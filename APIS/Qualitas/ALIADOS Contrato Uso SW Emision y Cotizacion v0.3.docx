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A6509F" w14:textId="77777777" w:rsidR="005977A7" w:rsidRPr="00705A8F" w:rsidRDefault="00DF27D0">
      <w:pPr>
        <w:ind w:left="1416" w:hanging="1416"/>
        <w:jc w:val="center"/>
        <w:rPr>
          <w:rFonts w:asciiTheme="minorHAnsi" w:hAnsiTheme="minorHAnsi" w:cstheme="minorHAnsi"/>
          <w:sz w:val="96"/>
          <w:szCs w:val="96"/>
        </w:rPr>
      </w:pPr>
      <w:bookmarkStart w:id="0" w:name="OLE_LINK17"/>
      <w:bookmarkStart w:id="1" w:name="OLE_LINK18"/>
      <w:bookmarkStart w:id="2" w:name="OLE_LINK19"/>
      <w:r w:rsidRPr="00705A8F">
        <w:rPr>
          <w:rFonts w:asciiTheme="minorHAnsi" w:hAnsiTheme="minorHAnsi" w:cstheme="minorHAnsi"/>
          <w:noProof/>
          <w:color w:val="0000FF"/>
          <w:lang w:eastAsia="es-MX"/>
        </w:rPr>
        <w:drawing>
          <wp:anchor distT="0" distB="0" distL="114300" distR="114300" simplePos="0" relativeHeight="251659264" behindDoc="0" locked="0" layoutInCell="1" allowOverlap="1" wp14:anchorId="119FE11B" wp14:editId="3D8B8F8B">
            <wp:simplePos x="0" y="0"/>
            <wp:positionH relativeFrom="margin">
              <wp:align>center</wp:align>
            </wp:positionH>
            <wp:positionV relativeFrom="paragraph">
              <wp:posOffset>-147451</wp:posOffset>
            </wp:positionV>
            <wp:extent cx="744220" cy="1040471"/>
            <wp:effectExtent l="0" t="0" r="0" b="7620"/>
            <wp:wrapNone/>
            <wp:docPr id="38" name="Picture 4" descr="Resultado de imagen para logo qua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qualitas"/>
                    <pic:cNvPicPr>
                      <a:picLocks noChangeAspect="1" noChangeArrowheads="1"/>
                    </pic:cNvPicPr>
                  </pic:nvPicPr>
                  <pic:blipFill rotWithShape="1">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23387" t="16375" r="23790" b="14043"/>
                    <a:stretch/>
                  </pic:blipFill>
                  <pic:spPr bwMode="auto">
                    <a:xfrm>
                      <a:off x="0" y="0"/>
                      <a:ext cx="744220" cy="104047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6FB8E1" w14:textId="77777777" w:rsidR="00DF27D0" w:rsidRPr="00705A8F" w:rsidRDefault="00DF27D0" w:rsidP="00337981">
      <w:pPr>
        <w:rPr>
          <w:rFonts w:asciiTheme="minorHAnsi" w:hAnsiTheme="minorHAnsi" w:cstheme="minorHAnsi"/>
          <w:sz w:val="96"/>
          <w:szCs w:val="96"/>
        </w:rPr>
      </w:pPr>
    </w:p>
    <w:p w14:paraId="471476C4" w14:textId="77777777" w:rsidR="00DF27D0" w:rsidRPr="00705A8F" w:rsidRDefault="00DF27D0" w:rsidP="00337981">
      <w:pPr>
        <w:rPr>
          <w:rFonts w:asciiTheme="minorHAnsi" w:hAnsiTheme="minorHAnsi" w:cstheme="minorHAnsi"/>
          <w:sz w:val="96"/>
          <w:szCs w:val="96"/>
        </w:rPr>
      </w:pPr>
    </w:p>
    <w:p w14:paraId="52CF5FAE" w14:textId="77777777" w:rsidR="00A477FC" w:rsidRPr="00705A8F" w:rsidRDefault="00A477FC" w:rsidP="007C672B">
      <w:pPr>
        <w:jc w:val="center"/>
        <w:rPr>
          <w:rFonts w:asciiTheme="minorHAnsi" w:hAnsiTheme="minorHAnsi" w:cstheme="minorHAnsi"/>
          <w:sz w:val="48"/>
          <w:szCs w:val="48"/>
        </w:rPr>
      </w:pPr>
      <w:r w:rsidRPr="00705A8F">
        <w:rPr>
          <w:rFonts w:asciiTheme="minorHAnsi" w:hAnsiTheme="minorHAnsi" w:cstheme="minorHAnsi"/>
          <w:sz w:val="56"/>
          <w:szCs w:val="56"/>
        </w:rPr>
        <w:t>CONTRATO DE USO</w:t>
      </w:r>
      <w:r w:rsidRPr="00705A8F">
        <w:rPr>
          <w:rFonts w:asciiTheme="minorHAnsi" w:hAnsiTheme="minorHAnsi" w:cstheme="minorHAnsi"/>
          <w:sz w:val="48"/>
          <w:szCs w:val="48"/>
        </w:rPr>
        <w:t xml:space="preserve"> </w:t>
      </w:r>
    </w:p>
    <w:p w14:paraId="65820F40" w14:textId="69F2E0FB" w:rsidR="00F31D58" w:rsidRPr="00705A8F" w:rsidRDefault="00A477FC" w:rsidP="00A477FC">
      <w:pPr>
        <w:jc w:val="center"/>
        <w:rPr>
          <w:rFonts w:asciiTheme="minorHAnsi" w:hAnsiTheme="minorHAnsi" w:cstheme="minorHAnsi"/>
          <w:sz w:val="48"/>
          <w:szCs w:val="48"/>
        </w:rPr>
      </w:pPr>
      <w:r w:rsidRPr="00705A8F">
        <w:rPr>
          <w:rFonts w:asciiTheme="minorHAnsi" w:hAnsiTheme="minorHAnsi" w:cstheme="minorHAnsi"/>
          <w:sz w:val="48"/>
          <w:szCs w:val="48"/>
        </w:rPr>
        <w:t xml:space="preserve">DEL WS  </w:t>
      </w:r>
    </w:p>
    <w:p w14:paraId="498FFD57" w14:textId="726EB410" w:rsidR="00DF27D0" w:rsidRPr="00705A8F" w:rsidRDefault="00331EE3" w:rsidP="007C672B">
      <w:pPr>
        <w:jc w:val="center"/>
        <w:rPr>
          <w:rFonts w:asciiTheme="minorHAnsi" w:hAnsiTheme="minorHAnsi" w:cstheme="minorHAnsi"/>
          <w:sz w:val="48"/>
          <w:szCs w:val="48"/>
        </w:rPr>
      </w:pPr>
      <w:r>
        <w:rPr>
          <w:rFonts w:asciiTheme="minorHAnsi" w:hAnsiTheme="minorHAnsi" w:cstheme="minorHAnsi"/>
          <w:sz w:val="48"/>
          <w:szCs w:val="48"/>
        </w:rPr>
        <w:t>EMISIÓN</w:t>
      </w:r>
      <w:r w:rsidR="00A477FC" w:rsidRPr="00705A8F">
        <w:rPr>
          <w:rFonts w:asciiTheme="minorHAnsi" w:hAnsiTheme="minorHAnsi" w:cstheme="minorHAnsi"/>
          <w:sz w:val="48"/>
          <w:szCs w:val="48"/>
        </w:rPr>
        <w:t xml:space="preserve"> Y COTIZACIÓN</w:t>
      </w:r>
    </w:p>
    <w:p w14:paraId="45E2ECB8" w14:textId="23C2A548" w:rsidR="002D7806" w:rsidRPr="00705A8F" w:rsidRDefault="00A477FC" w:rsidP="007C672B">
      <w:pPr>
        <w:jc w:val="center"/>
        <w:rPr>
          <w:rFonts w:asciiTheme="minorHAnsi" w:hAnsiTheme="minorHAnsi" w:cstheme="minorHAnsi"/>
          <w:sz w:val="48"/>
          <w:szCs w:val="48"/>
        </w:rPr>
      </w:pPr>
      <w:r w:rsidRPr="00705A8F">
        <w:rPr>
          <w:rFonts w:asciiTheme="minorHAnsi" w:hAnsiTheme="minorHAnsi" w:cstheme="minorHAnsi"/>
          <w:sz w:val="48"/>
          <w:szCs w:val="48"/>
        </w:rPr>
        <w:t>COLOMBIA</w:t>
      </w:r>
    </w:p>
    <w:p w14:paraId="33F6CC72" w14:textId="77777777" w:rsidR="00DF27D0" w:rsidRPr="00705A8F" w:rsidRDefault="00DF27D0" w:rsidP="00F31D58">
      <w:pPr>
        <w:rPr>
          <w:rFonts w:asciiTheme="minorHAnsi" w:hAnsiTheme="minorHAnsi" w:cstheme="minorHAnsi"/>
          <w:sz w:val="72"/>
          <w:szCs w:val="72"/>
        </w:rPr>
      </w:pPr>
    </w:p>
    <w:p w14:paraId="1E0E0317" w14:textId="77777777" w:rsidR="007C672B" w:rsidRPr="00705A8F" w:rsidRDefault="00DF27D0" w:rsidP="00DF27D0">
      <w:pPr>
        <w:tabs>
          <w:tab w:val="center" w:pos="4251"/>
        </w:tabs>
        <w:rPr>
          <w:rFonts w:asciiTheme="minorHAnsi" w:hAnsiTheme="minorHAnsi" w:cstheme="minorHAnsi"/>
          <w:sz w:val="72"/>
          <w:szCs w:val="72"/>
        </w:rPr>
      </w:pPr>
      <w:r w:rsidRPr="00705A8F">
        <w:rPr>
          <w:rFonts w:asciiTheme="minorHAnsi" w:hAnsiTheme="minorHAnsi" w:cstheme="minorHAnsi"/>
          <w:sz w:val="72"/>
          <w:szCs w:val="72"/>
        </w:rPr>
        <w:tab/>
      </w:r>
    </w:p>
    <w:p w14:paraId="1A993C62" w14:textId="77777777" w:rsidR="00DF27D0" w:rsidRPr="00705A8F" w:rsidRDefault="00DF27D0" w:rsidP="00DF27D0">
      <w:pPr>
        <w:tabs>
          <w:tab w:val="center" w:pos="4251"/>
        </w:tabs>
        <w:rPr>
          <w:rFonts w:asciiTheme="minorHAnsi" w:hAnsiTheme="minorHAnsi" w:cstheme="minorHAnsi"/>
          <w:sz w:val="72"/>
          <w:szCs w:val="72"/>
        </w:rPr>
      </w:pPr>
    </w:p>
    <w:p w14:paraId="03AE49D5" w14:textId="77777777" w:rsidR="00DF27D0" w:rsidRPr="00705A8F" w:rsidRDefault="00DF27D0" w:rsidP="00DF27D0">
      <w:pPr>
        <w:tabs>
          <w:tab w:val="center" w:pos="4251"/>
        </w:tabs>
        <w:rPr>
          <w:rFonts w:asciiTheme="minorHAnsi" w:hAnsiTheme="minorHAnsi" w:cstheme="minorHAnsi"/>
          <w:sz w:val="72"/>
          <w:szCs w:val="72"/>
        </w:rPr>
      </w:pPr>
    </w:p>
    <w:p w14:paraId="505315C4" w14:textId="77777777" w:rsidR="00DF27D0" w:rsidRPr="00705A8F" w:rsidRDefault="00DF27D0" w:rsidP="00DF27D0">
      <w:pPr>
        <w:tabs>
          <w:tab w:val="center" w:pos="4251"/>
        </w:tabs>
        <w:rPr>
          <w:rFonts w:asciiTheme="minorHAnsi" w:hAnsiTheme="minorHAnsi" w:cstheme="minorHAnsi"/>
          <w:sz w:val="72"/>
          <w:szCs w:val="72"/>
        </w:rPr>
        <w:sectPr w:rsidR="00DF27D0" w:rsidRPr="00705A8F" w:rsidSect="000F1ACF">
          <w:footerReference w:type="default" r:id="rId9"/>
          <w:pgSz w:w="11905" w:h="16837"/>
          <w:pgMar w:top="1417" w:right="1701" w:bottom="1417" w:left="1701" w:header="720" w:footer="708" w:gutter="0"/>
          <w:cols w:space="720"/>
          <w:docGrid w:linePitch="360"/>
        </w:sectPr>
      </w:pPr>
    </w:p>
    <w:p w14:paraId="1E76F28C" w14:textId="77777777" w:rsidR="005977A7" w:rsidRPr="00705A8F" w:rsidRDefault="005977A7">
      <w:pPr>
        <w:jc w:val="center"/>
        <w:rPr>
          <w:rFonts w:asciiTheme="minorHAnsi" w:hAnsiTheme="minorHAnsi" w:cstheme="minorHAnsi"/>
          <w:b/>
          <w:sz w:val="22"/>
          <w:szCs w:val="22"/>
        </w:rPr>
      </w:pPr>
      <w:r w:rsidRPr="00705A8F">
        <w:rPr>
          <w:rFonts w:asciiTheme="minorHAnsi" w:hAnsiTheme="minorHAnsi" w:cstheme="minorHAnsi"/>
          <w:b/>
          <w:sz w:val="22"/>
          <w:szCs w:val="22"/>
        </w:rPr>
        <w:lastRenderedPageBreak/>
        <w:t>Tabla de Contenido</w:t>
      </w:r>
    </w:p>
    <w:p w14:paraId="414620C2" w14:textId="77777777" w:rsidR="005977A7" w:rsidRPr="00705A8F" w:rsidRDefault="005977A7">
      <w:pPr>
        <w:pStyle w:val="TDC1"/>
        <w:tabs>
          <w:tab w:val="left" w:pos="400"/>
          <w:tab w:val="right" w:leader="dot" w:pos="8494"/>
        </w:tabs>
        <w:rPr>
          <w:sz w:val="22"/>
          <w:szCs w:val="22"/>
        </w:rPr>
      </w:pPr>
    </w:p>
    <w:p w14:paraId="3A63881F" w14:textId="77777777" w:rsidR="005977A7" w:rsidRPr="00705A8F" w:rsidRDefault="005977A7">
      <w:pPr>
        <w:rPr>
          <w:rFonts w:asciiTheme="minorHAnsi" w:hAnsiTheme="minorHAnsi" w:cstheme="minorHAnsi"/>
          <w:sz w:val="22"/>
          <w:szCs w:val="22"/>
        </w:rPr>
        <w:sectPr w:rsidR="005977A7" w:rsidRPr="00705A8F" w:rsidSect="000F1ACF">
          <w:footerReference w:type="even" r:id="rId10"/>
          <w:footerReference w:type="default" r:id="rId11"/>
          <w:footerReference w:type="first" r:id="rId12"/>
          <w:pgSz w:w="11905" w:h="16837"/>
          <w:pgMar w:top="1417" w:right="1701" w:bottom="1417" w:left="1701" w:header="720" w:footer="708" w:gutter="0"/>
          <w:cols w:space="720"/>
          <w:docGrid w:linePitch="360"/>
        </w:sectPr>
      </w:pPr>
    </w:p>
    <w:p w14:paraId="3679889C" w14:textId="7C823F30" w:rsidR="00720CCD" w:rsidRDefault="006F7396">
      <w:pPr>
        <w:pStyle w:val="TDC1"/>
        <w:tabs>
          <w:tab w:val="left" w:pos="400"/>
          <w:tab w:val="right" w:leader="dot" w:pos="9629"/>
        </w:tabs>
        <w:rPr>
          <w:rFonts w:eastAsiaTheme="minorEastAsia" w:cstheme="minorBidi"/>
          <w:b w:val="0"/>
          <w:bCs w:val="0"/>
          <w:caps w:val="0"/>
          <w:noProof/>
          <w:kern w:val="2"/>
          <w:sz w:val="24"/>
          <w:szCs w:val="24"/>
          <w:lang w:eastAsia="es-MX"/>
          <w14:ligatures w14:val="standardContextual"/>
        </w:rPr>
      </w:pPr>
      <w:r w:rsidRPr="00705A8F">
        <w:rPr>
          <w:sz w:val="24"/>
          <w:szCs w:val="24"/>
        </w:rPr>
        <w:fldChar w:fldCharType="begin"/>
      </w:r>
      <w:r w:rsidRPr="00705A8F">
        <w:rPr>
          <w:sz w:val="24"/>
          <w:szCs w:val="24"/>
        </w:rPr>
        <w:instrText xml:space="preserve"> TOC \o "1-4" \h \z \u </w:instrText>
      </w:r>
      <w:r w:rsidRPr="00705A8F">
        <w:rPr>
          <w:sz w:val="24"/>
          <w:szCs w:val="24"/>
        </w:rPr>
        <w:fldChar w:fldCharType="separate"/>
      </w:r>
      <w:hyperlink w:anchor="_Toc191657968" w:history="1">
        <w:r w:rsidR="00720CCD" w:rsidRPr="00D56C30">
          <w:rPr>
            <w:rStyle w:val="Hipervnculo"/>
            <w:rFonts w:eastAsia="Batang"/>
            <w:noProof/>
          </w:rPr>
          <w:t>1</w:t>
        </w:r>
        <w:r w:rsidR="00720CCD">
          <w:rPr>
            <w:rFonts w:eastAsiaTheme="minorEastAsia" w:cstheme="minorBidi"/>
            <w:b w:val="0"/>
            <w:bCs w:val="0"/>
            <w:caps w:val="0"/>
            <w:noProof/>
            <w:kern w:val="2"/>
            <w:sz w:val="24"/>
            <w:szCs w:val="24"/>
            <w:lang w:eastAsia="es-MX"/>
            <w14:ligatures w14:val="standardContextual"/>
          </w:rPr>
          <w:tab/>
        </w:r>
        <w:r w:rsidR="00720CCD" w:rsidRPr="00D56C30">
          <w:rPr>
            <w:rStyle w:val="Hipervnculo"/>
            <w:rFonts w:eastAsia="Batang"/>
            <w:noProof/>
          </w:rPr>
          <w:t>General</w:t>
        </w:r>
        <w:r w:rsidR="00720CCD">
          <w:rPr>
            <w:noProof/>
            <w:webHidden/>
          </w:rPr>
          <w:tab/>
        </w:r>
        <w:r w:rsidR="00720CCD">
          <w:rPr>
            <w:noProof/>
            <w:webHidden/>
          </w:rPr>
          <w:fldChar w:fldCharType="begin"/>
        </w:r>
        <w:r w:rsidR="00720CCD">
          <w:rPr>
            <w:noProof/>
            <w:webHidden/>
          </w:rPr>
          <w:instrText xml:space="preserve"> PAGEREF _Toc191657968 \h </w:instrText>
        </w:r>
        <w:r w:rsidR="00720CCD">
          <w:rPr>
            <w:noProof/>
            <w:webHidden/>
          </w:rPr>
        </w:r>
        <w:r w:rsidR="00720CCD">
          <w:rPr>
            <w:noProof/>
            <w:webHidden/>
          </w:rPr>
          <w:fldChar w:fldCharType="separate"/>
        </w:r>
        <w:r w:rsidR="00720CCD">
          <w:rPr>
            <w:noProof/>
            <w:webHidden/>
          </w:rPr>
          <w:t>3</w:t>
        </w:r>
        <w:r w:rsidR="00720CCD">
          <w:rPr>
            <w:noProof/>
            <w:webHidden/>
          </w:rPr>
          <w:fldChar w:fldCharType="end"/>
        </w:r>
      </w:hyperlink>
    </w:p>
    <w:p w14:paraId="6F7A9326" w14:textId="221FD3BC"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69" w:history="1">
        <w:r w:rsidRPr="00D56C30">
          <w:rPr>
            <w:rStyle w:val="Hipervnculo"/>
            <w:noProof/>
          </w:rPr>
          <w:t>1.1</w:t>
        </w:r>
        <w:r>
          <w:rPr>
            <w:rFonts w:eastAsiaTheme="minorEastAsia" w:cstheme="minorBidi"/>
            <w:smallCaps w:val="0"/>
            <w:noProof/>
            <w:kern w:val="2"/>
            <w:sz w:val="24"/>
            <w:szCs w:val="24"/>
            <w:lang w:eastAsia="es-MX"/>
            <w14:ligatures w14:val="standardContextual"/>
          </w:rPr>
          <w:tab/>
        </w:r>
        <w:r w:rsidRPr="00D56C30">
          <w:rPr>
            <w:rStyle w:val="Hipervnculo"/>
            <w:noProof/>
          </w:rPr>
          <w:t>Histórico de Cambios</w:t>
        </w:r>
        <w:r>
          <w:rPr>
            <w:noProof/>
            <w:webHidden/>
          </w:rPr>
          <w:tab/>
        </w:r>
        <w:r>
          <w:rPr>
            <w:noProof/>
            <w:webHidden/>
          </w:rPr>
          <w:fldChar w:fldCharType="begin"/>
        </w:r>
        <w:r>
          <w:rPr>
            <w:noProof/>
            <w:webHidden/>
          </w:rPr>
          <w:instrText xml:space="preserve"> PAGEREF _Toc191657969 \h </w:instrText>
        </w:r>
        <w:r>
          <w:rPr>
            <w:noProof/>
            <w:webHidden/>
          </w:rPr>
        </w:r>
        <w:r>
          <w:rPr>
            <w:noProof/>
            <w:webHidden/>
          </w:rPr>
          <w:fldChar w:fldCharType="separate"/>
        </w:r>
        <w:r>
          <w:rPr>
            <w:noProof/>
            <w:webHidden/>
          </w:rPr>
          <w:t>3</w:t>
        </w:r>
        <w:r>
          <w:rPr>
            <w:noProof/>
            <w:webHidden/>
          </w:rPr>
          <w:fldChar w:fldCharType="end"/>
        </w:r>
      </w:hyperlink>
    </w:p>
    <w:p w14:paraId="4C6C07C6" w14:textId="04D8466B"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70" w:history="1">
        <w:r w:rsidRPr="00D56C30">
          <w:rPr>
            <w:rStyle w:val="Hipervnculo"/>
            <w:noProof/>
          </w:rPr>
          <w:t>1.2</w:t>
        </w:r>
        <w:r>
          <w:rPr>
            <w:rFonts w:eastAsiaTheme="minorEastAsia" w:cstheme="minorBidi"/>
            <w:smallCaps w:val="0"/>
            <w:noProof/>
            <w:kern w:val="2"/>
            <w:sz w:val="24"/>
            <w:szCs w:val="24"/>
            <w:lang w:eastAsia="es-MX"/>
            <w14:ligatures w14:val="standardContextual"/>
          </w:rPr>
          <w:tab/>
        </w:r>
        <w:r w:rsidRPr="00D56C30">
          <w:rPr>
            <w:rStyle w:val="Hipervnculo"/>
            <w:noProof/>
          </w:rPr>
          <w:t>Datos de Contacto</w:t>
        </w:r>
        <w:r>
          <w:rPr>
            <w:noProof/>
            <w:webHidden/>
          </w:rPr>
          <w:tab/>
        </w:r>
        <w:r>
          <w:rPr>
            <w:noProof/>
            <w:webHidden/>
          </w:rPr>
          <w:fldChar w:fldCharType="begin"/>
        </w:r>
        <w:r>
          <w:rPr>
            <w:noProof/>
            <w:webHidden/>
          </w:rPr>
          <w:instrText xml:space="preserve"> PAGEREF _Toc191657970 \h </w:instrText>
        </w:r>
        <w:r>
          <w:rPr>
            <w:noProof/>
            <w:webHidden/>
          </w:rPr>
        </w:r>
        <w:r>
          <w:rPr>
            <w:noProof/>
            <w:webHidden/>
          </w:rPr>
          <w:fldChar w:fldCharType="separate"/>
        </w:r>
        <w:r>
          <w:rPr>
            <w:noProof/>
            <w:webHidden/>
          </w:rPr>
          <w:t>3</w:t>
        </w:r>
        <w:r>
          <w:rPr>
            <w:noProof/>
            <w:webHidden/>
          </w:rPr>
          <w:fldChar w:fldCharType="end"/>
        </w:r>
      </w:hyperlink>
    </w:p>
    <w:p w14:paraId="67731137" w14:textId="7C6DE716" w:rsidR="00720CCD" w:rsidRDefault="00720CCD">
      <w:pPr>
        <w:pStyle w:val="TDC1"/>
        <w:tabs>
          <w:tab w:val="left" w:pos="400"/>
          <w:tab w:val="right" w:leader="dot" w:pos="9629"/>
        </w:tabs>
        <w:rPr>
          <w:rFonts w:eastAsiaTheme="minorEastAsia" w:cstheme="minorBidi"/>
          <w:b w:val="0"/>
          <w:bCs w:val="0"/>
          <w:caps w:val="0"/>
          <w:noProof/>
          <w:kern w:val="2"/>
          <w:sz w:val="24"/>
          <w:szCs w:val="24"/>
          <w:lang w:eastAsia="es-MX"/>
          <w14:ligatures w14:val="standardContextual"/>
        </w:rPr>
      </w:pPr>
      <w:hyperlink w:anchor="_Toc191657971" w:history="1">
        <w:r w:rsidRPr="00D56C30">
          <w:rPr>
            <w:rStyle w:val="Hipervnculo"/>
            <w:noProof/>
          </w:rPr>
          <w:t>2</w:t>
        </w:r>
        <w:r>
          <w:rPr>
            <w:rFonts w:eastAsiaTheme="minorEastAsia" w:cstheme="minorBidi"/>
            <w:b w:val="0"/>
            <w:bCs w:val="0"/>
            <w:caps w:val="0"/>
            <w:noProof/>
            <w:kern w:val="2"/>
            <w:sz w:val="24"/>
            <w:szCs w:val="24"/>
            <w:lang w:eastAsia="es-MX"/>
            <w14:ligatures w14:val="standardContextual"/>
          </w:rPr>
          <w:tab/>
        </w:r>
        <w:r w:rsidRPr="00D56C30">
          <w:rPr>
            <w:rStyle w:val="Hipervnculo"/>
            <w:noProof/>
          </w:rPr>
          <w:t>INFORMACIÓN GENERAL</w:t>
        </w:r>
        <w:r>
          <w:rPr>
            <w:noProof/>
            <w:webHidden/>
          </w:rPr>
          <w:tab/>
        </w:r>
        <w:r>
          <w:rPr>
            <w:noProof/>
            <w:webHidden/>
          </w:rPr>
          <w:fldChar w:fldCharType="begin"/>
        </w:r>
        <w:r>
          <w:rPr>
            <w:noProof/>
            <w:webHidden/>
          </w:rPr>
          <w:instrText xml:space="preserve"> PAGEREF _Toc191657971 \h </w:instrText>
        </w:r>
        <w:r>
          <w:rPr>
            <w:noProof/>
            <w:webHidden/>
          </w:rPr>
        </w:r>
        <w:r>
          <w:rPr>
            <w:noProof/>
            <w:webHidden/>
          </w:rPr>
          <w:fldChar w:fldCharType="separate"/>
        </w:r>
        <w:r>
          <w:rPr>
            <w:noProof/>
            <w:webHidden/>
          </w:rPr>
          <w:t>4</w:t>
        </w:r>
        <w:r>
          <w:rPr>
            <w:noProof/>
            <w:webHidden/>
          </w:rPr>
          <w:fldChar w:fldCharType="end"/>
        </w:r>
      </w:hyperlink>
    </w:p>
    <w:p w14:paraId="44686676" w14:textId="0F353401" w:rsidR="00720CCD" w:rsidRDefault="00720CCD">
      <w:pPr>
        <w:pStyle w:val="TDC1"/>
        <w:tabs>
          <w:tab w:val="left" w:pos="400"/>
          <w:tab w:val="right" w:leader="dot" w:pos="9629"/>
        </w:tabs>
        <w:rPr>
          <w:rFonts w:eastAsiaTheme="minorEastAsia" w:cstheme="minorBidi"/>
          <w:b w:val="0"/>
          <w:bCs w:val="0"/>
          <w:caps w:val="0"/>
          <w:noProof/>
          <w:kern w:val="2"/>
          <w:sz w:val="24"/>
          <w:szCs w:val="24"/>
          <w:lang w:eastAsia="es-MX"/>
          <w14:ligatures w14:val="standardContextual"/>
        </w:rPr>
      </w:pPr>
      <w:hyperlink w:anchor="_Toc191657972" w:history="1">
        <w:r w:rsidRPr="00D56C30">
          <w:rPr>
            <w:rStyle w:val="Hipervnculo"/>
            <w:noProof/>
          </w:rPr>
          <w:t>3</w:t>
        </w:r>
        <w:r>
          <w:rPr>
            <w:rFonts w:eastAsiaTheme="minorEastAsia" w:cstheme="minorBidi"/>
            <w:b w:val="0"/>
            <w:bCs w:val="0"/>
            <w:caps w:val="0"/>
            <w:noProof/>
            <w:kern w:val="2"/>
            <w:sz w:val="24"/>
            <w:szCs w:val="24"/>
            <w:lang w:eastAsia="es-MX"/>
            <w14:ligatures w14:val="standardContextual"/>
          </w:rPr>
          <w:tab/>
        </w:r>
        <w:r w:rsidRPr="00D56C30">
          <w:rPr>
            <w:rStyle w:val="Hipervnculo"/>
            <w:noProof/>
          </w:rPr>
          <w:t>Recursos</w:t>
        </w:r>
        <w:r>
          <w:rPr>
            <w:noProof/>
            <w:webHidden/>
          </w:rPr>
          <w:tab/>
        </w:r>
        <w:r>
          <w:rPr>
            <w:noProof/>
            <w:webHidden/>
          </w:rPr>
          <w:fldChar w:fldCharType="begin"/>
        </w:r>
        <w:r>
          <w:rPr>
            <w:noProof/>
            <w:webHidden/>
          </w:rPr>
          <w:instrText xml:space="preserve"> PAGEREF _Toc191657972 \h </w:instrText>
        </w:r>
        <w:r>
          <w:rPr>
            <w:noProof/>
            <w:webHidden/>
          </w:rPr>
        </w:r>
        <w:r>
          <w:rPr>
            <w:noProof/>
            <w:webHidden/>
          </w:rPr>
          <w:fldChar w:fldCharType="separate"/>
        </w:r>
        <w:r>
          <w:rPr>
            <w:noProof/>
            <w:webHidden/>
          </w:rPr>
          <w:t>4</w:t>
        </w:r>
        <w:r>
          <w:rPr>
            <w:noProof/>
            <w:webHidden/>
          </w:rPr>
          <w:fldChar w:fldCharType="end"/>
        </w:r>
      </w:hyperlink>
    </w:p>
    <w:p w14:paraId="742FA3E4" w14:textId="41DEE3A7"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73" w:history="1">
        <w:r w:rsidRPr="00D56C30">
          <w:rPr>
            <w:rStyle w:val="Hipervnculo"/>
            <w:noProof/>
          </w:rPr>
          <w:t>3.1</w:t>
        </w:r>
        <w:r>
          <w:rPr>
            <w:rFonts w:eastAsiaTheme="minorEastAsia" w:cstheme="minorBidi"/>
            <w:smallCaps w:val="0"/>
            <w:noProof/>
            <w:kern w:val="2"/>
            <w:sz w:val="24"/>
            <w:szCs w:val="24"/>
            <w:lang w:eastAsia="es-MX"/>
            <w14:ligatures w14:val="standardContextual"/>
          </w:rPr>
          <w:tab/>
        </w:r>
        <w:r w:rsidRPr="00D56C30">
          <w:rPr>
            <w:rStyle w:val="Hipervnculo"/>
            <w:noProof/>
          </w:rPr>
          <w:t>Recursos del Sistema interno</w:t>
        </w:r>
        <w:r>
          <w:rPr>
            <w:noProof/>
            <w:webHidden/>
          </w:rPr>
          <w:tab/>
        </w:r>
        <w:r>
          <w:rPr>
            <w:noProof/>
            <w:webHidden/>
          </w:rPr>
          <w:fldChar w:fldCharType="begin"/>
        </w:r>
        <w:r>
          <w:rPr>
            <w:noProof/>
            <w:webHidden/>
          </w:rPr>
          <w:instrText xml:space="preserve"> PAGEREF _Toc191657973 \h </w:instrText>
        </w:r>
        <w:r>
          <w:rPr>
            <w:noProof/>
            <w:webHidden/>
          </w:rPr>
        </w:r>
        <w:r>
          <w:rPr>
            <w:noProof/>
            <w:webHidden/>
          </w:rPr>
          <w:fldChar w:fldCharType="separate"/>
        </w:r>
        <w:r>
          <w:rPr>
            <w:noProof/>
            <w:webHidden/>
          </w:rPr>
          <w:t>4</w:t>
        </w:r>
        <w:r>
          <w:rPr>
            <w:noProof/>
            <w:webHidden/>
          </w:rPr>
          <w:fldChar w:fldCharType="end"/>
        </w:r>
      </w:hyperlink>
    </w:p>
    <w:p w14:paraId="62AF58AA" w14:textId="229EE4BC"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74" w:history="1">
        <w:r w:rsidRPr="00D56C30">
          <w:rPr>
            <w:rStyle w:val="Hipervnculo"/>
            <w:noProof/>
          </w:rPr>
          <w:t>3.2</w:t>
        </w:r>
        <w:r>
          <w:rPr>
            <w:rFonts w:eastAsiaTheme="minorEastAsia" w:cstheme="minorBidi"/>
            <w:smallCaps w:val="0"/>
            <w:noProof/>
            <w:kern w:val="2"/>
            <w:sz w:val="24"/>
            <w:szCs w:val="24"/>
            <w:lang w:eastAsia="es-MX"/>
            <w14:ligatures w14:val="standardContextual"/>
          </w:rPr>
          <w:tab/>
        </w:r>
        <w:r w:rsidRPr="00D56C30">
          <w:rPr>
            <w:rStyle w:val="Hipervnculo"/>
            <w:noProof/>
          </w:rPr>
          <w:t>Recursos Portal WEB</w:t>
        </w:r>
        <w:r>
          <w:rPr>
            <w:noProof/>
            <w:webHidden/>
          </w:rPr>
          <w:tab/>
        </w:r>
        <w:r>
          <w:rPr>
            <w:noProof/>
            <w:webHidden/>
          </w:rPr>
          <w:fldChar w:fldCharType="begin"/>
        </w:r>
        <w:r>
          <w:rPr>
            <w:noProof/>
            <w:webHidden/>
          </w:rPr>
          <w:instrText xml:space="preserve"> PAGEREF _Toc191657974 \h </w:instrText>
        </w:r>
        <w:r>
          <w:rPr>
            <w:noProof/>
            <w:webHidden/>
          </w:rPr>
        </w:r>
        <w:r>
          <w:rPr>
            <w:noProof/>
            <w:webHidden/>
          </w:rPr>
          <w:fldChar w:fldCharType="separate"/>
        </w:r>
        <w:r>
          <w:rPr>
            <w:noProof/>
            <w:webHidden/>
          </w:rPr>
          <w:t>4</w:t>
        </w:r>
        <w:r>
          <w:rPr>
            <w:noProof/>
            <w:webHidden/>
          </w:rPr>
          <w:fldChar w:fldCharType="end"/>
        </w:r>
      </w:hyperlink>
    </w:p>
    <w:p w14:paraId="7BE94EE4" w14:textId="16FE6848"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75" w:history="1">
        <w:r w:rsidRPr="00D56C30">
          <w:rPr>
            <w:rStyle w:val="Hipervnculo"/>
            <w:noProof/>
          </w:rPr>
          <w:t>3.3</w:t>
        </w:r>
        <w:r>
          <w:rPr>
            <w:rFonts w:eastAsiaTheme="minorEastAsia" w:cstheme="minorBidi"/>
            <w:smallCaps w:val="0"/>
            <w:noProof/>
            <w:kern w:val="2"/>
            <w:sz w:val="24"/>
            <w:szCs w:val="24"/>
            <w:lang w:eastAsia="es-MX"/>
            <w14:ligatures w14:val="standardContextual"/>
          </w:rPr>
          <w:tab/>
        </w:r>
        <w:r w:rsidRPr="00D56C30">
          <w:rPr>
            <w:rStyle w:val="Hipervnculo"/>
            <w:noProof/>
          </w:rPr>
          <w:t>Servicios Web utilizados</w:t>
        </w:r>
        <w:r>
          <w:rPr>
            <w:noProof/>
            <w:webHidden/>
          </w:rPr>
          <w:tab/>
        </w:r>
        <w:r>
          <w:rPr>
            <w:noProof/>
            <w:webHidden/>
          </w:rPr>
          <w:fldChar w:fldCharType="begin"/>
        </w:r>
        <w:r>
          <w:rPr>
            <w:noProof/>
            <w:webHidden/>
          </w:rPr>
          <w:instrText xml:space="preserve"> PAGEREF _Toc191657975 \h </w:instrText>
        </w:r>
        <w:r>
          <w:rPr>
            <w:noProof/>
            <w:webHidden/>
          </w:rPr>
        </w:r>
        <w:r>
          <w:rPr>
            <w:noProof/>
            <w:webHidden/>
          </w:rPr>
          <w:fldChar w:fldCharType="separate"/>
        </w:r>
        <w:r>
          <w:rPr>
            <w:noProof/>
            <w:webHidden/>
          </w:rPr>
          <w:t>4</w:t>
        </w:r>
        <w:r>
          <w:rPr>
            <w:noProof/>
            <w:webHidden/>
          </w:rPr>
          <w:fldChar w:fldCharType="end"/>
        </w:r>
      </w:hyperlink>
    </w:p>
    <w:p w14:paraId="40847890" w14:textId="723190B6" w:rsidR="00720CCD" w:rsidRDefault="00720CCD">
      <w:pPr>
        <w:pStyle w:val="TDC1"/>
        <w:tabs>
          <w:tab w:val="left" w:pos="400"/>
          <w:tab w:val="right" w:leader="dot" w:pos="9629"/>
        </w:tabs>
        <w:rPr>
          <w:rFonts w:eastAsiaTheme="minorEastAsia" w:cstheme="minorBidi"/>
          <w:b w:val="0"/>
          <w:bCs w:val="0"/>
          <w:caps w:val="0"/>
          <w:noProof/>
          <w:kern w:val="2"/>
          <w:sz w:val="24"/>
          <w:szCs w:val="24"/>
          <w:lang w:eastAsia="es-MX"/>
          <w14:ligatures w14:val="standardContextual"/>
        </w:rPr>
      </w:pPr>
      <w:hyperlink w:anchor="_Toc191657976" w:history="1">
        <w:r w:rsidRPr="00D56C30">
          <w:rPr>
            <w:rStyle w:val="Hipervnculo"/>
            <w:noProof/>
          </w:rPr>
          <w:t>4</w:t>
        </w:r>
        <w:r>
          <w:rPr>
            <w:rFonts w:eastAsiaTheme="minorEastAsia" w:cstheme="minorBidi"/>
            <w:b w:val="0"/>
            <w:bCs w:val="0"/>
            <w:caps w:val="0"/>
            <w:noProof/>
            <w:kern w:val="2"/>
            <w:sz w:val="24"/>
            <w:szCs w:val="24"/>
            <w:lang w:eastAsia="es-MX"/>
            <w14:ligatures w14:val="standardContextual"/>
          </w:rPr>
          <w:tab/>
        </w:r>
        <w:r w:rsidRPr="00D56C30">
          <w:rPr>
            <w:rStyle w:val="Hipervnculo"/>
            <w:noProof/>
          </w:rPr>
          <w:t>CONSULTA DISPONIBILIDAD DEL SERVICIO</w:t>
        </w:r>
        <w:r>
          <w:rPr>
            <w:noProof/>
            <w:webHidden/>
          </w:rPr>
          <w:tab/>
        </w:r>
        <w:r>
          <w:rPr>
            <w:noProof/>
            <w:webHidden/>
          </w:rPr>
          <w:fldChar w:fldCharType="begin"/>
        </w:r>
        <w:r>
          <w:rPr>
            <w:noProof/>
            <w:webHidden/>
          </w:rPr>
          <w:instrText xml:space="preserve"> PAGEREF _Toc191657976 \h </w:instrText>
        </w:r>
        <w:r>
          <w:rPr>
            <w:noProof/>
            <w:webHidden/>
          </w:rPr>
        </w:r>
        <w:r>
          <w:rPr>
            <w:noProof/>
            <w:webHidden/>
          </w:rPr>
          <w:fldChar w:fldCharType="separate"/>
        </w:r>
        <w:r>
          <w:rPr>
            <w:noProof/>
            <w:webHidden/>
          </w:rPr>
          <w:t>5</w:t>
        </w:r>
        <w:r>
          <w:rPr>
            <w:noProof/>
            <w:webHidden/>
          </w:rPr>
          <w:fldChar w:fldCharType="end"/>
        </w:r>
      </w:hyperlink>
    </w:p>
    <w:p w14:paraId="35121058" w14:textId="28F8CC5B"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77" w:history="1">
        <w:r w:rsidRPr="00D56C30">
          <w:rPr>
            <w:rStyle w:val="Hipervnculo"/>
            <w:noProof/>
          </w:rPr>
          <w:t>4.1</w:t>
        </w:r>
        <w:r>
          <w:rPr>
            <w:rFonts w:eastAsiaTheme="minorEastAsia" w:cstheme="minorBidi"/>
            <w:smallCaps w:val="0"/>
            <w:noProof/>
            <w:kern w:val="2"/>
            <w:sz w:val="24"/>
            <w:szCs w:val="24"/>
            <w:lang w:eastAsia="es-MX"/>
            <w14:ligatures w14:val="standardContextual"/>
          </w:rPr>
          <w:tab/>
        </w:r>
        <w:r w:rsidRPr="00D56C30">
          <w:rPr>
            <w:rStyle w:val="Hipervnculo"/>
            <w:noProof/>
          </w:rPr>
          <w:t>Json Respuesta</w:t>
        </w:r>
        <w:r>
          <w:rPr>
            <w:noProof/>
            <w:webHidden/>
          </w:rPr>
          <w:tab/>
        </w:r>
        <w:r>
          <w:rPr>
            <w:noProof/>
            <w:webHidden/>
          </w:rPr>
          <w:fldChar w:fldCharType="begin"/>
        </w:r>
        <w:r>
          <w:rPr>
            <w:noProof/>
            <w:webHidden/>
          </w:rPr>
          <w:instrText xml:space="preserve"> PAGEREF _Toc191657977 \h </w:instrText>
        </w:r>
        <w:r>
          <w:rPr>
            <w:noProof/>
            <w:webHidden/>
          </w:rPr>
        </w:r>
        <w:r>
          <w:rPr>
            <w:noProof/>
            <w:webHidden/>
          </w:rPr>
          <w:fldChar w:fldCharType="separate"/>
        </w:r>
        <w:r>
          <w:rPr>
            <w:noProof/>
            <w:webHidden/>
          </w:rPr>
          <w:t>5</w:t>
        </w:r>
        <w:r>
          <w:rPr>
            <w:noProof/>
            <w:webHidden/>
          </w:rPr>
          <w:fldChar w:fldCharType="end"/>
        </w:r>
      </w:hyperlink>
    </w:p>
    <w:p w14:paraId="1109C641" w14:textId="200AD61C" w:rsidR="00720CCD" w:rsidRDefault="00720CCD">
      <w:pPr>
        <w:pStyle w:val="TDC1"/>
        <w:tabs>
          <w:tab w:val="left" w:pos="400"/>
          <w:tab w:val="right" w:leader="dot" w:pos="9629"/>
        </w:tabs>
        <w:rPr>
          <w:rFonts w:eastAsiaTheme="minorEastAsia" w:cstheme="minorBidi"/>
          <w:b w:val="0"/>
          <w:bCs w:val="0"/>
          <w:caps w:val="0"/>
          <w:noProof/>
          <w:kern w:val="2"/>
          <w:sz w:val="24"/>
          <w:szCs w:val="24"/>
          <w:lang w:eastAsia="es-MX"/>
          <w14:ligatures w14:val="standardContextual"/>
        </w:rPr>
      </w:pPr>
      <w:hyperlink w:anchor="_Toc191657978" w:history="1">
        <w:r w:rsidRPr="00D56C30">
          <w:rPr>
            <w:rStyle w:val="Hipervnculo"/>
            <w:noProof/>
          </w:rPr>
          <w:t>5</w:t>
        </w:r>
        <w:r>
          <w:rPr>
            <w:rFonts w:eastAsiaTheme="minorEastAsia" w:cstheme="minorBidi"/>
            <w:b w:val="0"/>
            <w:bCs w:val="0"/>
            <w:caps w:val="0"/>
            <w:noProof/>
            <w:kern w:val="2"/>
            <w:sz w:val="24"/>
            <w:szCs w:val="24"/>
            <w:lang w:eastAsia="es-MX"/>
            <w14:ligatures w14:val="standardContextual"/>
          </w:rPr>
          <w:tab/>
        </w:r>
        <w:r w:rsidRPr="00D56C30">
          <w:rPr>
            <w:rStyle w:val="Hipervnculo"/>
            <w:noProof/>
          </w:rPr>
          <w:t>JSON DE COTIZACION.</w:t>
        </w:r>
        <w:r>
          <w:rPr>
            <w:noProof/>
            <w:webHidden/>
          </w:rPr>
          <w:tab/>
        </w:r>
        <w:r>
          <w:rPr>
            <w:noProof/>
            <w:webHidden/>
          </w:rPr>
          <w:fldChar w:fldCharType="begin"/>
        </w:r>
        <w:r>
          <w:rPr>
            <w:noProof/>
            <w:webHidden/>
          </w:rPr>
          <w:instrText xml:space="preserve"> PAGEREF _Toc191657978 \h </w:instrText>
        </w:r>
        <w:r>
          <w:rPr>
            <w:noProof/>
            <w:webHidden/>
          </w:rPr>
        </w:r>
        <w:r>
          <w:rPr>
            <w:noProof/>
            <w:webHidden/>
          </w:rPr>
          <w:fldChar w:fldCharType="separate"/>
        </w:r>
        <w:r>
          <w:rPr>
            <w:noProof/>
            <w:webHidden/>
          </w:rPr>
          <w:t>5</w:t>
        </w:r>
        <w:r>
          <w:rPr>
            <w:noProof/>
            <w:webHidden/>
          </w:rPr>
          <w:fldChar w:fldCharType="end"/>
        </w:r>
      </w:hyperlink>
    </w:p>
    <w:p w14:paraId="3F076DA0" w14:textId="409D15CA"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79" w:history="1">
        <w:r w:rsidRPr="00D56C30">
          <w:rPr>
            <w:rStyle w:val="Hipervnculo"/>
            <w:noProof/>
          </w:rPr>
          <w:t>5.1</w:t>
        </w:r>
        <w:r>
          <w:rPr>
            <w:rFonts w:eastAsiaTheme="minorEastAsia" w:cstheme="minorBidi"/>
            <w:smallCaps w:val="0"/>
            <w:noProof/>
            <w:kern w:val="2"/>
            <w:sz w:val="24"/>
            <w:szCs w:val="24"/>
            <w:lang w:eastAsia="es-MX"/>
            <w14:ligatures w14:val="standardContextual"/>
          </w:rPr>
          <w:tab/>
        </w:r>
        <w:r w:rsidRPr="00D56C30">
          <w:rPr>
            <w:rStyle w:val="Hipervnculo"/>
            <w:noProof/>
          </w:rPr>
          <w:t>Datos de entrada para generar una cotización</w:t>
        </w:r>
        <w:r>
          <w:rPr>
            <w:noProof/>
            <w:webHidden/>
          </w:rPr>
          <w:tab/>
        </w:r>
        <w:r>
          <w:rPr>
            <w:noProof/>
            <w:webHidden/>
          </w:rPr>
          <w:fldChar w:fldCharType="begin"/>
        </w:r>
        <w:r>
          <w:rPr>
            <w:noProof/>
            <w:webHidden/>
          </w:rPr>
          <w:instrText xml:space="preserve"> PAGEREF _Toc191657979 \h </w:instrText>
        </w:r>
        <w:r>
          <w:rPr>
            <w:noProof/>
            <w:webHidden/>
          </w:rPr>
        </w:r>
        <w:r>
          <w:rPr>
            <w:noProof/>
            <w:webHidden/>
          </w:rPr>
          <w:fldChar w:fldCharType="separate"/>
        </w:r>
        <w:r>
          <w:rPr>
            <w:noProof/>
            <w:webHidden/>
          </w:rPr>
          <w:t>5</w:t>
        </w:r>
        <w:r>
          <w:rPr>
            <w:noProof/>
            <w:webHidden/>
          </w:rPr>
          <w:fldChar w:fldCharType="end"/>
        </w:r>
      </w:hyperlink>
    </w:p>
    <w:p w14:paraId="1B056DF1" w14:textId="6966C562"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80" w:history="1">
        <w:r w:rsidRPr="00D56C30">
          <w:rPr>
            <w:rStyle w:val="Hipervnculo"/>
            <w:noProof/>
          </w:rPr>
          <w:t>5.2</w:t>
        </w:r>
        <w:r>
          <w:rPr>
            <w:rFonts w:eastAsiaTheme="minorEastAsia" w:cstheme="minorBidi"/>
            <w:smallCaps w:val="0"/>
            <w:noProof/>
            <w:kern w:val="2"/>
            <w:sz w:val="24"/>
            <w:szCs w:val="24"/>
            <w:lang w:eastAsia="es-MX"/>
            <w14:ligatures w14:val="standardContextual"/>
          </w:rPr>
          <w:tab/>
        </w:r>
        <w:r w:rsidRPr="00D56C30">
          <w:rPr>
            <w:rStyle w:val="Hipervnculo"/>
            <w:noProof/>
          </w:rPr>
          <w:t>Datos de salida de la generación de cotización</w:t>
        </w:r>
        <w:r>
          <w:rPr>
            <w:noProof/>
            <w:webHidden/>
          </w:rPr>
          <w:tab/>
        </w:r>
        <w:r>
          <w:rPr>
            <w:noProof/>
            <w:webHidden/>
          </w:rPr>
          <w:fldChar w:fldCharType="begin"/>
        </w:r>
        <w:r>
          <w:rPr>
            <w:noProof/>
            <w:webHidden/>
          </w:rPr>
          <w:instrText xml:space="preserve"> PAGEREF _Toc191657980 \h </w:instrText>
        </w:r>
        <w:r>
          <w:rPr>
            <w:noProof/>
            <w:webHidden/>
          </w:rPr>
        </w:r>
        <w:r>
          <w:rPr>
            <w:noProof/>
            <w:webHidden/>
          </w:rPr>
          <w:fldChar w:fldCharType="separate"/>
        </w:r>
        <w:r>
          <w:rPr>
            <w:noProof/>
            <w:webHidden/>
          </w:rPr>
          <w:t>9</w:t>
        </w:r>
        <w:r>
          <w:rPr>
            <w:noProof/>
            <w:webHidden/>
          </w:rPr>
          <w:fldChar w:fldCharType="end"/>
        </w:r>
      </w:hyperlink>
    </w:p>
    <w:p w14:paraId="3A576FB9" w14:textId="594C0961"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81" w:history="1">
        <w:r w:rsidRPr="00D56C30">
          <w:rPr>
            <w:rStyle w:val="Hipervnculo"/>
            <w:noProof/>
          </w:rPr>
          <w:t>5.3</w:t>
        </w:r>
        <w:r>
          <w:rPr>
            <w:rFonts w:eastAsiaTheme="minorEastAsia" w:cstheme="minorBidi"/>
            <w:smallCaps w:val="0"/>
            <w:noProof/>
            <w:kern w:val="2"/>
            <w:sz w:val="24"/>
            <w:szCs w:val="24"/>
            <w:lang w:eastAsia="es-MX"/>
            <w14:ligatures w14:val="standardContextual"/>
          </w:rPr>
          <w:tab/>
        </w:r>
        <w:r w:rsidRPr="00D56C30">
          <w:rPr>
            <w:rStyle w:val="Hipervnculo"/>
            <w:noProof/>
          </w:rPr>
          <w:t>Definición de campos de la estructura del Json Cotización.</w:t>
        </w:r>
        <w:r>
          <w:rPr>
            <w:noProof/>
            <w:webHidden/>
          </w:rPr>
          <w:tab/>
        </w:r>
        <w:r>
          <w:rPr>
            <w:noProof/>
            <w:webHidden/>
          </w:rPr>
          <w:fldChar w:fldCharType="begin"/>
        </w:r>
        <w:r>
          <w:rPr>
            <w:noProof/>
            <w:webHidden/>
          </w:rPr>
          <w:instrText xml:space="preserve"> PAGEREF _Toc191657981 \h </w:instrText>
        </w:r>
        <w:r>
          <w:rPr>
            <w:noProof/>
            <w:webHidden/>
          </w:rPr>
        </w:r>
        <w:r>
          <w:rPr>
            <w:noProof/>
            <w:webHidden/>
          </w:rPr>
          <w:fldChar w:fldCharType="separate"/>
        </w:r>
        <w:r>
          <w:rPr>
            <w:noProof/>
            <w:webHidden/>
          </w:rPr>
          <w:t>14</w:t>
        </w:r>
        <w:r>
          <w:rPr>
            <w:noProof/>
            <w:webHidden/>
          </w:rPr>
          <w:fldChar w:fldCharType="end"/>
        </w:r>
      </w:hyperlink>
    </w:p>
    <w:p w14:paraId="4765D663" w14:textId="190DAB72" w:rsidR="00720CCD" w:rsidRDefault="00720CCD">
      <w:pPr>
        <w:pStyle w:val="TDC1"/>
        <w:tabs>
          <w:tab w:val="left" w:pos="400"/>
          <w:tab w:val="right" w:leader="dot" w:pos="9629"/>
        </w:tabs>
        <w:rPr>
          <w:rFonts w:eastAsiaTheme="minorEastAsia" w:cstheme="minorBidi"/>
          <w:b w:val="0"/>
          <w:bCs w:val="0"/>
          <w:caps w:val="0"/>
          <w:noProof/>
          <w:kern w:val="2"/>
          <w:sz w:val="24"/>
          <w:szCs w:val="24"/>
          <w:lang w:eastAsia="es-MX"/>
          <w14:ligatures w14:val="standardContextual"/>
        </w:rPr>
      </w:pPr>
      <w:hyperlink w:anchor="_Toc191657982" w:history="1">
        <w:r w:rsidRPr="00D56C30">
          <w:rPr>
            <w:rStyle w:val="Hipervnculo"/>
            <w:noProof/>
          </w:rPr>
          <w:t>6</w:t>
        </w:r>
        <w:r>
          <w:rPr>
            <w:rFonts w:eastAsiaTheme="minorEastAsia" w:cstheme="minorBidi"/>
            <w:b w:val="0"/>
            <w:bCs w:val="0"/>
            <w:caps w:val="0"/>
            <w:noProof/>
            <w:kern w:val="2"/>
            <w:sz w:val="24"/>
            <w:szCs w:val="24"/>
            <w:lang w:eastAsia="es-MX"/>
            <w14:ligatures w14:val="standardContextual"/>
          </w:rPr>
          <w:tab/>
        </w:r>
        <w:r w:rsidRPr="00D56C30">
          <w:rPr>
            <w:rStyle w:val="Hipervnculo"/>
            <w:noProof/>
          </w:rPr>
          <w:t>JSON DE EMISIÓN</w:t>
        </w:r>
        <w:r>
          <w:rPr>
            <w:noProof/>
            <w:webHidden/>
          </w:rPr>
          <w:tab/>
        </w:r>
        <w:r>
          <w:rPr>
            <w:noProof/>
            <w:webHidden/>
          </w:rPr>
          <w:fldChar w:fldCharType="begin"/>
        </w:r>
        <w:r>
          <w:rPr>
            <w:noProof/>
            <w:webHidden/>
          </w:rPr>
          <w:instrText xml:space="preserve"> PAGEREF _Toc191657982 \h </w:instrText>
        </w:r>
        <w:r>
          <w:rPr>
            <w:noProof/>
            <w:webHidden/>
          </w:rPr>
        </w:r>
        <w:r>
          <w:rPr>
            <w:noProof/>
            <w:webHidden/>
          </w:rPr>
          <w:fldChar w:fldCharType="separate"/>
        </w:r>
        <w:r>
          <w:rPr>
            <w:noProof/>
            <w:webHidden/>
          </w:rPr>
          <w:t>14</w:t>
        </w:r>
        <w:r>
          <w:rPr>
            <w:noProof/>
            <w:webHidden/>
          </w:rPr>
          <w:fldChar w:fldCharType="end"/>
        </w:r>
      </w:hyperlink>
    </w:p>
    <w:p w14:paraId="28DE6710" w14:textId="28B5FC26"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83" w:history="1">
        <w:r w:rsidRPr="00D56C30">
          <w:rPr>
            <w:rStyle w:val="Hipervnculo"/>
            <w:noProof/>
          </w:rPr>
          <w:t>6.1</w:t>
        </w:r>
        <w:r>
          <w:rPr>
            <w:rFonts w:eastAsiaTheme="minorEastAsia" w:cstheme="minorBidi"/>
            <w:smallCaps w:val="0"/>
            <w:noProof/>
            <w:kern w:val="2"/>
            <w:sz w:val="24"/>
            <w:szCs w:val="24"/>
            <w:lang w:eastAsia="es-MX"/>
            <w14:ligatures w14:val="standardContextual"/>
          </w:rPr>
          <w:tab/>
        </w:r>
        <w:r w:rsidRPr="00D56C30">
          <w:rPr>
            <w:rStyle w:val="Hipervnculo"/>
            <w:noProof/>
          </w:rPr>
          <w:t>Datos de entrada para generar una Emisión “persona natural”</w:t>
        </w:r>
        <w:r>
          <w:rPr>
            <w:noProof/>
            <w:webHidden/>
          </w:rPr>
          <w:tab/>
        </w:r>
        <w:r>
          <w:rPr>
            <w:noProof/>
            <w:webHidden/>
          </w:rPr>
          <w:fldChar w:fldCharType="begin"/>
        </w:r>
        <w:r>
          <w:rPr>
            <w:noProof/>
            <w:webHidden/>
          </w:rPr>
          <w:instrText xml:space="preserve"> PAGEREF _Toc191657983 \h </w:instrText>
        </w:r>
        <w:r>
          <w:rPr>
            <w:noProof/>
            <w:webHidden/>
          </w:rPr>
        </w:r>
        <w:r>
          <w:rPr>
            <w:noProof/>
            <w:webHidden/>
          </w:rPr>
          <w:fldChar w:fldCharType="separate"/>
        </w:r>
        <w:r>
          <w:rPr>
            <w:noProof/>
            <w:webHidden/>
          </w:rPr>
          <w:t>15</w:t>
        </w:r>
        <w:r>
          <w:rPr>
            <w:noProof/>
            <w:webHidden/>
          </w:rPr>
          <w:fldChar w:fldCharType="end"/>
        </w:r>
      </w:hyperlink>
    </w:p>
    <w:p w14:paraId="77249525" w14:textId="7DCA6F9E"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84" w:history="1">
        <w:r w:rsidRPr="00D56C30">
          <w:rPr>
            <w:rStyle w:val="Hipervnculo"/>
            <w:noProof/>
          </w:rPr>
          <w:t>6.2</w:t>
        </w:r>
        <w:r>
          <w:rPr>
            <w:rFonts w:eastAsiaTheme="minorEastAsia" w:cstheme="minorBidi"/>
            <w:smallCaps w:val="0"/>
            <w:noProof/>
            <w:kern w:val="2"/>
            <w:sz w:val="24"/>
            <w:szCs w:val="24"/>
            <w:lang w:eastAsia="es-MX"/>
            <w14:ligatures w14:val="standardContextual"/>
          </w:rPr>
          <w:tab/>
        </w:r>
        <w:r w:rsidRPr="00D56C30">
          <w:rPr>
            <w:rStyle w:val="Hipervnculo"/>
            <w:noProof/>
          </w:rPr>
          <w:t>Datos de entrada para generar una Emisión “persona natural” con numero de asegurado</w:t>
        </w:r>
        <w:r>
          <w:rPr>
            <w:noProof/>
            <w:webHidden/>
          </w:rPr>
          <w:tab/>
        </w:r>
        <w:r>
          <w:rPr>
            <w:noProof/>
            <w:webHidden/>
          </w:rPr>
          <w:fldChar w:fldCharType="begin"/>
        </w:r>
        <w:r>
          <w:rPr>
            <w:noProof/>
            <w:webHidden/>
          </w:rPr>
          <w:instrText xml:space="preserve"> PAGEREF _Toc191657984 \h </w:instrText>
        </w:r>
        <w:r>
          <w:rPr>
            <w:noProof/>
            <w:webHidden/>
          </w:rPr>
        </w:r>
        <w:r>
          <w:rPr>
            <w:noProof/>
            <w:webHidden/>
          </w:rPr>
          <w:fldChar w:fldCharType="separate"/>
        </w:r>
        <w:r>
          <w:rPr>
            <w:noProof/>
            <w:webHidden/>
          </w:rPr>
          <w:t>19</w:t>
        </w:r>
        <w:r>
          <w:rPr>
            <w:noProof/>
            <w:webHidden/>
          </w:rPr>
          <w:fldChar w:fldCharType="end"/>
        </w:r>
      </w:hyperlink>
    </w:p>
    <w:p w14:paraId="517A9F75" w14:textId="4E3C90A2"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85" w:history="1">
        <w:r w:rsidRPr="00D56C30">
          <w:rPr>
            <w:rStyle w:val="Hipervnculo"/>
            <w:noProof/>
          </w:rPr>
          <w:t>6.3</w:t>
        </w:r>
        <w:r>
          <w:rPr>
            <w:rFonts w:eastAsiaTheme="minorEastAsia" w:cstheme="minorBidi"/>
            <w:smallCaps w:val="0"/>
            <w:noProof/>
            <w:kern w:val="2"/>
            <w:sz w:val="24"/>
            <w:szCs w:val="24"/>
            <w:lang w:eastAsia="es-MX"/>
            <w14:ligatures w14:val="standardContextual"/>
          </w:rPr>
          <w:tab/>
        </w:r>
        <w:r w:rsidRPr="00D56C30">
          <w:rPr>
            <w:rStyle w:val="Hipervnculo"/>
            <w:noProof/>
          </w:rPr>
          <w:t>Datos de entrada para generar una Emisión “persona jurídica”</w:t>
        </w:r>
        <w:r>
          <w:rPr>
            <w:noProof/>
            <w:webHidden/>
          </w:rPr>
          <w:tab/>
        </w:r>
        <w:r>
          <w:rPr>
            <w:noProof/>
            <w:webHidden/>
          </w:rPr>
          <w:fldChar w:fldCharType="begin"/>
        </w:r>
        <w:r>
          <w:rPr>
            <w:noProof/>
            <w:webHidden/>
          </w:rPr>
          <w:instrText xml:space="preserve"> PAGEREF _Toc191657985 \h </w:instrText>
        </w:r>
        <w:r>
          <w:rPr>
            <w:noProof/>
            <w:webHidden/>
          </w:rPr>
        </w:r>
        <w:r>
          <w:rPr>
            <w:noProof/>
            <w:webHidden/>
          </w:rPr>
          <w:fldChar w:fldCharType="separate"/>
        </w:r>
        <w:r>
          <w:rPr>
            <w:noProof/>
            <w:webHidden/>
          </w:rPr>
          <w:t>23</w:t>
        </w:r>
        <w:r>
          <w:rPr>
            <w:noProof/>
            <w:webHidden/>
          </w:rPr>
          <w:fldChar w:fldCharType="end"/>
        </w:r>
      </w:hyperlink>
    </w:p>
    <w:p w14:paraId="68441E73" w14:textId="3090ECAA"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86" w:history="1">
        <w:r w:rsidRPr="00D56C30">
          <w:rPr>
            <w:rStyle w:val="Hipervnculo"/>
            <w:noProof/>
          </w:rPr>
          <w:t>6.4</w:t>
        </w:r>
        <w:r>
          <w:rPr>
            <w:rFonts w:eastAsiaTheme="minorEastAsia" w:cstheme="minorBidi"/>
            <w:smallCaps w:val="0"/>
            <w:noProof/>
            <w:kern w:val="2"/>
            <w:sz w:val="24"/>
            <w:szCs w:val="24"/>
            <w:lang w:eastAsia="es-MX"/>
            <w14:ligatures w14:val="standardContextual"/>
          </w:rPr>
          <w:tab/>
        </w:r>
        <w:r w:rsidRPr="00D56C30">
          <w:rPr>
            <w:rStyle w:val="Hipervnculo"/>
            <w:noProof/>
          </w:rPr>
          <w:t>Datos de entrada para generar una Emisión “por cotización”</w:t>
        </w:r>
        <w:r>
          <w:rPr>
            <w:noProof/>
            <w:webHidden/>
          </w:rPr>
          <w:tab/>
        </w:r>
        <w:r>
          <w:rPr>
            <w:noProof/>
            <w:webHidden/>
          </w:rPr>
          <w:fldChar w:fldCharType="begin"/>
        </w:r>
        <w:r>
          <w:rPr>
            <w:noProof/>
            <w:webHidden/>
          </w:rPr>
          <w:instrText xml:space="preserve"> PAGEREF _Toc191657986 \h </w:instrText>
        </w:r>
        <w:r>
          <w:rPr>
            <w:noProof/>
            <w:webHidden/>
          </w:rPr>
        </w:r>
        <w:r>
          <w:rPr>
            <w:noProof/>
            <w:webHidden/>
          </w:rPr>
          <w:fldChar w:fldCharType="separate"/>
        </w:r>
        <w:r>
          <w:rPr>
            <w:noProof/>
            <w:webHidden/>
          </w:rPr>
          <w:t>27</w:t>
        </w:r>
        <w:r>
          <w:rPr>
            <w:noProof/>
            <w:webHidden/>
          </w:rPr>
          <w:fldChar w:fldCharType="end"/>
        </w:r>
      </w:hyperlink>
    </w:p>
    <w:p w14:paraId="1850FE8B" w14:textId="7013F305"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87" w:history="1">
        <w:r w:rsidRPr="00D56C30">
          <w:rPr>
            <w:rStyle w:val="Hipervnculo"/>
            <w:noProof/>
          </w:rPr>
          <w:t>6.5</w:t>
        </w:r>
        <w:r>
          <w:rPr>
            <w:rFonts w:eastAsiaTheme="minorEastAsia" w:cstheme="minorBidi"/>
            <w:smallCaps w:val="0"/>
            <w:noProof/>
            <w:kern w:val="2"/>
            <w:sz w:val="24"/>
            <w:szCs w:val="24"/>
            <w:lang w:eastAsia="es-MX"/>
            <w14:ligatures w14:val="standardContextual"/>
          </w:rPr>
          <w:tab/>
        </w:r>
        <w:r w:rsidRPr="00D56C30">
          <w:rPr>
            <w:rStyle w:val="Hipervnculo"/>
            <w:noProof/>
          </w:rPr>
          <w:t>Datos de salida para generar una Emisión</w:t>
        </w:r>
        <w:r>
          <w:rPr>
            <w:noProof/>
            <w:webHidden/>
          </w:rPr>
          <w:tab/>
        </w:r>
        <w:r>
          <w:rPr>
            <w:noProof/>
            <w:webHidden/>
          </w:rPr>
          <w:fldChar w:fldCharType="begin"/>
        </w:r>
        <w:r>
          <w:rPr>
            <w:noProof/>
            <w:webHidden/>
          </w:rPr>
          <w:instrText xml:space="preserve"> PAGEREF _Toc191657987 \h </w:instrText>
        </w:r>
        <w:r>
          <w:rPr>
            <w:noProof/>
            <w:webHidden/>
          </w:rPr>
        </w:r>
        <w:r>
          <w:rPr>
            <w:noProof/>
            <w:webHidden/>
          </w:rPr>
          <w:fldChar w:fldCharType="separate"/>
        </w:r>
        <w:r>
          <w:rPr>
            <w:noProof/>
            <w:webHidden/>
          </w:rPr>
          <w:t>29</w:t>
        </w:r>
        <w:r>
          <w:rPr>
            <w:noProof/>
            <w:webHidden/>
          </w:rPr>
          <w:fldChar w:fldCharType="end"/>
        </w:r>
      </w:hyperlink>
    </w:p>
    <w:p w14:paraId="7641C906" w14:textId="0F4CB5B1" w:rsidR="00720CCD" w:rsidRDefault="00720CCD">
      <w:pPr>
        <w:pStyle w:val="TDC1"/>
        <w:tabs>
          <w:tab w:val="left" w:pos="400"/>
          <w:tab w:val="right" w:leader="dot" w:pos="9629"/>
        </w:tabs>
        <w:rPr>
          <w:rFonts w:eastAsiaTheme="minorEastAsia" w:cstheme="minorBidi"/>
          <w:b w:val="0"/>
          <w:bCs w:val="0"/>
          <w:caps w:val="0"/>
          <w:noProof/>
          <w:kern w:val="2"/>
          <w:sz w:val="24"/>
          <w:szCs w:val="24"/>
          <w:lang w:eastAsia="es-MX"/>
          <w14:ligatures w14:val="standardContextual"/>
        </w:rPr>
      </w:pPr>
      <w:hyperlink w:anchor="_Toc191657988" w:history="1">
        <w:r w:rsidRPr="00D56C30">
          <w:rPr>
            <w:rStyle w:val="Hipervnculo"/>
            <w:noProof/>
          </w:rPr>
          <w:t>7</w:t>
        </w:r>
        <w:r>
          <w:rPr>
            <w:rFonts w:eastAsiaTheme="minorEastAsia" w:cstheme="minorBidi"/>
            <w:b w:val="0"/>
            <w:bCs w:val="0"/>
            <w:caps w:val="0"/>
            <w:noProof/>
            <w:kern w:val="2"/>
            <w:sz w:val="24"/>
            <w:szCs w:val="24"/>
            <w:lang w:eastAsia="es-MX"/>
            <w14:ligatures w14:val="standardContextual"/>
          </w:rPr>
          <w:tab/>
        </w:r>
        <w:r w:rsidRPr="00D56C30">
          <w:rPr>
            <w:rStyle w:val="Hipervnculo"/>
            <w:noProof/>
          </w:rPr>
          <w:t>JSON DE CONSULTA DE EMISIÓN</w:t>
        </w:r>
        <w:r>
          <w:rPr>
            <w:noProof/>
            <w:webHidden/>
          </w:rPr>
          <w:tab/>
        </w:r>
        <w:r>
          <w:rPr>
            <w:noProof/>
            <w:webHidden/>
          </w:rPr>
          <w:fldChar w:fldCharType="begin"/>
        </w:r>
        <w:r>
          <w:rPr>
            <w:noProof/>
            <w:webHidden/>
          </w:rPr>
          <w:instrText xml:space="preserve"> PAGEREF _Toc191657988 \h </w:instrText>
        </w:r>
        <w:r>
          <w:rPr>
            <w:noProof/>
            <w:webHidden/>
          </w:rPr>
        </w:r>
        <w:r>
          <w:rPr>
            <w:noProof/>
            <w:webHidden/>
          </w:rPr>
          <w:fldChar w:fldCharType="separate"/>
        </w:r>
        <w:r>
          <w:rPr>
            <w:noProof/>
            <w:webHidden/>
          </w:rPr>
          <w:t>37</w:t>
        </w:r>
        <w:r>
          <w:rPr>
            <w:noProof/>
            <w:webHidden/>
          </w:rPr>
          <w:fldChar w:fldCharType="end"/>
        </w:r>
      </w:hyperlink>
    </w:p>
    <w:p w14:paraId="54C9E3AA" w14:textId="4EE10A42"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89" w:history="1">
        <w:r w:rsidRPr="00D56C30">
          <w:rPr>
            <w:rStyle w:val="Hipervnculo"/>
            <w:noProof/>
          </w:rPr>
          <w:t>7.1</w:t>
        </w:r>
        <w:r>
          <w:rPr>
            <w:rFonts w:eastAsiaTheme="minorEastAsia" w:cstheme="minorBidi"/>
            <w:smallCaps w:val="0"/>
            <w:noProof/>
            <w:kern w:val="2"/>
            <w:sz w:val="24"/>
            <w:szCs w:val="24"/>
            <w:lang w:eastAsia="es-MX"/>
            <w14:ligatures w14:val="standardContextual"/>
          </w:rPr>
          <w:tab/>
        </w:r>
        <w:r w:rsidRPr="00D56C30">
          <w:rPr>
            <w:rStyle w:val="Hipervnculo"/>
            <w:noProof/>
          </w:rPr>
          <w:t>Datos de entrada para generar consulta de una emisión</w:t>
        </w:r>
        <w:r>
          <w:rPr>
            <w:noProof/>
            <w:webHidden/>
          </w:rPr>
          <w:tab/>
        </w:r>
        <w:r>
          <w:rPr>
            <w:noProof/>
            <w:webHidden/>
          </w:rPr>
          <w:fldChar w:fldCharType="begin"/>
        </w:r>
        <w:r>
          <w:rPr>
            <w:noProof/>
            <w:webHidden/>
          </w:rPr>
          <w:instrText xml:space="preserve"> PAGEREF _Toc191657989 \h </w:instrText>
        </w:r>
        <w:r>
          <w:rPr>
            <w:noProof/>
            <w:webHidden/>
          </w:rPr>
        </w:r>
        <w:r>
          <w:rPr>
            <w:noProof/>
            <w:webHidden/>
          </w:rPr>
          <w:fldChar w:fldCharType="separate"/>
        </w:r>
        <w:r>
          <w:rPr>
            <w:noProof/>
            <w:webHidden/>
          </w:rPr>
          <w:t>37</w:t>
        </w:r>
        <w:r>
          <w:rPr>
            <w:noProof/>
            <w:webHidden/>
          </w:rPr>
          <w:fldChar w:fldCharType="end"/>
        </w:r>
      </w:hyperlink>
    </w:p>
    <w:p w14:paraId="602FCD98" w14:textId="27366671" w:rsidR="00720CCD" w:rsidRDefault="00720CCD">
      <w:pPr>
        <w:pStyle w:val="TDC2"/>
        <w:tabs>
          <w:tab w:val="left" w:pos="800"/>
          <w:tab w:val="right" w:leader="dot" w:pos="9629"/>
        </w:tabs>
        <w:rPr>
          <w:rFonts w:eastAsiaTheme="minorEastAsia" w:cstheme="minorBidi"/>
          <w:smallCaps w:val="0"/>
          <w:noProof/>
          <w:kern w:val="2"/>
          <w:sz w:val="24"/>
          <w:szCs w:val="24"/>
          <w:lang w:eastAsia="es-MX"/>
          <w14:ligatures w14:val="standardContextual"/>
        </w:rPr>
      </w:pPr>
      <w:hyperlink w:anchor="_Toc191657990" w:history="1">
        <w:r w:rsidRPr="00D56C30">
          <w:rPr>
            <w:rStyle w:val="Hipervnculo"/>
            <w:noProof/>
          </w:rPr>
          <w:t>7.2</w:t>
        </w:r>
        <w:r>
          <w:rPr>
            <w:rFonts w:eastAsiaTheme="minorEastAsia" w:cstheme="minorBidi"/>
            <w:smallCaps w:val="0"/>
            <w:noProof/>
            <w:kern w:val="2"/>
            <w:sz w:val="24"/>
            <w:szCs w:val="24"/>
            <w:lang w:eastAsia="es-MX"/>
            <w14:ligatures w14:val="standardContextual"/>
          </w:rPr>
          <w:tab/>
        </w:r>
        <w:r w:rsidRPr="00D56C30">
          <w:rPr>
            <w:rStyle w:val="Hipervnculo"/>
            <w:noProof/>
          </w:rPr>
          <w:t>Datos de salida de consulta de una emisión</w:t>
        </w:r>
        <w:r>
          <w:rPr>
            <w:noProof/>
            <w:webHidden/>
          </w:rPr>
          <w:tab/>
        </w:r>
        <w:r>
          <w:rPr>
            <w:noProof/>
            <w:webHidden/>
          </w:rPr>
          <w:fldChar w:fldCharType="begin"/>
        </w:r>
        <w:r>
          <w:rPr>
            <w:noProof/>
            <w:webHidden/>
          </w:rPr>
          <w:instrText xml:space="preserve"> PAGEREF _Toc191657990 \h </w:instrText>
        </w:r>
        <w:r>
          <w:rPr>
            <w:noProof/>
            <w:webHidden/>
          </w:rPr>
        </w:r>
        <w:r>
          <w:rPr>
            <w:noProof/>
            <w:webHidden/>
          </w:rPr>
          <w:fldChar w:fldCharType="separate"/>
        </w:r>
        <w:r>
          <w:rPr>
            <w:noProof/>
            <w:webHidden/>
          </w:rPr>
          <w:t>38</w:t>
        </w:r>
        <w:r>
          <w:rPr>
            <w:noProof/>
            <w:webHidden/>
          </w:rPr>
          <w:fldChar w:fldCharType="end"/>
        </w:r>
      </w:hyperlink>
    </w:p>
    <w:p w14:paraId="24EF1C15" w14:textId="53FE143F" w:rsidR="00720CCD" w:rsidRDefault="00720CCD">
      <w:pPr>
        <w:pStyle w:val="TDC1"/>
        <w:tabs>
          <w:tab w:val="left" w:pos="400"/>
          <w:tab w:val="right" w:leader="dot" w:pos="9629"/>
        </w:tabs>
        <w:rPr>
          <w:rFonts w:eastAsiaTheme="minorEastAsia" w:cstheme="minorBidi"/>
          <w:b w:val="0"/>
          <w:bCs w:val="0"/>
          <w:caps w:val="0"/>
          <w:noProof/>
          <w:kern w:val="2"/>
          <w:sz w:val="24"/>
          <w:szCs w:val="24"/>
          <w:lang w:eastAsia="es-MX"/>
          <w14:ligatures w14:val="standardContextual"/>
        </w:rPr>
      </w:pPr>
      <w:hyperlink w:anchor="_Toc191657991" w:history="1">
        <w:r w:rsidRPr="00D56C30">
          <w:rPr>
            <w:rStyle w:val="Hipervnculo"/>
            <w:noProof/>
          </w:rPr>
          <w:t>8</w:t>
        </w:r>
        <w:r>
          <w:rPr>
            <w:rFonts w:eastAsiaTheme="minorEastAsia" w:cstheme="minorBidi"/>
            <w:b w:val="0"/>
            <w:bCs w:val="0"/>
            <w:caps w:val="0"/>
            <w:noProof/>
            <w:kern w:val="2"/>
            <w:sz w:val="24"/>
            <w:szCs w:val="24"/>
            <w:lang w:eastAsia="es-MX"/>
            <w14:ligatures w14:val="standardContextual"/>
          </w:rPr>
          <w:tab/>
        </w:r>
        <w:r w:rsidRPr="00D56C30">
          <w:rPr>
            <w:rStyle w:val="Hipervnculo"/>
            <w:noProof/>
          </w:rPr>
          <w:t>Estructura general de los datos de salida del Web Service</w:t>
        </w:r>
        <w:r>
          <w:rPr>
            <w:noProof/>
            <w:webHidden/>
          </w:rPr>
          <w:tab/>
        </w:r>
        <w:r>
          <w:rPr>
            <w:noProof/>
            <w:webHidden/>
          </w:rPr>
          <w:fldChar w:fldCharType="begin"/>
        </w:r>
        <w:r>
          <w:rPr>
            <w:noProof/>
            <w:webHidden/>
          </w:rPr>
          <w:instrText xml:space="preserve"> PAGEREF _Toc191657991 \h </w:instrText>
        </w:r>
        <w:r>
          <w:rPr>
            <w:noProof/>
            <w:webHidden/>
          </w:rPr>
        </w:r>
        <w:r>
          <w:rPr>
            <w:noProof/>
            <w:webHidden/>
          </w:rPr>
          <w:fldChar w:fldCharType="separate"/>
        </w:r>
        <w:r>
          <w:rPr>
            <w:noProof/>
            <w:webHidden/>
          </w:rPr>
          <w:t>65</w:t>
        </w:r>
        <w:r>
          <w:rPr>
            <w:noProof/>
            <w:webHidden/>
          </w:rPr>
          <w:fldChar w:fldCharType="end"/>
        </w:r>
      </w:hyperlink>
    </w:p>
    <w:p w14:paraId="04151FA2" w14:textId="4522CD2D" w:rsidR="00720CCD" w:rsidRDefault="00720CCD">
      <w:pPr>
        <w:pStyle w:val="TDC1"/>
        <w:tabs>
          <w:tab w:val="left" w:pos="400"/>
          <w:tab w:val="right" w:leader="dot" w:pos="9629"/>
        </w:tabs>
        <w:rPr>
          <w:rFonts w:eastAsiaTheme="minorEastAsia" w:cstheme="minorBidi"/>
          <w:b w:val="0"/>
          <w:bCs w:val="0"/>
          <w:caps w:val="0"/>
          <w:noProof/>
          <w:kern w:val="2"/>
          <w:sz w:val="24"/>
          <w:szCs w:val="24"/>
          <w:lang w:eastAsia="es-MX"/>
          <w14:ligatures w14:val="standardContextual"/>
        </w:rPr>
      </w:pPr>
      <w:hyperlink w:anchor="_Toc191657992" w:history="1">
        <w:r w:rsidRPr="00D56C30">
          <w:rPr>
            <w:rStyle w:val="Hipervnculo"/>
            <w:noProof/>
          </w:rPr>
          <w:t>9</w:t>
        </w:r>
        <w:r>
          <w:rPr>
            <w:rFonts w:eastAsiaTheme="minorEastAsia" w:cstheme="minorBidi"/>
            <w:b w:val="0"/>
            <w:bCs w:val="0"/>
            <w:caps w:val="0"/>
            <w:noProof/>
            <w:kern w:val="2"/>
            <w:sz w:val="24"/>
            <w:szCs w:val="24"/>
            <w:lang w:eastAsia="es-MX"/>
            <w14:ligatures w14:val="standardContextual"/>
          </w:rPr>
          <w:tab/>
        </w:r>
        <w:r w:rsidRPr="00D56C30">
          <w:rPr>
            <w:rStyle w:val="Hipervnculo"/>
            <w:noProof/>
          </w:rPr>
          <w:t>ERRORES AL MOMENTO DE COTIZAR O EMITIR</w:t>
        </w:r>
        <w:r>
          <w:rPr>
            <w:noProof/>
            <w:webHidden/>
          </w:rPr>
          <w:tab/>
        </w:r>
        <w:r>
          <w:rPr>
            <w:noProof/>
            <w:webHidden/>
          </w:rPr>
          <w:fldChar w:fldCharType="begin"/>
        </w:r>
        <w:r>
          <w:rPr>
            <w:noProof/>
            <w:webHidden/>
          </w:rPr>
          <w:instrText xml:space="preserve"> PAGEREF _Toc191657992 \h </w:instrText>
        </w:r>
        <w:r>
          <w:rPr>
            <w:noProof/>
            <w:webHidden/>
          </w:rPr>
        </w:r>
        <w:r>
          <w:rPr>
            <w:noProof/>
            <w:webHidden/>
          </w:rPr>
          <w:fldChar w:fldCharType="separate"/>
        </w:r>
        <w:r>
          <w:rPr>
            <w:noProof/>
            <w:webHidden/>
          </w:rPr>
          <w:t>66</w:t>
        </w:r>
        <w:r>
          <w:rPr>
            <w:noProof/>
            <w:webHidden/>
          </w:rPr>
          <w:fldChar w:fldCharType="end"/>
        </w:r>
      </w:hyperlink>
    </w:p>
    <w:p w14:paraId="396B40B3" w14:textId="54C77DD9" w:rsidR="00720CCD" w:rsidRDefault="00720CCD">
      <w:pPr>
        <w:pStyle w:val="TDC1"/>
        <w:tabs>
          <w:tab w:val="left" w:pos="600"/>
          <w:tab w:val="right" w:leader="dot" w:pos="9629"/>
        </w:tabs>
        <w:rPr>
          <w:rFonts w:eastAsiaTheme="minorEastAsia" w:cstheme="minorBidi"/>
          <w:b w:val="0"/>
          <w:bCs w:val="0"/>
          <w:caps w:val="0"/>
          <w:noProof/>
          <w:kern w:val="2"/>
          <w:sz w:val="24"/>
          <w:szCs w:val="24"/>
          <w:lang w:eastAsia="es-MX"/>
          <w14:ligatures w14:val="standardContextual"/>
        </w:rPr>
      </w:pPr>
      <w:hyperlink w:anchor="_Toc191657993" w:history="1">
        <w:r w:rsidRPr="00D56C30">
          <w:rPr>
            <w:rStyle w:val="Hipervnculo"/>
            <w:noProof/>
          </w:rPr>
          <w:t>10</w:t>
        </w:r>
        <w:r>
          <w:rPr>
            <w:rFonts w:eastAsiaTheme="minorEastAsia" w:cstheme="minorBidi"/>
            <w:b w:val="0"/>
            <w:bCs w:val="0"/>
            <w:caps w:val="0"/>
            <w:noProof/>
            <w:kern w:val="2"/>
            <w:sz w:val="24"/>
            <w:szCs w:val="24"/>
            <w:lang w:eastAsia="es-MX"/>
            <w14:ligatures w14:val="standardContextual"/>
          </w:rPr>
          <w:tab/>
        </w:r>
        <w:r w:rsidRPr="00D56C30">
          <w:rPr>
            <w:rStyle w:val="Hipervnculo"/>
            <w:noProof/>
          </w:rPr>
          <w:t>Credenciales del servicio.</w:t>
        </w:r>
        <w:r>
          <w:rPr>
            <w:noProof/>
            <w:webHidden/>
          </w:rPr>
          <w:tab/>
        </w:r>
        <w:r>
          <w:rPr>
            <w:noProof/>
            <w:webHidden/>
          </w:rPr>
          <w:fldChar w:fldCharType="begin"/>
        </w:r>
        <w:r>
          <w:rPr>
            <w:noProof/>
            <w:webHidden/>
          </w:rPr>
          <w:instrText xml:space="preserve"> PAGEREF _Toc191657993 \h </w:instrText>
        </w:r>
        <w:r>
          <w:rPr>
            <w:noProof/>
            <w:webHidden/>
          </w:rPr>
        </w:r>
        <w:r>
          <w:rPr>
            <w:noProof/>
            <w:webHidden/>
          </w:rPr>
          <w:fldChar w:fldCharType="separate"/>
        </w:r>
        <w:r>
          <w:rPr>
            <w:noProof/>
            <w:webHidden/>
          </w:rPr>
          <w:t>75</w:t>
        </w:r>
        <w:r>
          <w:rPr>
            <w:noProof/>
            <w:webHidden/>
          </w:rPr>
          <w:fldChar w:fldCharType="end"/>
        </w:r>
      </w:hyperlink>
    </w:p>
    <w:p w14:paraId="2B7AA532" w14:textId="629DEB5E" w:rsidR="005977A7" w:rsidRPr="00705A8F" w:rsidRDefault="006F7396" w:rsidP="00A11575">
      <w:pPr>
        <w:pStyle w:val="TDC1"/>
        <w:tabs>
          <w:tab w:val="right" w:leader="dot" w:pos="8494"/>
        </w:tabs>
        <w:rPr>
          <w:sz w:val="24"/>
          <w:szCs w:val="24"/>
        </w:rPr>
      </w:pPr>
      <w:r w:rsidRPr="00705A8F">
        <w:rPr>
          <w:sz w:val="24"/>
          <w:szCs w:val="24"/>
        </w:rPr>
        <w:fldChar w:fldCharType="end"/>
      </w:r>
    </w:p>
    <w:p w14:paraId="5B3BEC58" w14:textId="77777777" w:rsidR="006A3887" w:rsidRPr="00705A8F" w:rsidRDefault="006A3887" w:rsidP="006A3887">
      <w:pPr>
        <w:rPr>
          <w:rFonts w:asciiTheme="minorHAnsi" w:hAnsiTheme="minorHAnsi" w:cstheme="minorHAnsi"/>
        </w:rPr>
      </w:pPr>
    </w:p>
    <w:p w14:paraId="4727E660" w14:textId="77777777" w:rsidR="006A3887" w:rsidRPr="00705A8F" w:rsidRDefault="006A3887" w:rsidP="006A3887">
      <w:pPr>
        <w:rPr>
          <w:rFonts w:asciiTheme="minorHAnsi" w:hAnsiTheme="minorHAnsi" w:cstheme="minorHAnsi"/>
        </w:rPr>
      </w:pPr>
    </w:p>
    <w:p w14:paraId="416CCA8F" w14:textId="77777777" w:rsidR="006A3887" w:rsidRPr="00705A8F" w:rsidRDefault="006A3887" w:rsidP="006A3887">
      <w:pPr>
        <w:rPr>
          <w:rFonts w:asciiTheme="minorHAnsi" w:hAnsiTheme="minorHAnsi" w:cstheme="minorHAnsi"/>
        </w:rPr>
      </w:pPr>
    </w:p>
    <w:p w14:paraId="7F06609E" w14:textId="77777777" w:rsidR="006A3887" w:rsidRPr="00705A8F" w:rsidRDefault="006A3887" w:rsidP="006A3887">
      <w:pPr>
        <w:rPr>
          <w:rFonts w:asciiTheme="minorHAnsi" w:hAnsiTheme="minorHAnsi" w:cstheme="minorHAnsi"/>
        </w:rPr>
      </w:pPr>
    </w:p>
    <w:p w14:paraId="745F244B" w14:textId="77777777" w:rsidR="006A3887" w:rsidRPr="00705A8F" w:rsidRDefault="006A3887" w:rsidP="006A3887">
      <w:pPr>
        <w:rPr>
          <w:rFonts w:asciiTheme="minorHAnsi" w:hAnsiTheme="minorHAnsi" w:cstheme="minorHAnsi"/>
        </w:rPr>
      </w:pPr>
    </w:p>
    <w:p w14:paraId="2440E299" w14:textId="77777777" w:rsidR="006A3887" w:rsidRPr="00705A8F" w:rsidRDefault="006A3887" w:rsidP="006A3887">
      <w:pPr>
        <w:rPr>
          <w:rFonts w:asciiTheme="minorHAnsi" w:hAnsiTheme="minorHAnsi" w:cstheme="minorHAnsi"/>
        </w:rPr>
      </w:pPr>
    </w:p>
    <w:p w14:paraId="4BA3DD5D" w14:textId="77777777" w:rsidR="006A3887" w:rsidRPr="00705A8F" w:rsidRDefault="006A3887" w:rsidP="006A3887">
      <w:pPr>
        <w:rPr>
          <w:rFonts w:asciiTheme="minorHAnsi" w:hAnsiTheme="minorHAnsi" w:cstheme="minorHAnsi"/>
        </w:rPr>
      </w:pPr>
    </w:p>
    <w:p w14:paraId="76F6FB90" w14:textId="77777777" w:rsidR="006A3887" w:rsidRPr="00705A8F" w:rsidRDefault="006A3887" w:rsidP="006A3887">
      <w:pPr>
        <w:rPr>
          <w:rFonts w:asciiTheme="minorHAnsi" w:hAnsiTheme="minorHAnsi" w:cstheme="minorHAnsi"/>
        </w:rPr>
      </w:pPr>
    </w:p>
    <w:p w14:paraId="7A05D336" w14:textId="77777777" w:rsidR="006A3887" w:rsidRPr="00705A8F" w:rsidRDefault="006A3887" w:rsidP="006A3887">
      <w:pPr>
        <w:rPr>
          <w:rFonts w:asciiTheme="minorHAnsi" w:hAnsiTheme="minorHAnsi" w:cstheme="minorHAnsi"/>
        </w:rPr>
      </w:pPr>
    </w:p>
    <w:p w14:paraId="6104C3DE" w14:textId="77777777" w:rsidR="006A3887" w:rsidRPr="00705A8F" w:rsidRDefault="006A3887" w:rsidP="006A3887">
      <w:pPr>
        <w:rPr>
          <w:rFonts w:asciiTheme="minorHAnsi" w:hAnsiTheme="minorHAnsi" w:cstheme="minorHAnsi"/>
        </w:rPr>
      </w:pPr>
    </w:p>
    <w:p w14:paraId="73373F4C" w14:textId="77777777" w:rsidR="006A3887" w:rsidRPr="00705A8F" w:rsidRDefault="006A3887" w:rsidP="006A3887">
      <w:pPr>
        <w:rPr>
          <w:rFonts w:asciiTheme="minorHAnsi" w:hAnsiTheme="minorHAnsi" w:cstheme="minorHAnsi"/>
        </w:rPr>
      </w:pPr>
    </w:p>
    <w:p w14:paraId="1E011140" w14:textId="77777777" w:rsidR="006A3887" w:rsidRPr="00705A8F" w:rsidRDefault="006A3887" w:rsidP="006A3887">
      <w:pPr>
        <w:rPr>
          <w:rFonts w:asciiTheme="minorHAnsi" w:hAnsiTheme="minorHAnsi" w:cstheme="minorHAnsi"/>
        </w:rPr>
      </w:pPr>
    </w:p>
    <w:p w14:paraId="05FC9F16" w14:textId="77777777" w:rsidR="006A3887" w:rsidRPr="00705A8F" w:rsidRDefault="006A3887" w:rsidP="006A3887">
      <w:pPr>
        <w:rPr>
          <w:rFonts w:asciiTheme="minorHAnsi" w:hAnsiTheme="minorHAnsi" w:cstheme="minorHAnsi"/>
        </w:rPr>
      </w:pPr>
    </w:p>
    <w:p w14:paraId="690C6785" w14:textId="77777777" w:rsidR="006A3887" w:rsidRPr="00705A8F" w:rsidRDefault="006A3887" w:rsidP="006A3887">
      <w:pPr>
        <w:rPr>
          <w:rFonts w:asciiTheme="minorHAnsi" w:hAnsiTheme="minorHAnsi" w:cstheme="minorHAnsi"/>
        </w:rPr>
      </w:pPr>
    </w:p>
    <w:p w14:paraId="6A74C2AE" w14:textId="77777777" w:rsidR="006A3887" w:rsidRPr="00705A8F" w:rsidRDefault="006A3887" w:rsidP="006A3887">
      <w:pPr>
        <w:rPr>
          <w:rFonts w:asciiTheme="minorHAnsi" w:hAnsiTheme="minorHAnsi" w:cstheme="minorHAnsi"/>
        </w:rPr>
      </w:pPr>
    </w:p>
    <w:p w14:paraId="124E08EC" w14:textId="77777777" w:rsidR="006A3887" w:rsidRPr="00705A8F" w:rsidRDefault="006A3887" w:rsidP="006A3887">
      <w:pPr>
        <w:rPr>
          <w:rFonts w:asciiTheme="minorHAnsi" w:hAnsiTheme="minorHAnsi" w:cstheme="minorHAnsi"/>
        </w:rPr>
      </w:pPr>
    </w:p>
    <w:p w14:paraId="5E301F8D" w14:textId="77777777" w:rsidR="006A3887" w:rsidRPr="00705A8F" w:rsidRDefault="006A3887" w:rsidP="006A3887">
      <w:pPr>
        <w:rPr>
          <w:rFonts w:asciiTheme="minorHAnsi" w:hAnsiTheme="minorHAnsi" w:cstheme="minorHAnsi"/>
        </w:rPr>
      </w:pPr>
    </w:p>
    <w:p w14:paraId="404D00A8" w14:textId="77777777" w:rsidR="005977A7" w:rsidRPr="00705A8F" w:rsidRDefault="005977A7">
      <w:pPr>
        <w:pStyle w:val="Ttulo1"/>
        <w:rPr>
          <w:rFonts w:asciiTheme="minorHAnsi" w:eastAsia="Batang" w:hAnsiTheme="minorHAnsi" w:cstheme="minorHAnsi"/>
          <w:sz w:val="28"/>
          <w:szCs w:val="28"/>
        </w:rPr>
      </w:pPr>
      <w:bookmarkStart w:id="3" w:name="_Toc191657968"/>
      <w:r w:rsidRPr="00705A8F">
        <w:rPr>
          <w:rFonts w:asciiTheme="minorHAnsi" w:eastAsia="Batang" w:hAnsiTheme="minorHAnsi" w:cstheme="minorHAnsi"/>
          <w:sz w:val="28"/>
          <w:szCs w:val="28"/>
        </w:rPr>
        <w:lastRenderedPageBreak/>
        <w:t>General</w:t>
      </w:r>
      <w:bookmarkEnd w:id="3"/>
    </w:p>
    <w:p w14:paraId="651F06B8" w14:textId="77777777" w:rsidR="005977A7" w:rsidRPr="00705A8F" w:rsidRDefault="005977A7">
      <w:pPr>
        <w:pStyle w:val="Ttulo2"/>
        <w:rPr>
          <w:rFonts w:asciiTheme="minorHAnsi" w:hAnsiTheme="minorHAnsi" w:cstheme="minorHAnsi"/>
          <w:sz w:val="22"/>
          <w:szCs w:val="22"/>
        </w:rPr>
      </w:pPr>
      <w:bookmarkStart w:id="4" w:name="_Toc191657969"/>
      <w:r w:rsidRPr="00705A8F">
        <w:rPr>
          <w:rFonts w:asciiTheme="minorHAnsi" w:hAnsiTheme="minorHAnsi" w:cstheme="minorHAnsi"/>
          <w:sz w:val="22"/>
          <w:szCs w:val="22"/>
        </w:rPr>
        <w:t>Histórico de Cambios</w:t>
      </w:r>
      <w:bookmarkEnd w:id="4"/>
    </w:p>
    <w:p w14:paraId="7251AAF1" w14:textId="77777777" w:rsidR="005977A7" w:rsidRPr="00705A8F" w:rsidRDefault="005977A7">
      <w:pPr>
        <w:rPr>
          <w:rFonts w:asciiTheme="minorHAnsi" w:hAnsiTheme="minorHAnsi" w:cstheme="minorHAnsi"/>
          <w:sz w:val="22"/>
          <w:szCs w:val="22"/>
        </w:rPr>
      </w:pPr>
    </w:p>
    <w:tbl>
      <w:tblPr>
        <w:tblW w:w="0" w:type="auto"/>
        <w:tblInd w:w="30" w:type="dxa"/>
        <w:tblLayout w:type="fixed"/>
        <w:tblCellMar>
          <w:left w:w="30" w:type="dxa"/>
          <w:right w:w="30" w:type="dxa"/>
        </w:tblCellMar>
        <w:tblLook w:val="0000" w:firstRow="0" w:lastRow="0" w:firstColumn="0" w:lastColumn="0" w:noHBand="0" w:noVBand="0"/>
      </w:tblPr>
      <w:tblGrid>
        <w:gridCol w:w="903"/>
        <w:gridCol w:w="1224"/>
        <w:gridCol w:w="2516"/>
        <w:gridCol w:w="3686"/>
      </w:tblGrid>
      <w:tr w:rsidR="00C95620" w:rsidRPr="00705A8F" w14:paraId="146DB3EB" w14:textId="77777777" w:rsidTr="002D7806">
        <w:trPr>
          <w:trHeight w:val="247"/>
        </w:trPr>
        <w:tc>
          <w:tcPr>
            <w:tcW w:w="903" w:type="dxa"/>
            <w:tcBorders>
              <w:top w:val="single" w:sz="4" w:space="0" w:color="000000"/>
              <w:left w:val="single" w:sz="4" w:space="0" w:color="000000"/>
              <w:bottom w:val="single" w:sz="4" w:space="0" w:color="000000"/>
            </w:tcBorders>
            <w:shd w:val="clear" w:color="auto" w:fill="752E8E"/>
          </w:tcPr>
          <w:p w14:paraId="4217C12F" w14:textId="77777777" w:rsidR="00DF27D0" w:rsidRPr="00705A8F" w:rsidRDefault="00205DF4" w:rsidP="00C95620">
            <w:pPr>
              <w:snapToGrid w:val="0"/>
              <w:jc w:val="center"/>
              <w:rPr>
                <w:rFonts w:asciiTheme="minorHAnsi" w:hAnsiTheme="minorHAnsi" w:cstheme="minorHAnsi"/>
                <w:b/>
                <w:color w:val="FFFFFF" w:themeColor="background1"/>
                <w:sz w:val="22"/>
                <w:szCs w:val="22"/>
              </w:rPr>
            </w:pPr>
            <w:r w:rsidRPr="00705A8F">
              <w:rPr>
                <w:rFonts w:asciiTheme="minorHAnsi" w:hAnsiTheme="minorHAnsi" w:cstheme="minorHAnsi"/>
                <w:b/>
                <w:color w:val="FFFFFF" w:themeColor="background1"/>
                <w:sz w:val="22"/>
                <w:szCs w:val="22"/>
              </w:rPr>
              <w:t>Versión</w:t>
            </w:r>
          </w:p>
        </w:tc>
        <w:tc>
          <w:tcPr>
            <w:tcW w:w="1224" w:type="dxa"/>
            <w:tcBorders>
              <w:top w:val="single" w:sz="4" w:space="0" w:color="000000"/>
              <w:left w:val="single" w:sz="4" w:space="0" w:color="000000"/>
              <w:bottom w:val="single" w:sz="4" w:space="0" w:color="000000"/>
            </w:tcBorders>
            <w:shd w:val="clear" w:color="auto" w:fill="752E8E"/>
          </w:tcPr>
          <w:p w14:paraId="245AF5A1" w14:textId="77777777" w:rsidR="00DF27D0" w:rsidRPr="00705A8F" w:rsidRDefault="00205DF4" w:rsidP="00C95620">
            <w:pPr>
              <w:snapToGrid w:val="0"/>
              <w:jc w:val="center"/>
              <w:rPr>
                <w:rFonts w:asciiTheme="minorHAnsi" w:hAnsiTheme="minorHAnsi" w:cstheme="minorHAnsi"/>
                <w:b/>
                <w:color w:val="FFFFFF" w:themeColor="background1"/>
                <w:sz w:val="22"/>
                <w:szCs w:val="22"/>
              </w:rPr>
            </w:pPr>
            <w:r w:rsidRPr="00705A8F">
              <w:rPr>
                <w:rFonts w:asciiTheme="minorHAnsi" w:hAnsiTheme="minorHAnsi" w:cstheme="minorHAnsi"/>
                <w:b/>
                <w:color w:val="FFFFFF" w:themeColor="background1"/>
                <w:sz w:val="22"/>
                <w:szCs w:val="22"/>
              </w:rPr>
              <w:t>Fecha</w:t>
            </w:r>
          </w:p>
        </w:tc>
        <w:tc>
          <w:tcPr>
            <w:tcW w:w="2516" w:type="dxa"/>
            <w:tcBorders>
              <w:top w:val="single" w:sz="4" w:space="0" w:color="000000"/>
              <w:left w:val="single" w:sz="4" w:space="0" w:color="000000"/>
              <w:bottom w:val="single" w:sz="4" w:space="0" w:color="000000"/>
            </w:tcBorders>
            <w:shd w:val="clear" w:color="auto" w:fill="752E8E"/>
          </w:tcPr>
          <w:p w14:paraId="508DD4E3" w14:textId="77777777" w:rsidR="00DF27D0" w:rsidRPr="00705A8F" w:rsidRDefault="00205DF4" w:rsidP="00C95620">
            <w:pPr>
              <w:snapToGrid w:val="0"/>
              <w:jc w:val="center"/>
              <w:rPr>
                <w:rFonts w:asciiTheme="minorHAnsi" w:hAnsiTheme="minorHAnsi" w:cstheme="minorHAnsi"/>
                <w:b/>
                <w:color w:val="FFFFFF" w:themeColor="background1"/>
                <w:sz w:val="22"/>
                <w:szCs w:val="22"/>
              </w:rPr>
            </w:pPr>
            <w:r w:rsidRPr="00705A8F">
              <w:rPr>
                <w:rFonts w:asciiTheme="minorHAnsi" w:hAnsiTheme="minorHAnsi" w:cstheme="minorHAnsi"/>
                <w:b/>
                <w:color w:val="FFFFFF" w:themeColor="background1"/>
                <w:sz w:val="22"/>
                <w:szCs w:val="22"/>
              </w:rPr>
              <w:t>Elaboró</w:t>
            </w:r>
          </w:p>
        </w:tc>
        <w:tc>
          <w:tcPr>
            <w:tcW w:w="3686" w:type="dxa"/>
            <w:tcBorders>
              <w:top w:val="single" w:sz="4" w:space="0" w:color="000000"/>
              <w:left w:val="single" w:sz="4" w:space="0" w:color="000000"/>
              <w:bottom w:val="single" w:sz="4" w:space="0" w:color="000000"/>
              <w:right w:val="single" w:sz="4" w:space="0" w:color="000000"/>
            </w:tcBorders>
            <w:shd w:val="clear" w:color="auto" w:fill="752E8E"/>
          </w:tcPr>
          <w:p w14:paraId="6C2CF987" w14:textId="77777777" w:rsidR="00DF27D0" w:rsidRPr="00705A8F" w:rsidRDefault="00205DF4" w:rsidP="00C95620">
            <w:pPr>
              <w:snapToGrid w:val="0"/>
              <w:jc w:val="center"/>
              <w:rPr>
                <w:rFonts w:asciiTheme="minorHAnsi" w:hAnsiTheme="minorHAnsi" w:cstheme="minorHAnsi"/>
                <w:b/>
                <w:color w:val="FFFFFF" w:themeColor="background1"/>
                <w:sz w:val="22"/>
                <w:szCs w:val="22"/>
              </w:rPr>
            </w:pPr>
            <w:r w:rsidRPr="00705A8F">
              <w:rPr>
                <w:rFonts w:asciiTheme="minorHAnsi" w:hAnsiTheme="minorHAnsi" w:cstheme="minorHAnsi"/>
                <w:b/>
                <w:color w:val="FFFFFF" w:themeColor="background1"/>
                <w:sz w:val="22"/>
                <w:szCs w:val="22"/>
              </w:rPr>
              <w:t>Motivo del Cambio</w:t>
            </w:r>
          </w:p>
        </w:tc>
      </w:tr>
      <w:tr w:rsidR="00DF27D0" w:rsidRPr="00705A8F" w14:paraId="79BB31BE" w14:textId="77777777" w:rsidTr="002D7806">
        <w:trPr>
          <w:trHeight w:val="247"/>
        </w:trPr>
        <w:tc>
          <w:tcPr>
            <w:tcW w:w="903" w:type="dxa"/>
            <w:tcBorders>
              <w:top w:val="single" w:sz="4" w:space="0" w:color="000000"/>
              <w:left w:val="single" w:sz="4" w:space="0" w:color="000000"/>
              <w:bottom w:val="single" w:sz="4" w:space="0" w:color="000000"/>
            </w:tcBorders>
          </w:tcPr>
          <w:p w14:paraId="4F9C0C39" w14:textId="77777777" w:rsidR="00DF27D0" w:rsidRPr="00705A8F" w:rsidRDefault="00DF27D0">
            <w:pPr>
              <w:snapToGrid w:val="0"/>
              <w:rPr>
                <w:rFonts w:asciiTheme="minorHAnsi" w:hAnsiTheme="minorHAnsi" w:cstheme="minorHAnsi"/>
                <w:sz w:val="22"/>
                <w:szCs w:val="22"/>
              </w:rPr>
            </w:pPr>
            <w:r w:rsidRPr="00705A8F">
              <w:rPr>
                <w:rFonts w:asciiTheme="minorHAnsi" w:hAnsiTheme="minorHAnsi" w:cstheme="minorHAnsi"/>
                <w:sz w:val="22"/>
                <w:szCs w:val="22"/>
              </w:rPr>
              <w:t>1.0</w:t>
            </w:r>
          </w:p>
        </w:tc>
        <w:tc>
          <w:tcPr>
            <w:tcW w:w="1224" w:type="dxa"/>
            <w:tcBorders>
              <w:top w:val="single" w:sz="4" w:space="0" w:color="000000"/>
              <w:left w:val="single" w:sz="4" w:space="0" w:color="000000"/>
              <w:bottom w:val="single" w:sz="4" w:space="0" w:color="000000"/>
            </w:tcBorders>
          </w:tcPr>
          <w:p w14:paraId="308DB5FC" w14:textId="10C1FAA6" w:rsidR="00DF27D0" w:rsidRPr="00705A8F" w:rsidRDefault="002D7806">
            <w:pPr>
              <w:snapToGrid w:val="0"/>
              <w:rPr>
                <w:rFonts w:asciiTheme="minorHAnsi" w:hAnsiTheme="minorHAnsi" w:cstheme="minorHAnsi"/>
                <w:sz w:val="22"/>
                <w:szCs w:val="22"/>
              </w:rPr>
            </w:pPr>
            <w:r w:rsidRPr="00705A8F">
              <w:rPr>
                <w:rFonts w:asciiTheme="minorHAnsi" w:hAnsiTheme="minorHAnsi" w:cstheme="minorHAnsi"/>
                <w:sz w:val="22"/>
                <w:szCs w:val="22"/>
              </w:rPr>
              <w:t>13</w:t>
            </w:r>
            <w:r w:rsidR="00C95620" w:rsidRPr="00705A8F">
              <w:rPr>
                <w:rFonts w:asciiTheme="minorHAnsi" w:hAnsiTheme="minorHAnsi" w:cstheme="minorHAnsi"/>
                <w:sz w:val="22"/>
                <w:szCs w:val="22"/>
              </w:rPr>
              <w:t>/</w:t>
            </w:r>
            <w:r w:rsidRPr="00705A8F">
              <w:rPr>
                <w:rFonts w:asciiTheme="minorHAnsi" w:hAnsiTheme="minorHAnsi" w:cstheme="minorHAnsi"/>
                <w:sz w:val="22"/>
                <w:szCs w:val="22"/>
              </w:rPr>
              <w:t>10</w:t>
            </w:r>
            <w:r w:rsidR="00C95620" w:rsidRPr="00705A8F">
              <w:rPr>
                <w:rFonts w:asciiTheme="minorHAnsi" w:hAnsiTheme="minorHAnsi" w:cstheme="minorHAnsi"/>
                <w:sz w:val="22"/>
                <w:szCs w:val="22"/>
              </w:rPr>
              <w:t>/20</w:t>
            </w:r>
            <w:r w:rsidRPr="00705A8F">
              <w:rPr>
                <w:rFonts w:asciiTheme="minorHAnsi" w:hAnsiTheme="minorHAnsi" w:cstheme="minorHAnsi"/>
                <w:sz w:val="22"/>
                <w:szCs w:val="22"/>
              </w:rPr>
              <w:t>23</w:t>
            </w:r>
          </w:p>
        </w:tc>
        <w:tc>
          <w:tcPr>
            <w:tcW w:w="2516" w:type="dxa"/>
            <w:tcBorders>
              <w:top w:val="single" w:sz="4" w:space="0" w:color="000000"/>
              <w:left w:val="single" w:sz="4" w:space="0" w:color="000000"/>
              <w:bottom w:val="single" w:sz="4" w:space="0" w:color="000000"/>
            </w:tcBorders>
          </w:tcPr>
          <w:p w14:paraId="478B3EC4" w14:textId="680D23D9" w:rsidR="00DF27D0" w:rsidRPr="00705A8F" w:rsidRDefault="002D7806" w:rsidP="00205DF4">
            <w:pPr>
              <w:snapToGrid w:val="0"/>
              <w:rPr>
                <w:rFonts w:asciiTheme="minorHAnsi" w:hAnsiTheme="minorHAnsi" w:cstheme="minorHAnsi"/>
                <w:sz w:val="22"/>
                <w:szCs w:val="22"/>
              </w:rPr>
            </w:pPr>
            <w:r w:rsidRPr="00705A8F">
              <w:rPr>
                <w:rFonts w:asciiTheme="minorHAnsi" w:hAnsiTheme="minorHAnsi" w:cstheme="minorHAnsi"/>
                <w:sz w:val="22"/>
                <w:szCs w:val="22"/>
              </w:rPr>
              <w:t>Delfino Garcia Bobadilla</w:t>
            </w:r>
          </w:p>
        </w:tc>
        <w:tc>
          <w:tcPr>
            <w:tcW w:w="3686" w:type="dxa"/>
            <w:tcBorders>
              <w:top w:val="single" w:sz="4" w:space="0" w:color="000000"/>
              <w:left w:val="single" w:sz="4" w:space="0" w:color="000000"/>
              <w:bottom w:val="single" w:sz="4" w:space="0" w:color="000000"/>
              <w:right w:val="single" w:sz="4" w:space="0" w:color="000000"/>
            </w:tcBorders>
          </w:tcPr>
          <w:p w14:paraId="43F3C436" w14:textId="77777777" w:rsidR="00DF27D0" w:rsidRPr="00705A8F" w:rsidRDefault="00C95620">
            <w:pPr>
              <w:snapToGrid w:val="0"/>
              <w:rPr>
                <w:rFonts w:asciiTheme="minorHAnsi" w:hAnsiTheme="minorHAnsi" w:cstheme="minorHAnsi"/>
                <w:sz w:val="22"/>
                <w:szCs w:val="22"/>
              </w:rPr>
            </w:pPr>
            <w:r w:rsidRPr="00705A8F">
              <w:rPr>
                <w:rFonts w:asciiTheme="minorHAnsi" w:hAnsiTheme="minorHAnsi" w:cstheme="minorHAnsi"/>
                <w:sz w:val="22"/>
                <w:szCs w:val="22"/>
              </w:rPr>
              <w:t>Creación del Documento</w:t>
            </w:r>
          </w:p>
        </w:tc>
      </w:tr>
      <w:tr w:rsidR="005F5330" w:rsidRPr="00705A8F" w14:paraId="10F70065" w14:textId="77777777" w:rsidTr="002D7806">
        <w:trPr>
          <w:trHeight w:val="247"/>
        </w:trPr>
        <w:tc>
          <w:tcPr>
            <w:tcW w:w="903" w:type="dxa"/>
            <w:tcBorders>
              <w:top w:val="single" w:sz="4" w:space="0" w:color="000000"/>
              <w:left w:val="single" w:sz="4" w:space="0" w:color="000000"/>
              <w:bottom w:val="single" w:sz="4" w:space="0" w:color="000000"/>
            </w:tcBorders>
          </w:tcPr>
          <w:p w14:paraId="00D76C87" w14:textId="5EEDC942" w:rsidR="005F5330" w:rsidRPr="00705A8F" w:rsidRDefault="005F5330">
            <w:pPr>
              <w:snapToGrid w:val="0"/>
              <w:rPr>
                <w:rFonts w:asciiTheme="minorHAnsi" w:hAnsiTheme="minorHAnsi" w:cstheme="minorHAnsi"/>
                <w:sz w:val="22"/>
                <w:szCs w:val="22"/>
              </w:rPr>
            </w:pPr>
            <w:r>
              <w:rPr>
                <w:rFonts w:asciiTheme="minorHAnsi" w:hAnsiTheme="minorHAnsi" w:cstheme="minorHAnsi"/>
                <w:sz w:val="22"/>
                <w:szCs w:val="22"/>
              </w:rPr>
              <w:t>2.0</w:t>
            </w:r>
          </w:p>
        </w:tc>
        <w:tc>
          <w:tcPr>
            <w:tcW w:w="1224" w:type="dxa"/>
            <w:tcBorders>
              <w:top w:val="single" w:sz="4" w:space="0" w:color="000000"/>
              <w:left w:val="single" w:sz="4" w:space="0" w:color="000000"/>
              <w:bottom w:val="single" w:sz="4" w:space="0" w:color="000000"/>
            </w:tcBorders>
          </w:tcPr>
          <w:p w14:paraId="636B34DB" w14:textId="531AF0A9" w:rsidR="005F5330" w:rsidRPr="00705A8F" w:rsidRDefault="005F5330">
            <w:pPr>
              <w:snapToGrid w:val="0"/>
              <w:rPr>
                <w:rFonts w:asciiTheme="minorHAnsi" w:hAnsiTheme="minorHAnsi" w:cstheme="minorHAnsi"/>
                <w:sz w:val="22"/>
                <w:szCs w:val="22"/>
              </w:rPr>
            </w:pPr>
            <w:r>
              <w:rPr>
                <w:rFonts w:asciiTheme="minorHAnsi" w:hAnsiTheme="minorHAnsi" w:cstheme="minorHAnsi"/>
                <w:sz w:val="22"/>
                <w:szCs w:val="22"/>
              </w:rPr>
              <w:t>2</w:t>
            </w:r>
            <w:r w:rsidR="00720CCD">
              <w:rPr>
                <w:rFonts w:asciiTheme="minorHAnsi" w:hAnsiTheme="minorHAnsi" w:cstheme="minorHAnsi"/>
                <w:sz w:val="22"/>
                <w:szCs w:val="22"/>
              </w:rPr>
              <w:t>8</w:t>
            </w:r>
            <w:r>
              <w:rPr>
                <w:rFonts w:asciiTheme="minorHAnsi" w:hAnsiTheme="minorHAnsi" w:cstheme="minorHAnsi"/>
                <w:sz w:val="22"/>
                <w:szCs w:val="22"/>
              </w:rPr>
              <w:t>/02/2025</w:t>
            </w:r>
          </w:p>
        </w:tc>
        <w:tc>
          <w:tcPr>
            <w:tcW w:w="2516" w:type="dxa"/>
            <w:tcBorders>
              <w:top w:val="single" w:sz="4" w:space="0" w:color="000000"/>
              <w:left w:val="single" w:sz="4" w:space="0" w:color="000000"/>
              <w:bottom w:val="single" w:sz="4" w:space="0" w:color="000000"/>
            </w:tcBorders>
          </w:tcPr>
          <w:p w14:paraId="22D7B025" w14:textId="34872EFA" w:rsidR="005F5330" w:rsidRPr="00705A8F" w:rsidRDefault="005F5330" w:rsidP="00205DF4">
            <w:pPr>
              <w:snapToGrid w:val="0"/>
              <w:rPr>
                <w:rFonts w:asciiTheme="minorHAnsi" w:hAnsiTheme="minorHAnsi" w:cstheme="minorHAnsi"/>
                <w:sz w:val="22"/>
                <w:szCs w:val="22"/>
              </w:rPr>
            </w:pPr>
            <w:r w:rsidRPr="005F5330">
              <w:rPr>
                <w:rFonts w:asciiTheme="minorHAnsi" w:hAnsiTheme="minorHAnsi" w:cstheme="minorHAnsi"/>
                <w:sz w:val="22"/>
                <w:szCs w:val="22"/>
              </w:rPr>
              <w:t>Delfino Garcia Bobadilla</w:t>
            </w:r>
          </w:p>
        </w:tc>
        <w:tc>
          <w:tcPr>
            <w:tcW w:w="3686" w:type="dxa"/>
            <w:tcBorders>
              <w:top w:val="single" w:sz="4" w:space="0" w:color="000000"/>
              <w:left w:val="single" w:sz="4" w:space="0" w:color="000000"/>
              <w:bottom w:val="single" w:sz="4" w:space="0" w:color="000000"/>
              <w:right w:val="single" w:sz="4" w:space="0" w:color="000000"/>
            </w:tcBorders>
          </w:tcPr>
          <w:p w14:paraId="478D40AD" w14:textId="49BE9EA1" w:rsidR="005F5330" w:rsidRPr="00705A8F" w:rsidRDefault="005F5330">
            <w:pPr>
              <w:snapToGrid w:val="0"/>
              <w:rPr>
                <w:rFonts w:asciiTheme="minorHAnsi" w:hAnsiTheme="minorHAnsi" w:cstheme="minorHAnsi"/>
                <w:sz w:val="22"/>
                <w:szCs w:val="22"/>
              </w:rPr>
            </w:pPr>
            <w:r>
              <w:rPr>
                <w:rFonts w:asciiTheme="minorHAnsi" w:hAnsiTheme="minorHAnsi" w:cstheme="minorHAnsi"/>
                <w:sz w:val="22"/>
                <w:szCs w:val="22"/>
              </w:rPr>
              <w:t>Emisión, Consulta</w:t>
            </w:r>
          </w:p>
        </w:tc>
      </w:tr>
    </w:tbl>
    <w:p w14:paraId="7A2D8DE3" w14:textId="0A9B686C" w:rsidR="005977A7" w:rsidRPr="00705A8F" w:rsidRDefault="005F5330">
      <w:pPr>
        <w:pStyle w:val="Textofiguras"/>
        <w:rPr>
          <w:rFonts w:asciiTheme="minorHAnsi" w:hAnsiTheme="minorHAnsi" w:cstheme="minorHAnsi"/>
          <w:sz w:val="22"/>
          <w:szCs w:val="22"/>
        </w:rPr>
      </w:pPr>
      <w:r>
        <w:rPr>
          <w:rFonts w:asciiTheme="minorHAnsi" w:hAnsiTheme="minorHAnsi" w:cstheme="minorHAnsi"/>
          <w:sz w:val="22"/>
          <w:szCs w:val="22"/>
        </w:rPr>
        <w:t>H</w:t>
      </w:r>
      <w:r w:rsidRPr="00705A8F">
        <w:rPr>
          <w:rFonts w:asciiTheme="minorHAnsi" w:hAnsiTheme="minorHAnsi" w:cstheme="minorHAnsi"/>
          <w:sz w:val="22"/>
          <w:szCs w:val="22"/>
        </w:rPr>
        <w:t>istórico</w:t>
      </w:r>
      <w:r w:rsidR="005977A7" w:rsidRPr="00705A8F">
        <w:rPr>
          <w:rFonts w:asciiTheme="minorHAnsi" w:hAnsiTheme="minorHAnsi" w:cstheme="minorHAnsi"/>
          <w:sz w:val="22"/>
          <w:szCs w:val="22"/>
        </w:rPr>
        <w:t xml:space="preserve"> de Cambios.</w:t>
      </w:r>
    </w:p>
    <w:p w14:paraId="40A93C65" w14:textId="77777777" w:rsidR="00B318D4" w:rsidRPr="00705A8F" w:rsidRDefault="00B318D4" w:rsidP="00741F90">
      <w:pPr>
        <w:snapToGrid w:val="0"/>
        <w:rPr>
          <w:rFonts w:asciiTheme="minorHAnsi" w:hAnsiTheme="minorHAnsi" w:cstheme="minorHAnsi"/>
          <w:sz w:val="22"/>
          <w:szCs w:val="22"/>
        </w:rPr>
      </w:pPr>
    </w:p>
    <w:p w14:paraId="142AEEBD" w14:textId="77777777" w:rsidR="00DF27D0" w:rsidRPr="00705A8F" w:rsidRDefault="00DF27D0">
      <w:pPr>
        <w:pStyle w:val="Ttulo2"/>
        <w:rPr>
          <w:rFonts w:asciiTheme="minorHAnsi" w:hAnsiTheme="minorHAnsi" w:cstheme="minorHAnsi"/>
          <w:sz w:val="22"/>
          <w:szCs w:val="22"/>
        </w:rPr>
      </w:pPr>
      <w:bookmarkStart w:id="5" w:name="_Toc191657970"/>
      <w:r w:rsidRPr="00705A8F">
        <w:rPr>
          <w:rFonts w:asciiTheme="minorHAnsi" w:hAnsiTheme="minorHAnsi" w:cstheme="minorHAnsi"/>
          <w:sz w:val="22"/>
          <w:szCs w:val="22"/>
        </w:rPr>
        <w:t>Datos de Contacto</w:t>
      </w:r>
      <w:bookmarkEnd w:id="5"/>
    </w:p>
    <w:p w14:paraId="4E158846" w14:textId="77777777" w:rsidR="001A133B" w:rsidRPr="006F7396" w:rsidRDefault="001A133B" w:rsidP="001A133B">
      <w:pPr>
        <w:rPr>
          <w:rFonts w:asciiTheme="minorHAnsi" w:hAnsiTheme="minorHAnsi" w:cstheme="minorHAnsi"/>
        </w:rPr>
      </w:pPr>
    </w:p>
    <w:p w14:paraId="2B19C770" w14:textId="1C9D6EED" w:rsidR="00DF27D0" w:rsidRPr="006F7396" w:rsidRDefault="00F31D58" w:rsidP="00572796">
      <w:pPr>
        <w:jc w:val="both"/>
        <w:rPr>
          <w:rFonts w:asciiTheme="minorHAnsi" w:hAnsiTheme="minorHAnsi" w:cstheme="minorHAnsi"/>
          <w:sz w:val="22"/>
          <w:szCs w:val="22"/>
        </w:rPr>
      </w:pPr>
      <w:r w:rsidRPr="006F7396">
        <w:rPr>
          <w:rFonts w:asciiTheme="minorHAnsi" w:hAnsiTheme="minorHAnsi" w:cstheme="minorHAnsi"/>
          <w:sz w:val="22"/>
          <w:szCs w:val="22"/>
        </w:rPr>
        <w:t xml:space="preserve">En caso de cualquier aclaración o duda, estos </w:t>
      </w:r>
      <w:r w:rsidR="00C21562" w:rsidRPr="006F7396">
        <w:rPr>
          <w:rFonts w:asciiTheme="minorHAnsi" w:hAnsiTheme="minorHAnsi" w:cstheme="minorHAnsi"/>
          <w:sz w:val="22"/>
          <w:szCs w:val="22"/>
        </w:rPr>
        <w:t>son los</w:t>
      </w:r>
      <w:r w:rsidRPr="006F7396">
        <w:rPr>
          <w:rFonts w:asciiTheme="minorHAnsi" w:hAnsiTheme="minorHAnsi" w:cstheme="minorHAnsi"/>
          <w:sz w:val="22"/>
          <w:szCs w:val="22"/>
        </w:rPr>
        <w:t xml:space="preserve"> datos de Contacto de los responsables de área, por parte de Quálitas. </w:t>
      </w:r>
    </w:p>
    <w:p w14:paraId="1704DDA5" w14:textId="77777777" w:rsidR="00F31D58" w:rsidRPr="006F7396" w:rsidRDefault="00F31D58" w:rsidP="00B318D4">
      <w:pPr>
        <w:pStyle w:val="Textoindependiente"/>
        <w:rPr>
          <w:rFonts w:asciiTheme="minorHAnsi" w:hAnsiTheme="minorHAnsi" w:cstheme="minorHAnsi"/>
          <w:sz w:val="22"/>
          <w:szCs w:val="22"/>
        </w:rPr>
      </w:pPr>
    </w:p>
    <w:p w14:paraId="30B7C122" w14:textId="1446F85F" w:rsidR="00B318D4" w:rsidRPr="006F7396" w:rsidRDefault="00B318D4" w:rsidP="00B318D4">
      <w:pPr>
        <w:pStyle w:val="Textoindependiente"/>
        <w:rPr>
          <w:rFonts w:asciiTheme="minorHAnsi" w:hAnsiTheme="minorHAnsi" w:cstheme="minorHAnsi"/>
          <w:sz w:val="22"/>
          <w:szCs w:val="22"/>
        </w:rPr>
      </w:pPr>
      <w:r w:rsidRPr="006F7396">
        <w:rPr>
          <w:rFonts w:asciiTheme="minorHAnsi" w:hAnsiTheme="minorHAnsi" w:cstheme="minorHAnsi"/>
          <w:sz w:val="22"/>
          <w:szCs w:val="22"/>
        </w:rPr>
        <w:t xml:space="preserve">Contacto Primario </w:t>
      </w:r>
      <w:r w:rsidR="001A133B" w:rsidRPr="006F7396">
        <w:rPr>
          <w:rFonts w:asciiTheme="minorHAnsi" w:hAnsiTheme="minorHAnsi" w:cstheme="minorHAnsi"/>
          <w:sz w:val="22"/>
          <w:szCs w:val="22"/>
        </w:rPr>
        <w:t xml:space="preserve">Sistemas </w:t>
      </w:r>
    </w:p>
    <w:tbl>
      <w:tblPr>
        <w:tblStyle w:val="Tablaconcuadrcula"/>
        <w:tblW w:w="0" w:type="auto"/>
        <w:tblBorders>
          <w:top w:val="single" w:sz="4" w:space="0" w:color="E63C2C"/>
          <w:left w:val="single" w:sz="4" w:space="0" w:color="E63C2C"/>
          <w:bottom w:val="single" w:sz="4" w:space="0" w:color="E63C2C"/>
          <w:right w:val="single" w:sz="4" w:space="0" w:color="E63C2C"/>
          <w:insideH w:val="single" w:sz="4" w:space="0" w:color="E63C2C"/>
          <w:insideV w:val="single" w:sz="4" w:space="0" w:color="E63C2C"/>
        </w:tblBorders>
        <w:tblLook w:val="04A0" w:firstRow="1" w:lastRow="0" w:firstColumn="1" w:lastColumn="0" w:noHBand="0" w:noVBand="1"/>
      </w:tblPr>
      <w:tblGrid>
        <w:gridCol w:w="1980"/>
        <w:gridCol w:w="7371"/>
      </w:tblGrid>
      <w:tr w:rsidR="0077118C" w:rsidRPr="006F7396" w14:paraId="061930B0" w14:textId="77777777" w:rsidTr="00303730">
        <w:tc>
          <w:tcPr>
            <w:tcW w:w="1980" w:type="dxa"/>
            <w:tcBorders>
              <w:top w:val="single" w:sz="4" w:space="0" w:color="EC74C1"/>
              <w:left w:val="single" w:sz="4" w:space="0" w:color="EC74C1"/>
              <w:bottom w:val="single" w:sz="4" w:space="0" w:color="EC74C1"/>
              <w:right w:val="single" w:sz="4" w:space="0" w:color="EC74C1"/>
            </w:tcBorders>
            <w:shd w:val="clear" w:color="auto" w:fill="21AFAC"/>
          </w:tcPr>
          <w:p w14:paraId="1479060D" w14:textId="77777777" w:rsidR="0077118C" w:rsidRPr="006F7396" w:rsidRDefault="0077118C" w:rsidP="00910AAE">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Responsable</w:t>
            </w:r>
          </w:p>
        </w:tc>
        <w:tc>
          <w:tcPr>
            <w:tcW w:w="7371" w:type="dxa"/>
            <w:tcBorders>
              <w:top w:val="single" w:sz="4" w:space="0" w:color="EC74C1"/>
              <w:left w:val="single" w:sz="4" w:space="0" w:color="EC74C1"/>
              <w:bottom w:val="single" w:sz="4" w:space="0" w:color="EC74C1"/>
              <w:right w:val="single" w:sz="4" w:space="0" w:color="EC74C1"/>
            </w:tcBorders>
          </w:tcPr>
          <w:p w14:paraId="01E9EC41" w14:textId="78846D8F" w:rsidR="0077118C" w:rsidRPr="006F7396" w:rsidRDefault="0077118C" w:rsidP="00910AAE">
            <w:pPr>
              <w:pStyle w:val="Textoindependiente"/>
              <w:rPr>
                <w:rFonts w:asciiTheme="minorHAnsi" w:hAnsiTheme="minorHAnsi" w:cstheme="minorHAnsi"/>
                <w:sz w:val="22"/>
                <w:szCs w:val="22"/>
                <w:lang w:val="es-MX"/>
              </w:rPr>
            </w:pPr>
          </w:p>
        </w:tc>
      </w:tr>
      <w:tr w:rsidR="0077118C" w:rsidRPr="006F7396" w14:paraId="7F9B3B1A" w14:textId="77777777" w:rsidTr="00303730">
        <w:tc>
          <w:tcPr>
            <w:tcW w:w="1980" w:type="dxa"/>
            <w:tcBorders>
              <w:top w:val="single" w:sz="4" w:space="0" w:color="EC74C1"/>
              <w:left w:val="single" w:sz="4" w:space="0" w:color="EC74C1"/>
              <w:bottom w:val="single" w:sz="4" w:space="0" w:color="EC74C1"/>
              <w:right w:val="single" w:sz="4" w:space="0" w:color="EC74C1"/>
            </w:tcBorders>
            <w:shd w:val="clear" w:color="auto" w:fill="21AFAC"/>
          </w:tcPr>
          <w:p w14:paraId="0F6D96D3" w14:textId="77777777" w:rsidR="0077118C" w:rsidRPr="006F7396" w:rsidRDefault="0077118C" w:rsidP="00910AAE">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Teléfono</w:t>
            </w:r>
          </w:p>
        </w:tc>
        <w:tc>
          <w:tcPr>
            <w:tcW w:w="7371" w:type="dxa"/>
            <w:tcBorders>
              <w:top w:val="single" w:sz="4" w:space="0" w:color="EC74C1"/>
              <w:left w:val="single" w:sz="4" w:space="0" w:color="EC74C1"/>
              <w:bottom w:val="single" w:sz="4" w:space="0" w:color="EC74C1"/>
              <w:right w:val="single" w:sz="4" w:space="0" w:color="EC74C1"/>
            </w:tcBorders>
          </w:tcPr>
          <w:p w14:paraId="7A3FE0AD" w14:textId="0B6C0FB2" w:rsidR="0077118C" w:rsidRPr="006F7396" w:rsidRDefault="0077118C" w:rsidP="00910AAE">
            <w:pPr>
              <w:pStyle w:val="Textoindependiente"/>
              <w:rPr>
                <w:rFonts w:asciiTheme="minorHAnsi" w:hAnsiTheme="minorHAnsi" w:cstheme="minorHAnsi"/>
                <w:sz w:val="22"/>
                <w:szCs w:val="22"/>
                <w:lang w:val="es-MX"/>
              </w:rPr>
            </w:pPr>
          </w:p>
        </w:tc>
      </w:tr>
      <w:tr w:rsidR="0077118C" w:rsidRPr="006F7396" w14:paraId="275FF11C" w14:textId="77777777" w:rsidTr="00303730">
        <w:tc>
          <w:tcPr>
            <w:tcW w:w="1980" w:type="dxa"/>
            <w:tcBorders>
              <w:top w:val="single" w:sz="4" w:space="0" w:color="EC74C1"/>
              <w:left w:val="single" w:sz="4" w:space="0" w:color="EC74C1"/>
              <w:bottom w:val="single" w:sz="4" w:space="0" w:color="EC74C1"/>
              <w:right w:val="single" w:sz="4" w:space="0" w:color="EC74C1"/>
            </w:tcBorders>
            <w:shd w:val="clear" w:color="auto" w:fill="21AFAC"/>
          </w:tcPr>
          <w:p w14:paraId="01374C69" w14:textId="77777777" w:rsidR="0077118C" w:rsidRPr="006F7396" w:rsidRDefault="0077118C" w:rsidP="00910AAE">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Correo Electrónico</w:t>
            </w:r>
          </w:p>
        </w:tc>
        <w:tc>
          <w:tcPr>
            <w:tcW w:w="7371" w:type="dxa"/>
            <w:tcBorders>
              <w:top w:val="single" w:sz="4" w:space="0" w:color="EC74C1"/>
              <w:left w:val="single" w:sz="4" w:space="0" w:color="EC74C1"/>
              <w:bottom w:val="single" w:sz="4" w:space="0" w:color="EC74C1"/>
              <w:right w:val="single" w:sz="4" w:space="0" w:color="EC74C1"/>
            </w:tcBorders>
          </w:tcPr>
          <w:p w14:paraId="417B0447" w14:textId="4BA2E62C" w:rsidR="0077118C" w:rsidRPr="006F7396" w:rsidRDefault="0077118C" w:rsidP="00910AAE">
            <w:pPr>
              <w:pStyle w:val="Textoindependiente"/>
              <w:rPr>
                <w:rFonts w:asciiTheme="minorHAnsi" w:hAnsiTheme="minorHAnsi" w:cstheme="minorHAnsi"/>
                <w:sz w:val="22"/>
                <w:szCs w:val="22"/>
              </w:rPr>
            </w:pPr>
          </w:p>
        </w:tc>
      </w:tr>
      <w:tr w:rsidR="0077118C" w:rsidRPr="006F7396" w14:paraId="21589B9E" w14:textId="77777777" w:rsidTr="00303730">
        <w:tc>
          <w:tcPr>
            <w:tcW w:w="1980" w:type="dxa"/>
            <w:tcBorders>
              <w:top w:val="single" w:sz="4" w:space="0" w:color="EC74C1"/>
              <w:left w:val="single" w:sz="4" w:space="0" w:color="EC74C1"/>
              <w:bottom w:val="single" w:sz="4" w:space="0" w:color="EC74C1"/>
              <w:right w:val="single" w:sz="4" w:space="0" w:color="EC74C1"/>
            </w:tcBorders>
            <w:shd w:val="clear" w:color="auto" w:fill="21AFAC"/>
          </w:tcPr>
          <w:p w14:paraId="26B191E5" w14:textId="77777777" w:rsidR="0077118C" w:rsidRPr="006F7396" w:rsidRDefault="0077118C" w:rsidP="00910AAE">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Puesto</w:t>
            </w:r>
          </w:p>
        </w:tc>
        <w:tc>
          <w:tcPr>
            <w:tcW w:w="7371" w:type="dxa"/>
            <w:tcBorders>
              <w:top w:val="single" w:sz="4" w:space="0" w:color="EC74C1"/>
              <w:left w:val="single" w:sz="4" w:space="0" w:color="EC74C1"/>
              <w:bottom w:val="single" w:sz="4" w:space="0" w:color="EC74C1"/>
              <w:right w:val="single" w:sz="4" w:space="0" w:color="EC74C1"/>
            </w:tcBorders>
          </w:tcPr>
          <w:p w14:paraId="0536C60D" w14:textId="4364FCE7" w:rsidR="0077118C" w:rsidRPr="006F7396" w:rsidRDefault="0077118C" w:rsidP="00910AAE">
            <w:pPr>
              <w:pStyle w:val="Textoindependiente"/>
              <w:rPr>
                <w:rFonts w:asciiTheme="minorHAnsi" w:hAnsiTheme="minorHAnsi" w:cstheme="minorHAnsi"/>
                <w:sz w:val="22"/>
                <w:szCs w:val="22"/>
                <w:lang w:val="es-MX"/>
              </w:rPr>
            </w:pPr>
          </w:p>
        </w:tc>
      </w:tr>
    </w:tbl>
    <w:p w14:paraId="5F56CD65" w14:textId="77777777" w:rsidR="00B318D4" w:rsidRPr="006F7396" w:rsidRDefault="00B318D4" w:rsidP="00B318D4">
      <w:pPr>
        <w:pStyle w:val="Textoindependiente"/>
        <w:rPr>
          <w:rFonts w:asciiTheme="minorHAnsi" w:hAnsiTheme="minorHAnsi" w:cstheme="minorHAnsi"/>
          <w:sz w:val="22"/>
          <w:szCs w:val="22"/>
        </w:rPr>
      </w:pPr>
    </w:p>
    <w:p w14:paraId="20128318" w14:textId="77777777" w:rsidR="00B318D4" w:rsidRPr="006F7396" w:rsidRDefault="00B318D4" w:rsidP="00B318D4">
      <w:pPr>
        <w:pStyle w:val="Textoindependiente"/>
        <w:rPr>
          <w:rFonts w:asciiTheme="minorHAnsi" w:hAnsiTheme="minorHAnsi" w:cstheme="minorHAnsi"/>
          <w:sz w:val="22"/>
          <w:szCs w:val="22"/>
        </w:rPr>
      </w:pPr>
      <w:r w:rsidRPr="006F7396">
        <w:rPr>
          <w:rFonts w:asciiTheme="minorHAnsi" w:hAnsiTheme="minorHAnsi" w:cstheme="minorHAnsi"/>
          <w:sz w:val="22"/>
          <w:szCs w:val="22"/>
        </w:rPr>
        <w:t xml:space="preserve">Contacto </w:t>
      </w:r>
      <w:r w:rsidR="0077118C" w:rsidRPr="006F7396">
        <w:rPr>
          <w:rFonts w:asciiTheme="minorHAnsi" w:hAnsiTheme="minorHAnsi" w:cstheme="minorHAnsi"/>
          <w:sz w:val="22"/>
          <w:szCs w:val="22"/>
        </w:rPr>
        <w:t>Primario</w:t>
      </w:r>
      <w:r w:rsidRPr="006F7396">
        <w:rPr>
          <w:rFonts w:asciiTheme="minorHAnsi" w:hAnsiTheme="minorHAnsi" w:cstheme="minorHAnsi"/>
          <w:sz w:val="22"/>
          <w:szCs w:val="22"/>
        </w:rPr>
        <w:t xml:space="preserve"> </w:t>
      </w:r>
      <w:r w:rsidR="00F31D58" w:rsidRPr="006F7396">
        <w:rPr>
          <w:rFonts w:asciiTheme="minorHAnsi" w:hAnsiTheme="minorHAnsi" w:cstheme="minorHAnsi"/>
          <w:sz w:val="22"/>
          <w:szCs w:val="22"/>
        </w:rPr>
        <w:t xml:space="preserve">Sistemas </w:t>
      </w:r>
      <w:r w:rsidR="0077118C" w:rsidRPr="006F7396">
        <w:rPr>
          <w:rFonts w:asciiTheme="minorHAnsi" w:hAnsiTheme="minorHAnsi" w:cstheme="minorHAnsi"/>
          <w:sz w:val="22"/>
          <w:szCs w:val="22"/>
        </w:rPr>
        <w:t>Desarrollo</w:t>
      </w:r>
    </w:p>
    <w:tbl>
      <w:tblPr>
        <w:tblStyle w:val="Tablaconcuadrcula"/>
        <w:tblW w:w="9351" w:type="dxa"/>
        <w:tblBorders>
          <w:top w:val="single" w:sz="4" w:space="0" w:color="E63C2C"/>
          <w:left w:val="single" w:sz="4" w:space="0" w:color="E63C2C"/>
          <w:bottom w:val="single" w:sz="4" w:space="0" w:color="E63C2C"/>
          <w:right w:val="single" w:sz="4" w:space="0" w:color="E63C2C"/>
          <w:insideH w:val="single" w:sz="4" w:space="0" w:color="E63C2C"/>
          <w:insideV w:val="single" w:sz="4" w:space="0" w:color="E63C2C"/>
        </w:tblBorders>
        <w:tblLook w:val="04A0" w:firstRow="1" w:lastRow="0" w:firstColumn="1" w:lastColumn="0" w:noHBand="0" w:noVBand="1"/>
      </w:tblPr>
      <w:tblGrid>
        <w:gridCol w:w="1913"/>
        <w:gridCol w:w="7438"/>
      </w:tblGrid>
      <w:tr w:rsidR="00B318D4" w:rsidRPr="006F7396" w14:paraId="76687BF5" w14:textId="77777777" w:rsidTr="00303730">
        <w:tc>
          <w:tcPr>
            <w:tcW w:w="1913" w:type="dxa"/>
            <w:tcBorders>
              <w:top w:val="single" w:sz="4" w:space="0" w:color="EC74C1"/>
              <w:left w:val="single" w:sz="4" w:space="0" w:color="EC74C1"/>
              <w:bottom w:val="single" w:sz="4" w:space="0" w:color="EC74C1"/>
              <w:right w:val="single" w:sz="4" w:space="0" w:color="EC74C1"/>
            </w:tcBorders>
            <w:shd w:val="clear" w:color="auto" w:fill="21AFAC"/>
          </w:tcPr>
          <w:p w14:paraId="013BFCAD" w14:textId="77777777" w:rsidR="00B318D4" w:rsidRPr="006F7396" w:rsidRDefault="00B318D4" w:rsidP="00474C15">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Responsable</w:t>
            </w:r>
          </w:p>
        </w:tc>
        <w:tc>
          <w:tcPr>
            <w:tcW w:w="7438" w:type="dxa"/>
            <w:tcBorders>
              <w:top w:val="single" w:sz="4" w:space="0" w:color="EC74C1"/>
              <w:left w:val="single" w:sz="4" w:space="0" w:color="EC74C1"/>
              <w:bottom w:val="single" w:sz="4" w:space="0" w:color="EC74C1"/>
              <w:right w:val="single" w:sz="4" w:space="0" w:color="EC74C1"/>
            </w:tcBorders>
          </w:tcPr>
          <w:p w14:paraId="75591ADD" w14:textId="48BDA3A3" w:rsidR="00B318D4" w:rsidRPr="006F7396" w:rsidRDefault="002D7806" w:rsidP="00DB301C">
            <w:pPr>
              <w:pStyle w:val="Textoindependiente"/>
              <w:rPr>
                <w:rFonts w:asciiTheme="minorHAnsi" w:hAnsiTheme="minorHAnsi" w:cstheme="minorHAnsi"/>
                <w:sz w:val="22"/>
                <w:szCs w:val="22"/>
                <w:lang w:val="es-MX"/>
              </w:rPr>
            </w:pPr>
            <w:r w:rsidRPr="006F7396">
              <w:rPr>
                <w:rFonts w:asciiTheme="minorHAnsi" w:hAnsiTheme="minorHAnsi" w:cstheme="minorHAnsi"/>
                <w:sz w:val="22"/>
                <w:szCs w:val="22"/>
                <w:lang w:val="es-MX"/>
              </w:rPr>
              <w:t>Jose Angel Hernandez</w:t>
            </w:r>
          </w:p>
        </w:tc>
      </w:tr>
      <w:tr w:rsidR="00474C15" w:rsidRPr="006F7396" w14:paraId="0717DB69" w14:textId="77777777" w:rsidTr="00303730">
        <w:tc>
          <w:tcPr>
            <w:tcW w:w="1913" w:type="dxa"/>
            <w:tcBorders>
              <w:top w:val="single" w:sz="4" w:space="0" w:color="EC74C1"/>
              <w:left w:val="single" w:sz="4" w:space="0" w:color="EC74C1"/>
              <w:bottom w:val="single" w:sz="4" w:space="0" w:color="EC74C1"/>
              <w:right w:val="single" w:sz="4" w:space="0" w:color="EC74C1"/>
            </w:tcBorders>
            <w:shd w:val="clear" w:color="auto" w:fill="21AFAC"/>
          </w:tcPr>
          <w:p w14:paraId="21684C22" w14:textId="77777777" w:rsidR="00474C15" w:rsidRPr="006F7396" w:rsidRDefault="00474C15" w:rsidP="00474C15">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Teléfono</w:t>
            </w:r>
          </w:p>
        </w:tc>
        <w:tc>
          <w:tcPr>
            <w:tcW w:w="7438" w:type="dxa"/>
            <w:tcBorders>
              <w:top w:val="single" w:sz="4" w:space="0" w:color="EC74C1"/>
              <w:left w:val="single" w:sz="4" w:space="0" w:color="EC74C1"/>
              <w:bottom w:val="single" w:sz="4" w:space="0" w:color="EC74C1"/>
              <w:right w:val="single" w:sz="4" w:space="0" w:color="EC74C1"/>
            </w:tcBorders>
          </w:tcPr>
          <w:p w14:paraId="393D7E02" w14:textId="77777777" w:rsidR="00474C15" w:rsidRPr="006F7396" w:rsidRDefault="00474C15" w:rsidP="00CB6987">
            <w:pPr>
              <w:pStyle w:val="Textoindependiente"/>
              <w:rPr>
                <w:rFonts w:asciiTheme="minorHAnsi" w:hAnsiTheme="minorHAnsi" w:cstheme="minorHAnsi"/>
                <w:sz w:val="22"/>
                <w:szCs w:val="22"/>
                <w:lang w:val="es-MX"/>
              </w:rPr>
            </w:pPr>
          </w:p>
        </w:tc>
      </w:tr>
      <w:tr w:rsidR="00474C15" w:rsidRPr="006F7396" w14:paraId="7EB563FF" w14:textId="77777777" w:rsidTr="00303730">
        <w:tc>
          <w:tcPr>
            <w:tcW w:w="1913" w:type="dxa"/>
            <w:tcBorders>
              <w:top w:val="single" w:sz="4" w:space="0" w:color="EC74C1"/>
              <w:left w:val="single" w:sz="4" w:space="0" w:color="EC74C1"/>
              <w:bottom w:val="single" w:sz="4" w:space="0" w:color="EC74C1"/>
              <w:right w:val="single" w:sz="4" w:space="0" w:color="EC74C1"/>
            </w:tcBorders>
            <w:shd w:val="clear" w:color="auto" w:fill="21AFAC"/>
          </w:tcPr>
          <w:p w14:paraId="394905F7" w14:textId="77777777" w:rsidR="00474C15" w:rsidRPr="006F7396" w:rsidRDefault="00474C15" w:rsidP="00474C15">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Correo Electrónico</w:t>
            </w:r>
          </w:p>
        </w:tc>
        <w:tc>
          <w:tcPr>
            <w:tcW w:w="7438" w:type="dxa"/>
            <w:tcBorders>
              <w:top w:val="single" w:sz="4" w:space="0" w:color="EC74C1"/>
              <w:left w:val="single" w:sz="4" w:space="0" w:color="EC74C1"/>
              <w:bottom w:val="single" w:sz="4" w:space="0" w:color="EC74C1"/>
              <w:right w:val="single" w:sz="4" w:space="0" w:color="EC74C1"/>
            </w:tcBorders>
          </w:tcPr>
          <w:p w14:paraId="41769EC3" w14:textId="2076C128" w:rsidR="00474C15" w:rsidRPr="006F7396" w:rsidRDefault="002D7806" w:rsidP="00DB301C">
            <w:pPr>
              <w:pStyle w:val="Textoindependiente"/>
              <w:rPr>
                <w:rFonts w:asciiTheme="minorHAnsi" w:hAnsiTheme="minorHAnsi" w:cstheme="minorHAnsi"/>
                <w:sz w:val="22"/>
                <w:szCs w:val="22"/>
              </w:rPr>
            </w:pPr>
            <w:r w:rsidRPr="006F7396">
              <w:rPr>
                <w:rFonts w:asciiTheme="minorHAnsi" w:hAnsiTheme="minorHAnsi" w:cstheme="minorHAnsi"/>
                <w:sz w:val="22"/>
                <w:szCs w:val="22"/>
              </w:rPr>
              <w:t>johernandezl@qualitas.com.mx</w:t>
            </w:r>
          </w:p>
        </w:tc>
      </w:tr>
      <w:tr w:rsidR="00474C15" w:rsidRPr="006F7396" w14:paraId="2729CEC7" w14:textId="77777777" w:rsidTr="00303730">
        <w:tc>
          <w:tcPr>
            <w:tcW w:w="1913" w:type="dxa"/>
            <w:tcBorders>
              <w:top w:val="single" w:sz="4" w:space="0" w:color="EC74C1"/>
              <w:left w:val="single" w:sz="4" w:space="0" w:color="EC74C1"/>
              <w:bottom w:val="single" w:sz="4" w:space="0" w:color="EC74C1"/>
              <w:right w:val="single" w:sz="4" w:space="0" w:color="EC74C1"/>
            </w:tcBorders>
            <w:shd w:val="clear" w:color="auto" w:fill="21AFAC"/>
          </w:tcPr>
          <w:p w14:paraId="0FCA2094" w14:textId="77777777" w:rsidR="00474C15" w:rsidRPr="006F7396" w:rsidRDefault="00834653" w:rsidP="00474C15">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Puesto</w:t>
            </w:r>
          </w:p>
        </w:tc>
        <w:tc>
          <w:tcPr>
            <w:tcW w:w="7438" w:type="dxa"/>
            <w:tcBorders>
              <w:top w:val="single" w:sz="4" w:space="0" w:color="EC74C1"/>
              <w:left w:val="single" w:sz="4" w:space="0" w:color="EC74C1"/>
              <w:bottom w:val="single" w:sz="4" w:space="0" w:color="EC74C1"/>
              <w:right w:val="single" w:sz="4" w:space="0" w:color="EC74C1"/>
            </w:tcBorders>
          </w:tcPr>
          <w:p w14:paraId="585099D1" w14:textId="64A7A461" w:rsidR="00474C15" w:rsidRPr="006F7396" w:rsidRDefault="002722EC" w:rsidP="00474C15">
            <w:pPr>
              <w:pStyle w:val="Textoindependiente"/>
              <w:rPr>
                <w:rFonts w:asciiTheme="minorHAnsi" w:hAnsiTheme="minorHAnsi" w:cstheme="minorHAnsi"/>
                <w:sz w:val="22"/>
                <w:szCs w:val="22"/>
                <w:lang w:val="es-MX"/>
              </w:rPr>
            </w:pPr>
            <w:r w:rsidRPr="006F7396">
              <w:rPr>
                <w:rFonts w:asciiTheme="minorHAnsi" w:hAnsiTheme="minorHAnsi" w:cstheme="minorHAnsi"/>
                <w:sz w:val="22"/>
                <w:szCs w:val="22"/>
                <w:lang w:val="es-MX"/>
              </w:rPr>
              <w:t>Analista de Sistemas</w:t>
            </w:r>
          </w:p>
        </w:tc>
      </w:tr>
    </w:tbl>
    <w:p w14:paraId="09EE78B2" w14:textId="03AD2C60" w:rsidR="00A60F4B" w:rsidRPr="006F7396" w:rsidRDefault="00A60F4B" w:rsidP="00B318D4">
      <w:pPr>
        <w:pStyle w:val="Textoindependiente"/>
        <w:rPr>
          <w:rFonts w:asciiTheme="minorHAnsi" w:hAnsiTheme="minorHAnsi" w:cstheme="minorHAnsi"/>
          <w:sz w:val="22"/>
          <w:szCs w:val="22"/>
        </w:rPr>
      </w:pPr>
    </w:p>
    <w:p w14:paraId="665CD4E2" w14:textId="6E88E89F" w:rsidR="00021B4D" w:rsidRPr="006F7396" w:rsidRDefault="00021B4D" w:rsidP="00021B4D">
      <w:pPr>
        <w:pStyle w:val="Textoindependiente"/>
        <w:rPr>
          <w:rFonts w:asciiTheme="minorHAnsi" w:hAnsiTheme="minorHAnsi" w:cstheme="minorHAnsi"/>
          <w:sz w:val="22"/>
          <w:szCs w:val="22"/>
        </w:rPr>
      </w:pPr>
      <w:r w:rsidRPr="006F7396">
        <w:rPr>
          <w:rFonts w:asciiTheme="minorHAnsi" w:hAnsiTheme="minorHAnsi" w:cstheme="minorHAnsi"/>
          <w:sz w:val="22"/>
          <w:szCs w:val="22"/>
        </w:rPr>
        <w:t xml:space="preserve">Contacto </w:t>
      </w:r>
      <w:r w:rsidR="00736635" w:rsidRPr="006F7396">
        <w:rPr>
          <w:rFonts w:asciiTheme="minorHAnsi" w:hAnsiTheme="minorHAnsi" w:cstheme="minorHAnsi"/>
          <w:sz w:val="22"/>
          <w:szCs w:val="22"/>
        </w:rPr>
        <w:t>Secundario</w:t>
      </w:r>
      <w:r w:rsidRPr="006F7396">
        <w:rPr>
          <w:rFonts w:asciiTheme="minorHAnsi" w:hAnsiTheme="minorHAnsi" w:cstheme="minorHAnsi"/>
          <w:sz w:val="22"/>
          <w:szCs w:val="22"/>
        </w:rPr>
        <w:t xml:space="preserve"> Sistemas Desarrollo</w:t>
      </w:r>
    </w:p>
    <w:tbl>
      <w:tblPr>
        <w:tblStyle w:val="Tablaconcuadrcula"/>
        <w:tblW w:w="9351" w:type="dxa"/>
        <w:tblBorders>
          <w:top w:val="single" w:sz="4" w:space="0" w:color="E63C2C"/>
          <w:left w:val="single" w:sz="4" w:space="0" w:color="E63C2C"/>
          <w:bottom w:val="single" w:sz="4" w:space="0" w:color="E63C2C"/>
          <w:right w:val="single" w:sz="4" w:space="0" w:color="E63C2C"/>
          <w:insideH w:val="single" w:sz="4" w:space="0" w:color="E63C2C"/>
          <w:insideV w:val="single" w:sz="4" w:space="0" w:color="E63C2C"/>
        </w:tblBorders>
        <w:tblLook w:val="04A0" w:firstRow="1" w:lastRow="0" w:firstColumn="1" w:lastColumn="0" w:noHBand="0" w:noVBand="1"/>
      </w:tblPr>
      <w:tblGrid>
        <w:gridCol w:w="1913"/>
        <w:gridCol w:w="7438"/>
      </w:tblGrid>
      <w:tr w:rsidR="00021B4D" w:rsidRPr="006F7396" w14:paraId="36360FCA" w14:textId="77777777" w:rsidTr="00303730">
        <w:tc>
          <w:tcPr>
            <w:tcW w:w="1913" w:type="dxa"/>
            <w:tcBorders>
              <w:top w:val="single" w:sz="4" w:space="0" w:color="EC74C1"/>
              <w:left w:val="single" w:sz="4" w:space="0" w:color="EC74C1"/>
              <w:bottom w:val="single" w:sz="4" w:space="0" w:color="EC74C1"/>
              <w:right w:val="single" w:sz="4" w:space="0" w:color="EC74C1"/>
            </w:tcBorders>
            <w:shd w:val="clear" w:color="auto" w:fill="21AFAC"/>
          </w:tcPr>
          <w:p w14:paraId="125FE288" w14:textId="77777777" w:rsidR="00021B4D" w:rsidRPr="006F7396" w:rsidRDefault="00021B4D" w:rsidP="007108D6">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Responsable</w:t>
            </w:r>
          </w:p>
        </w:tc>
        <w:tc>
          <w:tcPr>
            <w:tcW w:w="7438" w:type="dxa"/>
            <w:tcBorders>
              <w:top w:val="single" w:sz="4" w:space="0" w:color="EC74C1"/>
              <w:left w:val="single" w:sz="4" w:space="0" w:color="EC74C1"/>
              <w:bottom w:val="single" w:sz="4" w:space="0" w:color="EC74C1"/>
              <w:right w:val="single" w:sz="4" w:space="0" w:color="EC74C1"/>
            </w:tcBorders>
          </w:tcPr>
          <w:p w14:paraId="03823BA0" w14:textId="77777777" w:rsidR="00021B4D" w:rsidRPr="006F7396" w:rsidRDefault="00021B4D" w:rsidP="007108D6">
            <w:pPr>
              <w:pStyle w:val="Textoindependiente"/>
              <w:rPr>
                <w:rFonts w:asciiTheme="minorHAnsi" w:hAnsiTheme="minorHAnsi" w:cstheme="minorHAnsi"/>
                <w:sz w:val="22"/>
                <w:szCs w:val="22"/>
                <w:lang w:val="es-MX"/>
              </w:rPr>
            </w:pPr>
            <w:r w:rsidRPr="006F7396">
              <w:rPr>
                <w:rFonts w:asciiTheme="minorHAnsi" w:hAnsiTheme="minorHAnsi" w:cstheme="minorHAnsi"/>
                <w:sz w:val="22"/>
                <w:szCs w:val="22"/>
                <w:lang w:val="es-MX"/>
              </w:rPr>
              <w:t>Delfino García Bobadilla</w:t>
            </w:r>
          </w:p>
        </w:tc>
      </w:tr>
      <w:tr w:rsidR="00021B4D" w:rsidRPr="006F7396" w14:paraId="428887EF" w14:textId="77777777" w:rsidTr="00303730">
        <w:tc>
          <w:tcPr>
            <w:tcW w:w="1913" w:type="dxa"/>
            <w:tcBorders>
              <w:top w:val="single" w:sz="4" w:space="0" w:color="EC74C1"/>
              <w:left w:val="single" w:sz="4" w:space="0" w:color="EC74C1"/>
              <w:bottom w:val="single" w:sz="4" w:space="0" w:color="EC74C1"/>
              <w:right w:val="single" w:sz="4" w:space="0" w:color="EC74C1"/>
            </w:tcBorders>
            <w:shd w:val="clear" w:color="auto" w:fill="21AFAC"/>
          </w:tcPr>
          <w:p w14:paraId="530887BB" w14:textId="77777777" w:rsidR="00021B4D" w:rsidRPr="006F7396" w:rsidRDefault="00021B4D" w:rsidP="007108D6">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Teléfono</w:t>
            </w:r>
          </w:p>
        </w:tc>
        <w:tc>
          <w:tcPr>
            <w:tcW w:w="7438" w:type="dxa"/>
            <w:tcBorders>
              <w:top w:val="single" w:sz="4" w:space="0" w:color="EC74C1"/>
              <w:left w:val="single" w:sz="4" w:space="0" w:color="EC74C1"/>
              <w:bottom w:val="single" w:sz="4" w:space="0" w:color="EC74C1"/>
              <w:right w:val="single" w:sz="4" w:space="0" w:color="EC74C1"/>
            </w:tcBorders>
          </w:tcPr>
          <w:p w14:paraId="094BF87D" w14:textId="77777777" w:rsidR="00021B4D" w:rsidRPr="006F7396" w:rsidRDefault="00021B4D" w:rsidP="007108D6">
            <w:pPr>
              <w:pStyle w:val="Textoindependiente"/>
              <w:rPr>
                <w:rFonts w:asciiTheme="minorHAnsi" w:hAnsiTheme="minorHAnsi" w:cstheme="minorHAnsi"/>
                <w:sz w:val="22"/>
                <w:szCs w:val="22"/>
                <w:lang w:val="es-MX"/>
              </w:rPr>
            </w:pPr>
          </w:p>
        </w:tc>
      </w:tr>
      <w:tr w:rsidR="00021B4D" w:rsidRPr="006F7396" w14:paraId="4B7E98DF" w14:textId="77777777" w:rsidTr="00303730">
        <w:tc>
          <w:tcPr>
            <w:tcW w:w="1913" w:type="dxa"/>
            <w:tcBorders>
              <w:top w:val="single" w:sz="4" w:space="0" w:color="EC74C1"/>
              <w:left w:val="single" w:sz="4" w:space="0" w:color="EC74C1"/>
              <w:bottom w:val="single" w:sz="4" w:space="0" w:color="EC74C1"/>
              <w:right w:val="single" w:sz="4" w:space="0" w:color="EC74C1"/>
            </w:tcBorders>
            <w:shd w:val="clear" w:color="auto" w:fill="21AFAC"/>
          </w:tcPr>
          <w:p w14:paraId="0AD3C254" w14:textId="77777777" w:rsidR="00021B4D" w:rsidRPr="006F7396" w:rsidRDefault="00021B4D" w:rsidP="007108D6">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Correo Electrónico</w:t>
            </w:r>
          </w:p>
        </w:tc>
        <w:tc>
          <w:tcPr>
            <w:tcW w:w="7438" w:type="dxa"/>
            <w:tcBorders>
              <w:top w:val="single" w:sz="4" w:space="0" w:color="EC74C1"/>
              <w:left w:val="single" w:sz="4" w:space="0" w:color="EC74C1"/>
              <w:bottom w:val="single" w:sz="4" w:space="0" w:color="EC74C1"/>
              <w:right w:val="single" w:sz="4" w:space="0" w:color="EC74C1"/>
            </w:tcBorders>
          </w:tcPr>
          <w:p w14:paraId="78D2D692" w14:textId="77777777" w:rsidR="00021B4D" w:rsidRPr="006F7396" w:rsidRDefault="00021B4D" w:rsidP="007108D6">
            <w:pPr>
              <w:pStyle w:val="Textoindependiente"/>
              <w:rPr>
                <w:rFonts w:asciiTheme="minorHAnsi" w:hAnsiTheme="minorHAnsi" w:cstheme="minorHAnsi"/>
                <w:sz w:val="22"/>
                <w:szCs w:val="22"/>
              </w:rPr>
            </w:pPr>
            <w:r w:rsidRPr="006F7396">
              <w:rPr>
                <w:rFonts w:asciiTheme="minorHAnsi" w:hAnsiTheme="minorHAnsi" w:cstheme="minorHAnsi"/>
                <w:sz w:val="22"/>
                <w:szCs w:val="22"/>
              </w:rPr>
              <w:t>degarcia@qualitas.com.mx</w:t>
            </w:r>
          </w:p>
        </w:tc>
      </w:tr>
      <w:tr w:rsidR="00021B4D" w:rsidRPr="006F7396" w14:paraId="285EFA5C" w14:textId="77777777" w:rsidTr="00303730">
        <w:tc>
          <w:tcPr>
            <w:tcW w:w="1913" w:type="dxa"/>
            <w:tcBorders>
              <w:top w:val="single" w:sz="4" w:space="0" w:color="EC74C1"/>
              <w:left w:val="single" w:sz="4" w:space="0" w:color="EC74C1"/>
              <w:bottom w:val="single" w:sz="4" w:space="0" w:color="EC74C1"/>
              <w:right w:val="single" w:sz="4" w:space="0" w:color="EC74C1"/>
            </w:tcBorders>
            <w:shd w:val="clear" w:color="auto" w:fill="21AFAC"/>
          </w:tcPr>
          <w:p w14:paraId="52BB8A56" w14:textId="77777777" w:rsidR="00021B4D" w:rsidRPr="006F7396" w:rsidRDefault="00021B4D" w:rsidP="007108D6">
            <w:pPr>
              <w:pStyle w:val="Textoindependiente"/>
              <w:rPr>
                <w:rFonts w:asciiTheme="minorHAnsi" w:hAnsiTheme="minorHAnsi" w:cstheme="minorHAnsi"/>
                <w:color w:val="FFFFFF" w:themeColor="background1"/>
                <w:sz w:val="22"/>
                <w:szCs w:val="22"/>
                <w:lang w:val="es-MX"/>
              </w:rPr>
            </w:pPr>
            <w:r w:rsidRPr="006F7396">
              <w:rPr>
                <w:rFonts w:asciiTheme="minorHAnsi" w:hAnsiTheme="minorHAnsi" w:cstheme="minorHAnsi"/>
                <w:color w:val="FFFFFF" w:themeColor="background1"/>
                <w:sz w:val="22"/>
                <w:szCs w:val="22"/>
                <w:lang w:val="es-MX"/>
              </w:rPr>
              <w:t>Puesto</w:t>
            </w:r>
          </w:p>
        </w:tc>
        <w:tc>
          <w:tcPr>
            <w:tcW w:w="7438" w:type="dxa"/>
            <w:tcBorders>
              <w:top w:val="single" w:sz="4" w:space="0" w:color="EC74C1"/>
              <w:left w:val="single" w:sz="4" w:space="0" w:color="EC74C1"/>
              <w:bottom w:val="single" w:sz="4" w:space="0" w:color="EC74C1"/>
              <w:right w:val="single" w:sz="4" w:space="0" w:color="EC74C1"/>
            </w:tcBorders>
          </w:tcPr>
          <w:p w14:paraId="7FB6F196" w14:textId="77777777" w:rsidR="00021B4D" w:rsidRPr="006F7396" w:rsidRDefault="00021B4D" w:rsidP="007108D6">
            <w:pPr>
              <w:pStyle w:val="Textoindependiente"/>
              <w:rPr>
                <w:rFonts w:asciiTheme="minorHAnsi" w:hAnsiTheme="minorHAnsi" w:cstheme="minorHAnsi"/>
                <w:sz w:val="22"/>
                <w:szCs w:val="22"/>
                <w:lang w:val="es-MX"/>
              </w:rPr>
            </w:pPr>
            <w:r w:rsidRPr="006F7396">
              <w:rPr>
                <w:rFonts w:asciiTheme="minorHAnsi" w:hAnsiTheme="minorHAnsi" w:cstheme="minorHAnsi"/>
                <w:sz w:val="22"/>
                <w:szCs w:val="22"/>
                <w:lang w:val="es-MX"/>
              </w:rPr>
              <w:t>Analista de Sistemas</w:t>
            </w:r>
          </w:p>
        </w:tc>
      </w:tr>
    </w:tbl>
    <w:p w14:paraId="3F7DC3CE" w14:textId="77777777" w:rsidR="008C24BB" w:rsidRDefault="008C24BB" w:rsidP="008C24BB">
      <w:pPr>
        <w:pStyle w:val="Ttulo1"/>
        <w:numPr>
          <w:ilvl w:val="0"/>
          <w:numId w:val="0"/>
        </w:numPr>
        <w:ind w:left="432"/>
        <w:rPr>
          <w:rFonts w:asciiTheme="minorHAnsi" w:hAnsiTheme="minorHAnsi" w:cstheme="minorHAnsi"/>
          <w:sz w:val="28"/>
          <w:szCs w:val="28"/>
        </w:rPr>
      </w:pPr>
    </w:p>
    <w:p w14:paraId="6B691E83" w14:textId="77777777" w:rsidR="008C24BB" w:rsidRDefault="008C24BB" w:rsidP="008C24BB"/>
    <w:p w14:paraId="1D69ED39" w14:textId="77777777" w:rsidR="008C24BB" w:rsidRDefault="008C24BB" w:rsidP="008C24BB"/>
    <w:p w14:paraId="25F9BDF0" w14:textId="77777777" w:rsidR="008C24BB" w:rsidRDefault="008C24BB" w:rsidP="008C24BB">
      <w:pPr>
        <w:pStyle w:val="Ttulo1"/>
        <w:numPr>
          <w:ilvl w:val="0"/>
          <w:numId w:val="0"/>
        </w:numPr>
        <w:rPr>
          <w:rFonts w:asciiTheme="minorHAnsi" w:hAnsiTheme="minorHAnsi" w:cstheme="minorHAnsi"/>
          <w:sz w:val="28"/>
          <w:szCs w:val="28"/>
        </w:rPr>
      </w:pPr>
    </w:p>
    <w:p w14:paraId="79F1114B" w14:textId="77777777" w:rsidR="005F5330" w:rsidRDefault="005F5330" w:rsidP="005F5330"/>
    <w:p w14:paraId="72A83147" w14:textId="77777777" w:rsidR="005F5330" w:rsidRPr="005F5330" w:rsidRDefault="005F5330" w:rsidP="005F5330"/>
    <w:p w14:paraId="44CB316F" w14:textId="77777777" w:rsidR="008C24BB" w:rsidRPr="008C24BB" w:rsidRDefault="008C24BB" w:rsidP="008C24BB"/>
    <w:p w14:paraId="27865674" w14:textId="3E5DBC38" w:rsidR="005977A7" w:rsidRPr="00705A8F" w:rsidRDefault="008C24BB" w:rsidP="00CE0A9D">
      <w:pPr>
        <w:pStyle w:val="Ttulo1"/>
        <w:rPr>
          <w:rFonts w:asciiTheme="minorHAnsi" w:hAnsiTheme="minorHAnsi" w:cstheme="minorHAnsi"/>
          <w:sz w:val="28"/>
          <w:szCs w:val="28"/>
        </w:rPr>
      </w:pPr>
      <w:bookmarkStart w:id="6" w:name="_Toc191657971"/>
      <w:r>
        <w:rPr>
          <w:rFonts w:asciiTheme="minorHAnsi" w:hAnsiTheme="minorHAnsi" w:cstheme="minorHAnsi"/>
          <w:sz w:val="28"/>
          <w:szCs w:val="28"/>
        </w:rPr>
        <w:lastRenderedPageBreak/>
        <w:t>INFORMACIÓN GENERAL</w:t>
      </w:r>
      <w:bookmarkEnd w:id="6"/>
    </w:p>
    <w:p w14:paraId="67AF6047" w14:textId="77777777" w:rsidR="005977A7" w:rsidRPr="006F7396" w:rsidRDefault="005977A7">
      <w:pPr>
        <w:jc w:val="both"/>
        <w:rPr>
          <w:rFonts w:asciiTheme="minorHAnsi" w:hAnsiTheme="minorHAnsi" w:cstheme="minorHAnsi"/>
          <w:sz w:val="22"/>
          <w:szCs w:val="22"/>
        </w:rPr>
      </w:pPr>
    </w:p>
    <w:p w14:paraId="7363A84A" w14:textId="6AFE9DB8" w:rsidR="002D7806" w:rsidRPr="006F7396" w:rsidRDefault="000346A2">
      <w:pPr>
        <w:jc w:val="both"/>
        <w:rPr>
          <w:rFonts w:asciiTheme="minorHAnsi" w:hAnsiTheme="minorHAnsi" w:cstheme="minorHAnsi"/>
          <w:sz w:val="22"/>
          <w:szCs w:val="22"/>
        </w:rPr>
      </w:pPr>
      <w:r w:rsidRPr="006F7396">
        <w:rPr>
          <w:rFonts w:asciiTheme="minorHAnsi" w:hAnsiTheme="minorHAnsi" w:cstheme="minorHAnsi"/>
          <w:sz w:val="22"/>
          <w:szCs w:val="22"/>
        </w:rPr>
        <w:t>Quálitas Compañía de Seguros, expande sus horizontes y pretende ofrecer este servicio en Colombia, los habitantes de este país solicitaran a Qualitas- Colombia, la cotización y en todo caso la emisión de póliza</w:t>
      </w:r>
      <w:r w:rsidR="00EE6EC7" w:rsidRPr="006F7396">
        <w:rPr>
          <w:rFonts w:asciiTheme="minorHAnsi" w:hAnsiTheme="minorHAnsi" w:cstheme="minorHAnsi"/>
          <w:sz w:val="22"/>
          <w:szCs w:val="22"/>
        </w:rPr>
        <w:t>s</w:t>
      </w:r>
      <w:r w:rsidRPr="006F7396">
        <w:rPr>
          <w:rFonts w:asciiTheme="minorHAnsi" w:hAnsiTheme="minorHAnsi" w:cstheme="minorHAnsi"/>
          <w:sz w:val="22"/>
          <w:szCs w:val="22"/>
        </w:rPr>
        <w:t xml:space="preserve"> para el contrato del seguro en cuanto a automóviles se refiere.</w:t>
      </w:r>
    </w:p>
    <w:p w14:paraId="021E579D" w14:textId="77777777" w:rsidR="000346A2" w:rsidRPr="006F7396" w:rsidRDefault="000346A2">
      <w:pPr>
        <w:jc w:val="both"/>
        <w:rPr>
          <w:rFonts w:asciiTheme="minorHAnsi" w:hAnsiTheme="minorHAnsi" w:cstheme="minorHAnsi"/>
          <w:sz w:val="22"/>
          <w:szCs w:val="22"/>
        </w:rPr>
      </w:pPr>
    </w:p>
    <w:p w14:paraId="56883FF4" w14:textId="29112883" w:rsidR="005E6657" w:rsidRPr="006F7396" w:rsidRDefault="00C377CD">
      <w:pPr>
        <w:jc w:val="both"/>
        <w:rPr>
          <w:rFonts w:asciiTheme="minorHAnsi" w:hAnsiTheme="minorHAnsi" w:cstheme="minorHAnsi"/>
          <w:sz w:val="22"/>
          <w:szCs w:val="22"/>
        </w:rPr>
      </w:pPr>
      <w:r w:rsidRPr="006F7396">
        <w:rPr>
          <w:rFonts w:asciiTheme="minorHAnsi" w:hAnsiTheme="minorHAnsi" w:cstheme="minorHAnsi"/>
          <w:sz w:val="22"/>
          <w:szCs w:val="22"/>
        </w:rPr>
        <w:t>El usuario</w:t>
      </w:r>
      <w:r w:rsidR="000346A2" w:rsidRPr="006F7396">
        <w:rPr>
          <w:rFonts w:asciiTheme="minorHAnsi" w:hAnsiTheme="minorHAnsi" w:cstheme="minorHAnsi"/>
          <w:sz w:val="22"/>
          <w:szCs w:val="22"/>
        </w:rPr>
        <w:t xml:space="preserve"> necesitara conectarse con el sistema Core de Quálitas para cotizar </w:t>
      </w:r>
      <w:r w:rsidR="005F1BF2" w:rsidRPr="006F7396">
        <w:rPr>
          <w:rFonts w:asciiTheme="minorHAnsi" w:hAnsiTheme="minorHAnsi" w:cstheme="minorHAnsi"/>
          <w:sz w:val="22"/>
          <w:szCs w:val="22"/>
        </w:rPr>
        <w:t>el seguro a obtener.</w:t>
      </w:r>
      <w:r w:rsidRPr="006F7396">
        <w:rPr>
          <w:rFonts w:asciiTheme="minorHAnsi" w:hAnsiTheme="minorHAnsi" w:cstheme="minorHAnsi"/>
          <w:sz w:val="22"/>
          <w:szCs w:val="22"/>
        </w:rPr>
        <w:t xml:space="preserve"> Por lo</w:t>
      </w:r>
      <w:r w:rsidR="00EE16B9" w:rsidRPr="006F7396">
        <w:rPr>
          <w:rFonts w:asciiTheme="minorHAnsi" w:hAnsiTheme="minorHAnsi" w:cstheme="minorHAnsi"/>
          <w:sz w:val="22"/>
          <w:szCs w:val="22"/>
        </w:rPr>
        <w:t xml:space="preserve"> </w:t>
      </w:r>
      <w:r w:rsidR="005F1BF2" w:rsidRPr="006F7396">
        <w:rPr>
          <w:rFonts w:asciiTheme="minorHAnsi" w:hAnsiTheme="minorHAnsi" w:cstheme="minorHAnsi"/>
          <w:sz w:val="22"/>
          <w:szCs w:val="22"/>
        </w:rPr>
        <w:t>deberá de</w:t>
      </w:r>
      <w:r w:rsidR="001A133B" w:rsidRPr="006F7396">
        <w:rPr>
          <w:rFonts w:asciiTheme="minorHAnsi" w:hAnsiTheme="minorHAnsi" w:cstheme="minorHAnsi"/>
          <w:sz w:val="22"/>
          <w:szCs w:val="22"/>
        </w:rPr>
        <w:t xml:space="preserve"> utilizar </w:t>
      </w:r>
      <w:r w:rsidR="00EE16B9" w:rsidRPr="006F7396">
        <w:rPr>
          <w:rFonts w:asciiTheme="minorHAnsi" w:hAnsiTheme="minorHAnsi" w:cstheme="minorHAnsi"/>
          <w:sz w:val="22"/>
          <w:szCs w:val="22"/>
        </w:rPr>
        <w:t>este</w:t>
      </w:r>
      <w:r w:rsidR="00910AAE" w:rsidRPr="006F7396">
        <w:rPr>
          <w:rFonts w:asciiTheme="minorHAnsi" w:hAnsiTheme="minorHAnsi" w:cstheme="minorHAnsi"/>
          <w:sz w:val="22"/>
          <w:szCs w:val="22"/>
        </w:rPr>
        <w:t xml:space="preserve"> </w:t>
      </w:r>
      <w:r w:rsidR="005E6657" w:rsidRPr="006F7396">
        <w:rPr>
          <w:rFonts w:asciiTheme="minorHAnsi" w:hAnsiTheme="minorHAnsi" w:cstheme="minorHAnsi"/>
          <w:sz w:val="22"/>
          <w:szCs w:val="22"/>
        </w:rPr>
        <w:t xml:space="preserve">Web </w:t>
      </w:r>
      <w:r w:rsidR="004447DB" w:rsidRPr="006F7396">
        <w:rPr>
          <w:rFonts w:asciiTheme="minorHAnsi" w:hAnsiTheme="minorHAnsi" w:cstheme="minorHAnsi"/>
          <w:sz w:val="22"/>
          <w:szCs w:val="22"/>
        </w:rPr>
        <w:t>Service</w:t>
      </w:r>
      <w:r w:rsidR="001A133B" w:rsidRPr="006F7396">
        <w:rPr>
          <w:rFonts w:asciiTheme="minorHAnsi" w:hAnsiTheme="minorHAnsi" w:cstheme="minorHAnsi"/>
          <w:sz w:val="22"/>
          <w:szCs w:val="22"/>
        </w:rPr>
        <w:t xml:space="preserve"> (WS)</w:t>
      </w:r>
      <w:r w:rsidR="00910AAE" w:rsidRPr="006F7396">
        <w:rPr>
          <w:rFonts w:asciiTheme="minorHAnsi" w:hAnsiTheme="minorHAnsi" w:cstheme="minorHAnsi"/>
          <w:sz w:val="22"/>
          <w:szCs w:val="22"/>
        </w:rPr>
        <w:t xml:space="preserve">, </w:t>
      </w:r>
      <w:r w:rsidR="005F1BF2" w:rsidRPr="006F7396">
        <w:rPr>
          <w:rFonts w:asciiTheme="minorHAnsi" w:hAnsiTheme="minorHAnsi" w:cstheme="minorHAnsi"/>
          <w:sz w:val="22"/>
          <w:szCs w:val="22"/>
        </w:rPr>
        <w:t xml:space="preserve">para enviar a través de </w:t>
      </w:r>
      <w:r w:rsidR="00EE16B9" w:rsidRPr="006F7396">
        <w:rPr>
          <w:rFonts w:asciiTheme="minorHAnsi" w:hAnsiTheme="minorHAnsi" w:cstheme="minorHAnsi"/>
          <w:sz w:val="22"/>
          <w:szCs w:val="22"/>
        </w:rPr>
        <w:t>diferentes</w:t>
      </w:r>
      <w:r w:rsidR="005F1BF2" w:rsidRPr="006F7396">
        <w:rPr>
          <w:rFonts w:asciiTheme="minorHAnsi" w:hAnsiTheme="minorHAnsi" w:cstheme="minorHAnsi"/>
          <w:sz w:val="22"/>
          <w:szCs w:val="22"/>
        </w:rPr>
        <w:t xml:space="preserve"> plataformas las cotizaciones o </w:t>
      </w:r>
      <w:r w:rsidR="008258A1">
        <w:rPr>
          <w:rFonts w:asciiTheme="minorHAnsi" w:hAnsiTheme="minorHAnsi" w:cstheme="minorHAnsi"/>
          <w:sz w:val="22"/>
          <w:szCs w:val="22"/>
        </w:rPr>
        <w:t>emision</w:t>
      </w:r>
      <w:r w:rsidR="008258A1" w:rsidRPr="006F7396">
        <w:rPr>
          <w:rFonts w:asciiTheme="minorHAnsi" w:hAnsiTheme="minorHAnsi" w:cstheme="minorHAnsi"/>
          <w:sz w:val="22"/>
          <w:szCs w:val="22"/>
        </w:rPr>
        <w:t>es</w:t>
      </w:r>
      <w:r w:rsidR="005F1BF2" w:rsidRPr="006F7396">
        <w:rPr>
          <w:rFonts w:asciiTheme="minorHAnsi" w:hAnsiTheme="minorHAnsi" w:cstheme="minorHAnsi"/>
          <w:sz w:val="22"/>
          <w:szCs w:val="22"/>
        </w:rPr>
        <w:t xml:space="preserve"> a realizar. </w:t>
      </w:r>
    </w:p>
    <w:p w14:paraId="5CD055B4" w14:textId="77777777" w:rsidR="00EE6EC7" w:rsidRPr="006F7396" w:rsidRDefault="00EE6EC7">
      <w:pPr>
        <w:jc w:val="both"/>
        <w:rPr>
          <w:rFonts w:asciiTheme="minorHAnsi" w:hAnsiTheme="minorHAnsi" w:cstheme="minorHAnsi"/>
          <w:sz w:val="22"/>
          <w:szCs w:val="22"/>
        </w:rPr>
      </w:pPr>
    </w:p>
    <w:p w14:paraId="7FE4970B" w14:textId="3AA6F4A4" w:rsidR="00EE6EC7" w:rsidRDefault="00EE6EC7">
      <w:pPr>
        <w:jc w:val="both"/>
        <w:rPr>
          <w:rFonts w:asciiTheme="minorHAnsi" w:hAnsiTheme="minorHAnsi" w:cstheme="minorHAnsi"/>
          <w:sz w:val="22"/>
          <w:szCs w:val="22"/>
        </w:rPr>
      </w:pPr>
    </w:p>
    <w:p w14:paraId="4735DFC2" w14:textId="77777777" w:rsidR="009B10F3" w:rsidRDefault="009B10F3">
      <w:pPr>
        <w:jc w:val="both"/>
        <w:rPr>
          <w:rFonts w:asciiTheme="minorHAnsi" w:hAnsiTheme="minorHAnsi" w:cstheme="minorHAnsi"/>
          <w:sz w:val="22"/>
          <w:szCs w:val="22"/>
        </w:rPr>
      </w:pPr>
    </w:p>
    <w:p w14:paraId="5AFD7156" w14:textId="77777777" w:rsidR="00205DF4" w:rsidRPr="00705A8F" w:rsidRDefault="00205DF4" w:rsidP="00205DF4">
      <w:pPr>
        <w:pStyle w:val="Ttulo1"/>
        <w:rPr>
          <w:rFonts w:asciiTheme="minorHAnsi" w:hAnsiTheme="minorHAnsi" w:cstheme="minorHAnsi"/>
        </w:rPr>
      </w:pPr>
      <w:bookmarkStart w:id="7" w:name="_Toc191657972"/>
      <w:r w:rsidRPr="00705A8F">
        <w:rPr>
          <w:rFonts w:asciiTheme="minorHAnsi" w:hAnsiTheme="minorHAnsi" w:cstheme="minorHAnsi"/>
        </w:rPr>
        <w:t>Recursos</w:t>
      </w:r>
      <w:bookmarkEnd w:id="7"/>
    </w:p>
    <w:p w14:paraId="47F1D6AB" w14:textId="10727151" w:rsidR="00C26117" w:rsidRPr="006F7396" w:rsidRDefault="00C21562" w:rsidP="00C26117">
      <w:pPr>
        <w:pStyle w:val="Ttulo2"/>
        <w:rPr>
          <w:rFonts w:asciiTheme="minorHAnsi" w:hAnsiTheme="minorHAnsi" w:cstheme="minorHAnsi"/>
          <w:sz w:val="22"/>
          <w:szCs w:val="22"/>
        </w:rPr>
      </w:pPr>
      <w:bookmarkStart w:id="8" w:name="_Toc191657973"/>
      <w:r w:rsidRPr="006F7396">
        <w:rPr>
          <w:rFonts w:asciiTheme="minorHAnsi" w:hAnsiTheme="minorHAnsi" w:cstheme="minorHAnsi"/>
          <w:sz w:val="22"/>
          <w:szCs w:val="22"/>
        </w:rPr>
        <w:t>Recursos del</w:t>
      </w:r>
      <w:r w:rsidR="005D3E59" w:rsidRPr="006F7396">
        <w:rPr>
          <w:rFonts w:asciiTheme="minorHAnsi" w:hAnsiTheme="minorHAnsi" w:cstheme="minorHAnsi"/>
          <w:sz w:val="22"/>
          <w:szCs w:val="22"/>
        </w:rPr>
        <w:t xml:space="preserve"> </w:t>
      </w:r>
      <w:r w:rsidR="004447DB" w:rsidRPr="006F7396">
        <w:rPr>
          <w:rFonts w:asciiTheme="minorHAnsi" w:hAnsiTheme="minorHAnsi" w:cstheme="minorHAnsi"/>
          <w:sz w:val="22"/>
          <w:szCs w:val="22"/>
        </w:rPr>
        <w:t>Sistema</w:t>
      </w:r>
      <w:r w:rsidR="005D3E59" w:rsidRPr="006F7396">
        <w:rPr>
          <w:rFonts w:asciiTheme="minorHAnsi" w:hAnsiTheme="minorHAnsi" w:cstheme="minorHAnsi"/>
          <w:sz w:val="22"/>
          <w:szCs w:val="22"/>
        </w:rPr>
        <w:t xml:space="preserve"> interno</w:t>
      </w:r>
      <w:bookmarkEnd w:id="8"/>
    </w:p>
    <w:tbl>
      <w:tblPr>
        <w:tblW w:w="46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6686"/>
      </w:tblGrid>
      <w:tr w:rsidR="004447DB" w:rsidRPr="006F7396" w14:paraId="592A3813" w14:textId="77777777" w:rsidTr="004447DB">
        <w:trPr>
          <w:jc w:val="center"/>
        </w:trPr>
        <w:tc>
          <w:tcPr>
            <w:tcW w:w="1274" w:type="pct"/>
            <w:shd w:val="clear" w:color="auto" w:fill="752E8E"/>
          </w:tcPr>
          <w:p w14:paraId="23C54393" w14:textId="77777777" w:rsidR="004447DB" w:rsidRPr="006F7396" w:rsidRDefault="004447DB" w:rsidP="004447DB">
            <w:pPr>
              <w:jc w:val="center"/>
              <w:rPr>
                <w:rFonts w:asciiTheme="minorHAnsi" w:hAnsiTheme="minorHAnsi" w:cstheme="minorHAnsi"/>
                <w:b/>
                <w:color w:val="FFFFFF" w:themeColor="background1"/>
                <w:sz w:val="22"/>
                <w:szCs w:val="22"/>
              </w:rPr>
            </w:pPr>
          </w:p>
        </w:tc>
        <w:tc>
          <w:tcPr>
            <w:tcW w:w="3726" w:type="pct"/>
            <w:shd w:val="clear" w:color="auto" w:fill="752E8E"/>
          </w:tcPr>
          <w:p w14:paraId="61BE35FE" w14:textId="77777777" w:rsidR="004447DB" w:rsidRPr="006F7396" w:rsidRDefault="004447DB" w:rsidP="004447DB">
            <w:pPr>
              <w:jc w:val="center"/>
              <w:rPr>
                <w:rFonts w:asciiTheme="minorHAnsi" w:hAnsiTheme="minorHAnsi" w:cstheme="minorHAnsi"/>
                <w:b/>
                <w:color w:val="FFFFFF" w:themeColor="background1"/>
                <w:sz w:val="22"/>
                <w:szCs w:val="22"/>
              </w:rPr>
            </w:pPr>
            <w:r w:rsidRPr="006F7396">
              <w:rPr>
                <w:rFonts w:asciiTheme="minorHAnsi" w:hAnsiTheme="minorHAnsi" w:cstheme="minorHAnsi"/>
                <w:b/>
                <w:color w:val="FFFFFF" w:themeColor="background1"/>
                <w:sz w:val="22"/>
                <w:szCs w:val="22"/>
              </w:rPr>
              <w:t>DESCRIPCIÓN</w:t>
            </w:r>
          </w:p>
        </w:tc>
      </w:tr>
      <w:tr w:rsidR="004447DB" w:rsidRPr="006F7396" w14:paraId="2527EE3F" w14:textId="77777777" w:rsidTr="004447DB">
        <w:trPr>
          <w:jc w:val="center"/>
        </w:trPr>
        <w:tc>
          <w:tcPr>
            <w:tcW w:w="1274" w:type="pct"/>
            <w:shd w:val="clear" w:color="auto" w:fill="auto"/>
          </w:tcPr>
          <w:p w14:paraId="43B612D5" w14:textId="77777777" w:rsidR="004447DB" w:rsidRPr="006F7396" w:rsidRDefault="004447DB" w:rsidP="004447DB">
            <w:pPr>
              <w:jc w:val="center"/>
              <w:rPr>
                <w:rFonts w:asciiTheme="minorHAnsi" w:hAnsiTheme="minorHAnsi" w:cstheme="minorHAnsi"/>
                <w:color w:val="000000"/>
                <w:sz w:val="22"/>
                <w:szCs w:val="22"/>
              </w:rPr>
            </w:pPr>
            <w:r w:rsidRPr="006F7396">
              <w:rPr>
                <w:rFonts w:asciiTheme="minorHAnsi" w:hAnsiTheme="minorHAnsi" w:cstheme="minorHAnsi"/>
                <w:color w:val="000000"/>
                <w:sz w:val="22"/>
                <w:szCs w:val="22"/>
              </w:rPr>
              <w:t>SISE</w:t>
            </w:r>
          </w:p>
        </w:tc>
        <w:tc>
          <w:tcPr>
            <w:tcW w:w="3726" w:type="pct"/>
            <w:shd w:val="clear" w:color="auto" w:fill="auto"/>
          </w:tcPr>
          <w:p w14:paraId="3AFD5EBB" w14:textId="77777777" w:rsidR="004447DB" w:rsidRPr="006F7396" w:rsidRDefault="004447DB" w:rsidP="005D3E59">
            <w:pPr>
              <w:jc w:val="both"/>
              <w:rPr>
                <w:rFonts w:asciiTheme="minorHAnsi" w:hAnsiTheme="minorHAnsi" w:cstheme="minorHAnsi"/>
                <w:i/>
                <w:sz w:val="22"/>
                <w:szCs w:val="22"/>
              </w:rPr>
            </w:pPr>
            <w:r w:rsidRPr="006F7396">
              <w:rPr>
                <w:rFonts w:asciiTheme="minorHAnsi" w:hAnsiTheme="minorHAnsi" w:cstheme="minorHAnsi"/>
                <w:i/>
                <w:sz w:val="22"/>
                <w:szCs w:val="22"/>
              </w:rPr>
              <w:t xml:space="preserve">Servidor: LINUX; </w:t>
            </w:r>
            <w:r w:rsidR="005D3E59" w:rsidRPr="006F7396">
              <w:rPr>
                <w:rFonts w:asciiTheme="minorHAnsi" w:hAnsiTheme="minorHAnsi" w:cstheme="minorHAnsi"/>
                <w:i/>
                <w:sz w:val="22"/>
                <w:szCs w:val="22"/>
              </w:rPr>
              <w:t>base de datos</w:t>
            </w:r>
            <w:r w:rsidRPr="006F7396">
              <w:rPr>
                <w:rFonts w:asciiTheme="minorHAnsi" w:hAnsiTheme="minorHAnsi" w:cstheme="minorHAnsi"/>
                <w:i/>
                <w:sz w:val="22"/>
                <w:szCs w:val="22"/>
              </w:rPr>
              <w:t xml:space="preserve">: Universe </w:t>
            </w:r>
            <w:r w:rsidR="005D3E59" w:rsidRPr="006F7396">
              <w:rPr>
                <w:rFonts w:asciiTheme="minorHAnsi" w:hAnsiTheme="minorHAnsi" w:cstheme="minorHAnsi"/>
                <w:i/>
                <w:sz w:val="22"/>
                <w:szCs w:val="22"/>
              </w:rPr>
              <w:t>(</w:t>
            </w:r>
            <w:r w:rsidRPr="006F7396">
              <w:rPr>
                <w:rFonts w:asciiTheme="minorHAnsi" w:hAnsiTheme="minorHAnsi" w:cstheme="minorHAnsi"/>
                <w:i/>
                <w:sz w:val="22"/>
                <w:szCs w:val="22"/>
              </w:rPr>
              <w:t>Multidimensional</w:t>
            </w:r>
            <w:r w:rsidR="005D3E59" w:rsidRPr="006F7396">
              <w:rPr>
                <w:rFonts w:asciiTheme="minorHAnsi" w:hAnsiTheme="minorHAnsi" w:cstheme="minorHAnsi"/>
                <w:i/>
                <w:sz w:val="22"/>
                <w:szCs w:val="22"/>
              </w:rPr>
              <w:t>)</w:t>
            </w:r>
          </w:p>
        </w:tc>
      </w:tr>
      <w:tr w:rsidR="004447DB" w:rsidRPr="006F7396" w14:paraId="530FA8CC" w14:textId="77777777" w:rsidTr="004447DB">
        <w:trPr>
          <w:jc w:val="center"/>
        </w:trPr>
        <w:tc>
          <w:tcPr>
            <w:tcW w:w="1274" w:type="pct"/>
            <w:shd w:val="clear" w:color="auto" w:fill="auto"/>
          </w:tcPr>
          <w:p w14:paraId="07EBB737" w14:textId="77777777" w:rsidR="004447DB" w:rsidRPr="006F7396" w:rsidRDefault="004447DB" w:rsidP="004447DB">
            <w:pPr>
              <w:jc w:val="center"/>
              <w:rPr>
                <w:rFonts w:asciiTheme="minorHAnsi" w:hAnsiTheme="minorHAnsi" w:cstheme="minorHAnsi"/>
                <w:color w:val="000000"/>
                <w:sz w:val="22"/>
                <w:szCs w:val="22"/>
              </w:rPr>
            </w:pPr>
            <w:r w:rsidRPr="006F7396">
              <w:rPr>
                <w:rFonts w:asciiTheme="minorHAnsi" w:hAnsiTheme="minorHAnsi" w:cstheme="minorHAnsi"/>
                <w:color w:val="000000"/>
                <w:sz w:val="22"/>
                <w:szCs w:val="22"/>
              </w:rPr>
              <w:t>Usuario</w:t>
            </w:r>
          </w:p>
        </w:tc>
        <w:tc>
          <w:tcPr>
            <w:tcW w:w="3726" w:type="pct"/>
            <w:shd w:val="clear" w:color="auto" w:fill="auto"/>
          </w:tcPr>
          <w:p w14:paraId="78E061AA" w14:textId="77777777" w:rsidR="004447DB" w:rsidRPr="006F7396" w:rsidRDefault="004447DB" w:rsidP="004447DB">
            <w:pPr>
              <w:rPr>
                <w:rFonts w:asciiTheme="minorHAnsi" w:hAnsiTheme="minorHAnsi" w:cstheme="minorHAnsi"/>
                <w:color w:val="000000"/>
                <w:sz w:val="22"/>
                <w:szCs w:val="22"/>
              </w:rPr>
            </w:pPr>
            <w:r w:rsidRPr="006F7396">
              <w:rPr>
                <w:rFonts w:asciiTheme="minorHAnsi" w:hAnsiTheme="minorHAnsi" w:cstheme="minorHAnsi"/>
                <w:color w:val="000000"/>
                <w:sz w:val="22"/>
                <w:szCs w:val="22"/>
              </w:rPr>
              <w:t xml:space="preserve">Usuario de Quálitas </w:t>
            </w:r>
          </w:p>
        </w:tc>
      </w:tr>
    </w:tbl>
    <w:p w14:paraId="1ACB85A2" w14:textId="77777777" w:rsidR="00E775F6" w:rsidRPr="006F7396" w:rsidRDefault="00E775F6" w:rsidP="00E775F6">
      <w:pPr>
        <w:pStyle w:val="Ttulo2"/>
        <w:rPr>
          <w:rFonts w:asciiTheme="minorHAnsi" w:hAnsiTheme="minorHAnsi" w:cstheme="minorHAnsi"/>
          <w:sz w:val="22"/>
          <w:szCs w:val="22"/>
        </w:rPr>
      </w:pPr>
      <w:bookmarkStart w:id="9" w:name="_Toc18508444"/>
      <w:bookmarkStart w:id="10" w:name="_Toc18572191"/>
      <w:bookmarkStart w:id="11" w:name="_Toc18937843"/>
      <w:bookmarkStart w:id="12" w:name="_Toc18937904"/>
      <w:bookmarkStart w:id="13" w:name="_Toc18937965"/>
      <w:bookmarkStart w:id="14" w:name="_Toc19017140"/>
      <w:bookmarkStart w:id="15" w:name="_Toc18508461"/>
      <w:bookmarkStart w:id="16" w:name="_Toc18572208"/>
      <w:bookmarkStart w:id="17" w:name="_Toc18937860"/>
      <w:bookmarkStart w:id="18" w:name="_Toc18937921"/>
      <w:bookmarkStart w:id="19" w:name="_Toc18937982"/>
      <w:bookmarkStart w:id="20" w:name="_Toc19017157"/>
      <w:bookmarkStart w:id="21" w:name="_Toc18508467"/>
      <w:bookmarkStart w:id="22" w:name="_Toc18572214"/>
      <w:bookmarkStart w:id="23" w:name="_Toc18937866"/>
      <w:bookmarkStart w:id="24" w:name="_Toc18937927"/>
      <w:bookmarkStart w:id="25" w:name="_Toc18937988"/>
      <w:bookmarkStart w:id="26" w:name="_Toc19017163"/>
      <w:bookmarkStart w:id="27" w:name="_Toc191657974"/>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6F7396">
        <w:rPr>
          <w:rFonts w:asciiTheme="minorHAnsi" w:hAnsiTheme="minorHAnsi" w:cstheme="minorHAnsi"/>
          <w:sz w:val="22"/>
          <w:szCs w:val="22"/>
        </w:rPr>
        <w:t>Recursos Portal WEB</w:t>
      </w:r>
      <w:bookmarkEnd w:id="27"/>
    </w:p>
    <w:tbl>
      <w:tblPr>
        <w:tblW w:w="46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6686"/>
      </w:tblGrid>
      <w:tr w:rsidR="004447DB" w:rsidRPr="006F7396" w14:paraId="4E5F4733" w14:textId="77777777" w:rsidTr="004447DB">
        <w:trPr>
          <w:jc w:val="center"/>
        </w:trPr>
        <w:tc>
          <w:tcPr>
            <w:tcW w:w="1274" w:type="pct"/>
            <w:shd w:val="clear" w:color="auto" w:fill="752E8E"/>
          </w:tcPr>
          <w:p w14:paraId="0CD2646F" w14:textId="77777777" w:rsidR="004447DB" w:rsidRPr="006F7396" w:rsidRDefault="004447DB" w:rsidP="004447DB">
            <w:pPr>
              <w:jc w:val="center"/>
              <w:rPr>
                <w:rFonts w:asciiTheme="minorHAnsi" w:hAnsiTheme="minorHAnsi" w:cstheme="minorHAnsi"/>
                <w:b/>
                <w:color w:val="FFFFFF" w:themeColor="background1"/>
                <w:sz w:val="22"/>
                <w:szCs w:val="22"/>
              </w:rPr>
            </w:pPr>
          </w:p>
        </w:tc>
        <w:tc>
          <w:tcPr>
            <w:tcW w:w="3726" w:type="pct"/>
            <w:shd w:val="clear" w:color="auto" w:fill="752E8E"/>
          </w:tcPr>
          <w:p w14:paraId="7E639BDC" w14:textId="77777777" w:rsidR="004447DB" w:rsidRPr="006F7396" w:rsidRDefault="004447DB" w:rsidP="004447DB">
            <w:pPr>
              <w:jc w:val="center"/>
              <w:rPr>
                <w:rFonts w:asciiTheme="minorHAnsi" w:hAnsiTheme="minorHAnsi" w:cstheme="minorHAnsi"/>
                <w:b/>
                <w:color w:val="FFFFFF" w:themeColor="background1"/>
                <w:sz w:val="22"/>
                <w:szCs w:val="22"/>
              </w:rPr>
            </w:pPr>
            <w:r w:rsidRPr="006F7396">
              <w:rPr>
                <w:rFonts w:asciiTheme="minorHAnsi" w:hAnsiTheme="minorHAnsi" w:cstheme="minorHAnsi"/>
                <w:b/>
                <w:color w:val="FFFFFF" w:themeColor="background1"/>
                <w:sz w:val="22"/>
                <w:szCs w:val="22"/>
              </w:rPr>
              <w:t>DESCRIPCIÓN</w:t>
            </w:r>
          </w:p>
        </w:tc>
      </w:tr>
      <w:tr w:rsidR="004447DB" w:rsidRPr="006F7396" w14:paraId="7046EF6D" w14:textId="77777777" w:rsidTr="004447DB">
        <w:trPr>
          <w:jc w:val="center"/>
        </w:trPr>
        <w:tc>
          <w:tcPr>
            <w:tcW w:w="1274" w:type="pct"/>
            <w:shd w:val="clear" w:color="auto" w:fill="auto"/>
          </w:tcPr>
          <w:p w14:paraId="383B482B" w14:textId="422C0BD2" w:rsidR="004447DB" w:rsidRPr="006F7396" w:rsidRDefault="00FE3A86" w:rsidP="004447DB">
            <w:pPr>
              <w:jc w:val="center"/>
              <w:rPr>
                <w:rFonts w:asciiTheme="minorHAnsi" w:hAnsiTheme="minorHAnsi" w:cstheme="minorHAnsi"/>
                <w:color w:val="000000"/>
                <w:sz w:val="22"/>
                <w:szCs w:val="22"/>
              </w:rPr>
            </w:pPr>
            <w:r w:rsidRPr="006F7396">
              <w:rPr>
                <w:rFonts w:asciiTheme="minorHAnsi" w:hAnsiTheme="minorHAnsi" w:cstheme="minorHAnsi"/>
                <w:color w:val="000000"/>
                <w:sz w:val="22"/>
                <w:szCs w:val="22"/>
              </w:rPr>
              <w:t>SW</w:t>
            </w:r>
          </w:p>
        </w:tc>
        <w:tc>
          <w:tcPr>
            <w:tcW w:w="3726" w:type="pct"/>
            <w:shd w:val="clear" w:color="auto" w:fill="auto"/>
          </w:tcPr>
          <w:p w14:paraId="554C6EE3" w14:textId="07F71B50" w:rsidR="004447DB" w:rsidRPr="006F7396" w:rsidRDefault="004447DB" w:rsidP="004447DB">
            <w:pPr>
              <w:jc w:val="both"/>
              <w:rPr>
                <w:rFonts w:asciiTheme="minorHAnsi" w:hAnsiTheme="minorHAnsi" w:cstheme="minorHAnsi"/>
                <w:i/>
                <w:sz w:val="22"/>
                <w:szCs w:val="22"/>
              </w:rPr>
            </w:pPr>
            <w:r w:rsidRPr="006F7396">
              <w:rPr>
                <w:rFonts w:asciiTheme="minorHAnsi" w:hAnsiTheme="minorHAnsi" w:cstheme="minorHAnsi"/>
                <w:i/>
                <w:sz w:val="22"/>
                <w:szCs w:val="22"/>
              </w:rPr>
              <w:t xml:space="preserve">Dirección del </w:t>
            </w:r>
            <w:r w:rsidR="00FE3A86" w:rsidRPr="006F7396">
              <w:rPr>
                <w:rFonts w:asciiTheme="minorHAnsi" w:hAnsiTheme="minorHAnsi" w:cstheme="minorHAnsi"/>
                <w:i/>
                <w:sz w:val="22"/>
                <w:szCs w:val="22"/>
              </w:rPr>
              <w:t>servicio</w:t>
            </w:r>
            <w:r w:rsidRPr="006F7396">
              <w:rPr>
                <w:rFonts w:asciiTheme="minorHAnsi" w:hAnsiTheme="minorHAnsi" w:cstheme="minorHAnsi"/>
                <w:i/>
                <w:sz w:val="22"/>
                <w:szCs w:val="22"/>
              </w:rPr>
              <w:t xml:space="preserve"> (</w:t>
            </w:r>
            <w:proofErr w:type="spellStart"/>
            <w:r w:rsidRPr="006F7396">
              <w:rPr>
                <w:rFonts w:asciiTheme="minorHAnsi" w:hAnsiTheme="minorHAnsi" w:cstheme="minorHAnsi"/>
                <w:i/>
                <w:sz w:val="22"/>
                <w:szCs w:val="22"/>
              </w:rPr>
              <w:t>Ej</w:t>
            </w:r>
            <w:proofErr w:type="spellEnd"/>
            <w:r w:rsidRPr="006F7396">
              <w:rPr>
                <w:rFonts w:asciiTheme="minorHAnsi" w:hAnsiTheme="minorHAnsi" w:cstheme="minorHAnsi"/>
                <w:i/>
                <w:sz w:val="22"/>
                <w:szCs w:val="22"/>
              </w:rPr>
              <w:t>:)</w:t>
            </w:r>
          </w:p>
        </w:tc>
      </w:tr>
      <w:tr w:rsidR="004447DB" w:rsidRPr="006F7396" w14:paraId="2B9FBA9A" w14:textId="77777777" w:rsidTr="004447DB">
        <w:trPr>
          <w:jc w:val="center"/>
        </w:trPr>
        <w:tc>
          <w:tcPr>
            <w:tcW w:w="1274" w:type="pct"/>
            <w:shd w:val="clear" w:color="auto" w:fill="auto"/>
          </w:tcPr>
          <w:p w14:paraId="6C5C1730" w14:textId="77777777" w:rsidR="004447DB" w:rsidRPr="006F7396" w:rsidRDefault="004447DB" w:rsidP="004447DB">
            <w:pPr>
              <w:jc w:val="center"/>
              <w:rPr>
                <w:rFonts w:asciiTheme="minorHAnsi" w:hAnsiTheme="minorHAnsi" w:cstheme="minorHAnsi"/>
                <w:color w:val="000000"/>
                <w:sz w:val="22"/>
                <w:szCs w:val="22"/>
              </w:rPr>
            </w:pPr>
            <w:r w:rsidRPr="006F7396">
              <w:rPr>
                <w:rFonts w:asciiTheme="minorHAnsi" w:hAnsiTheme="minorHAnsi" w:cstheme="minorHAnsi"/>
                <w:color w:val="000000"/>
                <w:sz w:val="22"/>
                <w:szCs w:val="22"/>
              </w:rPr>
              <w:t>Usuario</w:t>
            </w:r>
          </w:p>
        </w:tc>
        <w:tc>
          <w:tcPr>
            <w:tcW w:w="3726" w:type="pct"/>
            <w:shd w:val="clear" w:color="auto" w:fill="auto"/>
          </w:tcPr>
          <w:p w14:paraId="23F2908A" w14:textId="77777777" w:rsidR="004447DB" w:rsidRPr="006F7396" w:rsidRDefault="004447DB" w:rsidP="004447DB">
            <w:pPr>
              <w:rPr>
                <w:rFonts w:asciiTheme="minorHAnsi" w:hAnsiTheme="minorHAnsi" w:cstheme="minorHAnsi"/>
                <w:color w:val="000000"/>
                <w:sz w:val="22"/>
                <w:szCs w:val="22"/>
              </w:rPr>
            </w:pPr>
            <w:r w:rsidRPr="006F7396">
              <w:rPr>
                <w:rFonts w:asciiTheme="minorHAnsi" w:hAnsiTheme="minorHAnsi" w:cstheme="minorHAnsi"/>
                <w:color w:val="000000"/>
                <w:sz w:val="22"/>
                <w:szCs w:val="22"/>
              </w:rPr>
              <w:t>Usuario del portal (Usuario a asignar al proveedor)</w:t>
            </w:r>
          </w:p>
        </w:tc>
      </w:tr>
    </w:tbl>
    <w:p w14:paraId="3B0F0756" w14:textId="77777777" w:rsidR="004447DB" w:rsidRPr="006F7396" w:rsidRDefault="004447DB">
      <w:pPr>
        <w:jc w:val="both"/>
        <w:rPr>
          <w:rFonts w:asciiTheme="minorHAnsi" w:hAnsiTheme="minorHAnsi" w:cstheme="minorHAnsi"/>
          <w:sz w:val="22"/>
          <w:szCs w:val="22"/>
        </w:rPr>
      </w:pPr>
    </w:p>
    <w:p w14:paraId="4A994F33" w14:textId="77777777" w:rsidR="00174AAF" w:rsidRPr="006F7396" w:rsidRDefault="00174AAF">
      <w:pPr>
        <w:jc w:val="both"/>
        <w:rPr>
          <w:rFonts w:asciiTheme="minorHAnsi" w:hAnsiTheme="minorHAnsi" w:cstheme="minorHAnsi"/>
          <w:sz w:val="22"/>
          <w:szCs w:val="22"/>
        </w:rPr>
      </w:pPr>
    </w:p>
    <w:p w14:paraId="2A1CCF46" w14:textId="429CD1F1" w:rsidR="005977A7" w:rsidRPr="006F7396" w:rsidRDefault="00D3661A" w:rsidP="00FE3A86">
      <w:pPr>
        <w:jc w:val="both"/>
        <w:rPr>
          <w:rFonts w:asciiTheme="minorHAnsi" w:hAnsiTheme="minorHAnsi" w:cstheme="minorHAnsi"/>
          <w:sz w:val="22"/>
          <w:szCs w:val="22"/>
        </w:rPr>
      </w:pPr>
      <w:r w:rsidRPr="006F7396">
        <w:rPr>
          <w:rFonts w:asciiTheme="minorHAnsi" w:hAnsiTheme="minorHAnsi" w:cstheme="minorHAnsi"/>
          <w:sz w:val="22"/>
          <w:szCs w:val="22"/>
        </w:rPr>
        <w:t xml:space="preserve">El </w:t>
      </w:r>
      <w:r w:rsidR="00FE3A86" w:rsidRPr="006F7396">
        <w:rPr>
          <w:rFonts w:asciiTheme="minorHAnsi" w:hAnsiTheme="minorHAnsi" w:cstheme="minorHAnsi"/>
          <w:sz w:val="22"/>
          <w:szCs w:val="22"/>
        </w:rPr>
        <w:t>Servicio</w:t>
      </w:r>
      <w:r w:rsidRPr="006F7396">
        <w:rPr>
          <w:rFonts w:asciiTheme="minorHAnsi" w:hAnsiTheme="minorHAnsi" w:cstheme="minorHAnsi"/>
          <w:sz w:val="22"/>
          <w:szCs w:val="22"/>
        </w:rPr>
        <w:t xml:space="preserve"> </w:t>
      </w:r>
      <w:r w:rsidR="00FE3A86" w:rsidRPr="006F7396">
        <w:rPr>
          <w:rFonts w:asciiTheme="minorHAnsi" w:hAnsiTheme="minorHAnsi" w:cstheme="minorHAnsi"/>
          <w:sz w:val="22"/>
          <w:szCs w:val="22"/>
        </w:rPr>
        <w:t>Web</w:t>
      </w:r>
      <w:r w:rsidRPr="006F7396">
        <w:rPr>
          <w:rFonts w:asciiTheme="minorHAnsi" w:hAnsiTheme="minorHAnsi" w:cstheme="minorHAnsi"/>
          <w:sz w:val="22"/>
          <w:szCs w:val="22"/>
        </w:rPr>
        <w:t>,</w:t>
      </w:r>
      <w:r w:rsidR="00FE3A86" w:rsidRPr="006F7396">
        <w:rPr>
          <w:rFonts w:asciiTheme="minorHAnsi" w:hAnsiTheme="minorHAnsi" w:cstheme="minorHAnsi"/>
          <w:sz w:val="22"/>
          <w:szCs w:val="22"/>
        </w:rPr>
        <w:t xml:space="preserve"> será la comunicación en donde solicitaremos la informacion de los diferentes tipos de movimientos a realizar durante la vida de una cotización o póliza.</w:t>
      </w:r>
      <w:r w:rsidRPr="006F7396">
        <w:rPr>
          <w:rFonts w:asciiTheme="minorHAnsi" w:hAnsiTheme="minorHAnsi" w:cstheme="minorHAnsi"/>
          <w:sz w:val="22"/>
          <w:szCs w:val="22"/>
        </w:rPr>
        <w:t xml:space="preserve"> </w:t>
      </w:r>
    </w:p>
    <w:p w14:paraId="2E4886E6" w14:textId="6FBEADD3" w:rsidR="00205DF4" w:rsidRDefault="00205DF4" w:rsidP="00205DF4">
      <w:pPr>
        <w:jc w:val="both"/>
        <w:rPr>
          <w:rFonts w:asciiTheme="minorHAnsi" w:hAnsiTheme="minorHAnsi" w:cstheme="minorHAnsi"/>
          <w:sz w:val="22"/>
          <w:szCs w:val="22"/>
        </w:rPr>
      </w:pPr>
    </w:p>
    <w:p w14:paraId="19F7231F" w14:textId="77777777" w:rsidR="009B10F3" w:rsidRDefault="009B10F3" w:rsidP="00205DF4">
      <w:pPr>
        <w:jc w:val="both"/>
        <w:rPr>
          <w:rFonts w:asciiTheme="minorHAnsi" w:hAnsiTheme="minorHAnsi" w:cstheme="minorHAnsi"/>
          <w:sz w:val="22"/>
          <w:szCs w:val="22"/>
        </w:rPr>
      </w:pPr>
    </w:p>
    <w:p w14:paraId="558D0836" w14:textId="77777777" w:rsidR="009B10F3" w:rsidRDefault="009B10F3" w:rsidP="00205DF4">
      <w:pPr>
        <w:jc w:val="both"/>
        <w:rPr>
          <w:rFonts w:asciiTheme="minorHAnsi" w:hAnsiTheme="minorHAnsi" w:cstheme="minorHAnsi"/>
          <w:sz w:val="22"/>
          <w:szCs w:val="22"/>
        </w:rPr>
      </w:pPr>
    </w:p>
    <w:p w14:paraId="0812BDD4" w14:textId="77777777" w:rsidR="005977A7" w:rsidRPr="006F7396" w:rsidRDefault="00725B65" w:rsidP="00697D98">
      <w:pPr>
        <w:pStyle w:val="Ttulo2"/>
        <w:rPr>
          <w:rFonts w:asciiTheme="minorHAnsi" w:hAnsiTheme="minorHAnsi" w:cstheme="minorHAnsi"/>
          <w:sz w:val="22"/>
          <w:szCs w:val="22"/>
        </w:rPr>
      </w:pPr>
      <w:r w:rsidRPr="006F7396">
        <w:rPr>
          <w:rFonts w:asciiTheme="minorHAnsi" w:hAnsiTheme="minorHAnsi" w:cstheme="minorHAnsi"/>
          <w:sz w:val="22"/>
          <w:szCs w:val="22"/>
        </w:rPr>
        <w:t xml:space="preserve"> </w:t>
      </w:r>
      <w:bookmarkStart w:id="28" w:name="_Toc191657975"/>
      <w:r w:rsidR="005977A7" w:rsidRPr="006F7396">
        <w:rPr>
          <w:rFonts w:asciiTheme="minorHAnsi" w:hAnsiTheme="minorHAnsi" w:cstheme="minorHAnsi"/>
          <w:sz w:val="22"/>
          <w:szCs w:val="22"/>
        </w:rPr>
        <w:t>Servicios Web utilizados</w:t>
      </w:r>
      <w:bookmarkEnd w:id="28"/>
      <w:r w:rsidR="00D804B1" w:rsidRPr="006F7396">
        <w:rPr>
          <w:rFonts w:asciiTheme="minorHAnsi" w:hAnsiTheme="minorHAnsi" w:cstheme="minorHAnsi"/>
          <w:sz w:val="22"/>
          <w:szCs w:val="22"/>
        </w:rPr>
        <w:t xml:space="preserve"> </w:t>
      </w:r>
    </w:p>
    <w:tbl>
      <w:tblPr>
        <w:tblW w:w="46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6686"/>
      </w:tblGrid>
      <w:tr w:rsidR="004447DB" w:rsidRPr="006F7396" w14:paraId="5073D208" w14:textId="77777777" w:rsidTr="004447DB">
        <w:trPr>
          <w:jc w:val="center"/>
        </w:trPr>
        <w:tc>
          <w:tcPr>
            <w:tcW w:w="1274" w:type="pct"/>
            <w:shd w:val="clear" w:color="auto" w:fill="752E8E"/>
          </w:tcPr>
          <w:p w14:paraId="5209186D" w14:textId="77777777" w:rsidR="004447DB" w:rsidRPr="006F7396" w:rsidRDefault="004447DB" w:rsidP="004447DB">
            <w:pPr>
              <w:jc w:val="center"/>
              <w:rPr>
                <w:rFonts w:asciiTheme="minorHAnsi" w:hAnsiTheme="minorHAnsi" w:cstheme="minorHAnsi"/>
                <w:b/>
                <w:color w:val="FFFFFF" w:themeColor="background1"/>
                <w:sz w:val="22"/>
                <w:szCs w:val="22"/>
              </w:rPr>
            </w:pPr>
          </w:p>
        </w:tc>
        <w:tc>
          <w:tcPr>
            <w:tcW w:w="3726" w:type="pct"/>
            <w:shd w:val="clear" w:color="auto" w:fill="752E8E"/>
          </w:tcPr>
          <w:p w14:paraId="41FAE018" w14:textId="77777777" w:rsidR="004447DB" w:rsidRPr="006F7396" w:rsidRDefault="004447DB" w:rsidP="004447DB">
            <w:pPr>
              <w:jc w:val="center"/>
              <w:rPr>
                <w:rFonts w:asciiTheme="minorHAnsi" w:hAnsiTheme="minorHAnsi" w:cstheme="minorHAnsi"/>
                <w:b/>
                <w:color w:val="FFFFFF" w:themeColor="background1"/>
                <w:sz w:val="22"/>
                <w:szCs w:val="22"/>
              </w:rPr>
            </w:pPr>
            <w:r w:rsidRPr="006F7396">
              <w:rPr>
                <w:rFonts w:asciiTheme="minorHAnsi" w:hAnsiTheme="minorHAnsi" w:cstheme="minorHAnsi"/>
                <w:b/>
                <w:color w:val="FFFFFF" w:themeColor="background1"/>
                <w:sz w:val="22"/>
                <w:szCs w:val="22"/>
              </w:rPr>
              <w:t>DESCRIPCIÓN</w:t>
            </w:r>
          </w:p>
        </w:tc>
      </w:tr>
      <w:tr w:rsidR="004447DB" w:rsidRPr="006F7396" w14:paraId="0DB6DEFA" w14:textId="77777777" w:rsidTr="004447DB">
        <w:trPr>
          <w:jc w:val="center"/>
        </w:trPr>
        <w:tc>
          <w:tcPr>
            <w:tcW w:w="1274" w:type="pct"/>
            <w:shd w:val="clear" w:color="auto" w:fill="auto"/>
          </w:tcPr>
          <w:p w14:paraId="064D6A88" w14:textId="77777777" w:rsidR="004447DB" w:rsidRPr="006F7396" w:rsidRDefault="004447DB" w:rsidP="004447DB">
            <w:pPr>
              <w:jc w:val="center"/>
              <w:rPr>
                <w:rFonts w:asciiTheme="minorHAnsi" w:hAnsiTheme="minorHAnsi" w:cstheme="minorHAnsi"/>
                <w:color w:val="000000"/>
                <w:sz w:val="22"/>
                <w:szCs w:val="22"/>
              </w:rPr>
            </w:pPr>
            <w:r w:rsidRPr="006F7396">
              <w:rPr>
                <w:rFonts w:asciiTheme="minorHAnsi" w:hAnsiTheme="minorHAnsi" w:cstheme="minorHAnsi"/>
                <w:color w:val="000000"/>
                <w:sz w:val="22"/>
                <w:szCs w:val="22"/>
              </w:rPr>
              <w:t>Servidor</w:t>
            </w:r>
          </w:p>
        </w:tc>
        <w:tc>
          <w:tcPr>
            <w:tcW w:w="3726" w:type="pct"/>
            <w:shd w:val="clear" w:color="auto" w:fill="auto"/>
          </w:tcPr>
          <w:p w14:paraId="62FC8CEA" w14:textId="77777777" w:rsidR="004447DB" w:rsidRPr="006F7396" w:rsidRDefault="004447DB" w:rsidP="004447DB">
            <w:pPr>
              <w:jc w:val="both"/>
              <w:rPr>
                <w:rFonts w:asciiTheme="minorHAnsi" w:hAnsiTheme="minorHAnsi" w:cstheme="minorHAnsi"/>
                <w:i/>
                <w:sz w:val="22"/>
                <w:szCs w:val="22"/>
              </w:rPr>
            </w:pPr>
            <w:r w:rsidRPr="006F7396">
              <w:rPr>
                <w:rFonts w:asciiTheme="minorHAnsi" w:hAnsiTheme="minorHAnsi" w:cstheme="minorHAnsi"/>
                <w:i/>
                <w:sz w:val="22"/>
                <w:szCs w:val="22"/>
              </w:rPr>
              <w:t>Windows Server</w:t>
            </w:r>
          </w:p>
        </w:tc>
      </w:tr>
      <w:tr w:rsidR="004447DB" w:rsidRPr="006F7396" w14:paraId="1CF08722" w14:textId="77777777" w:rsidTr="004447DB">
        <w:trPr>
          <w:jc w:val="center"/>
        </w:trPr>
        <w:tc>
          <w:tcPr>
            <w:tcW w:w="1274" w:type="pct"/>
            <w:shd w:val="clear" w:color="auto" w:fill="auto"/>
          </w:tcPr>
          <w:p w14:paraId="3B94DADD" w14:textId="77777777" w:rsidR="004447DB" w:rsidRPr="006F7396" w:rsidRDefault="004447DB" w:rsidP="004447DB">
            <w:pPr>
              <w:jc w:val="center"/>
              <w:rPr>
                <w:rFonts w:asciiTheme="minorHAnsi" w:hAnsiTheme="minorHAnsi" w:cstheme="minorHAnsi"/>
                <w:color w:val="000000"/>
                <w:sz w:val="22"/>
                <w:szCs w:val="22"/>
              </w:rPr>
            </w:pPr>
            <w:r w:rsidRPr="006F7396">
              <w:rPr>
                <w:rFonts w:asciiTheme="minorHAnsi" w:hAnsiTheme="minorHAnsi" w:cstheme="minorHAnsi"/>
                <w:color w:val="000000"/>
                <w:sz w:val="22"/>
                <w:szCs w:val="22"/>
              </w:rPr>
              <w:t>Servidor WEB</w:t>
            </w:r>
          </w:p>
        </w:tc>
        <w:tc>
          <w:tcPr>
            <w:tcW w:w="3726" w:type="pct"/>
            <w:shd w:val="clear" w:color="auto" w:fill="auto"/>
          </w:tcPr>
          <w:p w14:paraId="589D130C" w14:textId="77777777" w:rsidR="004447DB" w:rsidRPr="006F7396" w:rsidRDefault="004447DB" w:rsidP="004447DB">
            <w:pPr>
              <w:rPr>
                <w:rFonts w:asciiTheme="minorHAnsi" w:hAnsiTheme="minorHAnsi" w:cstheme="minorHAnsi"/>
                <w:color w:val="000000"/>
                <w:sz w:val="22"/>
                <w:szCs w:val="22"/>
              </w:rPr>
            </w:pPr>
            <w:r w:rsidRPr="006F7396">
              <w:rPr>
                <w:rFonts w:asciiTheme="minorHAnsi" w:hAnsiTheme="minorHAnsi" w:cstheme="minorHAnsi"/>
                <w:color w:val="000000"/>
                <w:sz w:val="22"/>
                <w:szCs w:val="22"/>
              </w:rPr>
              <w:t>IIS</w:t>
            </w:r>
          </w:p>
        </w:tc>
      </w:tr>
    </w:tbl>
    <w:p w14:paraId="62CD4E82" w14:textId="504996D9" w:rsidR="00736635" w:rsidRPr="006F7396" w:rsidRDefault="00736635" w:rsidP="00557FD0">
      <w:pPr>
        <w:rPr>
          <w:rFonts w:asciiTheme="minorHAnsi" w:hAnsiTheme="minorHAnsi" w:cstheme="minorHAnsi"/>
          <w:sz w:val="22"/>
          <w:szCs w:val="22"/>
        </w:rPr>
      </w:pPr>
    </w:p>
    <w:p w14:paraId="322CF613" w14:textId="2D461FB3" w:rsidR="002E06A3" w:rsidRPr="006F7396" w:rsidRDefault="002E06A3" w:rsidP="00557FD0">
      <w:pPr>
        <w:rPr>
          <w:rFonts w:asciiTheme="minorHAnsi" w:hAnsiTheme="minorHAnsi" w:cstheme="minorHAnsi"/>
          <w:sz w:val="22"/>
          <w:szCs w:val="22"/>
        </w:rPr>
      </w:pP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1565"/>
        <w:gridCol w:w="5659"/>
      </w:tblGrid>
      <w:tr w:rsidR="00033F4E" w:rsidRPr="006F7396" w14:paraId="530EF5CC" w14:textId="77777777" w:rsidTr="00087A7B">
        <w:trPr>
          <w:jc w:val="center"/>
        </w:trPr>
        <w:tc>
          <w:tcPr>
            <w:tcW w:w="2688" w:type="dxa"/>
            <w:shd w:val="clear" w:color="auto" w:fill="752E8E"/>
          </w:tcPr>
          <w:p w14:paraId="1AB78FC7" w14:textId="77777777" w:rsidR="00557FD0" w:rsidRPr="006F7396" w:rsidRDefault="00033F4E" w:rsidP="00DA30D3">
            <w:pPr>
              <w:jc w:val="center"/>
              <w:rPr>
                <w:rFonts w:asciiTheme="minorHAnsi" w:hAnsiTheme="minorHAnsi" w:cstheme="minorHAnsi"/>
                <w:b/>
                <w:color w:val="FFFFFF" w:themeColor="background1"/>
                <w:sz w:val="22"/>
                <w:szCs w:val="22"/>
              </w:rPr>
            </w:pPr>
            <w:r w:rsidRPr="006F7396">
              <w:rPr>
                <w:rFonts w:asciiTheme="minorHAnsi" w:hAnsiTheme="minorHAnsi" w:cstheme="minorHAnsi"/>
                <w:b/>
                <w:color w:val="FFFFFF" w:themeColor="background1"/>
                <w:sz w:val="22"/>
                <w:szCs w:val="22"/>
              </w:rPr>
              <w:t>APLICACIÓN</w:t>
            </w:r>
            <w:r w:rsidR="0033243B" w:rsidRPr="006F7396">
              <w:rPr>
                <w:rFonts w:asciiTheme="minorHAnsi" w:hAnsiTheme="minorHAnsi" w:cstheme="minorHAnsi"/>
                <w:b/>
                <w:color w:val="FFFFFF" w:themeColor="background1"/>
                <w:sz w:val="22"/>
                <w:szCs w:val="22"/>
              </w:rPr>
              <w:t xml:space="preserve"> / TIPO</w:t>
            </w:r>
          </w:p>
        </w:tc>
        <w:tc>
          <w:tcPr>
            <w:tcW w:w="2683" w:type="dxa"/>
            <w:shd w:val="clear" w:color="auto" w:fill="752E8E"/>
          </w:tcPr>
          <w:p w14:paraId="0F13752D" w14:textId="77777777" w:rsidR="00557FD0" w:rsidRPr="006F7396" w:rsidRDefault="00033F4E" w:rsidP="00DA30D3">
            <w:pPr>
              <w:jc w:val="center"/>
              <w:rPr>
                <w:rFonts w:asciiTheme="minorHAnsi" w:hAnsiTheme="minorHAnsi" w:cstheme="minorHAnsi"/>
                <w:b/>
                <w:color w:val="FFFFFF" w:themeColor="background1"/>
                <w:sz w:val="22"/>
                <w:szCs w:val="22"/>
              </w:rPr>
            </w:pPr>
            <w:r w:rsidRPr="006F7396">
              <w:rPr>
                <w:rFonts w:asciiTheme="minorHAnsi" w:hAnsiTheme="minorHAnsi" w:cstheme="minorHAnsi"/>
                <w:b/>
                <w:color w:val="FFFFFF" w:themeColor="background1"/>
                <w:sz w:val="22"/>
                <w:szCs w:val="22"/>
              </w:rPr>
              <w:t>RELACION</w:t>
            </w:r>
          </w:p>
        </w:tc>
        <w:tc>
          <w:tcPr>
            <w:tcW w:w="3560" w:type="dxa"/>
            <w:shd w:val="clear" w:color="auto" w:fill="752E8E"/>
          </w:tcPr>
          <w:p w14:paraId="7882F571" w14:textId="77777777" w:rsidR="00557FD0" w:rsidRPr="006F7396" w:rsidRDefault="00033F4E" w:rsidP="00DA30D3">
            <w:pPr>
              <w:jc w:val="center"/>
              <w:rPr>
                <w:rFonts w:asciiTheme="minorHAnsi" w:hAnsiTheme="minorHAnsi" w:cstheme="minorHAnsi"/>
                <w:b/>
                <w:color w:val="FFFFFF" w:themeColor="background1"/>
                <w:sz w:val="22"/>
                <w:szCs w:val="22"/>
              </w:rPr>
            </w:pPr>
            <w:r w:rsidRPr="006F7396">
              <w:rPr>
                <w:rFonts w:asciiTheme="minorHAnsi" w:hAnsiTheme="minorHAnsi" w:cstheme="minorHAnsi"/>
                <w:b/>
                <w:color w:val="FFFFFF" w:themeColor="background1"/>
                <w:sz w:val="22"/>
                <w:szCs w:val="22"/>
              </w:rPr>
              <w:t>URL</w:t>
            </w:r>
          </w:p>
        </w:tc>
      </w:tr>
      <w:tr w:rsidR="001A133B" w:rsidRPr="006F7396" w14:paraId="53EE86D2" w14:textId="77777777" w:rsidTr="00087A7B">
        <w:trPr>
          <w:jc w:val="center"/>
        </w:trPr>
        <w:tc>
          <w:tcPr>
            <w:tcW w:w="2688" w:type="dxa"/>
          </w:tcPr>
          <w:p w14:paraId="7FF875C9" w14:textId="77777777" w:rsidR="008D0594" w:rsidRPr="00087A7B" w:rsidRDefault="00195E48" w:rsidP="00DA30D3">
            <w:pPr>
              <w:jc w:val="center"/>
              <w:rPr>
                <w:rFonts w:asciiTheme="minorHAnsi" w:hAnsiTheme="minorHAnsi" w:cstheme="minorHAnsi"/>
                <w:color w:val="000000"/>
                <w:sz w:val="18"/>
                <w:szCs w:val="18"/>
              </w:rPr>
            </w:pPr>
            <w:r w:rsidRPr="00087A7B">
              <w:rPr>
                <w:rFonts w:asciiTheme="minorHAnsi" w:hAnsiTheme="minorHAnsi" w:cstheme="minorHAnsi"/>
                <w:color w:val="000000"/>
                <w:sz w:val="18"/>
                <w:szCs w:val="18"/>
              </w:rPr>
              <w:t xml:space="preserve">Servicio WEB </w:t>
            </w:r>
          </w:p>
          <w:p w14:paraId="79CBA8AF" w14:textId="77777777" w:rsidR="001A133B" w:rsidRPr="00087A7B" w:rsidRDefault="00195E48" w:rsidP="00DA30D3">
            <w:pPr>
              <w:jc w:val="center"/>
              <w:rPr>
                <w:rFonts w:asciiTheme="minorHAnsi" w:hAnsiTheme="minorHAnsi" w:cstheme="minorHAnsi"/>
                <w:color w:val="000000"/>
                <w:sz w:val="18"/>
                <w:szCs w:val="18"/>
              </w:rPr>
            </w:pPr>
            <w:r w:rsidRPr="00087A7B">
              <w:rPr>
                <w:rFonts w:asciiTheme="minorHAnsi" w:hAnsiTheme="minorHAnsi" w:cstheme="minorHAnsi"/>
                <w:color w:val="000000"/>
                <w:sz w:val="18"/>
                <w:szCs w:val="18"/>
              </w:rPr>
              <w:t>(</w:t>
            </w:r>
            <w:r w:rsidR="008D0594" w:rsidRPr="00087A7B">
              <w:rPr>
                <w:rFonts w:asciiTheme="minorHAnsi" w:hAnsiTheme="minorHAnsi" w:cstheme="minorHAnsi"/>
                <w:color w:val="000000"/>
                <w:sz w:val="18"/>
                <w:szCs w:val="18"/>
              </w:rPr>
              <w:t xml:space="preserve">TIPO: </w:t>
            </w:r>
            <w:r w:rsidRPr="00087A7B">
              <w:rPr>
                <w:rFonts w:asciiTheme="minorHAnsi" w:hAnsiTheme="minorHAnsi" w:cstheme="minorHAnsi"/>
                <w:color w:val="000000"/>
                <w:sz w:val="18"/>
                <w:szCs w:val="18"/>
              </w:rPr>
              <w:t xml:space="preserve">REST) </w:t>
            </w:r>
          </w:p>
          <w:p w14:paraId="15134DC5" w14:textId="4E6A25B9" w:rsidR="001A133B" w:rsidRPr="00087A7B" w:rsidRDefault="001A133B" w:rsidP="008D0594">
            <w:pPr>
              <w:jc w:val="center"/>
              <w:rPr>
                <w:rFonts w:asciiTheme="minorHAnsi" w:hAnsiTheme="minorHAnsi" w:cstheme="minorHAnsi"/>
                <w:color w:val="000000"/>
                <w:sz w:val="18"/>
                <w:szCs w:val="18"/>
              </w:rPr>
            </w:pPr>
            <w:r w:rsidRPr="00087A7B">
              <w:rPr>
                <w:rFonts w:asciiTheme="minorHAnsi" w:hAnsiTheme="minorHAnsi" w:cstheme="minorHAnsi"/>
                <w:color w:val="000000"/>
                <w:sz w:val="18"/>
                <w:szCs w:val="18"/>
              </w:rPr>
              <w:t>[</w:t>
            </w:r>
            <w:proofErr w:type="spellStart"/>
            <w:r w:rsidR="008D0594" w:rsidRPr="00087A7B">
              <w:rPr>
                <w:rFonts w:asciiTheme="minorHAnsi" w:hAnsiTheme="minorHAnsi" w:cstheme="minorHAnsi"/>
                <w:color w:val="000000"/>
                <w:sz w:val="18"/>
                <w:szCs w:val="18"/>
              </w:rPr>
              <w:t>Met</w:t>
            </w:r>
            <w:r w:rsidR="00087A7B" w:rsidRPr="00087A7B">
              <w:rPr>
                <w:rFonts w:asciiTheme="minorHAnsi" w:hAnsiTheme="minorHAnsi" w:cstheme="minorHAnsi"/>
                <w:color w:val="000000"/>
                <w:sz w:val="18"/>
                <w:szCs w:val="18"/>
              </w:rPr>
              <w:t>odo</w:t>
            </w:r>
            <w:proofErr w:type="spellEnd"/>
            <w:r w:rsidR="00195E48" w:rsidRPr="00087A7B">
              <w:rPr>
                <w:rFonts w:asciiTheme="minorHAnsi" w:hAnsiTheme="minorHAnsi" w:cstheme="minorHAnsi"/>
                <w:color w:val="000000"/>
                <w:sz w:val="18"/>
                <w:szCs w:val="18"/>
              </w:rPr>
              <w:t xml:space="preserve">: </w:t>
            </w:r>
            <w:r w:rsidRPr="00087A7B">
              <w:rPr>
                <w:rFonts w:asciiTheme="minorHAnsi" w:hAnsiTheme="minorHAnsi" w:cstheme="minorHAnsi"/>
                <w:color w:val="000000"/>
                <w:sz w:val="18"/>
                <w:szCs w:val="18"/>
              </w:rPr>
              <w:t>P</w:t>
            </w:r>
            <w:r w:rsidR="00195E48" w:rsidRPr="00087A7B">
              <w:rPr>
                <w:rFonts w:asciiTheme="minorHAnsi" w:hAnsiTheme="minorHAnsi" w:cstheme="minorHAnsi"/>
                <w:color w:val="000000"/>
                <w:sz w:val="18"/>
                <w:szCs w:val="18"/>
              </w:rPr>
              <w:t>OST</w:t>
            </w:r>
            <w:r w:rsidRPr="00087A7B">
              <w:rPr>
                <w:rFonts w:asciiTheme="minorHAnsi" w:hAnsiTheme="minorHAnsi" w:cstheme="minorHAnsi"/>
                <w:color w:val="000000"/>
                <w:sz w:val="18"/>
                <w:szCs w:val="18"/>
              </w:rPr>
              <w:t>]</w:t>
            </w:r>
          </w:p>
        </w:tc>
        <w:tc>
          <w:tcPr>
            <w:tcW w:w="2683" w:type="dxa"/>
          </w:tcPr>
          <w:p w14:paraId="209B2C5A" w14:textId="3A9B2B52" w:rsidR="001A133B" w:rsidRPr="00087A7B" w:rsidRDefault="00FE3A86" w:rsidP="005E6657">
            <w:pPr>
              <w:rPr>
                <w:rFonts w:asciiTheme="minorHAnsi" w:hAnsiTheme="minorHAnsi" w:cstheme="minorHAnsi"/>
                <w:color w:val="000000"/>
                <w:sz w:val="18"/>
                <w:szCs w:val="18"/>
              </w:rPr>
            </w:pPr>
            <w:r w:rsidRPr="00087A7B">
              <w:rPr>
                <w:rFonts w:asciiTheme="minorHAnsi" w:hAnsiTheme="minorHAnsi" w:cstheme="minorHAnsi"/>
                <w:color w:val="000000"/>
                <w:sz w:val="18"/>
                <w:szCs w:val="18"/>
              </w:rPr>
              <w:t>WS</w:t>
            </w:r>
            <w:r w:rsidR="005E6657" w:rsidRPr="00087A7B">
              <w:rPr>
                <w:rFonts w:asciiTheme="minorHAnsi" w:hAnsiTheme="minorHAnsi" w:cstheme="minorHAnsi"/>
                <w:color w:val="000000"/>
                <w:sz w:val="18"/>
                <w:szCs w:val="18"/>
              </w:rPr>
              <w:t xml:space="preserve"> QU</w:t>
            </w:r>
            <w:r w:rsidR="005D3E59" w:rsidRPr="00087A7B">
              <w:rPr>
                <w:rFonts w:asciiTheme="minorHAnsi" w:hAnsiTheme="minorHAnsi" w:cstheme="minorHAnsi"/>
                <w:color w:val="000000"/>
                <w:sz w:val="18"/>
                <w:szCs w:val="18"/>
              </w:rPr>
              <w:t>A</w:t>
            </w:r>
            <w:r w:rsidR="005E6657" w:rsidRPr="00087A7B">
              <w:rPr>
                <w:rFonts w:asciiTheme="minorHAnsi" w:hAnsiTheme="minorHAnsi" w:cstheme="minorHAnsi"/>
                <w:color w:val="000000"/>
                <w:sz w:val="18"/>
                <w:szCs w:val="18"/>
              </w:rPr>
              <w:t>LITAS</w:t>
            </w:r>
            <w:r w:rsidR="001A133B" w:rsidRPr="00087A7B">
              <w:rPr>
                <w:rFonts w:asciiTheme="minorHAnsi" w:hAnsiTheme="minorHAnsi" w:cstheme="minorHAnsi"/>
                <w:color w:val="000000"/>
                <w:sz w:val="18"/>
                <w:szCs w:val="18"/>
              </w:rPr>
              <w:t xml:space="preserve"> </w:t>
            </w:r>
            <w:r w:rsidR="002F4392">
              <w:rPr>
                <w:rFonts w:asciiTheme="minorHAnsi" w:hAnsiTheme="minorHAnsi" w:cstheme="minorHAnsi"/>
                <w:color w:val="000000"/>
                <w:sz w:val="18"/>
                <w:szCs w:val="18"/>
              </w:rPr>
              <w:t>- PROVEEDOR</w:t>
            </w:r>
          </w:p>
        </w:tc>
        <w:tc>
          <w:tcPr>
            <w:tcW w:w="3560" w:type="dxa"/>
          </w:tcPr>
          <w:p w14:paraId="43B9E01B" w14:textId="1889BDB8" w:rsidR="00087A7B" w:rsidRDefault="009D042B" w:rsidP="00F8091B">
            <w:pPr>
              <w:rPr>
                <w:rFonts w:asciiTheme="minorHAnsi" w:hAnsiTheme="minorHAnsi" w:cstheme="minorHAnsi"/>
                <w:b/>
                <w:bCs w:val="0"/>
                <w:iCs/>
                <w:sz w:val="18"/>
                <w:szCs w:val="18"/>
              </w:rPr>
            </w:pPr>
            <w:r>
              <w:rPr>
                <w:rFonts w:ascii="Segoe UI" w:hAnsi="Segoe UI" w:cs="Segoe UI"/>
                <w:color w:val="212121"/>
                <w:sz w:val="18"/>
                <w:szCs w:val="18"/>
                <w:shd w:val="clear" w:color="auto" w:fill="FFFFFF"/>
              </w:rPr>
              <w:t>http://serviciosqa.qualitascolombia.com.co/</w:t>
            </w:r>
            <w:r w:rsidR="00331EE3">
              <w:rPr>
                <w:rFonts w:ascii="Segoe UI" w:hAnsi="Segoe UI" w:cs="Segoe UI"/>
                <w:color w:val="212121"/>
                <w:sz w:val="18"/>
                <w:szCs w:val="18"/>
                <w:shd w:val="clear" w:color="auto" w:fill="FFFFFF"/>
              </w:rPr>
              <w:t>Emisi</w:t>
            </w:r>
            <w:r w:rsidR="00AE6B3B">
              <w:rPr>
                <w:rFonts w:ascii="Segoe UI" w:hAnsi="Segoe UI" w:cs="Segoe UI"/>
                <w:color w:val="212121"/>
                <w:sz w:val="18"/>
                <w:szCs w:val="18"/>
                <w:shd w:val="clear" w:color="auto" w:fill="FFFFFF"/>
              </w:rPr>
              <w:t>o</w:t>
            </w:r>
            <w:r w:rsidR="00331EE3">
              <w:rPr>
                <w:rFonts w:ascii="Segoe UI" w:hAnsi="Segoe UI" w:cs="Segoe UI"/>
                <w:color w:val="212121"/>
                <w:sz w:val="18"/>
                <w:szCs w:val="18"/>
                <w:shd w:val="clear" w:color="auto" w:fill="FFFFFF"/>
              </w:rPr>
              <w:t>n</w:t>
            </w:r>
            <w:r>
              <w:rPr>
                <w:rFonts w:ascii="Segoe UI" w:hAnsi="Segoe UI" w:cs="Segoe UI"/>
                <w:color w:val="212121"/>
                <w:sz w:val="18"/>
                <w:szCs w:val="18"/>
                <w:shd w:val="clear" w:color="auto" w:fill="FFFFFF"/>
              </w:rPr>
              <w:t>_QA/api/</w:t>
            </w:r>
            <w:r w:rsidR="00331EE3">
              <w:rPr>
                <w:rFonts w:ascii="Segoe UI" w:hAnsi="Segoe UI" w:cs="Segoe UI"/>
                <w:color w:val="212121"/>
                <w:sz w:val="18"/>
                <w:szCs w:val="18"/>
                <w:shd w:val="clear" w:color="auto" w:fill="FFFFFF"/>
              </w:rPr>
              <w:t>Emisión</w:t>
            </w:r>
          </w:p>
          <w:p w14:paraId="7C012B7E" w14:textId="094F5699" w:rsidR="00087A7B" w:rsidRPr="00087A7B" w:rsidRDefault="00087A7B" w:rsidP="00F8091B">
            <w:pPr>
              <w:rPr>
                <w:rFonts w:asciiTheme="minorHAnsi" w:hAnsiTheme="minorHAnsi" w:cstheme="minorHAnsi"/>
                <w:b/>
                <w:bCs w:val="0"/>
                <w:iCs/>
                <w:color w:val="000000"/>
                <w:sz w:val="18"/>
                <w:szCs w:val="18"/>
              </w:rPr>
            </w:pPr>
            <w:r w:rsidRPr="00087A7B">
              <w:rPr>
                <w:rFonts w:asciiTheme="minorHAnsi" w:hAnsiTheme="minorHAnsi" w:cstheme="minorHAnsi"/>
                <w:b/>
                <w:bCs w:val="0"/>
                <w:iCs/>
                <w:sz w:val="18"/>
                <w:szCs w:val="18"/>
              </w:rPr>
              <w:t>Ambiente de Pruebas</w:t>
            </w:r>
          </w:p>
        </w:tc>
      </w:tr>
      <w:tr w:rsidR="002F4392" w:rsidRPr="006F7396" w14:paraId="688A203D" w14:textId="77777777" w:rsidTr="00087A7B">
        <w:trPr>
          <w:jc w:val="center"/>
        </w:trPr>
        <w:tc>
          <w:tcPr>
            <w:tcW w:w="2688" w:type="dxa"/>
          </w:tcPr>
          <w:p w14:paraId="1ED3882A" w14:textId="77777777" w:rsidR="002F4392" w:rsidRPr="00087A7B" w:rsidRDefault="002F4392" w:rsidP="002F4392">
            <w:pPr>
              <w:jc w:val="center"/>
              <w:rPr>
                <w:rFonts w:asciiTheme="minorHAnsi" w:hAnsiTheme="minorHAnsi" w:cstheme="minorHAnsi"/>
                <w:color w:val="000000"/>
                <w:sz w:val="18"/>
                <w:szCs w:val="18"/>
              </w:rPr>
            </w:pPr>
            <w:r w:rsidRPr="00087A7B">
              <w:rPr>
                <w:rFonts w:asciiTheme="minorHAnsi" w:hAnsiTheme="minorHAnsi" w:cstheme="minorHAnsi"/>
                <w:color w:val="000000"/>
                <w:sz w:val="18"/>
                <w:szCs w:val="18"/>
              </w:rPr>
              <w:t xml:space="preserve">Servicio WEB </w:t>
            </w:r>
          </w:p>
          <w:p w14:paraId="341B6888" w14:textId="77777777" w:rsidR="002F4392" w:rsidRPr="00087A7B" w:rsidRDefault="002F4392" w:rsidP="002F4392">
            <w:pPr>
              <w:jc w:val="center"/>
              <w:rPr>
                <w:rFonts w:asciiTheme="minorHAnsi" w:hAnsiTheme="minorHAnsi" w:cstheme="minorHAnsi"/>
                <w:color w:val="000000"/>
                <w:sz w:val="18"/>
                <w:szCs w:val="18"/>
              </w:rPr>
            </w:pPr>
            <w:r w:rsidRPr="00087A7B">
              <w:rPr>
                <w:rFonts w:asciiTheme="minorHAnsi" w:hAnsiTheme="minorHAnsi" w:cstheme="minorHAnsi"/>
                <w:color w:val="000000"/>
                <w:sz w:val="18"/>
                <w:szCs w:val="18"/>
              </w:rPr>
              <w:t xml:space="preserve">(TIPO: REST) </w:t>
            </w:r>
          </w:p>
          <w:p w14:paraId="5114A754" w14:textId="6FA6D751" w:rsidR="002F4392" w:rsidRPr="00087A7B" w:rsidRDefault="002F4392" w:rsidP="002F4392">
            <w:pPr>
              <w:jc w:val="center"/>
              <w:rPr>
                <w:rFonts w:asciiTheme="minorHAnsi" w:hAnsiTheme="minorHAnsi" w:cstheme="minorHAnsi"/>
                <w:color w:val="000000"/>
                <w:sz w:val="18"/>
                <w:szCs w:val="18"/>
              </w:rPr>
            </w:pPr>
            <w:r w:rsidRPr="00087A7B">
              <w:rPr>
                <w:rFonts w:asciiTheme="minorHAnsi" w:hAnsiTheme="minorHAnsi" w:cstheme="minorHAnsi"/>
                <w:color w:val="000000"/>
                <w:sz w:val="18"/>
                <w:szCs w:val="18"/>
              </w:rPr>
              <w:t>[</w:t>
            </w:r>
            <w:proofErr w:type="spellStart"/>
            <w:r w:rsidRPr="00087A7B">
              <w:rPr>
                <w:rFonts w:asciiTheme="minorHAnsi" w:hAnsiTheme="minorHAnsi" w:cstheme="minorHAnsi"/>
                <w:color w:val="000000"/>
                <w:sz w:val="18"/>
                <w:szCs w:val="18"/>
              </w:rPr>
              <w:t>Metodo</w:t>
            </w:r>
            <w:proofErr w:type="spellEnd"/>
            <w:r w:rsidRPr="00087A7B">
              <w:rPr>
                <w:rFonts w:asciiTheme="minorHAnsi" w:hAnsiTheme="minorHAnsi" w:cstheme="minorHAnsi"/>
                <w:color w:val="000000"/>
                <w:sz w:val="18"/>
                <w:szCs w:val="18"/>
              </w:rPr>
              <w:t xml:space="preserve">: </w:t>
            </w:r>
            <w:r>
              <w:rPr>
                <w:rFonts w:asciiTheme="minorHAnsi" w:hAnsiTheme="minorHAnsi" w:cstheme="minorHAnsi"/>
                <w:color w:val="000000"/>
                <w:sz w:val="18"/>
                <w:szCs w:val="18"/>
              </w:rPr>
              <w:t>GET</w:t>
            </w:r>
            <w:r w:rsidRPr="00087A7B">
              <w:rPr>
                <w:rFonts w:asciiTheme="minorHAnsi" w:hAnsiTheme="minorHAnsi" w:cstheme="minorHAnsi"/>
                <w:color w:val="000000"/>
                <w:sz w:val="18"/>
                <w:szCs w:val="18"/>
              </w:rPr>
              <w:t>]</w:t>
            </w:r>
          </w:p>
        </w:tc>
        <w:tc>
          <w:tcPr>
            <w:tcW w:w="2683" w:type="dxa"/>
          </w:tcPr>
          <w:p w14:paraId="20641331" w14:textId="2441FB7F" w:rsidR="002F4392" w:rsidRPr="00087A7B" w:rsidRDefault="002F4392" w:rsidP="005E6657">
            <w:pPr>
              <w:rPr>
                <w:rFonts w:asciiTheme="minorHAnsi" w:hAnsiTheme="minorHAnsi" w:cstheme="minorHAnsi"/>
                <w:color w:val="000000"/>
                <w:sz w:val="18"/>
                <w:szCs w:val="18"/>
              </w:rPr>
            </w:pPr>
            <w:r w:rsidRPr="00087A7B">
              <w:rPr>
                <w:rFonts w:asciiTheme="minorHAnsi" w:hAnsiTheme="minorHAnsi" w:cstheme="minorHAnsi"/>
                <w:color w:val="000000"/>
                <w:sz w:val="18"/>
                <w:szCs w:val="18"/>
              </w:rPr>
              <w:t xml:space="preserve">WS QUALITAS </w:t>
            </w:r>
            <w:r>
              <w:rPr>
                <w:rFonts w:asciiTheme="minorHAnsi" w:hAnsiTheme="minorHAnsi" w:cstheme="minorHAnsi"/>
                <w:color w:val="000000"/>
                <w:sz w:val="18"/>
                <w:szCs w:val="18"/>
              </w:rPr>
              <w:t>- PROVEEDOR</w:t>
            </w:r>
          </w:p>
        </w:tc>
        <w:tc>
          <w:tcPr>
            <w:tcW w:w="3560" w:type="dxa"/>
          </w:tcPr>
          <w:p w14:paraId="7D4293BF" w14:textId="62542203" w:rsidR="002F4392" w:rsidRDefault="002F4392" w:rsidP="002F4392">
            <w:pPr>
              <w:rPr>
                <w:rFonts w:asciiTheme="minorHAnsi" w:hAnsiTheme="minorHAnsi" w:cstheme="minorHAnsi"/>
                <w:b/>
                <w:bCs w:val="0"/>
                <w:iCs/>
                <w:sz w:val="18"/>
                <w:szCs w:val="18"/>
              </w:rPr>
            </w:pPr>
            <w:r>
              <w:rPr>
                <w:rFonts w:ascii="Segoe UI" w:hAnsi="Segoe UI" w:cs="Segoe UI"/>
                <w:color w:val="212121"/>
                <w:sz w:val="18"/>
                <w:szCs w:val="18"/>
                <w:shd w:val="clear" w:color="auto" w:fill="FFFFFF"/>
              </w:rPr>
              <w:t>http://serviciosqa.qualitascolombia.com.co/</w:t>
            </w:r>
            <w:r w:rsidR="00331EE3">
              <w:rPr>
                <w:rFonts w:ascii="Segoe UI" w:hAnsi="Segoe UI" w:cs="Segoe UI"/>
                <w:color w:val="212121"/>
                <w:sz w:val="18"/>
                <w:szCs w:val="18"/>
                <w:shd w:val="clear" w:color="auto" w:fill="FFFFFF"/>
              </w:rPr>
              <w:t>Emisi</w:t>
            </w:r>
            <w:r w:rsidR="00AE6B3B">
              <w:rPr>
                <w:rFonts w:ascii="Segoe UI" w:hAnsi="Segoe UI" w:cs="Segoe UI"/>
                <w:color w:val="212121"/>
                <w:sz w:val="18"/>
                <w:szCs w:val="18"/>
                <w:shd w:val="clear" w:color="auto" w:fill="FFFFFF"/>
              </w:rPr>
              <w:t>o</w:t>
            </w:r>
            <w:r w:rsidR="00331EE3">
              <w:rPr>
                <w:rFonts w:ascii="Segoe UI" w:hAnsi="Segoe UI" w:cs="Segoe UI"/>
                <w:color w:val="212121"/>
                <w:sz w:val="18"/>
                <w:szCs w:val="18"/>
                <w:shd w:val="clear" w:color="auto" w:fill="FFFFFF"/>
              </w:rPr>
              <w:t>n</w:t>
            </w:r>
            <w:r>
              <w:rPr>
                <w:rFonts w:ascii="Segoe UI" w:hAnsi="Segoe UI" w:cs="Segoe UI"/>
                <w:color w:val="212121"/>
                <w:sz w:val="18"/>
                <w:szCs w:val="18"/>
                <w:shd w:val="clear" w:color="auto" w:fill="FFFFFF"/>
              </w:rPr>
              <w:t>_QA/api/ConDisp</w:t>
            </w:r>
          </w:p>
          <w:p w14:paraId="3A40F1D4" w14:textId="7E2B0683" w:rsidR="002F4392" w:rsidRDefault="002F4392" w:rsidP="002F4392">
            <w:pPr>
              <w:rPr>
                <w:rFonts w:ascii="Segoe UI" w:hAnsi="Segoe UI" w:cs="Segoe UI"/>
                <w:color w:val="212121"/>
                <w:sz w:val="18"/>
                <w:szCs w:val="18"/>
                <w:shd w:val="clear" w:color="auto" w:fill="FFFFFF"/>
              </w:rPr>
            </w:pPr>
            <w:r w:rsidRPr="00087A7B">
              <w:rPr>
                <w:rFonts w:asciiTheme="minorHAnsi" w:hAnsiTheme="minorHAnsi" w:cstheme="minorHAnsi"/>
                <w:b/>
                <w:bCs w:val="0"/>
                <w:iCs/>
                <w:sz w:val="18"/>
                <w:szCs w:val="18"/>
              </w:rPr>
              <w:t>Ambiente de Pruebas</w:t>
            </w:r>
          </w:p>
        </w:tc>
      </w:tr>
    </w:tbl>
    <w:p w14:paraId="0D91DF5F" w14:textId="77777777" w:rsidR="00E61358" w:rsidRDefault="00E61358" w:rsidP="00E61358">
      <w:pPr>
        <w:pStyle w:val="Ttulo1"/>
        <w:numPr>
          <w:ilvl w:val="0"/>
          <w:numId w:val="0"/>
        </w:numPr>
        <w:ind w:left="432"/>
        <w:rPr>
          <w:rFonts w:asciiTheme="minorHAnsi" w:hAnsiTheme="minorHAnsi" w:cstheme="minorHAnsi"/>
        </w:rPr>
      </w:pPr>
      <w:bookmarkStart w:id="29" w:name="_Hlk184223702"/>
    </w:p>
    <w:p w14:paraId="2E94FA97" w14:textId="77777777" w:rsidR="00E61358" w:rsidRDefault="00E61358" w:rsidP="00E61358"/>
    <w:p w14:paraId="4FDF43C7" w14:textId="77777777" w:rsidR="00E61358" w:rsidRDefault="00E61358" w:rsidP="00E61358"/>
    <w:p w14:paraId="55E2EC46" w14:textId="77777777" w:rsidR="00E61358" w:rsidRDefault="00E61358" w:rsidP="00E61358"/>
    <w:p w14:paraId="76CE999F" w14:textId="77777777" w:rsidR="00E61358" w:rsidRPr="00E61358" w:rsidRDefault="00E61358" w:rsidP="00E61358"/>
    <w:p w14:paraId="413CE756" w14:textId="5586080E" w:rsidR="002F4392" w:rsidRDefault="002F4392" w:rsidP="00B45EC8">
      <w:pPr>
        <w:pStyle w:val="Ttulo1"/>
        <w:rPr>
          <w:rFonts w:asciiTheme="minorHAnsi" w:hAnsiTheme="minorHAnsi" w:cstheme="minorHAnsi"/>
        </w:rPr>
      </w:pPr>
      <w:bookmarkStart w:id="30" w:name="_Toc191657976"/>
      <w:r>
        <w:rPr>
          <w:rFonts w:asciiTheme="minorHAnsi" w:hAnsiTheme="minorHAnsi" w:cstheme="minorHAnsi"/>
        </w:rPr>
        <w:lastRenderedPageBreak/>
        <w:t>CONSULTA DISPONIBILIDAD</w:t>
      </w:r>
      <w:r w:rsidR="00AD2B73">
        <w:rPr>
          <w:rFonts w:asciiTheme="minorHAnsi" w:hAnsiTheme="minorHAnsi" w:cstheme="minorHAnsi"/>
        </w:rPr>
        <w:t xml:space="preserve"> DEL SERVICIO</w:t>
      </w:r>
      <w:bookmarkEnd w:id="30"/>
    </w:p>
    <w:p w14:paraId="2A8C23B1" w14:textId="44BF9293" w:rsidR="002F4392" w:rsidRPr="006E3DA6" w:rsidRDefault="002F4392" w:rsidP="00C90644">
      <w:pPr>
        <w:jc w:val="both"/>
        <w:rPr>
          <w:rFonts w:asciiTheme="minorHAnsi" w:hAnsiTheme="minorHAnsi" w:cstheme="minorHAnsi"/>
          <w:sz w:val="22"/>
          <w:szCs w:val="22"/>
        </w:rPr>
      </w:pPr>
      <w:r w:rsidRPr="006E3DA6">
        <w:rPr>
          <w:rFonts w:asciiTheme="minorHAnsi" w:hAnsiTheme="minorHAnsi" w:cstheme="minorHAnsi"/>
          <w:sz w:val="22"/>
          <w:szCs w:val="22"/>
        </w:rPr>
        <w:t xml:space="preserve">Para </w:t>
      </w:r>
      <w:r w:rsidR="008258A1" w:rsidRPr="006E3DA6">
        <w:rPr>
          <w:rFonts w:asciiTheme="minorHAnsi" w:hAnsiTheme="minorHAnsi" w:cstheme="minorHAnsi"/>
          <w:sz w:val="22"/>
          <w:szCs w:val="22"/>
        </w:rPr>
        <w:t>validar</w:t>
      </w:r>
      <w:r w:rsidRPr="006E3DA6">
        <w:rPr>
          <w:rFonts w:asciiTheme="minorHAnsi" w:hAnsiTheme="minorHAnsi" w:cstheme="minorHAnsi"/>
          <w:sz w:val="22"/>
          <w:szCs w:val="22"/>
        </w:rPr>
        <w:t xml:space="preserve"> la disponibilidad del servicio web antes de mandar la información de Consulta, Cotización o Emisión, se crea un método para comprobar si el servicio web está disponible para ello, se debe llamar la </w:t>
      </w:r>
      <w:proofErr w:type="spellStart"/>
      <w:r w:rsidRPr="006E3DA6">
        <w:rPr>
          <w:rFonts w:asciiTheme="minorHAnsi" w:hAnsiTheme="minorHAnsi" w:cstheme="minorHAnsi"/>
          <w:sz w:val="22"/>
          <w:szCs w:val="22"/>
        </w:rPr>
        <w:t>url</w:t>
      </w:r>
      <w:proofErr w:type="spellEnd"/>
      <w:r w:rsidRPr="006E3DA6">
        <w:rPr>
          <w:rFonts w:asciiTheme="minorHAnsi" w:hAnsiTheme="minorHAnsi" w:cstheme="minorHAnsi"/>
          <w:sz w:val="22"/>
          <w:szCs w:val="22"/>
        </w:rPr>
        <w:t xml:space="preserve"> con el verbo GET. Que se menciona arriba.</w:t>
      </w:r>
    </w:p>
    <w:p w14:paraId="0A45F6D8" w14:textId="77777777" w:rsidR="002F4392" w:rsidRPr="006E3DA6" w:rsidRDefault="002F4392" w:rsidP="00C90644">
      <w:pPr>
        <w:jc w:val="both"/>
        <w:rPr>
          <w:rFonts w:asciiTheme="minorHAnsi" w:hAnsiTheme="minorHAnsi" w:cstheme="minorHAnsi"/>
          <w:sz w:val="22"/>
          <w:szCs w:val="22"/>
        </w:rPr>
      </w:pPr>
    </w:p>
    <w:p w14:paraId="014EEF1F" w14:textId="2E34435B" w:rsidR="002F4392" w:rsidRPr="006E3DA6" w:rsidRDefault="00AD2B73" w:rsidP="00C90644">
      <w:pPr>
        <w:jc w:val="both"/>
        <w:rPr>
          <w:rFonts w:asciiTheme="minorHAnsi" w:hAnsiTheme="minorHAnsi" w:cstheme="minorHAnsi"/>
          <w:sz w:val="22"/>
          <w:szCs w:val="22"/>
        </w:rPr>
      </w:pPr>
      <w:r w:rsidRPr="006E3DA6">
        <w:rPr>
          <w:rFonts w:asciiTheme="minorHAnsi" w:hAnsiTheme="minorHAnsi" w:cstheme="minorHAnsi"/>
          <w:sz w:val="22"/>
          <w:szCs w:val="22"/>
        </w:rPr>
        <w:t>Para consumir el servicio</w:t>
      </w:r>
      <w:r w:rsidR="002F4392" w:rsidRPr="006E3DA6">
        <w:rPr>
          <w:rFonts w:asciiTheme="minorHAnsi" w:hAnsiTheme="minorHAnsi" w:cstheme="minorHAnsi"/>
          <w:sz w:val="22"/>
          <w:szCs w:val="22"/>
        </w:rPr>
        <w:t xml:space="preserve"> no hay que mandar ningún parámetro</w:t>
      </w:r>
      <w:r w:rsidRPr="006E3DA6">
        <w:rPr>
          <w:rFonts w:asciiTheme="minorHAnsi" w:hAnsiTheme="minorHAnsi" w:cstheme="minorHAnsi"/>
          <w:sz w:val="22"/>
          <w:szCs w:val="22"/>
        </w:rPr>
        <w:t xml:space="preserve"> de entrada</w:t>
      </w:r>
      <w:r w:rsidR="002F4392" w:rsidRPr="006E3DA6">
        <w:rPr>
          <w:rFonts w:asciiTheme="minorHAnsi" w:hAnsiTheme="minorHAnsi" w:cstheme="minorHAnsi"/>
          <w:sz w:val="22"/>
          <w:szCs w:val="22"/>
        </w:rPr>
        <w:t>, pero nos regresara lo siguiente:</w:t>
      </w:r>
    </w:p>
    <w:p w14:paraId="1B59CE34" w14:textId="3695B097" w:rsidR="005027A5" w:rsidRPr="005027A5" w:rsidRDefault="005027A5" w:rsidP="005027A5">
      <w:pPr>
        <w:pStyle w:val="Ttulo2"/>
        <w:rPr>
          <w:rFonts w:asciiTheme="minorHAnsi" w:hAnsiTheme="minorHAnsi" w:cstheme="minorHAnsi"/>
        </w:rPr>
      </w:pPr>
      <w:bookmarkStart w:id="31" w:name="_Toc191657977"/>
      <w:proofErr w:type="spellStart"/>
      <w:r w:rsidRPr="005027A5">
        <w:rPr>
          <w:rFonts w:asciiTheme="minorHAnsi" w:hAnsiTheme="minorHAnsi" w:cstheme="minorHAnsi"/>
        </w:rPr>
        <w:t>Json</w:t>
      </w:r>
      <w:proofErr w:type="spellEnd"/>
      <w:r w:rsidRPr="005027A5">
        <w:rPr>
          <w:rFonts w:asciiTheme="minorHAnsi" w:hAnsiTheme="minorHAnsi" w:cstheme="minorHAnsi"/>
        </w:rPr>
        <w:t xml:space="preserve"> Respuesta</w:t>
      </w:r>
      <w:bookmarkEnd w:id="31"/>
    </w:p>
    <w:p w14:paraId="5251C2F6" w14:textId="77777777" w:rsidR="002F4392" w:rsidRDefault="002F4392" w:rsidP="002F4392"/>
    <w:p w14:paraId="6B317CA8" w14:textId="77777777" w:rsidR="000117D4" w:rsidRPr="000117D4" w:rsidRDefault="000117D4" w:rsidP="000117D4">
      <w:pPr>
        <w:shd w:val="clear" w:color="auto" w:fill="FFFFFF"/>
        <w:suppressAutoHyphens w:val="0"/>
        <w:spacing w:line="270" w:lineRule="atLeast"/>
        <w:rPr>
          <w:rFonts w:ascii="Consolas" w:hAnsi="Consolas" w:cs="Times New Roman"/>
          <w:bCs w:val="0"/>
          <w:color w:val="000000"/>
          <w:sz w:val="18"/>
          <w:szCs w:val="18"/>
          <w:lang w:eastAsia="es-MX"/>
        </w:rPr>
      </w:pPr>
      <w:r w:rsidRPr="000117D4">
        <w:rPr>
          <w:rFonts w:ascii="Consolas" w:hAnsi="Consolas" w:cs="Times New Roman"/>
          <w:bCs w:val="0"/>
          <w:color w:val="000000"/>
          <w:sz w:val="18"/>
          <w:szCs w:val="18"/>
          <w:lang w:eastAsia="es-MX"/>
        </w:rPr>
        <w:t>{</w:t>
      </w:r>
    </w:p>
    <w:p w14:paraId="6488278C" w14:textId="77777777" w:rsidR="000117D4" w:rsidRPr="000117D4" w:rsidRDefault="000117D4" w:rsidP="000117D4">
      <w:pPr>
        <w:shd w:val="clear" w:color="auto" w:fill="FFFFFF"/>
        <w:suppressAutoHyphens w:val="0"/>
        <w:spacing w:line="270" w:lineRule="atLeast"/>
        <w:rPr>
          <w:rFonts w:ascii="Consolas" w:hAnsi="Consolas" w:cs="Times New Roman"/>
          <w:bCs w:val="0"/>
          <w:color w:val="000000"/>
          <w:sz w:val="18"/>
          <w:szCs w:val="18"/>
          <w:lang w:eastAsia="es-MX"/>
        </w:rPr>
      </w:pPr>
      <w:r w:rsidRPr="000117D4">
        <w:rPr>
          <w:rFonts w:ascii="Consolas" w:hAnsi="Consolas" w:cs="Times New Roman"/>
          <w:bCs w:val="0"/>
          <w:color w:val="000000"/>
          <w:sz w:val="18"/>
          <w:szCs w:val="18"/>
          <w:lang w:eastAsia="es-MX"/>
        </w:rPr>
        <w:t xml:space="preserve">    </w:t>
      </w:r>
      <w:r w:rsidRPr="000117D4">
        <w:rPr>
          <w:rFonts w:ascii="Consolas" w:hAnsi="Consolas" w:cs="Times New Roman"/>
          <w:bCs w:val="0"/>
          <w:color w:val="A31515"/>
          <w:sz w:val="18"/>
          <w:szCs w:val="18"/>
          <w:lang w:eastAsia="es-MX"/>
        </w:rPr>
        <w:t>"Mensaje"</w:t>
      </w:r>
      <w:r w:rsidRPr="000117D4">
        <w:rPr>
          <w:rFonts w:ascii="Consolas" w:hAnsi="Consolas" w:cs="Times New Roman"/>
          <w:bCs w:val="0"/>
          <w:color w:val="000000"/>
          <w:sz w:val="18"/>
          <w:szCs w:val="18"/>
          <w:lang w:eastAsia="es-MX"/>
        </w:rPr>
        <w:t xml:space="preserve">: </w:t>
      </w:r>
      <w:r w:rsidRPr="000117D4">
        <w:rPr>
          <w:rFonts w:ascii="Consolas" w:hAnsi="Consolas" w:cs="Times New Roman"/>
          <w:bCs w:val="0"/>
          <w:color w:val="0451A5"/>
          <w:sz w:val="18"/>
          <w:szCs w:val="18"/>
          <w:lang w:eastAsia="es-MX"/>
        </w:rPr>
        <w:t>"Servicio disponible"</w:t>
      </w:r>
      <w:r w:rsidRPr="000117D4">
        <w:rPr>
          <w:rFonts w:ascii="Consolas" w:hAnsi="Consolas" w:cs="Times New Roman"/>
          <w:bCs w:val="0"/>
          <w:color w:val="000000"/>
          <w:sz w:val="18"/>
          <w:szCs w:val="18"/>
          <w:lang w:eastAsia="es-MX"/>
        </w:rPr>
        <w:t>,</w:t>
      </w:r>
    </w:p>
    <w:p w14:paraId="56622310" w14:textId="77777777" w:rsidR="000117D4" w:rsidRPr="000117D4" w:rsidRDefault="000117D4" w:rsidP="000117D4">
      <w:pPr>
        <w:shd w:val="clear" w:color="auto" w:fill="FFFFFF"/>
        <w:suppressAutoHyphens w:val="0"/>
        <w:spacing w:line="270" w:lineRule="atLeast"/>
        <w:rPr>
          <w:rFonts w:ascii="Consolas" w:hAnsi="Consolas" w:cs="Times New Roman"/>
          <w:bCs w:val="0"/>
          <w:color w:val="000000"/>
          <w:sz w:val="18"/>
          <w:szCs w:val="18"/>
          <w:lang w:eastAsia="es-MX"/>
        </w:rPr>
      </w:pPr>
      <w:r w:rsidRPr="000117D4">
        <w:rPr>
          <w:rFonts w:ascii="Consolas" w:hAnsi="Consolas" w:cs="Times New Roman"/>
          <w:bCs w:val="0"/>
          <w:color w:val="000000"/>
          <w:sz w:val="18"/>
          <w:szCs w:val="18"/>
          <w:lang w:eastAsia="es-MX"/>
        </w:rPr>
        <w:t xml:space="preserve">    </w:t>
      </w:r>
      <w:r w:rsidRPr="000117D4">
        <w:rPr>
          <w:rFonts w:ascii="Consolas" w:hAnsi="Consolas" w:cs="Times New Roman"/>
          <w:bCs w:val="0"/>
          <w:color w:val="A31515"/>
          <w:sz w:val="18"/>
          <w:szCs w:val="18"/>
          <w:lang w:eastAsia="es-MX"/>
        </w:rPr>
        <w:t>"Status"</w:t>
      </w:r>
      <w:r w:rsidRPr="000117D4">
        <w:rPr>
          <w:rFonts w:ascii="Consolas" w:hAnsi="Consolas" w:cs="Times New Roman"/>
          <w:bCs w:val="0"/>
          <w:color w:val="000000"/>
          <w:sz w:val="18"/>
          <w:szCs w:val="18"/>
          <w:lang w:eastAsia="es-MX"/>
        </w:rPr>
        <w:t xml:space="preserve">: </w:t>
      </w:r>
      <w:r w:rsidRPr="000117D4">
        <w:rPr>
          <w:rFonts w:ascii="Consolas" w:hAnsi="Consolas" w:cs="Times New Roman"/>
          <w:bCs w:val="0"/>
          <w:color w:val="098658"/>
          <w:sz w:val="18"/>
          <w:szCs w:val="18"/>
          <w:lang w:eastAsia="es-MX"/>
        </w:rPr>
        <w:t>201</w:t>
      </w:r>
    </w:p>
    <w:p w14:paraId="0DE80AA9" w14:textId="77777777" w:rsidR="000117D4" w:rsidRPr="000117D4" w:rsidRDefault="000117D4" w:rsidP="000117D4">
      <w:pPr>
        <w:shd w:val="clear" w:color="auto" w:fill="FFFFFF"/>
        <w:suppressAutoHyphens w:val="0"/>
        <w:spacing w:line="270" w:lineRule="atLeast"/>
        <w:rPr>
          <w:rFonts w:ascii="Consolas" w:hAnsi="Consolas" w:cs="Times New Roman"/>
          <w:bCs w:val="0"/>
          <w:color w:val="000000"/>
          <w:sz w:val="18"/>
          <w:szCs w:val="18"/>
          <w:lang w:eastAsia="es-MX"/>
        </w:rPr>
      </w:pPr>
      <w:r w:rsidRPr="000117D4">
        <w:rPr>
          <w:rFonts w:ascii="Consolas" w:hAnsi="Consolas" w:cs="Times New Roman"/>
          <w:bCs w:val="0"/>
          <w:color w:val="000000"/>
          <w:sz w:val="18"/>
          <w:szCs w:val="18"/>
          <w:lang w:eastAsia="es-MX"/>
        </w:rPr>
        <w:t>}</w:t>
      </w:r>
    </w:p>
    <w:p w14:paraId="68861FCE" w14:textId="50BF1D95" w:rsidR="002F4392" w:rsidRDefault="002F4392" w:rsidP="002F4392"/>
    <w:p w14:paraId="346949E2" w14:textId="77777777" w:rsidR="002F4392" w:rsidRDefault="002F4392" w:rsidP="00C90644">
      <w:pPr>
        <w:jc w:val="both"/>
      </w:pPr>
    </w:p>
    <w:p w14:paraId="6B940169" w14:textId="7ACCE433" w:rsidR="00976FE3" w:rsidRPr="006E3DA6" w:rsidRDefault="00976FE3" w:rsidP="00C90644">
      <w:pPr>
        <w:jc w:val="both"/>
        <w:rPr>
          <w:rFonts w:asciiTheme="minorHAnsi" w:hAnsiTheme="minorHAnsi" w:cstheme="minorHAnsi"/>
          <w:sz w:val="22"/>
          <w:szCs w:val="22"/>
        </w:rPr>
      </w:pPr>
      <w:r w:rsidRPr="006E3DA6">
        <w:rPr>
          <w:rFonts w:asciiTheme="minorHAnsi" w:hAnsiTheme="minorHAnsi" w:cstheme="minorHAnsi"/>
          <w:sz w:val="22"/>
          <w:szCs w:val="22"/>
        </w:rPr>
        <w:t xml:space="preserve">Toda respuesta en donde el campo </w:t>
      </w:r>
      <w:r w:rsidRPr="006E3DA6">
        <w:rPr>
          <w:rFonts w:asciiTheme="minorHAnsi" w:hAnsiTheme="minorHAnsi" w:cstheme="minorHAnsi"/>
          <w:b/>
          <w:bCs w:val="0"/>
          <w:sz w:val="22"/>
          <w:szCs w:val="22"/>
        </w:rPr>
        <w:t>Status</w:t>
      </w:r>
      <w:r w:rsidRPr="006E3DA6">
        <w:rPr>
          <w:rFonts w:asciiTheme="minorHAnsi" w:hAnsiTheme="minorHAnsi" w:cstheme="minorHAnsi"/>
          <w:sz w:val="22"/>
          <w:szCs w:val="22"/>
        </w:rPr>
        <w:t xml:space="preserve"> sea diferente de 201, nos indica que no estará disponible para atender sus peticiones, el cual deberá ser reportado a la brevedad para ser atendido.</w:t>
      </w:r>
    </w:p>
    <w:p w14:paraId="7FF25DB6" w14:textId="4ABFF593" w:rsidR="00456848" w:rsidRPr="00705A8F" w:rsidRDefault="00B45EC8" w:rsidP="00B45EC8">
      <w:pPr>
        <w:pStyle w:val="Ttulo1"/>
        <w:rPr>
          <w:rFonts w:asciiTheme="minorHAnsi" w:hAnsiTheme="minorHAnsi" w:cstheme="minorHAnsi"/>
        </w:rPr>
      </w:pPr>
      <w:bookmarkStart w:id="32" w:name="_Toc191657978"/>
      <w:r w:rsidRPr="00705A8F">
        <w:rPr>
          <w:rFonts w:asciiTheme="minorHAnsi" w:hAnsiTheme="minorHAnsi" w:cstheme="minorHAnsi"/>
        </w:rPr>
        <w:t>JSON DE COTIZACION</w:t>
      </w:r>
      <w:bookmarkEnd w:id="29"/>
      <w:r w:rsidR="00456848" w:rsidRPr="00705A8F">
        <w:rPr>
          <w:rFonts w:asciiTheme="minorHAnsi" w:hAnsiTheme="minorHAnsi" w:cstheme="minorHAnsi"/>
        </w:rPr>
        <w:t>.</w:t>
      </w:r>
      <w:bookmarkEnd w:id="32"/>
    </w:p>
    <w:p w14:paraId="66216EE7" w14:textId="77777777" w:rsidR="00E44A54" w:rsidRPr="00705A8F" w:rsidRDefault="00E44A54" w:rsidP="00E44A54">
      <w:pPr>
        <w:rPr>
          <w:rFonts w:asciiTheme="minorHAnsi" w:hAnsiTheme="minorHAnsi" w:cstheme="minorHAnsi"/>
        </w:rPr>
      </w:pPr>
    </w:p>
    <w:p w14:paraId="33FF8C19" w14:textId="276EEA04" w:rsidR="005D3E59" w:rsidRPr="00802413" w:rsidRDefault="00E37601" w:rsidP="00C90644">
      <w:pPr>
        <w:jc w:val="both"/>
        <w:rPr>
          <w:rFonts w:asciiTheme="minorHAnsi" w:hAnsiTheme="minorHAnsi" w:cstheme="minorHAnsi"/>
          <w:sz w:val="22"/>
          <w:szCs w:val="22"/>
        </w:rPr>
      </w:pPr>
      <w:r w:rsidRPr="00802413">
        <w:rPr>
          <w:rFonts w:asciiTheme="minorHAnsi" w:hAnsiTheme="minorHAnsi" w:cstheme="minorHAnsi"/>
          <w:sz w:val="22"/>
          <w:szCs w:val="22"/>
        </w:rPr>
        <w:t>Se</w:t>
      </w:r>
      <w:r w:rsidR="00E44A54" w:rsidRPr="00802413">
        <w:rPr>
          <w:rFonts w:asciiTheme="minorHAnsi" w:hAnsiTheme="minorHAnsi" w:cstheme="minorHAnsi"/>
          <w:sz w:val="22"/>
          <w:szCs w:val="22"/>
        </w:rPr>
        <w:t xml:space="preserve"> </w:t>
      </w:r>
      <w:r w:rsidR="005F0106" w:rsidRPr="00802413">
        <w:rPr>
          <w:rFonts w:asciiTheme="minorHAnsi" w:hAnsiTheme="minorHAnsi" w:cstheme="minorHAnsi"/>
          <w:sz w:val="22"/>
          <w:szCs w:val="22"/>
        </w:rPr>
        <w:t>deberá</w:t>
      </w:r>
      <w:r w:rsidR="00853491" w:rsidRPr="00802413">
        <w:rPr>
          <w:rFonts w:asciiTheme="minorHAnsi" w:hAnsiTheme="minorHAnsi" w:cstheme="minorHAnsi"/>
          <w:sz w:val="22"/>
          <w:szCs w:val="22"/>
        </w:rPr>
        <w:t xml:space="preserve"> mandar la información especificando el tipo de movimiento que desea realizar, con la información necesaria, esto especificado en el manual de </w:t>
      </w:r>
      <w:r w:rsidR="00926B7D" w:rsidRPr="00802413">
        <w:rPr>
          <w:rFonts w:asciiTheme="minorHAnsi" w:hAnsiTheme="minorHAnsi" w:cstheme="minorHAnsi"/>
          <w:b/>
          <w:bCs w:val="0"/>
          <w:sz w:val="22"/>
          <w:szCs w:val="22"/>
        </w:rPr>
        <w:t>Esquema de Emisión</w:t>
      </w:r>
      <w:r w:rsidR="00853491" w:rsidRPr="00802413">
        <w:rPr>
          <w:rFonts w:asciiTheme="minorHAnsi" w:hAnsiTheme="minorHAnsi" w:cstheme="minorHAnsi"/>
          <w:sz w:val="22"/>
          <w:szCs w:val="22"/>
        </w:rPr>
        <w:t>.</w:t>
      </w:r>
      <w:r w:rsidR="00825570" w:rsidRPr="00802413">
        <w:rPr>
          <w:rFonts w:asciiTheme="minorHAnsi" w:hAnsiTheme="minorHAnsi" w:cstheme="minorHAnsi"/>
          <w:sz w:val="22"/>
          <w:szCs w:val="22"/>
        </w:rPr>
        <w:t xml:space="preserve"> </w:t>
      </w:r>
    </w:p>
    <w:p w14:paraId="6DAE5E71" w14:textId="77777777" w:rsidR="005D3E59" w:rsidRPr="00802413" w:rsidRDefault="005D3E59" w:rsidP="00C90644">
      <w:pPr>
        <w:ind w:left="180"/>
        <w:jc w:val="both"/>
        <w:rPr>
          <w:rFonts w:asciiTheme="minorHAnsi" w:hAnsiTheme="minorHAnsi" w:cstheme="minorHAnsi"/>
          <w:sz w:val="22"/>
          <w:szCs w:val="22"/>
        </w:rPr>
      </w:pPr>
    </w:p>
    <w:p w14:paraId="5569FA34" w14:textId="168A2BF0" w:rsidR="00456848" w:rsidRPr="00802413" w:rsidRDefault="00F34C42" w:rsidP="00C90644">
      <w:pPr>
        <w:jc w:val="both"/>
        <w:rPr>
          <w:rFonts w:asciiTheme="minorHAnsi" w:hAnsiTheme="minorHAnsi" w:cstheme="minorHAnsi"/>
          <w:sz w:val="22"/>
          <w:szCs w:val="22"/>
        </w:rPr>
      </w:pPr>
      <w:r w:rsidRPr="00802413">
        <w:rPr>
          <w:rFonts w:asciiTheme="minorHAnsi" w:hAnsiTheme="minorHAnsi" w:cstheme="minorHAnsi"/>
          <w:sz w:val="22"/>
          <w:szCs w:val="22"/>
        </w:rPr>
        <w:t>La estructura del JSON que se envía se detalla a continuación.</w:t>
      </w:r>
      <w:r w:rsidR="00456848" w:rsidRPr="00802413">
        <w:rPr>
          <w:rFonts w:asciiTheme="minorHAnsi" w:hAnsiTheme="minorHAnsi" w:cstheme="minorHAnsi"/>
          <w:sz w:val="22"/>
          <w:szCs w:val="22"/>
        </w:rPr>
        <w:t xml:space="preserve"> </w:t>
      </w:r>
    </w:p>
    <w:p w14:paraId="358E47B7" w14:textId="77777777" w:rsidR="006E3DA6" w:rsidRPr="00802413" w:rsidRDefault="006E3DA6" w:rsidP="00C90644">
      <w:pPr>
        <w:jc w:val="both"/>
        <w:rPr>
          <w:rFonts w:asciiTheme="minorHAnsi" w:hAnsiTheme="minorHAnsi" w:cstheme="minorHAnsi"/>
          <w:sz w:val="22"/>
          <w:szCs w:val="22"/>
        </w:rPr>
      </w:pPr>
    </w:p>
    <w:p w14:paraId="7D8A9CDE" w14:textId="0DD07A4E" w:rsidR="006E3DA6" w:rsidRPr="00802413" w:rsidRDefault="006E3DA6" w:rsidP="00C90644">
      <w:pPr>
        <w:jc w:val="both"/>
        <w:rPr>
          <w:rFonts w:asciiTheme="minorHAnsi" w:hAnsiTheme="minorHAnsi" w:cstheme="minorHAnsi"/>
          <w:sz w:val="22"/>
          <w:szCs w:val="22"/>
        </w:rPr>
      </w:pPr>
      <w:r w:rsidRPr="00802413">
        <w:rPr>
          <w:rFonts w:asciiTheme="minorHAnsi" w:hAnsiTheme="minorHAnsi" w:cstheme="minorHAnsi"/>
          <w:b/>
          <w:bCs w:val="0"/>
          <w:sz w:val="22"/>
          <w:szCs w:val="22"/>
        </w:rPr>
        <w:t>Nota:</w:t>
      </w:r>
      <w:r w:rsidRPr="00802413">
        <w:rPr>
          <w:rFonts w:asciiTheme="minorHAnsi" w:hAnsiTheme="minorHAnsi" w:cstheme="minorHAnsi"/>
          <w:sz w:val="22"/>
          <w:szCs w:val="22"/>
        </w:rPr>
        <w:t xml:space="preserve"> Estos datos son solo para mostrar la estructura de entrada y salida para consumir el servicio web, no </w:t>
      </w:r>
      <w:r w:rsidR="002C3B74" w:rsidRPr="00802413">
        <w:rPr>
          <w:rFonts w:asciiTheme="minorHAnsi" w:hAnsiTheme="minorHAnsi" w:cstheme="minorHAnsi"/>
          <w:sz w:val="22"/>
          <w:szCs w:val="22"/>
        </w:rPr>
        <w:t>obstante,</w:t>
      </w:r>
      <w:r w:rsidRPr="00802413">
        <w:rPr>
          <w:rFonts w:asciiTheme="minorHAnsi" w:hAnsiTheme="minorHAnsi" w:cstheme="minorHAnsi"/>
          <w:sz w:val="22"/>
          <w:szCs w:val="22"/>
        </w:rPr>
        <w:t xml:space="preserve"> los datos mostrados pueden cambiar y este ejemplo puede ya no estar disponible, se recomienda modificar los valores proporcionades </w:t>
      </w:r>
      <w:r w:rsidR="002C3B74" w:rsidRPr="00802413">
        <w:rPr>
          <w:rFonts w:asciiTheme="minorHAnsi" w:hAnsiTheme="minorHAnsi" w:cstheme="minorHAnsi"/>
          <w:sz w:val="22"/>
          <w:szCs w:val="22"/>
        </w:rPr>
        <w:t>de acuerdo con el</w:t>
      </w:r>
      <w:r w:rsidRPr="00802413">
        <w:rPr>
          <w:rFonts w:asciiTheme="minorHAnsi" w:hAnsiTheme="minorHAnsi" w:cstheme="minorHAnsi"/>
          <w:sz w:val="22"/>
          <w:szCs w:val="22"/>
        </w:rPr>
        <w:t xml:space="preserve"> negocio pactado con Quálitas.</w:t>
      </w:r>
    </w:p>
    <w:p w14:paraId="353641E4" w14:textId="77777777" w:rsidR="006E3DA6" w:rsidRPr="00802413" w:rsidRDefault="006E3DA6" w:rsidP="00B45EC8">
      <w:pPr>
        <w:jc w:val="both"/>
        <w:rPr>
          <w:rFonts w:asciiTheme="minorHAnsi" w:hAnsiTheme="minorHAnsi" w:cstheme="minorHAnsi"/>
          <w:sz w:val="22"/>
          <w:szCs w:val="22"/>
        </w:rPr>
      </w:pPr>
    </w:p>
    <w:p w14:paraId="4DC45DBE" w14:textId="014D2DC6" w:rsidR="00377EDF" w:rsidRPr="00705A8F" w:rsidRDefault="00377EDF" w:rsidP="009B4729">
      <w:pPr>
        <w:jc w:val="both"/>
        <w:rPr>
          <w:rFonts w:asciiTheme="minorHAnsi" w:hAnsiTheme="minorHAnsi" w:cstheme="minorHAnsi"/>
          <w:sz w:val="22"/>
          <w:szCs w:val="22"/>
        </w:rPr>
      </w:pPr>
    </w:p>
    <w:p w14:paraId="7F699379" w14:textId="74CADE84" w:rsidR="00C76FF7" w:rsidRDefault="00456848" w:rsidP="00FE594C">
      <w:pPr>
        <w:pStyle w:val="Ttulo2"/>
        <w:rPr>
          <w:rFonts w:asciiTheme="minorHAnsi" w:hAnsiTheme="minorHAnsi" w:cstheme="minorHAnsi"/>
        </w:rPr>
      </w:pPr>
      <w:bookmarkStart w:id="33" w:name="_Toc191657979"/>
      <w:r w:rsidRPr="00705A8F">
        <w:rPr>
          <w:rFonts w:asciiTheme="minorHAnsi" w:hAnsiTheme="minorHAnsi" w:cstheme="minorHAnsi"/>
        </w:rPr>
        <w:t xml:space="preserve">Datos de </w:t>
      </w:r>
      <w:r w:rsidR="00714423" w:rsidRPr="00705A8F">
        <w:rPr>
          <w:rFonts w:asciiTheme="minorHAnsi" w:hAnsiTheme="minorHAnsi" w:cstheme="minorHAnsi"/>
        </w:rPr>
        <w:t>e</w:t>
      </w:r>
      <w:r w:rsidRPr="00705A8F">
        <w:rPr>
          <w:rFonts w:asciiTheme="minorHAnsi" w:hAnsiTheme="minorHAnsi" w:cstheme="minorHAnsi"/>
        </w:rPr>
        <w:t>ntrada</w:t>
      </w:r>
      <w:r w:rsidR="00714423" w:rsidRPr="00705A8F">
        <w:rPr>
          <w:rFonts w:asciiTheme="minorHAnsi" w:hAnsiTheme="minorHAnsi" w:cstheme="minorHAnsi"/>
        </w:rPr>
        <w:t xml:space="preserve"> </w:t>
      </w:r>
      <w:r w:rsidR="00272F8A" w:rsidRPr="00705A8F">
        <w:rPr>
          <w:rFonts w:asciiTheme="minorHAnsi" w:hAnsiTheme="minorHAnsi" w:cstheme="minorHAnsi"/>
        </w:rPr>
        <w:t xml:space="preserve">para generar </w:t>
      </w:r>
      <w:r w:rsidR="00A97262" w:rsidRPr="00705A8F">
        <w:rPr>
          <w:rFonts w:asciiTheme="minorHAnsi" w:hAnsiTheme="minorHAnsi" w:cstheme="minorHAnsi"/>
        </w:rPr>
        <w:t xml:space="preserve">una </w:t>
      </w:r>
      <w:r w:rsidR="00272F8A" w:rsidRPr="00705A8F">
        <w:rPr>
          <w:rFonts w:asciiTheme="minorHAnsi" w:hAnsiTheme="minorHAnsi" w:cstheme="minorHAnsi"/>
        </w:rPr>
        <w:t>cotización</w:t>
      </w:r>
      <w:bookmarkEnd w:id="33"/>
    </w:p>
    <w:p w14:paraId="1303661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w:t>
      </w:r>
    </w:p>
    <w:p w14:paraId="0471671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r w:rsidRPr="000979E5">
        <w:rPr>
          <w:rFonts w:ascii="Consolas" w:hAnsi="Consolas" w:cs="Times New Roman"/>
          <w:b/>
          <w:color w:val="A31515"/>
          <w:sz w:val="18"/>
          <w:szCs w:val="18"/>
          <w:lang w:eastAsia="es-MX"/>
        </w:rPr>
        <w:t>Movimientos</w:t>
      </w:r>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w:t>
      </w:r>
    </w:p>
    <w:p w14:paraId="0D8D91B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B1AD1BA"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r w:rsidRPr="000979E5">
        <w:rPr>
          <w:rFonts w:ascii="Consolas" w:hAnsi="Consolas" w:cs="Times New Roman"/>
          <w:b/>
          <w:color w:val="A31515"/>
          <w:sz w:val="18"/>
          <w:szCs w:val="18"/>
          <w:lang w:eastAsia="es-MX"/>
        </w:rPr>
        <w:t>Movimiento</w:t>
      </w:r>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w:t>
      </w:r>
    </w:p>
    <w:p w14:paraId="1EEC764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TipoMovimiento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"2"</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w:t>
      </w:r>
      <w:proofErr w:type="spellStart"/>
      <w:r w:rsidRPr="000979E5">
        <w:rPr>
          <w:rFonts w:ascii="Consolas" w:hAnsi="Consolas" w:cs="Times New Roman"/>
          <w:bCs w:val="0"/>
          <w:color w:val="5F8FBF"/>
          <w:sz w:val="18"/>
          <w:szCs w:val="18"/>
          <w:lang w:eastAsia="es-MX"/>
        </w:rPr>
        <w:t>Cotizacion</w:t>
      </w:r>
      <w:proofErr w:type="spellEnd"/>
    </w:p>
    <w:p w14:paraId="70836ED7" w14:textId="019EA698"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NoNegocio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//Negocio asignado por Quálitas</w:t>
      </w:r>
    </w:p>
    <w:p w14:paraId="7D402C8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
          <w:color w:val="A31515"/>
          <w:sz w:val="18"/>
          <w:szCs w:val="18"/>
          <w:lang w:eastAsia="es-MX"/>
        </w:rPr>
        <w:t>DatosAsegurado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w:t>
      </w:r>
    </w:p>
    <w:p w14:paraId="21F8618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"Departamento"</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"11"</w:t>
      </w:r>
      <w:r w:rsidRPr="000979E5">
        <w:rPr>
          <w:rFonts w:ascii="Consolas" w:hAnsi="Consolas" w:cs="Times New Roman"/>
          <w:bCs w:val="0"/>
          <w:color w:val="000000"/>
          <w:sz w:val="18"/>
          <w:szCs w:val="18"/>
          <w:lang w:eastAsia="es-MX"/>
        </w:rPr>
        <w:t>,</w:t>
      </w:r>
    </w:p>
    <w:p w14:paraId="50C32E78"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CodigoMunicipio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"11001"</w:t>
      </w:r>
      <w:r w:rsidRPr="000979E5">
        <w:rPr>
          <w:rFonts w:ascii="Consolas" w:hAnsi="Consolas" w:cs="Times New Roman"/>
          <w:bCs w:val="0"/>
          <w:color w:val="000000"/>
          <w:sz w:val="18"/>
          <w:szCs w:val="18"/>
          <w:lang w:eastAsia="es-MX"/>
        </w:rPr>
        <w:t>,</w:t>
      </w:r>
    </w:p>
    <w:p w14:paraId="6ADAA00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
          <w:color w:val="A31515"/>
          <w:sz w:val="18"/>
          <w:szCs w:val="18"/>
          <w:lang w:eastAsia="es-MX"/>
        </w:rPr>
        <w:t>ConsideracionesAdicionalesDA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w:t>
      </w:r>
    </w:p>
    <w:p w14:paraId="603A6F6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3CD1BA0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NoConsideracion</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"40"</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//Tipo Persona 1-Natural 2-Juridica</w:t>
      </w:r>
    </w:p>
    <w:p w14:paraId="54DAB466"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"19"</w:t>
      </w:r>
      <w:r w:rsidRPr="000979E5">
        <w:rPr>
          <w:rFonts w:ascii="Consolas" w:hAnsi="Consolas" w:cs="Times New Roman"/>
          <w:bCs w:val="0"/>
          <w:color w:val="000000"/>
          <w:sz w:val="18"/>
          <w:szCs w:val="18"/>
          <w:lang w:eastAsia="es-MX"/>
        </w:rPr>
        <w:t>,</w:t>
      </w:r>
    </w:p>
    <w:p w14:paraId="654791A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ValorRegla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w:t>
      </w:r>
    </w:p>
    <w:p w14:paraId="05ACBE3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4F0B17E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7A1E345"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NoConsideracion</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"40"</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 año de nacimiento</w:t>
      </w:r>
    </w:p>
    <w:p w14:paraId="1898B7CB"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"20"</w:t>
      </w:r>
      <w:r w:rsidRPr="000979E5">
        <w:rPr>
          <w:rFonts w:ascii="Consolas" w:hAnsi="Consolas" w:cs="Times New Roman"/>
          <w:bCs w:val="0"/>
          <w:color w:val="000000"/>
          <w:sz w:val="18"/>
          <w:szCs w:val="18"/>
          <w:lang w:eastAsia="es-MX"/>
        </w:rPr>
        <w:t>,</w:t>
      </w:r>
    </w:p>
    <w:p w14:paraId="35CFA59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ValorRegla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"31/05/1973"</w:t>
      </w:r>
    </w:p>
    <w:p w14:paraId="7A113AB8"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lastRenderedPageBreak/>
        <w:t>                        },</w:t>
      </w:r>
    </w:p>
    <w:p w14:paraId="02069803"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5202659C"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NoConsideracion</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"40"</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//Genero M o F</w:t>
      </w:r>
    </w:p>
    <w:p w14:paraId="4100E63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"56"</w:t>
      </w:r>
      <w:r w:rsidRPr="000979E5">
        <w:rPr>
          <w:rFonts w:ascii="Consolas" w:hAnsi="Consolas" w:cs="Times New Roman"/>
          <w:bCs w:val="0"/>
          <w:color w:val="000000"/>
          <w:sz w:val="18"/>
          <w:szCs w:val="18"/>
          <w:lang w:eastAsia="es-MX"/>
        </w:rPr>
        <w:t>,</w:t>
      </w:r>
    </w:p>
    <w:p w14:paraId="5A8BD27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ValorRegla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"F"</w:t>
      </w:r>
    </w:p>
    <w:p w14:paraId="411547CA"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686FEB3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89EBCB3"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6CB9E934"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
          <w:color w:val="A31515"/>
          <w:sz w:val="18"/>
          <w:szCs w:val="18"/>
          <w:lang w:eastAsia="es-MX"/>
        </w:rPr>
        <w:t>DatosVehiculo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w:t>
      </w:r>
    </w:p>
    <w:p w14:paraId="3334695A"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CBA661A"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NoInciso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w:t>
      </w:r>
      <w:r w:rsidRPr="000979E5">
        <w:rPr>
          <w:rFonts w:ascii="Consolas" w:hAnsi="Consolas" w:cs="Times New Roman"/>
          <w:bCs w:val="0"/>
          <w:color w:val="000000"/>
          <w:sz w:val="18"/>
          <w:szCs w:val="18"/>
          <w:lang w:eastAsia="es-MX"/>
        </w:rPr>
        <w:t>,</w:t>
      </w:r>
    </w:p>
    <w:p w14:paraId="15EBED6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ClaveFasecolda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"03206102"</w:t>
      </w:r>
      <w:r w:rsidRPr="000979E5">
        <w:rPr>
          <w:rFonts w:ascii="Consolas" w:hAnsi="Consolas" w:cs="Times New Roman"/>
          <w:bCs w:val="0"/>
          <w:color w:val="000000"/>
          <w:sz w:val="18"/>
          <w:szCs w:val="18"/>
          <w:lang w:eastAsia="es-MX"/>
        </w:rPr>
        <w:t>,</w:t>
      </w:r>
    </w:p>
    <w:p w14:paraId="04FE134A" w14:textId="3ABCC8CC" w:rsidR="000979E5" w:rsidRPr="000979E5" w:rsidRDefault="000979E5" w:rsidP="006E3DA6">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"Modelo"</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"2021"</w:t>
      </w:r>
      <w:r w:rsidRPr="000979E5">
        <w:rPr>
          <w:rFonts w:ascii="Consolas" w:hAnsi="Consolas" w:cs="Times New Roman"/>
          <w:bCs w:val="0"/>
          <w:color w:val="000000"/>
          <w:sz w:val="18"/>
          <w:szCs w:val="18"/>
          <w:lang w:eastAsia="es-MX"/>
        </w:rPr>
        <w:t>,</w:t>
      </w:r>
      <w:r w:rsidR="006E3DA6">
        <w:rPr>
          <w:rFonts w:ascii="Consolas" w:hAnsi="Consolas" w:cs="Times New Roman"/>
          <w:bCs w:val="0"/>
          <w:color w:val="000000"/>
          <w:sz w:val="18"/>
          <w:szCs w:val="18"/>
          <w:lang w:eastAsia="es-MX"/>
        </w:rPr>
        <w:t xml:space="preserve"> </w:t>
      </w:r>
    </w:p>
    <w:p w14:paraId="2236AD04"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"Uso"</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w:t>
      </w:r>
      <w:r w:rsidRPr="000979E5">
        <w:rPr>
          <w:rFonts w:ascii="Consolas" w:hAnsi="Consolas" w:cs="Times New Roman"/>
          <w:bCs w:val="0"/>
          <w:color w:val="000000"/>
          <w:sz w:val="18"/>
          <w:szCs w:val="18"/>
          <w:lang w:eastAsia="es-MX"/>
        </w:rPr>
        <w:t>,</w:t>
      </w:r>
    </w:p>
    <w:p w14:paraId="26982F9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"Servicio"</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w:t>
      </w:r>
      <w:r w:rsidRPr="000979E5">
        <w:rPr>
          <w:rFonts w:ascii="Consolas" w:hAnsi="Consolas" w:cs="Times New Roman"/>
          <w:bCs w:val="0"/>
          <w:color w:val="000000"/>
          <w:sz w:val="18"/>
          <w:szCs w:val="18"/>
          <w:lang w:eastAsia="es-MX"/>
        </w:rPr>
        <w:t>,</w:t>
      </w:r>
    </w:p>
    <w:p w14:paraId="3766BC73" w14:textId="17E7B5E0"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"Paquete"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Pr>
          <w:rFonts w:ascii="Consolas" w:hAnsi="Consolas" w:cs="Times New Roman"/>
          <w:bCs w:val="0"/>
          <w:color w:val="0451A5"/>
          <w:sz w:val="18"/>
          <w:szCs w:val="18"/>
          <w:lang w:eastAsia="es-MX"/>
        </w:rPr>
        <w:t>0</w:t>
      </w:r>
      <w:r w:rsidRPr="000979E5">
        <w:rPr>
          <w:rFonts w:ascii="Consolas" w:hAnsi="Consolas" w:cs="Times New Roman"/>
          <w:bCs w:val="0"/>
          <w:color w:val="0451A5"/>
          <w:sz w:val="18"/>
          <w:szCs w:val="18"/>
          <w:lang w:eastAsia="es-MX"/>
        </w:rPr>
        <w:t>1"</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//01-Amplia</w:t>
      </w:r>
    </w:p>
    <w:p w14:paraId="7B5866A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r w:rsidRPr="000979E5">
        <w:rPr>
          <w:rFonts w:ascii="Consolas" w:hAnsi="Consolas" w:cs="Times New Roman"/>
          <w:b/>
          <w:color w:val="A31515"/>
          <w:sz w:val="18"/>
          <w:szCs w:val="18"/>
          <w:lang w:eastAsia="es-MX"/>
        </w:rPr>
        <w:t>Coberturas</w:t>
      </w:r>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w:t>
      </w:r>
    </w:p>
    <w:p w14:paraId="0966536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359A8EA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"01"</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//1    Pérdida Parcial por Daños (PPD)</w:t>
      </w:r>
    </w:p>
    <w:p w14:paraId="05607125"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"117800000"</w:t>
      </w:r>
      <w:r w:rsidRPr="000979E5">
        <w:rPr>
          <w:rFonts w:ascii="Consolas" w:hAnsi="Consolas" w:cs="Times New Roman"/>
          <w:bCs w:val="0"/>
          <w:color w:val="000000"/>
          <w:sz w:val="18"/>
          <w:szCs w:val="18"/>
          <w:lang w:eastAsia="es-MX"/>
        </w:rPr>
        <w:t>,</w:t>
      </w:r>
    </w:p>
    <w:p w14:paraId="5FE15A4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"M|0|1500000"</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 xml:space="preserve">//P|C|25   M-Monto o </w:t>
      </w:r>
      <w:proofErr w:type="spellStart"/>
      <w:r w:rsidRPr="000979E5">
        <w:rPr>
          <w:rFonts w:ascii="Consolas" w:hAnsi="Consolas" w:cs="Times New Roman"/>
          <w:bCs w:val="0"/>
          <w:color w:val="5F8FBF"/>
          <w:sz w:val="18"/>
          <w:szCs w:val="18"/>
          <w:lang w:eastAsia="es-MX"/>
        </w:rPr>
        <w:t>P-Porcentaje|Valor</w:t>
      </w:r>
      <w:proofErr w:type="spellEnd"/>
      <w:r w:rsidRPr="000979E5">
        <w:rPr>
          <w:rFonts w:ascii="Consolas" w:hAnsi="Consolas" w:cs="Times New Roman"/>
          <w:bCs w:val="0"/>
          <w:color w:val="5F8FBF"/>
          <w:sz w:val="18"/>
          <w:szCs w:val="18"/>
          <w:lang w:eastAsia="es-MX"/>
        </w:rPr>
        <w:t xml:space="preserve"> </w:t>
      </w:r>
      <w:proofErr w:type="spellStart"/>
      <w:r w:rsidRPr="000979E5">
        <w:rPr>
          <w:rFonts w:ascii="Consolas" w:hAnsi="Consolas" w:cs="Times New Roman"/>
          <w:bCs w:val="0"/>
          <w:color w:val="5F8FBF"/>
          <w:sz w:val="18"/>
          <w:szCs w:val="18"/>
          <w:lang w:eastAsia="es-MX"/>
        </w:rPr>
        <w:t>Convenido|Porcentaje</w:t>
      </w:r>
      <w:proofErr w:type="spellEnd"/>
      <w:r w:rsidRPr="000979E5">
        <w:rPr>
          <w:rFonts w:ascii="Consolas" w:hAnsi="Consolas" w:cs="Times New Roman"/>
          <w:bCs w:val="0"/>
          <w:color w:val="5F8FBF"/>
          <w:sz w:val="18"/>
          <w:szCs w:val="18"/>
          <w:lang w:eastAsia="es-MX"/>
        </w:rPr>
        <w:t xml:space="preserve"> % o Monto</w:t>
      </w:r>
    </w:p>
    <w:p w14:paraId="2745B09F" w14:textId="78C1B1D1" w:rsidR="006F7920" w:rsidRPr="006F7920" w:rsidRDefault="000979E5" w:rsidP="0098204C">
      <w:pPr>
        <w:shd w:val="clear" w:color="auto" w:fill="FFFFFF"/>
        <w:suppressAutoHyphens w:val="0"/>
        <w:spacing w:line="270" w:lineRule="atLeast"/>
        <w:rPr>
          <w:rFonts w:ascii="Consolas" w:hAnsi="Consolas" w:cs="Times New Roman"/>
          <w:bCs w:val="0"/>
          <w:color w:val="0451A5"/>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"02"</w:t>
      </w:r>
    </w:p>
    <w:p w14:paraId="48D0761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0505D68"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61BFF9A"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"02"</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//2    Pérdida Total por Daños (PTD)</w:t>
      </w:r>
    </w:p>
    <w:p w14:paraId="1B297FDB"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"117800000"</w:t>
      </w:r>
      <w:r w:rsidRPr="000979E5">
        <w:rPr>
          <w:rFonts w:ascii="Consolas" w:hAnsi="Consolas" w:cs="Times New Roman"/>
          <w:bCs w:val="0"/>
          <w:color w:val="000000"/>
          <w:sz w:val="18"/>
          <w:szCs w:val="18"/>
          <w:lang w:eastAsia="es-MX"/>
        </w:rPr>
        <w:t>,</w:t>
      </w:r>
    </w:p>
    <w:p w14:paraId="221AAC4F" w14:textId="0980BC09"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"P|</w:t>
      </w:r>
      <w:r w:rsidR="00735B5E">
        <w:rPr>
          <w:rFonts w:ascii="Consolas" w:hAnsi="Consolas" w:cs="Times New Roman"/>
          <w:bCs w:val="0"/>
          <w:color w:val="0451A5"/>
          <w:sz w:val="18"/>
          <w:szCs w:val="18"/>
          <w:lang w:eastAsia="es-MX"/>
        </w:rPr>
        <w:t>C</w:t>
      </w:r>
      <w:r w:rsidRPr="000979E5">
        <w:rPr>
          <w:rFonts w:ascii="Consolas" w:hAnsi="Consolas" w:cs="Times New Roman"/>
          <w:bCs w:val="0"/>
          <w:color w:val="0451A5"/>
          <w:sz w:val="18"/>
          <w:szCs w:val="18"/>
          <w:lang w:eastAsia="es-MX"/>
        </w:rPr>
        <w:t>|5"</w:t>
      </w:r>
      <w:r w:rsidRPr="000979E5">
        <w:rPr>
          <w:rFonts w:ascii="Consolas" w:hAnsi="Consolas" w:cs="Times New Roman"/>
          <w:bCs w:val="0"/>
          <w:color w:val="000000"/>
          <w:sz w:val="18"/>
          <w:szCs w:val="18"/>
          <w:lang w:eastAsia="es-MX"/>
        </w:rPr>
        <w:t>,</w:t>
      </w:r>
    </w:p>
    <w:p w14:paraId="6435B4B5" w14:textId="7C67D949"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"02"</w:t>
      </w:r>
    </w:p>
    <w:p w14:paraId="7B62677B"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928D0D3"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DDFDAE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"03"</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//3    Pérdida Parcial por Hurto (PPH)</w:t>
      </w:r>
    </w:p>
    <w:p w14:paraId="0FDEEA14"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"117800000"</w:t>
      </w:r>
      <w:r w:rsidRPr="000979E5">
        <w:rPr>
          <w:rFonts w:ascii="Consolas" w:hAnsi="Consolas" w:cs="Times New Roman"/>
          <w:bCs w:val="0"/>
          <w:color w:val="000000"/>
          <w:sz w:val="18"/>
          <w:szCs w:val="18"/>
          <w:lang w:eastAsia="es-MX"/>
        </w:rPr>
        <w:t>,</w:t>
      </w:r>
    </w:p>
    <w:p w14:paraId="75C6C06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"M|0|2000000"</w:t>
      </w:r>
      <w:r w:rsidRPr="000979E5">
        <w:rPr>
          <w:rFonts w:ascii="Consolas" w:hAnsi="Consolas" w:cs="Times New Roman"/>
          <w:bCs w:val="0"/>
          <w:color w:val="000000"/>
          <w:sz w:val="18"/>
          <w:szCs w:val="18"/>
          <w:lang w:eastAsia="es-MX"/>
        </w:rPr>
        <w:t>,</w:t>
      </w:r>
    </w:p>
    <w:p w14:paraId="44F34326" w14:textId="3707BF94"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"02"</w:t>
      </w:r>
    </w:p>
    <w:p w14:paraId="4363D2A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67966128"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F1A36B7"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"04"</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//4    Responsabilidad Civil Extracontractual</w:t>
      </w:r>
    </w:p>
    <w:p w14:paraId="7BB1D5A1"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"4000000000"</w:t>
      </w:r>
      <w:r w:rsidRPr="000979E5">
        <w:rPr>
          <w:rFonts w:ascii="Consolas" w:hAnsi="Consolas" w:cs="Times New Roman"/>
          <w:bCs w:val="0"/>
          <w:color w:val="000000"/>
          <w:sz w:val="18"/>
          <w:szCs w:val="18"/>
          <w:lang w:eastAsia="es-MX"/>
        </w:rPr>
        <w:t>,</w:t>
      </w:r>
    </w:p>
    <w:p w14:paraId="705D88C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3C351947" w14:textId="70421B20"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006F7920">
        <w:rPr>
          <w:rFonts w:ascii="Consolas" w:hAnsi="Consolas" w:cs="Times New Roman"/>
          <w:bCs w:val="0"/>
          <w:color w:val="0451A5"/>
          <w:sz w:val="18"/>
          <w:szCs w:val="18"/>
          <w:lang w:eastAsia="es-MX"/>
        </w:rPr>
        <w:t>01</w:t>
      </w:r>
      <w:r w:rsidRPr="000979E5">
        <w:rPr>
          <w:rFonts w:ascii="Consolas" w:hAnsi="Consolas" w:cs="Times New Roman"/>
          <w:bCs w:val="0"/>
          <w:color w:val="0451A5"/>
          <w:sz w:val="18"/>
          <w:szCs w:val="18"/>
          <w:lang w:eastAsia="es-MX"/>
        </w:rPr>
        <w:t>"</w:t>
      </w:r>
    </w:p>
    <w:p w14:paraId="5C1782F8"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D085D8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14F9D4EC"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"05"</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//5    Gastos Médicos por accidente de tránsito</w:t>
      </w:r>
    </w:p>
    <w:p w14:paraId="4F6A2E63"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"3093333"</w:t>
      </w:r>
      <w:r w:rsidRPr="000979E5">
        <w:rPr>
          <w:rFonts w:ascii="Consolas" w:hAnsi="Consolas" w:cs="Times New Roman"/>
          <w:bCs w:val="0"/>
          <w:color w:val="000000"/>
          <w:sz w:val="18"/>
          <w:szCs w:val="18"/>
          <w:lang w:eastAsia="es-MX"/>
        </w:rPr>
        <w:t>,</w:t>
      </w:r>
    </w:p>
    <w:p w14:paraId="37825ED6"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1B7D19C9" w14:textId="3B970E68"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"01"</w:t>
      </w:r>
    </w:p>
    <w:p w14:paraId="295305C5"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111108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36B52E6B"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"07"</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//7    Abogados en Proceso Civil o Penal</w:t>
      </w:r>
    </w:p>
    <w:p w14:paraId="5FC28B1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"40000000"</w:t>
      </w:r>
      <w:r w:rsidRPr="000979E5">
        <w:rPr>
          <w:rFonts w:ascii="Consolas" w:hAnsi="Consolas" w:cs="Times New Roman"/>
          <w:bCs w:val="0"/>
          <w:color w:val="000000"/>
          <w:sz w:val="18"/>
          <w:szCs w:val="18"/>
          <w:lang w:eastAsia="es-MX"/>
        </w:rPr>
        <w:t>,</w:t>
      </w:r>
    </w:p>
    <w:p w14:paraId="455E2754"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lastRenderedPageBreak/>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w:t>
      </w:r>
      <w:r w:rsidRPr="000979E5">
        <w:rPr>
          <w:rFonts w:ascii="Consolas" w:hAnsi="Consolas" w:cs="Times New Roman"/>
          <w:bCs w:val="0"/>
          <w:color w:val="000000"/>
          <w:sz w:val="18"/>
          <w:szCs w:val="18"/>
          <w:lang w:eastAsia="es-MX"/>
        </w:rPr>
        <w:t>,</w:t>
      </w:r>
    </w:p>
    <w:p w14:paraId="4A096240" w14:textId="176454F8"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"01"</w:t>
      </w:r>
    </w:p>
    <w:p w14:paraId="650B182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5A96C86"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FB535E7"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"14"</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//14   Asistencia en Viaje</w:t>
      </w:r>
    </w:p>
    <w:p w14:paraId="65E1EE67"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"03"</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//01-basico, 02-medio, 03-plus, si no se manda nada pone la 01</w:t>
      </w:r>
    </w:p>
    <w:p w14:paraId="2783DFA1" w14:textId="18B0131E"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006F7920">
        <w:rPr>
          <w:rFonts w:ascii="Consolas" w:hAnsi="Consolas" w:cs="Times New Roman"/>
          <w:bCs w:val="0"/>
          <w:color w:val="0451A5"/>
          <w:sz w:val="18"/>
          <w:szCs w:val="18"/>
          <w:lang w:eastAsia="es-MX"/>
        </w:rPr>
        <w:t>0</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338A2276" w14:textId="2B312DA0"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006F7920">
        <w:rPr>
          <w:rFonts w:ascii="Consolas" w:hAnsi="Consolas" w:cs="Times New Roman"/>
          <w:bCs w:val="0"/>
          <w:color w:val="0451A5"/>
          <w:sz w:val="18"/>
          <w:szCs w:val="18"/>
          <w:lang w:eastAsia="es-MX"/>
        </w:rPr>
        <w:t>1</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5558DF7C"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4D8270FC"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03564B1"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"15"</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//15   Pérdida de llaves</w:t>
      </w:r>
    </w:p>
    <w:p w14:paraId="3B64986B"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"LLAVES|1200000"</w:t>
      </w:r>
      <w:r w:rsidRPr="000979E5">
        <w:rPr>
          <w:rFonts w:ascii="Consolas" w:hAnsi="Consolas" w:cs="Times New Roman"/>
          <w:bCs w:val="0"/>
          <w:color w:val="000000"/>
          <w:sz w:val="18"/>
          <w:szCs w:val="18"/>
          <w:lang w:eastAsia="es-MX"/>
        </w:rPr>
        <w:t>,</w:t>
      </w:r>
    </w:p>
    <w:p w14:paraId="1D380A9A"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w:t>
      </w:r>
      <w:r w:rsidRPr="000979E5">
        <w:rPr>
          <w:rFonts w:ascii="Consolas" w:hAnsi="Consolas" w:cs="Times New Roman"/>
          <w:bCs w:val="0"/>
          <w:color w:val="000000"/>
          <w:sz w:val="18"/>
          <w:szCs w:val="18"/>
          <w:lang w:eastAsia="es-MX"/>
        </w:rPr>
        <w:t>,</w:t>
      </w:r>
    </w:p>
    <w:p w14:paraId="1140F548" w14:textId="23382CD2"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"02"</w:t>
      </w:r>
    </w:p>
    <w:p w14:paraId="040E959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3E8C76F3"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DBC269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"17"</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 xml:space="preserve">//17   Gastos de Transporte por PT del </w:t>
      </w:r>
      <w:proofErr w:type="spellStart"/>
      <w:r w:rsidRPr="000979E5">
        <w:rPr>
          <w:rFonts w:ascii="Consolas" w:hAnsi="Consolas" w:cs="Times New Roman"/>
          <w:bCs w:val="0"/>
          <w:color w:val="5F8FBF"/>
          <w:sz w:val="18"/>
          <w:szCs w:val="18"/>
          <w:lang w:eastAsia="es-MX"/>
        </w:rPr>
        <w:t>Vehiculo</w:t>
      </w:r>
      <w:proofErr w:type="spellEnd"/>
      <w:r w:rsidRPr="000979E5">
        <w:rPr>
          <w:rFonts w:ascii="Consolas" w:hAnsi="Consolas" w:cs="Times New Roman"/>
          <w:bCs w:val="0"/>
          <w:color w:val="5F8FBF"/>
          <w:sz w:val="18"/>
          <w:szCs w:val="18"/>
          <w:lang w:eastAsia="es-MX"/>
        </w:rPr>
        <w:t xml:space="preserve"> Aseg</w:t>
      </w:r>
    </w:p>
    <w:p w14:paraId="262222D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"1500000"</w:t>
      </w:r>
      <w:r w:rsidRPr="000979E5">
        <w:rPr>
          <w:rFonts w:ascii="Consolas" w:hAnsi="Consolas" w:cs="Times New Roman"/>
          <w:bCs w:val="0"/>
          <w:color w:val="000000"/>
          <w:sz w:val="18"/>
          <w:szCs w:val="18"/>
          <w:lang w:eastAsia="es-MX"/>
        </w:rPr>
        <w:t>,</w:t>
      </w:r>
    </w:p>
    <w:p w14:paraId="069E4DD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5918B554" w14:textId="4F2C0CA9"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"01"</w:t>
      </w:r>
      <w:r w:rsidRPr="000979E5">
        <w:rPr>
          <w:rFonts w:ascii="Consolas" w:hAnsi="Consolas" w:cs="Times New Roman"/>
          <w:bCs w:val="0"/>
          <w:color w:val="000000"/>
          <w:sz w:val="18"/>
          <w:szCs w:val="18"/>
          <w:lang w:eastAsia="es-MX"/>
        </w:rPr>
        <w:t>,</w:t>
      </w:r>
      <w:r w:rsidR="0098204C">
        <w:rPr>
          <w:rFonts w:ascii="Consolas" w:hAnsi="Consolas" w:cs="Times New Roman"/>
          <w:bCs w:val="0"/>
          <w:color w:val="000000"/>
          <w:sz w:val="18"/>
          <w:szCs w:val="18"/>
          <w:lang w:eastAsia="es-MX"/>
        </w:rPr>
        <w:t xml:space="preserve"> </w:t>
      </w:r>
    </w:p>
    <w:p w14:paraId="23F1412B"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95DDD71"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1053B8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"28"</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 xml:space="preserve">//28   Gastos de Transporte por PP del Vehículo </w:t>
      </w:r>
      <w:proofErr w:type="spellStart"/>
      <w:r w:rsidRPr="000979E5">
        <w:rPr>
          <w:rFonts w:ascii="Consolas" w:hAnsi="Consolas" w:cs="Times New Roman"/>
          <w:bCs w:val="0"/>
          <w:color w:val="5F8FBF"/>
          <w:sz w:val="18"/>
          <w:szCs w:val="18"/>
          <w:lang w:eastAsia="es-MX"/>
        </w:rPr>
        <w:t>Aseg</w:t>
      </w:r>
      <w:proofErr w:type="spellEnd"/>
    </w:p>
    <w:p w14:paraId="60CA61AB"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"75000"</w:t>
      </w:r>
      <w:r w:rsidRPr="000979E5">
        <w:rPr>
          <w:rFonts w:ascii="Consolas" w:hAnsi="Consolas" w:cs="Times New Roman"/>
          <w:bCs w:val="0"/>
          <w:color w:val="000000"/>
          <w:sz w:val="18"/>
          <w:szCs w:val="18"/>
          <w:lang w:eastAsia="es-MX"/>
        </w:rPr>
        <w:t>,</w:t>
      </w:r>
    </w:p>
    <w:p w14:paraId="4F11C7F8"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16CAB735" w14:textId="2683FA23"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"30"</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w:t>
      </w:r>
      <w:r w:rsidR="0098204C">
        <w:rPr>
          <w:rFonts w:ascii="Consolas" w:hAnsi="Consolas" w:cs="Times New Roman"/>
          <w:bCs w:val="0"/>
          <w:color w:val="5F8FBF"/>
          <w:sz w:val="18"/>
          <w:szCs w:val="18"/>
          <w:lang w:eastAsia="es-MX"/>
        </w:rPr>
        <w:t>Días</w:t>
      </w:r>
      <w:r w:rsidR="0098204C">
        <w:rPr>
          <w:rFonts w:ascii="Consolas" w:hAnsi="Consolas" w:cs="Times New Roman"/>
          <w:bCs w:val="0"/>
          <w:color w:val="000000"/>
          <w:sz w:val="18"/>
          <w:szCs w:val="18"/>
          <w:lang w:eastAsia="es-MX"/>
        </w:rPr>
        <w:t xml:space="preserve"> </w:t>
      </w:r>
    </w:p>
    <w:p w14:paraId="79E31C6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18C6A04C"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170052A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"43"</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//43 Llantas estalladas</w:t>
      </w:r>
    </w:p>
    <w:p w14:paraId="026FE914"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"1200000"</w:t>
      </w:r>
      <w:r w:rsidRPr="000979E5">
        <w:rPr>
          <w:rFonts w:ascii="Consolas" w:hAnsi="Consolas" w:cs="Times New Roman"/>
          <w:bCs w:val="0"/>
          <w:color w:val="000000"/>
          <w:sz w:val="18"/>
          <w:szCs w:val="18"/>
          <w:lang w:eastAsia="es-MX"/>
        </w:rPr>
        <w:t>,</w:t>
      </w:r>
    </w:p>
    <w:p w14:paraId="1A4D42EA" w14:textId="4D88BA35"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"25"</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w:t>
      </w:r>
      <w:r w:rsidR="005E3326">
        <w:rPr>
          <w:rFonts w:ascii="Consolas" w:hAnsi="Consolas" w:cs="Times New Roman"/>
          <w:bCs w:val="0"/>
          <w:color w:val="5F8FBF"/>
          <w:sz w:val="18"/>
          <w:szCs w:val="18"/>
          <w:lang w:eastAsia="es-MX"/>
        </w:rPr>
        <w:t>porcentaje simple</w:t>
      </w:r>
    </w:p>
    <w:p w14:paraId="02A0D075" w14:textId="37CA79B3"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"01"</w:t>
      </w:r>
      <w:r w:rsidRPr="000979E5">
        <w:rPr>
          <w:rFonts w:ascii="Consolas" w:hAnsi="Consolas" w:cs="Times New Roman"/>
          <w:bCs w:val="0"/>
          <w:color w:val="000000"/>
          <w:sz w:val="18"/>
          <w:szCs w:val="18"/>
          <w:lang w:eastAsia="es-MX"/>
        </w:rPr>
        <w:t>,</w:t>
      </w:r>
      <w:r w:rsidR="0098204C">
        <w:rPr>
          <w:rFonts w:ascii="Consolas" w:hAnsi="Consolas" w:cs="Times New Roman"/>
          <w:bCs w:val="0"/>
          <w:color w:val="000000"/>
          <w:sz w:val="18"/>
          <w:szCs w:val="18"/>
          <w:lang w:eastAsia="es-MX"/>
        </w:rPr>
        <w:t xml:space="preserve"> </w:t>
      </w:r>
    </w:p>
    <w:p w14:paraId="6E69C23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6A4D7EAB"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3A01553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"48"</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//48 Rotura de Vidrios</w:t>
      </w:r>
    </w:p>
    <w:p w14:paraId="602FED4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"5890000"</w:t>
      </w:r>
      <w:r w:rsidRPr="000979E5">
        <w:rPr>
          <w:rFonts w:ascii="Consolas" w:hAnsi="Consolas" w:cs="Times New Roman"/>
          <w:bCs w:val="0"/>
          <w:color w:val="000000"/>
          <w:sz w:val="18"/>
          <w:szCs w:val="18"/>
          <w:lang w:eastAsia="es-MX"/>
        </w:rPr>
        <w:t>,</w:t>
      </w:r>
    </w:p>
    <w:p w14:paraId="29AFDBF9" w14:textId="2DEDE11F" w:rsidR="000979E5" w:rsidRPr="00A63EBA" w:rsidRDefault="000979E5" w:rsidP="000979E5">
      <w:pPr>
        <w:shd w:val="clear" w:color="auto" w:fill="FFFFFF"/>
        <w:suppressAutoHyphens w:val="0"/>
        <w:spacing w:line="270" w:lineRule="atLeast"/>
        <w:rPr>
          <w:rFonts w:ascii="Consolas" w:hAnsi="Consolas" w:cs="Times New Roman"/>
          <w:bCs w:val="0"/>
          <w:color w:val="5F8FBF"/>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"20"</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w:t>
      </w:r>
      <w:r w:rsidR="00A63EBA" w:rsidRPr="00A63EBA">
        <w:rPr>
          <w:rFonts w:ascii="Consolas" w:hAnsi="Consolas" w:cs="Times New Roman"/>
          <w:bCs w:val="0"/>
          <w:color w:val="5F8FBF"/>
          <w:sz w:val="18"/>
          <w:szCs w:val="18"/>
          <w:lang w:eastAsia="es-MX"/>
        </w:rPr>
        <w:t>/se coloca el % en valor. Esta cobertura no requiere siglas adicionales</w:t>
      </w:r>
    </w:p>
    <w:p w14:paraId="60446D54" w14:textId="7F1C5979"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"02"</w:t>
      </w:r>
    </w:p>
    <w:p w14:paraId="3C230D2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7BD5323"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52B2CC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"55"</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 xml:space="preserve">//55   </w:t>
      </w:r>
      <w:proofErr w:type="spellStart"/>
      <w:r w:rsidRPr="000979E5">
        <w:rPr>
          <w:rFonts w:ascii="Consolas" w:hAnsi="Consolas" w:cs="Times New Roman"/>
          <w:bCs w:val="0"/>
          <w:color w:val="5F8FBF"/>
          <w:sz w:val="18"/>
          <w:szCs w:val="18"/>
          <w:lang w:eastAsia="es-MX"/>
        </w:rPr>
        <w:t>Reparacion</w:t>
      </w:r>
      <w:proofErr w:type="spellEnd"/>
      <w:r w:rsidRPr="000979E5">
        <w:rPr>
          <w:rFonts w:ascii="Consolas" w:hAnsi="Consolas" w:cs="Times New Roman"/>
          <w:bCs w:val="0"/>
          <w:color w:val="5F8FBF"/>
          <w:sz w:val="18"/>
          <w:szCs w:val="18"/>
          <w:lang w:eastAsia="es-MX"/>
        </w:rPr>
        <w:t xml:space="preserve"> en Concesionario</w:t>
      </w:r>
    </w:p>
    <w:p w14:paraId="04607CB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049D76D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"1500000"</w:t>
      </w:r>
      <w:r w:rsidRPr="000979E5">
        <w:rPr>
          <w:rFonts w:ascii="Consolas" w:hAnsi="Consolas" w:cs="Times New Roman"/>
          <w:bCs w:val="0"/>
          <w:color w:val="000000"/>
          <w:sz w:val="18"/>
          <w:szCs w:val="18"/>
          <w:lang w:eastAsia="es-MX"/>
        </w:rPr>
        <w:t>,</w:t>
      </w:r>
    </w:p>
    <w:p w14:paraId="68422A02" w14:textId="7DA17DAD"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"01"</w:t>
      </w:r>
    </w:p>
    <w:p w14:paraId="4D5279F3"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01D3657"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BBAAA5B"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"74"</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//74   Pérdida Total por Hurto (PTH)</w:t>
      </w:r>
    </w:p>
    <w:p w14:paraId="33263D8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"117800000"</w:t>
      </w:r>
      <w:r w:rsidRPr="000979E5">
        <w:rPr>
          <w:rFonts w:ascii="Consolas" w:hAnsi="Consolas" w:cs="Times New Roman"/>
          <w:bCs w:val="0"/>
          <w:color w:val="000000"/>
          <w:sz w:val="18"/>
          <w:szCs w:val="18"/>
          <w:lang w:eastAsia="es-MX"/>
        </w:rPr>
        <w:t>,</w:t>
      </w:r>
    </w:p>
    <w:p w14:paraId="5D14118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"P|C|10"</w:t>
      </w:r>
      <w:r w:rsidRPr="000979E5">
        <w:rPr>
          <w:rFonts w:ascii="Consolas" w:hAnsi="Consolas" w:cs="Times New Roman"/>
          <w:bCs w:val="0"/>
          <w:color w:val="000000"/>
          <w:sz w:val="18"/>
          <w:szCs w:val="18"/>
          <w:lang w:eastAsia="es-MX"/>
        </w:rPr>
        <w:t>,</w:t>
      </w:r>
    </w:p>
    <w:p w14:paraId="1B448272" w14:textId="375F4677"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lastRenderedPageBreak/>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"02"</w:t>
      </w:r>
    </w:p>
    <w:p w14:paraId="2E4D0DD5"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5D18639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BB289E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"75"</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//75   Afectaciones por Accidente de Tránsito</w:t>
      </w:r>
    </w:p>
    <w:p w14:paraId="5B6227A8" w14:textId="3036924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00A63EBA">
        <w:rPr>
          <w:rFonts w:ascii="Consolas" w:hAnsi="Consolas" w:cs="Times New Roman"/>
          <w:bCs w:val="0"/>
          <w:color w:val="0451A5"/>
          <w:sz w:val="18"/>
          <w:szCs w:val="18"/>
          <w:lang w:eastAsia="es-MX"/>
        </w:rPr>
        <w:t>4</w:t>
      </w:r>
      <w:r w:rsidRPr="000979E5">
        <w:rPr>
          <w:rFonts w:ascii="Consolas" w:hAnsi="Consolas" w:cs="Times New Roman"/>
          <w:bCs w:val="0"/>
          <w:color w:val="0451A5"/>
          <w:sz w:val="18"/>
          <w:szCs w:val="18"/>
          <w:lang w:eastAsia="es-MX"/>
        </w:rPr>
        <w:t>000000"</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//4 millones por ocupante</w:t>
      </w:r>
    </w:p>
    <w:p w14:paraId="5F983AB6"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w:t>
      </w:r>
      <w:r w:rsidRPr="000979E5">
        <w:rPr>
          <w:rFonts w:ascii="Consolas" w:hAnsi="Consolas" w:cs="Times New Roman"/>
          <w:bCs w:val="0"/>
          <w:color w:val="000000"/>
          <w:sz w:val="18"/>
          <w:szCs w:val="18"/>
          <w:lang w:eastAsia="es-MX"/>
        </w:rPr>
        <w:t>,</w:t>
      </w:r>
    </w:p>
    <w:p w14:paraId="25FB2710" w14:textId="5D1F1D5E"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"01"</w:t>
      </w:r>
    </w:p>
    <w:p w14:paraId="2F1664F5"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92BE42C"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3DD254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"76"</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//76   Gastos por accidente de tránsito a Mascotas</w:t>
      </w:r>
    </w:p>
    <w:p w14:paraId="05ECF975"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"5000000"</w:t>
      </w:r>
      <w:r w:rsidRPr="000979E5">
        <w:rPr>
          <w:rFonts w:ascii="Consolas" w:hAnsi="Consolas" w:cs="Times New Roman"/>
          <w:bCs w:val="0"/>
          <w:color w:val="000000"/>
          <w:sz w:val="18"/>
          <w:szCs w:val="18"/>
          <w:lang w:eastAsia="es-MX"/>
        </w:rPr>
        <w:t>,</w:t>
      </w:r>
    </w:p>
    <w:p w14:paraId="6F2AA1FE"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6E4516F6" w14:textId="0DB68CB2"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"01"</w:t>
      </w:r>
    </w:p>
    <w:p w14:paraId="6B8EDFB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63285AB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1E2E3C5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NoCobertura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"77"</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//77   Pequeños accesorios</w:t>
      </w:r>
    </w:p>
    <w:p w14:paraId="6ECC8441"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SumaAsegurada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"1200000"</w:t>
      </w:r>
      <w:r w:rsidRPr="000979E5">
        <w:rPr>
          <w:rFonts w:ascii="Consolas" w:hAnsi="Consolas" w:cs="Times New Roman"/>
          <w:bCs w:val="0"/>
          <w:color w:val="000000"/>
          <w:sz w:val="18"/>
          <w:szCs w:val="18"/>
          <w:lang w:eastAsia="es-MX"/>
        </w:rPr>
        <w:t>,</w:t>
      </w:r>
    </w:p>
    <w:p w14:paraId="36FA9E7C"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"Deducible"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32EC9F0D" w14:textId="2F405192"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TipoSuma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"01"</w:t>
      </w:r>
    </w:p>
    <w:p w14:paraId="3A9E924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05DD453"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5AA7790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F6481E">
        <w:rPr>
          <w:rFonts w:ascii="Consolas" w:hAnsi="Consolas" w:cs="Times New Roman"/>
          <w:b/>
          <w:color w:val="A31515"/>
          <w:sz w:val="18"/>
          <w:szCs w:val="18"/>
          <w:lang w:eastAsia="es-MX"/>
        </w:rPr>
        <w:t>ConsideracionesAdicionalesDV</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w:t>
      </w:r>
    </w:p>
    <w:p w14:paraId="65D9D0C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02B9C6A"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NoConsideracion</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"37"</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 xml:space="preserve">//Es inciso de </w:t>
      </w:r>
      <w:proofErr w:type="gramStart"/>
      <w:r w:rsidRPr="000979E5">
        <w:rPr>
          <w:rFonts w:ascii="Consolas" w:hAnsi="Consolas" w:cs="Times New Roman"/>
          <w:bCs w:val="0"/>
          <w:color w:val="5F8FBF"/>
          <w:sz w:val="18"/>
          <w:szCs w:val="18"/>
          <w:lang w:eastAsia="es-MX"/>
        </w:rPr>
        <w:t>Salvamento  S</w:t>
      </w:r>
      <w:proofErr w:type="gramEnd"/>
      <w:r w:rsidRPr="000979E5">
        <w:rPr>
          <w:rFonts w:ascii="Consolas" w:hAnsi="Consolas" w:cs="Times New Roman"/>
          <w:bCs w:val="0"/>
          <w:color w:val="5F8FBF"/>
          <w:sz w:val="18"/>
          <w:szCs w:val="18"/>
          <w:lang w:eastAsia="es-MX"/>
        </w:rPr>
        <w:t>-si N-no</w:t>
      </w:r>
    </w:p>
    <w:p w14:paraId="541C6FD7"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w:t>
      </w:r>
      <w:r w:rsidRPr="000979E5">
        <w:rPr>
          <w:rFonts w:ascii="Consolas" w:hAnsi="Consolas" w:cs="Times New Roman"/>
          <w:bCs w:val="0"/>
          <w:color w:val="000000"/>
          <w:sz w:val="18"/>
          <w:szCs w:val="18"/>
          <w:lang w:eastAsia="es-MX"/>
        </w:rPr>
        <w:t>,</w:t>
      </w:r>
    </w:p>
    <w:p w14:paraId="61FB6325"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ValorRegla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"N"</w:t>
      </w:r>
    </w:p>
    <w:p w14:paraId="04176CB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11B18B8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6341BF75"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NoConsideracion</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"58"</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//Placas</w:t>
      </w:r>
    </w:p>
    <w:p w14:paraId="6C5AE56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761FDB4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ValorRegla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"OAS063"</w:t>
      </w:r>
    </w:p>
    <w:p w14:paraId="3F2C805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943ACEC"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44D992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4FF82DBA"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EFF0EE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F6481E">
        <w:rPr>
          <w:rFonts w:ascii="Consolas" w:hAnsi="Consolas" w:cs="Times New Roman"/>
          <w:b/>
          <w:color w:val="A31515"/>
          <w:sz w:val="18"/>
          <w:szCs w:val="18"/>
          <w:lang w:eastAsia="es-MX"/>
        </w:rPr>
        <w:t>DatosGenerales</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w:t>
      </w:r>
    </w:p>
    <w:p w14:paraId="19EAFDE6"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FechaEmision</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"2025-02-18"</w:t>
      </w:r>
      <w:r w:rsidRPr="000979E5">
        <w:rPr>
          <w:rFonts w:ascii="Consolas" w:hAnsi="Consolas" w:cs="Times New Roman"/>
          <w:bCs w:val="0"/>
          <w:color w:val="000000"/>
          <w:sz w:val="18"/>
          <w:szCs w:val="18"/>
          <w:lang w:eastAsia="es-MX"/>
        </w:rPr>
        <w:t>,</w:t>
      </w:r>
    </w:p>
    <w:p w14:paraId="671B1587"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FechaInicio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"2025-02-12"</w:t>
      </w:r>
      <w:r w:rsidRPr="000979E5">
        <w:rPr>
          <w:rFonts w:ascii="Consolas" w:hAnsi="Consolas" w:cs="Times New Roman"/>
          <w:bCs w:val="0"/>
          <w:color w:val="000000"/>
          <w:sz w:val="18"/>
          <w:szCs w:val="18"/>
          <w:lang w:eastAsia="es-MX"/>
        </w:rPr>
        <w:t>,</w:t>
      </w:r>
    </w:p>
    <w:p w14:paraId="1515C5FF"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FechaTermino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"2026-02-12"</w:t>
      </w:r>
      <w:r w:rsidRPr="000979E5">
        <w:rPr>
          <w:rFonts w:ascii="Consolas" w:hAnsi="Consolas" w:cs="Times New Roman"/>
          <w:bCs w:val="0"/>
          <w:color w:val="000000"/>
          <w:sz w:val="18"/>
          <w:szCs w:val="18"/>
          <w:lang w:eastAsia="es-MX"/>
        </w:rPr>
        <w:t>,</w:t>
      </w:r>
    </w:p>
    <w:p w14:paraId="7F5974F7"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"Moneda"</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"00"</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//Moneda</w:t>
      </w:r>
    </w:p>
    <w:p w14:paraId="25E923D0" w14:textId="116FE9D8"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"Agente"</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r w:rsidR="00DF441F">
        <w:rPr>
          <w:rFonts w:ascii="Consolas" w:hAnsi="Consolas" w:cs="Times New Roman"/>
          <w:bCs w:val="0"/>
          <w:color w:val="000000"/>
          <w:sz w:val="18"/>
          <w:szCs w:val="18"/>
          <w:lang w:eastAsia="es-MX"/>
        </w:rPr>
        <w:t xml:space="preserve"> </w:t>
      </w:r>
      <w:r w:rsidR="00DF441F" w:rsidRPr="002C3B74">
        <w:rPr>
          <w:rFonts w:ascii="Consolas" w:hAnsi="Consolas" w:cs="Times New Roman"/>
          <w:bCs w:val="0"/>
          <w:color w:val="5F8FBF"/>
          <w:sz w:val="18"/>
          <w:szCs w:val="18"/>
          <w:lang w:eastAsia="es-MX"/>
        </w:rPr>
        <w:t>//CLAVE DE INTERMEDIARIO ASIGNADO POR QUÁLITAS</w:t>
      </w:r>
    </w:p>
    <w:p w14:paraId="53968C44" w14:textId="2D78B9F7"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FormaPago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"A"</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//Forma de Pago</w:t>
      </w:r>
      <w:r w:rsidR="00A63EBA">
        <w:rPr>
          <w:rFonts w:ascii="Consolas" w:hAnsi="Consolas" w:cs="Times New Roman"/>
          <w:bCs w:val="0"/>
          <w:color w:val="5F8FBF"/>
          <w:sz w:val="18"/>
          <w:szCs w:val="18"/>
          <w:lang w:eastAsia="es-MX"/>
        </w:rPr>
        <w:t xml:space="preserve"> A, M</w:t>
      </w:r>
    </w:p>
    <w:p w14:paraId="518FF0B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PorcentajeDescuento</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"0.0"</w:t>
      </w:r>
      <w:r w:rsidRPr="000979E5">
        <w:rPr>
          <w:rFonts w:ascii="Consolas" w:hAnsi="Consolas" w:cs="Times New Roman"/>
          <w:bCs w:val="0"/>
          <w:color w:val="000000"/>
          <w:sz w:val="18"/>
          <w:szCs w:val="18"/>
          <w:lang w:eastAsia="es-MX"/>
        </w:rPr>
        <w:t>,</w:t>
      </w:r>
    </w:p>
    <w:p w14:paraId="2280DD83" w14:textId="2130A5DF" w:rsidR="000979E5" w:rsidRPr="000979E5" w:rsidRDefault="000979E5" w:rsidP="0098204C">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F6481E">
        <w:rPr>
          <w:rFonts w:ascii="Consolas" w:hAnsi="Consolas" w:cs="Times New Roman"/>
          <w:b/>
          <w:color w:val="A31515"/>
          <w:sz w:val="18"/>
          <w:szCs w:val="18"/>
          <w:lang w:eastAsia="es-MX"/>
        </w:rPr>
        <w:t>ConsideracionesAdicionalesDG</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w:t>
      </w:r>
    </w:p>
    <w:p w14:paraId="4D172D14" w14:textId="77777777" w:rsidR="00A63EBA" w:rsidRPr="000979E5" w:rsidRDefault="00A63EBA" w:rsidP="00A63EBA">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D294823" w14:textId="7B3318FA" w:rsidR="00A63EBA" w:rsidRPr="00A63EBA" w:rsidRDefault="00A63EBA" w:rsidP="00A63EBA">
      <w:pPr>
        <w:shd w:val="clear" w:color="auto" w:fill="FFFFFF"/>
        <w:suppressAutoHyphens w:val="0"/>
        <w:spacing w:line="270" w:lineRule="atLeast"/>
        <w:rPr>
          <w:rFonts w:ascii="Consolas" w:hAnsi="Consolas" w:cs="Times New Roman"/>
          <w:bCs w:val="0"/>
          <w:color w:val="5F8FBF"/>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NoConsideracion</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Pr>
          <w:rFonts w:ascii="Consolas" w:hAnsi="Consolas" w:cs="Times New Roman"/>
          <w:bCs w:val="0"/>
          <w:color w:val="0451A5"/>
          <w:sz w:val="18"/>
          <w:szCs w:val="18"/>
          <w:lang w:eastAsia="es-MX"/>
        </w:rPr>
        <w:t>26</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w:t>
      </w:r>
      <w:r w:rsidRPr="00A63EBA">
        <w:rPr>
          <w:rFonts w:ascii="Consolas" w:hAnsi="Consolas" w:cs="Times New Roman"/>
          <w:bCs w:val="0"/>
          <w:color w:val="5F8FBF"/>
          <w:sz w:val="18"/>
          <w:szCs w:val="18"/>
          <w:lang w:eastAsia="es-MX"/>
        </w:rPr>
        <w:t xml:space="preserve">Valor </w:t>
      </w:r>
      <w:proofErr w:type="gramStart"/>
      <w:r w:rsidRPr="00A63EBA">
        <w:rPr>
          <w:rFonts w:ascii="Consolas" w:hAnsi="Consolas" w:cs="Times New Roman"/>
          <w:bCs w:val="0"/>
          <w:color w:val="5F8FBF"/>
          <w:sz w:val="18"/>
          <w:szCs w:val="18"/>
          <w:lang w:eastAsia="es-MX"/>
        </w:rPr>
        <w:t>Convenido</w:t>
      </w:r>
      <w:proofErr w:type="gramEnd"/>
      <w:r w:rsidRPr="00A63EBA">
        <w:rPr>
          <w:rFonts w:ascii="Consolas" w:hAnsi="Consolas" w:cs="Times New Roman"/>
          <w:bCs w:val="0"/>
          <w:color w:val="5F8FBF"/>
          <w:sz w:val="18"/>
          <w:szCs w:val="18"/>
          <w:lang w:eastAsia="es-MX"/>
        </w:rPr>
        <w:t xml:space="preserve"> pero con tarifa diferente + -, se aplica en las coberturas que la matriz dice </w:t>
      </w:r>
      <w:proofErr w:type="gramStart"/>
      <w:r w:rsidRPr="00A63EBA">
        <w:rPr>
          <w:rFonts w:ascii="Consolas" w:hAnsi="Consolas" w:cs="Times New Roman"/>
          <w:bCs w:val="0"/>
          <w:color w:val="5F8FBF"/>
          <w:sz w:val="18"/>
          <w:szCs w:val="18"/>
          <w:lang w:eastAsia="es-MX"/>
        </w:rPr>
        <w:t>( Valor</w:t>
      </w:r>
      <w:proofErr w:type="gramEnd"/>
      <w:r w:rsidRPr="00A63EBA">
        <w:rPr>
          <w:rFonts w:ascii="Consolas" w:hAnsi="Consolas" w:cs="Times New Roman"/>
          <w:bCs w:val="0"/>
          <w:color w:val="5F8FBF"/>
          <w:sz w:val="18"/>
          <w:szCs w:val="18"/>
          <w:lang w:eastAsia="es-MX"/>
        </w:rPr>
        <w:t xml:space="preserve"> </w:t>
      </w:r>
      <w:proofErr w:type="spellStart"/>
      <w:r w:rsidRPr="00A63EBA">
        <w:rPr>
          <w:rFonts w:ascii="Consolas" w:hAnsi="Consolas" w:cs="Times New Roman"/>
          <w:bCs w:val="0"/>
          <w:color w:val="5F8FBF"/>
          <w:sz w:val="18"/>
          <w:szCs w:val="18"/>
          <w:lang w:eastAsia="es-MX"/>
        </w:rPr>
        <w:t>Fasecolda</w:t>
      </w:r>
      <w:proofErr w:type="spellEnd"/>
      <w:r w:rsidRPr="00A63EBA">
        <w:rPr>
          <w:rFonts w:ascii="Consolas" w:hAnsi="Consolas" w:cs="Times New Roman"/>
          <w:bCs w:val="0"/>
          <w:color w:val="5F8FBF"/>
          <w:sz w:val="18"/>
          <w:szCs w:val="18"/>
          <w:lang w:eastAsia="es-MX"/>
        </w:rPr>
        <w:t xml:space="preserve"> + 5%</w:t>
      </w:r>
      <w:proofErr w:type="gramStart"/>
      <w:r w:rsidRPr="00A63EBA">
        <w:rPr>
          <w:rFonts w:ascii="Consolas" w:hAnsi="Consolas" w:cs="Times New Roman"/>
          <w:bCs w:val="0"/>
          <w:color w:val="5F8FBF"/>
          <w:sz w:val="18"/>
          <w:szCs w:val="18"/>
          <w:lang w:eastAsia="es-MX"/>
        </w:rPr>
        <w:t>* ,</w:t>
      </w:r>
      <w:proofErr w:type="gramEnd"/>
      <w:r w:rsidRPr="00A63EBA">
        <w:rPr>
          <w:rFonts w:ascii="Consolas" w:hAnsi="Consolas" w:cs="Times New Roman"/>
          <w:bCs w:val="0"/>
          <w:color w:val="5F8FBF"/>
          <w:sz w:val="18"/>
          <w:szCs w:val="18"/>
          <w:lang w:eastAsia="es-MX"/>
        </w:rPr>
        <w:t xml:space="preserve"> 10%*)</w:t>
      </w:r>
    </w:p>
    <w:p w14:paraId="03C12176" w14:textId="77777777" w:rsidR="00A63EBA" w:rsidRPr="000979E5" w:rsidRDefault="00A63EBA" w:rsidP="00A63EBA">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232D6EEE" w14:textId="5330E9F7" w:rsidR="00A63EBA" w:rsidRPr="000979E5" w:rsidRDefault="00A63EBA" w:rsidP="00A63EBA">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ValorRegla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Pr>
          <w:rFonts w:ascii="Consolas" w:hAnsi="Consolas" w:cs="Times New Roman"/>
          <w:bCs w:val="0"/>
          <w:color w:val="0451A5"/>
          <w:sz w:val="18"/>
          <w:szCs w:val="18"/>
          <w:lang w:eastAsia="es-MX"/>
        </w:rPr>
        <w:t>62</w:t>
      </w:r>
      <w:r w:rsidRPr="000979E5">
        <w:rPr>
          <w:rFonts w:ascii="Consolas" w:hAnsi="Consolas" w:cs="Times New Roman"/>
          <w:bCs w:val="0"/>
          <w:color w:val="0451A5"/>
          <w:sz w:val="18"/>
          <w:szCs w:val="18"/>
          <w:lang w:eastAsia="es-MX"/>
        </w:rPr>
        <w:t>"</w:t>
      </w:r>
    </w:p>
    <w:p w14:paraId="18609A96" w14:textId="3EC85821" w:rsidR="00A63EBA" w:rsidRDefault="00A63EBA"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r>
        <w:rPr>
          <w:rFonts w:ascii="Consolas" w:hAnsi="Consolas" w:cs="Times New Roman"/>
          <w:bCs w:val="0"/>
          <w:color w:val="000000"/>
          <w:sz w:val="18"/>
          <w:szCs w:val="18"/>
          <w:lang w:eastAsia="es-MX"/>
        </w:rPr>
        <w:t>,</w:t>
      </w:r>
    </w:p>
    <w:p w14:paraId="44BEA3AF" w14:textId="4210C4F4"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609A5A26"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lastRenderedPageBreak/>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NoConsideracion</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"56"</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5F8FBF"/>
          <w:sz w:val="18"/>
          <w:szCs w:val="18"/>
          <w:lang w:eastAsia="es-MX"/>
        </w:rPr>
        <w:t>//Tomar tarifa vigente</w:t>
      </w:r>
    </w:p>
    <w:p w14:paraId="1C813B06" w14:textId="6258224B"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TipoRegla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r w:rsidRPr="000979E5">
        <w:rPr>
          <w:rFonts w:ascii="Consolas" w:hAnsi="Consolas" w:cs="Times New Roman"/>
          <w:bCs w:val="0"/>
          <w:color w:val="000000"/>
          <w:sz w:val="18"/>
          <w:szCs w:val="18"/>
          <w:lang w:eastAsia="es-MX"/>
        </w:rPr>
        <w:t>,</w:t>
      </w:r>
    </w:p>
    <w:p w14:paraId="24C21924" w14:textId="6A287F9E"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A31515"/>
          <w:sz w:val="18"/>
          <w:szCs w:val="18"/>
          <w:lang w:eastAsia="es-MX"/>
        </w:rPr>
        <w:t>"</w:t>
      </w:r>
      <w:proofErr w:type="spellStart"/>
      <w:r w:rsidRPr="000979E5">
        <w:rPr>
          <w:rFonts w:ascii="Consolas" w:hAnsi="Consolas" w:cs="Times New Roman"/>
          <w:bCs w:val="0"/>
          <w:color w:val="A31515"/>
          <w:sz w:val="18"/>
          <w:szCs w:val="18"/>
          <w:lang w:eastAsia="es-MX"/>
        </w:rPr>
        <w:t>ValorRegla</w:t>
      </w:r>
      <w:proofErr w:type="spellEnd"/>
      <w:r w:rsidRPr="000979E5">
        <w:rPr>
          <w:rFonts w:ascii="Consolas" w:hAnsi="Consolas" w:cs="Times New Roman"/>
          <w:bCs w:val="0"/>
          <w:color w:val="A31515"/>
          <w:sz w:val="18"/>
          <w:szCs w:val="18"/>
          <w:lang w:eastAsia="es-MX"/>
        </w:rPr>
        <w:t>"</w:t>
      </w:r>
      <w:r w:rsidRPr="000979E5">
        <w:rPr>
          <w:rFonts w:ascii="Consolas" w:hAnsi="Consolas" w:cs="Times New Roman"/>
          <w:bCs w:val="0"/>
          <w:color w:val="000000"/>
          <w:sz w:val="18"/>
          <w:szCs w:val="18"/>
          <w:lang w:eastAsia="es-MX"/>
        </w:rPr>
        <w:t xml:space="preserve">: </w:t>
      </w:r>
      <w:r w:rsidRPr="000979E5">
        <w:rPr>
          <w:rFonts w:ascii="Consolas" w:hAnsi="Consolas" w:cs="Times New Roman"/>
          <w:bCs w:val="0"/>
          <w:color w:val="0451A5"/>
          <w:sz w:val="18"/>
          <w:szCs w:val="18"/>
          <w:lang w:eastAsia="es-MX"/>
        </w:rPr>
        <w:t>""</w:t>
      </w:r>
    </w:p>
    <w:p w14:paraId="454B4A40"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46C60B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7CC7937D"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F720D0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256AD808"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0EEE6282"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    ]</w:t>
      </w:r>
    </w:p>
    <w:p w14:paraId="6A45C029" w14:textId="77777777" w:rsidR="000979E5" w:rsidRPr="000979E5" w:rsidRDefault="000979E5" w:rsidP="000979E5">
      <w:pPr>
        <w:shd w:val="clear" w:color="auto" w:fill="FFFFFF"/>
        <w:suppressAutoHyphens w:val="0"/>
        <w:spacing w:line="270" w:lineRule="atLeast"/>
        <w:rPr>
          <w:rFonts w:ascii="Consolas" w:hAnsi="Consolas" w:cs="Times New Roman"/>
          <w:bCs w:val="0"/>
          <w:color w:val="000000"/>
          <w:sz w:val="18"/>
          <w:szCs w:val="18"/>
          <w:lang w:eastAsia="es-MX"/>
        </w:rPr>
      </w:pPr>
      <w:r w:rsidRPr="000979E5">
        <w:rPr>
          <w:rFonts w:ascii="Consolas" w:hAnsi="Consolas" w:cs="Times New Roman"/>
          <w:bCs w:val="0"/>
          <w:color w:val="000000"/>
          <w:sz w:val="18"/>
          <w:szCs w:val="18"/>
          <w:lang w:eastAsia="es-MX"/>
        </w:rPr>
        <w:t>}</w:t>
      </w:r>
    </w:p>
    <w:p w14:paraId="7033279F" w14:textId="77777777" w:rsidR="00FF7D0F" w:rsidRPr="006F7396" w:rsidRDefault="00FF7D0F" w:rsidP="00FF7D0F">
      <w:pPr>
        <w:jc w:val="both"/>
        <w:rPr>
          <w:rFonts w:asciiTheme="minorHAnsi" w:hAnsiTheme="minorHAnsi" w:cstheme="minorHAnsi"/>
          <w:bCs w:val="0"/>
          <w:color w:val="000000"/>
          <w:sz w:val="16"/>
          <w:szCs w:val="16"/>
          <w:lang w:eastAsia="es-MX"/>
        </w:rPr>
      </w:pPr>
    </w:p>
    <w:p w14:paraId="7A879CD8" w14:textId="3420C4C7" w:rsidR="00FF7D0F" w:rsidRPr="00705A8F" w:rsidRDefault="00FF7D0F" w:rsidP="002C0839">
      <w:pPr>
        <w:pStyle w:val="Ttulo2"/>
        <w:rPr>
          <w:rFonts w:asciiTheme="minorHAnsi" w:hAnsiTheme="minorHAnsi" w:cstheme="minorHAnsi"/>
        </w:rPr>
      </w:pPr>
      <w:bookmarkStart w:id="34" w:name="_Toc191657980"/>
      <w:r w:rsidRPr="00705A8F">
        <w:rPr>
          <w:rFonts w:asciiTheme="minorHAnsi" w:hAnsiTheme="minorHAnsi" w:cstheme="minorHAnsi"/>
        </w:rPr>
        <w:t xml:space="preserve">Datos de salida </w:t>
      </w:r>
      <w:r w:rsidR="002C0839" w:rsidRPr="00705A8F">
        <w:rPr>
          <w:rFonts w:asciiTheme="minorHAnsi" w:hAnsiTheme="minorHAnsi" w:cstheme="minorHAnsi"/>
        </w:rPr>
        <w:t>de la</w:t>
      </w:r>
      <w:r w:rsidRPr="00705A8F">
        <w:rPr>
          <w:rFonts w:asciiTheme="minorHAnsi" w:hAnsiTheme="minorHAnsi" w:cstheme="minorHAnsi"/>
        </w:rPr>
        <w:t xml:space="preserve"> </w:t>
      </w:r>
      <w:r w:rsidR="002C0839" w:rsidRPr="00705A8F">
        <w:rPr>
          <w:rFonts w:asciiTheme="minorHAnsi" w:hAnsiTheme="minorHAnsi" w:cstheme="minorHAnsi"/>
        </w:rPr>
        <w:t>generación de</w:t>
      </w:r>
      <w:r w:rsidRPr="00705A8F">
        <w:rPr>
          <w:rFonts w:asciiTheme="minorHAnsi" w:hAnsiTheme="minorHAnsi" w:cstheme="minorHAnsi"/>
        </w:rPr>
        <w:t xml:space="preserve"> cotización</w:t>
      </w:r>
      <w:bookmarkEnd w:id="34"/>
    </w:p>
    <w:p w14:paraId="2A9D1C0B" w14:textId="77777777" w:rsidR="00FF7D0F" w:rsidRPr="0026716A" w:rsidRDefault="00FF7D0F" w:rsidP="00FF7D0F">
      <w:pPr>
        <w:rPr>
          <w:rFonts w:asciiTheme="minorHAnsi" w:hAnsiTheme="minorHAnsi" w:cstheme="minorHAnsi"/>
          <w:sz w:val="18"/>
          <w:szCs w:val="18"/>
        </w:rPr>
      </w:pPr>
    </w:p>
    <w:p w14:paraId="61DDDABD" w14:textId="47B7BC69"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w:t>
      </w:r>
      <w:r>
        <w:rPr>
          <w:rFonts w:ascii="Consolas" w:hAnsi="Consolas" w:cs="Times New Roman"/>
          <w:bCs w:val="0"/>
          <w:color w:val="000000"/>
          <w:sz w:val="18"/>
          <w:szCs w:val="18"/>
          <w:lang w:eastAsia="es-MX"/>
        </w:rPr>
        <w:t xml:space="preserve"> </w:t>
      </w:r>
    </w:p>
    <w:p w14:paraId="171D805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r w:rsidRPr="006E3DA6">
        <w:rPr>
          <w:rFonts w:ascii="Consolas" w:hAnsi="Consolas" w:cs="Times New Roman"/>
          <w:b/>
          <w:color w:val="A31515"/>
          <w:sz w:val="18"/>
          <w:szCs w:val="18"/>
          <w:lang w:eastAsia="es-MX"/>
        </w:rPr>
        <w:t>Movimientos</w:t>
      </w:r>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607B35F4" w14:textId="6A5442A4"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r>
        <w:rPr>
          <w:rFonts w:ascii="Consolas" w:hAnsi="Consolas" w:cs="Times New Roman"/>
          <w:bCs w:val="0"/>
          <w:color w:val="000000"/>
          <w:sz w:val="18"/>
          <w:szCs w:val="18"/>
          <w:lang w:eastAsia="es-MX"/>
        </w:rPr>
        <w:t xml:space="preserve"> </w:t>
      </w:r>
    </w:p>
    <w:p w14:paraId="71D1AFB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
          <w:color w:val="A31515"/>
          <w:sz w:val="18"/>
          <w:szCs w:val="18"/>
          <w:lang w:eastAsia="es-MX"/>
        </w:rPr>
        <w:t>Respuesta_Solicitud</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145037F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"status"</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201</w:t>
      </w:r>
      <w:r w:rsidRPr="006E3DA6">
        <w:rPr>
          <w:rFonts w:ascii="Consolas" w:hAnsi="Consolas" w:cs="Times New Roman"/>
          <w:bCs w:val="0"/>
          <w:color w:val="000000"/>
          <w:sz w:val="18"/>
          <w:szCs w:val="18"/>
          <w:lang w:eastAsia="es-MX"/>
        </w:rPr>
        <w:t>,</w:t>
      </w:r>
    </w:p>
    <w:p w14:paraId="6480934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transaction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
          <w:color w:val="0451A5"/>
          <w:sz w:val="18"/>
          <w:szCs w:val="18"/>
          <w:lang w:eastAsia="es-MX"/>
        </w:rPr>
        <w:t>true</w:t>
      </w:r>
      <w:r w:rsidRPr="006E3DA6">
        <w:rPr>
          <w:rFonts w:ascii="Consolas" w:hAnsi="Consolas" w:cs="Times New Roman"/>
          <w:bCs w:val="0"/>
          <w:color w:val="000000"/>
          <w:sz w:val="18"/>
          <w:szCs w:val="18"/>
          <w:lang w:eastAsia="es-MX"/>
        </w:rPr>
        <w:t>,</w:t>
      </w:r>
    </w:p>
    <w:p w14:paraId="339F686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msn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proofErr w:type="spellStart"/>
      <w:r w:rsidRPr="006E3DA6">
        <w:rPr>
          <w:rFonts w:ascii="Consolas" w:hAnsi="Consolas" w:cs="Times New Roman"/>
          <w:bCs w:val="0"/>
          <w:color w:val="0451A5"/>
          <w:sz w:val="18"/>
          <w:szCs w:val="18"/>
          <w:lang w:eastAsia="es-MX"/>
        </w:rPr>
        <w:t>Informacion</w:t>
      </w:r>
      <w:proofErr w:type="spellEnd"/>
      <w:r w:rsidRPr="006E3DA6">
        <w:rPr>
          <w:rFonts w:ascii="Consolas" w:hAnsi="Consolas" w:cs="Times New Roman"/>
          <w:bCs w:val="0"/>
          <w:color w:val="0451A5"/>
          <w:sz w:val="18"/>
          <w:szCs w:val="18"/>
          <w:lang w:eastAsia="es-MX"/>
        </w:rPr>
        <w:t xml:space="preserve"> procesada correctamente"</w:t>
      </w:r>
      <w:r w:rsidRPr="006E3DA6">
        <w:rPr>
          <w:rFonts w:ascii="Consolas" w:hAnsi="Consolas" w:cs="Times New Roman"/>
          <w:bCs w:val="0"/>
          <w:color w:val="000000"/>
          <w:sz w:val="18"/>
          <w:szCs w:val="18"/>
          <w:lang w:eastAsia="es-MX"/>
        </w:rPr>
        <w:t>,</w:t>
      </w:r>
    </w:p>
    <w:p w14:paraId="0576290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numOtra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"1272370055P"</w:t>
      </w:r>
    </w:p>
    <w:p w14:paraId="21113FB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DC7576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r w:rsidRPr="006E3DA6">
        <w:rPr>
          <w:rFonts w:ascii="Consolas" w:hAnsi="Consolas" w:cs="Times New Roman"/>
          <w:b/>
          <w:color w:val="A31515"/>
          <w:sz w:val="18"/>
          <w:szCs w:val="18"/>
          <w:lang w:eastAsia="es-MX"/>
        </w:rPr>
        <w:t>Movimiento</w:t>
      </w:r>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5371F70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TipoMovimiento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w:t>
      </w:r>
      <w:r w:rsidRPr="006E3DA6">
        <w:rPr>
          <w:rFonts w:ascii="Consolas" w:hAnsi="Consolas" w:cs="Times New Roman"/>
          <w:bCs w:val="0"/>
          <w:color w:val="000000"/>
          <w:sz w:val="18"/>
          <w:szCs w:val="18"/>
          <w:lang w:eastAsia="es-MX"/>
        </w:rPr>
        <w:t>,</w:t>
      </w:r>
    </w:p>
    <w:p w14:paraId="63D94BC1" w14:textId="1E09D51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NoNegocio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6E3DA6">
        <w:rPr>
          <w:rFonts w:ascii="Consolas" w:hAnsi="Consolas" w:cs="Times New Roman"/>
          <w:bCs w:val="0"/>
          <w:color w:val="0451A5"/>
          <w:sz w:val="18"/>
          <w:szCs w:val="18"/>
          <w:lang w:eastAsia="es-MX"/>
        </w:rPr>
        <w:t>"</w:t>
      </w:r>
      <w:r w:rsidRPr="006E3DA6">
        <w:rPr>
          <w:rFonts w:ascii="Consolas" w:hAnsi="Consolas" w:cs="Times New Roman"/>
          <w:bCs w:val="0"/>
          <w:color w:val="000000"/>
          <w:sz w:val="18"/>
          <w:szCs w:val="18"/>
          <w:lang w:eastAsia="es-MX"/>
        </w:rPr>
        <w:t>,</w:t>
      </w:r>
      <w:r>
        <w:rPr>
          <w:rFonts w:ascii="Consolas" w:hAnsi="Consolas" w:cs="Times New Roman"/>
          <w:bCs w:val="0"/>
          <w:color w:val="000000"/>
          <w:sz w:val="18"/>
          <w:szCs w:val="18"/>
          <w:lang w:eastAsia="es-MX"/>
        </w:rPr>
        <w:t xml:space="preserve"> </w:t>
      </w:r>
    </w:p>
    <w:p w14:paraId="768234AF" w14:textId="70825A75"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NoCotizacion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"0000009934"</w:t>
      </w:r>
      <w:r w:rsidRPr="006E3DA6">
        <w:rPr>
          <w:rFonts w:ascii="Consolas" w:hAnsi="Consolas" w:cs="Times New Roman"/>
          <w:bCs w:val="0"/>
          <w:color w:val="000000"/>
          <w:sz w:val="18"/>
          <w:szCs w:val="18"/>
          <w:lang w:eastAsia="es-MX"/>
        </w:rPr>
        <w:t>,</w:t>
      </w:r>
      <w:r>
        <w:rPr>
          <w:rFonts w:ascii="Consolas" w:hAnsi="Consolas" w:cs="Times New Roman"/>
          <w:bCs w:val="0"/>
          <w:color w:val="000000"/>
          <w:sz w:val="18"/>
          <w:szCs w:val="18"/>
          <w:lang w:eastAsia="es-MX"/>
        </w:rPr>
        <w:t xml:space="preserve"> </w:t>
      </w:r>
    </w:p>
    <w:p w14:paraId="7C2C200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TipoEndoso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"21"</w:t>
      </w:r>
      <w:r w:rsidRPr="006E3DA6">
        <w:rPr>
          <w:rFonts w:ascii="Consolas" w:hAnsi="Consolas" w:cs="Times New Roman"/>
          <w:bCs w:val="0"/>
          <w:color w:val="000000"/>
          <w:sz w:val="18"/>
          <w:szCs w:val="18"/>
          <w:lang w:eastAsia="es-MX"/>
        </w:rPr>
        <w:t>,</w:t>
      </w:r>
    </w:p>
    <w:p w14:paraId="6C2C3F96" w14:textId="36A45EA4"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
          <w:color w:val="A31515"/>
          <w:sz w:val="18"/>
          <w:szCs w:val="18"/>
          <w:lang w:eastAsia="es-MX"/>
        </w:rPr>
        <w:t>DatosAsegurado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r>
        <w:rPr>
          <w:rFonts w:ascii="Consolas" w:hAnsi="Consolas" w:cs="Times New Roman"/>
          <w:bCs w:val="0"/>
          <w:color w:val="000000"/>
          <w:sz w:val="18"/>
          <w:szCs w:val="18"/>
          <w:lang w:eastAsia="es-MX"/>
        </w:rPr>
        <w:t xml:space="preserve"> </w:t>
      </w:r>
    </w:p>
    <w:p w14:paraId="78904E7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"Departamento"</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"11"</w:t>
      </w:r>
      <w:r w:rsidRPr="006E3DA6">
        <w:rPr>
          <w:rFonts w:ascii="Consolas" w:hAnsi="Consolas" w:cs="Times New Roman"/>
          <w:bCs w:val="0"/>
          <w:color w:val="000000"/>
          <w:sz w:val="18"/>
          <w:szCs w:val="18"/>
          <w:lang w:eastAsia="es-MX"/>
        </w:rPr>
        <w:t>,</w:t>
      </w:r>
    </w:p>
    <w:p w14:paraId="531FD8A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CodigoMunicipio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"11001"</w:t>
      </w:r>
      <w:r w:rsidRPr="006E3DA6">
        <w:rPr>
          <w:rFonts w:ascii="Consolas" w:hAnsi="Consolas" w:cs="Times New Roman"/>
          <w:bCs w:val="0"/>
          <w:color w:val="000000"/>
          <w:sz w:val="18"/>
          <w:szCs w:val="18"/>
          <w:lang w:eastAsia="es-MX"/>
        </w:rPr>
        <w:t>,</w:t>
      </w:r>
    </w:p>
    <w:p w14:paraId="07C7E81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
          <w:color w:val="A31515"/>
          <w:sz w:val="18"/>
          <w:szCs w:val="18"/>
          <w:lang w:eastAsia="es-MX"/>
        </w:rPr>
        <w:t>ConsideracionesAdicionalesDA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1B1ECD1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7AF8B7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"40"</w:t>
      </w:r>
      <w:r w:rsidRPr="006E3DA6">
        <w:rPr>
          <w:rFonts w:ascii="Consolas" w:hAnsi="Consolas" w:cs="Times New Roman"/>
          <w:bCs w:val="0"/>
          <w:color w:val="000000"/>
          <w:sz w:val="18"/>
          <w:szCs w:val="18"/>
          <w:lang w:eastAsia="es-MX"/>
        </w:rPr>
        <w:t>,</w:t>
      </w:r>
    </w:p>
    <w:p w14:paraId="7485CAA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"19"</w:t>
      </w:r>
      <w:r w:rsidRPr="006E3DA6">
        <w:rPr>
          <w:rFonts w:ascii="Consolas" w:hAnsi="Consolas" w:cs="Times New Roman"/>
          <w:bCs w:val="0"/>
          <w:color w:val="000000"/>
          <w:sz w:val="18"/>
          <w:szCs w:val="18"/>
          <w:lang w:eastAsia="es-MX"/>
        </w:rPr>
        <w:t>,</w:t>
      </w:r>
    </w:p>
    <w:p w14:paraId="4BBBC5D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w:t>
      </w:r>
    </w:p>
    <w:p w14:paraId="7DA11E2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90F54C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C3330C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"40"</w:t>
      </w:r>
      <w:r w:rsidRPr="006E3DA6">
        <w:rPr>
          <w:rFonts w:ascii="Consolas" w:hAnsi="Consolas" w:cs="Times New Roman"/>
          <w:bCs w:val="0"/>
          <w:color w:val="000000"/>
          <w:sz w:val="18"/>
          <w:szCs w:val="18"/>
          <w:lang w:eastAsia="es-MX"/>
        </w:rPr>
        <w:t>,</w:t>
      </w:r>
    </w:p>
    <w:p w14:paraId="62E312C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"20"</w:t>
      </w:r>
      <w:r w:rsidRPr="006E3DA6">
        <w:rPr>
          <w:rFonts w:ascii="Consolas" w:hAnsi="Consolas" w:cs="Times New Roman"/>
          <w:bCs w:val="0"/>
          <w:color w:val="000000"/>
          <w:sz w:val="18"/>
          <w:szCs w:val="18"/>
          <w:lang w:eastAsia="es-MX"/>
        </w:rPr>
        <w:t>,</w:t>
      </w:r>
    </w:p>
    <w:p w14:paraId="3C53C63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"31/05/1973"</w:t>
      </w:r>
    </w:p>
    <w:p w14:paraId="74E7093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5E5A2EE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4C6CB6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"40"</w:t>
      </w:r>
      <w:r w:rsidRPr="006E3DA6">
        <w:rPr>
          <w:rFonts w:ascii="Consolas" w:hAnsi="Consolas" w:cs="Times New Roman"/>
          <w:bCs w:val="0"/>
          <w:color w:val="000000"/>
          <w:sz w:val="18"/>
          <w:szCs w:val="18"/>
          <w:lang w:eastAsia="es-MX"/>
        </w:rPr>
        <w:t>,</w:t>
      </w:r>
    </w:p>
    <w:p w14:paraId="19762D0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"56"</w:t>
      </w:r>
      <w:r w:rsidRPr="006E3DA6">
        <w:rPr>
          <w:rFonts w:ascii="Consolas" w:hAnsi="Consolas" w:cs="Times New Roman"/>
          <w:bCs w:val="0"/>
          <w:color w:val="000000"/>
          <w:sz w:val="18"/>
          <w:szCs w:val="18"/>
          <w:lang w:eastAsia="es-MX"/>
        </w:rPr>
        <w:t>,</w:t>
      </w:r>
    </w:p>
    <w:p w14:paraId="65AAFE2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"F"</w:t>
      </w:r>
    </w:p>
    <w:p w14:paraId="6BE4DB0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5B2C87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6C0ACD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58B3450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
          <w:color w:val="A31515"/>
          <w:sz w:val="18"/>
          <w:szCs w:val="18"/>
          <w:lang w:eastAsia="es-MX"/>
        </w:rPr>
        <w:t>DatosVehiculo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706C6C9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A8DF20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NoInciso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"0001"</w:t>
      </w:r>
      <w:r w:rsidRPr="006E3DA6">
        <w:rPr>
          <w:rFonts w:ascii="Consolas" w:hAnsi="Consolas" w:cs="Times New Roman"/>
          <w:bCs w:val="0"/>
          <w:color w:val="000000"/>
          <w:sz w:val="18"/>
          <w:szCs w:val="18"/>
          <w:lang w:eastAsia="es-MX"/>
        </w:rPr>
        <w:t>,</w:t>
      </w:r>
    </w:p>
    <w:p w14:paraId="028A0FF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ClaveFasecolda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"03206102"</w:t>
      </w:r>
      <w:r w:rsidRPr="006E3DA6">
        <w:rPr>
          <w:rFonts w:ascii="Consolas" w:hAnsi="Consolas" w:cs="Times New Roman"/>
          <w:bCs w:val="0"/>
          <w:color w:val="000000"/>
          <w:sz w:val="18"/>
          <w:szCs w:val="18"/>
          <w:lang w:eastAsia="es-MX"/>
        </w:rPr>
        <w:t>,</w:t>
      </w:r>
    </w:p>
    <w:p w14:paraId="01724C9A" w14:textId="63ADE61C"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lastRenderedPageBreak/>
        <w:t xml:space="preserve">                        </w:t>
      </w:r>
      <w:r w:rsidRPr="006E3DA6">
        <w:rPr>
          <w:rFonts w:ascii="Consolas" w:hAnsi="Consolas" w:cs="Times New Roman"/>
          <w:bCs w:val="0"/>
          <w:color w:val="A31515"/>
          <w:sz w:val="18"/>
          <w:szCs w:val="18"/>
          <w:lang w:eastAsia="es-MX"/>
        </w:rPr>
        <w:t>"Modelo"</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"2021"</w:t>
      </w:r>
      <w:r w:rsidRPr="006E3DA6">
        <w:rPr>
          <w:rFonts w:ascii="Consolas" w:hAnsi="Consolas" w:cs="Times New Roman"/>
          <w:bCs w:val="0"/>
          <w:color w:val="000000"/>
          <w:sz w:val="18"/>
          <w:szCs w:val="18"/>
          <w:lang w:eastAsia="es-MX"/>
        </w:rPr>
        <w:t>,</w:t>
      </w:r>
      <w:r>
        <w:rPr>
          <w:rFonts w:ascii="Consolas" w:hAnsi="Consolas" w:cs="Times New Roman"/>
          <w:bCs w:val="0"/>
          <w:color w:val="000000"/>
          <w:sz w:val="18"/>
          <w:szCs w:val="18"/>
          <w:lang w:eastAsia="es-MX"/>
        </w:rPr>
        <w:t xml:space="preserve"> </w:t>
      </w:r>
    </w:p>
    <w:p w14:paraId="18F16BC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"Uso"</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"01"</w:t>
      </w:r>
      <w:r w:rsidRPr="006E3DA6">
        <w:rPr>
          <w:rFonts w:ascii="Consolas" w:hAnsi="Consolas" w:cs="Times New Roman"/>
          <w:bCs w:val="0"/>
          <w:color w:val="000000"/>
          <w:sz w:val="18"/>
          <w:szCs w:val="18"/>
          <w:lang w:eastAsia="es-MX"/>
        </w:rPr>
        <w:t>,</w:t>
      </w:r>
    </w:p>
    <w:p w14:paraId="00C18D7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"Servicio"</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"01"</w:t>
      </w:r>
      <w:r w:rsidRPr="006E3DA6">
        <w:rPr>
          <w:rFonts w:ascii="Consolas" w:hAnsi="Consolas" w:cs="Times New Roman"/>
          <w:bCs w:val="0"/>
          <w:color w:val="000000"/>
          <w:sz w:val="18"/>
          <w:szCs w:val="18"/>
          <w:lang w:eastAsia="es-MX"/>
        </w:rPr>
        <w:t>,</w:t>
      </w:r>
    </w:p>
    <w:p w14:paraId="76E0C8BC" w14:textId="686B60A3"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"Paquete"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"01"</w:t>
      </w:r>
      <w:r w:rsidRPr="006E3DA6">
        <w:rPr>
          <w:rFonts w:ascii="Consolas" w:hAnsi="Consolas" w:cs="Times New Roman"/>
          <w:bCs w:val="0"/>
          <w:color w:val="000000"/>
          <w:sz w:val="18"/>
          <w:szCs w:val="18"/>
          <w:lang w:eastAsia="es-MX"/>
        </w:rPr>
        <w:t>,</w:t>
      </w:r>
      <w:r>
        <w:rPr>
          <w:rFonts w:ascii="Consolas" w:hAnsi="Consolas" w:cs="Times New Roman"/>
          <w:bCs w:val="0"/>
          <w:color w:val="000000"/>
          <w:sz w:val="18"/>
          <w:szCs w:val="18"/>
          <w:lang w:eastAsia="es-MX"/>
        </w:rPr>
        <w:t xml:space="preserve"> </w:t>
      </w:r>
    </w:p>
    <w:p w14:paraId="2881DE6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r w:rsidRPr="006E3DA6">
        <w:rPr>
          <w:rFonts w:ascii="Consolas" w:hAnsi="Consolas" w:cs="Times New Roman"/>
          <w:b/>
          <w:color w:val="A31515"/>
          <w:sz w:val="18"/>
          <w:szCs w:val="18"/>
          <w:lang w:eastAsia="es-MX"/>
        </w:rPr>
        <w:t>Coberturas</w:t>
      </w:r>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193EE31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C9A23D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"01"</w:t>
      </w:r>
      <w:r w:rsidRPr="006E3DA6">
        <w:rPr>
          <w:rFonts w:ascii="Consolas" w:hAnsi="Consolas" w:cs="Times New Roman"/>
          <w:bCs w:val="0"/>
          <w:color w:val="000000"/>
          <w:sz w:val="18"/>
          <w:szCs w:val="18"/>
          <w:lang w:eastAsia="es-MX"/>
        </w:rPr>
        <w:t>,</w:t>
      </w:r>
    </w:p>
    <w:p w14:paraId="605D19E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"117800000"</w:t>
      </w:r>
      <w:r w:rsidRPr="006E3DA6">
        <w:rPr>
          <w:rFonts w:ascii="Consolas" w:hAnsi="Consolas" w:cs="Times New Roman"/>
          <w:bCs w:val="0"/>
          <w:color w:val="000000"/>
          <w:sz w:val="18"/>
          <w:szCs w:val="18"/>
          <w:lang w:eastAsia="es-MX"/>
        </w:rPr>
        <w:t>,</w:t>
      </w:r>
    </w:p>
    <w:p w14:paraId="6EB7EBB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"M||1500000"</w:t>
      </w:r>
      <w:r w:rsidRPr="006E3DA6">
        <w:rPr>
          <w:rFonts w:ascii="Consolas" w:hAnsi="Consolas" w:cs="Times New Roman"/>
          <w:bCs w:val="0"/>
          <w:color w:val="000000"/>
          <w:sz w:val="18"/>
          <w:szCs w:val="18"/>
          <w:lang w:eastAsia="es-MX"/>
        </w:rPr>
        <w:t>,</w:t>
      </w:r>
    </w:p>
    <w:p w14:paraId="20D9BC4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5C195EB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"671928.68"</w:t>
      </w:r>
      <w:r w:rsidRPr="006E3DA6">
        <w:rPr>
          <w:rFonts w:ascii="Consolas" w:hAnsi="Consolas" w:cs="Times New Roman"/>
          <w:bCs w:val="0"/>
          <w:color w:val="000000"/>
          <w:sz w:val="18"/>
          <w:szCs w:val="18"/>
          <w:lang w:eastAsia="es-MX"/>
        </w:rPr>
        <w:t>,</w:t>
      </w:r>
    </w:p>
    <w:p w14:paraId="54545C2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4360997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6BED2F4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53B424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4D69AFD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"117800000"</w:t>
      </w:r>
      <w:r w:rsidRPr="006E3DA6">
        <w:rPr>
          <w:rFonts w:ascii="Consolas" w:hAnsi="Consolas" w:cs="Times New Roman"/>
          <w:bCs w:val="0"/>
          <w:color w:val="000000"/>
          <w:sz w:val="18"/>
          <w:szCs w:val="18"/>
          <w:lang w:eastAsia="es-MX"/>
        </w:rPr>
        <w:t>,</w:t>
      </w:r>
    </w:p>
    <w:p w14:paraId="6A8CEC4E" w14:textId="339E9F5A"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"P|</w:t>
      </w:r>
      <w:r w:rsidR="00735B5E">
        <w:rPr>
          <w:rFonts w:ascii="Consolas" w:hAnsi="Consolas" w:cs="Times New Roman"/>
          <w:bCs w:val="0"/>
          <w:color w:val="0451A5"/>
          <w:sz w:val="18"/>
          <w:szCs w:val="18"/>
          <w:lang w:eastAsia="es-MX"/>
        </w:rPr>
        <w:t>C</w:t>
      </w:r>
      <w:r w:rsidRPr="006E3DA6">
        <w:rPr>
          <w:rFonts w:ascii="Consolas" w:hAnsi="Consolas" w:cs="Times New Roman"/>
          <w:bCs w:val="0"/>
          <w:color w:val="0451A5"/>
          <w:sz w:val="18"/>
          <w:szCs w:val="18"/>
          <w:lang w:eastAsia="es-MX"/>
        </w:rPr>
        <w:t>|5"</w:t>
      </w:r>
      <w:r w:rsidRPr="006E3DA6">
        <w:rPr>
          <w:rFonts w:ascii="Consolas" w:hAnsi="Consolas" w:cs="Times New Roman"/>
          <w:bCs w:val="0"/>
          <w:color w:val="000000"/>
          <w:sz w:val="18"/>
          <w:szCs w:val="18"/>
          <w:lang w:eastAsia="es-MX"/>
        </w:rPr>
        <w:t>,</w:t>
      </w:r>
    </w:p>
    <w:p w14:paraId="3B52549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6082E53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"903490.72"</w:t>
      </w:r>
      <w:r w:rsidRPr="006E3DA6">
        <w:rPr>
          <w:rFonts w:ascii="Consolas" w:hAnsi="Consolas" w:cs="Times New Roman"/>
          <w:bCs w:val="0"/>
          <w:color w:val="000000"/>
          <w:sz w:val="18"/>
          <w:szCs w:val="18"/>
          <w:lang w:eastAsia="es-MX"/>
        </w:rPr>
        <w:t>,</w:t>
      </w:r>
    </w:p>
    <w:p w14:paraId="189F4A3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31EEE96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357D3B4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05826B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"03"</w:t>
      </w:r>
      <w:r w:rsidRPr="006E3DA6">
        <w:rPr>
          <w:rFonts w:ascii="Consolas" w:hAnsi="Consolas" w:cs="Times New Roman"/>
          <w:bCs w:val="0"/>
          <w:color w:val="000000"/>
          <w:sz w:val="18"/>
          <w:szCs w:val="18"/>
          <w:lang w:eastAsia="es-MX"/>
        </w:rPr>
        <w:t>,</w:t>
      </w:r>
    </w:p>
    <w:p w14:paraId="70D1904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"117800000"</w:t>
      </w:r>
      <w:r w:rsidRPr="006E3DA6">
        <w:rPr>
          <w:rFonts w:ascii="Consolas" w:hAnsi="Consolas" w:cs="Times New Roman"/>
          <w:bCs w:val="0"/>
          <w:color w:val="000000"/>
          <w:sz w:val="18"/>
          <w:szCs w:val="18"/>
          <w:lang w:eastAsia="es-MX"/>
        </w:rPr>
        <w:t>,</w:t>
      </w:r>
    </w:p>
    <w:p w14:paraId="3299835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"M||2000000"</w:t>
      </w:r>
      <w:r w:rsidRPr="006E3DA6">
        <w:rPr>
          <w:rFonts w:ascii="Consolas" w:hAnsi="Consolas" w:cs="Times New Roman"/>
          <w:bCs w:val="0"/>
          <w:color w:val="000000"/>
          <w:sz w:val="18"/>
          <w:szCs w:val="18"/>
          <w:lang w:eastAsia="es-MX"/>
        </w:rPr>
        <w:t>,</w:t>
      </w:r>
    </w:p>
    <w:p w14:paraId="465037E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0E7DABE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"14753.7"</w:t>
      </w:r>
      <w:r w:rsidRPr="006E3DA6">
        <w:rPr>
          <w:rFonts w:ascii="Consolas" w:hAnsi="Consolas" w:cs="Times New Roman"/>
          <w:bCs w:val="0"/>
          <w:color w:val="000000"/>
          <w:sz w:val="18"/>
          <w:szCs w:val="18"/>
          <w:lang w:eastAsia="es-MX"/>
        </w:rPr>
        <w:t>,</w:t>
      </w:r>
    </w:p>
    <w:p w14:paraId="06398B7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68A87BC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2A1141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88CF3A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"04"</w:t>
      </w:r>
      <w:r w:rsidRPr="006E3DA6">
        <w:rPr>
          <w:rFonts w:ascii="Consolas" w:hAnsi="Consolas" w:cs="Times New Roman"/>
          <w:bCs w:val="0"/>
          <w:color w:val="000000"/>
          <w:sz w:val="18"/>
          <w:szCs w:val="18"/>
          <w:lang w:eastAsia="es-MX"/>
        </w:rPr>
        <w:t>,</w:t>
      </w:r>
    </w:p>
    <w:p w14:paraId="726B143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"4000000000"</w:t>
      </w:r>
      <w:r w:rsidRPr="006E3DA6">
        <w:rPr>
          <w:rFonts w:ascii="Consolas" w:hAnsi="Consolas" w:cs="Times New Roman"/>
          <w:bCs w:val="0"/>
          <w:color w:val="000000"/>
          <w:sz w:val="18"/>
          <w:szCs w:val="18"/>
          <w:lang w:eastAsia="es-MX"/>
        </w:rPr>
        <w:t>,</w:t>
      </w:r>
    </w:p>
    <w:p w14:paraId="10F3930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r w:rsidRPr="006E3DA6">
        <w:rPr>
          <w:rFonts w:ascii="Consolas" w:hAnsi="Consolas" w:cs="Times New Roman"/>
          <w:bCs w:val="0"/>
          <w:color w:val="000000"/>
          <w:sz w:val="18"/>
          <w:szCs w:val="18"/>
          <w:lang w:eastAsia="es-MX"/>
        </w:rPr>
        <w:t>,</w:t>
      </w:r>
    </w:p>
    <w:p w14:paraId="6B5CD9A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6416882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"824000"</w:t>
      </w:r>
      <w:r w:rsidRPr="006E3DA6">
        <w:rPr>
          <w:rFonts w:ascii="Consolas" w:hAnsi="Consolas" w:cs="Times New Roman"/>
          <w:bCs w:val="0"/>
          <w:color w:val="000000"/>
          <w:sz w:val="18"/>
          <w:szCs w:val="18"/>
          <w:lang w:eastAsia="es-MX"/>
        </w:rPr>
        <w:t>,</w:t>
      </w:r>
    </w:p>
    <w:p w14:paraId="4F72FC4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094589D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BC5A03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7A171F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"05"</w:t>
      </w:r>
      <w:r w:rsidRPr="006E3DA6">
        <w:rPr>
          <w:rFonts w:ascii="Consolas" w:hAnsi="Consolas" w:cs="Times New Roman"/>
          <w:bCs w:val="0"/>
          <w:color w:val="000000"/>
          <w:sz w:val="18"/>
          <w:szCs w:val="18"/>
          <w:lang w:eastAsia="es-MX"/>
        </w:rPr>
        <w:t>,</w:t>
      </w:r>
    </w:p>
    <w:p w14:paraId="079F06B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"3093333"</w:t>
      </w:r>
      <w:r w:rsidRPr="006E3DA6">
        <w:rPr>
          <w:rFonts w:ascii="Consolas" w:hAnsi="Consolas" w:cs="Times New Roman"/>
          <w:bCs w:val="0"/>
          <w:color w:val="000000"/>
          <w:sz w:val="18"/>
          <w:szCs w:val="18"/>
          <w:lang w:eastAsia="es-MX"/>
        </w:rPr>
        <w:t>,</w:t>
      </w:r>
    </w:p>
    <w:p w14:paraId="7AD0CA6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36F0E4C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52854B6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"20088.23"</w:t>
      </w:r>
      <w:r w:rsidRPr="006E3DA6">
        <w:rPr>
          <w:rFonts w:ascii="Consolas" w:hAnsi="Consolas" w:cs="Times New Roman"/>
          <w:bCs w:val="0"/>
          <w:color w:val="000000"/>
          <w:sz w:val="18"/>
          <w:szCs w:val="18"/>
          <w:lang w:eastAsia="es-MX"/>
        </w:rPr>
        <w:t>,</w:t>
      </w:r>
    </w:p>
    <w:p w14:paraId="5EA9C51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31FA0E8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610CBD8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0CF54A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"07"</w:t>
      </w:r>
      <w:r w:rsidRPr="006E3DA6">
        <w:rPr>
          <w:rFonts w:ascii="Consolas" w:hAnsi="Consolas" w:cs="Times New Roman"/>
          <w:bCs w:val="0"/>
          <w:color w:val="000000"/>
          <w:sz w:val="18"/>
          <w:szCs w:val="18"/>
          <w:lang w:eastAsia="es-MX"/>
        </w:rPr>
        <w:t>,</w:t>
      </w:r>
    </w:p>
    <w:p w14:paraId="6CF08E5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"40000000"</w:t>
      </w:r>
      <w:r w:rsidRPr="006E3DA6">
        <w:rPr>
          <w:rFonts w:ascii="Consolas" w:hAnsi="Consolas" w:cs="Times New Roman"/>
          <w:bCs w:val="0"/>
          <w:color w:val="000000"/>
          <w:sz w:val="18"/>
          <w:szCs w:val="18"/>
          <w:lang w:eastAsia="es-MX"/>
        </w:rPr>
        <w:t>,</w:t>
      </w:r>
    </w:p>
    <w:p w14:paraId="6391BED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6952A46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2279F80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"25708.65"</w:t>
      </w:r>
      <w:r w:rsidRPr="006E3DA6">
        <w:rPr>
          <w:rFonts w:ascii="Consolas" w:hAnsi="Consolas" w:cs="Times New Roman"/>
          <w:bCs w:val="0"/>
          <w:color w:val="000000"/>
          <w:sz w:val="18"/>
          <w:szCs w:val="18"/>
          <w:lang w:eastAsia="es-MX"/>
        </w:rPr>
        <w:t>,</w:t>
      </w:r>
    </w:p>
    <w:p w14:paraId="3C2C307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064CAAA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63BF64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lastRenderedPageBreak/>
        <w:t>                            {</w:t>
      </w:r>
    </w:p>
    <w:p w14:paraId="0563D65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"14"</w:t>
      </w:r>
      <w:r w:rsidRPr="006E3DA6">
        <w:rPr>
          <w:rFonts w:ascii="Consolas" w:hAnsi="Consolas" w:cs="Times New Roman"/>
          <w:bCs w:val="0"/>
          <w:color w:val="000000"/>
          <w:sz w:val="18"/>
          <w:szCs w:val="18"/>
          <w:lang w:eastAsia="es-MX"/>
        </w:rPr>
        <w:t>,</w:t>
      </w:r>
    </w:p>
    <w:p w14:paraId="622190B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"5000000"</w:t>
      </w:r>
      <w:r w:rsidRPr="006E3DA6">
        <w:rPr>
          <w:rFonts w:ascii="Consolas" w:hAnsi="Consolas" w:cs="Times New Roman"/>
          <w:bCs w:val="0"/>
          <w:color w:val="000000"/>
          <w:sz w:val="18"/>
          <w:szCs w:val="18"/>
          <w:lang w:eastAsia="es-MX"/>
        </w:rPr>
        <w:t>,</w:t>
      </w:r>
    </w:p>
    <w:p w14:paraId="3CB93AD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2912D75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52DD10C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"214405.86"</w:t>
      </w:r>
      <w:r w:rsidRPr="006E3DA6">
        <w:rPr>
          <w:rFonts w:ascii="Consolas" w:hAnsi="Consolas" w:cs="Times New Roman"/>
          <w:bCs w:val="0"/>
          <w:color w:val="000000"/>
          <w:sz w:val="18"/>
          <w:szCs w:val="18"/>
          <w:lang w:eastAsia="es-MX"/>
        </w:rPr>
        <w:t>,</w:t>
      </w:r>
    </w:p>
    <w:p w14:paraId="05D8B3A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656FD01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D8F3A2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AB6D9A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"15"</w:t>
      </w:r>
      <w:r w:rsidRPr="006E3DA6">
        <w:rPr>
          <w:rFonts w:ascii="Consolas" w:hAnsi="Consolas" w:cs="Times New Roman"/>
          <w:bCs w:val="0"/>
          <w:color w:val="000000"/>
          <w:sz w:val="18"/>
          <w:szCs w:val="18"/>
          <w:lang w:eastAsia="es-MX"/>
        </w:rPr>
        <w:t>,</w:t>
      </w:r>
    </w:p>
    <w:p w14:paraId="63C90D0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"1200000"</w:t>
      </w:r>
      <w:r w:rsidRPr="006E3DA6">
        <w:rPr>
          <w:rFonts w:ascii="Consolas" w:hAnsi="Consolas" w:cs="Times New Roman"/>
          <w:bCs w:val="0"/>
          <w:color w:val="000000"/>
          <w:sz w:val="18"/>
          <w:szCs w:val="18"/>
          <w:lang w:eastAsia="es-MX"/>
        </w:rPr>
        <w:t>,</w:t>
      </w:r>
    </w:p>
    <w:p w14:paraId="330576D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"00000"</w:t>
      </w:r>
      <w:r w:rsidRPr="006E3DA6">
        <w:rPr>
          <w:rFonts w:ascii="Consolas" w:hAnsi="Consolas" w:cs="Times New Roman"/>
          <w:bCs w:val="0"/>
          <w:color w:val="000000"/>
          <w:sz w:val="18"/>
          <w:szCs w:val="18"/>
          <w:lang w:eastAsia="es-MX"/>
        </w:rPr>
        <w:t>,</w:t>
      </w:r>
    </w:p>
    <w:p w14:paraId="73AD2A3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553A43F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"6376.8"</w:t>
      </w:r>
      <w:r w:rsidRPr="006E3DA6">
        <w:rPr>
          <w:rFonts w:ascii="Consolas" w:hAnsi="Consolas" w:cs="Times New Roman"/>
          <w:bCs w:val="0"/>
          <w:color w:val="000000"/>
          <w:sz w:val="18"/>
          <w:szCs w:val="18"/>
          <w:lang w:eastAsia="es-MX"/>
        </w:rPr>
        <w:t>,</w:t>
      </w:r>
    </w:p>
    <w:p w14:paraId="374E6AD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5664B91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11D165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3EF254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"17"</w:t>
      </w:r>
      <w:r w:rsidRPr="006E3DA6">
        <w:rPr>
          <w:rFonts w:ascii="Consolas" w:hAnsi="Consolas" w:cs="Times New Roman"/>
          <w:bCs w:val="0"/>
          <w:color w:val="000000"/>
          <w:sz w:val="18"/>
          <w:szCs w:val="18"/>
          <w:lang w:eastAsia="es-MX"/>
        </w:rPr>
        <w:t>,</w:t>
      </w:r>
    </w:p>
    <w:p w14:paraId="08750F0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"1500000"</w:t>
      </w:r>
      <w:r w:rsidRPr="006E3DA6">
        <w:rPr>
          <w:rFonts w:ascii="Consolas" w:hAnsi="Consolas" w:cs="Times New Roman"/>
          <w:bCs w:val="0"/>
          <w:color w:val="000000"/>
          <w:sz w:val="18"/>
          <w:szCs w:val="18"/>
          <w:lang w:eastAsia="es-MX"/>
        </w:rPr>
        <w:t>,</w:t>
      </w:r>
    </w:p>
    <w:p w14:paraId="0DCF106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5BB63A5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78E897B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"18991.5"</w:t>
      </w:r>
      <w:r w:rsidRPr="006E3DA6">
        <w:rPr>
          <w:rFonts w:ascii="Consolas" w:hAnsi="Consolas" w:cs="Times New Roman"/>
          <w:bCs w:val="0"/>
          <w:color w:val="000000"/>
          <w:sz w:val="18"/>
          <w:szCs w:val="18"/>
          <w:lang w:eastAsia="es-MX"/>
        </w:rPr>
        <w:t>,</w:t>
      </w:r>
    </w:p>
    <w:p w14:paraId="0E10E9E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39E8F83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3988090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32CF860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"28"</w:t>
      </w:r>
      <w:r w:rsidRPr="006E3DA6">
        <w:rPr>
          <w:rFonts w:ascii="Consolas" w:hAnsi="Consolas" w:cs="Times New Roman"/>
          <w:bCs w:val="0"/>
          <w:color w:val="000000"/>
          <w:sz w:val="18"/>
          <w:szCs w:val="18"/>
          <w:lang w:eastAsia="es-MX"/>
        </w:rPr>
        <w:t>,</w:t>
      </w:r>
    </w:p>
    <w:p w14:paraId="5E5643C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"2250000"</w:t>
      </w:r>
      <w:r w:rsidRPr="006E3DA6">
        <w:rPr>
          <w:rFonts w:ascii="Consolas" w:hAnsi="Consolas" w:cs="Times New Roman"/>
          <w:bCs w:val="0"/>
          <w:color w:val="000000"/>
          <w:sz w:val="18"/>
          <w:szCs w:val="18"/>
          <w:lang w:eastAsia="es-MX"/>
        </w:rPr>
        <w:t>,</w:t>
      </w:r>
    </w:p>
    <w:p w14:paraId="2E73768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r w:rsidRPr="006E3DA6">
        <w:rPr>
          <w:rFonts w:ascii="Consolas" w:hAnsi="Consolas" w:cs="Times New Roman"/>
          <w:bCs w:val="0"/>
          <w:color w:val="000000"/>
          <w:sz w:val="18"/>
          <w:szCs w:val="18"/>
          <w:lang w:eastAsia="es-MX"/>
        </w:rPr>
        <w:t>,</w:t>
      </w:r>
    </w:p>
    <w:p w14:paraId="1E96B9D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17651C3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"146749.5"</w:t>
      </w:r>
      <w:r w:rsidRPr="006E3DA6">
        <w:rPr>
          <w:rFonts w:ascii="Consolas" w:hAnsi="Consolas" w:cs="Times New Roman"/>
          <w:bCs w:val="0"/>
          <w:color w:val="000000"/>
          <w:sz w:val="18"/>
          <w:szCs w:val="18"/>
          <w:lang w:eastAsia="es-MX"/>
        </w:rPr>
        <w:t>,</w:t>
      </w:r>
    </w:p>
    <w:p w14:paraId="1CF7538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574C1FB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E694F6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917E46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"43"</w:t>
      </w:r>
      <w:r w:rsidRPr="006E3DA6">
        <w:rPr>
          <w:rFonts w:ascii="Consolas" w:hAnsi="Consolas" w:cs="Times New Roman"/>
          <w:bCs w:val="0"/>
          <w:color w:val="000000"/>
          <w:sz w:val="18"/>
          <w:szCs w:val="18"/>
          <w:lang w:eastAsia="es-MX"/>
        </w:rPr>
        <w:t>,</w:t>
      </w:r>
    </w:p>
    <w:p w14:paraId="34A32AC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"1200000"</w:t>
      </w:r>
      <w:r w:rsidRPr="006E3DA6">
        <w:rPr>
          <w:rFonts w:ascii="Consolas" w:hAnsi="Consolas" w:cs="Times New Roman"/>
          <w:bCs w:val="0"/>
          <w:color w:val="000000"/>
          <w:sz w:val="18"/>
          <w:szCs w:val="18"/>
          <w:lang w:eastAsia="es-MX"/>
        </w:rPr>
        <w:t>,</w:t>
      </w:r>
    </w:p>
    <w:p w14:paraId="72ACCD7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"0000"</w:t>
      </w:r>
      <w:r w:rsidRPr="006E3DA6">
        <w:rPr>
          <w:rFonts w:ascii="Consolas" w:hAnsi="Consolas" w:cs="Times New Roman"/>
          <w:bCs w:val="0"/>
          <w:color w:val="000000"/>
          <w:sz w:val="18"/>
          <w:szCs w:val="18"/>
          <w:lang w:eastAsia="es-MX"/>
        </w:rPr>
        <w:t>,</w:t>
      </w:r>
    </w:p>
    <w:p w14:paraId="6A53186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10DC476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"113317.2"</w:t>
      </w:r>
      <w:r w:rsidRPr="006E3DA6">
        <w:rPr>
          <w:rFonts w:ascii="Consolas" w:hAnsi="Consolas" w:cs="Times New Roman"/>
          <w:bCs w:val="0"/>
          <w:color w:val="000000"/>
          <w:sz w:val="18"/>
          <w:szCs w:val="18"/>
          <w:lang w:eastAsia="es-MX"/>
        </w:rPr>
        <w:t>,</w:t>
      </w:r>
    </w:p>
    <w:p w14:paraId="6DAB999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6B306D5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3BE00FC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DC934E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"55"</w:t>
      </w:r>
      <w:r w:rsidRPr="006E3DA6">
        <w:rPr>
          <w:rFonts w:ascii="Consolas" w:hAnsi="Consolas" w:cs="Times New Roman"/>
          <w:bCs w:val="0"/>
          <w:color w:val="000000"/>
          <w:sz w:val="18"/>
          <w:szCs w:val="18"/>
          <w:lang w:eastAsia="es-MX"/>
        </w:rPr>
        <w:t>,</w:t>
      </w:r>
    </w:p>
    <w:p w14:paraId="4AFF814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"117800000"</w:t>
      </w:r>
      <w:r w:rsidRPr="006E3DA6">
        <w:rPr>
          <w:rFonts w:ascii="Consolas" w:hAnsi="Consolas" w:cs="Times New Roman"/>
          <w:bCs w:val="0"/>
          <w:color w:val="000000"/>
          <w:sz w:val="18"/>
          <w:szCs w:val="18"/>
          <w:lang w:eastAsia="es-MX"/>
        </w:rPr>
        <w:t>,</w:t>
      </w:r>
    </w:p>
    <w:p w14:paraId="4710125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"15000"</w:t>
      </w:r>
      <w:r w:rsidRPr="006E3DA6">
        <w:rPr>
          <w:rFonts w:ascii="Consolas" w:hAnsi="Consolas" w:cs="Times New Roman"/>
          <w:bCs w:val="0"/>
          <w:color w:val="000000"/>
          <w:sz w:val="18"/>
          <w:szCs w:val="18"/>
          <w:lang w:eastAsia="es-MX"/>
        </w:rPr>
        <w:t>,</w:t>
      </w:r>
    </w:p>
    <w:p w14:paraId="4E9D0D6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"01"</w:t>
      </w:r>
      <w:r w:rsidRPr="006E3DA6">
        <w:rPr>
          <w:rFonts w:ascii="Consolas" w:hAnsi="Consolas" w:cs="Times New Roman"/>
          <w:bCs w:val="0"/>
          <w:color w:val="000000"/>
          <w:sz w:val="18"/>
          <w:szCs w:val="18"/>
          <w:lang w:eastAsia="es-MX"/>
        </w:rPr>
        <w:t>,</w:t>
      </w:r>
    </w:p>
    <w:p w14:paraId="7A188BF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"130400.99"</w:t>
      </w:r>
      <w:r w:rsidRPr="006E3DA6">
        <w:rPr>
          <w:rFonts w:ascii="Consolas" w:hAnsi="Consolas" w:cs="Times New Roman"/>
          <w:bCs w:val="0"/>
          <w:color w:val="000000"/>
          <w:sz w:val="18"/>
          <w:szCs w:val="18"/>
          <w:lang w:eastAsia="es-MX"/>
        </w:rPr>
        <w:t>,</w:t>
      </w:r>
    </w:p>
    <w:p w14:paraId="1ABEC1F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23234FB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CB6AB9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6E0FCC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"48"</w:t>
      </w:r>
      <w:r w:rsidRPr="006E3DA6">
        <w:rPr>
          <w:rFonts w:ascii="Consolas" w:hAnsi="Consolas" w:cs="Times New Roman"/>
          <w:bCs w:val="0"/>
          <w:color w:val="000000"/>
          <w:sz w:val="18"/>
          <w:szCs w:val="18"/>
          <w:lang w:eastAsia="es-MX"/>
        </w:rPr>
        <w:t>,</w:t>
      </w:r>
    </w:p>
    <w:p w14:paraId="204EE22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"5890000"</w:t>
      </w:r>
      <w:r w:rsidRPr="006E3DA6">
        <w:rPr>
          <w:rFonts w:ascii="Consolas" w:hAnsi="Consolas" w:cs="Times New Roman"/>
          <w:bCs w:val="0"/>
          <w:color w:val="000000"/>
          <w:sz w:val="18"/>
          <w:szCs w:val="18"/>
          <w:lang w:eastAsia="es-MX"/>
        </w:rPr>
        <w:t>,</w:t>
      </w:r>
    </w:p>
    <w:p w14:paraId="0D467C9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"20"</w:t>
      </w:r>
      <w:r w:rsidRPr="006E3DA6">
        <w:rPr>
          <w:rFonts w:ascii="Consolas" w:hAnsi="Consolas" w:cs="Times New Roman"/>
          <w:bCs w:val="0"/>
          <w:color w:val="000000"/>
          <w:sz w:val="18"/>
          <w:szCs w:val="18"/>
          <w:lang w:eastAsia="es-MX"/>
        </w:rPr>
        <w:t>,</w:t>
      </w:r>
    </w:p>
    <w:p w14:paraId="6426437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2AF7C05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lastRenderedPageBreak/>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"99882.62"</w:t>
      </w:r>
      <w:r w:rsidRPr="006E3DA6">
        <w:rPr>
          <w:rFonts w:ascii="Consolas" w:hAnsi="Consolas" w:cs="Times New Roman"/>
          <w:bCs w:val="0"/>
          <w:color w:val="000000"/>
          <w:sz w:val="18"/>
          <w:szCs w:val="18"/>
          <w:lang w:eastAsia="es-MX"/>
        </w:rPr>
        <w:t>,</w:t>
      </w:r>
    </w:p>
    <w:p w14:paraId="7D9AB0B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3279E73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9A7421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09FD09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"74"</w:t>
      </w:r>
      <w:r w:rsidRPr="006E3DA6">
        <w:rPr>
          <w:rFonts w:ascii="Consolas" w:hAnsi="Consolas" w:cs="Times New Roman"/>
          <w:bCs w:val="0"/>
          <w:color w:val="000000"/>
          <w:sz w:val="18"/>
          <w:szCs w:val="18"/>
          <w:lang w:eastAsia="es-MX"/>
        </w:rPr>
        <w:t>,</w:t>
      </w:r>
    </w:p>
    <w:p w14:paraId="3E11EEF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"117800000"</w:t>
      </w:r>
      <w:r w:rsidRPr="006E3DA6">
        <w:rPr>
          <w:rFonts w:ascii="Consolas" w:hAnsi="Consolas" w:cs="Times New Roman"/>
          <w:bCs w:val="0"/>
          <w:color w:val="000000"/>
          <w:sz w:val="18"/>
          <w:szCs w:val="18"/>
          <w:lang w:eastAsia="es-MX"/>
        </w:rPr>
        <w:t>,</w:t>
      </w:r>
    </w:p>
    <w:p w14:paraId="5109904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"P|C|10"</w:t>
      </w:r>
      <w:r w:rsidRPr="006E3DA6">
        <w:rPr>
          <w:rFonts w:ascii="Consolas" w:hAnsi="Consolas" w:cs="Times New Roman"/>
          <w:bCs w:val="0"/>
          <w:color w:val="000000"/>
          <w:sz w:val="18"/>
          <w:szCs w:val="18"/>
          <w:lang w:eastAsia="es-MX"/>
        </w:rPr>
        <w:t>,</w:t>
      </w:r>
    </w:p>
    <w:p w14:paraId="76F030F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7792FFF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"304960.26"</w:t>
      </w:r>
      <w:r w:rsidRPr="006E3DA6">
        <w:rPr>
          <w:rFonts w:ascii="Consolas" w:hAnsi="Consolas" w:cs="Times New Roman"/>
          <w:bCs w:val="0"/>
          <w:color w:val="000000"/>
          <w:sz w:val="18"/>
          <w:szCs w:val="18"/>
          <w:lang w:eastAsia="es-MX"/>
        </w:rPr>
        <w:t>,</w:t>
      </w:r>
    </w:p>
    <w:p w14:paraId="5D71B1C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6DBD97B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D72872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DB788D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"75"</w:t>
      </w:r>
      <w:r w:rsidRPr="006E3DA6">
        <w:rPr>
          <w:rFonts w:ascii="Consolas" w:hAnsi="Consolas" w:cs="Times New Roman"/>
          <w:bCs w:val="0"/>
          <w:color w:val="000000"/>
          <w:sz w:val="18"/>
          <w:szCs w:val="18"/>
          <w:lang w:eastAsia="es-MX"/>
        </w:rPr>
        <w:t>,</w:t>
      </w:r>
    </w:p>
    <w:p w14:paraId="150A216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"50000000"</w:t>
      </w:r>
      <w:r w:rsidRPr="006E3DA6">
        <w:rPr>
          <w:rFonts w:ascii="Consolas" w:hAnsi="Consolas" w:cs="Times New Roman"/>
          <w:bCs w:val="0"/>
          <w:color w:val="000000"/>
          <w:sz w:val="18"/>
          <w:szCs w:val="18"/>
          <w:lang w:eastAsia="es-MX"/>
        </w:rPr>
        <w:t>,</w:t>
      </w:r>
    </w:p>
    <w:p w14:paraId="40B0898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4F996F8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4C57E28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"37714.89"</w:t>
      </w:r>
      <w:r w:rsidRPr="006E3DA6">
        <w:rPr>
          <w:rFonts w:ascii="Consolas" w:hAnsi="Consolas" w:cs="Times New Roman"/>
          <w:bCs w:val="0"/>
          <w:color w:val="000000"/>
          <w:sz w:val="18"/>
          <w:szCs w:val="18"/>
          <w:lang w:eastAsia="es-MX"/>
        </w:rPr>
        <w:t>,</w:t>
      </w:r>
    </w:p>
    <w:p w14:paraId="629980F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35F5B1F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DB82A1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D338F6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"76"</w:t>
      </w:r>
      <w:r w:rsidRPr="006E3DA6">
        <w:rPr>
          <w:rFonts w:ascii="Consolas" w:hAnsi="Consolas" w:cs="Times New Roman"/>
          <w:bCs w:val="0"/>
          <w:color w:val="000000"/>
          <w:sz w:val="18"/>
          <w:szCs w:val="18"/>
          <w:lang w:eastAsia="es-MX"/>
        </w:rPr>
        <w:t>,</w:t>
      </w:r>
    </w:p>
    <w:p w14:paraId="0E10E3C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"5000000"</w:t>
      </w:r>
      <w:r w:rsidRPr="006E3DA6">
        <w:rPr>
          <w:rFonts w:ascii="Consolas" w:hAnsi="Consolas" w:cs="Times New Roman"/>
          <w:bCs w:val="0"/>
          <w:color w:val="000000"/>
          <w:sz w:val="18"/>
          <w:szCs w:val="18"/>
          <w:lang w:eastAsia="es-MX"/>
        </w:rPr>
        <w:t>,</w:t>
      </w:r>
    </w:p>
    <w:p w14:paraId="38FEBA6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1F4115D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1EEEF96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"13475"</w:t>
      </w:r>
      <w:r w:rsidRPr="006E3DA6">
        <w:rPr>
          <w:rFonts w:ascii="Consolas" w:hAnsi="Consolas" w:cs="Times New Roman"/>
          <w:bCs w:val="0"/>
          <w:color w:val="000000"/>
          <w:sz w:val="18"/>
          <w:szCs w:val="18"/>
          <w:lang w:eastAsia="es-MX"/>
        </w:rPr>
        <w:t>,</w:t>
      </w:r>
    </w:p>
    <w:p w14:paraId="50E37FC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42AA8D9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407144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3EA1BEA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NoCobertura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"77"</w:t>
      </w:r>
      <w:r w:rsidRPr="006E3DA6">
        <w:rPr>
          <w:rFonts w:ascii="Consolas" w:hAnsi="Consolas" w:cs="Times New Roman"/>
          <w:bCs w:val="0"/>
          <w:color w:val="000000"/>
          <w:sz w:val="18"/>
          <w:szCs w:val="18"/>
          <w:lang w:eastAsia="es-MX"/>
        </w:rPr>
        <w:t>,</w:t>
      </w:r>
    </w:p>
    <w:p w14:paraId="5E1B3AB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SumaAsegurada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"1200000"</w:t>
      </w:r>
      <w:r w:rsidRPr="006E3DA6">
        <w:rPr>
          <w:rFonts w:ascii="Consolas" w:hAnsi="Consolas" w:cs="Times New Roman"/>
          <w:bCs w:val="0"/>
          <w:color w:val="000000"/>
          <w:sz w:val="18"/>
          <w:szCs w:val="18"/>
          <w:lang w:eastAsia="es-MX"/>
        </w:rPr>
        <w:t>,</w:t>
      </w:r>
    </w:p>
    <w:p w14:paraId="55A7A37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"Deducible"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1B360BA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TipoSuma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"02"</w:t>
      </w:r>
      <w:r w:rsidRPr="006E3DA6">
        <w:rPr>
          <w:rFonts w:ascii="Consolas" w:hAnsi="Consolas" w:cs="Times New Roman"/>
          <w:bCs w:val="0"/>
          <w:color w:val="000000"/>
          <w:sz w:val="18"/>
          <w:szCs w:val="18"/>
          <w:lang w:eastAsia="es-MX"/>
        </w:rPr>
        <w:t>,</w:t>
      </w:r>
    </w:p>
    <w:p w14:paraId="0369EB3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"Prima"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"8370"</w:t>
      </w:r>
      <w:r w:rsidRPr="006E3DA6">
        <w:rPr>
          <w:rFonts w:ascii="Consolas" w:hAnsi="Consolas" w:cs="Times New Roman"/>
          <w:bCs w:val="0"/>
          <w:color w:val="000000"/>
          <w:sz w:val="18"/>
          <w:szCs w:val="18"/>
          <w:lang w:eastAsia="es-MX"/>
        </w:rPr>
        <w:t>,</w:t>
      </w:r>
    </w:p>
    <w:p w14:paraId="1170BBB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CondicionesAdicionalesC</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2CDE8AE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08308C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6DF4536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
          <w:color w:val="A31515"/>
          <w:sz w:val="18"/>
          <w:szCs w:val="18"/>
          <w:lang w:eastAsia="es-MX"/>
        </w:rPr>
        <w:t>ConsideracionesAdicionalesDV</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51301DD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3DF573F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"37"</w:t>
      </w:r>
      <w:r w:rsidRPr="006E3DA6">
        <w:rPr>
          <w:rFonts w:ascii="Consolas" w:hAnsi="Consolas" w:cs="Times New Roman"/>
          <w:bCs w:val="0"/>
          <w:color w:val="000000"/>
          <w:sz w:val="18"/>
          <w:szCs w:val="18"/>
          <w:lang w:eastAsia="es-MX"/>
        </w:rPr>
        <w:t>,</w:t>
      </w:r>
    </w:p>
    <w:p w14:paraId="0C6F4AD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2496C7B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"N"</w:t>
      </w:r>
    </w:p>
    <w:p w14:paraId="477968E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7B9B46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A4A37B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"58"</w:t>
      </w:r>
      <w:r w:rsidRPr="006E3DA6">
        <w:rPr>
          <w:rFonts w:ascii="Consolas" w:hAnsi="Consolas" w:cs="Times New Roman"/>
          <w:bCs w:val="0"/>
          <w:color w:val="000000"/>
          <w:sz w:val="18"/>
          <w:szCs w:val="18"/>
          <w:lang w:eastAsia="es-MX"/>
        </w:rPr>
        <w:t>,</w:t>
      </w:r>
    </w:p>
    <w:p w14:paraId="1C47799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7D0F513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"OAS063"</w:t>
      </w:r>
    </w:p>
    <w:p w14:paraId="4FAC9FC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C7955B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5D9A2C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"10"</w:t>
      </w:r>
      <w:r w:rsidRPr="006E3DA6">
        <w:rPr>
          <w:rFonts w:ascii="Consolas" w:hAnsi="Consolas" w:cs="Times New Roman"/>
          <w:bCs w:val="0"/>
          <w:color w:val="000000"/>
          <w:sz w:val="18"/>
          <w:szCs w:val="18"/>
          <w:lang w:eastAsia="es-MX"/>
        </w:rPr>
        <w:t>,</w:t>
      </w:r>
    </w:p>
    <w:p w14:paraId="49464B3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"5177"</w:t>
      </w:r>
      <w:r w:rsidRPr="006E3DA6">
        <w:rPr>
          <w:rFonts w:ascii="Consolas" w:hAnsi="Consolas" w:cs="Times New Roman"/>
          <w:bCs w:val="0"/>
          <w:color w:val="000000"/>
          <w:sz w:val="18"/>
          <w:szCs w:val="18"/>
          <w:lang w:eastAsia="es-MX"/>
        </w:rPr>
        <w:t>,</w:t>
      </w:r>
    </w:p>
    <w:p w14:paraId="28C13DA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"13XX-P-03-AUTOLIVIANOPER01                "</w:t>
      </w:r>
    </w:p>
    <w:p w14:paraId="1867D98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63102AE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E4A3E6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lastRenderedPageBreak/>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"10"</w:t>
      </w:r>
      <w:r w:rsidRPr="006E3DA6">
        <w:rPr>
          <w:rFonts w:ascii="Consolas" w:hAnsi="Consolas" w:cs="Times New Roman"/>
          <w:bCs w:val="0"/>
          <w:color w:val="000000"/>
          <w:sz w:val="18"/>
          <w:szCs w:val="18"/>
          <w:lang w:eastAsia="es-MX"/>
        </w:rPr>
        <w:t>,</w:t>
      </w:r>
    </w:p>
    <w:p w14:paraId="0149AE0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"5178"</w:t>
      </w:r>
      <w:r w:rsidRPr="006E3DA6">
        <w:rPr>
          <w:rFonts w:ascii="Consolas" w:hAnsi="Consolas" w:cs="Times New Roman"/>
          <w:bCs w:val="0"/>
          <w:color w:val="000000"/>
          <w:sz w:val="18"/>
          <w:szCs w:val="18"/>
          <w:lang w:eastAsia="es-MX"/>
        </w:rPr>
        <w:t>,</w:t>
      </w:r>
    </w:p>
    <w:p w14:paraId="02A5C82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"CARAYALA"</w:t>
      </w:r>
    </w:p>
    <w:p w14:paraId="2CFCBEA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72A4E3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D075AC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"168"</w:t>
      </w:r>
      <w:r w:rsidRPr="006E3DA6">
        <w:rPr>
          <w:rFonts w:ascii="Consolas" w:hAnsi="Consolas" w:cs="Times New Roman"/>
          <w:bCs w:val="0"/>
          <w:color w:val="000000"/>
          <w:sz w:val="18"/>
          <w:szCs w:val="18"/>
          <w:lang w:eastAsia="es-MX"/>
        </w:rPr>
        <w:t>,</w:t>
      </w:r>
    </w:p>
    <w:p w14:paraId="0E3153F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r w:rsidRPr="006E3DA6">
        <w:rPr>
          <w:rFonts w:ascii="Consolas" w:hAnsi="Consolas" w:cs="Times New Roman"/>
          <w:bCs w:val="0"/>
          <w:color w:val="000000"/>
          <w:sz w:val="18"/>
          <w:szCs w:val="18"/>
          <w:lang w:eastAsia="es-MX"/>
        </w:rPr>
        <w:t>,</w:t>
      </w:r>
    </w:p>
    <w:p w14:paraId="156FDB6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"3554615|35000|0|682027|4271641"</w:t>
      </w:r>
    </w:p>
    <w:p w14:paraId="7F4053E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61E0D20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8E697C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"166"</w:t>
      </w:r>
      <w:r w:rsidRPr="006E3DA6">
        <w:rPr>
          <w:rFonts w:ascii="Consolas" w:hAnsi="Consolas" w:cs="Times New Roman"/>
          <w:bCs w:val="0"/>
          <w:color w:val="000000"/>
          <w:sz w:val="18"/>
          <w:szCs w:val="18"/>
          <w:lang w:eastAsia="es-MX"/>
        </w:rPr>
        <w:t>,</w:t>
      </w:r>
    </w:p>
    <w:p w14:paraId="1159BEC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r w:rsidRPr="006E3DA6">
        <w:rPr>
          <w:rFonts w:ascii="Consolas" w:hAnsi="Consolas" w:cs="Times New Roman"/>
          <w:bCs w:val="0"/>
          <w:color w:val="000000"/>
          <w:sz w:val="18"/>
          <w:szCs w:val="18"/>
          <w:lang w:eastAsia="es-MX"/>
        </w:rPr>
        <w:t>,</w:t>
      </w:r>
    </w:p>
    <w:p w14:paraId="3AF9B4E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 PTH - Deducible por aplicar sobre el valor convenido asegurado."</w:t>
      </w:r>
    </w:p>
    <w:p w14:paraId="189F155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A0235E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31DB629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"167"</w:t>
      </w:r>
      <w:r w:rsidRPr="006E3DA6">
        <w:rPr>
          <w:rFonts w:ascii="Consolas" w:hAnsi="Consolas" w:cs="Times New Roman"/>
          <w:bCs w:val="0"/>
          <w:color w:val="000000"/>
          <w:sz w:val="18"/>
          <w:szCs w:val="18"/>
          <w:lang w:eastAsia="es-MX"/>
        </w:rPr>
        <w:t>,</w:t>
      </w:r>
    </w:p>
    <w:p w14:paraId="486336F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r w:rsidRPr="006E3DA6">
        <w:rPr>
          <w:rFonts w:ascii="Consolas" w:hAnsi="Consolas" w:cs="Times New Roman"/>
          <w:bCs w:val="0"/>
          <w:color w:val="000000"/>
          <w:sz w:val="18"/>
          <w:szCs w:val="18"/>
          <w:lang w:eastAsia="es-MX"/>
        </w:rPr>
        <w:t>,</w:t>
      </w:r>
    </w:p>
    <w:p w14:paraId="21408D5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"671929|903491|14754|824000|20088|25709|214406|6377|18992|146750|113317|130401|99883|304960|37715|13475|8370"</w:t>
      </w:r>
    </w:p>
    <w:p w14:paraId="447AA31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FCE649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BF5F58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5D8515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6B583F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
          <w:color w:val="A31515"/>
          <w:sz w:val="18"/>
          <w:szCs w:val="18"/>
          <w:lang w:eastAsia="es-MX"/>
        </w:rPr>
        <w:t>DatosGenerales</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4C959E1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FechaEmision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"2025-02-24"</w:t>
      </w:r>
      <w:r w:rsidRPr="006E3DA6">
        <w:rPr>
          <w:rFonts w:ascii="Consolas" w:hAnsi="Consolas" w:cs="Times New Roman"/>
          <w:bCs w:val="0"/>
          <w:color w:val="000000"/>
          <w:sz w:val="18"/>
          <w:szCs w:val="18"/>
          <w:lang w:eastAsia="es-MX"/>
        </w:rPr>
        <w:t>,</w:t>
      </w:r>
    </w:p>
    <w:p w14:paraId="22DF752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FechaInicio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"2025-02-12"</w:t>
      </w:r>
      <w:r w:rsidRPr="006E3DA6">
        <w:rPr>
          <w:rFonts w:ascii="Consolas" w:hAnsi="Consolas" w:cs="Times New Roman"/>
          <w:bCs w:val="0"/>
          <w:color w:val="000000"/>
          <w:sz w:val="18"/>
          <w:szCs w:val="18"/>
          <w:lang w:eastAsia="es-MX"/>
        </w:rPr>
        <w:t>,</w:t>
      </w:r>
    </w:p>
    <w:p w14:paraId="719E695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FechaTermino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"2026-02-12"</w:t>
      </w:r>
      <w:r w:rsidRPr="006E3DA6">
        <w:rPr>
          <w:rFonts w:ascii="Consolas" w:hAnsi="Consolas" w:cs="Times New Roman"/>
          <w:bCs w:val="0"/>
          <w:color w:val="000000"/>
          <w:sz w:val="18"/>
          <w:szCs w:val="18"/>
          <w:lang w:eastAsia="es-MX"/>
        </w:rPr>
        <w:t>,</w:t>
      </w:r>
    </w:p>
    <w:p w14:paraId="653BA7A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"Moneda"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"00"</w:t>
      </w:r>
      <w:r w:rsidRPr="006E3DA6">
        <w:rPr>
          <w:rFonts w:ascii="Consolas" w:hAnsi="Consolas" w:cs="Times New Roman"/>
          <w:bCs w:val="0"/>
          <w:color w:val="000000"/>
          <w:sz w:val="18"/>
          <w:szCs w:val="18"/>
          <w:lang w:eastAsia="es-MX"/>
        </w:rPr>
        <w:t>,</w:t>
      </w:r>
    </w:p>
    <w:p w14:paraId="3C9AF640" w14:textId="3F03D376"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"Agente"</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proofErr w:type="gramStart"/>
      <w:r w:rsidRPr="006E3DA6">
        <w:rPr>
          <w:rFonts w:ascii="Consolas" w:hAnsi="Consolas" w:cs="Times New Roman"/>
          <w:bCs w:val="0"/>
          <w:color w:val="0451A5"/>
          <w:sz w:val="18"/>
          <w:szCs w:val="18"/>
          <w:lang w:eastAsia="es-MX"/>
        </w:rPr>
        <w:t>"</w:t>
      </w:r>
      <w:r w:rsidRPr="006E3DA6">
        <w:rPr>
          <w:rFonts w:ascii="Consolas" w:hAnsi="Consolas" w:cs="Times New Roman"/>
          <w:bCs w:val="0"/>
          <w:color w:val="000000"/>
          <w:sz w:val="18"/>
          <w:szCs w:val="18"/>
          <w:lang w:eastAsia="es-MX"/>
        </w:rPr>
        <w:t>,</w:t>
      </w:r>
      <w:r w:rsidR="00DF441F" w:rsidRPr="002C3B74">
        <w:rPr>
          <w:rFonts w:ascii="Consolas" w:hAnsi="Consolas" w:cs="Times New Roman"/>
          <w:bCs w:val="0"/>
          <w:color w:val="5F8FBF"/>
          <w:sz w:val="18"/>
          <w:szCs w:val="18"/>
          <w:lang w:eastAsia="es-MX"/>
        </w:rPr>
        <w:t>/</w:t>
      </w:r>
      <w:proofErr w:type="gramEnd"/>
      <w:r w:rsidR="00DF441F" w:rsidRPr="002C3B74">
        <w:rPr>
          <w:rFonts w:ascii="Consolas" w:hAnsi="Consolas" w:cs="Times New Roman"/>
          <w:bCs w:val="0"/>
          <w:color w:val="5F8FBF"/>
          <w:sz w:val="18"/>
          <w:szCs w:val="18"/>
          <w:lang w:eastAsia="es-MX"/>
        </w:rPr>
        <w:t>/CLAVE DE INTERMEDIARIO ASIGNADO POR QUÁLITAS</w:t>
      </w:r>
    </w:p>
    <w:p w14:paraId="1FE5CD8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FormaPago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"A"</w:t>
      </w:r>
      <w:r w:rsidRPr="006E3DA6">
        <w:rPr>
          <w:rFonts w:ascii="Consolas" w:hAnsi="Consolas" w:cs="Times New Roman"/>
          <w:bCs w:val="0"/>
          <w:color w:val="000000"/>
          <w:sz w:val="18"/>
          <w:szCs w:val="18"/>
          <w:lang w:eastAsia="es-MX"/>
        </w:rPr>
        <w:t>,</w:t>
      </w:r>
    </w:p>
    <w:p w14:paraId="4E0A19B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TarifaValores</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"2312"</w:t>
      </w:r>
      <w:r w:rsidRPr="006E3DA6">
        <w:rPr>
          <w:rFonts w:ascii="Consolas" w:hAnsi="Consolas" w:cs="Times New Roman"/>
          <w:bCs w:val="0"/>
          <w:color w:val="000000"/>
          <w:sz w:val="18"/>
          <w:szCs w:val="18"/>
          <w:lang w:eastAsia="es-MX"/>
        </w:rPr>
        <w:t>,</w:t>
      </w:r>
    </w:p>
    <w:p w14:paraId="748A713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TarifaCuotas</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"231201"</w:t>
      </w:r>
      <w:r w:rsidRPr="006E3DA6">
        <w:rPr>
          <w:rFonts w:ascii="Consolas" w:hAnsi="Consolas" w:cs="Times New Roman"/>
          <w:bCs w:val="0"/>
          <w:color w:val="000000"/>
          <w:sz w:val="18"/>
          <w:szCs w:val="18"/>
          <w:lang w:eastAsia="es-MX"/>
        </w:rPr>
        <w:t>,</w:t>
      </w:r>
    </w:p>
    <w:p w14:paraId="7E26AAC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TarifaDerechos</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"2312"</w:t>
      </w:r>
      <w:r w:rsidRPr="006E3DA6">
        <w:rPr>
          <w:rFonts w:ascii="Consolas" w:hAnsi="Consolas" w:cs="Times New Roman"/>
          <w:bCs w:val="0"/>
          <w:color w:val="000000"/>
          <w:sz w:val="18"/>
          <w:szCs w:val="18"/>
          <w:lang w:eastAsia="es-MX"/>
        </w:rPr>
        <w:t>,</w:t>
      </w:r>
    </w:p>
    <w:p w14:paraId="2C72F6C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PorcentajeDescuento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"0.0"</w:t>
      </w:r>
      <w:r w:rsidRPr="006E3DA6">
        <w:rPr>
          <w:rFonts w:ascii="Consolas" w:hAnsi="Consolas" w:cs="Times New Roman"/>
          <w:bCs w:val="0"/>
          <w:color w:val="000000"/>
          <w:sz w:val="18"/>
          <w:szCs w:val="18"/>
          <w:lang w:eastAsia="es-MX"/>
        </w:rPr>
        <w:t>,</w:t>
      </w:r>
    </w:p>
    <w:p w14:paraId="5172F43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
          <w:color w:val="A31515"/>
          <w:sz w:val="18"/>
          <w:szCs w:val="18"/>
          <w:lang w:eastAsia="es-MX"/>
        </w:rPr>
        <w:t>ConsideracionesAdicionalesDG</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420F780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667BCE0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"14"</w:t>
      </w:r>
      <w:r w:rsidRPr="006E3DA6">
        <w:rPr>
          <w:rFonts w:ascii="Consolas" w:hAnsi="Consolas" w:cs="Times New Roman"/>
          <w:bCs w:val="0"/>
          <w:color w:val="000000"/>
          <w:sz w:val="18"/>
          <w:szCs w:val="18"/>
          <w:lang w:eastAsia="es-MX"/>
        </w:rPr>
        <w:t>,</w:t>
      </w:r>
    </w:p>
    <w:p w14:paraId="369AB7B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68866F3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"X000002312"</w:t>
      </w:r>
    </w:p>
    <w:p w14:paraId="0864C63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D14881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37B5B3F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"56"</w:t>
      </w:r>
      <w:r w:rsidRPr="006E3DA6">
        <w:rPr>
          <w:rFonts w:ascii="Consolas" w:hAnsi="Consolas" w:cs="Times New Roman"/>
          <w:bCs w:val="0"/>
          <w:color w:val="000000"/>
          <w:sz w:val="18"/>
          <w:szCs w:val="18"/>
          <w:lang w:eastAsia="es-MX"/>
        </w:rPr>
        <w:t>,</w:t>
      </w:r>
    </w:p>
    <w:p w14:paraId="50C6143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5A02B47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p>
    <w:p w14:paraId="34D1DFF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28A036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33B1B69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"169"</w:t>
      </w:r>
      <w:r w:rsidRPr="006E3DA6">
        <w:rPr>
          <w:rFonts w:ascii="Consolas" w:hAnsi="Consolas" w:cs="Times New Roman"/>
          <w:bCs w:val="0"/>
          <w:color w:val="000000"/>
          <w:sz w:val="18"/>
          <w:szCs w:val="18"/>
          <w:lang w:eastAsia="es-MX"/>
        </w:rPr>
        <w:t>,</w:t>
      </w:r>
    </w:p>
    <w:p w14:paraId="43B600B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r w:rsidRPr="006E3DA6">
        <w:rPr>
          <w:rFonts w:ascii="Consolas" w:hAnsi="Consolas" w:cs="Times New Roman"/>
          <w:bCs w:val="0"/>
          <w:color w:val="000000"/>
          <w:sz w:val="18"/>
          <w:szCs w:val="18"/>
          <w:lang w:eastAsia="es-MX"/>
        </w:rPr>
        <w:t>,</w:t>
      </w:r>
    </w:p>
    <w:p w14:paraId="38473C9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w:t>
      </w:r>
    </w:p>
    <w:p w14:paraId="1FED005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6233EBD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CEC75B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lastRenderedPageBreak/>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"151"</w:t>
      </w:r>
      <w:r w:rsidRPr="006E3DA6">
        <w:rPr>
          <w:rFonts w:ascii="Consolas" w:hAnsi="Consolas" w:cs="Times New Roman"/>
          <w:bCs w:val="0"/>
          <w:color w:val="000000"/>
          <w:sz w:val="18"/>
          <w:szCs w:val="18"/>
          <w:lang w:eastAsia="es-MX"/>
        </w:rPr>
        <w:t>,</w:t>
      </w:r>
    </w:p>
    <w:p w14:paraId="166C038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w:t>
      </w:r>
      <w:r w:rsidRPr="006E3DA6">
        <w:rPr>
          <w:rFonts w:ascii="Consolas" w:hAnsi="Consolas" w:cs="Times New Roman"/>
          <w:bCs w:val="0"/>
          <w:color w:val="000000"/>
          <w:sz w:val="18"/>
          <w:szCs w:val="18"/>
          <w:lang w:eastAsia="es-MX"/>
        </w:rPr>
        <w:t>,</w:t>
      </w:r>
    </w:p>
    <w:p w14:paraId="48D0588A"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"03009557"</w:t>
      </w:r>
    </w:p>
    <w:p w14:paraId="7BE181B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539622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55775FF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5FA857F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r w:rsidRPr="006E3DA6">
        <w:rPr>
          <w:rFonts w:ascii="Consolas" w:hAnsi="Consolas" w:cs="Times New Roman"/>
          <w:b/>
          <w:color w:val="A31515"/>
          <w:sz w:val="18"/>
          <w:szCs w:val="18"/>
          <w:lang w:eastAsia="es-MX"/>
        </w:rPr>
        <w:t>Primas</w:t>
      </w:r>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5844BB5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PrimaNeta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3554614.6</w:t>
      </w:r>
      <w:r w:rsidRPr="006E3DA6">
        <w:rPr>
          <w:rFonts w:ascii="Consolas" w:hAnsi="Consolas" w:cs="Times New Roman"/>
          <w:bCs w:val="0"/>
          <w:color w:val="000000"/>
          <w:sz w:val="18"/>
          <w:szCs w:val="18"/>
          <w:lang w:eastAsia="es-MX"/>
        </w:rPr>
        <w:t>,</w:t>
      </w:r>
    </w:p>
    <w:p w14:paraId="5FD49D9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GastoExpedicion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35000.0</w:t>
      </w:r>
      <w:r w:rsidRPr="006E3DA6">
        <w:rPr>
          <w:rFonts w:ascii="Consolas" w:hAnsi="Consolas" w:cs="Times New Roman"/>
          <w:bCs w:val="0"/>
          <w:color w:val="000000"/>
          <w:sz w:val="18"/>
          <w:szCs w:val="18"/>
          <w:lang w:eastAsia="es-MX"/>
        </w:rPr>
        <w:t>,</w:t>
      </w:r>
    </w:p>
    <w:p w14:paraId="7AADF27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"Recargo"</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0.0</w:t>
      </w:r>
      <w:r w:rsidRPr="006E3DA6">
        <w:rPr>
          <w:rFonts w:ascii="Consolas" w:hAnsi="Consolas" w:cs="Times New Roman"/>
          <w:bCs w:val="0"/>
          <w:color w:val="000000"/>
          <w:sz w:val="18"/>
          <w:szCs w:val="18"/>
          <w:lang w:eastAsia="es-MX"/>
        </w:rPr>
        <w:t>,</w:t>
      </w:r>
    </w:p>
    <w:p w14:paraId="7E3C4FF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"IVA"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682026.77</w:t>
      </w:r>
      <w:r w:rsidRPr="006E3DA6">
        <w:rPr>
          <w:rFonts w:ascii="Consolas" w:hAnsi="Consolas" w:cs="Times New Roman"/>
          <w:bCs w:val="0"/>
          <w:color w:val="000000"/>
          <w:sz w:val="18"/>
          <w:szCs w:val="18"/>
          <w:lang w:eastAsia="es-MX"/>
        </w:rPr>
        <w:t>,</w:t>
      </w:r>
    </w:p>
    <w:p w14:paraId="6AD4BD8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PrimaTotal</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4271641.37</w:t>
      </w:r>
      <w:r w:rsidRPr="006E3DA6">
        <w:rPr>
          <w:rFonts w:ascii="Consolas" w:hAnsi="Consolas" w:cs="Times New Roman"/>
          <w:bCs w:val="0"/>
          <w:color w:val="000000"/>
          <w:sz w:val="18"/>
          <w:szCs w:val="18"/>
          <w:lang w:eastAsia="es-MX"/>
        </w:rPr>
        <w:t>,</w:t>
      </w:r>
    </w:p>
    <w:p w14:paraId="7E77B53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Comision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20.0</w:t>
      </w:r>
      <w:r w:rsidRPr="006E3DA6">
        <w:rPr>
          <w:rFonts w:ascii="Consolas" w:hAnsi="Consolas" w:cs="Times New Roman"/>
          <w:bCs w:val="0"/>
          <w:color w:val="000000"/>
          <w:sz w:val="18"/>
          <w:szCs w:val="18"/>
          <w:lang w:eastAsia="es-MX"/>
        </w:rPr>
        <w:t>,</w:t>
      </w:r>
    </w:p>
    <w:p w14:paraId="516EE7D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CondicionesAdicionalesP</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26C161F3"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63D7734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r w:rsidRPr="006E3DA6">
        <w:rPr>
          <w:rFonts w:ascii="Consolas" w:hAnsi="Consolas" w:cs="Times New Roman"/>
          <w:b/>
          <w:color w:val="A31515"/>
          <w:sz w:val="18"/>
          <w:szCs w:val="18"/>
          <w:lang w:eastAsia="es-MX"/>
        </w:rPr>
        <w:t>Recibos</w:t>
      </w:r>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5B6D657F"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EDB8DA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NoRecibo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"1"</w:t>
      </w:r>
      <w:r w:rsidRPr="006E3DA6">
        <w:rPr>
          <w:rFonts w:ascii="Consolas" w:hAnsi="Consolas" w:cs="Times New Roman"/>
          <w:bCs w:val="0"/>
          <w:color w:val="000000"/>
          <w:sz w:val="18"/>
          <w:szCs w:val="18"/>
          <w:lang w:eastAsia="es-MX"/>
        </w:rPr>
        <w:t>,</w:t>
      </w:r>
    </w:p>
    <w:p w14:paraId="17D63BAD"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FechaInicio</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"2025-02-12"</w:t>
      </w:r>
      <w:r w:rsidRPr="006E3DA6">
        <w:rPr>
          <w:rFonts w:ascii="Consolas" w:hAnsi="Consolas" w:cs="Times New Roman"/>
          <w:bCs w:val="0"/>
          <w:color w:val="000000"/>
          <w:sz w:val="18"/>
          <w:szCs w:val="18"/>
          <w:lang w:eastAsia="es-MX"/>
        </w:rPr>
        <w:t>,</w:t>
      </w:r>
    </w:p>
    <w:p w14:paraId="10BC26E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FechaFin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"2026-02-12"</w:t>
      </w:r>
      <w:r w:rsidRPr="006E3DA6">
        <w:rPr>
          <w:rFonts w:ascii="Consolas" w:hAnsi="Consolas" w:cs="Times New Roman"/>
          <w:bCs w:val="0"/>
          <w:color w:val="000000"/>
          <w:sz w:val="18"/>
          <w:szCs w:val="18"/>
          <w:lang w:eastAsia="es-MX"/>
        </w:rPr>
        <w:t>,</w:t>
      </w:r>
    </w:p>
    <w:p w14:paraId="1D2E2C17"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PrimaNeta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3554614.6</w:t>
      </w:r>
      <w:r w:rsidRPr="006E3DA6">
        <w:rPr>
          <w:rFonts w:ascii="Consolas" w:hAnsi="Consolas" w:cs="Times New Roman"/>
          <w:bCs w:val="0"/>
          <w:color w:val="000000"/>
          <w:sz w:val="18"/>
          <w:szCs w:val="18"/>
          <w:lang w:eastAsia="es-MX"/>
        </w:rPr>
        <w:t>,</w:t>
      </w:r>
    </w:p>
    <w:p w14:paraId="0F5E279B"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GastoExpedicion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35000.0</w:t>
      </w:r>
      <w:r w:rsidRPr="006E3DA6">
        <w:rPr>
          <w:rFonts w:ascii="Consolas" w:hAnsi="Consolas" w:cs="Times New Roman"/>
          <w:bCs w:val="0"/>
          <w:color w:val="000000"/>
          <w:sz w:val="18"/>
          <w:szCs w:val="18"/>
          <w:lang w:eastAsia="es-MX"/>
        </w:rPr>
        <w:t>,</w:t>
      </w:r>
    </w:p>
    <w:p w14:paraId="2A22101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"Recargo"</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0.0</w:t>
      </w:r>
      <w:r w:rsidRPr="006E3DA6">
        <w:rPr>
          <w:rFonts w:ascii="Consolas" w:hAnsi="Consolas" w:cs="Times New Roman"/>
          <w:bCs w:val="0"/>
          <w:color w:val="000000"/>
          <w:sz w:val="18"/>
          <w:szCs w:val="18"/>
          <w:lang w:eastAsia="es-MX"/>
        </w:rPr>
        <w:t>,</w:t>
      </w:r>
    </w:p>
    <w:p w14:paraId="77D037B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"IVA"</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682026.77</w:t>
      </w:r>
      <w:r w:rsidRPr="006E3DA6">
        <w:rPr>
          <w:rFonts w:ascii="Consolas" w:hAnsi="Consolas" w:cs="Times New Roman"/>
          <w:bCs w:val="0"/>
          <w:color w:val="000000"/>
          <w:sz w:val="18"/>
          <w:szCs w:val="18"/>
          <w:lang w:eastAsia="es-MX"/>
        </w:rPr>
        <w:t>,</w:t>
      </w:r>
    </w:p>
    <w:p w14:paraId="09F56C60"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PrimaTotal</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4271641.37</w:t>
      </w:r>
      <w:r w:rsidRPr="006E3DA6">
        <w:rPr>
          <w:rFonts w:ascii="Consolas" w:hAnsi="Consolas" w:cs="Times New Roman"/>
          <w:bCs w:val="0"/>
          <w:color w:val="000000"/>
          <w:sz w:val="18"/>
          <w:szCs w:val="18"/>
          <w:lang w:eastAsia="es-MX"/>
        </w:rPr>
        <w:t>,</w:t>
      </w:r>
    </w:p>
    <w:p w14:paraId="274B681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Comision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98658"/>
          <w:sz w:val="18"/>
          <w:szCs w:val="18"/>
          <w:lang w:eastAsia="es-MX"/>
        </w:rPr>
        <w:t>710922.92</w:t>
      </w:r>
      <w:r w:rsidRPr="006E3DA6">
        <w:rPr>
          <w:rFonts w:ascii="Consolas" w:hAnsi="Consolas" w:cs="Times New Roman"/>
          <w:bCs w:val="0"/>
          <w:color w:val="000000"/>
          <w:sz w:val="18"/>
          <w:szCs w:val="18"/>
          <w:lang w:eastAsia="es-MX"/>
        </w:rPr>
        <w:t>,</w:t>
      </w:r>
    </w:p>
    <w:p w14:paraId="12E4B2D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ConsoderacionesAdicionalesR</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w:t>
      </w:r>
    </w:p>
    <w:p w14:paraId="6AAE9BD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79D0229"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NoConsideracion</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"41"</w:t>
      </w:r>
      <w:r w:rsidRPr="006E3DA6">
        <w:rPr>
          <w:rFonts w:ascii="Consolas" w:hAnsi="Consolas" w:cs="Times New Roman"/>
          <w:bCs w:val="0"/>
          <w:color w:val="000000"/>
          <w:sz w:val="18"/>
          <w:szCs w:val="18"/>
          <w:lang w:eastAsia="es-MX"/>
        </w:rPr>
        <w:t>,</w:t>
      </w:r>
    </w:p>
    <w:p w14:paraId="6D68B92E"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TipoRegla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"5141"</w:t>
      </w:r>
      <w:r w:rsidRPr="006E3DA6">
        <w:rPr>
          <w:rFonts w:ascii="Consolas" w:hAnsi="Consolas" w:cs="Times New Roman"/>
          <w:bCs w:val="0"/>
          <w:color w:val="000000"/>
          <w:sz w:val="18"/>
          <w:szCs w:val="18"/>
          <w:lang w:eastAsia="es-MX"/>
        </w:rPr>
        <w:t>,</w:t>
      </w:r>
    </w:p>
    <w:p w14:paraId="6595153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A31515"/>
          <w:sz w:val="18"/>
          <w:szCs w:val="18"/>
          <w:lang w:eastAsia="es-MX"/>
        </w:rPr>
        <w:t>"</w:t>
      </w:r>
      <w:proofErr w:type="spellStart"/>
      <w:r w:rsidRPr="006E3DA6">
        <w:rPr>
          <w:rFonts w:ascii="Consolas" w:hAnsi="Consolas" w:cs="Times New Roman"/>
          <w:bCs w:val="0"/>
          <w:color w:val="A31515"/>
          <w:sz w:val="18"/>
          <w:szCs w:val="18"/>
          <w:lang w:eastAsia="es-MX"/>
        </w:rPr>
        <w:t>ValorRegla</w:t>
      </w:r>
      <w:proofErr w:type="spellEnd"/>
      <w:r w:rsidRPr="006E3DA6">
        <w:rPr>
          <w:rFonts w:ascii="Consolas" w:hAnsi="Consolas" w:cs="Times New Roman"/>
          <w:bCs w:val="0"/>
          <w:color w:val="A31515"/>
          <w:sz w:val="18"/>
          <w:szCs w:val="18"/>
          <w:lang w:eastAsia="es-MX"/>
        </w:rPr>
        <w:t>"</w:t>
      </w:r>
      <w:r w:rsidRPr="006E3DA6">
        <w:rPr>
          <w:rFonts w:ascii="Consolas" w:hAnsi="Consolas" w:cs="Times New Roman"/>
          <w:bCs w:val="0"/>
          <w:color w:val="000000"/>
          <w:sz w:val="18"/>
          <w:szCs w:val="18"/>
          <w:lang w:eastAsia="es-MX"/>
        </w:rPr>
        <w:t xml:space="preserve">: </w:t>
      </w:r>
      <w:r w:rsidRPr="006E3DA6">
        <w:rPr>
          <w:rFonts w:ascii="Consolas" w:hAnsi="Consolas" w:cs="Times New Roman"/>
          <w:bCs w:val="0"/>
          <w:color w:val="0451A5"/>
          <w:sz w:val="18"/>
          <w:szCs w:val="18"/>
          <w:lang w:eastAsia="es-MX"/>
        </w:rPr>
        <w:t>"3554615|35000|0|682027|4271641|710923"</w:t>
      </w:r>
    </w:p>
    <w:p w14:paraId="235ADFD4"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049987C"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526BD065"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0D269C9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1D513368"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4F2DD042"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2B9B45A6"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    ]</w:t>
      </w:r>
    </w:p>
    <w:p w14:paraId="7ECBCAB1" w14:textId="77777777" w:rsidR="006E3DA6" w:rsidRPr="006E3DA6" w:rsidRDefault="006E3DA6" w:rsidP="006E3DA6">
      <w:pPr>
        <w:shd w:val="clear" w:color="auto" w:fill="FFFFFF"/>
        <w:suppressAutoHyphens w:val="0"/>
        <w:spacing w:line="270" w:lineRule="atLeast"/>
        <w:rPr>
          <w:rFonts w:ascii="Consolas" w:hAnsi="Consolas" w:cs="Times New Roman"/>
          <w:bCs w:val="0"/>
          <w:color w:val="000000"/>
          <w:sz w:val="18"/>
          <w:szCs w:val="18"/>
          <w:lang w:eastAsia="es-MX"/>
        </w:rPr>
      </w:pPr>
      <w:r w:rsidRPr="006E3DA6">
        <w:rPr>
          <w:rFonts w:ascii="Consolas" w:hAnsi="Consolas" w:cs="Times New Roman"/>
          <w:bCs w:val="0"/>
          <w:color w:val="000000"/>
          <w:sz w:val="18"/>
          <w:szCs w:val="18"/>
          <w:lang w:eastAsia="es-MX"/>
        </w:rPr>
        <w:t>}</w:t>
      </w:r>
    </w:p>
    <w:p w14:paraId="41412079" w14:textId="77777777" w:rsidR="00FF7D0F" w:rsidRPr="006F7396" w:rsidRDefault="00FF7D0F" w:rsidP="00FF7D0F">
      <w:pPr>
        <w:jc w:val="both"/>
        <w:rPr>
          <w:rFonts w:asciiTheme="minorHAnsi" w:hAnsiTheme="minorHAnsi" w:cstheme="minorHAnsi"/>
          <w:bCs w:val="0"/>
          <w:color w:val="000000"/>
          <w:lang w:eastAsia="es-MX"/>
        </w:rPr>
      </w:pPr>
    </w:p>
    <w:p w14:paraId="0AA121DA" w14:textId="28B8440C" w:rsidR="008476FE" w:rsidRPr="006F7396" w:rsidRDefault="008476FE" w:rsidP="00FF7D0F">
      <w:pPr>
        <w:jc w:val="both"/>
        <w:rPr>
          <w:rFonts w:asciiTheme="minorHAnsi" w:hAnsiTheme="minorHAnsi" w:cstheme="minorHAnsi"/>
          <w:sz w:val="22"/>
          <w:szCs w:val="22"/>
        </w:rPr>
      </w:pPr>
      <w:r w:rsidRPr="006F7396">
        <w:rPr>
          <w:rFonts w:asciiTheme="minorHAnsi" w:hAnsiTheme="minorHAnsi" w:cstheme="minorHAnsi"/>
          <w:sz w:val="22"/>
          <w:szCs w:val="22"/>
        </w:rPr>
        <w:t>En este caso</w:t>
      </w:r>
      <w:r w:rsidR="00E13B83" w:rsidRPr="006F7396">
        <w:rPr>
          <w:rFonts w:asciiTheme="minorHAnsi" w:hAnsiTheme="minorHAnsi" w:cstheme="minorHAnsi"/>
          <w:sz w:val="22"/>
          <w:szCs w:val="22"/>
        </w:rPr>
        <w:t>,</w:t>
      </w:r>
      <w:r w:rsidRPr="006F7396">
        <w:rPr>
          <w:rFonts w:asciiTheme="minorHAnsi" w:hAnsiTheme="minorHAnsi" w:cstheme="minorHAnsi"/>
          <w:sz w:val="22"/>
          <w:szCs w:val="22"/>
        </w:rPr>
        <w:t xml:space="preserve"> el </w:t>
      </w:r>
      <w:r w:rsidR="00C43790" w:rsidRPr="006F7396">
        <w:rPr>
          <w:rFonts w:asciiTheme="minorHAnsi" w:hAnsiTheme="minorHAnsi" w:cstheme="minorHAnsi"/>
          <w:sz w:val="22"/>
          <w:szCs w:val="22"/>
        </w:rPr>
        <w:t>servicio web</w:t>
      </w:r>
      <w:r w:rsidRPr="006F7396">
        <w:rPr>
          <w:rFonts w:asciiTheme="minorHAnsi" w:hAnsiTheme="minorHAnsi" w:cstheme="minorHAnsi"/>
          <w:sz w:val="22"/>
          <w:szCs w:val="22"/>
        </w:rPr>
        <w:t xml:space="preserve"> contestar la petición con un mensaje de 201 correcto</w:t>
      </w:r>
      <w:r w:rsidR="00C43790" w:rsidRPr="006F7396">
        <w:rPr>
          <w:rFonts w:asciiTheme="minorHAnsi" w:hAnsiTheme="minorHAnsi" w:cstheme="minorHAnsi"/>
          <w:sz w:val="22"/>
          <w:szCs w:val="22"/>
        </w:rPr>
        <w:t xml:space="preserve"> o un 400 en caso de que la información no se</w:t>
      </w:r>
      <w:r w:rsidR="00AD37FA" w:rsidRPr="006F7396">
        <w:rPr>
          <w:rFonts w:asciiTheme="minorHAnsi" w:hAnsiTheme="minorHAnsi" w:cstheme="minorHAnsi"/>
          <w:sz w:val="22"/>
          <w:szCs w:val="22"/>
        </w:rPr>
        <w:t>a</w:t>
      </w:r>
      <w:r w:rsidR="00C43790" w:rsidRPr="006F7396">
        <w:rPr>
          <w:rFonts w:asciiTheme="minorHAnsi" w:hAnsiTheme="minorHAnsi" w:cstheme="minorHAnsi"/>
          <w:sz w:val="22"/>
          <w:szCs w:val="22"/>
        </w:rPr>
        <w:t xml:space="preserve"> procesada correctamente</w:t>
      </w:r>
      <w:r w:rsidR="0040417F" w:rsidRPr="006F7396">
        <w:rPr>
          <w:rFonts w:asciiTheme="minorHAnsi" w:hAnsiTheme="minorHAnsi" w:cstheme="minorHAnsi"/>
          <w:sz w:val="22"/>
          <w:szCs w:val="22"/>
        </w:rPr>
        <w:t xml:space="preserve">. Si es un error o falta alguna consideración para cotizar se </w:t>
      </w:r>
      <w:r w:rsidR="00F671D5" w:rsidRPr="006F7396">
        <w:rPr>
          <w:rFonts w:asciiTheme="minorHAnsi" w:hAnsiTheme="minorHAnsi" w:cstheme="minorHAnsi"/>
          <w:sz w:val="22"/>
          <w:szCs w:val="22"/>
        </w:rPr>
        <w:t>mandará</w:t>
      </w:r>
      <w:r w:rsidR="0040417F" w:rsidRPr="006F7396">
        <w:rPr>
          <w:rFonts w:asciiTheme="minorHAnsi" w:hAnsiTheme="minorHAnsi" w:cstheme="minorHAnsi"/>
          <w:sz w:val="22"/>
          <w:szCs w:val="22"/>
        </w:rPr>
        <w:t xml:space="preserve"> el campo </w:t>
      </w:r>
      <w:r w:rsidR="0040417F" w:rsidRPr="006F7396">
        <w:rPr>
          <w:rFonts w:asciiTheme="minorHAnsi" w:hAnsiTheme="minorHAnsi" w:cstheme="minorHAnsi"/>
          <w:b/>
          <w:bCs w:val="0"/>
          <w:sz w:val="22"/>
          <w:szCs w:val="22"/>
        </w:rPr>
        <w:t>"</w:t>
      </w:r>
      <w:proofErr w:type="spellStart"/>
      <w:r w:rsidR="0040417F" w:rsidRPr="006F7396">
        <w:rPr>
          <w:rFonts w:asciiTheme="minorHAnsi" w:hAnsiTheme="minorHAnsi" w:cstheme="minorHAnsi"/>
          <w:b/>
          <w:bCs w:val="0"/>
          <w:sz w:val="22"/>
          <w:szCs w:val="22"/>
        </w:rPr>
        <w:t>numOtra</w:t>
      </w:r>
      <w:proofErr w:type="spellEnd"/>
      <w:r w:rsidR="0040417F" w:rsidRPr="006F7396">
        <w:rPr>
          <w:rFonts w:asciiTheme="minorHAnsi" w:hAnsiTheme="minorHAnsi" w:cstheme="minorHAnsi"/>
          <w:b/>
          <w:bCs w:val="0"/>
          <w:sz w:val="22"/>
          <w:szCs w:val="22"/>
        </w:rPr>
        <w:t>": "</w:t>
      </w:r>
      <w:r w:rsidR="002C3B74" w:rsidRPr="002C3B74">
        <w:rPr>
          <w:rFonts w:asciiTheme="minorHAnsi" w:hAnsiTheme="minorHAnsi" w:cstheme="minorHAnsi"/>
          <w:b/>
          <w:bCs w:val="0"/>
          <w:sz w:val="22"/>
          <w:szCs w:val="22"/>
        </w:rPr>
        <w:t>1272370055P</w:t>
      </w:r>
      <w:r w:rsidR="0040417F" w:rsidRPr="006F7396">
        <w:rPr>
          <w:rFonts w:asciiTheme="minorHAnsi" w:hAnsiTheme="minorHAnsi" w:cstheme="minorHAnsi"/>
          <w:b/>
          <w:bCs w:val="0"/>
          <w:sz w:val="22"/>
          <w:szCs w:val="22"/>
        </w:rPr>
        <w:t xml:space="preserve">", </w:t>
      </w:r>
      <w:r w:rsidR="0040417F" w:rsidRPr="006F7396">
        <w:rPr>
          <w:rFonts w:asciiTheme="minorHAnsi" w:hAnsiTheme="minorHAnsi" w:cstheme="minorHAnsi"/>
          <w:sz w:val="22"/>
          <w:szCs w:val="22"/>
        </w:rPr>
        <w:t>con este número se podrá analizar la petición en base de datos</w:t>
      </w:r>
      <w:r w:rsidR="000117D4">
        <w:rPr>
          <w:rFonts w:asciiTheme="minorHAnsi" w:hAnsiTheme="minorHAnsi" w:cstheme="minorHAnsi"/>
          <w:sz w:val="22"/>
          <w:szCs w:val="22"/>
        </w:rPr>
        <w:t>, misma que será proporcionada a Qualitas para su revisión</w:t>
      </w:r>
      <w:r w:rsidR="0040417F" w:rsidRPr="006F7396">
        <w:rPr>
          <w:rFonts w:asciiTheme="minorHAnsi" w:hAnsiTheme="minorHAnsi" w:cstheme="minorHAnsi"/>
          <w:sz w:val="22"/>
          <w:szCs w:val="22"/>
        </w:rPr>
        <w:t>.</w:t>
      </w:r>
    </w:p>
    <w:p w14:paraId="12324CE4" w14:textId="77777777" w:rsidR="0007696E" w:rsidRDefault="0007696E" w:rsidP="00572796">
      <w:pPr>
        <w:jc w:val="both"/>
        <w:rPr>
          <w:rFonts w:asciiTheme="minorHAnsi" w:hAnsiTheme="minorHAnsi" w:cstheme="minorHAnsi"/>
          <w:sz w:val="22"/>
          <w:szCs w:val="22"/>
        </w:rPr>
      </w:pPr>
    </w:p>
    <w:p w14:paraId="15C3A1F1" w14:textId="77777777" w:rsidR="009D042B" w:rsidRDefault="009D042B" w:rsidP="00572796">
      <w:pPr>
        <w:jc w:val="both"/>
        <w:rPr>
          <w:rFonts w:asciiTheme="minorHAnsi" w:hAnsiTheme="minorHAnsi" w:cstheme="minorHAnsi"/>
          <w:sz w:val="22"/>
          <w:szCs w:val="22"/>
        </w:rPr>
      </w:pPr>
    </w:p>
    <w:p w14:paraId="57206614" w14:textId="77777777" w:rsidR="00735B5E" w:rsidRDefault="00735B5E" w:rsidP="00572796">
      <w:pPr>
        <w:jc w:val="both"/>
        <w:rPr>
          <w:rFonts w:asciiTheme="minorHAnsi" w:hAnsiTheme="minorHAnsi" w:cstheme="minorHAnsi"/>
          <w:sz w:val="22"/>
          <w:szCs w:val="22"/>
        </w:rPr>
      </w:pPr>
    </w:p>
    <w:p w14:paraId="3AC645F3" w14:textId="77777777" w:rsidR="00735B5E" w:rsidRDefault="00735B5E" w:rsidP="00572796">
      <w:pPr>
        <w:jc w:val="both"/>
        <w:rPr>
          <w:rFonts w:asciiTheme="minorHAnsi" w:hAnsiTheme="minorHAnsi" w:cstheme="minorHAnsi"/>
          <w:sz w:val="22"/>
          <w:szCs w:val="22"/>
        </w:rPr>
      </w:pPr>
    </w:p>
    <w:p w14:paraId="0392F321" w14:textId="77777777" w:rsidR="00735B5E" w:rsidRDefault="00735B5E" w:rsidP="00572796">
      <w:pPr>
        <w:jc w:val="both"/>
        <w:rPr>
          <w:rFonts w:asciiTheme="minorHAnsi" w:hAnsiTheme="minorHAnsi" w:cstheme="minorHAnsi"/>
          <w:sz w:val="22"/>
          <w:szCs w:val="22"/>
        </w:rPr>
      </w:pPr>
    </w:p>
    <w:p w14:paraId="1EE8613F" w14:textId="77777777" w:rsidR="00735B5E" w:rsidRDefault="00735B5E" w:rsidP="00572796">
      <w:pPr>
        <w:jc w:val="both"/>
        <w:rPr>
          <w:rFonts w:asciiTheme="minorHAnsi" w:hAnsiTheme="minorHAnsi" w:cstheme="minorHAnsi"/>
          <w:sz w:val="22"/>
          <w:szCs w:val="22"/>
        </w:rPr>
      </w:pPr>
    </w:p>
    <w:p w14:paraId="0FE81000" w14:textId="77777777" w:rsidR="00735B5E" w:rsidRDefault="00735B5E" w:rsidP="00572796">
      <w:pPr>
        <w:jc w:val="both"/>
        <w:rPr>
          <w:rFonts w:asciiTheme="minorHAnsi" w:hAnsiTheme="minorHAnsi" w:cstheme="minorHAnsi"/>
          <w:sz w:val="22"/>
          <w:szCs w:val="22"/>
        </w:rPr>
      </w:pPr>
    </w:p>
    <w:p w14:paraId="31E81D03" w14:textId="77777777" w:rsidR="00735B5E" w:rsidRDefault="00735B5E" w:rsidP="00572796">
      <w:pPr>
        <w:jc w:val="both"/>
        <w:rPr>
          <w:rFonts w:asciiTheme="minorHAnsi" w:hAnsiTheme="minorHAnsi" w:cstheme="minorHAnsi"/>
          <w:sz w:val="22"/>
          <w:szCs w:val="22"/>
        </w:rPr>
      </w:pPr>
    </w:p>
    <w:p w14:paraId="70354E10" w14:textId="77777777" w:rsidR="00735B5E" w:rsidRDefault="00735B5E" w:rsidP="00572796">
      <w:pPr>
        <w:jc w:val="both"/>
        <w:rPr>
          <w:rFonts w:asciiTheme="minorHAnsi" w:hAnsiTheme="minorHAnsi" w:cstheme="minorHAnsi"/>
          <w:sz w:val="22"/>
          <w:szCs w:val="22"/>
        </w:rPr>
      </w:pPr>
    </w:p>
    <w:p w14:paraId="155E1B63" w14:textId="77777777" w:rsidR="00735B5E" w:rsidRDefault="00735B5E" w:rsidP="00572796">
      <w:pPr>
        <w:jc w:val="both"/>
        <w:rPr>
          <w:rFonts w:asciiTheme="minorHAnsi" w:hAnsiTheme="minorHAnsi" w:cstheme="minorHAnsi"/>
          <w:sz w:val="22"/>
          <w:szCs w:val="22"/>
        </w:rPr>
      </w:pPr>
    </w:p>
    <w:p w14:paraId="6CAFFB37" w14:textId="77777777" w:rsidR="00735B5E" w:rsidRPr="006F7396" w:rsidRDefault="00735B5E" w:rsidP="00572796">
      <w:pPr>
        <w:jc w:val="both"/>
        <w:rPr>
          <w:rFonts w:asciiTheme="minorHAnsi" w:hAnsiTheme="minorHAnsi" w:cstheme="minorHAnsi"/>
          <w:sz w:val="22"/>
          <w:szCs w:val="22"/>
        </w:rPr>
      </w:pPr>
    </w:p>
    <w:p w14:paraId="1FBBDFCF" w14:textId="7FF16A73" w:rsidR="00A34279" w:rsidRPr="00705A8F" w:rsidRDefault="00B45EC8" w:rsidP="00B45EC8">
      <w:pPr>
        <w:pStyle w:val="Ttulo2"/>
        <w:rPr>
          <w:rFonts w:asciiTheme="minorHAnsi" w:hAnsiTheme="minorHAnsi" w:cstheme="minorHAnsi"/>
        </w:rPr>
      </w:pPr>
      <w:bookmarkStart w:id="35" w:name="_Toc191657981"/>
      <w:r w:rsidRPr="00705A8F">
        <w:rPr>
          <w:rFonts w:asciiTheme="minorHAnsi" w:hAnsiTheme="minorHAnsi" w:cstheme="minorHAnsi"/>
        </w:rPr>
        <w:t xml:space="preserve">Definición de campos de la estructura del </w:t>
      </w:r>
      <w:proofErr w:type="spellStart"/>
      <w:r w:rsidRPr="00705A8F">
        <w:rPr>
          <w:rFonts w:asciiTheme="minorHAnsi" w:hAnsiTheme="minorHAnsi" w:cstheme="minorHAnsi"/>
        </w:rPr>
        <w:t>Json</w:t>
      </w:r>
      <w:proofErr w:type="spellEnd"/>
      <w:r w:rsidRPr="00705A8F">
        <w:rPr>
          <w:rFonts w:asciiTheme="minorHAnsi" w:hAnsiTheme="minorHAnsi" w:cstheme="minorHAnsi"/>
        </w:rPr>
        <w:t xml:space="preserve"> </w:t>
      </w:r>
      <w:r w:rsidR="0075030A" w:rsidRPr="00705A8F">
        <w:rPr>
          <w:rFonts w:asciiTheme="minorHAnsi" w:hAnsiTheme="minorHAnsi" w:cstheme="minorHAnsi"/>
        </w:rPr>
        <w:t>Cotización</w:t>
      </w:r>
      <w:r w:rsidRPr="00705A8F">
        <w:rPr>
          <w:rFonts w:asciiTheme="minorHAnsi" w:hAnsiTheme="minorHAnsi" w:cstheme="minorHAnsi"/>
        </w:rPr>
        <w:t>.</w:t>
      </w:r>
      <w:bookmarkEnd w:id="35"/>
    </w:p>
    <w:p w14:paraId="3659C6D2" w14:textId="77777777" w:rsidR="00B45EC8" w:rsidRPr="00705A8F" w:rsidRDefault="00B45EC8" w:rsidP="00B45EC8">
      <w:pPr>
        <w:rPr>
          <w:rFonts w:asciiTheme="minorHAnsi" w:hAnsiTheme="minorHAnsi" w:cstheme="minorHAnsi"/>
        </w:rPr>
      </w:pPr>
    </w:p>
    <w:p w14:paraId="0585DD52" w14:textId="2E466043" w:rsidR="00A34279" w:rsidRPr="00705A8F" w:rsidRDefault="005D3E59" w:rsidP="00572796">
      <w:pPr>
        <w:jc w:val="both"/>
        <w:rPr>
          <w:rFonts w:asciiTheme="minorHAnsi" w:hAnsiTheme="minorHAnsi" w:cstheme="minorHAnsi"/>
          <w:b/>
          <w:iCs/>
          <w:sz w:val="22"/>
          <w:szCs w:val="22"/>
        </w:rPr>
      </w:pPr>
      <w:r w:rsidRPr="00705A8F">
        <w:rPr>
          <w:rFonts w:asciiTheme="minorHAnsi" w:hAnsiTheme="minorHAnsi" w:cstheme="minorHAnsi"/>
          <w:bCs w:val="0"/>
          <w:iCs/>
          <w:sz w:val="22"/>
          <w:szCs w:val="22"/>
        </w:rPr>
        <w:t xml:space="preserve">En algunos casos los campos son obligatorios, sin </w:t>
      </w:r>
      <w:r w:rsidR="00550E08" w:rsidRPr="00705A8F">
        <w:rPr>
          <w:rFonts w:asciiTheme="minorHAnsi" w:hAnsiTheme="minorHAnsi" w:cstheme="minorHAnsi"/>
          <w:bCs w:val="0"/>
          <w:iCs/>
          <w:sz w:val="22"/>
          <w:szCs w:val="22"/>
        </w:rPr>
        <w:t>embargo,</w:t>
      </w:r>
      <w:r w:rsidRPr="00705A8F">
        <w:rPr>
          <w:rFonts w:asciiTheme="minorHAnsi" w:hAnsiTheme="minorHAnsi" w:cstheme="minorHAnsi"/>
          <w:bCs w:val="0"/>
          <w:iCs/>
          <w:sz w:val="22"/>
          <w:szCs w:val="22"/>
        </w:rPr>
        <w:t xml:space="preserve"> el contenido puede venir vacío (esto viene definido en la columna </w:t>
      </w:r>
      <w:r w:rsidR="00550E08" w:rsidRPr="00705A8F">
        <w:rPr>
          <w:rFonts w:asciiTheme="minorHAnsi" w:hAnsiTheme="minorHAnsi" w:cstheme="minorHAnsi"/>
          <w:bCs w:val="0"/>
          <w:iCs/>
          <w:sz w:val="22"/>
          <w:szCs w:val="22"/>
        </w:rPr>
        <w:t>descripción</w:t>
      </w:r>
      <w:r w:rsidR="00647075" w:rsidRPr="00705A8F">
        <w:rPr>
          <w:rFonts w:asciiTheme="minorHAnsi" w:hAnsiTheme="minorHAnsi" w:cstheme="minorHAnsi"/>
          <w:bCs w:val="0"/>
          <w:iCs/>
          <w:sz w:val="22"/>
          <w:szCs w:val="22"/>
        </w:rPr>
        <w:t xml:space="preserve"> </w:t>
      </w:r>
      <w:r w:rsidR="00B45EC8" w:rsidRPr="00705A8F">
        <w:rPr>
          <w:rFonts w:asciiTheme="minorHAnsi" w:hAnsiTheme="minorHAnsi" w:cstheme="minorHAnsi"/>
          <w:bCs w:val="0"/>
          <w:iCs/>
          <w:sz w:val="22"/>
          <w:szCs w:val="22"/>
        </w:rPr>
        <w:t>también dependerá de las consideraciones por cada Tipo de Movimiento establecido en el documento</w:t>
      </w:r>
      <w:r w:rsidR="00B45EC8" w:rsidRPr="00705A8F">
        <w:rPr>
          <w:rFonts w:asciiTheme="minorHAnsi" w:hAnsiTheme="minorHAnsi" w:cstheme="minorHAnsi"/>
          <w:b/>
          <w:iCs/>
          <w:sz w:val="22"/>
          <w:szCs w:val="22"/>
        </w:rPr>
        <w:t xml:space="preserve"> Esquema de Emisión.</w:t>
      </w:r>
    </w:p>
    <w:p w14:paraId="7B885373" w14:textId="77777777" w:rsidR="00456848" w:rsidRPr="00705A8F" w:rsidRDefault="00456848" w:rsidP="00456848">
      <w:pPr>
        <w:ind w:left="708"/>
        <w:rPr>
          <w:rFonts w:asciiTheme="minorHAnsi" w:hAnsiTheme="minorHAnsi" w:cstheme="minorHAnsi"/>
          <w:sz w:val="22"/>
          <w:szCs w:val="22"/>
        </w:rPr>
      </w:pPr>
      <w:r w:rsidRPr="00705A8F">
        <w:rPr>
          <w:rFonts w:asciiTheme="minorHAnsi" w:hAnsiTheme="minorHAnsi" w:cstheme="minorHAnsi"/>
          <w:sz w:val="22"/>
          <w:szCs w:val="22"/>
        </w:rPr>
        <w:t xml:space="preserve">  </w:t>
      </w:r>
    </w:p>
    <w:tbl>
      <w:tblPr>
        <w:tblW w:w="51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1"/>
        <w:gridCol w:w="4296"/>
        <w:gridCol w:w="1613"/>
        <w:gridCol w:w="1075"/>
      </w:tblGrid>
      <w:tr w:rsidR="00607DD6" w:rsidRPr="00705A8F" w14:paraId="53CC2AF5" w14:textId="77777777" w:rsidTr="00C83C4A">
        <w:trPr>
          <w:jc w:val="center"/>
        </w:trPr>
        <w:tc>
          <w:tcPr>
            <w:tcW w:w="1467" w:type="pct"/>
            <w:shd w:val="clear" w:color="auto" w:fill="AEAAAA" w:themeFill="background2" w:themeFillShade="BF"/>
          </w:tcPr>
          <w:p w14:paraId="37F6599D" w14:textId="77777777" w:rsidR="00903AB6" w:rsidRPr="00705A8F" w:rsidRDefault="00903AB6" w:rsidP="00DA30D3">
            <w:pPr>
              <w:jc w:val="center"/>
              <w:rPr>
                <w:rFonts w:asciiTheme="minorHAnsi" w:hAnsiTheme="minorHAnsi" w:cstheme="minorHAnsi"/>
                <w:b/>
                <w:sz w:val="22"/>
                <w:szCs w:val="22"/>
              </w:rPr>
            </w:pPr>
            <w:r w:rsidRPr="00705A8F">
              <w:rPr>
                <w:rFonts w:asciiTheme="minorHAnsi" w:hAnsiTheme="minorHAnsi" w:cstheme="minorHAnsi"/>
                <w:b/>
                <w:sz w:val="22"/>
                <w:szCs w:val="22"/>
              </w:rPr>
              <w:t>NOMBRE</w:t>
            </w:r>
          </w:p>
        </w:tc>
        <w:tc>
          <w:tcPr>
            <w:tcW w:w="2173" w:type="pct"/>
            <w:shd w:val="clear" w:color="auto" w:fill="AEAAAA" w:themeFill="background2" w:themeFillShade="BF"/>
          </w:tcPr>
          <w:p w14:paraId="00D8B92D" w14:textId="77777777" w:rsidR="00903AB6" w:rsidRPr="00705A8F" w:rsidRDefault="00903AB6" w:rsidP="0092184B">
            <w:pPr>
              <w:jc w:val="center"/>
              <w:rPr>
                <w:rFonts w:asciiTheme="minorHAnsi" w:hAnsiTheme="minorHAnsi" w:cstheme="minorHAnsi"/>
                <w:b/>
                <w:sz w:val="22"/>
                <w:szCs w:val="22"/>
              </w:rPr>
            </w:pPr>
            <w:r w:rsidRPr="00705A8F">
              <w:rPr>
                <w:rFonts w:asciiTheme="minorHAnsi" w:hAnsiTheme="minorHAnsi" w:cstheme="minorHAnsi"/>
                <w:b/>
                <w:sz w:val="22"/>
                <w:szCs w:val="22"/>
              </w:rPr>
              <w:t>DESCRIPCION</w:t>
            </w:r>
          </w:p>
        </w:tc>
        <w:tc>
          <w:tcPr>
            <w:tcW w:w="816" w:type="pct"/>
            <w:shd w:val="clear" w:color="auto" w:fill="AEAAAA" w:themeFill="background2" w:themeFillShade="BF"/>
          </w:tcPr>
          <w:p w14:paraId="15449E5C" w14:textId="77777777" w:rsidR="0092184B" w:rsidRPr="00705A8F" w:rsidRDefault="00903AB6" w:rsidP="00DA30D3">
            <w:pPr>
              <w:jc w:val="center"/>
              <w:rPr>
                <w:rFonts w:asciiTheme="minorHAnsi" w:hAnsiTheme="minorHAnsi" w:cstheme="minorHAnsi"/>
                <w:b/>
                <w:sz w:val="22"/>
                <w:szCs w:val="22"/>
              </w:rPr>
            </w:pPr>
            <w:r w:rsidRPr="00705A8F">
              <w:rPr>
                <w:rFonts w:asciiTheme="minorHAnsi" w:hAnsiTheme="minorHAnsi" w:cstheme="minorHAnsi"/>
                <w:b/>
                <w:sz w:val="22"/>
                <w:szCs w:val="22"/>
              </w:rPr>
              <w:t>TIPO</w:t>
            </w:r>
          </w:p>
          <w:p w14:paraId="047BECF1" w14:textId="77777777" w:rsidR="00903AB6" w:rsidRPr="00705A8F" w:rsidRDefault="00903AB6" w:rsidP="00DA30D3">
            <w:pPr>
              <w:jc w:val="center"/>
              <w:rPr>
                <w:rFonts w:asciiTheme="minorHAnsi" w:hAnsiTheme="minorHAnsi" w:cstheme="minorHAnsi"/>
                <w:b/>
                <w:sz w:val="22"/>
                <w:szCs w:val="22"/>
              </w:rPr>
            </w:pPr>
            <w:r w:rsidRPr="00705A8F">
              <w:rPr>
                <w:rFonts w:asciiTheme="minorHAnsi" w:hAnsiTheme="minorHAnsi" w:cstheme="minorHAnsi"/>
                <w:b/>
                <w:sz w:val="22"/>
                <w:szCs w:val="22"/>
              </w:rPr>
              <w:t>(TAMAÑO)</w:t>
            </w:r>
          </w:p>
        </w:tc>
        <w:tc>
          <w:tcPr>
            <w:tcW w:w="544" w:type="pct"/>
            <w:shd w:val="clear" w:color="auto" w:fill="AEAAAA" w:themeFill="background2" w:themeFillShade="BF"/>
          </w:tcPr>
          <w:p w14:paraId="213D9D67" w14:textId="77777777" w:rsidR="00903AB6" w:rsidRPr="00705A8F" w:rsidRDefault="0092184B" w:rsidP="00DA30D3">
            <w:pPr>
              <w:jc w:val="center"/>
              <w:rPr>
                <w:rFonts w:asciiTheme="minorHAnsi" w:hAnsiTheme="minorHAnsi" w:cstheme="minorHAnsi"/>
                <w:b/>
                <w:sz w:val="22"/>
                <w:szCs w:val="22"/>
              </w:rPr>
            </w:pPr>
            <w:r w:rsidRPr="00705A8F">
              <w:rPr>
                <w:rFonts w:asciiTheme="minorHAnsi" w:hAnsiTheme="minorHAnsi" w:cstheme="minorHAnsi"/>
                <w:b/>
                <w:sz w:val="22"/>
                <w:szCs w:val="22"/>
              </w:rPr>
              <w:t>OBLIG.</w:t>
            </w:r>
          </w:p>
        </w:tc>
      </w:tr>
      <w:tr w:rsidR="009C4F5F" w:rsidRPr="00705A8F" w14:paraId="618111C1" w14:textId="77777777" w:rsidTr="00C83C4A">
        <w:trPr>
          <w:jc w:val="center"/>
        </w:trPr>
        <w:tc>
          <w:tcPr>
            <w:tcW w:w="5000" w:type="pct"/>
            <w:gridSpan w:val="4"/>
            <w:shd w:val="clear" w:color="auto" w:fill="538135" w:themeFill="accent6" w:themeFillShade="BF"/>
          </w:tcPr>
          <w:p w14:paraId="28DA8084" w14:textId="34E65003" w:rsidR="009C4F5F" w:rsidRPr="00705A8F" w:rsidRDefault="009C4F5F" w:rsidP="009C4F5F">
            <w:pPr>
              <w:jc w:val="center"/>
              <w:rPr>
                <w:rFonts w:asciiTheme="minorHAnsi" w:hAnsiTheme="minorHAnsi" w:cstheme="minorHAnsi"/>
                <w:b/>
                <w:bCs w:val="0"/>
                <w:color w:val="000000"/>
                <w:sz w:val="22"/>
                <w:szCs w:val="22"/>
              </w:rPr>
            </w:pPr>
            <w:r w:rsidRPr="00705A8F">
              <w:rPr>
                <w:rFonts w:asciiTheme="minorHAnsi" w:hAnsiTheme="minorHAnsi" w:cstheme="minorHAnsi"/>
                <w:b/>
                <w:bCs w:val="0"/>
                <w:color w:val="FFFFFF" w:themeColor="background1"/>
                <w:sz w:val="22"/>
                <w:szCs w:val="22"/>
              </w:rPr>
              <w:t>MOVIMIENTO</w:t>
            </w:r>
          </w:p>
        </w:tc>
      </w:tr>
      <w:tr w:rsidR="009C4F5F" w:rsidRPr="00705A8F" w14:paraId="6A125D8B" w14:textId="77777777" w:rsidTr="00C14836">
        <w:trPr>
          <w:jc w:val="center"/>
        </w:trPr>
        <w:tc>
          <w:tcPr>
            <w:tcW w:w="1467" w:type="pct"/>
            <w:shd w:val="clear" w:color="auto" w:fill="auto"/>
          </w:tcPr>
          <w:p w14:paraId="029853BD" w14:textId="3EF9D453"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TipoMovimiento</w:t>
            </w:r>
            <w:proofErr w:type="spellEnd"/>
          </w:p>
        </w:tc>
        <w:tc>
          <w:tcPr>
            <w:tcW w:w="2173" w:type="pct"/>
            <w:shd w:val="clear" w:color="auto" w:fill="auto"/>
          </w:tcPr>
          <w:p w14:paraId="28D132FB" w14:textId="0CDD798E"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Define que operación debe de realizar el servicio web</w:t>
            </w:r>
          </w:p>
        </w:tc>
        <w:tc>
          <w:tcPr>
            <w:tcW w:w="816" w:type="pct"/>
            <w:shd w:val="clear" w:color="auto" w:fill="auto"/>
          </w:tcPr>
          <w:p w14:paraId="7C9D9F4C" w14:textId="4110129F"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2)</w:t>
            </w:r>
          </w:p>
        </w:tc>
        <w:tc>
          <w:tcPr>
            <w:tcW w:w="544" w:type="pct"/>
          </w:tcPr>
          <w:p w14:paraId="45F52ED4" w14:textId="7777777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1CD5A8FA" w14:textId="77777777" w:rsidTr="00C14836">
        <w:trPr>
          <w:jc w:val="center"/>
        </w:trPr>
        <w:tc>
          <w:tcPr>
            <w:tcW w:w="1467" w:type="pct"/>
            <w:shd w:val="clear" w:color="auto" w:fill="auto"/>
          </w:tcPr>
          <w:p w14:paraId="5D9B983A" w14:textId="0F00ACD3"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NoNegocio</w:t>
            </w:r>
            <w:proofErr w:type="spellEnd"/>
          </w:p>
        </w:tc>
        <w:tc>
          <w:tcPr>
            <w:tcW w:w="2173" w:type="pct"/>
            <w:shd w:val="clear" w:color="auto" w:fill="auto"/>
          </w:tcPr>
          <w:p w14:paraId="352BD724" w14:textId="4D9EB6B6"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Esta es la clave que estará ligada a los descuentos y políticas de suscripción de la cuenta.</w:t>
            </w:r>
          </w:p>
        </w:tc>
        <w:tc>
          <w:tcPr>
            <w:tcW w:w="816" w:type="pct"/>
            <w:shd w:val="clear" w:color="auto" w:fill="auto"/>
          </w:tcPr>
          <w:p w14:paraId="6DE95365" w14:textId="175122CA"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5)</w:t>
            </w:r>
          </w:p>
        </w:tc>
        <w:tc>
          <w:tcPr>
            <w:tcW w:w="544" w:type="pct"/>
          </w:tcPr>
          <w:p w14:paraId="2B31494C" w14:textId="7777777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768CE4FE" w14:textId="77777777" w:rsidTr="00C14836">
        <w:trPr>
          <w:jc w:val="center"/>
        </w:trPr>
        <w:tc>
          <w:tcPr>
            <w:tcW w:w="1467" w:type="pct"/>
            <w:shd w:val="clear" w:color="auto" w:fill="auto"/>
          </w:tcPr>
          <w:p w14:paraId="0F4266E5" w14:textId="49626FC3" w:rsidR="009C4F5F" w:rsidRPr="00705A8F" w:rsidRDefault="009C4F5F" w:rsidP="009C4F5F">
            <w:pPr>
              <w:rPr>
                <w:rFonts w:asciiTheme="minorHAnsi" w:hAnsiTheme="minorHAnsi" w:cstheme="minorHAnsi"/>
                <w:sz w:val="22"/>
                <w:szCs w:val="22"/>
              </w:rPr>
            </w:pPr>
            <w:proofErr w:type="spellStart"/>
            <w:r w:rsidRPr="00705A8F">
              <w:rPr>
                <w:rFonts w:asciiTheme="minorHAnsi" w:hAnsiTheme="minorHAnsi" w:cstheme="minorHAnsi"/>
                <w:sz w:val="22"/>
                <w:szCs w:val="22"/>
              </w:rPr>
              <w:t>NoCotizacion</w:t>
            </w:r>
            <w:proofErr w:type="spellEnd"/>
          </w:p>
        </w:tc>
        <w:tc>
          <w:tcPr>
            <w:tcW w:w="2173" w:type="pct"/>
            <w:shd w:val="clear" w:color="auto" w:fill="auto"/>
          </w:tcPr>
          <w:p w14:paraId="017221A8" w14:textId="649BFD7A" w:rsidR="009C4F5F" w:rsidRPr="00705A8F" w:rsidRDefault="009C4F5F" w:rsidP="009C4F5F">
            <w:pPr>
              <w:rPr>
                <w:rFonts w:asciiTheme="minorHAnsi" w:hAnsiTheme="minorHAnsi" w:cstheme="minorHAnsi"/>
                <w:sz w:val="22"/>
                <w:szCs w:val="22"/>
              </w:rPr>
            </w:pPr>
            <w:r>
              <w:rPr>
                <w:rFonts w:asciiTheme="minorHAnsi" w:hAnsiTheme="minorHAnsi" w:cstheme="minorHAnsi"/>
                <w:sz w:val="22"/>
                <w:szCs w:val="22"/>
              </w:rPr>
              <w:t>Atributo de salida que es el n</w:t>
            </w:r>
            <w:r w:rsidRPr="00705A8F">
              <w:rPr>
                <w:rFonts w:asciiTheme="minorHAnsi" w:hAnsiTheme="minorHAnsi" w:cstheme="minorHAnsi"/>
                <w:sz w:val="22"/>
                <w:szCs w:val="22"/>
              </w:rPr>
              <w:t>úmero de cotización, asignado como respuesta</w:t>
            </w:r>
            <w:r>
              <w:rPr>
                <w:rFonts w:asciiTheme="minorHAnsi" w:hAnsiTheme="minorHAnsi" w:cstheme="minorHAnsi"/>
                <w:sz w:val="22"/>
                <w:szCs w:val="22"/>
              </w:rPr>
              <w:t>.</w:t>
            </w:r>
          </w:p>
        </w:tc>
        <w:tc>
          <w:tcPr>
            <w:tcW w:w="816" w:type="pct"/>
            <w:shd w:val="clear" w:color="auto" w:fill="auto"/>
          </w:tcPr>
          <w:p w14:paraId="1281E1EE" w14:textId="1FADA706" w:rsidR="009C4F5F" w:rsidRPr="00705A8F" w:rsidRDefault="009C4F5F" w:rsidP="009C4F5F">
            <w:pPr>
              <w:jc w:val="center"/>
              <w:rPr>
                <w:rFonts w:asciiTheme="minorHAnsi" w:hAnsiTheme="minorHAnsi" w:cstheme="minorHAnsi"/>
                <w:sz w:val="22"/>
                <w:szCs w:val="22"/>
              </w:rPr>
            </w:pPr>
            <w:proofErr w:type="spellStart"/>
            <w:proofErr w:type="gramStart"/>
            <w:r w:rsidRPr="00705A8F">
              <w:rPr>
                <w:rFonts w:asciiTheme="minorHAnsi" w:hAnsiTheme="minorHAnsi" w:cstheme="minorHAnsi"/>
                <w:sz w:val="22"/>
                <w:szCs w:val="22"/>
              </w:rPr>
              <w:t>String</w:t>
            </w:r>
            <w:proofErr w:type="spellEnd"/>
            <w:r w:rsidRPr="00705A8F">
              <w:rPr>
                <w:rFonts w:asciiTheme="minorHAnsi" w:hAnsiTheme="minorHAnsi" w:cstheme="minorHAnsi"/>
                <w:sz w:val="22"/>
                <w:szCs w:val="22"/>
              </w:rPr>
              <w:t>(</w:t>
            </w:r>
            <w:proofErr w:type="gramEnd"/>
            <w:r w:rsidRPr="00705A8F">
              <w:rPr>
                <w:rFonts w:asciiTheme="minorHAnsi" w:hAnsiTheme="minorHAnsi" w:cstheme="minorHAnsi"/>
                <w:sz w:val="22"/>
                <w:szCs w:val="22"/>
              </w:rPr>
              <w:t>15)</w:t>
            </w:r>
          </w:p>
        </w:tc>
        <w:tc>
          <w:tcPr>
            <w:tcW w:w="544" w:type="pct"/>
          </w:tcPr>
          <w:p w14:paraId="1BC52E46" w14:textId="1D32A7D3" w:rsidR="009C4F5F" w:rsidRPr="00705A8F" w:rsidRDefault="009C4F5F" w:rsidP="009C4F5F">
            <w:pPr>
              <w:jc w:val="center"/>
              <w:rPr>
                <w:rFonts w:asciiTheme="minorHAnsi" w:hAnsiTheme="minorHAnsi" w:cstheme="minorHAnsi"/>
                <w:sz w:val="22"/>
                <w:szCs w:val="22"/>
              </w:rPr>
            </w:pPr>
            <w:r w:rsidRPr="00705A8F">
              <w:rPr>
                <w:rFonts w:asciiTheme="minorHAnsi" w:hAnsiTheme="minorHAnsi" w:cstheme="minorHAnsi"/>
                <w:sz w:val="22"/>
                <w:szCs w:val="22"/>
              </w:rPr>
              <w:t>NO</w:t>
            </w:r>
          </w:p>
        </w:tc>
      </w:tr>
      <w:tr w:rsidR="009C4F5F" w:rsidRPr="00705A8F" w14:paraId="75772EFD" w14:textId="77777777" w:rsidTr="00C14836">
        <w:trPr>
          <w:jc w:val="center"/>
        </w:trPr>
        <w:tc>
          <w:tcPr>
            <w:tcW w:w="1467" w:type="pct"/>
            <w:shd w:val="clear" w:color="auto" w:fill="auto"/>
          </w:tcPr>
          <w:p w14:paraId="35416E83" w14:textId="51495EF2"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TipoEndoso</w:t>
            </w:r>
            <w:proofErr w:type="spellEnd"/>
          </w:p>
        </w:tc>
        <w:tc>
          <w:tcPr>
            <w:tcW w:w="2173" w:type="pct"/>
            <w:shd w:val="clear" w:color="auto" w:fill="auto"/>
          </w:tcPr>
          <w:p w14:paraId="2A3975ED" w14:textId="198050DB"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Tipo de endoso asignado como respuesta de la cotización</w:t>
            </w:r>
          </w:p>
        </w:tc>
        <w:tc>
          <w:tcPr>
            <w:tcW w:w="816" w:type="pct"/>
            <w:shd w:val="clear" w:color="auto" w:fill="auto"/>
          </w:tcPr>
          <w:p w14:paraId="796DD2DF" w14:textId="482B0F95"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10)</w:t>
            </w:r>
          </w:p>
        </w:tc>
        <w:tc>
          <w:tcPr>
            <w:tcW w:w="544" w:type="pct"/>
          </w:tcPr>
          <w:p w14:paraId="053FA3AF" w14:textId="47A3390B"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NO</w:t>
            </w:r>
          </w:p>
        </w:tc>
      </w:tr>
      <w:tr w:rsidR="009C4F5F" w:rsidRPr="00705A8F" w14:paraId="2EFD0A52" w14:textId="77777777" w:rsidTr="00C83C4A">
        <w:trPr>
          <w:jc w:val="center"/>
        </w:trPr>
        <w:tc>
          <w:tcPr>
            <w:tcW w:w="5000" w:type="pct"/>
            <w:gridSpan w:val="4"/>
            <w:shd w:val="clear" w:color="auto" w:fill="538135" w:themeFill="accent6" w:themeFillShade="BF"/>
          </w:tcPr>
          <w:p w14:paraId="15F339CC" w14:textId="7545C6EC" w:rsidR="009C4F5F" w:rsidRPr="00705A8F" w:rsidRDefault="009C4F5F" w:rsidP="009C4F5F">
            <w:pPr>
              <w:jc w:val="center"/>
              <w:rPr>
                <w:rFonts w:asciiTheme="minorHAnsi" w:hAnsiTheme="minorHAnsi" w:cstheme="minorHAnsi"/>
                <w:b/>
                <w:bCs w:val="0"/>
                <w:color w:val="000000"/>
                <w:sz w:val="22"/>
                <w:szCs w:val="22"/>
              </w:rPr>
            </w:pPr>
            <w:r w:rsidRPr="00705A8F">
              <w:rPr>
                <w:rFonts w:asciiTheme="minorHAnsi" w:hAnsiTheme="minorHAnsi" w:cstheme="minorHAnsi"/>
                <w:b/>
                <w:bCs w:val="0"/>
                <w:color w:val="FFFFFF" w:themeColor="background1"/>
                <w:sz w:val="22"/>
                <w:szCs w:val="22"/>
              </w:rPr>
              <w:t>DATOS DE ASEGURADO</w:t>
            </w:r>
          </w:p>
        </w:tc>
      </w:tr>
      <w:tr w:rsidR="009C4F5F" w:rsidRPr="00705A8F" w14:paraId="65A7DE23" w14:textId="77777777" w:rsidTr="00C14836">
        <w:trPr>
          <w:jc w:val="center"/>
        </w:trPr>
        <w:tc>
          <w:tcPr>
            <w:tcW w:w="1467" w:type="pct"/>
            <w:shd w:val="clear" w:color="auto" w:fill="auto"/>
          </w:tcPr>
          <w:p w14:paraId="1C6209DA" w14:textId="14C719A3"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Departamento</w:t>
            </w:r>
          </w:p>
        </w:tc>
        <w:tc>
          <w:tcPr>
            <w:tcW w:w="2173" w:type="pct"/>
            <w:shd w:val="clear" w:color="auto" w:fill="auto"/>
          </w:tcPr>
          <w:p w14:paraId="7820A46B" w14:textId="3717578E"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Departamento en la que radica el cliente, se usara claves del catálogo.</w:t>
            </w:r>
          </w:p>
        </w:tc>
        <w:tc>
          <w:tcPr>
            <w:tcW w:w="816" w:type="pct"/>
            <w:shd w:val="clear" w:color="auto" w:fill="auto"/>
          </w:tcPr>
          <w:p w14:paraId="1750995E" w14:textId="6E6DE181"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2)</w:t>
            </w:r>
          </w:p>
        </w:tc>
        <w:tc>
          <w:tcPr>
            <w:tcW w:w="544" w:type="pct"/>
          </w:tcPr>
          <w:p w14:paraId="0A186A04" w14:textId="4A7FA56E"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20E49230" w14:textId="77777777" w:rsidTr="00C14836">
        <w:trPr>
          <w:jc w:val="center"/>
        </w:trPr>
        <w:tc>
          <w:tcPr>
            <w:tcW w:w="1467" w:type="pct"/>
            <w:shd w:val="clear" w:color="auto" w:fill="auto"/>
          </w:tcPr>
          <w:p w14:paraId="1A1C8EDC" w14:textId="05704BF2" w:rsidR="009C4F5F" w:rsidRPr="00705A8F" w:rsidRDefault="009C4F5F" w:rsidP="009C4F5F">
            <w:pPr>
              <w:rPr>
                <w:rFonts w:asciiTheme="minorHAnsi" w:hAnsiTheme="minorHAnsi" w:cstheme="minorHAnsi"/>
                <w:color w:val="000000"/>
                <w:sz w:val="22"/>
                <w:szCs w:val="22"/>
              </w:rPr>
            </w:pPr>
            <w:proofErr w:type="spellStart"/>
            <w:r>
              <w:rPr>
                <w:rFonts w:asciiTheme="minorHAnsi" w:hAnsiTheme="minorHAnsi" w:cstheme="minorHAnsi"/>
                <w:color w:val="000000"/>
                <w:sz w:val="22"/>
                <w:szCs w:val="22"/>
              </w:rPr>
              <w:t>Codigo</w:t>
            </w:r>
            <w:r w:rsidRPr="00705A8F">
              <w:rPr>
                <w:rFonts w:asciiTheme="minorHAnsi" w:hAnsiTheme="minorHAnsi" w:cstheme="minorHAnsi"/>
                <w:color w:val="000000"/>
                <w:sz w:val="22"/>
                <w:szCs w:val="22"/>
              </w:rPr>
              <w:t>Municipio</w:t>
            </w:r>
            <w:proofErr w:type="spellEnd"/>
          </w:p>
        </w:tc>
        <w:tc>
          <w:tcPr>
            <w:tcW w:w="2173" w:type="pct"/>
            <w:shd w:val="clear" w:color="auto" w:fill="auto"/>
          </w:tcPr>
          <w:p w14:paraId="54A1413F" w14:textId="730F1F80"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Código de Municipio de la dirección del cliente.</w:t>
            </w:r>
          </w:p>
        </w:tc>
        <w:tc>
          <w:tcPr>
            <w:tcW w:w="816" w:type="pct"/>
            <w:shd w:val="clear" w:color="auto" w:fill="auto"/>
          </w:tcPr>
          <w:p w14:paraId="4950F7FC" w14:textId="5CF668CA"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5)</w:t>
            </w:r>
          </w:p>
        </w:tc>
        <w:tc>
          <w:tcPr>
            <w:tcW w:w="544" w:type="pct"/>
          </w:tcPr>
          <w:p w14:paraId="4246602E" w14:textId="1AFBA7E2"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48BAF5C8" w14:textId="77777777" w:rsidTr="00B651B2">
        <w:trPr>
          <w:jc w:val="center"/>
        </w:trPr>
        <w:tc>
          <w:tcPr>
            <w:tcW w:w="1467" w:type="pct"/>
            <w:shd w:val="clear" w:color="auto" w:fill="D9D9D9" w:themeFill="background1" w:themeFillShade="D9"/>
          </w:tcPr>
          <w:p w14:paraId="5B584719" w14:textId="4EF1A622" w:rsidR="009C4F5F" w:rsidRPr="00705A8F" w:rsidRDefault="009C4F5F" w:rsidP="009C4F5F">
            <w:pPr>
              <w:rPr>
                <w:rFonts w:asciiTheme="minorHAnsi" w:hAnsiTheme="minorHAnsi" w:cstheme="minorHAnsi"/>
                <w:b/>
                <w:color w:val="000000"/>
                <w:sz w:val="18"/>
                <w:szCs w:val="18"/>
              </w:rPr>
            </w:pPr>
            <w:r w:rsidRPr="00705A8F">
              <w:rPr>
                <w:rFonts w:asciiTheme="minorHAnsi" w:hAnsiTheme="minorHAnsi" w:cstheme="minorHAnsi"/>
                <w:b/>
                <w:color w:val="000000"/>
                <w:sz w:val="18"/>
                <w:szCs w:val="18"/>
              </w:rPr>
              <w:t>DATOS DE ASEGURADO:</w:t>
            </w:r>
          </w:p>
        </w:tc>
        <w:tc>
          <w:tcPr>
            <w:tcW w:w="3533" w:type="pct"/>
            <w:gridSpan w:val="3"/>
            <w:shd w:val="clear" w:color="auto" w:fill="D9D9D9" w:themeFill="background1" w:themeFillShade="D9"/>
          </w:tcPr>
          <w:p w14:paraId="64AC8018" w14:textId="35CE7F9D" w:rsidR="009C4F5F" w:rsidRPr="00705A8F" w:rsidRDefault="009C4F5F" w:rsidP="009C4F5F">
            <w:pPr>
              <w:jc w:val="center"/>
              <w:rPr>
                <w:rFonts w:asciiTheme="minorHAnsi" w:hAnsiTheme="minorHAnsi" w:cstheme="minorHAnsi"/>
                <w:b/>
                <w:color w:val="000000"/>
                <w:sz w:val="22"/>
                <w:szCs w:val="22"/>
              </w:rPr>
            </w:pPr>
            <w:r w:rsidRPr="00705A8F">
              <w:rPr>
                <w:rFonts w:asciiTheme="minorHAnsi" w:hAnsiTheme="minorHAnsi" w:cstheme="minorHAnsi"/>
                <w:b/>
                <w:color w:val="000000"/>
                <w:sz w:val="22"/>
                <w:szCs w:val="22"/>
              </w:rPr>
              <w:t>CONDICIONES ADICIONALES DA</w:t>
            </w:r>
          </w:p>
        </w:tc>
      </w:tr>
      <w:tr w:rsidR="009C4F5F" w:rsidRPr="00705A8F" w14:paraId="51EEC484" w14:textId="77777777" w:rsidTr="00C14836">
        <w:trPr>
          <w:jc w:val="center"/>
        </w:trPr>
        <w:tc>
          <w:tcPr>
            <w:tcW w:w="1467" w:type="pct"/>
            <w:shd w:val="clear" w:color="auto" w:fill="auto"/>
          </w:tcPr>
          <w:p w14:paraId="4773C40F" w14:textId="3DDBAB26"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w:t>
            </w:r>
            <w:proofErr w:type="spellStart"/>
            <w:r w:rsidRPr="00705A8F">
              <w:rPr>
                <w:rFonts w:asciiTheme="minorHAnsi" w:hAnsiTheme="minorHAnsi" w:cstheme="minorHAnsi"/>
                <w:color w:val="000000"/>
                <w:sz w:val="22"/>
                <w:szCs w:val="22"/>
              </w:rPr>
              <w:t>NoConsideracion</w:t>
            </w:r>
            <w:proofErr w:type="spellEnd"/>
          </w:p>
        </w:tc>
        <w:tc>
          <w:tcPr>
            <w:tcW w:w="2173" w:type="pct"/>
            <w:shd w:val="clear" w:color="auto" w:fill="auto"/>
          </w:tcPr>
          <w:p w14:paraId="3F355B73" w14:textId="12868898"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Cada número de consideración siempre manejara el mismo dato o consideración.</w:t>
            </w:r>
          </w:p>
        </w:tc>
        <w:tc>
          <w:tcPr>
            <w:tcW w:w="816" w:type="pct"/>
            <w:shd w:val="clear" w:color="auto" w:fill="auto"/>
          </w:tcPr>
          <w:p w14:paraId="7D02291C" w14:textId="77777777"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15)</w:t>
            </w:r>
          </w:p>
        </w:tc>
        <w:tc>
          <w:tcPr>
            <w:tcW w:w="544" w:type="pct"/>
          </w:tcPr>
          <w:p w14:paraId="56F00B4F" w14:textId="5FCD9934" w:rsidR="009C4F5F" w:rsidRPr="00705A8F" w:rsidRDefault="009C4F5F" w:rsidP="009C4F5F">
            <w:pPr>
              <w:jc w:val="center"/>
              <w:rPr>
                <w:rFonts w:asciiTheme="minorHAnsi" w:hAnsiTheme="minorHAnsi" w:cstheme="minorHAnsi"/>
                <w:color w:val="000000"/>
                <w:sz w:val="22"/>
                <w:szCs w:val="22"/>
              </w:rPr>
            </w:pPr>
            <w:r>
              <w:rPr>
                <w:rFonts w:asciiTheme="minorHAnsi" w:hAnsiTheme="minorHAnsi" w:cstheme="minorHAnsi"/>
                <w:color w:val="000000"/>
                <w:sz w:val="22"/>
                <w:szCs w:val="22"/>
              </w:rPr>
              <w:t>SI</w:t>
            </w:r>
          </w:p>
        </w:tc>
      </w:tr>
      <w:tr w:rsidR="009C4F5F" w:rsidRPr="00705A8F" w14:paraId="09E2FD92" w14:textId="77777777" w:rsidTr="00C14836">
        <w:trPr>
          <w:jc w:val="center"/>
        </w:trPr>
        <w:tc>
          <w:tcPr>
            <w:tcW w:w="1467" w:type="pct"/>
            <w:shd w:val="clear" w:color="auto" w:fill="auto"/>
          </w:tcPr>
          <w:p w14:paraId="4FF5EE98" w14:textId="32C6E24E"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w:t>
            </w:r>
            <w:proofErr w:type="spellStart"/>
            <w:r w:rsidRPr="00705A8F">
              <w:rPr>
                <w:rFonts w:asciiTheme="minorHAnsi" w:hAnsiTheme="minorHAnsi" w:cstheme="minorHAnsi"/>
                <w:color w:val="000000"/>
                <w:sz w:val="22"/>
                <w:szCs w:val="22"/>
              </w:rPr>
              <w:t>TipoRegla</w:t>
            </w:r>
            <w:proofErr w:type="spellEnd"/>
          </w:p>
        </w:tc>
        <w:tc>
          <w:tcPr>
            <w:tcW w:w="2173" w:type="pct"/>
            <w:shd w:val="clear" w:color="auto" w:fill="auto"/>
          </w:tcPr>
          <w:p w14:paraId="28CF139D" w14:textId="2F790CEB"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Se utilizará para darle algún tratamiento especial al valor recibido.</w:t>
            </w:r>
            <w:r>
              <w:rPr>
                <w:rFonts w:asciiTheme="minorHAnsi" w:hAnsiTheme="minorHAnsi" w:cstheme="minorHAnsi"/>
                <w:color w:val="000000"/>
                <w:sz w:val="22"/>
                <w:szCs w:val="22"/>
              </w:rPr>
              <w:t xml:space="preserve">  Puede ser obligatorio u opcional dependiendo de la regla.</w:t>
            </w:r>
          </w:p>
        </w:tc>
        <w:tc>
          <w:tcPr>
            <w:tcW w:w="816" w:type="pct"/>
            <w:shd w:val="clear" w:color="auto" w:fill="auto"/>
          </w:tcPr>
          <w:p w14:paraId="2B303212" w14:textId="77777777"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6)</w:t>
            </w:r>
          </w:p>
        </w:tc>
        <w:tc>
          <w:tcPr>
            <w:tcW w:w="544" w:type="pct"/>
          </w:tcPr>
          <w:p w14:paraId="72FDB3AE" w14:textId="6485E9C8"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NO</w:t>
            </w:r>
          </w:p>
        </w:tc>
      </w:tr>
      <w:tr w:rsidR="009C4F5F" w:rsidRPr="00705A8F" w14:paraId="558450E5" w14:textId="77777777" w:rsidTr="00C14836">
        <w:trPr>
          <w:jc w:val="center"/>
        </w:trPr>
        <w:tc>
          <w:tcPr>
            <w:tcW w:w="1467" w:type="pct"/>
            <w:shd w:val="clear" w:color="auto" w:fill="auto"/>
          </w:tcPr>
          <w:p w14:paraId="6426781E" w14:textId="3CBBDD42"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w:t>
            </w:r>
            <w:proofErr w:type="spellStart"/>
            <w:r w:rsidRPr="00705A8F">
              <w:rPr>
                <w:rFonts w:asciiTheme="minorHAnsi" w:hAnsiTheme="minorHAnsi" w:cstheme="minorHAnsi"/>
                <w:color w:val="000000"/>
                <w:sz w:val="22"/>
                <w:szCs w:val="22"/>
              </w:rPr>
              <w:t>ValorRegla</w:t>
            </w:r>
            <w:proofErr w:type="spellEnd"/>
          </w:p>
        </w:tc>
        <w:tc>
          <w:tcPr>
            <w:tcW w:w="2173" w:type="pct"/>
            <w:shd w:val="clear" w:color="auto" w:fill="auto"/>
          </w:tcPr>
          <w:p w14:paraId="32DB0BF0" w14:textId="325F9CB9"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Valor asignado el tipo de regla</w:t>
            </w:r>
            <w:r>
              <w:rPr>
                <w:rFonts w:asciiTheme="minorHAnsi" w:hAnsiTheme="minorHAnsi" w:cstheme="minorHAnsi"/>
                <w:color w:val="000000"/>
                <w:sz w:val="22"/>
                <w:szCs w:val="22"/>
              </w:rPr>
              <w:t>. Puede ser obligatorio u opcional dependiendo de la regla.</w:t>
            </w:r>
          </w:p>
        </w:tc>
        <w:tc>
          <w:tcPr>
            <w:tcW w:w="816" w:type="pct"/>
            <w:shd w:val="clear" w:color="auto" w:fill="auto"/>
          </w:tcPr>
          <w:p w14:paraId="1865C564" w14:textId="77777777"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100)</w:t>
            </w:r>
          </w:p>
        </w:tc>
        <w:tc>
          <w:tcPr>
            <w:tcW w:w="544" w:type="pct"/>
          </w:tcPr>
          <w:p w14:paraId="13524095" w14:textId="3FCA0C74"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NO</w:t>
            </w:r>
          </w:p>
        </w:tc>
      </w:tr>
      <w:tr w:rsidR="009C4F5F" w:rsidRPr="00705A8F" w14:paraId="6C2977A6" w14:textId="77777777" w:rsidTr="00AB5941">
        <w:trPr>
          <w:jc w:val="center"/>
        </w:trPr>
        <w:tc>
          <w:tcPr>
            <w:tcW w:w="5000" w:type="pct"/>
            <w:gridSpan w:val="4"/>
            <w:shd w:val="clear" w:color="auto" w:fill="auto"/>
          </w:tcPr>
          <w:p w14:paraId="0A9AB549" w14:textId="6F5C7866" w:rsidR="009C4F5F" w:rsidRPr="00705A8F" w:rsidRDefault="009C4F5F" w:rsidP="009C4F5F">
            <w:pPr>
              <w:jc w:val="center"/>
              <w:rPr>
                <w:rFonts w:asciiTheme="minorHAnsi" w:hAnsiTheme="minorHAnsi" w:cstheme="minorHAnsi"/>
                <w:b/>
                <w:bCs w:val="0"/>
                <w:color w:val="000000"/>
                <w:sz w:val="22"/>
                <w:szCs w:val="22"/>
              </w:rPr>
            </w:pPr>
            <w:r w:rsidRPr="00705A8F">
              <w:rPr>
                <w:rFonts w:asciiTheme="minorHAnsi" w:hAnsiTheme="minorHAnsi" w:cstheme="minorHAnsi"/>
                <w:color w:val="000000"/>
                <w:sz w:val="22"/>
                <w:szCs w:val="22"/>
              </w:rPr>
              <w:t>Revisar el documento</w:t>
            </w:r>
            <w:r w:rsidRPr="00705A8F">
              <w:rPr>
                <w:rFonts w:asciiTheme="minorHAnsi" w:hAnsiTheme="minorHAnsi" w:cstheme="minorHAnsi"/>
                <w:b/>
                <w:bCs w:val="0"/>
                <w:color w:val="000000"/>
                <w:sz w:val="22"/>
                <w:szCs w:val="22"/>
              </w:rPr>
              <w:t xml:space="preserve"> Esquema de Emisión</w:t>
            </w:r>
          </w:p>
        </w:tc>
      </w:tr>
      <w:tr w:rsidR="009C4F5F" w:rsidRPr="00705A8F" w14:paraId="59D246DF" w14:textId="77777777" w:rsidTr="00C83C4A">
        <w:trPr>
          <w:jc w:val="center"/>
        </w:trPr>
        <w:tc>
          <w:tcPr>
            <w:tcW w:w="5000" w:type="pct"/>
            <w:gridSpan w:val="4"/>
            <w:shd w:val="clear" w:color="auto" w:fill="538135" w:themeFill="accent6" w:themeFillShade="BF"/>
          </w:tcPr>
          <w:p w14:paraId="08665B89" w14:textId="05D88587" w:rsidR="009C4F5F" w:rsidRPr="00705A8F" w:rsidRDefault="009C4F5F" w:rsidP="009C4F5F">
            <w:pPr>
              <w:jc w:val="center"/>
              <w:rPr>
                <w:rFonts w:asciiTheme="minorHAnsi" w:hAnsiTheme="minorHAnsi" w:cstheme="minorHAnsi"/>
                <w:b/>
                <w:bCs w:val="0"/>
                <w:color w:val="000000"/>
                <w:sz w:val="22"/>
                <w:szCs w:val="22"/>
              </w:rPr>
            </w:pPr>
            <w:r w:rsidRPr="00705A8F">
              <w:rPr>
                <w:rFonts w:asciiTheme="minorHAnsi" w:hAnsiTheme="minorHAnsi" w:cstheme="minorHAnsi"/>
                <w:b/>
                <w:bCs w:val="0"/>
                <w:color w:val="FFFFFF" w:themeColor="background1"/>
                <w:sz w:val="22"/>
                <w:szCs w:val="22"/>
              </w:rPr>
              <w:t>DATOS VEHÍCULO</w:t>
            </w:r>
          </w:p>
        </w:tc>
      </w:tr>
      <w:tr w:rsidR="009C4F5F" w:rsidRPr="00705A8F" w14:paraId="0C789ABB" w14:textId="77777777" w:rsidTr="00C14836">
        <w:trPr>
          <w:jc w:val="center"/>
        </w:trPr>
        <w:tc>
          <w:tcPr>
            <w:tcW w:w="1467" w:type="pct"/>
            <w:shd w:val="clear" w:color="auto" w:fill="auto"/>
          </w:tcPr>
          <w:p w14:paraId="2F6932B1" w14:textId="630CF102"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NoInciso</w:t>
            </w:r>
            <w:proofErr w:type="spellEnd"/>
          </w:p>
        </w:tc>
        <w:tc>
          <w:tcPr>
            <w:tcW w:w="2173" w:type="pct"/>
            <w:shd w:val="clear" w:color="auto" w:fill="auto"/>
          </w:tcPr>
          <w:p w14:paraId="71CA7130" w14:textId="200111A2"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Es el número del inciso afectado. En caso de emisión, podría venir con o sin número</w:t>
            </w:r>
          </w:p>
        </w:tc>
        <w:tc>
          <w:tcPr>
            <w:tcW w:w="816" w:type="pct"/>
            <w:shd w:val="clear" w:color="auto" w:fill="auto"/>
          </w:tcPr>
          <w:p w14:paraId="7E6523D0" w14:textId="5102373F" w:rsidR="009C4F5F" w:rsidRPr="00705A8F" w:rsidRDefault="009C4F5F" w:rsidP="009C4F5F">
            <w:pPr>
              <w:jc w:val="cente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 xml:space="preserve"> (4)</w:t>
            </w:r>
          </w:p>
        </w:tc>
        <w:tc>
          <w:tcPr>
            <w:tcW w:w="544" w:type="pct"/>
          </w:tcPr>
          <w:p w14:paraId="091BD9A1" w14:textId="1A98899C" w:rsidR="009C4F5F" w:rsidRPr="00705A8F" w:rsidRDefault="009C4F5F" w:rsidP="009C4F5F">
            <w:pPr>
              <w:jc w:val="center"/>
              <w:rPr>
                <w:rFonts w:asciiTheme="minorHAnsi" w:hAnsiTheme="minorHAnsi" w:cstheme="minorHAnsi"/>
                <w:color w:val="000000"/>
                <w:sz w:val="22"/>
                <w:szCs w:val="22"/>
              </w:rPr>
            </w:pPr>
            <w:r>
              <w:rPr>
                <w:rFonts w:asciiTheme="minorHAnsi" w:hAnsiTheme="minorHAnsi" w:cstheme="minorHAnsi"/>
                <w:color w:val="000000"/>
                <w:sz w:val="22"/>
                <w:szCs w:val="22"/>
              </w:rPr>
              <w:t>NO</w:t>
            </w:r>
          </w:p>
        </w:tc>
      </w:tr>
      <w:tr w:rsidR="009C4F5F" w:rsidRPr="00705A8F" w14:paraId="2EAAA1C6" w14:textId="77777777" w:rsidTr="00C14836">
        <w:trPr>
          <w:jc w:val="center"/>
        </w:trPr>
        <w:tc>
          <w:tcPr>
            <w:tcW w:w="1467" w:type="pct"/>
            <w:shd w:val="clear" w:color="auto" w:fill="auto"/>
          </w:tcPr>
          <w:p w14:paraId="6DC3A274" w14:textId="2F42DDA9"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ClaveFasecolda</w:t>
            </w:r>
            <w:proofErr w:type="spellEnd"/>
          </w:p>
        </w:tc>
        <w:tc>
          <w:tcPr>
            <w:tcW w:w="2173" w:type="pct"/>
            <w:shd w:val="clear" w:color="auto" w:fill="auto"/>
          </w:tcPr>
          <w:p w14:paraId="053C35E7" w14:textId="3719B849"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Identificador para determinar cada vehículo. Solo podría omitirse cuando exista el número de póliza</w:t>
            </w:r>
            <w:r>
              <w:rPr>
                <w:rFonts w:asciiTheme="minorHAnsi" w:hAnsiTheme="minorHAnsi" w:cstheme="minorHAnsi"/>
                <w:color w:val="000000"/>
                <w:sz w:val="22"/>
                <w:szCs w:val="22"/>
              </w:rPr>
              <w:t xml:space="preserve">, Rellenar con 0 a la </w:t>
            </w:r>
            <w:proofErr w:type="spellStart"/>
            <w:r>
              <w:rPr>
                <w:rFonts w:asciiTheme="minorHAnsi" w:hAnsiTheme="minorHAnsi" w:cstheme="minorHAnsi"/>
                <w:color w:val="000000"/>
                <w:sz w:val="22"/>
                <w:szCs w:val="22"/>
              </w:rPr>
              <w:t>izq</w:t>
            </w:r>
            <w:proofErr w:type="spellEnd"/>
          </w:p>
        </w:tc>
        <w:tc>
          <w:tcPr>
            <w:tcW w:w="816" w:type="pct"/>
            <w:shd w:val="clear" w:color="auto" w:fill="auto"/>
          </w:tcPr>
          <w:p w14:paraId="71EC98D6" w14:textId="570F26ED"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8)</w:t>
            </w:r>
          </w:p>
        </w:tc>
        <w:tc>
          <w:tcPr>
            <w:tcW w:w="544" w:type="pct"/>
          </w:tcPr>
          <w:p w14:paraId="1CB0333E" w14:textId="57754115"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5FCB27CD" w14:textId="77777777" w:rsidTr="00C14836">
        <w:trPr>
          <w:jc w:val="center"/>
        </w:trPr>
        <w:tc>
          <w:tcPr>
            <w:tcW w:w="1467" w:type="pct"/>
            <w:shd w:val="clear" w:color="auto" w:fill="auto"/>
          </w:tcPr>
          <w:p w14:paraId="4D1D4B68" w14:textId="08D0983E"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Modelo</w:t>
            </w:r>
          </w:p>
        </w:tc>
        <w:tc>
          <w:tcPr>
            <w:tcW w:w="2173" w:type="pct"/>
            <w:shd w:val="clear" w:color="auto" w:fill="auto"/>
          </w:tcPr>
          <w:p w14:paraId="77E2B2D0" w14:textId="46652DB7" w:rsidR="009C4F5F" w:rsidRPr="00705A8F" w:rsidRDefault="009C4F5F" w:rsidP="009C4F5F">
            <w:pPr>
              <w:rPr>
                <w:rFonts w:asciiTheme="minorHAnsi" w:hAnsiTheme="minorHAnsi" w:cstheme="minorHAnsi"/>
              </w:rPr>
            </w:pPr>
            <w:r w:rsidRPr="00705A8F">
              <w:rPr>
                <w:rFonts w:asciiTheme="minorHAnsi" w:hAnsiTheme="minorHAnsi" w:cstheme="minorHAnsi"/>
                <w:color w:val="000000"/>
                <w:sz w:val="22"/>
                <w:szCs w:val="22"/>
              </w:rPr>
              <w:t>Modelo del vehículo a cotizar o emitir. Solo podría omitirse cuando exista el número de póliza</w:t>
            </w:r>
          </w:p>
        </w:tc>
        <w:tc>
          <w:tcPr>
            <w:tcW w:w="816" w:type="pct"/>
            <w:shd w:val="clear" w:color="auto" w:fill="auto"/>
          </w:tcPr>
          <w:p w14:paraId="4EF2D431" w14:textId="3A973EC7"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10)</w:t>
            </w:r>
          </w:p>
        </w:tc>
        <w:tc>
          <w:tcPr>
            <w:tcW w:w="544" w:type="pct"/>
          </w:tcPr>
          <w:p w14:paraId="54C334BD" w14:textId="4D8EB446"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11B4DA30" w14:textId="77777777" w:rsidTr="00C14836">
        <w:trPr>
          <w:jc w:val="center"/>
        </w:trPr>
        <w:tc>
          <w:tcPr>
            <w:tcW w:w="1467" w:type="pct"/>
            <w:shd w:val="clear" w:color="auto" w:fill="auto"/>
          </w:tcPr>
          <w:p w14:paraId="0B53ED4A" w14:textId="3F84FB3D"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DescripcionVehiculo</w:t>
            </w:r>
            <w:proofErr w:type="spellEnd"/>
          </w:p>
        </w:tc>
        <w:tc>
          <w:tcPr>
            <w:tcW w:w="2173" w:type="pct"/>
            <w:shd w:val="clear" w:color="auto" w:fill="auto"/>
          </w:tcPr>
          <w:p w14:paraId="2DC2E875" w14:textId="54D8E5FB"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Descripción del vehículo</w:t>
            </w:r>
          </w:p>
        </w:tc>
        <w:tc>
          <w:tcPr>
            <w:tcW w:w="816" w:type="pct"/>
            <w:shd w:val="clear" w:color="auto" w:fill="auto"/>
          </w:tcPr>
          <w:p w14:paraId="295C894D" w14:textId="6508B68B"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250)</w:t>
            </w:r>
          </w:p>
        </w:tc>
        <w:tc>
          <w:tcPr>
            <w:tcW w:w="544" w:type="pct"/>
          </w:tcPr>
          <w:p w14:paraId="5E0C1CAC" w14:textId="0E22F6F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NO</w:t>
            </w:r>
          </w:p>
        </w:tc>
      </w:tr>
      <w:tr w:rsidR="009C4F5F" w:rsidRPr="00705A8F" w14:paraId="30B0C75C" w14:textId="77777777" w:rsidTr="00C14836">
        <w:trPr>
          <w:jc w:val="center"/>
        </w:trPr>
        <w:tc>
          <w:tcPr>
            <w:tcW w:w="1467" w:type="pct"/>
            <w:shd w:val="clear" w:color="auto" w:fill="auto"/>
          </w:tcPr>
          <w:p w14:paraId="6E0E68A9" w14:textId="1051830D"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Uso</w:t>
            </w:r>
          </w:p>
        </w:tc>
        <w:tc>
          <w:tcPr>
            <w:tcW w:w="2173" w:type="pct"/>
            <w:shd w:val="clear" w:color="auto" w:fill="auto"/>
          </w:tcPr>
          <w:p w14:paraId="39D20040" w14:textId="25FB9781"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Uso que se le dará al vehículo. (catálogo)</w:t>
            </w:r>
          </w:p>
        </w:tc>
        <w:tc>
          <w:tcPr>
            <w:tcW w:w="816" w:type="pct"/>
            <w:shd w:val="clear" w:color="auto" w:fill="auto"/>
          </w:tcPr>
          <w:p w14:paraId="48605D9C" w14:textId="6814E367"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2)</w:t>
            </w:r>
          </w:p>
        </w:tc>
        <w:tc>
          <w:tcPr>
            <w:tcW w:w="544" w:type="pct"/>
          </w:tcPr>
          <w:p w14:paraId="33F3F2A7" w14:textId="02027BC2"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1E83C038" w14:textId="77777777" w:rsidTr="00C14836">
        <w:trPr>
          <w:jc w:val="center"/>
        </w:trPr>
        <w:tc>
          <w:tcPr>
            <w:tcW w:w="1467" w:type="pct"/>
            <w:shd w:val="clear" w:color="auto" w:fill="auto"/>
          </w:tcPr>
          <w:p w14:paraId="2B5A28A3" w14:textId="23311230"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Servicio</w:t>
            </w:r>
          </w:p>
        </w:tc>
        <w:tc>
          <w:tcPr>
            <w:tcW w:w="2173" w:type="pct"/>
            <w:shd w:val="clear" w:color="auto" w:fill="auto"/>
          </w:tcPr>
          <w:p w14:paraId="3CD5B594" w14:textId="5667057A"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Servicio que se dará el vehículo. (catálogo)</w:t>
            </w:r>
          </w:p>
        </w:tc>
        <w:tc>
          <w:tcPr>
            <w:tcW w:w="816" w:type="pct"/>
            <w:shd w:val="clear" w:color="auto" w:fill="auto"/>
          </w:tcPr>
          <w:p w14:paraId="6DA3D53A" w14:textId="2ABCF84B"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2)</w:t>
            </w:r>
          </w:p>
        </w:tc>
        <w:tc>
          <w:tcPr>
            <w:tcW w:w="544" w:type="pct"/>
          </w:tcPr>
          <w:p w14:paraId="41380E27" w14:textId="1FD5DB79"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20E802DA" w14:textId="77777777" w:rsidTr="00C14836">
        <w:trPr>
          <w:jc w:val="center"/>
        </w:trPr>
        <w:tc>
          <w:tcPr>
            <w:tcW w:w="1467" w:type="pct"/>
            <w:shd w:val="clear" w:color="auto" w:fill="auto"/>
          </w:tcPr>
          <w:p w14:paraId="2E222C83" w14:textId="768FEEA6"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Paquete</w:t>
            </w:r>
          </w:p>
        </w:tc>
        <w:tc>
          <w:tcPr>
            <w:tcW w:w="2173" w:type="pct"/>
            <w:shd w:val="clear" w:color="auto" w:fill="auto"/>
          </w:tcPr>
          <w:p w14:paraId="701260A6" w14:textId="6CF42F61"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Paquete de coberturas a asegurar (catálogo)</w:t>
            </w:r>
          </w:p>
        </w:tc>
        <w:tc>
          <w:tcPr>
            <w:tcW w:w="816" w:type="pct"/>
            <w:shd w:val="clear" w:color="auto" w:fill="auto"/>
          </w:tcPr>
          <w:p w14:paraId="0C12AFF4" w14:textId="7F217A85"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2)</w:t>
            </w:r>
          </w:p>
        </w:tc>
        <w:tc>
          <w:tcPr>
            <w:tcW w:w="544" w:type="pct"/>
          </w:tcPr>
          <w:p w14:paraId="43F4C9A1" w14:textId="5C7C32E9"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786AC4DB" w14:textId="77777777" w:rsidTr="00C83C4A">
        <w:trPr>
          <w:jc w:val="center"/>
        </w:trPr>
        <w:tc>
          <w:tcPr>
            <w:tcW w:w="1467" w:type="pct"/>
            <w:shd w:val="clear" w:color="auto" w:fill="D9D9D9" w:themeFill="background1" w:themeFillShade="D9"/>
          </w:tcPr>
          <w:p w14:paraId="0C5F978F" w14:textId="3AF25895" w:rsidR="009C4F5F" w:rsidRPr="00705A8F" w:rsidRDefault="009C4F5F" w:rsidP="009C4F5F">
            <w:pPr>
              <w:rPr>
                <w:rFonts w:asciiTheme="minorHAnsi" w:hAnsiTheme="minorHAnsi" w:cstheme="minorHAnsi"/>
                <w:b/>
                <w:color w:val="000000"/>
                <w:sz w:val="18"/>
                <w:szCs w:val="18"/>
              </w:rPr>
            </w:pPr>
            <w:r w:rsidRPr="00705A8F">
              <w:rPr>
                <w:rFonts w:asciiTheme="minorHAnsi" w:hAnsiTheme="minorHAnsi" w:cstheme="minorHAnsi"/>
                <w:b/>
                <w:color w:val="000000"/>
                <w:sz w:val="18"/>
                <w:szCs w:val="18"/>
              </w:rPr>
              <w:t>DATOS VEHÍCULO:</w:t>
            </w:r>
          </w:p>
        </w:tc>
        <w:tc>
          <w:tcPr>
            <w:tcW w:w="3533" w:type="pct"/>
            <w:gridSpan w:val="3"/>
            <w:shd w:val="clear" w:color="auto" w:fill="D9D9D9" w:themeFill="background1" w:themeFillShade="D9"/>
          </w:tcPr>
          <w:p w14:paraId="4A45F23C" w14:textId="06E390A8" w:rsidR="009C4F5F" w:rsidRPr="00705A8F" w:rsidRDefault="009C4F5F" w:rsidP="009C4F5F">
            <w:pPr>
              <w:jc w:val="center"/>
              <w:rPr>
                <w:rFonts w:asciiTheme="minorHAnsi" w:hAnsiTheme="minorHAnsi" w:cstheme="minorHAnsi"/>
                <w:b/>
                <w:color w:val="000000"/>
                <w:sz w:val="22"/>
                <w:szCs w:val="22"/>
              </w:rPr>
            </w:pPr>
            <w:r w:rsidRPr="00705A8F">
              <w:rPr>
                <w:rFonts w:asciiTheme="minorHAnsi" w:hAnsiTheme="minorHAnsi" w:cstheme="minorHAnsi"/>
                <w:b/>
                <w:color w:val="000000"/>
                <w:sz w:val="22"/>
                <w:szCs w:val="22"/>
              </w:rPr>
              <w:t>COBERTURAS</w:t>
            </w:r>
          </w:p>
        </w:tc>
      </w:tr>
      <w:tr w:rsidR="009C4F5F" w:rsidRPr="00705A8F" w14:paraId="6AA87A16" w14:textId="77777777" w:rsidTr="00C14836">
        <w:trPr>
          <w:jc w:val="center"/>
        </w:trPr>
        <w:tc>
          <w:tcPr>
            <w:tcW w:w="1467" w:type="pct"/>
            <w:shd w:val="clear" w:color="auto" w:fill="auto"/>
          </w:tcPr>
          <w:p w14:paraId="330EF654" w14:textId="5A68040F"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w:t>
            </w:r>
            <w:proofErr w:type="spellStart"/>
            <w:r w:rsidRPr="00705A8F">
              <w:rPr>
                <w:rFonts w:asciiTheme="minorHAnsi" w:hAnsiTheme="minorHAnsi" w:cstheme="minorHAnsi"/>
                <w:color w:val="000000"/>
                <w:sz w:val="22"/>
                <w:szCs w:val="22"/>
              </w:rPr>
              <w:t>NoCobertura</w:t>
            </w:r>
            <w:proofErr w:type="spellEnd"/>
          </w:p>
        </w:tc>
        <w:tc>
          <w:tcPr>
            <w:tcW w:w="2173" w:type="pct"/>
            <w:shd w:val="clear" w:color="auto" w:fill="auto"/>
          </w:tcPr>
          <w:p w14:paraId="600CB63A" w14:textId="15996331" w:rsidR="009C4F5F" w:rsidRPr="00705A8F" w:rsidRDefault="009C4F5F" w:rsidP="009C4F5F">
            <w:pPr>
              <w:jc w:val="both"/>
              <w:rPr>
                <w:rFonts w:asciiTheme="minorHAnsi" w:hAnsiTheme="minorHAnsi" w:cstheme="minorHAnsi"/>
                <w:color w:val="000000"/>
                <w:sz w:val="22"/>
                <w:szCs w:val="22"/>
              </w:rPr>
            </w:pPr>
            <w:r w:rsidRPr="00705A8F">
              <w:rPr>
                <w:rFonts w:asciiTheme="minorHAnsi" w:hAnsiTheme="minorHAnsi" w:cstheme="minorHAnsi"/>
                <w:color w:val="000000"/>
                <w:sz w:val="22"/>
                <w:szCs w:val="22"/>
              </w:rPr>
              <w:t>Identificador de la cobertura CAT</w:t>
            </w:r>
          </w:p>
        </w:tc>
        <w:tc>
          <w:tcPr>
            <w:tcW w:w="816" w:type="pct"/>
            <w:shd w:val="clear" w:color="auto" w:fill="auto"/>
          </w:tcPr>
          <w:p w14:paraId="62B7B45F" w14:textId="58F9D561"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3)</w:t>
            </w:r>
          </w:p>
        </w:tc>
        <w:tc>
          <w:tcPr>
            <w:tcW w:w="544" w:type="pct"/>
          </w:tcPr>
          <w:p w14:paraId="3C8F9088" w14:textId="7777777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420228A0" w14:textId="77777777" w:rsidTr="00C14836">
        <w:trPr>
          <w:jc w:val="center"/>
        </w:trPr>
        <w:tc>
          <w:tcPr>
            <w:tcW w:w="1467" w:type="pct"/>
            <w:shd w:val="clear" w:color="auto" w:fill="auto"/>
          </w:tcPr>
          <w:p w14:paraId="5C607F2C" w14:textId="6DB1C8CB"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lastRenderedPageBreak/>
              <w:t xml:space="preserve">     </w:t>
            </w:r>
            <w:proofErr w:type="spellStart"/>
            <w:r w:rsidRPr="00705A8F">
              <w:rPr>
                <w:rFonts w:asciiTheme="minorHAnsi" w:hAnsiTheme="minorHAnsi" w:cstheme="minorHAnsi"/>
                <w:color w:val="000000"/>
                <w:sz w:val="22"/>
                <w:szCs w:val="22"/>
              </w:rPr>
              <w:t>SumaAsegurada</w:t>
            </w:r>
            <w:proofErr w:type="spellEnd"/>
          </w:p>
        </w:tc>
        <w:tc>
          <w:tcPr>
            <w:tcW w:w="2173" w:type="pct"/>
            <w:shd w:val="clear" w:color="auto" w:fill="auto"/>
          </w:tcPr>
          <w:p w14:paraId="7CFBAB60" w14:textId="550C4242" w:rsidR="009C4F5F" w:rsidRPr="00705A8F" w:rsidRDefault="009C4F5F" w:rsidP="009C4F5F">
            <w:pPr>
              <w:jc w:val="both"/>
              <w:rPr>
                <w:rFonts w:asciiTheme="minorHAnsi" w:hAnsiTheme="minorHAnsi" w:cstheme="minorHAnsi"/>
                <w:color w:val="000000"/>
                <w:sz w:val="22"/>
                <w:szCs w:val="22"/>
              </w:rPr>
            </w:pPr>
            <w:r w:rsidRPr="00705A8F">
              <w:rPr>
                <w:rFonts w:asciiTheme="minorHAnsi" w:hAnsiTheme="minorHAnsi" w:cstheme="minorHAnsi"/>
                <w:color w:val="000000"/>
                <w:sz w:val="22"/>
                <w:szCs w:val="22"/>
              </w:rPr>
              <w:t>Suma asegurada asignada a la cobertura</w:t>
            </w:r>
            <w:r>
              <w:rPr>
                <w:rFonts w:asciiTheme="minorHAnsi" w:hAnsiTheme="minorHAnsi" w:cstheme="minorHAnsi"/>
                <w:color w:val="000000"/>
                <w:sz w:val="22"/>
                <w:szCs w:val="22"/>
              </w:rPr>
              <w:t>, en caso de que se tome la que se establece en la matriz, debe ir vacío. O depende del negocio</w:t>
            </w:r>
          </w:p>
        </w:tc>
        <w:tc>
          <w:tcPr>
            <w:tcW w:w="816" w:type="pct"/>
            <w:shd w:val="clear" w:color="auto" w:fill="auto"/>
          </w:tcPr>
          <w:p w14:paraId="5DEA6D65" w14:textId="3B2FC55F"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150)</w:t>
            </w:r>
          </w:p>
        </w:tc>
        <w:tc>
          <w:tcPr>
            <w:tcW w:w="544" w:type="pct"/>
          </w:tcPr>
          <w:p w14:paraId="0573AEB6" w14:textId="0881C189" w:rsidR="009C4F5F" w:rsidRPr="00705A8F" w:rsidRDefault="009C4F5F" w:rsidP="009C4F5F">
            <w:pPr>
              <w:jc w:val="center"/>
              <w:rPr>
                <w:rFonts w:asciiTheme="minorHAnsi" w:hAnsiTheme="minorHAnsi" w:cstheme="minorHAnsi"/>
                <w:color w:val="000000"/>
                <w:sz w:val="22"/>
                <w:szCs w:val="22"/>
              </w:rPr>
            </w:pPr>
            <w:r>
              <w:rPr>
                <w:rFonts w:asciiTheme="minorHAnsi" w:hAnsiTheme="minorHAnsi" w:cstheme="minorHAnsi"/>
                <w:color w:val="000000"/>
                <w:sz w:val="22"/>
                <w:szCs w:val="22"/>
              </w:rPr>
              <w:t>NO</w:t>
            </w:r>
          </w:p>
        </w:tc>
      </w:tr>
      <w:tr w:rsidR="009C4F5F" w:rsidRPr="00705A8F" w14:paraId="387F5693" w14:textId="77777777" w:rsidTr="00C14836">
        <w:trPr>
          <w:jc w:val="center"/>
        </w:trPr>
        <w:tc>
          <w:tcPr>
            <w:tcW w:w="1467" w:type="pct"/>
            <w:shd w:val="clear" w:color="auto" w:fill="auto"/>
          </w:tcPr>
          <w:p w14:paraId="67DD57EA" w14:textId="633DBC92"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Deducible</w:t>
            </w:r>
          </w:p>
        </w:tc>
        <w:tc>
          <w:tcPr>
            <w:tcW w:w="2173" w:type="pct"/>
            <w:shd w:val="clear" w:color="auto" w:fill="auto"/>
          </w:tcPr>
          <w:p w14:paraId="3182AB63" w14:textId="1AB97AEF" w:rsidR="009C4F5F" w:rsidRPr="00705A8F" w:rsidRDefault="009C4F5F" w:rsidP="009C4F5F">
            <w:pPr>
              <w:jc w:val="both"/>
              <w:rPr>
                <w:rFonts w:asciiTheme="minorHAnsi" w:hAnsiTheme="minorHAnsi" w:cstheme="minorHAnsi"/>
                <w:color w:val="000000"/>
                <w:sz w:val="22"/>
                <w:szCs w:val="22"/>
              </w:rPr>
            </w:pPr>
            <w:r w:rsidRPr="00705A8F">
              <w:rPr>
                <w:rFonts w:asciiTheme="minorHAnsi" w:hAnsiTheme="minorHAnsi" w:cstheme="minorHAnsi"/>
                <w:color w:val="000000"/>
                <w:sz w:val="22"/>
                <w:szCs w:val="22"/>
              </w:rPr>
              <w:t>Deducible ya sea porcentaje</w:t>
            </w:r>
            <w:r>
              <w:rPr>
                <w:rFonts w:asciiTheme="minorHAnsi" w:hAnsiTheme="minorHAnsi" w:cstheme="minorHAnsi"/>
                <w:color w:val="000000"/>
                <w:sz w:val="22"/>
                <w:szCs w:val="22"/>
              </w:rPr>
              <w:t xml:space="preserve"> o monto en caso de no tener poner 0</w:t>
            </w:r>
          </w:p>
        </w:tc>
        <w:tc>
          <w:tcPr>
            <w:tcW w:w="816" w:type="pct"/>
            <w:shd w:val="clear" w:color="auto" w:fill="auto"/>
          </w:tcPr>
          <w:p w14:paraId="7CF5C6B5" w14:textId="56999EAD"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5</w:t>
            </w:r>
            <w:r>
              <w:rPr>
                <w:rFonts w:asciiTheme="minorHAnsi" w:hAnsiTheme="minorHAnsi" w:cstheme="minorHAnsi"/>
                <w:color w:val="000000"/>
                <w:sz w:val="22"/>
                <w:szCs w:val="22"/>
              </w:rPr>
              <w:t>0</w:t>
            </w:r>
            <w:r w:rsidRPr="00705A8F">
              <w:rPr>
                <w:rFonts w:asciiTheme="minorHAnsi" w:hAnsiTheme="minorHAnsi" w:cstheme="minorHAnsi"/>
                <w:color w:val="000000"/>
                <w:sz w:val="22"/>
                <w:szCs w:val="22"/>
              </w:rPr>
              <w:t>)</w:t>
            </w:r>
          </w:p>
        </w:tc>
        <w:tc>
          <w:tcPr>
            <w:tcW w:w="544" w:type="pct"/>
          </w:tcPr>
          <w:p w14:paraId="7BD51479" w14:textId="7777777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46BC1FCA" w14:textId="77777777" w:rsidTr="00C14836">
        <w:trPr>
          <w:jc w:val="center"/>
        </w:trPr>
        <w:tc>
          <w:tcPr>
            <w:tcW w:w="1467" w:type="pct"/>
            <w:shd w:val="clear" w:color="auto" w:fill="auto"/>
          </w:tcPr>
          <w:p w14:paraId="08291F8B" w14:textId="187E0005"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w:t>
            </w:r>
            <w:proofErr w:type="spellStart"/>
            <w:r w:rsidRPr="00705A8F">
              <w:rPr>
                <w:rFonts w:asciiTheme="minorHAnsi" w:hAnsiTheme="minorHAnsi" w:cstheme="minorHAnsi"/>
                <w:color w:val="000000"/>
                <w:sz w:val="22"/>
                <w:szCs w:val="22"/>
              </w:rPr>
              <w:t>TipoSuma</w:t>
            </w:r>
            <w:proofErr w:type="spellEnd"/>
          </w:p>
        </w:tc>
        <w:tc>
          <w:tcPr>
            <w:tcW w:w="2173" w:type="pct"/>
            <w:shd w:val="clear" w:color="auto" w:fill="auto"/>
          </w:tcPr>
          <w:p w14:paraId="2CABDEAE" w14:textId="7BF1B477" w:rsidR="009C4F5F" w:rsidRPr="00705A8F" w:rsidRDefault="009C4F5F" w:rsidP="009C4F5F">
            <w:pPr>
              <w:jc w:val="both"/>
              <w:rPr>
                <w:rFonts w:asciiTheme="minorHAnsi" w:hAnsiTheme="minorHAnsi" w:cstheme="minorHAnsi"/>
                <w:color w:val="000000"/>
                <w:sz w:val="22"/>
                <w:szCs w:val="22"/>
              </w:rPr>
            </w:pPr>
            <w:r w:rsidRPr="00705A8F">
              <w:rPr>
                <w:rFonts w:asciiTheme="minorHAnsi" w:hAnsiTheme="minorHAnsi" w:cstheme="minorHAnsi"/>
                <w:color w:val="000000"/>
                <w:sz w:val="22"/>
                <w:szCs w:val="22"/>
              </w:rPr>
              <w:t>Tipo de suma asignada a la cobertura</w:t>
            </w:r>
          </w:p>
        </w:tc>
        <w:tc>
          <w:tcPr>
            <w:tcW w:w="816" w:type="pct"/>
            <w:shd w:val="clear" w:color="auto" w:fill="auto"/>
          </w:tcPr>
          <w:p w14:paraId="588A821D" w14:textId="06450E5C"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5)</w:t>
            </w:r>
          </w:p>
        </w:tc>
        <w:tc>
          <w:tcPr>
            <w:tcW w:w="544" w:type="pct"/>
          </w:tcPr>
          <w:p w14:paraId="54AE889F" w14:textId="7777777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385897ED" w14:textId="77777777" w:rsidTr="00C14836">
        <w:trPr>
          <w:jc w:val="center"/>
        </w:trPr>
        <w:tc>
          <w:tcPr>
            <w:tcW w:w="1467" w:type="pct"/>
            <w:shd w:val="clear" w:color="auto" w:fill="auto"/>
          </w:tcPr>
          <w:p w14:paraId="3A1C7508" w14:textId="4C864134"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Prima</w:t>
            </w:r>
          </w:p>
        </w:tc>
        <w:tc>
          <w:tcPr>
            <w:tcW w:w="2173" w:type="pct"/>
            <w:shd w:val="clear" w:color="auto" w:fill="auto"/>
          </w:tcPr>
          <w:p w14:paraId="70C275EA" w14:textId="0DEF94E5" w:rsidR="009C4F5F" w:rsidRPr="00705A8F" w:rsidRDefault="009C4F5F" w:rsidP="009C4F5F">
            <w:pPr>
              <w:jc w:val="both"/>
              <w:rPr>
                <w:rFonts w:asciiTheme="minorHAnsi" w:hAnsiTheme="minorHAnsi" w:cstheme="minorHAnsi"/>
                <w:color w:val="000000"/>
                <w:sz w:val="22"/>
                <w:szCs w:val="22"/>
              </w:rPr>
            </w:pPr>
            <w:r w:rsidRPr="00705A8F">
              <w:rPr>
                <w:rFonts w:asciiTheme="minorHAnsi" w:hAnsiTheme="minorHAnsi" w:cstheme="minorHAnsi"/>
                <w:color w:val="000000"/>
                <w:sz w:val="22"/>
                <w:szCs w:val="22"/>
              </w:rPr>
              <w:t>Monto de la prima neta de la cobertura</w:t>
            </w:r>
          </w:p>
        </w:tc>
        <w:tc>
          <w:tcPr>
            <w:tcW w:w="816" w:type="pct"/>
            <w:shd w:val="clear" w:color="auto" w:fill="auto"/>
          </w:tcPr>
          <w:p w14:paraId="6F32932E" w14:textId="2244A3FC"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50)</w:t>
            </w:r>
          </w:p>
        </w:tc>
        <w:tc>
          <w:tcPr>
            <w:tcW w:w="544" w:type="pct"/>
          </w:tcPr>
          <w:p w14:paraId="0245519D" w14:textId="54F585D4" w:rsidR="009C4F5F" w:rsidRPr="00705A8F" w:rsidRDefault="009C4F5F" w:rsidP="009C4F5F">
            <w:pPr>
              <w:jc w:val="center"/>
              <w:rPr>
                <w:rFonts w:asciiTheme="minorHAnsi" w:hAnsiTheme="minorHAnsi" w:cstheme="minorHAnsi"/>
                <w:color w:val="000000"/>
                <w:sz w:val="22"/>
                <w:szCs w:val="22"/>
              </w:rPr>
            </w:pPr>
            <w:r>
              <w:rPr>
                <w:rFonts w:asciiTheme="minorHAnsi" w:hAnsiTheme="minorHAnsi" w:cstheme="minorHAnsi"/>
                <w:color w:val="000000"/>
                <w:sz w:val="22"/>
                <w:szCs w:val="22"/>
              </w:rPr>
              <w:t>NO</w:t>
            </w:r>
          </w:p>
        </w:tc>
      </w:tr>
      <w:tr w:rsidR="009C4F5F" w:rsidRPr="00705A8F" w14:paraId="08B7820C" w14:textId="77777777" w:rsidTr="00C83C4A">
        <w:trPr>
          <w:jc w:val="center"/>
        </w:trPr>
        <w:tc>
          <w:tcPr>
            <w:tcW w:w="1467" w:type="pct"/>
            <w:shd w:val="clear" w:color="auto" w:fill="D9D9D9" w:themeFill="background1" w:themeFillShade="D9"/>
          </w:tcPr>
          <w:p w14:paraId="05980DD9" w14:textId="52A6A59B" w:rsidR="009C4F5F" w:rsidRPr="00705A8F" w:rsidRDefault="009C4F5F" w:rsidP="009C4F5F">
            <w:pPr>
              <w:rPr>
                <w:rFonts w:asciiTheme="minorHAnsi" w:hAnsiTheme="minorHAnsi" w:cstheme="minorHAnsi"/>
                <w:b/>
                <w:color w:val="000000"/>
                <w:sz w:val="18"/>
                <w:szCs w:val="18"/>
              </w:rPr>
            </w:pPr>
            <w:r w:rsidRPr="00705A8F">
              <w:rPr>
                <w:rFonts w:asciiTheme="minorHAnsi" w:hAnsiTheme="minorHAnsi" w:cstheme="minorHAnsi"/>
                <w:b/>
                <w:color w:val="000000"/>
                <w:sz w:val="18"/>
                <w:szCs w:val="18"/>
              </w:rPr>
              <w:t>DATOS VEHÍCULO:</w:t>
            </w:r>
          </w:p>
        </w:tc>
        <w:tc>
          <w:tcPr>
            <w:tcW w:w="3533" w:type="pct"/>
            <w:gridSpan w:val="3"/>
            <w:shd w:val="clear" w:color="auto" w:fill="D9D9D9" w:themeFill="background1" w:themeFillShade="D9"/>
          </w:tcPr>
          <w:p w14:paraId="3557E9F7" w14:textId="7271EDA3" w:rsidR="009C4F5F" w:rsidRPr="00705A8F" w:rsidRDefault="009C4F5F" w:rsidP="009C4F5F">
            <w:pPr>
              <w:jc w:val="center"/>
              <w:rPr>
                <w:rFonts w:asciiTheme="minorHAnsi" w:hAnsiTheme="minorHAnsi" w:cstheme="minorHAnsi"/>
                <w:b/>
                <w:color w:val="000000"/>
                <w:sz w:val="22"/>
                <w:szCs w:val="22"/>
              </w:rPr>
            </w:pPr>
            <w:r w:rsidRPr="00705A8F">
              <w:rPr>
                <w:rFonts w:asciiTheme="minorHAnsi" w:hAnsiTheme="minorHAnsi" w:cstheme="minorHAnsi"/>
                <w:b/>
                <w:color w:val="000000"/>
                <w:sz w:val="22"/>
                <w:szCs w:val="22"/>
              </w:rPr>
              <w:t>CONSIDERACIONES ADICIONALES DV</w:t>
            </w:r>
          </w:p>
        </w:tc>
      </w:tr>
      <w:tr w:rsidR="009C4F5F" w:rsidRPr="00705A8F" w14:paraId="0D05B220" w14:textId="77777777" w:rsidTr="00C14836">
        <w:trPr>
          <w:jc w:val="center"/>
        </w:trPr>
        <w:tc>
          <w:tcPr>
            <w:tcW w:w="1467" w:type="pct"/>
            <w:shd w:val="clear" w:color="auto" w:fill="auto"/>
          </w:tcPr>
          <w:p w14:paraId="0304CD9F" w14:textId="5E216689"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w:t>
            </w:r>
            <w:proofErr w:type="spellStart"/>
            <w:r w:rsidRPr="00705A8F">
              <w:rPr>
                <w:rFonts w:asciiTheme="minorHAnsi" w:hAnsiTheme="minorHAnsi" w:cstheme="minorHAnsi"/>
                <w:color w:val="000000"/>
                <w:sz w:val="22"/>
                <w:szCs w:val="22"/>
              </w:rPr>
              <w:t>NoConsideracion</w:t>
            </w:r>
            <w:proofErr w:type="spellEnd"/>
          </w:p>
        </w:tc>
        <w:tc>
          <w:tcPr>
            <w:tcW w:w="2173" w:type="pct"/>
            <w:shd w:val="clear" w:color="auto" w:fill="auto"/>
          </w:tcPr>
          <w:p w14:paraId="6A50F645" w14:textId="2BD280DF"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Cada número de consideración siempre manejara el mismo dato o consideración.</w:t>
            </w:r>
          </w:p>
        </w:tc>
        <w:tc>
          <w:tcPr>
            <w:tcW w:w="816" w:type="pct"/>
            <w:shd w:val="clear" w:color="auto" w:fill="auto"/>
          </w:tcPr>
          <w:p w14:paraId="3F04A709" w14:textId="24CA4B32"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15)</w:t>
            </w:r>
          </w:p>
        </w:tc>
        <w:tc>
          <w:tcPr>
            <w:tcW w:w="544" w:type="pct"/>
          </w:tcPr>
          <w:p w14:paraId="3088D950" w14:textId="7777777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0D036F19" w14:textId="77777777" w:rsidTr="00C14836">
        <w:trPr>
          <w:jc w:val="center"/>
        </w:trPr>
        <w:tc>
          <w:tcPr>
            <w:tcW w:w="1467" w:type="pct"/>
            <w:shd w:val="clear" w:color="auto" w:fill="auto"/>
          </w:tcPr>
          <w:p w14:paraId="2E8F23DB" w14:textId="0431961F"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w:t>
            </w:r>
            <w:proofErr w:type="spellStart"/>
            <w:r w:rsidRPr="00705A8F">
              <w:rPr>
                <w:rFonts w:asciiTheme="minorHAnsi" w:hAnsiTheme="minorHAnsi" w:cstheme="minorHAnsi"/>
                <w:color w:val="000000"/>
                <w:sz w:val="22"/>
                <w:szCs w:val="22"/>
              </w:rPr>
              <w:t>TipoRegla</w:t>
            </w:r>
            <w:proofErr w:type="spellEnd"/>
          </w:p>
        </w:tc>
        <w:tc>
          <w:tcPr>
            <w:tcW w:w="2173" w:type="pct"/>
            <w:shd w:val="clear" w:color="auto" w:fill="auto"/>
          </w:tcPr>
          <w:p w14:paraId="445F652C" w14:textId="114C4238"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Se utilizará para darle algún tratamiento especial al valor recibido.</w:t>
            </w:r>
            <w:r>
              <w:rPr>
                <w:rFonts w:asciiTheme="minorHAnsi" w:hAnsiTheme="minorHAnsi" w:cstheme="minorHAnsi"/>
                <w:color w:val="000000"/>
                <w:sz w:val="22"/>
                <w:szCs w:val="22"/>
              </w:rPr>
              <w:t xml:space="preserve">  Puede ser obligatorio u opcional dependiendo de la regla.</w:t>
            </w:r>
          </w:p>
        </w:tc>
        <w:tc>
          <w:tcPr>
            <w:tcW w:w="816" w:type="pct"/>
            <w:shd w:val="clear" w:color="auto" w:fill="auto"/>
          </w:tcPr>
          <w:p w14:paraId="1AB90FF2" w14:textId="61934F55"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6)</w:t>
            </w:r>
          </w:p>
        </w:tc>
        <w:tc>
          <w:tcPr>
            <w:tcW w:w="544" w:type="pct"/>
          </w:tcPr>
          <w:p w14:paraId="48A56AEA" w14:textId="514C83AE" w:rsidR="009C4F5F" w:rsidRPr="00705A8F" w:rsidRDefault="009C4F5F" w:rsidP="009C4F5F">
            <w:pPr>
              <w:jc w:val="center"/>
              <w:rPr>
                <w:rFonts w:asciiTheme="minorHAnsi" w:hAnsiTheme="minorHAnsi" w:cstheme="minorHAnsi"/>
                <w:color w:val="000000"/>
                <w:sz w:val="22"/>
                <w:szCs w:val="22"/>
              </w:rPr>
            </w:pPr>
            <w:r>
              <w:rPr>
                <w:rFonts w:asciiTheme="minorHAnsi" w:hAnsiTheme="minorHAnsi" w:cstheme="minorHAnsi"/>
                <w:color w:val="000000"/>
                <w:sz w:val="22"/>
                <w:szCs w:val="22"/>
              </w:rPr>
              <w:t>NO</w:t>
            </w:r>
          </w:p>
        </w:tc>
      </w:tr>
      <w:tr w:rsidR="009C4F5F" w:rsidRPr="00705A8F" w14:paraId="7DF6ACD5" w14:textId="77777777" w:rsidTr="00C14836">
        <w:trPr>
          <w:jc w:val="center"/>
        </w:trPr>
        <w:tc>
          <w:tcPr>
            <w:tcW w:w="1467" w:type="pct"/>
            <w:shd w:val="clear" w:color="auto" w:fill="auto"/>
          </w:tcPr>
          <w:p w14:paraId="57C9CE9F" w14:textId="69263F42"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     </w:t>
            </w:r>
            <w:proofErr w:type="spellStart"/>
            <w:r w:rsidRPr="00705A8F">
              <w:rPr>
                <w:rFonts w:asciiTheme="minorHAnsi" w:hAnsiTheme="minorHAnsi" w:cstheme="minorHAnsi"/>
                <w:color w:val="000000"/>
                <w:sz w:val="22"/>
                <w:szCs w:val="22"/>
              </w:rPr>
              <w:t>ValorRegla</w:t>
            </w:r>
            <w:proofErr w:type="spellEnd"/>
          </w:p>
        </w:tc>
        <w:tc>
          <w:tcPr>
            <w:tcW w:w="2173" w:type="pct"/>
            <w:shd w:val="clear" w:color="auto" w:fill="auto"/>
          </w:tcPr>
          <w:p w14:paraId="7408A0F8" w14:textId="1E7408EA"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Valor asignado el tipo de regla</w:t>
            </w:r>
            <w:r>
              <w:rPr>
                <w:rFonts w:asciiTheme="minorHAnsi" w:hAnsiTheme="minorHAnsi" w:cstheme="minorHAnsi"/>
                <w:color w:val="000000"/>
                <w:sz w:val="22"/>
                <w:szCs w:val="22"/>
              </w:rPr>
              <w:t>.  Puede ser obligatorio u opcional dependiendo de la regla.</w:t>
            </w:r>
          </w:p>
        </w:tc>
        <w:tc>
          <w:tcPr>
            <w:tcW w:w="816" w:type="pct"/>
            <w:shd w:val="clear" w:color="auto" w:fill="auto"/>
          </w:tcPr>
          <w:p w14:paraId="0A1449ED" w14:textId="250C4540"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100)</w:t>
            </w:r>
          </w:p>
        </w:tc>
        <w:tc>
          <w:tcPr>
            <w:tcW w:w="544" w:type="pct"/>
          </w:tcPr>
          <w:p w14:paraId="4764B814" w14:textId="39AE7BDE" w:rsidR="009C4F5F" w:rsidRPr="00705A8F" w:rsidRDefault="009C4F5F" w:rsidP="009C4F5F">
            <w:pPr>
              <w:jc w:val="center"/>
              <w:rPr>
                <w:rFonts w:asciiTheme="minorHAnsi" w:hAnsiTheme="minorHAnsi" w:cstheme="minorHAnsi"/>
                <w:color w:val="000000"/>
                <w:sz w:val="22"/>
                <w:szCs w:val="22"/>
              </w:rPr>
            </w:pPr>
            <w:r>
              <w:rPr>
                <w:rFonts w:asciiTheme="minorHAnsi" w:hAnsiTheme="minorHAnsi" w:cstheme="minorHAnsi"/>
                <w:color w:val="000000"/>
                <w:sz w:val="22"/>
                <w:szCs w:val="22"/>
              </w:rPr>
              <w:t>NO</w:t>
            </w:r>
          </w:p>
        </w:tc>
      </w:tr>
      <w:tr w:rsidR="009C4F5F" w:rsidRPr="00705A8F" w14:paraId="46DC6D2A" w14:textId="77777777" w:rsidTr="00AB5941">
        <w:trPr>
          <w:jc w:val="center"/>
        </w:trPr>
        <w:tc>
          <w:tcPr>
            <w:tcW w:w="5000" w:type="pct"/>
            <w:gridSpan w:val="4"/>
            <w:shd w:val="clear" w:color="auto" w:fill="auto"/>
          </w:tcPr>
          <w:p w14:paraId="00729576" w14:textId="7FA58D65"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Revisar el documento</w:t>
            </w:r>
            <w:r w:rsidRPr="00705A8F">
              <w:rPr>
                <w:rFonts w:asciiTheme="minorHAnsi" w:hAnsiTheme="minorHAnsi" w:cstheme="minorHAnsi"/>
                <w:b/>
                <w:bCs w:val="0"/>
                <w:color w:val="000000"/>
                <w:sz w:val="22"/>
                <w:szCs w:val="22"/>
              </w:rPr>
              <w:t xml:space="preserve"> Esquema de Emisión</w:t>
            </w:r>
          </w:p>
        </w:tc>
      </w:tr>
      <w:tr w:rsidR="009C4F5F" w:rsidRPr="00705A8F" w14:paraId="40BA04DA" w14:textId="77777777" w:rsidTr="00C83C4A">
        <w:trPr>
          <w:jc w:val="center"/>
        </w:trPr>
        <w:tc>
          <w:tcPr>
            <w:tcW w:w="5000" w:type="pct"/>
            <w:gridSpan w:val="4"/>
            <w:shd w:val="clear" w:color="auto" w:fill="538135" w:themeFill="accent6" w:themeFillShade="BF"/>
          </w:tcPr>
          <w:p w14:paraId="4251370F" w14:textId="363E7B31" w:rsidR="009C4F5F" w:rsidRPr="00705A8F" w:rsidRDefault="009C4F5F" w:rsidP="009C4F5F">
            <w:pPr>
              <w:jc w:val="center"/>
              <w:rPr>
                <w:rFonts w:asciiTheme="minorHAnsi" w:hAnsiTheme="minorHAnsi" w:cstheme="minorHAnsi"/>
                <w:b/>
                <w:bCs w:val="0"/>
                <w:color w:val="FFFFFF" w:themeColor="background1"/>
                <w:sz w:val="22"/>
                <w:szCs w:val="22"/>
              </w:rPr>
            </w:pPr>
            <w:r w:rsidRPr="00705A8F">
              <w:rPr>
                <w:rFonts w:asciiTheme="minorHAnsi" w:hAnsiTheme="minorHAnsi" w:cstheme="minorHAnsi"/>
                <w:b/>
                <w:bCs w:val="0"/>
                <w:color w:val="FFFFFF" w:themeColor="background1"/>
                <w:sz w:val="22"/>
                <w:szCs w:val="22"/>
              </w:rPr>
              <w:t>DATOS GENERALES</w:t>
            </w:r>
          </w:p>
        </w:tc>
      </w:tr>
      <w:tr w:rsidR="009C4F5F" w:rsidRPr="00705A8F" w14:paraId="6F59D11F" w14:textId="77777777" w:rsidTr="00C14836">
        <w:trPr>
          <w:jc w:val="center"/>
        </w:trPr>
        <w:tc>
          <w:tcPr>
            <w:tcW w:w="1467" w:type="pct"/>
            <w:shd w:val="clear" w:color="auto" w:fill="auto"/>
          </w:tcPr>
          <w:p w14:paraId="42893ECA" w14:textId="57488280"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Fecha</w:t>
            </w:r>
            <w:r>
              <w:rPr>
                <w:rFonts w:asciiTheme="minorHAnsi" w:hAnsiTheme="minorHAnsi" w:cstheme="minorHAnsi"/>
                <w:color w:val="000000"/>
                <w:sz w:val="22"/>
                <w:szCs w:val="22"/>
              </w:rPr>
              <w:t>Emisión</w:t>
            </w:r>
            <w:proofErr w:type="spellEnd"/>
          </w:p>
        </w:tc>
        <w:tc>
          <w:tcPr>
            <w:tcW w:w="2173" w:type="pct"/>
            <w:shd w:val="clear" w:color="auto" w:fill="auto"/>
          </w:tcPr>
          <w:p w14:paraId="263A9AA9" w14:textId="48744BD6"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fecha de emisión de la póliza, o el endoso, en formato </w:t>
            </w:r>
            <w:proofErr w:type="spellStart"/>
            <w:r w:rsidRPr="00705A8F">
              <w:rPr>
                <w:rFonts w:asciiTheme="minorHAnsi" w:hAnsiTheme="minorHAnsi" w:cstheme="minorHAnsi"/>
                <w:color w:val="000000"/>
                <w:sz w:val="22"/>
                <w:szCs w:val="22"/>
              </w:rPr>
              <w:t>yyyy</w:t>
            </w:r>
            <w:proofErr w:type="spellEnd"/>
            <w:r w:rsidRPr="00705A8F">
              <w:rPr>
                <w:rFonts w:asciiTheme="minorHAnsi" w:hAnsiTheme="minorHAnsi" w:cstheme="minorHAnsi"/>
                <w:color w:val="000000"/>
                <w:sz w:val="22"/>
                <w:szCs w:val="22"/>
              </w:rPr>
              <w:t>-mm-</w:t>
            </w:r>
            <w:proofErr w:type="spellStart"/>
            <w:r w:rsidRPr="00705A8F">
              <w:rPr>
                <w:rFonts w:asciiTheme="minorHAnsi" w:hAnsiTheme="minorHAnsi" w:cstheme="minorHAnsi"/>
                <w:color w:val="000000"/>
                <w:sz w:val="22"/>
                <w:szCs w:val="22"/>
              </w:rPr>
              <w:t>dd</w:t>
            </w:r>
            <w:proofErr w:type="spellEnd"/>
            <w:r>
              <w:rPr>
                <w:rFonts w:asciiTheme="minorHAnsi" w:hAnsiTheme="minorHAnsi" w:cstheme="minorHAnsi"/>
                <w:color w:val="000000"/>
                <w:sz w:val="22"/>
                <w:szCs w:val="22"/>
              </w:rPr>
              <w:t>. Por lo regular es la fecha actúa.</w:t>
            </w:r>
          </w:p>
        </w:tc>
        <w:tc>
          <w:tcPr>
            <w:tcW w:w="816" w:type="pct"/>
            <w:shd w:val="clear" w:color="auto" w:fill="auto"/>
          </w:tcPr>
          <w:p w14:paraId="314BFF9D" w14:textId="21AEA0CF"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10)</w:t>
            </w:r>
          </w:p>
        </w:tc>
        <w:tc>
          <w:tcPr>
            <w:tcW w:w="544" w:type="pct"/>
          </w:tcPr>
          <w:p w14:paraId="4B9A090B" w14:textId="133F909A"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6CD8E6B3" w14:textId="77777777" w:rsidTr="00C14836">
        <w:trPr>
          <w:jc w:val="center"/>
        </w:trPr>
        <w:tc>
          <w:tcPr>
            <w:tcW w:w="1467" w:type="pct"/>
            <w:shd w:val="clear" w:color="auto" w:fill="auto"/>
          </w:tcPr>
          <w:p w14:paraId="4E7B4241" w14:textId="2A717FF2"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FechaInicio</w:t>
            </w:r>
            <w:proofErr w:type="spellEnd"/>
          </w:p>
        </w:tc>
        <w:tc>
          <w:tcPr>
            <w:tcW w:w="2173" w:type="pct"/>
            <w:shd w:val="clear" w:color="auto" w:fill="auto"/>
          </w:tcPr>
          <w:p w14:paraId="69A98CF4" w14:textId="659AD58A"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Fecha de </w:t>
            </w:r>
            <w:r>
              <w:rPr>
                <w:rFonts w:asciiTheme="minorHAnsi" w:hAnsiTheme="minorHAnsi" w:cstheme="minorHAnsi"/>
                <w:color w:val="000000"/>
                <w:sz w:val="22"/>
                <w:szCs w:val="22"/>
              </w:rPr>
              <w:t>Inicio</w:t>
            </w:r>
            <w:r w:rsidRPr="00705A8F">
              <w:rPr>
                <w:rFonts w:asciiTheme="minorHAnsi" w:hAnsiTheme="minorHAnsi" w:cstheme="minorHAnsi"/>
                <w:color w:val="000000"/>
                <w:sz w:val="22"/>
                <w:szCs w:val="22"/>
              </w:rPr>
              <w:t xml:space="preserve"> de vigencia, en formato </w:t>
            </w:r>
            <w:proofErr w:type="spellStart"/>
            <w:r w:rsidRPr="00705A8F">
              <w:rPr>
                <w:rFonts w:asciiTheme="minorHAnsi" w:hAnsiTheme="minorHAnsi" w:cstheme="minorHAnsi"/>
                <w:color w:val="000000"/>
                <w:sz w:val="22"/>
                <w:szCs w:val="22"/>
              </w:rPr>
              <w:t>yyyy</w:t>
            </w:r>
            <w:proofErr w:type="spellEnd"/>
            <w:r w:rsidRPr="00705A8F">
              <w:rPr>
                <w:rFonts w:asciiTheme="minorHAnsi" w:hAnsiTheme="minorHAnsi" w:cstheme="minorHAnsi"/>
                <w:color w:val="000000"/>
                <w:sz w:val="22"/>
                <w:szCs w:val="22"/>
              </w:rPr>
              <w:t>-mm-</w:t>
            </w:r>
            <w:proofErr w:type="spellStart"/>
            <w:r w:rsidRPr="00705A8F">
              <w:rPr>
                <w:rFonts w:asciiTheme="minorHAnsi" w:hAnsiTheme="minorHAnsi" w:cstheme="minorHAnsi"/>
                <w:color w:val="000000"/>
                <w:sz w:val="22"/>
                <w:szCs w:val="22"/>
              </w:rPr>
              <w:t>dd</w:t>
            </w:r>
            <w:proofErr w:type="spellEnd"/>
          </w:p>
        </w:tc>
        <w:tc>
          <w:tcPr>
            <w:tcW w:w="816" w:type="pct"/>
            <w:shd w:val="clear" w:color="auto" w:fill="auto"/>
          </w:tcPr>
          <w:p w14:paraId="28916893" w14:textId="3F5520C0"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10)</w:t>
            </w:r>
          </w:p>
        </w:tc>
        <w:tc>
          <w:tcPr>
            <w:tcW w:w="544" w:type="pct"/>
          </w:tcPr>
          <w:p w14:paraId="6D659382" w14:textId="441476EB"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70F8980B" w14:textId="77777777" w:rsidTr="00C14836">
        <w:trPr>
          <w:jc w:val="center"/>
        </w:trPr>
        <w:tc>
          <w:tcPr>
            <w:tcW w:w="1467" w:type="pct"/>
            <w:shd w:val="clear" w:color="auto" w:fill="auto"/>
          </w:tcPr>
          <w:p w14:paraId="5C0F079E" w14:textId="16346113"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FechaTermino</w:t>
            </w:r>
            <w:proofErr w:type="spellEnd"/>
          </w:p>
        </w:tc>
        <w:tc>
          <w:tcPr>
            <w:tcW w:w="2173" w:type="pct"/>
            <w:shd w:val="clear" w:color="auto" w:fill="auto"/>
          </w:tcPr>
          <w:p w14:paraId="47A4275E" w14:textId="32A9C33C"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lang w:val="es-ES_tradnl"/>
              </w:rPr>
              <w:t>Fecha de término de vigencia</w:t>
            </w:r>
            <w:r w:rsidRPr="00705A8F">
              <w:rPr>
                <w:rFonts w:asciiTheme="minorHAnsi" w:hAnsiTheme="minorHAnsi" w:cstheme="minorHAnsi"/>
                <w:color w:val="000000"/>
                <w:sz w:val="22"/>
                <w:szCs w:val="22"/>
              </w:rPr>
              <w:t xml:space="preserve">, en formato </w:t>
            </w:r>
            <w:proofErr w:type="spellStart"/>
            <w:r w:rsidRPr="00705A8F">
              <w:rPr>
                <w:rFonts w:asciiTheme="minorHAnsi" w:hAnsiTheme="minorHAnsi" w:cstheme="minorHAnsi"/>
                <w:color w:val="000000"/>
                <w:sz w:val="22"/>
                <w:szCs w:val="22"/>
              </w:rPr>
              <w:t>yyyy</w:t>
            </w:r>
            <w:proofErr w:type="spellEnd"/>
            <w:r w:rsidRPr="00705A8F">
              <w:rPr>
                <w:rFonts w:asciiTheme="minorHAnsi" w:hAnsiTheme="minorHAnsi" w:cstheme="minorHAnsi"/>
                <w:color w:val="000000"/>
                <w:sz w:val="22"/>
                <w:szCs w:val="22"/>
              </w:rPr>
              <w:t>-mm-</w:t>
            </w:r>
            <w:proofErr w:type="spellStart"/>
            <w:r w:rsidRPr="00705A8F">
              <w:rPr>
                <w:rFonts w:asciiTheme="minorHAnsi" w:hAnsiTheme="minorHAnsi" w:cstheme="minorHAnsi"/>
                <w:color w:val="000000"/>
                <w:sz w:val="22"/>
                <w:szCs w:val="22"/>
              </w:rPr>
              <w:t>dd</w:t>
            </w:r>
            <w:proofErr w:type="spellEnd"/>
          </w:p>
        </w:tc>
        <w:tc>
          <w:tcPr>
            <w:tcW w:w="816" w:type="pct"/>
            <w:shd w:val="clear" w:color="auto" w:fill="auto"/>
          </w:tcPr>
          <w:p w14:paraId="7F871B5C" w14:textId="6D4B7F1C"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10)</w:t>
            </w:r>
          </w:p>
        </w:tc>
        <w:tc>
          <w:tcPr>
            <w:tcW w:w="544" w:type="pct"/>
          </w:tcPr>
          <w:p w14:paraId="7D318CEF" w14:textId="38C6AAB4"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79B033DE" w14:textId="77777777" w:rsidTr="00C14836">
        <w:trPr>
          <w:jc w:val="center"/>
        </w:trPr>
        <w:tc>
          <w:tcPr>
            <w:tcW w:w="1467" w:type="pct"/>
            <w:shd w:val="clear" w:color="auto" w:fill="auto"/>
          </w:tcPr>
          <w:p w14:paraId="4E438CD7" w14:textId="6BE1119F"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Moneda</w:t>
            </w:r>
          </w:p>
        </w:tc>
        <w:tc>
          <w:tcPr>
            <w:tcW w:w="2173" w:type="pct"/>
            <w:shd w:val="clear" w:color="auto" w:fill="auto"/>
          </w:tcPr>
          <w:p w14:paraId="107EFAAF" w14:textId="753D7917"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Moneda en que se emitirá o cotizará el documento.</w:t>
            </w:r>
          </w:p>
        </w:tc>
        <w:tc>
          <w:tcPr>
            <w:tcW w:w="816" w:type="pct"/>
            <w:shd w:val="clear" w:color="auto" w:fill="auto"/>
          </w:tcPr>
          <w:p w14:paraId="7263D899" w14:textId="78BB61E9"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5)</w:t>
            </w:r>
          </w:p>
        </w:tc>
        <w:tc>
          <w:tcPr>
            <w:tcW w:w="544" w:type="pct"/>
          </w:tcPr>
          <w:p w14:paraId="7B795B4B" w14:textId="73CAB33A"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09CA99FC" w14:textId="77777777" w:rsidTr="00C14836">
        <w:trPr>
          <w:jc w:val="center"/>
        </w:trPr>
        <w:tc>
          <w:tcPr>
            <w:tcW w:w="1467" w:type="pct"/>
            <w:shd w:val="clear" w:color="auto" w:fill="auto"/>
          </w:tcPr>
          <w:p w14:paraId="403C18B1" w14:textId="19E5C907"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Agente</w:t>
            </w:r>
          </w:p>
        </w:tc>
        <w:tc>
          <w:tcPr>
            <w:tcW w:w="2173" w:type="pct"/>
            <w:shd w:val="clear" w:color="auto" w:fill="auto"/>
          </w:tcPr>
          <w:p w14:paraId="5C8C1A3D" w14:textId="3FF70B04"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Número del </w:t>
            </w:r>
            <w:r>
              <w:rPr>
                <w:rFonts w:asciiTheme="minorHAnsi" w:hAnsiTheme="minorHAnsi" w:cstheme="minorHAnsi"/>
                <w:color w:val="000000"/>
                <w:sz w:val="22"/>
                <w:szCs w:val="22"/>
              </w:rPr>
              <w:t>intermediario</w:t>
            </w:r>
            <w:r w:rsidRPr="00705A8F">
              <w:rPr>
                <w:rFonts w:asciiTheme="minorHAnsi" w:hAnsiTheme="minorHAnsi" w:cstheme="minorHAnsi"/>
                <w:color w:val="000000"/>
                <w:sz w:val="22"/>
                <w:szCs w:val="22"/>
              </w:rPr>
              <w:t>, al que se le tiene que acreditar las comisiones.</w:t>
            </w:r>
            <w:r>
              <w:rPr>
                <w:rFonts w:asciiTheme="minorHAnsi" w:hAnsiTheme="minorHAnsi" w:cstheme="minorHAnsi"/>
                <w:color w:val="000000"/>
                <w:sz w:val="22"/>
                <w:szCs w:val="22"/>
              </w:rPr>
              <w:t xml:space="preserve"> Proporcionado por Quálitas.</w:t>
            </w:r>
          </w:p>
        </w:tc>
        <w:tc>
          <w:tcPr>
            <w:tcW w:w="816" w:type="pct"/>
            <w:shd w:val="clear" w:color="auto" w:fill="auto"/>
          </w:tcPr>
          <w:p w14:paraId="05D76B22" w14:textId="4F3D37D3"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5)</w:t>
            </w:r>
          </w:p>
        </w:tc>
        <w:tc>
          <w:tcPr>
            <w:tcW w:w="544" w:type="pct"/>
          </w:tcPr>
          <w:p w14:paraId="3435AA14" w14:textId="48669D59"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46C5C981" w14:textId="77777777" w:rsidTr="00C14836">
        <w:trPr>
          <w:jc w:val="center"/>
        </w:trPr>
        <w:tc>
          <w:tcPr>
            <w:tcW w:w="1467" w:type="pct"/>
            <w:shd w:val="clear" w:color="auto" w:fill="auto"/>
          </w:tcPr>
          <w:p w14:paraId="76FAA579" w14:textId="706E16E9"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FormaPago</w:t>
            </w:r>
            <w:proofErr w:type="spellEnd"/>
          </w:p>
        </w:tc>
        <w:tc>
          <w:tcPr>
            <w:tcW w:w="2173" w:type="pct"/>
            <w:shd w:val="clear" w:color="auto" w:fill="auto"/>
          </w:tcPr>
          <w:p w14:paraId="08AB1B55" w14:textId="4F7355A3"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Forma de pago con que se emitirá el documento</w:t>
            </w:r>
          </w:p>
        </w:tc>
        <w:tc>
          <w:tcPr>
            <w:tcW w:w="816" w:type="pct"/>
            <w:shd w:val="clear" w:color="auto" w:fill="auto"/>
          </w:tcPr>
          <w:p w14:paraId="27442F79" w14:textId="09949EF1"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3)</w:t>
            </w:r>
          </w:p>
        </w:tc>
        <w:tc>
          <w:tcPr>
            <w:tcW w:w="544" w:type="pct"/>
          </w:tcPr>
          <w:p w14:paraId="7DDDF325" w14:textId="1439BE45"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673959C3" w14:textId="77777777" w:rsidTr="00C14836">
        <w:trPr>
          <w:jc w:val="center"/>
        </w:trPr>
        <w:tc>
          <w:tcPr>
            <w:tcW w:w="1467" w:type="pct"/>
            <w:shd w:val="clear" w:color="auto" w:fill="auto"/>
          </w:tcPr>
          <w:p w14:paraId="5AD39503" w14:textId="7FD40222"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TarifaValores</w:t>
            </w:r>
            <w:proofErr w:type="spellEnd"/>
          </w:p>
        </w:tc>
        <w:tc>
          <w:tcPr>
            <w:tcW w:w="2173" w:type="pct"/>
            <w:shd w:val="clear" w:color="auto" w:fill="auto"/>
          </w:tcPr>
          <w:p w14:paraId="02088C0E" w14:textId="20A2ACA0"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Tarifa que tiene autorizada el agente</w:t>
            </w:r>
            <w:r>
              <w:rPr>
                <w:rFonts w:asciiTheme="minorHAnsi" w:hAnsiTheme="minorHAnsi" w:cstheme="minorHAnsi"/>
                <w:color w:val="000000"/>
                <w:sz w:val="22"/>
                <w:szCs w:val="22"/>
              </w:rPr>
              <w:t>. Proporcionada por Quálitas, esta puede variar.</w:t>
            </w:r>
          </w:p>
        </w:tc>
        <w:tc>
          <w:tcPr>
            <w:tcW w:w="816" w:type="pct"/>
            <w:shd w:val="clear" w:color="auto" w:fill="auto"/>
          </w:tcPr>
          <w:p w14:paraId="1CF1A125" w14:textId="0BC9F203"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15)</w:t>
            </w:r>
          </w:p>
        </w:tc>
        <w:tc>
          <w:tcPr>
            <w:tcW w:w="544" w:type="pct"/>
          </w:tcPr>
          <w:p w14:paraId="7CBFDAC9" w14:textId="266CAA12"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57F30A4F" w14:textId="77777777" w:rsidTr="00C14836">
        <w:trPr>
          <w:jc w:val="center"/>
        </w:trPr>
        <w:tc>
          <w:tcPr>
            <w:tcW w:w="1467" w:type="pct"/>
            <w:shd w:val="clear" w:color="auto" w:fill="auto"/>
          </w:tcPr>
          <w:p w14:paraId="1F6E14AF" w14:textId="1D276665"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TarifaCuotas</w:t>
            </w:r>
            <w:proofErr w:type="spellEnd"/>
          </w:p>
        </w:tc>
        <w:tc>
          <w:tcPr>
            <w:tcW w:w="2173" w:type="pct"/>
            <w:shd w:val="clear" w:color="auto" w:fill="auto"/>
          </w:tcPr>
          <w:p w14:paraId="5D1C3D69" w14:textId="3B959CE6"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Tarifa que tiene autorizada el agente en el caso de cuotas</w:t>
            </w:r>
            <w:r>
              <w:rPr>
                <w:rFonts w:asciiTheme="minorHAnsi" w:hAnsiTheme="minorHAnsi" w:cstheme="minorHAnsi"/>
                <w:color w:val="000000"/>
                <w:sz w:val="22"/>
                <w:szCs w:val="22"/>
              </w:rPr>
              <w:t>. Proporcionada por Quálitas, esta puede variar.</w:t>
            </w:r>
          </w:p>
        </w:tc>
        <w:tc>
          <w:tcPr>
            <w:tcW w:w="816" w:type="pct"/>
            <w:shd w:val="clear" w:color="auto" w:fill="auto"/>
          </w:tcPr>
          <w:p w14:paraId="1F6CDC0F" w14:textId="1546CAB8"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15)</w:t>
            </w:r>
          </w:p>
        </w:tc>
        <w:tc>
          <w:tcPr>
            <w:tcW w:w="544" w:type="pct"/>
          </w:tcPr>
          <w:p w14:paraId="2E42E90B" w14:textId="75AAFB75"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589591EA" w14:textId="77777777" w:rsidTr="00C14836">
        <w:trPr>
          <w:jc w:val="center"/>
        </w:trPr>
        <w:tc>
          <w:tcPr>
            <w:tcW w:w="1467" w:type="pct"/>
            <w:shd w:val="clear" w:color="auto" w:fill="auto"/>
          </w:tcPr>
          <w:p w14:paraId="5F147BC2" w14:textId="71DDFD97"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TarifaDerechos</w:t>
            </w:r>
            <w:proofErr w:type="spellEnd"/>
          </w:p>
        </w:tc>
        <w:tc>
          <w:tcPr>
            <w:tcW w:w="2173" w:type="pct"/>
            <w:shd w:val="clear" w:color="auto" w:fill="auto"/>
          </w:tcPr>
          <w:p w14:paraId="2FDCAF2C" w14:textId="75B0F48D"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Tarifa que tiene autorizada el agente en el caso de derecho de póliza</w:t>
            </w:r>
            <w:r>
              <w:rPr>
                <w:rFonts w:asciiTheme="minorHAnsi" w:hAnsiTheme="minorHAnsi" w:cstheme="minorHAnsi"/>
                <w:color w:val="000000"/>
                <w:sz w:val="22"/>
                <w:szCs w:val="22"/>
              </w:rPr>
              <w:t>. Proporcionada por Quálitas, esta puede variar.</w:t>
            </w:r>
          </w:p>
        </w:tc>
        <w:tc>
          <w:tcPr>
            <w:tcW w:w="816" w:type="pct"/>
            <w:shd w:val="clear" w:color="auto" w:fill="auto"/>
          </w:tcPr>
          <w:p w14:paraId="403901D4" w14:textId="4E21FC35"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15)</w:t>
            </w:r>
          </w:p>
        </w:tc>
        <w:tc>
          <w:tcPr>
            <w:tcW w:w="544" w:type="pct"/>
          </w:tcPr>
          <w:p w14:paraId="6607E97F" w14:textId="5D2378C8"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4EA798D1" w14:textId="77777777" w:rsidTr="00C14836">
        <w:trPr>
          <w:jc w:val="center"/>
        </w:trPr>
        <w:tc>
          <w:tcPr>
            <w:tcW w:w="1467" w:type="pct"/>
            <w:shd w:val="clear" w:color="auto" w:fill="auto"/>
          </w:tcPr>
          <w:p w14:paraId="27FF168E" w14:textId="1E0D3171"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PorcentajeDescuento</w:t>
            </w:r>
            <w:proofErr w:type="spellEnd"/>
          </w:p>
        </w:tc>
        <w:tc>
          <w:tcPr>
            <w:tcW w:w="2173" w:type="pct"/>
            <w:shd w:val="clear" w:color="auto" w:fill="auto"/>
          </w:tcPr>
          <w:p w14:paraId="001105BB" w14:textId="514CEBA2"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Descuento aplicable a la cotización</w:t>
            </w:r>
            <w:r>
              <w:rPr>
                <w:rFonts w:asciiTheme="minorHAnsi" w:hAnsiTheme="minorHAnsi" w:cstheme="minorHAnsi"/>
                <w:color w:val="000000"/>
                <w:sz w:val="22"/>
                <w:szCs w:val="22"/>
              </w:rPr>
              <w:t>, según lo acordado con Quálitas.</w:t>
            </w:r>
          </w:p>
        </w:tc>
        <w:tc>
          <w:tcPr>
            <w:tcW w:w="816" w:type="pct"/>
            <w:shd w:val="clear" w:color="auto" w:fill="auto"/>
          </w:tcPr>
          <w:p w14:paraId="281576A1" w14:textId="32B3CA3C" w:rsidR="009C4F5F" w:rsidRPr="00705A8F" w:rsidRDefault="009C4F5F" w:rsidP="009C4F5F">
            <w:pPr>
              <w:jc w:val="cente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 xml:space="preserve"> (15)</w:t>
            </w:r>
          </w:p>
        </w:tc>
        <w:tc>
          <w:tcPr>
            <w:tcW w:w="544" w:type="pct"/>
          </w:tcPr>
          <w:p w14:paraId="5A74D1F5" w14:textId="4D9C88FD"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3D4CF687" w14:textId="77777777" w:rsidTr="00C83C4A">
        <w:trPr>
          <w:jc w:val="center"/>
        </w:trPr>
        <w:tc>
          <w:tcPr>
            <w:tcW w:w="1467" w:type="pct"/>
            <w:shd w:val="clear" w:color="auto" w:fill="D9D9D9" w:themeFill="background1" w:themeFillShade="D9"/>
          </w:tcPr>
          <w:p w14:paraId="3D1BB6BA" w14:textId="3C5B3A4E" w:rsidR="009C4F5F" w:rsidRPr="00705A8F" w:rsidRDefault="009C4F5F" w:rsidP="009C4F5F">
            <w:pPr>
              <w:rPr>
                <w:rFonts w:asciiTheme="minorHAnsi" w:hAnsiTheme="minorHAnsi" w:cstheme="minorHAnsi"/>
                <w:b/>
                <w:color w:val="000000"/>
                <w:sz w:val="18"/>
                <w:szCs w:val="18"/>
              </w:rPr>
            </w:pPr>
            <w:r w:rsidRPr="00705A8F">
              <w:rPr>
                <w:rFonts w:asciiTheme="minorHAnsi" w:hAnsiTheme="minorHAnsi" w:cstheme="minorHAnsi"/>
                <w:b/>
                <w:color w:val="000000"/>
                <w:sz w:val="18"/>
                <w:szCs w:val="18"/>
              </w:rPr>
              <w:t>DATOS GENERALES:</w:t>
            </w:r>
          </w:p>
        </w:tc>
        <w:tc>
          <w:tcPr>
            <w:tcW w:w="3533" w:type="pct"/>
            <w:gridSpan w:val="3"/>
            <w:shd w:val="clear" w:color="auto" w:fill="D9D9D9" w:themeFill="background1" w:themeFillShade="D9"/>
          </w:tcPr>
          <w:p w14:paraId="6B3DCF77" w14:textId="4C5BB624" w:rsidR="009C4F5F" w:rsidRPr="00705A8F" w:rsidRDefault="009C4F5F" w:rsidP="009C4F5F">
            <w:pPr>
              <w:jc w:val="center"/>
              <w:rPr>
                <w:rFonts w:asciiTheme="minorHAnsi" w:hAnsiTheme="minorHAnsi" w:cstheme="minorHAnsi"/>
                <w:b/>
                <w:color w:val="000000"/>
                <w:sz w:val="22"/>
                <w:szCs w:val="22"/>
              </w:rPr>
            </w:pPr>
            <w:r w:rsidRPr="00705A8F">
              <w:rPr>
                <w:rFonts w:asciiTheme="minorHAnsi" w:hAnsiTheme="minorHAnsi" w:cstheme="minorHAnsi"/>
                <w:b/>
                <w:color w:val="000000"/>
                <w:sz w:val="22"/>
                <w:szCs w:val="22"/>
              </w:rPr>
              <w:t>CONSIDERACIONES ADICIONALES DG</w:t>
            </w:r>
          </w:p>
        </w:tc>
      </w:tr>
      <w:tr w:rsidR="009C4F5F" w:rsidRPr="00705A8F" w14:paraId="02D7D122" w14:textId="77777777" w:rsidTr="00C14836">
        <w:trPr>
          <w:jc w:val="center"/>
        </w:trPr>
        <w:tc>
          <w:tcPr>
            <w:tcW w:w="1467" w:type="pct"/>
            <w:shd w:val="clear" w:color="auto" w:fill="auto"/>
          </w:tcPr>
          <w:p w14:paraId="4C9A5AE8" w14:textId="34023BFF"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NoConsideracion</w:t>
            </w:r>
            <w:proofErr w:type="spellEnd"/>
          </w:p>
        </w:tc>
        <w:tc>
          <w:tcPr>
            <w:tcW w:w="2173" w:type="pct"/>
            <w:shd w:val="clear" w:color="auto" w:fill="auto"/>
          </w:tcPr>
          <w:p w14:paraId="589E4328" w14:textId="3F7DA9B8"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Cada número de consideración siempre manejara el mismo dato o consideración.</w:t>
            </w:r>
          </w:p>
        </w:tc>
        <w:tc>
          <w:tcPr>
            <w:tcW w:w="816" w:type="pct"/>
            <w:shd w:val="clear" w:color="auto" w:fill="auto"/>
          </w:tcPr>
          <w:p w14:paraId="4A833D4E" w14:textId="2E6422B9"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15)</w:t>
            </w:r>
          </w:p>
        </w:tc>
        <w:tc>
          <w:tcPr>
            <w:tcW w:w="544" w:type="pct"/>
          </w:tcPr>
          <w:p w14:paraId="27D3C921" w14:textId="348DAB98"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20A60155" w14:textId="77777777" w:rsidTr="00C14836">
        <w:trPr>
          <w:jc w:val="center"/>
        </w:trPr>
        <w:tc>
          <w:tcPr>
            <w:tcW w:w="1467" w:type="pct"/>
            <w:shd w:val="clear" w:color="auto" w:fill="auto"/>
          </w:tcPr>
          <w:p w14:paraId="2C7EA62C" w14:textId="13FFD5FB"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TipoRegla</w:t>
            </w:r>
            <w:proofErr w:type="spellEnd"/>
          </w:p>
        </w:tc>
        <w:tc>
          <w:tcPr>
            <w:tcW w:w="2173" w:type="pct"/>
            <w:shd w:val="clear" w:color="auto" w:fill="auto"/>
          </w:tcPr>
          <w:p w14:paraId="11B9AEE5" w14:textId="021264C1"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Se utilizará para darle algún tratamiento especial al valor recibido.</w:t>
            </w:r>
            <w:r>
              <w:rPr>
                <w:rFonts w:asciiTheme="minorHAnsi" w:hAnsiTheme="minorHAnsi" w:cstheme="minorHAnsi"/>
                <w:color w:val="000000"/>
                <w:sz w:val="22"/>
                <w:szCs w:val="22"/>
              </w:rPr>
              <w:t xml:space="preserve">  Puede ser obligatorio u opcional dependiendo de la regla.</w:t>
            </w:r>
          </w:p>
        </w:tc>
        <w:tc>
          <w:tcPr>
            <w:tcW w:w="816" w:type="pct"/>
            <w:shd w:val="clear" w:color="auto" w:fill="auto"/>
          </w:tcPr>
          <w:p w14:paraId="1B77478F" w14:textId="61F4AAFD"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6)</w:t>
            </w:r>
          </w:p>
        </w:tc>
        <w:tc>
          <w:tcPr>
            <w:tcW w:w="544" w:type="pct"/>
          </w:tcPr>
          <w:p w14:paraId="4A00ED8C" w14:textId="5442307C" w:rsidR="009C4F5F" w:rsidRPr="00705A8F" w:rsidRDefault="009C4F5F" w:rsidP="009C4F5F">
            <w:pPr>
              <w:jc w:val="center"/>
              <w:rPr>
                <w:rFonts w:asciiTheme="minorHAnsi" w:hAnsiTheme="minorHAnsi" w:cstheme="minorHAnsi"/>
                <w:color w:val="000000"/>
                <w:sz w:val="22"/>
                <w:szCs w:val="22"/>
              </w:rPr>
            </w:pPr>
            <w:r>
              <w:rPr>
                <w:rFonts w:asciiTheme="minorHAnsi" w:hAnsiTheme="minorHAnsi" w:cstheme="minorHAnsi"/>
                <w:color w:val="000000"/>
                <w:sz w:val="22"/>
                <w:szCs w:val="22"/>
              </w:rPr>
              <w:t>NO</w:t>
            </w:r>
          </w:p>
        </w:tc>
      </w:tr>
      <w:tr w:rsidR="009C4F5F" w:rsidRPr="00705A8F" w14:paraId="0CDAF136" w14:textId="77777777" w:rsidTr="00C14836">
        <w:trPr>
          <w:jc w:val="center"/>
        </w:trPr>
        <w:tc>
          <w:tcPr>
            <w:tcW w:w="1467" w:type="pct"/>
            <w:shd w:val="clear" w:color="auto" w:fill="auto"/>
          </w:tcPr>
          <w:p w14:paraId="1B8DDBD1" w14:textId="0F1C56DC"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lastRenderedPageBreak/>
              <w:t>ValorRegla</w:t>
            </w:r>
            <w:proofErr w:type="spellEnd"/>
          </w:p>
        </w:tc>
        <w:tc>
          <w:tcPr>
            <w:tcW w:w="2173" w:type="pct"/>
            <w:shd w:val="clear" w:color="auto" w:fill="auto"/>
          </w:tcPr>
          <w:p w14:paraId="2C36B4C6" w14:textId="353A2E90"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Valor asignado el tipo de regla</w:t>
            </w:r>
            <w:r>
              <w:rPr>
                <w:rFonts w:asciiTheme="minorHAnsi" w:hAnsiTheme="minorHAnsi" w:cstheme="minorHAnsi"/>
                <w:color w:val="000000"/>
                <w:sz w:val="22"/>
                <w:szCs w:val="22"/>
              </w:rPr>
              <w:t>. Puede ser obligatorio u opcional dependiendo de la regla.</w:t>
            </w:r>
          </w:p>
        </w:tc>
        <w:tc>
          <w:tcPr>
            <w:tcW w:w="816" w:type="pct"/>
            <w:shd w:val="clear" w:color="auto" w:fill="auto"/>
          </w:tcPr>
          <w:p w14:paraId="49C1CD39" w14:textId="58F3F512" w:rsidR="009C4F5F" w:rsidRPr="00705A8F" w:rsidRDefault="009C4F5F" w:rsidP="009C4F5F">
            <w:pPr>
              <w:jc w:val="center"/>
              <w:rPr>
                <w:rFonts w:asciiTheme="minorHAnsi" w:hAnsiTheme="minorHAnsi" w:cstheme="minorHAnsi"/>
                <w:color w:val="000000"/>
                <w:sz w:val="22"/>
                <w:szCs w:val="22"/>
              </w:rPr>
            </w:pPr>
            <w:proofErr w:type="spellStart"/>
            <w:proofErr w:type="gram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w:t>
            </w:r>
            <w:proofErr w:type="gramEnd"/>
            <w:r w:rsidRPr="00705A8F">
              <w:rPr>
                <w:rFonts w:asciiTheme="minorHAnsi" w:hAnsiTheme="minorHAnsi" w:cstheme="minorHAnsi"/>
                <w:color w:val="000000"/>
                <w:sz w:val="22"/>
                <w:szCs w:val="22"/>
              </w:rPr>
              <w:t>100)</w:t>
            </w:r>
          </w:p>
        </w:tc>
        <w:tc>
          <w:tcPr>
            <w:tcW w:w="544" w:type="pct"/>
          </w:tcPr>
          <w:p w14:paraId="2AEACD83" w14:textId="52A23580" w:rsidR="009C4F5F" w:rsidRPr="00705A8F" w:rsidRDefault="009C4F5F" w:rsidP="009C4F5F">
            <w:pPr>
              <w:jc w:val="center"/>
              <w:rPr>
                <w:rFonts w:asciiTheme="minorHAnsi" w:hAnsiTheme="minorHAnsi" w:cstheme="minorHAnsi"/>
                <w:color w:val="000000"/>
                <w:sz w:val="22"/>
                <w:szCs w:val="22"/>
              </w:rPr>
            </w:pPr>
            <w:r>
              <w:rPr>
                <w:rFonts w:asciiTheme="minorHAnsi" w:hAnsiTheme="minorHAnsi" w:cstheme="minorHAnsi"/>
                <w:color w:val="000000"/>
                <w:sz w:val="22"/>
                <w:szCs w:val="22"/>
              </w:rPr>
              <w:t>NO</w:t>
            </w:r>
          </w:p>
        </w:tc>
      </w:tr>
      <w:tr w:rsidR="009C4F5F" w:rsidRPr="00705A8F" w14:paraId="3D6F7B4C" w14:textId="77777777" w:rsidTr="00AB5941">
        <w:trPr>
          <w:jc w:val="center"/>
        </w:trPr>
        <w:tc>
          <w:tcPr>
            <w:tcW w:w="5000" w:type="pct"/>
            <w:gridSpan w:val="4"/>
            <w:shd w:val="clear" w:color="auto" w:fill="auto"/>
          </w:tcPr>
          <w:p w14:paraId="1B3438B0" w14:textId="47C2B212"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Revisar el documento</w:t>
            </w:r>
            <w:r w:rsidRPr="00705A8F">
              <w:rPr>
                <w:rFonts w:asciiTheme="minorHAnsi" w:hAnsiTheme="minorHAnsi" w:cstheme="minorHAnsi"/>
                <w:b/>
                <w:bCs w:val="0"/>
                <w:color w:val="000000"/>
                <w:sz w:val="22"/>
                <w:szCs w:val="22"/>
              </w:rPr>
              <w:t xml:space="preserve"> Esquema de Emisión</w:t>
            </w:r>
          </w:p>
        </w:tc>
      </w:tr>
      <w:tr w:rsidR="009C4F5F" w:rsidRPr="00705A8F" w14:paraId="3DE79C85" w14:textId="77777777" w:rsidTr="00C83C4A">
        <w:trPr>
          <w:jc w:val="center"/>
        </w:trPr>
        <w:tc>
          <w:tcPr>
            <w:tcW w:w="5000" w:type="pct"/>
            <w:gridSpan w:val="4"/>
            <w:shd w:val="clear" w:color="auto" w:fill="538135" w:themeFill="accent6" w:themeFillShade="BF"/>
          </w:tcPr>
          <w:p w14:paraId="46D39428" w14:textId="646A06FF" w:rsidR="009C4F5F" w:rsidRPr="00705A8F" w:rsidRDefault="009C4F5F" w:rsidP="009C4F5F">
            <w:pPr>
              <w:jc w:val="center"/>
              <w:rPr>
                <w:rFonts w:asciiTheme="minorHAnsi" w:hAnsiTheme="minorHAnsi" w:cstheme="minorHAnsi"/>
                <w:b/>
                <w:bCs w:val="0"/>
                <w:color w:val="FFFFFF" w:themeColor="background1"/>
                <w:sz w:val="22"/>
                <w:szCs w:val="22"/>
              </w:rPr>
            </w:pPr>
            <w:r w:rsidRPr="00705A8F">
              <w:rPr>
                <w:rFonts w:asciiTheme="minorHAnsi" w:hAnsiTheme="minorHAnsi" w:cstheme="minorHAnsi"/>
                <w:b/>
                <w:bCs w:val="0"/>
                <w:color w:val="FFFFFF" w:themeColor="background1"/>
                <w:sz w:val="22"/>
                <w:szCs w:val="22"/>
              </w:rPr>
              <w:t>PRIMAS</w:t>
            </w:r>
            <w:r>
              <w:rPr>
                <w:rFonts w:asciiTheme="minorHAnsi" w:hAnsiTheme="minorHAnsi" w:cstheme="minorHAnsi"/>
                <w:b/>
                <w:bCs w:val="0"/>
                <w:color w:val="FFFFFF" w:themeColor="background1"/>
                <w:sz w:val="22"/>
                <w:szCs w:val="22"/>
              </w:rPr>
              <w:t xml:space="preserve"> (datos de salida)</w:t>
            </w:r>
          </w:p>
        </w:tc>
      </w:tr>
      <w:tr w:rsidR="009C4F5F" w:rsidRPr="00705A8F" w14:paraId="014DC572" w14:textId="77777777" w:rsidTr="00C14836">
        <w:trPr>
          <w:jc w:val="center"/>
        </w:trPr>
        <w:tc>
          <w:tcPr>
            <w:tcW w:w="1467" w:type="pct"/>
            <w:shd w:val="clear" w:color="auto" w:fill="auto"/>
          </w:tcPr>
          <w:p w14:paraId="6323D1A2" w14:textId="03924DDB"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PrimaNeta</w:t>
            </w:r>
            <w:proofErr w:type="spellEnd"/>
          </w:p>
        </w:tc>
        <w:tc>
          <w:tcPr>
            <w:tcW w:w="2173" w:type="pct"/>
            <w:shd w:val="clear" w:color="auto" w:fill="auto"/>
          </w:tcPr>
          <w:p w14:paraId="702E2477" w14:textId="6C1F34E2"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Prima neta de la cotización o de la emisión.</w:t>
            </w:r>
          </w:p>
        </w:tc>
        <w:tc>
          <w:tcPr>
            <w:tcW w:w="816" w:type="pct"/>
            <w:shd w:val="clear" w:color="auto" w:fill="auto"/>
          </w:tcPr>
          <w:p w14:paraId="3539E9A9" w14:textId="51A7D7B0"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09C5B8C3" w14:textId="6F9227AC"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NO</w:t>
            </w:r>
          </w:p>
        </w:tc>
      </w:tr>
      <w:tr w:rsidR="009C4F5F" w:rsidRPr="00705A8F" w14:paraId="10385C46" w14:textId="77777777" w:rsidTr="00C14836">
        <w:trPr>
          <w:jc w:val="center"/>
        </w:trPr>
        <w:tc>
          <w:tcPr>
            <w:tcW w:w="1467" w:type="pct"/>
            <w:shd w:val="clear" w:color="auto" w:fill="auto"/>
          </w:tcPr>
          <w:p w14:paraId="7103F8CE" w14:textId="77B2A470"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GastoExpedicion</w:t>
            </w:r>
            <w:proofErr w:type="spellEnd"/>
          </w:p>
        </w:tc>
        <w:tc>
          <w:tcPr>
            <w:tcW w:w="2173" w:type="pct"/>
            <w:shd w:val="clear" w:color="auto" w:fill="auto"/>
          </w:tcPr>
          <w:p w14:paraId="406CD88B" w14:textId="62BFF61E"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Gasto de expedición de póliza de la cotización o de la emisión</w:t>
            </w:r>
          </w:p>
        </w:tc>
        <w:tc>
          <w:tcPr>
            <w:tcW w:w="816" w:type="pct"/>
            <w:shd w:val="clear" w:color="auto" w:fill="auto"/>
          </w:tcPr>
          <w:p w14:paraId="2ABC20F1" w14:textId="59A003BF"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0E488C3B" w14:textId="5F0CEB36"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4C30BCB7" w14:textId="77777777" w:rsidTr="00C14836">
        <w:trPr>
          <w:jc w:val="center"/>
        </w:trPr>
        <w:tc>
          <w:tcPr>
            <w:tcW w:w="1467" w:type="pct"/>
            <w:shd w:val="clear" w:color="auto" w:fill="auto"/>
          </w:tcPr>
          <w:p w14:paraId="223CF1FE" w14:textId="2A168349"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Recargo</w:t>
            </w:r>
          </w:p>
        </w:tc>
        <w:tc>
          <w:tcPr>
            <w:tcW w:w="2173" w:type="pct"/>
            <w:shd w:val="clear" w:color="auto" w:fill="auto"/>
          </w:tcPr>
          <w:p w14:paraId="171C4FC7" w14:textId="5D158B16"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recargo por forma de pago fraccionada de la cotización o de la emisión</w:t>
            </w:r>
          </w:p>
        </w:tc>
        <w:tc>
          <w:tcPr>
            <w:tcW w:w="816" w:type="pct"/>
            <w:shd w:val="clear" w:color="auto" w:fill="auto"/>
          </w:tcPr>
          <w:p w14:paraId="342D491B" w14:textId="7E47434D"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485A530C" w14:textId="0DA85D33"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NO</w:t>
            </w:r>
          </w:p>
        </w:tc>
      </w:tr>
      <w:tr w:rsidR="009C4F5F" w:rsidRPr="00705A8F" w14:paraId="322D866B" w14:textId="77777777" w:rsidTr="00C14836">
        <w:trPr>
          <w:jc w:val="center"/>
        </w:trPr>
        <w:tc>
          <w:tcPr>
            <w:tcW w:w="1467" w:type="pct"/>
            <w:shd w:val="clear" w:color="auto" w:fill="auto"/>
          </w:tcPr>
          <w:p w14:paraId="21F6B6CF" w14:textId="45656C56"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IVA</w:t>
            </w:r>
          </w:p>
        </w:tc>
        <w:tc>
          <w:tcPr>
            <w:tcW w:w="2173" w:type="pct"/>
            <w:shd w:val="clear" w:color="auto" w:fill="auto"/>
          </w:tcPr>
          <w:p w14:paraId="10CFDD1F" w14:textId="7B15CBCD"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IVA de la cotización o de la emisión</w:t>
            </w:r>
          </w:p>
        </w:tc>
        <w:tc>
          <w:tcPr>
            <w:tcW w:w="816" w:type="pct"/>
            <w:shd w:val="clear" w:color="auto" w:fill="auto"/>
          </w:tcPr>
          <w:p w14:paraId="1162B167" w14:textId="749904D3"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123C664E" w14:textId="5D6F6B26"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NO</w:t>
            </w:r>
          </w:p>
        </w:tc>
      </w:tr>
      <w:tr w:rsidR="009C4F5F" w:rsidRPr="00705A8F" w14:paraId="7B52C698" w14:textId="77777777" w:rsidTr="00C14836">
        <w:trPr>
          <w:jc w:val="center"/>
        </w:trPr>
        <w:tc>
          <w:tcPr>
            <w:tcW w:w="1467" w:type="pct"/>
            <w:shd w:val="clear" w:color="auto" w:fill="auto"/>
          </w:tcPr>
          <w:p w14:paraId="72C71371" w14:textId="61E2C319"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PrimaTotal</w:t>
            </w:r>
            <w:proofErr w:type="spellEnd"/>
          </w:p>
        </w:tc>
        <w:tc>
          <w:tcPr>
            <w:tcW w:w="2173" w:type="pct"/>
            <w:shd w:val="clear" w:color="auto" w:fill="auto"/>
          </w:tcPr>
          <w:p w14:paraId="5A41C47E" w14:textId="0D9A514C"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Prima total de la cotización o de la emisión.</w:t>
            </w:r>
          </w:p>
        </w:tc>
        <w:tc>
          <w:tcPr>
            <w:tcW w:w="816" w:type="pct"/>
            <w:shd w:val="clear" w:color="auto" w:fill="auto"/>
          </w:tcPr>
          <w:p w14:paraId="281C0C16" w14:textId="579F2CE6"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57087A90" w14:textId="07328DEF"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NO</w:t>
            </w:r>
          </w:p>
        </w:tc>
      </w:tr>
      <w:tr w:rsidR="009C4F5F" w:rsidRPr="00705A8F" w14:paraId="5DB24700" w14:textId="77777777" w:rsidTr="00C14836">
        <w:trPr>
          <w:jc w:val="center"/>
        </w:trPr>
        <w:tc>
          <w:tcPr>
            <w:tcW w:w="1467" w:type="pct"/>
            <w:shd w:val="clear" w:color="auto" w:fill="auto"/>
          </w:tcPr>
          <w:p w14:paraId="28120CD6" w14:textId="0A7E75B7"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Comision</w:t>
            </w:r>
            <w:proofErr w:type="spellEnd"/>
          </w:p>
        </w:tc>
        <w:tc>
          <w:tcPr>
            <w:tcW w:w="2173" w:type="pct"/>
            <w:shd w:val="clear" w:color="auto" w:fill="auto"/>
          </w:tcPr>
          <w:p w14:paraId="57832F01" w14:textId="286C3529"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Comisión total de la emisión</w:t>
            </w:r>
          </w:p>
        </w:tc>
        <w:tc>
          <w:tcPr>
            <w:tcW w:w="816" w:type="pct"/>
            <w:shd w:val="clear" w:color="auto" w:fill="auto"/>
          </w:tcPr>
          <w:p w14:paraId="5EAF1B38" w14:textId="479F63F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7EB415B9" w14:textId="5A25AFA3"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NO</w:t>
            </w:r>
          </w:p>
        </w:tc>
      </w:tr>
      <w:tr w:rsidR="009C4F5F" w:rsidRPr="00705A8F" w14:paraId="73FD9CAD" w14:textId="77777777" w:rsidTr="00C83C4A">
        <w:trPr>
          <w:jc w:val="center"/>
        </w:trPr>
        <w:tc>
          <w:tcPr>
            <w:tcW w:w="5000" w:type="pct"/>
            <w:gridSpan w:val="4"/>
            <w:shd w:val="clear" w:color="auto" w:fill="538135" w:themeFill="accent6" w:themeFillShade="BF"/>
          </w:tcPr>
          <w:p w14:paraId="570EF5EE" w14:textId="75A1909D" w:rsidR="009C4F5F" w:rsidRPr="00705A8F" w:rsidRDefault="009C4F5F" w:rsidP="009C4F5F">
            <w:pPr>
              <w:jc w:val="center"/>
              <w:rPr>
                <w:rFonts w:asciiTheme="minorHAnsi" w:hAnsiTheme="minorHAnsi" w:cstheme="minorHAnsi"/>
                <w:b/>
                <w:bCs w:val="0"/>
                <w:color w:val="000000"/>
                <w:sz w:val="22"/>
                <w:szCs w:val="22"/>
              </w:rPr>
            </w:pPr>
            <w:r w:rsidRPr="00705A8F">
              <w:rPr>
                <w:rFonts w:asciiTheme="minorHAnsi" w:hAnsiTheme="minorHAnsi" w:cstheme="minorHAnsi"/>
                <w:b/>
                <w:bCs w:val="0"/>
                <w:color w:val="FFFFFF" w:themeColor="background1"/>
                <w:sz w:val="22"/>
                <w:szCs w:val="22"/>
              </w:rPr>
              <w:t>RECIBOS</w:t>
            </w:r>
            <w:r>
              <w:rPr>
                <w:rFonts w:asciiTheme="minorHAnsi" w:hAnsiTheme="minorHAnsi" w:cstheme="minorHAnsi"/>
                <w:b/>
                <w:bCs w:val="0"/>
                <w:color w:val="FFFFFF" w:themeColor="background1"/>
                <w:sz w:val="22"/>
                <w:szCs w:val="22"/>
              </w:rPr>
              <w:t xml:space="preserve"> (datos de salida)</w:t>
            </w:r>
          </w:p>
        </w:tc>
      </w:tr>
      <w:tr w:rsidR="009C4F5F" w:rsidRPr="00705A8F" w14:paraId="2844FE39" w14:textId="77777777" w:rsidTr="00C14836">
        <w:trPr>
          <w:jc w:val="center"/>
        </w:trPr>
        <w:tc>
          <w:tcPr>
            <w:tcW w:w="1467" w:type="pct"/>
            <w:shd w:val="clear" w:color="auto" w:fill="auto"/>
          </w:tcPr>
          <w:p w14:paraId="57E840B3" w14:textId="2F59FD6C"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NoRecibo</w:t>
            </w:r>
            <w:proofErr w:type="spellEnd"/>
          </w:p>
        </w:tc>
        <w:tc>
          <w:tcPr>
            <w:tcW w:w="2173" w:type="pct"/>
            <w:shd w:val="clear" w:color="auto" w:fill="auto"/>
          </w:tcPr>
          <w:p w14:paraId="0406FF74" w14:textId="0F001FF5" w:rsidR="009C4F5F" w:rsidRPr="00705A8F" w:rsidRDefault="009C4F5F" w:rsidP="009C4F5F">
            <w:pPr>
              <w:rPr>
                <w:rFonts w:asciiTheme="minorHAnsi" w:hAnsiTheme="minorHAnsi" w:cstheme="minorHAnsi"/>
                <w:color w:val="000000"/>
                <w:sz w:val="22"/>
                <w:szCs w:val="22"/>
              </w:rPr>
            </w:pPr>
            <w:r>
              <w:rPr>
                <w:rFonts w:asciiTheme="minorHAnsi" w:hAnsiTheme="minorHAnsi" w:cstheme="minorHAnsi"/>
                <w:color w:val="000000"/>
                <w:sz w:val="22"/>
                <w:szCs w:val="22"/>
              </w:rPr>
              <w:t>Número</w:t>
            </w:r>
            <w:r w:rsidRPr="00705A8F">
              <w:rPr>
                <w:rFonts w:asciiTheme="minorHAnsi" w:hAnsiTheme="minorHAnsi" w:cstheme="minorHAnsi"/>
                <w:color w:val="000000"/>
                <w:sz w:val="22"/>
                <w:szCs w:val="22"/>
              </w:rPr>
              <w:t xml:space="preserve"> de recibos generados de la emisión.</w:t>
            </w:r>
          </w:p>
        </w:tc>
        <w:tc>
          <w:tcPr>
            <w:tcW w:w="816" w:type="pct"/>
            <w:shd w:val="clear" w:color="auto" w:fill="auto"/>
          </w:tcPr>
          <w:p w14:paraId="1B82B240" w14:textId="769BCB95" w:rsidR="009C4F5F" w:rsidRPr="00705A8F" w:rsidRDefault="009C4F5F" w:rsidP="009C4F5F">
            <w:pPr>
              <w:jc w:val="cente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 xml:space="preserve"> (15)</w:t>
            </w:r>
          </w:p>
        </w:tc>
        <w:tc>
          <w:tcPr>
            <w:tcW w:w="544" w:type="pct"/>
          </w:tcPr>
          <w:p w14:paraId="7FFD020F" w14:textId="7EC9CBAF"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4959BD25" w14:textId="77777777" w:rsidTr="00C14836">
        <w:trPr>
          <w:jc w:val="center"/>
        </w:trPr>
        <w:tc>
          <w:tcPr>
            <w:tcW w:w="1467" w:type="pct"/>
            <w:shd w:val="clear" w:color="auto" w:fill="auto"/>
          </w:tcPr>
          <w:p w14:paraId="35E3DDD3" w14:textId="119E8974"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FechaInicio</w:t>
            </w:r>
            <w:proofErr w:type="spellEnd"/>
          </w:p>
        </w:tc>
        <w:tc>
          <w:tcPr>
            <w:tcW w:w="2173" w:type="pct"/>
            <w:shd w:val="clear" w:color="auto" w:fill="auto"/>
          </w:tcPr>
          <w:p w14:paraId="01C1B6C8" w14:textId="4878CA91"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fecha de inicio de vigencia, de cada uno de los recibos. Formato </w:t>
            </w:r>
            <w:proofErr w:type="spellStart"/>
            <w:r w:rsidRPr="00705A8F">
              <w:rPr>
                <w:rFonts w:asciiTheme="minorHAnsi" w:hAnsiTheme="minorHAnsi" w:cstheme="minorHAnsi"/>
                <w:color w:val="000000"/>
                <w:sz w:val="22"/>
                <w:szCs w:val="22"/>
              </w:rPr>
              <w:t>yyyy</w:t>
            </w:r>
            <w:proofErr w:type="spellEnd"/>
            <w:r w:rsidRPr="00705A8F">
              <w:rPr>
                <w:rFonts w:asciiTheme="minorHAnsi" w:hAnsiTheme="minorHAnsi" w:cstheme="minorHAnsi"/>
                <w:color w:val="000000"/>
                <w:sz w:val="22"/>
                <w:szCs w:val="22"/>
              </w:rPr>
              <w:t>-mm-</w:t>
            </w:r>
            <w:proofErr w:type="spellStart"/>
            <w:r w:rsidRPr="00705A8F">
              <w:rPr>
                <w:rFonts w:asciiTheme="minorHAnsi" w:hAnsiTheme="minorHAnsi" w:cstheme="minorHAnsi"/>
                <w:color w:val="000000"/>
                <w:sz w:val="22"/>
                <w:szCs w:val="22"/>
              </w:rPr>
              <w:t>dd</w:t>
            </w:r>
            <w:proofErr w:type="spellEnd"/>
          </w:p>
        </w:tc>
        <w:tc>
          <w:tcPr>
            <w:tcW w:w="816" w:type="pct"/>
            <w:shd w:val="clear" w:color="auto" w:fill="auto"/>
          </w:tcPr>
          <w:p w14:paraId="7F8DC2EF" w14:textId="5BC83D05" w:rsidR="009C4F5F" w:rsidRPr="00705A8F" w:rsidRDefault="009C4F5F" w:rsidP="009C4F5F">
            <w:pPr>
              <w:jc w:val="cente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 xml:space="preserve"> (10)</w:t>
            </w:r>
          </w:p>
        </w:tc>
        <w:tc>
          <w:tcPr>
            <w:tcW w:w="544" w:type="pct"/>
          </w:tcPr>
          <w:p w14:paraId="7C7C5870" w14:textId="479A172E"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2F63EAF0" w14:textId="77777777" w:rsidTr="00C14836">
        <w:trPr>
          <w:jc w:val="center"/>
        </w:trPr>
        <w:tc>
          <w:tcPr>
            <w:tcW w:w="1467" w:type="pct"/>
            <w:shd w:val="clear" w:color="auto" w:fill="auto"/>
          </w:tcPr>
          <w:p w14:paraId="2DC93112" w14:textId="16692CA6"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FechaTermino</w:t>
            </w:r>
            <w:proofErr w:type="spellEnd"/>
          </w:p>
        </w:tc>
        <w:tc>
          <w:tcPr>
            <w:tcW w:w="2173" w:type="pct"/>
            <w:shd w:val="clear" w:color="auto" w:fill="auto"/>
          </w:tcPr>
          <w:p w14:paraId="1A6C44DA" w14:textId="4EAB806A"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 xml:space="preserve">fecha de término de vigencia, de cada recibo. Formato </w:t>
            </w:r>
            <w:proofErr w:type="spellStart"/>
            <w:r w:rsidRPr="00705A8F">
              <w:rPr>
                <w:rFonts w:asciiTheme="minorHAnsi" w:hAnsiTheme="minorHAnsi" w:cstheme="minorHAnsi"/>
                <w:color w:val="000000"/>
                <w:sz w:val="22"/>
                <w:szCs w:val="22"/>
              </w:rPr>
              <w:t>yyyy</w:t>
            </w:r>
            <w:proofErr w:type="spellEnd"/>
            <w:r w:rsidRPr="00705A8F">
              <w:rPr>
                <w:rFonts w:asciiTheme="minorHAnsi" w:hAnsiTheme="minorHAnsi" w:cstheme="minorHAnsi"/>
                <w:color w:val="000000"/>
                <w:sz w:val="22"/>
                <w:szCs w:val="22"/>
              </w:rPr>
              <w:t>-mm-</w:t>
            </w:r>
            <w:proofErr w:type="spellStart"/>
            <w:r w:rsidRPr="00705A8F">
              <w:rPr>
                <w:rFonts w:asciiTheme="minorHAnsi" w:hAnsiTheme="minorHAnsi" w:cstheme="minorHAnsi"/>
                <w:color w:val="000000"/>
                <w:sz w:val="22"/>
                <w:szCs w:val="22"/>
              </w:rPr>
              <w:t>dd</w:t>
            </w:r>
            <w:proofErr w:type="spellEnd"/>
          </w:p>
        </w:tc>
        <w:tc>
          <w:tcPr>
            <w:tcW w:w="816" w:type="pct"/>
            <w:shd w:val="clear" w:color="auto" w:fill="auto"/>
          </w:tcPr>
          <w:p w14:paraId="469A1358" w14:textId="5E15C14B" w:rsidR="009C4F5F" w:rsidRPr="00705A8F" w:rsidRDefault="009C4F5F" w:rsidP="009C4F5F">
            <w:pPr>
              <w:jc w:val="cente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String</w:t>
            </w:r>
            <w:proofErr w:type="spellEnd"/>
            <w:r w:rsidRPr="00705A8F">
              <w:rPr>
                <w:rFonts w:asciiTheme="minorHAnsi" w:hAnsiTheme="minorHAnsi" w:cstheme="minorHAnsi"/>
                <w:color w:val="000000"/>
                <w:sz w:val="22"/>
                <w:szCs w:val="22"/>
              </w:rPr>
              <w:t xml:space="preserve"> (10)</w:t>
            </w:r>
          </w:p>
        </w:tc>
        <w:tc>
          <w:tcPr>
            <w:tcW w:w="544" w:type="pct"/>
          </w:tcPr>
          <w:p w14:paraId="1FE500FF" w14:textId="038D26FE"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74E260CB" w14:textId="77777777" w:rsidTr="00C14836">
        <w:trPr>
          <w:jc w:val="center"/>
        </w:trPr>
        <w:tc>
          <w:tcPr>
            <w:tcW w:w="1467" w:type="pct"/>
            <w:shd w:val="clear" w:color="auto" w:fill="auto"/>
          </w:tcPr>
          <w:p w14:paraId="0AF68ECF" w14:textId="1B9C92A4"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PrimaNeta</w:t>
            </w:r>
            <w:proofErr w:type="spellEnd"/>
          </w:p>
        </w:tc>
        <w:tc>
          <w:tcPr>
            <w:tcW w:w="2173" w:type="pct"/>
            <w:shd w:val="clear" w:color="auto" w:fill="auto"/>
          </w:tcPr>
          <w:p w14:paraId="2FD14443" w14:textId="7C4D574C"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prima neta de cada recibo</w:t>
            </w:r>
          </w:p>
        </w:tc>
        <w:tc>
          <w:tcPr>
            <w:tcW w:w="816" w:type="pct"/>
            <w:shd w:val="clear" w:color="auto" w:fill="auto"/>
          </w:tcPr>
          <w:p w14:paraId="0A348680" w14:textId="61A26726"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1C188CE8" w14:textId="5FCBF4A4"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72385802" w14:textId="77777777" w:rsidTr="00C14836">
        <w:trPr>
          <w:jc w:val="center"/>
        </w:trPr>
        <w:tc>
          <w:tcPr>
            <w:tcW w:w="1467" w:type="pct"/>
            <w:shd w:val="clear" w:color="auto" w:fill="auto"/>
          </w:tcPr>
          <w:p w14:paraId="7A3A18E3" w14:textId="3512D569"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GastoExpedicion</w:t>
            </w:r>
            <w:proofErr w:type="spellEnd"/>
          </w:p>
        </w:tc>
        <w:tc>
          <w:tcPr>
            <w:tcW w:w="2173" w:type="pct"/>
            <w:shd w:val="clear" w:color="auto" w:fill="auto"/>
          </w:tcPr>
          <w:p w14:paraId="21D9BE8B" w14:textId="602B5075"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Gasto de expedición de póliza de cada recibo</w:t>
            </w:r>
          </w:p>
        </w:tc>
        <w:tc>
          <w:tcPr>
            <w:tcW w:w="816" w:type="pct"/>
            <w:shd w:val="clear" w:color="auto" w:fill="auto"/>
          </w:tcPr>
          <w:p w14:paraId="396F9A8F" w14:textId="5AD2ABC3"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09894568" w14:textId="613D4D16"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5BD7A570" w14:textId="77777777" w:rsidTr="00C14836">
        <w:trPr>
          <w:jc w:val="center"/>
        </w:trPr>
        <w:tc>
          <w:tcPr>
            <w:tcW w:w="1467" w:type="pct"/>
            <w:shd w:val="clear" w:color="auto" w:fill="auto"/>
          </w:tcPr>
          <w:p w14:paraId="69334D86" w14:textId="4C8FEF6A"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Recargo</w:t>
            </w:r>
          </w:p>
        </w:tc>
        <w:tc>
          <w:tcPr>
            <w:tcW w:w="2173" w:type="pct"/>
            <w:shd w:val="clear" w:color="auto" w:fill="auto"/>
          </w:tcPr>
          <w:p w14:paraId="7031EC16" w14:textId="3819A154"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recargo por forma de pago fraccionada de cada recibo.</w:t>
            </w:r>
          </w:p>
        </w:tc>
        <w:tc>
          <w:tcPr>
            <w:tcW w:w="816" w:type="pct"/>
            <w:shd w:val="clear" w:color="auto" w:fill="auto"/>
          </w:tcPr>
          <w:p w14:paraId="463B0319" w14:textId="069627E5"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60F2C0B4" w14:textId="6600C65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7A6E3604" w14:textId="77777777" w:rsidTr="00C14836">
        <w:trPr>
          <w:jc w:val="center"/>
        </w:trPr>
        <w:tc>
          <w:tcPr>
            <w:tcW w:w="1467" w:type="pct"/>
            <w:shd w:val="clear" w:color="auto" w:fill="auto"/>
          </w:tcPr>
          <w:p w14:paraId="1965BED9" w14:textId="61B301C9" w:rsidR="009C4F5F" w:rsidRPr="00705A8F" w:rsidRDefault="009C4F5F" w:rsidP="009C4F5F">
            <w:pPr>
              <w:rPr>
                <w:rFonts w:asciiTheme="minorHAnsi" w:hAnsiTheme="minorHAnsi" w:cstheme="minorHAnsi"/>
                <w:color w:val="000000"/>
                <w:sz w:val="22"/>
                <w:szCs w:val="22"/>
              </w:rPr>
            </w:pPr>
            <w:bookmarkStart w:id="36" w:name="_Hlk150248579"/>
            <w:r w:rsidRPr="00705A8F">
              <w:rPr>
                <w:rFonts w:asciiTheme="minorHAnsi" w:hAnsiTheme="minorHAnsi" w:cstheme="minorHAnsi"/>
                <w:color w:val="000000"/>
                <w:sz w:val="22"/>
                <w:szCs w:val="22"/>
              </w:rPr>
              <w:t>IVA</w:t>
            </w:r>
            <w:bookmarkEnd w:id="36"/>
          </w:p>
        </w:tc>
        <w:tc>
          <w:tcPr>
            <w:tcW w:w="2173" w:type="pct"/>
            <w:shd w:val="clear" w:color="auto" w:fill="auto"/>
          </w:tcPr>
          <w:p w14:paraId="6F57541C" w14:textId="5A258F96"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IVA de cada recibo</w:t>
            </w:r>
          </w:p>
        </w:tc>
        <w:tc>
          <w:tcPr>
            <w:tcW w:w="816" w:type="pct"/>
            <w:shd w:val="clear" w:color="auto" w:fill="auto"/>
          </w:tcPr>
          <w:p w14:paraId="0442A8BE" w14:textId="63D78C7B"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0C502A2A" w14:textId="2ECFCAC7"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6777422A" w14:textId="77777777" w:rsidTr="00C14836">
        <w:trPr>
          <w:jc w:val="center"/>
        </w:trPr>
        <w:tc>
          <w:tcPr>
            <w:tcW w:w="1467" w:type="pct"/>
            <w:shd w:val="clear" w:color="auto" w:fill="auto"/>
          </w:tcPr>
          <w:p w14:paraId="541CD051" w14:textId="22BDBCB1" w:rsidR="009C4F5F" w:rsidRPr="00705A8F" w:rsidRDefault="009C4F5F" w:rsidP="009C4F5F">
            <w:pPr>
              <w:rPr>
                <w:rFonts w:asciiTheme="minorHAnsi" w:hAnsiTheme="minorHAnsi" w:cstheme="minorHAnsi"/>
                <w:color w:val="000000"/>
                <w:sz w:val="22"/>
                <w:szCs w:val="22"/>
              </w:rPr>
            </w:pPr>
            <w:proofErr w:type="spellStart"/>
            <w:r w:rsidRPr="00705A8F">
              <w:rPr>
                <w:rFonts w:asciiTheme="minorHAnsi" w:hAnsiTheme="minorHAnsi" w:cstheme="minorHAnsi"/>
                <w:color w:val="000000"/>
                <w:sz w:val="22"/>
                <w:szCs w:val="22"/>
              </w:rPr>
              <w:t>PrimaTotal</w:t>
            </w:r>
            <w:proofErr w:type="spellEnd"/>
          </w:p>
        </w:tc>
        <w:tc>
          <w:tcPr>
            <w:tcW w:w="2173" w:type="pct"/>
            <w:shd w:val="clear" w:color="auto" w:fill="auto"/>
          </w:tcPr>
          <w:p w14:paraId="70709AC0" w14:textId="63746946"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prima total de cada recibo</w:t>
            </w:r>
          </w:p>
        </w:tc>
        <w:tc>
          <w:tcPr>
            <w:tcW w:w="816" w:type="pct"/>
            <w:shd w:val="clear" w:color="auto" w:fill="auto"/>
          </w:tcPr>
          <w:p w14:paraId="2AEDA419" w14:textId="72533CB2"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79BD1FBB" w14:textId="2A17F16D"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r w:rsidR="009C4F5F" w:rsidRPr="00705A8F" w14:paraId="6CB7477E" w14:textId="77777777" w:rsidTr="00C14836">
        <w:trPr>
          <w:jc w:val="center"/>
        </w:trPr>
        <w:tc>
          <w:tcPr>
            <w:tcW w:w="1467" w:type="pct"/>
            <w:shd w:val="clear" w:color="auto" w:fill="auto"/>
          </w:tcPr>
          <w:p w14:paraId="0195B69B" w14:textId="413DADAC" w:rsidR="009C4F5F" w:rsidRPr="00705A8F" w:rsidRDefault="009C4F5F" w:rsidP="009C4F5F">
            <w:pPr>
              <w:rPr>
                <w:rFonts w:asciiTheme="minorHAnsi" w:hAnsiTheme="minorHAnsi" w:cstheme="minorHAnsi"/>
                <w:bCs w:val="0"/>
                <w:color w:val="000000"/>
                <w:sz w:val="18"/>
                <w:szCs w:val="18"/>
                <w:lang w:eastAsia="es-MX"/>
              </w:rPr>
            </w:pPr>
            <w:proofErr w:type="spellStart"/>
            <w:r w:rsidRPr="00705A8F">
              <w:rPr>
                <w:rFonts w:asciiTheme="minorHAnsi" w:hAnsiTheme="minorHAnsi" w:cstheme="minorHAnsi"/>
                <w:color w:val="000000"/>
                <w:sz w:val="22"/>
                <w:szCs w:val="22"/>
              </w:rPr>
              <w:t>Comision</w:t>
            </w:r>
            <w:proofErr w:type="spellEnd"/>
          </w:p>
        </w:tc>
        <w:tc>
          <w:tcPr>
            <w:tcW w:w="2173" w:type="pct"/>
            <w:shd w:val="clear" w:color="auto" w:fill="auto"/>
          </w:tcPr>
          <w:p w14:paraId="678B0A95" w14:textId="20652620" w:rsidR="009C4F5F" w:rsidRPr="00705A8F" w:rsidRDefault="009C4F5F" w:rsidP="009C4F5F">
            <w:pPr>
              <w:rPr>
                <w:rFonts w:asciiTheme="minorHAnsi" w:hAnsiTheme="minorHAnsi" w:cstheme="minorHAnsi"/>
                <w:color w:val="000000"/>
                <w:sz w:val="22"/>
                <w:szCs w:val="22"/>
              </w:rPr>
            </w:pPr>
            <w:r w:rsidRPr="00705A8F">
              <w:rPr>
                <w:rFonts w:asciiTheme="minorHAnsi" w:hAnsiTheme="minorHAnsi" w:cstheme="minorHAnsi"/>
                <w:color w:val="000000"/>
                <w:sz w:val="22"/>
                <w:szCs w:val="22"/>
              </w:rPr>
              <w:t>devolverá la comisión del recibo</w:t>
            </w:r>
          </w:p>
        </w:tc>
        <w:tc>
          <w:tcPr>
            <w:tcW w:w="816" w:type="pct"/>
            <w:shd w:val="clear" w:color="auto" w:fill="auto"/>
          </w:tcPr>
          <w:p w14:paraId="5C21F1C3" w14:textId="2C16160F"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decimal</w:t>
            </w:r>
          </w:p>
        </w:tc>
        <w:tc>
          <w:tcPr>
            <w:tcW w:w="544" w:type="pct"/>
          </w:tcPr>
          <w:p w14:paraId="1D449FE8" w14:textId="528D64CE" w:rsidR="009C4F5F" w:rsidRPr="00705A8F" w:rsidRDefault="009C4F5F" w:rsidP="009C4F5F">
            <w:pPr>
              <w:jc w:val="center"/>
              <w:rPr>
                <w:rFonts w:asciiTheme="minorHAnsi" w:hAnsiTheme="minorHAnsi" w:cstheme="minorHAnsi"/>
                <w:color w:val="000000"/>
                <w:sz w:val="22"/>
                <w:szCs w:val="22"/>
              </w:rPr>
            </w:pPr>
            <w:r w:rsidRPr="00705A8F">
              <w:rPr>
                <w:rFonts w:asciiTheme="minorHAnsi" w:hAnsiTheme="minorHAnsi" w:cstheme="minorHAnsi"/>
                <w:color w:val="000000"/>
                <w:sz w:val="22"/>
                <w:szCs w:val="22"/>
              </w:rPr>
              <w:t>SI</w:t>
            </w:r>
          </w:p>
        </w:tc>
      </w:tr>
    </w:tbl>
    <w:p w14:paraId="34E71C96" w14:textId="07B1C502" w:rsidR="00205DF4" w:rsidRPr="00705A8F" w:rsidRDefault="00205DF4" w:rsidP="00456848">
      <w:pPr>
        <w:rPr>
          <w:rFonts w:asciiTheme="minorHAnsi" w:hAnsiTheme="minorHAnsi" w:cstheme="minorHAnsi"/>
          <w:sz w:val="22"/>
          <w:szCs w:val="22"/>
        </w:rPr>
      </w:pPr>
    </w:p>
    <w:p w14:paraId="4AC191C6" w14:textId="77777777" w:rsidR="00705A8F" w:rsidRDefault="00705A8F" w:rsidP="0045554C">
      <w:pPr>
        <w:jc w:val="both"/>
        <w:rPr>
          <w:rFonts w:asciiTheme="minorHAnsi" w:hAnsiTheme="minorHAnsi" w:cstheme="minorHAnsi"/>
          <w:b/>
          <w:i/>
          <w:sz w:val="22"/>
          <w:szCs w:val="22"/>
        </w:rPr>
      </w:pPr>
    </w:p>
    <w:p w14:paraId="583A473C" w14:textId="77777777" w:rsidR="002C3B74" w:rsidRDefault="002C3B74" w:rsidP="0045554C">
      <w:pPr>
        <w:jc w:val="both"/>
        <w:rPr>
          <w:rFonts w:asciiTheme="minorHAnsi" w:hAnsiTheme="minorHAnsi" w:cstheme="minorHAnsi"/>
          <w:b/>
          <w:i/>
          <w:sz w:val="22"/>
          <w:szCs w:val="22"/>
        </w:rPr>
      </w:pPr>
    </w:p>
    <w:p w14:paraId="7997A5EE" w14:textId="77777777" w:rsidR="002C3B74" w:rsidRDefault="002C3B74" w:rsidP="0045554C">
      <w:pPr>
        <w:jc w:val="both"/>
        <w:rPr>
          <w:rFonts w:asciiTheme="minorHAnsi" w:hAnsiTheme="minorHAnsi" w:cstheme="minorHAnsi"/>
          <w:b/>
          <w:i/>
          <w:sz w:val="22"/>
          <w:szCs w:val="22"/>
        </w:rPr>
      </w:pPr>
    </w:p>
    <w:p w14:paraId="25C56739" w14:textId="77777777" w:rsidR="002C3B74" w:rsidRDefault="002C3B74" w:rsidP="0045554C">
      <w:pPr>
        <w:jc w:val="both"/>
        <w:rPr>
          <w:rFonts w:asciiTheme="minorHAnsi" w:hAnsiTheme="minorHAnsi" w:cstheme="minorHAnsi"/>
          <w:b/>
          <w:i/>
          <w:sz w:val="22"/>
          <w:szCs w:val="22"/>
        </w:rPr>
      </w:pPr>
    </w:p>
    <w:p w14:paraId="52768AB9" w14:textId="77777777" w:rsidR="00F6481E" w:rsidRDefault="00F6481E" w:rsidP="0045554C">
      <w:pPr>
        <w:jc w:val="both"/>
        <w:rPr>
          <w:rFonts w:asciiTheme="minorHAnsi" w:hAnsiTheme="minorHAnsi" w:cstheme="minorHAnsi"/>
          <w:b/>
          <w:i/>
          <w:sz w:val="22"/>
          <w:szCs w:val="22"/>
        </w:rPr>
      </w:pPr>
    </w:p>
    <w:p w14:paraId="36226F96" w14:textId="77777777" w:rsidR="00F6481E" w:rsidRDefault="00F6481E" w:rsidP="0045554C">
      <w:pPr>
        <w:jc w:val="both"/>
        <w:rPr>
          <w:rFonts w:asciiTheme="minorHAnsi" w:hAnsiTheme="minorHAnsi" w:cstheme="minorHAnsi"/>
          <w:b/>
          <w:i/>
          <w:sz w:val="22"/>
          <w:szCs w:val="22"/>
        </w:rPr>
      </w:pPr>
    </w:p>
    <w:p w14:paraId="71E20AE1" w14:textId="77777777" w:rsidR="00F6481E" w:rsidRDefault="00F6481E" w:rsidP="0045554C">
      <w:pPr>
        <w:jc w:val="both"/>
        <w:rPr>
          <w:rFonts w:asciiTheme="minorHAnsi" w:hAnsiTheme="minorHAnsi" w:cstheme="minorHAnsi"/>
          <w:b/>
          <w:i/>
          <w:sz w:val="22"/>
          <w:szCs w:val="22"/>
        </w:rPr>
      </w:pPr>
    </w:p>
    <w:p w14:paraId="5285CAB6" w14:textId="77777777" w:rsidR="002C3B74" w:rsidRDefault="002C3B74" w:rsidP="0045554C">
      <w:pPr>
        <w:jc w:val="both"/>
        <w:rPr>
          <w:rFonts w:asciiTheme="minorHAnsi" w:hAnsiTheme="minorHAnsi" w:cstheme="minorHAnsi"/>
          <w:b/>
          <w:i/>
          <w:sz w:val="22"/>
          <w:szCs w:val="22"/>
        </w:rPr>
      </w:pPr>
    </w:p>
    <w:p w14:paraId="6C6174CF" w14:textId="77777777" w:rsidR="002C3B74" w:rsidRDefault="002C3B74" w:rsidP="0045554C">
      <w:pPr>
        <w:jc w:val="both"/>
        <w:rPr>
          <w:rFonts w:asciiTheme="minorHAnsi" w:hAnsiTheme="minorHAnsi" w:cstheme="minorHAnsi"/>
          <w:b/>
          <w:i/>
          <w:sz w:val="22"/>
          <w:szCs w:val="22"/>
        </w:rPr>
      </w:pPr>
    </w:p>
    <w:p w14:paraId="5D599658" w14:textId="77777777" w:rsidR="002C3B74" w:rsidRDefault="002C3B74" w:rsidP="0045554C">
      <w:pPr>
        <w:jc w:val="both"/>
        <w:rPr>
          <w:rFonts w:asciiTheme="minorHAnsi" w:hAnsiTheme="minorHAnsi" w:cstheme="minorHAnsi"/>
          <w:b/>
          <w:i/>
          <w:sz w:val="22"/>
          <w:szCs w:val="22"/>
        </w:rPr>
      </w:pPr>
    </w:p>
    <w:p w14:paraId="2F6C2FA7" w14:textId="77777777" w:rsidR="00735B5E" w:rsidRDefault="00735B5E" w:rsidP="0045554C">
      <w:pPr>
        <w:jc w:val="both"/>
        <w:rPr>
          <w:rFonts w:asciiTheme="minorHAnsi" w:hAnsiTheme="minorHAnsi" w:cstheme="minorHAnsi"/>
          <w:b/>
          <w:i/>
          <w:sz w:val="22"/>
          <w:szCs w:val="22"/>
        </w:rPr>
      </w:pPr>
    </w:p>
    <w:p w14:paraId="306A9A32" w14:textId="77777777" w:rsidR="00735B5E" w:rsidRDefault="00735B5E" w:rsidP="0045554C">
      <w:pPr>
        <w:jc w:val="both"/>
        <w:rPr>
          <w:rFonts w:asciiTheme="minorHAnsi" w:hAnsiTheme="minorHAnsi" w:cstheme="minorHAnsi"/>
          <w:b/>
          <w:i/>
          <w:sz w:val="22"/>
          <w:szCs w:val="22"/>
        </w:rPr>
      </w:pPr>
    </w:p>
    <w:p w14:paraId="2868F2AA" w14:textId="77777777" w:rsidR="00735B5E" w:rsidRDefault="00735B5E" w:rsidP="0045554C">
      <w:pPr>
        <w:jc w:val="both"/>
        <w:rPr>
          <w:rFonts w:asciiTheme="minorHAnsi" w:hAnsiTheme="minorHAnsi" w:cstheme="minorHAnsi"/>
          <w:b/>
          <w:i/>
          <w:sz w:val="22"/>
          <w:szCs w:val="22"/>
        </w:rPr>
      </w:pPr>
    </w:p>
    <w:p w14:paraId="26B76EEB" w14:textId="77777777" w:rsidR="00735B5E" w:rsidRDefault="00735B5E" w:rsidP="0045554C">
      <w:pPr>
        <w:jc w:val="both"/>
        <w:rPr>
          <w:rFonts w:asciiTheme="minorHAnsi" w:hAnsiTheme="minorHAnsi" w:cstheme="minorHAnsi"/>
          <w:b/>
          <w:i/>
          <w:sz w:val="22"/>
          <w:szCs w:val="22"/>
        </w:rPr>
      </w:pPr>
    </w:p>
    <w:p w14:paraId="5FBA88E4" w14:textId="77777777" w:rsidR="00735B5E" w:rsidRDefault="00735B5E" w:rsidP="0045554C">
      <w:pPr>
        <w:jc w:val="both"/>
        <w:rPr>
          <w:rFonts w:asciiTheme="minorHAnsi" w:hAnsiTheme="minorHAnsi" w:cstheme="minorHAnsi"/>
          <w:b/>
          <w:i/>
          <w:sz w:val="22"/>
          <w:szCs w:val="22"/>
        </w:rPr>
      </w:pPr>
    </w:p>
    <w:p w14:paraId="377C8BBF" w14:textId="77777777" w:rsidR="00735B5E" w:rsidRDefault="00735B5E" w:rsidP="0045554C">
      <w:pPr>
        <w:jc w:val="both"/>
        <w:rPr>
          <w:rFonts w:asciiTheme="minorHAnsi" w:hAnsiTheme="minorHAnsi" w:cstheme="minorHAnsi"/>
          <w:b/>
          <w:i/>
          <w:sz w:val="22"/>
          <w:szCs w:val="22"/>
        </w:rPr>
      </w:pPr>
    </w:p>
    <w:p w14:paraId="72C668B6" w14:textId="77777777" w:rsidR="00735B5E" w:rsidRDefault="00735B5E" w:rsidP="0045554C">
      <w:pPr>
        <w:jc w:val="both"/>
        <w:rPr>
          <w:rFonts w:asciiTheme="minorHAnsi" w:hAnsiTheme="minorHAnsi" w:cstheme="minorHAnsi"/>
          <w:b/>
          <w:i/>
          <w:sz w:val="22"/>
          <w:szCs w:val="22"/>
        </w:rPr>
      </w:pPr>
    </w:p>
    <w:p w14:paraId="7D0A5406" w14:textId="77777777" w:rsidR="00735B5E" w:rsidRDefault="00735B5E" w:rsidP="0045554C">
      <w:pPr>
        <w:jc w:val="both"/>
        <w:rPr>
          <w:rFonts w:asciiTheme="minorHAnsi" w:hAnsiTheme="minorHAnsi" w:cstheme="minorHAnsi"/>
          <w:b/>
          <w:i/>
          <w:sz w:val="22"/>
          <w:szCs w:val="22"/>
        </w:rPr>
      </w:pPr>
    </w:p>
    <w:p w14:paraId="729C7287" w14:textId="77777777" w:rsidR="00735B5E" w:rsidRDefault="00735B5E" w:rsidP="0045554C">
      <w:pPr>
        <w:jc w:val="both"/>
        <w:rPr>
          <w:rFonts w:asciiTheme="minorHAnsi" w:hAnsiTheme="minorHAnsi" w:cstheme="minorHAnsi"/>
          <w:b/>
          <w:i/>
          <w:sz w:val="22"/>
          <w:szCs w:val="22"/>
        </w:rPr>
      </w:pPr>
    </w:p>
    <w:p w14:paraId="0C4DAB4E" w14:textId="77777777" w:rsidR="00735B5E" w:rsidRDefault="00735B5E" w:rsidP="0045554C">
      <w:pPr>
        <w:jc w:val="both"/>
        <w:rPr>
          <w:rFonts w:asciiTheme="minorHAnsi" w:hAnsiTheme="minorHAnsi" w:cstheme="minorHAnsi"/>
          <w:b/>
          <w:i/>
          <w:sz w:val="22"/>
          <w:szCs w:val="22"/>
        </w:rPr>
      </w:pPr>
    </w:p>
    <w:p w14:paraId="4C494CE0" w14:textId="77777777" w:rsidR="00735B5E" w:rsidRDefault="00735B5E" w:rsidP="0045554C">
      <w:pPr>
        <w:jc w:val="both"/>
        <w:rPr>
          <w:rFonts w:asciiTheme="minorHAnsi" w:hAnsiTheme="minorHAnsi" w:cstheme="minorHAnsi"/>
          <w:b/>
          <w:i/>
          <w:sz w:val="22"/>
          <w:szCs w:val="22"/>
        </w:rPr>
      </w:pPr>
    </w:p>
    <w:p w14:paraId="0F6198A7" w14:textId="77777777" w:rsidR="00735B5E" w:rsidRPr="00705A8F" w:rsidRDefault="00735B5E" w:rsidP="0045554C">
      <w:pPr>
        <w:jc w:val="both"/>
        <w:rPr>
          <w:rFonts w:asciiTheme="minorHAnsi" w:hAnsiTheme="minorHAnsi" w:cstheme="minorHAnsi"/>
          <w:b/>
          <w:i/>
          <w:sz w:val="22"/>
          <w:szCs w:val="22"/>
        </w:rPr>
      </w:pPr>
    </w:p>
    <w:p w14:paraId="192887BF" w14:textId="44593AD7" w:rsidR="00705A8F" w:rsidRDefault="00705A8F" w:rsidP="00705A8F">
      <w:pPr>
        <w:pStyle w:val="Ttulo1"/>
        <w:rPr>
          <w:rFonts w:asciiTheme="minorHAnsi" w:hAnsiTheme="minorHAnsi" w:cstheme="minorHAnsi"/>
        </w:rPr>
      </w:pPr>
      <w:bookmarkStart w:id="37" w:name="_Toc191657982"/>
      <w:r w:rsidRPr="00705A8F">
        <w:rPr>
          <w:rFonts w:asciiTheme="minorHAnsi" w:hAnsiTheme="minorHAnsi" w:cstheme="minorHAnsi"/>
        </w:rPr>
        <w:lastRenderedPageBreak/>
        <w:t xml:space="preserve">JSON DE </w:t>
      </w:r>
      <w:r w:rsidR="00331EE3">
        <w:rPr>
          <w:rFonts w:asciiTheme="minorHAnsi" w:hAnsiTheme="minorHAnsi" w:cstheme="minorHAnsi"/>
        </w:rPr>
        <w:t>EMISIÓN</w:t>
      </w:r>
      <w:bookmarkEnd w:id="37"/>
    </w:p>
    <w:p w14:paraId="34BD5D32" w14:textId="69EAE315" w:rsidR="00705A8F" w:rsidRPr="001C79D4" w:rsidRDefault="00705A8F" w:rsidP="00F6481E">
      <w:pPr>
        <w:jc w:val="both"/>
        <w:rPr>
          <w:rFonts w:asciiTheme="minorHAnsi" w:hAnsiTheme="minorHAnsi" w:cstheme="minorHAnsi"/>
          <w:sz w:val="22"/>
          <w:szCs w:val="22"/>
        </w:rPr>
      </w:pPr>
      <w:r w:rsidRPr="001C79D4">
        <w:rPr>
          <w:rFonts w:asciiTheme="minorHAnsi" w:hAnsiTheme="minorHAnsi" w:cstheme="minorHAnsi"/>
          <w:sz w:val="22"/>
          <w:szCs w:val="22"/>
        </w:rPr>
        <w:t xml:space="preserve">A </w:t>
      </w:r>
      <w:r w:rsidR="00CA0A98" w:rsidRPr="001C79D4">
        <w:rPr>
          <w:rFonts w:asciiTheme="minorHAnsi" w:hAnsiTheme="minorHAnsi" w:cstheme="minorHAnsi"/>
          <w:sz w:val="22"/>
          <w:szCs w:val="22"/>
        </w:rPr>
        <w:t>continuación,</w:t>
      </w:r>
      <w:r w:rsidRPr="001C79D4">
        <w:rPr>
          <w:rFonts w:asciiTheme="minorHAnsi" w:hAnsiTheme="minorHAnsi" w:cstheme="minorHAnsi"/>
          <w:sz w:val="22"/>
          <w:szCs w:val="22"/>
        </w:rPr>
        <w:t xml:space="preserve"> se </w:t>
      </w:r>
      <w:r w:rsidR="00CA0A98" w:rsidRPr="001C79D4">
        <w:rPr>
          <w:rFonts w:asciiTheme="minorHAnsi" w:hAnsiTheme="minorHAnsi" w:cstheme="minorHAnsi"/>
          <w:sz w:val="22"/>
          <w:szCs w:val="22"/>
        </w:rPr>
        <w:t xml:space="preserve">presenta la estructura </w:t>
      </w:r>
      <w:proofErr w:type="spellStart"/>
      <w:r w:rsidR="00CA0A98" w:rsidRPr="001C79D4">
        <w:rPr>
          <w:rFonts w:asciiTheme="minorHAnsi" w:hAnsiTheme="minorHAnsi" w:cstheme="minorHAnsi"/>
          <w:sz w:val="22"/>
          <w:szCs w:val="22"/>
        </w:rPr>
        <w:t>Json</w:t>
      </w:r>
      <w:proofErr w:type="spellEnd"/>
      <w:r w:rsidR="00CA0A98" w:rsidRPr="001C79D4">
        <w:rPr>
          <w:rFonts w:asciiTheme="minorHAnsi" w:hAnsiTheme="minorHAnsi" w:cstheme="minorHAnsi"/>
          <w:sz w:val="22"/>
          <w:szCs w:val="22"/>
        </w:rPr>
        <w:t xml:space="preserve"> para generar una emisión, así </w:t>
      </w:r>
      <w:r w:rsidR="00E56EAB" w:rsidRPr="001C79D4">
        <w:rPr>
          <w:rFonts w:asciiTheme="minorHAnsi" w:hAnsiTheme="minorHAnsi" w:cstheme="minorHAnsi"/>
          <w:sz w:val="22"/>
          <w:szCs w:val="22"/>
        </w:rPr>
        <w:t>como</w:t>
      </w:r>
      <w:r w:rsidR="00CA0A98" w:rsidRPr="001C79D4">
        <w:rPr>
          <w:rFonts w:asciiTheme="minorHAnsi" w:hAnsiTheme="minorHAnsi" w:cstheme="minorHAnsi"/>
          <w:sz w:val="22"/>
          <w:szCs w:val="22"/>
        </w:rPr>
        <w:t xml:space="preserve"> las consideraciones necesarias mínimas obligatorias para poder emitir.</w:t>
      </w:r>
    </w:p>
    <w:p w14:paraId="5F9B3412" w14:textId="77777777" w:rsidR="00CA0A98" w:rsidRPr="001C79D4" w:rsidRDefault="00CA0A98" w:rsidP="00F6481E">
      <w:pPr>
        <w:jc w:val="both"/>
        <w:rPr>
          <w:rFonts w:asciiTheme="minorHAnsi" w:hAnsiTheme="minorHAnsi" w:cstheme="minorHAnsi"/>
          <w:sz w:val="22"/>
          <w:szCs w:val="22"/>
        </w:rPr>
      </w:pPr>
    </w:p>
    <w:p w14:paraId="34F09B10" w14:textId="32C9708C" w:rsidR="00CA0A98" w:rsidRPr="001C79D4" w:rsidRDefault="00CA0A98" w:rsidP="00F6481E">
      <w:pPr>
        <w:jc w:val="both"/>
        <w:rPr>
          <w:rFonts w:asciiTheme="minorHAnsi" w:hAnsiTheme="minorHAnsi" w:cstheme="minorHAnsi"/>
          <w:sz w:val="22"/>
          <w:szCs w:val="22"/>
        </w:rPr>
      </w:pPr>
      <w:r w:rsidRPr="001C79D4">
        <w:rPr>
          <w:rFonts w:asciiTheme="minorHAnsi" w:hAnsiTheme="minorHAnsi" w:cstheme="minorHAnsi"/>
          <w:sz w:val="22"/>
          <w:szCs w:val="22"/>
        </w:rPr>
        <w:t>Las consideraciones dependerán del tipo de persona Natural o Jurídica.</w:t>
      </w:r>
    </w:p>
    <w:p w14:paraId="64D928BF" w14:textId="77777777" w:rsidR="00705A8F" w:rsidRDefault="00705A8F" w:rsidP="00705A8F">
      <w:pPr>
        <w:rPr>
          <w:rFonts w:asciiTheme="minorHAnsi" w:hAnsiTheme="minorHAnsi" w:cstheme="minorHAnsi"/>
        </w:rPr>
      </w:pPr>
    </w:p>
    <w:p w14:paraId="208C7DB0" w14:textId="0FE8CB23" w:rsidR="00CA0A98" w:rsidRDefault="00CA0A98" w:rsidP="00CA0A98">
      <w:pPr>
        <w:pStyle w:val="Ttulo2"/>
      </w:pPr>
      <w:bookmarkStart w:id="38" w:name="_Toc191657983"/>
      <w:r>
        <w:t>Datos de entrada para generar una Emisión “persona natural”</w:t>
      </w:r>
      <w:bookmarkEnd w:id="38"/>
    </w:p>
    <w:p w14:paraId="49F20600" w14:textId="77777777" w:rsidR="00CA0A98" w:rsidRPr="00CA0A98" w:rsidRDefault="00CA0A98" w:rsidP="00CA0A98"/>
    <w:p w14:paraId="24BC07A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w:t>
      </w:r>
    </w:p>
    <w:p w14:paraId="5C7D7DE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r w:rsidRPr="002C3B74">
        <w:rPr>
          <w:rFonts w:ascii="Consolas" w:hAnsi="Consolas" w:cs="Times New Roman"/>
          <w:b/>
          <w:color w:val="A31515"/>
          <w:sz w:val="18"/>
          <w:szCs w:val="18"/>
          <w:lang w:eastAsia="es-MX"/>
        </w:rPr>
        <w:t>Movimientos</w:t>
      </w:r>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w:t>
      </w:r>
    </w:p>
    <w:p w14:paraId="555425F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18424CA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r w:rsidRPr="002C3B74">
        <w:rPr>
          <w:rFonts w:ascii="Consolas" w:hAnsi="Consolas" w:cs="Times New Roman"/>
          <w:b/>
          <w:color w:val="A31515"/>
          <w:sz w:val="18"/>
          <w:szCs w:val="18"/>
          <w:lang w:eastAsia="es-MX"/>
        </w:rPr>
        <w:t>Movimiento</w:t>
      </w:r>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w:t>
      </w:r>
    </w:p>
    <w:p w14:paraId="4283722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TipoMovimiento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"3"</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//EMISION</w:t>
      </w:r>
    </w:p>
    <w:p w14:paraId="47BFAABF" w14:textId="58A5A349"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NoNegocio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proofErr w:type="spellStart"/>
      <w:r w:rsidR="005F42DB">
        <w:rPr>
          <w:rFonts w:ascii="Consolas" w:hAnsi="Consolas" w:cs="Times New Roman"/>
          <w:bCs w:val="0"/>
          <w:color w:val="0451A5"/>
          <w:sz w:val="18"/>
          <w:szCs w:val="18"/>
          <w:lang w:eastAsia="es-MX"/>
        </w:rPr>
        <w:t>xxxxx</w:t>
      </w:r>
      <w:proofErr w:type="spellEnd"/>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//Negocio asignado por Quálitas</w:t>
      </w:r>
    </w:p>
    <w:p w14:paraId="1F06340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
          <w:color w:val="A31515"/>
          <w:sz w:val="18"/>
          <w:szCs w:val="18"/>
          <w:lang w:eastAsia="es-MX"/>
        </w:rPr>
        <w:t>DatosAsegurado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w:t>
      </w:r>
    </w:p>
    <w:p w14:paraId="4C06FE28" w14:textId="0D714285"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w:t>
      </w:r>
      <w:proofErr w:type="spellStart"/>
      <w:r w:rsidRPr="002C3B74">
        <w:rPr>
          <w:rFonts w:ascii="Consolas" w:hAnsi="Consolas" w:cs="Times New Roman"/>
          <w:bCs w:val="0"/>
          <w:color w:val="5F8FBF"/>
          <w:sz w:val="18"/>
          <w:szCs w:val="18"/>
          <w:lang w:eastAsia="es-MX"/>
        </w:rPr>
        <w:t>NoAsegurado</w:t>
      </w:r>
      <w:proofErr w:type="spellEnd"/>
      <w:r w:rsidRPr="002C3B74">
        <w:rPr>
          <w:rFonts w:ascii="Consolas" w:hAnsi="Consolas" w:cs="Times New Roman"/>
          <w:bCs w:val="0"/>
          <w:color w:val="5F8FBF"/>
          <w:sz w:val="18"/>
          <w:szCs w:val="18"/>
          <w:lang w:eastAsia="es-MX"/>
        </w:rPr>
        <w:t xml:space="preserve">": "0000000683", // PARA EMISION si se sabe el </w:t>
      </w:r>
      <w:r w:rsidR="00F6481E" w:rsidRPr="002C3B74">
        <w:rPr>
          <w:rFonts w:ascii="Consolas" w:hAnsi="Consolas" w:cs="Times New Roman"/>
          <w:bCs w:val="0"/>
          <w:color w:val="5F8FBF"/>
          <w:sz w:val="18"/>
          <w:szCs w:val="18"/>
          <w:lang w:eastAsia="es-MX"/>
        </w:rPr>
        <w:t>número</w:t>
      </w:r>
      <w:r w:rsidRPr="002C3B74">
        <w:rPr>
          <w:rFonts w:ascii="Consolas" w:hAnsi="Consolas" w:cs="Times New Roman"/>
          <w:bCs w:val="0"/>
          <w:color w:val="5F8FBF"/>
          <w:sz w:val="18"/>
          <w:szCs w:val="18"/>
          <w:lang w:eastAsia="es-MX"/>
        </w:rPr>
        <w:t xml:space="preserve"> no es necesario mandar nombre</w:t>
      </w:r>
    </w:p>
    <w:p w14:paraId="435129E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Nombre"</w:t>
      </w:r>
      <w:r w:rsidRPr="002C3B74">
        <w:rPr>
          <w:rFonts w:ascii="Consolas" w:hAnsi="Consolas" w:cs="Times New Roman"/>
          <w:bCs w:val="0"/>
          <w:color w:val="000000"/>
          <w:sz w:val="18"/>
          <w:szCs w:val="18"/>
          <w:lang w:eastAsia="es-MX"/>
        </w:rPr>
        <w:t>:</w:t>
      </w:r>
      <w:r w:rsidRPr="002C3B74">
        <w:rPr>
          <w:rFonts w:ascii="Consolas" w:hAnsi="Consolas" w:cs="Times New Roman"/>
          <w:bCs w:val="0"/>
          <w:color w:val="0451A5"/>
          <w:sz w:val="18"/>
          <w:szCs w:val="18"/>
          <w:lang w:eastAsia="es-MX"/>
        </w:rPr>
        <w:t>"DELFINO</w:t>
      </w:r>
      <w:proofErr w:type="spellEnd"/>
      <w:r w:rsidRPr="002C3B74">
        <w:rPr>
          <w:rFonts w:ascii="Consolas" w:hAnsi="Consolas" w:cs="Times New Roman"/>
          <w:bCs w:val="0"/>
          <w:color w:val="0451A5"/>
          <w:sz w:val="18"/>
          <w:szCs w:val="18"/>
          <w:lang w:eastAsia="es-MX"/>
        </w:rPr>
        <w:t xml:space="preserve"> GARCIA BOBADILLA"</w:t>
      </w:r>
      <w:r w:rsidRPr="002C3B74">
        <w:rPr>
          <w:rFonts w:ascii="Consolas" w:hAnsi="Consolas" w:cs="Times New Roman"/>
          <w:bCs w:val="0"/>
          <w:color w:val="000000"/>
          <w:sz w:val="18"/>
          <w:szCs w:val="18"/>
          <w:lang w:eastAsia="es-MX"/>
        </w:rPr>
        <w:t>,  </w:t>
      </w:r>
    </w:p>
    <w:p w14:paraId="1BC1A045"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"Departamento"</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w:t>
      </w:r>
      <w:r w:rsidRPr="002C3B74">
        <w:rPr>
          <w:rFonts w:ascii="Consolas" w:hAnsi="Consolas" w:cs="Times New Roman"/>
          <w:bCs w:val="0"/>
          <w:color w:val="000000"/>
          <w:sz w:val="18"/>
          <w:szCs w:val="18"/>
          <w:lang w:eastAsia="es-MX"/>
        </w:rPr>
        <w:t>,</w:t>
      </w:r>
    </w:p>
    <w:p w14:paraId="6E2E3BA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CodigoMunicipio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"11001"</w:t>
      </w:r>
      <w:r w:rsidRPr="002C3B74">
        <w:rPr>
          <w:rFonts w:ascii="Consolas" w:hAnsi="Consolas" w:cs="Times New Roman"/>
          <w:bCs w:val="0"/>
          <w:color w:val="000000"/>
          <w:sz w:val="18"/>
          <w:szCs w:val="18"/>
          <w:lang w:eastAsia="es-MX"/>
        </w:rPr>
        <w:t>,</w:t>
      </w:r>
    </w:p>
    <w:p w14:paraId="7EB24AA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Poblacion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"11001"</w:t>
      </w:r>
      <w:r w:rsidRPr="002C3B74">
        <w:rPr>
          <w:rFonts w:ascii="Consolas" w:hAnsi="Consolas" w:cs="Times New Roman"/>
          <w:bCs w:val="0"/>
          <w:color w:val="000000"/>
          <w:sz w:val="18"/>
          <w:szCs w:val="18"/>
          <w:lang w:eastAsia="es-MX"/>
        </w:rPr>
        <w:t>,</w:t>
      </w:r>
    </w:p>
    <w:p w14:paraId="18E7E23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Direccion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"SAN FRACNCISCO AYOTUXCO1"</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//opcional</w:t>
      </w:r>
    </w:p>
    <w:p w14:paraId="12DED65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
          <w:color w:val="A31515"/>
          <w:sz w:val="18"/>
          <w:szCs w:val="18"/>
          <w:lang w:eastAsia="es-MX"/>
        </w:rPr>
        <w:t>ConsideracionesAdicionalesDA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w:t>
      </w:r>
    </w:p>
    <w:p w14:paraId="09D27AF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AC40CA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//Tipo Persona </w:t>
      </w:r>
    </w:p>
    <w:p w14:paraId="7E2641F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"19"</w:t>
      </w:r>
      <w:r w:rsidRPr="002C3B74">
        <w:rPr>
          <w:rFonts w:ascii="Consolas" w:hAnsi="Consolas" w:cs="Times New Roman"/>
          <w:bCs w:val="0"/>
          <w:color w:val="000000"/>
          <w:sz w:val="18"/>
          <w:szCs w:val="18"/>
          <w:lang w:eastAsia="es-MX"/>
        </w:rPr>
        <w:t>,</w:t>
      </w:r>
    </w:p>
    <w:p w14:paraId="1CBDEF7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//1-Natural 2-Juridica</w:t>
      </w:r>
    </w:p>
    <w:p w14:paraId="3D983B0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141DB8D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5347D6A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año de nacimiento</w:t>
      </w:r>
    </w:p>
    <w:p w14:paraId="0602D5B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"20"</w:t>
      </w:r>
      <w:r w:rsidRPr="002C3B74">
        <w:rPr>
          <w:rFonts w:ascii="Consolas" w:hAnsi="Consolas" w:cs="Times New Roman"/>
          <w:bCs w:val="0"/>
          <w:color w:val="000000"/>
          <w:sz w:val="18"/>
          <w:szCs w:val="18"/>
          <w:lang w:eastAsia="es-MX"/>
        </w:rPr>
        <w:t>,</w:t>
      </w:r>
    </w:p>
    <w:p w14:paraId="35CE339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"09/12/1985"</w:t>
      </w:r>
    </w:p>
    <w:p w14:paraId="429DD45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3BE8C994"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C8A0BC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//Genero </w:t>
      </w:r>
    </w:p>
    <w:p w14:paraId="06F2C96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"56"</w:t>
      </w:r>
      <w:r w:rsidRPr="002C3B74">
        <w:rPr>
          <w:rFonts w:ascii="Consolas" w:hAnsi="Consolas" w:cs="Times New Roman"/>
          <w:bCs w:val="0"/>
          <w:color w:val="000000"/>
          <w:sz w:val="18"/>
          <w:szCs w:val="18"/>
          <w:lang w:eastAsia="es-MX"/>
        </w:rPr>
        <w:t>,</w:t>
      </w:r>
    </w:p>
    <w:p w14:paraId="2B2554D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"M"</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//M=Masculino o F=Femenino</w:t>
      </w:r>
    </w:p>
    <w:p w14:paraId="52350044"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56581F1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0DACE4B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3CCFC90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
          <w:color w:val="A31515"/>
          <w:sz w:val="18"/>
          <w:szCs w:val="18"/>
          <w:lang w:eastAsia="es-MX"/>
        </w:rPr>
        <w:t>DatosVehiculo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w:t>
      </w:r>
    </w:p>
    <w:p w14:paraId="0A60DFE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1795A4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NoInciso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w:t>
      </w:r>
      <w:r w:rsidRPr="002C3B74">
        <w:rPr>
          <w:rFonts w:ascii="Consolas" w:hAnsi="Consolas" w:cs="Times New Roman"/>
          <w:bCs w:val="0"/>
          <w:color w:val="000000"/>
          <w:sz w:val="18"/>
          <w:szCs w:val="18"/>
          <w:lang w:eastAsia="es-MX"/>
        </w:rPr>
        <w:t>,</w:t>
      </w:r>
    </w:p>
    <w:p w14:paraId="6789680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ClaveFasecolda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"03206102"</w:t>
      </w:r>
      <w:r w:rsidRPr="002C3B74">
        <w:rPr>
          <w:rFonts w:ascii="Consolas" w:hAnsi="Consolas" w:cs="Times New Roman"/>
          <w:bCs w:val="0"/>
          <w:color w:val="000000"/>
          <w:sz w:val="18"/>
          <w:szCs w:val="18"/>
          <w:lang w:eastAsia="es-MX"/>
        </w:rPr>
        <w:t>,</w:t>
      </w:r>
    </w:p>
    <w:p w14:paraId="1D69AA25"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"Modelo"</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"2021"</w:t>
      </w:r>
      <w:r w:rsidRPr="002C3B74">
        <w:rPr>
          <w:rFonts w:ascii="Consolas" w:hAnsi="Consolas" w:cs="Times New Roman"/>
          <w:bCs w:val="0"/>
          <w:color w:val="000000"/>
          <w:sz w:val="18"/>
          <w:szCs w:val="18"/>
          <w:lang w:eastAsia="es-MX"/>
        </w:rPr>
        <w:t>,</w:t>
      </w:r>
    </w:p>
    <w:p w14:paraId="79B104B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DescripcionVehiculo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170FA27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"Uso"</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Pr="002C3B74">
        <w:rPr>
          <w:rFonts w:ascii="Consolas" w:hAnsi="Consolas" w:cs="Times New Roman"/>
          <w:bCs w:val="0"/>
          <w:color w:val="000000"/>
          <w:sz w:val="18"/>
          <w:szCs w:val="18"/>
          <w:lang w:eastAsia="es-MX"/>
        </w:rPr>
        <w:t>,</w:t>
      </w:r>
    </w:p>
    <w:p w14:paraId="4DD7DCE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"Servicio"</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Pr="002C3B74">
        <w:rPr>
          <w:rFonts w:ascii="Consolas" w:hAnsi="Consolas" w:cs="Times New Roman"/>
          <w:bCs w:val="0"/>
          <w:color w:val="000000"/>
          <w:sz w:val="18"/>
          <w:szCs w:val="18"/>
          <w:lang w:eastAsia="es-MX"/>
        </w:rPr>
        <w:t>,</w:t>
      </w:r>
    </w:p>
    <w:p w14:paraId="6D41B26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"Paquete"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//01-Amplia</w:t>
      </w:r>
    </w:p>
    <w:p w14:paraId="0C65ED44"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"Serie"</w:t>
      </w:r>
      <w:r w:rsidRPr="002C3B74">
        <w:rPr>
          <w:rFonts w:ascii="Consolas" w:hAnsi="Consolas" w:cs="Times New Roman"/>
          <w:bCs w:val="0"/>
          <w:color w:val="000000"/>
          <w:sz w:val="18"/>
          <w:szCs w:val="18"/>
          <w:lang w:eastAsia="es-MX"/>
        </w:rPr>
        <w:t>:</w:t>
      </w:r>
      <w:r w:rsidRPr="002C3B74">
        <w:rPr>
          <w:rFonts w:ascii="Consolas" w:hAnsi="Consolas" w:cs="Times New Roman"/>
          <w:bCs w:val="0"/>
          <w:color w:val="0451A5"/>
          <w:sz w:val="18"/>
          <w:szCs w:val="18"/>
          <w:lang w:eastAsia="es-MX"/>
        </w:rPr>
        <w:t>"PALIADOS01"</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//SERIE DEL VEHÍCULOS,</w:t>
      </w:r>
    </w:p>
    <w:p w14:paraId="3D4C071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"Coberturas"</w:t>
      </w:r>
      <w:r w:rsidRPr="002C3B74">
        <w:rPr>
          <w:rFonts w:ascii="Consolas" w:hAnsi="Consolas" w:cs="Times New Roman"/>
          <w:bCs w:val="0"/>
          <w:color w:val="000000"/>
          <w:sz w:val="18"/>
          <w:szCs w:val="18"/>
          <w:lang w:eastAsia="es-MX"/>
        </w:rPr>
        <w:t>: [</w:t>
      </w:r>
    </w:p>
    <w:p w14:paraId="28B80E5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lastRenderedPageBreak/>
        <w:t>                            {</w:t>
      </w:r>
    </w:p>
    <w:p w14:paraId="3809E58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//1    Pérdida Parcial por Daños (PPD)</w:t>
      </w:r>
    </w:p>
    <w:p w14:paraId="6EB8784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"117800000"</w:t>
      </w:r>
      <w:r w:rsidRPr="002C3B74">
        <w:rPr>
          <w:rFonts w:ascii="Consolas" w:hAnsi="Consolas" w:cs="Times New Roman"/>
          <w:bCs w:val="0"/>
          <w:color w:val="000000"/>
          <w:sz w:val="18"/>
          <w:szCs w:val="18"/>
          <w:lang w:eastAsia="es-MX"/>
        </w:rPr>
        <w:t>,</w:t>
      </w:r>
    </w:p>
    <w:p w14:paraId="35EA8FF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"M|0|1500000"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//P|C|25   M-Monto o </w:t>
      </w:r>
      <w:proofErr w:type="spellStart"/>
      <w:r w:rsidRPr="002C3B74">
        <w:rPr>
          <w:rFonts w:ascii="Consolas" w:hAnsi="Consolas" w:cs="Times New Roman"/>
          <w:bCs w:val="0"/>
          <w:color w:val="5F8FBF"/>
          <w:sz w:val="18"/>
          <w:szCs w:val="18"/>
          <w:lang w:eastAsia="es-MX"/>
        </w:rPr>
        <w:t>P-Porcentaje|Valor</w:t>
      </w:r>
      <w:proofErr w:type="spellEnd"/>
      <w:r w:rsidRPr="002C3B74">
        <w:rPr>
          <w:rFonts w:ascii="Consolas" w:hAnsi="Consolas" w:cs="Times New Roman"/>
          <w:bCs w:val="0"/>
          <w:color w:val="5F8FBF"/>
          <w:sz w:val="18"/>
          <w:szCs w:val="18"/>
          <w:lang w:eastAsia="es-MX"/>
        </w:rPr>
        <w:t xml:space="preserve"> </w:t>
      </w:r>
      <w:proofErr w:type="spellStart"/>
      <w:r w:rsidRPr="002C3B74">
        <w:rPr>
          <w:rFonts w:ascii="Consolas" w:hAnsi="Consolas" w:cs="Times New Roman"/>
          <w:bCs w:val="0"/>
          <w:color w:val="5F8FBF"/>
          <w:sz w:val="18"/>
          <w:szCs w:val="18"/>
          <w:lang w:eastAsia="es-MX"/>
        </w:rPr>
        <w:t>Convenido|Porcentaje</w:t>
      </w:r>
      <w:proofErr w:type="spellEnd"/>
      <w:r w:rsidRPr="002C3B74">
        <w:rPr>
          <w:rFonts w:ascii="Consolas" w:hAnsi="Consolas" w:cs="Times New Roman"/>
          <w:bCs w:val="0"/>
          <w:color w:val="5F8FBF"/>
          <w:sz w:val="18"/>
          <w:szCs w:val="18"/>
          <w:lang w:eastAsia="es-MX"/>
        </w:rPr>
        <w:t xml:space="preserve"> % o Monto</w:t>
      </w:r>
    </w:p>
    <w:p w14:paraId="0D901600" w14:textId="69D8D3EF"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"02"</w:t>
      </w:r>
      <w:r w:rsidR="0098204C">
        <w:rPr>
          <w:rFonts w:ascii="Consolas" w:hAnsi="Consolas" w:cs="Times New Roman"/>
          <w:bCs w:val="0"/>
          <w:color w:val="000000"/>
          <w:sz w:val="18"/>
          <w:szCs w:val="18"/>
          <w:lang w:eastAsia="es-MX"/>
        </w:rPr>
        <w:t xml:space="preserve"> </w:t>
      </w:r>
    </w:p>
    <w:p w14:paraId="6BA8B7E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2A4B2E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36F02A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"02"</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//2    Pérdida Total por Daños (PTD)</w:t>
      </w:r>
    </w:p>
    <w:p w14:paraId="14C4D0B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"117800000"</w:t>
      </w:r>
      <w:r w:rsidRPr="002C3B74">
        <w:rPr>
          <w:rFonts w:ascii="Consolas" w:hAnsi="Consolas" w:cs="Times New Roman"/>
          <w:bCs w:val="0"/>
          <w:color w:val="000000"/>
          <w:sz w:val="18"/>
          <w:szCs w:val="18"/>
          <w:lang w:eastAsia="es-MX"/>
        </w:rPr>
        <w:t>,</w:t>
      </w:r>
    </w:p>
    <w:p w14:paraId="5D883B2C" w14:textId="5369E133"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"P|</w:t>
      </w:r>
      <w:r w:rsidR="00735B5E">
        <w:rPr>
          <w:rFonts w:ascii="Consolas" w:hAnsi="Consolas" w:cs="Times New Roman"/>
          <w:bCs w:val="0"/>
          <w:color w:val="0451A5"/>
          <w:sz w:val="18"/>
          <w:szCs w:val="18"/>
          <w:lang w:eastAsia="es-MX"/>
        </w:rPr>
        <w:t>C</w:t>
      </w:r>
      <w:r w:rsidRPr="002C3B74">
        <w:rPr>
          <w:rFonts w:ascii="Consolas" w:hAnsi="Consolas" w:cs="Times New Roman"/>
          <w:bCs w:val="0"/>
          <w:color w:val="0451A5"/>
          <w:sz w:val="18"/>
          <w:szCs w:val="18"/>
          <w:lang w:eastAsia="es-MX"/>
        </w:rPr>
        <w:t>|5"</w:t>
      </w:r>
      <w:r w:rsidRPr="002C3B74">
        <w:rPr>
          <w:rFonts w:ascii="Consolas" w:hAnsi="Consolas" w:cs="Times New Roman"/>
          <w:bCs w:val="0"/>
          <w:color w:val="000000"/>
          <w:sz w:val="18"/>
          <w:szCs w:val="18"/>
          <w:lang w:eastAsia="es-MX"/>
        </w:rPr>
        <w:t>,</w:t>
      </w:r>
    </w:p>
    <w:p w14:paraId="5E1D1E16" w14:textId="547BB13E"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"02"</w:t>
      </w:r>
      <w:r w:rsidR="0098204C">
        <w:rPr>
          <w:rFonts w:ascii="Consolas" w:hAnsi="Consolas" w:cs="Times New Roman"/>
          <w:bCs w:val="0"/>
          <w:color w:val="000000"/>
          <w:sz w:val="18"/>
          <w:szCs w:val="18"/>
          <w:lang w:eastAsia="es-MX"/>
        </w:rPr>
        <w:t xml:space="preserve"> </w:t>
      </w:r>
    </w:p>
    <w:p w14:paraId="1E182C2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2061A45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5CE95EF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"03"</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//3    Pérdida Parcial por Hurto (PPH)</w:t>
      </w:r>
    </w:p>
    <w:p w14:paraId="7FEDE62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"117800000"</w:t>
      </w:r>
      <w:r w:rsidRPr="002C3B74">
        <w:rPr>
          <w:rFonts w:ascii="Consolas" w:hAnsi="Consolas" w:cs="Times New Roman"/>
          <w:bCs w:val="0"/>
          <w:color w:val="000000"/>
          <w:sz w:val="18"/>
          <w:szCs w:val="18"/>
          <w:lang w:eastAsia="es-MX"/>
        </w:rPr>
        <w:t>,</w:t>
      </w:r>
    </w:p>
    <w:p w14:paraId="64A342A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"M|0|2000000"</w:t>
      </w:r>
      <w:r w:rsidRPr="002C3B74">
        <w:rPr>
          <w:rFonts w:ascii="Consolas" w:hAnsi="Consolas" w:cs="Times New Roman"/>
          <w:bCs w:val="0"/>
          <w:color w:val="000000"/>
          <w:sz w:val="18"/>
          <w:szCs w:val="18"/>
          <w:lang w:eastAsia="es-MX"/>
        </w:rPr>
        <w:t>,</w:t>
      </w:r>
    </w:p>
    <w:p w14:paraId="3F67825C" w14:textId="73CF915B"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"02"</w:t>
      </w:r>
      <w:r w:rsidR="0098204C">
        <w:rPr>
          <w:rFonts w:ascii="Consolas" w:hAnsi="Consolas" w:cs="Times New Roman"/>
          <w:bCs w:val="0"/>
          <w:color w:val="000000"/>
          <w:sz w:val="18"/>
          <w:szCs w:val="18"/>
          <w:lang w:eastAsia="es-MX"/>
        </w:rPr>
        <w:t xml:space="preserve"> </w:t>
      </w:r>
    </w:p>
    <w:p w14:paraId="0100D68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183270A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218835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"04"</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//4    Responsabilidad Civil Extracontractual</w:t>
      </w:r>
    </w:p>
    <w:p w14:paraId="6172BF2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"4000000000"</w:t>
      </w:r>
      <w:r w:rsidRPr="002C3B74">
        <w:rPr>
          <w:rFonts w:ascii="Consolas" w:hAnsi="Consolas" w:cs="Times New Roman"/>
          <w:bCs w:val="0"/>
          <w:color w:val="000000"/>
          <w:sz w:val="18"/>
          <w:szCs w:val="18"/>
          <w:lang w:eastAsia="es-MX"/>
        </w:rPr>
        <w:t>,</w:t>
      </w:r>
    </w:p>
    <w:p w14:paraId="0A1C6C4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0E516812" w14:textId="41F09830"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0098204C">
        <w:rPr>
          <w:rFonts w:ascii="Consolas" w:hAnsi="Consolas" w:cs="Times New Roman"/>
          <w:bCs w:val="0"/>
          <w:color w:val="000000"/>
          <w:sz w:val="18"/>
          <w:szCs w:val="18"/>
          <w:lang w:eastAsia="es-MX"/>
        </w:rPr>
        <w:t xml:space="preserve"> </w:t>
      </w:r>
    </w:p>
    <w:p w14:paraId="6412310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28EF1BF4"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8102DA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"05"</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//5    Gastos Médicos por accidente de tránsito</w:t>
      </w:r>
    </w:p>
    <w:p w14:paraId="1FB3C9C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"3093333"</w:t>
      </w:r>
      <w:r w:rsidRPr="002C3B74">
        <w:rPr>
          <w:rFonts w:ascii="Consolas" w:hAnsi="Consolas" w:cs="Times New Roman"/>
          <w:bCs w:val="0"/>
          <w:color w:val="000000"/>
          <w:sz w:val="18"/>
          <w:szCs w:val="18"/>
          <w:lang w:eastAsia="es-MX"/>
        </w:rPr>
        <w:t>,</w:t>
      </w:r>
    </w:p>
    <w:p w14:paraId="4F5122B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0A4ECCD1" w14:textId="3B1AB5B4"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0098204C">
        <w:rPr>
          <w:rFonts w:ascii="Consolas" w:hAnsi="Consolas" w:cs="Times New Roman"/>
          <w:bCs w:val="0"/>
          <w:color w:val="000000"/>
          <w:sz w:val="18"/>
          <w:szCs w:val="18"/>
          <w:lang w:eastAsia="es-MX"/>
        </w:rPr>
        <w:t xml:space="preserve"> </w:t>
      </w:r>
    </w:p>
    <w:p w14:paraId="0C1434B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E37DCB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01B898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"07"</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//7    Abogados en Proceso Civil o Penal</w:t>
      </w:r>
    </w:p>
    <w:p w14:paraId="7B782EF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"40000000"</w:t>
      </w:r>
      <w:r w:rsidRPr="002C3B74">
        <w:rPr>
          <w:rFonts w:ascii="Consolas" w:hAnsi="Consolas" w:cs="Times New Roman"/>
          <w:bCs w:val="0"/>
          <w:color w:val="000000"/>
          <w:sz w:val="18"/>
          <w:szCs w:val="18"/>
          <w:lang w:eastAsia="es-MX"/>
        </w:rPr>
        <w:t>,</w:t>
      </w:r>
    </w:p>
    <w:p w14:paraId="4CAFF1D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w:t>
      </w:r>
      <w:r w:rsidRPr="002C3B74">
        <w:rPr>
          <w:rFonts w:ascii="Consolas" w:hAnsi="Consolas" w:cs="Times New Roman"/>
          <w:bCs w:val="0"/>
          <w:color w:val="000000"/>
          <w:sz w:val="18"/>
          <w:szCs w:val="18"/>
          <w:lang w:eastAsia="es-MX"/>
        </w:rPr>
        <w:t>,</w:t>
      </w:r>
    </w:p>
    <w:p w14:paraId="31ACB319" w14:textId="0CF127AD"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0098204C">
        <w:rPr>
          <w:rFonts w:ascii="Consolas" w:hAnsi="Consolas" w:cs="Times New Roman"/>
          <w:bCs w:val="0"/>
          <w:color w:val="000000"/>
          <w:sz w:val="18"/>
          <w:szCs w:val="18"/>
          <w:lang w:eastAsia="es-MX"/>
        </w:rPr>
        <w:t xml:space="preserve"> </w:t>
      </w:r>
    </w:p>
    <w:p w14:paraId="495FA52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550295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1F4F4D85"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"14"</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//14   Asistencia en Viaje</w:t>
      </w:r>
    </w:p>
    <w:p w14:paraId="405DA97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"03"</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//01-basico, 02-medio, 03-plus, si no se manda nada pone la 01</w:t>
      </w:r>
    </w:p>
    <w:p w14:paraId="643B961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58AE414E" w14:textId="02C16146"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"02"</w:t>
      </w:r>
      <w:r w:rsidR="0098204C">
        <w:rPr>
          <w:rFonts w:ascii="Consolas" w:hAnsi="Consolas" w:cs="Times New Roman"/>
          <w:bCs w:val="0"/>
          <w:color w:val="000000"/>
          <w:sz w:val="18"/>
          <w:szCs w:val="18"/>
          <w:lang w:eastAsia="es-MX"/>
        </w:rPr>
        <w:t xml:space="preserve"> </w:t>
      </w:r>
    </w:p>
    <w:p w14:paraId="300C3FC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0F6909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E16345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"15"</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//15   Pérdida de llaves</w:t>
      </w:r>
    </w:p>
    <w:p w14:paraId="64E2E9F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"LLAVES|1200000"</w:t>
      </w:r>
      <w:r w:rsidRPr="002C3B74">
        <w:rPr>
          <w:rFonts w:ascii="Consolas" w:hAnsi="Consolas" w:cs="Times New Roman"/>
          <w:bCs w:val="0"/>
          <w:color w:val="000000"/>
          <w:sz w:val="18"/>
          <w:szCs w:val="18"/>
          <w:lang w:eastAsia="es-MX"/>
        </w:rPr>
        <w:t>,</w:t>
      </w:r>
    </w:p>
    <w:p w14:paraId="7037567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w:t>
      </w:r>
      <w:r w:rsidRPr="002C3B74">
        <w:rPr>
          <w:rFonts w:ascii="Consolas" w:hAnsi="Consolas" w:cs="Times New Roman"/>
          <w:bCs w:val="0"/>
          <w:color w:val="000000"/>
          <w:sz w:val="18"/>
          <w:szCs w:val="18"/>
          <w:lang w:eastAsia="es-MX"/>
        </w:rPr>
        <w:t>,</w:t>
      </w:r>
    </w:p>
    <w:p w14:paraId="25CE9E74" w14:textId="2FE67DB3"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"02"</w:t>
      </w:r>
      <w:r w:rsidR="0098204C">
        <w:rPr>
          <w:rFonts w:ascii="Consolas" w:hAnsi="Consolas" w:cs="Times New Roman"/>
          <w:bCs w:val="0"/>
          <w:color w:val="000000"/>
          <w:sz w:val="18"/>
          <w:szCs w:val="18"/>
          <w:lang w:eastAsia="es-MX"/>
        </w:rPr>
        <w:t xml:space="preserve"> </w:t>
      </w:r>
    </w:p>
    <w:p w14:paraId="02A1959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0BF5A13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935C9F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lastRenderedPageBreak/>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"17"</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//17   Gastos de Transporte por PT del </w:t>
      </w:r>
      <w:proofErr w:type="spellStart"/>
      <w:r w:rsidRPr="002C3B74">
        <w:rPr>
          <w:rFonts w:ascii="Consolas" w:hAnsi="Consolas" w:cs="Times New Roman"/>
          <w:bCs w:val="0"/>
          <w:color w:val="5F8FBF"/>
          <w:sz w:val="18"/>
          <w:szCs w:val="18"/>
          <w:lang w:eastAsia="es-MX"/>
        </w:rPr>
        <w:t>Vehiculo</w:t>
      </w:r>
      <w:proofErr w:type="spellEnd"/>
      <w:r w:rsidRPr="002C3B74">
        <w:rPr>
          <w:rFonts w:ascii="Consolas" w:hAnsi="Consolas" w:cs="Times New Roman"/>
          <w:bCs w:val="0"/>
          <w:color w:val="5F8FBF"/>
          <w:sz w:val="18"/>
          <w:szCs w:val="18"/>
          <w:lang w:eastAsia="es-MX"/>
        </w:rPr>
        <w:t xml:space="preserve"> Aseg</w:t>
      </w:r>
    </w:p>
    <w:p w14:paraId="4F92E30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"1500000"</w:t>
      </w:r>
      <w:r w:rsidRPr="002C3B74">
        <w:rPr>
          <w:rFonts w:ascii="Consolas" w:hAnsi="Consolas" w:cs="Times New Roman"/>
          <w:bCs w:val="0"/>
          <w:color w:val="000000"/>
          <w:sz w:val="18"/>
          <w:szCs w:val="18"/>
          <w:lang w:eastAsia="es-MX"/>
        </w:rPr>
        <w:t>,</w:t>
      </w:r>
    </w:p>
    <w:p w14:paraId="511CD604"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12FF2CCA" w14:textId="646C6250"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0098204C">
        <w:rPr>
          <w:rFonts w:ascii="Consolas" w:hAnsi="Consolas" w:cs="Times New Roman"/>
          <w:bCs w:val="0"/>
          <w:color w:val="000000"/>
          <w:sz w:val="18"/>
          <w:szCs w:val="18"/>
          <w:lang w:eastAsia="es-MX"/>
        </w:rPr>
        <w:t xml:space="preserve"> </w:t>
      </w:r>
    </w:p>
    <w:p w14:paraId="626604F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ED971C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6EF281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"28"</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//28   Gastos de Transporte por PP del Vehículo </w:t>
      </w:r>
      <w:proofErr w:type="spellStart"/>
      <w:r w:rsidRPr="002C3B74">
        <w:rPr>
          <w:rFonts w:ascii="Consolas" w:hAnsi="Consolas" w:cs="Times New Roman"/>
          <w:bCs w:val="0"/>
          <w:color w:val="5F8FBF"/>
          <w:sz w:val="18"/>
          <w:szCs w:val="18"/>
          <w:lang w:eastAsia="es-MX"/>
        </w:rPr>
        <w:t>Aseg</w:t>
      </w:r>
      <w:proofErr w:type="spellEnd"/>
    </w:p>
    <w:p w14:paraId="4FE23F7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"75000"</w:t>
      </w:r>
      <w:r w:rsidRPr="002C3B74">
        <w:rPr>
          <w:rFonts w:ascii="Consolas" w:hAnsi="Consolas" w:cs="Times New Roman"/>
          <w:bCs w:val="0"/>
          <w:color w:val="000000"/>
          <w:sz w:val="18"/>
          <w:szCs w:val="18"/>
          <w:lang w:eastAsia="es-MX"/>
        </w:rPr>
        <w:t>,</w:t>
      </w:r>
    </w:p>
    <w:p w14:paraId="35AA9AB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71BA7CD4" w14:textId="7714BDDE"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"30"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w:t>
      </w:r>
      <w:r w:rsidR="0098204C">
        <w:rPr>
          <w:rFonts w:ascii="Consolas" w:hAnsi="Consolas" w:cs="Times New Roman"/>
          <w:bCs w:val="0"/>
          <w:color w:val="5F8FBF"/>
          <w:sz w:val="18"/>
          <w:szCs w:val="18"/>
          <w:lang w:eastAsia="es-MX"/>
        </w:rPr>
        <w:t>Días</w:t>
      </w:r>
      <w:r w:rsidR="0098204C">
        <w:rPr>
          <w:rFonts w:ascii="Consolas" w:hAnsi="Consolas" w:cs="Times New Roman"/>
          <w:bCs w:val="0"/>
          <w:color w:val="000000"/>
          <w:sz w:val="18"/>
          <w:szCs w:val="18"/>
          <w:lang w:eastAsia="es-MX"/>
        </w:rPr>
        <w:t xml:space="preserve"> </w:t>
      </w:r>
    </w:p>
    <w:p w14:paraId="1A53B23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17E818A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3E05CAF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"43"</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//43 Llantas estalladas</w:t>
      </w:r>
    </w:p>
    <w:p w14:paraId="7F48C7A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"1200000"</w:t>
      </w:r>
      <w:r w:rsidRPr="002C3B74">
        <w:rPr>
          <w:rFonts w:ascii="Consolas" w:hAnsi="Consolas" w:cs="Times New Roman"/>
          <w:bCs w:val="0"/>
          <w:color w:val="000000"/>
          <w:sz w:val="18"/>
          <w:szCs w:val="18"/>
          <w:lang w:eastAsia="es-MX"/>
        </w:rPr>
        <w:t>,</w:t>
      </w:r>
    </w:p>
    <w:p w14:paraId="261FAAD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"P|C|25"</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//P|C|25   M-Monto o </w:t>
      </w:r>
      <w:proofErr w:type="spellStart"/>
      <w:r w:rsidRPr="002C3B74">
        <w:rPr>
          <w:rFonts w:ascii="Consolas" w:hAnsi="Consolas" w:cs="Times New Roman"/>
          <w:bCs w:val="0"/>
          <w:color w:val="5F8FBF"/>
          <w:sz w:val="18"/>
          <w:szCs w:val="18"/>
          <w:lang w:eastAsia="es-MX"/>
        </w:rPr>
        <w:t>P-Porcentaje|Valor</w:t>
      </w:r>
      <w:proofErr w:type="spellEnd"/>
      <w:r w:rsidRPr="002C3B74">
        <w:rPr>
          <w:rFonts w:ascii="Consolas" w:hAnsi="Consolas" w:cs="Times New Roman"/>
          <w:bCs w:val="0"/>
          <w:color w:val="5F8FBF"/>
          <w:sz w:val="18"/>
          <w:szCs w:val="18"/>
          <w:lang w:eastAsia="es-MX"/>
        </w:rPr>
        <w:t xml:space="preserve"> </w:t>
      </w:r>
      <w:proofErr w:type="spellStart"/>
      <w:r w:rsidRPr="002C3B74">
        <w:rPr>
          <w:rFonts w:ascii="Consolas" w:hAnsi="Consolas" w:cs="Times New Roman"/>
          <w:bCs w:val="0"/>
          <w:color w:val="5F8FBF"/>
          <w:sz w:val="18"/>
          <w:szCs w:val="18"/>
          <w:lang w:eastAsia="es-MX"/>
        </w:rPr>
        <w:t>Convenido|Porcentaje</w:t>
      </w:r>
      <w:proofErr w:type="spellEnd"/>
      <w:r w:rsidRPr="002C3B74">
        <w:rPr>
          <w:rFonts w:ascii="Consolas" w:hAnsi="Consolas" w:cs="Times New Roman"/>
          <w:bCs w:val="0"/>
          <w:color w:val="5F8FBF"/>
          <w:sz w:val="18"/>
          <w:szCs w:val="18"/>
          <w:lang w:eastAsia="es-MX"/>
        </w:rPr>
        <w:t xml:space="preserve"> % o monto</w:t>
      </w:r>
    </w:p>
    <w:p w14:paraId="66F5396A" w14:textId="2B38F21E"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0098204C">
        <w:rPr>
          <w:rFonts w:ascii="Consolas" w:hAnsi="Consolas" w:cs="Times New Roman"/>
          <w:bCs w:val="0"/>
          <w:color w:val="000000"/>
          <w:sz w:val="18"/>
          <w:szCs w:val="18"/>
          <w:lang w:eastAsia="es-MX"/>
        </w:rPr>
        <w:t xml:space="preserve"> </w:t>
      </w:r>
    </w:p>
    <w:p w14:paraId="68A88CC5"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252D45A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54D6A4B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"48"</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//48 Rotura de Vidrios</w:t>
      </w:r>
    </w:p>
    <w:p w14:paraId="497AA48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"5890000"</w:t>
      </w:r>
      <w:r w:rsidRPr="002C3B74">
        <w:rPr>
          <w:rFonts w:ascii="Consolas" w:hAnsi="Consolas" w:cs="Times New Roman"/>
          <w:bCs w:val="0"/>
          <w:color w:val="000000"/>
          <w:sz w:val="18"/>
          <w:szCs w:val="18"/>
          <w:lang w:eastAsia="es-MX"/>
        </w:rPr>
        <w:t>,</w:t>
      </w:r>
    </w:p>
    <w:p w14:paraId="0107906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"P|C|20"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//P|C|20   M-Monto o P-Porcentaje | Valor Convenido | Porcentaje %</w:t>
      </w:r>
    </w:p>
    <w:p w14:paraId="07462279" w14:textId="0B2E269D"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"02"</w:t>
      </w:r>
      <w:r w:rsidR="0098204C">
        <w:rPr>
          <w:rFonts w:ascii="Consolas" w:hAnsi="Consolas" w:cs="Times New Roman"/>
          <w:bCs w:val="0"/>
          <w:color w:val="000000"/>
          <w:sz w:val="18"/>
          <w:szCs w:val="18"/>
          <w:lang w:eastAsia="es-MX"/>
        </w:rPr>
        <w:t xml:space="preserve"> </w:t>
      </w:r>
    </w:p>
    <w:p w14:paraId="28A5361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517EB8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1B4595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"55"</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//55   </w:t>
      </w:r>
      <w:proofErr w:type="spellStart"/>
      <w:r w:rsidRPr="002C3B74">
        <w:rPr>
          <w:rFonts w:ascii="Consolas" w:hAnsi="Consolas" w:cs="Times New Roman"/>
          <w:bCs w:val="0"/>
          <w:color w:val="5F8FBF"/>
          <w:sz w:val="18"/>
          <w:szCs w:val="18"/>
          <w:lang w:eastAsia="es-MX"/>
        </w:rPr>
        <w:t>Reparacion</w:t>
      </w:r>
      <w:proofErr w:type="spellEnd"/>
      <w:r w:rsidRPr="002C3B74">
        <w:rPr>
          <w:rFonts w:ascii="Consolas" w:hAnsi="Consolas" w:cs="Times New Roman"/>
          <w:bCs w:val="0"/>
          <w:color w:val="5F8FBF"/>
          <w:sz w:val="18"/>
          <w:szCs w:val="18"/>
          <w:lang w:eastAsia="es-MX"/>
        </w:rPr>
        <w:t xml:space="preserve"> en Concesionario</w:t>
      </w:r>
    </w:p>
    <w:p w14:paraId="5ED49AA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1D3EB58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"1500000"</w:t>
      </w:r>
      <w:r w:rsidRPr="002C3B74">
        <w:rPr>
          <w:rFonts w:ascii="Consolas" w:hAnsi="Consolas" w:cs="Times New Roman"/>
          <w:bCs w:val="0"/>
          <w:color w:val="000000"/>
          <w:sz w:val="18"/>
          <w:szCs w:val="18"/>
          <w:lang w:eastAsia="es-MX"/>
        </w:rPr>
        <w:t>,</w:t>
      </w:r>
    </w:p>
    <w:p w14:paraId="3E301FA7" w14:textId="0A662451"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0098204C">
        <w:rPr>
          <w:rFonts w:ascii="Consolas" w:hAnsi="Consolas" w:cs="Times New Roman"/>
          <w:bCs w:val="0"/>
          <w:color w:val="000000"/>
          <w:sz w:val="18"/>
          <w:szCs w:val="18"/>
          <w:lang w:eastAsia="es-MX"/>
        </w:rPr>
        <w:t xml:space="preserve"> </w:t>
      </w:r>
    </w:p>
    <w:p w14:paraId="573B2E85"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147490E4"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56E735D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"74"</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//74   Pérdida Total por Hurto (PTH)</w:t>
      </w:r>
    </w:p>
    <w:p w14:paraId="7F0A8AF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"117800000"</w:t>
      </w:r>
      <w:r w:rsidRPr="002C3B74">
        <w:rPr>
          <w:rFonts w:ascii="Consolas" w:hAnsi="Consolas" w:cs="Times New Roman"/>
          <w:bCs w:val="0"/>
          <w:color w:val="000000"/>
          <w:sz w:val="18"/>
          <w:szCs w:val="18"/>
          <w:lang w:eastAsia="es-MX"/>
        </w:rPr>
        <w:t>,</w:t>
      </w:r>
    </w:p>
    <w:p w14:paraId="5281451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"P|C|10"</w:t>
      </w:r>
      <w:r w:rsidRPr="002C3B74">
        <w:rPr>
          <w:rFonts w:ascii="Consolas" w:hAnsi="Consolas" w:cs="Times New Roman"/>
          <w:bCs w:val="0"/>
          <w:color w:val="000000"/>
          <w:sz w:val="18"/>
          <w:szCs w:val="18"/>
          <w:lang w:eastAsia="es-MX"/>
        </w:rPr>
        <w:t>,</w:t>
      </w:r>
    </w:p>
    <w:p w14:paraId="74ED3662" w14:textId="14AACFF8"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"02"</w:t>
      </w:r>
      <w:r w:rsidR="0098204C">
        <w:rPr>
          <w:rFonts w:ascii="Consolas" w:hAnsi="Consolas" w:cs="Times New Roman"/>
          <w:bCs w:val="0"/>
          <w:color w:val="000000"/>
          <w:sz w:val="18"/>
          <w:szCs w:val="18"/>
          <w:lang w:eastAsia="es-MX"/>
        </w:rPr>
        <w:t xml:space="preserve"> </w:t>
      </w:r>
    </w:p>
    <w:p w14:paraId="4B4C548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A545DF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21A4D3A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"75"</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//75   Afectaciones por Accidente de Tránsito</w:t>
      </w:r>
    </w:p>
    <w:p w14:paraId="4B584CC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"10000000"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//4 millones por ocupante</w:t>
      </w:r>
    </w:p>
    <w:p w14:paraId="1585BD4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w:t>
      </w:r>
      <w:r w:rsidRPr="002C3B74">
        <w:rPr>
          <w:rFonts w:ascii="Consolas" w:hAnsi="Consolas" w:cs="Times New Roman"/>
          <w:bCs w:val="0"/>
          <w:color w:val="000000"/>
          <w:sz w:val="18"/>
          <w:szCs w:val="18"/>
          <w:lang w:eastAsia="es-MX"/>
        </w:rPr>
        <w:t>,</w:t>
      </w:r>
    </w:p>
    <w:p w14:paraId="2735D22C" w14:textId="2953BED5"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0098204C">
        <w:rPr>
          <w:rFonts w:ascii="Consolas" w:hAnsi="Consolas" w:cs="Times New Roman"/>
          <w:bCs w:val="0"/>
          <w:color w:val="000000"/>
          <w:sz w:val="18"/>
          <w:szCs w:val="18"/>
          <w:lang w:eastAsia="es-MX"/>
        </w:rPr>
        <w:t xml:space="preserve"> </w:t>
      </w:r>
    </w:p>
    <w:p w14:paraId="56CCAC8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0503F9B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048F6AD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"76"</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//76   Gastos por accidente de tránsito a Mascotas</w:t>
      </w:r>
    </w:p>
    <w:p w14:paraId="0D02D55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"5000000"</w:t>
      </w:r>
      <w:r w:rsidRPr="002C3B74">
        <w:rPr>
          <w:rFonts w:ascii="Consolas" w:hAnsi="Consolas" w:cs="Times New Roman"/>
          <w:bCs w:val="0"/>
          <w:color w:val="000000"/>
          <w:sz w:val="18"/>
          <w:szCs w:val="18"/>
          <w:lang w:eastAsia="es-MX"/>
        </w:rPr>
        <w:t>,</w:t>
      </w:r>
    </w:p>
    <w:p w14:paraId="40BFEBA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2282B058" w14:textId="26440489"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p>
    <w:p w14:paraId="0AB3E66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329ACD5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lastRenderedPageBreak/>
        <w:t>                            {</w:t>
      </w:r>
    </w:p>
    <w:p w14:paraId="77C561B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NoCobertura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"77"</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//77   Pequeños accesorios</w:t>
      </w:r>
    </w:p>
    <w:p w14:paraId="6A42B02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SumaAsegurada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"1200000"</w:t>
      </w:r>
      <w:r w:rsidRPr="002C3B74">
        <w:rPr>
          <w:rFonts w:ascii="Consolas" w:hAnsi="Consolas" w:cs="Times New Roman"/>
          <w:bCs w:val="0"/>
          <w:color w:val="000000"/>
          <w:sz w:val="18"/>
          <w:szCs w:val="18"/>
          <w:lang w:eastAsia="es-MX"/>
        </w:rPr>
        <w:t>,</w:t>
      </w:r>
    </w:p>
    <w:p w14:paraId="1B6BA534"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"Deducible"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17319F59" w14:textId="28535B5D"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TipoSuma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r w:rsidR="0098204C">
        <w:rPr>
          <w:rFonts w:ascii="Consolas" w:hAnsi="Consolas" w:cs="Times New Roman"/>
          <w:bCs w:val="0"/>
          <w:color w:val="000000"/>
          <w:sz w:val="18"/>
          <w:szCs w:val="18"/>
          <w:lang w:eastAsia="es-MX"/>
        </w:rPr>
        <w:t xml:space="preserve"> </w:t>
      </w:r>
    </w:p>
    <w:p w14:paraId="65BAE98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E9CE15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37D9A8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
          <w:color w:val="A31515"/>
          <w:sz w:val="18"/>
          <w:szCs w:val="18"/>
          <w:lang w:eastAsia="es-MX"/>
        </w:rPr>
        <w:t>ConsideracionesAdicionalesDV</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w:t>
      </w:r>
    </w:p>
    <w:p w14:paraId="349DF14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2A3F031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"37"</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//Es inciso de Salvamento  </w:t>
      </w:r>
    </w:p>
    <w:p w14:paraId="4E668DA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w:t>
      </w:r>
      <w:r w:rsidRPr="002C3B74">
        <w:rPr>
          <w:rFonts w:ascii="Consolas" w:hAnsi="Consolas" w:cs="Times New Roman"/>
          <w:bCs w:val="0"/>
          <w:color w:val="000000"/>
          <w:sz w:val="18"/>
          <w:szCs w:val="18"/>
          <w:lang w:eastAsia="es-MX"/>
        </w:rPr>
        <w:t>,</w:t>
      </w:r>
    </w:p>
    <w:p w14:paraId="4F561D8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"N"</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//S-si o N-no</w:t>
      </w:r>
    </w:p>
    <w:p w14:paraId="35B6E12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3E7DE8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31516AB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"58"</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//PLACAS DEL VEHICULO</w:t>
      </w:r>
    </w:p>
    <w:p w14:paraId="1B78B24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005AEFB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"OAS063"</w:t>
      </w:r>
    </w:p>
    <w:p w14:paraId="3BAABDE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20444E3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77A640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2D5C79F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FC1057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
          <w:color w:val="A31515"/>
          <w:sz w:val="18"/>
          <w:szCs w:val="18"/>
          <w:lang w:eastAsia="es-MX"/>
        </w:rPr>
        <w:t>DatosGenerales</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w:t>
      </w:r>
    </w:p>
    <w:p w14:paraId="3AFBEAF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FechaEmision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"2025-02-18"</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//FECHA DE EMISION</w:t>
      </w:r>
    </w:p>
    <w:p w14:paraId="6D72EBA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FechaInicio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"2025-02-12"</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//FECHA DE INICIO DE LA EMISION</w:t>
      </w:r>
    </w:p>
    <w:p w14:paraId="6CC7A6F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FechaTermino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"2026-02-12"</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//FECHA DE FINALIZACION DE LA EMISION</w:t>
      </w:r>
    </w:p>
    <w:p w14:paraId="425DDD4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"Moneda"</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//Moneda</w:t>
      </w:r>
    </w:p>
    <w:p w14:paraId="25FF9F07" w14:textId="70CEF013"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"Agente"</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proofErr w:type="spellStart"/>
      <w:r w:rsidR="005F42DB" w:rsidRPr="005F42DB">
        <w:rPr>
          <w:rFonts w:ascii="Consolas" w:hAnsi="Consolas" w:cs="Times New Roman"/>
          <w:b/>
          <w:color w:val="0451A5"/>
          <w:sz w:val="18"/>
          <w:szCs w:val="18"/>
          <w:lang w:eastAsia="es-MX"/>
        </w:rPr>
        <w:t>xxxxx</w:t>
      </w:r>
      <w:proofErr w:type="spellEnd"/>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//CLAVE DE INTERMEDIARIO ASIGNADO POR QUÁLITAS</w:t>
      </w:r>
    </w:p>
    <w:p w14:paraId="42FD489E" w14:textId="30912690" w:rsidR="002C3B74" w:rsidRPr="002C3B74" w:rsidRDefault="002C3B74" w:rsidP="005F42DB">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FormaPago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"A"</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//Forma de Pago</w:t>
      </w:r>
      <w:r w:rsidR="005F42DB">
        <w:rPr>
          <w:rFonts w:ascii="Consolas" w:hAnsi="Consolas" w:cs="Times New Roman"/>
          <w:bCs w:val="0"/>
          <w:color w:val="000000"/>
          <w:sz w:val="18"/>
          <w:szCs w:val="18"/>
          <w:lang w:eastAsia="es-MX"/>
        </w:rPr>
        <w:t xml:space="preserve"> </w:t>
      </w:r>
    </w:p>
    <w:p w14:paraId="09D79AC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PorcentajeDescuento</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"0.0"</w:t>
      </w:r>
      <w:r w:rsidRPr="002C3B74">
        <w:rPr>
          <w:rFonts w:ascii="Consolas" w:hAnsi="Consolas" w:cs="Times New Roman"/>
          <w:bCs w:val="0"/>
          <w:color w:val="000000"/>
          <w:sz w:val="18"/>
          <w:szCs w:val="18"/>
          <w:lang w:eastAsia="es-MX"/>
        </w:rPr>
        <w:t>,</w:t>
      </w:r>
    </w:p>
    <w:p w14:paraId="45D4CB09" w14:textId="0451DB14" w:rsidR="002C3B74" w:rsidRPr="002C3B74" w:rsidRDefault="002C3B74" w:rsidP="0098204C">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
          <w:color w:val="A31515"/>
          <w:sz w:val="18"/>
          <w:szCs w:val="18"/>
          <w:lang w:eastAsia="es-MX"/>
        </w:rPr>
        <w:t>ConsideracionesAdicionalesDG</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w:t>
      </w:r>
      <w:r w:rsidR="0098204C">
        <w:rPr>
          <w:rFonts w:ascii="Consolas" w:hAnsi="Consolas" w:cs="Times New Roman"/>
          <w:bCs w:val="0"/>
          <w:color w:val="000000"/>
          <w:sz w:val="18"/>
          <w:szCs w:val="18"/>
          <w:lang w:eastAsia="es-MX"/>
        </w:rPr>
        <w:t xml:space="preserve"> </w:t>
      </w:r>
    </w:p>
    <w:p w14:paraId="0F7DF86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EAF62F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//Tipo Persona </w:t>
      </w:r>
    </w:p>
    <w:p w14:paraId="59750FA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"19"</w:t>
      </w:r>
      <w:r w:rsidRPr="002C3B74">
        <w:rPr>
          <w:rFonts w:ascii="Consolas" w:hAnsi="Consolas" w:cs="Times New Roman"/>
          <w:bCs w:val="0"/>
          <w:color w:val="000000"/>
          <w:sz w:val="18"/>
          <w:szCs w:val="18"/>
          <w:lang w:eastAsia="es-MX"/>
        </w:rPr>
        <w:t>,</w:t>
      </w:r>
    </w:p>
    <w:p w14:paraId="7AE7274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//1-Natural o 2-Juridica</w:t>
      </w:r>
    </w:p>
    <w:p w14:paraId="4DF82238" w14:textId="197C3627" w:rsidR="002C3B74" w:rsidRPr="002C3B74" w:rsidRDefault="002C3B74" w:rsidP="005B6241">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345A6B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219BBA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w:t>
      </w:r>
      <w:proofErr w:type="spellStart"/>
      <w:proofErr w:type="gramStart"/>
      <w:r w:rsidRPr="002C3B74">
        <w:rPr>
          <w:rFonts w:ascii="Consolas" w:hAnsi="Consolas" w:cs="Times New Roman"/>
          <w:bCs w:val="0"/>
          <w:color w:val="5F8FBF"/>
          <w:sz w:val="18"/>
          <w:szCs w:val="18"/>
          <w:lang w:eastAsia="es-MX"/>
        </w:rPr>
        <w:t>Poblacion</w:t>
      </w:r>
      <w:proofErr w:type="spellEnd"/>
      <w:r w:rsidRPr="002C3B74">
        <w:rPr>
          <w:rFonts w:ascii="Consolas" w:hAnsi="Consolas" w:cs="Times New Roman"/>
          <w:bCs w:val="0"/>
          <w:color w:val="5F8FBF"/>
          <w:sz w:val="18"/>
          <w:szCs w:val="18"/>
          <w:lang w:eastAsia="es-MX"/>
        </w:rPr>
        <w:t xml:space="preserve">  PARA</w:t>
      </w:r>
      <w:proofErr w:type="gramEnd"/>
      <w:r w:rsidRPr="002C3B74">
        <w:rPr>
          <w:rFonts w:ascii="Consolas" w:hAnsi="Consolas" w:cs="Times New Roman"/>
          <w:bCs w:val="0"/>
          <w:color w:val="5F8FBF"/>
          <w:sz w:val="18"/>
          <w:szCs w:val="18"/>
          <w:lang w:eastAsia="es-MX"/>
        </w:rPr>
        <w:t xml:space="preserve"> EMISION</w:t>
      </w:r>
    </w:p>
    <w:p w14:paraId="1040FB91"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"7"</w:t>
      </w:r>
      <w:r w:rsidRPr="002C3B74">
        <w:rPr>
          <w:rFonts w:ascii="Consolas" w:hAnsi="Consolas" w:cs="Times New Roman"/>
          <w:bCs w:val="0"/>
          <w:color w:val="000000"/>
          <w:sz w:val="18"/>
          <w:szCs w:val="18"/>
          <w:lang w:eastAsia="es-MX"/>
        </w:rPr>
        <w:t>,</w:t>
      </w:r>
    </w:p>
    <w:p w14:paraId="27FFB3D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"11001"</w:t>
      </w:r>
    </w:p>
    <w:p w14:paraId="17A3ABA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CFD105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1369B2C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w:t>
      </w:r>
      <w:proofErr w:type="gramStart"/>
      <w:r w:rsidRPr="002C3B74">
        <w:rPr>
          <w:rFonts w:ascii="Consolas" w:hAnsi="Consolas" w:cs="Times New Roman"/>
          <w:bCs w:val="0"/>
          <w:color w:val="5F8FBF"/>
          <w:sz w:val="18"/>
          <w:szCs w:val="18"/>
          <w:lang w:eastAsia="es-MX"/>
        </w:rPr>
        <w:t>municipio  PARA</w:t>
      </w:r>
      <w:proofErr w:type="gramEnd"/>
      <w:r w:rsidRPr="002C3B74">
        <w:rPr>
          <w:rFonts w:ascii="Consolas" w:hAnsi="Consolas" w:cs="Times New Roman"/>
          <w:bCs w:val="0"/>
          <w:color w:val="5F8FBF"/>
          <w:sz w:val="18"/>
          <w:szCs w:val="18"/>
          <w:lang w:eastAsia="es-MX"/>
        </w:rPr>
        <w:t xml:space="preserve"> EMISION</w:t>
      </w:r>
    </w:p>
    <w:p w14:paraId="58FD356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"9"</w:t>
      </w:r>
      <w:r w:rsidRPr="002C3B74">
        <w:rPr>
          <w:rFonts w:ascii="Consolas" w:hAnsi="Consolas" w:cs="Times New Roman"/>
          <w:bCs w:val="0"/>
          <w:color w:val="000000"/>
          <w:sz w:val="18"/>
          <w:szCs w:val="18"/>
          <w:lang w:eastAsia="es-MX"/>
        </w:rPr>
        <w:t>,</w:t>
      </w:r>
    </w:p>
    <w:p w14:paraId="04F726A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"11001"</w:t>
      </w:r>
    </w:p>
    <w:p w14:paraId="1891E9C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30C1168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A89560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"20"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w:t>
      </w:r>
      <w:proofErr w:type="gramStart"/>
      <w:r w:rsidRPr="002C3B74">
        <w:rPr>
          <w:rFonts w:ascii="Consolas" w:hAnsi="Consolas" w:cs="Times New Roman"/>
          <w:bCs w:val="0"/>
          <w:color w:val="5F8FBF"/>
          <w:sz w:val="18"/>
          <w:szCs w:val="18"/>
          <w:lang w:eastAsia="es-MX"/>
        </w:rPr>
        <w:t>DEPARTAMENTO  PARA</w:t>
      </w:r>
      <w:proofErr w:type="gramEnd"/>
      <w:r w:rsidRPr="002C3B74">
        <w:rPr>
          <w:rFonts w:ascii="Consolas" w:hAnsi="Consolas" w:cs="Times New Roman"/>
          <w:bCs w:val="0"/>
          <w:color w:val="5F8FBF"/>
          <w:sz w:val="18"/>
          <w:szCs w:val="18"/>
          <w:lang w:eastAsia="es-MX"/>
        </w:rPr>
        <w:t xml:space="preserve"> EMISION</w:t>
      </w:r>
    </w:p>
    <w:p w14:paraId="01B77FA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77A9DDF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"11"</w:t>
      </w:r>
    </w:p>
    <w:p w14:paraId="4AB66AC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532B883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r w:rsidRPr="002C3B74">
        <w:rPr>
          <w:rFonts w:ascii="Consolas" w:hAnsi="Consolas" w:cs="Times New Roman"/>
          <w:bCs w:val="0"/>
          <w:color w:val="5F8FBF"/>
          <w:sz w:val="18"/>
          <w:szCs w:val="18"/>
          <w:lang w:eastAsia="es-MX"/>
        </w:rPr>
        <w:t xml:space="preserve">//SI NO SE MANDA EL </w:t>
      </w:r>
      <w:proofErr w:type="spellStart"/>
      <w:r w:rsidRPr="002C3B74">
        <w:rPr>
          <w:rFonts w:ascii="Consolas" w:hAnsi="Consolas" w:cs="Times New Roman"/>
          <w:bCs w:val="0"/>
          <w:color w:val="5F8FBF"/>
          <w:sz w:val="18"/>
          <w:szCs w:val="18"/>
          <w:lang w:eastAsia="es-MX"/>
        </w:rPr>
        <w:t>NoAsegurado</w:t>
      </w:r>
      <w:proofErr w:type="spellEnd"/>
    </w:p>
    <w:p w14:paraId="4814C49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p>
    <w:p w14:paraId="5FC61025"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C6645FD"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lastRenderedPageBreak/>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 TIPO.ID   VIENE DE LIST.ITEM SARLAFT.CAT </w:t>
      </w:r>
      <w:proofErr w:type="gramStart"/>
      <w:r w:rsidRPr="002C3B74">
        <w:rPr>
          <w:rFonts w:ascii="Consolas" w:hAnsi="Consolas" w:cs="Times New Roman"/>
          <w:bCs w:val="0"/>
          <w:color w:val="5F8FBF"/>
          <w:sz w:val="18"/>
          <w:szCs w:val="18"/>
          <w:lang w:eastAsia="es-MX"/>
        </w:rPr>
        <w:t>CAT03.TDOC  PARA</w:t>
      </w:r>
      <w:proofErr w:type="gramEnd"/>
      <w:r w:rsidRPr="002C3B74">
        <w:rPr>
          <w:rFonts w:ascii="Consolas" w:hAnsi="Consolas" w:cs="Times New Roman"/>
          <w:bCs w:val="0"/>
          <w:color w:val="5F8FBF"/>
          <w:sz w:val="18"/>
          <w:szCs w:val="18"/>
          <w:lang w:eastAsia="es-MX"/>
        </w:rPr>
        <w:t xml:space="preserve"> EMISION</w:t>
      </w:r>
    </w:p>
    <w:p w14:paraId="0A97DFF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"62"</w:t>
      </w:r>
      <w:r w:rsidRPr="002C3B74">
        <w:rPr>
          <w:rFonts w:ascii="Consolas" w:hAnsi="Consolas" w:cs="Times New Roman"/>
          <w:bCs w:val="0"/>
          <w:color w:val="000000"/>
          <w:sz w:val="18"/>
          <w:szCs w:val="18"/>
          <w:lang w:eastAsia="es-MX"/>
        </w:rPr>
        <w:t>,</w:t>
      </w:r>
    </w:p>
    <w:p w14:paraId="7F78C805"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"01"</w:t>
      </w:r>
    </w:p>
    <w:p w14:paraId="579E633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25161D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372350A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 </w:t>
      </w:r>
      <w:proofErr w:type="spellStart"/>
      <w:r w:rsidRPr="002C3B74">
        <w:rPr>
          <w:rFonts w:ascii="Consolas" w:hAnsi="Consolas" w:cs="Times New Roman"/>
          <w:bCs w:val="0"/>
          <w:color w:val="5F8FBF"/>
          <w:sz w:val="18"/>
          <w:szCs w:val="18"/>
          <w:lang w:eastAsia="es-MX"/>
        </w:rPr>
        <w:t>Numero.ID</w:t>
      </w:r>
      <w:proofErr w:type="spellEnd"/>
      <w:r w:rsidRPr="002C3B74">
        <w:rPr>
          <w:rFonts w:ascii="Consolas" w:hAnsi="Consolas" w:cs="Times New Roman"/>
          <w:bCs w:val="0"/>
          <w:color w:val="5F8FBF"/>
          <w:sz w:val="18"/>
          <w:szCs w:val="18"/>
          <w:lang w:eastAsia="es-MX"/>
        </w:rPr>
        <w:t xml:space="preserve">   PARA EMISION</w:t>
      </w:r>
    </w:p>
    <w:p w14:paraId="60DA88C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"28"</w:t>
      </w:r>
      <w:r w:rsidRPr="002C3B74">
        <w:rPr>
          <w:rFonts w:ascii="Consolas" w:hAnsi="Consolas" w:cs="Times New Roman"/>
          <w:bCs w:val="0"/>
          <w:color w:val="000000"/>
          <w:sz w:val="18"/>
          <w:szCs w:val="18"/>
          <w:lang w:eastAsia="es-MX"/>
        </w:rPr>
        <w:t>,</w:t>
      </w:r>
    </w:p>
    <w:p w14:paraId="3ABD761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"06"</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//NUMERO DEL ASEGURADO MASEG</w:t>
      </w:r>
    </w:p>
    <w:p w14:paraId="1168DEC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F371A2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FF374A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NOMBRE PARA EMISION</w:t>
      </w:r>
    </w:p>
    <w:p w14:paraId="39CE275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w:t>
      </w:r>
      <w:r w:rsidRPr="002C3B74">
        <w:rPr>
          <w:rFonts w:ascii="Consolas" w:hAnsi="Consolas" w:cs="Times New Roman"/>
          <w:bCs w:val="0"/>
          <w:color w:val="000000"/>
          <w:sz w:val="18"/>
          <w:szCs w:val="18"/>
          <w:lang w:eastAsia="es-MX"/>
        </w:rPr>
        <w:t>,</w:t>
      </w:r>
    </w:p>
    <w:p w14:paraId="34C73EB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"DELFINO"</w:t>
      </w:r>
    </w:p>
    <w:p w14:paraId="5ABEE39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82D757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330021C2"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271BECE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 </w:t>
      </w:r>
      <w:proofErr w:type="gramStart"/>
      <w:r w:rsidRPr="002C3B74">
        <w:rPr>
          <w:rFonts w:ascii="Consolas" w:hAnsi="Consolas" w:cs="Times New Roman"/>
          <w:bCs w:val="0"/>
          <w:color w:val="5F8FBF"/>
          <w:sz w:val="18"/>
          <w:szCs w:val="18"/>
          <w:lang w:eastAsia="es-MX"/>
        </w:rPr>
        <w:t>A.PATERNO</w:t>
      </w:r>
      <w:proofErr w:type="gramEnd"/>
      <w:r w:rsidRPr="002C3B74">
        <w:rPr>
          <w:rFonts w:ascii="Consolas" w:hAnsi="Consolas" w:cs="Times New Roman"/>
          <w:bCs w:val="0"/>
          <w:color w:val="5F8FBF"/>
          <w:sz w:val="18"/>
          <w:szCs w:val="18"/>
          <w:lang w:eastAsia="es-MX"/>
        </w:rPr>
        <w:t xml:space="preserve"> PARA EMISION</w:t>
      </w:r>
    </w:p>
    <w:p w14:paraId="755C93E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"5"</w:t>
      </w:r>
      <w:r w:rsidRPr="002C3B74">
        <w:rPr>
          <w:rFonts w:ascii="Consolas" w:hAnsi="Consolas" w:cs="Times New Roman"/>
          <w:bCs w:val="0"/>
          <w:color w:val="000000"/>
          <w:sz w:val="18"/>
          <w:szCs w:val="18"/>
          <w:lang w:eastAsia="es-MX"/>
        </w:rPr>
        <w:t>,</w:t>
      </w:r>
    </w:p>
    <w:p w14:paraId="7BA26538"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"GARCIA"</w:t>
      </w:r>
    </w:p>
    <w:p w14:paraId="20121BF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1C8A27B"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390E4644"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3AA62A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xml:space="preserve">// </w:t>
      </w:r>
      <w:proofErr w:type="gramStart"/>
      <w:r w:rsidRPr="002C3B74">
        <w:rPr>
          <w:rFonts w:ascii="Consolas" w:hAnsi="Consolas" w:cs="Times New Roman"/>
          <w:bCs w:val="0"/>
          <w:color w:val="5F8FBF"/>
          <w:sz w:val="18"/>
          <w:szCs w:val="18"/>
          <w:lang w:eastAsia="es-MX"/>
        </w:rPr>
        <w:t>A.MATERNO</w:t>
      </w:r>
      <w:proofErr w:type="gramEnd"/>
      <w:r w:rsidRPr="002C3B74">
        <w:rPr>
          <w:rFonts w:ascii="Consolas" w:hAnsi="Consolas" w:cs="Times New Roman"/>
          <w:bCs w:val="0"/>
          <w:color w:val="5F8FBF"/>
          <w:sz w:val="18"/>
          <w:szCs w:val="18"/>
          <w:lang w:eastAsia="es-MX"/>
        </w:rPr>
        <w:t xml:space="preserve"> PARA EMISION</w:t>
      </w:r>
    </w:p>
    <w:p w14:paraId="6A97E3E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"6"</w:t>
      </w:r>
      <w:r w:rsidRPr="002C3B74">
        <w:rPr>
          <w:rFonts w:ascii="Consolas" w:hAnsi="Consolas" w:cs="Times New Roman"/>
          <w:bCs w:val="0"/>
          <w:color w:val="000000"/>
          <w:sz w:val="18"/>
          <w:szCs w:val="18"/>
          <w:lang w:eastAsia="es-MX"/>
        </w:rPr>
        <w:t>,</w:t>
      </w:r>
    </w:p>
    <w:p w14:paraId="6010091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"BOBADILLA"</w:t>
      </w:r>
    </w:p>
    <w:p w14:paraId="623972D9"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50F7D13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E21F16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"40"</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 TELEFONO OPCIONAL PARA EMISION</w:t>
      </w:r>
    </w:p>
    <w:p w14:paraId="07373F76"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"70"</w:t>
      </w:r>
      <w:r w:rsidRPr="002C3B74">
        <w:rPr>
          <w:rFonts w:ascii="Consolas" w:hAnsi="Consolas" w:cs="Times New Roman"/>
          <w:bCs w:val="0"/>
          <w:color w:val="000000"/>
          <w:sz w:val="18"/>
          <w:szCs w:val="18"/>
          <w:lang w:eastAsia="es-MX"/>
        </w:rPr>
        <w:t>,</w:t>
      </w:r>
    </w:p>
    <w:p w14:paraId="6D8A3E1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"5525288898"</w:t>
      </w:r>
    </w:p>
    <w:p w14:paraId="6B7C3F2F"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1890D7A7"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07ADD29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NoConsideracion</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"56"</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5F8FBF"/>
          <w:sz w:val="18"/>
          <w:szCs w:val="18"/>
          <w:lang w:eastAsia="es-MX"/>
        </w:rPr>
        <w:t>//Tomar tarifa vigente</w:t>
      </w:r>
    </w:p>
    <w:p w14:paraId="32750283"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TipoRegla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r w:rsidRPr="002C3B74">
        <w:rPr>
          <w:rFonts w:ascii="Consolas" w:hAnsi="Consolas" w:cs="Times New Roman"/>
          <w:bCs w:val="0"/>
          <w:color w:val="000000"/>
          <w:sz w:val="18"/>
          <w:szCs w:val="18"/>
          <w:lang w:eastAsia="es-MX"/>
        </w:rPr>
        <w:t>,</w:t>
      </w:r>
    </w:p>
    <w:p w14:paraId="4DEE27A4"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A31515"/>
          <w:sz w:val="18"/>
          <w:szCs w:val="18"/>
          <w:lang w:eastAsia="es-MX"/>
        </w:rPr>
        <w:t>"</w:t>
      </w:r>
      <w:proofErr w:type="spellStart"/>
      <w:r w:rsidRPr="002C3B74">
        <w:rPr>
          <w:rFonts w:ascii="Consolas" w:hAnsi="Consolas" w:cs="Times New Roman"/>
          <w:bCs w:val="0"/>
          <w:color w:val="A31515"/>
          <w:sz w:val="18"/>
          <w:szCs w:val="18"/>
          <w:lang w:eastAsia="es-MX"/>
        </w:rPr>
        <w:t>ValorRegla</w:t>
      </w:r>
      <w:proofErr w:type="spellEnd"/>
      <w:r w:rsidRPr="002C3B74">
        <w:rPr>
          <w:rFonts w:ascii="Consolas" w:hAnsi="Consolas" w:cs="Times New Roman"/>
          <w:bCs w:val="0"/>
          <w:color w:val="A31515"/>
          <w:sz w:val="18"/>
          <w:szCs w:val="18"/>
          <w:lang w:eastAsia="es-MX"/>
        </w:rPr>
        <w:t>"</w:t>
      </w:r>
      <w:r w:rsidRPr="002C3B74">
        <w:rPr>
          <w:rFonts w:ascii="Consolas" w:hAnsi="Consolas" w:cs="Times New Roman"/>
          <w:bCs w:val="0"/>
          <w:color w:val="000000"/>
          <w:sz w:val="18"/>
          <w:szCs w:val="18"/>
          <w:lang w:eastAsia="es-MX"/>
        </w:rPr>
        <w:t xml:space="preserve">: </w:t>
      </w:r>
      <w:r w:rsidRPr="002C3B74">
        <w:rPr>
          <w:rFonts w:ascii="Consolas" w:hAnsi="Consolas" w:cs="Times New Roman"/>
          <w:bCs w:val="0"/>
          <w:color w:val="0451A5"/>
          <w:sz w:val="18"/>
          <w:szCs w:val="18"/>
          <w:lang w:eastAsia="es-MX"/>
        </w:rPr>
        <w:t>""</w:t>
      </w:r>
    </w:p>
    <w:p w14:paraId="4473A66E"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23C49A5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48629170"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0872639C"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07CA59FE" w14:textId="70037B12"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78EB147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    ]</w:t>
      </w:r>
    </w:p>
    <w:p w14:paraId="6D7D76CA" w14:textId="77777777" w:rsidR="002C3B74" w:rsidRPr="002C3B74" w:rsidRDefault="002C3B74" w:rsidP="002C3B74">
      <w:pPr>
        <w:shd w:val="clear" w:color="auto" w:fill="FFFFFF"/>
        <w:suppressAutoHyphens w:val="0"/>
        <w:spacing w:line="270" w:lineRule="atLeast"/>
        <w:rPr>
          <w:rFonts w:ascii="Consolas" w:hAnsi="Consolas" w:cs="Times New Roman"/>
          <w:bCs w:val="0"/>
          <w:color w:val="000000"/>
          <w:sz w:val="18"/>
          <w:szCs w:val="18"/>
          <w:lang w:eastAsia="es-MX"/>
        </w:rPr>
      </w:pPr>
      <w:r w:rsidRPr="002C3B74">
        <w:rPr>
          <w:rFonts w:ascii="Consolas" w:hAnsi="Consolas" w:cs="Times New Roman"/>
          <w:bCs w:val="0"/>
          <w:color w:val="000000"/>
          <w:sz w:val="18"/>
          <w:szCs w:val="18"/>
          <w:lang w:eastAsia="es-MX"/>
        </w:rPr>
        <w:t>}</w:t>
      </w:r>
    </w:p>
    <w:p w14:paraId="128D9F4D" w14:textId="4EBCB45C" w:rsidR="00705A8F" w:rsidRDefault="00705A8F" w:rsidP="0045554C">
      <w:pPr>
        <w:jc w:val="both"/>
        <w:rPr>
          <w:rFonts w:asciiTheme="minorHAnsi" w:hAnsiTheme="minorHAnsi" w:cstheme="minorHAnsi"/>
          <w:b/>
          <w:iCs/>
          <w:sz w:val="22"/>
          <w:szCs w:val="22"/>
        </w:rPr>
      </w:pPr>
    </w:p>
    <w:p w14:paraId="29BECAFA" w14:textId="77777777" w:rsidR="00352209" w:rsidRDefault="00352209" w:rsidP="0045554C">
      <w:pPr>
        <w:jc w:val="both"/>
        <w:rPr>
          <w:rFonts w:asciiTheme="minorHAnsi" w:hAnsiTheme="minorHAnsi" w:cstheme="minorHAnsi"/>
          <w:b/>
          <w:iCs/>
          <w:sz w:val="22"/>
          <w:szCs w:val="22"/>
        </w:rPr>
      </w:pPr>
    </w:p>
    <w:p w14:paraId="25641EBB" w14:textId="77777777" w:rsidR="00735B5E" w:rsidRDefault="00735B5E" w:rsidP="0045554C">
      <w:pPr>
        <w:jc w:val="both"/>
        <w:rPr>
          <w:rFonts w:asciiTheme="minorHAnsi" w:hAnsiTheme="minorHAnsi" w:cstheme="minorHAnsi"/>
          <w:b/>
          <w:iCs/>
          <w:sz w:val="22"/>
          <w:szCs w:val="22"/>
        </w:rPr>
      </w:pPr>
    </w:p>
    <w:p w14:paraId="41612D0E" w14:textId="77777777" w:rsidR="00735B5E" w:rsidRDefault="00735B5E" w:rsidP="0045554C">
      <w:pPr>
        <w:jc w:val="both"/>
        <w:rPr>
          <w:rFonts w:asciiTheme="minorHAnsi" w:hAnsiTheme="minorHAnsi" w:cstheme="minorHAnsi"/>
          <w:b/>
          <w:iCs/>
          <w:sz w:val="22"/>
          <w:szCs w:val="22"/>
        </w:rPr>
      </w:pPr>
    </w:p>
    <w:p w14:paraId="4297135F" w14:textId="77777777" w:rsidR="00735B5E" w:rsidRDefault="00735B5E" w:rsidP="0045554C">
      <w:pPr>
        <w:jc w:val="both"/>
        <w:rPr>
          <w:rFonts w:asciiTheme="minorHAnsi" w:hAnsiTheme="minorHAnsi" w:cstheme="minorHAnsi"/>
          <w:b/>
          <w:iCs/>
          <w:sz w:val="22"/>
          <w:szCs w:val="22"/>
        </w:rPr>
      </w:pPr>
    </w:p>
    <w:p w14:paraId="09432B18" w14:textId="77777777" w:rsidR="00735B5E" w:rsidRDefault="00735B5E" w:rsidP="0045554C">
      <w:pPr>
        <w:jc w:val="both"/>
        <w:rPr>
          <w:rFonts w:asciiTheme="minorHAnsi" w:hAnsiTheme="minorHAnsi" w:cstheme="minorHAnsi"/>
          <w:b/>
          <w:iCs/>
          <w:sz w:val="22"/>
          <w:szCs w:val="22"/>
        </w:rPr>
      </w:pPr>
    </w:p>
    <w:p w14:paraId="3EDDC1B0" w14:textId="77777777" w:rsidR="00735B5E" w:rsidRDefault="00735B5E" w:rsidP="0045554C">
      <w:pPr>
        <w:jc w:val="both"/>
        <w:rPr>
          <w:rFonts w:asciiTheme="minorHAnsi" w:hAnsiTheme="minorHAnsi" w:cstheme="minorHAnsi"/>
          <w:b/>
          <w:iCs/>
          <w:sz w:val="22"/>
          <w:szCs w:val="22"/>
        </w:rPr>
      </w:pPr>
    </w:p>
    <w:p w14:paraId="71356A8D" w14:textId="4E7806C9" w:rsidR="005F42DB" w:rsidRDefault="005F42DB" w:rsidP="005F42DB">
      <w:pPr>
        <w:pStyle w:val="Ttulo2"/>
      </w:pPr>
      <w:bookmarkStart w:id="39" w:name="_Toc191657984"/>
      <w:r>
        <w:lastRenderedPageBreak/>
        <w:t>Datos de entrada para generar una Emisión “persona natural” con numero de asegurado</w:t>
      </w:r>
      <w:bookmarkEnd w:id="39"/>
    </w:p>
    <w:p w14:paraId="0FA2CE1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w:t>
      </w:r>
    </w:p>
    <w:p w14:paraId="73C9329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r w:rsidRPr="00A1015A">
        <w:rPr>
          <w:rFonts w:ascii="Consolas" w:hAnsi="Consolas" w:cs="Times New Roman"/>
          <w:b/>
          <w:color w:val="A31515"/>
          <w:sz w:val="18"/>
          <w:szCs w:val="18"/>
          <w:lang w:eastAsia="es-MX"/>
        </w:rPr>
        <w:t>Movimientos</w:t>
      </w:r>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w:t>
      </w:r>
    </w:p>
    <w:p w14:paraId="08A7390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2432273"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r w:rsidRPr="00A1015A">
        <w:rPr>
          <w:rFonts w:ascii="Consolas" w:hAnsi="Consolas" w:cs="Times New Roman"/>
          <w:b/>
          <w:color w:val="A31515"/>
          <w:sz w:val="18"/>
          <w:szCs w:val="18"/>
          <w:lang w:eastAsia="es-MX"/>
        </w:rPr>
        <w:t>Movimiento</w:t>
      </w:r>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w:t>
      </w:r>
    </w:p>
    <w:p w14:paraId="348D6102"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TipoMovimiento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"3"</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//EMISION</w:t>
      </w:r>
    </w:p>
    <w:p w14:paraId="2ECF4B4A" w14:textId="74254C06"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NoNegocio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//Negocio asignado por Quálitas</w:t>
      </w:r>
    </w:p>
    <w:p w14:paraId="61882D3F"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
          <w:color w:val="A31515"/>
          <w:sz w:val="18"/>
          <w:szCs w:val="18"/>
          <w:lang w:eastAsia="es-MX"/>
        </w:rPr>
        <w:t>DatosAsegurado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w:t>
      </w:r>
    </w:p>
    <w:p w14:paraId="403CC226"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NoAsegurado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"0000000100"</w:t>
      </w:r>
      <w:r w:rsidRPr="00A1015A">
        <w:rPr>
          <w:rFonts w:ascii="Consolas" w:hAnsi="Consolas" w:cs="Times New Roman"/>
          <w:bCs w:val="0"/>
          <w:color w:val="000000"/>
          <w:sz w:val="18"/>
          <w:szCs w:val="18"/>
          <w:lang w:eastAsia="es-MX"/>
        </w:rPr>
        <w:t>,</w:t>
      </w:r>
    </w:p>
    <w:p w14:paraId="75F0F3B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"Departamento"</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"11"</w:t>
      </w:r>
      <w:r w:rsidRPr="00A1015A">
        <w:rPr>
          <w:rFonts w:ascii="Consolas" w:hAnsi="Consolas" w:cs="Times New Roman"/>
          <w:bCs w:val="0"/>
          <w:color w:val="000000"/>
          <w:sz w:val="18"/>
          <w:szCs w:val="18"/>
          <w:lang w:eastAsia="es-MX"/>
        </w:rPr>
        <w:t>,</w:t>
      </w:r>
    </w:p>
    <w:p w14:paraId="37C35B86"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CodigoMunicipio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"11001"</w:t>
      </w:r>
      <w:r w:rsidRPr="00A1015A">
        <w:rPr>
          <w:rFonts w:ascii="Consolas" w:hAnsi="Consolas" w:cs="Times New Roman"/>
          <w:bCs w:val="0"/>
          <w:color w:val="000000"/>
          <w:sz w:val="18"/>
          <w:szCs w:val="18"/>
          <w:lang w:eastAsia="es-MX"/>
        </w:rPr>
        <w:t>,</w:t>
      </w:r>
    </w:p>
    <w:p w14:paraId="5C9AF0A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
          <w:color w:val="A31515"/>
          <w:sz w:val="18"/>
          <w:szCs w:val="18"/>
          <w:lang w:eastAsia="es-MX"/>
        </w:rPr>
        <w:t>ConsideracionesAdicionalesDA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w:t>
      </w:r>
    </w:p>
    <w:p w14:paraId="3F0E3F3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209CA61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xml:space="preserve">//Tipo Persona </w:t>
      </w:r>
    </w:p>
    <w:p w14:paraId="349D3453"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"19"</w:t>
      </w:r>
      <w:r w:rsidRPr="00A1015A">
        <w:rPr>
          <w:rFonts w:ascii="Consolas" w:hAnsi="Consolas" w:cs="Times New Roman"/>
          <w:bCs w:val="0"/>
          <w:color w:val="000000"/>
          <w:sz w:val="18"/>
          <w:szCs w:val="18"/>
          <w:lang w:eastAsia="es-MX"/>
        </w:rPr>
        <w:t>,</w:t>
      </w:r>
    </w:p>
    <w:p w14:paraId="0DED17D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//1-Natural 2-Juridica</w:t>
      </w:r>
    </w:p>
    <w:p w14:paraId="5BB7613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2519BFA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67DAD58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año de nacimiento</w:t>
      </w:r>
    </w:p>
    <w:p w14:paraId="513F07D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"20"</w:t>
      </w:r>
      <w:r w:rsidRPr="00A1015A">
        <w:rPr>
          <w:rFonts w:ascii="Consolas" w:hAnsi="Consolas" w:cs="Times New Roman"/>
          <w:bCs w:val="0"/>
          <w:color w:val="000000"/>
          <w:sz w:val="18"/>
          <w:szCs w:val="18"/>
          <w:lang w:eastAsia="es-MX"/>
        </w:rPr>
        <w:t>,</w:t>
      </w:r>
    </w:p>
    <w:p w14:paraId="7A1CB4D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"09/12/1985"</w:t>
      </w:r>
    </w:p>
    <w:p w14:paraId="3A52B85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276641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62EA2CE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xml:space="preserve">//Genero </w:t>
      </w:r>
    </w:p>
    <w:p w14:paraId="4CC896D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"56"</w:t>
      </w:r>
      <w:r w:rsidRPr="00A1015A">
        <w:rPr>
          <w:rFonts w:ascii="Consolas" w:hAnsi="Consolas" w:cs="Times New Roman"/>
          <w:bCs w:val="0"/>
          <w:color w:val="000000"/>
          <w:sz w:val="18"/>
          <w:szCs w:val="18"/>
          <w:lang w:eastAsia="es-MX"/>
        </w:rPr>
        <w:t>,</w:t>
      </w:r>
    </w:p>
    <w:p w14:paraId="4650A86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"M"</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//M=Masculino o F=Femenino</w:t>
      </w:r>
    </w:p>
    <w:p w14:paraId="1F594486"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EA678A2"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36EC24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B201F6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
          <w:color w:val="A31515"/>
          <w:sz w:val="18"/>
          <w:szCs w:val="18"/>
          <w:lang w:eastAsia="es-MX"/>
        </w:rPr>
        <w:t>DatosVehiculo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w:t>
      </w:r>
    </w:p>
    <w:p w14:paraId="3A622ED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63AC3902"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NoInciso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w:t>
      </w:r>
      <w:r w:rsidRPr="00A1015A">
        <w:rPr>
          <w:rFonts w:ascii="Consolas" w:hAnsi="Consolas" w:cs="Times New Roman"/>
          <w:bCs w:val="0"/>
          <w:color w:val="000000"/>
          <w:sz w:val="18"/>
          <w:szCs w:val="18"/>
          <w:lang w:eastAsia="es-MX"/>
        </w:rPr>
        <w:t>,</w:t>
      </w:r>
    </w:p>
    <w:p w14:paraId="6113FD6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ClaveFasecolda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"03206102"</w:t>
      </w:r>
      <w:r w:rsidRPr="00A1015A">
        <w:rPr>
          <w:rFonts w:ascii="Consolas" w:hAnsi="Consolas" w:cs="Times New Roman"/>
          <w:bCs w:val="0"/>
          <w:color w:val="000000"/>
          <w:sz w:val="18"/>
          <w:szCs w:val="18"/>
          <w:lang w:eastAsia="es-MX"/>
        </w:rPr>
        <w:t>,</w:t>
      </w:r>
    </w:p>
    <w:p w14:paraId="56EE60E4"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"Modelo"</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"2021"</w:t>
      </w:r>
      <w:r w:rsidRPr="00A1015A">
        <w:rPr>
          <w:rFonts w:ascii="Consolas" w:hAnsi="Consolas" w:cs="Times New Roman"/>
          <w:bCs w:val="0"/>
          <w:color w:val="000000"/>
          <w:sz w:val="18"/>
          <w:szCs w:val="18"/>
          <w:lang w:eastAsia="es-MX"/>
        </w:rPr>
        <w:t>,</w:t>
      </w:r>
    </w:p>
    <w:p w14:paraId="1207F54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DescripcionVehiculo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565A691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"Uso"</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r w:rsidRPr="00A1015A">
        <w:rPr>
          <w:rFonts w:ascii="Consolas" w:hAnsi="Consolas" w:cs="Times New Roman"/>
          <w:bCs w:val="0"/>
          <w:color w:val="000000"/>
          <w:sz w:val="18"/>
          <w:szCs w:val="18"/>
          <w:lang w:eastAsia="es-MX"/>
        </w:rPr>
        <w:t>,</w:t>
      </w:r>
    </w:p>
    <w:p w14:paraId="657E29D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"Servicio"</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r w:rsidRPr="00A1015A">
        <w:rPr>
          <w:rFonts w:ascii="Consolas" w:hAnsi="Consolas" w:cs="Times New Roman"/>
          <w:bCs w:val="0"/>
          <w:color w:val="000000"/>
          <w:sz w:val="18"/>
          <w:szCs w:val="18"/>
          <w:lang w:eastAsia="es-MX"/>
        </w:rPr>
        <w:t>,</w:t>
      </w:r>
    </w:p>
    <w:p w14:paraId="3418D7F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"Paquete"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//01-Amplia</w:t>
      </w:r>
    </w:p>
    <w:p w14:paraId="38218F3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"Serie"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"PALIADOSN01"</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//SERIE DEL VEHÍCULOS,</w:t>
      </w:r>
    </w:p>
    <w:p w14:paraId="7A80408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r w:rsidRPr="00A1015A">
        <w:rPr>
          <w:rFonts w:ascii="Consolas" w:hAnsi="Consolas" w:cs="Times New Roman"/>
          <w:b/>
          <w:color w:val="A31515"/>
          <w:sz w:val="18"/>
          <w:szCs w:val="18"/>
          <w:lang w:eastAsia="es-MX"/>
        </w:rPr>
        <w:t>Coberturas</w:t>
      </w:r>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w:t>
      </w:r>
    </w:p>
    <w:p w14:paraId="2538EF3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43EA97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//1    Pérdida Parcial por Daños (PPD)</w:t>
      </w:r>
    </w:p>
    <w:p w14:paraId="42F702F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"117800000"</w:t>
      </w:r>
      <w:r w:rsidRPr="00A1015A">
        <w:rPr>
          <w:rFonts w:ascii="Consolas" w:hAnsi="Consolas" w:cs="Times New Roman"/>
          <w:bCs w:val="0"/>
          <w:color w:val="000000"/>
          <w:sz w:val="18"/>
          <w:szCs w:val="18"/>
          <w:lang w:eastAsia="es-MX"/>
        </w:rPr>
        <w:t>,</w:t>
      </w:r>
    </w:p>
    <w:p w14:paraId="19393F9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"M|0|1500000"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xml:space="preserve">//P|C|25   M-Monto o </w:t>
      </w:r>
      <w:proofErr w:type="spellStart"/>
      <w:r w:rsidRPr="00A1015A">
        <w:rPr>
          <w:rFonts w:ascii="Consolas" w:hAnsi="Consolas" w:cs="Times New Roman"/>
          <w:bCs w:val="0"/>
          <w:color w:val="5F8FBF"/>
          <w:sz w:val="18"/>
          <w:szCs w:val="18"/>
          <w:lang w:eastAsia="es-MX"/>
        </w:rPr>
        <w:t>P-Porcentaje|Valor</w:t>
      </w:r>
      <w:proofErr w:type="spellEnd"/>
      <w:r w:rsidRPr="00A1015A">
        <w:rPr>
          <w:rFonts w:ascii="Consolas" w:hAnsi="Consolas" w:cs="Times New Roman"/>
          <w:bCs w:val="0"/>
          <w:color w:val="5F8FBF"/>
          <w:sz w:val="18"/>
          <w:szCs w:val="18"/>
          <w:lang w:eastAsia="es-MX"/>
        </w:rPr>
        <w:t xml:space="preserve"> </w:t>
      </w:r>
      <w:proofErr w:type="spellStart"/>
      <w:r w:rsidRPr="00A1015A">
        <w:rPr>
          <w:rFonts w:ascii="Consolas" w:hAnsi="Consolas" w:cs="Times New Roman"/>
          <w:bCs w:val="0"/>
          <w:color w:val="5F8FBF"/>
          <w:sz w:val="18"/>
          <w:szCs w:val="18"/>
          <w:lang w:eastAsia="es-MX"/>
        </w:rPr>
        <w:t>Convenido|Porcentaje</w:t>
      </w:r>
      <w:proofErr w:type="spellEnd"/>
      <w:r w:rsidRPr="00A1015A">
        <w:rPr>
          <w:rFonts w:ascii="Consolas" w:hAnsi="Consolas" w:cs="Times New Roman"/>
          <w:bCs w:val="0"/>
          <w:color w:val="5F8FBF"/>
          <w:sz w:val="18"/>
          <w:szCs w:val="18"/>
          <w:lang w:eastAsia="es-MX"/>
        </w:rPr>
        <w:t xml:space="preserve"> % o Monto</w:t>
      </w:r>
    </w:p>
    <w:p w14:paraId="61F7BCDE" w14:textId="7E1A1239"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"02"</w:t>
      </w:r>
      <w:r w:rsidR="0098204C">
        <w:rPr>
          <w:rFonts w:ascii="Consolas" w:hAnsi="Consolas" w:cs="Times New Roman"/>
          <w:bCs w:val="0"/>
          <w:color w:val="000000"/>
          <w:sz w:val="18"/>
          <w:szCs w:val="18"/>
          <w:lang w:eastAsia="es-MX"/>
        </w:rPr>
        <w:t xml:space="preserve"> </w:t>
      </w:r>
    </w:p>
    <w:p w14:paraId="7815736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69F91FB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541AB16"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"02"</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//2    Pérdida Total por Daños (PTD)</w:t>
      </w:r>
    </w:p>
    <w:p w14:paraId="134D200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"117800000"</w:t>
      </w:r>
      <w:r w:rsidRPr="00A1015A">
        <w:rPr>
          <w:rFonts w:ascii="Consolas" w:hAnsi="Consolas" w:cs="Times New Roman"/>
          <w:bCs w:val="0"/>
          <w:color w:val="000000"/>
          <w:sz w:val="18"/>
          <w:szCs w:val="18"/>
          <w:lang w:eastAsia="es-MX"/>
        </w:rPr>
        <w:t>,</w:t>
      </w:r>
    </w:p>
    <w:p w14:paraId="10D3108E" w14:textId="5F11AC3D"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"P|</w:t>
      </w:r>
      <w:r w:rsidR="00020DD6">
        <w:rPr>
          <w:rFonts w:ascii="Consolas" w:hAnsi="Consolas" w:cs="Times New Roman"/>
          <w:bCs w:val="0"/>
          <w:color w:val="0451A5"/>
          <w:sz w:val="18"/>
          <w:szCs w:val="18"/>
          <w:lang w:eastAsia="es-MX"/>
        </w:rPr>
        <w:t>C</w:t>
      </w:r>
      <w:r w:rsidRPr="00A1015A">
        <w:rPr>
          <w:rFonts w:ascii="Consolas" w:hAnsi="Consolas" w:cs="Times New Roman"/>
          <w:bCs w:val="0"/>
          <w:color w:val="0451A5"/>
          <w:sz w:val="18"/>
          <w:szCs w:val="18"/>
          <w:lang w:eastAsia="es-MX"/>
        </w:rPr>
        <w:t>|5"</w:t>
      </w:r>
      <w:r w:rsidRPr="00A1015A">
        <w:rPr>
          <w:rFonts w:ascii="Consolas" w:hAnsi="Consolas" w:cs="Times New Roman"/>
          <w:bCs w:val="0"/>
          <w:color w:val="000000"/>
          <w:sz w:val="18"/>
          <w:szCs w:val="18"/>
          <w:lang w:eastAsia="es-MX"/>
        </w:rPr>
        <w:t>,</w:t>
      </w:r>
    </w:p>
    <w:p w14:paraId="78A72833" w14:textId="5526F60B"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lastRenderedPageBreak/>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"02"</w:t>
      </w:r>
      <w:r w:rsidR="0098204C">
        <w:rPr>
          <w:rFonts w:ascii="Consolas" w:hAnsi="Consolas" w:cs="Times New Roman"/>
          <w:bCs w:val="0"/>
          <w:color w:val="000000"/>
          <w:sz w:val="18"/>
          <w:szCs w:val="18"/>
          <w:lang w:eastAsia="es-MX"/>
        </w:rPr>
        <w:t xml:space="preserve"> </w:t>
      </w:r>
    </w:p>
    <w:p w14:paraId="3FBE216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7C14C72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4428453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"03"</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//3    Pérdida Parcial por Hurto (PPH)</w:t>
      </w:r>
    </w:p>
    <w:p w14:paraId="57F3E4C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"117800000"</w:t>
      </w:r>
      <w:r w:rsidRPr="00A1015A">
        <w:rPr>
          <w:rFonts w:ascii="Consolas" w:hAnsi="Consolas" w:cs="Times New Roman"/>
          <w:bCs w:val="0"/>
          <w:color w:val="000000"/>
          <w:sz w:val="18"/>
          <w:szCs w:val="18"/>
          <w:lang w:eastAsia="es-MX"/>
        </w:rPr>
        <w:t>,</w:t>
      </w:r>
    </w:p>
    <w:p w14:paraId="429CC764"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"M|0|2000000"</w:t>
      </w:r>
      <w:r w:rsidRPr="00A1015A">
        <w:rPr>
          <w:rFonts w:ascii="Consolas" w:hAnsi="Consolas" w:cs="Times New Roman"/>
          <w:bCs w:val="0"/>
          <w:color w:val="000000"/>
          <w:sz w:val="18"/>
          <w:szCs w:val="18"/>
          <w:lang w:eastAsia="es-MX"/>
        </w:rPr>
        <w:t>,</w:t>
      </w:r>
    </w:p>
    <w:p w14:paraId="183F9F98" w14:textId="42D02643"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"02"</w:t>
      </w:r>
    </w:p>
    <w:p w14:paraId="5BDA3D1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5E66A85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23561882"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"04"</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//4    Responsabilidad Civil Extracontractual</w:t>
      </w:r>
    </w:p>
    <w:p w14:paraId="38F6FE7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"4000000000"</w:t>
      </w:r>
      <w:r w:rsidRPr="00A1015A">
        <w:rPr>
          <w:rFonts w:ascii="Consolas" w:hAnsi="Consolas" w:cs="Times New Roman"/>
          <w:bCs w:val="0"/>
          <w:color w:val="000000"/>
          <w:sz w:val="18"/>
          <w:szCs w:val="18"/>
          <w:lang w:eastAsia="es-MX"/>
        </w:rPr>
        <w:t>,</w:t>
      </w:r>
    </w:p>
    <w:p w14:paraId="768C9010"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0317AD8C" w14:textId="4658BDA5"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p>
    <w:p w14:paraId="3E69835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70E166C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2307833"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"05"</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//5    Gastos Médicos por accidente de tránsito</w:t>
      </w:r>
    </w:p>
    <w:p w14:paraId="687FEDE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"3093333"</w:t>
      </w:r>
      <w:r w:rsidRPr="00A1015A">
        <w:rPr>
          <w:rFonts w:ascii="Consolas" w:hAnsi="Consolas" w:cs="Times New Roman"/>
          <w:bCs w:val="0"/>
          <w:color w:val="000000"/>
          <w:sz w:val="18"/>
          <w:szCs w:val="18"/>
          <w:lang w:eastAsia="es-MX"/>
        </w:rPr>
        <w:t>,</w:t>
      </w:r>
    </w:p>
    <w:p w14:paraId="0ED6ABA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54A7EDF1" w14:textId="55702C98"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p>
    <w:p w14:paraId="4960182F"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068C908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59924404"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"07"</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//7    Abogados en Proceso Civil o Penal</w:t>
      </w:r>
    </w:p>
    <w:p w14:paraId="5B4842A4"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"40000000"</w:t>
      </w:r>
      <w:r w:rsidRPr="00A1015A">
        <w:rPr>
          <w:rFonts w:ascii="Consolas" w:hAnsi="Consolas" w:cs="Times New Roman"/>
          <w:bCs w:val="0"/>
          <w:color w:val="000000"/>
          <w:sz w:val="18"/>
          <w:szCs w:val="18"/>
          <w:lang w:eastAsia="es-MX"/>
        </w:rPr>
        <w:t>,</w:t>
      </w:r>
    </w:p>
    <w:p w14:paraId="7E316AB6"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w:t>
      </w:r>
      <w:r w:rsidRPr="00A1015A">
        <w:rPr>
          <w:rFonts w:ascii="Consolas" w:hAnsi="Consolas" w:cs="Times New Roman"/>
          <w:bCs w:val="0"/>
          <w:color w:val="000000"/>
          <w:sz w:val="18"/>
          <w:szCs w:val="18"/>
          <w:lang w:eastAsia="es-MX"/>
        </w:rPr>
        <w:t>,</w:t>
      </w:r>
    </w:p>
    <w:p w14:paraId="48D7BFDA" w14:textId="614EFFB5" w:rsidR="0098204C"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p>
    <w:p w14:paraId="17E7F23A" w14:textId="4B6BB243"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p>
    <w:p w14:paraId="3844615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257A212"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66F1675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"14"</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//14   Asistencia en Viaje</w:t>
      </w:r>
    </w:p>
    <w:p w14:paraId="5616C73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"03"</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//01-basico, 02-medio, 03-plus, si no se manda nada pone la 01</w:t>
      </w:r>
    </w:p>
    <w:p w14:paraId="42E5EC9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3664DAB0" w14:textId="2EB4AE47"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"02"</w:t>
      </w:r>
    </w:p>
    <w:p w14:paraId="56265E9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90799B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53A14A5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"15"</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//15   Pérdida de llaves</w:t>
      </w:r>
    </w:p>
    <w:p w14:paraId="6DAEAAC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"LLAVES|1200000"</w:t>
      </w:r>
      <w:r w:rsidRPr="00A1015A">
        <w:rPr>
          <w:rFonts w:ascii="Consolas" w:hAnsi="Consolas" w:cs="Times New Roman"/>
          <w:bCs w:val="0"/>
          <w:color w:val="000000"/>
          <w:sz w:val="18"/>
          <w:szCs w:val="18"/>
          <w:lang w:eastAsia="es-MX"/>
        </w:rPr>
        <w:t>,</w:t>
      </w:r>
    </w:p>
    <w:p w14:paraId="60DB4C3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w:t>
      </w:r>
      <w:r w:rsidRPr="00A1015A">
        <w:rPr>
          <w:rFonts w:ascii="Consolas" w:hAnsi="Consolas" w:cs="Times New Roman"/>
          <w:bCs w:val="0"/>
          <w:color w:val="000000"/>
          <w:sz w:val="18"/>
          <w:szCs w:val="18"/>
          <w:lang w:eastAsia="es-MX"/>
        </w:rPr>
        <w:t>,</w:t>
      </w:r>
    </w:p>
    <w:p w14:paraId="4147035E" w14:textId="648EA65E"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"02"</w:t>
      </w:r>
    </w:p>
    <w:p w14:paraId="5C58F52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5BC1C85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430608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"17"</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xml:space="preserve">//17   Gastos de Transporte por PT del </w:t>
      </w:r>
      <w:proofErr w:type="spellStart"/>
      <w:r w:rsidRPr="00A1015A">
        <w:rPr>
          <w:rFonts w:ascii="Consolas" w:hAnsi="Consolas" w:cs="Times New Roman"/>
          <w:bCs w:val="0"/>
          <w:color w:val="5F8FBF"/>
          <w:sz w:val="18"/>
          <w:szCs w:val="18"/>
          <w:lang w:eastAsia="es-MX"/>
        </w:rPr>
        <w:t>Vehiculo</w:t>
      </w:r>
      <w:proofErr w:type="spellEnd"/>
      <w:r w:rsidRPr="00A1015A">
        <w:rPr>
          <w:rFonts w:ascii="Consolas" w:hAnsi="Consolas" w:cs="Times New Roman"/>
          <w:bCs w:val="0"/>
          <w:color w:val="5F8FBF"/>
          <w:sz w:val="18"/>
          <w:szCs w:val="18"/>
          <w:lang w:eastAsia="es-MX"/>
        </w:rPr>
        <w:t xml:space="preserve"> Aseg</w:t>
      </w:r>
    </w:p>
    <w:p w14:paraId="3EF4764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"1500000"</w:t>
      </w:r>
      <w:r w:rsidRPr="00A1015A">
        <w:rPr>
          <w:rFonts w:ascii="Consolas" w:hAnsi="Consolas" w:cs="Times New Roman"/>
          <w:bCs w:val="0"/>
          <w:color w:val="000000"/>
          <w:sz w:val="18"/>
          <w:szCs w:val="18"/>
          <w:lang w:eastAsia="es-MX"/>
        </w:rPr>
        <w:t>,</w:t>
      </w:r>
    </w:p>
    <w:p w14:paraId="436A946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5658A231" w14:textId="4F91566A"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p>
    <w:p w14:paraId="21530F8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0A87DD8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94A46F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"28"</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xml:space="preserve">//28   Gastos de Transporte por PP del Vehículo </w:t>
      </w:r>
      <w:proofErr w:type="spellStart"/>
      <w:r w:rsidRPr="00A1015A">
        <w:rPr>
          <w:rFonts w:ascii="Consolas" w:hAnsi="Consolas" w:cs="Times New Roman"/>
          <w:bCs w:val="0"/>
          <w:color w:val="5F8FBF"/>
          <w:sz w:val="18"/>
          <w:szCs w:val="18"/>
          <w:lang w:eastAsia="es-MX"/>
        </w:rPr>
        <w:t>Aseg</w:t>
      </w:r>
      <w:proofErr w:type="spellEnd"/>
    </w:p>
    <w:p w14:paraId="5190E05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"75000"</w:t>
      </w:r>
      <w:r w:rsidRPr="00A1015A">
        <w:rPr>
          <w:rFonts w:ascii="Consolas" w:hAnsi="Consolas" w:cs="Times New Roman"/>
          <w:bCs w:val="0"/>
          <w:color w:val="000000"/>
          <w:sz w:val="18"/>
          <w:szCs w:val="18"/>
          <w:lang w:eastAsia="es-MX"/>
        </w:rPr>
        <w:t>,</w:t>
      </w:r>
    </w:p>
    <w:p w14:paraId="3DFB8AC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lastRenderedPageBreak/>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22CF734C" w14:textId="280FD9E0"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"30"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w:t>
      </w:r>
      <w:proofErr w:type="spellStart"/>
      <w:r w:rsidRPr="00A1015A">
        <w:rPr>
          <w:rFonts w:ascii="Consolas" w:hAnsi="Consolas" w:cs="Times New Roman"/>
          <w:bCs w:val="0"/>
          <w:color w:val="5F8FBF"/>
          <w:sz w:val="18"/>
          <w:szCs w:val="18"/>
          <w:lang w:eastAsia="es-MX"/>
        </w:rPr>
        <w:t>Dias</w:t>
      </w:r>
      <w:proofErr w:type="spellEnd"/>
    </w:p>
    <w:p w14:paraId="0B86DDF0"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4FFD03E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88C565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"43"</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//43 Llantas estalladas</w:t>
      </w:r>
    </w:p>
    <w:p w14:paraId="7ADA219F"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"1200000"</w:t>
      </w:r>
      <w:r w:rsidRPr="00A1015A">
        <w:rPr>
          <w:rFonts w:ascii="Consolas" w:hAnsi="Consolas" w:cs="Times New Roman"/>
          <w:bCs w:val="0"/>
          <w:color w:val="000000"/>
          <w:sz w:val="18"/>
          <w:szCs w:val="18"/>
          <w:lang w:eastAsia="es-MX"/>
        </w:rPr>
        <w:t>,</w:t>
      </w:r>
    </w:p>
    <w:p w14:paraId="1D48C9E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"P|C|25"</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xml:space="preserve">//P|C|25   M-Monto o </w:t>
      </w:r>
      <w:proofErr w:type="spellStart"/>
      <w:r w:rsidRPr="00A1015A">
        <w:rPr>
          <w:rFonts w:ascii="Consolas" w:hAnsi="Consolas" w:cs="Times New Roman"/>
          <w:bCs w:val="0"/>
          <w:color w:val="5F8FBF"/>
          <w:sz w:val="18"/>
          <w:szCs w:val="18"/>
          <w:lang w:eastAsia="es-MX"/>
        </w:rPr>
        <w:t>P-Porcentaje|Valor</w:t>
      </w:r>
      <w:proofErr w:type="spellEnd"/>
      <w:r w:rsidRPr="00A1015A">
        <w:rPr>
          <w:rFonts w:ascii="Consolas" w:hAnsi="Consolas" w:cs="Times New Roman"/>
          <w:bCs w:val="0"/>
          <w:color w:val="5F8FBF"/>
          <w:sz w:val="18"/>
          <w:szCs w:val="18"/>
          <w:lang w:eastAsia="es-MX"/>
        </w:rPr>
        <w:t xml:space="preserve"> </w:t>
      </w:r>
      <w:proofErr w:type="spellStart"/>
      <w:r w:rsidRPr="00A1015A">
        <w:rPr>
          <w:rFonts w:ascii="Consolas" w:hAnsi="Consolas" w:cs="Times New Roman"/>
          <w:bCs w:val="0"/>
          <w:color w:val="5F8FBF"/>
          <w:sz w:val="18"/>
          <w:szCs w:val="18"/>
          <w:lang w:eastAsia="es-MX"/>
        </w:rPr>
        <w:t>Convenido|Porcentaje</w:t>
      </w:r>
      <w:proofErr w:type="spellEnd"/>
      <w:r w:rsidRPr="00A1015A">
        <w:rPr>
          <w:rFonts w:ascii="Consolas" w:hAnsi="Consolas" w:cs="Times New Roman"/>
          <w:bCs w:val="0"/>
          <w:color w:val="5F8FBF"/>
          <w:sz w:val="18"/>
          <w:szCs w:val="18"/>
          <w:lang w:eastAsia="es-MX"/>
        </w:rPr>
        <w:t xml:space="preserve"> % o monto</w:t>
      </w:r>
    </w:p>
    <w:p w14:paraId="53B7F7F4" w14:textId="03263BA6"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p>
    <w:p w14:paraId="53B03F4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2B7784D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233113D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"48"</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//48 Rotura de Vidrios</w:t>
      </w:r>
    </w:p>
    <w:p w14:paraId="2CD2D4C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"5890000"</w:t>
      </w:r>
      <w:r w:rsidRPr="00A1015A">
        <w:rPr>
          <w:rFonts w:ascii="Consolas" w:hAnsi="Consolas" w:cs="Times New Roman"/>
          <w:bCs w:val="0"/>
          <w:color w:val="000000"/>
          <w:sz w:val="18"/>
          <w:szCs w:val="18"/>
          <w:lang w:eastAsia="es-MX"/>
        </w:rPr>
        <w:t>,</w:t>
      </w:r>
    </w:p>
    <w:p w14:paraId="2F38CC0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"P|C|20"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//P|C|20   M-Monto o P-Porcentaje | Valor Convenido | Porcentaje %</w:t>
      </w:r>
    </w:p>
    <w:p w14:paraId="5743D664" w14:textId="6CCAF78A"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"02"</w:t>
      </w:r>
    </w:p>
    <w:p w14:paraId="6084930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5909E93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6C456D46"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"55"</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xml:space="preserve">//55   </w:t>
      </w:r>
      <w:proofErr w:type="spellStart"/>
      <w:r w:rsidRPr="00A1015A">
        <w:rPr>
          <w:rFonts w:ascii="Consolas" w:hAnsi="Consolas" w:cs="Times New Roman"/>
          <w:bCs w:val="0"/>
          <w:color w:val="5F8FBF"/>
          <w:sz w:val="18"/>
          <w:szCs w:val="18"/>
          <w:lang w:eastAsia="es-MX"/>
        </w:rPr>
        <w:t>Reparacion</w:t>
      </w:r>
      <w:proofErr w:type="spellEnd"/>
      <w:r w:rsidRPr="00A1015A">
        <w:rPr>
          <w:rFonts w:ascii="Consolas" w:hAnsi="Consolas" w:cs="Times New Roman"/>
          <w:bCs w:val="0"/>
          <w:color w:val="5F8FBF"/>
          <w:sz w:val="18"/>
          <w:szCs w:val="18"/>
          <w:lang w:eastAsia="es-MX"/>
        </w:rPr>
        <w:t xml:space="preserve"> en Concesionario</w:t>
      </w:r>
    </w:p>
    <w:p w14:paraId="3E7E0566"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03A1F45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"1500000"</w:t>
      </w:r>
      <w:r w:rsidRPr="00A1015A">
        <w:rPr>
          <w:rFonts w:ascii="Consolas" w:hAnsi="Consolas" w:cs="Times New Roman"/>
          <w:bCs w:val="0"/>
          <w:color w:val="000000"/>
          <w:sz w:val="18"/>
          <w:szCs w:val="18"/>
          <w:lang w:eastAsia="es-MX"/>
        </w:rPr>
        <w:t>,</w:t>
      </w:r>
    </w:p>
    <w:p w14:paraId="478E9805" w14:textId="418757BB"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p>
    <w:p w14:paraId="446AC85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4F957BB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4B8E75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"74"</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//74   Pérdida Total por Hurto (PTH)</w:t>
      </w:r>
    </w:p>
    <w:p w14:paraId="348FBAB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"117800000"</w:t>
      </w:r>
      <w:r w:rsidRPr="00A1015A">
        <w:rPr>
          <w:rFonts w:ascii="Consolas" w:hAnsi="Consolas" w:cs="Times New Roman"/>
          <w:bCs w:val="0"/>
          <w:color w:val="000000"/>
          <w:sz w:val="18"/>
          <w:szCs w:val="18"/>
          <w:lang w:eastAsia="es-MX"/>
        </w:rPr>
        <w:t>,</w:t>
      </w:r>
    </w:p>
    <w:p w14:paraId="08FBBF1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"P|C|10"</w:t>
      </w:r>
      <w:r w:rsidRPr="00A1015A">
        <w:rPr>
          <w:rFonts w:ascii="Consolas" w:hAnsi="Consolas" w:cs="Times New Roman"/>
          <w:bCs w:val="0"/>
          <w:color w:val="000000"/>
          <w:sz w:val="18"/>
          <w:szCs w:val="18"/>
          <w:lang w:eastAsia="es-MX"/>
        </w:rPr>
        <w:t>,</w:t>
      </w:r>
    </w:p>
    <w:p w14:paraId="52D4EE80" w14:textId="003D6F63"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"02"</w:t>
      </w:r>
    </w:p>
    <w:p w14:paraId="4DCE75B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0487102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4C8368C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"75"</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//75   Afectaciones por Accidente de Tránsito</w:t>
      </w:r>
    </w:p>
    <w:p w14:paraId="6856A3F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"10000000"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//4 millones por ocupante</w:t>
      </w:r>
    </w:p>
    <w:p w14:paraId="5EDDB54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w:t>
      </w:r>
      <w:r w:rsidRPr="00A1015A">
        <w:rPr>
          <w:rFonts w:ascii="Consolas" w:hAnsi="Consolas" w:cs="Times New Roman"/>
          <w:bCs w:val="0"/>
          <w:color w:val="000000"/>
          <w:sz w:val="18"/>
          <w:szCs w:val="18"/>
          <w:lang w:eastAsia="es-MX"/>
        </w:rPr>
        <w:t>,</w:t>
      </w:r>
    </w:p>
    <w:p w14:paraId="3884BCFB" w14:textId="4FE6E342"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p>
    <w:p w14:paraId="5752B58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B0B2622"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5C2A64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"76"</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//76   Gastos por accidente de tránsito a Mascotas</w:t>
      </w:r>
    </w:p>
    <w:p w14:paraId="6771563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"5000000"</w:t>
      </w:r>
      <w:r w:rsidRPr="00A1015A">
        <w:rPr>
          <w:rFonts w:ascii="Consolas" w:hAnsi="Consolas" w:cs="Times New Roman"/>
          <w:bCs w:val="0"/>
          <w:color w:val="000000"/>
          <w:sz w:val="18"/>
          <w:szCs w:val="18"/>
          <w:lang w:eastAsia="es-MX"/>
        </w:rPr>
        <w:t>,</w:t>
      </w:r>
    </w:p>
    <w:p w14:paraId="0205822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00E3D809" w14:textId="67A940F4"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p>
    <w:p w14:paraId="3FE387B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6DB5FE4"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78FA60E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NoCobertura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"77"</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//77   Pequeños accesorios</w:t>
      </w:r>
    </w:p>
    <w:p w14:paraId="38655FA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SumaAsegurada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"1200000"</w:t>
      </w:r>
      <w:r w:rsidRPr="00A1015A">
        <w:rPr>
          <w:rFonts w:ascii="Consolas" w:hAnsi="Consolas" w:cs="Times New Roman"/>
          <w:bCs w:val="0"/>
          <w:color w:val="000000"/>
          <w:sz w:val="18"/>
          <w:szCs w:val="18"/>
          <w:lang w:eastAsia="es-MX"/>
        </w:rPr>
        <w:t>,</w:t>
      </w:r>
    </w:p>
    <w:p w14:paraId="241377B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"Deducible"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0FC6566D" w14:textId="632DC108"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TipoSuma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"01"</w:t>
      </w:r>
    </w:p>
    <w:p w14:paraId="46EE53E3"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4014FF76"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00991D1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
          <w:color w:val="A31515"/>
          <w:sz w:val="18"/>
          <w:szCs w:val="18"/>
          <w:lang w:eastAsia="es-MX"/>
        </w:rPr>
        <w:t>ConsideracionesAdicionalesDV</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w:t>
      </w:r>
    </w:p>
    <w:p w14:paraId="0CFE09A6"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08C4D650"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"37"</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//Es inciso de Salvamento  </w:t>
      </w:r>
    </w:p>
    <w:p w14:paraId="025E721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lastRenderedPageBreak/>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w:t>
      </w:r>
      <w:r w:rsidRPr="00A1015A">
        <w:rPr>
          <w:rFonts w:ascii="Consolas" w:hAnsi="Consolas" w:cs="Times New Roman"/>
          <w:bCs w:val="0"/>
          <w:color w:val="000000"/>
          <w:sz w:val="18"/>
          <w:szCs w:val="18"/>
          <w:lang w:eastAsia="es-MX"/>
        </w:rPr>
        <w:t>,</w:t>
      </w:r>
    </w:p>
    <w:p w14:paraId="7C4BFFA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"N"</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//S-si o N-no</w:t>
      </w:r>
    </w:p>
    <w:p w14:paraId="0A9BDF0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8C82CF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5271F19F"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"58"</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//PLACAS DEL VEHICULO</w:t>
      </w:r>
    </w:p>
    <w:p w14:paraId="784F3E32"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1311F16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"OAS063N02"</w:t>
      </w:r>
    </w:p>
    <w:p w14:paraId="32671CB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8C47A1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648C51EA"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762F797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6549770"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
          <w:color w:val="A31515"/>
          <w:sz w:val="18"/>
          <w:szCs w:val="18"/>
          <w:lang w:eastAsia="es-MX"/>
        </w:rPr>
        <w:t>DatosGenerales</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w:t>
      </w:r>
    </w:p>
    <w:p w14:paraId="4642743C"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FechaEmision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"2025-02-18"</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//FECHA DE EMISION</w:t>
      </w:r>
    </w:p>
    <w:p w14:paraId="7E7205BF"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FechaInicio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"2025-02-12"</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//FECHA DE INICIO DE LA EMISION</w:t>
      </w:r>
    </w:p>
    <w:p w14:paraId="77537C6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FechaTermino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"2026-02-12"</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//FECHA DE FINALIZACION DE LA EMISION</w:t>
      </w:r>
    </w:p>
    <w:p w14:paraId="58D94E2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"Moneda"</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//Moneda</w:t>
      </w:r>
    </w:p>
    <w:p w14:paraId="2398A91B" w14:textId="6A1B4C95"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"Agente"</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//CLAVE DE INTERMEDIARIO ASIGNADO POR QUÁLITAS</w:t>
      </w:r>
    </w:p>
    <w:p w14:paraId="329C305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FormaPago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"A"</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xml:space="preserve">//Forma de Pago </w:t>
      </w:r>
    </w:p>
    <w:p w14:paraId="2CF7A15F"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PorcentajeDescuento</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"0.0"</w:t>
      </w:r>
      <w:r w:rsidRPr="00A1015A">
        <w:rPr>
          <w:rFonts w:ascii="Consolas" w:hAnsi="Consolas" w:cs="Times New Roman"/>
          <w:bCs w:val="0"/>
          <w:color w:val="000000"/>
          <w:sz w:val="18"/>
          <w:szCs w:val="18"/>
          <w:lang w:eastAsia="es-MX"/>
        </w:rPr>
        <w:t>,</w:t>
      </w:r>
    </w:p>
    <w:p w14:paraId="3A504EE3" w14:textId="2D1BB78A" w:rsidR="00A1015A" w:rsidRPr="00A1015A" w:rsidRDefault="00A1015A" w:rsidP="0098204C">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
          <w:color w:val="A31515"/>
          <w:sz w:val="18"/>
          <w:szCs w:val="18"/>
          <w:lang w:eastAsia="es-MX"/>
        </w:rPr>
        <w:t>ConsideracionesAdicionalesDG</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w:t>
      </w:r>
      <w:r w:rsidR="0098204C">
        <w:rPr>
          <w:rFonts w:ascii="Consolas" w:hAnsi="Consolas" w:cs="Times New Roman"/>
          <w:bCs w:val="0"/>
          <w:color w:val="000000"/>
          <w:sz w:val="18"/>
          <w:szCs w:val="18"/>
          <w:lang w:eastAsia="es-MX"/>
        </w:rPr>
        <w:t xml:space="preserve"> </w:t>
      </w:r>
    </w:p>
    <w:p w14:paraId="35EF1DA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1524D1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 xml:space="preserve">//Tipo Persona </w:t>
      </w:r>
    </w:p>
    <w:p w14:paraId="3D634923"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"19"</w:t>
      </w:r>
      <w:r w:rsidRPr="00A1015A">
        <w:rPr>
          <w:rFonts w:ascii="Consolas" w:hAnsi="Consolas" w:cs="Times New Roman"/>
          <w:bCs w:val="0"/>
          <w:color w:val="000000"/>
          <w:sz w:val="18"/>
          <w:szCs w:val="18"/>
          <w:lang w:eastAsia="es-MX"/>
        </w:rPr>
        <w:t>,</w:t>
      </w:r>
    </w:p>
    <w:p w14:paraId="24F993E4"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//1-Natural o 2-Juridica</w:t>
      </w:r>
    </w:p>
    <w:p w14:paraId="15AB52F2"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6899BB7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6CB9D53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w:t>
      </w:r>
      <w:proofErr w:type="spellStart"/>
      <w:proofErr w:type="gramStart"/>
      <w:r w:rsidRPr="00A1015A">
        <w:rPr>
          <w:rFonts w:ascii="Consolas" w:hAnsi="Consolas" w:cs="Times New Roman"/>
          <w:bCs w:val="0"/>
          <w:color w:val="5F8FBF"/>
          <w:sz w:val="18"/>
          <w:szCs w:val="18"/>
          <w:lang w:eastAsia="es-MX"/>
        </w:rPr>
        <w:t>Poblacion</w:t>
      </w:r>
      <w:proofErr w:type="spellEnd"/>
      <w:r w:rsidRPr="00A1015A">
        <w:rPr>
          <w:rFonts w:ascii="Consolas" w:hAnsi="Consolas" w:cs="Times New Roman"/>
          <w:bCs w:val="0"/>
          <w:color w:val="5F8FBF"/>
          <w:sz w:val="18"/>
          <w:szCs w:val="18"/>
          <w:lang w:eastAsia="es-MX"/>
        </w:rPr>
        <w:t xml:space="preserve">  PARA</w:t>
      </w:r>
      <w:proofErr w:type="gramEnd"/>
      <w:r w:rsidRPr="00A1015A">
        <w:rPr>
          <w:rFonts w:ascii="Consolas" w:hAnsi="Consolas" w:cs="Times New Roman"/>
          <w:bCs w:val="0"/>
          <w:color w:val="5F8FBF"/>
          <w:sz w:val="18"/>
          <w:szCs w:val="18"/>
          <w:lang w:eastAsia="es-MX"/>
        </w:rPr>
        <w:t xml:space="preserve"> EMISION</w:t>
      </w:r>
    </w:p>
    <w:p w14:paraId="30358B0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"7"</w:t>
      </w:r>
      <w:r w:rsidRPr="00A1015A">
        <w:rPr>
          <w:rFonts w:ascii="Consolas" w:hAnsi="Consolas" w:cs="Times New Roman"/>
          <w:bCs w:val="0"/>
          <w:color w:val="000000"/>
          <w:sz w:val="18"/>
          <w:szCs w:val="18"/>
          <w:lang w:eastAsia="es-MX"/>
        </w:rPr>
        <w:t>,</w:t>
      </w:r>
    </w:p>
    <w:p w14:paraId="112362B0"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"11001"</w:t>
      </w:r>
    </w:p>
    <w:p w14:paraId="158DB6EF"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78AF9CC1"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041D7F3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"40"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w:t>
      </w:r>
      <w:proofErr w:type="gramStart"/>
      <w:r w:rsidRPr="00A1015A">
        <w:rPr>
          <w:rFonts w:ascii="Consolas" w:hAnsi="Consolas" w:cs="Times New Roman"/>
          <w:bCs w:val="0"/>
          <w:color w:val="5F8FBF"/>
          <w:sz w:val="18"/>
          <w:szCs w:val="18"/>
          <w:lang w:eastAsia="es-MX"/>
        </w:rPr>
        <w:t>municipio  PARA</w:t>
      </w:r>
      <w:proofErr w:type="gramEnd"/>
      <w:r w:rsidRPr="00A1015A">
        <w:rPr>
          <w:rFonts w:ascii="Consolas" w:hAnsi="Consolas" w:cs="Times New Roman"/>
          <w:bCs w:val="0"/>
          <w:color w:val="5F8FBF"/>
          <w:sz w:val="18"/>
          <w:szCs w:val="18"/>
          <w:lang w:eastAsia="es-MX"/>
        </w:rPr>
        <w:t xml:space="preserve"> EMISION</w:t>
      </w:r>
    </w:p>
    <w:p w14:paraId="7AA6386B"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"9"</w:t>
      </w:r>
      <w:r w:rsidRPr="00A1015A">
        <w:rPr>
          <w:rFonts w:ascii="Consolas" w:hAnsi="Consolas" w:cs="Times New Roman"/>
          <w:bCs w:val="0"/>
          <w:color w:val="000000"/>
          <w:sz w:val="18"/>
          <w:szCs w:val="18"/>
          <w:lang w:eastAsia="es-MX"/>
        </w:rPr>
        <w:t>,</w:t>
      </w:r>
    </w:p>
    <w:p w14:paraId="55CF601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"11001"</w:t>
      </w:r>
    </w:p>
    <w:p w14:paraId="0FA6896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02F22AF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F66BA1E"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"20"</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w:t>
      </w:r>
      <w:proofErr w:type="gramStart"/>
      <w:r w:rsidRPr="00A1015A">
        <w:rPr>
          <w:rFonts w:ascii="Consolas" w:hAnsi="Consolas" w:cs="Times New Roman"/>
          <w:bCs w:val="0"/>
          <w:color w:val="5F8FBF"/>
          <w:sz w:val="18"/>
          <w:szCs w:val="18"/>
          <w:lang w:eastAsia="es-MX"/>
        </w:rPr>
        <w:t>DEPARTAMENTO  PARA</w:t>
      </w:r>
      <w:proofErr w:type="gramEnd"/>
      <w:r w:rsidRPr="00A1015A">
        <w:rPr>
          <w:rFonts w:ascii="Consolas" w:hAnsi="Consolas" w:cs="Times New Roman"/>
          <w:bCs w:val="0"/>
          <w:color w:val="5F8FBF"/>
          <w:sz w:val="18"/>
          <w:szCs w:val="18"/>
          <w:lang w:eastAsia="es-MX"/>
        </w:rPr>
        <w:t xml:space="preserve"> EMISION</w:t>
      </w:r>
    </w:p>
    <w:p w14:paraId="42FEE4D2"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479D278D"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"11"</w:t>
      </w:r>
    </w:p>
    <w:p w14:paraId="73032F33"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5C36B5B5"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9E5B619"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NoConsideracion</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"56"</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5F8FBF"/>
          <w:sz w:val="18"/>
          <w:szCs w:val="18"/>
          <w:lang w:eastAsia="es-MX"/>
        </w:rPr>
        <w:t>//Tomar tarifa vigente</w:t>
      </w:r>
    </w:p>
    <w:p w14:paraId="3C87B2A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TipoRegla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r w:rsidRPr="00A1015A">
        <w:rPr>
          <w:rFonts w:ascii="Consolas" w:hAnsi="Consolas" w:cs="Times New Roman"/>
          <w:bCs w:val="0"/>
          <w:color w:val="000000"/>
          <w:sz w:val="18"/>
          <w:szCs w:val="18"/>
          <w:lang w:eastAsia="es-MX"/>
        </w:rPr>
        <w:t>,</w:t>
      </w:r>
    </w:p>
    <w:p w14:paraId="3CDD74C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A31515"/>
          <w:sz w:val="18"/>
          <w:szCs w:val="18"/>
          <w:lang w:eastAsia="es-MX"/>
        </w:rPr>
        <w:t>"</w:t>
      </w:r>
      <w:proofErr w:type="spellStart"/>
      <w:r w:rsidRPr="00A1015A">
        <w:rPr>
          <w:rFonts w:ascii="Consolas" w:hAnsi="Consolas" w:cs="Times New Roman"/>
          <w:bCs w:val="0"/>
          <w:color w:val="A31515"/>
          <w:sz w:val="18"/>
          <w:szCs w:val="18"/>
          <w:lang w:eastAsia="es-MX"/>
        </w:rPr>
        <w:t>ValorRegla</w:t>
      </w:r>
      <w:proofErr w:type="spellEnd"/>
      <w:r w:rsidRPr="00A1015A">
        <w:rPr>
          <w:rFonts w:ascii="Consolas" w:hAnsi="Consolas" w:cs="Times New Roman"/>
          <w:bCs w:val="0"/>
          <w:color w:val="A31515"/>
          <w:sz w:val="18"/>
          <w:szCs w:val="18"/>
          <w:lang w:eastAsia="es-MX"/>
        </w:rPr>
        <w:t>"</w:t>
      </w:r>
      <w:r w:rsidRPr="00A1015A">
        <w:rPr>
          <w:rFonts w:ascii="Consolas" w:hAnsi="Consolas" w:cs="Times New Roman"/>
          <w:bCs w:val="0"/>
          <w:color w:val="000000"/>
          <w:sz w:val="18"/>
          <w:szCs w:val="18"/>
          <w:lang w:eastAsia="es-MX"/>
        </w:rPr>
        <w:t xml:space="preserve">: </w:t>
      </w:r>
      <w:r w:rsidRPr="00A1015A">
        <w:rPr>
          <w:rFonts w:ascii="Consolas" w:hAnsi="Consolas" w:cs="Times New Roman"/>
          <w:bCs w:val="0"/>
          <w:color w:val="0451A5"/>
          <w:sz w:val="18"/>
          <w:szCs w:val="18"/>
          <w:lang w:eastAsia="es-MX"/>
        </w:rPr>
        <w:t>""</w:t>
      </w:r>
    </w:p>
    <w:p w14:paraId="16D5D468"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244252A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1F69A55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2F8B7D3"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2164CFC5" w14:textId="762E39BD"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33837017"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    ]</w:t>
      </w:r>
    </w:p>
    <w:p w14:paraId="546FECAF" w14:textId="77777777" w:rsidR="00A1015A" w:rsidRPr="00A1015A" w:rsidRDefault="00A1015A" w:rsidP="00A1015A">
      <w:pPr>
        <w:shd w:val="clear" w:color="auto" w:fill="FFFFFF"/>
        <w:suppressAutoHyphens w:val="0"/>
        <w:spacing w:line="270" w:lineRule="atLeast"/>
        <w:rPr>
          <w:rFonts w:ascii="Consolas" w:hAnsi="Consolas" w:cs="Times New Roman"/>
          <w:bCs w:val="0"/>
          <w:color w:val="000000"/>
          <w:sz w:val="18"/>
          <w:szCs w:val="18"/>
          <w:lang w:eastAsia="es-MX"/>
        </w:rPr>
      </w:pPr>
      <w:r w:rsidRPr="00A1015A">
        <w:rPr>
          <w:rFonts w:ascii="Consolas" w:hAnsi="Consolas" w:cs="Times New Roman"/>
          <w:bCs w:val="0"/>
          <w:color w:val="000000"/>
          <w:sz w:val="18"/>
          <w:szCs w:val="18"/>
          <w:lang w:eastAsia="es-MX"/>
        </w:rPr>
        <w:t>}</w:t>
      </w:r>
    </w:p>
    <w:p w14:paraId="4C332F74" w14:textId="77777777" w:rsidR="00352209" w:rsidRDefault="00352209" w:rsidP="0045554C">
      <w:pPr>
        <w:jc w:val="both"/>
        <w:rPr>
          <w:rFonts w:asciiTheme="minorHAnsi" w:hAnsiTheme="minorHAnsi" w:cstheme="minorHAnsi"/>
          <w:b/>
          <w:iCs/>
          <w:sz w:val="22"/>
          <w:szCs w:val="22"/>
        </w:rPr>
      </w:pPr>
    </w:p>
    <w:p w14:paraId="24D18A4A" w14:textId="77777777" w:rsidR="00352209" w:rsidRDefault="00352209" w:rsidP="0045554C">
      <w:pPr>
        <w:jc w:val="both"/>
        <w:rPr>
          <w:rFonts w:asciiTheme="minorHAnsi" w:hAnsiTheme="minorHAnsi" w:cstheme="minorHAnsi"/>
          <w:b/>
          <w:iCs/>
          <w:sz w:val="22"/>
          <w:szCs w:val="22"/>
        </w:rPr>
      </w:pPr>
    </w:p>
    <w:p w14:paraId="0BA620BD" w14:textId="58EC9A6D" w:rsidR="00A467F7" w:rsidRDefault="00A467F7" w:rsidP="00A467F7">
      <w:pPr>
        <w:pStyle w:val="Ttulo2"/>
      </w:pPr>
      <w:bookmarkStart w:id="40" w:name="_Toc191657985"/>
      <w:r>
        <w:lastRenderedPageBreak/>
        <w:t>Datos de entrada para generar una Emisión “persona jurídica”</w:t>
      </w:r>
      <w:bookmarkEnd w:id="40"/>
    </w:p>
    <w:p w14:paraId="02F2E396"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w:t>
      </w:r>
    </w:p>
    <w:p w14:paraId="3B119C47"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r w:rsidRPr="005F42DB">
        <w:rPr>
          <w:rFonts w:ascii="Consolas" w:hAnsi="Consolas" w:cs="Times New Roman"/>
          <w:b/>
          <w:color w:val="A31515"/>
          <w:sz w:val="18"/>
          <w:szCs w:val="18"/>
          <w:lang w:eastAsia="es-MX"/>
        </w:rPr>
        <w:t>Movimientos</w:t>
      </w:r>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w:t>
      </w:r>
    </w:p>
    <w:p w14:paraId="2DA51EC5"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29A474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r w:rsidRPr="005F42DB">
        <w:rPr>
          <w:rFonts w:ascii="Consolas" w:hAnsi="Consolas" w:cs="Times New Roman"/>
          <w:b/>
          <w:color w:val="A31515"/>
          <w:sz w:val="18"/>
          <w:szCs w:val="18"/>
          <w:lang w:eastAsia="es-MX"/>
        </w:rPr>
        <w:t>Movimiento</w:t>
      </w:r>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w:t>
      </w:r>
    </w:p>
    <w:p w14:paraId="63AD553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TipoMovimiento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"3"</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//EMISION</w:t>
      </w:r>
    </w:p>
    <w:p w14:paraId="0BAB2ACD" w14:textId="4E15306B"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NoNegocio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proofErr w:type="spellStart"/>
      <w:r w:rsidRPr="005F42DB">
        <w:rPr>
          <w:rFonts w:ascii="Consolas" w:hAnsi="Consolas" w:cs="Times New Roman"/>
          <w:b/>
          <w:color w:val="0451A5"/>
          <w:sz w:val="18"/>
          <w:szCs w:val="18"/>
          <w:lang w:eastAsia="es-MX"/>
        </w:rPr>
        <w:t>xxxxx</w:t>
      </w:r>
      <w:proofErr w:type="spellEnd"/>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//Negocio asignado por Quálitas</w:t>
      </w:r>
    </w:p>
    <w:p w14:paraId="4095ABB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
          <w:color w:val="A31515"/>
          <w:sz w:val="18"/>
          <w:szCs w:val="18"/>
          <w:lang w:eastAsia="es-MX"/>
        </w:rPr>
        <w:t>DatosAsegurado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w:t>
      </w:r>
    </w:p>
    <w:p w14:paraId="48E8D8D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w:t>
      </w:r>
      <w:proofErr w:type="spellStart"/>
      <w:r w:rsidRPr="005F42DB">
        <w:rPr>
          <w:rFonts w:ascii="Consolas" w:hAnsi="Consolas" w:cs="Times New Roman"/>
          <w:bCs w:val="0"/>
          <w:color w:val="5F8FBF"/>
          <w:sz w:val="18"/>
          <w:szCs w:val="18"/>
          <w:lang w:eastAsia="es-MX"/>
        </w:rPr>
        <w:t>NoAsegurado</w:t>
      </w:r>
      <w:proofErr w:type="spellEnd"/>
      <w:r w:rsidRPr="005F42DB">
        <w:rPr>
          <w:rFonts w:ascii="Consolas" w:hAnsi="Consolas" w:cs="Times New Roman"/>
          <w:bCs w:val="0"/>
          <w:color w:val="5F8FBF"/>
          <w:sz w:val="18"/>
          <w:szCs w:val="18"/>
          <w:lang w:eastAsia="es-MX"/>
        </w:rPr>
        <w:t xml:space="preserve">": "0000000683", // 0000000009 PARA EMISION si se sabe el </w:t>
      </w:r>
      <w:proofErr w:type="spellStart"/>
      <w:r w:rsidRPr="005F42DB">
        <w:rPr>
          <w:rFonts w:ascii="Consolas" w:hAnsi="Consolas" w:cs="Times New Roman"/>
          <w:bCs w:val="0"/>
          <w:color w:val="5F8FBF"/>
          <w:sz w:val="18"/>
          <w:szCs w:val="18"/>
          <w:lang w:eastAsia="es-MX"/>
        </w:rPr>
        <w:t>numero</w:t>
      </w:r>
      <w:proofErr w:type="spellEnd"/>
      <w:r w:rsidRPr="005F42DB">
        <w:rPr>
          <w:rFonts w:ascii="Consolas" w:hAnsi="Consolas" w:cs="Times New Roman"/>
          <w:bCs w:val="0"/>
          <w:color w:val="5F8FBF"/>
          <w:sz w:val="18"/>
          <w:szCs w:val="18"/>
          <w:lang w:eastAsia="es-MX"/>
        </w:rPr>
        <w:t xml:space="preserve"> no es necesario mandar nombre</w:t>
      </w:r>
    </w:p>
    <w:p w14:paraId="27D31EF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"Nombre"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"ARMADORA DEL NORTE S.A. DE C.V."</w:t>
      </w:r>
      <w:r w:rsidRPr="005F42DB">
        <w:rPr>
          <w:rFonts w:ascii="Consolas" w:hAnsi="Consolas" w:cs="Times New Roman"/>
          <w:bCs w:val="0"/>
          <w:color w:val="000000"/>
          <w:sz w:val="18"/>
          <w:szCs w:val="18"/>
          <w:lang w:eastAsia="es-MX"/>
        </w:rPr>
        <w:t>,</w:t>
      </w:r>
    </w:p>
    <w:p w14:paraId="6957134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"Departamento"</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w:t>
      </w:r>
      <w:r w:rsidRPr="005F42DB">
        <w:rPr>
          <w:rFonts w:ascii="Consolas" w:hAnsi="Consolas" w:cs="Times New Roman"/>
          <w:bCs w:val="0"/>
          <w:color w:val="000000"/>
          <w:sz w:val="18"/>
          <w:szCs w:val="18"/>
          <w:lang w:eastAsia="es-MX"/>
        </w:rPr>
        <w:t>,</w:t>
      </w:r>
    </w:p>
    <w:p w14:paraId="4C8ADA0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CodigoMunicipio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"11001"</w:t>
      </w:r>
      <w:r w:rsidRPr="005F42DB">
        <w:rPr>
          <w:rFonts w:ascii="Consolas" w:hAnsi="Consolas" w:cs="Times New Roman"/>
          <w:bCs w:val="0"/>
          <w:color w:val="000000"/>
          <w:sz w:val="18"/>
          <w:szCs w:val="18"/>
          <w:lang w:eastAsia="es-MX"/>
        </w:rPr>
        <w:t>,</w:t>
      </w:r>
    </w:p>
    <w:p w14:paraId="05DA9BC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Poblacion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"11001"</w:t>
      </w:r>
      <w:r w:rsidRPr="005F42DB">
        <w:rPr>
          <w:rFonts w:ascii="Consolas" w:hAnsi="Consolas" w:cs="Times New Roman"/>
          <w:bCs w:val="0"/>
          <w:color w:val="000000"/>
          <w:sz w:val="18"/>
          <w:szCs w:val="18"/>
          <w:lang w:eastAsia="es-MX"/>
        </w:rPr>
        <w:t>,</w:t>
      </w:r>
    </w:p>
    <w:p w14:paraId="2E96F05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Direccion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"SAN FRACNCISCO AYOTUXCO1"</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//opcional</w:t>
      </w:r>
    </w:p>
    <w:p w14:paraId="6F8F2BA5"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
          <w:color w:val="A31515"/>
          <w:sz w:val="18"/>
          <w:szCs w:val="18"/>
          <w:lang w:eastAsia="es-MX"/>
        </w:rPr>
        <w:t>ConsideracionesAdicionalesDA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w:t>
      </w:r>
    </w:p>
    <w:p w14:paraId="628A445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6D6B962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xml:space="preserve">//Tipo Persona </w:t>
      </w:r>
    </w:p>
    <w:p w14:paraId="536BBE3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"19"</w:t>
      </w:r>
      <w:r w:rsidRPr="005F42DB">
        <w:rPr>
          <w:rFonts w:ascii="Consolas" w:hAnsi="Consolas" w:cs="Times New Roman"/>
          <w:bCs w:val="0"/>
          <w:color w:val="000000"/>
          <w:sz w:val="18"/>
          <w:szCs w:val="18"/>
          <w:lang w:eastAsia="es-MX"/>
        </w:rPr>
        <w:t>,</w:t>
      </w:r>
    </w:p>
    <w:p w14:paraId="676C32D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//1-Natural 2-Juridica</w:t>
      </w:r>
    </w:p>
    <w:p w14:paraId="3CE76887"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14A1D7A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1FDA64D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185ADFFA"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
          <w:color w:val="A31515"/>
          <w:sz w:val="18"/>
          <w:szCs w:val="18"/>
          <w:lang w:eastAsia="es-MX"/>
        </w:rPr>
        <w:t>DatosVehiculo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w:t>
      </w:r>
    </w:p>
    <w:p w14:paraId="714F2DD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059DAD6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NoInciso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w:t>
      </w:r>
      <w:r w:rsidRPr="005F42DB">
        <w:rPr>
          <w:rFonts w:ascii="Consolas" w:hAnsi="Consolas" w:cs="Times New Roman"/>
          <w:bCs w:val="0"/>
          <w:color w:val="000000"/>
          <w:sz w:val="18"/>
          <w:szCs w:val="18"/>
          <w:lang w:eastAsia="es-MX"/>
        </w:rPr>
        <w:t>,</w:t>
      </w:r>
    </w:p>
    <w:p w14:paraId="0D111EDC"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ClaveFasecolda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"03206102"</w:t>
      </w:r>
      <w:r w:rsidRPr="005F42DB">
        <w:rPr>
          <w:rFonts w:ascii="Consolas" w:hAnsi="Consolas" w:cs="Times New Roman"/>
          <w:bCs w:val="0"/>
          <w:color w:val="000000"/>
          <w:sz w:val="18"/>
          <w:szCs w:val="18"/>
          <w:lang w:eastAsia="es-MX"/>
        </w:rPr>
        <w:t>,</w:t>
      </w:r>
    </w:p>
    <w:p w14:paraId="64D98F5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"Modelo"</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"2021"</w:t>
      </w:r>
      <w:r w:rsidRPr="005F42DB">
        <w:rPr>
          <w:rFonts w:ascii="Consolas" w:hAnsi="Consolas" w:cs="Times New Roman"/>
          <w:bCs w:val="0"/>
          <w:color w:val="000000"/>
          <w:sz w:val="18"/>
          <w:szCs w:val="18"/>
          <w:lang w:eastAsia="es-MX"/>
        </w:rPr>
        <w:t>,</w:t>
      </w:r>
    </w:p>
    <w:p w14:paraId="095E2B3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DescripcionVehiculo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7CACD8E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"Uso"</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r w:rsidRPr="005F42DB">
        <w:rPr>
          <w:rFonts w:ascii="Consolas" w:hAnsi="Consolas" w:cs="Times New Roman"/>
          <w:bCs w:val="0"/>
          <w:color w:val="000000"/>
          <w:sz w:val="18"/>
          <w:szCs w:val="18"/>
          <w:lang w:eastAsia="es-MX"/>
        </w:rPr>
        <w:t>,</w:t>
      </w:r>
    </w:p>
    <w:p w14:paraId="0E0A4D1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"Servicio"</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r w:rsidRPr="005F42DB">
        <w:rPr>
          <w:rFonts w:ascii="Consolas" w:hAnsi="Consolas" w:cs="Times New Roman"/>
          <w:bCs w:val="0"/>
          <w:color w:val="000000"/>
          <w:sz w:val="18"/>
          <w:szCs w:val="18"/>
          <w:lang w:eastAsia="es-MX"/>
        </w:rPr>
        <w:t>,</w:t>
      </w:r>
    </w:p>
    <w:p w14:paraId="3C3D5615"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"Paquete"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//01-Amplia</w:t>
      </w:r>
    </w:p>
    <w:p w14:paraId="181C49D5"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"Serie"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"PALIADOSJ2"</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//SERIE DEL VEHÍCULOS,</w:t>
      </w:r>
    </w:p>
    <w:p w14:paraId="104940E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r w:rsidRPr="005F42DB">
        <w:rPr>
          <w:rFonts w:ascii="Consolas" w:hAnsi="Consolas" w:cs="Times New Roman"/>
          <w:b/>
          <w:color w:val="A31515"/>
          <w:sz w:val="18"/>
          <w:szCs w:val="18"/>
          <w:lang w:eastAsia="es-MX"/>
        </w:rPr>
        <w:t>Coberturas</w:t>
      </w:r>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w:t>
      </w:r>
    </w:p>
    <w:p w14:paraId="654CA80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8D7E066"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//1    Pérdida Parcial por Daños (PPD)</w:t>
      </w:r>
    </w:p>
    <w:p w14:paraId="1CC8958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"117800000"</w:t>
      </w:r>
      <w:r w:rsidRPr="005F42DB">
        <w:rPr>
          <w:rFonts w:ascii="Consolas" w:hAnsi="Consolas" w:cs="Times New Roman"/>
          <w:bCs w:val="0"/>
          <w:color w:val="000000"/>
          <w:sz w:val="18"/>
          <w:szCs w:val="18"/>
          <w:lang w:eastAsia="es-MX"/>
        </w:rPr>
        <w:t>,</w:t>
      </w:r>
    </w:p>
    <w:p w14:paraId="561E1CA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"M|0|1500000"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xml:space="preserve">//P|C|25   M-Monto o </w:t>
      </w:r>
      <w:proofErr w:type="spellStart"/>
      <w:r w:rsidRPr="005F42DB">
        <w:rPr>
          <w:rFonts w:ascii="Consolas" w:hAnsi="Consolas" w:cs="Times New Roman"/>
          <w:bCs w:val="0"/>
          <w:color w:val="5F8FBF"/>
          <w:sz w:val="18"/>
          <w:szCs w:val="18"/>
          <w:lang w:eastAsia="es-MX"/>
        </w:rPr>
        <w:t>P-Porcentaje|Valor</w:t>
      </w:r>
      <w:proofErr w:type="spellEnd"/>
      <w:r w:rsidRPr="005F42DB">
        <w:rPr>
          <w:rFonts w:ascii="Consolas" w:hAnsi="Consolas" w:cs="Times New Roman"/>
          <w:bCs w:val="0"/>
          <w:color w:val="5F8FBF"/>
          <w:sz w:val="18"/>
          <w:szCs w:val="18"/>
          <w:lang w:eastAsia="es-MX"/>
        </w:rPr>
        <w:t xml:space="preserve"> </w:t>
      </w:r>
      <w:proofErr w:type="spellStart"/>
      <w:r w:rsidRPr="005F42DB">
        <w:rPr>
          <w:rFonts w:ascii="Consolas" w:hAnsi="Consolas" w:cs="Times New Roman"/>
          <w:bCs w:val="0"/>
          <w:color w:val="5F8FBF"/>
          <w:sz w:val="18"/>
          <w:szCs w:val="18"/>
          <w:lang w:eastAsia="es-MX"/>
        </w:rPr>
        <w:t>Convenido|Porcentaje</w:t>
      </w:r>
      <w:proofErr w:type="spellEnd"/>
      <w:r w:rsidRPr="005F42DB">
        <w:rPr>
          <w:rFonts w:ascii="Consolas" w:hAnsi="Consolas" w:cs="Times New Roman"/>
          <w:bCs w:val="0"/>
          <w:color w:val="5F8FBF"/>
          <w:sz w:val="18"/>
          <w:szCs w:val="18"/>
          <w:lang w:eastAsia="es-MX"/>
        </w:rPr>
        <w:t xml:space="preserve"> % o Monto</w:t>
      </w:r>
    </w:p>
    <w:p w14:paraId="6053B48F" w14:textId="5836F3EC"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"02"</w:t>
      </w:r>
    </w:p>
    <w:p w14:paraId="0642C98A"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B3A62B6"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19E9C712"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"02"</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//2    Pérdida Total por Daños (PTD)</w:t>
      </w:r>
    </w:p>
    <w:p w14:paraId="3886C70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"117800000"</w:t>
      </w:r>
      <w:r w:rsidRPr="005F42DB">
        <w:rPr>
          <w:rFonts w:ascii="Consolas" w:hAnsi="Consolas" w:cs="Times New Roman"/>
          <w:bCs w:val="0"/>
          <w:color w:val="000000"/>
          <w:sz w:val="18"/>
          <w:szCs w:val="18"/>
          <w:lang w:eastAsia="es-MX"/>
        </w:rPr>
        <w:t>,</w:t>
      </w:r>
    </w:p>
    <w:p w14:paraId="258ED21B" w14:textId="0611C4B8"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"P|</w:t>
      </w:r>
      <w:r w:rsidR="00735B5E">
        <w:rPr>
          <w:rFonts w:ascii="Consolas" w:hAnsi="Consolas" w:cs="Times New Roman"/>
          <w:bCs w:val="0"/>
          <w:color w:val="0451A5"/>
          <w:sz w:val="18"/>
          <w:szCs w:val="18"/>
          <w:lang w:eastAsia="es-MX"/>
        </w:rPr>
        <w:t>C</w:t>
      </w:r>
      <w:r w:rsidRPr="005F42DB">
        <w:rPr>
          <w:rFonts w:ascii="Consolas" w:hAnsi="Consolas" w:cs="Times New Roman"/>
          <w:bCs w:val="0"/>
          <w:color w:val="0451A5"/>
          <w:sz w:val="18"/>
          <w:szCs w:val="18"/>
          <w:lang w:eastAsia="es-MX"/>
        </w:rPr>
        <w:t>|5"</w:t>
      </w:r>
      <w:r w:rsidRPr="005F42DB">
        <w:rPr>
          <w:rFonts w:ascii="Consolas" w:hAnsi="Consolas" w:cs="Times New Roman"/>
          <w:bCs w:val="0"/>
          <w:color w:val="000000"/>
          <w:sz w:val="18"/>
          <w:szCs w:val="18"/>
          <w:lang w:eastAsia="es-MX"/>
        </w:rPr>
        <w:t>,</w:t>
      </w:r>
    </w:p>
    <w:p w14:paraId="0B09EC4C" w14:textId="4F389B7F"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"02"</w:t>
      </w:r>
    </w:p>
    <w:p w14:paraId="16BAC59A"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163B5BF2"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7E4312D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"03"</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//3    Pérdida Parcial por Hurto (PPH)</w:t>
      </w:r>
    </w:p>
    <w:p w14:paraId="6E36268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"117800000"</w:t>
      </w:r>
      <w:r w:rsidRPr="005F42DB">
        <w:rPr>
          <w:rFonts w:ascii="Consolas" w:hAnsi="Consolas" w:cs="Times New Roman"/>
          <w:bCs w:val="0"/>
          <w:color w:val="000000"/>
          <w:sz w:val="18"/>
          <w:szCs w:val="18"/>
          <w:lang w:eastAsia="es-MX"/>
        </w:rPr>
        <w:t>,</w:t>
      </w:r>
    </w:p>
    <w:p w14:paraId="2E710F3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"M|0|2000000"</w:t>
      </w:r>
      <w:r w:rsidRPr="005F42DB">
        <w:rPr>
          <w:rFonts w:ascii="Consolas" w:hAnsi="Consolas" w:cs="Times New Roman"/>
          <w:bCs w:val="0"/>
          <w:color w:val="000000"/>
          <w:sz w:val="18"/>
          <w:szCs w:val="18"/>
          <w:lang w:eastAsia="es-MX"/>
        </w:rPr>
        <w:t>,</w:t>
      </w:r>
    </w:p>
    <w:p w14:paraId="576D4976" w14:textId="49B22D27"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"02"</w:t>
      </w:r>
    </w:p>
    <w:p w14:paraId="16A81BF2"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lastRenderedPageBreak/>
        <w:t>                            },</w:t>
      </w:r>
    </w:p>
    <w:p w14:paraId="4A44D1D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D338836"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"04"</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//4    Responsabilidad Civil Extracontractual</w:t>
      </w:r>
    </w:p>
    <w:p w14:paraId="4CFD6EA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"4000000000"</w:t>
      </w:r>
      <w:r w:rsidRPr="005F42DB">
        <w:rPr>
          <w:rFonts w:ascii="Consolas" w:hAnsi="Consolas" w:cs="Times New Roman"/>
          <w:bCs w:val="0"/>
          <w:color w:val="000000"/>
          <w:sz w:val="18"/>
          <w:szCs w:val="18"/>
          <w:lang w:eastAsia="es-MX"/>
        </w:rPr>
        <w:t>,</w:t>
      </w:r>
    </w:p>
    <w:p w14:paraId="318B2A9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21CF0C45" w14:textId="537B1F16"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p>
    <w:p w14:paraId="1F167FA5"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D2BA8D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EF94062"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"05"</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//5    Gastos Médicos por accidente de tránsito</w:t>
      </w:r>
    </w:p>
    <w:p w14:paraId="4B27C83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"3093333"</w:t>
      </w:r>
      <w:r w:rsidRPr="005F42DB">
        <w:rPr>
          <w:rFonts w:ascii="Consolas" w:hAnsi="Consolas" w:cs="Times New Roman"/>
          <w:bCs w:val="0"/>
          <w:color w:val="000000"/>
          <w:sz w:val="18"/>
          <w:szCs w:val="18"/>
          <w:lang w:eastAsia="es-MX"/>
        </w:rPr>
        <w:t>,</w:t>
      </w:r>
    </w:p>
    <w:p w14:paraId="5039C7C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02B26F91" w14:textId="35647ABD"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p>
    <w:p w14:paraId="126EC50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E8A401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58CA98D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"07"</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//7    Abogados en Proceso Civil o Penal</w:t>
      </w:r>
    </w:p>
    <w:p w14:paraId="6F553C3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"40000000"</w:t>
      </w:r>
      <w:r w:rsidRPr="005F42DB">
        <w:rPr>
          <w:rFonts w:ascii="Consolas" w:hAnsi="Consolas" w:cs="Times New Roman"/>
          <w:bCs w:val="0"/>
          <w:color w:val="000000"/>
          <w:sz w:val="18"/>
          <w:szCs w:val="18"/>
          <w:lang w:eastAsia="es-MX"/>
        </w:rPr>
        <w:t>,</w:t>
      </w:r>
    </w:p>
    <w:p w14:paraId="33F36C2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w:t>
      </w:r>
      <w:r w:rsidRPr="005F42DB">
        <w:rPr>
          <w:rFonts w:ascii="Consolas" w:hAnsi="Consolas" w:cs="Times New Roman"/>
          <w:bCs w:val="0"/>
          <w:color w:val="000000"/>
          <w:sz w:val="18"/>
          <w:szCs w:val="18"/>
          <w:lang w:eastAsia="es-MX"/>
        </w:rPr>
        <w:t>,</w:t>
      </w:r>
    </w:p>
    <w:p w14:paraId="55F5A31C" w14:textId="6AC58624"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p>
    <w:p w14:paraId="4B7F3EAA"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6B93E34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382639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"14"</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//14   Asistencia en Viaje</w:t>
      </w:r>
    </w:p>
    <w:p w14:paraId="5C32B6F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"03"</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//01-basico, 02-medio, 03-plus, si no se manda nada pone la 01</w:t>
      </w:r>
    </w:p>
    <w:p w14:paraId="20A24D9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46DACAC8" w14:textId="36B7F8FB"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"02"</w:t>
      </w:r>
    </w:p>
    <w:p w14:paraId="52A2437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603A3F2"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4B541B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"15"</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//15   Pérdida de llaves</w:t>
      </w:r>
    </w:p>
    <w:p w14:paraId="78A722A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"LLAVES|1200000"</w:t>
      </w:r>
      <w:r w:rsidRPr="005F42DB">
        <w:rPr>
          <w:rFonts w:ascii="Consolas" w:hAnsi="Consolas" w:cs="Times New Roman"/>
          <w:bCs w:val="0"/>
          <w:color w:val="000000"/>
          <w:sz w:val="18"/>
          <w:szCs w:val="18"/>
          <w:lang w:eastAsia="es-MX"/>
        </w:rPr>
        <w:t>,</w:t>
      </w:r>
    </w:p>
    <w:p w14:paraId="3EE8852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w:t>
      </w:r>
      <w:r w:rsidRPr="005F42DB">
        <w:rPr>
          <w:rFonts w:ascii="Consolas" w:hAnsi="Consolas" w:cs="Times New Roman"/>
          <w:bCs w:val="0"/>
          <w:color w:val="000000"/>
          <w:sz w:val="18"/>
          <w:szCs w:val="18"/>
          <w:lang w:eastAsia="es-MX"/>
        </w:rPr>
        <w:t>,</w:t>
      </w:r>
    </w:p>
    <w:p w14:paraId="2A855769" w14:textId="4AD79039"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"02"</w:t>
      </w:r>
    </w:p>
    <w:p w14:paraId="58772F7C"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6F6587C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517C8EC"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"17"</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xml:space="preserve">//17   Gastos de Transporte por PT del </w:t>
      </w:r>
      <w:proofErr w:type="spellStart"/>
      <w:r w:rsidRPr="005F42DB">
        <w:rPr>
          <w:rFonts w:ascii="Consolas" w:hAnsi="Consolas" w:cs="Times New Roman"/>
          <w:bCs w:val="0"/>
          <w:color w:val="5F8FBF"/>
          <w:sz w:val="18"/>
          <w:szCs w:val="18"/>
          <w:lang w:eastAsia="es-MX"/>
        </w:rPr>
        <w:t>Vehiculo</w:t>
      </w:r>
      <w:proofErr w:type="spellEnd"/>
      <w:r w:rsidRPr="005F42DB">
        <w:rPr>
          <w:rFonts w:ascii="Consolas" w:hAnsi="Consolas" w:cs="Times New Roman"/>
          <w:bCs w:val="0"/>
          <w:color w:val="5F8FBF"/>
          <w:sz w:val="18"/>
          <w:szCs w:val="18"/>
          <w:lang w:eastAsia="es-MX"/>
        </w:rPr>
        <w:t xml:space="preserve"> Aseg</w:t>
      </w:r>
    </w:p>
    <w:p w14:paraId="1C83CC8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"1500000"</w:t>
      </w:r>
      <w:r w:rsidRPr="005F42DB">
        <w:rPr>
          <w:rFonts w:ascii="Consolas" w:hAnsi="Consolas" w:cs="Times New Roman"/>
          <w:bCs w:val="0"/>
          <w:color w:val="000000"/>
          <w:sz w:val="18"/>
          <w:szCs w:val="18"/>
          <w:lang w:eastAsia="es-MX"/>
        </w:rPr>
        <w:t>,</w:t>
      </w:r>
    </w:p>
    <w:p w14:paraId="074ABCE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4FDCDDF8" w14:textId="4AC4A8C8"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p>
    <w:p w14:paraId="673C4AFC"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0F1581D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723A65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"28"</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xml:space="preserve">//28   Gastos de Transporte por PP del Vehículo </w:t>
      </w:r>
      <w:proofErr w:type="spellStart"/>
      <w:r w:rsidRPr="005F42DB">
        <w:rPr>
          <w:rFonts w:ascii="Consolas" w:hAnsi="Consolas" w:cs="Times New Roman"/>
          <w:bCs w:val="0"/>
          <w:color w:val="5F8FBF"/>
          <w:sz w:val="18"/>
          <w:szCs w:val="18"/>
          <w:lang w:eastAsia="es-MX"/>
        </w:rPr>
        <w:t>Aseg</w:t>
      </w:r>
      <w:proofErr w:type="spellEnd"/>
    </w:p>
    <w:p w14:paraId="3DB24EF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"75000"</w:t>
      </w:r>
      <w:r w:rsidRPr="005F42DB">
        <w:rPr>
          <w:rFonts w:ascii="Consolas" w:hAnsi="Consolas" w:cs="Times New Roman"/>
          <w:bCs w:val="0"/>
          <w:color w:val="000000"/>
          <w:sz w:val="18"/>
          <w:szCs w:val="18"/>
          <w:lang w:eastAsia="es-MX"/>
        </w:rPr>
        <w:t>,</w:t>
      </w:r>
    </w:p>
    <w:p w14:paraId="7C8D673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2B483792" w14:textId="758BE4D5"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"30"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w:t>
      </w:r>
      <w:proofErr w:type="spellStart"/>
      <w:r w:rsidRPr="005F42DB">
        <w:rPr>
          <w:rFonts w:ascii="Consolas" w:hAnsi="Consolas" w:cs="Times New Roman"/>
          <w:bCs w:val="0"/>
          <w:color w:val="5F8FBF"/>
          <w:sz w:val="18"/>
          <w:szCs w:val="18"/>
          <w:lang w:eastAsia="es-MX"/>
        </w:rPr>
        <w:t>Dias</w:t>
      </w:r>
      <w:proofErr w:type="spellEnd"/>
    </w:p>
    <w:p w14:paraId="0C88AE0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728877F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7870090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"43"</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//43 Llantas estalladas</w:t>
      </w:r>
    </w:p>
    <w:p w14:paraId="7D16ABB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"1200000"</w:t>
      </w:r>
      <w:r w:rsidRPr="005F42DB">
        <w:rPr>
          <w:rFonts w:ascii="Consolas" w:hAnsi="Consolas" w:cs="Times New Roman"/>
          <w:bCs w:val="0"/>
          <w:color w:val="000000"/>
          <w:sz w:val="18"/>
          <w:szCs w:val="18"/>
          <w:lang w:eastAsia="es-MX"/>
        </w:rPr>
        <w:t>,</w:t>
      </w:r>
    </w:p>
    <w:p w14:paraId="69C5FCB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"P|C|25"</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xml:space="preserve">//P|C|25   M-Monto o </w:t>
      </w:r>
      <w:proofErr w:type="spellStart"/>
      <w:r w:rsidRPr="005F42DB">
        <w:rPr>
          <w:rFonts w:ascii="Consolas" w:hAnsi="Consolas" w:cs="Times New Roman"/>
          <w:bCs w:val="0"/>
          <w:color w:val="5F8FBF"/>
          <w:sz w:val="18"/>
          <w:szCs w:val="18"/>
          <w:lang w:eastAsia="es-MX"/>
        </w:rPr>
        <w:t>P-Porcentaje|Valor</w:t>
      </w:r>
      <w:proofErr w:type="spellEnd"/>
      <w:r w:rsidRPr="005F42DB">
        <w:rPr>
          <w:rFonts w:ascii="Consolas" w:hAnsi="Consolas" w:cs="Times New Roman"/>
          <w:bCs w:val="0"/>
          <w:color w:val="5F8FBF"/>
          <w:sz w:val="18"/>
          <w:szCs w:val="18"/>
          <w:lang w:eastAsia="es-MX"/>
        </w:rPr>
        <w:t xml:space="preserve"> </w:t>
      </w:r>
      <w:proofErr w:type="spellStart"/>
      <w:r w:rsidRPr="005F42DB">
        <w:rPr>
          <w:rFonts w:ascii="Consolas" w:hAnsi="Consolas" w:cs="Times New Roman"/>
          <w:bCs w:val="0"/>
          <w:color w:val="5F8FBF"/>
          <w:sz w:val="18"/>
          <w:szCs w:val="18"/>
          <w:lang w:eastAsia="es-MX"/>
        </w:rPr>
        <w:t>Convenido|Porcentaje</w:t>
      </w:r>
      <w:proofErr w:type="spellEnd"/>
      <w:r w:rsidRPr="005F42DB">
        <w:rPr>
          <w:rFonts w:ascii="Consolas" w:hAnsi="Consolas" w:cs="Times New Roman"/>
          <w:bCs w:val="0"/>
          <w:color w:val="5F8FBF"/>
          <w:sz w:val="18"/>
          <w:szCs w:val="18"/>
          <w:lang w:eastAsia="es-MX"/>
        </w:rPr>
        <w:t xml:space="preserve"> % o monto</w:t>
      </w:r>
    </w:p>
    <w:p w14:paraId="359F14C3" w14:textId="52A8F280" w:rsidR="005F42DB" w:rsidRPr="005F42DB" w:rsidRDefault="005F42DB" w:rsidP="0098204C">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lastRenderedPageBreak/>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p>
    <w:p w14:paraId="32EC552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F8CA57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1B4CBA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"48"</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//48 Rotura de Vidrios</w:t>
      </w:r>
    </w:p>
    <w:p w14:paraId="4FF698F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"5890000"</w:t>
      </w:r>
      <w:r w:rsidRPr="005F42DB">
        <w:rPr>
          <w:rFonts w:ascii="Consolas" w:hAnsi="Consolas" w:cs="Times New Roman"/>
          <w:bCs w:val="0"/>
          <w:color w:val="000000"/>
          <w:sz w:val="18"/>
          <w:szCs w:val="18"/>
          <w:lang w:eastAsia="es-MX"/>
        </w:rPr>
        <w:t>,</w:t>
      </w:r>
    </w:p>
    <w:p w14:paraId="4256415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"P|C|20"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//P|C|20   M-Monto o P-Porcentaje | Valor Convenido | Porcentaje %</w:t>
      </w:r>
    </w:p>
    <w:p w14:paraId="3E1BDC26" w14:textId="797C70C5" w:rsidR="005F42DB" w:rsidRPr="005F42DB" w:rsidRDefault="005F42DB" w:rsidP="00947B53">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"02"</w:t>
      </w:r>
    </w:p>
    <w:p w14:paraId="4DD9793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B0C3AE7"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0F3C766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"55"</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xml:space="preserve">//55   </w:t>
      </w:r>
      <w:proofErr w:type="spellStart"/>
      <w:r w:rsidRPr="005F42DB">
        <w:rPr>
          <w:rFonts w:ascii="Consolas" w:hAnsi="Consolas" w:cs="Times New Roman"/>
          <w:bCs w:val="0"/>
          <w:color w:val="5F8FBF"/>
          <w:sz w:val="18"/>
          <w:szCs w:val="18"/>
          <w:lang w:eastAsia="es-MX"/>
        </w:rPr>
        <w:t>Reparacion</w:t>
      </w:r>
      <w:proofErr w:type="spellEnd"/>
      <w:r w:rsidRPr="005F42DB">
        <w:rPr>
          <w:rFonts w:ascii="Consolas" w:hAnsi="Consolas" w:cs="Times New Roman"/>
          <w:bCs w:val="0"/>
          <w:color w:val="5F8FBF"/>
          <w:sz w:val="18"/>
          <w:szCs w:val="18"/>
          <w:lang w:eastAsia="es-MX"/>
        </w:rPr>
        <w:t xml:space="preserve"> en Concesionario</w:t>
      </w:r>
    </w:p>
    <w:p w14:paraId="1D980A8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6CD83867"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"1500000"</w:t>
      </w:r>
      <w:r w:rsidRPr="005F42DB">
        <w:rPr>
          <w:rFonts w:ascii="Consolas" w:hAnsi="Consolas" w:cs="Times New Roman"/>
          <w:bCs w:val="0"/>
          <w:color w:val="000000"/>
          <w:sz w:val="18"/>
          <w:szCs w:val="18"/>
          <w:lang w:eastAsia="es-MX"/>
        </w:rPr>
        <w:t>,</w:t>
      </w:r>
    </w:p>
    <w:p w14:paraId="0754C709" w14:textId="35FF3A91" w:rsidR="005F42DB" w:rsidRPr="005F42DB" w:rsidRDefault="005F42DB" w:rsidP="00947B53">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p>
    <w:p w14:paraId="5A64477C"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5417481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1C36B29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"74"</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//74   Pérdida Total por Hurto (PTH)</w:t>
      </w:r>
    </w:p>
    <w:p w14:paraId="796D2E5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"117800000"</w:t>
      </w:r>
      <w:r w:rsidRPr="005F42DB">
        <w:rPr>
          <w:rFonts w:ascii="Consolas" w:hAnsi="Consolas" w:cs="Times New Roman"/>
          <w:bCs w:val="0"/>
          <w:color w:val="000000"/>
          <w:sz w:val="18"/>
          <w:szCs w:val="18"/>
          <w:lang w:eastAsia="es-MX"/>
        </w:rPr>
        <w:t>,</w:t>
      </w:r>
    </w:p>
    <w:p w14:paraId="6C973B8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"P|C|10"</w:t>
      </w:r>
      <w:r w:rsidRPr="005F42DB">
        <w:rPr>
          <w:rFonts w:ascii="Consolas" w:hAnsi="Consolas" w:cs="Times New Roman"/>
          <w:bCs w:val="0"/>
          <w:color w:val="000000"/>
          <w:sz w:val="18"/>
          <w:szCs w:val="18"/>
          <w:lang w:eastAsia="es-MX"/>
        </w:rPr>
        <w:t>,</w:t>
      </w:r>
    </w:p>
    <w:p w14:paraId="7C94A832" w14:textId="1B76900A" w:rsidR="005F42DB" w:rsidRPr="005F42DB" w:rsidRDefault="005F42DB" w:rsidP="00947B53">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"02"</w:t>
      </w:r>
    </w:p>
    <w:p w14:paraId="6E05706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61B6674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DA3ECE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"75"</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//75   Afectaciones por Accidente de Tránsito</w:t>
      </w:r>
    </w:p>
    <w:p w14:paraId="04C3131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"10000000"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//4 millones por ocupante</w:t>
      </w:r>
    </w:p>
    <w:p w14:paraId="4ABEFD7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w:t>
      </w:r>
      <w:r w:rsidRPr="005F42DB">
        <w:rPr>
          <w:rFonts w:ascii="Consolas" w:hAnsi="Consolas" w:cs="Times New Roman"/>
          <w:bCs w:val="0"/>
          <w:color w:val="000000"/>
          <w:sz w:val="18"/>
          <w:szCs w:val="18"/>
          <w:lang w:eastAsia="es-MX"/>
        </w:rPr>
        <w:t>,</w:t>
      </w:r>
    </w:p>
    <w:p w14:paraId="53C4B121" w14:textId="2E808E6D" w:rsidR="005F42DB" w:rsidRPr="005F42DB" w:rsidRDefault="005F42DB" w:rsidP="00947B53">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p>
    <w:p w14:paraId="3BCC2557"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1C1591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1183A312"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"76"</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//76   Gastos por accidente de tránsito a Mascotas</w:t>
      </w:r>
    </w:p>
    <w:p w14:paraId="0213A99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"5000000"</w:t>
      </w:r>
      <w:r w:rsidRPr="005F42DB">
        <w:rPr>
          <w:rFonts w:ascii="Consolas" w:hAnsi="Consolas" w:cs="Times New Roman"/>
          <w:bCs w:val="0"/>
          <w:color w:val="000000"/>
          <w:sz w:val="18"/>
          <w:szCs w:val="18"/>
          <w:lang w:eastAsia="es-MX"/>
        </w:rPr>
        <w:t>,</w:t>
      </w:r>
    </w:p>
    <w:p w14:paraId="475E5E66"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779B25BE" w14:textId="14E4A752" w:rsidR="005F42DB" w:rsidRPr="005F42DB" w:rsidRDefault="005F42DB" w:rsidP="00947B53">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p>
    <w:p w14:paraId="1603E94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F18269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C8CA59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NoCobertura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"77"</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//77   Pequeños accesorios</w:t>
      </w:r>
    </w:p>
    <w:p w14:paraId="4AB8DFE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SumaAsegurada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"1200000"</w:t>
      </w:r>
      <w:r w:rsidRPr="005F42DB">
        <w:rPr>
          <w:rFonts w:ascii="Consolas" w:hAnsi="Consolas" w:cs="Times New Roman"/>
          <w:bCs w:val="0"/>
          <w:color w:val="000000"/>
          <w:sz w:val="18"/>
          <w:szCs w:val="18"/>
          <w:lang w:eastAsia="es-MX"/>
        </w:rPr>
        <w:t>,</w:t>
      </w:r>
    </w:p>
    <w:p w14:paraId="31718EA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"Deducible"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3964CBB7" w14:textId="22F39F5A" w:rsidR="005F42DB" w:rsidRPr="005F42DB" w:rsidRDefault="005F42DB" w:rsidP="00947B53">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TipoSuma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"01"</w:t>
      </w:r>
    </w:p>
    <w:p w14:paraId="6AE8029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61B9711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235605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
          <w:color w:val="A31515"/>
          <w:sz w:val="18"/>
          <w:szCs w:val="18"/>
          <w:lang w:eastAsia="es-MX"/>
        </w:rPr>
        <w:t>ConsideracionesAdicionalesDV</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w:t>
      </w:r>
    </w:p>
    <w:p w14:paraId="74BDDEA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3132F2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"37"</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//Es inciso de Salvamento  </w:t>
      </w:r>
    </w:p>
    <w:p w14:paraId="020451C5"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w:t>
      </w:r>
      <w:r w:rsidRPr="005F42DB">
        <w:rPr>
          <w:rFonts w:ascii="Consolas" w:hAnsi="Consolas" w:cs="Times New Roman"/>
          <w:bCs w:val="0"/>
          <w:color w:val="000000"/>
          <w:sz w:val="18"/>
          <w:szCs w:val="18"/>
          <w:lang w:eastAsia="es-MX"/>
        </w:rPr>
        <w:t>,</w:t>
      </w:r>
    </w:p>
    <w:p w14:paraId="7AC1B64C"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"N"</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//S-si o N-no</w:t>
      </w:r>
    </w:p>
    <w:p w14:paraId="747B899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25AE3CA"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3E1863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"58"</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//PLACAS DEL VEHICULO</w:t>
      </w:r>
    </w:p>
    <w:p w14:paraId="6DE5B60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20861007"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"OAS0634J2"</w:t>
      </w:r>
    </w:p>
    <w:p w14:paraId="5221A765"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701FB92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lastRenderedPageBreak/>
        <w:t>                        ]</w:t>
      </w:r>
    </w:p>
    <w:p w14:paraId="0C0E5FB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1E79B30A"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DD640C7"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
          <w:color w:val="A31515"/>
          <w:sz w:val="18"/>
          <w:szCs w:val="18"/>
          <w:lang w:eastAsia="es-MX"/>
        </w:rPr>
        <w:t>DatosGenerales</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w:t>
      </w:r>
    </w:p>
    <w:p w14:paraId="5F7FEA55"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FechaEmision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"2025-02-18"</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//FECHA DE EMISION</w:t>
      </w:r>
    </w:p>
    <w:p w14:paraId="494DA92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FechaInicio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"2025-02-12"</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//FECHA DE INICIO DE LA EMISION</w:t>
      </w:r>
    </w:p>
    <w:p w14:paraId="435E203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FechaTermino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"2026-02-12"</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//FECHA DE FINALIZACION DE LA EMISION</w:t>
      </w:r>
    </w:p>
    <w:p w14:paraId="0D05E367"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"Moneda"</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//Moneda</w:t>
      </w:r>
    </w:p>
    <w:p w14:paraId="35F1939A" w14:textId="79CA8241"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"Agente"</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//CLAVE DE INTERMEDIARIO ASIGNADO POR QUÁLITAS</w:t>
      </w:r>
    </w:p>
    <w:p w14:paraId="59D76AA8" w14:textId="7734F9C3" w:rsidR="005F42DB" w:rsidRPr="005F42DB" w:rsidRDefault="005F42DB" w:rsidP="00947B53">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FormaPago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"A"</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//Forma de Pago</w:t>
      </w:r>
    </w:p>
    <w:p w14:paraId="3823A5D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PorcentajeDescuento</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"0.0"</w:t>
      </w:r>
      <w:r w:rsidRPr="005F42DB">
        <w:rPr>
          <w:rFonts w:ascii="Consolas" w:hAnsi="Consolas" w:cs="Times New Roman"/>
          <w:bCs w:val="0"/>
          <w:color w:val="000000"/>
          <w:sz w:val="18"/>
          <w:szCs w:val="18"/>
          <w:lang w:eastAsia="es-MX"/>
        </w:rPr>
        <w:t>,</w:t>
      </w:r>
    </w:p>
    <w:p w14:paraId="66BFD18A" w14:textId="465EA547" w:rsidR="005F42DB" w:rsidRPr="005F42DB" w:rsidRDefault="005F42DB" w:rsidP="00947B53">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
          <w:color w:val="A31515"/>
          <w:sz w:val="18"/>
          <w:szCs w:val="18"/>
          <w:lang w:eastAsia="es-MX"/>
        </w:rPr>
        <w:t>ConsideracionesAdicionalesDG</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w:t>
      </w:r>
    </w:p>
    <w:p w14:paraId="67D675B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96F04D6"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xml:space="preserve">//Tipo Persona </w:t>
      </w:r>
    </w:p>
    <w:p w14:paraId="23195C4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"19"</w:t>
      </w:r>
      <w:r w:rsidRPr="005F42DB">
        <w:rPr>
          <w:rFonts w:ascii="Consolas" w:hAnsi="Consolas" w:cs="Times New Roman"/>
          <w:bCs w:val="0"/>
          <w:color w:val="000000"/>
          <w:sz w:val="18"/>
          <w:szCs w:val="18"/>
          <w:lang w:eastAsia="es-MX"/>
        </w:rPr>
        <w:t>,</w:t>
      </w:r>
    </w:p>
    <w:p w14:paraId="1EF62E7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//1-Natural o 2-Juridica</w:t>
      </w:r>
    </w:p>
    <w:p w14:paraId="656266AC"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0B09B898"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0EFB461C"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w:t>
      </w:r>
      <w:proofErr w:type="spellStart"/>
      <w:proofErr w:type="gramStart"/>
      <w:r w:rsidRPr="005F42DB">
        <w:rPr>
          <w:rFonts w:ascii="Consolas" w:hAnsi="Consolas" w:cs="Times New Roman"/>
          <w:bCs w:val="0"/>
          <w:color w:val="5F8FBF"/>
          <w:sz w:val="18"/>
          <w:szCs w:val="18"/>
          <w:lang w:eastAsia="es-MX"/>
        </w:rPr>
        <w:t>Poblacion</w:t>
      </w:r>
      <w:proofErr w:type="spellEnd"/>
      <w:r w:rsidRPr="005F42DB">
        <w:rPr>
          <w:rFonts w:ascii="Consolas" w:hAnsi="Consolas" w:cs="Times New Roman"/>
          <w:bCs w:val="0"/>
          <w:color w:val="5F8FBF"/>
          <w:sz w:val="18"/>
          <w:szCs w:val="18"/>
          <w:lang w:eastAsia="es-MX"/>
        </w:rPr>
        <w:t xml:space="preserve">  PARA</w:t>
      </w:r>
      <w:proofErr w:type="gramEnd"/>
      <w:r w:rsidRPr="005F42DB">
        <w:rPr>
          <w:rFonts w:ascii="Consolas" w:hAnsi="Consolas" w:cs="Times New Roman"/>
          <w:bCs w:val="0"/>
          <w:color w:val="5F8FBF"/>
          <w:sz w:val="18"/>
          <w:szCs w:val="18"/>
          <w:lang w:eastAsia="es-MX"/>
        </w:rPr>
        <w:t xml:space="preserve"> EMISION</w:t>
      </w:r>
    </w:p>
    <w:p w14:paraId="58BD5E1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"7"</w:t>
      </w:r>
      <w:r w:rsidRPr="005F42DB">
        <w:rPr>
          <w:rFonts w:ascii="Consolas" w:hAnsi="Consolas" w:cs="Times New Roman"/>
          <w:bCs w:val="0"/>
          <w:color w:val="000000"/>
          <w:sz w:val="18"/>
          <w:szCs w:val="18"/>
          <w:lang w:eastAsia="es-MX"/>
        </w:rPr>
        <w:t>,</w:t>
      </w:r>
    </w:p>
    <w:p w14:paraId="73CE66F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"11001"</w:t>
      </w:r>
    </w:p>
    <w:p w14:paraId="5052470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7F7B1A06"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0A25383"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w:t>
      </w:r>
      <w:proofErr w:type="gramStart"/>
      <w:r w:rsidRPr="005F42DB">
        <w:rPr>
          <w:rFonts w:ascii="Consolas" w:hAnsi="Consolas" w:cs="Times New Roman"/>
          <w:bCs w:val="0"/>
          <w:color w:val="5F8FBF"/>
          <w:sz w:val="18"/>
          <w:szCs w:val="18"/>
          <w:lang w:eastAsia="es-MX"/>
        </w:rPr>
        <w:t>municipio  PARA</w:t>
      </w:r>
      <w:proofErr w:type="gramEnd"/>
      <w:r w:rsidRPr="005F42DB">
        <w:rPr>
          <w:rFonts w:ascii="Consolas" w:hAnsi="Consolas" w:cs="Times New Roman"/>
          <w:bCs w:val="0"/>
          <w:color w:val="5F8FBF"/>
          <w:sz w:val="18"/>
          <w:szCs w:val="18"/>
          <w:lang w:eastAsia="es-MX"/>
        </w:rPr>
        <w:t xml:space="preserve"> EMISION</w:t>
      </w:r>
    </w:p>
    <w:p w14:paraId="5E6AA1D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"9"</w:t>
      </w:r>
      <w:r w:rsidRPr="005F42DB">
        <w:rPr>
          <w:rFonts w:ascii="Consolas" w:hAnsi="Consolas" w:cs="Times New Roman"/>
          <w:bCs w:val="0"/>
          <w:color w:val="000000"/>
          <w:sz w:val="18"/>
          <w:szCs w:val="18"/>
          <w:lang w:eastAsia="es-MX"/>
        </w:rPr>
        <w:t>,</w:t>
      </w:r>
    </w:p>
    <w:p w14:paraId="3BCF28A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"11001"</w:t>
      </w:r>
    </w:p>
    <w:p w14:paraId="1557FC1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6B6FD62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C76718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w:t>
      </w:r>
      <w:proofErr w:type="gramStart"/>
      <w:r w:rsidRPr="005F42DB">
        <w:rPr>
          <w:rFonts w:ascii="Consolas" w:hAnsi="Consolas" w:cs="Times New Roman"/>
          <w:bCs w:val="0"/>
          <w:color w:val="5F8FBF"/>
          <w:sz w:val="18"/>
          <w:szCs w:val="18"/>
          <w:lang w:eastAsia="es-MX"/>
        </w:rPr>
        <w:t>DEPARTAMENTO  PARA</w:t>
      </w:r>
      <w:proofErr w:type="gramEnd"/>
      <w:r w:rsidRPr="005F42DB">
        <w:rPr>
          <w:rFonts w:ascii="Consolas" w:hAnsi="Consolas" w:cs="Times New Roman"/>
          <w:bCs w:val="0"/>
          <w:color w:val="5F8FBF"/>
          <w:sz w:val="18"/>
          <w:szCs w:val="18"/>
          <w:lang w:eastAsia="es-MX"/>
        </w:rPr>
        <w:t xml:space="preserve"> EMISION</w:t>
      </w:r>
    </w:p>
    <w:p w14:paraId="26EF05AA"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3AB923A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"11"</w:t>
      </w:r>
    </w:p>
    <w:p w14:paraId="6B9874E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52CADD6C"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B9D67F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xml:space="preserve">// TIPO.ID   VIENE DE LIST.ITEM SARLAFT.CAT </w:t>
      </w:r>
      <w:proofErr w:type="gramStart"/>
      <w:r w:rsidRPr="005F42DB">
        <w:rPr>
          <w:rFonts w:ascii="Consolas" w:hAnsi="Consolas" w:cs="Times New Roman"/>
          <w:bCs w:val="0"/>
          <w:color w:val="5F8FBF"/>
          <w:sz w:val="18"/>
          <w:szCs w:val="18"/>
          <w:lang w:eastAsia="es-MX"/>
        </w:rPr>
        <w:t>CAT03.TDOC  PARA</w:t>
      </w:r>
      <w:proofErr w:type="gramEnd"/>
      <w:r w:rsidRPr="005F42DB">
        <w:rPr>
          <w:rFonts w:ascii="Consolas" w:hAnsi="Consolas" w:cs="Times New Roman"/>
          <w:bCs w:val="0"/>
          <w:color w:val="5F8FBF"/>
          <w:sz w:val="18"/>
          <w:szCs w:val="18"/>
          <w:lang w:eastAsia="es-MX"/>
        </w:rPr>
        <w:t xml:space="preserve"> EMISION</w:t>
      </w:r>
    </w:p>
    <w:p w14:paraId="70A9CEC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"62"</w:t>
      </w:r>
      <w:r w:rsidRPr="005F42DB">
        <w:rPr>
          <w:rFonts w:ascii="Consolas" w:hAnsi="Consolas" w:cs="Times New Roman"/>
          <w:bCs w:val="0"/>
          <w:color w:val="000000"/>
          <w:sz w:val="18"/>
          <w:szCs w:val="18"/>
          <w:lang w:eastAsia="es-MX"/>
        </w:rPr>
        <w:t>,</w:t>
      </w:r>
    </w:p>
    <w:p w14:paraId="3D6FCCD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"03"</w:t>
      </w:r>
    </w:p>
    <w:p w14:paraId="05132942"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B227CD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051B9F2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xml:space="preserve">// </w:t>
      </w:r>
      <w:proofErr w:type="spellStart"/>
      <w:r w:rsidRPr="005F42DB">
        <w:rPr>
          <w:rFonts w:ascii="Consolas" w:hAnsi="Consolas" w:cs="Times New Roman"/>
          <w:bCs w:val="0"/>
          <w:color w:val="5F8FBF"/>
          <w:sz w:val="18"/>
          <w:szCs w:val="18"/>
          <w:lang w:eastAsia="es-MX"/>
        </w:rPr>
        <w:t>Numero.ID</w:t>
      </w:r>
      <w:proofErr w:type="spellEnd"/>
      <w:r w:rsidRPr="005F42DB">
        <w:rPr>
          <w:rFonts w:ascii="Consolas" w:hAnsi="Consolas" w:cs="Times New Roman"/>
          <w:bCs w:val="0"/>
          <w:color w:val="5F8FBF"/>
          <w:sz w:val="18"/>
          <w:szCs w:val="18"/>
          <w:lang w:eastAsia="es-MX"/>
        </w:rPr>
        <w:t xml:space="preserve">   PARA EMISION</w:t>
      </w:r>
    </w:p>
    <w:p w14:paraId="0FB5F96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"28"</w:t>
      </w:r>
      <w:r w:rsidRPr="005F42DB">
        <w:rPr>
          <w:rFonts w:ascii="Consolas" w:hAnsi="Consolas" w:cs="Times New Roman"/>
          <w:bCs w:val="0"/>
          <w:color w:val="000000"/>
          <w:sz w:val="18"/>
          <w:szCs w:val="18"/>
          <w:lang w:eastAsia="es-MX"/>
        </w:rPr>
        <w:t>,</w:t>
      </w:r>
    </w:p>
    <w:p w14:paraId="532DDAE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"29"</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//NUMERO DEL ASEGURADO MASEG</w:t>
      </w:r>
    </w:p>
    <w:p w14:paraId="2132CA40"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485AAE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06FB305A"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"40"</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 TELEFONO OPCIONAL PARA EMISION</w:t>
      </w:r>
    </w:p>
    <w:p w14:paraId="6D7A8F8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"70"</w:t>
      </w:r>
      <w:r w:rsidRPr="005F42DB">
        <w:rPr>
          <w:rFonts w:ascii="Consolas" w:hAnsi="Consolas" w:cs="Times New Roman"/>
          <w:bCs w:val="0"/>
          <w:color w:val="000000"/>
          <w:sz w:val="18"/>
          <w:szCs w:val="18"/>
          <w:lang w:eastAsia="es-MX"/>
        </w:rPr>
        <w:t>,</w:t>
      </w:r>
    </w:p>
    <w:p w14:paraId="11E1665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"5525288898"</w:t>
      </w:r>
    </w:p>
    <w:p w14:paraId="0F20F7B2"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7ECB2F7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53E802B4"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NoConsideracion</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"56"</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5F8FBF"/>
          <w:sz w:val="18"/>
          <w:szCs w:val="18"/>
          <w:lang w:eastAsia="es-MX"/>
        </w:rPr>
        <w:t>//Tomar tarifa vigente</w:t>
      </w:r>
    </w:p>
    <w:p w14:paraId="06BC8897"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TipoRegla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r w:rsidRPr="005F42DB">
        <w:rPr>
          <w:rFonts w:ascii="Consolas" w:hAnsi="Consolas" w:cs="Times New Roman"/>
          <w:bCs w:val="0"/>
          <w:color w:val="000000"/>
          <w:sz w:val="18"/>
          <w:szCs w:val="18"/>
          <w:lang w:eastAsia="es-MX"/>
        </w:rPr>
        <w:t>,</w:t>
      </w:r>
    </w:p>
    <w:p w14:paraId="09D0AA21"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A31515"/>
          <w:sz w:val="18"/>
          <w:szCs w:val="18"/>
          <w:lang w:eastAsia="es-MX"/>
        </w:rPr>
        <w:t>"</w:t>
      </w:r>
      <w:proofErr w:type="spellStart"/>
      <w:r w:rsidRPr="005F42DB">
        <w:rPr>
          <w:rFonts w:ascii="Consolas" w:hAnsi="Consolas" w:cs="Times New Roman"/>
          <w:bCs w:val="0"/>
          <w:color w:val="A31515"/>
          <w:sz w:val="18"/>
          <w:szCs w:val="18"/>
          <w:lang w:eastAsia="es-MX"/>
        </w:rPr>
        <w:t>ValorRegla</w:t>
      </w:r>
      <w:proofErr w:type="spellEnd"/>
      <w:r w:rsidRPr="005F42DB">
        <w:rPr>
          <w:rFonts w:ascii="Consolas" w:hAnsi="Consolas" w:cs="Times New Roman"/>
          <w:bCs w:val="0"/>
          <w:color w:val="A31515"/>
          <w:sz w:val="18"/>
          <w:szCs w:val="18"/>
          <w:lang w:eastAsia="es-MX"/>
        </w:rPr>
        <w:t>"</w:t>
      </w:r>
      <w:r w:rsidRPr="005F42DB">
        <w:rPr>
          <w:rFonts w:ascii="Consolas" w:hAnsi="Consolas" w:cs="Times New Roman"/>
          <w:bCs w:val="0"/>
          <w:color w:val="000000"/>
          <w:sz w:val="18"/>
          <w:szCs w:val="18"/>
          <w:lang w:eastAsia="es-MX"/>
        </w:rPr>
        <w:t xml:space="preserve">: </w:t>
      </w:r>
      <w:r w:rsidRPr="005F42DB">
        <w:rPr>
          <w:rFonts w:ascii="Consolas" w:hAnsi="Consolas" w:cs="Times New Roman"/>
          <w:bCs w:val="0"/>
          <w:color w:val="0451A5"/>
          <w:sz w:val="18"/>
          <w:szCs w:val="18"/>
          <w:lang w:eastAsia="es-MX"/>
        </w:rPr>
        <w:t>""</w:t>
      </w:r>
    </w:p>
    <w:p w14:paraId="251B59FB"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557A92F"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lastRenderedPageBreak/>
        <w:t>                    ]</w:t>
      </w:r>
    </w:p>
    <w:p w14:paraId="2F022FFD"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01F7D46E"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2F14D55D" w14:textId="2799F711"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4D4A2E12"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    ]</w:t>
      </w:r>
    </w:p>
    <w:p w14:paraId="31D647D9" w14:textId="77777777" w:rsidR="005F42DB" w:rsidRPr="005F42DB" w:rsidRDefault="005F42DB" w:rsidP="005F42DB">
      <w:pPr>
        <w:shd w:val="clear" w:color="auto" w:fill="FFFFFF"/>
        <w:suppressAutoHyphens w:val="0"/>
        <w:spacing w:line="270" w:lineRule="atLeast"/>
        <w:rPr>
          <w:rFonts w:ascii="Consolas" w:hAnsi="Consolas" w:cs="Times New Roman"/>
          <w:bCs w:val="0"/>
          <w:color w:val="000000"/>
          <w:sz w:val="18"/>
          <w:szCs w:val="18"/>
          <w:lang w:eastAsia="es-MX"/>
        </w:rPr>
      </w:pPr>
      <w:r w:rsidRPr="005F42DB">
        <w:rPr>
          <w:rFonts w:ascii="Consolas" w:hAnsi="Consolas" w:cs="Times New Roman"/>
          <w:bCs w:val="0"/>
          <w:color w:val="000000"/>
          <w:sz w:val="18"/>
          <w:szCs w:val="18"/>
          <w:lang w:eastAsia="es-MX"/>
        </w:rPr>
        <w:t>}</w:t>
      </w:r>
    </w:p>
    <w:p w14:paraId="4D2D6AB4" w14:textId="05628202" w:rsidR="009B546D" w:rsidRPr="00DF000D" w:rsidRDefault="009B546D" w:rsidP="009B546D">
      <w:pPr>
        <w:pStyle w:val="Ttulo2"/>
        <w:rPr>
          <w:rFonts w:asciiTheme="minorHAnsi" w:hAnsiTheme="minorHAnsi" w:cstheme="minorHAnsi"/>
        </w:rPr>
      </w:pPr>
      <w:bookmarkStart w:id="41" w:name="_Toc191657986"/>
      <w:r w:rsidRPr="00DF000D">
        <w:rPr>
          <w:rFonts w:asciiTheme="minorHAnsi" w:hAnsiTheme="minorHAnsi" w:cstheme="minorHAnsi"/>
        </w:rPr>
        <w:t>Datos de entrada para generar una Emisión “</w:t>
      </w:r>
      <w:r w:rsidR="00DF441F">
        <w:rPr>
          <w:rFonts w:asciiTheme="minorHAnsi" w:hAnsiTheme="minorHAnsi" w:cstheme="minorHAnsi"/>
        </w:rPr>
        <w:t>por cotización</w:t>
      </w:r>
      <w:r w:rsidRPr="00DF000D">
        <w:rPr>
          <w:rFonts w:asciiTheme="minorHAnsi" w:hAnsiTheme="minorHAnsi" w:cstheme="minorHAnsi"/>
        </w:rPr>
        <w:t>”</w:t>
      </w:r>
      <w:bookmarkEnd w:id="41"/>
    </w:p>
    <w:p w14:paraId="3E9224A7" w14:textId="1A9536C1" w:rsidR="009B546D" w:rsidRPr="001C79D4" w:rsidRDefault="009B546D" w:rsidP="009B546D">
      <w:pPr>
        <w:rPr>
          <w:rFonts w:asciiTheme="minorHAnsi" w:hAnsiTheme="minorHAnsi" w:cstheme="minorHAnsi"/>
          <w:sz w:val="22"/>
          <w:szCs w:val="22"/>
        </w:rPr>
      </w:pPr>
      <w:r w:rsidRPr="001C79D4">
        <w:rPr>
          <w:rFonts w:asciiTheme="minorHAnsi" w:hAnsiTheme="minorHAnsi" w:cstheme="minorHAnsi"/>
          <w:sz w:val="22"/>
          <w:szCs w:val="22"/>
        </w:rPr>
        <w:t>Dada una cotización podemos generar su emisión.</w:t>
      </w:r>
    </w:p>
    <w:p w14:paraId="69823A8B"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w:t>
      </w:r>
    </w:p>
    <w:p w14:paraId="440CD551"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r w:rsidRPr="009B546D">
        <w:rPr>
          <w:rFonts w:ascii="Consolas" w:hAnsi="Consolas" w:cs="Times New Roman"/>
          <w:b/>
          <w:color w:val="A31515"/>
          <w:sz w:val="18"/>
          <w:szCs w:val="18"/>
          <w:lang w:eastAsia="es-MX"/>
        </w:rPr>
        <w:t>Movimientos</w:t>
      </w:r>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w:t>
      </w:r>
    </w:p>
    <w:p w14:paraId="3B6050B4"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7904DFC8"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r w:rsidRPr="009B546D">
        <w:rPr>
          <w:rFonts w:ascii="Consolas" w:hAnsi="Consolas" w:cs="Times New Roman"/>
          <w:b/>
          <w:color w:val="A31515"/>
          <w:sz w:val="18"/>
          <w:szCs w:val="18"/>
          <w:lang w:eastAsia="es-MX"/>
        </w:rPr>
        <w:t>Movimiento</w:t>
      </w:r>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w:t>
      </w:r>
    </w:p>
    <w:p w14:paraId="4B09E60E"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TipoMovimiento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"3"</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//EMISION</w:t>
      </w:r>
    </w:p>
    <w:p w14:paraId="55CB7E3A" w14:textId="46A655D6"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NoNegocio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9B546D">
        <w:rPr>
          <w:rFonts w:ascii="Consolas" w:hAnsi="Consolas" w:cs="Times New Roman"/>
          <w:bCs w:val="0"/>
          <w:color w:val="0451A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//Negocio asignado por Quálitas</w:t>
      </w:r>
    </w:p>
    <w:p w14:paraId="7AB65A6C" w14:textId="77777777" w:rsidR="009B546D" w:rsidRPr="009B546D" w:rsidRDefault="009B546D" w:rsidP="009B546D">
      <w:pPr>
        <w:shd w:val="clear" w:color="auto" w:fill="FFFFFF"/>
        <w:suppressAutoHyphens w:val="0"/>
        <w:spacing w:line="270" w:lineRule="atLeast"/>
        <w:rPr>
          <w:rFonts w:ascii="Consolas" w:hAnsi="Consolas" w:cs="Times New Roman"/>
          <w:b/>
          <w:color w:val="000000"/>
          <w:sz w:val="24"/>
          <w:szCs w:val="24"/>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
          <w:color w:val="A31515"/>
          <w:sz w:val="24"/>
          <w:szCs w:val="24"/>
          <w:lang w:eastAsia="es-MX"/>
        </w:rPr>
        <w:t>"</w:t>
      </w:r>
      <w:proofErr w:type="spellStart"/>
      <w:r w:rsidRPr="009B546D">
        <w:rPr>
          <w:rFonts w:ascii="Consolas" w:hAnsi="Consolas" w:cs="Times New Roman"/>
          <w:b/>
          <w:color w:val="A31515"/>
          <w:sz w:val="24"/>
          <w:szCs w:val="24"/>
          <w:lang w:eastAsia="es-MX"/>
        </w:rPr>
        <w:t>NoCotizacion</w:t>
      </w:r>
      <w:proofErr w:type="spellEnd"/>
      <w:r w:rsidRPr="009B546D">
        <w:rPr>
          <w:rFonts w:ascii="Consolas" w:hAnsi="Consolas" w:cs="Times New Roman"/>
          <w:b/>
          <w:color w:val="A31515"/>
          <w:sz w:val="24"/>
          <w:szCs w:val="24"/>
          <w:lang w:eastAsia="es-MX"/>
        </w:rPr>
        <w:t>"</w:t>
      </w:r>
      <w:r w:rsidRPr="009B546D">
        <w:rPr>
          <w:rFonts w:ascii="Consolas" w:hAnsi="Consolas" w:cs="Times New Roman"/>
          <w:b/>
          <w:color w:val="000000"/>
          <w:sz w:val="24"/>
          <w:szCs w:val="24"/>
          <w:lang w:eastAsia="es-MX"/>
        </w:rPr>
        <w:t xml:space="preserve">: </w:t>
      </w:r>
      <w:r w:rsidRPr="009B546D">
        <w:rPr>
          <w:rFonts w:ascii="Consolas" w:hAnsi="Consolas" w:cs="Times New Roman"/>
          <w:b/>
          <w:color w:val="0451A5"/>
          <w:sz w:val="24"/>
          <w:szCs w:val="24"/>
          <w:lang w:eastAsia="es-MX"/>
        </w:rPr>
        <w:t>"0000009945"</w:t>
      </w:r>
      <w:r w:rsidRPr="009B546D">
        <w:rPr>
          <w:rFonts w:ascii="Consolas" w:hAnsi="Consolas" w:cs="Times New Roman"/>
          <w:b/>
          <w:color w:val="000000"/>
          <w:sz w:val="24"/>
          <w:szCs w:val="24"/>
          <w:lang w:eastAsia="es-MX"/>
        </w:rPr>
        <w:t>,</w:t>
      </w:r>
    </w:p>
    <w:p w14:paraId="40B7DBE4"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
          <w:color w:val="A31515"/>
          <w:sz w:val="18"/>
          <w:szCs w:val="18"/>
          <w:lang w:eastAsia="es-MX"/>
        </w:rPr>
        <w:t>DatosAsegurado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w:t>
      </w:r>
    </w:p>
    <w:p w14:paraId="687BA101"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NoAsegurado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"0000000100"</w:t>
      </w:r>
      <w:r w:rsidRPr="009B546D">
        <w:rPr>
          <w:rFonts w:ascii="Consolas" w:hAnsi="Consolas" w:cs="Times New Roman"/>
          <w:bCs w:val="0"/>
          <w:color w:val="000000"/>
          <w:sz w:val="18"/>
          <w:szCs w:val="18"/>
          <w:lang w:eastAsia="es-MX"/>
        </w:rPr>
        <w:t>,</w:t>
      </w:r>
    </w:p>
    <w:p w14:paraId="69DC81C5"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"Departamento"</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"11"</w:t>
      </w:r>
      <w:r w:rsidRPr="009B546D">
        <w:rPr>
          <w:rFonts w:ascii="Consolas" w:hAnsi="Consolas" w:cs="Times New Roman"/>
          <w:bCs w:val="0"/>
          <w:color w:val="000000"/>
          <w:sz w:val="18"/>
          <w:szCs w:val="18"/>
          <w:lang w:eastAsia="es-MX"/>
        </w:rPr>
        <w:t>,</w:t>
      </w:r>
    </w:p>
    <w:p w14:paraId="4B6B5DAC"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CodigoMunicipio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"11001"</w:t>
      </w:r>
      <w:r w:rsidRPr="009B546D">
        <w:rPr>
          <w:rFonts w:ascii="Consolas" w:hAnsi="Consolas" w:cs="Times New Roman"/>
          <w:bCs w:val="0"/>
          <w:color w:val="000000"/>
          <w:sz w:val="18"/>
          <w:szCs w:val="18"/>
          <w:lang w:eastAsia="es-MX"/>
        </w:rPr>
        <w:t>,</w:t>
      </w:r>
    </w:p>
    <w:p w14:paraId="70F57A08"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
          <w:color w:val="A31515"/>
          <w:sz w:val="18"/>
          <w:szCs w:val="18"/>
          <w:lang w:eastAsia="es-MX"/>
        </w:rPr>
        <w:t>ConsideracionesAdicionalesDA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w:t>
      </w:r>
    </w:p>
    <w:p w14:paraId="145769FD"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7889C3BB"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NoConsideracion</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"40"</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 año de nacimiento</w:t>
      </w:r>
    </w:p>
    <w:p w14:paraId="5826DF4F"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TipoRegla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"20"</w:t>
      </w:r>
      <w:r w:rsidRPr="009B546D">
        <w:rPr>
          <w:rFonts w:ascii="Consolas" w:hAnsi="Consolas" w:cs="Times New Roman"/>
          <w:bCs w:val="0"/>
          <w:color w:val="000000"/>
          <w:sz w:val="18"/>
          <w:szCs w:val="18"/>
          <w:lang w:eastAsia="es-MX"/>
        </w:rPr>
        <w:t>,</w:t>
      </w:r>
    </w:p>
    <w:p w14:paraId="6651B5A2"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ValorRegla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"09/12/1985"</w:t>
      </w:r>
    </w:p>
    <w:p w14:paraId="67B2032E"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3330FB2A"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792052F8"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NoConsideracion</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"40"</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 xml:space="preserve">//Genero </w:t>
      </w:r>
    </w:p>
    <w:p w14:paraId="681BF6B1"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TipoRegla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"56"</w:t>
      </w:r>
      <w:r w:rsidRPr="009B546D">
        <w:rPr>
          <w:rFonts w:ascii="Consolas" w:hAnsi="Consolas" w:cs="Times New Roman"/>
          <w:bCs w:val="0"/>
          <w:color w:val="000000"/>
          <w:sz w:val="18"/>
          <w:szCs w:val="18"/>
          <w:lang w:eastAsia="es-MX"/>
        </w:rPr>
        <w:t>,</w:t>
      </w:r>
    </w:p>
    <w:p w14:paraId="13D3D539"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ValorRegla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"M"</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//M=Masculino o F=Femenino</w:t>
      </w:r>
    </w:p>
    <w:p w14:paraId="40A794EB"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7808D176"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055890C2"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31B623BE"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
          <w:color w:val="A31515"/>
          <w:sz w:val="18"/>
          <w:szCs w:val="18"/>
          <w:lang w:eastAsia="es-MX"/>
        </w:rPr>
        <w:t>DatosVehiculo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w:t>
      </w:r>
    </w:p>
    <w:p w14:paraId="3385EB85"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33A90956"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"Serie"</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"P67691"</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 xml:space="preserve">//SERIE DEL VEHÍCULOS </w:t>
      </w:r>
    </w:p>
    <w:p w14:paraId="76D7EEAC"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54EC32CC"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04658EC2"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
          <w:color w:val="A31515"/>
          <w:sz w:val="18"/>
          <w:szCs w:val="18"/>
          <w:lang w:eastAsia="es-MX"/>
        </w:rPr>
        <w:t>DatosGenerales</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w:t>
      </w:r>
    </w:p>
    <w:p w14:paraId="4722695D"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FechaInicio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"2025-01-01"</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//FECHA DE INICIO DE LA EMISION</w:t>
      </w:r>
    </w:p>
    <w:p w14:paraId="0E30FA2B"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FechaTermino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"2026-01-01"</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//FECHA DE FINALIZACION DE LA EMISION</w:t>
      </w:r>
    </w:p>
    <w:p w14:paraId="07F9EDE2" w14:textId="553EA4AD"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"Agente"</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9B546D">
        <w:rPr>
          <w:rFonts w:ascii="Consolas" w:hAnsi="Consolas" w:cs="Times New Roman"/>
          <w:bCs w:val="0"/>
          <w:color w:val="0451A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//CLAVE DE INTERMEDIARIO ASIGNADO POR QUÁLITAS</w:t>
      </w:r>
    </w:p>
    <w:p w14:paraId="1A27BBAA"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FormaPago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"A"</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 xml:space="preserve">//Forma de Pago </w:t>
      </w:r>
    </w:p>
    <w:p w14:paraId="015723F5"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PorcentajeDescuento</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"0.0"</w:t>
      </w:r>
      <w:r w:rsidRPr="009B546D">
        <w:rPr>
          <w:rFonts w:ascii="Consolas" w:hAnsi="Consolas" w:cs="Times New Roman"/>
          <w:bCs w:val="0"/>
          <w:color w:val="000000"/>
          <w:sz w:val="18"/>
          <w:szCs w:val="18"/>
          <w:lang w:eastAsia="es-MX"/>
        </w:rPr>
        <w:t>,</w:t>
      </w:r>
    </w:p>
    <w:p w14:paraId="070B0E27"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
          <w:color w:val="A31515"/>
          <w:sz w:val="18"/>
          <w:szCs w:val="18"/>
          <w:lang w:eastAsia="es-MX"/>
        </w:rPr>
        <w:t>ConsideracionesAdicionalesDG</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w:t>
      </w:r>
    </w:p>
    <w:p w14:paraId="0031E0A7"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14842529"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NoConsideracion</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"40"</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 xml:space="preserve">//Tipo Persona </w:t>
      </w:r>
    </w:p>
    <w:p w14:paraId="2C925C1B"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TipoRegla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"19"</w:t>
      </w:r>
      <w:r w:rsidRPr="009B546D">
        <w:rPr>
          <w:rFonts w:ascii="Consolas" w:hAnsi="Consolas" w:cs="Times New Roman"/>
          <w:bCs w:val="0"/>
          <w:color w:val="000000"/>
          <w:sz w:val="18"/>
          <w:szCs w:val="18"/>
          <w:lang w:eastAsia="es-MX"/>
        </w:rPr>
        <w:t>,</w:t>
      </w:r>
    </w:p>
    <w:p w14:paraId="05E44139"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ValorRegla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"1"</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//1-Natural o 2-Juridica</w:t>
      </w:r>
    </w:p>
    <w:p w14:paraId="20A6E35A"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3D6CBDA6"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0FB46DDD"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NoConsideracion</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"40"</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w:t>
      </w:r>
      <w:proofErr w:type="spellStart"/>
      <w:proofErr w:type="gramStart"/>
      <w:r w:rsidRPr="009B546D">
        <w:rPr>
          <w:rFonts w:ascii="Consolas" w:hAnsi="Consolas" w:cs="Times New Roman"/>
          <w:bCs w:val="0"/>
          <w:color w:val="5F8FBF"/>
          <w:sz w:val="18"/>
          <w:szCs w:val="18"/>
          <w:lang w:eastAsia="es-MX"/>
        </w:rPr>
        <w:t>Poblacion</w:t>
      </w:r>
      <w:proofErr w:type="spellEnd"/>
      <w:r w:rsidRPr="009B546D">
        <w:rPr>
          <w:rFonts w:ascii="Consolas" w:hAnsi="Consolas" w:cs="Times New Roman"/>
          <w:bCs w:val="0"/>
          <w:color w:val="5F8FBF"/>
          <w:sz w:val="18"/>
          <w:szCs w:val="18"/>
          <w:lang w:eastAsia="es-MX"/>
        </w:rPr>
        <w:t xml:space="preserve">  PARA</w:t>
      </w:r>
      <w:proofErr w:type="gramEnd"/>
      <w:r w:rsidRPr="009B546D">
        <w:rPr>
          <w:rFonts w:ascii="Consolas" w:hAnsi="Consolas" w:cs="Times New Roman"/>
          <w:bCs w:val="0"/>
          <w:color w:val="5F8FBF"/>
          <w:sz w:val="18"/>
          <w:szCs w:val="18"/>
          <w:lang w:eastAsia="es-MX"/>
        </w:rPr>
        <w:t xml:space="preserve"> EMISION</w:t>
      </w:r>
    </w:p>
    <w:p w14:paraId="17E7619F"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lastRenderedPageBreak/>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TipoRegla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"7"</w:t>
      </w:r>
      <w:r w:rsidRPr="009B546D">
        <w:rPr>
          <w:rFonts w:ascii="Consolas" w:hAnsi="Consolas" w:cs="Times New Roman"/>
          <w:bCs w:val="0"/>
          <w:color w:val="000000"/>
          <w:sz w:val="18"/>
          <w:szCs w:val="18"/>
          <w:lang w:eastAsia="es-MX"/>
        </w:rPr>
        <w:t>,</w:t>
      </w:r>
    </w:p>
    <w:p w14:paraId="2298DC4B"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ValorRegla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"11001"</w:t>
      </w:r>
    </w:p>
    <w:p w14:paraId="5D47E051"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297570AC"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197049E2"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NoConsideracion</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"40"</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w:t>
      </w:r>
      <w:proofErr w:type="gramStart"/>
      <w:r w:rsidRPr="009B546D">
        <w:rPr>
          <w:rFonts w:ascii="Consolas" w:hAnsi="Consolas" w:cs="Times New Roman"/>
          <w:bCs w:val="0"/>
          <w:color w:val="5F8FBF"/>
          <w:sz w:val="18"/>
          <w:szCs w:val="18"/>
          <w:lang w:eastAsia="es-MX"/>
        </w:rPr>
        <w:t>municipio  PARA</w:t>
      </w:r>
      <w:proofErr w:type="gramEnd"/>
      <w:r w:rsidRPr="009B546D">
        <w:rPr>
          <w:rFonts w:ascii="Consolas" w:hAnsi="Consolas" w:cs="Times New Roman"/>
          <w:bCs w:val="0"/>
          <w:color w:val="5F8FBF"/>
          <w:sz w:val="18"/>
          <w:szCs w:val="18"/>
          <w:lang w:eastAsia="es-MX"/>
        </w:rPr>
        <w:t xml:space="preserve"> EMISION</w:t>
      </w:r>
    </w:p>
    <w:p w14:paraId="03CF1CF3"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TipoRegla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"9"</w:t>
      </w:r>
      <w:r w:rsidRPr="009B546D">
        <w:rPr>
          <w:rFonts w:ascii="Consolas" w:hAnsi="Consolas" w:cs="Times New Roman"/>
          <w:bCs w:val="0"/>
          <w:color w:val="000000"/>
          <w:sz w:val="18"/>
          <w:szCs w:val="18"/>
          <w:lang w:eastAsia="es-MX"/>
        </w:rPr>
        <w:t>,</w:t>
      </w:r>
    </w:p>
    <w:p w14:paraId="3B965272"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ValorRegla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"11001"</w:t>
      </w:r>
    </w:p>
    <w:p w14:paraId="10E5B3C9"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572EEDBA"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3E62CBE4"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NoConsideracion</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"20"</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w:t>
      </w:r>
      <w:proofErr w:type="gramStart"/>
      <w:r w:rsidRPr="009B546D">
        <w:rPr>
          <w:rFonts w:ascii="Consolas" w:hAnsi="Consolas" w:cs="Times New Roman"/>
          <w:bCs w:val="0"/>
          <w:color w:val="5F8FBF"/>
          <w:sz w:val="18"/>
          <w:szCs w:val="18"/>
          <w:lang w:eastAsia="es-MX"/>
        </w:rPr>
        <w:t>DEPARTAMENTO  PARA</w:t>
      </w:r>
      <w:proofErr w:type="gramEnd"/>
      <w:r w:rsidRPr="009B546D">
        <w:rPr>
          <w:rFonts w:ascii="Consolas" w:hAnsi="Consolas" w:cs="Times New Roman"/>
          <w:bCs w:val="0"/>
          <w:color w:val="5F8FBF"/>
          <w:sz w:val="18"/>
          <w:szCs w:val="18"/>
          <w:lang w:eastAsia="es-MX"/>
        </w:rPr>
        <w:t xml:space="preserve"> EMISION</w:t>
      </w:r>
    </w:p>
    <w:p w14:paraId="6F34C311"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TipoRegla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w:t>
      </w:r>
      <w:r w:rsidRPr="009B546D">
        <w:rPr>
          <w:rFonts w:ascii="Consolas" w:hAnsi="Consolas" w:cs="Times New Roman"/>
          <w:bCs w:val="0"/>
          <w:color w:val="000000"/>
          <w:sz w:val="18"/>
          <w:szCs w:val="18"/>
          <w:lang w:eastAsia="es-MX"/>
        </w:rPr>
        <w:t>,</w:t>
      </w:r>
    </w:p>
    <w:p w14:paraId="562C49D4"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ValorRegla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"11"</w:t>
      </w:r>
    </w:p>
    <w:p w14:paraId="7C191E28"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6AA6E40F"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1F87F349"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NoConsideracion</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"56"</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5F8FBF"/>
          <w:sz w:val="18"/>
          <w:szCs w:val="18"/>
          <w:lang w:eastAsia="es-MX"/>
        </w:rPr>
        <w:t>//Tomar tarifa vigente</w:t>
      </w:r>
    </w:p>
    <w:p w14:paraId="3D8CF736"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TipoRegla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w:t>
      </w:r>
      <w:r w:rsidRPr="009B546D">
        <w:rPr>
          <w:rFonts w:ascii="Consolas" w:hAnsi="Consolas" w:cs="Times New Roman"/>
          <w:bCs w:val="0"/>
          <w:color w:val="000000"/>
          <w:sz w:val="18"/>
          <w:szCs w:val="18"/>
          <w:lang w:eastAsia="es-MX"/>
        </w:rPr>
        <w:t>,</w:t>
      </w:r>
    </w:p>
    <w:p w14:paraId="63F4953A"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A31515"/>
          <w:sz w:val="18"/>
          <w:szCs w:val="18"/>
          <w:lang w:eastAsia="es-MX"/>
        </w:rPr>
        <w:t>"</w:t>
      </w:r>
      <w:proofErr w:type="spellStart"/>
      <w:r w:rsidRPr="009B546D">
        <w:rPr>
          <w:rFonts w:ascii="Consolas" w:hAnsi="Consolas" w:cs="Times New Roman"/>
          <w:bCs w:val="0"/>
          <w:color w:val="A31515"/>
          <w:sz w:val="18"/>
          <w:szCs w:val="18"/>
          <w:lang w:eastAsia="es-MX"/>
        </w:rPr>
        <w:t>ValorRegla</w:t>
      </w:r>
      <w:proofErr w:type="spellEnd"/>
      <w:r w:rsidRPr="009B546D">
        <w:rPr>
          <w:rFonts w:ascii="Consolas" w:hAnsi="Consolas" w:cs="Times New Roman"/>
          <w:bCs w:val="0"/>
          <w:color w:val="A31515"/>
          <w:sz w:val="18"/>
          <w:szCs w:val="18"/>
          <w:lang w:eastAsia="es-MX"/>
        </w:rPr>
        <w:t>"</w:t>
      </w:r>
      <w:r w:rsidRPr="009B546D">
        <w:rPr>
          <w:rFonts w:ascii="Consolas" w:hAnsi="Consolas" w:cs="Times New Roman"/>
          <w:bCs w:val="0"/>
          <w:color w:val="000000"/>
          <w:sz w:val="18"/>
          <w:szCs w:val="18"/>
          <w:lang w:eastAsia="es-MX"/>
        </w:rPr>
        <w:t xml:space="preserve">: </w:t>
      </w:r>
      <w:r w:rsidRPr="009B546D">
        <w:rPr>
          <w:rFonts w:ascii="Consolas" w:hAnsi="Consolas" w:cs="Times New Roman"/>
          <w:bCs w:val="0"/>
          <w:color w:val="0451A5"/>
          <w:sz w:val="18"/>
          <w:szCs w:val="18"/>
          <w:lang w:eastAsia="es-MX"/>
        </w:rPr>
        <w:t>""</w:t>
      </w:r>
    </w:p>
    <w:p w14:paraId="390DBE44"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5F491BA1"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12B5E308"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66D360D4"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56368453"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047F3FCB"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    ]</w:t>
      </w:r>
    </w:p>
    <w:p w14:paraId="20BF07D8" w14:textId="77777777" w:rsidR="009B546D" w:rsidRPr="009B546D" w:rsidRDefault="009B546D" w:rsidP="009B546D">
      <w:pPr>
        <w:shd w:val="clear" w:color="auto" w:fill="FFFFFF"/>
        <w:suppressAutoHyphens w:val="0"/>
        <w:spacing w:line="270" w:lineRule="atLeast"/>
        <w:rPr>
          <w:rFonts w:ascii="Consolas" w:hAnsi="Consolas" w:cs="Times New Roman"/>
          <w:bCs w:val="0"/>
          <w:color w:val="000000"/>
          <w:sz w:val="18"/>
          <w:szCs w:val="18"/>
          <w:lang w:eastAsia="es-MX"/>
        </w:rPr>
      </w:pPr>
      <w:r w:rsidRPr="009B546D">
        <w:rPr>
          <w:rFonts w:ascii="Consolas" w:hAnsi="Consolas" w:cs="Times New Roman"/>
          <w:bCs w:val="0"/>
          <w:color w:val="000000"/>
          <w:sz w:val="18"/>
          <w:szCs w:val="18"/>
          <w:lang w:eastAsia="es-MX"/>
        </w:rPr>
        <w:t>}</w:t>
      </w:r>
    </w:p>
    <w:p w14:paraId="7F42A72E" w14:textId="77777777" w:rsidR="00A467F7" w:rsidRPr="00CA0A98" w:rsidRDefault="00A467F7" w:rsidP="00A467F7"/>
    <w:p w14:paraId="08504CFC" w14:textId="21EA9710" w:rsidR="00A467F7" w:rsidRDefault="002427A5" w:rsidP="002427A5">
      <w:pPr>
        <w:pStyle w:val="Ttulo2"/>
      </w:pPr>
      <w:bookmarkStart w:id="42" w:name="_Toc191657987"/>
      <w:r>
        <w:t>Datos de salida para generar una Emisión</w:t>
      </w:r>
      <w:bookmarkEnd w:id="42"/>
    </w:p>
    <w:p w14:paraId="06A672CC" w14:textId="6C74E12D" w:rsidR="008C24BB" w:rsidRPr="001C79D4" w:rsidRDefault="008C24BB" w:rsidP="008C24BB">
      <w:pPr>
        <w:rPr>
          <w:rFonts w:asciiTheme="minorHAnsi" w:hAnsiTheme="minorHAnsi" w:cstheme="minorHAnsi"/>
          <w:sz w:val="22"/>
          <w:szCs w:val="22"/>
        </w:rPr>
      </w:pPr>
      <w:r w:rsidRPr="001C79D4">
        <w:rPr>
          <w:rFonts w:asciiTheme="minorHAnsi" w:hAnsiTheme="minorHAnsi" w:cstheme="minorHAnsi"/>
          <w:sz w:val="22"/>
          <w:szCs w:val="22"/>
        </w:rPr>
        <w:t xml:space="preserve">En los datos de salida, se regresa el campo de </w:t>
      </w:r>
      <w:proofErr w:type="spellStart"/>
      <w:r w:rsidRPr="001C79D4">
        <w:rPr>
          <w:rFonts w:asciiTheme="minorHAnsi" w:hAnsiTheme="minorHAnsi" w:cstheme="minorHAnsi"/>
          <w:bCs w:val="0"/>
          <w:color w:val="A31515"/>
          <w:sz w:val="22"/>
          <w:szCs w:val="22"/>
          <w:lang w:eastAsia="es-MX"/>
        </w:rPr>
        <w:t>NoAsegurado</w:t>
      </w:r>
      <w:proofErr w:type="spellEnd"/>
      <w:r w:rsidRPr="001C79D4">
        <w:rPr>
          <w:rFonts w:asciiTheme="minorHAnsi" w:hAnsiTheme="minorHAnsi" w:cstheme="minorHAnsi"/>
          <w:bCs w:val="0"/>
          <w:color w:val="A31515"/>
          <w:sz w:val="22"/>
          <w:szCs w:val="22"/>
          <w:lang w:eastAsia="es-MX"/>
        </w:rPr>
        <w:t xml:space="preserve">, </w:t>
      </w:r>
      <w:r w:rsidRPr="001C79D4">
        <w:rPr>
          <w:rFonts w:asciiTheme="minorHAnsi" w:hAnsiTheme="minorHAnsi" w:cstheme="minorHAnsi"/>
          <w:sz w:val="22"/>
          <w:szCs w:val="22"/>
        </w:rPr>
        <w:t xml:space="preserve">el cual se pide que se guarde en algún lugar y utilizarlo en próximas </w:t>
      </w:r>
      <w:r w:rsidR="003B65EB" w:rsidRPr="001C79D4">
        <w:rPr>
          <w:rFonts w:asciiTheme="minorHAnsi" w:hAnsiTheme="minorHAnsi" w:cstheme="minorHAnsi"/>
          <w:sz w:val="22"/>
          <w:szCs w:val="22"/>
        </w:rPr>
        <w:t>emisiones</w:t>
      </w:r>
      <w:r w:rsidRPr="001C79D4">
        <w:rPr>
          <w:rFonts w:asciiTheme="minorHAnsi" w:hAnsiTheme="minorHAnsi" w:cstheme="minorHAnsi"/>
          <w:sz w:val="22"/>
          <w:szCs w:val="22"/>
        </w:rPr>
        <w:t xml:space="preserve">, con esto la generación de </w:t>
      </w:r>
      <w:r w:rsidR="00207A7F" w:rsidRPr="001C79D4">
        <w:rPr>
          <w:rFonts w:asciiTheme="minorHAnsi" w:hAnsiTheme="minorHAnsi" w:cstheme="minorHAnsi"/>
          <w:sz w:val="22"/>
          <w:szCs w:val="22"/>
        </w:rPr>
        <w:t>esta</w:t>
      </w:r>
      <w:r w:rsidRPr="001C79D4">
        <w:rPr>
          <w:rFonts w:asciiTheme="minorHAnsi" w:hAnsiTheme="minorHAnsi" w:cstheme="minorHAnsi"/>
          <w:sz w:val="22"/>
          <w:szCs w:val="22"/>
        </w:rPr>
        <w:t xml:space="preserve"> es mucho </w:t>
      </w:r>
      <w:r w:rsidR="003B65EB" w:rsidRPr="001C79D4">
        <w:rPr>
          <w:rFonts w:asciiTheme="minorHAnsi" w:hAnsiTheme="minorHAnsi" w:cstheme="minorHAnsi"/>
          <w:sz w:val="22"/>
          <w:szCs w:val="22"/>
        </w:rPr>
        <w:t>más</w:t>
      </w:r>
      <w:r w:rsidRPr="001C79D4">
        <w:rPr>
          <w:rFonts w:asciiTheme="minorHAnsi" w:hAnsiTheme="minorHAnsi" w:cstheme="minorHAnsi"/>
          <w:sz w:val="22"/>
          <w:szCs w:val="22"/>
        </w:rPr>
        <w:t xml:space="preserve"> rápida.</w:t>
      </w:r>
    </w:p>
    <w:p w14:paraId="61257709" w14:textId="1DC8B450"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w:t>
      </w:r>
    </w:p>
    <w:p w14:paraId="7554872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r w:rsidRPr="005B6241">
        <w:rPr>
          <w:rFonts w:ascii="Consolas" w:hAnsi="Consolas" w:cs="Times New Roman"/>
          <w:b/>
          <w:color w:val="A31515"/>
          <w:sz w:val="18"/>
          <w:szCs w:val="18"/>
          <w:lang w:eastAsia="es-MX"/>
        </w:rPr>
        <w:t>Movimientos</w:t>
      </w:r>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5D2BD457" w14:textId="37BA1942"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57DE5D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
          <w:color w:val="A31515"/>
          <w:sz w:val="18"/>
          <w:szCs w:val="18"/>
          <w:lang w:eastAsia="es-MX"/>
        </w:rPr>
        <w:t>Respuesta_Solicitud</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79E874C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"status"</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201</w:t>
      </w:r>
      <w:r w:rsidRPr="005B6241">
        <w:rPr>
          <w:rFonts w:ascii="Consolas" w:hAnsi="Consolas" w:cs="Times New Roman"/>
          <w:bCs w:val="0"/>
          <w:color w:val="000000"/>
          <w:sz w:val="18"/>
          <w:szCs w:val="18"/>
          <w:lang w:eastAsia="es-MX"/>
        </w:rPr>
        <w:t>,</w:t>
      </w:r>
    </w:p>
    <w:p w14:paraId="65D5BFC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transaction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
          <w:color w:val="0451A5"/>
          <w:sz w:val="18"/>
          <w:szCs w:val="18"/>
          <w:lang w:eastAsia="es-MX"/>
        </w:rPr>
        <w:t>true</w:t>
      </w:r>
      <w:r w:rsidRPr="005B6241">
        <w:rPr>
          <w:rFonts w:ascii="Consolas" w:hAnsi="Consolas" w:cs="Times New Roman"/>
          <w:bCs w:val="0"/>
          <w:color w:val="000000"/>
          <w:sz w:val="18"/>
          <w:szCs w:val="18"/>
          <w:lang w:eastAsia="es-MX"/>
        </w:rPr>
        <w:t>,</w:t>
      </w:r>
    </w:p>
    <w:p w14:paraId="542A1C8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msn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roofErr w:type="spellStart"/>
      <w:r w:rsidRPr="005B6241">
        <w:rPr>
          <w:rFonts w:ascii="Consolas" w:hAnsi="Consolas" w:cs="Times New Roman"/>
          <w:bCs w:val="0"/>
          <w:color w:val="0451A5"/>
          <w:sz w:val="18"/>
          <w:szCs w:val="18"/>
          <w:lang w:eastAsia="es-MX"/>
        </w:rPr>
        <w:t>Informacion</w:t>
      </w:r>
      <w:proofErr w:type="spellEnd"/>
      <w:r w:rsidRPr="005B6241">
        <w:rPr>
          <w:rFonts w:ascii="Consolas" w:hAnsi="Consolas" w:cs="Times New Roman"/>
          <w:bCs w:val="0"/>
          <w:color w:val="0451A5"/>
          <w:sz w:val="18"/>
          <w:szCs w:val="18"/>
          <w:lang w:eastAsia="es-MX"/>
        </w:rPr>
        <w:t xml:space="preserve"> procesada correctamente"</w:t>
      </w:r>
      <w:r w:rsidRPr="005B6241">
        <w:rPr>
          <w:rFonts w:ascii="Consolas" w:hAnsi="Consolas" w:cs="Times New Roman"/>
          <w:bCs w:val="0"/>
          <w:color w:val="000000"/>
          <w:sz w:val="18"/>
          <w:szCs w:val="18"/>
          <w:lang w:eastAsia="es-MX"/>
        </w:rPr>
        <w:t>,</w:t>
      </w:r>
    </w:p>
    <w:p w14:paraId="6E94BFC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numOtra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"1272370047P"</w:t>
      </w:r>
    </w:p>
    <w:p w14:paraId="5B8E2E9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89EA6C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r w:rsidRPr="005B6241">
        <w:rPr>
          <w:rFonts w:ascii="Consolas" w:hAnsi="Consolas" w:cs="Times New Roman"/>
          <w:b/>
          <w:color w:val="A31515"/>
          <w:sz w:val="18"/>
          <w:szCs w:val="18"/>
          <w:lang w:eastAsia="es-MX"/>
        </w:rPr>
        <w:t>Movimiento</w:t>
      </w:r>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7971228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TipoMovimiento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"3"</w:t>
      </w:r>
      <w:r w:rsidRPr="005B6241">
        <w:rPr>
          <w:rFonts w:ascii="Consolas" w:hAnsi="Consolas" w:cs="Times New Roman"/>
          <w:bCs w:val="0"/>
          <w:color w:val="000000"/>
          <w:sz w:val="18"/>
          <w:szCs w:val="18"/>
          <w:lang w:eastAsia="es-MX"/>
        </w:rPr>
        <w:t>,</w:t>
      </w:r>
    </w:p>
    <w:p w14:paraId="04461678" w14:textId="00E6CEC9"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NoNegocio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090F3F36" w14:textId="20629E5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NoPoliza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"030000000238000000"</w:t>
      </w:r>
      <w:r w:rsidRPr="005B6241">
        <w:rPr>
          <w:rFonts w:ascii="Consolas" w:hAnsi="Consolas" w:cs="Times New Roman"/>
          <w:bCs w:val="0"/>
          <w:color w:val="000000"/>
          <w:sz w:val="18"/>
          <w:szCs w:val="18"/>
          <w:lang w:eastAsia="es-MX"/>
        </w:rPr>
        <w:t>,</w:t>
      </w:r>
      <w:r>
        <w:rPr>
          <w:rFonts w:ascii="Consolas" w:hAnsi="Consolas" w:cs="Times New Roman"/>
          <w:bCs w:val="0"/>
          <w:color w:val="000000"/>
          <w:sz w:val="18"/>
          <w:szCs w:val="18"/>
          <w:lang w:eastAsia="es-MX"/>
        </w:rPr>
        <w:t xml:space="preserve"> </w:t>
      </w:r>
    </w:p>
    <w:p w14:paraId="28F8B0A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NoEndoso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679D5BF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TipoEndoso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"21"</w:t>
      </w:r>
      <w:r w:rsidRPr="005B6241">
        <w:rPr>
          <w:rFonts w:ascii="Consolas" w:hAnsi="Consolas" w:cs="Times New Roman"/>
          <w:bCs w:val="0"/>
          <w:color w:val="000000"/>
          <w:sz w:val="18"/>
          <w:szCs w:val="18"/>
          <w:lang w:eastAsia="es-MX"/>
        </w:rPr>
        <w:t>,</w:t>
      </w:r>
    </w:p>
    <w:p w14:paraId="1ADF060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
          <w:color w:val="A31515"/>
          <w:sz w:val="18"/>
          <w:szCs w:val="18"/>
          <w:lang w:eastAsia="es-MX"/>
        </w:rPr>
        <w:t>DatosAsegurado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78F608F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NoAsegurado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"0000000100"</w:t>
      </w:r>
      <w:r w:rsidRPr="005B6241">
        <w:rPr>
          <w:rFonts w:ascii="Consolas" w:hAnsi="Consolas" w:cs="Times New Roman"/>
          <w:bCs w:val="0"/>
          <w:color w:val="000000"/>
          <w:sz w:val="18"/>
          <w:szCs w:val="18"/>
          <w:lang w:eastAsia="es-MX"/>
        </w:rPr>
        <w:t>,</w:t>
      </w:r>
    </w:p>
    <w:p w14:paraId="11C2B2D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"Nombre"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"DELFINO GARCIA BOBADILLA"</w:t>
      </w:r>
      <w:r w:rsidRPr="005B6241">
        <w:rPr>
          <w:rFonts w:ascii="Consolas" w:hAnsi="Consolas" w:cs="Times New Roman"/>
          <w:bCs w:val="0"/>
          <w:color w:val="000000"/>
          <w:sz w:val="18"/>
          <w:szCs w:val="18"/>
          <w:lang w:eastAsia="es-MX"/>
        </w:rPr>
        <w:t>,</w:t>
      </w:r>
    </w:p>
    <w:p w14:paraId="7553A41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Direccion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"SAN FRACNCISCO AYOTUXCO1"</w:t>
      </w:r>
      <w:r w:rsidRPr="005B6241">
        <w:rPr>
          <w:rFonts w:ascii="Consolas" w:hAnsi="Consolas" w:cs="Times New Roman"/>
          <w:bCs w:val="0"/>
          <w:color w:val="000000"/>
          <w:sz w:val="18"/>
          <w:szCs w:val="18"/>
          <w:lang w:eastAsia="es-MX"/>
        </w:rPr>
        <w:t>,</w:t>
      </w:r>
    </w:p>
    <w:p w14:paraId="24CBEDB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"Colonia"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3E6B3EA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Poblacion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334F56D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"Departamento"</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w:t>
      </w:r>
      <w:r w:rsidRPr="005B6241">
        <w:rPr>
          <w:rFonts w:ascii="Consolas" w:hAnsi="Consolas" w:cs="Times New Roman"/>
          <w:bCs w:val="0"/>
          <w:color w:val="000000"/>
          <w:sz w:val="18"/>
          <w:szCs w:val="18"/>
          <w:lang w:eastAsia="es-MX"/>
        </w:rPr>
        <w:t>,</w:t>
      </w:r>
    </w:p>
    <w:p w14:paraId="05C395E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CodigoMunicipio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"11001"</w:t>
      </w:r>
      <w:r w:rsidRPr="005B6241">
        <w:rPr>
          <w:rFonts w:ascii="Consolas" w:hAnsi="Consolas" w:cs="Times New Roman"/>
          <w:bCs w:val="0"/>
          <w:color w:val="000000"/>
          <w:sz w:val="18"/>
          <w:szCs w:val="18"/>
          <w:lang w:eastAsia="es-MX"/>
        </w:rPr>
        <w:t>,</w:t>
      </w:r>
    </w:p>
    <w:p w14:paraId="3B5B8FC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lastRenderedPageBreak/>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
          <w:color w:val="A31515"/>
          <w:sz w:val="18"/>
          <w:szCs w:val="18"/>
          <w:lang w:eastAsia="es-MX"/>
        </w:rPr>
        <w:t>ConsideracionesAdicionalesDA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42A851C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E5578B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4004B3E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"19"</w:t>
      </w:r>
      <w:r w:rsidRPr="005B6241">
        <w:rPr>
          <w:rFonts w:ascii="Consolas" w:hAnsi="Consolas" w:cs="Times New Roman"/>
          <w:bCs w:val="0"/>
          <w:color w:val="000000"/>
          <w:sz w:val="18"/>
          <w:szCs w:val="18"/>
          <w:lang w:eastAsia="es-MX"/>
        </w:rPr>
        <w:t>,</w:t>
      </w:r>
    </w:p>
    <w:p w14:paraId="0F76CAA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w:t>
      </w:r>
    </w:p>
    <w:p w14:paraId="5B49872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ED2507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564A2C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10C611E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w:t>
      </w:r>
      <w:r w:rsidRPr="005B6241">
        <w:rPr>
          <w:rFonts w:ascii="Consolas" w:hAnsi="Consolas" w:cs="Times New Roman"/>
          <w:bCs w:val="0"/>
          <w:color w:val="000000"/>
          <w:sz w:val="18"/>
          <w:szCs w:val="18"/>
          <w:lang w:eastAsia="es-MX"/>
        </w:rPr>
        <w:t>,</w:t>
      </w:r>
    </w:p>
    <w:p w14:paraId="19A886D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"09/12/1985"</w:t>
      </w:r>
    </w:p>
    <w:p w14:paraId="714965A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7CDB46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98F7DB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30D666D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"56"</w:t>
      </w:r>
      <w:r w:rsidRPr="005B6241">
        <w:rPr>
          <w:rFonts w:ascii="Consolas" w:hAnsi="Consolas" w:cs="Times New Roman"/>
          <w:bCs w:val="0"/>
          <w:color w:val="000000"/>
          <w:sz w:val="18"/>
          <w:szCs w:val="18"/>
          <w:lang w:eastAsia="es-MX"/>
        </w:rPr>
        <w:t>,</w:t>
      </w:r>
    </w:p>
    <w:p w14:paraId="2C350B8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"M"</w:t>
      </w:r>
    </w:p>
    <w:p w14:paraId="0A07C1F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6A9C42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9D5E8D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E51C16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
          <w:color w:val="A31515"/>
          <w:sz w:val="18"/>
          <w:szCs w:val="18"/>
          <w:lang w:eastAsia="es-MX"/>
        </w:rPr>
        <w:t>DatosVehiculo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6174F1E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E70AC7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NoInciso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"0001"</w:t>
      </w:r>
      <w:r w:rsidRPr="005B6241">
        <w:rPr>
          <w:rFonts w:ascii="Consolas" w:hAnsi="Consolas" w:cs="Times New Roman"/>
          <w:bCs w:val="0"/>
          <w:color w:val="000000"/>
          <w:sz w:val="18"/>
          <w:szCs w:val="18"/>
          <w:lang w:eastAsia="es-MX"/>
        </w:rPr>
        <w:t>,</w:t>
      </w:r>
    </w:p>
    <w:p w14:paraId="2396307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ClaveFasecolda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"03206102"</w:t>
      </w:r>
      <w:r w:rsidRPr="005B6241">
        <w:rPr>
          <w:rFonts w:ascii="Consolas" w:hAnsi="Consolas" w:cs="Times New Roman"/>
          <w:bCs w:val="0"/>
          <w:color w:val="000000"/>
          <w:sz w:val="18"/>
          <w:szCs w:val="18"/>
          <w:lang w:eastAsia="es-MX"/>
        </w:rPr>
        <w:t>,</w:t>
      </w:r>
    </w:p>
    <w:p w14:paraId="53CF3FF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"Modelo"</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"2021"</w:t>
      </w:r>
      <w:r w:rsidRPr="005B6241">
        <w:rPr>
          <w:rFonts w:ascii="Consolas" w:hAnsi="Consolas" w:cs="Times New Roman"/>
          <w:bCs w:val="0"/>
          <w:color w:val="000000"/>
          <w:sz w:val="18"/>
          <w:szCs w:val="18"/>
          <w:lang w:eastAsia="es-MX"/>
        </w:rPr>
        <w:t>,</w:t>
      </w:r>
    </w:p>
    <w:p w14:paraId="50D6D48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DescripcionVehiculo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5CA4366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"Uso"</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"01"</w:t>
      </w:r>
      <w:r w:rsidRPr="005B6241">
        <w:rPr>
          <w:rFonts w:ascii="Consolas" w:hAnsi="Consolas" w:cs="Times New Roman"/>
          <w:bCs w:val="0"/>
          <w:color w:val="000000"/>
          <w:sz w:val="18"/>
          <w:szCs w:val="18"/>
          <w:lang w:eastAsia="es-MX"/>
        </w:rPr>
        <w:t>,</w:t>
      </w:r>
    </w:p>
    <w:p w14:paraId="22C7F4D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"Servicio"</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"01"</w:t>
      </w:r>
      <w:r w:rsidRPr="005B6241">
        <w:rPr>
          <w:rFonts w:ascii="Consolas" w:hAnsi="Consolas" w:cs="Times New Roman"/>
          <w:bCs w:val="0"/>
          <w:color w:val="000000"/>
          <w:sz w:val="18"/>
          <w:szCs w:val="18"/>
          <w:lang w:eastAsia="es-MX"/>
        </w:rPr>
        <w:t>,</w:t>
      </w:r>
    </w:p>
    <w:p w14:paraId="6C07E93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"Paquete"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"01"</w:t>
      </w:r>
      <w:r w:rsidRPr="005B6241">
        <w:rPr>
          <w:rFonts w:ascii="Consolas" w:hAnsi="Consolas" w:cs="Times New Roman"/>
          <w:bCs w:val="0"/>
          <w:color w:val="000000"/>
          <w:sz w:val="18"/>
          <w:szCs w:val="18"/>
          <w:lang w:eastAsia="es-MX"/>
        </w:rPr>
        <w:t>,</w:t>
      </w:r>
    </w:p>
    <w:p w14:paraId="068BB7E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"Motor"</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391B04B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"Serie"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"PALIADOS01"</w:t>
      </w:r>
      <w:r w:rsidRPr="005B6241">
        <w:rPr>
          <w:rFonts w:ascii="Consolas" w:hAnsi="Consolas" w:cs="Times New Roman"/>
          <w:bCs w:val="0"/>
          <w:color w:val="000000"/>
          <w:sz w:val="18"/>
          <w:szCs w:val="18"/>
          <w:lang w:eastAsia="es-MX"/>
        </w:rPr>
        <w:t>,</w:t>
      </w:r>
    </w:p>
    <w:p w14:paraId="5C91AF1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r w:rsidRPr="005B6241">
        <w:rPr>
          <w:rFonts w:ascii="Consolas" w:hAnsi="Consolas" w:cs="Times New Roman"/>
          <w:b/>
          <w:color w:val="A31515"/>
          <w:sz w:val="18"/>
          <w:szCs w:val="18"/>
          <w:lang w:eastAsia="es-MX"/>
        </w:rPr>
        <w:t>Coberturas</w:t>
      </w:r>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5BF7A6F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6CCBA0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"01"</w:t>
      </w:r>
      <w:r w:rsidRPr="005B6241">
        <w:rPr>
          <w:rFonts w:ascii="Consolas" w:hAnsi="Consolas" w:cs="Times New Roman"/>
          <w:bCs w:val="0"/>
          <w:color w:val="000000"/>
          <w:sz w:val="18"/>
          <w:szCs w:val="18"/>
          <w:lang w:eastAsia="es-MX"/>
        </w:rPr>
        <w:t>,</w:t>
      </w:r>
    </w:p>
    <w:p w14:paraId="370A75A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"117800000"</w:t>
      </w:r>
      <w:r w:rsidRPr="005B6241">
        <w:rPr>
          <w:rFonts w:ascii="Consolas" w:hAnsi="Consolas" w:cs="Times New Roman"/>
          <w:bCs w:val="0"/>
          <w:color w:val="000000"/>
          <w:sz w:val="18"/>
          <w:szCs w:val="18"/>
          <w:lang w:eastAsia="es-MX"/>
        </w:rPr>
        <w:t>,</w:t>
      </w:r>
    </w:p>
    <w:p w14:paraId="274FE42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"M||1500000"</w:t>
      </w:r>
      <w:r w:rsidRPr="005B6241">
        <w:rPr>
          <w:rFonts w:ascii="Consolas" w:hAnsi="Consolas" w:cs="Times New Roman"/>
          <w:bCs w:val="0"/>
          <w:color w:val="000000"/>
          <w:sz w:val="18"/>
          <w:szCs w:val="18"/>
          <w:lang w:eastAsia="es-MX"/>
        </w:rPr>
        <w:t>,</w:t>
      </w:r>
    </w:p>
    <w:p w14:paraId="3EF0824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2BC212D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"821246.68"</w:t>
      </w:r>
      <w:r w:rsidRPr="005B6241">
        <w:rPr>
          <w:rFonts w:ascii="Consolas" w:hAnsi="Consolas" w:cs="Times New Roman"/>
          <w:bCs w:val="0"/>
          <w:color w:val="000000"/>
          <w:sz w:val="18"/>
          <w:szCs w:val="18"/>
          <w:lang w:eastAsia="es-MX"/>
        </w:rPr>
        <w:t>,</w:t>
      </w:r>
    </w:p>
    <w:p w14:paraId="4F5A8FE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604FBF8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E7273E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7D46B8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6B2E36B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"117800000"</w:t>
      </w:r>
      <w:r w:rsidRPr="005B6241">
        <w:rPr>
          <w:rFonts w:ascii="Consolas" w:hAnsi="Consolas" w:cs="Times New Roman"/>
          <w:bCs w:val="0"/>
          <w:color w:val="000000"/>
          <w:sz w:val="18"/>
          <w:szCs w:val="18"/>
          <w:lang w:eastAsia="es-MX"/>
        </w:rPr>
        <w:t>,</w:t>
      </w:r>
    </w:p>
    <w:p w14:paraId="66F6036A" w14:textId="107AB0D4"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"P|</w:t>
      </w:r>
      <w:r w:rsidR="00735B5E">
        <w:rPr>
          <w:rFonts w:ascii="Consolas" w:hAnsi="Consolas" w:cs="Times New Roman"/>
          <w:bCs w:val="0"/>
          <w:color w:val="0451A5"/>
          <w:sz w:val="18"/>
          <w:szCs w:val="18"/>
          <w:lang w:eastAsia="es-MX"/>
        </w:rPr>
        <w:t>C</w:t>
      </w:r>
      <w:r w:rsidRPr="005B6241">
        <w:rPr>
          <w:rFonts w:ascii="Consolas" w:hAnsi="Consolas" w:cs="Times New Roman"/>
          <w:bCs w:val="0"/>
          <w:color w:val="0451A5"/>
          <w:sz w:val="18"/>
          <w:szCs w:val="18"/>
          <w:lang w:eastAsia="es-MX"/>
        </w:rPr>
        <w:t>|5"</w:t>
      </w:r>
      <w:r w:rsidRPr="005B6241">
        <w:rPr>
          <w:rFonts w:ascii="Consolas" w:hAnsi="Consolas" w:cs="Times New Roman"/>
          <w:bCs w:val="0"/>
          <w:color w:val="000000"/>
          <w:sz w:val="18"/>
          <w:szCs w:val="18"/>
          <w:lang w:eastAsia="es-MX"/>
        </w:rPr>
        <w:t>,</w:t>
      </w:r>
    </w:p>
    <w:p w14:paraId="06EDD9F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6DCEC39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"903490.72"</w:t>
      </w:r>
      <w:r w:rsidRPr="005B6241">
        <w:rPr>
          <w:rFonts w:ascii="Consolas" w:hAnsi="Consolas" w:cs="Times New Roman"/>
          <w:bCs w:val="0"/>
          <w:color w:val="000000"/>
          <w:sz w:val="18"/>
          <w:szCs w:val="18"/>
          <w:lang w:eastAsia="es-MX"/>
        </w:rPr>
        <w:t>,</w:t>
      </w:r>
    </w:p>
    <w:p w14:paraId="3033992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4686764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F7391B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FA9640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"03"</w:t>
      </w:r>
      <w:r w:rsidRPr="005B6241">
        <w:rPr>
          <w:rFonts w:ascii="Consolas" w:hAnsi="Consolas" w:cs="Times New Roman"/>
          <w:bCs w:val="0"/>
          <w:color w:val="000000"/>
          <w:sz w:val="18"/>
          <w:szCs w:val="18"/>
          <w:lang w:eastAsia="es-MX"/>
        </w:rPr>
        <w:t>,</w:t>
      </w:r>
    </w:p>
    <w:p w14:paraId="207059B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"117800000"</w:t>
      </w:r>
      <w:r w:rsidRPr="005B6241">
        <w:rPr>
          <w:rFonts w:ascii="Consolas" w:hAnsi="Consolas" w:cs="Times New Roman"/>
          <w:bCs w:val="0"/>
          <w:color w:val="000000"/>
          <w:sz w:val="18"/>
          <w:szCs w:val="18"/>
          <w:lang w:eastAsia="es-MX"/>
        </w:rPr>
        <w:t>,</w:t>
      </w:r>
    </w:p>
    <w:p w14:paraId="112F437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"M||2000000"</w:t>
      </w:r>
      <w:r w:rsidRPr="005B6241">
        <w:rPr>
          <w:rFonts w:ascii="Consolas" w:hAnsi="Consolas" w:cs="Times New Roman"/>
          <w:bCs w:val="0"/>
          <w:color w:val="000000"/>
          <w:sz w:val="18"/>
          <w:szCs w:val="18"/>
          <w:lang w:eastAsia="es-MX"/>
        </w:rPr>
        <w:t>,</w:t>
      </w:r>
    </w:p>
    <w:p w14:paraId="5D3BC84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597E3CE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"14753.7"</w:t>
      </w:r>
      <w:r w:rsidRPr="005B6241">
        <w:rPr>
          <w:rFonts w:ascii="Consolas" w:hAnsi="Consolas" w:cs="Times New Roman"/>
          <w:bCs w:val="0"/>
          <w:color w:val="000000"/>
          <w:sz w:val="18"/>
          <w:szCs w:val="18"/>
          <w:lang w:eastAsia="es-MX"/>
        </w:rPr>
        <w:t>,</w:t>
      </w:r>
    </w:p>
    <w:p w14:paraId="5AF35B3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44FEF2A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lastRenderedPageBreak/>
        <w:t>                            },</w:t>
      </w:r>
    </w:p>
    <w:p w14:paraId="03B071F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3112DD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"04"</w:t>
      </w:r>
      <w:r w:rsidRPr="005B6241">
        <w:rPr>
          <w:rFonts w:ascii="Consolas" w:hAnsi="Consolas" w:cs="Times New Roman"/>
          <w:bCs w:val="0"/>
          <w:color w:val="000000"/>
          <w:sz w:val="18"/>
          <w:szCs w:val="18"/>
          <w:lang w:eastAsia="es-MX"/>
        </w:rPr>
        <w:t>,</w:t>
      </w:r>
    </w:p>
    <w:p w14:paraId="6519009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"4000000000"</w:t>
      </w:r>
      <w:r w:rsidRPr="005B6241">
        <w:rPr>
          <w:rFonts w:ascii="Consolas" w:hAnsi="Consolas" w:cs="Times New Roman"/>
          <w:bCs w:val="0"/>
          <w:color w:val="000000"/>
          <w:sz w:val="18"/>
          <w:szCs w:val="18"/>
          <w:lang w:eastAsia="es-MX"/>
        </w:rPr>
        <w:t>,</w:t>
      </w:r>
    </w:p>
    <w:p w14:paraId="0B37F55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7CCB368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1AF8074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"824000"</w:t>
      </w:r>
      <w:r w:rsidRPr="005B6241">
        <w:rPr>
          <w:rFonts w:ascii="Consolas" w:hAnsi="Consolas" w:cs="Times New Roman"/>
          <w:bCs w:val="0"/>
          <w:color w:val="000000"/>
          <w:sz w:val="18"/>
          <w:szCs w:val="18"/>
          <w:lang w:eastAsia="es-MX"/>
        </w:rPr>
        <w:t>,</w:t>
      </w:r>
    </w:p>
    <w:p w14:paraId="383B083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4BB77B1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8F9783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585E0E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"05"</w:t>
      </w:r>
      <w:r w:rsidRPr="005B6241">
        <w:rPr>
          <w:rFonts w:ascii="Consolas" w:hAnsi="Consolas" w:cs="Times New Roman"/>
          <w:bCs w:val="0"/>
          <w:color w:val="000000"/>
          <w:sz w:val="18"/>
          <w:szCs w:val="18"/>
          <w:lang w:eastAsia="es-MX"/>
        </w:rPr>
        <w:t>,</w:t>
      </w:r>
    </w:p>
    <w:p w14:paraId="2C11A84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"3093333"</w:t>
      </w:r>
      <w:r w:rsidRPr="005B6241">
        <w:rPr>
          <w:rFonts w:ascii="Consolas" w:hAnsi="Consolas" w:cs="Times New Roman"/>
          <w:bCs w:val="0"/>
          <w:color w:val="000000"/>
          <w:sz w:val="18"/>
          <w:szCs w:val="18"/>
          <w:lang w:eastAsia="es-MX"/>
        </w:rPr>
        <w:t>,</w:t>
      </w:r>
    </w:p>
    <w:p w14:paraId="3C70913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457FCF6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5343CBB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"20088.23"</w:t>
      </w:r>
      <w:r w:rsidRPr="005B6241">
        <w:rPr>
          <w:rFonts w:ascii="Consolas" w:hAnsi="Consolas" w:cs="Times New Roman"/>
          <w:bCs w:val="0"/>
          <w:color w:val="000000"/>
          <w:sz w:val="18"/>
          <w:szCs w:val="18"/>
          <w:lang w:eastAsia="es-MX"/>
        </w:rPr>
        <w:t>,</w:t>
      </w:r>
    </w:p>
    <w:p w14:paraId="6AEB725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658E504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FAB1B4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02411D1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"07"</w:t>
      </w:r>
      <w:r w:rsidRPr="005B6241">
        <w:rPr>
          <w:rFonts w:ascii="Consolas" w:hAnsi="Consolas" w:cs="Times New Roman"/>
          <w:bCs w:val="0"/>
          <w:color w:val="000000"/>
          <w:sz w:val="18"/>
          <w:szCs w:val="18"/>
          <w:lang w:eastAsia="es-MX"/>
        </w:rPr>
        <w:t>,</w:t>
      </w:r>
    </w:p>
    <w:p w14:paraId="1706206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"40000000"</w:t>
      </w:r>
      <w:r w:rsidRPr="005B6241">
        <w:rPr>
          <w:rFonts w:ascii="Consolas" w:hAnsi="Consolas" w:cs="Times New Roman"/>
          <w:bCs w:val="0"/>
          <w:color w:val="000000"/>
          <w:sz w:val="18"/>
          <w:szCs w:val="18"/>
          <w:lang w:eastAsia="es-MX"/>
        </w:rPr>
        <w:t>,</w:t>
      </w:r>
    </w:p>
    <w:p w14:paraId="6116AEF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3E443C5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5ACC797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"25708.65"</w:t>
      </w:r>
      <w:r w:rsidRPr="005B6241">
        <w:rPr>
          <w:rFonts w:ascii="Consolas" w:hAnsi="Consolas" w:cs="Times New Roman"/>
          <w:bCs w:val="0"/>
          <w:color w:val="000000"/>
          <w:sz w:val="18"/>
          <w:szCs w:val="18"/>
          <w:lang w:eastAsia="es-MX"/>
        </w:rPr>
        <w:t>,</w:t>
      </w:r>
    </w:p>
    <w:p w14:paraId="715C1D6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75E1A09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BDB5B8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954638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"14"</w:t>
      </w:r>
      <w:r w:rsidRPr="005B6241">
        <w:rPr>
          <w:rFonts w:ascii="Consolas" w:hAnsi="Consolas" w:cs="Times New Roman"/>
          <w:bCs w:val="0"/>
          <w:color w:val="000000"/>
          <w:sz w:val="18"/>
          <w:szCs w:val="18"/>
          <w:lang w:eastAsia="es-MX"/>
        </w:rPr>
        <w:t>,</w:t>
      </w:r>
    </w:p>
    <w:p w14:paraId="157AFF2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"5000000"</w:t>
      </w:r>
      <w:r w:rsidRPr="005B6241">
        <w:rPr>
          <w:rFonts w:ascii="Consolas" w:hAnsi="Consolas" w:cs="Times New Roman"/>
          <w:bCs w:val="0"/>
          <w:color w:val="000000"/>
          <w:sz w:val="18"/>
          <w:szCs w:val="18"/>
          <w:lang w:eastAsia="es-MX"/>
        </w:rPr>
        <w:t>,</w:t>
      </w:r>
    </w:p>
    <w:p w14:paraId="2A9B04C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181269E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1575C48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"214405.86"</w:t>
      </w:r>
      <w:r w:rsidRPr="005B6241">
        <w:rPr>
          <w:rFonts w:ascii="Consolas" w:hAnsi="Consolas" w:cs="Times New Roman"/>
          <w:bCs w:val="0"/>
          <w:color w:val="000000"/>
          <w:sz w:val="18"/>
          <w:szCs w:val="18"/>
          <w:lang w:eastAsia="es-MX"/>
        </w:rPr>
        <w:t>,</w:t>
      </w:r>
    </w:p>
    <w:p w14:paraId="6201EB7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7EB37F2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721370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04A101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"15"</w:t>
      </w:r>
      <w:r w:rsidRPr="005B6241">
        <w:rPr>
          <w:rFonts w:ascii="Consolas" w:hAnsi="Consolas" w:cs="Times New Roman"/>
          <w:bCs w:val="0"/>
          <w:color w:val="000000"/>
          <w:sz w:val="18"/>
          <w:szCs w:val="18"/>
          <w:lang w:eastAsia="es-MX"/>
        </w:rPr>
        <w:t>,</w:t>
      </w:r>
    </w:p>
    <w:p w14:paraId="145833C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"1200000"</w:t>
      </w:r>
      <w:r w:rsidRPr="005B6241">
        <w:rPr>
          <w:rFonts w:ascii="Consolas" w:hAnsi="Consolas" w:cs="Times New Roman"/>
          <w:bCs w:val="0"/>
          <w:color w:val="000000"/>
          <w:sz w:val="18"/>
          <w:szCs w:val="18"/>
          <w:lang w:eastAsia="es-MX"/>
        </w:rPr>
        <w:t>,</w:t>
      </w:r>
    </w:p>
    <w:p w14:paraId="16C7F31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"00000"</w:t>
      </w:r>
      <w:r w:rsidRPr="005B6241">
        <w:rPr>
          <w:rFonts w:ascii="Consolas" w:hAnsi="Consolas" w:cs="Times New Roman"/>
          <w:bCs w:val="0"/>
          <w:color w:val="000000"/>
          <w:sz w:val="18"/>
          <w:szCs w:val="18"/>
          <w:lang w:eastAsia="es-MX"/>
        </w:rPr>
        <w:t>,</w:t>
      </w:r>
    </w:p>
    <w:p w14:paraId="0FC5E5B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3609887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"6376.8"</w:t>
      </w:r>
      <w:r w:rsidRPr="005B6241">
        <w:rPr>
          <w:rFonts w:ascii="Consolas" w:hAnsi="Consolas" w:cs="Times New Roman"/>
          <w:bCs w:val="0"/>
          <w:color w:val="000000"/>
          <w:sz w:val="18"/>
          <w:szCs w:val="18"/>
          <w:lang w:eastAsia="es-MX"/>
        </w:rPr>
        <w:t>,</w:t>
      </w:r>
    </w:p>
    <w:p w14:paraId="26C472C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59731AD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FD8D9C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D27B24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"17"</w:t>
      </w:r>
      <w:r w:rsidRPr="005B6241">
        <w:rPr>
          <w:rFonts w:ascii="Consolas" w:hAnsi="Consolas" w:cs="Times New Roman"/>
          <w:bCs w:val="0"/>
          <w:color w:val="000000"/>
          <w:sz w:val="18"/>
          <w:szCs w:val="18"/>
          <w:lang w:eastAsia="es-MX"/>
        </w:rPr>
        <w:t>,</w:t>
      </w:r>
    </w:p>
    <w:p w14:paraId="66EF722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"1500000"</w:t>
      </w:r>
      <w:r w:rsidRPr="005B6241">
        <w:rPr>
          <w:rFonts w:ascii="Consolas" w:hAnsi="Consolas" w:cs="Times New Roman"/>
          <w:bCs w:val="0"/>
          <w:color w:val="000000"/>
          <w:sz w:val="18"/>
          <w:szCs w:val="18"/>
          <w:lang w:eastAsia="es-MX"/>
        </w:rPr>
        <w:t>,</w:t>
      </w:r>
    </w:p>
    <w:p w14:paraId="0AFC62D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0F68D64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43F14B8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"18991.5"</w:t>
      </w:r>
      <w:r w:rsidRPr="005B6241">
        <w:rPr>
          <w:rFonts w:ascii="Consolas" w:hAnsi="Consolas" w:cs="Times New Roman"/>
          <w:bCs w:val="0"/>
          <w:color w:val="000000"/>
          <w:sz w:val="18"/>
          <w:szCs w:val="18"/>
          <w:lang w:eastAsia="es-MX"/>
        </w:rPr>
        <w:t>,</w:t>
      </w:r>
    </w:p>
    <w:p w14:paraId="1AEAEC1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4170A9E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A3260C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9B6862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"28"</w:t>
      </w:r>
      <w:r w:rsidRPr="005B6241">
        <w:rPr>
          <w:rFonts w:ascii="Consolas" w:hAnsi="Consolas" w:cs="Times New Roman"/>
          <w:bCs w:val="0"/>
          <w:color w:val="000000"/>
          <w:sz w:val="18"/>
          <w:szCs w:val="18"/>
          <w:lang w:eastAsia="es-MX"/>
        </w:rPr>
        <w:t>,</w:t>
      </w:r>
    </w:p>
    <w:p w14:paraId="0A468A2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"2250000"</w:t>
      </w:r>
      <w:r w:rsidRPr="005B6241">
        <w:rPr>
          <w:rFonts w:ascii="Consolas" w:hAnsi="Consolas" w:cs="Times New Roman"/>
          <w:bCs w:val="0"/>
          <w:color w:val="000000"/>
          <w:sz w:val="18"/>
          <w:szCs w:val="18"/>
          <w:lang w:eastAsia="es-MX"/>
        </w:rPr>
        <w:t>,</w:t>
      </w:r>
    </w:p>
    <w:p w14:paraId="4F2E9BC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4A1C436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lastRenderedPageBreak/>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3952427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"146749.5"</w:t>
      </w:r>
      <w:r w:rsidRPr="005B6241">
        <w:rPr>
          <w:rFonts w:ascii="Consolas" w:hAnsi="Consolas" w:cs="Times New Roman"/>
          <w:bCs w:val="0"/>
          <w:color w:val="000000"/>
          <w:sz w:val="18"/>
          <w:szCs w:val="18"/>
          <w:lang w:eastAsia="es-MX"/>
        </w:rPr>
        <w:t>,</w:t>
      </w:r>
    </w:p>
    <w:p w14:paraId="23CBF79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62E53B9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0F2BAF0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9E6689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"43"</w:t>
      </w:r>
      <w:r w:rsidRPr="005B6241">
        <w:rPr>
          <w:rFonts w:ascii="Consolas" w:hAnsi="Consolas" w:cs="Times New Roman"/>
          <w:bCs w:val="0"/>
          <w:color w:val="000000"/>
          <w:sz w:val="18"/>
          <w:szCs w:val="18"/>
          <w:lang w:eastAsia="es-MX"/>
        </w:rPr>
        <w:t>,</w:t>
      </w:r>
    </w:p>
    <w:p w14:paraId="3747933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"1200000"</w:t>
      </w:r>
      <w:r w:rsidRPr="005B6241">
        <w:rPr>
          <w:rFonts w:ascii="Consolas" w:hAnsi="Consolas" w:cs="Times New Roman"/>
          <w:bCs w:val="0"/>
          <w:color w:val="000000"/>
          <w:sz w:val="18"/>
          <w:szCs w:val="18"/>
          <w:lang w:eastAsia="es-MX"/>
        </w:rPr>
        <w:t>,</w:t>
      </w:r>
    </w:p>
    <w:p w14:paraId="4FE88D4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"0000"</w:t>
      </w:r>
      <w:r w:rsidRPr="005B6241">
        <w:rPr>
          <w:rFonts w:ascii="Consolas" w:hAnsi="Consolas" w:cs="Times New Roman"/>
          <w:bCs w:val="0"/>
          <w:color w:val="000000"/>
          <w:sz w:val="18"/>
          <w:szCs w:val="18"/>
          <w:lang w:eastAsia="es-MX"/>
        </w:rPr>
        <w:t>,</w:t>
      </w:r>
    </w:p>
    <w:p w14:paraId="2781FD1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40D7630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"113317.2"</w:t>
      </w:r>
      <w:r w:rsidRPr="005B6241">
        <w:rPr>
          <w:rFonts w:ascii="Consolas" w:hAnsi="Consolas" w:cs="Times New Roman"/>
          <w:bCs w:val="0"/>
          <w:color w:val="000000"/>
          <w:sz w:val="18"/>
          <w:szCs w:val="18"/>
          <w:lang w:eastAsia="es-MX"/>
        </w:rPr>
        <w:t>,</w:t>
      </w:r>
    </w:p>
    <w:p w14:paraId="21FFC1B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6BB6603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E9611A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E30B85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"55"</w:t>
      </w:r>
      <w:r w:rsidRPr="005B6241">
        <w:rPr>
          <w:rFonts w:ascii="Consolas" w:hAnsi="Consolas" w:cs="Times New Roman"/>
          <w:bCs w:val="0"/>
          <w:color w:val="000000"/>
          <w:sz w:val="18"/>
          <w:szCs w:val="18"/>
          <w:lang w:eastAsia="es-MX"/>
        </w:rPr>
        <w:t>,</w:t>
      </w:r>
    </w:p>
    <w:p w14:paraId="5E1CDF0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"117800000"</w:t>
      </w:r>
      <w:r w:rsidRPr="005B6241">
        <w:rPr>
          <w:rFonts w:ascii="Consolas" w:hAnsi="Consolas" w:cs="Times New Roman"/>
          <w:bCs w:val="0"/>
          <w:color w:val="000000"/>
          <w:sz w:val="18"/>
          <w:szCs w:val="18"/>
          <w:lang w:eastAsia="es-MX"/>
        </w:rPr>
        <w:t>,</w:t>
      </w:r>
    </w:p>
    <w:p w14:paraId="14A538C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"15000"</w:t>
      </w:r>
      <w:r w:rsidRPr="005B6241">
        <w:rPr>
          <w:rFonts w:ascii="Consolas" w:hAnsi="Consolas" w:cs="Times New Roman"/>
          <w:bCs w:val="0"/>
          <w:color w:val="000000"/>
          <w:sz w:val="18"/>
          <w:szCs w:val="18"/>
          <w:lang w:eastAsia="es-MX"/>
        </w:rPr>
        <w:t>,</w:t>
      </w:r>
    </w:p>
    <w:p w14:paraId="21811D3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"01"</w:t>
      </w:r>
      <w:r w:rsidRPr="005B6241">
        <w:rPr>
          <w:rFonts w:ascii="Consolas" w:hAnsi="Consolas" w:cs="Times New Roman"/>
          <w:bCs w:val="0"/>
          <w:color w:val="000000"/>
          <w:sz w:val="18"/>
          <w:szCs w:val="18"/>
          <w:lang w:eastAsia="es-MX"/>
        </w:rPr>
        <w:t>,</w:t>
      </w:r>
    </w:p>
    <w:p w14:paraId="714998E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"158756.47"</w:t>
      </w:r>
      <w:r w:rsidRPr="005B6241">
        <w:rPr>
          <w:rFonts w:ascii="Consolas" w:hAnsi="Consolas" w:cs="Times New Roman"/>
          <w:bCs w:val="0"/>
          <w:color w:val="000000"/>
          <w:sz w:val="18"/>
          <w:szCs w:val="18"/>
          <w:lang w:eastAsia="es-MX"/>
        </w:rPr>
        <w:t>,</w:t>
      </w:r>
    </w:p>
    <w:p w14:paraId="2F7C717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541908D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F75058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763168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"48"</w:t>
      </w:r>
      <w:r w:rsidRPr="005B6241">
        <w:rPr>
          <w:rFonts w:ascii="Consolas" w:hAnsi="Consolas" w:cs="Times New Roman"/>
          <w:bCs w:val="0"/>
          <w:color w:val="000000"/>
          <w:sz w:val="18"/>
          <w:szCs w:val="18"/>
          <w:lang w:eastAsia="es-MX"/>
        </w:rPr>
        <w:t>,</w:t>
      </w:r>
    </w:p>
    <w:p w14:paraId="1F6492F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"5890000"</w:t>
      </w:r>
      <w:r w:rsidRPr="005B6241">
        <w:rPr>
          <w:rFonts w:ascii="Consolas" w:hAnsi="Consolas" w:cs="Times New Roman"/>
          <w:bCs w:val="0"/>
          <w:color w:val="000000"/>
          <w:sz w:val="18"/>
          <w:szCs w:val="18"/>
          <w:lang w:eastAsia="es-MX"/>
        </w:rPr>
        <w:t>,</w:t>
      </w:r>
    </w:p>
    <w:p w14:paraId="7065BCC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w:t>
      </w:r>
      <w:r w:rsidRPr="005B6241">
        <w:rPr>
          <w:rFonts w:ascii="Consolas" w:hAnsi="Consolas" w:cs="Times New Roman"/>
          <w:bCs w:val="0"/>
          <w:color w:val="000000"/>
          <w:sz w:val="18"/>
          <w:szCs w:val="18"/>
          <w:lang w:eastAsia="es-MX"/>
        </w:rPr>
        <w:t>,</w:t>
      </w:r>
    </w:p>
    <w:p w14:paraId="0A07217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4E9B94B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"99882.62"</w:t>
      </w:r>
      <w:r w:rsidRPr="005B6241">
        <w:rPr>
          <w:rFonts w:ascii="Consolas" w:hAnsi="Consolas" w:cs="Times New Roman"/>
          <w:bCs w:val="0"/>
          <w:color w:val="000000"/>
          <w:sz w:val="18"/>
          <w:szCs w:val="18"/>
          <w:lang w:eastAsia="es-MX"/>
        </w:rPr>
        <w:t>,</w:t>
      </w:r>
    </w:p>
    <w:p w14:paraId="41A4289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51B4E31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379E8B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6E08C4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"74"</w:t>
      </w:r>
      <w:r w:rsidRPr="005B6241">
        <w:rPr>
          <w:rFonts w:ascii="Consolas" w:hAnsi="Consolas" w:cs="Times New Roman"/>
          <w:bCs w:val="0"/>
          <w:color w:val="000000"/>
          <w:sz w:val="18"/>
          <w:szCs w:val="18"/>
          <w:lang w:eastAsia="es-MX"/>
        </w:rPr>
        <w:t>,</w:t>
      </w:r>
    </w:p>
    <w:p w14:paraId="3F71EED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"117800000"</w:t>
      </w:r>
      <w:r w:rsidRPr="005B6241">
        <w:rPr>
          <w:rFonts w:ascii="Consolas" w:hAnsi="Consolas" w:cs="Times New Roman"/>
          <w:bCs w:val="0"/>
          <w:color w:val="000000"/>
          <w:sz w:val="18"/>
          <w:szCs w:val="18"/>
          <w:lang w:eastAsia="es-MX"/>
        </w:rPr>
        <w:t>,</w:t>
      </w:r>
    </w:p>
    <w:p w14:paraId="10E545D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"P|C|10"</w:t>
      </w:r>
      <w:r w:rsidRPr="005B6241">
        <w:rPr>
          <w:rFonts w:ascii="Consolas" w:hAnsi="Consolas" w:cs="Times New Roman"/>
          <w:bCs w:val="0"/>
          <w:color w:val="000000"/>
          <w:sz w:val="18"/>
          <w:szCs w:val="18"/>
          <w:lang w:eastAsia="es-MX"/>
        </w:rPr>
        <w:t>,</w:t>
      </w:r>
    </w:p>
    <w:p w14:paraId="46B418E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062B1AD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"304960.26"</w:t>
      </w:r>
      <w:r w:rsidRPr="005B6241">
        <w:rPr>
          <w:rFonts w:ascii="Consolas" w:hAnsi="Consolas" w:cs="Times New Roman"/>
          <w:bCs w:val="0"/>
          <w:color w:val="000000"/>
          <w:sz w:val="18"/>
          <w:szCs w:val="18"/>
          <w:lang w:eastAsia="es-MX"/>
        </w:rPr>
        <w:t>,</w:t>
      </w:r>
    </w:p>
    <w:p w14:paraId="3EB0D52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20ED7A4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179CCF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8B8F64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"75"</w:t>
      </w:r>
      <w:r w:rsidRPr="005B6241">
        <w:rPr>
          <w:rFonts w:ascii="Consolas" w:hAnsi="Consolas" w:cs="Times New Roman"/>
          <w:bCs w:val="0"/>
          <w:color w:val="000000"/>
          <w:sz w:val="18"/>
          <w:szCs w:val="18"/>
          <w:lang w:eastAsia="es-MX"/>
        </w:rPr>
        <w:t>,</w:t>
      </w:r>
    </w:p>
    <w:p w14:paraId="7ACCAD6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"50000000"</w:t>
      </w:r>
      <w:r w:rsidRPr="005B6241">
        <w:rPr>
          <w:rFonts w:ascii="Consolas" w:hAnsi="Consolas" w:cs="Times New Roman"/>
          <w:bCs w:val="0"/>
          <w:color w:val="000000"/>
          <w:sz w:val="18"/>
          <w:szCs w:val="18"/>
          <w:lang w:eastAsia="es-MX"/>
        </w:rPr>
        <w:t>,</w:t>
      </w:r>
    </w:p>
    <w:p w14:paraId="1925175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3EFC629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735FA88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"37714.89"</w:t>
      </w:r>
      <w:r w:rsidRPr="005B6241">
        <w:rPr>
          <w:rFonts w:ascii="Consolas" w:hAnsi="Consolas" w:cs="Times New Roman"/>
          <w:bCs w:val="0"/>
          <w:color w:val="000000"/>
          <w:sz w:val="18"/>
          <w:szCs w:val="18"/>
          <w:lang w:eastAsia="es-MX"/>
        </w:rPr>
        <w:t>,</w:t>
      </w:r>
    </w:p>
    <w:p w14:paraId="37D1232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6D3F50F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112B30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56A171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"76"</w:t>
      </w:r>
      <w:r w:rsidRPr="005B6241">
        <w:rPr>
          <w:rFonts w:ascii="Consolas" w:hAnsi="Consolas" w:cs="Times New Roman"/>
          <w:bCs w:val="0"/>
          <w:color w:val="000000"/>
          <w:sz w:val="18"/>
          <w:szCs w:val="18"/>
          <w:lang w:eastAsia="es-MX"/>
        </w:rPr>
        <w:t>,</w:t>
      </w:r>
    </w:p>
    <w:p w14:paraId="42048C2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"5000000"</w:t>
      </w:r>
      <w:r w:rsidRPr="005B6241">
        <w:rPr>
          <w:rFonts w:ascii="Consolas" w:hAnsi="Consolas" w:cs="Times New Roman"/>
          <w:bCs w:val="0"/>
          <w:color w:val="000000"/>
          <w:sz w:val="18"/>
          <w:szCs w:val="18"/>
          <w:lang w:eastAsia="es-MX"/>
        </w:rPr>
        <w:t>,</w:t>
      </w:r>
    </w:p>
    <w:p w14:paraId="4381498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51EE6A9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427C766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"13475"</w:t>
      </w:r>
      <w:r w:rsidRPr="005B6241">
        <w:rPr>
          <w:rFonts w:ascii="Consolas" w:hAnsi="Consolas" w:cs="Times New Roman"/>
          <w:bCs w:val="0"/>
          <w:color w:val="000000"/>
          <w:sz w:val="18"/>
          <w:szCs w:val="18"/>
          <w:lang w:eastAsia="es-MX"/>
        </w:rPr>
        <w:t>,</w:t>
      </w:r>
    </w:p>
    <w:p w14:paraId="3BD6385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243B1D1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0AD7045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5CF794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lastRenderedPageBreak/>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NoCobertura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"77"</w:t>
      </w:r>
      <w:r w:rsidRPr="005B6241">
        <w:rPr>
          <w:rFonts w:ascii="Consolas" w:hAnsi="Consolas" w:cs="Times New Roman"/>
          <w:bCs w:val="0"/>
          <w:color w:val="000000"/>
          <w:sz w:val="18"/>
          <w:szCs w:val="18"/>
          <w:lang w:eastAsia="es-MX"/>
        </w:rPr>
        <w:t>,</w:t>
      </w:r>
    </w:p>
    <w:p w14:paraId="336C0DD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SumaAsegurada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"1200000"</w:t>
      </w:r>
      <w:r w:rsidRPr="005B6241">
        <w:rPr>
          <w:rFonts w:ascii="Consolas" w:hAnsi="Consolas" w:cs="Times New Roman"/>
          <w:bCs w:val="0"/>
          <w:color w:val="000000"/>
          <w:sz w:val="18"/>
          <w:szCs w:val="18"/>
          <w:lang w:eastAsia="es-MX"/>
        </w:rPr>
        <w:t>,</w:t>
      </w:r>
    </w:p>
    <w:p w14:paraId="535C509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"Deducible"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178D90D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TipoSuma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"02"</w:t>
      </w:r>
      <w:r w:rsidRPr="005B6241">
        <w:rPr>
          <w:rFonts w:ascii="Consolas" w:hAnsi="Consolas" w:cs="Times New Roman"/>
          <w:bCs w:val="0"/>
          <w:color w:val="000000"/>
          <w:sz w:val="18"/>
          <w:szCs w:val="18"/>
          <w:lang w:eastAsia="es-MX"/>
        </w:rPr>
        <w:t>,</w:t>
      </w:r>
    </w:p>
    <w:p w14:paraId="2CFB7BD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"Prima"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"8370"</w:t>
      </w:r>
      <w:r w:rsidRPr="005B6241">
        <w:rPr>
          <w:rFonts w:ascii="Consolas" w:hAnsi="Consolas" w:cs="Times New Roman"/>
          <w:bCs w:val="0"/>
          <w:color w:val="000000"/>
          <w:sz w:val="18"/>
          <w:szCs w:val="18"/>
          <w:lang w:eastAsia="es-MX"/>
        </w:rPr>
        <w:t>,</w:t>
      </w:r>
    </w:p>
    <w:p w14:paraId="46CA2C1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CondicionesAdicionalesC</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5509368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D7ED02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5038D6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
          <w:color w:val="A31515"/>
          <w:sz w:val="18"/>
          <w:szCs w:val="18"/>
          <w:lang w:eastAsia="es-MX"/>
        </w:rPr>
        <w:t>ConsideracionesAdicionalesDV</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5455901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184FDF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"37"</w:t>
      </w:r>
      <w:r w:rsidRPr="005B6241">
        <w:rPr>
          <w:rFonts w:ascii="Consolas" w:hAnsi="Consolas" w:cs="Times New Roman"/>
          <w:bCs w:val="0"/>
          <w:color w:val="000000"/>
          <w:sz w:val="18"/>
          <w:szCs w:val="18"/>
          <w:lang w:eastAsia="es-MX"/>
        </w:rPr>
        <w:t>,</w:t>
      </w:r>
    </w:p>
    <w:p w14:paraId="160F0CF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5A71813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"N"</w:t>
      </w:r>
    </w:p>
    <w:p w14:paraId="4F766C1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0D1CF9F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BAEED4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"58"</w:t>
      </w:r>
      <w:r w:rsidRPr="005B6241">
        <w:rPr>
          <w:rFonts w:ascii="Consolas" w:hAnsi="Consolas" w:cs="Times New Roman"/>
          <w:bCs w:val="0"/>
          <w:color w:val="000000"/>
          <w:sz w:val="18"/>
          <w:szCs w:val="18"/>
          <w:lang w:eastAsia="es-MX"/>
        </w:rPr>
        <w:t>,</w:t>
      </w:r>
    </w:p>
    <w:p w14:paraId="70D251A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4F9353B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"OAS063"</w:t>
      </w:r>
    </w:p>
    <w:p w14:paraId="61FFDB5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F8D769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10C23C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"10"</w:t>
      </w:r>
      <w:r w:rsidRPr="005B6241">
        <w:rPr>
          <w:rFonts w:ascii="Consolas" w:hAnsi="Consolas" w:cs="Times New Roman"/>
          <w:bCs w:val="0"/>
          <w:color w:val="000000"/>
          <w:sz w:val="18"/>
          <w:szCs w:val="18"/>
          <w:lang w:eastAsia="es-MX"/>
        </w:rPr>
        <w:t>,</w:t>
      </w:r>
    </w:p>
    <w:p w14:paraId="29C457D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"5177"</w:t>
      </w:r>
      <w:r w:rsidRPr="005B6241">
        <w:rPr>
          <w:rFonts w:ascii="Consolas" w:hAnsi="Consolas" w:cs="Times New Roman"/>
          <w:bCs w:val="0"/>
          <w:color w:val="000000"/>
          <w:sz w:val="18"/>
          <w:szCs w:val="18"/>
          <w:lang w:eastAsia="es-MX"/>
        </w:rPr>
        <w:t>,</w:t>
      </w:r>
    </w:p>
    <w:p w14:paraId="6C6B8E5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"13XX-P-03-AUTOLIVIANOPER01                "</w:t>
      </w:r>
    </w:p>
    <w:p w14:paraId="75400C9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52F382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F89CE1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"10"</w:t>
      </w:r>
      <w:r w:rsidRPr="005B6241">
        <w:rPr>
          <w:rFonts w:ascii="Consolas" w:hAnsi="Consolas" w:cs="Times New Roman"/>
          <w:bCs w:val="0"/>
          <w:color w:val="000000"/>
          <w:sz w:val="18"/>
          <w:szCs w:val="18"/>
          <w:lang w:eastAsia="es-MX"/>
        </w:rPr>
        <w:t>,</w:t>
      </w:r>
    </w:p>
    <w:p w14:paraId="14B327D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"5178"</w:t>
      </w:r>
      <w:r w:rsidRPr="005B6241">
        <w:rPr>
          <w:rFonts w:ascii="Consolas" w:hAnsi="Consolas" w:cs="Times New Roman"/>
          <w:bCs w:val="0"/>
          <w:color w:val="000000"/>
          <w:sz w:val="18"/>
          <w:szCs w:val="18"/>
          <w:lang w:eastAsia="es-MX"/>
        </w:rPr>
        <w:t>,</w:t>
      </w:r>
    </w:p>
    <w:p w14:paraId="380CFA1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"CARAYALA"</w:t>
      </w:r>
    </w:p>
    <w:p w14:paraId="64E21B2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13914E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5E43C1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"168"</w:t>
      </w:r>
      <w:r w:rsidRPr="005B6241">
        <w:rPr>
          <w:rFonts w:ascii="Consolas" w:hAnsi="Consolas" w:cs="Times New Roman"/>
          <w:bCs w:val="0"/>
          <w:color w:val="000000"/>
          <w:sz w:val="18"/>
          <w:szCs w:val="18"/>
          <w:lang w:eastAsia="es-MX"/>
        </w:rPr>
        <w:t>,</w:t>
      </w:r>
    </w:p>
    <w:p w14:paraId="6FE2D59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6C29C0E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"3732288|35000|0|715785|4483073"</w:t>
      </w:r>
    </w:p>
    <w:p w14:paraId="18DA21E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035284F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0FC4A5F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"166"</w:t>
      </w:r>
      <w:r w:rsidRPr="005B6241">
        <w:rPr>
          <w:rFonts w:ascii="Consolas" w:hAnsi="Consolas" w:cs="Times New Roman"/>
          <w:bCs w:val="0"/>
          <w:color w:val="000000"/>
          <w:sz w:val="18"/>
          <w:szCs w:val="18"/>
          <w:lang w:eastAsia="es-MX"/>
        </w:rPr>
        <w:t>,</w:t>
      </w:r>
    </w:p>
    <w:p w14:paraId="0620D11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3401A18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 PTH - Deducible por aplicar sobre el valor convenido asegurado."</w:t>
      </w:r>
    </w:p>
    <w:p w14:paraId="3D9F0A9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9662C6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FC34F2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"167"</w:t>
      </w:r>
      <w:r w:rsidRPr="005B6241">
        <w:rPr>
          <w:rFonts w:ascii="Consolas" w:hAnsi="Consolas" w:cs="Times New Roman"/>
          <w:bCs w:val="0"/>
          <w:color w:val="000000"/>
          <w:sz w:val="18"/>
          <w:szCs w:val="18"/>
          <w:lang w:eastAsia="es-MX"/>
        </w:rPr>
        <w:t>,</w:t>
      </w:r>
    </w:p>
    <w:p w14:paraId="02C15BA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4EE6A5B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"821247|903491|14754|824000|20088|25709|214406|6377|18992|146750|113317|158756|99883|304960|37715|13475|8370"</w:t>
      </w:r>
    </w:p>
    <w:p w14:paraId="0170E56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31CA10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C5ADE9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5192F2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231BF4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
          <w:color w:val="A31515"/>
          <w:sz w:val="18"/>
          <w:szCs w:val="18"/>
          <w:lang w:eastAsia="es-MX"/>
        </w:rPr>
        <w:t>DatosGenerales</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5984132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FechaEmision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"2025-02-24"</w:t>
      </w:r>
      <w:r w:rsidRPr="005B6241">
        <w:rPr>
          <w:rFonts w:ascii="Consolas" w:hAnsi="Consolas" w:cs="Times New Roman"/>
          <w:bCs w:val="0"/>
          <w:color w:val="000000"/>
          <w:sz w:val="18"/>
          <w:szCs w:val="18"/>
          <w:lang w:eastAsia="es-MX"/>
        </w:rPr>
        <w:t>,</w:t>
      </w:r>
    </w:p>
    <w:p w14:paraId="3ADEE15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FechaInicio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"2025-02-12"</w:t>
      </w:r>
      <w:r w:rsidRPr="005B6241">
        <w:rPr>
          <w:rFonts w:ascii="Consolas" w:hAnsi="Consolas" w:cs="Times New Roman"/>
          <w:bCs w:val="0"/>
          <w:color w:val="000000"/>
          <w:sz w:val="18"/>
          <w:szCs w:val="18"/>
          <w:lang w:eastAsia="es-MX"/>
        </w:rPr>
        <w:t>,</w:t>
      </w:r>
    </w:p>
    <w:p w14:paraId="1378506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lastRenderedPageBreak/>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FechaTermino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"2026-02-12"</w:t>
      </w:r>
      <w:r w:rsidRPr="005B6241">
        <w:rPr>
          <w:rFonts w:ascii="Consolas" w:hAnsi="Consolas" w:cs="Times New Roman"/>
          <w:bCs w:val="0"/>
          <w:color w:val="000000"/>
          <w:sz w:val="18"/>
          <w:szCs w:val="18"/>
          <w:lang w:eastAsia="es-MX"/>
        </w:rPr>
        <w:t>,</w:t>
      </w:r>
    </w:p>
    <w:p w14:paraId="09B0576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"Moneda"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"00"</w:t>
      </w:r>
      <w:r w:rsidRPr="005B6241">
        <w:rPr>
          <w:rFonts w:ascii="Consolas" w:hAnsi="Consolas" w:cs="Times New Roman"/>
          <w:bCs w:val="0"/>
          <w:color w:val="000000"/>
          <w:sz w:val="18"/>
          <w:szCs w:val="18"/>
          <w:lang w:eastAsia="es-MX"/>
        </w:rPr>
        <w:t>,</w:t>
      </w:r>
    </w:p>
    <w:p w14:paraId="4D16E7A9" w14:textId="63DC4A6D"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"Agente"</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roofErr w:type="spellStart"/>
      <w:r w:rsidR="00DF441F">
        <w:rPr>
          <w:rFonts w:ascii="Consolas" w:hAnsi="Consolas" w:cs="Times New Roman"/>
          <w:bCs w:val="0"/>
          <w:color w:val="0451A5"/>
          <w:sz w:val="18"/>
          <w:szCs w:val="18"/>
          <w:lang w:eastAsia="es-MX"/>
        </w:rPr>
        <w:t>xxxxx</w:t>
      </w:r>
      <w:proofErr w:type="spellEnd"/>
      <w:r w:rsidRPr="005B6241">
        <w:rPr>
          <w:rFonts w:ascii="Consolas" w:hAnsi="Consolas" w:cs="Times New Roman"/>
          <w:bCs w:val="0"/>
          <w:color w:val="0451A5"/>
          <w:sz w:val="18"/>
          <w:szCs w:val="18"/>
          <w:lang w:eastAsia="es-MX"/>
        </w:rPr>
        <w:t>"</w:t>
      </w:r>
      <w:r w:rsidRPr="005B6241">
        <w:rPr>
          <w:rFonts w:ascii="Consolas" w:hAnsi="Consolas" w:cs="Times New Roman"/>
          <w:bCs w:val="0"/>
          <w:color w:val="000000"/>
          <w:sz w:val="18"/>
          <w:szCs w:val="18"/>
          <w:lang w:eastAsia="es-MX"/>
        </w:rPr>
        <w:t>,</w:t>
      </w:r>
    </w:p>
    <w:p w14:paraId="02C209E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FormaPago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"A"</w:t>
      </w:r>
      <w:r w:rsidRPr="005B6241">
        <w:rPr>
          <w:rFonts w:ascii="Consolas" w:hAnsi="Consolas" w:cs="Times New Roman"/>
          <w:bCs w:val="0"/>
          <w:color w:val="000000"/>
          <w:sz w:val="18"/>
          <w:szCs w:val="18"/>
          <w:lang w:eastAsia="es-MX"/>
        </w:rPr>
        <w:t>,</w:t>
      </w:r>
    </w:p>
    <w:p w14:paraId="6903802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TarifaValores</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"2312"</w:t>
      </w:r>
      <w:r w:rsidRPr="005B6241">
        <w:rPr>
          <w:rFonts w:ascii="Consolas" w:hAnsi="Consolas" w:cs="Times New Roman"/>
          <w:bCs w:val="0"/>
          <w:color w:val="000000"/>
          <w:sz w:val="18"/>
          <w:szCs w:val="18"/>
          <w:lang w:eastAsia="es-MX"/>
        </w:rPr>
        <w:t>,</w:t>
      </w:r>
    </w:p>
    <w:p w14:paraId="4658DED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TarifaCuotas</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"231201"</w:t>
      </w:r>
      <w:r w:rsidRPr="005B6241">
        <w:rPr>
          <w:rFonts w:ascii="Consolas" w:hAnsi="Consolas" w:cs="Times New Roman"/>
          <w:bCs w:val="0"/>
          <w:color w:val="000000"/>
          <w:sz w:val="18"/>
          <w:szCs w:val="18"/>
          <w:lang w:eastAsia="es-MX"/>
        </w:rPr>
        <w:t>,</w:t>
      </w:r>
    </w:p>
    <w:p w14:paraId="5A6AD50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TarifaDerechos</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"2312"</w:t>
      </w:r>
      <w:r w:rsidRPr="005B6241">
        <w:rPr>
          <w:rFonts w:ascii="Consolas" w:hAnsi="Consolas" w:cs="Times New Roman"/>
          <w:bCs w:val="0"/>
          <w:color w:val="000000"/>
          <w:sz w:val="18"/>
          <w:szCs w:val="18"/>
          <w:lang w:eastAsia="es-MX"/>
        </w:rPr>
        <w:t>,</w:t>
      </w:r>
    </w:p>
    <w:p w14:paraId="4F7C048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PorcentajeDescuento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"0.0"</w:t>
      </w:r>
      <w:r w:rsidRPr="005B6241">
        <w:rPr>
          <w:rFonts w:ascii="Consolas" w:hAnsi="Consolas" w:cs="Times New Roman"/>
          <w:bCs w:val="0"/>
          <w:color w:val="000000"/>
          <w:sz w:val="18"/>
          <w:szCs w:val="18"/>
          <w:lang w:eastAsia="es-MX"/>
        </w:rPr>
        <w:t>,</w:t>
      </w:r>
    </w:p>
    <w:p w14:paraId="63C585D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
          <w:color w:val="A31515"/>
          <w:sz w:val="18"/>
          <w:szCs w:val="18"/>
          <w:lang w:eastAsia="es-MX"/>
        </w:rPr>
        <w:t>ConsideracionesAdicionalesDG</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2BACF6D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586F04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"14"</w:t>
      </w:r>
      <w:r w:rsidRPr="005B6241">
        <w:rPr>
          <w:rFonts w:ascii="Consolas" w:hAnsi="Consolas" w:cs="Times New Roman"/>
          <w:bCs w:val="0"/>
          <w:color w:val="000000"/>
          <w:sz w:val="18"/>
          <w:szCs w:val="18"/>
          <w:lang w:eastAsia="es-MX"/>
        </w:rPr>
        <w:t>,</w:t>
      </w:r>
    </w:p>
    <w:p w14:paraId="44BD6B0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31C0AA9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"X000002312"</w:t>
      </w:r>
    </w:p>
    <w:p w14:paraId="475D26A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BA1305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1C902C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277C5F7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"19"</w:t>
      </w:r>
      <w:r w:rsidRPr="005B6241">
        <w:rPr>
          <w:rFonts w:ascii="Consolas" w:hAnsi="Consolas" w:cs="Times New Roman"/>
          <w:bCs w:val="0"/>
          <w:color w:val="000000"/>
          <w:sz w:val="18"/>
          <w:szCs w:val="18"/>
          <w:lang w:eastAsia="es-MX"/>
        </w:rPr>
        <w:t>,</w:t>
      </w:r>
    </w:p>
    <w:p w14:paraId="6967238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w:t>
      </w:r>
    </w:p>
    <w:p w14:paraId="34CB074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BE3E83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1507E9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281637F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w:t>
      </w:r>
      <w:r w:rsidRPr="005B6241">
        <w:rPr>
          <w:rFonts w:ascii="Consolas" w:hAnsi="Consolas" w:cs="Times New Roman"/>
          <w:bCs w:val="0"/>
          <w:color w:val="000000"/>
          <w:sz w:val="18"/>
          <w:szCs w:val="18"/>
          <w:lang w:eastAsia="es-MX"/>
        </w:rPr>
        <w:t>,</w:t>
      </w:r>
    </w:p>
    <w:p w14:paraId="776D938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"09/12/1985"</w:t>
      </w:r>
    </w:p>
    <w:p w14:paraId="41C2C1D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7926C4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750DB9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740472F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"56"</w:t>
      </w:r>
      <w:r w:rsidRPr="005B6241">
        <w:rPr>
          <w:rFonts w:ascii="Consolas" w:hAnsi="Consolas" w:cs="Times New Roman"/>
          <w:bCs w:val="0"/>
          <w:color w:val="000000"/>
          <w:sz w:val="18"/>
          <w:szCs w:val="18"/>
          <w:lang w:eastAsia="es-MX"/>
        </w:rPr>
        <w:t>,</w:t>
      </w:r>
    </w:p>
    <w:p w14:paraId="69BA479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"M"</w:t>
      </w:r>
    </w:p>
    <w:p w14:paraId="2A5A379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2126DD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80DE6B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4857F69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"7"</w:t>
      </w:r>
      <w:r w:rsidRPr="005B6241">
        <w:rPr>
          <w:rFonts w:ascii="Consolas" w:hAnsi="Consolas" w:cs="Times New Roman"/>
          <w:bCs w:val="0"/>
          <w:color w:val="000000"/>
          <w:sz w:val="18"/>
          <w:szCs w:val="18"/>
          <w:lang w:eastAsia="es-MX"/>
        </w:rPr>
        <w:t>,</w:t>
      </w:r>
    </w:p>
    <w:p w14:paraId="719C7E2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"11001"</w:t>
      </w:r>
    </w:p>
    <w:p w14:paraId="1B9FD8C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E4C695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473068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3BCE388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"9"</w:t>
      </w:r>
      <w:r w:rsidRPr="005B6241">
        <w:rPr>
          <w:rFonts w:ascii="Consolas" w:hAnsi="Consolas" w:cs="Times New Roman"/>
          <w:bCs w:val="0"/>
          <w:color w:val="000000"/>
          <w:sz w:val="18"/>
          <w:szCs w:val="18"/>
          <w:lang w:eastAsia="es-MX"/>
        </w:rPr>
        <w:t>,</w:t>
      </w:r>
    </w:p>
    <w:p w14:paraId="715BFB9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"11001"</w:t>
      </w:r>
    </w:p>
    <w:p w14:paraId="70D0D56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697DE1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B309E3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w:t>
      </w:r>
      <w:r w:rsidRPr="005B6241">
        <w:rPr>
          <w:rFonts w:ascii="Consolas" w:hAnsi="Consolas" w:cs="Times New Roman"/>
          <w:bCs w:val="0"/>
          <w:color w:val="000000"/>
          <w:sz w:val="18"/>
          <w:szCs w:val="18"/>
          <w:lang w:eastAsia="es-MX"/>
        </w:rPr>
        <w:t>,</w:t>
      </w:r>
    </w:p>
    <w:p w14:paraId="733310E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091C551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w:t>
      </w:r>
    </w:p>
    <w:p w14:paraId="1EF9583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EB99E9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206606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19AC01F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"62"</w:t>
      </w:r>
      <w:r w:rsidRPr="005B6241">
        <w:rPr>
          <w:rFonts w:ascii="Consolas" w:hAnsi="Consolas" w:cs="Times New Roman"/>
          <w:bCs w:val="0"/>
          <w:color w:val="000000"/>
          <w:sz w:val="18"/>
          <w:szCs w:val="18"/>
          <w:lang w:eastAsia="es-MX"/>
        </w:rPr>
        <w:t>,</w:t>
      </w:r>
    </w:p>
    <w:p w14:paraId="76D4385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"01"</w:t>
      </w:r>
    </w:p>
    <w:p w14:paraId="4681889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261EAC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1790A5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0B8FA0F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"28"</w:t>
      </w:r>
      <w:r w:rsidRPr="005B6241">
        <w:rPr>
          <w:rFonts w:ascii="Consolas" w:hAnsi="Consolas" w:cs="Times New Roman"/>
          <w:bCs w:val="0"/>
          <w:color w:val="000000"/>
          <w:sz w:val="18"/>
          <w:szCs w:val="18"/>
          <w:lang w:eastAsia="es-MX"/>
        </w:rPr>
        <w:t>,</w:t>
      </w:r>
    </w:p>
    <w:p w14:paraId="201F4EB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"06"</w:t>
      </w:r>
    </w:p>
    <w:p w14:paraId="6C1BAFA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lastRenderedPageBreak/>
        <w:t>                        },</w:t>
      </w:r>
    </w:p>
    <w:p w14:paraId="7D2E661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80F8B0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07562D9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w:t>
      </w:r>
      <w:r w:rsidRPr="005B6241">
        <w:rPr>
          <w:rFonts w:ascii="Consolas" w:hAnsi="Consolas" w:cs="Times New Roman"/>
          <w:bCs w:val="0"/>
          <w:color w:val="000000"/>
          <w:sz w:val="18"/>
          <w:szCs w:val="18"/>
          <w:lang w:eastAsia="es-MX"/>
        </w:rPr>
        <w:t>,</w:t>
      </w:r>
    </w:p>
    <w:p w14:paraId="101FD8C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"DELFINO"</w:t>
      </w:r>
    </w:p>
    <w:p w14:paraId="30CC9C8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49E4E3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82ABBD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5A75F61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w:t>
      </w:r>
      <w:r w:rsidRPr="005B6241">
        <w:rPr>
          <w:rFonts w:ascii="Consolas" w:hAnsi="Consolas" w:cs="Times New Roman"/>
          <w:bCs w:val="0"/>
          <w:color w:val="000000"/>
          <w:sz w:val="18"/>
          <w:szCs w:val="18"/>
          <w:lang w:eastAsia="es-MX"/>
        </w:rPr>
        <w:t>,</w:t>
      </w:r>
    </w:p>
    <w:p w14:paraId="7A6F6E6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"GARCIA"</w:t>
      </w:r>
    </w:p>
    <w:p w14:paraId="1FEC5F2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A0A67D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0C3F017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68291CC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"6"</w:t>
      </w:r>
      <w:r w:rsidRPr="005B6241">
        <w:rPr>
          <w:rFonts w:ascii="Consolas" w:hAnsi="Consolas" w:cs="Times New Roman"/>
          <w:bCs w:val="0"/>
          <w:color w:val="000000"/>
          <w:sz w:val="18"/>
          <w:szCs w:val="18"/>
          <w:lang w:eastAsia="es-MX"/>
        </w:rPr>
        <w:t>,</w:t>
      </w:r>
    </w:p>
    <w:p w14:paraId="0C43097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"BOBADILLA"</w:t>
      </w:r>
    </w:p>
    <w:p w14:paraId="02CEF30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84DEA0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017AE8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"40"</w:t>
      </w:r>
      <w:r w:rsidRPr="005B6241">
        <w:rPr>
          <w:rFonts w:ascii="Consolas" w:hAnsi="Consolas" w:cs="Times New Roman"/>
          <w:bCs w:val="0"/>
          <w:color w:val="000000"/>
          <w:sz w:val="18"/>
          <w:szCs w:val="18"/>
          <w:lang w:eastAsia="es-MX"/>
        </w:rPr>
        <w:t>,</w:t>
      </w:r>
    </w:p>
    <w:p w14:paraId="678FC41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"70"</w:t>
      </w:r>
      <w:r w:rsidRPr="005B6241">
        <w:rPr>
          <w:rFonts w:ascii="Consolas" w:hAnsi="Consolas" w:cs="Times New Roman"/>
          <w:bCs w:val="0"/>
          <w:color w:val="000000"/>
          <w:sz w:val="18"/>
          <w:szCs w:val="18"/>
          <w:lang w:eastAsia="es-MX"/>
        </w:rPr>
        <w:t>,</w:t>
      </w:r>
    </w:p>
    <w:p w14:paraId="1163808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"5525288898"</w:t>
      </w:r>
    </w:p>
    <w:p w14:paraId="3146756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7132A1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542923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"56"</w:t>
      </w:r>
      <w:r w:rsidRPr="005B6241">
        <w:rPr>
          <w:rFonts w:ascii="Consolas" w:hAnsi="Consolas" w:cs="Times New Roman"/>
          <w:bCs w:val="0"/>
          <w:color w:val="000000"/>
          <w:sz w:val="18"/>
          <w:szCs w:val="18"/>
          <w:lang w:eastAsia="es-MX"/>
        </w:rPr>
        <w:t>,</w:t>
      </w:r>
    </w:p>
    <w:p w14:paraId="55F11EE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r w:rsidRPr="005B6241">
        <w:rPr>
          <w:rFonts w:ascii="Consolas" w:hAnsi="Consolas" w:cs="Times New Roman"/>
          <w:bCs w:val="0"/>
          <w:color w:val="000000"/>
          <w:sz w:val="18"/>
          <w:szCs w:val="18"/>
          <w:lang w:eastAsia="es-MX"/>
        </w:rPr>
        <w:t>,</w:t>
      </w:r>
    </w:p>
    <w:p w14:paraId="1E3C521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0B26676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B5A41A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095459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99C566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r w:rsidRPr="005B6241">
        <w:rPr>
          <w:rFonts w:ascii="Consolas" w:hAnsi="Consolas" w:cs="Times New Roman"/>
          <w:b/>
          <w:color w:val="A31515"/>
          <w:sz w:val="18"/>
          <w:szCs w:val="18"/>
          <w:lang w:eastAsia="es-MX"/>
        </w:rPr>
        <w:t>Primas</w:t>
      </w:r>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2DAA7F8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PrimaNeta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3732288.08</w:t>
      </w:r>
      <w:r w:rsidRPr="005B6241">
        <w:rPr>
          <w:rFonts w:ascii="Consolas" w:hAnsi="Consolas" w:cs="Times New Roman"/>
          <w:bCs w:val="0"/>
          <w:color w:val="000000"/>
          <w:sz w:val="18"/>
          <w:szCs w:val="18"/>
          <w:lang w:eastAsia="es-MX"/>
        </w:rPr>
        <w:t>,</w:t>
      </w:r>
    </w:p>
    <w:p w14:paraId="00EA87E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GastoExpedicion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35000.0</w:t>
      </w:r>
      <w:r w:rsidRPr="005B6241">
        <w:rPr>
          <w:rFonts w:ascii="Consolas" w:hAnsi="Consolas" w:cs="Times New Roman"/>
          <w:bCs w:val="0"/>
          <w:color w:val="000000"/>
          <w:sz w:val="18"/>
          <w:szCs w:val="18"/>
          <w:lang w:eastAsia="es-MX"/>
        </w:rPr>
        <w:t>,</w:t>
      </w:r>
    </w:p>
    <w:p w14:paraId="406B7A8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"Recargo"</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0.0</w:t>
      </w:r>
      <w:r w:rsidRPr="005B6241">
        <w:rPr>
          <w:rFonts w:ascii="Consolas" w:hAnsi="Consolas" w:cs="Times New Roman"/>
          <w:bCs w:val="0"/>
          <w:color w:val="000000"/>
          <w:sz w:val="18"/>
          <w:szCs w:val="18"/>
          <w:lang w:eastAsia="es-MX"/>
        </w:rPr>
        <w:t>,</w:t>
      </w:r>
    </w:p>
    <w:p w14:paraId="7649A62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"IVA"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715784.74</w:t>
      </w:r>
      <w:r w:rsidRPr="005B6241">
        <w:rPr>
          <w:rFonts w:ascii="Consolas" w:hAnsi="Consolas" w:cs="Times New Roman"/>
          <w:bCs w:val="0"/>
          <w:color w:val="000000"/>
          <w:sz w:val="18"/>
          <w:szCs w:val="18"/>
          <w:lang w:eastAsia="es-MX"/>
        </w:rPr>
        <w:t>,</w:t>
      </w:r>
    </w:p>
    <w:p w14:paraId="0278022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PrimaTotal</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4483072.82</w:t>
      </w:r>
      <w:r w:rsidRPr="005B6241">
        <w:rPr>
          <w:rFonts w:ascii="Consolas" w:hAnsi="Consolas" w:cs="Times New Roman"/>
          <w:bCs w:val="0"/>
          <w:color w:val="000000"/>
          <w:sz w:val="18"/>
          <w:szCs w:val="18"/>
          <w:lang w:eastAsia="es-MX"/>
        </w:rPr>
        <w:t>,</w:t>
      </w:r>
    </w:p>
    <w:p w14:paraId="50F87AA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Comision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20.0</w:t>
      </w:r>
      <w:r w:rsidRPr="005B6241">
        <w:rPr>
          <w:rFonts w:ascii="Consolas" w:hAnsi="Consolas" w:cs="Times New Roman"/>
          <w:bCs w:val="0"/>
          <w:color w:val="000000"/>
          <w:sz w:val="18"/>
          <w:szCs w:val="18"/>
          <w:lang w:eastAsia="es-MX"/>
        </w:rPr>
        <w:t>,</w:t>
      </w:r>
    </w:p>
    <w:p w14:paraId="6786074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CondicionesAdicionalesP</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1BD1F88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137FC5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r w:rsidRPr="005B6241">
        <w:rPr>
          <w:rFonts w:ascii="Consolas" w:hAnsi="Consolas" w:cs="Times New Roman"/>
          <w:b/>
          <w:color w:val="A31515"/>
          <w:sz w:val="18"/>
          <w:szCs w:val="18"/>
          <w:lang w:eastAsia="es-MX"/>
        </w:rPr>
        <w:t>Recibos</w:t>
      </w:r>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3BD7FF9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8749B2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NoRecibo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"030000001044"</w:t>
      </w:r>
      <w:r w:rsidRPr="005B6241">
        <w:rPr>
          <w:rFonts w:ascii="Consolas" w:hAnsi="Consolas" w:cs="Times New Roman"/>
          <w:bCs w:val="0"/>
          <w:color w:val="000000"/>
          <w:sz w:val="18"/>
          <w:szCs w:val="18"/>
          <w:lang w:eastAsia="es-MX"/>
        </w:rPr>
        <w:t>,</w:t>
      </w:r>
    </w:p>
    <w:p w14:paraId="5C71A89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FechaInicio</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"2025-02-12"</w:t>
      </w:r>
      <w:r w:rsidRPr="005B6241">
        <w:rPr>
          <w:rFonts w:ascii="Consolas" w:hAnsi="Consolas" w:cs="Times New Roman"/>
          <w:bCs w:val="0"/>
          <w:color w:val="000000"/>
          <w:sz w:val="18"/>
          <w:szCs w:val="18"/>
          <w:lang w:eastAsia="es-MX"/>
        </w:rPr>
        <w:t>,</w:t>
      </w:r>
    </w:p>
    <w:p w14:paraId="0F5EBA1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FechaFin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"2026-02-12"</w:t>
      </w:r>
      <w:r w:rsidRPr="005B6241">
        <w:rPr>
          <w:rFonts w:ascii="Consolas" w:hAnsi="Consolas" w:cs="Times New Roman"/>
          <w:bCs w:val="0"/>
          <w:color w:val="000000"/>
          <w:sz w:val="18"/>
          <w:szCs w:val="18"/>
          <w:lang w:eastAsia="es-MX"/>
        </w:rPr>
        <w:t>,</w:t>
      </w:r>
    </w:p>
    <w:p w14:paraId="40161ED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PrimaNeta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3732288.08</w:t>
      </w:r>
      <w:r w:rsidRPr="005B6241">
        <w:rPr>
          <w:rFonts w:ascii="Consolas" w:hAnsi="Consolas" w:cs="Times New Roman"/>
          <w:bCs w:val="0"/>
          <w:color w:val="000000"/>
          <w:sz w:val="18"/>
          <w:szCs w:val="18"/>
          <w:lang w:eastAsia="es-MX"/>
        </w:rPr>
        <w:t>,</w:t>
      </w:r>
    </w:p>
    <w:p w14:paraId="2BAAA63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GastoExpedicion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35000.0</w:t>
      </w:r>
      <w:r w:rsidRPr="005B6241">
        <w:rPr>
          <w:rFonts w:ascii="Consolas" w:hAnsi="Consolas" w:cs="Times New Roman"/>
          <w:bCs w:val="0"/>
          <w:color w:val="000000"/>
          <w:sz w:val="18"/>
          <w:szCs w:val="18"/>
          <w:lang w:eastAsia="es-MX"/>
        </w:rPr>
        <w:t>,</w:t>
      </w:r>
    </w:p>
    <w:p w14:paraId="4CB7E3C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"Recargo"</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0.0</w:t>
      </w:r>
      <w:r w:rsidRPr="005B6241">
        <w:rPr>
          <w:rFonts w:ascii="Consolas" w:hAnsi="Consolas" w:cs="Times New Roman"/>
          <w:bCs w:val="0"/>
          <w:color w:val="000000"/>
          <w:sz w:val="18"/>
          <w:szCs w:val="18"/>
          <w:lang w:eastAsia="es-MX"/>
        </w:rPr>
        <w:t>,</w:t>
      </w:r>
    </w:p>
    <w:p w14:paraId="45AA019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"IVA"</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715784.74</w:t>
      </w:r>
      <w:r w:rsidRPr="005B6241">
        <w:rPr>
          <w:rFonts w:ascii="Consolas" w:hAnsi="Consolas" w:cs="Times New Roman"/>
          <w:bCs w:val="0"/>
          <w:color w:val="000000"/>
          <w:sz w:val="18"/>
          <w:szCs w:val="18"/>
          <w:lang w:eastAsia="es-MX"/>
        </w:rPr>
        <w:t>,</w:t>
      </w:r>
    </w:p>
    <w:p w14:paraId="260ADAF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PrimaTotal</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4483072.82</w:t>
      </w:r>
      <w:r w:rsidRPr="005B6241">
        <w:rPr>
          <w:rFonts w:ascii="Consolas" w:hAnsi="Consolas" w:cs="Times New Roman"/>
          <w:bCs w:val="0"/>
          <w:color w:val="000000"/>
          <w:sz w:val="18"/>
          <w:szCs w:val="18"/>
          <w:lang w:eastAsia="es-MX"/>
        </w:rPr>
        <w:t>,</w:t>
      </w:r>
    </w:p>
    <w:p w14:paraId="097EED8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Comision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98658"/>
          <w:sz w:val="18"/>
          <w:szCs w:val="18"/>
          <w:lang w:eastAsia="es-MX"/>
        </w:rPr>
        <w:t>746457.61</w:t>
      </w:r>
      <w:r w:rsidRPr="005B6241">
        <w:rPr>
          <w:rFonts w:ascii="Consolas" w:hAnsi="Consolas" w:cs="Times New Roman"/>
          <w:bCs w:val="0"/>
          <w:color w:val="000000"/>
          <w:sz w:val="18"/>
          <w:szCs w:val="18"/>
          <w:lang w:eastAsia="es-MX"/>
        </w:rPr>
        <w:t>,</w:t>
      </w:r>
    </w:p>
    <w:p w14:paraId="656C206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
          <w:color w:val="A31515"/>
          <w:sz w:val="18"/>
          <w:szCs w:val="18"/>
          <w:lang w:eastAsia="es-MX"/>
        </w:rPr>
        <w:t>ConsoderacionesAdicionalesR</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w:t>
      </w:r>
    </w:p>
    <w:p w14:paraId="0024C62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DD25D6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w:t>
      </w:r>
      <w:r w:rsidRPr="005B6241">
        <w:rPr>
          <w:rFonts w:ascii="Consolas" w:hAnsi="Consolas" w:cs="Times New Roman"/>
          <w:bCs w:val="0"/>
          <w:color w:val="000000"/>
          <w:sz w:val="18"/>
          <w:szCs w:val="18"/>
          <w:lang w:eastAsia="es-MX"/>
        </w:rPr>
        <w:t>,</w:t>
      </w:r>
    </w:p>
    <w:p w14:paraId="2A55D15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"5040"</w:t>
      </w:r>
      <w:r w:rsidRPr="005B6241">
        <w:rPr>
          <w:rFonts w:ascii="Consolas" w:hAnsi="Consolas" w:cs="Times New Roman"/>
          <w:bCs w:val="0"/>
          <w:color w:val="000000"/>
          <w:sz w:val="18"/>
          <w:szCs w:val="18"/>
          <w:lang w:eastAsia="es-MX"/>
        </w:rPr>
        <w:t>,</w:t>
      </w:r>
    </w:p>
    <w:p w14:paraId="394DFE0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 / 1"</w:t>
      </w:r>
    </w:p>
    <w:p w14:paraId="00174E8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lastRenderedPageBreak/>
        <w:t>                            },</w:t>
      </w:r>
    </w:p>
    <w:p w14:paraId="192D424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8555DF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w:t>
      </w:r>
      <w:r w:rsidRPr="005B6241">
        <w:rPr>
          <w:rFonts w:ascii="Consolas" w:hAnsi="Consolas" w:cs="Times New Roman"/>
          <w:bCs w:val="0"/>
          <w:color w:val="000000"/>
          <w:sz w:val="18"/>
          <w:szCs w:val="18"/>
          <w:lang w:eastAsia="es-MX"/>
        </w:rPr>
        <w:t>,</w:t>
      </w:r>
    </w:p>
    <w:p w14:paraId="7E0293A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"5041"</w:t>
      </w:r>
      <w:r w:rsidRPr="005B6241">
        <w:rPr>
          <w:rFonts w:ascii="Consolas" w:hAnsi="Consolas" w:cs="Times New Roman"/>
          <w:bCs w:val="0"/>
          <w:color w:val="000000"/>
          <w:sz w:val="18"/>
          <w:szCs w:val="18"/>
          <w:lang w:eastAsia="es-MX"/>
        </w:rPr>
        <w:t>,</w:t>
      </w:r>
    </w:p>
    <w:p w14:paraId="43E6797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"CUATRO MILLONES CUATROCIENTOS OCHENTA Y TRES MIL SETENTA Y DOS PESOS 82/100 M.N."</w:t>
      </w:r>
    </w:p>
    <w:p w14:paraId="7BCE3B9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1D20C7E"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2360D6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w:t>
      </w:r>
      <w:r w:rsidRPr="005B6241">
        <w:rPr>
          <w:rFonts w:ascii="Consolas" w:hAnsi="Consolas" w:cs="Times New Roman"/>
          <w:bCs w:val="0"/>
          <w:color w:val="000000"/>
          <w:sz w:val="18"/>
          <w:szCs w:val="18"/>
          <w:lang w:eastAsia="es-MX"/>
        </w:rPr>
        <w:t>,</w:t>
      </w:r>
    </w:p>
    <w:p w14:paraId="4EADC54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"5089"</w:t>
      </w:r>
      <w:r w:rsidRPr="005B6241">
        <w:rPr>
          <w:rFonts w:ascii="Consolas" w:hAnsi="Consolas" w:cs="Times New Roman"/>
          <w:bCs w:val="0"/>
          <w:color w:val="000000"/>
          <w:sz w:val="18"/>
          <w:szCs w:val="18"/>
          <w:lang w:eastAsia="es-MX"/>
        </w:rPr>
        <w:t>,</w:t>
      </w:r>
    </w:p>
    <w:p w14:paraId="7B76BF0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"CUATRO MILLONES CUATROCIENTOS OCHENTA Y TRES MIL SETENTA "</w:t>
      </w:r>
    </w:p>
    <w:p w14:paraId="158ABE1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06AB56B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629921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w:t>
      </w:r>
      <w:r w:rsidRPr="005B6241">
        <w:rPr>
          <w:rFonts w:ascii="Consolas" w:hAnsi="Consolas" w:cs="Times New Roman"/>
          <w:bCs w:val="0"/>
          <w:color w:val="000000"/>
          <w:sz w:val="18"/>
          <w:szCs w:val="18"/>
          <w:lang w:eastAsia="es-MX"/>
        </w:rPr>
        <w:t>,</w:t>
      </w:r>
    </w:p>
    <w:p w14:paraId="33D5D19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"5090"</w:t>
      </w:r>
      <w:r w:rsidRPr="005B6241">
        <w:rPr>
          <w:rFonts w:ascii="Consolas" w:hAnsi="Consolas" w:cs="Times New Roman"/>
          <w:bCs w:val="0"/>
          <w:color w:val="000000"/>
          <w:sz w:val="18"/>
          <w:szCs w:val="18"/>
          <w:lang w:eastAsia="es-MX"/>
        </w:rPr>
        <w:t>,</w:t>
      </w:r>
    </w:p>
    <w:p w14:paraId="2CD5B2D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"4483072.00"</w:t>
      </w:r>
    </w:p>
    <w:p w14:paraId="1D39E18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08DDD9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D7A089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"11"</w:t>
      </w:r>
      <w:r w:rsidRPr="005B6241">
        <w:rPr>
          <w:rFonts w:ascii="Consolas" w:hAnsi="Consolas" w:cs="Times New Roman"/>
          <w:bCs w:val="0"/>
          <w:color w:val="000000"/>
          <w:sz w:val="18"/>
          <w:szCs w:val="18"/>
          <w:lang w:eastAsia="es-MX"/>
        </w:rPr>
        <w:t>,</w:t>
      </w:r>
    </w:p>
    <w:p w14:paraId="7DA8B84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"920"</w:t>
      </w:r>
      <w:r w:rsidRPr="005B6241">
        <w:rPr>
          <w:rFonts w:ascii="Consolas" w:hAnsi="Consolas" w:cs="Times New Roman"/>
          <w:bCs w:val="0"/>
          <w:color w:val="000000"/>
          <w:sz w:val="18"/>
          <w:szCs w:val="18"/>
          <w:lang w:eastAsia="es-MX"/>
        </w:rPr>
        <w:t>,</w:t>
      </w:r>
    </w:p>
    <w:p w14:paraId="4CB1C4B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"0"</w:t>
      </w:r>
    </w:p>
    <w:p w14:paraId="5AD4B3B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CFF4A6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8D5F98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23D1AA8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"5082"</w:t>
      </w:r>
      <w:r w:rsidRPr="005B6241">
        <w:rPr>
          <w:rFonts w:ascii="Consolas" w:hAnsi="Consolas" w:cs="Times New Roman"/>
          <w:bCs w:val="0"/>
          <w:color w:val="000000"/>
          <w:sz w:val="18"/>
          <w:szCs w:val="18"/>
          <w:lang w:eastAsia="es-MX"/>
        </w:rPr>
        <w:t>,</w:t>
      </w:r>
    </w:p>
    <w:p w14:paraId="3D87964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159D9D4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AA6909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304EF3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2F5A7B2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"5083"</w:t>
      </w:r>
      <w:r w:rsidRPr="005B6241">
        <w:rPr>
          <w:rFonts w:ascii="Consolas" w:hAnsi="Consolas" w:cs="Times New Roman"/>
          <w:bCs w:val="0"/>
          <w:color w:val="000000"/>
          <w:sz w:val="18"/>
          <w:szCs w:val="18"/>
          <w:lang w:eastAsia="es-MX"/>
        </w:rPr>
        <w:t>,</w:t>
      </w:r>
    </w:p>
    <w:p w14:paraId="3D3292E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58399F2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359C483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78BD2D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5A23EF3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"5080"</w:t>
      </w:r>
      <w:r w:rsidRPr="005B6241">
        <w:rPr>
          <w:rFonts w:ascii="Consolas" w:hAnsi="Consolas" w:cs="Times New Roman"/>
          <w:bCs w:val="0"/>
          <w:color w:val="000000"/>
          <w:sz w:val="18"/>
          <w:szCs w:val="18"/>
          <w:lang w:eastAsia="es-MX"/>
        </w:rPr>
        <w:t>,</w:t>
      </w:r>
    </w:p>
    <w:p w14:paraId="2F9D403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3EB63888"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FA3811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E9D08DA"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196992C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"5081"</w:t>
      </w:r>
      <w:r w:rsidRPr="005B6241">
        <w:rPr>
          <w:rFonts w:ascii="Consolas" w:hAnsi="Consolas" w:cs="Times New Roman"/>
          <w:bCs w:val="0"/>
          <w:color w:val="000000"/>
          <w:sz w:val="18"/>
          <w:szCs w:val="18"/>
          <w:lang w:eastAsia="es-MX"/>
        </w:rPr>
        <w:t>,</w:t>
      </w:r>
    </w:p>
    <w:p w14:paraId="023182D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407526B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95AB4D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7D95B3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488D8AD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"5084"</w:t>
      </w:r>
      <w:r w:rsidRPr="005B6241">
        <w:rPr>
          <w:rFonts w:ascii="Consolas" w:hAnsi="Consolas" w:cs="Times New Roman"/>
          <w:bCs w:val="0"/>
          <w:color w:val="000000"/>
          <w:sz w:val="18"/>
          <w:szCs w:val="18"/>
          <w:lang w:eastAsia="es-MX"/>
        </w:rPr>
        <w:t>,</w:t>
      </w:r>
    </w:p>
    <w:p w14:paraId="79148B4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243145C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14F4C66"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A329BC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728E058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"5088"</w:t>
      </w:r>
      <w:r w:rsidRPr="005B6241">
        <w:rPr>
          <w:rFonts w:ascii="Consolas" w:hAnsi="Consolas" w:cs="Times New Roman"/>
          <w:bCs w:val="0"/>
          <w:color w:val="000000"/>
          <w:sz w:val="18"/>
          <w:szCs w:val="18"/>
          <w:lang w:eastAsia="es-MX"/>
        </w:rPr>
        <w:t>,</w:t>
      </w:r>
    </w:p>
    <w:p w14:paraId="4D7680F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563DEEF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2105BA9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lastRenderedPageBreak/>
        <w:t>                            {</w:t>
      </w:r>
    </w:p>
    <w:p w14:paraId="73D447E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31D6B42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"5087"</w:t>
      </w:r>
      <w:r w:rsidRPr="005B6241">
        <w:rPr>
          <w:rFonts w:ascii="Consolas" w:hAnsi="Consolas" w:cs="Times New Roman"/>
          <w:bCs w:val="0"/>
          <w:color w:val="000000"/>
          <w:sz w:val="18"/>
          <w:szCs w:val="18"/>
          <w:lang w:eastAsia="es-MX"/>
        </w:rPr>
        <w:t>,</w:t>
      </w:r>
    </w:p>
    <w:p w14:paraId="14CAB44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3F720B4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526E78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08CE5E3"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085BDFA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"5086"</w:t>
      </w:r>
      <w:r w:rsidRPr="005B6241">
        <w:rPr>
          <w:rFonts w:ascii="Consolas" w:hAnsi="Consolas" w:cs="Times New Roman"/>
          <w:bCs w:val="0"/>
          <w:color w:val="000000"/>
          <w:sz w:val="18"/>
          <w:szCs w:val="18"/>
          <w:lang w:eastAsia="es-MX"/>
        </w:rPr>
        <w:t>,</w:t>
      </w:r>
    </w:p>
    <w:p w14:paraId="479FC74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57AC14A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FA1372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66CE20B2"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0CC92FCC"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"5085"</w:t>
      </w:r>
      <w:r w:rsidRPr="005B6241">
        <w:rPr>
          <w:rFonts w:ascii="Consolas" w:hAnsi="Consolas" w:cs="Times New Roman"/>
          <w:bCs w:val="0"/>
          <w:color w:val="000000"/>
          <w:sz w:val="18"/>
          <w:szCs w:val="18"/>
          <w:lang w:eastAsia="es-MX"/>
        </w:rPr>
        <w:t>,</w:t>
      </w:r>
    </w:p>
    <w:p w14:paraId="1D3B6480"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w:t>
      </w:r>
    </w:p>
    <w:p w14:paraId="0A8B4F9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D799D4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D92F6C5"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NoConsideracion</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"41"</w:t>
      </w:r>
      <w:r w:rsidRPr="005B6241">
        <w:rPr>
          <w:rFonts w:ascii="Consolas" w:hAnsi="Consolas" w:cs="Times New Roman"/>
          <w:bCs w:val="0"/>
          <w:color w:val="000000"/>
          <w:sz w:val="18"/>
          <w:szCs w:val="18"/>
          <w:lang w:eastAsia="es-MX"/>
        </w:rPr>
        <w:t>,</w:t>
      </w:r>
    </w:p>
    <w:p w14:paraId="6A11BED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TipoRegla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"5141"</w:t>
      </w:r>
      <w:r w:rsidRPr="005B6241">
        <w:rPr>
          <w:rFonts w:ascii="Consolas" w:hAnsi="Consolas" w:cs="Times New Roman"/>
          <w:bCs w:val="0"/>
          <w:color w:val="000000"/>
          <w:sz w:val="18"/>
          <w:szCs w:val="18"/>
          <w:lang w:eastAsia="es-MX"/>
        </w:rPr>
        <w:t>,</w:t>
      </w:r>
    </w:p>
    <w:p w14:paraId="45D2ADF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A31515"/>
          <w:sz w:val="18"/>
          <w:szCs w:val="18"/>
          <w:lang w:eastAsia="es-MX"/>
        </w:rPr>
        <w:t>"</w:t>
      </w:r>
      <w:proofErr w:type="spellStart"/>
      <w:r w:rsidRPr="005B6241">
        <w:rPr>
          <w:rFonts w:ascii="Consolas" w:hAnsi="Consolas" w:cs="Times New Roman"/>
          <w:bCs w:val="0"/>
          <w:color w:val="A31515"/>
          <w:sz w:val="18"/>
          <w:szCs w:val="18"/>
          <w:lang w:eastAsia="es-MX"/>
        </w:rPr>
        <w:t>ValorRegla</w:t>
      </w:r>
      <w:proofErr w:type="spellEnd"/>
      <w:r w:rsidRPr="005B6241">
        <w:rPr>
          <w:rFonts w:ascii="Consolas" w:hAnsi="Consolas" w:cs="Times New Roman"/>
          <w:bCs w:val="0"/>
          <w:color w:val="A31515"/>
          <w:sz w:val="18"/>
          <w:szCs w:val="18"/>
          <w:lang w:eastAsia="es-MX"/>
        </w:rPr>
        <w:t>"</w:t>
      </w:r>
      <w:r w:rsidRPr="005B6241">
        <w:rPr>
          <w:rFonts w:ascii="Consolas" w:hAnsi="Consolas" w:cs="Times New Roman"/>
          <w:bCs w:val="0"/>
          <w:color w:val="000000"/>
          <w:sz w:val="18"/>
          <w:szCs w:val="18"/>
          <w:lang w:eastAsia="es-MX"/>
        </w:rPr>
        <w:t xml:space="preserve">: </w:t>
      </w:r>
      <w:r w:rsidRPr="005B6241">
        <w:rPr>
          <w:rFonts w:ascii="Consolas" w:hAnsi="Consolas" w:cs="Times New Roman"/>
          <w:bCs w:val="0"/>
          <w:color w:val="0451A5"/>
          <w:sz w:val="18"/>
          <w:szCs w:val="18"/>
          <w:lang w:eastAsia="es-MX"/>
        </w:rPr>
        <w:t>"3732288|35000|0|715785|4483073|746458"</w:t>
      </w:r>
    </w:p>
    <w:p w14:paraId="3E69E774"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FE1227B"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7AF4C49D"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B27A5A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B0B0A27"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51915821"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4FEEBB49"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    ]</w:t>
      </w:r>
    </w:p>
    <w:p w14:paraId="1493BC6F" w14:textId="77777777" w:rsidR="005B6241" w:rsidRPr="005B6241" w:rsidRDefault="005B6241" w:rsidP="005B6241">
      <w:pPr>
        <w:shd w:val="clear" w:color="auto" w:fill="FFFFFF"/>
        <w:suppressAutoHyphens w:val="0"/>
        <w:spacing w:line="270" w:lineRule="atLeast"/>
        <w:rPr>
          <w:rFonts w:ascii="Consolas" w:hAnsi="Consolas" w:cs="Times New Roman"/>
          <w:bCs w:val="0"/>
          <w:color w:val="000000"/>
          <w:sz w:val="18"/>
          <w:szCs w:val="18"/>
          <w:lang w:eastAsia="es-MX"/>
        </w:rPr>
      </w:pPr>
      <w:r w:rsidRPr="005B6241">
        <w:rPr>
          <w:rFonts w:ascii="Consolas" w:hAnsi="Consolas" w:cs="Times New Roman"/>
          <w:bCs w:val="0"/>
          <w:color w:val="000000"/>
          <w:sz w:val="18"/>
          <w:szCs w:val="18"/>
          <w:lang w:eastAsia="es-MX"/>
        </w:rPr>
        <w:t>}</w:t>
      </w:r>
    </w:p>
    <w:p w14:paraId="5EFA454A" w14:textId="77777777" w:rsidR="002427A5" w:rsidRDefault="002427A5" w:rsidP="002427A5"/>
    <w:p w14:paraId="0FA0D211" w14:textId="78E1DA1D" w:rsidR="003E2F1C" w:rsidRDefault="003E2F1C" w:rsidP="002427A5">
      <w:pPr>
        <w:rPr>
          <w:b/>
          <w:bCs w:val="0"/>
        </w:rPr>
      </w:pPr>
      <w:r>
        <w:t xml:space="preserve">Las </w:t>
      </w:r>
      <w:r w:rsidR="004B6570">
        <w:t>consideraciones</w:t>
      </w:r>
      <w:r>
        <w:t xml:space="preserve"> que regresa el servicio están descritas en el documento </w:t>
      </w:r>
      <w:bookmarkStart w:id="43" w:name="_Hlk184311879"/>
      <w:r w:rsidRPr="003E2F1C">
        <w:rPr>
          <w:b/>
          <w:bCs w:val="0"/>
        </w:rPr>
        <w:t>Esquema de Emisión</w:t>
      </w:r>
      <w:r>
        <w:t xml:space="preserve">, en el apartado de, </w:t>
      </w:r>
      <w:r w:rsidRPr="003E2F1C">
        <w:rPr>
          <w:b/>
          <w:bCs w:val="0"/>
        </w:rPr>
        <w:t xml:space="preserve">Movimiento 01 – CONSULTA </w:t>
      </w:r>
      <w:r w:rsidR="00331EE3">
        <w:rPr>
          <w:b/>
          <w:bCs w:val="0"/>
        </w:rPr>
        <w:t>EMISIÓN</w:t>
      </w:r>
      <w:bookmarkEnd w:id="43"/>
    </w:p>
    <w:p w14:paraId="2731CC65" w14:textId="77777777" w:rsidR="003E2F1C" w:rsidRDefault="003E2F1C" w:rsidP="002427A5">
      <w:pPr>
        <w:rPr>
          <w:b/>
          <w:bCs w:val="0"/>
        </w:rPr>
      </w:pPr>
    </w:p>
    <w:p w14:paraId="58C5D2C9" w14:textId="77777777" w:rsidR="00B16245" w:rsidRDefault="00B16245" w:rsidP="002427A5">
      <w:pPr>
        <w:rPr>
          <w:b/>
          <w:bCs w:val="0"/>
        </w:rPr>
      </w:pPr>
    </w:p>
    <w:p w14:paraId="626C6318" w14:textId="43F3A8BC" w:rsidR="00B16245" w:rsidRDefault="00B16245" w:rsidP="002427A5">
      <w:pPr>
        <w:rPr>
          <w:b/>
          <w:bCs w:val="0"/>
        </w:rPr>
      </w:pPr>
    </w:p>
    <w:p w14:paraId="1161FF94" w14:textId="77777777" w:rsidR="00735B5E" w:rsidRDefault="00735B5E" w:rsidP="002427A5">
      <w:pPr>
        <w:rPr>
          <w:b/>
          <w:bCs w:val="0"/>
        </w:rPr>
      </w:pPr>
    </w:p>
    <w:p w14:paraId="5F31303B" w14:textId="77777777" w:rsidR="00735B5E" w:rsidRDefault="00735B5E" w:rsidP="002427A5">
      <w:pPr>
        <w:rPr>
          <w:b/>
          <w:bCs w:val="0"/>
        </w:rPr>
      </w:pPr>
    </w:p>
    <w:p w14:paraId="4C547F4B" w14:textId="77777777" w:rsidR="00735B5E" w:rsidRDefault="00735B5E" w:rsidP="002427A5">
      <w:pPr>
        <w:rPr>
          <w:b/>
          <w:bCs w:val="0"/>
        </w:rPr>
      </w:pPr>
    </w:p>
    <w:p w14:paraId="164DEF23" w14:textId="77777777" w:rsidR="00735B5E" w:rsidRDefault="00735B5E" w:rsidP="002427A5">
      <w:pPr>
        <w:rPr>
          <w:b/>
          <w:bCs w:val="0"/>
        </w:rPr>
      </w:pPr>
    </w:p>
    <w:p w14:paraId="689EF6C3" w14:textId="77777777" w:rsidR="00735B5E" w:rsidRDefault="00735B5E" w:rsidP="002427A5">
      <w:pPr>
        <w:rPr>
          <w:b/>
          <w:bCs w:val="0"/>
        </w:rPr>
      </w:pPr>
    </w:p>
    <w:p w14:paraId="0AF8E68C" w14:textId="77777777" w:rsidR="00735B5E" w:rsidRDefault="00735B5E" w:rsidP="002427A5">
      <w:pPr>
        <w:rPr>
          <w:b/>
          <w:bCs w:val="0"/>
        </w:rPr>
      </w:pPr>
    </w:p>
    <w:p w14:paraId="63659896" w14:textId="77777777" w:rsidR="00735B5E" w:rsidRDefault="00735B5E" w:rsidP="002427A5">
      <w:pPr>
        <w:rPr>
          <w:b/>
          <w:bCs w:val="0"/>
        </w:rPr>
      </w:pPr>
    </w:p>
    <w:p w14:paraId="60F3AA63" w14:textId="77777777" w:rsidR="00735B5E" w:rsidRDefault="00735B5E" w:rsidP="002427A5">
      <w:pPr>
        <w:rPr>
          <w:b/>
          <w:bCs w:val="0"/>
        </w:rPr>
      </w:pPr>
    </w:p>
    <w:p w14:paraId="7CDBE6FD" w14:textId="77777777" w:rsidR="00735B5E" w:rsidRDefault="00735B5E" w:rsidP="002427A5">
      <w:pPr>
        <w:rPr>
          <w:b/>
          <w:bCs w:val="0"/>
        </w:rPr>
      </w:pPr>
    </w:p>
    <w:p w14:paraId="1D771FC2" w14:textId="77777777" w:rsidR="00735B5E" w:rsidRDefault="00735B5E" w:rsidP="002427A5">
      <w:pPr>
        <w:rPr>
          <w:b/>
          <w:bCs w:val="0"/>
        </w:rPr>
      </w:pPr>
    </w:p>
    <w:p w14:paraId="78518201" w14:textId="77777777" w:rsidR="00735B5E" w:rsidRDefault="00735B5E" w:rsidP="002427A5">
      <w:pPr>
        <w:rPr>
          <w:b/>
          <w:bCs w:val="0"/>
        </w:rPr>
      </w:pPr>
    </w:p>
    <w:p w14:paraId="3026B96B" w14:textId="77777777" w:rsidR="00735B5E" w:rsidRDefault="00735B5E" w:rsidP="002427A5">
      <w:pPr>
        <w:rPr>
          <w:b/>
          <w:bCs w:val="0"/>
        </w:rPr>
      </w:pPr>
    </w:p>
    <w:p w14:paraId="67A5E845" w14:textId="77777777" w:rsidR="00735B5E" w:rsidRDefault="00735B5E" w:rsidP="002427A5">
      <w:pPr>
        <w:rPr>
          <w:b/>
          <w:bCs w:val="0"/>
        </w:rPr>
      </w:pPr>
    </w:p>
    <w:p w14:paraId="0E53CB83" w14:textId="77777777" w:rsidR="00735B5E" w:rsidRDefault="00735B5E" w:rsidP="002427A5">
      <w:pPr>
        <w:rPr>
          <w:b/>
          <w:bCs w:val="0"/>
        </w:rPr>
      </w:pPr>
    </w:p>
    <w:p w14:paraId="5EA02B55" w14:textId="77777777" w:rsidR="00735B5E" w:rsidRDefault="00735B5E" w:rsidP="002427A5">
      <w:pPr>
        <w:rPr>
          <w:b/>
          <w:bCs w:val="0"/>
        </w:rPr>
      </w:pPr>
    </w:p>
    <w:p w14:paraId="5EF9A0D4" w14:textId="77777777" w:rsidR="00735B5E" w:rsidRDefault="00735B5E" w:rsidP="002427A5">
      <w:pPr>
        <w:rPr>
          <w:b/>
          <w:bCs w:val="0"/>
        </w:rPr>
      </w:pPr>
    </w:p>
    <w:p w14:paraId="543F38FF" w14:textId="77777777" w:rsidR="00735B5E" w:rsidRDefault="00735B5E" w:rsidP="002427A5">
      <w:pPr>
        <w:rPr>
          <w:b/>
          <w:bCs w:val="0"/>
        </w:rPr>
      </w:pPr>
    </w:p>
    <w:p w14:paraId="62A45E8B" w14:textId="77777777" w:rsidR="00735B5E" w:rsidRDefault="00735B5E" w:rsidP="002427A5">
      <w:pPr>
        <w:rPr>
          <w:b/>
          <w:bCs w:val="0"/>
        </w:rPr>
      </w:pPr>
    </w:p>
    <w:p w14:paraId="7432BD4B" w14:textId="77777777" w:rsidR="00735B5E" w:rsidRDefault="00735B5E" w:rsidP="002427A5">
      <w:pPr>
        <w:rPr>
          <w:b/>
          <w:bCs w:val="0"/>
        </w:rPr>
      </w:pPr>
    </w:p>
    <w:p w14:paraId="59158ED4" w14:textId="7C6A606B" w:rsidR="003E2F1C" w:rsidRPr="00BE461B" w:rsidRDefault="003E2F1C" w:rsidP="003E2F1C">
      <w:pPr>
        <w:pStyle w:val="Ttulo1"/>
        <w:rPr>
          <w:rFonts w:asciiTheme="minorHAnsi" w:hAnsiTheme="minorHAnsi" w:cstheme="minorHAnsi"/>
          <w:sz w:val="28"/>
          <w:szCs w:val="28"/>
        </w:rPr>
      </w:pPr>
      <w:bookmarkStart w:id="44" w:name="_Toc191657988"/>
      <w:r w:rsidRPr="00BE461B">
        <w:rPr>
          <w:rFonts w:asciiTheme="minorHAnsi" w:hAnsiTheme="minorHAnsi" w:cstheme="minorHAnsi"/>
          <w:sz w:val="28"/>
          <w:szCs w:val="28"/>
        </w:rPr>
        <w:lastRenderedPageBreak/>
        <w:t>JSON DE CONSULTA</w:t>
      </w:r>
      <w:r w:rsidR="007E5A7E">
        <w:rPr>
          <w:rFonts w:asciiTheme="minorHAnsi" w:hAnsiTheme="minorHAnsi" w:cstheme="minorHAnsi"/>
          <w:sz w:val="28"/>
          <w:szCs w:val="28"/>
        </w:rPr>
        <w:t xml:space="preserve"> DE </w:t>
      </w:r>
      <w:r w:rsidR="00331EE3">
        <w:rPr>
          <w:rFonts w:asciiTheme="minorHAnsi" w:hAnsiTheme="minorHAnsi" w:cstheme="minorHAnsi"/>
          <w:sz w:val="28"/>
          <w:szCs w:val="28"/>
        </w:rPr>
        <w:t>EMISIÓN</w:t>
      </w:r>
      <w:bookmarkEnd w:id="44"/>
    </w:p>
    <w:p w14:paraId="49CF0FE5" w14:textId="2108E191" w:rsidR="003E2F1C" w:rsidRPr="001C79D4" w:rsidRDefault="003E2F1C" w:rsidP="003E2F1C">
      <w:pPr>
        <w:rPr>
          <w:rFonts w:asciiTheme="minorHAnsi" w:hAnsiTheme="minorHAnsi" w:cstheme="minorHAnsi"/>
          <w:sz w:val="22"/>
          <w:szCs w:val="22"/>
        </w:rPr>
      </w:pPr>
      <w:r w:rsidRPr="001C79D4">
        <w:rPr>
          <w:rFonts w:asciiTheme="minorHAnsi" w:hAnsiTheme="minorHAnsi" w:cstheme="minorHAnsi"/>
          <w:sz w:val="22"/>
          <w:szCs w:val="22"/>
        </w:rPr>
        <w:t>Para realizar la consulta de una emisión ya generada, enviaremos el tipo de movimiento 15, en el cual vienen los datos necesarios para poder presentar en algún formato la información de la caratula de la póliza generada.</w:t>
      </w:r>
    </w:p>
    <w:p w14:paraId="50764AD7" w14:textId="77777777" w:rsidR="00BE461B" w:rsidRDefault="00BE461B" w:rsidP="003E2F1C"/>
    <w:p w14:paraId="0652C9F7" w14:textId="40FC0BFC" w:rsidR="00BE461B" w:rsidRPr="001C79D4" w:rsidRDefault="00BE461B" w:rsidP="007E5A7E">
      <w:pPr>
        <w:pStyle w:val="Ttulo2"/>
        <w:rPr>
          <w:rFonts w:asciiTheme="minorHAnsi" w:hAnsiTheme="minorHAnsi" w:cstheme="minorHAnsi"/>
        </w:rPr>
      </w:pPr>
      <w:bookmarkStart w:id="45" w:name="_Toc191657989"/>
      <w:r w:rsidRPr="001C79D4">
        <w:rPr>
          <w:rFonts w:asciiTheme="minorHAnsi" w:hAnsiTheme="minorHAnsi" w:cstheme="minorHAnsi"/>
        </w:rPr>
        <w:t xml:space="preserve">Datos de </w:t>
      </w:r>
      <w:r w:rsidR="007E5A7E" w:rsidRPr="001C79D4">
        <w:rPr>
          <w:rFonts w:asciiTheme="minorHAnsi" w:hAnsiTheme="minorHAnsi" w:cstheme="minorHAnsi"/>
        </w:rPr>
        <w:t>e</w:t>
      </w:r>
      <w:r w:rsidRPr="001C79D4">
        <w:rPr>
          <w:rFonts w:asciiTheme="minorHAnsi" w:hAnsiTheme="minorHAnsi" w:cstheme="minorHAnsi"/>
        </w:rPr>
        <w:t xml:space="preserve">ntrada para generar consulta de </w:t>
      </w:r>
      <w:r w:rsidR="007E5A7E" w:rsidRPr="001C79D4">
        <w:rPr>
          <w:rFonts w:asciiTheme="minorHAnsi" w:hAnsiTheme="minorHAnsi" w:cstheme="minorHAnsi"/>
        </w:rPr>
        <w:t>una emisión</w:t>
      </w:r>
      <w:bookmarkEnd w:id="45"/>
    </w:p>
    <w:p w14:paraId="61DF717A" w14:textId="77777777" w:rsidR="003E2F1C" w:rsidRDefault="003E2F1C" w:rsidP="003E2F1C"/>
    <w:p w14:paraId="378F2CEA" w14:textId="289EAF38" w:rsidR="003E2F1C" w:rsidRPr="001C79D4" w:rsidRDefault="003E2F1C" w:rsidP="003E2F1C">
      <w:pPr>
        <w:rPr>
          <w:rFonts w:asciiTheme="minorHAnsi" w:hAnsiTheme="minorHAnsi" w:cstheme="minorHAnsi"/>
          <w:sz w:val="22"/>
          <w:szCs w:val="22"/>
        </w:rPr>
      </w:pPr>
      <w:r w:rsidRPr="001C79D4">
        <w:rPr>
          <w:rFonts w:asciiTheme="minorHAnsi" w:hAnsiTheme="minorHAnsi" w:cstheme="minorHAnsi"/>
          <w:sz w:val="22"/>
          <w:szCs w:val="22"/>
        </w:rPr>
        <w:t xml:space="preserve">A continuación, se muestra el </w:t>
      </w:r>
      <w:proofErr w:type="spellStart"/>
      <w:r w:rsidRPr="001C79D4">
        <w:rPr>
          <w:rFonts w:asciiTheme="minorHAnsi" w:hAnsiTheme="minorHAnsi" w:cstheme="minorHAnsi"/>
          <w:sz w:val="22"/>
          <w:szCs w:val="22"/>
        </w:rPr>
        <w:t>Json</w:t>
      </w:r>
      <w:proofErr w:type="spellEnd"/>
      <w:r w:rsidRPr="001C79D4">
        <w:rPr>
          <w:rFonts w:asciiTheme="minorHAnsi" w:hAnsiTheme="minorHAnsi" w:cstheme="minorHAnsi"/>
          <w:sz w:val="22"/>
          <w:szCs w:val="22"/>
        </w:rPr>
        <w:t xml:space="preserve"> que se enviara.</w:t>
      </w:r>
    </w:p>
    <w:p w14:paraId="30D342E9" w14:textId="77777777" w:rsidR="003E2F1C" w:rsidRDefault="003E2F1C" w:rsidP="003E2F1C"/>
    <w:p w14:paraId="1B1C8FE6" w14:textId="77777777" w:rsidR="003E2F1C" w:rsidRDefault="003E2F1C" w:rsidP="003E2F1C"/>
    <w:p w14:paraId="528FE0F2" w14:textId="7777777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w:t>
      </w:r>
    </w:p>
    <w:p w14:paraId="74B57CDA" w14:textId="7777777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A31515"/>
          <w:sz w:val="18"/>
          <w:szCs w:val="18"/>
          <w:lang w:eastAsia="es-MX"/>
        </w:rPr>
        <w:t>"</w:t>
      </w:r>
      <w:r w:rsidRPr="0004244B">
        <w:rPr>
          <w:rFonts w:ascii="Consolas" w:hAnsi="Consolas" w:cs="Times New Roman"/>
          <w:b/>
          <w:color w:val="A31515"/>
          <w:sz w:val="18"/>
          <w:szCs w:val="18"/>
          <w:lang w:eastAsia="es-MX"/>
        </w:rPr>
        <w:t>Movimientos</w:t>
      </w:r>
      <w:r w:rsidRPr="003E2F1C">
        <w:rPr>
          <w:rFonts w:ascii="Consolas" w:hAnsi="Consolas" w:cs="Times New Roman"/>
          <w:bCs w:val="0"/>
          <w:color w:val="A31515"/>
          <w:sz w:val="18"/>
          <w:szCs w:val="18"/>
          <w:lang w:eastAsia="es-MX"/>
        </w:rPr>
        <w:t>"</w:t>
      </w:r>
      <w:r w:rsidRPr="003E2F1C">
        <w:rPr>
          <w:rFonts w:ascii="Consolas" w:hAnsi="Consolas" w:cs="Times New Roman"/>
          <w:bCs w:val="0"/>
          <w:color w:val="000000"/>
          <w:sz w:val="18"/>
          <w:szCs w:val="18"/>
          <w:lang w:eastAsia="es-MX"/>
        </w:rPr>
        <w:t>: [</w:t>
      </w:r>
    </w:p>
    <w:p w14:paraId="7183A856" w14:textId="7777777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w:t>
      </w:r>
    </w:p>
    <w:p w14:paraId="62DDCFDE" w14:textId="7777777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A31515"/>
          <w:sz w:val="18"/>
          <w:szCs w:val="18"/>
          <w:lang w:eastAsia="es-MX"/>
        </w:rPr>
        <w:t>"</w:t>
      </w:r>
      <w:r w:rsidRPr="0004244B">
        <w:rPr>
          <w:rFonts w:ascii="Consolas" w:hAnsi="Consolas" w:cs="Times New Roman"/>
          <w:b/>
          <w:color w:val="A31515"/>
          <w:sz w:val="18"/>
          <w:szCs w:val="18"/>
          <w:lang w:eastAsia="es-MX"/>
        </w:rPr>
        <w:t>Movimiento</w:t>
      </w:r>
      <w:r w:rsidRPr="003E2F1C">
        <w:rPr>
          <w:rFonts w:ascii="Consolas" w:hAnsi="Consolas" w:cs="Times New Roman"/>
          <w:bCs w:val="0"/>
          <w:color w:val="A31515"/>
          <w:sz w:val="18"/>
          <w:szCs w:val="18"/>
          <w:lang w:eastAsia="es-MX"/>
        </w:rPr>
        <w:t>"</w:t>
      </w:r>
      <w:r w:rsidRPr="003E2F1C">
        <w:rPr>
          <w:rFonts w:ascii="Consolas" w:hAnsi="Consolas" w:cs="Times New Roman"/>
          <w:bCs w:val="0"/>
          <w:color w:val="000000"/>
          <w:sz w:val="18"/>
          <w:szCs w:val="18"/>
          <w:lang w:eastAsia="es-MX"/>
        </w:rPr>
        <w:t>: {</w:t>
      </w:r>
    </w:p>
    <w:p w14:paraId="727C75C0" w14:textId="5955722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A31515"/>
          <w:sz w:val="18"/>
          <w:szCs w:val="18"/>
          <w:lang w:eastAsia="es-MX"/>
        </w:rPr>
        <w:t>"</w:t>
      </w:r>
      <w:proofErr w:type="spellStart"/>
      <w:r w:rsidRPr="003E2F1C">
        <w:rPr>
          <w:rFonts w:ascii="Consolas" w:hAnsi="Consolas" w:cs="Times New Roman"/>
          <w:bCs w:val="0"/>
          <w:color w:val="A31515"/>
          <w:sz w:val="18"/>
          <w:szCs w:val="18"/>
          <w:lang w:eastAsia="es-MX"/>
        </w:rPr>
        <w:t>TipoMovimiento</w:t>
      </w:r>
      <w:proofErr w:type="spellEnd"/>
      <w:r w:rsidRPr="003E2F1C">
        <w:rPr>
          <w:rFonts w:ascii="Consolas" w:hAnsi="Consolas" w:cs="Times New Roman"/>
          <w:bCs w:val="0"/>
          <w:color w:val="A31515"/>
          <w:sz w:val="18"/>
          <w:szCs w:val="18"/>
          <w:lang w:eastAsia="es-MX"/>
        </w:rPr>
        <w:t>"</w:t>
      </w: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0451A5"/>
          <w:sz w:val="18"/>
          <w:szCs w:val="18"/>
          <w:lang w:eastAsia="es-MX"/>
        </w:rPr>
        <w:t>"15"</w:t>
      </w: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5F8FBF"/>
          <w:sz w:val="18"/>
          <w:szCs w:val="18"/>
          <w:lang w:eastAsia="es-MX"/>
        </w:rPr>
        <w:t xml:space="preserve">//CONSULTA </w:t>
      </w:r>
      <w:r w:rsidR="00331EE3">
        <w:rPr>
          <w:rFonts w:ascii="Consolas" w:hAnsi="Consolas" w:cs="Times New Roman"/>
          <w:bCs w:val="0"/>
          <w:color w:val="5F8FBF"/>
          <w:sz w:val="18"/>
          <w:szCs w:val="18"/>
          <w:lang w:eastAsia="es-MX"/>
        </w:rPr>
        <w:t>EMISIÓN</w:t>
      </w:r>
      <w:r w:rsidRPr="003E2F1C">
        <w:rPr>
          <w:rFonts w:ascii="Consolas" w:hAnsi="Consolas" w:cs="Times New Roman"/>
          <w:bCs w:val="0"/>
          <w:color w:val="5F8FBF"/>
          <w:sz w:val="18"/>
          <w:szCs w:val="18"/>
          <w:lang w:eastAsia="es-MX"/>
        </w:rPr>
        <w:t xml:space="preserve"> 1,15 o 13</w:t>
      </w:r>
    </w:p>
    <w:p w14:paraId="2BBE3B7D" w14:textId="3EECA243"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A31515"/>
          <w:sz w:val="18"/>
          <w:szCs w:val="18"/>
          <w:lang w:eastAsia="es-MX"/>
        </w:rPr>
        <w:t>"</w:t>
      </w:r>
      <w:proofErr w:type="spellStart"/>
      <w:r w:rsidRPr="003E2F1C">
        <w:rPr>
          <w:rFonts w:ascii="Consolas" w:hAnsi="Consolas" w:cs="Times New Roman"/>
          <w:bCs w:val="0"/>
          <w:color w:val="A31515"/>
          <w:sz w:val="18"/>
          <w:szCs w:val="18"/>
          <w:lang w:eastAsia="es-MX"/>
        </w:rPr>
        <w:t>NoNegocio</w:t>
      </w:r>
      <w:proofErr w:type="spellEnd"/>
      <w:r w:rsidRPr="003E2F1C">
        <w:rPr>
          <w:rFonts w:ascii="Consolas" w:hAnsi="Consolas" w:cs="Times New Roman"/>
          <w:bCs w:val="0"/>
          <w:color w:val="A31515"/>
          <w:sz w:val="18"/>
          <w:szCs w:val="18"/>
          <w:lang w:eastAsia="es-MX"/>
        </w:rPr>
        <w:t>"</w:t>
      </w: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0451A5"/>
          <w:sz w:val="18"/>
          <w:szCs w:val="18"/>
          <w:lang w:eastAsia="es-MX"/>
        </w:rPr>
        <w:t>"</w:t>
      </w:r>
      <w:proofErr w:type="spellStart"/>
      <w:r w:rsidR="00A12AB4" w:rsidRPr="00947B53">
        <w:rPr>
          <w:rFonts w:ascii="Consolas" w:hAnsi="Consolas" w:cs="Times New Roman"/>
          <w:b/>
          <w:color w:val="0451A5"/>
          <w:sz w:val="18"/>
          <w:szCs w:val="18"/>
          <w:lang w:eastAsia="es-MX"/>
        </w:rPr>
        <w:t>xxxxx</w:t>
      </w:r>
      <w:proofErr w:type="spellEnd"/>
      <w:proofErr w:type="gramStart"/>
      <w:r w:rsidRPr="003E2F1C">
        <w:rPr>
          <w:rFonts w:ascii="Consolas" w:hAnsi="Consolas" w:cs="Times New Roman"/>
          <w:bCs w:val="0"/>
          <w:color w:val="0451A5"/>
          <w:sz w:val="18"/>
          <w:szCs w:val="18"/>
          <w:lang w:eastAsia="es-MX"/>
        </w:rPr>
        <w:t>"</w:t>
      </w:r>
      <w:r w:rsidRPr="003E2F1C">
        <w:rPr>
          <w:rFonts w:ascii="Consolas" w:hAnsi="Consolas" w:cs="Times New Roman"/>
          <w:bCs w:val="0"/>
          <w:color w:val="000000"/>
          <w:sz w:val="18"/>
          <w:szCs w:val="18"/>
          <w:lang w:eastAsia="es-MX"/>
        </w:rPr>
        <w:t>,</w:t>
      </w:r>
      <w:r w:rsidR="00A12AB4" w:rsidRPr="004C471C">
        <w:rPr>
          <w:rFonts w:ascii="Consolas" w:hAnsi="Consolas" w:cs="Times New Roman"/>
          <w:bCs w:val="0"/>
          <w:color w:val="5F8FBF"/>
          <w:sz w:val="18"/>
          <w:szCs w:val="18"/>
          <w:lang w:eastAsia="es-MX"/>
        </w:rPr>
        <w:t>/</w:t>
      </w:r>
      <w:proofErr w:type="gramEnd"/>
      <w:r w:rsidR="00A12AB4" w:rsidRPr="004C471C">
        <w:rPr>
          <w:rFonts w:ascii="Consolas" w:hAnsi="Consolas" w:cs="Times New Roman"/>
          <w:bCs w:val="0"/>
          <w:color w:val="5F8FBF"/>
          <w:sz w:val="18"/>
          <w:szCs w:val="18"/>
          <w:lang w:eastAsia="es-MX"/>
        </w:rPr>
        <w:t>/</w:t>
      </w:r>
      <w:r w:rsidR="00A12AB4">
        <w:rPr>
          <w:rFonts w:ascii="Consolas" w:hAnsi="Consolas" w:cs="Times New Roman"/>
          <w:bCs w:val="0"/>
          <w:color w:val="5F8FBF"/>
          <w:sz w:val="18"/>
          <w:szCs w:val="18"/>
          <w:lang w:eastAsia="es-MX"/>
        </w:rPr>
        <w:t>Asignado por Quálitas</w:t>
      </w:r>
    </w:p>
    <w:p w14:paraId="3BFD0440" w14:textId="1FE820D2" w:rsidR="003E2F1C" w:rsidRPr="009B546D" w:rsidRDefault="003E2F1C" w:rsidP="009B546D">
      <w:pPr>
        <w:shd w:val="clear" w:color="auto" w:fill="FFFFFF"/>
        <w:suppressAutoHyphens w:val="0"/>
        <w:spacing w:line="270" w:lineRule="atLeast"/>
        <w:ind w:left="708" w:hanging="708"/>
        <w:rPr>
          <w:rFonts w:ascii="Consolas" w:hAnsi="Consolas" w:cs="Times New Roman"/>
          <w:bCs w:val="0"/>
          <w:color w:val="0451A5"/>
          <w:sz w:val="18"/>
          <w:szCs w:val="18"/>
          <w:lang w:eastAsia="es-MX"/>
        </w:rPr>
      </w:pP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A31515"/>
          <w:sz w:val="18"/>
          <w:szCs w:val="18"/>
          <w:lang w:eastAsia="es-MX"/>
        </w:rPr>
        <w:t>"</w:t>
      </w:r>
      <w:proofErr w:type="spellStart"/>
      <w:r w:rsidRPr="003E2F1C">
        <w:rPr>
          <w:rFonts w:ascii="Consolas" w:hAnsi="Consolas" w:cs="Times New Roman"/>
          <w:bCs w:val="0"/>
          <w:color w:val="A31515"/>
          <w:sz w:val="18"/>
          <w:szCs w:val="18"/>
          <w:lang w:eastAsia="es-MX"/>
        </w:rPr>
        <w:t>No</w:t>
      </w:r>
      <w:r w:rsidR="00331EE3">
        <w:rPr>
          <w:rFonts w:ascii="Consolas" w:hAnsi="Consolas" w:cs="Times New Roman"/>
          <w:bCs w:val="0"/>
          <w:color w:val="A31515"/>
          <w:sz w:val="18"/>
          <w:szCs w:val="18"/>
          <w:lang w:eastAsia="es-MX"/>
        </w:rPr>
        <w:t>Póliza</w:t>
      </w:r>
      <w:proofErr w:type="spellEnd"/>
      <w:r w:rsidRPr="003E2F1C">
        <w:rPr>
          <w:rFonts w:ascii="Consolas" w:hAnsi="Consolas" w:cs="Times New Roman"/>
          <w:bCs w:val="0"/>
          <w:color w:val="A31515"/>
          <w:sz w:val="18"/>
          <w:szCs w:val="18"/>
          <w:lang w:eastAsia="es-MX"/>
        </w:rPr>
        <w:t>"</w:t>
      </w: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0451A5"/>
          <w:sz w:val="18"/>
          <w:szCs w:val="18"/>
          <w:lang w:eastAsia="es-MX"/>
        </w:rPr>
        <w:t>"</w:t>
      </w:r>
      <w:r w:rsidR="009B546D" w:rsidRPr="009B546D">
        <w:rPr>
          <w:rFonts w:ascii="Consolas" w:hAnsi="Consolas" w:cs="Times New Roman"/>
          <w:bCs w:val="0"/>
          <w:color w:val="0451A5"/>
          <w:sz w:val="18"/>
          <w:szCs w:val="18"/>
          <w:lang w:eastAsia="es-MX"/>
        </w:rPr>
        <w:t xml:space="preserve"> 030000000274000000</w:t>
      </w:r>
      <w:r w:rsidRPr="003E2F1C">
        <w:rPr>
          <w:rFonts w:ascii="Consolas" w:hAnsi="Consolas" w:cs="Times New Roman"/>
          <w:bCs w:val="0"/>
          <w:color w:val="0451A5"/>
          <w:sz w:val="18"/>
          <w:szCs w:val="18"/>
          <w:lang w:eastAsia="es-MX"/>
        </w:rPr>
        <w:t>"</w:t>
      </w:r>
      <w:r w:rsidRPr="003E2F1C">
        <w:rPr>
          <w:rFonts w:ascii="Consolas" w:hAnsi="Consolas" w:cs="Times New Roman"/>
          <w:bCs w:val="0"/>
          <w:color w:val="000000"/>
          <w:sz w:val="18"/>
          <w:szCs w:val="18"/>
          <w:lang w:eastAsia="es-MX"/>
        </w:rPr>
        <w:t xml:space="preserve">, </w:t>
      </w:r>
    </w:p>
    <w:p w14:paraId="7498DCEB" w14:textId="7777777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A31515"/>
          <w:sz w:val="18"/>
          <w:szCs w:val="18"/>
          <w:lang w:eastAsia="es-MX"/>
        </w:rPr>
        <w:t>"</w:t>
      </w:r>
      <w:proofErr w:type="spellStart"/>
      <w:r w:rsidRPr="0004244B">
        <w:rPr>
          <w:rFonts w:ascii="Consolas" w:hAnsi="Consolas" w:cs="Times New Roman"/>
          <w:b/>
          <w:color w:val="A31515"/>
          <w:sz w:val="18"/>
          <w:szCs w:val="18"/>
          <w:lang w:eastAsia="es-MX"/>
        </w:rPr>
        <w:t>DatosGenerales</w:t>
      </w:r>
      <w:proofErr w:type="spellEnd"/>
      <w:r w:rsidRPr="003E2F1C">
        <w:rPr>
          <w:rFonts w:ascii="Consolas" w:hAnsi="Consolas" w:cs="Times New Roman"/>
          <w:bCs w:val="0"/>
          <w:color w:val="A31515"/>
          <w:sz w:val="18"/>
          <w:szCs w:val="18"/>
          <w:lang w:eastAsia="es-MX"/>
        </w:rPr>
        <w:t>"</w:t>
      </w:r>
      <w:r w:rsidRPr="003E2F1C">
        <w:rPr>
          <w:rFonts w:ascii="Consolas" w:hAnsi="Consolas" w:cs="Times New Roman"/>
          <w:bCs w:val="0"/>
          <w:color w:val="000000"/>
          <w:sz w:val="18"/>
          <w:szCs w:val="18"/>
          <w:lang w:eastAsia="es-MX"/>
        </w:rPr>
        <w:t xml:space="preserve">: { </w:t>
      </w:r>
    </w:p>
    <w:p w14:paraId="27602320" w14:textId="273FE086" w:rsidR="003E2F1C" w:rsidRPr="00352209" w:rsidRDefault="003E2F1C" w:rsidP="00352209">
      <w:pPr>
        <w:shd w:val="clear" w:color="auto" w:fill="FFFFFF"/>
        <w:suppressAutoHyphens w:val="0"/>
        <w:spacing w:line="270" w:lineRule="atLeast"/>
        <w:ind w:left="708" w:hanging="708"/>
        <w:rPr>
          <w:rFonts w:ascii="Consolas" w:hAnsi="Consolas" w:cs="Times New Roman"/>
          <w:bCs w:val="0"/>
          <w:color w:val="0451A5"/>
          <w:sz w:val="18"/>
          <w:szCs w:val="18"/>
          <w:lang w:eastAsia="es-MX"/>
        </w:rPr>
      </w:pP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A31515"/>
          <w:sz w:val="18"/>
          <w:szCs w:val="18"/>
          <w:lang w:eastAsia="es-MX"/>
        </w:rPr>
        <w:t>"Agente"</w:t>
      </w:r>
      <w:r w:rsidRPr="003E2F1C">
        <w:rPr>
          <w:rFonts w:ascii="Consolas" w:hAnsi="Consolas" w:cs="Times New Roman"/>
          <w:bCs w:val="0"/>
          <w:color w:val="000000"/>
          <w:sz w:val="18"/>
          <w:szCs w:val="18"/>
          <w:lang w:eastAsia="es-MX"/>
        </w:rPr>
        <w:t xml:space="preserve">: </w:t>
      </w:r>
      <w:r w:rsidRPr="003E2F1C">
        <w:rPr>
          <w:rFonts w:ascii="Consolas" w:hAnsi="Consolas" w:cs="Times New Roman"/>
          <w:bCs w:val="0"/>
          <w:color w:val="0451A5"/>
          <w:sz w:val="18"/>
          <w:szCs w:val="18"/>
          <w:lang w:eastAsia="es-MX"/>
        </w:rPr>
        <w:t>"</w:t>
      </w:r>
      <w:proofErr w:type="spellStart"/>
      <w:r w:rsidR="00E879B1">
        <w:rPr>
          <w:rFonts w:ascii="Consolas" w:hAnsi="Consolas" w:cs="Times New Roman"/>
          <w:bCs w:val="0"/>
          <w:color w:val="0451A5"/>
          <w:sz w:val="18"/>
          <w:szCs w:val="18"/>
          <w:lang w:eastAsia="es-MX"/>
        </w:rPr>
        <w:t>xxx</w:t>
      </w:r>
      <w:r w:rsidR="009B546D">
        <w:rPr>
          <w:rFonts w:ascii="Consolas" w:hAnsi="Consolas" w:cs="Times New Roman"/>
          <w:bCs w:val="0"/>
          <w:color w:val="0451A5"/>
          <w:sz w:val="18"/>
          <w:szCs w:val="18"/>
          <w:lang w:eastAsia="es-MX"/>
        </w:rPr>
        <w:t>x</w:t>
      </w:r>
      <w:r w:rsidR="00E879B1">
        <w:rPr>
          <w:rFonts w:ascii="Consolas" w:hAnsi="Consolas" w:cs="Times New Roman"/>
          <w:bCs w:val="0"/>
          <w:color w:val="0451A5"/>
          <w:sz w:val="18"/>
          <w:szCs w:val="18"/>
          <w:lang w:eastAsia="es-MX"/>
        </w:rPr>
        <w:t>x</w:t>
      </w:r>
      <w:proofErr w:type="spellEnd"/>
      <w:r w:rsidRPr="003E2F1C">
        <w:rPr>
          <w:rFonts w:ascii="Consolas" w:hAnsi="Consolas" w:cs="Times New Roman"/>
          <w:bCs w:val="0"/>
          <w:color w:val="0451A5"/>
          <w:sz w:val="18"/>
          <w:szCs w:val="18"/>
          <w:lang w:eastAsia="es-MX"/>
        </w:rPr>
        <w:t>"</w:t>
      </w:r>
      <w:r w:rsidRPr="003E2F1C">
        <w:rPr>
          <w:rFonts w:ascii="Consolas" w:hAnsi="Consolas" w:cs="Times New Roman"/>
          <w:bCs w:val="0"/>
          <w:color w:val="000000"/>
          <w:sz w:val="18"/>
          <w:szCs w:val="18"/>
          <w:lang w:eastAsia="es-MX"/>
        </w:rPr>
        <w:t xml:space="preserve"> </w:t>
      </w:r>
      <w:r w:rsidR="00CB1271" w:rsidRPr="003E2F1C">
        <w:rPr>
          <w:rFonts w:ascii="Consolas" w:hAnsi="Consolas" w:cs="Times New Roman"/>
          <w:bCs w:val="0"/>
          <w:color w:val="5F8FBF"/>
          <w:sz w:val="18"/>
          <w:szCs w:val="18"/>
          <w:lang w:eastAsia="es-MX"/>
        </w:rPr>
        <w:t>//</w:t>
      </w:r>
      <w:r w:rsidR="00CB1271">
        <w:rPr>
          <w:rFonts w:ascii="Consolas" w:hAnsi="Consolas" w:cs="Times New Roman"/>
          <w:bCs w:val="0"/>
          <w:color w:val="5F8FBF"/>
          <w:sz w:val="18"/>
          <w:szCs w:val="18"/>
          <w:lang w:eastAsia="es-MX"/>
        </w:rPr>
        <w:t xml:space="preserve"> INTERMEDIARIO</w:t>
      </w:r>
      <w:r w:rsidR="00E879B1">
        <w:rPr>
          <w:rFonts w:ascii="Consolas" w:hAnsi="Consolas" w:cs="Times New Roman"/>
          <w:bCs w:val="0"/>
          <w:color w:val="5F8FBF"/>
          <w:sz w:val="18"/>
          <w:szCs w:val="18"/>
          <w:lang w:eastAsia="es-MX"/>
        </w:rPr>
        <w:t xml:space="preserve"> ASIGNADO POR QUÁLITAS</w:t>
      </w:r>
    </w:p>
    <w:p w14:paraId="2E3050ED" w14:textId="7777777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w:t>
      </w:r>
    </w:p>
    <w:p w14:paraId="0E9D66D2" w14:textId="7777777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w:t>
      </w:r>
    </w:p>
    <w:p w14:paraId="477E4E25" w14:textId="7777777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w:t>
      </w:r>
    </w:p>
    <w:p w14:paraId="5388C2B3" w14:textId="77777777" w:rsidR="003E2F1C" w:rsidRP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    ]</w:t>
      </w:r>
    </w:p>
    <w:p w14:paraId="40A21E06" w14:textId="77777777" w:rsidR="003E2F1C" w:rsidRDefault="003E2F1C" w:rsidP="003E2F1C">
      <w:pPr>
        <w:shd w:val="clear" w:color="auto" w:fill="FFFFFF"/>
        <w:suppressAutoHyphens w:val="0"/>
        <w:spacing w:line="270" w:lineRule="atLeast"/>
        <w:rPr>
          <w:rFonts w:ascii="Consolas" w:hAnsi="Consolas" w:cs="Times New Roman"/>
          <w:bCs w:val="0"/>
          <w:color w:val="000000"/>
          <w:sz w:val="18"/>
          <w:szCs w:val="18"/>
          <w:lang w:eastAsia="es-MX"/>
        </w:rPr>
      </w:pPr>
      <w:r w:rsidRPr="003E2F1C">
        <w:rPr>
          <w:rFonts w:ascii="Consolas" w:hAnsi="Consolas" w:cs="Times New Roman"/>
          <w:bCs w:val="0"/>
          <w:color w:val="000000"/>
          <w:sz w:val="18"/>
          <w:szCs w:val="18"/>
          <w:lang w:eastAsia="es-MX"/>
        </w:rPr>
        <w:t>}</w:t>
      </w:r>
    </w:p>
    <w:p w14:paraId="2E5FF06A" w14:textId="77777777" w:rsidR="003940E1" w:rsidRDefault="003940E1" w:rsidP="003E2F1C">
      <w:pPr>
        <w:shd w:val="clear" w:color="auto" w:fill="FFFFFF"/>
        <w:suppressAutoHyphens w:val="0"/>
        <w:spacing w:line="270" w:lineRule="atLeast"/>
        <w:rPr>
          <w:rFonts w:ascii="Consolas" w:hAnsi="Consolas" w:cs="Times New Roman"/>
          <w:bCs w:val="0"/>
          <w:color w:val="000000"/>
          <w:sz w:val="18"/>
          <w:szCs w:val="18"/>
          <w:lang w:eastAsia="es-MX"/>
        </w:rPr>
      </w:pPr>
    </w:p>
    <w:p w14:paraId="4B64B2E7" w14:textId="77777777" w:rsidR="003E2F1C" w:rsidRDefault="003E2F1C" w:rsidP="003E2F1C"/>
    <w:p w14:paraId="08D8EA64" w14:textId="51A25573" w:rsidR="004B6570" w:rsidRPr="001C79D4" w:rsidRDefault="004B6570" w:rsidP="004B6570">
      <w:pPr>
        <w:pStyle w:val="Ttulo2"/>
        <w:rPr>
          <w:rFonts w:asciiTheme="minorHAnsi" w:hAnsiTheme="minorHAnsi" w:cstheme="minorHAnsi"/>
        </w:rPr>
      </w:pPr>
      <w:bookmarkStart w:id="46" w:name="_Toc191657990"/>
      <w:r w:rsidRPr="001C79D4">
        <w:rPr>
          <w:rFonts w:asciiTheme="minorHAnsi" w:hAnsiTheme="minorHAnsi" w:cstheme="minorHAnsi"/>
        </w:rPr>
        <w:t>Datos de salida de consulta de una emisión</w:t>
      </w:r>
      <w:bookmarkEnd w:id="46"/>
    </w:p>
    <w:p w14:paraId="4C7D6BC7" w14:textId="7C865B88" w:rsidR="007E5A7E" w:rsidRPr="001C79D4" w:rsidRDefault="004B6570" w:rsidP="003E2F1C">
      <w:pPr>
        <w:rPr>
          <w:rFonts w:asciiTheme="minorHAnsi" w:hAnsiTheme="minorHAnsi" w:cstheme="minorHAnsi"/>
          <w:b/>
          <w:bCs w:val="0"/>
          <w:sz w:val="22"/>
          <w:szCs w:val="22"/>
        </w:rPr>
      </w:pPr>
      <w:r w:rsidRPr="001C79D4">
        <w:rPr>
          <w:rFonts w:asciiTheme="minorHAnsi" w:hAnsiTheme="minorHAnsi" w:cstheme="minorHAnsi"/>
          <w:sz w:val="22"/>
          <w:szCs w:val="22"/>
        </w:rPr>
        <w:t xml:space="preserve">Al consultar una emisión ya generada, se regresan varias consideraciones que pueden ser utilizadas para mostrar en el formato de impresión de la póliza, estas consideraciones de salida y su descriptiva están contenidas en el documento </w:t>
      </w:r>
      <w:r w:rsidRPr="001C79D4">
        <w:rPr>
          <w:rFonts w:asciiTheme="minorHAnsi" w:hAnsiTheme="minorHAnsi" w:cstheme="minorHAnsi"/>
          <w:b/>
          <w:bCs w:val="0"/>
          <w:sz w:val="22"/>
          <w:szCs w:val="22"/>
        </w:rPr>
        <w:t>Esquema de Emisión</w:t>
      </w:r>
      <w:r w:rsidRPr="001C79D4">
        <w:rPr>
          <w:rFonts w:asciiTheme="minorHAnsi" w:hAnsiTheme="minorHAnsi" w:cstheme="minorHAnsi"/>
          <w:sz w:val="22"/>
          <w:szCs w:val="22"/>
        </w:rPr>
        <w:t xml:space="preserve">, en el apartado de, </w:t>
      </w:r>
      <w:r w:rsidRPr="001C79D4">
        <w:rPr>
          <w:rFonts w:asciiTheme="minorHAnsi" w:hAnsiTheme="minorHAnsi" w:cstheme="minorHAnsi"/>
          <w:b/>
          <w:bCs w:val="0"/>
          <w:sz w:val="22"/>
          <w:szCs w:val="22"/>
        </w:rPr>
        <w:t xml:space="preserve">Movimiento 01 – CONSULTA </w:t>
      </w:r>
      <w:r w:rsidR="00331EE3" w:rsidRPr="001C79D4">
        <w:rPr>
          <w:rFonts w:asciiTheme="minorHAnsi" w:hAnsiTheme="minorHAnsi" w:cstheme="minorHAnsi"/>
          <w:b/>
          <w:bCs w:val="0"/>
          <w:sz w:val="22"/>
          <w:szCs w:val="22"/>
        </w:rPr>
        <w:t>EMISIÓN</w:t>
      </w:r>
      <w:r w:rsidR="001C79D4" w:rsidRPr="001C79D4">
        <w:rPr>
          <w:rFonts w:asciiTheme="minorHAnsi" w:hAnsiTheme="minorHAnsi" w:cstheme="minorHAnsi"/>
          <w:b/>
          <w:bCs w:val="0"/>
          <w:sz w:val="22"/>
          <w:szCs w:val="22"/>
        </w:rPr>
        <w:t>.</w:t>
      </w:r>
    </w:p>
    <w:p w14:paraId="0BE49780" w14:textId="77777777" w:rsidR="001C79D4" w:rsidRPr="001C79D4" w:rsidRDefault="001C79D4" w:rsidP="003E2F1C">
      <w:pPr>
        <w:rPr>
          <w:rFonts w:asciiTheme="minorHAnsi" w:hAnsiTheme="minorHAnsi" w:cstheme="minorHAnsi"/>
          <w:b/>
          <w:bCs w:val="0"/>
          <w:sz w:val="22"/>
          <w:szCs w:val="22"/>
        </w:rPr>
      </w:pPr>
    </w:p>
    <w:p w14:paraId="4FBD57AE" w14:textId="2C826F65" w:rsidR="00DB564C" w:rsidRDefault="001C79D4" w:rsidP="003E2F1C">
      <w:pPr>
        <w:rPr>
          <w:rFonts w:asciiTheme="minorHAnsi" w:hAnsiTheme="minorHAnsi" w:cstheme="minorHAnsi"/>
          <w:sz w:val="22"/>
          <w:szCs w:val="22"/>
        </w:rPr>
      </w:pPr>
      <w:r w:rsidRPr="001C79D4">
        <w:rPr>
          <w:rFonts w:asciiTheme="minorHAnsi" w:hAnsiTheme="minorHAnsi" w:cstheme="minorHAnsi"/>
          <w:sz w:val="22"/>
          <w:szCs w:val="22"/>
        </w:rPr>
        <w:t xml:space="preserve">Los tipos de movimiento para la consulta </w:t>
      </w:r>
      <w:r>
        <w:rPr>
          <w:rFonts w:asciiTheme="minorHAnsi" w:hAnsiTheme="minorHAnsi" w:cstheme="minorHAnsi"/>
          <w:sz w:val="22"/>
          <w:szCs w:val="22"/>
        </w:rPr>
        <w:t>son:</w:t>
      </w:r>
    </w:p>
    <w:p w14:paraId="2794CE2C" w14:textId="77777777" w:rsidR="001C79D4" w:rsidRPr="001C79D4" w:rsidRDefault="001C79D4" w:rsidP="003E2F1C">
      <w:pPr>
        <w:rPr>
          <w:rFonts w:asciiTheme="minorHAnsi" w:hAnsiTheme="minorHAnsi" w:cstheme="minorHAnsi"/>
          <w:b/>
          <w:bCs w:val="0"/>
          <w:sz w:val="22"/>
          <w:szCs w:val="22"/>
        </w:rPr>
      </w:pPr>
    </w:p>
    <w:p w14:paraId="2129709E" w14:textId="7D2465A7" w:rsidR="003940E1" w:rsidRPr="003940E1" w:rsidRDefault="003940E1" w:rsidP="003940E1">
      <w:pPr>
        <w:rPr>
          <w:rFonts w:asciiTheme="minorHAnsi" w:hAnsiTheme="minorHAnsi" w:cstheme="minorHAnsi"/>
          <w:b/>
          <w:bCs w:val="0"/>
          <w:sz w:val="22"/>
          <w:szCs w:val="22"/>
        </w:rPr>
      </w:pPr>
      <w:r w:rsidRPr="001C79D4">
        <w:rPr>
          <w:rFonts w:asciiTheme="minorHAnsi" w:hAnsiTheme="minorHAnsi" w:cstheme="minorHAnsi"/>
          <w:b/>
          <w:bCs w:val="0"/>
          <w:sz w:val="22"/>
          <w:szCs w:val="22"/>
        </w:rPr>
        <w:t>0</w:t>
      </w:r>
      <w:r w:rsidRPr="003940E1">
        <w:rPr>
          <w:rFonts w:asciiTheme="minorHAnsi" w:hAnsiTheme="minorHAnsi" w:cstheme="minorHAnsi"/>
          <w:b/>
          <w:bCs w:val="0"/>
          <w:sz w:val="22"/>
          <w:szCs w:val="22"/>
        </w:rPr>
        <w:t>1</w:t>
      </w:r>
      <w:r w:rsidRPr="001C79D4">
        <w:rPr>
          <w:rFonts w:asciiTheme="minorHAnsi" w:hAnsiTheme="minorHAnsi" w:cstheme="minorHAnsi"/>
          <w:b/>
          <w:bCs w:val="0"/>
          <w:sz w:val="22"/>
          <w:szCs w:val="22"/>
        </w:rPr>
        <w:t xml:space="preserve"> - </w:t>
      </w:r>
      <w:r w:rsidR="001C79D4" w:rsidRPr="001C79D4">
        <w:rPr>
          <w:rFonts w:asciiTheme="minorHAnsi" w:hAnsiTheme="minorHAnsi" w:cstheme="minorHAnsi"/>
          <w:sz w:val="22"/>
          <w:szCs w:val="22"/>
        </w:rPr>
        <w:t>Consulta</w:t>
      </w:r>
    </w:p>
    <w:p w14:paraId="4DD23271" w14:textId="1F140299" w:rsidR="003940E1" w:rsidRPr="003940E1" w:rsidRDefault="003940E1" w:rsidP="003940E1">
      <w:pPr>
        <w:rPr>
          <w:rFonts w:asciiTheme="minorHAnsi" w:hAnsiTheme="minorHAnsi" w:cstheme="minorHAnsi"/>
          <w:b/>
          <w:bCs w:val="0"/>
          <w:sz w:val="22"/>
          <w:szCs w:val="22"/>
        </w:rPr>
      </w:pPr>
      <w:r w:rsidRPr="003940E1">
        <w:rPr>
          <w:rFonts w:asciiTheme="minorHAnsi" w:hAnsiTheme="minorHAnsi" w:cstheme="minorHAnsi"/>
          <w:b/>
          <w:bCs w:val="0"/>
          <w:sz w:val="22"/>
          <w:szCs w:val="22"/>
        </w:rPr>
        <w:t>13</w:t>
      </w:r>
      <w:r w:rsidRPr="001C79D4">
        <w:rPr>
          <w:rFonts w:asciiTheme="minorHAnsi" w:hAnsiTheme="minorHAnsi" w:cstheme="minorHAnsi"/>
          <w:b/>
          <w:bCs w:val="0"/>
          <w:sz w:val="22"/>
          <w:szCs w:val="22"/>
        </w:rPr>
        <w:t xml:space="preserve"> - </w:t>
      </w:r>
      <w:r w:rsidRPr="001C79D4">
        <w:rPr>
          <w:rFonts w:asciiTheme="minorHAnsi" w:hAnsiTheme="minorHAnsi" w:cstheme="minorHAnsi"/>
          <w:sz w:val="22"/>
          <w:szCs w:val="22"/>
        </w:rPr>
        <w:t>Consulta</w:t>
      </w:r>
      <w:r w:rsidRPr="003940E1">
        <w:rPr>
          <w:rFonts w:asciiTheme="minorHAnsi" w:hAnsiTheme="minorHAnsi" w:cstheme="minorHAnsi"/>
          <w:sz w:val="22"/>
          <w:szCs w:val="22"/>
        </w:rPr>
        <w:t xml:space="preserve"> datos para la Hoja de Emisión o Formato de emisión</w:t>
      </w:r>
    </w:p>
    <w:p w14:paraId="17AA0506" w14:textId="57BBE651" w:rsidR="009B546D" w:rsidRPr="001C79D4" w:rsidRDefault="003940E1" w:rsidP="003940E1">
      <w:pPr>
        <w:rPr>
          <w:rFonts w:asciiTheme="minorHAnsi" w:hAnsiTheme="minorHAnsi" w:cstheme="minorHAnsi"/>
          <w:b/>
          <w:bCs w:val="0"/>
          <w:sz w:val="22"/>
          <w:szCs w:val="22"/>
        </w:rPr>
      </w:pPr>
      <w:r w:rsidRPr="001C79D4">
        <w:rPr>
          <w:rFonts w:asciiTheme="minorHAnsi" w:hAnsiTheme="minorHAnsi" w:cstheme="minorHAnsi"/>
          <w:b/>
          <w:bCs w:val="0"/>
          <w:sz w:val="22"/>
          <w:szCs w:val="22"/>
        </w:rPr>
        <w:t xml:space="preserve">15 - </w:t>
      </w:r>
      <w:r w:rsidRPr="001C79D4">
        <w:rPr>
          <w:rFonts w:asciiTheme="minorHAnsi" w:hAnsiTheme="minorHAnsi" w:cstheme="minorHAnsi"/>
          <w:sz w:val="22"/>
          <w:szCs w:val="22"/>
        </w:rPr>
        <w:t>Datos para impresión. Datos para generar la caratula para la póliza.</w:t>
      </w:r>
    </w:p>
    <w:p w14:paraId="60B8E8D8" w14:textId="77777777" w:rsidR="00DB564C" w:rsidRDefault="00DB564C" w:rsidP="003E2F1C">
      <w:pPr>
        <w:rPr>
          <w:b/>
          <w:bCs w:val="0"/>
        </w:rPr>
      </w:pPr>
    </w:p>
    <w:p w14:paraId="69BF1940" w14:textId="63BA1EEB" w:rsidR="00DB564C" w:rsidRPr="001C79D4" w:rsidRDefault="00DB564C" w:rsidP="003E2F1C">
      <w:pPr>
        <w:rPr>
          <w:rFonts w:asciiTheme="minorHAnsi" w:hAnsiTheme="minorHAnsi" w:cstheme="minorHAnsi"/>
          <w:sz w:val="22"/>
          <w:szCs w:val="22"/>
        </w:rPr>
      </w:pPr>
      <w:r w:rsidRPr="001C79D4">
        <w:rPr>
          <w:rFonts w:asciiTheme="minorHAnsi" w:hAnsiTheme="minorHAnsi" w:cstheme="minorHAnsi"/>
          <w:sz w:val="22"/>
          <w:szCs w:val="22"/>
        </w:rPr>
        <w:t xml:space="preserve">El </w:t>
      </w:r>
      <w:proofErr w:type="spellStart"/>
      <w:r w:rsidRPr="001C79D4">
        <w:rPr>
          <w:rFonts w:asciiTheme="minorHAnsi" w:hAnsiTheme="minorHAnsi" w:cstheme="minorHAnsi"/>
          <w:sz w:val="22"/>
          <w:szCs w:val="22"/>
        </w:rPr>
        <w:t>Json</w:t>
      </w:r>
      <w:proofErr w:type="spellEnd"/>
      <w:r w:rsidRPr="001C79D4">
        <w:rPr>
          <w:rFonts w:asciiTheme="minorHAnsi" w:hAnsiTheme="minorHAnsi" w:cstheme="minorHAnsi"/>
          <w:sz w:val="22"/>
          <w:szCs w:val="22"/>
        </w:rPr>
        <w:t xml:space="preserve"> de salida sería el siguiente.</w:t>
      </w:r>
    </w:p>
    <w:p w14:paraId="59704C99" w14:textId="77777777" w:rsidR="009B546D" w:rsidRDefault="009B546D" w:rsidP="009B546D"/>
    <w:p w14:paraId="0B6303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p>
    <w:p w14:paraId="708532B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r w:rsidRPr="006D495E">
        <w:rPr>
          <w:rFonts w:ascii="Consolas" w:hAnsi="Consolas" w:cs="Times New Roman"/>
          <w:b/>
          <w:bCs w:val="0"/>
          <w:color w:val="A31515"/>
          <w:sz w:val="18"/>
          <w:szCs w:val="18"/>
        </w:rPr>
        <w:t>Movimientos</w:t>
      </w:r>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40F89E0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 </w:t>
      </w:r>
    </w:p>
    <w:p w14:paraId="1CD462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b/>
          <w:bCs w:val="0"/>
          <w:color w:val="A31515"/>
          <w:sz w:val="18"/>
          <w:szCs w:val="18"/>
        </w:rPr>
        <w:t>Respuesta_Solicitud</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1ADFBCB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"status"</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201</w:t>
      </w:r>
      <w:r w:rsidRPr="006D495E">
        <w:rPr>
          <w:rFonts w:ascii="Consolas" w:hAnsi="Consolas" w:cs="Times New Roman"/>
          <w:color w:val="000000"/>
          <w:sz w:val="18"/>
          <w:szCs w:val="18"/>
        </w:rPr>
        <w:t>,</w:t>
      </w:r>
    </w:p>
    <w:p w14:paraId="1456F18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transaction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b/>
          <w:color w:val="0451A5"/>
          <w:sz w:val="18"/>
          <w:szCs w:val="18"/>
        </w:rPr>
        <w:t>true</w:t>
      </w:r>
      <w:r w:rsidRPr="006D495E">
        <w:rPr>
          <w:rFonts w:ascii="Consolas" w:hAnsi="Consolas" w:cs="Times New Roman"/>
          <w:color w:val="000000"/>
          <w:sz w:val="18"/>
          <w:szCs w:val="18"/>
        </w:rPr>
        <w:t>,</w:t>
      </w:r>
    </w:p>
    <w:p w14:paraId="667C7AF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msn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roofErr w:type="spellStart"/>
      <w:r w:rsidRPr="006D495E">
        <w:rPr>
          <w:rFonts w:ascii="Consolas" w:hAnsi="Consolas" w:cs="Times New Roman"/>
          <w:color w:val="0451A5"/>
          <w:sz w:val="18"/>
          <w:szCs w:val="18"/>
        </w:rPr>
        <w:t>Informacion</w:t>
      </w:r>
      <w:proofErr w:type="spellEnd"/>
      <w:r w:rsidRPr="006D495E">
        <w:rPr>
          <w:rFonts w:ascii="Consolas" w:hAnsi="Consolas" w:cs="Times New Roman"/>
          <w:color w:val="0451A5"/>
          <w:sz w:val="18"/>
          <w:szCs w:val="18"/>
        </w:rPr>
        <w:t xml:space="preserve"> procesada correctamente"</w:t>
      </w:r>
      <w:r w:rsidRPr="006D495E">
        <w:rPr>
          <w:rFonts w:ascii="Consolas" w:hAnsi="Consolas" w:cs="Times New Roman"/>
          <w:color w:val="000000"/>
          <w:sz w:val="18"/>
          <w:szCs w:val="18"/>
        </w:rPr>
        <w:t>,</w:t>
      </w:r>
    </w:p>
    <w:p w14:paraId="50874FE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numOtra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"1272370161P"</w:t>
      </w:r>
    </w:p>
    <w:p w14:paraId="7210D41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AA45BC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r w:rsidRPr="006D495E">
        <w:rPr>
          <w:rFonts w:ascii="Consolas" w:hAnsi="Consolas" w:cs="Times New Roman"/>
          <w:b/>
          <w:bCs w:val="0"/>
          <w:color w:val="A31515"/>
          <w:sz w:val="18"/>
          <w:szCs w:val="18"/>
        </w:rPr>
        <w:t>Movimiento</w:t>
      </w:r>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5E61C5C5" w14:textId="77777777" w:rsidR="003940E1" w:rsidRPr="006D495E" w:rsidRDefault="003940E1" w:rsidP="003940E1">
      <w:pPr>
        <w:shd w:val="clear" w:color="auto" w:fill="FFFFFF"/>
        <w:spacing w:line="270" w:lineRule="atLeast"/>
        <w:rPr>
          <w:rFonts w:ascii="Consolas" w:hAnsi="Consolas" w:cs="Times New Roman"/>
          <w:b/>
          <w:bCs w:val="0"/>
          <w:color w:val="000000"/>
          <w:sz w:val="18"/>
          <w:szCs w:val="18"/>
        </w:rPr>
      </w:pPr>
      <w:r w:rsidRPr="006D495E">
        <w:rPr>
          <w:rFonts w:ascii="Consolas" w:hAnsi="Consolas" w:cs="Times New Roman"/>
          <w:b/>
          <w:bCs w:val="0"/>
          <w:color w:val="000000"/>
          <w:sz w:val="18"/>
          <w:szCs w:val="18"/>
        </w:rPr>
        <w:lastRenderedPageBreak/>
        <w:t xml:space="preserve">                </w:t>
      </w:r>
      <w:r w:rsidRPr="006D495E">
        <w:rPr>
          <w:rFonts w:ascii="Consolas" w:hAnsi="Consolas" w:cs="Times New Roman"/>
          <w:b/>
          <w:bCs w:val="0"/>
          <w:color w:val="A31515"/>
          <w:sz w:val="18"/>
          <w:szCs w:val="18"/>
        </w:rPr>
        <w:t>"</w:t>
      </w:r>
      <w:proofErr w:type="spellStart"/>
      <w:r w:rsidRPr="006D495E">
        <w:rPr>
          <w:rFonts w:ascii="Consolas" w:hAnsi="Consolas" w:cs="Times New Roman"/>
          <w:b/>
          <w:bCs w:val="0"/>
          <w:color w:val="A31515"/>
          <w:sz w:val="22"/>
          <w:szCs w:val="22"/>
        </w:rPr>
        <w:t>TipoMovimiento</w:t>
      </w:r>
      <w:proofErr w:type="spellEnd"/>
      <w:r w:rsidRPr="006D495E">
        <w:rPr>
          <w:rFonts w:ascii="Consolas" w:hAnsi="Consolas" w:cs="Times New Roman"/>
          <w:b/>
          <w:bCs w:val="0"/>
          <w:color w:val="A31515"/>
          <w:sz w:val="22"/>
          <w:szCs w:val="22"/>
        </w:rPr>
        <w:t>"</w:t>
      </w:r>
      <w:r w:rsidRPr="006D495E">
        <w:rPr>
          <w:rFonts w:ascii="Consolas" w:hAnsi="Consolas" w:cs="Times New Roman"/>
          <w:b/>
          <w:bCs w:val="0"/>
          <w:color w:val="000000"/>
          <w:sz w:val="22"/>
          <w:szCs w:val="22"/>
        </w:rPr>
        <w:t xml:space="preserve">: </w:t>
      </w:r>
      <w:r w:rsidRPr="006D495E">
        <w:rPr>
          <w:rFonts w:ascii="Consolas" w:hAnsi="Consolas" w:cs="Times New Roman"/>
          <w:b/>
          <w:bCs w:val="0"/>
          <w:color w:val="0451A5"/>
          <w:sz w:val="22"/>
          <w:szCs w:val="22"/>
        </w:rPr>
        <w:t>"15"</w:t>
      </w:r>
      <w:r w:rsidRPr="006D495E">
        <w:rPr>
          <w:rFonts w:ascii="Consolas" w:hAnsi="Consolas" w:cs="Times New Roman"/>
          <w:b/>
          <w:bCs w:val="0"/>
          <w:color w:val="000000"/>
          <w:sz w:val="22"/>
          <w:szCs w:val="22"/>
        </w:rPr>
        <w:t>,</w:t>
      </w:r>
    </w:p>
    <w:p w14:paraId="67ED06A8" w14:textId="3FD165B1"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NoNegocio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roofErr w:type="spellStart"/>
      <w:r w:rsidR="00DF441F" w:rsidRPr="00947B53">
        <w:rPr>
          <w:rFonts w:ascii="Consolas" w:hAnsi="Consolas" w:cs="Times New Roman"/>
          <w:b/>
          <w:bCs w:val="0"/>
          <w:color w:val="0451A5"/>
          <w:sz w:val="18"/>
          <w:szCs w:val="18"/>
        </w:rPr>
        <w:t>xxxxx</w:t>
      </w:r>
      <w:proofErr w:type="spellEnd"/>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0B25510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NoPoliza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"030000000274000000"</w:t>
      </w:r>
      <w:r w:rsidRPr="006D495E">
        <w:rPr>
          <w:rFonts w:ascii="Consolas" w:hAnsi="Consolas" w:cs="Times New Roman"/>
          <w:color w:val="000000"/>
          <w:sz w:val="18"/>
          <w:szCs w:val="18"/>
        </w:rPr>
        <w:t xml:space="preserve">, </w:t>
      </w:r>
    </w:p>
    <w:p w14:paraId="31A2F00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TipoEndoso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w:t>
      </w:r>
      <w:r w:rsidRPr="006D495E">
        <w:rPr>
          <w:rFonts w:ascii="Consolas" w:hAnsi="Consolas" w:cs="Times New Roman"/>
          <w:color w:val="000000"/>
          <w:sz w:val="18"/>
          <w:szCs w:val="18"/>
        </w:rPr>
        <w:t>,</w:t>
      </w:r>
    </w:p>
    <w:p w14:paraId="52E039D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b/>
          <w:bCs w:val="0"/>
          <w:color w:val="A31515"/>
          <w:sz w:val="18"/>
          <w:szCs w:val="18"/>
        </w:rPr>
        <w:t>DatosAsegurado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7F18483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NoAsegurado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"0000000100"</w:t>
      </w:r>
      <w:r w:rsidRPr="006D495E">
        <w:rPr>
          <w:rFonts w:ascii="Consolas" w:hAnsi="Consolas" w:cs="Times New Roman"/>
          <w:color w:val="000000"/>
          <w:sz w:val="18"/>
          <w:szCs w:val="18"/>
        </w:rPr>
        <w:t>,</w:t>
      </w:r>
    </w:p>
    <w:p w14:paraId="619684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"Nombre"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"DELFINO GARCIA BOBADILLA"</w:t>
      </w:r>
      <w:r w:rsidRPr="006D495E">
        <w:rPr>
          <w:rFonts w:ascii="Consolas" w:hAnsi="Consolas" w:cs="Times New Roman"/>
          <w:color w:val="000000"/>
          <w:sz w:val="18"/>
          <w:szCs w:val="18"/>
        </w:rPr>
        <w:t>,</w:t>
      </w:r>
    </w:p>
    <w:p w14:paraId="6665F0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Direccion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"SAN FRACNCISCO AYOTUXCO1"</w:t>
      </w:r>
      <w:r w:rsidRPr="006D495E">
        <w:rPr>
          <w:rFonts w:ascii="Consolas" w:hAnsi="Consolas" w:cs="Times New Roman"/>
          <w:color w:val="000000"/>
          <w:sz w:val="18"/>
          <w:szCs w:val="18"/>
        </w:rPr>
        <w:t>,</w:t>
      </w:r>
    </w:p>
    <w:p w14:paraId="6FC27BF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"Colonia"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131AB9A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Poblacion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035200F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"Departamento"</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"11000"</w:t>
      </w:r>
      <w:r w:rsidRPr="006D495E">
        <w:rPr>
          <w:rFonts w:ascii="Consolas" w:hAnsi="Consolas" w:cs="Times New Roman"/>
          <w:color w:val="000000"/>
          <w:sz w:val="18"/>
          <w:szCs w:val="18"/>
        </w:rPr>
        <w:t>,</w:t>
      </w:r>
    </w:p>
    <w:p w14:paraId="7BFA978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CodigoMunicipio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"11001"</w:t>
      </w:r>
      <w:r w:rsidRPr="006D495E">
        <w:rPr>
          <w:rFonts w:ascii="Consolas" w:hAnsi="Consolas" w:cs="Times New Roman"/>
          <w:color w:val="000000"/>
          <w:sz w:val="18"/>
          <w:szCs w:val="18"/>
        </w:rPr>
        <w:t>,</w:t>
      </w:r>
    </w:p>
    <w:p w14:paraId="57950E6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b/>
          <w:bCs w:val="0"/>
          <w:color w:val="A31515"/>
          <w:sz w:val="18"/>
          <w:szCs w:val="18"/>
        </w:rPr>
        <w:t>ConsideracionesAdicionalesDA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0C56AB3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3F3F58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711E7ED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"5000"</w:t>
      </w:r>
      <w:r w:rsidRPr="006D495E">
        <w:rPr>
          <w:rFonts w:ascii="Consolas" w:hAnsi="Consolas" w:cs="Times New Roman"/>
          <w:color w:val="000000"/>
          <w:sz w:val="18"/>
          <w:szCs w:val="18"/>
        </w:rPr>
        <w:t>,</w:t>
      </w:r>
    </w:p>
    <w:p w14:paraId="39F4559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"11001"</w:t>
      </w:r>
    </w:p>
    <w:p w14:paraId="6D8391A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B78E9F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8B5CC8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1175333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"5189"</w:t>
      </w:r>
      <w:r w:rsidRPr="006D495E">
        <w:rPr>
          <w:rFonts w:ascii="Consolas" w:hAnsi="Consolas" w:cs="Times New Roman"/>
          <w:color w:val="000000"/>
          <w:sz w:val="18"/>
          <w:szCs w:val="18"/>
        </w:rPr>
        <w:t>,</w:t>
      </w:r>
    </w:p>
    <w:p w14:paraId="583B61D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"BOGOTÁ, D.C."</w:t>
      </w:r>
    </w:p>
    <w:p w14:paraId="7925FF5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1C0FB2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36FE58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16C453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"5001"</w:t>
      </w:r>
      <w:r w:rsidRPr="006D495E">
        <w:rPr>
          <w:rFonts w:ascii="Consolas" w:hAnsi="Consolas" w:cs="Times New Roman"/>
          <w:color w:val="000000"/>
          <w:sz w:val="18"/>
          <w:szCs w:val="18"/>
        </w:rPr>
        <w:t>,</w:t>
      </w:r>
    </w:p>
    <w:p w14:paraId="04C982E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"BOGOTÁ, D.C."</w:t>
      </w:r>
    </w:p>
    <w:p w14:paraId="41AEFCC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12549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E806A3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5F78AAD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"5002"</w:t>
      </w:r>
      <w:r w:rsidRPr="006D495E">
        <w:rPr>
          <w:rFonts w:ascii="Consolas" w:hAnsi="Consolas" w:cs="Times New Roman"/>
          <w:color w:val="000000"/>
          <w:sz w:val="18"/>
          <w:szCs w:val="18"/>
        </w:rPr>
        <w:t>,</w:t>
      </w:r>
    </w:p>
    <w:p w14:paraId="333F87B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"000000000006|000000000006"</w:t>
      </w:r>
    </w:p>
    <w:p w14:paraId="2745A65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60AEF9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C9605C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0267F37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"5104"</w:t>
      </w:r>
      <w:r w:rsidRPr="006D495E">
        <w:rPr>
          <w:rFonts w:ascii="Consolas" w:hAnsi="Consolas" w:cs="Times New Roman"/>
          <w:color w:val="000000"/>
          <w:sz w:val="18"/>
          <w:szCs w:val="18"/>
        </w:rPr>
        <w:t>,</w:t>
      </w:r>
    </w:p>
    <w:p w14:paraId="68F4E09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"5525288898"</w:t>
      </w:r>
    </w:p>
    <w:p w14:paraId="15590D6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464CFC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A842CE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3BBBA6C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"5105"</w:t>
      </w:r>
      <w:r w:rsidRPr="006D495E">
        <w:rPr>
          <w:rFonts w:ascii="Consolas" w:hAnsi="Consolas" w:cs="Times New Roman"/>
          <w:color w:val="000000"/>
          <w:sz w:val="18"/>
          <w:szCs w:val="18"/>
        </w:rPr>
        <w:t>,</w:t>
      </w:r>
    </w:p>
    <w:p w14:paraId="28FA331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"09/12/1985"</w:t>
      </w:r>
    </w:p>
    <w:p w14:paraId="218659B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A2D68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B0DC85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5ACC92E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"5089"</w:t>
      </w:r>
      <w:r w:rsidRPr="006D495E">
        <w:rPr>
          <w:rFonts w:ascii="Consolas" w:hAnsi="Consolas" w:cs="Times New Roman"/>
          <w:color w:val="000000"/>
          <w:sz w:val="18"/>
          <w:szCs w:val="18"/>
        </w:rPr>
        <w:t>,</w:t>
      </w:r>
    </w:p>
    <w:p w14:paraId="752C1F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"SAN FRACNCISCO AYOTUXCO1"</w:t>
      </w:r>
    </w:p>
    <w:p w14:paraId="38BF6AD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271F7C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93C0A1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5F5C5BB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"5090"</w:t>
      </w:r>
      <w:r w:rsidRPr="006D495E">
        <w:rPr>
          <w:rFonts w:ascii="Consolas" w:hAnsi="Consolas" w:cs="Times New Roman"/>
          <w:color w:val="000000"/>
          <w:sz w:val="18"/>
          <w:szCs w:val="18"/>
        </w:rPr>
        <w:t>,</w:t>
      </w:r>
    </w:p>
    <w:p w14:paraId="753848C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0B4C384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617FB1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w:t>
      </w:r>
    </w:p>
    <w:p w14:paraId="6108B8D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26A8B4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"5091"</w:t>
      </w:r>
      <w:r w:rsidRPr="006D495E">
        <w:rPr>
          <w:rFonts w:ascii="Consolas" w:hAnsi="Consolas" w:cs="Times New Roman"/>
          <w:color w:val="000000"/>
          <w:sz w:val="18"/>
          <w:szCs w:val="18"/>
        </w:rPr>
        <w:t>,</w:t>
      </w:r>
    </w:p>
    <w:p w14:paraId="311D9D2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58228A7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026613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B6BD2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126F6F4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"5093"</w:t>
      </w:r>
      <w:r w:rsidRPr="006D495E">
        <w:rPr>
          <w:rFonts w:ascii="Consolas" w:hAnsi="Consolas" w:cs="Times New Roman"/>
          <w:color w:val="000000"/>
          <w:sz w:val="18"/>
          <w:szCs w:val="18"/>
        </w:rPr>
        <w:t>,</w:t>
      </w:r>
    </w:p>
    <w:p w14:paraId="580BA23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"11001"</w:t>
      </w:r>
    </w:p>
    <w:p w14:paraId="515B32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2AC875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FD16C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403863B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"5094"</w:t>
      </w:r>
      <w:r w:rsidRPr="006D495E">
        <w:rPr>
          <w:rFonts w:ascii="Consolas" w:hAnsi="Consolas" w:cs="Times New Roman"/>
          <w:color w:val="000000"/>
          <w:sz w:val="18"/>
          <w:szCs w:val="18"/>
        </w:rPr>
        <w:t>,</w:t>
      </w:r>
    </w:p>
    <w:p w14:paraId="4E55409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379B98A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73D0B0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BDDC24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7572B50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"5095"</w:t>
      </w:r>
      <w:r w:rsidRPr="006D495E">
        <w:rPr>
          <w:rFonts w:ascii="Consolas" w:hAnsi="Consolas" w:cs="Times New Roman"/>
          <w:color w:val="000000"/>
          <w:sz w:val="18"/>
          <w:szCs w:val="18"/>
        </w:rPr>
        <w:t>,</w:t>
      </w:r>
    </w:p>
    <w:p w14:paraId="4C97667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"11001"</w:t>
      </w:r>
    </w:p>
    <w:p w14:paraId="6743DC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168FD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3CD2AD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10F0265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"5096"</w:t>
      </w:r>
      <w:r w:rsidRPr="006D495E">
        <w:rPr>
          <w:rFonts w:ascii="Consolas" w:hAnsi="Consolas" w:cs="Times New Roman"/>
          <w:color w:val="000000"/>
          <w:sz w:val="18"/>
          <w:szCs w:val="18"/>
        </w:rPr>
        <w:t>,</w:t>
      </w:r>
    </w:p>
    <w:p w14:paraId="67FC651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"BOGOTÁ, D.C."</w:t>
      </w:r>
    </w:p>
    <w:p w14:paraId="58C03DF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215EF3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E86090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7716719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"5097"</w:t>
      </w:r>
      <w:r w:rsidRPr="006D495E">
        <w:rPr>
          <w:rFonts w:ascii="Consolas" w:hAnsi="Consolas" w:cs="Times New Roman"/>
          <w:color w:val="000000"/>
          <w:sz w:val="18"/>
          <w:szCs w:val="18"/>
        </w:rPr>
        <w:t>,</w:t>
      </w:r>
    </w:p>
    <w:p w14:paraId="3311AD4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"MEXICO"</w:t>
      </w:r>
    </w:p>
    <w:p w14:paraId="4830CEB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377012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772D66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6B982CF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"5098"</w:t>
      </w:r>
      <w:r w:rsidRPr="006D495E">
        <w:rPr>
          <w:rFonts w:ascii="Consolas" w:hAnsi="Consolas" w:cs="Times New Roman"/>
          <w:color w:val="000000"/>
          <w:sz w:val="18"/>
          <w:szCs w:val="18"/>
        </w:rPr>
        <w:t>,</w:t>
      </w:r>
    </w:p>
    <w:p w14:paraId="48011F9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"11001"</w:t>
      </w:r>
    </w:p>
    <w:p w14:paraId="6E2608C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42B65C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FEB5E1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1384EB4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"5099"</w:t>
      </w:r>
      <w:r w:rsidRPr="006D495E">
        <w:rPr>
          <w:rFonts w:ascii="Consolas" w:hAnsi="Consolas" w:cs="Times New Roman"/>
          <w:color w:val="000000"/>
          <w:sz w:val="18"/>
          <w:szCs w:val="18"/>
        </w:rPr>
        <w:t>,</w:t>
      </w:r>
    </w:p>
    <w:p w14:paraId="6D41C2C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w:t>
      </w:r>
    </w:p>
    <w:p w14:paraId="0ED92B0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C5549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EED7FF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6852B2C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"5139"</w:t>
      </w:r>
      <w:r w:rsidRPr="006D495E">
        <w:rPr>
          <w:rFonts w:ascii="Consolas" w:hAnsi="Consolas" w:cs="Times New Roman"/>
          <w:color w:val="000000"/>
          <w:sz w:val="18"/>
          <w:szCs w:val="18"/>
        </w:rPr>
        <w:t>,</w:t>
      </w:r>
    </w:p>
    <w:p w14:paraId="47A1F8F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2BD86F0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9271BF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C6942E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4D376B4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"5140"</w:t>
      </w:r>
      <w:r w:rsidRPr="006D495E">
        <w:rPr>
          <w:rFonts w:ascii="Consolas" w:hAnsi="Consolas" w:cs="Times New Roman"/>
          <w:color w:val="000000"/>
          <w:sz w:val="18"/>
          <w:szCs w:val="18"/>
        </w:rPr>
        <w:t>,</w:t>
      </w:r>
    </w:p>
    <w:p w14:paraId="621B962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"000000000006"</w:t>
      </w:r>
    </w:p>
    <w:p w14:paraId="575D213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ACF8E1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78B367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32B638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"5199"</w:t>
      </w:r>
      <w:r w:rsidRPr="006D495E">
        <w:rPr>
          <w:rFonts w:ascii="Consolas" w:hAnsi="Consolas" w:cs="Times New Roman"/>
          <w:color w:val="000000"/>
          <w:sz w:val="18"/>
          <w:szCs w:val="18"/>
        </w:rPr>
        <w:t>,</w:t>
      </w:r>
    </w:p>
    <w:p w14:paraId="139C673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72300A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811F38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3B86B5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74F9E42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"5142"</w:t>
      </w:r>
      <w:r w:rsidRPr="006D495E">
        <w:rPr>
          <w:rFonts w:ascii="Consolas" w:hAnsi="Consolas" w:cs="Times New Roman"/>
          <w:color w:val="000000"/>
          <w:sz w:val="18"/>
          <w:szCs w:val="18"/>
        </w:rPr>
        <w:t>,</w:t>
      </w:r>
    </w:p>
    <w:p w14:paraId="31B1C0C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0B3E20D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97F6E1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8AF3DD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55E4915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"5143"</w:t>
      </w:r>
      <w:r w:rsidRPr="006D495E">
        <w:rPr>
          <w:rFonts w:ascii="Consolas" w:hAnsi="Consolas" w:cs="Times New Roman"/>
          <w:color w:val="000000"/>
          <w:sz w:val="18"/>
          <w:szCs w:val="18"/>
        </w:rPr>
        <w:t>,</w:t>
      </w:r>
    </w:p>
    <w:p w14:paraId="3CA872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253C6A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9DAAC1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509CCB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13FF962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"5182"</w:t>
      </w:r>
      <w:r w:rsidRPr="006D495E">
        <w:rPr>
          <w:rFonts w:ascii="Consolas" w:hAnsi="Consolas" w:cs="Times New Roman"/>
          <w:color w:val="000000"/>
          <w:sz w:val="18"/>
          <w:szCs w:val="18"/>
        </w:rPr>
        <w:t>,</w:t>
      </w:r>
    </w:p>
    <w:p w14:paraId="4F30DC0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207665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91F6D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5B50D3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4DC7E5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"5183"</w:t>
      </w:r>
      <w:r w:rsidRPr="006D495E">
        <w:rPr>
          <w:rFonts w:ascii="Consolas" w:hAnsi="Consolas" w:cs="Times New Roman"/>
          <w:color w:val="000000"/>
          <w:sz w:val="18"/>
          <w:szCs w:val="18"/>
        </w:rPr>
        <w:t>,</w:t>
      </w:r>
    </w:p>
    <w:p w14:paraId="08BDF00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79AEBB1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F4BA30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3B9A5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140ED93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"5184"</w:t>
      </w:r>
      <w:r w:rsidRPr="006D495E">
        <w:rPr>
          <w:rFonts w:ascii="Consolas" w:hAnsi="Consolas" w:cs="Times New Roman"/>
          <w:color w:val="000000"/>
          <w:sz w:val="18"/>
          <w:szCs w:val="18"/>
        </w:rPr>
        <w:t>,</w:t>
      </w:r>
    </w:p>
    <w:p w14:paraId="18AF27C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12951A1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D16AB4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9B6F66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2B188FD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"5185"</w:t>
      </w:r>
      <w:r w:rsidRPr="006D495E">
        <w:rPr>
          <w:rFonts w:ascii="Consolas" w:hAnsi="Consolas" w:cs="Times New Roman"/>
          <w:color w:val="000000"/>
          <w:sz w:val="18"/>
          <w:szCs w:val="18"/>
        </w:rPr>
        <w:t>,</w:t>
      </w:r>
    </w:p>
    <w:p w14:paraId="6852CF3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4BE4865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901854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A62C2F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69DD82B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"5186"</w:t>
      </w:r>
      <w:r w:rsidRPr="006D495E">
        <w:rPr>
          <w:rFonts w:ascii="Consolas" w:hAnsi="Consolas" w:cs="Times New Roman"/>
          <w:color w:val="000000"/>
          <w:sz w:val="18"/>
          <w:szCs w:val="18"/>
        </w:rPr>
        <w:t>,</w:t>
      </w:r>
    </w:p>
    <w:p w14:paraId="71EBDD1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008EF52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75EF1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05F739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48E1C9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"5187"</w:t>
      </w:r>
      <w:r w:rsidRPr="006D495E">
        <w:rPr>
          <w:rFonts w:ascii="Consolas" w:hAnsi="Consolas" w:cs="Times New Roman"/>
          <w:color w:val="000000"/>
          <w:sz w:val="18"/>
          <w:szCs w:val="18"/>
        </w:rPr>
        <w:t>,</w:t>
      </w:r>
    </w:p>
    <w:p w14:paraId="18FAFAE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6F774DF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EF81BA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F4ADFB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167552D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"5188"</w:t>
      </w:r>
      <w:r w:rsidRPr="006D495E">
        <w:rPr>
          <w:rFonts w:ascii="Consolas" w:hAnsi="Consolas" w:cs="Times New Roman"/>
          <w:color w:val="000000"/>
          <w:sz w:val="18"/>
          <w:szCs w:val="18"/>
        </w:rPr>
        <w:t>,</w:t>
      </w:r>
    </w:p>
    <w:p w14:paraId="2DF7B00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122930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13183F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3A0008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5C403F0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"5194"</w:t>
      </w:r>
      <w:r w:rsidRPr="006D495E">
        <w:rPr>
          <w:rFonts w:ascii="Consolas" w:hAnsi="Consolas" w:cs="Times New Roman"/>
          <w:color w:val="000000"/>
          <w:sz w:val="18"/>
          <w:szCs w:val="18"/>
        </w:rPr>
        <w:t>,</w:t>
      </w:r>
    </w:p>
    <w:p w14:paraId="27BF24F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"Cedula de ciudadanía"</w:t>
      </w:r>
    </w:p>
    <w:p w14:paraId="6AF9283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3897B3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C48925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r w:rsidRPr="006D495E">
        <w:rPr>
          <w:rFonts w:ascii="Consolas" w:hAnsi="Consolas" w:cs="Times New Roman"/>
          <w:color w:val="000000"/>
          <w:sz w:val="18"/>
          <w:szCs w:val="18"/>
        </w:rPr>
        <w:t>,</w:t>
      </w:r>
    </w:p>
    <w:p w14:paraId="0724129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"5200"</w:t>
      </w:r>
      <w:r w:rsidRPr="006D495E">
        <w:rPr>
          <w:rFonts w:ascii="Consolas" w:hAnsi="Consolas" w:cs="Times New Roman"/>
          <w:color w:val="000000"/>
          <w:sz w:val="18"/>
          <w:szCs w:val="18"/>
        </w:rPr>
        <w:t>,</w:t>
      </w:r>
    </w:p>
    <w:p w14:paraId="0DE9063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3FA1298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4C2F1F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5C872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55DCC0E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10E1778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34B3111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4A38F2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1B77EF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"40"</w:t>
      </w:r>
      <w:r w:rsidRPr="006D495E">
        <w:rPr>
          <w:rFonts w:ascii="Consolas" w:hAnsi="Consolas" w:cs="Times New Roman"/>
          <w:color w:val="000000"/>
          <w:sz w:val="18"/>
          <w:szCs w:val="18"/>
        </w:rPr>
        <w:t>,</w:t>
      </w:r>
    </w:p>
    <w:p w14:paraId="178DD11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w:t>
      </w:r>
      <w:r w:rsidRPr="006D495E">
        <w:rPr>
          <w:rFonts w:ascii="Consolas" w:hAnsi="Consolas" w:cs="Times New Roman"/>
          <w:color w:val="000000"/>
          <w:sz w:val="18"/>
          <w:szCs w:val="18"/>
        </w:rPr>
        <w:t>,</w:t>
      </w:r>
    </w:p>
    <w:p w14:paraId="369B74F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"DELFINO"</w:t>
      </w:r>
    </w:p>
    <w:p w14:paraId="04E3DDA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4BA73E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FFC6B6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"40"</w:t>
      </w:r>
      <w:r w:rsidRPr="006D495E">
        <w:rPr>
          <w:rFonts w:ascii="Consolas" w:hAnsi="Consolas" w:cs="Times New Roman"/>
          <w:color w:val="000000"/>
          <w:sz w:val="18"/>
          <w:szCs w:val="18"/>
        </w:rPr>
        <w:t>,</w:t>
      </w:r>
    </w:p>
    <w:p w14:paraId="41B076F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w:t>
      </w:r>
      <w:r w:rsidRPr="006D495E">
        <w:rPr>
          <w:rFonts w:ascii="Consolas" w:hAnsi="Consolas" w:cs="Times New Roman"/>
          <w:color w:val="000000"/>
          <w:sz w:val="18"/>
          <w:szCs w:val="18"/>
        </w:rPr>
        <w:t>,</w:t>
      </w:r>
    </w:p>
    <w:p w14:paraId="29D12FB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"GARCIA"</w:t>
      </w:r>
    </w:p>
    <w:p w14:paraId="5920194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F75BF0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32E8FB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"40"</w:t>
      </w:r>
      <w:r w:rsidRPr="006D495E">
        <w:rPr>
          <w:rFonts w:ascii="Consolas" w:hAnsi="Consolas" w:cs="Times New Roman"/>
          <w:color w:val="000000"/>
          <w:sz w:val="18"/>
          <w:szCs w:val="18"/>
        </w:rPr>
        <w:t>,</w:t>
      </w:r>
    </w:p>
    <w:p w14:paraId="4C4D2CD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"6"</w:t>
      </w:r>
      <w:r w:rsidRPr="006D495E">
        <w:rPr>
          <w:rFonts w:ascii="Consolas" w:hAnsi="Consolas" w:cs="Times New Roman"/>
          <w:color w:val="000000"/>
          <w:sz w:val="18"/>
          <w:szCs w:val="18"/>
        </w:rPr>
        <w:t>,</w:t>
      </w:r>
    </w:p>
    <w:p w14:paraId="47BDEC2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"BOBADILLA"</w:t>
      </w:r>
    </w:p>
    <w:p w14:paraId="5C1968E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5DA9D3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ECD45E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3FEA3D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b/>
          <w:bCs w:val="0"/>
          <w:color w:val="A31515"/>
          <w:sz w:val="18"/>
          <w:szCs w:val="18"/>
        </w:rPr>
        <w:t>DatosVehiculo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3AE0B73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9E27F3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NoInciso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"0001"</w:t>
      </w:r>
      <w:r w:rsidRPr="006D495E">
        <w:rPr>
          <w:rFonts w:ascii="Consolas" w:hAnsi="Consolas" w:cs="Times New Roman"/>
          <w:color w:val="000000"/>
          <w:sz w:val="18"/>
          <w:szCs w:val="18"/>
        </w:rPr>
        <w:t>,</w:t>
      </w:r>
    </w:p>
    <w:p w14:paraId="61375BF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ClaveFasecolda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"08008018"</w:t>
      </w:r>
      <w:r w:rsidRPr="006D495E">
        <w:rPr>
          <w:rFonts w:ascii="Consolas" w:hAnsi="Consolas" w:cs="Times New Roman"/>
          <w:color w:val="000000"/>
          <w:sz w:val="18"/>
          <w:szCs w:val="18"/>
        </w:rPr>
        <w:t>,</w:t>
      </w:r>
    </w:p>
    <w:p w14:paraId="23CEE2C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"Modelo"</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"2023"</w:t>
      </w:r>
      <w:r w:rsidRPr="006D495E">
        <w:rPr>
          <w:rFonts w:ascii="Consolas" w:hAnsi="Consolas" w:cs="Times New Roman"/>
          <w:color w:val="000000"/>
          <w:sz w:val="18"/>
          <w:szCs w:val="18"/>
        </w:rPr>
        <w:t>,</w:t>
      </w:r>
    </w:p>
    <w:p w14:paraId="52DF996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DescripcionVehiculo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"(I)RENAULT DUSTER [2] INTENS MT 1300CC T 4X4 STD. "</w:t>
      </w:r>
      <w:r w:rsidRPr="006D495E">
        <w:rPr>
          <w:rFonts w:ascii="Consolas" w:hAnsi="Consolas" w:cs="Times New Roman"/>
          <w:color w:val="000000"/>
          <w:sz w:val="18"/>
          <w:szCs w:val="18"/>
        </w:rPr>
        <w:t>,</w:t>
      </w:r>
    </w:p>
    <w:p w14:paraId="670DEB5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"Uso"</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"01"</w:t>
      </w:r>
      <w:r w:rsidRPr="006D495E">
        <w:rPr>
          <w:rFonts w:ascii="Consolas" w:hAnsi="Consolas" w:cs="Times New Roman"/>
          <w:color w:val="000000"/>
          <w:sz w:val="18"/>
          <w:szCs w:val="18"/>
        </w:rPr>
        <w:t>,</w:t>
      </w:r>
    </w:p>
    <w:p w14:paraId="1C09AB3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"Servicio"</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"01"</w:t>
      </w:r>
      <w:r w:rsidRPr="006D495E">
        <w:rPr>
          <w:rFonts w:ascii="Consolas" w:hAnsi="Consolas" w:cs="Times New Roman"/>
          <w:color w:val="000000"/>
          <w:sz w:val="18"/>
          <w:szCs w:val="18"/>
        </w:rPr>
        <w:t>,</w:t>
      </w:r>
    </w:p>
    <w:p w14:paraId="39FB261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"Paquete"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"01"</w:t>
      </w:r>
      <w:r w:rsidRPr="006D495E">
        <w:rPr>
          <w:rFonts w:ascii="Consolas" w:hAnsi="Consolas" w:cs="Times New Roman"/>
          <w:color w:val="000000"/>
          <w:sz w:val="18"/>
          <w:szCs w:val="18"/>
        </w:rPr>
        <w:t>,</w:t>
      </w:r>
    </w:p>
    <w:p w14:paraId="72F02B0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"Motor"</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02AF5EA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"Serie"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"P67691"</w:t>
      </w:r>
      <w:r w:rsidRPr="006D495E">
        <w:rPr>
          <w:rFonts w:ascii="Consolas" w:hAnsi="Consolas" w:cs="Times New Roman"/>
          <w:color w:val="000000"/>
          <w:sz w:val="18"/>
          <w:szCs w:val="18"/>
        </w:rPr>
        <w:t>,</w:t>
      </w:r>
    </w:p>
    <w:p w14:paraId="1CCEB54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r w:rsidRPr="006D495E">
        <w:rPr>
          <w:rFonts w:ascii="Consolas" w:hAnsi="Consolas" w:cs="Times New Roman"/>
          <w:b/>
          <w:bCs w:val="0"/>
          <w:color w:val="A31515"/>
          <w:sz w:val="18"/>
          <w:szCs w:val="18"/>
        </w:rPr>
        <w:t>Coberturas</w:t>
      </w:r>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410D871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F0458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"01"</w:t>
      </w:r>
      <w:r w:rsidRPr="006D495E">
        <w:rPr>
          <w:rFonts w:ascii="Consolas" w:hAnsi="Consolas" w:cs="Times New Roman"/>
          <w:color w:val="000000"/>
          <w:sz w:val="18"/>
          <w:szCs w:val="18"/>
        </w:rPr>
        <w:t>,</w:t>
      </w:r>
    </w:p>
    <w:p w14:paraId="24C2C8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  Pérdida Parcial por Daños|100900000"</w:t>
      </w:r>
      <w:r w:rsidRPr="006D495E">
        <w:rPr>
          <w:rFonts w:ascii="Consolas" w:hAnsi="Consolas" w:cs="Times New Roman"/>
          <w:color w:val="000000"/>
          <w:sz w:val="18"/>
          <w:szCs w:val="18"/>
        </w:rPr>
        <w:t>,</w:t>
      </w:r>
    </w:p>
    <w:p w14:paraId="5F97F54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"M||1000000"</w:t>
      </w:r>
      <w:r w:rsidRPr="006D495E">
        <w:rPr>
          <w:rFonts w:ascii="Consolas" w:hAnsi="Consolas" w:cs="Times New Roman"/>
          <w:color w:val="000000"/>
          <w:sz w:val="18"/>
          <w:szCs w:val="18"/>
        </w:rPr>
        <w:t>,</w:t>
      </w:r>
    </w:p>
    <w:p w14:paraId="63A9530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71E2E9C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"727724.94"</w:t>
      </w:r>
      <w:r w:rsidRPr="006D495E">
        <w:rPr>
          <w:rFonts w:ascii="Consolas" w:hAnsi="Consolas" w:cs="Times New Roman"/>
          <w:color w:val="000000"/>
          <w:sz w:val="18"/>
          <w:szCs w:val="18"/>
        </w:rPr>
        <w:t>,</w:t>
      </w:r>
    </w:p>
    <w:p w14:paraId="292FD7B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2B72EED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3411E1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42B775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328D7C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  Pérdida Total por Daños|100900000"</w:t>
      </w:r>
      <w:r w:rsidRPr="006D495E">
        <w:rPr>
          <w:rFonts w:ascii="Consolas" w:hAnsi="Consolas" w:cs="Times New Roman"/>
          <w:color w:val="000000"/>
          <w:sz w:val="18"/>
          <w:szCs w:val="18"/>
        </w:rPr>
        <w:t>,</w:t>
      </w:r>
    </w:p>
    <w:p w14:paraId="78EC24A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164856C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70358D8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"787524.5"</w:t>
      </w:r>
      <w:r w:rsidRPr="006D495E">
        <w:rPr>
          <w:rFonts w:ascii="Consolas" w:hAnsi="Consolas" w:cs="Times New Roman"/>
          <w:color w:val="000000"/>
          <w:sz w:val="18"/>
          <w:szCs w:val="18"/>
        </w:rPr>
        <w:t>,</w:t>
      </w:r>
    </w:p>
    <w:p w14:paraId="51830BD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2B6B3AD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BBDE36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EC9222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"03"</w:t>
      </w:r>
      <w:r w:rsidRPr="006D495E">
        <w:rPr>
          <w:rFonts w:ascii="Consolas" w:hAnsi="Consolas" w:cs="Times New Roman"/>
          <w:color w:val="000000"/>
          <w:sz w:val="18"/>
          <w:szCs w:val="18"/>
        </w:rPr>
        <w:t>,</w:t>
      </w:r>
    </w:p>
    <w:p w14:paraId="1530468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  Pérdida Parcial por Hurto|100900000"</w:t>
      </w:r>
      <w:r w:rsidRPr="006D495E">
        <w:rPr>
          <w:rFonts w:ascii="Consolas" w:hAnsi="Consolas" w:cs="Times New Roman"/>
          <w:color w:val="000000"/>
          <w:sz w:val="18"/>
          <w:szCs w:val="18"/>
        </w:rPr>
        <w:t>,</w:t>
      </w:r>
    </w:p>
    <w:p w14:paraId="780E756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"1000000||0"</w:t>
      </w:r>
      <w:r w:rsidRPr="006D495E">
        <w:rPr>
          <w:rFonts w:ascii="Consolas" w:hAnsi="Consolas" w:cs="Times New Roman"/>
          <w:color w:val="000000"/>
          <w:sz w:val="18"/>
          <w:szCs w:val="18"/>
        </w:rPr>
        <w:t>,</w:t>
      </w:r>
    </w:p>
    <w:p w14:paraId="5DBA810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56F5B62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"16820"</w:t>
      </w:r>
      <w:r w:rsidRPr="006D495E">
        <w:rPr>
          <w:rFonts w:ascii="Consolas" w:hAnsi="Consolas" w:cs="Times New Roman"/>
          <w:color w:val="000000"/>
          <w:sz w:val="18"/>
          <w:szCs w:val="18"/>
        </w:rPr>
        <w:t>,</w:t>
      </w:r>
    </w:p>
    <w:p w14:paraId="2B59B54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2B8B7C9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136AD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9AA034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"04"</w:t>
      </w:r>
      <w:r w:rsidRPr="006D495E">
        <w:rPr>
          <w:rFonts w:ascii="Consolas" w:hAnsi="Consolas" w:cs="Times New Roman"/>
          <w:color w:val="000000"/>
          <w:sz w:val="18"/>
          <w:szCs w:val="18"/>
        </w:rPr>
        <w:t>,</w:t>
      </w:r>
    </w:p>
    <w:p w14:paraId="1A4B979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  Responsabilidad Civil Extracontractual|4000000000 POR EVENTO"</w:t>
      </w:r>
      <w:r w:rsidRPr="006D495E">
        <w:rPr>
          <w:rFonts w:ascii="Consolas" w:hAnsi="Consolas" w:cs="Times New Roman"/>
          <w:color w:val="000000"/>
          <w:sz w:val="18"/>
          <w:szCs w:val="18"/>
        </w:rPr>
        <w:t>,</w:t>
      </w:r>
    </w:p>
    <w:p w14:paraId="6103B14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65B401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45A2B60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"824000"</w:t>
      </w:r>
      <w:r w:rsidRPr="006D495E">
        <w:rPr>
          <w:rFonts w:ascii="Consolas" w:hAnsi="Consolas" w:cs="Times New Roman"/>
          <w:color w:val="000000"/>
          <w:sz w:val="18"/>
          <w:szCs w:val="18"/>
        </w:rPr>
        <w:t>,</w:t>
      </w:r>
    </w:p>
    <w:p w14:paraId="0E2DCFD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0E8BEF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980627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D4E43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"05"</w:t>
      </w:r>
      <w:r w:rsidRPr="006D495E">
        <w:rPr>
          <w:rFonts w:ascii="Consolas" w:hAnsi="Consolas" w:cs="Times New Roman"/>
          <w:color w:val="000000"/>
          <w:sz w:val="18"/>
          <w:szCs w:val="18"/>
        </w:rPr>
        <w:t>,</w:t>
      </w:r>
    </w:p>
    <w:p w14:paraId="7E7B930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  Gastos Médico por Accidente de Tránsito|3093333 POR EVENTO"</w:t>
      </w:r>
      <w:r w:rsidRPr="006D495E">
        <w:rPr>
          <w:rFonts w:ascii="Consolas" w:hAnsi="Consolas" w:cs="Times New Roman"/>
          <w:color w:val="000000"/>
          <w:sz w:val="18"/>
          <w:szCs w:val="18"/>
        </w:rPr>
        <w:t>,</w:t>
      </w:r>
    </w:p>
    <w:p w14:paraId="65C4C65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48F8E99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1027243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"20088.23"</w:t>
      </w:r>
      <w:r w:rsidRPr="006D495E">
        <w:rPr>
          <w:rFonts w:ascii="Consolas" w:hAnsi="Consolas" w:cs="Times New Roman"/>
          <w:color w:val="000000"/>
          <w:sz w:val="18"/>
          <w:szCs w:val="18"/>
        </w:rPr>
        <w:t>,</w:t>
      </w:r>
    </w:p>
    <w:p w14:paraId="48A55FA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0B540F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2E23B1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C01F30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"07"</w:t>
      </w:r>
      <w:r w:rsidRPr="006D495E">
        <w:rPr>
          <w:rFonts w:ascii="Consolas" w:hAnsi="Consolas" w:cs="Times New Roman"/>
          <w:color w:val="000000"/>
          <w:sz w:val="18"/>
          <w:szCs w:val="18"/>
        </w:rPr>
        <w:t>,</w:t>
      </w:r>
    </w:p>
    <w:p w14:paraId="61D4BE7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  Abogado en Proceso civil o penal|40000000"</w:t>
      </w:r>
      <w:r w:rsidRPr="006D495E">
        <w:rPr>
          <w:rFonts w:ascii="Consolas" w:hAnsi="Consolas" w:cs="Times New Roman"/>
          <w:color w:val="000000"/>
          <w:sz w:val="18"/>
          <w:szCs w:val="18"/>
        </w:rPr>
        <w:t>,</w:t>
      </w:r>
    </w:p>
    <w:p w14:paraId="399C99A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47C05AA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3962026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"25708.65"</w:t>
      </w:r>
      <w:r w:rsidRPr="006D495E">
        <w:rPr>
          <w:rFonts w:ascii="Consolas" w:hAnsi="Consolas" w:cs="Times New Roman"/>
          <w:color w:val="000000"/>
          <w:sz w:val="18"/>
          <w:szCs w:val="18"/>
        </w:rPr>
        <w:t>,</w:t>
      </w:r>
    </w:p>
    <w:p w14:paraId="0003AF9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2874233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A77323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9CE7C1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"14"</w:t>
      </w:r>
      <w:r w:rsidRPr="006D495E">
        <w:rPr>
          <w:rFonts w:ascii="Consolas" w:hAnsi="Consolas" w:cs="Times New Roman"/>
          <w:color w:val="000000"/>
          <w:sz w:val="18"/>
          <w:szCs w:val="18"/>
        </w:rPr>
        <w:t>,</w:t>
      </w:r>
    </w:p>
    <w:p w14:paraId="217AD26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"15. Asistencia En Viaje </w:t>
      </w:r>
      <w:proofErr w:type="spellStart"/>
      <w:r w:rsidRPr="006D495E">
        <w:rPr>
          <w:rFonts w:ascii="Consolas" w:hAnsi="Consolas" w:cs="Times New Roman"/>
          <w:color w:val="0451A5"/>
          <w:sz w:val="18"/>
          <w:szCs w:val="18"/>
        </w:rPr>
        <w:t>Plus|AMPARADA</w:t>
      </w:r>
      <w:proofErr w:type="spellEnd"/>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7FE6DEB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56FC2A5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22F1A29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"214405.86"</w:t>
      </w:r>
      <w:r w:rsidRPr="006D495E">
        <w:rPr>
          <w:rFonts w:ascii="Consolas" w:hAnsi="Consolas" w:cs="Times New Roman"/>
          <w:color w:val="000000"/>
          <w:sz w:val="18"/>
          <w:szCs w:val="18"/>
        </w:rPr>
        <w:t>,</w:t>
      </w:r>
    </w:p>
    <w:p w14:paraId="2AF6C01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5734E2C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2ED39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1C1B0F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"15"</w:t>
      </w:r>
      <w:r w:rsidRPr="006D495E">
        <w:rPr>
          <w:rFonts w:ascii="Consolas" w:hAnsi="Consolas" w:cs="Times New Roman"/>
          <w:color w:val="000000"/>
          <w:sz w:val="18"/>
          <w:szCs w:val="18"/>
        </w:rPr>
        <w:t>,</w:t>
      </w:r>
    </w:p>
    <w:p w14:paraId="7EAFCD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"13.  Perdida de Llaves|1200000"</w:t>
      </w:r>
      <w:r w:rsidRPr="006D495E">
        <w:rPr>
          <w:rFonts w:ascii="Consolas" w:hAnsi="Consolas" w:cs="Times New Roman"/>
          <w:color w:val="000000"/>
          <w:sz w:val="18"/>
          <w:szCs w:val="18"/>
        </w:rPr>
        <w:t>,</w:t>
      </w:r>
    </w:p>
    <w:p w14:paraId="3963D25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"00000"</w:t>
      </w:r>
      <w:r w:rsidRPr="006D495E">
        <w:rPr>
          <w:rFonts w:ascii="Consolas" w:hAnsi="Consolas" w:cs="Times New Roman"/>
          <w:color w:val="000000"/>
          <w:sz w:val="18"/>
          <w:szCs w:val="18"/>
        </w:rPr>
        <w:t>,</w:t>
      </w:r>
    </w:p>
    <w:p w14:paraId="458892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23630BC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"6376.8"</w:t>
      </w:r>
      <w:r w:rsidRPr="006D495E">
        <w:rPr>
          <w:rFonts w:ascii="Consolas" w:hAnsi="Consolas" w:cs="Times New Roman"/>
          <w:color w:val="000000"/>
          <w:sz w:val="18"/>
          <w:szCs w:val="18"/>
        </w:rPr>
        <w:t>,</w:t>
      </w:r>
    </w:p>
    <w:p w14:paraId="29C82BB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7F41AB1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54DD0F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555BF4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"17"</w:t>
      </w:r>
      <w:r w:rsidRPr="006D495E">
        <w:rPr>
          <w:rFonts w:ascii="Consolas" w:hAnsi="Consolas" w:cs="Times New Roman"/>
          <w:color w:val="000000"/>
          <w:sz w:val="18"/>
          <w:szCs w:val="18"/>
        </w:rPr>
        <w:t>,</w:t>
      </w:r>
    </w:p>
    <w:p w14:paraId="2598388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"6.  Gastos de Transporte por PT del </w:t>
      </w:r>
      <w:proofErr w:type="spellStart"/>
      <w:r w:rsidRPr="006D495E">
        <w:rPr>
          <w:rFonts w:ascii="Consolas" w:hAnsi="Consolas" w:cs="Times New Roman"/>
          <w:color w:val="0451A5"/>
          <w:sz w:val="18"/>
          <w:szCs w:val="18"/>
        </w:rPr>
        <w:t>Vehiculo</w:t>
      </w:r>
      <w:proofErr w:type="spellEnd"/>
      <w:r w:rsidRPr="006D495E">
        <w:rPr>
          <w:rFonts w:ascii="Consolas" w:hAnsi="Consolas" w:cs="Times New Roman"/>
          <w:color w:val="0451A5"/>
          <w:sz w:val="18"/>
          <w:szCs w:val="18"/>
        </w:rPr>
        <w:t xml:space="preserve"> </w:t>
      </w:r>
      <w:proofErr w:type="gramStart"/>
      <w:r w:rsidRPr="006D495E">
        <w:rPr>
          <w:rFonts w:ascii="Consolas" w:hAnsi="Consolas" w:cs="Times New Roman"/>
          <w:color w:val="0451A5"/>
          <w:sz w:val="18"/>
          <w:szCs w:val="18"/>
        </w:rPr>
        <w:t>Aseg.|</w:t>
      </w:r>
      <w:proofErr w:type="gramEnd"/>
      <w:r w:rsidRPr="006D495E">
        <w:rPr>
          <w:rFonts w:ascii="Consolas" w:hAnsi="Consolas" w:cs="Times New Roman"/>
          <w:color w:val="0451A5"/>
          <w:sz w:val="18"/>
          <w:szCs w:val="18"/>
        </w:rPr>
        <w:t>1500000"</w:t>
      </w:r>
      <w:r w:rsidRPr="006D495E">
        <w:rPr>
          <w:rFonts w:ascii="Consolas" w:hAnsi="Consolas" w:cs="Times New Roman"/>
          <w:color w:val="000000"/>
          <w:sz w:val="18"/>
          <w:szCs w:val="18"/>
        </w:rPr>
        <w:t>,</w:t>
      </w:r>
    </w:p>
    <w:p w14:paraId="5BBD40D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066CB7D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13D4AC9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"18991.5"</w:t>
      </w:r>
      <w:r w:rsidRPr="006D495E">
        <w:rPr>
          <w:rFonts w:ascii="Consolas" w:hAnsi="Consolas" w:cs="Times New Roman"/>
          <w:color w:val="000000"/>
          <w:sz w:val="18"/>
          <w:szCs w:val="18"/>
        </w:rPr>
        <w:t>,</w:t>
      </w:r>
    </w:p>
    <w:p w14:paraId="60EEB4C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409A743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06A0D4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F8AEF7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"28"</w:t>
      </w:r>
      <w:r w:rsidRPr="006D495E">
        <w:rPr>
          <w:rFonts w:ascii="Consolas" w:hAnsi="Consolas" w:cs="Times New Roman"/>
          <w:color w:val="000000"/>
          <w:sz w:val="18"/>
          <w:szCs w:val="18"/>
        </w:rPr>
        <w:t>,</w:t>
      </w:r>
    </w:p>
    <w:p w14:paraId="1012AB2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"6.2 Gastos de Transporte por PP del Vehículo </w:t>
      </w:r>
      <w:proofErr w:type="gramStart"/>
      <w:r w:rsidRPr="006D495E">
        <w:rPr>
          <w:rFonts w:ascii="Consolas" w:hAnsi="Consolas" w:cs="Times New Roman"/>
          <w:color w:val="0451A5"/>
          <w:sz w:val="18"/>
          <w:szCs w:val="18"/>
        </w:rPr>
        <w:t>Aseg.|</w:t>
      </w:r>
      <w:proofErr w:type="gramEnd"/>
      <w:r w:rsidRPr="006D495E">
        <w:rPr>
          <w:rFonts w:ascii="Consolas" w:hAnsi="Consolas" w:cs="Times New Roman"/>
          <w:color w:val="0451A5"/>
          <w:sz w:val="18"/>
          <w:szCs w:val="18"/>
        </w:rPr>
        <w:t>75000 X DIA HASTA 30 DIAS"</w:t>
      </w:r>
      <w:r w:rsidRPr="006D495E">
        <w:rPr>
          <w:rFonts w:ascii="Consolas" w:hAnsi="Consolas" w:cs="Times New Roman"/>
          <w:color w:val="000000"/>
          <w:sz w:val="18"/>
          <w:szCs w:val="18"/>
        </w:rPr>
        <w:t>,</w:t>
      </w:r>
    </w:p>
    <w:p w14:paraId="373D2BD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40C6EEA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2ABE74E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"146749.5"</w:t>
      </w:r>
      <w:r w:rsidRPr="006D495E">
        <w:rPr>
          <w:rFonts w:ascii="Consolas" w:hAnsi="Consolas" w:cs="Times New Roman"/>
          <w:color w:val="000000"/>
          <w:sz w:val="18"/>
          <w:szCs w:val="18"/>
        </w:rPr>
        <w:t>,</w:t>
      </w:r>
    </w:p>
    <w:p w14:paraId="6798966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63CE628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FA7AE7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EDCCC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"43"</w:t>
      </w:r>
      <w:r w:rsidRPr="006D495E">
        <w:rPr>
          <w:rFonts w:ascii="Consolas" w:hAnsi="Consolas" w:cs="Times New Roman"/>
          <w:color w:val="000000"/>
          <w:sz w:val="18"/>
          <w:szCs w:val="18"/>
        </w:rPr>
        <w:t>,</w:t>
      </w:r>
    </w:p>
    <w:p w14:paraId="57A39F7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"24. Llantas Estalladas|1200000"</w:t>
      </w:r>
      <w:r w:rsidRPr="006D495E">
        <w:rPr>
          <w:rFonts w:ascii="Consolas" w:hAnsi="Consolas" w:cs="Times New Roman"/>
          <w:color w:val="000000"/>
          <w:sz w:val="18"/>
          <w:szCs w:val="18"/>
        </w:rPr>
        <w:t>,</w:t>
      </w:r>
    </w:p>
    <w:p w14:paraId="3B28B98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"0000"</w:t>
      </w:r>
      <w:r w:rsidRPr="006D495E">
        <w:rPr>
          <w:rFonts w:ascii="Consolas" w:hAnsi="Consolas" w:cs="Times New Roman"/>
          <w:color w:val="000000"/>
          <w:sz w:val="18"/>
          <w:szCs w:val="18"/>
        </w:rPr>
        <w:t>,</w:t>
      </w:r>
    </w:p>
    <w:p w14:paraId="24620CB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608F9E4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"113317.2"</w:t>
      </w:r>
      <w:r w:rsidRPr="006D495E">
        <w:rPr>
          <w:rFonts w:ascii="Consolas" w:hAnsi="Consolas" w:cs="Times New Roman"/>
          <w:color w:val="000000"/>
          <w:sz w:val="18"/>
          <w:szCs w:val="18"/>
        </w:rPr>
        <w:t>,</w:t>
      </w:r>
    </w:p>
    <w:p w14:paraId="00B8E2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4FD7978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CDE111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E431B0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"55"</w:t>
      </w:r>
      <w:r w:rsidRPr="006D495E">
        <w:rPr>
          <w:rFonts w:ascii="Consolas" w:hAnsi="Consolas" w:cs="Times New Roman"/>
          <w:color w:val="000000"/>
          <w:sz w:val="18"/>
          <w:szCs w:val="18"/>
        </w:rPr>
        <w:t>,</w:t>
      </w:r>
    </w:p>
    <w:p w14:paraId="3F712D7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"3.1.1 </w:t>
      </w:r>
      <w:proofErr w:type="spellStart"/>
      <w:r w:rsidRPr="006D495E">
        <w:rPr>
          <w:rFonts w:ascii="Consolas" w:hAnsi="Consolas" w:cs="Times New Roman"/>
          <w:color w:val="0451A5"/>
          <w:sz w:val="18"/>
          <w:szCs w:val="18"/>
        </w:rPr>
        <w:t>Reparacion</w:t>
      </w:r>
      <w:proofErr w:type="spellEnd"/>
      <w:r w:rsidRPr="006D495E">
        <w:rPr>
          <w:rFonts w:ascii="Consolas" w:hAnsi="Consolas" w:cs="Times New Roman"/>
          <w:color w:val="0451A5"/>
          <w:sz w:val="18"/>
          <w:szCs w:val="18"/>
        </w:rPr>
        <w:t xml:space="preserve"> en </w:t>
      </w:r>
      <w:proofErr w:type="spellStart"/>
      <w:r w:rsidRPr="006D495E">
        <w:rPr>
          <w:rFonts w:ascii="Consolas" w:hAnsi="Consolas" w:cs="Times New Roman"/>
          <w:color w:val="0451A5"/>
          <w:sz w:val="18"/>
          <w:szCs w:val="18"/>
        </w:rPr>
        <w:t>Consecionario</w:t>
      </w:r>
      <w:proofErr w:type="spellEnd"/>
      <w:r w:rsidRPr="006D495E">
        <w:rPr>
          <w:rFonts w:ascii="Consolas" w:hAnsi="Consolas" w:cs="Times New Roman"/>
          <w:color w:val="0451A5"/>
          <w:sz w:val="18"/>
          <w:szCs w:val="18"/>
        </w:rPr>
        <w:t xml:space="preserve"> |AMPARADA"</w:t>
      </w:r>
      <w:r w:rsidRPr="006D495E">
        <w:rPr>
          <w:rFonts w:ascii="Consolas" w:hAnsi="Consolas" w:cs="Times New Roman"/>
          <w:color w:val="000000"/>
          <w:sz w:val="18"/>
          <w:szCs w:val="18"/>
        </w:rPr>
        <w:t>,</w:t>
      </w:r>
    </w:p>
    <w:p w14:paraId="73EB12F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"10000"</w:t>
      </w:r>
      <w:r w:rsidRPr="006D495E">
        <w:rPr>
          <w:rFonts w:ascii="Consolas" w:hAnsi="Consolas" w:cs="Times New Roman"/>
          <w:color w:val="000000"/>
          <w:sz w:val="18"/>
          <w:szCs w:val="18"/>
        </w:rPr>
        <w:t>,</w:t>
      </w:r>
    </w:p>
    <w:p w14:paraId="1C435F8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"01"</w:t>
      </w:r>
      <w:r w:rsidRPr="006D495E">
        <w:rPr>
          <w:rFonts w:ascii="Consolas" w:hAnsi="Consolas" w:cs="Times New Roman"/>
          <w:color w:val="000000"/>
          <w:sz w:val="18"/>
          <w:szCs w:val="18"/>
        </w:rPr>
        <w:t>,</w:t>
      </w:r>
    </w:p>
    <w:p w14:paraId="5FB58B8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"141389.09"</w:t>
      </w:r>
      <w:r w:rsidRPr="006D495E">
        <w:rPr>
          <w:rFonts w:ascii="Consolas" w:hAnsi="Consolas" w:cs="Times New Roman"/>
          <w:color w:val="000000"/>
          <w:sz w:val="18"/>
          <w:szCs w:val="18"/>
        </w:rPr>
        <w:t>,</w:t>
      </w:r>
    </w:p>
    <w:p w14:paraId="52B7663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60D8CBC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80D966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C50182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"48"</w:t>
      </w:r>
      <w:r w:rsidRPr="006D495E">
        <w:rPr>
          <w:rFonts w:ascii="Consolas" w:hAnsi="Consolas" w:cs="Times New Roman"/>
          <w:color w:val="000000"/>
          <w:sz w:val="18"/>
          <w:szCs w:val="18"/>
        </w:rPr>
        <w:t>,</w:t>
      </w:r>
    </w:p>
    <w:p w14:paraId="67BC750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"4.3 Rotura de Vidrios|5045000"</w:t>
      </w:r>
      <w:r w:rsidRPr="006D495E">
        <w:rPr>
          <w:rFonts w:ascii="Consolas" w:hAnsi="Consolas" w:cs="Times New Roman"/>
          <w:color w:val="000000"/>
          <w:sz w:val="18"/>
          <w:szCs w:val="18"/>
        </w:rPr>
        <w:t>,</w:t>
      </w:r>
    </w:p>
    <w:p w14:paraId="43E353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w:t>
      </w:r>
      <w:r w:rsidRPr="006D495E">
        <w:rPr>
          <w:rFonts w:ascii="Consolas" w:hAnsi="Consolas" w:cs="Times New Roman"/>
          <w:color w:val="000000"/>
          <w:sz w:val="18"/>
          <w:szCs w:val="18"/>
        </w:rPr>
        <w:t>,</w:t>
      </w:r>
    </w:p>
    <w:p w14:paraId="030674C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29BA704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"85553.11"</w:t>
      </w:r>
      <w:r w:rsidRPr="006D495E">
        <w:rPr>
          <w:rFonts w:ascii="Consolas" w:hAnsi="Consolas" w:cs="Times New Roman"/>
          <w:color w:val="000000"/>
          <w:sz w:val="18"/>
          <w:szCs w:val="18"/>
        </w:rPr>
        <w:t>,</w:t>
      </w:r>
    </w:p>
    <w:p w14:paraId="7072FF6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06BE1E6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6A1A1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1B5C3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"74"</w:t>
      </w:r>
      <w:r w:rsidRPr="006D495E">
        <w:rPr>
          <w:rFonts w:ascii="Consolas" w:hAnsi="Consolas" w:cs="Times New Roman"/>
          <w:color w:val="000000"/>
          <w:sz w:val="18"/>
          <w:szCs w:val="18"/>
        </w:rPr>
        <w:t>,</w:t>
      </w:r>
    </w:p>
    <w:p w14:paraId="7525EF4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"3.1 Pérdida Total por Hurto|100900000"</w:t>
      </w:r>
      <w:r w:rsidRPr="006D495E">
        <w:rPr>
          <w:rFonts w:ascii="Consolas" w:hAnsi="Consolas" w:cs="Times New Roman"/>
          <w:color w:val="000000"/>
          <w:sz w:val="18"/>
          <w:szCs w:val="18"/>
        </w:rPr>
        <w:t>,</w:t>
      </w:r>
    </w:p>
    <w:p w14:paraId="4B598C8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456FE1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7024B4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"290491.1"</w:t>
      </w:r>
      <w:r w:rsidRPr="006D495E">
        <w:rPr>
          <w:rFonts w:ascii="Consolas" w:hAnsi="Consolas" w:cs="Times New Roman"/>
          <w:color w:val="000000"/>
          <w:sz w:val="18"/>
          <w:szCs w:val="18"/>
        </w:rPr>
        <w:t>,</w:t>
      </w:r>
    </w:p>
    <w:p w14:paraId="4B2B848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5F89214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ACDF3D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A10332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"75"</w:t>
      </w:r>
      <w:r w:rsidRPr="006D495E">
        <w:rPr>
          <w:rFonts w:ascii="Consolas" w:hAnsi="Consolas" w:cs="Times New Roman"/>
          <w:color w:val="000000"/>
          <w:sz w:val="18"/>
          <w:szCs w:val="18"/>
        </w:rPr>
        <w:t>,</w:t>
      </w:r>
    </w:p>
    <w:p w14:paraId="1A884EC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"4.4 Afectación por Accidente en Tránsito|20000000"</w:t>
      </w:r>
      <w:r w:rsidRPr="006D495E">
        <w:rPr>
          <w:rFonts w:ascii="Consolas" w:hAnsi="Consolas" w:cs="Times New Roman"/>
          <w:color w:val="000000"/>
          <w:sz w:val="18"/>
          <w:szCs w:val="18"/>
        </w:rPr>
        <w:t>,</w:t>
      </w:r>
    </w:p>
    <w:p w14:paraId="7A4293F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6734222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560E484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"15085.95"</w:t>
      </w:r>
      <w:r w:rsidRPr="006D495E">
        <w:rPr>
          <w:rFonts w:ascii="Consolas" w:hAnsi="Consolas" w:cs="Times New Roman"/>
          <w:color w:val="000000"/>
          <w:sz w:val="18"/>
          <w:szCs w:val="18"/>
        </w:rPr>
        <w:t>,</w:t>
      </w:r>
    </w:p>
    <w:p w14:paraId="7CF84C3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5C900A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CDDB61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09F5A6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"76"</w:t>
      </w:r>
      <w:r w:rsidRPr="006D495E">
        <w:rPr>
          <w:rFonts w:ascii="Consolas" w:hAnsi="Consolas" w:cs="Times New Roman"/>
          <w:color w:val="000000"/>
          <w:sz w:val="18"/>
          <w:szCs w:val="18"/>
        </w:rPr>
        <w:t>,</w:t>
      </w:r>
    </w:p>
    <w:p w14:paraId="7C5B4D1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"4.2 Gastos por Accidente de </w:t>
      </w:r>
      <w:proofErr w:type="spellStart"/>
      <w:r w:rsidRPr="006D495E">
        <w:rPr>
          <w:rFonts w:ascii="Consolas" w:hAnsi="Consolas" w:cs="Times New Roman"/>
          <w:color w:val="0451A5"/>
          <w:sz w:val="18"/>
          <w:szCs w:val="18"/>
        </w:rPr>
        <w:t>Transito</w:t>
      </w:r>
      <w:proofErr w:type="spellEnd"/>
      <w:r w:rsidRPr="006D495E">
        <w:rPr>
          <w:rFonts w:ascii="Consolas" w:hAnsi="Consolas" w:cs="Times New Roman"/>
          <w:color w:val="0451A5"/>
          <w:sz w:val="18"/>
          <w:szCs w:val="18"/>
        </w:rPr>
        <w:t xml:space="preserve"> a Mascotas|5000000"</w:t>
      </w:r>
      <w:r w:rsidRPr="006D495E">
        <w:rPr>
          <w:rFonts w:ascii="Consolas" w:hAnsi="Consolas" w:cs="Times New Roman"/>
          <w:color w:val="000000"/>
          <w:sz w:val="18"/>
          <w:szCs w:val="18"/>
        </w:rPr>
        <w:t>,</w:t>
      </w:r>
    </w:p>
    <w:p w14:paraId="55AA913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0B914F5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609D48B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"13475"</w:t>
      </w:r>
      <w:r w:rsidRPr="006D495E">
        <w:rPr>
          <w:rFonts w:ascii="Consolas" w:hAnsi="Consolas" w:cs="Times New Roman"/>
          <w:color w:val="000000"/>
          <w:sz w:val="18"/>
          <w:szCs w:val="18"/>
        </w:rPr>
        <w:t>,</w:t>
      </w:r>
    </w:p>
    <w:p w14:paraId="0CFC8B3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4F74E5C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29F59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63B961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"77"</w:t>
      </w:r>
      <w:r w:rsidRPr="006D495E">
        <w:rPr>
          <w:rFonts w:ascii="Consolas" w:hAnsi="Consolas" w:cs="Times New Roman"/>
          <w:color w:val="000000"/>
          <w:sz w:val="18"/>
          <w:szCs w:val="18"/>
        </w:rPr>
        <w:t>,</w:t>
      </w:r>
    </w:p>
    <w:p w14:paraId="76FAEE9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 Pequeños Accesorios|1200000"</w:t>
      </w:r>
      <w:r w:rsidRPr="006D495E">
        <w:rPr>
          <w:rFonts w:ascii="Consolas" w:hAnsi="Consolas" w:cs="Times New Roman"/>
          <w:color w:val="000000"/>
          <w:sz w:val="18"/>
          <w:szCs w:val="18"/>
        </w:rPr>
        <w:t>,</w:t>
      </w:r>
    </w:p>
    <w:p w14:paraId="139EF93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54CB398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1369B5C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"8370"</w:t>
      </w:r>
      <w:r w:rsidRPr="006D495E">
        <w:rPr>
          <w:rFonts w:ascii="Consolas" w:hAnsi="Consolas" w:cs="Times New Roman"/>
          <w:color w:val="000000"/>
          <w:sz w:val="18"/>
          <w:szCs w:val="18"/>
        </w:rPr>
        <w:t>,</w:t>
      </w:r>
    </w:p>
    <w:p w14:paraId="596F315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19C4AA3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8C341D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5C0EB7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ConsideracionesAdicionalesDV</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3515BD0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E00662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"99"</w:t>
      </w:r>
      <w:r w:rsidRPr="006D495E">
        <w:rPr>
          <w:rFonts w:ascii="Consolas" w:hAnsi="Consolas" w:cs="Times New Roman"/>
          <w:color w:val="000000"/>
          <w:sz w:val="18"/>
          <w:szCs w:val="18"/>
        </w:rPr>
        <w:t>,</w:t>
      </w:r>
    </w:p>
    <w:p w14:paraId="105B555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1AE4969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p>
    <w:p w14:paraId="4E70C42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7216AE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80EE0E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DD6041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"25"</w:t>
      </w:r>
      <w:r w:rsidRPr="006D495E">
        <w:rPr>
          <w:rFonts w:ascii="Consolas" w:hAnsi="Consolas" w:cs="Times New Roman"/>
          <w:color w:val="000000"/>
          <w:sz w:val="18"/>
          <w:szCs w:val="18"/>
        </w:rPr>
        <w:t>,</w:t>
      </w:r>
    </w:p>
    <w:p w14:paraId="06678C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"I"</w:t>
      </w:r>
    </w:p>
    <w:p w14:paraId="4D85A91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BB3F59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1E0E0A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B17D8E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"5004"</w:t>
      </w:r>
      <w:r w:rsidRPr="006D495E">
        <w:rPr>
          <w:rFonts w:ascii="Consolas" w:hAnsi="Consolas" w:cs="Times New Roman"/>
          <w:color w:val="000000"/>
          <w:sz w:val="18"/>
          <w:szCs w:val="18"/>
        </w:rPr>
        <w:t>,</w:t>
      </w:r>
    </w:p>
    <w:p w14:paraId="2CE945D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"Campero - Camioneta pasajeros"</w:t>
      </w:r>
    </w:p>
    <w:p w14:paraId="0C29828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F824A9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473735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C1DBD0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"5005"</w:t>
      </w:r>
      <w:r w:rsidRPr="006D495E">
        <w:rPr>
          <w:rFonts w:ascii="Consolas" w:hAnsi="Consolas" w:cs="Times New Roman"/>
          <w:color w:val="000000"/>
          <w:sz w:val="18"/>
          <w:szCs w:val="18"/>
        </w:rPr>
        <w:t>,</w:t>
      </w:r>
    </w:p>
    <w:p w14:paraId="2BEAAF1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654C83A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363D6F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83AA32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C9154A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"5006"</w:t>
      </w:r>
      <w:r w:rsidRPr="006D495E">
        <w:rPr>
          <w:rFonts w:ascii="Consolas" w:hAnsi="Consolas" w:cs="Times New Roman"/>
          <w:color w:val="000000"/>
          <w:sz w:val="18"/>
          <w:szCs w:val="18"/>
        </w:rPr>
        <w:t>,</w:t>
      </w:r>
    </w:p>
    <w:p w14:paraId="5E69437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"05"</w:t>
      </w:r>
    </w:p>
    <w:p w14:paraId="074DF9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57A072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57198B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1FCA91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"5007"</w:t>
      </w:r>
      <w:r w:rsidRPr="006D495E">
        <w:rPr>
          <w:rFonts w:ascii="Consolas" w:hAnsi="Consolas" w:cs="Times New Roman"/>
          <w:color w:val="000000"/>
          <w:sz w:val="18"/>
          <w:szCs w:val="18"/>
        </w:rPr>
        <w:t>,</w:t>
      </w:r>
    </w:p>
    <w:p w14:paraId="44F0379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"OAS063XC1"</w:t>
      </w:r>
    </w:p>
    <w:p w14:paraId="4E9274D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w:t>
      </w:r>
    </w:p>
    <w:p w14:paraId="6398A6F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24ACD5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AB45A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"5008"</w:t>
      </w:r>
      <w:r w:rsidRPr="006D495E">
        <w:rPr>
          <w:rFonts w:ascii="Consolas" w:hAnsi="Consolas" w:cs="Times New Roman"/>
          <w:color w:val="000000"/>
          <w:sz w:val="18"/>
          <w:szCs w:val="18"/>
        </w:rPr>
        <w:t>,</w:t>
      </w:r>
    </w:p>
    <w:p w14:paraId="3400968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159B6B1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6685E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CFC16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DF34E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"5011"</w:t>
      </w:r>
      <w:r w:rsidRPr="006D495E">
        <w:rPr>
          <w:rFonts w:ascii="Consolas" w:hAnsi="Consolas" w:cs="Times New Roman"/>
          <w:color w:val="000000"/>
          <w:sz w:val="18"/>
          <w:szCs w:val="18"/>
        </w:rPr>
        <w:t>,</w:t>
      </w:r>
    </w:p>
    <w:p w14:paraId="1A116E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"PARTICULAR"</w:t>
      </w:r>
    </w:p>
    <w:p w14:paraId="29C300C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901D83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6CF99F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553054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"5012"</w:t>
      </w:r>
      <w:r w:rsidRPr="006D495E">
        <w:rPr>
          <w:rFonts w:ascii="Consolas" w:hAnsi="Consolas" w:cs="Times New Roman"/>
          <w:color w:val="000000"/>
          <w:sz w:val="18"/>
          <w:szCs w:val="18"/>
        </w:rPr>
        <w:t>,</w:t>
      </w:r>
    </w:p>
    <w:p w14:paraId="4CFE5F7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"PARTICULAR"</w:t>
      </w:r>
    </w:p>
    <w:p w14:paraId="55A2316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A4EF5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22BD26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7632F8F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"5079"</w:t>
      </w:r>
      <w:r w:rsidRPr="006D495E">
        <w:rPr>
          <w:rFonts w:ascii="Consolas" w:hAnsi="Consolas" w:cs="Times New Roman"/>
          <w:color w:val="000000"/>
          <w:sz w:val="18"/>
          <w:szCs w:val="18"/>
        </w:rPr>
        <w:t>,</w:t>
      </w:r>
    </w:p>
    <w:p w14:paraId="1C8686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"RENAULT"</w:t>
      </w:r>
    </w:p>
    <w:p w14:paraId="6FF338E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0DA7A4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8914AD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8F1B0B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"5015"</w:t>
      </w:r>
      <w:r w:rsidRPr="006D495E">
        <w:rPr>
          <w:rFonts w:ascii="Consolas" w:hAnsi="Consolas" w:cs="Times New Roman"/>
          <w:color w:val="000000"/>
          <w:sz w:val="18"/>
          <w:szCs w:val="18"/>
        </w:rPr>
        <w:t>,</w:t>
      </w:r>
    </w:p>
    <w:p w14:paraId="2B1436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"Servicios de Asistencia Vial: Ciudad de México y </w:t>
      </w:r>
      <w:proofErr w:type="spellStart"/>
      <w:r w:rsidRPr="006D495E">
        <w:rPr>
          <w:rFonts w:ascii="Consolas" w:hAnsi="Consolas" w:cs="Times New Roman"/>
          <w:color w:val="0451A5"/>
          <w:sz w:val="18"/>
          <w:szCs w:val="18"/>
        </w:rPr>
        <w:t>Area</w:t>
      </w:r>
      <w:proofErr w:type="spellEnd"/>
      <w:r w:rsidRPr="006D495E">
        <w:rPr>
          <w:rFonts w:ascii="Consolas" w:hAnsi="Consolas" w:cs="Times New Roman"/>
          <w:color w:val="0451A5"/>
          <w:sz w:val="18"/>
          <w:szCs w:val="18"/>
        </w:rPr>
        <w:t xml:space="preserve"> Metropolitana: (601) 657 </w:t>
      </w:r>
      <w:proofErr w:type="gramStart"/>
      <w:r w:rsidRPr="006D495E">
        <w:rPr>
          <w:rFonts w:ascii="Consolas" w:hAnsi="Consolas" w:cs="Times New Roman"/>
          <w:color w:val="0451A5"/>
          <w:sz w:val="18"/>
          <w:szCs w:val="18"/>
        </w:rPr>
        <w:t>9650 ;</w:t>
      </w:r>
      <w:proofErr w:type="gramEnd"/>
      <w:r w:rsidRPr="006D495E">
        <w:rPr>
          <w:rFonts w:ascii="Consolas" w:hAnsi="Consolas" w:cs="Times New Roman"/>
          <w:color w:val="0451A5"/>
          <w:sz w:val="18"/>
          <w:szCs w:val="18"/>
        </w:rPr>
        <w:t xml:space="preserve"> Interior de la República: 018000 189 873 numeral #963"</w:t>
      </w:r>
    </w:p>
    <w:p w14:paraId="4187B27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DD63E1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F1907C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E4BDD5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"5025"</w:t>
      </w:r>
      <w:r w:rsidRPr="006D495E">
        <w:rPr>
          <w:rFonts w:ascii="Consolas" w:hAnsi="Consolas" w:cs="Times New Roman"/>
          <w:color w:val="000000"/>
          <w:sz w:val="18"/>
          <w:szCs w:val="18"/>
        </w:rPr>
        <w:t>,</w:t>
      </w:r>
    </w:p>
    <w:p w14:paraId="2F7840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333D476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0E9F63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A98739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597B4F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"5026"</w:t>
      </w:r>
      <w:r w:rsidRPr="006D495E">
        <w:rPr>
          <w:rFonts w:ascii="Consolas" w:hAnsi="Consolas" w:cs="Times New Roman"/>
          <w:color w:val="000000"/>
          <w:sz w:val="18"/>
          <w:szCs w:val="18"/>
        </w:rPr>
        <w:t>,</w:t>
      </w:r>
    </w:p>
    <w:p w14:paraId="2805146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65EDB7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BA46BE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DCD74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DFC74F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"5027"</w:t>
      </w:r>
      <w:r w:rsidRPr="006D495E">
        <w:rPr>
          <w:rFonts w:ascii="Consolas" w:hAnsi="Consolas" w:cs="Times New Roman"/>
          <w:color w:val="000000"/>
          <w:sz w:val="18"/>
          <w:szCs w:val="18"/>
        </w:rPr>
        <w:t>,</w:t>
      </w:r>
    </w:p>
    <w:p w14:paraId="0920600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13XX-P-03-AUTOLIVIANOPER01"</w:t>
      </w:r>
    </w:p>
    <w:p w14:paraId="3A11CCA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7E42AA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744632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59C313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"5028"</w:t>
      </w:r>
      <w:r w:rsidRPr="006D495E">
        <w:rPr>
          <w:rFonts w:ascii="Consolas" w:hAnsi="Consolas" w:cs="Times New Roman"/>
          <w:color w:val="000000"/>
          <w:sz w:val="18"/>
          <w:szCs w:val="18"/>
        </w:rPr>
        <w:t>,</w:t>
      </w:r>
    </w:p>
    <w:p w14:paraId="1418323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"23123210"</w:t>
      </w:r>
    </w:p>
    <w:p w14:paraId="7F4A524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143246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7D8E06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624DC5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"5046"</w:t>
      </w:r>
      <w:r w:rsidRPr="006D495E">
        <w:rPr>
          <w:rFonts w:ascii="Consolas" w:hAnsi="Consolas" w:cs="Times New Roman"/>
          <w:color w:val="000000"/>
          <w:sz w:val="18"/>
          <w:szCs w:val="18"/>
        </w:rPr>
        <w:t>,</w:t>
      </w:r>
    </w:p>
    <w:p w14:paraId="4F255C5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w:t>
      </w:r>
    </w:p>
    <w:p w14:paraId="6754E0B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E3E3F5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51021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6DD51F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"5039"</w:t>
      </w:r>
      <w:r w:rsidRPr="006D495E">
        <w:rPr>
          <w:rFonts w:ascii="Consolas" w:hAnsi="Consolas" w:cs="Times New Roman"/>
          <w:color w:val="000000"/>
          <w:sz w:val="18"/>
          <w:szCs w:val="18"/>
        </w:rPr>
        <w:t>,</w:t>
      </w:r>
    </w:p>
    <w:p w14:paraId="739F495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"AMPLIA"</w:t>
      </w:r>
    </w:p>
    <w:p w14:paraId="40CCDD0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E473FE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E6BB19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489204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"5040"</w:t>
      </w:r>
      <w:r w:rsidRPr="006D495E">
        <w:rPr>
          <w:rFonts w:ascii="Consolas" w:hAnsi="Consolas" w:cs="Times New Roman"/>
          <w:color w:val="000000"/>
          <w:sz w:val="18"/>
          <w:szCs w:val="18"/>
        </w:rPr>
        <w:t>,</w:t>
      </w:r>
    </w:p>
    <w:p w14:paraId="7BA770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"La Unidad de Medida y Actualización (UMA) sustituye al Salario Mínimo como medida de Referencia."</w:t>
      </w:r>
    </w:p>
    <w:p w14:paraId="6192AC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2EC81D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63D3B0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60EE21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"5075"</w:t>
      </w:r>
      <w:r w:rsidRPr="006D495E">
        <w:rPr>
          <w:rFonts w:ascii="Consolas" w:hAnsi="Consolas" w:cs="Times New Roman"/>
          <w:color w:val="000000"/>
          <w:sz w:val="18"/>
          <w:szCs w:val="18"/>
        </w:rPr>
        <w:t>,</w:t>
      </w:r>
    </w:p>
    <w:p w14:paraId="0404AF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"\"LLAVES\"@1200000"</w:t>
      </w:r>
    </w:p>
    <w:p w14:paraId="42C9BF7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0C3D34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38E60A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81FCB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"5014"</w:t>
      </w:r>
      <w:r w:rsidRPr="006D495E">
        <w:rPr>
          <w:rFonts w:ascii="Consolas" w:hAnsi="Consolas" w:cs="Times New Roman"/>
          <w:color w:val="000000"/>
          <w:sz w:val="18"/>
          <w:szCs w:val="18"/>
        </w:rPr>
        <w:t>,</w:t>
      </w:r>
    </w:p>
    <w:p w14:paraId="46BCA0E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4D74FA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BA8EF6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AF43A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66F479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"5056"</w:t>
      </w:r>
      <w:r w:rsidRPr="006D495E">
        <w:rPr>
          <w:rFonts w:ascii="Consolas" w:hAnsi="Consolas" w:cs="Times New Roman"/>
          <w:color w:val="000000"/>
          <w:sz w:val="18"/>
          <w:szCs w:val="18"/>
        </w:rPr>
        <w:t>,</w:t>
      </w:r>
    </w:p>
    <w:p w14:paraId="36195A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05ABC58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9C6750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D859B3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99F590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"5055"</w:t>
      </w:r>
      <w:r w:rsidRPr="006D495E">
        <w:rPr>
          <w:rFonts w:ascii="Consolas" w:hAnsi="Consolas" w:cs="Times New Roman"/>
          <w:color w:val="000000"/>
          <w:sz w:val="18"/>
          <w:szCs w:val="18"/>
        </w:rPr>
        <w:t>,</w:t>
      </w:r>
    </w:p>
    <w:p w14:paraId="012649A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0"</w:t>
      </w:r>
    </w:p>
    <w:p w14:paraId="34E4D1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945238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C7151E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25F777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"5057"</w:t>
      </w:r>
      <w:r w:rsidRPr="006D495E">
        <w:rPr>
          <w:rFonts w:ascii="Consolas" w:hAnsi="Consolas" w:cs="Times New Roman"/>
          <w:color w:val="000000"/>
          <w:sz w:val="18"/>
          <w:szCs w:val="18"/>
        </w:rPr>
        <w:t>,</w:t>
      </w:r>
    </w:p>
    <w:p w14:paraId="4375D4D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1A72E4B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4BD2B8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83CAFB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B2DE41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"5058"</w:t>
      </w:r>
      <w:r w:rsidRPr="006D495E">
        <w:rPr>
          <w:rFonts w:ascii="Consolas" w:hAnsi="Consolas" w:cs="Times New Roman"/>
          <w:color w:val="000000"/>
          <w:sz w:val="18"/>
          <w:szCs w:val="18"/>
        </w:rPr>
        <w:t>,</w:t>
      </w:r>
    </w:p>
    <w:p w14:paraId="6A94DDD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6C0F488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15DA7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0EBDDC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3A800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"5059"</w:t>
      </w:r>
      <w:r w:rsidRPr="006D495E">
        <w:rPr>
          <w:rFonts w:ascii="Consolas" w:hAnsi="Consolas" w:cs="Times New Roman"/>
          <w:color w:val="000000"/>
          <w:sz w:val="18"/>
          <w:szCs w:val="18"/>
        </w:rPr>
        <w:t>,</w:t>
      </w:r>
    </w:p>
    <w:p w14:paraId="2F25F7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5E94940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500E3E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E33262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B4C545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"5177"</w:t>
      </w:r>
      <w:r w:rsidRPr="006D495E">
        <w:rPr>
          <w:rFonts w:ascii="Consolas" w:hAnsi="Consolas" w:cs="Times New Roman"/>
          <w:color w:val="000000"/>
          <w:sz w:val="18"/>
          <w:szCs w:val="18"/>
        </w:rPr>
        <w:t>,</w:t>
      </w:r>
    </w:p>
    <w:p w14:paraId="1A4CEFE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"13XX-P-03-AUTOLIVIANOPER01                "</w:t>
      </w:r>
    </w:p>
    <w:p w14:paraId="149BC69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71E2A4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B48D21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3AF9BB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"5178"</w:t>
      </w:r>
      <w:r w:rsidRPr="006D495E">
        <w:rPr>
          <w:rFonts w:ascii="Consolas" w:hAnsi="Consolas" w:cs="Times New Roman"/>
          <w:color w:val="000000"/>
          <w:sz w:val="18"/>
          <w:szCs w:val="18"/>
        </w:rPr>
        <w:t>,</w:t>
      </w:r>
    </w:p>
    <w:p w14:paraId="12F55E2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"CARAYALA"</w:t>
      </w:r>
    </w:p>
    <w:p w14:paraId="6A2A9B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FA1E4B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0D0A0F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EBC051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"5060"</w:t>
      </w:r>
      <w:r w:rsidRPr="006D495E">
        <w:rPr>
          <w:rFonts w:ascii="Consolas" w:hAnsi="Consolas" w:cs="Times New Roman"/>
          <w:color w:val="000000"/>
          <w:sz w:val="18"/>
          <w:szCs w:val="18"/>
        </w:rPr>
        <w:t>,</w:t>
      </w:r>
    </w:p>
    <w:p w14:paraId="6E1B0EC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1F12D70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0D0601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5033AC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7F3D29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"5061"</w:t>
      </w:r>
      <w:r w:rsidRPr="006D495E">
        <w:rPr>
          <w:rFonts w:ascii="Consolas" w:hAnsi="Consolas" w:cs="Times New Roman"/>
          <w:color w:val="000000"/>
          <w:sz w:val="18"/>
          <w:szCs w:val="18"/>
        </w:rPr>
        <w:t>,</w:t>
      </w:r>
    </w:p>
    <w:p w14:paraId="4FE3D2C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"2o.  Remolque EXCLUIDO"</w:t>
      </w:r>
    </w:p>
    <w:p w14:paraId="721B401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A778E7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7A18E3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BD916F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"5162"</w:t>
      </w:r>
      <w:r w:rsidRPr="006D495E">
        <w:rPr>
          <w:rFonts w:ascii="Consolas" w:hAnsi="Consolas" w:cs="Times New Roman"/>
          <w:color w:val="000000"/>
          <w:sz w:val="18"/>
          <w:szCs w:val="18"/>
        </w:rPr>
        <w:t>,</w:t>
      </w:r>
    </w:p>
    <w:p w14:paraId="2253C77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"VIGENTE"</w:t>
      </w:r>
    </w:p>
    <w:p w14:paraId="03172A9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AC9DC5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D15D3C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969C37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"5167"</w:t>
      </w:r>
      <w:r w:rsidRPr="006D495E">
        <w:rPr>
          <w:rFonts w:ascii="Consolas" w:hAnsi="Consolas" w:cs="Times New Roman"/>
          <w:color w:val="000000"/>
          <w:sz w:val="18"/>
          <w:szCs w:val="18"/>
        </w:rPr>
        <w:t>,</w:t>
      </w:r>
    </w:p>
    <w:p w14:paraId="197DA8F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04C6FC2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0C4D6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A681D1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"168"</w:t>
      </w:r>
      <w:r w:rsidRPr="006D495E">
        <w:rPr>
          <w:rFonts w:ascii="Consolas" w:hAnsi="Consolas" w:cs="Times New Roman"/>
          <w:color w:val="000000"/>
          <w:sz w:val="18"/>
          <w:szCs w:val="18"/>
        </w:rPr>
        <w:t>,</w:t>
      </w:r>
    </w:p>
    <w:p w14:paraId="0730DFD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7907DE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"3456071|35000|0|663304|4154375"</w:t>
      </w:r>
    </w:p>
    <w:p w14:paraId="3DF1777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3815C4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4BD411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B78008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"5064"</w:t>
      </w:r>
      <w:r w:rsidRPr="006D495E">
        <w:rPr>
          <w:rFonts w:ascii="Consolas" w:hAnsi="Consolas" w:cs="Times New Roman"/>
          <w:color w:val="000000"/>
          <w:sz w:val="18"/>
          <w:szCs w:val="18"/>
        </w:rPr>
        <w:t>,</w:t>
      </w:r>
    </w:p>
    <w:p w14:paraId="35B912B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"3456071.43"</w:t>
      </w:r>
    </w:p>
    <w:p w14:paraId="180F978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934CD7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9BC1E2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70DCE38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"5065"</w:t>
      </w:r>
      <w:r w:rsidRPr="006D495E">
        <w:rPr>
          <w:rFonts w:ascii="Consolas" w:hAnsi="Consolas" w:cs="Times New Roman"/>
          <w:color w:val="000000"/>
          <w:sz w:val="18"/>
          <w:szCs w:val="18"/>
        </w:rPr>
        <w:t>,</w:t>
      </w:r>
    </w:p>
    <w:p w14:paraId="6510ADF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"35000.00"</w:t>
      </w:r>
    </w:p>
    <w:p w14:paraId="4BEDEDE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1CCEB0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D61F85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27FDD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"5066"</w:t>
      </w:r>
      <w:r w:rsidRPr="006D495E">
        <w:rPr>
          <w:rFonts w:ascii="Consolas" w:hAnsi="Consolas" w:cs="Times New Roman"/>
          <w:color w:val="000000"/>
          <w:sz w:val="18"/>
          <w:szCs w:val="18"/>
        </w:rPr>
        <w:t>,</w:t>
      </w:r>
    </w:p>
    <w:p w14:paraId="1E5F3AB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465CC30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FB25B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865739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70F260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"5067"</w:t>
      </w:r>
      <w:r w:rsidRPr="006D495E">
        <w:rPr>
          <w:rFonts w:ascii="Consolas" w:hAnsi="Consolas" w:cs="Times New Roman"/>
          <w:color w:val="000000"/>
          <w:sz w:val="18"/>
          <w:szCs w:val="18"/>
        </w:rPr>
        <w:t>,</w:t>
      </w:r>
    </w:p>
    <w:p w14:paraId="7B3244F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"663303.57"</w:t>
      </w:r>
    </w:p>
    <w:p w14:paraId="528C859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3ED747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79A53D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76906D0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"5068"</w:t>
      </w:r>
      <w:r w:rsidRPr="006D495E">
        <w:rPr>
          <w:rFonts w:ascii="Consolas" w:hAnsi="Consolas" w:cs="Times New Roman"/>
          <w:color w:val="000000"/>
          <w:sz w:val="18"/>
          <w:szCs w:val="18"/>
        </w:rPr>
        <w:t>,</w:t>
      </w:r>
    </w:p>
    <w:p w14:paraId="1DB459E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"4154375.00"</w:t>
      </w:r>
    </w:p>
    <w:p w14:paraId="2AE8AB3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AFDF3D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B8141A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8C13BE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"5069"</w:t>
      </w:r>
      <w:r w:rsidRPr="006D495E">
        <w:rPr>
          <w:rFonts w:ascii="Consolas" w:hAnsi="Consolas" w:cs="Times New Roman"/>
          <w:color w:val="000000"/>
          <w:sz w:val="18"/>
          <w:szCs w:val="18"/>
        </w:rPr>
        <w:t>,</w:t>
      </w:r>
    </w:p>
    <w:p w14:paraId="5823CD4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"4154375.00"</w:t>
      </w:r>
    </w:p>
    <w:p w14:paraId="70871E1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A9B525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3B3C88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32097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"5070"</w:t>
      </w:r>
      <w:r w:rsidRPr="006D495E">
        <w:rPr>
          <w:rFonts w:ascii="Consolas" w:hAnsi="Consolas" w:cs="Times New Roman"/>
          <w:color w:val="000000"/>
          <w:sz w:val="18"/>
          <w:szCs w:val="18"/>
        </w:rPr>
        <w:t>,</w:t>
      </w:r>
    </w:p>
    <w:p w14:paraId="34609C4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79594CE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1E726D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BC9A42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1AB3FD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"5082"</w:t>
      </w:r>
      <w:r w:rsidRPr="006D495E">
        <w:rPr>
          <w:rFonts w:ascii="Consolas" w:hAnsi="Consolas" w:cs="Times New Roman"/>
          <w:color w:val="000000"/>
          <w:sz w:val="18"/>
          <w:szCs w:val="18"/>
        </w:rPr>
        <w:t>,</w:t>
      </w:r>
    </w:p>
    <w:p w14:paraId="71BDD70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1AEE136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A6B791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81127F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536386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"5083"</w:t>
      </w:r>
      <w:r w:rsidRPr="006D495E">
        <w:rPr>
          <w:rFonts w:ascii="Consolas" w:hAnsi="Consolas" w:cs="Times New Roman"/>
          <w:color w:val="000000"/>
          <w:sz w:val="18"/>
          <w:szCs w:val="18"/>
        </w:rPr>
        <w:t>,</w:t>
      </w:r>
    </w:p>
    <w:p w14:paraId="1C1F41F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"3491071.43"</w:t>
      </w:r>
    </w:p>
    <w:p w14:paraId="7632FD3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D2A232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493F4F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B29D1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"5163"</w:t>
      </w:r>
      <w:r w:rsidRPr="006D495E">
        <w:rPr>
          <w:rFonts w:ascii="Consolas" w:hAnsi="Consolas" w:cs="Times New Roman"/>
          <w:color w:val="000000"/>
          <w:sz w:val="18"/>
          <w:szCs w:val="18"/>
        </w:rPr>
        <w:t>,</w:t>
      </w:r>
    </w:p>
    <w:p w14:paraId="3E63255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7C9CD33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760104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B5CE3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"167"</w:t>
      </w:r>
      <w:r w:rsidRPr="006D495E">
        <w:rPr>
          <w:rFonts w:ascii="Consolas" w:hAnsi="Consolas" w:cs="Times New Roman"/>
          <w:color w:val="000000"/>
          <w:sz w:val="18"/>
          <w:szCs w:val="18"/>
        </w:rPr>
        <w:t>,</w:t>
      </w:r>
    </w:p>
    <w:p w14:paraId="2591C8A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64CB65E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"727725|787525|16820|824000|20088|25709|214406|6377|18992|146750|113317|141389|85553|290491|15086|13475|8370"</w:t>
      </w:r>
    </w:p>
    <w:p w14:paraId="6A10B0A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D559B7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839B87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966625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7D80EA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NoInciso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"9999"</w:t>
      </w:r>
      <w:r w:rsidRPr="006D495E">
        <w:rPr>
          <w:rFonts w:ascii="Consolas" w:hAnsi="Consolas" w:cs="Times New Roman"/>
          <w:color w:val="000000"/>
          <w:sz w:val="18"/>
          <w:szCs w:val="18"/>
        </w:rPr>
        <w:t>,</w:t>
      </w:r>
    </w:p>
    <w:p w14:paraId="46B7157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ClaveFasecolda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w:t>
      </w:r>
      <w:r w:rsidRPr="006D495E">
        <w:rPr>
          <w:rFonts w:ascii="Consolas" w:hAnsi="Consolas" w:cs="Times New Roman"/>
          <w:color w:val="000000"/>
          <w:sz w:val="18"/>
          <w:szCs w:val="18"/>
        </w:rPr>
        <w:t>,</w:t>
      </w:r>
    </w:p>
    <w:p w14:paraId="78BED57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"Modelo"</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4C10E7C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DescripcionVehiculo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3F9900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"Uso"</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6BA30FF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"Servicio"</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69A867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"Paquete"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7C975B3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"Motor"</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55930BE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"Serie"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053D26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r w:rsidRPr="006D495E">
        <w:rPr>
          <w:rFonts w:ascii="Consolas" w:hAnsi="Consolas" w:cs="Times New Roman"/>
          <w:b/>
          <w:bCs w:val="0"/>
          <w:color w:val="A31515"/>
          <w:sz w:val="18"/>
          <w:szCs w:val="18"/>
        </w:rPr>
        <w:t>Coberturas</w:t>
      </w:r>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15F6930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F7294E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"01"</w:t>
      </w:r>
      <w:r w:rsidRPr="006D495E">
        <w:rPr>
          <w:rFonts w:ascii="Consolas" w:hAnsi="Consolas" w:cs="Times New Roman"/>
          <w:color w:val="000000"/>
          <w:sz w:val="18"/>
          <w:szCs w:val="18"/>
        </w:rPr>
        <w:t>,</w:t>
      </w:r>
    </w:p>
    <w:p w14:paraId="59C778A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  Pérdida Parcial por Daños|100900000"</w:t>
      </w:r>
      <w:r w:rsidRPr="006D495E">
        <w:rPr>
          <w:rFonts w:ascii="Consolas" w:hAnsi="Consolas" w:cs="Times New Roman"/>
          <w:color w:val="000000"/>
          <w:sz w:val="18"/>
          <w:szCs w:val="18"/>
        </w:rPr>
        <w:t>,</w:t>
      </w:r>
    </w:p>
    <w:p w14:paraId="546D4A0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"M||1000000"</w:t>
      </w:r>
      <w:r w:rsidRPr="006D495E">
        <w:rPr>
          <w:rFonts w:ascii="Consolas" w:hAnsi="Consolas" w:cs="Times New Roman"/>
          <w:color w:val="000000"/>
          <w:sz w:val="18"/>
          <w:szCs w:val="18"/>
        </w:rPr>
        <w:t>,</w:t>
      </w:r>
    </w:p>
    <w:p w14:paraId="7FBCFB4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1001AB3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"727724.94"</w:t>
      </w:r>
      <w:r w:rsidRPr="006D495E">
        <w:rPr>
          <w:rFonts w:ascii="Consolas" w:hAnsi="Consolas" w:cs="Times New Roman"/>
          <w:color w:val="000000"/>
          <w:sz w:val="18"/>
          <w:szCs w:val="18"/>
        </w:rPr>
        <w:t>,</w:t>
      </w:r>
    </w:p>
    <w:p w14:paraId="2B131D2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17521A6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3CC25A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9CD6D0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28DBAA7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  Pérdida Total por Daños|100900000"</w:t>
      </w:r>
      <w:r w:rsidRPr="006D495E">
        <w:rPr>
          <w:rFonts w:ascii="Consolas" w:hAnsi="Consolas" w:cs="Times New Roman"/>
          <w:color w:val="000000"/>
          <w:sz w:val="18"/>
          <w:szCs w:val="18"/>
        </w:rPr>
        <w:t>,</w:t>
      </w:r>
    </w:p>
    <w:p w14:paraId="0E2653D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6F6A5D8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5E93E84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"787524.5"</w:t>
      </w:r>
      <w:r w:rsidRPr="006D495E">
        <w:rPr>
          <w:rFonts w:ascii="Consolas" w:hAnsi="Consolas" w:cs="Times New Roman"/>
          <w:color w:val="000000"/>
          <w:sz w:val="18"/>
          <w:szCs w:val="18"/>
        </w:rPr>
        <w:t>,</w:t>
      </w:r>
    </w:p>
    <w:p w14:paraId="6B41CD2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5668D65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EF4B5C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CEE872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"03"</w:t>
      </w:r>
      <w:r w:rsidRPr="006D495E">
        <w:rPr>
          <w:rFonts w:ascii="Consolas" w:hAnsi="Consolas" w:cs="Times New Roman"/>
          <w:color w:val="000000"/>
          <w:sz w:val="18"/>
          <w:szCs w:val="18"/>
        </w:rPr>
        <w:t>,</w:t>
      </w:r>
    </w:p>
    <w:p w14:paraId="45C2F62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  Pérdida Parcial por Hurto|100900000"</w:t>
      </w:r>
      <w:r w:rsidRPr="006D495E">
        <w:rPr>
          <w:rFonts w:ascii="Consolas" w:hAnsi="Consolas" w:cs="Times New Roman"/>
          <w:color w:val="000000"/>
          <w:sz w:val="18"/>
          <w:szCs w:val="18"/>
        </w:rPr>
        <w:t>,</w:t>
      </w:r>
    </w:p>
    <w:p w14:paraId="6369DEA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"1000000||0"</w:t>
      </w:r>
      <w:r w:rsidRPr="006D495E">
        <w:rPr>
          <w:rFonts w:ascii="Consolas" w:hAnsi="Consolas" w:cs="Times New Roman"/>
          <w:color w:val="000000"/>
          <w:sz w:val="18"/>
          <w:szCs w:val="18"/>
        </w:rPr>
        <w:t>,</w:t>
      </w:r>
    </w:p>
    <w:p w14:paraId="6F8EA39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4E2802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"16820"</w:t>
      </w:r>
      <w:r w:rsidRPr="006D495E">
        <w:rPr>
          <w:rFonts w:ascii="Consolas" w:hAnsi="Consolas" w:cs="Times New Roman"/>
          <w:color w:val="000000"/>
          <w:sz w:val="18"/>
          <w:szCs w:val="18"/>
        </w:rPr>
        <w:t>,</w:t>
      </w:r>
    </w:p>
    <w:p w14:paraId="6FF4A62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179785E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AF8D77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76DF2C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"04"</w:t>
      </w:r>
      <w:r w:rsidRPr="006D495E">
        <w:rPr>
          <w:rFonts w:ascii="Consolas" w:hAnsi="Consolas" w:cs="Times New Roman"/>
          <w:color w:val="000000"/>
          <w:sz w:val="18"/>
          <w:szCs w:val="18"/>
        </w:rPr>
        <w:t>,</w:t>
      </w:r>
    </w:p>
    <w:p w14:paraId="400879C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  Responsabilidad Civil Extracontractual|4000000000 POR EVENTO"</w:t>
      </w:r>
      <w:r w:rsidRPr="006D495E">
        <w:rPr>
          <w:rFonts w:ascii="Consolas" w:hAnsi="Consolas" w:cs="Times New Roman"/>
          <w:color w:val="000000"/>
          <w:sz w:val="18"/>
          <w:szCs w:val="18"/>
        </w:rPr>
        <w:t>,</w:t>
      </w:r>
    </w:p>
    <w:p w14:paraId="20341F2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0A9B276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7D43824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"824000"</w:t>
      </w:r>
      <w:r w:rsidRPr="006D495E">
        <w:rPr>
          <w:rFonts w:ascii="Consolas" w:hAnsi="Consolas" w:cs="Times New Roman"/>
          <w:color w:val="000000"/>
          <w:sz w:val="18"/>
          <w:szCs w:val="18"/>
        </w:rPr>
        <w:t>,</w:t>
      </w:r>
    </w:p>
    <w:p w14:paraId="21E9617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114CE85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E7986A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730827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"05"</w:t>
      </w:r>
      <w:r w:rsidRPr="006D495E">
        <w:rPr>
          <w:rFonts w:ascii="Consolas" w:hAnsi="Consolas" w:cs="Times New Roman"/>
          <w:color w:val="000000"/>
          <w:sz w:val="18"/>
          <w:szCs w:val="18"/>
        </w:rPr>
        <w:t>,</w:t>
      </w:r>
    </w:p>
    <w:p w14:paraId="0B0A3D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  Gastos Médico por Accidente de Tránsito|3093333 POR EVENTO"</w:t>
      </w:r>
      <w:r w:rsidRPr="006D495E">
        <w:rPr>
          <w:rFonts w:ascii="Consolas" w:hAnsi="Consolas" w:cs="Times New Roman"/>
          <w:color w:val="000000"/>
          <w:sz w:val="18"/>
          <w:szCs w:val="18"/>
        </w:rPr>
        <w:t>,</w:t>
      </w:r>
    </w:p>
    <w:p w14:paraId="22F236F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4132A8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4F712E4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"20088.23"</w:t>
      </w:r>
      <w:r w:rsidRPr="006D495E">
        <w:rPr>
          <w:rFonts w:ascii="Consolas" w:hAnsi="Consolas" w:cs="Times New Roman"/>
          <w:color w:val="000000"/>
          <w:sz w:val="18"/>
          <w:szCs w:val="18"/>
        </w:rPr>
        <w:t>,</w:t>
      </w:r>
    </w:p>
    <w:p w14:paraId="440952B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34B789D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03059B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9EDD1E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"07"</w:t>
      </w:r>
      <w:r w:rsidRPr="006D495E">
        <w:rPr>
          <w:rFonts w:ascii="Consolas" w:hAnsi="Consolas" w:cs="Times New Roman"/>
          <w:color w:val="000000"/>
          <w:sz w:val="18"/>
          <w:szCs w:val="18"/>
        </w:rPr>
        <w:t>,</w:t>
      </w:r>
    </w:p>
    <w:p w14:paraId="139AC61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  Abogado en Proceso civil o penal|40000000"</w:t>
      </w:r>
      <w:r w:rsidRPr="006D495E">
        <w:rPr>
          <w:rFonts w:ascii="Consolas" w:hAnsi="Consolas" w:cs="Times New Roman"/>
          <w:color w:val="000000"/>
          <w:sz w:val="18"/>
          <w:szCs w:val="18"/>
        </w:rPr>
        <w:t>,</w:t>
      </w:r>
    </w:p>
    <w:p w14:paraId="33AE3E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3EA21A5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6BD925C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"25708.65"</w:t>
      </w:r>
      <w:r w:rsidRPr="006D495E">
        <w:rPr>
          <w:rFonts w:ascii="Consolas" w:hAnsi="Consolas" w:cs="Times New Roman"/>
          <w:color w:val="000000"/>
          <w:sz w:val="18"/>
          <w:szCs w:val="18"/>
        </w:rPr>
        <w:t>,</w:t>
      </w:r>
    </w:p>
    <w:p w14:paraId="048B9A5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7AACBB1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F91759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A59B40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"14"</w:t>
      </w:r>
      <w:r w:rsidRPr="006D495E">
        <w:rPr>
          <w:rFonts w:ascii="Consolas" w:hAnsi="Consolas" w:cs="Times New Roman"/>
          <w:color w:val="000000"/>
          <w:sz w:val="18"/>
          <w:szCs w:val="18"/>
        </w:rPr>
        <w:t>,</w:t>
      </w:r>
    </w:p>
    <w:p w14:paraId="7E5BEF3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"15. Asistencia En Viaje </w:t>
      </w:r>
      <w:proofErr w:type="spellStart"/>
      <w:r w:rsidRPr="006D495E">
        <w:rPr>
          <w:rFonts w:ascii="Consolas" w:hAnsi="Consolas" w:cs="Times New Roman"/>
          <w:color w:val="0451A5"/>
          <w:sz w:val="18"/>
          <w:szCs w:val="18"/>
        </w:rPr>
        <w:t>Plus|AMPARADA</w:t>
      </w:r>
      <w:proofErr w:type="spellEnd"/>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27F420A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5B95E8F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2116D89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"214405.86"</w:t>
      </w:r>
      <w:r w:rsidRPr="006D495E">
        <w:rPr>
          <w:rFonts w:ascii="Consolas" w:hAnsi="Consolas" w:cs="Times New Roman"/>
          <w:color w:val="000000"/>
          <w:sz w:val="18"/>
          <w:szCs w:val="18"/>
        </w:rPr>
        <w:t>,</w:t>
      </w:r>
    </w:p>
    <w:p w14:paraId="0481088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653108C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52B473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857B8F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"15"</w:t>
      </w:r>
      <w:r w:rsidRPr="006D495E">
        <w:rPr>
          <w:rFonts w:ascii="Consolas" w:hAnsi="Consolas" w:cs="Times New Roman"/>
          <w:color w:val="000000"/>
          <w:sz w:val="18"/>
          <w:szCs w:val="18"/>
        </w:rPr>
        <w:t>,</w:t>
      </w:r>
    </w:p>
    <w:p w14:paraId="285E8C4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"13.  Perdida de Llaves|1200000"</w:t>
      </w:r>
      <w:r w:rsidRPr="006D495E">
        <w:rPr>
          <w:rFonts w:ascii="Consolas" w:hAnsi="Consolas" w:cs="Times New Roman"/>
          <w:color w:val="000000"/>
          <w:sz w:val="18"/>
          <w:szCs w:val="18"/>
        </w:rPr>
        <w:t>,</w:t>
      </w:r>
    </w:p>
    <w:p w14:paraId="4E3774E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"00000"</w:t>
      </w:r>
      <w:r w:rsidRPr="006D495E">
        <w:rPr>
          <w:rFonts w:ascii="Consolas" w:hAnsi="Consolas" w:cs="Times New Roman"/>
          <w:color w:val="000000"/>
          <w:sz w:val="18"/>
          <w:szCs w:val="18"/>
        </w:rPr>
        <w:t>,</w:t>
      </w:r>
    </w:p>
    <w:p w14:paraId="408B985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4660B2E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"6376.8"</w:t>
      </w:r>
      <w:r w:rsidRPr="006D495E">
        <w:rPr>
          <w:rFonts w:ascii="Consolas" w:hAnsi="Consolas" w:cs="Times New Roman"/>
          <w:color w:val="000000"/>
          <w:sz w:val="18"/>
          <w:szCs w:val="18"/>
        </w:rPr>
        <w:t>,</w:t>
      </w:r>
    </w:p>
    <w:p w14:paraId="06BB10B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517D386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BE9FE9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AD9D18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"17"</w:t>
      </w:r>
      <w:r w:rsidRPr="006D495E">
        <w:rPr>
          <w:rFonts w:ascii="Consolas" w:hAnsi="Consolas" w:cs="Times New Roman"/>
          <w:color w:val="000000"/>
          <w:sz w:val="18"/>
          <w:szCs w:val="18"/>
        </w:rPr>
        <w:t>,</w:t>
      </w:r>
    </w:p>
    <w:p w14:paraId="4147477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"6.  Gastos de Transporte por PT del </w:t>
      </w:r>
      <w:proofErr w:type="spellStart"/>
      <w:r w:rsidRPr="006D495E">
        <w:rPr>
          <w:rFonts w:ascii="Consolas" w:hAnsi="Consolas" w:cs="Times New Roman"/>
          <w:color w:val="0451A5"/>
          <w:sz w:val="18"/>
          <w:szCs w:val="18"/>
        </w:rPr>
        <w:t>Vehiculo</w:t>
      </w:r>
      <w:proofErr w:type="spellEnd"/>
      <w:r w:rsidRPr="006D495E">
        <w:rPr>
          <w:rFonts w:ascii="Consolas" w:hAnsi="Consolas" w:cs="Times New Roman"/>
          <w:color w:val="0451A5"/>
          <w:sz w:val="18"/>
          <w:szCs w:val="18"/>
        </w:rPr>
        <w:t xml:space="preserve"> </w:t>
      </w:r>
      <w:proofErr w:type="gramStart"/>
      <w:r w:rsidRPr="006D495E">
        <w:rPr>
          <w:rFonts w:ascii="Consolas" w:hAnsi="Consolas" w:cs="Times New Roman"/>
          <w:color w:val="0451A5"/>
          <w:sz w:val="18"/>
          <w:szCs w:val="18"/>
        </w:rPr>
        <w:t>Aseg.|</w:t>
      </w:r>
      <w:proofErr w:type="gramEnd"/>
      <w:r w:rsidRPr="006D495E">
        <w:rPr>
          <w:rFonts w:ascii="Consolas" w:hAnsi="Consolas" w:cs="Times New Roman"/>
          <w:color w:val="0451A5"/>
          <w:sz w:val="18"/>
          <w:szCs w:val="18"/>
        </w:rPr>
        <w:t>1500000"</w:t>
      </w:r>
      <w:r w:rsidRPr="006D495E">
        <w:rPr>
          <w:rFonts w:ascii="Consolas" w:hAnsi="Consolas" w:cs="Times New Roman"/>
          <w:color w:val="000000"/>
          <w:sz w:val="18"/>
          <w:szCs w:val="18"/>
        </w:rPr>
        <w:t>,</w:t>
      </w:r>
    </w:p>
    <w:p w14:paraId="668D4E9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560DA13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63EEC66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"18991.5"</w:t>
      </w:r>
      <w:r w:rsidRPr="006D495E">
        <w:rPr>
          <w:rFonts w:ascii="Consolas" w:hAnsi="Consolas" w:cs="Times New Roman"/>
          <w:color w:val="000000"/>
          <w:sz w:val="18"/>
          <w:szCs w:val="18"/>
        </w:rPr>
        <w:t>,</w:t>
      </w:r>
    </w:p>
    <w:p w14:paraId="5A3EF8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3CCA43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68799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B293A6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"28"</w:t>
      </w:r>
      <w:r w:rsidRPr="006D495E">
        <w:rPr>
          <w:rFonts w:ascii="Consolas" w:hAnsi="Consolas" w:cs="Times New Roman"/>
          <w:color w:val="000000"/>
          <w:sz w:val="18"/>
          <w:szCs w:val="18"/>
        </w:rPr>
        <w:t>,</w:t>
      </w:r>
    </w:p>
    <w:p w14:paraId="47B2F7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"6.2 Gastos de Transporte por PP del Vehículo </w:t>
      </w:r>
      <w:proofErr w:type="gramStart"/>
      <w:r w:rsidRPr="006D495E">
        <w:rPr>
          <w:rFonts w:ascii="Consolas" w:hAnsi="Consolas" w:cs="Times New Roman"/>
          <w:color w:val="0451A5"/>
          <w:sz w:val="18"/>
          <w:szCs w:val="18"/>
        </w:rPr>
        <w:t>Aseg.|</w:t>
      </w:r>
      <w:proofErr w:type="gramEnd"/>
      <w:r w:rsidRPr="006D495E">
        <w:rPr>
          <w:rFonts w:ascii="Consolas" w:hAnsi="Consolas" w:cs="Times New Roman"/>
          <w:color w:val="0451A5"/>
          <w:sz w:val="18"/>
          <w:szCs w:val="18"/>
        </w:rPr>
        <w:t>75000 X DIA HASTA 30 DIAS"</w:t>
      </w:r>
      <w:r w:rsidRPr="006D495E">
        <w:rPr>
          <w:rFonts w:ascii="Consolas" w:hAnsi="Consolas" w:cs="Times New Roman"/>
          <w:color w:val="000000"/>
          <w:sz w:val="18"/>
          <w:szCs w:val="18"/>
        </w:rPr>
        <w:t>,</w:t>
      </w:r>
    </w:p>
    <w:p w14:paraId="37CD170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51F85BB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3FE3CAA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"146749.5"</w:t>
      </w:r>
      <w:r w:rsidRPr="006D495E">
        <w:rPr>
          <w:rFonts w:ascii="Consolas" w:hAnsi="Consolas" w:cs="Times New Roman"/>
          <w:color w:val="000000"/>
          <w:sz w:val="18"/>
          <w:szCs w:val="18"/>
        </w:rPr>
        <w:t>,</w:t>
      </w:r>
    </w:p>
    <w:p w14:paraId="20E271F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2A39D50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7AE93B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F66687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"43"</w:t>
      </w:r>
      <w:r w:rsidRPr="006D495E">
        <w:rPr>
          <w:rFonts w:ascii="Consolas" w:hAnsi="Consolas" w:cs="Times New Roman"/>
          <w:color w:val="000000"/>
          <w:sz w:val="18"/>
          <w:szCs w:val="18"/>
        </w:rPr>
        <w:t>,</w:t>
      </w:r>
    </w:p>
    <w:p w14:paraId="26C3716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"24. Llantas Estalladas|1200000"</w:t>
      </w:r>
      <w:r w:rsidRPr="006D495E">
        <w:rPr>
          <w:rFonts w:ascii="Consolas" w:hAnsi="Consolas" w:cs="Times New Roman"/>
          <w:color w:val="000000"/>
          <w:sz w:val="18"/>
          <w:szCs w:val="18"/>
        </w:rPr>
        <w:t>,</w:t>
      </w:r>
    </w:p>
    <w:p w14:paraId="32E26F2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"0000"</w:t>
      </w:r>
      <w:r w:rsidRPr="006D495E">
        <w:rPr>
          <w:rFonts w:ascii="Consolas" w:hAnsi="Consolas" w:cs="Times New Roman"/>
          <w:color w:val="000000"/>
          <w:sz w:val="18"/>
          <w:szCs w:val="18"/>
        </w:rPr>
        <w:t>,</w:t>
      </w:r>
    </w:p>
    <w:p w14:paraId="33CE48B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0BC8546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"113317.2"</w:t>
      </w:r>
      <w:r w:rsidRPr="006D495E">
        <w:rPr>
          <w:rFonts w:ascii="Consolas" w:hAnsi="Consolas" w:cs="Times New Roman"/>
          <w:color w:val="000000"/>
          <w:sz w:val="18"/>
          <w:szCs w:val="18"/>
        </w:rPr>
        <w:t>,</w:t>
      </w:r>
    </w:p>
    <w:p w14:paraId="1F5A7E3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6DA8971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7B90D0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136482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"48"</w:t>
      </w:r>
      <w:r w:rsidRPr="006D495E">
        <w:rPr>
          <w:rFonts w:ascii="Consolas" w:hAnsi="Consolas" w:cs="Times New Roman"/>
          <w:color w:val="000000"/>
          <w:sz w:val="18"/>
          <w:szCs w:val="18"/>
        </w:rPr>
        <w:t>,</w:t>
      </w:r>
    </w:p>
    <w:p w14:paraId="6A79A11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"4.3 Rotura de Vidrios|5045000"</w:t>
      </w:r>
      <w:r w:rsidRPr="006D495E">
        <w:rPr>
          <w:rFonts w:ascii="Consolas" w:hAnsi="Consolas" w:cs="Times New Roman"/>
          <w:color w:val="000000"/>
          <w:sz w:val="18"/>
          <w:szCs w:val="18"/>
        </w:rPr>
        <w:t>,</w:t>
      </w:r>
    </w:p>
    <w:p w14:paraId="57266C7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w:t>
      </w:r>
      <w:r w:rsidRPr="006D495E">
        <w:rPr>
          <w:rFonts w:ascii="Consolas" w:hAnsi="Consolas" w:cs="Times New Roman"/>
          <w:color w:val="000000"/>
          <w:sz w:val="18"/>
          <w:szCs w:val="18"/>
        </w:rPr>
        <w:t>,</w:t>
      </w:r>
    </w:p>
    <w:p w14:paraId="781BDB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5FAEBEE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"85553.11"</w:t>
      </w:r>
      <w:r w:rsidRPr="006D495E">
        <w:rPr>
          <w:rFonts w:ascii="Consolas" w:hAnsi="Consolas" w:cs="Times New Roman"/>
          <w:color w:val="000000"/>
          <w:sz w:val="18"/>
          <w:szCs w:val="18"/>
        </w:rPr>
        <w:t>,</w:t>
      </w:r>
    </w:p>
    <w:p w14:paraId="4DDDE3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5469D7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B7F6D6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295DEB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"55"</w:t>
      </w:r>
      <w:r w:rsidRPr="006D495E">
        <w:rPr>
          <w:rFonts w:ascii="Consolas" w:hAnsi="Consolas" w:cs="Times New Roman"/>
          <w:color w:val="000000"/>
          <w:sz w:val="18"/>
          <w:szCs w:val="18"/>
        </w:rPr>
        <w:t>,</w:t>
      </w:r>
    </w:p>
    <w:p w14:paraId="2A8CFBF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"3.1.1 </w:t>
      </w:r>
      <w:proofErr w:type="spellStart"/>
      <w:r w:rsidRPr="006D495E">
        <w:rPr>
          <w:rFonts w:ascii="Consolas" w:hAnsi="Consolas" w:cs="Times New Roman"/>
          <w:color w:val="0451A5"/>
          <w:sz w:val="18"/>
          <w:szCs w:val="18"/>
        </w:rPr>
        <w:t>Reparacion</w:t>
      </w:r>
      <w:proofErr w:type="spellEnd"/>
      <w:r w:rsidRPr="006D495E">
        <w:rPr>
          <w:rFonts w:ascii="Consolas" w:hAnsi="Consolas" w:cs="Times New Roman"/>
          <w:color w:val="0451A5"/>
          <w:sz w:val="18"/>
          <w:szCs w:val="18"/>
        </w:rPr>
        <w:t xml:space="preserve"> en </w:t>
      </w:r>
      <w:proofErr w:type="spellStart"/>
      <w:r w:rsidRPr="006D495E">
        <w:rPr>
          <w:rFonts w:ascii="Consolas" w:hAnsi="Consolas" w:cs="Times New Roman"/>
          <w:color w:val="0451A5"/>
          <w:sz w:val="18"/>
          <w:szCs w:val="18"/>
        </w:rPr>
        <w:t>Consecionario</w:t>
      </w:r>
      <w:proofErr w:type="spellEnd"/>
      <w:r w:rsidRPr="006D495E">
        <w:rPr>
          <w:rFonts w:ascii="Consolas" w:hAnsi="Consolas" w:cs="Times New Roman"/>
          <w:color w:val="0451A5"/>
          <w:sz w:val="18"/>
          <w:szCs w:val="18"/>
        </w:rPr>
        <w:t xml:space="preserve"> |AMPARADA"</w:t>
      </w:r>
      <w:r w:rsidRPr="006D495E">
        <w:rPr>
          <w:rFonts w:ascii="Consolas" w:hAnsi="Consolas" w:cs="Times New Roman"/>
          <w:color w:val="000000"/>
          <w:sz w:val="18"/>
          <w:szCs w:val="18"/>
        </w:rPr>
        <w:t>,</w:t>
      </w:r>
    </w:p>
    <w:p w14:paraId="7DAA765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"10000"</w:t>
      </w:r>
      <w:r w:rsidRPr="006D495E">
        <w:rPr>
          <w:rFonts w:ascii="Consolas" w:hAnsi="Consolas" w:cs="Times New Roman"/>
          <w:color w:val="000000"/>
          <w:sz w:val="18"/>
          <w:szCs w:val="18"/>
        </w:rPr>
        <w:t>,</w:t>
      </w:r>
    </w:p>
    <w:p w14:paraId="0F8AB20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"01"</w:t>
      </w:r>
      <w:r w:rsidRPr="006D495E">
        <w:rPr>
          <w:rFonts w:ascii="Consolas" w:hAnsi="Consolas" w:cs="Times New Roman"/>
          <w:color w:val="000000"/>
          <w:sz w:val="18"/>
          <w:szCs w:val="18"/>
        </w:rPr>
        <w:t>,</w:t>
      </w:r>
    </w:p>
    <w:p w14:paraId="56DBDEC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"141389.09"</w:t>
      </w:r>
      <w:r w:rsidRPr="006D495E">
        <w:rPr>
          <w:rFonts w:ascii="Consolas" w:hAnsi="Consolas" w:cs="Times New Roman"/>
          <w:color w:val="000000"/>
          <w:sz w:val="18"/>
          <w:szCs w:val="18"/>
        </w:rPr>
        <w:t>,</w:t>
      </w:r>
    </w:p>
    <w:p w14:paraId="4BFF43C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1AD7F2F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9901CF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8B3C42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"74"</w:t>
      </w:r>
      <w:r w:rsidRPr="006D495E">
        <w:rPr>
          <w:rFonts w:ascii="Consolas" w:hAnsi="Consolas" w:cs="Times New Roman"/>
          <w:color w:val="000000"/>
          <w:sz w:val="18"/>
          <w:szCs w:val="18"/>
        </w:rPr>
        <w:t>,</w:t>
      </w:r>
    </w:p>
    <w:p w14:paraId="037A2F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"3.1 Pérdida Total por Hurto|100900000"</w:t>
      </w:r>
      <w:r w:rsidRPr="006D495E">
        <w:rPr>
          <w:rFonts w:ascii="Consolas" w:hAnsi="Consolas" w:cs="Times New Roman"/>
          <w:color w:val="000000"/>
          <w:sz w:val="18"/>
          <w:szCs w:val="18"/>
        </w:rPr>
        <w:t>,</w:t>
      </w:r>
    </w:p>
    <w:p w14:paraId="017BD3C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06775FB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2C9ED53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"290491.1"</w:t>
      </w:r>
      <w:r w:rsidRPr="006D495E">
        <w:rPr>
          <w:rFonts w:ascii="Consolas" w:hAnsi="Consolas" w:cs="Times New Roman"/>
          <w:color w:val="000000"/>
          <w:sz w:val="18"/>
          <w:szCs w:val="18"/>
        </w:rPr>
        <w:t>,</w:t>
      </w:r>
    </w:p>
    <w:p w14:paraId="6466114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3AB2969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w:t>
      </w:r>
    </w:p>
    <w:p w14:paraId="7049133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E744EA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"75"</w:t>
      </w:r>
      <w:r w:rsidRPr="006D495E">
        <w:rPr>
          <w:rFonts w:ascii="Consolas" w:hAnsi="Consolas" w:cs="Times New Roman"/>
          <w:color w:val="000000"/>
          <w:sz w:val="18"/>
          <w:szCs w:val="18"/>
        </w:rPr>
        <w:t>,</w:t>
      </w:r>
    </w:p>
    <w:p w14:paraId="0EFA0C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"4.4 Afectación por Accidente en Tránsito|20000000"</w:t>
      </w:r>
      <w:r w:rsidRPr="006D495E">
        <w:rPr>
          <w:rFonts w:ascii="Consolas" w:hAnsi="Consolas" w:cs="Times New Roman"/>
          <w:color w:val="000000"/>
          <w:sz w:val="18"/>
          <w:szCs w:val="18"/>
        </w:rPr>
        <w:t>,</w:t>
      </w:r>
    </w:p>
    <w:p w14:paraId="29BA739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70F0DC6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6343CA2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"15085.95"</w:t>
      </w:r>
      <w:r w:rsidRPr="006D495E">
        <w:rPr>
          <w:rFonts w:ascii="Consolas" w:hAnsi="Consolas" w:cs="Times New Roman"/>
          <w:color w:val="000000"/>
          <w:sz w:val="18"/>
          <w:szCs w:val="18"/>
        </w:rPr>
        <w:t>,</w:t>
      </w:r>
    </w:p>
    <w:p w14:paraId="3AB04F9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18EAC1A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114F7E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C77C5B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"76"</w:t>
      </w:r>
      <w:r w:rsidRPr="006D495E">
        <w:rPr>
          <w:rFonts w:ascii="Consolas" w:hAnsi="Consolas" w:cs="Times New Roman"/>
          <w:color w:val="000000"/>
          <w:sz w:val="18"/>
          <w:szCs w:val="18"/>
        </w:rPr>
        <w:t>,</w:t>
      </w:r>
    </w:p>
    <w:p w14:paraId="39E7F0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"4.2 Gastos por Accidente de </w:t>
      </w:r>
      <w:proofErr w:type="spellStart"/>
      <w:r w:rsidRPr="006D495E">
        <w:rPr>
          <w:rFonts w:ascii="Consolas" w:hAnsi="Consolas" w:cs="Times New Roman"/>
          <w:color w:val="0451A5"/>
          <w:sz w:val="18"/>
          <w:szCs w:val="18"/>
        </w:rPr>
        <w:t>Transito</w:t>
      </w:r>
      <w:proofErr w:type="spellEnd"/>
      <w:r w:rsidRPr="006D495E">
        <w:rPr>
          <w:rFonts w:ascii="Consolas" w:hAnsi="Consolas" w:cs="Times New Roman"/>
          <w:color w:val="0451A5"/>
          <w:sz w:val="18"/>
          <w:szCs w:val="18"/>
        </w:rPr>
        <w:t xml:space="preserve"> a Mascotas|5000000"</w:t>
      </w:r>
      <w:r w:rsidRPr="006D495E">
        <w:rPr>
          <w:rFonts w:ascii="Consolas" w:hAnsi="Consolas" w:cs="Times New Roman"/>
          <w:color w:val="000000"/>
          <w:sz w:val="18"/>
          <w:szCs w:val="18"/>
        </w:rPr>
        <w:t>,</w:t>
      </w:r>
    </w:p>
    <w:p w14:paraId="1203D04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375A632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21999DF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"13475"</w:t>
      </w:r>
      <w:r w:rsidRPr="006D495E">
        <w:rPr>
          <w:rFonts w:ascii="Consolas" w:hAnsi="Consolas" w:cs="Times New Roman"/>
          <w:color w:val="000000"/>
          <w:sz w:val="18"/>
          <w:szCs w:val="18"/>
        </w:rPr>
        <w:t>,</w:t>
      </w:r>
    </w:p>
    <w:p w14:paraId="1D4DD05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4D3D871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C7585F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3A1C03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NoCobertura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"77"</w:t>
      </w:r>
      <w:r w:rsidRPr="006D495E">
        <w:rPr>
          <w:rFonts w:ascii="Consolas" w:hAnsi="Consolas" w:cs="Times New Roman"/>
          <w:color w:val="000000"/>
          <w:sz w:val="18"/>
          <w:szCs w:val="18"/>
        </w:rPr>
        <w:t>,</w:t>
      </w:r>
    </w:p>
    <w:p w14:paraId="7F586D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SumaAsegurada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 Pequeños Accesorios|1200000"</w:t>
      </w:r>
      <w:r w:rsidRPr="006D495E">
        <w:rPr>
          <w:rFonts w:ascii="Consolas" w:hAnsi="Consolas" w:cs="Times New Roman"/>
          <w:color w:val="000000"/>
          <w:sz w:val="18"/>
          <w:szCs w:val="18"/>
        </w:rPr>
        <w:t>,</w:t>
      </w:r>
    </w:p>
    <w:p w14:paraId="7E6602F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"Deducible"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2A8C3EB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TipoSuma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"02"</w:t>
      </w:r>
      <w:r w:rsidRPr="006D495E">
        <w:rPr>
          <w:rFonts w:ascii="Consolas" w:hAnsi="Consolas" w:cs="Times New Roman"/>
          <w:color w:val="000000"/>
          <w:sz w:val="18"/>
          <w:szCs w:val="18"/>
        </w:rPr>
        <w:t>,</w:t>
      </w:r>
    </w:p>
    <w:p w14:paraId="614E672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"Prima"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"8370"</w:t>
      </w:r>
      <w:r w:rsidRPr="006D495E">
        <w:rPr>
          <w:rFonts w:ascii="Consolas" w:hAnsi="Consolas" w:cs="Times New Roman"/>
          <w:color w:val="000000"/>
          <w:sz w:val="18"/>
          <w:szCs w:val="18"/>
        </w:rPr>
        <w:t>,</w:t>
      </w:r>
    </w:p>
    <w:p w14:paraId="17D8A60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CondicionesAdicionalesC</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6D671AD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77E57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4EE5FA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b/>
          <w:bCs w:val="0"/>
          <w:color w:val="A31515"/>
          <w:sz w:val="18"/>
          <w:szCs w:val="18"/>
        </w:rPr>
        <w:t>ConsideracionesAdicionalesDV</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37D840F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E411F8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"99"</w:t>
      </w:r>
      <w:r w:rsidRPr="006D495E">
        <w:rPr>
          <w:rFonts w:ascii="Consolas" w:hAnsi="Consolas" w:cs="Times New Roman"/>
          <w:color w:val="000000"/>
          <w:sz w:val="18"/>
          <w:szCs w:val="18"/>
        </w:rPr>
        <w:t>,</w:t>
      </w:r>
    </w:p>
    <w:p w14:paraId="2362F85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26DE4FA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p>
    <w:p w14:paraId="39A304B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DF9107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6FA58B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D2B0F8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"25"</w:t>
      </w:r>
      <w:r w:rsidRPr="006D495E">
        <w:rPr>
          <w:rFonts w:ascii="Consolas" w:hAnsi="Consolas" w:cs="Times New Roman"/>
          <w:color w:val="000000"/>
          <w:sz w:val="18"/>
          <w:szCs w:val="18"/>
        </w:rPr>
        <w:t>,</w:t>
      </w:r>
    </w:p>
    <w:p w14:paraId="17FF386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"I"</w:t>
      </w:r>
    </w:p>
    <w:p w14:paraId="3522E3F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691395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C510BE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C4191B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"5004"</w:t>
      </w:r>
      <w:r w:rsidRPr="006D495E">
        <w:rPr>
          <w:rFonts w:ascii="Consolas" w:hAnsi="Consolas" w:cs="Times New Roman"/>
          <w:color w:val="000000"/>
          <w:sz w:val="18"/>
          <w:szCs w:val="18"/>
        </w:rPr>
        <w:t>,</w:t>
      </w:r>
    </w:p>
    <w:p w14:paraId="6A7F6D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"Campero - Camioneta pasajeros"</w:t>
      </w:r>
    </w:p>
    <w:p w14:paraId="3598897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7DD618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2F3821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2D1699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"5005"</w:t>
      </w:r>
      <w:r w:rsidRPr="006D495E">
        <w:rPr>
          <w:rFonts w:ascii="Consolas" w:hAnsi="Consolas" w:cs="Times New Roman"/>
          <w:color w:val="000000"/>
          <w:sz w:val="18"/>
          <w:szCs w:val="18"/>
        </w:rPr>
        <w:t>,</w:t>
      </w:r>
    </w:p>
    <w:p w14:paraId="06CDA90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1AD9D7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22908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B36C81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FA64AA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"5006"</w:t>
      </w:r>
      <w:r w:rsidRPr="006D495E">
        <w:rPr>
          <w:rFonts w:ascii="Consolas" w:hAnsi="Consolas" w:cs="Times New Roman"/>
          <w:color w:val="000000"/>
          <w:sz w:val="18"/>
          <w:szCs w:val="18"/>
        </w:rPr>
        <w:t>,</w:t>
      </w:r>
    </w:p>
    <w:p w14:paraId="1989F88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"05"</w:t>
      </w:r>
    </w:p>
    <w:p w14:paraId="5D0F23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w:t>
      </w:r>
    </w:p>
    <w:p w14:paraId="28D415B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B51F5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2434E0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"5007"</w:t>
      </w:r>
      <w:r w:rsidRPr="006D495E">
        <w:rPr>
          <w:rFonts w:ascii="Consolas" w:hAnsi="Consolas" w:cs="Times New Roman"/>
          <w:color w:val="000000"/>
          <w:sz w:val="18"/>
          <w:szCs w:val="18"/>
        </w:rPr>
        <w:t>,</w:t>
      </w:r>
    </w:p>
    <w:p w14:paraId="2B14E3A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"OAS063XC1"</w:t>
      </w:r>
    </w:p>
    <w:p w14:paraId="5B6EE6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889914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097097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D51F3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"5008"</w:t>
      </w:r>
      <w:r w:rsidRPr="006D495E">
        <w:rPr>
          <w:rFonts w:ascii="Consolas" w:hAnsi="Consolas" w:cs="Times New Roman"/>
          <w:color w:val="000000"/>
          <w:sz w:val="18"/>
          <w:szCs w:val="18"/>
        </w:rPr>
        <w:t>,</w:t>
      </w:r>
    </w:p>
    <w:p w14:paraId="6C03628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58E6D6F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AD09A9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FC67D4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CC1B7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"5011"</w:t>
      </w:r>
      <w:r w:rsidRPr="006D495E">
        <w:rPr>
          <w:rFonts w:ascii="Consolas" w:hAnsi="Consolas" w:cs="Times New Roman"/>
          <w:color w:val="000000"/>
          <w:sz w:val="18"/>
          <w:szCs w:val="18"/>
        </w:rPr>
        <w:t>,</w:t>
      </w:r>
    </w:p>
    <w:p w14:paraId="4EAABDF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"PARTICULAR"</w:t>
      </w:r>
    </w:p>
    <w:p w14:paraId="0746733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4BFC21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B8547B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31D182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"5012"</w:t>
      </w:r>
      <w:r w:rsidRPr="006D495E">
        <w:rPr>
          <w:rFonts w:ascii="Consolas" w:hAnsi="Consolas" w:cs="Times New Roman"/>
          <w:color w:val="000000"/>
          <w:sz w:val="18"/>
          <w:szCs w:val="18"/>
        </w:rPr>
        <w:t>,</w:t>
      </w:r>
    </w:p>
    <w:p w14:paraId="0E33DCB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"PARTICULAR"</w:t>
      </w:r>
    </w:p>
    <w:p w14:paraId="76A6544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5FD3BA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EE677A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A89BA9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"5079"</w:t>
      </w:r>
      <w:r w:rsidRPr="006D495E">
        <w:rPr>
          <w:rFonts w:ascii="Consolas" w:hAnsi="Consolas" w:cs="Times New Roman"/>
          <w:color w:val="000000"/>
          <w:sz w:val="18"/>
          <w:szCs w:val="18"/>
        </w:rPr>
        <w:t>,</w:t>
      </w:r>
    </w:p>
    <w:p w14:paraId="00C7A9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"RENAULT"</w:t>
      </w:r>
    </w:p>
    <w:p w14:paraId="06B845D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65B739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D6F29B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C9FFAD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"5015"</w:t>
      </w:r>
      <w:r w:rsidRPr="006D495E">
        <w:rPr>
          <w:rFonts w:ascii="Consolas" w:hAnsi="Consolas" w:cs="Times New Roman"/>
          <w:color w:val="000000"/>
          <w:sz w:val="18"/>
          <w:szCs w:val="18"/>
        </w:rPr>
        <w:t>,</w:t>
      </w:r>
    </w:p>
    <w:p w14:paraId="7066EE2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"Servicios de Asistencia Vial: Ciudad de México y </w:t>
      </w:r>
      <w:proofErr w:type="spellStart"/>
      <w:r w:rsidRPr="006D495E">
        <w:rPr>
          <w:rFonts w:ascii="Consolas" w:hAnsi="Consolas" w:cs="Times New Roman"/>
          <w:color w:val="0451A5"/>
          <w:sz w:val="18"/>
          <w:szCs w:val="18"/>
        </w:rPr>
        <w:t>Area</w:t>
      </w:r>
      <w:proofErr w:type="spellEnd"/>
      <w:r w:rsidRPr="006D495E">
        <w:rPr>
          <w:rFonts w:ascii="Consolas" w:hAnsi="Consolas" w:cs="Times New Roman"/>
          <w:color w:val="0451A5"/>
          <w:sz w:val="18"/>
          <w:szCs w:val="18"/>
        </w:rPr>
        <w:t xml:space="preserve"> Metropolitana: (601) 657 </w:t>
      </w:r>
      <w:proofErr w:type="gramStart"/>
      <w:r w:rsidRPr="006D495E">
        <w:rPr>
          <w:rFonts w:ascii="Consolas" w:hAnsi="Consolas" w:cs="Times New Roman"/>
          <w:color w:val="0451A5"/>
          <w:sz w:val="18"/>
          <w:szCs w:val="18"/>
        </w:rPr>
        <w:t>9650 ;</w:t>
      </w:r>
      <w:proofErr w:type="gramEnd"/>
      <w:r w:rsidRPr="006D495E">
        <w:rPr>
          <w:rFonts w:ascii="Consolas" w:hAnsi="Consolas" w:cs="Times New Roman"/>
          <w:color w:val="0451A5"/>
          <w:sz w:val="18"/>
          <w:szCs w:val="18"/>
        </w:rPr>
        <w:t xml:space="preserve"> Interior de la República: 018000 189 873 numeral #963"</w:t>
      </w:r>
    </w:p>
    <w:p w14:paraId="37CA7B0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DDD712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34B1A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34A036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"5025"</w:t>
      </w:r>
      <w:r w:rsidRPr="006D495E">
        <w:rPr>
          <w:rFonts w:ascii="Consolas" w:hAnsi="Consolas" w:cs="Times New Roman"/>
          <w:color w:val="000000"/>
          <w:sz w:val="18"/>
          <w:szCs w:val="18"/>
        </w:rPr>
        <w:t>,</w:t>
      </w:r>
    </w:p>
    <w:p w14:paraId="59709F7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50A282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571920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0FB932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7E49D22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"5026"</w:t>
      </w:r>
      <w:r w:rsidRPr="006D495E">
        <w:rPr>
          <w:rFonts w:ascii="Consolas" w:hAnsi="Consolas" w:cs="Times New Roman"/>
          <w:color w:val="000000"/>
          <w:sz w:val="18"/>
          <w:szCs w:val="18"/>
        </w:rPr>
        <w:t>,</w:t>
      </w:r>
    </w:p>
    <w:p w14:paraId="711013F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10DB811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FF421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3B2424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8A5CA8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"5027"</w:t>
      </w:r>
      <w:r w:rsidRPr="006D495E">
        <w:rPr>
          <w:rFonts w:ascii="Consolas" w:hAnsi="Consolas" w:cs="Times New Roman"/>
          <w:color w:val="000000"/>
          <w:sz w:val="18"/>
          <w:szCs w:val="18"/>
        </w:rPr>
        <w:t>,</w:t>
      </w:r>
    </w:p>
    <w:p w14:paraId="1B56847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13XX-P-03-AUTOLIVIANOPER01"</w:t>
      </w:r>
    </w:p>
    <w:p w14:paraId="6125902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917A20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AAF9E1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E4FBC9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"5028"</w:t>
      </w:r>
      <w:r w:rsidRPr="006D495E">
        <w:rPr>
          <w:rFonts w:ascii="Consolas" w:hAnsi="Consolas" w:cs="Times New Roman"/>
          <w:color w:val="000000"/>
          <w:sz w:val="18"/>
          <w:szCs w:val="18"/>
        </w:rPr>
        <w:t>,</w:t>
      </w:r>
    </w:p>
    <w:p w14:paraId="340261C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"23123210"</w:t>
      </w:r>
    </w:p>
    <w:p w14:paraId="5A6D7A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502CDE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7A22BF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37CEDF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"5046"</w:t>
      </w:r>
      <w:r w:rsidRPr="006D495E">
        <w:rPr>
          <w:rFonts w:ascii="Consolas" w:hAnsi="Consolas" w:cs="Times New Roman"/>
          <w:color w:val="000000"/>
          <w:sz w:val="18"/>
          <w:szCs w:val="18"/>
        </w:rPr>
        <w:t>,</w:t>
      </w:r>
    </w:p>
    <w:p w14:paraId="5AC294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w:t>
      </w:r>
    </w:p>
    <w:p w14:paraId="75D3FF9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100889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C84C8C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D17051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"5039"</w:t>
      </w:r>
      <w:r w:rsidRPr="006D495E">
        <w:rPr>
          <w:rFonts w:ascii="Consolas" w:hAnsi="Consolas" w:cs="Times New Roman"/>
          <w:color w:val="000000"/>
          <w:sz w:val="18"/>
          <w:szCs w:val="18"/>
        </w:rPr>
        <w:t>,</w:t>
      </w:r>
    </w:p>
    <w:p w14:paraId="372AD67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"AMPLIA"</w:t>
      </w:r>
    </w:p>
    <w:p w14:paraId="017252E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9E3EA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7A21E2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16C21B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"5040"</w:t>
      </w:r>
      <w:r w:rsidRPr="006D495E">
        <w:rPr>
          <w:rFonts w:ascii="Consolas" w:hAnsi="Consolas" w:cs="Times New Roman"/>
          <w:color w:val="000000"/>
          <w:sz w:val="18"/>
          <w:szCs w:val="18"/>
        </w:rPr>
        <w:t>,</w:t>
      </w:r>
    </w:p>
    <w:p w14:paraId="2C5538C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"La Unidad de Medida y Actualización (UMA) sustituye al Salario Mínimo como medida de Referencia."</w:t>
      </w:r>
    </w:p>
    <w:p w14:paraId="5C70DE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113B0A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B6D771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17DDD8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"5075"</w:t>
      </w:r>
      <w:r w:rsidRPr="006D495E">
        <w:rPr>
          <w:rFonts w:ascii="Consolas" w:hAnsi="Consolas" w:cs="Times New Roman"/>
          <w:color w:val="000000"/>
          <w:sz w:val="18"/>
          <w:szCs w:val="18"/>
        </w:rPr>
        <w:t>,</w:t>
      </w:r>
    </w:p>
    <w:p w14:paraId="64A97FA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"\"LLAVES\"@1200000"</w:t>
      </w:r>
    </w:p>
    <w:p w14:paraId="559224A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295A48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1D5211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864221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"5014"</w:t>
      </w:r>
      <w:r w:rsidRPr="006D495E">
        <w:rPr>
          <w:rFonts w:ascii="Consolas" w:hAnsi="Consolas" w:cs="Times New Roman"/>
          <w:color w:val="000000"/>
          <w:sz w:val="18"/>
          <w:szCs w:val="18"/>
        </w:rPr>
        <w:t>,</w:t>
      </w:r>
    </w:p>
    <w:p w14:paraId="047D7E7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5D68689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981B49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FF9B3C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9720E7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"5056"</w:t>
      </w:r>
      <w:r w:rsidRPr="006D495E">
        <w:rPr>
          <w:rFonts w:ascii="Consolas" w:hAnsi="Consolas" w:cs="Times New Roman"/>
          <w:color w:val="000000"/>
          <w:sz w:val="18"/>
          <w:szCs w:val="18"/>
        </w:rPr>
        <w:t>,</w:t>
      </w:r>
    </w:p>
    <w:p w14:paraId="67A0CD4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1EF020E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D2AAD9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95216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D324F3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"5055"</w:t>
      </w:r>
      <w:r w:rsidRPr="006D495E">
        <w:rPr>
          <w:rFonts w:ascii="Consolas" w:hAnsi="Consolas" w:cs="Times New Roman"/>
          <w:color w:val="000000"/>
          <w:sz w:val="18"/>
          <w:szCs w:val="18"/>
        </w:rPr>
        <w:t>,</w:t>
      </w:r>
    </w:p>
    <w:p w14:paraId="5E1532F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0"</w:t>
      </w:r>
    </w:p>
    <w:p w14:paraId="6E50121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0D3656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8E536D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C75D8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"5057"</w:t>
      </w:r>
      <w:r w:rsidRPr="006D495E">
        <w:rPr>
          <w:rFonts w:ascii="Consolas" w:hAnsi="Consolas" w:cs="Times New Roman"/>
          <w:color w:val="000000"/>
          <w:sz w:val="18"/>
          <w:szCs w:val="18"/>
        </w:rPr>
        <w:t>,</w:t>
      </w:r>
    </w:p>
    <w:p w14:paraId="401001D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41239E1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E741A3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71F801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E8285D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"5058"</w:t>
      </w:r>
      <w:r w:rsidRPr="006D495E">
        <w:rPr>
          <w:rFonts w:ascii="Consolas" w:hAnsi="Consolas" w:cs="Times New Roman"/>
          <w:color w:val="000000"/>
          <w:sz w:val="18"/>
          <w:szCs w:val="18"/>
        </w:rPr>
        <w:t>,</w:t>
      </w:r>
    </w:p>
    <w:p w14:paraId="60566B5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6E61C73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8239F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998D60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758193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"5059"</w:t>
      </w:r>
      <w:r w:rsidRPr="006D495E">
        <w:rPr>
          <w:rFonts w:ascii="Consolas" w:hAnsi="Consolas" w:cs="Times New Roman"/>
          <w:color w:val="000000"/>
          <w:sz w:val="18"/>
          <w:szCs w:val="18"/>
        </w:rPr>
        <w:t>,</w:t>
      </w:r>
    </w:p>
    <w:p w14:paraId="59CB6BA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6BEDD35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DD26DA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CC4810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9976EB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"5177"</w:t>
      </w:r>
      <w:r w:rsidRPr="006D495E">
        <w:rPr>
          <w:rFonts w:ascii="Consolas" w:hAnsi="Consolas" w:cs="Times New Roman"/>
          <w:color w:val="000000"/>
          <w:sz w:val="18"/>
          <w:szCs w:val="18"/>
        </w:rPr>
        <w:t>,</w:t>
      </w:r>
    </w:p>
    <w:p w14:paraId="1180508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"13XX-P-03-AUTOLIVIANOPER01                "</w:t>
      </w:r>
    </w:p>
    <w:p w14:paraId="029D4AC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74A1C3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12A449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D969CC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"5178"</w:t>
      </w:r>
      <w:r w:rsidRPr="006D495E">
        <w:rPr>
          <w:rFonts w:ascii="Consolas" w:hAnsi="Consolas" w:cs="Times New Roman"/>
          <w:color w:val="000000"/>
          <w:sz w:val="18"/>
          <w:szCs w:val="18"/>
        </w:rPr>
        <w:t>,</w:t>
      </w:r>
    </w:p>
    <w:p w14:paraId="4608D65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"CARAYALA"</w:t>
      </w:r>
    </w:p>
    <w:p w14:paraId="5C14421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0384E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B344EF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0C6259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"5060"</w:t>
      </w:r>
      <w:r w:rsidRPr="006D495E">
        <w:rPr>
          <w:rFonts w:ascii="Consolas" w:hAnsi="Consolas" w:cs="Times New Roman"/>
          <w:color w:val="000000"/>
          <w:sz w:val="18"/>
          <w:szCs w:val="18"/>
        </w:rPr>
        <w:t>,</w:t>
      </w:r>
    </w:p>
    <w:p w14:paraId="4C9BB1E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0C047AF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2EDC30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65EA11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75754F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"5061"</w:t>
      </w:r>
      <w:r w:rsidRPr="006D495E">
        <w:rPr>
          <w:rFonts w:ascii="Consolas" w:hAnsi="Consolas" w:cs="Times New Roman"/>
          <w:color w:val="000000"/>
          <w:sz w:val="18"/>
          <w:szCs w:val="18"/>
        </w:rPr>
        <w:t>,</w:t>
      </w:r>
    </w:p>
    <w:p w14:paraId="7C6243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"2o.  Remolque EXCLUIDO"</w:t>
      </w:r>
    </w:p>
    <w:p w14:paraId="60C9DD3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B3883E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2286D7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3FB309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"5162"</w:t>
      </w:r>
      <w:r w:rsidRPr="006D495E">
        <w:rPr>
          <w:rFonts w:ascii="Consolas" w:hAnsi="Consolas" w:cs="Times New Roman"/>
          <w:color w:val="000000"/>
          <w:sz w:val="18"/>
          <w:szCs w:val="18"/>
        </w:rPr>
        <w:t>,</w:t>
      </w:r>
    </w:p>
    <w:p w14:paraId="3683CE9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"VIGENTE"</w:t>
      </w:r>
    </w:p>
    <w:p w14:paraId="7999A7D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6C897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879618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3A01AC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"5167"</w:t>
      </w:r>
      <w:r w:rsidRPr="006D495E">
        <w:rPr>
          <w:rFonts w:ascii="Consolas" w:hAnsi="Consolas" w:cs="Times New Roman"/>
          <w:color w:val="000000"/>
          <w:sz w:val="18"/>
          <w:szCs w:val="18"/>
        </w:rPr>
        <w:t>,</w:t>
      </w:r>
    </w:p>
    <w:p w14:paraId="402FA20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7E68A62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FBC54A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70792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"168"</w:t>
      </w:r>
      <w:r w:rsidRPr="006D495E">
        <w:rPr>
          <w:rFonts w:ascii="Consolas" w:hAnsi="Consolas" w:cs="Times New Roman"/>
          <w:color w:val="000000"/>
          <w:sz w:val="18"/>
          <w:szCs w:val="18"/>
        </w:rPr>
        <w:t>,</w:t>
      </w:r>
    </w:p>
    <w:p w14:paraId="088E4B4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55EA6F4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"3456071|35000|0|663304|4154375"</w:t>
      </w:r>
    </w:p>
    <w:p w14:paraId="1DBCE9F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36962E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D04298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3B9482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"5064"</w:t>
      </w:r>
      <w:r w:rsidRPr="006D495E">
        <w:rPr>
          <w:rFonts w:ascii="Consolas" w:hAnsi="Consolas" w:cs="Times New Roman"/>
          <w:color w:val="000000"/>
          <w:sz w:val="18"/>
          <w:szCs w:val="18"/>
        </w:rPr>
        <w:t>,</w:t>
      </w:r>
    </w:p>
    <w:p w14:paraId="4611D7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"3456071.43"</w:t>
      </w:r>
    </w:p>
    <w:p w14:paraId="358674A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2368C0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1A7B6F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A22552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"5065"</w:t>
      </w:r>
      <w:r w:rsidRPr="006D495E">
        <w:rPr>
          <w:rFonts w:ascii="Consolas" w:hAnsi="Consolas" w:cs="Times New Roman"/>
          <w:color w:val="000000"/>
          <w:sz w:val="18"/>
          <w:szCs w:val="18"/>
        </w:rPr>
        <w:t>,</w:t>
      </w:r>
    </w:p>
    <w:p w14:paraId="3229B7F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"35000.00"</w:t>
      </w:r>
    </w:p>
    <w:p w14:paraId="05826C2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77BEAC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7EAF9F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C841D3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"5066"</w:t>
      </w:r>
      <w:r w:rsidRPr="006D495E">
        <w:rPr>
          <w:rFonts w:ascii="Consolas" w:hAnsi="Consolas" w:cs="Times New Roman"/>
          <w:color w:val="000000"/>
          <w:sz w:val="18"/>
          <w:szCs w:val="18"/>
        </w:rPr>
        <w:t>,</w:t>
      </w:r>
    </w:p>
    <w:p w14:paraId="3361D8C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4BC6A95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F5BD81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17D772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55188C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"5067"</w:t>
      </w:r>
      <w:r w:rsidRPr="006D495E">
        <w:rPr>
          <w:rFonts w:ascii="Consolas" w:hAnsi="Consolas" w:cs="Times New Roman"/>
          <w:color w:val="000000"/>
          <w:sz w:val="18"/>
          <w:szCs w:val="18"/>
        </w:rPr>
        <w:t>,</w:t>
      </w:r>
    </w:p>
    <w:p w14:paraId="03F94A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"663303.57"</w:t>
      </w:r>
    </w:p>
    <w:p w14:paraId="0DAD102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350C23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C36A37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72A32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"5068"</w:t>
      </w:r>
      <w:r w:rsidRPr="006D495E">
        <w:rPr>
          <w:rFonts w:ascii="Consolas" w:hAnsi="Consolas" w:cs="Times New Roman"/>
          <w:color w:val="000000"/>
          <w:sz w:val="18"/>
          <w:szCs w:val="18"/>
        </w:rPr>
        <w:t>,</w:t>
      </w:r>
    </w:p>
    <w:p w14:paraId="18DA4E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"4154375.00"</w:t>
      </w:r>
    </w:p>
    <w:p w14:paraId="0A048FB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C09B85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BF2CF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CFD3A8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"5069"</w:t>
      </w:r>
      <w:r w:rsidRPr="006D495E">
        <w:rPr>
          <w:rFonts w:ascii="Consolas" w:hAnsi="Consolas" w:cs="Times New Roman"/>
          <w:color w:val="000000"/>
          <w:sz w:val="18"/>
          <w:szCs w:val="18"/>
        </w:rPr>
        <w:t>,</w:t>
      </w:r>
    </w:p>
    <w:p w14:paraId="59BA1D1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"4154375.00"</w:t>
      </w:r>
    </w:p>
    <w:p w14:paraId="53FBA87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87BC42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F204EC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57BF17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"5070"</w:t>
      </w:r>
      <w:r w:rsidRPr="006D495E">
        <w:rPr>
          <w:rFonts w:ascii="Consolas" w:hAnsi="Consolas" w:cs="Times New Roman"/>
          <w:color w:val="000000"/>
          <w:sz w:val="18"/>
          <w:szCs w:val="18"/>
        </w:rPr>
        <w:t>,</w:t>
      </w:r>
    </w:p>
    <w:p w14:paraId="0EEAC6F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5FDF7A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B657DE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F9BCB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6C8A9A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"5082"</w:t>
      </w:r>
      <w:r w:rsidRPr="006D495E">
        <w:rPr>
          <w:rFonts w:ascii="Consolas" w:hAnsi="Consolas" w:cs="Times New Roman"/>
          <w:color w:val="000000"/>
          <w:sz w:val="18"/>
          <w:szCs w:val="18"/>
        </w:rPr>
        <w:t>,</w:t>
      </w:r>
    </w:p>
    <w:p w14:paraId="4B214AE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5743549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D10E21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BBDB5B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7F1EE6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"5083"</w:t>
      </w:r>
      <w:r w:rsidRPr="006D495E">
        <w:rPr>
          <w:rFonts w:ascii="Consolas" w:hAnsi="Consolas" w:cs="Times New Roman"/>
          <w:color w:val="000000"/>
          <w:sz w:val="18"/>
          <w:szCs w:val="18"/>
        </w:rPr>
        <w:t>,</w:t>
      </w:r>
    </w:p>
    <w:p w14:paraId="7753979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"3491071.43"</w:t>
      </w:r>
    </w:p>
    <w:p w14:paraId="5CEC7D0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786A19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2F2AC8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2D0614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"5163"</w:t>
      </w:r>
      <w:r w:rsidRPr="006D495E">
        <w:rPr>
          <w:rFonts w:ascii="Consolas" w:hAnsi="Consolas" w:cs="Times New Roman"/>
          <w:color w:val="000000"/>
          <w:sz w:val="18"/>
          <w:szCs w:val="18"/>
        </w:rPr>
        <w:t>,</w:t>
      </w:r>
    </w:p>
    <w:p w14:paraId="7F308BC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0470325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F48A2B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0969E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"167"</w:t>
      </w:r>
      <w:r w:rsidRPr="006D495E">
        <w:rPr>
          <w:rFonts w:ascii="Consolas" w:hAnsi="Consolas" w:cs="Times New Roman"/>
          <w:color w:val="000000"/>
          <w:sz w:val="18"/>
          <w:szCs w:val="18"/>
        </w:rPr>
        <w:t>,</w:t>
      </w:r>
    </w:p>
    <w:p w14:paraId="2D4A3B9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13DCA2B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"727725|787525|16820|824000|20088|25709|214406|6377|18992|146750|113317|141389|85553|290491|15086|13475|8370"</w:t>
      </w:r>
    </w:p>
    <w:p w14:paraId="125C095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FDDF95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1B2AA4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"99"</w:t>
      </w:r>
      <w:r w:rsidRPr="006D495E">
        <w:rPr>
          <w:rFonts w:ascii="Consolas" w:hAnsi="Consolas" w:cs="Times New Roman"/>
          <w:color w:val="000000"/>
          <w:sz w:val="18"/>
          <w:szCs w:val="18"/>
        </w:rPr>
        <w:t>,</w:t>
      </w:r>
    </w:p>
    <w:p w14:paraId="2E3B1B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2CA6F9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p>
    <w:p w14:paraId="1CB8655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91448D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A3B4D9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01BE8B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"25"</w:t>
      </w:r>
      <w:r w:rsidRPr="006D495E">
        <w:rPr>
          <w:rFonts w:ascii="Consolas" w:hAnsi="Consolas" w:cs="Times New Roman"/>
          <w:color w:val="000000"/>
          <w:sz w:val="18"/>
          <w:szCs w:val="18"/>
        </w:rPr>
        <w:t>,</w:t>
      </w:r>
    </w:p>
    <w:p w14:paraId="29BB153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"I"</w:t>
      </w:r>
    </w:p>
    <w:p w14:paraId="092A827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EDB65F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1E2CB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74A6F9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"5004"</w:t>
      </w:r>
      <w:r w:rsidRPr="006D495E">
        <w:rPr>
          <w:rFonts w:ascii="Consolas" w:hAnsi="Consolas" w:cs="Times New Roman"/>
          <w:color w:val="000000"/>
          <w:sz w:val="18"/>
          <w:szCs w:val="18"/>
        </w:rPr>
        <w:t>,</w:t>
      </w:r>
    </w:p>
    <w:p w14:paraId="44B8961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"Campero - Camioneta pasajeros"</w:t>
      </w:r>
    </w:p>
    <w:p w14:paraId="7863ABB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2BFEC9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7E3430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48F40E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"5005"</w:t>
      </w:r>
      <w:r w:rsidRPr="006D495E">
        <w:rPr>
          <w:rFonts w:ascii="Consolas" w:hAnsi="Consolas" w:cs="Times New Roman"/>
          <w:color w:val="000000"/>
          <w:sz w:val="18"/>
          <w:szCs w:val="18"/>
        </w:rPr>
        <w:t>,</w:t>
      </w:r>
    </w:p>
    <w:p w14:paraId="26B9C43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3FA889A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FB6B80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FBF640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C6E095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"5006"</w:t>
      </w:r>
      <w:r w:rsidRPr="006D495E">
        <w:rPr>
          <w:rFonts w:ascii="Consolas" w:hAnsi="Consolas" w:cs="Times New Roman"/>
          <w:color w:val="000000"/>
          <w:sz w:val="18"/>
          <w:szCs w:val="18"/>
        </w:rPr>
        <w:t>,</w:t>
      </w:r>
    </w:p>
    <w:p w14:paraId="3468EE1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"05"</w:t>
      </w:r>
    </w:p>
    <w:p w14:paraId="388233D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60B3F8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89207E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544D56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"5007"</w:t>
      </w:r>
      <w:r w:rsidRPr="006D495E">
        <w:rPr>
          <w:rFonts w:ascii="Consolas" w:hAnsi="Consolas" w:cs="Times New Roman"/>
          <w:color w:val="000000"/>
          <w:sz w:val="18"/>
          <w:szCs w:val="18"/>
        </w:rPr>
        <w:t>,</w:t>
      </w:r>
    </w:p>
    <w:p w14:paraId="3CBB66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"OAS063XC1"</w:t>
      </w:r>
    </w:p>
    <w:p w14:paraId="7C504CF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FA4C9D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FE0F72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47590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"5008"</w:t>
      </w:r>
      <w:r w:rsidRPr="006D495E">
        <w:rPr>
          <w:rFonts w:ascii="Consolas" w:hAnsi="Consolas" w:cs="Times New Roman"/>
          <w:color w:val="000000"/>
          <w:sz w:val="18"/>
          <w:szCs w:val="18"/>
        </w:rPr>
        <w:t>,</w:t>
      </w:r>
    </w:p>
    <w:p w14:paraId="3D3AD3B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14DA1D0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E97884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654E31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199B40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"5011"</w:t>
      </w:r>
      <w:r w:rsidRPr="006D495E">
        <w:rPr>
          <w:rFonts w:ascii="Consolas" w:hAnsi="Consolas" w:cs="Times New Roman"/>
          <w:color w:val="000000"/>
          <w:sz w:val="18"/>
          <w:szCs w:val="18"/>
        </w:rPr>
        <w:t>,</w:t>
      </w:r>
    </w:p>
    <w:p w14:paraId="609BC72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"PARTICULAR"</w:t>
      </w:r>
    </w:p>
    <w:p w14:paraId="533525B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8F5074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B24AC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8F95F9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"5012"</w:t>
      </w:r>
      <w:r w:rsidRPr="006D495E">
        <w:rPr>
          <w:rFonts w:ascii="Consolas" w:hAnsi="Consolas" w:cs="Times New Roman"/>
          <w:color w:val="000000"/>
          <w:sz w:val="18"/>
          <w:szCs w:val="18"/>
        </w:rPr>
        <w:t>,</w:t>
      </w:r>
    </w:p>
    <w:p w14:paraId="51D5288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"PARTICULAR"</w:t>
      </w:r>
    </w:p>
    <w:p w14:paraId="79819D5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C7EC11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5C2742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FEE220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"5079"</w:t>
      </w:r>
      <w:r w:rsidRPr="006D495E">
        <w:rPr>
          <w:rFonts w:ascii="Consolas" w:hAnsi="Consolas" w:cs="Times New Roman"/>
          <w:color w:val="000000"/>
          <w:sz w:val="18"/>
          <w:szCs w:val="18"/>
        </w:rPr>
        <w:t>,</w:t>
      </w:r>
    </w:p>
    <w:p w14:paraId="5D9C530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"RENAULT"</w:t>
      </w:r>
    </w:p>
    <w:p w14:paraId="512A811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6A6729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A87100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A7DC79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"5015"</w:t>
      </w:r>
      <w:r w:rsidRPr="006D495E">
        <w:rPr>
          <w:rFonts w:ascii="Consolas" w:hAnsi="Consolas" w:cs="Times New Roman"/>
          <w:color w:val="000000"/>
          <w:sz w:val="18"/>
          <w:szCs w:val="18"/>
        </w:rPr>
        <w:t>,</w:t>
      </w:r>
    </w:p>
    <w:p w14:paraId="565E9B6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xml:space="preserve">"Servicios de Asistencia Vial: Ciudad de México y </w:t>
      </w:r>
      <w:proofErr w:type="spellStart"/>
      <w:r w:rsidRPr="006D495E">
        <w:rPr>
          <w:rFonts w:ascii="Consolas" w:hAnsi="Consolas" w:cs="Times New Roman"/>
          <w:color w:val="0451A5"/>
          <w:sz w:val="18"/>
          <w:szCs w:val="18"/>
        </w:rPr>
        <w:t>Area</w:t>
      </w:r>
      <w:proofErr w:type="spellEnd"/>
      <w:r w:rsidRPr="006D495E">
        <w:rPr>
          <w:rFonts w:ascii="Consolas" w:hAnsi="Consolas" w:cs="Times New Roman"/>
          <w:color w:val="0451A5"/>
          <w:sz w:val="18"/>
          <w:szCs w:val="18"/>
        </w:rPr>
        <w:t xml:space="preserve"> Metropolitana: (601) 657 </w:t>
      </w:r>
      <w:proofErr w:type="gramStart"/>
      <w:r w:rsidRPr="006D495E">
        <w:rPr>
          <w:rFonts w:ascii="Consolas" w:hAnsi="Consolas" w:cs="Times New Roman"/>
          <w:color w:val="0451A5"/>
          <w:sz w:val="18"/>
          <w:szCs w:val="18"/>
        </w:rPr>
        <w:t>9650 ;</w:t>
      </w:r>
      <w:proofErr w:type="gramEnd"/>
      <w:r w:rsidRPr="006D495E">
        <w:rPr>
          <w:rFonts w:ascii="Consolas" w:hAnsi="Consolas" w:cs="Times New Roman"/>
          <w:color w:val="0451A5"/>
          <w:sz w:val="18"/>
          <w:szCs w:val="18"/>
        </w:rPr>
        <w:t xml:space="preserve"> Interior de la República: 018000 189 873 numeral #963"</w:t>
      </w:r>
    </w:p>
    <w:p w14:paraId="067DD84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4DEE54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60F75B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A23D6E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"5025"</w:t>
      </w:r>
      <w:r w:rsidRPr="006D495E">
        <w:rPr>
          <w:rFonts w:ascii="Consolas" w:hAnsi="Consolas" w:cs="Times New Roman"/>
          <w:color w:val="000000"/>
          <w:sz w:val="18"/>
          <w:szCs w:val="18"/>
        </w:rPr>
        <w:t>,</w:t>
      </w:r>
    </w:p>
    <w:p w14:paraId="7BF84B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7F779F8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B2F5A7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2ADE35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73F75A3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"5026"</w:t>
      </w:r>
      <w:r w:rsidRPr="006D495E">
        <w:rPr>
          <w:rFonts w:ascii="Consolas" w:hAnsi="Consolas" w:cs="Times New Roman"/>
          <w:color w:val="000000"/>
          <w:sz w:val="18"/>
          <w:szCs w:val="18"/>
        </w:rPr>
        <w:t>,</w:t>
      </w:r>
    </w:p>
    <w:p w14:paraId="734CF9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6B0B7CC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2BEFF2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44FC7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3A539C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"5027"</w:t>
      </w:r>
      <w:r w:rsidRPr="006D495E">
        <w:rPr>
          <w:rFonts w:ascii="Consolas" w:hAnsi="Consolas" w:cs="Times New Roman"/>
          <w:color w:val="000000"/>
          <w:sz w:val="18"/>
          <w:szCs w:val="18"/>
        </w:rPr>
        <w:t>,</w:t>
      </w:r>
    </w:p>
    <w:p w14:paraId="54A6CE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13XX-P-03-AUTOLIVIANOPER01"</w:t>
      </w:r>
    </w:p>
    <w:p w14:paraId="1E482A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w:t>
      </w:r>
    </w:p>
    <w:p w14:paraId="5191FF2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8F678E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288E1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"5028"</w:t>
      </w:r>
      <w:r w:rsidRPr="006D495E">
        <w:rPr>
          <w:rFonts w:ascii="Consolas" w:hAnsi="Consolas" w:cs="Times New Roman"/>
          <w:color w:val="000000"/>
          <w:sz w:val="18"/>
          <w:szCs w:val="18"/>
        </w:rPr>
        <w:t>,</w:t>
      </w:r>
    </w:p>
    <w:p w14:paraId="683DE71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"23123210"</w:t>
      </w:r>
    </w:p>
    <w:p w14:paraId="29D685C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5D67D1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089500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ED07F6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"5046"</w:t>
      </w:r>
      <w:r w:rsidRPr="006D495E">
        <w:rPr>
          <w:rFonts w:ascii="Consolas" w:hAnsi="Consolas" w:cs="Times New Roman"/>
          <w:color w:val="000000"/>
          <w:sz w:val="18"/>
          <w:szCs w:val="18"/>
        </w:rPr>
        <w:t>,</w:t>
      </w:r>
    </w:p>
    <w:p w14:paraId="3FB552B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w:t>
      </w:r>
    </w:p>
    <w:p w14:paraId="2A33E3D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3B89E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CA0989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80B099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"5039"</w:t>
      </w:r>
      <w:r w:rsidRPr="006D495E">
        <w:rPr>
          <w:rFonts w:ascii="Consolas" w:hAnsi="Consolas" w:cs="Times New Roman"/>
          <w:color w:val="000000"/>
          <w:sz w:val="18"/>
          <w:szCs w:val="18"/>
        </w:rPr>
        <w:t>,</w:t>
      </w:r>
    </w:p>
    <w:p w14:paraId="1A7C92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"AMPLIA"</w:t>
      </w:r>
    </w:p>
    <w:p w14:paraId="3808F5A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AC59E2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A52044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77A1EA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"5040"</w:t>
      </w:r>
      <w:r w:rsidRPr="006D495E">
        <w:rPr>
          <w:rFonts w:ascii="Consolas" w:hAnsi="Consolas" w:cs="Times New Roman"/>
          <w:color w:val="000000"/>
          <w:sz w:val="18"/>
          <w:szCs w:val="18"/>
        </w:rPr>
        <w:t>,</w:t>
      </w:r>
    </w:p>
    <w:p w14:paraId="02F611B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"La Unidad de Medida y Actualización (UMA) sustituye al Salario Mínimo como medida de Referencia."</w:t>
      </w:r>
    </w:p>
    <w:p w14:paraId="351212F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16E48C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EEAC9D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04F1FB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"5075"</w:t>
      </w:r>
      <w:r w:rsidRPr="006D495E">
        <w:rPr>
          <w:rFonts w:ascii="Consolas" w:hAnsi="Consolas" w:cs="Times New Roman"/>
          <w:color w:val="000000"/>
          <w:sz w:val="18"/>
          <w:szCs w:val="18"/>
        </w:rPr>
        <w:t>,</w:t>
      </w:r>
    </w:p>
    <w:p w14:paraId="16818A8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"\"LLAVES\"@1200000"</w:t>
      </w:r>
    </w:p>
    <w:p w14:paraId="02AD047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291EAE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2ED82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CACA16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"5014"</w:t>
      </w:r>
      <w:r w:rsidRPr="006D495E">
        <w:rPr>
          <w:rFonts w:ascii="Consolas" w:hAnsi="Consolas" w:cs="Times New Roman"/>
          <w:color w:val="000000"/>
          <w:sz w:val="18"/>
          <w:szCs w:val="18"/>
        </w:rPr>
        <w:t>,</w:t>
      </w:r>
    </w:p>
    <w:p w14:paraId="25B9001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4545BFC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FDC444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034876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A3C317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"5056"</w:t>
      </w:r>
      <w:r w:rsidRPr="006D495E">
        <w:rPr>
          <w:rFonts w:ascii="Consolas" w:hAnsi="Consolas" w:cs="Times New Roman"/>
          <w:color w:val="000000"/>
          <w:sz w:val="18"/>
          <w:szCs w:val="18"/>
        </w:rPr>
        <w:t>,</w:t>
      </w:r>
    </w:p>
    <w:p w14:paraId="5241BBE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3ED17B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58C477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19E1FD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A38F1E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"5055"</w:t>
      </w:r>
      <w:r w:rsidRPr="006D495E">
        <w:rPr>
          <w:rFonts w:ascii="Consolas" w:hAnsi="Consolas" w:cs="Times New Roman"/>
          <w:color w:val="000000"/>
          <w:sz w:val="18"/>
          <w:szCs w:val="18"/>
        </w:rPr>
        <w:t>,</w:t>
      </w:r>
    </w:p>
    <w:p w14:paraId="55A5AAC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0"</w:t>
      </w:r>
    </w:p>
    <w:p w14:paraId="4F96399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12B20E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E9A24B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7A7F88C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"5057"</w:t>
      </w:r>
      <w:r w:rsidRPr="006D495E">
        <w:rPr>
          <w:rFonts w:ascii="Consolas" w:hAnsi="Consolas" w:cs="Times New Roman"/>
          <w:color w:val="000000"/>
          <w:sz w:val="18"/>
          <w:szCs w:val="18"/>
        </w:rPr>
        <w:t>,</w:t>
      </w:r>
    </w:p>
    <w:p w14:paraId="09AEFD5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193A556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DEB96A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2005C8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2E9FC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"5058"</w:t>
      </w:r>
      <w:r w:rsidRPr="006D495E">
        <w:rPr>
          <w:rFonts w:ascii="Consolas" w:hAnsi="Consolas" w:cs="Times New Roman"/>
          <w:color w:val="000000"/>
          <w:sz w:val="18"/>
          <w:szCs w:val="18"/>
        </w:rPr>
        <w:t>,</w:t>
      </w:r>
    </w:p>
    <w:p w14:paraId="458AD42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w:t>
      </w:r>
    </w:p>
    <w:p w14:paraId="79FA346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EB9823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DC5BC1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5CCBF9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"5059"</w:t>
      </w:r>
      <w:r w:rsidRPr="006D495E">
        <w:rPr>
          <w:rFonts w:ascii="Consolas" w:hAnsi="Consolas" w:cs="Times New Roman"/>
          <w:color w:val="000000"/>
          <w:sz w:val="18"/>
          <w:szCs w:val="18"/>
        </w:rPr>
        <w:t>,</w:t>
      </w:r>
    </w:p>
    <w:p w14:paraId="3ADE5DB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7FBE243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C808A6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A4985D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19FE0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"5177"</w:t>
      </w:r>
      <w:r w:rsidRPr="006D495E">
        <w:rPr>
          <w:rFonts w:ascii="Consolas" w:hAnsi="Consolas" w:cs="Times New Roman"/>
          <w:color w:val="000000"/>
          <w:sz w:val="18"/>
          <w:szCs w:val="18"/>
        </w:rPr>
        <w:t>,</w:t>
      </w:r>
    </w:p>
    <w:p w14:paraId="4D79F07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"13XX-P-03-AUTOLIVIANOPER01                "</w:t>
      </w:r>
    </w:p>
    <w:p w14:paraId="5A0B970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9AD69B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CBD759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B54C8B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"5178"</w:t>
      </w:r>
      <w:r w:rsidRPr="006D495E">
        <w:rPr>
          <w:rFonts w:ascii="Consolas" w:hAnsi="Consolas" w:cs="Times New Roman"/>
          <w:color w:val="000000"/>
          <w:sz w:val="18"/>
          <w:szCs w:val="18"/>
        </w:rPr>
        <w:t>,</w:t>
      </w:r>
    </w:p>
    <w:p w14:paraId="2EA6054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"CARAYALA"</w:t>
      </w:r>
    </w:p>
    <w:p w14:paraId="3225502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C7FEB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28B29E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1FD298D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"5060"</w:t>
      </w:r>
      <w:r w:rsidRPr="006D495E">
        <w:rPr>
          <w:rFonts w:ascii="Consolas" w:hAnsi="Consolas" w:cs="Times New Roman"/>
          <w:color w:val="000000"/>
          <w:sz w:val="18"/>
          <w:szCs w:val="18"/>
        </w:rPr>
        <w:t>,</w:t>
      </w:r>
    </w:p>
    <w:p w14:paraId="6D3D825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6BBDF31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124594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A82E0F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9FD8FF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"5061"</w:t>
      </w:r>
      <w:r w:rsidRPr="006D495E">
        <w:rPr>
          <w:rFonts w:ascii="Consolas" w:hAnsi="Consolas" w:cs="Times New Roman"/>
          <w:color w:val="000000"/>
          <w:sz w:val="18"/>
          <w:szCs w:val="18"/>
        </w:rPr>
        <w:t>,</w:t>
      </w:r>
    </w:p>
    <w:p w14:paraId="7F89CD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"2o.  Remolque EXCLUIDO"</w:t>
      </w:r>
    </w:p>
    <w:p w14:paraId="649BAE3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3781E9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2399AA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6EF142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"5162"</w:t>
      </w:r>
      <w:r w:rsidRPr="006D495E">
        <w:rPr>
          <w:rFonts w:ascii="Consolas" w:hAnsi="Consolas" w:cs="Times New Roman"/>
          <w:color w:val="000000"/>
          <w:sz w:val="18"/>
          <w:szCs w:val="18"/>
        </w:rPr>
        <w:t>,</w:t>
      </w:r>
    </w:p>
    <w:p w14:paraId="3CE4A5A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"VIGENTE"</w:t>
      </w:r>
    </w:p>
    <w:p w14:paraId="2AB5070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DDBC3A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2EDC04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5F618C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"5167"</w:t>
      </w:r>
      <w:r w:rsidRPr="006D495E">
        <w:rPr>
          <w:rFonts w:ascii="Consolas" w:hAnsi="Consolas" w:cs="Times New Roman"/>
          <w:color w:val="000000"/>
          <w:sz w:val="18"/>
          <w:szCs w:val="18"/>
        </w:rPr>
        <w:t>,</w:t>
      </w:r>
    </w:p>
    <w:p w14:paraId="6D21013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2638E8B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045460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C9CF45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"168"</w:t>
      </w:r>
      <w:r w:rsidRPr="006D495E">
        <w:rPr>
          <w:rFonts w:ascii="Consolas" w:hAnsi="Consolas" w:cs="Times New Roman"/>
          <w:color w:val="000000"/>
          <w:sz w:val="18"/>
          <w:szCs w:val="18"/>
        </w:rPr>
        <w:t>,</w:t>
      </w:r>
    </w:p>
    <w:p w14:paraId="1C57115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5340042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"3456071|35000|0|663304|4154375"</w:t>
      </w:r>
    </w:p>
    <w:p w14:paraId="59EB263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D2565E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EC3B7B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56BF56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"5064"</w:t>
      </w:r>
      <w:r w:rsidRPr="006D495E">
        <w:rPr>
          <w:rFonts w:ascii="Consolas" w:hAnsi="Consolas" w:cs="Times New Roman"/>
          <w:color w:val="000000"/>
          <w:sz w:val="18"/>
          <w:szCs w:val="18"/>
        </w:rPr>
        <w:t>,</w:t>
      </w:r>
    </w:p>
    <w:p w14:paraId="19B1FE9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"3456071.43"</w:t>
      </w:r>
    </w:p>
    <w:p w14:paraId="5C805A4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313CF2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9FDD21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971C9E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"5065"</w:t>
      </w:r>
      <w:r w:rsidRPr="006D495E">
        <w:rPr>
          <w:rFonts w:ascii="Consolas" w:hAnsi="Consolas" w:cs="Times New Roman"/>
          <w:color w:val="000000"/>
          <w:sz w:val="18"/>
          <w:szCs w:val="18"/>
        </w:rPr>
        <w:t>,</w:t>
      </w:r>
    </w:p>
    <w:p w14:paraId="2D5B349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"35000.00"</w:t>
      </w:r>
    </w:p>
    <w:p w14:paraId="1EFDCCB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9A2667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642882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316D0EB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"5066"</w:t>
      </w:r>
      <w:r w:rsidRPr="006D495E">
        <w:rPr>
          <w:rFonts w:ascii="Consolas" w:hAnsi="Consolas" w:cs="Times New Roman"/>
          <w:color w:val="000000"/>
          <w:sz w:val="18"/>
          <w:szCs w:val="18"/>
        </w:rPr>
        <w:t>,</w:t>
      </w:r>
    </w:p>
    <w:p w14:paraId="3FDB3DB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58DB027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w:t>
      </w:r>
    </w:p>
    <w:p w14:paraId="64F9CA5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DD57B1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1E1419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"5067"</w:t>
      </w:r>
      <w:r w:rsidRPr="006D495E">
        <w:rPr>
          <w:rFonts w:ascii="Consolas" w:hAnsi="Consolas" w:cs="Times New Roman"/>
          <w:color w:val="000000"/>
          <w:sz w:val="18"/>
          <w:szCs w:val="18"/>
        </w:rPr>
        <w:t>,</w:t>
      </w:r>
    </w:p>
    <w:p w14:paraId="199DCB7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"663303.57"</w:t>
      </w:r>
    </w:p>
    <w:p w14:paraId="55947CD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C86E6D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E5223D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5036AEC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"5068"</w:t>
      </w:r>
      <w:r w:rsidRPr="006D495E">
        <w:rPr>
          <w:rFonts w:ascii="Consolas" w:hAnsi="Consolas" w:cs="Times New Roman"/>
          <w:color w:val="000000"/>
          <w:sz w:val="18"/>
          <w:szCs w:val="18"/>
        </w:rPr>
        <w:t>,</w:t>
      </w:r>
    </w:p>
    <w:p w14:paraId="5CDAD0F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"4154375.00"</w:t>
      </w:r>
    </w:p>
    <w:p w14:paraId="518E9B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6F2163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04AF2F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0658471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"5069"</w:t>
      </w:r>
      <w:r w:rsidRPr="006D495E">
        <w:rPr>
          <w:rFonts w:ascii="Consolas" w:hAnsi="Consolas" w:cs="Times New Roman"/>
          <w:color w:val="000000"/>
          <w:sz w:val="18"/>
          <w:szCs w:val="18"/>
        </w:rPr>
        <w:t>,</w:t>
      </w:r>
    </w:p>
    <w:p w14:paraId="03AC61A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"4154375.00"</w:t>
      </w:r>
    </w:p>
    <w:p w14:paraId="072BEA4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AC7D47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F2E292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8EC994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"5070"</w:t>
      </w:r>
      <w:r w:rsidRPr="006D495E">
        <w:rPr>
          <w:rFonts w:ascii="Consolas" w:hAnsi="Consolas" w:cs="Times New Roman"/>
          <w:color w:val="000000"/>
          <w:sz w:val="18"/>
          <w:szCs w:val="18"/>
        </w:rPr>
        <w:t>,</w:t>
      </w:r>
    </w:p>
    <w:p w14:paraId="37C1EF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260605A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013F01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7EDCDE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690148A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"5082"</w:t>
      </w:r>
      <w:r w:rsidRPr="006D495E">
        <w:rPr>
          <w:rFonts w:ascii="Consolas" w:hAnsi="Consolas" w:cs="Times New Roman"/>
          <w:color w:val="000000"/>
          <w:sz w:val="18"/>
          <w:szCs w:val="18"/>
        </w:rPr>
        <w:t>,</w:t>
      </w:r>
    </w:p>
    <w:p w14:paraId="714CDC7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2CB200F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3DAFD6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3377EA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4302B5A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"5083"</w:t>
      </w:r>
      <w:r w:rsidRPr="006D495E">
        <w:rPr>
          <w:rFonts w:ascii="Consolas" w:hAnsi="Consolas" w:cs="Times New Roman"/>
          <w:color w:val="000000"/>
          <w:sz w:val="18"/>
          <w:szCs w:val="18"/>
        </w:rPr>
        <w:t>,</w:t>
      </w:r>
    </w:p>
    <w:p w14:paraId="59FF40C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"3491071.43"</w:t>
      </w:r>
    </w:p>
    <w:p w14:paraId="3064D0D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6AD551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2A67D5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"10"</w:t>
      </w:r>
      <w:r w:rsidRPr="006D495E">
        <w:rPr>
          <w:rFonts w:ascii="Consolas" w:hAnsi="Consolas" w:cs="Times New Roman"/>
          <w:color w:val="000000"/>
          <w:sz w:val="18"/>
          <w:szCs w:val="18"/>
        </w:rPr>
        <w:t>,</w:t>
      </w:r>
    </w:p>
    <w:p w14:paraId="28245E7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"5163"</w:t>
      </w:r>
      <w:r w:rsidRPr="006D495E">
        <w:rPr>
          <w:rFonts w:ascii="Consolas" w:hAnsi="Consolas" w:cs="Times New Roman"/>
          <w:color w:val="000000"/>
          <w:sz w:val="18"/>
          <w:szCs w:val="18"/>
        </w:rPr>
        <w:t>,</w:t>
      </w:r>
    </w:p>
    <w:p w14:paraId="16488A2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77E866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9B27F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FCC2A4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"167"</w:t>
      </w:r>
      <w:r w:rsidRPr="006D495E">
        <w:rPr>
          <w:rFonts w:ascii="Consolas" w:hAnsi="Consolas" w:cs="Times New Roman"/>
          <w:color w:val="000000"/>
          <w:sz w:val="18"/>
          <w:szCs w:val="18"/>
        </w:rPr>
        <w:t>,</w:t>
      </w:r>
    </w:p>
    <w:p w14:paraId="167E174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7E4F7E1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"727725|787525|16820|824000|20088|25709|214406|6377|18992|146750|113317|141389|85553|290491|15086|13475|8370"</w:t>
      </w:r>
    </w:p>
    <w:p w14:paraId="4AA62CC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40F924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46C519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A81E6F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487646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b/>
          <w:bCs w:val="0"/>
          <w:color w:val="A31515"/>
          <w:sz w:val="18"/>
          <w:szCs w:val="18"/>
        </w:rPr>
        <w:t>DatosGenerales</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4923C43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FechaEmision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"2025-03-01"</w:t>
      </w:r>
      <w:r w:rsidRPr="006D495E">
        <w:rPr>
          <w:rFonts w:ascii="Consolas" w:hAnsi="Consolas" w:cs="Times New Roman"/>
          <w:color w:val="000000"/>
          <w:sz w:val="18"/>
          <w:szCs w:val="18"/>
        </w:rPr>
        <w:t>,</w:t>
      </w:r>
    </w:p>
    <w:p w14:paraId="7C2B7B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FechaInicio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"2025-01-01"</w:t>
      </w:r>
      <w:r w:rsidRPr="006D495E">
        <w:rPr>
          <w:rFonts w:ascii="Consolas" w:hAnsi="Consolas" w:cs="Times New Roman"/>
          <w:color w:val="000000"/>
          <w:sz w:val="18"/>
          <w:szCs w:val="18"/>
        </w:rPr>
        <w:t>,</w:t>
      </w:r>
    </w:p>
    <w:p w14:paraId="2B29D6D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FechaTermino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"2026-01-01"</w:t>
      </w:r>
      <w:r w:rsidRPr="006D495E">
        <w:rPr>
          <w:rFonts w:ascii="Consolas" w:hAnsi="Consolas" w:cs="Times New Roman"/>
          <w:color w:val="000000"/>
          <w:sz w:val="18"/>
          <w:szCs w:val="18"/>
        </w:rPr>
        <w:t>,</w:t>
      </w:r>
    </w:p>
    <w:p w14:paraId="7F23C76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"Moneda"</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"00"</w:t>
      </w:r>
      <w:r w:rsidRPr="006D495E">
        <w:rPr>
          <w:rFonts w:ascii="Consolas" w:hAnsi="Consolas" w:cs="Times New Roman"/>
          <w:color w:val="000000"/>
          <w:sz w:val="18"/>
          <w:szCs w:val="18"/>
        </w:rPr>
        <w:t>,</w:t>
      </w:r>
    </w:p>
    <w:p w14:paraId="1AA59755" w14:textId="3EF4007D"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"Agente"</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roofErr w:type="spellStart"/>
      <w:r w:rsidR="00DF441F" w:rsidRPr="00947B53">
        <w:rPr>
          <w:rFonts w:ascii="Consolas" w:hAnsi="Consolas" w:cs="Times New Roman"/>
          <w:b/>
          <w:bCs w:val="0"/>
          <w:color w:val="0451A5"/>
          <w:sz w:val="18"/>
          <w:szCs w:val="18"/>
        </w:rPr>
        <w:t>xxxxx</w:t>
      </w:r>
      <w:proofErr w:type="spellEnd"/>
      <w:r w:rsidRPr="006D495E">
        <w:rPr>
          <w:rFonts w:ascii="Consolas" w:hAnsi="Consolas" w:cs="Times New Roman"/>
          <w:color w:val="0451A5"/>
          <w:sz w:val="18"/>
          <w:szCs w:val="18"/>
        </w:rPr>
        <w:t>"</w:t>
      </w:r>
      <w:r w:rsidRPr="006D495E">
        <w:rPr>
          <w:rFonts w:ascii="Consolas" w:hAnsi="Consolas" w:cs="Times New Roman"/>
          <w:color w:val="000000"/>
          <w:sz w:val="18"/>
          <w:szCs w:val="18"/>
        </w:rPr>
        <w:t>,</w:t>
      </w:r>
    </w:p>
    <w:p w14:paraId="5DAB54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FormaPago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"A"</w:t>
      </w:r>
      <w:r w:rsidRPr="006D495E">
        <w:rPr>
          <w:rFonts w:ascii="Consolas" w:hAnsi="Consolas" w:cs="Times New Roman"/>
          <w:color w:val="000000"/>
          <w:sz w:val="18"/>
          <w:szCs w:val="18"/>
        </w:rPr>
        <w:t>,</w:t>
      </w:r>
    </w:p>
    <w:p w14:paraId="10CFA43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TarifaValores</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"231201"</w:t>
      </w:r>
      <w:r w:rsidRPr="006D495E">
        <w:rPr>
          <w:rFonts w:ascii="Consolas" w:hAnsi="Consolas" w:cs="Times New Roman"/>
          <w:color w:val="000000"/>
          <w:sz w:val="18"/>
          <w:szCs w:val="18"/>
        </w:rPr>
        <w:t>,</w:t>
      </w:r>
    </w:p>
    <w:p w14:paraId="08DB893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TarifaCuotas</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"2312"</w:t>
      </w:r>
      <w:r w:rsidRPr="006D495E">
        <w:rPr>
          <w:rFonts w:ascii="Consolas" w:hAnsi="Consolas" w:cs="Times New Roman"/>
          <w:color w:val="000000"/>
          <w:sz w:val="18"/>
          <w:szCs w:val="18"/>
        </w:rPr>
        <w:t>,</w:t>
      </w:r>
    </w:p>
    <w:p w14:paraId="692B64B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TarifaDerechos</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"2312"</w:t>
      </w:r>
      <w:r w:rsidRPr="006D495E">
        <w:rPr>
          <w:rFonts w:ascii="Consolas" w:hAnsi="Consolas" w:cs="Times New Roman"/>
          <w:color w:val="000000"/>
          <w:sz w:val="18"/>
          <w:szCs w:val="18"/>
        </w:rPr>
        <w:t>,</w:t>
      </w:r>
    </w:p>
    <w:p w14:paraId="40C3654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PorcentajeDescuento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2310E90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b/>
          <w:bCs w:val="0"/>
          <w:color w:val="A31515"/>
          <w:sz w:val="18"/>
          <w:szCs w:val="18"/>
        </w:rPr>
        <w:t>ConsideracionesAdicionalesDG</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5AC866A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5177F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0188A86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"5009"</w:t>
      </w:r>
      <w:r w:rsidRPr="006D495E">
        <w:rPr>
          <w:rFonts w:ascii="Consolas" w:hAnsi="Consolas" w:cs="Times New Roman"/>
          <w:color w:val="000000"/>
          <w:sz w:val="18"/>
          <w:szCs w:val="18"/>
        </w:rPr>
        <w:t>,</w:t>
      </w:r>
    </w:p>
    <w:p w14:paraId="72B1012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"30"</w:t>
      </w:r>
    </w:p>
    <w:p w14:paraId="0B864CE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A40F23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898051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2B07FB2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"5013"</w:t>
      </w:r>
      <w:r w:rsidRPr="006D495E">
        <w:rPr>
          <w:rFonts w:ascii="Consolas" w:hAnsi="Consolas" w:cs="Times New Roman"/>
          <w:color w:val="000000"/>
          <w:sz w:val="18"/>
          <w:szCs w:val="18"/>
        </w:rPr>
        <w:t>,</w:t>
      </w:r>
    </w:p>
    <w:p w14:paraId="6C3BD38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4E2F98C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304A19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3B830D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3C3776A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"5050"</w:t>
      </w:r>
      <w:r w:rsidRPr="006D495E">
        <w:rPr>
          <w:rFonts w:ascii="Consolas" w:hAnsi="Consolas" w:cs="Times New Roman"/>
          <w:color w:val="000000"/>
          <w:sz w:val="18"/>
          <w:szCs w:val="18"/>
        </w:rPr>
        <w:t>,</w:t>
      </w:r>
    </w:p>
    <w:p w14:paraId="36D00C3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"PESOS"</w:t>
      </w:r>
    </w:p>
    <w:p w14:paraId="66712CC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ED00B9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E58666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105D8E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"5016"</w:t>
      </w:r>
      <w:r w:rsidRPr="006D495E">
        <w:rPr>
          <w:rFonts w:ascii="Consolas" w:hAnsi="Consolas" w:cs="Times New Roman"/>
          <w:color w:val="000000"/>
          <w:sz w:val="18"/>
          <w:szCs w:val="18"/>
        </w:rPr>
        <w:t>,</w:t>
      </w:r>
    </w:p>
    <w:p w14:paraId="702FD155" w14:textId="4D64FCC6"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r w:rsidR="00334B0E">
        <w:rPr>
          <w:rFonts w:ascii="Consolas" w:hAnsi="Consolas" w:cs="Times New Roman"/>
          <w:color w:val="0451A5"/>
          <w:sz w:val="18"/>
          <w:szCs w:val="18"/>
        </w:rPr>
        <w:t>AGENTE O INTERMEDIARIO</w:t>
      </w:r>
      <w:r w:rsidRPr="006D495E">
        <w:rPr>
          <w:rFonts w:ascii="Consolas" w:hAnsi="Consolas" w:cs="Times New Roman"/>
          <w:color w:val="0451A5"/>
          <w:sz w:val="18"/>
          <w:szCs w:val="18"/>
        </w:rPr>
        <w:t>"</w:t>
      </w:r>
    </w:p>
    <w:p w14:paraId="757EA31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64465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8F5E05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6BAC86C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"5017"</w:t>
      </w:r>
      <w:r w:rsidRPr="006D495E">
        <w:rPr>
          <w:rFonts w:ascii="Consolas" w:hAnsi="Consolas" w:cs="Times New Roman"/>
          <w:color w:val="000000"/>
          <w:sz w:val="18"/>
          <w:szCs w:val="18"/>
        </w:rPr>
        <w:t>,</w:t>
      </w:r>
    </w:p>
    <w:p w14:paraId="54BC69D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w:t>
      </w:r>
    </w:p>
    <w:p w14:paraId="5B34872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93222F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374F76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194362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"5018"</w:t>
      </w:r>
      <w:r w:rsidRPr="006D495E">
        <w:rPr>
          <w:rFonts w:ascii="Consolas" w:hAnsi="Consolas" w:cs="Times New Roman"/>
          <w:color w:val="000000"/>
          <w:sz w:val="18"/>
          <w:szCs w:val="18"/>
        </w:rPr>
        <w:t>,</w:t>
      </w:r>
    </w:p>
    <w:p w14:paraId="492BE09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"BOGOTA COLOMBIA     "</w:t>
      </w:r>
    </w:p>
    <w:p w14:paraId="335468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83B1B8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E9BAFA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55AEA0E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"5072"</w:t>
      </w:r>
      <w:r w:rsidRPr="006D495E">
        <w:rPr>
          <w:rFonts w:ascii="Consolas" w:hAnsi="Consolas" w:cs="Times New Roman"/>
          <w:color w:val="000000"/>
          <w:sz w:val="18"/>
          <w:szCs w:val="18"/>
        </w:rPr>
        <w:t>,</w:t>
      </w:r>
    </w:p>
    <w:p w14:paraId="2760058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29C0E1B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79EE80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637BB7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331EBDA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"5076"</w:t>
      </w:r>
      <w:r w:rsidRPr="006D495E">
        <w:rPr>
          <w:rFonts w:ascii="Consolas" w:hAnsi="Consolas" w:cs="Times New Roman"/>
          <w:color w:val="000000"/>
          <w:sz w:val="18"/>
          <w:szCs w:val="18"/>
        </w:rPr>
        <w:t>,</w:t>
      </w:r>
    </w:p>
    <w:p w14:paraId="3D5ECD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p>
    <w:p w14:paraId="79001C7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45112A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545F35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6794A2B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"5077"</w:t>
      </w:r>
      <w:r w:rsidRPr="006D495E">
        <w:rPr>
          <w:rFonts w:ascii="Consolas" w:hAnsi="Consolas" w:cs="Times New Roman"/>
          <w:color w:val="000000"/>
          <w:sz w:val="18"/>
          <w:szCs w:val="18"/>
        </w:rPr>
        <w:t>,</w:t>
      </w:r>
    </w:p>
    <w:p w14:paraId="4C34734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p>
    <w:p w14:paraId="1337F2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45AC09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89C428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6DB0A8F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"5051"</w:t>
      </w:r>
      <w:r w:rsidRPr="006D495E">
        <w:rPr>
          <w:rFonts w:ascii="Consolas" w:hAnsi="Consolas" w:cs="Times New Roman"/>
          <w:color w:val="000000"/>
          <w:sz w:val="18"/>
          <w:szCs w:val="18"/>
        </w:rPr>
        <w:t>,</w:t>
      </w:r>
    </w:p>
    <w:p w14:paraId="2D4F75A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"BOGOTÁ, D.C.        "</w:t>
      </w:r>
    </w:p>
    <w:p w14:paraId="5C618B2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524C1F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E33112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5825E3E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"5052"</w:t>
      </w:r>
      <w:r w:rsidRPr="006D495E">
        <w:rPr>
          <w:rFonts w:ascii="Consolas" w:hAnsi="Consolas" w:cs="Times New Roman"/>
          <w:color w:val="000000"/>
          <w:sz w:val="18"/>
          <w:szCs w:val="18"/>
        </w:rPr>
        <w:t>,</w:t>
      </w:r>
    </w:p>
    <w:p w14:paraId="40A3F8F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"ND"</w:t>
      </w:r>
    </w:p>
    <w:p w14:paraId="6D94025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22A83D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40FDC6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3F86BEA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"5019"</w:t>
      </w:r>
      <w:r w:rsidRPr="006D495E">
        <w:rPr>
          <w:rFonts w:ascii="Consolas" w:hAnsi="Consolas" w:cs="Times New Roman"/>
          <w:color w:val="000000"/>
          <w:sz w:val="18"/>
          <w:szCs w:val="18"/>
        </w:rPr>
        <w:t>,</w:t>
      </w:r>
    </w:p>
    <w:p w14:paraId="2F4CA35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"11001"</w:t>
      </w:r>
    </w:p>
    <w:p w14:paraId="2A244EC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DEEE4E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0D0967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3D29023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"5020"</w:t>
      </w:r>
      <w:r w:rsidRPr="006D495E">
        <w:rPr>
          <w:rFonts w:ascii="Consolas" w:hAnsi="Consolas" w:cs="Times New Roman"/>
          <w:color w:val="000000"/>
          <w:sz w:val="18"/>
          <w:szCs w:val="18"/>
        </w:rPr>
        <w:t>,</w:t>
      </w:r>
    </w:p>
    <w:p w14:paraId="6946A72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"ND"</w:t>
      </w:r>
    </w:p>
    <w:p w14:paraId="5688A08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283F8F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BF3215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2952683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"5021"</w:t>
      </w:r>
      <w:r w:rsidRPr="006D495E">
        <w:rPr>
          <w:rFonts w:ascii="Consolas" w:hAnsi="Consolas" w:cs="Times New Roman"/>
          <w:color w:val="000000"/>
          <w:sz w:val="18"/>
          <w:szCs w:val="18"/>
        </w:rPr>
        <w:t>,</w:t>
      </w:r>
    </w:p>
    <w:p w14:paraId="5973B6A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"ND"</w:t>
      </w:r>
    </w:p>
    <w:p w14:paraId="47330DD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CA7D86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E25268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1243FDB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"5022"</w:t>
      </w:r>
      <w:r w:rsidRPr="006D495E">
        <w:rPr>
          <w:rFonts w:ascii="Consolas" w:hAnsi="Consolas" w:cs="Times New Roman"/>
          <w:color w:val="000000"/>
          <w:sz w:val="18"/>
          <w:szCs w:val="18"/>
        </w:rPr>
        <w:t>,</w:t>
      </w:r>
    </w:p>
    <w:p w14:paraId="5568DB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"ND"</w:t>
      </w:r>
    </w:p>
    <w:p w14:paraId="32B89F2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FBF629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C36A54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777088C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"5023"</w:t>
      </w:r>
      <w:r w:rsidRPr="006D495E">
        <w:rPr>
          <w:rFonts w:ascii="Consolas" w:hAnsi="Consolas" w:cs="Times New Roman"/>
          <w:color w:val="000000"/>
          <w:sz w:val="18"/>
          <w:szCs w:val="18"/>
        </w:rPr>
        <w:t>,</w:t>
      </w:r>
    </w:p>
    <w:p w14:paraId="333D677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"ND"</w:t>
      </w:r>
    </w:p>
    <w:p w14:paraId="55B7C44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5F2D06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F31169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293C9AA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"5024"</w:t>
      </w:r>
      <w:r w:rsidRPr="006D495E">
        <w:rPr>
          <w:rFonts w:ascii="Consolas" w:hAnsi="Consolas" w:cs="Times New Roman"/>
          <w:color w:val="000000"/>
          <w:sz w:val="18"/>
          <w:szCs w:val="18"/>
        </w:rPr>
        <w:t>,</w:t>
      </w:r>
    </w:p>
    <w:p w14:paraId="15053BC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"ANUAL"</w:t>
      </w:r>
    </w:p>
    <w:p w14:paraId="04D21B1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B6692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91F902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4AEACE6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"5026"</w:t>
      </w:r>
      <w:r w:rsidRPr="006D495E">
        <w:rPr>
          <w:rFonts w:ascii="Consolas" w:hAnsi="Consolas" w:cs="Times New Roman"/>
          <w:color w:val="000000"/>
          <w:sz w:val="18"/>
          <w:szCs w:val="18"/>
        </w:rPr>
        <w:t>,</w:t>
      </w:r>
    </w:p>
    <w:p w14:paraId="2CFD77A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"1900"</w:t>
      </w:r>
    </w:p>
    <w:p w14:paraId="12E4E00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173E8A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6B2172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792F18F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"5027"</w:t>
      </w:r>
      <w:r w:rsidRPr="006D495E">
        <w:rPr>
          <w:rFonts w:ascii="Consolas" w:hAnsi="Consolas" w:cs="Times New Roman"/>
          <w:color w:val="000000"/>
          <w:sz w:val="18"/>
          <w:szCs w:val="18"/>
        </w:rPr>
        <w:t>,</w:t>
      </w:r>
    </w:p>
    <w:p w14:paraId="1EDEC2B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62E06C1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69FECD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04D2A2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3B56E94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"5029"</w:t>
      </w:r>
      <w:r w:rsidRPr="006D495E">
        <w:rPr>
          <w:rFonts w:ascii="Consolas" w:hAnsi="Consolas" w:cs="Times New Roman"/>
          <w:color w:val="000000"/>
          <w:sz w:val="18"/>
          <w:szCs w:val="18"/>
        </w:rPr>
        <w:t>,</w:t>
      </w:r>
    </w:p>
    <w:p w14:paraId="1040B4E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"BOGOTÁ, D.C.    "</w:t>
      </w:r>
    </w:p>
    <w:p w14:paraId="1D68761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B86C2A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BE6049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1249F33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"5030"</w:t>
      </w:r>
      <w:r w:rsidRPr="006D495E">
        <w:rPr>
          <w:rFonts w:ascii="Consolas" w:hAnsi="Consolas" w:cs="Times New Roman"/>
          <w:color w:val="000000"/>
          <w:sz w:val="18"/>
          <w:szCs w:val="18"/>
        </w:rPr>
        <w:t>,</w:t>
      </w:r>
    </w:p>
    <w:p w14:paraId="3A05265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 A 01 DE marzo DE 2025"</w:t>
      </w:r>
    </w:p>
    <w:p w14:paraId="729D379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4698C9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04371A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266C8DC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"5168"</w:t>
      </w:r>
      <w:r w:rsidRPr="006D495E">
        <w:rPr>
          <w:rFonts w:ascii="Consolas" w:hAnsi="Consolas" w:cs="Times New Roman"/>
          <w:color w:val="000000"/>
          <w:sz w:val="18"/>
          <w:szCs w:val="18"/>
        </w:rPr>
        <w:t>,</w:t>
      </w:r>
    </w:p>
    <w:p w14:paraId="2D87F14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"S"</w:t>
      </w:r>
    </w:p>
    <w:p w14:paraId="533FC61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09E90D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E28061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107F573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"5197"</w:t>
      </w:r>
      <w:r w:rsidRPr="006D495E">
        <w:rPr>
          <w:rFonts w:ascii="Consolas" w:hAnsi="Consolas" w:cs="Times New Roman"/>
          <w:color w:val="000000"/>
          <w:sz w:val="18"/>
          <w:szCs w:val="18"/>
        </w:rPr>
        <w:t>,</w:t>
      </w:r>
    </w:p>
    <w:p w14:paraId="004264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"TIPO DE ENDOSO: INICIAL"</w:t>
      </w:r>
    </w:p>
    <w:p w14:paraId="0E12817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6FD4EA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EBE58A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175AD1F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"5171"</w:t>
      </w:r>
      <w:r w:rsidRPr="006D495E">
        <w:rPr>
          <w:rFonts w:ascii="Consolas" w:hAnsi="Consolas" w:cs="Times New Roman"/>
          <w:color w:val="000000"/>
          <w:sz w:val="18"/>
          <w:szCs w:val="18"/>
        </w:rPr>
        <w:t>,</w:t>
      </w:r>
    </w:p>
    <w:p w14:paraId="12358A2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"0301"</w:t>
      </w:r>
    </w:p>
    <w:p w14:paraId="2B0103E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100A98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174D21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29ABEC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"5172"</w:t>
      </w:r>
      <w:r w:rsidRPr="006D495E">
        <w:rPr>
          <w:rFonts w:ascii="Consolas" w:hAnsi="Consolas" w:cs="Times New Roman"/>
          <w:color w:val="000000"/>
          <w:sz w:val="18"/>
          <w:szCs w:val="18"/>
        </w:rPr>
        <w:t>,</w:t>
      </w:r>
    </w:p>
    <w:p w14:paraId="439EF2B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"mpadilla@qualitas.com.mx"</w:t>
      </w:r>
    </w:p>
    <w:p w14:paraId="43D1CB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27A596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AC4B05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"169"</w:t>
      </w:r>
      <w:r w:rsidRPr="006D495E">
        <w:rPr>
          <w:rFonts w:ascii="Consolas" w:hAnsi="Consolas" w:cs="Times New Roman"/>
          <w:color w:val="000000"/>
          <w:sz w:val="18"/>
          <w:szCs w:val="18"/>
        </w:rPr>
        <w:t>,</w:t>
      </w:r>
    </w:p>
    <w:p w14:paraId="36ACDC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r w:rsidRPr="006D495E">
        <w:rPr>
          <w:rFonts w:ascii="Consolas" w:hAnsi="Consolas" w:cs="Times New Roman"/>
          <w:color w:val="000000"/>
          <w:sz w:val="18"/>
          <w:szCs w:val="18"/>
        </w:rPr>
        <w:t>,</w:t>
      </w:r>
    </w:p>
    <w:p w14:paraId="209338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p>
    <w:p w14:paraId="4AE563C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D30D08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4BBEC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"8"</w:t>
      </w:r>
      <w:r w:rsidRPr="006D495E">
        <w:rPr>
          <w:rFonts w:ascii="Consolas" w:hAnsi="Consolas" w:cs="Times New Roman"/>
          <w:color w:val="000000"/>
          <w:sz w:val="18"/>
          <w:szCs w:val="18"/>
        </w:rPr>
        <w:t>,</w:t>
      </w:r>
    </w:p>
    <w:p w14:paraId="286F01E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"5010"</w:t>
      </w:r>
      <w:r w:rsidRPr="006D495E">
        <w:rPr>
          <w:rFonts w:ascii="Consolas" w:hAnsi="Consolas" w:cs="Times New Roman"/>
          <w:color w:val="000000"/>
          <w:sz w:val="18"/>
          <w:szCs w:val="18"/>
        </w:rPr>
        <w:t>,</w:t>
      </w:r>
    </w:p>
    <w:p w14:paraId="45A9514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"31/01/2025"</w:t>
      </w:r>
    </w:p>
    <w:p w14:paraId="0BA0513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058497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607A46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E3A465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r w:rsidRPr="006D495E">
        <w:rPr>
          <w:rFonts w:ascii="Consolas" w:hAnsi="Consolas" w:cs="Times New Roman"/>
          <w:b/>
          <w:bCs w:val="0"/>
          <w:color w:val="A31515"/>
          <w:sz w:val="18"/>
          <w:szCs w:val="18"/>
        </w:rPr>
        <w:t>Primas</w:t>
      </w:r>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3CA9C33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PrimaNeta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3456071.43</w:t>
      </w:r>
      <w:r w:rsidRPr="006D495E">
        <w:rPr>
          <w:rFonts w:ascii="Consolas" w:hAnsi="Consolas" w:cs="Times New Roman"/>
          <w:color w:val="000000"/>
          <w:sz w:val="18"/>
          <w:szCs w:val="18"/>
        </w:rPr>
        <w:t>,</w:t>
      </w:r>
    </w:p>
    <w:p w14:paraId="57B1CFC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GastoExpedicion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35000.0</w:t>
      </w:r>
      <w:r w:rsidRPr="006D495E">
        <w:rPr>
          <w:rFonts w:ascii="Consolas" w:hAnsi="Consolas" w:cs="Times New Roman"/>
          <w:color w:val="000000"/>
          <w:sz w:val="18"/>
          <w:szCs w:val="18"/>
        </w:rPr>
        <w:t>,</w:t>
      </w:r>
    </w:p>
    <w:p w14:paraId="5B7C8F6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"Recargo"</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0.0</w:t>
      </w:r>
      <w:r w:rsidRPr="006D495E">
        <w:rPr>
          <w:rFonts w:ascii="Consolas" w:hAnsi="Consolas" w:cs="Times New Roman"/>
          <w:color w:val="000000"/>
          <w:sz w:val="18"/>
          <w:szCs w:val="18"/>
        </w:rPr>
        <w:t>,</w:t>
      </w:r>
    </w:p>
    <w:p w14:paraId="549676A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"IVA"</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663303.57</w:t>
      </w:r>
      <w:r w:rsidRPr="006D495E">
        <w:rPr>
          <w:rFonts w:ascii="Consolas" w:hAnsi="Consolas" w:cs="Times New Roman"/>
          <w:color w:val="000000"/>
          <w:sz w:val="18"/>
          <w:szCs w:val="18"/>
        </w:rPr>
        <w:t>,</w:t>
      </w:r>
    </w:p>
    <w:p w14:paraId="2B51BCE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PrimaTotal</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4154375.0</w:t>
      </w:r>
      <w:r w:rsidRPr="006D495E">
        <w:rPr>
          <w:rFonts w:ascii="Consolas" w:hAnsi="Consolas" w:cs="Times New Roman"/>
          <w:color w:val="000000"/>
          <w:sz w:val="18"/>
          <w:szCs w:val="18"/>
        </w:rPr>
        <w:t>,</w:t>
      </w:r>
    </w:p>
    <w:p w14:paraId="79C8CF8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Comision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0.0</w:t>
      </w:r>
      <w:r w:rsidRPr="006D495E">
        <w:rPr>
          <w:rFonts w:ascii="Consolas" w:hAnsi="Consolas" w:cs="Times New Roman"/>
          <w:color w:val="000000"/>
          <w:sz w:val="18"/>
          <w:szCs w:val="18"/>
        </w:rPr>
        <w:t>,</w:t>
      </w:r>
    </w:p>
    <w:p w14:paraId="27CE06D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CondicionesAdicionalesP</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25E96B1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6BEAE1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r w:rsidRPr="006D495E">
        <w:rPr>
          <w:rFonts w:ascii="Consolas" w:hAnsi="Consolas" w:cs="Times New Roman"/>
          <w:b/>
          <w:bCs w:val="0"/>
          <w:color w:val="A31515"/>
          <w:sz w:val="18"/>
          <w:szCs w:val="18"/>
        </w:rPr>
        <w:t>Recibos</w:t>
      </w:r>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5C29ACE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5DB001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NoRecibo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"030000001058"</w:t>
      </w:r>
      <w:r w:rsidRPr="006D495E">
        <w:rPr>
          <w:rFonts w:ascii="Consolas" w:hAnsi="Consolas" w:cs="Times New Roman"/>
          <w:color w:val="000000"/>
          <w:sz w:val="18"/>
          <w:szCs w:val="18"/>
        </w:rPr>
        <w:t>,</w:t>
      </w:r>
    </w:p>
    <w:p w14:paraId="7DA075C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FechaInicio</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"2025-01-01"</w:t>
      </w:r>
      <w:r w:rsidRPr="006D495E">
        <w:rPr>
          <w:rFonts w:ascii="Consolas" w:hAnsi="Consolas" w:cs="Times New Roman"/>
          <w:color w:val="000000"/>
          <w:sz w:val="18"/>
          <w:szCs w:val="18"/>
        </w:rPr>
        <w:t>,</w:t>
      </w:r>
    </w:p>
    <w:p w14:paraId="0FD46A2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FechaFin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"2026-01-01"</w:t>
      </w:r>
      <w:r w:rsidRPr="006D495E">
        <w:rPr>
          <w:rFonts w:ascii="Consolas" w:hAnsi="Consolas" w:cs="Times New Roman"/>
          <w:color w:val="000000"/>
          <w:sz w:val="18"/>
          <w:szCs w:val="18"/>
        </w:rPr>
        <w:t>,</w:t>
      </w:r>
    </w:p>
    <w:p w14:paraId="62F93FF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PrimaNeta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3456071.43</w:t>
      </w:r>
      <w:r w:rsidRPr="006D495E">
        <w:rPr>
          <w:rFonts w:ascii="Consolas" w:hAnsi="Consolas" w:cs="Times New Roman"/>
          <w:color w:val="000000"/>
          <w:sz w:val="18"/>
          <w:szCs w:val="18"/>
        </w:rPr>
        <w:t>,</w:t>
      </w:r>
    </w:p>
    <w:p w14:paraId="0F18EDB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GastoExpedicion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35000.0</w:t>
      </w:r>
      <w:r w:rsidRPr="006D495E">
        <w:rPr>
          <w:rFonts w:ascii="Consolas" w:hAnsi="Consolas" w:cs="Times New Roman"/>
          <w:color w:val="000000"/>
          <w:sz w:val="18"/>
          <w:szCs w:val="18"/>
        </w:rPr>
        <w:t>,</w:t>
      </w:r>
    </w:p>
    <w:p w14:paraId="4A640AF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"Recargo"</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0.0</w:t>
      </w:r>
      <w:r w:rsidRPr="006D495E">
        <w:rPr>
          <w:rFonts w:ascii="Consolas" w:hAnsi="Consolas" w:cs="Times New Roman"/>
          <w:color w:val="000000"/>
          <w:sz w:val="18"/>
          <w:szCs w:val="18"/>
        </w:rPr>
        <w:t>,</w:t>
      </w:r>
    </w:p>
    <w:p w14:paraId="7B04F01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"IVA"</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663303.57</w:t>
      </w:r>
      <w:r w:rsidRPr="006D495E">
        <w:rPr>
          <w:rFonts w:ascii="Consolas" w:hAnsi="Consolas" w:cs="Times New Roman"/>
          <w:color w:val="000000"/>
          <w:sz w:val="18"/>
          <w:szCs w:val="18"/>
        </w:rPr>
        <w:t>,</w:t>
      </w:r>
    </w:p>
    <w:p w14:paraId="077B2D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PrimaTotal</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4154375.0</w:t>
      </w:r>
      <w:r w:rsidRPr="006D495E">
        <w:rPr>
          <w:rFonts w:ascii="Consolas" w:hAnsi="Consolas" w:cs="Times New Roman"/>
          <w:color w:val="000000"/>
          <w:sz w:val="18"/>
          <w:szCs w:val="18"/>
        </w:rPr>
        <w:t>,</w:t>
      </w:r>
    </w:p>
    <w:p w14:paraId="1B8863F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Comision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98658"/>
          <w:sz w:val="18"/>
          <w:szCs w:val="18"/>
        </w:rPr>
        <w:t>0.0</w:t>
      </w:r>
      <w:r w:rsidRPr="006D495E">
        <w:rPr>
          <w:rFonts w:ascii="Consolas" w:hAnsi="Consolas" w:cs="Times New Roman"/>
          <w:color w:val="000000"/>
          <w:sz w:val="18"/>
          <w:szCs w:val="18"/>
        </w:rPr>
        <w:t>,</w:t>
      </w:r>
    </w:p>
    <w:p w14:paraId="5A6FB50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ConsoderacionesAdicionalesR</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w:t>
      </w:r>
    </w:p>
    <w:p w14:paraId="0A808D2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0B419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w:t>
      </w:r>
      <w:r w:rsidRPr="006D495E">
        <w:rPr>
          <w:rFonts w:ascii="Consolas" w:hAnsi="Consolas" w:cs="Times New Roman"/>
          <w:color w:val="000000"/>
          <w:sz w:val="18"/>
          <w:szCs w:val="18"/>
        </w:rPr>
        <w:t>,</w:t>
      </w:r>
    </w:p>
    <w:p w14:paraId="18448D1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"5040"</w:t>
      </w:r>
      <w:r w:rsidRPr="006D495E">
        <w:rPr>
          <w:rFonts w:ascii="Consolas" w:hAnsi="Consolas" w:cs="Times New Roman"/>
          <w:color w:val="000000"/>
          <w:sz w:val="18"/>
          <w:szCs w:val="18"/>
        </w:rPr>
        <w:t>,</w:t>
      </w:r>
    </w:p>
    <w:p w14:paraId="18E5698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 / 1"</w:t>
      </w:r>
    </w:p>
    <w:p w14:paraId="340EFC0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DE8A5A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126C8F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w:t>
      </w:r>
      <w:r w:rsidRPr="006D495E">
        <w:rPr>
          <w:rFonts w:ascii="Consolas" w:hAnsi="Consolas" w:cs="Times New Roman"/>
          <w:color w:val="000000"/>
          <w:sz w:val="18"/>
          <w:szCs w:val="18"/>
        </w:rPr>
        <w:t>,</w:t>
      </w:r>
    </w:p>
    <w:p w14:paraId="67F8D28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"5041"</w:t>
      </w:r>
      <w:r w:rsidRPr="006D495E">
        <w:rPr>
          <w:rFonts w:ascii="Consolas" w:hAnsi="Consolas" w:cs="Times New Roman"/>
          <w:color w:val="000000"/>
          <w:sz w:val="18"/>
          <w:szCs w:val="18"/>
        </w:rPr>
        <w:t>,</w:t>
      </w:r>
    </w:p>
    <w:p w14:paraId="4FB11EE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"CUATRO MILLONES CIENTO CINCUENTA Y CUATRO MIL TRESCIENTOS SETENTA Y CINCO PESOS 00/100 M.N."</w:t>
      </w:r>
    </w:p>
    <w:p w14:paraId="58FB043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0DDA7B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27718D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w:t>
      </w:r>
      <w:r w:rsidRPr="006D495E">
        <w:rPr>
          <w:rFonts w:ascii="Consolas" w:hAnsi="Consolas" w:cs="Times New Roman"/>
          <w:color w:val="000000"/>
          <w:sz w:val="18"/>
          <w:szCs w:val="18"/>
        </w:rPr>
        <w:t>,</w:t>
      </w:r>
    </w:p>
    <w:p w14:paraId="6E013E1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"5089"</w:t>
      </w:r>
      <w:r w:rsidRPr="006D495E">
        <w:rPr>
          <w:rFonts w:ascii="Consolas" w:hAnsi="Consolas" w:cs="Times New Roman"/>
          <w:color w:val="000000"/>
          <w:sz w:val="18"/>
          <w:szCs w:val="18"/>
        </w:rPr>
        <w:t>,</w:t>
      </w:r>
    </w:p>
    <w:p w14:paraId="40B7922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"CUATRO MILLONES CIENTO CINCUENTA Y CUATRO MIL TRESCIENTOS "</w:t>
      </w:r>
    </w:p>
    <w:p w14:paraId="5D6DE86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C79D79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951893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w:t>
      </w:r>
      <w:r w:rsidRPr="006D495E">
        <w:rPr>
          <w:rFonts w:ascii="Consolas" w:hAnsi="Consolas" w:cs="Times New Roman"/>
          <w:color w:val="000000"/>
          <w:sz w:val="18"/>
          <w:szCs w:val="18"/>
        </w:rPr>
        <w:t>,</w:t>
      </w:r>
    </w:p>
    <w:p w14:paraId="5809BB0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"5090"</w:t>
      </w:r>
      <w:r w:rsidRPr="006D495E">
        <w:rPr>
          <w:rFonts w:ascii="Consolas" w:hAnsi="Consolas" w:cs="Times New Roman"/>
          <w:color w:val="000000"/>
          <w:sz w:val="18"/>
          <w:szCs w:val="18"/>
        </w:rPr>
        <w:t>,</w:t>
      </w:r>
    </w:p>
    <w:p w14:paraId="0858D04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"4154375.00"</w:t>
      </w:r>
    </w:p>
    <w:p w14:paraId="523B6B1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C87504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E1EA8B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"11"</w:t>
      </w:r>
      <w:r w:rsidRPr="006D495E">
        <w:rPr>
          <w:rFonts w:ascii="Consolas" w:hAnsi="Consolas" w:cs="Times New Roman"/>
          <w:color w:val="000000"/>
          <w:sz w:val="18"/>
          <w:szCs w:val="18"/>
        </w:rPr>
        <w:t>,</w:t>
      </w:r>
    </w:p>
    <w:p w14:paraId="793BBC9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"920"</w:t>
      </w:r>
      <w:r w:rsidRPr="006D495E">
        <w:rPr>
          <w:rFonts w:ascii="Consolas" w:hAnsi="Consolas" w:cs="Times New Roman"/>
          <w:color w:val="000000"/>
          <w:sz w:val="18"/>
          <w:szCs w:val="18"/>
        </w:rPr>
        <w:t>,</w:t>
      </w:r>
    </w:p>
    <w:p w14:paraId="03BFB32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"0"</w:t>
      </w:r>
    </w:p>
    <w:p w14:paraId="6C49544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432476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7EB570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0A774C84"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"5082"</w:t>
      </w:r>
      <w:r w:rsidRPr="006D495E">
        <w:rPr>
          <w:rFonts w:ascii="Consolas" w:hAnsi="Consolas" w:cs="Times New Roman"/>
          <w:color w:val="000000"/>
          <w:sz w:val="18"/>
          <w:szCs w:val="18"/>
        </w:rPr>
        <w:t>,</w:t>
      </w:r>
    </w:p>
    <w:p w14:paraId="1DBF1FA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482EDA6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87DA83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7AB170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19A03C1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"5083"</w:t>
      </w:r>
      <w:r w:rsidRPr="006D495E">
        <w:rPr>
          <w:rFonts w:ascii="Consolas" w:hAnsi="Consolas" w:cs="Times New Roman"/>
          <w:color w:val="000000"/>
          <w:sz w:val="18"/>
          <w:szCs w:val="18"/>
        </w:rPr>
        <w:t>,</w:t>
      </w:r>
    </w:p>
    <w:p w14:paraId="332E2D8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0D9642F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89458F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E260E5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2501F1A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"5080"</w:t>
      </w:r>
      <w:r w:rsidRPr="006D495E">
        <w:rPr>
          <w:rFonts w:ascii="Consolas" w:hAnsi="Consolas" w:cs="Times New Roman"/>
          <w:color w:val="000000"/>
          <w:sz w:val="18"/>
          <w:szCs w:val="18"/>
        </w:rPr>
        <w:t>,</w:t>
      </w:r>
    </w:p>
    <w:p w14:paraId="56A18FA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0F0FF12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71A31A9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940004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4756789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"5081"</w:t>
      </w:r>
      <w:r w:rsidRPr="006D495E">
        <w:rPr>
          <w:rFonts w:ascii="Consolas" w:hAnsi="Consolas" w:cs="Times New Roman"/>
          <w:color w:val="000000"/>
          <w:sz w:val="18"/>
          <w:szCs w:val="18"/>
        </w:rPr>
        <w:t>,</w:t>
      </w:r>
    </w:p>
    <w:p w14:paraId="5B5CC418"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10DBB00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6FBBD5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29B046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6003ADF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lastRenderedPageBreak/>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"5084"</w:t>
      </w:r>
      <w:r w:rsidRPr="006D495E">
        <w:rPr>
          <w:rFonts w:ascii="Consolas" w:hAnsi="Consolas" w:cs="Times New Roman"/>
          <w:color w:val="000000"/>
          <w:sz w:val="18"/>
          <w:szCs w:val="18"/>
        </w:rPr>
        <w:t>,</w:t>
      </w:r>
    </w:p>
    <w:p w14:paraId="0834D2F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6D8D199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91C0FAC"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4921486"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132A26C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"5088"</w:t>
      </w:r>
      <w:r w:rsidRPr="006D495E">
        <w:rPr>
          <w:rFonts w:ascii="Consolas" w:hAnsi="Consolas" w:cs="Times New Roman"/>
          <w:color w:val="000000"/>
          <w:sz w:val="18"/>
          <w:szCs w:val="18"/>
        </w:rPr>
        <w:t>,</w:t>
      </w:r>
    </w:p>
    <w:p w14:paraId="531D9E4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324E777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0749F05E"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A96FB5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4D355DD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"5087"</w:t>
      </w:r>
      <w:r w:rsidRPr="006D495E">
        <w:rPr>
          <w:rFonts w:ascii="Consolas" w:hAnsi="Consolas" w:cs="Times New Roman"/>
          <w:color w:val="000000"/>
          <w:sz w:val="18"/>
          <w:szCs w:val="18"/>
        </w:rPr>
        <w:t>,</w:t>
      </w:r>
    </w:p>
    <w:p w14:paraId="135D2EFD"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78E05063"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078D3C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662912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4E666C2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"5086"</w:t>
      </w:r>
      <w:r w:rsidRPr="006D495E">
        <w:rPr>
          <w:rFonts w:ascii="Consolas" w:hAnsi="Consolas" w:cs="Times New Roman"/>
          <w:color w:val="000000"/>
          <w:sz w:val="18"/>
          <w:szCs w:val="18"/>
        </w:rPr>
        <w:t>,</w:t>
      </w:r>
    </w:p>
    <w:p w14:paraId="4A50648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092E07C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5EE457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0EC126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5B8B5615"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"5085"</w:t>
      </w:r>
      <w:r w:rsidRPr="006D495E">
        <w:rPr>
          <w:rFonts w:ascii="Consolas" w:hAnsi="Consolas" w:cs="Times New Roman"/>
          <w:color w:val="000000"/>
          <w:sz w:val="18"/>
          <w:szCs w:val="18"/>
        </w:rPr>
        <w:t>,</w:t>
      </w:r>
    </w:p>
    <w:p w14:paraId="0B723AD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w:t>
      </w:r>
    </w:p>
    <w:p w14:paraId="38485AC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4ACFEDEB"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5E737D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NoConsideracion</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"41"</w:t>
      </w:r>
      <w:r w:rsidRPr="006D495E">
        <w:rPr>
          <w:rFonts w:ascii="Consolas" w:hAnsi="Consolas" w:cs="Times New Roman"/>
          <w:color w:val="000000"/>
          <w:sz w:val="18"/>
          <w:szCs w:val="18"/>
        </w:rPr>
        <w:t>,</w:t>
      </w:r>
    </w:p>
    <w:p w14:paraId="325653C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TipoRegla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"5141"</w:t>
      </w:r>
      <w:r w:rsidRPr="006D495E">
        <w:rPr>
          <w:rFonts w:ascii="Consolas" w:hAnsi="Consolas" w:cs="Times New Roman"/>
          <w:color w:val="000000"/>
          <w:sz w:val="18"/>
          <w:szCs w:val="18"/>
        </w:rPr>
        <w:t>,</w:t>
      </w:r>
    </w:p>
    <w:p w14:paraId="34D7D760"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xml:space="preserve">                                </w:t>
      </w:r>
      <w:r w:rsidRPr="006D495E">
        <w:rPr>
          <w:rFonts w:ascii="Consolas" w:hAnsi="Consolas" w:cs="Times New Roman"/>
          <w:color w:val="A31515"/>
          <w:sz w:val="18"/>
          <w:szCs w:val="18"/>
        </w:rPr>
        <w:t>"</w:t>
      </w:r>
      <w:proofErr w:type="spellStart"/>
      <w:r w:rsidRPr="006D495E">
        <w:rPr>
          <w:rFonts w:ascii="Consolas" w:hAnsi="Consolas" w:cs="Times New Roman"/>
          <w:color w:val="A31515"/>
          <w:sz w:val="18"/>
          <w:szCs w:val="18"/>
        </w:rPr>
        <w:t>ValorRegla</w:t>
      </w:r>
      <w:proofErr w:type="spellEnd"/>
      <w:r w:rsidRPr="006D495E">
        <w:rPr>
          <w:rFonts w:ascii="Consolas" w:hAnsi="Consolas" w:cs="Times New Roman"/>
          <w:color w:val="A31515"/>
          <w:sz w:val="18"/>
          <w:szCs w:val="18"/>
        </w:rPr>
        <w:t>"</w:t>
      </w:r>
      <w:r w:rsidRPr="006D495E">
        <w:rPr>
          <w:rFonts w:ascii="Consolas" w:hAnsi="Consolas" w:cs="Times New Roman"/>
          <w:color w:val="000000"/>
          <w:sz w:val="18"/>
          <w:szCs w:val="18"/>
        </w:rPr>
        <w:t xml:space="preserve">: </w:t>
      </w:r>
      <w:r w:rsidRPr="006D495E">
        <w:rPr>
          <w:rFonts w:ascii="Consolas" w:hAnsi="Consolas" w:cs="Times New Roman"/>
          <w:color w:val="0451A5"/>
          <w:sz w:val="18"/>
          <w:szCs w:val="18"/>
        </w:rPr>
        <w:t>"3456071|35000|0|663304|4154375|0"</w:t>
      </w:r>
    </w:p>
    <w:p w14:paraId="576E438F"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3C229BF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16C541F9"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2880A3A2"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A123DD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8DB3F97"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6E235F91"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    ]</w:t>
      </w:r>
    </w:p>
    <w:p w14:paraId="5E16241A" w14:textId="77777777" w:rsidR="003940E1" w:rsidRPr="006D495E" w:rsidRDefault="003940E1" w:rsidP="003940E1">
      <w:pPr>
        <w:shd w:val="clear" w:color="auto" w:fill="FFFFFF"/>
        <w:spacing w:line="270" w:lineRule="atLeast"/>
        <w:rPr>
          <w:rFonts w:ascii="Consolas" w:hAnsi="Consolas" w:cs="Times New Roman"/>
          <w:color w:val="000000"/>
          <w:sz w:val="18"/>
          <w:szCs w:val="18"/>
        </w:rPr>
      </w:pPr>
      <w:r w:rsidRPr="006D495E">
        <w:rPr>
          <w:rFonts w:ascii="Consolas" w:hAnsi="Consolas" w:cs="Times New Roman"/>
          <w:color w:val="000000"/>
          <w:sz w:val="18"/>
          <w:szCs w:val="18"/>
        </w:rPr>
        <w:t>}</w:t>
      </w:r>
    </w:p>
    <w:p w14:paraId="1273DEFA" w14:textId="77777777" w:rsidR="003940E1" w:rsidRDefault="003940E1" w:rsidP="003940E1"/>
    <w:p w14:paraId="56ED585B" w14:textId="77777777" w:rsidR="00DB564C" w:rsidRDefault="00DB564C" w:rsidP="003E2F1C"/>
    <w:p w14:paraId="04886D3B" w14:textId="77777777" w:rsidR="00DB564C" w:rsidRDefault="00DB564C" w:rsidP="003E2F1C"/>
    <w:p w14:paraId="6C77ECD0" w14:textId="77777777" w:rsidR="00086A47" w:rsidRDefault="00086A47" w:rsidP="003E2F1C"/>
    <w:p w14:paraId="4F3B848A" w14:textId="77777777" w:rsidR="00086A47" w:rsidRDefault="00086A47" w:rsidP="003E2F1C"/>
    <w:p w14:paraId="54C2A01D" w14:textId="77777777" w:rsidR="00086A47" w:rsidRDefault="00086A47" w:rsidP="003E2F1C"/>
    <w:p w14:paraId="0E58D955" w14:textId="77777777" w:rsidR="00086A47" w:rsidRDefault="00086A47" w:rsidP="003E2F1C"/>
    <w:p w14:paraId="4918EA53" w14:textId="77777777" w:rsidR="00086A47" w:rsidRDefault="00086A47" w:rsidP="003E2F1C"/>
    <w:p w14:paraId="4FD33A4C" w14:textId="77777777" w:rsidR="00086A47" w:rsidRDefault="00086A47" w:rsidP="003E2F1C"/>
    <w:p w14:paraId="1555C664" w14:textId="77777777" w:rsidR="00086A47" w:rsidRDefault="00086A47" w:rsidP="003E2F1C"/>
    <w:p w14:paraId="5770BEF6" w14:textId="77777777" w:rsidR="00086A47" w:rsidRDefault="00086A47" w:rsidP="003E2F1C"/>
    <w:p w14:paraId="4F707484" w14:textId="77777777" w:rsidR="00086A47" w:rsidRDefault="00086A47" w:rsidP="003E2F1C"/>
    <w:p w14:paraId="0D4E1934" w14:textId="77777777" w:rsidR="00086A47" w:rsidRDefault="00086A47" w:rsidP="003E2F1C"/>
    <w:p w14:paraId="42FA90D9" w14:textId="77777777" w:rsidR="00086A47" w:rsidRDefault="00086A47" w:rsidP="003E2F1C"/>
    <w:p w14:paraId="73A68376" w14:textId="77777777" w:rsidR="00086A47" w:rsidRDefault="00086A47" w:rsidP="003E2F1C"/>
    <w:p w14:paraId="600F8E3B" w14:textId="77777777" w:rsidR="00086A47" w:rsidRDefault="00086A47" w:rsidP="003E2F1C"/>
    <w:p w14:paraId="56C30F49" w14:textId="77777777" w:rsidR="00086A47" w:rsidRDefault="00086A47" w:rsidP="003E2F1C"/>
    <w:p w14:paraId="7B71A8DC" w14:textId="77777777" w:rsidR="00086A47" w:rsidRPr="00DB564C" w:rsidRDefault="00086A47" w:rsidP="003E2F1C"/>
    <w:p w14:paraId="21407E3C" w14:textId="5958D142" w:rsidR="00456848" w:rsidRPr="00705A8F" w:rsidRDefault="001F21E4" w:rsidP="00963099">
      <w:pPr>
        <w:pStyle w:val="Ttulo1"/>
        <w:rPr>
          <w:rFonts w:asciiTheme="minorHAnsi" w:hAnsiTheme="minorHAnsi" w:cstheme="minorHAnsi"/>
        </w:rPr>
      </w:pPr>
      <w:bookmarkStart w:id="47" w:name="_Toc191657991"/>
      <w:r w:rsidRPr="00705A8F">
        <w:rPr>
          <w:rFonts w:asciiTheme="minorHAnsi" w:hAnsiTheme="minorHAnsi" w:cstheme="minorHAnsi"/>
        </w:rPr>
        <w:lastRenderedPageBreak/>
        <w:t>Estructura general de los d</w:t>
      </w:r>
      <w:r w:rsidR="00994D62" w:rsidRPr="00705A8F">
        <w:rPr>
          <w:rFonts w:asciiTheme="minorHAnsi" w:hAnsiTheme="minorHAnsi" w:cstheme="minorHAnsi"/>
        </w:rPr>
        <w:t xml:space="preserve">atos de </w:t>
      </w:r>
      <w:r w:rsidR="00E006F5" w:rsidRPr="00705A8F">
        <w:rPr>
          <w:rFonts w:asciiTheme="minorHAnsi" w:hAnsiTheme="minorHAnsi" w:cstheme="minorHAnsi"/>
        </w:rPr>
        <w:t>s</w:t>
      </w:r>
      <w:r w:rsidR="0033243B" w:rsidRPr="00705A8F">
        <w:rPr>
          <w:rFonts w:asciiTheme="minorHAnsi" w:hAnsiTheme="minorHAnsi" w:cstheme="minorHAnsi"/>
        </w:rPr>
        <w:t xml:space="preserve">alida </w:t>
      </w:r>
      <w:r w:rsidR="00A34279" w:rsidRPr="00705A8F">
        <w:rPr>
          <w:rFonts w:asciiTheme="minorHAnsi" w:hAnsiTheme="minorHAnsi" w:cstheme="minorHAnsi"/>
        </w:rPr>
        <w:t xml:space="preserve">del </w:t>
      </w:r>
      <w:r w:rsidR="00BE461B">
        <w:rPr>
          <w:rFonts w:asciiTheme="minorHAnsi" w:hAnsiTheme="minorHAnsi" w:cstheme="minorHAnsi"/>
        </w:rPr>
        <w:t>W</w:t>
      </w:r>
      <w:r w:rsidR="00A34279" w:rsidRPr="00705A8F">
        <w:rPr>
          <w:rFonts w:asciiTheme="minorHAnsi" w:hAnsiTheme="minorHAnsi" w:cstheme="minorHAnsi"/>
        </w:rPr>
        <w:t xml:space="preserve">eb </w:t>
      </w:r>
      <w:r w:rsidR="00BE461B" w:rsidRPr="00705A8F">
        <w:rPr>
          <w:rFonts w:asciiTheme="minorHAnsi" w:hAnsiTheme="minorHAnsi" w:cstheme="minorHAnsi"/>
        </w:rPr>
        <w:t>Service</w:t>
      </w:r>
      <w:bookmarkEnd w:id="47"/>
    </w:p>
    <w:p w14:paraId="4237922C" w14:textId="77777777" w:rsidR="00994D62" w:rsidRPr="00705A8F" w:rsidRDefault="00456848" w:rsidP="00456848">
      <w:pPr>
        <w:rPr>
          <w:rFonts w:asciiTheme="minorHAnsi" w:hAnsiTheme="minorHAnsi" w:cstheme="minorHAnsi"/>
          <w:sz w:val="22"/>
          <w:szCs w:val="22"/>
        </w:rPr>
      </w:pPr>
      <w:r w:rsidRPr="00705A8F">
        <w:rPr>
          <w:rFonts w:asciiTheme="minorHAnsi" w:hAnsiTheme="minorHAnsi" w:cstheme="minorHAnsi"/>
          <w:sz w:val="22"/>
          <w:szCs w:val="22"/>
        </w:rPr>
        <w:t xml:space="preserve">   </w:t>
      </w:r>
    </w:p>
    <w:tbl>
      <w:tblPr>
        <w:tblStyle w:val="Tablaconcuadrcula4-nfasis61"/>
        <w:tblW w:w="9498" w:type="dxa"/>
        <w:tblInd w:w="-176" w:type="dxa"/>
        <w:tblLayout w:type="fixed"/>
        <w:tblLook w:val="04A0" w:firstRow="1" w:lastRow="0" w:firstColumn="1" w:lastColumn="0" w:noHBand="0" w:noVBand="1"/>
      </w:tblPr>
      <w:tblGrid>
        <w:gridCol w:w="1027"/>
        <w:gridCol w:w="8471"/>
      </w:tblGrid>
      <w:tr w:rsidR="00994D62" w:rsidRPr="00705A8F" w14:paraId="2D27B8C3" w14:textId="77777777" w:rsidTr="00856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Borders>
              <w:bottom w:val="single" w:sz="4" w:space="0" w:color="auto"/>
            </w:tcBorders>
            <w:shd w:val="clear" w:color="auto" w:fill="752E8E"/>
            <w:hideMark/>
          </w:tcPr>
          <w:p w14:paraId="68EF7BAC" w14:textId="77777777" w:rsidR="00994D62" w:rsidRPr="00705A8F" w:rsidRDefault="00994D62" w:rsidP="00692E7B">
            <w:pPr>
              <w:pStyle w:val="NormalWeb"/>
              <w:spacing w:before="0" w:beforeAutospacing="0" w:after="0" w:afterAutospacing="0"/>
              <w:ind w:right="-260"/>
              <w:jc w:val="center"/>
              <w:rPr>
                <w:rFonts w:asciiTheme="minorHAnsi" w:hAnsiTheme="minorHAnsi" w:cstheme="minorHAnsi"/>
                <w:sz w:val="22"/>
                <w:szCs w:val="22"/>
              </w:rPr>
            </w:pPr>
            <w:r w:rsidRPr="00705A8F">
              <w:rPr>
                <w:rFonts w:asciiTheme="minorHAnsi" w:hAnsiTheme="minorHAnsi" w:cstheme="minorHAnsi"/>
                <w:sz w:val="22"/>
                <w:szCs w:val="22"/>
              </w:rPr>
              <w:t>Estatus</w:t>
            </w:r>
          </w:p>
        </w:tc>
        <w:tc>
          <w:tcPr>
            <w:tcW w:w="8471" w:type="dxa"/>
            <w:tcBorders>
              <w:bottom w:val="single" w:sz="4" w:space="0" w:color="auto"/>
            </w:tcBorders>
            <w:shd w:val="clear" w:color="auto" w:fill="752E8E"/>
            <w:hideMark/>
          </w:tcPr>
          <w:p w14:paraId="46685F95" w14:textId="77777777" w:rsidR="00994D62" w:rsidRPr="00705A8F" w:rsidRDefault="00994D62" w:rsidP="00692E7B">
            <w:pPr>
              <w:pStyle w:val="NormalWeb"/>
              <w:spacing w:before="0" w:beforeAutospacing="0" w:after="0" w:afterAutospacing="0"/>
              <w:ind w:right="-2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05A8F">
              <w:rPr>
                <w:rFonts w:asciiTheme="minorHAnsi" w:hAnsiTheme="minorHAnsi" w:cstheme="minorHAnsi"/>
                <w:sz w:val="22"/>
                <w:szCs w:val="22"/>
              </w:rPr>
              <w:t>Response</w:t>
            </w:r>
          </w:p>
        </w:tc>
      </w:tr>
      <w:tr w:rsidR="0092184B" w:rsidRPr="00705A8F" w14:paraId="002C90C2" w14:textId="77777777" w:rsidTr="0085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Borders>
              <w:top w:val="single" w:sz="4" w:space="0" w:color="auto"/>
              <w:left w:val="single" w:sz="4" w:space="0" w:color="auto"/>
              <w:bottom w:val="single" w:sz="4" w:space="0" w:color="auto"/>
              <w:right w:val="single" w:sz="4" w:space="0" w:color="auto"/>
            </w:tcBorders>
            <w:shd w:val="clear" w:color="auto" w:fill="auto"/>
            <w:hideMark/>
          </w:tcPr>
          <w:p w14:paraId="67E7DE50" w14:textId="77777777" w:rsidR="00994D62" w:rsidRPr="00705A8F" w:rsidRDefault="00994D62" w:rsidP="00692E7B">
            <w:pPr>
              <w:pStyle w:val="NormalWeb"/>
              <w:spacing w:before="0" w:beforeAutospacing="0" w:after="0" w:afterAutospacing="0"/>
              <w:ind w:right="-260"/>
              <w:rPr>
                <w:rFonts w:asciiTheme="minorHAnsi" w:hAnsiTheme="minorHAnsi" w:cstheme="minorHAnsi"/>
                <w:sz w:val="22"/>
                <w:szCs w:val="22"/>
              </w:rPr>
            </w:pPr>
            <w:r w:rsidRPr="00705A8F">
              <w:rPr>
                <w:rFonts w:asciiTheme="minorHAnsi" w:hAnsiTheme="minorHAnsi" w:cstheme="minorHAnsi"/>
                <w:sz w:val="22"/>
                <w:szCs w:val="22"/>
              </w:rPr>
              <w:t>201</w:t>
            </w:r>
          </w:p>
        </w:tc>
        <w:tc>
          <w:tcPr>
            <w:tcW w:w="8471" w:type="dxa"/>
            <w:tcBorders>
              <w:top w:val="single" w:sz="4" w:space="0" w:color="auto"/>
              <w:left w:val="single" w:sz="4" w:space="0" w:color="auto"/>
              <w:bottom w:val="single" w:sz="4" w:space="0" w:color="auto"/>
              <w:right w:val="single" w:sz="4" w:space="0" w:color="auto"/>
            </w:tcBorders>
            <w:shd w:val="clear" w:color="auto" w:fill="auto"/>
            <w:hideMark/>
          </w:tcPr>
          <w:p w14:paraId="45F145A9" w14:textId="7736CAB3" w:rsidR="00072944" w:rsidRPr="00705A8F" w:rsidRDefault="00072944" w:rsidP="00072944">
            <w:pPr>
              <w:pStyle w:val="NormalWeb"/>
              <w:spacing w:before="0" w:beforeAutospacing="0" w:after="0" w:afterAutospacing="0"/>
              <w:ind w:right="-2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05A8F">
              <w:rPr>
                <w:rFonts w:asciiTheme="minorHAnsi" w:hAnsiTheme="minorHAnsi" w:cstheme="minorHAnsi"/>
                <w:sz w:val="22"/>
                <w:szCs w:val="22"/>
              </w:rPr>
              <w:t xml:space="preserve">Cuando la consulta regrese un 201, el </w:t>
            </w:r>
            <w:proofErr w:type="spellStart"/>
            <w:r w:rsidR="0040417F" w:rsidRPr="00705A8F">
              <w:rPr>
                <w:rFonts w:asciiTheme="minorHAnsi" w:hAnsiTheme="minorHAnsi" w:cstheme="minorHAnsi"/>
                <w:sz w:val="22"/>
                <w:szCs w:val="22"/>
              </w:rPr>
              <w:t>J</w:t>
            </w:r>
            <w:r w:rsidRPr="00705A8F">
              <w:rPr>
                <w:rFonts w:asciiTheme="minorHAnsi" w:hAnsiTheme="minorHAnsi" w:cstheme="minorHAnsi"/>
                <w:sz w:val="22"/>
                <w:szCs w:val="22"/>
              </w:rPr>
              <w:t>son</w:t>
            </w:r>
            <w:proofErr w:type="spellEnd"/>
            <w:r w:rsidRPr="00705A8F">
              <w:rPr>
                <w:rFonts w:asciiTheme="minorHAnsi" w:hAnsiTheme="minorHAnsi" w:cstheme="minorHAnsi"/>
                <w:sz w:val="22"/>
                <w:szCs w:val="22"/>
              </w:rPr>
              <w:t xml:space="preserve"> regresar </w:t>
            </w:r>
            <w:r w:rsidR="007818B9" w:rsidRPr="00705A8F">
              <w:rPr>
                <w:rFonts w:asciiTheme="minorHAnsi" w:hAnsiTheme="minorHAnsi" w:cstheme="minorHAnsi"/>
                <w:sz w:val="22"/>
                <w:szCs w:val="22"/>
              </w:rPr>
              <w:t xml:space="preserve">los datos solicitados, con el apartado </w:t>
            </w:r>
            <w:r w:rsidR="007818B9" w:rsidRPr="00705A8F">
              <w:rPr>
                <w:rFonts w:asciiTheme="minorHAnsi" w:hAnsiTheme="minorHAnsi" w:cstheme="minorHAnsi"/>
                <w:b/>
                <w:bCs/>
                <w:sz w:val="22"/>
                <w:szCs w:val="22"/>
              </w:rPr>
              <w:t>"</w:t>
            </w:r>
            <w:proofErr w:type="spellStart"/>
            <w:r w:rsidR="007818B9" w:rsidRPr="00705A8F">
              <w:rPr>
                <w:rFonts w:asciiTheme="minorHAnsi" w:hAnsiTheme="minorHAnsi" w:cstheme="minorHAnsi"/>
                <w:b/>
                <w:bCs/>
                <w:sz w:val="22"/>
                <w:szCs w:val="22"/>
              </w:rPr>
              <w:t>Respuesta_Solicitud</w:t>
            </w:r>
            <w:proofErr w:type="spellEnd"/>
            <w:r w:rsidR="007E62C0" w:rsidRPr="00705A8F">
              <w:rPr>
                <w:rFonts w:asciiTheme="minorHAnsi" w:hAnsiTheme="minorHAnsi" w:cstheme="minorHAnsi"/>
                <w:b/>
                <w:bCs/>
                <w:sz w:val="22"/>
                <w:szCs w:val="22"/>
              </w:rPr>
              <w:t>"</w:t>
            </w:r>
          </w:p>
          <w:p w14:paraId="65C2E087" w14:textId="0FB759BA" w:rsidR="00072944" w:rsidRPr="00705A8F" w:rsidRDefault="0040417F" w:rsidP="00072944">
            <w:pPr>
              <w:pStyle w:val="NormalWeb"/>
              <w:spacing w:before="0" w:beforeAutospacing="0" w:after="0" w:afterAutospacing="0"/>
              <w:ind w:right="-2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05A8F">
              <w:rPr>
                <w:rFonts w:asciiTheme="minorHAnsi" w:hAnsiTheme="minorHAnsi" w:cstheme="minorHAnsi"/>
                <w:noProof/>
              </w:rPr>
              <w:drawing>
                <wp:inline distT="0" distB="0" distL="0" distR="0" wp14:anchorId="07F9DE9C" wp14:editId="17DDB654">
                  <wp:extent cx="2857647" cy="1346269"/>
                  <wp:effectExtent l="0" t="0" r="0" b="6350"/>
                  <wp:docPr id="450126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6491" name=""/>
                          <pic:cNvPicPr/>
                        </pic:nvPicPr>
                        <pic:blipFill>
                          <a:blip r:embed="rId13"/>
                          <a:stretch>
                            <a:fillRect/>
                          </a:stretch>
                        </pic:blipFill>
                        <pic:spPr>
                          <a:xfrm>
                            <a:off x="0" y="0"/>
                            <a:ext cx="2857647" cy="1346269"/>
                          </a:xfrm>
                          <a:prstGeom prst="rect">
                            <a:avLst/>
                          </a:prstGeom>
                        </pic:spPr>
                      </pic:pic>
                    </a:graphicData>
                  </a:graphic>
                </wp:inline>
              </w:drawing>
            </w:r>
          </w:p>
        </w:tc>
      </w:tr>
      <w:tr w:rsidR="00994D62" w:rsidRPr="00705A8F" w14:paraId="6C116A09" w14:textId="77777777" w:rsidTr="0085638D">
        <w:tc>
          <w:tcPr>
            <w:cnfStyle w:val="001000000000" w:firstRow="0" w:lastRow="0" w:firstColumn="1" w:lastColumn="0" w:oddVBand="0" w:evenVBand="0" w:oddHBand="0" w:evenHBand="0" w:firstRowFirstColumn="0" w:firstRowLastColumn="0" w:lastRowFirstColumn="0" w:lastRowLastColumn="0"/>
            <w:tcW w:w="1027" w:type="dxa"/>
            <w:tcBorders>
              <w:top w:val="single" w:sz="4" w:space="0" w:color="auto"/>
              <w:left w:val="single" w:sz="4" w:space="0" w:color="auto"/>
              <w:bottom w:val="single" w:sz="4" w:space="0" w:color="auto"/>
              <w:right w:val="single" w:sz="4" w:space="0" w:color="auto"/>
            </w:tcBorders>
            <w:hideMark/>
          </w:tcPr>
          <w:p w14:paraId="31284DF1" w14:textId="77777777" w:rsidR="00994D62" w:rsidRPr="00705A8F" w:rsidRDefault="00994D62" w:rsidP="00692E7B">
            <w:pPr>
              <w:pStyle w:val="NormalWeb"/>
              <w:spacing w:before="0" w:beforeAutospacing="0" w:after="0" w:afterAutospacing="0"/>
              <w:rPr>
                <w:rFonts w:asciiTheme="minorHAnsi" w:hAnsiTheme="minorHAnsi" w:cstheme="minorHAnsi"/>
                <w:sz w:val="22"/>
                <w:szCs w:val="22"/>
              </w:rPr>
            </w:pPr>
            <w:r w:rsidRPr="00705A8F">
              <w:rPr>
                <w:rFonts w:asciiTheme="minorHAnsi" w:hAnsiTheme="minorHAnsi" w:cstheme="minorHAnsi"/>
                <w:sz w:val="22"/>
                <w:szCs w:val="22"/>
              </w:rPr>
              <w:t>401</w:t>
            </w:r>
          </w:p>
        </w:tc>
        <w:tc>
          <w:tcPr>
            <w:tcW w:w="8471" w:type="dxa"/>
            <w:tcBorders>
              <w:top w:val="single" w:sz="4" w:space="0" w:color="auto"/>
              <w:left w:val="single" w:sz="4" w:space="0" w:color="auto"/>
              <w:bottom w:val="single" w:sz="4" w:space="0" w:color="auto"/>
              <w:right w:val="single" w:sz="4" w:space="0" w:color="auto"/>
            </w:tcBorders>
            <w:hideMark/>
          </w:tcPr>
          <w:p w14:paraId="7242E932" w14:textId="77777777" w:rsidR="005722BB" w:rsidRPr="00293FF9" w:rsidRDefault="00994D62" w:rsidP="008D0594">
            <w:pPr>
              <w:pStyle w:val="NormalWeb"/>
              <w:spacing w:before="0" w:beforeAutospacing="0" w:after="0" w:afterAutospacing="0"/>
              <w:ind w:right="-2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proofErr w:type="spellStart"/>
            <w:r w:rsidRPr="00293FF9">
              <w:rPr>
                <w:rFonts w:asciiTheme="minorHAnsi" w:hAnsiTheme="minorHAnsi" w:cstheme="minorHAnsi"/>
                <w:b/>
                <w:bCs/>
                <w:sz w:val="22"/>
                <w:szCs w:val="22"/>
              </w:rPr>
              <w:t>Unauthorized</w:t>
            </w:r>
            <w:proofErr w:type="spellEnd"/>
            <w:r w:rsidR="00A34279" w:rsidRPr="00293FF9">
              <w:rPr>
                <w:rFonts w:asciiTheme="minorHAnsi" w:hAnsiTheme="minorHAnsi" w:cstheme="minorHAnsi"/>
                <w:b/>
                <w:bCs/>
                <w:sz w:val="22"/>
                <w:szCs w:val="22"/>
              </w:rPr>
              <w:t xml:space="preserve"> </w:t>
            </w:r>
          </w:p>
          <w:p w14:paraId="0BF90A6B" w14:textId="77777777" w:rsidR="00994D62" w:rsidRPr="00705A8F" w:rsidRDefault="00A34279" w:rsidP="005722BB">
            <w:pPr>
              <w:pStyle w:val="NormalWeb"/>
              <w:spacing w:before="0" w:beforeAutospacing="0" w:after="0" w:afterAutospacing="0"/>
              <w:ind w:right="-2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05A8F">
              <w:rPr>
                <w:rFonts w:asciiTheme="minorHAnsi" w:hAnsiTheme="minorHAnsi" w:cstheme="minorHAnsi"/>
                <w:sz w:val="22"/>
                <w:szCs w:val="22"/>
              </w:rPr>
              <w:t>(</w:t>
            </w:r>
            <w:r w:rsidR="005722BB" w:rsidRPr="00705A8F">
              <w:rPr>
                <w:rFonts w:asciiTheme="minorHAnsi" w:hAnsiTheme="minorHAnsi" w:cstheme="minorHAnsi"/>
                <w:sz w:val="22"/>
                <w:szCs w:val="22"/>
              </w:rPr>
              <w:t>n</w:t>
            </w:r>
            <w:r w:rsidR="008D0594" w:rsidRPr="00705A8F">
              <w:rPr>
                <w:rFonts w:asciiTheme="minorHAnsi" w:hAnsiTheme="minorHAnsi" w:cstheme="minorHAnsi"/>
                <w:sz w:val="22"/>
                <w:szCs w:val="22"/>
              </w:rPr>
              <w:t>o se está autorizado para consumir el servicio; el servicio debe utilizar a</w:t>
            </w:r>
            <w:r w:rsidR="005722BB" w:rsidRPr="00705A8F">
              <w:rPr>
                <w:rFonts w:asciiTheme="minorHAnsi" w:hAnsiTheme="minorHAnsi" w:cstheme="minorHAnsi"/>
                <w:sz w:val="22"/>
                <w:szCs w:val="22"/>
              </w:rPr>
              <w:t xml:space="preserve">lgún tipo de autorización, y la información </w:t>
            </w:r>
            <w:r w:rsidR="008D0594" w:rsidRPr="00705A8F">
              <w:rPr>
                <w:rFonts w:asciiTheme="minorHAnsi" w:hAnsiTheme="minorHAnsi" w:cstheme="minorHAnsi"/>
                <w:sz w:val="22"/>
                <w:szCs w:val="22"/>
              </w:rPr>
              <w:t>de acceso no corresponde</w:t>
            </w:r>
            <w:r w:rsidRPr="00705A8F">
              <w:rPr>
                <w:rFonts w:asciiTheme="minorHAnsi" w:hAnsiTheme="minorHAnsi" w:cstheme="minorHAnsi"/>
                <w:sz w:val="22"/>
                <w:szCs w:val="22"/>
              </w:rPr>
              <w:t>)</w:t>
            </w:r>
          </w:p>
        </w:tc>
      </w:tr>
      <w:tr w:rsidR="0033243B" w:rsidRPr="00705A8F" w14:paraId="57A365B7" w14:textId="77777777" w:rsidTr="00856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Borders>
              <w:top w:val="single" w:sz="4" w:space="0" w:color="auto"/>
              <w:left w:val="single" w:sz="4" w:space="0" w:color="auto"/>
              <w:bottom w:val="single" w:sz="4" w:space="0" w:color="auto"/>
              <w:right w:val="single" w:sz="4" w:space="0" w:color="auto"/>
            </w:tcBorders>
            <w:shd w:val="clear" w:color="auto" w:fill="auto"/>
            <w:hideMark/>
          </w:tcPr>
          <w:p w14:paraId="731DB9D4" w14:textId="77777777" w:rsidR="00994D62" w:rsidRPr="00705A8F" w:rsidRDefault="00994D62" w:rsidP="00692E7B">
            <w:pPr>
              <w:pStyle w:val="NormalWeb"/>
              <w:spacing w:before="0" w:beforeAutospacing="0" w:after="0" w:afterAutospacing="0"/>
              <w:rPr>
                <w:rFonts w:asciiTheme="minorHAnsi" w:hAnsiTheme="minorHAnsi" w:cstheme="minorHAnsi"/>
                <w:sz w:val="22"/>
                <w:szCs w:val="22"/>
              </w:rPr>
            </w:pPr>
            <w:r w:rsidRPr="00705A8F">
              <w:rPr>
                <w:rFonts w:asciiTheme="minorHAnsi" w:hAnsiTheme="minorHAnsi" w:cstheme="minorHAnsi"/>
                <w:sz w:val="22"/>
                <w:szCs w:val="22"/>
              </w:rPr>
              <w:t>500</w:t>
            </w:r>
          </w:p>
        </w:tc>
        <w:tc>
          <w:tcPr>
            <w:tcW w:w="8471" w:type="dxa"/>
            <w:tcBorders>
              <w:top w:val="single" w:sz="4" w:space="0" w:color="auto"/>
              <w:left w:val="single" w:sz="4" w:space="0" w:color="auto"/>
              <w:bottom w:val="single" w:sz="4" w:space="0" w:color="auto"/>
              <w:right w:val="single" w:sz="4" w:space="0" w:color="auto"/>
            </w:tcBorders>
            <w:shd w:val="clear" w:color="auto" w:fill="auto"/>
            <w:hideMark/>
          </w:tcPr>
          <w:p w14:paraId="31371F2E" w14:textId="34902BF7" w:rsidR="008D0594" w:rsidRPr="00705A8F" w:rsidRDefault="00072944" w:rsidP="005722B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05A8F">
              <w:rPr>
                <w:rFonts w:asciiTheme="minorHAnsi" w:hAnsiTheme="minorHAnsi" w:cstheme="minorHAnsi"/>
                <w:sz w:val="22"/>
                <w:szCs w:val="22"/>
              </w:rPr>
              <w:t xml:space="preserve">Cuando el tipo de movimiento a solicitar tenga alguna incidencia se devolverá, el </w:t>
            </w:r>
            <w:proofErr w:type="spellStart"/>
            <w:r w:rsidRPr="00705A8F">
              <w:rPr>
                <w:rFonts w:asciiTheme="minorHAnsi" w:hAnsiTheme="minorHAnsi" w:cstheme="minorHAnsi"/>
                <w:sz w:val="22"/>
                <w:szCs w:val="22"/>
              </w:rPr>
              <w:t>Json</w:t>
            </w:r>
            <w:proofErr w:type="spellEnd"/>
            <w:r w:rsidRPr="00705A8F">
              <w:rPr>
                <w:rFonts w:asciiTheme="minorHAnsi" w:hAnsiTheme="minorHAnsi" w:cstheme="minorHAnsi"/>
                <w:sz w:val="22"/>
                <w:szCs w:val="22"/>
              </w:rPr>
              <w:t xml:space="preserve"> de petición con el error.</w:t>
            </w:r>
            <w:r w:rsidR="00380B46">
              <w:rPr>
                <w:rFonts w:asciiTheme="minorHAnsi" w:hAnsiTheme="minorHAnsi" w:cstheme="minorHAnsi"/>
                <w:sz w:val="22"/>
                <w:szCs w:val="22"/>
              </w:rPr>
              <w:t xml:space="preserve"> En la etiqueta </w:t>
            </w:r>
            <w:proofErr w:type="spellStart"/>
            <w:r w:rsidR="00380B46" w:rsidRPr="00380B46">
              <w:rPr>
                <w:rFonts w:asciiTheme="minorHAnsi" w:hAnsiTheme="minorHAnsi" w:cstheme="minorHAnsi"/>
                <w:b/>
                <w:bCs/>
                <w:color w:val="FF0000"/>
                <w:sz w:val="22"/>
                <w:szCs w:val="22"/>
              </w:rPr>
              <w:t>msn</w:t>
            </w:r>
            <w:proofErr w:type="spellEnd"/>
            <w:r w:rsidR="00380B46" w:rsidRPr="00380B46">
              <w:rPr>
                <w:rFonts w:asciiTheme="minorHAnsi" w:hAnsiTheme="minorHAnsi" w:cstheme="minorHAnsi"/>
                <w:color w:val="FF0000"/>
                <w:sz w:val="22"/>
                <w:szCs w:val="22"/>
              </w:rPr>
              <w:t xml:space="preserve"> </w:t>
            </w:r>
            <w:r w:rsidR="00380B46">
              <w:rPr>
                <w:rFonts w:asciiTheme="minorHAnsi" w:hAnsiTheme="minorHAnsi" w:cstheme="minorHAnsi"/>
                <w:sz w:val="22"/>
                <w:szCs w:val="22"/>
              </w:rPr>
              <w:t xml:space="preserve">devolverá el </w:t>
            </w:r>
            <w:r w:rsidR="00380B46" w:rsidRPr="00380B46">
              <w:rPr>
                <w:rFonts w:asciiTheme="minorHAnsi" w:hAnsiTheme="minorHAnsi" w:cstheme="minorHAnsi"/>
                <w:b/>
                <w:bCs/>
                <w:color w:val="FF0000"/>
                <w:sz w:val="22"/>
                <w:szCs w:val="22"/>
              </w:rPr>
              <w:t>mensaje de la incidencia</w:t>
            </w:r>
          </w:p>
          <w:p w14:paraId="12046F15" w14:textId="77777777" w:rsidR="00072944" w:rsidRPr="00705A8F" w:rsidRDefault="001C1256" w:rsidP="005722B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705A8F">
              <w:rPr>
                <w:rFonts w:asciiTheme="minorHAnsi" w:hAnsiTheme="minorHAnsi" w:cstheme="minorHAnsi"/>
                <w:noProof/>
              </w:rPr>
              <w:drawing>
                <wp:inline distT="0" distB="0" distL="0" distR="0" wp14:anchorId="68FED83A" wp14:editId="13BA1652">
                  <wp:extent cx="3765744" cy="1676486"/>
                  <wp:effectExtent l="0" t="0" r="6350" b="0"/>
                  <wp:docPr id="395034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34498" name=""/>
                          <pic:cNvPicPr/>
                        </pic:nvPicPr>
                        <pic:blipFill>
                          <a:blip r:embed="rId14"/>
                          <a:stretch>
                            <a:fillRect/>
                          </a:stretch>
                        </pic:blipFill>
                        <pic:spPr>
                          <a:xfrm>
                            <a:off x="0" y="0"/>
                            <a:ext cx="3765744" cy="1676486"/>
                          </a:xfrm>
                          <a:prstGeom prst="rect">
                            <a:avLst/>
                          </a:prstGeom>
                        </pic:spPr>
                      </pic:pic>
                    </a:graphicData>
                  </a:graphic>
                </wp:inline>
              </w:drawing>
            </w:r>
          </w:p>
          <w:p w14:paraId="4C7B4B5E" w14:textId="77777777" w:rsidR="00F671D5" w:rsidRPr="00705A8F" w:rsidRDefault="00F671D5" w:rsidP="005722B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p w14:paraId="7767793F" w14:textId="3B814347" w:rsidR="001C1256" w:rsidRPr="00705A8F" w:rsidRDefault="001C1256" w:rsidP="005722B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bl>
    <w:p w14:paraId="28A54547" w14:textId="30A00415" w:rsidR="007C2CE9" w:rsidRPr="00705A8F" w:rsidRDefault="007C2CE9" w:rsidP="007B6440">
      <w:pPr>
        <w:rPr>
          <w:rFonts w:asciiTheme="minorHAnsi" w:hAnsiTheme="minorHAnsi" w:cstheme="minorHAnsi"/>
          <w:sz w:val="22"/>
          <w:szCs w:val="22"/>
        </w:rPr>
      </w:pPr>
    </w:p>
    <w:p w14:paraId="72E3EC4A" w14:textId="77777777" w:rsidR="00EE6EC7" w:rsidRDefault="00EE6EC7" w:rsidP="007B6440">
      <w:pPr>
        <w:rPr>
          <w:rFonts w:asciiTheme="minorHAnsi" w:hAnsiTheme="minorHAnsi" w:cstheme="minorHAnsi"/>
          <w:sz w:val="22"/>
          <w:szCs w:val="22"/>
        </w:rPr>
      </w:pPr>
    </w:p>
    <w:p w14:paraId="44D92DDB" w14:textId="77777777" w:rsidR="003B1E86" w:rsidRDefault="003B1E86" w:rsidP="007B6440">
      <w:pPr>
        <w:rPr>
          <w:rFonts w:asciiTheme="minorHAnsi" w:hAnsiTheme="minorHAnsi" w:cstheme="minorHAnsi"/>
          <w:sz w:val="22"/>
          <w:szCs w:val="22"/>
        </w:rPr>
      </w:pPr>
    </w:p>
    <w:p w14:paraId="16C2763E" w14:textId="77777777" w:rsidR="003B1E86" w:rsidRDefault="003B1E86" w:rsidP="007B6440">
      <w:pPr>
        <w:rPr>
          <w:rFonts w:asciiTheme="minorHAnsi" w:hAnsiTheme="minorHAnsi" w:cstheme="minorHAnsi"/>
          <w:sz w:val="22"/>
          <w:szCs w:val="22"/>
        </w:rPr>
      </w:pPr>
    </w:p>
    <w:p w14:paraId="2E3D4CAD" w14:textId="77777777" w:rsidR="003B1E86" w:rsidRDefault="003B1E86" w:rsidP="007B6440">
      <w:pPr>
        <w:rPr>
          <w:rFonts w:asciiTheme="minorHAnsi" w:hAnsiTheme="minorHAnsi" w:cstheme="minorHAnsi"/>
          <w:sz w:val="22"/>
          <w:szCs w:val="22"/>
        </w:rPr>
      </w:pPr>
    </w:p>
    <w:p w14:paraId="79B33013" w14:textId="77777777" w:rsidR="003B1E86" w:rsidRPr="00705A8F" w:rsidRDefault="003B1E86" w:rsidP="007B6440">
      <w:pPr>
        <w:rPr>
          <w:rFonts w:asciiTheme="minorHAnsi" w:hAnsiTheme="minorHAnsi" w:cstheme="minorHAnsi"/>
          <w:sz w:val="22"/>
          <w:szCs w:val="22"/>
        </w:rPr>
      </w:pPr>
    </w:p>
    <w:p w14:paraId="12BB4513" w14:textId="77777777" w:rsidR="00EE6EC7" w:rsidRPr="00705A8F" w:rsidRDefault="00EE6EC7" w:rsidP="007B6440">
      <w:pPr>
        <w:rPr>
          <w:rFonts w:asciiTheme="minorHAnsi" w:hAnsiTheme="minorHAnsi" w:cstheme="minorHAnsi"/>
          <w:sz w:val="22"/>
          <w:szCs w:val="22"/>
        </w:rPr>
      </w:pPr>
    </w:p>
    <w:p w14:paraId="5C1AD8DD" w14:textId="0BBECE4E" w:rsidR="003B1E86" w:rsidRPr="001C79D4" w:rsidRDefault="000F4993" w:rsidP="00EE6EC7">
      <w:pPr>
        <w:pStyle w:val="Ttulo1"/>
        <w:rPr>
          <w:rFonts w:asciiTheme="minorHAnsi" w:hAnsiTheme="minorHAnsi" w:cstheme="minorHAnsi"/>
        </w:rPr>
      </w:pPr>
      <w:r w:rsidRPr="001C79D4">
        <w:rPr>
          <w:rFonts w:asciiTheme="minorHAnsi" w:hAnsiTheme="minorHAnsi" w:cstheme="minorHAnsi"/>
        </w:rPr>
        <w:t xml:space="preserve"> </w:t>
      </w:r>
      <w:bookmarkStart w:id="48" w:name="_Toc191657992"/>
      <w:r w:rsidR="003B1E86" w:rsidRPr="001C79D4">
        <w:rPr>
          <w:rFonts w:asciiTheme="minorHAnsi" w:hAnsiTheme="minorHAnsi" w:cstheme="minorHAnsi"/>
        </w:rPr>
        <w:t>ERRORES AL MOMENTO DE COTIZAR O EMITIR</w:t>
      </w:r>
      <w:bookmarkEnd w:id="48"/>
    </w:p>
    <w:p w14:paraId="73C75B78" w14:textId="6E5EC7D4" w:rsidR="003B1E86" w:rsidRPr="001C79D4" w:rsidRDefault="003B1E86" w:rsidP="003B1E86">
      <w:pPr>
        <w:rPr>
          <w:rFonts w:asciiTheme="minorHAnsi" w:hAnsiTheme="minorHAnsi" w:cstheme="minorHAnsi"/>
        </w:rPr>
      </w:pPr>
      <w:r w:rsidRPr="001C79D4">
        <w:rPr>
          <w:rFonts w:asciiTheme="minorHAnsi" w:hAnsiTheme="minorHAnsi" w:cstheme="minorHAnsi"/>
        </w:rPr>
        <w:t xml:space="preserve">A </w:t>
      </w:r>
      <w:r w:rsidR="006E5BE0" w:rsidRPr="001C79D4">
        <w:rPr>
          <w:rFonts w:asciiTheme="minorHAnsi" w:hAnsiTheme="minorHAnsi" w:cstheme="minorHAnsi"/>
        </w:rPr>
        <w:t>continuación,</w:t>
      </w:r>
      <w:r w:rsidRPr="001C79D4">
        <w:rPr>
          <w:rFonts w:asciiTheme="minorHAnsi" w:hAnsiTheme="minorHAnsi" w:cstheme="minorHAnsi"/>
        </w:rPr>
        <w:t xml:space="preserve"> se </w:t>
      </w:r>
      <w:r w:rsidR="006E5BE0" w:rsidRPr="001C79D4">
        <w:rPr>
          <w:rFonts w:asciiTheme="minorHAnsi" w:hAnsiTheme="minorHAnsi" w:cstheme="minorHAnsi"/>
        </w:rPr>
        <w:t>describe, los posibles errores que el servicio regresara, cuando algún campo o consideración no es enviada o no cumpla con lo acordado en el negocio.</w:t>
      </w:r>
    </w:p>
    <w:p w14:paraId="5ABEA6C5" w14:textId="77777777" w:rsidR="006E5BE0" w:rsidRPr="001C79D4" w:rsidRDefault="006E5BE0" w:rsidP="003B1E86">
      <w:pPr>
        <w:rPr>
          <w:rFonts w:asciiTheme="minorHAnsi" w:hAnsiTheme="minorHAnsi" w:cstheme="minorHAnsi"/>
        </w:rPr>
      </w:pPr>
    </w:p>
    <w:p w14:paraId="1E187D9C" w14:textId="1CD9CD80" w:rsidR="006E5BE0" w:rsidRPr="001C79D4" w:rsidRDefault="006E5BE0" w:rsidP="003B1E86">
      <w:pPr>
        <w:rPr>
          <w:rFonts w:asciiTheme="minorHAnsi" w:hAnsiTheme="minorHAnsi" w:cstheme="minorHAnsi"/>
        </w:rPr>
      </w:pPr>
      <w:r w:rsidRPr="001C79D4">
        <w:rPr>
          <w:rFonts w:asciiTheme="minorHAnsi" w:hAnsiTheme="minorHAnsi" w:cstheme="minorHAnsi"/>
        </w:rPr>
        <w:t>Estos mensajes aparecerán en el apartado de:</w:t>
      </w:r>
    </w:p>
    <w:p w14:paraId="7907C64A" w14:textId="77777777" w:rsidR="006E5BE0" w:rsidRDefault="006E5BE0" w:rsidP="003B1E86"/>
    <w:p w14:paraId="7AB1BE68" w14:textId="77777777" w:rsidR="006E5BE0" w:rsidRPr="006E5BE0" w:rsidRDefault="006E5BE0" w:rsidP="006E5BE0">
      <w:pPr>
        <w:shd w:val="clear" w:color="auto" w:fill="FFFFFF"/>
        <w:suppressAutoHyphens w:val="0"/>
        <w:spacing w:line="270" w:lineRule="atLeast"/>
        <w:rPr>
          <w:rFonts w:ascii="Consolas" w:hAnsi="Consolas" w:cs="Times New Roman"/>
          <w:bCs w:val="0"/>
          <w:color w:val="000000"/>
          <w:sz w:val="18"/>
          <w:szCs w:val="18"/>
          <w:lang w:eastAsia="es-MX"/>
        </w:rPr>
      </w:pPr>
      <w:proofErr w:type="spellStart"/>
      <w:r w:rsidRPr="006E5BE0">
        <w:rPr>
          <w:rFonts w:ascii="Consolas" w:hAnsi="Consolas" w:cs="Times New Roman"/>
          <w:b/>
          <w:color w:val="A31515"/>
          <w:sz w:val="18"/>
          <w:szCs w:val="18"/>
          <w:lang w:eastAsia="es-MX"/>
        </w:rPr>
        <w:t>Respuesta_Solicitud</w:t>
      </w:r>
      <w:proofErr w:type="spellEnd"/>
      <w:r w:rsidRPr="006E5BE0">
        <w:rPr>
          <w:rFonts w:ascii="Consolas" w:hAnsi="Consolas" w:cs="Times New Roman"/>
          <w:bCs w:val="0"/>
          <w:color w:val="A31515"/>
          <w:sz w:val="18"/>
          <w:szCs w:val="18"/>
          <w:lang w:eastAsia="es-MX"/>
        </w:rPr>
        <w:t>"</w:t>
      </w:r>
      <w:r w:rsidRPr="006E5BE0">
        <w:rPr>
          <w:rFonts w:ascii="Consolas" w:hAnsi="Consolas" w:cs="Times New Roman"/>
          <w:bCs w:val="0"/>
          <w:color w:val="000000"/>
          <w:sz w:val="18"/>
          <w:szCs w:val="18"/>
          <w:lang w:eastAsia="es-MX"/>
        </w:rPr>
        <w:t>: {</w:t>
      </w:r>
    </w:p>
    <w:p w14:paraId="0FE28954" w14:textId="77777777" w:rsidR="006E5BE0" w:rsidRPr="006E5BE0" w:rsidRDefault="006E5BE0" w:rsidP="006E5BE0">
      <w:pPr>
        <w:shd w:val="clear" w:color="auto" w:fill="FFFFFF"/>
        <w:suppressAutoHyphens w:val="0"/>
        <w:spacing w:line="270" w:lineRule="atLeast"/>
        <w:rPr>
          <w:rFonts w:ascii="Consolas" w:hAnsi="Consolas" w:cs="Times New Roman"/>
          <w:bCs w:val="0"/>
          <w:color w:val="000000"/>
          <w:sz w:val="18"/>
          <w:szCs w:val="18"/>
          <w:lang w:eastAsia="es-MX"/>
        </w:rPr>
      </w:pPr>
      <w:r w:rsidRPr="006E5BE0">
        <w:rPr>
          <w:rFonts w:ascii="Consolas" w:hAnsi="Consolas" w:cs="Times New Roman"/>
          <w:bCs w:val="0"/>
          <w:color w:val="000000"/>
          <w:sz w:val="18"/>
          <w:szCs w:val="18"/>
          <w:lang w:eastAsia="es-MX"/>
        </w:rPr>
        <w:t xml:space="preserve">                </w:t>
      </w:r>
      <w:r w:rsidRPr="006E5BE0">
        <w:rPr>
          <w:rFonts w:ascii="Consolas" w:hAnsi="Consolas" w:cs="Times New Roman"/>
          <w:bCs w:val="0"/>
          <w:color w:val="A31515"/>
          <w:sz w:val="18"/>
          <w:szCs w:val="18"/>
          <w:lang w:eastAsia="es-MX"/>
        </w:rPr>
        <w:t>"status"</w:t>
      </w:r>
      <w:r w:rsidRPr="006E5BE0">
        <w:rPr>
          <w:rFonts w:ascii="Consolas" w:hAnsi="Consolas" w:cs="Times New Roman"/>
          <w:bCs w:val="0"/>
          <w:color w:val="000000"/>
          <w:sz w:val="18"/>
          <w:szCs w:val="18"/>
          <w:lang w:eastAsia="es-MX"/>
        </w:rPr>
        <w:t xml:space="preserve">: </w:t>
      </w:r>
      <w:r w:rsidRPr="006E5BE0">
        <w:rPr>
          <w:rFonts w:ascii="Consolas" w:hAnsi="Consolas" w:cs="Times New Roman"/>
          <w:bCs w:val="0"/>
          <w:color w:val="098658"/>
          <w:sz w:val="18"/>
          <w:szCs w:val="18"/>
          <w:lang w:eastAsia="es-MX"/>
        </w:rPr>
        <w:t>201</w:t>
      </w:r>
      <w:r w:rsidRPr="006E5BE0">
        <w:rPr>
          <w:rFonts w:ascii="Consolas" w:hAnsi="Consolas" w:cs="Times New Roman"/>
          <w:bCs w:val="0"/>
          <w:color w:val="000000"/>
          <w:sz w:val="18"/>
          <w:szCs w:val="18"/>
          <w:lang w:eastAsia="es-MX"/>
        </w:rPr>
        <w:t>,</w:t>
      </w:r>
    </w:p>
    <w:p w14:paraId="00BB2493" w14:textId="77777777" w:rsidR="006E5BE0" w:rsidRPr="006E5BE0" w:rsidRDefault="006E5BE0" w:rsidP="006E5BE0">
      <w:pPr>
        <w:shd w:val="clear" w:color="auto" w:fill="FFFFFF"/>
        <w:suppressAutoHyphens w:val="0"/>
        <w:spacing w:line="270" w:lineRule="atLeast"/>
        <w:rPr>
          <w:rFonts w:ascii="Consolas" w:hAnsi="Consolas" w:cs="Times New Roman"/>
          <w:bCs w:val="0"/>
          <w:color w:val="000000"/>
          <w:sz w:val="18"/>
          <w:szCs w:val="18"/>
          <w:lang w:eastAsia="es-MX"/>
        </w:rPr>
      </w:pPr>
      <w:r w:rsidRPr="006E5BE0">
        <w:rPr>
          <w:rFonts w:ascii="Consolas" w:hAnsi="Consolas" w:cs="Times New Roman"/>
          <w:bCs w:val="0"/>
          <w:color w:val="000000"/>
          <w:sz w:val="18"/>
          <w:szCs w:val="18"/>
          <w:lang w:eastAsia="es-MX"/>
        </w:rPr>
        <w:t xml:space="preserve">                </w:t>
      </w:r>
      <w:r w:rsidRPr="006E5BE0">
        <w:rPr>
          <w:rFonts w:ascii="Consolas" w:hAnsi="Consolas" w:cs="Times New Roman"/>
          <w:bCs w:val="0"/>
          <w:color w:val="A31515"/>
          <w:sz w:val="18"/>
          <w:szCs w:val="18"/>
          <w:lang w:eastAsia="es-MX"/>
        </w:rPr>
        <w:t>"</w:t>
      </w:r>
      <w:proofErr w:type="spellStart"/>
      <w:r w:rsidRPr="006E5BE0">
        <w:rPr>
          <w:rFonts w:ascii="Consolas" w:hAnsi="Consolas" w:cs="Times New Roman"/>
          <w:bCs w:val="0"/>
          <w:color w:val="A31515"/>
          <w:sz w:val="18"/>
          <w:szCs w:val="18"/>
          <w:lang w:eastAsia="es-MX"/>
        </w:rPr>
        <w:t>transaction</w:t>
      </w:r>
      <w:proofErr w:type="spellEnd"/>
      <w:r w:rsidRPr="006E5BE0">
        <w:rPr>
          <w:rFonts w:ascii="Consolas" w:hAnsi="Consolas" w:cs="Times New Roman"/>
          <w:bCs w:val="0"/>
          <w:color w:val="A31515"/>
          <w:sz w:val="18"/>
          <w:szCs w:val="18"/>
          <w:lang w:eastAsia="es-MX"/>
        </w:rPr>
        <w:t>"</w:t>
      </w:r>
      <w:r w:rsidRPr="006E5BE0">
        <w:rPr>
          <w:rFonts w:ascii="Consolas" w:hAnsi="Consolas" w:cs="Times New Roman"/>
          <w:bCs w:val="0"/>
          <w:color w:val="000000"/>
          <w:sz w:val="18"/>
          <w:szCs w:val="18"/>
          <w:lang w:eastAsia="es-MX"/>
        </w:rPr>
        <w:t xml:space="preserve">: </w:t>
      </w:r>
      <w:r w:rsidRPr="006E5BE0">
        <w:rPr>
          <w:rFonts w:ascii="Consolas" w:hAnsi="Consolas" w:cs="Times New Roman"/>
          <w:b/>
          <w:color w:val="0451A5"/>
          <w:sz w:val="18"/>
          <w:szCs w:val="18"/>
          <w:lang w:eastAsia="es-MX"/>
        </w:rPr>
        <w:t>true</w:t>
      </w:r>
      <w:r w:rsidRPr="006E5BE0">
        <w:rPr>
          <w:rFonts w:ascii="Consolas" w:hAnsi="Consolas" w:cs="Times New Roman"/>
          <w:bCs w:val="0"/>
          <w:color w:val="000000"/>
          <w:sz w:val="18"/>
          <w:szCs w:val="18"/>
          <w:lang w:eastAsia="es-MX"/>
        </w:rPr>
        <w:t>,</w:t>
      </w:r>
    </w:p>
    <w:p w14:paraId="2676D2B4" w14:textId="77777777" w:rsidR="006E5BE0" w:rsidRPr="006E5BE0" w:rsidRDefault="006E5BE0" w:rsidP="006E5BE0">
      <w:pPr>
        <w:shd w:val="clear" w:color="auto" w:fill="FFFFFF"/>
        <w:suppressAutoHyphens w:val="0"/>
        <w:spacing w:line="270" w:lineRule="atLeast"/>
        <w:rPr>
          <w:rFonts w:ascii="Consolas" w:hAnsi="Consolas" w:cs="Times New Roman"/>
          <w:b/>
          <w:color w:val="FF0000"/>
          <w:sz w:val="18"/>
          <w:szCs w:val="18"/>
          <w:lang w:eastAsia="es-MX"/>
        </w:rPr>
      </w:pPr>
      <w:r w:rsidRPr="006E5BE0">
        <w:rPr>
          <w:rFonts w:ascii="Consolas" w:hAnsi="Consolas" w:cs="Times New Roman"/>
          <w:b/>
          <w:color w:val="FF0000"/>
          <w:sz w:val="18"/>
          <w:szCs w:val="18"/>
          <w:lang w:eastAsia="es-MX"/>
        </w:rPr>
        <w:t>                "</w:t>
      </w:r>
      <w:proofErr w:type="spellStart"/>
      <w:r w:rsidRPr="006E5BE0">
        <w:rPr>
          <w:rFonts w:ascii="Consolas" w:hAnsi="Consolas" w:cs="Times New Roman"/>
          <w:b/>
          <w:color w:val="FF0000"/>
          <w:sz w:val="18"/>
          <w:szCs w:val="18"/>
          <w:lang w:eastAsia="es-MX"/>
        </w:rPr>
        <w:t>msn</w:t>
      </w:r>
      <w:proofErr w:type="spellEnd"/>
      <w:r w:rsidRPr="006E5BE0">
        <w:rPr>
          <w:rFonts w:ascii="Consolas" w:hAnsi="Consolas" w:cs="Times New Roman"/>
          <w:b/>
          <w:color w:val="FF0000"/>
          <w:sz w:val="18"/>
          <w:szCs w:val="18"/>
          <w:lang w:eastAsia="es-MX"/>
        </w:rPr>
        <w:t>": "</w:t>
      </w:r>
      <w:proofErr w:type="spellStart"/>
      <w:r w:rsidRPr="006E5BE0">
        <w:rPr>
          <w:rFonts w:ascii="Consolas" w:hAnsi="Consolas" w:cs="Times New Roman"/>
          <w:b/>
          <w:color w:val="FF0000"/>
          <w:sz w:val="18"/>
          <w:szCs w:val="18"/>
          <w:lang w:eastAsia="es-MX"/>
        </w:rPr>
        <w:t>Informacion</w:t>
      </w:r>
      <w:proofErr w:type="spellEnd"/>
      <w:r w:rsidRPr="006E5BE0">
        <w:rPr>
          <w:rFonts w:ascii="Consolas" w:hAnsi="Consolas" w:cs="Times New Roman"/>
          <w:b/>
          <w:color w:val="FF0000"/>
          <w:sz w:val="18"/>
          <w:szCs w:val="18"/>
          <w:lang w:eastAsia="es-MX"/>
        </w:rPr>
        <w:t xml:space="preserve"> procesada correctamente",</w:t>
      </w:r>
    </w:p>
    <w:p w14:paraId="377DF8D1" w14:textId="77777777" w:rsidR="006E5BE0" w:rsidRPr="006E5BE0" w:rsidRDefault="006E5BE0" w:rsidP="006E5BE0">
      <w:pPr>
        <w:shd w:val="clear" w:color="auto" w:fill="FFFFFF"/>
        <w:suppressAutoHyphens w:val="0"/>
        <w:spacing w:line="270" w:lineRule="atLeast"/>
        <w:rPr>
          <w:rFonts w:ascii="Consolas" w:hAnsi="Consolas" w:cs="Times New Roman"/>
          <w:bCs w:val="0"/>
          <w:color w:val="000000"/>
          <w:sz w:val="18"/>
          <w:szCs w:val="18"/>
          <w:lang w:eastAsia="es-MX"/>
        </w:rPr>
      </w:pPr>
      <w:r w:rsidRPr="006E5BE0">
        <w:rPr>
          <w:rFonts w:ascii="Consolas" w:hAnsi="Consolas" w:cs="Times New Roman"/>
          <w:bCs w:val="0"/>
          <w:color w:val="000000"/>
          <w:sz w:val="18"/>
          <w:szCs w:val="18"/>
          <w:lang w:eastAsia="es-MX"/>
        </w:rPr>
        <w:t xml:space="preserve">                </w:t>
      </w:r>
      <w:r w:rsidRPr="006E5BE0">
        <w:rPr>
          <w:rFonts w:ascii="Consolas" w:hAnsi="Consolas" w:cs="Times New Roman"/>
          <w:bCs w:val="0"/>
          <w:color w:val="A31515"/>
          <w:sz w:val="18"/>
          <w:szCs w:val="18"/>
          <w:lang w:eastAsia="es-MX"/>
        </w:rPr>
        <w:t>"</w:t>
      </w:r>
      <w:proofErr w:type="spellStart"/>
      <w:r w:rsidRPr="006E5BE0">
        <w:rPr>
          <w:rFonts w:ascii="Consolas" w:hAnsi="Consolas" w:cs="Times New Roman"/>
          <w:bCs w:val="0"/>
          <w:color w:val="A31515"/>
          <w:sz w:val="18"/>
          <w:szCs w:val="18"/>
          <w:lang w:eastAsia="es-MX"/>
        </w:rPr>
        <w:t>numOtra</w:t>
      </w:r>
      <w:proofErr w:type="spellEnd"/>
      <w:r w:rsidRPr="006E5BE0">
        <w:rPr>
          <w:rFonts w:ascii="Consolas" w:hAnsi="Consolas" w:cs="Times New Roman"/>
          <w:bCs w:val="0"/>
          <w:color w:val="A31515"/>
          <w:sz w:val="18"/>
          <w:szCs w:val="18"/>
          <w:lang w:eastAsia="es-MX"/>
        </w:rPr>
        <w:t>"</w:t>
      </w:r>
      <w:r w:rsidRPr="006E5BE0">
        <w:rPr>
          <w:rFonts w:ascii="Consolas" w:hAnsi="Consolas" w:cs="Times New Roman"/>
          <w:bCs w:val="0"/>
          <w:color w:val="000000"/>
          <w:sz w:val="18"/>
          <w:szCs w:val="18"/>
          <w:lang w:eastAsia="es-MX"/>
        </w:rPr>
        <w:t xml:space="preserve">: </w:t>
      </w:r>
      <w:r w:rsidRPr="006E5BE0">
        <w:rPr>
          <w:rFonts w:ascii="Consolas" w:hAnsi="Consolas" w:cs="Times New Roman"/>
          <w:bCs w:val="0"/>
          <w:color w:val="0451A5"/>
          <w:sz w:val="18"/>
          <w:szCs w:val="18"/>
          <w:lang w:eastAsia="es-MX"/>
        </w:rPr>
        <w:t>"1272362894P"</w:t>
      </w:r>
    </w:p>
    <w:p w14:paraId="76BF3C75" w14:textId="77777777" w:rsidR="006E5BE0" w:rsidRPr="006E5BE0" w:rsidRDefault="006E5BE0" w:rsidP="006E5BE0">
      <w:pPr>
        <w:shd w:val="clear" w:color="auto" w:fill="FFFFFF"/>
        <w:suppressAutoHyphens w:val="0"/>
        <w:spacing w:line="270" w:lineRule="atLeast"/>
        <w:rPr>
          <w:rFonts w:ascii="Consolas" w:hAnsi="Consolas" w:cs="Times New Roman"/>
          <w:bCs w:val="0"/>
          <w:color w:val="000000"/>
          <w:sz w:val="18"/>
          <w:szCs w:val="18"/>
          <w:lang w:eastAsia="es-MX"/>
        </w:rPr>
      </w:pPr>
      <w:r w:rsidRPr="006E5BE0">
        <w:rPr>
          <w:rFonts w:ascii="Consolas" w:hAnsi="Consolas" w:cs="Times New Roman"/>
          <w:bCs w:val="0"/>
          <w:color w:val="000000"/>
          <w:sz w:val="18"/>
          <w:szCs w:val="18"/>
          <w:lang w:eastAsia="es-MX"/>
        </w:rPr>
        <w:t>            },</w:t>
      </w:r>
    </w:p>
    <w:p w14:paraId="0091FC10" w14:textId="77777777" w:rsidR="006E5BE0" w:rsidRPr="003B1E86" w:rsidRDefault="006E5BE0" w:rsidP="003B1E86"/>
    <w:p w14:paraId="22952F5D" w14:textId="24BFC953" w:rsidR="003B1E86" w:rsidRDefault="003B1E86" w:rsidP="003B1E86"/>
    <w:tbl>
      <w:tblPr>
        <w:tblpPr w:leftFromText="141" w:rightFromText="141" w:vertAnchor="text" w:tblpY="-746"/>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97"/>
        <w:gridCol w:w="8429"/>
      </w:tblGrid>
      <w:tr w:rsidR="001656F9" w:rsidRPr="00611242" w14:paraId="711A6AF1" w14:textId="77777777" w:rsidTr="001656F9">
        <w:trPr>
          <w:trHeight w:val="171"/>
        </w:trPr>
        <w:tc>
          <w:tcPr>
            <w:tcW w:w="497" w:type="dxa"/>
            <w:shd w:val="clear" w:color="auto" w:fill="auto"/>
            <w:noWrap/>
            <w:vAlign w:val="bottom"/>
            <w:hideMark/>
          </w:tcPr>
          <w:p w14:paraId="7CE7FAA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lastRenderedPageBreak/>
              <w:t>0</w:t>
            </w:r>
          </w:p>
        </w:tc>
        <w:tc>
          <w:tcPr>
            <w:tcW w:w="8429" w:type="dxa"/>
            <w:shd w:val="clear" w:color="auto" w:fill="auto"/>
            <w:hideMark/>
          </w:tcPr>
          <w:p w14:paraId="6A87A6E4" w14:textId="28D51ABC" w:rsidR="001656F9" w:rsidRPr="000F4993" w:rsidRDefault="00E8407C"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aplicación</w:t>
            </w:r>
            <w:r w:rsidR="001656F9" w:rsidRPr="000F4993">
              <w:rPr>
                <w:rFonts w:asciiTheme="minorHAnsi" w:hAnsiTheme="minorHAnsi" w:cstheme="minorHAnsi"/>
                <w:bCs w:val="0"/>
                <w:color w:val="000000"/>
                <w:lang w:eastAsia="es-MX"/>
              </w:rPr>
              <w:t xml:space="preserve"> Exitosa </w:t>
            </w:r>
          </w:p>
        </w:tc>
      </w:tr>
      <w:tr w:rsidR="001656F9" w:rsidRPr="00611242" w14:paraId="6FD2B260" w14:textId="77777777" w:rsidTr="001656F9">
        <w:trPr>
          <w:trHeight w:val="171"/>
        </w:trPr>
        <w:tc>
          <w:tcPr>
            <w:tcW w:w="497" w:type="dxa"/>
            <w:shd w:val="clear" w:color="auto" w:fill="auto"/>
            <w:noWrap/>
            <w:vAlign w:val="bottom"/>
            <w:hideMark/>
          </w:tcPr>
          <w:p w14:paraId="1D8591E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w:t>
            </w:r>
          </w:p>
        </w:tc>
        <w:tc>
          <w:tcPr>
            <w:tcW w:w="8429" w:type="dxa"/>
            <w:shd w:val="clear" w:color="auto" w:fill="auto"/>
            <w:hideMark/>
          </w:tcPr>
          <w:p w14:paraId="283AB8D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0001-- Tipo de registro inexistente </w:t>
            </w:r>
          </w:p>
        </w:tc>
      </w:tr>
      <w:tr w:rsidR="001656F9" w:rsidRPr="00611242" w14:paraId="24EECB9A" w14:textId="77777777" w:rsidTr="001656F9">
        <w:trPr>
          <w:trHeight w:val="171"/>
        </w:trPr>
        <w:tc>
          <w:tcPr>
            <w:tcW w:w="497" w:type="dxa"/>
            <w:shd w:val="clear" w:color="auto" w:fill="auto"/>
            <w:noWrap/>
            <w:vAlign w:val="bottom"/>
            <w:hideMark/>
          </w:tcPr>
          <w:p w14:paraId="011200A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w:t>
            </w:r>
          </w:p>
        </w:tc>
        <w:tc>
          <w:tcPr>
            <w:tcW w:w="8429" w:type="dxa"/>
            <w:shd w:val="clear" w:color="auto" w:fill="auto"/>
            <w:hideMark/>
          </w:tcPr>
          <w:p w14:paraId="2AAF5F7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0002-- No existe el Negocio Registrado en el sistema </w:t>
            </w:r>
          </w:p>
        </w:tc>
      </w:tr>
      <w:tr w:rsidR="001656F9" w:rsidRPr="00611242" w14:paraId="47CEB3AD" w14:textId="77777777" w:rsidTr="001656F9">
        <w:trPr>
          <w:trHeight w:val="171"/>
        </w:trPr>
        <w:tc>
          <w:tcPr>
            <w:tcW w:w="497" w:type="dxa"/>
            <w:shd w:val="clear" w:color="auto" w:fill="auto"/>
            <w:noWrap/>
            <w:vAlign w:val="bottom"/>
            <w:hideMark/>
          </w:tcPr>
          <w:p w14:paraId="780590B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w:t>
            </w:r>
          </w:p>
        </w:tc>
        <w:tc>
          <w:tcPr>
            <w:tcW w:w="8429" w:type="dxa"/>
            <w:shd w:val="clear" w:color="auto" w:fill="auto"/>
            <w:hideMark/>
          </w:tcPr>
          <w:p w14:paraId="088DED21" w14:textId="21F6D78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0003-- No existe el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negocio </w:t>
            </w:r>
          </w:p>
        </w:tc>
      </w:tr>
      <w:tr w:rsidR="001656F9" w:rsidRPr="00611242" w14:paraId="772BCEB9" w14:textId="77777777" w:rsidTr="001656F9">
        <w:trPr>
          <w:trHeight w:val="171"/>
        </w:trPr>
        <w:tc>
          <w:tcPr>
            <w:tcW w:w="497" w:type="dxa"/>
            <w:shd w:val="clear" w:color="auto" w:fill="auto"/>
            <w:noWrap/>
            <w:vAlign w:val="bottom"/>
            <w:hideMark/>
          </w:tcPr>
          <w:p w14:paraId="5FCFBF8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w:t>
            </w:r>
          </w:p>
        </w:tc>
        <w:tc>
          <w:tcPr>
            <w:tcW w:w="8429" w:type="dxa"/>
            <w:shd w:val="clear" w:color="auto" w:fill="auto"/>
            <w:hideMark/>
          </w:tcPr>
          <w:p w14:paraId="3FF3630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0004-- El agente no coincide con el negocio </w:t>
            </w:r>
          </w:p>
        </w:tc>
      </w:tr>
      <w:tr w:rsidR="001656F9" w:rsidRPr="00611242" w14:paraId="35EE1B7F" w14:textId="77777777" w:rsidTr="001656F9">
        <w:trPr>
          <w:trHeight w:val="171"/>
        </w:trPr>
        <w:tc>
          <w:tcPr>
            <w:tcW w:w="497" w:type="dxa"/>
            <w:shd w:val="clear" w:color="auto" w:fill="auto"/>
            <w:noWrap/>
            <w:vAlign w:val="bottom"/>
            <w:hideMark/>
          </w:tcPr>
          <w:p w14:paraId="66A689B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w:t>
            </w:r>
          </w:p>
        </w:tc>
        <w:tc>
          <w:tcPr>
            <w:tcW w:w="8429" w:type="dxa"/>
            <w:shd w:val="clear" w:color="auto" w:fill="auto"/>
            <w:hideMark/>
          </w:tcPr>
          <w:p w14:paraId="1DFE0AB9" w14:textId="1E1AC8E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0005-- No </w:t>
            </w:r>
            <w:r w:rsidR="00E8407C" w:rsidRPr="000F4993">
              <w:rPr>
                <w:rFonts w:asciiTheme="minorHAnsi" w:hAnsiTheme="minorHAnsi" w:cstheme="minorHAnsi"/>
                <w:bCs w:val="0"/>
                <w:color w:val="000000"/>
                <w:lang w:eastAsia="es-MX"/>
              </w:rPr>
              <w:t>está</w:t>
            </w:r>
            <w:r w:rsidRPr="000F4993">
              <w:rPr>
                <w:rFonts w:asciiTheme="minorHAnsi" w:hAnsiTheme="minorHAnsi" w:cstheme="minorHAnsi"/>
                <w:bCs w:val="0"/>
                <w:color w:val="000000"/>
                <w:lang w:eastAsia="es-MX"/>
              </w:rPr>
              <w:t xml:space="preserve"> dada de alta su tarifa pida, por favor que la den de alta, no existe </w:t>
            </w:r>
            <w:proofErr w:type="spellStart"/>
            <w:r w:rsidRPr="000F4993">
              <w:rPr>
                <w:rFonts w:asciiTheme="minorHAnsi" w:hAnsiTheme="minorHAnsi" w:cstheme="minorHAnsi"/>
                <w:bCs w:val="0"/>
                <w:color w:val="000000"/>
                <w:lang w:eastAsia="es-MX"/>
              </w:rPr>
              <w:t>polit</w:t>
            </w:r>
            <w:proofErr w:type="spellEnd"/>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deriva :</w:t>
            </w:r>
            <w:proofErr w:type="gramEnd"/>
            <w:r w:rsidRPr="000F4993">
              <w:rPr>
                <w:rFonts w:asciiTheme="minorHAnsi" w:hAnsiTheme="minorHAnsi" w:cstheme="minorHAnsi"/>
                <w:bCs w:val="0"/>
                <w:color w:val="000000"/>
                <w:lang w:eastAsia="es-MX"/>
              </w:rPr>
              <w:t>LLAVE.POLIT</w:t>
            </w:r>
            <w:proofErr w:type="gramStart"/>
            <w:r w:rsidRPr="000F4993">
              <w:rPr>
                <w:rFonts w:asciiTheme="minorHAnsi" w:hAnsiTheme="minorHAnsi" w:cstheme="minorHAnsi"/>
                <w:bCs w:val="0"/>
                <w:color w:val="000000"/>
                <w:lang w:eastAsia="es-MX"/>
              </w:rPr>
              <w:t>: :POLITW</w:t>
            </w:r>
            <w:proofErr w:type="gramEnd"/>
          </w:p>
        </w:tc>
      </w:tr>
      <w:tr w:rsidR="001656F9" w:rsidRPr="00611242" w14:paraId="6182CFB0" w14:textId="77777777" w:rsidTr="001656F9">
        <w:trPr>
          <w:trHeight w:val="171"/>
        </w:trPr>
        <w:tc>
          <w:tcPr>
            <w:tcW w:w="497" w:type="dxa"/>
            <w:shd w:val="clear" w:color="auto" w:fill="auto"/>
            <w:noWrap/>
            <w:vAlign w:val="bottom"/>
            <w:hideMark/>
          </w:tcPr>
          <w:p w14:paraId="0AA1AB2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w:t>
            </w:r>
          </w:p>
        </w:tc>
        <w:tc>
          <w:tcPr>
            <w:tcW w:w="8429" w:type="dxa"/>
            <w:shd w:val="clear" w:color="auto" w:fill="auto"/>
            <w:hideMark/>
          </w:tcPr>
          <w:p w14:paraId="772F029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0005-- Las tarifas no coinciden con el negocio </w:t>
            </w:r>
          </w:p>
        </w:tc>
      </w:tr>
      <w:tr w:rsidR="001656F9" w:rsidRPr="00611242" w14:paraId="160E6BCA" w14:textId="77777777" w:rsidTr="001656F9">
        <w:trPr>
          <w:trHeight w:val="171"/>
        </w:trPr>
        <w:tc>
          <w:tcPr>
            <w:tcW w:w="497" w:type="dxa"/>
            <w:shd w:val="clear" w:color="auto" w:fill="auto"/>
            <w:noWrap/>
            <w:vAlign w:val="bottom"/>
            <w:hideMark/>
          </w:tcPr>
          <w:p w14:paraId="726690B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w:t>
            </w:r>
          </w:p>
        </w:tc>
        <w:tc>
          <w:tcPr>
            <w:tcW w:w="8429" w:type="dxa"/>
            <w:shd w:val="clear" w:color="auto" w:fill="auto"/>
            <w:hideMark/>
          </w:tcPr>
          <w:p w14:paraId="63CBA1E3" w14:textId="5BDA863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0005-- No </w:t>
            </w:r>
            <w:r w:rsidR="00E8407C" w:rsidRPr="000F4993">
              <w:rPr>
                <w:rFonts w:asciiTheme="minorHAnsi" w:hAnsiTheme="minorHAnsi" w:cstheme="minorHAnsi"/>
                <w:bCs w:val="0"/>
                <w:color w:val="000000"/>
                <w:lang w:eastAsia="es-MX"/>
              </w:rPr>
              <w:t>está</w:t>
            </w:r>
            <w:r w:rsidRPr="000F4993">
              <w:rPr>
                <w:rFonts w:asciiTheme="minorHAnsi" w:hAnsiTheme="minorHAnsi" w:cstheme="minorHAnsi"/>
                <w:bCs w:val="0"/>
                <w:color w:val="000000"/>
                <w:lang w:eastAsia="es-MX"/>
              </w:rPr>
              <w:t xml:space="preserve"> dada de alta su tarifa pida, por favor que la den de </w:t>
            </w:r>
            <w:proofErr w:type="gramStart"/>
            <w:r w:rsidRPr="000F4993">
              <w:rPr>
                <w:rFonts w:asciiTheme="minorHAnsi" w:hAnsiTheme="minorHAnsi" w:cstheme="minorHAnsi"/>
                <w:bCs w:val="0"/>
                <w:color w:val="000000"/>
                <w:lang w:eastAsia="es-MX"/>
              </w:rPr>
              <w:t>alta :REGISTRO</w:t>
            </w:r>
            <w:proofErr w:type="gramEnd"/>
            <w:r w:rsidRPr="000F4993">
              <w:rPr>
                <w:rFonts w:asciiTheme="minorHAnsi" w:hAnsiTheme="minorHAnsi" w:cstheme="minorHAnsi"/>
                <w:bCs w:val="0"/>
                <w:color w:val="000000"/>
                <w:lang w:eastAsia="es-MX"/>
              </w:rPr>
              <w:t xml:space="preserve">&lt;15&gt;: </w:t>
            </w:r>
            <w:proofErr w:type="spellStart"/>
            <w:r w:rsidRPr="000F4993">
              <w:rPr>
                <w:rFonts w:asciiTheme="minorHAnsi" w:hAnsiTheme="minorHAnsi" w:cstheme="minorHAnsi"/>
                <w:bCs w:val="0"/>
                <w:color w:val="000000"/>
                <w:lang w:eastAsia="es-MX"/>
              </w:rPr>
              <w:t>politderiva</w:t>
            </w:r>
            <w:proofErr w:type="spellEnd"/>
            <w:r w:rsidRPr="000F4993">
              <w:rPr>
                <w:rFonts w:asciiTheme="minorHAnsi" w:hAnsiTheme="minorHAnsi" w:cstheme="minorHAnsi"/>
                <w:bCs w:val="0"/>
                <w:color w:val="000000"/>
                <w:lang w:eastAsia="es-MX"/>
              </w:rPr>
              <w:t xml:space="preserve"> </w:t>
            </w:r>
          </w:p>
        </w:tc>
      </w:tr>
      <w:tr w:rsidR="001656F9" w:rsidRPr="00611242" w14:paraId="3AA8E0BC" w14:textId="77777777" w:rsidTr="001656F9">
        <w:trPr>
          <w:trHeight w:val="171"/>
        </w:trPr>
        <w:tc>
          <w:tcPr>
            <w:tcW w:w="497" w:type="dxa"/>
            <w:shd w:val="clear" w:color="auto" w:fill="auto"/>
            <w:noWrap/>
            <w:vAlign w:val="bottom"/>
            <w:hideMark/>
          </w:tcPr>
          <w:p w14:paraId="4249F48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w:t>
            </w:r>
          </w:p>
        </w:tc>
        <w:tc>
          <w:tcPr>
            <w:tcW w:w="8429" w:type="dxa"/>
            <w:shd w:val="clear" w:color="auto" w:fill="auto"/>
            <w:hideMark/>
          </w:tcPr>
          <w:p w14:paraId="2A37D31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0008-- No </w:t>
            </w:r>
            <w:proofErr w:type="gramStart"/>
            <w:r w:rsidRPr="000F4993">
              <w:rPr>
                <w:rFonts w:asciiTheme="minorHAnsi" w:hAnsiTheme="minorHAnsi" w:cstheme="minorHAnsi"/>
                <w:bCs w:val="0"/>
                <w:color w:val="000000"/>
                <w:lang w:eastAsia="es-MX"/>
              </w:rPr>
              <w:t>Autorizado :TITBASE</w:t>
            </w:r>
            <w:proofErr w:type="gramEnd"/>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elemento :REGLA</w:t>
            </w:r>
            <w:proofErr w:type="gramEnd"/>
            <w:r w:rsidRPr="000F4993">
              <w:rPr>
                <w:rFonts w:asciiTheme="minorHAnsi" w:hAnsiTheme="minorHAnsi" w:cstheme="minorHAnsi"/>
                <w:bCs w:val="0"/>
                <w:color w:val="000000"/>
                <w:lang w:eastAsia="es-MX"/>
              </w:rPr>
              <w:t>[2,2]</w:t>
            </w:r>
          </w:p>
        </w:tc>
      </w:tr>
      <w:tr w:rsidR="001656F9" w:rsidRPr="00611242" w14:paraId="5AC474FE" w14:textId="77777777" w:rsidTr="001656F9">
        <w:trPr>
          <w:trHeight w:val="171"/>
        </w:trPr>
        <w:tc>
          <w:tcPr>
            <w:tcW w:w="497" w:type="dxa"/>
            <w:shd w:val="clear" w:color="auto" w:fill="auto"/>
            <w:noWrap/>
            <w:vAlign w:val="bottom"/>
            <w:hideMark/>
          </w:tcPr>
          <w:p w14:paraId="7BC2508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w:t>
            </w:r>
          </w:p>
        </w:tc>
        <w:tc>
          <w:tcPr>
            <w:tcW w:w="8429" w:type="dxa"/>
            <w:shd w:val="clear" w:color="auto" w:fill="auto"/>
            <w:hideMark/>
          </w:tcPr>
          <w:p w14:paraId="689943A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0007-- Descuento fuera de Rango, rango </w:t>
            </w:r>
            <w:proofErr w:type="gramStart"/>
            <w:r w:rsidRPr="000F4993">
              <w:rPr>
                <w:rFonts w:asciiTheme="minorHAnsi" w:hAnsiTheme="minorHAnsi" w:cstheme="minorHAnsi"/>
                <w:bCs w:val="0"/>
                <w:color w:val="000000"/>
                <w:lang w:eastAsia="es-MX"/>
              </w:rPr>
              <w:t>valido :DETWEB</w:t>
            </w:r>
            <w:proofErr w:type="gramEnd"/>
            <w:r w:rsidRPr="000F4993">
              <w:rPr>
                <w:rFonts w:asciiTheme="minorHAnsi" w:hAnsiTheme="minorHAnsi" w:cstheme="minorHAnsi"/>
                <w:bCs w:val="0"/>
                <w:color w:val="000000"/>
                <w:lang w:eastAsia="es-MX"/>
              </w:rPr>
              <w:t xml:space="preserve">&lt;3: </w:t>
            </w:r>
            <w:proofErr w:type="gramStart"/>
            <w:r w:rsidRPr="000F4993">
              <w:rPr>
                <w:rFonts w:asciiTheme="minorHAnsi" w:hAnsiTheme="minorHAnsi" w:cstheme="minorHAnsi"/>
                <w:bCs w:val="0"/>
                <w:color w:val="000000"/>
                <w:lang w:eastAsia="es-MX"/>
              </w:rPr>
              <w:t>a :DETWEB</w:t>
            </w:r>
            <w:proofErr w:type="gramEnd"/>
            <w:r w:rsidRPr="000F4993">
              <w:rPr>
                <w:rFonts w:asciiTheme="minorHAnsi" w:hAnsiTheme="minorHAnsi" w:cstheme="minorHAnsi"/>
                <w:bCs w:val="0"/>
                <w:color w:val="000000"/>
                <w:lang w:eastAsia="es-MX"/>
              </w:rPr>
              <w:t>&lt;4</w:t>
            </w:r>
          </w:p>
        </w:tc>
      </w:tr>
      <w:tr w:rsidR="001656F9" w:rsidRPr="00611242" w14:paraId="15AD92C3" w14:textId="77777777" w:rsidTr="001656F9">
        <w:trPr>
          <w:trHeight w:val="171"/>
        </w:trPr>
        <w:tc>
          <w:tcPr>
            <w:tcW w:w="497" w:type="dxa"/>
            <w:shd w:val="clear" w:color="auto" w:fill="auto"/>
            <w:noWrap/>
            <w:vAlign w:val="bottom"/>
            <w:hideMark/>
          </w:tcPr>
          <w:p w14:paraId="3DC917A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w:t>
            </w:r>
          </w:p>
        </w:tc>
        <w:tc>
          <w:tcPr>
            <w:tcW w:w="8429" w:type="dxa"/>
            <w:shd w:val="clear" w:color="auto" w:fill="auto"/>
            <w:hideMark/>
          </w:tcPr>
          <w:p w14:paraId="669C4FC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0007-- Derecho fuera de Rango, rango </w:t>
            </w:r>
            <w:proofErr w:type="gramStart"/>
            <w:r w:rsidRPr="000F4993">
              <w:rPr>
                <w:rFonts w:asciiTheme="minorHAnsi" w:hAnsiTheme="minorHAnsi" w:cstheme="minorHAnsi"/>
                <w:bCs w:val="0"/>
                <w:color w:val="000000"/>
                <w:lang w:eastAsia="es-MX"/>
              </w:rPr>
              <w:t>valido :DETWEB</w:t>
            </w:r>
            <w:proofErr w:type="gramEnd"/>
            <w:r w:rsidRPr="000F4993">
              <w:rPr>
                <w:rFonts w:asciiTheme="minorHAnsi" w:hAnsiTheme="minorHAnsi" w:cstheme="minorHAnsi"/>
                <w:bCs w:val="0"/>
                <w:color w:val="000000"/>
                <w:lang w:eastAsia="es-MX"/>
              </w:rPr>
              <w:t xml:space="preserve">&lt;3: </w:t>
            </w:r>
            <w:proofErr w:type="gramStart"/>
            <w:r w:rsidRPr="000F4993">
              <w:rPr>
                <w:rFonts w:asciiTheme="minorHAnsi" w:hAnsiTheme="minorHAnsi" w:cstheme="minorHAnsi"/>
                <w:bCs w:val="0"/>
                <w:color w:val="000000"/>
                <w:lang w:eastAsia="es-MX"/>
              </w:rPr>
              <w:t>a :DETWEB</w:t>
            </w:r>
            <w:proofErr w:type="gramEnd"/>
            <w:r w:rsidRPr="000F4993">
              <w:rPr>
                <w:rFonts w:asciiTheme="minorHAnsi" w:hAnsiTheme="minorHAnsi" w:cstheme="minorHAnsi"/>
                <w:bCs w:val="0"/>
                <w:color w:val="000000"/>
                <w:lang w:eastAsia="es-MX"/>
              </w:rPr>
              <w:t>&lt;4</w:t>
            </w:r>
          </w:p>
        </w:tc>
      </w:tr>
      <w:tr w:rsidR="001656F9" w:rsidRPr="00611242" w14:paraId="164C82F9" w14:textId="77777777" w:rsidTr="001656F9">
        <w:trPr>
          <w:trHeight w:val="171"/>
        </w:trPr>
        <w:tc>
          <w:tcPr>
            <w:tcW w:w="497" w:type="dxa"/>
            <w:shd w:val="clear" w:color="auto" w:fill="auto"/>
            <w:noWrap/>
            <w:vAlign w:val="bottom"/>
            <w:hideMark/>
          </w:tcPr>
          <w:p w14:paraId="3EE3F3E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w:t>
            </w:r>
          </w:p>
        </w:tc>
        <w:tc>
          <w:tcPr>
            <w:tcW w:w="8429" w:type="dxa"/>
            <w:shd w:val="clear" w:color="auto" w:fill="auto"/>
            <w:hideMark/>
          </w:tcPr>
          <w:p w14:paraId="4A11573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0007-- Fuera de </w:t>
            </w:r>
            <w:proofErr w:type="gramStart"/>
            <w:r w:rsidRPr="000F4993">
              <w:rPr>
                <w:rFonts w:asciiTheme="minorHAnsi" w:hAnsiTheme="minorHAnsi" w:cstheme="minorHAnsi"/>
                <w:bCs w:val="0"/>
                <w:color w:val="000000"/>
                <w:lang w:eastAsia="es-MX"/>
              </w:rPr>
              <w:t>rango :TITBASE</w:t>
            </w:r>
            <w:proofErr w:type="gramEnd"/>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elemento :REGLA</w:t>
            </w:r>
            <w:proofErr w:type="gramEnd"/>
            <w:r w:rsidRPr="000F4993">
              <w:rPr>
                <w:rFonts w:asciiTheme="minorHAnsi" w:hAnsiTheme="minorHAnsi" w:cstheme="minorHAnsi"/>
                <w:bCs w:val="0"/>
                <w:color w:val="000000"/>
                <w:lang w:eastAsia="es-MX"/>
              </w:rPr>
              <w:t xml:space="preserve">[2,2]: El </w:t>
            </w:r>
            <w:proofErr w:type="gramStart"/>
            <w:r w:rsidRPr="000F4993">
              <w:rPr>
                <w:rFonts w:asciiTheme="minorHAnsi" w:hAnsiTheme="minorHAnsi" w:cstheme="minorHAnsi"/>
                <w:bCs w:val="0"/>
                <w:color w:val="000000"/>
                <w:lang w:eastAsia="es-MX"/>
              </w:rPr>
              <w:t>rango validos</w:t>
            </w:r>
            <w:proofErr w:type="gramEnd"/>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es :DETWEB</w:t>
            </w:r>
            <w:proofErr w:type="gramEnd"/>
            <w:r w:rsidRPr="000F4993">
              <w:rPr>
                <w:rFonts w:asciiTheme="minorHAnsi" w:hAnsiTheme="minorHAnsi" w:cstheme="minorHAnsi"/>
                <w:bCs w:val="0"/>
                <w:color w:val="000000"/>
                <w:lang w:eastAsia="es-MX"/>
              </w:rPr>
              <w:t xml:space="preserve">&lt;3: </w:t>
            </w:r>
            <w:proofErr w:type="gramStart"/>
            <w:r w:rsidRPr="000F4993">
              <w:rPr>
                <w:rFonts w:asciiTheme="minorHAnsi" w:hAnsiTheme="minorHAnsi" w:cstheme="minorHAnsi"/>
                <w:bCs w:val="0"/>
                <w:color w:val="000000"/>
                <w:lang w:eastAsia="es-MX"/>
              </w:rPr>
              <w:t>a :DETWEB</w:t>
            </w:r>
            <w:proofErr w:type="gramEnd"/>
            <w:r w:rsidRPr="000F4993">
              <w:rPr>
                <w:rFonts w:asciiTheme="minorHAnsi" w:hAnsiTheme="minorHAnsi" w:cstheme="minorHAnsi"/>
                <w:bCs w:val="0"/>
                <w:color w:val="000000"/>
                <w:lang w:eastAsia="es-MX"/>
              </w:rPr>
              <w:t>&lt;4</w:t>
            </w:r>
            <w:proofErr w:type="gramStart"/>
            <w:r w:rsidRPr="000F4993">
              <w:rPr>
                <w:rFonts w:asciiTheme="minorHAnsi" w:hAnsiTheme="minorHAnsi" w:cstheme="minorHAnsi"/>
                <w:bCs w:val="0"/>
                <w:color w:val="000000"/>
                <w:lang w:eastAsia="es-MX"/>
              </w:rPr>
              <w:t>: :</w:t>
            </w:r>
            <w:proofErr w:type="gramEnd"/>
            <w:r w:rsidRPr="000F4993">
              <w:rPr>
                <w:rFonts w:asciiTheme="minorHAnsi" w:hAnsiTheme="minorHAnsi" w:cstheme="minorHAnsi"/>
                <w:bCs w:val="0"/>
                <w:color w:val="000000"/>
                <w:lang w:eastAsia="es-MX"/>
              </w:rPr>
              <w:t>LLAVE.POLI</w:t>
            </w:r>
          </w:p>
        </w:tc>
      </w:tr>
      <w:tr w:rsidR="001656F9" w:rsidRPr="00611242" w14:paraId="6E901CFC" w14:textId="77777777" w:rsidTr="001656F9">
        <w:trPr>
          <w:trHeight w:val="171"/>
        </w:trPr>
        <w:tc>
          <w:tcPr>
            <w:tcW w:w="497" w:type="dxa"/>
            <w:shd w:val="clear" w:color="auto" w:fill="auto"/>
            <w:noWrap/>
            <w:vAlign w:val="bottom"/>
            <w:hideMark/>
          </w:tcPr>
          <w:p w14:paraId="10494CB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w:t>
            </w:r>
          </w:p>
        </w:tc>
        <w:tc>
          <w:tcPr>
            <w:tcW w:w="8429" w:type="dxa"/>
            <w:shd w:val="clear" w:color="auto" w:fill="auto"/>
            <w:hideMark/>
          </w:tcPr>
          <w:p w14:paraId="6710120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0008-- Valor no </w:t>
            </w:r>
            <w:proofErr w:type="gramStart"/>
            <w:r w:rsidRPr="000F4993">
              <w:rPr>
                <w:rFonts w:asciiTheme="minorHAnsi" w:hAnsiTheme="minorHAnsi" w:cstheme="minorHAnsi"/>
                <w:bCs w:val="0"/>
                <w:color w:val="000000"/>
                <w:lang w:eastAsia="es-MX"/>
              </w:rPr>
              <w:t>permitido :TITBASE</w:t>
            </w:r>
            <w:proofErr w:type="gramEnd"/>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elemento :REGLA</w:t>
            </w:r>
            <w:proofErr w:type="gramEnd"/>
            <w:r w:rsidRPr="000F4993">
              <w:rPr>
                <w:rFonts w:asciiTheme="minorHAnsi" w:hAnsiTheme="minorHAnsi" w:cstheme="minorHAnsi"/>
                <w:bCs w:val="0"/>
                <w:color w:val="000000"/>
                <w:lang w:eastAsia="es-MX"/>
              </w:rPr>
              <w:t>[2,2]</w:t>
            </w:r>
          </w:p>
        </w:tc>
      </w:tr>
      <w:tr w:rsidR="001656F9" w:rsidRPr="00611242" w14:paraId="38CC2BB5" w14:textId="77777777" w:rsidTr="001656F9">
        <w:trPr>
          <w:trHeight w:val="171"/>
        </w:trPr>
        <w:tc>
          <w:tcPr>
            <w:tcW w:w="497" w:type="dxa"/>
            <w:shd w:val="clear" w:color="auto" w:fill="auto"/>
            <w:noWrap/>
            <w:vAlign w:val="bottom"/>
            <w:hideMark/>
          </w:tcPr>
          <w:p w14:paraId="29B4E13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w:t>
            </w:r>
          </w:p>
        </w:tc>
        <w:tc>
          <w:tcPr>
            <w:tcW w:w="8429" w:type="dxa"/>
            <w:shd w:val="clear" w:color="auto" w:fill="auto"/>
            <w:hideMark/>
          </w:tcPr>
          <w:p w14:paraId="1B30C39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0009-- No Mando la clave de coaseguro </w:t>
            </w:r>
          </w:p>
        </w:tc>
      </w:tr>
      <w:tr w:rsidR="001656F9" w:rsidRPr="00611242" w14:paraId="37910D46" w14:textId="77777777" w:rsidTr="001656F9">
        <w:trPr>
          <w:trHeight w:val="171"/>
        </w:trPr>
        <w:tc>
          <w:tcPr>
            <w:tcW w:w="497" w:type="dxa"/>
            <w:shd w:val="clear" w:color="auto" w:fill="auto"/>
            <w:noWrap/>
            <w:vAlign w:val="bottom"/>
            <w:hideMark/>
          </w:tcPr>
          <w:p w14:paraId="0BB58CE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w:t>
            </w:r>
          </w:p>
        </w:tc>
        <w:tc>
          <w:tcPr>
            <w:tcW w:w="8429" w:type="dxa"/>
            <w:shd w:val="clear" w:color="auto" w:fill="auto"/>
            <w:hideMark/>
          </w:tcPr>
          <w:p w14:paraId="4EEB651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0010-- No existe suma asegurada para este </w:t>
            </w:r>
            <w:proofErr w:type="spellStart"/>
            <w:proofErr w:type="gramStart"/>
            <w:r w:rsidRPr="000F4993">
              <w:rPr>
                <w:rFonts w:asciiTheme="minorHAnsi" w:hAnsiTheme="minorHAnsi" w:cstheme="minorHAnsi"/>
                <w:bCs w:val="0"/>
                <w:color w:val="000000"/>
                <w:lang w:eastAsia="es-MX"/>
              </w:rPr>
              <w:t>modelo:K</w:t>
            </w:r>
            <w:proofErr w:type="spellEnd"/>
            <w:proofErr w:type="gramEnd"/>
          </w:p>
        </w:tc>
      </w:tr>
      <w:tr w:rsidR="001656F9" w:rsidRPr="00611242" w14:paraId="41891452" w14:textId="77777777" w:rsidTr="001656F9">
        <w:trPr>
          <w:trHeight w:val="171"/>
        </w:trPr>
        <w:tc>
          <w:tcPr>
            <w:tcW w:w="497" w:type="dxa"/>
            <w:shd w:val="clear" w:color="auto" w:fill="auto"/>
            <w:noWrap/>
            <w:vAlign w:val="bottom"/>
            <w:hideMark/>
          </w:tcPr>
          <w:p w14:paraId="52B716F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w:t>
            </w:r>
          </w:p>
        </w:tc>
        <w:tc>
          <w:tcPr>
            <w:tcW w:w="8429" w:type="dxa"/>
            <w:shd w:val="clear" w:color="auto" w:fill="auto"/>
            <w:hideMark/>
          </w:tcPr>
          <w:p w14:paraId="54F7CD3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0011-- Trae tipo de endoso y no trae clave </w:t>
            </w:r>
            <w:proofErr w:type="spellStart"/>
            <w:r w:rsidRPr="000F4993">
              <w:rPr>
                <w:rFonts w:asciiTheme="minorHAnsi" w:hAnsiTheme="minorHAnsi" w:cstheme="minorHAnsi"/>
                <w:bCs w:val="0"/>
                <w:color w:val="000000"/>
                <w:lang w:eastAsia="es-MX"/>
              </w:rPr>
              <w:t>movto</w:t>
            </w:r>
            <w:proofErr w:type="spellEnd"/>
            <w:r w:rsidRPr="000F4993">
              <w:rPr>
                <w:rFonts w:asciiTheme="minorHAnsi" w:hAnsiTheme="minorHAnsi" w:cstheme="minorHAnsi"/>
                <w:bCs w:val="0"/>
                <w:color w:val="000000"/>
                <w:lang w:eastAsia="es-MX"/>
              </w:rPr>
              <w:t xml:space="preserve"> endoso </w:t>
            </w:r>
          </w:p>
        </w:tc>
      </w:tr>
      <w:tr w:rsidR="001656F9" w:rsidRPr="00611242" w14:paraId="203BF38F" w14:textId="77777777" w:rsidTr="001656F9">
        <w:trPr>
          <w:trHeight w:val="171"/>
        </w:trPr>
        <w:tc>
          <w:tcPr>
            <w:tcW w:w="497" w:type="dxa"/>
            <w:shd w:val="clear" w:color="auto" w:fill="auto"/>
            <w:noWrap/>
            <w:vAlign w:val="bottom"/>
            <w:hideMark/>
          </w:tcPr>
          <w:p w14:paraId="42DD56F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w:t>
            </w:r>
          </w:p>
        </w:tc>
        <w:tc>
          <w:tcPr>
            <w:tcW w:w="8429" w:type="dxa"/>
            <w:shd w:val="clear" w:color="auto" w:fill="auto"/>
            <w:hideMark/>
          </w:tcPr>
          <w:p w14:paraId="405F39D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0012-- No trae tipo de endoso </w:t>
            </w:r>
          </w:p>
        </w:tc>
      </w:tr>
      <w:tr w:rsidR="001656F9" w:rsidRPr="00611242" w14:paraId="642F1BD3" w14:textId="77777777" w:rsidTr="001656F9">
        <w:trPr>
          <w:trHeight w:val="171"/>
        </w:trPr>
        <w:tc>
          <w:tcPr>
            <w:tcW w:w="497" w:type="dxa"/>
            <w:shd w:val="clear" w:color="auto" w:fill="auto"/>
            <w:noWrap/>
            <w:vAlign w:val="bottom"/>
            <w:hideMark/>
          </w:tcPr>
          <w:p w14:paraId="36FB7CB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w:t>
            </w:r>
          </w:p>
        </w:tc>
        <w:tc>
          <w:tcPr>
            <w:tcW w:w="8429" w:type="dxa"/>
            <w:shd w:val="clear" w:color="auto" w:fill="auto"/>
            <w:hideMark/>
          </w:tcPr>
          <w:p w14:paraId="68ECEC3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0013-- No coincide el digito verificador </w:t>
            </w:r>
          </w:p>
        </w:tc>
      </w:tr>
      <w:tr w:rsidR="001656F9" w:rsidRPr="00611242" w14:paraId="302281B6" w14:textId="77777777" w:rsidTr="001656F9">
        <w:trPr>
          <w:trHeight w:val="171"/>
        </w:trPr>
        <w:tc>
          <w:tcPr>
            <w:tcW w:w="497" w:type="dxa"/>
            <w:shd w:val="clear" w:color="auto" w:fill="auto"/>
            <w:noWrap/>
            <w:vAlign w:val="bottom"/>
            <w:hideMark/>
          </w:tcPr>
          <w:p w14:paraId="7E4B54A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w:t>
            </w:r>
          </w:p>
        </w:tc>
        <w:tc>
          <w:tcPr>
            <w:tcW w:w="8429" w:type="dxa"/>
            <w:shd w:val="clear" w:color="auto" w:fill="auto"/>
            <w:hideMark/>
          </w:tcPr>
          <w:p w14:paraId="2AFC67B0" w14:textId="1B522A0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0014-- </w:t>
            </w:r>
            <w:r w:rsidR="00E8407C">
              <w:rPr>
                <w:rFonts w:asciiTheme="minorHAnsi" w:hAnsiTheme="minorHAnsi" w:cstheme="minorHAnsi"/>
                <w:bCs w:val="0"/>
                <w:color w:val="000000"/>
                <w:lang w:eastAsia="es-MX"/>
              </w:rPr>
              <w:t>D</w:t>
            </w:r>
            <w:r w:rsidR="00E8407C" w:rsidRPr="000F4993">
              <w:rPr>
                <w:rFonts w:asciiTheme="minorHAnsi" w:hAnsiTheme="minorHAnsi" w:cstheme="minorHAnsi"/>
                <w:bCs w:val="0"/>
                <w:color w:val="000000"/>
                <w:lang w:eastAsia="es-MX"/>
              </w:rPr>
              <w:t>ía</w:t>
            </w:r>
            <w:r w:rsidRPr="000F4993">
              <w:rPr>
                <w:rFonts w:asciiTheme="minorHAnsi" w:hAnsiTheme="minorHAnsi" w:cstheme="minorHAnsi"/>
                <w:bCs w:val="0"/>
                <w:color w:val="000000"/>
                <w:lang w:eastAsia="es-MX"/>
              </w:rPr>
              <w:t xml:space="preserve"> </w:t>
            </w:r>
            <w:r w:rsidR="00E8407C" w:rsidRPr="000F4993">
              <w:rPr>
                <w:rFonts w:asciiTheme="minorHAnsi" w:hAnsiTheme="minorHAnsi" w:cstheme="minorHAnsi"/>
                <w:bCs w:val="0"/>
                <w:color w:val="000000"/>
                <w:lang w:eastAsia="es-MX"/>
              </w:rPr>
              <w:t>erróneo</w:t>
            </w:r>
            <w:r w:rsidRPr="000F4993">
              <w:rPr>
                <w:rFonts w:asciiTheme="minorHAnsi" w:hAnsiTheme="minorHAnsi" w:cstheme="minorHAnsi"/>
                <w:bCs w:val="0"/>
                <w:color w:val="000000"/>
                <w:lang w:eastAsia="es-MX"/>
              </w:rPr>
              <w:t xml:space="preserve"> para descuento periodo gracia</w:t>
            </w:r>
          </w:p>
        </w:tc>
      </w:tr>
      <w:tr w:rsidR="001656F9" w:rsidRPr="00611242" w14:paraId="74184C97" w14:textId="77777777" w:rsidTr="001656F9">
        <w:trPr>
          <w:trHeight w:val="171"/>
        </w:trPr>
        <w:tc>
          <w:tcPr>
            <w:tcW w:w="497" w:type="dxa"/>
            <w:shd w:val="clear" w:color="auto" w:fill="auto"/>
            <w:noWrap/>
            <w:vAlign w:val="bottom"/>
            <w:hideMark/>
          </w:tcPr>
          <w:p w14:paraId="36D6F47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w:t>
            </w:r>
          </w:p>
        </w:tc>
        <w:tc>
          <w:tcPr>
            <w:tcW w:w="8429" w:type="dxa"/>
            <w:shd w:val="clear" w:color="auto" w:fill="auto"/>
            <w:hideMark/>
          </w:tcPr>
          <w:p w14:paraId="6F6E4349" w14:textId="3A021B0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0015-- No existe esta </w:t>
            </w:r>
            <w:r w:rsidR="00E8407C" w:rsidRPr="000F4993">
              <w:rPr>
                <w:rFonts w:asciiTheme="minorHAnsi" w:hAnsiTheme="minorHAnsi" w:cstheme="minorHAnsi"/>
                <w:bCs w:val="0"/>
                <w:color w:val="000000"/>
                <w:lang w:eastAsia="es-MX"/>
              </w:rPr>
              <w:t>cotización</w:t>
            </w:r>
            <w:r w:rsidRPr="000F4993">
              <w:rPr>
                <w:rFonts w:asciiTheme="minorHAnsi" w:hAnsiTheme="minorHAnsi" w:cstheme="minorHAnsi"/>
                <w:bCs w:val="0"/>
                <w:color w:val="000000"/>
                <w:lang w:eastAsia="es-MX"/>
              </w:rPr>
              <w:t xml:space="preserve"> </w:t>
            </w:r>
          </w:p>
        </w:tc>
      </w:tr>
      <w:tr w:rsidR="001656F9" w:rsidRPr="00611242" w14:paraId="328D6744" w14:textId="77777777" w:rsidTr="001656F9">
        <w:trPr>
          <w:trHeight w:val="171"/>
        </w:trPr>
        <w:tc>
          <w:tcPr>
            <w:tcW w:w="497" w:type="dxa"/>
            <w:shd w:val="clear" w:color="auto" w:fill="auto"/>
            <w:noWrap/>
            <w:vAlign w:val="bottom"/>
            <w:hideMark/>
          </w:tcPr>
          <w:p w14:paraId="633F2D7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w:t>
            </w:r>
          </w:p>
        </w:tc>
        <w:tc>
          <w:tcPr>
            <w:tcW w:w="8429" w:type="dxa"/>
            <w:shd w:val="clear" w:color="auto" w:fill="auto"/>
            <w:hideMark/>
          </w:tcPr>
          <w:p w14:paraId="09C05519" w14:textId="64F5E60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0015-- No existe esta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w:t>
            </w:r>
          </w:p>
        </w:tc>
      </w:tr>
      <w:tr w:rsidR="001656F9" w:rsidRPr="00611242" w14:paraId="327AFAB9" w14:textId="77777777" w:rsidTr="001656F9">
        <w:trPr>
          <w:trHeight w:val="171"/>
        </w:trPr>
        <w:tc>
          <w:tcPr>
            <w:tcW w:w="497" w:type="dxa"/>
            <w:shd w:val="clear" w:color="auto" w:fill="auto"/>
            <w:noWrap/>
            <w:vAlign w:val="bottom"/>
            <w:hideMark/>
          </w:tcPr>
          <w:p w14:paraId="75BF649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w:t>
            </w:r>
          </w:p>
        </w:tc>
        <w:tc>
          <w:tcPr>
            <w:tcW w:w="8429" w:type="dxa"/>
            <w:shd w:val="clear" w:color="auto" w:fill="auto"/>
            <w:hideMark/>
          </w:tcPr>
          <w:p w14:paraId="4A838465" w14:textId="591E3BC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0015-- No hay </w:t>
            </w:r>
            <w:r w:rsidR="00E8407C" w:rsidRPr="000F4993">
              <w:rPr>
                <w:rFonts w:asciiTheme="minorHAnsi" w:hAnsiTheme="minorHAnsi" w:cstheme="minorHAnsi"/>
                <w:bCs w:val="0"/>
                <w:color w:val="000000"/>
                <w:lang w:eastAsia="es-MX"/>
              </w:rPr>
              <w:t>producción</w:t>
            </w:r>
            <w:r w:rsidRPr="000F4993">
              <w:rPr>
                <w:rFonts w:asciiTheme="minorHAnsi" w:hAnsiTheme="minorHAnsi" w:cstheme="minorHAnsi"/>
                <w:bCs w:val="0"/>
                <w:color w:val="000000"/>
                <w:lang w:eastAsia="es-MX"/>
              </w:rPr>
              <w:t xml:space="preserve"> </w:t>
            </w:r>
          </w:p>
        </w:tc>
      </w:tr>
      <w:tr w:rsidR="001656F9" w:rsidRPr="00611242" w14:paraId="3F20C9D5" w14:textId="77777777" w:rsidTr="001656F9">
        <w:trPr>
          <w:trHeight w:val="171"/>
        </w:trPr>
        <w:tc>
          <w:tcPr>
            <w:tcW w:w="497" w:type="dxa"/>
            <w:shd w:val="clear" w:color="auto" w:fill="auto"/>
            <w:noWrap/>
            <w:vAlign w:val="bottom"/>
            <w:hideMark/>
          </w:tcPr>
          <w:p w14:paraId="32F1517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w:t>
            </w:r>
          </w:p>
        </w:tc>
        <w:tc>
          <w:tcPr>
            <w:tcW w:w="8429" w:type="dxa"/>
            <w:shd w:val="clear" w:color="auto" w:fill="auto"/>
            <w:hideMark/>
          </w:tcPr>
          <w:p w14:paraId="6ED010C8" w14:textId="580D147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0016-- No </w:t>
            </w:r>
            <w:r w:rsidR="00E8407C" w:rsidRPr="000F4993">
              <w:rPr>
                <w:rFonts w:asciiTheme="minorHAnsi" w:hAnsiTheme="minorHAnsi" w:cstheme="minorHAnsi"/>
                <w:bCs w:val="0"/>
                <w:color w:val="000000"/>
                <w:lang w:eastAsia="es-MX"/>
              </w:rPr>
              <w:t>encontré</w:t>
            </w:r>
            <w:r w:rsidRPr="000F4993">
              <w:rPr>
                <w:rFonts w:asciiTheme="minorHAnsi" w:hAnsiTheme="minorHAnsi" w:cstheme="minorHAnsi"/>
                <w:bCs w:val="0"/>
                <w:color w:val="000000"/>
                <w:lang w:eastAsia="es-MX"/>
              </w:rPr>
              <w:t xml:space="preserve"> la clave </w:t>
            </w:r>
            <w:proofErr w:type="spellStart"/>
            <w:r w:rsidRPr="000F4993">
              <w:rPr>
                <w:rFonts w:asciiTheme="minorHAnsi" w:hAnsiTheme="minorHAnsi" w:cstheme="minorHAnsi"/>
                <w:bCs w:val="0"/>
                <w:color w:val="000000"/>
                <w:lang w:eastAsia="es-MX"/>
              </w:rPr>
              <w:t>amis</w:t>
            </w:r>
            <w:proofErr w:type="spellEnd"/>
            <w:r w:rsidRPr="000F4993">
              <w:rPr>
                <w:rFonts w:asciiTheme="minorHAnsi" w:hAnsiTheme="minorHAnsi" w:cstheme="minorHAnsi"/>
                <w:bCs w:val="0"/>
                <w:color w:val="000000"/>
                <w:lang w:eastAsia="es-MX"/>
              </w:rPr>
              <w:t xml:space="preserve"> del </w:t>
            </w:r>
            <w:r w:rsidR="00E8407C" w:rsidRPr="000F4993">
              <w:rPr>
                <w:rFonts w:asciiTheme="minorHAnsi" w:hAnsiTheme="minorHAnsi" w:cstheme="minorHAnsi"/>
                <w:bCs w:val="0"/>
                <w:color w:val="000000"/>
                <w:lang w:eastAsia="es-MX"/>
              </w:rPr>
              <w:t>vehículo</w:t>
            </w:r>
            <w:r w:rsidRPr="000F4993">
              <w:rPr>
                <w:rFonts w:asciiTheme="minorHAnsi" w:hAnsiTheme="minorHAnsi" w:cstheme="minorHAnsi"/>
                <w:bCs w:val="0"/>
                <w:color w:val="000000"/>
                <w:lang w:eastAsia="es-MX"/>
              </w:rPr>
              <w:t xml:space="preserve"> en el catalogo </w:t>
            </w:r>
          </w:p>
        </w:tc>
      </w:tr>
      <w:tr w:rsidR="001656F9" w:rsidRPr="00611242" w14:paraId="36F11A89" w14:textId="77777777" w:rsidTr="001656F9">
        <w:trPr>
          <w:trHeight w:val="342"/>
        </w:trPr>
        <w:tc>
          <w:tcPr>
            <w:tcW w:w="497" w:type="dxa"/>
            <w:shd w:val="clear" w:color="auto" w:fill="auto"/>
            <w:noWrap/>
            <w:hideMark/>
          </w:tcPr>
          <w:p w14:paraId="67EBCFE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17</w:t>
            </w:r>
          </w:p>
        </w:tc>
        <w:tc>
          <w:tcPr>
            <w:tcW w:w="8429" w:type="dxa"/>
            <w:shd w:val="clear" w:color="auto" w:fill="auto"/>
            <w:hideMark/>
          </w:tcPr>
          <w:p w14:paraId="5C940E2F" w14:textId="443A8EC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 0017-- NUM.</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:(PV.S&lt;31/100)</w:t>
            </w:r>
            <w:proofErr w:type="gramStart"/>
            <w:r w:rsidRPr="000F4993">
              <w:rPr>
                <w:rFonts w:asciiTheme="minorHAnsi" w:hAnsiTheme="minorHAnsi" w:cstheme="minorHAnsi"/>
                <w:bCs w:val="0"/>
                <w:color w:val="000000"/>
                <w:lang w:eastAsia="es-MX"/>
              </w:rPr>
              <w:t>: :REGISTRO</w:t>
            </w:r>
            <w:proofErr w:type="gramEnd"/>
            <w:r w:rsidRPr="000F4993">
              <w:rPr>
                <w:rFonts w:asciiTheme="minorHAnsi" w:hAnsiTheme="minorHAnsi" w:cstheme="minorHAnsi"/>
                <w:bCs w:val="0"/>
                <w:color w:val="000000"/>
                <w:lang w:eastAsia="es-MX"/>
              </w:rPr>
              <w:t>&lt;75: :(DIFERENCIA/100): CON DIFERENCIA MAYOR DE :(POLI&lt;27/100)</w:t>
            </w:r>
            <w:proofErr w:type="gramStart"/>
            <w:r w:rsidRPr="000F4993">
              <w:rPr>
                <w:rFonts w:asciiTheme="minorHAnsi" w:hAnsiTheme="minorHAnsi" w:cstheme="minorHAnsi"/>
                <w:bCs w:val="0"/>
                <w:color w:val="000000"/>
                <w:lang w:eastAsia="es-MX"/>
              </w:rPr>
              <w:t>: :DI</w:t>
            </w:r>
            <w:proofErr w:type="gramEnd"/>
            <w:r w:rsidRPr="000F4993">
              <w:rPr>
                <w:rFonts w:asciiTheme="minorHAnsi" w:hAnsiTheme="minorHAnsi" w:cstheme="minorHAnsi"/>
                <w:bCs w:val="0"/>
                <w:color w:val="000000"/>
                <w:lang w:eastAsia="es-MX"/>
              </w:rPr>
              <w:t>.S&lt;1</w:t>
            </w:r>
            <w:proofErr w:type="gramStart"/>
            <w:r w:rsidRPr="000F4993">
              <w:rPr>
                <w:rFonts w:asciiTheme="minorHAnsi" w:hAnsiTheme="minorHAnsi" w:cstheme="minorHAnsi"/>
                <w:bCs w:val="0"/>
                <w:color w:val="000000"/>
                <w:lang w:eastAsia="es-MX"/>
              </w:rPr>
              <w:t>: :REGISTRO</w:t>
            </w:r>
            <w:proofErr w:type="gramEnd"/>
            <w:r w:rsidRPr="000F4993">
              <w:rPr>
                <w:rFonts w:asciiTheme="minorHAnsi" w:hAnsiTheme="minorHAnsi" w:cstheme="minorHAnsi"/>
                <w:bCs w:val="0"/>
                <w:color w:val="000000"/>
                <w:lang w:eastAsia="es-MX"/>
              </w:rPr>
              <w:t>&lt;14</w:t>
            </w:r>
          </w:p>
        </w:tc>
      </w:tr>
      <w:tr w:rsidR="001656F9" w:rsidRPr="00611242" w14:paraId="639327BC" w14:textId="77777777" w:rsidTr="001656F9">
        <w:trPr>
          <w:trHeight w:val="171"/>
        </w:trPr>
        <w:tc>
          <w:tcPr>
            <w:tcW w:w="497" w:type="dxa"/>
            <w:shd w:val="clear" w:color="auto" w:fill="auto"/>
            <w:noWrap/>
            <w:vAlign w:val="bottom"/>
            <w:hideMark/>
          </w:tcPr>
          <w:p w14:paraId="5A93BE1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w:t>
            </w:r>
          </w:p>
        </w:tc>
        <w:tc>
          <w:tcPr>
            <w:tcW w:w="8429" w:type="dxa"/>
            <w:shd w:val="clear" w:color="auto" w:fill="auto"/>
            <w:hideMark/>
          </w:tcPr>
          <w:p w14:paraId="70F0DE75" w14:textId="49B1D19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0018-- REGISTRO YA </w:t>
            </w:r>
            <w:proofErr w:type="gramStart"/>
            <w:r w:rsidRPr="000F4993">
              <w:rPr>
                <w:rFonts w:asciiTheme="minorHAnsi" w:hAnsiTheme="minorHAnsi" w:cstheme="minorHAnsi"/>
                <w:bCs w:val="0"/>
                <w:color w:val="000000"/>
                <w:lang w:eastAsia="es-MX"/>
              </w:rPr>
              <w:t>INTEGRADO :</w:t>
            </w:r>
            <w:proofErr w:type="gramEnd"/>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NUM.</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w:t>
            </w:r>
            <w:proofErr w:type="gramEnd"/>
            <w:r w:rsidRPr="000F4993">
              <w:rPr>
                <w:rFonts w:asciiTheme="minorHAnsi" w:hAnsiTheme="minorHAnsi" w:cstheme="minorHAnsi"/>
                <w:bCs w:val="0"/>
                <w:color w:val="000000"/>
                <w:lang w:eastAsia="es-MX"/>
              </w:rPr>
              <w:t xml:space="preserve"> CON </w:t>
            </w:r>
            <w:proofErr w:type="gramStart"/>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:TODO</w:t>
            </w:r>
            <w:proofErr w:type="gramEnd"/>
            <w:r w:rsidRPr="000F4993">
              <w:rPr>
                <w:rFonts w:asciiTheme="minorHAnsi" w:hAnsiTheme="minorHAnsi" w:cstheme="minorHAnsi"/>
                <w:bCs w:val="0"/>
                <w:color w:val="000000"/>
                <w:lang w:eastAsia="es-MX"/>
              </w:rPr>
              <w:t>&lt;2&gt;</w:t>
            </w:r>
          </w:p>
        </w:tc>
      </w:tr>
      <w:tr w:rsidR="001656F9" w:rsidRPr="00611242" w14:paraId="698D3E0F" w14:textId="77777777" w:rsidTr="001656F9">
        <w:trPr>
          <w:trHeight w:val="171"/>
        </w:trPr>
        <w:tc>
          <w:tcPr>
            <w:tcW w:w="497" w:type="dxa"/>
            <w:shd w:val="clear" w:color="auto" w:fill="auto"/>
            <w:noWrap/>
            <w:vAlign w:val="bottom"/>
            <w:hideMark/>
          </w:tcPr>
          <w:p w14:paraId="1F68539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w:t>
            </w:r>
          </w:p>
        </w:tc>
        <w:tc>
          <w:tcPr>
            <w:tcW w:w="8429" w:type="dxa"/>
            <w:shd w:val="clear" w:color="auto" w:fill="auto"/>
            <w:hideMark/>
          </w:tcPr>
          <w:p w14:paraId="005C21E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0019-- Deducible no valido para PPD</w:t>
            </w:r>
          </w:p>
        </w:tc>
      </w:tr>
      <w:tr w:rsidR="001656F9" w:rsidRPr="00611242" w14:paraId="5799468A" w14:textId="77777777" w:rsidTr="001656F9">
        <w:trPr>
          <w:trHeight w:val="171"/>
        </w:trPr>
        <w:tc>
          <w:tcPr>
            <w:tcW w:w="497" w:type="dxa"/>
            <w:shd w:val="clear" w:color="auto" w:fill="auto"/>
            <w:noWrap/>
            <w:vAlign w:val="bottom"/>
            <w:hideMark/>
          </w:tcPr>
          <w:p w14:paraId="6A92A68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w:t>
            </w:r>
          </w:p>
        </w:tc>
        <w:tc>
          <w:tcPr>
            <w:tcW w:w="8429" w:type="dxa"/>
            <w:shd w:val="clear" w:color="auto" w:fill="auto"/>
            <w:hideMark/>
          </w:tcPr>
          <w:p w14:paraId="170C8D6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0019-- Deducible no valido para PTD</w:t>
            </w:r>
          </w:p>
        </w:tc>
      </w:tr>
      <w:tr w:rsidR="001656F9" w:rsidRPr="00611242" w14:paraId="29C0A549" w14:textId="77777777" w:rsidTr="001656F9">
        <w:trPr>
          <w:trHeight w:val="171"/>
        </w:trPr>
        <w:tc>
          <w:tcPr>
            <w:tcW w:w="497" w:type="dxa"/>
            <w:shd w:val="clear" w:color="auto" w:fill="auto"/>
            <w:noWrap/>
            <w:vAlign w:val="bottom"/>
            <w:hideMark/>
          </w:tcPr>
          <w:p w14:paraId="2E33F6B9"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20</w:t>
            </w:r>
          </w:p>
        </w:tc>
        <w:tc>
          <w:tcPr>
            <w:tcW w:w="8429" w:type="dxa"/>
            <w:shd w:val="clear" w:color="auto" w:fill="auto"/>
            <w:hideMark/>
          </w:tcPr>
          <w:p w14:paraId="1A8CE1D7" w14:textId="3D39795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0020-- No hay valores de RC para este </w:t>
            </w:r>
            <w:r w:rsidR="00E8407C" w:rsidRPr="000F4993">
              <w:rPr>
                <w:rFonts w:asciiTheme="minorHAnsi" w:hAnsiTheme="minorHAnsi" w:cstheme="minorHAnsi"/>
                <w:bCs w:val="0"/>
                <w:color w:val="000000"/>
                <w:lang w:eastAsia="es-MX"/>
              </w:rPr>
              <w:t>vehículo</w:t>
            </w:r>
          </w:p>
        </w:tc>
      </w:tr>
      <w:tr w:rsidR="001656F9" w:rsidRPr="00611242" w14:paraId="08562598" w14:textId="77777777" w:rsidTr="001656F9">
        <w:trPr>
          <w:trHeight w:val="171"/>
        </w:trPr>
        <w:tc>
          <w:tcPr>
            <w:tcW w:w="497" w:type="dxa"/>
            <w:shd w:val="clear" w:color="auto" w:fill="auto"/>
            <w:noWrap/>
            <w:vAlign w:val="bottom"/>
            <w:hideMark/>
          </w:tcPr>
          <w:p w14:paraId="5E91B37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w:t>
            </w:r>
          </w:p>
        </w:tc>
        <w:tc>
          <w:tcPr>
            <w:tcW w:w="8429" w:type="dxa"/>
            <w:shd w:val="clear" w:color="auto" w:fill="auto"/>
            <w:hideMark/>
          </w:tcPr>
          <w:p w14:paraId="169FB7A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0021-- No existe este inciso </w:t>
            </w:r>
          </w:p>
        </w:tc>
      </w:tr>
      <w:tr w:rsidR="001656F9" w:rsidRPr="00611242" w14:paraId="72748826" w14:textId="77777777" w:rsidTr="001656F9">
        <w:trPr>
          <w:trHeight w:val="171"/>
        </w:trPr>
        <w:tc>
          <w:tcPr>
            <w:tcW w:w="497" w:type="dxa"/>
            <w:shd w:val="clear" w:color="auto" w:fill="auto"/>
            <w:noWrap/>
            <w:vAlign w:val="bottom"/>
            <w:hideMark/>
          </w:tcPr>
          <w:p w14:paraId="6BECDF1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w:t>
            </w:r>
          </w:p>
        </w:tc>
        <w:tc>
          <w:tcPr>
            <w:tcW w:w="8429" w:type="dxa"/>
            <w:shd w:val="clear" w:color="auto" w:fill="auto"/>
            <w:hideMark/>
          </w:tcPr>
          <w:p w14:paraId="7937F30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0021-- No existe esta </w:t>
            </w:r>
            <w:proofErr w:type="gramStart"/>
            <w:r w:rsidRPr="000F4993">
              <w:rPr>
                <w:rFonts w:asciiTheme="minorHAnsi" w:hAnsiTheme="minorHAnsi" w:cstheme="minorHAnsi"/>
                <w:bCs w:val="0"/>
                <w:color w:val="000000"/>
                <w:lang w:eastAsia="es-MX"/>
              </w:rPr>
              <w:t>inciso :PV</w:t>
            </w:r>
            <w:proofErr w:type="gramEnd"/>
            <w:r w:rsidRPr="000F4993">
              <w:rPr>
                <w:rFonts w:asciiTheme="minorHAnsi" w:hAnsiTheme="minorHAnsi" w:cstheme="minorHAnsi"/>
                <w:bCs w:val="0"/>
                <w:color w:val="000000"/>
                <w:lang w:eastAsia="es-MX"/>
              </w:rPr>
              <w:t>.S&lt;</w:t>
            </w:r>
            <w:proofErr w:type="gramStart"/>
            <w:r w:rsidRPr="000F4993">
              <w:rPr>
                <w:rFonts w:asciiTheme="minorHAnsi" w:hAnsiTheme="minorHAnsi" w:cstheme="minorHAnsi"/>
                <w:bCs w:val="0"/>
                <w:color w:val="000000"/>
                <w:lang w:eastAsia="es-MX"/>
              </w:rPr>
              <w:t>61,INCIS</w:t>
            </w:r>
            <w:proofErr w:type="gramEnd"/>
          </w:p>
        </w:tc>
      </w:tr>
      <w:tr w:rsidR="001656F9" w:rsidRPr="00611242" w14:paraId="1B8AE2C2" w14:textId="77777777" w:rsidTr="001656F9">
        <w:trPr>
          <w:trHeight w:val="171"/>
        </w:trPr>
        <w:tc>
          <w:tcPr>
            <w:tcW w:w="497" w:type="dxa"/>
            <w:shd w:val="clear" w:color="auto" w:fill="auto"/>
            <w:noWrap/>
            <w:vAlign w:val="bottom"/>
            <w:hideMark/>
          </w:tcPr>
          <w:p w14:paraId="7B9803D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w:t>
            </w:r>
          </w:p>
        </w:tc>
        <w:tc>
          <w:tcPr>
            <w:tcW w:w="8429" w:type="dxa"/>
            <w:shd w:val="clear" w:color="auto" w:fill="auto"/>
            <w:hideMark/>
          </w:tcPr>
          <w:p w14:paraId="11D7B6C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0022-- No tiene un paquete de coberturas adecuando P/GT </w:t>
            </w:r>
          </w:p>
        </w:tc>
      </w:tr>
      <w:tr w:rsidR="001656F9" w:rsidRPr="00611242" w14:paraId="7F514C1E" w14:textId="77777777" w:rsidTr="001656F9">
        <w:trPr>
          <w:trHeight w:val="171"/>
        </w:trPr>
        <w:tc>
          <w:tcPr>
            <w:tcW w:w="497" w:type="dxa"/>
            <w:shd w:val="clear" w:color="auto" w:fill="auto"/>
            <w:noWrap/>
            <w:vAlign w:val="bottom"/>
            <w:hideMark/>
          </w:tcPr>
          <w:p w14:paraId="3A29DB6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w:t>
            </w:r>
          </w:p>
        </w:tc>
        <w:tc>
          <w:tcPr>
            <w:tcW w:w="8429" w:type="dxa"/>
            <w:shd w:val="clear" w:color="auto" w:fill="auto"/>
            <w:hideMark/>
          </w:tcPr>
          <w:p w14:paraId="72D20D33" w14:textId="45D4823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0023-- No Hay tarifa de GT para esta </w:t>
            </w:r>
            <w:proofErr w:type="gramStart"/>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:PV</w:t>
            </w:r>
            <w:proofErr w:type="gramEnd"/>
            <w:r w:rsidRPr="000F4993">
              <w:rPr>
                <w:rFonts w:asciiTheme="minorHAnsi" w:hAnsiTheme="minorHAnsi" w:cstheme="minorHAnsi"/>
                <w:bCs w:val="0"/>
                <w:color w:val="000000"/>
                <w:lang w:eastAsia="es-MX"/>
              </w:rPr>
              <w:t>.S&lt;21,1</w:t>
            </w:r>
            <w:proofErr w:type="gramStart"/>
            <w:r w:rsidRPr="000F4993">
              <w:rPr>
                <w:rFonts w:asciiTheme="minorHAnsi" w:hAnsiTheme="minorHAnsi" w:cstheme="minorHAnsi"/>
                <w:bCs w:val="0"/>
                <w:color w:val="000000"/>
                <w:lang w:eastAsia="es-MX"/>
              </w:rPr>
              <w:t>: :DI</w:t>
            </w:r>
            <w:proofErr w:type="gramEnd"/>
            <w:r w:rsidRPr="000F4993">
              <w:rPr>
                <w:rFonts w:asciiTheme="minorHAnsi" w:hAnsiTheme="minorHAnsi" w:cstheme="minorHAnsi"/>
                <w:bCs w:val="0"/>
                <w:color w:val="000000"/>
                <w:lang w:eastAsia="es-MX"/>
              </w:rPr>
              <w:t>.E&lt;27</w:t>
            </w:r>
          </w:p>
        </w:tc>
      </w:tr>
      <w:tr w:rsidR="001656F9" w:rsidRPr="00611242" w14:paraId="6214688C" w14:textId="77777777" w:rsidTr="001656F9">
        <w:trPr>
          <w:trHeight w:val="171"/>
        </w:trPr>
        <w:tc>
          <w:tcPr>
            <w:tcW w:w="497" w:type="dxa"/>
            <w:shd w:val="clear" w:color="auto" w:fill="auto"/>
            <w:noWrap/>
            <w:vAlign w:val="bottom"/>
            <w:hideMark/>
          </w:tcPr>
          <w:p w14:paraId="6CE21EF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w:t>
            </w:r>
          </w:p>
        </w:tc>
        <w:tc>
          <w:tcPr>
            <w:tcW w:w="8429" w:type="dxa"/>
            <w:shd w:val="clear" w:color="auto" w:fill="auto"/>
            <w:hideMark/>
          </w:tcPr>
          <w:p w14:paraId="39CBFF78" w14:textId="3798205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0024-- No Hay tarifa de ASIS. SATELITAL para esta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w:t>
            </w:r>
          </w:p>
        </w:tc>
      </w:tr>
      <w:tr w:rsidR="001656F9" w:rsidRPr="00611242" w14:paraId="7AF4E2C7" w14:textId="77777777" w:rsidTr="001656F9">
        <w:trPr>
          <w:trHeight w:val="171"/>
        </w:trPr>
        <w:tc>
          <w:tcPr>
            <w:tcW w:w="497" w:type="dxa"/>
            <w:shd w:val="clear" w:color="auto" w:fill="auto"/>
            <w:noWrap/>
            <w:vAlign w:val="bottom"/>
            <w:hideMark/>
          </w:tcPr>
          <w:p w14:paraId="43FBA76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w:t>
            </w:r>
          </w:p>
        </w:tc>
        <w:tc>
          <w:tcPr>
            <w:tcW w:w="8429" w:type="dxa"/>
            <w:shd w:val="clear" w:color="auto" w:fill="auto"/>
            <w:hideMark/>
          </w:tcPr>
          <w:p w14:paraId="28525E35" w14:textId="5180FD8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0025-- No existe el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texto enviado :</w:t>
            </w:r>
            <w:proofErr w:type="gramStart"/>
            <w:r w:rsidRPr="000F4993">
              <w:rPr>
                <w:rFonts w:asciiTheme="minorHAnsi" w:hAnsiTheme="minorHAnsi" w:cstheme="minorHAnsi"/>
                <w:bCs w:val="0"/>
                <w:color w:val="000000"/>
                <w:lang w:eastAsia="es-MX"/>
              </w:rPr>
              <w:t>04:REGISTRO</w:t>
            </w:r>
            <w:proofErr w:type="gramEnd"/>
            <w:r w:rsidRPr="000F4993">
              <w:rPr>
                <w:rFonts w:asciiTheme="minorHAnsi" w:hAnsiTheme="minorHAnsi" w:cstheme="minorHAnsi"/>
                <w:bCs w:val="0"/>
                <w:color w:val="000000"/>
                <w:lang w:eastAsia="es-MX"/>
              </w:rPr>
              <w:t>&lt;</w:t>
            </w:r>
            <w:proofErr w:type="gramStart"/>
            <w:r w:rsidRPr="000F4993">
              <w:rPr>
                <w:rFonts w:asciiTheme="minorHAnsi" w:hAnsiTheme="minorHAnsi" w:cstheme="minorHAnsi"/>
                <w:bCs w:val="0"/>
                <w:color w:val="000000"/>
                <w:lang w:eastAsia="es-MX"/>
              </w:rPr>
              <w:t>64,II</w:t>
            </w:r>
            <w:proofErr w:type="gramEnd"/>
          </w:p>
        </w:tc>
      </w:tr>
      <w:tr w:rsidR="001656F9" w:rsidRPr="00611242" w14:paraId="7A2BBA35" w14:textId="77777777" w:rsidTr="001656F9">
        <w:trPr>
          <w:trHeight w:val="171"/>
        </w:trPr>
        <w:tc>
          <w:tcPr>
            <w:tcW w:w="497" w:type="dxa"/>
            <w:shd w:val="clear" w:color="auto" w:fill="auto"/>
            <w:noWrap/>
            <w:vAlign w:val="bottom"/>
            <w:hideMark/>
          </w:tcPr>
          <w:p w14:paraId="1FACF01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w:t>
            </w:r>
          </w:p>
        </w:tc>
        <w:tc>
          <w:tcPr>
            <w:tcW w:w="8429" w:type="dxa"/>
            <w:shd w:val="clear" w:color="auto" w:fill="auto"/>
            <w:hideMark/>
          </w:tcPr>
          <w:p w14:paraId="48838FAD" w14:textId="6866722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0026-- No tiene </w:t>
            </w:r>
            <w:r w:rsidR="00E8407C" w:rsidRPr="000F4993">
              <w:rPr>
                <w:rFonts w:asciiTheme="minorHAnsi" w:hAnsiTheme="minorHAnsi" w:cstheme="minorHAnsi"/>
                <w:bCs w:val="0"/>
                <w:color w:val="000000"/>
                <w:lang w:eastAsia="es-MX"/>
              </w:rPr>
              <w:t>autorización</w:t>
            </w:r>
            <w:r w:rsidRPr="000F4993">
              <w:rPr>
                <w:rFonts w:asciiTheme="minorHAnsi" w:hAnsiTheme="minorHAnsi" w:cstheme="minorHAnsi"/>
                <w:bCs w:val="0"/>
                <w:color w:val="000000"/>
                <w:lang w:eastAsia="es-MX"/>
              </w:rPr>
              <w:t xml:space="preserve"> para emitir en </w:t>
            </w:r>
            <w:r w:rsidR="00E8407C" w:rsidRPr="000F4993">
              <w:rPr>
                <w:rFonts w:asciiTheme="minorHAnsi" w:hAnsiTheme="minorHAnsi" w:cstheme="minorHAnsi"/>
                <w:bCs w:val="0"/>
                <w:color w:val="000000"/>
                <w:lang w:eastAsia="es-MX"/>
              </w:rPr>
              <w:t>producción</w:t>
            </w:r>
            <w:r w:rsidRPr="000F4993">
              <w:rPr>
                <w:rFonts w:asciiTheme="minorHAnsi" w:hAnsiTheme="minorHAnsi" w:cstheme="minorHAnsi"/>
                <w:bCs w:val="0"/>
                <w:color w:val="000000"/>
                <w:lang w:eastAsia="es-MX"/>
              </w:rPr>
              <w:t xml:space="preserve"> </w:t>
            </w:r>
          </w:p>
        </w:tc>
      </w:tr>
      <w:tr w:rsidR="001656F9" w:rsidRPr="00611242" w14:paraId="45426D67" w14:textId="77777777" w:rsidTr="001656F9">
        <w:trPr>
          <w:trHeight w:val="171"/>
        </w:trPr>
        <w:tc>
          <w:tcPr>
            <w:tcW w:w="497" w:type="dxa"/>
            <w:shd w:val="clear" w:color="auto" w:fill="auto"/>
            <w:noWrap/>
            <w:vAlign w:val="bottom"/>
            <w:hideMark/>
          </w:tcPr>
          <w:p w14:paraId="7A9385B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w:t>
            </w:r>
          </w:p>
        </w:tc>
        <w:tc>
          <w:tcPr>
            <w:tcW w:w="8429" w:type="dxa"/>
            <w:shd w:val="clear" w:color="auto" w:fill="auto"/>
            <w:hideMark/>
          </w:tcPr>
          <w:p w14:paraId="087D2D6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0027-- Dato no valido para recibos invertidos </w:t>
            </w:r>
          </w:p>
        </w:tc>
      </w:tr>
      <w:tr w:rsidR="001656F9" w:rsidRPr="00611242" w14:paraId="40E59316" w14:textId="77777777" w:rsidTr="001656F9">
        <w:trPr>
          <w:trHeight w:val="171"/>
        </w:trPr>
        <w:tc>
          <w:tcPr>
            <w:tcW w:w="497" w:type="dxa"/>
            <w:shd w:val="clear" w:color="auto" w:fill="auto"/>
            <w:noWrap/>
            <w:vAlign w:val="bottom"/>
            <w:hideMark/>
          </w:tcPr>
          <w:p w14:paraId="206BE4B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w:t>
            </w:r>
          </w:p>
        </w:tc>
        <w:tc>
          <w:tcPr>
            <w:tcW w:w="8429" w:type="dxa"/>
            <w:shd w:val="clear" w:color="auto" w:fill="auto"/>
            <w:hideMark/>
          </w:tcPr>
          <w:p w14:paraId="6632AB61" w14:textId="474FB35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0028-- No existen tablas de </w:t>
            </w:r>
            <w:r w:rsidR="00E8407C" w:rsidRPr="000F4993">
              <w:rPr>
                <w:rFonts w:asciiTheme="minorHAnsi" w:hAnsiTheme="minorHAnsi" w:cstheme="minorHAnsi"/>
                <w:bCs w:val="0"/>
                <w:color w:val="000000"/>
                <w:lang w:eastAsia="es-MX"/>
              </w:rPr>
              <w:t>tarificación</w:t>
            </w:r>
            <w:r w:rsidRPr="000F4993">
              <w:rPr>
                <w:rFonts w:asciiTheme="minorHAnsi" w:hAnsiTheme="minorHAnsi" w:cstheme="minorHAnsi"/>
                <w:bCs w:val="0"/>
                <w:color w:val="000000"/>
                <w:lang w:eastAsia="es-MX"/>
              </w:rPr>
              <w:t xml:space="preserve"> para gastos de transporte por perdida parcial</w:t>
            </w:r>
          </w:p>
        </w:tc>
      </w:tr>
      <w:tr w:rsidR="001656F9" w:rsidRPr="00611242" w14:paraId="7B6F8404" w14:textId="77777777" w:rsidTr="001656F9">
        <w:trPr>
          <w:trHeight w:val="171"/>
        </w:trPr>
        <w:tc>
          <w:tcPr>
            <w:tcW w:w="497" w:type="dxa"/>
            <w:shd w:val="clear" w:color="auto" w:fill="auto"/>
            <w:noWrap/>
            <w:vAlign w:val="bottom"/>
            <w:hideMark/>
          </w:tcPr>
          <w:p w14:paraId="42488D9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29</w:t>
            </w:r>
          </w:p>
        </w:tc>
        <w:tc>
          <w:tcPr>
            <w:tcW w:w="8429" w:type="dxa"/>
            <w:shd w:val="clear" w:color="auto" w:fill="auto"/>
            <w:hideMark/>
          </w:tcPr>
          <w:p w14:paraId="746C57C1" w14:textId="78F0002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0029-- No tiene </w:t>
            </w:r>
            <w:r w:rsidR="00E8407C" w:rsidRPr="000F4993">
              <w:rPr>
                <w:rFonts w:asciiTheme="minorHAnsi" w:hAnsiTheme="minorHAnsi" w:cstheme="minorHAnsi"/>
                <w:bCs w:val="0"/>
                <w:color w:val="000000"/>
                <w:lang w:eastAsia="es-MX"/>
              </w:rPr>
              <w:t>días</w:t>
            </w:r>
            <w:r w:rsidRPr="000F4993">
              <w:rPr>
                <w:rFonts w:asciiTheme="minorHAnsi" w:hAnsiTheme="minorHAnsi" w:cstheme="minorHAnsi"/>
                <w:bCs w:val="0"/>
                <w:color w:val="000000"/>
                <w:lang w:eastAsia="es-MX"/>
              </w:rPr>
              <w:t xml:space="preserve"> </w:t>
            </w:r>
            <w:r w:rsidR="00E8407C" w:rsidRPr="000F4993">
              <w:rPr>
                <w:rFonts w:asciiTheme="minorHAnsi" w:hAnsiTheme="minorHAnsi" w:cstheme="minorHAnsi"/>
                <w:bCs w:val="0"/>
                <w:color w:val="000000"/>
                <w:lang w:eastAsia="es-MX"/>
              </w:rPr>
              <w:t>válidos</w:t>
            </w:r>
            <w:r w:rsidRPr="000F4993">
              <w:rPr>
                <w:rFonts w:asciiTheme="minorHAnsi" w:hAnsiTheme="minorHAnsi" w:cstheme="minorHAnsi"/>
                <w:bCs w:val="0"/>
                <w:color w:val="000000"/>
                <w:lang w:eastAsia="es-MX"/>
              </w:rPr>
              <w:t xml:space="preserve"> para gastos de transporte por perdida parcial</w:t>
            </w:r>
          </w:p>
        </w:tc>
      </w:tr>
      <w:tr w:rsidR="001656F9" w:rsidRPr="00611242" w14:paraId="1200A907" w14:textId="77777777" w:rsidTr="001656F9">
        <w:trPr>
          <w:trHeight w:val="171"/>
        </w:trPr>
        <w:tc>
          <w:tcPr>
            <w:tcW w:w="497" w:type="dxa"/>
            <w:shd w:val="clear" w:color="auto" w:fill="auto"/>
            <w:noWrap/>
            <w:vAlign w:val="bottom"/>
            <w:hideMark/>
          </w:tcPr>
          <w:p w14:paraId="002885D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30</w:t>
            </w:r>
          </w:p>
        </w:tc>
        <w:tc>
          <w:tcPr>
            <w:tcW w:w="8429" w:type="dxa"/>
            <w:shd w:val="clear" w:color="auto" w:fill="auto"/>
            <w:hideMark/>
          </w:tcPr>
          <w:p w14:paraId="2DA4453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0030-- Dato no valido para prorrateo de derecho </w:t>
            </w:r>
          </w:p>
        </w:tc>
      </w:tr>
      <w:tr w:rsidR="001656F9" w:rsidRPr="00611242" w14:paraId="0D038DA5" w14:textId="77777777" w:rsidTr="001656F9">
        <w:trPr>
          <w:trHeight w:val="171"/>
        </w:trPr>
        <w:tc>
          <w:tcPr>
            <w:tcW w:w="497" w:type="dxa"/>
            <w:shd w:val="clear" w:color="auto" w:fill="auto"/>
            <w:noWrap/>
            <w:vAlign w:val="bottom"/>
            <w:hideMark/>
          </w:tcPr>
          <w:p w14:paraId="3E61231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31</w:t>
            </w:r>
          </w:p>
        </w:tc>
        <w:tc>
          <w:tcPr>
            <w:tcW w:w="8429" w:type="dxa"/>
            <w:shd w:val="clear" w:color="auto" w:fill="auto"/>
            <w:hideMark/>
          </w:tcPr>
          <w:p w14:paraId="2F8B45D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0031-- No checan los elementos de la prima con la prima total</w:t>
            </w:r>
          </w:p>
        </w:tc>
      </w:tr>
      <w:tr w:rsidR="001656F9" w:rsidRPr="00611242" w14:paraId="087E1B12" w14:textId="77777777" w:rsidTr="001656F9">
        <w:trPr>
          <w:trHeight w:val="171"/>
        </w:trPr>
        <w:tc>
          <w:tcPr>
            <w:tcW w:w="497" w:type="dxa"/>
            <w:shd w:val="clear" w:color="auto" w:fill="auto"/>
            <w:noWrap/>
            <w:vAlign w:val="bottom"/>
            <w:hideMark/>
          </w:tcPr>
          <w:p w14:paraId="5C5DB76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32</w:t>
            </w:r>
          </w:p>
        </w:tc>
        <w:tc>
          <w:tcPr>
            <w:tcW w:w="8429" w:type="dxa"/>
            <w:shd w:val="clear" w:color="auto" w:fill="auto"/>
            <w:hideMark/>
          </w:tcPr>
          <w:p w14:paraId="1252AB3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0032-- No existe tabla de tipos de carga </w:t>
            </w:r>
          </w:p>
        </w:tc>
      </w:tr>
      <w:tr w:rsidR="001656F9" w:rsidRPr="00611242" w14:paraId="20ACEDD4" w14:textId="77777777" w:rsidTr="001656F9">
        <w:trPr>
          <w:trHeight w:val="171"/>
        </w:trPr>
        <w:tc>
          <w:tcPr>
            <w:tcW w:w="497" w:type="dxa"/>
            <w:shd w:val="clear" w:color="auto" w:fill="auto"/>
            <w:noWrap/>
            <w:vAlign w:val="bottom"/>
            <w:hideMark/>
          </w:tcPr>
          <w:p w14:paraId="68E131B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33</w:t>
            </w:r>
          </w:p>
        </w:tc>
        <w:tc>
          <w:tcPr>
            <w:tcW w:w="8429" w:type="dxa"/>
            <w:shd w:val="clear" w:color="auto" w:fill="auto"/>
            <w:hideMark/>
          </w:tcPr>
          <w:p w14:paraId="223D31D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0033-- No existe tipo de carga </w:t>
            </w:r>
          </w:p>
        </w:tc>
      </w:tr>
      <w:tr w:rsidR="001656F9" w:rsidRPr="00611242" w14:paraId="73ED79D2" w14:textId="77777777" w:rsidTr="001656F9">
        <w:trPr>
          <w:trHeight w:val="171"/>
        </w:trPr>
        <w:tc>
          <w:tcPr>
            <w:tcW w:w="497" w:type="dxa"/>
            <w:shd w:val="clear" w:color="auto" w:fill="auto"/>
            <w:noWrap/>
            <w:vAlign w:val="bottom"/>
            <w:hideMark/>
          </w:tcPr>
          <w:p w14:paraId="252C9BC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34</w:t>
            </w:r>
          </w:p>
        </w:tc>
        <w:tc>
          <w:tcPr>
            <w:tcW w:w="8429" w:type="dxa"/>
            <w:shd w:val="clear" w:color="auto" w:fill="auto"/>
            <w:hideMark/>
          </w:tcPr>
          <w:p w14:paraId="3B602EBA" w14:textId="6AEA277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0034-- Dato no valido para para </w:t>
            </w:r>
            <w:r w:rsidR="00E8407C" w:rsidRPr="000F4993">
              <w:rPr>
                <w:rFonts w:asciiTheme="minorHAnsi" w:hAnsiTheme="minorHAnsi" w:cstheme="minorHAnsi"/>
                <w:bCs w:val="0"/>
                <w:color w:val="000000"/>
                <w:lang w:eastAsia="es-MX"/>
              </w:rPr>
              <w:t>política</w:t>
            </w:r>
            <w:r w:rsidRPr="000F4993">
              <w:rPr>
                <w:rFonts w:asciiTheme="minorHAnsi" w:hAnsiTheme="minorHAnsi" w:cstheme="minorHAnsi"/>
                <w:bCs w:val="0"/>
                <w:color w:val="000000"/>
                <w:lang w:eastAsia="es-MX"/>
              </w:rPr>
              <w:t xml:space="preserve"> de </w:t>
            </w:r>
            <w:r w:rsidR="00E8407C" w:rsidRPr="000F4993">
              <w:rPr>
                <w:rFonts w:asciiTheme="minorHAnsi" w:hAnsiTheme="minorHAnsi" w:cstheme="minorHAnsi"/>
                <w:bCs w:val="0"/>
                <w:color w:val="000000"/>
                <w:lang w:eastAsia="es-MX"/>
              </w:rPr>
              <w:t>derivación</w:t>
            </w:r>
            <w:r w:rsidRPr="000F4993">
              <w:rPr>
                <w:rFonts w:asciiTheme="minorHAnsi" w:hAnsiTheme="minorHAnsi" w:cstheme="minorHAnsi"/>
                <w:bCs w:val="0"/>
                <w:color w:val="000000"/>
                <w:lang w:eastAsia="es-MX"/>
              </w:rPr>
              <w:t xml:space="preserve"> (POLITDERIVA)</w:t>
            </w:r>
          </w:p>
        </w:tc>
      </w:tr>
      <w:tr w:rsidR="001656F9" w:rsidRPr="00611242" w14:paraId="22D7DCC8" w14:textId="77777777" w:rsidTr="001656F9">
        <w:trPr>
          <w:trHeight w:val="171"/>
        </w:trPr>
        <w:tc>
          <w:tcPr>
            <w:tcW w:w="497" w:type="dxa"/>
            <w:shd w:val="clear" w:color="auto" w:fill="auto"/>
            <w:noWrap/>
            <w:vAlign w:val="bottom"/>
            <w:hideMark/>
          </w:tcPr>
          <w:p w14:paraId="78676ED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35</w:t>
            </w:r>
          </w:p>
        </w:tc>
        <w:tc>
          <w:tcPr>
            <w:tcW w:w="8429" w:type="dxa"/>
            <w:shd w:val="clear" w:color="auto" w:fill="auto"/>
            <w:hideMark/>
          </w:tcPr>
          <w:p w14:paraId="33140A3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0035-- NO existe Grupo </w:t>
            </w:r>
          </w:p>
        </w:tc>
      </w:tr>
      <w:tr w:rsidR="001656F9" w:rsidRPr="00611242" w14:paraId="5446B68A" w14:textId="77777777" w:rsidTr="001656F9">
        <w:trPr>
          <w:trHeight w:val="171"/>
        </w:trPr>
        <w:tc>
          <w:tcPr>
            <w:tcW w:w="497" w:type="dxa"/>
            <w:shd w:val="clear" w:color="auto" w:fill="auto"/>
            <w:noWrap/>
            <w:vAlign w:val="bottom"/>
            <w:hideMark/>
          </w:tcPr>
          <w:p w14:paraId="4E3DBC7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36</w:t>
            </w:r>
          </w:p>
        </w:tc>
        <w:tc>
          <w:tcPr>
            <w:tcW w:w="8429" w:type="dxa"/>
            <w:shd w:val="clear" w:color="auto" w:fill="auto"/>
            <w:hideMark/>
          </w:tcPr>
          <w:p w14:paraId="3174434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0036-- NO existe Agente </w:t>
            </w:r>
          </w:p>
        </w:tc>
      </w:tr>
      <w:tr w:rsidR="001656F9" w:rsidRPr="00611242" w14:paraId="3AF3861B" w14:textId="77777777" w:rsidTr="001656F9">
        <w:trPr>
          <w:trHeight w:val="171"/>
        </w:trPr>
        <w:tc>
          <w:tcPr>
            <w:tcW w:w="497" w:type="dxa"/>
            <w:shd w:val="clear" w:color="auto" w:fill="auto"/>
            <w:noWrap/>
            <w:vAlign w:val="bottom"/>
            <w:hideMark/>
          </w:tcPr>
          <w:p w14:paraId="37D5B69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37</w:t>
            </w:r>
          </w:p>
        </w:tc>
        <w:tc>
          <w:tcPr>
            <w:tcW w:w="8429" w:type="dxa"/>
            <w:shd w:val="clear" w:color="auto" w:fill="auto"/>
            <w:hideMark/>
          </w:tcPr>
          <w:p w14:paraId="1CCB366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0037-- No existen sumas (TAMIS.VEH</w:t>
            </w:r>
            <w:proofErr w:type="gramStart"/>
            <w:r w:rsidRPr="000F4993">
              <w:rPr>
                <w:rFonts w:asciiTheme="minorHAnsi" w:hAnsiTheme="minorHAnsi" w:cstheme="minorHAnsi"/>
                <w:bCs w:val="0"/>
                <w:color w:val="000000"/>
                <w:lang w:eastAsia="es-MX"/>
              </w:rPr>
              <w:t>) :K</w:t>
            </w:r>
            <w:proofErr w:type="gramEnd"/>
          </w:p>
        </w:tc>
      </w:tr>
      <w:tr w:rsidR="001656F9" w:rsidRPr="00611242" w14:paraId="44F57DC1" w14:textId="77777777" w:rsidTr="001656F9">
        <w:trPr>
          <w:trHeight w:val="171"/>
        </w:trPr>
        <w:tc>
          <w:tcPr>
            <w:tcW w:w="497" w:type="dxa"/>
            <w:shd w:val="clear" w:color="auto" w:fill="auto"/>
            <w:noWrap/>
            <w:vAlign w:val="bottom"/>
            <w:hideMark/>
          </w:tcPr>
          <w:p w14:paraId="2B6C8E7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38</w:t>
            </w:r>
          </w:p>
        </w:tc>
        <w:tc>
          <w:tcPr>
            <w:tcW w:w="8429" w:type="dxa"/>
            <w:shd w:val="clear" w:color="auto" w:fill="auto"/>
            <w:hideMark/>
          </w:tcPr>
          <w:p w14:paraId="7EA2C1E6" w14:textId="301294F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0038-- No </w:t>
            </w:r>
            <w:r w:rsidR="00E8407C" w:rsidRPr="000F4993">
              <w:rPr>
                <w:rFonts w:asciiTheme="minorHAnsi" w:hAnsiTheme="minorHAnsi" w:cstheme="minorHAnsi"/>
                <w:bCs w:val="0"/>
                <w:color w:val="000000"/>
                <w:lang w:eastAsia="es-MX"/>
              </w:rPr>
              <w:t>encontré</w:t>
            </w:r>
            <w:r w:rsidRPr="000F4993">
              <w:rPr>
                <w:rFonts w:asciiTheme="minorHAnsi" w:hAnsiTheme="minorHAnsi" w:cstheme="minorHAnsi"/>
                <w:bCs w:val="0"/>
                <w:color w:val="000000"/>
                <w:lang w:eastAsia="es-MX"/>
              </w:rPr>
              <w:t xml:space="preserve"> </w:t>
            </w:r>
            <w:r w:rsidR="00E8407C" w:rsidRPr="000F4993">
              <w:rPr>
                <w:rFonts w:asciiTheme="minorHAnsi" w:hAnsiTheme="minorHAnsi" w:cstheme="minorHAnsi"/>
                <w:bCs w:val="0"/>
                <w:color w:val="000000"/>
                <w:lang w:eastAsia="es-MX"/>
              </w:rPr>
              <w:t>producción</w:t>
            </w:r>
            <w:r w:rsidRPr="000F4993">
              <w:rPr>
                <w:rFonts w:asciiTheme="minorHAnsi" w:hAnsiTheme="minorHAnsi" w:cstheme="minorHAnsi"/>
                <w:bCs w:val="0"/>
                <w:color w:val="000000"/>
                <w:lang w:eastAsia="es-MX"/>
              </w:rPr>
              <w:t xml:space="preserve"> </w:t>
            </w:r>
          </w:p>
        </w:tc>
      </w:tr>
      <w:tr w:rsidR="001656F9" w:rsidRPr="00611242" w14:paraId="4A928524" w14:textId="77777777" w:rsidTr="001656F9">
        <w:trPr>
          <w:trHeight w:val="171"/>
        </w:trPr>
        <w:tc>
          <w:tcPr>
            <w:tcW w:w="497" w:type="dxa"/>
            <w:shd w:val="clear" w:color="auto" w:fill="auto"/>
            <w:noWrap/>
            <w:vAlign w:val="bottom"/>
            <w:hideMark/>
          </w:tcPr>
          <w:p w14:paraId="18E62FD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39</w:t>
            </w:r>
          </w:p>
        </w:tc>
        <w:tc>
          <w:tcPr>
            <w:tcW w:w="8429" w:type="dxa"/>
            <w:shd w:val="clear" w:color="auto" w:fill="auto"/>
            <w:hideMark/>
          </w:tcPr>
          <w:p w14:paraId="51C696C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0039-- No existen tarifas (TCOBER.VEH) </w:t>
            </w:r>
          </w:p>
        </w:tc>
      </w:tr>
      <w:tr w:rsidR="001656F9" w:rsidRPr="00611242" w14:paraId="3793BFD9" w14:textId="77777777" w:rsidTr="001656F9">
        <w:trPr>
          <w:trHeight w:val="171"/>
        </w:trPr>
        <w:tc>
          <w:tcPr>
            <w:tcW w:w="497" w:type="dxa"/>
            <w:shd w:val="clear" w:color="auto" w:fill="auto"/>
            <w:noWrap/>
            <w:vAlign w:val="bottom"/>
            <w:hideMark/>
          </w:tcPr>
          <w:p w14:paraId="720A88C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40</w:t>
            </w:r>
          </w:p>
        </w:tc>
        <w:tc>
          <w:tcPr>
            <w:tcW w:w="8429" w:type="dxa"/>
            <w:shd w:val="clear" w:color="auto" w:fill="auto"/>
            <w:hideMark/>
          </w:tcPr>
          <w:p w14:paraId="192EE85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0040-- No existe tarifas (TRCXDAO) </w:t>
            </w:r>
          </w:p>
        </w:tc>
      </w:tr>
      <w:tr w:rsidR="001656F9" w:rsidRPr="00611242" w14:paraId="54E741A7" w14:textId="77777777" w:rsidTr="001656F9">
        <w:trPr>
          <w:trHeight w:val="171"/>
        </w:trPr>
        <w:tc>
          <w:tcPr>
            <w:tcW w:w="497" w:type="dxa"/>
            <w:shd w:val="clear" w:color="auto" w:fill="auto"/>
            <w:noWrap/>
            <w:vAlign w:val="bottom"/>
            <w:hideMark/>
          </w:tcPr>
          <w:p w14:paraId="3A33BFC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41</w:t>
            </w:r>
          </w:p>
        </w:tc>
        <w:tc>
          <w:tcPr>
            <w:tcW w:w="8429" w:type="dxa"/>
            <w:shd w:val="clear" w:color="auto" w:fill="auto"/>
            <w:hideMark/>
          </w:tcPr>
          <w:p w14:paraId="6E51D863" w14:textId="74B40C5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0041-- (1) Serie Amparada en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Vigente :</w:t>
            </w:r>
            <w:proofErr w:type="gramEnd"/>
            <w:r w:rsidRPr="000F4993">
              <w:rPr>
                <w:rFonts w:asciiTheme="minorHAnsi" w:hAnsiTheme="minorHAnsi" w:cstheme="minorHAnsi"/>
                <w:bCs w:val="0"/>
                <w:color w:val="000000"/>
                <w:lang w:eastAsia="es-MX"/>
              </w:rPr>
              <w:t>ARR.SER&lt;1&gt;</w:t>
            </w:r>
          </w:p>
        </w:tc>
      </w:tr>
      <w:tr w:rsidR="001656F9" w:rsidRPr="00611242" w14:paraId="7E6C0893" w14:textId="77777777" w:rsidTr="001656F9">
        <w:trPr>
          <w:trHeight w:val="171"/>
        </w:trPr>
        <w:tc>
          <w:tcPr>
            <w:tcW w:w="497" w:type="dxa"/>
            <w:shd w:val="clear" w:color="auto" w:fill="auto"/>
            <w:noWrap/>
            <w:vAlign w:val="bottom"/>
            <w:hideMark/>
          </w:tcPr>
          <w:p w14:paraId="46CE8EE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42</w:t>
            </w:r>
          </w:p>
        </w:tc>
        <w:tc>
          <w:tcPr>
            <w:tcW w:w="8429" w:type="dxa"/>
            <w:shd w:val="clear" w:color="auto" w:fill="auto"/>
            <w:hideMark/>
          </w:tcPr>
          <w:p w14:paraId="7D4C97E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0042-- Sin tabla de deducibles EE </w:t>
            </w:r>
          </w:p>
        </w:tc>
      </w:tr>
      <w:tr w:rsidR="001656F9" w:rsidRPr="00611242" w14:paraId="6A038A69" w14:textId="77777777" w:rsidTr="001656F9">
        <w:trPr>
          <w:trHeight w:val="171"/>
        </w:trPr>
        <w:tc>
          <w:tcPr>
            <w:tcW w:w="497" w:type="dxa"/>
            <w:shd w:val="clear" w:color="auto" w:fill="auto"/>
            <w:noWrap/>
            <w:vAlign w:val="bottom"/>
            <w:hideMark/>
          </w:tcPr>
          <w:p w14:paraId="1191EE4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43</w:t>
            </w:r>
          </w:p>
        </w:tc>
        <w:tc>
          <w:tcPr>
            <w:tcW w:w="8429" w:type="dxa"/>
            <w:shd w:val="clear" w:color="auto" w:fill="auto"/>
            <w:hideMark/>
          </w:tcPr>
          <w:p w14:paraId="266E216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0043-- No existe el deducible adecuado </w:t>
            </w:r>
          </w:p>
        </w:tc>
      </w:tr>
      <w:tr w:rsidR="001656F9" w:rsidRPr="00611242" w14:paraId="7336BE8D" w14:textId="77777777" w:rsidTr="001656F9">
        <w:trPr>
          <w:trHeight w:val="171"/>
        </w:trPr>
        <w:tc>
          <w:tcPr>
            <w:tcW w:w="497" w:type="dxa"/>
            <w:shd w:val="clear" w:color="auto" w:fill="auto"/>
            <w:noWrap/>
            <w:vAlign w:val="bottom"/>
            <w:hideMark/>
          </w:tcPr>
          <w:p w14:paraId="24E1C7D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44</w:t>
            </w:r>
          </w:p>
        </w:tc>
        <w:tc>
          <w:tcPr>
            <w:tcW w:w="8429" w:type="dxa"/>
            <w:shd w:val="clear" w:color="auto" w:fill="auto"/>
            <w:hideMark/>
          </w:tcPr>
          <w:p w14:paraId="04BD74C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0044-- No pude Imprimir </w:t>
            </w:r>
          </w:p>
        </w:tc>
      </w:tr>
      <w:tr w:rsidR="001656F9" w:rsidRPr="00611242" w14:paraId="4367C178" w14:textId="77777777" w:rsidTr="001656F9">
        <w:trPr>
          <w:trHeight w:val="171"/>
        </w:trPr>
        <w:tc>
          <w:tcPr>
            <w:tcW w:w="497" w:type="dxa"/>
            <w:shd w:val="clear" w:color="auto" w:fill="auto"/>
            <w:noWrap/>
            <w:vAlign w:val="bottom"/>
            <w:hideMark/>
          </w:tcPr>
          <w:p w14:paraId="16391E8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45</w:t>
            </w:r>
          </w:p>
        </w:tc>
        <w:tc>
          <w:tcPr>
            <w:tcW w:w="8429" w:type="dxa"/>
            <w:shd w:val="clear" w:color="auto" w:fill="auto"/>
            <w:hideMark/>
          </w:tcPr>
          <w:p w14:paraId="285441A9" w14:textId="2D5297E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0045-- El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estado proporcionado no </w:t>
            </w:r>
            <w:proofErr w:type="spellStart"/>
            <w:r w:rsidRPr="000F4993">
              <w:rPr>
                <w:rFonts w:asciiTheme="minorHAnsi" w:hAnsiTheme="minorHAnsi" w:cstheme="minorHAnsi"/>
                <w:bCs w:val="0"/>
                <w:color w:val="000000"/>
                <w:lang w:eastAsia="es-MX"/>
              </w:rPr>
              <w:t>esta</w:t>
            </w:r>
            <w:proofErr w:type="spellEnd"/>
            <w:r w:rsidRPr="000F4993">
              <w:rPr>
                <w:rFonts w:asciiTheme="minorHAnsi" w:hAnsiTheme="minorHAnsi" w:cstheme="minorHAnsi"/>
                <w:bCs w:val="0"/>
                <w:color w:val="000000"/>
                <w:lang w:eastAsia="es-MX"/>
              </w:rPr>
              <w:t xml:space="preserve"> dado de alta </w:t>
            </w:r>
          </w:p>
        </w:tc>
      </w:tr>
      <w:tr w:rsidR="001656F9" w:rsidRPr="00611242" w14:paraId="3AC6670D" w14:textId="77777777" w:rsidTr="001656F9">
        <w:trPr>
          <w:trHeight w:val="171"/>
        </w:trPr>
        <w:tc>
          <w:tcPr>
            <w:tcW w:w="497" w:type="dxa"/>
            <w:shd w:val="clear" w:color="auto" w:fill="auto"/>
            <w:noWrap/>
            <w:vAlign w:val="bottom"/>
            <w:hideMark/>
          </w:tcPr>
          <w:p w14:paraId="7E75E09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46</w:t>
            </w:r>
          </w:p>
        </w:tc>
        <w:tc>
          <w:tcPr>
            <w:tcW w:w="8429" w:type="dxa"/>
            <w:shd w:val="clear" w:color="auto" w:fill="auto"/>
            <w:hideMark/>
          </w:tcPr>
          <w:p w14:paraId="0B363CC7" w14:textId="1DC2649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0046-- Ya existe este el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w:t>
            </w:r>
            <w:proofErr w:type="gramStart"/>
            <w:r w:rsidR="00E8407C" w:rsidRPr="000F4993">
              <w:rPr>
                <w:rFonts w:asciiTheme="minorHAnsi" w:hAnsiTheme="minorHAnsi" w:cstheme="minorHAnsi"/>
                <w:bCs w:val="0"/>
                <w:color w:val="000000"/>
                <w:lang w:eastAsia="es-MX"/>
              </w:rPr>
              <w:t>alterno:</w:t>
            </w:r>
            <w:r w:rsidR="00E8407C">
              <w:rPr>
                <w:rFonts w:asciiTheme="minorHAnsi" w:hAnsiTheme="minorHAnsi" w:cstheme="minorHAnsi"/>
                <w:bCs w:val="0"/>
                <w:color w:val="000000"/>
                <w:lang w:eastAsia="es-MX"/>
              </w:rPr>
              <w:t>:</w:t>
            </w:r>
            <w:proofErr w:type="gramEnd"/>
            <w:r w:rsidRPr="000F4993">
              <w:rPr>
                <w:rFonts w:asciiTheme="minorHAnsi" w:hAnsiTheme="minorHAnsi" w:cstheme="minorHAnsi"/>
                <w:bCs w:val="0"/>
                <w:color w:val="000000"/>
                <w:lang w:eastAsia="es-MX"/>
              </w:rPr>
              <w:t>POLALTER</w:t>
            </w:r>
            <w:proofErr w:type="gramStart"/>
            <w:r w:rsidRPr="000F4993">
              <w:rPr>
                <w:rFonts w:asciiTheme="minorHAnsi" w:hAnsiTheme="minorHAnsi" w:cstheme="minorHAnsi"/>
                <w:bCs w:val="0"/>
                <w:color w:val="000000"/>
                <w:lang w:eastAsia="es-MX"/>
              </w:rPr>
              <w:t>:|:ALTERNA</w:t>
            </w:r>
            <w:proofErr w:type="gramEnd"/>
            <w:r w:rsidRPr="000F4993">
              <w:rPr>
                <w:rFonts w:asciiTheme="minorHAnsi" w:hAnsiTheme="minorHAnsi" w:cstheme="minorHAnsi"/>
                <w:bCs w:val="0"/>
                <w:color w:val="000000"/>
                <w:lang w:eastAsia="es-MX"/>
              </w:rPr>
              <w:t>&lt;1&gt;</w:t>
            </w:r>
          </w:p>
        </w:tc>
      </w:tr>
      <w:tr w:rsidR="001656F9" w:rsidRPr="00611242" w14:paraId="35F6B609" w14:textId="77777777" w:rsidTr="001656F9">
        <w:trPr>
          <w:trHeight w:val="171"/>
        </w:trPr>
        <w:tc>
          <w:tcPr>
            <w:tcW w:w="497" w:type="dxa"/>
            <w:shd w:val="clear" w:color="auto" w:fill="auto"/>
            <w:noWrap/>
            <w:vAlign w:val="bottom"/>
            <w:hideMark/>
          </w:tcPr>
          <w:p w14:paraId="686C1F8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47</w:t>
            </w:r>
          </w:p>
        </w:tc>
        <w:tc>
          <w:tcPr>
            <w:tcW w:w="8429" w:type="dxa"/>
            <w:shd w:val="clear" w:color="auto" w:fill="auto"/>
            <w:hideMark/>
          </w:tcPr>
          <w:p w14:paraId="1701AA80" w14:textId="668ED1A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0047-- No checan los recibos con el monto de la prima de la </w:t>
            </w:r>
            <w:r w:rsidR="00331EE3">
              <w:rPr>
                <w:rFonts w:asciiTheme="minorHAnsi" w:hAnsiTheme="minorHAnsi" w:cstheme="minorHAnsi"/>
                <w:bCs w:val="0"/>
                <w:color w:val="000000"/>
                <w:lang w:eastAsia="es-MX"/>
              </w:rPr>
              <w:t>Póliza</w:t>
            </w:r>
          </w:p>
        </w:tc>
      </w:tr>
      <w:tr w:rsidR="001656F9" w:rsidRPr="00611242" w14:paraId="0DFF405A" w14:textId="77777777" w:rsidTr="001656F9">
        <w:trPr>
          <w:trHeight w:val="171"/>
        </w:trPr>
        <w:tc>
          <w:tcPr>
            <w:tcW w:w="497" w:type="dxa"/>
            <w:shd w:val="clear" w:color="auto" w:fill="auto"/>
            <w:noWrap/>
            <w:vAlign w:val="bottom"/>
            <w:hideMark/>
          </w:tcPr>
          <w:p w14:paraId="54B2405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lastRenderedPageBreak/>
              <w:t>48</w:t>
            </w:r>
          </w:p>
        </w:tc>
        <w:tc>
          <w:tcPr>
            <w:tcW w:w="8429" w:type="dxa"/>
            <w:shd w:val="clear" w:color="auto" w:fill="auto"/>
            <w:hideMark/>
          </w:tcPr>
          <w:p w14:paraId="555A8DD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0048-- No checan los recibos entre si </w:t>
            </w:r>
          </w:p>
        </w:tc>
      </w:tr>
      <w:tr w:rsidR="001656F9" w:rsidRPr="00611242" w14:paraId="1D8F10E3" w14:textId="77777777" w:rsidTr="001656F9">
        <w:trPr>
          <w:trHeight w:val="171"/>
        </w:trPr>
        <w:tc>
          <w:tcPr>
            <w:tcW w:w="497" w:type="dxa"/>
            <w:shd w:val="clear" w:color="auto" w:fill="auto"/>
            <w:noWrap/>
            <w:vAlign w:val="bottom"/>
            <w:hideMark/>
          </w:tcPr>
          <w:p w14:paraId="145483B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49</w:t>
            </w:r>
          </w:p>
        </w:tc>
        <w:tc>
          <w:tcPr>
            <w:tcW w:w="8429" w:type="dxa"/>
            <w:shd w:val="clear" w:color="auto" w:fill="auto"/>
            <w:hideMark/>
          </w:tcPr>
          <w:p w14:paraId="094E57E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0049-- Faltan datos del recibo (FECINI, FECTER, No RECIBO) </w:t>
            </w:r>
          </w:p>
        </w:tc>
      </w:tr>
      <w:tr w:rsidR="001656F9" w:rsidRPr="00611242" w14:paraId="6C125451" w14:textId="77777777" w:rsidTr="001656F9">
        <w:trPr>
          <w:trHeight w:val="171"/>
        </w:trPr>
        <w:tc>
          <w:tcPr>
            <w:tcW w:w="497" w:type="dxa"/>
            <w:shd w:val="clear" w:color="auto" w:fill="auto"/>
            <w:noWrap/>
            <w:vAlign w:val="bottom"/>
            <w:hideMark/>
          </w:tcPr>
          <w:p w14:paraId="1487916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50</w:t>
            </w:r>
          </w:p>
        </w:tc>
        <w:tc>
          <w:tcPr>
            <w:tcW w:w="8429" w:type="dxa"/>
            <w:shd w:val="clear" w:color="auto" w:fill="auto"/>
            <w:hideMark/>
          </w:tcPr>
          <w:p w14:paraId="2FE129EE" w14:textId="17A5C83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0050-- Los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s de recibos ya </w:t>
            </w:r>
            <w:r w:rsidR="00E8407C" w:rsidRPr="000F4993">
              <w:rPr>
                <w:rFonts w:asciiTheme="minorHAnsi" w:hAnsiTheme="minorHAnsi" w:cstheme="minorHAnsi"/>
                <w:bCs w:val="0"/>
                <w:color w:val="000000"/>
                <w:lang w:eastAsia="es-MX"/>
              </w:rPr>
              <w:t>están</w:t>
            </w:r>
            <w:r w:rsidRPr="000F4993">
              <w:rPr>
                <w:rFonts w:asciiTheme="minorHAnsi" w:hAnsiTheme="minorHAnsi" w:cstheme="minorHAnsi"/>
                <w:bCs w:val="0"/>
                <w:color w:val="000000"/>
                <w:lang w:eastAsia="es-MX"/>
              </w:rPr>
              <w:t xml:space="preserve"> ocupados, si grabo los duplico :</w:t>
            </w:r>
            <w:proofErr w:type="gramStart"/>
            <w:r w:rsidRPr="000F4993">
              <w:rPr>
                <w:rFonts w:asciiTheme="minorHAnsi" w:hAnsiTheme="minorHAnsi" w:cstheme="minorHAnsi"/>
                <w:bCs w:val="0"/>
                <w:color w:val="000000"/>
                <w:lang w:eastAsia="es-MX"/>
              </w:rPr>
              <w:t>04:REGISTRO</w:t>
            </w:r>
            <w:proofErr w:type="gramEnd"/>
            <w:r w:rsidRPr="000F4993">
              <w:rPr>
                <w:rFonts w:asciiTheme="minorHAnsi" w:hAnsiTheme="minorHAnsi" w:cstheme="minorHAnsi"/>
                <w:bCs w:val="0"/>
                <w:color w:val="000000"/>
                <w:lang w:eastAsia="es-MX"/>
              </w:rPr>
              <w:t>&lt;</w:t>
            </w:r>
            <w:proofErr w:type="gramStart"/>
            <w:r w:rsidRPr="000F4993">
              <w:rPr>
                <w:rFonts w:asciiTheme="minorHAnsi" w:hAnsiTheme="minorHAnsi" w:cstheme="minorHAnsi"/>
                <w:bCs w:val="0"/>
                <w:color w:val="000000"/>
                <w:lang w:eastAsia="es-MX"/>
              </w:rPr>
              <w:t>80,RECS</w:t>
            </w:r>
            <w:proofErr w:type="gramEnd"/>
          </w:p>
        </w:tc>
      </w:tr>
      <w:tr w:rsidR="001656F9" w:rsidRPr="00611242" w14:paraId="1FD27913" w14:textId="77777777" w:rsidTr="001656F9">
        <w:trPr>
          <w:trHeight w:val="171"/>
        </w:trPr>
        <w:tc>
          <w:tcPr>
            <w:tcW w:w="497" w:type="dxa"/>
            <w:shd w:val="clear" w:color="auto" w:fill="auto"/>
            <w:noWrap/>
            <w:vAlign w:val="bottom"/>
            <w:hideMark/>
          </w:tcPr>
          <w:p w14:paraId="1639A4D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51</w:t>
            </w:r>
          </w:p>
        </w:tc>
        <w:tc>
          <w:tcPr>
            <w:tcW w:w="8429" w:type="dxa"/>
            <w:shd w:val="clear" w:color="auto" w:fill="auto"/>
            <w:hideMark/>
          </w:tcPr>
          <w:p w14:paraId="3C764218" w14:textId="3FC1F24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0051-- El tipo de </w:t>
            </w:r>
            <w:r w:rsidR="00E8407C" w:rsidRPr="000F4993">
              <w:rPr>
                <w:rFonts w:asciiTheme="minorHAnsi" w:hAnsiTheme="minorHAnsi" w:cstheme="minorHAnsi"/>
                <w:bCs w:val="0"/>
                <w:color w:val="000000"/>
                <w:lang w:eastAsia="es-MX"/>
              </w:rPr>
              <w:t>cálculo</w:t>
            </w:r>
            <w:r w:rsidRPr="000F4993">
              <w:rPr>
                <w:rFonts w:asciiTheme="minorHAnsi" w:hAnsiTheme="minorHAnsi" w:cstheme="minorHAnsi"/>
                <w:bCs w:val="0"/>
                <w:color w:val="000000"/>
                <w:lang w:eastAsia="es-MX"/>
              </w:rPr>
              <w:t xml:space="preserve"> no es adecuado </w:t>
            </w:r>
          </w:p>
        </w:tc>
      </w:tr>
      <w:tr w:rsidR="001656F9" w:rsidRPr="00611242" w14:paraId="2EBE6442" w14:textId="77777777" w:rsidTr="001656F9">
        <w:trPr>
          <w:trHeight w:val="171"/>
        </w:trPr>
        <w:tc>
          <w:tcPr>
            <w:tcW w:w="497" w:type="dxa"/>
            <w:shd w:val="clear" w:color="auto" w:fill="auto"/>
            <w:noWrap/>
            <w:vAlign w:val="bottom"/>
            <w:hideMark/>
          </w:tcPr>
          <w:p w14:paraId="687B860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52</w:t>
            </w:r>
          </w:p>
        </w:tc>
        <w:tc>
          <w:tcPr>
            <w:tcW w:w="8429" w:type="dxa"/>
            <w:shd w:val="clear" w:color="auto" w:fill="auto"/>
            <w:hideMark/>
          </w:tcPr>
          <w:p w14:paraId="65D16FE4" w14:textId="5B0D0B7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0052-- Este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ya existe </w:t>
            </w:r>
          </w:p>
        </w:tc>
      </w:tr>
      <w:tr w:rsidR="001656F9" w:rsidRPr="00611242" w14:paraId="64682C01" w14:textId="77777777" w:rsidTr="001656F9">
        <w:trPr>
          <w:trHeight w:val="171"/>
        </w:trPr>
        <w:tc>
          <w:tcPr>
            <w:tcW w:w="497" w:type="dxa"/>
            <w:shd w:val="clear" w:color="auto" w:fill="auto"/>
            <w:noWrap/>
            <w:vAlign w:val="bottom"/>
            <w:hideMark/>
          </w:tcPr>
          <w:p w14:paraId="5918F71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53</w:t>
            </w:r>
          </w:p>
        </w:tc>
        <w:tc>
          <w:tcPr>
            <w:tcW w:w="8429" w:type="dxa"/>
            <w:shd w:val="clear" w:color="auto" w:fill="auto"/>
            <w:hideMark/>
          </w:tcPr>
          <w:p w14:paraId="2DCB1EC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0053-- No existe tipo de cambio </w:t>
            </w:r>
          </w:p>
        </w:tc>
      </w:tr>
      <w:tr w:rsidR="001656F9" w:rsidRPr="00611242" w14:paraId="7919A1E4" w14:textId="77777777" w:rsidTr="001656F9">
        <w:trPr>
          <w:trHeight w:val="171"/>
        </w:trPr>
        <w:tc>
          <w:tcPr>
            <w:tcW w:w="497" w:type="dxa"/>
            <w:shd w:val="clear" w:color="auto" w:fill="auto"/>
            <w:noWrap/>
            <w:vAlign w:val="bottom"/>
            <w:hideMark/>
          </w:tcPr>
          <w:p w14:paraId="0B6D044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54</w:t>
            </w:r>
          </w:p>
        </w:tc>
        <w:tc>
          <w:tcPr>
            <w:tcW w:w="8429" w:type="dxa"/>
            <w:shd w:val="clear" w:color="auto" w:fill="auto"/>
            <w:hideMark/>
          </w:tcPr>
          <w:p w14:paraId="704A9A98" w14:textId="2367F8D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0054-- El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tractos es </w:t>
            </w:r>
            <w:r w:rsidR="00E8407C" w:rsidRPr="000F4993">
              <w:rPr>
                <w:rFonts w:asciiTheme="minorHAnsi" w:hAnsiTheme="minorHAnsi" w:cstheme="minorHAnsi"/>
                <w:bCs w:val="0"/>
                <w:color w:val="000000"/>
                <w:lang w:eastAsia="es-MX"/>
              </w:rPr>
              <w:t>erróneo</w:t>
            </w:r>
            <w:r w:rsidRPr="000F4993">
              <w:rPr>
                <w:rFonts w:asciiTheme="minorHAnsi" w:hAnsiTheme="minorHAnsi" w:cstheme="minorHAnsi"/>
                <w:bCs w:val="0"/>
                <w:color w:val="000000"/>
                <w:lang w:eastAsia="es-MX"/>
              </w:rPr>
              <w:t xml:space="preserve"> </w:t>
            </w:r>
          </w:p>
        </w:tc>
      </w:tr>
      <w:tr w:rsidR="001656F9" w:rsidRPr="00611242" w14:paraId="133D24CE" w14:textId="77777777" w:rsidTr="001656F9">
        <w:trPr>
          <w:trHeight w:val="171"/>
        </w:trPr>
        <w:tc>
          <w:tcPr>
            <w:tcW w:w="497" w:type="dxa"/>
            <w:shd w:val="clear" w:color="auto" w:fill="auto"/>
            <w:noWrap/>
            <w:vAlign w:val="bottom"/>
            <w:hideMark/>
          </w:tcPr>
          <w:p w14:paraId="67649E9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55</w:t>
            </w:r>
          </w:p>
        </w:tc>
        <w:tc>
          <w:tcPr>
            <w:tcW w:w="8429" w:type="dxa"/>
            <w:shd w:val="clear" w:color="auto" w:fill="auto"/>
            <w:hideMark/>
          </w:tcPr>
          <w:p w14:paraId="1A24DCF3" w14:textId="05F1190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0055-- Esta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no puede llevar tractos </w:t>
            </w:r>
          </w:p>
        </w:tc>
      </w:tr>
      <w:tr w:rsidR="001656F9" w:rsidRPr="00611242" w14:paraId="22AD4D92" w14:textId="77777777" w:rsidTr="001656F9">
        <w:trPr>
          <w:trHeight w:val="171"/>
        </w:trPr>
        <w:tc>
          <w:tcPr>
            <w:tcW w:w="497" w:type="dxa"/>
            <w:shd w:val="clear" w:color="auto" w:fill="auto"/>
            <w:noWrap/>
            <w:vAlign w:val="bottom"/>
            <w:hideMark/>
          </w:tcPr>
          <w:p w14:paraId="2BB9B41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56</w:t>
            </w:r>
          </w:p>
        </w:tc>
        <w:tc>
          <w:tcPr>
            <w:tcW w:w="8429" w:type="dxa"/>
            <w:shd w:val="clear" w:color="auto" w:fill="auto"/>
            <w:hideMark/>
          </w:tcPr>
          <w:p w14:paraId="0E3F04F1" w14:textId="5F6842D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0056-- La </w:t>
            </w:r>
            <w:r w:rsidR="00E8407C" w:rsidRPr="000F4993">
              <w:rPr>
                <w:rFonts w:asciiTheme="minorHAnsi" w:hAnsiTheme="minorHAnsi" w:cstheme="minorHAnsi"/>
                <w:bCs w:val="0"/>
                <w:color w:val="000000"/>
                <w:lang w:eastAsia="es-MX"/>
              </w:rPr>
              <w:t>combinación</w:t>
            </w:r>
            <w:r w:rsidRPr="000F4993">
              <w:rPr>
                <w:rFonts w:asciiTheme="minorHAnsi" w:hAnsiTheme="minorHAnsi" w:cstheme="minorHAnsi"/>
                <w:bCs w:val="0"/>
                <w:color w:val="000000"/>
                <w:lang w:eastAsia="es-MX"/>
              </w:rPr>
              <w:t xml:space="preserve"> de monedas no es adecuada </w:t>
            </w:r>
          </w:p>
        </w:tc>
      </w:tr>
      <w:tr w:rsidR="001656F9" w:rsidRPr="00611242" w14:paraId="123DC3EE" w14:textId="77777777" w:rsidTr="001656F9">
        <w:trPr>
          <w:trHeight w:val="171"/>
        </w:trPr>
        <w:tc>
          <w:tcPr>
            <w:tcW w:w="497" w:type="dxa"/>
            <w:shd w:val="clear" w:color="auto" w:fill="auto"/>
            <w:noWrap/>
            <w:vAlign w:val="bottom"/>
            <w:hideMark/>
          </w:tcPr>
          <w:p w14:paraId="6D85A07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57</w:t>
            </w:r>
          </w:p>
        </w:tc>
        <w:tc>
          <w:tcPr>
            <w:tcW w:w="8429" w:type="dxa"/>
            <w:shd w:val="clear" w:color="auto" w:fill="auto"/>
            <w:hideMark/>
          </w:tcPr>
          <w:p w14:paraId="3A6A11E8" w14:textId="4B05F83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0057-- El </w:t>
            </w:r>
            <w:r w:rsidR="00E8407C" w:rsidRPr="000F4993">
              <w:rPr>
                <w:rFonts w:asciiTheme="minorHAnsi" w:hAnsiTheme="minorHAnsi" w:cstheme="minorHAnsi"/>
                <w:bCs w:val="0"/>
                <w:color w:val="000000"/>
                <w:lang w:eastAsia="es-MX"/>
              </w:rPr>
              <w:t>límite</w:t>
            </w:r>
            <w:r w:rsidRPr="000F4993">
              <w:rPr>
                <w:rFonts w:asciiTheme="minorHAnsi" w:hAnsiTheme="minorHAnsi" w:cstheme="minorHAnsi"/>
                <w:bCs w:val="0"/>
                <w:color w:val="000000"/>
                <w:lang w:eastAsia="es-MX"/>
              </w:rPr>
              <w:t xml:space="preserve"> de suma es incorrecto para Muerte del conductor </w:t>
            </w:r>
          </w:p>
        </w:tc>
      </w:tr>
      <w:tr w:rsidR="001656F9" w:rsidRPr="00611242" w14:paraId="1A0157BE" w14:textId="77777777" w:rsidTr="001656F9">
        <w:trPr>
          <w:trHeight w:val="171"/>
        </w:trPr>
        <w:tc>
          <w:tcPr>
            <w:tcW w:w="497" w:type="dxa"/>
            <w:shd w:val="clear" w:color="auto" w:fill="auto"/>
            <w:noWrap/>
            <w:vAlign w:val="bottom"/>
            <w:hideMark/>
          </w:tcPr>
          <w:p w14:paraId="6692425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58</w:t>
            </w:r>
          </w:p>
        </w:tc>
        <w:tc>
          <w:tcPr>
            <w:tcW w:w="8429" w:type="dxa"/>
            <w:shd w:val="clear" w:color="auto" w:fill="auto"/>
            <w:hideMark/>
          </w:tcPr>
          <w:p w14:paraId="140835B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0058-- No existe la tarifa de muerte al conductor </w:t>
            </w:r>
          </w:p>
        </w:tc>
      </w:tr>
      <w:tr w:rsidR="001656F9" w:rsidRPr="00611242" w14:paraId="3C37FF72" w14:textId="77777777" w:rsidTr="001656F9">
        <w:trPr>
          <w:trHeight w:val="342"/>
        </w:trPr>
        <w:tc>
          <w:tcPr>
            <w:tcW w:w="497" w:type="dxa"/>
            <w:shd w:val="clear" w:color="auto" w:fill="auto"/>
            <w:noWrap/>
            <w:vAlign w:val="bottom"/>
            <w:hideMark/>
          </w:tcPr>
          <w:p w14:paraId="408FD89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59</w:t>
            </w:r>
          </w:p>
        </w:tc>
        <w:tc>
          <w:tcPr>
            <w:tcW w:w="8429" w:type="dxa"/>
            <w:shd w:val="clear" w:color="auto" w:fill="auto"/>
            <w:hideMark/>
          </w:tcPr>
          <w:p w14:paraId="6974ADA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0059-- Estimado agente, en nuestro sistema su cedula aparece vencida, agradeceremos contactar a su Gerente o ejecutivo en la oficina que lo atiende</w:t>
            </w:r>
          </w:p>
        </w:tc>
      </w:tr>
      <w:tr w:rsidR="001656F9" w:rsidRPr="00611242" w14:paraId="4D0D3D2C" w14:textId="77777777" w:rsidTr="001656F9">
        <w:trPr>
          <w:trHeight w:val="171"/>
        </w:trPr>
        <w:tc>
          <w:tcPr>
            <w:tcW w:w="497" w:type="dxa"/>
            <w:shd w:val="clear" w:color="auto" w:fill="auto"/>
            <w:noWrap/>
            <w:vAlign w:val="bottom"/>
            <w:hideMark/>
          </w:tcPr>
          <w:p w14:paraId="4B4F8F5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60</w:t>
            </w:r>
          </w:p>
        </w:tc>
        <w:tc>
          <w:tcPr>
            <w:tcW w:w="8429" w:type="dxa"/>
            <w:shd w:val="clear" w:color="auto" w:fill="auto"/>
            <w:hideMark/>
          </w:tcPr>
          <w:p w14:paraId="463A7E5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0060-- El deducible de Rotura de Vidrios no es valido</w:t>
            </w:r>
          </w:p>
        </w:tc>
      </w:tr>
      <w:tr w:rsidR="001656F9" w:rsidRPr="00611242" w14:paraId="6707E5D4" w14:textId="77777777" w:rsidTr="001656F9">
        <w:trPr>
          <w:trHeight w:val="171"/>
        </w:trPr>
        <w:tc>
          <w:tcPr>
            <w:tcW w:w="497" w:type="dxa"/>
            <w:shd w:val="clear" w:color="auto" w:fill="auto"/>
            <w:noWrap/>
            <w:vAlign w:val="bottom"/>
            <w:hideMark/>
          </w:tcPr>
          <w:p w14:paraId="0FF0A6F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60</w:t>
            </w:r>
          </w:p>
        </w:tc>
        <w:tc>
          <w:tcPr>
            <w:tcW w:w="8429" w:type="dxa"/>
            <w:shd w:val="clear" w:color="auto" w:fill="auto"/>
            <w:hideMark/>
          </w:tcPr>
          <w:p w14:paraId="1E420D6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0060-- El deducible de perdida de llaves no es valido</w:t>
            </w:r>
          </w:p>
        </w:tc>
      </w:tr>
      <w:tr w:rsidR="001656F9" w:rsidRPr="00611242" w14:paraId="6FEE952F" w14:textId="77777777" w:rsidTr="001656F9">
        <w:trPr>
          <w:trHeight w:val="171"/>
        </w:trPr>
        <w:tc>
          <w:tcPr>
            <w:tcW w:w="497" w:type="dxa"/>
            <w:shd w:val="clear" w:color="auto" w:fill="auto"/>
            <w:noWrap/>
            <w:vAlign w:val="bottom"/>
            <w:hideMark/>
          </w:tcPr>
          <w:p w14:paraId="3508DA9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61</w:t>
            </w:r>
          </w:p>
        </w:tc>
        <w:tc>
          <w:tcPr>
            <w:tcW w:w="8429" w:type="dxa"/>
            <w:shd w:val="clear" w:color="auto" w:fill="auto"/>
            <w:hideMark/>
          </w:tcPr>
          <w:p w14:paraId="2FB5E3BD" w14:textId="24EFA9A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0061-- No </w:t>
            </w:r>
            <w:r w:rsidR="00E8407C" w:rsidRPr="000F4993">
              <w:rPr>
                <w:rFonts w:asciiTheme="minorHAnsi" w:hAnsiTheme="minorHAnsi" w:cstheme="minorHAnsi"/>
                <w:bCs w:val="0"/>
                <w:color w:val="000000"/>
                <w:lang w:eastAsia="es-MX"/>
              </w:rPr>
              <w:t>envió</w:t>
            </w:r>
            <w:r w:rsidRPr="000F4993">
              <w:rPr>
                <w:rFonts w:asciiTheme="minorHAnsi" w:hAnsiTheme="minorHAnsi" w:cstheme="minorHAnsi"/>
                <w:bCs w:val="0"/>
                <w:color w:val="000000"/>
                <w:lang w:eastAsia="es-MX"/>
              </w:rPr>
              <w:t xml:space="preserve"> deducible para Rotura de Vidrios</w:t>
            </w:r>
          </w:p>
        </w:tc>
      </w:tr>
      <w:tr w:rsidR="001656F9" w:rsidRPr="00611242" w14:paraId="4225763E" w14:textId="77777777" w:rsidTr="001656F9">
        <w:trPr>
          <w:trHeight w:val="171"/>
        </w:trPr>
        <w:tc>
          <w:tcPr>
            <w:tcW w:w="497" w:type="dxa"/>
            <w:shd w:val="clear" w:color="auto" w:fill="auto"/>
            <w:noWrap/>
            <w:vAlign w:val="bottom"/>
            <w:hideMark/>
          </w:tcPr>
          <w:p w14:paraId="2EDE2FE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61</w:t>
            </w:r>
          </w:p>
        </w:tc>
        <w:tc>
          <w:tcPr>
            <w:tcW w:w="8429" w:type="dxa"/>
            <w:shd w:val="clear" w:color="auto" w:fill="auto"/>
            <w:hideMark/>
          </w:tcPr>
          <w:p w14:paraId="1CDF6B56" w14:textId="7D57C38A"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0061-- No </w:t>
            </w:r>
            <w:r w:rsidR="00E8407C" w:rsidRPr="000F4993">
              <w:rPr>
                <w:rFonts w:asciiTheme="minorHAnsi" w:hAnsiTheme="minorHAnsi" w:cstheme="minorHAnsi"/>
                <w:bCs w:val="0"/>
                <w:color w:val="000000"/>
                <w:lang w:eastAsia="es-MX"/>
              </w:rPr>
              <w:t>envió</w:t>
            </w:r>
            <w:r w:rsidRPr="000F4993">
              <w:rPr>
                <w:rFonts w:asciiTheme="minorHAnsi" w:hAnsiTheme="minorHAnsi" w:cstheme="minorHAnsi"/>
                <w:bCs w:val="0"/>
                <w:color w:val="000000"/>
                <w:lang w:eastAsia="es-MX"/>
              </w:rPr>
              <w:t xml:space="preserve"> deducible para perdida de llaves</w:t>
            </w:r>
          </w:p>
        </w:tc>
      </w:tr>
      <w:tr w:rsidR="001656F9" w:rsidRPr="00611242" w14:paraId="229E799E" w14:textId="77777777" w:rsidTr="001656F9">
        <w:trPr>
          <w:trHeight w:val="171"/>
        </w:trPr>
        <w:tc>
          <w:tcPr>
            <w:tcW w:w="497" w:type="dxa"/>
            <w:shd w:val="clear" w:color="auto" w:fill="auto"/>
            <w:noWrap/>
            <w:vAlign w:val="bottom"/>
            <w:hideMark/>
          </w:tcPr>
          <w:p w14:paraId="3236049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62</w:t>
            </w:r>
          </w:p>
        </w:tc>
        <w:tc>
          <w:tcPr>
            <w:tcW w:w="8429" w:type="dxa"/>
            <w:shd w:val="clear" w:color="auto" w:fill="auto"/>
            <w:hideMark/>
          </w:tcPr>
          <w:p w14:paraId="5D5BB79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0062-- No existe tarifa para Rotura de Vidrios</w:t>
            </w:r>
          </w:p>
        </w:tc>
      </w:tr>
      <w:tr w:rsidR="001656F9" w:rsidRPr="00611242" w14:paraId="374A484C" w14:textId="77777777" w:rsidTr="001656F9">
        <w:trPr>
          <w:trHeight w:val="171"/>
        </w:trPr>
        <w:tc>
          <w:tcPr>
            <w:tcW w:w="497" w:type="dxa"/>
            <w:shd w:val="clear" w:color="auto" w:fill="auto"/>
            <w:noWrap/>
            <w:vAlign w:val="bottom"/>
            <w:hideMark/>
          </w:tcPr>
          <w:p w14:paraId="34AC558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62</w:t>
            </w:r>
          </w:p>
        </w:tc>
        <w:tc>
          <w:tcPr>
            <w:tcW w:w="8429" w:type="dxa"/>
            <w:shd w:val="clear" w:color="auto" w:fill="auto"/>
            <w:hideMark/>
          </w:tcPr>
          <w:p w14:paraId="5258E4B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0062-- No existe tarifa para perdida de llaves</w:t>
            </w:r>
          </w:p>
        </w:tc>
      </w:tr>
      <w:tr w:rsidR="001656F9" w:rsidRPr="00611242" w14:paraId="0438A6DA" w14:textId="77777777" w:rsidTr="001656F9">
        <w:trPr>
          <w:trHeight w:val="171"/>
        </w:trPr>
        <w:tc>
          <w:tcPr>
            <w:tcW w:w="497" w:type="dxa"/>
            <w:shd w:val="clear" w:color="auto" w:fill="auto"/>
            <w:noWrap/>
            <w:vAlign w:val="bottom"/>
            <w:hideMark/>
          </w:tcPr>
          <w:p w14:paraId="37C457F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63</w:t>
            </w:r>
          </w:p>
        </w:tc>
        <w:tc>
          <w:tcPr>
            <w:tcW w:w="8429" w:type="dxa"/>
            <w:shd w:val="clear" w:color="auto" w:fill="auto"/>
            <w:hideMark/>
          </w:tcPr>
          <w:p w14:paraId="026F55BB" w14:textId="7E57107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0063-- No tiene </w:t>
            </w:r>
            <w:r w:rsidR="00E8407C" w:rsidRPr="000F4993">
              <w:rPr>
                <w:rFonts w:asciiTheme="minorHAnsi" w:hAnsiTheme="minorHAnsi" w:cstheme="minorHAnsi"/>
                <w:bCs w:val="0"/>
                <w:color w:val="000000"/>
                <w:lang w:eastAsia="es-MX"/>
              </w:rPr>
              <w:t>autorización</w:t>
            </w:r>
            <w:r w:rsidRPr="000F4993">
              <w:rPr>
                <w:rFonts w:asciiTheme="minorHAnsi" w:hAnsiTheme="minorHAnsi" w:cstheme="minorHAnsi"/>
                <w:bCs w:val="0"/>
                <w:color w:val="000000"/>
                <w:lang w:eastAsia="es-MX"/>
              </w:rPr>
              <w:t xml:space="preserve"> de emitir </w:t>
            </w:r>
            <w:r w:rsidR="00E8407C" w:rsidRPr="000F4993">
              <w:rPr>
                <w:rFonts w:asciiTheme="minorHAnsi" w:hAnsiTheme="minorHAnsi" w:cstheme="minorHAnsi"/>
                <w:bCs w:val="0"/>
                <w:color w:val="000000"/>
                <w:lang w:eastAsia="es-MX"/>
              </w:rPr>
              <w:t>dólares</w:t>
            </w:r>
            <w:r w:rsidRPr="000F4993">
              <w:rPr>
                <w:rFonts w:asciiTheme="minorHAnsi" w:hAnsiTheme="minorHAnsi" w:cstheme="minorHAnsi"/>
                <w:bCs w:val="0"/>
                <w:color w:val="000000"/>
                <w:lang w:eastAsia="es-MX"/>
              </w:rPr>
              <w:t xml:space="preserve"> </w:t>
            </w:r>
          </w:p>
        </w:tc>
      </w:tr>
      <w:tr w:rsidR="001656F9" w:rsidRPr="00611242" w14:paraId="7B63659F" w14:textId="77777777" w:rsidTr="001656F9">
        <w:trPr>
          <w:trHeight w:val="171"/>
        </w:trPr>
        <w:tc>
          <w:tcPr>
            <w:tcW w:w="497" w:type="dxa"/>
            <w:shd w:val="clear" w:color="auto" w:fill="auto"/>
            <w:noWrap/>
            <w:vAlign w:val="bottom"/>
            <w:hideMark/>
          </w:tcPr>
          <w:p w14:paraId="0C65AA5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64</w:t>
            </w:r>
          </w:p>
        </w:tc>
        <w:tc>
          <w:tcPr>
            <w:tcW w:w="8429" w:type="dxa"/>
            <w:shd w:val="clear" w:color="auto" w:fill="auto"/>
            <w:hideMark/>
          </w:tcPr>
          <w:p w14:paraId="33450F29" w14:textId="158FF9E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0064-- No existe Oficina de </w:t>
            </w:r>
            <w:r w:rsidR="00E8407C">
              <w:rPr>
                <w:rFonts w:asciiTheme="minorHAnsi" w:hAnsiTheme="minorHAnsi" w:cstheme="minorHAnsi"/>
                <w:bCs w:val="0"/>
                <w:color w:val="000000"/>
                <w:lang w:eastAsia="es-MX"/>
              </w:rPr>
              <w:t>emisión</w:t>
            </w:r>
            <w:r w:rsidR="00E8407C" w:rsidRPr="000F4993">
              <w:rPr>
                <w:rFonts w:asciiTheme="minorHAnsi" w:hAnsiTheme="minorHAnsi" w:cstheme="minorHAnsi"/>
                <w:bCs w:val="0"/>
                <w:color w:val="000000"/>
                <w:lang w:eastAsia="es-MX"/>
              </w:rPr>
              <w:t>: TEMPOFI</w:t>
            </w:r>
          </w:p>
        </w:tc>
      </w:tr>
      <w:tr w:rsidR="001656F9" w:rsidRPr="00611242" w14:paraId="66AADE9B" w14:textId="77777777" w:rsidTr="001656F9">
        <w:trPr>
          <w:trHeight w:val="171"/>
        </w:trPr>
        <w:tc>
          <w:tcPr>
            <w:tcW w:w="497" w:type="dxa"/>
            <w:shd w:val="clear" w:color="auto" w:fill="auto"/>
            <w:noWrap/>
            <w:vAlign w:val="bottom"/>
            <w:hideMark/>
          </w:tcPr>
          <w:p w14:paraId="2F3E73E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65</w:t>
            </w:r>
          </w:p>
        </w:tc>
        <w:tc>
          <w:tcPr>
            <w:tcW w:w="8429" w:type="dxa"/>
            <w:shd w:val="clear" w:color="auto" w:fill="auto"/>
            <w:hideMark/>
          </w:tcPr>
          <w:p w14:paraId="09F066F8" w14:textId="04CF021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0065-- No existe el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a afectar</w:t>
            </w:r>
          </w:p>
        </w:tc>
      </w:tr>
      <w:tr w:rsidR="001656F9" w:rsidRPr="00611242" w14:paraId="2651B260" w14:textId="77777777" w:rsidTr="001656F9">
        <w:trPr>
          <w:trHeight w:val="171"/>
        </w:trPr>
        <w:tc>
          <w:tcPr>
            <w:tcW w:w="497" w:type="dxa"/>
            <w:shd w:val="clear" w:color="auto" w:fill="auto"/>
            <w:noWrap/>
            <w:vAlign w:val="bottom"/>
            <w:hideMark/>
          </w:tcPr>
          <w:p w14:paraId="442AC81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66</w:t>
            </w:r>
          </w:p>
        </w:tc>
        <w:tc>
          <w:tcPr>
            <w:tcW w:w="8429" w:type="dxa"/>
            <w:shd w:val="clear" w:color="auto" w:fill="auto"/>
            <w:hideMark/>
          </w:tcPr>
          <w:p w14:paraId="384ABD6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0066-- La suma asegurada excede lo autorizado</w:t>
            </w:r>
          </w:p>
        </w:tc>
      </w:tr>
      <w:tr w:rsidR="001656F9" w:rsidRPr="00611242" w14:paraId="1FBECEC9" w14:textId="77777777" w:rsidTr="001656F9">
        <w:trPr>
          <w:trHeight w:val="171"/>
        </w:trPr>
        <w:tc>
          <w:tcPr>
            <w:tcW w:w="497" w:type="dxa"/>
            <w:shd w:val="clear" w:color="auto" w:fill="auto"/>
            <w:noWrap/>
            <w:vAlign w:val="bottom"/>
            <w:hideMark/>
          </w:tcPr>
          <w:p w14:paraId="2734D40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67</w:t>
            </w:r>
          </w:p>
        </w:tc>
        <w:tc>
          <w:tcPr>
            <w:tcW w:w="8429" w:type="dxa"/>
            <w:shd w:val="clear" w:color="auto" w:fill="auto"/>
            <w:hideMark/>
          </w:tcPr>
          <w:p w14:paraId="30B80C5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0067-- El monto de la prima excede lo autorizado </w:t>
            </w:r>
          </w:p>
        </w:tc>
      </w:tr>
      <w:tr w:rsidR="001656F9" w:rsidRPr="00611242" w14:paraId="5EAEDCDE" w14:textId="77777777" w:rsidTr="001656F9">
        <w:trPr>
          <w:trHeight w:val="171"/>
        </w:trPr>
        <w:tc>
          <w:tcPr>
            <w:tcW w:w="497" w:type="dxa"/>
            <w:shd w:val="clear" w:color="auto" w:fill="auto"/>
            <w:noWrap/>
            <w:vAlign w:val="bottom"/>
            <w:hideMark/>
          </w:tcPr>
          <w:p w14:paraId="760FB2A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68</w:t>
            </w:r>
          </w:p>
        </w:tc>
        <w:tc>
          <w:tcPr>
            <w:tcW w:w="8429" w:type="dxa"/>
            <w:shd w:val="clear" w:color="auto" w:fill="auto"/>
            <w:hideMark/>
          </w:tcPr>
          <w:p w14:paraId="5346D038" w14:textId="6C6DD1D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0068-- No autorizado para emitir en </w:t>
            </w:r>
            <w:r w:rsidR="00E8407C" w:rsidRPr="000F4993">
              <w:rPr>
                <w:rFonts w:asciiTheme="minorHAnsi" w:hAnsiTheme="minorHAnsi" w:cstheme="minorHAnsi"/>
                <w:bCs w:val="0"/>
                <w:color w:val="000000"/>
                <w:lang w:eastAsia="es-MX"/>
              </w:rPr>
              <w:t>dólares</w:t>
            </w:r>
            <w:r w:rsidRPr="000F4993">
              <w:rPr>
                <w:rFonts w:asciiTheme="minorHAnsi" w:hAnsiTheme="minorHAnsi" w:cstheme="minorHAnsi"/>
                <w:bCs w:val="0"/>
                <w:color w:val="000000"/>
                <w:lang w:eastAsia="es-MX"/>
              </w:rPr>
              <w:t xml:space="preserve"> </w:t>
            </w:r>
          </w:p>
        </w:tc>
      </w:tr>
      <w:tr w:rsidR="001656F9" w:rsidRPr="00611242" w14:paraId="6BD66255" w14:textId="77777777" w:rsidTr="001656F9">
        <w:trPr>
          <w:trHeight w:val="171"/>
        </w:trPr>
        <w:tc>
          <w:tcPr>
            <w:tcW w:w="497" w:type="dxa"/>
            <w:shd w:val="clear" w:color="auto" w:fill="auto"/>
            <w:noWrap/>
            <w:vAlign w:val="bottom"/>
            <w:hideMark/>
          </w:tcPr>
          <w:p w14:paraId="755C196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69</w:t>
            </w:r>
          </w:p>
        </w:tc>
        <w:tc>
          <w:tcPr>
            <w:tcW w:w="8429" w:type="dxa"/>
            <w:shd w:val="clear" w:color="auto" w:fill="auto"/>
            <w:hideMark/>
          </w:tcPr>
          <w:p w14:paraId="69473558" w14:textId="101C84F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0069-- Retroactividad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w:t>
            </w:r>
          </w:p>
        </w:tc>
      </w:tr>
      <w:tr w:rsidR="001656F9" w:rsidRPr="00611242" w14:paraId="4405C950" w14:textId="77777777" w:rsidTr="001656F9">
        <w:trPr>
          <w:trHeight w:val="171"/>
        </w:trPr>
        <w:tc>
          <w:tcPr>
            <w:tcW w:w="497" w:type="dxa"/>
            <w:shd w:val="clear" w:color="auto" w:fill="auto"/>
            <w:noWrap/>
            <w:vAlign w:val="bottom"/>
            <w:hideMark/>
          </w:tcPr>
          <w:p w14:paraId="1A87504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69</w:t>
            </w:r>
          </w:p>
        </w:tc>
        <w:tc>
          <w:tcPr>
            <w:tcW w:w="8429" w:type="dxa"/>
            <w:shd w:val="clear" w:color="auto" w:fill="auto"/>
            <w:hideMark/>
          </w:tcPr>
          <w:p w14:paraId="541EFE12" w14:textId="3EF5CA5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0069-- Retroactividad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w:t>
            </w:r>
            <w:r w:rsidR="00E8407C" w:rsidRPr="000F4993">
              <w:rPr>
                <w:rFonts w:asciiTheme="minorHAnsi" w:hAnsiTheme="minorHAnsi" w:cstheme="minorHAnsi"/>
                <w:bCs w:val="0"/>
                <w:color w:val="000000"/>
                <w:lang w:eastAsia="es-MX"/>
              </w:rPr>
              <w:t>cancelación</w:t>
            </w:r>
            <w:r w:rsidRPr="000F4993">
              <w:rPr>
                <w:rFonts w:asciiTheme="minorHAnsi" w:hAnsiTheme="minorHAnsi" w:cstheme="minorHAnsi"/>
                <w:bCs w:val="0"/>
                <w:color w:val="000000"/>
                <w:lang w:eastAsia="es-MX"/>
              </w:rPr>
              <w:t xml:space="preserve">) </w:t>
            </w:r>
          </w:p>
        </w:tc>
      </w:tr>
      <w:tr w:rsidR="001656F9" w:rsidRPr="00611242" w14:paraId="198736F6" w14:textId="77777777" w:rsidTr="001656F9">
        <w:trPr>
          <w:trHeight w:val="171"/>
        </w:trPr>
        <w:tc>
          <w:tcPr>
            <w:tcW w:w="497" w:type="dxa"/>
            <w:shd w:val="clear" w:color="auto" w:fill="auto"/>
            <w:noWrap/>
            <w:vAlign w:val="bottom"/>
            <w:hideMark/>
          </w:tcPr>
          <w:p w14:paraId="2D08D48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70</w:t>
            </w:r>
          </w:p>
        </w:tc>
        <w:tc>
          <w:tcPr>
            <w:tcW w:w="8429" w:type="dxa"/>
            <w:shd w:val="clear" w:color="auto" w:fill="auto"/>
            <w:hideMark/>
          </w:tcPr>
          <w:p w14:paraId="46CF4B4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0070-- No trae NCI </w:t>
            </w:r>
          </w:p>
        </w:tc>
      </w:tr>
      <w:tr w:rsidR="001656F9" w:rsidRPr="00611242" w14:paraId="76E9911A" w14:textId="77777777" w:rsidTr="001656F9">
        <w:trPr>
          <w:trHeight w:val="171"/>
        </w:trPr>
        <w:tc>
          <w:tcPr>
            <w:tcW w:w="497" w:type="dxa"/>
            <w:shd w:val="clear" w:color="auto" w:fill="auto"/>
            <w:noWrap/>
            <w:vAlign w:val="bottom"/>
            <w:hideMark/>
          </w:tcPr>
          <w:p w14:paraId="73544B3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71</w:t>
            </w:r>
          </w:p>
        </w:tc>
        <w:tc>
          <w:tcPr>
            <w:tcW w:w="8429" w:type="dxa"/>
            <w:shd w:val="clear" w:color="auto" w:fill="auto"/>
            <w:hideMark/>
          </w:tcPr>
          <w:p w14:paraId="03D7552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0071-- LA SERIE DEL VEHICULO ESTA </w:t>
            </w:r>
            <w:proofErr w:type="gramStart"/>
            <w:r w:rsidRPr="000F4993">
              <w:rPr>
                <w:rFonts w:asciiTheme="minorHAnsi" w:hAnsiTheme="minorHAnsi" w:cstheme="minorHAnsi"/>
                <w:bCs w:val="0"/>
                <w:color w:val="000000"/>
                <w:lang w:eastAsia="es-MX"/>
              </w:rPr>
              <w:t>ALTERADO  :</w:t>
            </w:r>
            <w:proofErr w:type="gramEnd"/>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DI.E</w:t>
            </w:r>
            <w:proofErr w:type="gramEnd"/>
            <w:r w:rsidRPr="000F4993">
              <w:rPr>
                <w:rFonts w:asciiTheme="minorHAnsi" w:hAnsiTheme="minorHAnsi" w:cstheme="minorHAnsi"/>
                <w:bCs w:val="0"/>
                <w:color w:val="000000"/>
                <w:lang w:eastAsia="es-MX"/>
              </w:rPr>
              <w:t>&lt;19</w:t>
            </w:r>
          </w:p>
        </w:tc>
      </w:tr>
      <w:tr w:rsidR="001656F9" w:rsidRPr="00611242" w14:paraId="563350CB" w14:textId="77777777" w:rsidTr="001656F9">
        <w:trPr>
          <w:trHeight w:val="171"/>
        </w:trPr>
        <w:tc>
          <w:tcPr>
            <w:tcW w:w="497" w:type="dxa"/>
            <w:shd w:val="clear" w:color="auto" w:fill="auto"/>
            <w:noWrap/>
            <w:vAlign w:val="bottom"/>
            <w:hideMark/>
          </w:tcPr>
          <w:p w14:paraId="7970828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72</w:t>
            </w:r>
          </w:p>
        </w:tc>
        <w:tc>
          <w:tcPr>
            <w:tcW w:w="8429" w:type="dxa"/>
            <w:shd w:val="clear" w:color="auto" w:fill="auto"/>
            <w:hideMark/>
          </w:tcPr>
          <w:p w14:paraId="6C4CB7C7" w14:textId="13E575A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0072-- No se encuentra la BD de VIN, error de </w:t>
            </w:r>
            <w:proofErr w:type="gramStart"/>
            <w:r w:rsidR="00E8407C" w:rsidRPr="000F4993">
              <w:rPr>
                <w:rFonts w:asciiTheme="minorHAnsi" w:hAnsiTheme="minorHAnsi" w:cstheme="minorHAnsi"/>
                <w:bCs w:val="0"/>
                <w:color w:val="000000"/>
                <w:lang w:eastAsia="es-MX"/>
              </w:rPr>
              <w:t>conexión</w:t>
            </w:r>
            <w:r w:rsidRPr="000F4993">
              <w:rPr>
                <w:rFonts w:asciiTheme="minorHAnsi" w:hAnsiTheme="minorHAnsi" w:cstheme="minorHAnsi"/>
                <w:bCs w:val="0"/>
                <w:color w:val="000000"/>
                <w:lang w:eastAsia="es-MX"/>
              </w:rPr>
              <w:t xml:space="preserve">  :</w:t>
            </w:r>
            <w:proofErr w:type="gramEnd"/>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DI.E</w:t>
            </w:r>
            <w:proofErr w:type="gramEnd"/>
            <w:r w:rsidRPr="000F4993">
              <w:rPr>
                <w:rFonts w:asciiTheme="minorHAnsi" w:hAnsiTheme="minorHAnsi" w:cstheme="minorHAnsi"/>
                <w:bCs w:val="0"/>
                <w:color w:val="000000"/>
                <w:lang w:eastAsia="es-MX"/>
              </w:rPr>
              <w:t>&lt;19</w:t>
            </w:r>
          </w:p>
        </w:tc>
      </w:tr>
      <w:tr w:rsidR="001656F9" w:rsidRPr="00611242" w14:paraId="6CCA29E4" w14:textId="77777777" w:rsidTr="001656F9">
        <w:trPr>
          <w:trHeight w:val="171"/>
        </w:trPr>
        <w:tc>
          <w:tcPr>
            <w:tcW w:w="497" w:type="dxa"/>
            <w:shd w:val="clear" w:color="auto" w:fill="auto"/>
            <w:noWrap/>
            <w:vAlign w:val="bottom"/>
            <w:hideMark/>
          </w:tcPr>
          <w:p w14:paraId="09AF4D3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73</w:t>
            </w:r>
          </w:p>
        </w:tc>
        <w:tc>
          <w:tcPr>
            <w:tcW w:w="8429" w:type="dxa"/>
            <w:shd w:val="clear" w:color="auto" w:fill="auto"/>
            <w:hideMark/>
          </w:tcPr>
          <w:p w14:paraId="25313BA7" w14:textId="196445D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0073-- No existe la tabla de </w:t>
            </w:r>
            <w:r w:rsidR="00E8407C" w:rsidRPr="000F4993">
              <w:rPr>
                <w:rFonts w:asciiTheme="minorHAnsi" w:hAnsiTheme="minorHAnsi" w:cstheme="minorHAnsi"/>
                <w:bCs w:val="0"/>
                <w:color w:val="000000"/>
                <w:lang w:eastAsia="es-MX"/>
              </w:rPr>
              <w:t>excepción</w:t>
            </w:r>
            <w:r w:rsidRPr="000F4993">
              <w:rPr>
                <w:rFonts w:asciiTheme="minorHAnsi" w:hAnsiTheme="minorHAnsi" w:cstheme="minorHAnsi"/>
                <w:bCs w:val="0"/>
                <w:color w:val="000000"/>
                <w:lang w:eastAsia="es-MX"/>
              </w:rPr>
              <w:t xml:space="preserve"> de </w:t>
            </w:r>
            <w:r w:rsidR="00E8407C" w:rsidRPr="000F4993">
              <w:rPr>
                <w:rFonts w:asciiTheme="minorHAnsi" w:hAnsiTheme="minorHAnsi" w:cstheme="minorHAnsi"/>
                <w:bCs w:val="0"/>
                <w:color w:val="000000"/>
                <w:lang w:eastAsia="es-MX"/>
              </w:rPr>
              <w:t>bienes</w:t>
            </w:r>
            <w:r w:rsidRPr="000F4993">
              <w:rPr>
                <w:rFonts w:asciiTheme="minorHAnsi" w:hAnsiTheme="minorHAnsi" w:cstheme="minorHAnsi"/>
                <w:bCs w:val="0"/>
                <w:color w:val="000000"/>
                <w:lang w:eastAsia="es-MX"/>
              </w:rPr>
              <w:t xml:space="preserve"> </w:t>
            </w:r>
          </w:p>
        </w:tc>
      </w:tr>
      <w:tr w:rsidR="001656F9" w:rsidRPr="00611242" w14:paraId="2CBF135A" w14:textId="77777777" w:rsidTr="001656F9">
        <w:trPr>
          <w:trHeight w:val="171"/>
        </w:trPr>
        <w:tc>
          <w:tcPr>
            <w:tcW w:w="497" w:type="dxa"/>
            <w:shd w:val="clear" w:color="auto" w:fill="auto"/>
            <w:noWrap/>
            <w:vAlign w:val="bottom"/>
            <w:hideMark/>
          </w:tcPr>
          <w:p w14:paraId="22B600D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74</w:t>
            </w:r>
          </w:p>
        </w:tc>
        <w:tc>
          <w:tcPr>
            <w:tcW w:w="8429" w:type="dxa"/>
            <w:shd w:val="clear" w:color="auto" w:fill="auto"/>
            <w:hideMark/>
          </w:tcPr>
          <w:p w14:paraId="3B4A4ED5" w14:textId="1DEDB66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0074-- EL valor de salvamento es </w:t>
            </w:r>
            <w:r w:rsidR="00E8407C" w:rsidRPr="000F4993">
              <w:rPr>
                <w:rFonts w:asciiTheme="minorHAnsi" w:hAnsiTheme="minorHAnsi" w:cstheme="minorHAnsi"/>
                <w:bCs w:val="0"/>
                <w:color w:val="000000"/>
                <w:lang w:eastAsia="es-MX"/>
              </w:rPr>
              <w:t>erróneo</w:t>
            </w:r>
            <w:r w:rsidRPr="000F4993">
              <w:rPr>
                <w:rFonts w:asciiTheme="minorHAnsi" w:hAnsiTheme="minorHAnsi" w:cstheme="minorHAnsi"/>
                <w:bCs w:val="0"/>
                <w:color w:val="000000"/>
                <w:lang w:eastAsia="es-MX"/>
              </w:rPr>
              <w:t xml:space="preserve"> solo se vale (N, S)</w:t>
            </w:r>
          </w:p>
        </w:tc>
      </w:tr>
      <w:tr w:rsidR="001656F9" w:rsidRPr="00611242" w14:paraId="38079E67" w14:textId="77777777" w:rsidTr="001656F9">
        <w:trPr>
          <w:trHeight w:val="171"/>
        </w:trPr>
        <w:tc>
          <w:tcPr>
            <w:tcW w:w="497" w:type="dxa"/>
            <w:shd w:val="clear" w:color="auto" w:fill="auto"/>
            <w:noWrap/>
            <w:vAlign w:val="bottom"/>
            <w:hideMark/>
          </w:tcPr>
          <w:p w14:paraId="3956329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75</w:t>
            </w:r>
          </w:p>
        </w:tc>
        <w:tc>
          <w:tcPr>
            <w:tcW w:w="8429" w:type="dxa"/>
            <w:shd w:val="clear" w:color="auto" w:fill="auto"/>
            <w:hideMark/>
          </w:tcPr>
          <w:p w14:paraId="3ADFD55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0075-- No existe el paquete de RC EUA o no existe la tarifa de RC EUA</w:t>
            </w:r>
          </w:p>
        </w:tc>
      </w:tr>
      <w:tr w:rsidR="001656F9" w:rsidRPr="00611242" w14:paraId="192F6080" w14:textId="77777777" w:rsidTr="001656F9">
        <w:trPr>
          <w:trHeight w:val="171"/>
        </w:trPr>
        <w:tc>
          <w:tcPr>
            <w:tcW w:w="497" w:type="dxa"/>
            <w:shd w:val="clear" w:color="auto" w:fill="auto"/>
            <w:noWrap/>
            <w:vAlign w:val="bottom"/>
            <w:hideMark/>
          </w:tcPr>
          <w:p w14:paraId="1754B9A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76</w:t>
            </w:r>
          </w:p>
        </w:tc>
        <w:tc>
          <w:tcPr>
            <w:tcW w:w="8429" w:type="dxa"/>
            <w:shd w:val="clear" w:color="auto" w:fill="auto"/>
            <w:hideMark/>
          </w:tcPr>
          <w:p w14:paraId="2863D6A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0076-- Error en suma asegurada propuesta para RC EUA</w:t>
            </w:r>
          </w:p>
        </w:tc>
      </w:tr>
      <w:tr w:rsidR="001656F9" w:rsidRPr="00611242" w14:paraId="57D9011A" w14:textId="77777777" w:rsidTr="001656F9">
        <w:trPr>
          <w:trHeight w:val="171"/>
        </w:trPr>
        <w:tc>
          <w:tcPr>
            <w:tcW w:w="497" w:type="dxa"/>
            <w:shd w:val="clear" w:color="auto" w:fill="auto"/>
            <w:noWrap/>
            <w:vAlign w:val="bottom"/>
            <w:hideMark/>
          </w:tcPr>
          <w:p w14:paraId="4995C41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77</w:t>
            </w:r>
          </w:p>
        </w:tc>
        <w:tc>
          <w:tcPr>
            <w:tcW w:w="8429" w:type="dxa"/>
            <w:shd w:val="clear" w:color="auto" w:fill="auto"/>
            <w:hideMark/>
          </w:tcPr>
          <w:p w14:paraId="118FE1E0" w14:textId="59300A6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0077-- No existen los </w:t>
            </w:r>
            <w:r w:rsidR="00E8407C" w:rsidRPr="000F4993">
              <w:rPr>
                <w:rFonts w:asciiTheme="minorHAnsi" w:hAnsiTheme="minorHAnsi" w:cstheme="minorHAnsi"/>
                <w:bCs w:val="0"/>
                <w:color w:val="000000"/>
                <w:lang w:eastAsia="es-MX"/>
              </w:rPr>
              <w:t>días</w:t>
            </w:r>
            <w:r w:rsidRPr="000F4993">
              <w:rPr>
                <w:rFonts w:asciiTheme="minorHAnsi" w:hAnsiTheme="minorHAnsi" w:cstheme="minorHAnsi"/>
                <w:bCs w:val="0"/>
                <w:color w:val="000000"/>
                <w:lang w:eastAsia="es-MX"/>
              </w:rPr>
              <w:t xml:space="preserve"> en la tabla de deducibles de RC EUA</w:t>
            </w:r>
          </w:p>
        </w:tc>
      </w:tr>
      <w:tr w:rsidR="001656F9" w:rsidRPr="00611242" w14:paraId="348F72D5" w14:textId="77777777" w:rsidTr="001656F9">
        <w:trPr>
          <w:trHeight w:val="171"/>
        </w:trPr>
        <w:tc>
          <w:tcPr>
            <w:tcW w:w="497" w:type="dxa"/>
            <w:shd w:val="clear" w:color="auto" w:fill="auto"/>
            <w:noWrap/>
            <w:vAlign w:val="bottom"/>
            <w:hideMark/>
          </w:tcPr>
          <w:p w14:paraId="3B0C1B2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78</w:t>
            </w:r>
          </w:p>
        </w:tc>
        <w:tc>
          <w:tcPr>
            <w:tcW w:w="8429" w:type="dxa"/>
            <w:shd w:val="clear" w:color="auto" w:fill="auto"/>
            <w:hideMark/>
          </w:tcPr>
          <w:p w14:paraId="5A7AD02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0078-- No existe el registro de deducibles de RC EAU o la tarifa </w:t>
            </w:r>
          </w:p>
        </w:tc>
      </w:tr>
      <w:tr w:rsidR="001656F9" w:rsidRPr="00611242" w14:paraId="70F7D4FD" w14:textId="77777777" w:rsidTr="001656F9">
        <w:trPr>
          <w:trHeight w:val="171"/>
        </w:trPr>
        <w:tc>
          <w:tcPr>
            <w:tcW w:w="497" w:type="dxa"/>
            <w:shd w:val="clear" w:color="auto" w:fill="auto"/>
            <w:noWrap/>
            <w:vAlign w:val="bottom"/>
            <w:hideMark/>
          </w:tcPr>
          <w:p w14:paraId="7E351DF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79</w:t>
            </w:r>
          </w:p>
        </w:tc>
        <w:tc>
          <w:tcPr>
            <w:tcW w:w="8429" w:type="dxa"/>
            <w:shd w:val="clear" w:color="auto" w:fill="auto"/>
            <w:hideMark/>
          </w:tcPr>
          <w:p w14:paraId="56CC26C2" w14:textId="5079D65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0079-- Vigencia fuera de la </w:t>
            </w:r>
            <w:r w:rsidR="00331EE3">
              <w:rPr>
                <w:rFonts w:asciiTheme="minorHAnsi" w:hAnsiTheme="minorHAnsi" w:cstheme="minorHAnsi"/>
                <w:bCs w:val="0"/>
                <w:color w:val="000000"/>
                <w:lang w:eastAsia="es-MX"/>
              </w:rPr>
              <w:t>Póliza</w:t>
            </w:r>
          </w:p>
        </w:tc>
      </w:tr>
      <w:tr w:rsidR="001656F9" w:rsidRPr="00611242" w14:paraId="077B6F30" w14:textId="77777777" w:rsidTr="001656F9">
        <w:trPr>
          <w:trHeight w:val="171"/>
        </w:trPr>
        <w:tc>
          <w:tcPr>
            <w:tcW w:w="497" w:type="dxa"/>
            <w:shd w:val="clear" w:color="auto" w:fill="auto"/>
            <w:noWrap/>
            <w:vAlign w:val="bottom"/>
            <w:hideMark/>
          </w:tcPr>
          <w:p w14:paraId="6EB2D90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80</w:t>
            </w:r>
          </w:p>
        </w:tc>
        <w:tc>
          <w:tcPr>
            <w:tcW w:w="8429" w:type="dxa"/>
            <w:shd w:val="clear" w:color="auto" w:fill="auto"/>
            <w:hideMark/>
          </w:tcPr>
          <w:p w14:paraId="5E3DE4B2" w14:textId="1F88FF1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0080-- No existe la tabla EXEDEDUC.VEH para esta tarifa y </w:t>
            </w:r>
            <w:r w:rsidR="00331EE3">
              <w:rPr>
                <w:rFonts w:asciiTheme="minorHAnsi" w:hAnsiTheme="minorHAnsi" w:cstheme="minorHAnsi"/>
                <w:bCs w:val="0"/>
                <w:color w:val="000000"/>
                <w:lang w:eastAsia="es-MX"/>
              </w:rPr>
              <w:t>Categoría</w:t>
            </w:r>
          </w:p>
        </w:tc>
      </w:tr>
      <w:tr w:rsidR="001656F9" w:rsidRPr="00611242" w14:paraId="0CE44016" w14:textId="77777777" w:rsidTr="001656F9">
        <w:trPr>
          <w:trHeight w:val="171"/>
        </w:trPr>
        <w:tc>
          <w:tcPr>
            <w:tcW w:w="497" w:type="dxa"/>
            <w:shd w:val="clear" w:color="auto" w:fill="auto"/>
            <w:noWrap/>
            <w:vAlign w:val="bottom"/>
            <w:hideMark/>
          </w:tcPr>
          <w:p w14:paraId="256534D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81</w:t>
            </w:r>
          </w:p>
        </w:tc>
        <w:tc>
          <w:tcPr>
            <w:tcW w:w="8429" w:type="dxa"/>
            <w:shd w:val="clear" w:color="auto" w:fill="auto"/>
            <w:hideMark/>
          </w:tcPr>
          <w:p w14:paraId="36A902F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0081-- No trae valores validos en los datos del asegurado</w:t>
            </w:r>
          </w:p>
        </w:tc>
      </w:tr>
      <w:tr w:rsidR="001656F9" w:rsidRPr="00611242" w14:paraId="23CBD97A" w14:textId="77777777" w:rsidTr="001656F9">
        <w:trPr>
          <w:trHeight w:val="171"/>
        </w:trPr>
        <w:tc>
          <w:tcPr>
            <w:tcW w:w="497" w:type="dxa"/>
            <w:shd w:val="clear" w:color="auto" w:fill="auto"/>
            <w:noWrap/>
            <w:vAlign w:val="bottom"/>
            <w:hideMark/>
          </w:tcPr>
          <w:p w14:paraId="2B7B4AD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82</w:t>
            </w:r>
          </w:p>
        </w:tc>
        <w:tc>
          <w:tcPr>
            <w:tcW w:w="8429" w:type="dxa"/>
            <w:shd w:val="clear" w:color="auto" w:fill="auto"/>
            <w:hideMark/>
          </w:tcPr>
          <w:p w14:paraId="33F39C9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0082-- No existe este registro </w:t>
            </w:r>
          </w:p>
        </w:tc>
      </w:tr>
      <w:tr w:rsidR="001656F9" w:rsidRPr="00611242" w14:paraId="395990E1" w14:textId="77777777" w:rsidTr="001656F9">
        <w:trPr>
          <w:trHeight w:val="171"/>
        </w:trPr>
        <w:tc>
          <w:tcPr>
            <w:tcW w:w="497" w:type="dxa"/>
            <w:shd w:val="clear" w:color="auto" w:fill="auto"/>
            <w:noWrap/>
            <w:vAlign w:val="bottom"/>
            <w:hideMark/>
          </w:tcPr>
          <w:p w14:paraId="5E62D7C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83</w:t>
            </w:r>
          </w:p>
        </w:tc>
        <w:tc>
          <w:tcPr>
            <w:tcW w:w="8429" w:type="dxa"/>
            <w:shd w:val="clear" w:color="auto" w:fill="auto"/>
            <w:hideMark/>
          </w:tcPr>
          <w:p w14:paraId="10FC47C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0083-- No es el negocio adecuado</w:t>
            </w:r>
          </w:p>
        </w:tc>
      </w:tr>
      <w:tr w:rsidR="001656F9" w:rsidRPr="00611242" w14:paraId="53FB602A" w14:textId="77777777" w:rsidTr="001656F9">
        <w:trPr>
          <w:trHeight w:val="171"/>
        </w:trPr>
        <w:tc>
          <w:tcPr>
            <w:tcW w:w="497" w:type="dxa"/>
            <w:shd w:val="clear" w:color="auto" w:fill="auto"/>
            <w:noWrap/>
            <w:vAlign w:val="bottom"/>
            <w:hideMark/>
          </w:tcPr>
          <w:p w14:paraId="3C17D27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84</w:t>
            </w:r>
          </w:p>
        </w:tc>
        <w:tc>
          <w:tcPr>
            <w:tcW w:w="8429" w:type="dxa"/>
            <w:shd w:val="clear" w:color="auto" w:fill="auto"/>
            <w:hideMark/>
          </w:tcPr>
          <w:p w14:paraId="78F1168F" w14:textId="2DF2BD7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0084-- El agente no </w:t>
            </w:r>
            <w:r w:rsidR="00E8407C" w:rsidRPr="000F4993">
              <w:rPr>
                <w:rFonts w:asciiTheme="minorHAnsi" w:hAnsiTheme="minorHAnsi" w:cstheme="minorHAnsi"/>
                <w:bCs w:val="0"/>
                <w:color w:val="000000"/>
                <w:lang w:eastAsia="es-MX"/>
              </w:rPr>
              <w:t>este asignado</w:t>
            </w:r>
            <w:r w:rsidRPr="000F4993">
              <w:rPr>
                <w:rFonts w:asciiTheme="minorHAnsi" w:hAnsiTheme="minorHAnsi" w:cstheme="minorHAnsi"/>
                <w:bCs w:val="0"/>
                <w:color w:val="000000"/>
                <w:lang w:eastAsia="es-MX"/>
              </w:rPr>
              <w:t xml:space="preserve"> a este negocio</w:t>
            </w:r>
          </w:p>
        </w:tc>
      </w:tr>
      <w:tr w:rsidR="001656F9" w:rsidRPr="00611242" w14:paraId="3D4E19F6" w14:textId="77777777" w:rsidTr="001656F9">
        <w:trPr>
          <w:trHeight w:val="171"/>
        </w:trPr>
        <w:tc>
          <w:tcPr>
            <w:tcW w:w="497" w:type="dxa"/>
            <w:shd w:val="clear" w:color="auto" w:fill="auto"/>
            <w:noWrap/>
            <w:vAlign w:val="bottom"/>
            <w:hideMark/>
          </w:tcPr>
          <w:p w14:paraId="6DA4FA9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85</w:t>
            </w:r>
          </w:p>
        </w:tc>
        <w:tc>
          <w:tcPr>
            <w:tcW w:w="8429" w:type="dxa"/>
            <w:shd w:val="clear" w:color="auto" w:fill="auto"/>
            <w:hideMark/>
          </w:tcPr>
          <w:p w14:paraId="6D2EF3D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0085-- Para Certificado CAIC necesita RC EAU</w:t>
            </w:r>
          </w:p>
        </w:tc>
      </w:tr>
      <w:tr w:rsidR="001656F9" w:rsidRPr="00611242" w14:paraId="3BD07CB2" w14:textId="77777777" w:rsidTr="001656F9">
        <w:trPr>
          <w:trHeight w:val="171"/>
        </w:trPr>
        <w:tc>
          <w:tcPr>
            <w:tcW w:w="497" w:type="dxa"/>
            <w:shd w:val="clear" w:color="auto" w:fill="auto"/>
            <w:noWrap/>
            <w:vAlign w:val="bottom"/>
            <w:hideMark/>
          </w:tcPr>
          <w:p w14:paraId="7846C08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86</w:t>
            </w:r>
          </w:p>
        </w:tc>
        <w:tc>
          <w:tcPr>
            <w:tcW w:w="8429" w:type="dxa"/>
            <w:shd w:val="clear" w:color="auto" w:fill="auto"/>
            <w:hideMark/>
          </w:tcPr>
          <w:p w14:paraId="4D54731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0086-- Valor Certificado CAIC no valido</w:t>
            </w:r>
          </w:p>
        </w:tc>
      </w:tr>
      <w:tr w:rsidR="001656F9" w:rsidRPr="00611242" w14:paraId="5E2BC912" w14:textId="77777777" w:rsidTr="001656F9">
        <w:trPr>
          <w:trHeight w:val="171"/>
        </w:trPr>
        <w:tc>
          <w:tcPr>
            <w:tcW w:w="497" w:type="dxa"/>
            <w:shd w:val="clear" w:color="auto" w:fill="auto"/>
            <w:noWrap/>
            <w:vAlign w:val="bottom"/>
            <w:hideMark/>
          </w:tcPr>
          <w:p w14:paraId="484C80B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87</w:t>
            </w:r>
          </w:p>
        </w:tc>
        <w:tc>
          <w:tcPr>
            <w:tcW w:w="8429" w:type="dxa"/>
            <w:shd w:val="clear" w:color="auto" w:fill="auto"/>
            <w:hideMark/>
          </w:tcPr>
          <w:p w14:paraId="39F3EF30" w14:textId="2F469DE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0087-- La suma asegurada es inferior al </w:t>
            </w:r>
            <w:r w:rsidR="00E8407C" w:rsidRPr="000F4993">
              <w:rPr>
                <w:rFonts w:asciiTheme="minorHAnsi" w:hAnsiTheme="minorHAnsi" w:cstheme="minorHAnsi"/>
                <w:bCs w:val="0"/>
                <w:color w:val="000000"/>
                <w:lang w:eastAsia="es-MX"/>
              </w:rPr>
              <w:t>límite</w:t>
            </w:r>
            <w:r w:rsidRPr="000F4993">
              <w:rPr>
                <w:rFonts w:asciiTheme="minorHAnsi" w:hAnsiTheme="minorHAnsi" w:cstheme="minorHAnsi"/>
                <w:bCs w:val="0"/>
                <w:color w:val="000000"/>
                <w:lang w:eastAsia="es-MX"/>
              </w:rPr>
              <w:t xml:space="preserve"> establecido para este producto</w:t>
            </w:r>
          </w:p>
        </w:tc>
      </w:tr>
      <w:tr w:rsidR="001656F9" w:rsidRPr="00611242" w14:paraId="55D8619A" w14:textId="77777777" w:rsidTr="001656F9">
        <w:trPr>
          <w:trHeight w:val="171"/>
        </w:trPr>
        <w:tc>
          <w:tcPr>
            <w:tcW w:w="497" w:type="dxa"/>
            <w:shd w:val="clear" w:color="auto" w:fill="auto"/>
            <w:noWrap/>
            <w:vAlign w:val="bottom"/>
            <w:hideMark/>
          </w:tcPr>
          <w:p w14:paraId="50CDA01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88</w:t>
            </w:r>
          </w:p>
        </w:tc>
        <w:tc>
          <w:tcPr>
            <w:tcW w:w="8429" w:type="dxa"/>
            <w:shd w:val="clear" w:color="auto" w:fill="auto"/>
            <w:hideMark/>
          </w:tcPr>
          <w:p w14:paraId="7B826E8F" w14:textId="65E3186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0088-- El proveedor de asistencia no </w:t>
            </w:r>
            <w:r w:rsidR="00E8407C" w:rsidRPr="000F4993">
              <w:rPr>
                <w:rFonts w:asciiTheme="minorHAnsi" w:hAnsiTheme="minorHAnsi" w:cstheme="minorHAnsi"/>
                <w:bCs w:val="0"/>
                <w:color w:val="000000"/>
                <w:lang w:eastAsia="es-MX"/>
              </w:rPr>
              <w:t>está</w:t>
            </w:r>
            <w:r w:rsidRPr="000F4993">
              <w:rPr>
                <w:rFonts w:asciiTheme="minorHAnsi" w:hAnsiTheme="minorHAnsi" w:cstheme="minorHAnsi"/>
                <w:bCs w:val="0"/>
                <w:color w:val="000000"/>
                <w:lang w:eastAsia="es-MX"/>
              </w:rPr>
              <w:t xml:space="preserve"> dado de alta</w:t>
            </w:r>
          </w:p>
        </w:tc>
      </w:tr>
      <w:tr w:rsidR="001656F9" w:rsidRPr="00611242" w14:paraId="6FEE6B5B" w14:textId="77777777" w:rsidTr="001656F9">
        <w:trPr>
          <w:trHeight w:val="171"/>
        </w:trPr>
        <w:tc>
          <w:tcPr>
            <w:tcW w:w="497" w:type="dxa"/>
            <w:shd w:val="clear" w:color="auto" w:fill="auto"/>
            <w:noWrap/>
            <w:vAlign w:val="bottom"/>
            <w:hideMark/>
          </w:tcPr>
          <w:p w14:paraId="6925424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89</w:t>
            </w:r>
          </w:p>
        </w:tc>
        <w:tc>
          <w:tcPr>
            <w:tcW w:w="8429" w:type="dxa"/>
            <w:shd w:val="clear" w:color="auto" w:fill="auto"/>
            <w:hideMark/>
          </w:tcPr>
          <w:p w14:paraId="556DCA1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0089-- Es endoso y no trae tipo de endoso adecuado</w:t>
            </w:r>
          </w:p>
        </w:tc>
      </w:tr>
      <w:tr w:rsidR="001656F9" w:rsidRPr="00611242" w14:paraId="6B41FD73" w14:textId="77777777" w:rsidTr="001656F9">
        <w:trPr>
          <w:trHeight w:val="171"/>
        </w:trPr>
        <w:tc>
          <w:tcPr>
            <w:tcW w:w="497" w:type="dxa"/>
            <w:shd w:val="clear" w:color="auto" w:fill="auto"/>
            <w:noWrap/>
            <w:vAlign w:val="bottom"/>
            <w:hideMark/>
          </w:tcPr>
          <w:p w14:paraId="2899793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90</w:t>
            </w:r>
          </w:p>
        </w:tc>
        <w:tc>
          <w:tcPr>
            <w:tcW w:w="8429" w:type="dxa"/>
            <w:shd w:val="clear" w:color="auto" w:fill="auto"/>
            <w:hideMark/>
          </w:tcPr>
          <w:p w14:paraId="22CB45D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0090-- No se puede cancelar, tiene Endosos </w:t>
            </w:r>
          </w:p>
        </w:tc>
      </w:tr>
      <w:tr w:rsidR="001656F9" w:rsidRPr="00611242" w14:paraId="109BAFF7" w14:textId="77777777" w:rsidTr="001656F9">
        <w:trPr>
          <w:trHeight w:val="171"/>
        </w:trPr>
        <w:tc>
          <w:tcPr>
            <w:tcW w:w="497" w:type="dxa"/>
            <w:shd w:val="clear" w:color="auto" w:fill="auto"/>
            <w:noWrap/>
            <w:vAlign w:val="bottom"/>
            <w:hideMark/>
          </w:tcPr>
          <w:p w14:paraId="5DA50A2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90</w:t>
            </w:r>
          </w:p>
        </w:tc>
        <w:tc>
          <w:tcPr>
            <w:tcW w:w="8429" w:type="dxa"/>
            <w:shd w:val="clear" w:color="auto" w:fill="auto"/>
            <w:hideMark/>
          </w:tcPr>
          <w:p w14:paraId="1F83713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0090-- No se puede emitir, tiene Endosos </w:t>
            </w:r>
          </w:p>
        </w:tc>
      </w:tr>
      <w:tr w:rsidR="001656F9" w:rsidRPr="00611242" w14:paraId="7BA0CC3C" w14:textId="77777777" w:rsidTr="001656F9">
        <w:trPr>
          <w:trHeight w:val="171"/>
        </w:trPr>
        <w:tc>
          <w:tcPr>
            <w:tcW w:w="497" w:type="dxa"/>
            <w:shd w:val="clear" w:color="auto" w:fill="auto"/>
            <w:noWrap/>
            <w:vAlign w:val="bottom"/>
            <w:hideMark/>
          </w:tcPr>
          <w:p w14:paraId="3FBA4DC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91</w:t>
            </w:r>
          </w:p>
        </w:tc>
        <w:tc>
          <w:tcPr>
            <w:tcW w:w="8429" w:type="dxa"/>
            <w:shd w:val="clear" w:color="auto" w:fill="auto"/>
            <w:hideMark/>
          </w:tcPr>
          <w:p w14:paraId="69479EB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0091-- No se puede emitir, tiene Cobranza </w:t>
            </w:r>
          </w:p>
        </w:tc>
      </w:tr>
      <w:tr w:rsidR="001656F9" w:rsidRPr="00611242" w14:paraId="23841F95" w14:textId="77777777" w:rsidTr="001656F9">
        <w:trPr>
          <w:trHeight w:val="171"/>
        </w:trPr>
        <w:tc>
          <w:tcPr>
            <w:tcW w:w="497" w:type="dxa"/>
            <w:shd w:val="clear" w:color="auto" w:fill="auto"/>
            <w:noWrap/>
            <w:vAlign w:val="bottom"/>
            <w:hideMark/>
          </w:tcPr>
          <w:p w14:paraId="62C8205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91</w:t>
            </w:r>
          </w:p>
        </w:tc>
        <w:tc>
          <w:tcPr>
            <w:tcW w:w="8429" w:type="dxa"/>
            <w:shd w:val="clear" w:color="auto" w:fill="auto"/>
            <w:hideMark/>
          </w:tcPr>
          <w:p w14:paraId="328E98A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0091-- No se puede cancelar, tiene Cobranza </w:t>
            </w:r>
          </w:p>
        </w:tc>
      </w:tr>
      <w:tr w:rsidR="001656F9" w:rsidRPr="00611242" w14:paraId="79A83E0D" w14:textId="77777777" w:rsidTr="001656F9">
        <w:trPr>
          <w:trHeight w:val="171"/>
        </w:trPr>
        <w:tc>
          <w:tcPr>
            <w:tcW w:w="497" w:type="dxa"/>
            <w:shd w:val="clear" w:color="auto" w:fill="auto"/>
            <w:noWrap/>
            <w:vAlign w:val="bottom"/>
            <w:hideMark/>
          </w:tcPr>
          <w:p w14:paraId="1EBC5ED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92</w:t>
            </w:r>
          </w:p>
        </w:tc>
        <w:tc>
          <w:tcPr>
            <w:tcW w:w="8429" w:type="dxa"/>
            <w:shd w:val="clear" w:color="auto" w:fill="auto"/>
            <w:hideMark/>
          </w:tcPr>
          <w:p w14:paraId="3B8F0B1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0092-- No se puede emitir, tiene Siniestro </w:t>
            </w:r>
          </w:p>
        </w:tc>
      </w:tr>
      <w:tr w:rsidR="001656F9" w:rsidRPr="00611242" w14:paraId="04B12AFC" w14:textId="77777777" w:rsidTr="001656F9">
        <w:trPr>
          <w:trHeight w:val="171"/>
        </w:trPr>
        <w:tc>
          <w:tcPr>
            <w:tcW w:w="497" w:type="dxa"/>
            <w:shd w:val="clear" w:color="auto" w:fill="auto"/>
            <w:noWrap/>
            <w:vAlign w:val="bottom"/>
            <w:hideMark/>
          </w:tcPr>
          <w:p w14:paraId="46615F6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92</w:t>
            </w:r>
          </w:p>
        </w:tc>
        <w:tc>
          <w:tcPr>
            <w:tcW w:w="8429" w:type="dxa"/>
            <w:shd w:val="clear" w:color="auto" w:fill="auto"/>
            <w:hideMark/>
          </w:tcPr>
          <w:p w14:paraId="2094BA0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0092-- No se puede cancelar, tiene Siniestro </w:t>
            </w:r>
          </w:p>
        </w:tc>
      </w:tr>
      <w:tr w:rsidR="001656F9" w:rsidRPr="00611242" w14:paraId="1587840F" w14:textId="77777777" w:rsidTr="001656F9">
        <w:trPr>
          <w:trHeight w:val="171"/>
        </w:trPr>
        <w:tc>
          <w:tcPr>
            <w:tcW w:w="497" w:type="dxa"/>
            <w:shd w:val="clear" w:color="auto" w:fill="auto"/>
            <w:noWrap/>
            <w:vAlign w:val="bottom"/>
            <w:hideMark/>
          </w:tcPr>
          <w:p w14:paraId="1BCABED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93</w:t>
            </w:r>
          </w:p>
        </w:tc>
        <w:tc>
          <w:tcPr>
            <w:tcW w:w="8429" w:type="dxa"/>
            <w:shd w:val="clear" w:color="auto" w:fill="auto"/>
            <w:hideMark/>
          </w:tcPr>
          <w:p w14:paraId="4C0922C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0093-- No se puede emitir, Es Flotilla </w:t>
            </w:r>
          </w:p>
        </w:tc>
      </w:tr>
      <w:tr w:rsidR="001656F9" w:rsidRPr="00611242" w14:paraId="4F260A43" w14:textId="77777777" w:rsidTr="001656F9">
        <w:trPr>
          <w:trHeight w:val="171"/>
        </w:trPr>
        <w:tc>
          <w:tcPr>
            <w:tcW w:w="497" w:type="dxa"/>
            <w:shd w:val="clear" w:color="auto" w:fill="auto"/>
            <w:noWrap/>
            <w:vAlign w:val="bottom"/>
            <w:hideMark/>
          </w:tcPr>
          <w:p w14:paraId="0AE1F88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93</w:t>
            </w:r>
          </w:p>
        </w:tc>
        <w:tc>
          <w:tcPr>
            <w:tcW w:w="8429" w:type="dxa"/>
            <w:shd w:val="clear" w:color="auto" w:fill="auto"/>
            <w:hideMark/>
          </w:tcPr>
          <w:p w14:paraId="1A08656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0093-- No se puede cancelar, Es Flotilla </w:t>
            </w:r>
          </w:p>
        </w:tc>
      </w:tr>
      <w:tr w:rsidR="001656F9" w:rsidRPr="00611242" w14:paraId="6E0A356D" w14:textId="77777777" w:rsidTr="001656F9">
        <w:trPr>
          <w:trHeight w:val="171"/>
        </w:trPr>
        <w:tc>
          <w:tcPr>
            <w:tcW w:w="497" w:type="dxa"/>
            <w:shd w:val="clear" w:color="auto" w:fill="auto"/>
            <w:noWrap/>
            <w:vAlign w:val="bottom"/>
            <w:hideMark/>
          </w:tcPr>
          <w:p w14:paraId="016485E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94</w:t>
            </w:r>
          </w:p>
        </w:tc>
        <w:tc>
          <w:tcPr>
            <w:tcW w:w="8429" w:type="dxa"/>
            <w:shd w:val="clear" w:color="auto" w:fill="auto"/>
            <w:hideMark/>
          </w:tcPr>
          <w:p w14:paraId="0870E4E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0094-- No se puede cancelar, No es de Hoy </w:t>
            </w:r>
          </w:p>
        </w:tc>
      </w:tr>
      <w:tr w:rsidR="001656F9" w:rsidRPr="00611242" w14:paraId="58DAD81E" w14:textId="77777777" w:rsidTr="001656F9">
        <w:trPr>
          <w:trHeight w:val="171"/>
        </w:trPr>
        <w:tc>
          <w:tcPr>
            <w:tcW w:w="497" w:type="dxa"/>
            <w:shd w:val="clear" w:color="auto" w:fill="auto"/>
            <w:noWrap/>
            <w:vAlign w:val="bottom"/>
            <w:hideMark/>
          </w:tcPr>
          <w:p w14:paraId="18B09531"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lastRenderedPageBreak/>
              <w:t>95</w:t>
            </w:r>
          </w:p>
        </w:tc>
        <w:tc>
          <w:tcPr>
            <w:tcW w:w="8429" w:type="dxa"/>
            <w:shd w:val="clear" w:color="auto" w:fill="auto"/>
            <w:hideMark/>
          </w:tcPr>
          <w:p w14:paraId="49583AF6" w14:textId="3786A8C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0095--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Postal Invalido</w:t>
            </w:r>
          </w:p>
        </w:tc>
      </w:tr>
      <w:tr w:rsidR="001656F9" w:rsidRPr="00611242" w14:paraId="62A5E9FC" w14:textId="77777777" w:rsidTr="001656F9">
        <w:trPr>
          <w:trHeight w:val="171"/>
        </w:trPr>
        <w:tc>
          <w:tcPr>
            <w:tcW w:w="497" w:type="dxa"/>
            <w:shd w:val="clear" w:color="auto" w:fill="auto"/>
            <w:noWrap/>
            <w:vAlign w:val="bottom"/>
            <w:hideMark/>
          </w:tcPr>
          <w:p w14:paraId="5EA1CE3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96</w:t>
            </w:r>
          </w:p>
        </w:tc>
        <w:tc>
          <w:tcPr>
            <w:tcW w:w="8429" w:type="dxa"/>
            <w:shd w:val="clear" w:color="auto" w:fill="auto"/>
            <w:hideMark/>
          </w:tcPr>
          <w:p w14:paraId="006FF8B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0096-- No hay prima pendiente </w:t>
            </w:r>
          </w:p>
        </w:tc>
      </w:tr>
      <w:tr w:rsidR="001656F9" w:rsidRPr="00611242" w14:paraId="100DE960" w14:textId="77777777" w:rsidTr="001656F9">
        <w:trPr>
          <w:trHeight w:val="171"/>
        </w:trPr>
        <w:tc>
          <w:tcPr>
            <w:tcW w:w="497" w:type="dxa"/>
            <w:shd w:val="clear" w:color="auto" w:fill="auto"/>
            <w:noWrap/>
            <w:vAlign w:val="bottom"/>
            <w:hideMark/>
          </w:tcPr>
          <w:p w14:paraId="120E506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97</w:t>
            </w:r>
          </w:p>
        </w:tc>
        <w:tc>
          <w:tcPr>
            <w:tcW w:w="8429" w:type="dxa"/>
            <w:shd w:val="clear" w:color="auto" w:fill="auto"/>
            <w:hideMark/>
          </w:tcPr>
          <w:p w14:paraId="4A2F34EB" w14:textId="54B258E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0097-- No es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esta </w:t>
            </w:r>
            <w:r w:rsidR="00331EE3">
              <w:rPr>
                <w:rFonts w:asciiTheme="minorHAnsi" w:hAnsiTheme="minorHAnsi" w:cstheme="minorHAnsi"/>
                <w:bCs w:val="0"/>
                <w:color w:val="000000"/>
                <w:lang w:eastAsia="es-MX"/>
              </w:rPr>
              <w:t>opción</w:t>
            </w:r>
            <w:r w:rsidRPr="000F4993">
              <w:rPr>
                <w:rFonts w:asciiTheme="minorHAnsi" w:hAnsiTheme="minorHAnsi" w:cstheme="minorHAnsi"/>
                <w:bCs w:val="0"/>
                <w:color w:val="000000"/>
                <w:lang w:eastAsia="es-MX"/>
              </w:rPr>
              <w:t xml:space="preserve"> para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s de coaseguro</w:t>
            </w:r>
          </w:p>
        </w:tc>
      </w:tr>
      <w:tr w:rsidR="001656F9" w:rsidRPr="00611242" w14:paraId="286DB59F" w14:textId="77777777" w:rsidTr="001656F9">
        <w:trPr>
          <w:trHeight w:val="171"/>
        </w:trPr>
        <w:tc>
          <w:tcPr>
            <w:tcW w:w="497" w:type="dxa"/>
            <w:shd w:val="clear" w:color="auto" w:fill="auto"/>
            <w:noWrap/>
            <w:vAlign w:val="bottom"/>
            <w:hideMark/>
          </w:tcPr>
          <w:p w14:paraId="00BEBEB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98</w:t>
            </w:r>
          </w:p>
        </w:tc>
        <w:tc>
          <w:tcPr>
            <w:tcW w:w="8429" w:type="dxa"/>
            <w:shd w:val="clear" w:color="auto" w:fill="auto"/>
            <w:hideMark/>
          </w:tcPr>
          <w:p w14:paraId="30A7978C" w14:textId="571DB1B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0098-- No existe este </w:t>
            </w:r>
            <w:r w:rsidR="00E8407C" w:rsidRPr="000F4993">
              <w:rPr>
                <w:rFonts w:asciiTheme="minorHAnsi" w:hAnsiTheme="minorHAnsi" w:cstheme="minorHAnsi"/>
                <w:bCs w:val="0"/>
                <w:color w:val="000000"/>
                <w:lang w:eastAsia="es-MX"/>
              </w:rPr>
              <w:t>apoderado</w:t>
            </w:r>
            <w:r w:rsidRPr="000F4993">
              <w:rPr>
                <w:rFonts w:asciiTheme="minorHAnsi" w:hAnsiTheme="minorHAnsi" w:cstheme="minorHAnsi"/>
                <w:bCs w:val="0"/>
                <w:color w:val="000000"/>
                <w:lang w:eastAsia="es-MX"/>
              </w:rPr>
              <w:t xml:space="preserve"> </w:t>
            </w:r>
          </w:p>
        </w:tc>
      </w:tr>
      <w:tr w:rsidR="001656F9" w:rsidRPr="00611242" w14:paraId="29E3C055" w14:textId="77777777" w:rsidTr="001656F9">
        <w:trPr>
          <w:trHeight w:val="171"/>
        </w:trPr>
        <w:tc>
          <w:tcPr>
            <w:tcW w:w="497" w:type="dxa"/>
            <w:shd w:val="clear" w:color="auto" w:fill="auto"/>
            <w:noWrap/>
            <w:vAlign w:val="bottom"/>
            <w:hideMark/>
          </w:tcPr>
          <w:p w14:paraId="13DD58F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99</w:t>
            </w:r>
          </w:p>
        </w:tc>
        <w:tc>
          <w:tcPr>
            <w:tcW w:w="8429" w:type="dxa"/>
            <w:shd w:val="clear" w:color="auto" w:fill="auto"/>
            <w:hideMark/>
          </w:tcPr>
          <w:p w14:paraId="2DAB90EE" w14:textId="617DE84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0099-- No puede poner </w:t>
            </w:r>
            <w:r w:rsidR="00E8407C" w:rsidRPr="000F4993">
              <w:rPr>
                <w:rFonts w:asciiTheme="minorHAnsi" w:hAnsiTheme="minorHAnsi" w:cstheme="minorHAnsi"/>
                <w:bCs w:val="0"/>
                <w:color w:val="000000"/>
                <w:lang w:eastAsia="es-MX"/>
              </w:rPr>
              <w:t>apoderado</w:t>
            </w:r>
            <w:r w:rsidRPr="000F4993">
              <w:rPr>
                <w:rFonts w:asciiTheme="minorHAnsi" w:hAnsiTheme="minorHAnsi" w:cstheme="minorHAnsi"/>
                <w:bCs w:val="0"/>
                <w:color w:val="000000"/>
                <w:lang w:eastAsia="es-MX"/>
              </w:rPr>
              <w:t xml:space="preserve"> para este agente</w:t>
            </w:r>
          </w:p>
        </w:tc>
      </w:tr>
      <w:tr w:rsidR="001656F9" w:rsidRPr="00611242" w14:paraId="0E020B12" w14:textId="77777777" w:rsidTr="001656F9">
        <w:trPr>
          <w:trHeight w:val="171"/>
        </w:trPr>
        <w:tc>
          <w:tcPr>
            <w:tcW w:w="497" w:type="dxa"/>
            <w:shd w:val="clear" w:color="auto" w:fill="auto"/>
            <w:noWrap/>
            <w:vAlign w:val="bottom"/>
            <w:hideMark/>
          </w:tcPr>
          <w:p w14:paraId="2156521D"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100</w:t>
            </w:r>
          </w:p>
        </w:tc>
        <w:tc>
          <w:tcPr>
            <w:tcW w:w="8429" w:type="dxa"/>
            <w:shd w:val="clear" w:color="auto" w:fill="auto"/>
            <w:hideMark/>
          </w:tcPr>
          <w:p w14:paraId="0798DA7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0100-- Modelo no valido para el Uso</w:t>
            </w:r>
          </w:p>
        </w:tc>
      </w:tr>
      <w:tr w:rsidR="001656F9" w:rsidRPr="00611242" w14:paraId="66784AA3" w14:textId="77777777" w:rsidTr="001656F9">
        <w:trPr>
          <w:trHeight w:val="171"/>
        </w:trPr>
        <w:tc>
          <w:tcPr>
            <w:tcW w:w="497" w:type="dxa"/>
            <w:shd w:val="clear" w:color="auto" w:fill="auto"/>
            <w:noWrap/>
            <w:vAlign w:val="bottom"/>
            <w:hideMark/>
          </w:tcPr>
          <w:p w14:paraId="7F6F68B8"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101</w:t>
            </w:r>
          </w:p>
        </w:tc>
        <w:tc>
          <w:tcPr>
            <w:tcW w:w="8429" w:type="dxa"/>
            <w:shd w:val="clear" w:color="auto" w:fill="auto"/>
            <w:hideMark/>
          </w:tcPr>
          <w:p w14:paraId="701165B9" w14:textId="58764EA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0101-- No existen cuotas, para esta Tarifa/Paquete, favor de contactar al </w:t>
            </w:r>
            <w:r w:rsidR="00331EE3">
              <w:rPr>
                <w:rFonts w:asciiTheme="minorHAnsi" w:hAnsiTheme="minorHAnsi" w:cstheme="minorHAnsi"/>
                <w:bCs w:val="0"/>
                <w:color w:val="000000"/>
                <w:lang w:eastAsia="es-MX"/>
              </w:rPr>
              <w:t>Área</w:t>
            </w:r>
            <w:r w:rsidRPr="000F4993">
              <w:rPr>
                <w:rFonts w:asciiTheme="minorHAnsi" w:hAnsiTheme="minorHAnsi" w:cstheme="minorHAnsi"/>
                <w:bCs w:val="0"/>
                <w:color w:val="000000"/>
                <w:lang w:eastAsia="es-MX"/>
              </w:rPr>
              <w:t xml:space="preserve"> </w:t>
            </w:r>
            <w:r w:rsidR="00331EE3">
              <w:rPr>
                <w:rFonts w:asciiTheme="minorHAnsi" w:hAnsiTheme="minorHAnsi" w:cstheme="minorHAnsi"/>
                <w:bCs w:val="0"/>
                <w:color w:val="000000"/>
                <w:lang w:eastAsia="es-MX"/>
              </w:rPr>
              <w:t>Técnica</w:t>
            </w:r>
          </w:p>
        </w:tc>
      </w:tr>
      <w:tr w:rsidR="001656F9" w:rsidRPr="00611242" w14:paraId="0215EB93" w14:textId="77777777" w:rsidTr="001656F9">
        <w:trPr>
          <w:trHeight w:val="171"/>
        </w:trPr>
        <w:tc>
          <w:tcPr>
            <w:tcW w:w="497" w:type="dxa"/>
            <w:shd w:val="clear" w:color="auto" w:fill="auto"/>
            <w:noWrap/>
            <w:vAlign w:val="bottom"/>
            <w:hideMark/>
          </w:tcPr>
          <w:p w14:paraId="2FD446BA"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101</w:t>
            </w:r>
          </w:p>
        </w:tc>
        <w:tc>
          <w:tcPr>
            <w:tcW w:w="8429" w:type="dxa"/>
            <w:shd w:val="clear" w:color="auto" w:fill="auto"/>
            <w:hideMark/>
          </w:tcPr>
          <w:p w14:paraId="7DAA1C8B" w14:textId="116BBB2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0101-- No existen cuotas de </w:t>
            </w:r>
            <w:proofErr w:type="spellStart"/>
            <w:r w:rsidRPr="000F4993">
              <w:rPr>
                <w:rFonts w:asciiTheme="minorHAnsi" w:hAnsiTheme="minorHAnsi" w:cstheme="minorHAnsi"/>
                <w:bCs w:val="0"/>
                <w:color w:val="000000"/>
                <w:lang w:eastAsia="es-MX"/>
              </w:rPr>
              <w:t>Resp</w:t>
            </w:r>
            <w:proofErr w:type="spellEnd"/>
            <w:r w:rsidRPr="000F4993">
              <w:rPr>
                <w:rFonts w:asciiTheme="minorHAnsi" w:hAnsiTheme="minorHAnsi" w:cstheme="minorHAnsi"/>
                <w:bCs w:val="0"/>
                <w:color w:val="000000"/>
                <w:lang w:eastAsia="es-MX"/>
              </w:rPr>
              <w:t xml:space="preserve">. Civil Obligatoria, favor de contactar al </w:t>
            </w:r>
            <w:r w:rsidR="00331EE3">
              <w:rPr>
                <w:rFonts w:asciiTheme="minorHAnsi" w:hAnsiTheme="minorHAnsi" w:cstheme="minorHAnsi"/>
                <w:bCs w:val="0"/>
                <w:color w:val="000000"/>
                <w:lang w:eastAsia="es-MX"/>
              </w:rPr>
              <w:t>Área</w:t>
            </w:r>
            <w:r w:rsidRPr="000F4993">
              <w:rPr>
                <w:rFonts w:asciiTheme="minorHAnsi" w:hAnsiTheme="minorHAnsi" w:cstheme="minorHAnsi"/>
                <w:bCs w:val="0"/>
                <w:color w:val="000000"/>
                <w:lang w:eastAsia="es-MX"/>
              </w:rPr>
              <w:t xml:space="preserve"> </w:t>
            </w:r>
            <w:r w:rsidR="00331EE3">
              <w:rPr>
                <w:rFonts w:asciiTheme="minorHAnsi" w:hAnsiTheme="minorHAnsi" w:cstheme="minorHAnsi"/>
                <w:bCs w:val="0"/>
                <w:color w:val="000000"/>
                <w:lang w:eastAsia="es-MX"/>
              </w:rPr>
              <w:t>Técnica</w:t>
            </w:r>
          </w:p>
        </w:tc>
      </w:tr>
      <w:tr w:rsidR="001656F9" w:rsidRPr="00611242" w14:paraId="54E63ECF" w14:textId="77777777" w:rsidTr="001656F9">
        <w:trPr>
          <w:trHeight w:val="171"/>
        </w:trPr>
        <w:tc>
          <w:tcPr>
            <w:tcW w:w="497" w:type="dxa"/>
            <w:shd w:val="clear" w:color="auto" w:fill="auto"/>
            <w:noWrap/>
            <w:vAlign w:val="bottom"/>
            <w:hideMark/>
          </w:tcPr>
          <w:p w14:paraId="1DFB093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101</w:t>
            </w:r>
          </w:p>
        </w:tc>
        <w:tc>
          <w:tcPr>
            <w:tcW w:w="8429" w:type="dxa"/>
            <w:shd w:val="clear" w:color="auto" w:fill="auto"/>
            <w:hideMark/>
          </w:tcPr>
          <w:p w14:paraId="429E7B1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0101-- Informacion no cargada</w:t>
            </w:r>
          </w:p>
        </w:tc>
      </w:tr>
      <w:tr w:rsidR="001656F9" w:rsidRPr="00611242" w14:paraId="69984F53" w14:textId="77777777" w:rsidTr="001656F9">
        <w:trPr>
          <w:trHeight w:val="171"/>
        </w:trPr>
        <w:tc>
          <w:tcPr>
            <w:tcW w:w="497" w:type="dxa"/>
            <w:shd w:val="clear" w:color="auto" w:fill="auto"/>
            <w:noWrap/>
            <w:vAlign w:val="bottom"/>
            <w:hideMark/>
          </w:tcPr>
          <w:p w14:paraId="2004704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102</w:t>
            </w:r>
          </w:p>
        </w:tc>
        <w:tc>
          <w:tcPr>
            <w:tcW w:w="8429" w:type="dxa"/>
            <w:shd w:val="clear" w:color="auto" w:fill="auto"/>
            <w:hideMark/>
          </w:tcPr>
          <w:p w14:paraId="65542EE7" w14:textId="2BC7256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0102--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para Meses Sin Intereses</w:t>
            </w:r>
          </w:p>
        </w:tc>
      </w:tr>
      <w:tr w:rsidR="001656F9" w:rsidRPr="00611242" w14:paraId="5E580B3A" w14:textId="77777777" w:rsidTr="001656F9">
        <w:trPr>
          <w:trHeight w:val="171"/>
        </w:trPr>
        <w:tc>
          <w:tcPr>
            <w:tcW w:w="497" w:type="dxa"/>
            <w:shd w:val="clear" w:color="auto" w:fill="auto"/>
            <w:noWrap/>
            <w:vAlign w:val="bottom"/>
            <w:hideMark/>
          </w:tcPr>
          <w:p w14:paraId="1328033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103</w:t>
            </w:r>
          </w:p>
        </w:tc>
        <w:tc>
          <w:tcPr>
            <w:tcW w:w="8429" w:type="dxa"/>
            <w:shd w:val="clear" w:color="auto" w:fill="auto"/>
            <w:hideMark/>
          </w:tcPr>
          <w:p w14:paraId="0110033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0103-- El descuento excede lo permitido para Meses </w:t>
            </w:r>
            <w:proofErr w:type="spellStart"/>
            <w:r w:rsidRPr="000F4993">
              <w:rPr>
                <w:rFonts w:asciiTheme="minorHAnsi" w:hAnsiTheme="minorHAnsi" w:cstheme="minorHAnsi"/>
                <w:bCs w:val="0"/>
                <w:color w:val="000000"/>
                <w:lang w:eastAsia="es-MX"/>
              </w:rPr>
              <w:t>si</w:t>
            </w:r>
            <w:proofErr w:type="spellEnd"/>
            <w:r w:rsidRPr="000F4993">
              <w:rPr>
                <w:rFonts w:asciiTheme="minorHAnsi" w:hAnsiTheme="minorHAnsi" w:cstheme="minorHAnsi"/>
                <w:bCs w:val="0"/>
                <w:color w:val="000000"/>
                <w:lang w:eastAsia="es-MX"/>
              </w:rPr>
              <w:t xml:space="preserve"> Intereses</w:t>
            </w:r>
          </w:p>
        </w:tc>
      </w:tr>
      <w:tr w:rsidR="001656F9" w:rsidRPr="00611242" w14:paraId="64AF31AC" w14:textId="77777777" w:rsidTr="001656F9">
        <w:trPr>
          <w:trHeight w:val="171"/>
        </w:trPr>
        <w:tc>
          <w:tcPr>
            <w:tcW w:w="497" w:type="dxa"/>
            <w:shd w:val="clear" w:color="auto" w:fill="auto"/>
            <w:noWrap/>
            <w:vAlign w:val="bottom"/>
            <w:hideMark/>
          </w:tcPr>
          <w:p w14:paraId="72B39D6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104</w:t>
            </w:r>
          </w:p>
        </w:tc>
        <w:tc>
          <w:tcPr>
            <w:tcW w:w="8429" w:type="dxa"/>
            <w:shd w:val="clear" w:color="auto" w:fill="auto"/>
            <w:hideMark/>
          </w:tcPr>
          <w:p w14:paraId="6FA9EB27" w14:textId="3C2FF2B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0104-- La </w:t>
            </w:r>
            <w:r w:rsidR="00E8407C" w:rsidRPr="000F4993">
              <w:rPr>
                <w:rFonts w:asciiTheme="minorHAnsi" w:hAnsiTheme="minorHAnsi" w:cstheme="minorHAnsi"/>
                <w:bCs w:val="0"/>
                <w:color w:val="000000"/>
                <w:lang w:eastAsia="es-MX"/>
              </w:rPr>
              <w:t>única</w:t>
            </w:r>
            <w:r w:rsidRPr="000F4993">
              <w:rPr>
                <w:rFonts w:asciiTheme="minorHAnsi" w:hAnsiTheme="minorHAnsi" w:cstheme="minorHAnsi"/>
                <w:bCs w:val="0"/>
                <w:color w:val="000000"/>
                <w:lang w:eastAsia="es-MX"/>
              </w:rPr>
              <w:t xml:space="preserve"> forma de pago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para meses sin intereses es contado</w:t>
            </w:r>
          </w:p>
        </w:tc>
      </w:tr>
      <w:tr w:rsidR="001656F9" w:rsidRPr="00611242" w14:paraId="3BC722F0" w14:textId="77777777" w:rsidTr="001656F9">
        <w:trPr>
          <w:trHeight w:val="171"/>
        </w:trPr>
        <w:tc>
          <w:tcPr>
            <w:tcW w:w="497" w:type="dxa"/>
            <w:shd w:val="clear" w:color="auto" w:fill="auto"/>
            <w:noWrap/>
            <w:vAlign w:val="bottom"/>
            <w:hideMark/>
          </w:tcPr>
          <w:p w14:paraId="3011931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105</w:t>
            </w:r>
          </w:p>
        </w:tc>
        <w:tc>
          <w:tcPr>
            <w:tcW w:w="8429" w:type="dxa"/>
            <w:shd w:val="clear" w:color="auto" w:fill="auto"/>
            <w:hideMark/>
          </w:tcPr>
          <w:p w14:paraId="2D4499A5" w14:textId="68C2162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0105-- No pude hacer </w:t>
            </w:r>
            <w:r w:rsidR="00E8407C" w:rsidRPr="000F4993">
              <w:rPr>
                <w:rFonts w:asciiTheme="minorHAnsi" w:hAnsiTheme="minorHAnsi" w:cstheme="minorHAnsi"/>
                <w:bCs w:val="0"/>
                <w:color w:val="000000"/>
                <w:lang w:eastAsia="es-MX"/>
              </w:rPr>
              <w:t>cálculo</w:t>
            </w:r>
            <w:r w:rsidRPr="000F4993">
              <w:rPr>
                <w:rFonts w:asciiTheme="minorHAnsi" w:hAnsiTheme="minorHAnsi" w:cstheme="minorHAnsi"/>
                <w:bCs w:val="0"/>
                <w:color w:val="000000"/>
                <w:lang w:eastAsia="es-MX"/>
              </w:rPr>
              <w:t xml:space="preserve"> de DM </w:t>
            </w:r>
          </w:p>
        </w:tc>
      </w:tr>
      <w:tr w:rsidR="001656F9" w:rsidRPr="00611242" w14:paraId="1484D7B2" w14:textId="77777777" w:rsidTr="001656F9">
        <w:trPr>
          <w:trHeight w:val="171"/>
        </w:trPr>
        <w:tc>
          <w:tcPr>
            <w:tcW w:w="497" w:type="dxa"/>
            <w:shd w:val="clear" w:color="auto" w:fill="auto"/>
            <w:noWrap/>
            <w:vAlign w:val="bottom"/>
            <w:hideMark/>
          </w:tcPr>
          <w:p w14:paraId="61941C6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106</w:t>
            </w:r>
          </w:p>
        </w:tc>
        <w:tc>
          <w:tcPr>
            <w:tcW w:w="8429" w:type="dxa"/>
            <w:shd w:val="clear" w:color="auto" w:fill="auto"/>
            <w:hideMark/>
          </w:tcPr>
          <w:p w14:paraId="0A12F670" w14:textId="6446DBB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0106-- No pude hacer </w:t>
            </w:r>
            <w:r w:rsidR="00E8407C" w:rsidRPr="000F4993">
              <w:rPr>
                <w:rFonts w:asciiTheme="minorHAnsi" w:hAnsiTheme="minorHAnsi" w:cstheme="minorHAnsi"/>
                <w:bCs w:val="0"/>
                <w:color w:val="000000"/>
                <w:lang w:eastAsia="es-MX"/>
              </w:rPr>
              <w:t>cálculo</w:t>
            </w:r>
            <w:r w:rsidRPr="000F4993">
              <w:rPr>
                <w:rFonts w:asciiTheme="minorHAnsi" w:hAnsiTheme="minorHAnsi" w:cstheme="minorHAnsi"/>
                <w:bCs w:val="0"/>
                <w:color w:val="000000"/>
                <w:lang w:eastAsia="es-MX"/>
              </w:rPr>
              <w:t xml:space="preserve"> de RT </w:t>
            </w:r>
          </w:p>
        </w:tc>
      </w:tr>
      <w:tr w:rsidR="001656F9" w:rsidRPr="00611242" w14:paraId="62FDF7BA" w14:textId="77777777" w:rsidTr="001656F9">
        <w:trPr>
          <w:trHeight w:val="171"/>
        </w:trPr>
        <w:tc>
          <w:tcPr>
            <w:tcW w:w="497" w:type="dxa"/>
            <w:shd w:val="clear" w:color="auto" w:fill="auto"/>
            <w:noWrap/>
            <w:vAlign w:val="bottom"/>
            <w:hideMark/>
          </w:tcPr>
          <w:p w14:paraId="4753733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107</w:t>
            </w:r>
          </w:p>
        </w:tc>
        <w:tc>
          <w:tcPr>
            <w:tcW w:w="8429" w:type="dxa"/>
            <w:shd w:val="clear" w:color="auto" w:fill="auto"/>
            <w:hideMark/>
          </w:tcPr>
          <w:p w14:paraId="67773375" w14:textId="1E23CDB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0107--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para Premium </w:t>
            </w:r>
          </w:p>
        </w:tc>
      </w:tr>
      <w:tr w:rsidR="001656F9" w:rsidRPr="00611242" w14:paraId="1033B141" w14:textId="77777777" w:rsidTr="001656F9">
        <w:trPr>
          <w:trHeight w:val="171"/>
        </w:trPr>
        <w:tc>
          <w:tcPr>
            <w:tcW w:w="497" w:type="dxa"/>
            <w:shd w:val="clear" w:color="auto" w:fill="auto"/>
            <w:noWrap/>
            <w:vAlign w:val="bottom"/>
            <w:hideMark/>
          </w:tcPr>
          <w:p w14:paraId="44158DC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107</w:t>
            </w:r>
          </w:p>
        </w:tc>
        <w:tc>
          <w:tcPr>
            <w:tcW w:w="8429" w:type="dxa"/>
            <w:shd w:val="clear" w:color="auto" w:fill="auto"/>
            <w:hideMark/>
          </w:tcPr>
          <w:p w14:paraId="09EE25FB" w14:textId="7E5A010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0107--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para Premium </w:t>
            </w:r>
          </w:p>
        </w:tc>
      </w:tr>
      <w:tr w:rsidR="001656F9" w:rsidRPr="00611242" w14:paraId="4E7E6F7F" w14:textId="77777777" w:rsidTr="001656F9">
        <w:trPr>
          <w:trHeight w:val="342"/>
        </w:trPr>
        <w:tc>
          <w:tcPr>
            <w:tcW w:w="497" w:type="dxa"/>
            <w:shd w:val="clear" w:color="auto" w:fill="auto"/>
            <w:noWrap/>
            <w:vAlign w:val="bottom"/>
            <w:hideMark/>
          </w:tcPr>
          <w:p w14:paraId="2A23BE6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108</w:t>
            </w:r>
          </w:p>
        </w:tc>
        <w:tc>
          <w:tcPr>
            <w:tcW w:w="8429" w:type="dxa"/>
            <w:shd w:val="clear" w:color="auto" w:fill="auto"/>
            <w:hideMark/>
          </w:tcPr>
          <w:p w14:paraId="384BC983" w14:textId="44260B2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0108-- Serie Reportada como robada</w:t>
            </w:r>
            <w:proofErr w:type="gramStart"/>
            <w:r w:rsidRPr="000F4993">
              <w:rPr>
                <w:rFonts w:asciiTheme="minorHAnsi" w:hAnsiTheme="minorHAnsi" w:cstheme="minorHAnsi"/>
                <w:bCs w:val="0"/>
                <w:color w:val="000000"/>
                <w:lang w:eastAsia="es-MX"/>
              </w:rPr>
              <w:t>: :</w:t>
            </w:r>
            <w:proofErr w:type="gramEnd"/>
            <w:r w:rsidRPr="000F4993">
              <w:rPr>
                <w:rFonts w:asciiTheme="minorHAnsi" w:hAnsiTheme="minorHAnsi" w:cstheme="minorHAnsi"/>
                <w:bCs w:val="0"/>
                <w:color w:val="000000"/>
                <w:lang w:eastAsia="es-MX"/>
              </w:rPr>
              <w:t xml:space="preserve"> SERIE </w:t>
            </w:r>
            <w:proofErr w:type="gramStart"/>
            <w:r w:rsidRPr="000F4993">
              <w:rPr>
                <w:rFonts w:asciiTheme="minorHAnsi" w:hAnsiTheme="minorHAnsi" w:cstheme="minorHAnsi"/>
                <w:bCs w:val="0"/>
                <w:color w:val="000000"/>
                <w:lang w:eastAsia="es-MX"/>
              </w:rPr>
              <w:t>= :SERIEROB</w:t>
            </w:r>
            <w:proofErr w:type="gramEnd"/>
            <w:r w:rsidRPr="000F4993">
              <w:rPr>
                <w:rFonts w:asciiTheme="minorHAnsi" w:hAnsiTheme="minorHAnsi" w:cstheme="minorHAnsi"/>
                <w:bCs w:val="0"/>
                <w:color w:val="000000"/>
                <w:lang w:eastAsia="es-MX"/>
              </w:rPr>
              <w:t xml:space="preserve">: ESTATUS </w:t>
            </w:r>
            <w:proofErr w:type="gramStart"/>
            <w:r w:rsidRPr="000F4993">
              <w:rPr>
                <w:rFonts w:asciiTheme="minorHAnsi" w:hAnsiTheme="minorHAnsi" w:cstheme="minorHAnsi"/>
                <w:bCs w:val="0"/>
                <w:color w:val="000000"/>
                <w:lang w:eastAsia="es-MX"/>
              </w:rPr>
              <w:t>= :TRIM</w:t>
            </w:r>
            <w:proofErr w:type="gramEnd"/>
            <w:r w:rsidRPr="000F4993">
              <w:rPr>
                <w:rFonts w:asciiTheme="minorHAnsi" w:hAnsiTheme="minorHAnsi" w:cstheme="minorHAnsi"/>
                <w:bCs w:val="0"/>
                <w:color w:val="000000"/>
                <w:lang w:eastAsia="es-MX"/>
              </w:rPr>
              <w:t xml:space="preserve">(Estatus): MARCA </w:t>
            </w:r>
            <w:proofErr w:type="gramStart"/>
            <w:r w:rsidRPr="000F4993">
              <w:rPr>
                <w:rFonts w:asciiTheme="minorHAnsi" w:hAnsiTheme="minorHAnsi" w:cstheme="minorHAnsi"/>
                <w:bCs w:val="0"/>
                <w:color w:val="000000"/>
                <w:lang w:eastAsia="es-MX"/>
              </w:rPr>
              <w:t>= :Marca: :Submarca</w:t>
            </w:r>
            <w:proofErr w:type="gramEnd"/>
            <w:r w:rsidRPr="000F4993">
              <w:rPr>
                <w:rFonts w:asciiTheme="minorHAnsi" w:hAnsiTheme="minorHAnsi" w:cstheme="minorHAnsi"/>
                <w:bCs w:val="0"/>
                <w:color w:val="000000"/>
                <w:lang w:eastAsia="es-MX"/>
              </w:rPr>
              <w:t xml:space="preserve">: MODELO </w:t>
            </w:r>
            <w:proofErr w:type="gramStart"/>
            <w:r w:rsidRPr="000F4993">
              <w:rPr>
                <w:rFonts w:asciiTheme="minorHAnsi" w:hAnsiTheme="minorHAnsi" w:cstheme="minorHAnsi"/>
                <w:bCs w:val="0"/>
                <w:color w:val="000000"/>
                <w:lang w:eastAsia="es-MX"/>
              </w:rPr>
              <w:t>= :Modelo</w:t>
            </w:r>
            <w:proofErr w:type="gramEnd"/>
            <w:r w:rsidRPr="000F4993">
              <w:rPr>
                <w:rFonts w:asciiTheme="minorHAnsi" w:hAnsiTheme="minorHAnsi" w:cstheme="minorHAnsi"/>
                <w:bCs w:val="0"/>
                <w:color w:val="000000"/>
                <w:lang w:eastAsia="es-MX"/>
              </w:rPr>
              <w:t xml:space="preserve">: FECHA ROBO </w:t>
            </w:r>
            <w:proofErr w:type="gramStart"/>
            <w:r w:rsidRPr="000F4993">
              <w:rPr>
                <w:rFonts w:asciiTheme="minorHAnsi" w:hAnsiTheme="minorHAnsi" w:cstheme="minorHAnsi"/>
                <w:bCs w:val="0"/>
                <w:color w:val="000000"/>
                <w:lang w:eastAsia="es-MX"/>
              </w:rPr>
              <w:t>= :</w:t>
            </w:r>
            <w:proofErr w:type="spellStart"/>
            <w:r w:rsidRPr="000F4993">
              <w:rPr>
                <w:rFonts w:asciiTheme="minorHAnsi" w:hAnsiTheme="minorHAnsi" w:cstheme="minorHAnsi"/>
                <w:bCs w:val="0"/>
                <w:color w:val="000000"/>
                <w:lang w:eastAsia="es-MX"/>
              </w:rPr>
              <w:t>FechaRobo</w:t>
            </w:r>
            <w:proofErr w:type="spellEnd"/>
            <w:proofErr w:type="gramEnd"/>
            <w:r w:rsidRPr="000F4993">
              <w:rPr>
                <w:rFonts w:asciiTheme="minorHAnsi" w:hAnsiTheme="minorHAnsi" w:cstheme="minorHAnsi"/>
                <w:bCs w:val="0"/>
                <w:color w:val="000000"/>
                <w:lang w:eastAsia="es-MX"/>
              </w:rPr>
              <w:t xml:space="preserve">: COMPANIA </w:t>
            </w:r>
            <w:proofErr w:type="gramStart"/>
            <w:r w:rsidRPr="000F4993">
              <w:rPr>
                <w:rFonts w:asciiTheme="minorHAnsi" w:hAnsiTheme="minorHAnsi" w:cstheme="minorHAnsi"/>
                <w:bCs w:val="0"/>
                <w:color w:val="000000"/>
                <w:lang w:eastAsia="es-MX"/>
              </w:rPr>
              <w:t>= :</w:t>
            </w:r>
            <w:r w:rsidR="00E8407C" w:rsidRPr="000F4993">
              <w:rPr>
                <w:rFonts w:asciiTheme="minorHAnsi" w:hAnsiTheme="minorHAnsi" w:cstheme="minorHAnsi"/>
                <w:bCs w:val="0"/>
                <w:color w:val="000000"/>
                <w:lang w:eastAsia="es-MX"/>
              </w:rPr>
              <w:t>compañía</w:t>
            </w:r>
            <w:proofErr w:type="gramEnd"/>
          </w:p>
        </w:tc>
      </w:tr>
      <w:tr w:rsidR="001656F9" w:rsidRPr="00611242" w14:paraId="4C46DFEC" w14:textId="77777777" w:rsidTr="001656F9">
        <w:trPr>
          <w:trHeight w:val="171"/>
        </w:trPr>
        <w:tc>
          <w:tcPr>
            <w:tcW w:w="497" w:type="dxa"/>
            <w:shd w:val="clear" w:color="auto" w:fill="auto"/>
            <w:noWrap/>
            <w:vAlign w:val="bottom"/>
            <w:hideMark/>
          </w:tcPr>
          <w:p w14:paraId="63882AD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109</w:t>
            </w:r>
          </w:p>
        </w:tc>
        <w:tc>
          <w:tcPr>
            <w:tcW w:w="8429" w:type="dxa"/>
            <w:shd w:val="clear" w:color="auto" w:fill="auto"/>
            <w:hideMark/>
          </w:tcPr>
          <w:p w14:paraId="79E11DF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0109-- Diferimiento no valido </w:t>
            </w:r>
          </w:p>
        </w:tc>
      </w:tr>
      <w:tr w:rsidR="001656F9" w:rsidRPr="00611242" w14:paraId="33E823DD" w14:textId="77777777" w:rsidTr="001656F9">
        <w:trPr>
          <w:trHeight w:val="171"/>
        </w:trPr>
        <w:tc>
          <w:tcPr>
            <w:tcW w:w="497" w:type="dxa"/>
            <w:shd w:val="clear" w:color="auto" w:fill="auto"/>
            <w:noWrap/>
            <w:vAlign w:val="bottom"/>
            <w:hideMark/>
          </w:tcPr>
          <w:p w14:paraId="5609494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110</w:t>
            </w:r>
          </w:p>
        </w:tc>
        <w:tc>
          <w:tcPr>
            <w:tcW w:w="8429" w:type="dxa"/>
            <w:shd w:val="clear" w:color="auto" w:fill="auto"/>
            <w:hideMark/>
          </w:tcPr>
          <w:p w14:paraId="3D4C51BA" w14:textId="080FF14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0110-- No existe la tabla con los Rangos (DEDUC.CPF) para esta tarifa y esta </w:t>
            </w:r>
            <w:r w:rsidR="00331EE3">
              <w:rPr>
                <w:rFonts w:asciiTheme="minorHAnsi" w:hAnsiTheme="minorHAnsi" w:cstheme="minorHAnsi"/>
                <w:bCs w:val="0"/>
                <w:color w:val="000000"/>
                <w:lang w:eastAsia="es-MX"/>
              </w:rPr>
              <w:t>Categoría</w:t>
            </w:r>
          </w:p>
        </w:tc>
      </w:tr>
      <w:tr w:rsidR="001656F9" w:rsidRPr="00611242" w14:paraId="5C205CD5" w14:textId="77777777" w:rsidTr="001656F9">
        <w:trPr>
          <w:trHeight w:val="171"/>
        </w:trPr>
        <w:tc>
          <w:tcPr>
            <w:tcW w:w="497" w:type="dxa"/>
            <w:shd w:val="clear" w:color="auto" w:fill="auto"/>
            <w:noWrap/>
            <w:vAlign w:val="bottom"/>
            <w:hideMark/>
          </w:tcPr>
          <w:p w14:paraId="6BB4A03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111</w:t>
            </w:r>
          </w:p>
        </w:tc>
        <w:tc>
          <w:tcPr>
            <w:tcW w:w="8429" w:type="dxa"/>
            <w:shd w:val="clear" w:color="auto" w:fill="auto"/>
            <w:hideMark/>
          </w:tcPr>
          <w:p w14:paraId="0B732A09" w14:textId="63A24B6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0111-- No se puede emitir, No existe la </w:t>
            </w:r>
            <w:r w:rsidR="00331EE3">
              <w:rPr>
                <w:rFonts w:asciiTheme="minorHAnsi" w:hAnsiTheme="minorHAnsi" w:cstheme="minorHAnsi"/>
                <w:bCs w:val="0"/>
                <w:color w:val="000000"/>
                <w:lang w:eastAsia="es-MX"/>
              </w:rPr>
              <w:t>Póliza</w:t>
            </w:r>
          </w:p>
        </w:tc>
      </w:tr>
      <w:tr w:rsidR="001656F9" w:rsidRPr="00611242" w14:paraId="27CBE374" w14:textId="77777777" w:rsidTr="001656F9">
        <w:trPr>
          <w:trHeight w:val="171"/>
        </w:trPr>
        <w:tc>
          <w:tcPr>
            <w:tcW w:w="497" w:type="dxa"/>
            <w:shd w:val="clear" w:color="auto" w:fill="auto"/>
            <w:noWrap/>
            <w:vAlign w:val="bottom"/>
            <w:hideMark/>
          </w:tcPr>
          <w:p w14:paraId="60962EB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112</w:t>
            </w:r>
          </w:p>
        </w:tc>
        <w:tc>
          <w:tcPr>
            <w:tcW w:w="8429" w:type="dxa"/>
            <w:shd w:val="clear" w:color="auto" w:fill="auto"/>
            <w:hideMark/>
          </w:tcPr>
          <w:p w14:paraId="7C8C2748" w14:textId="7E57885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0112</w:t>
            </w:r>
            <w:proofErr w:type="gramStart"/>
            <w:r w:rsidRPr="000F4993">
              <w:rPr>
                <w:rFonts w:asciiTheme="minorHAnsi" w:hAnsiTheme="minorHAnsi" w:cstheme="minorHAnsi"/>
                <w:bCs w:val="0"/>
                <w:color w:val="000000"/>
                <w:lang w:eastAsia="es-MX"/>
              </w:rPr>
              <w:t>--  No</w:t>
            </w:r>
            <w:proofErr w:type="gramEnd"/>
            <w:r w:rsidRPr="000F4993">
              <w:rPr>
                <w:rFonts w:asciiTheme="minorHAnsi" w:hAnsiTheme="minorHAnsi" w:cstheme="minorHAnsi"/>
                <w:bCs w:val="0"/>
                <w:color w:val="000000"/>
                <w:lang w:eastAsia="es-MX"/>
              </w:rPr>
              <w:t xml:space="preserve"> se puede utilizar esta cobertura (35), debe ser </w:t>
            </w:r>
            <w:r w:rsidR="00E8407C" w:rsidRPr="000F4993">
              <w:rPr>
                <w:rFonts w:asciiTheme="minorHAnsi" w:hAnsiTheme="minorHAnsi" w:cstheme="minorHAnsi"/>
                <w:bCs w:val="0"/>
                <w:color w:val="000000"/>
                <w:lang w:eastAsia="es-MX"/>
              </w:rPr>
              <w:t>avería</w:t>
            </w:r>
          </w:p>
        </w:tc>
      </w:tr>
      <w:tr w:rsidR="001656F9" w:rsidRPr="00611242" w14:paraId="6B6E05EF" w14:textId="77777777" w:rsidTr="001656F9">
        <w:trPr>
          <w:trHeight w:val="171"/>
        </w:trPr>
        <w:tc>
          <w:tcPr>
            <w:tcW w:w="497" w:type="dxa"/>
            <w:shd w:val="clear" w:color="auto" w:fill="auto"/>
            <w:noWrap/>
            <w:vAlign w:val="bottom"/>
            <w:hideMark/>
          </w:tcPr>
          <w:p w14:paraId="53E19B0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113</w:t>
            </w:r>
          </w:p>
        </w:tc>
        <w:tc>
          <w:tcPr>
            <w:tcW w:w="8429" w:type="dxa"/>
            <w:shd w:val="clear" w:color="auto" w:fill="auto"/>
            <w:hideMark/>
          </w:tcPr>
          <w:p w14:paraId="1104423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0113-- No existe la tabla de deducibles para esta tarifa (TDEDUC.AM)</w:t>
            </w:r>
          </w:p>
        </w:tc>
      </w:tr>
      <w:tr w:rsidR="001656F9" w:rsidRPr="00611242" w14:paraId="26855964" w14:textId="77777777" w:rsidTr="001656F9">
        <w:trPr>
          <w:trHeight w:val="171"/>
        </w:trPr>
        <w:tc>
          <w:tcPr>
            <w:tcW w:w="497" w:type="dxa"/>
            <w:shd w:val="clear" w:color="auto" w:fill="auto"/>
            <w:noWrap/>
            <w:vAlign w:val="bottom"/>
            <w:hideMark/>
          </w:tcPr>
          <w:p w14:paraId="76E6919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114</w:t>
            </w:r>
          </w:p>
        </w:tc>
        <w:tc>
          <w:tcPr>
            <w:tcW w:w="8429" w:type="dxa"/>
            <w:shd w:val="clear" w:color="auto" w:fill="auto"/>
            <w:hideMark/>
          </w:tcPr>
          <w:p w14:paraId="066D348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0114-- No existe el monto de deducible en la tabla (TDEDUC.AM)</w:t>
            </w:r>
          </w:p>
        </w:tc>
      </w:tr>
      <w:tr w:rsidR="001656F9" w:rsidRPr="00611242" w14:paraId="4B702D2D" w14:textId="77777777" w:rsidTr="001656F9">
        <w:trPr>
          <w:trHeight w:val="171"/>
        </w:trPr>
        <w:tc>
          <w:tcPr>
            <w:tcW w:w="497" w:type="dxa"/>
            <w:shd w:val="clear" w:color="auto" w:fill="auto"/>
            <w:noWrap/>
            <w:vAlign w:val="bottom"/>
            <w:hideMark/>
          </w:tcPr>
          <w:p w14:paraId="64C3213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115</w:t>
            </w:r>
          </w:p>
        </w:tc>
        <w:tc>
          <w:tcPr>
            <w:tcW w:w="8429" w:type="dxa"/>
            <w:shd w:val="clear" w:color="auto" w:fill="auto"/>
            <w:hideMark/>
          </w:tcPr>
          <w:p w14:paraId="2CDD937F" w14:textId="49EE62D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0115-- No existe la tarifa de Asistencia vial </w:t>
            </w:r>
            <w:r w:rsidR="00E8407C" w:rsidRPr="000F4993">
              <w:rPr>
                <w:rFonts w:asciiTheme="minorHAnsi" w:hAnsiTheme="minorHAnsi" w:cstheme="minorHAnsi"/>
                <w:bCs w:val="0"/>
                <w:color w:val="000000"/>
                <w:lang w:eastAsia="es-MX"/>
              </w:rPr>
              <w:t>avería</w:t>
            </w:r>
            <w:r w:rsidRPr="000F4993">
              <w:rPr>
                <w:rFonts w:asciiTheme="minorHAnsi" w:hAnsiTheme="minorHAnsi" w:cstheme="minorHAnsi"/>
                <w:bCs w:val="0"/>
                <w:color w:val="000000"/>
                <w:lang w:eastAsia="es-MX"/>
              </w:rPr>
              <w:t xml:space="preserve"> (TAV.AM)</w:t>
            </w:r>
          </w:p>
        </w:tc>
      </w:tr>
      <w:tr w:rsidR="001656F9" w:rsidRPr="00611242" w14:paraId="1ED7BD42" w14:textId="77777777" w:rsidTr="001656F9">
        <w:trPr>
          <w:trHeight w:val="171"/>
        </w:trPr>
        <w:tc>
          <w:tcPr>
            <w:tcW w:w="497" w:type="dxa"/>
            <w:shd w:val="clear" w:color="auto" w:fill="auto"/>
            <w:noWrap/>
            <w:vAlign w:val="bottom"/>
            <w:hideMark/>
          </w:tcPr>
          <w:p w14:paraId="2982007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116</w:t>
            </w:r>
          </w:p>
        </w:tc>
        <w:tc>
          <w:tcPr>
            <w:tcW w:w="8429" w:type="dxa"/>
            <w:shd w:val="clear" w:color="auto" w:fill="auto"/>
            <w:hideMark/>
          </w:tcPr>
          <w:p w14:paraId="7B58F5B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0116-- La suma de Autos Sustituto es superior a la permitida </w:t>
            </w:r>
          </w:p>
        </w:tc>
      </w:tr>
      <w:tr w:rsidR="001656F9" w:rsidRPr="00611242" w14:paraId="762B393E" w14:textId="77777777" w:rsidTr="001656F9">
        <w:trPr>
          <w:trHeight w:val="171"/>
        </w:trPr>
        <w:tc>
          <w:tcPr>
            <w:tcW w:w="497" w:type="dxa"/>
            <w:shd w:val="clear" w:color="auto" w:fill="auto"/>
            <w:noWrap/>
            <w:vAlign w:val="bottom"/>
            <w:hideMark/>
          </w:tcPr>
          <w:p w14:paraId="55845AF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117</w:t>
            </w:r>
          </w:p>
        </w:tc>
        <w:tc>
          <w:tcPr>
            <w:tcW w:w="8429" w:type="dxa"/>
            <w:shd w:val="clear" w:color="auto" w:fill="auto"/>
            <w:hideMark/>
          </w:tcPr>
          <w:p w14:paraId="51A30608" w14:textId="49E3A02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0117-- Necesita el proveedor de Asistencia </w:t>
            </w:r>
            <w:r w:rsidR="00E8407C" w:rsidRPr="000F4993">
              <w:rPr>
                <w:rFonts w:asciiTheme="minorHAnsi" w:hAnsiTheme="minorHAnsi" w:cstheme="minorHAnsi"/>
                <w:bCs w:val="0"/>
                <w:color w:val="000000"/>
                <w:lang w:eastAsia="es-MX"/>
              </w:rPr>
              <w:t>avería</w:t>
            </w:r>
          </w:p>
        </w:tc>
      </w:tr>
      <w:tr w:rsidR="001656F9" w:rsidRPr="00611242" w14:paraId="08671518" w14:textId="77777777" w:rsidTr="001656F9">
        <w:trPr>
          <w:trHeight w:val="171"/>
        </w:trPr>
        <w:tc>
          <w:tcPr>
            <w:tcW w:w="497" w:type="dxa"/>
            <w:shd w:val="clear" w:color="auto" w:fill="auto"/>
            <w:noWrap/>
            <w:vAlign w:val="bottom"/>
            <w:hideMark/>
          </w:tcPr>
          <w:p w14:paraId="734005A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118</w:t>
            </w:r>
          </w:p>
        </w:tc>
        <w:tc>
          <w:tcPr>
            <w:tcW w:w="8429" w:type="dxa"/>
            <w:shd w:val="clear" w:color="auto" w:fill="auto"/>
            <w:hideMark/>
          </w:tcPr>
          <w:p w14:paraId="7A256A2C" w14:textId="1EAE9A4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0118-- Es valor factura y </w:t>
            </w:r>
            <w:r w:rsidR="00E8407C" w:rsidRPr="000F4993">
              <w:rPr>
                <w:rFonts w:asciiTheme="minorHAnsi" w:hAnsiTheme="minorHAnsi" w:cstheme="minorHAnsi"/>
                <w:bCs w:val="0"/>
                <w:color w:val="000000"/>
                <w:lang w:eastAsia="es-MX"/>
              </w:rPr>
              <w:t>no</w:t>
            </w:r>
            <w:r w:rsidR="00E8407C">
              <w:rPr>
                <w:rFonts w:asciiTheme="minorHAnsi" w:hAnsiTheme="minorHAnsi" w:cstheme="minorHAnsi"/>
                <w:bCs w:val="0"/>
                <w:color w:val="000000"/>
                <w:lang w:eastAsia="es-MX"/>
              </w:rPr>
              <w:t>s</w:t>
            </w:r>
            <w:r w:rsidR="00E8407C" w:rsidRPr="000F4993">
              <w:rPr>
                <w:rFonts w:asciiTheme="minorHAnsi" w:hAnsiTheme="minorHAnsi" w:cstheme="minorHAnsi"/>
                <w:bCs w:val="0"/>
                <w:color w:val="000000"/>
                <w:lang w:eastAsia="es-MX"/>
              </w:rPr>
              <w:t xml:space="preserve"> trae</w:t>
            </w:r>
            <w:r w:rsidRPr="000F4993">
              <w:rPr>
                <w:rFonts w:asciiTheme="minorHAnsi" w:hAnsiTheme="minorHAnsi" w:cstheme="minorHAnsi"/>
                <w:bCs w:val="0"/>
                <w:color w:val="000000"/>
                <w:lang w:eastAsia="es-MX"/>
              </w:rPr>
              <w:t xml:space="preserve"> suma </w:t>
            </w:r>
          </w:p>
        </w:tc>
      </w:tr>
      <w:tr w:rsidR="001656F9" w:rsidRPr="00611242" w14:paraId="70375ACA" w14:textId="77777777" w:rsidTr="001656F9">
        <w:trPr>
          <w:trHeight w:val="171"/>
        </w:trPr>
        <w:tc>
          <w:tcPr>
            <w:tcW w:w="497" w:type="dxa"/>
            <w:shd w:val="clear" w:color="auto" w:fill="auto"/>
            <w:noWrap/>
            <w:vAlign w:val="bottom"/>
            <w:hideMark/>
          </w:tcPr>
          <w:p w14:paraId="75A0FDF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119</w:t>
            </w:r>
          </w:p>
        </w:tc>
        <w:tc>
          <w:tcPr>
            <w:tcW w:w="8429" w:type="dxa"/>
            <w:shd w:val="clear" w:color="auto" w:fill="auto"/>
            <w:hideMark/>
          </w:tcPr>
          <w:p w14:paraId="3C3C4BDE" w14:textId="007765BA"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0119-- No existe la </w:t>
            </w:r>
            <w:r w:rsidR="00E8407C" w:rsidRPr="000F4993">
              <w:rPr>
                <w:rFonts w:asciiTheme="minorHAnsi" w:hAnsiTheme="minorHAnsi" w:cstheme="minorHAnsi"/>
                <w:bCs w:val="0"/>
                <w:color w:val="000000"/>
                <w:lang w:eastAsia="es-MX"/>
              </w:rPr>
              <w:t>agencia</w:t>
            </w:r>
            <w:proofErr w:type="gramStart"/>
            <w:r w:rsidR="00E8407C" w:rsidRPr="000F4993">
              <w:rPr>
                <w:rFonts w:asciiTheme="minorHAnsi" w:hAnsiTheme="minorHAnsi" w:cstheme="minorHAnsi"/>
                <w:bCs w:val="0"/>
                <w:color w:val="000000"/>
                <w:lang w:eastAsia="es-MX"/>
              </w:rPr>
              <w:t>:</w:t>
            </w:r>
            <w:r w:rsidRPr="000F4993">
              <w:rPr>
                <w:rFonts w:asciiTheme="minorHAnsi" w:hAnsiTheme="minorHAnsi" w:cstheme="minorHAnsi"/>
                <w:bCs w:val="0"/>
                <w:color w:val="000000"/>
                <w:lang w:eastAsia="es-MX"/>
              </w:rPr>
              <w:t xml:space="preserve"> :AGENCIA</w:t>
            </w:r>
            <w:proofErr w:type="gramEnd"/>
          </w:p>
        </w:tc>
      </w:tr>
      <w:tr w:rsidR="001656F9" w:rsidRPr="00611242" w14:paraId="3B9D2F7C" w14:textId="77777777" w:rsidTr="001656F9">
        <w:trPr>
          <w:trHeight w:val="171"/>
        </w:trPr>
        <w:tc>
          <w:tcPr>
            <w:tcW w:w="497" w:type="dxa"/>
            <w:shd w:val="clear" w:color="auto" w:fill="auto"/>
            <w:noWrap/>
            <w:vAlign w:val="bottom"/>
            <w:hideMark/>
          </w:tcPr>
          <w:p w14:paraId="16A2DAB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120</w:t>
            </w:r>
          </w:p>
        </w:tc>
        <w:tc>
          <w:tcPr>
            <w:tcW w:w="8429" w:type="dxa"/>
            <w:shd w:val="clear" w:color="auto" w:fill="auto"/>
            <w:hideMark/>
          </w:tcPr>
          <w:p w14:paraId="00AE591C" w14:textId="5C57D8C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0120-- No existe la serie de factura pre </w:t>
            </w:r>
            <w:proofErr w:type="spellStart"/>
            <w:proofErr w:type="gramStart"/>
            <w:r w:rsidR="00E8407C" w:rsidRPr="000F4993">
              <w:rPr>
                <w:rFonts w:asciiTheme="minorHAnsi" w:hAnsiTheme="minorHAnsi" w:cstheme="minorHAnsi"/>
                <w:bCs w:val="0"/>
                <w:color w:val="000000"/>
                <w:lang w:eastAsia="es-MX"/>
              </w:rPr>
              <w:t>impresa:</w:t>
            </w:r>
            <w:r w:rsidRPr="000F4993">
              <w:rPr>
                <w:rFonts w:asciiTheme="minorHAnsi" w:hAnsiTheme="minorHAnsi" w:cstheme="minorHAnsi"/>
                <w:bCs w:val="0"/>
                <w:color w:val="000000"/>
                <w:lang w:eastAsia="es-MX"/>
              </w:rPr>
              <w:t>PREI.SERIE</w:t>
            </w:r>
            <w:proofErr w:type="spellEnd"/>
            <w:proofErr w:type="gramEnd"/>
          </w:p>
        </w:tc>
      </w:tr>
      <w:tr w:rsidR="001656F9" w:rsidRPr="00611242" w14:paraId="0B302ED9" w14:textId="77777777" w:rsidTr="001656F9">
        <w:trPr>
          <w:trHeight w:val="171"/>
        </w:trPr>
        <w:tc>
          <w:tcPr>
            <w:tcW w:w="497" w:type="dxa"/>
            <w:shd w:val="clear" w:color="auto" w:fill="auto"/>
            <w:noWrap/>
            <w:vAlign w:val="bottom"/>
            <w:hideMark/>
          </w:tcPr>
          <w:p w14:paraId="1833774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121</w:t>
            </w:r>
          </w:p>
        </w:tc>
        <w:tc>
          <w:tcPr>
            <w:tcW w:w="8429" w:type="dxa"/>
            <w:shd w:val="clear" w:color="auto" w:fill="auto"/>
            <w:hideMark/>
          </w:tcPr>
          <w:p w14:paraId="097290F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0121-- No existe el registro de Series de Facturas pre Impresas </w:t>
            </w:r>
          </w:p>
        </w:tc>
      </w:tr>
      <w:tr w:rsidR="001656F9" w:rsidRPr="00611242" w14:paraId="511F82E6" w14:textId="77777777" w:rsidTr="001656F9">
        <w:trPr>
          <w:trHeight w:val="171"/>
        </w:trPr>
        <w:tc>
          <w:tcPr>
            <w:tcW w:w="497" w:type="dxa"/>
            <w:shd w:val="clear" w:color="auto" w:fill="auto"/>
            <w:noWrap/>
            <w:vAlign w:val="bottom"/>
            <w:hideMark/>
          </w:tcPr>
          <w:p w14:paraId="5281E98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121</w:t>
            </w:r>
          </w:p>
        </w:tc>
        <w:tc>
          <w:tcPr>
            <w:tcW w:w="8429" w:type="dxa"/>
            <w:shd w:val="clear" w:color="auto" w:fill="auto"/>
            <w:hideMark/>
          </w:tcPr>
          <w:p w14:paraId="5CE826A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0121-- No existe tarifa Autos Sustituto (TAS.AM)</w:t>
            </w:r>
          </w:p>
        </w:tc>
      </w:tr>
      <w:tr w:rsidR="001656F9" w:rsidRPr="00611242" w14:paraId="19C8DE22" w14:textId="77777777" w:rsidTr="001656F9">
        <w:trPr>
          <w:trHeight w:val="171"/>
        </w:trPr>
        <w:tc>
          <w:tcPr>
            <w:tcW w:w="497" w:type="dxa"/>
            <w:shd w:val="clear" w:color="auto" w:fill="auto"/>
            <w:noWrap/>
            <w:vAlign w:val="bottom"/>
            <w:hideMark/>
          </w:tcPr>
          <w:p w14:paraId="40ED8E2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122</w:t>
            </w:r>
          </w:p>
        </w:tc>
        <w:tc>
          <w:tcPr>
            <w:tcW w:w="8429" w:type="dxa"/>
            <w:shd w:val="clear" w:color="auto" w:fill="auto"/>
            <w:hideMark/>
          </w:tcPr>
          <w:p w14:paraId="7473CE9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0122-- El IVA no es el que corresponde a la oficina </w:t>
            </w:r>
          </w:p>
        </w:tc>
      </w:tr>
      <w:tr w:rsidR="001656F9" w:rsidRPr="00611242" w14:paraId="229EACD5" w14:textId="77777777" w:rsidTr="001656F9">
        <w:trPr>
          <w:trHeight w:val="171"/>
        </w:trPr>
        <w:tc>
          <w:tcPr>
            <w:tcW w:w="497" w:type="dxa"/>
            <w:shd w:val="clear" w:color="auto" w:fill="auto"/>
            <w:noWrap/>
            <w:vAlign w:val="bottom"/>
            <w:hideMark/>
          </w:tcPr>
          <w:p w14:paraId="49FE743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123</w:t>
            </w:r>
          </w:p>
        </w:tc>
        <w:tc>
          <w:tcPr>
            <w:tcW w:w="8429" w:type="dxa"/>
            <w:shd w:val="clear" w:color="auto" w:fill="auto"/>
            <w:hideMark/>
          </w:tcPr>
          <w:p w14:paraId="41BD9F8D" w14:textId="4278E75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0123-- NO existe la tabla de </w:t>
            </w:r>
            <w:proofErr w:type="spellStart"/>
            <w:r w:rsidRPr="000F4993">
              <w:rPr>
                <w:rFonts w:asciiTheme="minorHAnsi" w:hAnsiTheme="minorHAnsi" w:cstheme="minorHAnsi"/>
                <w:bCs w:val="0"/>
                <w:color w:val="000000"/>
                <w:lang w:eastAsia="es-MX"/>
              </w:rPr>
              <w:t>pma</w:t>
            </w:r>
            <w:proofErr w:type="spellEnd"/>
            <w:r w:rsidRPr="000F4993">
              <w:rPr>
                <w:rFonts w:asciiTheme="minorHAnsi" w:hAnsiTheme="minorHAnsi" w:cstheme="minorHAnsi"/>
                <w:bCs w:val="0"/>
                <w:color w:val="000000"/>
                <w:lang w:eastAsia="es-MX"/>
              </w:rPr>
              <w:t xml:space="preserve"> nivelada para </w:t>
            </w:r>
            <w:r w:rsidR="00E8407C" w:rsidRPr="000F4993">
              <w:rPr>
                <w:rFonts w:asciiTheme="minorHAnsi" w:hAnsiTheme="minorHAnsi" w:cstheme="minorHAnsi"/>
                <w:bCs w:val="0"/>
                <w:color w:val="000000"/>
                <w:lang w:eastAsia="es-MX"/>
              </w:rPr>
              <w:t>exención</w:t>
            </w:r>
            <w:r w:rsidRPr="000F4993">
              <w:rPr>
                <w:rFonts w:asciiTheme="minorHAnsi" w:hAnsiTheme="minorHAnsi" w:cstheme="minorHAnsi"/>
                <w:bCs w:val="0"/>
                <w:color w:val="000000"/>
                <w:lang w:eastAsia="es-MX"/>
              </w:rPr>
              <w:t xml:space="preserve"> de deducible (NIVELADAS)</w:t>
            </w:r>
          </w:p>
        </w:tc>
      </w:tr>
      <w:tr w:rsidR="001656F9" w:rsidRPr="00611242" w14:paraId="78636346" w14:textId="77777777" w:rsidTr="001656F9">
        <w:trPr>
          <w:trHeight w:val="171"/>
        </w:trPr>
        <w:tc>
          <w:tcPr>
            <w:tcW w:w="497" w:type="dxa"/>
            <w:shd w:val="clear" w:color="auto" w:fill="auto"/>
            <w:noWrap/>
            <w:vAlign w:val="bottom"/>
            <w:hideMark/>
          </w:tcPr>
          <w:p w14:paraId="3C591B3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124</w:t>
            </w:r>
          </w:p>
        </w:tc>
        <w:tc>
          <w:tcPr>
            <w:tcW w:w="8429" w:type="dxa"/>
            <w:shd w:val="clear" w:color="auto" w:fill="auto"/>
            <w:hideMark/>
          </w:tcPr>
          <w:p w14:paraId="41767496" w14:textId="6D4105C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0124-- NO existe el paquete (TCOBRC.EUA), o la tarifa no </w:t>
            </w:r>
            <w:r w:rsidR="00E8407C" w:rsidRPr="000F4993">
              <w:rPr>
                <w:rFonts w:asciiTheme="minorHAnsi" w:hAnsiTheme="minorHAnsi" w:cstheme="minorHAnsi"/>
                <w:bCs w:val="0"/>
                <w:color w:val="000000"/>
                <w:lang w:eastAsia="es-MX"/>
              </w:rPr>
              <w:t>está</w:t>
            </w:r>
            <w:r w:rsidRPr="000F4993">
              <w:rPr>
                <w:rFonts w:asciiTheme="minorHAnsi" w:hAnsiTheme="minorHAnsi" w:cstheme="minorHAnsi"/>
                <w:bCs w:val="0"/>
                <w:color w:val="000000"/>
                <w:lang w:eastAsia="es-MX"/>
              </w:rPr>
              <w:t xml:space="preserve"> implementada con este paquete</w:t>
            </w:r>
          </w:p>
        </w:tc>
      </w:tr>
      <w:tr w:rsidR="001656F9" w:rsidRPr="00611242" w14:paraId="716ED427" w14:textId="77777777" w:rsidTr="001656F9">
        <w:trPr>
          <w:trHeight w:val="171"/>
        </w:trPr>
        <w:tc>
          <w:tcPr>
            <w:tcW w:w="497" w:type="dxa"/>
            <w:shd w:val="clear" w:color="auto" w:fill="auto"/>
            <w:noWrap/>
            <w:vAlign w:val="bottom"/>
            <w:hideMark/>
          </w:tcPr>
          <w:p w14:paraId="17E46AE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125</w:t>
            </w:r>
          </w:p>
        </w:tc>
        <w:tc>
          <w:tcPr>
            <w:tcW w:w="8429" w:type="dxa"/>
            <w:shd w:val="clear" w:color="auto" w:fill="auto"/>
            <w:hideMark/>
          </w:tcPr>
          <w:p w14:paraId="30E58D69" w14:textId="535B992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0125-- El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serie debe de ser de por lo menos 5 caracteres </w:t>
            </w:r>
          </w:p>
        </w:tc>
      </w:tr>
      <w:tr w:rsidR="001656F9" w:rsidRPr="00611242" w14:paraId="6C54A462" w14:textId="77777777" w:rsidTr="001656F9">
        <w:trPr>
          <w:trHeight w:val="171"/>
        </w:trPr>
        <w:tc>
          <w:tcPr>
            <w:tcW w:w="497" w:type="dxa"/>
            <w:shd w:val="clear" w:color="auto" w:fill="auto"/>
            <w:noWrap/>
            <w:vAlign w:val="bottom"/>
            <w:hideMark/>
          </w:tcPr>
          <w:p w14:paraId="43CDC24C"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126</w:t>
            </w:r>
          </w:p>
        </w:tc>
        <w:tc>
          <w:tcPr>
            <w:tcW w:w="8429" w:type="dxa"/>
            <w:shd w:val="clear" w:color="auto" w:fill="auto"/>
            <w:hideMark/>
          </w:tcPr>
          <w:p w14:paraId="47A3A744" w14:textId="74EDBAD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0126-- Paquete de </w:t>
            </w:r>
            <w:r w:rsidR="00E8407C" w:rsidRPr="000F4993">
              <w:rPr>
                <w:rFonts w:asciiTheme="minorHAnsi" w:hAnsiTheme="minorHAnsi" w:cstheme="minorHAnsi"/>
                <w:bCs w:val="0"/>
                <w:color w:val="000000"/>
                <w:lang w:eastAsia="es-MX"/>
              </w:rPr>
              <w:t>días</w:t>
            </w:r>
            <w:r w:rsidRPr="000F4993">
              <w:rPr>
                <w:rFonts w:asciiTheme="minorHAnsi" w:hAnsiTheme="minorHAnsi" w:cstheme="minorHAnsi"/>
                <w:bCs w:val="0"/>
                <w:color w:val="000000"/>
                <w:lang w:eastAsia="es-MX"/>
              </w:rPr>
              <w:t xml:space="preserve"> para Auto Sustituto Obligatorio </w:t>
            </w:r>
          </w:p>
        </w:tc>
      </w:tr>
      <w:tr w:rsidR="001656F9" w:rsidRPr="00611242" w14:paraId="53F980C0" w14:textId="77777777" w:rsidTr="001656F9">
        <w:trPr>
          <w:trHeight w:val="171"/>
        </w:trPr>
        <w:tc>
          <w:tcPr>
            <w:tcW w:w="497" w:type="dxa"/>
            <w:shd w:val="clear" w:color="auto" w:fill="auto"/>
            <w:noWrap/>
            <w:vAlign w:val="bottom"/>
            <w:hideMark/>
          </w:tcPr>
          <w:p w14:paraId="063324CA"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126</w:t>
            </w:r>
          </w:p>
        </w:tc>
        <w:tc>
          <w:tcPr>
            <w:tcW w:w="8429" w:type="dxa"/>
            <w:shd w:val="clear" w:color="auto" w:fill="auto"/>
            <w:hideMark/>
          </w:tcPr>
          <w:p w14:paraId="7316FD1F" w14:textId="471CD2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0126-- Paquete de </w:t>
            </w:r>
            <w:r w:rsidR="00E8407C" w:rsidRPr="000F4993">
              <w:rPr>
                <w:rFonts w:asciiTheme="minorHAnsi" w:hAnsiTheme="minorHAnsi" w:cstheme="minorHAnsi"/>
                <w:bCs w:val="0"/>
                <w:color w:val="000000"/>
                <w:lang w:eastAsia="es-MX"/>
              </w:rPr>
              <w:t>días</w:t>
            </w:r>
            <w:r w:rsidRPr="000F4993">
              <w:rPr>
                <w:rFonts w:asciiTheme="minorHAnsi" w:hAnsiTheme="minorHAnsi" w:cstheme="minorHAnsi"/>
                <w:bCs w:val="0"/>
                <w:color w:val="000000"/>
                <w:lang w:eastAsia="es-MX"/>
              </w:rPr>
              <w:t xml:space="preserve"> para Auto Sustituto Invalido </w:t>
            </w:r>
          </w:p>
        </w:tc>
      </w:tr>
      <w:tr w:rsidR="001656F9" w:rsidRPr="00611242" w14:paraId="15E1A6D2" w14:textId="77777777" w:rsidTr="001656F9">
        <w:trPr>
          <w:trHeight w:val="171"/>
        </w:trPr>
        <w:tc>
          <w:tcPr>
            <w:tcW w:w="497" w:type="dxa"/>
            <w:shd w:val="clear" w:color="auto" w:fill="auto"/>
            <w:noWrap/>
            <w:vAlign w:val="bottom"/>
            <w:hideMark/>
          </w:tcPr>
          <w:p w14:paraId="25CD3492"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126</w:t>
            </w:r>
          </w:p>
        </w:tc>
        <w:tc>
          <w:tcPr>
            <w:tcW w:w="8429" w:type="dxa"/>
            <w:shd w:val="clear" w:color="auto" w:fill="auto"/>
            <w:hideMark/>
          </w:tcPr>
          <w:p w14:paraId="4C669151" w14:textId="4CDFE47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0126-- Paquete de </w:t>
            </w:r>
            <w:r w:rsidR="00E8407C" w:rsidRPr="000F4993">
              <w:rPr>
                <w:rFonts w:asciiTheme="minorHAnsi" w:hAnsiTheme="minorHAnsi" w:cstheme="minorHAnsi"/>
                <w:bCs w:val="0"/>
                <w:color w:val="000000"/>
                <w:lang w:eastAsia="es-MX"/>
              </w:rPr>
              <w:t>días</w:t>
            </w:r>
            <w:r w:rsidRPr="000F4993">
              <w:rPr>
                <w:rFonts w:asciiTheme="minorHAnsi" w:hAnsiTheme="minorHAnsi" w:cstheme="minorHAnsi"/>
                <w:bCs w:val="0"/>
                <w:color w:val="000000"/>
                <w:lang w:eastAsia="es-MX"/>
              </w:rPr>
              <w:t xml:space="preserve"> para Auto Sustituto debe ser </w:t>
            </w:r>
            <w:r w:rsidR="00E8407C" w:rsidRPr="000F4993">
              <w:rPr>
                <w:rFonts w:asciiTheme="minorHAnsi" w:hAnsiTheme="minorHAnsi" w:cstheme="minorHAnsi"/>
                <w:bCs w:val="0"/>
                <w:color w:val="000000"/>
                <w:lang w:eastAsia="es-MX"/>
              </w:rPr>
              <w:t>numérico</w:t>
            </w:r>
            <w:r w:rsidRPr="000F4993">
              <w:rPr>
                <w:rFonts w:asciiTheme="minorHAnsi" w:hAnsiTheme="minorHAnsi" w:cstheme="minorHAnsi"/>
                <w:bCs w:val="0"/>
                <w:color w:val="000000"/>
                <w:lang w:eastAsia="es-MX"/>
              </w:rPr>
              <w:t xml:space="preserve"> </w:t>
            </w:r>
          </w:p>
        </w:tc>
      </w:tr>
      <w:tr w:rsidR="001656F9" w:rsidRPr="00611242" w14:paraId="7EF04599" w14:textId="77777777" w:rsidTr="001656F9">
        <w:trPr>
          <w:trHeight w:val="171"/>
        </w:trPr>
        <w:tc>
          <w:tcPr>
            <w:tcW w:w="497" w:type="dxa"/>
            <w:shd w:val="clear" w:color="auto" w:fill="auto"/>
            <w:noWrap/>
            <w:vAlign w:val="bottom"/>
            <w:hideMark/>
          </w:tcPr>
          <w:p w14:paraId="0CC98A54"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126</w:t>
            </w:r>
          </w:p>
        </w:tc>
        <w:tc>
          <w:tcPr>
            <w:tcW w:w="8429" w:type="dxa"/>
            <w:shd w:val="clear" w:color="auto" w:fill="auto"/>
            <w:hideMark/>
          </w:tcPr>
          <w:p w14:paraId="2ACC694C" w14:textId="033BC43A"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0126-- Suma asegurada in</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para Auto Sustituto </w:t>
            </w:r>
          </w:p>
        </w:tc>
      </w:tr>
      <w:tr w:rsidR="001656F9" w:rsidRPr="00611242" w14:paraId="30D041A7" w14:textId="77777777" w:rsidTr="001656F9">
        <w:trPr>
          <w:trHeight w:val="171"/>
        </w:trPr>
        <w:tc>
          <w:tcPr>
            <w:tcW w:w="497" w:type="dxa"/>
            <w:shd w:val="clear" w:color="auto" w:fill="auto"/>
            <w:noWrap/>
            <w:vAlign w:val="bottom"/>
            <w:hideMark/>
          </w:tcPr>
          <w:p w14:paraId="62AAF93D"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126</w:t>
            </w:r>
          </w:p>
        </w:tc>
        <w:tc>
          <w:tcPr>
            <w:tcW w:w="8429" w:type="dxa"/>
            <w:shd w:val="clear" w:color="auto" w:fill="auto"/>
            <w:hideMark/>
          </w:tcPr>
          <w:p w14:paraId="54288056" w14:textId="2F5F26A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0126-- Suma asegurada debe ser </w:t>
            </w:r>
            <w:r w:rsidR="00E8407C" w:rsidRPr="000F4993">
              <w:rPr>
                <w:rFonts w:asciiTheme="minorHAnsi" w:hAnsiTheme="minorHAnsi" w:cstheme="minorHAnsi"/>
                <w:bCs w:val="0"/>
                <w:color w:val="000000"/>
                <w:lang w:eastAsia="es-MX"/>
              </w:rPr>
              <w:t>numérico</w:t>
            </w:r>
            <w:r w:rsidRPr="000F4993">
              <w:rPr>
                <w:rFonts w:asciiTheme="minorHAnsi" w:hAnsiTheme="minorHAnsi" w:cstheme="minorHAnsi"/>
                <w:bCs w:val="0"/>
                <w:color w:val="000000"/>
                <w:lang w:eastAsia="es-MX"/>
              </w:rPr>
              <w:t xml:space="preserve"> </w:t>
            </w:r>
          </w:p>
        </w:tc>
      </w:tr>
      <w:tr w:rsidR="001656F9" w:rsidRPr="00611242" w14:paraId="1774F162" w14:textId="77777777" w:rsidTr="001656F9">
        <w:trPr>
          <w:trHeight w:val="171"/>
        </w:trPr>
        <w:tc>
          <w:tcPr>
            <w:tcW w:w="497" w:type="dxa"/>
            <w:shd w:val="clear" w:color="auto" w:fill="auto"/>
            <w:noWrap/>
            <w:vAlign w:val="bottom"/>
            <w:hideMark/>
          </w:tcPr>
          <w:p w14:paraId="4073786A"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126</w:t>
            </w:r>
          </w:p>
        </w:tc>
        <w:tc>
          <w:tcPr>
            <w:tcW w:w="8429" w:type="dxa"/>
            <w:shd w:val="clear" w:color="auto" w:fill="auto"/>
            <w:hideMark/>
          </w:tcPr>
          <w:p w14:paraId="28DF3EB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0126-- Deducible Invalido para Auto Sustituto </w:t>
            </w:r>
          </w:p>
        </w:tc>
      </w:tr>
      <w:tr w:rsidR="001656F9" w:rsidRPr="00611242" w14:paraId="6DA4D8CA" w14:textId="77777777" w:rsidTr="001656F9">
        <w:trPr>
          <w:trHeight w:val="171"/>
        </w:trPr>
        <w:tc>
          <w:tcPr>
            <w:tcW w:w="497" w:type="dxa"/>
            <w:shd w:val="clear" w:color="auto" w:fill="auto"/>
            <w:noWrap/>
            <w:vAlign w:val="bottom"/>
            <w:hideMark/>
          </w:tcPr>
          <w:p w14:paraId="7C5CF15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127</w:t>
            </w:r>
          </w:p>
        </w:tc>
        <w:tc>
          <w:tcPr>
            <w:tcW w:w="8429" w:type="dxa"/>
            <w:shd w:val="clear" w:color="auto" w:fill="auto"/>
            <w:hideMark/>
          </w:tcPr>
          <w:p w14:paraId="14A3DEBE" w14:textId="2837FC1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0127-- No Cubre Da</w:t>
            </w:r>
            <w:r w:rsidR="00E8407C">
              <w:rPr>
                <w:rFonts w:asciiTheme="minorHAnsi" w:hAnsiTheme="minorHAnsi" w:cstheme="minorHAnsi"/>
                <w:bCs w:val="0"/>
                <w:color w:val="000000"/>
                <w:lang w:eastAsia="es-MX"/>
              </w:rPr>
              <w:t>ñ</w:t>
            </w:r>
            <w:r w:rsidRPr="000F4993">
              <w:rPr>
                <w:rFonts w:asciiTheme="minorHAnsi" w:hAnsiTheme="minorHAnsi" w:cstheme="minorHAnsi"/>
                <w:bCs w:val="0"/>
                <w:color w:val="000000"/>
                <w:lang w:eastAsia="es-MX"/>
              </w:rPr>
              <w:t xml:space="preserve">os por la Carga </w:t>
            </w:r>
          </w:p>
        </w:tc>
      </w:tr>
      <w:tr w:rsidR="001656F9" w:rsidRPr="00611242" w14:paraId="536968DF" w14:textId="77777777" w:rsidTr="001656F9">
        <w:trPr>
          <w:trHeight w:val="171"/>
        </w:trPr>
        <w:tc>
          <w:tcPr>
            <w:tcW w:w="497" w:type="dxa"/>
            <w:shd w:val="clear" w:color="auto" w:fill="auto"/>
            <w:noWrap/>
            <w:vAlign w:val="bottom"/>
            <w:hideMark/>
          </w:tcPr>
          <w:p w14:paraId="681DBF4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128</w:t>
            </w:r>
          </w:p>
        </w:tc>
        <w:tc>
          <w:tcPr>
            <w:tcW w:w="8429" w:type="dxa"/>
            <w:shd w:val="clear" w:color="auto" w:fill="auto"/>
            <w:hideMark/>
          </w:tcPr>
          <w:p w14:paraId="5841125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0128-- No cubre Adaptaciones </w:t>
            </w:r>
          </w:p>
        </w:tc>
      </w:tr>
      <w:tr w:rsidR="001656F9" w:rsidRPr="00611242" w14:paraId="18845276" w14:textId="77777777" w:rsidTr="001656F9">
        <w:trPr>
          <w:trHeight w:val="171"/>
        </w:trPr>
        <w:tc>
          <w:tcPr>
            <w:tcW w:w="497" w:type="dxa"/>
            <w:shd w:val="clear" w:color="auto" w:fill="auto"/>
            <w:noWrap/>
            <w:vAlign w:val="bottom"/>
            <w:hideMark/>
          </w:tcPr>
          <w:p w14:paraId="0DE927F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129</w:t>
            </w:r>
          </w:p>
        </w:tc>
        <w:tc>
          <w:tcPr>
            <w:tcW w:w="8429" w:type="dxa"/>
            <w:shd w:val="clear" w:color="auto" w:fill="auto"/>
            <w:hideMark/>
          </w:tcPr>
          <w:p w14:paraId="44AF6A0D" w14:textId="1B5BED4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0129-- El Uso debe ser de </w:t>
            </w:r>
            <w:r w:rsidR="00E8407C" w:rsidRPr="000F4993">
              <w:rPr>
                <w:rFonts w:asciiTheme="minorHAnsi" w:hAnsiTheme="minorHAnsi" w:cstheme="minorHAnsi"/>
                <w:bCs w:val="0"/>
                <w:color w:val="000000"/>
                <w:lang w:eastAsia="es-MX"/>
              </w:rPr>
              <w:t>grúas</w:t>
            </w:r>
            <w:r w:rsidRPr="000F4993">
              <w:rPr>
                <w:rFonts w:asciiTheme="minorHAnsi" w:hAnsiTheme="minorHAnsi" w:cstheme="minorHAnsi"/>
                <w:bCs w:val="0"/>
                <w:color w:val="000000"/>
                <w:lang w:eastAsia="es-MX"/>
              </w:rPr>
              <w:t xml:space="preserve"> </w:t>
            </w:r>
          </w:p>
        </w:tc>
      </w:tr>
      <w:tr w:rsidR="001656F9" w:rsidRPr="00611242" w14:paraId="5A538EF5" w14:textId="77777777" w:rsidTr="001656F9">
        <w:trPr>
          <w:trHeight w:val="171"/>
        </w:trPr>
        <w:tc>
          <w:tcPr>
            <w:tcW w:w="497" w:type="dxa"/>
            <w:shd w:val="clear" w:color="auto" w:fill="auto"/>
            <w:noWrap/>
            <w:vAlign w:val="bottom"/>
            <w:hideMark/>
          </w:tcPr>
          <w:p w14:paraId="275C354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130</w:t>
            </w:r>
          </w:p>
        </w:tc>
        <w:tc>
          <w:tcPr>
            <w:tcW w:w="8429" w:type="dxa"/>
            <w:shd w:val="clear" w:color="auto" w:fill="auto"/>
            <w:hideMark/>
          </w:tcPr>
          <w:p w14:paraId="17740E41" w14:textId="59C0829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0130-- No procede arrastre para esta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w:t>
            </w:r>
          </w:p>
        </w:tc>
      </w:tr>
      <w:tr w:rsidR="001656F9" w:rsidRPr="00611242" w14:paraId="219ABC58" w14:textId="77777777" w:rsidTr="001656F9">
        <w:trPr>
          <w:trHeight w:val="171"/>
        </w:trPr>
        <w:tc>
          <w:tcPr>
            <w:tcW w:w="497" w:type="dxa"/>
            <w:shd w:val="clear" w:color="auto" w:fill="auto"/>
            <w:noWrap/>
            <w:vAlign w:val="bottom"/>
            <w:hideMark/>
          </w:tcPr>
          <w:p w14:paraId="52A0217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131</w:t>
            </w:r>
          </w:p>
        </w:tc>
        <w:tc>
          <w:tcPr>
            <w:tcW w:w="8429" w:type="dxa"/>
            <w:shd w:val="clear" w:color="auto" w:fill="auto"/>
            <w:hideMark/>
          </w:tcPr>
          <w:p w14:paraId="6430077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0131-- No trae Suma Asegurada</w:t>
            </w:r>
          </w:p>
        </w:tc>
      </w:tr>
      <w:tr w:rsidR="001656F9" w:rsidRPr="00611242" w14:paraId="5A33B9B5" w14:textId="77777777" w:rsidTr="001656F9">
        <w:trPr>
          <w:trHeight w:val="171"/>
        </w:trPr>
        <w:tc>
          <w:tcPr>
            <w:tcW w:w="497" w:type="dxa"/>
            <w:shd w:val="clear" w:color="auto" w:fill="auto"/>
            <w:noWrap/>
            <w:vAlign w:val="bottom"/>
            <w:hideMark/>
          </w:tcPr>
          <w:p w14:paraId="48382F3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132</w:t>
            </w:r>
          </w:p>
        </w:tc>
        <w:tc>
          <w:tcPr>
            <w:tcW w:w="8429" w:type="dxa"/>
            <w:shd w:val="clear" w:color="auto" w:fill="auto"/>
            <w:hideMark/>
          </w:tcPr>
          <w:p w14:paraId="2E785A7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0132-- No existe la tarifa de Arrastre (TRC.ARRASTRE)</w:t>
            </w:r>
          </w:p>
        </w:tc>
      </w:tr>
      <w:tr w:rsidR="001656F9" w:rsidRPr="00611242" w14:paraId="5480D0D3" w14:textId="77777777" w:rsidTr="001656F9">
        <w:trPr>
          <w:trHeight w:val="171"/>
        </w:trPr>
        <w:tc>
          <w:tcPr>
            <w:tcW w:w="497" w:type="dxa"/>
            <w:shd w:val="clear" w:color="auto" w:fill="auto"/>
            <w:noWrap/>
            <w:vAlign w:val="bottom"/>
            <w:hideMark/>
          </w:tcPr>
          <w:p w14:paraId="0D68483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133</w:t>
            </w:r>
          </w:p>
        </w:tc>
        <w:tc>
          <w:tcPr>
            <w:tcW w:w="8429" w:type="dxa"/>
            <w:shd w:val="clear" w:color="auto" w:fill="auto"/>
            <w:hideMark/>
          </w:tcPr>
          <w:p w14:paraId="74A762A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0133-- No trae deducible para Arrastre</w:t>
            </w:r>
          </w:p>
        </w:tc>
      </w:tr>
      <w:tr w:rsidR="001656F9" w:rsidRPr="00611242" w14:paraId="333A83C5" w14:textId="77777777" w:rsidTr="001656F9">
        <w:trPr>
          <w:trHeight w:val="171"/>
        </w:trPr>
        <w:tc>
          <w:tcPr>
            <w:tcW w:w="497" w:type="dxa"/>
            <w:shd w:val="clear" w:color="auto" w:fill="auto"/>
            <w:noWrap/>
            <w:vAlign w:val="bottom"/>
            <w:hideMark/>
          </w:tcPr>
          <w:p w14:paraId="6CD809F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134</w:t>
            </w:r>
          </w:p>
        </w:tc>
        <w:tc>
          <w:tcPr>
            <w:tcW w:w="8429" w:type="dxa"/>
            <w:shd w:val="clear" w:color="auto" w:fill="auto"/>
            <w:hideMark/>
          </w:tcPr>
          <w:p w14:paraId="370418DC" w14:textId="432F557A"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0134-- Se excede el monto de suma para Gastos </w:t>
            </w:r>
            <w:r w:rsidR="003856CD" w:rsidRPr="000F4993">
              <w:rPr>
                <w:rFonts w:asciiTheme="minorHAnsi" w:hAnsiTheme="minorHAnsi" w:cstheme="minorHAnsi"/>
                <w:bCs w:val="0"/>
                <w:color w:val="000000"/>
                <w:lang w:eastAsia="es-MX"/>
              </w:rPr>
              <w:t>Médicos</w:t>
            </w:r>
          </w:p>
        </w:tc>
      </w:tr>
      <w:tr w:rsidR="001656F9" w:rsidRPr="00611242" w14:paraId="39D23430" w14:textId="77777777" w:rsidTr="001656F9">
        <w:trPr>
          <w:trHeight w:val="171"/>
        </w:trPr>
        <w:tc>
          <w:tcPr>
            <w:tcW w:w="497" w:type="dxa"/>
            <w:shd w:val="clear" w:color="auto" w:fill="auto"/>
            <w:noWrap/>
            <w:vAlign w:val="bottom"/>
            <w:hideMark/>
          </w:tcPr>
          <w:p w14:paraId="66DDD9D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135</w:t>
            </w:r>
          </w:p>
        </w:tc>
        <w:tc>
          <w:tcPr>
            <w:tcW w:w="8429" w:type="dxa"/>
            <w:shd w:val="clear" w:color="auto" w:fill="auto"/>
            <w:hideMark/>
          </w:tcPr>
          <w:p w14:paraId="67FB96B9" w14:textId="0EA3095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0135-- La suma debe ser mayor a 35,000 para cubrir </w:t>
            </w:r>
            <w:r w:rsidR="00E8407C" w:rsidRPr="000F4993">
              <w:rPr>
                <w:rFonts w:asciiTheme="minorHAnsi" w:hAnsiTheme="minorHAnsi" w:cstheme="minorHAnsi"/>
                <w:bCs w:val="0"/>
                <w:color w:val="000000"/>
                <w:lang w:eastAsia="es-MX"/>
              </w:rPr>
              <w:t>Exención</w:t>
            </w:r>
            <w:r w:rsidRPr="000F4993">
              <w:rPr>
                <w:rFonts w:asciiTheme="minorHAnsi" w:hAnsiTheme="minorHAnsi" w:cstheme="minorHAnsi"/>
                <w:bCs w:val="0"/>
                <w:color w:val="000000"/>
                <w:lang w:eastAsia="es-MX"/>
              </w:rPr>
              <w:t xml:space="preserve"> de Deducible </w:t>
            </w:r>
          </w:p>
        </w:tc>
      </w:tr>
      <w:tr w:rsidR="001656F9" w:rsidRPr="00611242" w14:paraId="3C4BDFEF" w14:textId="77777777" w:rsidTr="001656F9">
        <w:trPr>
          <w:trHeight w:val="171"/>
        </w:trPr>
        <w:tc>
          <w:tcPr>
            <w:tcW w:w="497" w:type="dxa"/>
            <w:shd w:val="clear" w:color="auto" w:fill="auto"/>
            <w:noWrap/>
            <w:vAlign w:val="bottom"/>
            <w:hideMark/>
          </w:tcPr>
          <w:p w14:paraId="5028EE6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136</w:t>
            </w:r>
          </w:p>
        </w:tc>
        <w:tc>
          <w:tcPr>
            <w:tcW w:w="8429" w:type="dxa"/>
            <w:shd w:val="clear" w:color="auto" w:fill="auto"/>
            <w:hideMark/>
          </w:tcPr>
          <w:p w14:paraId="4D4DCA0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0136-- No Existe el Recibo mandado</w:t>
            </w:r>
          </w:p>
        </w:tc>
      </w:tr>
      <w:tr w:rsidR="001656F9" w:rsidRPr="00611242" w14:paraId="67707ADB" w14:textId="77777777" w:rsidTr="001656F9">
        <w:trPr>
          <w:trHeight w:val="171"/>
        </w:trPr>
        <w:tc>
          <w:tcPr>
            <w:tcW w:w="497" w:type="dxa"/>
            <w:shd w:val="clear" w:color="auto" w:fill="auto"/>
            <w:noWrap/>
            <w:vAlign w:val="bottom"/>
            <w:hideMark/>
          </w:tcPr>
          <w:p w14:paraId="45DA9D8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137</w:t>
            </w:r>
          </w:p>
        </w:tc>
        <w:tc>
          <w:tcPr>
            <w:tcW w:w="8429" w:type="dxa"/>
            <w:shd w:val="clear" w:color="auto" w:fill="auto"/>
            <w:hideMark/>
          </w:tcPr>
          <w:p w14:paraId="6EDB203B" w14:textId="05F9658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0137-- No Existe la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mandada</w:t>
            </w:r>
          </w:p>
        </w:tc>
      </w:tr>
      <w:tr w:rsidR="001656F9" w:rsidRPr="00611242" w14:paraId="628E3648" w14:textId="77777777" w:rsidTr="001656F9">
        <w:trPr>
          <w:trHeight w:val="171"/>
        </w:trPr>
        <w:tc>
          <w:tcPr>
            <w:tcW w:w="497" w:type="dxa"/>
            <w:shd w:val="clear" w:color="auto" w:fill="auto"/>
            <w:noWrap/>
            <w:vAlign w:val="bottom"/>
            <w:hideMark/>
          </w:tcPr>
          <w:p w14:paraId="6126147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138</w:t>
            </w:r>
          </w:p>
        </w:tc>
        <w:tc>
          <w:tcPr>
            <w:tcW w:w="8429" w:type="dxa"/>
            <w:shd w:val="clear" w:color="auto" w:fill="auto"/>
            <w:hideMark/>
          </w:tcPr>
          <w:p w14:paraId="0CEC5BE6" w14:textId="6ACB2E8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0138-- No Existe la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mandada</w:t>
            </w:r>
          </w:p>
        </w:tc>
      </w:tr>
      <w:tr w:rsidR="001656F9" w:rsidRPr="00611242" w14:paraId="6FFAF39E" w14:textId="77777777" w:rsidTr="001656F9">
        <w:trPr>
          <w:trHeight w:val="171"/>
        </w:trPr>
        <w:tc>
          <w:tcPr>
            <w:tcW w:w="497" w:type="dxa"/>
            <w:shd w:val="clear" w:color="auto" w:fill="auto"/>
            <w:noWrap/>
            <w:vAlign w:val="bottom"/>
            <w:hideMark/>
          </w:tcPr>
          <w:p w14:paraId="04C55D0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139</w:t>
            </w:r>
          </w:p>
        </w:tc>
        <w:tc>
          <w:tcPr>
            <w:tcW w:w="8429" w:type="dxa"/>
            <w:shd w:val="clear" w:color="auto" w:fill="auto"/>
            <w:hideMark/>
          </w:tcPr>
          <w:p w14:paraId="228F56A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0139-- No paso los criterios de </w:t>
            </w:r>
            <w:proofErr w:type="spellStart"/>
            <w:r w:rsidRPr="000F4993">
              <w:rPr>
                <w:rFonts w:asciiTheme="minorHAnsi" w:hAnsiTheme="minorHAnsi" w:cstheme="minorHAnsi"/>
                <w:bCs w:val="0"/>
                <w:color w:val="000000"/>
                <w:lang w:eastAsia="es-MX"/>
              </w:rPr>
              <w:t>Encontrack</w:t>
            </w:r>
            <w:proofErr w:type="spellEnd"/>
            <w:r w:rsidRPr="000F4993">
              <w:rPr>
                <w:rFonts w:asciiTheme="minorHAnsi" w:hAnsiTheme="minorHAnsi" w:cstheme="minorHAnsi"/>
                <w:bCs w:val="0"/>
                <w:color w:val="000000"/>
                <w:lang w:eastAsia="es-MX"/>
              </w:rPr>
              <w:t xml:space="preserve"> </w:t>
            </w:r>
          </w:p>
        </w:tc>
      </w:tr>
      <w:tr w:rsidR="001656F9" w:rsidRPr="00611242" w14:paraId="56FA8B2C" w14:textId="77777777" w:rsidTr="001656F9">
        <w:trPr>
          <w:trHeight w:val="171"/>
        </w:trPr>
        <w:tc>
          <w:tcPr>
            <w:tcW w:w="497" w:type="dxa"/>
            <w:shd w:val="clear" w:color="auto" w:fill="auto"/>
            <w:noWrap/>
            <w:vAlign w:val="bottom"/>
            <w:hideMark/>
          </w:tcPr>
          <w:p w14:paraId="0960D6C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140</w:t>
            </w:r>
          </w:p>
        </w:tc>
        <w:tc>
          <w:tcPr>
            <w:tcW w:w="8429" w:type="dxa"/>
            <w:shd w:val="clear" w:color="auto" w:fill="auto"/>
            <w:hideMark/>
          </w:tcPr>
          <w:p w14:paraId="631C7D29" w14:textId="6DA1ABAA"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0140-- No es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Individual </w:t>
            </w:r>
          </w:p>
        </w:tc>
      </w:tr>
      <w:tr w:rsidR="001656F9" w:rsidRPr="00611242" w14:paraId="1210522F" w14:textId="77777777" w:rsidTr="001656F9">
        <w:trPr>
          <w:trHeight w:val="171"/>
        </w:trPr>
        <w:tc>
          <w:tcPr>
            <w:tcW w:w="497" w:type="dxa"/>
            <w:shd w:val="clear" w:color="auto" w:fill="auto"/>
            <w:noWrap/>
            <w:vAlign w:val="bottom"/>
            <w:hideMark/>
          </w:tcPr>
          <w:p w14:paraId="64BA0BC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lastRenderedPageBreak/>
              <w:t>141</w:t>
            </w:r>
          </w:p>
        </w:tc>
        <w:tc>
          <w:tcPr>
            <w:tcW w:w="8429" w:type="dxa"/>
            <w:shd w:val="clear" w:color="auto" w:fill="auto"/>
            <w:hideMark/>
          </w:tcPr>
          <w:p w14:paraId="506371C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0141-- No es ni de Autos, Ni de Camiones </w:t>
            </w:r>
          </w:p>
        </w:tc>
      </w:tr>
      <w:tr w:rsidR="001656F9" w:rsidRPr="00611242" w14:paraId="3C92F2AA" w14:textId="77777777" w:rsidTr="001656F9">
        <w:trPr>
          <w:trHeight w:val="171"/>
        </w:trPr>
        <w:tc>
          <w:tcPr>
            <w:tcW w:w="497" w:type="dxa"/>
            <w:shd w:val="clear" w:color="auto" w:fill="auto"/>
            <w:noWrap/>
            <w:vAlign w:val="bottom"/>
            <w:hideMark/>
          </w:tcPr>
          <w:p w14:paraId="172D90B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142</w:t>
            </w:r>
          </w:p>
        </w:tc>
        <w:tc>
          <w:tcPr>
            <w:tcW w:w="8429" w:type="dxa"/>
            <w:shd w:val="clear" w:color="auto" w:fill="auto"/>
            <w:hideMark/>
          </w:tcPr>
          <w:p w14:paraId="4A15ACC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0142-- No tiene uso adecuado para Renovar </w:t>
            </w:r>
          </w:p>
        </w:tc>
      </w:tr>
      <w:tr w:rsidR="001656F9" w:rsidRPr="00611242" w14:paraId="332B6858" w14:textId="77777777" w:rsidTr="001656F9">
        <w:trPr>
          <w:trHeight w:val="171"/>
        </w:trPr>
        <w:tc>
          <w:tcPr>
            <w:tcW w:w="497" w:type="dxa"/>
            <w:shd w:val="clear" w:color="auto" w:fill="auto"/>
            <w:noWrap/>
            <w:vAlign w:val="bottom"/>
            <w:hideMark/>
          </w:tcPr>
          <w:p w14:paraId="6C74347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143</w:t>
            </w:r>
          </w:p>
        </w:tc>
        <w:tc>
          <w:tcPr>
            <w:tcW w:w="8429" w:type="dxa"/>
            <w:shd w:val="clear" w:color="auto" w:fill="auto"/>
            <w:hideMark/>
          </w:tcPr>
          <w:p w14:paraId="410D380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0143-- Tipo de carga no es adecuado </w:t>
            </w:r>
          </w:p>
        </w:tc>
      </w:tr>
      <w:tr w:rsidR="001656F9" w:rsidRPr="00611242" w14:paraId="58777510" w14:textId="77777777" w:rsidTr="001656F9">
        <w:trPr>
          <w:trHeight w:val="171"/>
        </w:trPr>
        <w:tc>
          <w:tcPr>
            <w:tcW w:w="497" w:type="dxa"/>
            <w:shd w:val="clear" w:color="auto" w:fill="auto"/>
            <w:noWrap/>
            <w:vAlign w:val="bottom"/>
            <w:hideMark/>
          </w:tcPr>
          <w:p w14:paraId="234EBED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144</w:t>
            </w:r>
          </w:p>
        </w:tc>
        <w:tc>
          <w:tcPr>
            <w:tcW w:w="8429" w:type="dxa"/>
            <w:shd w:val="clear" w:color="auto" w:fill="auto"/>
            <w:hideMark/>
          </w:tcPr>
          <w:p w14:paraId="1EFC849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0144-- Forma de Pago no es adecuada </w:t>
            </w:r>
          </w:p>
        </w:tc>
      </w:tr>
      <w:tr w:rsidR="001656F9" w:rsidRPr="00611242" w14:paraId="0C0A1677" w14:textId="77777777" w:rsidTr="001656F9">
        <w:trPr>
          <w:trHeight w:val="171"/>
        </w:trPr>
        <w:tc>
          <w:tcPr>
            <w:tcW w:w="497" w:type="dxa"/>
            <w:shd w:val="clear" w:color="auto" w:fill="auto"/>
            <w:noWrap/>
            <w:vAlign w:val="bottom"/>
            <w:hideMark/>
          </w:tcPr>
          <w:p w14:paraId="79D2C95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145</w:t>
            </w:r>
          </w:p>
        </w:tc>
        <w:tc>
          <w:tcPr>
            <w:tcW w:w="8429" w:type="dxa"/>
            <w:shd w:val="clear" w:color="auto" w:fill="auto"/>
            <w:hideMark/>
          </w:tcPr>
          <w:p w14:paraId="2683095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0145-- Tipo de Cobertura no es </w:t>
            </w:r>
            <w:proofErr w:type="gramStart"/>
            <w:r w:rsidRPr="000F4993">
              <w:rPr>
                <w:rFonts w:asciiTheme="minorHAnsi" w:hAnsiTheme="minorHAnsi" w:cstheme="minorHAnsi"/>
                <w:bCs w:val="0"/>
                <w:color w:val="000000"/>
                <w:lang w:eastAsia="es-MX"/>
              </w:rPr>
              <w:t>adecuado :DIX</w:t>
            </w:r>
            <w:proofErr w:type="gramEnd"/>
            <w:r w:rsidRPr="000F4993">
              <w:rPr>
                <w:rFonts w:asciiTheme="minorHAnsi" w:hAnsiTheme="minorHAnsi" w:cstheme="minorHAnsi"/>
                <w:bCs w:val="0"/>
                <w:color w:val="000000"/>
                <w:lang w:eastAsia="es-MX"/>
              </w:rPr>
              <w:t>&lt;26</w:t>
            </w:r>
          </w:p>
        </w:tc>
      </w:tr>
      <w:tr w:rsidR="001656F9" w:rsidRPr="00611242" w14:paraId="1863E53E" w14:textId="77777777" w:rsidTr="001656F9">
        <w:trPr>
          <w:trHeight w:val="171"/>
        </w:trPr>
        <w:tc>
          <w:tcPr>
            <w:tcW w:w="497" w:type="dxa"/>
            <w:shd w:val="clear" w:color="auto" w:fill="auto"/>
            <w:noWrap/>
            <w:vAlign w:val="bottom"/>
            <w:hideMark/>
          </w:tcPr>
          <w:p w14:paraId="7A0C8E1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146</w:t>
            </w:r>
          </w:p>
        </w:tc>
        <w:tc>
          <w:tcPr>
            <w:tcW w:w="8429" w:type="dxa"/>
            <w:shd w:val="clear" w:color="auto" w:fill="auto"/>
            <w:hideMark/>
          </w:tcPr>
          <w:p w14:paraId="4EB5329F" w14:textId="2EF46DB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0146--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Ya Renovada :</w:t>
            </w:r>
            <w:proofErr w:type="gramStart"/>
            <w:r w:rsidRPr="000F4993">
              <w:rPr>
                <w:rFonts w:asciiTheme="minorHAnsi" w:hAnsiTheme="minorHAnsi" w:cstheme="minorHAnsi"/>
                <w:bCs w:val="0"/>
                <w:color w:val="000000"/>
                <w:lang w:eastAsia="es-MX"/>
              </w:rPr>
              <w:t>04:PPX</w:t>
            </w:r>
            <w:proofErr w:type="gramEnd"/>
            <w:r w:rsidRPr="000F4993">
              <w:rPr>
                <w:rFonts w:asciiTheme="minorHAnsi" w:hAnsiTheme="minorHAnsi" w:cstheme="minorHAnsi"/>
                <w:bCs w:val="0"/>
                <w:color w:val="000000"/>
                <w:lang w:eastAsia="es-MX"/>
              </w:rPr>
              <w:t>&lt;6:000000</w:t>
            </w:r>
          </w:p>
        </w:tc>
      </w:tr>
      <w:tr w:rsidR="001656F9" w:rsidRPr="00611242" w14:paraId="14BFC684" w14:textId="77777777" w:rsidTr="001656F9">
        <w:trPr>
          <w:trHeight w:val="171"/>
        </w:trPr>
        <w:tc>
          <w:tcPr>
            <w:tcW w:w="497" w:type="dxa"/>
            <w:shd w:val="clear" w:color="auto" w:fill="auto"/>
            <w:noWrap/>
            <w:vAlign w:val="bottom"/>
            <w:hideMark/>
          </w:tcPr>
          <w:p w14:paraId="4B5E291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147</w:t>
            </w:r>
          </w:p>
        </w:tc>
        <w:tc>
          <w:tcPr>
            <w:tcW w:w="8429" w:type="dxa"/>
            <w:shd w:val="clear" w:color="auto" w:fill="auto"/>
            <w:hideMark/>
          </w:tcPr>
          <w:p w14:paraId="765ACEE3" w14:textId="11B29C2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0147-- No </w:t>
            </w:r>
            <w:r w:rsidR="003856CD" w:rsidRPr="000F4993">
              <w:rPr>
                <w:rFonts w:asciiTheme="minorHAnsi" w:hAnsiTheme="minorHAnsi" w:cstheme="minorHAnsi"/>
                <w:bCs w:val="0"/>
                <w:color w:val="000000"/>
                <w:lang w:eastAsia="es-MX"/>
              </w:rPr>
              <w:t>envió</w:t>
            </w:r>
            <w:r w:rsidRPr="000F4993">
              <w:rPr>
                <w:rFonts w:asciiTheme="minorHAnsi" w:hAnsiTheme="minorHAnsi" w:cstheme="minorHAnsi"/>
                <w:bCs w:val="0"/>
                <w:color w:val="000000"/>
                <w:lang w:eastAsia="es-MX"/>
              </w:rPr>
              <w:t xml:space="preserve"> tipo de persona </w:t>
            </w:r>
          </w:p>
        </w:tc>
      </w:tr>
      <w:tr w:rsidR="001656F9" w:rsidRPr="00611242" w14:paraId="450FA62D" w14:textId="77777777" w:rsidTr="001656F9">
        <w:trPr>
          <w:trHeight w:val="171"/>
        </w:trPr>
        <w:tc>
          <w:tcPr>
            <w:tcW w:w="497" w:type="dxa"/>
            <w:shd w:val="clear" w:color="auto" w:fill="auto"/>
            <w:noWrap/>
            <w:vAlign w:val="bottom"/>
            <w:hideMark/>
          </w:tcPr>
          <w:p w14:paraId="1C2F66B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148</w:t>
            </w:r>
          </w:p>
        </w:tc>
        <w:tc>
          <w:tcPr>
            <w:tcW w:w="8429" w:type="dxa"/>
            <w:shd w:val="clear" w:color="auto" w:fill="auto"/>
            <w:hideMark/>
          </w:tcPr>
          <w:p w14:paraId="6184F749" w14:textId="472AC69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0148-- No Existe el registro en </w:t>
            </w:r>
            <w:r w:rsidR="003856CD" w:rsidRPr="000F4993">
              <w:rPr>
                <w:rFonts w:asciiTheme="minorHAnsi" w:hAnsiTheme="minorHAnsi" w:cstheme="minorHAnsi"/>
                <w:bCs w:val="0"/>
                <w:color w:val="000000"/>
                <w:lang w:eastAsia="es-MX"/>
              </w:rPr>
              <w:t>catálogo</w:t>
            </w:r>
            <w:r w:rsidRPr="000F4993">
              <w:rPr>
                <w:rFonts w:asciiTheme="minorHAnsi" w:hAnsiTheme="minorHAnsi" w:cstheme="minorHAnsi"/>
                <w:bCs w:val="0"/>
                <w:color w:val="000000"/>
                <w:lang w:eastAsia="es-MX"/>
              </w:rPr>
              <w:t xml:space="preserve"> de asegurados </w:t>
            </w:r>
            <w:proofErr w:type="gramStart"/>
            <w:r w:rsidRPr="000F4993">
              <w:rPr>
                <w:rFonts w:asciiTheme="minorHAnsi" w:hAnsiTheme="minorHAnsi" w:cstheme="minorHAnsi"/>
                <w:bCs w:val="0"/>
                <w:color w:val="000000"/>
                <w:lang w:eastAsia="es-MX"/>
              </w:rPr>
              <w:t>( MASEG</w:t>
            </w:r>
            <w:proofErr w:type="gramEnd"/>
            <w:r w:rsidRPr="000F4993">
              <w:rPr>
                <w:rFonts w:asciiTheme="minorHAnsi" w:hAnsiTheme="minorHAnsi" w:cstheme="minorHAnsi"/>
                <w:bCs w:val="0"/>
                <w:color w:val="000000"/>
                <w:lang w:eastAsia="es-MX"/>
              </w:rPr>
              <w:t xml:space="preserve"> )</w:t>
            </w:r>
          </w:p>
        </w:tc>
      </w:tr>
      <w:tr w:rsidR="001656F9" w:rsidRPr="00611242" w14:paraId="2F0FEF36" w14:textId="77777777" w:rsidTr="001656F9">
        <w:trPr>
          <w:trHeight w:val="171"/>
        </w:trPr>
        <w:tc>
          <w:tcPr>
            <w:tcW w:w="497" w:type="dxa"/>
            <w:shd w:val="clear" w:color="auto" w:fill="auto"/>
            <w:noWrap/>
            <w:vAlign w:val="bottom"/>
            <w:hideMark/>
          </w:tcPr>
          <w:p w14:paraId="0466F37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149</w:t>
            </w:r>
          </w:p>
        </w:tc>
        <w:tc>
          <w:tcPr>
            <w:tcW w:w="8429" w:type="dxa"/>
            <w:shd w:val="clear" w:color="auto" w:fill="auto"/>
            <w:hideMark/>
          </w:tcPr>
          <w:p w14:paraId="7C965A37" w14:textId="7A9D717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0149-- la clave AMIS no es adecuada para </w:t>
            </w:r>
            <w:r w:rsidR="003856CD" w:rsidRPr="000F4993">
              <w:rPr>
                <w:rFonts w:asciiTheme="minorHAnsi" w:hAnsiTheme="minorHAnsi" w:cstheme="minorHAnsi"/>
                <w:bCs w:val="0"/>
                <w:color w:val="000000"/>
                <w:lang w:eastAsia="es-MX"/>
              </w:rPr>
              <w:t>Fronterizos</w:t>
            </w:r>
            <w:r w:rsidRPr="000F4993">
              <w:rPr>
                <w:rFonts w:asciiTheme="minorHAnsi" w:hAnsiTheme="minorHAnsi" w:cstheme="minorHAnsi"/>
                <w:bCs w:val="0"/>
                <w:color w:val="000000"/>
                <w:lang w:eastAsia="es-MX"/>
              </w:rPr>
              <w:t xml:space="preserve"> y regularizados </w:t>
            </w:r>
          </w:p>
        </w:tc>
      </w:tr>
      <w:tr w:rsidR="001656F9" w:rsidRPr="00611242" w14:paraId="118B65AB" w14:textId="77777777" w:rsidTr="001656F9">
        <w:trPr>
          <w:trHeight w:val="171"/>
        </w:trPr>
        <w:tc>
          <w:tcPr>
            <w:tcW w:w="497" w:type="dxa"/>
            <w:shd w:val="clear" w:color="auto" w:fill="auto"/>
            <w:noWrap/>
            <w:vAlign w:val="bottom"/>
            <w:hideMark/>
          </w:tcPr>
          <w:p w14:paraId="1158AE9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150</w:t>
            </w:r>
          </w:p>
        </w:tc>
        <w:tc>
          <w:tcPr>
            <w:tcW w:w="8429" w:type="dxa"/>
            <w:shd w:val="clear" w:color="auto" w:fill="auto"/>
            <w:hideMark/>
          </w:tcPr>
          <w:p w14:paraId="122E33F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0150-- # Serie con registro de pago por PT</w:t>
            </w:r>
          </w:p>
        </w:tc>
      </w:tr>
      <w:tr w:rsidR="001656F9" w:rsidRPr="00611242" w14:paraId="44B170A4" w14:textId="77777777" w:rsidTr="001656F9">
        <w:trPr>
          <w:trHeight w:val="171"/>
        </w:trPr>
        <w:tc>
          <w:tcPr>
            <w:tcW w:w="497" w:type="dxa"/>
            <w:shd w:val="clear" w:color="auto" w:fill="auto"/>
            <w:noWrap/>
            <w:vAlign w:val="bottom"/>
            <w:hideMark/>
          </w:tcPr>
          <w:p w14:paraId="2BC7FEA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151</w:t>
            </w:r>
          </w:p>
        </w:tc>
        <w:tc>
          <w:tcPr>
            <w:tcW w:w="8429" w:type="dxa"/>
            <w:shd w:val="clear" w:color="auto" w:fill="auto"/>
            <w:hideMark/>
          </w:tcPr>
          <w:p w14:paraId="32821D79" w14:textId="26083DD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0151-- Las Marcas Cortas RM y RI no se pueden renovar por </w:t>
            </w:r>
            <w:r w:rsidR="003856CD" w:rsidRPr="000F4993">
              <w:rPr>
                <w:rFonts w:asciiTheme="minorHAnsi" w:hAnsiTheme="minorHAnsi" w:cstheme="minorHAnsi"/>
                <w:bCs w:val="0"/>
                <w:color w:val="000000"/>
                <w:lang w:eastAsia="es-MX"/>
              </w:rPr>
              <w:t>aquí</w:t>
            </w:r>
          </w:p>
        </w:tc>
      </w:tr>
      <w:tr w:rsidR="001656F9" w:rsidRPr="00611242" w14:paraId="6A57ED0A" w14:textId="77777777" w:rsidTr="001656F9">
        <w:trPr>
          <w:trHeight w:val="171"/>
        </w:trPr>
        <w:tc>
          <w:tcPr>
            <w:tcW w:w="497" w:type="dxa"/>
            <w:shd w:val="clear" w:color="auto" w:fill="auto"/>
            <w:noWrap/>
            <w:vAlign w:val="bottom"/>
            <w:hideMark/>
          </w:tcPr>
          <w:p w14:paraId="663B1A9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152</w:t>
            </w:r>
          </w:p>
        </w:tc>
        <w:tc>
          <w:tcPr>
            <w:tcW w:w="8429" w:type="dxa"/>
            <w:shd w:val="clear" w:color="auto" w:fill="auto"/>
            <w:hideMark/>
          </w:tcPr>
          <w:p w14:paraId="04772876" w14:textId="0DA29BA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0152--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Cancelada </w:t>
            </w:r>
          </w:p>
        </w:tc>
      </w:tr>
      <w:tr w:rsidR="001656F9" w:rsidRPr="00611242" w14:paraId="563CD69E" w14:textId="77777777" w:rsidTr="001656F9">
        <w:trPr>
          <w:trHeight w:val="171"/>
        </w:trPr>
        <w:tc>
          <w:tcPr>
            <w:tcW w:w="497" w:type="dxa"/>
            <w:shd w:val="clear" w:color="auto" w:fill="auto"/>
            <w:noWrap/>
            <w:vAlign w:val="bottom"/>
            <w:hideMark/>
          </w:tcPr>
          <w:p w14:paraId="4A2D7EF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153</w:t>
            </w:r>
          </w:p>
        </w:tc>
        <w:tc>
          <w:tcPr>
            <w:tcW w:w="8429" w:type="dxa"/>
            <w:shd w:val="clear" w:color="auto" w:fill="auto"/>
            <w:hideMark/>
          </w:tcPr>
          <w:p w14:paraId="4E6D680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0153-- No existen sumas (TAMIS.VEH</w:t>
            </w:r>
            <w:proofErr w:type="gramStart"/>
            <w:r w:rsidRPr="000F4993">
              <w:rPr>
                <w:rFonts w:asciiTheme="minorHAnsi" w:hAnsiTheme="minorHAnsi" w:cstheme="minorHAnsi"/>
                <w:bCs w:val="0"/>
                <w:color w:val="000000"/>
                <w:lang w:eastAsia="es-MX"/>
              </w:rPr>
              <w:t>) :K</w:t>
            </w:r>
            <w:proofErr w:type="gramEnd"/>
          </w:p>
        </w:tc>
      </w:tr>
      <w:tr w:rsidR="001656F9" w:rsidRPr="00611242" w14:paraId="2B73708D" w14:textId="77777777" w:rsidTr="001656F9">
        <w:trPr>
          <w:trHeight w:val="171"/>
        </w:trPr>
        <w:tc>
          <w:tcPr>
            <w:tcW w:w="497" w:type="dxa"/>
            <w:shd w:val="clear" w:color="auto" w:fill="auto"/>
            <w:noWrap/>
            <w:vAlign w:val="bottom"/>
            <w:hideMark/>
          </w:tcPr>
          <w:p w14:paraId="770251D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154</w:t>
            </w:r>
          </w:p>
        </w:tc>
        <w:tc>
          <w:tcPr>
            <w:tcW w:w="8429" w:type="dxa"/>
            <w:shd w:val="clear" w:color="auto" w:fill="auto"/>
            <w:hideMark/>
          </w:tcPr>
          <w:p w14:paraId="2F09F11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0154-- La vigencia es incorrecta </w:t>
            </w:r>
          </w:p>
        </w:tc>
      </w:tr>
      <w:tr w:rsidR="001656F9" w:rsidRPr="00611242" w14:paraId="4B79632A" w14:textId="77777777" w:rsidTr="001656F9">
        <w:trPr>
          <w:trHeight w:val="171"/>
        </w:trPr>
        <w:tc>
          <w:tcPr>
            <w:tcW w:w="497" w:type="dxa"/>
            <w:shd w:val="clear" w:color="auto" w:fill="auto"/>
            <w:noWrap/>
            <w:vAlign w:val="bottom"/>
            <w:hideMark/>
          </w:tcPr>
          <w:p w14:paraId="06B19F9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155</w:t>
            </w:r>
          </w:p>
        </w:tc>
        <w:tc>
          <w:tcPr>
            <w:tcW w:w="8429" w:type="dxa"/>
            <w:shd w:val="clear" w:color="auto" w:fill="auto"/>
            <w:hideMark/>
          </w:tcPr>
          <w:p w14:paraId="67448A4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0155-- No Checa el IVA</w:t>
            </w:r>
          </w:p>
        </w:tc>
      </w:tr>
      <w:tr w:rsidR="001656F9" w:rsidRPr="00611242" w14:paraId="19391622" w14:textId="77777777" w:rsidTr="001656F9">
        <w:trPr>
          <w:trHeight w:val="171"/>
        </w:trPr>
        <w:tc>
          <w:tcPr>
            <w:tcW w:w="497" w:type="dxa"/>
            <w:shd w:val="clear" w:color="auto" w:fill="auto"/>
            <w:noWrap/>
            <w:vAlign w:val="bottom"/>
            <w:hideMark/>
          </w:tcPr>
          <w:p w14:paraId="0ADE23E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156</w:t>
            </w:r>
          </w:p>
        </w:tc>
        <w:tc>
          <w:tcPr>
            <w:tcW w:w="8429" w:type="dxa"/>
            <w:shd w:val="clear" w:color="auto" w:fill="auto"/>
            <w:hideMark/>
          </w:tcPr>
          <w:p w14:paraId="0713AF4F" w14:textId="75E567C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0156-- No </w:t>
            </w:r>
            <w:r w:rsidR="003856CD" w:rsidRPr="000F4993">
              <w:rPr>
                <w:rFonts w:asciiTheme="minorHAnsi" w:hAnsiTheme="minorHAnsi" w:cstheme="minorHAnsi"/>
                <w:bCs w:val="0"/>
                <w:color w:val="000000"/>
                <w:lang w:eastAsia="es-MX"/>
              </w:rPr>
              <w:t>existía</w:t>
            </w:r>
            <w:r w:rsidRPr="000F4993">
              <w:rPr>
                <w:rFonts w:asciiTheme="minorHAnsi" w:hAnsiTheme="minorHAnsi" w:cstheme="minorHAnsi"/>
                <w:bCs w:val="0"/>
                <w:color w:val="000000"/>
                <w:lang w:eastAsia="es-MX"/>
              </w:rPr>
              <w:t xml:space="preserve"> su tarifa (POLIT.DERIVA), Vuelva a intentar</w:t>
            </w:r>
          </w:p>
        </w:tc>
      </w:tr>
      <w:tr w:rsidR="001656F9" w:rsidRPr="00611242" w14:paraId="6527826B" w14:textId="77777777" w:rsidTr="001656F9">
        <w:trPr>
          <w:trHeight w:val="171"/>
        </w:trPr>
        <w:tc>
          <w:tcPr>
            <w:tcW w:w="497" w:type="dxa"/>
            <w:shd w:val="clear" w:color="auto" w:fill="auto"/>
            <w:noWrap/>
            <w:vAlign w:val="bottom"/>
            <w:hideMark/>
          </w:tcPr>
          <w:p w14:paraId="3E12E52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157</w:t>
            </w:r>
          </w:p>
        </w:tc>
        <w:tc>
          <w:tcPr>
            <w:tcW w:w="8429" w:type="dxa"/>
            <w:shd w:val="clear" w:color="auto" w:fill="auto"/>
            <w:hideMark/>
          </w:tcPr>
          <w:p w14:paraId="75EECC7B" w14:textId="7232647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0157-- No existe forma de </w:t>
            </w:r>
            <w:r w:rsidR="003856CD" w:rsidRPr="000F4993">
              <w:rPr>
                <w:rFonts w:asciiTheme="minorHAnsi" w:hAnsiTheme="minorHAnsi" w:cstheme="minorHAnsi"/>
                <w:bCs w:val="0"/>
                <w:color w:val="000000"/>
                <w:lang w:eastAsia="es-MX"/>
              </w:rPr>
              <w:t xml:space="preserve">Pago: </w:t>
            </w:r>
            <w:proofErr w:type="gramStart"/>
            <w:r w:rsidR="003856CD" w:rsidRPr="000F4993">
              <w:rPr>
                <w:rFonts w:asciiTheme="minorHAnsi" w:hAnsiTheme="minorHAnsi" w:cstheme="minorHAnsi"/>
                <w:bCs w:val="0"/>
                <w:color w:val="000000"/>
                <w:lang w:eastAsia="es-MX"/>
              </w:rPr>
              <w:t>PV</w:t>
            </w:r>
            <w:r w:rsidRPr="000F4993">
              <w:rPr>
                <w:rFonts w:asciiTheme="minorHAnsi" w:hAnsiTheme="minorHAnsi" w:cstheme="minorHAnsi"/>
                <w:bCs w:val="0"/>
                <w:color w:val="000000"/>
                <w:lang w:eastAsia="es-MX"/>
              </w:rPr>
              <w:t>.S</w:t>
            </w:r>
            <w:proofErr w:type="gramEnd"/>
            <w:r w:rsidRPr="000F4993">
              <w:rPr>
                <w:rFonts w:asciiTheme="minorHAnsi" w:hAnsiTheme="minorHAnsi" w:cstheme="minorHAnsi"/>
                <w:bCs w:val="0"/>
                <w:color w:val="000000"/>
                <w:lang w:eastAsia="es-MX"/>
              </w:rPr>
              <w:t>&lt;21,</w:t>
            </w:r>
            <w:proofErr w:type="gramStart"/>
            <w:r w:rsidRPr="000F4993">
              <w:rPr>
                <w:rFonts w:asciiTheme="minorHAnsi" w:hAnsiTheme="minorHAnsi" w:cstheme="minorHAnsi"/>
                <w:bCs w:val="0"/>
                <w:color w:val="000000"/>
                <w:lang w:eastAsia="es-MX"/>
              </w:rPr>
              <w:t>1:PV</w:t>
            </w:r>
            <w:proofErr w:type="gramEnd"/>
            <w:r w:rsidRPr="000F4993">
              <w:rPr>
                <w:rFonts w:asciiTheme="minorHAnsi" w:hAnsiTheme="minorHAnsi" w:cstheme="minorHAnsi"/>
                <w:bCs w:val="0"/>
                <w:color w:val="000000"/>
                <w:lang w:eastAsia="es-MX"/>
              </w:rPr>
              <w:t>.S&lt;19,1[1,2</w:t>
            </w:r>
            <w:proofErr w:type="gramStart"/>
            <w:r w:rsidRPr="000F4993">
              <w:rPr>
                <w:rFonts w:asciiTheme="minorHAnsi" w:hAnsiTheme="minorHAnsi" w:cstheme="minorHAnsi"/>
                <w:bCs w:val="0"/>
                <w:color w:val="000000"/>
                <w:lang w:eastAsia="es-MX"/>
              </w:rPr>
              <w:t>]:PV</w:t>
            </w:r>
            <w:proofErr w:type="gramEnd"/>
            <w:r w:rsidRPr="000F4993">
              <w:rPr>
                <w:rFonts w:asciiTheme="minorHAnsi" w:hAnsiTheme="minorHAnsi" w:cstheme="minorHAnsi"/>
                <w:bCs w:val="0"/>
                <w:color w:val="000000"/>
                <w:lang w:eastAsia="es-MX"/>
              </w:rPr>
              <w:t>.S&lt;32</w:t>
            </w:r>
          </w:p>
        </w:tc>
      </w:tr>
      <w:tr w:rsidR="001656F9" w:rsidRPr="00611242" w14:paraId="396AB6E7" w14:textId="77777777" w:rsidTr="001656F9">
        <w:trPr>
          <w:trHeight w:val="171"/>
        </w:trPr>
        <w:tc>
          <w:tcPr>
            <w:tcW w:w="497" w:type="dxa"/>
            <w:shd w:val="clear" w:color="auto" w:fill="auto"/>
            <w:noWrap/>
            <w:vAlign w:val="bottom"/>
            <w:hideMark/>
          </w:tcPr>
          <w:p w14:paraId="37C326E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158</w:t>
            </w:r>
          </w:p>
        </w:tc>
        <w:tc>
          <w:tcPr>
            <w:tcW w:w="8429" w:type="dxa"/>
            <w:shd w:val="clear" w:color="auto" w:fill="auto"/>
            <w:hideMark/>
          </w:tcPr>
          <w:p w14:paraId="54B8323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0158-- No existe la moneda en el Plan de Pago </w:t>
            </w:r>
          </w:p>
        </w:tc>
      </w:tr>
      <w:tr w:rsidR="001656F9" w:rsidRPr="00611242" w14:paraId="761ABCC5" w14:textId="77777777" w:rsidTr="001656F9">
        <w:trPr>
          <w:trHeight w:val="171"/>
        </w:trPr>
        <w:tc>
          <w:tcPr>
            <w:tcW w:w="497" w:type="dxa"/>
            <w:shd w:val="clear" w:color="auto" w:fill="auto"/>
            <w:noWrap/>
            <w:vAlign w:val="bottom"/>
            <w:hideMark/>
          </w:tcPr>
          <w:p w14:paraId="4DF796B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159</w:t>
            </w:r>
          </w:p>
        </w:tc>
        <w:tc>
          <w:tcPr>
            <w:tcW w:w="8429" w:type="dxa"/>
            <w:shd w:val="clear" w:color="auto" w:fill="auto"/>
            <w:hideMark/>
          </w:tcPr>
          <w:p w14:paraId="2E5E637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0159-- No existe el plan de pago</w:t>
            </w:r>
          </w:p>
        </w:tc>
      </w:tr>
      <w:tr w:rsidR="001656F9" w:rsidRPr="00611242" w14:paraId="169C5757" w14:textId="77777777" w:rsidTr="001656F9">
        <w:trPr>
          <w:trHeight w:val="171"/>
        </w:trPr>
        <w:tc>
          <w:tcPr>
            <w:tcW w:w="497" w:type="dxa"/>
            <w:shd w:val="clear" w:color="auto" w:fill="auto"/>
            <w:noWrap/>
            <w:vAlign w:val="bottom"/>
            <w:hideMark/>
          </w:tcPr>
          <w:p w14:paraId="7AC8CB0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160</w:t>
            </w:r>
          </w:p>
        </w:tc>
        <w:tc>
          <w:tcPr>
            <w:tcW w:w="8429" w:type="dxa"/>
            <w:shd w:val="clear" w:color="auto" w:fill="auto"/>
            <w:hideMark/>
          </w:tcPr>
          <w:p w14:paraId="04218FF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0160-- Productos con forma de pago Contado, Semestral y Anual </w:t>
            </w:r>
          </w:p>
        </w:tc>
      </w:tr>
      <w:tr w:rsidR="001656F9" w:rsidRPr="00611242" w14:paraId="32327660" w14:textId="77777777" w:rsidTr="001656F9">
        <w:trPr>
          <w:trHeight w:val="171"/>
        </w:trPr>
        <w:tc>
          <w:tcPr>
            <w:tcW w:w="497" w:type="dxa"/>
            <w:shd w:val="clear" w:color="auto" w:fill="auto"/>
            <w:noWrap/>
            <w:vAlign w:val="bottom"/>
            <w:hideMark/>
          </w:tcPr>
          <w:p w14:paraId="06CF53F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161</w:t>
            </w:r>
          </w:p>
        </w:tc>
        <w:tc>
          <w:tcPr>
            <w:tcW w:w="8429" w:type="dxa"/>
            <w:shd w:val="clear" w:color="auto" w:fill="auto"/>
            <w:hideMark/>
          </w:tcPr>
          <w:p w14:paraId="5AD4D66A" w14:textId="775B23A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0161-- Las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s </w:t>
            </w:r>
            <w:proofErr w:type="spellStart"/>
            <w:r w:rsidRPr="000F4993">
              <w:rPr>
                <w:rFonts w:asciiTheme="minorHAnsi" w:hAnsiTheme="minorHAnsi" w:cstheme="minorHAnsi"/>
                <w:bCs w:val="0"/>
                <w:color w:val="000000"/>
                <w:lang w:eastAsia="es-MX"/>
              </w:rPr>
              <w:t>autoexpedibles</w:t>
            </w:r>
            <w:proofErr w:type="spellEnd"/>
            <w:r w:rsidRPr="000F4993">
              <w:rPr>
                <w:rFonts w:asciiTheme="minorHAnsi" w:hAnsiTheme="minorHAnsi" w:cstheme="minorHAnsi"/>
                <w:bCs w:val="0"/>
                <w:color w:val="000000"/>
                <w:lang w:eastAsia="es-MX"/>
              </w:rPr>
              <w:t xml:space="preserve"> deben ser de contado </w:t>
            </w:r>
          </w:p>
        </w:tc>
      </w:tr>
      <w:tr w:rsidR="001656F9" w:rsidRPr="00611242" w14:paraId="154D8C98" w14:textId="77777777" w:rsidTr="001656F9">
        <w:trPr>
          <w:trHeight w:val="171"/>
        </w:trPr>
        <w:tc>
          <w:tcPr>
            <w:tcW w:w="497" w:type="dxa"/>
            <w:shd w:val="clear" w:color="auto" w:fill="auto"/>
            <w:noWrap/>
            <w:vAlign w:val="bottom"/>
            <w:hideMark/>
          </w:tcPr>
          <w:p w14:paraId="54F420D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162</w:t>
            </w:r>
          </w:p>
        </w:tc>
        <w:tc>
          <w:tcPr>
            <w:tcW w:w="8429" w:type="dxa"/>
            <w:shd w:val="clear" w:color="auto" w:fill="auto"/>
            <w:hideMark/>
          </w:tcPr>
          <w:p w14:paraId="349D658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0162-- Plan piso solo de Contado </w:t>
            </w:r>
          </w:p>
        </w:tc>
      </w:tr>
      <w:tr w:rsidR="001656F9" w:rsidRPr="00611242" w14:paraId="171A82C1" w14:textId="77777777" w:rsidTr="001656F9">
        <w:trPr>
          <w:trHeight w:val="171"/>
        </w:trPr>
        <w:tc>
          <w:tcPr>
            <w:tcW w:w="497" w:type="dxa"/>
            <w:shd w:val="clear" w:color="auto" w:fill="auto"/>
            <w:noWrap/>
            <w:vAlign w:val="bottom"/>
            <w:hideMark/>
          </w:tcPr>
          <w:p w14:paraId="5B1769C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163</w:t>
            </w:r>
          </w:p>
        </w:tc>
        <w:tc>
          <w:tcPr>
            <w:tcW w:w="8429" w:type="dxa"/>
            <w:shd w:val="clear" w:color="auto" w:fill="auto"/>
            <w:hideMark/>
          </w:tcPr>
          <w:p w14:paraId="2C42BB5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0163-- Forma de pago no autorizada para tarifa escalonada</w:t>
            </w:r>
          </w:p>
        </w:tc>
      </w:tr>
      <w:tr w:rsidR="001656F9" w:rsidRPr="00611242" w14:paraId="127A9517" w14:textId="77777777" w:rsidTr="001656F9">
        <w:trPr>
          <w:trHeight w:val="171"/>
        </w:trPr>
        <w:tc>
          <w:tcPr>
            <w:tcW w:w="497" w:type="dxa"/>
            <w:shd w:val="clear" w:color="auto" w:fill="auto"/>
            <w:noWrap/>
            <w:vAlign w:val="bottom"/>
            <w:hideMark/>
          </w:tcPr>
          <w:p w14:paraId="6F16E0C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164</w:t>
            </w:r>
          </w:p>
        </w:tc>
        <w:tc>
          <w:tcPr>
            <w:tcW w:w="8429" w:type="dxa"/>
            <w:shd w:val="clear" w:color="auto" w:fill="auto"/>
            <w:hideMark/>
          </w:tcPr>
          <w:p w14:paraId="5BBA3B1C" w14:textId="025D7BB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0164-- Vigencia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para esta Forma de Pago </w:t>
            </w:r>
          </w:p>
        </w:tc>
      </w:tr>
      <w:tr w:rsidR="001656F9" w:rsidRPr="00611242" w14:paraId="65E20138" w14:textId="77777777" w:rsidTr="001656F9">
        <w:trPr>
          <w:trHeight w:val="171"/>
        </w:trPr>
        <w:tc>
          <w:tcPr>
            <w:tcW w:w="497" w:type="dxa"/>
            <w:shd w:val="clear" w:color="auto" w:fill="auto"/>
            <w:noWrap/>
            <w:vAlign w:val="bottom"/>
            <w:hideMark/>
          </w:tcPr>
          <w:p w14:paraId="03B646C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165</w:t>
            </w:r>
          </w:p>
        </w:tc>
        <w:tc>
          <w:tcPr>
            <w:tcW w:w="8429" w:type="dxa"/>
            <w:shd w:val="clear" w:color="auto" w:fill="auto"/>
            <w:hideMark/>
          </w:tcPr>
          <w:p w14:paraId="02C54B2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0165-- Excede el kilometraje </w:t>
            </w:r>
          </w:p>
        </w:tc>
      </w:tr>
      <w:tr w:rsidR="001656F9" w:rsidRPr="00611242" w14:paraId="1DF22997" w14:textId="77777777" w:rsidTr="001656F9">
        <w:trPr>
          <w:trHeight w:val="171"/>
        </w:trPr>
        <w:tc>
          <w:tcPr>
            <w:tcW w:w="497" w:type="dxa"/>
            <w:shd w:val="clear" w:color="auto" w:fill="auto"/>
            <w:noWrap/>
            <w:vAlign w:val="bottom"/>
            <w:hideMark/>
          </w:tcPr>
          <w:p w14:paraId="2A55B59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166</w:t>
            </w:r>
          </w:p>
        </w:tc>
        <w:tc>
          <w:tcPr>
            <w:tcW w:w="8429" w:type="dxa"/>
            <w:shd w:val="clear" w:color="auto" w:fill="auto"/>
            <w:hideMark/>
          </w:tcPr>
          <w:p w14:paraId="3523153A" w14:textId="1758872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0166-- No Existe la Marca en </w:t>
            </w:r>
            <w:r w:rsidR="003856CD">
              <w:rPr>
                <w:rFonts w:asciiTheme="minorHAnsi" w:hAnsiTheme="minorHAnsi" w:cstheme="minorHAnsi"/>
                <w:bCs w:val="0"/>
                <w:color w:val="000000"/>
                <w:lang w:eastAsia="es-MX"/>
              </w:rPr>
              <w:t>valida</w:t>
            </w:r>
            <w:r w:rsidR="003856CD" w:rsidRPr="000F4993">
              <w:rPr>
                <w:rFonts w:asciiTheme="minorHAnsi" w:hAnsiTheme="minorHAnsi" w:cstheme="minorHAnsi"/>
                <w:bCs w:val="0"/>
                <w:color w:val="000000"/>
                <w:lang w:eastAsia="es-MX"/>
              </w:rPr>
              <w:t>ción</w:t>
            </w:r>
            <w:r w:rsidRPr="000F4993">
              <w:rPr>
                <w:rFonts w:asciiTheme="minorHAnsi" w:hAnsiTheme="minorHAnsi" w:cstheme="minorHAnsi"/>
                <w:bCs w:val="0"/>
                <w:color w:val="000000"/>
                <w:lang w:eastAsia="es-MX"/>
              </w:rPr>
              <w:t xml:space="preserve"> de KM</w:t>
            </w:r>
          </w:p>
        </w:tc>
      </w:tr>
      <w:tr w:rsidR="001656F9" w:rsidRPr="00611242" w14:paraId="55036904" w14:textId="77777777" w:rsidTr="001656F9">
        <w:trPr>
          <w:trHeight w:val="171"/>
        </w:trPr>
        <w:tc>
          <w:tcPr>
            <w:tcW w:w="497" w:type="dxa"/>
            <w:shd w:val="clear" w:color="auto" w:fill="auto"/>
            <w:noWrap/>
            <w:vAlign w:val="bottom"/>
            <w:hideMark/>
          </w:tcPr>
          <w:p w14:paraId="6E323F5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167</w:t>
            </w:r>
          </w:p>
        </w:tc>
        <w:tc>
          <w:tcPr>
            <w:tcW w:w="8429" w:type="dxa"/>
            <w:shd w:val="clear" w:color="auto" w:fill="auto"/>
            <w:hideMark/>
          </w:tcPr>
          <w:p w14:paraId="18B43935" w14:textId="020B857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0167-- No existe la tabla de </w:t>
            </w:r>
            <w:r w:rsidR="003856CD" w:rsidRPr="000F4993">
              <w:rPr>
                <w:rFonts w:asciiTheme="minorHAnsi" w:hAnsiTheme="minorHAnsi" w:cstheme="minorHAnsi"/>
                <w:bCs w:val="0"/>
                <w:color w:val="000000"/>
                <w:lang w:eastAsia="es-MX"/>
              </w:rPr>
              <w:t>avería</w:t>
            </w:r>
            <w:r w:rsidRPr="000F4993">
              <w:rPr>
                <w:rFonts w:asciiTheme="minorHAnsi" w:hAnsiTheme="minorHAnsi" w:cstheme="minorHAnsi"/>
                <w:bCs w:val="0"/>
                <w:color w:val="000000"/>
                <w:lang w:eastAsia="es-MX"/>
              </w:rPr>
              <w:t xml:space="preserve"> Usados </w:t>
            </w:r>
          </w:p>
        </w:tc>
      </w:tr>
      <w:tr w:rsidR="001656F9" w:rsidRPr="00611242" w14:paraId="7748FDB0" w14:textId="77777777" w:rsidTr="001656F9">
        <w:trPr>
          <w:trHeight w:val="171"/>
        </w:trPr>
        <w:tc>
          <w:tcPr>
            <w:tcW w:w="497" w:type="dxa"/>
            <w:shd w:val="clear" w:color="auto" w:fill="auto"/>
            <w:noWrap/>
            <w:vAlign w:val="bottom"/>
            <w:hideMark/>
          </w:tcPr>
          <w:p w14:paraId="7EE0923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168</w:t>
            </w:r>
          </w:p>
        </w:tc>
        <w:tc>
          <w:tcPr>
            <w:tcW w:w="8429" w:type="dxa"/>
            <w:shd w:val="clear" w:color="auto" w:fill="auto"/>
            <w:hideMark/>
          </w:tcPr>
          <w:p w14:paraId="08567166" w14:textId="0E2AE02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0168-- Debe traer Kilometraje, no es </w:t>
            </w:r>
            <w:r w:rsidR="003856CD" w:rsidRPr="000F4993">
              <w:rPr>
                <w:rFonts w:asciiTheme="minorHAnsi" w:hAnsiTheme="minorHAnsi" w:cstheme="minorHAnsi"/>
                <w:bCs w:val="0"/>
                <w:color w:val="000000"/>
                <w:lang w:eastAsia="es-MX"/>
              </w:rPr>
              <w:t>último</w:t>
            </w:r>
            <w:r w:rsidRPr="000F4993">
              <w:rPr>
                <w:rFonts w:asciiTheme="minorHAnsi" w:hAnsiTheme="minorHAnsi" w:cstheme="minorHAnsi"/>
                <w:bCs w:val="0"/>
                <w:color w:val="000000"/>
                <w:lang w:eastAsia="es-MX"/>
              </w:rPr>
              <w:t xml:space="preserve"> modelo</w:t>
            </w:r>
          </w:p>
        </w:tc>
      </w:tr>
      <w:tr w:rsidR="001656F9" w:rsidRPr="00611242" w14:paraId="6C0B2B38" w14:textId="77777777" w:rsidTr="001656F9">
        <w:trPr>
          <w:trHeight w:val="171"/>
        </w:trPr>
        <w:tc>
          <w:tcPr>
            <w:tcW w:w="497" w:type="dxa"/>
            <w:shd w:val="clear" w:color="auto" w:fill="auto"/>
            <w:noWrap/>
            <w:vAlign w:val="bottom"/>
            <w:hideMark/>
          </w:tcPr>
          <w:p w14:paraId="46394C83"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169</w:t>
            </w:r>
          </w:p>
        </w:tc>
        <w:tc>
          <w:tcPr>
            <w:tcW w:w="8429" w:type="dxa"/>
            <w:shd w:val="clear" w:color="auto" w:fill="auto"/>
            <w:hideMark/>
          </w:tcPr>
          <w:p w14:paraId="1F3915E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0169-- Deducible para RT obligatorio</w:t>
            </w:r>
          </w:p>
        </w:tc>
      </w:tr>
      <w:tr w:rsidR="001656F9" w:rsidRPr="00611242" w14:paraId="068FBDFF" w14:textId="77777777" w:rsidTr="001656F9">
        <w:trPr>
          <w:trHeight w:val="171"/>
        </w:trPr>
        <w:tc>
          <w:tcPr>
            <w:tcW w:w="497" w:type="dxa"/>
            <w:shd w:val="clear" w:color="auto" w:fill="auto"/>
            <w:noWrap/>
            <w:vAlign w:val="bottom"/>
            <w:hideMark/>
          </w:tcPr>
          <w:p w14:paraId="0385E26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169</w:t>
            </w:r>
          </w:p>
        </w:tc>
        <w:tc>
          <w:tcPr>
            <w:tcW w:w="8429" w:type="dxa"/>
            <w:shd w:val="clear" w:color="auto" w:fill="auto"/>
            <w:hideMark/>
          </w:tcPr>
          <w:p w14:paraId="424C5CC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0169-- Deducible no contemplado en tablas</w:t>
            </w:r>
          </w:p>
        </w:tc>
      </w:tr>
      <w:tr w:rsidR="001656F9" w:rsidRPr="00611242" w14:paraId="06416057" w14:textId="77777777" w:rsidTr="001656F9">
        <w:trPr>
          <w:trHeight w:val="171"/>
        </w:trPr>
        <w:tc>
          <w:tcPr>
            <w:tcW w:w="497" w:type="dxa"/>
            <w:shd w:val="clear" w:color="auto" w:fill="auto"/>
            <w:noWrap/>
            <w:vAlign w:val="bottom"/>
            <w:hideMark/>
          </w:tcPr>
          <w:p w14:paraId="53789D9A"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169</w:t>
            </w:r>
          </w:p>
        </w:tc>
        <w:tc>
          <w:tcPr>
            <w:tcW w:w="8429" w:type="dxa"/>
            <w:shd w:val="clear" w:color="auto" w:fill="auto"/>
            <w:hideMark/>
          </w:tcPr>
          <w:p w14:paraId="5542FF1A" w14:textId="5DD1B49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0169-- Debe ser </w:t>
            </w:r>
            <w:r w:rsidR="003856CD" w:rsidRPr="000F4993">
              <w:rPr>
                <w:rFonts w:asciiTheme="minorHAnsi" w:hAnsiTheme="minorHAnsi" w:cstheme="minorHAnsi"/>
                <w:bCs w:val="0"/>
                <w:color w:val="000000"/>
                <w:lang w:eastAsia="es-MX"/>
              </w:rPr>
              <w:t>numérico</w:t>
            </w:r>
            <w:r w:rsidRPr="000F4993">
              <w:rPr>
                <w:rFonts w:asciiTheme="minorHAnsi" w:hAnsiTheme="minorHAnsi" w:cstheme="minorHAnsi"/>
                <w:bCs w:val="0"/>
                <w:color w:val="000000"/>
                <w:lang w:eastAsia="es-MX"/>
              </w:rPr>
              <w:t xml:space="preserve"> </w:t>
            </w:r>
          </w:p>
        </w:tc>
      </w:tr>
      <w:tr w:rsidR="001656F9" w:rsidRPr="00611242" w14:paraId="22A809C2" w14:textId="77777777" w:rsidTr="001656F9">
        <w:trPr>
          <w:trHeight w:val="171"/>
        </w:trPr>
        <w:tc>
          <w:tcPr>
            <w:tcW w:w="497" w:type="dxa"/>
            <w:shd w:val="clear" w:color="auto" w:fill="auto"/>
            <w:noWrap/>
            <w:vAlign w:val="bottom"/>
            <w:hideMark/>
          </w:tcPr>
          <w:p w14:paraId="15199F8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170</w:t>
            </w:r>
          </w:p>
        </w:tc>
        <w:tc>
          <w:tcPr>
            <w:tcW w:w="8429" w:type="dxa"/>
            <w:shd w:val="clear" w:color="auto" w:fill="auto"/>
            <w:hideMark/>
          </w:tcPr>
          <w:p w14:paraId="130ADC0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0170-- No existe tarifa TCUOTAS.AM </w:t>
            </w:r>
          </w:p>
        </w:tc>
      </w:tr>
      <w:tr w:rsidR="001656F9" w:rsidRPr="00611242" w14:paraId="23E26D5C" w14:textId="77777777" w:rsidTr="001656F9">
        <w:trPr>
          <w:trHeight w:val="171"/>
        </w:trPr>
        <w:tc>
          <w:tcPr>
            <w:tcW w:w="497" w:type="dxa"/>
            <w:shd w:val="clear" w:color="auto" w:fill="auto"/>
            <w:noWrap/>
            <w:vAlign w:val="bottom"/>
            <w:hideMark/>
          </w:tcPr>
          <w:p w14:paraId="238B0BB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171</w:t>
            </w:r>
          </w:p>
        </w:tc>
        <w:tc>
          <w:tcPr>
            <w:tcW w:w="8429" w:type="dxa"/>
            <w:shd w:val="clear" w:color="auto" w:fill="auto"/>
            <w:hideMark/>
          </w:tcPr>
          <w:p w14:paraId="284CC305" w14:textId="465F8EF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0171-- No existe la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renueva a </w:t>
            </w:r>
          </w:p>
        </w:tc>
      </w:tr>
      <w:tr w:rsidR="001656F9" w:rsidRPr="00611242" w14:paraId="1AF6E5F6" w14:textId="77777777" w:rsidTr="001656F9">
        <w:trPr>
          <w:trHeight w:val="171"/>
        </w:trPr>
        <w:tc>
          <w:tcPr>
            <w:tcW w:w="497" w:type="dxa"/>
            <w:shd w:val="clear" w:color="auto" w:fill="auto"/>
            <w:noWrap/>
            <w:vAlign w:val="bottom"/>
            <w:hideMark/>
          </w:tcPr>
          <w:p w14:paraId="408A346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172</w:t>
            </w:r>
          </w:p>
        </w:tc>
        <w:tc>
          <w:tcPr>
            <w:tcW w:w="8429" w:type="dxa"/>
            <w:shd w:val="clear" w:color="auto" w:fill="auto"/>
            <w:hideMark/>
          </w:tcPr>
          <w:p w14:paraId="1108D598" w14:textId="4870D7F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0172-- Esta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w:t>
            </w:r>
            <w:r w:rsidR="003856CD" w:rsidRPr="000F4993">
              <w:rPr>
                <w:rFonts w:asciiTheme="minorHAnsi" w:hAnsiTheme="minorHAnsi" w:cstheme="minorHAnsi"/>
                <w:bCs w:val="0"/>
                <w:color w:val="000000"/>
                <w:lang w:eastAsia="es-MX"/>
              </w:rPr>
              <w:t>está</w:t>
            </w:r>
            <w:r w:rsidRPr="000F4993">
              <w:rPr>
                <w:rFonts w:asciiTheme="minorHAnsi" w:hAnsiTheme="minorHAnsi" w:cstheme="minorHAnsi"/>
                <w:bCs w:val="0"/>
                <w:color w:val="000000"/>
                <w:lang w:eastAsia="es-MX"/>
              </w:rPr>
              <w:t xml:space="preserve"> siendo afectada en este </w:t>
            </w:r>
            <w:proofErr w:type="spellStart"/>
            <w:proofErr w:type="gramStart"/>
            <w:r w:rsidR="003856CD" w:rsidRPr="000F4993">
              <w:rPr>
                <w:rFonts w:asciiTheme="minorHAnsi" w:hAnsiTheme="minorHAnsi" w:cstheme="minorHAnsi"/>
                <w:bCs w:val="0"/>
                <w:color w:val="000000"/>
                <w:lang w:eastAsia="es-MX"/>
              </w:rPr>
              <w:t>momento:</w:t>
            </w:r>
            <w:r w:rsidRPr="000F4993">
              <w:rPr>
                <w:rFonts w:asciiTheme="minorHAnsi" w:hAnsiTheme="minorHAnsi" w:cstheme="minorHAnsi"/>
                <w:bCs w:val="0"/>
                <w:color w:val="000000"/>
                <w:lang w:eastAsia="es-MX"/>
              </w:rPr>
              <w:t>USU.BLOQ</w:t>
            </w:r>
            <w:proofErr w:type="spellEnd"/>
            <w:proofErr w:type="gramEnd"/>
            <w:r w:rsidRPr="000F4993">
              <w:rPr>
                <w:rFonts w:asciiTheme="minorHAnsi" w:hAnsiTheme="minorHAnsi" w:cstheme="minorHAnsi"/>
                <w:bCs w:val="0"/>
                <w:color w:val="000000"/>
                <w:lang w:eastAsia="es-MX"/>
              </w:rPr>
              <w:t xml:space="preserve">: Haga una </w:t>
            </w:r>
            <w:r w:rsidR="0041090C" w:rsidRPr="000F4993">
              <w:rPr>
                <w:rFonts w:asciiTheme="minorHAnsi" w:hAnsiTheme="minorHAnsi" w:cstheme="minorHAnsi"/>
                <w:bCs w:val="0"/>
                <w:color w:val="000000"/>
                <w:lang w:eastAsia="es-MX"/>
              </w:rPr>
              <w:t>petición</w:t>
            </w:r>
            <w:r w:rsidRPr="000F4993">
              <w:rPr>
                <w:rFonts w:asciiTheme="minorHAnsi" w:hAnsiTheme="minorHAnsi" w:cstheme="minorHAnsi"/>
                <w:bCs w:val="0"/>
                <w:color w:val="000000"/>
                <w:lang w:eastAsia="es-MX"/>
              </w:rPr>
              <w:t xml:space="preserve"> alterna del servicio </w:t>
            </w:r>
          </w:p>
        </w:tc>
      </w:tr>
      <w:tr w:rsidR="001656F9" w:rsidRPr="00611242" w14:paraId="682F81DB" w14:textId="77777777" w:rsidTr="001656F9">
        <w:trPr>
          <w:trHeight w:val="171"/>
        </w:trPr>
        <w:tc>
          <w:tcPr>
            <w:tcW w:w="497" w:type="dxa"/>
            <w:shd w:val="clear" w:color="auto" w:fill="auto"/>
            <w:noWrap/>
            <w:vAlign w:val="bottom"/>
            <w:hideMark/>
          </w:tcPr>
          <w:p w14:paraId="0CE0DB9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173</w:t>
            </w:r>
          </w:p>
        </w:tc>
        <w:tc>
          <w:tcPr>
            <w:tcW w:w="8429" w:type="dxa"/>
            <w:shd w:val="clear" w:color="auto" w:fill="auto"/>
            <w:hideMark/>
          </w:tcPr>
          <w:p w14:paraId="295620A7" w14:textId="5A54A37A"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0173-- Deducible No permitido para DM, es menor al </w:t>
            </w:r>
            <w:r w:rsidR="00331EE3">
              <w:rPr>
                <w:rFonts w:asciiTheme="minorHAnsi" w:hAnsiTheme="minorHAnsi" w:cstheme="minorHAnsi"/>
                <w:bCs w:val="0"/>
                <w:color w:val="000000"/>
                <w:lang w:eastAsia="es-MX"/>
              </w:rPr>
              <w:t>Mínimo</w:t>
            </w:r>
            <w:r w:rsidRPr="000F4993">
              <w:rPr>
                <w:rFonts w:asciiTheme="minorHAnsi" w:hAnsiTheme="minorHAnsi" w:cstheme="minorHAnsi"/>
                <w:bCs w:val="0"/>
                <w:color w:val="000000"/>
                <w:lang w:eastAsia="es-MX"/>
              </w:rPr>
              <w:t xml:space="preserve"> autorizado</w:t>
            </w:r>
          </w:p>
        </w:tc>
      </w:tr>
      <w:tr w:rsidR="001656F9" w:rsidRPr="00611242" w14:paraId="3A03F1CA" w14:textId="77777777" w:rsidTr="001656F9">
        <w:trPr>
          <w:trHeight w:val="171"/>
        </w:trPr>
        <w:tc>
          <w:tcPr>
            <w:tcW w:w="497" w:type="dxa"/>
            <w:shd w:val="clear" w:color="auto" w:fill="auto"/>
            <w:noWrap/>
            <w:vAlign w:val="bottom"/>
            <w:hideMark/>
          </w:tcPr>
          <w:p w14:paraId="01958A93"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174</w:t>
            </w:r>
          </w:p>
        </w:tc>
        <w:tc>
          <w:tcPr>
            <w:tcW w:w="8429" w:type="dxa"/>
            <w:shd w:val="clear" w:color="auto" w:fill="auto"/>
            <w:hideMark/>
          </w:tcPr>
          <w:p w14:paraId="60F1DEF9" w14:textId="1AB7C5E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0174-- Deducible No permitido para RT, es menor al </w:t>
            </w:r>
            <w:r w:rsidR="00331EE3">
              <w:rPr>
                <w:rFonts w:asciiTheme="minorHAnsi" w:hAnsiTheme="minorHAnsi" w:cstheme="minorHAnsi"/>
                <w:bCs w:val="0"/>
                <w:color w:val="000000"/>
                <w:lang w:eastAsia="es-MX"/>
              </w:rPr>
              <w:t>Mínimo</w:t>
            </w:r>
            <w:r w:rsidRPr="000F4993">
              <w:rPr>
                <w:rFonts w:asciiTheme="minorHAnsi" w:hAnsiTheme="minorHAnsi" w:cstheme="minorHAnsi"/>
                <w:bCs w:val="0"/>
                <w:color w:val="000000"/>
                <w:lang w:eastAsia="es-MX"/>
              </w:rPr>
              <w:t xml:space="preserve"> autorizado</w:t>
            </w:r>
          </w:p>
        </w:tc>
      </w:tr>
      <w:tr w:rsidR="001656F9" w:rsidRPr="00611242" w14:paraId="5BF500FE" w14:textId="77777777" w:rsidTr="001656F9">
        <w:trPr>
          <w:trHeight w:val="171"/>
        </w:trPr>
        <w:tc>
          <w:tcPr>
            <w:tcW w:w="497" w:type="dxa"/>
            <w:shd w:val="clear" w:color="auto" w:fill="auto"/>
            <w:noWrap/>
            <w:vAlign w:val="bottom"/>
            <w:hideMark/>
          </w:tcPr>
          <w:p w14:paraId="445FB6F0"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175</w:t>
            </w:r>
          </w:p>
        </w:tc>
        <w:tc>
          <w:tcPr>
            <w:tcW w:w="8429" w:type="dxa"/>
            <w:shd w:val="clear" w:color="auto" w:fill="auto"/>
            <w:hideMark/>
          </w:tcPr>
          <w:p w14:paraId="26F9E5E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0175-- Movimiento de Endoso No valido para Servidor </w:t>
            </w:r>
            <w:proofErr w:type="gramStart"/>
            <w:r w:rsidRPr="000F4993">
              <w:rPr>
                <w:rFonts w:asciiTheme="minorHAnsi" w:hAnsiTheme="minorHAnsi" w:cstheme="minorHAnsi"/>
                <w:bCs w:val="0"/>
                <w:color w:val="000000"/>
                <w:lang w:eastAsia="es-MX"/>
              </w:rPr>
              <w:t>Alterno ;</w:t>
            </w:r>
            <w:proofErr w:type="gramEnd"/>
            <w:r w:rsidRPr="000F4993">
              <w:rPr>
                <w:rFonts w:asciiTheme="minorHAnsi" w:hAnsiTheme="minorHAnsi" w:cstheme="minorHAnsi"/>
                <w:bCs w:val="0"/>
                <w:color w:val="000000"/>
                <w:lang w:eastAsia="es-MX"/>
              </w:rPr>
              <w:t xml:space="preserve"> * IGAV 24/03/2017 </w:t>
            </w:r>
            <w:proofErr w:type="gramStart"/>
            <w:r w:rsidRPr="000F4993">
              <w:rPr>
                <w:rFonts w:asciiTheme="minorHAnsi" w:hAnsiTheme="minorHAnsi" w:cstheme="minorHAnsi"/>
                <w:bCs w:val="0"/>
                <w:color w:val="000000"/>
                <w:lang w:eastAsia="es-MX"/>
              </w:rPr>
              <w:t>Ticket</w:t>
            </w:r>
            <w:proofErr w:type="gramEnd"/>
            <w:r w:rsidRPr="000F4993">
              <w:rPr>
                <w:rFonts w:asciiTheme="minorHAnsi" w:hAnsiTheme="minorHAnsi" w:cstheme="minorHAnsi"/>
                <w:bCs w:val="0"/>
                <w:color w:val="000000"/>
                <w:lang w:eastAsia="es-MX"/>
              </w:rPr>
              <w:t xml:space="preserve"> 130268210</w:t>
            </w:r>
          </w:p>
        </w:tc>
      </w:tr>
      <w:tr w:rsidR="001656F9" w:rsidRPr="00611242" w14:paraId="6545A165" w14:textId="77777777" w:rsidTr="001656F9">
        <w:trPr>
          <w:trHeight w:val="171"/>
        </w:trPr>
        <w:tc>
          <w:tcPr>
            <w:tcW w:w="497" w:type="dxa"/>
            <w:shd w:val="clear" w:color="auto" w:fill="auto"/>
            <w:noWrap/>
            <w:vAlign w:val="bottom"/>
            <w:hideMark/>
          </w:tcPr>
          <w:p w14:paraId="6133EDB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176</w:t>
            </w:r>
          </w:p>
        </w:tc>
        <w:tc>
          <w:tcPr>
            <w:tcW w:w="8429" w:type="dxa"/>
            <w:shd w:val="clear" w:color="auto" w:fill="auto"/>
            <w:hideMark/>
          </w:tcPr>
          <w:p w14:paraId="20332600" w14:textId="4BA2DB4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0176-- Esta oficina no </w:t>
            </w:r>
            <w:r w:rsidR="00331EE3" w:rsidRPr="000F4993">
              <w:rPr>
                <w:rFonts w:asciiTheme="minorHAnsi" w:hAnsiTheme="minorHAnsi" w:cstheme="minorHAnsi"/>
                <w:bCs w:val="0"/>
                <w:color w:val="000000"/>
                <w:lang w:eastAsia="es-MX"/>
              </w:rPr>
              <w:t>está</w:t>
            </w:r>
            <w:r w:rsidRPr="000F4993">
              <w:rPr>
                <w:rFonts w:asciiTheme="minorHAnsi" w:hAnsiTheme="minorHAnsi" w:cstheme="minorHAnsi"/>
                <w:bCs w:val="0"/>
                <w:color w:val="000000"/>
                <w:lang w:eastAsia="es-MX"/>
              </w:rPr>
              <w:t xml:space="preserve"> autorizada a vender CAIC</w:t>
            </w:r>
          </w:p>
        </w:tc>
      </w:tr>
      <w:tr w:rsidR="001656F9" w:rsidRPr="00611242" w14:paraId="0A3B895D" w14:textId="77777777" w:rsidTr="001656F9">
        <w:trPr>
          <w:trHeight w:val="171"/>
        </w:trPr>
        <w:tc>
          <w:tcPr>
            <w:tcW w:w="497" w:type="dxa"/>
            <w:shd w:val="clear" w:color="auto" w:fill="auto"/>
            <w:noWrap/>
            <w:vAlign w:val="bottom"/>
            <w:hideMark/>
          </w:tcPr>
          <w:p w14:paraId="3B4D7FE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177</w:t>
            </w:r>
          </w:p>
        </w:tc>
        <w:tc>
          <w:tcPr>
            <w:tcW w:w="8429" w:type="dxa"/>
            <w:shd w:val="clear" w:color="auto" w:fill="auto"/>
            <w:hideMark/>
          </w:tcPr>
          <w:p w14:paraId="27307D1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0177-- Esta tarifa no tiene CAIC </w:t>
            </w:r>
          </w:p>
        </w:tc>
      </w:tr>
      <w:tr w:rsidR="001656F9" w:rsidRPr="00611242" w14:paraId="55B98EF5" w14:textId="77777777" w:rsidTr="001656F9">
        <w:trPr>
          <w:trHeight w:val="171"/>
        </w:trPr>
        <w:tc>
          <w:tcPr>
            <w:tcW w:w="497" w:type="dxa"/>
            <w:shd w:val="clear" w:color="auto" w:fill="auto"/>
            <w:noWrap/>
            <w:vAlign w:val="bottom"/>
            <w:hideMark/>
          </w:tcPr>
          <w:p w14:paraId="29117C7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178</w:t>
            </w:r>
          </w:p>
        </w:tc>
        <w:tc>
          <w:tcPr>
            <w:tcW w:w="8429" w:type="dxa"/>
            <w:shd w:val="clear" w:color="auto" w:fill="auto"/>
            <w:hideMark/>
          </w:tcPr>
          <w:p w14:paraId="1EE1C119" w14:textId="43CFB7C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0178-- Consideraciones incongruentes la 31 y la </w:t>
            </w:r>
            <w:r w:rsidR="00331EE3" w:rsidRPr="000F4993">
              <w:rPr>
                <w:rFonts w:asciiTheme="minorHAnsi" w:hAnsiTheme="minorHAnsi" w:cstheme="minorHAnsi"/>
                <w:bCs w:val="0"/>
                <w:color w:val="000000"/>
                <w:lang w:eastAsia="es-MX"/>
              </w:rPr>
              <w:t>8, Tipo</w:t>
            </w:r>
            <w:r w:rsidRPr="000F4993">
              <w:rPr>
                <w:rFonts w:asciiTheme="minorHAnsi" w:hAnsiTheme="minorHAnsi" w:cstheme="minorHAnsi"/>
                <w:bCs w:val="0"/>
                <w:color w:val="000000"/>
                <w:lang w:eastAsia="es-MX"/>
              </w:rPr>
              <w:t xml:space="preserve"> de Regla 11 (Cambio de % Recargo)</w:t>
            </w:r>
          </w:p>
        </w:tc>
      </w:tr>
      <w:tr w:rsidR="001656F9" w:rsidRPr="00611242" w14:paraId="676F3FC5" w14:textId="77777777" w:rsidTr="001656F9">
        <w:trPr>
          <w:trHeight w:val="171"/>
        </w:trPr>
        <w:tc>
          <w:tcPr>
            <w:tcW w:w="497" w:type="dxa"/>
            <w:shd w:val="clear" w:color="auto" w:fill="auto"/>
            <w:noWrap/>
            <w:vAlign w:val="bottom"/>
            <w:hideMark/>
          </w:tcPr>
          <w:p w14:paraId="4AAE33A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179</w:t>
            </w:r>
          </w:p>
        </w:tc>
        <w:tc>
          <w:tcPr>
            <w:tcW w:w="8429" w:type="dxa"/>
            <w:shd w:val="clear" w:color="auto" w:fill="auto"/>
            <w:hideMark/>
          </w:tcPr>
          <w:p w14:paraId="18008807" w14:textId="466BA2C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0179-- La </w:t>
            </w:r>
            <w:r w:rsidR="00331EE3" w:rsidRPr="000F4993">
              <w:rPr>
                <w:rFonts w:asciiTheme="minorHAnsi" w:hAnsiTheme="minorHAnsi" w:cstheme="minorHAnsi"/>
                <w:bCs w:val="0"/>
                <w:color w:val="000000"/>
                <w:lang w:eastAsia="es-MX"/>
              </w:rPr>
              <w:t>sesión</w:t>
            </w:r>
            <w:r w:rsidRPr="000F4993">
              <w:rPr>
                <w:rFonts w:asciiTheme="minorHAnsi" w:hAnsiTheme="minorHAnsi" w:cstheme="minorHAnsi"/>
                <w:bCs w:val="0"/>
                <w:color w:val="000000"/>
                <w:lang w:eastAsia="es-MX"/>
              </w:rPr>
              <w:t xml:space="preserve"> de Comisiones es mayor a la </w:t>
            </w:r>
            <w:r w:rsidR="00331EE3" w:rsidRPr="000F4993">
              <w:rPr>
                <w:rFonts w:asciiTheme="minorHAnsi" w:hAnsiTheme="minorHAnsi" w:cstheme="minorHAnsi"/>
                <w:bCs w:val="0"/>
                <w:color w:val="000000"/>
                <w:lang w:eastAsia="es-MX"/>
              </w:rPr>
              <w:t>comisión</w:t>
            </w:r>
            <w:r w:rsidRPr="000F4993">
              <w:rPr>
                <w:rFonts w:asciiTheme="minorHAnsi" w:hAnsiTheme="minorHAnsi" w:cstheme="minorHAnsi"/>
                <w:bCs w:val="0"/>
                <w:color w:val="000000"/>
                <w:lang w:eastAsia="es-MX"/>
              </w:rPr>
              <w:t xml:space="preserve"> </w:t>
            </w:r>
          </w:p>
        </w:tc>
      </w:tr>
      <w:tr w:rsidR="001656F9" w:rsidRPr="00611242" w14:paraId="003B3BFB" w14:textId="77777777" w:rsidTr="001656F9">
        <w:trPr>
          <w:trHeight w:val="171"/>
        </w:trPr>
        <w:tc>
          <w:tcPr>
            <w:tcW w:w="497" w:type="dxa"/>
            <w:shd w:val="clear" w:color="auto" w:fill="auto"/>
            <w:noWrap/>
            <w:vAlign w:val="bottom"/>
            <w:hideMark/>
          </w:tcPr>
          <w:p w14:paraId="31EE507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180</w:t>
            </w:r>
          </w:p>
        </w:tc>
        <w:tc>
          <w:tcPr>
            <w:tcW w:w="8429" w:type="dxa"/>
            <w:shd w:val="clear" w:color="auto" w:fill="auto"/>
            <w:hideMark/>
          </w:tcPr>
          <w:p w14:paraId="1E92C924" w14:textId="0E0DF1C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0015-- El paquete no acepta </w:t>
            </w:r>
            <w:r w:rsidR="00331EE3">
              <w:rPr>
                <w:rFonts w:asciiTheme="minorHAnsi" w:hAnsiTheme="minorHAnsi" w:cstheme="minorHAnsi"/>
                <w:bCs w:val="0"/>
                <w:color w:val="000000"/>
                <w:lang w:eastAsia="es-MX"/>
              </w:rPr>
              <w:t>cobertura</w:t>
            </w:r>
            <w:r w:rsidRPr="000F4993">
              <w:rPr>
                <w:rFonts w:asciiTheme="minorHAnsi" w:hAnsiTheme="minorHAnsi" w:cstheme="minorHAnsi"/>
                <w:bCs w:val="0"/>
                <w:color w:val="000000"/>
                <w:lang w:eastAsia="es-MX"/>
              </w:rPr>
              <w:t xml:space="preserve"> de Llanta y Rines</w:t>
            </w:r>
          </w:p>
        </w:tc>
      </w:tr>
      <w:tr w:rsidR="001656F9" w:rsidRPr="00611242" w14:paraId="457D0028" w14:textId="77777777" w:rsidTr="001656F9">
        <w:trPr>
          <w:trHeight w:val="171"/>
        </w:trPr>
        <w:tc>
          <w:tcPr>
            <w:tcW w:w="497" w:type="dxa"/>
            <w:shd w:val="clear" w:color="auto" w:fill="auto"/>
            <w:noWrap/>
            <w:vAlign w:val="bottom"/>
            <w:hideMark/>
          </w:tcPr>
          <w:p w14:paraId="7B78ADC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181</w:t>
            </w:r>
          </w:p>
        </w:tc>
        <w:tc>
          <w:tcPr>
            <w:tcW w:w="8429" w:type="dxa"/>
            <w:shd w:val="clear" w:color="auto" w:fill="auto"/>
            <w:hideMark/>
          </w:tcPr>
          <w:p w14:paraId="5FAE86FA" w14:textId="4BB3586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0181-- La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no acepta </w:t>
            </w:r>
            <w:r w:rsidR="00331EE3">
              <w:rPr>
                <w:rFonts w:asciiTheme="minorHAnsi" w:hAnsiTheme="minorHAnsi" w:cstheme="minorHAnsi"/>
                <w:bCs w:val="0"/>
                <w:color w:val="000000"/>
                <w:lang w:eastAsia="es-MX"/>
              </w:rPr>
              <w:t>cobertura</w:t>
            </w:r>
            <w:r w:rsidRPr="000F4993">
              <w:rPr>
                <w:rFonts w:asciiTheme="minorHAnsi" w:hAnsiTheme="minorHAnsi" w:cstheme="minorHAnsi"/>
                <w:bCs w:val="0"/>
                <w:color w:val="000000"/>
                <w:lang w:eastAsia="es-MX"/>
              </w:rPr>
              <w:t xml:space="preserve"> de Llanta y Rines</w:t>
            </w:r>
          </w:p>
        </w:tc>
      </w:tr>
      <w:tr w:rsidR="001656F9" w:rsidRPr="00611242" w14:paraId="6BD380F4" w14:textId="77777777" w:rsidTr="001656F9">
        <w:trPr>
          <w:trHeight w:val="171"/>
        </w:trPr>
        <w:tc>
          <w:tcPr>
            <w:tcW w:w="497" w:type="dxa"/>
            <w:shd w:val="clear" w:color="auto" w:fill="auto"/>
            <w:noWrap/>
            <w:vAlign w:val="bottom"/>
            <w:hideMark/>
          </w:tcPr>
          <w:p w14:paraId="677BE87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182</w:t>
            </w:r>
          </w:p>
        </w:tc>
        <w:tc>
          <w:tcPr>
            <w:tcW w:w="8429" w:type="dxa"/>
            <w:shd w:val="clear" w:color="auto" w:fill="auto"/>
            <w:hideMark/>
          </w:tcPr>
          <w:p w14:paraId="17928A6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0182-- No existe Cuotas de Llantas y rines para ese Modelo </w:t>
            </w:r>
          </w:p>
        </w:tc>
      </w:tr>
      <w:tr w:rsidR="001656F9" w:rsidRPr="00611242" w14:paraId="1B6019B6" w14:textId="77777777" w:rsidTr="001656F9">
        <w:trPr>
          <w:trHeight w:val="171"/>
        </w:trPr>
        <w:tc>
          <w:tcPr>
            <w:tcW w:w="497" w:type="dxa"/>
            <w:shd w:val="clear" w:color="auto" w:fill="auto"/>
            <w:noWrap/>
            <w:vAlign w:val="bottom"/>
            <w:hideMark/>
          </w:tcPr>
          <w:p w14:paraId="2C07090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182</w:t>
            </w:r>
          </w:p>
        </w:tc>
        <w:tc>
          <w:tcPr>
            <w:tcW w:w="8429" w:type="dxa"/>
            <w:shd w:val="clear" w:color="auto" w:fill="auto"/>
            <w:hideMark/>
          </w:tcPr>
          <w:p w14:paraId="24F30DA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0182-- No existe Cuotas de Llantas y rines para esa tarifa </w:t>
            </w:r>
          </w:p>
        </w:tc>
      </w:tr>
      <w:tr w:rsidR="001656F9" w:rsidRPr="00611242" w14:paraId="382AD613" w14:textId="77777777" w:rsidTr="001656F9">
        <w:trPr>
          <w:trHeight w:val="171"/>
        </w:trPr>
        <w:tc>
          <w:tcPr>
            <w:tcW w:w="497" w:type="dxa"/>
            <w:shd w:val="clear" w:color="auto" w:fill="auto"/>
            <w:noWrap/>
            <w:vAlign w:val="bottom"/>
            <w:hideMark/>
          </w:tcPr>
          <w:p w14:paraId="50C7249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183</w:t>
            </w:r>
          </w:p>
        </w:tc>
        <w:tc>
          <w:tcPr>
            <w:tcW w:w="8429" w:type="dxa"/>
            <w:shd w:val="clear" w:color="auto" w:fill="auto"/>
            <w:hideMark/>
          </w:tcPr>
          <w:p w14:paraId="02D4C8D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0183-- No existe Deducibles de Llantas y rines para ese Modelo </w:t>
            </w:r>
          </w:p>
        </w:tc>
      </w:tr>
      <w:tr w:rsidR="001656F9" w:rsidRPr="00611242" w14:paraId="008F6685" w14:textId="77777777" w:rsidTr="001656F9">
        <w:trPr>
          <w:trHeight w:val="171"/>
        </w:trPr>
        <w:tc>
          <w:tcPr>
            <w:tcW w:w="497" w:type="dxa"/>
            <w:shd w:val="clear" w:color="auto" w:fill="auto"/>
            <w:noWrap/>
            <w:vAlign w:val="bottom"/>
            <w:hideMark/>
          </w:tcPr>
          <w:p w14:paraId="5E63602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183</w:t>
            </w:r>
          </w:p>
        </w:tc>
        <w:tc>
          <w:tcPr>
            <w:tcW w:w="8429" w:type="dxa"/>
            <w:shd w:val="clear" w:color="auto" w:fill="auto"/>
            <w:hideMark/>
          </w:tcPr>
          <w:p w14:paraId="256DCE4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0183-- No existe Deducibles de Llantas y rines para esa tarifa </w:t>
            </w:r>
          </w:p>
        </w:tc>
      </w:tr>
      <w:tr w:rsidR="001656F9" w:rsidRPr="00611242" w14:paraId="17F56C5E" w14:textId="77777777" w:rsidTr="001656F9">
        <w:trPr>
          <w:trHeight w:val="171"/>
        </w:trPr>
        <w:tc>
          <w:tcPr>
            <w:tcW w:w="497" w:type="dxa"/>
            <w:shd w:val="clear" w:color="auto" w:fill="auto"/>
            <w:noWrap/>
            <w:vAlign w:val="bottom"/>
            <w:hideMark/>
          </w:tcPr>
          <w:p w14:paraId="185C9EF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184</w:t>
            </w:r>
          </w:p>
        </w:tc>
        <w:tc>
          <w:tcPr>
            <w:tcW w:w="8429" w:type="dxa"/>
            <w:shd w:val="clear" w:color="auto" w:fill="auto"/>
            <w:hideMark/>
          </w:tcPr>
          <w:p w14:paraId="344A0D85" w14:textId="7CBF1EA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0184-- Excede el monto de la Suma x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PPD</w:t>
            </w:r>
          </w:p>
        </w:tc>
      </w:tr>
      <w:tr w:rsidR="001656F9" w:rsidRPr="00611242" w14:paraId="1B9F1114" w14:textId="77777777" w:rsidTr="001656F9">
        <w:trPr>
          <w:trHeight w:val="171"/>
        </w:trPr>
        <w:tc>
          <w:tcPr>
            <w:tcW w:w="497" w:type="dxa"/>
            <w:shd w:val="clear" w:color="auto" w:fill="auto"/>
            <w:noWrap/>
            <w:vAlign w:val="bottom"/>
            <w:hideMark/>
          </w:tcPr>
          <w:p w14:paraId="3D4B011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184</w:t>
            </w:r>
          </w:p>
        </w:tc>
        <w:tc>
          <w:tcPr>
            <w:tcW w:w="8429" w:type="dxa"/>
            <w:shd w:val="clear" w:color="auto" w:fill="auto"/>
            <w:hideMark/>
          </w:tcPr>
          <w:p w14:paraId="0175B4A0" w14:textId="2255019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0184-- Excede el monto de la Suma x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PTD</w:t>
            </w:r>
          </w:p>
        </w:tc>
      </w:tr>
      <w:tr w:rsidR="001656F9" w:rsidRPr="00611242" w14:paraId="4A99EE4D" w14:textId="77777777" w:rsidTr="001656F9">
        <w:trPr>
          <w:trHeight w:val="171"/>
        </w:trPr>
        <w:tc>
          <w:tcPr>
            <w:tcW w:w="497" w:type="dxa"/>
            <w:shd w:val="clear" w:color="auto" w:fill="auto"/>
            <w:noWrap/>
            <w:vAlign w:val="bottom"/>
            <w:hideMark/>
          </w:tcPr>
          <w:p w14:paraId="405EF38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184</w:t>
            </w:r>
          </w:p>
        </w:tc>
        <w:tc>
          <w:tcPr>
            <w:tcW w:w="8429" w:type="dxa"/>
            <w:shd w:val="clear" w:color="auto" w:fill="auto"/>
            <w:hideMark/>
          </w:tcPr>
          <w:p w14:paraId="15B1370F" w14:textId="5B554D8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0184-- Excede el monto de la Suma x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PPH</w:t>
            </w:r>
          </w:p>
        </w:tc>
      </w:tr>
      <w:tr w:rsidR="001656F9" w:rsidRPr="00611242" w14:paraId="53E49A3E" w14:textId="77777777" w:rsidTr="001656F9">
        <w:trPr>
          <w:trHeight w:val="171"/>
        </w:trPr>
        <w:tc>
          <w:tcPr>
            <w:tcW w:w="497" w:type="dxa"/>
            <w:shd w:val="clear" w:color="auto" w:fill="auto"/>
            <w:noWrap/>
            <w:vAlign w:val="bottom"/>
            <w:hideMark/>
          </w:tcPr>
          <w:p w14:paraId="0E57CE2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184</w:t>
            </w:r>
          </w:p>
        </w:tc>
        <w:tc>
          <w:tcPr>
            <w:tcW w:w="8429" w:type="dxa"/>
            <w:shd w:val="clear" w:color="auto" w:fill="auto"/>
            <w:hideMark/>
          </w:tcPr>
          <w:p w14:paraId="598B6668" w14:textId="67E7F53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0184-- Excede el monto de la Suma x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PTH</w:t>
            </w:r>
          </w:p>
        </w:tc>
      </w:tr>
      <w:tr w:rsidR="001656F9" w:rsidRPr="00611242" w14:paraId="65B49529" w14:textId="77777777" w:rsidTr="001656F9">
        <w:trPr>
          <w:trHeight w:val="171"/>
        </w:trPr>
        <w:tc>
          <w:tcPr>
            <w:tcW w:w="497" w:type="dxa"/>
            <w:shd w:val="clear" w:color="auto" w:fill="auto"/>
            <w:noWrap/>
            <w:vAlign w:val="bottom"/>
            <w:hideMark/>
          </w:tcPr>
          <w:p w14:paraId="03FE1D0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185</w:t>
            </w:r>
          </w:p>
        </w:tc>
        <w:tc>
          <w:tcPr>
            <w:tcW w:w="8429" w:type="dxa"/>
            <w:shd w:val="clear" w:color="auto" w:fill="auto"/>
            <w:hideMark/>
          </w:tcPr>
          <w:p w14:paraId="46AC93F2" w14:textId="2F35266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0185-- No se puede amparar Premium o Paquete 2 Mil, en este </w:t>
            </w:r>
            <w:r w:rsidR="00331EE3" w:rsidRPr="000F4993">
              <w:rPr>
                <w:rFonts w:asciiTheme="minorHAnsi" w:hAnsiTheme="minorHAnsi" w:cstheme="minorHAnsi"/>
                <w:bCs w:val="0"/>
                <w:color w:val="000000"/>
                <w:lang w:eastAsia="es-MX"/>
              </w:rPr>
              <w:t>vehículo</w:t>
            </w:r>
            <w:r w:rsidRPr="000F4993">
              <w:rPr>
                <w:rFonts w:asciiTheme="minorHAnsi" w:hAnsiTheme="minorHAnsi" w:cstheme="minorHAnsi"/>
                <w:bCs w:val="0"/>
                <w:color w:val="000000"/>
                <w:lang w:eastAsia="es-MX"/>
              </w:rPr>
              <w:t xml:space="preserve"> </w:t>
            </w:r>
          </w:p>
        </w:tc>
      </w:tr>
      <w:tr w:rsidR="001656F9" w:rsidRPr="00611242" w14:paraId="23C637C7" w14:textId="77777777" w:rsidTr="001656F9">
        <w:trPr>
          <w:trHeight w:val="171"/>
        </w:trPr>
        <w:tc>
          <w:tcPr>
            <w:tcW w:w="497" w:type="dxa"/>
            <w:shd w:val="clear" w:color="auto" w:fill="auto"/>
            <w:noWrap/>
            <w:vAlign w:val="bottom"/>
            <w:hideMark/>
          </w:tcPr>
          <w:p w14:paraId="5BCB357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186</w:t>
            </w:r>
          </w:p>
        </w:tc>
        <w:tc>
          <w:tcPr>
            <w:tcW w:w="8429" w:type="dxa"/>
            <w:shd w:val="clear" w:color="auto" w:fill="auto"/>
            <w:hideMark/>
          </w:tcPr>
          <w:p w14:paraId="1DCEDB77" w14:textId="705DFA7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0186-- No trae </w:t>
            </w:r>
            <w:r w:rsidR="00331EE3" w:rsidRPr="000F4993">
              <w:rPr>
                <w:rFonts w:asciiTheme="minorHAnsi" w:hAnsiTheme="minorHAnsi" w:cstheme="minorHAnsi"/>
                <w:bCs w:val="0"/>
                <w:color w:val="000000"/>
                <w:lang w:eastAsia="es-MX"/>
              </w:rPr>
              <w:t>autorización</w:t>
            </w:r>
            <w:r w:rsidRPr="000F4993">
              <w:rPr>
                <w:rFonts w:asciiTheme="minorHAnsi" w:hAnsiTheme="minorHAnsi" w:cstheme="minorHAnsi"/>
                <w:bCs w:val="0"/>
                <w:color w:val="000000"/>
                <w:lang w:eastAsia="es-MX"/>
              </w:rPr>
              <w:t xml:space="preserve">, </w:t>
            </w:r>
            <w:r w:rsidR="00331EE3" w:rsidRPr="000F4993">
              <w:rPr>
                <w:rFonts w:asciiTheme="minorHAnsi" w:hAnsiTheme="minorHAnsi" w:cstheme="minorHAnsi"/>
                <w:bCs w:val="0"/>
                <w:color w:val="000000"/>
                <w:lang w:eastAsia="es-MX"/>
              </w:rPr>
              <w:t>consideración</w:t>
            </w:r>
            <w:r w:rsidRPr="000F4993">
              <w:rPr>
                <w:rFonts w:asciiTheme="minorHAnsi" w:hAnsiTheme="minorHAnsi" w:cstheme="minorHAnsi"/>
                <w:bCs w:val="0"/>
                <w:color w:val="000000"/>
                <w:lang w:eastAsia="es-MX"/>
              </w:rPr>
              <w:t xml:space="preserve"> 26 </w:t>
            </w:r>
          </w:p>
        </w:tc>
      </w:tr>
      <w:tr w:rsidR="001656F9" w:rsidRPr="00611242" w14:paraId="555630EB" w14:textId="77777777" w:rsidTr="001656F9">
        <w:trPr>
          <w:trHeight w:val="171"/>
        </w:trPr>
        <w:tc>
          <w:tcPr>
            <w:tcW w:w="497" w:type="dxa"/>
            <w:shd w:val="clear" w:color="auto" w:fill="auto"/>
            <w:noWrap/>
            <w:vAlign w:val="bottom"/>
            <w:hideMark/>
          </w:tcPr>
          <w:p w14:paraId="06569514"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187</w:t>
            </w:r>
          </w:p>
        </w:tc>
        <w:tc>
          <w:tcPr>
            <w:tcW w:w="8429" w:type="dxa"/>
            <w:shd w:val="clear" w:color="auto" w:fill="auto"/>
            <w:hideMark/>
          </w:tcPr>
          <w:p w14:paraId="42A1D431" w14:textId="363DBF0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0187-- Esta </w:t>
            </w:r>
            <w:proofErr w:type="spellStart"/>
            <w:r w:rsidRPr="000F4993">
              <w:rPr>
                <w:rFonts w:asciiTheme="minorHAnsi" w:hAnsiTheme="minorHAnsi" w:cstheme="minorHAnsi"/>
                <w:bCs w:val="0"/>
                <w:color w:val="000000"/>
                <w:lang w:eastAsia="es-MX"/>
              </w:rPr>
              <w:t>cob</w:t>
            </w:r>
            <w:proofErr w:type="spellEnd"/>
            <w:r w:rsidRPr="000F4993">
              <w:rPr>
                <w:rFonts w:asciiTheme="minorHAnsi" w:hAnsiTheme="minorHAnsi" w:cstheme="minorHAnsi"/>
                <w:bCs w:val="0"/>
                <w:color w:val="000000"/>
                <w:lang w:eastAsia="es-MX"/>
              </w:rPr>
              <w:t xml:space="preserve"> solo se puede amparar con una autorizaci</w:t>
            </w:r>
            <w:r w:rsidR="00331EE3">
              <w:rPr>
                <w:rFonts w:asciiTheme="minorHAnsi" w:hAnsiTheme="minorHAnsi" w:cstheme="minorHAnsi"/>
                <w:bCs w:val="0"/>
                <w:color w:val="000000"/>
                <w:lang w:eastAsia="es-MX"/>
              </w:rPr>
              <w:t>ó</w:t>
            </w:r>
            <w:r w:rsidRPr="000F4993">
              <w:rPr>
                <w:rFonts w:asciiTheme="minorHAnsi" w:hAnsiTheme="minorHAnsi" w:cstheme="minorHAnsi"/>
                <w:bCs w:val="0"/>
                <w:color w:val="000000"/>
                <w:lang w:eastAsia="es-MX"/>
              </w:rPr>
              <w:t>n en SISE</w:t>
            </w:r>
          </w:p>
        </w:tc>
      </w:tr>
      <w:tr w:rsidR="001656F9" w:rsidRPr="00611242" w14:paraId="7128AB07" w14:textId="77777777" w:rsidTr="001656F9">
        <w:trPr>
          <w:trHeight w:val="171"/>
        </w:trPr>
        <w:tc>
          <w:tcPr>
            <w:tcW w:w="497" w:type="dxa"/>
            <w:shd w:val="clear" w:color="auto" w:fill="auto"/>
            <w:noWrap/>
            <w:vAlign w:val="bottom"/>
            <w:hideMark/>
          </w:tcPr>
          <w:p w14:paraId="669F8E6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188</w:t>
            </w:r>
          </w:p>
        </w:tc>
        <w:tc>
          <w:tcPr>
            <w:tcW w:w="8429" w:type="dxa"/>
            <w:shd w:val="clear" w:color="auto" w:fill="auto"/>
            <w:hideMark/>
          </w:tcPr>
          <w:p w14:paraId="1226AF88" w14:textId="29E1132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0188-- </w:t>
            </w:r>
            <w:r w:rsidR="00331EE3" w:rsidRPr="000F4993">
              <w:rPr>
                <w:rFonts w:asciiTheme="minorHAnsi" w:hAnsiTheme="minorHAnsi" w:cstheme="minorHAnsi"/>
                <w:bCs w:val="0"/>
                <w:color w:val="000000"/>
                <w:lang w:eastAsia="es-MX"/>
              </w:rPr>
              <w:t>Vehículo</w:t>
            </w:r>
            <w:r w:rsidRPr="000F4993">
              <w:rPr>
                <w:rFonts w:asciiTheme="minorHAnsi" w:hAnsiTheme="minorHAnsi" w:cstheme="minorHAnsi"/>
                <w:bCs w:val="0"/>
                <w:color w:val="000000"/>
                <w:lang w:eastAsia="es-MX"/>
              </w:rPr>
              <w:t xml:space="preserve"> de Alto Riesgo, deducible no permitido en Robo </w:t>
            </w:r>
            <w:r w:rsidR="0041090C" w:rsidRPr="000F4993">
              <w:rPr>
                <w:rFonts w:asciiTheme="minorHAnsi" w:hAnsiTheme="minorHAnsi" w:cstheme="minorHAnsi"/>
                <w:bCs w:val="0"/>
                <w:color w:val="000000"/>
                <w:lang w:eastAsia="es-MX"/>
              </w:rPr>
              <w:t>Total;</w:t>
            </w:r>
            <w:r w:rsidRPr="000F4993">
              <w:rPr>
                <w:rFonts w:asciiTheme="minorHAnsi" w:hAnsiTheme="minorHAnsi" w:cstheme="minorHAnsi"/>
                <w:bCs w:val="0"/>
                <w:color w:val="000000"/>
                <w:lang w:eastAsia="es-MX"/>
              </w:rPr>
              <w:t xml:space="preserve"> </w:t>
            </w:r>
          </w:p>
        </w:tc>
      </w:tr>
      <w:tr w:rsidR="001656F9" w:rsidRPr="00611242" w14:paraId="50EC3B88" w14:textId="77777777" w:rsidTr="001656F9">
        <w:trPr>
          <w:trHeight w:val="171"/>
        </w:trPr>
        <w:tc>
          <w:tcPr>
            <w:tcW w:w="497" w:type="dxa"/>
            <w:shd w:val="clear" w:color="auto" w:fill="auto"/>
            <w:noWrap/>
            <w:vAlign w:val="bottom"/>
            <w:hideMark/>
          </w:tcPr>
          <w:p w14:paraId="4036155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lastRenderedPageBreak/>
              <w:t>189</w:t>
            </w:r>
          </w:p>
        </w:tc>
        <w:tc>
          <w:tcPr>
            <w:tcW w:w="8429" w:type="dxa"/>
            <w:shd w:val="clear" w:color="auto" w:fill="auto"/>
            <w:hideMark/>
          </w:tcPr>
          <w:p w14:paraId="75DD96B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0189-- Sin Referencia </w:t>
            </w:r>
          </w:p>
        </w:tc>
      </w:tr>
      <w:tr w:rsidR="001656F9" w:rsidRPr="00611242" w14:paraId="1F916796" w14:textId="77777777" w:rsidTr="001656F9">
        <w:trPr>
          <w:trHeight w:val="171"/>
        </w:trPr>
        <w:tc>
          <w:tcPr>
            <w:tcW w:w="497" w:type="dxa"/>
            <w:shd w:val="clear" w:color="auto" w:fill="auto"/>
            <w:noWrap/>
            <w:vAlign w:val="bottom"/>
            <w:hideMark/>
          </w:tcPr>
          <w:p w14:paraId="11B4A1D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190</w:t>
            </w:r>
          </w:p>
        </w:tc>
        <w:tc>
          <w:tcPr>
            <w:tcW w:w="8429" w:type="dxa"/>
            <w:shd w:val="clear" w:color="auto" w:fill="auto"/>
            <w:hideMark/>
          </w:tcPr>
          <w:p w14:paraId="59B2130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0190-- Paquete Invalido con esta categoría: </w:t>
            </w:r>
            <w:proofErr w:type="gramStart"/>
            <w:r w:rsidRPr="000F4993">
              <w:rPr>
                <w:rFonts w:asciiTheme="minorHAnsi" w:hAnsiTheme="minorHAnsi" w:cstheme="minorHAnsi"/>
                <w:bCs w:val="0"/>
                <w:color w:val="000000"/>
                <w:lang w:eastAsia="es-MX"/>
              </w:rPr>
              <w:t>DI.S</w:t>
            </w:r>
            <w:proofErr w:type="gramEnd"/>
            <w:r w:rsidRPr="000F4993">
              <w:rPr>
                <w:rFonts w:asciiTheme="minorHAnsi" w:hAnsiTheme="minorHAnsi" w:cstheme="minorHAnsi"/>
                <w:bCs w:val="0"/>
                <w:color w:val="000000"/>
                <w:lang w:eastAsia="es-MX"/>
              </w:rPr>
              <w:t>&lt;27</w:t>
            </w:r>
          </w:p>
        </w:tc>
      </w:tr>
      <w:tr w:rsidR="001656F9" w:rsidRPr="00611242" w14:paraId="77B88FCE" w14:textId="77777777" w:rsidTr="001656F9">
        <w:trPr>
          <w:trHeight w:val="171"/>
        </w:trPr>
        <w:tc>
          <w:tcPr>
            <w:tcW w:w="497" w:type="dxa"/>
            <w:shd w:val="clear" w:color="auto" w:fill="auto"/>
            <w:noWrap/>
            <w:vAlign w:val="bottom"/>
            <w:hideMark/>
          </w:tcPr>
          <w:p w14:paraId="283FB01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190</w:t>
            </w:r>
          </w:p>
        </w:tc>
        <w:tc>
          <w:tcPr>
            <w:tcW w:w="8429" w:type="dxa"/>
            <w:shd w:val="clear" w:color="auto" w:fill="auto"/>
            <w:hideMark/>
          </w:tcPr>
          <w:p w14:paraId="2E546BC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0190-- Paquete Invalido</w:t>
            </w:r>
          </w:p>
        </w:tc>
      </w:tr>
      <w:tr w:rsidR="001656F9" w:rsidRPr="00611242" w14:paraId="289454A3" w14:textId="77777777" w:rsidTr="001656F9">
        <w:trPr>
          <w:trHeight w:val="171"/>
        </w:trPr>
        <w:tc>
          <w:tcPr>
            <w:tcW w:w="497" w:type="dxa"/>
            <w:shd w:val="clear" w:color="auto" w:fill="auto"/>
            <w:noWrap/>
            <w:vAlign w:val="bottom"/>
            <w:hideMark/>
          </w:tcPr>
          <w:p w14:paraId="7E71C71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190</w:t>
            </w:r>
          </w:p>
        </w:tc>
        <w:tc>
          <w:tcPr>
            <w:tcW w:w="8429" w:type="dxa"/>
            <w:shd w:val="clear" w:color="auto" w:fill="auto"/>
            <w:hideMark/>
          </w:tcPr>
          <w:p w14:paraId="6DEFEE4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0190-- Suma asegurada de Gastos de Trasporte debe ser menor a 15,000</w:t>
            </w:r>
          </w:p>
        </w:tc>
      </w:tr>
      <w:tr w:rsidR="001656F9" w:rsidRPr="00611242" w14:paraId="7DA82962" w14:textId="77777777" w:rsidTr="001656F9">
        <w:trPr>
          <w:trHeight w:val="171"/>
        </w:trPr>
        <w:tc>
          <w:tcPr>
            <w:tcW w:w="497" w:type="dxa"/>
            <w:shd w:val="clear" w:color="auto" w:fill="auto"/>
            <w:noWrap/>
            <w:vAlign w:val="bottom"/>
            <w:hideMark/>
          </w:tcPr>
          <w:p w14:paraId="5D7FB20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190</w:t>
            </w:r>
          </w:p>
        </w:tc>
        <w:tc>
          <w:tcPr>
            <w:tcW w:w="8429" w:type="dxa"/>
            <w:shd w:val="clear" w:color="auto" w:fill="auto"/>
            <w:hideMark/>
          </w:tcPr>
          <w:p w14:paraId="06DD94F5" w14:textId="3171AC4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0190-- La Suma asegurada </w:t>
            </w:r>
            <w:r w:rsidR="00331EE3" w:rsidRPr="000F4993">
              <w:rPr>
                <w:rFonts w:asciiTheme="minorHAnsi" w:hAnsiTheme="minorHAnsi" w:cstheme="minorHAnsi"/>
                <w:bCs w:val="0"/>
                <w:color w:val="000000"/>
                <w:lang w:eastAsia="es-MX"/>
              </w:rPr>
              <w:t>mínima</w:t>
            </w:r>
            <w:r w:rsidRPr="000F4993">
              <w:rPr>
                <w:rFonts w:asciiTheme="minorHAnsi" w:hAnsiTheme="minorHAnsi" w:cstheme="minorHAnsi"/>
                <w:bCs w:val="0"/>
                <w:color w:val="000000"/>
                <w:lang w:eastAsia="es-MX"/>
              </w:rPr>
              <w:t xml:space="preserve"> para la Cobertura de Gastos de transporte es 2,700 </w:t>
            </w:r>
          </w:p>
        </w:tc>
      </w:tr>
      <w:tr w:rsidR="001656F9" w:rsidRPr="00611242" w14:paraId="61E7ADF4" w14:textId="77777777" w:rsidTr="001656F9">
        <w:trPr>
          <w:trHeight w:val="171"/>
        </w:trPr>
        <w:tc>
          <w:tcPr>
            <w:tcW w:w="497" w:type="dxa"/>
            <w:shd w:val="clear" w:color="auto" w:fill="auto"/>
            <w:noWrap/>
            <w:vAlign w:val="bottom"/>
            <w:hideMark/>
          </w:tcPr>
          <w:p w14:paraId="37487F2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190</w:t>
            </w:r>
          </w:p>
        </w:tc>
        <w:tc>
          <w:tcPr>
            <w:tcW w:w="8429" w:type="dxa"/>
            <w:shd w:val="clear" w:color="auto" w:fill="auto"/>
            <w:hideMark/>
          </w:tcPr>
          <w:p w14:paraId="7342BA08" w14:textId="7751996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0190-- La Suma asegurada </w:t>
            </w:r>
            <w:r w:rsidR="00331EE3" w:rsidRPr="000F4993">
              <w:rPr>
                <w:rFonts w:asciiTheme="minorHAnsi" w:hAnsiTheme="minorHAnsi" w:cstheme="minorHAnsi"/>
                <w:bCs w:val="0"/>
                <w:color w:val="000000"/>
                <w:lang w:eastAsia="es-MX"/>
              </w:rPr>
              <w:t>mínima</w:t>
            </w:r>
            <w:r w:rsidRPr="000F4993">
              <w:rPr>
                <w:rFonts w:asciiTheme="minorHAnsi" w:hAnsiTheme="minorHAnsi" w:cstheme="minorHAnsi"/>
                <w:bCs w:val="0"/>
                <w:color w:val="000000"/>
                <w:lang w:eastAsia="es-MX"/>
              </w:rPr>
              <w:t xml:space="preserve"> para la Cobertura de Gastos de transporte es :(POLI&lt;53/100)</w:t>
            </w:r>
          </w:p>
        </w:tc>
      </w:tr>
      <w:tr w:rsidR="001656F9" w:rsidRPr="00611242" w14:paraId="7935FA45" w14:textId="77777777" w:rsidTr="001656F9">
        <w:trPr>
          <w:trHeight w:val="171"/>
        </w:trPr>
        <w:tc>
          <w:tcPr>
            <w:tcW w:w="497" w:type="dxa"/>
            <w:shd w:val="clear" w:color="auto" w:fill="auto"/>
            <w:noWrap/>
            <w:vAlign w:val="bottom"/>
            <w:hideMark/>
          </w:tcPr>
          <w:p w14:paraId="10095CF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190</w:t>
            </w:r>
          </w:p>
        </w:tc>
        <w:tc>
          <w:tcPr>
            <w:tcW w:w="8429" w:type="dxa"/>
            <w:shd w:val="clear" w:color="auto" w:fill="auto"/>
            <w:hideMark/>
          </w:tcPr>
          <w:p w14:paraId="523FEB62" w14:textId="0EA47E1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0190</w:t>
            </w:r>
            <w:r w:rsidR="0041090C" w:rsidRPr="000F4993">
              <w:rPr>
                <w:rFonts w:asciiTheme="minorHAnsi" w:hAnsiTheme="minorHAnsi" w:cstheme="minorHAnsi"/>
                <w:bCs w:val="0"/>
                <w:color w:val="000000"/>
                <w:lang w:eastAsia="es-MX"/>
              </w:rPr>
              <w:t>-- Paquete</w:t>
            </w:r>
            <w:r w:rsidRPr="000F4993">
              <w:rPr>
                <w:rFonts w:asciiTheme="minorHAnsi" w:hAnsiTheme="minorHAnsi" w:cstheme="minorHAnsi"/>
                <w:bCs w:val="0"/>
                <w:color w:val="000000"/>
                <w:lang w:eastAsia="es-MX"/>
              </w:rPr>
              <w:t xml:space="preserve"> y </w:t>
            </w:r>
            <w:r w:rsidR="00331EE3" w:rsidRPr="000F499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no </w:t>
            </w:r>
            <w:r w:rsidR="00331EE3" w:rsidRPr="000F4993">
              <w:rPr>
                <w:rFonts w:asciiTheme="minorHAnsi" w:hAnsiTheme="minorHAnsi" w:cstheme="minorHAnsi"/>
                <w:bCs w:val="0"/>
                <w:color w:val="000000"/>
                <w:lang w:eastAsia="es-MX"/>
              </w:rPr>
              <w:t>válidos</w:t>
            </w:r>
            <w:r w:rsidRPr="000F4993">
              <w:rPr>
                <w:rFonts w:asciiTheme="minorHAnsi" w:hAnsiTheme="minorHAnsi" w:cstheme="minorHAnsi"/>
                <w:bCs w:val="0"/>
                <w:color w:val="000000"/>
                <w:lang w:eastAsia="es-MX"/>
              </w:rPr>
              <w:t xml:space="preserve"> para Gastos de Transporte </w:t>
            </w:r>
          </w:p>
        </w:tc>
      </w:tr>
      <w:tr w:rsidR="001656F9" w:rsidRPr="00611242" w14:paraId="43E89E11" w14:textId="77777777" w:rsidTr="001656F9">
        <w:trPr>
          <w:trHeight w:val="171"/>
        </w:trPr>
        <w:tc>
          <w:tcPr>
            <w:tcW w:w="497" w:type="dxa"/>
            <w:shd w:val="clear" w:color="auto" w:fill="auto"/>
            <w:noWrap/>
            <w:vAlign w:val="bottom"/>
            <w:hideMark/>
          </w:tcPr>
          <w:p w14:paraId="26CF29F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190</w:t>
            </w:r>
          </w:p>
        </w:tc>
        <w:tc>
          <w:tcPr>
            <w:tcW w:w="8429" w:type="dxa"/>
            <w:shd w:val="clear" w:color="auto" w:fill="auto"/>
            <w:hideMark/>
          </w:tcPr>
          <w:p w14:paraId="7488EC9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0190-- Suma asegurada de Gastos de Trasporte debe ser menor o igual a 35,000. </w:t>
            </w:r>
          </w:p>
        </w:tc>
      </w:tr>
      <w:tr w:rsidR="001656F9" w:rsidRPr="00611242" w14:paraId="677F03D2" w14:textId="77777777" w:rsidTr="001656F9">
        <w:trPr>
          <w:trHeight w:val="171"/>
        </w:trPr>
        <w:tc>
          <w:tcPr>
            <w:tcW w:w="497" w:type="dxa"/>
            <w:shd w:val="clear" w:color="auto" w:fill="auto"/>
            <w:noWrap/>
            <w:vAlign w:val="bottom"/>
            <w:hideMark/>
          </w:tcPr>
          <w:p w14:paraId="4E04C3E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190</w:t>
            </w:r>
          </w:p>
        </w:tc>
        <w:tc>
          <w:tcPr>
            <w:tcW w:w="8429" w:type="dxa"/>
            <w:shd w:val="clear" w:color="auto" w:fill="auto"/>
            <w:hideMark/>
          </w:tcPr>
          <w:p w14:paraId="27DD151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0190-- Suma asegurada de Gastos de Trasporte debe ser menor o igual a 45,000. </w:t>
            </w:r>
          </w:p>
        </w:tc>
      </w:tr>
      <w:tr w:rsidR="001656F9" w:rsidRPr="00611242" w14:paraId="41338AD0" w14:textId="77777777" w:rsidTr="001656F9">
        <w:trPr>
          <w:trHeight w:val="171"/>
        </w:trPr>
        <w:tc>
          <w:tcPr>
            <w:tcW w:w="497" w:type="dxa"/>
            <w:shd w:val="clear" w:color="auto" w:fill="auto"/>
            <w:noWrap/>
            <w:vAlign w:val="bottom"/>
            <w:hideMark/>
          </w:tcPr>
          <w:p w14:paraId="0EC281C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190</w:t>
            </w:r>
          </w:p>
        </w:tc>
        <w:tc>
          <w:tcPr>
            <w:tcW w:w="8429" w:type="dxa"/>
            <w:shd w:val="clear" w:color="auto" w:fill="auto"/>
            <w:hideMark/>
          </w:tcPr>
          <w:p w14:paraId="56F99E1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0190-- Suma asegurada de Gastos de Trasporte debe ser menor a 15,000 </w:t>
            </w:r>
          </w:p>
        </w:tc>
      </w:tr>
      <w:tr w:rsidR="001656F9" w:rsidRPr="00611242" w14:paraId="2D6580C7" w14:textId="77777777" w:rsidTr="001656F9">
        <w:trPr>
          <w:trHeight w:val="171"/>
        </w:trPr>
        <w:tc>
          <w:tcPr>
            <w:tcW w:w="497" w:type="dxa"/>
            <w:shd w:val="clear" w:color="auto" w:fill="auto"/>
            <w:noWrap/>
            <w:vAlign w:val="bottom"/>
            <w:hideMark/>
          </w:tcPr>
          <w:p w14:paraId="716123F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191</w:t>
            </w:r>
          </w:p>
        </w:tc>
        <w:tc>
          <w:tcPr>
            <w:tcW w:w="8429" w:type="dxa"/>
            <w:shd w:val="clear" w:color="auto" w:fill="auto"/>
            <w:hideMark/>
          </w:tcPr>
          <w:p w14:paraId="36AD320A" w14:textId="4D3A046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0191-- La S.A. solo aplica tipo cobertura </w:t>
            </w:r>
            <w:r w:rsidR="00331EE3" w:rsidRPr="000F4993">
              <w:rPr>
                <w:rFonts w:asciiTheme="minorHAnsi" w:hAnsiTheme="minorHAnsi" w:cstheme="minorHAnsi"/>
                <w:bCs w:val="0"/>
                <w:color w:val="000000"/>
                <w:lang w:eastAsia="es-MX"/>
              </w:rPr>
              <w:t>Básico</w:t>
            </w:r>
            <w:r w:rsidRPr="000F4993">
              <w:rPr>
                <w:rFonts w:asciiTheme="minorHAnsi" w:hAnsiTheme="minorHAnsi" w:cstheme="minorHAnsi"/>
                <w:bCs w:val="0"/>
                <w:color w:val="000000"/>
                <w:lang w:eastAsia="es-MX"/>
              </w:rPr>
              <w:t xml:space="preserve"> 04 RC </w:t>
            </w:r>
          </w:p>
        </w:tc>
      </w:tr>
      <w:tr w:rsidR="001656F9" w:rsidRPr="00611242" w14:paraId="19DF0DAB" w14:textId="77777777" w:rsidTr="001656F9">
        <w:trPr>
          <w:trHeight w:val="171"/>
        </w:trPr>
        <w:tc>
          <w:tcPr>
            <w:tcW w:w="497" w:type="dxa"/>
            <w:shd w:val="clear" w:color="auto" w:fill="auto"/>
            <w:noWrap/>
            <w:vAlign w:val="bottom"/>
            <w:hideMark/>
          </w:tcPr>
          <w:p w14:paraId="2A0A0F4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191</w:t>
            </w:r>
          </w:p>
        </w:tc>
        <w:tc>
          <w:tcPr>
            <w:tcW w:w="8429" w:type="dxa"/>
            <w:shd w:val="clear" w:color="auto" w:fill="auto"/>
            <w:hideMark/>
          </w:tcPr>
          <w:p w14:paraId="5EF937D0" w14:textId="42AB559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0191-- La Suma asegurada </w:t>
            </w:r>
            <w:r w:rsidR="00331EE3" w:rsidRPr="000F4993">
              <w:rPr>
                <w:rFonts w:asciiTheme="minorHAnsi" w:hAnsiTheme="minorHAnsi" w:cstheme="minorHAnsi"/>
                <w:bCs w:val="0"/>
                <w:color w:val="000000"/>
                <w:lang w:eastAsia="es-MX"/>
              </w:rPr>
              <w:t>Mínima</w:t>
            </w:r>
            <w:r w:rsidRPr="000F4993">
              <w:rPr>
                <w:rFonts w:asciiTheme="minorHAnsi" w:hAnsiTheme="minorHAnsi" w:cstheme="minorHAnsi"/>
                <w:bCs w:val="0"/>
                <w:color w:val="000000"/>
                <w:lang w:eastAsia="es-MX"/>
              </w:rPr>
              <w:t xml:space="preserve"> para este paquete es 35 mil </w:t>
            </w:r>
          </w:p>
        </w:tc>
      </w:tr>
      <w:tr w:rsidR="001656F9" w:rsidRPr="00611242" w14:paraId="00812981" w14:textId="77777777" w:rsidTr="001656F9">
        <w:trPr>
          <w:trHeight w:val="171"/>
        </w:trPr>
        <w:tc>
          <w:tcPr>
            <w:tcW w:w="497" w:type="dxa"/>
            <w:shd w:val="clear" w:color="auto" w:fill="auto"/>
            <w:noWrap/>
            <w:vAlign w:val="bottom"/>
            <w:hideMark/>
          </w:tcPr>
          <w:p w14:paraId="1D1C0A3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191</w:t>
            </w:r>
          </w:p>
        </w:tc>
        <w:tc>
          <w:tcPr>
            <w:tcW w:w="8429" w:type="dxa"/>
            <w:shd w:val="clear" w:color="auto" w:fill="auto"/>
            <w:hideMark/>
          </w:tcPr>
          <w:p w14:paraId="57C01F64" w14:textId="2A689BC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0191-- La Suma asegurada </w:t>
            </w:r>
            <w:r w:rsidR="00331EE3" w:rsidRPr="000F4993">
              <w:rPr>
                <w:rFonts w:asciiTheme="minorHAnsi" w:hAnsiTheme="minorHAnsi" w:cstheme="minorHAnsi"/>
                <w:bCs w:val="0"/>
                <w:color w:val="000000"/>
                <w:lang w:eastAsia="es-MX"/>
              </w:rPr>
              <w:t>Mínima</w:t>
            </w:r>
            <w:r w:rsidRPr="000F4993">
              <w:rPr>
                <w:rFonts w:asciiTheme="minorHAnsi" w:hAnsiTheme="minorHAnsi" w:cstheme="minorHAnsi"/>
                <w:bCs w:val="0"/>
                <w:color w:val="000000"/>
                <w:lang w:eastAsia="es-MX"/>
              </w:rPr>
              <w:t xml:space="preserve"> para este paquete </w:t>
            </w:r>
            <w:proofErr w:type="gramStart"/>
            <w:r w:rsidRPr="000F4993">
              <w:rPr>
                <w:rFonts w:asciiTheme="minorHAnsi" w:hAnsiTheme="minorHAnsi" w:cstheme="minorHAnsi"/>
                <w:bCs w:val="0"/>
                <w:color w:val="000000"/>
                <w:lang w:eastAsia="es-MX"/>
              </w:rPr>
              <w:t>es :CATPPLUS</w:t>
            </w:r>
            <w:proofErr w:type="gramEnd"/>
            <w:r w:rsidRPr="000F4993">
              <w:rPr>
                <w:rFonts w:asciiTheme="minorHAnsi" w:hAnsiTheme="minorHAnsi" w:cstheme="minorHAnsi"/>
                <w:bCs w:val="0"/>
                <w:color w:val="000000"/>
                <w:lang w:eastAsia="es-MX"/>
              </w:rPr>
              <w:t>&lt;ATR,2</w:t>
            </w:r>
          </w:p>
        </w:tc>
      </w:tr>
      <w:tr w:rsidR="001656F9" w:rsidRPr="00611242" w14:paraId="45C9A942" w14:textId="77777777" w:rsidTr="001656F9">
        <w:trPr>
          <w:trHeight w:val="171"/>
        </w:trPr>
        <w:tc>
          <w:tcPr>
            <w:tcW w:w="497" w:type="dxa"/>
            <w:shd w:val="clear" w:color="auto" w:fill="auto"/>
            <w:noWrap/>
            <w:vAlign w:val="bottom"/>
            <w:hideMark/>
          </w:tcPr>
          <w:p w14:paraId="7621FC1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191</w:t>
            </w:r>
          </w:p>
        </w:tc>
        <w:tc>
          <w:tcPr>
            <w:tcW w:w="8429" w:type="dxa"/>
            <w:shd w:val="clear" w:color="auto" w:fill="auto"/>
            <w:hideMark/>
          </w:tcPr>
          <w:p w14:paraId="10D13ACE" w14:textId="790B002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0191-- Suma No Autorizada para este Paquete, Categor</w:t>
            </w:r>
            <w:r w:rsidR="00331EE3">
              <w:rPr>
                <w:rFonts w:asciiTheme="minorHAnsi" w:hAnsiTheme="minorHAnsi" w:cstheme="minorHAnsi"/>
                <w:bCs w:val="0"/>
                <w:color w:val="000000"/>
                <w:lang w:eastAsia="es-MX"/>
              </w:rPr>
              <w:t>í</w:t>
            </w:r>
            <w:r w:rsidRPr="000F4993">
              <w:rPr>
                <w:rFonts w:asciiTheme="minorHAnsi" w:hAnsiTheme="minorHAnsi" w:cstheme="minorHAnsi"/>
                <w:bCs w:val="0"/>
                <w:color w:val="000000"/>
                <w:lang w:eastAsia="es-MX"/>
              </w:rPr>
              <w:t xml:space="preserve">a y Tarifa </w:t>
            </w:r>
          </w:p>
        </w:tc>
      </w:tr>
      <w:tr w:rsidR="001656F9" w:rsidRPr="00611242" w14:paraId="43189E8C" w14:textId="77777777" w:rsidTr="001656F9">
        <w:trPr>
          <w:trHeight w:val="171"/>
        </w:trPr>
        <w:tc>
          <w:tcPr>
            <w:tcW w:w="497" w:type="dxa"/>
            <w:shd w:val="clear" w:color="auto" w:fill="auto"/>
            <w:noWrap/>
            <w:vAlign w:val="bottom"/>
            <w:hideMark/>
          </w:tcPr>
          <w:p w14:paraId="646F1A3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191</w:t>
            </w:r>
          </w:p>
        </w:tc>
        <w:tc>
          <w:tcPr>
            <w:tcW w:w="8429" w:type="dxa"/>
            <w:shd w:val="clear" w:color="auto" w:fill="auto"/>
            <w:hideMark/>
          </w:tcPr>
          <w:p w14:paraId="154CEC7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0191-- Suma No Autorizada para este Paquete y Tarifa </w:t>
            </w:r>
          </w:p>
        </w:tc>
      </w:tr>
      <w:tr w:rsidR="001656F9" w:rsidRPr="00611242" w14:paraId="2AEE9E41" w14:textId="77777777" w:rsidTr="001656F9">
        <w:trPr>
          <w:trHeight w:val="171"/>
        </w:trPr>
        <w:tc>
          <w:tcPr>
            <w:tcW w:w="497" w:type="dxa"/>
            <w:shd w:val="clear" w:color="auto" w:fill="auto"/>
            <w:noWrap/>
            <w:vAlign w:val="bottom"/>
            <w:hideMark/>
          </w:tcPr>
          <w:p w14:paraId="22872A5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191</w:t>
            </w:r>
          </w:p>
        </w:tc>
        <w:tc>
          <w:tcPr>
            <w:tcW w:w="8429" w:type="dxa"/>
            <w:shd w:val="clear" w:color="auto" w:fill="auto"/>
            <w:hideMark/>
          </w:tcPr>
          <w:p w14:paraId="367112E5" w14:textId="6D01EBE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0191-- Suma No Autorizada para este Paquete y Categor</w:t>
            </w:r>
            <w:r w:rsidR="00331EE3">
              <w:rPr>
                <w:rFonts w:asciiTheme="minorHAnsi" w:hAnsiTheme="minorHAnsi" w:cstheme="minorHAnsi"/>
                <w:bCs w:val="0"/>
                <w:color w:val="000000"/>
                <w:lang w:eastAsia="es-MX"/>
              </w:rPr>
              <w:t>í</w:t>
            </w:r>
            <w:r w:rsidRPr="000F4993">
              <w:rPr>
                <w:rFonts w:asciiTheme="minorHAnsi" w:hAnsiTheme="minorHAnsi" w:cstheme="minorHAnsi"/>
                <w:bCs w:val="0"/>
                <w:color w:val="000000"/>
                <w:lang w:eastAsia="es-MX"/>
              </w:rPr>
              <w:t xml:space="preserve">a </w:t>
            </w:r>
          </w:p>
        </w:tc>
      </w:tr>
      <w:tr w:rsidR="001656F9" w:rsidRPr="00611242" w14:paraId="553DC71D" w14:textId="77777777" w:rsidTr="001656F9">
        <w:trPr>
          <w:trHeight w:val="342"/>
        </w:trPr>
        <w:tc>
          <w:tcPr>
            <w:tcW w:w="497" w:type="dxa"/>
            <w:shd w:val="clear" w:color="auto" w:fill="auto"/>
            <w:noWrap/>
            <w:vAlign w:val="bottom"/>
            <w:hideMark/>
          </w:tcPr>
          <w:p w14:paraId="1F39ECE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191</w:t>
            </w:r>
          </w:p>
        </w:tc>
        <w:tc>
          <w:tcPr>
            <w:tcW w:w="8429" w:type="dxa"/>
            <w:shd w:val="clear" w:color="auto" w:fill="auto"/>
            <w:hideMark/>
          </w:tcPr>
          <w:p w14:paraId="0C41D966" w14:textId="67568FB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0191-- La Suma Asegurada es mayor a 1.5 millones de pesos, por lo que la cotizaci¾n/emisi¾n deber</w:t>
            </w:r>
            <w:r w:rsidR="00331EE3">
              <w:rPr>
                <w:rFonts w:asciiTheme="minorHAnsi" w:hAnsiTheme="minorHAnsi" w:cstheme="minorHAnsi"/>
                <w:bCs w:val="0"/>
                <w:color w:val="000000"/>
                <w:lang w:eastAsia="es-MX"/>
              </w:rPr>
              <w:t>á</w:t>
            </w:r>
            <w:r w:rsidRPr="000F4993">
              <w:rPr>
                <w:rFonts w:asciiTheme="minorHAnsi" w:hAnsiTheme="minorHAnsi" w:cstheme="minorHAnsi"/>
                <w:bCs w:val="0"/>
                <w:color w:val="000000"/>
                <w:lang w:eastAsia="es-MX"/>
              </w:rPr>
              <w:t xml:space="preserve"> efectuarse a </w:t>
            </w:r>
            <w:r w:rsidR="0041090C" w:rsidRPr="000F4993">
              <w:rPr>
                <w:rFonts w:asciiTheme="minorHAnsi" w:hAnsiTheme="minorHAnsi" w:cstheme="minorHAnsi"/>
                <w:bCs w:val="0"/>
                <w:color w:val="000000"/>
                <w:lang w:eastAsia="es-MX"/>
              </w:rPr>
              <w:t>través</w:t>
            </w:r>
            <w:r w:rsidRPr="000F4993">
              <w:rPr>
                <w:rFonts w:asciiTheme="minorHAnsi" w:hAnsiTheme="minorHAnsi" w:cstheme="minorHAnsi"/>
                <w:bCs w:val="0"/>
                <w:color w:val="000000"/>
                <w:lang w:eastAsia="es-MX"/>
              </w:rPr>
              <w:t xml:space="preserve"> de su oficina de servicio </w:t>
            </w:r>
          </w:p>
        </w:tc>
      </w:tr>
      <w:tr w:rsidR="001656F9" w:rsidRPr="00611242" w14:paraId="14BD0713" w14:textId="77777777" w:rsidTr="001656F9">
        <w:trPr>
          <w:trHeight w:val="171"/>
        </w:trPr>
        <w:tc>
          <w:tcPr>
            <w:tcW w:w="497" w:type="dxa"/>
            <w:shd w:val="clear" w:color="auto" w:fill="auto"/>
            <w:noWrap/>
            <w:vAlign w:val="bottom"/>
            <w:hideMark/>
          </w:tcPr>
          <w:p w14:paraId="3E0C920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192</w:t>
            </w:r>
          </w:p>
        </w:tc>
        <w:tc>
          <w:tcPr>
            <w:tcW w:w="8429" w:type="dxa"/>
            <w:shd w:val="clear" w:color="auto" w:fill="auto"/>
            <w:hideMark/>
          </w:tcPr>
          <w:p w14:paraId="034BF9DB" w14:textId="00194F4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0192-- El periodo de Gracia no pude exceder los 14 </w:t>
            </w:r>
            <w:r w:rsidR="00331EE3" w:rsidRPr="000F4993">
              <w:rPr>
                <w:rFonts w:asciiTheme="minorHAnsi" w:hAnsiTheme="minorHAnsi" w:cstheme="minorHAnsi"/>
                <w:bCs w:val="0"/>
                <w:color w:val="000000"/>
                <w:lang w:eastAsia="es-MX"/>
              </w:rPr>
              <w:t>días</w:t>
            </w:r>
            <w:r w:rsidRPr="000F4993">
              <w:rPr>
                <w:rFonts w:asciiTheme="minorHAnsi" w:hAnsiTheme="minorHAnsi" w:cstheme="minorHAnsi"/>
                <w:bCs w:val="0"/>
                <w:color w:val="000000"/>
                <w:lang w:eastAsia="es-MX"/>
              </w:rPr>
              <w:t xml:space="preserve"> </w:t>
            </w:r>
          </w:p>
        </w:tc>
      </w:tr>
      <w:tr w:rsidR="001656F9" w:rsidRPr="00611242" w14:paraId="23F1215B" w14:textId="77777777" w:rsidTr="001656F9">
        <w:trPr>
          <w:trHeight w:val="171"/>
        </w:trPr>
        <w:tc>
          <w:tcPr>
            <w:tcW w:w="497" w:type="dxa"/>
            <w:shd w:val="clear" w:color="auto" w:fill="auto"/>
            <w:noWrap/>
            <w:vAlign w:val="bottom"/>
            <w:hideMark/>
          </w:tcPr>
          <w:p w14:paraId="32C5267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193</w:t>
            </w:r>
          </w:p>
        </w:tc>
        <w:tc>
          <w:tcPr>
            <w:tcW w:w="8429" w:type="dxa"/>
            <w:shd w:val="clear" w:color="auto" w:fill="auto"/>
            <w:hideMark/>
          </w:tcPr>
          <w:p w14:paraId="506092EB" w14:textId="381C496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0193-- de la </w:t>
            </w:r>
            <w:r w:rsidR="00331EE3" w:rsidRPr="000F4993">
              <w:rPr>
                <w:rFonts w:asciiTheme="minorHAnsi" w:hAnsiTheme="minorHAnsi" w:cstheme="minorHAnsi"/>
                <w:bCs w:val="0"/>
                <w:color w:val="000000"/>
                <w:lang w:eastAsia="es-MX"/>
              </w:rPr>
              <w:t>consideración</w:t>
            </w:r>
            <w:r w:rsidRPr="000F4993">
              <w:rPr>
                <w:rFonts w:asciiTheme="minorHAnsi" w:hAnsiTheme="minorHAnsi" w:cstheme="minorHAnsi"/>
                <w:bCs w:val="0"/>
                <w:color w:val="000000"/>
                <w:lang w:eastAsia="es-MX"/>
              </w:rPr>
              <w:t xml:space="preserve"> 34 ya no es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la </w:t>
            </w:r>
            <w:r w:rsidR="00331EE3">
              <w:rPr>
                <w:rFonts w:asciiTheme="minorHAnsi" w:hAnsiTheme="minorHAnsi" w:cstheme="minorHAnsi"/>
                <w:bCs w:val="0"/>
                <w:color w:val="000000"/>
                <w:lang w:eastAsia="es-MX"/>
              </w:rPr>
              <w:t>opción</w:t>
            </w:r>
            <w:r w:rsidRPr="000F4993">
              <w:rPr>
                <w:rFonts w:asciiTheme="minorHAnsi" w:hAnsiTheme="minorHAnsi" w:cstheme="minorHAnsi"/>
                <w:bCs w:val="0"/>
                <w:color w:val="000000"/>
                <w:lang w:eastAsia="es-MX"/>
              </w:rPr>
              <w:t xml:space="preserve"> 1 y 3 (incremento de suma)</w:t>
            </w:r>
          </w:p>
        </w:tc>
      </w:tr>
      <w:tr w:rsidR="001656F9" w:rsidRPr="00611242" w14:paraId="6B18A45B" w14:textId="77777777" w:rsidTr="001656F9">
        <w:trPr>
          <w:trHeight w:val="171"/>
        </w:trPr>
        <w:tc>
          <w:tcPr>
            <w:tcW w:w="497" w:type="dxa"/>
            <w:shd w:val="clear" w:color="auto" w:fill="auto"/>
            <w:noWrap/>
            <w:vAlign w:val="bottom"/>
            <w:hideMark/>
          </w:tcPr>
          <w:p w14:paraId="74996DA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194</w:t>
            </w:r>
          </w:p>
        </w:tc>
        <w:tc>
          <w:tcPr>
            <w:tcW w:w="8429" w:type="dxa"/>
            <w:shd w:val="clear" w:color="auto" w:fill="auto"/>
            <w:hideMark/>
          </w:tcPr>
          <w:p w14:paraId="3D11B34F" w14:textId="6BB787D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0194-- Pedir que le revise que quedo el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inciso correcto </w:t>
            </w:r>
          </w:p>
        </w:tc>
      </w:tr>
      <w:tr w:rsidR="001656F9" w:rsidRPr="00611242" w14:paraId="2F802D21" w14:textId="77777777" w:rsidTr="001656F9">
        <w:trPr>
          <w:trHeight w:val="171"/>
        </w:trPr>
        <w:tc>
          <w:tcPr>
            <w:tcW w:w="497" w:type="dxa"/>
            <w:shd w:val="clear" w:color="auto" w:fill="auto"/>
            <w:noWrap/>
            <w:vAlign w:val="bottom"/>
            <w:hideMark/>
          </w:tcPr>
          <w:p w14:paraId="2B661BE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195</w:t>
            </w:r>
          </w:p>
        </w:tc>
        <w:tc>
          <w:tcPr>
            <w:tcW w:w="8429" w:type="dxa"/>
            <w:shd w:val="clear" w:color="auto" w:fill="auto"/>
            <w:hideMark/>
          </w:tcPr>
          <w:p w14:paraId="0749A65F" w14:textId="5356C9F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0195-- No existe la tabla de </w:t>
            </w:r>
            <w:proofErr w:type="spellStart"/>
            <w:r w:rsidRPr="000F4993">
              <w:rPr>
                <w:rFonts w:asciiTheme="minorHAnsi" w:hAnsiTheme="minorHAnsi" w:cstheme="minorHAnsi"/>
                <w:bCs w:val="0"/>
                <w:color w:val="000000"/>
                <w:lang w:eastAsia="es-MX"/>
              </w:rPr>
              <w:t>Encontrack</w:t>
            </w:r>
            <w:proofErr w:type="spellEnd"/>
            <w:r w:rsidRPr="000F4993">
              <w:rPr>
                <w:rFonts w:asciiTheme="minorHAnsi" w:hAnsiTheme="minorHAnsi" w:cstheme="minorHAnsi"/>
                <w:bCs w:val="0"/>
                <w:color w:val="000000"/>
                <w:lang w:eastAsia="es-MX"/>
              </w:rPr>
              <w:t xml:space="preserve">, para </w:t>
            </w:r>
            <w:r w:rsidR="00331EE3">
              <w:rPr>
                <w:rFonts w:asciiTheme="minorHAnsi" w:hAnsiTheme="minorHAnsi" w:cstheme="minorHAnsi"/>
                <w:bCs w:val="0"/>
                <w:color w:val="000000"/>
                <w:lang w:eastAsia="es-MX"/>
              </w:rPr>
              <w:t>valida</w:t>
            </w:r>
            <w:r w:rsidR="00331EE3" w:rsidRPr="000F4993">
              <w:rPr>
                <w:rFonts w:asciiTheme="minorHAnsi" w:hAnsiTheme="minorHAnsi" w:cstheme="minorHAnsi"/>
                <w:bCs w:val="0"/>
                <w:color w:val="000000"/>
                <w:lang w:eastAsia="es-MX"/>
              </w:rPr>
              <w:t>r</w:t>
            </w:r>
            <w:r w:rsidRPr="000F4993">
              <w:rPr>
                <w:rFonts w:asciiTheme="minorHAnsi" w:hAnsiTheme="minorHAnsi" w:cstheme="minorHAnsi"/>
                <w:bCs w:val="0"/>
                <w:color w:val="000000"/>
                <w:lang w:eastAsia="es-MX"/>
              </w:rPr>
              <w:t xml:space="preserve"> el alto </w:t>
            </w:r>
            <w:r w:rsidR="0041090C" w:rsidRPr="000F4993">
              <w:rPr>
                <w:rFonts w:asciiTheme="minorHAnsi" w:hAnsiTheme="minorHAnsi" w:cstheme="minorHAnsi"/>
                <w:bCs w:val="0"/>
                <w:color w:val="000000"/>
                <w:lang w:eastAsia="es-MX"/>
              </w:rPr>
              <w:t>riesgo;</w:t>
            </w:r>
          </w:p>
        </w:tc>
      </w:tr>
      <w:tr w:rsidR="001656F9" w:rsidRPr="00611242" w14:paraId="01909BEC" w14:textId="77777777" w:rsidTr="001656F9">
        <w:trPr>
          <w:trHeight w:val="171"/>
        </w:trPr>
        <w:tc>
          <w:tcPr>
            <w:tcW w:w="497" w:type="dxa"/>
            <w:shd w:val="clear" w:color="auto" w:fill="auto"/>
            <w:noWrap/>
            <w:vAlign w:val="bottom"/>
            <w:hideMark/>
          </w:tcPr>
          <w:p w14:paraId="635021A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1428F01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Modelo invalido </w:t>
            </w:r>
          </w:p>
        </w:tc>
      </w:tr>
      <w:tr w:rsidR="001656F9" w:rsidRPr="00611242" w14:paraId="24EACEB4" w14:textId="77777777" w:rsidTr="001656F9">
        <w:trPr>
          <w:trHeight w:val="171"/>
        </w:trPr>
        <w:tc>
          <w:tcPr>
            <w:tcW w:w="497" w:type="dxa"/>
            <w:shd w:val="clear" w:color="auto" w:fill="auto"/>
            <w:noWrap/>
            <w:vAlign w:val="bottom"/>
            <w:hideMark/>
          </w:tcPr>
          <w:p w14:paraId="23BA6B3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41B0564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w:t>
            </w:r>
            <w:proofErr w:type="spellStart"/>
            <w:r w:rsidRPr="000F4993">
              <w:rPr>
                <w:rFonts w:asciiTheme="minorHAnsi" w:hAnsiTheme="minorHAnsi" w:cstheme="minorHAnsi"/>
                <w:bCs w:val="0"/>
                <w:color w:val="000000"/>
                <w:lang w:eastAsia="es-MX"/>
              </w:rPr>
              <w:t>Categ</w:t>
            </w:r>
            <w:proofErr w:type="spellEnd"/>
            <w:r w:rsidRPr="000F4993">
              <w:rPr>
                <w:rFonts w:asciiTheme="minorHAnsi" w:hAnsiTheme="minorHAnsi" w:cstheme="minorHAnsi"/>
                <w:bCs w:val="0"/>
                <w:color w:val="000000"/>
                <w:lang w:eastAsia="es-MX"/>
              </w:rPr>
              <w:t xml:space="preserve">. y Modelo invalido, utilizar </w:t>
            </w:r>
            <w:proofErr w:type="spellStart"/>
            <w:r w:rsidRPr="000F4993">
              <w:rPr>
                <w:rFonts w:asciiTheme="minorHAnsi" w:hAnsiTheme="minorHAnsi" w:cstheme="minorHAnsi"/>
                <w:bCs w:val="0"/>
                <w:color w:val="000000"/>
                <w:lang w:eastAsia="es-MX"/>
              </w:rPr>
              <w:t>cve</w:t>
            </w:r>
            <w:proofErr w:type="spellEnd"/>
            <w:r w:rsidRPr="000F4993">
              <w:rPr>
                <w:rFonts w:asciiTheme="minorHAnsi" w:hAnsiTheme="minorHAnsi" w:cstheme="minorHAnsi"/>
                <w:bCs w:val="0"/>
                <w:color w:val="000000"/>
                <w:lang w:eastAsia="es-MX"/>
              </w:rPr>
              <w:t>. de modelo anterior</w:t>
            </w:r>
          </w:p>
        </w:tc>
      </w:tr>
      <w:tr w:rsidR="001656F9" w:rsidRPr="00611242" w14:paraId="0019FC6D" w14:textId="77777777" w:rsidTr="001656F9">
        <w:trPr>
          <w:trHeight w:val="171"/>
        </w:trPr>
        <w:tc>
          <w:tcPr>
            <w:tcW w:w="497" w:type="dxa"/>
            <w:shd w:val="clear" w:color="auto" w:fill="auto"/>
            <w:noWrap/>
            <w:vAlign w:val="bottom"/>
            <w:hideMark/>
          </w:tcPr>
          <w:p w14:paraId="5F08969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67854E4E" w14:textId="45AA44F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w:t>
            </w:r>
            <w:proofErr w:type="spellStart"/>
            <w:r w:rsidRPr="000F4993">
              <w:rPr>
                <w:rFonts w:asciiTheme="minorHAnsi" w:hAnsiTheme="minorHAnsi" w:cstheme="minorHAnsi"/>
                <w:bCs w:val="0"/>
                <w:color w:val="000000"/>
                <w:lang w:eastAsia="es-MX"/>
              </w:rPr>
              <w:t>Categ</w:t>
            </w:r>
            <w:proofErr w:type="spellEnd"/>
            <w:r w:rsidRPr="000F4993">
              <w:rPr>
                <w:rFonts w:asciiTheme="minorHAnsi" w:hAnsiTheme="minorHAnsi" w:cstheme="minorHAnsi"/>
                <w:bCs w:val="0"/>
                <w:color w:val="000000"/>
                <w:lang w:eastAsia="es-MX"/>
              </w:rPr>
              <w:t xml:space="preserve">. y Modelo invalido, utilizar </w:t>
            </w:r>
            <w:proofErr w:type="spellStart"/>
            <w:r w:rsidRPr="000F4993">
              <w:rPr>
                <w:rFonts w:asciiTheme="minorHAnsi" w:hAnsiTheme="minorHAnsi" w:cstheme="minorHAnsi"/>
                <w:bCs w:val="0"/>
                <w:color w:val="000000"/>
                <w:lang w:eastAsia="es-MX"/>
              </w:rPr>
              <w:t>cve</w:t>
            </w:r>
            <w:proofErr w:type="spellEnd"/>
            <w:r w:rsidRPr="000F4993">
              <w:rPr>
                <w:rFonts w:asciiTheme="minorHAnsi" w:hAnsiTheme="minorHAnsi" w:cstheme="minorHAnsi"/>
                <w:bCs w:val="0"/>
                <w:color w:val="000000"/>
                <w:lang w:eastAsia="es-MX"/>
              </w:rPr>
              <w:t xml:space="preserve">. de modelo </w:t>
            </w:r>
            <w:r w:rsidR="00331EE3" w:rsidRPr="000F4993">
              <w:rPr>
                <w:rFonts w:asciiTheme="minorHAnsi" w:hAnsiTheme="minorHAnsi" w:cstheme="minorHAnsi"/>
                <w:bCs w:val="0"/>
                <w:color w:val="000000"/>
                <w:lang w:eastAsia="es-MX"/>
              </w:rPr>
              <w:t>anterior;</w:t>
            </w:r>
            <w:r w:rsidRPr="000F4993">
              <w:rPr>
                <w:rFonts w:asciiTheme="minorHAnsi" w:hAnsiTheme="minorHAnsi" w:cstheme="minorHAnsi"/>
                <w:bCs w:val="0"/>
                <w:color w:val="000000"/>
                <w:lang w:eastAsia="es-MX"/>
              </w:rPr>
              <w:t xml:space="preserve"> VAL.MODANT=1</w:t>
            </w:r>
          </w:p>
        </w:tc>
      </w:tr>
      <w:tr w:rsidR="001656F9" w:rsidRPr="00611242" w14:paraId="4A4AEEB5" w14:textId="77777777" w:rsidTr="001656F9">
        <w:trPr>
          <w:trHeight w:val="171"/>
        </w:trPr>
        <w:tc>
          <w:tcPr>
            <w:tcW w:w="497" w:type="dxa"/>
            <w:shd w:val="clear" w:color="auto" w:fill="auto"/>
            <w:noWrap/>
            <w:vAlign w:val="bottom"/>
            <w:hideMark/>
          </w:tcPr>
          <w:p w14:paraId="7FF59F4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0CEBB9FE" w14:textId="7ADE0F6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El Modelo esta fuera de </w:t>
            </w:r>
            <w:r w:rsidR="00331EE3" w:rsidRPr="000F4993">
              <w:rPr>
                <w:rFonts w:asciiTheme="minorHAnsi" w:hAnsiTheme="minorHAnsi" w:cstheme="minorHAnsi"/>
                <w:bCs w:val="0"/>
                <w:color w:val="000000"/>
                <w:lang w:eastAsia="es-MX"/>
              </w:rPr>
              <w:t>políticas</w:t>
            </w:r>
            <w:r w:rsidRPr="000F4993">
              <w:rPr>
                <w:rFonts w:asciiTheme="minorHAnsi" w:hAnsiTheme="minorHAnsi" w:cstheme="minorHAnsi"/>
                <w:bCs w:val="0"/>
                <w:color w:val="000000"/>
                <w:lang w:eastAsia="es-MX"/>
              </w:rPr>
              <w:t xml:space="preserve"> para fronterizos menores de 5 </w:t>
            </w:r>
            <w:r w:rsidR="00331EE3" w:rsidRPr="000F4993">
              <w:rPr>
                <w:rFonts w:asciiTheme="minorHAnsi" w:hAnsiTheme="minorHAnsi" w:cstheme="minorHAnsi"/>
                <w:bCs w:val="0"/>
                <w:color w:val="000000"/>
                <w:lang w:eastAsia="es-MX"/>
              </w:rPr>
              <w:t>años</w:t>
            </w:r>
            <w:r w:rsidRPr="000F4993">
              <w:rPr>
                <w:rFonts w:asciiTheme="minorHAnsi" w:hAnsiTheme="minorHAnsi" w:cstheme="minorHAnsi"/>
                <w:bCs w:val="0"/>
                <w:color w:val="000000"/>
                <w:lang w:eastAsia="es-MX"/>
              </w:rPr>
              <w:t xml:space="preserve"> </w:t>
            </w:r>
          </w:p>
        </w:tc>
      </w:tr>
      <w:tr w:rsidR="001656F9" w:rsidRPr="00611242" w14:paraId="28481C2E" w14:textId="77777777" w:rsidTr="001656F9">
        <w:trPr>
          <w:trHeight w:val="171"/>
        </w:trPr>
        <w:tc>
          <w:tcPr>
            <w:tcW w:w="497" w:type="dxa"/>
            <w:shd w:val="clear" w:color="auto" w:fill="auto"/>
            <w:noWrap/>
            <w:vAlign w:val="bottom"/>
            <w:hideMark/>
          </w:tcPr>
          <w:p w14:paraId="37B480C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22BC2E47" w14:textId="3992F13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El Modelo esta fuera de </w:t>
            </w:r>
            <w:r w:rsidR="00331EE3" w:rsidRPr="000F4993">
              <w:rPr>
                <w:rFonts w:asciiTheme="minorHAnsi" w:hAnsiTheme="minorHAnsi" w:cstheme="minorHAnsi"/>
                <w:bCs w:val="0"/>
                <w:color w:val="000000"/>
                <w:lang w:eastAsia="es-MX"/>
              </w:rPr>
              <w:t>políticas</w:t>
            </w:r>
            <w:r w:rsidRPr="000F4993">
              <w:rPr>
                <w:rFonts w:asciiTheme="minorHAnsi" w:hAnsiTheme="minorHAnsi" w:cstheme="minorHAnsi"/>
                <w:bCs w:val="0"/>
                <w:color w:val="000000"/>
                <w:lang w:eastAsia="es-MX"/>
              </w:rPr>
              <w:t xml:space="preserve"> para Fronterizos </w:t>
            </w:r>
          </w:p>
        </w:tc>
      </w:tr>
      <w:tr w:rsidR="001656F9" w:rsidRPr="00611242" w14:paraId="2624BE4D" w14:textId="77777777" w:rsidTr="001656F9">
        <w:trPr>
          <w:trHeight w:val="171"/>
        </w:trPr>
        <w:tc>
          <w:tcPr>
            <w:tcW w:w="497" w:type="dxa"/>
            <w:shd w:val="clear" w:color="auto" w:fill="auto"/>
            <w:noWrap/>
            <w:vAlign w:val="bottom"/>
            <w:hideMark/>
          </w:tcPr>
          <w:p w14:paraId="716DE80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206A394B" w14:textId="65CC0DF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El modelo es menor y </w:t>
            </w:r>
            <w:r w:rsidR="00331EE3" w:rsidRPr="000F4993">
              <w:rPr>
                <w:rFonts w:asciiTheme="minorHAnsi" w:hAnsiTheme="minorHAnsi" w:cstheme="minorHAnsi"/>
                <w:bCs w:val="0"/>
                <w:color w:val="000000"/>
                <w:lang w:eastAsia="es-MX"/>
              </w:rPr>
              <w:t>está</w:t>
            </w:r>
            <w:r w:rsidRPr="000F4993">
              <w:rPr>
                <w:rFonts w:asciiTheme="minorHAnsi" w:hAnsiTheme="minorHAnsi" w:cstheme="minorHAnsi"/>
                <w:bCs w:val="0"/>
                <w:color w:val="000000"/>
                <w:lang w:eastAsia="es-MX"/>
              </w:rPr>
              <w:t xml:space="preserve"> fuera de </w:t>
            </w:r>
            <w:r w:rsidR="00331EE3" w:rsidRPr="000F4993">
              <w:rPr>
                <w:rFonts w:asciiTheme="minorHAnsi" w:hAnsiTheme="minorHAnsi" w:cstheme="minorHAnsi"/>
                <w:bCs w:val="0"/>
                <w:color w:val="000000"/>
                <w:lang w:eastAsia="es-MX"/>
              </w:rPr>
              <w:t>políticas</w:t>
            </w:r>
            <w:r w:rsidRPr="000F4993">
              <w:rPr>
                <w:rFonts w:asciiTheme="minorHAnsi" w:hAnsiTheme="minorHAnsi" w:cstheme="minorHAnsi"/>
                <w:bCs w:val="0"/>
                <w:color w:val="000000"/>
                <w:lang w:eastAsia="es-MX"/>
              </w:rPr>
              <w:t xml:space="preserve"> para Fronterizos permitido para esta </w:t>
            </w:r>
            <w:proofErr w:type="spellStart"/>
            <w:r w:rsidRPr="000F4993">
              <w:rPr>
                <w:rFonts w:asciiTheme="minorHAnsi" w:hAnsiTheme="minorHAnsi" w:cstheme="minorHAnsi"/>
                <w:bCs w:val="0"/>
                <w:color w:val="000000"/>
                <w:lang w:eastAsia="es-MX"/>
              </w:rPr>
              <w:t>categ</w:t>
            </w:r>
            <w:proofErr w:type="spellEnd"/>
            <w:r w:rsidRPr="000F4993">
              <w:rPr>
                <w:rFonts w:asciiTheme="minorHAnsi" w:hAnsiTheme="minorHAnsi" w:cstheme="minorHAnsi"/>
                <w:bCs w:val="0"/>
                <w:color w:val="000000"/>
                <w:lang w:eastAsia="es-MX"/>
              </w:rPr>
              <w:t>.</w:t>
            </w:r>
          </w:p>
        </w:tc>
      </w:tr>
      <w:tr w:rsidR="001656F9" w:rsidRPr="00611242" w14:paraId="339EC2B9" w14:textId="77777777" w:rsidTr="001656F9">
        <w:trPr>
          <w:trHeight w:val="171"/>
        </w:trPr>
        <w:tc>
          <w:tcPr>
            <w:tcW w:w="497" w:type="dxa"/>
            <w:shd w:val="clear" w:color="auto" w:fill="auto"/>
            <w:noWrap/>
            <w:vAlign w:val="bottom"/>
            <w:hideMark/>
          </w:tcPr>
          <w:p w14:paraId="6AA5517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6332EC4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PAQUETE INVALIDO PARA AUTOS DE </w:t>
            </w:r>
            <w:proofErr w:type="gramStart"/>
            <w:r w:rsidRPr="000F4993">
              <w:rPr>
                <w:rFonts w:asciiTheme="minorHAnsi" w:hAnsiTheme="minorHAnsi" w:cstheme="minorHAnsi"/>
                <w:bCs w:val="0"/>
                <w:color w:val="000000"/>
                <w:lang w:eastAsia="es-MX"/>
              </w:rPr>
              <w:t>MARCA :DI</w:t>
            </w:r>
            <w:proofErr w:type="gramEnd"/>
            <w:r w:rsidRPr="000F4993">
              <w:rPr>
                <w:rFonts w:asciiTheme="minorHAnsi" w:hAnsiTheme="minorHAnsi" w:cstheme="minorHAnsi"/>
                <w:bCs w:val="0"/>
                <w:color w:val="000000"/>
                <w:lang w:eastAsia="es-MX"/>
              </w:rPr>
              <w:t>.E&lt;2&gt;</w:t>
            </w:r>
          </w:p>
        </w:tc>
      </w:tr>
      <w:tr w:rsidR="001656F9" w:rsidRPr="00611242" w14:paraId="63C0BA1F" w14:textId="77777777" w:rsidTr="001656F9">
        <w:trPr>
          <w:trHeight w:val="171"/>
        </w:trPr>
        <w:tc>
          <w:tcPr>
            <w:tcW w:w="497" w:type="dxa"/>
            <w:shd w:val="clear" w:color="auto" w:fill="auto"/>
            <w:noWrap/>
            <w:vAlign w:val="bottom"/>
            <w:hideMark/>
          </w:tcPr>
          <w:p w14:paraId="6CA0FAC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76C0F695" w14:textId="021BF0C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El Modelo esta fuera de </w:t>
            </w:r>
            <w:r w:rsidR="00331EE3" w:rsidRPr="000F4993">
              <w:rPr>
                <w:rFonts w:asciiTheme="minorHAnsi" w:hAnsiTheme="minorHAnsi" w:cstheme="minorHAnsi"/>
                <w:bCs w:val="0"/>
                <w:color w:val="000000"/>
                <w:lang w:eastAsia="es-MX"/>
              </w:rPr>
              <w:t>políticas</w:t>
            </w:r>
            <w:r w:rsidRPr="000F4993">
              <w:rPr>
                <w:rFonts w:asciiTheme="minorHAnsi" w:hAnsiTheme="minorHAnsi" w:cstheme="minorHAnsi"/>
                <w:bCs w:val="0"/>
                <w:color w:val="000000"/>
                <w:lang w:eastAsia="es-MX"/>
              </w:rPr>
              <w:t xml:space="preserve"> para Fronterizos </w:t>
            </w:r>
          </w:p>
        </w:tc>
      </w:tr>
      <w:tr w:rsidR="001656F9" w:rsidRPr="00611242" w14:paraId="11991E64" w14:textId="77777777" w:rsidTr="001656F9">
        <w:trPr>
          <w:trHeight w:val="171"/>
        </w:trPr>
        <w:tc>
          <w:tcPr>
            <w:tcW w:w="497" w:type="dxa"/>
            <w:shd w:val="clear" w:color="auto" w:fill="auto"/>
            <w:noWrap/>
            <w:vAlign w:val="bottom"/>
            <w:hideMark/>
          </w:tcPr>
          <w:p w14:paraId="73B12B2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6ED2371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EL MODELO SOLO SE PUEDE AMPARA CON PAQUETE RC </w:t>
            </w:r>
          </w:p>
        </w:tc>
      </w:tr>
      <w:tr w:rsidR="001656F9" w:rsidRPr="00611242" w14:paraId="1A65DFD1" w14:textId="77777777" w:rsidTr="001656F9">
        <w:trPr>
          <w:trHeight w:val="171"/>
        </w:trPr>
        <w:tc>
          <w:tcPr>
            <w:tcW w:w="497" w:type="dxa"/>
            <w:shd w:val="clear" w:color="auto" w:fill="auto"/>
            <w:noWrap/>
            <w:vAlign w:val="bottom"/>
            <w:hideMark/>
          </w:tcPr>
          <w:p w14:paraId="3A2FA77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513932F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EL MODELO SOLO SE PUEDE AMPARA CON PAQUETES RC (04, 05, 66) </w:t>
            </w:r>
          </w:p>
        </w:tc>
      </w:tr>
      <w:tr w:rsidR="001656F9" w:rsidRPr="00611242" w14:paraId="0BB69AA4" w14:textId="77777777" w:rsidTr="001656F9">
        <w:trPr>
          <w:trHeight w:val="171"/>
        </w:trPr>
        <w:tc>
          <w:tcPr>
            <w:tcW w:w="497" w:type="dxa"/>
            <w:shd w:val="clear" w:color="auto" w:fill="auto"/>
            <w:noWrap/>
            <w:vAlign w:val="bottom"/>
            <w:hideMark/>
          </w:tcPr>
          <w:p w14:paraId="5148087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196</w:t>
            </w:r>
          </w:p>
        </w:tc>
        <w:tc>
          <w:tcPr>
            <w:tcW w:w="8429" w:type="dxa"/>
            <w:shd w:val="clear" w:color="auto" w:fill="auto"/>
            <w:hideMark/>
          </w:tcPr>
          <w:p w14:paraId="537A08F6" w14:textId="0AA07F6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0196-- El Modelo esta fuera de </w:t>
            </w:r>
            <w:r w:rsidR="00331EE3" w:rsidRPr="000F4993">
              <w:rPr>
                <w:rFonts w:asciiTheme="minorHAnsi" w:hAnsiTheme="minorHAnsi" w:cstheme="minorHAnsi"/>
                <w:bCs w:val="0"/>
                <w:color w:val="000000"/>
                <w:lang w:eastAsia="es-MX"/>
              </w:rPr>
              <w:t>políticas</w:t>
            </w:r>
            <w:r w:rsidRPr="000F4993">
              <w:rPr>
                <w:rFonts w:asciiTheme="minorHAnsi" w:hAnsiTheme="minorHAnsi" w:cstheme="minorHAnsi"/>
                <w:bCs w:val="0"/>
                <w:color w:val="000000"/>
                <w:lang w:eastAsia="es-MX"/>
              </w:rPr>
              <w:t xml:space="preserve"> para Fronterizos  </w:t>
            </w:r>
          </w:p>
        </w:tc>
      </w:tr>
      <w:tr w:rsidR="001656F9" w:rsidRPr="00611242" w14:paraId="289FA345" w14:textId="77777777" w:rsidTr="001656F9">
        <w:trPr>
          <w:trHeight w:val="171"/>
        </w:trPr>
        <w:tc>
          <w:tcPr>
            <w:tcW w:w="497" w:type="dxa"/>
            <w:shd w:val="clear" w:color="auto" w:fill="auto"/>
            <w:noWrap/>
            <w:vAlign w:val="bottom"/>
            <w:hideMark/>
          </w:tcPr>
          <w:p w14:paraId="77572DD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197</w:t>
            </w:r>
          </w:p>
        </w:tc>
        <w:tc>
          <w:tcPr>
            <w:tcW w:w="8429" w:type="dxa"/>
            <w:shd w:val="clear" w:color="auto" w:fill="auto"/>
            <w:hideMark/>
          </w:tcPr>
          <w:p w14:paraId="66857328" w14:textId="420E0C4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0197-- La Suma </w:t>
            </w:r>
            <w:r w:rsidR="00331EE3" w:rsidRPr="000F4993">
              <w:rPr>
                <w:rFonts w:asciiTheme="minorHAnsi" w:hAnsiTheme="minorHAnsi" w:cstheme="minorHAnsi"/>
                <w:bCs w:val="0"/>
                <w:color w:val="000000"/>
                <w:lang w:eastAsia="es-MX"/>
              </w:rPr>
              <w:t>mínima</w:t>
            </w:r>
            <w:r w:rsidRPr="000F4993">
              <w:rPr>
                <w:rFonts w:asciiTheme="minorHAnsi" w:hAnsiTheme="minorHAnsi" w:cstheme="minorHAnsi"/>
                <w:bCs w:val="0"/>
                <w:color w:val="000000"/>
                <w:lang w:eastAsia="es-MX"/>
              </w:rPr>
              <w:t xml:space="preserve"> para Regularizados y Fronterizos es </w:t>
            </w:r>
            <w:proofErr w:type="gramStart"/>
            <w:r w:rsidRPr="000F4993">
              <w:rPr>
                <w:rFonts w:asciiTheme="minorHAnsi" w:hAnsiTheme="minorHAnsi" w:cstheme="minorHAnsi"/>
                <w:bCs w:val="0"/>
                <w:color w:val="000000"/>
                <w:lang w:eastAsia="es-MX"/>
              </w:rPr>
              <w:t>de :POLI</w:t>
            </w:r>
            <w:proofErr w:type="gramEnd"/>
            <w:r w:rsidRPr="000F4993">
              <w:rPr>
                <w:rFonts w:asciiTheme="minorHAnsi" w:hAnsiTheme="minorHAnsi" w:cstheme="minorHAnsi"/>
                <w:bCs w:val="0"/>
                <w:color w:val="000000"/>
                <w:lang w:eastAsia="es-MX"/>
              </w:rPr>
              <w:t>&lt;55</w:t>
            </w:r>
          </w:p>
        </w:tc>
      </w:tr>
      <w:tr w:rsidR="001656F9" w:rsidRPr="00611242" w14:paraId="509ADB00" w14:textId="77777777" w:rsidTr="001656F9">
        <w:trPr>
          <w:trHeight w:val="171"/>
        </w:trPr>
        <w:tc>
          <w:tcPr>
            <w:tcW w:w="497" w:type="dxa"/>
            <w:shd w:val="clear" w:color="auto" w:fill="auto"/>
            <w:noWrap/>
            <w:vAlign w:val="bottom"/>
            <w:hideMark/>
          </w:tcPr>
          <w:p w14:paraId="0F474A7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198</w:t>
            </w:r>
          </w:p>
        </w:tc>
        <w:tc>
          <w:tcPr>
            <w:tcW w:w="8429" w:type="dxa"/>
            <w:shd w:val="clear" w:color="auto" w:fill="auto"/>
            <w:hideMark/>
          </w:tcPr>
          <w:p w14:paraId="3D0053C7" w14:textId="663664E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0198-- Por la oficina, esta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debe ser de Coaseguro </w:t>
            </w:r>
          </w:p>
        </w:tc>
      </w:tr>
      <w:tr w:rsidR="001656F9" w:rsidRPr="00611242" w14:paraId="5578D08E" w14:textId="77777777" w:rsidTr="001656F9">
        <w:trPr>
          <w:trHeight w:val="171"/>
        </w:trPr>
        <w:tc>
          <w:tcPr>
            <w:tcW w:w="497" w:type="dxa"/>
            <w:shd w:val="clear" w:color="auto" w:fill="auto"/>
            <w:noWrap/>
            <w:vAlign w:val="bottom"/>
            <w:hideMark/>
          </w:tcPr>
          <w:p w14:paraId="5FD0637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199</w:t>
            </w:r>
          </w:p>
        </w:tc>
        <w:tc>
          <w:tcPr>
            <w:tcW w:w="8429" w:type="dxa"/>
            <w:shd w:val="clear" w:color="auto" w:fill="auto"/>
            <w:hideMark/>
          </w:tcPr>
          <w:p w14:paraId="5883DB1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0199-- El Contrato de Coaseguro no coincide </w:t>
            </w:r>
          </w:p>
        </w:tc>
      </w:tr>
      <w:tr w:rsidR="001656F9" w:rsidRPr="00611242" w14:paraId="1AAA16C9" w14:textId="77777777" w:rsidTr="001656F9">
        <w:trPr>
          <w:trHeight w:val="171"/>
        </w:trPr>
        <w:tc>
          <w:tcPr>
            <w:tcW w:w="497" w:type="dxa"/>
            <w:shd w:val="clear" w:color="auto" w:fill="auto"/>
            <w:noWrap/>
            <w:vAlign w:val="bottom"/>
            <w:hideMark/>
          </w:tcPr>
          <w:p w14:paraId="16E5B13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200</w:t>
            </w:r>
          </w:p>
        </w:tc>
        <w:tc>
          <w:tcPr>
            <w:tcW w:w="8429" w:type="dxa"/>
            <w:shd w:val="clear" w:color="auto" w:fill="auto"/>
            <w:hideMark/>
          </w:tcPr>
          <w:p w14:paraId="04CBD4A9" w14:textId="121B636A"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0200-- </w:t>
            </w:r>
            <w:proofErr w:type="gramStart"/>
            <w:r w:rsidRPr="000F4993">
              <w:rPr>
                <w:rFonts w:asciiTheme="minorHAnsi" w:hAnsiTheme="minorHAnsi" w:cstheme="minorHAnsi"/>
                <w:bCs w:val="0"/>
                <w:color w:val="000000"/>
                <w:lang w:eastAsia="es-MX"/>
              </w:rPr>
              <w:t>Tarifa :PV</w:t>
            </w:r>
            <w:proofErr w:type="gramEnd"/>
            <w:r w:rsidRPr="000F4993">
              <w:rPr>
                <w:rFonts w:asciiTheme="minorHAnsi" w:hAnsiTheme="minorHAnsi" w:cstheme="minorHAnsi"/>
                <w:bCs w:val="0"/>
                <w:color w:val="000000"/>
                <w:lang w:eastAsia="es-MX"/>
              </w:rPr>
              <w:t xml:space="preserve">.S&lt;21,1: Inactiva p¾ngase en contacto con el </w:t>
            </w:r>
            <w:r w:rsidR="00331EE3">
              <w:rPr>
                <w:rFonts w:asciiTheme="minorHAnsi" w:hAnsiTheme="minorHAnsi" w:cstheme="minorHAnsi"/>
                <w:bCs w:val="0"/>
                <w:color w:val="000000"/>
                <w:lang w:eastAsia="es-MX"/>
              </w:rPr>
              <w:t>Á</w:t>
            </w:r>
            <w:r w:rsidRPr="000F4993">
              <w:rPr>
                <w:rFonts w:asciiTheme="minorHAnsi" w:hAnsiTheme="minorHAnsi" w:cstheme="minorHAnsi"/>
                <w:bCs w:val="0"/>
                <w:color w:val="000000"/>
                <w:lang w:eastAsia="es-MX"/>
              </w:rPr>
              <w:t>rea comercial de Qu</w:t>
            </w:r>
            <w:r w:rsidR="00331EE3">
              <w:rPr>
                <w:rFonts w:asciiTheme="minorHAnsi" w:hAnsiTheme="minorHAnsi" w:cstheme="minorHAnsi"/>
                <w:bCs w:val="0"/>
                <w:color w:val="000000"/>
                <w:lang w:eastAsia="es-MX"/>
              </w:rPr>
              <w:t>á</w:t>
            </w:r>
            <w:r w:rsidRPr="000F4993">
              <w:rPr>
                <w:rFonts w:asciiTheme="minorHAnsi" w:hAnsiTheme="minorHAnsi" w:cstheme="minorHAnsi"/>
                <w:bCs w:val="0"/>
                <w:color w:val="000000"/>
                <w:lang w:eastAsia="es-MX"/>
              </w:rPr>
              <w:t>litas.</w:t>
            </w:r>
          </w:p>
        </w:tc>
      </w:tr>
      <w:tr w:rsidR="001656F9" w:rsidRPr="00611242" w14:paraId="2A307A32" w14:textId="77777777" w:rsidTr="001656F9">
        <w:trPr>
          <w:trHeight w:val="171"/>
        </w:trPr>
        <w:tc>
          <w:tcPr>
            <w:tcW w:w="497" w:type="dxa"/>
            <w:shd w:val="clear" w:color="auto" w:fill="auto"/>
            <w:noWrap/>
            <w:vAlign w:val="bottom"/>
            <w:hideMark/>
          </w:tcPr>
          <w:p w14:paraId="0A38EA2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201</w:t>
            </w:r>
          </w:p>
        </w:tc>
        <w:tc>
          <w:tcPr>
            <w:tcW w:w="8429" w:type="dxa"/>
            <w:shd w:val="clear" w:color="auto" w:fill="auto"/>
            <w:hideMark/>
          </w:tcPr>
          <w:p w14:paraId="447A7D94" w14:textId="53C6CB4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0201-- No existe el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Postal </w:t>
            </w:r>
          </w:p>
        </w:tc>
      </w:tr>
      <w:tr w:rsidR="001656F9" w:rsidRPr="00611242" w14:paraId="3B01A095" w14:textId="77777777" w:rsidTr="001656F9">
        <w:trPr>
          <w:trHeight w:val="171"/>
        </w:trPr>
        <w:tc>
          <w:tcPr>
            <w:tcW w:w="497" w:type="dxa"/>
            <w:shd w:val="clear" w:color="auto" w:fill="auto"/>
            <w:noWrap/>
            <w:vAlign w:val="bottom"/>
            <w:hideMark/>
          </w:tcPr>
          <w:p w14:paraId="20CCAB6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202</w:t>
            </w:r>
          </w:p>
        </w:tc>
        <w:tc>
          <w:tcPr>
            <w:tcW w:w="8429" w:type="dxa"/>
            <w:shd w:val="clear" w:color="auto" w:fill="auto"/>
            <w:hideMark/>
          </w:tcPr>
          <w:p w14:paraId="66D95793" w14:textId="46D7D53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0202-- El Estado no corresponde con el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Postal </w:t>
            </w:r>
          </w:p>
        </w:tc>
      </w:tr>
      <w:tr w:rsidR="001656F9" w:rsidRPr="00611242" w14:paraId="34F30B27" w14:textId="77777777" w:rsidTr="001656F9">
        <w:trPr>
          <w:trHeight w:val="171"/>
        </w:trPr>
        <w:tc>
          <w:tcPr>
            <w:tcW w:w="497" w:type="dxa"/>
            <w:shd w:val="clear" w:color="auto" w:fill="auto"/>
            <w:noWrap/>
            <w:vAlign w:val="bottom"/>
            <w:hideMark/>
          </w:tcPr>
          <w:p w14:paraId="487A497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203</w:t>
            </w:r>
          </w:p>
        </w:tc>
        <w:tc>
          <w:tcPr>
            <w:tcW w:w="8429" w:type="dxa"/>
            <w:shd w:val="clear" w:color="auto" w:fill="auto"/>
            <w:hideMark/>
          </w:tcPr>
          <w:p w14:paraId="16617C87" w14:textId="3557CDE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0203-- No </w:t>
            </w:r>
            <w:r w:rsidR="00331EE3" w:rsidRPr="000F4993">
              <w:rPr>
                <w:rFonts w:asciiTheme="minorHAnsi" w:hAnsiTheme="minorHAnsi" w:cstheme="minorHAnsi"/>
                <w:bCs w:val="0"/>
                <w:color w:val="000000"/>
                <w:lang w:eastAsia="es-MX"/>
              </w:rPr>
              <w:t>envió</w:t>
            </w:r>
            <w:r w:rsidRPr="000F4993">
              <w:rPr>
                <w:rFonts w:asciiTheme="minorHAnsi" w:hAnsiTheme="minorHAnsi" w:cstheme="minorHAnsi"/>
                <w:bCs w:val="0"/>
                <w:color w:val="000000"/>
                <w:lang w:eastAsia="es-MX"/>
              </w:rPr>
              <w:t xml:space="preserve"> informacion de </w:t>
            </w:r>
            <w:r w:rsidR="00331EE3" w:rsidRPr="000F4993">
              <w:rPr>
                <w:rFonts w:asciiTheme="minorHAnsi" w:hAnsiTheme="minorHAnsi" w:cstheme="minorHAnsi"/>
                <w:bCs w:val="0"/>
                <w:color w:val="000000"/>
                <w:lang w:eastAsia="es-MX"/>
              </w:rPr>
              <w:t>población</w:t>
            </w:r>
            <w:r w:rsidRPr="000F4993">
              <w:rPr>
                <w:rFonts w:asciiTheme="minorHAnsi" w:hAnsiTheme="minorHAnsi" w:cstheme="minorHAnsi"/>
                <w:bCs w:val="0"/>
                <w:color w:val="000000"/>
                <w:lang w:eastAsia="es-MX"/>
              </w:rPr>
              <w:t xml:space="preserve"> </w:t>
            </w:r>
          </w:p>
        </w:tc>
      </w:tr>
      <w:tr w:rsidR="001656F9" w:rsidRPr="00611242" w14:paraId="46709549" w14:textId="77777777" w:rsidTr="001656F9">
        <w:trPr>
          <w:trHeight w:val="171"/>
        </w:trPr>
        <w:tc>
          <w:tcPr>
            <w:tcW w:w="497" w:type="dxa"/>
            <w:shd w:val="clear" w:color="auto" w:fill="auto"/>
            <w:noWrap/>
            <w:vAlign w:val="bottom"/>
            <w:hideMark/>
          </w:tcPr>
          <w:p w14:paraId="6AFFB54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204</w:t>
            </w:r>
          </w:p>
        </w:tc>
        <w:tc>
          <w:tcPr>
            <w:tcW w:w="8429" w:type="dxa"/>
            <w:shd w:val="clear" w:color="auto" w:fill="auto"/>
            <w:hideMark/>
          </w:tcPr>
          <w:p w14:paraId="6EDA4406" w14:textId="5336523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0204-- El Municipio no corresponde con el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Postal </w:t>
            </w:r>
          </w:p>
        </w:tc>
      </w:tr>
      <w:tr w:rsidR="001656F9" w:rsidRPr="00611242" w14:paraId="13C3EB9F" w14:textId="77777777" w:rsidTr="001656F9">
        <w:trPr>
          <w:trHeight w:val="171"/>
        </w:trPr>
        <w:tc>
          <w:tcPr>
            <w:tcW w:w="497" w:type="dxa"/>
            <w:shd w:val="clear" w:color="auto" w:fill="auto"/>
            <w:noWrap/>
            <w:vAlign w:val="bottom"/>
            <w:hideMark/>
          </w:tcPr>
          <w:p w14:paraId="681BFC2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205</w:t>
            </w:r>
          </w:p>
        </w:tc>
        <w:tc>
          <w:tcPr>
            <w:tcW w:w="8429" w:type="dxa"/>
            <w:shd w:val="clear" w:color="auto" w:fill="auto"/>
            <w:hideMark/>
          </w:tcPr>
          <w:p w14:paraId="14A4DD21" w14:textId="3F93042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0205-- La Colonia no corresponde con el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Postal </w:t>
            </w:r>
          </w:p>
        </w:tc>
      </w:tr>
      <w:tr w:rsidR="001656F9" w:rsidRPr="00611242" w14:paraId="6E0EF437" w14:textId="77777777" w:rsidTr="001656F9">
        <w:trPr>
          <w:trHeight w:val="171"/>
        </w:trPr>
        <w:tc>
          <w:tcPr>
            <w:tcW w:w="497" w:type="dxa"/>
            <w:shd w:val="clear" w:color="auto" w:fill="auto"/>
            <w:noWrap/>
            <w:vAlign w:val="bottom"/>
            <w:hideMark/>
          </w:tcPr>
          <w:p w14:paraId="5E32E1D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206</w:t>
            </w:r>
          </w:p>
        </w:tc>
        <w:tc>
          <w:tcPr>
            <w:tcW w:w="8429" w:type="dxa"/>
            <w:shd w:val="clear" w:color="auto" w:fill="auto"/>
            <w:hideMark/>
          </w:tcPr>
          <w:p w14:paraId="610DEB76" w14:textId="14EE23F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0206-- No existe el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Postal Contratante </w:t>
            </w:r>
          </w:p>
        </w:tc>
      </w:tr>
      <w:tr w:rsidR="001656F9" w:rsidRPr="00611242" w14:paraId="3E775BDE" w14:textId="77777777" w:rsidTr="001656F9">
        <w:trPr>
          <w:trHeight w:val="171"/>
        </w:trPr>
        <w:tc>
          <w:tcPr>
            <w:tcW w:w="497" w:type="dxa"/>
            <w:shd w:val="clear" w:color="auto" w:fill="auto"/>
            <w:noWrap/>
            <w:vAlign w:val="bottom"/>
            <w:hideMark/>
          </w:tcPr>
          <w:p w14:paraId="4EBBE6D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207</w:t>
            </w:r>
          </w:p>
        </w:tc>
        <w:tc>
          <w:tcPr>
            <w:tcW w:w="8429" w:type="dxa"/>
            <w:shd w:val="clear" w:color="auto" w:fill="auto"/>
            <w:hideMark/>
          </w:tcPr>
          <w:p w14:paraId="19932EC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0207-- La clave del Agente esta cancelada </w:t>
            </w:r>
          </w:p>
        </w:tc>
      </w:tr>
      <w:tr w:rsidR="001656F9" w:rsidRPr="00611242" w14:paraId="75BDEA15" w14:textId="77777777" w:rsidTr="001656F9">
        <w:trPr>
          <w:trHeight w:val="171"/>
        </w:trPr>
        <w:tc>
          <w:tcPr>
            <w:tcW w:w="497" w:type="dxa"/>
            <w:shd w:val="clear" w:color="auto" w:fill="auto"/>
            <w:noWrap/>
            <w:vAlign w:val="bottom"/>
            <w:hideMark/>
          </w:tcPr>
          <w:p w14:paraId="040C34F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208</w:t>
            </w:r>
          </w:p>
        </w:tc>
        <w:tc>
          <w:tcPr>
            <w:tcW w:w="8429" w:type="dxa"/>
            <w:shd w:val="clear" w:color="auto" w:fill="auto"/>
            <w:hideMark/>
          </w:tcPr>
          <w:p w14:paraId="63595926" w14:textId="625E5C3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0208-- No se puede emitir la </w:t>
            </w:r>
            <w:proofErr w:type="gramStart"/>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w:t>
            </w:r>
            <w:proofErr w:type="gramEnd"/>
            <w:r w:rsidRPr="000F4993">
              <w:rPr>
                <w:rFonts w:asciiTheme="minorHAnsi" w:hAnsiTheme="minorHAnsi" w:cstheme="minorHAnsi"/>
                <w:bCs w:val="0"/>
                <w:color w:val="000000"/>
                <w:lang w:eastAsia="es-MX"/>
              </w:rPr>
              <w:t xml:space="preserve">CVE.POL: con fecha de </w:t>
            </w:r>
            <w:proofErr w:type="gramStart"/>
            <w:r w:rsidR="00331EE3">
              <w:rPr>
                <w:rFonts w:asciiTheme="minorHAnsi" w:hAnsiTheme="minorHAnsi" w:cstheme="minorHAnsi"/>
                <w:bCs w:val="0"/>
                <w:color w:val="000000"/>
                <w:lang w:eastAsia="es-MX"/>
              </w:rPr>
              <w:t>emisión</w:t>
            </w:r>
            <w:r w:rsidRPr="000F4993">
              <w:rPr>
                <w:rFonts w:asciiTheme="minorHAnsi" w:hAnsiTheme="minorHAnsi" w:cstheme="minorHAnsi"/>
                <w:bCs w:val="0"/>
                <w:color w:val="000000"/>
                <w:lang w:eastAsia="es-MX"/>
              </w:rPr>
              <w:t xml:space="preserve"> :OCONV</w:t>
            </w:r>
            <w:proofErr w:type="gramEnd"/>
            <w:r w:rsidRPr="000F4993">
              <w:rPr>
                <w:rFonts w:asciiTheme="minorHAnsi" w:hAnsiTheme="minorHAnsi" w:cstheme="minorHAnsi"/>
                <w:bCs w:val="0"/>
                <w:color w:val="000000"/>
                <w:lang w:eastAsia="es-MX"/>
              </w:rPr>
              <w:t>(POL&lt;</w:t>
            </w:r>
            <w:proofErr w:type="gramStart"/>
            <w:r w:rsidRPr="000F4993">
              <w:rPr>
                <w:rFonts w:asciiTheme="minorHAnsi" w:hAnsiTheme="minorHAnsi" w:cstheme="minorHAnsi"/>
                <w:bCs w:val="0"/>
                <w:color w:val="000000"/>
                <w:lang w:eastAsia="es-MX"/>
              </w:rPr>
              <w:t>3,D</w:t>
            </w:r>
            <w:proofErr w:type="gramEnd"/>
            <w:r w:rsidRPr="000F4993">
              <w:rPr>
                <w:rFonts w:asciiTheme="minorHAnsi" w:hAnsiTheme="minorHAnsi" w:cstheme="minorHAnsi"/>
                <w:bCs w:val="0"/>
                <w:color w:val="000000"/>
                <w:lang w:eastAsia="es-MX"/>
              </w:rPr>
              <w:t xml:space="preserve">4/): menor a 2 </w:t>
            </w:r>
            <w:r w:rsidR="00331EE3" w:rsidRPr="000F4993">
              <w:rPr>
                <w:rFonts w:asciiTheme="minorHAnsi" w:hAnsiTheme="minorHAnsi" w:cstheme="minorHAnsi"/>
                <w:bCs w:val="0"/>
                <w:color w:val="000000"/>
                <w:lang w:eastAsia="es-MX"/>
              </w:rPr>
              <w:t>días</w:t>
            </w:r>
          </w:p>
        </w:tc>
      </w:tr>
      <w:tr w:rsidR="001656F9" w:rsidRPr="00611242" w14:paraId="7DF2005E" w14:textId="77777777" w:rsidTr="001656F9">
        <w:trPr>
          <w:trHeight w:val="171"/>
        </w:trPr>
        <w:tc>
          <w:tcPr>
            <w:tcW w:w="497" w:type="dxa"/>
            <w:shd w:val="clear" w:color="auto" w:fill="auto"/>
            <w:noWrap/>
            <w:vAlign w:val="bottom"/>
            <w:hideMark/>
          </w:tcPr>
          <w:p w14:paraId="11CA1B5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209</w:t>
            </w:r>
          </w:p>
        </w:tc>
        <w:tc>
          <w:tcPr>
            <w:tcW w:w="8429" w:type="dxa"/>
            <w:shd w:val="clear" w:color="auto" w:fill="auto"/>
            <w:hideMark/>
          </w:tcPr>
          <w:p w14:paraId="1186DDA7" w14:textId="558F5C1A"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0209--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de Interacciones, </w:t>
            </w:r>
            <w:r w:rsidR="00331EE3">
              <w:rPr>
                <w:rFonts w:asciiTheme="minorHAnsi" w:hAnsiTheme="minorHAnsi" w:cstheme="minorHAnsi"/>
                <w:bCs w:val="0"/>
                <w:color w:val="000000"/>
                <w:lang w:eastAsia="es-MX"/>
              </w:rPr>
              <w:t>emisión</w:t>
            </w:r>
            <w:r w:rsidRPr="000F4993">
              <w:rPr>
                <w:rFonts w:asciiTheme="minorHAnsi" w:hAnsiTheme="minorHAnsi" w:cstheme="minorHAnsi"/>
                <w:bCs w:val="0"/>
                <w:color w:val="000000"/>
                <w:lang w:eastAsia="es-MX"/>
              </w:rPr>
              <w:t xml:space="preserve">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en Coaseguro </w:t>
            </w:r>
          </w:p>
        </w:tc>
      </w:tr>
      <w:tr w:rsidR="001656F9" w:rsidRPr="00611242" w14:paraId="37D67BB1" w14:textId="77777777" w:rsidTr="001656F9">
        <w:trPr>
          <w:trHeight w:val="171"/>
        </w:trPr>
        <w:tc>
          <w:tcPr>
            <w:tcW w:w="497" w:type="dxa"/>
            <w:shd w:val="clear" w:color="auto" w:fill="auto"/>
            <w:noWrap/>
            <w:vAlign w:val="bottom"/>
            <w:hideMark/>
          </w:tcPr>
          <w:p w14:paraId="480518E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210</w:t>
            </w:r>
          </w:p>
        </w:tc>
        <w:tc>
          <w:tcPr>
            <w:tcW w:w="8429" w:type="dxa"/>
            <w:shd w:val="clear" w:color="auto" w:fill="auto"/>
            <w:hideMark/>
          </w:tcPr>
          <w:p w14:paraId="0699080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0210-- No trae la Forma de Pago adecuada </w:t>
            </w:r>
          </w:p>
        </w:tc>
      </w:tr>
      <w:tr w:rsidR="001656F9" w:rsidRPr="00611242" w14:paraId="75DD7883" w14:textId="77777777" w:rsidTr="001656F9">
        <w:trPr>
          <w:trHeight w:val="171"/>
        </w:trPr>
        <w:tc>
          <w:tcPr>
            <w:tcW w:w="497" w:type="dxa"/>
            <w:shd w:val="clear" w:color="auto" w:fill="auto"/>
            <w:noWrap/>
            <w:vAlign w:val="bottom"/>
            <w:hideMark/>
          </w:tcPr>
          <w:p w14:paraId="3A540C2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211</w:t>
            </w:r>
          </w:p>
        </w:tc>
        <w:tc>
          <w:tcPr>
            <w:tcW w:w="8429" w:type="dxa"/>
            <w:shd w:val="clear" w:color="auto" w:fill="auto"/>
            <w:hideMark/>
          </w:tcPr>
          <w:p w14:paraId="4562AEE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0211-- Los meses no coinciden con la vigencia </w:t>
            </w:r>
          </w:p>
        </w:tc>
      </w:tr>
      <w:tr w:rsidR="001656F9" w:rsidRPr="00611242" w14:paraId="36C9F513" w14:textId="77777777" w:rsidTr="001656F9">
        <w:trPr>
          <w:trHeight w:val="171"/>
        </w:trPr>
        <w:tc>
          <w:tcPr>
            <w:tcW w:w="497" w:type="dxa"/>
            <w:shd w:val="clear" w:color="auto" w:fill="auto"/>
            <w:noWrap/>
            <w:vAlign w:val="bottom"/>
            <w:hideMark/>
          </w:tcPr>
          <w:p w14:paraId="4C651F3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212</w:t>
            </w:r>
          </w:p>
        </w:tc>
        <w:tc>
          <w:tcPr>
            <w:tcW w:w="8429" w:type="dxa"/>
            <w:shd w:val="clear" w:color="auto" w:fill="auto"/>
            <w:hideMark/>
          </w:tcPr>
          <w:p w14:paraId="5E6A8054" w14:textId="35A8A24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0212-- No trae los meses para el </w:t>
            </w:r>
            <w:r w:rsidR="00331EE3" w:rsidRPr="000F4993">
              <w:rPr>
                <w:rFonts w:asciiTheme="minorHAnsi" w:hAnsiTheme="minorHAnsi" w:cstheme="minorHAnsi"/>
                <w:bCs w:val="0"/>
                <w:color w:val="000000"/>
                <w:lang w:eastAsia="es-MX"/>
              </w:rPr>
              <w:t>cálculo</w:t>
            </w:r>
            <w:r w:rsidRPr="000F4993">
              <w:rPr>
                <w:rFonts w:asciiTheme="minorHAnsi" w:hAnsiTheme="minorHAnsi" w:cstheme="minorHAnsi"/>
                <w:bCs w:val="0"/>
                <w:color w:val="000000"/>
                <w:lang w:eastAsia="es-MX"/>
              </w:rPr>
              <w:t xml:space="preserve"> de ajuste </w:t>
            </w:r>
            <w:proofErr w:type="spellStart"/>
            <w:r w:rsidRPr="000F4993">
              <w:rPr>
                <w:rFonts w:asciiTheme="minorHAnsi" w:hAnsiTheme="minorHAnsi" w:cstheme="minorHAnsi"/>
                <w:bCs w:val="0"/>
                <w:color w:val="000000"/>
                <w:lang w:eastAsia="es-MX"/>
              </w:rPr>
              <w:t>vw</w:t>
            </w:r>
            <w:proofErr w:type="spellEnd"/>
            <w:r w:rsidRPr="000F4993">
              <w:rPr>
                <w:rFonts w:asciiTheme="minorHAnsi" w:hAnsiTheme="minorHAnsi" w:cstheme="minorHAnsi"/>
                <w:bCs w:val="0"/>
                <w:color w:val="000000"/>
                <w:lang w:eastAsia="es-MX"/>
              </w:rPr>
              <w:t xml:space="preserve"> </w:t>
            </w:r>
          </w:p>
        </w:tc>
      </w:tr>
      <w:tr w:rsidR="001656F9" w:rsidRPr="00611242" w14:paraId="5AAEC227" w14:textId="77777777" w:rsidTr="001656F9">
        <w:trPr>
          <w:trHeight w:val="171"/>
        </w:trPr>
        <w:tc>
          <w:tcPr>
            <w:tcW w:w="497" w:type="dxa"/>
            <w:shd w:val="clear" w:color="auto" w:fill="auto"/>
            <w:noWrap/>
            <w:vAlign w:val="bottom"/>
            <w:hideMark/>
          </w:tcPr>
          <w:p w14:paraId="7CCBBC9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213</w:t>
            </w:r>
          </w:p>
        </w:tc>
        <w:tc>
          <w:tcPr>
            <w:tcW w:w="8429" w:type="dxa"/>
            <w:shd w:val="clear" w:color="auto" w:fill="auto"/>
            <w:hideMark/>
          </w:tcPr>
          <w:p w14:paraId="2F0E827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0213-- La Agencia no Existe </w:t>
            </w:r>
          </w:p>
        </w:tc>
      </w:tr>
      <w:tr w:rsidR="001656F9" w:rsidRPr="00611242" w14:paraId="4637BAF0" w14:textId="77777777" w:rsidTr="001656F9">
        <w:trPr>
          <w:trHeight w:val="171"/>
        </w:trPr>
        <w:tc>
          <w:tcPr>
            <w:tcW w:w="497" w:type="dxa"/>
            <w:shd w:val="clear" w:color="auto" w:fill="auto"/>
            <w:noWrap/>
            <w:vAlign w:val="bottom"/>
            <w:hideMark/>
          </w:tcPr>
          <w:p w14:paraId="7D5B263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214</w:t>
            </w:r>
          </w:p>
        </w:tc>
        <w:tc>
          <w:tcPr>
            <w:tcW w:w="8429" w:type="dxa"/>
            <w:shd w:val="clear" w:color="auto" w:fill="auto"/>
            <w:hideMark/>
          </w:tcPr>
          <w:p w14:paraId="2CD6C45C" w14:textId="17A0BCA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0214-- Tiene que enviar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agencia </w:t>
            </w:r>
          </w:p>
        </w:tc>
      </w:tr>
      <w:tr w:rsidR="001656F9" w:rsidRPr="00611242" w14:paraId="06FB5B44" w14:textId="77777777" w:rsidTr="001656F9">
        <w:trPr>
          <w:trHeight w:val="171"/>
        </w:trPr>
        <w:tc>
          <w:tcPr>
            <w:tcW w:w="497" w:type="dxa"/>
            <w:shd w:val="clear" w:color="auto" w:fill="auto"/>
            <w:noWrap/>
            <w:vAlign w:val="bottom"/>
            <w:hideMark/>
          </w:tcPr>
          <w:p w14:paraId="630B67E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215</w:t>
            </w:r>
          </w:p>
        </w:tc>
        <w:tc>
          <w:tcPr>
            <w:tcW w:w="8429" w:type="dxa"/>
            <w:shd w:val="clear" w:color="auto" w:fill="auto"/>
            <w:hideMark/>
          </w:tcPr>
          <w:p w14:paraId="479DACC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0215-- Temporalmente no podemos emitir con la tarifa 1205 o 1204</w:t>
            </w:r>
          </w:p>
        </w:tc>
      </w:tr>
      <w:tr w:rsidR="001656F9" w:rsidRPr="00611242" w14:paraId="6358C367" w14:textId="77777777" w:rsidTr="001656F9">
        <w:trPr>
          <w:trHeight w:val="171"/>
        </w:trPr>
        <w:tc>
          <w:tcPr>
            <w:tcW w:w="497" w:type="dxa"/>
            <w:shd w:val="clear" w:color="auto" w:fill="auto"/>
            <w:noWrap/>
            <w:vAlign w:val="bottom"/>
            <w:hideMark/>
          </w:tcPr>
          <w:p w14:paraId="73E8FFE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216</w:t>
            </w:r>
          </w:p>
        </w:tc>
        <w:tc>
          <w:tcPr>
            <w:tcW w:w="8429" w:type="dxa"/>
            <w:shd w:val="clear" w:color="auto" w:fill="auto"/>
            <w:hideMark/>
          </w:tcPr>
          <w:p w14:paraId="4CAEA76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0216-- El Porcentaje del UDI, no alcanza </w:t>
            </w:r>
          </w:p>
        </w:tc>
      </w:tr>
      <w:tr w:rsidR="001656F9" w:rsidRPr="00611242" w14:paraId="49C74CAF" w14:textId="77777777" w:rsidTr="001656F9">
        <w:trPr>
          <w:trHeight w:val="171"/>
        </w:trPr>
        <w:tc>
          <w:tcPr>
            <w:tcW w:w="497" w:type="dxa"/>
            <w:shd w:val="clear" w:color="auto" w:fill="auto"/>
            <w:noWrap/>
            <w:vAlign w:val="bottom"/>
            <w:hideMark/>
          </w:tcPr>
          <w:p w14:paraId="5F4D2DF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217</w:t>
            </w:r>
          </w:p>
        </w:tc>
        <w:tc>
          <w:tcPr>
            <w:tcW w:w="8429" w:type="dxa"/>
            <w:shd w:val="clear" w:color="auto" w:fill="auto"/>
            <w:hideMark/>
          </w:tcPr>
          <w:p w14:paraId="2EE95DFC" w14:textId="1DAAA31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0217-- Excede el </w:t>
            </w:r>
            <w:r w:rsidR="00331EE3" w:rsidRPr="000F4993">
              <w:rPr>
                <w:rFonts w:asciiTheme="minorHAnsi" w:hAnsiTheme="minorHAnsi" w:cstheme="minorHAnsi"/>
                <w:bCs w:val="0"/>
                <w:color w:val="000000"/>
                <w:lang w:eastAsia="es-MX"/>
              </w:rPr>
              <w:t>máximo</w:t>
            </w:r>
            <w:r w:rsidRPr="000F4993">
              <w:rPr>
                <w:rFonts w:asciiTheme="minorHAnsi" w:hAnsiTheme="minorHAnsi" w:cstheme="minorHAnsi"/>
                <w:bCs w:val="0"/>
                <w:color w:val="000000"/>
                <w:lang w:eastAsia="es-MX"/>
              </w:rPr>
              <w:t xml:space="preserve"> de UDI autorizado por el agente </w:t>
            </w:r>
          </w:p>
        </w:tc>
      </w:tr>
      <w:tr w:rsidR="001656F9" w:rsidRPr="00611242" w14:paraId="2B691E23" w14:textId="77777777" w:rsidTr="001656F9">
        <w:trPr>
          <w:trHeight w:val="171"/>
        </w:trPr>
        <w:tc>
          <w:tcPr>
            <w:tcW w:w="497" w:type="dxa"/>
            <w:shd w:val="clear" w:color="auto" w:fill="auto"/>
            <w:noWrap/>
            <w:vAlign w:val="bottom"/>
            <w:hideMark/>
          </w:tcPr>
          <w:p w14:paraId="7DD5C1F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218</w:t>
            </w:r>
          </w:p>
        </w:tc>
        <w:tc>
          <w:tcPr>
            <w:tcW w:w="8429" w:type="dxa"/>
            <w:shd w:val="clear" w:color="auto" w:fill="auto"/>
            <w:hideMark/>
          </w:tcPr>
          <w:p w14:paraId="0C80271C" w14:textId="3C982D0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0218-- </w:t>
            </w:r>
            <w:r w:rsidR="00331EE3" w:rsidRPr="000F4993">
              <w:rPr>
                <w:rFonts w:asciiTheme="minorHAnsi" w:hAnsiTheme="minorHAnsi" w:cstheme="minorHAnsi"/>
                <w:bCs w:val="0"/>
                <w:color w:val="000000"/>
                <w:lang w:eastAsia="es-MX"/>
              </w:rPr>
              <w:t>Método</w:t>
            </w:r>
            <w:r w:rsidRPr="000F4993">
              <w:rPr>
                <w:rFonts w:asciiTheme="minorHAnsi" w:hAnsiTheme="minorHAnsi" w:cstheme="minorHAnsi"/>
                <w:bCs w:val="0"/>
                <w:color w:val="000000"/>
                <w:lang w:eastAsia="es-MX"/>
              </w:rPr>
              <w:t xml:space="preserve"> de Pago no encontrado </w:t>
            </w:r>
          </w:p>
        </w:tc>
      </w:tr>
      <w:tr w:rsidR="001656F9" w:rsidRPr="00611242" w14:paraId="16B6A36B" w14:textId="77777777" w:rsidTr="001656F9">
        <w:trPr>
          <w:trHeight w:val="171"/>
        </w:trPr>
        <w:tc>
          <w:tcPr>
            <w:tcW w:w="497" w:type="dxa"/>
            <w:shd w:val="clear" w:color="auto" w:fill="auto"/>
            <w:noWrap/>
            <w:vAlign w:val="bottom"/>
            <w:hideMark/>
          </w:tcPr>
          <w:p w14:paraId="7AB5EAB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lastRenderedPageBreak/>
              <w:t>219</w:t>
            </w:r>
          </w:p>
        </w:tc>
        <w:tc>
          <w:tcPr>
            <w:tcW w:w="8429" w:type="dxa"/>
            <w:shd w:val="clear" w:color="auto" w:fill="auto"/>
            <w:hideMark/>
          </w:tcPr>
          <w:p w14:paraId="2FF9A188" w14:textId="715D695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0219-- Falta los </w:t>
            </w:r>
            <w:r w:rsidR="00331EE3" w:rsidRPr="000F4993">
              <w:rPr>
                <w:rFonts w:asciiTheme="minorHAnsi" w:hAnsiTheme="minorHAnsi" w:cstheme="minorHAnsi"/>
                <w:bCs w:val="0"/>
                <w:color w:val="000000"/>
                <w:lang w:eastAsia="es-MX"/>
              </w:rPr>
              <w:t>dígitos</w:t>
            </w:r>
            <w:r w:rsidRPr="000F4993">
              <w:rPr>
                <w:rFonts w:asciiTheme="minorHAnsi" w:hAnsiTheme="minorHAnsi" w:cstheme="minorHAnsi"/>
                <w:bCs w:val="0"/>
                <w:color w:val="000000"/>
                <w:lang w:eastAsia="es-MX"/>
              </w:rPr>
              <w:t xml:space="preserve"> de la cuenta </w:t>
            </w:r>
          </w:p>
        </w:tc>
      </w:tr>
      <w:tr w:rsidR="001656F9" w:rsidRPr="00611242" w14:paraId="42BDF489" w14:textId="77777777" w:rsidTr="001656F9">
        <w:trPr>
          <w:trHeight w:val="171"/>
        </w:trPr>
        <w:tc>
          <w:tcPr>
            <w:tcW w:w="497" w:type="dxa"/>
            <w:shd w:val="clear" w:color="auto" w:fill="auto"/>
            <w:noWrap/>
            <w:vAlign w:val="bottom"/>
            <w:hideMark/>
          </w:tcPr>
          <w:p w14:paraId="77A7FE8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220</w:t>
            </w:r>
          </w:p>
        </w:tc>
        <w:tc>
          <w:tcPr>
            <w:tcW w:w="8429" w:type="dxa"/>
            <w:shd w:val="clear" w:color="auto" w:fill="auto"/>
            <w:hideMark/>
          </w:tcPr>
          <w:p w14:paraId="02DBBBB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0220-- ERROR</w:t>
            </w:r>
          </w:p>
        </w:tc>
      </w:tr>
      <w:tr w:rsidR="001656F9" w:rsidRPr="00611242" w14:paraId="244F53F6" w14:textId="77777777" w:rsidTr="001656F9">
        <w:trPr>
          <w:trHeight w:val="171"/>
        </w:trPr>
        <w:tc>
          <w:tcPr>
            <w:tcW w:w="497" w:type="dxa"/>
            <w:shd w:val="clear" w:color="auto" w:fill="auto"/>
            <w:noWrap/>
            <w:vAlign w:val="bottom"/>
            <w:hideMark/>
          </w:tcPr>
          <w:p w14:paraId="0C5B126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221</w:t>
            </w:r>
          </w:p>
        </w:tc>
        <w:tc>
          <w:tcPr>
            <w:tcW w:w="8429" w:type="dxa"/>
            <w:shd w:val="clear" w:color="auto" w:fill="auto"/>
            <w:hideMark/>
          </w:tcPr>
          <w:p w14:paraId="1CDEA43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0221-- Proveedor de Asistencia no valido </w:t>
            </w:r>
          </w:p>
        </w:tc>
      </w:tr>
      <w:tr w:rsidR="001656F9" w:rsidRPr="00611242" w14:paraId="60F7ADB5" w14:textId="77777777" w:rsidTr="001656F9">
        <w:trPr>
          <w:trHeight w:val="171"/>
        </w:trPr>
        <w:tc>
          <w:tcPr>
            <w:tcW w:w="497" w:type="dxa"/>
            <w:shd w:val="clear" w:color="auto" w:fill="auto"/>
            <w:noWrap/>
            <w:vAlign w:val="bottom"/>
            <w:hideMark/>
          </w:tcPr>
          <w:p w14:paraId="1254C6C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222</w:t>
            </w:r>
          </w:p>
        </w:tc>
        <w:tc>
          <w:tcPr>
            <w:tcW w:w="8429" w:type="dxa"/>
            <w:shd w:val="clear" w:color="auto" w:fill="auto"/>
            <w:hideMark/>
          </w:tcPr>
          <w:p w14:paraId="5959B167" w14:textId="3917067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0222-- Excede </w:t>
            </w:r>
            <w:r w:rsidR="00331EE3" w:rsidRPr="000F4993">
              <w:rPr>
                <w:rFonts w:asciiTheme="minorHAnsi" w:hAnsiTheme="minorHAnsi" w:cstheme="minorHAnsi"/>
                <w:bCs w:val="0"/>
                <w:color w:val="000000"/>
                <w:lang w:eastAsia="es-MX"/>
              </w:rPr>
              <w:t>máxima</w:t>
            </w:r>
            <w:r w:rsidRPr="000F4993">
              <w:rPr>
                <w:rFonts w:asciiTheme="minorHAnsi" w:hAnsiTheme="minorHAnsi" w:cstheme="minorHAnsi"/>
                <w:bCs w:val="0"/>
                <w:color w:val="000000"/>
                <w:lang w:eastAsia="es-MX"/>
              </w:rPr>
              <w:t xml:space="preserve"> vigencia, Favor de Actualizar TVARIAS LIMITEMAXVIG </w:t>
            </w:r>
          </w:p>
        </w:tc>
      </w:tr>
      <w:tr w:rsidR="001656F9" w:rsidRPr="00611242" w14:paraId="211ACA5B" w14:textId="77777777" w:rsidTr="001656F9">
        <w:trPr>
          <w:trHeight w:val="171"/>
        </w:trPr>
        <w:tc>
          <w:tcPr>
            <w:tcW w:w="497" w:type="dxa"/>
            <w:shd w:val="clear" w:color="auto" w:fill="auto"/>
            <w:noWrap/>
            <w:vAlign w:val="bottom"/>
            <w:hideMark/>
          </w:tcPr>
          <w:p w14:paraId="18CFEB2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222</w:t>
            </w:r>
          </w:p>
        </w:tc>
        <w:tc>
          <w:tcPr>
            <w:tcW w:w="8429" w:type="dxa"/>
            <w:shd w:val="clear" w:color="auto" w:fill="auto"/>
            <w:hideMark/>
          </w:tcPr>
          <w:p w14:paraId="7B7DB878" w14:textId="675D871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0222-- No se puede amparar Rines sin amparar Cobertura de </w:t>
            </w:r>
            <w:r w:rsidR="00331EE3" w:rsidRPr="000F4993">
              <w:rPr>
                <w:rFonts w:asciiTheme="minorHAnsi" w:hAnsiTheme="minorHAnsi" w:cstheme="minorHAnsi"/>
                <w:bCs w:val="0"/>
                <w:color w:val="000000"/>
                <w:lang w:eastAsia="es-MX"/>
              </w:rPr>
              <w:t>Llantas</w:t>
            </w:r>
            <w:r w:rsidRPr="000F4993">
              <w:rPr>
                <w:rFonts w:asciiTheme="minorHAnsi" w:hAnsiTheme="minorHAnsi" w:cstheme="minorHAnsi"/>
                <w:bCs w:val="0"/>
                <w:color w:val="000000"/>
                <w:lang w:eastAsia="es-MX"/>
              </w:rPr>
              <w:t xml:space="preserve"> </w:t>
            </w:r>
          </w:p>
        </w:tc>
      </w:tr>
      <w:tr w:rsidR="001656F9" w:rsidRPr="00611242" w14:paraId="6105AEED" w14:textId="77777777" w:rsidTr="001656F9">
        <w:trPr>
          <w:trHeight w:val="171"/>
        </w:trPr>
        <w:tc>
          <w:tcPr>
            <w:tcW w:w="497" w:type="dxa"/>
            <w:shd w:val="clear" w:color="auto" w:fill="auto"/>
            <w:noWrap/>
            <w:vAlign w:val="bottom"/>
            <w:hideMark/>
          </w:tcPr>
          <w:p w14:paraId="1BD1DB27"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222</w:t>
            </w:r>
          </w:p>
        </w:tc>
        <w:tc>
          <w:tcPr>
            <w:tcW w:w="8429" w:type="dxa"/>
            <w:shd w:val="clear" w:color="auto" w:fill="auto"/>
            <w:hideMark/>
          </w:tcPr>
          <w:p w14:paraId="5CD135B1" w14:textId="37FA5D0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0222-- Suma de RC Complementaria Pasajero In</w:t>
            </w:r>
            <w:r w:rsidR="00331EE3">
              <w:rPr>
                <w:rFonts w:asciiTheme="minorHAnsi" w:hAnsiTheme="minorHAnsi" w:cstheme="minorHAnsi"/>
                <w:bCs w:val="0"/>
                <w:color w:val="000000"/>
                <w:lang w:eastAsia="es-MX"/>
              </w:rPr>
              <w:t>válida</w:t>
            </w:r>
          </w:p>
        </w:tc>
      </w:tr>
      <w:tr w:rsidR="001656F9" w:rsidRPr="00611242" w14:paraId="00B3269E" w14:textId="77777777" w:rsidTr="001656F9">
        <w:trPr>
          <w:trHeight w:val="171"/>
        </w:trPr>
        <w:tc>
          <w:tcPr>
            <w:tcW w:w="497" w:type="dxa"/>
            <w:shd w:val="clear" w:color="auto" w:fill="auto"/>
            <w:noWrap/>
            <w:vAlign w:val="bottom"/>
            <w:hideMark/>
          </w:tcPr>
          <w:p w14:paraId="32149BF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223</w:t>
            </w:r>
          </w:p>
        </w:tc>
        <w:tc>
          <w:tcPr>
            <w:tcW w:w="8429" w:type="dxa"/>
            <w:shd w:val="clear" w:color="auto" w:fill="auto"/>
            <w:hideMark/>
          </w:tcPr>
          <w:p w14:paraId="5BAFC205" w14:textId="7D463B6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0223-- No existe ese deducible para </w:t>
            </w:r>
            <w:r w:rsidR="00331EE3" w:rsidRPr="000F4993">
              <w:rPr>
                <w:rFonts w:asciiTheme="minorHAnsi" w:hAnsiTheme="minorHAnsi" w:cstheme="minorHAnsi"/>
                <w:bCs w:val="0"/>
                <w:color w:val="000000"/>
                <w:lang w:eastAsia="es-MX"/>
              </w:rPr>
              <w:t>Vehículo</w:t>
            </w:r>
            <w:r w:rsidRPr="000F4993">
              <w:rPr>
                <w:rFonts w:asciiTheme="minorHAnsi" w:hAnsiTheme="minorHAnsi" w:cstheme="minorHAnsi"/>
                <w:bCs w:val="0"/>
                <w:color w:val="000000"/>
                <w:lang w:eastAsia="es-MX"/>
              </w:rPr>
              <w:t xml:space="preserve"> que arrastra </w:t>
            </w:r>
          </w:p>
        </w:tc>
      </w:tr>
      <w:tr w:rsidR="001656F9" w:rsidRPr="00611242" w14:paraId="16EB2CB9" w14:textId="77777777" w:rsidTr="001656F9">
        <w:trPr>
          <w:trHeight w:val="171"/>
        </w:trPr>
        <w:tc>
          <w:tcPr>
            <w:tcW w:w="497" w:type="dxa"/>
            <w:shd w:val="clear" w:color="auto" w:fill="auto"/>
            <w:noWrap/>
            <w:vAlign w:val="bottom"/>
            <w:hideMark/>
          </w:tcPr>
          <w:p w14:paraId="73DD24F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223</w:t>
            </w:r>
          </w:p>
        </w:tc>
        <w:tc>
          <w:tcPr>
            <w:tcW w:w="8429" w:type="dxa"/>
            <w:shd w:val="clear" w:color="auto" w:fill="auto"/>
            <w:hideMark/>
          </w:tcPr>
          <w:p w14:paraId="05E0AA1F" w14:textId="4302D16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0223-- No existe ese deducible para </w:t>
            </w:r>
            <w:r w:rsidR="00331EE3" w:rsidRPr="000F4993">
              <w:rPr>
                <w:rFonts w:asciiTheme="minorHAnsi" w:hAnsiTheme="minorHAnsi" w:cstheme="minorHAnsi"/>
                <w:bCs w:val="0"/>
                <w:color w:val="000000"/>
                <w:lang w:eastAsia="es-MX"/>
              </w:rPr>
              <w:t>Vehículo</w:t>
            </w:r>
            <w:r w:rsidRPr="000F4993">
              <w:rPr>
                <w:rFonts w:asciiTheme="minorHAnsi" w:hAnsiTheme="minorHAnsi" w:cstheme="minorHAnsi"/>
                <w:bCs w:val="0"/>
                <w:color w:val="000000"/>
                <w:lang w:eastAsia="es-MX"/>
              </w:rPr>
              <w:t xml:space="preserve"> que arrastra </w:t>
            </w:r>
          </w:p>
        </w:tc>
      </w:tr>
      <w:tr w:rsidR="001656F9" w:rsidRPr="00611242" w14:paraId="72FA99F4" w14:textId="77777777" w:rsidTr="001656F9">
        <w:trPr>
          <w:trHeight w:val="171"/>
        </w:trPr>
        <w:tc>
          <w:tcPr>
            <w:tcW w:w="497" w:type="dxa"/>
            <w:shd w:val="clear" w:color="auto" w:fill="auto"/>
            <w:noWrap/>
            <w:vAlign w:val="bottom"/>
            <w:hideMark/>
          </w:tcPr>
          <w:p w14:paraId="571F774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224</w:t>
            </w:r>
          </w:p>
        </w:tc>
        <w:tc>
          <w:tcPr>
            <w:tcW w:w="8429" w:type="dxa"/>
            <w:shd w:val="clear" w:color="auto" w:fill="auto"/>
            <w:hideMark/>
          </w:tcPr>
          <w:p w14:paraId="6D305A0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0224-- No existe tabla de Dm Complementarias (Flexible) COBFLEX </w:t>
            </w:r>
          </w:p>
        </w:tc>
      </w:tr>
      <w:tr w:rsidR="001656F9" w:rsidRPr="00611242" w14:paraId="522A39A4" w14:textId="77777777" w:rsidTr="001656F9">
        <w:trPr>
          <w:trHeight w:val="171"/>
        </w:trPr>
        <w:tc>
          <w:tcPr>
            <w:tcW w:w="497" w:type="dxa"/>
            <w:shd w:val="clear" w:color="auto" w:fill="auto"/>
            <w:noWrap/>
            <w:vAlign w:val="bottom"/>
            <w:hideMark/>
          </w:tcPr>
          <w:p w14:paraId="12F1169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224</w:t>
            </w:r>
          </w:p>
        </w:tc>
        <w:tc>
          <w:tcPr>
            <w:tcW w:w="8429" w:type="dxa"/>
            <w:shd w:val="clear" w:color="auto" w:fill="auto"/>
            <w:hideMark/>
          </w:tcPr>
          <w:p w14:paraId="45FB3B9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0224-- No existe tabla de </w:t>
            </w:r>
            <w:proofErr w:type="spellStart"/>
            <w:r w:rsidRPr="000F4993">
              <w:rPr>
                <w:rFonts w:asciiTheme="minorHAnsi" w:hAnsiTheme="minorHAnsi" w:cstheme="minorHAnsi"/>
                <w:bCs w:val="0"/>
                <w:color w:val="000000"/>
                <w:lang w:eastAsia="es-MX"/>
              </w:rPr>
              <w:t>Rt</w:t>
            </w:r>
            <w:proofErr w:type="spellEnd"/>
            <w:r w:rsidRPr="000F4993">
              <w:rPr>
                <w:rFonts w:asciiTheme="minorHAnsi" w:hAnsiTheme="minorHAnsi" w:cstheme="minorHAnsi"/>
                <w:bCs w:val="0"/>
                <w:color w:val="000000"/>
                <w:lang w:eastAsia="es-MX"/>
              </w:rPr>
              <w:t xml:space="preserve"> Complementarias (Flexible) COBFLEX </w:t>
            </w:r>
          </w:p>
        </w:tc>
      </w:tr>
      <w:tr w:rsidR="001656F9" w:rsidRPr="00611242" w14:paraId="645A246D" w14:textId="77777777" w:rsidTr="001656F9">
        <w:trPr>
          <w:trHeight w:val="171"/>
        </w:trPr>
        <w:tc>
          <w:tcPr>
            <w:tcW w:w="497" w:type="dxa"/>
            <w:shd w:val="clear" w:color="auto" w:fill="auto"/>
            <w:noWrap/>
            <w:vAlign w:val="bottom"/>
            <w:hideMark/>
          </w:tcPr>
          <w:p w14:paraId="38F2395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224</w:t>
            </w:r>
          </w:p>
        </w:tc>
        <w:tc>
          <w:tcPr>
            <w:tcW w:w="8429" w:type="dxa"/>
            <w:shd w:val="clear" w:color="auto" w:fill="auto"/>
            <w:hideMark/>
          </w:tcPr>
          <w:p w14:paraId="3F8ECCF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0224-- No existe tabla de </w:t>
            </w:r>
            <w:proofErr w:type="spellStart"/>
            <w:r w:rsidRPr="000F4993">
              <w:rPr>
                <w:rFonts w:asciiTheme="minorHAnsi" w:hAnsiTheme="minorHAnsi" w:cstheme="minorHAnsi"/>
                <w:bCs w:val="0"/>
                <w:color w:val="000000"/>
                <w:lang w:eastAsia="es-MX"/>
              </w:rPr>
              <w:t>Rc</w:t>
            </w:r>
            <w:proofErr w:type="spellEnd"/>
            <w:r w:rsidRPr="000F4993">
              <w:rPr>
                <w:rFonts w:asciiTheme="minorHAnsi" w:hAnsiTheme="minorHAnsi" w:cstheme="minorHAnsi"/>
                <w:bCs w:val="0"/>
                <w:color w:val="000000"/>
                <w:lang w:eastAsia="es-MX"/>
              </w:rPr>
              <w:t xml:space="preserve"> Complementarias (Flexible) COBFLEX </w:t>
            </w:r>
          </w:p>
        </w:tc>
      </w:tr>
      <w:tr w:rsidR="001656F9" w:rsidRPr="00611242" w14:paraId="00C25F83" w14:textId="77777777" w:rsidTr="001656F9">
        <w:trPr>
          <w:trHeight w:val="171"/>
        </w:trPr>
        <w:tc>
          <w:tcPr>
            <w:tcW w:w="497" w:type="dxa"/>
            <w:shd w:val="clear" w:color="auto" w:fill="auto"/>
            <w:noWrap/>
            <w:vAlign w:val="bottom"/>
            <w:hideMark/>
          </w:tcPr>
          <w:p w14:paraId="71345DB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224</w:t>
            </w:r>
          </w:p>
        </w:tc>
        <w:tc>
          <w:tcPr>
            <w:tcW w:w="8429" w:type="dxa"/>
            <w:shd w:val="clear" w:color="auto" w:fill="auto"/>
            <w:hideMark/>
          </w:tcPr>
          <w:p w14:paraId="00FCE3F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0224-- No existe tabla de </w:t>
            </w:r>
            <w:proofErr w:type="spellStart"/>
            <w:r w:rsidRPr="000F4993">
              <w:rPr>
                <w:rFonts w:asciiTheme="minorHAnsi" w:hAnsiTheme="minorHAnsi" w:cstheme="minorHAnsi"/>
                <w:bCs w:val="0"/>
                <w:color w:val="000000"/>
                <w:lang w:eastAsia="es-MX"/>
              </w:rPr>
              <w:t>Gm</w:t>
            </w:r>
            <w:proofErr w:type="spellEnd"/>
            <w:r w:rsidRPr="000F4993">
              <w:rPr>
                <w:rFonts w:asciiTheme="minorHAnsi" w:hAnsiTheme="minorHAnsi" w:cstheme="minorHAnsi"/>
                <w:bCs w:val="0"/>
                <w:color w:val="000000"/>
                <w:lang w:eastAsia="es-MX"/>
              </w:rPr>
              <w:t xml:space="preserve"> Complementarias (Flexible) COBFLEX </w:t>
            </w:r>
          </w:p>
        </w:tc>
      </w:tr>
      <w:tr w:rsidR="001656F9" w:rsidRPr="00611242" w14:paraId="1B9FD53E" w14:textId="77777777" w:rsidTr="001656F9">
        <w:trPr>
          <w:trHeight w:val="171"/>
        </w:trPr>
        <w:tc>
          <w:tcPr>
            <w:tcW w:w="497" w:type="dxa"/>
            <w:shd w:val="clear" w:color="auto" w:fill="auto"/>
            <w:noWrap/>
            <w:vAlign w:val="bottom"/>
            <w:hideMark/>
          </w:tcPr>
          <w:p w14:paraId="3BD6E3D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225</w:t>
            </w:r>
          </w:p>
        </w:tc>
        <w:tc>
          <w:tcPr>
            <w:tcW w:w="8429" w:type="dxa"/>
            <w:shd w:val="clear" w:color="auto" w:fill="auto"/>
            <w:hideMark/>
          </w:tcPr>
          <w:p w14:paraId="3DEF2D0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0225-- Para </w:t>
            </w:r>
            <w:proofErr w:type="spellStart"/>
            <w:r w:rsidRPr="000F4993">
              <w:rPr>
                <w:rFonts w:asciiTheme="minorHAnsi" w:hAnsiTheme="minorHAnsi" w:cstheme="minorHAnsi"/>
                <w:bCs w:val="0"/>
                <w:color w:val="000000"/>
                <w:lang w:eastAsia="es-MX"/>
              </w:rPr>
              <w:t>Rc</w:t>
            </w:r>
            <w:proofErr w:type="spellEnd"/>
            <w:r w:rsidRPr="000F4993">
              <w:rPr>
                <w:rFonts w:asciiTheme="minorHAnsi" w:hAnsiTheme="minorHAnsi" w:cstheme="minorHAnsi"/>
                <w:bCs w:val="0"/>
                <w:color w:val="000000"/>
                <w:lang w:eastAsia="es-MX"/>
              </w:rPr>
              <w:t xml:space="preserve"> Complementaria es necesaria la Suma Asegurada </w:t>
            </w:r>
          </w:p>
        </w:tc>
      </w:tr>
      <w:tr w:rsidR="001656F9" w:rsidRPr="00611242" w14:paraId="63C69E0C" w14:textId="77777777" w:rsidTr="001656F9">
        <w:trPr>
          <w:trHeight w:val="171"/>
        </w:trPr>
        <w:tc>
          <w:tcPr>
            <w:tcW w:w="497" w:type="dxa"/>
            <w:shd w:val="clear" w:color="auto" w:fill="auto"/>
            <w:noWrap/>
            <w:vAlign w:val="bottom"/>
            <w:hideMark/>
          </w:tcPr>
          <w:p w14:paraId="5DC4619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226</w:t>
            </w:r>
          </w:p>
        </w:tc>
        <w:tc>
          <w:tcPr>
            <w:tcW w:w="8429" w:type="dxa"/>
            <w:shd w:val="clear" w:color="auto" w:fill="auto"/>
            <w:hideMark/>
          </w:tcPr>
          <w:p w14:paraId="51E1F02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0226-- Debe traer tipo de carga, para </w:t>
            </w:r>
            <w:proofErr w:type="spellStart"/>
            <w:r w:rsidRPr="000F4993">
              <w:rPr>
                <w:rFonts w:asciiTheme="minorHAnsi" w:hAnsiTheme="minorHAnsi" w:cstheme="minorHAnsi"/>
                <w:bCs w:val="0"/>
                <w:color w:val="000000"/>
                <w:lang w:eastAsia="es-MX"/>
              </w:rPr>
              <w:t>Cob</w:t>
            </w:r>
            <w:proofErr w:type="spellEnd"/>
            <w:r w:rsidRPr="000F4993">
              <w:rPr>
                <w:rFonts w:asciiTheme="minorHAnsi" w:hAnsiTheme="minorHAnsi" w:cstheme="minorHAnsi"/>
                <w:bCs w:val="0"/>
                <w:color w:val="000000"/>
                <w:lang w:eastAsia="es-MX"/>
              </w:rPr>
              <w:t xml:space="preserve"> Flex Carga y Descarga</w:t>
            </w:r>
          </w:p>
        </w:tc>
      </w:tr>
      <w:tr w:rsidR="001656F9" w:rsidRPr="00611242" w14:paraId="59E70DBB" w14:textId="77777777" w:rsidTr="001656F9">
        <w:trPr>
          <w:trHeight w:val="171"/>
        </w:trPr>
        <w:tc>
          <w:tcPr>
            <w:tcW w:w="497" w:type="dxa"/>
            <w:shd w:val="clear" w:color="auto" w:fill="auto"/>
            <w:noWrap/>
            <w:vAlign w:val="bottom"/>
            <w:hideMark/>
          </w:tcPr>
          <w:p w14:paraId="55AA0DB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227</w:t>
            </w:r>
          </w:p>
        </w:tc>
        <w:tc>
          <w:tcPr>
            <w:tcW w:w="8429" w:type="dxa"/>
            <w:shd w:val="clear" w:color="auto" w:fill="auto"/>
            <w:hideMark/>
          </w:tcPr>
          <w:p w14:paraId="77DC4F9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0227-- Deducible RCP no contemplado en tablas </w:t>
            </w:r>
          </w:p>
        </w:tc>
      </w:tr>
      <w:tr w:rsidR="001656F9" w:rsidRPr="00611242" w14:paraId="60AC583D" w14:textId="77777777" w:rsidTr="001656F9">
        <w:trPr>
          <w:trHeight w:val="171"/>
        </w:trPr>
        <w:tc>
          <w:tcPr>
            <w:tcW w:w="497" w:type="dxa"/>
            <w:shd w:val="clear" w:color="auto" w:fill="auto"/>
            <w:noWrap/>
            <w:vAlign w:val="bottom"/>
            <w:hideMark/>
          </w:tcPr>
          <w:p w14:paraId="100694B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228</w:t>
            </w:r>
          </w:p>
        </w:tc>
        <w:tc>
          <w:tcPr>
            <w:tcW w:w="8429" w:type="dxa"/>
            <w:shd w:val="clear" w:color="auto" w:fill="auto"/>
            <w:hideMark/>
          </w:tcPr>
          <w:p w14:paraId="67847C9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0228-- El modelo no tiene tarifa de </w:t>
            </w:r>
            <w:proofErr w:type="spellStart"/>
            <w:r w:rsidRPr="000F4993">
              <w:rPr>
                <w:rFonts w:asciiTheme="minorHAnsi" w:hAnsiTheme="minorHAnsi" w:cstheme="minorHAnsi"/>
                <w:bCs w:val="0"/>
                <w:color w:val="000000"/>
                <w:lang w:eastAsia="es-MX"/>
              </w:rPr>
              <w:t>Asis</w:t>
            </w:r>
            <w:proofErr w:type="spellEnd"/>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Satelital ;</w:t>
            </w:r>
            <w:proofErr w:type="gramEnd"/>
            <w:r w:rsidRPr="000F4993">
              <w:rPr>
                <w:rFonts w:asciiTheme="minorHAnsi" w:hAnsiTheme="minorHAnsi" w:cstheme="minorHAnsi"/>
                <w:bCs w:val="0"/>
                <w:color w:val="000000"/>
                <w:lang w:eastAsia="es-MX"/>
              </w:rPr>
              <w:t xml:space="preserve"> * IVM 23/07/15 Se modifica la leyenda del error</w:t>
            </w:r>
          </w:p>
        </w:tc>
      </w:tr>
      <w:tr w:rsidR="001656F9" w:rsidRPr="00611242" w14:paraId="62AAAF5C" w14:textId="77777777" w:rsidTr="001656F9">
        <w:trPr>
          <w:trHeight w:val="171"/>
        </w:trPr>
        <w:tc>
          <w:tcPr>
            <w:tcW w:w="497" w:type="dxa"/>
            <w:shd w:val="clear" w:color="auto" w:fill="auto"/>
            <w:noWrap/>
            <w:vAlign w:val="bottom"/>
            <w:hideMark/>
          </w:tcPr>
          <w:p w14:paraId="4EC1FC8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229</w:t>
            </w:r>
          </w:p>
        </w:tc>
        <w:tc>
          <w:tcPr>
            <w:tcW w:w="8429" w:type="dxa"/>
            <w:shd w:val="clear" w:color="auto" w:fill="auto"/>
            <w:hideMark/>
          </w:tcPr>
          <w:p w14:paraId="0301446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0229-- Debe enviar forzosamente la fecha de nacimiento </w:t>
            </w:r>
          </w:p>
        </w:tc>
      </w:tr>
      <w:tr w:rsidR="001656F9" w:rsidRPr="00611242" w14:paraId="09C7E82A" w14:textId="77777777" w:rsidTr="001656F9">
        <w:trPr>
          <w:trHeight w:val="171"/>
        </w:trPr>
        <w:tc>
          <w:tcPr>
            <w:tcW w:w="497" w:type="dxa"/>
            <w:shd w:val="clear" w:color="auto" w:fill="auto"/>
            <w:noWrap/>
            <w:vAlign w:val="bottom"/>
            <w:hideMark/>
          </w:tcPr>
          <w:p w14:paraId="49164B3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230</w:t>
            </w:r>
          </w:p>
        </w:tc>
        <w:tc>
          <w:tcPr>
            <w:tcW w:w="8429" w:type="dxa"/>
            <w:shd w:val="clear" w:color="auto" w:fill="auto"/>
            <w:hideMark/>
          </w:tcPr>
          <w:p w14:paraId="77516CC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0230-- CADE no amparable en este Unidad </w:t>
            </w:r>
          </w:p>
        </w:tc>
      </w:tr>
      <w:tr w:rsidR="001656F9" w:rsidRPr="00611242" w14:paraId="5E0AD91E" w14:textId="77777777" w:rsidTr="001656F9">
        <w:trPr>
          <w:trHeight w:val="171"/>
        </w:trPr>
        <w:tc>
          <w:tcPr>
            <w:tcW w:w="497" w:type="dxa"/>
            <w:shd w:val="clear" w:color="auto" w:fill="auto"/>
            <w:noWrap/>
            <w:vAlign w:val="bottom"/>
            <w:hideMark/>
          </w:tcPr>
          <w:p w14:paraId="5522581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231</w:t>
            </w:r>
          </w:p>
        </w:tc>
        <w:tc>
          <w:tcPr>
            <w:tcW w:w="8429" w:type="dxa"/>
            <w:shd w:val="clear" w:color="auto" w:fill="auto"/>
            <w:hideMark/>
          </w:tcPr>
          <w:p w14:paraId="219B4DF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0231-- Problemas con el Contador de Asegurado, avise a sistemas </w:t>
            </w:r>
          </w:p>
        </w:tc>
      </w:tr>
      <w:tr w:rsidR="001656F9" w:rsidRPr="00611242" w14:paraId="467E2358" w14:textId="77777777" w:rsidTr="001656F9">
        <w:trPr>
          <w:trHeight w:val="171"/>
        </w:trPr>
        <w:tc>
          <w:tcPr>
            <w:tcW w:w="497" w:type="dxa"/>
            <w:shd w:val="clear" w:color="auto" w:fill="auto"/>
            <w:noWrap/>
            <w:vAlign w:val="bottom"/>
            <w:hideMark/>
          </w:tcPr>
          <w:p w14:paraId="61382C5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232</w:t>
            </w:r>
          </w:p>
        </w:tc>
        <w:tc>
          <w:tcPr>
            <w:tcW w:w="8429" w:type="dxa"/>
            <w:shd w:val="clear" w:color="auto" w:fill="auto"/>
            <w:hideMark/>
          </w:tcPr>
          <w:p w14:paraId="4308DFC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0232-- No existe deducible para cobertura Flexible </w:t>
            </w:r>
          </w:p>
        </w:tc>
      </w:tr>
      <w:tr w:rsidR="001656F9" w:rsidRPr="00611242" w14:paraId="53D421C1" w14:textId="77777777" w:rsidTr="001656F9">
        <w:trPr>
          <w:trHeight w:val="171"/>
        </w:trPr>
        <w:tc>
          <w:tcPr>
            <w:tcW w:w="497" w:type="dxa"/>
            <w:shd w:val="clear" w:color="auto" w:fill="auto"/>
            <w:noWrap/>
            <w:vAlign w:val="bottom"/>
            <w:hideMark/>
          </w:tcPr>
          <w:p w14:paraId="701ED47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233</w:t>
            </w:r>
          </w:p>
        </w:tc>
        <w:tc>
          <w:tcPr>
            <w:tcW w:w="8429" w:type="dxa"/>
            <w:shd w:val="clear" w:color="auto" w:fill="auto"/>
            <w:hideMark/>
          </w:tcPr>
          <w:p w14:paraId="69C8B4FC" w14:textId="4DA2F8B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0233-- La </w:t>
            </w:r>
            <w:r w:rsidR="00331EE3">
              <w:rPr>
                <w:rFonts w:asciiTheme="minorHAnsi" w:hAnsiTheme="minorHAnsi" w:cstheme="minorHAnsi"/>
                <w:bCs w:val="0"/>
                <w:color w:val="000000"/>
                <w:lang w:eastAsia="es-MX"/>
              </w:rPr>
              <w:t>opción</w:t>
            </w:r>
            <w:r w:rsidRPr="000F4993">
              <w:rPr>
                <w:rFonts w:asciiTheme="minorHAnsi" w:hAnsiTheme="minorHAnsi" w:cstheme="minorHAnsi"/>
                <w:bCs w:val="0"/>
                <w:color w:val="000000"/>
                <w:lang w:eastAsia="es-MX"/>
              </w:rPr>
              <w:t xml:space="preserve"> 8 12 Cambio </w:t>
            </w:r>
            <w:proofErr w:type="spellStart"/>
            <w:r w:rsidRPr="000F4993">
              <w:rPr>
                <w:rFonts w:asciiTheme="minorHAnsi" w:hAnsiTheme="minorHAnsi" w:cstheme="minorHAnsi"/>
                <w:bCs w:val="0"/>
                <w:color w:val="000000"/>
                <w:lang w:eastAsia="es-MX"/>
              </w:rPr>
              <w:t>der</w:t>
            </w:r>
            <w:proofErr w:type="spellEnd"/>
            <w:r w:rsidRPr="000F4993">
              <w:rPr>
                <w:rFonts w:asciiTheme="minorHAnsi" w:hAnsiTheme="minorHAnsi" w:cstheme="minorHAnsi"/>
                <w:bCs w:val="0"/>
                <w:color w:val="000000"/>
                <w:lang w:eastAsia="es-MX"/>
              </w:rPr>
              <w:t xml:space="preserve"> IVA ya no es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debido a nueva ley</w:t>
            </w:r>
          </w:p>
        </w:tc>
      </w:tr>
      <w:tr w:rsidR="001656F9" w:rsidRPr="00611242" w14:paraId="73C6F220" w14:textId="77777777" w:rsidTr="001656F9">
        <w:trPr>
          <w:trHeight w:val="171"/>
        </w:trPr>
        <w:tc>
          <w:tcPr>
            <w:tcW w:w="497" w:type="dxa"/>
            <w:shd w:val="clear" w:color="auto" w:fill="auto"/>
            <w:noWrap/>
            <w:vAlign w:val="bottom"/>
            <w:hideMark/>
          </w:tcPr>
          <w:p w14:paraId="0C1FCCC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233</w:t>
            </w:r>
          </w:p>
        </w:tc>
        <w:tc>
          <w:tcPr>
            <w:tcW w:w="8429" w:type="dxa"/>
            <w:shd w:val="clear" w:color="auto" w:fill="auto"/>
            <w:hideMark/>
          </w:tcPr>
          <w:p w14:paraId="3AFF6B5F" w14:textId="6B5ABB9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0233-- La </w:t>
            </w:r>
            <w:r w:rsidR="00331EE3">
              <w:rPr>
                <w:rFonts w:asciiTheme="minorHAnsi" w:hAnsiTheme="minorHAnsi" w:cstheme="minorHAnsi"/>
                <w:bCs w:val="0"/>
                <w:color w:val="000000"/>
                <w:lang w:eastAsia="es-MX"/>
              </w:rPr>
              <w:t>opción</w:t>
            </w:r>
            <w:r w:rsidRPr="000F4993">
              <w:rPr>
                <w:rFonts w:asciiTheme="minorHAnsi" w:hAnsiTheme="minorHAnsi" w:cstheme="minorHAnsi"/>
                <w:bCs w:val="0"/>
                <w:color w:val="000000"/>
                <w:lang w:eastAsia="es-MX"/>
              </w:rPr>
              <w:t xml:space="preserve"> 15 69 Cambio </w:t>
            </w:r>
            <w:proofErr w:type="spellStart"/>
            <w:r w:rsidRPr="000F4993">
              <w:rPr>
                <w:rFonts w:asciiTheme="minorHAnsi" w:hAnsiTheme="minorHAnsi" w:cstheme="minorHAnsi"/>
                <w:bCs w:val="0"/>
                <w:color w:val="000000"/>
                <w:lang w:eastAsia="es-MX"/>
              </w:rPr>
              <w:t>der</w:t>
            </w:r>
            <w:proofErr w:type="spellEnd"/>
            <w:r w:rsidRPr="000F4993">
              <w:rPr>
                <w:rFonts w:asciiTheme="minorHAnsi" w:hAnsiTheme="minorHAnsi" w:cstheme="minorHAnsi"/>
                <w:bCs w:val="0"/>
                <w:color w:val="000000"/>
                <w:lang w:eastAsia="es-MX"/>
              </w:rPr>
              <w:t xml:space="preserve"> OFICINA POR IVA ya no es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debido a nueva ley</w:t>
            </w:r>
          </w:p>
        </w:tc>
      </w:tr>
      <w:tr w:rsidR="001656F9" w:rsidRPr="00611242" w14:paraId="6C1DBD82" w14:textId="77777777" w:rsidTr="001656F9">
        <w:trPr>
          <w:trHeight w:val="171"/>
        </w:trPr>
        <w:tc>
          <w:tcPr>
            <w:tcW w:w="497" w:type="dxa"/>
            <w:shd w:val="clear" w:color="auto" w:fill="auto"/>
            <w:noWrap/>
            <w:vAlign w:val="bottom"/>
            <w:hideMark/>
          </w:tcPr>
          <w:p w14:paraId="3243B4E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234</w:t>
            </w:r>
          </w:p>
        </w:tc>
        <w:tc>
          <w:tcPr>
            <w:tcW w:w="8429" w:type="dxa"/>
            <w:shd w:val="clear" w:color="auto" w:fill="auto"/>
            <w:hideMark/>
          </w:tcPr>
          <w:p w14:paraId="6A80D95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0234-- No determinaron tipo de Persona </w:t>
            </w:r>
          </w:p>
        </w:tc>
      </w:tr>
      <w:tr w:rsidR="001656F9" w:rsidRPr="00611242" w14:paraId="2B838EA2" w14:textId="77777777" w:rsidTr="001656F9">
        <w:trPr>
          <w:trHeight w:val="171"/>
        </w:trPr>
        <w:tc>
          <w:tcPr>
            <w:tcW w:w="497" w:type="dxa"/>
            <w:shd w:val="clear" w:color="auto" w:fill="auto"/>
            <w:noWrap/>
            <w:vAlign w:val="bottom"/>
            <w:hideMark/>
          </w:tcPr>
          <w:p w14:paraId="4BFC103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234</w:t>
            </w:r>
          </w:p>
        </w:tc>
        <w:tc>
          <w:tcPr>
            <w:tcW w:w="8429" w:type="dxa"/>
            <w:shd w:val="clear" w:color="auto" w:fill="auto"/>
            <w:hideMark/>
          </w:tcPr>
          <w:p w14:paraId="200644A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0234-- No determinaron tipo de Persona Contratante </w:t>
            </w:r>
          </w:p>
        </w:tc>
      </w:tr>
      <w:tr w:rsidR="001656F9" w:rsidRPr="00611242" w14:paraId="3C14BD9F" w14:textId="77777777" w:rsidTr="001656F9">
        <w:trPr>
          <w:trHeight w:val="171"/>
        </w:trPr>
        <w:tc>
          <w:tcPr>
            <w:tcW w:w="497" w:type="dxa"/>
            <w:shd w:val="clear" w:color="auto" w:fill="auto"/>
            <w:noWrap/>
            <w:vAlign w:val="bottom"/>
            <w:hideMark/>
          </w:tcPr>
          <w:p w14:paraId="7103B4E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235</w:t>
            </w:r>
          </w:p>
        </w:tc>
        <w:tc>
          <w:tcPr>
            <w:tcW w:w="8429" w:type="dxa"/>
            <w:shd w:val="clear" w:color="auto" w:fill="auto"/>
            <w:hideMark/>
          </w:tcPr>
          <w:p w14:paraId="363F791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0235-- El asegurado es menor de edad o es una edad incorrecta</w:t>
            </w:r>
          </w:p>
        </w:tc>
      </w:tr>
      <w:tr w:rsidR="001656F9" w:rsidRPr="00611242" w14:paraId="12466D86" w14:textId="77777777" w:rsidTr="001656F9">
        <w:trPr>
          <w:trHeight w:val="171"/>
        </w:trPr>
        <w:tc>
          <w:tcPr>
            <w:tcW w:w="497" w:type="dxa"/>
            <w:shd w:val="clear" w:color="auto" w:fill="auto"/>
            <w:noWrap/>
            <w:vAlign w:val="bottom"/>
            <w:hideMark/>
          </w:tcPr>
          <w:p w14:paraId="02BB4FF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235</w:t>
            </w:r>
          </w:p>
        </w:tc>
        <w:tc>
          <w:tcPr>
            <w:tcW w:w="8429" w:type="dxa"/>
            <w:shd w:val="clear" w:color="auto" w:fill="auto"/>
            <w:hideMark/>
          </w:tcPr>
          <w:p w14:paraId="66F64F2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0235-- Fecha de Nacimiento Incorrecta del Contratante.</w:t>
            </w:r>
          </w:p>
        </w:tc>
      </w:tr>
      <w:tr w:rsidR="001656F9" w:rsidRPr="00611242" w14:paraId="01F3F357" w14:textId="77777777" w:rsidTr="001656F9">
        <w:trPr>
          <w:trHeight w:val="171"/>
        </w:trPr>
        <w:tc>
          <w:tcPr>
            <w:tcW w:w="497" w:type="dxa"/>
            <w:shd w:val="clear" w:color="auto" w:fill="auto"/>
            <w:noWrap/>
            <w:vAlign w:val="bottom"/>
            <w:hideMark/>
          </w:tcPr>
          <w:p w14:paraId="32E4719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235</w:t>
            </w:r>
          </w:p>
        </w:tc>
        <w:tc>
          <w:tcPr>
            <w:tcW w:w="8429" w:type="dxa"/>
            <w:shd w:val="clear" w:color="auto" w:fill="auto"/>
            <w:hideMark/>
          </w:tcPr>
          <w:p w14:paraId="00E590E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0235-- El asegurado es menor de edad o es una edad incorrecta </w:t>
            </w:r>
            <w:proofErr w:type="spellStart"/>
            <w:r w:rsidRPr="000F4993">
              <w:rPr>
                <w:rFonts w:asciiTheme="minorHAnsi" w:hAnsiTheme="minorHAnsi" w:cstheme="minorHAnsi"/>
                <w:bCs w:val="0"/>
                <w:color w:val="000000"/>
                <w:lang w:eastAsia="es-MX"/>
              </w:rPr>
              <w:t>Contrante</w:t>
            </w:r>
            <w:proofErr w:type="spellEnd"/>
          </w:p>
        </w:tc>
      </w:tr>
      <w:tr w:rsidR="001656F9" w:rsidRPr="00611242" w14:paraId="5487A8B3" w14:textId="77777777" w:rsidTr="001656F9">
        <w:trPr>
          <w:trHeight w:val="171"/>
        </w:trPr>
        <w:tc>
          <w:tcPr>
            <w:tcW w:w="497" w:type="dxa"/>
            <w:shd w:val="clear" w:color="auto" w:fill="auto"/>
            <w:noWrap/>
            <w:vAlign w:val="bottom"/>
            <w:hideMark/>
          </w:tcPr>
          <w:p w14:paraId="06CAFDC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235</w:t>
            </w:r>
          </w:p>
        </w:tc>
        <w:tc>
          <w:tcPr>
            <w:tcW w:w="8429" w:type="dxa"/>
            <w:shd w:val="clear" w:color="auto" w:fill="auto"/>
            <w:hideMark/>
          </w:tcPr>
          <w:p w14:paraId="347701A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0235-- El asegurado es Menor de edad o es una edad incorrecta</w:t>
            </w:r>
          </w:p>
        </w:tc>
      </w:tr>
      <w:tr w:rsidR="001656F9" w:rsidRPr="00611242" w14:paraId="5F93E60F" w14:textId="77777777" w:rsidTr="001656F9">
        <w:trPr>
          <w:trHeight w:val="171"/>
        </w:trPr>
        <w:tc>
          <w:tcPr>
            <w:tcW w:w="497" w:type="dxa"/>
            <w:shd w:val="clear" w:color="auto" w:fill="auto"/>
            <w:noWrap/>
            <w:vAlign w:val="bottom"/>
            <w:hideMark/>
          </w:tcPr>
          <w:p w14:paraId="735FC8D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235</w:t>
            </w:r>
          </w:p>
        </w:tc>
        <w:tc>
          <w:tcPr>
            <w:tcW w:w="8429" w:type="dxa"/>
            <w:shd w:val="clear" w:color="auto" w:fill="auto"/>
            <w:hideMark/>
          </w:tcPr>
          <w:p w14:paraId="3CA9F7C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0235-- Fecha de Nacimiento Incorrecta del Contratante.</w:t>
            </w:r>
          </w:p>
        </w:tc>
      </w:tr>
      <w:tr w:rsidR="001656F9" w:rsidRPr="00611242" w14:paraId="48A186C0" w14:textId="77777777" w:rsidTr="001656F9">
        <w:trPr>
          <w:trHeight w:val="171"/>
        </w:trPr>
        <w:tc>
          <w:tcPr>
            <w:tcW w:w="497" w:type="dxa"/>
            <w:shd w:val="clear" w:color="auto" w:fill="auto"/>
            <w:noWrap/>
            <w:vAlign w:val="bottom"/>
            <w:hideMark/>
          </w:tcPr>
          <w:p w14:paraId="47EDB9F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236</w:t>
            </w:r>
          </w:p>
        </w:tc>
        <w:tc>
          <w:tcPr>
            <w:tcW w:w="8429" w:type="dxa"/>
            <w:shd w:val="clear" w:color="auto" w:fill="auto"/>
            <w:hideMark/>
          </w:tcPr>
          <w:p w14:paraId="0603535B"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0236-- No trae Nacionalidad </w:t>
            </w:r>
          </w:p>
        </w:tc>
      </w:tr>
      <w:tr w:rsidR="001656F9" w:rsidRPr="00611242" w14:paraId="64FD4037" w14:textId="77777777" w:rsidTr="001656F9">
        <w:trPr>
          <w:trHeight w:val="171"/>
        </w:trPr>
        <w:tc>
          <w:tcPr>
            <w:tcW w:w="497" w:type="dxa"/>
            <w:shd w:val="clear" w:color="auto" w:fill="auto"/>
            <w:noWrap/>
            <w:vAlign w:val="bottom"/>
            <w:hideMark/>
          </w:tcPr>
          <w:p w14:paraId="77BB528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236</w:t>
            </w:r>
          </w:p>
        </w:tc>
        <w:tc>
          <w:tcPr>
            <w:tcW w:w="8429" w:type="dxa"/>
            <w:shd w:val="clear" w:color="auto" w:fill="auto"/>
            <w:hideMark/>
          </w:tcPr>
          <w:p w14:paraId="685A22F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0236-- No trae Nacionalidad Contratante </w:t>
            </w:r>
          </w:p>
        </w:tc>
      </w:tr>
      <w:tr w:rsidR="001656F9" w:rsidRPr="00611242" w14:paraId="00BCEDA0" w14:textId="77777777" w:rsidTr="001656F9">
        <w:trPr>
          <w:trHeight w:val="171"/>
        </w:trPr>
        <w:tc>
          <w:tcPr>
            <w:tcW w:w="497" w:type="dxa"/>
            <w:shd w:val="clear" w:color="auto" w:fill="auto"/>
            <w:noWrap/>
            <w:vAlign w:val="bottom"/>
            <w:hideMark/>
          </w:tcPr>
          <w:p w14:paraId="629564E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236</w:t>
            </w:r>
          </w:p>
        </w:tc>
        <w:tc>
          <w:tcPr>
            <w:tcW w:w="8429" w:type="dxa"/>
            <w:shd w:val="clear" w:color="auto" w:fill="auto"/>
            <w:hideMark/>
          </w:tcPr>
          <w:p w14:paraId="184DEE55" w14:textId="5BF647A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0236--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Nacionalidad Requerido para asignar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de Nacimiento</w:t>
            </w:r>
          </w:p>
        </w:tc>
      </w:tr>
      <w:tr w:rsidR="001656F9" w:rsidRPr="00611242" w14:paraId="4EC04296" w14:textId="77777777" w:rsidTr="001656F9">
        <w:trPr>
          <w:trHeight w:val="171"/>
        </w:trPr>
        <w:tc>
          <w:tcPr>
            <w:tcW w:w="497" w:type="dxa"/>
            <w:shd w:val="clear" w:color="auto" w:fill="auto"/>
            <w:noWrap/>
            <w:vAlign w:val="bottom"/>
            <w:hideMark/>
          </w:tcPr>
          <w:p w14:paraId="6AF4D62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236</w:t>
            </w:r>
          </w:p>
        </w:tc>
        <w:tc>
          <w:tcPr>
            <w:tcW w:w="8429" w:type="dxa"/>
            <w:shd w:val="clear" w:color="auto" w:fill="auto"/>
            <w:hideMark/>
          </w:tcPr>
          <w:p w14:paraId="4DC9B8B8" w14:textId="7275EFD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0236--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Nacionalidad Representante Legal In</w:t>
            </w:r>
            <w:r w:rsidR="00331EE3">
              <w:rPr>
                <w:rFonts w:asciiTheme="minorHAnsi" w:hAnsiTheme="minorHAnsi" w:cstheme="minorHAnsi"/>
                <w:bCs w:val="0"/>
                <w:color w:val="000000"/>
                <w:lang w:eastAsia="es-MX"/>
              </w:rPr>
              <w:t>válida</w:t>
            </w:r>
          </w:p>
        </w:tc>
      </w:tr>
      <w:tr w:rsidR="001656F9" w:rsidRPr="00611242" w14:paraId="097B8558" w14:textId="77777777" w:rsidTr="001656F9">
        <w:trPr>
          <w:trHeight w:val="171"/>
        </w:trPr>
        <w:tc>
          <w:tcPr>
            <w:tcW w:w="497" w:type="dxa"/>
            <w:shd w:val="clear" w:color="auto" w:fill="auto"/>
            <w:noWrap/>
            <w:vAlign w:val="bottom"/>
            <w:hideMark/>
          </w:tcPr>
          <w:p w14:paraId="40C742D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236</w:t>
            </w:r>
          </w:p>
        </w:tc>
        <w:tc>
          <w:tcPr>
            <w:tcW w:w="8429" w:type="dxa"/>
            <w:shd w:val="clear" w:color="auto" w:fill="auto"/>
            <w:hideMark/>
          </w:tcPr>
          <w:p w14:paraId="375D1857" w14:textId="4E29E2E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0236--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de Nacimiento Representante Legal In</w:t>
            </w:r>
            <w:r w:rsidR="00331EE3">
              <w:rPr>
                <w:rFonts w:asciiTheme="minorHAnsi" w:hAnsiTheme="minorHAnsi" w:cstheme="minorHAnsi"/>
                <w:bCs w:val="0"/>
                <w:color w:val="000000"/>
                <w:lang w:eastAsia="es-MX"/>
              </w:rPr>
              <w:t>válida</w:t>
            </w:r>
          </w:p>
        </w:tc>
      </w:tr>
      <w:tr w:rsidR="001656F9" w:rsidRPr="00611242" w14:paraId="410DE903" w14:textId="77777777" w:rsidTr="001656F9">
        <w:trPr>
          <w:trHeight w:val="171"/>
        </w:trPr>
        <w:tc>
          <w:tcPr>
            <w:tcW w:w="497" w:type="dxa"/>
            <w:shd w:val="clear" w:color="auto" w:fill="auto"/>
            <w:noWrap/>
            <w:vAlign w:val="bottom"/>
            <w:hideMark/>
          </w:tcPr>
          <w:p w14:paraId="62B73C3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237</w:t>
            </w:r>
          </w:p>
        </w:tc>
        <w:tc>
          <w:tcPr>
            <w:tcW w:w="8429" w:type="dxa"/>
            <w:shd w:val="clear" w:color="auto" w:fill="auto"/>
            <w:hideMark/>
          </w:tcPr>
          <w:p w14:paraId="2A8EBDA3" w14:textId="2392AB1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0237-- No trae </w:t>
            </w:r>
            <w:r w:rsidR="00331EE3">
              <w:rPr>
                <w:rFonts w:asciiTheme="minorHAnsi" w:hAnsiTheme="minorHAnsi" w:cstheme="minorHAnsi"/>
                <w:bCs w:val="0"/>
                <w:color w:val="000000"/>
                <w:lang w:eastAsia="es-MX"/>
              </w:rPr>
              <w:t>Ocupación</w:t>
            </w:r>
            <w:r w:rsidRPr="000F4993">
              <w:rPr>
                <w:rFonts w:asciiTheme="minorHAnsi" w:hAnsiTheme="minorHAnsi" w:cstheme="minorHAnsi"/>
                <w:bCs w:val="0"/>
                <w:color w:val="000000"/>
                <w:lang w:eastAsia="es-MX"/>
              </w:rPr>
              <w:t xml:space="preserve"> del Asegurado </w:t>
            </w:r>
          </w:p>
        </w:tc>
      </w:tr>
      <w:tr w:rsidR="001656F9" w:rsidRPr="00611242" w14:paraId="4C8268D0" w14:textId="77777777" w:rsidTr="001656F9">
        <w:trPr>
          <w:trHeight w:val="171"/>
        </w:trPr>
        <w:tc>
          <w:tcPr>
            <w:tcW w:w="497" w:type="dxa"/>
            <w:shd w:val="clear" w:color="auto" w:fill="auto"/>
            <w:noWrap/>
            <w:vAlign w:val="bottom"/>
            <w:hideMark/>
          </w:tcPr>
          <w:p w14:paraId="4DB0E6E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237</w:t>
            </w:r>
          </w:p>
        </w:tc>
        <w:tc>
          <w:tcPr>
            <w:tcW w:w="8429" w:type="dxa"/>
            <w:shd w:val="clear" w:color="auto" w:fill="auto"/>
            <w:hideMark/>
          </w:tcPr>
          <w:p w14:paraId="16977C26" w14:textId="00CF830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0237-- No trae </w:t>
            </w:r>
            <w:r w:rsidR="00331EE3">
              <w:rPr>
                <w:rFonts w:asciiTheme="minorHAnsi" w:hAnsiTheme="minorHAnsi" w:cstheme="minorHAnsi"/>
                <w:bCs w:val="0"/>
                <w:color w:val="000000"/>
                <w:lang w:eastAsia="es-MX"/>
              </w:rPr>
              <w:t>Ocupación</w:t>
            </w:r>
            <w:r w:rsidRPr="000F4993">
              <w:rPr>
                <w:rFonts w:asciiTheme="minorHAnsi" w:hAnsiTheme="minorHAnsi" w:cstheme="minorHAnsi"/>
                <w:bCs w:val="0"/>
                <w:color w:val="000000"/>
                <w:lang w:eastAsia="es-MX"/>
              </w:rPr>
              <w:t xml:space="preserve"> del Contratante </w:t>
            </w:r>
          </w:p>
        </w:tc>
      </w:tr>
      <w:tr w:rsidR="001656F9" w:rsidRPr="00611242" w14:paraId="06E24B19" w14:textId="77777777" w:rsidTr="001656F9">
        <w:trPr>
          <w:trHeight w:val="171"/>
        </w:trPr>
        <w:tc>
          <w:tcPr>
            <w:tcW w:w="497" w:type="dxa"/>
            <w:shd w:val="clear" w:color="auto" w:fill="auto"/>
            <w:noWrap/>
            <w:vAlign w:val="bottom"/>
            <w:hideMark/>
          </w:tcPr>
          <w:p w14:paraId="41FBD77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237</w:t>
            </w:r>
          </w:p>
        </w:tc>
        <w:tc>
          <w:tcPr>
            <w:tcW w:w="8429" w:type="dxa"/>
            <w:shd w:val="clear" w:color="auto" w:fill="auto"/>
            <w:hideMark/>
          </w:tcPr>
          <w:p w14:paraId="7584E8C2" w14:textId="3749A7A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0237--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w:t>
            </w:r>
            <w:r w:rsidR="00331EE3">
              <w:rPr>
                <w:rFonts w:asciiTheme="minorHAnsi" w:hAnsiTheme="minorHAnsi" w:cstheme="minorHAnsi"/>
                <w:bCs w:val="0"/>
                <w:color w:val="000000"/>
                <w:lang w:eastAsia="es-MX"/>
              </w:rPr>
              <w:t>Ocupación</w:t>
            </w:r>
            <w:r w:rsidRPr="000F4993">
              <w:rPr>
                <w:rFonts w:asciiTheme="minorHAnsi" w:hAnsiTheme="minorHAnsi" w:cstheme="minorHAnsi"/>
                <w:bCs w:val="0"/>
                <w:color w:val="000000"/>
                <w:lang w:eastAsia="es-MX"/>
              </w:rPr>
              <w:t xml:space="preserve"> del Asegurado Invalido</w:t>
            </w:r>
          </w:p>
        </w:tc>
      </w:tr>
      <w:tr w:rsidR="001656F9" w:rsidRPr="00611242" w14:paraId="752030B6" w14:textId="77777777" w:rsidTr="001656F9">
        <w:trPr>
          <w:trHeight w:val="171"/>
        </w:trPr>
        <w:tc>
          <w:tcPr>
            <w:tcW w:w="497" w:type="dxa"/>
            <w:shd w:val="clear" w:color="auto" w:fill="auto"/>
            <w:noWrap/>
            <w:vAlign w:val="bottom"/>
            <w:hideMark/>
          </w:tcPr>
          <w:p w14:paraId="3267B1D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238</w:t>
            </w:r>
          </w:p>
        </w:tc>
        <w:tc>
          <w:tcPr>
            <w:tcW w:w="8429" w:type="dxa"/>
            <w:shd w:val="clear" w:color="auto" w:fill="auto"/>
            <w:hideMark/>
          </w:tcPr>
          <w:p w14:paraId="4F1F0C1A" w14:textId="62F6F6A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0238-- No trae Actividad </w:t>
            </w:r>
            <w:r w:rsidR="00331EE3">
              <w:rPr>
                <w:rFonts w:asciiTheme="minorHAnsi" w:hAnsiTheme="minorHAnsi" w:cstheme="minorHAnsi"/>
                <w:bCs w:val="0"/>
                <w:color w:val="000000"/>
                <w:lang w:eastAsia="es-MX"/>
              </w:rPr>
              <w:t>Económica</w:t>
            </w:r>
            <w:r w:rsidRPr="000F4993">
              <w:rPr>
                <w:rFonts w:asciiTheme="minorHAnsi" w:hAnsiTheme="minorHAnsi" w:cstheme="minorHAnsi"/>
                <w:bCs w:val="0"/>
                <w:color w:val="000000"/>
                <w:lang w:eastAsia="es-MX"/>
              </w:rPr>
              <w:t xml:space="preserve"> del Asegurado</w:t>
            </w:r>
          </w:p>
        </w:tc>
      </w:tr>
      <w:tr w:rsidR="001656F9" w:rsidRPr="00611242" w14:paraId="4D8B6617" w14:textId="77777777" w:rsidTr="001656F9">
        <w:trPr>
          <w:trHeight w:val="171"/>
        </w:trPr>
        <w:tc>
          <w:tcPr>
            <w:tcW w:w="497" w:type="dxa"/>
            <w:shd w:val="clear" w:color="auto" w:fill="auto"/>
            <w:noWrap/>
            <w:vAlign w:val="bottom"/>
            <w:hideMark/>
          </w:tcPr>
          <w:p w14:paraId="6EF9AC3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238</w:t>
            </w:r>
          </w:p>
        </w:tc>
        <w:tc>
          <w:tcPr>
            <w:tcW w:w="8429" w:type="dxa"/>
            <w:shd w:val="clear" w:color="auto" w:fill="auto"/>
            <w:hideMark/>
          </w:tcPr>
          <w:p w14:paraId="7B502AEB" w14:textId="04ED2E6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0238--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Actividad </w:t>
            </w:r>
            <w:r w:rsidR="00331EE3">
              <w:rPr>
                <w:rFonts w:asciiTheme="minorHAnsi" w:hAnsiTheme="minorHAnsi" w:cstheme="minorHAnsi"/>
                <w:bCs w:val="0"/>
                <w:color w:val="000000"/>
                <w:lang w:eastAsia="es-MX"/>
              </w:rPr>
              <w:t>Económica</w:t>
            </w:r>
            <w:r w:rsidRPr="000F4993">
              <w:rPr>
                <w:rFonts w:asciiTheme="minorHAnsi" w:hAnsiTheme="minorHAnsi" w:cstheme="minorHAnsi"/>
                <w:bCs w:val="0"/>
                <w:color w:val="000000"/>
                <w:lang w:eastAsia="es-MX"/>
              </w:rPr>
              <w:t xml:space="preserve"> del Representante Legal es Invalido</w:t>
            </w:r>
          </w:p>
        </w:tc>
      </w:tr>
      <w:tr w:rsidR="001656F9" w:rsidRPr="00611242" w14:paraId="7DCF68CA" w14:textId="77777777" w:rsidTr="001656F9">
        <w:trPr>
          <w:trHeight w:val="171"/>
        </w:trPr>
        <w:tc>
          <w:tcPr>
            <w:tcW w:w="497" w:type="dxa"/>
            <w:shd w:val="clear" w:color="auto" w:fill="auto"/>
            <w:noWrap/>
            <w:vAlign w:val="bottom"/>
            <w:hideMark/>
          </w:tcPr>
          <w:p w14:paraId="77D86FC5"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238</w:t>
            </w:r>
          </w:p>
        </w:tc>
        <w:tc>
          <w:tcPr>
            <w:tcW w:w="8429" w:type="dxa"/>
            <w:shd w:val="clear" w:color="auto" w:fill="auto"/>
            <w:hideMark/>
          </w:tcPr>
          <w:p w14:paraId="4544DC97" w14:textId="02821EF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0238--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Actividad </w:t>
            </w:r>
            <w:r w:rsidR="00331EE3">
              <w:rPr>
                <w:rFonts w:asciiTheme="minorHAnsi" w:hAnsiTheme="minorHAnsi" w:cstheme="minorHAnsi"/>
                <w:bCs w:val="0"/>
                <w:color w:val="000000"/>
                <w:lang w:eastAsia="es-MX"/>
              </w:rPr>
              <w:t>Económica</w:t>
            </w:r>
            <w:r w:rsidRPr="000F4993">
              <w:rPr>
                <w:rFonts w:asciiTheme="minorHAnsi" w:hAnsiTheme="minorHAnsi" w:cstheme="minorHAnsi"/>
                <w:bCs w:val="0"/>
                <w:color w:val="000000"/>
                <w:lang w:eastAsia="es-MX"/>
              </w:rPr>
              <w:t xml:space="preserve"> del Asegurado es Invalido</w:t>
            </w:r>
          </w:p>
        </w:tc>
      </w:tr>
      <w:tr w:rsidR="001656F9" w:rsidRPr="00611242" w14:paraId="2C89D27F" w14:textId="77777777" w:rsidTr="001656F9">
        <w:trPr>
          <w:trHeight w:val="171"/>
        </w:trPr>
        <w:tc>
          <w:tcPr>
            <w:tcW w:w="497" w:type="dxa"/>
            <w:shd w:val="clear" w:color="auto" w:fill="auto"/>
            <w:noWrap/>
            <w:vAlign w:val="bottom"/>
            <w:hideMark/>
          </w:tcPr>
          <w:p w14:paraId="18F408B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238</w:t>
            </w:r>
          </w:p>
        </w:tc>
        <w:tc>
          <w:tcPr>
            <w:tcW w:w="8429" w:type="dxa"/>
            <w:shd w:val="clear" w:color="auto" w:fill="auto"/>
            <w:hideMark/>
          </w:tcPr>
          <w:p w14:paraId="64FF2DB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0238-- No trae Giro Comercial del Contratante </w:t>
            </w:r>
          </w:p>
        </w:tc>
      </w:tr>
      <w:tr w:rsidR="001656F9" w:rsidRPr="00611242" w14:paraId="2E8562B1" w14:textId="77777777" w:rsidTr="001656F9">
        <w:trPr>
          <w:trHeight w:val="171"/>
        </w:trPr>
        <w:tc>
          <w:tcPr>
            <w:tcW w:w="497" w:type="dxa"/>
            <w:shd w:val="clear" w:color="auto" w:fill="auto"/>
            <w:noWrap/>
            <w:vAlign w:val="bottom"/>
            <w:hideMark/>
          </w:tcPr>
          <w:p w14:paraId="3E5D262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238</w:t>
            </w:r>
          </w:p>
        </w:tc>
        <w:tc>
          <w:tcPr>
            <w:tcW w:w="8429" w:type="dxa"/>
            <w:shd w:val="clear" w:color="auto" w:fill="auto"/>
            <w:hideMark/>
          </w:tcPr>
          <w:p w14:paraId="168CB19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0238-- No trae Giro Comercial del Asegurado </w:t>
            </w:r>
          </w:p>
        </w:tc>
      </w:tr>
      <w:tr w:rsidR="001656F9" w:rsidRPr="00611242" w14:paraId="54ACE0BF" w14:textId="77777777" w:rsidTr="001656F9">
        <w:trPr>
          <w:trHeight w:val="171"/>
        </w:trPr>
        <w:tc>
          <w:tcPr>
            <w:tcW w:w="497" w:type="dxa"/>
            <w:shd w:val="clear" w:color="auto" w:fill="auto"/>
            <w:noWrap/>
            <w:vAlign w:val="bottom"/>
            <w:hideMark/>
          </w:tcPr>
          <w:p w14:paraId="4E27F7A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239</w:t>
            </w:r>
          </w:p>
        </w:tc>
        <w:tc>
          <w:tcPr>
            <w:tcW w:w="8429" w:type="dxa"/>
            <w:shd w:val="clear" w:color="auto" w:fill="auto"/>
            <w:hideMark/>
          </w:tcPr>
          <w:p w14:paraId="6E552D0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0239-- NUM ID Invalido</w:t>
            </w:r>
          </w:p>
        </w:tc>
      </w:tr>
      <w:tr w:rsidR="001656F9" w:rsidRPr="00611242" w14:paraId="675A586B" w14:textId="77777777" w:rsidTr="001656F9">
        <w:trPr>
          <w:trHeight w:val="171"/>
        </w:trPr>
        <w:tc>
          <w:tcPr>
            <w:tcW w:w="497" w:type="dxa"/>
            <w:shd w:val="clear" w:color="auto" w:fill="auto"/>
            <w:noWrap/>
            <w:vAlign w:val="bottom"/>
            <w:hideMark/>
          </w:tcPr>
          <w:p w14:paraId="0736E79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240</w:t>
            </w:r>
          </w:p>
        </w:tc>
        <w:tc>
          <w:tcPr>
            <w:tcW w:w="8429" w:type="dxa"/>
            <w:shd w:val="clear" w:color="auto" w:fill="auto"/>
            <w:hideMark/>
          </w:tcPr>
          <w:p w14:paraId="60603EE9" w14:textId="6478388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0240-- Es requerido Nombre de </w:t>
            </w:r>
            <w:r w:rsidR="00331EE3" w:rsidRPr="000F4993">
              <w:rPr>
                <w:rFonts w:asciiTheme="minorHAnsi" w:hAnsiTheme="minorHAnsi" w:cstheme="minorHAnsi"/>
                <w:bCs w:val="0"/>
                <w:color w:val="000000"/>
                <w:lang w:eastAsia="es-MX"/>
              </w:rPr>
              <w:t>funcionario</w:t>
            </w:r>
            <w:r w:rsidRPr="000F4993">
              <w:rPr>
                <w:rFonts w:asciiTheme="minorHAnsi" w:hAnsiTheme="minorHAnsi" w:cstheme="minorHAnsi"/>
                <w:bCs w:val="0"/>
                <w:color w:val="000000"/>
                <w:lang w:eastAsia="es-MX"/>
              </w:rPr>
              <w:t xml:space="preserve"> ya que ha declarado un Alto Cargo</w:t>
            </w:r>
          </w:p>
        </w:tc>
      </w:tr>
      <w:tr w:rsidR="001656F9" w:rsidRPr="00611242" w14:paraId="7EC7D5BC" w14:textId="77777777" w:rsidTr="001656F9">
        <w:trPr>
          <w:trHeight w:val="171"/>
        </w:trPr>
        <w:tc>
          <w:tcPr>
            <w:tcW w:w="497" w:type="dxa"/>
            <w:shd w:val="clear" w:color="auto" w:fill="auto"/>
            <w:noWrap/>
            <w:vAlign w:val="bottom"/>
            <w:hideMark/>
          </w:tcPr>
          <w:p w14:paraId="0FFEF0AB"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241</w:t>
            </w:r>
          </w:p>
        </w:tc>
        <w:tc>
          <w:tcPr>
            <w:tcW w:w="8429" w:type="dxa"/>
            <w:shd w:val="clear" w:color="auto" w:fill="auto"/>
            <w:hideMark/>
          </w:tcPr>
          <w:p w14:paraId="426383E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w:t>
            </w:r>
          </w:p>
        </w:tc>
      </w:tr>
      <w:tr w:rsidR="001656F9" w:rsidRPr="00611242" w14:paraId="0FAB8AF5" w14:textId="77777777" w:rsidTr="001656F9">
        <w:trPr>
          <w:trHeight w:val="171"/>
        </w:trPr>
        <w:tc>
          <w:tcPr>
            <w:tcW w:w="497" w:type="dxa"/>
            <w:shd w:val="clear" w:color="auto" w:fill="auto"/>
            <w:noWrap/>
            <w:vAlign w:val="bottom"/>
            <w:hideMark/>
          </w:tcPr>
          <w:p w14:paraId="535F7C9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242</w:t>
            </w:r>
          </w:p>
        </w:tc>
        <w:tc>
          <w:tcPr>
            <w:tcW w:w="8429" w:type="dxa"/>
            <w:shd w:val="clear" w:color="auto" w:fill="auto"/>
            <w:hideMark/>
          </w:tcPr>
          <w:p w14:paraId="113A967A" w14:textId="78D1F4A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0242-- </w:t>
            </w:r>
            <w:r w:rsidR="00331EE3">
              <w:rPr>
                <w:rFonts w:asciiTheme="minorHAnsi" w:hAnsiTheme="minorHAnsi" w:cstheme="minorHAnsi"/>
                <w:bCs w:val="0"/>
                <w:color w:val="000000"/>
                <w:lang w:eastAsia="es-MX"/>
              </w:rPr>
              <w:t>Régimen</w:t>
            </w:r>
            <w:r w:rsidRPr="000F4993">
              <w:rPr>
                <w:rFonts w:asciiTheme="minorHAnsi" w:hAnsiTheme="minorHAnsi" w:cstheme="minorHAnsi"/>
                <w:bCs w:val="0"/>
                <w:color w:val="000000"/>
                <w:lang w:eastAsia="es-MX"/>
              </w:rPr>
              <w:t xml:space="preserve"> Fiscal Empresarial debe ser (S/N)</w:t>
            </w:r>
          </w:p>
        </w:tc>
      </w:tr>
      <w:tr w:rsidR="001656F9" w:rsidRPr="00611242" w14:paraId="0215BB06" w14:textId="77777777" w:rsidTr="001656F9">
        <w:trPr>
          <w:trHeight w:val="171"/>
        </w:trPr>
        <w:tc>
          <w:tcPr>
            <w:tcW w:w="497" w:type="dxa"/>
            <w:shd w:val="clear" w:color="auto" w:fill="auto"/>
            <w:noWrap/>
            <w:vAlign w:val="bottom"/>
            <w:hideMark/>
          </w:tcPr>
          <w:p w14:paraId="42FE9B2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242</w:t>
            </w:r>
          </w:p>
        </w:tc>
        <w:tc>
          <w:tcPr>
            <w:tcW w:w="8429" w:type="dxa"/>
            <w:shd w:val="clear" w:color="auto" w:fill="auto"/>
            <w:hideMark/>
          </w:tcPr>
          <w:p w14:paraId="3C938302" w14:textId="0AE35AFA"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0242-- </w:t>
            </w:r>
            <w:r w:rsidR="00331EE3">
              <w:rPr>
                <w:rFonts w:asciiTheme="minorHAnsi" w:hAnsiTheme="minorHAnsi" w:cstheme="minorHAnsi"/>
                <w:bCs w:val="0"/>
                <w:color w:val="000000"/>
                <w:lang w:eastAsia="es-MX"/>
              </w:rPr>
              <w:t>Régimen</w:t>
            </w:r>
            <w:r w:rsidRPr="000F4993">
              <w:rPr>
                <w:rFonts w:asciiTheme="minorHAnsi" w:hAnsiTheme="minorHAnsi" w:cstheme="minorHAnsi"/>
                <w:bCs w:val="0"/>
                <w:color w:val="000000"/>
                <w:lang w:eastAsia="es-MX"/>
              </w:rPr>
              <w:t xml:space="preserve"> Fiscal Empresarial debe ser (S/N)</w:t>
            </w:r>
          </w:p>
        </w:tc>
      </w:tr>
      <w:tr w:rsidR="001656F9" w:rsidRPr="00611242" w14:paraId="7713A78A" w14:textId="77777777" w:rsidTr="001656F9">
        <w:trPr>
          <w:trHeight w:val="171"/>
        </w:trPr>
        <w:tc>
          <w:tcPr>
            <w:tcW w:w="497" w:type="dxa"/>
            <w:shd w:val="clear" w:color="auto" w:fill="auto"/>
            <w:noWrap/>
            <w:vAlign w:val="bottom"/>
            <w:hideMark/>
          </w:tcPr>
          <w:p w14:paraId="16B479BF"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243</w:t>
            </w:r>
          </w:p>
        </w:tc>
        <w:tc>
          <w:tcPr>
            <w:tcW w:w="8429" w:type="dxa"/>
            <w:shd w:val="clear" w:color="auto" w:fill="auto"/>
            <w:hideMark/>
          </w:tcPr>
          <w:p w14:paraId="24AF607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2E100468" w14:textId="77777777" w:rsidTr="001656F9">
        <w:trPr>
          <w:trHeight w:val="171"/>
        </w:trPr>
        <w:tc>
          <w:tcPr>
            <w:tcW w:w="497" w:type="dxa"/>
            <w:shd w:val="clear" w:color="auto" w:fill="auto"/>
            <w:noWrap/>
            <w:vAlign w:val="bottom"/>
            <w:hideMark/>
          </w:tcPr>
          <w:p w14:paraId="480F46D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244</w:t>
            </w:r>
          </w:p>
        </w:tc>
        <w:tc>
          <w:tcPr>
            <w:tcW w:w="8429" w:type="dxa"/>
            <w:shd w:val="clear" w:color="auto" w:fill="auto"/>
            <w:hideMark/>
          </w:tcPr>
          <w:p w14:paraId="0D1D09D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0244-- Fecha de Nacimiento del Representante Legal Incorrecta.</w:t>
            </w:r>
          </w:p>
        </w:tc>
      </w:tr>
      <w:tr w:rsidR="001656F9" w:rsidRPr="00611242" w14:paraId="0CF643BC" w14:textId="77777777" w:rsidTr="001656F9">
        <w:trPr>
          <w:trHeight w:val="171"/>
        </w:trPr>
        <w:tc>
          <w:tcPr>
            <w:tcW w:w="497" w:type="dxa"/>
            <w:shd w:val="clear" w:color="auto" w:fill="auto"/>
            <w:noWrap/>
            <w:vAlign w:val="bottom"/>
            <w:hideMark/>
          </w:tcPr>
          <w:p w14:paraId="3785C83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244</w:t>
            </w:r>
          </w:p>
        </w:tc>
        <w:tc>
          <w:tcPr>
            <w:tcW w:w="8429" w:type="dxa"/>
            <w:shd w:val="clear" w:color="auto" w:fill="auto"/>
            <w:hideMark/>
          </w:tcPr>
          <w:p w14:paraId="225E0BC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0244-- El Representante Legal es menor de edad o es una edad incorrecta</w:t>
            </w:r>
          </w:p>
        </w:tc>
      </w:tr>
      <w:tr w:rsidR="001656F9" w:rsidRPr="00611242" w14:paraId="2A56CB73" w14:textId="77777777" w:rsidTr="001656F9">
        <w:trPr>
          <w:trHeight w:val="171"/>
        </w:trPr>
        <w:tc>
          <w:tcPr>
            <w:tcW w:w="497" w:type="dxa"/>
            <w:shd w:val="clear" w:color="auto" w:fill="auto"/>
            <w:noWrap/>
            <w:vAlign w:val="bottom"/>
            <w:hideMark/>
          </w:tcPr>
          <w:p w14:paraId="5E913B7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244</w:t>
            </w:r>
          </w:p>
        </w:tc>
        <w:tc>
          <w:tcPr>
            <w:tcW w:w="8429" w:type="dxa"/>
            <w:shd w:val="clear" w:color="auto" w:fill="auto"/>
            <w:hideMark/>
          </w:tcPr>
          <w:p w14:paraId="04A4337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0244-- Fecha de Nacimiento del Representante Legal Incorrecta.</w:t>
            </w:r>
          </w:p>
        </w:tc>
      </w:tr>
      <w:tr w:rsidR="001656F9" w:rsidRPr="00611242" w14:paraId="5FC3896A" w14:textId="77777777" w:rsidTr="001656F9">
        <w:trPr>
          <w:trHeight w:val="171"/>
        </w:trPr>
        <w:tc>
          <w:tcPr>
            <w:tcW w:w="497" w:type="dxa"/>
            <w:shd w:val="clear" w:color="auto" w:fill="auto"/>
            <w:noWrap/>
            <w:vAlign w:val="bottom"/>
            <w:hideMark/>
          </w:tcPr>
          <w:p w14:paraId="5EC7BA3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245</w:t>
            </w:r>
          </w:p>
        </w:tc>
        <w:tc>
          <w:tcPr>
            <w:tcW w:w="8429" w:type="dxa"/>
            <w:shd w:val="clear" w:color="auto" w:fill="auto"/>
            <w:hideMark/>
          </w:tcPr>
          <w:p w14:paraId="2F40B09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0245-- Entidad Federativa de Representante Legal es incorrecta</w:t>
            </w:r>
          </w:p>
        </w:tc>
      </w:tr>
      <w:tr w:rsidR="001656F9" w:rsidRPr="00611242" w14:paraId="7147D448" w14:textId="77777777" w:rsidTr="001656F9">
        <w:trPr>
          <w:trHeight w:val="171"/>
        </w:trPr>
        <w:tc>
          <w:tcPr>
            <w:tcW w:w="497" w:type="dxa"/>
            <w:shd w:val="clear" w:color="auto" w:fill="auto"/>
            <w:noWrap/>
            <w:vAlign w:val="bottom"/>
            <w:hideMark/>
          </w:tcPr>
          <w:p w14:paraId="6B7B8B4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246</w:t>
            </w:r>
          </w:p>
        </w:tc>
        <w:tc>
          <w:tcPr>
            <w:tcW w:w="8429" w:type="dxa"/>
            <w:shd w:val="clear" w:color="auto" w:fill="auto"/>
            <w:hideMark/>
          </w:tcPr>
          <w:p w14:paraId="7D9C53CD" w14:textId="0DA7880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0246-- No viene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exterior </w:t>
            </w:r>
          </w:p>
        </w:tc>
      </w:tr>
      <w:tr w:rsidR="001656F9" w:rsidRPr="00611242" w14:paraId="23E46CFF" w14:textId="77777777" w:rsidTr="001656F9">
        <w:trPr>
          <w:trHeight w:val="171"/>
        </w:trPr>
        <w:tc>
          <w:tcPr>
            <w:tcW w:w="497" w:type="dxa"/>
            <w:shd w:val="clear" w:color="auto" w:fill="auto"/>
            <w:noWrap/>
            <w:vAlign w:val="bottom"/>
            <w:hideMark/>
          </w:tcPr>
          <w:p w14:paraId="6BA7D54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247</w:t>
            </w:r>
          </w:p>
        </w:tc>
        <w:tc>
          <w:tcPr>
            <w:tcW w:w="8429" w:type="dxa"/>
            <w:shd w:val="clear" w:color="auto" w:fill="auto"/>
            <w:hideMark/>
          </w:tcPr>
          <w:p w14:paraId="20ACE546" w14:textId="29F2EAB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0247-- No trae Nombre o </w:t>
            </w:r>
            <w:r w:rsidR="00331EE3" w:rsidRPr="000F4993">
              <w:rPr>
                <w:rFonts w:asciiTheme="minorHAnsi" w:hAnsiTheme="minorHAnsi" w:cstheme="minorHAnsi"/>
                <w:bCs w:val="0"/>
                <w:color w:val="000000"/>
                <w:lang w:eastAsia="es-MX"/>
              </w:rPr>
              <w:t>razón</w:t>
            </w:r>
            <w:r w:rsidRPr="000F4993">
              <w:rPr>
                <w:rFonts w:asciiTheme="minorHAnsi" w:hAnsiTheme="minorHAnsi" w:cstheme="minorHAnsi"/>
                <w:bCs w:val="0"/>
                <w:color w:val="000000"/>
                <w:lang w:eastAsia="es-MX"/>
              </w:rPr>
              <w:t xml:space="preserve"> Social </w:t>
            </w:r>
          </w:p>
        </w:tc>
      </w:tr>
      <w:tr w:rsidR="001656F9" w:rsidRPr="00611242" w14:paraId="7076C323" w14:textId="77777777" w:rsidTr="001656F9">
        <w:trPr>
          <w:trHeight w:val="171"/>
        </w:trPr>
        <w:tc>
          <w:tcPr>
            <w:tcW w:w="497" w:type="dxa"/>
            <w:shd w:val="clear" w:color="auto" w:fill="auto"/>
            <w:noWrap/>
            <w:vAlign w:val="bottom"/>
            <w:hideMark/>
          </w:tcPr>
          <w:p w14:paraId="0D363FD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247</w:t>
            </w:r>
          </w:p>
        </w:tc>
        <w:tc>
          <w:tcPr>
            <w:tcW w:w="8429" w:type="dxa"/>
            <w:shd w:val="clear" w:color="auto" w:fill="auto"/>
            <w:hideMark/>
          </w:tcPr>
          <w:p w14:paraId="753AEBD8" w14:textId="7B33ED4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0247-- No trae Nombre de Contratante o </w:t>
            </w:r>
            <w:r w:rsidR="00331EE3" w:rsidRPr="000F4993">
              <w:rPr>
                <w:rFonts w:asciiTheme="minorHAnsi" w:hAnsiTheme="minorHAnsi" w:cstheme="minorHAnsi"/>
                <w:bCs w:val="0"/>
                <w:color w:val="000000"/>
                <w:lang w:eastAsia="es-MX"/>
              </w:rPr>
              <w:t>razón</w:t>
            </w:r>
            <w:r w:rsidRPr="000F4993">
              <w:rPr>
                <w:rFonts w:asciiTheme="minorHAnsi" w:hAnsiTheme="minorHAnsi" w:cstheme="minorHAnsi"/>
                <w:bCs w:val="0"/>
                <w:color w:val="000000"/>
                <w:lang w:eastAsia="es-MX"/>
              </w:rPr>
              <w:t xml:space="preserve"> Social </w:t>
            </w:r>
          </w:p>
        </w:tc>
      </w:tr>
      <w:tr w:rsidR="001656F9" w:rsidRPr="00611242" w14:paraId="22370EA2" w14:textId="77777777" w:rsidTr="001656F9">
        <w:trPr>
          <w:trHeight w:val="171"/>
        </w:trPr>
        <w:tc>
          <w:tcPr>
            <w:tcW w:w="497" w:type="dxa"/>
            <w:shd w:val="clear" w:color="auto" w:fill="auto"/>
            <w:noWrap/>
            <w:vAlign w:val="bottom"/>
            <w:hideMark/>
          </w:tcPr>
          <w:p w14:paraId="172917B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248</w:t>
            </w:r>
          </w:p>
        </w:tc>
        <w:tc>
          <w:tcPr>
            <w:tcW w:w="8429" w:type="dxa"/>
            <w:shd w:val="clear" w:color="auto" w:fill="auto"/>
            <w:hideMark/>
          </w:tcPr>
          <w:p w14:paraId="1E7FA70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0248-- No trae el Apellido Paterno </w:t>
            </w:r>
          </w:p>
        </w:tc>
      </w:tr>
      <w:tr w:rsidR="001656F9" w:rsidRPr="00611242" w14:paraId="5B6EF0AF" w14:textId="77777777" w:rsidTr="001656F9">
        <w:trPr>
          <w:trHeight w:val="171"/>
        </w:trPr>
        <w:tc>
          <w:tcPr>
            <w:tcW w:w="497" w:type="dxa"/>
            <w:shd w:val="clear" w:color="auto" w:fill="auto"/>
            <w:noWrap/>
            <w:vAlign w:val="bottom"/>
            <w:hideMark/>
          </w:tcPr>
          <w:p w14:paraId="35392FF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lastRenderedPageBreak/>
              <w:t>248</w:t>
            </w:r>
          </w:p>
        </w:tc>
        <w:tc>
          <w:tcPr>
            <w:tcW w:w="8429" w:type="dxa"/>
            <w:shd w:val="clear" w:color="auto" w:fill="auto"/>
            <w:hideMark/>
          </w:tcPr>
          <w:p w14:paraId="6DF1419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0248-- Dato invalido en Nombre </w:t>
            </w:r>
          </w:p>
        </w:tc>
      </w:tr>
      <w:tr w:rsidR="001656F9" w:rsidRPr="00611242" w14:paraId="3F1E772E" w14:textId="77777777" w:rsidTr="001656F9">
        <w:trPr>
          <w:trHeight w:val="171"/>
        </w:trPr>
        <w:tc>
          <w:tcPr>
            <w:tcW w:w="497" w:type="dxa"/>
            <w:shd w:val="clear" w:color="auto" w:fill="auto"/>
            <w:noWrap/>
            <w:vAlign w:val="bottom"/>
            <w:hideMark/>
          </w:tcPr>
          <w:p w14:paraId="4A1462E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248</w:t>
            </w:r>
          </w:p>
        </w:tc>
        <w:tc>
          <w:tcPr>
            <w:tcW w:w="8429" w:type="dxa"/>
            <w:shd w:val="clear" w:color="auto" w:fill="auto"/>
            <w:hideMark/>
          </w:tcPr>
          <w:p w14:paraId="0B2254D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0248-- Dato invalido en Nombre Representante Legal</w:t>
            </w:r>
          </w:p>
        </w:tc>
      </w:tr>
      <w:tr w:rsidR="001656F9" w:rsidRPr="00611242" w14:paraId="5771FAD7" w14:textId="77777777" w:rsidTr="001656F9">
        <w:trPr>
          <w:trHeight w:val="171"/>
        </w:trPr>
        <w:tc>
          <w:tcPr>
            <w:tcW w:w="497" w:type="dxa"/>
            <w:shd w:val="clear" w:color="auto" w:fill="auto"/>
            <w:noWrap/>
            <w:vAlign w:val="bottom"/>
            <w:hideMark/>
          </w:tcPr>
          <w:p w14:paraId="0ECEF1D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248</w:t>
            </w:r>
          </w:p>
        </w:tc>
        <w:tc>
          <w:tcPr>
            <w:tcW w:w="8429" w:type="dxa"/>
            <w:shd w:val="clear" w:color="auto" w:fill="auto"/>
            <w:hideMark/>
          </w:tcPr>
          <w:p w14:paraId="3420553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0248-- Dato invalido en Contratante Representante Legal</w:t>
            </w:r>
          </w:p>
        </w:tc>
      </w:tr>
      <w:tr w:rsidR="001656F9" w:rsidRPr="00611242" w14:paraId="5BED9D2D" w14:textId="77777777" w:rsidTr="001656F9">
        <w:trPr>
          <w:trHeight w:val="171"/>
        </w:trPr>
        <w:tc>
          <w:tcPr>
            <w:tcW w:w="497" w:type="dxa"/>
            <w:shd w:val="clear" w:color="auto" w:fill="auto"/>
            <w:noWrap/>
            <w:vAlign w:val="bottom"/>
            <w:hideMark/>
          </w:tcPr>
          <w:p w14:paraId="4AB0FE7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249</w:t>
            </w:r>
          </w:p>
        </w:tc>
        <w:tc>
          <w:tcPr>
            <w:tcW w:w="8429" w:type="dxa"/>
            <w:shd w:val="clear" w:color="auto" w:fill="auto"/>
            <w:hideMark/>
          </w:tcPr>
          <w:p w14:paraId="031F1EC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0249-- No trae el Apellido Materno </w:t>
            </w:r>
          </w:p>
        </w:tc>
      </w:tr>
      <w:tr w:rsidR="001656F9" w:rsidRPr="00611242" w14:paraId="6BDBB138" w14:textId="77777777" w:rsidTr="001656F9">
        <w:trPr>
          <w:trHeight w:val="171"/>
        </w:trPr>
        <w:tc>
          <w:tcPr>
            <w:tcW w:w="497" w:type="dxa"/>
            <w:shd w:val="clear" w:color="auto" w:fill="auto"/>
            <w:noWrap/>
            <w:vAlign w:val="bottom"/>
            <w:hideMark/>
          </w:tcPr>
          <w:p w14:paraId="45B3A71C"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250</w:t>
            </w:r>
          </w:p>
        </w:tc>
        <w:tc>
          <w:tcPr>
            <w:tcW w:w="8429" w:type="dxa"/>
            <w:shd w:val="clear" w:color="auto" w:fill="auto"/>
            <w:hideMark/>
          </w:tcPr>
          <w:p w14:paraId="181EACE6" w14:textId="7510C99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0250-- No trae el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Estado Contratante </w:t>
            </w:r>
          </w:p>
        </w:tc>
      </w:tr>
      <w:tr w:rsidR="001656F9" w:rsidRPr="00611242" w14:paraId="581E1A13" w14:textId="77777777" w:rsidTr="001656F9">
        <w:trPr>
          <w:trHeight w:val="171"/>
        </w:trPr>
        <w:tc>
          <w:tcPr>
            <w:tcW w:w="497" w:type="dxa"/>
            <w:shd w:val="clear" w:color="auto" w:fill="auto"/>
            <w:noWrap/>
            <w:vAlign w:val="bottom"/>
            <w:hideMark/>
          </w:tcPr>
          <w:p w14:paraId="662A9DF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251</w:t>
            </w:r>
          </w:p>
        </w:tc>
        <w:tc>
          <w:tcPr>
            <w:tcW w:w="8429" w:type="dxa"/>
            <w:shd w:val="clear" w:color="auto" w:fill="auto"/>
            <w:hideMark/>
          </w:tcPr>
          <w:p w14:paraId="0BFBDB70" w14:textId="117A392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0251-- No Trae la </w:t>
            </w:r>
            <w:r w:rsidR="00331EE3" w:rsidRPr="000F4993">
              <w:rPr>
                <w:rFonts w:asciiTheme="minorHAnsi" w:hAnsiTheme="minorHAnsi" w:cstheme="minorHAnsi"/>
                <w:bCs w:val="0"/>
                <w:color w:val="000000"/>
                <w:lang w:eastAsia="es-MX"/>
              </w:rPr>
              <w:t>Dirección</w:t>
            </w:r>
            <w:r w:rsidRPr="000F4993">
              <w:rPr>
                <w:rFonts w:asciiTheme="minorHAnsi" w:hAnsiTheme="minorHAnsi" w:cstheme="minorHAnsi"/>
                <w:bCs w:val="0"/>
                <w:color w:val="000000"/>
                <w:lang w:eastAsia="es-MX"/>
              </w:rPr>
              <w:t xml:space="preserve"> del Contratante </w:t>
            </w:r>
          </w:p>
        </w:tc>
      </w:tr>
      <w:tr w:rsidR="001656F9" w:rsidRPr="00611242" w14:paraId="436C9BC5" w14:textId="77777777" w:rsidTr="001656F9">
        <w:trPr>
          <w:trHeight w:val="171"/>
        </w:trPr>
        <w:tc>
          <w:tcPr>
            <w:tcW w:w="497" w:type="dxa"/>
            <w:shd w:val="clear" w:color="auto" w:fill="auto"/>
            <w:noWrap/>
            <w:vAlign w:val="bottom"/>
            <w:hideMark/>
          </w:tcPr>
          <w:p w14:paraId="15DB223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252</w:t>
            </w:r>
          </w:p>
        </w:tc>
        <w:tc>
          <w:tcPr>
            <w:tcW w:w="8429" w:type="dxa"/>
            <w:shd w:val="clear" w:color="auto" w:fill="auto"/>
            <w:hideMark/>
          </w:tcPr>
          <w:p w14:paraId="12BBA318" w14:textId="44DAC73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0252-- No viene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exterior Contratante </w:t>
            </w:r>
          </w:p>
        </w:tc>
      </w:tr>
      <w:tr w:rsidR="001656F9" w:rsidRPr="00611242" w14:paraId="21C79E16" w14:textId="77777777" w:rsidTr="001656F9">
        <w:trPr>
          <w:trHeight w:val="171"/>
        </w:trPr>
        <w:tc>
          <w:tcPr>
            <w:tcW w:w="497" w:type="dxa"/>
            <w:shd w:val="clear" w:color="auto" w:fill="auto"/>
            <w:noWrap/>
            <w:vAlign w:val="bottom"/>
            <w:hideMark/>
          </w:tcPr>
          <w:p w14:paraId="38A0BC6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253</w:t>
            </w:r>
          </w:p>
        </w:tc>
        <w:tc>
          <w:tcPr>
            <w:tcW w:w="8429" w:type="dxa"/>
            <w:shd w:val="clear" w:color="auto" w:fill="auto"/>
            <w:hideMark/>
          </w:tcPr>
          <w:p w14:paraId="09692546" w14:textId="5C2766B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0253-- </w:t>
            </w:r>
            <w:r w:rsidR="00331EE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de Nacimiento Invalido</w:t>
            </w:r>
          </w:p>
        </w:tc>
      </w:tr>
      <w:tr w:rsidR="001656F9" w:rsidRPr="00611242" w14:paraId="1F94AACC" w14:textId="77777777" w:rsidTr="001656F9">
        <w:trPr>
          <w:trHeight w:val="171"/>
        </w:trPr>
        <w:tc>
          <w:tcPr>
            <w:tcW w:w="497" w:type="dxa"/>
            <w:shd w:val="clear" w:color="auto" w:fill="auto"/>
            <w:noWrap/>
            <w:vAlign w:val="bottom"/>
            <w:hideMark/>
          </w:tcPr>
          <w:p w14:paraId="0208798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253</w:t>
            </w:r>
          </w:p>
        </w:tc>
        <w:tc>
          <w:tcPr>
            <w:tcW w:w="8429" w:type="dxa"/>
            <w:shd w:val="clear" w:color="auto" w:fill="auto"/>
            <w:hideMark/>
          </w:tcPr>
          <w:p w14:paraId="1A2BDB9C" w14:textId="5687A96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0253-- No trae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Nacimiento Asegurado </w:t>
            </w:r>
          </w:p>
        </w:tc>
      </w:tr>
      <w:tr w:rsidR="001656F9" w:rsidRPr="00611242" w14:paraId="62B50C75" w14:textId="77777777" w:rsidTr="001656F9">
        <w:trPr>
          <w:trHeight w:val="171"/>
        </w:trPr>
        <w:tc>
          <w:tcPr>
            <w:tcW w:w="497" w:type="dxa"/>
            <w:shd w:val="clear" w:color="auto" w:fill="auto"/>
            <w:noWrap/>
            <w:vAlign w:val="bottom"/>
            <w:hideMark/>
          </w:tcPr>
          <w:p w14:paraId="2569044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254</w:t>
            </w:r>
          </w:p>
        </w:tc>
        <w:tc>
          <w:tcPr>
            <w:tcW w:w="8429" w:type="dxa"/>
            <w:shd w:val="clear" w:color="auto" w:fill="auto"/>
            <w:hideMark/>
          </w:tcPr>
          <w:p w14:paraId="48D65CDB" w14:textId="68A7397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0254-- No trae </w:t>
            </w:r>
            <w:r w:rsidR="00331EE3" w:rsidRPr="000F4993">
              <w:rPr>
                <w:rFonts w:asciiTheme="minorHAnsi" w:hAnsiTheme="minorHAnsi" w:cstheme="minorHAnsi"/>
                <w:bCs w:val="0"/>
                <w:color w:val="000000"/>
                <w:lang w:eastAsia="es-MX"/>
              </w:rPr>
              <w:t>profesión</w:t>
            </w:r>
            <w:r w:rsidRPr="000F4993">
              <w:rPr>
                <w:rFonts w:asciiTheme="minorHAnsi" w:hAnsiTheme="minorHAnsi" w:cstheme="minorHAnsi"/>
                <w:bCs w:val="0"/>
                <w:color w:val="000000"/>
                <w:lang w:eastAsia="es-MX"/>
              </w:rPr>
              <w:t xml:space="preserve"> Asegurado </w:t>
            </w:r>
          </w:p>
        </w:tc>
      </w:tr>
      <w:tr w:rsidR="001656F9" w:rsidRPr="00611242" w14:paraId="6D8AA2FC" w14:textId="77777777" w:rsidTr="001656F9">
        <w:trPr>
          <w:trHeight w:val="171"/>
        </w:trPr>
        <w:tc>
          <w:tcPr>
            <w:tcW w:w="497" w:type="dxa"/>
            <w:shd w:val="clear" w:color="auto" w:fill="auto"/>
            <w:noWrap/>
            <w:vAlign w:val="bottom"/>
            <w:hideMark/>
          </w:tcPr>
          <w:p w14:paraId="56ABC89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255</w:t>
            </w:r>
          </w:p>
        </w:tc>
        <w:tc>
          <w:tcPr>
            <w:tcW w:w="8429" w:type="dxa"/>
            <w:shd w:val="clear" w:color="auto" w:fill="auto"/>
            <w:hideMark/>
          </w:tcPr>
          <w:p w14:paraId="173BD5E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0255-- No trae Objeto Social Asegurado </w:t>
            </w:r>
          </w:p>
        </w:tc>
      </w:tr>
      <w:tr w:rsidR="001656F9" w:rsidRPr="00611242" w14:paraId="30B07A9A" w14:textId="77777777" w:rsidTr="001656F9">
        <w:trPr>
          <w:trHeight w:val="171"/>
        </w:trPr>
        <w:tc>
          <w:tcPr>
            <w:tcW w:w="497" w:type="dxa"/>
            <w:shd w:val="clear" w:color="auto" w:fill="auto"/>
            <w:noWrap/>
            <w:vAlign w:val="bottom"/>
            <w:hideMark/>
          </w:tcPr>
          <w:p w14:paraId="7A9B9F1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256</w:t>
            </w:r>
          </w:p>
        </w:tc>
        <w:tc>
          <w:tcPr>
            <w:tcW w:w="8429" w:type="dxa"/>
            <w:shd w:val="clear" w:color="auto" w:fill="auto"/>
            <w:hideMark/>
          </w:tcPr>
          <w:p w14:paraId="3F335E2B" w14:textId="00E3A8F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0256-- Fecha de </w:t>
            </w:r>
            <w:r w:rsidR="00331EE3">
              <w:rPr>
                <w:rFonts w:asciiTheme="minorHAnsi" w:hAnsiTheme="minorHAnsi" w:cstheme="minorHAnsi"/>
                <w:bCs w:val="0"/>
                <w:color w:val="000000"/>
                <w:lang w:eastAsia="es-MX"/>
              </w:rPr>
              <w:t>Constitución</w:t>
            </w:r>
            <w:r w:rsidRPr="000F4993">
              <w:rPr>
                <w:rFonts w:asciiTheme="minorHAnsi" w:hAnsiTheme="minorHAnsi" w:cstheme="minorHAnsi"/>
                <w:bCs w:val="0"/>
                <w:color w:val="000000"/>
                <w:lang w:eastAsia="es-MX"/>
              </w:rPr>
              <w:t xml:space="preserve"> incorrecta viene </w:t>
            </w:r>
            <w:r w:rsidR="00331EE3">
              <w:rPr>
                <w:rFonts w:asciiTheme="minorHAnsi" w:hAnsiTheme="minorHAnsi" w:cstheme="minorHAnsi"/>
                <w:bCs w:val="0"/>
                <w:color w:val="000000"/>
                <w:lang w:eastAsia="es-MX"/>
              </w:rPr>
              <w:t>vacía</w:t>
            </w:r>
            <w:r w:rsidRPr="000F4993">
              <w:rPr>
                <w:rFonts w:asciiTheme="minorHAnsi" w:hAnsiTheme="minorHAnsi" w:cstheme="minorHAnsi"/>
                <w:bCs w:val="0"/>
                <w:color w:val="000000"/>
                <w:lang w:eastAsia="es-MX"/>
              </w:rPr>
              <w:t xml:space="preserve">. </w:t>
            </w:r>
          </w:p>
        </w:tc>
      </w:tr>
      <w:tr w:rsidR="001656F9" w:rsidRPr="00611242" w14:paraId="40E3DBB8" w14:textId="77777777" w:rsidTr="001656F9">
        <w:trPr>
          <w:trHeight w:val="171"/>
        </w:trPr>
        <w:tc>
          <w:tcPr>
            <w:tcW w:w="497" w:type="dxa"/>
            <w:shd w:val="clear" w:color="auto" w:fill="auto"/>
            <w:noWrap/>
            <w:vAlign w:val="bottom"/>
            <w:hideMark/>
          </w:tcPr>
          <w:p w14:paraId="7D5C3DC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256</w:t>
            </w:r>
          </w:p>
        </w:tc>
        <w:tc>
          <w:tcPr>
            <w:tcW w:w="8429" w:type="dxa"/>
            <w:shd w:val="clear" w:color="auto" w:fill="auto"/>
            <w:hideMark/>
          </w:tcPr>
          <w:p w14:paraId="56BA372F" w14:textId="1B671D0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0256-- Fecha de </w:t>
            </w:r>
            <w:r w:rsidR="00331EE3">
              <w:rPr>
                <w:rFonts w:asciiTheme="minorHAnsi" w:hAnsiTheme="minorHAnsi" w:cstheme="minorHAnsi"/>
                <w:bCs w:val="0"/>
                <w:color w:val="000000"/>
                <w:lang w:eastAsia="es-MX"/>
              </w:rPr>
              <w:t>Constitución</w:t>
            </w:r>
            <w:r w:rsidRPr="000F4993">
              <w:rPr>
                <w:rFonts w:asciiTheme="minorHAnsi" w:hAnsiTheme="minorHAnsi" w:cstheme="minorHAnsi"/>
                <w:bCs w:val="0"/>
                <w:color w:val="000000"/>
                <w:lang w:eastAsia="es-MX"/>
              </w:rPr>
              <w:t xml:space="preserve"> incorrecta. </w:t>
            </w:r>
          </w:p>
        </w:tc>
      </w:tr>
      <w:tr w:rsidR="001656F9" w:rsidRPr="00611242" w14:paraId="6EBBDFD0" w14:textId="77777777" w:rsidTr="001656F9">
        <w:trPr>
          <w:trHeight w:val="171"/>
        </w:trPr>
        <w:tc>
          <w:tcPr>
            <w:tcW w:w="497" w:type="dxa"/>
            <w:shd w:val="clear" w:color="auto" w:fill="auto"/>
            <w:noWrap/>
            <w:vAlign w:val="bottom"/>
            <w:hideMark/>
          </w:tcPr>
          <w:p w14:paraId="0070ECE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256</w:t>
            </w:r>
          </w:p>
        </w:tc>
        <w:tc>
          <w:tcPr>
            <w:tcW w:w="8429" w:type="dxa"/>
            <w:shd w:val="clear" w:color="auto" w:fill="auto"/>
            <w:hideMark/>
          </w:tcPr>
          <w:p w14:paraId="073DF3BA" w14:textId="7C29198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0256-- Fecha de </w:t>
            </w:r>
            <w:r w:rsidR="00331EE3">
              <w:rPr>
                <w:rFonts w:asciiTheme="minorHAnsi" w:hAnsiTheme="minorHAnsi" w:cstheme="minorHAnsi"/>
                <w:bCs w:val="0"/>
                <w:color w:val="000000"/>
                <w:lang w:eastAsia="es-MX"/>
              </w:rPr>
              <w:t>Constitución</w:t>
            </w:r>
            <w:r w:rsidRPr="000F4993">
              <w:rPr>
                <w:rFonts w:asciiTheme="minorHAnsi" w:hAnsiTheme="minorHAnsi" w:cstheme="minorHAnsi"/>
                <w:bCs w:val="0"/>
                <w:color w:val="000000"/>
                <w:lang w:eastAsia="es-MX"/>
              </w:rPr>
              <w:t xml:space="preserve"> de Contratante viene </w:t>
            </w:r>
            <w:r w:rsidR="00331EE3">
              <w:rPr>
                <w:rFonts w:asciiTheme="minorHAnsi" w:hAnsiTheme="minorHAnsi" w:cstheme="minorHAnsi"/>
                <w:bCs w:val="0"/>
                <w:color w:val="000000"/>
                <w:lang w:eastAsia="es-MX"/>
              </w:rPr>
              <w:t>vacía</w:t>
            </w:r>
            <w:r w:rsidRPr="000F4993">
              <w:rPr>
                <w:rFonts w:asciiTheme="minorHAnsi" w:hAnsiTheme="minorHAnsi" w:cstheme="minorHAnsi"/>
                <w:bCs w:val="0"/>
                <w:color w:val="000000"/>
                <w:lang w:eastAsia="es-MX"/>
              </w:rPr>
              <w:t xml:space="preserve">. </w:t>
            </w:r>
          </w:p>
        </w:tc>
      </w:tr>
      <w:tr w:rsidR="001656F9" w:rsidRPr="00611242" w14:paraId="2746CB79" w14:textId="77777777" w:rsidTr="001656F9">
        <w:trPr>
          <w:trHeight w:val="171"/>
        </w:trPr>
        <w:tc>
          <w:tcPr>
            <w:tcW w:w="497" w:type="dxa"/>
            <w:shd w:val="clear" w:color="auto" w:fill="auto"/>
            <w:noWrap/>
            <w:vAlign w:val="bottom"/>
            <w:hideMark/>
          </w:tcPr>
          <w:p w14:paraId="3886319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256</w:t>
            </w:r>
          </w:p>
        </w:tc>
        <w:tc>
          <w:tcPr>
            <w:tcW w:w="8429" w:type="dxa"/>
            <w:shd w:val="clear" w:color="auto" w:fill="auto"/>
            <w:hideMark/>
          </w:tcPr>
          <w:p w14:paraId="0F28B224" w14:textId="42C03F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0256-- Fecha de Nacimiento viene </w:t>
            </w:r>
            <w:r w:rsidR="00331EE3">
              <w:rPr>
                <w:rFonts w:asciiTheme="minorHAnsi" w:hAnsiTheme="minorHAnsi" w:cstheme="minorHAnsi"/>
                <w:bCs w:val="0"/>
                <w:color w:val="000000"/>
                <w:lang w:eastAsia="es-MX"/>
              </w:rPr>
              <w:t>vacía</w:t>
            </w:r>
            <w:r w:rsidRPr="000F4993">
              <w:rPr>
                <w:rFonts w:asciiTheme="minorHAnsi" w:hAnsiTheme="minorHAnsi" w:cstheme="minorHAnsi"/>
                <w:bCs w:val="0"/>
                <w:color w:val="000000"/>
                <w:lang w:eastAsia="es-MX"/>
              </w:rPr>
              <w:t xml:space="preserve">. </w:t>
            </w:r>
          </w:p>
        </w:tc>
      </w:tr>
      <w:tr w:rsidR="001656F9" w:rsidRPr="00611242" w14:paraId="6E114080" w14:textId="77777777" w:rsidTr="001656F9">
        <w:trPr>
          <w:trHeight w:val="171"/>
        </w:trPr>
        <w:tc>
          <w:tcPr>
            <w:tcW w:w="497" w:type="dxa"/>
            <w:shd w:val="clear" w:color="auto" w:fill="auto"/>
            <w:noWrap/>
            <w:vAlign w:val="bottom"/>
            <w:hideMark/>
          </w:tcPr>
          <w:p w14:paraId="61F8A3D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256</w:t>
            </w:r>
          </w:p>
        </w:tc>
        <w:tc>
          <w:tcPr>
            <w:tcW w:w="8429" w:type="dxa"/>
            <w:shd w:val="clear" w:color="auto" w:fill="auto"/>
            <w:hideMark/>
          </w:tcPr>
          <w:p w14:paraId="1AB35D5C" w14:textId="5A30BEE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0256-- Fecha de </w:t>
            </w:r>
            <w:r w:rsidR="00331EE3">
              <w:rPr>
                <w:rFonts w:asciiTheme="minorHAnsi" w:hAnsiTheme="minorHAnsi" w:cstheme="minorHAnsi"/>
                <w:bCs w:val="0"/>
                <w:color w:val="000000"/>
                <w:lang w:eastAsia="es-MX"/>
              </w:rPr>
              <w:t>Constitución</w:t>
            </w:r>
            <w:r w:rsidRPr="000F4993">
              <w:rPr>
                <w:rFonts w:asciiTheme="minorHAnsi" w:hAnsiTheme="minorHAnsi" w:cstheme="minorHAnsi"/>
                <w:bCs w:val="0"/>
                <w:color w:val="000000"/>
                <w:lang w:eastAsia="es-MX"/>
              </w:rPr>
              <w:t xml:space="preserve"> incorrecta Contratante viene </w:t>
            </w:r>
            <w:r w:rsidR="00331EE3">
              <w:rPr>
                <w:rFonts w:asciiTheme="minorHAnsi" w:hAnsiTheme="minorHAnsi" w:cstheme="minorHAnsi"/>
                <w:bCs w:val="0"/>
                <w:color w:val="000000"/>
                <w:lang w:eastAsia="es-MX"/>
              </w:rPr>
              <w:t>vacía</w:t>
            </w:r>
            <w:r w:rsidRPr="000F4993">
              <w:rPr>
                <w:rFonts w:asciiTheme="minorHAnsi" w:hAnsiTheme="minorHAnsi" w:cstheme="minorHAnsi"/>
                <w:bCs w:val="0"/>
                <w:color w:val="000000"/>
                <w:lang w:eastAsia="es-MX"/>
              </w:rPr>
              <w:t xml:space="preserve">. </w:t>
            </w:r>
          </w:p>
        </w:tc>
      </w:tr>
      <w:tr w:rsidR="001656F9" w:rsidRPr="00611242" w14:paraId="72407A3B" w14:textId="77777777" w:rsidTr="001656F9">
        <w:trPr>
          <w:trHeight w:val="171"/>
        </w:trPr>
        <w:tc>
          <w:tcPr>
            <w:tcW w:w="497" w:type="dxa"/>
            <w:shd w:val="clear" w:color="auto" w:fill="auto"/>
            <w:noWrap/>
            <w:vAlign w:val="bottom"/>
            <w:hideMark/>
          </w:tcPr>
          <w:p w14:paraId="26E4638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256</w:t>
            </w:r>
          </w:p>
        </w:tc>
        <w:tc>
          <w:tcPr>
            <w:tcW w:w="8429" w:type="dxa"/>
            <w:shd w:val="clear" w:color="auto" w:fill="auto"/>
            <w:hideMark/>
          </w:tcPr>
          <w:p w14:paraId="22CB747C" w14:textId="093ABBC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0256-- Fecha de Nacimiento Asegurado viene </w:t>
            </w:r>
            <w:r w:rsidR="00331EE3">
              <w:rPr>
                <w:rFonts w:asciiTheme="minorHAnsi" w:hAnsiTheme="minorHAnsi" w:cstheme="minorHAnsi"/>
                <w:bCs w:val="0"/>
                <w:color w:val="000000"/>
                <w:lang w:eastAsia="es-MX"/>
              </w:rPr>
              <w:t>vacía</w:t>
            </w:r>
            <w:r w:rsidRPr="000F4993">
              <w:rPr>
                <w:rFonts w:asciiTheme="minorHAnsi" w:hAnsiTheme="minorHAnsi" w:cstheme="minorHAnsi"/>
                <w:bCs w:val="0"/>
                <w:color w:val="000000"/>
                <w:lang w:eastAsia="es-MX"/>
              </w:rPr>
              <w:t xml:space="preserve">. </w:t>
            </w:r>
          </w:p>
        </w:tc>
      </w:tr>
      <w:tr w:rsidR="001656F9" w:rsidRPr="00611242" w14:paraId="7C3A3F31" w14:textId="77777777" w:rsidTr="001656F9">
        <w:trPr>
          <w:trHeight w:val="171"/>
        </w:trPr>
        <w:tc>
          <w:tcPr>
            <w:tcW w:w="497" w:type="dxa"/>
            <w:shd w:val="clear" w:color="auto" w:fill="auto"/>
            <w:noWrap/>
            <w:vAlign w:val="bottom"/>
            <w:hideMark/>
          </w:tcPr>
          <w:p w14:paraId="2E9E2AB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257</w:t>
            </w:r>
          </w:p>
        </w:tc>
        <w:tc>
          <w:tcPr>
            <w:tcW w:w="8429" w:type="dxa"/>
            <w:shd w:val="clear" w:color="auto" w:fill="auto"/>
            <w:hideMark/>
          </w:tcPr>
          <w:p w14:paraId="04D8622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0257-- Sin Apoderado Legal </w:t>
            </w:r>
          </w:p>
        </w:tc>
      </w:tr>
      <w:tr w:rsidR="001656F9" w:rsidRPr="00611242" w14:paraId="586194D6" w14:textId="77777777" w:rsidTr="001656F9">
        <w:trPr>
          <w:trHeight w:val="171"/>
        </w:trPr>
        <w:tc>
          <w:tcPr>
            <w:tcW w:w="497" w:type="dxa"/>
            <w:shd w:val="clear" w:color="auto" w:fill="auto"/>
            <w:noWrap/>
            <w:vAlign w:val="bottom"/>
            <w:hideMark/>
          </w:tcPr>
          <w:p w14:paraId="6197308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258</w:t>
            </w:r>
          </w:p>
        </w:tc>
        <w:tc>
          <w:tcPr>
            <w:tcW w:w="8429" w:type="dxa"/>
            <w:shd w:val="clear" w:color="auto" w:fill="auto"/>
            <w:noWrap/>
            <w:vAlign w:val="bottom"/>
            <w:hideMark/>
          </w:tcPr>
          <w:p w14:paraId="002CF938" w14:textId="77777777" w:rsidR="001656F9" w:rsidRPr="000F4993" w:rsidRDefault="001656F9" w:rsidP="00DE516B">
            <w:pPr>
              <w:suppressAutoHyphens w:val="0"/>
              <w:rPr>
                <w:rFonts w:asciiTheme="minorHAnsi" w:hAnsiTheme="minorHAnsi" w:cstheme="minorHAnsi"/>
                <w:bCs w:val="0"/>
                <w:lang w:eastAsia="es-MX"/>
              </w:rPr>
            </w:pPr>
            <w:r w:rsidRPr="000F4993">
              <w:rPr>
                <w:rFonts w:asciiTheme="minorHAnsi" w:hAnsiTheme="minorHAnsi" w:cstheme="minorHAnsi"/>
                <w:bCs w:val="0"/>
                <w:lang w:eastAsia="es-MX"/>
              </w:rPr>
              <w:t>0258-- Nacionalidad de la sociedad</w:t>
            </w:r>
          </w:p>
        </w:tc>
      </w:tr>
      <w:tr w:rsidR="001656F9" w:rsidRPr="00611242" w14:paraId="123C7892" w14:textId="77777777" w:rsidTr="001656F9">
        <w:trPr>
          <w:trHeight w:val="171"/>
        </w:trPr>
        <w:tc>
          <w:tcPr>
            <w:tcW w:w="497" w:type="dxa"/>
            <w:shd w:val="clear" w:color="auto" w:fill="auto"/>
            <w:noWrap/>
            <w:vAlign w:val="bottom"/>
            <w:hideMark/>
          </w:tcPr>
          <w:p w14:paraId="3297B82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259</w:t>
            </w:r>
          </w:p>
        </w:tc>
        <w:tc>
          <w:tcPr>
            <w:tcW w:w="8429" w:type="dxa"/>
            <w:shd w:val="clear" w:color="auto" w:fill="auto"/>
            <w:hideMark/>
          </w:tcPr>
          <w:p w14:paraId="017F787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0259-- Falta Apellido Contratante </w:t>
            </w:r>
          </w:p>
        </w:tc>
      </w:tr>
      <w:tr w:rsidR="001656F9" w:rsidRPr="00611242" w14:paraId="7CE57C46" w14:textId="77777777" w:rsidTr="001656F9">
        <w:trPr>
          <w:trHeight w:val="171"/>
        </w:trPr>
        <w:tc>
          <w:tcPr>
            <w:tcW w:w="497" w:type="dxa"/>
            <w:shd w:val="clear" w:color="auto" w:fill="auto"/>
            <w:noWrap/>
            <w:vAlign w:val="bottom"/>
            <w:hideMark/>
          </w:tcPr>
          <w:p w14:paraId="34EA33A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260</w:t>
            </w:r>
          </w:p>
        </w:tc>
        <w:tc>
          <w:tcPr>
            <w:tcW w:w="8429" w:type="dxa"/>
            <w:shd w:val="clear" w:color="auto" w:fill="auto"/>
            <w:hideMark/>
          </w:tcPr>
          <w:p w14:paraId="17CBB4D8" w14:textId="4DCDEF9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0260-- Falta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Origen Contratante </w:t>
            </w:r>
          </w:p>
        </w:tc>
      </w:tr>
      <w:tr w:rsidR="001656F9" w:rsidRPr="00611242" w14:paraId="6FF86244" w14:textId="77777777" w:rsidTr="001656F9">
        <w:trPr>
          <w:trHeight w:val="171"/>
        </w:trPr>
        <w:tc>
          <w:tcPr>
            <w:tcW w:w="497" w:type="dxa"/>
            <w:shd w:val="clear" w:color="auto" w:fill="auto"/>
            <w:noWrap/>
            <w:vAlign w:val="bottom"/>
            <w:hideMark/>
          </w:tcPr>
          <w:p w14:paraId="0ADD7BA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261</w:t>
            </w:r>
          </w:p>
        </w:tc>
        <w:tc>
          <w:tcPr>
            <w:tcW w:w="8429" w:type="dxa"/>
            <w:shd w:val="clear" w:color="auto" w:fill="auto"/>
            <w:hideMark/>
          </w:tcPr>
          <w:p w14:paraId="6DDDC5C1" w14:textId="69E1FBB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0261-- Falta </w:t>
            </w:r>
            <w:r w:rsidR="00331EE3" w:rsidRPr="000F4993">
              <w:rPr>
                <w:rFonts w:asciiTheme="minorHAnsi" w:hAnsiTheme="minorHAnsi" w:cstheme="minorHAnsi"/>
                <w:bCs w:val="0"/>
                <w:color w:val="000000"/>
                <w:lang w:eastAsia="es-MX"/>
              </w:rPr>
              <w:t>profesión</w:t>
            </w:r>
            <w:r w:rsidRPr="000F4993">
              <w:rPr>
                <w:rFonts w:asciiTheme="minorHAnsi" w:hAnsiTheme="minorHAnsi" w:cstheme="minorHAnsi"/>
                <w:bCs w:val="0"/>
                <w:color w:val="000000"/>
                <w:lang w:eastAsia="es-MX"/>
              </w:rPr>
              <w:t xml:space="preserve"> Contratante</w:t>
            </w:r>
          </w:p>
        </w:tc>
      </w:tr>
      <w:tr w:rsidR="001656F9" w:rsidRPr="00611242" w14:paraId="73A490A2" w14:textId="77777777" w:rsidTr="001656F9">
        <w:trPr>
          <w:trHeight w:val="171"/>
        </w:trPr>
        <w:tc>
          <w:tcPr>
            <w:tcW w:w="497" w:type="dxa"/>
            <w:shd w:val="clear" w:color="auto" w:fill="auto"/>
            <w:noWrap/>
            <w:vAlign w:val="bottom"/>
            <w:hideMark/>
          </w:tcPr>
          <w:p w14:paraId="26DEACF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262</w:t>
            </w:r>
          </w:p>
        </w:tc>
        <w:tc>
          <w:tcPr>
            <w:tcW w:w="8429" w:type="dxa"/>
            <w:shd w:val="clear" w:color="auto" w:fill="auto"/>
            <w:hideMark/>
          </w:tcPr>
          <w:p w14:paraId="479D2BC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0262-- Falta Objeto Social Contratante </w:t>
            </w:r>
          </w:p>
        </w:tc>
      </w:tr>
      <w:tr w:rsidR="001656F9" w:rsidRPr="00611242" w14:paraId="2F2B5A73" w14:textId="77777777" w:rsidTr="001656F9">
        <w:trPr>
          <w:trHeight w:val="171"/>
        </w:trPr>
        <w:tc>
          <w:tcPr>
            <w:tcW w:w="497" w:type="dxa"/>
            <w:shd w:val="clear" w:color="auto" w:fill="auto"/>
            <w:noWrap/>
            <w:vAlign w:val="bottom"/>
            <w:hideMark/>
          </w:tcPr>
          <w:p w14:paraId="0B4D8AE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263</w:t>
            </w:r>
          </w:p>
        </w:tc>
        <w:tc>
          <w:tcPr>
            <w:tcW w:w="8429" w:type="dxa"/>
            <w:shd w:val="clear" w:color="auto" w:fill="auto"/>
            <w:hideMark/>
          </w:tcPr>
          <w:p w14:paraId="38D71AC9" w14:textId="0911B3C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0263-- Fecha Incorrecta de </w:t>
            </w:r>
            <w:r w:rsidR="00331EE3" w:rsidRPr="000F4993">
              <w:rPr>
                <w:rFonts w:asciiTheme="minorHAnsi" w:hAnsiTheme="minorHAnsi" w:cstheme="minorHAnsi"/>
                <w:bCs w:val="0"/>
                <w:color w:val="000000"/>
                <w:lang w:eastAsia="es-MX"/>
              </w:rPr>
              <w:t>Constitución</w:t>
            </w:r>
            <w:r w:rsidRPr="000F4993">
              <w:rPr>
                <w:rFonts w:asciiTheme="minorHAnsi" w:hAnsiTheme="minorHAnsi" w:cstheme="minorHAnsi"/>
                <w:bCs w:val="0"/>
                <w:color w:val="000000"/>
                <w:lang w:eastAsia="es-MX"/>
              </w:rPr>
              <w:t xml:space="preserve"> de contratante. </w:t>
            </w:r>
          </w:p>
        </w:tc>
      </w:tr>
      <w:tr w:rsidR="001656F9" w:rsidRPr="00611242" w14:paraId="3E8D957E" w14:textId="77777777" w:rsidTr="001656F9">
        <w:trPr>
          <w:trHeight w:val="171"/>
        </w:trPr>
        <w:tc>
          <w:tcPr>
            <w:tcW w:w="497" w:type="dxa"/>
            <w:shd w:val="clear" w:color="auto" w:fill="auto"/>
            <w:noWrap/>
            <w:vAlign w:val="bottom"/>
            <w:hideMark/>
          </w:tcPr>
          <w:p w14:paraId="2D39C7E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263</w:t>
            </w:r>
          </w:p>
        </w:tc>
        <w:tc>
          <w:tcPr>
            <w:tcW w:w="8429" w:type="dxa"/>
            <w:shd w:val="clear" w:color="auto" w:fill="auto"/>
            <w:hideMark/>
          </w:tcPr>
          <w:p w14:paraId="1CB7498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0263-- Fecha Incorrecta de Nacimiento. </w:t>
            </w:r>
          </w:p>
        </w:tc>
      </w:tr>
      <w:tr w:rsidR="001656F9" w:rsidRPr="00611242" w14:paraId="176ED5E8" w14:textId="77777777" w:rsidTr="001656F9">
        <w:trPr>
          <w:trHeight w:val="171"/>
        </w:trPr>
        <w:tc>
          <w:tcPr>
            <w:tcW w:w="497" w:type="dxa"/>
            <w:shd w:val="clear" w:color="auto" w:fill="auto"/>
            <w:noWrap/>
            <w:vAlign w:val="bottom"/>
            <w:hideMark/>
          </w:tcPr>
          <w:p w14:paraId="58ACD27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264</w:t>
            </w:r>
          </w:p>
        </w:tc>
        <w:tc>
          <w:tcPr>
            <w:tcW w:w="8429" w:type="dxa"/>
            <w:shd w:val="clear" w:color="auto" w:fill="auto"/>
            <w:hideMark/>
          </w:tcPr>
          <w:p w14:paraId="7914362A" w14:textId="1DA6802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0264-- Falta Apoderado Legal </w:t>
            </w:r>
            <w:r w:rsidR="00331EE3" w:rsidRPr="000F4993">
              <w:rPr>
                <w:rFonts w:asciiTheme="minorHAnsi" w:hAnsiTheme="minorHAnsi" w:cstheme="minorHAnsi"/>
                <w:bCs w:val="0"/>
                <w:color w:val="000000"/>
                <w:lang w:eastAsia="es-MX"/>
              </w:rPr>
              <w:t>Contratante</w:t>
            </w:r>
            <w:r w:rsidRPr="000F4993">
              <w:rPr>
                <w:rFonts w:asciiTheme="minorHAnsi" w:hAnsiTheme="minorHAnsi" w:cstheme="minorHAnsi"/>
                <w:bCs w:val="0"/>
                <w:color w:val="000000"/>
                <w:lang w:eastAsia="es-MX"/>
              </w:rPr>
              <w:t xml:space="preserve"> </w:t>
            </w:r>
          </w:p>
        </w:tc>
      </w:tr>
      <w:tr w:rsidR="001656F9" w:rsidRPr="00611242" w14:paraId="65BD09C3" w14:textId="77777777" w:rsidTr="001656F9">
        <w:trPr>
          <w:trHeight w:val="171"/>
        </w:trPr>
        <w:tc>
          <w:tcPr>
            <w:tcW w:w="497" w:type="dxa"/>
            <w:shd w:val="clear" w:color="auto" w:fill="auto"/>
            <w:noWrap/>
            <w:vAlign w:val="bottom"/>
            <w:hideMark/>
          </w:tcPr>
          <w:p w14:paraId="1210E77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265</w:t>
            </w:r>
          </w:p>
        </w:tc>
        <w:tc>
          <w:tcPr>
            <w:tcW w:w="8429" w:type="dxa"/>
            <w:shd w:val="clear" w:color="auto" w:fill="auto"/>
            <w:hideMark/>
          </w:tcPr>
          <w:p w14:paraId="2D8BC2C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0265-- Incorrecta Nacionalidad Contratante </w:t>
            </w:r>
          </w:p>
        </w:tc>
      </w:tr>
      <w:tr w:rsidR="001656F9" w:rsidRPr="00611242" w14:paraId="7A4A5244" w14:textId="77777777" w:rsidTr="001656F9">
        <w:trPr>
          <w:trHeight w:val="171"/>
        </w:trPr>
        <w:tc>
          <w:tcPr>
            <w:tcW w:w="497" w:type="dxa"/>
            <w:shd w:val="clear" w:color="auto" w:fill="auto"/>
            <w:noWrap/>
            <w:vAlign w:val="bottom"/>
            <w:hideMark/>
          </w:tcPr>
          <w:p w14:paraId="202C6F2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266</w:t>
            </w:r>
          </w:p>
        </w:tc>
        <w:tc>
          <w:tcPr>
            <w:tcW w:w="8429" w:type="dxa"/>
            <w:shd w:val="clear" w:color="auto" w:fill="auto"/>
            <w:hideMark/>
          </w:tcPr>
          <w:p w14:paraId="63B03767" w14:textId="5763589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0266-- Falta tipo de </w:t>
            </w:r>
            <w:r w:rsidR="00331EE3" w:rsidRPr="000F4993">
              <w:rPr>
                <w:rFonts w:asciiTheme="minorHAnsi" w:hAnsiTheme="minorHAnsi" w:cstheme="minorHAnsi"/>
                <w:bCs w:val="0"/>
                <w:color w:val="000000"/>
                <w:lang w:eastAsia="es-MX"/>
              </w:rPr>
              <w:t>identificación</w:t>
            </w:r>
            <w:r w:rsidRPr="000F4993">
              <w:rPr>
                <w:rFonts w:asciiTheme="minorHAnsi" w:hAnsiTheme="minorHAnsi" w:cstheme="minorHAnsi"/>
                <w:bCs w:val="0"/>
                <w:color w:val="000000"/>
                <w:lang w:eastAsia="es-MX"/>
              </w:rPr>
              <w:t xml:space="preserve"> </w:t>
            </w:r>
          </w:p>
        </w:tc>
      </w:tr>
      <w:tr w:rsidR="001656F9" w:rsidRPr="00611242" w14:paraId="021B96AE" w14:textId="77777777" w:rsidTr="001656F9">
        <w:trPr>
          <w:trHeight w:val="171"/>
        </w:trPr>
        <w:tc>
          <w:tcPr>
            <w:tcW w:w="497" w:type="dxa"/>
            <w:shd w:val="clear" w:color="auto" w:fill="auto"/>
            <w:noWrap/>
            <w:vAlign w:val="bottom"/>
            <w:hideMark/>
          </w:tcPr>
          <w:p w14:paraId="1042F17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267</w:t>
            </w:r>
          </w:p>
        </w:tc>
        <w:tc>
          <w:tcPr>
            <w:tcW w:w="8429" w:type="dxa"/>
            <w:shd w:val="clear" w:color="auto" w:fill="auto"/>
            <w:hideMark/>
          </w:tcPr>
          <w:p w14:paraId="73363852" w14:textId="292A2B6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0267-- Falta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w:t>
            </w:r>
            <w:r w:rsidR="00331EE3" w:rsidRPr="000F4993">
              <w:rPr>
                <w:rFonts w:asciiTheme="minorHAnsi" w:hAnsiTheme="minorHAnsi" w:cstheme="minorHAnsi"/>
                <w:bCs w:val="0"/>
                <w:color w:val="000000"/>
                <w:lang w:eastAsia="es-MX"/>
              </w:rPr>
              <w:t>identificación</w:t>
            </w:r>
            <w:r w:rsidRPr="000F4993">
              <w:rPr>
                <w:rFonts w:asciiTheme="minorHAnsi" w:hAnsiTheme="minorHAnsi" w:cstheme="minorHAnsi"/>
                <w:bCs w:val="0"/>
                <w:color w:val="000000"/>
                <w:lang w:eastAsia="es-MX"/>
              </w:rPr>
              <w:t xml:space="preserve"> </w:t>
            </w:r>
          </w:p>
        </w:tc>
      </w:tr>
      <w:tr w:rsidR="001656F9" w:rsidRPr="00611242" w14:paraId="719C9E05" w14:textId="77777777" w:rsidTr="001656F9">
        <w:trPr>
          <w:trHeight w:val="171"/>
        </w:trPr>
        <w:tc>
          <w:tcPr>
            <w:tcW w:w="497" w:type="dxa"/>
            <w:shd w:val="clear" w:color="auto" w:fill="auto"/>
            <w:noWrap/>
            <w:vAlign w:val="bottom"/>
            <w:hideMark/>
          </w:tcPr>
          <w:p w14:paraId="7770527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268</w:t>
            </w:r>
          </w:p>
        </w:tc>
        <w:tc>
          <w:tcPr>
            <w:tcW w:w="8429" w:type="dxa"/>
            <w:shd w:val="clear" w:color="auto" w:fill="auto"/>
            <w:hideMark/>
          </w:tcPr>
          <w:p w14:paraId="2B18CDD1" w14:textId="54AE062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0268-- Falta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Nacimiento Representante Legal </w:t>
            </w:r>
          </w:p>
        </w:tc>
      </w:tr>
      <w:tr w:rsidR="001656F9" w:rsidRPr="00611242" w14:paraId="43AD612E" w14:textId="77777777" w:rsidTr="001656F9">
        <w:trPr>
          <w:trHeight w:val="171"/>
        </w:trPr>
        <w:tc>
          <w:tcPr>
            <w:tcW w:w="497" w:type="dxa"/>
            <w:shd w:val="clear" w:color="auto" w:fill="auto"/>
            <w:noWrap/>
            <w:vAlign w:val="bottom"/>
            <w:hideMark/>
          </w:tcPr>
          <w:p w14:paraId="2067108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269</w:t>
            </w:r>
          </w:p>
        </w:tc>
        <w:tc>
          <w:tcPr>
            <w:tcW w:w="8429" w:type="dxa"/>
            <w:shd w:val="clear" w:color="auto" w:fill="auto"/>
            <w:hideMark/>
          </w:tcPr>
          <w:p w14:paraId="2CF1649B" w14:textId="5AD5BD4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0269-- Falta Nombre </w:t>
            </w:r>
            <w:r w:rsidR="00331EE3" w:rsidRPr="000F4993">
              <w:rPr>
                <w:rFonts w:asciiTheme="minorHAnsi" w:hAnsiTheme="minorHAnsi" w:cstheme="minorHAnsi"/>
                <w:bCs w:val="0"/>
                <w:color w:val="000000"/>
                <w:lang w:eastAsia="es-MX"/>
              </w:rPr>
              <w:t>funcionario</w:t>
            </w:r>
            <w:r w:rsidRPr="000F4993">
              <w:rPr>
                <w:rFonts w:asciiTheme="minorHAnsi" w:hAnsiTheme="minorHAnsi" w:cstheme="minorHAnsi"/>
                <w:bCs w:val="0"/>
                <w:color w:val="000000"/>
                <w:lang w:eastAsia="es-MX"/>
              </w:rPr>
              <w:t xml:space="preserve"> ocupado en Gobierno </w:t>
            </w:r>
          </w:p>
        </w:tc>
      </w:tr>
      <w:tr w:rsidR="001656F9" w:rsidRPr="00611242" w14:paraId="0E86D17D" w14:textId="77777777" w:rsidTr="001656F9">
        <w:trPr>
          <w:trHeight w:val="171"/>
        </w:trPr>
        <w:tc>
          <w:tcPr>
            <w:tcW w:w="497" w:type="dxa"/>
            <w:shd w:val="clear" w:color="auto" w:fill="auto"/>
            <w:noWrap/>
            <w:vAlign w:val="bottom"/>
            <w:hideMark/>
          </w:tcPr>
          <w:p w14:paraId="6D75F780"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270</w:t>
            </w:r>
          </w:p>
        </w:tc>
        <w:tc>
          <w:tcPr>
            <w:tcW w:w="8429" w:type="dxa"/>
            <w:shd w:val="clear" w:color="auto" w:fill="auto"/>
            <w:hideMark/>
          </w:tcPr>
          <w:p w14:paraId="61A4E8E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0270-- Falta folio Mercantil </w:t>
            </w:r>
          </w:p>
        </w:tc>
      </w:tr>
      <w:tr w:rsidR="001656F9" w:rsidRPr="00611242" w14:paraId="59954597" w14:textId="77777777" w:rsidTr="001656F9">
        <w:trPr>
          <w:trHeight w:val="171"/>
        </w:trPr>
        <w:tc>
          <w:tcPr>
            <w:tcW w:w="497" w:type="dxa"/>
            <w:shd w:val="clear" w:color="auto" w:fill="auto"/>
            <w:noWrap/>
            <w:vAlign w:val="bottom"/>
            <w:hideMark/>
          </w:tcPr>
          <w:p w14:paraId="651F6267"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271</w:t>
            </w:r>
          </w:p>
        </w:tc>
        <w:tc>
          <w:tcPr>
            <w:tcW w:w="8429" w:type="dxa"/>
            <w:shd w:val="clear" w:color="auto" w:fill="auto"/>
            <w:hideMark/>
          </w:tcPr>
          <w:p w14:paraId="000EF9E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36F49F7B" w14:textId="77777777" w:rsidTr="001656F9">
        <w:trPr>
          <w:trHeight w:val="171"/>
        </w:trPr>
        <w:tc>
          <w:tcPr>
            <w:tcW w:w="497" w:type="dxa"/>
            <w:shd w:val="clear" w:color="auto" w:fill="auto"/>
            <w:noWrap/>
            <w:vAlign w:val="bottom"/>
            <w:hideMark/>
          </w:tcPr>
          <w:p w14:paraId="4E9BA0A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272</w:t>
            </w:r>
          </w:p>
        </w:tc>
        <w:tc>
          <w:tcPr>
            <w:tcW w:w="8429" w:type="dxa"/>
            <w:shd w:val="clear" w:color="auto" w:fill="auto"/>
            <w:hideMark/>
          </w:tcPr>
          <w:p w14:paraId="436FE6C3"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0272-- No existe la Clave </w:t>
            </w:r>
            <w:proofErr w:type="spellStart"/>
            <w:r w:rsidRPr="000F4993">
              <w:rPr>
                <w:rFonts w:asciiTheme="minorHAnsi" w:hAnsiTheme="minorHAnsi" w:cstheme="minorHAnsi"/>
                <w:bCs w:val="0"/>
                <w:color w:val="000000"/>
                <w:lang w:eastAsia="es-MX"/>
              </w:rPr>
              <w:t>Scotia</w:t>
            </w:r>
            <w:proofErr w:type="spellEnd"/>
            <w:r w:rsidRPr="000F4993">
              <w:rPr>
                <w:rFonts w:asciiTheme="minorHAnsi" w:hAnsiTheme="minorHAnsi" w:cstheme="minorHAnsi"/>
                <w:bCs w:val="0"/>
                <w:color w:val="000000"/>
                <w:lang w:eastAsia="es-MX"/>
              </w:rPr>
              <w:t xml:space="preserve"> en la Tabla </w:t>
            </w:r>
          </w:p>
        </w:tc>
      </w:tr>
      <w:tr w:rsidR="001656F9" w:rsidRPr="00611242" w14:paraId="69214BC1" w14:textId="77777777" w:rsidTr="001656F9">
        <w:trPr>
          <w:trHeight w:val="171"/>
        </w:trPr>
        <w:tc>
          <w:tcPr>
            <w:tcW w:w="497" w:type="dxa"/>
            <w:shd w:val="clear" w:color="auto" w:fill="auto"/>
            <w:noWrap/>
            <w:vAlign w:val="bottom"/>
            <w:hideMark/>
          </w:tcPr>
          <w:p w14:paraId="619706F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273</w:t>
            </w:r>
          </w:p>
        </w:tc>
        <w:tc>
          <w:tcPr>
            <w:tcW w:w="8429" w:type="dxa"/>
            <w:shd w:val="clear" w:color="auto" w:fill="auto"/>
            <w:hideMark/>
          </w:tcPr>
          <w:p w14:paraId="79F28D3D" w14:textId="01C9727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0273-- Para este tipo de </w:t>
            </w:r>
            <w:r w:rsidR="00331EE3" w:rsidRPr="000F4993">
              <w:rPr>
                <w:rFonts w:asciiTheme="minorHAnsi" w:hAnsiTheme="minorHAnsi" w:cstheme="minorHAnsi"/>
                <w:bCs w:val="0"/>
                <w:color w:val="000000"/>
                <w:lang w:eastAsia="es-MX"/>
              </w:rPr>
              <w:t>cálculo</w:t>
            </w:r>
            <w:r w:rsidRPr="000F4993">
              <w:rPr>
                <w:rFonts w:asciiTheme="minorHAnsi" w:hAnsiTheme="minorHAnsi" w:cstheme="minorHAnsi"/>
                <w:bCs w:val="0"/>
                <w:color w:val="000000"/>
                <w:lang w:eastAsia="es-MX"/>
              </w:rPr>
              <w:t xml:space="preserve"> requiere la </w:t>
            </w:r>
            <w:r w:rsidR="00331EE3" w:rsidRPr="000F4993">
              <w:rPr>
                <w:rFonts w:asciiTheme="minorHAnsi" w:hAnsiTheme="minorHAnsi" w:cstheme="minorHAnsi"/>
                <w:bCs w:val="0"/>
                <w:color w:val="000000"/>
                <w:lang w:eastAsia="es-MX"/>
              </w:rPr>
              <w:t>consideración</w:t>
            </w:r>
            <w:r w:rsidRPr="000F4993">
              <w:rPr>
                <w:rFonts w:asciiTheme="minorHAnsi" w:hAnsiTheme="minorHAnsi" w:cstheme="minorHAnsi"/>
                <w:bCs w:val="0"/>
                <w:color w:val="000000"/>
                <w:lang w:eastAsia="es-MX"/>
              </w:rPr>
              <w:t xml:space="preserve"> 113 </w:t>
            </w:r>
          </w:p>
        </w:tc>
      </w:tr>
      <w:tr w:rsidR="001656F9" w:rsidRPr="00611242" w14:paraId="3D5E16C4" w14:textId="77777777" w:rsidTr="001656F9">
        <w:trPr>
          <w:trHeight w:val="171"/>
        </w:trPr>
        <w:tc>
          <w:tcPr>
            <w:tcW w:w="497" w:type="dxa"/>
            <w:shd w:val="clear" w:color="auto" w:fill="auto"/>
            <w:noWrap/>
            <w:vAlign w:val="bottom"/>
            <w:hideMark/>
          </w:tcPr>
          <w:p w14:paraId="3D6408D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273</w:t>
            </w:r>
          </w:p>
        </w:tc>
        <w:tc>
          <w:tcPr>
            <w:tcW w:w="8429" w:type="dxa"/>
            <w:shd w:val="clear" w:color="auto" w:fill="auto"/>
            <w:hideMark/>
          </w:tcPr>
          <w:p w14:paraId="41B44F96" w14:textId="072E66E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0275-- Cobertura No Amparable sin RC Danos </w:t>
            </w:r>
            <w:r w:rsidR="00331EE3" w:rsidRPr="000F4993">
              <w:rPr>
                <w:rFonts w:asciiTheme="minorHAnsi" w:hAnsiTheme="minorHAnsi" w:cstheme="minorHAnsi"/>
                <w:bCs w:val="0"/>
                <w:color w:val="000000"/>
                <w:lang w:eastAsia="es-MX"/>
              </w:rPr>
              <w:t>Vehículo</w:t>
            </w:r>
            <w:r w:rsidRPr="000F4993">
              <w:rPr>
                <w:rFonts w:asciiTheme="minorHAnsi" w:hAnsiTheme="minorHAnsi" w:cstheme="minorHAnsi"/>
                <w:bCs w:val="0"/>
                <w:color w:val="000000"/>
                <w:lang w:eastAsia="es-MX"/>
              </w:rPr>
              <w:t xml:space="preserve"> que se Arrastra</w:t>
            </w:r>
          </w:p>
        </w:tc>
      </w:tr>
      <w:tr w:rsidR="001656F9" w:rsidRPr="00611242" w14:paraId="2D355208" w14:textId="77777777" w:rsidTr="001656F9">
        <w:trPr>
          <w:trHeight w:val="171"/>
        </w:trPr>
        <w:tc>
          <w:tcPr>
            <w:tcW w:w="497" w:type="dxa"/>
            <w:shd w:val="clear" w:color="auto" w:fill="auto"/>
            <w:noWrap/>
            <w:vAlign w:val="bottom"/>
            <w:hideMark/>
          </w:tcPr>
          <w:p w14:paraId="5D9C3EE8"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275</w:t>
            </w:r>
          </w:p>
        </w:tc>
        <w:tc>
          <w:tcPr>
            <w:tcW w:w="8429" w:type="dxa"/>
            <w:shd w:val="clear" w:color="auto" w:fill="auto"/>
            <w:hideMark/>
          </w:tcPr>
          <w:p w14:paraId="4E26451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0275-- Mando movimiento de endoso B, pero no de que tipo </w:t>
            </w:r>
          </w:p>
        </w:tc>
      </w:tr>
      <w:tr w:rsidR="001656F9" w:rsidRPr="00611242" w14:paraId="25D26F5E" w14:textId="77777777" w:rsidTr="001656F9">
        <w:trPr>
          <w:trHeight w:val="171"/>
        </w:trPr>
        <w:tc>
          <w:tcPr>
            <w:tcW w:w="497" w:type="dxa"/>
            <w:shd w:val="clear" w:color="auto" w:fill="auto"/>
            <w:noWrap/>
            <w:vAlign w:val="bottom"/>
            <w:hideMark/>
          </w:tcPr>
          <w:p w14:paraId="7198CC1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276</w:t>
            </w:r>
          </w:p>
        </w:tc>
        <w:tc>
          <w:tcPr>
            <w:tcW w:w="8429" w:type="dxa"/>
            <w:shd w:val="clear" w:color="auto" w:fill="auto"/>
            <w:hideMark/>
          </w:tcPr>
          <w:p w14:paraId="0DDB016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0276-- Oficina no autorizada para emitir con Coaseguro </w:t>
            </w:r>
          </w:p>
        </w:tc>
      </w:tr>
      <w:tr w:rsidR="001656F9" w:rsidRPr="00611242" w14:paraId="11A7EB1E" w14:textId="77777777" w:rsidTr="001656F9">
        <w:trPr>
          <w:trHeight w:val="171"/>
        </w:trPr>
        <w:tc>
          <w:tcPr>
            <w:tcW w:w="497" w:type="dxa"/>
            <w:shd w:val="clear" w:color="auto" w:fill="auto"/>
            <w:noWrap/>
            <w:vAlign w:val="bottom"/>
            <w:hideMark/>
          </w:tcPr>
          <w:p w14:paraId="1507288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277</w:t>
            </w:r>
          </w:p>
        </w:tc>
        <w:tc>
          <w:tcPr>
            <w:tcW w:w="8429" w:type="dxa"/>
            <w:shd w:val="clear" w:color="auto" w:fill="auto"/>
            <w:hideMark/>
          </w:tcPr>
          <w:p w14:paraId="4EAB033C" w14:textId="6AC3A8E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0277-- Hay </w:t>
            </w:r>
            <w:r w:rsidR="00331EE3" w:rsidRPr="000F4993">
              <w:rPr>
                <w:rFonts w:asciiTheme="minorHAnsi" w:hAnsiTheme="minorHAnsi" w:cstheme="minorHAnsi"/>
                <w:bCs w:val="0"/>
                <w:color w:val="000000"/>
                <w:lang w:eastAsia="es-MX"/>
              </w:rPr>
              <w:t>más</w:t>
            </w:r>
            <w:r w:rsidRPr="000F4993">
              <w:rPr>
                <w:rFonts w:asciiTheme="minorHAnsi" w:hAnsiTheme="minorHAnsi" w:cstheme="minorHAnsi"/>
                <w:bCs w:val="0"/>
                <w:color w:val="000000"/>
                <w:lang w:eastAsia="es-MX"/>
              </w:rPr>
              <w:t xml:space="preserve"> de 3 </w:t>
            </w:r>
            <w:r w:rsidR="00331EE3" w:rsidRPr="000F4993">
              <w:rPr>
                <w:rFonts w:asciiTheme="minorHAnsi" w:hAnsiTheme="minorHAnsi" w:cstheme="minorHAnsi"/>
                <w:bCs w:val="0"/>
                <w:color w:val="000000"/>
                <w:lang w:eastAsia="es-MX"/>
              </w:rPr>
              <w:t>caracteres</w:t>
            </w:r>
            <w:r w:rsidRPr="000F4993">
              <w:rPr>
                <w:rFonts w:asciiTheme="minorHAnsi" w:hAnsiTheme="minorHAnsi" w:cstheme="minorHAnsi"/>
                <w:bCs w:val="0"/>
                <w:color w:val="000000"/>
                <w:lang w:eastAsia="es-MX"/>
              </w:rPr>
              <w:t xml:space="preserve"> de diferencia en el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serie </w:t>
            </w:r>
          </w:p>
        </w:tc>
      </w:tr>
      <w:tr w:rsidR="001656F9" w:rsidRPr="00611242" w14:paraId="1A3A8368" w14:textId="77777777" w:rsidTr="001656F9">
        <w:trPr>
          <w:trHeight w:val="171"/>
        </w:trPr>
        <w:tc>
          <w:tcPr>
            <w:tcW w:w="497" w:type="dxa"/>
            <w:shd w:val="clear" w:color="auto" w:fill="auto"/>
            <w:noWrap/>
            <w:vAlign w:val="bottom"/>
            <w:hideMark/>
          </w:tcPr>
          <w:p w14:paraId="71F39AF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278</w:t>
            </w:r>
          </w:p>
        </w:tc>
        <w:tc>
          <w:tcPr>
            <w:tcW w:w="8429" w:type="dxa"/>
            <w:shd w:val="clear" w:color="auto" w:fill="auto"/>
            <w:hideMark/>
          </w:tcPr>
          <w:p w14:paraId="298CD0F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0278-- </w:t>
            </w:r>
            <w:proofErr w:type="spellStart"/>
            <w:r w:rsidRPr="000F4993">
              <w:rPr>
                <w:rFonts w:asciiTheme="minorHAnsi" w:hAnsiTheme="minorHAnsi" w:cstheme="minorHAnsi"/>
                <w:bCs w:val="0"/>
                <w:color w:val="000000"/>
                <w:lang w:eastAsia="es-MX"/>
              </w:rPr>
              <w:t>Multientradas</w:t>
            </w:r>
            <w:proofErr w:type="spellEnd"/>
            <w:r w:rsidRPr="000F4993">
              <w:rPr>
                <w:rFonts w:asciiTheme="minorHAnsi" w:hAnsiTheme="minorHAnsi" w:cstheme="minorHAnsi"/>
                <w:bCs w:val="0"/>
                <w:color w:val="000000"/>
                <w:lang w:eastAsia="es-MX"/>
              </w:rPr>
              <w:t>, solo puede ser (S/N)</w:t>
            </w:r>
          </w:p>
        </w:tc>
      </w:tr>
      <w:tr w:rsidR="001656F9" w:rsidRPr="00611242" w14:paraId="23961F50" w14:textId="77777777" w:rsidTr="001656F9">
        <w:trPr>
          <w:trHeight w:val="171"/>
        </w:trPr>
        <w:tc>
          <w:tcPr>
            <w:tcW w:w="497" w:type="dxa"/>
            <w:shd w:val="clear" w:color="auto" w:fill="auto"/>
            <w:noWrap/>
            <w:vAlign w:val="bottom"/>
            <w:hideMark/>
          </w:tcPr>
          <w:p w14:paraId="51CFEC2B"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279</w:t>
            </w:r>
          </w:p>
        </w:tc>
        <w:tc>
          <w:tcPr>
            <w:tcW w:w="8429" w:type="dxa"/>
            <w:shd w:val="clear" w:color="auto" w:fill="auto"/>
            <w:hideMark/>
          </w:tcPr>
          <w:p w14:paraId="30A4211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0279-- Territorialidad solo puede ser (A/B) </w:t>
            </w:r>
          </w:p>
        </w:tc>
      </w:tr>
      <w:tr w:rsidR="001656F9" w:rsidRPr="00611242" w14:paraId="69DE983A" w14:textId="77777777" w:rsidTr="001656F9">
        <w:trPr>
          <w:trHeight w:val="171"/>
        </w:trPr>
        <w:tc>
          <w:tcPr>
            <w:tcW w:w="497" w:type="dxa"/>
            <w:shd w:val="clear" w:color="auto" w:fill="auto"/>
            <w:noWrap/>
            <w:vAlign w:val="bottom"/>
            <w:hideMark/>
          </w:tcPr>
          <w:p w14:paraId="513BFD2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280</w:t>
            </w:r>
          </w:p>
        </w:tc>
        <w:tc>
          <w:tcPr>
            <w:tcW w:w="8429" w:type="dxa"/>
            <w:shd w:val="clear" w:color="auto" w:fill="auto"/>
            <w:hideMark/>
          </w:tcPr>
          <w:p w14:paraId="056AB64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0280-- Excede la suma máxima para la cobertura</w:t>
            </w:r>
          </w:p>
        </w:tc>
      </w:tr>
      <w:tr w:rsidR="001656F9" w:rsidRPr="00611242" w14:paraId="5DA337C9" w14:textId="77777777" w:rsidTr="001656F9">
        <w:trPr>
          <w:trHeight w:val="171"/>
        </w:trPr>
        <w:tc>
          <w:tcPr>
            <w:tcW w:w="497" w:type="dxa"/>
            <w:shd w:val="clear" w:color="auto" w:fill="auto"/>
            <w:noWrap/>
            <w:vAlign w:val="bottom"/>
            <w:hideMark/>
          </w:tcPr>
          <w:p w14:paraId="1B82E74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280</w:t>
            </w:r>
          </w:p>
        </w:tc>
        <w:tc>
          <w:tcPr>
            <w:tcW w:w="8429" w:type="dxa"/>
            <w:shd w:val="clear" w:color="auto" w:fill="auto"/>
            <w:hideMark/>
          </w:tcPr>
          <w:p w14:paraId="07EE579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0280-- No existen cuotas para </w:t>
            </w:r>
            <w:proofErr w:type="spellStart"/>
            <w:r w:rsidRPr="000F4993">
              <w:rPr>
                <w:rFonts w:asciiTheme="minorHAnsi" w:hAnsiTheme="minorHAnsi" w:cstheme="minorHAnsi"/>
                <w:bCs w:val="0"/>
                <w:color w:val="000000"/>
                <w:lang w:eastAsia="es-MX"/>
              </w:rPr>
              <w:t>PADExPT</w:t>
            </w:r>
            <w:proofErr w:type="spellEnd"/>
            <w:r w:rsidRPr="000F4993">
              <w:rPr>
                <w:rFonts w:asciiTheme="minorHAnsi" w:hAnsiTheme="minorHAnsi" w:cstheme="minorHAnsi"/>
                <w:bCs w:val="0"/>
                <w:color w:val="000000"/>
                <w:lang w:eastAsia="es-MX"/>
              </w:rPr>
              <w:t xml:space="preserve"> </w:t>
            </w:r>
          </w:p>
        </w:tc>
      </w:tr>
      <w:tr w:rsidR="001656F9" w:rsidRPr="00611242" w14:paraId="29A84456" w14:textId="77777777" w:rsidTr="001656F9">
        <w:trPr>
          <w:trHeight w:val="171"/>
        </w:trPr>
        <w:tc>
          <w:tcPr>
            <w:tcW w:w="497" w:type="dxa"/>
            <w:shd w:val="clear" w:color="auto" w:fill="auto"/>
            <w:noWrap/>
            <w:vAlign w:val="bottom"/>
            <w:hideMark/>
          </w:tcPr>
          <w:p w14:paraId="59A0047E"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280</w:t>
            </w:r>
          </w:p>
        </w:tc>
        <w:tc>
          <w:tcPr>
            <w:tcW w:w="8429" w:type="dxa"/>
            <w:shd w:val="clear" w:color="auto" w:fill="auto"/>
            <w:hideMark/>
          </w:tcPr>
          <w:p w14:paraId="6AD933E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0280-- Suma Asegurada para cobertura PADE excede monto máximo en tablas </w:t>
            </w:r>
          </w:p>
        </w:tc>
      </w:tr>
      <w:tr w:rsidR="001656F9" w:rsidRPr="00611242" w14:paraId="2002B6CD" w14:textId="77777777" w:rsidTr="001656F9">
        <w:trPr>
          <w:trHeight w:val="171"/>
        </w:trPr>
        <w:tc>
          <w:tcPr>
            <w:tcW w:w="497" w:type="dxa"/>
            <w:shd w:val="clear" w:color="auto" w:fill="auto"/>
            <w:noWrap/>
            <w:vAlign w:val="bottom"/>
            <w:hideMark/>
          </w:tcPr>
          <w:p w14:paraId="37526BF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281</w:t>
            </w:r>
          </w:p>
        </w:tc>
        <w:tc>
          <w:tcPr>
            <w:tcW w:w="8429" w:type="dxa"/>
            <w:shd w:val="clear" w:color="auto" w:fill="auto"/>
            <w:hideMark/>
          </w:tcPr>
          <w:p w14:paraId="70058D1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0281-- No existe la zona de turistas </w:t>
            </w:r>
          </w:p>
        </w:tc>
      </w:tr>
      <w:tr w:rsidR="001656F9" w:rsidRPr="00611242" w14:paraId="041CB5B4" w14:textId="77777777" w:rsidTr="001656F9">
        <w:trPr>
          <w:trHeight w:val="171"/>
        </w:trPr>
        <w:tc>
          <w:tcPr>
            <w:tcW w:w="497" w:type="dxa"/>
            <w:shd w:val="clear" w:color="auto" w:fill="auto"/>
            <w:noWrap/>
            <w:vAlign w:val="bottom"/>
            <w:hideMark/>
          </w:tcPr>
          <w:p w14:paraId="232B8B4D"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282</w:t>
            </w:r>
          </w:p>
        </w:tc>
        <w:tc>
          <w:tcPr>
            <w:tcW w:w="8429" w:type="dxa"/>
            <w:shd w:val="clear" w:color="auto" w:fill="auto"/>
            <w:hideMark/>
          </w:tcPr>
          <w:p w14:paraId="588BBE9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0282-- No viene las variables de Turistas </w:t>
            </w:r>
          </w:p>
        </w:tc>
      </w:tr>
      <w:tr w:rsidR="001656F9" w:rsidRPr="00611242" w14:paraId="7353D348" w14:textId="77777777" w:rsidTr="001656F9">
        <w:trPr>
          <w:trHeight w:val="171"/>
        </w:trPr>
        <w:tc>
          <w:tcPr>
            <w:tcW w:w="497" w:type="dxa"/>
            <w:shd w:val="clear" w:color="auto" w:fill="auto"/>
            <w:noWrap/>
            <w:vAlign w:val="bottom"/>
            <w:hideMark/>
          </w:tcPr>
          <w:p w14:paraId="5C7368F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283</w:t>
            </w:r>
          </w:p>
        </w:tc>
        <w:tc>
          <w:tcPr>
            <w:tcW w:w="8429" w:type="dxa"/>
            <w:shd w:val="clear" w:color="auto" w:fill="auto"/>
            <w:hideMark/>
          </w:tcPr>
          <w:p w14:paraId="528FD7B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0283-- Ya tiene Siniestro </w:t>
            </w:r>
          </w:p>
        </w:tc>
      </w:tr>
      <w:tr w:rsidR="001656F9" w:rsidRPr="00611242" w14:paraId="61D7968E" w14:textId="77777777" w:rsidTr="001656F9">
        <w:trPr>
          <w:trHeight w:val="171"/>
        </w:trPr>
        <w:tc>
          <w:tcPr>
            <w:tcW w:w="497" w:type="dxa"/>
            <w:shd w:val="clear" w:color="auto" w:fill="auto"/>
            <w:noWrap/>
            <w:vAlign w:val="bottom"/>
            <w:hideMark/>
          </w:tcPr>
          <w:p w14:paraId="71DD73C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284</w:t>
            </w:r>
          </w:p>
        </w:tc>
        <w:tc>
          <w:tcPr>
            <w:tcW w:w="8429" w:type="dxa"/>
            <w:shd w:val="clear" w:color="auto" w:fill="auto"/>
            <w:hideMark/>
          </w:tcPr>
          <w:p w14:paraId="57AEA407" w14:textId="59D8925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0284-- Es una persona </w:t>
            </w:r>
            <w:r w:rsidR="00331EE3" w:rsidRPr="000F4993">
              <w:rPr>
                <w:rFonts w:asciiTheme="minorHAnsi" w:hAnsiTheme="minorHAnsi" w:cstheme="minorHAnsi"/>
                <w:bCs w:val="0"/>
                <w:color w:val="000000"/>
                <w:lang w:eastAsia="es-MX"/>
              </w:rPr>
              <w:t>políticamente</w:t>
            </w:r>
            <w:r w:rsidRPr="000F4993">
              <w:rPr>
                <w:rFonts w:asciiTheme="minorHAnsi" w:hAnsiTheme="minorHAnsi" w:cstheme="minorHAnsi"/>
                <w:bCs w:val="0"/>
                <w:color w:val="000000"/>
                <w:lang w:eastAsia="es-MX"/>
              </w:rPr>
              <w:t xml:space="preserve"> expuesta y no se puede emitir por este medio </w:t>
            </w:r>
          </w:p>
        </w:tc>
      </w:tr>
      <w:tr w:rsidR="001656F9" w:rsidRPr="00611242" w14:paraId="65DAFBC1" w14:textId="77777777" w:rsidTr="001656F9">
        <w:trPr>
          <w:trHeight w:val="171"/>
        </w:trPr>
        <w:tc>
          <w:tcPr>
            <w:tcW w:w="497" w:type="dxa"/>
            <w:shd w:val="clear" w:color="auto" w:fill="auto"/>
            <w:noWrap/>
            <w:vAlign w:val="bottom"/>
            <w:hideMark/>
          </w:tcPr>
          <w:p w14:paraId="26B7A2A6"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284</w:t>
            </w:r>
          </w:p>
        </w:tc>
        <w:tc>
          <w:tcPr>
            <w:tcW w:w="8429" w:type="dxa"/>
            <w:shd w:val="clear" w:color="auto" w:fill="auto"/>
            <w:hideMark/>
          </w:tcPr>
          <w:p w14:paraId="6DE784B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0284-- NO SE PUEDE CELEBRAR CONTRATO, ASEGURADO DECLINADO.</w:t>
            </w:r>
          </w:p>
        </w:tc>
      </w:tr>
      <w:tr w:rsidR="001656F9" w:rsidRPr="00611242" w14:paraId="40B1D5E4" w14:textId="77777777" w:rsidTr="001656F9">
        <w:trPr>
          <w:trHeight w:val="171"/>
        </w:trPr>
        <w:tc>
          <w:tcPr>
            <w:tcW w:w="497" w:type="dxa"/>
            <w:shd w:val="clear" w:color="auto" w:fill="auto"/>
            <w:noWrap/>
            <w:vAlign w:val="bottom"/>
            <w:hideMark/>
          </w:tcPr>
          <w:p w14:paraId="1CF8F97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285</w:t>
            </w:r>
          </w:p>
        </w:tc>
        <w:tc>
          <w:tcPr>
            <w:tcW w:w="8429" w:type="dxa"/>
            <w:shd w:val="clear" w:color="auto" w:fill="auto"/>
            <w:hideMark/>
          </w:tcPr>
          <w:p w14:paraId="16867E8E" w14:textId="449A89A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0285-- El Tipo de </w:t>
            </w:r>
            <w:r w:rsidR="00331EE3" w:rsidRPr="000F4993">
              <w:rPr>
                <w:rFonts w:asciiTheme="minorHAnsi" w:hAnsiTheme="minorHAnsi" w:cstheme="minorHAnsi"/>
                <w:bCs w:val="0"/>
                <w:color w:val="000000"/>
                <w:lang w:eastAsia="es-MX"/>
              </w:rPr>
              <w:t>Neumático</w:t>
            </w:r>
            <w:r w:rsidRPr="000F4993">
              <w:rPr>
                <w:rFonts w:asciiTheme="minorHAnsi" w:hAnsiTheme="minorHAnsi" w:cstheme="minorHAnsi"/>
                <w:bCs w:val="0"/>
                <w:color w:val="000000"/>
                <w:lang w:eastAsia="es-MX"/>
              </w:rPr>
              <w:t xml:space="preserve"> es incorrecto (N/A)</w:t>
            </w:r>
          </w:p>
        </w:tc>
      </w:tr>
      <w:tr w:rsidR="001656F9" w:rsidRPr="00611242" w14:paraId="6D899948" w14:textId="77777777" w:rsidTr="001656F9">
        <w:trPr>
          <w:trHeight w:val="171"/>
        </w:trPr>
        <w:tc>
          <w:tcPr>
            <w:tcW w:w="497" w:type="dxa"/>
            <w:shd w:val="clear" w:color="auto" w:fill="auto"/>
            <w:noWrap/>
            <w:vAlign w:val="bottom"/>
            <w:hideMark/>
          </w:tcPr>
          <w:p w14:paraId="01677089"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286</w:t>
            </w:r>
          </w:p>
        </w:tc>
        <w:tc>
          <w:tcPr>
            <w:tcW w:w="8429" w:type="dxa"/>
            <w:shd w:val="clear" w:color="auto" w:fill="auto"/>
            <w:hideMark/>
          </w:tcPr>
          <w:p w14:paraId="7854F00A" w14:textId="1EAEE13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0286-- La </w:t>
            </w:r>
            <w:r w:rsidR="00331EE3" w:rsidRPr="000F4993">
              <w:rPr>
                <w:rFonts w:asciiTheme="minorHAnsi" w:hAnsiTheme="minorHAnsi" w:cstheme="minorHAnsi"/>
                <w:bCs w:val="0"/>
                <w:color w:val="000000"/>
                <w:lang w:eastAsia="es-MX"/>
              </w:rPr>
              <w:t>consideración</w:t>
            </w:r>
            <w:r w:rsidRPr="000F4993">
              <w:rPr>
                <w:rFonts w:asciiTheme="minorHAnsi" w:hAnsiTheme="minorHAnsi" w:cstheme="minorHAnsi"/>
                <w:bCs w:val="0"/>
                <w:color w:val="000000"/>
                <w:lang w:eastAsia="es-MX"/>
              </w:rPr>
              <w:t xml:space="preserve"> 121, debe venir con la </w:t>
            </w:r>
            <w:r w:rsidR="00331EE3" w:rsidRPr="000F4993">
              <w:rPr>
                <w:rFonts w:asciiTheme="minorHAnsi" w:hAnsiTheme="minorHAnsi" w:cstheme="minorHAnsi"/>
                <w:bCs w:val="0"/>
                <w:color w:val="000000"/>
                <w:lang w:eastAsia="es-MX"/>
              </w:rPr>
              <w:t>consideración</w:t>
            </w:r>
            <w:r w:rsidRPr="000F4993">
              <w:rPr>
                <w:rFonts w:asciiTheme="minorHAnsi" w:hAnsiTheme="minorHAnsi" w:cstheme="minorHAnsi"/>
                <w:bCs w:val="0"/>
                <w:color w:val="000000"/>
                <w:lang w:eastAsia="es-MX"/>
              </w:rPr>
              <w:t xml:space="preserve"> 120 </w:t>
            </w:r>
          </w:p>
        </w:tc>
      </w:tr>
      <w:tr w:rsidR="001656F9" w:rsidRPr="00611242" w14:paraId="764320C7" w14:textId="77777777" w:rsidTr="001656F9">
        <w:trPr>
          <w:trHeight w:val="171"/>
        </w:trPr>
        <w:tc>
          <w:tcPr>
            <w:tcW w:w="497" w:type="dxa"/>
            <w:shd w:val="clear" w:color="auto" w:fill="auto"/>
            <w:noWrap/>
            <w:vAlign w:val="bottom"/>
            <w:hideMark/>
          </w:tcPr>
          <w:p w14:paraId="52CA48E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287</w:t>
            </w:r>
          </w:p>
        </w:tc>
        <w:tc>
          <w:tcPr>
            <w:tcW w:w="8429" w:type="dxa"/>
            <w:shd w:val="clear" w:color="auto" w:fill="auto"/>
            <w:hideMark/>
          </w:tcPr>
          <w:p w14:paraId="355AC4F8" w14:textId="2920BA9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0287-- La </w:t>
            </w:r>
            <w:r w:rsidR="00331EE3" w:rsidRPr="000F4993">
              <w:rPr>
                <w:rFonts w:asciiTheme="minorHAnsi" w:hAnsiTheme="minorHAnsi" w:cstheme="minorHAnsi"/>
                <w:bCs w:val="0"/>
                <w:color w:val="000000"/>
                <w:lang w:eastAsia="es-MX"/>
              </w:rPr>
              <w:t>Cobertura (</w:t>
            </w:r>
            <w:r w:rsidRPr="000F4993">
              <w:rPr>
                <w:rFonts w:asciiTheme="minorHAnsi" w:hAnsiTheme="minorHAnsi" w:cstheme="minorHAnsi"/>
                <w:bCs w:val="0"/>
                <w:color w:val="000000"/>
                <w:lang w:eastAsia="es-MX"/>
              </w:rPr>
              <w:t xml:space="preserve">Llantas) necesita las consideraciones 120 y 121 </w:t>
            </w:r>
          </w:p>
        </w:tc>
      </w:tr>
      <w:tr w:rsidR="001656F9" w:rsidRPr="00611242" w14:paraId="7C131C7B" w14:textId="77777777" w:rsidTr="001656F9">
        <w:trPr>
          <w:trHeight w:val="171"/>
        </w:trPr>
        <w:tc>
          <w:tcPr>
            <w:tcW w:w="497" w:type="dxa"/>
            <w:shd w:val="clear" w:color="auto" w:fill="auto"/>
            <w:noWrap/>
            <w:vAlign w:val="bottom"/>
            <w:hideMark/>
          </w:tcPr>
          <w:p w14:paraId="084D6576"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288</w:t>
            </w:r>
          </w:p>
        </w:tc>
        <w:tc>
          <w:tcPr>
            <w:tcW w:w="8429" w:type="dxa"/>
            <w:shd w:val="clear" w:color="auto" w:fill="auto"/>
            <w:hideMark/>
          </w:tcPr>
          <w:p w14:paraId="1C3A1A6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0288-- Errores subrutina E52B.USOSXCAT</w:t>
            </w:r>
          </w:p>
        </w:tc>
      </w:tr>
      <w:tr w:rsidR="001656F9" w:rsidRPr="00611242" w14:paraId="4F987619" w14:textId="77777777" w:rsidTr="001656F9">
        <w:trPr>
          <w:trHeight w:val="171"/>
        </w:trPr>
        <w:tc>
          <w:tcPr>
            <w:tcW w:w="497" w:type="dxa"/>
            <w:shd w:val="clear" w:color="auto" w:fill="auto"/>
            <w:noWrap/>
            <w:vAlign w:val="bottom"/>
            <w:hideMark/>
          </w:tcPr>
          <w:p w14:paraId="043896B2"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289</w:t>
            </w:r>
          </w:p>
        </w:tc>
        <w:tc>
          <w:tcPr>
            <w:tcW w:w="8429" w:type="dxa"/>
            <w:shd w:val="clear" w:color="auto" w:fill="auto"/>
            <w:hideMark/>
          </w:tcPr>
          <w:p w14:paraId="09F9CF7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0289-- Uso invalido para Asistencia Vial</w:t>
            </w:r>
          </w:p>
        </w:tc>
      </w:tr>
      <w:tr w:rsidR="001656F9" w:rsidRPr="00611242" w14:paraId="710E41C3" w14:textId="77777777" w:rsidTr="001656F9">
        <w:trPr>
          <w:trHeight w:val="171"/>
        </w:trPr>
        <w:tc>
          <w:tcPr>
            <w:tcW w:w="497" w:type="dxa"/>
            <w:shd w:val="clear" w:color="auto" w:fill="auto"/>
            <w:noWrap/>
            <w:vAlign w:val="bottom"/>
            <w:hideMark/>
          </w:tcPr>
          <w:p w14:paraId="26F77892"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290</w:t>
            </w:r>
          </w:p>
        </w:tc>
        <w:tc>
          <w:tcPr>
            <w:tcW w:w="8429" w:type="dxa"/>
            <w:shd w:val="clear" w:color="auto" w:fill="auto"/>
            <w:hideMark/>
          </w:tcPr>
          <w:p w14:paraId="7ED94A8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0290-- Errores cobertura GAP</w:t>
            </w:r>
          </w:p>
        </w:tc>
      </w:tr>
      <w:tr w:rsidR="001656F9" w:rsidRPr="00611242" w14:paraId="13456732" w14:textId="77777777" w:rsidTr="001656F9">
        <w:trPr>
          <w:trHeight w:val="171"/>
        </w:trPr>
        <w:tc>
          <w:tcPr>
            <w:tcW w:w="497" w:type="dxa"/>
            <w:shd w:val="clear" w:color="auto" w:fill="auto"/>
            <w:noWrap/>
            <w:vAlign w:val="bottom"/>
            <w:hideMark/>
          </w:tcPr>
          <w:p w14:paraId="4AFDD2B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291</w:t>
            </w:r>
          </w:p>
        </w:tc>
        <w:tc>
          <w:tcPr>
            <w:tcW w:w="8429" w:type="dxa"/>
            <w:shd w:val="clear" w:color="auto" w:fill="auto"/>
            <w:hideMark/>
          </w:tcPr>
          <w:p w14:paraId="068ABB7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0291-- Si se puede Imprimir Certificado RC </w:t>
            </w:r>
            <w:proofErr w:type="spellStart"/>
            <w:r w:rsidRPr="000F4993">
              <w:rPr>
                <w:rFonts w:asciiTheme="minorHAnsi" w:hAnsiTheme="minorHAnsi" w:cstheme="minorHAnsi"/>
                <w:bCs w:val="0"/>
                <w:color w:val="000000"/>
                <w:lang w:eastAsia="es-MX"/>
              </w:rPr>
              <w:t>Obl</w:t>
            </w:r>
            <w:proofErr w:type="spellEnd"/>
            <w:r w:rsidRPr="000F4993">
              <w:rPr>
                <w:rFonts w:asciiTheme="minorHAnsi" w:hAnsiTheme="minorHAnsi" w:cstheme="minorHAnsi"/>
                <w:bCs w:val="0"/>
                <w:color w:val="000000"/>
                <w:lang w:eastAsia="es-MX"/>
              </w:rPr>
              <w:t xml:space="preserve"> </w:t>
            </w:r>
          </w:p>
        </w:tc>
      </w:tr>
      <w:tr w:rsidR="001656F9" w:rsidRPr="00611242" w14:paraId="0F1288AD" w14:textId="77777777" w:rsidTr="001656F9">
        <w:trPr>
          <w:trHeight w:val="171"/>
        </w:trPr>
        <w:tc>
          <w:tcPr>
            <w:tcW w:w="497" w:type="dxa"/>
            <w:shd w:val="clear" w:color="auto" w:fill="auto"/>
            <w:noWrap/>
            <w:vAlign w:val="bottom"/>
            <w:hideMark/>
          </w:tcPr>
          <w:p w14:paraId="6894A2C8"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lastRenderedPageBreak/>
              <w:t>292</w:t>
            </w:r>
          </w:p>
        </w:tc>
        <w:tc>
          <w:tcPr>
            <w:tcW w:w="8429" w:type="dxa"/>
            <w:shd w:val="clear" w:color="auto" w:fill="auto"/>
            <w:hideMark/>
          </w:tcPr>
          <w:p w14:paraId="2935C6A6" w14:textId="44B7E6F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0292-- En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Obligatoria, no se imprime el endoso</w:t>
            </w:r>
          </w:p>
        </w:tc>
      </w:tr>
      <w:tr w:rsidR="001656F9" w:rsidRPr="00611242" w14:paraId="1E32D72A" w14:textId="77777777" w:rsidTr="001656F9">
        <w:trPr>
          <w:trHeight w:val="171"/>
        </w:trPr>
        <w:tc>
          <w:tcPr>
            <w:tcW w:w="497" w:type="dxa"/>
            <w:shd w:val="clear" w:color="auto" w:fill="auto"/>
            <w:noWrap/>
            <w:vAlign w:val="bottom"/>
            <w:hideMark/>
          </w:tcPr>
          <w:p w14:paraId="55121B6E"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293</w:t>
            </w:r>
          </w:p>
        </w:tc>
        <w:tc>
          <w:tcPr>
            <w:tcW w:w="8429" w:type="dxa"/>
            <w:shd w:val="clear" w:color="auto" w:fill="auto"/>
            <w:hideMark/>
          </w:tcPr>
          <w:p w14:paraId="32B328D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0293-- Esta tarifa no ampara RC Obligatoria</w:t>
            </w:r>
          </w:p>
        </w:tc>
      </w:tr>
      <w:tr w:rsidR="001656F9" w:rsidRPr="00611242" w14:paraId="367142FD" w14:textId="77777777" w:rsidTr="001656F9">
        <w:trPr>
          <w:trHeight w:val="171"/>
        </w:trPr>
        <w:tc>
          <w:tcPr>
            <w:tcW w:w="497" w:type="dxa"/>
            <w:shd w:val="clear" w:color="auto" w:fill="auto"/>
            <w:noWrap/>
            <w:vAlign w:val="bottom"/>
            <w:hideMark/>
          </w:tcPr>
          <w:p w14:paraId="1F7520EE"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294</w:t>
            </w:r>
          </w:p>
        </w:tc>
        <w:tc>
          <w:tcPr>
            <w:tcW w:w="8429" w:type="dxa"/>
            <w:shd w:val="clear" w:color="auto" w:fill="auto"/>
            <w:hideMark/>
          </w:tcPr>
          <w:p w14:paraId="6B7D068D" w14:textId="198F29D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0294-- Esta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no ampara RC Obligatoria</w:t>
            </w:r>
          </w:p>
        </w:tc>
      </w:tr>
      <w:tr w:rsidR="001656F9" w:rsidRPr="00611242" w14:paraId="4A1258F6" w14:textId="77777777" w:rsidTr="001656F9">
        <w:trPr>
          <w:trHeight w:val="171"/>
        </w:trPr>
        <w:tc>
          <w:tcPr>
            <w:tcW w:w="497" w:type="dxa"/>
            <w:shd w:val="clear" w:color="auto" w:fill="auto"/>
            <w:noWrap/>
            <w:vAlign w:val="bottom"/>
            <w:hideMark/>
          </w:tcPr>
          <w:p w14:paraId="3223AFD0"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295</w:t>
            </w:r>
          </w:p>
        </w:tc>
        <w:tc>
          <w:tcPr>
            <w:tcW w:w="8429" w:type="dxa"/>
            <w:shd w:val="clear" w:color="auto" w:fill="auto"/>
            <w:hideMark/>
          </w:tcPr>
          <w:p w14:paraId="1E1C987B" w14:textId="667C662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0295-- No se pueden Cancelar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s de Coaseguro en Web</w:t>
            </w:r>
          </w:p>
        </w:tc>
      </w:tr>
      <w:tr w:rsidR="001656F9" w:rsidRPr="00611242" w14:paraId="25FF0329" w14:textId="77777777" w:rsidTr="001656F9">
        <w:trPr>
          <w:trHeight w:val="171"/>
        </w:trPr>
        <w:tc>
          <w:tcPr>
            <w:tcW w:w="497" w:type="dxa"/>
            <w:shd w:val="clear" w:color="auto" w:fill="auto"/>
            <w:noWrap/>
            <w:vAlign w:val="bottom"/>
            <w:hideMark/>
          </w:tcPr>
          <w:p w14:paraId="3CEBAAA3"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295</w:t>
            </w:r>
          </w:p>
        </w:tc>
        <w:tc>
          <w:tcPr>
            <w:tcW w:w="8429" w:type="dxa"/>
            <w:shd w:val="clear" w:color="auto" w:fill="auto"/>
            <w:hideMark/>
          </w:tcPr>
          <w:p w14:paraId="37FDFDD1"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0295-- No se puede Cancelar, es El paquete RC Obligatoria </w:t>
            </w:r>
          </w:p>
        </w:tc>
      </w:tr>
      <w:tr w:rsidR="001656F9" w:rsidRPr="00611242" w14:paraId="22E023C8" w14:textId="77777777" w:rsidTr="001656F9">
        <w:trPr>
          <w:trHeight w:val="171"/>
        </w:trPr>
        <w:tc>
          <w:tcPr>
            <w:tcW w:w="497" w:type="dxa"/>
            <w:shd w:val="clear" w:color="auto" w:fill="auto"/>
            <w:noWrap/>
            <w:vAlign w:val="bottom"/>
            <w:hideMark/>
          </w:tcPr>
          <w:p w14:paraId="4328F34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296</w:t>
            </w:r>
          </w:p>
        </w:tc>
        <w:tc>
          <w:tcPr>
            <w:tcW w:w="8429" w:type="dxa"/>
            <w:shd w:val="clear" w:color="auto" w:fill="auto"/>
            <w:hideMark/>
          </w:tcPr>
          <w:p w14:paraId="15095A7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0296-- No viene correcto el registro de SUAUTO </w:t>
            </w:r>
          </w:p>
        </w:tc>
      </w:tr>
      <w:tr w:rsidR="001656F9" w:rsidRPr="00611242" w14:paraId="2062EB17" w14:textId="77777777" w:rsidTr="001656F9">
        <w:trPr>
          <w:trHeight w:val="171"/>
        </w:trPr>
        <w:tc>
          <w:tcPr>
            <w:tcW w:w="497" w:type="dxa"/>
            <w:shd w:val="clear" w:color="auto" w:fill="auto"/>
            <w:noWrap/>
            <w:vAlign w:val="bottom"/>
            <w:hideMark/>
          </w:tcPr>
          <w:p w14:paraId="0BC96B01"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296</w:t>
            </w:r>
          </w:p>
        </w:tc>
        <w:tc>
          <w:tcPr>
            <w:tcW w:w="8429" w:type="dxa"/>
            <w:shd w:val="clear" w:color="auto" w:fill="auto"/>
            <w:hideMark/>
          </w:tcPr>
          <w:p w14:paraId="491AB37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0296-- No viene correcto el registro de SUAUTO </w:t>
            </w:r>
          </w:p>
        </w:tc>
      </w:tr>
      <w:tr w:rsidR="001656F9" w:rsidRPr="00611242" w14:paraId="60A724A8" w14:textId="77777777" w:rsidTr="001656F9">
        <w:trPr>
          <w:trHeight w:val="171"/>
        </w:trPr>
        <w:tc>
          <w:tcPr>
            <w:tcW w:w="497" w:type="dxa"/>
            <w:shd w:val="clear" w:color="auto" w:fill="auto"/>
            <w:noWrap/>
            <w:vAlign w:val="bottom"/>
            <w:hideMark/>
          </w:tcPr>
          <w:p w14:paraId="0DE1A08F"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297</w:t>
            </w:r>
          </w:p>
        </w:tc>
        <w:tc>
          <w:tcPr>
            <w:tcW w:w="8429" w:type="dxa"/>
            <w:shd w:val="clear" w:color="auto" w:fill="auto"/>
            <w:hideMark/>
          </w:tcPr>
          <w:p w14:paraId="23D94134" w14:textId="5CA9E20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0297-- El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serie con caracteres Q o Ð </w:t>
            </w:r>
          </w:p>
        </w:tc>
      </w:tr>
      <w:tr w:rsidR="001656F9" w:rsidRPr="00611242" w14:paraId="56430D94" w14:textId="77777777" w:rsidTr="001656F9">
        <w:trPr>
          <w:trHeight w:val="171"/>
        </w:trPr>
        <w:tc>
          <w:tcPr>
            <w:tcW w:w="497" w:type="dxa"/>
            <w:shd w:val="clear" w:color="auto" w:fill="auto"/>
            <w:noWrap/>
            <w:vAlign w:val="bottom"/>
            <w:hideMark/>
          </w:tcPr>
          <w:p w14:paraId="073626CA"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298</w:t>
            </w:r>
          </w:p>
        </w:tc>
        <w:tc>
          <w:tcPr>
            <w:tcW w:w="8429" w:type="dxa"/>
            <w:shd w:val="clear" w:color="auto" w:fill="auto"/>
            <w:hideMark/>
          </w:tcPr>
          <w:p w14:paraId="437ABA1F" w14:textId="50392ED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0298-- Caracteres especiales en Nombre de </w:t>
            </w:r>
            <w:r w:rsidR="00331EE3" w:rsidRPr="000F4993">
              <w:rPr>
                <w:rFonts w:asciiTheme="minorHAnsi" w:hAnsiTheme="minorHAnsi" w:cstheme="minorHAnsi"/>
                <w:bCs w:val="0"/>
                <w:color w:val="000000"/>
                <w:lang w:eastAsia="es-MX"/>
              </w:rPr>
              <w:t>funcionario</w:t>
            </w:r>
            <w:r w:rsidRPr="000F4993">
              <w:rPr>
                <w:rFonts w:asciiTheme="minorHAnsi" w:hAnsiTheme="minorHAnsi" w:cstheme="minorHAnsi"/>
                <w:bCs w:val="0"/>
                <w:color w:val="000000"/>
                <w:lang w:eastAsia="es-MX"/>
              </w:rPr>
              <w:t xml:space="preserve"> </w:t>
            </w:r>
          </w:p>
        </w:tc>
      </w:tr>
      <w:tr w:rsidR="001656F9" w:rsidRPr="00611242" w14:paraId="20442795" w14:textId="77777777" w:rsidTr="001656F9">
        <w:trPr>
          <w:trHeight w:val="171"/>
        </w:trPr>
        <w:tc>
          <w:tcPr>
            <w:tcW w:w="497" w:type="dxa"/>
            <w:shd w:val="clear" w:color="auto" w:fill="auto"/>
            <w:noWrap/>
            <w:vAlign w:val="bottom"/>
            <w:hideMark/>
          </w:tcPr>
          <w:p w14:paraId="656CCA32"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298</w:t>
            </w:r>
          </w:p>
        </w:tc>
        <w:tc>
          <w:tcPr>
            <w:tcW w:w="8429" w:type="dxa"/>
            <w:shd w:val="clear" w:color="auto" w:fill="auto"/>
            <w:hideMark/>
          </w:tcPr>
          <w:p w14:paraId="1995BB6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0298-- Caracteres especiales en Nombre de Contratante </w:t>
            </w:r>
          </w:p>
        </w:tc>
      </w:tr>
      <w:tr w:rsidR="001656F9" w:rsidRPr="00611242" w14:paraId="17F78C9A" w14:textId="77777777" w:rsidTr="001656F9">
        <w:trPr>
          <w:trHeight w:val="171"/>
        </w:trPr>
        <w:tc>
          <w:tcPr>
            <w:tcW w:w="497" w:type="dxa"/>
            <w:shd w:val="clear" w:color="auto" w:fill="auto"/>
            <w:noWrap/>
            <w:vAlign w:val="bottom"/>
            <w:hideMark/>
          </w:tcPr>
          <w:p w14:paraId="71AF3094" w14:textId="77777777" w:rsidR="001656F9" w:rsidRPr="000F4993" w:rsidRDefault="001656F9" w:rsidP="00DE516B">
            <w:pPr>
              <w:suppressAutoHyphens w:val="0"/>
              <w:jc w:val="center"/>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299</w:t>
            </w:r>
          </w:p>
        </w:tc>
        <w:tc>
          <w:tcPr>
            <w:tcW w:w="8429" w:type="dxa"/>
            <w:shd w:val="clear" w:color="auto" w:fill="auto"/>
            <w:hideMark/>
          </w:tcPr>
          <w:p w14:paraId="68E7997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0299-- Falta Genero del Contratante </w:t>
            </w:r>
          </w:p>
        </w:tc>
      </w:tr>
      <w:tr w:rsidR="001656F9" w:rsidRPr="00611242" w14:paraId="6694E43A" w14:textId="77777777" w:rsidTr="001656F9">
        <w:trPr>
          <w:trHeight w:val="171"/>
        </w:trPr>
        <w:tc>
          <w:tcPr>
            <w:tcW w:w="497" w:type="dxa"/>
            <w:shd w:val="clear" w:color="auto" w:fill="auto"/>
            <w:noWrap/>
            <w:vAlign w:val="bottom"/>
            <w:hideMark/>
          </w:tcPr>
          <w:p w14:paraId="0ED9BB07"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300</w:t>
            </w:r>
          </w:p>
        </w:tc>
        <w:tc>
          <w:tcPr>
            <w:tcW w:w="8429" w:type="dxa"/>
            <w:shd w:val="clear" w:color="auto" w:fill="auto"/>
            <w:hideMark/>
          </w:tcPr>
          <w:p w14:paraId="51E8AF2B" w14:textId="08944EE2" w:rsidR="001656F9" w:rsidRPr="000F4993" w:rsidRDefault="001656F9" w:rsidP="00DE516B">
            <w:pPr>
              <w:suppressAutoHyphens w:val="0"/>
              <w:rPr>
                <w:rFonts w:asciiTheme="minorHAnsi" w:hAnsiTheme="minorHAnsi" w:cstheme="minorHAnsi"/>
                <w:bCs w:val="0"/>
                <w:lang w:eastAsia="es-MX"/>
              </w:rPr>
            </w:pPr>
            <w:r w:rsidRPr="000F4993">
              <w:rPr>
                <w:rFonts w:asciiTheme="minorHAnsi" w:hAnsiTheme="minorHAnsi" w:cstheme="minorHAnsi"/>
                <w:bCs w:val="0"/>
                <w:lang w:eastAsia="es-MX"/>
              </w:rPr>
              <w:t xml:space="preserve">0300-- Información de </w:t>
            </w:r>
            <w:r w:rsidR="00331EE3">
              <w:rPr>
                <w:rFonts w:asciiTheme="minorHAnsi" w:hAnsiTheme="minorHAnsi" w:cstheme="minorHAnsi"/>
                <w:bCs w:val="0"/>
                <w:lang w:eastAsia="es-MX"/>
              </w:rPr>
              <w:t>Número</w:t>
            </w:r>
            <w:r w:rsidRPr="000F4993">
              <w:rPr>
                <w:rFonts w:asciiTheme="minorHAnsi" w:hAnsiTheme="minorHAnsi" w:cstheme="minorHAnsi"/>
                <w:bCs w:val="0"/>
                <w:lang w:eastAsia="es-MX"/>
              </w:rPr>
              <w:t xml:space="preserve"> de incisos </w:t>
            </w:r>
            <w:r w:rsidR="00331EE3" w:rsidRPr="000F4993">
              <w:rPr>
                <w:rFonts w:asciiTheme="minorHAnsi" w:hAnsiTheme="minorHAnsi" w:cstheme="minorHAnsi"/>
                <w:bCs w:val="0"/>
                <w:lang w:eastAsia="es-MX"/>
              </w:rPr>
              <w:t>errónea</w:t>
            </w:r>
            <w:r w:rsidRPr="000F4993">
              <w:rPr>
                <w:rFonts w:asciiTheme="minorHAnsi" w:hAnsiTheme="minorHAnsi" w:cstheme="minorHAnsi"/>
                <w:bCs w:val="0"/>
                <w:lang w:eastAsia="es-MX"/>
              </w:rPr>
              <w:t>, favor de verificar.</w:t>
            </w:r>
          </w:p>
        </w:tc>
      </w:tr>
      <w:tr w:rsidR="001656F9" w:rsidRPr="00611242" w14:paraId="0617E3AC" w14:textId="77777777" w:rsidTr="001656F9">
        <w:trPr>
          <w:trHeight w:val="171"/>
        </w:trPr>
        <w:tc>
          <w:tcPr>
            <w:tcW w:w="497" w:type="dxa"/>
            <w:shd w:val="clear" w:color="auto" w:fill="auto"/>
            <w:noWrap/>
            <w:vAlign w:val="bottom"/>
            <w:hideMark/>
          </w:tcPr>
          <w:p w14:paraId="79047C94"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301</w:t>
            </w:r>
          </w:p>
        </w:tc>
        <w:tc>
          <w:tcPr>
            <w:tcW w:w="8429" w:type="dxa"/>
            <w:shd w:val="clear" w:color="auto" w:fill="auto"/>
            <w:noWrap/>
            <w:vAlign w:val="bottom"/>
            <w:hideMark/>
          </w:tcPr>
          <w:p w14:paraId="3C2C2F1B" w14:textId="25FE994D"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0301-- No trae Domicilio de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Origen del Asegurado</w:t>
            </w:r>
          </w:p>
        </w:tc>
      </w:tr>
      <w:tr w:rsidR="001656F9" w:rsidRPr="00611242" w14:paraId="4C410E11" w14:textId="77777777" w:rsidTr="001656F9">
        <w:trPr>
          <w:trHeight w:val="171"/>
        </w:trPr>
        <w:tc>
          <w:tcPr>
            <w:tcW w:w="497" w:type="dxa"/>
            <w:shd w:val="clear" w:color="auto" w:fill="auto"/>
            <w:noWrap/>
            <w:vAlign w:val="bottom"/>
            <w:hideMark/>
          </w:tcPr>
          <w:p w14:paraId="5D85EE30"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302</w:t>
            </w:r>
          </w:p>
        </w:tc>
        <w:tc>
          <w:tcPr>
            <w:tcW w:w="8429" w:type="dxa"/>
            <w:shd w:val="clear" w:color="auto" w:fill="auto"/>
            <w:noWrap/>
            <w:vAlign w:val="bottom"/>
            <w:hideMark/>
          </w:tcPr>
          <w:p w14:paraId="760F83D2" w14:textId="45A37B5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0302-- El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de Nacimiento del Asegurado marcado como </w:t>
            </w:r>
            <w:r w:rsidR="00331EE3" w:rsidRPr="000F4993">
              <w:rPr>
                <w:rFonts w:asciiTheme="minorHAnsi" w:hAnsiTheme="minorHAnsi" w:cstheme="minorHAnsi"/>
                <w:bCs w:val="0"/>
                <w:color w:val="000000"/>
                <w:lang w:eastAsia="es-MX"/>
              </w:rPr>
              <w:t>Paradiso</w:t>
            </w:r>
            <w:r w:rsidRPr="000F4993">
              <w:rPr>
                <w:rFonts w:asciiTheme="minorHAnsi" w:hAnsiTheme="minorHAnsi" w:cstheme="minorHAnsi"/>
                <w:bCs w:val="0"/>
                <w:color w:val="000000"/>
                <w:lang w:eastAsia="es-MX"/>
              </w:rPr>
              <w:t xml:space="preserve"> Fiscal</w:t>
            </w:r>
          </w:p>
        </w:tc>
      </w:tr>
      <w:tr w:rsidR="001656F9" w:rsidRPr="00611242" w14:paraId="15BD055C" w14:textId="77777777" w:rsidTr="001656F9">
        <w:trPr>
          <w:trHeight w:val="171"/>
        </w:trPr>
        <w:tc>
          <w:tcPr>
            <w:tcW w:w="497" w:type="dxa"/>
            <w:shd w:val="clear" w:color="auto" w:fill="auto"/>
            <w:noWrap/>
            <w:vAlign w:val="bottom"/>
            <w:hideMark/>
          </w:tcPr>
          <w:p w14:paraId="76C588E6"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303</w:t>
            </w:r>
          </w:p>
        </w:tc>
        <w:tc>
          <w:tcPr>
            <w:tcW w:w="8429" w:type="dxa"/>
            <w:shd w:val="clear" w:color="auto" w:fill="auto"/>
            <w:noWrap/>
            <w:vAlign w:val="bottom"/>
            <w:hideMark/>
          </w:tcPr>
          <w:p w14:paraId="1321E0E2" w14:textId="3BB3252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0303-- El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de Nacimiento </w:t>
            </w:r>
            <w:r w:rsidR="00331EE3" w:rsidRPr="000F4993">
              <w:rPr>
                <w:rFonts w:asciiTheme="minorHAnsi" w:hAnsiTheme="minorHAnsi" w:cstheme="minorHAnsi"/>
                <w:bCs w:val="0"/>
                <w:color w:val="000000"/>
                <w:lang w:eastAsia="es-MX"/>
              </w:rPr>
              <w:t>Contratante</w:t>
            </w:r>
            <w:r w:rsidRPr="000F4993">
              <w:rPr>
                <w:rFonts w:asciiTheme="minorHAnsi" w:hAnsiTheme="minorHAnsi" w:cstheme="minorHAnsi"/>
                <w:bCs w:val="0"/>
                <w:color w:val="000000"/>
                <w:lang w:eastAsia="es-MX"/>
              </w:rPr>
              <w:t xml:space="preserve"> marcado como </w:t>
            </w:r>
            <w:r w:rsidR="00331EE3">
              <w:rPr>
                <w:rFonts w:asciiTheme="minorHAnsi" w:hAnsiTheme="minorHAnsi" w:cstheme="minorHAnsi"/>
                <w:bCs w:val="0"/>
                <w:color w:val="000000"/>
                <w:lang w:eastAsia="es-MX"/>
              </w:rPr>
              <w:t>P</w:t>
            </w:r>
            <w:r w:rsidR="00331EE3" w:rsidRPr="000F4993">
              <w:rPr>
                <w:rFonts w:asciiTheme="minorHAnsi" w:hAnsiTheme="minorHAnsi" w:cstheme="minorHAnsi"/>
                <w:bCs w:val="0"/>
                <w:color w:val="000000"/>
                <w:lang w:eastAsia="es-MX"/>
              </w:rPr>
              <w:t>araíso</w:t>
            </w:r>
            <w:r w:rsidRPr="000F4993">
              <w:rPr>
                <w:rFonts w:asciiTheme="minorHAnsi" w:hAnsiTheme="minorHAnsi" w:cstheme="minorHAnsi"/>
                <w:bCs w:val="0"/>
                <w:color w:val="000000"/>
                <w:lang w:eastAsia="es-MX"/>
              </w:rPr>
              <w:t xml:space="preserve"> Fiscal</w:t>
            </w:r>
          </w:p>
        </w:tc>
      </w:tr>
      <w:tr w:rsidR="001656F9" w:rsidRPr="00611242" w14:paraId="53484905" w14:textId="77777777" w:rsidTr="001656F9">
        <w:trPr>
          <w:trHeight w:val="171"/>
        </w:trPr>
        <w:tc>
          <w:tcPr>
            <w:tcW w:w="497" w:type="dxa"/>
            <w:shd w:val="clear" w:color="auto" w:fill="auto"/>
            <w:noWrap/>
            <w:vAlign w:val="bottom"/>
            <w:hideMark/>
          </w:tcPr>
          <w:p w14:paraId="0F836A4C"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304</w:t>
            </w:r>
          </w:p>
        </w:tc>
        <w:tc>
          <w:tcPr>
            <w:tcW w:w="8429" w:type="dxa"/>
            <w:shd w:val="clear" w:color="auto" w:fill="auto"/>
            <w:noWrap/>
            <w:vAlign w:val="bottom"/>
            <w:hideMark/>
          </w:tcPr>
          <w:p w14:paraId="3F91B136" w14:textId="5BE5E7B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0304-- No </w:t>
            </w:r>
            <w:r w:rsidR="00E757EB" w:rsidRPr="000F4993">
              <w:rPr>
                <w:rFonts w:asciiTheme="minorHAnsi" w:hAnsiTheme="minorHAnsi" w:cstheme="minorHAnsi"/>
                <w:bCs w:val="0"/>
                <w:color w:val="000000"/>
                <w:lang w:eastAsia="es-MX"/>
              </w:rPr>
              <w:t>existe</w:t>
            </w:r>
            <w:r w:rsidRPr="000F4993">
              <w:rPr>
                <w:rFonts w:asciiTheme="minorHAnsi" w:hAnsiTheme="minorHAnsi" w:cstheme="minorHAnsi"/>
                <w:bCs w:val="0"/>
                <w:color w:val="000000"/>
                <w:lang w:eastAsia="es-MX"/>
              </w:rPr>
              <w:t xml:space="preserve"> </w:t>
            </w:r>
            <w:r w:rsidR="00331EE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de Nacimiento Contratante</w:t>
            </w:r>
          </w:p>
        </w:tc>
      </w:tr>
      <w:tr w:rsidR="001656F9" w:rsidRPr="00611242" w14:paraId="2ED9087A" w14:textId="77777777" w:rsidTr="001656F9">
        <w:trPr>
          <w:trHeight w:val="171"/>
        </w:trPr>
        <w:tc>
          <w:tcPr>
            <w:tcW w:w="497" w:type="dxa"/>
            <w:shd w:val="clear" w:color="auto" w:fill="auto"/>
            <w:noWrap/>
            <w:vAlign w:val="bottom"/>
            <w:hideMark/>
          </w:tcPr>
          <w:p w14:paraId="17262DF2"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305</w:t>
            </w:r>
          </w:p>
        </w:tc>
        <w:tc>
          <w:tcPr>
            <w:tcW w:w="8429" w:type="dxa"/>
            <w:shd w:val="clear" w:color="auto" w:fill="auto"/>
            <w:noWrap/>
            <w:vAlign w:val="bottom"/>
            <w:hideMark/>
          </w:tcPr>
          <w:p w14:paraId="2EBD4A5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79D70772" w14:textId="77777777" w:rsidTr="001656F9">
        <w:trPr>
          <w:trHeight w:val="171"/>
        </w:trPr>
        <w:tc>
          <w:tcPr>
            <w:tcW w:w="497" w:type="dxa"/>
            <w:shd w:val="clear" w:color="auto" w:fill="auto"/>
            <w:noWrap/>
            <w:vAlign w:val="bottom"/>
            <w:hideMark/>
          </w:tcPr>
          <w:p w14:paraId="5726FE3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306</w:t>
            </w:r>
          </w:p>
        </w:tc>
        <w:tc>
          <w:tcPr>
            <w:tcW w:w="8429" w:type="dxa"/>
            <w:shd w:val="clear" w:color="auto" w:fill="auto"/>
            <w:noWrap/>
            <w:vAlign w:val="bottom"/>
            <w:hideMark/>
          </w:tcPr>
          <w:p w14:paraId="0DF48D22" w14:textId="16A6722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0306--Marca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para amparar cobertura flexible </w:t>
            </w:r>
            <w:r w:rsidR="00331EE3" w:rsidRPr="000F4993">
              <w:rPr>
                <w:rFonts w:asciiTheme="minorHAnsi" w:hAnsiTheme="minorHAnsi" w:cstheme="minorHAnsi"/>
                <w:bCs w:val="0"/>
                <w:color w:val="000000"/>
                <w:lang w:eastAsia="es-MX"/>
              </w:rPr>
              <w:t>Reparación</w:t>
            </w:r>
            <w:r w:rsidRPr="000F4993">
              <w:rPr>
                <w:rFonts w:asciiTheme="minorHAnsi" w:hAnsiTheme="minorHAnsi" w:cstheme="minorHAnsi"/>
                <w:bCs w:val="0"/>
                <w:color w:val="000000"/>
                <w:lang w:eastAsia="es-MX"/>
              </w:rPr>
              <w:t xml:space="preserve"> en Concesionario</w:t>
            </w:r>
          </w:p>
        </w:tc>
      </w:tr>
      <w:tr w:rsidR="001656F9" w:rsidRPr="00611242" w14:paraId="1153CAB6" w14:textId="77777777" w:rsidTr="001656F9">
        <w:trPr>
          <w:trHeight w:val="171"/>
        </w:trPr>
        <w:tc>
          <w:tcPr>
            <w:tcW w:w="497" w:type="dxa"/>
            <w:shd w:val="clear" w:color="auto" w:fill="auto"/>
            <w:noWrap/>
            <w:vAlign w:val="bottom"/>
            <w:hideMark/>
          </w:tcPr>
          <w:p w14:paraId="4945A629"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306</w:t>
            </w:r>
          </w:p>
        </w:tc>
        <w:tc>
          <w:tcPr>
            <w:tcW w:w="8429" w:type="dxa"/>
            <w:shd w:val="clear" w:color="auto" w:fill="auto"/>
            <w:noWrap/>
            <w:vAlign w:val="bottom"/>
            <w:hideMark/>
          </w:tcPr>
          <w:p w14:paraId="10045594" w14:textId="648E29D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0306--Modelo no valido para amparar cobertura flexible </w:t>
            </w:r>
            <w:r w:rsidR="00331EE3" w:rsidRPr="000F4993">
              <w:rPr>
                <w:rFonts w:asciiTheme="minorHAnsi" w:hAnsiTheme="minorHAnsi" w:cstheme="minorHAnsi"/>
                <w:bCs w:val="0"/>
                <w:color w:val="000000"/>
                <w:lang w:eastAsia="es-MX"/>
              </w:rPr>
              <w:t>Reparación</w:t>
            </w:r>
            <w:r w:rsidRPr="000F4993">
              <w:rPr>
                <w:rFonts w:asciiTheme="minorHAnsi" w:hAnsiTheme="minorHAnsi" w:cstheme="minorHAnsi"/>
                <w:bCs w:val="0"/>
                <w:color w:val="000000"/>
                <w:lang w:eastAsia="es-MX"/>
              </w:rPr>
              <w:t xml:space="preserve"> en Concesionario</w:t>
            </w:r>
          </w:p>
        </w:tc>
      </w:tr>
      <w:tr w:rsidR="001656F9" w:rsidRPr="00611242" w14:paraId="1259DDBA" w14:textId="77777777" w:rsidTr="001656F9">
        <w:trPr>
          <w:trHeight w:val="171"/>
        </w:trPr>
        <w:tc>
          <w:tcPr>
            <w:tcW w:w="497" w:type="dxa"/>
            <w:shd w:val="clear" w:color="auto" w:fill="auto"/>
            <w:noWrap/>
            <w:vAlign w:val="bottom"/>
            <w:hideMark/>
          </w:tcPr>
          <w:p w14:paraId="56946795"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306</w:t>
            </w:r>
          </w:p>
        </w:tc>
        <w:tc>
          <w:tcPr>
            <w:tcW w:w="8429" w:type="dxa"/>
            <w:shd w:val="clear" w:color="auto" w:fill="auto"/>
            <w:noWrap/>
            <w:vAlign w:val="bottom"/>
            <w:hideMark/>
          </w:tcPr>
          <w:p w14:paraId="1656933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0306-- Serie restringida revisar en oficina de Servicio</w:t>
            </w:r>
          </w:p>
        </w:tc>
      </w:tr>
      <w:tr w:rsidR="001656F9" w:rsidRPr="00611242" w14:paraId="113231C2" w14:textId="77777777" w:rsidTr="001656F9">
        <w:trPr>
          <w:trHeight w:val="171"/>
        </w:trPr>
        <w:tc>
          <w:tcPr>
            <w:tcW w:w="497" w:type="dxa"/>
            <w:shd w:val="clear" w:color="auto" w:fill="auto"/>
            <w:noWrap/>
            <w:vAlign w:val="bottom"/>
            <w:hideMark/>
          </w:tcPr>
          <w:p w14:paraId="1C9BE604"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307</w:t>
            </w:r>
          </w:p>
        </w:tc>
        <w:tc>
          <w:tcPr>
            <w:tcW w:w="8429" w:type="dxa"/>
            <w:shd w:val="clear" w:color="auto" w:fill="auto"/>
            <w:noWrap/>
            <w:vAlign w:val="bottom"/>
            <w:hideMark/>
          </w:tcPr>
          <w:p w14:paraId="23D3D8D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08883EAD" w14:textId="77777777" w:rsidTr="001656F9">
        <w:trPr>
          <w:trHeight w:val="171"/>
        </w:trPr>
        <w:tc>
          <w:tcPr>
            <w:tcW w:w="497" w:type="dxa"/>
            <w:shd w:val="clear" w:color="auto" w:fill="auto"/>
            <w:noWrap/>
            <w:vAlign w:val="bottom"/>
            <w:hideMark/>
          </w:tcPr>
          <w:p w14:paraId="4DAB92CD"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308</w:t>
            </w:r>
          </w:p>
        </w:tc>
        <w:tc>
          <w:tcPr>
            <w:tcW w:w="8429" w:type="dxa"/>
            <w:shd w:val="clear" w:color="auto" w:fill="auto"/>
            <w:noWrap/>
            <w:vAlign w:val="bottom"/>
            <w:hideMark/>
          </w:tcPr>
          <w:p w14:paraId="4A2BAC92" w14:textId="35356E7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0308--No </w:t>
            </w:r>
            <w:r w:rsidR="00F32598" w:rsidRPr="000F4993">
              <w:rPr>
                <w:rFonts w:asciiTheme="minorHAnsi" w:hAnsiTheme="minorHAnsi" w:cstheme="minorHAnsi"/>
                <w:bCs w:val="0"/>
                <w:color w:val="000000"/>
                <w:lang w:eastAsia="es-MX"/>
              </w:rPr>
              <w:t>existe</w:t>
            </w:r>
            <w:r w:rsidRPr="000F4993">
              <w:rPr>
                <w:rFonts w:asciiTheme="minorHAnsi" w:hAnsiTheme="minorHAnsi" w:cstheme="minorHAnsi"/>
                <w:bCs w:val="0"/>
                <w:color w:val="000000"/>
                <w:lang w:eastAsia="es-MX"/>
              </w:rPr>
              <w:t xml:space="preserve"> </w:t>
            </w:r>
            <w:r w:rsidR="00F32598" w:rsidRPr="000F4993">
              <w:rPr>
                <w:rFonts w:asciiTheme="minorHAnsi" w:hAnsiTheme="minorHAnsi" w:cstheme="minorHAnsi"/>
                <w:bCs w:val="0"/>
                <w:color w:val="000000"/>
                <w:lang w:eastAsia="es-MX"/>
              </w:rPr>
              <w:t>País</w:t>
            </w:r>
            <w:r w:rsidRPr="000F4993">
              <w:rPr>
                <w:rFonts w:asciiTheme="minorHAnsi" w:hAnsiTheme="minorHAnsi" w:cstheme="minorHAnsi"/>
                <w:bCs w:val="0"/>
                <w:color w:val="000000"/>
                <w:lang w:eastAsia="es-MX"/>
              </w:rPr>
              <w:t xml:space="preserve"> de Nacimiento del Asegurado </w:t>
            </w:r>
          </w:p>
        </w:tc>
      </w:tr>
      <w:tr w:rsidR="001656F9" w:rsidRPr="00611242" w14:paraId="0A29AB29" w14:textId="77777777" w:rsidTr="001656F9">
        <w:trPr>
          <w:trHeight w:val="171"/>
        </w:trPr>
        <w:tc>
          <w:tcPr>
            <w:tcW w:w="497" w:type="dxa"/>
            <w:shd w:val="clear" w:color="auto" w:fill="auto"/>
            <w:noWrap/>
            <w:vAlign w:val="bottom"/>
            <w:hideMark/>
          </w:tcPr>
          <w:p w14:paraId="6DD919F5"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309</w:t>
            </w:r>
          </w:p>
        </w:tc>
        <w:tc>
          <w:tcPr>
            <w:tcW w:w="8429" w:type="dxa"/>
            <w:shd w:val="clear" w:color="auto" w:fill="auto"/>
            <w:noWrap/>
            <w:vAlign w:val="bottom"/>
            <w:hideMark/>
          </w:tcPr>
          <w:p w14:paraId="3CC5C52A" w14:textId="53898B7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0309--No se puede amparar </w:t>
            </w:r>
            <w:r w:rsidR="00331EE3" w:rsidRPr="000F4993">
              <w:rPr>
                <w:rFonts w:asciiTheme="minorHAnsi" w:hAnsiTheme="minorHAnsi" w:cstheme="minorHAnsi"/>
                <w:bCs w:val="0"/>
                <w:color w:val="000000"/>
                <w:lang w:eastAsia="es-MX"/>
              </w:rPr>
              <w:t>Exención</w:t>
            </w:r>
            <w:r w:rsidRPr="000F4993">
              <w:rPr>
                <w:rFonts w:asciiTheme="minorHAnsi" w:hAnsiTheme="minorHAnsi" w:cstheme="minorHAnsi"/>
                <w:bCs w:val="0"/>
                <w:color w:val="000000"/>
                <w:lang w:eastAsia="es-MX"/>
              </w:rPr>
              <w:t xml:space="preserve"> de Deducible de RT</w:t>
            </w:r>
          </w:p>
        </w:tc>
      </w:tr>
      <w:tr w:rsidR="001656F9" w:rsidRPr="00611242" w14:paraId="00569490" w14:textId="77777777" w:rsidTr="001656F9">
        <w:trPr>
          <w:trHeight w:val="171"/>
        </w:trPr>
        <w:tc>
          <w:tcPr>
            <w:tcW w:w="497" w:type="dxa"/>
            <w:shd w:val="clear" w:color="auto" w:fill="auto"/>
            <w:noWrap/>
            <w:vAlign w:val="bottom"/>
            <w:hideMark/>
          </w:tcPr>
          <w:p w14:paraId="7B9801A2"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310</w:t>
            </w:r>
          </w:p>
        </w:tc>
        <w:tc>
          <w:tcPr>
            <w:tcW w:w="8429" w:type="dxa"/>
            <w:shd w:val="clear" w:color="auto" w:fill="auto"/>
            <w:noWrap/>
            <w:vAlign w:val="bottom"/>
            <w:hideMark/>
          </w:tcPr>
          <w:p w14:paraId="11839778" w14:textId="0FCB6252" w:rsidR="001656F9" w:rsidRPr="000F4993" w:rsidRDefault="001656F9" w:rsidP="00E757EB">
            <w:pPr>
              <w:suppressAutoHyphens w:val="0"/>
              <w:ind w:left="708" w:hanging="708"/>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0310--</w:t>
            </w:r>
            <w:r w:rsidR="00331EE3" w:rsidRPr="000F4993">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Zona No Autorizado para este agente</w:t>
            </w:r>
          </w:p>
        </w:tc>
      </w:tr>
      <w:tr w:rsidR="001656F9" w:rsidRPr="00611242" w14:paraId="664DE8B4" w14:textId="77777777" w:rsidTr="001656F9">
        <w:trPr>
          <w:trHeight w:val="171"/>
        </w:trPr>
        <w:tc>
          <w:tcPr>
            <w:tcW w:w="497" w:type="dxa"/>
            <w:shd w:val="clear" w:color="auto" w:fill="auto"/>
            <w:noWrap/>
            <w:vAlign w:val="bottom"/>
            <w:hideMark/>
          </w:tcPr>
          <w:p w14:paraId="148E141C"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311</w:t>
            </w:r>
          </w:p>
        </w:tc>
        <w:tc>
          <w:tcPr>
            <w:tcW w:w="8429" w:type="dxa"/>
            <w:shd w:val="clear" w:color="auto" w:fill="auto"/>
            <w:noWrap/>
            <w:vAlign w:val="bottom"/>
            <w:hideMark/>
          </w:tcPr>
          <w:p w14:paraId="29A627B4" w14:textId="7AE54C88"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0311--En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s con Vigencia No Iniciada. No se puede imprimir el Endoso </w:t>
            </w:r>
          </w:p>
        </w:tc>
      </w:tr>
      <w:tr w:rsidR="001656F9" w:rsidRPr="00611242" w14:paraId="5B22E6FB" w14:textId="77777777" w:rsidTr="001656F9">
        <w:trPr>
          <w:trHeight w:val="171"/>
        </w:trPr>
        <w:tc>
          <w:tcPr>
            <w:tcW w:w="497" w:type="dxa"/>
            <w:shd w:val="clear" w:color="auto" w:fill="auto"/>
            <w:noWrap/>
            <w:vAlign w:val="bottom"/>
            <w:hideMark/>
          </w:tcPr>
          <w:p w14:paraId="55E53C46"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312</w:t>
            </w:r>
          </w:p>
        </w:tc>
        <w:tc>
          <w:tcPr>
            <w:tcW w:w="8429" w:type="dxa"/>
            <w:shd w:val="clear" w:color="auto" w:fill="auto"/>
            <w:noWrap/>
            <w:vAlign w:val="bottom"/>
            <w:hideMark/>
          </w:tcPr>
          <w:p w14:paraId="56461F1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0312-- Paquete 66 Deshabilitado para RC Obligatoria, Favor de Verificar</w:t>
            </w:r>
          </w:p>
        </w:tc>
      </w:tr>
      <w:tr w:rsidR="001656F9" w:rsidRPr="00611242" w14:paraId="57B8C05D" w14:textId="77777777" w:rsidTr="001656F9">
        <w:trPr>
          <w:trHeight w:val="171"/>
        </w:trPr>
        <w:tc>
          <w:tcPr>
            <w:tcW w:w="497" w:type="dxa"/>
            <w:shd w:val="clear" w:color="auto" w:fill="auto"/>
            <w:noWrap/>
            <w:vAlign w:val="bottom"/>
            <w:hideMark/>
          </w:tcPr>
          <w:p w14:paraId="6504052C"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313</w:t>
            </w:r>
          </w:p>
        </w:tc>
        <w:tc>
          <w:tcPr>
            <w:tcW w:w="8429" w:type="dxa"/>
            <w:shd w:val="clear" w:color="auto" w:fill="auto"/>
            <w:noWrap/>
            <w:vAlign w:val="bottom"/>
            <w:hideMark/>
          </w:tcPr>
          <w:p w14:paraId="6647489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0313--Persona identificada como </w:t>
            </w:r>
            <w:proofErr w:type="gramStart"/>
            <w:r w:rsidRPr="000F4993">
              <w:rPr>
                <w:rFonts w:asciiTheme="minorHAnsi" w:hAnsiTheme="minorHAnsi" w:cstheme="minorHAnsi"/>
                <w:bCs w:val="0"/>
                <w:color w:val="000000"/>
                <w:lang w:eastAsia="es-MX"/>
              </w:rPr>
              <w:t>":DATAWS</w:t>
            </w:r>
            <w:proofErr w:type="gramEnd"/>
            <w:r w:rsidRPr="000F4993">
              <w:rPr>
                <w:rFonts w:asciiTheme="minorHAnsi" w:hAnsiTheme="minorHAnsi" w:cstheme="minorHAnsi"/>
                <w:bCs w:val="0"/>
                <w:color w:val="000000"/>
                <w:lang w:eastAsia="es-MX"/>
              </w:rPr>
              <w:t>&lt;4&gt;:", Art. 69-B, no se puede emitir por este medio</w:t>
            </w:r>
          </w:p>
        </w:tc>
      </w:tr>
      <w:tr w:rsidR="001656F9" w:rsidRPr="00611242" w14:paraId="56A5895F" w14:textId="77777777" w:rsidTr="001656F9">
        <w:trPr>
          <w:trHeight w:val="171"/>
        </w:trPr>
        <w:tc>
          <w:tcPr>
            <w:tcW w:w="497" w:type="dxa"/>
            <w:shd w:val="clear" w:color="auto" w:fill="auto"/>
            <w:noWrap/>
            <w:vAlign w:val="bottom"/>
            <w:hideMark/>
          </w:tcPr>
          <w:p w14:paraId="65B8A51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314</w:t>
            </w:r>
          </w:p>
        </w:tc>
        <w:tc>
          <w:tcPr>
            <w:tcW w:w="8429" w:type="dxa"/>
            <w:shd w:val="clear" w:color="auto" w:fill="auto"/>
            <w:noWrap/>
            <w:vAlign w:val="bottom"/>
            <w:hideMark/>
          </w:tcPr>
          <w:p w14:paraId="77A38155" w14:textId="2E805B1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0314--Serie en Póliza de Clave Directa, </w:t>
            </w:r>
            <w:r w:rsidR="00F32598" w:rsidRPr="000F4993">
              <w:rPr>
                <w:rFonts w:asciiTheme="minorHAnsi" w:hAnsiTheme="minorHAnsi" w:cstheme="minorHAnsi"/>
                <w:bCs w:val="0"/>
                <w:color w:val="000000"/>
                <w:lang w:eastAsia="es-MX"/>
              </w:rPr>
              <w:t>emisión</w:t>
            </w:r>
            <w:r w:rsidRPr="000F4993">
              <w:rPr>
                <w:rFonts w:asciiTheme="minorHAnsi" w:hAnsiTheme="minorHAnsi" w:cstheme="minorHAnsi"/>
                <w:bCs w:val="0"/>
                <w:color w:val="000000"/>
                <w:lang w:eastAsia="es-MX"/>
              </w:rPr>
              <w:t xml:space="preserve"> solo en oficina de servicio</w:t>
            </w:r>
          </w:p>
        </w:tc>
      </w:tr>
      <w:tr w:rsidR="001656F9" w:rsidRPr="00611242" w14:paraId="039EC8CC" w14:textId="77777777" w:rsidTr="001656F9">
        <w:trPr>
          <w:trHeight w:val="171"/>
        </w:trPr>
        <w:tc>
          <w:tcPr>
            <w:tcW w:w="497" w:type="dxa"/>
            <w:shd w:val="clear" w:color="auto" w:fill="auto"/>
            <w:noWrap/>
            <w:vAlign w:val="bottom"/>
            <w:hideMark/>
          </w:tcPr>
          <w:p w14:paraId="2793E624"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315</w:t>
            </w:r>
          </w:p>
        </w:tc>
        <w:tc>
          <w:tcPr>
            <w:tcW w:w="8429" w:type="dxa"/>
            <w:shd w:val="clear" w:color="auto" w:fill="auto"/>
            <w:noWrap/>
            <w:vAlign w:val="bottom"/>
            <w:hideMark/>
          </w:tcPr>
          <w:p w14:paraId="6FF0CABE" w14:textId="6761895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0315-- Serie Vigente en </w:t>
            </w:r>
            <w:proofErr w:type="gramStart"/>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:NROSERIE</w:t>
            </w:r>
            <w:proofErr w:type="gramEnd"/>
            <w:r w:rsidRPr="000F4993">
              <w:rPr>
                <w:rFonts w:asciiTheme="minorHAnsi" w:hAnsiTheme="minorHAnsi" w:cstheme="minorHAnsi"/>
                <w:bCs w:val="0"/>
                <w:color w:val="000000"/>
                <w:lang w:eastAsia="es-MX"/>
              </w:rPr>
              <w:t>&lt;CON.SER</w:t>
            </w:r>
            <w:proofErr w:type="gramStart"/>
            <w:r w:rsidRPr="000F4993">
              <w:rPr>
                <w:rFonts w:asciiTheme="minorHAnsi" w:hAnsiTheme="minorHAnsi" w:cstheme="minorHAnsi"/>
                <w:bCs w:val="0"/>
                <w:color w:val="000000"/>
                <w:lang w:eastAsia="es-MX"/>
              </w:rPr>
              <w:t>&gt;[</w:t>
            </w:r>
            <w:proofErr w:type="gramEnd"/>
            <w:r w:rsidRPr="000F4993">
              <w:rPr>
                <w:rFonts w:asciiTheme="minorHAnsi" w:hAnsiTheme="minorHAnsi" w:cstheme="minorHAnsi"/>
                <w:bCs w:val="0"/>
                <w:color w:val="000000"/>
                <w:lang w:eastAsia="es-MX"/>
              </w:rPr>
              <w:t>3,10]</w:t>
            </w:r>
          </w:p>
        </w:tc>
      </w:tr>
      <w:tr w:rsidR="001656F9" w:rsidRPr="00611242" w14:paraId="2F4C2BBF" w14:textId="77777777" w:rsidTr="001656F9">
        <w:trPr>
          <w:trHeight w:val="171"/>
        </w:trPr>
        <w:tc>
          <w:tcPr>
            <w:tcW w:w="497" w:type="dxa"/>
            <w:shd w:val="clear" w:color="auto" w:fill="auto"/>
            <w:noWrap/>
            <w:vAlign w:val="bottom"/>
            <w:hideMark/>
          </w:tcPr>
          <w:p w14:paraId="7D89F1A1"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316</w:t>
            </w:r>
          </w:p>
        </w:tc>
        <w:tc>
          <w:tcPr>
            <w:tcW w:w="8429" w:type="dxa"/>
            <w:shd w:val="clear" w:color="auto" w:fill="auto"/>
            <w:noWrap/>
            <w:vAlign w:val="bottom"/>
            <w:hideMark/>
          </w:tcPr>
          <w:p w14:paraId="30079E2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0316--Error en Contador de Endosos Reportarlo a Sistemas</w:t>
            </w:r>
          </w:p>
        </w:tc>
      </w:tr>
      <w:tr w:rsidR="001656F9" w:rsidRPr="00611242" w14:paraId="380D2DD2" w14:textId="77777777" w:rsidTr="001656F9">
        <w:trPr>
          <w:trHeight w:val="171"/>
        </w:trPr>
        <w:tc>
          <w:tcPr>
            <w:tcW w:w="497" w:type="dxa"/>
            <w:shd w:val="clear" w:color="auto" w:fill="auto"/>
            <w:noWrap/>
            <w:vAlign w:val="bottom"/>
            <w:hideMark/>
          </w:tcPr>
          <w:p w14:paraId="1836FA7B"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322</w:t>
            </w:r>
          </w:p>
        </w:tc>
        <w:tc>
          <w:tcPr>
            <w:tcW w:w="8429" w:type="dxa"/>
            <w:shd w:val="clear" w:color="auto" w:fill="auto"/>
            <w:noWrap/>
            <w:vAlign w:val="bottom"/>
            <w:hideMark/>
          </w:tcPr>
          <w:p w14:paraId="10340E16" w14:textId="12003D4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0322-- Incremento de Suma Asegurada Perdida de </w:t>
            </w:r>
            <w:r w:rsidR="00331EE3" w:rsidRPr="000F4993">
              <w:rPr>
                <w:rFonts w:asciiTheme="minorHAnsi" w:hAnsiTheme="minorHAnsi" w:cstheme="minorHAnsi"/>
                <w:bCs w:val="0"/>
                <w:color w:val="000000"/>
                <w:lang w:eastAsia="es-MX"/>
              </w:rPr>
              <w:t>Llaves</w:t>
            </w:r>
            <w:r w:rsidRPr="000F4993">
              <w:rPr>
                <w:rFonts w:asciiTheme="minorHAnsi" w:hAnsiTheme="minorHAnsi" w:cstheme="minorHAnsi"/>
                <w:bCs w:val="0"/>
                <w:color w:val="000000"/>
                <w:lang w:eastAsia="es-MX"/>
              </w:rPr>
              <w:t xml:space="preserve"> Invalido</w:t>
            </w:r>
          </w:p>
        </w:tc>
      </w:tr>
      <w:tr w:rsidR="001656F9" w:rsidRPr="00611242" w14:paraId="28FE38FF" w14:textId="77777777" w:rsidTr="001656F9">
        <w:trPr>
          <w:trHeight w:val="171"/>
        </w:trPr>
        <w:tc>
          <w:tcPr>
            <w:tcW w:w="497" w:type="dxa"/>
            <w:shd w:val="clear" w:color="auto" w:fill="auto"/>
            <w:noWrap/>
            <w:vAlign w:val="bottom"/>
            <w:hideMark/>
          </w:tcPr>
          <w:p w14:paraId="6CA3A43B"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328</w:t>
            </w:r>
          </w:p>
        </w:tc>
        <w:tc>
          <w:tcPr>
            <w:tcW w:w="8429" w:type="dxa"/>
            <w:shd w:val="clear" w:color="auto" w:fill="auto"/>
            <w:noWrap/>
            <w:vAlign w:val="bottom"/>
            <w:hideMark/>
          </w:tcPr>
          <w:p w14:paraId="5CE06E8F"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0328-- Vehículo de Alto Riesgo, No se permite Aumentar la Suma Asegurada</w:t>
            </w:r>
          </w:p>
        </w:tc>
      </w:tr>
      <w:tr w:rsidR="001656F9" w:rsidRPr="00611242" w14:paraId="55D43391" w14:textId="77777777" w:rsidTr="001656F9">
        <w:trPr>
          <w:trHeight w:val="171"/>
        </w:trPr>
        <w:tc>
          <w:tcPr>
            <w:tcW w:w="497" w:type="dxa"/>
            <w:shd w:val="clear" w:color="auto" w:fill="auto"/>
            <w:noWrap/>
            <w:vAlign w:val="bottom"/>
            <w:hideMark/>
          </w:tcPr>
          <w:p w14:paraId="3BDD4855"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329</w:t>
            </w:r>
          </w:p>
        </w:tc>
        <w:tc>
          <w:tcPr>
            <w:tcW w:w="8429" w:type="dxa"/>
            <w:shd w:val="clear" w:color="auto" w:fill="auto"/>
            <w:noWrap/>
            <w:vAlign w:val="bottom"/>
            <w:hideMark/>
          </w:tcPr>
          <w:p w14:paraId="332CB97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0329-- Suma No Autorizada para este Paquete, Categoría y Tarifa</w:t>
            </w:r>
          </w:p>
        </w:tc>
      </w:tr>
      <w:tr w:rsidR="001656F9" w:rsidRPr="00611242" w14:paraId="0B9D2717" w14:textId="77777777" w:rsidTr="001656F9">
        <w:trPr>
          <w:trHeight w:val="171"/>
        </w:trPr>
        <w:tc>
          <w:tcPr>
            <w:tcW w:w="497" w:type="dxa"/>
            <w:shd w:val="clear" w:color="auto" w:fill="auto"/>
            <w:noWrap/>
            <w:vAlign w:val="bottom"/>
            <w:hideMark/>
          </w:tcPr>
          <w:p w14:paraId="48CB2EF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330</w:t>
            </w:r>
          </w:p>
        </w:tc>
        <w:tc>
          <w:tcPr>
            <w:tcW w:w="8429" w:type="dxa"/>
            <w:shd w:val="clear" w:color="auto" w:fill="auto"/>
            <w:noWrap/>
            <w:vAlign w:val="bottom"/>
            <w:hideMark/>
          </w:tcPr>
          <w:p w14:paraId="35D6C700" w14:textId="58CC79A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0330-- La Suma asegurada </w:t>
            </w:r>
            <w:r w:rsidR="00331EE3" w:rsidRPr="000F4993">
              <w:rPr>
                <w:rFonts w:asciiTheme="minorHAnsi" w:hAnsiTheme="minorHAnsi" w:cstheme="minorHAnsi"/>
                <w:bCs w:val="0"/>
                <w:color w:val="000000"/>
                <w:lang w:eastAsia="es-MX"/>
              </w:rPr>
              <w:t>Mínima</w:t>
            </w:r>
            <w:r w:rsidRPr="000F4993">
              <w:rPr>
                <w:rFonts w:asciiTheme="minorHAnsi" w:hAnsiTheme="minorHAnsi" w:cstheme="minorHAnsi"/>
                <w:bCs w:val="0"/>
                <w:color w:val="000000"/>
                <w:lang w:eastAsia="es-MX"/>
              </w:rPr>
              <w:t xml:space="preserve"> para este paquete es 35 mil</w:t>
            </w:r>
          </w:p>
        </w:tc>
      </w:tr>
      <w:tr w:rsidR="001656F9" w:rsidRPr="00611242" w14:paraId="292D51E2" w14:textId="77777777" w:rsidTr="001656F9">
        <w:trPr>
          <w:trHeight w:val="171"/>
        </w:trPr>
        <w:tc>
          <w:tcPr>
            <w:tcW w:w="497" w:type="dxa"/>
            <w:shd w:val="clear" w:color="auto" w:fill="auto"/>
            <w:noWrap/>
            <w:vAlign w:val="bottom"/>
            <w:hideMark/>
          </w:tcPr>
          <w:p w14:paraId="26F159E6"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331</w:t>
            </w:r>
          </w:p>
        </w:tc>
        <w:tc>
          <w:tcPr>
            <w:tcW w:w="8429" w:type="dxa"/>
            <w:shd w:val="clear" w:color="auto" w:fill="auto"/>
            <w:noWrap/>
            <w:vAlign w:val="bottom"/>
            <w:hideMark/>
          </w:tcPr>
          <w:p w14:paraId="14129D68" w14:textId="6BDCB78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0331-- </w:t>
            </w:r>
            <w:r w:rsidR="00E757EB">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Color Invalido</w:t>
            </w:r>
          </w:p>
        </w:tc>
      </w:tr>
      <w:tr w:rsidR="001656F9" w:rsidRPr="00611242" w14:paraId="603BD5E0" w14:textId="77777777" w:rsidTr="001656F9">
        <w:trPr>
          <w:trHeight w:val="171"/>
        </w:trPr>
        <w:tc>
          <w:tcPr>
            <w:tcW w:w="497" w:type="dxa"/>
            <w:shd w:val="clear" w:color="auto" w:fill="auto"/>
            <w:noWrap/>
            <w:vAlign w:val="bottom"/>
            <w:hideMark/>
          </w:tcPr>
          <w:p w14:paraId="4AAB204B"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332</w:t>
            </w:r>
          </w:p>
        </w:tc>
        <w:tc>
          <w:tcPr>
            <w:tcW w:w="8429" w:type="dxa"/>
            <w:shd w:val="clear" w:color="auto" w:fill="auto"/>
            <w:noWrap/>
            <w:vAlign w:val="bottom"/>
            <w:hideMark/>
          </w:tcPr>
          <w:p w14:paraId="2202CB3E" w14:textId="5C3D0082"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0332-- NO EXISTE INFORMACION EN TABLA DE POLITICA DE ASIGNACION, CONTACTAR AL </w:t>
            </w:r>
            <w:r w:rsidR="00331EE3">
              <w:rPr>
                <w:rFonts w:asciiTheme="minorHAnsi" w:hAnsiTheme="minorHAnsi" w:cstheme="minorHAnsi"/>
                <w:bCs w:val="0"/>
                <w:color w:val="000000"/>
                <w:lang w:eastAsia="es-MX"/>
              </w:rPr>
              <w:t>ÁREA</w:t>
            </w:r>
            <w:r w:rsidRPr="000F4993">
              <w:rPr>
                <w:rFonts w:asciiTheme="minorHAnsi" w:hAnsiTheme="minorHAnsi" w:cstheme="minorHAnsi"/>
                <w:bCs w:val="0"/>
                <w:color w:val="000000"/>
                <w:lang w:eastAsia="es-MX"/>
              </w:rPr>
              <w:t xml:space="preserve"> </w:t>
            </w:r>
            <w:r w:rsidR="00331EE3">
              <w:rPr>
                <w:rFonts w:asciiTheme="minorHAnsi" w:hAnsiTheme="minorHAnsi" w:cstheme="minorHAnsi"/>
                <w:bCs w:val="0"/>
                <w:color w:val="000000"/>
                <w:lang w:eastAsia="es-MX"/>
              </w:rPr>
              <w:t>TÉCNICA</w:t>
            </w:r>
          </w:p>
        </w:tc>
      </w:tr>
      <w:tr w:rsidR="001656F9" w:rsidRPr="00611242" w14:paraId="70F7EFFE" w14:textId="77777777" w:rsidTr="001656F9">
        <w:trPr>
          <w:trHeight w:val="171"/>
        </w:trPr>
        <w:tc>
          <w:tcPr>
            <w:tcW w:w="497" w:type="dxa"/>
            <w:shd w:val="clear" w:color="auto" w:fill="auto"/>
            <w:noWrap/>
            <w:vAlign w:val="bottom"/>
            <w:hideMark/>
          </w:tcPr>
          <w:p w14:paraId="7288CFBC"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332</w:t>
            </w:r>
          </w:p>
        </w:tc>
        <w:tc>
          <w:tcPr>
            <w:tcW w:w="8429" w:type="dxa"/>
            <w:shd w:val="clear" w:color="auto" w:fill="auto"/>
            <w:noWrap/>
            <w:vAlign w:val="bottom"/>
            <w:hideMark/>
          </w:tcPr>
          <w:p w14:paraId="0596459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0332-- PROVEEDOR DE ASITENCIA SATELITAL NO VALIDO</w:t>
            </w:r>
          </w:p>
        </w:tc>
      </w:tr>
      <w:tr w:rsidR="001656F9" w:rsidRPr="00611242" w14:paraId="6E6E00CD" w14:textId="77777777" w:rsidTr="001656F9">
        <w:trPr>
          <w:trHeight w:val="171"/>
        </w:trPr>
        <w:tc>
          <w:tcPr>
            <w:tcW w:w="497" w:type="dxa"/>
            <w:shd w:val="clear" w:color="auto" w:fill="auto"/>
            <w:noWrap/>
            <w:vAlign w:val="bottom"/>
            <w:hideMark/>
          </w:tcPr>
          <w:p w14:paraId="72BECA13"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332</w:t>
            </w:r>
          </w:p>
        </w:tc>
        <w:tc>
          <w:tcPr>
            <w:tcW w:w="8429" w:type="dxa"/>
            <w:shd w:val="clear" w:color="auto" w:fill="auto"/>
            <w:noWrap/>
            <w:vAlign w:val="bottom"/>
            <w:hideMark/>
          </w:tcPr>
          <w:p w14:paraId="1C5B1CD6" w14:textId="4A1180BE"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0332--Este </w:t>
            </w:r>
            <w:r w:rsidR="00F32598" w:rsidRPr="000F4993">
              <w:rPr>
                <w:rFonts w:asciiTheme="minorHAnsi" w:hAnsiTheme="minorHAnsi" w:cstheme="minorHAnsi"/>
                <w:bCs w:val="0"/>
                <w:color w:val="000000"/>
                <w:lang w:eastAsia="es-MX"/>
              </w:rPr>
              <w:t>vehículo</w:t>
            </w:r>
            <w:r w:rsidRPr="000F4993">
              <w:rPr>
                <w:rFonts w:asciiTheme="minorHAnsi" w:hAnsiTheme="minorHAnsi" w:cstheme="minorHAnsi"/>
                <w:bCs w:val="0"/>
                <w:color w:val="000000"/>
                <w:lang w:eastAsia="es-MX"/>
              </w:rPr>
              <w:t xml:space="preserve"> no entra dentro de </w:t>
            </w:r>
            <w:r w:rsidR="00F32598" w:rsidRPr="000F4993">
              <w:rPr>
                <w:rFonts w:asciiTheme="minorHAnsi" w:hAnsiTheme="minorHAnsi" w:cstheme="minorHAnsi"/>
                <w:bCs w:val="0"/>
                <w:color w:val="000000"/>
                <w:lang w:eastAsia="es-MX"/>
              </w:rPr>
              <w:t>política</w:t>
            </w:r>
            <w:r w:rsidRPr="000F4993">
              <w:rPr>
                <w:rFonts w:asciiTheme="minorHAnsi" w:hAnsiTheme="minorHAnsi" w:cstheme="minorHAnsi"/>
                <w:bCs w:val="0"/>
                <w:color w:val="000000"/>
                <w:lang w:eastAsia="es-MX"/>
              </w:rPr>
              <w:t xml:space="preserve"> para amparar la cobertura AS</w:t>
            </w:r>
          </w:p>
        </w:tc>
      </w:tr>
      <w:tr w:rsidR="001656F9" w:rsidRPr="00611242" w14:paraId="01F59B9D" w14:textId="77777777" w:rsidTr="001656F9">
        <w:trPr>
          <w:trHeight w:val="171"/>
        </w:trPr>
        <w:tc>
          <w:tcPr>
            <w:tcW w:w="497" w:type="dxa"/>
            <w:shd w:val="clear" w:color="auto" w:fill="auto"/>
            <w:noWrap/>
            <w:vAlign w:val="bottom"/>
            <w:hideMark/>
          </w:tcPr>
          <w:p w14:paraId="0D21A81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332</w:t>
            </w:r>
          </w:p>
        </w:tc>
        <w:tc>
          <w:tcPr>
            <w:tcW w:w="8429" w:type="dxa"/>
            <w:shd w:val="clear" w:color="auto" w:fill="auto"/>
            <w:noWrap/>
            <w:vAlign w:val="bottom"/>
            <w:hideMark/>
          </w:tcPr>
          <w:p w14:paraId="5F3B534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0332--Proveedor distinto favor de Revisar, Proveedor Inicial </w:t>
            </w:r>
          </w:p>
        </w:tc>
      </w:tr>
      <w:tr w:rsidR="001656F9" w:rsidRPr="00611242" w14:paraId="48C2FC95" w14:textId="77777777" w:rsidTr="001656F9">
        <w:trPr>
          <w:trHeight w:val="171"/>
        </w:trPr>
        <w:tc>
          <w:tcPr>
            <w:tcW w:w="497" w:type="dxa"/>
            <w:shd w:val="clear" w:color="auto" w:fill="auto"/>
            <w:noWrap/>
            <w:vAlign w:val="bottom"/>
            <w:hideMark/>
          </w:tcPr>
          <w:p w14:paraId="465F95F3"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332</w:t>
            </w:r>
          </w:p>
        </w:tc>
        <w:tc>
          <w:tcPr>
            <w:tcW w:w="8429" w:type="dxa"/>
            <w:shd w:val="clear" w:color="auto" w:fill="auto"/>
            <w:noWrap/>
            <w:vAlign w:val="bottom"/>
            <w:hideMark/>
          </w:tcPr>
          <w:p w14:paraId="5C0862CB" w14:textId="6A82F5F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0332-- </w:t>
            </w:r>
            <w:r w:rsidR="00331EE3">
              <w:rPr>
                <w:rFonts w:asciiTheme="minorHAnsi" w:hAnsiTheme="minorHAnsi" w:cstheme="minorHAnsi"/>
                <w:bCs w:val="0"/>
                <w:color w:val="000000"/>
                <w:lang w:eastAsia="es-MX"/>
              </w:rPr>
              <w:t>Número</w:t>
            </w:r>
            <w:r w:rsidRPr="000F4993">
              <w:rPr>
                <w:rFonts w:asciiTheme="minorHAnsi" w:hAnsiTheme="minorHAnsi" w:cstheme="minorHAnsi"/>
                <w:bCs w:val="0"/>
                <w:color w:val="000000"/>
                <w:lang w:eastAsia="es-MX"/>
              </w:rPr>
              <w:t xml:space="preserve"> de Serie Invalido para este Negocio</w:t>
            </w:r>
          </w:p>
        </w:tc>
      </w:tr>
      <w:tr w:rsidR="001656F9" w:rsidRPr="00611242" w14:paraId="4DA80800" w14:textId="77777777" w:rsidTr="001656F9">
        <w:trPr>
          <w:trHeight w:val="171"/>
        </w:trPr>
        <w:tc>
          <w:tcPr>
            <w:tcW w:w="497" w:type="dxa"/>
            <w:shd w:val="clear" w:color="auto" w:fill="auto"/>
            <w:noWrap/>
            <w:vAlign w:val="bottom"/>
            <w:hideMark/>
          </w:tcPr>
          <w:p w14:paraId="7B60BD1D"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333</w:t>
            </w:r>
          </w:p>
        </w:tc>
        <w:tc>
          <w:tcPr>
            <w:tcW w:w="8429" w:type="dxa"/>
            <w:shd w:val="clear" w:color="auto" w:fill="auto"/>
            <w:noWrap/>
            <w:vAlign w:val="bottom"/>
            <w:hideMark/>
          </w:tcPr>
          <w:p w14:paraId="4943EB55" w14:textId="7572386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0333--Registro ya en proceso de </w:t>
            </w:r>
            <w:r w:rsidR="00331EE3" w:rsidRPr="000F4993">
              <w:rPr>
                <w:rFonts w:asciiTheme="minorHAnsi" w:hAnsiTheme="minorHAnsi" w:cstheme="minorHAnsi"/>
                <w:bCs w:val="0"/>
                <w:color w:val="000000"/>
                <w:lang w:eastAsia="es-MX"/>
              </w:rPr>
              <w:t>anulación</w:t>
            </w:r>
          </w:p>
        </w:tc>
      </w:tr>
      <w:tr w:rsidR="001656F9" w:rsidRPr="00611242" w14:paraId="5DD139AB" w14:textId="77777777" w:rsidTr="001656F9">
        <w:trPr>
          <w:trHeight w:val="171"/>
        </w:trPr>
        <w:tc>
          <w:tcPr>
            <w:tcW w:w="497" w:type="dxa"/>
            <w:shd w:val="clear" w:color="auto" w:fill="auto"/>
            <w:noWrap/>
            <w:vAlign w:val="bottom"/>
            <w:hideMark/>
          </w:tcPr>
          <w:p w14:paraId="4247C5F6"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334</w:t>
            </w:r>
          </w:p>
        </w:tc>
        <w:tc>
          <w:tcPr>
            <w:tcW w:w="8429" w:type="dxa"/>
            <w:shd w:val="clear" w:color="auto" w:fill="auto"/>
            <w:noWrap/>
            <w:vAlign w:val="bottom"/>
            <w:hideMark/>
          </w:tcPr>
          <w:p w14:paraId="56823FA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513EACE7" w14:textId="77777777" w:rsidTr="001656F9">
        <w:trPr>
          <w:trHeight w:val="171"/>
        </w:trPr>
        <w:tc>
          <w:tcPr>
            <w:tcW w:w="497" w:type="dxa"/>
            <w:shd w:val="clear" w:color="auto" w:fill="auto"/>
            <w:noWrap/>
            <w:vAlign w:val="bottom"/>
            <w:hideMark/>
          </w:tcPr>
          <w:p w14:paraId="3E9E37F4"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335</w:t>
            </w:r>
          </w:p>
        </w:tc>
        <w:tc>
          <w:tcPr>
            <w:tcW w:w="8429" w:type="dxa"/>
            <w:shd w:val="clear" w:color="auto" w:fill="auto"/>
            <w:noWrap/>
            <w:vAlign w:val="bottom"/>
            <w:hideMark/>
          </w:tcPr>
          <w:p w14:paraId="56D55585"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516D7398" w14:textId="77777777" w:rsidTr="001656F9">
        <w:trPr>
          <w:trHeight w:val="171"/>
        </w:trPr>
        <w:tc>
          <w:tcPr>
            <w:tcW w:w="497" w:type="dxa"/>
            <w:shd w:val="clear" w:color="auto" w:fill="auto"/>
            <w:noWrap/>
            <w:vAlign w:val="bottom"/>
            <w:hideMark/>
          </w:tcPr>
          <w:p w14:paraId="6C7BEEBC"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336</w:t>
            </w:r>
          </w:p>
        </w:tc>
        <w:tc>
          <w:tcPr>
            <w:tcW w:w="8429" w:type="dxa"/>
            <w:shd w:val="clear" w:color="auto" w:fill="auto"/>
            <w:noWrap/>
            <w:vAlign w:val="bottom"/>
            <w:hideMark/>
          </w:tcPr>
          <w:p w14:paraId="698293D0" w14:textId="077BCE7C"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0336--Agente </w:t>
            </w:r>
            <w:proofErr w:type="gramStart"/>
            <w:r w:rsidRPr="000F4993">
              <w:rPr>
                <w:rFonts w:asciiTheme="minorHAnsi" w:hAnsiTheme="minorHAnsi" w:cstheme="minorHAnsi"/>
                <w:bCs w:val="0"/>
                <w:color w:val="000000"/>
                <w:lang w:eastAsia="es-MX"/>
              </w:rPr>
              <w:t>":@</w:t>
            </w:r>
            <w:proofErr w:type="gramEnd"/>
            <w:r w:rsidRPr="000F4993">
              <w:rPr>
                <w:rFonts w:asciiTheme="minorHAnsi" w:hAnsiTheme="minorHAnsi" w:cstheme="minorHAnsi"/>
                <w:bCs w:val="0"/>
                <w:color w:val="000000"/>
                <w:lang w:eastAsia="es-MX"/>
              </w:rPr>
              <w:t xml:space="preserve">USER4&lt;37,1&gt;:" sin emitir por </w:t>
            </w:r>
            <w:r w:rsidR="00331EE3" w:rsidRPr="000F4993">
              <w:rPr>
                <w:rFonts w:asciiTheme="minorHAnsi" w:hAnsiTheme="minorHAnsi" w:cstheme="minorHAnsi"/>
                <w:bCs w:val="0"/>
                <w:color w:val="000000"/>
                <w:lang w:eastAsia="es-MX"/>
              </w:rPr>
              <w:t>más</w:t>
            </w:r>
            <w:r w:rsidRPr="000F4993">
              <w:rPr>
                <w:rFonts w:asciiTheme="minorHAnsi" w:hAnsiTheme="minorHAnsi" w:cstheme="minorHAnsi"/>
                <w:bCs w:val="0"/>
                <w:color w:val="000000"/>
                <w:lang w:eastAsia="es-MX"/>
              </w:rPr>
              <w:t xml:space="preserve"> de 6 Meses. Ultima </w:t>
            </w:r>
            <w:r w:rsidR="00331EE3">
              <w:rPr>
                <w:rFonts w:asciiTheme="minorHAnsi" w:hAnsiTheme="minorHAnsi" w:cstheme="minorHAnsi"/>
                <w:bCs w:val="0"/>
                <w:color w:val="000000"/>
                <w:lang w:eastAsia="es-MX"/>
              </w:rPr>
              <w:t>emisión</w:t>
            </w:r>
            <w:r w:rsidRPr="000F4993">
              <w:rPr>
                <w:rFonts w:asciiTheme="minorHAnsi" w:hAnsiTheme="minorHAnsi" w:cstheme="minorHAnsi"/>
                <w:bCs w:val="0"/>
                <w:color w:val="000000"/>
                <w:lang w:eastAsia="es-MX"/>
              </w:rPr>
              <w:t xml:space="preserve">: </w:t>
            </w:r>
            <w:proofErr w:type="gramStart"/>
            <w:r w:rsidRPr="000F4993">
              <w:rPr>
                <w:rFonts w:asciiTheme="minorHAnsi" w:hAnsiTheme="minorHAnsi" w:cstheme="minorHAnsi"/>
                <w:bCs w:val="0"/>
                <w:color w:val="000000"/>
                <w:lang w:eastAsia="es-MX"/>
              </w:rPr>
              <w:t>":OCONV</w:t>
            </w:r>
            <w:proofErr w:type="gramEnd"/>
            <w:r w:rsidRPr="000F4993">
              <w:rPr>
                <w:rFonts w:asciiTheme="minorHAnsi" w:hAnsiTheme="minorHAnsi" w:cstheme="minorHAnsi"/>
                <w:bCs w:val="0"/>
                <w:color w:val="000000"/>
                <w:lang w:eastAsia="es-MX"/>
              </w:rPr>
              <w:t>(FEC.EMI,"D2/")</w:t>
            </w:r>
          </w:p>
        </w:tc>
      </w:tr>
      <w:tr w:rsidR="001656F9" w:rsidRPr="00611242" w14:paraId="5383E527" w14:textId="77777777" w:rsidTr="001656F9">
        <w:trPr>
          <w:trHeight w:val="171"/>
        </w:trPr>
        <w:tc>
          <w:tcPr>
            <w:tcW w:w="497" w:type="dxa"/>
            <w:shd w:val="clear" w:color="auto" w:fill="auto"/>
            <w:noWrap/>
            <w:vAlign w:val="bottom"/>
            <w:hideMark/>
          </w:tcPr>
          <w:p w14:paraId="6EF870AC"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337</w:t>
            </w:r>
          </w:p>
        </w:tc>
        <w:tc>
          <w:tcPr>
            <w:tcW w:w="8429" w:type="dxa"/>
            <w:shd w:val="clear" w:color="auto" w:fill="auto"/>
            <w:noWrap/>
            <w:vAlign w:val="bottom"/>
            <w:hideMark/>
          </w:tcPr>
          <w:p w14:paraId="4C076A4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182DAD56" w14:textId="77777777" w:rsidTr="001656F9">
        <w:trPr>
          <w:trHeight w:val="171"/>
        </w:trPr>
        <w:tc>
          <w:tcPr>
            <w:tcW w:w="497" w:type="dxa"/>
            <w:shd w:val="clear" w:color="auto" w:fill="auto"/>
            <w:noWrap/>
            <w:vAlign w:val="bottom"/>
            <w:hideMark/>
          </w:tcPr>
          <w:p w14:paraId="05FAE316"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338</w:t>
            </w:r>
          </w:p>
        </w:tc>
        <w:tc>
          <w:tcPr>
            <w:tcW w:w="8429" w:type="dxa"/>
            <w:shd w:val="clear" w:color="auto" w:fill="auto"/>
            <w:noWrap/>
            <w:vAlign w:val="bottom"/>
            <w:hideMark/>
          </w:tcPr>
          <w:p w14:paraId="04E67546" w14:textId="0C8FED5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0338--Tarifa no autorizada para amparar tipo de carga: '</w:t>
            </w:r>
            <w:proofErr w:type="gramStart"/>
            <w:r w:rsidRPr="000F4993">
              <w:rPr>
                <w:rFonts w:asciiTheme="minorHAnsi" w:hAnsiTheme="minorHAnsi" w:cstheme="minorHAnsi"/>
                <w:bCs w:val="0"/>
                <w:color w:val="000000"/>
                <w:lang w:eastAsia="es-MX"/>
              </w:rPr>
              <w:t>":@</w:t>
            </w:r>
            <w:proofErr w:type="gramEnd"/>
            <w:r w:rsidRPr="000F4993">
              <w:rPr>
                <w:rFonts w:asciiTheme="minorHAnsi" w:hAnsiTheme="minorHAnsi" w:cstheme="minorHAnsi"/>
                <w:bCs w:val="0"/>
                <w:color w:val="000000"/>
                <w:lang w:eastAsia="es-MX"/>
              </w:rPr>
              <w:t xml:space="preserve">USER2&lt;13&gt;:"', Reportar al </w:t>
            </w:r>
            <w:r w:rsidR="00F32598" w:rsidRPr="000F4993">
              <w:rPr>
                <w:rFonts w:asciiTheme="minorHAnsi" w:hAnsiTheme="minorHAnsi" w:cstheme="minorHAnsi"/>
                <w:bCs w:val="0"/>
                <w:color w:val="000000"/>
                <w:lang w:eastAsia="es-MX"/>
              </w:rPr>
              <w:t>Área</w:t>
            </w:r>
            <w:r w:rsidRPr="000F4993">
              <w:rPr>
                <w:rFonts w:asciiTheme="minorHAnsi" w:hAnsiTheme="minorHAnsi" w:cstheme="minorHAnsi"/>
                <w:bCs w:val="0"/>
                <w:color w:val="000000"/>
                <w:lang w:eastAsia="es-MX"/>
              </w:rPr>
              <w:t xml:space="preserve"> </w:t>
            </w:r>
            <w:r w:rsidR="00F32598" w:rsidRPr="000F4993">
              <w:rPr>
                <w:rFonts w:asciiTheme="minorHAnsi" w:hAnsiTheme="minorHAnsi" w:cstheme="minorHAnsi"/>
                <w:bCs w:val="0"/>
                <w:color w:val="000000"/>
                <w:lang w:eastAsia="es-MX"/>
              </w:rPr>
              <w:t>Técnica</w:t>
            </w:r>
          </w:p>
        </w:tc>
      </w:tr>
      <w:tr w:rsidR="001656F9" w:rsidRPr="00611242" w14:paraId="3B17D8C3" w14:textId="77777777" w:rsidTr="001656F9">
        <w:trPr>
          <w:trHeight w:val="171"/>
        </w:trPr>
        <w:tc>
          <w:tcPr>
            <w:tcW w:w="497" w:type="dxa"/>
            <w:shd w:val="clear" w:color="auto" w:fill="auto"/>
            <w:noWrap/>
            <w:vAlign w:val="bottom"/>
            <w:hideMark/>
          </w:tcPr>
          <w:p w14:paraId="2B5F8AD8"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339</w:t>
            </w:r>
          </w:p>
        </w:tc>
        <w:tc>
          <w:tcPr>
            <w:tcW w:w="8429" w:type="dxa"/>
            <w:shd w:val="clear" w:color="auto" w:fill="auto"/>
            <w:noWrap/>
            <w:vAlign w:val="bottom"/>
            <w:hideMark/>
          </w:tcPr>
          <w:p w14:paraId="0B5E48B4"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0339--No hay Valores para Cobertura Extensión de RC</w:t>
            </w:r>
          </w:p>
        </w:tc>
      </w:tr>
      <w:tr w:rsidR="001656F9" w:rsidRPr="00611242" w14:paraId="226C1E7B" w14:textId="77777777" w:rsidTr="001656F9">
        <w:trPr>
          <w:trHeight w:val="171"/>
        </w:trPr>
        <w:tc>
          <w:tcPr>
            <w:tcW w:w="497" w:type="dxa"/>
            <w:shd w:val="clear" w:color="auto" w:fill="auto"/>
            <w:noWrap/>
            <w:vAlign w:val="bottom"/>
            <w:hideMark/>
          </w:tcPr>
          <w:p w14:paraId="1CE39399"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340</w:t>
            </w:r>
          </w:p>
        </w:tc>
        <w:tc>
          <w:tcPr>
            <w:tcW w:w="8429" w:type="dxa"/>
            <w:shd w:val="clear" w:color="auto" w:fill="auto"/>
            <w:noWrap/>
            <w:vAlign w:val="bottom"/>
            <w:hideMark/>
          </w:tcPr>
          <w:p w14:paraId="61A2177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4DA839F5" w14:textId="77777777" w:rsidTr="001656F9">
        <w:trPr>
          <w:trHeight w:val="171"/>
        </w:trPr>
        <w:tc>
          <w:tcPr>
            <w:tcW w:w="497" w:type="dxa"/>
            <w:shd w:val="clear" w:color="auto" w:fill="auto"/>
            <w:noWrap/>
            <w:vAlign w:val="bottom"/>
            <w:hideMark/>
          </w:tcPr>
          <w:p w14:paraId="28DA2921"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341</w:t>
            </w:r>
          </w:p>
        </w:tc>
        <w:tc>
          <w:tcPr>
            <w:tcW w:w="8429" w:type="dxa"/>
            <w:shd w:val="clear" w:color="auto" w:fill="auto"/>
            <w:noWrap/>
            <w:vAlign w:val="bottom"/>
            <w:hideMark/>
          </w:tcPr>
          <w:p w14:paraId="5468A5A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0341--Tabla de Danos sin Responsabilidad inexistente</w:t>
            </w:r>
          </w:p>
        </w:tc>
      </w:tr>
      <w:tr w:rsidR="001656F9" w:rsidRPr="00611242" w14:paraId="31D49DCC" w14:textId="77777777" w:rsidTr="001656F9">
        <w:trPr>
          <w:trHeight w:val="171"/>
        </w:trPr>
        <w:tc>
          <w:tcPr>
            <w:tcW w:w="497" w:type="dxa"/>
            <w:shd w:val="clear" w:color="auto" w:fill="auto"/>
            <w:noWrap/>
            <w:vAlign w:val="bottom"/>
            <w:hideMark/>
          </w:tcPr>
          <w:p w14:paraId="49C4459E"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342</w:t>
            </w:r>
          </w:p>
        </w:tc>
        <w:tc>
          <w:tcPr>
            <w:tcW w:w="8429" w:type="dxa"/>
            <w:shd w:val="clear" w:color="auto" w:fill="auto"/>
            <w:noWrap/>
            <w:vAlign w:val="bottom"/>
            <w:hideMark/>
          </w:tcPr>
          <w:p w14:paraId="09AFA188" w14:textId="1386330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0342--Para Emitir Fideicomiso, Favor de realizarlo a </w:t>
            </w:r>
            <w:r w:rsidR="00F32598" w:rsidRPr="000F4993">
              <w:rPr>
                <w:rFonts w:asciiTheme="minorHAnsi" w:hAnsiTheme="minorHAnsi" w:cstheme="minorHAnsi"/>
                <w:bCs w:val="0"/>
                <w:color w:val="000000"/>
                <w:lang w:eastAsia="es-MX"/>
              </w:rPr>
              <w:t>través</w:t>
            </w:r>
            <w:r w:rsidRPr="000F4993">
              <w:rPr>
                <w:rFonts w:asciiTheme="minorHAnsi" w:hAnsiTheme="minorHAnsi" w:cstheme="minorHAnsi"/>
                <w:bCs w:val="0"/>
                <w:color w:val="000000"/>
                <w:lang w:eastAsia="es-MX"/>
              </w:rPr>
              <w:t xml:space="preserve"> de su Oficina de Servicio</w:t>
            </w:r>
          </w:p>
        </w:tc>
      </w:tr>
      <w:tr w:rsidR="001656F9" w:rsidRPr="00611242" w14:paraId="42F87541" w14:textId="77777777" w:rsidTr="001656F9">
        <w:trPr>
          <w:trHeight w:val="171"/>
        </w:trPr>
        <w:tc>
          <w:tcPr>
            <w:tcW w:w="497" w:type="dxa"/>
            <w:shd w:val="clear" w:color="auto" w:fill="auto"/>
            <w:noWrap/>
            <w:vAlign w:val="bottom"/>
            <w:hideMark/>
          </w:tcPr>
          <w:p w14:paraId="44B66836"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343</w:t>
            </w:r>
          </w:p>
        </w:tc>
        <w:tc>
          <w:tcPr>
            <w:tcW w:w="8429" w:type="dxa"/>
            <w:shd w:val="clear" w:color="auto" w:fill="auto"/>
            <w:noWrap/>
            <w:vAlign w:val="bottom"/>
            <w:hideMark/>
          </w:tcPr>
          <w:p w14:paraId="24C8B5F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146A3FE1" w14:textId="77777777" w:rsidTr="001656F9">
        <w:trPr>
          <w:trHeight w:val="171"/>
        </w:trPr>
        <w:tc>
          <w:tcPr>
            <w:tcW w:w="497" w:type="dxa"/>
            <w:shd w:val="clear" w:color="auto" w:fill="auto"/>
            <w:noWrap/>
            <w:vAlign w:val="bottom"/>
            <w:hideMark/>
          </w:tcPr>
          <w:p w14:paraId="50B719E0"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344</w:t>
            </w:r>
          </w:p>
        </w:tc>
        <w:tc>
          <w:tcPr>
            <w:tcW w:w="8429" w:type="dxa"/>
            <w:shd w:val="clear" w:color="auto" w:fill="auto"/>
            <w:noWrap/>
            <w:vAlign w:val="bottom"/>
            <w:hideMark/>
          </w:tcPr>
          <w:p w14:paraId="1B68895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0344--Endoso no se puede emitir ya que la póliza se encuentra Cancelada</w:t>
            </w:r>
          </w:p>
        </w:tc>
      </w:tr>
      <w:tr w:rsidR="001656F9" w:rsidRPr="00611242" w14:paraId="7F41BF9D" w14:textId="77777777" w:rsidTr="001656F9">
        <w:trPr>
          <w:trHeight w:val="171"/>
        </w:trPr>
        <w:tc>
          <w:tcPr>
            <w:tcW w:w="497" w:type="dxa"/>
            <w:shd w:val="clear" w:color="auto" w:fill="auto"/>
            <w:noWrap/>
            <w:vAlign w:val="bottom"/>
            <w:hideMark/>
          </w:tcPr>
          <w:p w14:paraId="4B2149B8" w14:textId="77777777" w:rsidR="001656F9" w:rsidRPr="000F4993" w:rsidRDefault="001656F9" w:rsidP="00DE516B">
            <w:pPr>
              <w:suppressAutoHyphens w:val="0"/>
              <w:jc w:val="center"/>
              <w:rPr>
                <w:rFonts w:asciiTheme="minorHAnsi" w:hAnsiTheme="minorHAnsi" w:cstheme="minorHAnsi"/>
                <w:bCs w:val="0"/>
                <w:color w:val="FF0000"/>
                <w:lang w:eastAsia="es-MX"/>
              </w:rPr>
            </w:pPr>
            <w:r w:rsidRPr="000F4993">
              <w:rPr>
                <w:rFonts w:asciiTheme="minorHAnsi" w:hAnsiTheme="minorHAnsi" w:cstheme="minorHAnsi"/>
                <w:bCs w:val="0"/>
                <w:color w:val="FF0000"/>
                <w:lang w:eastAsia="es-MX"/>
              </w:rPr>
              <w:t>345</w:t>
            </w:r>
          </w:p>
        </w:tc>
        <w:tc>
          <w:tcPr>
            <w:tcW w:w="8429" w:type="dxa"/>
            <w:shd w:val="clear" w:color="auto" w:fill="auto"/>
            <w:noWrap/>
            <w:vAlign w:val="bottom"/>
            <w:hideMark/>
          </w:tcPr>
          <w:p w14:paraId="5715ED6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[Disponible para su uso]</w:t>
            </w:r>
          </w:p>
        </w:tc>
      </w:tr>
      <w:tr w:rsidR="001656F9" w:rsidRPr="00611242" w14:paraId="090C138A" w14:textId="77777777" w:rsidTr="001656F9">
        <w:trPr>
          <w:trHeight w:val="171"/>
        </w:trPr>
        <w:tc>
          <w:tcPr>
            <w:tcW w:w="497" w:type="dxa"/>
            <w:shd w:val="clear" w:color="auto" w:fill="auto"/>
            <w:noWrap/>
            <w:vAlign w:val="bottom"/>
            <w:hideMark/>
          </w:tcPr>
          <w:p w14:paraId="1860EE83"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346</w:t>
            </w:r>
          </w:p>
        </w:tc>
        <w:tc>
          <w:tcPr>
            <w:tcW w:w="8429" w:type="dxa"/>
            <w:shd w:val="clear" w:color="auto" w:fill="auto"/>
            <w:noWrap/>
            <w:vAlign w:val="bottom"/>
            <w:hideMark/>
          </w:tcPr>
          <w:p w14:paraId="59AAD076" w14:textId="30E2670F"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0346--Cobertura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por ser considerado un </w:t>
            </w:r>
            <w:r w:rsidR="00F32598" w:rsidRPr="000F4993">
              <w:rPr>
                <w:rFonts w:asciiTheme="minorHAnsi" w:hAnsiTheme="minorHAnsi" w:cstheme="minorHAnsi"/>
                <w:bCs w:val="0"/>
                <w:color w:val="000000"/>
                <w:lang w:eastAsia="es-MX"/>
              </w:rPr>
              <w:t>automóvil</w:t>
            </w:r>
            <w:r w:rsidRPr="000F4993">
              <w:rPr>
                <w:rFonts w:asciiTheme="minorHAnsi" w:hAnsiTheme="minorHAnsi" w:cstheme="minorHAnsi"/>
                <w:bCs w:val="0"/>
                <w:color w:val="000000"/>
                <w:lang w:eastAsia="es-MX"/>
              </w:rPr>
              <w:t xml:space="preserve"> de Alto Riesgo</w:t>
            </w:r>
          </w:p>
        </w:tc>
      </w:tr>
      <w:tr w:rsidR="001656F9" w:rsidRPr="00611242" w14:paraId="6C548124" w14:textId="77777777" w:rsidTr="001656F9">
        <w:trPr>
          <w:trHeight w:val="171"/>
        </w:trPr>
        <w:tc>
          <w:tcPr>
            <w:tcW w:w="497" w:type="dxa"/>
            <w:shd w:val="clear" w:color="auto" w:fill="auto"/>
            <w:noWrap/>
            <w:vAlign w:val="bottom"/>
            <w:hideMark/>
          </w:tcPr>
          <w:p w14:paraId="2F56525A"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lastRenderedPageBreak/>
              <w:t>347</w:t>
            </w:r>
          </w:p>
        </w:tc>
        <w:tc>
          <w:tcPr>
            <w:tcW w:w="8429" w:type="dxa"/>
            <w:shd w:val="clear" w:color="auto" w:fill="auto"/>
            <w:noWrap/>
            <w:vAlign w:val="bottom"/>
            <w:hideMark/>
          </w:tcPr>
          <w:p w14:paraId="1DA20989" w14:textId="0D7CA38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0347--La S.A. de RC es in</w:t>
            </w:r>
            <w:r w:rsidR="00331EE3">
              <w:rPr>
                <w:rFonts w:asciiTheme="minorHAnsi" w:hAnsiTheme="minorHAnsi" w:cstheme="minorHAnsi"/>
                <w:bCs w:val="0"/>
                <w:color w:val="000000"/>
                <w:lang w:eastAsia="es-MX"/>
              </w:rPr>
              <w:t>válida</w:t>
            </w:r>
          </w:p>
        </w:tc>
      </w:tr>
      <w:tr w:rsidR="001656F9" w:rsidRPr="00611242" w14:paraId="478B7702" w14:textId="77777777" w:rsidTr="001656F9">
        <w:trPr>
          <w:trHeight w:val="171"/>
        </w:trPr>
        <w:tc>
          <w:tcPr>
            <w:tcW w:w="497" w:type="dxa"/>
            <w:shd w:val="clear" w:color="auto" w:fill="auto"/>
            <w:noWrap/>
            <w:vAlign w:val="bottom"/>
            <w:hideMark/>
          </w:tcPr>
          <w:p w14:paraId="00EB4103"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347</w:t>
            </w:r>
          </w:p>
        </w:tc>
        <w:tc>
          <w:tcPr>
            <w:tcW w:w="8429" w:type="dxa"/>
            <w:shd w:val="clear" w:color="auto" w:fill="auto"/>
            <w:noWrap/>
            <w:vAlign w:val="bottom"/>
            <w:hideMark/>
          </w:tcPr>
          <w:p w14:paraId="5C29B82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0347--La S.A. de RC enviada excede el valor de la tabla</w:t>
            </w:r>
          </w:p>
        </w:tc>
      </w:tr>
      <w:tr w:rsidR="001656F9" w:rsidRPr="00611242" w14:paraId="7751B842" w14:textId="77777777" w:rsidTr="001656F9">
        <w:trPr>
          <w:trHeight w:val="171"/>
        </w:trPr>
        <w:tc>
          <w:tcPr>
            <w:tcW w:w="497" w:type="dxa"/>
            <w:shd w:val="clear" w:color="auto" w:fill="auto"/>
            <w:noWrap/>
            <w:vAlign w:val="bottom"/>
            <w:hideMark/>
          </w:tcPr>
          <w:p w14:paraId="4C6152CE"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347</w:t>
            </w:r>
          </w:p>
        </w:tc>
        <w:tc>
          <w:tcPr>
            <w:tcW w:w="8429" w:type="dxa"/>
            <w:shd w:val="clear" w:color="auto" w:fill="auto"/>
            <w:noWrap/>
            <w:vAlign w:val="bottom"/>
            <w:hideMark/>
          </w:tcPr>
          <w:p w14:paraId="4CB282D3" w14:textId="36994720"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0347--No existen cuotas de RC, favor de verificar con el </w:t>
            </w:r>
            <w:r w:rsidR="00331EE3">
              <w:rPr>
                <w:rFonts w:asciiTheme="minorHAnsi" w:hAnsiTheme="minorHAnsi" w:cstheme="minorHAnsi"/>
                <w:bCs w:val="0"/>
                <w:color w:val="000000"/>
                <w:lang w:eastAsia="es-MX"/>
              </w:rPr>
              <w:t>Área</w:t>
            </w:r>
            <w:r w:rsidRPr="000F4993">
              <w:rPr>
                <w:rFonts w:asciiTheme="minorHAnsi" w:hAnsiTheme="minorHAnsi" w:cstheme="minorHAnsi"/>
                <w:bCs w:val="0"/>
                <w:color w:val="000000"/>
                <w:lang w:eastAsia="es-MX"/>
              </w:rPr>
              <w:t xml:space="preserve"> </w:t>
            </w:r>
            <w:r w:rsidR="00331EE3">
              <w:rPr>
                <w:rFonts w:asciiTheme="minorHAnsi" w:hAnsiTheme="minorHAnsi" w:cstheme="minorHAnsi"/>
                <w:bCs w:val="0"/>
                <w:color w:val="000000"/>
                <w:lang w:eastAsia="es-MX"/>
              </w:rPr>
              <w:t>Técnica</w:t>
            </w:r>
          </w:p>
        </w:tc>
      </w:tr>
      <w:tr w:rsidR="001656F9" w:rsidRPr="00611242" w14:paraId="0209278D" w14:textId="77777777" w:rsidTr="001656F9">
        <w:trPr>
          <w:trHeight w:val="171"/>
        </w:trPr>
        <w:tc>
          <w:tcPr>
            <w:tcW w:w="497" w:type="dxa"/>
            <w:shd w:val="clear" w:color="auto" w:fill="auto"/>
            <w:noWrap/>
            <w:vAlign w:val="bottom"/>
            <w:hideMark/>
          </w:tcPr>
          <w:p w14:paraId="1516B37D"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348</w:t>
            </w:r>
          </w:p>
        </w:tc>
        <w:tc>
          <w:tcPr>
            <w:tcW w:w="8429" w:type="dxa"/>
            <w:shd w:val="clear" w:color="auto" w:fill="auto"/>
            <w:noWrap/>
            <w:vAlign w:val="bottom"/>
            <w:hideMark/>
          </w:tcPr>
          <w:p w14:paraId="22F0917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0348--Deducible de RC CONTRACTUAL no contemplado en tablas</w:t>
            </w:r>
          </w:p>
        </w:tc>
      </w:tr>
      <w:tr w:rsidR="001656F9" w:rsidRPr="00611242" w14:paraId="632890D0" w14:textId="77777777" w:rsidTr="001656F9">
        <w:trPr>
          <w:trHeight w:val="171"/>
        </w:trPr>
        <w:tc>
          <w:tcPr>
            <w:tcW w:w="497" w:type="dxa"/>
            <w:shd w:val="clear" w:color="auto" w:fill="auto"/>
            <w:noWrap/>
            <w:vAlign w:val="bottom"/>
            <w:hideMark/>
          </w:tcPr>
          <w:p w14:paraId="343EEAD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349</w:t>
            </w:r>
          </w:p>
        </w:tc>
        <w:tc>
          <w:tcPr>
            <w:tcW w:w="8429" w:type="dxa"/>
            <w:shd w:val="clear" w:color="auto" w:fill="auto"/>
            <w:noWrap/>
            <w:vAlign w:val="bottom"/>
            <w:hideMark/>
          </w:tcPr>
          <w:p w14:paraId="6CC52BA7" w14:textId="6A7C34D5"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0349--La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de </w:t>
            </w:r>
            <w:proofErr w:type="spellStart"/>
            <w:r w:rsidRPr="000F4993">
              <w:rPr>
                <w:rFonts w:asciiTheme="minorHAnsi" w:hAnsiTheme="minorHAnsi" w:cstheme="minorHAnsi"/>
                <w:bCs w:val="0"/>
                <w:color w:val="000000"/>
                <w:lang w:eastAsia="es-MX"/>
              </w:rPr>
              <w:t>ref</w:t>
            </w:r>
            <w:proofErr w:type="spellEnd"/>
            <w:r w:rsidRPr="000F4993">
              <w:rPr>
                <w:rFonts w:asciiTheme="minorHAnsi" w:hAnsiTheme="minorHAnsi" w:cstheme="minorHAnsi"/>
                <w:bCs w:val="0"/>
                <w:color w:val="000000"/>
                <w:lang w:eastAsia="es-MX"/>
              </w:rPr>
              <w:t xml:space="preserve"> ya se </w:t>
            </w:r>
            <w:r w:rsidR="00331EE3">
              <w:rPr>
                <w:rFonts w:asciiTheme="minorHAnsi" w:hAnsiTheme="minorHAnsi" w:cstheme="minorHAnsi"/>
                <w:bCs w:val="0"/>
                <w:color w:val="000000"/>
                <w:lang w:eastAsia="es-MX"/>
              </w:rPr>
              <w:t>utilizó</w:t>
            </w:r>
            <w:r w:rsidRPr="000F4993">
              <w:rPr>
                <w:rFonts w:asciiTheme="minorHAnsi" w:hAnsiTheme="minorHAnsi" w:cstheme="minorHAnsi"/>
                <w:bCs w:val="0"/>
                <w:color w:val="000000"/>
                <w:lang w:eastAsia="es-MX"/>
              </w:rPr>
              <w:t xml:space="preserve"> en una </w:t>
            </w:r>
            <w:r w:rsidR="00331EE3">
              <w:rPr>
                <w:rFonts w:asciiTheme="minorHAnsi" w:hAnsiTheme="minorHAnsi" w:cstheme="minorHAnsi"/>
                <w:bCs w:val="0"/>
                <w:color w:val="000000"/>
                <w:lang w:eastAsia="es-MX"/>
              </w:rPr>
              <w:t>emisión</w:t>
            </w:r>
            <w:r w:rsidRPr="000F4993">
              <w:rPr>
                <w:rFonts w:asciiTheme="minorHAnsi" w:hAnsiTheme="minorHAnsi" w:cstheme="minorHAnsi"/>
                <w:bCs w:val="0"/>
                <w:color w:val="000000"/>
                <w:lang w:eastAsia="es-MX"/>
              </w:rPr>
              <w:t xml:space="preserve"> de RC Contractual</w:t>
            </w:r>
          </w:p>
        </w:tc>
      </w:tr>
      <w:tr w:rsidR="001656F9" w:rsidRPr="00611242" w14:paraId="70247BC2" w14:textId="77777777" w:rsidTr="001656F9">
        <w:trPr>
          <w:trHeight w:val="171"/>
        </w:trPr>
        <w:tc>
          <w:tcPr>
            <w:tcW w:w="497" w:type="dxa"/>
            <w:shd w:val="clear" w:color="auto" w:fill="auto"/>
            <w:noWrap/>
            <w:vAlign w:val="bottom"/>
            <w:hideMark/>
          </w:tcPr>
          <w:p w14:paraId="2648722D"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350</w:t>
            </w:r>
          </w:p>
        </w:tc>
        <w:tc>
          <w:tcPr>
            <w:tcW w:w="8429" w:type="dxa"/>
            <w:shd w:val="clear" w:color="auto" w:fill="auto"/>
            <w:noWrap/>
            <w:vAlign w:val="bottom"/>
            <w:hideMark/>
          </w:tcPr>
          <w:p w14:paraId="4450F06E"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0350--Agente no permitido para emitir este ramo</w:t>
            </w:r>
          </w:p>
        </w:tc>
      </w:tr>
      <w:tr w:rsidR="001656F9" w:rsidRPr="00611242" w14:paraId="3971056F" w14:textId="77777777" w:rsidTr="001656F9">
        <w:trPr>
          <w:trHeight w:val="171"/>
        </w:trPr>
        <w:tc>
          <w:tcPr>
            <w:tcW w:w="497" w:type="dxa"/>
            <w:shd w:val="clear" w:color="auto" w:fill="auto"/>
            <w:noWrap/>
            <w:vAlign w:val="bottom"/>
            <w:hideMark/>
          </w:tcPr>
          <w:p w14:paraId="42ACAC79"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351</w:t>
            </w:r>
          </w:p>
        </w:tc>
        <w:tc>
          <w:tcPr>
            <w:tcW w:w="8429" w:type="dxa"/>
            <w:shd w:val="clear" w:color="auto" w:fill="auto"/>
            <w:noWrap/>
            <w:vAlign w:val="bottom"/>
            <w:hideMark/>
          </w:tcPr>
          <w:p w14:paraId="7561867B" w14:textId="43DE2D7B"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0351--RC </w:t>
            </w:r>
            <w:r w:rsidR="00331EE3">
              <w:rPr>
                <w:rFonts w:asciiTheme="minorHAnsi" w:hAnsiTheme="minorHAnsi" w:cstheme="minorHAnsi"/>
                <w:bCs w:val="0"/>
                <w:color w:val="000000"/>
                <w:lang w:eastAsia="es-MX"/>
              </w:rPr>
              <w:t>Ecológica</w:t>
            </w:r>
            <w:r w:rsidRPr="000F4993">
              <w:rPr>
                <w:rFonts w:asciiTheme="minorHAnsi" w:hAnsiTheme="minorHAnsi" w:cstheme="minorHAnsi"/>
                <w:bCs w:val="0"/>
                <w:color w:val="000000"/>
                <w:lang w:eastAsia="es-MX"/>
              </w:rPr>
              <w:t xml:space="preserve"> requiere suscripción Favor de Contactar con su Oficina de Servicio</w:t>
            </w:r>
          </w:p>
        </w:tc>
      </w:tr>
      <w:tr w:rsidR="001656F9" w:rsidRPr="00611242" w14:paraId="1B4BE85A" w14:textId="77777777" w:rsidTr="001656F9">
        <w:trPr>
          <w:trHeight w:val="171"/>
        </w:trPr>
        <w:tc>
          <w:tcPr>
            <w:tcW w:w="497" w:type="dxa"/>
            <w:shd w:val="clear" w:color="auto" w:fill="auto"/>
            <w:noWrap/>
            <w:vAlign w:val="bottom"/>
            <w:hideMark/>
          </w:tcPr>
          <w:p w14:paraId="3FEA4AC4"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395</w:t>
            </w:r>
          </w:p>
        </w:tc>
        <w:tc>
          <w:tcPr>
            <w:tcW w:w="8429" w:type="dxa"/>
            <w:shd w:val="clear" w:color="auto" w:fill="auto"/>
            <w:noWrap/>
            <w:vAlign w:val="bottom"/>
            <w:hideMark/>
          </w:tcPr>
          <w:p w14:paraId="1A431A12" w14:textId="2766B619"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0395-- Marca o año no </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para amparar esta cobertura</w:t>
            </w:r>
          </w:p>
        </w:tc>
      </w:tr>
      <w:tr w:rsidR="001656F9" w:rsidRPr="00611242" w14:paraId="29B3DFE2" w14:textId="77777777" w:rsidTr="001656F9">
        <w:trPr>
          <w:trHeight w:val="171"/>
        </w:trPr>
        <w:tc>
          <w:tcPr>
            <w:tcW w:w="497" w:type="dxa"/>
            <w:shd w:val="clear" w:color="auto" w:fill="auto"/>
            <w:noWrap/>
            <w:vAlign w:val="bottom"/>
            <w:hideMark/>
          </w:tcPr>
          <w:p w14:paraId="4A1D86EE"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396</w:t>
            </w:r>
          </w:p>
        </w:tc>
        <w:tc>
          <w:tcPr>
            <w:tcW w:w="8429" w:type="dxa"/>
            <w:shd w:val="clear" w:color="auto" w:fill="auto"/>
            <w:noWrap/>
            <w:vAlign w:val="bottom"/>
            <w:hideMark/>
          </w:tcPr>
          <w:p w14:paraId="69CE482D"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0396--Rango de Vigencia de RC Extranjero Invalido</w:t>
            </w:r>
          </w:p>
        </w:tc>
      </w:tr>
      <w:tr w:rsidR="001656F9" w:rsidRPr="00611242" w14:paraId="2F7E024F" w14:textId="77777777" w:rsidTr="001656F9">
        <w:trPr>
          <w:trHeight w:val="171"/>
        </w:trPr>
        <w:tc>
          <w:tcPr>
            <w:tcW w:w="497" w:type="dxa"/>
            <w:shd w:val="clear" w:color="auto" w:fill="auto"/>
            <w:noWrap/>
            <w:vAlign w:val="bottom"/>
            <w:hideMark/>
          </w:tcPr>
          <w:p w14:paraId="74A0AC67"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397</w:t>
            </w:r>
          </w:p>
        </w:tc>
        <w:tc>
          <w:tcPr>
            <w:tcW w:w="8429" w:type="dxa"/>
            <w:shd w:val="clear" w:color="auto" w:fill="auto"/>
            <w:noWrap/>
            <w:vAlign w:val="bottom"/>
            <w:hideMark/>
          </w:tcPr>
          <w:p w14:paraId="5302DA50"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0397-- Paquete Invalido para RC Extranjero</w:t>
            </w:r>
          </w:p>
        </w:tc>
      </w:tr>
      <w:tr w:rsidR="001656F9" w:rsidRPr="00611242" w14:paraId="42C14E45" w14:textId="77777777" w:rsidTr="001656F9">
        <w:trPr>
          <w:trHeight w:val="171"/>
        </w:trPr>
        <w:tc>
          <w:tcPr>
            <w:tcW w:w="497" w:type="dxa"/>
            <w:shd w:val="clear" w:color="auto" w:fill="auto"/>
            <w:noWrap/>
            <w:vAlign w:val="bottom"/>
            <w:hideMark/>
          </w:tcPr>
          <w:p w14:paraId="102B62F9"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398</w:t>
            </w:r>
          </w:p>
        </w:tc>
        <w:tc>
          <w:tcPr>
            <w:tcW w:w="8429" w:type="dxa"/>
            <w:shd w:val="clear" w:color="auto" w:fill="auto"/>
            <w:noWrap/>
            <w:vAlign w:val="bottom"/>
            <w:hideMark/>
          </w:tcPr>
          <w:p w14:paraId="6B80AEDD" w14:textId="00848493"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0398--Este Importe No Sobrepasa El </w:t>
            </w:r>
            <w:r w:rsidR="00331EE3">
              <w:rPr>
                <w:rFonts w:asciiTheme="minorHAnsi" w:hAnsiTheme="minorHAnsi" w:cstheme="minorHAnsi"/>
                <w:bCs w:val="0"/>
                <w:color w:val="000000"/>
                <w:lang w:eastAsia="es-MX"/>
              </w:rPr>
              <w:t>Mínimo</w:t>
            </w:r>
            <w:r w:rsidRPr="000F4993">
              <w:rPr>
                <w:rFonts w:asciiTheme="minorHAnsi" w:hAnsiTheme="minorHAnsi" w:cstheme="minorHAnsi"/>
                <w:bCs w:val="0"/>
                <w:color w:val="000000"/>
                <w:lang w:eastAsia="es-MX"/>
              </w:rPr>
              <w:t xml:space="preserve"> de Suma de GM RCEXT</w:t>
            </w:r>
          </w:p>
        </w:tc>
      </w:tr>
      <w:tr w:rsidR="001656F9" w:rsidRPr="00611242" w14:paraId="1B3E8937" w14:textId="77777777" w:rsidTr="001656F9">
        <w:trPr>
          <w:trHeight w:val="171"/>
        </w:trPr>
        <w:tc>
          <w:tcPr>
            <w:tcW w:w="497" w:type="dxa"/>
            <w:shd w:val="clear" w:color="auto" w:fill="auto"/>
            <w:noWrap/>
            <w:vAlign w:val="bottom"/>
            <w:hideMark/>
          </w:tcPr>
          <w:p w14:paraId="0CE47BD2"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399</w:t>
            </w:r>
          </w:p>
        </w:tc>
        <w:tc>
          <w:tcPr>
            <w:tcW w:w="8429" w:type="dxa"/>
            <w:shd w:val="clear" w:color="auto" w:fill="auto"/>
            <w:noWrap/>
            <w:vAlign w:val="bottom"/>
            <w:hideMark/>
          </w:tcPr>
          <w:p w14:paraId="346ED718"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0399--Tabla inexistente de Sumas GM RCEXT Para tarifa</w:t>
            </w:r>
          </w:p>
        </w:tc>
      </w:tr>
      <w:tr w:rsidR="001656F9" w:rsidRPr="00611242" w14:paraId="5E908BA2" w14:textId="77777777" w:rsidTr="001656F9">
        <w:trPr>
          <w:trHeight w:val="171"/>
        </w:trPr>
        <w:tc>
          <w:tcPr>
            <w:tcW w:w="497" w:type="dxa"/>
            <w:shd w:val="clear" w:color="auto" w:fill="auto"/>
            <w:noWrap/>
            <w:vAlign w:val="bottom"/>
            <w:hideMark/>
          </w:tcPr>
          <w:p w14:paraId="4922C01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400</w:t>
            </w:r>
          </w:p>
        </w:tc>
        <w:tc>
          <w:tcPr>
            <w:tcW w:w="8429" w:type="dxa"/>
            <w:shd w:val="clear" w:color="auto" w:fill="auto"/>
            <w:noWrap/>
            <w:vAlign w:val="bottom"/>
            <w:hideMark/>
          </w:tcPr>
          <w:p w14:paraId="5531477E" w14:textId="02158A1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0400-- </w:t>
            </w:r>
            <w:r w:rsidR="00331EE3">
              <w:rPr>
                <w:rFonts w:asciiTheme="minorHAnsi" w:hAnsiTheme="minorHAnsi" w:cstheme="minorHAnsi"/>
                <w:bCs w:val="0"/>
                <w:color w:val="000000"/>
                <w:lang w:eastAsia="es-MX"/>
              </w:rPr>
              <w:t>Región</w:t>
            </w:r>
            <w:r w:rsidRPr="000F4993">
              <w:rPr>
                <w:rFonts w:asciiTheme="minorHAnsi" w:hAnsiTheme="minorHAnsi" w:cstheme="minorHAnsi"/>
                <w:bCs w:val="0"/>
                <w:color w:val="000000"/>
                <w:lang w:eastAsia="es-MX"/>
              </w:rPr>
              <w:t xml:space="preserve"> In</w:t>
            </w:r>
            <w:r w:rsidR="00331EE3">
              <w:rPr>
                <w:rFonts w:asciiTheme="minorHAnsi" w:hAnsiTheme="minorHAnsi" w:cstheme="minorHAnsi"/>
                <w:bCs w:val="0"/>
                <w:color w:val="000000"/>
                <w:lang w:eastAsia="es-MX"/>
              </w:rPr>
              <w:t>válida</w:t>
            </w:r>
            <w:r w:rsidRPr="000F4993">
              <w:rPr>
                <w:rFonts w:asciiTheme="minorHAnsi" w:hAnsiTheme="minorHAnsi" w:cstheme="minorHAnsi"/>
                <w:bCs w:val="0"/>
                <w:color w:val="000000"/>
                <w:lang w:eastAsia="es-MX"/>
              </w:rPr>
              <w:t xml:space="preserve"> para Derecho de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de RC EXT</w:t>
            </w:r>
          </w:p>
        </w:tc>
      </w:tr>
      <w:tr w:rsidR="001656F9" w:rsidRPr="00611242" w14:paraId="448A8240" w14:textId="77777777" w:rsidTr="001656F9">
        <w:trPr>
          <w:trHeight w:val="171"/>
        </w:trPr>
        <w:tc>
          <w:tcPr>
            <w:tcW w:w="497" w:type="dxa"/>
            <w:shd w:val="clear" w:color="auto" w:fill="auto"/>
            <w:noWrap/>
            <w:vAlign w:val="bottom"/>
            <w:hideMark/>
          </w:tcPr>
          <w:p w14:paraId="6A499E0A"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401</w:t>
            </w:r>
          </w:p>
        </w:tc>
        <w:tc>
          <w:tcPr>
            <w:tcW w:w="8429" w:type="dxa"/>
            <w:shd w:val="clear" w:color="auto" w:fill="auto"/>
            <w:vAlign w:val="bottom"/>
            <w:hideMark/>
          </w:tcPr>
          <w:p w14:paraId="2540DDD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0401-- Tabla de Derechos Inexistente Favor de contactar al área técnica</w:t>
            </w:r>
          </w:p>
        </w:tc>
      </w:tr>
      <w:tr w:rsidR="001656F9" w:rsidRPr="00611242" w14:paraId="174F07EE" w14:textId="77777777" w:rsidTr="001656F9">
        <w:trPr>
          <w:trHeight w:val="171"/>
        </w:trPr>
        <w:tc>
          <w:tcPr>
            <w:tcW w:w="497" w:type="dxa"/>
            <w:shd w:val="clear" w:color="auto" w:fill="auto"/>
            <w:noWrap/>
            <w:vAlign w:val="bottom"/>
            <w:hideMark/>
          </w:tcPr>
          <w:p w14:paraId="10B3BD99"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402</w:t>
            </w:r>
          </w:p>
        </w:tc>
        <w:tc>
          <w:tcPr>
            <w:tcW w:w="8429" w:type="dxa"/>
            <w:shd w:val="clear" w:color="auto" w:fill="auto"/>
            <w:vAlign w:val="bottom"/>
            <w:hideMark/>
          </w:tcPr>
          <w:p w14:paraId="5A7D6315" w14:textId="7EA3A9D4"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0402-- Derecho de </w:t>
            </w:r>
            <w:r w:rsidR="00331EE3">
              <w:rPr>
                <w:rFonts w:asciiTheme="minorHAnsi" w:hAnsiTheme="minorHAnsi" w:cstheme="minorHAnsi"/>
                <w:bCs w:val="0"/>
                <w:color w:val="000000"/>
                <w:lang w:eastAsia="es-MX"/>
              </w:rPr>
              <w:t>Póliza</w:t>
            </w:r>
            <w:r w:rsidRPr="000F4993">
              <w:rPr>
                <w:rFonts w:asciiTheme="minorHAnsi" w:hAnsiTheme="minorHAnsi" w:cstheme="minorHAnsi"/>
                <w:bCs w:val="0"/>
                <w:color w:val="000000"/>
                <w:lang w:eastAsia="es-MX"/>
              </w:rPr>
              <w:t xml:space="preserve"> invalido para RC EXT</w:t>
            </w:r>
          </w:p>
        </w:tc>
      </w:tr>
      <w:tr w:rsidR="001656F9" w:rsidRPr="00611242" w14:paraId="40A2CB30" w14:textId="77777777" w:rsidTr="001656F9">
        <w:trPr>
          <w:trHeight w:val="171"/>
        </w:trPr>
        <w:tc>
          <w:tcPr>
            <w:tcW w:w="497" w:type="dxa"/>
            <w:shd w:val="clear" w:color="auto" w:fill="auto"/>
            <w:noWrap/>
            <w:vAlign w:val="bottom"/>
            <w:hideMark/>
          </w:tcPr>
          <w:p w14:paraId="4DEFED22"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416</w:t>
            </w:r>
          </w:p>
        </w:tc>
        <w:tc>
          <w:tcPr>
            <w:tcW w:w="8429" w:type="dxa"/>
            <w:shd w:val="clear" w:color="auto" w:fill="auto"/>
            <w:vAlign w:val="bottom"/>
            <w:hideMark/>
          </w:tcPr>
          <w:p w14:paraId="0869099F" w14:textId="202DF7C6"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0416-- No hay información de Tarifa </w:t>
            </w:r>
            <w:r w:rsidR="00331EE3">
              <w:rPr>
                <w:rFonts w:asciiTheme="minorHAnsi" w:hAnsiTheme="minorHAnsi" w:cstheme="minorHAnsi"/>
                <w:bCs w:val="0"/>
                <w:color w:val="000000"/>
                <w:lang w:eastAsia="es-MX"/>
              </w:rPr>
              <w:t>Categoría</w:t>
            </w:r>
            <w:r w:rsidRPr="000F4993">
              <w:rPr>
                <w:rFonts w:asciiTheme="minorHAnsi" w:hAnsiTheme="minorHAnsi" w:cstheme="minorHAnsi"/>
                <w:bCs w:val="0"/>
                <w:color w:val="000000"/>
                <w:lang w:eastAsia="es-MX"/>
              </w:rPr>
              <w:t xml:space="preserve"> en el archivo BONIFREN</w:t>
            </w:r>
          </w:p>
        </w:tc>
      </w:tr>
      <w:tr w:rsidR="001656F9" w:rsidRPr="00611242" w14:paraId="4D057DF4" w14:textId="77777777" w:rsidTr="001656F9">
        <w:trPr>
          <w:trHeight w:val="171"/>
        </w:trPr>
        <w:tc>
          <w:tcPr>
            <w:tcW w:w="497" w:type="dxa"/>
            <w:shd w:val="clear" w:color="auto" w:fill="auto"/>
            <w:noWrap/>
            <w:vAlign w:val="bottom"/>
            <w:hideMark/>
          </w:tcPr>
          <w:p w14:paraId="4059D3A5"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424</w:t>
            </w:r>
          </w:p>
        </w:tc>
        <w:tc>
          <w:tcPr>
            <w:tcW w:w="8429" w:type="dxa"/>
            <w:shd w:val="clear" w:color="auto" w:fill="auto"/>
            <w:vAlign w:val="bottom"/>
            <w:hideMark/>
          </w:tcPr>
          <w:p w14:paraId="5119274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0424--Suma Asegurada AAT Excede a lo permitido por ocupante Favor de verificar</w:t>
            </w:r>
          </w:p>
        </w:tc>
      </w:tr>
      <w:tr w:rsidR="001656F9" w:rsidRPr="00611242" w14:paraId="3E39080A" w14:textId="77777777" w:rsidTr="001656F9">
        <w:trPr>
          <w:trHeight w:val="171"/>
        </w:trPr>
        <w:tc>
          <w:tcPr>
            <w:tcW w:w="497" w:type="dxa"/>
            <w:shd w:val="clear" w:color="auto" w:fill="auto"/>
            <w:noWrap/>
            <w:vAlign w:val="bottom"/>
            <w:hideMark/>
          </w:tcPr>
          <w:p w14:paraId="66BDD055"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425</w:t>
            </w:r>
          </w:p>
        </w:tc>
        <w:tc>
          <w:tcPr>
            <w:tcW w:w="8429" w:type="dxa"/>
            <w:shd w:val="clear" w:color="auto" w:fill="auto"/>
            <w:vAlign w:val="bottom"/>
            <w:hideMark/>
          </w:tcPr>
          <w:p w14:paraId="1AEE2CCA"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0425--Tipo de Cambio Inexistente</w:t>
            </w:r>
          </w:p>
        </w:tc>
      </w:tr>
      <w:tr w:rsidR="001656F9" w:rsidRPr="00611242" w14:paraId="7A3A17CD" w14:textId="77777777" w:rsidTr="001656F9">
        <w:trPr>
          <w:trHeight w:val="176"/>
        </w:trPr>
        <w:tc>
          <w:tcPr>
            <w:tcW w:w="497" w:type="dxa"/>
            <w:shd w:val="clear" w:color="auto" w:fill="auto"/>
            <w:noWrap/>
            <w:hideMark/>
          </w:tcPr>
          <w:p w14:paraId="2CF64C7D"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426</w:t>
            </w:r>
          </w:p>
        </w:tc>
        <w:tc>
          <w:tcPr>
            <w:tcW w:w="8429" w:type="dxa"/>
            <w:shd w:val="clear" w:color="auto" w:fill="auto"/>
            <w:hideMark/>
          </w:tcPr>
          <w:p w14:paraId="7FE11D9D" w14:textId="3502BC41"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0426-- Tipo de Empresa In</w:t>
            </w:r>
            <w:r w:rsidR="00331EE3">
              <w:rPr>
                <w:rFonts w:asciiTheme="minorHAnsi" w:hAnsiTheme="minorHAnsi" w:cstheme="minorHAnsi"/>
                <w:bCs w:val="0"/>
                <w:color w:val="000000"/>
                <w:lang w:eastAsia="es-MX"/>
              </w:rPr>
              <w:t>válida</w:t>
            </w:r>
          </w:p>
        </w:tc>
      </w:tr>
      <w:tr w:rsidR="001656F9" w:rsidRPr="00611242" w14:paraId="2164B925" w14:textId="77777777" w:rsidTr="001656F9">
        <w:trPr>
          <w:trHeight w:val="176"/>
        </w:trPr>
        <w:tc>
          <w:tcPr>
            <w:tcW w:w="497" w:type="dxa"/>
            <w:shd w:val="clear" w:color="auto" w:fill="auto"/>
            <w:noWrap/>
            <w:hideMark/>
          </w:tcPr>
          <w:p w14:paraId="21B018C6"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426</w:t>
            </w:r>
          </w:p>
        </w:tc>
        <w:tc>
          <w:tcPr>
            <w:tcW w:w="8429" w:type="dxa"/>
            <w:shd w:val="clear" w:color="auto" w:fill="auto"/>
            <w:hideMark/>
          </w:tcPr>
          <w:p w14:paraId="7BB31CCC"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0426-- Falta tipo de Empresa</w:t>
            </w:r>
          </w:p>
        </w:tc>
      </w:tr>
      <w:tr w:rsidR="001656F9" w:rsidRPr="00611242" w14:paraId="46BEA8F4" w14:textId="77777777" w:rsidTr="001656F9">
        <w:trPr>
          <w:trHeight w:val="176"/>
        </w:trPr>
        <w:tc>
          <w:tcPr>
            <w:tcW w:w="497" w:type="dxa"/>
            <w:shd w:val="clear" w:color="auto" w:fill="auto"/>
            <w:noWrap/>
            <w:hideMark/>
          </w:tcPr>
          <w:p w14:paraId="301F7DCF"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427</w:t>
            </w:r>
          </w:p>
        </w:tc>
        <w:tc>
          <w:tcPr>
            <w:tcW w:w="8429" w:type="dxa"/>
            <w:shd w:val="clear" w:color="auto" w:fill="auto"/>
            <w:hideMark/>
          </w:tcPr>
          <w:p w14:paraId="432A3EF9"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0427-- Información Tipo Persona enviada en XML No concuerda con asegurado en Base</w:t>
            </w:r>
          </w:p>
        </w:tc>
      </w:tr>
      <w:tr w:rsidR="001656F9" w:rsidRPr="00611242" w14:paraId="4D0F5937" w14:textId="77777777" w:rsidTr="001656F9">
        <w:trPr>
          <w:trHeight w:val="176"/>
        </w:trPr>
        <w:tc>
          <w:tcPr>
            <w:tcW w:w="497" w:type="dxa"/>
            <w:shd w:val="clear" w:color="auto" w:fill="auto"/>
            <w:noWrap/>
            <w:hideMark/>
          </w:tcPr>
          <w:p w14:paraId="1B6471F5"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427</w:t>
            </w:r>
          </w:p>
        </w:tc>
        <w:tc>
          <w:tcPr>
            <w:tcW w:w="8429" w:type="dxa"/>
            <w:shd w:val="clear" w:color="auto" w:fill="auto"/>
            <w:hideMark/>
          </w:tcPr>
          <w:p w14:paraId="77748B42"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0427-- Información Genero del Asegurado enviada en XML No concuerda con asegurado en Base</w:t>
            </w:r>
          </w:p>
        </w:tc>
      </w:tr>
      <w:tr w:rsidR="001656F9" w:rsidRPr="00611242" w14:paraId="69C7444F" w14:textId="77777777" w:rsidTr="001656F9">
        <w:trPr>
          <w:trHeight w:val="176"/>
        </w:trPr>
        <w:tc>
          <w:tcPr>
            <w:tcW w:w="497" w:type="dxa"/>
            <w:shd w:val="clear" w:color="auto" w:fill="auto"/>
            <w:noWrap/>
            <w:hideMark/>
          </w:tcPr>
          <w:p w14:paraId="60DE5EBB"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427</w:t>
            </w:r>
          </w:p>
        </w:tc>
        <w:tc>
          <w:tcPr>
            <w:tcW w:w="8429" w:type="dxa"/>
            <w:shd w:val="clear" w:color="auto" w:fill="auto"/>
            <w:hideMark/>
          </w:tcPr>
          <w:p w14:paraId="4DE51E46"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0427 --Información Fecha de Nacimiento del Asegurado enviada en XML No concuerda con asegurado en Base</w:t>
            </w:r>
          </w:p>
        </w:tc>
      </w:tr>
      <w:tr w:rsidR="001656F9" w:rsidRPr="00611242" w14:paraId="00D3C903" w14:textId="77777777" w:rsidTr="001656F9">
        <w:trPr>
          <w:trHeight w:val="176"/>
        </w:trPr>
        <w:tc>
          <w:tcPr>
            <w:tcW w:w="497" w:type="dxa"/>
            <w:shd w:val="clear" w:color="auto" w:fill="auto"/>
            <w:noWrap/>
            <w:hideMark/>
          </w:tcPr>
          <w:p w14:paraId="1C948596"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427</w:t>
            </w:r>
          </w:p>
        </w:tc>
        <w:tc>
          <w:tcPr>
            <w:tcW w:w="8429" w:type="dxa"/>
            <w:shd w:val="clear" w:color="auto" w:fill="auto"/>
            <w:hideMark/>
          </w:tcPr>
          <w:p w14:paraId="08D57AC7" w14:textId="3E5DD9C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 xml:space="preserve">0427 --Información </w:t>
            </w:r>
            <w:r w:rsidR="00E757EB">
              <w:rPr>
                <w:rFonts w:asciiTheme="minorHAnsi" w:hAnsiTheme="minorHAnsi" w:cstheme="minorHAnsi"/>
                <w:bCs w:val="0"/>
                <w:color w:val="000000"/>
                <w:lang w:eastAsia="es-MX"/>
              </w:rPr>
              <w:t>Código</w:t>
            </w:r>
            <w:r w:rsidRPr="000F4993">
              <w:rPr>
                <w:rFonts w:asciiTheme="minorHAnsi" w:hAnsiTheme="minorHAnsi" w:cstheme="minorHAnsi"/>
                <w:bCs w:val="0"/>
                <w:color w:val="000000"/>
                <w:lang w:eastAsia="es-MX"/>
              </w:rPr>
              <w:t xml:space="preserve"> de Municipio del Asegurado enviada en XML No concuerda con asegurado en Base</w:t>
            </w:r>
          </w:p>
        </w:tc>
      </w:tr>
      <w:tr w:rsidR="001656F9" w:rsidRPr="00611242" w14:paraId="6487ADF7" w14:textId="77777777" w:rsidTr="001656F9">
        <w:trPr>
          <w:trHeight w:val="176"/>
        </w:trPr>
        <w:tc>
          <w:tcPr>
            <w:tcW w:w="497" w:type="dxa"/>
            <w:shd w:val="clear" w:color="auto" w:fill="auto"/>
            <w:noWrap/>
            <w:hideMark/>
          </w:tcPr>
          <w:p w14:paraId="57D32BB7"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427</w:t>
            </w:r>
          </w:p>
        </w:tc>
        <w:tc>
          <w:tcPr>
            <w:tcW w:w="8429" w:type="dxa"/>
            <w:shd w:val="clear" w:color="auto" w:fill="auto"/>
            <w:hideMark/>
          </w:tcPr>
          <w:p w14:paraId="5B40EB1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0427 --Información Estado del Asegurado enviada en XML No concuerda con asegurado en Base</w:t>
            </w:r>
          </w:p>
        </w:tc>
      </w:tr>
      <w:tr w:rsidR="001656F9" w:rsidRPr="00611242" w14:paraId="36D03B14" w14:textId="77777777" w:rsidTr="001656F9">
        <w:trPr>
          <w:trHeight w:val="171"/>
        </w:trPr>
        <w:tc>
          <w:tcPr>
            <w:tcW w:w="497" w:type="dxa"/>
            <w:shd w:val="clear" w:color="auto" w:fill="auto"/>
            <w:noWrap/>
            <w:vAlign w:val="bottom"/>
            <w:hideMark/>
          </w:tcPr>
          <w:p w14:paraId="4429CA0D" w14:textId="77777777" w:rsidR="001656F9" w:rsidRPr="000F4993" w:rsidRDefault="001656F9" w:rsidP="00DE516B">
            <w:pPr>
              <w:suppressAutoHyphens w:val="0"/>
              <w:jc w:val="center"/>
              <w:rPr>
                <w:rFonts w:asciiTheme="minorHAnsi" w:hAnsiTheme="minorHAnsi" w:cstheme="minorHAnsi"/>
                <w:bCs w:val="0"/>
                <w:lang w:eastAsia="es-MX"/>
              </w:rPr>
            </w:pPr>
            <w:r w:rsidRPr="000F4993">
              <w:rPr>
                <w:rFonts w:asciiTheme="minorHAnsi" w:hAnsiTheme="minorHAnsi" w:cstheme="minorHAnsi"/>
                <w:bCs w:val="0"/>
                <w:lang w:eastAsia="es-MX"/>
              </w:rPr>
              <w:t>427</w:t>
            </w:r>
          </w:p>
        </w:tc>
        <w:tc>
          <w:tcPr>
            <w:tcW w:w="8429" w:type="dxa"/>
            <w:shd w:val="clear" w:color="auto" w:fill="auto"/>
            <w:vAlign w:val="bottom"/>
            <w:hideMark/>
          </w:tcPr>
          <w:p w14:paraId="12392F17" w14:textId="77777777" w:rsidR="001656F9" w:rsidRPr="000F4993" w:rsidRDefault="001656F9" w:rsidP="00DE516B">
            <w:pPr>
              <w:suppressAutoHyphens w:val="0"/>
              <w:rPr>
                <w:rFonts w:asciiTheme="minorHAnsi" w:hAnsiTheme="minorHAnsi" w:cstheme="minorHAnsi"/>
                <w:bCs w:val="0"/>
                <w:color w:val="000000"/>
                <w:lang w:eastAsia="es-MX"/>
              </w:rPr>
            </w:pPr>
            <w:r w:rsidRPr="000F4993">
              <w:rPr>
                <w:rFonts w:asciiTheme="minorHAnsi" w:hAnsiTheme="minorHAnsi" w:cstheme="minorHAnsi"/>
                <w:bCs w:val="0"/>
                <w:color w:val="000000"/>
                <w:lang w:eastAsia="es-MX"/>
              </w:rPr>
              <w:t>0427-- Error SARLAFT</w:t>
            </w:r>
          </w:p>
        </w:tc>
      </w:tr>
    </w:tbl>
    <w:p w14:paraId="67D02E97" w14:textId="77777777" w:rsidR="001656F9" w:rsidRDefault="001656F9" w:rsidP="003B1E86"/>
    <w:p w14:paraId="4750AC1F" w14:textId="77777777" w:rsidR="001656F9" w:rsidRPr="003B1E86" w:rsidRDefault="001656F9" w:rsidP="003B1E86"/>
    <w:p w14:paraId="4CA4F706" w14:textId="22F996CC" w:rsidR="00EE6EC7" w:rsidRPr="00705A8F" w:rsidRDefault="00EE6EC7" w:rsidP="00EE6EC7">
      <w:pPr>
        <w:pStyle w:val="Ttulo1"/>
        <w:rPr>
          <w:rFonts w:asciiTheme="minorHAnsi" w:hAnsiTheme="minorHAnsi" w:cstheme="minorHAnsi"/>
        </w:rPr>
      </w:pPr>
      <w:bookmarkStart w:id="49" w:name="_Toc191657993"/>
      <w:r w:rsidRPr="00705A8F">
        <w:rPr>
          <w:rFonts w:asciiTheme="minorHAnsi" w:hAnsiTheme="minorHAnsi" w:cstheme="minorHAnsi"/>
        </w:rPr>
        <w:t>Credenciales del servicio.</w:t>
      </w:r>
      <w:bookmarkEnd w:id="49"/>
    </w:p>
    <w:p w14:paraId="42F97D2F" w14:textId="77777777" w:rsidR="00EE6EC7" w:rsidRPr="006F7396" w:rsidRDefault="00EE6EC7" w:rsidP="007B6440">
      <w:pPr>
        <w:rPr>
          <w:rFonts w:asciiTheme="minorHAnsi" w:hAnsiTheme="minorHAnsi" w:cstheme="minorHAnsi"/>
          <w:sz w:val="22"/>
          <w:szCs w:val="22"/>
        </w:rPr>
      </w:pPr>
    </w:p>
    <w:p w14:paraId="2B8AAF05" w14:textId="39CF5AA7" w:rsidR="00D51C3D" w:rsidRDefault="00EE6EC7" w:rsidP="007B6440">
      <w:pPr>
        <w:rPr>
          <w:rFonts w:asciiTheme="minorHAnsi" w:hAnsiTheme="minorHAnsi" w:cstheme="minorHAnsi"/>
          <w:b/>
          <w:bCs w:val="0"/>
          <w:sz w:val="22"/>
          <w:szCs w:val="22"/>
        </w:rPr>
      </w:pPr>
      <w:r w:rsidRPr="006F7396">
        <w:rPr>
          <w:rFonts w:asciiTheme="minorHAnsi" w:hAnsiTheme="minorHAnsi" w:cstheme="minorHAnsi"/>
          <w:sz w:val="22"/>
          <w:szCs w:val="22"/>
        </w:rPr>
        <w:t xml:space="preserve">Para consumir el servicio web, se tendrá que hacer con credenciales Basic </w:t>
      </w:r>
      <w:proofErr w:type="spellStart"/>
      <w:r w:rsidRPr="006F7396">
        <w:rPr>
          <w:rFonts w:asciiTheme="minorHAnsi" w:hAnsiTheme="minorHAnsi" w:cstheme="minorHAnsi"/>
          <w:sz w:val="22"/>
          <w:szCs w:val="22"/>
        </w:rPr>
        <w:t>Auth</w:t>
      </w:r>
      <w:proofErr w:type="spellEnd"/>
      <w:r w:rsidR="00866F6E" w:rsidRPr="006F7396">
        <w:rPr>
          <w:rFonts w:asciiTheme="minorHAnsi" w:hAnsiTheme="minorHAnsi" w:cstheme="minorHAnsi"/>
          <w:sz w:val="22"/>
          <w:szCs w:val="22"/>
        </w:rPr>
        <w:t>.</w:t>
      </w:r>
      <w:r w:rsidR="00A1683D">
        <w:rPr>
          <w:rFonts w:asciiTheme="minorHAnsi" w:hAnsiTheme="minorHAnsi" w:cstheme="minorHAnsi"/>
          <w:sz w:val="22"/>
          <w:szCs w:val="22"/>
        </w:rPr>
        <w:t xml:space="preserve"> Mismas que serán entregadas por el Área de Sistemas Desarrollo</w:t>
      </w:r>
      <w:bookmarkEnd w:id="0"/>
      <w:bookmarkEnd w:id="1"/>
      <w:bookmarkEnd w:id="2"/>
      <w:r w:rsidR="00A1683D">
        <w:rPr>
          <w:rFonts w:asciiTheme="minorHAnsi" w:hAnsiTheme="minorHAnsi" w:cstheme="minorHAnsi"/>
          <w:sz w:val="22"/>
          <w:szCs w:val="22"/>
        </w:rPr>
        <w:t xml:space="preserve"> de Quálitas</w:t>
      </w:r>
      <w:r w:rsidR="00992B91">
        <w:rPr>
          <w:rFonts w:asciiTheme="minorHAnsi" w:hAnsiTheme="minorHAnsi" w:cstheme="minorHAnsi"/>
          <w:sz w:val="22"/>
          <w:szCs w:val="22"/>
        </w:rPr>
        <w:t>.</w:t>
      </w:r>
    </w:p>
    <w:p w14:paraId="503DDAA6" w14:textId="728A87E4" w:rsidR="00D51C3D" w:rsidRPr="006F7396" w:rsidRDefault="00D51C3D" w:rsidP="007B6440">
      <w:pPr>
        <w:rPr>
          <w:rFonts w:asciiTheme="minorHAnsi" w:hAnsiTheme="minorHAnsi" w:cstheme="minorHAnsi"/>
          <w:sz w:val="22"/>
          <w:szCs w:val="22"/>
        </w:rPr>
      </w:pPr>
    </w:p>
    <w:sectPr w:rsidR="00D51C3D" w:rsidRPr="006F7396" w:rsidSect="000F1ACF">
      <w:footerReference w:type="even" r:id="rId15"/>
      <w:footerReference w:type="default" r:id="rId16"/>
      <w:footerReference w:type="first" r:id="rId17"/>
      <w:type w:val="continuous"/>
      <w:pgSz w:w="11905" w:h="16837"/>
      <w:pgMar w:top="993" w:right="706" w:bottom="1417" w:left="15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33B70" w14:textId="77777777" w:rsidR="00610E2E" w:rsidRDefault="00610E2E">
      <w:r>
        <w:separator/>
      </w:r>
    </w:p>
  </w:endnote>
  <w:endnote w:type="continuationSeparator" w:id="0">
    <w:p w14:paraId="2A665598" w14:textId="77777777" w:rsidR="00610E2E" w:rsidRDefault="00610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Neue LT 55 Roman">
    <w:altName w:val="Malgun Gothi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0E92F" w14:textId="6A1999CB" w:rsidR="0005475A" w:rsidRDefault="0005475A">
    <w:pPr>
      <w:pStyle w:val="Piedepgina"/>
    </w:pPr>
    <w:r>
      <w:t>Confidencial</w:t>
    </w:r>
    <w:r>
      <w:tab/>
      <w:t xml:space="preserve">Página </w:t>
    </w:r>
    <w:r>
      <w:fldChar w:fldCharType="begin"/>
    </w:r>
    <w:r>
      <w:instrText xml:space="preserve"> PAGE </w:instrText>
    </w:r>
    <w:r>
      <w:fldChar w:fldCharType="separate"/>
    </w:r>
    <w:r w:rsidR="00C81672">
      <w:rPr>
        <w:noProof/>
      </w:rPr>
      <w:t>1</w:t>
    </w:r>
    <w:r>
      <w:fldChar w:fldCharType="end"/>
    </w:r>
    <w:r>
      <w:tab/>
    </w:r>
    <w:r>
      <w:fldChar w:fldCharType="begin"/>
    </w:r>
    <w:r>
      <w:instrText xml:space="preserve"> DATE \@"DD\/MM\/YYYY" </w:instrText>
    </w:r>
    <w:r>
      <w:fldChar w:fldCharType="separate"/>
    </w:r>
    <w:r w:rsidR="005E3326">
      <w:rPr>
        <w:noProof/>
      </w:rPr>
      <w:t>07/05/2025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2336" w14:textId="77777777" w:rsidR="0005475A" w:rsidRDefault="0005475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A857" w14:textId="132E30C5" w:rsidR="002D7806" w:rsidRPr="001A7B72" w:rsidRDefault="00A477FC" w:rsidP="00167416">
    <w:pPr>
      <w:pStyle w:val="Piedepgina"/>
      <w:rPr>
        <w:rFonts w:ascii="Calibri" w:hAnsi="Calibri" w:cs="Calibri"/>
        <w:b/>
        <w:i/>
        <w:sz w:val="16"/>
        <w:szCs w:val="16"/>
      </w:rPr>
    </w:pPr>
    <w:r w:rsidRPr="001A7B72">
      <w:rPr>
        <w:rFonts w:ascii="Calibri" w:hAnsi="Calibri" w:cs="Calibri"/>
        <w:b/>
        <w:i/>
        <w:sz w:val="16"/>
        <w:szCs w:val="16"/>
      </w:rPr>
      <w:t>CONTRATO DE USO</w:t>
    </w:r>
    <w:r w:rsidR="0005475A" w:rsidRPr="001A7B72">
      <w:rPr>
        <w:rFonts w:ascii="Calibri" w:hAnsi="Calibri" w:cs="Calibri"/>
        <w:b/>
        <w:i/>
        <w:sz w:val="16"/>
        <w:szCs w:val="16"/>
      </w:rPr>
      <w:t xml:space="preserve"> WS </w:t>
    </w:r>
    <w:r w:rsidR="00331EE3">
      <w:rPr>
        <w:rFonts w:ascii="Calibri" w:hAnsi="Calibri" w:cs="Calibri"/>
        <w:b/>
        <w:i/>
        <w:sz w:val="16"/>
        <w:szCs w:val="16"/>
      </w:rPr>
      <w:t>EMISIÓN</w:t>
    </w:r>
    <w:r w:rsidR="002D7806" w:rsidRPr="001A7B72">
      <w:rPr>
        <w:rFonts w:ascii="Calibri" w:hAnsi="Calibri" w:cs="Calibri"/>
        <w:b/>
        <w:i/>
        <w:sz w:val="16"/>
        <w:szCs w:val="16"/>
      </w:rPr>
      <w:t xml:space="preserve"> Y COTIZACION - COLOMBIA</w:t>
    </w:r>
  </w:p>
  <w:p w14:paraId="0B4A3E83" w14:textId="77777777" w:rsidR="0005475A" w:rsidRPr="001A7B72" w:rsidRDefault="0005475A" w:rsidP="00167416">
    <w:pPr>
      <w:pStyle w:val="Piedepgina"/>
      <w:rPr>
        <w:rFonts w:ascii="Calibri" w:hAnsi="Calibri" w:cs="Calibri"/>
        <w:b/>
        <w:i/>
        <w:sz w:val="16"/>
        <w:szCs w:val="16"/>
      </w:rPr>
    </w:pPr>
    <w:r w:rsidRPr="001A7B72">
      <w:rPr>
        <w:rFonts w:ascii="Calibri" w:hAnsi="Calibri" w:cs="Calibri"/>
        <w:b/>
        <w:i/>
        <w:sz w:val="16"/>
        <w:szCs w:val="16"/>
      </w:rPr>
      <w:t xml:space="preserve">POR QUÁLITAS SISTEMAS DESARROLLO </w:t>
    </w:r>
  </w:p>
  <w:p w14:paraId="3A4CD66C" w14:textId="77777777" w:rsidR="0005475A" w:rsidRPr="001A7B72" w:rsidRDefault="0005475A" w:rsidP="00167416">
    <w:pPr>
      <w:pStyle w:val="Piedepgina"/>
      <w:rPr>
        <w:rFonts w:ascii="Calibri" w:eastAsiaTheme="majorEastAsia" w:hAnsi="Calibri" w:cs="Calibri"/>
        <w:sz w:val="18"/>
        <w:szCs w:val="18"/>
      </w:rPr>
    </w:pPr>
  </w:p>
  <w:p w14:paraId="30CAB4DE" w14:textId="2B5A1373" w:rsidR="0005475A" w:rsidRPr="001A7B72" w:rsidRDefault="0005475A">
    <w:pPr>
      <w:pStyle w:val="Piedepgina"/>
      <w:rPr>
        <w:rFonts w:ascii="Calibri" w:hAnsi="Calibri" w:cs="Calibri"/>
      </w:rPr>
    </w:pPr>
    <w:r w:rsidRPr="001A7B72">
      <w:rPr>
        <w:rFonts w:ascii="Calibri" w:hAnsi="Calibri" w:cs="Calibri"/>
      </w:rPr>
      <w:t>Confidencial</w:t>
    </w:r>
    <w:r w:rsidRPr="001A7B72">
      <w:rPr>
        <w:rFonts w:ascii="Calibri" w:hAnsi="Calibri" w:cs="Calibri"/>
      </w:rPr>
      <w:tab/>
      <w:t xml:space="preserve">Página </w:t>
    </w:r>
    <w:r w:rsidRPr="001A7B72">
      <w:rPr>
        <w:rFonts w:ascii="Calibri" w:hAnsi="Calibri" w:cs="Calibri"/>
      </w:rPr>
      <w:fldChar w:fldCharType="begin"/>
    </w:r>
    <w:r w:rsidRPr="001A7B72">
      <w:rPr>
        <w:rFonts w:ascii="Calibri" w:hAnsi="Calibri" w:cs="Calibri"/>
      </w:rPr>
      <w:instrText xml:space="preserve"> PAGE </w:instrText>
    </w:r>
    <w:r w:rsidRPr="001A7B72">
      <w:rPr>
        <w:rFonts w:ascii="Calibri" w:hAnsi="Calibri" w:cs="Calibri"/>
      </w:rPr>
      <w:fldChar w:fldCharType="separate"/>
    </w:r>
    <w:r w:rsidR="00C81672" w:rsidRPr="001A7B72">
      <w:rPr>
        <w:rFonts w:ascii="Calibri" w:hAnsi="Calibri" w:cs="Calibri"/>
        <w:noProof/>
      </w:rPr>
      <w:t>2</w:t>
    </w:r>
    <w:r w:rsidRPr="001A7B72">
      <w:rPr>
        <w:rFonts w:ascii="Calibri" w:hAnsi="Calibri" w:cs="Calibri"/>
      </w:rPr>
      <w:fldChar w:fldCharType="end"/>
    </w:r>
    <w:r w:rsidRPr="001A7B72">
      <w:rPr>
        <w:rFonts w:ascii="Calibri" w:hAnsi="Calibri" w:cs="Calibri"/>
      </w:rPr>
      <w:tab/>
    </w:r>
    <w:r w:rsidRPr="001A7B72">
      <w:rPr>
        <w:rFonts w:ascii="Calibri" w:hAnsi="Calibri" w:cs="Calibri"/>
      </w:rPr>
      <w:fldChar w:fldCharType="begin"/>
    </w:r>
    <w:r w:rsidRPr="001A7B72">
      <w:rPr>
        <w:rFonts w:ascii="Calibri" w:hAnsi="Calibri" w:cs="Calibri"/>
      </w:rPr>
      <w:instrText xml:space="preserve"> DATE \@"DD\/MM\/YYYY" </w:instrText>
    </w:r>
    <w:r w:rsidRPr="001A7B72">
      <w:rPr>
        <w:rFonts w:ascii="Calibri" w:hAnsi="Calibri" w:cs="Calibri"/>
      </w:rPr>
      <w:fldChar w:fldCharType="separate"/>
    </w:r>
    <w:r w:rsidR="005E3326">
      <w:rPr>
        <w:rFonts w:ascii="Calibri" w:hAnsi="Calibri" w:cs="Calibri"/>
        <w:noProof/>
      </w:rPr>
      <w:t>07/05/2025</w:t>
    </w:r>
    <w:r w:rsidRPr="001A7B72">
      <w:rPr>
        <w:rFonts w:ascii="Calibri" w:hAnsi="Calibri" w:cs="Calibri"/>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5E5D" w14:textId="77777777" w:rsidR="0005475A" w:rsidRDefault="0005475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CB48" w14:textId="77777777" w:rsidR="0005475A" w:rsidRDefault="0005475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E6145" w14:textId="37AE4FBC" w:rsidR="00866F6E" w:rsidRDefault="00866F6E" w:rsidP="00866F6E">
    <w:pPr>
      <w:pStyle w:val="Piedepgina"/>
      <w:rPr>
        <w:b/>
        <w:i/>
        <w:sz w:val="16"/>
        <w:szCs w:val="16"/>
      </w:rPr>
    </w:pPr>
    <w:r>
      <w:rPr>
        <w:b/>
        <w:i/>
        <w:sz w:val="16"/>
        <w:szCs w:val="16"/>
      </w:rPr>
      <w:t xml:space="preserve">CONTRATO DE USO WS </w:t>
    </w:r>
    <w:r w:rsidR="00331EE3">
      <w:rPr>
        <w:b/>
        <w:i/>
        <w:sz w:val="16"/>
        <w:szCs w:val="16"/>
      </w:rPr>
      <w:t>EMISIÓN</w:t>
    </w:r>
    <w:r>
      <w:rPr>
        <w:b/>
        <w:i/>
        <w:sz w:val="16"/>
        <w:szCs w:val="16"/>
      </w:rPr>
      <w:t xml:space="preserve"> Y COTIZACION - COLOMBIA</w:t>
    </w:r>
  </w:p>
  <w:p w14:paraId="4FE4C942" w14:textId="77777777" w:rsidR="0005475A" w:rsidRPr="00343C59" w:rsidRDefault="0005475A" w:rsidP="00343C59">
    <w:pPr>
      <w:pStyle w:val="Piedepgina"/>
      <w:rPr>
        <w:b/>
        <w:i/>
        <w:sz w:val="16"/>
        <w:szCs w:val="16"/>
      </w:rPr>
    </w:pPr>
    <w:r w:rsidRPr="00343C59">
      <w:rPr>
        <w:b/>
        <w:i/>
        <w:sz w:val="16"/>
        <w:szCs w:val="16"/>
      </w:rPr>
      <w:t>POR QU</w:t>
    </w:r>
    <w:r>
      <w:rPr>
        <w:b/>
        <w:i/>
        <w:sz w:val="16"/>
        <w:szCs w:val="16"/>
      </w:rPr>
      <w:t>Á</w:t>
    </w:r>
    <w:r w:rsidRPr="00343C59">
      <w:rPr>
        <w:b/>
        <w:i/>
        <w:sz w:val="16"/>
        <w:szCs w:val="16"/>
      </w:rPr>
      <w:t xml:space="preserve">LITAS SISTEMAS DESARROLLO </w:t>
    </w:r>
  </w:p>
  <w:p w14:paraId="1709CE35" w14:textId="77777777" w:rsidR="0005475A" w:rsidRPr="00521350" w:rsidRDefault="0005475A" w:rsidP="00167416">
    <w:pPr>
      <w:pStyle w:val="Piedepgina"/>
      <w:rPr>
        <w:rFonts w:eastAsiaTheme="majorEastAsia"/>
        <w:sz w:val="18"/>
        <w:szCs w:val="18"/>
      </w:rPr>
    </w:pPr>
  </w:p>
  <w:p w14:paraId="6E3889F0" w14:textId="0A6650FA" w:rsidR="0005475A" w:rsidRDefault="0005475A" w:rsidP="00167416">
    <w:pPr>
      <w:pStyle w:val="Piedepgina"/>
    </w:pPr>
    <w:r>
      <w:t>Confidencial</w:t>
    </w:r>
    <w:r>
      <w:tab/>
      <w:t xml:space="preserve">Página </w:t>
    </w:r>
    <w:r>
      <w:fldChar w:fldCharType="begin"/>
    </w:r>
    <w:r>
      <w:instrText xml:space="preserve"> PAGE </w:instrText>
    </w:r>
    <w:r>
      <w:fldChar w:fldCharType="separate"/>
    </w:r>
    <w:r w:rsidR="00C81672">
      <w:rPr>
        <w:noProof/>
      </w:rPr>
      <w:t>9</w:t>
    </w:r>
    <w:r>
      <w:fldChar w:fldCharType="end"/>
    </w:r>
    <w:r>
      <w:tab/>
    </w:r>
    <w:r>
      <w:fldChar w:fldCharType="begin"/>
    </w:r>
    <w:r>
      <w:instrText xml:space="preserve"> DATE \@"DD\/MM\/YYYY" </w:instrText>
    </w:r>
    <w:r>
      <w:fldChar w:fldCharType="separate"/>
    </w:r>
    <w:r w:rsidR="005E3326">
      <w:rPr>
        <w:noProof/>
      </w:rPr>
      <w:t>07/05/2025</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F094" w14:textId="77777777" w:rsidR="0005475A" w:rsidRDefault="000547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D5018" w14:textId="77777777" w:rsidR="00610E2E" w:rsidRDefault="00610E2E">
      <w:r>
        <w:separator/>
      </w:r>
    </w:p>
  </w:footnote>
  <w:footnote w:type="continuationSeparator" w:id="0">
    <w:p w14:paraId="41670FCF" w14:textId="77777777" w:rsidR="00610E2E" w:rsidRDefault="00610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562803E"/>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ascii="Arial" w:hAnsi="Arial" w:cs="Arial"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4"/>
      <w:numFmt w:val="bullet"/>
      <w:lvlText w:val="-"/>
      <w:lvlJc w:val="left"/>
      <w:pPr>
        <w:tabs>
          <w:tab w:val="num" w:pos="1440"/>
        </w:tabs>
        <w:ind w:left="1440" w:hanging="360"/>
      </w:pPr>
      <w:rPr>
        <w:rFonts w:ascii="Arial" w:hAnsi="Arial" w:cs="Aria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A8637F"/>
    <w:multiLevelType w:val="hybridMultilevel"/>
    <w:tmpl w:val="9960642E"/>
    <w:lvl w:ilvl="0" w:tplc="44862F64">
      <w:start w:val="4"/>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BE1594D"/>
    <w:multiLevelType w:val="hybridMultilevel"/>
    <w:tmpl w:val="507AE0F2"/>
    <w:lvl w:ilvl="0" w:tplc="3B58EDD2">
      <w:start w:val="4"/>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02C09C9"/>
    <w:multiLevelType w:val="hybridMultilevel"/>
    <w:tmpl w:val="3596327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82407C"/>
    <w:multiLevelType w:val="multilevel"/>
    <w:tmpl w:val="0000000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900"/>
        </w:tabs>
        <w:ind w:left="900" w:hanging="720"/>
      </w:pPr>
      <w:rPr>
        <w:rFonts w:ascii="Wingdings" w:hAnsi="Wingdings"/>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206037D3"/>
    <w:multiLevelType w:val="hybridMultilevel"/>
    <w:tmpl w:val="2C96F184"/>
    <w:lvl w:ilvl="0" w:tplc="96385A4A">
      <w:start w:val="4"/>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086676"/>
    <w:multiLevelType w:val="hybridMultilevel"/>
    <w:tmpl w:val="D00CD4C0"/>
    <w:lvl w:ilvl="0" w:tplc="29F27E14">
      <w:start w:val="10"/>
      <w:numFmt w:val="bullet"/>
      <w:lvlText w:val="-"/>
      <w:lvlJc w:val="left"/>
      <w:pPr>
        <w:ind w:left="915" w:hanging="360"/>
      </w:pPr>
      <w:rPr>
        <w:rFonts w:ascii="Arial" w:eastAsia="Times New Roman" w:hAnsi="Arial" w:cs="Arial" w:hint="default"/>
      </w:rPr>
    </w:lvl>
    <w:lvl w:ilvl="1" w:tplc="080A0003" w:tentative="1">
      <w:start w:val="1"/>
      <w:numFmt w:val="bullet"/>
      <w:lvlText w:val="o"/>
      <w:lvlJc w:val="left"/>
      <w:pPr>
        <w:ind w:left="1635" w:hanging="360"/>
      </w:pPr>
      <w:rPr>
        <w:rFonts w:ascii="Courier New" w:hAnsi="Courier New" w:cs="Courier New" w:hint="default"/>
      </w:rPr>
    </w:lvl>
    <w:lvl w:ilvl="2" w:tplc="080A0005" w:tentative="1">
      <w:start w:val="1"/>
      <w:numFmt w:val="bullet"/>
      <w:lvlText w:val=""/>
      <w:lvlJc w:val="left"/>
      <w:pPr>
        <w:ind w:left="2355" w:hanging="360"/>
      </w:pPr>
      <w:rPr>
        <w:rFonts w:ascii="Wingdings" w:hAnsi="Wingdings" w:hint="default"/>
      </w:rPr>
    </w:lvl>
    <w:lvl w:ilvl="3" w:tplc="080A0001" w:tentative="1">
      <w:start w:val="1"/>
      <w:numFmt w:val="bullet"/>
      <w:lvlText w:val=""/>
      <w:lvlJc w:val="left"/>
      <w:pPr>
        <w:ind w:left="3075" w:hanging="360"/>
      </w:pPr>
      <w:rPr>
        <w:rFonts w:ascii="Symbol" w:hAnsi="Symbol" w:hint="default"/>
      </w:rPr>
    </w:lvl>
    <w:lvl w:ilvl="4" w:tplc="080A0003" w:tentative="1">
      <w:start w:val="1"/>
      <w:numFmt w:val="bullet"/>
      <w:lvlText w:val="o"/>
      <w:lvlJc w:val="left"/>
      <w:pPr>
        <w:ind w:left="3795" w:hanging="360"/>
      </w:pPr>
      <w:rPr>
        <w:rFonts w:ascii="Courier New" w:hAnsi="Courier New" w:cs="Courier New" w:hint="default"/>
      </w:rPr>
    </w:lvl>
    <w:lvl w:ilvl="5" w:tplc="080A0005" w:tentative="1">
      <w:start w:val="1"/>
      <w:numFmt w:val="bullet"/>
      <w:lvlText w:val=""/>
      <w:lvlJc w:val="left"/>
      <w:pPr>
        <w:ind w:left="4515" w:hanging="360"/>
      </w:pPr>
      <w:rPr>
        <w:rFonts w:ascii="Wingdings" w:hAnsi="Wingdings" w:hint="default"/>
      </w:rPr>
    </w:lvl>
    <w:lvl w:ilvl="6" w:tplc="080A0001" w:tentative="1">
      <w:start w:val="1"/>
      <w:numFmt w:val="bullet"/>
      <w:lvlText w:val=""/>
      <w:lvlJc w:val="left"/>
      <w:pPr>
        <w:ind w:left="5235" w:hanging="360"/>
      </w:pPr>
      <w:rPr>
        <w:rFonts w:ascii="Symbol" w:hAnsi="Symbol" w:hint="default"/>
      </w:rPr>
    </w:lvl>
    <w:lvl w:ilvl="7" w:tplc="080A0003" w:tentative="1">
      <w:start w:val="1"/>
      <w:numFmt w:val="bullet"/>
      <w:lvlText w:val="o"/>
      <w:lvlJc w:val="left"/>
      <w:pPr>
        <w:ind w:left="5955" w:hanging="360"/>
      </w:pPr>
      <w:rPr>
        <w:rFonts w:ascii="Courier New" w:hAnsi="Courier New" w:cs="Courier New" w:hint="default"/>
      </w:rPr>
    </w:lvl>
    <w:lvl w:ilvl="8" w:tplc="080A0005" w:tentative="1">
      <w:start w:val="1"/>
      <w:numFmt w:val="bullet"/>
      <w:lvlText w:val=""/>
      <w:lvlJc w:val="left"/>
      <w:pPr>
        <w:ind w:left="6675" w:hanging="360"/>
      </w:pPr>
      <w:rPr>
        <w:rFonts w:ascii="Wingdings" w:hAnsi="Wingdings" w:hint="default"/>
      </w:rPr>
    </w:lvl>
  </w:abstractNum>
  <w:abstractNum w:abstractNumId="10" w15:restartNumberingAfterBreak="0">
    <w:nsid w:val="263864C5"/>
    <w:multiLevelType w:val="hybridMultilevel"/>
    <w:tmpl w:val="FBC2052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476A00"/>
    <w:multiLevelType w:val="hybridMultilevel"/>
    <w:tmpl w:val="21645862"/>
    <w:lvl w:ilvl="0" w:tplc="DA1AD050">
      <w:start w:val="4"/>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FB283A"/>
    <w:multiLevelType w:val="hybridMultilevel"/>
    <w:tmpl w:val="671E3F0A"/>
    <w:lvl w:ilvl="0" w:tplc="4D46F28C">
      <w:start w:val="4"/>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CA84ACC"/>
    <w:multiLevelType w:val="hybridMultilevel"/>
    <w:tmpl w:val="5240C1CA"/>
    <w:lvl w:ilvl="0" w:tplc="96385A4A">
      <w:start w:val="4"/>
      <w:numFmt w:val="bullet"/>
      <w:lvlText w:val=""/>
      <w:lvlJc w:val="left"/>
      <w:pPr>
        <w:ind w:left="360" w:hanging="360"/>
      </w:pPr>
      <w:rPr>
        <w:rFonts w:ascii="Symbol" w:eastAsia="Times New Roman" w:hAnsi="Symbo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40506C6E"/>
    <w:multiLevelType w:val="hybridMultilevel"/>
    <w:tmpl w:val="1CF065A6"/>
    <w:lvl w:ilvl="0" w:tplc="0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1440705"/>
    <w:multiLevelType w:val="hybridMultilevel"/>
    <w:tmpl w:val="177654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7026063"/>
    <w:multiLevelType w:val="hybridMultilevel"/>
    <w:tmpl w:val="66D8F23E"/>
    <w:lvl w:ilvl="0" w:tplc="9654B410">
      <w:numFmt w:val="bullet"/>
      <w:lvlText w:val="-"/>
      <w:lvlJc w:val="left"/>
      <w:pPr>
        <w:ind w:left="720" w:hanging="360"/>
      </w:pPr>
      <w:rPr>
        <w:rFonts w:ascii="Palatino Linotype" w:eastAsiaTheme="minorEastAsia" w:hAnsi="Palatino Linotype"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9C7138"/>
    <w:multiLevelType w:val="multilevel"/>
    <w:tmpl w:val="72EC6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9C5A3E"/>
    <w:multiLevelType w:val="hybridMultilevel"/>
    <w:tmpl w:val="8B163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3022BEB"/>
    <w:multiLevelType w:val="hybridMultilevel"/>
    <w:tmpl w:val="89E6DE64"/>
    <w:lvl w:ilvl="0" w:tplc="080A000F">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3232B15"/>
    <w:multiLevelType w:val="hybridMultilevel"/>
    <w:tmpl w:val="0B3408F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9376D70"/>
    <w:multiLevelType w:val="hybridMultilevel"/>
    <w:tmpl w:val="D22A4950"/>
    <w:lvl w:ilvl="0" w:tplc="2F4CF254">
      <w:start w:val="1"/>
      <w:numFmt w:val="decimal"/>
      <w:lvlText w:val="(%1)"/>
      <w:lvlJc w:val="left"/>
      <w:pPr>
        <w:ind w:left="720" w:hanging="360"/>
      </w:pPr>
      <w:rPr>
        <w:rFonts w:hint="default"/>
      </w:r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6255945"/>
    <w:multiLevelType w:val="hybridMultilevel"/>
    <w:tmpl w:val="551A4494"/>
    <w:lvl w:ilvl="0" w:tplc="386E4CF8">
      <w:start w:val="16"/>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5370107"/>
    <w:multiLevelType w:val="hybridMultilevel"/>
    <w:tmpl w:val="0B5E69BE"/>
    <w:lvl w:ilvl="0" w:tplc="4FBAFBB6">
      <w:start w:val="4"/>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F0C41D5"/>
    <w:multiLevelType w:val="hybridMultilevel"/>
    <w:tmpl w:val="ACA6D794"/>
    <w:lvl w:ilvl="0" w:tplc="080A000F">
      <w:start w:val="1"/>
      <w:numFmt w:val="decimal"/>
      <w:lvlText w:val="%1."/>
      <w:lvlJc w:val="left"/>
      <w:pPr>
        <w:ind w:left="720" w:hanging="360"/>
      </w:pPr>
      <w:rPr>
        <w:rFonts w:hint="default"/>
      </w:rPr>
    </w:lvl>
    <w:lvl w:ilvl="1" w:tplc="080A0009">
      <w:start w:val="1"/>
      <w:numFmt w:val="bullet"/>
      <w:lvlText w:val=""/>
      <w:lvlJc w:val="left"/>
      <w:pPr>
        <w:ind w:left="1440" w:hanging="360"/>
      </w:pPr>
      <w:rPr>
        <w:rFonts w:ascii="Wingdings" w:hAnsi="Wingding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98350654">
    <w:abstractNumId w:val="0"/>
  </w:num>
  <w:num w:numId="2" w16cid:durableId="1060207994">
    <w:abstractNumId w:val="1"/>
  </w:num>
  <w:num w:numId="3" w16cid:durableId="396049265">
    <w:abstractNumId w:val="2"/>
  </w:num>
  <w:num w:numId="4" w16cid:durableId="496772482">
    <w:abstractNumId w:val="3"/>
  </w:num>
  <w:num w:numId="5" w16cid:durableId="1113011691">
    <w:abstractNumId w:val="20"/>
  </w:num>
  <w:num w:numId="6" w16cid:durableId="401488256">
    <w:abstractNumId w:val="24"/>
  </w:num>
  <w:num w:numId="7" w16cid:durableId="1683315812">
    <w:abstractNumId w:val="6"/>
  </w:num>
  <w:num w:numId="8" w16cid:durableId="124548974">
    <w:abstractNumId w:val="7"/>
  </w:num>
  <w:num w:numId="9" w16cid:durableId="624503635">
    <w:abstractNumId w:val="0"/>
  </w:num>
  <w:num w:numId="10" w16cid:durableId="1987397109">
    <w:abstractNumId w:val="0"/>
  </w:num>
  <w:num w:numId="11" w16cid:durableId="1182814359">
    <w:abstractNumId w:val="15"/>
  </w:num>
  <w:num w:numId="12" w16cid:durableId="817913855">
    <w:abstractNumId w:val="0"/>
  </w:num>
  <w:num w:numId="13" w16cid:durableId="1517501447">
    <w:abstractNumId w:val="0"/>
  </w:num>
  <w:num w:numId="14" w16cid:durableId="1200750700">
    <w:abstractNumId w:val="0"/>
  </w:num>
  <w:num w:numId="15" w16cid:durableId="850949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96494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76310833">
    <w:abstractNumId w:val="16"/>
  </w:num>
  <w:num w:numId="18" w16cid:durableId="72699719">
    <w:abstractNumId w:val="17"/>
  </w:num>
  <w:num w:numId="19" w16cid:durableId="4997395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73758289">
    <w:abstractNumId w:val="9"/>
  </w:num>
  <w:num w:numId="21" w16cid:durableId="12174677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000657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626491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5676053">
    <w:abstractNumId w:val="4"/>
  </w:num>
  <w:num w:numId="25" w16cid:durableId="805388311">
    <w:abstractNumId w:val="5"/>
  </w:num>
  <w:num w:numId="26" w16cid:durableId="707073124">
    <w:abstractNumId w:val="12"/>
  </w:num>
  <w:num w:numId="27" w16cid:durableId="2135440047">
    <w:abstractNumId w:val="23"/>
  </w:num>
  <w:num w:numId="28" w16cid:durableId="1651861544">
    <w:abstractNumId w:val="11"/>
  </w:num>
  <w:num w:numId="29" w16cid:durableId="1051030926">
    <w:abstractNumId w:val="8"/>
  </w:num>
  <w:num w:numId="30" w16cid:durableId="717629626">
    <w:abstractNumId w:val="21"/>
  </w:num>
  <w:num w:numId="31" w16cid:durableId="585072469">
    <w:abstractNumId w:val="22"/>
  </w:num>
  <w:num w:numId="32" w16cid:durableId="1119297241">
    <w:abstractNumId w:val="13"/>
  </w:num>
  <w:num w:numId="33" w16cid:durableId="169832345">
    <w:abstractNumId w:val="18"/>
  </w:num>
  <w:num w:numId="34" w16cid:durableId="2139445572">
    <w:abstractNumId w:val="14"/>
  </w:num>
  <w:num w:numId="35" w16cid:durableId="883249484">
    <w:abstractNumId w:val="0"/>
  </w:num>
  <w:num w:numId="36" w16cid:durableId="371468923">
    <w:abstractNumId w:val="0"/>
  </w:num>
  <w:num w:numId="37" w16cid:durableId="21146711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80929962">
    <w:abstractNumId w:val="0"/>
  </w:num>
  <w:num w:numId="39" w16cid:durableId="1895850061">
    <w:abstractNumId w:val="19"/>
  </w:num>
  <w:num w:numId="40" w16cid:durableId="1361129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n-US" w:vendorID="64" w:dllVersion="6" w:nlCheck="1" w:checkStyle="1"/>
  <w:activeWritingStyle w:appName="MSWord" w:lang="es-MX" w:vendorID="64" w:dllVersion="6" w:nlCheck="1" w:checkStyle="1"/>
  <w:activeWritingStyle w:appName="MSWord" w:lang="es-MX" w:vendorID="64" w:dllVersion="0" w:nlCheck="1" w:checkStyle="0"/>
  <w:activeWritingStyle w:appName="MSWord" w:lang="en-US" w:vendorID="64" w:dllVersion="0" w:nlCheck="1" w:checkStyle="0"/>
  <w:activeWritingStyle w:appName="MSWord" w:lang="es-ES_tradnl" w:vendorID="64" w:dllVersion="0"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60"/>
    <w:rsid w:val="00001B0B"/>
    <w:rsid w:val="00003F54"/>
    <w:rsid w:val="00006F05"/>
    <w:rsid w:val="00010687"/>
    <w:rsid w:val="000117D4"/>
    <w:rsid w:val="00013BA6"/>
    <w:rsid w:val="00020B3F"/>
    <w:rsid w:val="00020DD6"/>
    <w:rsid w:val="00021B4D"/>
    <w:rsid w:val="00022823"/>
    <w:rsid w:val="00033F4E"/>
    <w:rsid w:val="000346A2"/>
    <w:rsid w:val="0004244B"/>
    <w:rsid w:val="000443AA"/>
    <w:rsid w:val="0005475A"/>
    <w:rsid w:val="000567A8"/>
    <w:rsid w:val="00056DB3"/>
    <w:rsid w:val="000607CE"/>
    <w:rsid w:val="00063DA7"/>
    <w:rsid w:val="00070F1D"/>
    <w:rsid w:val="00072944"/>
    <w:rsid w:val="00074482"/>
    <w:rsid w:val="0007696E"/>
    <w:rsid w:val="00080BD0"/>
    <w:rsid w:val="00082162"/>
    <w:rsid w:val="00082313"/>
    <w:rsid w:val="00082C21"/>
    <w:rsid w:val="000836C8"/>
    <w:rsid w:val="00084CE4"/>
    <w:rsid w:val="00086A47"/>
    <w:rsid w:val="00087A7B"/>
    <w:rsid w:val="00095232"/>
    <w:rsid w:val="000979E5"/>
    <w:rsid w:val="000A0C28"/>
    <w:rsid w:val="000A19CA"/>
    <w:rsid w:val="000A529D"/>
    <w:rsid w:val="000A65F2"/>
    <w:rsid w:val="000A75A7"/>
    <w:rsid w:val="000B1072"/>
    <w:rsid w:val="000B1883"/>
    <w:rsid w:val="000B244D"/>
    <w:rsid w:val="000C169A"/>
    <w:rsid w:val="000C4FF9"/>
    <w:rsid w:val="000C508A"/>
    <w:rsid w:val="000C5B13"/>
    <w:rsid w:val="000D07DE"/>
    <w:rsid w:val="000D2583"/>
    <w:rsid w:val="000D40C9"/>
    <w:rsid w:val="000E04C1"/>
    <w:rsid w:val="000E767F"/>
    <w:rsid w:val="000F1ACF"/>
    <w:rsid w:val="000F4993"/>
    <w:rsid w:val="000F57AB"/>
    <w:rsid w:val="00105561"/>
    <w:rsid w:val="0010696B"/>
    <w:rsid w:val="00113878"/>
    <w:rsid w:val="00115DC9"/>
    <w:rsid w:val="0013110F"/>
    <w:rsid w:val="00132A46"/>
    <w:rsid w:val="00133004"/>
    <w:rsid w:val="00133B36"/>
    <w:rsid w:val="00136740"/>
    <w:rsid w:val="001401E0"/>
    <w:rsid w:val="001405CC"/>
    <w:rsid w:val="001409FE"/>
    <w:rsid w:val="00143BB8"/>
    <w:rsid w:val="00150A3C"/>
    <w:rsid w:val="0015268F"/>
    <w:rsid w:val="00153EC2"/>
    <w:rsid w:val="00154D72"/>
    <w:rsid w:val="001652D7"/>
    <w:rsid w:val="001656F9"/>
    <w:rsid w:val="00167416"/>
    <w:rsid w:val="00170858"/>
    <w:rsid w:val="00172EE4"/>
    <w:rsid w:val="00174AAF"/>
    <w:rsid w:val="0017668E"/>
    <w:rsid w:val="00177B32"/>
    <w:rsid w:val="00190D45"/>
    <w:rsid w:val="0019134C"/>
    <w:rsid w:val="00191503"/>
    <w:rsid w:val="001920E8"/>
    <w:rsid w:val="001948F9"/>
    <w:rsid w:val="0019563E"/>
    <w:rsid w:val="00195E48"/>
    <w:rsid w:val="001979AC"/>
    <w:rsid w:val="001A133B"/>
    <w:rsid w:val="001A34FD"/>
    <w:rsid w:val="001A3D9A"/>
    <w:rsid w:val="001A7B72"/>
    <w:rsid w:val="001B4A54"/>
    <w:rsid w:val="001B69FF"/>
    <w:rsid w:val="001B751B"/>
    <w:rsid w:val="001C03DD"/>
    <w:rsid w:val="001C08F1"/>
    <w:rsid w:val="001C1016"/>
    <w:rsid w:val="001C1256"/>
    <w:rsid w:val="001C3C05"/>
    <w:rsid w:val="001C74B9"/>
    <w:rsid w:val="001C79D4"/>
    <w:rsid w:val="001D4874"/>
    <w:rsid w:val="001D5073"/>
    <w:rsid w:val="001D5DFF"/>
    <w:rsid w:val="001D7309"/>
    <w:rsid w:val="001D7A23"/>
    <w:rsid w:val="001E065E"/>
    <w:rsid w:val="001E3659"/>
    <w:rsid w:val="001E51E7"/>
    <w:rsid w:val="001E55AE"/>
    <w:rsid w:val="001E57D3"/>
    <w:rsid w:val="001E666D"/>
    <w:rsid w:val="001F21E4"/>
    <w:rsid w:val="001F4B36"/>
    <w:rsid w:val="001F6461"/>
    <w:rsid w:val="002008B9"/>
    <w:rsid w:val="00205DF4"/>
    <w:rsid w:val="00207A7F"/>
    <w:rsid w:val="002135A4"/>
    <w:rsid w:val="002178D4"/>
    <w:rsid w:val="002223A6"/>
    <w:rsid w:val="00222B6F"/>
    <w:rsid w:val="00224449"/>
    <w:rsid w:val="0023066F"/>
    <w:rsid w:val="00230E5F"/>
    <w:rsid w:val="002345DC"/>
    <w:rsid w:val="00234DD1"/>
    <w:rsid w:val="00235A78"/>
    <w:rsid w:val="00237E16"/>
    <w:rsid w:val="00241332"/>
    <w:rsid w:val="002427A5"/>
    <w:rsid w:val="002435CE"/>
    <w:rsid w:val="00245383"/>
    <w:rsid w:val="002463EE"/>
    <w:rsid w:val="0024654C"/>
    <w:rsid w:val="00257EE8"/>
    <w:rsid w:val="0026031F"/>
    <w:rsid w:val="00260B2D"/>
    <w:rsid w:val="002668AC"/>
    <w:rsid w:val="0026716A"/>
    <w:rsid w:val="00270C6C"/>
    <w:rsid w:val="002722EC"/>
    <w:rsid w:val="00272649"/>
    <w:rsid w:val="00272C4C"/>
    <w:rsid w:val="00272F8A"/>
    <w:rsid w:val="00276AF1"/>
    <w:rsid w:val="00280856"/>
    <w:rsid w:val="002812EC"/>
    <w:rsid w:val="0028244F"/>
    <w:rsid w:val="0028492A"/>
    <w:rsid w:val="002862D7"/>
    <w:rsid w:val="00287EC6"/>
    <w:rsid w:val="00290039"/>
    <w:rsid w:val="00292227"/>
    <w:rsid w:val="00292BA3"/>
    <w:rsid w:val="00293FF9"/>
    <w:rsid w:val="002A3300"/>
    <w:rsid w:val="002B01C0"/>
    <w:rsid w:val="002B205B"/>
    <w:rsid w:val="002B6AC3"/>
    <w:rsid w:val="002B7D0D"/>
    <w:rsid w:val="002C0839"/>
    <w:rsid w:val="002C3B74"/>
    <w:rsid w:val="002C589C"/>
    <w:rsid w:val="002D14A5"/>
    <w:rsid w:val="002D44FF"/>
    <w:rsid w:val="002D5547"/>
    <w:rsid w:val="002D7806"/>
    <w:rsid w:val="002E06A3"/>
    <w:rsid w:val="002E0F54"/>
    <w:rsid w:val="002E39C7"/>
    <w:rsid w:val="002E753E"/>
    <w:rsid w:val="002F4392"/>
    <w:rsid w:val="002F4C0B"/>
    <w:rsid w:val="002F6AD2"/>
    <w:rsid w:val="00303730"/>
    <w:rsid w:val="00303914"/>
    <w:rsid w:val="00304AC2"/>
    <w:rsid w:val="00307AD2"/>
    <w:rsid w:val="00310497"/>
    <w:rsid w:val="00312C55"/>
    <w:rsid w:val="003164F7"/>
    <w:rsid w:val="00317F1C"/>
    <w:rsid w:val="0032449E"/>
    <w:rsid w:val="00326851"/>
    <w:rsid w:val="00330614"/>
    <w:rsid w:val="00331EE3"/>
    <w:rsid w:val="0033243B"/>
    <w:rsid w:val="00333341"/>
    <w:rsid w:val="0033440D"/>
    <w:rsid w:val="00334B0E"/>
    <w:rsid w:val="0033566A"/>
    <w:rsid w:val="00337981"/>
    <w:rsid w:val="0034215E"/>
    <w:rsid w:val="00342782"/>
    <w:rsid w:val="00342EFB"/>
    <w:rsid w:val="00343B6B"/>
    <w:rsid w:val="00343C59"/>
    <w:rsid w:val="00344111"/>
    <w:rsid w:val="003501FB"/>
    <w:rsid w:val="0035092C"/>
    <w:rsid w:val="00350DF2"/>
    <w:rsid w:val="00352209"/>
    <w:rsid w:val="003532D2"/>
    <w:rsid w:val="003571E1"/>
    <w:rsid w:val="00357D90"/>
    <w:rsid w:val="0036104D"/>
    <w:rsid w:val="00366663"/>
    <w:rsid w:val="0036696F"/>
    <w:rsid w:val="00367891"/>
    <w:rsid w:val="003707D7"/>
    <w:rsid w:val="003719B8"/>
    <w:rsid w:val="00374326"/>
    <w:rsid w:val="00374871"/>
    <w:rsid w:val="003751C6"/>
    <w:rsid w:val="00375F96"/>
    <w:rsid w:val="00377EDF"/>
    <w:rsid w:val="00380878"/>
    <w:rsid w:val="00380B46"/>
    <w:rsid w:val="003856CD"/>
    <w:rsid w:val="003869F8"/>
    <w:rsid w:val="003940E1"/>
    <w:rsid w:val="003943FE"/>
    <w:rsid w:val="003A0CA3"/>
    <w:rsid w:val="003A4D27"/>
    <w:rsid w:val="003A7CD1"/>
    <w:rsid w:val="003B16E8"/>
    <w:rsid w:val="003B1E86"/>
    <w:rsid w:val="003B50F3"/>
    <w:rsid w:val="003B65EB"/>
    <w:rsid w:val="003B67E0"/>
    <w:rsid w:val="003B692A"/>
    <w:rsid w:val="003B7BF2"/>
    <w:rsid w:val="003C3E85"/>
    <w:rsid w:val="003C75A6"/>
    <w:rsid w:val="003D077E"/>
    <w:rsid w:val="003D1AD4"/>
    <w:rsid w:val="003D7D2F"/>
    <w:rsid w:val="003E2F1C"/>
    <w:rsid w:val="003E44D9"/>
    <w:rsid w:val="003F0585"/>
    <w:rsid w:val="003F0C34"/>
    <w:rsid w:val="003F6ED4"/>
    <w:rsid w:val="0040417F"/>
    <w:rsid w:val="00405291"/>
    <w:rsid w:val="004076FC"/>
    <w:rsid w:val="0041090C"/>
    <w:rsid w:val="0041151A"/>
    <w:rsid w:val="00413F9C"/>
    <w:rsid w:val="00414DAC"/>
    <w:rsid w:val="0041584C"/>
    <w:rsid w:val="004168A9"/>
    <w:rsid w:val="0041750F"/>
    <w:rsid w:val="00422357"/>
    <w:rsid w:val="00430361"/>
    <w:rsid w:val="00430A53"/>
    <w:rsid w:val="00431A55"/>
    <w:rsid w:val="004320D3"/>
    <w:rsid w:val="004328ED"/>
    <w:rsid w:val="00434A9F"/>
    <w:rsid w:val="00441738"/>
    <w:rsid w:val="00443974"/>
    <w:rsid w:val="004447DB"/>
    <w:rsid w:val="00445F52"/>
    <w:rsid w:val="00450CC5"/>
    <w:rsid w:val="0045554C"/>
    <w:rsid w:val="00456848"/>
    <w:rsid w:val="00460468"/>
    <w:rsid w:val="004631E0"/>
    <w:rsid w:val="00474C15"/>
    <w:rsid w:val="00482F36"/>
    <w:rsid w:val="00487307"/>
    <w:rsid w:val="0049379B"/>
    <w:rsid w:val="004A48AE"/>
    <w:rsid w:val="004A4A57"/>
    <w:rsid w:val="004B5314"/>
    <w:rsid w:val="004B6570"/>
    <w:rsid w:val="004C1574"/>
    <w:rsid w:val="004C471C"/>
    <w:rsid w:val="004D15D8"/>
    <w:rsid w:val="004D19B2"/>
    <w:rsid w:val="004D284D"/>
    <w:rsid w:val="004D29E0"/>
    <w:rsid w:val="004D3D6D"/>
    <w:rsid w:val="004D5057"/>
    <w:rsid w:val="004D57C5"/>
    <w:rsid w:val="004E13BE"/>
    <w:rsid w:val="004E41CE"/>
    <w:rsid w:val="004E50DA"/>
    <w:rsid w:val="004F4E59"/>
    <w:rsid w:val="00500950"/>
    <w:rsid w:val="00500BFB"/>
    <w:rsid w:val="00500ECD"/>
    <w:rsid w:val="005027A5"/>
    <w:rsid w:val="00505498"/>
    <w:rsid w:val="005061BC"/>
    <w:rsid w:val="00516088"/>
    <w:rsid w:val="0052212A"/>
    <w:rsid w:val="0053168D"/>
    <w:rsid w:val="00531D80"/>
    <w:rsid w:val="00532BE6"/>
    <w:rsid w:val="005401A1"/>
    <w:rsid w:val="00544790"/>
    <w:rsid w:val="005464A6"/>
    <w:rsid w:val="00546D74"/>
    <w:rsid w:val="005501CC"/>
    <w:rsid w:val="00550E08"/>
    <w:rsid w:val="0055616A"/>
    <w:rsid w:val="0055725C"/>
    <w:rsid w:val="00557FD0"/>
    <w:rsid w:val="0056105E"/>
    <w:rsid w:val="005612F3"/>
    <w:rsid w:val="005626FB"/>
    <w:rsid w:val="00564213"/>
    <w:rsid w:val="00564FA9"/>
    <w:rsid w:val="0056534A"/>
    <w:rsid w:val="00570ABC"/>
    <w:rsid w:val="005722BB"/>
    <w:rsid w:val="00572796"/>
    <w:rsid w:val="0057427B"/>
    <w:rsid w:val="00576A78"/>
    <w:rsid w:val="00580BEA"/>
    <w:rsid w:val="005811CF"/>
    <w:rsid w:val="005812DB"/>
    <w:rsid w:val="005876E4"/>
    <w:rsid w:val="00593250"/>
    <w:rsid w:val="005977A7"/>
    <w:rsid w:val="005A10FB"/>
    <w:rsid w:val="005A1AE5"/>
    <w:rsid w:val="005A3263"/>
    <w:rsid w:val="005A4676"/>
    <w:rsid w:val="005A6C69"/>
    <w:rsid w:val="005A707F"/>
    <w:rsid w:val="005B5ABF"/>
    <w:rsid w:val="005B6241"/>
    <w:rsid w:val="005C06CD"/>
    <w:rsid w:val="005C17A8"/>
    <w:rsid w:val="005C65F1"/>
    <w:rsid w:val="005C6891"/>
    <w:rsid w:val="005C6A8E"/>
    <w:rsid w:val="005D3E59"/>
    <w:rsid w:val="005D4BBB"/>
    <w:rsid w:val="005D7A27"/>
    <w:rsid w:val="005E3326"/>
    <w:rsid w:val="005E6657"/>
    <w:rsid w:val="005F0106"/>
    <w:rsid w:val="005F1BF2"/>
    <w:rsid w:val="005F2DBB"/>
    <w:rsid w:val="005F3AD3"/>
    <w:rsid w:val="005F42DB"/>
    <w:rsid w:val="005F5330"/>
    <w:rsid w:val="005F6FB5"/>
    <w:rsid w:val="005F7162"/>
    <w:rsid w:val="006011E7"/>
    <w:rsid w:val="00601B22"/>
    <w:rsid w:val="006031B9"/>
    <w:rsid w:val="00607DD6"/>
    <w:rsid w:val="00610E2E"/>
    <w:rsid w:val="00611242"/>
    <w:rsid w:val="006116DA"/>
    <w:rsid w:val="00611F29"/>
    <w:rsid w:val="006215EB"/>
    <w:rsid w:val="00621804"/>
    <w:rsid w:val="00635CAA"/>
    <w:rsid w:val="00636304"/>
    <w:rsid w:val="006374CA"/>
    <w:rsid w:val="0064236E"/>
    <w:rsid w:val="00643369"/>
    <w:rsid w:val="00647075"/>
    <w:rsid w:val="00650908"/>
    <w:rsid w:val="006546A7"/>
    <w:rsid w:val="00660D94"/>
    <w:rsid w:val="00666457"/>
    <w:rsid w:val="00672C03"/>
    <w:rsid w:val="00676557"/>
    <w:rsid w:val="00683122"/>
    <w:rsid w:val="006876F0"/>
    <w:rsid w:val="00687B48"/>
    <w:rsid w:val="00690B7F"/>
    <w:rsid w:val="0069189E"/>
    <w:rsid w:val="00692E7B"/>
    <w:rsid w:val="00696DAE"/>
    <w:rsid w:val="00697D98"/>
    <w:rsid w:val="006A2975"/>
    <w:rsid w:val="006A3887"/>
    <w:rsid w:val="006B2442"/>
    <w:rsid w:val="006B670C"/>
    <w:rsid w:val="006C0D28"/>
    <w:rsid w:val="006C786F"/>
    <w:rsid w:val="006D6DB8"/>
    <w:rsid w:val="006E1D4C"/>
    <w:rsid w:val="006E3DA6"/>
    <w:rsid w:val="006E5BE0"/>
    <w:rsid w:val="006E73BA"/>
    <w:rsid w:val="006F1C2B"/>
    <w:rsid w:val="006F306A"/>
    <w:rsid w:val="006F7396"/>
    <w:rsid w:val="006F7920"/>
    <w:rsid w:val="007008B6"/>
    <w:rsid w:val="00700CAD"/>
    <w:rsid w:val="00705A8F"/>
    <w:rsid w:val="007117C1"/>
    <w:rsid w:val="00714423"/>
    <w:rsid w:val="007175D4"/>
    <w:rsid w:val="00717765"/>
    <w:rsid w:val="00720CCD"/>
    <w:rsid w:val="00725965"/>
    <w:rsid w:val="00725B65"/>
    <w:rsid w:val="00725B79"/>
    <w:rsid w:val="007261CA"/>
    <w:rsid w:val="00727344"/>
    <w:rsid w:val="00735028"/>
    <w:rsid w:val="00735B5E"/>
    <w:rsid w:val="00736635"/>
    <w:rsid w:val="00741F90"/>
    <w:rsid w:val="00745F7D"/>
    <w:rsid w:val="0075030A"/>
    <w:rsid w:val="00753138"/>
    <w:rsid w:val="00753349"/>
    <w:rsid w:val="0075496F"/>
    <w:rsid w:val="007561B2"/>
    <w:rsid w:val="00757774"/>
    <w:rsid w:val="00761FD9"/>
    <w:rsid w:val="00762F9A"/>
    <w:rsid w:val="0076434F"/>
    <w:rsid w:val="007651D2"/>
    <w:rsid w:val="007661F7"/>
    <w:rsid w:val="0077118C"/>
    <w:rsid w:val="00774BCC"/>
    <w:rsid w:val="00775CE5"/>
    <w:rsid w:val="00776F62"/>
    <w:rsid w:val="007818B9"/>
    <w:rsid w:val="00783078"/>
    <w:rsid w:val="00784813"/>
    <w:rsid w:val="00786143"/>
    <w:rsid w:val="0079207C"/>
    <w:rsid w:val="007925E8"/>
    <w:rsid w:val="00792F88"/>
    <w:rsid w:val="0079732C"/>
    <w:rsid w:val="007979F9"/>
    <w:rsid w:val="007A1808"/>
    <w:rsid w:val="007B2A07"/>
    <w:rsid w:val="007B2ADF"/>
    <w:rsid w:val="007B6440"/>
    <w:rsid w:val="007C1EAF"/>
    <w:rsid w:val="007C2842"/>
    <w:rsid w:val="007C2CE9"/>
    <w:rsid w:val="007C4344"/>
    <w:rsid w:val="007C4EFE"/>
    <w:rsid w:val="007C5908"/>
    <w:rsid w:val="007C672B"/>
    <w:rsid w:val="007C7AFD"/>
    <w:rsid w:val="007D1BA6"/>
    <w:rsid w:val="007D46FF"/>
    <w:rsid w:val="007D4E19"/>
    <w:rsid w:val="007D57CF"/>
    <w:rsid w:val="007D6D95"/>
    <w:rsid w:val="007E07EA"/>
    <w:rsid w:val="007E16B8"/>
    <w:rsid w:val="007E1968"/>
    <w:rsid w:val="007E49D7"/>
    <w:rsid w:val="007E5A7E"/>
    <w:rsid w:val="007E62C0"/>
    <w:rsid w:val="007F232C"/>
    <w:rsid w:val="007F7F6D"/>
    <w:rsid w:val="00800E74"/>
    <w:rsid w:val="00802413"/>
    <w:rsid w:val="0080424B"/>
    <w:rsid w:val="0080460F"/>
    <w:rsid w:val="00805C2E"/>
    <w:rsid w:val="008076E9"/>
    <w:rsid w:val="00807CA8"/>
    <w:rsid w:val="00810515"/>
    <w:rsid w:val="008128AF"/>
    <w:rsid w:val="00813ACB"/>
    <w:rsid w:val="008207B7"/>
    <w:rsid w:val="00820C36"/>
    <w:rsid w:val="00825570"/>
    <w:rsid w:val="008258A1"/>
    <w:rsid w:val="00826D84"/>
    <w:rsid w:val="008307CA"/>
    <w:rsid w:val="00834653"/>
    <w:rsid w:val="00835BED"/>
    <w:rsid w:val="00837D5E"/>
    <w:rsid w:val="008436E7"/>
    <w:rsid w:val="00844609"/>
    <w:rsid w:val="008476FE"/>
    <w:rsid w:val="00852E88"/>
    <w:rsid w:val="008530E1"/>
    <w:rsid w:val="00853491"/>
    <w:rsid w:val="0085560F"/>
    <w:rsid w:val="0085638D"/>
    <w:rsid w:val="00856FFE"/>
    <w:rsid w:val="00857C36"/>
    <w:rsid w:val="008612F6"/>
    <w:rsid w:val="0086568F"/>
    <w:rsid w:val="00866F6E"/>
    <w:rsid w:val="00873E82"/>
    <w:rsid w:val="00874DB5"/>
    <w:rsid w:val="00874EC2"/>
    <w:rsid w:val="00875B15"/>
    <w:rsid w:val="00875C6A"/>
    <w:rsid w:val="00880FA3"/>
    <w:rsid w:val="008821DC"/>
    <w:rsid w:val="00886CE9"/>
    <w:rsid w:val="0088742D"/>
    <w:rsid w:val="008876DB"/>
    <w:rsid w:val="00891961"/>
    <w:rsid w:val="00891C70"/>
    <w:rsid w:val="00894E23"/>
    <w:rsid w:val="00895B93"/>
    <w:rsid w:val="008A07F2"/>
    <w:rsid w:val="008A5256"/>
    <w:rsid w:val="008B0715"/>
    <w:rsid w:val="008B7616"/>
    <w:rsid w:val="008C02AC"/>
    <w:rsid w:val="008C1CDB"/>
    <w:rsid w:val="008C24BB"/>
    <w:rsid w:val="008C2619"/>
    <w:rsid w:val="008D0594"/>
    <w:rsid w:val="008D0A02"/>
    <w:rsid w:val="008E079E"/>
    <w:rsid w:val="008E1E60"/>
    <w:rsid w:val="008E5714"/>
    <w:rsid w:val="008E5A89"/>
    <w:rsid w:val="008E6A7A"/>
    <w:rsid w:val="008F335D"/>
    <w:rsid w:val="008F76D8"/>
    <w:rsid w:val="008F7CA5"/>
    <w:rsid w:val="00900CEB"/>
    <w:rsid w:val="00903AB6"/>
    <w:rsid w:val="009042E5"/>
    <w:rsid w:val="00904587"/>
    <w:rsid w:val="00905438"/>
    <w:rsid w:val="0091061D"/>
    <w:rsid w:val="00910AAE"/>
    <w:rsid w:val="009166DC"/>
    <w:rsid w:val="0092184B"/>
    <w:rsid w:val="00921C20"/>
    <w:rsid w:val="00924B1D"/>
    <w:rsid w:val="00926B7D"/>
    <w:rsid w:val="00927B9D"/>
    <w:rsid w:val="00927D05"/>
    <w:rsid w:val="00930631"/>
    <w:rsid w:val="00932122"/>
    <w:rsid w:val="00933E7D"/>
    <w:rsid w:val="00934A68"/>
    <w:rsid w:val="009358BD"/>
    <w:rsid w:val="00935BED"/>
    <w:rsid w:val="00944BAD"/>
    <w:rsid w:val="00944BAE"/>
    <w:rsid w:val="00946A4E"/>
    <w:rsid w:val="00946BA6"/>
    <w:rsid w:val="00947B53"/>
    <w:rsid w:val="00951B3F"/>
    <w:rsid w:val="00953F46"/>
    <w:rsid w:val="00954909"/>
    <w:rsid w:val="00957602"/>
    <w:rsid w:val="00957EF8"/>
    <w:rsid w:val="00962CED"/>
    <w:rsid w:val="00963099"/>
    <w:rsid w:val="009653D1"/>
    <w:rsid w:val="009656A0"/>
    <w:rsid w:val="009674B6"/>
    <w:rsid w:val="0097402D"/>
    <w:rsid w:val="009740B7"/>
    <w:rsid w:val="009746A7"/>
    <w:rsid w:val="00976FE3"/>
    <w:rsid w:val="0097705A"/>
    <w:rsid w:val="0097732D"/>
    <w:rsid w:val="0098204C"/>
    <w:rsid w:val="009826E6"/>
    <w:rsid w:val="00983D85"/>
    <w:rsid w:val="00987D01"/>
    <w:rsid w:val="00991243"/>
    <w:rsid w:val="00992B91"/>
    <w:rsid w:val="00994D62"/>
    <w:rsid w:val="009966B5"/>
    <w:rsid w:val="00996960"/>
    <w:rsid w:val="00997BBD"/>
    <w:rsid w:val="009A5B65"/>
    <w:rsid w:val="009B09EB"/>
    <w:rsid w:val="009B10F3"/>
    <w:rsid w:val="009B20C4"/>
    <w:rsid w:val="009B2614"/>
    <w:rsid w:val="009B4729"/>
    <w:rsid w:val="009B546D"/>
    <w:rsid w:val="009B5CE1"/>
    <w:rsid w:val="009C1C43"/>
    <w:rsid w:val="009C4F5F"/>
    <w:rsid w:val="009C5D84"/>
    <w:rsid w:val="009C6EB3"/>
    <w:rsid w:val="009D042B"/>
    <w:rsid w:val="009D7180"/>
    <w:rsid w:val="009E3AC0"/>
    <w:rsid w:val="009E48E5"/>
    <w:rsid w:val="009E5AB7"/>
    <w:rsid w:val="009F4501"/>
    <w:rsid w:val="00A01797"/>
    <w:rsid w:val="00A02DA3"/>
    <w:rsid w:val="00A02EF8"/>
    <w:rsid w:val="00A06117"/>
    <w:rsid w:val="00A07DA8"/>
    <w:rsid w:val="00A07E86"/>
    <w:rsid w:val="00A1015A"/>
    <w:rsid w:val="00A10B0C"/>
    <w:rsid w:val="00A11575"/>
    <w:rsid w:val="00A12AB4"/>
    <w:rsid w:val="00A1683D"/>
    <w:rsid w:val="00A30F76"/>
    <w:rsid w:val="00A327BE"/>
    <w:rsid w:val="00A33360"/>
    <w:rsid w:val="00A34279"/>
    <w:rsid w:val="00A35D95"/>
    <w:rsid w:val="00A4363B"/>
    <w:rsid w:val="00A467F7"/>
    <w:rsid w:val="00A477FC"/>
    <w:rsid w:val="00A5412F"/>
    <w:rsid w:val="00A60F4B"/>
    <w:rsid w:val="00A61A54"/>
    <w:rsid w:val="00A63EBA"/>
    <w:rsid w:val="00A64F58"/>
    <w:rsid w:val="00A67193"/>
    <w:rsid w:val="00A72D84"/>
    <w:rsid w:val="00A73129"/>
    <w:rsid w:val="00A735AF"/>
    <w:rsid w:val="00A80612"/>
    <w:rsid w:val="00A84150"/>
    <w:rsid w:val="00A9093B"/>
    <w:rsid w:val="00A97262"/>
    <w:rsid w:val="00AA12F0"/>
    <w:rsid w:val="00AA51DC"/>
    <w:rsid w:val="00AB0FD0"/>
    <w:rsid w:val="00AB5941"/>
    <w:rsid w:val="00AC032A"/>
    <w:rsid w:val="00AC0466"/>
    <w:rsid w:val="00AC2030"/>
    <w:rsid w:val="00AC76A5"/>
    <w:rsid w:val="00AD2B73"/>
    <w:rsid w:val="00AD37FA"/>
    <w:rsid w:val="00AD74E1"/>
    <w:rsid w:val="00AE1ACC"/>
    <w:rsid w:val="00AE1D7E"/>
    <w:rsid w:val="00AE3145"/>
    <w:rsid w:val="00AE6B3B"/>
    <w:rsid w:val="00AF1876"/>
    <w:rsid w:val="00AF5CFD"/>
    <w:rsid w:val="00B03441"/>
    <w:rsid w:val="00B074B2"/>
    <w:rsid w:val="00B13581"/>
    <w:rsid w:val="00B15704"/>
    <w:rsid w:val="00B16245"/>
    <w:rsid w:val="00B23CF5"/>
    <w:rsid w:val="00B26386"/>
    <w:rsid w:val="00B27FE3"/>
    <w:rsid w:val="00B302C6"/>
    <w:rsid w:val="00B318D4"/>
    <w:rsid w:val="00B33E13"/>
    <w:rsid w:val="00B35E08"/>
    <w:rsid w:val="00B4501D"/>
    <w:rsid w:val="00B45EC8"/>
    <w:rsid w:val="00B537A9"/>
    <w:rsid w:val="00B53BA7"/>
    <w:rsid w:val="00B56A60"/>
    <w:rsid w:val="00B5733D"/>
    <w:rsid w:val="00B62A4B"/>
    <w:rsid w:val="00B651B2"/>
    <w:rsid w:val="00B70F6F"/>
    <w:rsid w:val="00B75543"/>
    <w:rsid w:val="00B760E2"/>
    <w:rsid w:val="00B8068C"/>
    <w:rsid w:val="00B80DEF"/>
    <w:rsid w:val="00B81B4F"/>
    <w:rsid w:val="00B859FA"/>
    <w:rsid w:val="00B903C6"/>
    <w:rsid w:val="00B95EF5"/>
    <w:rsid w:val="00BA521E"/>
    <w:rsid w:val="00BB1097"/>
    <w:rsid w:val="00BB222E"/>
    <w:rsid w:val="00BC4DD4"/>
    <w:rsid w:val="00BD3253"/>
    <w:rsid w:val="00BD398D"/>
    <w:rsid w:val="00BD43B7"/>
    <w:rsid w:val="00BD69C7"/>
    <w:rsid w:val="00BE06E6"/>
    <w:rsid w:val="00BE461B"/>
    <w:rsid w:val="00BE6C37"/>
    <w:rsid w:val="00BF22E9"/>
    <w:rsid w:val="00BF451C"/>
    <w:rsid w:val="00C144FA"/>
    <w:rsid w:val="00C14836"/>
    <w:rsid w:val="00C15445"/>
    <w:rsid w:val="00C17D98"/>
    <w:rsid w:val="00C21562"/>
    <w:rsid w:val="00C22CB9"/>
    <w:rsid w:val="00C26117"/>
    <w:rsid w:val="00C31158"/>
    <w:rsid w:val="00C31FDF"/>
    <w:rsid w:val="00C36C77"/>
    <w:rsid w:val="00C36EAF"/>
    <w:rsid w:val="00C377CD"/>
    <w:rsid w:val="00C405B7"/>
    <w:rsid w:val="00C43790"/>
    <w:rsid w:val="00C526A3"/>
    <w:rsid w:val="00C530CF"/>
    <w:rsid w:val="00C6605E"/>
    <w:rsid w:val="00C6689C"/>
    <w:rsid w:val="00C675FA"/>
    <w:rsid w:val="00C72F04"/>
    <w:rsid w:val="00C73B20"/>
    <w:rsid w:val="00C75A2C"/>
    <w:rsid w:val="00C76FF7"/>
    <w:rsid w:val="00C7714C"/>
    <w:rsid w:val="00C81672"/>
    <w:rsid w:val="00C83C4A"/>
    <w:rsid w:val="00C85C40"/>
    <w:rsid w:val="00C861F1"/>
    <w:rsid w:val="00C87415"/>
    <w:rsid w:val="00C90644"/>
    <w:rsid w:val="00C908DE"/>
    <w:rsid w:val="00C942F8"/>
    <w:rsid w:val="00C95620"/>
    <w:rsid w:val="00C95DC8"/>
    <w:rsid w:val="00CA0A98"/>
    <w:rsid w:val="00CA2E2B"/>
    <w:rsid w:val="00CB1271"/>
    <w:rsid w:val="00CB5C65"/>
    <w:rsid w:val="00CB6987"/>
    <w:rsid w:val="00CC59A9"/>
    <w:rsid w:val="00CD656C"/>
    <w:rsid w:val="00CD6AF0"/>
    <w:rsid w:val="00CE0A9D"/>
    <w:rsid w:val="00CE0CDF"/>
    <w:rsid w:val="00CE60C7"/>
    <w:rsid w:val="00CE63DD"/>
    <w:rsid w:val="00CE7D40"/>
    <w:rsid w:val="00CF3750"/>
    <w:rsid w:val="00CF5623"/>
    <w:rsid w:val="00D02457"/>
    <w:rsid w:val="00D03710"/>
    <w:rsid w:val="00D075A5"/>
    <w:rsid w:val="00D103EB"/>
    <w:rsid w:val="00D10629"/>
    <w:rsid w:val="00D1769C"/>
    <w:rsid w:val="00D20938"/>
    <w:rsid w:val="00D225E2"/>
    <w:rsid w:val="00D30207"/>
    <w:rsid w:val="00D3661A"/>
    <w:rsid w:val="00D366AD"/>
    <w:rsid w:val="00D40E17"/>
    <w:rsid w:val="00D464A3"/>
    <w:rsid w:val="00D465BC"/>
    <w:rsid w:val="00D50AA0"/>
    <w:rsid w:val="00D51035"/>
    <w:rsid w:val="00D51A7B"/>
    <w:rsid w:val="00D51C3D"/>
    <w:rsid w:val="00D6087A"/>
    <w:rsid w:val="00D608AA"/>
    <w:rsid w:val="00D61FD7"/>
    <w:rsid w:val="00D62A13"/>
    <w:rsid w:val="00D665E2"/>
    <w:rsid w:val="00D72082"/>
    <w:rsid w:val="00D759E8"/>
    <w:rsid w:val="00D76A53"/>
    <w:rsid w:val="00D804B1"/>
    <w:rsid w:val="00D8121A"/>
    <w:rsid w:val="00D82F63"/>
    <w:rsid w:val="00D8716E"/>
    <w:rsid w:val="00D87562"/>
    <w:rsid w:val="00D87691"/>
    <w:rsid w:val="00D90BA6"/>
    <w:rsid w:val="00D92C2B"/>
    <w:rsid w:val="00D940EE"/>
    <w:rsid w:val="00D96D42"/>
    <w:rsid w:val="00DA2A8A"/>
    <w:rsid w:val="00DA30D3"/>
    <w:rsid w:val="00DA57EA"/>
    <w:rsid w:val="00DB2D05"/>
    <w:rsid w:val="00DB301C"/>
    <w:rsid w:val="00DB429A"/>
    <w:rsid w:val="00DB564C"/>
    <w:rsid w:val="00DC0E28"/>
    <w:rsid w:val="00DC75A6"/>
    <w:rsid w:val="00DD0080"/>
    <w:rsid w:val="00DD0619"/>
    <w:rsid w:val="00DD09CA"/>
    <w:rsid w:val="00DD492C"/>
    <w:rsid w:val="00DD4E7F"/>
    <w:rsid w:val="00DD58D7"/>
    <w:rsid w:val="00DD7C62"/>
    <w:rsid w:val="00DE0941"/>
    <w:rsid w:val="00DE0CB3"/>
    <w:rsid w:val="00DE2CB8"/>
    <w:rsid w:val="00DE3516"/>
    <w:rsid w:val="00DE385A"/>
    <w:rsid w:val="00DF000D"/>
    <w:rsid w:val="00DF2571"/>
    <w:rsid w:val="00DF27D0"/>
    <w:rsid w:val="00DF2812"/>
    <w:rsid w:val="00DF441F"/>
    <w:rsid w:val="00DF703F"/>
    <w:rsid w:val="00DF7F09"/>
    <w:rsid w:val="00E006F5"/>
    <w:rsid w:val="00E0240A"/>
    <w:rsid w:val="00E02A32"/>
    <w:rsid w:val="00E02E01"/>
    <w:rsid w:val="00E11CAF"/>
    <w:rsid w:val="00E138CB"/>
    <w:rsid w:val="00E13B83"/>
    <w:rsid w:val="00E14403"/>
    <w:rsid w:val="00E16DAB"/>
    <w:rsid w:val="00E21146"/>
    <w:rsid w:val="00E21537"/>
    <w:rsid w:val="00E27A52"/>
    <w:rsid w:val="00E32EE1"/>
    <w:rsid w:val="00E344D8"/>
    <w:rsid w:val="00E37601"/>
    <w:rsid w:val="00E4161D"/>
    <w:rsid w:val="00E4438C"/>
    <w:rsid w:val="00E44A54"/>
    <w:rsid w:val="00E45214"/>
    <w:rsid w:val="00E54745"/>
    <w:rsid w:val="00E56EAB"/>
    <w:rsid w:val="00E61358"/>
    <w:rsid w:val="00E62360"/>
    <w:rsid w:val="00E67F4A"/>
    <w:rsid w:val="00E72819"/>
    <w:rsid w:val="00E72C05"/>
    <w:rsid w:val="00E730AE"/>
    <w:rsid w:val="00E7397D"/>
    <w:rsid w:val="00E74C2B"/>
    <w:rsid w:val="00E757EB"/>
    <w:rsid w:val="00E75C40"/>
    <w:rsid w:val="00E775F6"/>
    <w:rsid w:val="00E8407C"/>
    <w:rsid w:val="00E87768"/>
    <w:rsid w:val="00E879B1"/>
    <w:rsid w:val="00E90E0F"/>
    <w:rsid w:val="00EA1278"/>
    <w:rsid w:val="00EA1288"/>
    <w:rsid w:val="00EA217E"/>
    <w:rsid w:val="00EA3871"/>
    <w:rsid w:val="00EA4F78"/>
    <w:rsid w:val="00EC4223"/>
    <w:rsid w:val="00EC5E57"/>
    <w:rsid w:val="00EC7FFA"/>
    <w:rsid w:val="00ED5C20"/>
    <w:rsid w:val="00ED7AA2"/>
    <w:rsid w:val="00EE16B9"/>
    <w:rsid w:val="00EE4EC4"/>
    <w:rsid w:val="00EE6EC7"/>
    <w:rsid w:val="00EF032D"/>
    <w:rsid w:val="00EF0FC0"/>
    <w:rsid w:val="00EF189A"/>
    <w:rsid w:val="00EF616A"/>
    <w:rsid w:val="00F022BA"/>
    <w:rsid w:val="00F03382"/>
    <w:rsid w:val="00F041D0"/>
    <w:rsid w:val="00F05C3F"/>
    <w:rsid w:val="00F15CDA"/>
    <w:rsid w:val="00F20464"/>
    <w:rsid w:val="00F22A7A"/>
    <w:rsid w:val="00F22BEC"/>
    <w:rsid w:val="00F27975"/>
    <w:rsid w:val="00F31D58"/>
    <w:rsid w:val="00F32598"/>
    <w:rsid w:val="00F34C42"/>
    <w:rsid w:val="00F351F0"/>
    <w:rsid w:val="00F432F6"/>
    <w:rsid w:val="00F46137"/>
    <w:rsid w:val="00F47404"/>
    <w:rsid w:val="00F51E2A"/>
    <w:rsid w:val="00F53E88"/>
    <w:rsid w:val="00F54975"/>
    <w:rsid w:val="00F56816"/>
    <w:rsid w:val="00F56EF3"/>
    <w:rsid w:val="00F6104D"/>
    <w:rsid w:val="00F6481E"/>
    <w:rsid w:val="00F671D5"/>
    <w:rsid w:val="00F80200"/>
    <w:rsid w:val="00F8091B"/>
    <w:rsid w:val="00F83B29"/>
    <w:rsid w:val="00F97039"/>
    <w:rsid w:val="00FA27F2"/>
    <w:rsid w:val="00FB4252"/>
    <w:rsid w:val="00FB5600"/>
    <w:rsid w:val="00FB6EE7"/>
    <w:rsid w:val="00FC0704"/>
    <w:rsid w:val="00FD0C8F"/>
    <w:rsid w:val="00FD2D3A"/>
    <w:rsid w:val="00FD44D1"/>
    <w:rsid w:val="00FD46E0"/>
    <w:rsid w:val="00FD5AF1"/>
    <w:rsid w:val="00FE3A86"/>
    <w:rsid w:val="00FE594C"/>
    <w:rsid w:val="00FF12C9"/>
    <w:rsid w:val="00FF1ED8"/>
    <w:rsid w:val="00FF6089"/>
    <w:rsid w:val="00FF7D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A4B2B3B"/>
  <w15:docId w15:val="{56979F4D-15BB-4802-AC29-FDDE59667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571"/>
    <w:pPr>
      <w:suppressAutoHyphens/>
    </w:pPr>
    <w:rPr>
      <w:rFonts w:ascii="Arial" w:hAnsi="Arial" w:cs="Arial"/>
      <w:bCs/>
      <w:lang w:eastAsia="ar-SA"/>
    </w:rPr>
  </w:style>
  <w:style w:type="paragraph" w:styleId="Ttulo1">
    <w:name w:val="heading 1"/>
    <w:basedOn w:val="Normal"/>
    <w:next w:val="Normal"/>
    <w:link w:val="Ttulo1Car"/>
    <w:uiPriority w:val="9"/>
    <w:qFormat/>
    <w:pPr>
      <w:keepNext/>
      <w:numPr>
        <w:numId w:val="1"/>
      </w:numPr>
      <w:spacing w:before="240" w:after="60"/>
      <w:outlineLvl w:val="0"/>
    </w:pPr>
    <w:rPr>
      <w:b/>
      <w:kern w:val="1"/>
      <w:sz w:val="32"/>
      <w:szCs w:val="32"/>
    </w:rPr>
  </w:style>
  <w:style w:type="paragraph" w:styleId="Ttulo2">
    <w:name w:val="heading 2"/>
    <w:basedOn w:val="Normal"/>
    <w:next w:val="Normal"/>
    <w:link w:val="Ttulo2Car"/>
    <w:uiPriority w:val="9"/>
    <w:qFormat/>
    <w:pPr>
      <w:keepNext/>
      <w:numPr>
        <w:ilvl w:val="1"/>
        <w:numId w:val="1"/>
      </w:numPr>
      <w:spacing w:before="240" w:after="60"/>
      <w:outlineLvl w:val="1"/>
    </w:pPr>
    <w:rPr>
      <w:b/>
      <w:i/>
      <w:iCs/>
      <w:sz w:val="28"/>
      <w:szCs w:val="28"/>
    </w:rPr>
  </w:style>
  <w:style w:type="paragraph" w:styleId="Ttulo3">
    <w:name w:val="heading 3"/>
    <w:basedOn w:val="Normal"/>
    <w:next w:val="Normal"/>
    <w:link w:val="Ttulo3Car"/>
    <w:uiPriority w:val="9"/>
    <w:qFormat/>
    <w:pPr>
      <w:keepNext/>
      <w:numPr>
        <w:ilvl w:val="2"/>
        <w:numId w:val="1"/>
      </w:numPr>
      <w:spacing w:before="240" w:after="60"/>
      <w:outlineLvl w:val="2"/>
    </w:pPr>
    <w:rPr>
      <w:b/>
      <w:sz w:val="26"/>
      <w:szCs w:val="26"/>
    </w:rPr>
  </w:style>
  <w:style w:type="paragraph" w:styleId="Ttulo4">
    <w:name w:val="heading 4"/>
    <w:basedOn w:val="Normal"/>
    <w:next w:val="Normal"/>
    <w:link w:val="Ttulo4Car"/>
    <w:uiPriority w:val="9"/>
    <w:qFormat/>
    <w:pPr>
      <w:keepNext/>
      <w:numPr>
        <w:ilvl w:val="3"/>
        <w:numId w:val="1"/>
      </w:numPr>
      <w:spacing w:before="240" w:after="60"/>
      <w:outlineLvl w:val="3"/>
    </w:pPr>
    <w:rPr>
      <w:rFonts w:ascii="Times New Roman" w:hAnsi="Times New Roman" w:cs="Times New Roman"/>
      <w:b/>
      <w:sz w:val="28"/>
      <w:szCs w:val="28"/>
    </w:rPr>
  </w:style>
  <w:style w:type="paragraph" w:styleId="Ttulo5">
    <w:name w:val="heading 5"/>
    <w:basedOn w:val="Normal"/>
    <w:next w:val="Normal"/>
    <w:uiPriority w:val="9"/>
    <w:qFormat/>
    <w:rsid w:val="00CC59A9"/>
    <w:pPr>
      <w:numPr>
        <w:ilvl w:val="4"/>
        <w:numId w:val="1"/>
      </w:numPr>
      <w:spacing w:before="240" w:after="60"/>
      <w:outlineLvl w:val="4"/>
    </w:pPr>
    <w:rPr>
      <w:b/>
      <w:i/>
      <w:iCs/>
      <w:szCs w:val="26"/>
    </w:rPr>
  </w:style>
  <w:style w:type="paragraph" w:styleId="Ttulo6">
    <w:name w:val="heading 6"/>
    <w:basedOn w:val="Normal"/>
    <w:next w:val="Normal"/>
    <w:link w:val="Ttulo6Car"/>
    <w:uiPriority w:val="9"/>
    <w:qFormat/>
    <w:pPr>
      <w:numPr>
        <w:ilvl w:val="5"/>
        <w:numId w:val="1"/>
      </w:numPr>
      <w:spacing w:before="240" w:after="60"/>
      <w:outlineLvl w:val="5"/>
    </w:pPr>
    <w:rPr>
      <w:rFonts w:ascii="Times New Roman" w:hAnsi="Times New Roman" w:cs="Times New Roman"/>
      <w:b/>
      <w:bCs w:val="0"/>
      <w:sz w:val="22"/>
      <w:szCs w:val="22"/>
    </w:rPr>
  </w:style>
  <w:style w:type="paragraph" w:styleId="Ttulo7">
    <w:name w:val="heading 7"/>
    <w:basedOn w:val="Normal"/>
    <w:next w:val="Normal"/>
    <w:link w:val="Ttulo7Car"/>
    <w:uiPriority w:val="9"/>
    <w:qFormat/>
    <w:pPr>
      <w:numPr>
        <w:ilvl w:val="6"/>
        <w:numId w:val="1"/>
      </w:numPr>
      <w:spacing w:before="240" w:after="60"/>
      <w:outlineLvl w:val="6"/>
    </w:pPr>
    <w:rPr>
      <w:rFonts w:ascii="Times New Roman" w:hAnsi="Times New Roman" w:cs="Times New Roman"/>
      <w:sz w:val="24"/>
      <w:szCs w:val="24"/>
    </w:rPr>
  </w:style>
  <w:style w:type="paragraph" w:styleId="Ttulo8">
    <w:name w:val="heading 8"/>
    <w:basedOn w:val="Normal"/>
    <w:next w:val="Normal"/>
    <w:link w:val="Ttulo8Car"/>
    <w:uiPriority w:val="9"/>
    <w:qFormat/>
    <w:pPr>
      <w:numPr>
        <w:ilvl w:val="7"/>
        <w:numId w:val="1"/>
      </w:numPr>
      <w:spacing w:before="240" w:after="60"/>
      <w:outlineLvl w:val="7"/>
    </w:pPr>
    <w:rPr>
      <w:rFonts w:ascii="Times New Roman" w:hAnsi="Times New Roman" w:cs="Times New Roman"/>
      <w:i/>
      <w:iCs/>
      <w:sz w:val="24"/>
      <w:szCs w:val="24"/>
    </w:rPr>
  </w:style>
  <w:style w:type="paragraph" w:styleId="Ttulo9">
    <w:name w:val="heading 9"/>
    <w:basedOn w:val="Normal"/>
    <w:next w:val="Normal"/>
    <w:link w:val="Ttulo9Car"/>
    <w:uiPriority w:val="9"/>
    <w:qFormat/>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2">
    <w:name w:val="WW8Num1z2"/>
    <w:rPr>
      <w:rFonts w:ascii="Wingdings" w:hAnsi="Wingdings"/>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3z1">
    <w:name w:val="WW8Num3z1"/>
    <w:rPr>
      <w:rFonts w:ascii="Arial" w:eastAsia="Times New Roman" w:hAnsi="Arial" w:cs="Arial"/>
    </w:rPr>
  </w:style>
  <w:style w:type="character" w:customStyle="1" w:styleId="WW8Num3z2">
    <w:name w:val="WW8Num3z2"/>
    <w:rPr>
      <w:rFonts w:ascii="Wingdings" w:hAnsi="Wingdings"/>
    </w:rPr>
  </w:style>
  <w:style w:type="character" w:customStyle="1" w:styleId="WW8Num3z4">
    <w:name w:val="WW8Num3z4"/>
    <w:rPr>
      <w:rFonts w:ascii="Courier New" w:hAnsi="Courier New" w:cs="Courier New"/>
    </w:rPr>
  </w:style>
  <w:style w:type="character" w:customStyle="1" w:styleId="WW8Num4z0">
    <w:name w:val="WW8Num4z0"/>
    <w:rPr>
      <w:rFonts w:ascii="Symbol" w:hAnsi="Symbol"/>
    </w:rPr>
  </w:style>
  <w:style w:type="character" w:customStyle="1" w:styleId="Absatz-Standardschriftart">
    <w:name w:val="Absatz-Standardschriftart"/>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2">
    <w:name w:val="WW8Num6z2"/>
    <w:rPr>
      <w:color w:val="auto"/>
    </w:rPr>
  </w:style>
  <w:style w:type="character" w:customStyle="1" w:styleId="WW8Num7z2">
    <w:name w:val="WW8Num7z2"/>
    <w:rPr>
      <w:color w:val="auto"/>
    </w:rPr>
  </w:style>
  <w:style w:type="character" w:customStyle="1" w:styleId="Fuentedeprrafopredeter1">
    <w:name w:val="Fuente de párrafo predeter.1"/>
  </w:style>
  <w:style w:type="character" w:customStyle="1" w:styleId="TextofigurasChar">
    <w:name w:val="Texto figuras Char"/>
    <w:rPr>
      <w:rFonts w:ascii="Arial" w:hAnsi="Arial" w:cs="Arial"/>
      <w:bCs/>
      <w:i/>
      <w:lang w:val="es-MX" w:eastAsia="ar-SA" w:bidi="ar-SA"/>
    </w:rPr>
  </w:style>
  <w:style w:type="character" w:styleId="Hipervnculo">
    <w:name w:val="Hyperlink"/>
    <w:uiPriority w:val="99"/>
    <w:rPr>
      <w:color w:val="0000FF"/>
      <w:u w:val="single"/>
    </w:rPr>
  </w:style>
  <w:style w:type="character" w:customStyle="1" w:styleId="Smbolodenotaalpie">
    <w:name w:val="Símbolo de nota al pie"/>
    <w:rPr>
      <w:vertAlign w:val="superscript"/>
    </w:rPr>
  </w:style>
  <w:style w:type="character" w:customStyle="1" w:styleId="Ttulo5Car">
    <w:name w:val="Título 5 Car"/>
    <w:uiPriority w:val="9"/>
    <w:rPr>
      <w:rFonts w:ascii="Arial" w:hAnsi="Arial" w:cs="Arial"/>
      <w:b/>
      <w:bCs/>
      <w:i/>
      <w:iCs/>
      <w:sz w:val="26"/>
      <w:szCs w:val="26"/>
      <w:lang w:val="es-MX" w:eastAsia="ar-SA" w:bidi="ar-SA"/>
    </w:rPr>
  </w:style>
  <w:style w:type="character" w:customStyle="1" w:styleId="Refdecomentario1">
    <w:name w:val="Ref. de comentario1"/>
    <w:rPr>
      <w:sz w:val="16"/>
      <w:szCs w:val="16"/>
    </w:rPr>
  </w:style>
  <w:style w:type="character" w:styleId="Hipervnculovisitado">
    <w:name w:val="FollowedHyperlink"/>
    <w:uiPriority w:val="99"/>
    <w:rPr>
      <w:color w:val="800000"/>
      <w:u w:val="single"/>
    </w:rPr>
  </w:style>
  <w:style w:type="paragraph" w:customStyle="1" w:styleId="Encabezado1">
    <w:name w:val="Encabezado1"/>
    <w:basedOn w:val="Normal"/>
    <w:next w:val="Textoindependiente"/>
    <w:pPr>
      <w:keepNext/>
      <w:spacing w:before="240" w:after="120"/>
    </w:pPr>
    <w:rPr>
      <w:rFonts w:eastAsia="MS Mincho" w:cs="Tahoma"/>
      <w:sz w:val="28"/>
      <w:szCs w:val="28"/>
    </w:rPr>
  </w:style>
  <w:style w:type="paragraph" w:styleId="Textoindependiente">
    <w:name w:val="Body Text"/>
    <w:basedOn w:val="Normal"/>
    <w:pPr>
      <w:spacing w:after="120"/>
    </w:p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customStyle="1" w:styleId="Textofiguras">
    <w:name w:val="Texto figuras"/>
    <w:basedOn w:val="Normal"/>
    <w:next w:val="Normal"/>
    <w:pPr>
      <w:jc w:val="center"/>
    </w:pPr>
    <w:rPr>
      <w:i/>
    </w:rPr>
  </w:style>
  <w:style w:type="paragraph" w:styleId="TDC1">
    <w:name w:val="toc 1"/>
    <w:basedOn w:val="Normal"/>
    <w:next w:val="Normal"/>
    <w:uiPriority w:val="39"/>
    <w:pPr>
      <w:spacing w:before="120" w:after="120"/>
    </w:pPr>
    <w:rPr>
      <w:rFonts w:asciiTheme="minorHAnsi" w:hAnsiTheme="minorHAnsi" w:cstheme="minorHAnsi"/>
      <w:b/>
      <w:caps/>
    </w:rPr>
  </w:style>
  <w:style w:type="paragraph" w:styleId="TDC2">
    <w:name w:val="toc 2"/>
    <w:basedOn w:val="Normal"/>
    <w:next w:val="Normal"/>
    <w:uiPriority w:val="39"/>
    <w:pPr>
      <w:ind w:left="200"/>
    </w:pPr>
    <w:rPr>
      <w:rFonts w:asciiTheme="minorHAnsi" w:hAnsiTheme="minorHAnsi" w:cstheme="minorHAnsi"/>
      <w:bCs w:val="0"/>
      <w:smallCaps/>
    </w:rPr>
  </w:style>
  <w:style w:type="paragraph" w:styleId="TDC3">
    <w:name w:val="toc 3"/>
    <w:basedOn w:val="Normal"/>
    <w:next w:val="Normal"/>
    <w:uiPriority w:val="39"/>
    <w:pPr>
      <w:ind w:left="400"/>
    </w:pPr>
    <w:rPr>
      <w:rFonts w:asciiTheme="minorHAnsi" w:hAnsiTheme="minorHAnsi" w:cstheme="minorHAnsi"/>
      <w:bCs w:val="0"/>
      <w:i/>
      <w:iCs/>
    </w:rPr>
  </w:style>
  <w:style w:type="paragraph" w:styleId="TDC4">
    <w:name w:val="toc 4"/>
    <w:basedOn w:val="Normal"/>
    <w:next w:val="Normal"/>
    <w:uiPriority w:val="39"/>
    <w:pPr>
      <w:ind w:left="600"/>
    </w:pPr>
    <w:rPr>
      <w:rFonts w:asciiTheme="minorHAnsi" w:hAnsiTheme="minorHAnsi" w:cstheme="minorHAnsi"/>
      <w:bCs w:val="0"/>
      <w:sz w:val="18"/>
      <w:szCs w:val="18"/>
    </w:rPr>
  </w:style>
  <w:style w:type="paragraph" w:styleId="TDC5">
    <w:name w:val="toc 5"/>
    <w:basedOn w:val="Normal"/>
    <w:next w:val="Normal"/>
    <w:uiPriority w:val="39"/>
    <w:pPr>
      <w:ind w:left="800"/>
    </w:pPr>
    <w:rPr>
      <w:rFonts w:asciiTheme="minorHAnsi" w:hAnsiTheme="minorHAnsi" w:cstheme="minorHAnsi"/>
      <w:bCs w:val="0"/>
      <w:sz w:val="18"/>
      <w:szCs w:val="18"/>
    </w:rPr>
  </w:style>
  <w:style w:type="paragraph" w:styleId="TDC6">
    <w:name w:val="toc 6"/>
    <w:basedOn w:val="Normal"/>
    <w:next w:val="Normal"/>
    <w:pPr>
      <w:ind w:left="1000"/>
    </w:pPr>
    <w:rPr>
      <w:rFonts w:asciiTheme="minorHAnsi" w:hAnsiTheme="minorHAnsi" w:cstheme="minorHAnsi"/>
      <w:bCs w:val="0"/>
      <w:sz w:val="18"/>
      <w:szCs w:val="18"/>
    </w:rPr>
  </w:style>
  <w:style w:type="paragraph" w:styleId="TDC7">
    <w:name w:val="toc 7"/>
    <w:basedOn w:val="Normal"/>
    <w:next w:val="Normal"/>
    <w:pPr>
      <w:ind w:left="1200"/>
    </w:pPr>
    <w:rPr>
      <w:rFonts w:asciiTheme="minorHAnsi" w:hAnsiTheme="minorHAnsi" w:cstheme="minorHAnsi"/>
      <w:bCs w:val="0"/>
      <w:sz w:val="18"/>
      <w:szCs w:val="18"/>
    </w:rPr>
  </w:style>
  <w:style w:type="paragraph" w:styleId="TDC8">
    <w:name w:val="toc 8"/>
    <w:basedOn w:val="Normal"/>
    <w:next w:val="Normal"/>
    <w:pPr>
      <w:ind w:left="1400"/>
    </w:pPr>
    <w:rPr>
      <w:rFonts w:asciiTheme="minorHAnsi" w:hAnsiTheme="minorHAnsi" w:cstheme="minorHAnsi"/>
      <w:bCs w:val="0"/>
      <w:sz w:val="18"/>
      <w:szCs w:val="18"/>
    </w:rPr>
  </w:style>
  <w:style w:type="paragraph" w:styleId="TDC9">
    <w:name w:val="toc 9"/>
    <w:basedOn w:val="Normal"/>
    <w:next w:val="Normal"/>
    <w:pPr>
      <w:ind w:left="1600"/>
    </w:pPr>
    <w:rPr>
      <w:rFonts w:asciiTheme="minorHAnsi" w:hAnsiTheme="minorHAnsi" w:cstheme="minorHAnsi"/>
      <w:bCs w:val="0"/>
      <w:sz w:val="18"/>
      <w:szCs w:val="18"/>
    </w:rPr>
  </w:style>
  <w:style w:type="paragraph" w:customStyle="1" w:styleId="Tabladeilustraciones1">
    <w:name w:val="Tabla de ilustraciones1"/>
    <w:basedOn w:val="Normal"/>
    <w:next w:val="Normal"/>
  </w:style>
  <w:style w:type="paragraph" w:styleId="Textonotapie">
    <w:name w:val="footnote text"/>
    <w:basedOn w:val="Normal"/>
  </w:style>
  <w:style w:type="paragraph" w:styleId="Encabezado">
    <w:name w:val="header"/>
    <w:basedOn w:val="Normal"/>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customStyle="1" w:styleId="Textoindependiente21">
    <w:name w:val="Texto independiente 21"/>
    <w:basedOn w:val="Normal"/>
    <w:pPr>
      <w:spacing w:before="60"/>
    </w:pPr>
    <w:rPr>
      <w:rFonts w:ascii="Times New Roman" w:hAnsi="Times New Roman" w:cs="Times New Roman"/>
      <w:bCs w:val="0"/>
      <w:i/>
      <w:lang w:val="en-US"/>
    </w:rPr>
  </w:style>
  <w:style w:type="paragraph" w:customStyle="1" w:styleId="Sangra2detindependiente1">
    <w:name w:val="Sangría 2 de t. independiente1"/>
    <w:basedOn w:val="Normal"/>
    <w:pPr>
      <w:spacing w:after="120" w:line="480" w:lineRule="auto"/>
      <w:ind w:left="283"/>
    </w:pPr>
  </w:style>
  <w:style w:type="paragraph" w:styleId="ndice1">
    <w:name w:val="index 1"/>
    <w:basedOn w:val="Normal"/>
    <w:next w:val="Normal"/>
    <w:pPr>
      <w:ind w:left="200" w:hanging="200"/>
    </w:pPr>
    <w:rPr>
      <w:rFonts w:ascii="Times New Roman" w:hAnsi="Times New Roman" w:cs="Times New Roman"/>
      <w:bCs w:val="0"/>
      <w:sz w:val="18"/>
      <w:szCs w:val="18"/>
    </w:rPr>
  </w:style>
  <w:style w:type="paragraph" w:customStyle="1" w:styleId="Encabezadodelista1">
    <w:name w:val="Encabezado de lista1"/>
    <w:basedOn w:val="Normal"/>
    <w:next w:val="Normal"/>
    <w:pPr>
      <w:spacing w:before="120"/>
    </w:pPr>
    <w:rPr>
      <w:b/>
      <w:sz w:val="24"/>
      <w:szCs w:val="24"/>
    </w:rPr>
  </w:style>
  <w:style w:type="paragraph" w:styleId="ndice2">
    <w:name w:val="index 2"/>
    <w:basedOn w:val="Normal"/>
    <w:next w:val="Normal"/>
    <w:pPr>
      <w:ind w:left="400" w:hanging="200"/>
    </w:pPr>
    <w:rPr>
      <w:rFonts w:ascii="Times New Roman" w:hAnsi="Times New Roman" w:cs="Times New Roman"/>
      <w:bCs w:val="0"/>
      <w:sz w:val="18"/>
      <w:szCs w:val="18"/>
    </w:rPr>
  </w:style>
  <w:style w:type="paragraph" w:styleId="ndice3">
    <w:name w:val="index 3"/>
    <w:basedOn w:val="Normal"/>
    <w:next w:val="Normal"/>
    <w:pPr>
      <w:ind w:left="600" w:hanging="200"/>
    </w:pPr>
    <w:rPr>
      <w:rFonts w:ascii="Times New Roman" w:hAnsi="Times New Roman" w:cs="Times New Roman"/>
      <w:bCs w:val="0"/>
      <w:sz w:val="18"/>
      <w:szCs w:val="18"/>
    </w:rPr>
  </w:style>
  <w:style w:type="paragraph" w:customStyle="1" w:styleId="WW-ndice4">
    <w:name w:val="WW-Índice 4"/>
    <w:basedOn w:val="Normal"/>
    <w:next w:val="Normal"/>
    <w:pPr>
      <w:ind w:left="800" w:hanging="200"/>
    </w:pPr>
    <w:rPr>
      <w:rFonts w:ascii="Times New Roman" w:hAnsi="Times New Roman" w:cs="Times New Roman"/>
      <w:bCs w:val="0"/>
      <w:sz w:val="18"/>
      <w:szCs w:val="18"/>
    </w:rPr>
  </w:style>
  <w:style w:type="paragraph" w:customStyle="1" w:styleId="WW-ndice5">
    <w:name w:val="WW-Índice 5"/>
    <w:basedOn w:val="Normal"/>
    <w:next w:val="Normal"/>
    <w:pPr>
      <w:ind w:left="1000" w:hanging="200"/>
    </w:pPr>
    <w:rPr>
      <w:rFonts w:ascii="Times New Roman" w:hAnsi="Times New Roman" w:cs="Times New Roman"/>
      <w:bCs w:val="0"/>
      <w:sz w:val="18"/>
      <w:szCs w:val="18"/>
    </w:rPr>
  </w:style>
  <w:style w:type="paragraph" w:customStyle="1" w:styleId="WW-ndice6">
    <w:name w:val="WW-Índice 6"/>
    <w:basedOn w:val="Normal"/>
    <w:next w:val="Normal"/>
    <w:pPr>
      <w:ind w:left="1200" w:hanging="200"/>
    </w:pPr>
    <w:rPr>
      <w:rFonts w:ascii="Times New Roman" w:hAnsi="Times New Roman" w:cs="Times New Roman"/>
      <w:bCs w:val="0"/>
      <w:sz w:val="18"/>
      <w:szCs w:val="18"/>
    </w:rPr>
  </w:style>
  <w:style w:type="paragraph" w:customStyle="1" w:styleId="WW-ndice7">
    <w:name w:val="WW-Índice 7"/>
    <w:basedOn w:val="Normal"/>
    <w:next w:val="Normal"/>
    <w:pPr>
      <w:ind w:left="1400" w:hanging="200"/>
    </w:pPr>
    <w:rPr>
      <w:rFonts w:ascii="Times New Roman" w:hAnsi="Times New Roman" w:cs="Times New Roman"/>
      <w:bCs w:val="0"/>
      <w:sz w:val="18"/>
      <w:szCs w:val="18"/>
    </w:rPr>
  </w:style>
  <w:style w:type="paragraph" w:customStyle="1" w:styleId="WW-ndice8">
    <w:name w:val="WW-Índice 8"/>
    <w:basedOn w:val="Normal"/>
    <w:next w:val="Normal"/>
    <w:pPr>
      <w:ind w:left="1600" w:hanging="200"/>
    </w:pPr>
    <w:rPr>
      <w:rFonts w:ascii="Times New Roman" w:hAnsi="Times New Roman" w:cs="Times New Roman"/>
      <w:bCs w:val="0"/>
      <w:sz w:val="18"/>
      <w:szCs w:val="18"/>
    </w:rPr>
  </w:style>
  <w:style w:type="paragraph" w:customStyle="1" w:styleId="WW-ndice9">
    <w:name w:val="WW-Índice 9"/>
    <w:basedOn w:val="Normal"/>
    <w:next w:val="Normal"/>
    <w:pPr>
      <w:ind w:left="1800" w:hanging="200"/>
    </w:pPr>
    <w:rPr>
      <w:rFonts w:ascii="Times New Roman" w:hAnsi="Times New Roman" w:cs="Times New Roman"/>
      <w:bCs w:val="0"/>
      <w:sz w:val="18"/>
      <w:szCs w:val="18"/>
    </w:rPr>
  </w:style>
  <w:style w:type="paragraph" w:styleId="Ttulodendice">
    <w:name w:val="index heading"/>
    <w:basedOn w:val="Normal"/>
    <w:next w:val="ndice1"/>
    <w:pPr>
      <w:spacing w:before="240" w:after="120"/>
      <w:jc w:val="center"/>
    </w:pPr>
    <w:rPr>
      <w:rFonts w:ascii="Times New Roman" w:hAnsi="Times New Roman" w:cs="Times New Roman"/>
      <w:b/>
      <w:sz w:val="26"/>
      <w:szCs w:val="26"/>
    </w:rPr>
  </w:style>
  <w:style w:type="paragraph" w:customStyle="1" w:styleId="Textocomentario1">
    <w:name w:val="Texto comentario1"/>
    <w:basedOn w:val="Normal"/>
  </w:style>
  <w:style w:type="paragraph" w:styleId="Asuntodelcomentario">
    <w:name w:val="annotation subject"/>
    <w:basedOn w:val="Textocomentario1"/>
    <w:next w:val="Textocomentario1"/>
    <w:rPr>
      <w:b/>
    </w:rPr>
  </w:style>
  <w:style w:type="paragraph" w:styleId="Textodeglobo">
    <w:name w:val="Balloon Text"/>
    <w:basedOn w:val="Normal"/>
    <w:rPr>
      <w:rFonts w:ascii="Tahoma" w:hAnsi="Tahoma" w:cs="Tahoma"/>
      <w:sz w:val="16"/>
      <w:szCs w:val="16"/>
    </w:rPr>
  </w:style>
  <w:style w:type="paragraph" w:customStyle="1" w:styleId="ndicel10">
    <w:name w:val="Índicel 10"/>
    <w:basedOn w:val="ndice"/>
    <w:pPr>
      <w:tabs>
        <w:tab w:val="right" w:leader="dot" w:pos="12519"/>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rPr>
  </w:style>
  <w:style w:type="paragraph" w:styleId="Prrafodelista">
    <w:name w:val="List Paragraph"/>
    <w:basedOn w:val="Normal"/>
    <w:uiPriority w:val="34"/>
    <w:qFormat/>
    <w:rsid w:val="00342782"/>
    <w:pPr>
      <w:suppressAutoHyphens w:val="0"/>
      <w:spacing w:after="200" w:line="276" w:lineRule="auto"/>
      <w:ind w:left="720"/>
      <w:contextualSpacing/>
    </w:pPr>
    <w:rPr>
      <w:rFonts w:ascii="Calibri" w:eastAsia="Calibri" w:hAnsi="Calibri" w:cs="Times New Roman"/>
      <w:bCs w:val="0"/>
      <w:sz w:val="22"/>
      <w:szCs w:val="22"/>
      <w:lang w:eastAsia="en-US"/>
    </w:rPr>
  </w:style>
  <w:style w:type="paragraph" w:styleId="Descripcin">
    <w:name w:val="caption"/>
    <w:basedOn w:val="Normal"/>
    <w:next w:val="Normal"/>
    <w:uiPriority w:val="35"/>
    <w:unhideWhenUsed/>
    <w:qFormat/>
    <w:rsid w:val="001401E0"/>
    <w:rPr>
      <w:b/>
    </w:rPr>
  </w:style>
  <w:style w:type="paragraph" w:customStyle="1" w:styleId="sysAuthor">
    <w:name w:val="sys Author"/>
    <w:basedOn w:val="Normal"/>
    <w:rsid w:val="00DF27D0"/>
    <w:pPr>
      <w:framePr w:w="6842" w:h="1809" w:hSpace="181" w:wrap="auto" w:vAnchor="page" w:hAnchor="page" w:x="1872" w:y="13609"/>
      <w:tabs>
        <w:tab w:val="left" w:pos="2300"/>
      </w:tabs>
      <w:suppressAutoHyphens w:val="0"/>
    </w:pPr>
    <w:rPr>
      <w:rFonts w:ascii="HelveticaNeue LT 55 Roman" w:hAnsi="HelveticaNeue LT 55 Roman" w:cs="Times New Roman"/>
      <w:bCs w:val="0"/>
      <w:lang w:val="es-ES_tradnl" w:eastAsia="nl-NL"/>
    </w:rPr>
  </w:style>
  <w:style w:type="table" w:styleId="Tablaconcuadrcula">
    <w:name w:val="Table Grid"/>
    <w:basedOn w:val="Tablanormal"/>
    <w:rsid w:val="00B318D4"/>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474C15"/>
    <w:rPr>
      <w:color w:val="808080"/>
      <w:shd w:val="clear" w:color="auto" w:fill="E6E6E6"/>
    </w:rPr>
  </w:style>
  <w:style w:type="character" w:customStyle="1" w:styleId="PiedepginaCar">
    <w:name w:val="Pie de página Car"/>
    <w:basedOn w:val="Fuentedeprrafopredeter"/>
    <w:link w:val="Piedepgina"/>
    <w:uiPriority w:val="99"/>
    <w:rsid w:val="00167416"/>
    <w:rPr>
      <w:rFonts w:ascii="Arial" w:hAnsi="Arial" w:cs="Arial"/>
      <w:bCs/>
      <w:lang w:eastAsia="ar-SA"/>
    </w:rPr>
  </w:style>
  <w:style w:type="character" w:customStyle="1" w:styleId="Ttulo2Car">
    <w:name w:val="Título 2 Car"/>
    <w:basedOn w:val="Fuentedeprrafopredeter"/>
    <w:link w:val="Ttulo2"/>
    <w:uiPriority w:val="9"/>
    <w:rsid w:val="00904587"/>
    <w:rPr>
      <w:rFonts w:ascii="Arial" w:hAnsi="Arial" w:cs="Arial"/>
      <w:b/>
      <w:bCs/>
      <w:i/>
      <w:iCs/>
      <w:sz w:val="28"/>
      <w:szCs w:val="28"/>
      <w:lang w:eastAsia="ar-SA"/>
    </w:rPr>
  </w:style>
  <w:style w:type="character" w:customStyle="1" w:styleId="Ttulo3Car">
    <w:name w:val="Título 3 Car"/>
    <w:basedOn w:val="Fuentedeprrafopredeter"/>
    <w:link w:val="Ttulo3"/>
    <w:uiPriority w:val="9"/>
    <w:rsid w:val="00666457"/>
    <w:rPr>
      <w:rFonts w:ascii="Arial" w:hAnsi="Arial" w:cs="Arial"/>
      <w:b/>
      <w:bCs/>
      <w:sz w:val="26"/>
      <w:szCs w:val="26"/>
      <w:lang w:eastAsia="ar-SA"/>
    </w:rPr>
  </w:style>
  <w:style w:type="paragraph" w:styleId="HTMLconformatoprevio">
    <w:name w:val="HTML Preformatted"/>
    <w:basedOn w:val="Normal"/>
    <w:link w:val="HTMLconformatoprevioCar"/>
    <w:uiPriority w:val="99"/>
    <w:semiHidden/>
    <w:unhideWhenUsed/>
    <w:rsid w:val="00557FD0"/>
    <w:rPr>
      <w:rFonts w:ascii="Consolas" w:hAnsi="Consolas" w:cs="Consolas"/>
    </w:rPr>
  </w:style>
  <w:style w:type="character" w:customStyle="1" w:styleId="HTMLconformatoprevioCar">
    <w:name w:val="HTML con formato previo Car"/>
    <w:basedOn w:val="Fuentedeprrafopredeter"/>
    <w:link w:val="HTMLconformatoprevio"/>
    <w:uiPriority w:val="99"/>
    <w:semiHidden/>
    <w:rsid w:val="00557FD0"/>
    <w:rPr>
      <w:rFonts w:ascii="Consolas" w:hAnsi="Consolas" w:cs="Consolas"/>
      <w:bCs/>
      <w:lang w:eastAsia="ar-SA"/>
    </w:rPr>
  </w:style>
  <w:style w:type="paragraph" w:styleId="NormalWeb">
    <w:name w:val="Normal (Web)"/>
    <w:basedOn w:val="Normal"/>
    <w:uiPriority w:val="99"/>
    <w:unhideWhenUsed/>
    <w:rsid w:val="00994D62"/>
    <w:pPr>
      <w:suppressAutoHyphens w:val="0"/>
      <w:spacing w:before="100" w:beforeAutospacing="1" w:after="100" w:afterAutospacing="1"/>
    </w:pPr>
    <w:rPr>
      <w:rFonts w:ascii="Times New Roman" w:hAnsi="Times New Roman" w:cs="Times New Roman"/>
      <w:bCs w:val="0"/>
      <w:sz w:val="24"/>
      <w:szCs w:val="24"/>
      <w:lang w:eastAsia="es-MX"/>
    </w:rPr>
  </w:style>
  <w:style w:type="table" w:customStyle="1" w:styleId="Tablaconcuadrcula4-nfasis61">
    <w:name w:val="Tabla con cuadrícula 4 - Énfasis 61"/>
    <w:basedOn w:val="Tablanormal"/>
    <w:uiPriority w:val="49"/>
    <w:rsid w:val="00994D62"/>
    <w:rPr>
      <w:rFonts w:asciiTheme="minorHAnsi" w:eastAsiaTheme="minorEastAsia" w:hAnsiTheme="minorHAnsi" w:cstheme="minorBidi"/>
      <w:sz w:val="21"/>
      <w:szCs w:val="21"/>
      <w:lang w:eastAsia="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tulo4Car">
    <w:name w:val="Título 4 Car"/>
    <w:basedOn w:val="Fuentedeprrafopredeter"/>
    <w:link w:val="Ttulo4"/>
    <w:uiPriority w:val="9"/>
    <w:rsid w:val="00F34C42"/>
    <w:rPr>
      <w:b/>
      <w:bCs/>
      <w:sz w:val="28"/>
      <w:szCs w:val="28"/>
      <w:lang w:eastAsia="ar-SA"/>
    </w:rPr>
  </w:style>
  <w:style w:type="character" w:styleId="Mencinsinresolver">
    <w:name w:val="Unresolved Mention"/>
    <w:basedOn w:val="Fuentedeprrafopredeter"/>
    <w:uiPriority w:val="99"/>
    <w:semiHidden/>
    <w:unhideWhenUsed/>
    <w:rsid w:val="00D20938"/>
    <w:rPr>
      <w:color w:val="605E5C"/>
      <w:shd w:val="clear" w:color="auto" w:fill="E1DFDD"/>
    </w:rPr>
  </w:style>
  <w:style w:type="character" w:customStyle="1" w:styleId="ui-provider">
    <w:name w:val="ui-provider"/>
    <w:basedOn w:val="Fuentedeprrafopredeter"/>
    <w:rsid w:val="005A707F"/>
  </w:style>
  <w:style w:type="character" w:customStyle="1" w:styleId="Ttulo1Car">
    <w:name w:val="Título 1 Car"/>
    <w:basedOn w:val="Fuentedeprrafopredeter"/>
    <w:link w:val="Ttulo1"/>
    <w:uiPriority w:val="9"/>
    <w:rsid w:val="00705A8F"/>
    <w:rPr>
      <w:rFonts w:ascii="Arial" w:hAnsi="Arial" w:cs="Arial"/>
      <w:b/>
      <w:bCs/>
      <w:kern w:val="1"/>
      <w:sz w:val="32"/>
      <w:szCs w:val="32"/>
      <w:lang w:eastAsia="ar-SA"/>
    </w:rPr>
  </w:style>
  <w:style w:type="paragraph" w:customStyle="1" w:styleId="msonormal0">
    <w:name w:val="msonormal"/>
    <w:basedOn w:val="Normal"/>
    <w:rsid w:val="002427A5"/>
    <w:pPr>
      <w:suppressAutoHyphens w:val="0"/>
      <w:spacing w:before="100" w:beforeAutospacing="1" w:after="100" w:afterAutospacing="1"/>
    </w:pPr>
    <w:rPr>
      <w:rFonts w:ascii="Times New Roman" w:hAnsi="Times New Roman" w:cs="Times New Roman"/>
      <w:bCs w:val="0"/>
      <w:sz w:val="24"/>
      <w:szCs w:val="24"/>
      <w:lang w:eastAsia="es-MX"/>
    </w:rPr>
  </w:style>
  <w:style w:type="numbering" w:customStyle="1" w:styleId="Sinlista1">
    <w:name w:val="Sin lista1"/>
    <w:next w:val="Sinlista"/>
    <w:uiPriority w:val="99"/>
    <w:semiHidden/>
    <w:unhideWhenUsed/>
    <w:rsid w:val="00DB564C"/>
  </w:style>
  <w:style w:type="paragraph" w:customStyle="1" w:styleId="xl65">
    <w:name w:val="xl65"/>
    <w:basedOn w:val="Normal"/>
    <w:rsid w:val="006E5BE0"/>
    <w:pPr>
      <w:suppressAutoHyphens w:val="0"/>
      <w:spacing w:before="100" w:beforeAutospacing="1" w:after="100" w:afterAutospacing="1"/>
      <w:textAlignment w:val="top"/>
    </w:pPr>
    <w:rPr>
      <w:rFonts w:ascii="Times New Roman" w:hAnsi="Times New Roman" w:cs="Times New Roman"/>
      <w:bCs w:val="0"/>
      <w:sz w:val="24"/>
      <w:szCs w:val="24"/>
      <w:lang w:eastAsia="es-MX"/>
    </w:rPr>
  </w:style>
  <w:style w:type="paragraph" w:customStyle="1" w:styleId="xl66">
    <w:name w:val="xl66"/>
    <w:basedOn w:val="Normal"/>
    <w:rsid w:val="006E5BE0"/>
    <w:pPr>
      <w:suppressAutoHyphens w:val="0"/>
      <w:spacing w:before="100" w:beforeAutospacing="1" w:after="100" w:afterAutospacing="1"/>
      <w:jc w:val="center"/>
    </w:pPr>
    <w:rPr>
      <w:rFonts w:ascii="Times New Roman" w:hAnsi="Times New Roman" w:cs="Times New Roman"/>
      <w:bCs w:val="0"/>
      <w:sz w:val="24"/>
      <w:szCs w:val="24"/>
      <w:lang w:eastAsia="es-MX"/>
    </w:rPr>
  </w:style>
  <w:style w:type="paragraph" w:customStyle="1" w:styleId="xl67">
    <w:name w:val="xl67"/>
    <w:basedOn w:val="Normal"/>
    <w:rsid w:val="006E5BE0"/>
    <w:pPr>
      <w:suppressAutoHyphens w:val="0"/>
      <w:spacing w:before="100" w:beforeAutospacing="1" w:after="100" w:afterAutospacing="1"/>
      <w:jc w:val="center"/>
    </w:pPr>
    <w:rPr>
      <w:rFonts w:ascii="Times New Roman" w:hAnsi="Times New Roman" w:cs="Times New Roman"/>
      <w:bCs w:val="0"/>
      <w:color w:val="FF0000"/>
      <w:sz w:val="24"/>
      <w:szCs w:val="24"/>
      <w:lang w:eastAsia="es-MX"/>
    </w:rPr>
  </w:style>
  <w:style w:type="paragraph" w:customStyle="1" w:styleId="xl68">
    <w:name w:val="xl68"/>
    <w:basedOn w:val="Normal"/>
    <w:rsid w:val="006E5BE0"/>
    <w:pPr>
      <w:suppressAutoHyphens w:val="0"/>
      <w:spacing w:before="100" w:beforeAutospacing="1" w:after="100" w:afterAutospacing="1"/>
    </w:pPr>
    <w:rPr>
      <w:rFonts w:ascii="Times New Roman" w:hAnsi="Times New Roman" w:cs="Times New Roman"/>
      <w:bCs w:val="0"/>
      <w:color w:val="000000"/>
      <w:sz w:val="24"/>
      <w:szCs w:val="24"/>
      <w:lang w:eastAsia="es-MX"/>
    </w:rPr>
  </w:style>
  <w:style w:type="paragraph" w:customStyle="1" w:styleId="xl69">
    <w:name w:val="xl69"/>
    <w:basedOn w:val="Normal"/>
    <w:rsid w:val="006E5BE0"/>
    <w:pPr>
      <w:suppressAutoHyphens w:val="0"/>
      <w:spacing w:before="100" w:beforeAutospacing="1" w:after="100" w:afterAutospacing="1"/>
      <w:jc w:val="center"/>
    </w:pPr>
    <w:rPr>
      <w:rFonts w:ascii="Times New Roman" w:hAnsi="Times New Roman" w:cs="Times New Roman"/>
      <w:bCs w:val="0"/>
      <w:color w:val="FF0000"/>
      <w:sz w:val="24"/>
      <w:szCs w:val="24"/>
      <w:lang w:eastAsia="es-MX"/>
    </w:rPr>
  </w:style>
  <w:style w:type="paragraph" w:customStyle="1" w:styleId="xl70">
    <w:name w:val="xl70"/>
    <w:basedOn w:val="Normal"/>
    <w:rsid w:val="006E5BE0"/>
    <w:pPr>
      <w:suppressAutoHyphens w:val="0"/>
      <w:spacing w:before="100" w:beforeAutospacing="1" w:after="100" w:afterAutospacing="1"/>
    </w:pPr>
    <w:rPr>
      <w:rFonts w:ascii="Times New Roman" w:hAnsi="Times New Roman" w:cs="Times New Roman"/>
      <w:bCs w:val="0"/>
      <w:sz w:val="24"/>
      <w:szCs w:val="24"/>
      <w:lang w:eastAsia="es-MX"/>
    </w:rPr>
  </w:style>
  <w:style w:type="paragraph" w:customStyle="1" w:styleId="xl71">
    <w:name w:val="xl71"/>
    <w:basedOn w:val="Normal"/>
    <w:rsid w:val="006E5BE0"/>
    <w:pPr>
      <w:suppressAutoHyphens w:val="0"/>
      <w:spacing w:before="100" w:beforeAutospacing="1" w:after="100" w:afterAutospacing="1"/>
      <w:jc w:val="center"/>
    </w:pPr>
    <w:rPr>
      <w:rFonts w:ascii="Times New Roman" w:hAnsi="Times New Roman" w:cs="Times New Roman"/>
      <w:bCs w:val="0"/>
      <w:sz w:val="24"/>
      <w:szCs w:val="24"/>
      <w:lang w:eastAsia="es-MX"/>
    </w:rPr>
  </w:style>
  <w:style w:type="paragraph" w:customStyle="1" w:styleId="xl72">
    <w:name w:val="xl72"/>
    <w:basedOn w:val="Normal"/>
    <w:rsid w:val="006E5BE0"/>
    <w:pPr>
      <w:suppressAutoHyphens w:val="0"/>
      <w:spacing w:before="100" w:beforeAutospacing="1" w:after="100" w:afterAutospacing="1"/>
    </w:pPr>
    <w:rPr>
      <w:rFonts w:ascii="Times New Roman" w:hAnsi="Times New Roman" w:cs="Times New Roman"/>
      <w:bCs w:val="0"/>
      <w:sz w:val="24"/>
      <w:szCs w:val="24"/>
      <w:lang w:eastAsia="es-MX"/>
    </w:rPr>
  </w:style>
  <w:style w:type="paragraph" w:customStyle="1" w:styleId="xl73">
    <w:name w:val="xl73"/>
    <w:basedOn w:val="Normal"/>
    <w:rsid w:val="006E5BE0"/>
    <w:pPr>
      <w:suppressAutoHyphens w:val="0"/>
      <w:spacing w:before="100" w:beforeAutospacing="1" w:after="100" w:afterAutospacing="1"/>
      <w:textAlignment w:val="top"/>
    </w:pPr>
    <w:rPr>
      <w:rFonts w:ascii="Times New Roman" w:hAnsi="Times New Roman" w:cs="Times New Roman"/>
      <w:bCs w:val="0"/>
      <w:sz w:val="24"/>
      <w:szCs w:val="24"/>
      <w:lang w:eastAsia="es-MX"/>
    </w:rPr>
  </w:style>
  <w:style w:type="paragraph" w:customStyle="1" w:styleId="xl74">
    <w:name w:val="xl74"/>
    <w:basedOn w:val="Normal"/>
    <w:rsid w:val="006E5BE0"/>
    <w:pPr>
      <w:suppressAutoHyphens w:val="0"/>
      <w:spacing w:before="100" w:beforeAutospacing="1" w:after="100" w:afterAutospacing="1"/>
      <w:jc w:val="center"/>
    </w:pPr>
    <w:rPr>
      <w:rFonts w:ascii="Times New Roman" w:hAnsi="Times New Roman" w:cs="Times New Roman"/>
      <w:bCs w:val="0"/>
      <w:sz w:val="24"/>
      <w:szCs w:val="24"/>
      <w:lang w:eastAsia="es-MX"/>
    </w:rPr>
  </w:style>
  <w:style w:type="paragraph" w:customStyle="1" w:styleId="xl75">
    <w:name w:val="xl75"/>
    <w:basedOn w:val="Normal"/>
    <w:rsid w:val="006E5BE0"/>
    <w:pPr>
      <w:suppressAutoHyphens w:val="0"/>
      <w:spacing w:before="100" w:beforeAutospacing="1" w:after="100" w:afterAutospacing="1"/>
      <w:textAlignment w:val="top"/>
    </w:pPr>
    <w:rPr>
      <w:rFonts w:ascii="Times New Roman" w:hAnsi="Times New Roman" w:cs="Times New Roman"/>
      <w:bCs w:val="0"/>
      <w:sz w:val="24"/>
      <w:szCs w:val="24"/>
      <w:lang w:eastAsia="es-MX"/>
    </w:rPr>
  </w:style>
  <w:style w:type="paragraph" w:customStyle="1" w:styleId="xl76">
    <w:name w:val="xl76"/>
    <w:basedOn w:val="Normal"/>
    <w:rsid w:val="006E5BE0"/>
    <w:pPr>
      <w:suppressAutoHyphens w:val="0"/>
      <w:spacing w:before="100" w:beforeAutospacing="1" w:after="100" w:afterAutospacing="1"/>
      <w:jc w:val="center"/>
      <w:textAlignment w:val="top"/>
    </w:pPr>
    <w:rPr>
      <w:rFonts w:ascii="Times New Roman" w:hAnsi="Times New Roman" w:cs="Times New Roman"/>
      <w:bCs w:val="0"/>
      <w:sz w:val="24"/>
      <w:szCs w:val="24"/>
      <w:lang w:eastAsia="es-MX"/>
    </w:rPr>
  </w:style>
  <w:style w:type="paragraph" w:customStyle="1" w:styleId="xl77">
    <w:name w:val="xl77"/>
    <w:basedOn w:val="Normal"/>
    <w:rsid w:val="006E5BE0"/>
    <w:pPr>
      <w:suppressAutoHyphens w:val="0"/>
      <w:spacing w:before="100" w:beforeAutospacing="1" w:after="100" w:afterAutospacing="1"/>
      <w:jc w:val="center"/>
      <w:textAlignment w:val="top"/>
    </w:pPr>
    <w:rPr>
      <w:rFonts w:ascii="Times New Roman" w:hAnsi="Times New Roman" w:cs="Times New Roman"/>
      <w:bCs w:val="0"/>
      <w:sz w:val="24"/>
      <w:szCs w:val="24"/>
      <w:lang w:eastAsia="es-MX"/>
    </w:rPr>
  </w:style>
  <w:style w:type="numbering" w:customStyle="1" w:styleId="Sinlista2">
    <w:name w:val="Sin lista2"/>
    <w:next w:val="Sinlista"/>
    <w:uiPriority w:val="99"/>
    <w:semiHidden/>
    <w:unhideWhenUsed/>
    <w:rsid w:val="002C3B74"/>
  </w:style>
  <w:style w:type="numbering" w:customStyle="1" w:styleId="Sinlista3">
    <w:name w:val="Sin lista3"/>
    <w:next w:val="Sinlista"/>
    <w:uiPriority w:val="99"/>
    <w:semiHidden/>
    <w:unhideWhenUsed/>
    <w:rsid w:val="005B6241"/>
  </w:style>
  <w:style w:type="character" w:customStyle="1" w:styleId="Ttulo6Car">
    <w:name w:val="Título 6 Car"/>
    <w:basedOn w:val="Fuentedeprrafopredeter"/>
    <w:link w:val="Ttulo6"/>
    <w:uiPriority w:val="9"/>
    <w:rsid w:val="003940E1"/>
    <w:rPr>
      <w:b/>
      <w:sz w:val="22"/>
      <w:szCs w:val="22"/>
      <w:lang w:eastAsia="ar-SA"/>
    </w:rPr>
  </w:style>
  <w:style w:type="character" w:customStyle="1" w:styleId="Ttulo7Car">
    <w:name w:val="Título 7 Car"/>
    <w:basedOn w:val="Fuentedeprrafopredeter"/>
    <w:link w:val="Ttulo7"/>
    <w:uiPriority w:val="9"/>
    <w:rsid w:val="003940E1"/>
    <w:rPr>
      <w:bCs/>
      <w:sz w:val="24"/>
      <w:szCs w:val="24"/>
      <w:lang w:eastAsia="ar-SA"/>
    </w:rPr>
  </w:style>
  <w:style w:type="character" w:customStyle="1" w:styleId="Ttulo8Car">
    <w:name w:val="Título 8 Car"/>
    <w:basedOn w:val="Fuentedeprrafopredeter"/>
    <w:link w:val="Ttulo8"/>
    <w:uiPriority w:val="9"/>
    <w:rsid w:val="003940E1"/>
    <w:rPr>
      <w:bCs/>
      <w:i/>
      <w:iCs/>
      <w:sz w:val="24"/>
      <w:szCs w:val="24"/>
      <w:lang w:eastAsia="ar-SA"/>
    </w:rPr>
  </w:style>
  <w:style w:type="character" w:customStyle="1" w:styleId="Ttulo9Car">
    <w:name w:val="Título 9 Car"/>
    <w:basedOn w:val="Fuentedeprrafopredeter"/>
    <w:link w:val="Ttulo9"/>
    <w:uiPriority w:val="9"/>
    <w:rsid w:val="003940E1"/>
    <w:rPr>
      <w:rFonts w:ascii="Arial" w:hAnsi="Arial" w:cs="Arial"/>
      <w:bCs/>
      <w:sz w:val="22"/>
      <w:szCs w:val="22"/>
      <w:lang w:eastAsia="ar-SA"/>
    </w:rPr>
  </w:style>
  <w:style w:type="paragraph" w:styleId="Ttulo">
    <w:name w:val="Title"/>
    <w:basedOn w:val="Normal"/>
    <w:next w:val="Normal"/>
    <w:link w:val="TtuloCar"/>
    <w:uiPriority w:val="10"/>
    <w:qFormat/>
    <w:rsid w:val="003940E1"/>
    <w:pPr>
      <w:suppressAutoHyphens w:val="0"/>
      <w:spacing w:after="80"/>
      <w:contextualSpacing/>
    </w:pPr>
    <w:rPr>
      <w:rFonts w:asciiTheme="majorHAnsi" w:eastAsiaTheme="majorEastAsia" w:hAnsiTheme="majorHAnsi" w:cstheme="majorBidi"/>
      <w:bCs w:val="0"/>
      <w:spacing w:val="-10"/>
      <w:kern w:val="28"/>
      <w:sz w:val="56"/>
      <w:szCs w:val="56"/>
      <w:lang w:eastAsia="es-MX"/>
    </w:rPr>
  </w:style>
  <w:style w:type="character" w:customStyle="1" w:styleId="TtuloCar">
    <w:name w:val="Título Car"/>
    <w:basedOn w:val="Fuentedeprrafopredeter"/>
    <w:link w:val="Ttulo"/>
    <w:uiPriority w:val="10"/>
    <w:rsid w:val="003940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40E1"/>
    <w:pPr>
      <w:numPr>
        <w:ilvl w:val="1"/>
      </w:numPr>
      <w:suppressAutoHyphens w:val="0"/>
      <w:spacing w:after="160" w:line="259" w:lineRule="auto"/>
    </w:pPr>
    <w:rPr>
      <w:rFonts w:asciiTheme="minorHAnsi" w:eastAsiaTheme="majorEastAsia" w:hAnsiTheme="minorHAnsi" w:cstheme="majorBidi"/>
      <w:bCs w:val="0"/>
      <w:color w:val="595959" w:themeColor="text1" w:themeTint="A6"/>
      <w:spacing w:val="15"/>
      <w:sz w:val="28"/>
      <w:szCs w:val="28"/>
      <w:lang w:eastAsia="es-MX"/>
    </w:rPr>
  </w:style>
  <w:style w:type="character" w:customStyle="1" w:styleId="SubttuloCar">
    <w:name w:val="Subtítulo Car"/>
    <w:basedOn w:val="Fuentedeprrafopredeter"/>
    <w:link w:val="Subttulo"/>
    <w:uiPriority w:val="11"/>
    <w:rsid w:val="003940E1"/>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940E1"/>
    <w:pPr>
      <w:suppressAutoHyphens w:val="0"/>
      <w:spacing w:before="160" w:after="160" w:line="259" w:lineRule="auto"/>
      <w:jc w:val="center"/>
    </w:pPr>
    <w:rPr>
      <w:rFonts w:asciiTheme="minorHAnsi" w:eastAsiaTheme="minorHAnsi" w:hAnsiTheme="minorHAnsi" w:cstheme="minorBidi"/>
      <w:bCs w:val="0"/>
      <w:i/>
      <w:iCs/>
      <w:color w:val="404040" w:themeColor="text1" w:themeTint="BF"/>
      <w:sz w:val="22"/>
      <w:szCs w:val="22"/>
      <w:lang w:eastAsia="es-MX"/>
    </w:rPr>
  </w:style>
  <w:style w:type="character" w:customStyle="1" w:styleId="CitaCar">
    <w:name w:val="Cita Car"/>
    <w:basedOn w:val="Fuentedeprrafopredeter"/>
    <w:link w:val="Cita"/>
    <w:uiPriority w:val="29"/>
    <w:rsid w:val="003940E1"/>
    <w:rPr>
      <w:rFonts w:asciiTheme="minorHAnsi" w:eastAsiaTheme="minorHAnsi" w:hAnsiTheme="minorHAnsi" w:cstheme="minorBidi"/>
      <w:i/>
      <w:iCs/>
      <w:color w:val="404040" w:themeColor="text1" w:themeTint="BF"/>
      <w:sz w:val="22"/>
      <w:szCs w:val="22"/>
    </w:rPr>
  </w:style>
  <w:style w:type="character" w:styleId="nfasisintenso">
    <w:name w:val="Intense Emphasis"/>
    <w:basedOn w:val="Fuentedeprrafopredeter"/>
    <w:uiPriority w:val="21"/>
    <w:qFormat/>
    <w:rsid w:val="003940E1"/>
    <w:rPr>
      <w:i/>
      <w:iCs/>
      <w:color w:val="2F5496" w:themeColor="accent1" w:themeShade="BF"/>
    </w:rPr>
  </w:style>
  <w:style w:type="paragraph" w:styleId="Citadestacada">
    <w:name w:val="Intense Quote"/>
    <w:basedOn w:val="Normal"/>
    <w:next w:val="Normal"/>
    <w:link w:val="CitadestacadaCar"/>
    <w:uiPriority w:val="30"/>
    <w:qFormat/>
    <w:rsid w:val="003940E1"/>
    <w:pPr>
      <w:pBdr>
        <w:top w:val="single" w:sz="4" w:space="10" w:color="2F5496" w:themeColor="accent1" w:themeShade="BF"/>
        <w:bottom w:val="single" w:sz="4" w:space="10" w:color="2F5496" w:themeColor="accent1" w:themeShade="BF"/>
      </w:pBdr>
      <w:suppressAutoHyphens w:val="0"/>
      <w:spacing w:before="360" w:after="360" w:line="259" w:lineRule="auto"/>
      <w:ind w:left="864" w:right="864"/>
      <w:jc w:val="center"/>
    </w:pPr>
    <w:rPr>
      <w:rFonts w:asciiTheme="minorHAnsi" w:eastAsiaTheme="minorHAnsi" w:hAnsiTheme="minorHAnsi" w:cstheme="minorBidi"/>
      <w:bCs w:val="0"/>
      <w:i/>
      <w:iCs/>
      <w:color w:val="2F5496" w:themeColor="accent1" w:themeShade="BF"/>
      <w:sz w:val="22"/>
      <w:szCs w:val="22"/>
      <w:lang w:eastAsia="es-MX"/>
    </w:rPr>
  </w:style>
  <w:style w:type="character" w:customStyle="1" w:styleId="CitadestacadaCar">
    <w:name w:val="Cita destacada Car"/>
    <w:basedOn w:val="Fuentedeprrafopredeter"/>
    <w:link w:val="Citadestacada"/>
    <w:uiPriority w:val="30"/>
    <w:rsid w:val="003940E1"/>
    <w:rPr>
      <w:rFonts w:asciiTheme="minorHAnsi" w:eastAsiaTheme="minorHAnsi" w:hAnsiTheme="minorHAnsi" w:cstheme="minorBidi"/>
      <w:i/>
      <w:iCs/>
      <w:color w:val="2F5496" w:themeColor="accent1" w:themeShade="BF"/>
      <w:sz w:val="22"/>
      <w:szCs w:val="22"/>
    </w:rPr>
  </w:style>
  <w:style w:type="character" w:styleId="Referenciaintensa">
    <w:name w:val="Intense Reference"/>
    <w:basedOn w:val="Fuentedeprrafopredeter"/>
    <w:uiPriority w:val="32"/>
    <w:qFormat/>
    <w:rsid w:val="003940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962">
      <w:bodyDiv w:val="1"/>
      <w:marLeft w:val="0"/>
      <w:marRight w:val="0"/>
      <w:marTop w:val="0"/>
      <w:marBottom w:val="0"/>
      <w:divBdr>
        <w:top w:val="none" w:sz="0" w:space="0" w:color="auto"/>
        <w:left w:val="none" w:sz="0" w:space="0" w:color="auto"/>
        <w:bottom w:val="none" w:sz="0" w:space="0" w:color="auto"/>
        <w:right w:val="none" w:sz="0" w:space="0" w:color="auto"/>
      </w:divBdr>
      <w:divsChild>
        <w:div w:id="638076573">
          <w:marLeft w:val="0"/>
          <w:marRight w:val="0"/>
          <w:marTop w:val="0"/>
          <w:marBottom w:val="0"/>
          <w:divBdr>
            <w:top w:val="none" w:sz="0" w:space="0" w:color="auto"/>
            <w:left w:val="none" w:sz="0" w:space="0" w:color="auto"/>
            <w:bottom w:val="none" w:sz="0" w:space="0" w:color="auto"/>
            <w:right w:val="none" w:sz="0" w:space="0" w:color="auto"/>
          </w:divBdr>
          <w:divsChild>
            <w:div w:id="120798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128">
      <w:bodyDiv w:val="1"/>
      <w:marLeft w:val="0"/>
      <w:marRight w:val="0"/>
      <w:marTop w:val="0"/>
      <w:marBottom w:val="0"/>
      <w:divBdr>
        <w:top w:val="none" w:sz="0" w:space="0" w:color="auto"/>
        <w:left w:val="none" w:sz="0" w:space="0" w:color="auto"/>
        <w:bottom w:val="none" w:sz="0" w:space="0" w:color="auto"/>
        <w:right w:val="none" w:sz="0" w:space="0" w:color="auto"/>
      </w:divBdr>
      <w:divsChild>
        <w:div w:id="2066709466">
          <w:marLeft w:val="0"/>
          <w:marRight w:val="0"/>
          <w:marTop w:val="0"/>
          <w:marBottom w:val="0"/>
          <w:divBdr>
            <w:top w:val="none" w:sz="0" w:space="0" w:color="auto"/>
            <w:left w:val="none" w:sz="0" w:space="0" w:color="auto"/>
            <w:bottom w:val="none" w:sz="0" w:space="0" w:color="auto"/>
            <w:right w:val="none" w:sz="0" w:space="0" w:color="auto"/>
          </w:divBdr>
          <w:divsChild>
            <w:div w:id="7690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53">
      <w:bodyDiv w:val="1"/>
      <w:marLeft w:val="0"/>
      <w:marRight w:val="0"/>
      <w:marTop w:val="0"/>
      <w:marBottom w:val="0"/>
      <w:divBdr>
        <w:top w:val="none" w:sz="0" w:space="0" w:color="auto"/>
        <w:left w:val="none" w:sz="0" w:space="0" w:color="auto"/>
        <w:bottom w:val="none" w:sz="0" w:space="0" w:color="auto"/>
        <w:right w:val="none" w:sz="0" w:space="0" w:color="auto"/>
      </w:divBdr>
      <w:divsChild>
        <w:div w:id="2005350230">
          <w:marLeft w:val="0"/>
          <w:marRight w:val="0"/>
          <w:marTop w:val="0"/>
          <w:marBottom w:val="0"/>
          <w:divBdr>
            <w:top w:val="none" w:sz="0" w:space="0" w:color="auto"/>
            <w:left w:val="none" w:sz="0" w:space="0" w:color="auto"/>
            <w:bottom w:val="none" w:sz="0" w:space="0" w:color="auto"/>
            <w:right w:val="none" w:sz="0" w:space="0" w:color="auto"/>
          </w:divBdr>
          <w:divsChild>
            <w:div w:id="214126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5622">
      <w:bodyDiv w:val="1"/>
      <w:marLeft w:val="0"/>
      <w:marRight w:val="0"/>
      <w:marTop w:val="0"/>
      <w:marBottom w:val="0"/>
      <w:divBdr>
        <w:top w:val="none" w:sz="0" w:space="0" w:color="auto"/>
        <w:left w:val="none" w:sz="0" w:space="0" w:color="auto"/>
        <w:bottom w:val="none" w:sz="0" w:space="0" w:color="auto"/>
        <w:right w:val="none" w:sz="0" w:space="0" w:color="auto"/>
      </w:divBdr>
      <w:divsChild>
        <w:div w:id="253590894">
          <w:marLeft w:val="0"/>
          <w:marRight w:val="0"/>
          <w:marTop w:val="0"/>
          <w:marBottom w:val="0"/>
          <w:divBdr>
            <w:top w:val="none" w:sz="0" w:space="0" w:color="auto"/>
            <w:left w:val="none" w:sz="0" w:space="0" w:color="auto"/>
            <w:bottom w:val="none" w:sz="0" w:space="0" w:color="auto"/>
            <w:right w:val="none" w:sz="0" w:space="0" w:color="auto"/>
          </w:divBdr>
          <w:divsChild>
            <w:div w:id="8326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4442">
      <w:bodyDiv w:val="1"/>
      <w:marLeft w:val="0"/>
      <w:marRight w:val="0"/>
      <w:marTop w:val="0"/>
      <w:marBottom w:val="0"/>
      <w:divBdr>
        <w:top w:val="none" w:sz="0" w:space="0" w:color="auto"/>
        <w:left w:val="none" w:sz="0" w:space="0" w:color="auto"/>
        <w:bottom w:val="none" w:sz="0" w:space="0" w:color="auto"/>
        <w:right w:val="none" w:sz="0" w:space="0" w:color="auto"/>
      </w:divBdr>
      <w:divsChild>
        <w:div w:id="765467877">
          <w:marLeft w:val="0"/>
          <w:marRight w:val="0"/>
          <w:marTop w:val="0"/>
          <w:marBottom w:val="0"/>
          <w:divBdr>
            <w:top w:val="none" w:sz="0" w:space="0" w:color="auto"/>
            <w:left w:val="none" w:sz="0" w:space="0" w:color="auto"/>
            <w:bottom w:val="none" w:sz="0" w:space="0" w:color="auto"/>
            <w:right w:val="none" w:sz="0" w:space="0" w:color="auto"/>
          </w:divBdr>
          <w:divsChild>
            <w:div w:id="6042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9023">
      <w:bodyDiv w:val="1"/>
      <w:marLeft w:val="0"/>
      <w:marRight w:val="0"/>
      <w:marTop w:val="0"/>
      <w:marBottom w:val="0"/>
      <w:divBdr>
        <w:top w:val="none" w:sz="0" w:space="0" w:color="auto"/>
        <w:left w:val="none" w:sz="0" w:space="0" w:color="auto"/>
        <w:bottom w:val="none" w:sz="0" w:space="0" w:color="auto"/>
        <w:right w:val="none" w:sz="0" w:space="0" w:color="auto"/>
      </w:divBdr>
      <w:divsChild>
        <w:div w:id="773213279">
          <w:marLeft w:val="0"/>
          <w:marRight w:val="0"/>
          <w:marTop w:val="0"/>
          <w:marBottom w:val="0"/>
          <w:divBdr>
            <w:top w:val="none" w:sz="0" w:space="0" w:color="auto"/>
            <w:left w:val="none" w:sz="0" w:space="0" w:color="auto"/>
            <w:bottom w:val="none" w:sz="0" w:space="0" w:color="auto"/>
            <w:right w:val="none" w:sz="0" w:space="0" w:color="auto"/>
          </w:divBdr>
          <w:divsChild>
            <w:div w:id="308437408">
              <w:marLeft w:val="0"/>
              <w:marRight w:val="0"/>
              <w:marTop w:val="0"/>
              <w:marBottom w:val="0"/>
              <w:divBdr>
                <w:top w:val="none" w:sz="0" w:space="0" w:color="auto"/>
                <w:left w:val="none" w:sz="0" w:space="0" w:color="auto"/>
                <w:bottom w:val="none" w:sz="0" w:space="0" w:color="auto"/>
                <w:right w:val="none" w:sz="0" w:space="0" w:color="auto"/>
              </w:divBdr>
            </w:div>
            <w:div w:id="1316642735">
              <w:marLeft w:val="0"/>
              <w:marRight w:val="0"/>
              <w:marTop w:val="0"/>
              <w:marBottom w:val="0"/>
              <w:divBdr>
                <w:top w:val="none" w:sz="0" w:space="0" w:color="auto"/>
                <w:left w:val="none" w:sz="0" w:space="0" w:color="auto"/>
                <w:bottom w:val="none" w:sz="0" w:space="0" w:color="auto"/>
                <w:right w:val="none" w:sz="0" w:space="0" w:color="auto"/>
              </w:divBdr>
            </w:div>
            <w:div w:id="1651328684">
              <w:marLeft w:val="0"/>
              <w:marRight w:val="0"/>
              <w:marTop w:val="0"/>
              <w:marBottom w:val="0"/>
              <w:divBdr>
                <w:top w:val="none" w:sz="0" w:space="0" w:color="auto"/>
                <w:left w:val="none" w:sz="0" w:space="0" w:color="auto"/>
                <w:bottom w:val="none" w:sz="0" w:space="0" w:color="auto"/>
                <w:right w:val="none" w:sz="0" w:space="0" w:color="auto"/>
              </w:divBdr>
            </w:div>
            <w:div w:id="1437484694">
              <w:marLeft w:val="0"/>
              <w:marRight w:val="0"/>
              <w:marTop w:val="0"/>
              <w:marBottom w:val="0"/>
              <w:divBdr>
                <w:top w:val="none" w:sz="0" w:space="0" w:color="auto"/>
                <w:left w:val="none" w:sz="0" w:space="0" w:color="auto"/>
                <w:bottom w:val="none" w:sz="0" w:space="0" w:color="auto"/>
                <w:right w:val="none" w:sz="0" w:space="0" w:color="auto"/>
              </w:divBdr>
            </w:div>
            <w:div w:id="386420211">
              <w:marLeft w:val="0"/>
              <w:marRight w:val="0"/>
              <w:marTop w:val="0"/>
              <w:marBottom w:val="0"/>
              <w:divBdr>
                <w:top w:val="none" w:sz="0" w:space="0" w:color="auto"/>
                <w:left w:val="none" w:sz="0" w:space="0" w:color="auto"/>
                <w:bottom w:val="none" w:sz="0" w:space="0" w:color="auto"/>
                <w:right w:val="none" w:sz="0" w:space="0" w:color="auto"/>
              </w:divBdr>
            </w:div>
            <w:div w:id="25298983">
              <w:marLeft w:val="0"/>
              <w:marRight w:val="0"/>
              <w:marTop w:val="0"/>
              <w:marBottom w:val="0"/>
              <w:divBdr>
                <w:top w:val="none" w:sz="0" w:space="0" w:color="auto"/>
                <w:left w:val="none" w:sz="0" w:space="0" w:color="auto"/>
                <w:bottom w:val="none" w:sz="0" w:space="0" w:color="auto"/>
                <w:right w:val="none" w:sz="0" w:space="0" w:color="auto"/>
              </w:divBdr>
            </w:div>
            <w:div w:id="1265570700">
              <w:marLeft w:val="0"/>
              <w:marRight w:val="0"/>
              <w:marTop w:val="0"/>
              <w:marBottom w:val="0"/>
              <w:divBdr>
                <w:top w:val="none" w:sz="0" w:space="0" w:color="auto"/>
                <w:left w:val="none" w:sz="0" w:space="0" w:color="auto"/>
                <w:bottom w:val="none" w:sz="0" w:space="0" w:color="auto"/>
                <w:right w:val="none" w:sz="0" w:space="0" w:color="auto"/>
              </w:divBdr>
            </w:div>
            <w:div w:id="2087452729">
              <w:marLeft w:val="0"/>
              <w:marRight w:val="0"/>
              <w:marTop w:val="0"/>
              <w:marBottom w:val="0"/>
              <w:divBdr>
                <w:top w:val="none" w:sz="0" w:space="0" w:color="auto"/>
                <w:left w:val="none" w:sz="0" w:space="0" w:color="auto"/>
                <w:bottom w:val="none" w:sz="0" w:space="0" w:color="auto"/>
                <w:right w:val="none" w:sz="0" w:space="0" w:color="auto"/>
              </w:divBdr>
            </w:div>
            <w:div w:id="215508663">
              <w:marLeft w:val="0"/>
              <w:marRight w:val="0"/>
              <w:marTop w:val="0"/>
              <w:marBottom w:val="0"/>
              <w:divBdr>
                <w:top w:val="none" w:sz="0" w:space="0" w:color="auto"/>
                <w:left w:val="none" w:sz="0" w:space="0" w:color="auto"/>
                <w:bottom w:val="none" w:sz="0" w:space="0" w:color="auto"/>
                <w:right w:val="none" w:sz="0" w:space="0" w:color="auto"/>
              </w:divBdr>
            </w:div>
            <w:div w:id="835726871">
              <w:marLeft w:val="0"/>
              <w:marRight w:val="0"/>
              <w:marTop w:val="0"/>
              <w:marBottom w:val="0"/>
              <w:divBdr>
                <w:top w:val="none" w:sz="0" w:space="0" w:color="auto"/>
                <w:left w:val="none" w:sz="0" w:space="0" w:color="auto"/>
                <w:bottom w:val="none" w:sz="0" w:space="0" w:color="auto"/>
                <w:right w:val="none" w:sz="0" w:space="0" w:color="auto"/>
              </w:divBdr>
            </w:div>
            <w:div w:id="1199124147">
              <w:marLeft w:val="0"/>
              <w:marRight w:val="0"/>
              <w:marTop w:val="0"/>
              <w:marBottom w:val="0"/>
              <w:divBdr>
                <w:top w:val="none" w:sz="0" w:space="0" w:color="auto"/>
                <w:left w:val="none" w:sz="0" w:space="0" w:color="auto"/>
                <w:bottom w:val="none" w:sz="0" w:space="0" w:color="auto"/>
                <w:right w:val="none" w:sz="0" w:space="0" w:color="auto"/>
              </w:divBdr>
            </w:div>
            <w:div w:id="354962152">
              <w:marLeft w:val="0"/>
              <w:marRight w:val="0"/>
              <w:marTop w:val="0"/>
              <w:marBottom w:val="0"/>
              <w:divBdr>
                <w:top w:val="none" w:sz="0" w:space="0" w:color="auto"/>
                <w:left w:val="none" w:sz="0" w:space="0" w:color="auto"/>
                <w:bottom w:val="none" w:sz="0" w:space="0" w:color="auto"/>
                <w:right w:val="none" w:sz="0" w:space="0" w:color="auto"/>
              </w:divBdr>
            </w:div>
            <w:div w:id="1373111709">
              <w:marLeft w:val="0"/>
              <w:marRight w:val="0"/>
              <w:marTop w:val="0"/>
              <w:marBottom w:val="0"/>
              <w:divBdr>
                <w:top w:val="none" w:sz="0" w:space="0" w:color="auto"/>
                <w:left w:val="none" w:sz="0" w:space="0" w:color="auto"/>
                <w:bottom w:val="none" w:sz="0" w:space="0" w:color="auto"/>
                <w:right w:val="none" w:sz="0" w:space="0" w:color="auto"/>
              </w:divBdr>
            </w:div>
            <w:div w:id="1565066824">
              <w:marLeft w:val="0"/>
              <w:marRight w:val="0"/>
              <w:marTop w:val="0"/>
              <w:marBottom w:val="0"/>
              <w:divBdr>
                <w:top w:val="none" w:sz="0" w:space="0" w:color="auto"/>
                <w:left w:val="none" w:sz="0" w:space="0" w:color="auto"/>
                <w:bottom w:val="none" w:sz="0" w:space="0" w:color="auto"/>
                <w:right w:val="none" w:sz="0" w:space="0" w:color="auto"/>
              </w:divBdr>
            </w:div>
            <w:div w:id="261911510">
              <w:marLeft w:val="0"/>
              <w:marRight w:val="0"/>
              <w:marTop w:val="0"/>
              <w:marBottom w:val="0"/>
              <w:divBdr>
                <w:top w:val="none" w:sz="0" w:space="0" w:color="auto"/>
                <w:left w:val="none" w:sz="0" w:space="0" w:color="auto"/>
                <w:bottom w:val="none" w:sz="0" w:space="0" w:color="auto"/>
                <w:right w:val="none" w:sz="0" w:space="0" w:color="auto"/>
              </w:divBdr>
            </w:div>
            <w:div w:id="132719632">
              <w:marLeft w:val="0"/>
              <w:marRight w:val="0"/>
              <w:marTop w:val="0"/>
              <w:marBottom w:val="0"/>
              <w:divBdr>
                <w:top w:val="none" w:sz="0" w:space="0" w:color="auto"/>
                <w:left w:val="none" w:sz="0" w:space="0" w:color="auto"/>
                <w:bottom w:val="none" w:sz="0" w:space="0" w:color="auto"/>
                <w:right w:val="none" w:sz="0" w:space="0" w:color="auto"/>
              </w:divBdr>
            </w:div>
            <w:div w:id="424616131">
              <w:marLeft w:val="0"/>
              <w:marRight w:val="0"/>
              <w:marTop w:val="0"/>
              <w:marBottom w:val="0"/>
              <w:divBdr>
                <w:top w:val="none" w:sz="0" w:space="0" w:color="auto"/>
                <w:left w:val="none" w:sz="0" w:space="0" w:color="auto"/>
                <w:bottom w:val="none" w:sz="0" w:space="0" w:color="auto"/>
                <w:right w:val="none" w:sz="0" w:space="0" w:color="auto"/>
              </w:divBdr>
            </w:div>
            <w:div w:id="1709333904">
              <w:marLeft w:val="0"/>
              <w:marRight w:val="0"/>
              <w:marTop w:val="0"/>
              <w:marBottom w:val="0"/>
              <w:divBdr>
                <w:top w:val="none" w:sz="0" w:space="0" w:color="auto"/>
                <w:left w:val="none" w:sz="0" w:space="0" w:color="auto"/>
                <w:bottom w:val="none" w:sz="0" w:space="0" w:color="auto"/>
                <w:right w:val="none" w:sz="0" w:space="0" w:color="auto"/>
              </w:divBdr>
            </w:div>
            <w:div w:id="1918976115">
              <w:marLeft w:val="0"/>
              <w:marRight w:val="0"/>
              <w:marTop w:val="0"/>
              <w:marBottom w:val="0"/>
              <w:divBdr>
                <w:top w:val="none" w:sz="0" w:space="0" w:color="auto"/>
                <w:left w:val="none" w:sz="0" w:space="0" w:color="auto"/>
                <w:bottom w:val="none" w:sz="0" w:space="0" w:color="auto"/>
                <w:right w:val="none" w:sz="0" w:space="0" w:color="auto"/>
              </w:divBdr>
            </w:div>
            <w:div w:id="676418245">
              <w:marLeft w:val="0"/>
              <w:marRight w:val="0"/>
              <w:marTop w:val="0"/>
              <w:marBottom w:val="0"/>
              <w:divBdr>
                <w:top w:val="none" w:sz="0" w:space="0" w:color="auto"/>
                <w:left w:val="none" w:sz="0" w:space="0" w:color="auto"/>
                <w:bottom w:val="none" w:sz="0" w:space="0" w:color="auto"/>
                <w:right w:val="none" w:sz="0" w:space="0" w:color="auto"/>
              </w:divBdr>
            </w:div>
            <w:div w:id="1968048085">
              <w:marLeft w:val="0"/>
              <w:marRight w:val="0"/>
              <w:marTop w:val="0"/>
              <w:marBottom w:val="0"/>
              <w:divBdr>
                <w:top w:val="none" w:sz="0" w:space="0" w:color="auto"/>
                <w:left w:val="none" w:sz="0" w:space="0" w:color="auto"/>
                <w:bottom w:val="none" w:sz="0" w:space="0" w:color="auto"/>
                <w:right w:val="none" w:sz="0" w:space="0" w:color="auto"/>
              </w:divBdr>
            </w:div>
            <w:div w:id="205680415">
              <w:marLeft w:val="0"/>
              <w:marRight w:val="0"/>
              <w:marTop w:val="0"/>
              <w:marBottom w:val="0"/>
              <w:divBdr>
                <w:top w:val="none" w:sz="0" w:space="0" w:color="auto"/>
                <w:left w:val="none" w:sz="0" w:space="0" w:color="auto"/>
                <w:bottom w:val="none" w:sz="0" w:space="0" w:color="auto"/>
                <w:right w:val="none" w:sz="0" w:space="0" w:color="auto"/>
              </w:divBdr>
            </w:div>
            <w:div w:id="276763543">
              <w:marLeft w:val="0"/>
              <w:marRight w:val="0"/>
              <w:marTop w:val="0"/>
              <w:marBottom w:val="0"/>
              <w:divBdr>
                <w:top w:val="none" w:sz="0" w:space="0" w:color="auto"/>
                <w:left w:val="none" w:sz="0" w:space="0" w:color="auto"/>
                <w:bottom w:val="none" w:sz="0" w:space="0" w:color="auto"/>
                <w:right w:val="none" w:sz="0" w:space="0" w:color="auto"/>
              </w:divBdr>
            </w:div>
            <w:div w:id="166023709">
              <w:marLeft w:val="0"/>
              <w:marRight w:val="0"/>
              <w:marTop w:val="0"/>
              <w:marBottom w:val="0"/>
              <w:divBdr>
                <w:top w:val="none" w:sz="0" w:space="0" w:color="auto"/>
                <w:left w:val="none" w:sz="0" w:space="0" w:color="auto"/>
                <w:bottom w:val="none" w:sz="0" w:space="0" w:color="auto"/>
                <w:right w:val="none" w:sz="0" w:space="0" w:color="auto"/>
              </w:divBdr>
            </w:div>
            <w:div w:id="1391615671">
              <w:marLeft w:val="0"/>
              <w:marRight w:val="0"/>
              <w:marTop w:val="0"/>
              <w:marBottom w:val="0"/>
              <w:divBdr>
                <w:top w:val="none" w:sz="0" w:space="0" w:color="auto"/>
                <w:left w:val="none" w:sz="0" w:space="0" w:color="auto"/>
                <w:bottom w:val="none" w:sz="0" w:space="0" w:color="auto"/>
                <w:right w:val="none" w:sz="0" w:space="0" w:color="auto"/>
              </w:divBdr>
            </w:div>
            <w:div w:id="813564240">
              <w:marLeft w:val="0"/>
              <w:marRight w:val="0"/>
              <w:marTop w:val="0"/>
              <w:marBottom w:val="0"/>
              <w:divBdr>
                <w:top w:val="none" w:sz="0" w:space="0" w:color="auto"/>
                <w:left w:val="none" w:sz="0" w:space="0" w:color="auto"/>
                <w:bottom w:val="none" w:sz="0" w:space="0" w:color="auto"/>
                <w:right w:val="none" w:sz="0" w:space="0" w:color="auto"/>
              </w:divBdr>
            </w:div>
            <w:div w:id="1811365423">
              <w:marLeft w:val="0"/>
              <w:marRight w:val="0"/>
              <w:marTop w:val="0"/>
              <w:marBottom w:val="0"/>
              <w:divBdr>
                <w:top w:val="none" w:sz="0" w:space="0" w:color="auto"/>
                <w:left w:val="none" w:sz="0" w:space="0" w:color="auto"/>
                <w:bottom w:val="none" w:sz="0" w:space="0" w:color="auto"/>
                <w:right w:val="none" w:sz="0" w:space="0" w:color="auto"/>
              </w:divBdr>
            </w:div>
            <w:div w:id="818351083">
              <w:marLeft w:val="0"/>
              <w:marRight w:val="0"/>
              <w:marTop w:val="0"/>
              <w:marBottom w:val="0"/>
              <w:divBdr>
                <w:top w:val="none" w:sz="0" w:space="0" w:color="auto"/>
                <w:left w:val="none" w:sz="0" w:space="0" w:color="auto"/>
                <w:bottom w:val="none" w:sz="0" w:space="0" w:color="auto"/>
                <w:right w:val="none" w:sz="0" w:space="0" w:color="auto"/>
              </w:divBdr>
            </w:div>
            <w:div w:id="952247404">
              <w:marLeft w:val="0"/>
              <w:marRight w:val="0"/>
              <w:marTop w:val="0"/>
              <w:marBottom w:val="0"/>
              <w:divBdr>
                <w:top w:val="none" w:sz="0" w:space="0" w:color="auto"/>
                <w:left w:val="none" w:sz="0" w:space="0" w:color="auto"/>
                <w:bottom w:val="none" w:sz="0" w:space="0" w:color="auto"/>
                <w:right w:val="none" w:sz="0" w:space="0" w:color="auto"/>
              </w:divBdr>
            </w:div>
            <w:div w:id="1200430801">
              <w:marLeft w:val="0"/>
              <w:marRight w:val="0"/>
              <w:marTop w:val="0"/>
              <w:marBottom w:val="0"/>
              <w:divBdr>
                <w:top w:val="none" w:sz="0" w:space="0" w:color="auto"/>
                <w:left w:val="none" w:sz="0" w:space="0" w:color="auto"/>
                <w:bottom w:val="none" w:sz="0" w:space="0" w:color="auto"/>
                <w:right w:val="none" w:sz="0" w:space="0" w:color="auto"/>
              </w:divBdr>
            </w:div>
            <w:div w:id="1293245779">
              <w:marLeft w:val="0"/>
              <w:marRight w:val="0"/>
              <w:marTop w:val="0"/>
              <w:marBottom w:val="0"/>
              <w:divBdr>
                <w:top w:val="none" w:sz="0" w:space="0" w:color="auto"/>
                <w:left w:val="none" w:sz="0" w:space="0" w:color="auto"/>
                <w:bottom w:val="none" w:sz="0" w:space="0" w:color="auto"/>
                <w:right w:val="none" w:sz="0" w:space="0" w:color="auto"/>
              </w:divBdr>
            </w:div>
            <w:div w:id="1596816021">
              <w:marLeft w:val="0"/>
              <w:marRight w:val="0"/>
              <w:marTop w:val="0"/>
              <w:marBottom w:val="0"/>
              <w:divBdr>
                <w:top w:val="none" w:sz="0" w:space="0" w:color="auto"/>
                <w:left w:val="none" w:sz="0" w:space="0" w:color="auto"/>
                <w:bottom w:val="none" w:sz="0" w:space="0" w:color="auto"/>
                <w:right w:val="none" w:sz="0" w:space="0" w:color="auto"/>
              </w:divBdr>
            </w:div>
            <w:div w:id="1372804511">
              <w:marLeft w:val="0"/>
              <w:marRight w:val="0"/>
              <w:marTop w:val="0"/>
              <w:marBottom w:val="0"/>
              <w:divBdr>
                <w:top w:val="none" w:sz="0" w:space="0" w:color="auto"/>
                <w:left w:val="none" w:sz="0" w:space="0" w:color="auto"/>
                <w:bottom w:val="none" w:sz="0" w:space="0" w:color="auto"/>
                <w:right w:val="none" w:sz="0" w:space="0" w:color="auto"/>
              </w:divBdr>
            </w:div>
            <w:div w:id="1523201654">
              <w:marLeft w:val="0"/>
              <w:marRight w:val="0"/>
              <w:marTop w:val="0"/>
              <w:marBottom w:val="0"/>
              <w:divBdr>
                <w:top w:val="none" w:sz="0" w:space="0" w:color="auto"/>
                <w:left w:val="none" w:sz="0" w:space="0" w:color="auto"/>
                <w:bottom w:val="none" w:sz="0" w:space="0" w:color="auto"/>
                <w:right w:val="none" w:sz="0" w:space="0" w:color="auto"/>
              </w:divBdr>
            </w:div>
            <w:div w:id="1949390921">
              <w:marLeft w:val="0"/>
              <w:marRight w:val="0"/>
              <w:marTop w:val="0"/>
              <w:marBottom w:val="0"/>
              <w:divBdr>
                <w:top w:val="none" w:sz="0" w:space="0" w:color="auto"/>
                <w:left w:val="none" w:sz="0" w:space="0" w:color="auto"/>
                <w:bottom w:val="none" w:sz="0" w:space="0" w:color="auto"/>
                <w:right w:val="none" w:sz="0" w:space="0" w:color="auto"/>
              </w:divBdr>
            </w:div>
            <w:div w:id="2025010250">
              <w:marLeft w:val="0"/>
              <w:marRight w:val="0"/>
              <w:marTop w:val="0"/>
              <w:marBottom w:val="0"/>
              <w:divBdr>
                <w:top w:val="none" w:sz="0" w:space="0" w:color="auto"/>
                <w:left w:val="none" w:sz="0" w:space="0" w:color="auto"/>
                <w:bottom w:val="none" w:sz="0" w:space="0" w:color="auto"/>
                <w:right w:val="none" w:sz="0" w:space="0" w:color="auto"/>
              </w:divBdr>
            </w:div>
            <w:div w:id="193427666">
              <w:marLeft w:val="0"/>
              <w:marRight w:val="0"/>
              <w:marTop w:val="0"/>
              <w:marBottom w:val="0"/>
              <w:divBdr>
                <w:top w:val="none" w:sz="0" w:space="0" w:color="auto"/>
                <w:left w:val="none" w:sz="0" w:space="0" w:color="auto"/>
                <w:bottom w:val="none" w:sz="0" w:space="0" w:color="auto"/>
                <w:right w:val="none" w:sz="0" w:space="0" w:color="auto"/>
              </w:divBdr>
            </w:div>
            <w:div w:id="1085568008">
              <w:marLeft w:val="0"/>
              <w:marRight w:val="0"/>
              <w:marTop w:val="0"/>
              <w:marBottom w:val="0"/>
              <w:divBdr>
                <w:top w:val="none" w:sz="0" w:space="0" w:color="auto"/>
                <w:left w:val="none" w:sz="0" w:space="0" w:color="auto"/>
                <w:bottom w:val="none" w:sz="0" w:space="0" w:color="auto"/>
                <w:right w:val="none" w:sz="0" w:space="0" w:color="auto"/>
              </w:divBdr>
            </w:div>
            <w:div w:id="1894806403">
              <w:marLeft w:val="0"/>
              <w:marRight w:val="0"/>
              <w:marTop w:val="0"/>
              <w:marBottom w:val="0"/>
              <w:divBdr>
                <w:top w:val="none" w:sz="0" w:space="0" w:color="auto"/>
                <w:left w:val="none" w:sz="0" w:space="0" w:color="auto"/>
                <w:bottom w:val="none" w:sz="0" w:space="0" w:color="auto"/>
                <w:right w:val="none" w:sz="0" w:space="0" w:color="auto"/>
              </w:divBdr>
            </w:div>
            <w:div w:id="225653995">
              <w:marLeft w:val="0"/>
              <w:marRight w:val="0"/>
              <w:marTop w:val="0"/>
              <w:marBottom w:val="0"/>
              <w:divBdr>
                <w:top w:val="none" w:sz="0" w:space="0" w:color="auto"/>
                <w:left w:val="none" w:sz="0" w:space="0" w:color="auto"/>
                <w:bottom w:val="none" w:sz="0" w:space="0" w:color="auto"/>
                <w:right w:val="none" w:sz="0" w:space="0" w:color="auto"/>
              </w:divBdr>
            </w:div>
            <w:div w:id="893853701">
              <w:marLeft w:val="0"/>
              <w:marRight w:val="0"/>
              <w:marTop w:val="0"/>
              <w:marBottom w:val="0"/>
              <w:divBdr>
                <w:top w:val="none" w:sz="0" w:space="0" w:color="auto"/>
                <w:left w:val="none" w:sz="0" w:space="0" w:color="auto"/>
                <w:bottom w:val="none" w:sz="0" w:space="0" w:color="auto"/>
                <w:right w:val="none" w:sz="0" w:space="0" w:color="auto"/>
              </w:divBdr>
            </w:div>
            <w:div w:id="2065718217">
              <w:marLeft w:val="0"/>
              <w:marRight w:val="0"/>
              <w:marTop w:val="0"/>
              <w:marBottom w:val="0"/>
              <w:divBdr>
                <w:top w:val="none" w:sz="0" w:space="0" w:color="auto"/>
                <w:left w:val="none" w:sz="0" w:space="0" w:color="auto"/>
                <w:bottom w:val="none" w:sz="0" w:space="0" w:color="auto"/>
                <w:right w:val="none" w:sz="0" w:space="0" w:color="auto"/>
              </w:divBdr>
            </w:div>
            <w:div w:id="1494829840">
              <w:marLeft w:val="0"/>
              <w:marRight w:val="0"/>
              <w:marTop w:val="0"/>
              <w:marBottom w:val="0"/>
              <w:divBdr>
                <w:top w:val="none" w:sz="0" w:space="0" w:color="auto"/>
                <w:left w:val="none" w:sz="0" w:space="0" w:color="auto"/>
                <w:bottom w:val="none" w:sz="0" w:space="0" w:color="auto"/>
                <w:right w:val="none" w:sz="0" w:space="0" w:color="auto"/>
              </w:divBdr>
            </w:div>
            <w:div w:id="1134174456">
              <w:marLeft w:val="0"/>
              <w:marRight w:val="0"/>
              <w:marTop w:val="0"/>
              <w:marBottom w:val="0"/>
              <w:divBdr>
                <w:top w:val="none" w:sz="0" w:space="0" w:color="auto"/>
                <w:left w:val="none" w:sz="0" w:space="0" w:color="auto"/>
                <w:bottom w:val="none" w:sz="0" w:space="0" w:color="auto"/>
                <w:right w:val="none" w:sz="0" w:space="0" w:color="auto"/>
              </w:divBdr>
            </w:div>
            <w:div w:id="1614366569">
              <w:marLeft w:val="0"/>
              <w:marRight w:val="0"/>
              <w:marTop w:val="0"/>
              <w:marBottom w:val="0"/>
              <w:divBdr>
                <w:top w:val="none" w:sz="0" w:space="0" w:color="auto"/>
                <w:left w:val="none" w:sz="0" w:space="0" w:color="auto"/>
                <w:bottom w:val="none" w:sz="0" w:space="0" w:color="auto"/>
                <w:right w:val="none" w:sz="0" w:space="0" w:color="auto"/>
              </w:divBdr>
            </w:div>
            <w:div w:id="839583418">
              <w:marLeft w:val="0"/>
              <w:marRight w:val="0"/>
              <w:marTop w:val="0"/>
              <w:marBottom w:val="0"/>
              <w:divBdr>
                <w:top w:val="none" w:sz="0" w:space="0" w:color="auto"/>
                <w:left w:val="none" w:sz="0" w:space="0" w:color="auto"/>
                <w:bottom w:val="none" w:sz="0" w:space="0" w:color="auto"/>
                <w:right w:val="none" w:sz="0" w:space="0" w:color="auto"/>
              </w:divBdr>
            </w:div>
            <w:div w:id="523521955">
              <w:marLeft w:val="0"/>
              <w:marRight w:val="0"/>
              <w:marTop w:val="0"/>
              <w:marBottom w:val="0"/>
              <w:divBdr>
                <w:top w:val="none" w:sz="0" w:space="0" w:color="auto"/>
                <w:left w:val="none" w:sz="0" w:space="0" w:color="auto"/>
                <w:bottom w:val="none" w:sz="0" w:space="0" w:color="auto"/>
                <w:right w:val="none" w:sz="0" w:space="0" w:color="auto"/>
              </w:divBdr>
            </w:div>
            <w:div w:id="831288516">
              <w:marLeft w:val="0"/>
              <w:marRight w:val="0"/>
              <w:marTop w:val="0"/>
              <w:marBottom w:val="0"/>
              <w:divBdr>
                <w:top w:val="none" w:sz="0" w:space="0" w:color="auto"/>
                <w:left w:val="none" w:sz="0" w:space="0" w:color="auto"/>
                <w:bottom w:val="none" w:sz="0" w:space="0" w:color="auto"/>
                <w:right w:val="none" w:sz="0" w:space="0" w:color="auto"/>
              </w:divBdr>
            </w:div>
            <w:div w:id="723715964">
              <w:marLeft w:val="0"/>
              <w:marRight w:val="0"/>
              <w:marTop w:val="0"/>
              <w:marBottom w:val="0"/>
              <w:divBdr>
                <w:top w:val="none" w:sz="0" w:space="0" w:color="auto"/>
                <w:left w:val="none" w:sz="0" w:space="0" w:color="auto"/>
                <w:bottom w:val="none" w:sz="0" w:space="0" w:color="auto"/>
                <w:right w:val="none" w:sz="0" w:space="0" w:color="auto"/>
              </w:divBdr>
            </w:div>
            <w:div w:id="745885286">
              <w:marLeft w:val="0"/>
              <w:marRight w:val="0"/>
              <w:marTop w:val="0"/>
              <w:marBottom w:val="0"/>
              <w:divBdr>
                <w:top w:val="none" w:sz="0" w:space="0" w:color="auto"/>
                <w:left w:val="none" w:sz="0" w:space="0" w:color="auto"/>
                <w:bottom w:val="none" w:sz="0" w:space="0" w:color="auto"/>
                <w:right w:val="none" w:sz="0" w:space="0" w:color="auto"/>
              </w:divBdr>
            </w:div>
            <w:div w:id="756488386">
              <w:marLeft w:val="0"/>
              <w:marRight w:val="0"/>
              <w:marTop w:val="0"/>
              <w:marBottom w:val="0"/>
              <w:divBdr>
                <w:top w:val="none" w:sz="0" w:space="0" w:color="auto"/>
                <w:left w:val="none" w:sz="0" w:space="0" w:color="auto"/>
                <w:bottom w:val="none" w:sz="0" w:space="0" w:color="auto"/>
                <w:right w:val="none" w:sz="0" w:space="0" w:color="auto"/>
              </w:divBdr>
            </w:div>
            <w:div w:id="1213538409">
              <w:marLeft w:val="0"/>
              <w:marRight w:val="0"/>
              <w:marTop w:val="0"/>
              <w:marBottom w:val="0"/>
              <w:divBdr>
                <w:top w:val="none" w:sz="0" w:space="0" w:color="auto"/>
                <w:left w:val="none" w:sz="0" w:space="0" w:color="auto"/>
                <w:bottom w:val="none" w:sz="0" w:space="0" w:color="auto"/>
                <w:right w:val="none" w:sz="0" w:space="0" w:color="auto"/>
              </w:divBdr>
            </w:div>
            <w:div w:id="1913193096">
              <w:marLeft w:val="0"/>
              <w:marRight w:val="0"/>
              <w:marTop w:val="0"/>
              <w:marBottom w:val="0"/>
              <w:divBdr>
                <w:top w:val="none" w:sz="0" w:space="0" w:color="auto"/>
                <w:left w:val="none" w:sz="0" w:space="0" w:color="auto"/>
                <w:bottom w:val="none" w:sz="0" w:space="0" w:color="auto"/>
                <w:right w:val="none" w:sz="0" w:space="0" w:color="auto"/>
              </w:divBdr>
            </w:div>
            <w:div w:id="526531254">
              <w:marLeft w:val="0"/>
              <w:marRight w:val="0"/>
              <w:marTop w:val="0"/>
              <w:marBottom w:val="0"/>
              <w:divBdr>
                <w:top w:val="none" w:sz="0" w:space="0" w:color="auto"/>
                <w:left w:val="none" w:sz="0" w:space="0" w:color="auto"/>
                <w:bottom w:val="none" w:sz="0" w:space="0" w:color="auto"/>
                <w:right w:val="none" w:sz="0" w:space="0" w:color="auto"/>
              </w:divBdr>
            </w:div>
            <w:div w:id="1957835958">
              <w:marLeft w:val="0"/>
              <w:marRight w:val="0"/>
              <w:marTop w:val="0"/>
              <w:marBottom w:val="0"/>
              <w:divBdr>
                <w:top w:val="none" w:sz="0" w:space="0" w:color="auto"/>
                <w:left w:val="none" w:sz="0" w:space="0" w:color="auto"/>
                <w:bottom w:val="none" w:sz="0" w:space="0" w:color="auto"/>
                <w:right w:val="none" w:sz="0" w:space="0" w:color="auto"/>
              </w:divBdr>
            </w:div>
            <w:div w:id="1057164440">
              <w:marLeft w:val="0"/>
              <w:marRight w:val="0"/>
              <w:marTop w:val="0"/>
              <w:marBottom w:val="0"/>
              <w:divBdr>
                <w:top w:val="none" w:sz="0" w:space="0" w:color="auto"/>
                <w:left w:val="none" w:sz="0" w:space="0" w:color="auto"/>
                <w:bottom w:val="none" w:sz="0" w:space="0" w:color="auto"/>
                <w:right w:val="none" w:sz="0" w:space="0" w:color="auto"/>
              </w:divBdr>
            </w:div>
            <w:div w:id="752777097">
              <w:marLeft w:val="0"/>
              <w:marRight w:val="0"/>
              <w:marTop w:val="0"/>
              <w:marBottom w:val="0"/>
              <w:divBdr>
                <w:top w:val="none" w:sz="0" w:space="0" w:color="auto"/>
                <w:left w:val="none" w:sz="0" w:space="0" w:color="auto"/>
                <w:bottom w:val="none" w:sz="0" w:space="0" w:color="auto"/>
                <w:right w:val="none" w:sz="0" w:space="0" w:color="auto"/>
              </w:divBdr>
            </w:div>
            <w:div w:id="1844012174">
              <w:marLeft w:val="0"/>
              <w:marRight w:val="0"/>
              <w:marTop w:val="0"/>
              <w:marBottom w:val="0"/>
              <w:divBdr>
                <w:top w:val="none" w:sz="0" w:space="0" w:color="auto"/>
                <w:left w:val="none" w:sz="0" w:space="0" w:color="auto"/>
                <w:bottom w:val="none" w:sz="0" w:space="0" w:color="auto"/>
                <w:right w:val="none" w:sz="0" w:space="0" w:color="auto"/>
              </w:divBdr>
            </w:div>
            <w:div w:id="1299798009">
              <w:marLeft w:val="0"/>
              <w:marRight w:val="0"/>
              <w:marTop w:val="0"/>
              <w:marBottom w:val="0"/>
              <w:divBdr>
                <w:top w:val="none" w:sz="0" w:space="0" w:color="auto"/>
                <w:left w:val="none" w:sz="0" w:space="0" w:color="auto"/>
                <w:bottom w:val="none" w:sz="0" w:space="0" w:color="auto"/>
                <w:right w:val="none" w:sz="0" w:space="0" w:color="auto"/>
              </w:divBdr>
            </w:div>
            <w:div w:id="376973174">
              <w:marLeft w:val="0"/>
              <w:marRight w:val="0"/>
              <w:marTop w:val="0"/>
              <w:marBottom w:val="0"/>
              <w:divBdr>
                <w:top w:val="none" w:sz="0" w:space="0" w:color="auto"/>
                <w:left w:val="none" w:sz="0" w:space="0" w:color="auto"/>
                <w:bottom w:val="none" w:sz="0" w:space="0" w:color="auto"/>
                <w:right w:val="none" w:sz="0" w:space="0" w:color="auto"/>
              </w:divBdr>
            </w:div>
            <w:div w:id="1703745005">
              <w:marLeft w:val="0"/>
              <w:marRight w:val="0"/>
              <w:marTop w:val="0"/>
              <w:marBottom w:val="0"/>
              <w:divBdr>
                <w:top w:val="none" w:sz="0" w:space="0" w:color="auto"/>
                <w:left w:val="none" w:sz="0" w:space="0" w:color="auto"/>
                <w:bottom w:val="none" w:sz="0" w:space="0" w:color="auto"/>
                <w:right w:val="none" w:sz="0" w:space="0" w:color="auto"/>
              </w:divBdr>
            </w:div>
            <w:div w:id="979309158">
              <w:marLeft w:val="0"/>
              <w:marRight w:val="0"/>
              <w:marTop w:val="0"/>
              <w:marBottom w:val="0"/>
              <w:divBdr>
                <w:top w:val="none" w:sz="0" w:space="0" w:color="auto"/>
                <w:left w:val="none" w:sz="0" w:space="0" w:color="auto"/>
                <w:bottom w:val="none" w:sz="0" w:space="0" w:color="auto"/>
                <w:right w:val="none" w:sz="0" w:space="0" w:color="auto"/>
              </w:divBdr>
            </w:div>
            <w:div w:id="1379233970">
              <w:marLeft w:val="0"/>
              <w:marRight w:val="0"/>
              <w:marTop w:val="0"/>
              <w:marBottom w:val="0"/>
              <w:divBdr>
                <w:top w:val="none" w:sz="0" w:space="0" w:color="auto"/>
                <w:left w:val="none" w:sz="0" w:space="0" w:color="auto"/>
                <w:bottom w:val="none" w:sz="0" w:space="0" w:color="auto"/>
                <w:right w:val="none" w:sz="0" w:space="0" w:color="auto"/>
              </w:divBdr>
            </w:div>
            <w:div w:id="1998217112">
              <w:marLeft w:val="0"/>
              <w:marRight w:val="0"/>
              <w:marTop w:val="0"/>
              <w:marBottom w:val="0"/>
              <w:divBdr>
                <w:top w:val="none" w:sz="0" w:space="0" w:color="auto"/>
                <w:left w:val="none" w:sz="0" w:space="0" w:color="auto"/>
                <w:bottom w:val="none" w:sz="0" w:space="0" w:color="auto"/>
                <w:right w:val="none" w:sz="0" w:space="0" w:color="auto"/>
              </w:divBdr>
            </w:div>
            <w:div w:id="1840803728">
              <w:marLeft w:val="0"/>
              <w:marRight w:val="0"/>
              <w:marTop w:val="0"/>
              <w:marBottom w:val="0"/>
              <w:divBdr>
                <w:top w:val="none" w:sz="0" w:space="0" w:color="auto"/>
                <w:left w:val="none" w:sz="0" w:space="0" w:color="auto"/>
                <w:bottom w:val="none" w:sz="0" w:space="0" w:color="auto"/>
                <w:right w:val="none" w:sz="0" w:space="0" w:color="auto"/>
              </w:divBdr>
            </w:div>
            <w:div w:id="493496927">
              <w:marLeft w:val="0"/>
              <w:marRight w:val="0"/>
              <w:marTop w:val="0"/>
              <w:marBottom w:val="0"/>
              <w:divBdr>
                <w:top w:val="none" w:sz="0" w:space="0" w:color="auto"/>
                <w:left w:val="none" w:sz="0" w:space="0" w:color="auto"/>
                <w:bottom w:val="none" w:sz="0" w:space="0" w:color="auto"/>
                <w:right w:val="none" w:sz="0" w:space="0" w:color="auto"/>
              </w:divBdr>
            </w:div>
            <w:div w:id="97062413">
              <w:marLeft w:val="0"/>
              <w:marRight w:val="0"/>
              <w:marTop w:val="0"/>
              <w:marBottom w:val="0"/>
              <w:divBdr>
                <w:top w:val="none" w:sz="0" w:space="0" w:color="auto"/>
                <w:left w:val="none" w:sz="0" w:space="0" w:color="auto"/>
                <w:bottom w:val="none" w:sz="0" w:space="0" w:color="auto"/>
                <w:right w:val="none" w:sz="0" w:space="0" w:color="auto"/>
              </w:divBdr>
            </w:div>
            <w:div w:id="161354109">
              <w:marLeft w:val="0"/>
              <w:marRight w:val="0"/>
              <w:marTop w:val="0"/>
              <w:marBottom w:val="0"/>
              <w:divBdr>
                <w:top w:val="none" w:sz="0" w:space="0" w:color="auto"/>
                <w:left w:val="none" w:sz="0" w:space="0" w:color="auto"/>
                <w:bottom w:val="none" w:sz="0" w:space="0" w:color="auto"/>
                <w:right w:val="none" w:sz="0" w:space="0" w:color="auto"/>
              </w:divBdr>
            </w:div>
            <w:div w:id="1929270671">
              <w:marLeft w:val="0"/>
              <w:marRight w:val="0"/>
              <w:marTop w:val="0"/>
              <w:marBottom w:val="0"/>
              <w:divBdr>
                <w:top w:val="none" w:sz="0" w:space="0" w:color="auto"/>
                <w:left w:val="none" w:sz="0" w:space="0" w:color="auto"/>
                <w:bottom w:val="none" w:sz="0" w:space="0" w:color="auto"/>
                <w:right w:val="none" w:sz="0" w:space="0" w:color="auto"/>
              </w:divBdr>
            </w:div>
            <w:div w:id="1871071642">
              <w:marLeft w:val="0"/>
              <w:marRight w:val="0"/>
              <w:marTop w:val="0"/>
              <w:marBottom w:val="0"/>
              <w:divBdr>
                <w:top w:val="none" w:sz="0" w:space="0" w:color="auto"/>
                <w:left w:val="none" w:sz="0" w:space="0" w:color="auto"/>
                <w:bottom w:val="none" w:sz="0" w:space="0" w:color="auto"/>
                <w:right w:val="none" w:sz="0" w:space="0" w:color="auto"/>
              </w:divBdr>
            </w:div>
            <w:div w:id="947615475">
              <w:marLeft w:val="0"/>
              <w:marRight w:val="0"/>
              <w:marTop w:val="0"/>
              <w:marBottom w:val="0"/>
              <w:divBdr>
                <w:top w:val="none" w:sz="0" w:space="0" w:color="auto"/>
                <w:left w:val="none" w:sz="0" w:space="0" w:color="auto"/>
                <w:bottom w:val="none" w:sz="0" w:space="0" w:color="auto"/>
                <w:right w:val="none" w:sz="0" w:space="0" w:color="auto"/>
              </w:divBdr>
            </w:div>
            <w:div w:id="1805267912">
              <w:marLeft w:val="0"/>
              <w:marRight w:val="0"/>
              <w:marTop w:val="0"/>
              <w:marBottom w:val="0"/>
              <w:divBdr>
                <w:top w:val="none" w:sz="0" w:space="0" w:color="auto"/>
                <w:left w:val="none" w:sz="0" w:space="0" w:color="auto"/>
                <w:bottom w:val="none" w:sz="0" w:space="0" w:color="auto"/>
                <w:right w:val="none" w:sz="0" w:space="0" w:color="auto"/>
              </w:divBdr>
            </w:div>
            <w:div w:id="451360395">
              <w:marLeft w:val="0"/>
              <w:marRight w:val="0"/>
              <w:marTop w:val="0"/>
              <w:marBottom w:val="0"/>
              <w:divBdr>
                <w:top w:val="none" w:sz="0" w:space="0" w:color="auto"/>
                <w:left w:val="none" w:sz="0" w:space="0" w:color="auto"/>
                <w:bottom w:val="none" w:sz="0" w:space="0" w:color="auto"/>
                <w:right w:val="none" w:sz="0" w:space="0" w:color="auto"/>
              </w:divBdr>
            </w:div>
            <w:div w:id="2080207716">
              <w:marLeft w:val="0"/>
              <w:marRight w:val="0"/>
              <w:marTop w:val="0"/>
              <w:marBottom w:val="0"/>
              <w:divBdr>
                <w:top w:val="none" w:sz="0" w:space="0" w:color="auto"/>
                <w:left w:val="none" w:sz="0" w:space="0" w:color="auto"/>
                <w:bottom w:val="none" w:sz="0" w:space="0" w:color="auto"/>
                <w:right w:val="none" w:sz="0" w:space="0" w:color="auto"/>
              </w:divBdr>
            </w:div>
            <w:div w:id="1974670481">
              <w:marLeft w:val="0"/>
              <w:marRight w:val="0"/>
              <w:marTop w:val="0"/>
              <w:marBottom w:val="0"/>
              <w:divBdr>
                <w:top w:val="none" w:sz="0" w:space="0" w:color="auto"/>
                <w:left w:val="none" w:sz="0" w:space="0" w:color="auto"/>
                <w:bottom w:val="none" w:sz="0" w:space="0" w:color="auto"/>
                <w:right w:val="none" w:sz="0" w:space="0" w:color="auto"/>
              </w:divBdr>
            </w:div>
            <w:div w:id="260794880">
              <w:marLeft w:val="0"/>
              <w:marRight w:val="0"/>
              <w:marTop w:val="0"/>
              <w:marBottom w:val="0"/>
              <w:divBdr>
                <w:top w:val="none" w:sz="0" w:space="0" w:color="auto"/>
                <w:left w:val="none" w:sz="0" w:space="0" w:color="auto"/>
                <w:bottom w:val="none" w:sz="0" w:space="0" w:color="auto"/>
                <w:right w:val="none" w:sz="0" w:space="0" w:color="auto"/>
              </w:divBdr>
            </w:div>
            <w:div w:id="453452271">
              <w:marLeft w:val="0"/>
              <w:marRight w:val="0"/>
              <w:marTop w:val="0"/>
              <w:marBottom w:val="0"/>
              <w:divBdr>
                <w:top w:val="none" w:sz="0" w:space="0" w:color="auto"/>
                <w:left w:val="none" w:sz="0" w:space="0" w:color="auto"/>
                <w:bottom w:val="none" w:sz="0" w:space="0" w:color="auto"/>
                <w:right w:val="none" w:sz="0" w:space="0" w:color="auto"/>
              </w:divBdr>
            </w:div>
            <w:div w:id="1423912771">
              <w:marLeft w:val="0"/>
              <w:marRight w:val="0"/>
              <w:marTop w:val="0"/>
              <w:marBottom w:val="0"/>
              <w:divBdr>
                <w:top w:val="none" w:sz="0" w:space="0" w:color="auto"/>
                <w:left w:val="none" w:sz="0" w:space="0" w:color="auto"/>
                <w:bottom w:val="none" w:sz="0" w:space="0" w:color="auto"/>
                <w:right w:val="none" w:sz="0" w:space="0" w:color="auto"/>
              </w:divBdr>
            </w:div>
            <w:div w:id="1114204544">
              <w:marLeft w:val="0"/>
              <w:marRight w:val="0"/>
              <w:marTop w:val="0"/>
              <w:marBottom w:val="0"/>
              <w:divBdr>
                <w:top w:val="none" w:sz="0" w:space="0" w:color="auto"/>
                <w:left w:val="none" w:sz="0" w:space="0" w:color="auto"/>
                <w:bottom w:val="none" w:sz="0" w:space="0" w:color="auto"/>
                <w:right w:val="none" w:sz="0" w:space="0" w:color="auto"/>
              </w:divBdr>
            </w:div>
            <w:div w:id="87848523">
              <w:marLeft w:val="0"/>
              <w:marRight w:val="0"/>
              <w:marTop w:val="0"/>
              <w:marBottom w:val="0"/>
              <w:divBdr>
                <w:top w:val="none" w:sz="0" w:space="0" w:color="auto"/>
                <w:left w:val="none" w:sz="0" w:space="0" w:color="auto"/>
                <w:bottom w:val="none" w:sz="0" w:space="0" w:color="auto"/>
                <w:right w:val="none" w:sz="0" w:space="0" w:color="auto"/>
              </w:divBdr>
            </w:div>
            <w:div w:id="1038431950">
              <w:marLeft w:val="0"/>
              <w:marRight w:val="0"/>
              <w:marTop w:val="0"/>
              <w:marBottom w:val="0"/>
              <w:divBdr>
                <w:top w:val="none" w:sz="0" w:space="0" w:color="auto"/>
                <w:left w:val="none" w:sz="0" w:space="0" w:color="auto"/>
                <w:bottom w:val="none" w:sz="0" w:space="0" w:color="auto"/>
                <w:right w:val="none" w:sz="0" w:space="0" w:color="auto"/>
              </w:divBdr>
            </w:div>
            <w:div w:id="267081584">
              <w:marLeft w:val="0"/>
              <w:marRight w:val="0"/>
              <w:marTop w:val="0"/>
              <w:marBottom w:val="0"/>
              <w:divBdr>
                <w:top w:val="none" w:sz="0" w:space="0" w:color="auto"/>
                <w:left w:val="none" w:sz="0" w:space="0" w:color="auto"/>
                <w:bottom w:val="none" w:sz="0" w:space="0" w:color="auto"/>
                <w:right w:val="none" w:sz="0" w:space="0" w:color="auto"/>
              </w:divBdr>
            </w:div>
            <w:div w:id="1938177231">
              <w:marLeft w:val="0"/>
              <w:marRight w:val="0"/>
              <w:marTop w:val="0"/>
              <w:marBottom w:val="0"/>
              <w:divBdr>
                <w:top w:val="none" w:sz="0" w:space="0" w:color="auto"/>
                <w:left w:val="none" w:sz="0" w:space="0" w:color="auto"/>
                <w:bottom w:val="none" w:sz="0" w:space="0" w:color="auto"/>
                <w:right w:val="none" w:sz="0" w:space="0" w:color="auto"/>
              </w:divBdr>
            </w:div>
            <w:div w:id="2084790976">
              <w:marLeft w:val="0"/>
              <w:marRight w:val="0"/>
              <w:marTop w:val="0"/>
              <w:marBottom w:val="0"/>
              <w:divBdr>
                <w:top w:val="none" w:sz="0" w:space="0" w:color="auto"/>
                <w:left w:val="none" w:sz="0" w:space="0" w:color="auto"/>
                <w:bottom w:val="none" w:sz="0" w:space="0" w:color="auto"/>
                <w:right w:val="none" w:sz="0" w:space="0" w:color="auto"/>
              </w:divBdr>
            </w:div>
            <w:div w:id="1923368402">
              <w:marLeft w:val="0"/>
              <w:marRight w:val="0"/>
              <w:marTop w:val="0"/>
              <w:marBottom w:val="0"/>
              <w:divBdr>
                <w:top w:val="none" w:sz="0" w:space="0" w:color="auto"/>
                <w:left w:val="none" w:sz="0" w:space="0" w:color="auto"/>
                <w:bottom w:val="none" w:sz="0" w:space="0" w:color="auto"/>
                <w:right w:val="none" w:sz="0" w:space="0" w:color="auto"/>
              </w:divBdr>
            </w:div>
            <w:div w:id="727996464">
              <w:marLeft w:val="0"/>
              <w:marRight w:val="0"/>
              <w:marTop w:val="0"/>
              <w:marBottom w:val="0"/>
              <w:divBdr>
                <w:top w:val="none" w:sz="0" w:space="0" w:color="auto"/>
                <w:left w:val="none" w:sz="0" w:space="0" w:color="auto"/>
                <w:bottom w:val="none" w:sz="0" w:space="0" w:color="auto"/>
                <w:right w:val="none" w:sz="0" w:space="0" w:color="auto"/>
              </w:divBdr>
            </w:div>
            <w:div w:id="1258559520">
              <w:marLeft w:val="0"/>
              <w:marRight w:val="0"/>
              <w:marTop w:val="0"/>
              <w:marBottom w:val="0"/>
              <w:divBdr>
                <w:top w:val="none" w:sz="0" w:space="0" w:color="auto"/>
                <w:left w:val="none" w:sz="0" w:space="0" w:color="auto"/>
                <w:bottom w:val="none" w:sz="0" w:space="0" w:color="auto"/>
                <w:right w:val="none" w:sz="0" w:space="0" w:color="auto"/>
              </w:divBdr>
            </w:div>
            <w:div w:id="564225179">
              <w:marLeft w:val="0"/>
              <w:marRight w:val="0"/>
              <w:marTop w:val="0"/>
              <w:marBottom w:val="0"/>
              <w:divBdr>
                <w:top w:val="none" w:sz="0" w:space="0" w:color="auto"/>
                <w:left w:val="none" w:sz="0" w:space="0" w:color="auto"/>
                <w:bottom w:val="none" w:sz="0" w:space="0" w:color="auto"/>
                <w:right w:val="none" w:sz="0" w:space="0" w:color="auto"/>
              </w:divBdr>
            </w:div>
            <w:div w:id="1194418689">
              <w:marLeft w:val="0"/>
              <w:marRight w:val="0"/>
              <w:marTop w:val="0"/>
              <w:marBottom w:val="0"/>
              <w:divBdr>
                <w:top w:val="none" w:sz="0" w:space="0" w:color="auto"/>
                <w:left w:val="none" w:sz="0" w:space="0" w:color="auto"/>
                <w:bottom w:val="none" w:sz="0" w:space="0" w:color="auto"/>
                <w:right w:val="none" w:sz="0" w:space="0" w:color="auto"/>
              </w:divBdr>
            </w:div>
            <w:div w:id="1733192394">
              <w:marLeft w:val="0"/>
              <w:marRight w:val="0"/>
              <w:marTop w:val="0"/>
              <w:marBottom w:val="0"/>
              <w:divBdr>
                <w:top w:val="none" w:sz="0" w:space="0" w:color="auto"/>
                <w:left w:val="none" w:sz="0" w:space="0" w:color="auto"/>
                <w:bottom w:val="none" w:sz="0" w:space="0" w:color="auto"/>
                <w:right w:val="none" w:sz="0" w:space="0" w:color="auto"/>
              </w:divBdr>
            </w:div>
            <w:div w:id="35198832">
              <w:marLeft w:val="0"/>
              <w:marRight w:val="0"/>
              <w:marTop w:val="0"/>
              <w:marBottom w:val="0"/>
              <w:divBdr>
                <w:top w:val="none" w:sz="0" w:space="0" w:color="auto"/>
                <w:left w:val="none" w:sz="0" w:space="0" w:color="auto"/>
                <w:bottom w:val="none" w:sz="0" w:space="0" w:color="auto"/>
                <w:right w:val="none" w:sz="0" w:space="0" w:color="auto"/>
              </w:divBdr>
            </w:div>
            <w:div w:id="921597834">
              <w:marLeft w:val="0"/>
              <w:marRight w:val="0"/>
              <w:marTop w:val="0"/>
              <w:marBottom w:val="0"/>
              <w:divBdr>
                <w:top w:val="none" w:sz="0" w:space="0" w:color="auto"/>
                <w:left w:val="none" w:sz="0" w:space="0" w:color="auto"/>
                <w:bottom w:val="none" w:sz="0" w:space="0" w:color="auto"/>
                <w:right w:val="none" w:sz="0" w:space="0" w:color="auto"/>
              </w:divBdr>
            </w:div>
            <w:div w:id="354159833">
              <w:marLeft w:val="0"/>
              <w:marRight w:val="0"/>
              <w:marTop w:val="0"/>
              <w:marBottom w:val="0"/>
              <w:divBdr>
                <w:top w:val="none" w:sz="0" w:space="0" w:color="auto"/>
                <w:left w:val="none" w:sz="0" w:space="0" w:color="auto"/>
                <w:bottom w:val="none" w:sz="0" w:space="0" w:color="auto"/>
                <w:right w:val="none" w:sz="0" w:space="0" w:color="auto"/>
              </w:divBdr>
            </w:div>
            <w:div w:id="1915965377">
              <w:marLeft w:val="0"/>
              <w:marRight w:val="0"/>
              <w:marTop w:val="0"/>
              <w:marBottom w:val="0"/>
              <w:divBdr>
                <w:top w:val="none" w:sz="0" w:space="0" w:color="auto"/>
                <w:left w:val="none" w:sz="0" w:space="0" w:color="auto"/>
                <w:bottom w:val="none" w:sz="0" w:space="0" w:color="auto"/>
                <w:right w:val="none" w:sz="0" w:space="0" w:color="auto"/>
              </w:divBdr>
            </w:div>
            <w:div w:id="983970145">
              <w:marLeft w:val="0"/>
              <w:marRight w:val="0"/>
              <w:marTop w:val="0"/>
              <w:marBottom w:val="0"/>
              <w:divBdr>
                <w:top w:val="none" w:sz="0" w:space="0" w:color="auto"/>
                <w:left w:val="none" w:sz="0" w:space="0" w:color="auto"/>
                <w:bottom w:val="none" w:sz="0" w:space="0" w:color="auto"/>
                <w:right w:val="none" w:sz="0" w:space="0" w:color="auto"/>
              </w:divBdr>
            </w:div>
            <w:div w:id="1880507305">
              <w:marLeft w:val="0"/>
              <w:marRight w:val="0"/>
              <w:marTop w:val="0"/>
              <w:marBottom w:val="0"/>
              <w:divBdr>
                <w:top w:val="none" w:sz="0" w:space="0" w:color="auto"/>
                <w:left w:val="none" w:sz="0" w:space="0" w:color="auto"/>
                <w:bottom w:val="none" w:sz="0" w:space="0" w:color="auto"/>
                <w:right w:val="none" w:sz="0" w:space="0" w:color="auto"/>
              </w:divBdr>
            </w:div>
            <w:div w:id="1140684838">
              <w:marLeft w:val="0"/>
              <w:marRight w:val="0"/>
              <w:marTop w:val="0"/>
              <w:marBottom w:val="0"/>
              <w:divBdr>
                <w:top w:val="none" w:sz="0" w:space="0" w:color="auto"/>
                <w:left w:val="none" w:sz="0" w:space="0" w:color="auto"/>
                <w:bottom w:val="none" w:sz="0" w:space="0" w:color="auto"/>
                <w:right w:val="none" w:sz="0" w:space="0" w:color="auto"/>
              </w:divBdr>
            </w:div>
            <w:div w:id="2104454484">
              <w:marLeft w:val="0"/>
              <w:marRight w:val="0"/>
              <w:marTop w:val="0"/>
              <w:marBottom w:val="0"/>
              <w:divBdr>
                <w:top w:val="none" w:sz="0" w:space="0" w:color="auto"/>
                <w:left w:val="none" w:sz="0" w:space="0" w:color="auto"/>
                <w:bottom w:val="none" w:sz="0" w:space="0" w:color="auto"/>
                <w:right w:val="none" w:sz="0" w:space="0" w:color="auto"/>
              </w:divBdr>
            </w:div>
            <w:div w:id="1706829035">
              <w:marLeft w:val="0"/>
              <w:marRight w:val="0"/>
              <w:marTop w:val="0"/>
              <w:marBottom w:val="0"/>
              <w:divBdr>
                <w:top w:val="none" w:sz="0" w:space="0" w:color="auto"/>
                <w:left w:val="none" w:sz="0" w:space="0" w:color="auto"/>
                <w:bottom w:val="none" w:sz="0" w:space="0" w:color="auto"/>
                <w:right w:val="none" w:sz="0" w:space="0" w:color="auto"/>
              </w:divBdr>
            </w:div>
            <w:div w:id="1435444253">
              <w:marLeft w:val="0"/>
              <w:marRight w:val="0"/>
              <w:marTop w:val="0"/>
              <w:marBottom w:val="0"/>
              <w:divBdr>
                <w:top w:val="none" w:sz="0" w:space="0" w:color="auto"/>
                <w:left w:val="none" w:sz="0" w:space="0" w:color="auto"/>
                <w:bottom w:val="none" w:sz="0" w:space="0" w:color="auto"/>
                <w:right w:val="none" w:sz="0" w:space="0" w:color="auto"/>
              </w:divBdr>
            </w:div>
            <w:div w:id="1949774053">
              <w:marLeft w:val="0"/>
              <w:marRight w:val="0"/>
              <w:marTop w:val="0"/>
              <w:marBottom w:val="0"/>
              <w:divBdr>
                <w:top w:val="none" w:sz="0" w:space="0" w:color="auto"/>
                <w:left w:val="none" w:sz="0" w:space="0" w:color="auto"/>
                <w:bottom w:val="none" w:sz="0" w:space="0" w:color="auto"/>
                <w:right w:val="none" w:sz="0" w:space="0" w:color="auto"/>
              </w:divBdr>
            </w:div>
            <w:div w:id="1299921866">
              <w:marLeft w:val="0"/>
              <w:marRight w:val="0"/>
              <w:marTop w:val="0"/>
              <w:marBottom w:val="0"/>
              <w:divBdr>
                <w:top w:val="none" w:sz="0" w:space="0" w:color="auto"/>
                <w:left w:val="none" w:sz="0" w:space="0" w:color="auto"/>
                <w:bottom w:val="none" w:sz="0" w:space="0" w:color="auto"/>
                <w:right w:val="none" w:sz="0" w:space="0" w:color="auto"/>
              </w:divBdr>
            </w:div>
            <w:div w:id="1546410397">
              <w:marLeft w:val="0"/>
              <w:marRight w:val="0"/>
              <w:marTop w:val="0"/>
              <w:marBottom w:val="0"/>
              <w:divBdr>
                <w:top w:val="none" w:sz="0" w:space="0" w:color="auto"/>
                <w:left w:val="none" w:sz="0" w:space="0" w:color="auto"/>
                <w:bottom w:val="none" w:sz="0" w:space="0" w:color="auto"/>
                <w:right w:val="none" w:sz="0" w:space="0" w:color="auto"/>
              </w:divBdr>
            </w:div>
            <w:div w:id="2002156168">
              <w:marLeft w:val="0"/>
              <w:marRight w:val="0"/>
              <w:marTop w:val="0"/>
              <w:marBottom w:val="0"/>
              <w:divBdr>
                <w:top w:val="none" w:sz="0" w:space="0" w:color="auto"/>
                <w:left w:val="none" w:sz="0" w:space="0" w:color="auto"/>
                <w:bottom w:val="none" w:sz="0" w:space="0" w:color="auto"/>
                <w:right w:val="none" w:sz="0" w:space="0" w:color="auto"/>
              </w:divBdr>
            </w:div>
            <w:div w:id="1614895324">
              <w:marLeft w:val="0"/>
              <w:marRight w:val="0"/>
              <w:marTop w:val="0"/>
              <w:marBottom w:val="0"/>
              <w:divBdr>
                <w:top w:val="none" w:sz="0" w:space="0" w:color="auto"/>
                <w:left w:val="none" w:sz="0" w:space="0" w:color="auto"/>
                <w:bottom w:val="none" w:sz="0" w:space="0" w:color="auto"/>
                <w:right w:val="none" w:sz="0" w:space="0" w:color="auto"/>
              </w:divBdr>
            </w:div>
            <w:div w:id="525171948">
              <w:marLeft w:val="0"/>
              <w:marRight w:val="0"/>
              <w:marTop w:val="0"/>
              <w:marBottom w:val="0"/>
              <w:divBdr>
                <w:top w:val="none" w:sz="0" w:space="0" w:color="auto"/>
                <w:left w:val="none" w:sz="0" w:space="0" w:color="auto"/>
                <w:bottom w:val="none" w:sz="0" w:space="0" w:color="auto"/>
                <w:right w:val="none" w:sz="0" w:space="0" w:color="auto"/>
              </w:divBdr>
            </w:div>
            <w:div w:id="542326850">
              <w:marLeft w:val="0"/>
              <w:marRight w:val="0"/>
              <w:marTop w:val="0"/>
              <w:marBottom w:val="0"/>
              <w:divBdr>
                <w:top w:val="none" w:sz="0" w:space="0" w:color="auto"/>
                <w:left w:val="none" w:sz="0" w:space="0" w:color="auto"/>
                <w:bottom w:val="none" w:sz="0" w:space="0" w:color="auto"/>
                <w:right w:val="none" w:sz="0" w:space="0" w:color="auto"/>
              </w:divBdr>
            </w:div>
            <w:div w:id="1233466810">
              <w:marLeft w:val="0"/>
              <w:marRight w:val="0"/>
              <w:marTop w:val="0"/>
              <w:marBottom w:val="0"/>
              <w:divBdr>
                <w:top w:val="none" w:sz="0" w:space="0" w:color="auto"/>
                <w:left w:val="none" w:sz="0" w:space="0" w:color="auto"/>
                <w:bottom w:val="none" w:sz="0" w:space="0" w:color="auto"/>
                <w:right w:val="none" w:sz="0" w:space="0" w:color="auto"/>
              </w:divBdr>
            </w:div>
            <w:div w:id="642202280">
              <w:marLeft w:val="0"/>
              <w:marRight w:val="0"/>
              <w:marTop w:val="0"/>
              <w:marBottom w:val="0"/>
              <w:divBdr>
                <w:top w:val="none" w:sz="0" w:space="0" w:color="auto"/>
                <w:left w:val="none" w:sz="0" w:space="0" w:color="auto"/>
                <w:bottom w:val="none" w:sz="0" w:space="0" w:color="auto"/>
                <w:right w:val="none" w:sz="0" w:space="0" w:color="auto"/>
              </w:divBdr>
            </w:div>
            <w:div w:id="1360159407">
              <w:marLeft w:val="0"/>
              <w:marRight w:val="0"/>
              <w:marTop w:val="0"/>
              <w:marBottom w:val="0"/>
              <w:divBdr>
                <w:top w:val="none" w:sz="0" w:space="0" w:color="auto"/>
                <w:left w:val="none" w:sz="0" w:space="0" w:color="auto"/>
                <w:bottom w:val="none" w:sz="0" w:space="0" w:color="auto"/>
                <w:right w:val="none" w:sz="0" w:space="0" w:color="auto"/>
              </w:divBdr>
            </w:div>
            <w:div w:id="1730573462">
              <w:marLeft w:val="0"/>
              <w:marRight w:val="0"/>
              <w:marTop w:val="0"/>
              <w:marBottom w:val="0"/>
              <w:divBdr>
                <w:top w:val="none" w:sz="0" w:space="0" w:color="auto"/>
                <w:left w:val="none" w:sz="0" w:space="0" w:color="auto"/>
                <w:bottom w:val="none" w:sz="0" w:space="0" w:color="auto"/>
                <w:right w:val="none" w:sz="0" w:space="0" w:color="auto"/>
              </w:divBdr>
            </w:div>
            <w:div w:id="1165243806">
              <w:marLeft w:val="0"/>
              <w:marRight w:val="0"/>
              <w:marTop w:val="0"/>
              <w:marBottom w:val="0"/>
              <w:divBdr>
                <w:top w:val="none" w:sz="0" w:space="0" w:color="auto"/>
                <w:left w:val="none" w:sz="0" w:space="0" w:color="auto"/>
                <w:bottom w:val="none" w:sz="0" w:space="0" w:color="auto"/>
                <w:right w:val="none" w:sz="0" w:space="0" w:color="auto"/>
              </w:divBdr>
            </w:div>
            <w:div w:id="97338227">
              <w:marLeft w:val="0"/>
              <w:marRight w:val="0"/>
              <w:marTop w:val="0"/>
              <w:marBottom w:val="0"/>
              <w:divBdr>
                <w:top w:val="none" w:sz="0" w:space="0" w:color="auto"/>
                <w:left w:val="none" w:sz="0" w:space="0" w:color="auto"/>
                <w:bottom w:val="none" w:sz="0" w:space="0" w:color="auto"/>
                <w:right w:val="none" w:sz="0" w:space="0" w:color="auto"/>
              </w:divBdr>
            </w:div>
            <w:div w:id="1043024191">
              <w:marLeft w:val="0"/>
              <w:marRight w:val="0"/>
              <w:marTop w:val="0"/>
              <w:marBottom w:val="0"/>
              <w:divBdr>
                <w:top w:val="none" w:sz="0" w:space="0" w:color="auto"/>
                <w:left w:val="none" w:sz="0" w:space="0" w:color="auto"/>
                <w:bottom w:val="none" w:sz="0" w:space="0" w:color="auto"/>
                <w:right w:val="none" w:sz="0" w:space="0" w:color="auto"/>
              </w:divBdr>
            </w:div>
            <w:div w:id="409080293">
              <w:marLeft w:val="0"/>
              <w:marRight w:val="0"/>
              <w:marTop w:val="0"/>
              <w:marBottom w:val="0"/>
              <w:divBdr>
                <w:top w:val="none" w:sz="0" w:space="0" w:color="auto"/>
                <w:left w:val="none" w:sz="0" w:space="0" w:color="auto"/>
                <w:bottom w:val="none" w:sz="0" w:space="0" w:color="auto"/>
                <w:right w:val="none" w:sz="0" w:space="0" w:color="auto"/>
              </w:divBdr>
            </w:div>
            <w:div w:id="298000921">
              <w:marLeft w:val="0"/>
              <w:marRight w:val="0"/>
              <w:marTop w:val="0"/>
              <w:marBottom w:val="0"/>
              <w:divBdr>
                <w:top w:val="none" w:sz="0" w:space="0" w:color="auto"/>
                <w:left w:val="none" w:sz="0" w:space="0" w:color="auto"/>
                <w:bottom w:val="none" w:sz="0" w:space="0" w:color="auto"/>
                <w:right w:val="none" w:sz="0" w:space="0" w:color="auto"/>
              </w:divBdr>
            </w:div>
            <w:div w:id="729768309">
              <w:marLeft w:val="0"/>
              <w:marRight w:val="0"/>
              <w:marTop w:val="0"/>
              <w:marBottom w:val="0"/>
              <w:divBdr>
                <w:top w:val="none" w:sz="0" w:space="0" w:color="auto"/>
                <w:left w:val="none" w:sz="0" w:space="0" w:color="auto"/>
                <w:bottom w:val="none" w:sz="0" w:space="0" w:color="auto"/>
                <w:right w:val="none" w:sz="0" w:space="0" w:color="auto"/>
              </w:divBdr>
            </w:div>
            <w:div w:id="1945918247">
              <w:marLeft w:val="0"/>
              <w:marRight w:val="0"/>
              <w:marTop w:val="0"/>
              <w:marBottom w:val="0"/>
              <w:divBdr>
                <w:top w:val="none" w:sz="0" w:space="0" w:color="auto"/>
                <w:left w:val="none" w:sz="0" w:space="0" w:color="auto"/>
                <w:bottom w:val="none" w:sz="0" w:space="0" w:color="auto"/>
                <w:right w:val="none" w:sz="0" w:space="0" w:color="auto"/>
              </w:divBdr>
            </w:div>
            <w:div w:id="22901158">
              <w:marLeft w:val="0"/>
              <w:marRight w:val="0"/>
              <w:marTop w:val="0"/>
              <w:marBottom w:val="0"/>
              <w:divBdr>
                <w:top w:val="none" w:sz="0" w:space="0" w:color="auto"/>
                <w:left w:val="none" w:sz="0" w:space="0" w:color="auto"/>
                <w:bottom w:val="none" w:sz="0" w:space="0" w:color="auto"/>
                <w:right w:val="none" w:sz="0" w:space="0" w:color="auto"/>
              </w:divBdr>
            </w:div>
            <w:div w:id="567692283">
              <w:marLeft w:val="0"/>
              <w:marRight w:val="0"/>
              <w:marTop w:val="0"/>
              <w:marBottom w:val="0"/>
              <w:divBdr>
                <w:top w:val="none" w:sz="0" w:space="0" w:color="auto"/>
                <w:left w:val="none" w:sz="0" w:space="0" w:color="auto"/>
                <w:bottom w:val="none" w:sz="0" w:space="0" w:color="auto"/>
                <w:right w:val="none" w:sz="0" w:space="0" w:color="auto"/>
              </w:divBdr>
            </w:div>
            <w:div w:id="1809013374">
              <w:marLeft w:val="0"/>
              <w:marRight w:val="0"/>
              <w:marTop w:val="0"/>
              <w:marBottom w:val="0"/>
              <w:divBdr>
                <w:top w:val="none" w:sz="0" w:space="0" w:color="auto"/>
                <w:left w:val="none" w:sz="0" w:space="0" w:color="auto"/>
                <w:bottom w:val="none" w:sz="0" w:space="0" w:color="auto"/>
                <w:right w:val="none" w:sz="0" w:space="0" w:color="auto"/>
              </w:divBdr>
            </w:div>
            <w:div w:id="1049572132">
              <w:marLeft w:val="0"/>
              <w:marRight w:val="0"/>
              <w:marTop w:val="0"/>
              <w:marBottom w:val="0"/>
              <w:divBdr>
                <w:top w:val="none" w:sz="0" w:space="0" w:color="auto"/>
                <w:left w:val="none" w:sz="0" w:space="0" w:color="auto"/>
                <w:bottom w:val="none" w:sz="0" w:space="0" w:color="auto"/>
                <w:right w:val="none" w:sz="0" w:space="0" w:color="auto"/>
              </w:divBdr>
            </w:div>
            <w:div w:id="1898778451">
              <w:marLeft w:val="0"/>
              <w:marRight w:val="0"/>
              <w:marTop w:val="0"/>
              <w:marBottom w:val="0"/>
              <w:divBdr>
                <w:top w:val="none" w:sz="0" w:space="0" w:color="auto"/>
                <w:left w:val="none" w:sz="0" w:space="0" w:color="auto"/>
                <w:bottom w:val="none" w:sz="0" w:space="0" w:color="auto"/>
                <w:right w:val="none" w:sz="0" w:space="0" w:color="auto"/>
              </w:divBdr>
            </w:div>
            <w:div w:id="1708798949">
              <w:marLeft w:val="0"/>
              <w:marRight w:val="0"/>
              <w:marTop w:val="0"/>
              <w:marBottom w:val="0"/>
              <w:divBdr>
                <w:top w:val="none" w:sz="0" w:space="0" w:color="auto"/>
                <w:left w:val="none" w:sz="0" w:space="0" w:color="auto"/>
                <w:bottom w:val="none" w:sz="0" w:space="0" w:color="auto"/>
                <w:right w:val="none" w:sz="0" w:space="0" w:color="auto"/>
              </w:divBdr>
            </w:div>
            <w:div w:id="1765489007">
              <w:marLeft w:val="0"/>
              <w:marRight w:val="0"/>
              <w:marTop w:val="0"/>
              <w:marBottom w:val="0"/>
              <w:divBdr>
                <w:top w:val="none" w:sz="0" w:space="0" w:color="auto"/>
                <w:left w:val="none" w:sz="0" w:space="0" w:color="auto"/>
                <w:bottom w:val="none" w:sz="0" w:space="0" w:color="auto"/>
                <w:right w:val="none" w:sz="0" w:space="0" w:color="auto"/>
              </w:divBdr>
            </w:div>
            <w:div w:id="1636639799">
              <w:marLeft w:val="0"/>
              <w:marRight w:val="0"/>
              <w:marTop w:val="0"/>
              <w:marBottom w:val="0"/>
              <w:divBdr>
                <w:top w:val="none" w:sz="0" w:space="0" w:color="auto"/>
                <w:left w:val="none" w:sz="0" w:space="0" w:color="auto"/>
                <w:bottom w:val="none" w:sz="0" w:space="0" w:color="auto"/>
                <w:right w:val="none" w:sz="0" w:space="0" w:color="auto"/>
              </w:divBdr>
            </w:div>
            <w:div w:id="1856655301">
              <w:marLeft w:val="0"/>
              <w:marRight w:val="0"/>
              <w:marTop w:val="0"/>
              <w:marBottom w:val="0"/>
              <w:divBdr>
                <w:top w:val="none" w:sz="0" w:space="0" w:color="auto"/>
                <w:left w:val="none" w:sz="0" w:space="0" w:color="auto"/>
                <w:bottom w:val="none" w:sz="0" w:space="0" w:color="auto"/>
                <w:right w:val="none" w:sz="0" w:space="0" w:color="auto"/>
              </w:divBdr>
            </w:div>
            <w:div w:id="1592158437">
              <w:marLeft w:val="0"/>
              <w:marRight w:val="0"/>
              <w:marTop w:val="0"/>
              <w:marBottom w:val="0"/>
              <w:divBdr>
                <w:top w:val="none" w:sz="0" w:space="0" w:color="auto"/>
                <w:left w:val="none" w:sz="0" w:space="0" w:color="auto"/>
                <w:bottom w:val="none" w:sz="0" w:space="0" w:color="auto"/>
                <w:right w:val="none" w:sz="0" w:space="0" w:color="auto"/>
              </w:divBdr>
            </w:div>
            <w:div w:id="1369258924">
              <w:marLeft w:val="0"/>
              <w:marRight w:val="0"/>
              <w:marTop w:val="0"/>
              <w:marBottom w:val="0"/>
              <w:divBdr>
                <w:top w:val="none" w:sz="0" w:space="0" w:color="auto"/>
                <w:left w:val="none" w:sz="0" w:space="0" w:color="auto"/>
                <w:bottom w:val="none" w:sz="0" w:space="0" w:color="auto"/>
                <w:right w:val="none" w:sz="0" w:space="0" w:color="auto"/>
              </w:divBdr>
            </w:div>
            <w:div w:id="1092510685">
              <w:marLeft w:val="0"/>
              <w:marRight w:val="0"/>
              <w:marTop w:val="0"/>
              <w:marBottom w:val="0"/>
              <w:divBdr>
                <w:top w:val="none" w:sz="0" w:space="0" w:color="auto"/>
                <w:left w:val="none" w:sz="0" w:space="0" w:color="auto"/>
                <w:bottom w:val="none" w:sz="0" w:space="0" w:color="auto"/>
                <w:right w:val="none" w:sz="0" w:space="0" w:color="auto"/>
              </w:divBdr>
            </w:div>
            <w:div w:id="1194228071">
              <w:marLeft w:val="0"/>
              <w:marRight w:val="0"/>
              <w:marTop w:val="0"/>
              <w:marBottom w:val="0"/>
              <w:divBdr>
                <w:top w:val="none" w:sz="0" w:space="0" w:color="auto"/>
                <w:left w:val="none" w:sz="0" w:space="0" w:color="auto"/>
                <w:bottom w:val="none" w:sz="0" w:space="0" w:color="auto"/>
                <w:right w:val="none" w:sz="0" w:space="0" w:color="auto"/>
              </w:divBdr>
            </w:div>
            <w:div w:id="83653483">
              <w:marLeft w:val="0"/>
              <w:marRight w:val="0"/>
              <w:marTop w:val="0"/>
              <w:marBottom w:val="0"/>
              <w:divBdr>
                <w:top w:val="none" w:sz="0" w:space="0" w:color="auto"/>
                <w:left w:val="none" w:sz="0" w:space="0" w:color="auto"/>
                <w:bottom w:val="none" w:sz="0" w:space="0" w:color="auto"/>
                <w:right w:val="none" w:sz="0" w:space="0" w:color="auto"/>
              </w:divBdr>
            </w:div>
            <w:div w:id="1813864295">
              <w:marLeft w:val="0"/>
              <w:marRight w:val="0"/>
              <w:marTop w:val="0"/>
              <w:marBottom w:val="0"/>
              <w:divBdr>
                <w:top w:val="none" w:sz="0" w:space="0" w:color="auto"/>
                <w:left w:val="none" w:sz="0" w:space="0" w:color="auto"/>
                <w:bottom w:val="none" w:sz="0" w:space="0" w:color="auto"/>
                <w:right w:val="none" w:sz="0" w:space="0" w:color="auto"/>
              </w:divBdr>
            </w:div>
            <w:div w:id="328020941">
              <w:marLeft w:val="0"/>
              <w:marRight w:val="0"/>
              <w:marTop w:val="0"/>
              <w:marBottom w:val="0"/>
              <w:divBdr>
                <w:top w:val="none" w:sz="0" w:space="0" w:color="auto"/>
                <w:left w:val="none" w:sz="0" w:space="0" w:color="auto"/>
                <w:bottom w:val="none" w:sz="0" w:space="0" w:color="auto"/>
                <w:right w:val="none" w:sz="0" w:space="0" w:color="auto"/>
              </w:divBdr>
            </w:div>
            <w:div w:id="1515221713">
              <w:marLeft w:val="0"/>
              <w:marRight w:val="0"/>
              <w:marTop w:val="0"/>
              <w:marBottom w:val="0"/>
              <w:divBdr>
                <w:top w:val="none" w:sz="0" w:space="0" w:color="auto"/>
                <w:left w:val="none" w:sz="0" w:space="0" w:color="auto"/>
                <w:bottom w:val="none" w:sz="0" w:space="0" w:color="auto"/>
                <w:right w:val="none" w:sz="0" w:space="0" w:color="auto"/>
              </w:divBdr>
            </w:div>
            <w:div w:id="1610623358">
              <w:marLeft w:val="0"/>
              <w:marRight w:val="0"/>
              <w:marTop w:val="0"/>
              <w:marBottom w:val="0"/>
              <w:divBdr>
                <w:top w:val="none" w:sz="0" w:space="0" w:color="auto"/>
                <w:left w:val="none" w:sz="0" w:space="0" w:color="auto"/>
                <w:bottom w:val="none" w:sz="0" w:space="0" w:color="auto"/>
                <w:right w:val="none" w:sz="0" w:space="0" w:color="auto"/>
              </w:divBdr>
            </w:div>
            <w:div w:id="1303072139">
              <w:marLeft w:val="0"/>
              <w:marRight w:val="0"/>
              <w:marTop w:val="0"/>
              <w:marBottom w:val="0"/>
              <w:divBdr>
                <w:top w:val="none" w:sz="0" w:space="0" w:color="auto"/>
                <w:left w:val="none" w:sz="0" w:space="0" w:color="auto"/>
                <w:bottom w:val="none" w:sz="0" w:space="0" w:color="auto"/>
                <w:right w:val="none" w:sz="0" w:space="0" w:color="auto"/>
              </w:divBdr>
            </w:div>
            <w:div w:id="1581671496">
              <w:marLeft w:val="0"/>
              <w:marRight w:val="0"/>
              <w:marTop w:val="0"/>
              <w:marBottom w:val="0"/>
              <w:divBdr>
                <w:top w:val="none" w:sz="0" w:space="0" w:color="auto"/>
                <w:left w:val="none" w:sz="0" w:space="0" w:color="auto"/>
                <w:bottom w:val="none" w:sz="0" w:space="0" w:color="auto"/>
                <w:right w:val="none" w:sz="0" w:space="0" w:color="auto"/>
              </w:divBdr>
            </w:div>
            <w:div w:id="1059400600">
              <w:marLeft w:val="0"/>
              <w:marRight w:val="0"/>
              <w:marTop w:val="0"/>
              <w:marBottom w:val="0"/>
              <w:divBdr>
                <w:top w:val="none" w:sz="0" w:space="0" w:color="auto"/>
                <w:left w:val="none" w:sz="0" w:space="0" w:color="auto"/>
                <w:bottom w:val="none" w:sz="0" w:space="0" w:color="auto"/>
                <w:right w:val="none" w:sz="0" w:space="0" w:color="auto"/>
              </w:divBdr>
            </w:div>
            <w:div w:id="144048429">
              <w:marLeft w:val="0"/>
              <w:marRight w:val="0"/>
              <w:marTop w:val="0"/>
              <w:marBottom w:val="0"/>
              <w:divBdr>
                <w:top w:val="none" w:sz="0" w:space="0" w:color="auto"/>
                <w:left w:val="none" w:sz="0" w:space="0" w:color="auto"/>
                <w:bottom w:val="none" w:sz="0" w:space="0" w:color="auto"/>
                <w:right w:val="none" w:sz="0" w:space="0" w:color="auto"/>
              </w:divBdr>
            </w:div>
            <w:div w:id="291789691">
              <w:marLeft w:val="0"/>
              <w:marRight w:val="0"/>
              <w:marTop w:val="0"/>
              <w:marBottom w:val="0"/>
              <w:divBdr>
                <w:top w:val="none" w:sz="0" w:space="0" w:color="auto"/>
                <w:left w:val="none" w:sz="0" w:space="0" w:color="auto"/>
                <w:bottom w:val="none" w:sz="0" w:space="0" w:color="auto"/>
                <w:right w:val="none" w:sz="0" w:space="0" w:color="auto"/>
              </w:divBdr>
            </w:div>
            <w:div w:id="272175795">
              <w:marLeft w:val="0"/>
              <w:marRight w:val="0"/>
              <w:marTop w:val="0"/>
              <w:marBottom w:val="0"/>
              <w:divBdr>
                <w:top w:val="none" w:sz="0" w:space="0" w:color="auto"/>
                <w:left w:val="none" w:sz="0" w:space="0" w:color="auto"/>
                <w:bottom w:val="none" w:sz="0" w:space="0" w:color="auto"/>
                <w:right w:val="none" w:sz="0" w:space="0" w:color="auto"/>
              </w:divBdr>
            </w:div>
            <w:div w:id="1655375644">
              <w:marLeft w:val="0"/>
              <w:marRight w:val="0"/>
              <w:marTop w:val="0"/>
              <w:marBottom w:val="0"/>
              <w:divBdr>
                <w:top w:val="none" w:sz="0" w:space="0" w:color="auto"/>
                <w:left w:val="none" w:sz="0" w:space="0" w:color="auto"/>
                <w:bottom w:val="none" w:sz="0" w:space="0" w:color="auto"/>
                <w:right w:val="none" w:sz="0" w:space="0" w:color="auto"/>
              </w:divBdr>
            </w:div>
            <w:div w:id="1027369778">
              <w:marLeft w:val="0"/>
              <w:marRight w:val="0"/>
              <w:marTop w:val="0"/>
              <w:marBottom w:val="0"/>
              <w:divBdr>
                <w:top w:val="none" w:sz="0" w:space="0" w:color="auto"/>
                <w:left w:val="none" w:sz="0" w:space="0" w:color="auto"/>
                <w:bottom w:val="none" w:sz="0" w:space="0" w:color="auto"/>
                <w:right w:val="none" w:sz="0" w:space="0" w:color="auto"/>
              </w:divBdr>
            </w:div>
            <w:div w:id="2116055593">
              <w:marLeft w:val="0"/>
              <w:marRight w:val="0"/>
              <w:marTop w:val="0"/>
              <w:marBottom w:val="0"/>
              <w:divBdr>
                <w:top w:val="none" w:sz="0" w:space="0" w:color="auto"/>
                <w:left w:val="none" w:sz="0" w:space="0" w:color="auto"/>
                <w:bottom w:val="none" w:sz="0" w:space="0" w:color="auto"/>
                <w:right w:val="none" w:sz="0" w:space="0" w:color="auto"/>
              </w:divBdr>
            </w:div>
            <w:div w:id="900674938">
              <w:marLeft w:val="0"/>
              <w:marRight w:val="0"/>
              <w:marTop w:val="0"/>
              <w:marBottom w:val="0"/>
              <w:divBdr>
                <w:top w:val="none" w:sz="0" w:space="0" w:color="auto"/>
                <w:left w:val="none" w:sz="0" w:space="0" w:color="auto"/>
                <w:bottom w:val="none" w:sz="0" w:space="0" w:color="auto"/>
                <w:right w:val="none" w:sz="0" w:space="0" w:color="auto"/>
              </w:divBdr>
            </w:div>
            <w:div w:id="490607048">
              <w:marLeft w:val="0"/>
              <w:marRight w:val="0"/>
              <w:marTop w:val="0"/>
              <w:marBottom w:val="0"/>
              <w:divBdr>
                <w:top w:val="none" w:sz="0" w:space="0" w:color="auto"/>
                <w:left w:val="none" w:sz="0" w:space="0" w:color="auto"/>
                <w:bottom w:val="none" w:sz="0" w:space="0" w:color="auto"/>
                <w:right w:val="none" w:sz="0" w:space="0" w:color="auto"/>
              </w:divBdr>
            </w:div>
            <w:div w:id="664284610">
              <w:marLeft w:val="0"/>
              <w:marRight w:val="0"/>
              <w:marTop w:val="0"/>
              <w:marBottom w:val="0"/>
              <w:divBdr>
                <w:top w:val="none" w:sz="0" w:space="0" w:color="auto"/>
                <w:left w:val="none" w:sz="0" w:space="0" w:color="auto"/>
                <w:bottom w:val="none" w:sz="0" w:space="0" w:color="auto"/>
                <w:right w:val="none" w:sz="0" w:space="0" w:color="auto"/>
              </w:divBdr>
            </w:div>
            <w:div w:id="2063940319">
              <w:marLeft w:val="0"/>
              <w:marRight w:val="0"/>
              <w:marTop w:val="0"/>
              <w:marBottom w:val="0"/>
              <w:divBdr>
                <w:top w:val="none" w:sz="0" w:space="0" w:color="auto"/>
                <w:left w:val="none" w:sz="0" w:space="0" w:color="auto"/>
                <w:bottom w:val="none" w:sz="0" w:space="0" w:color="auto"/>
                <w:right w:val="none" w:sz="0" w:space="0" w:color="auto"/>
              </w:divBdr>
            </w:div>
            <w:div w:id="445737430">
              <w:marLeft w:val="0"/>
              <w:marRight w:val="0"/>
              <w:marTop w:val="0"/>
              <w:marBottom w:val="0"/>
              <w:divBdr>
                <w:top w:val="none" w:sz="0" w:space="0" w:color="auto"/>
                <w:left w:val="none" w:sz="0" w:space="0" w:color="auto"/>
                <w:bottom w:val="none" w:sz="0" w:space="0" w:color="auto"/>
                <w:right w:val="none" w:sz="0" w:space="0" w:color="auto"/>
              </w:divBdr>
            </w:div>
            <w:div w:id="1510751955">
              <w:marLeft w:val="0"/>
              <w:marRight w:val="0"/>
              <w:marTop w:val="0"/>
              <w:marBottom w:val="0"/>
              <w:divBdr>
                <w:top w:val="none" w:sz="0" w:space="0" w:color="auto"/>
                <w:left w:val="none" w:sz="0" w:space="0" w:color="auto"/>
                <w:bottom w:val="none" w:sz="0" w:space="0" w:color="auto"/>
                <w:right w:val="none" w:sz="0" w:space="0" w:color="auto"/>
              </w:divBdr>
            </w:div>
            <w:div w:id="1166239314">
              <w:marLeft w:val="0"/>
              <w:marRight w:val="0"/>
              <w:marTop w:val="0"/>
              <w:marBottom w:val="0"/>
              <w:divBdr>
                <w:top w:val="none" w:sz="0" w:space="0" w:color="auto"/>
                <w:left w:val="none" w:sz="0" w:space="0" w:color="auto"/>
                <w:bottom w:val="none" w:sz="0" w:space="0" w:color="auto"/>
                <w:right w:val="none" w:sz="0" w:space="0" w:color="auto"/>
              </w:divBdr>
            </w:div>
            <w:div w:id="1892842625">
              <w:marLeft w:val="0"/>
              <w:marRight w:val="0"/>
              <w:marTop w:val="0"/>
              <w:marBottom w:val="0"/>
              <w:divBdr>
                <w:top w:val="none" w:sz="0" w:space="0" w:color="auto"/>
                <w:left w:val="none" w:sz="0" w:space="0" w:color="auto"/>
                <w:bottom w:val="none" w:sz="0" w:space="0" w:color="auto"/>
                <w:right w:val="none" w:sz="0" w:space="0" w:color="auto"/>
              </w:divBdr>
            </w:div>
            <w:div w:id="15470022">
              <w:marLeft w:val="0"/>
              <w:marRight w:val="0"/>
              <w:marTop w:val="0"/>
              <w:marBottom w:val="0"/>
              <w:divBdr>
                <w:top w:val="none" w:sz="0" w:space="0" w:color="auto"/>
                <w:left w:val="none" w:sz="0" w:space="0" w:color="auto"/>
                <w:bottom w:val="none" w:sz="0" w:space="0" w:color="auto"/>
                <w:right w:val="none" w:sz="0" w:space="0" w:color="auto"/>
              </w:divBdr>
            </w:div>
            <w:div w:id="1788550264">
              <w:marLeft w:val="0"/>
              <w:marRight w:val="0"/>
              <w:marTop w:val="0"/>
              <w:marBottom w:val="0"/>
              <w:divBdr>
                <w:top w:val="none" w:sz="0" w:space="0" w:color="auto"/>
                <w:left w:val="none" w:sz="0" w:space="0" w:color="auto"/>
                <w:bottom w:val="none" w:sz="0" w:space="0" w:color="auto"/>
                <w:right w:val="none" w:sz="0" w:space="0" w:color="auto"/>
              </w:divBdr>
            </w:div>
            <w:div w:id="1002197075">
              <w:marLeft w:val="0"/>
              <w:marRight w:val="0"/>
              <w:marTop w:val="0"/>
              <w:marBottom w:val="0"/>
              <w:divBdr>
                <w:top w:val="none" w:sz="0" w:space="0" w:color="auto"/>
                <w:left w:val="none" w:sz="0" w:space="0" w:color="auto"/>
                <w:bottom w:val="none" w:sz="0" w:space="0" w:color="auto"/>
                <w:right w:val="none" w:sz="0" w:space="0" w:color="auto"/>
              </w:divBdr>
            </w:div>
            <w:div w:id="845631316">
              <w:marLeft w:val="0"/>
              <w:marRight w:val="0"/>
              <w:marTop w:val="0"/>
              <w:marBottom w:val="0"/>
              <w:divBdr>
                <w:top w:val="none" w:sz="0" w:space="0" w:color="auto"/>
                <w:left w:val="none" w:sz="0" w:space="0" w:color="auto"/>
                <w:bottom w:val="none" w:sz="0" w:space="0" w:color="auto"/>
                <w:right w:val="none" w:sz="0" w:space="0" w:color="auto"/>
              </w:divBdr>
            </w:div>
            <w:div w:id="1908034995">
              <w:marLeft w:val="0"/>
              <w:marRight w:val="0"/>
              <w:marTop w:val="0"/>
              <w:marBottom w:val="0"/>
              <w:divBdr>
                <w:top w:val="none" w:sz="0" w:space="0" w:color="auto"/>
                <w:left w:val="none" w:sz="0" w:space="0" w:color="auto"/>
                <w:bottom w:val="none" w:sz="0" w:space="0" w:color="auto"/>
                <w:right w:val="none" w:sz="0" w:space="0" w:color="auto"/>
              </w:divBdr>
            </w:div>
            <w:div w:id="1701541076">
              <w:marLeft w:val="0"/>
              <w:marRight w:val="0"/>
              <w:marTop w:val="0"/>
              <w:marBottom w:val="0"/>
              <w:divBdr>
                <w:top w:val="none" w:sz="0" w:space="0" w:color="auto"/>
                <w:left w:val="none" w:sz="0" w:space="0" w:color="auto"/>
                <w:bottom w:val="none" w:sz="0" w:space="0" w:color="auto"/>
                <w:right w:val="none" w:sz="0" w:space="0" w:color="auto"/>
              </w:divBdr>
            </w:div>
            <w:div w:id="534973194">
              <w:marLeft w:val="0"/>
              <w:marRight w:val="0"/>
              <w:marTop w:val="0"/>
              <w:marBottom w:val="0"/>
              <w:divBdr>
                <w:top w:val="none" w:sz="0" w:space="0" w:color="auto"/>
                <w:left w:val="none" w:sz="0" w:space="0" w:color="auto"/>
                <w:bottom w:val="none" w:sz="0" w:space="0" w:color="auto"/>
                <w:right w:val="none" w:sz="0" w:space="0" w:color="auto"/>
              </w:divBdr>
            </w:div>
            <w:div w:id="4317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5366">
      <w:bodyDiv w:val="1"/>
      <w:marLeft w:val="0"/>
      <w:marRight w:val="0"/>
      <w:marTop w:val="0"/>
      <w:marBottom w:val="0"/>
      <w:divBdr>
        <w:top w:val="none" w:sz="0" w:space="0" w:color="auto"/>
        <w:left w:val="none" w:sz="0" w:space="0" w:color="auto"/>
        <w:bottom w:val="none" w:sz="0" w:space="0" w:color="auto"/>
        <w:right w:val="none" w:sz="0" w:space="0" w:color="auto"/>
      </w:divBdr>
      <w:divsChild>
        <w:div w:id="255018239">
          <w:marLeft w:val="0"/>
          <w:marRight w:val="0"/>
          <w:marTop w:val="0"/>
          <w:marBottom w:val="0"/>
          <w:divBdr>
            <w:top w:val="none" w:sz="0" w:space="0" w:color="auto"/>
            <w:left w:val="none" w:sz="0" w:space="0" w:color="auto"/>
            <w:bottom w:val="none" w:sz="0" w:space="0" w:color="auto"/>
            <w:right w:val="none" w:sz="0" w:space="0" w:color="auto"/>
          </w:divBdr>
          <w:divsChild>
            <w:div w:id="259411281">
              <w:marLeft w:val="0"/>
              <w:marRight w:val="0"/>
              <w:marTop w:val="0"/>
              <w:marBottom w:val="0"/>
              <w:divBdr>
                <w:top w:val="none" w:sz="0" w:space="0" w:color="auto"/>
                <w:left w:val="none" w:sz="0" w:space="0" w:color="auto"/>
                <w:bottom w:val="none" w:sz="0" w:space="0" w:color="auto"/>
                <w:right w:val="none" w:sz="0" w:space="0" w:color="auto"/>
              </w:divBdr>
            </w:div>
            <w:div w:id="1269435504">
              <w:marLeft w:val="0"/>
              <w:marRight w:val="0"/>
              <w:marTop w:val="0"/>
              <w:marBottom w:val="0"/>
              <w:divBdr>
                <w:top w:val="none" w:sz="0" w:space="0" w:color="auto"/>
                <w:left w:val="none" w:sz="0" w:space="0" w:color="auto"/>
                <w:bottom w:val="none" w:sz="0" w:space="0" w:color="auto"/>
                <w:right w:val="none" w:sz="0" w:space="0" w:color="auto"/>
              </w:divBdr>
            </w:div>
            <w:div w:id="584337862">
              <w:marLeft w:val="0"/>
              <w:marRight w:val="0"/>
              <w:marTop w:val="0"/>
              <w:marBottom w:val="0"/>
              <w:divBdr>
                <w:top w:val="none" w:sz="0" w:space="0" w:color="auto"/>
                <w:left w:val="none" w:sz="0" w:space="0" w:color="auto"/>
                <w:bottom w:val="none" w:sz="0" w:space="0" w:color="auto"/>
                <w:right w:val="none" w:sz="0" w:space="0" w:color="auto"/>
              </w:divBdr>
            </w:div>
            <w:div w:id="1192718244">
              <w:marLeft w:val="0"/>
              <w:marRight w:val="0"/>
              <w:marTop w:val="0"/>
              <w:marBottom w:val="0"/>
              <w:divBdr>
                <w:top w:val="none" w:sz="0" w:space="0" w:color="auto"/>
                <w:left w:val="none" w:sz="0" w:space="0" w:color="auto"/>
                <w:bottom w:val="none" w:sz="0" w:space="0" w:color="auto"/>
                <w:right w:val="none" w:sz="0" w:space="0" w:color="auto"/>
              </w:divBdr>
            </w:div>
            <w:div w:id="11653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8930">
      <w:bodyDiv w:val="1"/>
      <w:marLeft w:val="0"/>
      <w:marRight w:val="0"/>
      <w:marTop w:val="0"/>
      <w:marBottom w:val="0"/>
      <w:divBdr>
        <w:top w:val="none" w:sz="0" w:space="0" w:color="auto"/>
        <w:left w:val="none" w:sz="0" w:space="0" w:color="auto"/>
        <w:bottom w:val="none" w:sz="0" w:space="0" w:color="auto"/>
        <w:right w:val="none" w:sz="0" w:space="0" w:color="auto"/>
      </w:divBdr>
      <w:divsChild>
        <w:div w:id="298147670">
          <w:marLeft w:val="0"/>
          <w:marRight w:val="0"/>
          <w:marTop w:val="0"/>
          <w:marBottom w:val="0"/>
          <w:divBdr>
            <w:top w:val="none" w:sz="0" w:space="0" w:color="auto"/>
            <w:left w:val="none" w:sz="0" w:space="0" w:color="auto"/>
            <w:bottom w:val="none" w:sz="0" w:space="0" w:color="auto"/>
            <w:right w:val="none" w:sz="0" w:space="0" w:color="auto"/>
          </w:divBdr>
          <w:divsChild>
            <w:div w:id="9691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435">
      <w:bodyDiv w:val="1"/>
      <w:marLeft w:val="0"/>
      <w:marRight w:val="0"/>
      <w:marTop w:val="0"/>
      <w:marBottom w:val="0"/>
      <w:divBdr>
        <w:top w:val="none" w:sz="0" w:space="0" w:color="auto"/>
        <w:left w:val="none" w:sz="0" w:space="0" w:color="auto"/>
        <w:bottom w:val="none" w:sz="0" w:space="0" w:color="auto"/>
        <w:right w:val="none" w:sz="0" w:space="0" w:color="auto"/>
      </w:divBdr>
      <w:divsChild>
        <w:div w:id="42680071">
          <w:marLeft w:val="0"/>
          <w:marRight w:val="0"/>
          <w:marTop w:val="0"/>
          <w:marBottom w:val="0"/>
          <w:divBdr>
            <w:top w:val="none" w:sz="0" w:space="0" w:color="auto"/>
            <w:left w:val="none" w:sz="0" w:space="0" w:color="auto"/>
            <w:bottom w:val="none" w:sz="0" w:space="0" w:color="auto"/>
            <w:right w:val="none" w:sz="0" w:space="0" w:color="auto"/>
          </w:divBdr>
          <w:divsChild>
            <w:div w:id="1346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4389">
      <w:bodyDiv w:val="1"/>
      <w:marLeft w:val="0"/>
      <w:marRight w:val="0"/>
      <w:marTop w:val="0"/>
      <w:marBottom w:val="0"/>
      <w:divBdr>
        <w:top w:val="none" w:sz="0" w:space="0" w:color="auto"/>
        <w:left w:val="none" w:sz="0" w:space="0" w:color="auto"/>
        <w:bottom w:val="none" w:sz="0" w:space="0" w:color="auto"/>
        <w:right w:val="none" w:sz="0" w:space="0" w:color="auto"/>
      </w:divBdr>
      <w:divsChild>
        <w:div w:id="805509242">
          <w:marLeft w:val="0"/>
          <w:marRight w:val="0"/>
          <w:marTop w:val="0"/>
          <w:marBottom w:val="0"/>
          <w:divBdr>
            <w:top w:val="none" w:sz="0" w:space="0" w:color="auto"/>
            <w:left w:val="none" w:sz="0" w:space="0" w:color="auto"/>
            <w:bottom w:val="none" w:sz="0" w:space="0" w:color="auto"/>
            <w:right w:val="none" w:sz="0" w:space="0" w:color="auto"/>
          </w:divBdr>
          <w:divsChild>
            <w:div w:id="29899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2007">
      <w:bodyDiv w:val="1"/>
      <w:marLeft w:val="0"/>
      <w:marRight w:val="0"/>
      <w:marTop w:val="0"/>
      <w:marBottom w:val="0"/>
      <w:divBdr>
        <w:top w:val="none" w:sz="0" w:space="0" w:color="auto"/>
        <w:left w:val="none" w:sz="0" w:space="0" w:color="auto"/>
        <w:bottom w:val="none" w:sz="0" w:space="0" w:color="auto"/>
        <w:right w:val="none" w:sz="0" w:space="0" w:color="auto"/>
      </w:divBdr>
      <w:divsChild>
        <w:div w:id="1689989223">
          <w:marLeft w:val="0"/>
          <w:marRight w:val="0"/>
          <w:marTop w:val="0"/>
          <w:marBottom w:val="0"/>
          <w:divBdr>
            <w:top w:val="none" w:sz="0" w:space="0" w:color="auto"/>
            <w:left w:val="none" w:sz="0" w:space="0" w:color="auto"/>
            <w:bottom w:val="none" w:sz="0" w:space="0" w:color="auto"/>
            <w:right w:val="none" w:sz="0" w:space="0" w:color="auto"/>
          </w:divBdr>
          <w:divsChild>
            <w:div w:id="5813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3528">
      <w:bodyDiv w:val="1"/>
      <w:marLeft w:val="0"/>
      <w:marRight w:val="0"/>
      <w:marTop w:val="0"/>
      <w:marBottom w:val="0"/>
      <w:divBdr>
        <w:top w:val="none" w:sz="0" w:space="0" w:color="auto"/>
        <w:left w:val="none" w:sz="0" w:space="0" w:color="auto"/>
        <w:bottom w:val="none" w:sz="0" w:space="0" w:color="auto"/>
        <w:right w:val="none" w:sz="0" w:space="0" w:color="auto"/>
      </w:divBdr>
      <w:divsChild>
        <w:div w:id="317343756">
          <w:marLeft w:val="0"/>
          <w:marRight w:val="0"/>
          <w:marTop w:val="0"/>
          <w:marBottom w:val="0"/>
          <w:divBdr>
            <w:top w:val="none" w:sz="0" w:space="0" w:color="auto"/>
            <w:left w:val="none" w:sz="0" w:space="0" w:color="auto"/>
            <w:bottom w:val="none" w:sz="0" w:space="0" w:color="auto"/>
            <w:right w:val="none" w:sz="0" w:space="0" w:color="auto"/>
          </w:divBdr>
          <w:divsChild>
            <w:div w:id="227109036">
              <w:marLeft w:val="0"/>
              <w:marRight w:val="0"/>
              <w:marTop w:val="0"/>
              <w:marBottom w:val="0"/>
              <w:divBdr>
                <w:top w:val="none" w:sz="0" w:space="0" w:color="auto"/>
                <w:left w:val="none" w:sz="0" w:space="0" w:color="auto"/>
                <w:bottom w:val="none" w:sz="0" w:space="0" w:color="auto"/>
                <w:right w:val="none" w:sz="0" w:space="0" w:color="auto"/>
              </w:divBdr>
            </w:div>
            <w:div w:id="826898876">
              <w:marLeft w:val="0"/>
              <w:marRight w:val="0"/>
              <w:marTop w:val="0"/>
              <w:marBottom w:val="0"/>
              <w:divBdr>
                <w:top w:val="none" w:sz="0" w:space="0" w:color="auto"/>
                <w:left w:val="none" w:sz="0" w:space="0" w:color="auto"/>
                <w:bottom w:val="none" w:sz="0" w:space="0" w:color="auto"/>
                <w:right w:val="none" w:sz="0" w:space="0" w:color="auto"/>
              </w:divBdr>
            </w:div>
            <w:div w:id="1009910705">
              <w:marLeft w:val="0"/>
              <w:marRight w:val="0"/>
              <w:marTop w:val="0"/>
              <w:marBottom w:val="0"/>
              <w:divBdr>
                <w:top w:val="none" w:sz="0" w:space="0" w:color="auto"/>
                <w:left w:val="none" w:sz="0" w:space="0" w:color="auto"/>
                <w:bottom w:val="none" w:sz="0" w:space="0" w:color="auto"/>
                <w:right w:val="none" w:sz="0" w:space="0" w:color="auto"/>
              </w:divBdr>
            </w:div>
            <w:div w:id="659578005">
              <w:marLeft w:val="0"/>
              <w:marRight w:val="0"/>
              <w:marTop w:val="0"/>
              <w:marBottom w:val="0"/>
              <w:divBdr>
                <w:top w:val="none" w:sz="0" w:space="0" w:color="auto"/>
                <w:left w:val="none" w:sz="0" w:space="0" w:color="auto"/>
                <w:bottom w:val="none" w:sz="0" w:space="0" w:color="auto"/>
                <w:right w:val="none" w:sz="0" w:space="0" w:color="auto"/>
              </w:divBdr>
            </w:div>
            <w:div w:id="1776485933">
              <w:marLeft w:val="0"/>
              <w:marRight w:val="0"/>
              <w:marTop w:val="0"/>
              <w:marBottom w:val="0"/>
              <w:divBdr>
                <w:top w:val="none" w:sz="0" w:space="0" w:color="auto"/>
                <w:left w:val="none" w:sz="0" w:space="0" w:color="auto"/>
                <w:bottom w:val="none" w:sz="0" w:space="0" w:color="auto"/>
                <w:right w:val="none" w:sz="0" w:space="0" w:color="auto"/>
              </w:divBdr>
            </w:div>
            <w:div w:id="1731886171">
              <w:marLeft w:val="0"/>
              <w:marRight w:val="0"/>
              <w:marTop w:val="0"/>
              <w:marBottom w:val="0"/>
              <w:divBdr>
                <w:top w:val="none" w:sz="0" w:space="0" w:color="auto"/>
                <w:left w:val="none" w:sz="0" w:space="0" w:color="auto"/>
                <w:bottom w:val="none" w:sz="0" w:space="0" w:color="auto"/>
                <w:right w:val="none" w:sz="0" w:space="0" w:color="auto"/>
              </w:divBdr>
            </w:div>
            <w:div w:id="1513836172">
              <w:marLeft w:val="0"/>
              <w:marRight w:val="0"/>
              <w:marTop w:val="0"/>
              <w:marBottom w:val="0"/>
              <w:divBdr>
                <w:top w:val="none" w:sz="0" w:space="0" w:color="auto"/>
                <w:left w:val="none" w:sz="0" w:space="0" w:color="auto"/>
                <w:bottom w:val="none" w:sz="0" w:space="0" w:color="auto"/>
                <w:right w:val="none" w:sz="0" w:space="0" w:color="auto"/>
              </w:divBdr>
            </w:div>
            <w:div w:id="1754207226">
              <w:marLeft w:val="0"/>
              <w:marRight w:val="0"/>
              <w:marTop w:val="0"/>
              <w:marBottom w:val="0"/>
              <w:divBdr>
                <w:top w:val="none" w:sz="0" w:space="0" w:color="auto"/>
                <w:left w:val="none" w:sz="0" w:space="0" w:color="auto"/>
                <w:bottom w:val="none" w:sz="0" w:space="0" w:color="auto"/>
                <w:right w:val="none" w:sz="0" w:space="0" w:color="auto"/>
              </w:divBdr>
            </w:div>
            <w:div w:id="1788741473">
              <w:marLeft w:val="0"/>
              <w:marRight w:val="0"/>
              <w:marTop w:val="0"/>
              <w:marBottom w:val="0"/>
              <w:divBdr>
                <w:top w:val="none" w:sz="0" w:space="0" w:color="auto"/>
                <w:left w:val="none" w:sz="0" w:space="0" w:color="auto"/>
                <w:bottom w:val="none" w:sz="0" w:space="0" w:color="auto"/>
                <w:right w:val="none" w:sz="0" w:space="0" w:color="auto"/>
              </w:divBdr>
            </w:div>
            <w:div w:id="7312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9678">
      <w:bodyDiv w:val="1"/>
      <w:marLeft w:val="0"/>
      <w:marRight w:val="0"/>
      <w:marTop w:val="0"/>
      <w:marBottom w:val="0"/>
      <w:divBdr>
        <w:top w:val="none" w:sz="0" w:space="0" w:color="auto"/>
        <w:left w:val="none" w:sz="0" w:space="0" w:color="auto"/>
        <w:bottom w:val="none" w:sz="0" w:space="0" w:color="auto"/>
        <w:right w:val="none" w:sz="0" w:space="0" w:color="auto"/>
      </w:divBdr>
      <w:divsChild>
        <w:div w:id="1151409755">
          <w:marLeft w:val="0"/>
          <w:marRight w:val="0"/>
          <w:marTop w:val="0"/>
          <w:marBottom w:val="0"/>
          <w:divBdr>
            <w:top w:val="none" w:sz="0" w:space="0" w:color="auto"/>
            <w:left w:val="none" w:sz="0" w:space="0" w:color="auto"/>
            <w:bottom w:val="none" w:sz="0" w:space="0" w:color="auto"/>
            <w:right w:val="none" w:sz="0" w:space="0" w:color="auto"/>
          </w:divBdr>
          <w:divsChild>
            <w:div w:id="1037504578">
              <w:marLeft w:val="0"/>
              <w:marRight w:val="0"/>
              <w:marTop w:val="0"/>
              <w:marBottom w:val="0"/>
              <w:divBdr>
                <w:top w:val="none" w:sz="0" w:space="0" w:color="auto"/>
                <w:left w:val="none" w:sz="0" w:space="0" w:color="auto"/>
                <w:bottom w:val="none" w:sz="0" w:space="0" w:color="auto"/>
                <w:right w:val="none" w:sz="0" w:space="0" w:color="auto"/>
              </w:divBdr>
            </w:div>
            <w:div w:id="852232318">
              <w:marLeft w:val="0"/>
              <w:marRight w:val="0"/>
              <w:marTop w:val="0"/>
              <w:marBottom w:val="0"/>
              <w:divBdr>
                <w:top w:val="none" w:sz="0" w:space="0" w:color="auto"/>
                <w:left w:val="none" w:sz="0" w:space="0" w:color="auto"/>
                <w:bottom w:val="none" w:sz="0" w:space="0" w:color="auto"/>
                <w:right w:val="none" w:sz="0" w:space="0" w:color="auto"/>
              </w:divBdr>
            </w:div>
            <w:div w:id="1473710605">
              <w:marLeft w:val="0"/>
              <w:marRight w:val="0"/>
              <w:marTop w:val="0"/>
              <w:marBottom w:val="0"/>
              <w:divBdr>
                <w:top w:val="none" w:sz="0" w:space="0" w:color="auto"/>
                <w:left w:val="none" w:sz="0" w:space="0" w:color="auto"/>
                <w:bottom w:val="none" w:sz="0" w:space="0" w:color="auto"/>
                <w:right w:val="none" w:sz="0" w:space="0" w:color="auto"/>
              </w:divBdr>
            </w:div>
            <w:div w:id="6832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8753">
      <w:bodyDiv w:val="1"/>
      <w:marLeft w:val="0"/>
      <w:marRight w:val="0"/>
      <w:marTop w:val="0"/>
      <w:marBottom w:val="0"/>
      <w:divBdr>
        <w:top w:val="none" w:sz="0" w:space="0" w:color="auto"/>
        <w:left w:val="none" w:sz="0" w:space="0" w:color="auto"/>
        <w:bottom w:val="none" w:sz="0" w:space="0" w:color="auto"/>
        <w:right w:val="none" w:sz="0" w:space="0" w:color="auto"/>
      </w:divBdr>
      <w:divsChild>
        <w:div w:id="1247493541">
          <w:marLeft w:val="0"/>
          <w:marRight w:val="0"/>
          <w:marTop w:val="0"/>
          <w:marBottom w:val="0"/>
          <w:divBdr>
            <w:top w:val="none" w:sz="0" w:space="0" w:color="auto"/>
            <w:left w:val="none" w:sz="0" w:space="0" w:color="auto"/>
            <w:bottom w:val="none" w:sz="0" w:space="0" w:color="auto"/>
            <w:right w:val="none" w:sz="0" w:space="0" w:color="auto"/>
          </w:divBdr>
          <w:divsChild>
            <w:div w:id="14516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3927">
      <w:bodyDiv w:val="1"/>
      <w:marLeft w:val="0"/>
      <w:marRight w:val="0"/>
      <w:marTop w:val="0"/>
      <w:marBottom w:val="0"/>
      <w:divBdr>
        <w:top w:val="none" w:sz="0" w:space="0" w:color="auto"/>
        <w:left w:val="none" w:sz="0" w:space="0" w:color="auto"/>
        <w:bottom w:val="none" w:sz="0" w:space="0" w:color="auto"/>
        <w:right w:val="none" w:sz="0" w:space="0" w:color="auto"/>
      </w:divBdr>
      <w:divsChild>
        <w:div w:id="638533823">
          <w:marLeft w:val="0"/>
          <w:marRight w:val="0"/>
          <w:marTop w:val="0"/>
          <w:marBottom w:val="0"/>
          <w:divBdr>
            <w:top w:val="none" w:sz="0" w:space="0" w:color="auto"/>
            <w:left w:val="none" w:sz="0" w:space="0" w:color="auto"/>
            <w:bottom w:val="none" w:sz="0" w:space="0" w:color="auto"/>
            <w:right w:val="none" w:sz="0" w:space="0" w:color="auto"/>
          </w:divBdr>
          <w:divsChild>
            <w:div w:id="14100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9796">
      <w:bodyDiv w:val="1"/>
      <w:marLeft w:val="0"/>
      <w:marRight w:val="0"/>
      <w:marTop w:val="0"/>
      <w:marBottom w:val="0"/>
      <w:divBdr>
        <w:top w:val="none" w:sz="0" w:space="0" w:color="auto"/>
        <w:left w:val="none" w:sz="0" w:space="0" w:color="auto"/>
        <w:bottom w:val="none" w:sz="0" w:space="0" w:color="auto"/>
        <w:right w:val="none" w:sz="0" w:space="0" w:color="auto"/>
      </w:divBdr>
      <w:divsChild>
        <w:div w:id="308364293">
          <w:marLeft w:val="0"/>
          <w:marRight w:val="0"/>
          <w:marTop w:val="0"/>
          <w:marBottom w:val="0"/>
          <w:divBdr>
            <w:top w:val="none" w:sz="0" w:space="0" w:color="auto"/>
            <w:left w:val="none" w:sz="0" w:space="0" w:color="auto"/>
            <w:bottom w:val="none" w:sz="0" w:space="0" w:color="auto"/>
            <w:right w:val="none" w:sz="0" w:space="0" w:color="auto"/>
          </w:divBdr>
          <w:divsChild>
            <w:div w:id="3069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0196">
      <w:bodyDiv w:val="1"/>
      <w:marLeft w:val="0"/>
      <w:marRight w:val="0"/>
      <w:marTop w:val="0"/>
      <w:marBottom w:val="0"/>
      <w:divBdr>
        <w:top w:val="none" w:sz="0" w:space="0" w:color="auto"/>
        <w:left w:val="none" w:sz="0" w:space="0" w:color="auto"/>
        <w:bottom w:val="none" w:sz="0" w:space="0" w:color="auto"/>
        <w:right w:val="none" w:sz="0" w:space="0" w:color="auto"/>
      </w:divBdr>
      <w:divsChild>
        <w:div w:id="89619041">
          <w:marLeft w:val="0"/>
          <w:marRight w:val="0"/>
          <w:marTop w:val="0"/>
          <w:marBottom w:val="0"/>
          <w:divBdr>
            <w:top w:val="none" w:sz="0" w:space="0" w:color="auto"/>
            <w:left w:val="none" w:sz="0" w:space="0" w:color="auto"/>
            <w:bottom w:val="none" w:sz="0" w:space="0" w:color="auto"/>
            <w:right w:val="none" w:sz="0" w:space="0" w:color="auto"/>
          </w:divBdr>
          <w:divsChild>
            <w:div w:id="18180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3563">
      <w:bodyDiv w:val="1"/>
      <w:marLeft w:val="0"/>
      <w:marRight w:val="0"/>
      <w:marTop w:val="0"/>
      <w:marBottom w:val="0"/>
      <w:divBdr>
        <w:top w:val="none" w:sz="0" w:space="0" w:color="auto"/>
        <w:left w:val="none" w:sz="0" w:space="0" w:color="auto"/>
        <w:bottom w:val="none" w:sz="0" w:space="0" w:color="auto"/>
        <w:right w:val="none" w:sz="0" w:space="0" w:color="auto"/>
      </w:divBdr>
      <w:divsChild>
        <w:div w:id="1568805219">
          <w:marLeft w:val="0"/>
          <w:marRight w:val="0"/>
          <w:marTop w:val="0"/>
          <w:marBottom w:val="0"/>
          <w:divBdr>
            <w:top w:val="none" w:sz="0" w:space="0" w:color="auto"/>
            <w:left w:val="none" w:sz="0" w:space="0" w:color="auto"/>
            <w:bottom w:val="none" w:sz="0" w:space="0" w:color="auto"/>
            <w:right w:val="none" w:sz="0" w:space="0" w:color="auto"/>
          </w:divBdr>
          <w:divsChild>
            <w:div w:id="92989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3433">
      <w:bodyDiv w:val="1"/>
      <w:marLeft w:val="0"/>
      <w:marRight w:val="0"/>
      <w:marTop w:val="0"/>
      <w:marBottom w:val="0"/>
      <w:divBdr>
        <w:top w:val="none" w:sz="0" w:space="0" w:color="auto"/>
        <w:left w:val="none" w:sz="0" w:space="0" w:color="auto"/>
        <w:bottom w:val="none" w:sz="0" w:space="0" w:color="auto"/>
        <w:right w:val="none" w:sz="0" w:space="0" w:color="auto"/>
      </w:divBdr>
      <w:divsChild>
        <w:div w:id="1081223351">
          <w:marLeft w:val="0"/>
          <w:marRight w:val="0"/>
          <w:marTop w:val="0"/>
          <w:marBottom w:val="0"/>
          <w:divBdr>
            <w:top w:val="none" w:sz="0" w:space="0" w:color="auto"/>
            <w:left w:val="none" w:sz="0" w:space="0" w:color="auto"/>
            <w:bottom w:val="none" w:sz="0" w:space="0" w:color="auto"/>
            <w:right w:val="none" w:sz="0" w:space="0" w:color="auto"/>
          </w:divBdr>
          <w:divsChild>
            <w:div w:id="3659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7991">
      <w:bodyDiv w:val="1"/>
      <w:marLeft w:val="0"/>
      <w:marRight w:val="0"/>
      <w:marTop w:val="0"/>
      <w:marBottom w:val="0"/>
      <w:divBdr>
        <w:top w:val="none" w:sz="0" w:space="0" w:color="auto"/>
        <w:left w:val="none" w:sz="0" w:space="0" w:color="auto"/>
        <w:bottom w:val="none" w:sz="0" w:space="0" w:color="auto"/>
        <w:right w:val="none" w:sz="0" w:space="0" w:color="auto"/>
      </w:divBdr>
      <w:divsChild>
        <w:div w:id="2069457004">
          <w:marLeft w:val="0"/>
          <w:marRight w:val="0"/>
          <w:marTop w:val="0"/>
          <w:marBottom w:val="0"/>
          <w:divBdr>
            <w:top w:val="none" w:sz="0" w:space="0" w:color="auto"/>
            <w:left w:val="none" w:sz="0" w:space="0" w:color="auto"/>
            <w:bottom w:val="none" w:sz="0" w:space="0" w:color="auto"/>
            <w:right w:val="none" w:sz="0" w:space="0" w:color="auto"/>
          </w:divBdr>
          <w:divsChild>
            <w:div w:id="34624557">
              <w:marLeft w:val="0"/>
              <w:marRight w:val="0"/>
              <w:marTop w:val="0"/>
              <w:marBottom w:val="0"/>
              <w:divBdr>
                <w:top w:val="none" w:sz="0" w:space="0" w:color="auto"/>
                <w:left w:val="none" w:sz="0" w:space="0" w:color="auto"/>
                <w:bottom w:val="none" w:sz="0" w:space="0" w:color="auto"/>
                <w:right w:val="none" w:sz="0" w:space="0" w:color="auto"/>
              </w:divBdr>
            </w:div>
            <w:div w:id="1755515662">
              <w:marLeft w:val="0"/>
              <w:marRight w:val="0"/>
              <w:marTop w:val="0"/>
              <w:marBottom w:val="0"/>
              <w:divBdr>
                <w:top w:val="none" w:sz="0" w:space="0" w:color="auto"/>
                <w:left w:val="none" w:sz="0" w:space="0" w:color="auto"/>
                <w:bottom w:val="none" w:sz="0" w:space="0" w:color="auto"/>
                <w:right w:val="none" w:sz="0" w:space="0" w:color="auto"/>
              </w:divBdr>
            </w:div>
            <w:div w:id="452019787">
              <w:marLeft w:val="0"/>
              <w:marRight w:val="0"/>
              <w:marTop w:val="0"/>
              <w:marBottom w:val="0"/>
              <w:divBdr>
                <w:top w:val="none" w:sz="0" w:space="0" w:color="auto"/>
                <w:left w:val="none" w:sz="0" w:space="0" w:color="auto"/>
                <w:bottom w:val="none" w:sz="0" w:space="0" w:color="auto"/>
                <w:right w:val="none" w:sz="0" w:space="0" w:color="auto"/>
              </w:divBdr>
            </w:div>
            <w:div w:id="1216042382">
              <w:marLeft w:val="0"/>
              <w:marRight w:val="0"/>
              <w:marTop w:val="0"/>
              <w:marBottom w:val="0"/>
              <w:divBdr>
                <w:top w:val="none" w:sz="0" w:space="0" w:color="auto"/>
                <w:left w:val="none" w:sz="0" w:space="0" w:color="auto"/>
                <w:bottom w:val="none" w:sz="0" w:space="0" w:color="auto"/>
                <w:right w:val="none" w:sz="0" w:space="0" w:color="auto"/>
              </w:divBdr>
            </w:div>
            <w:div w:id="1002708135">
              <w:marLeft w:val="0"/>
              <w:marRight w:val="0"/>
              <w:marTop w:val="0"/>
              <w:marBottom w:val="0"/>
              <w:divBdr>
                <w:top w:val="none" w:sz="0" w:space="0" w:color="auto"/>
                <w:left w:val="none" w:sz="0" w:space="0" w:color="auto"/>
                <w:bottom w:val="none" w:sz="0" w:space="0" w:color="auto"/>
                <w:right w:val="none" w:sz="0" w:space="0" w:color="auto"/>
              </w:divBdr>
            </w:div>
            <w:div w:id="1018122219">
              <w:marLeft w:val="0"/>
              <w:marRight w:val="0"/>
              <w:marTop w:val="0"/>
              <w:marBottom w:val="0"/>
              <w:divBdr>
                <w:top w:val="none" w:sz="0" w:space="0" w:color="auto"/>
                <w:left w:val="none" w:sz="0" w:space="0" w:color="auto"/>
                <w:bottom w:val="none" w:sz="0" w:space="0" w:color="auto"/>
                <w:right w:val="none" w:sz="0" w:space="0" w:color="auto"/>
              </w:divBdr>
            </w:div>
            <w:div w:id="2029678289">
              <w:marLeft w:val="0"/>
              <w:marRight w:val="0"/>
              <w:marTop w:val="0"/>
              <w:marBottom w:val="0"/>
              <w:divBdr>
                <w:top w:val="none" w:sz="0" w:space="0" w:color="auto"/>
                <w:left w:val="none" w:sz="0" w:space="0" w:color="auto"/>
                <w:bottom w:val="none" w:sz="0" w:space="0" w:color="auto"/>
                <w:right w:val="none" w:sz="0" w:space="0" w:color="auto"/>
              </w:divBdr>
            </w:div>
            <w:div w:id="1922443645">
              <w:marLeft w:val="0"/>
              <w:marRight w:val="0"/>
              <w:marTop w:val="0"/>
              <w:marBottom w:val="0"/>
              <w:divBdr>
                <w:top w:val="none" w:sz="0" w:space="0" w:color="auto"/>
                <w:left w:val="none" w:sz="0" w:space="0" w:color="auto"/>
                <w:bottom w:val="none" w:sz="0" w:space="0" w:color="auto"/>
                <w:right w:val="none" w:sz="0" w:space="0" w:color="auto"/>
              </w:divBdr>
            </w:div>
            <w:div w:id="1093278476">
              <w:marLeft w:val="0"/>
              <w:marRight w:val="0"/>
              <w:marTop w:val="0"/>
              <w:marBottom w:val="0"/>
              <w:divBdr>
                <w:top w:val="none" w:sz="0" w:space="0" w:color="auto"/>
                <w:left w:val="none" w:sz="0" w:space="0" w:color="auto"/>
                <w:bottom w:val="none" w:sz="0" w:space="0" w:color="auto"/>
                <w:right w:val="none" w:sz="0" w:space="0" w:color="auto"/>
              </w:divBdr>
            </w:div>
            <w:div w:id="971861820">
              <w:marLeft w:val="0"/>
              <w:marRight w:val="0"/>
              <w:marTop w:val="0"/>
              <w:marBottom w:val="0"/>
              <w:divBdr>
                <w:top w:val="none" w:sz="0" w:space="0" w:color="auto"/>
                <w:left w:val="none" w:sz="0" w:space="0" w:color="auto"/>
                <w:bottom w:val="none" w:sz="0" w:space="0" w:color="auto"/>
                <w:right w:val="none" w:sz="0" w:space="0" w:color="auto"/>
              </w:divBdr>
            </w:div>
            <w:div w:id="1969235348">
              <w:marLeft w:val="0"/>
              <w:marRight w:val="0"/>
              <w:marTop w:val="0"/>
              <w:marBottom w:val="0"/>
              <w:divBdr>
                <w:top w:val="none" w:sz="0" w:space="0" w:color="auto"/>
                <w:left w:val="none" w:sz="0" w:space="0" w:color="auto"/>
                <w:bottom w:val="none" w:sz="0" w:space="0" w:color="auto"/>
                <w:right w:val="none" w:sz="0" w:space="0" w:color="auto"/>
              </w:divBdr>
            </w:div>
            <w:div w:id="1080371120">
              <w:marLeft w:val="0"/>
              <w:marRight w:val="0"/>
              <w:marTop w:val="0"/>
              <w:marBottom w:val="0"/>
              <w:divBdr>
                <w:top w:val="none" w:sz="0" w:space="0" w:color="auto"/>
                <w:left w:val="none" w:sz="0" w:space="0" w:color="auto"/>
                <w:bottom w:val="none" w:sz="0" w:space="0" w:color="auto"/>
                <w:right w:val="none" w:sz="0" w:space="0" w:color="auto"/>
              </w:divBdr>
            </w:div>
            <w:div w:id="733553384">
              <w:marLeft w:val="0"/>
              <w:marRight w:val="0"/>
              <w:marTop w:val="0"/>
              <w:marBottom w:val="0"/>
              <w:divBdr>
                <w:top w:val="none" w:sz="0" w:space="0" w:color="auto"/>
                <w:left w:val="none" w:sz="0" w:space="0" w:color="auto"/>
                <w:bottom w:val="none" w:sz="0" w:space="0" w:color="auto"/>
                <w:right w:val="none" w:sz="0" w:space="0" w:color="auto"/>
              </w:divBdr>
            </w:div>
            <w:div w:id="613026934">
              <w:marLeft w:val="0"/>
              <w:marRight w:val="0"/>
              <w:marTop w:val="0"/>
              <w:marBottom w:val="0"/>
              <w:divBdr>
                <w:top w:val="none" w:sz="0" w:space="0" w:color="auto"/>
                <w:left w:val="none" w:sz="0" w:space="0" w:color="auto"/>
                <w:bottom w:val="none" w:sz="0" w:space="0" w:color="auto"/>
                <w:right w:val="none" w:sz="0" w:space="0" w:color="auto"/>
              </w:divBdr>
            </w:div>
            <w:div w:id="287904104">
              <w:marLeft w:val="0"/>
              <w:marRight w:val="0"/>
              <w:marTop w:val="0"/>
              <w:marBottom w:val="0"/>
              <w:divBdr>
                <w:top w:val="none" w:sz="0" w:space="0" w:color="auto"/>
                <w:left w:val="none" w:sz="0" w:space="0" w:color="auto"/>
                <w:bottom w:val="none" w:sz="0" w:space="0" w:color="auto"/>
                <w:right w:val="none" w:sz="0" w:space="0" w:color="auto"/>
              </w:divBdr>
            </w:div>
            <w:div w:id="1034689921">
              <w:marLeft w:val="0"/>
              <w:marRight w:val="0"/>
              <w:marTop w:val="0"/>
              <w:marBottom w:val="0"/>
              <w:divBdr>
                <w:top w:val="none" w:sz="0" w:space="0" w:color="auto"/>
                <w:left w:val="none" w:sz="0" w:space="0" w:color="auto"/>
                <w:bottom w:val="none" w:sz="0" w:space="0" w:color="auto"/>
                <w:right w:val="none" w:sz="0" w:space="0" w:color="auto"/>
              </w:divBdr>
            </w:div>
            <w:div w:id="1950619300">
              <w:marLeft w:val="0"/>
              <w:marRight w:val="0"/>
              <w:marTop w:val="0"/>
              <w:marBottom w:val="0"/>
              <w:divBdr>
                <w:top w:val="none" w:sz="0" w:space="0" w:color="auto"/>
                <w:left w:val="none" w:sz="0" w:space="0" w:color="auto"/>
                <w:bottom w:val="none" w:sz="0" w:space="0" w:color="auto"/>
                <w:right w:val="none" w:sz="0" w:space="0" w:color="auto"/>
              </w:divBdr>
            </w:div>
            <w:div w:id="457721551">
              <w:marLeft w:val="0"/>
              <w:marRight w:val="0"/>
              <w:marTop w:val="0"/>
              <w:marBottom w:val="0"/>
              <w:divBdr>
                <w:top w:val="none" w:sz="0" w:space="0" w:color="auto"/>
                <w:left w:val="none" w:sz="0" w:space="0" w:color="auto"/>
                <w:bottom w:val="none" w:sz="0" w:space="0" w:color="auto"/>
                <w:right w:val="none" w:sz="0" w:space="0" w:color="auto"/>
              </w:divBdr>
            </w:div>
            <w:div w:id="510070779">
              <w:marLeft w:val="0"/>
              <w:marRight w:val="0"/>
              <w:marTop w:val="0"/>
              <w:marBottom w:val="0"/>
              <w:divBdr>
                <w:top w:val="none" w:sz="0" w:space="0" w:color="auto"/>
                <w:left w:val="none" w:sz="0" w:space="0" w:color="auto"/>
                <w:bottom w:val="none" w:sz="0" w:space="0" w:color="auto"/>
                <w:right w:val="none" w:sz="0" w:space="0" w:color="auto"/>
              </w:divBdr>
            </w:div>
            <w:div w:id="374280039">
              <w:marLeft w:val="0"/>
              <w:marRight w:val="0"/>
              <w:marTop w:val="0"/>
              <w:marBottom w:val="0"/>
              <w:divBdr>
                <w:top w:val="none" w:sz="0" w:space="0" w:color="auto"/>
                <w:left w:val="none" w:sz="0" w:space="0" w:color="auto"/>
                <w:bottom w:val="none" w:sz="0" w:space="0" w:color="auto"/>
                <w:right w:val="none" w:sz="0" w:space="0" w:color="auto"/>
              </w:divBdr>
            </w:div>
            <w:div w:id="1683899293">
              <w:marLeft w:val="0"/>
              <w:marRight w:val="0"/>
              <w:marTop w:val="0"/>
              <w:marBottom w:val="0"/>
              <w:divBdr>
                <w:top w:val="none" w:sz="0" w:space="0" w:color="auto"/>
                <w:left w:val="none" w:sz="0" w:space="0" w:color="auto"/>
                <w:bottom w:val="none" w:sz="0" w:space="0" w:color="auto"/>
                <w:right w:val="none" w:sz="0" w:space="0" w:color="auto"/>
              </w:divBdr>
            </w:div>
            <w:div w:id="1903175072">
              <w:marLeft w:val="0"/>
              <w:marRight w:val="0"/>
              <w:marTop w:val="0"/>
              <w:marBottom w:val="0"/>
              <w:divBdr>
                <w:top w:val="none" w:sz="0" w:space="0" w:color="auto"/>
                <w:left w:val="none" w:sz="0" w:space="0" w:color="auto"/>
                <w:bottom w:val="none" w:sz="0" w:space="0" w:color="auto"/>
                <w:right w:val="none" w:sz="0" w:space="0" w:color="auto"/>
              </w:divBdr>
            </w:div>
            <w:div w:id="253058401">
              <w:marLeft w:val="0"/>
              <w:marRight w:val="0"/>
              <w:marTop w:val="0"/>
              <w:marBottom w:val="0"/>
              <w:divBdr>
                <w:top w:val="none" w:sz="0" w:space="0" w:color="auto"/>
                <w:left w:val="none" w:sz="0" w:space="0" w:color="auto"/>
                <w:bottom w:val="none" w:sz="0" w:space="0" w:color="auto"/>
                <w:right w:val="none" w:sz="0" w:space="0" w:color="auto"/>
              </w:divBdr>
            </w:div>
            <w:div w:id="2134323951">
              <w:marLeft w:val="0"/>
              <w:marRight w:val="0"/>
              <w:marTop w:val="0"/>
              <w:marBottom w:val="0"/>
              <w:divBdr>
                <w:top w:val="none" w:sz="0" w:space="0" w:color="auto"/>
                <w:left w:val="none" w:sz="0" w:space="0" w:color="auto"/>
                <w:bottom w:val="none" w:sz="0" w:space="0" w:color="auto"/>
                <w:right w:val="none" w:sz="0" w:space="0" w:color="auto"/>
              </w:divBdr>
            </w:div>
            <w:div w:id="560212892">
              <w:marLeft w:val="0"/>
              <w:marRight w:val="0"/>
              <w:marTop w:val="0"/>
              <w:marBottom w:val="0"/>
              <w:divBdr>
                <w:top w:val="none" w:sz="0" w:space="0" w:color="auto"/>
                <w:left w:val="none" w:sz="0" w:space="0" w:color="auto"/>
                <w:bottom w:val="none" w:sz="0" w:space="0" w:color="auto"/>
                <w:right w:val="none" w:sz="0" w:space="0" w:color="auto"/>
              </w:divBdr>
            </w:div>
            <w:div w:id="341202602">
              <w:marLeft w:val="0"/>
              <w:marRight w:val="0"/>
              <w:marTop w:val="0"/>
              <w:marBottom w:val="0"/>
              <w:divBdr>
                <w:top w:val="none" w:sz="0" w:space="0" w:color="auto"/>
                <w:left w:val="none" w:sz="0" w:space="0" w:color="auto"/>
                <w:bottom w:val="none" w:sz="0" w:space="0" w:color="auto"/>
                <w:right w:val="none" w:sz="0" w:space="0" w:color="auto"/>
              </w:divBdr>
            </w:div>
            <w:div w:id="1356232384">
              <w:marLeft w:val="0"/>
              <w:marRight w:val="0"/>
              <w:marTop w:val="0"/>
              <w:marBottom w:val="0"/>
              <w:divBdr>
                <w:top w:val="none" w:sz="0" w:space="0" w:color="auto"/>
                <w:left w:val="none" w:sz="0" w:space="0" w:color="auto"/>
                <w:bottom w:val="none" w:sz="0" w:space="0" w:color="auto"/>
                <w:right w:val="none" w:sz="0" w:space="0" w:color="auto"/>
              </w:divBdr>
            </w:div>
            <w:div w:id="1460882056">
              <w:marLeft w:val="0"/>
              <w:marRight w:val="0"/>
              <w:marTop w:val="0"/>
              <w:marBottom w:val="0"/>
              <w:divBdr>
                <w:top w:val="none" w:sz="0" w:space="0" w:color="auto"/>
                <w:left w:val="none" w:sz="0" w:space="0" w:color="auto"/>
                <w:bottom w:val="none" w:sz="0" w:space="0" w:color="auto"/>
                <w:right w:val="none" w:sz="0" w:space="0" w:color="auto"/>
              </w:divBdr>
            </w:div>
            <w:div w:id="1808472786">
              <w:marLeft w:val="0"/>
              <w:marRight w:val="0"/>
              <w:marTop w:val="0"/>
              <w:marBottom w:val="0"/>
              <w:divBdr>
                <w:top w:val="none" w:sz="0" w:space="0" w:color="auto"/>
                <w:left w:val="none" w:sz="0" w:space="0" w:color="auto"/>
                <w:bottom w:val="none" w:sz="0" w:space="0" w:color="auto"/>
                <w:right w:val="none" w:sz="0" w:space="0" w:color="auto"/>
              </w:divBdr>
            </w:div>
            <w:div w:id="1950164293">
              <w:marLeft w:val="0"/>
              <w:marRight w:val="0"/>
              <w:marTop w:val="0"/>
              <w:marBottom w:val="0"/>
              <w:divBdr>
                <w:top w:val="none" w:sz="0" w:space="0" w:color="auto"/>
                <w:left w:val="none" w:sz="0" w:space="0" w:color="auto"/>
                <w:bottom w:val="none" w:sz="0" w:space="0" w:color="auto"/>
                <w:right w:val="none" w:sz="0" w:space="0" w:color="auto"/>
              </w:divBdr>
            </w:div>
            <w:div w:id="1372224485">
              <w:marLeft w:val="0"/>
              <w:marRight w:val="0"/>
              <w:marTop w:val="0"/>
              <w:marBottom w:val="0"/>
              <w:divBdr>
                <w:top w:val="none" w:sz="0" w:space="0" w:color="auto"/>
                <w:left w:val="none" w:sz="0" w:space="0" w:color="auto"/>
                <w:bottom w:val="none" w:sz="0" w:space="0" w:color="auto"/>
                <w:right w:val="none" w:sz="0" w:space="0" w:color="auto"/>
              </w:divBdr>
            </w:div>
            <w:div w:id="481317997">
              <w:marLeft w:val="0"/>
              <w:marRight w:val="0"/>
              <w:marTop w:val="0"/>
              <w:marBottom w:val="0"/>
              <w:divBdr>
                <w:top w:val="none" w:sz="0" w:space="0" w:color="auto"/>
                <w:left w:val="none" w:sz="0" w:space="0" w:color="auto"/>
                <w:bottom w:val="none" w:sz="0" w:space="0" w:color="auto"/>
                <w:right w:val="none" w:sz="0" w:space="0" w:color="auto"/>
              </w:divBdr>
            </w:div>
            <w:div w:id="1764303463">
              <w:marLeft w:val="0"/>
              <w:marRight w:val="0"/>
              <w:marTop w:val="0"/>
              <w:marBottom w:val="0"/>
              <w:divBdr>
                <w:top w:val="none" w:sz="0" w:space="0" w:color="auto"/>
                <w:left w:val="none" w:sz="0" w:space="0" w:color="auto"/>
                <w:bottom w:val="none" w:sz="0" w:space="0" w:color="auto"/>
                <w:right w:val="none" w:sz="0" w:space="0" w:color="auto"/>
              </w:divBdr>
            </w:div>
            <w:div w:id="1605117810">
              <w:marLeft w:val="0"/>
              <w:marRight w:val="0"/>
              <w:marTop w:val="0"/>
              <w:marBottom w:val="0"/>
              <w:divBdr>
                <w:top w:val="none" w:sz="0" w:space="0" w:color="auto"/>
                <w:left w:val="none" w:sz="0" w:space="0" w:color="auto"/>
                <w:bottom w:val="none" w:sz="0" w:space="0" w:color="auto"/>
                <w:right w:val="none" w:sz="0" w:space="0" w:color="auto"/>
              </w:divBdr>
            </w:div>
            <w:div w:id="1373459756">
              <w:marLeft w:val="0"/>
              <w:marRight w:val="0"/>
              <w:marTop w:val="0"/>
              <w:marBottom w:val="0"/>
              <w:divBdr>
                <w:top w:val="none" w:sz="0" w:space="0" w:color="auto"/>
                <w:left w:val="none" w:sz="0" w:space="0" w:color="auto"/>
                <w:bottom w:val="none" w:sz="0" w:space="0" w:color="auto"/>
                <w:right w:val="none" w:sz="0" w:space="0" w:color="auto"/>
              </w:divBdr>
            </w:div>
            <w:div w:id="578830695">
              <w:marLeft w:val="0"/>
              <w:marRight w:val="0"/>
              <w:marTop w:val="0"/>
              <w:marBottom w:val="0"/>
              <w:divBdr>
                <w:top w:val="none" w:sz="0" w:space="0" w:color="auto"/>
                <w:left w:val="none" w:sz="0" w:space="0" w:color="auto"/>
                <w:bottom w:val="none" w:sz="0" w:space="0" w:color="auto"/>
                <w:right w:val="none" w:sz="0" w:space="0" w:color="auto"/>
              </w:divBdr>
            </w:div>
            <w:div w:id="684134919">
              <w:marLeft w:val="0"/>
              <w:marRight w:val="0"/>
              <w:marTop w:val="0"/>
              <w:marBottom w:val="0"/>
              <w:divBdr>
                <w:top w:val="none" w:sz="0" w:space="0" w:color="auto"/>
                <w:left w:val="none" w:sz="0" w:space="0" w:color="auto"/>
                <w:bottom w:val="none" w:sz="0" w:space="0" w:color="auto"/>
                <w:right w:val="none" w:sz="0" w:space="0" w:color="auto"/>
              </w:divBdr>
            </w:div>
            <w:div w:id="824930955">
              <w:marLeft w:val="0"/>
              <w:marRight w:val="0"/>
              <w:marTop w:val="0"/>
              <w:marBottom w:val="0"/>
              <w:divBdr>
                <w:top w:val="none" w:sz="0" w:space="0" w:color="auto"/>
                <w:left w:val="none" w:sz="0" w:space="0" w:color="auto"/>
                <w:bottom w:val="none" w:sz="0" w:space="0" w:color="auto"/>
                <w:right w:val="none" w:sz="0" w:space="0" w:color="auto"/>
              </w:divBdr>
            </w:div>
            <w:div w:id="1664702178">
              <w:marLeft w:val="0"/>
              <w:marRight w:val="0"/>
              <w:marTop w:val="0"/>
              <w:marBottom w:val="0"/>
              <w:divBdr>
                <w:top w:val="none" w:sz="0" w:space="0" w:color="auto"/>
                <w:left w:val="none" w:sz="0" w:space="0" w:color="auto"/>
                <w:bottom w:val="none" w:sz="0" w:space="0" w:color="auto"/>
                <w:right w:val="none" w:sz="0" w:space="0" w:color="auto"/>
              </w:divBdr>
            </w:div>
            <w:div w:id="978268228">
              <w:marLeft w:val="0"/>
              <w:marRight w:val="0"/>
              <w:marTop w:val="0"/>
              <w:marBottom w:val="0"/>
              <w:divBdr>
                <w:top w:val="none" w:sz="0" w:space="0" w:color="auto"/>
                <w:left w:val="none" w:sz="0" w:space="0" w:color="auto"/>
                <w:bottom w:val="none" w:sz="0" w:space="0" w:color="auto"/>
                <w:right w:val="none" w:sz="0" w:space="0" w:color="auto"/>
              </w:divBdr>
            </w:div>
            <w:div w:id="1086656113">
              <w:marLeft w:val="0"/>
              <w:marRight w:val="0"/>
              <w:marTop w:val="0"/>
              <w:marBottom w:val="0"/>
              <w:divBdr>
                <w:top w:val="none" w:sz="0" w:space="0" w:color="auto"/>
                <w:left w:val="none" w:sz="0" w:space="0" w:color="auto"/>
                <w:bottom w:val="none" w:sz="0" w:space="0" w:color="auto"/>
                <w:right w:val="none" w:sz="0" w:space="0" w:color="auto"/>
              </w:divBdr>
            </w:div>
            <w:div w:id="54815922">
              <w:marLeft w:val="0"/>
              <w:marRight w:val="0"/>
              <w:marTop w:val="0"/>
              <w:marBottom w:val="0"/>
              <w:divBdr>
                <w:top w:val="none" w:sz="0" w:space="0" w:color="auto"/>
                <w:left w:val="none" w:sz="0" w:space="0" w:color="auto"/>
                <w:bottom w:val="none" w:sz="0" w:space="0" w:color="auto"/>
                <w:right w:val="none" w:sz="0" w:space="0" w:color="auto"/>
              </w:divBdr>
            </w:div>
            <w:div w:id="118959518">
              <w:marLeft w:val="0"/>
              <w:marRight w:val="0"/>
              <w:marTop w:val="0"/>
              <w:marBottom w:val="0"/>
              <w:divBdr>
                <w:top w:val="none" w:sz="0" w:space="0" w:color="auto"/>
                <w:left w:val="none" w:sz="0" w:space="0" w:color="auto"/>
                <w:bottom w:val="none" w:sz="0" w:space="0" w:color="auto"/>
                <w:right w:val="none" w:sz="0" w:space="0" w:color="auto"/>
              </w:divBdr>
            </w:div>
            <w:div w:id="473525339">
              <w:marLeft w:val="0"/>
              <w:marRight w:val="0"/>
              <w:marTop w:val="0"/>
              <w:marBottom w:val="0"/>
              <w:divBdr>
                <w:top w:val="none" w:sz="0" w:space="0" w:color="auto"/>
                <w:left w:val="none" w:sz="0" w:space="0" w:color="auto"/>
                <w:bottom w:val="none" w:sz="0" w:space="0" w:color="auto"/>
                <w:right w:val="none" w:sz="0" w:space="0" w:color="auto"/>
              </w:divBdr>
            </w:div>
            <w:div w:id="173344416">
              <w:marLeft w:val="0"/>
              <w:marRight w:val="0"/>
              <w:marTop w:val="0"/>
              <w:marBottom w:val="0"/>
              <w:divBdr>
                <w:top w:val="none" w:sz="0" w:space="0" w:color="auto"/>
                <w:left w:val="none" w:sz="0" w:space="0" w:color="auto"/>
                <w:bottom w:val="none" w:sz="0" w:space="0" w:color="auto"/>
                <w:right w:val="none" w:sz="0" w:space="0" w:color="auto"/>
              </w:divBdr>
            </w:div>
            <w:div w:id="713965788">
              <w:marLeft w:val="0"/>
              <w:marRight w:val="0"/>
              <w:marTop w:val="0"/>
              <w:marBottom w:val="0"/>
              <w:divBdr>
                <w:top w:val="none" w:sz="0" w:space="0" w:color="auto"/>
                <w:left w:val="none" w:sz="0" w:space="0" w:color="auto"/>
                <w:bottom w:val="none" w:sz="0" w:space="0" w:color="auto"/>
                <w:right w:val="none" w:sz="0" w:space="0" w:color="auto"/>
              </w:divBdr>
            </w:div>
            <w:div w:id="1660108566">
              <w:marLeft w:val="0"/>
              <w:marRight w:val="0"/>
              <w:marTop w:val="0"/>
              <w:marBottom w:val="0"/>
              <w:divBdr>
                <w:top w:val="none" w:sz="0" w:space="0" w:color="auto"/>
                <w:left w:val="none" w:sz="0" w:space="0" w:color="auto"/>
                <w:bottom w:val="none" w:sz="0" w:space="0" w:color="auto"/>
                <w:right w:val="none" w:sz="0" w:space="0" w:color="auto"/>
              </w:divBdr>
            </w:div>
            <w:div w:id="1073772230">
              <w:marLeft w:val="0"/>
              <w:marRight w:val="0"/>
              <w:marTop w:val="0"/>
              <w:marBottom w:val="0"/>
              <w:divBdr>
                <w:top w:val="none" w:sz="0" w:space="0" w:color="auto"/>
                <w:left w:val="none" w:sz="0" w:space="0" w:color="auto"/>
                <w:bottom w:val="none" w:sz="0" w:space="0" w:color="auto"/>
                <w:right w:val="none" w:sz="0" w:space="0" w:color="auto"/>
              </w:divBdr>
            </w:div>
            <w:div w:id="957954083">
              <w:marLeft w:val="0"/>
              <w:marRight w:val="0"/>
              <w:marTop w:val="0"/>
              <w:marBottom w:val="0"/>
              <w:divBdr>
                <w:top w:val="none" w:sz="0" w:space="0" w:color="auto"/>
                <w:left w:val="none" w:sz="0" w:space="0" w:color="auto"/>
                <w:bottom w:val="none" w:sz="0" w:space="0" w:color="auto"/>
                <w:right w:val="none" w:sz="0" w:space="0" w:color="auto"/>
              </w:divBdr>
            </w:div>
            <w:div w:id="1006861275">
              <w:marLeft w:val="0"/>
              <w:marRight w:val="0"/>
              <w:marTop w:val="0"/>
              <w:marBottom w:val="0"/>
              <w:divBdr>
                <w:top w:val="none" w:sz="0" w:space="0" w:color="auto"/>
                <w:left w:val="none" w:sz="0" w:space="0" w:color="auto"/>
                <w:bottom w:val="none" w:sz="0" w:space="0" w:color="auto"/>
                <w:right w:val="none" w:sz="0" w:space="0" w:color="auto"/>
              </w:divBdr>
            </w:div>
            <w:div w:id="1065032225">
              <w:marLeft w:val="0"/>
              <w:marRight w:val="0"/>
              <w:marTop w:val="0"/>
              <w:marBottom w:val="0"/>
              <w:divBdr>
                <w:top w:val="none" w:sz="0" w:space="0" w:color="auto"/>
                <w:left w:val="none" w:sz="0" w:space="0" w:color="auto"/>
                <w:bottom w:val="none" w:sz="0" w:space="0" w:color="auto"/>
                <w:right w:val="none" w:sz="0" w:space="0" w:color="auto"/>
              </w:divBdr>
            </w:div>
            <w:div w:id="1893540174">
              <w:marLeft w:val="0"/>
              <w:marRight w:val="0"/>
              <w:marTop w:val="0"/>
              <w:marBottom w:val="0"/>
              <w:divBdr>
                <w:top w:val="none" w:sz="0" w:space="0" w:color="auto"/>
                <w:left w:val="none" w:sz="0" w:space="0" w:color="auto"/>
                <w:bottom w:val="none" w:sz="0" w:space="0" w:color="auto"/>
                <w:right w:val="none" w:sz="0" w:space="0" w:color="auto"/>
              </w:divBdr>
            </w:div>
            <w:div w:id="800533081">
              <w:marLeft w:val="0"/>
              <w:marRight w:val="0"/>
              <w:marTop w:val="0"/>
              <w:marBottom w:val="0"/>
              <w:divBdr>
                <w:top w:val="none" w:sz="0" w:space="0" w:color="auto"/>
                <w:left w:val="none" w:sz="0" w:space="0" w:color="auto"/>
                <w:bottom w:val="none" w:sz="0" w:space="0" w:color="auto"/>
                <w:right w:val="none" w:sz="0" w:space="0" w:color="auto"/>
              </w:divBdr>
            </w:div>
            <w:div w:id="564532323">
              <w:marLeft w:val="0"/>
              <w:marRight w:val="0"/>
              <w:marTop w:val="0"/>
              <w:marBottom w:val="0"/>
              <w:divBdr>
                <w:top w:val="none" w:sz="0" w:space="0" w:color="auto"/>
                <w:left w:val="none" w:sz="0" w:space="0" w:color="auto"/>
                <w:bottom w:val="none" w:sz="0" w:space="0" w:color="auto"/>
                <w:right w:val="none" w:sz="0" w:space="0" w:color="auto"/>
              </w:divBdr>
            </w:div>
            <w:div w:id="484319750">
              <w:marLeft w:val="0"/>
              <w:marRight w:val="0"/>
              <w:marTop w:val="0"/>
              <w:marBottom w:val="0"/>
              <w:divBdr>
                <w:top w:val="none" w:sz="0" w:space="0" w:color="auto"/>
                <w:left w:val="none" w:sz="0" w:space="0" w:color="auto"/>
                <w:bottom w:val="none" w:sz="0" w:space="0" w:color="auto"/>
                <w:right w:val="none" w:sz="0" w:space="0" w:color="auto"/>
              </w:divBdr>
            </w:div>
            <w:div w:id="1184051510">
              <w:marLeft w:val="0"/>
              <w:marRight w:val="0"/>
              <w:marTop w:val="0"/>
              <w:marBottom w:val="0"/>
              <w:divBdr>
                <w:top w:val="none" w:sz="0" w:space="0" w:color="auto"/>
                <w:left w:val="none" w:sz="0" w:space="0" w:color="auto"/>
                <w:bottom w:val="none" w:sz="0" w:space="0" w:color="auto"/>
                <w:right w:val="none" w:sz="0" w:space="0" w:color="auto"/>
              </w:divBdr>
            </w:div>
            <w:div w:id="1950308456">
              <w:marLeft w:val="0"/>
              <w:marRight w:val="0"/>
              <w:marTop w:val="0"/>
              <w:marBottom w:val="0"/>
              <w:divBdr>
                <w:top w:val="none" w:sz="0" w:space="0" w:color="auto"/>
                <w:left w:val="none" w:sz="0" w:space="0" w:color="auto"/>
                <w:bottom w:val="none" w:sz="0" w:space="0" w:color="auto"/>
                <w:right w:val="none" w:sz="0" w:space="0" w:color="auto"/>
              </w:divBdr>
            </w:div>
            <w:div w:id="590117521">
              <w:marLeft w:val="0"/>
              <w:marRight w:val="0"/>
              <w:marTop w:val="0"/>
              <w:marBottom w:val="0"/>
              <w:divBdr>
                <w:top w:val="none" w:sz="0" w:space="0" w:color="auto"/>
                <w:left w:val="none" w:sz="0" w:space="0" w:color="auto"/>
                <w:bottom w:val="none" w:sz="0" w:space="0" w:color="auto"/>
                <w:right w:val="none" w:sz="0" w:space="0" w:color="auto"/>
              </w:divBdr>
            </w:div>
            <w:div w:id="1204638607">
              <w:marLeft w:val="0"/>
              <w:marRight w:val="0"/>
              <w:marTop w:val="0"/>
              <w:marBottom w:val="0"/>
              <w:divBdr>
                <w:top w:val="none" w:sz="0" w:space="0" w:color="auto"/>
                <w:left w:val="none" w:sz="0" w:space="0" w:color="auto"/>
                <w:bottom w:val="none" w:sz="0" w:space="0" w:color="auto"/>
                <w:right w:val="none" w:sz="0" w:space="0" w:color="auto"/>
              </w:divBdr>
            </w:div>
            <w:div w:id="695548708">
              <w:marLeft w:val="0"/>
              <w:marRight w:val="0"/>
              <w:marTop w:val="0"/>
              <w:marBottom w:val="0"/>
              <w:divBdr>
                <w:top w:val="none" w:sz="0" w:space="0" w:color="auto"/>
                <w:left w:val="none" w:sz="0" w:space="0" w:color="auto"/>
                <w:bottom w:val="none" w:sz="0" w:space="0" w:color="auto"/>
                <w:right w:val="none" w:sz="0" w:space="0" w:color="auto"/>
              </w:divBdr>
            </w:div>
            <w:div w:id="2027903219">
              <w:marLeft w:val="0"/>
              <w:marRight w:val="0"/>
              <w:marTop w:val="0"/>
              <w:marBottom w:val="0"/>
              <w:divBdr>
                <w:top w:val="none" w:sz="0" w:space="0" w:color="auto"/>
                <w:left w:val="none" w:sz="0" w:space="0" w:color="auto"/>
                <w:bottom w:val="none" w:sz="0" w:space="0" w:color="auto"/>
                <w:right w:val="none" w:sz="0" w:space="0" w:color="auto"/>
              </w:divBdr>
            </w:div>
            <w:div w:id="2074422434">
              <w:marLeft w:val="0"/>
              <w:marRight w:val="0"/>
              <w:marTop w:val="0"/>
              <w:marBottom w:val="0"/>
              <w:divBdr>
                <w:top w:val="none" w:sz="0" w:space="0" w:color="auto"/>
                <w:left w:val="none" w:sz="0" w:space="0" w:color="auto"/>
                <w:bottom w:val="none" w:sz="0" w:space="0" w:color="auto"/>
                <w:right w:val="none" w:sz="0" w:space="0" w:color="auto"/>
              </w:divBdr>
            </w:div>
            <w:div w:id="1535730991">
              <w:marLeft w:val="0"/>
              <w:marRight w:val="0"/>
              <w:marTop w:val="0"/>
              <w:marBottom w:val="0"/>
              <w:divBdr>
                <w:top w:val="none" w:sz="0" w:space="0" w:color="auto"/>
                <w:left w:val="none" w:sz="0" w:space="0" w:color="auto"/>
                <w:bottom w:val="none" w:sz="0" w:space="0" w:color="auto"/>
                <w:right w:val="none" w:sz="0" w:space="0" w:color="auto"/>
              </w:divBdr>
            </w:div>
            <w:div w:id="1625849850">
              <w:marLeft w:val="0"/>
              <w:marRight w:val="0"/>
              <w:marTop w:val="0"/>
              <w:marBottom w:val="0"/>
              <w:divBdr>
                <w:top w:val="none" w:sz="0" w:space="0" w:color="auto"/>
                <w:left w:val="none" w:sz="0" w:space="0" w:color="auto"/>
                <w:bottom w:val="none" w:sz="0" w:space="0" w:color="auto"/>
                <w:right w:val="none" w:sz="0" w:space="0" w:color="auto"/>
              </w:divBdr>
            </w:div>
            <w:div w:id="1248736095">
              <w:marLeft w:val="0"/>
              <w:marRight w:val="0"/>
              <w:marTop w:val="0"/>
              <w:marBottom w:val="0"/>
              <w:divBdr>
                <w:top w:val="none" w:sz="0" w:space="0" w:color="auto"/>
                <w:left w:val="none" w:sz="0" w:space="0" w:color="auto"/>
                <w:bottom w:val="none" w:sz="0" w:space="0" w:color="auto"/>
                <w:right w:val="none" w:sz="0" w:space="0" w:color="auto"/>
              </w:divBdr>
            </w:div>
            <w:div w:id="1405906957">
              <w:marLeft w:val="0"/>
              <w:marRight w:val="0"/>
              <w:marTop w:val="0"/>
              <w:marBottom w:val="0"/>
              <w:divBdr>
                <w:top w:val="none" w:sz="0" w:space="0" w:color="auto"/>
                <w:left w:val="none" w:sz="0" w:space="0" w:color="auto"/>
                <w:bottom w:val="none" w:sz="0" w:space="0" w:color="auto"/>
                <w:right w:val="none" w:sz="0" w:space="0" w:color="auto"/>
              </w:divBdr>
            </w:div>
            <w:div w:id="1567956890">
              <w:marLeft w:val="0"/>
              <w:marRight w:val="0"/>
              <w:marTop w:val="0"/>
              <w:marBottom w:val="0"/>
              <w:divBdr>
                <w:top w:val="none" w:sz="0" w:space="0" w:color="auto"/>
                <w:left w:val="none" w:sz="0" w:space="0" w:color="auto"/>
                <w:bottom w:val="none" w:sz="0" w:space="0" w:color="auto"/>
                <w:right w:val="none" w:sz="0" w:space="0" w:color="auto"/>
              </w:divBdr>
            </w:div>
            <w:div w:id="2004625127">
              <w:marLeft w:val="0"/>
              <w:marRight w:val="0"/>
              <w:marTop w:val="0"/>
              <w:marBottom w:val="0"/>
              <w:divBdr>
                <w:top w:val="none" w:sz="0" w:space="0" w:color="auto"/>
                <w:left w:val="none" w:sz="0" w:space="0" w:color="auto"/>
                <w:bottom w:val="none" w:sz="0" w:space="0" w:color="auto"/>
                <w:right w:val="none" w:sz="0" w:space="0" w:color="auto"/>
              </w:divBdr>
            </w:div>
            <w:div w:id="132218310">
              <w:marLeft w:val="0"/>
              <w:marRight w:val="0"/>
              <w:marTop w:val="0"/>
              <w:marBottom w:val="0"/>
              <w:divBdr>
                <w:top w:val="none" w:sz="0" w:space="0" w:color="auto"/>
                <w:left w:val="none" w:sz="0" w:space="0" w:color="auto"/>
                <w:bottom w:val="none" w:sz="0" w:space="0" w:color="auto"/>
                <w:right w:val="none" w:sz="0" w:space="0" w:color="auto"/>
              </w:divBdr>
            </w:div>
            <w:div w:id="1298490711">
              <w:marLeft w:val="0"/>
              <w:marRight w:val="0"/>
              <w:marTop w:val="0"/>
              <w:marBottom w:val="0"/>
              <w:divBdr>
                <w:top w:val="none" w:sz="0" w:space="0" w:color="auto"/>
                <w:left w:val="none" w:sz="0" w:space="0" w:color="auto"/>
                <w:bottom w:val="none" w:sz="0" w:space="0" w:color="auto"/>
                <w:right w:val="none" w:sz="0" w:space="0" w:color="auto"/>
              </w:divBdr>
            </w:div>
            <w:div w:id="1612014499">
              <w:marLeft w:val="0"/>
              <w:marRight w:val="0"/>
              <w:marTop w:val="0"/>
              <w:marBottom w:val="0"/>
              <w:divBdr>
                <w:top w:val="none" w:sz="0" w:space="0" w:color="auto"/>
                <w:left w:val="none" w:sz="0" w:space="0" w:color="auto"/>
                <w:bottom w:val="none" w:sz="0" w:space="0" w:color="auto"/>
                <w:right w:val="none" w:sz="0" w:space="0" w:color="auto"/>
              </w:divBdr>
            </w:div>
            <w:div w:id="337663578">
              <w:marLeft w:val="0"/>
              <w:marRight w:val="0"/>
              <w:marTop w:val="0"/>
              <w:marBottom w:val="0"/>
              <w:divBdr>
                <w:top w:val="none" w:sz="0" w:space="0" w:color="auto"/>
                <w:left w:val="none" w:sz="0" w:space="0" w:color="auto"/>
                <w:bottom w:val="none" w:sz="0" w:space="0" w:color="auto"/>
                <w:right w:val="none" w:sz="0" w:space="0" w:color="auto"/>
              </w:divBdr>
            </w:div>
            <w:div w:id="1572275779">
              <w:marLeft w:val="0"/>
              <w:marRight w:val="0"/>
              <w:marTop w:val="0"/>
              <w:marBottom w:val="0"/>
              <w:divBdr>
                <w:top w:val="none" w:sz="0" w:space="0" w:color="auto"/>
                <w:left w:val="none" w:sz="0" w:space="0" w:color="auto"/>
                <w:bottom w:val="none" w:sz="0" w:space="0" w:color="auto"/>
                <w:right w:val="none" w:sz="0" w:space="0" w:color="auto"/>
              </w:divBdr>
            </w:div>
            <w:div w:id="942151887">
              <w:marLeft w:val="0"/>
              <w:marRight w:val="0"/>
              <w:marTop w:val="0"/>
              <w:marBottom w:val="0"/>
              <w:divBdr>
                <w:top w:val="none" w:sz="0" w:space="0" w:color="auto"/>
                <w:left w:val="none" w:sz="0" w:space="0" w:color="auto"/>
                <w:bottom w:val="none" w:sz="0" w:space="0" w:color="auto"/>
                <w:right w:val="none" w:sz="0" w:space="0" w:color="auto"/>
              </w:divBdr>
            </w:div>
            <w:div w:id="1070232598">
              <w:marLeft w:val="0"/>
              <w:marRight w:val="0"/>
              <w:marTop w:val="0"/>
              <w:marBottom w:val="0"/>
              <w:divBdr>
                <w:top w:val="none" w:sz="0" w:space="0" w:color="auto"/>
                <w:left w:val="none" w:sz="0" w:space="0" w:color="auto"/>
                <w:bottom w:val="none" w:sz="0" w:space="0" w:color="auto"/>
                <w:right w:val="none" w:sz="0" w:space="0" w:color="auto"/>
              </w:divBdr>
            </w:div>
            <w:div w:id="334307501">
              <w:marLeft w:val="0"/>
              <w:marRight w:val="0"/>
              <w:marTop w:val="0"/>
              <w:marBottom w:val="0"/>
              <w:divBdr>
                <w:top w:val="none" w:sz="0" w:space="0" w:color="auto"/>
                <w:left w:val="none" w:sz="0" w:space="0" w:color="auto"/>
                <w:bottom w:val="none" w:sz="0" w:space="0" w:color="auto"/>
                <w:right w:val="none" w:sz="0" w:space="0" w:color="auto"/>
              </w:divBdr>
            </w:div>
            <w:div w:id="592787588">
              <w:marLeft w:val="0"/>
              <w:marRight w:val="0"/>
              <w:marTop w:val="0"/>
              <w:marBottom w:val="0"/>
              <w:divBdr>
                <w:top w:val="none" w:sz="0" w:space="0" w:color="auto"/>
                <w:left w:val="none" w:sz="0" w:space="0" w:color="auto"/>
                <w:bottom w:val="none" w:sz="0" w:space="0" w:color="auto"/>
                <w:right w:val="none" w:sz="0" w:space="0" w:color="auto"/>
              </w:divBdr>
            </w:div>
            <w:div w:id="703792273">
              <w:marLeft w:val="0"/>
              <w:marRight w:val="0"/>
              <w:marTop w:val="0"/>
              <w:marBottom w:val="0"/>
              <w:divBdr>
                <w:top w:val="none" w:sz="0" w:space="0" w:color="auto"/>
                <w:left w:val="none" w:sz="0" w:space="0" w:color="auto"/>
                <w:bottom w:val="none" w:sz="0" w:space="0" w:color="auto"/>
                <w:right w:val="none" w:sz="0" w:space="0" w:color="auto"/>
              </w:divBdr>
            </w:div>
            <w:div w:id="1238784995">
              <w:marLeft w:val="0"/>
              <w:marRight w:val="0"/>
              <w:marTop w:val="0"/>
              <w:marBottom w:val="0"/>
              <w:divBdr>
                <w:top w:val="none" w:sz="0" w:space="0" w:color="auto"/>
                <w:left w:val="none" w:sz="0" w:space="0" w:color="auto"/>
                <w:bottom w:val="none" w:sz="0" w:space="0" w:color="auto"/>
                <w:right w:val="none" w:sz="0" w:space="0" w:color="auto"/>
              </w:divBdr>
            </w:div>
            <w:div w:id="790785312">
              <w:marLeft w:val="0"/>
              <w:marRight w:val="0"/>
              <w:marTop w:val="0"/>
              <w:marBottom w:val="0"/>
              <w:divBdr>
                <w:top w:val="none" w:sz="0" w:space="0" w:color="auto"/>
                <w:left w:val="none" w:sz="0" w:space="0" w:color="auto"/>
                <w:bottom w:val="none" w:sz="0" w:space="0" w:color="auto"/>
                <w:right w:val="none" w:sz="0" w:space="0" w:color="auto"/>
              </w:divBdr>
            </w:div>
            <w:div w:id="341050524">
              <w:marLeft w:val="0"/>
              <w:marRight w:val="0"/>
              <w:marTop w:val="0"/>
              <w:marBottom w:val="0"/>
              <w:divBdr>
                <w:top w:val="none" w:sz="0" w:space="0" w:color="auto"/>
                <w:left w:val="none" w:sz="0" w:space="0" w:color="auto"/>
                <w:bottom w:val="none" w:sz="0" w:space="0" w:color="auto"/>
                <w:right w:val="none" w:sz="0" w:space="0" w:color="auto"/>
              </w:divBdr>
            </w:div>
            <w:div w:id="1697001210">
              <w:marLeft w:val="0"/>
              <w:marRight w:val="0"/>
              <w:marTop w:val="0"/>
              <w:marBottom w:val="0"/>
              <w:divBdr>
                <w:top w:val="none" w:sz="0" w:space="0" w:color="auto"/>
                <w:left w:val="none" w:sz="0" w:space="0" w:color="auto"/>
                <w:bottom w:val="none" w:sz="0" w:space="0" w:color="auto"/>
                <w:right w:val="none" w:sz="0" w:space="0" w:color="auto"/>
              </w:divBdr>
            </w:div>
            <w:div w:id="1396976313">
              <w:marLeft w:val="0"/>
              <w:marRight w:val="0"/>
              <w:marTop w:val="0"/>
              <w:marBottom w:val="0"/>
              <w:divBdr>
                <w:top w:val="none" w:sz="0" w:space="0" w:color="auto"/>
                <w:left w:val="none" w:sz="0" w:space="0" w:color="auto"/>
                <w:bottom w:val="none" w:sz="0" w:space="0" w:color="auto"/>
                <w:right w:val="none" w:sz="0" w:space="0" w:color="auto"/>
              </w:divBdr>
            </w:div>
            <w:div w:id="207033285">
              <w:marLeft w:val="0"/>
              <w:marRight w:val="0"/>
              <w:marTop w:val="0"/>
              <w:marBottom w:val="0"/>
              <w:divBdr>
                <w:top w:val="none" w:sz="0" w:space="0" w:color="auto"/>
                <w:left w:val="none" w:sz="0" w:space="0" w:color="auto"/>
                <w:bottom w:val="none" w:sz="0" w:space="0" w:color="auto"/>
                <w:right w:val="none" w:sz="0" w:space="0" w:color="auto"/>
              </w:divBdr>
            </w:div>
            <w:div w:id="1747604482">
              <w:marLeft w:val="0"/>
              <w:marRight w:val="0"/>
              <w:marTop w:val="0"/>
              <w:marBottom w:val="0"/>
              <w:divBdr>
                <w:top w:val="none" w:sz="0" w:space="0" w:color="auto"/>
                <w:left w:val="none" w:sz="0" w:space="0" w:color="auto"/>
                <w:bottom w:val="none" w:sz="0" w:space="0" w:color="auto"/>
                <w:right w:val="none" w:sz="0" w:space="0" w:color="auto"/>
              </w:divBdr>
            </w:div>
            <w:div w:id="2133816724">
              <w:marLeft w:val="0"/>
              <w:marRight w:val="0"/>
              <w:marTop w:val="0"/>
              <w:marBottom w:val="0"/>
              <w:divBdr>
                <w:top w:val="none" w:sz="0" w:space="0" w:color="auto"/>
                <w:left w:val="none" w:sz="0" w:space="0" w:color="auto"/>
                <w:bottom w:val="none" w:sz="0" w:space="0" w:color="auto"/>
                <w:right w:val="none" w:sz="0" w:space="0" w:color="auto"/>
              </w:divBdr>
            </w:div>
            <w:div w:id="1555703624">
              <w:marLeft w:val="0"/>
              <w:marRight w:val="0"/>
              <w:marTop w:val="0"/>
              <w:marBottom w:val="0"/>
              <w:divBdr>
                <w:top w:val="none" w:sz="0" w:space="0" w:color="auto"/>
                <w:left w:val="none" w:sz="0" w:space="0" w:color="auto"/>
                <w:bottom w:val="none" w:sz="0" w:space="0" w:color="auto"/>
                <w:right w:val="none" w:sz="0" w:space="0" w:color="auto"/>
              </w:divBdr>
            </w:div>
            <w:div w:id="2040154513">
              <w:marLeft w:val="0"/>
              <w:marRight w:val="0"/>
              <w:marTop w:val="0"/>
              <w:marBottom w:val="0"/>
              <w:divBdr>
                <w:top w:val="none" w:sz="0" w:space="0" w:color="auto"/>
                <w:left w:val="none" w:sz="0" w:space="0" w:color="auto"/>
                <w:bottom w:val="none" w:sz="0" w:space="0" w:color="auto"/>
                <w:right w:val="none" w:sz="0" w:space="0" w:color="auto"/>
              </w:divBdr>
            </w:div>
            <w:div w:id="1285577808">
              <w:marLeft w:val="0"/>
              <w:marRight w:val="0"/>
              <w:marTop w:val="0"/>
              <w:marBottom w:val="0"/>
              <w:divBdr>
                <w:top w:val="none" w:sz="0" w:space="0" w:color="auto"/>
                <w:left w:val="none" w:sz="0" w:space="0" w:color="auto"/>
                <w:bottom w:val="none" w:sz="0" w:space="0" w:color="auto"/>
                <w:right w:val="none" w:sz="0" w:space="0" w:color="auto"/>
              </w:divBdr>
            </w:div>
            <w:div w:id="400494190">
              <w:marLeft w:val="0"/>
              <w:marRight w:val="0"/>
              <w:marTop w:val="0"/>
              <w:marBottom w:val="0"/>
              <w:divBdr>
                <w:top w:val="none" w:sz="0" w:space="0" w:color="auto"/>
                <w:left w:val="none" w:sz="0" w:space="0" w:color="auto"/>
                <w:bottom w:val="none" w:sz="0" w:space="0" w:color="auto"/>
                <w:right w:val="none" w:sz="0" w:space="0" w:color="auto"/>
              </w:divBdr>
            </w:div>
            <w:div w:id="264461743">
              <w:marLeft w:val="0"/>
              <w:marRight w:val="0"/>
              <w:marTop w:val="0"/>
              <w:marBottom w:val="0"/>
              <w:divBdr>
                <w:top w:val="none" w:sz="0" w:space="0" w:color="auto"/>
                <w:left w:val="none" w:sz="0" w:space="0" w:color="auto"/>
                <w:bottom w:val="none" w:sz="0" w:space="0" w:color="auto"/>
                <w:right w:val="none" w:sz="0" w:space="0" w:color="auto"/>
              </w:divBdr>
            </w:div>
            <w:div w:id="716009223">
              <w:marLeft w:val="0"/>
              <w:marRight w:val="0"/>
              <w:marTop w:val="0"/>
              <w:marBottom w:val="0"/>
              <w:divBdr>
                <w:top w:val="none" w:sz="0" w:space="0" w:color="auto"/>
                <w:left w:val="none" w:sz="0" w:space="0" w:color="auto"/>
                <w:bottom w:val="none" w:sz="0" w:space="0" w:color="auto"/>
                <w:right w:val="none" w:sz="0" w:space="0" w:color="auto"/>
              </w:divBdr>
            </w:div>
            <w:div w:id="322438367">
              <w:marLeft w:val="0"/>
              <w:marRight w:val="0"/>
              <w:marTop w:val="0"/>
              <w:marBottom w:val="0"/>
              <w:divBdr>
                <w:top w:val="none" w:sz="0" w:space="0" w:color="auto"/>
                <w:left w:val="none" w:sz="0" w:space="0" w:color="auto"/>
                <w:bottom w:val="none" w:sz="0" w:space="0" w:color="auto"/>
                <w:right w:val="none" w:sz="0" w:space="0" w:color="auto"/>
              </w:divBdr>
            </w:div>
            <w:div w:id="1769503411">
              <w:marLeft w:val="0"/>
              <w:marRight w:val="0"/>
              <w:marTop w:val="0"/>
              <w:marBottom w:val="0"/>
              <w:divBdr>
                <w:top w:val="none" w:sz="0" w:space="0" w:color="auto"/>
                <w:left w:val="none" w:sz="0" w:space="0" w:color="auto"/>
                <w:bottom w:val="none" w:sz="0" w:space="0" w:color="auto"/>
                <w:right w:val="none" w:sz="0" w:space="0" w:color="auto"/>
              </w:divBdr>
            </w:div>
            <w:div w:id="1672873948">
              <w:marLeft w:val="0"/>
              <w:marRight w:val="0"/>
              <w:marTop w:val="0"/>
              <w:marBottom w:val="0"/>
              <w:divBdr>
                <w:top w:val="none" w:sz="0" w:space="0" w:color="auto"/>
                <w:left w:val="none" w:sz="0" w:space="0" w:color="auto"/>
                <w:bottom w:val="none" w:sz="0" w:space="0" w:color="auto"/>
                <w:right w:val="none" w:sz="0" w:space="0" w:color="auto"/>
              </w:divBdr>
            </w:div>
            <w:div w:id="382481688">
              <w:marLeft w:val="0"/>
              <w:marRight w:val="0"/>
              <w:marTop w:val="0"/>
              <w:marBottom w:val="0"/>
              <w:divBdr>
                <w:top w:val="none" w:sz="0" w:space="0" w:color="auto"/>
                <w:left w:val="none" w:sz="0" w:space="0" w:color="auto"/>
                <w:bottom w:val="none" w:sz="0" w:space="0" w:color="auto"/>
                <w:right w:val="none" w:sz="0" w:space="0" w:color="auto"/>
              </w:divBdr>
            </w:div>
            <w:div w:id="1601448702">
              <w:marLeft w:val="0"/>
              <w:marRight w:val="0"/>
              <w:marTop w:val="0"/>
              <w:marBottom w:val="0"/>
              <w:divBdr>
                <w:top w:val="none" w:sz="0" w:space="0" w:color="auto"/>
                <w:left w:val="none" w:sz="0" w:space="0" w:color="auto"/>
                <w:bottom w:val="none" w:sz="0" w:space="0" w:color="auto"/>
                <w:right w:val="none" w:sz="0" w:space="0" w:color="auto"/>
              </w:divBdr>
            </w:div>
            <w:div w:id="1717393885">
              <w:marLeft w:val="0"/>
              <w:marRight w:val="0"/>
              <w:marTop w:val="0"/>
              <w:marBottom w:val="0"/>
              <w:divBdr>
                <w:top w:val="none" w:sz="0" w:space="0" w:color="auto"/>
                <w:left w:val="none" w:sz="0" w:space="0" w:color="auto"/>
                <w:bottom w:val="none" w:sz="0" w:space="0" w:color="auto"/>
                <w:right w:val="none" w:sz="0" w:space="0" w:color="auto"/>
              </w:divBdr>
            </w:div>
            <w:div w:id="585378601">
              <w:marLeft w:val="0"/>
              <w:marRight w:val="0"/>
              <w:marTop w:val="0"/>
              <w:marBottom w:val="0"/>
              <w:divBdr>
                <w:top w:val="none" w:sz="0" w:space="0" w:color="auto"/>
                <w:left w:val="none" w:sz="0" w:space="0" w:color="auto"/>
                <w:bottom w:val="none" w:sz="0" w:space="0" w:color="auto"/>
                <w:right w:val="none" w:sz="0" w:space="0" w:color="auto"/>
              </w:divBdr>
            </w:div>
            <w:div w:id="1459644353">
              <w:marLeft w:val="0"/>
              <w:marRight w:val="0"/>
              <w:marTop w:val="0"/>
              <w:marBottom w:val="0"/>
              <w:divBdr>
                <w:top w:val="none" w:sz="0" w:space="0" w:color="auto"/>
                <w:left w:val="none" w:sz="0" w:space="0" w:color="auto"/>
                <w:bottom w:val="none" w:sz="0" w:space="0" w:color="auto"/>
                <w:right w:val="none" w:sz="0" w:space="0" w:color="auto"/>
              </w:divBdr>
            </w:div>
            <w:div w:id="202985053">
              <w:marLeft w:val="0"/>
              <w:marRight w:val="0"/>
              <w:marTop w:val="0"/>
              <w:marBottom w:val="0"/>
              <w:divBdr>
                <w:top w:val="none" w:sz="0" w:space="0" w:color="auto"/>
                <w:left w:val="none" w:sz="0" w:space="0" w:color="auto"/>
                <w:bottom w:val="none" w:sz="0" w:space="0" w:color="auto"/>
                <w:right w:val="none" w:sz="0" w:space="0" w:color="auto"/>
              </w:divBdr>
            </w:div>
            <w:div w:id="1634100171">
              <w:marLeft w:val="0"/>
              <w:marRight w:val="0"/>
              <w:marTop w:val="0"/>
              <w:marBottom w:val="0"/>
              <w:divBdr>
                <w:top w:val="none" w:sz="0" w:space="0" w:color="auto"/>
                <w:left w:val="none" w:sz="0" w:space="0" w:color="auto"/>
                <w:bottom w:val="none" w:sz="0" w:space="0" w:color="auto"/>
                <w:right w:val="none" w:sz="0" w:space="0" w:color="auto"/>
              </w:divBdr>
            </w:div>
            <w:div w:id="88041936">
              <w:marLeft w:val="0"/>
              <w:marRight w:val="0"/>
              <w:marTop w:val="0"/>
              <w:marBottom w:val="0"/>
              <w:divBdr>
                <w:top w:val="none" w:sz="0" w:space="0" w:color="auto"/>
                <w:left w:val="none" w:sz="0" w:space="0" w:color="auto"/>
                <w:bottom w:val="none" w:sz="0" w:space="0" w:color="auto"/>
                <w:right w:val="none" w:sz="0" w:space="0" w:color="auto"/>
              </w:divBdr>
            </w:div>
            <w:div w:id="2085711897">
              <w:marLeft w:val="0"/>
              <w:marRight w:val="0"/>
              <w:marTop w:val="0"/>
              <w:marBottom w:val="0"/>
              <w:divBdr>
                <w:top w:val="none" w:sz="0" w:space="0" w:color="auto"/>
                <w:left w:val="none" w:sz="0" w:space="0" w:color="auto"/>
                <w:bottom w:val="none" w:sz="0" w:space="0" w:color="auto"/>
                <w:right w:val="none" w:sz="0" w:space="0" w:color="auto"/>
              </w:divBdr>
            </w:div>
            <w:div w:id="291793358">
              <w:marLeft w:val="0"/>
              <w:marRight w:val="0"/>
              <w:marTop w:val="0"/>
              <w:marBottom w:val="0"/>
              <w:divBdr>
                <w:top w:val="none" w:sz="0" w:space="0" w:color="auto"/>
                <w:left w:val="none" w:sz="0" w:space="0" w:color="auto"/>
                <w:bottom w:val="none" w:sz="0" w:space="0" w:color="auto"/>
                <w:right w:val="none" w:sz="0" w:space="0" w:color="auto"/>
              </w:divBdr>
            </w:div>
            <w:div w:id="698361110">
              <w:marLeft w:val="0"/>
              <w:marRight w:val="0"/>
              <w:marTop w:val="0"/>
              <w:marBottom w:val="0"/>
              <w:divBdr>
                <w:top w:val="none" w:sz="0" w:space="0" w:color="auto"/>
                <w:left w:val="none" w:sz="0" w:space="0" w:color="auto"/>
                <w:bottom w:val="none" w:sz="0" w:space="0" w:color="auto"/>
                <w:right w:val="none" w:sz="0" w:space="0" w:color="auto"/>
              </w:divBdr>
            </w:div>
            <w:div w:id="1024137914">
              <w:marLeft w:val="0"/>
              <w:marRight w:val="0"/>
              <w:marTop w:val="0"/>
              <w:marBottom w:val="0"/>
              <w:divBdr>
                <w:top w:val="none" w:sz="0" w:space="0" w:color="auto"/>
                <w:left w:val="none" w:sz="0" w:space="0" w:color="auto"/>
                <w:bottom w:val="none" w:sz="0" w:space="0" w:color="auto"/>
                <w:right w:val="none" w:sz="0" w:space="0" w:color="auto"/>
              </w:divBdr>
            </w:div>
            <w:div w:id="1582521704">
              <w:marLeft w:val="0"/>
              <w:marRight w:val="0"/>
              <w:marTop w:val="0"/>
              <w:marBottom w:val="0"/>
              <w:divBdr>
                <w:top w:val="none" w:sz="0" w:space="0" w:color="auto"/>
                <w:left w:val="none" w:sz="0" w:space="0" w:color="auto"/>
                <w:bottom w:val="none" w:sz="0" w:space="0" w:color="auto"/>
                <w:right w:val="none" w:sz="0" w:space="0" w:color="auto"/>
              </w:divBdr>
            </w:div>
            <w:div w:id="309605120">
              <w:marLeft w:val="0"/>
              <w:marRight w:val="0"/>
              <w:marTop w:val="0"/>
              <w:marBottom w:val="0"/>
              <w:divBdr>
                <w:top w:val="none" w:sz="0" w:space="0" w:color="auto"/>
                <w:left w:val="none" w:sz="0" w:space="0" w:color="auto"/>
                <w:bottom w:val="none" w:sz="0" w:space="0" w:color="auto"/>
                <w:right w:val="none" w:sz="0" w:space="0" w:color="auto"/>
              </w:divBdr>
            </w:div>
            <w:div w:id="776173864">
              <w:marLeft w:val="0"/>
              <w:marRight w:val="0"/>
              <w:marTop w:val="0"/>
              <w:marBottom w:val="0"/>
              <w:divBdr>
                <w:top w:val="none" w:sz="0" w:space="0" w:color="auto"/>
                <w:left w:val="none" w:sz="0" w:space="0" w:color="auto"/>
                <w:bottom w:val="none" w:sz="0" w:space="0" w:color="auto"/>
                <w:right w:val="none" w:sz="0" w:space="0" w:color="auto"/>
              </w:divBdr>
            </w:div>
            <w:div w:id="365180495">
              <w:marLeft w:val="0"/>
              <w:marRight w:val="0"/>
              <w:marTop w:val="0"/>
              <w:marBottom w:val="0"/>
              <w:divBdr>
                <w:top w:val="none" w:sz="0" w:space="0" w:color="auto"/>
                <w:left w:val="none" w:sz="0" w:space="0" w:color="auto"/>
                <w:bottom w:val="none" w:sz="0" w:space="0" w:color="auto"/>
                <w:right w:val="none" w:sz="0" w:space="0" w:color="auto"/>
              </w:divBdr>
            </w:div>
            <w:div w:id="531843604">
              <w:marLeft w:val="0"/>
              <w:marRight w:val="0"/>
              <w:marTop w:val="0"/>
              <w:marBottom w:val="0"/>
              <w:divBdr>
                <w:top w:val="none" w:sz="0" w:space="0" w:color="auto"/>
                <w:left w:val="none" w:sz="0" w:space="0" w:color="auto"/>
                <w:bottom w:val="none" w:sz="0" w:space="0" w:color="auto"/>
                <w:right w:val="none" w:sz="0" w:space="0" w:color="auto"/>
              </w:divBdr>
            </w:div>
            <w:div w:id="2004697056">
              <w:marLeft w:val="0"/>
              <w:marRight w:val="0"/>
              <w:marTop w:val="0"/>
              <w:marBottom w:val="0"/>
              <w:divBdr>
                <w:top w:val="none" w:sz="0" w:space="0" w:color="auto"/>
                <w:left w:val="none" w:sz="0" w:space="0" w:color="auto"/>
                <w:bottom w:val="none" w:sz="0" w:space="0" w:color="auto"/>
                <w:right w:val="none" w:sz="0" w:space="0" w:color="auto"/>
              </w:divBdr>
            </w:div>
            <w:div w:id="406728309">
              <w:marLeft w:val="0"/>
              <w:marRight w:val="0"/>
              <w:marTop w:val="0"/>
              <w:marBottom w:val="0"/>
              <w:divBdr>
                <w:top w:val="none" w:sz="0" w:space="0" w:color="auto"/>
                <w:left w:val="none" w:sz="0" w:space="0" w:color="auto"/>
                <w:bottom w:val="none" w:sz="0" w:space="0" w:color="auto"/>
                <w:right w:val="none" w:sz="0" w:space="0" w:color="auto"/>
              </w:divBdr>
            </w:div>
            <w:div w:id="1683817776">
              <w:marLeft w:val="0"/>
              <w:marRight w:val="0"/>
              <w:marTop w:val="0"/>
              <w:marBottom w:val="0"/>
              <w:divBdr>
                <w:top w:val="none" w:sz="0" w:space="0" w:color="auto"/>
                <w:left w:val="none" w:sz="0" w:space="0" w:color="auto"/>
                <w:bottom w:val="none" w:sz="0" w:space="0" w:color="auto"/>
                <w:right w:val="none" w:sz="0" w:space="0" w:color="auto"/>
              </w:divBdr>
            </w:div>
            <w:div w:id="371419856">
              <w:marLeft w:val="0"/>
              <w:marRight w:val="0"/>
              <w:marTop w:val="0"/>
              <w:marBottom w:val="0"/>
              <w:divBdr>
                <w:top w:val="none" w:sz="0" w:space="0" w:color="auto"/>
                <w:left w:val="none" w:sz="0" w:space="0" w:color="auto"/>
                <w:bottom w:val="none" w:sz="0" w:space="0" w:color="auto"/>
                <w:right w:val="none" w:sz="0" w:space="0" w:color="auto"/>
              </w:divBdr>
            </w:div>
            <w:div w:id="1590918612">
              <w:marLeft w:val="0"/>
              <w:marRight w:val="0"/>
              <w:marTop w:val="0"/>
              <w:marBottom w:val="0"/>
              <w:divBdr>
                <w:top w:val="none" w:sz="0" w:space="0" w:color="auto"/>
                <w:left w:val="none" w:sz="0" w:space="0" w:color="auto"/>
                <w:bottom w:val="none" w:sz="0" w:space="0" w:color="auto"/>
                <w:right w:val="none" w:sz="0" w:space="0" w:color="auto"/>
              </w:divBdr>
            </w:div>
            <w:div w:id="1546529324">
              <w:marLeft w:val="0"/>
              <w:marRight w:val="0"/>
              <w:marTop w:val="0"/>
              <w:marBottom w:val="0"/>
              <w:divBdr>
                <w:top w:val="none" w:sz="0" w:space="0" w:color="auto"/>
                <w:left w:val="none" w:sz="0" w:space="0" w:color="auto"/>
                <w:bottom w:val="none" w:sz="0" w:space="0" w:color="auto"/>
                <w:right w:val="none" w:sz="0" w:space="0" w:color="auto"/>
              </w:divBdr>
            </w:div>
            <w:div w:id="1889411596">
              <w:marLeft w:val="0"/>
              <w:marRight w:val="0"/>
              <w:marTop w:val="0"/>
              <w:marBottom w:val="0"/>
              <w:divBdr>
                <w:top w:val="none" w:sz="0" w:space="0" w:color="auto"/>
                <w:left w:val="none" w:sz="0" w:space="0" w:color="auto"/>
                <w:bottom w:val="none" w:sz="0" w:space="0" w:color="auto"/>
                <w:right w:val="none" w:sz="0" w:space="0" w:color="auto"/>
              </w:divBdr>
            </w:div>
            <w:div w:id="1076167943">
              <w:marLeft w:val="0"/>
              <w:marRight w:val="0"/>
              <w:marTop w:val="0"/>
              <w:marBottom w:val="0"/>
              <w:divBdr>
                <w:top w:val="none" w:sz="0" w:space="0" w:color="auto"/>
                <w:left w:val="none" w:sz="0" w:space="0" w:color="auto"/>
                <w:bottom w:val="none" w:sz="0" w:space="0" w:color="auto"/>
                <w:right w:val="none" w:sz="0" w:space="0" w:color="auto"/>
              </w:divBdr>
            </w:div>
            <w:div w:id="1515803410">
              <w:marLeft w:val="0"/>
              <w:marRight w:val="0"/>
              <w:marTop w:val="0"/>
              <w:marBottom w:val="0"/>
              <w:divBdr>
                <w:top w:val="none" w:sz="0" w:space="0" w:color="auto"/>
                <w:left w:val="none" w:sz="0" w:space="0" w:color="auto"/>
                <w:bottom w:val="none" w:sz="0" w:space="0" w:color="auto"/>
                <w:right w:val="none" w:sz="0" w:space="0" w:color="auto"/>
              </w:divBdr>
            </w:div>
            <w:div w:id="33234001">
              <w:marLeft w:val="0"/>
              <w:marRight w:val="0"/>
              <w:marTop w:val="0"/>
              <w:marBottom w:val="0"/>
              <w:divBdr>
                <w:top w:val="none" w:sz="0" w:space="0" w:color="auto"/>
                <w:left w:val="none" w:sz="0" w:space="0" w:color="auto"/>
                <w:bottom w:val="none" w:sz="0" w:space="0" w:color="auto"/>
                <w:right w:val="none" w:sz="0" w:space="0" w:color="auto"/>
              </w:divBdr>
            </w:div>
            <w:div w:id="1678387728">
              <w:marLeft w:val="0"/>
              <w:marRight w:val="0"/>
              <w:marTop w:val="0"/>
              <w:marBottom w:val="0"/>
              <w:divBdr>
                <w:top w:val="none" w:sz="0" w:space="0" w:color="auto"/>
                <w:left w:val="none" w:sz="0" w:space="0" w:color="auto"/>
                <w:bottom w:val="none" w:sz="0" w:space="0" w:color="auto"/>
                <w:right w:val="none" w:sz="0" w:space="0" w:color="auto"/>
              </w:divBdr>
            </w:div>
            <w:div w:id="781653300">
              <w:marLeft w:val="0"/>
              <w:marRight w:val="0"/>
              <w:marTop w:val="0"/>
              <w:marBottom w:val="0"/>
              <w:divBdr>
                <w:top w:val="none" w:sz="0" w:space="0" w:color="auto"/>
                <w:left w:val="none" w:sz="0" w:space="0" w:color="auto"/>
                <w:bottom w:val="none" w:sz="0" w:space="0" w:color="auto"/>
                <w:right w:val="none" w:sz="0" w:space="0" w:color="auto"/>
              </w:divBdr>
            </w:div>
            <w:div w:id="2145156215">
              <w:marLeft w:val="0"/>
              <w:marRight w:val="0"/>
              <w:marTop w:val="0"/>
              <w:marBottom w:val="0"/>
              <w:divBdr>
                <w:top w:val="none" w:sz="0" w:space="0" w:color="auto"/>
                <w:left w:val="none" w:sz="0" w:space="0" w:color="auto"/>
                <w:bottom w:val="none" w:sz="0" w:space="0" w:color="auto"/>
                <w:right w:val="none" w:sz="0" w:space="0" w:color="auto"/>
              </w:divBdr>
            </w:div>
            <w:div w:id="128015180">
              <w:marLeft w:val="0"/>
              <w:marRight w:val="0"/>
              <w:marTop w:val="0"/>
              <w:marBottom w:val="0"/>
              <w:divBdr>
                <w:top w:val="none" w:sz="0" w:space="0" w:color="auto"/>
                <w:left w:val="none" w:sz="0" w:space="0" w:color="auto"/>
                <w:bottom w:val="none" w:sz="0" w:space="0" w:color="auto"/>
                <w:right w:val="none" w:sz="0" w:space="0" w:color="auto"/>
              </w:divBdr>
            </w:div>
            <w:div w:id="173110912">
              <w:marLeft w:val="0"/>
              <w:marRight w:val="0"/>
              <w:marTop w:val="0"/>
              <w:marBottom w:val="0"/>
              <w:divBdr>
                <w:top w:val="none" w:sz="0" w:space="0" w:color="auto"/>
                <w:left w:val="none" w:sz="0" w:space="0" w:color="auto"/>
                <w:bottom w:val="none" w:sz="0" w:space="0" w:color="auto"/>
                <w:right w:val="none" w:sz="0" w:space="0" w:color="auto"/>
              </w:divBdr>
            </w:div>
            <w:div w:id="952444352">
              <w:marLeft w:val="0"/>
              <w:marRight w:val="0"/>
              <w:marTop w:val="0"/>
              <w:marBottom w:val="0"/>
              <w:divBdr>
                <w:top w:val="none" w:sz="0" w:space="0" w:color="auto"/>
                <w:left w:val="none" w:sz="0" w:space="0" w:color="auto"/>
                <w:bottom w:val="none" w:sz="0" w:space="0" w:color="auto"/>
                <w:right w:val="none" w:sz="0" w:space="0" w:color="auto"/>
              </w:divBdr>
            </w:div>
            <w:div w:id="1063798102">
              <w:marLeft w:val="0"/>
              <w:marRight w:val="0"/>
              <w:marTop w:val="0"/>
              <w:marBottom w:val="0"/>
              <w:divBdr>
                <w:top w:val="none" w:sz="0" w:space="0" w:color="auto"/>
                <w:left w:val="none" w:sz="0" w:space="0" w:color="auto"/>
                <w:bottom w:val="none" w:sz="0" w:space="0" w:color="auto"/>
                <w:right w:val="none" w:sz="0" w:space="0" w:color="auto"/>
              </w:divBdr>
            </w:div>
            <w:div w:id="78061911">
              <w:marLeft w:val="0"/>
              <w:marRight w:val="0"/>
              <w:marTop w:val="0"/>
              <w:marBottom w:val="0"/>
              <w:divBdr>
                <w:top w:val="none" w:sz="0" w:space="0" w:color="auto"/>
                <w:left w:val="none" w:sz="0" w:space="0" w:color="auto"/>
                <w:bottom w:val="none" w:sz="0" w:space="0" w:color="auto"/>
                <w:right w:val="none" w:sz="0" w:space="0" w:color="auto"/>
              </w:divBdr>
            </w:div>
            <w:div w:id="613681344">
              <w:marLeft w:val="0"/>
              <w:marRight w:val="0"/>
              <w:marTop w:val="0"/>
              <w:marBottom w:val="0"/>
              <w:divBdr>
                <w:top w:val="none" w:sz="0" w:space="0" w:color="auto"/>
                <w:left w:val="none" w:sz="0" w:space="0" w:color="auto"/>
                <w:bottom w:val="none" w:sz="0" w:space="0" w:color="auto"/>
                <w:right w:val="none" w:sz="0" w:space="0" w:color="auto"/>
              </w:divBdr>
            </w:div>
            <w:div w:id="1039089253">
              <w:marLeft w:val="0"/>
              <w:marRight w:val="0"/>
              <w:marTop w:val="0"/>
              <w:marBottom w:val="0"/>
              <w:divBdr>
                <w:top w:val="none" w:sz="0" w:space="0" w:color="auto"/>
                <w:left w:val="none" w:sz="0" w:space="0" w:color="auto"/>
                <w:bottom w:val="none" w:sz="0" w:space="0" w:color="auto"/>
                <w:right w:val="none" w:sz="0" w:space="0" w:color="auto"/>
              </w:divBdr>
            </w:div>
            <w:div w:id="1354501626">
              <w:marLeft w:val="0"/>
              <w:marRight w:val="0"/>
              <w:marTop w:val="0"/>
              <w:marBottom w:val="0"/>
              <w:divBdr>
                <w:top w:val="none" w:sz="0" w:space="0" w:color="auto"/>
                <w:left w:val="none" w:sz="0" w:space="0" w:color="auto"/>
                <w:bottom w:val="none" w:sz="0" w:space="0" w:color="auto"/>
                <w:right w:val="none" w:sz="0" w:space="0" w:color="auto"/>
              </w:divBdr>
            </w:div>
            <w:div w:id="689571233">
              <w:marLeft w:val="0"/>
              <w:marRight w:val="0"/>
              <w:marTop w:val="0"/>
              <w:marBottom w:val="0"/>
              <w:divBdr>
                <w:top w:val="none" w:sz="0" w:space="0" w:color="auto"/>
                <w:left w:val="none" w:sz="0" w:space="0" w:color="auto"/>
                <w:bottom w:val="none" w:sz="0" w:space="0" w:color="auto"/>
                <w:right w:val="none" w:sz="0" w:space="0" w:color="auto"/>
              </w:divBdr>
            </w:div>
            <w:div w:id="63454391">
              <w:marLeft w:val="0"/>
              <w:marRight w:val="0"/>
              <w:marTop w:val="0"/>
              <w:marBottom w:val="0"/>
              <w:divBdr>
                <w:top w:val="none" w:sz="0" w:space="0" w:color="auto"/>
                <w:left w:val="none" w:sz="0" w:space="0" w:color="auto"/>
                <w:bottom w:val="none" w:sz="0" w:space="0" w:color="auto"/>
                <w:right w:val="none" w:sz="0" w:space="0" w:color="auto"/>
              </w:divBdr>
            </w:div>
            <w:div w:id="1149900799">
              <w:marLeft w:val="0"/>
              <w:marRight w:val="0"/>
              <w:marTop w:val="0"/>
              <w:marBottom w:val="0"/>
              <w:divBdr>
                <w:top w:val="none" w:sz="0" w:space="0" w:color="auto"/>
                <w:left w:val="none" w:sz="0" w:space="0" w:color="auto"/>
                <w:bottom w:val="none" w:sz="0" w:space="0" w:color="auto"/>
                <w:right w:val="none" w:sz="0" w:space="0" w:color="auto"/>
              </w:divBdr>
            </w:div>
            <w:div w:id="525487494">
              <w:marLeft w:val="0"/>
              <w:marRight w:val="0"/>
              <w:marTop w:val="0"/>
              <w:marBottom w:val="0"/>
              <w:divBdr>
                <w:top w:val="none" w:sz="0" w:space="0" w:color="auto"/>
                <w:left w:val="none" w:sz="0" w:space="0" w:color="auto"/>
                <w:bottom w:val="none" w:sz="0" w:space="0" w:color="auto"/>
                <w:right w:val="none" w:sz="0" w:space="0" w:color="auto"/>
              </w:divBdr>
            </w:div>
            <w:div w:id="617954169">
              <w:marLeft w:val="0"/>
              <w:marRight w:val="0"/>
              <w:marTop w:val="0"/>
              <w:marBottom w:val="0"/>
              <w:divBdr>
                <w:top w:val="none" w:sz="0" w:space="0" w:color="auto"/>
                <w:left w:val="none" w:sz="0" w:space="0" w:color="auto"/>
                <w:bottom w:val="none" w:sz="0" w:space="0" w:color="auto"/>
                <w:right w:val="none" w:sz="0" w:space="0" w:color="auto"/>
              </w:divBdr>
            </w:div>
            <w:div w:id="766968018">
              <w:marLeft w:val="0"/>
              <w:marRight w:val="0"/>
              <w:marTop w:val="0"/>
              <w:marBottom w:val="0"/>
              <w:divBdr>
                <w:top w:val="none" w:sz="0" w:space="0" w:color="auto"/>
                <w:left w:val="none" w:sz="0" w:space="0" w:color="auto"/>
                <w:bottom w:val="none" w:sz="0" w:space="0" w:color="auto"/>
                <w:right w:val="none" w:sz="0" w:space="0" w:color="auto"/>
              </w:divBdr>
            </w:div>
            <w:div w:id="1844588614">
              <w:marLeft w:val="0"/>
              <w:marRight w:val="0"/>
              <w:marTop w:val="0"/>
              <w:marBottom w:val="0"/>
              <w:divBdr>
                <w:top w:val="none" w:sz="0" w:space="0" w:color="auto"/>
                <w:left w:val="none" w:sz="0" w:space="0" w:color="auto"/>
                <w:bottom w:val="none" w:sz="0" w:space="0" w:color="auto"/>
                <w:right w:val="none" w:sz="0" w:space="0" w:color="auto"/>
              </w:divBdr>
            </w:div>
            <w:div w:id="82844946">
              <w:marLeft w:val="0"/>
              <w:marRight w:val="0"/>
              <w:marTop w:val="0"/>
              <w:marBottom w:val="0"/>
              <w:divBdr>
                <w:top w:val="none" w:sz="0" w:space="0" w:color="auto"/>
                <w:left w:val="none" w:sz="0" w:space="0" w:color="auto"/>
                <w:bottom w:val="none" w:sz="0" w:space="0" w:color="auto"/>
                <w:right w:val="none" w:sz="0" w:space="0" w:color="auto"/>
              </w:divBdr>
            </w:div>
            <w:div w:id="1010838910">
              <w:marLeft w:val="0"/>
              <w:marRight w:val="0"/>
              <w:marTop w:val="0"/>
              <w:marBottom w:val="0"/>
              <w:divBdr>
                <w:top w:val="none" w:sz="0" w:space="0" w:color="auto"/>
                <w:left w:val="none" w:sz="0" w:space="0" w:color="auto"/>
                <w:bottom w:val="none" w:sz="0" w:space="0" w:color="auto"/>
                <w:right w:val="none" w:sz="0" w:space="0" w:color="auto"/>
              </w:divBdr>
            </w:div>
            <w:div w:id="1360156040">
              <w:marLeft w:val="0"/>
              <w:marRight w:val="0"/>
              <w:marTop w:val="0"/>
              <w:marBottom w:val="0"/>
              <w:divBdr>
                <w:top w:val="none" w:sz="0" w:space="0" w:color="auto"/>
                <w:left w:val="none" w:sz="0" w:space="0" w:color="auto"/>
                <w:bottom w:val="none" w:sz="0" w:space="0" w:color="auto"/>
                <w:right w:val="none" w:sz="0" w:space="0" w:color="auto"/>
              </w:divBdr>
            </w:div>
            <w:div w:id="1366521642">
              <w:marLeft w:val="0"/>
              <w:marRight w:val="0"/>
              <w:marTop w:val="0"/>
              <w:marBottom w:val="0"/>
              <w:divBdr>
                <w:top w:val="none" w:sz="0" w:space="0" w:color="auto"/>
                <w:left w:val="none" w:sz="0" w:space="0" w:color="auto"/>
                <w:bottom w:val="none" w:sz="0" w:space="0" w:color="auto"/>
                <w:right w:val="none" w:sz="0" w:space="0" w:color="auto"/>
              </w:divBdr>
            </w:div>
            <w:div w:id="888804716">
              <w:marLeft w:val="0"/>
              <w:marRight w:val="0"/>
              <w:marTop w:val="0"/>
              <w:marBottom w:val="0"/>
              <w:divBdr>
                <w:top w:val="none" w:sz="0" w:space="0" w:color="auto"/>
                <w:left w:val="none" w:sz="0" w:space="0" w:color="auto"/>
                <w:bottom w:val="none" w:sz="0" w:space="0" w:color="auto"/>
                <w:right w:val="none" w:sz="0" w:space="0" w:color="auto"/>
              </w:divBdr>
            </w:div>
            <w:div w:id="1836724755">
              <w:marLeft w:val="0"/>
              <w:marRight w:val="0"/>
              <w:marTop w:val="0"/>
              <w:marBottom w:val="0"/>
              <w:divBdr>
                <w:top w:val="none" w:sz="0" w:space="0" w:color="auto"/>
                <w:left w:val="none" w:sz="0" w:space="0" w:color="auto"/>
                <w:bottom w:val="none" w:sz="0" w:space="0" w:color="auto"/>
                <w:right w:val="none" w:sz="0" w:space="0" w:color="auto"/>
              </w:divBdr>
            </w:div>
            <w:div w:id="688065379">
              <w:marLeft w:val="0"/>
              <w:marRight w:val="0"/>
              <w:marTop w:val="0"/>
              <w:marBottom w:val="0"/>
              <w:divBdr>
                <w:top w:val="none" w:sz="0" w:space="0" w:color="auto"/>
                <w:left w:val="none" w:sz="0" w:space="0" w:color="auto"/>
                <w:bottom w:val="none" w:sz="0" w:space="0" w:color="auto"/>
                <w:right w:val="none" w:sz="0" w:space="0" w:color="auto"/>
              </w:divBdr>
            </w:div>
            <w:div w:id="1383289670">
              <w:marLeft w:val="0"/>
              <w:marRight w:val="0"/>
              <w:marTop w:val="0"/>
              <w:marBottom w:val="0"/>
              <w:divBdr>
                <w:top w:val="none" w:sz="0" w:space="0" w:color="auto"/>
                <w:left w:val="none" w:sz="0" w:space="0" w:color="auto"/>
                <w:bottom w:val="none" w:sz="0" w:space="0" w:color="auto"/>
                <w:right w:val="none" w:sz="0" w:space="0" w:color="auto"/>
              </w:divBdr>
            </w:div>
            <w:div w:id="1162700010">
              <w:marLeft w:val="0"/>
              <w:marRight w:val="0"/>
              <w:marTop w:val="0"/>
              <w:marBottom w:val="0"/>
              <w:divBdr>
                <w:top w:val="none" w:sz="0" w:space="0" w:color="auto"/>
                <w:left w:val="none" w:sz="0" w:space="0" w:color="auto"/>
                <w:bottom w:val="none" w:sz="0" w:space="0" w:color="auto"/>
                <w:right w:val="none" w:sz="0" w:space="0" w:color="auto"/>
              </w:divBdr>
            </w:div>
            <w:div w:id="174881931">
              <w:marLeft w:val="0"/>
              <w:marRight w:val="0"/>
              <w:marTop w:val="0"/>
              <w:marBottom w:val="0"/>
              <w:divBdr>
                <w:top w:val="none" w:sz="0" w:space="0" w:color="auto"/>
                <w:left w:val="none" w:sz="0" w:space="0" w:color="auto"/>
                <w:bottom w:val="none" w:sz="0" w:space="0" w:color="auto"/>
                <w:right w:val="none" w:sz="0" w:space="0" w:color="auto"/>
              </w:divBdr>
            </w:div>
            <w:div w:id="2115056020">
              <w:marLeft w:val="0"/>
              <w:marRight w:val="0"/>
              <w:marTop w:val="0"/>
              <w:marBottom w:val="0"/>
              <w:divBdr>
                <w:top w:val="none" w:sz="0" w:space="0" w:color="auto"/>
                <w:left w:val="none" w:sz="0" w:space="0" w:color="auto"/>
                <w:bottom w:val="none" w:sz="0" w:space="0" w:color="auto"/>
                <w:right w:val="none" w:sz="0" w:space="0" w:color="auto"/>
              </w:divBdr>
            </w:div>
            <w:div w:id="540367245">
              <w:marLeft w:val="0"/>
              <w:marRight w:val="0"/>
              <w:marTop w:val="0"/>
              <w:marBottom w:val="0"/>
              <w:divBdr>
                <w:top w:val="none" w:sz="0" w:space="0" w:color="auto"/>
                <w:left w:val="none" w:sz="0" w:space="0" w:color="auto"/>
                <w:bottom w:val="none" w:sz="0" w:space="0" w:color="auto"/>
                <w:right w:val="none" w:sz="0" w:space="0" w:color="auto"/>
              </w:divBdr>
            </w:div>
            <w:div w:id="566300516">
              <w:marLeft w:val="0"/>
              <w:marRight w:val="0"/>
              <w:marTop w:val="0"/>
              <w:marBottom w:val="0"/>
              <w:divBdr>
                <w:top w:val="none" w:sz="0" w:space="0" w:color="auto"/>
                <w:left w:val="none" w:sz="0" w:space="0" w:color="auto"/>
                <w:bottom w:val="none" w:sz="0" w:space="0" w:color="auto"/>
                <w:right w:val="none" w:sz="0" w:space="0" w:color="auto"/>
              </w:divBdr>
            </w:div>
            <w:div w:id="99184823">
              <w:marLeft w:val="0"/>
              <w:marRight w:val="0"/>
              <w:marTop w:val="0"/>
              <w:marBottom w:val="0"/>
              <w:divBdr>
                <w:top w:val="none" w:sz="0" w:space="0" w:color="auto"/>
                <w:left w:val="none" w:sz="0" w:space="0" w:color="auto"/>
                <w:bottom w:val="none" w:sz="0" w:space="0" w:color="auto"/>
                <w:right w:val="none" w:sz="0" w:space="0" w:color="auto"/>
              </w:divBdr>
            </w:div>
            <w:div w:id="1241061610">
              <w:marLeft w:val="0"/>
              <w:marRight w:val="0"/>
              <w:marTop w:val="0"/>
              <w:marBottom w:val="0"/>
              <w:divBdr>
                <w:top w:val="none" w:sz="0" w:space="0" w:color="auto"/>
                <w:left w:val="none" w:sz="0" w:space="0" w:color="auto"/>
                <w:bottom w:val="none" w:sz="0" w:space="0" w:color="auto"/>
                <w:right w:val="none" w:sz="0" w:space="0" w:color="auto"/>
              </w:divBdr>
            </w:div>
            <w:div w:id="1434980384">
              <w:marLeft w:val="0"/>
              <w:marRight w:val="0"/>
              <w:marTop w:val="0"/>
              <w:marBottom w:val="0"/>
              <w:divBdr>
                <w:top w:val="none" w:sz="0" w:space="0" w:color="auto"/>
                <w:left w:val="none" w:sz="0" w:space="0" w:color="auto"/>
                <w:bottom w:val="none" w:sz="0" w:space="0" w:color="auto"/>
                <w:right w:val="none" w:sz="0" w:space="0" w:color="auto"/>
              </w:divBdr>
            </w:div>
            <w:div w:id="714503459">
              <w:marLeft w:val="0"/>
              <w:marRight w:val="0"/>
              <w:marTop w:val="0"/>
              <w:marBottom w:val="0"/>
              <w:divBdr>
                <w:top w:val="none" w:sz="0" w:space="0" w:color="auto"/>
                <w:left w:val="none" w:sz="0" w:space="0" w:color="auto"/>
                <w:bottom w:val="none" w:sz="0" w:space="0" w:color="auto"/>
                <w:right w:val="none" w:sz="0" w:space="0" w:color="auto"/>
              </w:divBdr>
            </w:div>
            <w:div w:id="1755662107">
              <w:marLeft w:val="0"/>
              <w:marRight w:val="0"/>
              <w:marTop w:val="0"/>
              <w:marBottom w:val="0"/>
              <w:divBdr>
                <w:top w:val="none" w:sz="0" w:space="0" w:color="auto"/>
                <w:left w:val="none" w:sz="0" w:space="0" w:color="auto"/>
                <w:bottom w:val="none" w:sz="0" w:space="0" w:color="auto"/>
                <w:right w:val="none" w:sz="0" w:space="0" w:color="auto"/>
              </w:divBdr>
            </w:div>
            <w:div w:id="1994988173">
              <w:marLeft w:val="0"/>
              <w:marRight w:val="0"/>
              <w:marTop w:val="0"/>
              <w:marBottom w:val="0"/>
              <w:divBdr>
                <w:top w:val="none" w:sz="0" w:space="0" w:color="auto"/>
                <w:left w:val="none" w:sz="0" w:space="0" w:color="auto"/>
                <w:bottom w:val="none" w:sz="0" w:space="0" w:color="auto"/>
                <w:right w:val="none" w:sz="0" w:space="0" w:color="auto"/>
              </w:divBdr>
            </w:div>
            <w:div w:id="8135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81360">
      <w:bodyDiv w:val="1"/>
      <w:marLeft w:val="0"/>
      <w:marRight w:val="0"/>
      <w:marTop w:val="0"/>
      <w:marBottom w:val="0"/>
      <w:divBdr>
        <w:top w:val="none" w:sz="0" w:space="0" w:color="auto"/>
        <w:left w:val="none" w:sz="0" w:space="0" w:color="auto"/>
        <w:bottom w:val="none" w:sz="0" w:space="0" w:color="auto"/>
        <w:right w:val="none" w:sz="0" w:space="0" w:color="auto"/>
      </w:divBdr>
      <w:divsChild>
        <w:div w:id="1679845153">
          <w:marLeft w:val="0"/>
          <w:marRight w:val="0"/>
          <w:marTop w:val="0"/>
          <w:marBottom w:val="0"/>
          <w:divBdr>
            <w:top w:val="none" w:sz="0" w:space="0" w:color="auto"/>
            <w:left w:val="none" w:sz="0" w:space="0" w:color="auto"/>
            <w:bottom w:val="none" w:sz="0" w:space="0" w:color="auto"/>
            <w:right w:val="none" w:sz="0" w:space="0" w:color="auto"/>
          </w:divBdr>
          <w:divsChild>
            <w:div w:id="674304343">
              <w:marLeft w:val="0"/>
              <w:marRight w:val="0"/>
              <w:marTop w:val="0"/>
              <w:marBottom w:val="0"/>
              <w:divBdr>
                <w:top w:val="none" w:sz="0" w:space="0" w:color="auto"/>
                <w:left w:val="none" w:sz="0" w:space="0" w:color="auto"/>
                <w:bottom w:val="none" w:sz="0" w:space="0" w:color="auto"/>
                <w:right w:val="none" w:sz="0" w:space="0" w:color="auto"/>
              </w:divBdr>
            </w:div>
            <w:div w:id="1000423320">
              <w:marLeft w:val="0"/>
              <w:marRight w:val="0"/>
              <w:marTop w:val="0"/>
              <w:marBottom w:val="0"/>
              <w:divBdr>
                <w:top w:val="none" w:sz="0" w:space="0" w:color="auto"/>
                <w:left w:val="none" w:sz="0" w:space="0" w:color="auto"/>
                <w:bottom w:val="none" w:sz="0" w:space="0" w:color="auto"/>
                <w:right w:val="none" w:sz="0" w:space="0" w:color="auto"/>
              </w:divBdr>
            </w:div>
            <w:div w:id="954991307">
              <w:marLeft w:val="0"/>
              <w:marRight w:val="0"/>
              <w:marTop w:val="0"/>
              <w:marBottom w:val="0"/>
              <w:divBdr>
                <w:top w:val="none" w:sz="0" w:space="0" w:color="auto"/>
                <w:left w:val="none" w:sz="0" w:space="0" w:color="auto"/>
                <w:bottom w:val="none" w:sz="0" w:space="0" w:color="auto"/>
                <w:right w:val="none" w:sz="0" w:space="0" w:color="auto"/>
              </w:divBdr>
            </w:div>
            <w:div w:id="513810415">
              <w:marLeft w:val="0"/>
              <w:marRight w:val="0"/>
              <w:marTop w:val="0"/>
              <w:marBottom w:val="0"/>
              <w:divBdr>
                <w:top w:val="none" w:sz="0" w:space="0" w:color="auto"/>
                <w:left w:val="none" w:sz="0" w:space="0" w:color="auto"/>
                <w:bottom w:val="none" w:sz="0" w:space="0" w:color="auto"/>
                <w:right w:val="none" w:sz="0" w:space="0" w:color="auto"/>
              </w:divBdr>
            </w:div>
            <w:div w:id="523324072">
              <w:marLeft w:val="0"/>
              <w:marRight w:val="0"/>
              <w:marTop w:val="0"/>
              <w:marBottom w:val="0"/>
              <w:divBdr>
                <w:top w:val="none" w:sz="0" w:space="0" w:color="auto"/>
                <w:left w:val="none" w:sz="0" w:space="0" w:color="auto"/>
                <w:bottom w:val="none" w:sz="0" w:space="0" w:color="auto"/>
                <w:right w:val="none" w:sz="0" w:space="0" w:color="auto"/>
              </w:divBdr>
            </w:div>
            <w:div w:id="1058700310">
              <w:marLeft w:val="0"/>
              <w:marRight w:val="0"/>
              <w:marTop w:val="0"/>
              <w:marBottom w:val="0"/>
              <w:divBdr>
                <w:top w:val="none" w:sz="0" w:space="0" w:color="auto"/>
                <w:left w:val="none" w:sz="0" w:space="0" w:color="auto"/>
                <w:bottom w:val="none" w:sz="0" w:space="0" w:color="auto"/>
                <w:right w:val="none" w:sz="0" w:space="0" w:color="auto"/>
              </w:divBdr>
            </w:div>
            <w:div w:id="217476749">
              <w:marLeft w:val="0"/>
              <w:marRight w:val="0"/>
              <w:marTop w:val="0"/>
              <w:marBottom w:val="0"/>
              <w:divBdr>
                <w:top w:val="none" w:sz="0" w:space="0" w:color="auto"/>
                <w:left w:val="none" w:sz="0" w:space="0" w:color="auto"/>
                <w:bottom w:val="none" w:sz="0" w:space="0" w:color="auto"/>
                <w:right w:val="none" w:sz="0" w:space="0" w:color="auto"/>
              </w:divBdr>
            </w:div>
            <w:div w:id="816724998">
              <w:marLeft w:val="0"/>
              <w:marRight w:val="0"/>
              <w:marTop w:val="0"/>
              <w:marBottom w:val="0"/>
              <w:divBdr>
                <w:top w:val="none" w:sz="0" w:space="0" w:color="auto"/>
                <w:left w:val="none" w:sz="0" w:space="0" w:color="auto"/>
                <w:bottom w:val="none" w:sz="0" w:space="0" w:color="auto"/>
                <w:right w:val="none" w:sz="0" w:space="0" w:color="auto"/>
              </w:divBdr>
            </w:div>
            <w:div w:id="1363558862">
              <w:marLeft w:val="0"/>
              <w:marRight w:val="0"/>
              <w:marTop w:val="0"/>
              <w:marBottom w:val="0"/>
              <w:divBdr>
                <w:top w:val="none" w:sz="0" w:space="0" w:color="auto"/>
                <w:left w:val="none" w:sz="0" w:space="0" w:color="auto"/>
                <w:bottom w:val="none" w:sz="0" w:space="0" w:color="auto"/>
                <w:right w:val="none" w:sz="0" w:space="0" w:color="auto"/>
              </w:divBdr>
            </w:div>
            <w:div w:id="138546289">
              <w:marLeft w:val="0"/>
              <w:marRight w:val="0"/>
              <w:marTop w:val="0"/>
              <w:marBottom w:val="0"/>
              <w:divBdr>
                <w:top w:val="none" w:sz="0" w:space="0" w:color="auto"/>
                <w:left w:val="none" w:sz="0" w:space="0" w:color="auto"/>
                <w:bottom w:val="none" w:sz="0" w:space="0" w:color="auto"/>
                <w:right w:val="none" w:sz="0" w:space="0" w:color="auto"/>
              </w:divBdr>
            </w:div>
            <w:div w:id="1492217551">
              <w:marLeft w:val="0"/>
              <w:marRight w:val="0"/>
              <w:marTop w:val="0"/>
              <w:marBottom w:val="0"/>
              <w:divBdr>
                <w:top w:val="none" w:sz="0" w:space="0" w:color="auto"/>
                <w:left w:val="none" w:sz="0" w:space="0" w:color="auto"/>
                <w:bottom w:val="none" w:sz="0" w:space="0" w:color="auto"/>
                <w:right w:val="none" w:sz="0" w:space="0" w:color="auto"/>
              </w:divBdr>
            </w:div>
            <w:div w:id="577515858">
              <w:marLeft w:val="0"/>
              <w:marRight w:val="0"/>
              <w:marTop w:val="0"/>
              <w:marBottom w:val="0"/>
              <w:divBdr>
                <w:top w:val="none" w:sz="0" w:space="0" w:color="auto"/>
                <w:left w:val="none" w:sz="0" w:space="0" w:color="auto"/>
                <w:bottom w:val="none" w:sz="0" w:space="0" w:color="auto"/>
                <w:right w:val="none" w:sz="0" w:space="0" w:color="auto"/>
              </w:divBdr>
            </w:div>
            <w:div w:id="964851275">
              <w:marLeft w:val="0"/>
              <w:marRight w:val="0"/>
              <w:marTop w:val="0"/>
              <w:marBottom w:val="0"/>
              <w:divBdr>
                <w:top w:val="none" w:sz="0" w:space="0" w:color="auto"/>
                <w:left w:val="none" w:sz="0" w:space="0" w:color="auto"/>
                <w:bottom w:val="none" w:sz="0" w:space="0" w:color="auto"/>
                <w:right w:val="none" w:sz="0" w:space="0" w:color="auto"/>
              </w:divBdr>
            </w:div>
            <w:div w:id="1344475560">
              <w:marLeft w:val="0"/>
              <w:marRight w:val="0"/>
              <w:marTop w:val="0"/>
              <w:marBottom w:val="0"/>
              <w:divBdr>
                <w:top w:val="none" w:sz="0" w:space="0" w:color="auto"/>
                <w:left w:val="none" w:sz="0" w:space="0" w:color="auto"/>
                <w:bottom w:val="none" w:sz="0" w:space="0" w:color="auto"/>
                <w:right w:val="none" w:sz="0" w:space="0" w:color="auto"/>
              </w:divBdr>
            </w:div>
            <w:div w:id="1471436928">
              <w:marLeft w:val="0"/>
              <w:marRight w:val="0"/>
              <w:marTop w:val="0"/>
              <w:marBottom w:val="0"/>
              <w:divBdr>
                <w:top w:val="none" w:sz="0" w:space="0" w:color="auto"/>
                <w:left w:val="none" w:sz="0" w:space="0" w:color="auto"/>
                <w:bottom w:val="none" w:sz="0" w:space="0" w:color="auto"/>
                <w:right w:val="none" w:sz="0" w:space="0" w:color="auto"/>
              </w:divBdr>
            </w:div>
            <w:div w:id="1486704472">
              <w:marLeft w:val="0"/>
              <w:marRight w:val="0"/>
              <w:marTop w:val="0"/>
              <w:marBottom w:val="0"/>
              <w:divBdr>
                <w:top w:val="none" w:sz="0" w:space="0" w:color="auto"/>
                <w:left w:val="none" w:sz="0" w:space="0" w:color="auto"/>
                <w:bottom w:val="none" w:sz="0" w:space="0" w:color="auto"/>
                <w:right w:val="none" w:sz="0" w:space="0" w:color="auto"/>
              </w:divBdr>
            </w:div>
            <w:div w:id="169757009">
              <w:marLeft w:val="0"/>
              <w:marRight w:val="0"/>
              <w:marTop w:val="0"/>
              <w:marBottom w:val="0"/>
              <w:divBdr>
                <w:top w:val="none" w:sz="0" w:space="0" w:color="auto"/>
                <w:left w:val="none" w:sz="0" w:space="0" w:color="auto"/>
                <w:bottom w:val="none" w:sz="0" w:space="0" w:color="auto"/>
                <w:right w:val="none" w:sz="0" w:space="0" w:color="auto"/>
              </w:divBdr>
            </w:div>
            <w:div w:id="957641908">
              <w:marLeft w:val="0"/>
              <w:marRight w:val="0"/>
              <w:marTop w:val="0"/>
              <w:marBottom w:val="0"/>
              <w:divBdr>
                <w:top w:val="none" w:sz="0" w:space="0" w:color="auto"/>
                <w:left w:val="none" w:sz="0" w:space="0" w:color="auto"/>
                <w:bottom w:val="none" w:sz="0" w:space="0" w:color="auto"/>
                <w:right w:val="none" w:sz="0" w:space="0" w:color="auto"/>
              </w:divBdr>
            </w:div>
            <w:div w:id="1207721926">
              <w:marLeft w:val="0"/>
              <w:marRight w:val="0"/>
              <w:marTop w:val="0"/>
              <w:marBottom w:val="0"/>
              <w:divBdr>
                <w:top w:val="none" w:sz="0" w:space="0" w:color="auto"/>
                <w:left w:val="none" w:sz="0" w:space="0" w:color="auto"/>
                <w:bottom w:val="none" w:sz="0" w:space="0" w:color="auto"/>
                <w:right w:val="none" w:sz="0" w:space="0" w:color="auto"/>
              </w:divBdr>
            </w:div>
            <w:div w:id="1283419159">
              <w:marLeft w:val="0"/>
              <w:marRight w:val="0"/>
              <w:marTop w:val="0"/>
              <w:marBottom w:val="0"/>
              <w:divBdr>
                <w:top w:val="none" w:sz="0" w:space="0" w:color="auto"/>
                <w:left w:val="none" w:sz="0" w:space="0" w:color="auto"/>
                <w:bottom w:val="none" w:sz="0" w:space="0" w:color="auto"/>
                <w:right w:val="none" w:sz="0" w:space="0" w:color="auto"/>
              </w:divBdr>
            </w:div>
            <w:div w:id="1345208166">
              <w:marLeft w:val="0"/>
              <w:marRight w:val="0"/>
              <w:marTop w:val="0"/>
              <w:marBottom w:val="0"/>
              <w:divBdr>
                <w:top w:val="none" w:sz="0" w:space="0" w:color="auto"/>
                <w:left w:val="none" w:sz="0" w:space="0" w:color="auto"/>
                <w:bottom w:val="none" w:sz="0" w:space="0" w:color="auto"/>
                <w:right w:val="none" w:sz="0" w:space="0" w:color="auto"/>
              </w:divBdr>
            </w:div>
            <w:div w:id="1494566709">
              <w:marLeft w:val="0"/>
              <w:marRight w:val="0"/>
              <w:marTop w:val="0"/>
              <w:marBottom w:val="0"/>
              <w:divBdr>
                <w:top w:val="none" w:sz="0" w:space="0" w:color="auto"/>
                <w:left w:val="none" w:sz="0" w:space="0" w:color="auto"/>
                <w:bottom w:val="none" w:sz="0" w:space="0" w:color="auto"/>
                <w:right w:val="none" w:sz="0" w:space="0" w:color="auto"/>
              </w:divBdr>
            </w:div>
            <w:div w:id="1451245890">
              <w:marLeft w:val="0"/>
              <w:marRight w:val="0"/>
              <w:marTop w:val="0"/>
              <w:marBottom w:val="0"/>
              <w:divBdr>
                <w:top w:val="none" w:sz="0" w:space="0" w:color="auto"/>
                <w:left w:val="none" w:sz="0" w:space="0" w:color="auto"/>
                <w:bottom w:val="none" w:sz="0" w:space="0" w:color="auto"/>
                <w:right w:val="none" w:sz="0" w:space="0" w:color="auto"/>
              </w:divBdr>
            </w:div>
            <w:div w:id="435834920">
              <w:marLeft w:val="0"/>
              <w:marRight w:val="0"/>
              <w:marTop w:val="0"/>
              <w:marBottom w:val="0"/>
              <w:divBdr>
                <w:top w:val="none" w:sz="0" w:space="0" w:color="auto"/>
                <w:left w:val="none" w:sz="0" w:space="0" w:color="auto"/>
                <w:bottom w:val="none" w:sz="0" w:space="0" w:color="auto"/>
                <w:right w:val="none" w:sz="0" w:space="0" w:color="auto"/>
              </w:divBdr>
            </w:div>
            <w:div w:id="715587908">
              <w:marLeft w:val="0"/>
              <w:marRight w:val="0"/>
              <w:marTop w:val="0"/>
              <w:marBottom w:val="0"/>
              <w:divBdr>
                <w:top w:val="none" w:sz="0" w:space="0" w:color="auto"/>
                <w:left w:val="none" w:sz="0" w:space="0" w:color="auto"/>
                <w:bottom w:val="none" w:sz="0" w:space="0" w:color="auto"/>
                <w:right w:val="none" w:sz="0" w:space="0" w:color="auto"/>
              </w:divBdr>
            </w:div>
            <w:div w:id="191962215">
              <w:marLeft w:val="0"/>
              <w:marRight w:val="0"/>
              <w:marTop w:val="0"/>
              <w:marBottom w:val="0"/>
              <w:divBdr>
                <w:top w:val="none" w:sz="0" w:space="0" w:color="auto"/>
                <w:left w:val="none" w:sz="0" w:space="0" w:color="auto"/>
                <w:bottom w:val="none" w:sz="0" w:space="0" w:color="auto"/>
                <w:right w:val="none" w:sz="0" w:space="0" w:color="auto"/>
              </w:divBdr>
            </w:div>
            <w:div w:id="423691235">
              <w:marLeft w:val="0"/>
              <w:marRight w:val="0"/>
              <w:marTop w:val="0"/>
              <w:marBottom w:val="0"/>
              <w:divBdr>
                <w:top w:val="none" w:sz="0" w:space="0" w:color="auto"/>
                <w:left w:val="none" w:sz="0" w:space="0" w:color="auto"/>
                <w:bottom w:val="none" w:sz="0" w:space="0" w:color="auto"/>
                <w:right w:val="none" w:sz="0" w:space="0" w:color="auto"/>
              </w:divBdr>
            </w:div>
            <w:div w:id="927155456">
              <w:marLeft w:val="0"/>
              <w:marRight w:val="0"/>
              <w:marTop w:val="0"/>
              <w:marBottom w:val="0"/>
              <w:divBdr>
                <w:top w:val="none" w:sz="0" w:space="0" w:color="auto"/>
                <w:left w:val="none" w:sz="0" w:space="0" w:color="auto"/>
                <w:bottom w:val="none" w:sz="0" w:space="0" w:color="auto"/>
                <w:right w:val="none" w:sz="0" w:space="0" w:color="auto"/>
              </w:divBdr>
            </w:div>
            <w:div w:id="892275960">
              <w:marLeft w:val="0"/>
              <w:marRight w:val="0"/>
              <w:marTop w:val="0"/>
              <w:marBottom w:val="0"/>
              <w:divBdr>
                <w:top w:val="none" w:sz="0" w:space="0" w:color="auto"/>
                <w:left w:val="none" w:sz="0" w:space="0" w:color="auto"/>
                <w:bottom w:val="none" w:sz="0" w:space="0" w:color="auto"/>
                <w:right w:val="none" w:sz="0" w:space="0" w:color="auto"/>
              </w:divBdr>
            </w:div>
            <w:div w:id="14383850">
              <w:marLeft w:val="0"/>
              <w:marRight w:val="0"/>
              <w:marTop w:val="0"/>
              <w:marBottom w:val="0"/>
              <w:divBdr>
                <w:top w:val="none" w:sz="0" w:space="0" w:color="auto"/>
                <w:left w:val="none" w:sz="0" w:space="0" w:color="auto"/>
                <w:bottom w:val="none" w:sz="0" w:space="0" w:color="auto"/>
                <w:right w:val="none" w:sz="0" w:space="0" w:color="auto"/>
              </w:divBdr>
            </w:div>
            <w:div w:id="238682227">
              <w:marLeft w:val="0"/>
              <w:marRight w:val="0"/>
              <w:marTop w:val="0"/>
              <w:marBottom w:val="0"/>
              <w:divBdr>
                <w:top w:val="none" w:sz="0" w:space="0" w:color="auto"/>
                <w:left w:val="none" w:sz="0" w:space="0" w:color="auto"/>
                <w:bottom w:val="none" w:sz="0" w:space="0" w:color="auto"/>
                <w:right w:val="none" w:sz="0" w:space="0" w:color="auto"/>
              </w:divBdr>
            </w:div>
            <w:div w:id="1150288466">
              <w:marLeft w:val="0"/>
              <w:marRight w:val="0"/>
              <w:marTop w:val="0"/>
              <w:marBottom w:val="0"/>
              <w:divBdr>
                <w:top w:val="none" w:sz="0" w:space="0" w:color="auto"/>
                <w:left w:val="none" w:sz="0" w:space="0" w:color="auto"/>
                <w:bottom w:val="none" w:sz="0" w:space="0" w:color="auto"/>
                <w:right w:val="none" w:sz="0" w:space="0" w:color="auto"/>
              </w:divBdr>
            </w:div>
            <w:div w:id="259488199">
              <w:marLeft w:val="0"/>
              <w:marRight w:val="0"/>
              <w:marTop w:val="0"/>
              <w:marBottom w:val="0"/>
              <w:divBdr>
                <w:top w:val="none" w:sz="0" w:space="0" w:color="auto"/>
                <w:left w:val="none" w:sz="0" w:space="0" w:color="auto"/>
                <w:bottom w:val="none" w:sz="0" w:space="0" w:color="auto"/>
                <w:right w:val="none" w:sz="0" w:space="0" w:color="auto"/>
              </w:divBdr>
            </w:div>
            <w:div w:id="1886939780">
              <w:marLeft w:val="0"/>
              <w:marRight w:val="0"/>
              <w:marTop w:val="0"/>
              <w:marBottom w:val="0"/>
              <w:divBdr>
                <w:top w:val="none" w:sz="0" w:space="0" w:color="auto"/>
                <w:left w:val="none" w:sz="0" w:space="0" w:color="auto"/>
                <w:bottom w:val="none" w:sz="0" w:space="0" w:color="auto"/>
                <w:right w:val="none" w:sz="0" w:space="0" w:color="auto"/>
              </w:divBdr>
            </w:div>
            <w:div w:id="1968316886">
              <w:marLeft w:val="0"/>
              <w:marRight w:val="0"/>
              <w:marTop w:val="0"/>
              <w:marBottom w:val="0"/>
              <w:divBdr>
                <w:top w:val="none" w:sz="0" w:space="0" w:color="auto"/>
                <w:left w:val="none" w:sz="0" w:space="0" w:color="auto"/>
                <w:bottom w:val="none" w:sz="0" w:space="0" w:color="auto"/>
                <w:right w:val="none" w:sz="0" w:space="0" w:color="auto"/>
              </w:divBdr>
            </w:div>
            <w:div w:id="335113152">
              <w:marLeft w:val="0"/>
              <w:marRight w:val="0"/>
              <w:marTop w:val="0"/>
              <w:marBottom w:val="0"/>
              <w:divBdr>
                <w:top w:val="none" w:sz="0" w:space="0" w:color="auto"/>
                <w:left w:val="none" w:sz="0" w:space="0" w:color="auto"/>
                <w:bottom w:val="none" w:sz="0" w:space="0" w:color="auto"/>
                <w:right w:val="none" w:sz="0" w:space="0" w:color="auto"/>
              </w:divBdr>
            </w:div>
            <w:div w:id="1319454053">
              <w:marLeft w:val="0"/>
              <w:marRight w:val="0"/>
              <w:marTop w:val="0"/>
              <w:marBottom w:val="0"/>
              <w:divBdr>
                <w:top w:val="none" w:sz="0" w:space="0" w:color="auto"/>
                <w:left w:val="none" w:sz="0" w:space="0" w:color="auto"/>
                <w:bottom w:val="none" w:sz="0" w:space="0" w:color="auto"/>
                <w:right w:val="none" w:sz="0" w:space="0" w:color="auto"/>
              </w:divBdr>
            </w:div>
            <w:div w:id="1252205962">
              <w:marLeft w:val="0"/>
              <w:marRight w:val="0"/>
              <w:marTop w:val="0"/>
              <w:marBottom w:val="0"/>
              <w:divBdr>
                <w:top w:val="none" w:sz="0" w:space="0" w:color="auto"/>
                <w:left w:val="none" w:sz="0" w:space="0" w:color="auto"/>
                <w:bottom w:val="none" w:sz="0" w:space="0" w:color="auto"/>
                <w:right w:val="none" w:sz="0" w:space="0" w:color="auto"/>
              </w:divBdr>
            </w:div>
            <w:div w:id="552815489">
              <w:marLeft w:val="0"/>
              <w:marRight w:val="0"/>
              <w:marTop w:val="0"/>
              <w:marBottom w:val="0"/>
              <w:divBdr>
                <w:top w:val="none" w:sz="0" w:space="0" w:color="auto"/>
                <w:left w:val="none" w:sz="0" w:space="0" w:color="auto"/>
                <w:bottom w:val="none" w:sz="0" w:space="0" w:color="auto"/>
                <w:right w:val="none" w:sz="0" w:space="0" w:color="auto"/>
              </w:divBdr>
            </w:div>
            <w:div w:id="754936897">
              <w:marLeft w:val="0"/>
              <w:marRight w:val="0"/>
              <w:marTop w:val="0"/>
              <w:marBottom w:val="0"/>
              <w:divBdr>
                <w:top w:val="none" w:sz="0" w:space="0" w:color="auto"/>
                <w:left w:val="none" w:sz="0" w:space="0" w:color="auto"/>
                <w:bottom w:val="none" w:sz="0" w:space="0" w:color="auto"/>
                <w:right w:val="none" w:sz="0" w:space="0" w:color="auto"/>
              </w:divBdr>
            </w:div>
            <w:div w:id="717585832">
              <w:marLeft w:val="0"/>
              <w:marRight w:val="0"/>
              <w:marTop w:val="0"/>
              <w:marBottom w:val="0"/>
              <w:divBdr>
                <w:top w:val="none" w:sz="0" w:space="0" w:color="auto"/>
                <w:left w:val="none" w:sz="0" w:space="0" w:color="auto"/>
                <w:bottom w:val="none" w:sz="0" w:space="0" w:color="auto"/>
                <w:right w:val="none" w:sz="0" w:space="0" w:color="auto"/>
              </w:divBdr>
            </w:div>
            <w:div w:id="1218854581">
              <w:marLeft w:val="0"/>
              <w:marRight w:val="0"/>
              <w:marTop w:val="0"/>
              <w:marBottom w:val="0"/>
              <w:divBdr>
                <w:top w:val="none" w:sz="0" w:space="0" w:color="auto"/>
                <w:left w:val="none" w:sz="0" w:space="0" w:color="auto"/>
                <w:bottom w:val="none" w:sz="0" w:space="0" w:color="auto"/>
                <w:right w:val="none" w:sz="0" w:space="0" w:color="auto"/>
              </w:divBdr>
            </w:div>
            <w:div w:id="815727148">
              <w:marLeft w:val="0"/>
              <w:marRight w:val="0"/>
              <w:marTop w:val="0"/>
              <w:marBottom w:val="0"/>
              <w:divBdr>
                <w:top w:val="none" w:sz="0" w:space="0" w:color="auto"/>
                <w:left w:val="none" w:sz="0" w:space="0" w:color="auto"/>
                <w:bottom w:val="none" w:sz="0" w:space="0" w:color="auto"/>
                <w:right w:val="none" w:sz="0" w:space="0" w:color="auto"/>
              </w:divBdr>
            </w:div>
            <w:div w:id="1472484100">
              <w:marLeft w:val="0"/>
              <w:marRight w:val="0"/>
              <w:marTop w:val="0"/>
              <w:marBottom w:val="0"/>
              <w:divBdr>
                <w:top w:val="none" w:sz="0" w:space="0" w:color="auto"/>
                <w:left w:val="none" w:sz="0" w:space="0" w:color="auto"/>
                <w:bottom w:val="none" w:sz="0" w:space="0" w:color="auto"/>
                <w:right w:val="none" w:sz="0" w:space="0" w:color="auto"/>
              </w:divBdr>
            </w:div>
            <w:div w:id="1698384866">
              <w:marLeft w:val="0"/>
              <w:marRight w:val="0"/>
              <w:marTop w:val="0"/>
              <w:marBottom w:val="0"/>
              <w:divBdr>
                <w:top w:val="none" w:sz="0" w:space="0" w:color="auto"/>
                <w:left w:val="none" w:sz="0" w:space="0" w:color="auto"/>
                <w:bottom w:val="none" w:sz="0" w:space="0" w:color="auto"/>
                <w:right w:val="none" w:sz="0" w:space="0" w:color="auto"/>
              </w:divBdr>
            </w:div>
            <w:div w:id="824246966">
              <w:marLeft w:val="0"/>
              <w:marRight w:val="0"/>
              <w:marTop w:val="0"/>
              <w:marBottom w:val="0"/>
              <w:divBdr>
                <w:top w:val="none" w:sz="0" w:space="0" w:color="auto"/>
                <w:left w:val="none" w:sz="0" w:space="0" w:color="auto"/>
                <w:bottom w:val="none" w:sz="0" w:space="0" w:color="auto"/>
                <w:right w:val="none" w:sz="0" w:space="0" w:color="auto"/>
              </w:divBdr>
            </w:div>
            <w:div w:id="212928987">
              <w:marLeft w:val="0"/>
              <w:marRight w:val="0"/>
              <w:marTop w:val="0"/>
              <w:marBottom w:val="0"/>
              <w:divBdr>
                <w:top w:val="none" w:sz="0" w:space="0" w:color="auto"/>
                <w:left w:val="none" w:sz="0" w:space="0" w:color="auto"/>
                <w:bottom w:val="none" w:sz="0" w:space="0" w:color="auto"/>
                <w:right w:val="none" w:sz="0" w:space="0" w:color="auto"/>
              </w:divBdr>
            </w:div>
            <w:div w:id="728652352">
              <w:marLeft w:val="0"/>
              <w:marRight w:val="0"/>
              <w:marTop w:val="0"/>
              <w:marBottom w:val="0"/>
              <w:divBdr>
                <w:top w:val="none" w:sz="0" w:space="0" w:color="auto"/>
                <w:left w:val="none" w:sz="0" w:space="0" w:color="auto"/>
                <w:bottom w:val="none" w:sz="0" w:space="0" w:color="auto"/>
                <w:right w:val="none" w:sz="0" w:space="0" w:color="auto"/>
              </w:divBdr>
            </w:div>
            <w:div w:id="1536428216">
              <w:marLeft w:val="0"/>
              <w:marRight w:val="0"/>
              <w:marTop w:val="0"/>
              <w:marBottom w:val="0"/>
              <w:divBdr>
                <w:top w:val="none" w:sz="0" w:space="0" w:color="auto"/>
                <w:left w:val="none" w:sz="0" w:space="0" w:color="auto"/>
                <w:bottom w:val="none" w:sz="0" w:space="0" w:color="auto"/>
                <w:right w:val="none" w:sz="0" w:space="0" w:color="auto"/>
              </w:divBdr>
            </w:div>
            <w:div w:id="406077545">
              <w:marLeft w:val="0"/>
              <w:marRight w:val="0"/>
              <w:marTop w:val="0"/>
              <w:marBottom w:val="0"/>
              <w:divBdr>
                <w:top w:val="none" w:sz="0" w:space="0" w:color="auto"/>
                <w:left w:val="none" w:sz="0" w:space="0" w:color="auto"/>
                <w:bottom w:val="none" w:sz="0" w:space="0" w:color="auto"/>
                <w:right w:val="none" w:sz="0" w:space="0" w:color="auto"/>
              </w:divBdr>
            </w:div>
            <w:div w:id="549269327">
              <w:marLeft w:val="0"/>
              <w:marRight w:val="0"/>
              <w:marTop w:val="0"/>
              <w:marBottom w:val="0"/>
              <w:divBdr>
                <w:top w:val="none" w:sz="0" w:space="0" w:color="auto"/>
                <w:left w:val="none" w:sz="0" w:space="0" w:color="auto"/>
                <w:bottom w:val="none" w:sz="0" w:space="0" w:color="auto"/>
                <w:right w:val="none" w:sz="0" w:space="0" w:color="auto"/>
              </w:divBdr>
            </w:div>
            <w:div w:id="1901944272">
              <w:marLeft w:val="0"/>
              <w:marRight w:val="0"/>
              <w:marTop w:val="0"/>
              <w:marBottom w:val="0"/>
              <w:divBdr>
                <w:top w:val="none" w:sz="0" w:space="0" w:color="auto"/>
                <w:left w:val="none" w:sz="0" w:space="0" w:color="auto"/>
                <w:bottom w:val="none" w:sz="0" w:space="0" w:color="auto"/>
                <w:right w:val="none" w:sz="0" w:space="0" w:color="auto"/>
              </w:divBdr>
            </w:div>
            <w:div w:id="473839005">
              <w:marLeft w:val="0"/>
              <w:marRight w:val="0"/>
              <w:marTop w:val="0"/>
              <w:marBottom w:val="0"/>
              <w:divBdr>
                <w:top w:val="none" w:sz="0" w:space="0" w:color="auto"/>
                <w:left w:val="none" w:sz="0" w:space="0" w:color="auto"/>
                <w:bottom w:val="none" w:sz="0" w:space="0" w:color="auto"/>
                <w:right w:val="none" w:sz="0" w:space="0" w:color="auto"/>
              </w:divBdr>
            </w:div>
            <w:div w:id="1886672774">
              <w:marLeft w:val="0"/>
              <w:marRight w:val="0"/>
              <w:marTop w:val="0"/>
              <w:marBottom w:val="0"/>
              <w:divBdr>
                <w:top w:val="none" w:sz="0" w:space="0" w:color="auto"/>
                <w:left w:val="none" w:sz="0" w:space="0" w:color="auto"/>
                <w:bottom w:val="none" w:sz="0" w:space="0" w:color="auto"/>
                <w:right w:val="none" w:sz="0" w:space="0" w:color="auto"/>
              </w:divBdr>
            </w:div>
            <w:div w:id="1641374603">
              <w:marLeft w:val="0"/>
              <w:marRight w:val="0"/>
              <w:marTop w:val="0"/>
              <w:marBottom w:val="0"/>
              <w:divBdr>
                <w:top w:val="none" w:sz="0" w:space="0" w:color="auto"/>
                <w:left w:val="none" w:sz="0" w:space="0" w:color="auto"/>
                <w:bottom w:val="none" w:sz="0" w:space="0" w:color="auto"/>
                <w:right w:val="none" w:sz="0" w:space="0" w:color="auto"/>
              </w:divBdr>
            </w:div>
            <w:div w:id="2126925757">
              <w:marLeft w:val="0"/>
              <w:marRight w:val="0"/>
              <w:marTop w:val="0"/>
              <w:marBottom w:val="0"/>
              <w:divBdr>
                <w:top w:val="none" w:sz="0" w:space="0" w:color="auto"/>
                <w:left w:val="none" w:sz="0" w:space="0" w:color="auto"/>
                <w:bottom w:val="none" w:sz="0" w:space="0" w:color="auto"/>
                <w:right w:val="none" w:sz="0" w:space="0" w:color="auto"/>
              </w:divBdr>
            </w:div>
            <w:div w:id="379204610">
              <w:marLeft w:val="0"/>
              <w:marRight w:val="0"/>
              <w:marTop w:val="0"/>
              <w:marBottom w:val="0"/>
              <w:divBdr>
                <w:top w:val="none" w:sz="0" w:space="0" w:color="auto"/>
                <w:left w:val="none" w:sz="0" w:space="0" w:color="auto"/>
                <w:bottom w:val="none" w:sz="0" w:space="0" w:color="auto"/>
                <w:right w:val="none" w:sz="0" w:space="0" w:color="auto"/>
              </w:divBdr>
            </w:div>
            <w:div w:id="1061057615">
              <w:marLeft w:val="0"/>
              <w:marRight w:val="0"/>
              <w:marTop w:val="0"/>
              <w:marBottom w:val="0"/>
              <w:divBdr>
                <w:top w:val="none" w:sz="0" w:space="0" w:color="auto"/>
                <w:left w:val="none" w:sz="0" w:space="0" w:color="auto"/>
                <w:bottom w:val="none" w:sz="0" w:space="0" w:color="auto"/>
                <w:right w:val="none" w:sz="0" w:space="0" w:color="auto"/>
              </w:divBdr>
            </w:div>
            <w:div w:id="760107475">
              <w:marLeft w:val="0"/>
              <w:marRight w:val="0"/>
              <w:marTop w:val="0"/>
              <w:marBottom w:val="0"/>
              <w:divBdr>
                <w:top w:val="none" w:sz="0" w:space="0" w:color="auto"/>
                <w:left w:val="none" w:sz="0" w:space="0" w:color="auto"/>
                <w:bottom w:val="none" w:sz="0" w:space="0" w:color="auto"/>
                <w:right w:val="none" w:sz="0" w:space="0" w:color="auto"/>
              </w:divBdr>
            </w:div>
            <w:div w:id="531650293">
              <w:marLeft w:val="0"/>
              <w:marRight w:val="0"/>
              <w:marTop w:val="0"/>
              <w:marBottom w:val="0"/>
              <w:divBdr>
                <w:top w:val="none" w:sz="0" w:space="0" w:color="auto"/>
                <w:left w:val="none" w:sz="0" w:space="0" w:color="auto"/>
                <w:bottom w:val="none" w:sz="0" w:space="0" w:color="auto"/>
                <w:right w:val="none" w:sz="0" w:space="0" w:color="auto"/>
              </w:divBdr>
            </w:div>
            <w:div w:id="592469958">
              <w:marLeft w:val="0"/>
              <w:marRight w:val="0"/>
              <w:marTop w:val="0"/>
              <w:marBottom w:val="0"/>
              <w:divBdr>
                <w:top w:val="none" w:sz="0" w:space="0" w:color="auto"/>
                <w:left w:val="none" w:sz="0" w:space="0" w:color="auto"/>
                <w:bottom w:val="none" w:sz="0" w:space="0" w:color="auto"/>
                <w:right w:val="none" w:sz="0" w:space="0" w:color="auto"/>
              </w:divBdr>
            </w:div>
            <w:div w:id="1615285861">
              <w:marLeft w:val="0"/>
              <w:marRight w:val="0"/>
              <w:marTop w:val="0"/>
              <w:marBottom w:val="0"/>
              <w:divBdr>
                <w:top w:val="none" w:sz="0" w:space="0" w:color="auto"/>
                <w:left w:val="none" w:sz="0" w:space="0" w:color="auto"/>
                <w:bottom w:val="none" w:sz="0" w:space="0" w:color="auto"/>
                <w:right w:val="none" w:sz="0" w:space="0" w:color="auto"/>
              </w:divBdr>
            </w:div>
            <w:div w:id="406654715">
              <w:marLeft w:val="0"/>
              <w:marRight w:val="0"/>
              <w:marTop w:val="0"/>
              <w:marBottom w:val="0"/>
              <w:divBdr>
                <w:top w:val="none" w:sz="0" w:space="0" w:color="auto"/>
                <w:left w:val="none" w:sz="0" w:space="0" w:color="auto"/>
                <w:bottom w:val="none" w:sz="0" w:space="0" w:color="auto"/>
                <w:right w:val="none" w:sz="0" w:space="0" w:color="auto"/>
              </w:divBdr>
            </w:div>
            <w:div w:id="860701873">
              <w:marLeft w:val="0"/>
              <w:marRight w:val="0"/>
              <w:marTop w:val="0"/>
              <w:marBottom w:val="0"/>
              <w:divBdr>
                <w:top w:val="none" w:sz="0" w:space="0" w:color="auto"/>
                <w:left w:val="none" w:sz="0" w:space="0" w:color="auto"/>
                <w:bottom w:val="none" w:sz="0" w:space="0" w:color="auto"/>
                <w:right w:val="none" w:sz="0" w:space="0" w:color="auto"/>
              </w:divBdr>
            </w:div>
            <w:div w:id="1667248437">
              <w:marLeft w:val="0"/>
              <w:marRight w:val="0"/>
              <w:marTop w:val="0"/>
              <w:marBottom w:val="0"/>
              <w:divBdr>
                <w:top w:val="none" w:sz="0" w:space="0" w:color="auto"/>
                <w:left w:val="none" w:sz="0" w:space="0" w:color="auto"/>
                <w:bottom w:val="none" w:sz="0" w:space="0" w:color="auto"/>
                <w:right w:val="none" w:sz="0" w:space="0" w:color="auto"/>
              </w:divBdr>
            </w:div>
            <w:div w:id="1145972139">
              <w:marLeft w:val="0"/>
              <w:marRight w:val="0"/>
              <w:marTop w:val="0"/>
              <w:marBottom w:val="0"/>
              <w:divBdr>
                <w:top w:val="none" w:sz="0" w:space="0" w:color="auto"/>
                <w:left w:val="none" w:sz="0" w:space="0" w:color="auto"/>
                <w:bottom w:val="none" w:sz="0" w:space="0" w:color="auto"/>
                <w:right w:val="none" w:sz="0" w:space="0" w:color="auto"/>
              </w:divBdr>
            </w:div>
            <w:div w:id="397673411">
              <w:marLeft w:val="0"/>
              <w:marRight w:val="0"/>
              <w:marTop w:val="0"/>
              <w:marBottom w:val="0"/>
              <w:divBdr>
                <w:top w:val="none" w:sz="0" w:space="0" w:color="auto"/>
                <w:left w:val="none" w:sz="0" w:space="0" w:color="auto"/>
                <w:bottom w:val="none" w:sz="0" w:space="0" w:color="auto"/>
                <w:right w:val="none" w:sz="0" w:space="0" w:color="auto"/>
              </w:divBdr>
            </w:div>
            <w:div w:id="1335835937">
              <w:marLeft w:val="0"/>
              <w:marRight w:val="0"/>
              <w:marTop w:val="0"/>
              <w:marBottom w:val="0"/>
              <w:divBdr>
                <w:top w:val="none" w:sz="0" w:space="0" w:color="auto"/>
                <w:left w:val="none" w:sz="0" w:space="0" w:color="auto"/>
                <w:bottom w:val="none" w:sz="0" w:space="0" w:color="auto"/>
                <w:right w:val="none" w:sz="0" w:space="0" w:color="auto"/>
              </w:divBdr>
            </w:div>
            <w:div w:id="702093585">
              <w:marLeft w:val="0"/>
              <w:marRight w:val="0"/>
              <w:marTop w:val="0"/>
              <w:marBottom w:val="0"/>
              <w:divBdr>
                <w:top w:val="none" w:sz="0" w:space="0" w:color="auto"/>
                <w:left w:val="none" w:sz="0" w:space="0" w:color="auto"/>
                <w:bottom w:val="none" w:sz="0" w:space="0" w:color="auto"/>
                <w:right w:val="none" w:sz="0" w:space="0" w:color="auto"/>
              </w:divBdr>
            </w:div>
            <w:div w:id="631517031">
              <w:marLeft w:val="0"/>
              <w:marRight w:val="0"/>
              <w:marTop w:val="0"/>
              <w:marBottom w:val="0"/>
              <w:divBdr>
                <w:top w:val="none" w:sz="0" w:space="0" w:color="auto"/>
                <w:left w:val="none" w:sz="0" w:space="0" w:color="auto"/>
                <w:bottom w:val="none" w:sz="0" w:space="0" w:color="auto"/>
                <w:right w:val="none" w:sz="0" w:space="0" w:color="auto"/>
              </w:divBdr>
            </w:div>
            <w:div w:id="644428855">
              <w:marLeft w:val="0"/>
              <w:marRight w:val="0"/>
              <w:marTop w:val="0"/>
              <w:marBottom w:val="0"/>
              <w:divBdr>
                <w:top w:val="none" w:sz="0" w:space="0" w:color="auto"/>
                <w:left w:val="none" w:sz="0" w:space="0" w:color="auto"/>
                <w:bottom w:val="none" w:sz="0" w:space="0" w:color="auto"/>
                <w:right w:val="none" w:sz="0" w:space="0" w:color="auto"/>
              </w:divBdr>
            </w:div>
            <w:div w:id="707872859">
              <w:marLeft w:val="0"/>
              <w:marRight w:val="0"/>
              <w:marTop w:val="0"/>
              <w:marBottom w:val="0"/>
              <w:divBdr>
                <w:top w:val="none" w:sz="0" w:space="0" w:color="auto"/>
                <w:left w:val="none" w:sz="0" w:space="0" w:color="auto"/>
                <w:bottom w:val="none" w:sz="0" w:space="0" w:color="auto"/>
                <w:right w:val="none" w:sz="0" w:space="0" w:color="auto"/>
              </w:divBdr>
            </w:div>
            <w:div w:id="1929149920">
              <w:marLeft w:val="0"/>
              <w:marRight w:val="0"/>
              <w:marTop w:val="0"/>
              <w:marBottom w:val="0"/>
              <w:divBdr>
                <w:top w:val="none" w:sz="0" w:space="0" w:color="auto"/>
                <w:left w:val="none" w:sz="0" w:space="0" w:color="auto"/>
                <w:bottom w:val="none" w:sz="0" w:space="0" w:color="auto"/>
                <w:right w:val="none" w:sz="0" w:space="0" w:color="auto"/>
              </w:divBdr>
            </w:div>
            <w:div w:id="494802221">
              <w:marLeft w:val="0"/>
              <w:marRight w:val="0"/>
              <w:marTop w:val="0"/>
              <w:marBottom w:val="0"/>
              <w:divBdr>
                <w:top w:val="none" w:sz="0" w:space="0" w:color="auto"/>
                <w:left w:val="none" w:sz="0" w:space="0" w:color="auto"/>
                <w:bottom w:val="none" w:sz="0" w:space="0" w:color="auto"/>
                <w:right w:val="none" w:sz="0" w:space="0" w:color="auto"/>
              </w:divBdr>
            </w:div>
            <w:div w:id="1565792176">
              <w:marLeft w:val="0"/>
              <w:marRight w:val="0"/>
              <w:marTop w:val="0"/>
              <w:marBottom w:val="0"/>
              <w:divBdr>
                <w:top w:val="none" w:sz="0" w:space="0" w:color="auto"/>
                <w:left w:val="none" w:sz="0" w:space="0" w:color="auto"/>
                <w:bottom w:val="none" w:sz="0" w:space="0" w:color="auto"/>
                <w:right w:val="none" w:sz="0" w:space="0" w:color="auto"/>
              </w:divBdr>
            </w:div>
            <w:div w:id="1304121649">
              <w:marLeft w:val="0"/>
              <w:marRight w:val="0"/>
              <w:marTop w:val="0"/>
              <w:marBottom w:val="0"/>
              <w:divBdr>
                <w:top w:val="none" w:sz="0" w:space="0" w:color="auto"/>
                <w:left w:val="none" w:sz="0" w:space="0" w:color="auto"/>
                <w:bottom w:val="none" w:sz="0" w:space="0" w:color="auto"/>
                <w:right w:val="none" w:sz="0" w:space="0" w:color="auto"/>
              </w:divBdr>
            </w:div>
            <w:div w:id="1774203622">
              <w:marLeft w:val="0"/>
              <w:marRight w:val="0"/>
              <w:marTop w:val="0"/>
              <w:marBottom w:val="0"/>
              <w:divBdr>
                <w:top w:val="none" w:sz="0" w:space="0" w:color="auto"/>
                <w:left w:val="none" w:sz="0" w:space="0" w:color="auto"/>
                <w:bottom w:val="none" w:sz="0" w:space="0" w:color="auto"/>
                <w:right w:val="none" w:sz="0" w:space="0" w:color="auto"/>
              </w:divBdr>
            </w:div>
            <w:div w:id="1040400779">
              <w:marLeft w:val="0"/>
              <w:marRight w:val="0"/>
              <w:marTop w:val="0"/>
              <w:marBottom w:val="0"/>
              <w:divBdr>
                <w:top w:val="none" w:sz="0" w:space="0" w:color="auto"/>
                <w:left w:val="none" w:sz="0" w:space="0" w:color="auto"/>
                <w:bottom w:val="none" w:sz="0" w:space="0" w:color="auto"/>
                <w:right w:val="none" w:sz="0" w:space="0" w:color="auto"/>
              </w:divBdr>
            </w:div>
            <w:div w:id="266423860">
              <w:marLeft w:val="0"/>
              <w:marRight w:val="0"/>
              <w:marTop w:val="0"/>
              <w:marBottom w:val="0"/>
              <w:divBdr>
                <w:top w:val="none" w:sz="0" w:space="0" w:color="auto"/>
                <w:left w:val="none" w:sz="0" w:space="0" w:color="auto"/>
                <w:bottom w:val="none" w:sz="0" w:space="0" w:color="auto"/>
                <w:right w:val="none" w:sz="0" w:space="0" w:color="auto"/>
              </w:divBdr>
            </w:div>
            <w:div w:id="1382250193">
              <w:marLeft w:val="0"/>
              <w:marRight w:val="0"/>
              <w:marTop w:val="0"/>
              <w:marBottom w:val="0"/>
              <w:divBdr>
                <w:top w:val="none" w:sz="0" w:space="0" w:color="auto"/>
                <w:left w:val="none" w:sz="0" w:space="0" w:color="auto"/>
                <w:bottom w:val="none" w:sz="0" w:space="0" w:color="auto"/>
                <w:right w:val="none" w:sz="0" w:space="0" w:color="auto"/>
              </w:divBdr>
            </w:div>
            <w:div w:id="1726491257">
              <w:marLeft w:val="0"/>
              <w:marRight w:val="0"/>
              <w:marTop w:val="0"/>
              <w:marBottom w:val="0"/>
              <w:divBdr>
                <w:top w:val="none" w:sz="0" w:space="0" w:color="auto"/>
                <w:left w:val="none" w:sz="0" w:space="0" w:color="auto"/>
                <w:bottom w:val="none" w:sz="0" w:space="0" w:color="auto"/>
                <w:right w:val="none" w:sz="0" w:space="0" w:color="auto"/>
              </w:divBdr>
            </w:div>
            <w:div w:id="61367265">
              <w:marLeft w:val="0"/>
              <w:marRight w:val="0"/>
              <w:marTop w:val="0"/>
              <w:marBottom w:val="0"/>
              <w:divBdr>
                <w:top w:val="none" w:sz="0" w:space="0" w:color="auto"/>
                <w:left w:val="none" w:sz="0" w:space="0" w:color="auto"/>
                <w:bottom w:val="none" w:sz="0" w:space="0" w:color="auto"/>
                <w:right w:val="none" w:sz="0" w:space="0" w:color="auto"/>
              </w:divBdr>
            </w:div>
            <w:div w:id="1294360653">
              <w:marLeft w:val="0"/>
              <w:marRight w:val="0"/>
              <w:marTop w:val="0"/>
              <w:marBottom w:val="0"/>
              <w:divBdr>
                <w:top w:val="none" w:sz="0" w:space="0" w:color="auto"/>
                <w:left w:val="none" w:sz="0" w:space="0" w:color="auto"/>
                <w:bottom w:val="none" w:sz="0" w:space="0" w:color="auto"/>
                <w:right w:val="none" w:sz="0" w:space="0" w:color="auto"/>
              </w:divBdr>
            </w:div>
            <w:div w:id="368797467">
              <w:marLeft w:val="0"/>
              <w:marRight w:val="0"/>
              <w:marTop w:val="0"/>
              <w:marBottom w:val="0"/>
              <w:divBdr>
                <w:top w:val="none" w:sz="0" w:space="0" w:color="auto"/>
                <w:left w:val="none" w:sz="0" w:space="0" w:color="auto"/>
                <w:bottom w:val="none" w:sz="0" w:space="0" w:color="auto"/>
                <w:right w:val="none" w:sz="0" w:space="0" w:color="auto"/>
              </w:divBdr>
            </w:div>
            <w:div w:id="665208793">
              <w:marLeft w:val="0"/>
              <w:marRight w:val="0"/>
              <w:marTop w:val="0"/>
              <w:marBottom w:val="0"/>
              <w:divBdr>
                <w:top w:val="none" w:sz="0" w:space="0" w:color="auto"/>
                <w:left w:val="none" w:sz="0" w:space="0" w:color="auto"/>
                <w:bottom w:val="none" w:sz="0" w:space="0" w:color="auto"/>
                <w:right w:val="none" w:sz="0" w:space="0" w:color="auto"/>
              </w:divBdr>
            </w:div>
            <w:div w:id="2037149744">
              <w:marLeft w:val="0"/>
              <w:marRight w:val="0"/>
              <w:marTop w:val="0"/>
              <w:marBottom w:val="0"/>
              <w:divBdr>
                <w:top w:val="none" w:sz="0" w:space="0" w:color="auto"/>
                <w:left w:val="none" w:sz="0" w:space="0" w:color="auto"/>
                <w:bottom w:val="none" w:sz="0" w:space="0" w:color="auto"/>
                <w:right w:val="none" w:sz="0" w:space="0" w:color="auto"/>
              </w:divBdr>
            </w:div>
            <w:div w:id="2013296955">
              <w:marLeft w:val="0"/>
              <w:marRight w:val="0"/>
              <w:marTop w:val="0"/>
              <w:marBottom w:val="0"/>
              <w:divBdr>
                <w:top w:val="none" w:sz="0" w:space="0" w:color="auto"/>
                <w:left w:val="none" w:sz="0" w:space="0" w:color="auto"/>
                <w:bottom w:val="none" w:sz="0" w:space="0" w:color="auto"/>
                <w:right w:val="none" w:sz="0" w:space="0" w:color="auto"/>
              </w:divBdr>
            </w:div>
            <w:div w:id="151336895">
              <w:marLeft w:val="0"/>
              <w:marRight w:val="0"/>
              <w:marTop w:val="0"/>
              <w:marBottom w:val="0"/>
              <w:divBdr>
                <w:top w:val="none" w:sz="0" w:space="0" w:color="auto"/>
                <w:left w:val="none" w:sz="0" w:space="0" w:color="auto"/>
                <w:bottom w:val="none" w:sz="0" w:space="0" w:color="auto"/>
                <w:right w:val="none" w:sz="0" w:space="0" w:color="auto"/>
              </w:divBdr>
            </w:div>
            <w:div w:id="973101336">
              <w:marLeft w:val="0"/>
              <w:marRight w:val="0"/>
              <w:marTop w:val="0"/>
              <w:marBottom w:val="0"/>
              <w:divBdr>
                <w:top w:val="none" w:sz="0" w:space="0" w:color="auto"/>
                <w:left w:val="none" w:sz="0" w:space="0" w:color="auto"/>
                <w:bottom w:val="none" w:sz="0" w:space="0" w:color="auto"/>
                <w:right w:val="none" w:sz="0" w:space="0" w:color="auto"/>
              </w:divBdr>
            </w:div>
            <w:div w:id="175311286">
              <w:marLeft w:val="0"/>
              <w:marRight w:val="0"/>
              <w:marTop w:val="0"/>
              <w:marBottom w:val="0"/>
              <w:divBdr>
                <w:top w:val="none" w:sz="0" w:space="0" w:color="auto"/>
                <w:left w:val="none" w:sz="0" w:space="0" w:color="auto"/>
                <w:bottom w:val="none" w:sz="0" w:space="0" w:color="auto"/>
                <w:right w:val="none" w:sz="0" w:space="0" w:color="auto"/>
              </w:divBdr>
            </w:div>
            <w:div w:id="511839683">
              <w:marLeft w:val="0"/>
              <w:marRight w:val="0"/>
              <w:marTop w:val="0"/>
              <w:marBottom w:val="0"/>
              <w:divBdr>
                <w:top w:val="none" w:sz="0" w:space="0" w:color="auto"/>
                <w:left w:val="none" w:sz="0" w:space="0" w:color="auto"/>
                <w:bottom w:val="none" w:sz="0" w:space="0" w:color="auto"/>
                <w:right w:val="none" w:sz="0" w:space="0" w:color="auto"/>
              </w:divBdr>
            </w:div>
            <w:div w:id="1963489881">
              <w:marLeft w:val="0"/>
              <w:marRight w:val="0"/>
              <w:marTop w:val="0"/>
              <w:marBottom w:val="0"/>
              <w:divBdr>
                <w:top w:val="none" w:sz="0" w:space="0" w:color="auto"/>
                <w:left w:val="none" w:sz="0" w:space="0" w:color="auto"/>
                <w:bottom w:val="none" w:sz="0" w:space="0" w:color="auto"/>
                <w:right w:val="none" w:sz="0" w:space="0" w:color="auto"/>
              </w:divBdr>
            </w:div>
            <w:div w:id="1558467289">
              <w:marLeft w:val="0"/>
              <w:marRight w:val="0"/>
              <w:marTop w:val="0"/>
              <w:marBottom w:val="0"/>
              <w:divBdr>
                <w:top w:val="none" w:sz="0" w:space="0" w:color="auto"/>
                <w:left w:val="none" w:sz="0" w:space="0" w:color="auto"/>
                <w:bottom w:val="none" w:sz="0" w:space="0" w:color="auto"/>
                <w:right w:val="none" w:sz="0" w:space="0" w:color="auto"/>
              </w:divBdr>
            </w:div>
            <w:div w:id="34626664">
              <w:marLeft w:val="0"/>
              <w:marRight w:val="0"/>
              <w:marTop w:val="0"/>
              <w:marBottom w:val="0"/>
              <w:divBdr>
                <w:top w:val="none" w:sz="0" w:space="0" w:color="auto"/>
                <w:left w:val="none" w:sz="0" w:space="0" w:color="auto"/>
                <w:bottom w:val="none" w:sz="0" w:space="0" w:color="auto"/>
                <w:right w:val="none" w:sz="0" w:space="0" w:color="auto"/>
              </w:divBdr>
            </w:div>
            <w:div w:id="849028649">
              <w:marLeft w:val="0"/>
              <w:marRight w:val="0"/>
              <w:marTop w:val="0"/>
              <w:marBottom w:val="0"/>
              <w:divBdr>
                <w:top w:val="none" w:sz="0" w:space="0" w:color="auto"/>
                <w:left w:val="none" w:sz="0" w:space="0" w:color="auto"/>
                <w:bottom w:val="none" w:sz="0" w:space="0" w:color="auto"/>
                <w:right w:val="none" w:sz="0" w:space="0" w:color="auto"/>
              </w:divBdr>
            </w:div>
            <w:div w:id="1985114720">
              <w:marLeft w:val="0"/>
              <w:marRight w:val="0"/>
              <w:marTop w:val="0"/>
              <w:marBottom w:val="0"/>
              <w:divBdr>
                <w:top w:val="none" w:sz="0" w:space="0" w:color="auto"/>
                <w:left w:val="none" w:sz="0" w:space="0" w:color="auto"/>
                <w:bottom w:val="none" w:sz="0" w:space="0" w:color="auto"/>
                <w:right w:val="none" w:sz="0" w:space="0" w:color="auto"/>
              </w:divBdr>
            </w:div>
            <w:div w:id="1932659250">
              <w:marLeft w:val="0"/>
              <w:marRight w:val="0"/>
              <w:marTop w:val="0"/>
              <w:marBottom w:val="0"/>
              <w:divBdr>
                <w:top w:val="none" w:sz="0" w:space="0" w:color="auto"/>
                <w:left w:val="none" w:sz="0" w:space="0" w:color="auto"/>
                <w:bottom w:val="none" w:sz="0" w:space="0" w:color="auto"/>
                <w:right w:val="none" w:sz="0" w:space="0" w:color="auto"/>
              </w:divBdr>
            </w:div>
            <w:div w:id="818379892">
              <w:marLeft w:val="0"/>
              <w:marRight w:val="0"/>
              <w:marTop w:val="0"/>
              <w:marBottom w:val="0"/>
              <w:divBdr>
                <w:top w:val="none" w:sz="0" w:space="0" w:color="auto"/>
                <w:left w:val="none" w:sz="0" w:space="0" w:color="auto"/>
                <w:bottom w:val="none" w:sz="0" w:space="0" w:color="auto"/>
                <w:right w:val="none" w:sz="0" w:space="0" w:color="auto"/>
              </w:divBdr>
            </w:div>
            <w:div w:id="522747899">
              <w:marLeft w:val="0"/>
              <w:marRight w:val="0"/>
              <w:marTop w:val="0"/>
              <w:marBottom w:val="0"/>
              <w:divBdr>
                <w:top w:val="none" w:sz="0" w:space="0" w:color="auto"/>
                <w:left w:val="none" w:sz="0" w:space="0" w:color="auto"/>
                <w:bottom w:val="none" w:sz="0" w:space="0" w:color="auto"/>
                <w:right w:val="none" w:sz="0" w:space="0" w:color="auto"/>
              </w:divBdr>
            </w:div>
            <w:div w:id="25955481">
              <w:marLeft w:val="0"/>
              <w:marRight w:val="0"/>
              <w:marTop w:val="0"/>
              <w:marBottom w:val="0"/>
              <w:divBdr>
                <w:top w:val="none" w:sz="0" w:space="0" w:color="auto"/>
                <w:left w:val="none" w:sz="0" w:space="0" w:color="auto"/>
                <w:bottom w:val="none" w:sz="0" w:space="0" w:color="auto"/>
                <w:right w:val="none" w:sz="0" w:space="0" w:color="auto"/>
              </w:divBdr>
            </w:div>
            <w:div w:id="1218590972">
              <w:marLeft w:val="0"/>
              <w:marRight w:val="0"/>
              <w:marTop w:val="0"/>
              <w:marBottom w:val="0"/>
              <w:divBdr>
                <w:top w:val="none" w:sz="0" w:space="0" w:color="auto"/>
                <w:left w:val="none" w:sz="0" w:space="0" w:color="auto"/>
                <w:bottom w:val="none" w:sz="0" w:space="0" w:color="auto"/>
                <w:right w:val="none" w:sz="0" w:space="0" w:color="auto"/>
              </w:divBdr>
            </w:div>
            <w:div w:id="657921317">
              <w:marLeft w:val="0"/>
              <w:marRight w:val="0"/>
              <w:marTop w:val="0"/>
              <w:marBottom w:val="0"/>
              <w:divBdr>
                <w:top w:val="none" w:sz="0" w:space="0" w:color="auto"/>
                <w:left w:val="none" w:sz="0" w:space="0" w:color="auto"/>
                <w:bottom w:val="none" w:sz="0" w:space="0" w:color="auto"/>
                <w:right w:val="none" w:sz="0" w:space="0" w:color="auto"/>
              </w:divBdr>
            </w:div>
            <w:div w:id="676542173">
              <w:marLeft w:val="0"/>
              <w:marRight w:val="0"/>
              <w:marTop w:val="0"/>
              <w:marBottom w:val="0"/>
              <w:divBdr>
                <w:top w:val="none" w:sz="0" w:space="0" w:color="auto"/>
                <w:left w:val="none" w:sz="0" w:space="0" w:color="auto"/>
                <w:bottom w:val="none" w:sz="0" w:space="0" w:color="auto"/>
                <w:right w:val="none" w:sz="0" w:space="0" w:color="auto"/>
              </w:divBdr>
            </w:div>
            <w:div w:id="1368725023">
              <w:marLeft w:val="0"/>
              <w:marRight w:val="0"/>
              <w:marTop w:val="0"/>
              <w:marBottom w:val="0"/>
              <w:divBdr>
                <w:top w:val="none" w:sz="0" w:space="0" w:color="auto"/>
                <w:left w:val="none" w:sz="0" w:space="0" w:color="auto"/>
                <w:bottom w:val="none" w:sz="0" w:space="0" w:color="auto"/>
                <w:right w:val="none" w:sz="0" w:space="0" w:color="auto"/>
              </w:divBdr>
            </w:div>
            <w:div w:id="576986794">
              <w:marLeft w:val="0"/>
              <w:marRight w:val="0"/>
              <w:marTop w:val="0"/>
              <w:marBottom w:val="0"/>
              <w:divBdr>
                <w:top w:val="none" w:sz="0" w:space="0" w:color="auto"/>
                <w:left w:val="none" w:sz="0" w:space="0" w:color="auto"/>
                <w:bottom w:val="none" w:sz="0" w:space="0" w:color="auto"/>
                <w:right w:val="none" w:sz="0" w:space="0" w:color="auto"/>
              </w:divBdr>
            </w:div>
            <w:div w:id="1812556878">
              <w:marLeft w:val="0"/>
              <w:marRight w:val="0"/>
              <w:marTop w:val="0"/>
              <w:marBottom w:val="0"/>
              <w:divBdr>
                <w:top w:val="none" w:sz="0" w:space="0" w:color="auto"/>
                <w:left w:val="none" w:sz="0" w:space="0" w:color="auto"/>
                <w:bottom w:val="none" w:sz="0" w:space="0" w:color="auto"/>
                <w:right w:val="none" w:sz="0" w:space="0" w:color="auto"/>
              </w:divBdr>
            </w:div>
            <w:div w:id="126093760">
              <w:marLeft w:val="0"/>
              <w:marRight w:val="0"/>
              <w:marTop w:val="0"/>
              <w:marBottom w:val="0"/>
              <w:divBdr>
                <w:top w:val="none" w:sz="0" w:space="0" w:color="auto"/>
                <w:left w:val="none" w:sz="0" w:space="0" w:color="auto"/>
                <w:bottom w:val="none" w:sz="0" w:space="0" w:color="auto"/>
                <w:right w:val="none" w:sz="0" w:space="0" w:color="auto"/>
              </w:divBdr>
            </w:div>
            <w:div w:id="252589608">
              <w:marLeft w:val="0"/>
              <w:marRight w:val="0"/>
              <w:marTop w:val="0"/>
              <w:marBottom w:val="0"/>
              <w:divBdr>
                <w:top w:val="none" w:sz="0" w:space="0" w:color="auto"/>
                <w:left w:val="none" w:sz="0" w:space="0" w:color="auto"/>
                <w:bottom w:val="none" w:sz="0" w:space="0" w:color="auto"/>
                <w:right w:val="none" w:sz="0" w:space="0" w:color="auto"/>
              </w:divBdr>
            </w:div>
            <w:div w:id="631836195">
              <w:marLeft w:val="0"/>
              <w:marRight w:val="0"/>
              <w:marTop w:val="0"/>
              <w:marBottom w:val="0"/>
              <w:divBdr>
                <w:top w:val="none" w:sz="0" w:space="0" w:color="auto"/>
                <w:left w:val="none" w:sz="0" w:space="0" w:color="auto"/>
                <w:bottom w:val="none" w:sz="0" w:space="0" w:color="auto"/>
                <w:right w:val="none" w:sz="0" w:space="0" w:color="auto"/>
              </w:divBdr>
            </w:div>
            <w:div w:id="1394813478">
              <w:marLeft w:val="0"/>
              <w:marRight w:val="0"/>
              <w:marTop w:val="0"/>
              <w:marBottom w:val="0"/>
              <w:divBdr>
                <w:top w:val="none" w:sz="0" w:space="0" w:color="auto"/>
                <w:left w:val="none" w:sz="0" w:space="0" w:color="auto"/>
                <w:bottom w:val="none" w:sz="0" w:space="0" w:color="auto"/>
                <w:right w:val="none" w:sz="0" w:space="0" w:color="auto"/>
              </w:divBdr>
            </w:div>
            <w:div w:id="375128664">
              <w:marLeft w:val="0"/>
              <w:marRight w:val="0"/>
              <w:marTop w:val="0"/>
              <w:marBottom w:val="0"/>
              <w:divBdr>
                <w:top w:val="none" w:sz="0" w:space="0" w:color="auto"/>
                <w:left w:val="none" w:sz="0" w:space="0" w:color="auto"/>
                <w:bottom w:val="none" w:sz="0" w:space="0" w:color="auto"/>
                <w:right w:val="none" w:sz="0" w:space="0" w:color="auto"/>
              </w:divBdr>
            </w:div>
            <w:div w:id="30737520">
              <w:marLeft w:val="0"/>
              <w:marRight w:val="0"/>
              <w:marTop w:val="0"/>
              <w:marBottom w:val="0"/>
              <w:divBdr>
                <w:top w:val="none" w:sz="0" w:space="0" w:color="auto"/>
                <w:left w:val="none" w:sz="0" w:space="0" w:color="auto"/>
                <w:bottom w:val="none" w:sz="0" w:space="0" w:color="auto"/>
                <w:right w:val="none" w:sz="0" w:space="0" w:color="auto"/>
              </w:divBdr>
            </w:div>
            <w:div w:id="1256399592">
              <w:marLeft w:val="0"/>
              <w:marRight w:val="0"/>
              <w:marTop w:val="0"/>
              <w:marBottom w:val="0"/>
              <w:divBdr>
                <w:top w:val="none" w:sz="0" w:space="0" w:color="auto"/>
                <w:left w:val="none" w:sz="0" w:space="0" w:color="auto"/>
                <w:bottom w:val="none" w:sz="0" w:space="0" w:color="auto"/>
                <w:right w:val="none" w:sz="0" w:space="0" w:color="auto"/>
              </w:divBdr>
            </w:div>
            <w:div w:id="933174149">
              <w:marLeft w:val="0"/>
              <w:marRight w:val="0"/>
              <w:marTop w:val="0"/>
              <w:marBottom w:val="0"/>
              <w:divBdr>
                <w:top w:val="none" w:sz="0" w:space="0" w:color="auto"/>
                <w:left w:val="none" w:sz="0" w:space="0" w:color="auto"/>
                <w:bottom w:val="none" w:sz="0" w:space="0" w:color="auto"/>
                <w:right w:val="none" w:sz="0" w:space="0" w:color="auto"/>
              </w:divBdr>
            </w:div>
            <w:div w:id="991830385">
              <w:marLeft w:val="0"/>
              <w:marRight w:val="0"/>
              <w:marTop w:val="0"/>
              <w:marBottom w:val="0"/>
              <w:divBdr>
                <w:top w:val="none" w:sz="0" w:space="0" w:color="auto"/>
                <w:left w:val="none" w:sz="0" w:space="0" w:color="auto"/>
                <w:bottom w:val="none" w:sz="0" w:space="0" w:color="auto"/>
                <w:right w:val="none" w:sz="0" w:space="0" w:color="auto"/>
              </w:divBdr>
            </w:div>
            <w:div w:id="1873301970">
              <w:marLeft w:val="0"/>
              <w:marRight w:val="0"/>
              <w:marTop w:val="0"/>
              <w:marBottom w:val="0"/>
              <w:divBdr>
                <w:top w:val="none" w:sz="0" w:space="0" w:color="auto"/>
                <w:left w:val="none" w:sz="0" w:space="0" w:color="auto"/>
                <w:bottom w:val="none" w:sz="0" w:space="0" w:color="auto"/>
                <w:right w:val="none" w:sz="0" w:space="0" w:color="auto"/>
              </w:divBdr>
            </w:div>
            <w:div w:id="2120298610">
              <w:marLeft w:val="0"/>
              <w:marRight w:val="0"/>
              <w:marTop w:val="0"/>
              <w:marBottom w:val="0"/>
              <w:divBdr>
                <w:top w:val="none" w:sz="0" w:space="0" w:color="auto"/>
                <w:left w:val="none" w:sz="0" w:space="0" w:color="auto"/>
                <w:bottom w:val="none" w:sz="0" w:space="0" w:color="auto"/>
                <w:right w:val="none" w:sz="0" w:space="0" w:color="auto"/>
              </w:divBdr>
            </w:div>
            <w:div w:id="484276597">
              <w:marLeft w:val="0"/>
              <w:marRight w:val="0"/>
              <w:marTop w:val="0"/>
              <w:marBottom w:val="0"/>
              <w:divBdr>
                <w:top w:val="none" w:sz="0" w:space="0" w:color="auto"/>
                <w:left w:val="none" w:sz="0" w:space="0" w:color="auto"/>
                <w:bottom w:val="none" w:sz="0" w:space="0" w:color="auto"/>
                <w:right w:val="none" w:sz="0" w:space="0" w:color="auto"/>
              </w:divBdr>
            </w:div>
            <w:div w:id="782117455">
              <w:marLeft w:val="0"/>
              <w:marRight w:val="0"/>
              <w:marTop w:val="0"/>
              <w:marBottom w:val="0"/>
              <w:divBdr>
                <w:top w:val="none" w:sz="0" w:space="0" w:color="auto"/>
                <w:left w:val="none" w:sz="0" w:space="0" w:color="auto"/>
                <w:bottom w:val="none" w:sz="0" w:space="0" w:color="auto"/>
                <w:right w:val="none" w:sz="0" w:space="0" w:color="auto"/>
              </w:divBdr>
            </w:div>
            <w:div w:id="526065661">
              <w:marLeft w:val="0"/>
              <w:marRight w:val="0"/>
              <w:marTop w:val="0"/>
              <w:marBottom w:val="0"/>
              <w:divBdr>
                <w:top w:val="none" w:sz="0" w:space="0" w:color="auto"/>
                <w:left w:val="none" w:sz="0" w:space="0" w:color="auto"/>
                <w:bottom w:val="none" w:sz="0" w:space="0" w:color="auto"/>
                <w:right w:val="none" w:sz="0" w:space="0" w:color="auto"/>
              </w:divBdr>
            </w:div>
            <w:div w:id="1220244124">
              <w:marLeft w:val="0"/>
              <w:marRight w:val="0"/>
              <w:marTop w:val="0"/>
              <w:marBottom w:val="0"/>
              <w:divBdr>
                <w:top w:val="none" w:sz="0" w:space="0" w:color="auto"/>
                <w:left w:val="none" w:sz="0" w:space="0" w:color="auto"/>
                <w:bottom w:val="none" w:sz="0" w:space="0" w:color="auto"/>
                <w:right w:val="none" w:sz="0" w:space="0" w:color="auto"/>
              </w:divBdr>
            </w:div>
            <w:div w:id="102305744">
              <w:marLeft w:val="0"/>
              <w:marRight w:val="0"/>
              <w:marTop w:val="0"/>
              <w:marBottom w:val="0"/>
              <w:divBdr>
                <w:top w:val="none" w:sz="0" w:space="0" w:color="auto"/>
                <w:left w:val="none" w:sz="0" w:space="0" w:color="auto"/>
                <w:bottom w:val="none" w:sz="0" w:space="0" w:color="auto"/>
                <w:right w:val="none" w:sz="0" w:space="0" w:color="auto"/>
              </w:divBdr>
            </w:div>
            <w:div w:id="1026521871">
              <w:marLeft w:val="0"/>
              <w:marRight w:val="0"/>
              <w:marTop w:val="0"/>
              <w:marBottom w:val="0"/>
              <w:divBdr>
                <w:top w:val="none" w:sz="0" w:space="0" w:color="auto"/>
                <w:left w:val="none" w:sz="0" w:space="0" w:color="auto"/>
                <w:bottom w:val="none" w:sz="0" w:space="0" w:color="auto"/>
                <w:right w:val="none" w:sz="0" w:space="0" w:color="auto"/>
              </w:divBdr>
            </w:div>
            <w:div w:id="610821812">
              <w:marLeft w:val="0"/>
              <w:marRight w:val="0"/>
              <w:marTop w:val="0"/>
              <w:marBottom w:val="0"/>
              <w:divBdr>
                <w:top w:val="none" w:sz="0" w:space="0" w:color="auto"/>
                <w:left w:val="none" w:sz="0" w:space="0" w:color="auto"/>
                <w:bottom w:val="none" w:sz="0" w:space="0" w:color="auto"/>
                <w:right w:val="none" w:sz="0" w:space="0" w:color="auto"/>
              </w:divBdr>
            </w:div>
            <w:div w:id="454443782">
              <w:marLeft w:val="0"/>
              <w:marRight w:val="0"/>
              <w:marTop w:val="0"/>
              <w:marBottom w:val="0"/>
              <w:divBdr>
                <w:top w:val="none" w:sz="0" w:space="0" w:color="auto"/>
                <w:left w:val="none" w:sz="0" w:space="0" w:color="auto"/>
                <w:bottom w:val="none" w:sz="0" w:space="0" w:color="auto"/>
                <w:right w:val="none" w:sz="0" w:space="0" w:color="auto"/>
              </w:divBdr>
            </w:div>
            <w:div w:id="1610890245">
              <w:marLeft w:val="0"/>
              <w:marRight w:val="0"/>
              <w:marTop w:val="0"/>
              <w:marBottom w:val="0"/>
              <w:divBdr>
                <w:top w:val="none" w:sz="0" w:space="0" w:color="auto"/>
                <w:left w:val="none" w:sz="0" w:space="0" w:color="auto"/>
                <w:bottom w:val="none" w:sz="0" w:space="0" w:color="auto"/>
                <w:right w:val="none" w:sz="0" w:space="0" w:color="auto"/>
              </w:divBdr>
            </w:div>
            <w:div w:id="524250401">
              <w:marLeft w:val="0"/>
              <w:marRight w:val="0"/>
              <w:marTop w:val="0"/>
              <w:marBottom w:val="0"/>
              <w:divBdr>
                <w:top w:val="none" w:sz="0" w:space="0" w:color="auto"/>
                <w:left w:val="none" w:sz="0" w:space="0" w:color="auto"/>
                <w:bottom w:val="none" w:sz="0" w:space="0" w:color="auto"/>
                <w:right w:val="none" w:sz="0" w:space="0" w:color="auto"/>
              </w:divBdr>
            </w:div>
            <w:div w:id="828904996">
              <w:marLeft w:val="0"/>
              <w:marRight w:val="0"/>
              <w:marTop w:val="0"/>
              <w:marBottom w:val="0"/>
              <w:divBdr>
                <w:top w:val="none" w:sz="0" w:space="0" w:color="auto"/>
                <w:left w:val="none" w:sz="0" w:space="0" w:color="auto"/>
                <w:bottom w:val="none" w:sz="0" w:space="0" w:color="auto"/>
                <w:right w:val="none" w:sz="0" w:space="0" w:color="auto"/>
              </w:divBdr>
            </w:div>
            <w:div w:id="1631981731">
              <w:marLeft w:val="0"/>
              <w:marRight w:val="0"/>
              <w:marTop w:val="0"/>
              <w:marBottom w:val="0"/>
              <w:divBdr>
                <w:top w:val="none" w:sz="0" w:space="0" w:color="auto"/>
                <w:left w:val="none" w:sz="0" w:space="0" w:color="auto"/>
                <w:bottom w:val="none" w:sz="0" w:space="0" w:color="auto"/>
                <w:right w:val="none" w:sz="0" w:space="0" w:color="auto"/>
              </w:divBdr>
            </w:div>
            <w:div w:id="1483234790">
              <w:marLeft w:val="0"/>
              <w:marRight w:val="0"/>
              <w:marTop w:val="0"/>
              <w:marBottom w:val="0"/>
              <w:divBdr>
                <w:top w:val="none" w:sz="0" w:space="0" w:color="auto"/>
                <w:left w:val="none" w:sz="0" w:space="0" w:color="auto"/>
                <w:bottom w:val="none" w:sz="0" w:space="0" w:color="auto"/>
                <w:right w:val="none" w:sz="0" w:space="0" w:color="auto"/>
              </w:divBdr>
            </w:div>
            <w:div w:id="1514028800">
              <w:marLeft w:val="0"/>
              <w:marRight w:val="0"/>
              <w:marTop w:val="0"/>
              <w:marBottom w:val="0"/>
              <w:divBdr>
                <w:top w:val="none" w:sz="0" w:space="0" w:color="auto"/>
                <w:left w:val="none" w:sz="0" w:space="0" w:color="auto"/>
                <w:bottom w:val="none" w:sz="0" w:space="0" w:color="auto"/>
                <w:right w:val="none" w:sz="0" w:space="0" w:color="auto"/>
              </w:divBdr>
            </w:div>
            <w:div w:id="2009476873">
              <w:marLeft w:val="0"/>
              <w:marRight w:val="0"/>
              <w:marTop w:val="0"/>
              <w:marBottom w:val="0"/>
              <w:divBdr>
                <w:top w:val="none" w:sz="0" w:space="0" w:color="auto"/>
                <w:left w:val="none" w:sz="0" w:space="0" w:color="auto"/>
                <w:bottom w:val="none" w:sz="0" w:space="0" w:color="auto"/>
                <w:right w:val="none" w:sz="0" w:space="0" w:color="auto"/>
              </w:divBdr>
            </w:div>
            <w:div w:id="2035568959">
              <w:marLeft w:val="0"/>
              <w:marRight w:val="0"/>
              <w:marTop w:val="0"/>
              <w:marBottom w:val="0"/>
              <w:divBdr>
                <w:top w:val="none" w:sz="0" w:space="0" w:color="auto"/>
                <w:left w:val="none" w:sz="0" w:space="0" w:color="auto"/>
                <w:bottom w:val="none" w:sz="0" w:space="0" w:color="auto"/>
                <w:right w:val="none" w:sz="0" w:space="0" w:color="auto"/>
              </w:divBdr>
            </w:div>
            <w:div w:id="15277777">
              <w:marLeft w:val="0"/>
              <w:marRight w:val="0"/>
              <w:marTop w:val="0"/>
              <w:marBottom w:val="0"/>
              <w:divBdr>
                <w:top w:val="none" w:sz="0" w:space="0" w:color="auto"/>
                <w:left w:val="none" w:sz="0" w:space="0" w:color="auto"/>
                <w:bottom w:val="none" w:sz="0" w:space="0" w:color="auto"/>
                <w:right w:val="none" w:sz="0" w:space="0" w:color="auto"/>
              </w:divBdr>
            </w:div>
            <w:div w:id="1537622736">
              <w:marLeft w:val="0"/>
              <w:marRight w:val="0"/>
              <w:marTop w:val="0"/>
              <w:marBottom w:val="0"/>
              <w:divBdr>
                <w:top w:val="none" w:sz="0" w:space="0" w:color="auto"/>
                <w:left w:val="none" w:sz="0" w:space="0" w:color="auto"/>
                <w:bottom w:val="none" w:sz="0" w:space="0" w:color="auto"/>
                <w:right w:val="none" w:sz="0" w:space="0" w:color="auto"/>
              </w:divBdr>
            </w:div>
            <w:div w:id="864052939">
              <w:marLeft w:val="0"/>
              <w:marRight w:val="0"/>
              <w:marTop w:val="0"/>
              <w:marBottom w:val="0"/>
              <w:divBdr>
                <w:top w:val="none" w:sz="0" w:space="0" w:color="auto"/>
                <w:left w:val="none" w:sz="0" w:space="0" w:color="auto"/>
                <w:bottom w:val="none" w:sz="0" w:space="0" w:color="auto"/>
                <w:right w:val="none" w:sz="0" w:space="0" w:color="auto"/>
              </w:divBdr>
            </w:div>
            <w:div w:id="608511667">
              <w:marLeft w:val="0"/>
              <w:marRight w:val="0"/>
              <w:marTop w:val="0"/>
              <w:marBottom w:val="0"/>
              <w:divBdr>
                <w:top w:val="none" w:sz="0" w:space="0" w:color="auto"/>
                <w:left w:val="none" w:sz="0" w:space="0" w:color="auto"/>
                <w:bottom w:val="none" w:sz="0" w:space="0" w:color="auto"/>
                <w:right w:val="none" w:sz="0" w:space="0" w:color="auto"/>
              </w:divBdr>
            </w:div>
            <w:div w:id="914317643">
              <w:marLeft w:val="0"/>
              <w:marRight w:val="0"/>
              <w:marTop w:val="0"/>
              <w:marBottom w:val="0"/>
              <w:divBdr>
                <w:top w:val="none" w:sz="0" w:space="0" w:color="auto"/>
                <w:left w:val="none" w:sz="0" w:space="0" w:color="auto"/>
                <w:bottom w:val="none" w:sz="0" w:space="0" w:color="auto"/>
                <w:right w:val="none" w:sz="0" w:space="0" w:color="auto"/>
              </w:divBdr>
            </w:div>
            <w:div w:id="833953776">
              <w:marLeft w:val="0"/>
              <w:marRight w:val="0"/>
              <w:marTop w:val="0"/>
              <w:marBottom w:val="0"/>
              <w:divBdr>
                <w:top w:val="none" w:sz="0" w:space="0" w:color="auto"/>
                <w:left w:val="none" w:sz="0" w:space="0" w:color="auto"/>
                <w:bottom w:val="none" w:sz="0" w:space="0" w:color="auto"/>
                <w:right w:val="none" w:sz="0" w:space="0" w:color="auto"/>
              </w:divBdr>
            </w:div>
            <w:div w:id="1583293448">
              <w:marLeft w:val="0"/>
              <w:marRight w:val="0"/>
              <w:marTop w:val="0"/>
              <w:marBottom w:val="0"/>
              <w:divBdr>
                <w:top w:val="none" w:sz="0" w:space="0" w:color="auto"/>
                <w:left w:val="none" w:sz="0" w:space="0" w:color="auto"/>
                <w:bottom w:val="none" w:sz="0" w:space="0" w:color="auto"/>
                <w:right w:val="none" w:sz="0" w:space="0" w:color="auto"/>
              </w:divBdr>
            </w:div>
            <w:div w:id="1727070604">
              <w:marLeft w:val="0"/>
              <w:marRight w:val="0"/>
              <w:marTop w:val="0"/>
              <w:marBottom w:val="0"/>
              <w:divBdr>
                <w:top w:val="none" w:sz="0" w:space="0" w:color="auto"/>
                <w:left w:val="none" w:sz="0" w:space="0" w:color="auto"/>
                <w:bottom w:val="none" w:sz="0" w:space="0" w:color="auto"/>
                <w:right w:val="none" w:sz="0" w:space="0" w:color="auto"/>
              </w:divBdr>
            </w:div>
            <w:div w:id="1905866817">
              <w:marLeft w:val="0"/>
              <w:marRight w:val="0"/>
              <w:marTop w:val="0"/>
              <w:marBottom w:val="0"/>
              <w:divBdr>
                <w:top w:val="none" w:sz="0" w:space="0" w:color="auto"/>
                <w:left w:val="none" w:sz="0" w:space="0" w:color="auto"/>
                <w:bottom w:val="none" w:sz="0" w:space="0" w:color="auto"/>
                <w:right w:val="none" w:sz="0" w:space="0" w:color="auto"/>
              </w:divBdr>
            </w:div>
            <w:div w:id="890194449">
              <w:marLeft w:val="0"/>
              <w:marRight w:val="0"/>
              <w:marTop w:val="0"/>
              <w:marBottom w:val="0"/>
              <w:divBdr>
                <w:top w:val="none" w:sz="0" w:space="0" w:color="auto"/>
                <w:left w:val="none" w:sz="0" w:space="0" w:color="auto"/>
                <w:bottom w:val="none" w:sz="0" w:space="0" w:color="auto"/>
                <w:right w:val="none" w:sz="0" w:space="0" w:color="auto"/>
              </w:divBdr>
            </w:div>
            <w:div w:id="330526471">
              <w:marLeft w:val="0"/>
              <w:marRight w:val="0"/>
              <w:marTop w:val="0"/>
              <w:marBottom w:val="0"/>
              <w:divBdr>
                <w:top w:val="none" w:sz="0" w:space="0" w:color="auto"/>
                <w:left w:val="none" w:sz="0" w:space="0" w:color="auto"/>
                <w:bottom w:val="none" w:sz="0" w:space="0" w:color="auto"/>
                <w:right w:val="none" w:sz="0" w:space="0" w:color="auto"/>
              </w:divBdr>
            </w:div>
            <w:div w:id="103616077">
              <w:marLeft w:val="0"/>
              <w:marRight w:val="0"/>
              <w:marTop w:val="0"/>
              <w:marBottom w:val="0"/>
              <w:divBdr>
                <w:top w:val="none" w:sz="0" w:space="0" w:color="auto"/>
                <w:left w:val="none" w:sz="0" w:space="0" w:color="auto"/>
                <w:bottom w:val="none" w:sz="0" w:space="0" w:color="auto"/>
                <w:right w:val="none" w:sz="0" w:space="0" w:color="auto"/>
              </w:divBdr>
            </w:div>
            <w:div w:id="814221638">
              <w:marLeft w:val="0"/>
              <w:marRight w:val="0"/>
              <w:marTop w:val="0"/>
              <w:marBottom w:val="0"/>
              <w:divBdr>
                <w:top w:val="none" w:sz="0" w:space="0" w:color="auto"/>
                <w:left w:val="none" w:sz="0" w:space="0" w:color="auto"/>
                <w:bottom w:val="none" w:sz="0" w:space="0" w:color="auto"/>
                <w:right w:val="none" w:sz="0" w:space="0" w:color="auto"/>
              </w:divBdr>
            </w:div>
            <w:div w:id="1223907393">
              <w:marLeft w:val="0"/>
              <w:marRight w:val="0"/>
              <w:marTop w:val="0"/>
              <w:marBottom w:val="0"/>
              <w:divBdr>
                <w:top w:val="none" w:sz="0" w:space="0" w:color="auto"/>
                <w:left w:val="none" w:sz="0" w:space="0" w:color="auto"/>
                <w:bottom w:val="none" w:sz="0" w:space="0" w:color="auto"/>
                <w:right w:val="none" w:sz="0" w:space="0" w:color="auto"/>
              </w:divBdr>
            </w:div>
            <w:div w:id="1602951213">
              <w:marLeft w:val="0"/>
              <w:marRight w:val="0"/>
              <w:marTop w:val="0"/>
              <w:marBottom w:val="0"/>
              <w:divBdr>
                <w:top w:val="none" w:sz="0" w:space="0" w:color="auto"/>
                <w:left w:val="none" w:sz="0" w:space="0" w:color="auto"/>
                <w:bottom w:val="none" w:sz="0" w:space="0" w:color="auto"/>
                <w:right w:val="none" w:sz="0" w:space="0" w:color="auto"/>
              </w:divBdr>
            </w:div>
            <w:div w:id="1943026411">
              <w:marLeft w:val="0"/>
              <w:marRight w:val="0"/>
              <w:marTop w:val="0"/>
              <w:marBottom w:val="0"/>
              <w:divBdr>
                <w:top w:val="none" w:sz="0" w:space="0" w:color="auto"/>
                <w:left w:val="none" w:sz="0" w:space="0" w:color="auto"/>
                <w:bottom w:val="none" w:sz="0" w:space="0" w:color="auto"/>
                <w:right w:val="none" w:sz="0" w:space="0" w:color="auto"/>
              </w:divBdr>
            </w:div>
            <w:div w:id="1451827172">
              <w:marLeft w:val="0"/>
              <w:marRight w:val="0"/>
              <w:marTop w:val="0"/>
              <w:marBottom w:val="0"/>
              <w:divBdr>
                <w:top w:val="none" w:sz="0" w:space="0" w:color="auto"/>
                <w:left w:val="none" w:sz="0" w:space="0" w:color="auto"/>
                <w:bottom w:val="none" w:sz="0" w:space="0" w:color="auto"/>
                <w:right w:val="none" w:sz="0" w:space="0" w:color="auto"/>
              </w:divBdr>
            </w:div>
            <w:div w:id="2095978667">
              <w:marLeft w:val="0"/>
              <w:marRight w:val="0"/>
              <w:marTop w:val="0"/>
              <w:marBottom w:val="0"/>
              <w:divBdr>
                <w:top w:val="none" w:sz="0" w:space="0" w:color="auto"/>
                <w:left w:val="none" w:sz="0" w:space="0" w:color="auto"/>
                <w:bottom w:val="none" w:sz="0" w:space="0" w:color="auto"/>
                <w:right w:val="none" w:sz="0" w:space="0" w:color="auto"/>
              </w:divBdr>
            </w:div>
            <w:div w:id="1920093169">
              <w:marLeft w:val="0"/>
              <w:marRight w:val="0"/>
              <w:marTop w:val="0"/>
              <w:marBottom w:val="0"/>
              <w:divBdr>
                <w:top w:val="none" w:sz="0" w:space="0" w:color="auto"/>
                <w:left w:val="none" w:sz="0" w:space="0" w:color="auto"/>
                <w:bottom w:val="none" w:sz="0" w:space="0" w:color="auto"/>
                <w:right w:val="none" w:sz="0" w:space="0" w:color="auto"/>
              </w:divBdr>
            </w:div>
            <w:div w:id="1956327346">
              <w:marLeft w:val="0"/>
              <w:marRight w:val="0"/>
              <w:marTop w:val="0"/>
              <w:marBottom w:val="0"/>
              <w:divBdr>
                <w:top w:val="none" w:sz="0" w:space="0" w:color="auto"/>
                <w:left w:val="none" w:sz="0" w:space="0" w:color="auto"/>
                <w:bottom w:val="none" w:sz="0" w:space="0" w:color="auto"/>
                <w:right w:val="none" w:sz="0" w:space="0" w:color="auto"/>
              </w:divBdr>
            </w:div>
            <w:div w:id="1526140773">
              <w:marLeft w:val="0"/>
              <w:marRight w:val="0"/>
              <w:marTop w:val="0"/>
              <w:marBottom w:val="0"/>
              <w:divBdr>
                <w:top w:val="none" w:sz="0" w:space="0" w:color="auto"/>
                <w:left w:val="none" w:sz="0" w:space="0" w:color="auto"/>
                <w:bottom w:val="none" w:sz="0" w:space="0" w:color="auto"/>
                <w:right w:val="none" w:sz="0" w:space="0" w:color="auto"/>
              </w:divBdr>
            </w:div>
            <w:div w:id="709693249">
              <w:marLeft w:val="0"/>
              <w:marRight w:val="0"/>
              <w:marTop w:val="0"/>
              <w:marBottom w:val="0"/>
              <w:divBdr>
                <w:top w:val="none" w:sz="0" w:space="0" w:color="auto"/>
                <w:left w:val="none" w:sz="0" w:space="0" w:color="auto"/>
                <w:bottom w:val="none" w:sz="0" w:space="0" w:color="auto"/>
                <w:right w:val="none" w:sz="0" w:space="0" w:color="auto"/>
              </w:divBdr>
            </w:div>
            <w:div w:id="766925114">
              <w:marLeft w:val="0"/>
              <w:marRight w:val="0"/>
              <w:marTop w:val="0"/>
              <w:marBottom w:val="0"/>
              <w:divBdr>
                <w:top w:val="none" w:sz="0" w:space="0" w:color="auto"/>
                <w:left w:val="none" w:sz="0" w:space="0" w:color="auto"/>
                <w:bottom w:val="none" w:sz="0" w:space="0" w:color="auto"/>
                <w:right w:val="none" w:sz="0" w:space="0" w:color="auto"/>
              </w:divBdr>
            </w:div>
            <w:div w:id="650672258">
              <w:marLeft w:val="0"/>
              <w:marRight w:val="0"/>
              <w:marTop w:val="0"/>
              <w:marBottom w:val="0"/>
              <w:divBdr>
                <w:top w:val="none" w:sz="0" w:space="0" w:color="auto"/>
                <w:left w:val="none" w:sz="0" w:space="0" w:color="auto"/>
                <w:bottom w:val="none" w:sz="0" w:space="0" w:color="auto"/>
                <w:right w:val="none" w:sz="0" w:space="0" w:color="auto"/>
              </w:divBdr>
            </w:div>
            <w:div w:id="1014378841">
              <w:marLeft w:val="0"/>
              <w:marRight w:val="0"/>
              <w:marTop w:val="0"/>
              <w:marBottom w:val="0"/>
              <w:divBdr>
                <w:top w:val="none" w:sz="0" w:space="0" w:color="auto"/>
                <w:left w:val="none" w:sz="0" w:space="0" w:color="auto"/>
                <w:bottom w:val="none" w:sz="0" w:space="0" w:color="auto"/>
                <w:right w:val="none" w:sz="0" w:space="0" w:color="auto"/>
              </w:divBdr>
            </w:div>
            <w:div w:id="911505231">
              <w:marLeft w:val="0"/>
              <w:marRight w:val="0"/>
              <w:marTop w:val="0"/>
              <w:marBottom w:val="0"/>
              <w:divBdr>
                <w:top w:val="none" w:sz="0" w:space="0" w:color="auto"/>
                <w:left w:val="none" w:sz="0" w:space="0" w:color="auto"/>
                <w:bottom w:val="none" w:sz="0" w:space="0" w:color="auto"/>
                <w:right w:val="none" w:sz="0" w:space="0" w:color="auto"/>
              </w:divBdr>
            </w:div>
            <w:div w:id="1041712516">
              <w:marLeft w:val="0"/>
              <w:marRight w:val="0"/>
              <w:marTop w:val="0"/>
              <w:marBottom w:val="0"/>
              <w:divBdr>
                <w:top w:val="none" w:sz="0" w:space="0" w:color="auto"/>
                <w:left w:val="none" w:sz="0" w:space="0" w:color="auto"/>
                <w:bottom w:val="none" w:sz="0" w:space="0" w:color="auto"/>
                <w:right w:val="none" w:sz="0" w:space="0" w:color="auto"/>
              </w:divBdr>
            </w:div>
            <w:div w:id="1972049401">
              <w:marLeft w:val="0"/>
              <w:marRight w:val="0"/>
              <w:marTop w:val="0"/>
              <w:marBottom w:val="0"/>
              <w:divBdr>
                <w:top w:val="none" w:sz="0" w:space="0" w:color="auto"/>
                <w:left w:val="none" w:sz="0" w:space="0" w:color="auto"/>
                <w:bottom w:val="none" w:sz="0" w:space="0" w:color="auto"/>
                <w:right w:val="none" w:sz="0" w:space="0" w:color="auto"/>
              </w:divBdr>
            </w:div>
            <w:div w:id="217480680">
              <w:marLeft w:val="0"/>
              <w:marRight w:val="0"/>
              <w:marTop w:val="0"/>
              <w:marBottom w:val="0"/>
              <w:divBdr>
                <w:top w:val="none" w:sz="0" w:space="0" w:color="auto"/>
                <w:left w:val="none" w:sz="0" w:space="0" w:color="auto"/>
                <w:bottom w:val="none" w:sz="0" w:space="0" w:color="auto"/>
                <w:right w:val="none" w:sz="0" w:space="0" w:color="auto"/>
              </w:divBdr>
            </w:div>
            <w:div w:id="1394229918">
              <w:marLeft w:val="0"/>
              <w:marRight w:val="0"/>
              <w:marTop w:val="0"/>
              <w:marBottom w:val="0"/>
              <w:divBdr>
                <w:top w:val="none" w:sz="0" w:space="0" w:color="auto"/>
                <w:left w:val="none" w:sz="0" w:space="0" w:color="auto"/>
                <w:bottom w:val="none" w:sz="0" w:space="0" w:color="auto"/>
                <w:right w:val="none" w:sz="0" w:space="0" w:color="auto"/>
              </w:divBdr>
            </w:div>
            <w:div w:id="1323200008">
              <w:marLeft w:val="0"/>
              <w:marRight w:val="0"/>
              <w:marTop w:val="0"/>
              <w:marBottom w:val="0"/>
              <w:divBdr>
                <w:top w:val="none" w:sz="0" w:space="0" w:color="auto"/>
                <w:left w:val="none" w:sz="0" w:space="0" w:color="auto"/>
                <w:bottom w:val="none" w:sz="0" w:space="0" w:color="auto"/>
                <w:right w:val="none" w:sz="0" w:space="0" w:color="auto"/>
              </w:divBdr>
            </w:div>
            <w:div w:id="1631938389">
              <w:marLeft w:val="0"/>
              <w:marRight w:val="0"/>
              <w:marTop w:val="0"/>
              <w:marBottom w:val="0"/>
              <w:divBdr>
                <w:top w:val="none" w:sz="0" w:space="0" w:color="auto"/>
                <w:left w:val="none" w:sz="0" w:space="0" w:color="auto"/>
                <w:bottom w:val="none" w:sz="0" w:space="0" w:color="auto"/>
                <w:right w:val="none" w:sz="0" w:space="0" w:color="auto"/>
              </w:divBdr>
            </w:div>
            <w:div w:id="1502429953">
              <w:marLeft w:val="0"/>
              <w:marRight w:val="0"/>
              <w:marTop w:val="0"/>
              <w:marBottom w:val="0"/>
              <w:divBdr>
                <w:top w:val="none" w:sz="0" w:space="0" w:color="auto"/>
                <w:left w:val="none" w:sz="0" w:space="0" w:color="auto"/>
                <w:bottom w:val="none" w:sz="0" w:space="0" w:color="auto"/>
                <w:right w:val="none" w:sz="0" w:space="0" w:color="auto"/>
              </w:divBdr>
            </w:div>
            <w:div w:id="577906641">
              <w:marLeft w:val="0"/>
              <w:marRight w:val="0"/>
              <w:marTop w:val="0"/>
              <w:marBottom w:val="0"/>
              <w:divBdr>
                <w:top w:val="none" w:sz="0" w:space="0" w:color="auto"/>
                <w:left w:val="none" w:sz="0" w:space="0" w:color="auto"/>
                <w:bottom w:val="none" w:sz="0" w:space="0" w:color="auto"/>
                <w:right w:val="none" w:sz="0" w:space="0" w:color="auto"/>
              </w:divBdr>
            </w:div>
            <w:div w:id="280845509">
              <w:marLeft w:val="0"/>
              <w:marRight w:val="0"/>
              <w:marTop w:val="0"/>
              <w:marBottom w:val="0"/>
              <w:divBdr>
                <w:top w:val="none" w:sz="0" w:space="0" w:color="auto"/>
                <w:left w:val="none" w:sz="0" w:space="0" w:color="auto"/>
                <w:bottom w:val="none" w:sz="0" w:space="0" w:color="auto"/>
                <w:right w:val="none" w:sz="0" w:space="0" w:color="auto"/>
              </w:divBdr>
            </w:div>
            <w:div w:id="282349098">
              <w:marLeft w:val="0"/>
              <w:marRight w:val="0"/>
              <w:marTop w:val="0"/>
              <w:marBottom w:val="0"/>
              <w:divBdr>
                <w:top w:val="none" w:sz="0" w:space="0" w:color="auto"/>
                <w:left w:val="none" w:sz="0" w:space="0" w:color="auto"/>
                <w:bottom w:val="none" w:sz="0" w:space="0" w:color="auto"/>
                <w:right w:val="none" w:sz="0" w:space="0" w:color="auto"/>
              </w:divBdr>
            </w:div>
            <w:div w:id="1018702791">
              <w:marLeft w:val="0"/>
              <w:marRight w:val="0"/>
              <w:marTop w:val="0"/>
              <w:marBottom w:val="0"/>
              <w:divBdr>
                <w:top w:val="none" w:sz="0" w:space="0" w:color="auto"/>
                <w:left w:val="none" w:sz="0" w:space="0" w:color="auto"/>
                <w:bottom w:val="none" w:sz="0" w:space="0" w:color="auto"/>
                <w:right w:val="none" w:sz="0" w:space="0" w:color="auto"/>
              </w:divBdr>
            </w:div>
            <w:div w:id="377048103">
              <w:marLeft w:val="0"/>
              <w:marRight w:val="0"/>
              <w:marTop w:val="0"/>
              <w:marBottom w:val="0"/>
              <w:divBdr>
                <w:top w:val="none" w:sz="0" w:space="0" w:color="auto"/>
                <w:left w:val="none" w:sz="0" w:space="0" w:color="auto"/>
                <w:bottom w:val="none" w:sz="0" w:space="0" w:color="auto"/>
                <w:right w:val="none" w:sz="0" w:space="0" w:color="auto"/>
              </w:divBdr>
            </w:div>
            <w:div w:id="390888062">
              <w:marLeft w:val="0"/>
              <w:marRight w:val="0"/>
              <w:marTop w:val="0"/>
              <w:marBottom w:val="0"/>
              <w:divBdr>
                <w:top w:val="none" w:sz="0" w:space="0" w:color="auto"/>
                <w:left w:val="none" w:sz="0" w:space="0" w:color="auto"/>
                <w:bottom w:val="none" w:sz="0" w:space="0" w:color="auto"/>
                <w:right w:val="none" w:sz="0" w:space="0" w:color="auto"/>
              </w:divBdr>
            </w:div>
            <w:div w:id="1581334279">
              <w:marLeft w:val="0"/>
              <w:marRight w:val="0"/>
              <w:marTop w:val="0"/>
              <w:marBottom w:val="0"/>
              <w:divBdr>
                <w:top w:val="none" w:sz="0" w:space="0" w:color="auto"/>
                <w:left w:val="none" w:sz="0" w:space="0" w:color="auto"/>
                <w:bottom w:val="none" w:sz="0" w:space="0" w:color="auto"/>
                <w:right w:val="none" w:sz="0" w:space="0" w:color="auto"/>
              </w:divBdr>
            </w:div>
            <w:div w:id="441926631">
              <w:marLeft w:val="0"/>
              <w:marRight w:val="0"/>
              <w:marTop w:val="0"/>
              <w:marBottom w:val="0"/>
              <w:divBdr>
                <w:top w:val="none" w:sz="0" w:space="0" w:color="auto"/>
                <w:left w:val="none" w:sz="0" w:space="0" w:color="auto"/>
                <w:bottom w:val="none" w:sz="0" w:space="0" w:color="auto"/>
                <w:right w:val="none" w:sz="0" w:space="0" w:color="auto"/>
              </w:divBdr>
            </w:div>
            <w:div w:id="406340209">
              <w:marLeft w:val="0"/>
              <w:marRight w:val="0"/>
              <w:marTop w:val="0"/>
              <w:marBottom w:val="0"/>
              <w:divBdr>
                <w:top w:val="none" w:sz="0" w:space="0" w:color="auto"/>
                <w:left w:val="none" w:sz="0" w:space="0" w:color="auto"/>
                <w:bottom w:val="none" w:sz="0" w:space="0" w:color="auto"/>
                <w:right w:val="none" w:sz="0" w:space="0" w:color="auto"/>
              </w:divBdr>
            </w:div>
            <w:div w:id="2015985576">
              <w:marLeft w:val="0"/>
              <w:marRight w:val="0"/>
              <w:marTop w:val="0"/>
              <w:marBottom w:val="0"/>
              <w:divBdr>
                <w:top w:val="none" w:sz="0" w:space="0" w:color="auto"/>
                <w:left w:val="none" w:sz="0" w:space="0" w:color="auto"/>
                <w:bottom w:val="none" w:sz="0" w:space="0" w:color="auto"/>
                <w:right w:val="none" w:sz="0" w:space="0" w:color="auto"/>
              </w:divBdr>
            </w:div>
            <w:div w:id="176042316">
              <w:marLeft w:val="0"/>
              <w:marRight w:val="0"/>
              <w:marTop w:val="0"/>
              <w:marBottom w:val="0"/>
              <w:divBdr>
                <w:top w:val="none" w:sz="0" w:space="0" w:color="auto"/>
                <w:left w:val="none" w:sz="0" w:space="0" w:color="auto"/>
                <w:bottom w:val="none" w:sz="0" w:space="0" w:color="auto"/>
                <w:right w:val="none" w:sz="0" w:space="0" w:color="auto"/>
              </w:divBdr>
            </w:div>
            <w:div w:id="1464738824">
              <w:marLeft w:val="0"/>
              <w:marRight w:val="0"/>
              <w:marTop w:val="0"/>
              <w:marBottom w:val="0"/>
              <w:divBdr>
                <w:top w:val="none" w:sz="0" w:space="0" w:color="auto"/>
                <w:left w:val="none" w:sz="0" w:space="0" w:color="auto"/>
                <w:bottom w:val="none" w:sz="0" w:space="0" w:color="auto"/>
                <w:right w:val="none" w:sz="0" w:space="0" w:color="auto"/>
              </w:divBdr>
            </w:div>
            <w:div w:id="1657801838">
              <w:marLeft w:val="0"/>
              <w:marRight w:val="0"/>
              <w:marTop w:val="0"/>
              <w:marBottom w:val="0"/>
              <w:divBdr>
                <w:top w:val="none" w:sz="0" w:space="0" w:color="auto"/>
                <w:left w:val="none" w:sz="0" w:space="0" w:color="auto"/>
                <w:bottom w:val="none" w:sz="0" w:space="0" w:color="auto"/>
                <w:right w:val="none" w:sz="0" w:space="0" w:color="auto"/>
              </w:divBdr>
            </w:div>
            <w:div w:id="1783769733">
              <w:marLeft w:val="0"/>
              <w:marRight w:val="0"/>
              <w:marTop w:val="0"/>
              <w:marBottom w:val="0"/>
              <w:divBdr>
                <w:top w:val="none" w:sz="0" w:space="0" w:color="auto"/>
                <w:left w:val="none" w:sz="0" w:space="0" w:color="auto"/>
                <w:bottom w:val="none" w:sz="0" w:space="0" w:color="auto"/>
                <w:right w:val="none" w:sz="0" w:space="0" w:color="auto"/>
              </w:divBdr>
            </w:div>
            <w:div w:id="1124427602">
              <w:marLeft w:val="0"/>
              <w:marRight w:val="0"/>
              <w:marTop w:val="0"/>
              <w:marBottom w:val="0"/>
              <w:divBdr>
                <w:top w:val="none" w:sz="0" w:space="0" w:color="auto"/>
                <w:left w:val="none" w:sz="0" w:space="0" w:color="auto"/>
                <w:bottom w:val="none" w:sz="0" w:space="0" w:color="auto"/>
                <w:right w:val="none" w:sz="0" w:space="0" w:color="auto"/>
              </w:divBdr>
            </w:div>
            <w:div w:id="1522819095">
              <w:marLeft w:val="0"/>
              <w:marRight w:val="0"/>
              <w:marTop w:val="0"/>
              <w:marBottom w:val="0"/>
              <w:divBdr>
                <w:top w:val="none" w:sz="0" w:space="0" w:color="auto"/>
                <w:left w:val="none" w:sz="0" w:space="0" w:color="auto"/>
                <w:bottom w:val="none" w:sz="0" w:space="0" w:color="auto"/>
                <w:right w:val="none" w:sz="0" w:space="0" w:color="auto"/>
              </w:divBdr>
            </w:div>
            <w:div w:id="1865628618">
              <w:marLeft w:val="0"/>
              <w:marRight w:val="0"/>
              <w:marTop w:val="0"/>
              <w:marBottom w:val="0"/>
              <w:divBdr>
                <w:top w:val="none" w:sz="0" w:space="0" w:color="auto"/>
                <w:left w:val="none" w:sz="0" w:space="0" w:color="auto"/>
                <w:bottom w:val="none" w:sz="0" w:space="0" w:color="auto"/>
                <w:right w:val="none" w:sz="0" w:space="0" w:color="auto"/>
              </w:divBdr>
            </w:div>
            <w:div w:id="1108624092">
              <w:marLeft w:val="0"/>
              <w:marRight w:val="0"/>
              <w:marTop w:val="0"/>
              <w:marBottom w:val="0"/>
              <w:divBdr>
                <w:top w:val="none" w:sz="0" w:space="0" w:color="auto"/>
                <w:left w:val="none" w:sz="0" w:space="0" w:color="auto"/>
                <w:bottom w:val="none" w:sz="0" w:space="0" w:color="auto"/>
                <w:right w:val="none" w:sz="0" w:space="0" w:color="auto"/>
              </w:divBdr>
            </w:div>
            <w:div w:id="505174250">
              <w:marLeft w:val="0"/>
              <w:marRight w:val="0"/>
              <w:marTop w:val="0"/>
              <w:marBottom w:val="0"/>
              <w:divBdr>
                <w:top w:val="none" w:sz="0" w:space="0" w:color="auto"/>
                <w:left w:val="none" w:sz="0" w:space="0" w:color="auto"/>
                <w:bottom w:val="none" w:sz="0" w:space="0" w:color="auto"/>
                <w:right w:val="none" w:sz="0" w:space="0" w:color="auto"/>
              </w:divBdr>
            </w:div>
            <w:div w:id="911040835">
              <w:marLeft w:val="0"/>
              <w:marRight w:val="0"/>
              <w:marTop w:val="0"/>
              <w:marBottom w:val="0"/>
              <w:divBdr>
                <w:top w:val="none" w:sz="0" w:space="0" w:color="auto"/>
                <w:left w:val="none" w:sz="0" w:space="0" w:color="auto"/>
                <w:bottom w:val="none" w:sz="0" w:space="0" w:color="auto"/>
                <w:right w:val="none" w:sz="0" w:space="0" w:color="auto"/>
              </w:divBdr>
            </w:div>
            <w:div w:id="1717777379">
              <w:marLeft w:val="0"/>
              <w:marRight w:val="0"/>
              <w:marTop w:val="0"/>
              <w:marBottom w:val="0"/>
              <w:divBdr>
                <w:top w:val="none" w:sz="0" w:space="0" w:color="auto"/>
                <w:left w:val="none" w:sz="0" w:space="0" w:color="auto"/>
                <w:bottom w:val="none" w:sz="0" w:space="0" w:color="auto"/>
                <w:right w:val="none" w:sz="0" w:space="0" w:color="auto"/>
              </w:divBdr>
            </w:div>
            <w:div w:id="35076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4813">
      <w:bodyDiv w:val="1"/>
      <w:marLeft w:val="0"/>
      <w:marRight w:val="0"/>
      <w:marTop w:val="0"/>
      <w:marBottom w:val="0"/>
      <w:divBdr>
        <w:top w:val="none" w:sz="0" w:space="0" w:color="auto"/>
        <w:left w:val="none" w:sz="0" w:space="0" w:color="auto"/>
        <w:bottom w:val="none" w:sz="0" w:space="0" w:color="auto"/>
        <w:right w:val="none" w:sz="0" w:space="0" w:color="auto"/>
      </w:divBdr>
      <w:divsChild>
        <w:div w:id="526069333">
          <w:marLeft w:val="0"/>
          <w:marRight w:val="0"/>
          <w:marTop w:val="0"/>
          <w:marBottom w:val="0"/>
          <w:divBdr>
            <w:top w:val="none" w:sz="0" w:space="0" w:color="auto"/>
            <w:left w:val="none" w:sz="0" w:space="0" w:color="auto"/>
            <w:bottom w:val="none" w:sz="0" w:space="0" w:color="auto"/>
            <w:right w:val="none" w:sz="0" w:space="0" w:color="auto"/>
          </w:divBdr>
          <w:divsChild>
            <w:div w:id="12574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4814">
      <w:bodyDiv w:val="1"/>
      <w:marLeft w:val="0"/>
      <w:marRight w:val="0"/>
      <w:marTop w:val="0"/>
      <w:marBottom w:val="0"/>
      <w:divBdr>
        <w:top w:val="none" w:sz="0" w:space="0" w:color="auto"/>
        <w:left w:val="none" w:sz="0" w:space="0" w:color="auto"/>
        <w:bottom w:val="none" w:sz="0" w:space="0" w:color="auto"/>
        <w:right w:val="none" w:sz="0" w:space="0" w:color="auto"/>
      </w:divBdr>
      <w:divsChild>
        <w:div w:id="1113094933">
          <w:marLeft w:val="0"/>
          <w:marRight w:val="0"/>
          <w:marTop w:val="0"/>
          <w:marBottom w:val="0"/>
          <w:divBdr>
            <w:top w:val="none" w:sz="0" w:space="0" w:color="auto"/>
            <w:left w:val="none" w:sz="0" w:space="0" w:color="auto"/>
            <w:bottom w:val="none" w:sz="0" w:space="0" w:color="auto"/>
            <w:right w:val="none" w:sz="0" w:space="0" w:color="auto"/>
          </w:divBdr>
          <w:divsChild>
            <w:div w:id="40017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1788">
      <w:bodyDiv w:val="1"/>
      <w:marLeft w:val="0"/>
      <w:marRight w:val="0"/>
      <w:marTop w:val="0"/>
      <w:marBottom w:val="0"/>
      <w:divBdr>
        <w:top w:val="none" w:sz="0" w:space="0" w:color="auto"/>
        <w:left w:val="none" w:sz="0" w:space="0" w:color="auto"/>
        <w:bottom w:val="none" w:sz="0" w:space="0" w:color="auto"/>
        <w:right w:val="none" w:sz="0" w:space="0" w:color="auto"/>
      </w:divBdr>
      <w:divsChild>
        <w:div w:id="723528110">
          <w:marLeft w:val="0"/>
          <w:marRight w:val="0"/>
          <w:marTop w:val="0"/>
          <w:marBottom w:val="0"/>
          <w:divBdr>
            <w:top w:val="none" w:sz="0" w:space="0" w:color="auto"/>
            <w:left w:val="none" w:sz="0" w:space="0" w:color="auto"/>
            <w:bottom w:val="none" w:sz="0" w:space="0" w:color="auto"/>
            <w:right w:val="none" w:sz="0" w:space="0" w:color="auto"/>
          </w:divBdr>
          <w:divsChild>
            <w:div w:id="8803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95622">
      <w:bodyDiv w:val="1"/>
      <w:marLeft w:val="0"/>
      <w:marRight w:val="0"/>
      <w:marTop w:val="0"/>
      <w:marBottom w:val="0"/>
      <w:divBdr>
        <w:top w:val="none" w:sz="0" w:space="0" w:color="auto"/>
        <w:left w:val="none" w:sz="0" w:space="0" w:color="auto"/>
        <w:bottom w:val="none" w:sz="0" w:space="0" w:color="auto"/>
        <w:right w:val="none" w:sz="0" w:space="0" w:color="auto"/>
      </w:divBdr>
      <w:divsChild>
        <w:div w:id="2036731121">
          <w:marLeft w:val="0"/>
          <w:marRight w:val="0"/>
          <w:marTop w:val="0"/>
          <w:marBottom w:val="0"/>
          <w:divBdr>
            <w:top w:val="none" w:sz="0" w:space="0" w:color="auto"/>
            <w:left w:val="none" w:sz="0" w:space="0" w:color="auto"/>
            <w:bottom w:val="none" w:sz="0" w:space="0" w:color="auto"/>
            <w:right w:val="none" w:sz="0" w:space="0" w:color="auto"/>
          </w:divBdr>
          <w:divsChild>
            <w:div w:id="1246458467">
              <w:marLeft w:val="0"/>
              <w:marRight w:val="0"/>
              <w:marTop w:val="0"/>
              <w:marBottom w:val="0"/>
              <w:divBdr>
                <w:top w:val="none" w:sz="0" w:space="0" w:color="auto"/>
                <w:left w:val="none" w:sz="0" w:space="0" w:color="auto"/>
                <w:bottom w:val="none" w:sz="0" w:space="0" w:color="auto"/>
                <w:right w:val="none" w:sz="0" w:space="0" w:color="auto"/>
              </w:divBdr>
            </w:div>
            <w:div w:id="2089301267">
              <w:marLeft w:val="0"/>
              <w:marRight w:val="0"/>
              <w:marTop w:val="0"/>
              <w:marBottom w:val="0"/>
              <w:divBdr>
                <w:top w:val="none" w:sz="0" w:space="0" w:color="auto"/>
                <w:left w:val="none" w:sz="0" w:space="0" w:color="auto"/>
                <w:bottom w:val="none" w:sz="0" w:space="0" w:color="auto"/>
                <w:right w:val="none" w:sz="0" w:space="0" w:color="auto"/>
              </w:divBdr>
            </w:div>
            <w:div w:id="1091703022">
              <w:marLeft w:val="0"/>
              <w:marRight w:val="0"/>
              <w:marTop w:val="0"/>
              <w:marBottom w:val="0"/>
              <w:divBdr>
                <w:top w:val="none" w:sz="0" w:space="0" w:color="auto"/>
                <w:left w:val="none" w:sz="0" w:space="0" w:color="auto"/>
                <w:bottom w:val="none" w:sz="0" w:space="0" w:color="auto"/>
                <w:right w:val="none" w:sz="0" w:space="0" w:color="auto"/>
              </w:divBdr>
            </w:div>
            <w:div w:id="103775172">
              <w:marLeft w:val="0"/>
              <w:marRight w:val="0"/>
              <w:marTop w:val="0"/>
              <w:marBottom w:val="0"/>
              <w:divBdr>
                <w:top w:val="none" w:sz="0" w:space="0" w:color="auto"/>
                <w:left w:val="none" w:sz="0" w:space="0" w:color="auto"/>
                <w:bottom w:val="none" w:sz="0" w:space="0" w:color="auto"/>
                <w:right w:val="none" w:sz="0" w:space="0" w:color="auto"/>
              </w:divBdr>
            </w:div>
            <w:div w:id="778991457">
              <w:marLeft w:val="0"/>
              <w:marRight w:val="0"/>
              <w:marTop w:val="0"/>
              <w:marBottom w:val="0"/>
              <w:divBdr>
                <w:top w:val="none" w:sz="0" w:space="0" w:color="auto"/>
                <w:left w:val="none" w:sz="0" w:space="0" w:color="auto"/>
                <w:bottom w:val="none" w:sz="0" w:space="0" w:color="auto"/>
                <w:right w:val="none" w:sz="0" w:space="0" w:color="auto"/>
              </w:divBdr>
            </w:div>
            <w:div w:id="1607153570">
              <w:marLeft w:val="0"/>
              <w:marRight w:val="0"/>
              <w:marTop w:val="0"/>
              <w:marBottom w:val="0"/>
              <w:divBdr>
                <w:top w:val="none" w:sz="0" w:space="0" w:color="auto"/>
                <w:left w:val="none" w:sz="0" w:space="0" w:color="auto"/>
                <w:bottom w:val="none" w:sz="0" w:space="0" w:color="auto"/>
                <w:right w:val="none" w:sz="0" w:space="0" w:color="auto"/>
              </w:divBdr>
            </w:div>
            <w:div w:id="1733842239">
              <w:marLeft w:val="0"/>
              <w:marRight w:val="0"/>
              <w:marTop w:val="0"/>
              <w:marBottom w:val="0"/>
              <w:divBdr>
                <w:top w:val="none" w:sz="0" w:space="0" w:color="auto"/>
                <w:left w:val="none" w:sz="0" w:space="0" w:color="auto"/>
                <w:bottom w:val="none" w:sz="0" w:space="0" w:color="auto"/>
                <w:right w:val="none" w:sz="0" w:space="0" w:color="auto"/>
              </w:divBdr>
            </w:div>
            <w:div w:id="1665090522">
              <w:marLeft w:val="0"/>
              <w:marRight w:val="0"/>
              <w:marTop w:val="0"/>
              <w:marBottom w:val="0"/>
              <w:divBdr>
                <w:top w:val="none" w:sz="0" w:space="0" w:color="auto"/>
                <w:left w:val="none" w:sz="0" w:space="0" w:color="auto"/>
                <w:bottom w:val="none" w:sz="0" w:space="0" w:color="auto"/>
                <w:right w:val="none" w:sz="0" w:space="0" w:color="auto"/>
              </w:divBdr>
            </w:div>
            <w:div w:id="337345409">
              <w:marLeft w:val="0"/>
              <w:marRight w:val="0"/>
              <w:marTop w:val="0"/>
              <w:marBottom w:val="0"/>
              <w:divBdr>
                <w:top w:val="none" w:sz="0" w:space="0" w:color="auto"/>
                <w:left w:val="none" w:sz="0" w:space="0" w:color="auto"/>
                <w:bottom w:val="none" w:sz="0" w:space="0" w:color="auto"/>
                <w:right w:val="none" w:sz="0" w:space="0" w:color="auto"/>
              </w:divBdr>
            </w:div>
            <w:div w:id="723329007">
              <w:marLeft w:val="0"/>
              <w:marRight w:val="0"/>
              <w:marTop w:val="0"/>
              <w:marBottom w:val="0"/>
              <w:divBdr>
                <w:top w:val="none" w:sz="0" w:space="0" w:color="auto"/>
                <w:left w:val="none" w:sz="0" w:space="0" w:color="auto"/>
                <w:bottom w:val="none" w:sz="0" w:space="0" w:color="auto"/>
                <w:right w:val="none" w:sz="0" w:space="0" w:color="auto"/>
              </w:divBdr>
            </w:div>
            <w:div w:id="853306187">
              <w:marLeft w:val="0"/>
              <w:marRight w:val="0"/>
              <w:marTop w:val="0"/>
              <w:marBottom w:val="0"/>
              <w:divBdr>
                <w:top w:val="none" w:sz="0" w:space="0" w:color="auto"/>
                <w:left w:val="none" w:sz="0" w:space="0" w:color="auto"/>
                <w:bottom w:val="none" w:sz="0" w:space="0" w:color="auto"/>
                <w:right w:val="none" w:sz="0" w:space="0" w:color="auto"/>
              </w:divBdr>
            </w:div>
            <w:div w:id="1016925099">
              <w:marLeft w:val="0"/>
              <w:marRight w:val="0"/>
              <w:marTop w:val="0"/>
              <w:marBottom w:val="0"/>
              <w:divBdr>
                <w:top w:val="none" w:sz="0" w:space="0" w:color="auto"/>
                <w:left w:val="none" w:sz="0" w:space="0" w:color="auto"/>
                <w:bottom w:val="none" w:sz="0" w:space="0" w:color="auto"/>
                <w:right w:val="none" w:sz="0" w:space="0" w:color="auto"/>
              </w:divBdr>
            </w:div>
            <w:div w:id="1025709721">
              <w:marLeft w:val="0"/>
              <w:marRight w:val="0"/>
              <w:marTop w:val="0"/>
              <w:marBottom w:val="0"/>
              <w:divBdr>
                <w:top w:val="none" w:sz="0" w:space="0" w:color="auto"/>
                <w:left w:val="none" w:sz="0" w:space="0" w:color="auto"/>
                <w:bottom w:val="none" w:sz="0" w:space="0" w:color="auto"/>
                <w:right w:val="none" w:sz="0" w:space="0" w:color="auto"/>
              </w:divBdr>
            </w:div>
            <w:div w:id="1817993319">
              <w:marLeft w:val="0"/>
              <w:marRight w:val="0"/>
              <w:marTop w:val="0"/>
              <w:marBottom w:val="0"/>
              <w:divBdr>
                <w:top w:val="none" w:sz="0" w:space="0" w:color="auto"/>
                <w:left w:val="none" w:sz="0" w:space="0" w:color="auto"/>
                <w:bottom w:val="none" w:sz="0" w:space="0" w:color="auto"/>
                <w:right w:val="none" w:sz="0" w:space="0" w:color="auto"/>
              </w:divBdr>
            </w:div>
            <w:div w:id="1886673765">
              <w:marLeft w:val="0"/>
              <w:marRight w:val="0"/>
              <w:marTop w:val="0"/>
              <w:marBottom w:val="0"/>
              <w:divBdr>
                <w:top w:val="none" w:sz="0" w:space="0" w:color="auto"/>
                <w:left w:val="none" w:sz="0" w:space="0" w:color="auto"/>
                <w:bottom w:val="none" w:sz="0" w:space="0" w:color="auto"/>
                <w:right w:val="none" w:sz="0" w:space="0" w:color="auto"/>
              </w:divBdr>
            </w:div>
            <w:div w:id="1486513563">
              <w:marLeft w:val="0"/>
              <w:marRight w:val="0"/>
              <w:marTop w:val="0"/>
              <w:marBottom w:val="0"/>
              <w:divBdr>
                <w:top w:val="none" w:sz="0" w:space="0" w:color="auto"/>
                <w:left w:val="none" w:sz="0" w:space="0" w:color="auto"/>
                <w:bottom w:val="none" w:sz="0" w:space="0" w:color="auto"/>
                <w:right w:val="none" w:sz="0" w:space="0" w:color="auto"/>
              </w:divBdr>
            </w:div>
            <w:div w:id="218824990">
              <w:marLeft w:val="0"/>
              <w:marRight w:val="0"/>
              <w:marTop w:val="0"/>
              <w:marBottom w:val="0"/>
              <w:divBdr>
                <w:top w:val="none" w:sz="0" w:space="0" w:color="auto"/>
                <w:left w:val="none" w:sz="0" w:space="0" w:color="auto"/>
                <w:bottom w:val="none" w:sz="0" w:space="0" w:color="auto"/>
                <w:right w:val="none" w:sz="0" w:space="0" w:color="auto"/>
              </w:divBdr>
            </w:div>
            <w:div w:id="1588078782">
              <w:marLeft w:val="0"/>
              <w:marRight w:val="0"/>
              <w:marTop w:val="0"/>
              <w:marBottom w:val="0"/>
              <w:divBdr>
                <w:top w:val="none" w:sz="0" w:space="0" w:color="auto"/>
                <w:left w:val="none" w:sz="0" w:space="0" w:color="auto"/>
                <w:bottom w:val="none" w:sz="0" w:space="0" w:color="auto"/>
                <w:right w:val="none" w:sz="0" w:space="0" w:color="auto"/>
              </w:divBdr>
            </w:div>
            <w:div w:id="431441762">
              <w:marLeft w:val="0"/>
              <w:marRight w:val="0"/>
              <w:marTop w:val="0"/>
              <w:marBottom w:val="0"/>
              <w:divBdr>
                <w:top w:val="none" w:sz="0" w:space="0" w:color="auto"/>
                <w:left w:val="none" w:sz="0" w:space="0" w:color="auto"/>
                <w:bottom w:val="none" w:sz="0" w:space="0" w:color="auto"/>
                <w:right w:val="none" w:sz="0" w:space="0" w:color="auto"/>
              </w:divBdr>
            </w:div>
            <w:div w:id="241720010">
              <w:marLeft w:val="0"/>
              <w:marRight w:val="0"/>
              <w:marTop w:val="0"/>
              <w:marBottom w:val="0"/>
              <w:divBdr>
                <w:top w:val="none" w:sz="0" w:space="0" w:color="auto"/>
                <w:left w:val="none" w:sz="0" w:space="0" w:color="auto"/>
                <w:bottom w:val="none" w:sz="0" w:space="0" w:color="auto"/>
                <w:right w:val="none" w:sz="0" w:space="0" w:color="auto"/>
              </w:divBdr>
            </w:div>
            <w:div w:id="187835601">
              <w:marLeft w:val="0"/>
              <w:marRight w:val="0"/>
              <w:marTop w:val="0"/>
              <w:marBottom w:val="0"/>
              <w:divBdr>
                <w:top w:val="none" w:sz="0" w:space="0" w:color="auto"/>
                <w:left w:val="none" w:sz="0" w:space="0" w:color="auto"/>
                <w:bottom w:val="none" w:sz="0" w:space="0" w:color="auto"/>
                <w:right w:val="none" w:sz="0" w:space="0" w:color="auto"/>
              </w:divBdr>
            </w:div>
            <w:div w:id="1803578464">
              <w:marLeft w:val="0"/>
              <w:marRight w:val="0"/>
              <w:marTop w:val="0"/>
              <w:marBottom w:val="0"/>
              <w:divBdr>
                <w:top w:val="none" w:sz="0" w:space="0" w:color="auto"/>
                <w:left w:val="none" w:sz="0" w:space="0" w:color="auto"/>
                <w:bottom w:val="none" w:sz="0" w:space="0" w:color="auto"/>
                <w:right w:val="none" w:sz="0" w:space="0" w:color="auto"/>
              </w:divBdr>
            </w:div>
            <w:div w:id="945161574">
              <w:marLeft w:val="0"/>
              <w:marRight w:val="0"/>
              <w:marTop w:val="0"/>
              <w:marBottom w:val="0"/>
              <w:divBdr>
                <w:top w:val="none" w:sz="0" w:space="0" w:color="auto"/>
                <w:left w:val="none" w:sz="0" w:space="0" w:color="auto"/>
                <w:bottom w:val="none" w:sz="0" w:space="0" w:color="auto"/>
                <w:right w:val="none" w:sz="0" w:space="0" w:color="auto"/>
              </w:divBdr>
            </w:div>
            <w:div w:id="552426408">
              <w:marLeft w:val="0"/>
              <w:marRight w:val="0"/>
              <w:marTop w:val="0"/>
              <w:marBottom w:val="0"/>
              <w:divBdr>
                <w:top w:val="none" w:sz="0" w:space="0" w:color="auto"/>
                <w:left w:val="none" w:sz="0" w:space="0" w:color="auto"/>
                <w:bottom w:val="none" w:sz="0" w:space="0" w:color="auto"/>
                <w:right w:val="none" w:sz="0" w:space="0" w:color="auto"/>
              </w:divBdr>
            </w:div>
            <w:div w:id="1748649249">
              <w:marLeft w:val="0"/>
              <w:marRight w:val="0"/>
              <w:marTop w:val="0"/>
              <w:marBottom w:val="0"/>
              <w:divBdr>
                <w:top w:val="none" w:sz="0" w:space="0" w:color="auto"/>
                <w:left w:val="none" w:sz="0" w:space="0" w:color="auto"/>
                <w:bottom w:val="none" w:sz="0" w:space="0" w:color="auto"/>
                <w:right w:val="none" w:sz="0" w:space="0" w:color="auto"/>
              </w:divBdr>
            </w:div>
            <w:div w:id="754595892">
              <w:marLeft w:val="0"/>
              <w:marRight w:val="0"/>
              <w:marTop w:val="0"/>
              <w:marBottom w:val="0"/>
              <w:divBdr>
                <w:top w:val="none" w:sz="0" w:space="0" w:color="auto"/>
                <w:left w:val="none" w:sz="0" w:space="0" w:color="auto"/>
                <w:bottom w:val="none" w:sz="0" w:space="0" w:color="auto"/>
                <w:right w:val="none" w:sz="0" w:space="0" w:color="auto"/>
              </w:divBdr>
            </w:div>
            <w:div w:id="799302646">
              <w:marLeft w:val="0"/>
              <w:marRight w:val="0"/>
              <w:marTop w:val="0"/>
              <w:marBottom w:val="0"/>
              <w:divBdr>
                <w:top w:val="none" w:sz="0" w:space="0" w:color="auto"/>
                <w:left w:val="none" w:sz="0" w:space="0" w:color="auto"/>
                <w:bottom w:val="none" w:sz="0" w:space="0" w:color="auto"/>
                <w:right w:val="none" w:sz="0" w:space="0" w:color="auto"/>
              </w:divBdr>
            </w:div>
            <w:div w:id="1748304121">
              <w:marLeft w:val="0"/>
              <w:marRight w:val="0"/>
              <w:marTop w:val="0"/>
              <w:marBottom w:val="0"/>
              <w:divBdr>
                <w:top w:val="none" w:sz="0" w:space="0" w:color="auto"/>
                <w:left w:val="none" w:sz="0" w:space="0" w:color="auto"/>
                <w:bottom w:val="none" w:sz="0" w:space="0" w:color="auto"/>
                <w:right w:val="none" w:sz="0" w:space="0" w:color="auto"/>
              </w:divBdr>
            </w:div>
            <w:div w:id="1427506688">
              <w:marLeft w:val="0"/>
              <w:marRight w:val="0"/>
              <w:marTop w:val="0"/>
              <w:marBottom w:val="0"/>
              <w:divBdr>
                <w:top w:val="none" w:sz="0" w:space="0" w:color="auto"/>
                <w:left w:val="none" w:sz="0" w:space="0" w:color="auto"/>
                <w:bottom w:val="none" w:sz="0" w:space="0" w:color="auto"/>
                <w:right w:val="none" w:sz="0" w:space="0" w:color="auto"/>
              </w:divBdr>
            </w:div>
            <w:div w:id="848106164">
              <w:marLeft w:val="0"/>
              <w:marRight w:val="0"/>
              <w:marTop w:val="0"/>
              <w:marBottom w:val="0"/>
              <w:divBdr>
                <w:top w:val="none" w:sz="0" w:space="0" w:color="auto"/>
                <w:left w:val="none" w:sz="0" w:space="0" w:color="auto"/>
                <w:bottom w:val="none" w:sz="0" w:space="0" w:color="auto"/>
                <w:right w:val="none" w:sz="0" w:space="0" w:color="auto"/>
              </w:divBdr>
            </w:div>
            <w:div w:id="90442414">
              <w:marLeft w:val="0"/>
              <w:marRight w:val="0"/>
              <w:marTop w:val="0"/>
              <w:marBottom w:val="0"/>
              <w:divBdr>
                <w:top w:val="none" w:sz="0" w:space="0" w:color="auto"/>
                <w:left w:val="none" w:sz="0" w:space="0" w:color="auto"/>
                <w:bottom w:val="none" w:sz="0" w:space="0" w:color="auto"/>
                <w:right w:val="none" w:sz="0" w:space="0" w:color="auto"/>
              </w:divBdr>
            </w:div>
            <w:div w:id="1106921576">
              <w:marLeft w:val="0"/>
              <w:marRight w:val="0"/>
              <w:marTop w:val="0"/>
              <w:marBottom w:val="0"/>
              <w:divBdr>
                <w:top w:val="none" w:sz="0" w:space="0" w:color="auto"/>
                <w:left w:val="none" w:sz="0" w:space="0" w:color="auto"/>
                <w:bottom w:val="none" w:sz="0" w:space="0" w:color="auto"/>
                <w:right w:val="none" w:sz="0" w:space="0" w:color="auto"/>
              </w:divBdr>
            </w:div>
            <w:div w:id="1444570618">
              <w:marLeft w:val="0"/>
              <w:marRight w:val="0"/>
              <w:marTop w:val="0"/>
              <w:marBottom w:val="0"/>
              <w:divBdr>
                <w:top w:val="none" w:sz="0" w:space="0" w:color="auto"/>
                <w:left w:val="none" w:sz="0" w:space="0" w:color="auto"/>
                <w:bottom w:val="none" w:sz="0" w:space="0" w:color="auto"/>
                <w:right w:val="none" w:sz="0" w:space="0" w:color="auto"/>
              </w:divBdr>
            </w:div>
            <w:div w:id="1480533539">
              <w:marLeft w:val="0"/>
              <w:marRight w:val="0"/>
              <w:marTop w:val="0"/>
              <w:marBottom w:val="0"/>
              <w:divBdr>
                <w:top w:val="none" w:sz="0" w:space="0" w:color="auto"/>
                <w:left w:val="none" w:sz="0" w:space="0" w:color="auto"/>
                <w:bottom w:val="none" w:sz="0" w:space="0" w:color="auto"/>
                <w:right w:val="none" w:sz="0" w:space="0" w:color="auto"/>
              </w:divBdr>
            </w:div>
            <w:div w:id="298927505">
              <w:marLeft w:val="0"/>
              <w:marRight w:val="0"/>
              <w:marTop w:val="0"/>
              <w:marBottom w:val="0"/>
              <w:divBdr>
                <w:top w:val="none" w:sz="0" w:space="0" w:color="auto"/>
                <w:left w:val="none" w:sz="0" w:space="0" w:color="auto"/>
                <w:bottom w:val="none" w:sz="0" w:space="0" w:color="auto"/>
                <w:right w:val="none" w:sz="0" w:space="0" w:color="auto"/>
              </w:divBdr>
            </w:div>
            <w:div w:id="1575043663">
              <w:marLeft w:val="0"/>
              <w:marRight w:val="0"/>
              <w:marTop w:val="0"/>
              <w:marBottom w:val="0"/>
              <w:divBdr>
                <w:top w:val="none" w:sz="0" w:space="0" w:color="auto"/>
                <w:left w:val="none" w:sz="0" w:space="0" w:color="auto"/>
                <w:bottom w:val="none" w:sz="0" w:space="0" w:color="auto"/>
                <w:right w:val="none" w:sz="0" w:space="0" w:color="auto"/>
              </w:divBdr>
            </w:div>
            <w:div w:id="1652752732">
              <w:marLeft w:val="0"/>
              <w:marRight w:val="0"/>
              <w:marTop w:val="0"/>
              <w:marBottom w:val="0"/>
              <w:divBdr>
                <w:top w:val="none" w:sz="0" w:space="0" w:color="auto"/>
                <w:left w:val="none" w:sz="0" w:space="0" w:color="auto"/>
                <w:bottom w:val="none" w:sz="0" w:space="0" w:color="auto"/>
                <w:right w:val="none" w:sz="0" w:space="0" w:color="auto"/>
              </w:divBdr>
            </w:div>
            <w:div w:id="1046835079">
              <w:marLeft w:val="0"/>
              <w:marRight w:val="0"/>
              <w:marTop w:val="0"/>
              <w:marBottom w:val="0"/>
              <w:divBdr>
                <w:top w:val="none" w:sz="0" w:space="0" w:color="auto"/>
                <w:left w:val="none" w:sz="0" w:space="0" w:color="auto"/>
                <w:bottom w:val="none" w:sz="0" w:space="0" w:color="auto"/>
                <w:right w:val="none" w:sz="0" w:space="0" w:color="auto"/>
              </w:divBdr>
            </w:div>
            <w:div w:id="1157383741">
              <w:marLeft w:val="0"/>
              <w:marRight w:val="0"/>
              <w:marTop w:val="0"/>
              <w:marBottom w:val="0"/>
              <w:divBdr>
                <w:top w:val="none" w:sz="0" w:space="0" w:color="auto"/>
                <w:left w:val="none" w:sz="0" w:space="0" w:color="auto"/>
                <w:bottom w:val="none" w:sz="0" w:space="0" w:color="auto"/>
                <w:right w:val="none" w:sz="0" w:space="0" w:color="auto"/>
              </w:divBdr>
            </w:div>
            <w:div w:id="957028718">
              <w:marLeft w:val="0"/>
              <w:marRight w:val="0"/>
              <w:marTop w:val="0"/>
              <w:marBottom w:val="0"/>
              <w:divBdr>
                <w:top w:val="none" w:sz="0" w:space="0" w:color="auto"/>
                <w:left w:val="none" w:sz="0" w:space="0" w:color="auto"/>
                <w:bottom w:val="none" w:sz="0" w:space="0" w:color="auto"/>
                <w:right w:val="none" w:sz="0" w:space="0" w:color="auto"/>
              </w:divBdr>
            </w:div>
            <w:div w:id="806701117">
              <w:marLeft w:val="0"/>
              <w:marRight w:val="0"/>
              <w:marTop w:val="0"/>
              <w:marBottom w:val="0"/>
              <w:divBdr>
                <w:top w:val="none" w:sz="0" w:space="0" w:color="auto"/>
                <w:left w:val="none" w:sz="0" w:space="0" w:color="auto"/>
                <w:bottom w:val="none" w:sz="0" w:space="0" w:color="auto"/>
                <w:right w:val="none" w:sz="0" w:space="0" w:color="auto"/>
              </w:divBdr>
            </w:div>
            <w:div w:id="1693455796">
              <w:marLeft w:val="0"/>
              <w:marRight w:val="0"/>
              <w:marTop w:val="0"/>
              <w:marBottom w:val="0"/>
              <w:divBdr>
                <w:top w:val="none" w:sz="0" w:space="0" w:color="auto"/>
                <w:left w:val="none" w:sz="0" w:space="0" w:color="auto"/>
                <w:bottom w:val="none" w:sz="0" w:space="0" w:color="auto"/>
                <w:right w:val="none" w:sz="0" w:space="0" w:color="auto"/>
              </w:divBdr>
            </w:div>
            <w:div w:id="659575702">
              <w:marLeft w:val="0"/>
              <w:marRight w:val="0"/>
              <w:marTop w:val="0"/>
              <w:marBottom w:val="0"/>
              <w:divBdr>
                <w:top w:val="none" w:sz="0" w:space="0" w:color="auto"/>
                <w:left w:val="none" w:sz="0" w:space="0" w:color="auto"/>
                <w:bottom w:val="none" w:sz="0" w:space="0" w:color="auto"/>
                <w:right w:val="none" w:sz="0" w:space="0" w:color="auto"/>
              </w:divBdr>
            </w:div>
            <w:div w:id="1126241712">
              <w:marLeft w:val="0"/>
              <w:marRight w:val="0"/>
              <w:marTop w:val="0"/>
              <w:marBottom w:val="0"/>
              <w:divBdr>
                <w:top w:val="none" w:sz="0" w:space="0" w:color="auto"/>
                <w:left w:val="none" w:sz="0" w:space="0" w:color="auto"/>
                <w:bottom w:val="none" w:sz="0" w:space="0" w:color="auto"/>
                <w:right w:val="none" w:sz="0" w:space="0" w:color="auto"/>
              </w:divBdr>
            </w:div>
            <w:div w:id="132407025">
              <w:marLeft w:val="0"/>
              <w:marRight w:val="0"/>
              <w:marTop w:val="0"/>
              <w:marBottom w:val="0"/>
              <w:divBdr>
                <w:top w:val="none" w:sz="0" w:space="0" w:color="auto"/>
                <w:left w:val="none" w:sz="0" w:space="0" w:color="auto"/>
                <w:bottom w:val="none" w:sz="0" w:space="0" w:color="auto"/>
                <w:right w:val="none" w:sz="0" w:space="0" w:color="auto"/>
              </w:divBdr>
            </w:div>
            <w:div w:id="1652170287">
              <w:marLeft w:val="0"/>
              <w:marRight w:val="0"/>
              <w:marTop w:val="0"/>
              <w:marBottom w:val="0"/>
              <w:divBdr>
                <w:top w:val="none" w:sz="0" w:space="0" w:color="auto"/>
                <w:left w:val="none" w:sz="0" w:space="0" w:color="auto"/>
                <w:bottom w:val="none" w:sz="0" w:space="0" w:color="auto"/>
                <w:right w:val="none" w:sz="0" w:space="0" w:color="auto"/>
              </w:divBdr>
            </w:div>
            <w:div w:id="2076856849">
              <w:marLeft w:val="0"/>
              <w:marRight w:val="0"/>
              <w:marTop w:val="0"/>
              <w:marBottom w:val="0"/>
              <w:divBdr>
                <w:top w:val="none" w:sz="0" w:space="0" w:color="auto"/>
                <w:left w:val="none" w:sz="0" w:space="0" w:color="auto"/>
                <w:bottom w:val="none" w:sz="0" w:space="0" w:color="auto"/>
                <w:right w:val="none" w:sz="0" w:space="0" w:color="auto"/>
              </w:divBdr>
            </w:div>
            <w:div w:id="1965430545">
              <w:marLeft w:val="0"/>
              <w:marRight w:val="0"/>
              <w:marTop w:val="0"/>
              <w:marBottom w:val="0"/>
              <w:divBdr>
                <w:top w:val="none" w:sz="0" w:space="0" w:color="auto"/>
                <w:left w:val="none" w:sz="0" w:space="0" w:color="auto"/>
                <w:bottom w:val="none" w:sz="0" w:space="0" w:color="auto"/>
                <w:right w:val="none" w:sz="0" w:space="0" w:color="auto"/>
              </w:divBdr>
            </w:div>
            <w:div w:id="1811364999">
              <w:marLeft w:val="0"/>
              <w:marRight w:val="0"/>
              <w:marTop w:val="0"/>
              <w:marBottom w:val="0"/>
              <w:divBdr>
                <w:top w:val="none" w:sz="0" w:space="0" w:color="auto"/>
                <w:left w:val="none" w:sz="0" w:space="0" w:color="auto"/>
                <w:bottom w:val="none" w:sz="0" w:space="0" w:color="auto"/>
                <w:right w:val="none" w:sz="0" w:space="0" w:color="auto"/>
              </w:divBdr>
            </w:div>
            <w:div w:id="402872945">
              <w:marLeft w:val="0"/>
              <w:marRight w:val="0"/>
              <w:marTop w:val="0"/>
              <w:marBottom w:val="0"/>
              <w:divBdr>
                <w:top w:val="none" w:sz="0" w:space="0" w:color="auto"/>
                <w:left w:val="none" w:sz="0" w:space="0" w:color="auto"/>
                <w:bottom w:val="none" w:sz="0" w:space="0" w:color="auto"/>
                <w:right w:val="none" w:sz="0" w:space="0" w:color="auto"/>
              </w:divBdr>
            </w:div>
            <w:div w:id="1325820289">
              <w:marLeft w:val="0"/>
              <w:marRight w:val="0"/>
              <w:marTop w:val="0"/>
              <w:marBottom w:val="0"/>
              <w:divBdr>
                <w:top w:val="none" w:sz="0" w:space="0" w:color="auto"/>
                <w:left w:val="none" w:sz="0" w:space="0" w:color="auto"/>
                <w:bottom w:val="none" w:sz="0" w:space="0" w:color="auto"/>
                <w:right w:val="none" w:sz="0" w:space="0" w:color="auto"/>
              </w:divBdr>
            </w:div>
            <w:div w:id="508369909">
              <w:marLeft w:val="0"/>
              <w:marRight w:val="0"/>
              <w:marTop w:val="0"/>
              <w:marBottom w:val="0"/>
              <w:divBdr>
                <w:top w:val="none" w:sz="0" w:space="0" w:color="auto"/>
                <w:left w:val="none" w:sz="0" w:space="0" w:color="auto"/>
                <w:bottom w:val="none" w:sz="0" w:space="0" w:color="auto"/>
                <w:right w:val="none" w:sz="0" w:space="0" w:color="auto"/>
              </w:divBdr>
            </w:div>
            <w:div w:id="415713448">
              <w:marLeft w:val="0"/>
              <w:marRight w:val="0"/>
              <w:marTop w:val="0"/>
              <w:marBottom w:val="0"/>
              <w:divBdr>
                <w:top w:val="none" w:sz="0" w:space="0" w:color="auto"/>
                <w:left w:val="none" w:sz="0" w:space="0" w:color="auto"/>
                <w:bottom w:val="none" w:sz="0" w:space="0" w:color="auto"/>
                <w:right w:val="none" w:sz="0" w:space="0" w:color="auto"/>
              </w:divBdr>
            </w:div>
            <w:div w:id="1660422292">
              <w:marLeft w:val="0"/>
              <w:marRight w:val="0"/>
              <w:marTop w:val="0"/>
              <w:marBottom w:val="0"/>
              <w:divBdr>
                <w:top w:val="none" w:sz="0" w:space="0" w:color="auto"/>
                <w:left w:val="none" w:sz="0" w:space="0" w:color="auto"/>
                <w:bottom w:val="none" w:sz="0" w:space="0" w:color="auto"/>
                <w:right w:val="none" w:sz="0" w:space="0" w:color="auto"/>
              </w:divBdr>
            </w:div>
            <w:div w:id="764303486">
              <w:marLeft w:val="0"/>
              <w:marRight w:val="0"/>
              <w:marTop w:val="0"/>
              <w:marBottom w:val="0"/>
              <w:divBdr>
                <w:top w:val="none" w:sz="0" w:space="0" w:color="auto"/>
                <w:left w:val="none" w:sz="0" w:space="0" w:color="auto"/>
                <w:bottom w:val="none" w:sz="0" w:space="0" w:color="auto"/>
                <w:right w:val="none" w:sz="0" w:space="0" w:color="auto"/>
              </w:divBdr>
            </w:div>
            <w:div w:id="2134132240">
              <w:marLeft w:val="0"/>
              <w:marRight w:val="0"/>
              <w:marTop w:val="0"/>
              <w:marBottom w:val="0"/>
              <w:divBdr>
                <w:top w:val="none" w:sz="0" w:space="0" w:color="auto"/>
                <w:left w:val="none" w:sz="0" w:space="0" w:color="auto"/>
                <w:bottom w:val="none" w:sz="0" w:space="0" w:color="auto"/>
                <w:right w:val="none" w:sz="0" w:space="0" w:color="auto"/>
              </w:divBdr>
            </w:div>
            <w:div w:id="2113086580">
              <w:marLeft w:val="0"/>
              <w:marRight w:val="0"/>
              <w:marTop w:val="0"/>
              <w:marBottom w:val="0"/>
              <w:divBdr>
                <w:top w:val="none" w:sz="0" w:space="0" w:color="auto"/>
                <w:left w:val="none" w:sz="0" w:space="0" w:color="auto"/>
                <w:bottom w:val="none" w:sz="0" w:space="0" w:color="auto"/>
                <w:right w:val="none" w:sz="0" w:space="0" w:color="auto"/>
              </w:divBdr>
            </w:div>
            <w:div w:id="2039315090">
              <w:marLeft w:val="0"/>
              <w:marRight w:val="0"/>
              <w:marTop w:val="0"/>
              <w:marBottom w:val="0"/>
              <w:divBdr>
                <w:top w:val="none" w:sz="0" w:space="0" w:color="auto"/>
                <w:left w:val="none" w:sz="0" w:space="0" w:color="auto"/>
                <w:bottom w:val="none" w:sz="0" w:space="0" w:color="auto"/>
                <w:right w:val="none" w:sz="0" w:space="0" w:color="auto"/>
              </w:divBdr>
            </w:div>
            <w:div w:id="1656836210">
              <w:marLeft w:val="0"/>
              <w:marRight w:val="0"/>
              <w:marTop w:val="0"/>
              <w:marBottom w:val="0"/>
              <w:divBdr>
                <w:top w:val="none" w:sz="0" w:space="0" w:color="auto"/>
                <w:left w:val="none" w:sz="0" w:space="0" w:color="auto"/>
                <w:bottom w:val="none" w:sz="0" w:space="0" w:color="auto"/>
                <w:right w:val="none" w:sz="0" w:space="0" w:color="auto"/>
              </w:divBdr>
            </w:div>
            <w:div w:id="1062675233">
              <w:marLeft w:val="0"/>
              <w:marRight w:val="0"/>
              <w:marTop w:val="0"/>
              <w:marBottom w:val="0"/>
              <w:divBdr>
                <w:top w:val="none" w:sz="0" w:space="0" w:color="auto"/>
                <w:left w:val="none" w:sz="0" w:space="0" w:color="auto"/>
                <w:bottom w:val="none" w:sz="0" w:space="0" w:color="auto"/>
                <w:right w:val="none" w:sz="0" w:space="0" w:color="auto"/>
              </w:divBdr>
            </w:div>
            <w:div w:id="876696965">
              <w:marLeft w:val="0"/>
              <w:marRight w:val="0"/>
              <w:marTop w:val="0"/>
              <w:marBottom w:val="0"/>
              <w:divBdr>
                <w:top w:val="none" w:sz="0" w:space="0" w:color="auto"/>
                <w:left w:val="none" w:sz="0" w:space="0" w:color="auto"/>
                <w:bottom w:val="none" w:sz="0" w:space="0" w:color="auto"/>
                <w:right w:val="none" w:sz="0" w:space="0" w:color="auto"/>
              </w:divBdr>
            </w:div>
            <w:div w:id="1859611599">
              <w:marLeft w:val="0"/>
              <w:marRight w:val="0"/>
              <w:marTop w:val="0"/>
              <w:marBottom w:val="0"/>
              <w:divBdr>
                <w:top w:val="none" w:sz="0" w:space="0" w:color="auto"/>
                <w:left w:val="none" w:sz="0" w:space="0" w:color="auto"/>
                <w:bottom w:val="none" w:sz="0" w:space="0" w:color="auto"/>
                <w:right w:val="none" w:sz="0" w:space="0" w:color="auto"/>
              </w:divBdr>
            </w:div>
            <w:div w:id="253975029">
              <w:marLeft w:val="0"/>
              <w:marRight w:val="0"/>
              <w:marTop w:val="0"/>
              <w:marBottom w:val="0"/>
              <w:divBdr>
                <w:top w:val="none" w:sz="0" w:space="0" w:color="auto"/>
                <w:left w:val="none" w:sz="0" w:space="0" w:color="auto"/>
                <w:bottom w:val="none" w:sz="0" w:space="0" w:color="auto"/>
                <w:right w:val="none" w:sz="0" w:space="0" w:color="auto"/>
              </w:divBdr>
            </w:div>
            <w:div w:id="1071385467">
              <w:marLeft w:val="0"/>
              <w:marRight w:val="0"/>
              <w:marTop w:val="0"/>
              <w:marBottom w:val="0"/>
              <w:divBdr>
                <w:top w:val="none" w:sz="0" w:space="0" w:color="auto"/>
                <w:left w:val="none" w:sz="0" w:space="0" w:color="auto"/>
                <w:bottom w:val="none" w:sz="0" w:space="0" w:color="auto"/>
                <w:right w:val="none" w:sz="0" w:space="0" w:color="auto"/>
              </w:divBdr>
            </w:div>
            <w:div w:id="114300404">
              <w:marLeft w:val="0"/>
              <w:marRight w:val="0"/>
              <w:marTop w:val="0"/>
              <w:marBottom w:val="0"/>
              <w:divBdr>
                <w:top w:val="none" w:sz="0" w:space="0" w:color="auto"/>
                <w:left w:val="none" w:sz="0" w:space="0" w:color="auto"/>
                <w:bottom w:val="none" w:sz="0" w:space="0" w:color="auto"/>
                <w:right w:val="none" w:sz="0" w:space="0" w:color="auto"/>
              </w:divBdr>
            </w:div>
            <w:div w:id="918321097">
              <w:marLeft w:val="0"/>
              <w:marRight w:val="0"/>
              <w:marTop w:val="0"/>
              <w:marBottom w:val="0"/>
              <w:divBdr>
                <w:top w:val="none" w:sz="0" w:space="0" w:color="auto"/>
                <w:left w:val="none" w:sz="0" w:space="0" w:color="auto"/>
                <w:bottom w:val="none" w:sz="0" w:space="0" w:color="auto"/>
                <w:right w:val="none" w:sz="0" w:space="0" w:color="auto"/>
              </w:divBdr>
            </w:div>
            <w:div w:id="124272457">
              <w:marLeft w:val="0"/>
              <w:marRight w:val="0"/>
              <w:marTop w:val="0"/>
              <w:marBottom w:val="0"/>
              <w:divBdr>
                <w:top w:val="none" w:sz="0" w:space="0" w:color="auto"/>
                <w:left w:val="none" w:sz="0" w:space="0" w:color="auto"/>
                <w:bottom w:val="none" w:sz="0" w:space="0" w:color="auto"/>
                <w:right w:val="none" w:sz="0" w:space="0" w:color="auto"/>
              </w:divBdr>
            </w:div>
            <w:div w:id="2022975753">
              <w:marLeft w:val="0"/>
              <w:marRight w:val="0"/>
              <w:marTop w:val="0"/>
              <w:marBottom w:val="0"/>
              <w:divBdr>
                <w:top w:val="none" w:sz="0" w:space="0" w:color="auto"/>
                <w:left w:val="none" w:sz="0" w:space="0" w:color="auto"/>
                <w:bottom w:val="none" w:sz="0" w:space="0" w:color="auto"/>
                <w:right w:val="none" w:sz="0" w:space="0" w:color="auto"/>
              </w:divBdr>
            </w:div>
            <w:div w:id="1169449133">
              <w:marLeft w:val="0"/>
              <w:marRight w:val="0"/>
              <w:marTop w:val="0"/>
              <w:marBottom w:val="0"/>
              <w:divBdr>
                <w:top w:val="none" w:sz="0" w:space="0" w:color="auto"/>
                <w:left w:val="none" w:sz="0" w:space="0" w:color="auto"/>
                <w:bottom w:val="none" w:sz="0" w:space="0" w:color="auto"/>
                <w:right w:val="none" w:sz="0" w:space="0" w:color="auto"/>
              </w:divBdr>
            </w:div>
            <w:div w:id="11541691">
              <w:marLeft w:val="0"/>
              <w:marRight w:val="0"/>
              <w:marTop w:val="0"/>
              <w:marBottom w:val="0"/>
              <w:divBdr>
                <w:top w:val="none" w:sz="0" w:space="0" w:color="auto"/>
                <w:left w:val="none" w:sz="0" w:space="0" w:color="auto"/>
                <w:bottom w:val="none" w:sz="0" w:space="0" w:color="auto"/>
                <w:right w:val="none" w:sz="0" w:space="0" w:color="auto"/>
              </w:divBdr>
            </w:div>
            <w:div w:id="923800060">
              <w:marLeft w:val="0"/>
              <w:marRight w:val="0"/>
              <w:marTop w:val="0"/>
              <w:marBottom w:val="0"/>
              <w:divBdr>
                <w:top w:val="none" w:sz="0" w:space="0" w:color="auto"/>
                <w:left w:val="none" w:sz="0" w:space="0" w:color="auto"/>
                <w:bottom w:val="none" w:sz="0" w:space="0" w:color="auto"/>
                <w:right w:val="none" w:sz="0" w:space="0" w:color="auto"/>
              </w:divBdr>
            </w:div>
            <w:div w:id="1826117371">
              <w:marLeft w:val="0"/>
              <w:marRight w:val="0"/>
              <w:marTop w:val="0"/>
              <w:marBottom w:val="0"/>
              <w:divBdr>
                <w:top w:val="none" w:sz="0" w:space="0" w:color="auto"/>
                <w:left w:val="none" w:sz="0" w:space="0" w:color="auto"/>
                <w:bottom w:val="none" w:sz="0" w:space="0" w:color="auto"/>
                <w:right w:val="none" w:sz="0" w:space="0" w:color="auto"/>
              </w:divBdr>
            </w:div>
            <w:div w:id="153764785">
              <w:marLeft w:val="0"/>
              <w:marRight w:val="0"/>
              <w:marTop w:val="0"/>
              <w:marBottom w:val="0"/>
              <w:divBdr>
                <w:top w:val="none" w:sz="0" w:space="0" w:color="auto"/>
                <w:left w:val="none" w:sz="0" w:space="0" w:color="auto"/>
                <w:bottom w:val="none" w:sz="0" w:space="0" w:color="auto"/>
                <w:right w:val="none" w:sz="0" w:space="0" w:color="auto"/>
              </w:divBdr>
            </w:div>
            <w:div w:id="1756901510">
              <w:marLeft w:val="0"/>
              <w:marRight w:val="0"/>
              <w:marTop w:val="0"/>
              <w:marBottom w:val="0"/>
              <w:divBdr>
                <w:top w:val="none" w:sz="0" w:space="0" w:color="auto"/>
                <w:left w:val="none" w:sz="0" w:space="0" w:color="auto"/>
                <w:bottom w:val="none" w:sz="0" w:space="0" w:color="auto"/>
                <w:right w:val="none" w:sz="0" w:space="0" w:color="auto"/>
              </w:divBdr>
            </w:div>
            <w:div w:id="151607251">
              <w:marLeft w:val="0"/>
              <w:marRight w:val="0"/>
              <w:marTop w:val="0"/>
              <w:marBottom w:val="0"/>
              <w:divBdr>
                <w:top w:val="none" w:sz="0" w:space="0" w:color="auto"/>
                <w:left w:val="none" w:sz="0" w:space="0" w:color="auto"/>
                <w:bottom w:val="none" w:sz="0" w:space="0" w:color="auto"/>
                <w:right w:val="none" w:sz="0" w:space="0" w:color="auto"/>
              </w:divBdr>
            </w:div>
            <w:div w:id="1435982903">
              <w:marLeft w:val="0"/>
              <w:marRight w:val="0"/>
              <w:marTop w:val="0"/>
              <w:marBottom w:val="0"/>
              <w:divBdr>
                <w:top w:val="none" w:sz="0" w:space="0" w:color="auto"/>
                <w:left w:val="none" w:sz="0" w:space="0" w:color="auto"/>
                <w:bottom w:val="none" w:sz="0" w:space="0" w:color="auto"/>
                <w:right w:val="none" w:sz="0" w:space="0" w:color="auto"/>
              </w:divBdr>
            </w:div>
            <w:div w:id="1456480431">
              <w:marLeft w:val="0"/>
              <w:marRight w:val="0"/>
              <w:marTop w:val="0"/>
              <w:marBottom w:val="0"/>
              <w:divBdr>
                <w:top w:val="none" w:sz="0" w:space="0" w:color="auto"/>
                <w:left w:val="none" w:sz="0" w:space="0" w:color="auto"/>
                <w:bottom w:val="none" w:sz="0" w:space="0" w:color="auto"/>
                <w:right w:val="none" w:sz="0" w:space="0" w:color="auto"/>
              </w:divBdr>
            </w:div>
            <w:div w:id="1872456192">
              <w:marLeft w:val="0"/>
              <w:marRight w:val="0"/>
              <w:marTop w:val="0"/>
              <w:marBottom w:val="0"/>
              <w:divBdr>
                <w:top w:val="none" w:sz="0" w:space="0" w:color="auto"/>
                <w:left w:val="none" w:sz="0" w:space="0" w:color="auto"/>
                <w:bottom w:val="none" w:sz="0" w:space="0" w:color="auto"/>
                <w:right w:val="none" w:sz="0" w:space="0" w:color="auto"/>
              </w:divBdr>
            </w:div>
            <w:div w:id="850099646">
              <w:marLeft w:val="0"/>
              <w:marRight w:val="0"/>
              <w:marTop w:val="0"/>
              <w:marBottom w:val="0"/>
              <w:divBdr>
                <w:top w:val="none" w:sz="0" w:space="0" w:color="auto"/>
                <w:left w:val="none" w:sz="0" w:space="0" w:color="auto"/>
                <w:bottom w:val="none" w:sz="0" w:space="0" w:color="auto"/>
                <w:right w:val="none" w:sz="0" w:space="0" w:color="auto"/>
              </w:divBdr>
            </w:div>
            <w:div w:id="175732470">
              <w:marLeft w:val="0"/>
              <w:marRight w:val="0"/>
              <w:marTop w:val="0"/>
              <w:marBottom w:val="0"/>
              <w:divBdr>
                <w:top w:val="none" w:sz="0" w:space="0" w:color="auto"/>
                <w:left w:val="none" w:sz="0" w:space="0" w:color="auto"/>
                <w:bottom w:val="none" w:sz="0" w:space="0" w:color="auto"/>
                <w:right w:val="none" w:sz="0" w:space="0" w:color="auto"/>
              </w:divBdr>
            </w:div>
            <w:div w:id="1849755574">
              <w:marLeft w:val="0"/>
              <w:marRight w:val="0"/>
              <w:marTop w:val="0"/>
              <w:marBottom w:val="0"/>
              <w:divBdr>
                <w:top w:val="none" w:sz="0" w:space="0" w:color="auto"/>
                <w:left w:val="none" w:sz="0" w:space="0" w:color="auto"/>
                <w:bottom w:val="none" w:sz="0" w:space="0" w:color="auto"/>
                <w:right w:val="none" w:sz="0" w:space="0" w:color="auto"/>
              </w:divBdr>
            </w:div>
            <w:div w:id="1427261973">
              <w:marLeft w:val="0"/>
              <w:marRight w:val="0"/>
              <w:marTop w:val="0"/>
              <w:marBottom w:val="0"/>
              <w:divBdr>
                <w:top w:val="none" w:sz="0" w:space="0" w:color="auto"/>
                <w:left w:val="none" w:sz="0" w:space="0" w:color="auto"/>
                <w:bottom w:val="none" w:sz="0" w:space="0" w:color="auto"/>
                <w:right w:val="none" w:sz="0" w:space="0" w:color="auto"/>
              </w:divBdr>
            </w:div>
            <w:div w:id="701705361">
              <w:marLeft w:val="0"/>
              <w:marRight w:val="0"/>
              <w:marTop w:val="0"/>
              <w:marBottom w:val="0"/>
              <w:divBdr>
                <w:top w:val="none" w:sz="0" w:space="0" w:color="auto"/>
                <w:left w:val="none" w:sz="0" w:space="0" w:color="auto"/>
                <w:bottom w:val="none" w:sz="0" w:space="0" w:color="auto"/>
                <w:right w:val="none" w:sz="0" w:space="0" w:color="auto"/>
              </w:divBdr>
            </w:div>
            <w:div w:id="1302727656">
              <w:marLeft w:val="0"/>
              <w:marRight w:val="0"/>
              <w:marTop w:val="0"/>
              <w:marBottom w:val="0"/>
              <w:divBdr>
                <w:top w:val="none" w:sz="0" w:space="0" w:color="auto"/>
                <w:left w:val="none" w:sz="0" w:space="0" w:color="auto"/>
                <w:bottom w:val="none" w:sz="0" w:space="0" w:color="auto"/>
                <w:right w:val="none" w:sz="0" w:space="0" w:color="auto"/>
              </w:divBdr>
            </w:div>
            <w:div w:id="1577671809">
              <w:marLeft w:val="0"/>
              <w:marRight w:val="0"/>
              <w:marTop w:val="0"/>
              <w:marBottom w:val="0"/>
              <w:divBdr>
                <w:top w:val="none" w:sz="0" w:space="0" w:color="auto"/>
                <w:left w:val="none" w:sz="0" w:space="0" w:color="auto"/>
                <w:bottom w:val="none" w:sz="0" w:space="0" w:color="auto"/>
                <w:right w:val="none" w:sz="0" w:space="0" w:color="auto"/>
              </w:divBdr>
            </w:div>
            <w:div w:id="1581208147">
              <w:marLeft w:val="0"/>
              <w:marRight w:val="0"/>
              <w:marTop w:val="0"/>
              <w:marBottom w:val="0"/>
              <w:divBdr>
                <w:top w:val="none" w:sz="0" w:space="0" w:color="auto"/>
                <w:left w:val="none" w:sz="0" w:space="0" w:color="auto"/>
                <w:bottom w:val="none" w:sz="0" w:space="0" w:color="auto"/>
                <w:right w:val="none" w:sz="0" w:space="0" w:color="auto"/>
              </w:divBdr>
            </w:div>
            <w:div w:id="1259875068">
              <w:marLeft w:val="0"/>
              <w:marRight w:val="0"/>
              <w:marTop w:val="0"/>
              <w:marBottom w:val="0"/>
              <w:divBdr>
                <w:top w:val="none" w:sz="0" w:space="0" w:color="auto"/>
                <w:left w:val="none" w:sz="0" w:space="0" w:color="auto"/>
                <w:bottom w:val="none" w:sz="0" w:space="0" w:color="auto"/>
                <w:right w:val="none" w:sz="0" w:space="0" w:color="auto"/>
              </w:divBdr>
            </w:div>
            <w:div w:id="360013578">
              <w:marLeft w:val="0"/>
              <w:marRight w:val="0"/>
              <w:marTop w:val="0"/>
              <w:marBottom w:val="0"/>
              <w:divBdr>
                <w:top w:val="none" w:sz="0" w:space="0" w:color="auto"/>
                <w:left w:val="none" w:sz="0" w:space="0" w:color="auto"/>
                <w:bottom w:val="none" w:sz="0" w:space="0" w:color="auto"/>
                <w:right w:val="none" w:sz="0" w:space="0" w:color="auto"/>
              </w:divBdr>
            </w:div>
            <w:div w:id="793983206">
              <w:marLeft w:val="0"/>
              <w:marRight w:val="0"/>
              <w:marTop w:val="0"/>
              <w:marBottom w:val="0"/>
              <w:divBdr>
                <w:top w:val="none" w:sz="0" w:space="0" w:color="auto"/>
                <w:left w:val="none" w:sz="0" w:space="0" w:color="auto"/>
                <w:bottom w:val="none" w:sz="0" w:space="0" w:color="auto"/>
                <w:right w:val="none" w:sz="0" w:space="0" w:color="auto"/>
              </w:divBdr>
            </w:div>
            <w:div w:id="1831628631">
              <w:marLeft w:val="0"/>
              <w:marRight w:val="0"/>
              <w:marTop w:val="0"/>
              <w:marBottom w:val="0"/>
              <w:divBdr>
                <w:top w:val="none" w:sz="0" w:space="0" w:color="auto"/>
                <w:left w:val="none" w:sz="0" w:space="0" w:color="auto"/>
                <w:bottom w:val="none" w:sz="0" w:space="0" w:color="auto"/>
                <w:right w:val="none" w:sz="0" w:space="0" w:color="auto"/>
              </w:divBdr>
            </w:div>
            <w:div w:id="2036733704">
              <w:marLeft w:val="0"/>
              <w:marRight w:val="0"/>
              <w:marTop w:val="0"/>
              <w:marBottom w:val="0"/>
              <w:divBdr>
                <w:top w:val="none" w:sz="0" w:space="0" w:color="auto"/>
                <w:left w:val="none" w:sz="0" w:space="0" w:color="auto"/>
                <w:bottom w:val="none" w:sz="0" w:space="0" w:color="auto"/>
                <w:right w:val="none" w:sz="0" w:space="0" w:color="auto"/>
              </w:divBdr>
            </w:div>
            <w:div w:id="386756869">
              <w:marLeft w:val="0"/>
              <w:marRight w:val="0"/>
              <w:marTop w:val="0"/>
              <w:marBottom w:val="0"/>
              <w:divBdr>
                <w:top w:val="none" w:sz="0" w:space="0" w:color="auto"/>
                <w:left w:val="none" w:sz="0" w:space="0" w:color="auto"/>
                <w:bottom w:val="none" w:sz="0" w:space="0" w:color="auto"/>
                <w:right w:val="none" w:sz="0" w:space="0" w:color="auto"/>
              </w:divBdr>
            </w:div>
            <w:div w:id="48387955">
              <w:marLeft w:val="0"/>
              <w:marRight w:val="0"/>
              <w:marTop w:val="0"/>
              <w:marBottom w:val="0"/>
              <w:divBdr>
                <w:top w:val="none" w:sz="0" w:space="0" w:color="auto"/>
                <w:left w:val="none" w:sz="0" w:space="0" w:color="auto"/>
                <w:bottom w:val="none" w:sz="0" w:space="0" w:color="auto"/>
                <w:right w:val="none" w:sz="0" w:space="0" w:color="auto"/>
              </w:divBdr>
            </w:div>
            <w:div w:id="2068331046">
              <w:marLeft w:val="0"/>
              <w:marRight w:val="0"/>
              <w:marTop w:val="0"/>
              <w:marBottom w:val="0"/>
              <w:divBdr>
                <w:top w:val="none" w:sz="0" w:space="0" w:color="auto"/>
                <w:left w:val="none" w:sz="0" w:space="0" w:color="auto"/>
                <w:bottom w:val="none" w:sz="0" w:space="0" w:color="auto"/>
                <w:right w:val="none" w:sz="0" w:space="0" w:color="auto"/>
              </w:divBdr>
            </w:div>
            <w:div w:id="1245186716">
              <w:marLeft w:val="0"/>
              <w:marRight w:val="0"/>
              <w:marTop w:val="0"/>
              <w:marBottom w:val="0"/>
              <w:divBdr>
                <w:top w:val="none" w:sz="0" w:space="0" w:color="auto"/>
                <w:left w:val="none" w:sz="0" w:space="0" w:color="auto"/>
                <w:bottom w:val="none" w:sz="0" w:space="0" w:color="auto"/>
                <w:right w:val="none" w:sz="0" w:space="0" w:color="auto"/>
              </w:divBdr>
            </w:div>
            <w:div w:id="2126001004">
              <w:marLeft w:val="0"/>
              <w:marRight w:val="0"/>
              <w:marTop w:val="0"/>
              <w:marBottom w:val="0"/>
              <w:divBdr>
                <w:top w:val="none" w:sz="0" w:space="0" w:color="auto"/>
                <w:left w:val="none" w:sz="0" w:space="0" w:color="auto"/>
                <w:bottom w:val="none" w:sz="0" w:space="0" w:color="auto"/>
                <w:right w:val="none" w:sz="0" w:space="0" w:color="auto"/>
              </w:divBdr>
            </w:div>
            <w:div w:id="1189677680">
              <w:marLeft w:val="0"/>
              <w:marRight w:val="0"/>
              <w:marTop w:val="0"/>
              <w:marBottom w:val="0"/>
              <w:divBdr>
                <w:top w:val="none" w:sz="0" w:space="0" w:color="auto"/>
                <w:left w:val="none" w:sz="0" w:space="0" w:color="auto"/>
                <w:bottom w:val="none" w:sz="0" w:space="0" w:color="auto"/>
                <w:right w:val="none" w:sz="0" w:space="0" w:color="auto"/>
              </w:divBdr>
            </w:div>
            <w:div w:id="1814636499">
              <w:marLeft w:val="0"/>
              <w:marRight w:val="0"/>
              <w:marTop w:val="0"/>
              <w:marBottom w:val="0"/>
              <w:divBdr>
                <w:top w:val="none" w:sz="0" w:space="0" w:color="auto"/>
                <w:left w:val="none" w:sz="0" w:space="0" w:color="auto"/>
                <w:bottom w:val="none" w:sz="0" w:space="0" w:color="auto"/>
                <w:right w:val="none" w:sz="0" w:space="0" w:color="auto"/>
              </w:divBdr>
            </w:div>
            <w:div w:id="1500342216">
              <w:marLeft w:val="0"/>
              <w:marRight w:val="0"/>
              <w:marTop w:val="0"/>
              <w:marBottom w:val="0"/>
              <w:divBdr>
                <w:top w:val="none" w:sz="0" w:space="0" w:color="auto"/>
                <w:left w:val="none" w:sz="0" w:space="0" w:color="auto"/>
                <w:bottom w:val="none" w:sz="0" w:space="0" w:color="auto"/>
                <w:right w:val="none" w:sz="0" w:space="0" w:color="auto"/>
              </w:divBdr>
            </w:div>
            <w:div w:id="2142262650">
              <w:marLeft w:val="0"/>
              <w:marRight w:val="0"/>
              <w:marTop w:val="0"/>
              <w:marBottom w:val="0"/>
              <w:divBdr>
                <w:top w:val="none" w:sz="0" w:space="0" w:color="auto"/>
                <w:left w:val="none" w:sz="0" w:space="0" w:color="auto"/>
                <w:bottom w:val="none" w:sz="0" w:space="0" w:color="auto"/>
                <w:right w:val="none" w:sz="0" w:space="0" w:color="auto"/>
              </w:divBdr>
            </w:div>
            <w:div w:id="1559898299">
              <w:marLeft w:val="0"/>
              <w:marRight w:val="0"/>
              <w:marTop w:val="0"/>
              <w:marBottom w:val="0"/>
              <w:divBdr>
                <w:top w:val="none" w:sz="0" w:space="0" w:color="auto"/>
                <w:left w:val="none" w:sz="0" w:space="0" w:color="auto"/>
                <w:bottom w:val="none" w:sz="0" w:space="0" w:color="auto"/>
                <w:right w:val="none" w:sz="0" w:space="0" w:color="auto"/>
              </w:divBdr>
            </w:div>
            <w:div w:id="777721266">
              <w:marLeft w:val="0"/>
              <w:marRight w:val="0"/>
              <w:marTop w:val="0"/>
              <w:marBottom w:val="0"/>
              <w:divBdr>
                <w:top w:val="none" w:sz="0" w:space="0" w:color="auto"/>
                <w:left w:val="none" w:sz="0" w:space="0" w:color="auto"/>
                <w:bottom w:val="none" w:sz="0" w:space="0" w:color="auto"/>
                <w:right w:val="none" w:sz="0" w:space="0" w:color="auto"/>
              </w:divBdr>
            </w:div>
            <w:div w:id="1826431774">
              <w:marLeft w:val="0"/>
              <w:marRight w:val="0"/>
              <w:marTop w:val="0"/>
              <w:marBottom w:val="0"/>
              <w:divBdr>
                <w:top w:val="none" w:sz="0" w:space="0" w:color="auto"/>
                <w:left w:val="none" w:sz="0" w:space="0" w:color="auto"/>
                <w:bottom w:val="none" w:sz="0" w:space="0" w:color="auto"/>
                <w:right w:val="none" w:sz="0" w:space="0" w:color="auto"/>
              </w:divBdr>
            </w:div>
            <w:div w:id="1065957853">
              <w:marLeft w:val="0"/>
              <w:marRight w:val="0"/>
              <w:marTop w:val="0"/>
              <w:marBottom w:val="0"/>
              <w:divBdr>
                <w:top w:val="none" w:sz="0" w:space="0" w:color="auto"/>
                <w:left w:val="none" w:sz="0" w:space="0" w:color="auto"/>
                <w:bottom w:val="none" w:sz="0" w:space="0" w:color="auto"/>
                <w:right w:val="none" w:sz="0" w:space="0" w:color="auto"/>
              </w:divBdr>
            </w:div>
            <w:div w:id="2017422116">
              <w:marLeft w:val="0"/>
              <w:marRight w:val="0"/>
              <w:marTop w:val="0"/>
              <w:marBottom w:val="0"/>
              <w:divBdr>
                <w:top w:val="none" w:sz="0" w:space="0" w:color="auto"/>
                <w:left w:val="none" w:sz="0" w:space="0" w:color="auto"/>
                <w:bottom w:val="none" w:sz="0" w:space="0" w:color="auto"/>
                <w:right w:val="none" w:sz="0" w:space="0" w:color="auto"/>
              </w:divBdr>
            </w:div>
            <w:div w:id="2116709262">
              <w:marLeft w:val="0"/>
              <w:marRight w:val="0"/>
              <w:marTop w:val="0"/>
              <w:marBottom w:val="0"/>
              <w:divBdr>
                <w:top w:val="none" w:sz="0" w:space="0" w:color="auto"/>
                <w:left w:val="none" w:sz="0" w:space="0" w:color="auto"/>
                <w:bottom w:val="none" w:sz="0" w:space="0" w:color="auto"/>
                <w:right w:val="none" w:sz="0" w:space="0" w:color="auto"/>
              </w:divBdr>
            </w:div>
            <w:div w:id="1574046843">
              <w:marLeft w:val="0"/>
              <w:marRight w:val="0"/>
              <w:marTop w:val="0"/>
              <w:marBottom w:val="0"/>
              <w:divBdr>
                <w:top w:val="none" w:sz="0" w:space="0" w:color="auto"/>
                <w:left w:val="none" w:sz="0" w:space="0" w:color="auto"/>
                <w:bottom w:val="none" w:sz="0" w:space="0" w:color="auto"/>
                <w:right w:val="none" w:sz="0" w:space="0" w:color="auto"/>
              </w:divBdr>
            </w:div>
            <w:div w:id="1314945584">
              <w:marLeft w:val="0"/>
              <w:marRight w:val="0"/>
              <w:marTop w:val="0"/>
              <w:marBottom w:val="0"/>
              <w:divBdr>
                <w:top w:val="none" w:sz="0" w:space="0" w:color="auto"/>
                <w:left w:val="none" w:sz="0" w:space="0" w:color="auto"/>
                <w:bottom w:val="none" w:sz="0" w:space="0" w:color="auto"/>
                <w:right w:val="none" w:sz="0" w:space="0" w:color="auto"/>
              </w:divBdr>
            </w:div>
            <w:div w:id="812912866">
              <w:marLeft w:val="0"/>
              <w:marRight w:val="0"/>
              <w:marTop w:val="0"/>
              <w:marBottom w:val="0"/>
              <w:divBdr>
                <w:top w:val="none" w:sz="0" w:space="0" w:color="auto"/>
                <w:left w:val="none" w:sz="0" w:space="0" w:color="auto"/>
                <w:bottom w:val="none" w:sz="0" w:space="0" w:color="auto"/>
                <w:right w:val="none" w:sz="0" w:space="0" w:color="auto"/>
              </w:divBdr>
            </w:div>
            <w:div w:id="1246304615">
              <w:marLeft w:val="0"/>
              <w:marRight w:val="0"/>
              <w:marTop w:val="0"/>
              <w:marBottom w:val="0"/>
              <w:divBdr>
                <w:top w:val="none" w:sz="0" w:space="0" w:color="auto"/>
                <w:left w:val="none" w:sz="0" w:space="0" w:color="auto"/>
                <w:bottom w:val="none" w:sz="0" w:space="0" w:color="auto"/>
                <w:right w:val="none" w:sz="0" w:space="0" w:color="auto"/>
              </w:divBdr>
            </w:div>
            <w:div w:id="352416589">
              <w:marLeft w:val="0"/>
              <w:marRight w:val="0"/>
              <w:marTop w:val="0"/>
              <w:marBottom w:val="0"/>
              <w:divBdr>
                <w:top w:val="none" w:sz="0" w:space="0" w:color="auto"/>
                <w:left w:val="none" w:sz="0" w:space="0" w:color="auto"/>
                <w:bottom w:val="none" w:sz="0" w:space="0" w:color="auto"/>
                <w:right w:val="none" w:sz="0" w:space="0" w:color="auto"/>
              </w:divBdr>
            </w:div>
            <w:div w:id="1921404219">
              <w:marLeft w:val="0"/>
              <w:marRight w:val="0"/>
              <w:marTop w:val="0"/>
              <w:marBottom w:val="0"/>
              <w:divBdr>
                <w:top w:val="none" w:sz="0" w:space="0" w:color="auto"/>
                <w:left w:val="none" w:sz="0" w:space="0" w:color="auto"/>
                <w:bottom w:val="none" w:sz="0" w:space="0" w:color="auto"/>
                <w:right w:val="none" w:sz="0" w:space="0" w:color="auto"/>
              </w:divBdr>
            </w:div>
            <w:div w:id="2038236031">
              <w:marLeft w:val="0"/>
              <w:marRight w:val="0"/>
              <w:marTop w:val="0"/>
              <w:marBottom w:val="0"/>
              <w:divBdr>
                <w:top w:val="none" w:sz="0" w:space="0" w:color="auto"/>
                <w:left w:val="none" w:sz="0" w:space="0" w:color="auto"/>
                <w:bottom w:val="none" w:sz="0" w:space="0" w:color="auto"/>
                <w:right w:val="none" w:sz="0" w:space="0" w:color="auto"/>
              </w:divBdr>
            </w:div>
            <w:div w:id="910962752">
              <w:marLeft w:val="0"/>
              <w:marRight w:val="0"/>
              <w:marTop w:val="0"/>
              <w:marBottom w:val="0"/>
              <w:divBdr>
                <w:top w:val="none" w:sz="0" w:space="0" w:color="auto"/>
                <w:left w:val="none" w:sz="0" w:space="0" w:color="auto"/>
                <w:bottom w:val="none" w:sz="0" w:space="0" w:color="auto"/>
                <w:right w:val="none" w:sz="0" w:space="0" w:color="auto"/>
              </w:divBdr>
            </w:div>
            <w:div w:id="461461731">
              <w:marLeft w:val="0"/>
              <w:marRight w:val="0"/>
              <w:marTop w:val="0"/>
              <w:marBottom w:val="0"/>
              <w:divBdr>
                <w:top w:val="none" w:sz="0" w:space="0" w:color="auto"/>
                <w:left w:val="none" w:sz="0" w:space="0" w:color="auto"/>
                <w:bottom w:val="none" w:sz="0" w:space="0" w:color="auto"/>
                <w:right w:val="none" w:sz="0" w:space="0" w:color="auto"/>
              </w:divBdr>
            </w:div>
            <w:div w:id="668756105">
              <w:marLeft w:val="0"/>
              <w:marRight w:val="0"/>
              <w:marTop w:val="0"/>
              <w:marBottom w:val="0"/>
              <w:divBdr>
                <w:top w:val="none" w:sz="0" w:space="0" w:color="auto"/>
                <w:left w:val="none" w:sz="0" w:space="0" w:color="auto"/>
                <w:bottom w:val="none" w:sz="0" w:space="0" w:color="auto"/>
                <w:right w:val="none" w:sz="0" w:space="0" w:color="auto"/>
              </w:divBdr>
            </w:div>
            <w:div w:id="52387576">
              <w:marLeft w:val="0"/>
              <w:marRight w:val="0"/>
              <w:marTop w:val="0"/>
              <w:marBottom w:val="0"/>
              <w:divBdr>
                <w:top w:val="none" w:sz="0" w:space="0" w:color="auto"/>
                <w:left w:val="none" w:sz="0" w:space="0" w:color="auto"/>
                <w:bottom w:val="none" w:sz="0" w:space="0" w:color="auto"/>
                <w:right w:val="none" w:sz="0" w:space="0" w:color="auto"/>
              </w:divBdr>
            </w:div>
            <w:div w:id="1862892432">
              <w:marLeft w:val="0"/>
              <w:marRight w:val="0"/>
              <w:marTop w:val="0"/>
              <w:marBottom w:val="0"/>
              <w:divBdr>
                <w:top w:val="none" w:sz="0" w:space="0" w:color="auto"/>
                <w:left w:val="none" w:sz="0" w:space="0" w:color="auto"/>
                <w:bottom w:val="none" w:sz="0" w:space="0" w:color="auto"/>
                <w:right w:val="none" w:sz="0" w:space="0" w:color="auto"/>
              </w:divBdr>
            </w:div>
            <w:div w:id="1751073808">
              <w:marLeft w:val="0"/>
              <w:marRight w:val="0"/>
              <w:marTop w:val="0"/>
              <w:marBottom w:val="0"/>
              <w:divBdr>
                <w:top w:val="none" w:sz="0" w:space="0" w:color="auto"/>
                <w:left w:val="none" w:sz="0" w:space="0" w:color="auto"/>
                <w:bottom w:val="none" w:sz="0" w:space="0" w:color="auto"/>
                <w:right w:val="none" w:sz="0" w:space="0" w:color="auto"/>
              </w:divBdr>
            </w:div>
            <w:div w:id="707336872">
              <w:marLeft w:val="0"/>
              <w:marRight w:val="0"/>
              <w:marTop w:val="0"/>
              <w:marBottom w:val="0"/>
              <w:divBdr>
                <w:top w:val="none" w:sz="0" w:space="0" w:color="auto"/>
                <w:left w:val="none" w:sz="0" w:space="0" w:color="auto"/>
                <w:bottom w:val="none" w:sz="0" w:space="0" w:color="auto"/>
                <w:right w:val="none" w:sz="0" w:space="0" w:color="auto"/>
              </w:divBdr>
            </w:div>
            <w:div w:id="719131729">
              <w:marLeft w:val="0"/>
              <w:marRight w:val="0"/>
              <w:marTop w:val="0"/>
              <w:marBottom w:val="0"/>
              <w:divBdr>
                <w:top w:val="none" w:sz="0" w:space="0" w:color="auto"/>
                <w:left w:val="none" w:sz="0" w:space="0" w:color="auto"/>
                <w:bottom w:val="none" w:sz="0" w:space="0" w:color="auto"/>
                <w:right w:val="none" w:sz="0" w:space="0" w:color="auto"/>
              </w:divBdr>
            </w:div>
            <w:div w:id="1926259593">
              <w:marLeft w:val="0"/>
              <w:marRight w:val="0"/>
              <w:marTop w:val="0"/>
              <w:marBottom w:val="0"/>
              <w:divBdr>
                <w:top w:val="none" w:sz="0" w:space="0" w:color="auto"/>
                <w:left w:val="none" w:sz="0" w:space="0" w:color="auto"/>
                <w:bottom w:val="none" w:sz="0" w:space="0" w:color="auto"/>
                <w:right w:val="none" w:sz="0" w:space="0" w:color="auto"/>
              </w:divBdr>
            </w:div>
            <w:div w:id="393285896">
              <w:marLeft w:val="0"/>
              <w:marRight w:val="0"/>
              <w:marTop w:val="0"/>
              <w:marBottom w:val="0"/>
              <w:divBdr>
                <w:top w:val="none" w:sz="0" w:space="0" w:color="auto"/>
                <w:left w:val="none" w:sz="0" w:space="0" w:color="auto"/>
                <w:bottom w:val="none" w:sz="0" w:space="0" w:color="auto"/>
                <w:right w:val="none" w:sz="0" w:space="0" w:color="auto"/>
              </w:divBdr>
            </w:div>
            <w:div w:id="1913269943">
              <w:marLeft w:val="0"/>
              <w:marRight w:val="0"/>
              <w:marTop w:val="0"/>
              <w:marBottom w:val="0"/>
              <w:divBdr>
                <w:top w:val="none" w:sz="0" w:space="0" w:color="auto"/>
                <w:left w:val="none" w:sz="0" w:space="0" w:color="auto"/>
                <w:bottom w:val="none" w:sz="0" w:space="0" w:color="auto"/>
                <w:right w:val="none" w:sz="0" w:space="0" w:color="auto"/>
              </w:divBdr>
            </w:div>
            <w:div w:id="980236554">
              <w:marLeft w:val="0"/>
              <w:marRight w:val="0"/>
              <w:marTop w:val="0"/>
              <w:marBottom w:val="0"/>
              <w:divBdr>
                <w:top w:val="none" w:sz="0" w:space="0" w:color="auto"/>
                <w:left w:val="none" w:sz="0" w:space="0" w:color="auto"/>
                <w:bottom w:val="none" w:sz="0" w:space="0" w:color="auto"/>
                <w:right w:val="none" w:sz="0" w:space="0" w:color="auto"/>
              </w:divBdr>
            </w:div>
            <w:div w:id="1228764387">
              <w:marLeft w:val="0"/>
              <w:marRight w:val="0"/>
              <w:marTop w:val="0"/>
              <w:marBottom w:val="0"/>
              <w:divBdr>
                <w:top w:val="none" w:sz="0" w:space="0" w:color="auto"/>
                <w:left w:val="none" w:sz="0" w:space="0" w:color="auto"/>
                <w:bottom w:val="none" w:sz="0" w:space="0" w:color="auto"/>
                <w:right w:val="none" w:sz="0" w:space="0" w:color="auto"/>
              </w:divBdr>
            </w:div>
            <w:div w:id="1496410572">
              <w:marLeft w:val="0"/>
              <w:marRight w:val="0"/>
              <w:marTop w:val="0"/>
              <w:marBottom w:val="0"/>
              <w:divBdr>
                <w:top w:val="none" w:sz="0" w:space="0" w:color="auto"/>
                <w:left w:val="none" w:sz="0" w:space="0" w:color="auto"/>
                <w:bottom w:val="none" w:sz="0" w:space="0" w:color="auto"/>
                <w:right w:val="none" w:sz="0" w:space="0" w:color="auto"/>
              </w:divBdr>
            </w:div>
            <w:div w:id="1724522430">
              <w:marLeft w:val="0"/>
              <w:marRight w:val="0"/>
              <w:marTop w:val="0"/>
              <w:marBottom w:val="0"/>
              <w:divBdr>
                <w:top w:val="none" w:sz="0" w:space="0" w:color="auto"/>
                <w:left w:val="none" w:sz="0" w:space="0" w:color="auto"/>
                <w:bottom w:val="none" w:sz="0" w:space="0" w:color="auto"/>
                <w:right w:val="none" w:sz="0" w:space="0" w:color="auto"/>
              </w:divBdr>
            </w:div>
            <w:div w:id="1163593120">
              <w:marLeft w:val="0"/>
              <w:marRight w:val="0"/>
              <w:marTop w:val="0"/>
              <w:marBottom w:val="0"/>
              <w:divBdr>
                <w:top w:val="none" w:sz="0" w:space="0" w:color="auto"/>
                <w:left w:val="none" w:sz="0" w:space="0" w:color="auto"/>
                <w:bottom w:val="none" w:sz="0" w:space="0" w:color="auto"/>
                <w:right w:val="none" w:sz="0" w:space="0" w:color="auto"/>
              </w:divBdr>
            </w:div>
            <w:div w:id="1167134851">
              <w:marLeft w:val="0"/>
              <w:marRight w:val="0"/>
              <w:marTop w:val="0"/>
              <w:marBottom w:val="0"/>
              <w:divBdr>
                <w:top w:val="none" w:sz="0" w:space="0" w:color="auto"/>
                <w:left w:val="none" w:sz="0" w:space="0" w:color="auto"/>
                <w:bottom w:val="none" w:sz="0" w:space="0" w:color="auto"/>
                <w:right w:val="none" w:sz="0" w:space="0" w:color="auto"/>
              </w:divBdr>
            </w:div>
            <w:div w:id="190726501">
              <w:marLeft w:val="0"/>
              <w:marRight w:val="0"/>
              <w:marTop w:val="0"/>
              <w:marBottom w:val="0"/>
              <w:divBdr>
                <w:top w:val="none" w:sz="0" w:space="0" w:color="auto"/>
                <w:left w:val="none" w:sz="0" w:space="0" w:color="auto"/>
                <w:bottom w:val="none" w:sz="0" w:space="0" w:color="auto"/>
                <w:right w:val="none" w:sz="0" w:space="0" w:color="auto"/>
              </w:divBdr>
            </w:div>
            <w:div w:id="1450708269">
              <w:marLeft w:val="0"/>
              <w:marRight w:val="0"/>
              <w:marTop w:val="0"/>
              <w:marBottom w:val="0"/>
              <w:divBdr>
                <w:top w:val="none" w:sz="0" w:space="0" w:color="auto"/>
                <w:left w:val="none" w:sz="0" w:space="0" w:color="auto"/>
                <w:bottom w:val="none" w:sz="0" w:space="0" w:color="auto"/>
                <w:right w:val="none" w:sz="0" w:space="0" w:color="auto"/>
              </w:divBdr>
            </w:div>
            <w:div w:id="2091461090">
              <w:marLeft w:val="0"/>
              <w:marRight w:val="0"/>
              <w:marTop w:val="0"/>
              <w:marBottom w:val="0"/>
              <w:divBdr>
                <w:top w:val="none" w:sz="0" w:space="0" w:color="auto"/>
                <w:left w:val="none" w:sz="0" w:space="0" w:color="auto"/>
                <w:bottom w:val="none" w:sz="0" w:space="0" w:color="auto"/>
                <w:right w:val="none" w:sz="0" w:space="0" w:color="auto"/>
              </w:divBdr>
            </w:div>
            <w:div w:id="1269119172">
              <w:marLeft w:val="0"/>
              <w:marRight w:val="0"/>
              <w:marTop w:val="0"/>
              <w:marBottom w:val="0"/>
              <w:divBdr>
                <w:top w:val="none" w:sz="0" w:space="0" w:color="auto"/>
                <w:left w:val="none" w:sz="0" w:space="0" w:color="auto"/>
                <w:bottom w:val="none" w:sz="0" w:space="0" w:color="auto"/>
                <w:right w:val="none" w:sz="0" w:space="0" w:color="auto"/>
              </w:divBdr>
            </w:div>
            <w:div w:id="1524242465">
              <w:marLeft w:val="0"/>
              <w:marRight w:val="0"/>
              <w:marTop w:val="0"/>
              <w:marBottom w:val="0"/>
              <w:divBdr>
                <w:top w:val="none" w:sz="0" w:space="0" w:color="auto"/>
                <w:left w:val="none" w:sz="0" w:space="0" w:color="auto"/>
                <w:bottom w:val="none" w:sz="0" w:space="0" w:color="auto"/>
                <w:right w:val="none" w:sz="0" w:space="0" w:color="auto"/>
              </w:divBdr>
            </w:div>
            <w:div w:id="844707928">
              <w:marLeft w:val="0"/>
              <w:marRight w:val="0"/>
              <w:marTop w:val="0"/>
              <w:marBottom w:val="0"/>
              <w:divBdr>
                <w:top w:val="none" w:sz="0" w:space="0" w:color="auto"/>
                <w:left w:val="none" w:sz="0" w:space="0" w:color="auto"/>
                <w:bottom w:val="none" w:sz="0" w:space="0" w:color="auto"/>
                <w:right w:val="none" w:sz="0" w:space="0" w:color="auto"/>
              </w:divBdr>
            </w:div>
            <w:div w:id="714617441">
              <w:marLeft w:val="0"/>
              <w:marRight w:val="0"/>
              <w:marTop w:val="0"/>
              <w:marBottom w:val="0"/>
              <w:divBdr>
                <w:top w:val="none" w:sz="0" w:space="0" w:color="auto"/>
                <w:left w:val="none" w:sz="0" w:space="0" w:color="auto"/>
                <w:bottom w:val="none" w:sz="0" w:space="0" w:color="auto"/>
                <w:right w:val="none" w:sz="0" w:space="0" w:color="auto"/>
              </w:divBdr>
            </w:div>
            <w:div w:id="1328358769">
              <w:marLeft w:val="0"/>
              <w:marRight w:val="0"/>
              <w:marTop w:val="0"/>
              <w:marBottom w:val="0"/>
              <w:divBdr>
                <w:top w:val="none" w:sz="0" w:space="0" w:color="auto"/>
                <w:left w:val="none" w:sz="0" w:space="0" w:color="auto"/>
                <w:bottom w:val="none" w:sz="0" w:space="0" w:color="auto"/>
                <w:right w:val="none" w:sz="0" w:space="0" w:color="auto"/>
              </w:divBdr>
            </w:div>
            <w:div w:id="37046449">
              <w:marLeft w:val="0"/>
              <w:marRight w:val="0"/>
              <w:marTop w:val="0"/>
              <w:marBottom w:val="0"/>
              <w:divBdr>
                <w:top w:val="none" w:sz="0" w:space="0" w:color="auto"/>
                <w:left w:val="none" w:sz="0" w:space="0" w:color="auto"/>
                <w:bottom w:val="none" w:sz="0" w:space="0" w:color="auto"/>
                <w:right w:val="none" w:sz="0" w:space="0" w:color="auto"/>
              </w:divBdr>
            </w:div>
            <w:div w:id="1339969668">
              <w:marLeft w:val="0"/>
              <w:marRight w:val="0"/>
              <w:marTop w:val="0"/>
              <w:marBottom w:val="0"/>
              <w:divBdr>
                <w:top w:val="none" w:sz="0" w:space="0" w:color="auto"/>
                <w:left w:val="none" w:sz="0" w:space="0" w:color="auto"/>
                <w:bottom w:val="none" w:sz="0" w:space="0" w:color="auto"/>
                <w:right w:val="none" w:sz="0" w:space="0" w:color="auto"/>
              </w:divBdr>
            </w:div>
            <w:div w:id="1904557770">
              <w:marLeft w:val="0"/>
              <w:marRight w:val="0"/>
              <w:marTop w:val="0"/>
              <w:marBottom w:val="0"/>
              <w:divBdr>
                <w:top w:val="none" w:sz="0" w:space="0" w:color="auto"/>
                <w:left w:val="none" w:sz="0" w:space="0" w:color="auto"/>
                <w:bottom w:val="none" w:sz="0" w:space="0" w:color="auto"/>
                <w:right w:val="none" w:sz="0" w:space="0" w:color="auto"/>
              </w:divBdr>
            </w:div>
            <w:div w:id="1427338095">
              <w:marLeft w:val="0"/>
              <w:marRight w:val="0"/>
              <w:marTop w:val="0"/>
              <w:marBottom w:val="0"/>
              <w:divBdr>
                <w:top w:val="none" w:sz="0" w:space="0" w:color="auto"/>
                <w:left w:val="none" w:sz="0" w:space="0" w:color="auto"/>
                <w:bottom w:val="none" w:sz="0" w:space="0" w:color="auto"/>
                <w:right w:val="none" w:sz="0" w:space="0" w:color="auto"/>
              </w:divBdr>
            </w:div>
            <w:div w:id="115029217">
              <w:marLeft w:val="0"/>
              <w:marRight w:val="0"/>
              <w:marTop w:val="0"/>
              <w:marBottom w:val="0"/>
              <w:divBdr>
                <w:top w:val="none" w:sz="0" w:space="0" w:color="auto"/>
                <w:left w:val="none" w:sz="0" w:space="0" w:color="auto"/>
                <w:bottom w:val="none" w:sz="0" w:space="0" w:color="auto"/>
                <w:right w:val="none" w:sz="0" w:space="0" w:color="auto"/>
              </w:divBdr>
            </w:div>
            <w:div w:id="709570961">
              <w:marLeft w:val="0"/>
              <w:marRight w:val="0"/>
              <w:marTop w:val="0"/>
              <w:marBottom w:val="0"/>
              <w:divBdr>
                <w:top w:val="none" w:sz="0" w:space="0" w:color="auto"/>
                <w:left w:val="none" w:sz="0" w:space="0" w:color="auto"/>
                <w:bottom w:val="none" w:sz="0" w:space="0" w:color="auto"/>
                <w:right w:val="none" w:sz="0" w:space="0" w:color="auto"/>
              </w:divBdr>
            </w:div>
            <w:div w:id="196505418">
              <w:marLeft w:val="0"/>
              <w:marRight w:val="0"/>
              <w:marTop w:val="0"/>
              <w:marBottom w:val="0"/>
              <w:divBdr>
                <w:top w:val="none" w:sz="0" w:space="0" w:color="auto"/>
                <w:left w:val="none" w:sz="0" w:space="0" w:color="auto"/>
                <w:bottom w:val="none" w:sz="0" w:space="0" w:color="auto"/>
                <w:right w:val="none" w:sz="0" w:space="0" w:color="auto"/>
              </w:divBdr>
            </w:div>
            <w:div w:id="483008037">
              <w:marLeft w:val="0"/>
              <w:marRight w:val="0"/>
              <w:marTop w:val="0"/>
              <w:marBottom w:val="0"/>
              <w:divBdr>
                <w:top w:val="none" w:sz="0" w:space="0" w:color="auto"/>
                <w:left w:val="none" w:sz="0" w:space="0" w:color="auto"/>
                <w:bottom w:val="none" w:sz="0" w:space="0" w:color="auto"/>
                <w:right w:val="none" w:sz="0" w:space="0" w:color="auto"/>
              </w:divBdr>
            </w:div>
            <w:div w:id="233785045">
              <w:marLeft w:val="0"/>
              <w:marRight w:val="0"/>
              <w:marTop w:val="0"/>
              <w:marBottom w:val="0"/>
              <w:divBdr>
                <w:top w:val="none" w:sz="0" w:space="0" w:color="auto"/>
                <w:left w:val="none" w:sz="0" w:space="0" w:color="auto"/>
                <w:bottom w:val="none" w:sz="0" w:space="0" w:color="auto"/>
                <w:right w:val="none" w:sz="0" w:space="0" w:color="auto"/>
              </w:divBdr>
            </w:div>
            <w:div w:id="1836071454">
              <w:marLeft w:val="0"/>
              <w:marRight w:val="0"/>
              <w:marTop w:val="0"/>
              <w:marBottom w:val="0"/>
              <w:divBdr>
                <w:top w:val="none" w:sz="0" w:space="0" w:color="auto"/>
                <w:left w:val="none" w:sz="0" w:space="0" w:color="auto"/>
                <w:bottom w:val="none" w:sz="0" w:space="0" w:color="auto"/>
                <w:right w:val="none" w:sz="0" w:space="0" w:color="auto"/>
              </w:divBdr>
            </w:div>
            <w:div w:id="581571554">
              <w:marLeft w:val="0"/>
              <w:marRight w:val="0"/>
              <w:marTop w:val="0"/>
              <w:marBottom w:val="0"/>
              <w:divBdr>
                <w:top w:val="none" w:sz="0" w:space="0" w:color="auto"/>
                <w:left w:val="none" w:sz="0" w:space="0" w:color="auto"/>
                <w:bottom w:val="none" w:sz="0" w:space="0" w:color="auto"/>
                <w:right w:val="none" w:sz="0" w:space="0" w:color="auto"/>
              </w:divBdr>
            </w:div>
            <w:div w:id="1378704084">
              <w:marLeft w:val="0"/>
              <w:marRight w:val="0"/>
              <w:marTop w:val="0"/>
              <w:marBottom w:val="0"/>
              <w:divBdr>
                <w:top w:val="none" w:sz="0" w:space="0" w:color="auto"/>
                <w:left w:val="none" w:sz="0" w:space="0" w:color="auto"/>
                <w:bottom w:val="none" w:sz="0" w:space="0" w:color="auto"/>
                <w:right w:val="none" w:sz="0" w:space="0" w:color="auto"/>
              </w:divBdr>
            </w:div>
            <w:div w:id="612201833">
              <w:marLeft w:val="0"/>
              <w:marRight w:val="0"/>
              <w:marTop w:val="0"/>
              <w:marBottom w:val="0"/>
              <w:divBdr>
                <w:top w:val="none" w:sz="0" w:space="0" w:color="auto"/>
                <w:left w:val="none" w:sz="0" w:space="0" w:color="auto"/>
                <w:bottom w:val="none" w:sz="0" w:space="0" w:color="auto"/>
                <w:right w:val="none" w:sz="0" w:space="0" w:color="auto"/>
              </w:divBdr>
            </w:div>
            <w:div w:id="2011369009">
              <w:marLeft w:val="0"/>
              <w:marRight w:val="0"/>
              <w:marTop w:val="0"/>
              <w:marBottom w:val="0"/>
              <w:divBdr>
                <w:top w:val="none" w:sz="0" w:space="0" w:color="auto"/>
                <w:left w:val="none" w:sz="0" w:space="0" w:color="auto"/>
                <w:bottom w:val="none" w:sz="0" w:space="0" w:color="auto"/>
                <w:right w:val="none" w:sz="0" w:space="0" w:color="auto"/>
              </w:divBdr>
            </w:div>
            <w:div w:id="1998797287">
              <w:marLeft w:val="0"/>
              <w:marRight w:val="0"/>
              <w:marTop w:val="0"/>
              <w:marBottom w:val="0"/>
              <w:divBdr>
                <w:top w:val="none" w:sz="0" w:space="0" w:color="auto"/>
                <w:left w:val="none" w:sz="0" w:space="0" w:color="auto"/>
                <w:bottom w:val="none" w:sz="0" w:space="0" w:color="auto"/>
                <w:right w:val="none" w:sz="0" w:space="0" w:color="auto"/>
              </w:divBdr>
            </w:div>
            <w:div w:id="1575163276">
              <w:marLeft w:val="0"/>
              <w:marRight w:val="0"/>
              <w:marTop w:val="0"/>
              <w:marBottom w:val="0"/>
              <w:divBdr>
                <w:top w:val="none" w:sz="0" w:space="0" w:color="auto"/>
                <w:left w:val="none" w:sz="0" w:space="0" w:color="auto"/>
                <w:bottom w:val="none" w:sz="0" w:space="0" w:color="auto"/>
                <w:right w:val="none" w:sz="0" w:space="0" w:color="auto"/>
              </w:divBdr>
            </w:div>
            <w:div w:id="6056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6422">
      <w:bodyDiv w:val="1"/>
      <w:marLeft w:val="0"/>
      <w:marRight w:val="0"/>
      <w:marTop w:val="0"/>
      <w:marBottom w:val="0"/>
      <w:divBdr>
        <w:top w:val="none" w:sz="0" w:space="0" w:color="auto"/>
        <w:left w:val="none" w:sz="0" w:space="0" w:color="auto"/>
        <w:bottom w:val="none" w:sz="0" w:space="0" w:color="auto"/>
        <w:right w:val="none" w:sz="0" w:space="0" w:color="auto"/>
      </w:divBdr>
      <w:divsChild>
        <w:div w:id="1466314912">
          <w:marLeft w:val="0"/>
          <w:marRight w:val="0"/>
          <w:marTop w:val="0"/>
          <w:marBottom w:val="0"/>
          <w:divBdr>
            <w:top w:val="none" w:sz="0" w:space="0" w:color="auto"/>
            <w:left w:val="none" w:sz="0" w:space="0" w:color="auto"/>
            <w:bottom w:val="none" w:sz="0" w:space="0" w:color="auto"/>
            <w:right w:val="none" w:sz="0" w:space="0" w:color="auto"/>
          </w:divBdr>
          <w:divsChild>
            <w:div w:id="121577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54136">
      <w:bodyDiv w:val="1"/>
      <w:marLeft w:val="0"/>
      <w:marRight w:val="0"/>
      <w:marTop w:val="0"/>
      <w:marBottom w:val="0"/>
      <w:divBdr>
        <w:top w:val="none" w:sz="0" w:space="0" w:color="auto"/>
        <w:left w:val="none" w:sz="0" w:space="0" w:color="auto"/>
        <w:bottom w:val="none" w:sz="0" w:space="0" w:color="auto"/>
        <w:right w:val="none" w:sz="0" w:space="0" w:color="auto"/>
      </w:divBdr>
      <w:divsChild>
        <w:div w:id="1632438473">
          <w:marLeft w:val="0"/>
          <w:marRight w:val="0"/>
          <w:marTop w:val="0"/>
          <w:marBottom w:val="0"/>
          <w:divBdr>
            <w:top w:val="none" w:sz="0" w:space="0" w:color="auto"/>
            <w:left w:val="none" w:sz="0" w:space="0" w:color="auto"/>
            <w:bottom w:val="none" w:sz="0" w:space="0" w:color="auto"/>
            <w:right w:val="none" w:sz="0" w:space="0" w:color="auto"/>
          </w:divBdr>
          <w:divsChild>
            <w:div w:id="4161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58517">
      <w:bodyDiv w:val="1"/>
      <w:marLeft w:val="0"/>
      <w:marRight w:val="0"/>
      <w:marTop w:val="0"/>
      <w:marBottom w:val="0"/>
      <w:divBdr>
        <w:top w:val="none" w:sz="0" w:space="0" w:color="auto"/>
        <w:left w:val="none" w:sz="0" w:space="0" w:color="auto"/>
        <w:bottom w:val="none" w:sz="0" w:space="0" w:color="auto"/>
        <w:right w:val="none" w:sz="0" w:space="0" w:color="auto"/>
      </w:divBdr>
      <w:divsChild>
        <w:div w:id="1592743058">
          <w:marLeft w:val="0"/>
          <w:marRight w:val="0"/>
          <w:marTop w:val="0"/>
          <w:marBottom w:val="0"/>
          <w:divBdr>
            <w:top w:val="none" w:sz="0" w:space="0" w:color="auto"/>
            <w:left w:val="none" w:sz="0" w:space="0" w:color="auto"/>
            <w:bottom w:val="none" w:sz="0" w:space="0" w:color="auto"/>
            <w:right w:val="none" w:sz="0" w:space="0" w:color="auto"/>
          </w:divBdr>
          <w:divsChild>
            <w:div w:id="11955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8508">
      <w:bodyDiv w:val="1"/>
      <w:marLeft w:val="0"/>
      <w:marRight w:val="0"/>
      <w:marTop w:val="0"/>
      <w:marBottom w:val="0"/>
      <w:divBdr>
        <w:top w:val="none" w:sz="0" w:space="0" w:color="auto"/>
        <w:left w:val="none" w:sz="0" w:space="0" w:color="auto"/>
        <w:bottom w:val="none" w:sz="0" w:space="0" w:color="auto"/>
        <w:right w:val="none" w:sz="0" w:space="0" w:color="auto"/>
      </w:divBdr>
      <w:divsChild>
        <w:div w:id="81605409">
          <w:marLeft w:val="0"/>
          <w:marRight w:val="0"/>
          <w:marTop w:val="0"/>
          <w:marBottom w:val="0"/>
          <w:divBdr>
            <w:top w:val="none" w:sz="0" w:space="0" w:color="auto"/>
            <w:left w:val="none" w:sz="0" w:space="0" w:color="auto"/>
            <w:bottom w:val="none" w:sz="0" w:space="0" w:color="auto"/>
            <w:right w:val="none" w:sz="0" w:space="0" w:color="auto"/>
          </w:divBdr>
          <w:divsChild>
            <w:div w:id="20910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37550">
      <w:bodyDiv w:val="1"/>
      <w:marLeft w:val="0"/>
      <w:marRight w:val="0"/>
      <w:marTop w:val="0"/>
      <w:marBottom w:val="0"/>
      <w:divBdr>
        <w:top w:val="none" w:sz="0" w:space="0" w:color="auto"/>
        <w:left w:val="none" w:sz="0" w:space="0" w:color="auto"/>
        <w:bottom w:val="none" w:sz="0" w:space="0" w:color="auto"/>
        <w:right w:val="none" w:sz="0" w:space="0" w:color="auto"/>
      </w:divBdr>
      <w:divsChild>
        <w:div w:id="222982763">
          <w:marLeft w:val="0"/>
          <w:marRight w:val="0"/>
          <w:marTop w:val="0"/>
          <w:marBottom w:val="0"/>
          <w:divBdr>
            <w:top w:val="none" w:sz="0" w:space="0" w:color="auto"/>
            <w:left w:val="none" w:sz="0" w:space="0" w:color="auto"/>
            <w:bottom w:val="none" w:sz="0" w:space="0" w:color="auto"/>
            <w:right w:val="none" w:sz="0" w:space="0" w:color="auto"/>
          </w:divBdr>
          <w:divsChild>
            <w:div w:id="1904292532">
              <w:marLeft w:val="0"/>
              <w:marRight w:val="0"/>
              <w:marTop w:val="0"/>
              <w:marBottom w:val="0"/>
              <w:divBdr>
                <w:top w:val="none" w:sz="0" w:space="0" w:color="auto"/>
                <w:left w:val="none" w:sz="0" w:space="0" w:color="auto"/>
                <w:bottom w:val="none" w:sz="0" w:space="0" w:color="auto"/>
                <w:right w:val="none" w:sz="0" w:space="0" w:color="auto"/>
              </w:divBdr>
            </w:div>
            <w:div w:id="843864998">
              <w:marLeft w:val="0"/>
              <w:marRight w:val="0"/>
              <w:marTop w:val="0"/>
              <w:marBottom w:val="0"/>
              <w:divBdr>
                <w:top w:val="none" w:sz="0" w:space="0" w:color="auto"/>
                <w:left w:val="none" w:sz="0" w:space="0" w:color="auto"/>
                <w:bottom w:val="none" w:sz="0" w:space="0" w:color="auto"/>
                <w:right w:val="none" w:sz="0" w:space="0" w:color="auto"/>
              </w:divBdr>
            </w:div>
            <w:div w:id="455761446">
              <w:marLeft w:val="0"/>
              <w:marRight w:val="0"/>
              <w:marTop w:val="0"/>
              <w:marBottom w:val="0"/>
              <w:divBdr>
                <w:top w:val="none" w:sz="0" w:space="0" w:color="auto"/>
                <w:left w:val="none" w:sz="0" w:space="0" w:color="auto"/>
                <w:bottom w:val="none" w:sz="0" w:space="0" w:color="auto"/>
                <w:right w:val="none" w:sz="0" w:space="0" w:color="auto"/>
              </w:divBdr>
            </w:div>
            <w:div w:id="144709908">
              <w:marLeft w:val="0"/>
              <w:marRight w:val="0"/>
              <w:marTop w:val="0"/>
              <w:marBottom w:val="0"/>
              <w:divBdr>
                <w:top w:val="none" w:sz="0" w:space="0" w:color="auto"/>
                <w:left w:val="none" w:sz="0" w:space="0" w:color="auto"/>
                <w:bottom w:val="none" w:sz="0" w:space="0" w:color="auto"/>
                <w:right w:val="none" w:sz="0" w:space="0" w:color="auto"/>
              </w:divBdr>
            </w:div>
            <w:div w:id="7201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3601">
      <w:bodyDiv w:val="1"/>
      <w:marLeft w:val="0"/>
      <w:marRight w:val="0"/>
      <w:marTop w:val="0"/>
      <w:marBottom w:val="0"/>
      <w:divBdr>
        <w:top w:val="none" w:sz="0" w:space="0" w:color="auto"/>
        <w:left w:val="none" w:sz="0" w:space="0" w:color="auto"/>
        <w:bottom w:val="none" w:sz="0" w:space="0" w:color="auto"/>
        <w:right w:val="none" w:sz="0" w:space="0" w:color="auto"/>
      </w:divBdr>
      <w:divsChild>
        <w:div w:id="535776368">
          <w:marLeft w:val="0"/>
          <w:marRight w:val="0"/>
          <w:marTop w:val="0"/>
          <w:marBottom w:val="0"/>
          <w:divBdr>
            <w:top w:val="none" w:sz="0" w:space="0" w:color="auto"/>
            <w:left w:val="none" w:sz="0" w:space="0" w:color="auto"/>
            <w:bottom w:val="none" w:sz="0" w:space="0" w:color="auto"/>
            <w:right w:val="none" w:sz="0" w:space="0" w:color="auto"/>
          </w:divBdr>
          <w:divsChild>
            <w:div w:id="19586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49653">
      <w:bodyDiv w:val="1"/>
      <w:marLeft w:val="0"/>
      <w:marRight w:val="0"/>
      <w:marTop w:val="0"/>
      <w:marBottom w:val="0"/>
      <w:divBdr>
        <w:top w:val="none" w:sz="0" w:space="0" w:color="auto"/>
        <w:left w:val="none" w:sz="0" w:space="0" w:color="auto"/>
        <w:bottom w:val="none" w:sz="0" w:space="0" w:color="auto"/>
        <w:right w:val="none" w:sz="0" w:space="0" w:color="auto"/>
      </w:divBdr>
      <w:divsChild>
        <w:div w:id="847721586">
          <w:marLeft w:val="0"/>
          <w:marRight w:val="0"/>
          <w:marTop w:val="0"/>
          <w:marBottom w:val="0"/>
          <w:divBdr>
            <w:top w:val="none" w:sz="0" w:space="0" w:color="auto"/>
            <w:left w:val="none" w:sz="0" w:space="0" w:color="auto"/>
            <w:bottom w:val="none" w:sz="0" w:space="0" w:color="auto"/>
            <w:right w:val="none" w:sz="0" w:space="0" w:color="auto"/>
          </w:divBdr>
          <w:divsChild>
            <w:div w:id="10702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2742">
      <w:bodyDiv w:val="1"/>
      <w:marLeft w:val="0"/>
      <w:marRight w:val="0"/>
      <w:marTop w:val="0"/>
      <w:marBottom w:val="0"/>
      <w:divBdr>
        <w:top w:val="none" w:sz="0" w:space="0" w:color="auto"/>
        <w:left w:val="none" w:sz="0" w:space="0" w:color="auto"/>
        <w:bottom w:val="none" w:sz="0" w:space="0" w:color="auto"/>
        <w:right w:val="none" w:sz="0" w:space="0" w:color="auto"/>
      </w:divBdr>
      <w:divsChild>
        <w:div w:id="1942716259">
          <w:marLeft w:val="0"/>
          <w:marRight w:val="0"/>
          <w:marTop w:val="0"/>
          <w:marBottom w:val="0"/>
          <w:divBdr>
            <w:top w:val="none" w:sz="0" w:space="0" w:color="auto"/>
            <w:left w:val="none" w:sz="0" w:space="0" w:color="auto"/>
            <w:bottom w:val="none" w:sz="0" w:space="0" w:color="auto"/>
            <w:right w:val="none" w:sz="0" w:space="0" w:color="auto"/>
          </w:divBdr>
          <w:divsChild>
            <w:div w:id="2070810412">
              <w:marLeft w:val="0"/>
              <w:marRight w:val="0"/>
              <w:marTop w:val="0"/>
              <w:marBottom w:val="0"/>
              <w:divBdr>
                <w:top w:val="none" w:sz="0" w:space="0" w:color="auto"/>
                <w:left w:val="none" w:sz="0" w:space="0" w:color="auto"/>
                <w:bottom w:val="none" w:sz="0" w:space="0" w:color="auto"/>
                <w:right w:val="none" w:sz="0" w:space="0" w:color="auto"/>
              </w:divBdr>
            </w:div>
            <w:div w:id="71972807">
              <w:marLeft w:val="0"/>
              <w:marRight w:val="0"/>
              <w:marTop w:val="0"/>
              <w:marBottom w:val="0"/>
              <w:divBdr>
                <w:top w:val="none" w:sz="0" w:space="0" w:color="auto"/>
                <w:left w:val="none" w:sz="0" w:space="0" w:color="auto"/>
                <w:bottom w:val="none" w:sz="0" w:space="0" w:color="auto"/>
                <w:right w:val="none" w:sz="0" w:space="0" w:color="auto"/>
              </w:divBdr>
            </w:div>
            <w:div w:id="1546914069">
              <w:marLeft w:val="0"/>
              <w:marRight w:val="0"/>
              <w:marTop w:val="0"/>
              <w:marBottom w:val="0"/>
              <w:divBdr>
                <w:top w:val="none" w:sz="0" w:space="0" w:color="auto"/>
                <w:left w:val="none" w:sz="0" w:space="0" w:color="auto"/>
                <w:bottom w:val="none" w:sz="0" w:space="0" w:color="auto"/>
                <w:right w:val="none" w:sz="0" w:space="0" w:color="auto"/>
              </w:divBdr>
            </w:div>
            <w:div w:id="1776512579">
              <w:marLeft w:val="0"/>
              <w:marRight w:val="0"/>
              <w:marTop w:val="0"/>
              <w:marBottom w:val="0"/>
              <w:divBdr>
                <w:top w:val="none" w:sz="0" w:space="0" w:color="auto"/>
                <w:left w:val="none" w:sz="0" w:space="0" w:color="auto"/>
                <w:bottom w:val="none" w:sz="0" w:space="0" w:color="auto"/>
                <w:right w:val="none" w:sz="0" w:space="0" w:color="auto"/>
              </w:divBdr>
            </w:div>
            <w:div w:id="904413256">
              <w:marLeft w:val="0"/>
              <w:marRight w:val="0"/>
              <w:marTop w:val="0"/>
              <w:marBottom w:val="0"/>
              <w:divBdr>
                <w:top w:val="none" w:sz="0" w:space="0" w:color="auto"/>
                <w:left w:val="none" w:sz="0" w:space="0" w:color="auto"/>
                <w:bottom w:val="none" w:sz="0" w:space="0" w:color="auto"/>
                <w:right w:val="none" w:sz="0" w:space="0" w:color="auto"/>
              </w:divBdr>
            </w:div>
            <w:div w:id="862014040">
              <w:marLeft w:val="0"/>
              <w:marRight w:val="0"/>
              <w:marTop w:val="0"/>
              <w:marBottom w:val="0"/>
              <w:divBdr>
                <w:top w:val="none" w:sz="0" w:space="0" w:color="auto"/>
                <w:left w:val="none" w:sz="0" w:space="0" w:color="auto"/>
                <w:bottom w:val="none" w:sz="0" w:space="0" w:color="auto"/>
                <w:right w:val="none" w:sz="0" w:space="0" w:color="auto"/>
              </w:divBdr>
            </w:div>
            <w:div w:id="549152629">
              <w:marLeft w:val="0"/>
              <w:marRight w:val="0"/>
              <w:marTop w:val="0"/>
              <w:marBottom w:val="0"/>
              <w:divBdr>
                <w:top w:val="none" w:sz="0" w:space="0" w:color="auto"/>
                <w:left w:val="none" w:sz="0" w:space="0" w:color="auto"/>
                <w:bottom w:val="none" w:sz="0" w:space="0" w:color="auto"/>
                <w:right w:val="none" w:sz="0" w:space="0" w:color="auto"/>
              </w:divBdr>
            </w:div>
            <w:div w:id="236596173">
              <w:marLeft w:val="0"/>
              <w:marRight w:val="0"/>
              <w:marTop w:val="0"/>
              <w:marBottom w:val="0"/>
              <w:divBdr>
                <w:top w:val="none" w:sz="0" w:space="0" w:color="auto"/>
                <w:left w:val="none" w:sz="0" w:space="0" w:color="auto"/>
                <w:bottom w:val="none" w:sz="0" w:space="0" w:color="auto"/>
                <w:right w:val="none" w:sz="0" w:space="0" w:color="auto"/>
              </w:divBdr>
            </w:div>
            <w:div w:id="1757094288">
              <w:marLeft w:val="0"/>
              <w:marRight w:val="0"/>
              <w:marTop w:val="0"/>
              <w:marBottom w:val="0"/>
              <w:divBdr>
                <w:top w:val="none" w:sz="0" w:space="0" w:color="auto"/>
                <w:left w:val="none" w:sz="0" w:space="0" w:color="auto"/>
                <w:bottom w:val="none" w:sz="0" w:space="0" w:color="auto"/>
                <w:right w:val="none" w:sz="0" w:space="0" w:color="auto"/>
              </w:divBdr>
            </w:div>
            <w:div w:id="591546248">
              <w:marLeft w:val="0"/>
              <w:marRight w:val="0"/>
              <w:marTop w:val="0"/>
              <w:marBottom w:val="0"/>
              <w:divBdr>
                <w:top w:val="none" w:sz="0" w:space="0" w:color="auto"/>
                <w:left w:val="none" w:sz="0" w:space="0" w:color="auto"/>
                <w:bottom w:val="none" w:sz="0" w:space="0" w:color="auto"/>
                <w:right w:val="none" w:sz="0" w:space="0" w:color="auto"/>
              </w:divBdr>
            </w:div>
            <w:div w:id="1517649590">
              <w:marLeft w:val="0"/>
              <w:marRight w:val="0"/>
              <w:marTop w:val="0"/>
              <w:marBottom w:val="0"/>
              <w:divBdr>
                <w:top w:val="none" w:sz="0" w:space="0" w:color="auto"/>
                <w:left w:val="none" w:sz="0" w:space="0" w:color="auto"/>
                <w:bottom w:val="none" w:sz="0" w:space="0" w:color="auto"/>
                <w:right w:val="none" w:sz="0" w:space="0" w:color="auto"/>
              </w:divBdr>
            </w:div>
            <w:div w:id="1072192453">
              <w:marLeft w:val="0"/>
              <w:marRight w:val="0"/>
              <w:marTop w:val="0"/>
              <w:marBottom w:val="0"/>
              <w:divBdr>
                <w:top w:val="none" w:sz="0" w:space="0" w:color="auto"/>
                <w:left w:val="none" w:sz="0" w:space="0" w:color="auto"/>
                <w:bottom w:val="none" w:sz="0" w:space="0" w:color="auto"/>
                <w:right w:val="none" w:sz="0" w:space="0" w:color="auto"/>
              </w:divBdr>
            </w:div>
            <w:div w:id="1194686637">
              <w:marLeft w:val="0"/>
              <w:marRight w:val="0"/>
              <w:marTop w:val="0"/>
              <w:marBottom w:val="0"/>
              <w:divBdr>
                <w:top w:val="none" w:sz="0" w:space="0" w:color="auto"/>
                <w:left w:val="none" w:sz="0" w:space="0" w:color="auto"/>
                <w:bottom w:val="none" w:sz="0" w:space="0" w:color="auto"/>
                <w:right w:val="none" w:sz="0" w:space="0" w:color="auto"/>
              </w:divBdr>
            </w:div>
            <w:div w:id="825239834">
              <w:marLeft w:val="0"/>
              <w:marRight w:val="0"/>
              <w:marTop w:val="0"/>
              <w:marBottom w:val="0"/>
              <w:divBdr>
                <w:top w:val="none" w:sz="0" w:space="0" w:color="auto"/>
                <w:left w:val="none" w:sz="0" w:space="0" w:color="auto"/>
                <w:bottom w:val="none" w:sz="0" w:space="0" w:color="auto"/>
                <w:right w:val="none" w:sz="0" w:space="0" w:color="auto"/>
              </w:divBdr>
            </w:div>
            <w:div w:id="1722169753">
              <w:marLeft w:val="0"/>
              <w:marRight w:val="0"/>
              <w:marTop w:val="0"/>
              <w:marBottom w:val="0"/>
              <w:divBdr>
                <w:top w:val="none" w:sz="0" w:space="0" w:color="auto"/>
                <w:left w:val="none" w:sz="0" w:space="0" w:color="auto"/>
                <w:bottom w:val="none" w:sz="0" w:space="0" w:color="auto"/>
                <w:right w:val="none" w:sz="0" w:space="0" w:color="auto"/>
              </w:divBdr>
            </w:div>
            <w:div w:id="1290626712">
              <w:marLeft w:val="0"/>
              <w:marRight w:val="0"/>
              <w:marTop w:val="0"/>
              <w:marBottom w:val="0"/>
              <w:divBdr>
                <w:top w:val="none" w:sz="0" w:space="0" w:color="auto"/>
                <w:left w:val="none" w:sz="0" w:space="0" w:color="auto"/>
                <w:bottom w:val="none" w:sz="0" w:space="0" w:color="auto"/>
                <w:right w:val="none" w:sz="0" w:space="0" w:color="auto"/>
              </w:divBdr>
            </w:div>
            <w:div w:id="2051805091">
              <w:marLeft w:val="0"/>
              <w:marRight w:val="0"/>
              <w:marTop w:val="0"/>
              <w:marBottom w:val="0"/>
              <w:divBdr>
                <w:top w:val="none" w:sz="0" w:space="0" w:color="auto"/>
                <w:left w:val="none" w:sz="0" w:space="0" w:color="auto"/>
                <w:bottom w:val="none" w:sz="0" w:space="0" w:color="auto"/>
                <w:right w:val="none" w:sz="0" w:space="0" w:color="auto"/>
              </w:divBdr>
            </w:div>
            <w:div w:id="1922907203">
              <w:marLeft w:val="0"/>
              <w:marRight w:val="0"/>
              <w:marTop w:val="0"/>
              <w:marBottom w:val="0"/>
              <w:divBdr>
                <w:top w:val="none" w:sz="0" w:space="0" w:color="auto"/>
                <w:left w:val="none" w:sz="0" w:space="0" w:color="auto"/>
                <w:bottom w:val="none" w:sz="0" w:space="0" w:color="auto"/>
                <w:right w:val="none" w:sz="0" w:space="0" w:color="auto"/>
              </w:divBdr>
            </w:div>
            <w:div w:id="1757553315">
              <w:marLeft w:val="0"/>
              <w:marRight w:val="0"/>
              <w:marTop w:val="0"/>
              <w:marBottom w:val="0"/>
              <w:divBdr>
                <w:top w:val="none" w:sz="0" w:space="0" w:color="auto"/>
                <w:left w:val="none" w:sz="0" w:space="0" w:color="auto"/>
                <w:bottom w:val="none" w:sz="0" w:space="0" w:color="auto"/>
                <w:right w:val="none" w:sz="0" w:space="0" w:color="auto"/>
              </w:divBdr>
            </w:div>
            <w:div w:id="1669792334">
              <w:marLeft w:val="0"/>
              <w:marRight w:val="0"/>
              <w:marTop w:val="0"/>
              <w:marBottom w:val="0"/>
              <w:divBdr>
                <w:top w:val="none" w:sz="0" w:space="0" w:color="auto"/>
                <w:left w:val="none" w:sz="0" w:space="0" w:color="auto"/>
                <w:bottom w:val="none" w:sz="0" w:space="0" w:color="auto"/>
                <w:right w:val="none" w:sz="0" w:space="0" w:color="auto"/>
              </w:divBdr>
            </w:div>
            <w:div w:id="1898277075">
              <w:marLeft w:val="0"/>
              <w:marRight w:val="0"/>
              <w:marTop w:val="0"/>
              <w:marBottom w:val="0"/>
              <w:divBdr>
                <w:top w:val="none" w:sz="0" w:space="0" w:color="auto"/>
                <w:left w:val="none" w:sz="0" w:space="0" w:color="auto"/>
                <w:bottom w:val="none" w:sz="0" w:space="0" w:color="auto"/>
                <w:right w:val="none" w:sz="0" w:space="0" w:color="auto"/>
              </w:divBdr>
            </w:div>
            <w:div w:id="2060931129">
              <w:marLeft w:val="0"/>
              <w:marRight w:val="0"/>
              <w:marTop w:val="0"/>
              <w:marBottom w:val="0"/>
              <w:divBdr>
                <w:top w:val="none" w:sz="0" w:space="0" w:color="auto"/>
                <w:left w:val="none" w:sz="0" w:space="0" w:color="auto"/>
                <w:bottom w:val="none" w:sz="0" w:space="0" w:color="auto"/>
                <w:right w:val="none" w:sz="0" w:space="0" w:color="auto"/>
              </w:divBdr>
            </w:div>
            <w:div w:id="901255445">
              <w:marLeft w:val="0"/>
              <w:marRight w:val="0"/>
              <w:marTop w:val="0"/>
              <w:marBottom w:val="0"/>
              <w:divBdr>
                <w:top w:val="none" w:sz="0" w:space="0" w:color="auto"/>
                <w:left w:val="none" w:sz="0" w:space="0" w:color="auto"/>
                <w:bottom w:val="none" w:sz="0" w:space="0" w:color="auto"/>
                <w:right w:val="none" w:sz="0" w:space="0" w:color="auto"/>
              </w:divBdr>
            </w:div>
            <w:div w:id="1733694453">
              <w:marLeft w:val="0"/>
              <w:marRight w:val="0"/>
              <w:marTop w:val="0"/>
              <w:marBottom w:val="0"/>
              <w:divBdr>
                <w:top w:val="none" w:sz="0" w:space="0" w:color="auto"/>
                <w:left w:val="none" w:sz="0" w:space="0" w:color="auto"/>
                <w:bottom w:val="none" w:sz="0" w:space="0" w:color="auto"/>
                <w:right w:val="none" w:sz="0" w:space="0" w:color="auto"/>
              </w:divBdr>
            </w:div>
            <w:div w:id="931283126">
              <w:marLeft w:val="0"/>
              <w:marRight w:val="0"/>
              <w:marTop w:val="0"/>
              <w:marBottom w:val="0"/>
              <w:divBdr>
                <w:top w:val="none" w:sz="0" w:space="0" w:color="auto"/>
                <w:left w:val="none" w:sz="0" w:space="0" w:color="auto"/>
                <w:bottom w:val="none" w:sz="0" w:space="0" w:color="auto"/>
                <w:right w:val="none" w:sz="0" w:space="0" w:color="auto"/>
              </w:divBdr>
            </w:div>
            <w:div w:id="539050271">
              <w:marLeft w:val="0"/>
              <w:marRight w:val="0"/>
              <w:marTop w:val="0"/>
              <w:marBottom w:val="0"/>
              <w:divBdr>
                <w:top w:val="none" w:sz="0" w:space="0" w:color="auto"/>
                <w:left w:val="none" w:sz="0" w:space="0" w:color="auto"/>
                <w:bottom w:val="none" w:sz="0" w:space="0" w:color="auto"/>
                <w:right w:val="none" w:sz="0" w:space="0" w:color="auto"/>
              </w:divBdr>
            </w:div>
            <w:div w:id="1291402364">
              <w:marLeft w:val="0"/>
              <w:marRight w:val="0"/>
              <w:marTop w:val="0"/>
              <w:marBottom w:val="0"/>
              <w:divBdr>
                <w:top w:val="none" w:sz="0" w:space="0" w:color="auto"/>
                <w:left w:val="none" w:sz="0" w:space="0" w:color="auto"/>
                <w:bottom w:val="none" w:sz="0" w:space="0" w:color="auto"/>
                <w:right w:val="none" w:sz="0" w:space="0" w:color="auto"/>
              </w:divBdr>
            </w:div>
            <w:div w:id="1803844838">
              <w:marLeft w:val="0"/>
              <w:marRight w:val="0"/>
              <w:marTop w:val="0"/>
              <w:marBottom w:val="0"/>
              <w:divBdr>
                <w:top w:val="none" w:sz="0" w:space="0" w:color="auto"/>
                <w:left w:val="none" w:sz="0" w:space="0" w:color="auto"/>
                <w:bottom w:val="none" w:sz="0" w:space="0" w:color="auto"/>
                <w:right w:val="none" w:sz="0" w:space="0" w:color="auto"/>
              </w:divBdr>
            </w:div>
            <w:div w:id="554196980">
              <w:marLeft w:val="0"/>
              <w:marRight w:val="0"/>
              <w:marTop w:val="0"/>
              <w:marBottom w:val="0"/>
              <w:divBdr>
                <w:top w:val="none" w:sz="0" w:space="0" w:color="auto"/>
                <w:left w:val="none" w:sz="0" w:space="0" w:color="auto"/>
                <w:bottom w:val="none" w:sz="0" w:space="0" w:color="auto"/>
                <w:right w:val="none" w:sz="0" w:space="0" w:color="auto"/>
              </w:divBdr>
            </w:div>
            <w:div w:id="670958579">
              <w:marLeft w:val="0"/>
              <w:marRight w:val="0"/>
              <w:marTop w:val="0"/>
              <w:marBottom w:val="0"/>
              <w:divBdr>
                <w:top w:val="none" w:sz="0" w:space="0" w:color="auto"/>
                <w:left w:val="none" w:sz="0" w:space="0" w:color="auto"/>
                <w:bottom w:val="none" w:sz="0" w:space="0" w:color="auto"/>
                <w:right w:val="none" w:sz="0" w:space="0" w:color="auto"/>
              </w:divBdr>
            </w:div>
            <w:div w:id="325401926">
              <w:marLeft w:val="0"/>
              <w:marRight w:val="0"/>
              <w:marTop w:val="0"/>
              <w:marBottom w:val="0"/>
              <w:divBdr>
                <w:top w:val="none" w:sz="0" w:space="0" w:color="auto"/>
                <w:left w:val="none" w:sz="0" w:space="0" w:color="auto"/>
                <w:bottom w:val="none" w:sz="0" w:space="0" w:color="auto"/>
                <w:right w:val="none" w:sz="0" w:space="0" w:color="auto"/>
              </w:divBdr>
            </w:div>
            <w:div w:id="928346711">
              <w:marLeft w:val="0"/>
              <w:marRight w:val="0"/>
              <w:marTop w:val="0"/>
              <w:marBottom w:val="0"/>
              <w:divBdr>
                <w:top w:val="none" w:sz="0" w:space="0" w:color="auto"/>
                <w:left w:val="none" w:sz="0" w:space="0" w:color="auto"/>
                <w:bottom w:val="none" w:sz="0" w:space="0" w:color="auto"/>
                <w:right w:val="none" w:sz="0" w:space="0" w:color="auto"/>
              </w:divBdr>
            </w:div>
            <w:div w:id="220484629">
              <w:marLeft w:val="0"/>
              <w:marRight w:val="0"/>
              <w:marTop w:val="0"/>
              <w:marBottom w:val="0"/>
              <w:divBdr>
                <w:top w:val="none" w:sz="0" w:space="0" w:color="auto"/>
                <w:left w:val="none" w:sz="0" w:space="0" w:color="auto"/>
                <w:bottom w:val="none" w:sz="0" w:space="0" w:color="auto"/>
                <w:right w:val="none" w:sz="0" w:space="0" w:color="auto"/>
              </w:divBdr>
            </w:div>
            <w:div w:id="1449156692">
              <w:marLeft w:val="0"/>
              <w:marRight w:val="0"/>
              <w:marTop w:val="0"/>
              <w:marBottom w:val="0"/>
              <w:divBdr>
                <w:top w:val="none" w:sz="0" w:space="0" w:color="auto"/>
                <w:left w:val="none" w:sz="0" w:space="0" w:color="auto"/>
                <w:bottom w:val="none" w:sz="0" w:space="0" w:color="auto"/>
                <w:right w:val="none" w:sz="0" w:space="0" w:color="auto"/>
              </w:divBdr>
            </w:div>
            <w:div w:id="514345430">
              <w:marLeft w:val="0"/>
              <w:marRight w:val="0"/>
              <w:marTop w:val="0"/>
              <w:marBottom w:val="0"/>
              <w:divBdr>
                <w:top w:val="none" w:sz="0" w:space="0" w:color="auto"/>
                <w:left w:val="none" w:sz="0" w:space="0" w:color="auto"/>
                <w:bottom w:val="none" w:sz="0" w:space="0" w:color="auto"/>
                <w:right w:val="none" w:sz="0" w:space="0" w:color="auto"/>
              </w:divBdr>
            </w:div>
            <w:div w:id="1111390593">
              <w:marLeft w:val="0"/>
              <w:marRight w:val="0"/>
              <w:marTop w:val="0"/>
              <w:marBottom w:val="0"/>
              <w:divBdr>
                <w:top w:val="none" w:sz="0" w:space="0" w:color="auto"/>
                <w:left w:val="none" w:sz="0" w:space="0" w:color="auto"/>
                <w:bottom w:val="none" w:sz="0" w:space="0" w:color="auto"/>
                <w:right w:val="none" w:sz="0" w:space="0" w:color="auto"/>
              </w:divBdr>
            </w:div>
            <w:div w:id="127940836">
              <w:marLeft w:val="0"/>
              <w:marRight w:val="0"/>
              <w:marTop w:val="0"/>
              <w:marBottom w:val="0"/>
              <w:divBdr>
                <w:top w:val="none" w:sz="0" w:space="0" w:color="auto"/>
                <w:left w:val="none" w:sz="0" w:space="0" w:color="auto"/>
                <w:bottom w:val="none" w:sz="0" w:space="0" w:color="auto"/>
                <w:right w:val="none" w:sz="0" w:space="0" w:color="auto"/>
              </w:divBdr>
            </w:div>
            <w:div w:id="296373487">
              <w:marLeft w:val="0"/>
              <w:marRight w:val="0"/>
              <w:marTop w:val="0"/>
              <w:marBottom w:val="0"/>
              <w:divBdr>
                <w:top w:val="none" w:sz="0" w:space="0" w:color="auto"/>
                <w:left w:val="none" w:sz="0" w:space="0" w:color="auto"/>
                <w:bottom w:val="none" w:sz="0" w:space="0" w:color="auto"/>
                <w:right w:val="none" w:sz="0" w:space="0" w:color="auto"/>
              </w:divBdr>
            </w:div>
            <w:div w:id="405418319">
              <w:marLeft w:val="0"/>
              <w:marRight w:val="0"/>
              <w:marTop w:val="0"/>
              <w:marBottom w:val="0"/>
              <w:divBdr>
                <w:top w:val="none" w:sz="0" w:space="0" w:color="auto"/>
                <w:left w:val="none" w:sz="0" w:space="0" w:color="auto"/>
                <w:bottom w:val="none" w:sz="0" w:space="0" w:color="auto"/>
                <w:right w:val="none" w:sz="0" w:space="0" w:color="auto"/>
              </w:divBdr>
            </w:div>
            <w:div w:id="1202400101">
              <w:marLeft w:val="0"/>
              <w:marRight w:val="0"/>
              <w:marTop w:val="0"/>
              <w:marBottom w:val="0"/>
              <w:divBdr>
                <w:top w:val="none" w:sz="0" w:space="0" w:color="auto"/>
                <w:left w:val="none" w:sz="0" w:space="0" w:color="auto"/>
                <w:bottom w:val="none" w:sz="0" w:space="0" w:color="auto"/>
                <w:right w:val="none" w:sz="0" w:space="0" w:color="auto"/>
              </w:divBdr>
            </w:div>
            <w:div w:id="1630474081">
              <w:marLeft w:val="0"/>
              <w:marRight w:val="0"/>
              <w:marTop w:val="0"/>
              <w:marBottom w:val="0"/>
              <w:divBdr>
                <w:top w:val="none" w:sz="0" w:space="0" w:color="auto"/>
                <w:left w:val="none" w:sz="0" w:space="0" w:color="auto"/>
                <w:bottom w:val="none" w:sz="0" w:space="0" w:color="auto"/>
                <w:right w:val="none" w:sz="0" w:space="0" w:color="auto"/>
              </w:divBdr>
            </w:div>
            <w:div w:id="94860995">
              <w:marLeft w:val="0"/>
              <w:marRight w:val="0"/>
              <w:marTop w:val="0"/>
              <w:marBottom w:val="0"/>
              <w:divBdr>
                <w:top w:val="none" w:sz="0" w:space="0" w:color="auto"/>
                <w:left w:val="none" w:sz="0" w:space="0" w:color="auto"/>
                <w:bottom w:val="none" w:sz="0" w:space="0" w:color="auto"/>
                <w:right w:val="none" w:sz="0" w:space="0" w:color="auto"/>
              </w:divBdr>
            </w:div>
            <w:div w:id="1110391788">
              <w:marLeft w:val="0"/>
              <w:marRight w:val="0"/>
              <w:marTop w:val="0"/>
              <w:marBottom w:val="0"/>
              <w:divBdr>
                <w:top w:val="none" w:sz="0" w:space="0" w:color="auto"/>
                <w:left w:val="none" w:sz="0" w:space="0" w:color="auto"/>
                <w:bottom w:val="none" w:sz="0" w:space="0" w:color="auto"/>
                <w:right w:val="none" w:sz="0" w:space="0" w:color="auto"/>
              </w:divBdr>
            </w:div>
            <w:div w:id="1812478333">
              <w:marLeft w:val="0"/>
              <w:marRight w:val="0"/>
              <w:marTop w:val="0"/>
              <w:marBottom w:val="0"/>
              <w:divBdr>
                <w:top w:val="none" w:sz="0" w:space="0" w:color="auto"/>
                <w:left w:val="none" w:sz="0" w:space="0" w:color="auto"/>
                <w:bottom w:val="none" w:sz="0" w:space="0" w:color="auto"/>
                <w:right w:val="none" w:sz="0" w:space="0" w:color="auto"/>
              </w:divBdr>
            </w:div>
            <w:div w:id="155267793">
              <w:marLeft w:val="0"/>
              <w:marRight w:val="0"/>
              <w:marTop w:val="0"/>
              <w:marBottom w:val="0"/>
              <w:divBdr>
                <w:top w:val="none" w:sz="0" w:space="0" w:color="auto"/>
                <w:left w:val="none" w:sz="0" w:space="0" w:color="auto"/>
                <w:bottom w:val="none" w:sz="0" w:space="0" w:color="auto"/>
                <w:right w:val="none" w:sz="0" w:space="0" w:color="auto"/>
              </w:divBdr>
            </w:div>
            <w:div w:id="448864657">
              <w:marLeft w:val="0"/>
              <w:marRight w:val="0"/>
              <w:marTop w:val="0"/>
              <w:marBottom w:val="0"/>
              <w:divBdr>
                <w:top w:val="none" w:sz="0" w:space="0" w:color="auto"/>
                <w:left w:val="none" w:sz="0" w:space="0" w:color="auto"/>
                <w:bottom w:val="none" w:sz="0" w:space="0" w:color="auto"/>
                <w:right w:val="none" w:sz="0" w:space="0" w:color="auto"/>
              </w:divBdr>
            </w:div>
            <w:div w:id="1231959641">
              <w:marLeft w:val="0"/>
              <w:marRight w:val="0"/>
              <w:marTop w:val="0"/>
              <w:marBottom w:val="0"/>
              <w:divBdr>
                <w:top w:val="none" w:sz="0" w:space="0" w:color="auto"/>
                <w:left w:val="none" w:sz="0" w:space="0" w:color="auto"/>
                <w:bottom w:val="none" w:sz="0" w:space="0" w:color="auto"/>
                <w:right w:val="none" w:sz="0" w:space="0" w:color="auto"/>
              </w:divBdr>
            </w:div>
            <w:div w:id="288241209">
              <w:marLeft w:val="0"/>
              <w:marRight w:val="0"/>
              <w:marTop w:val="0"/>
              <w:marBottom w:val="0"/>
              <w:divBdr>
                <w:top w:val="none" w:sz="0" w:space="0" w:color="auto"/>
                <w:left w:val="none" w:sz="0" w:space="0" w:color="auto"/>
                <w:bottom w:val="none" w:sz="0" w:space="0" w:color="auto"/>
                <w:right w:val="none" w:sz="0" w:space="0" w:color="auto"/>
              </w:divBdr>
            </w:div>
            <w:div w:id="962614096">
              <w:marLeft w:val="0"/>
              <w:marRight w:val="0"/>
              <w:marTop w:val="0"/>
              <w:marBottom w:val="0"/>
              <w:divBdr>
                <w:top w:val="none" w:sz="0" w:space="0" w:color="auto"/>
                <w:left w:val="none" w:sz="0" w:space="0" w:color="auto"/>
                <w:bottom w:val="none" w:sz="0" w:space="0" w:color="auto"/>
                <w:right w:val="none" w:sz="0" w:space="0" w:color="auto"/>
              </w:divBdr>
            </w:div>
            <w:div w:id="1124037976">
              <w:marLeft w:val="0"/>
              <w:marRight w:val="0"/>
              <w:marTop w:val="0"/>
              <w:marBottom w:val="0"/>
              <w:divBdr>
                <w:top w:val="none" w:sz="0" w:space="0" w:color="auto"/>
                <w:left w:val="none" w:sz="0" w:space="0" w:color="auto"/>
                <w:bottom w:val="none" w:sz="0" w:space="0" w:color="auto"/>
                <w:right w:val="none" w:sz="0" w:space="0" w:color="auto"/>
              </w:divBdr>
            </w:div>
            <w:div w:id="1339308912">
              <w:marLeft w:val="0"/>
              <w:marRight w:val="0"/>
              <w:marTop w:val="0"/>
              <w:marBottom w:val="0"/>
              <w:divBdr>
                <w:top w:val="none" w:sz="0" w:space="0" w:color="auto"/>
                <w:left w:val="none" w:sz="0" w:space="0" w:color="auto"/>
                <w:bottom w:val="none" w:sz="0" w:space="0" w:color="auto"/>
                <w:right w:val="none" w:sz="0" w:space="0" w:color="auto"/>
              </w:divBdr>
            </w:div>
            <w:div w:id="1195925216">
              <w:marLeft w:val="0"/>
              <w:marRight w:val="0"/>
              <w:marTop w:val="0"/>
              <w:marBottom w:val="0"/>
              <w:divBdr>
                <w:top w:val="none" w:sz="0" w:space="0" w:color="auto"/>
                <w:left w:val="none" w:sz="0" w:space="0" w:color="auto"/>
                <w:bottom w:val="none" w:sz="0" w:space="0" w:color="auto"/>
                <w:right w:val="none" w:sz="0" w:space="0" w:color="auto"/>
              </w:divBdr>
            </w:div>
            <w:div w:id="1854218556">
              <w:marLeft w:val="0"/>
              <w:marRight w:val="0"/>
              <w:marTop w:val="0"/>
              <w:marBottom w:val="0"/>
              <w:divBdr>
                <w:top w:val="none" w:sz="0" w:space="0" w:color="auto"/>
                <w:left w:val="none" w:sz="0" w:space="0" w:color="auto"/>
                <w:bottom w:val="none" w:sz="0" w:space="0" w:color="auto"/>
                <w:right w:val="none" w:sz="0" w:space="0" w:color="auto"/>
              </w:divBdr>
            </w:div>
            <w:div w:id="2099473609">
              <w:marLeft w:val="0"/>
              <w:marRight w:val="0"/>
              <w:marTop w:val="0"/>
              <w:marBottom w:val="0"/>
              <w:divBdr>
                <w:top w:val="none" w:sz="0" w:space="0" w:color="auto"/>
                <w:left w:val="none" w:sz="0" w:space="0" w:color="auto"/>
                <w:bottom w:val="none" w:sz="0" w:space="0" w:color="auto"/>
                <w:right w:val="none" w:sz="0" w:space="0" w:color="auto"/>
              </w:divBdr>
            </w:div>
            <w:div w:id="231550620">
              <w:marLeft w:val="0"/>
              <w:marRight w:val="0"/>
              <w:marTop w:val="0"/>
              <w:marBottom w:val="0"/>
              <w:divBdr>
                <w:top w:val="none" w:sz="0" w:space="0" w:color="auto"/>
                <w:left w:val="none" w:sz="0" w:space="0" w:color="auto"/>
                <w:bottom w:val="none" w:sz="0" w:space="0" w:color="auto"/>
                <w:right w:val="none" w:sz="0" w:space="0" w:color="auto"/>
              </w:divBdr>
            </w:div>
            <w:div w:id="614138619">
              <w:marLeft w:val="0"/>
              <w:marRight w:val="0"/>
              <w:marTop w:val="0"/>
              <w:marBottom w:val="0"/>
              <w:divBdr>
                <w:top w:val="none" w:sz="0" w:space="0" w:color="auto"/>
                <w:left w:val="none" w:sz="0" w:space="0" w:color="auto"/>
                <w:bottom w:val="none" w:sz="0" w:space="0" w:color="auto"/>
                <w:right w:val="none" w:sz="0" w:space="0" w:color="auto"/>
              </w:divBdr>
            </w:div>
            <w:div w:id="1580210015">
              <w:marLeft w:val="0"/>
              <w:marRight w:val="0"/>
              <w:marTop w:val="0"/>
              <w:marBottom w:val="0"/>
              <w:divBdr>
                <w:top w:val="none" w:sz="0" w:space="0" w:color="auto"/>
                <w:left w:val="none" w:sz="0" w:space="0" w:color="auto"/>
                <w:bottom w:val="none" w:sz="0" w:space="0" w:color="auto"/>
                <w:right w:val="none" w:sz="0" w:space="0" w:color="auto"/>
              </w:divBdr>
            </w:div>
            <w:div w:id="614362867">
              <w:marLeft w:val="0"/>
              <w:marRight w:val="0"/>
              <w:marTop w:val="0"/>
              <w:marBottom w:val="0"/>
              <w:divBdr>
                <w:top w:val="none" w:sz="0" w:space="0" w:color="auto"/>
                <w:left w:val="none" w:sz="0" w:space="0" w:color="auto"/>
                <w:bottom w:val="none" w:sz="0" w:space="0" w:color="auto"/>
                <w:right w:val="none" w:sz="0" w:space="0" w:color="auto"/>
              </w:divBdr>
            </w:div>
            <w:div w:id="458185971">
              <w:marLeft w:val="0"/>
              <w:marRight w:val="0"/>
              <w:marTop w:val="0"/>
              <w:marBottom w:val="0"/>
              <w:divBdr>
                <w:top w:val="none" w:sz="0" w:space="0" w:color="auto"/>
                <w:left w:val="none" w:sz="0" w:space="0" w:color="auto"/>
                <w:bottom w:val="none" w:sz="0" w:space="0" w:color="auto"/>
                <w:right w:val="none" w:sz="0" w:space="0" w:color="auto"/>
              </w:divBdr>
            </w:div>
            <w:div w:id="153372736">
              <w:marLeft w:val="0"/>
              <w:marRight w:val="0"/>
              <w:marTop w:val="0"/>
              <w:marBottom w:val="0"/>
              <w:divBdr>
                <w:top w:val="none" w:sz="0" w:space="0" w:color="auto"/>
                <w:left w:val="none" w:sz="0" w:space="0" w:color="auto"/>
                <w:bottom w:val="none" w:sz="0" w:space="0" w:color="auto"/>
                <w:right w:val="none" w:sz="0" w:space="0" w:color="auto"/>
              </w:divBdr>
            </w:div>
            <w:div w:id="1469931552">
              <w:marLeft w:val="0"/>
              <w:marRight w:val="0"/>
              <w:marTop w:val="0"/>
              <w:marBottom w:val="0"/>
              <w:divBdr>
                <w:top w:val="none" w:sz="0" w:space="0" w:color="auto"/>
                <w:left w:val="none" w:sz="0" w:space="0" w:color="auto"/>
                <w:bottom w:val="none" w:sz="0" w:space="0" w:color="auto"/>
                <w:right w:val="none" w:sz="0" w:space="0" w:color="auto"/>
              </w:divBdr>
            </w:div>
            <w:div w:id="1440678881">
              <w:marLeft w:val="0"/>
              <w:marRight w:val="0"/>
              <w:marTop w:val="0"/>
              <w:marBottom w:val="0"/>
              <w:divBdr>
                <w:top w:val="none" w:sz="0" w:space="0" w:color="auto"/>
                <w:left w:val="none" w:sz="0" w:space="0" w:color="auto"/>
                <w:bottom w:val="none" w:sz="0" w:space="0" w:color="auto"/>
                <w:right w:val="none" w:sz="0" w:space="0" w:color="auto"/>
              </w:divBdr>
            </w:div>
            <w:div w:id="1658724434">
              <w:marLeft w:val="0"/>
              <w:marRight w:val="0"/>
              <w:marTop w:val="0"/>
              <w:marBottom w:val="0"/>
              <w:divBdr>
                <w:top w:val="none" w:sz="0" w:space="0" w:color="auto"/>
                <w:left w:val="none" w:sz="0" w:space="0" w:color="auto"/>
                <w:bottom w:val="none" w:sz="0" w:space="0" w:color="auto"/>
                <w:right w:val="none" w:sz="0" w:space="0" w:color="auto"/>
              </w:divBdr>
            </w:div>
            <w:div w:id="2044555058">
              <w:marLeft w:val="0"/>
              <w:marRight w:val="0"/>
              <w:marTop w:val="0"/>
              <w:marBottom w:val="0"/>
              <w:divBdr>
                <w:top w:val="none" w:sz="0" w:space="0" w:color="auto"/>
                <w:left w:val="none" w:sz="0" w:space="0" w:color="auto"/>
                <w:bottom w:val="none" w:sz="0" w:space="0" w:color="auto"/>
                <w:right w:val="none" w:sz="0" w:space="0" w:color="auto"/>
              </w:divBdr>
            </w:div>
            <w:div w:id="225729102">
              <w:marLeft w:val="0"/>
              <w:marRight w:val="0"/>
              <w:marTop w:val="0"/>
              <w:marBottom w:val="0"/>
              <w:divBdr>
                <w:top w:val="none" w:sz="0" w:space="0" w:color="auto"/>
                <w:left w:val="none" w:sz="0" w:space="0" w:color="auto"/>
                <w:bottom w:val="none" w:sz="0" w:space="0" w:color="auto"/>
                <w:right w:val="none" w:sz="0" w:space="0" w:color="auto"/>
              </w:divBdr>
            </w:div>
            <w:div w:id="113331390">
              <w:marLeft w:val="0"/>
              <w:marRight w:val="0"/>
              <w:marTop w:val="0"/>
              <w:marBottom w:val="0"/>
              <w:divBdr>
                <w:top w:val="none" w:sz="0" w:space="0" w:color="auto"/>
                <w:left w:val="none" w:sz="0" w:space="0" w:color="auto"/>
                <w:bottom w:val="none" w:sz="0" w:space="0" w:color="auto"/>
                <w:right w:val="none" w:sz="0" w:space="0" w:color="auto"/>
              </w:divBdr>
            </w:div>
            <w:div w:id="1122067986">
              <w:marLeft w:val="0"/>
              <w:marRight w:val="0"/>
              <w:marTop w:val="0"/>
              <w:marBottom w:val="0"/>
              <w:divBdr>
                <w:top w:val="none" w:sz="0" w:space="0" w:color="auto"/>
                <w:left w:val="none" w:sz="0" w:space="0" w:color="auto"/>
                <w:bottom w:val="none" w:sz="0" w:space="0" w:color="auto"/>
                <w:right w:val="none" w:sz="0" w:space="0" w:color="auto"/>
              </w:divBdr>
            </w:div>
            <w:div w:id="1638877473">
              <w:marLeft w:val="0"/>
              <w:marRight w:val="0"/>
              <w:marTop w:val="0"/>
              <w:marBottom w:val="0"/>
              <w:divBdr>
                <w:top w:val="none" w:sz="0" w:space="0" w:color="auto"/>
                <w:left w:val="none" w:sz="0" w:space="0" w:color="auto"/>
                <w:bottom w:val="none" w:sz="0" w:space="0" w:color="auto"/>
                <w:right w:val="none" w:sz="0" w:space="0" w:color="auto"/>
              </w:divBdr>
            </w:div>
            <w:div w:id="262764194">
              <w:marLeft w:val="0"/>
              <w:marRight w:val="0"/>
              <w:marTop w:val="0"/>
              <w:marBottom w:val="0"/>
              <w:divBdr>
                <w:top w:val="none" w:sz="0" w:space="0" w:color="auto"/>
                <w:left w:val="none" w:sz="0" w:space="0" w:color="auto"/>
                <w:bottom w:val="none" w:sz="0" w:space="0" w:color="auto"/>
                <w:right w:val="none" w:sz="0" w:space="0" w:color="auto"/>
              </w:divBdr>
            </w:div>
            <w:div w:id="1661350185">
              <w:marLeft w:val="0"/>
              <w:marRight w:val="0"/>
              <w:marTop w:val="0"/>
              <w:marBottom w:val="0"/>
              <w:divBdr>
                <w:top w:val="none" w:sz="0" w:space="0" w:color="auto"/>
                <w:left w:val="none" w:sz="0" w:space="0" w:color="auto"/>
                <w:bottom w:val="none" w:sz="0" w:space="0" w:color="auto"/>
                <w:right w:val="none" w:sz="0" w:space="0" w:color="auto"/>
              </w:divBdr>
            </w:div>
            <w:div w:id="2044556282">
              <w:marLeft w:val="0"/>
              <w:marRight w:val="0"/>
              <w:marTop w:val="0"/>
              <w:marBottom w:val="0"/>
              <w:divBdr>
                <w:top w:val="none" w:sz="0" w:space="0" w:color="auto"/>
                <w:left w:val="none" w:sz="0" w:space="0" w:color="auto"/>
                <w:bottom w:val="none" w:sz="0" w:space="0" w:color="auto"/>
                <w:right w:val="none" w:sz="0" w:space="0" w:color="auto"/>
              </w:divBdr>
            </w:div>
            <w:div w:id="1871796863">
              <w:marLeft w:val="0"/>
              <w:marRight w:val="0"/>
              <w:marTop w:val="0"/>
              <w:marBottom w:val="0"/>
              <w:divBdr>
                <w:top w:val="none" w:sz="0" w:space="0" w:color="auto"/>
                <w:left w:val="none" w:sz="0" w:space="0" w:color="auto"/>
                <w:bottom w:val="none" w:sz="0" w:space="0" w:color="auto"/>
                <w:right w:val="none" w:sz="0" w:space="0" w:color="auto"/>
              </w:divBdr>
            </w:div>
            <w:div w:id="1809590550">
              <w:marLeft w:val="0"/>
              <w:marRight w:val="0"/>
              <w:marTop w:val="0"/>
              <w:marBottom w:val="0"/>
              <w:divBdr>
                <w:top w:val="none" w:sz="0" w:space="0" w:color="auto"/>
                <w:left w:val="none" w:sz="0" w:space="0" w:color="auto"/>
                <w:bottom w:val="none" w:sz="0" w:space="0" w:color="auto"/>
                <w:right w:val="none" w:sz="0" w:space="0" w:color="auto"/>
              </w:divBdr>
            </w:div>
            <w:div w:id="1086879552">
              <w:marLeft w:val="0"/>
              <w:marRight w:val="0"/>
              <w:marTop w:val="0"/>
              <w:marBottom w:val="0"/>
              <w:divBdr>
                <w:top w:val="none" w:sz="0" w:space="0" w:color="auto"/>
                <w:left w:val="none" w:sz="0" w:space="0" w:color="auto"/>
                <w:bottom w:val="none" w:sz="0" w:space="0" w:color="auto"/>
                <w:right w:val="none" w:sz="0" w:space="0" w:color="auto"/>
              </w:divBdr>
            </w:div>
            <w:div w:id="1871184271">
              <w:marLeft w:val="0"/>
              <w:marRight w:val="0"/>
              <w:marTop w:val="0"/>
              <w:marBottom w:val="0"/>
              <w:divBdr>
                <w:top w:val="none" w:sz="0" w:space="0" w:color="auto"/>
                <w:left w:val="none" w:sz="0" w:space="0" w:color="auto"/>
                <w:bottom w:val="none" w:sz="0" w:space="0" w:color="auto"/>
                <w:right w:val="none" w:sz="0" w:space="0" w:color="auto"/>
              </w:divBdr>
            </w:div>
            <w:div w:id="1431776228">
              <w:marLeft w:val="0"/>
              <w:marRight w:val="0"/>
              <w:marTop w:val="0"/>
              <w:marBottom w:val="0"/>
              <w:divBdr>
                <w:top w:val="none" w:sz="0" w:space="0" w:color="auto"/>
                <w:left w:val="none" w:sz="0" w:space="0" w:color="auto"/>
                <w:bottom w:val="none" w:sz="0" w:space="0" w:color="auto"/>
                <w:right w:val="none" w:sz="0" w:space="0" w:color="auto"/>
              </w:divBdr>
            </w:div>
            <w:div w:id="1700618494">
              <w:marLeft w:val="0"/>
              <w:marRight w:val="0"/>
              <w:marTop w:val="0"/>
              <w:marBottom w:val="0"/>
              <w:divBdr>
                <w:top w:val="none" w:sz="0" w:space="0" w:color="auto"/>
                <w:left w:val="none" w:sz="0" w:space="0" w:color="auto"/>
                <w:bottom w:val="none" w:sz="0" w:space="0" w:color="auto"/>
                <w:right w:val="none" w:sz="0" w:space="0" w:color="auto"/>
              </w:divBdr>
            </w:div>
            <w:div w:id="378363479">
              <w:marLeft w:val="0"/>
              <w:marRight w:val="0"/>
              <w:marTop w:val="0"/>
              <w:marBottom w:val="0"/>
              <w:divBdr>
                <w:top w:val="none" w:sz="0" w:space="0" w:color="auto"/>
                <w:left w:val="none" w:sz="0" w:space="0" w:color="auto"/>
                <w:bottom w:val="none" w:sz="0" w:space="0" w:color="auto"/>
                <w:right w:val="none" w:sz="0" w:space="0" w:color="auto"/>
              </w:divBdr>
            </w:div>
            <w:div w:id="1641576426">
              <w:marLeft w:val="0"/>
              <w:marRight w:val="0"/>
              <w:marTop w:val="0"/>
              <w:marBottom w:val="0"/>
              <w:divBdr>
                <w:top w:val="none" w:sz="0" w:space="0" w:color="auto"/>
                <w:left w:val="none" w:sz="0" w:space="0" w:color="auto"/>
                <w:bottom w:val="none" w:sz="0" w:space="0" w:color="auto"/>
                <w:right w:val="none" w:sz="0" w:space="0" w:color="auto"/>
              </w:divBdr>
            </w:div>
            <w:div w:id="1753089159">
              <w:marLeft w:val="0"/>
              <w:marRight w:val="0"/>
              <w:marTop w:val="0"/>
              <w:marBottom w:val="0"/>
              <w:divBdr>
                <w:top w:val="none" w:sz="0" w:space="0" w:color="auto"/>
                <w:left w:val="none" w:sz="0" w:space="0" w:color="auto"/>
                <w:bottom w:val="none" w:sz="0" w:space="0" w:color="auto"/>
                <w:right w:val="none" w:sz="0" w:space="0" w:color="auto"/>
              </w:divBdr>
            </w:div>
            <w:div w:id="1199389761">
              <w:marLeft w:val="0"/>
              <w:marRight w:val="0"/>
              <w:marTop w:val="0"/>
              <w:marBottom w:val="0"/>
              <w:divBdr>
                <w:top w:val="none" w:sz="0" w:space="0" w:color="auto"/>
                <w:left w:val="none" w:sz="0" w:space="0" w:color="auto"/>
                <w:bottom w:val="none" w:sz="0" w:space="0" w:color="auto"/>
                <w:right w:val="none" w:sz="0" w:space="0" w:color="auto"/>
              </w:divBdr>
            </w:div>
            <w:div w:id="467938824">
              <w:marLeft w:val="0"/>
              <w:marRight w:val="0"/>
              <w:marTop w:val="0"/>
              <w:marBottom w:val="0"/>
              <w:divBdr>
                <w:top w:val="none" w:sz="0" w:space="0" w:color="auto"/>
                <w:left w:val="none" w:sz="0" w:space="0" w:color="auto"/>
                <w:bottom w:val="none" w:sz="0" w:space="0" w:color="auto"/>
                <w:right w:val="none" w:sz="0" w:space="0" w:color="auto"/>
              </w:divBdr>
            </w:div>
            <w:div w:id="28914277">
              <w:marLeft w:val="0"/>
              <w:marRight w:val="0"/>
              <w:marTop w:val="0"/>
              <w:marBottom w:val="0"/>
              <w:divBdr>
                <w:top w:val="none" w:sz="0" w:space="0" w:color="auto"/>
                <w:left w:val="none" w:sz="0" w:space="0" w:color="auto"/>
                <w:bottom w:val="none" w:sz="0" w:space="0" w:color="auto"/>
                <w:right w:val="none" w:sz="0" w:space="0" w:color="auto"/>
              </w:divBdr>
            </w:div>
            <w:div w:id="1390419509">
              <w:marLeft w:val="0"/>
              <w:marRight w:val="0"/>
              <w:marTop w:val="0"/>
              <w:marBottom w:val="0"/>
              <w:divBdr>
                <w:top w:val="none" w:sz="0" w:space="0" w:color="auto"/>
                <w:left w:val="none" w:sz="0" w:space="0" w:color="auto"/>
                <w:bottom w:val="none" w:sz="0" w:space="0" w:color="auto"/>
                <w:right w:val="none" w:sz="0" w:space="0" w:color="auto"/>
              </w:divBdr>
            </w:div>
            <w:div w:id="1631278254">
              <w:marLeft w:val="0"/>
              <w:marRight w:val="0"/>
              <w:marTop w:val="0"/>
              <w:marBottom w:val="0"/>
              <w:divBdr>
                <w:top w:val="none" w:sz="0" w:space="0" w:color="auto"/>
                <w:left w:val="none" w:sz="0" w:space="0" w:color="auto"/>
                <w:bottom w:val="none" w:sz="0" w:space="0" w:color="auto"/>
                <w:right w:val="none" w:sz="0" w:space="0" w:color="auto"/>
              </w:divBdr>
            </w:div>
            <w:div w:id="1174607338">
              <w:marLeft w:val="0"/>
              <w:marRight w:val="0"/>
              <w:marTop w:val="0"/>
              <w:marBottom w:val="0"/>
              <w:divBdr>
                <w:top w:val="none" w:sz="0" w:space="0" w:color="auto"/>
                <w:left w:val="none" w:sz="0" w:space="0" w:color="auto"/>
                <w:bottom w:val="none" w:sz="0" w:space="0" w:color="auto"/>
                <w:right w:val="none" w:sz="0" w:space="0" w:color="auto"/>
              </w:divBdr>
            </w:div>
            <w:div w:id="1177579862">
              <w:marLeft w:val="0"/>
              <w:marRight w:val="0"/>
              <w:marTop w:val="0"/>
              <w:marBottom w:val="0"/>
              <w:divBdr>
                <w:top w:val="none" w:sz="0" w:space="0" w:color="auto"/>
                <w:left w:val="none" w:sz="0" w:space="0" w:color="auto"/>
                <w:bottom w:val="none" w:sz="0" w:space="0" w:color="auto"/>
                <w:right w:val="none" w:sz="0" w:space="0" w:color="auto"/>
              </w:divBdr>
            </w:div>
            <w:div w:id="138616232">
              <w:marLeft w:val="0"/>
              <w:marRight w:val="0"/>
              <w:marTop w:val="0"/>
              <w:marBottom w:val="0"/>
              <w:divBdr>
                <w:top w:val="none" w:sz="0" w:space="0" w:color="auto"/>
                <w:left w:val="none" w:sz="0" w:space="0" w:color="auto"/>
                <w:bottom w:val="none" w:sz="0" w:space="0" w:color="auto"/>
                <w:right w:val="none" w:sz="0" w:space="0" w:color="auto"/>
              </w:divBdr>
            </w:div>
            <w:div w:id="1201820419">
              <w:marLeft w:val="0"/>
              <w:marRight w:val="0"/>
              <w:marTop w:val="0"/>
              <w:marBottom w:val="0"/>
              <w:divBdr>
                <w:top w:val="none" w:sz="0" w:space="0" w:color="auto"/>
                <w:left w:val="none" w:sz="0" w:space="0" w:color="auto"/>
                <w:bottom w:val="none" w:sz="0" w:space="0" w:color="auto"/>
                <w:right w:val="none" w:sz="0" w:space="0" w:color="auto"/>
              </w:divBdr>
            </w:div>
            <w:div w:id="702292131">
              <w:marLeft w:val="0"/>
              <w:marRight w:val="0"/>
              <w:marTop w:val="0"/>
              <w:marBottom w:val="0"/>
              <w:divBdr>
                <w:top w:val="none" w:sz="0" w:space="0" w:color="auto"/>
                <w:left w:val="none" w:sz="0" w:space="0" w:color="auto"/>
                <w:bottom w:val="none" w:sz="0" w:space="0" w:color="auto"/>
                <w:right w:val="none" w:sz="0" w:space="0" w:color="auto"/>
              </w:divBdr>
            </w:div>
            <w:div w:id="567959950">
              <w:marLeft w:val="0"/>
              <w:marRight w:val="0"/>
              <w:marTop w:val="0"/>
              <w:marBottom w:val="0"/>
              <w:divBdr>
                <w:top w:val="none" w:sz="0" w:space="0" w:color="auto"/>
                <w:left w:val="none" w:sz="0" w:space="0" w:color="auto"/>
                <w:bottom w:val="none" w:sz="0" w:space="0" w:color="auto"/>
                <w:right w:val="none" w:sz="0" w:space="0" w:color="auto"/>
              </w:divBdr>
            </w:div>
            <w:div w:id="825826292">
              <w:marLeft w:val="0"/>
              <w:marRight w:val="0"/>
              <w:marTop w:val="0"/>
              <w:marBottom w:val="0"/>
              <w:divBdr>
                <w:top w:val="none" w:sz="0" w:space="0" w:color="auto"/>
                <w:left w:val="none" w:sz="0" w:space="0" w:color="auto"/>
                <w:bottom w:val="none" w:sz="0" w:space="0" w:color="auto"/>
                <w:right w:val="none" w:sz="0" w:space="0" w:color="auto"/>
              </w:divBdr>
            </w:div>
            <w:div w:id="41877579">
              <w:marLeft w:val="0"/>
              <w:marRight w:val="0"/>
              <w:marTop w:val="0"/>
              <w:marBottom w:val="0"/>
              <w:divBdr>
                <w:top w:val="none" w:sz="0" w:space="0" w:color="auto"/>
                <w:left w:val="none" w:sz="0" w:space="0" w:color="auto"/>
                <w:bottom w:val="none" w:sz="0" w:space="0" w:color="auto"/>
                <w:right w:val="none" w:sz="0" w:space="0" w:color="auto"/>
              </w:divBdr>
            </w:div>
            <w:div w:id="914902708">
              <w:marLeft w:val="0"/>
              <w:marRight w:val="0"/>
              <w:marTop w:val="0"/>
              <w:marBottom w:val="0"/>
              <w:divBdr>
                <w:top w:val="none" w:sz="0" w:space="0" w:color="auto"/>
                <w:left w:val="none" w:sz="0" w:space="0" w:color="auto"/>
                <w:bottom w:val="none" w:sz="0" w:space="0" w:color="auto"/>
                <w:right w:val="none" w:sz="0" w:space="0" w:color="auto"/>
              </w:divBdr>
            </w:div>
            <w:div w:id="1934194328">
              <w:marLeft w:val="0"/>
              <w:marRight w:val="0"/>
              <w:marTop w:val="0"/>
              <w:marBottom w:val="0"/>
              <w:divBdr>
                <w:top w:val="none" w:sz="0" w:space="0" w:color="auto"/>
                <w:left w:val="none" w:sz="0" w:space="0" w:color="auto"/>
                <w:bottom w:val="none" w:sz="0" w:space="0" w:color="auto"/>
                <w:right w:val="none" w:sz="0" w:space="0" w:color="auto"/>
              </w:divBdr>
            </w:div>
            <w:div w:id="1537540318">
              <w:marLeft w:val="0"/>
              <w:marRight w:val="0"/>
              <w:marTop w:val="0"/>
              <w:marBottom w:val="0"/>
              <w:divBdr>
                <w:top w:val="none" w:sz="0" w:space="0" w:color="auto"/>
                <w:left w:val="none" w:sz="0" w:space="0" w:color="auto"/>
                <w:bottom w:val="none" w:sz="0" w:space="0" w:color="auto"/>
                <w:right w:val="none" w:sz="0" w:space="0" w:color="auto"/>
              </w:divBdr>
            </w:div>
            <w:div w:id="1308783005">
              <w:marLeft w:val="0"/>
              <w:marRight w:val="0"/>
              <w:marTop w:val="0"/>
              <w:marBottom w:val="0"/>
              <w:divBdr>
                <w:top w:val="none" w:sz="0" w:space="0" w:color="auto"/>
                <w:left w:val="none" w:sz="0" w:space="0" w:color="auto"/>
                <w:bottom w:val="none" w:sz="0" w:space="0" w:color="auto"/>
                <w:right w:val="none" w:sz="0" w:space="0" w:color="auto"/>
              </w:divBdr>
            </w:div>
            <w:div w:id="1072122301">
              <w:marLeft w:val="0"/>
              <w:marRight w:val="0"/>
              <w:marTop w:val="0"/>
              <w:marBottom w:val="0"/>
              <w:divBdr>
                <w:top w:val="none" w:sz="0" w:space="0" w:color="auto"/>
                <w:left w:val="none" w:sz="0" w:space="0" w:color="auto"/>
                <w:bottom w:val="none" w:sz="0" w:space="0" w:color="auto"/>
                <w:right w:val="none" w:sz="0" w:space="0" w:color="auto"/>
              </w:divBdr>
            </w:div>
            <w:div w:id="1856308936">
              <w:marLeft w:val="0"/>
              <w:marRight w:val="0"/>
              <w:marTop w:val="0"/>
              <w:marBottom w:val="0"/>
              <w:divBdr>
                <w:top w:val="none" w:sz="0" w:space="0" w:color="auto"/>
                <w:left w:val="none" w:sz="0" w:space="0" w:color="auto"/>
                <w:bottom w:val="none" w:sz="0" w:space="0" w:color="auto"/>
                <w:right w:val="none" w:sz="0" w:space="0" w:color="auto"/>
              </w:divBdr>
            </w:div>
            <w:div w:id="818545131">
              <w:marLeft w:val="0"/>
              <w:marRight w:val="0"/>
              <w:marTop w:val="0"/>
              <w:marBottom w:val="0"/>
              <w:divBdr>
                <w:top w:val="none" w:sz="0" w:space="0" w:color="auto"/>
                <w:left w:val="none" w:sz="0" w:space="0" w:color="auto"/>
                <w:bottom w:val="none" w:sz="0" w:space="0" w:color="auto"/>
                <w:right w:val="none" w:sz="0" w:space="0" w:color="auto"/>
              </w:divBdr>
            </w:div>
            <w:div w:id="262954603">
              <w:marLeft w:val="0"/>
              <w:marRight w:val="0"/>
              <w:marTop w:val="0"/>
              <w:marBottom w:val="0"/>
              <w:divBdr>
                <w:top w:val="none" w:sz="0" w:space="0" w:color="auto"/>
                <w:left w:val="none" w:sz="0" w:space="0" w:color="auto"/>
                <w:bottom w:val="none" w:sz="0" w:space="0" w:color="auto"/>
                <w:right w:val="none" w:sz="0" w:space="0" w:color="auto"/>
              </w:divBdr>
            </w:div>
            <w:div w:id="1438482362">
              <w:marLeft w:val="0"/>
              <w:marRight w:val="0"/>
              <w:marTop w:val="0"/>
              <w:marBottom w:val="0"/>
              <w:divBdr>
                <w:top w:val="none" w:sz="0" w:space="0" w:color="auto"/>
                <w:left w:val="none" w:sz="0" w:space="0" w:color="auto"/>
                <w:bottom w:val="none" w:sz="0" w:space="0" w:color="auto"/>
                <w:right w:val="none" w:sz="0" w:space="0" w:color="auto"/>
              </w:divBdr>
            </w:div>
            <w:div w:id="1074011102">
              <w:marLeft w:val="0"/>
              <w:marRight w:val="0"/>
              <w:marTop w:val="0"/>
              <w:marBottom w:val="0"/>
              <w:divBdr>
                <w:top w:val="none" w:sz="0" w:space="0" w:color="auto"/>
                <w:left w:val="none" w:sz="0" w:space="0" w:color="auto"/>
                <w:bottom w:val="none" w:sz="0" w:space="0" w:color="auto"/>
                <w:right w:val="none" w:sz="0" w:space="0" w:color="auto"/>
              </w:divBdr>
            </w:div>
            <w:div w:id="672875555">
              <w:marLeft w:val="0"/>
              <w:marRight w:val="0"/>
              <w:marTop w:val="0"/>
              <w:marBottom w:val="0"/>
              <w:divBdr>
                <w:top w:val="none" w:sz="0" w:space="0" w:color="auto"/>
                <w:left w:val="none" w:sz="0" w:space="0" w:color="auto"/>
                <w:bottom w:val="none" w:sz="0" w:space="0" w:color="auto"/>
                <w:right w:val="none" w:sz="0" w:space="0" w:color="auto"/>
              </w:divBdr>
            </w:div>
            <w:div w:id="398676493">
              <w:marLeft w:val="0"/>
              <w:marRight w:val="0"/>
              <w:marTop w:val="0"/>
              <w:marBottom w:val="0"/>
              <w:divBdr>
                <w:top w:val="none" w:sz="0" w:space="0" w:color="auto"/>
                <w:left w:val="none" w:sz="0" w:space="0" w:color="auto"/>
                <w:bottom w:val="none" w:sz="0" w:space="0" w:color="auto"/>
                <w:right w:val="none" w:sz="0" w:space="0" w:color="auto"/>
              </w:divBdr>
            </w:div>
            <w:div w:id="1526627175">
              <w:marLeft w:val="0"/>
              <w:marRight w:val="0"/>
              <w:marTop w:val="0"/>
              <w:marBottom w:val="0"/>
              <w:divBdr>
                <w:top w:val="none" w:sz="0" w:space="0" w:color="auto"/>
                <w:left w:val="none" w:sz="0" w:space="0" w:color="auto"/>
                <w:bottom w:val="none" w:sz="0" w:space="0" w:color="auto"/>
                <w:right w:val="none" w:sz="0" w:space="0" w:color="auto"/>
              </w:divBdr>
            </w:div>
            <w:div w:id="1391730191">
              <w:marLeft w:val="0"/>
              <w:marRight w:val="0"/>
              <w:marTop w:val="0"/>
              <w:marBottom w:val="0"/>
              <w:divBdr>
                <w:top w:val="none" w:sz="0" w:space="0" w:color="auto"/>
                <w:left w:val="none" w:sz="0" w:space="0" w:color="auto"/>
                <w:bottom w:val="none" w:sz="0" w:space="0" w:color="auto"/>
                <w:right w:val="none" w:sz="0" w:space="0" w:color="auto"/>
              </w:divBdr>
            </w:div>
            <w:div w:id="939413244">
              <w:marLeft w:val="0"/>
              <w:marRight w:val="0"/>
              <w:marTop w:val="0"/>
              <w:marBottom w:val="0"/>
              <w:divBdr>
                <w:top w:val="none" w:sz="0" w:space="0" w:color="auto"/>
                <w:left w:val="none" w:sz="0" w:space="0" w:color="auto"/>
                <w:bottom w:val="none" w:sz="0" w:space="0" w:color="auto"/>
                <w:right w:val="none" w:sz="0" w:space="0" w:color="auto"/>
              </w:divBdr>
            </w:div>
            <w:div w:id="963730494">
              <w:marLeft w:val="0"/>
              <w:marRight w:val="0"/>
              <w:marTop w:val="0"/>
              <w:marBottom w:val="0"/>
              <w:divBdr>
                <w:top w:val="none" w:sz="0" w:space="0" w:color="auto"/>
                <w:left w:val="none" w:sz="0" w:space="0" w:color="auto"/>
                <w:bottom w:val="none" w:sz="0" w:space="0" w:color="auto"/>
                <w:right w:val="none" w:sz="0" w:space="0" w:color="auto"/>
              </w:divBdr>
            </w:div>
            <w:div w:id="1331636416">
              <w:marLeft w:val="0"/>
              <w:marRight w:val="0"/>
              <w:marTop w:val="0"/>
              <w:marBottom w:val="0"/>
              <w:divBdr>
                <w:top w:val="none" w:sz="0" w:space="0" w:color="auto"/>
                <w:left w:val="none" w:sz="0" w:space="0" w:color="auto"/>
                <w:bottom w:val="none" w:sz="0" w:space="0" w:color="auto"/>
                <w:right w:val="none" w:sz="0" w:space="0" w:color="auto"/>
              </w:divBdr>
            </w:div>
            <w:div w:id="1334184297">
              <w:marLeft w:val="0"/>
              <w:marRight w:val="0"/>
              <w:marTop w:val="0"/>
              <w:marBottom w:val="0"/>
              <w:divBdr>
                <w:top w:val="none" w:sz="0" w:space="0" w:color="auto"/>
                <w:left w:val="none" w:sz="0" w:space="0" w:color="auto"/>
                <w:bottom w:val="none" w:sz="0" w:space="0" w:color="auto"/>
                <w:right w:val="none" w:sz="0" w:space="0" w:color="auto"/>
              </w:divBdr>
            </w:div>
            <w:div w:id="2082023759">
              <w:marLeft w:val="0"/>
              <w:marRight w:val="0"/>
              <w:marTop w:val="0"/>
              <w:marBottom w:val="0"/>
              <w:divBdr>
                <w:top w:val="none" w:sz="0" w:space="0" w:color="auto"/>
                <w:left w:val="none" w:sz="0" w:space="0" w:color="auto"/>
                <w:bottom w:val="none" w:sz="0" w:space="0" w:color="auto"/>
                <w:right w:val="none" w:sz="0" w:space="0" w:color="auto"/>
              </w:divBdr>
            </w:div>
            <w:div w:id="1596328723">
              <w:marLeft w:val="0"/>
              <w:marRight w:val="0"/>
              <w:marTop w:val="0"/>
              <w:marBottom w:val="0"/>
              <w:divBdr>
                <w:top w:val="none" w:sz="0" w:space="0" w:color="auto"/>
                <w:left w:val="none" w:sz="0" w:space="0" w:color="auto"/>
                <w:bottom w:val="none" w:sz="0" w:space="0" w:color="auto"/>
                <w:right w:val="none" w:sz="0" w:space="0" w:color="auto"/>
              </w:divBdr>
            </w:div>
            <w:div w:id="1805388256">
              <w:marLeft w:val="0"/>
              <w:marRight w:val="0"/>
              <w:marTop w:val="0"/>
              <w:marBottom w:val="0"/>
              <w:divBdr>
                <w:top w:val="none" w:sz="0" w:space="0" w:color="auto"/>
                <w:left w:val="none" w:sz="0" w:space="0" w:color="auto"/>
                <w:bottom w:val="none" w:sz="0" w:space="0" w:color="auto"/>
                <w:right w:val="none" w:sz="0" w:space="0" w:color="auto"/>
              </w:divBdr>
            </w:div>
            <w:div w:id="1814521914">
              <w:marLeft w:val="0"/>
              <w:marRight w:val="0"/>
              <w:marTop w:val="0"/>
              <w:marBottom w:val="0"/>
              <w:divBdr>
                <w:top w:val="none" w:sz="0" w:space="0" w:color="auto"/>
                <w:left w:val="none" w:sz="0" w:space="0" w:color="auto"/>
                <w:bottom w:val="none" w:sz="0" w:space="0" w:color="auto"/>
                <w:right w:val="none" w:sz="0" w:space="0" w:color="auto"/>
              </w:divBdr>
            </w:div>
            <w:div w:id="428742407">
              <w:marLeft w:val="0"/>
              <w:marRight w:val="0"/>
              <w:marTop w:val="0"/>
              <w:marBottom w:val="0"/>
              <w:divBdr>
                <w:top w:val="none" w:sz="0" w:space="0" w:color="auto"/>
                <w:left w:val="none" w:sz="0" w:space="0" w:color="auto"/>
                <w:bottom w:val="none" w:sz="0" w:space="0" w:color="auto"/>
                <w:right w:val="none" w:sz="0" w:space="0" w:color="auto"/>
              </w:divBdr>
            </w:div>
            <w:div w:id="2088653373">
              <w:marLeft w:val="0"/>
              <w:marRight w:val="0"/>
              <w:marTop w:val="0"/>
              <w:marBottom w:val="0"/>
              <w:divBdr>
                <w:top w:val="none" w:sz="0" w:space="0" w:color="auto"/>
                <w:left w:val="none" w:sz="0" w:space="0" w:color="auto"/>
                <w:bottom w:val="none" w:sz="0" w:space="0" w:color="auto"/>
                <w:right w:val="none" w:sz="0" w:space="0" w:color="auto"/>
              </w:divBdr>
            </w:div>
            <w:div w:id="517819326">
              <w:marLeft w:val="0"/>
              <w:marRight w:val="0"/>
              <w:marTop w:val="0"/>
              <w:marBottom w:val="0"/>
              <w:divBdr>
                <w:top w:val="none" w:sz="0" w:space="0" w:color="auto"/>
                <w:left w:val="none" w:sz="0" w:space="0" w:color="auto"/>
                <w:bottom w:val="none" w:sz="0" w:space="0" w:color="auto"/>
                <w:right w:val="none" w:sz="0" w:space="0" w:color="auto"/>
              </w:divBdr>
            </w:div>
            <w:div w:id="1665860799">
              <w:marLeft w:val="0"/>
              <w:marRight w:val="0"/>
              <w:marTop w:val="0"/>
              <w:marBottom w:val="0"/>
              <w:divBdr>
                <w:top w:val="none" w:sz="0" w:space="0" w:color="auto"/>
                <w:left w:val="none" w:sz="0" w:space="0" w:color="auto"/>
                <w:bottom w:val="none" w:sz="0" w:space="0" w:color="auto"/>
                <w:right w:val="none" w:sz="0" w:space="0" w:color="auto"/>
              </w:divBdr>
            </w:div>
            <w:div w:id="538129454">
              <w:marLeft w:val="0"/>
              <w:marRight w:val="0"/>
              <w:marTop w:val="0"/>
              <w:marBottom w:val="0"/>
              <w:divBdr>
                <w:top w:val="none" w:sz="0" w:space="0" w:color="auto"/>
                <w:left w:val="none" w:sz="0" w:space="0" w:color="auto"/>
                <w:bottom w:val="none" w:sz="0" w:space="0" w:color="auto"/>
                <w:right w:val="none" w:sz="0" w:space="0" w:color="auto"/>
              </w:divBdr>
            </w:div>
            <w:div w:id="1768766678">
              <w:marLeft w:val="0"/>
              <w:marRight w:val="0"/>
              <w:marTop w:val="0"/>
              <w:marBottom w:val="0"/>
              <w:divBdr>
                <w:top w:val="none" w:sz="0" w:space="0" w:color="auto"/>
                <w:left w:val="none" w:sz="0" w:space="0" w:color="auto"/>
                <w:bottom w:val="none" w:sz="0" w:space="0" w:color="auto"/>
                <w:right w:val="none" w:sz="0" w:space="0" w:color="auto"/>
              </w:divBdr>
            </w:div>
            <w:div w:id="140734484">
              <w:marLeft w:val="0"/>
              <w:marRight w:val="0"/>
              <w:marTop w:val="0"/>
              <w:marBottom w:val="0"/>
              <w:divBdr>
                <w:top w:val="none" w:sz="0" w:space="0" w:color="auto"/>
                <w:left w:val="none" w:sz="0" w:space="0" w:color="auto"/>
                <w:bottom w:val="none" w:sz="0" w:space="0" w:color="auto"/>
                <w:right w:val="none" w:sz="0" w:space="0" w:color="auto"/>
              </w:divBdr>
            </w:div>
            <w:div w:id="1505437344">
              <w:marLeft w:val="0"/>
              <w:marRight w:val="0"/>
              <w:marTop w:val="0"/>
              <w:marBottom w:val="0"/>
              <w:divBdr>
                <w:top w:val="none" w:sz="0" w:space="0" w:color="auto"/>
                <w:left w:val="none" w:sz="0" w:space="0" w:color="auto"/>
                <w:bottom w:val="none" w:sz="0" w:space="0" w:color="auto"/>
                <w:right w:val="none" w:sz="0" w:space="0" w:color="auto"/>
              </w:divBdr>
            </w:div>
            <w:div w:id="1276014383">
              <w:marLeft w:val="0"/>
              <w:marRight w:val="0"/>
              <w:marTop w:val="0"/>
              <w:marBottom w:val="0"/>
              <w:divBdr>
                <w:top w:val="none" w:sz="0" w:space="0" w:color="auto"/>
                <w:left w:val="none" w:sz="0" w:space="0" w:color="auto"/>
                <w:bottom w:val="none" w:sz="0" w:space="0" w:color="auto"/>
                <w:right w:val="none" w:sz="0" w:space="0" w:color="auto"/>
              </w:divBdr>
            </w:div>
            <w:div w:id="50203156">
              <w:marLeft w:val="0"/>
              <w:marRight w:val="0"/>
              <w:marTop w:val="0"/>
              <w:marBottom w:val="0"/>
              <w:divBdr>
                <w:top w:val="none" w:sz="0" w:space="0" w:color="auto"/>
                <w:left w:val="none" w:sz="0" w:space="0" w:color="auto"/>
                <w:bottom w:val="none" w:sz="0" w:space="0" w:color="auto"/>
                <w:right w:val="none" w:sz="0" w:space="0" w:color="auto"/>
              </w:divBdr>
            </w:div>
            <w:div w:id="832182026">
              <w:marLeft w:val="0"/>
              <w:marRight w:val="0"/>
              <w:marTop w:val="0"/>
              <w:marBottom w:val="0"/>
              <w:divBdr>
                <w:top w:val="none" w:sz="0" w:space="0" w:color="auto"/>
                <w:left w:val="none" w:sz="0" w:space="0" w:color="auto"/>
                <w:bottom w:val="none" w:sz="0" w:space="0" w:color="auto"/>
                <w:right w:val="none" w:sz="0" w:space="0" w:color="auto"/>
              </w:divBdr>
            </w:div>
            <w:div w:id="1984768699">
              <w:marLeft w:val="0"/>
              <w:marRight w:val="0"/>
              <w:marTop w:val="0"/>
              <w:marBottom w:val="0"/>
              <w:divBdr>
                <w:top w:val="none" w:sz="0" w:space="0" w:color="auto"/>
                <w:left w:val="none" w:sz="0" w:space="0" w:color="auto"/>
                <w:bottom w:val="none" w:sz="0" w:space="0" w:color="auto"/>
                <w:right w:val="none" w:sz="0" w:space="0" w:color="auto"/>
              </w:divBdr>
            </w:div>
            <w:div w:id="1697079564">
              <w:marLeft w:val="0"/>
              <w:marRight w:val="0"/>
              <w:marTop w:val="0"/>
              <w:marBottom w:val="0"/>
              <w:divBdr>
                <w:top w:val="none" w:sz="0" w:space="0" w:color="auto"/>
                <w:left w:val="none" w:sz="0" w:space="0" w:color="auto"/>
                <w:bottom w:val="none" w:sz="0" w:space="0" w:color="auto"/>
                <w:right w:val="none" w:sz="0" w:space="0" w:color="auto"/>
              </w:divBdr>
            </w:div>
            <w:div w:id="899632419">
              <w:marLeft w:val="0"/>
              <w:marRight w:val="0"/>
              <w:marTop w:val="0"/>
              <w:marBottom w:val="0"/>
              <w:divBdr>
                <w:top w:val="none" w:sz="0" w:space="0" w:color="auto"/>
                <w:left w:val="none" w:sz="0" w:space="0" w:color="auto"/>
                <w:bottom w:val="none" w:sz="0" w:space="0" w:color="auto"/>
                <w:right w:val="none" w:sz="0" w:space="0" w:color="auto"/>
              </w:divBdr>
            </w:div>
            <w:div w:id="1265110387">
              <w:marLeft w:val="0"/>
              <w:marRight w:val="0"/>
              <w:marTop w:val="0"/>
              <w:marBottom w:val="0"/>
              <w:divBdr>
                <w:top w:val="none" w:sz="0" w:space="0" w:color="auto"/>
                <w:left w:val="none" w:sz="0" w:space="0" w:color="auto"/>
                <w:bottom w:val="none" w:sz="0" w:space="0" w:color="auto"/>
                <w:right w:val="none" w:sz="0" w:space="0" w:color="auto"/>
              </w:divBdr>
            </w:div>
            <w:div w:id="301275090">
              <w:marLeft w:val="0"/>
              <w:marRight w:val="0"/>
              <w:marTop w:val="0"/>
              <w:marBottom w:val="0"/>
              <w:divBdr>
                <w:top w:val="none" w:sz="0" w:space="0" w:color="auto"/>
                <w:left w:val="none" w:sz="0" w:space="0" w:color="auto"/>
                <w:bottom w:val="none" w:sz="0" w:space="0" w:color="auto"/>
                <w:right w:val="none" w:sz="0" w:space="0" w:color="auto"/>
              </w:divBdr>
            </w:div>
            <w:div w:id="1581670660">
              <w:marLeft w:val="0"/>
              <w:marRight w:val="0"/>
              <w:marTop w:val="0"/>
              <w:marBottom w:val="0"/>
              <w:divBdr>
                <w:top w:val="none" w:sz="0" w:space="0" w:color="auto"/>
                <w:left w:val="none" w:sz="0" w:space="0" w:color="auto"/>
                <w:bottom w:val="none" w:sz="0" w:space="0" w:color="auto"/>
                <w:right w:val="none" w:sz="0" w:space="0" w:color="auto"/>
              </w:divBdr>
            </w:div>
            <w:div w:id="128667254">
              <w:marLeft w:val="0"/>
              <w:marRight w:val="0"/>
              <w:marTop w:val="0"/>
              <w:marBottom w:val="0"/>
              <w:divBdr>
                <w:top w:val="none" w:sz="0" w:space="0" w:color="auto"/>
                <w:left w:val="none" w:sz="0" w:space="0" w:color="auto"/>
                <w:bottom w:val="none" w:sz="0" w:space="0" w:color="auto"/>
                <w:right w:val="none" w:sz="0" w:space="0" w:color="auto"/>
              </w:divBdr>
            </w:div>
            <w:div w:id="659384011">
              <w:marLeft w:val="0"/>
              <w:marRight w:val="0"/>
              <w:marTop w:val="0"/>
              <w:marBottom w:val="0"/>
              <w:divBdr>
                <w:top w:val="none" w:sz="0" w:space="0" w:color="auto"/>
                <w:left w:val="none" w:sz="0" w:space="0" w:color="auto"/>
                <w:bottom w:val="none" w:sz="0" w:space="0" w:color="auto"/>
                <w:right w:val="none" w:sz="0" w:space="0" w:color="auto"/>
              </w:divBdr>
            </w:div>
            <w:div w:id="643195943">
              <w:marLeft w:val="0"/>
              <w:marRight w:val="0"/>
              <w:marTop w:val="0"/>
              <w:marBottom w:val="0"/>
              <w:divBdr>
                <w:top w:val="none" w:sz="0" w:space="0" w:color="auto"/>
                <w:left w:val="none" w:sz="0" w:space="0" w:color="auto"/>
                <w:bottom w:val="none" w:sz="0" w:space="0" w:color="auto"/>
                <w:right w:val="none" w:sz="0" w:space="0" w:color="auto"/>
              </w:divBdr>
            </w:div>
            <w:div w:id="1561869075">
              <w:marLeft w:val="0"/>
              <w:marRight w:val="0"/>
              <w:marTop w:val="0"/>
              <w:marBottom w:val="0"/>
              <w:divBdr>
                <w:top w:val="none" w:sz="0" w:space="0" w:color="auto"/>
                <w:left w:val="none" w:sz="0" w:space="0" w:color="auto"/>
                <w:bottom w:val="none" w:sz="0" w:space="0" w:color="auto"/>
                <w:right w:val="none" w:sz="0" w:space="0" w:color="auto"/>
              </w:divBdr>
            </w:div>
            <w:div w:id="1490175872">
              <w:marLeft w:val="0"/>
              <w:marRight w:val="0"/>
              <w:marTop w:val="0"/>
              <w:marBottom w:val="0"/>
              <w:divBdr>
                <w:top w:val="none" w:sz="0" w:space="0" w:color="auto"/>
                <w:left w:val="none" w:sz="0" w:space="0" w:color="auto"/>
                <w:bottom w:val="none" w:sz="0" w:space="0" w:color="auto"/>
                <w:right w:val="none" w:sz="0" w:space="0" w:color="auto"/>
              </w:divBdr>
            </w:div>
            <w:div w:id="594481587">
              <w:marLeft w:val="0"/>
              <w:marRight w:val="0"/>
              <w:marTop w:val="0"/>
              <w:marBottom w:val="0"/>
              <w:divBdr>
                <w:top w:val="none" w:sz="0" w:space="0" w:color="auto"/>
                <w:left w:val="none" w:sz="0" w:space="0" w:color="auto"/>
                <w:bottom w:val="none" w:sz="0" w:space="0" w:color="auto"/>
                <w:right w:val="none" w:sz="0" w:space="0" w:color="auto"/>
              </w:divBdr>
            </w:div>
            <w:div w:id="2119983964">
              <w:marLeft w:val="0"/>
              <w:marRight w:val="0"/>
              <w:marTop w:val="0"/>
              <w:marBottom w:val="0"/>
              <w:divBdr>
                <w:top w:val="none" w:sz="0" w:space="0" w:color="auto"/>
                <w:left w:val="none" w:sz="0" w:space="0" w:color="auto"/>
                <w:bottom w:val="none" w:sz="0" w:space="0" w:color="auto"/>
                <w:right w:val="none" w:sz="0" w:space="0" w:color="auto"/>
              </w:divBdr>
            </w:div>
            <w:div w:id="1741177441">
              <w:marLeft w:val="0"/>
              <w:marRight w:val="0"/>
              <w:marTop w:val="0"/>
              <w:marBottom w:val="0"/>
              <w:divBdr>
                <w:top w:val="none" w:sz="0" w:space="0" w:color="auto"/>
                <w:left w:val="none" w:sz="0" w:space="0" w:color="auto"/>
                <w:bottom w:val="none" w:sz="0" w:space="0" w:color="auto"/>
                <w:right w:val="none" w:sz="0" w:space="0" w:color="auto"/>
              </w:divBdr>
            </w:div>
            <w:div w:id="802234089">
              <w:marLeft w:val="0"/>
              <w:marRight w:val="0"/>
              <w:marTop w:val="0"/>
              <w:marBottom w:val="0"/>
              <w:divBdr>
                <w:top w:val="none" w:sz="0" w:space="0" w:color="auto"/>
                <w:left w:val="none" w:sz="0" w:space="0" w:color="auto"/>
                <w:bottom w:val="none" w:sz="0" w:space="0" w:color="auto"/>
                <w:right w:val="none" w:sz="0" w:space="0" w:color="auto"/>
              </w:divBdr>
            </w:div>
            <w:div w:id="1761831635">
              <w:marLeft w:val="0"/>
              <w:marRight w:val="0"/>
              <w:marTop w:val="0"/>
              <w:marBottom w:val="0"/>
              <w:divBdr>
                <w:top w:val="none" w:sz="0" w:space="0" w:color="auto"/>
                <w:left w:val="none" w:sz="0" w:space="0" w:color="auto"/>
                <w:bottom w:val="none" w:sz="0" w:space="0" w:color="auto"/>
                <w:right w:val="none" w:sz="0" w:space="0" w:color="auto"/>
              </w:divBdr>
            </w:div>
            <w:div w:id="915633756">
              <w:marLeft w:val="0"/>
              <w:marRight w:val="0"/>
              <w:marTop w:val="0"/>
              <w:marBottom w:val="0"/>
              <w:divBdr>
                <w:top w:val="none" w:sz="0" w:space="0" w:color="auto"/>
                <w:left w:val="none" w:sz="0" w:space="0" w:color="auto"/>
                <w:bottom w:val="none" w:sz="0" w:space="0" w:color="auto"/>
                <w:right w:val="none" w:sz="0" w:space="0" w:color="auto"/>
              </w:divBdr>
            </w:div>
            <w:div w:id="1224409153">
              <w:marLeft w:val="0"/>
              <w:marRight w:val="0"/>
              <w:marTop w:val="0"/>
              <w:marBottom w:val="0"/>
              <w:divBdr>
                <w:top w:val="none" w:sz="0" w:space="0" w:color="auto"/>
                <w:left w:val="none" w:sz="0" w:space="0" w:color="auto"/>
                <w:bottom w:val="none" w:sz="0" w:space="0" w:color="auto"/>
                <w:right w:val="none" w:sz="0" w:space="0" w:color="auto"/>
              </w:divBdr>
            </w:div>
            <w:div w:id="1190878435">
              <w:marLeft w:val="0"/>
              <w:marRight w:val="0"/>
              <w:marTop w:val="0"/>
              <w:marBottom w:val="0"/>
              <w:divBdr>
                <w:top w:val="none" w:sz="0" w:space="0" w:color="auto"/>
                <w:left w:val="none" w:sz="0" w:space="0" w:color="auto"/>
                <w:bottom w:val="none" w:sz="0" w:space="0" w:color="auto"/>
                <w:right w:val="none" w:sz="0" w:space="0" w:color="auto"/>
              </w:divBdr>
            </w:div>
            <w:div w:id="424764091">
              <w:marLeft w:val="0"/>
              <w:marRight w:val="0"/>
              <w:marTop w:val="0"/>
              <w:marBottom w:val="0"/>
              <w:divBdr>
                <w:top w:val="none" w:sz="0" w:space="0" w:color="auto"/>
                <w:left w:val="none" w:sz="0" w:space="0" w:color="auto"/>
                <w:bottom w:val="none" w:sz="0" w:space="0" w:color="auto"/>
                <w:right w:val="none" w:sz="0" w:space="0" w:color="auto"/>
              </w:divBdr>
            </w:div>
            <w:div w:id="1221289871">
              <w:marLeft w:val="0"/>
              <w:marRight w:val="0"/>
              <w:marTop w:val="0"/>
              <w:marBottom w:val="0"/>
              <w:divBdr>
                <w:top w:val="none" w:sz="0" w:space="0" w:color="auto"/>
                <w:left w:val="none" w:sz="0" w:space="0" w:color="auto"/>
                <w:bottom w:val="none" w:sz="0" w:space="0" w:color="auto"/>
                <w:right w:val="none" w:sz="0" w:space="0" w:color="auto"/>
              </w:divBdr>
            </w:div>
            <w:div w:id="307445219">
              <w:marLeft w:val="0"/>
              <w:marRight w:val="0"/>
              <w:marTop w:val="0"/>
              <w:marBottom w:val="0"/>
              <w:divBdr>
                <w:top w:val="none" w:sz="0" w:space="0" w:color="auto"/>
                <w:left w:val="none" w:sz="0" w:space="0" w:color="auto"/>
                <w:bottom w:val="none" w:sz="0" w:space="0" w:color="auto"/>
                <w:right w:val="none" w:sz="0" w:space="0" w:color="auto"/>
              </w:divBdr>
            </w:div>
            <w:div w:id="1059475015">
              <w:marLeft w:val="0"/>
              <w:marRight w:val="0"/>
              <w:marTop w:val="0"/>
              <w:marBottom w:val="0"/>
              <w:divBdr>
                <w:top w:val="none" w:sz="0" w:space="0" w:color="auto"/>
                <w:left w:val="none" w:sz="0" w:space="0" w:color="auto"/>
                <w:bottom w:val="none" w:sz="0" w:space="0" w:color="auto"/>
                <w:right w:val="none" w:sz="0" w:space="0" w:color="auto"/>
              </w:divBdr>
            </w:div>
            <w:div w:id="224802278">
              <w:marLeft w:val="0"/>
              <w:marRight w:val="0"/>
              <w:marTop w:val="0"/>
              <w:marBottom w:val="0"/>
              <w:divBdr>
                <w:top w:val="none" w:sz="0" w:space="0" w:color="auto"/>
                <w:left w:val="none" w:sz="0" w:space="0" w:color="auto"/>
                <w:bottom w:val="none" w:sz="0" w:space="0" w:color="auto"/>
                <w:right w:val="none" w:sz="0" w:space="0" w:color="auto"/>
              </w:divBdr>
            </w:div>
            <w:div w:id="1157765743">
              <w:marLeft w:val="0"/>
              <w:marRight w:val="0"/>
              <w:marTop w:val="0"/>
              <w:marBottom w:val="0"/>
              <w:divBdr>
                <w:top w:val="none" w:sz="0" w:space="0" w:color="auto"/>
                <w:left w:val="none" w:sz="0" w:space="0" w:color="auto"/>
                <w:bottom w:val="none" w:sz="0" w:space="0" w:color="auto"/>
                <w:right w:val="none" w:sz="0" w:space="0" w:color="auto"/>
              </w:divBdr>
            </w:div>
            <w:div w:id="323825786">
              <w:marLeft w:val="0"/>
              <w:marRight w:val="0"/>
              <w:marTop w:val="0"/>
              <w:marBottom w:val="0"/>
              <w:divBdr>
                <w:top w:val="none" w:sz="0" w:space="0" w:color="auto"/>
                <w:left w:val="none" w:sz="0" w:space="0" w:color="auto"/>
                <w:bottom w:val="none" w:sz="0" w:space="0" w:color="auto"/>
                <w:right w:val="none" w:sz="0" w:space="0" w:color="auto"/>
              </w:divBdr>
            </w:div>
            <w:div w:id="1125931070">
              <w:marLeft w:val="0"/>
              <w:marRight w:val="0"/>
              <w:marTop w:val="0"/>
              <w:marBottom w:val="0"/>
              <w:divBdr>
                <w:top w:val="none" w:sz="0" w:space="0" w:color="auto"/>
                <w:left w:val="none" w:sz="0" w:space="0" w:color="auto"/>
                <w:bottom w:val="none" w:sz="0" w:space="0" w:color="auto"/>
                <w:right w:val="none" w:sz="0" w:space="0" w:color="auto"/>
              </w:divBdr>
            </w:div>
            <w:div w:id="1708867722">
              <w:marLeft w:val="0"/>
              <w:marRight w:val="0"/>
              <w:marTop w:val="0"/>
              <w:marBottom w:val="0"/>
              <w:divBdr>
                <w:top w:val="none" w:sz="0" w:space="0" w:color="auto"/>
                <w:left w:val="none" w:sz="0" w:space="0" w:color="auto"/>
                <w:bottom w:val="none" w:sz="0" w:space="0" w:color="auto"/>
                <w:right w:val="none" w:sz="0" w:space="0" w:color="auto"/>
              </w:divBdr>
            </w:div>
            <w:div w:id="351151534">
              <w:marLeft w:val="0"/>
              <w:marRight w:val="0"/>
              <w:marTop w:val="0"/>
              <w:marBottom w:val="0"/>
              <w:divBdr>
                <w:top w:val="none" w:sz="0" w:space="0" w:color="auto"/>
                <w:left w:val="none" w:sz="0" w:space="0" w:color="auto"/>
                <w:bottom w:val="none" w:sz="0" w:space="0" w:color="auto"/>
                <w:right w:val="none" w:sz="0" w:space="0" w:color="auto"/>
              </w:divBdr>
            </w:div>
            <w:div w:id="140080595">
              <w:marLeft w:val="0"/>
              <w:marRight w:val="0"/>
              <w:marTop w:val="0"/>
              <w:marBottom w:val="0"/>
              <w:divBdr>
                <w:top w:val="none" w:sz="0" w:space="0" w:color="auto"/>
                <w:left w:val="none" w:sz="0" w:space="0" w:color="auto"/>
                <w:bottom w:val="none" w:sz="0" w:space="0" w:color="auto"/>
                <w:right w:val="none" w:sz="0" w:space="0" w:color="auto"/>
              </w:divBdr>
            </w:div>
            <w:div w:id="1561939220">
              <w:marLeft w:val="0"/>
              <w:marRight w:val="0"/>
              <w:marTop w:val="0"/>
              <w:marBottom w:val="0"/>
              <w:divBdr>
                <w:top w:val="none" w:sz="0" w:space="0" w:color="auto"/>
                <w:left w:val="none" w:sz="0" w:space="0" w:color="auto"/>
                <w:bottom w:val="none" w:sz="0" w:space="0" w:color="auto"/>
                <w:right w:val="none" w:sz="0" w:space="0" w:color="auto"/>
              </w:divBdr>
            </w:div>
            <w:div w:id="299962538">
              <w:marLeft w:val="0"/>
              <w:marRight w:val="0"/>
              <w:marTop w:val="0"/>
              <w:marBottom w:val="0"/>
              <w:divBdr>
                <w:top w:val="none" w:sz="0" w:space="0" w:color="auto"/>
                <w:left w:val="none" w:sz="0" w:space="0" w:color="auto"/>
                <w:bottom w:val="none" w:sz="0" w:space="0" w:color="auto"/>
                <w:right w:val="none" w:sz="0" w:space="0" w:color="auto"/>
              </w:divBdr>
            </w:div>
            <w:div w:id="1140999072">
              <w:marLeft w:val="0"/>
              <w:marRight w:val="0"/>
              <w:marTop w:val="0"/>
              <w:marBottom w:val="0"/>
              <w:divBdr>
                <w:top w:val="none" w:sz="0" w:space="0" w:color="auto"/>
                <w:left w:val="none" w:sz="0" w:space="0" w:color="auto"/>
                <w:bottom w:val="none" w:sz="0" w:space="0" w:color="auto"/>
                <w:right w:val="none" w:sz="0" w:space="0" w:color="auto"/>
              </w:divBdr>
            </w:div>
            <w:div w:id="1736195936">
              <w:marLeft w:val="0"/>
              <w:marRight w:val="0"/>
              <w:marTop w:val="0"/>
              <w:marBottom w:val="0"/>
              <w:divBdr>
                <w:top w:val="none" w:sz="0" w:space="0" w:color="auto"/>
                <w:left w:val="none" w:sz="0" w:space="0" w:color="auto"/>
                <w:bottom w:val="none" w:sz="0" w:space="0" w:color="auto"/>
                <w:right w:val="none" w:sz="0" w:space="0" w:color="auto"/>
              </w:divBdr>
            </w:div>
            <w:div w:id="1321152899">
              <w:marLeft w:val="0"/>
              <w:marRight w:val="0"/>
              <w:marTop w:val="0"/>
              <w:marBottom w:val="0"/>
              <w:divBdr>
                <w:top w:val="none" w:sz="0" w:space="0" w:color="auto"/>
                <w:left w:val="none" w:sz="0" w:space="0" w:color="auto"/>
                <w:bottom w:val="none" w:sz="0" w:space="0" w:color="auto"/>
                <w:right w:val="none" w:sz="0" w:space="0" w:color="auto"/>
              </w:divBdr>
            </w:div>
            <w:div w:id="343244668">
              <w:marLeft w:val="0"/>
              <w:marRight w:val="0"/>
              <w:marTop w:val="0"/>
              <w:marBottom w:val="0"/>
              <w:divBdr>
                <w:top w:val="none" w:sz="0" w:space="0" w:color="auto"/>
                <w:left w:val="none" w:sz="0" w:space="0" w:color="auto"/>
                <w:bottom w:val="none" w:sz="0" w:space="0" w:color="auto"/>
                <w:right w:val="none" w:sz="0" w:space="0" w:color="auto"/>
              </w:divBdr>
            </w:div>
            <w:div w:id="1638729829">
              <w:marLeft w:val="0"/>
              <w:marRight w:val="0"/>
              <w:marTop w:val="0"/>
              <w:marBottom w:val="0"/>
              <w:divBdr>
                <w:top w:val="none" w:sz="0" w:space="0" w:color="auto"/>
                <w:left w:val="none" w:sz="0" w:space="0" w:color="auto"/>
                <w:bottom w:val="none" w:sz="0" w:space="0" w:color="auto"/>
                <w:right w:val="none" w:sz="0" w:space="0" w:color="auto"/>
              </w:divBdr>
            </w:div>
            <w:div w:id="656767690">
              <w:marLeft w:val="0"/>
              <w:marRight w:val="0"/>
              <w:marTop w:val="0"/>
              <w:marBottom w:val="0"/>
              <w:divBdr>
                <w:top w:val="none" w:sz="0" w:space="0" w:color="auto"/>
                <w:left w:val="none" w:sz="0" w:space="0" w:color="auto"/>
                <w:bottom w:val="none" w:sz="0" w:space="0" w:color="auto"/>
                <w:right w:val="none" w:sz="0" w:space="0" w:color="auto"/>
              </w:divBdr>
            </w:div>
            <w:div w:id="1327200890">
              <w:marLeft w:val="0"/>
              <w:marRight w:val="0"/>
              <w:marTop w:val="0"/>
              <w:marBottom w:val="0"/>
              <w:divBdr>
                <w:top w:val="none" w:sz="0" w:space="0" w:color="auto"/>
                <w:left w:val="none" w:sz="0" w:space="0" w:color="auto"/>
                <w:bottom w:val="none" w:sz="0" w:space="0" w:color="auto"/>
                <w:right w:val="none" w:sz="0" w:space="0" w:color="auto"/>
              </w:divBdr>
            </w:div>
            <w:div w:id="1355377016">
              <w:marLeft w:val="0"/>
              <w:marRight w:val="0"/>
              <w:marTop w:val="0"/>
              <w:marBottom w:val="0"/>
              <w:divBdr>
                <w:top w:val="none" w:sz="0" w:space="0" w:color="auto"/>
                <w:left w:val="none" w:sz="0" w:space="0" w:color="auto"/>
                <w:bottom w:val="none" w:sz="0" w:space="0" w:color="auto"/>
                <w:right w:val="none" w:sz="0" w:space="0" w:color="auto"/>
              </w:divBdr>
            </w:div>
            <w:div w:id="1187711569">
              <w:marLeft w:val="0"/>
              <w:marRight w:val="0"/>
              <w:marTop w:val="0"/>
              <w:marBottom w:val="0"/>
              <w:divBdr>
                <w:top w:val="none" w:sz="0" w:space="0" w:color="auto"/>
                <w:left w:val="none" w:sz="0" w:space="0" w:color="auto"/>
                <w:bottom w:val="none" w:sz="0" w:space="0" w:color="auto"/>
                <w:right w:val="none" w:sz="0" w:space="0" w:color="auto"/>
              </w:divBdr>
            </w:div>
            <w:div w:id="1154642302">
              <w:marLeft w:val="0"/>
              <w:marRight w:val="0"/>
              <w:marTop w:val="0"/>
              <w:marBottom w:val="0"/>
              <w:divBdr>
                <w:top w:val="none" w:sz="0" w:space="0" w:color="auto"/>
                <w:left w:val="none" w:sz="0" w:space="0" w:color="auto"/>
                <w:bottom w:val="none" w:sz="0" w:space="0" w:color="auto"/>
                <w:right w:val="none" w:sz="0" w:space="0" w:color="auto"/>
              </w:divBdr>
            </w:div>
            <w:div w:id="253784819">
              <w:marLeft w:val="0"/>
              <w:marRight w:val="0"/>
              <w:marTop w:val="0"/>
              <w:marBottom w:val="0"/>
              <w:divBdr>
                <w:top w:val="none" w:sz="0" w:space="0" w:color="auto"/>
                <w:left w:val="none" w:sz="0" w:space="0" w:color="auto"/>
                <w:bottom w:val="none" w:sz="0" w:space="0" w:color="auto"/>
                <w:right w:val="none" w:sz="0" w:space="0" w:color="auto"/>
              </w:divBdr>
            </w:div>
            <w:div w:id="2141652351">
              <w:marLeft w:val="0"/>
              <w:marRight w:val="0"/>
              <w:marTop w:val="0"/>
              <w:marBottom w:val="0"/>
              <w:divBdr>
                <w:top w:val="none" w:sz="0" w:space="0" w:color="auto"/>
                <w:left w:val="none" w:sz="0" w:space="0" w:color="auto"/>
                <w:bottom w:val="none" w:sz="0" w:space="0" w:color="auto"/>
                <w:right w:val="none" w:sz="0" w:space="0" w:color="auto"/>
              </w:divBdr>
            </w:div>
            <w:div w:id="1556502735">
              <w:marLeft w:val="0"/>
              <w:marRight w:val="0"/>
              <w:marTop w:val="0"/>
              <w:marBottom w:val="0"/>
              <w:divBdr>
                <w:top w:val="none" w:sz="0" w:space="0" w:color="auto"/>
                <w:left w:val="none" w:sz="0" w:space="0" w:color="auto"/>
                <w:bottom w:val="none" w:sz="0" w:space="0" w:color="auto"/>
                <w:right w:val="none" w:sz="0" w:space="0" w:color="auto"/>
              </w:divBdr>
            </w:div>
            <w:div w:id="745881052">
              <w:marLeft w:val="0"/>
              <w:marRight w:val="0"/>
              <w:marTop w:val="0"/>
              <w:marBottom w:val="0"/>
              <w:divBdr>
                <w:top w:val="none" w:sz="0" w:space="0" w:color="auto"/>
                <w:left w:val="none" w:sz="0" w:space="0" w:color="auto"/>
                <w:bottom w:val="none" w:sz="0" w:space="0" w:color="auto"/>
                <w:right w:val="none" w:sz="0" w:space="0" w:color="auto"/>
              </w:divBdr>
            </w:div>
            <w:div w:id="1280065617">
              <w:marLeft w:val="0"/>
              <w:marRight w:val="0"/>
              <w:marTop w:val="0"/>
              <w:marBottom w:val="0"/>
              <w:divBdr>
                <w:top w:val="none" w:sz="0" w:space="0" w:color="auto"/>
                <w:left w:val="none" w:sz="0" w:space="0" w:color="auto"/>
                <w:bottom w:val="none" w:sz="0" w:space="0" w:color="auto"/>
                <w:right w:val="none" w:sz="0" w:space="0" w:color="auto"/>
              </w:divBdr>
            </w:div>
            <w:div w:id="286082704">
              <w:marLeft w:val="0"/>
              <w:marRight w:val="0"/>
              <w:marTop w:val="0"/>
              <w:marBottom w:val="0"/>
              <w:divBdr>
                <w:top w:val="none" w:sz="0" w:space="0" w:color="auto"/>
                <w:left w:val="none" w:sz="0" w:space="0" w:color="auto"/>
                <w:bottom w:val="none" w:sz="0" w:space="0" w:color="auto"/>
                <w:right w:val="none" w:sz="0" w:space="0" w:color="auto"/>
              </w:divBdr>
            </w:div>
            <w:div w:id="637227358">
              <w:marLeft w:val="0"/>
              <w:marRight w:val="0"/>
              <w:marTop w:val="0"/>
              <w:marBottom w:val="0"/>
              <w:divBdr>
                <w:top w:val="none" w:sz="0" w:space="0" w:color="auto"/>
                <w:left w:val="none" w:sz="0" w:space="0" w:color="auto"/>
                <w:bottom w:val="none" w:sz="0" w:space="0" w:color="auto"/>
                <w:right w:val="none" w:sz="0" w:space="0" w:color="auto"/>
              </w:divBdr>
            </w:div>
            <w:div w:id="674962795">
              <w:marLeft w:val="0"/>
              <w:marRight w:val="0"/>
              <w:marTop w:val="0"/>
              <w:marBottom w:val="0"/>
              <w:divBdr>
                <w:top w:val="none" w:sz="0" w:space="0" w:color="auto"/>
                <w:left w:val="none" w:sz="0" w:space="0" w:color="auto"/>
                <w:bottom w:val="none" w:sz="0" w:space="0" w:color="auto"/>
                <w:right w:val="none" w:sz="0" w:space="0" w:color="auto"/>
              </w:divBdr>
            </w:div>
            <w:div w:id="390228185">
              <w:marLeft w:val="0"/>
              <w:marRight w:val="0"/>
              <w:marTop w:val="0"/>
              <w:marBottom w:val="0"/>
              <w:divBdr>
                <w:top w:val="none" w:sz="0" w:space="0" w:color="auto"/>
                <w:left w:val="none" w:sz="0" w:space="0" w:color="auto"/>
                <w:bottom w:val="none" w:sz="0" w:space="0" w:color="auto"/>
                <w:right w:val="none" w:sz="0" w:space="0" w:color="auto"/>
              </w:divBdr>
            </w:div>
            <w:div w:id="120542151">
              <w:marLeft w:val="0"/>
              <w:marRight w:val="0"/>
              <w:marTop w:val="0"/>
              <w:marBottom w:val="0"/>
              <w:divBdr>
                <w:top w:val="none" w:sz="0" w:space="0" w:color="auto"/>
                <w:left w:val="none" w:sz="0" w:space="0" w:color="auto"/>
                <w:bottom w:val="none" w:sz="0" w:space="0" w:color="auto"/>
                <w:right w:val="none" w:sz="0" w:space="0" w:color="auto"/>
              </w:divBdr>
            </w:div>
            <w:div w:id="279143859">
              <w:marLeft w:val="0"/>
              <w:marRight w:val="0"/>
              <w:marTop w:val="0"/>
              <w:marBottom w:val="0"/>
              <w:divBdr>
                <w:top w:val="none" w:sz="0" w:space="0" w:color="auto"/>
                <w:left w:val="none" w:sz="0" w:space="0" w:color="auto"/>
                <w:bottom w:val="none" w:sz="0" w:space="0" w:color="auto"/>
                <w:right w:val="none" w:sz="0" w:space="0" w:color="auto"/>
              </w:divBdr>
            </w:div>
            <w:div w:id="507254021">
              <w:marLeft w:val="0"/>
              <w:marRight w:val="0"/>
              <w:marTop w:val="0"/>
              <w:marBottom w:val="0"/>
              <w:divBdr>
                <w:top w:val="none" w:sz="0" w:space="0" w:color="auto"/>
                <w:left w:val="none" w:sz="0" w:space="0" w:color="auto"/>
                <w:bottom w:val="none" w:sz="0" w:space="0" w:color="auto"/>
                <w:right w:val="none" w:sz="0" w:space="0" w:color="auto"/>
              </w:divBdr>
            </w:div>
            <w:div w:id="1550611890">
              <w:marLeft w:val="0"/>
              <w:marRight w:val="0"/>
              <w:marTop w:val="0"/>
              <w:marBottom w:val="0"/>
              <w:divBdr>
                <w:top w:val="none" w:sz="0" w:space="0" w:color="auto"/>
                <w:left w:val="none" w:sz="0" w:space="0" w:color="auto"/>
                <w:bottom w:val="none" w:sz="0" w:space="0" w:color="auto"/>
                <w:right w:val="none" w:sz="0" w:space="0" w:color="auto"/>
              </w:divBdr>
            </w:div>
            <w:div w:id="1556038499">
              <w:marLeft w:val="0"/>
              <w:marRight w:val="0"/>
              <w:marTop w:val="0"/>
              <w:marBottom w:val="0"/>
              <w:divBdr>
                <w:top w:val="none" w:sz="0" w:space="0" w:color="auto"/>
                <w:left w:val="none" w:sz="0" w:space="0" w:color="auto"/>
                <w:bottom w:val="none" w:sz="0" w:space="0" w:color="auto"/>
                <w:right w:val="none" w:sz="0" w:space="0" w:color="auto"/>
              </w:divBdr>
            </w:div>
            <w:div w:id="987318541">
              <w:marLeft w:val="0"/>
              <w:marRight w:val="0"/>
              <w:marTop w:val="0"/>
              <w:marBottom w:val="0"/>
              <w:divBdr>
                <w:top w:val="none" w:sz="0" w:space="0" w:color="auto"/>
                <w:left w:val="none" w:sz="0" w:space="0" w:color="auto"/>
                <w:bottom w:val="none" w:sz="0" w:space="0" w:color="auto"/>
                <w:right w:val="none" w:sz="0" w:space="0" w:color="auto"/>
              </w:divBdr>
            </w:div>
            <w:div w:id="492377982">
              <w:marLeft w:val="0"/>
              <w:marRight w:val="0"/>
              <w:marTop w:val="0"/>
              <w:marBottom w:val="0"/>
              <w:divBdr>
                <w:top w:val="none" w:sz="0" w:space="0" w:color="auto"/>
                <w:left w:val="none" w:sz="0" w:space="0" w:color="auto"/>
                <w:bottom w:val="none" w:sz="0" w:space="0" w:color="auto"/>
                <w:right w:val="none" w:sz="0" w:space="0" w:color="auto"/>
              </w:divBdr>
            </w:div>
            <w:div w:id="1575628163">
              <w:marLeft w:val="0"/>
              <w:marRight w:val="0"/>
              <w:marTop w:val="0"/>
              <w:marBottom w:val="0"/>
              <w:divBdr>
                <w:top w:val="none" w:sz="0" w:space="0" w:color="auto"/>
                <w:left w:val="none" w:sz="0" w:space="0" w:color="auto"/>
                <w:bottom w:val="none" w:sz="0" w:space="0" w:color="auto"/>
                <w:right w:val="none" w:sz="0" w:space="0" w:color="auto"/>
              </w:divBdr>
            </w:div>
            <w:div w:id="441144971">
              <w:marLeft w:val="0"/>
              <w:marRight w:val="0"/>
              <w:marTop w:val="0"/>
              <w:marBottom w:val="0"/>
              <w:divBdr>
                <w:top w:val="none" w:sz="0" w:space="0" w:color="auto"/>
                <w:left w:val="none" w:sz="0" w:space="0" w:color="auto"/>
                <w:bottom w:val="none" w:sz="0" w:space="0" w:color="auto"/>
                <w:right w:val="none" w:sz="0" w:space="0" w:color="auto"/>
              </w:divBdr>
            </w:div>
            <w:div w:id="781152693">
              <w:marLeft w:val="0"/>
              <w:marRight w:val="0"/>
              <w:marTop w:val="0"/>
              <w:marBottom w:val="0"/>
              <w:divBdr>
                <w:top w:val="none" w:sz="0" w:space="0" w:color="auto"/>
                <w:left w:val="none" w:sz="0" w:space="0" w:color="auto"/>
                <w:bottom w:val="none" w:sz="0" w:space="0" w:color="auto"/>
                <w:right w:val="none" w:sz="0" w:space="0" w:color="auto"/>
              </w:divBdr>
            </w:div>
            <w:div w:id="1638215904">
              <w:marLeft w:val="0"/>
              <w:marRight w:val="0"/>
              <w:marTop w:val="0"/>
              <w:marBottom w:val="0"/>
              <w:divBdr>
                <w:top w:val="none" w:sz="0" w:space="0" w:color="auto"/>
                <w:left w:val="none" w:sz="0" w:space="0" w:color="auto"/>
                <w:bottom w:val="none" w:sz="0" w:space="0" w:color="auto"/>
                <w:right w:val="none" w:sz="0" w:space="0" w:color="auto"/>
              </w:divBdr>
            </w:div>
            <w:div w:id="406079364">
              <w:marLeft w:val="0"/>
              <w:marRight w:val="0"/>
              <w:marTop w:val="0"/>
              <w:marBottom w:val="0"/>
              <w:divBdr>
                <w:top w:val="none" w:sz="0" w:space="0" w:color="auto"/>
                <w:left w:val="none" w:sz="0" w:space="0" w:color="auto"/>
                <w:bottom w:val="none" w:sz="0" w:space="0" w:color="auto"/>
                <w:right w:val="none" w:sz="0" w:space="0" w:color="auto"/>
              </w:divBdr>
            </w:div>
            <w:div w:id="880097686">
              <w:marLeft w:val="0"/>
              <w:marRight w:val="0"/>
              <w:marTop w:val="0"/>
              <w:marBottom w:val="0"/>
              <w:divBdr>
                <w:top w:val="none" w:sz="0" w:space="0" w:color="auto"/>
                <w:left w:val="none" w:sz="0" w:space="0" w:color="auto"/>
                <w:bottom w:val="none" w:sz="0" w:space="0" w:color="auto"/>
                <w:right w:val="none" w:sz="0" w:space="0" w:color="auto"/>
              </w:divBdr>
            </w:div>
            <w:div w:id="1503274505">
              <w:marLeft w:val="0"/>
              <w:marRight w:val="0"/>
              <w:marTop w:val="0"/>
              <w:marBottom w:val="0"/>
              <w:divBdr>
                <w:top w:val="none" w:sz="0" w:space="0" w:color="auto"/>
                <w:left w:val="none" w:sz="0" w:space="0" w:color="auto"/>
                <w:bottom w:val="none" w:sz="0" w:space="0" w:color="auto"/>
                <w:right w:val="none" w:sz="0" w:space="0" w:color="auto"/>
              </w:divBdr>
            </w:div>
            <w:div w:id="787352402">
              <w:marLeft w:val="0"/>
              <w:marRight w:val="0"/>
              <w:marTop w:val="0"/>
              <w:marBottom w:val="0"/>
              <w:divBdr>
                <w:top w:val="none" w:sz="0" w:space="0" w:color="auto"/>
                <w:left w:val="none" w:sz="0" w:space="0" w:color="auto"/>
                <w:bottom w:val="none" w:sz="0" w:space="0" w:color="auto"/>
                <w:right w:val="none" w:sz="0" w:space="0" w:color="auto"/>
              </w:divBdr>
            </w:div>
            <w:div w:id="1428770261">
              <w:marLeft w:val="0"/>
              <w:marRight w:val="0"/>
              <w:marTop w:val="0"/>
              <w:marBottom w:val="0"/>
              <w:divBdr>
                <w:top w:val="none" w:sz="0" w:space="0" w:color="auto"/>
                <w:left w:val="none" w:sz="0" w:space="0" w:color="auto"/>
                <w:bottom w:val="none" w:sz="0" w:space="0" w:color="auto"/>
                <w:right w:val="none" w:sz="0" w:space="0" w:color="auto"/>
              </w:divBdr>
            </w:div>
            <w:div w:id="317811648">
              <w:marLeft w:val="0"/>
              <w:marRight w:val="0"/>
              <w:marTop w:val="0"/>
              <w:marBottom w:val="0"/>
              <w:divBdr>
                <w:top w:val="none" w:sz="0" w:space="0" w:color="auto"/>
                <w:left w:val="none" w:sz="0" w:space="0" w:color="auto"/>
                <w:bottom w:val="none" w:sz="0" w:space="0" w:color="auto"/>
                <w:right w:val="none" w:sz="0" w:space="0" w:color="auto"/>
              </w:divBdr>
            </w:div>
            <w:div w:id="1578707688">
              <w:marLeft w:val="0"/>
              <w:marRight w:val="0"/>
              <w:marTop w:val="0"/>
              <w:marBottom w:val="0"/>
              <w:divBdr>
                <w:top w:val="none" w:sz="0" w:space="0" w:color="auto"/>
                <w:left w:val="none" w:sz="0" w:space="0" w:color="auto"/>
                <w:bottom w:val="none" w:sz="0" w:space="0" w:color="auto"/>
                <w:right w:val="none" w:sz="0" w:space="0" w:color="auto"/>
              </w:divBdr>
            </w:div>
            <w:div w:id="555554291">
              <w:marLeft w:val="0"/>
              <w:marRight w:val="0"/>
              <w:marTop w:val="0"/>
              <w:marBottom w:val="0"/>
              <w:divBdr>
                <w:top w:val="none" w:sz="0" w:space="0" w:color="auto"/>
                <w:left w:val="none" w:sz="0" w:space="0" w:color="auto"/>
                <w:bottom w:val="none" w:sz="0" w:space="0" w:color="auto"/>
                <w:right w:val="none" w:sz="0" w:space="0" w:color="auto"/>
              </w:divBdr>
            </w:div>
            <w:div w:id="136340682">
              <w:marLeft w:val="0"/>
              <w:marRight w:val="0"/>
              <w:marTop w:val="0"/>
              <w:marBottom w:val="0"/>
              <w:divBdr>
                <w:top w:val="none" w:sz="0" w:space="0" w:color="auto"/>
                <w:left w:val="none" w:sz="0" w:space="0" w:color="auto"/>
                <w:bottom w:val="none" w:sz="0" w:space="0" w:color="auto"/>
                <w:right w:val="none" w:sz="0" w:space="0" w:color="auto"/>
              </w:divBdr>
            </w:div>
            <w:div w:id="1129855070">
              <w:marLeft w:val="0"/>
              <w:marRight w:val="0"/>
              <w:marTop w:val="0"/>
              <w:marBottom w:val="0"/>
              <w:divBdr>
                <w:top w:val="none" w:sz="0" w:space="0" w:color="auto"/>
                <w:left w:val="none" w:sz="0" w:space="0" w:color="auto"/>
                <w:bottom w:val="none" w:sz="0" w:space="0" w:color="auto"/>
                <w:right w:val="none" w:sz="0" w:space="0" w:color="auto"/>
              </w:divBdr>
            </w:div>
            <w:div w:id="2049716221">
              <w:marLeft w:val="0"/>
              <w:marRight w:val="0"/>
              <w:marTop w:val="0"/>
              <w:marBottom w:val="0"/>
              <w:divBdr>
                <w:top w:val="none" w:sz="0" w:space="0" w:color="auto"/>
                <w:left w:val="none" w:sz="0" w:space="0" w:color="auto"/>
                <w:bottom w:val="none" w:sz="0" w:space="0" w:color="auto"/>
                <w:right w:val="none" w:sz="0" w:space="0" w:color="auto"/>
              </w:divBdr>
            </w:div>
            <w:div w:id="54087680">
              <w:marLeft w:val="0"/>
              <w:marRight w:val="0"/>
              <w:marTop w:val="0"/>
              <w:marBottom w:val="0"/>
              <w:divBdr>
                <w:top w:val="none" w:sz="0" w:space="0" w:color="auto"/>
                <w:left w:val="none" w:sz="0" w:space="0" w:color="auto"/>
                <w:bottom w:val="none" w:sz="0" w:space="0" w:color="auto"/>
                <w:right w:val="none" w:sz="0" w:space="0" w:color="auto"/>
              </w:divBdr>
            </w:div>
            <w:div w:id="1080247592">
              <w:marLeft w:val="0"/>
              <w:marRight w:val="0"/>
              <w:marTop w:val="0"/>
              <w:marBottom w:val="0"/>
              <w:divBdr>
                <w:top w:val="none" w:sz="0" w:space="0" w:color="auto"/>
                <w:left w:val="none" w:sz="0" w:space="0" w:color="auto"/>
                <w:bottom w:val="none" w:sz="0" w:space="0" w:color="auto"/>
                <w:right w:val="none" w:sz="0" w:space="0" w:color="auto"/>
              </w:divBdr>
            </w:div>
            <w:div w:id="495726808">
              <w:marLeft w:val="0"/>
              <w:marRight w:val="0"/>
              <w:marTop w:val="0"/>
              <w:marBottom w:val="0"/>
              <w:divBdr>
                <w:top w:val="none" w:sz="0" w:space="0" w:color="auto"/>
                <w:left w:val="none" w:sz="0" w:space="0" w:color="auto"/>
                <w:bottom w:val="none" w:sz="0" w:space="0" w:color="auto"/>
                <w:right w:val="none" w:sz="0" w:space="0" w:color="auto"/>
              </w:divBdr>
            </w:div>
            <w:div w:id="1498307522">
              <w:marLeft w:val="0"/>
              <w:marRight w:val="0"/>
              <w:marTop w:val="0"/>
              <w:marBottom w:val="0"/>
              <w:divBdr>
                <w:top w:val="none" w:sz="0" w:space="0" w:color="auto"/>
                <w:left w:val="none" w:sz="0" w:space="0" w:color="auto"/>
                <w:bottom w:val="none" w:sz="0" w:space="0" w:color="auto"/>
                <w:right w:val="none" w:sz="0" w:space="0" w:color="auto"/>
              </w:divBdr>
            </w:div>
            <w:div w:id="1287782987">
              <w:marLeft w:val="0"/>
              <w:marRight w:val="0"/>
              <w:marTop w:val="0"/>
              <w:marBottom w:val="0"/>
              <w:divBdr>
                <w:top w:val="none" w:sz="0" w:space="0" w:color="auto"/>
                <w:left w:val="none" w:sz="0" w:space="0" w:color="auto"/>
                <w:bottom w:val="none" w:sz="0" w:space="0" w:color="auto"/>
                <w:right w:val="none" w:sz="0" w:space="0" w:color="auto"/>
              </w:divBdr>
            </w:div>
            <w:div w:id="1922448870">
              <w:marLeft w:val="0"/>
              <w:marRight w:val="0"/>
              <w:marTop w:val="0"/>
              <w:marBottom w:val="0"/>
              <w:divBdr>
                <w:top w:val="none" w:sz="0" w:space="0" w:color="auto"/>
                <w:left w:val="none" w:sz="0" w:space="0" w:color="auto"/>
                <w:bottom w:val="none" w:sz="0" w:space="0" w:color="auto"/>
                <w:right w:val="none" w:sz="0" w:space="0" w:color="auto"/>
              </w:divBdr>
            </w:div>
            <w:div w:id="879316215">
              <w:marLeft w:val="0"/>
              <w:marRight w:val="0"/>
              <w:marTop w:val="0"/>
              <w:marBottom w:val="0"/>
              <w:divBdr>
                <w:top w:val="none" w:sz="0" w:space="0" w:color="auto"/>
                <w:left w:val="none" w:sz="0" w:space="0" w:color="auto"/>
                <w:bottom w:val="none" w:sz="0" w:space="0" w:color="auto"/>
                <w:right w:val="none" w:sz="0" w:space="0" w:color="auto"/>
              </w:divBdr>
            </w:div>
            <w:div w:id="887568335">
              <w:marLeft w:val="0"/>
              <w:marRight w:val="0"/>
              <w:marTop w:val="0"/>
              <w:marBottom w:val="0"/>
              <w:divBdr>
                <w:top w:val="none" w:sz="0" w:space="0" w:color="auto"/>
                <w:left w:val="none" w:sz="0" w:space="0" w:color="auto"/>
                <w:bottom w:val="none" w:sz="0" w:space="0" w:color="auto"/>
                <w:right w:val="none" w:sz="0" w:space="0" w:color="auto"/>
              </w:divBdr>
            </w:div>
            <w:div w:id="153642935">
              <w:marLeft w:val="0"/>
              <w:marRight w:val="0"/>
              <w:marTop w:val="0"/>
              <w:marBottom w:val="0"/>
              <w:divBdr>
                <w:top w:val="none" w:sz="0" w:space="0" w:color="auto"/>
                <w:left w:val="none" w:sz="0" w:space="0" w:color="auto"/>
                <w:bottom w:val="none" w:sz="0" w:space="0" w:color="auto"/>
                <w:right w:val="none" w:sz="0" w:space="0" w:color="auto"/>
              </w:divBdr>
            </w:div>
            <w:div w:id="2090230056">
              <w:marLeft w:val="0"/>
              <w:marRight w:val="0"/>
              <w:marTop w:val="0"/>
              <w:marBottom w:val="0"/>
              <w:divBdr>
                <w:top w:val="none" w:sz="0" w:space="0" w:color="auto"/>
                <w:left w:val="none" w:sz="0" w:space="0" w:color="auto"/>
                <w:bottom w:val="none" w:sz="0" w:space="0" w:color="auto"/>
                <w:right w:val="none" w:sz="0" w:space="0" w:color="auto"/>
              </w:divBdr>
            </w:div>
            <w:div w:id="1477605607">
              <w:marLeft w:val="0"/>
              <w:marRight w:val="0"/>
              <w:marTop w:val="0"/>
              <w:marBottom w:val="0"/>
              <w:divBdr>
                <w:top w:val="none" w:sz="0" w:space="0" w:color="auto"/>
                <w:left w:val="none" w:sz="0" w:space="0" w:color="auto"/>
                <w:bottom w:val="none" w:sz="0" w:space="0" w:color="auto"/>
                <w:right w:val="none" w:sz="0" w:space="0" w:color="auto"/>
              </w:divBdr>
            </w:div>
            <w:div w:id="1487159854">
              <w:marLeft w:val="0"/>
              <w:marRight w:val="0"/>
              <w:marTop w:val="0"/>
              <w:marBottom w:val="0"/>
              <w:divBdr>
                <w:top w:val="none" w:sz="0" w:space="0" w:color="auto"/>
                <w:left w:val="none" w:sz="0" w:space="0" w:color="auto"/>
                <w:bottom w:val="none" w:sz="0" w:space="0" w:color="auto"/>
                <w:right w:val="none" w:sz="0" w:space="0" w:color="auto"/>
              </w:divBdr>
            </w:div>
            <w:div w:id="1894000742">
              <w:marLeft w:val="0"/>
              <w:marRight w:val="0"/>
              <w:marTop w:val="0"/>
              <w:marBottom w:val="0"/>
              <w:divBdr>
                <w:top w:val="none" w:sz="0" w:space="0" w:color="auto"/>
                <w:left w:val="none" w:sz="0" w:space="0" w:color="auto"/>
                <w:bottom w:val="none" w:sz="0" w:space="0" w:color="auto"/>
                <w:right w:val="none" w:sz="0" w:space="0" w:color="auto"/>
              </w:divBdr>
            </w:div>
            <w:div w:id="1459950385">
              <w:marLeft w:val="0"/>
              <w:marRight w:val="0"/>
              <w:marTop w:val="0"/>
              <w:marBottom w:val="0"/>
              <w:divBdr>
                <w:top w:val="none" w:sz="0" w:space="0" w:color="auto"/>
                <w:left w:val="none" w:sz="0" w:space="0" w:color="auto"/>
                <w:bottom w:val="none" w:sz="0" w:space="0" w:color="auto"/>
                <w:right w:val="none" w:sz="0" w:space="0" w:color="auto"/>
              </w:divBdr>
            </w:div>
            <w:div w:id="1003119688">
              <w:marLeft w:val="0"/>
              <w:marRight w:val="0"/>
              <w:marTop w:val="0"/>
              <w:marBottom w:val="0"/>
              <w:divBdr>
                <w:top w:val="none" w:sz="0" w:space="0" w:color="auto"/>
                <w:left w:val="none" w:sz="0" w:space="0" w:color="auto"/>
                <w:bottom w:val="none" w:sz="0" w:space="0" w:color="auto"/>
                <w:right w:val="none" w:sz="0" w:space="0" w:color="auto"/>
              </w:divBdr>
            </w:div>
            <w:div w:id="1400443099">
              <w:marLeft w:val="0"/>
              <w:marRight w:val="0"/>
              <w:marTop w:val="0"/>
              <w:marBottom w:val="0"/>
              <w:divBdr>
                <w:top w:val="none" w:sz="0" w:space="0" w:color="auto"/>
                <w:left w:val="none" w:sz="0" w:space="0" w:color="auto"/>
                <w:bottom w:val="none" w:sz="0" w:space="0" w:color="auto"/>
                <w:right w:val="none" w:sz="0" w:space="0" w:color="auto"/>
              </w:divBdr>
            </w:div>
            <w:div w:id="696808060">
              <w:marLeft w:val="0"/>
              <w:marRight w:val="0"/>
              <w:marTop w:val="0"/>
              <w:marBottom w:val="0"/>
              <w:divBdr>
                <w:top w:val="none" w:sz="0" w:space="0" w:color="auto"/>
                <w:left w:val="none" w:sz="0" w:space="0" w:color="auto"/>
                <w:bottom w:val="none" w:sz="0" w:space="0" w:color="auto"/>
                <w:right w:val="none" w:sz="0" w:space="0" w:color="auto"/>
              </w:divBdr>
            </w:div>
            <w:div w:id="989872005">
              <w:marLeft w:val="0"/>
              <w:marRight w:val="0"/>
              <w:marTop w:val="0"/>
              <w:marBottom w:val="0"/>
              <w:divBdr>
                <w:top w:val="none" w:sz="0" w:space="0" w:color="auto"/>
                <w:left w:val="none" w:sz="0" w:space="0" w:color="auto"/>
                <w:bottom w:val="none" w:sz="0" w:space="0" w:color="auto"/>
                <w:right w:val="none" w:sz="0" w:space="0" w:color="auto"/>
              </w:divBdr>
            </w:div>
            <w:div w:id="1913928511">
              <w:marLeft w:val="0"/>
              <w:marRight w:val="0"/>
              <w:marTop w:val="0"/>
              <w:marBottom w:val="0"/>
              <w:divBdr>
                <w:top w:val="none" w:sz="0" w:space="0" w:color="auto"/>
                <w:left w:val="none" w:sz="0" w:space="0" w:color="auto"/>
                <w:bottom w:val="none" w:sz="0" w:space="0" w:color="auto"/>
                <w:right w:val="none" w:sz="0" w:space="0" w:color="auto"/>
              </w:divBdr>
            </w:div>
            <w:div w:id="1973319118">
              <w:marLeft w:val="0"/>
              <w:marRight w:val="0"/>
              <w:marTop w:val="0"/>
              <w:marBottom w:val="0"/>
              <w:divBdr>
                <w:top w:val="none" w:sz="0" w:space="0" w:color="auto"/>
                <w:left w:val="none" w:sz="0" w:space="0" w:color="auto"/>
                <w:bottom w:val="none" w:sz="0" w:space="0" w:color="auto"/>
                <w:right w:val="none" w:sz="0" w:space="0" w:color="auto"/>
              </w:divBdr>
            </w:div>
            <w:div w:id="25519834">
              <w:marLeft w:val="0"/>
              <w:marRight w:val="0"/>
              <w:marTop w:val="0"/>
              <w:marBottom w:val="0"/>
              <w:divBdr>
                <w:top w:val="none" w:sz="0" w:space="0" w:color="auto"/>
                <w:left w:val="none" w:sz="0" w:space="0" w:color="auto"/>
                <w:bottom w:val="none" w:sz="0" w:space="0" w:color="auto"/>
                <w:right w:val="none" w:sz="0" w:space="0" w:color="auto"/>
              </w:divBdr>
            </w:div>
            <w:div w:id="1639452829">
              <w:marLeft w:val="0"/>
              <w:marRight w:val="0"/>
              <w:marTop w:val="0"/>
              <w:marBottom w:val="0"/>
              <w:divBdr>
                <w:top w:val="none" w:sz="0" w:space="0" w:color="auto"/>
                <w:left w:val="none" w:sz="0" w:space="0" w:color="auto"/>
                <w:bottom w:val="none" w:sz="0" w:space="0" w:color="auto"/>
                <w:right w:val="none" w:sz="0" w:space="0" w:color="auto"/>
              </w:divBdr>
            </w:div>
            <w:div w:id="1674457326">
              <w:marLeft w:val="0"/>
              <w:marRight w:val="0"/>
              <w:marTop w:val="0"/>
              <w:marBottom w:val="0"/>
              <w:divBdr>
                <w:top w:val="none" w:sz="0" w:space="0" w:color="auto"/>
                <w:left w:val="none" w:sz="0" w:space="0" w:color="auto"/>
                <w:bottom w:val="none" w:sz="0" w:space="0" w:color="auto"/>
                <w:right w:val="none" w:sz="0" w:space="0" w:color="auto"/>
              </w:divBdr>
            </w:div>
            <w:div w:id="717822435">
              <w:marLeft w:val="0"/>
              <w:marRight w:val="0"/>
              <w:marTop w:val="0"/>
              <w:marBottom w:val="0"/>
              <w:divBdr>
                <w:top w:val="none" w:sz="0" w:space="0" w:color="auto"/>
                <w:left w:val="none" w:sz="0" w:space="0" w:color="auto"/>
                <w:bottom w:val="none" w:sz="0" w:space="0" w:color="auto"/>
                <w:right w:val="none" w:sz="0" w:space="0" w:color="auto"/>
              </w:divBdr>
            </w:div>
            <w:div w:id="465701163">
              <w:marLeft w:val="0"/>
              <w:marRight w:val="0"/>
              <w:marTop w:val="0"/>
              <w:marBottom w:val="0"/>
              <w:divBdr>
                <w:top w:val="none" w:sz="0" w:space="0" w:color="auto"/>
                <w:left w:val="none" w:sz="0" w:space="0" w:color="auto"/>
                <w:bottom w:val="none" w:sz="0" w:space="0" w:color="auto"/>
                <w:right w:val="none" w:sz="0" w:space="0" w:color="auto"/>
              </w:divBdr>
            </w:div>
            <w:div w:id="1146582546">
              <w:marLeft w:val="0"/>
              <w:marRight w:val="0"/>
              <w:marTop w:val="0"/>
              <w:marBottom w:val="0"/>
              <w:divBdr>
                <w:top w:val="none" w:sz="0" w:space="0" w:color="auto"/>
                <w:left w:val="none" w:sz="0" w:space="0" w:color="auto"/>
                <w:bottom w:val="none" w:sz="0" w:space="0" w:color="auto"/>
                <w:right w:val="none" w:sz="0" w:space="0" w:color="auto"/>
              </w:divBdr>
            </w:div>
            <w:div w:id="803044923">
              <w:marLeft w:val="0"/>
              <w:marRight w:val="0"/>
              <w:marTop w:val="0"/>
              <w:marBottom w:val="0"/>
              <w:divBdr>
                <w:top w:val="none" w:sz="0" w:space="0" w:color="auto"/>
                <w:left w:val="none" w:sz="0" w:space="0" w:color="auto"/>
                <w:bottom w:val="none" w:sz="0" w:space="0" w:color="auto"/>
                <w:right w:val="none" w:sz="0" w:space="0" w:color="auto"/>
              </w:divBdr>
            </w:div>
            <w:div w:id="1513568597">
              <w:marLeft w:val="0"/>
              <w:marRight w:val="0"/>
              <w:marTop w:val="0"/>
              <w:marBottom w:val="0"/>
              <w:divBdr>
                <w:top w:val="none" w:sz="0" w:space="0" w:color="auto"/>
                <w:left w:val="none" w:sz="0" w:space="0" w:color="auto"/>
                <w:bottom w:val="none" w:sz="0" w:space="0" w:color="auto"/>
                <w:right w:val="none" w:sz="0" w:space="0" w:color="auto"/>
              </w:divBdr>
            </w:div>
            <w:div w:id="496963671">
              <w:marLeft w:val="0"/>
              <w:marRight w:val="0"/>
              <w:marTop w:val="0"/>
              <w:marBottom w:val="0"/>
              <w:divBdr>
                <w:top w:val="none" w:sz="0" w:space="0" w:color="auto"/>
                <w:left w:val="none" w:sz="0" w:space="0" w:color="auto"/>
                <w:bottom w:val="none" w:sz="0" w:space="0" w:color="auto"/>
                <w:right w:val="none" w:sz="0" w:space="0" w:color="auto"/>
              </w:divBdr>
            </w:div>
            <w:div w:id="1929069896">
              <w:marLeft w:val="0"/>
              <w:marRight w:val="0"/>
              <w:marTop w:val="0"/>
              <w:marBottom w:val="0"/>
              <w:divBdr>
                <w:top w:val="none" w:sz="0" w:space="0" w:color="auto"/>
                <w:left w:val="none" w:sz="0" w:space="0" w:color="auto"/>
                <w:bottom w:val="none" w:sz="0" w:space="0" w:color="auto"/>
                <w:right w:val="none" w:sz="0" w:space="0" w:color="auto"/>
              </w:divBdr>
            </w:div>
            <w:div w:id="1895003978">
              <w:marLeft w:val="0"/>
              <w:marRight w:val="0"/>
              <w:marTop w:val="0"/>
              <w:marBottom w:val="0"/>
              <w:divBdr>
                <w:top w:val="none" w:sz="0" w:space="0" w:color="auto"/>
                <w:left w:val="none" w:sz="0" w:space="0" w:color="auto"/>
                <w:bottom w:val="none" w:sz="0" w:space="0" w:color="auto"/>
                <w:right w:val="none" w:sz="0" w:space="0" w:color="auto"/>
              </w:divBdr>
            </w:div>
            <w:div w:id="217400994">
              <w:marLeft w:val="0"/>
              <w:marRight w:val="0"/>
              <w:marTop w:val="0"/>
              <w:marBottom w:val="0"/>
              <w:divBdr>
                <w:top w:val="none" w:sz="0" w:space="0" w:color="auto"/>
                <w:left w:val="none" w:sz="0" w:space="0" w:color="auto"/>
                <w:bottom w:val="none" w:sz="0" w:space="0" w:color="auto"/>
                <w:right w:val="none" w:sz="0" w:space="0" w:color="auto"/>
              </w:divBdr>
            </w:div>
            <w:div w:id="1532108656">
              <w:marLeft w:val="0"/>
              <w:marRight w:val="0"/>
              <w:marTop w:val="0"/>
              <w:marBottom w:val="0"/>
              <w:divBdr>
                <w:top w:val="none" w:sz="0" w:space="0" w:color="auto"/>
                <w:left w:val="none" w:sz="0" w:space="0" w:color="auto"/>
                <w:bottom w:val="none" w:sz="0" w:space="0" w:color="auto"/>
                <w:right w:val="none" w:sz="0" w:space="0" w:color="auto"/>
              </w:divBdr>
            </w:div>
            <w:div w:id="773481585">
              <w:marLeft w:val="0"/>
              <w:marRight w:val="0"/>
              <w:marTop w:val="0"/>
              <w:marBottom w:val="0"/>
              <w:divBdr>
                <w:top w:val="none" w:sz="0" w:space="0" w:color="auto"/>
                <w:left w:val="none" w:sz="0" w:space="0" w:color="auto"/>
                <w:bottom w:val="none" w:sz="0" w:space="0" w:color="auto"/>
                <w:right w:val="none" w:sz="0" w:space="0" w:color="auto"/>
              </w:divBdr>
            </w:div>
            <w:div w:id="1848711197">
              <w:marLeft w:val="0"/>
              <w:marRight w:val="0"/>
              <w:marTop w:val="0"/>
              <w:marBottom w:val="0"/>
              <w:divBdr>
                <w:top w:val="none" w:sz="0" w:space="0" w:color="auto"/>
                <w:left w:val="none" w:sz="0" w:space="0" w:color="auto"/>
                <w:bottom w:val="none" w:sz="0" w:space="0" w:color="auto"/>
                <w:right w:val="none" w:sz="0" w:space="0" w:color="auto"/>
              </w:divBdr>
            </w:div>
            <w:div w:id="240139272">
              <w:marLeft w:val="0"/>
              <w:marRight w:val="0"/>
              <w:marTop w:val="0"/>
              <w:marBottom w:val="0"/>
              <w:divBdr>
                <w:top w:val="none" w:sz="0" w:space="0" w:color="auto"/>
                <w:left w:val="none" w:sz="0" w:space="0" w:color="auto"/>
                <w:bottom w:val="none" w:sz="0" w:space="0" w:color="auto"/>
                <w:right w:val="none" w:sz="0" w:space="0" w:color="auto"/>
              </w:divBdr>
            </w:div>
            <w:div w:id="657880928">
              <w:marLeft w:val="0"/>
              <w:marRight w:val="0"/>
              <w:marTop w:val="0"/>
              <w:marBottom w:val="0"/>
              <w:divBdr>
                <w:top w:val="none" w:sz="0" w:space="0" w:color="auto"/>
                <w:left w:val="none" w:sz="0" w:space="0" w:color="auto"/>
                <w:bottom w:val="none" w:sz="0" w:space="0" w:color="auto"/>
                <w:right w:val="none" w:sz="0" w:space="0" w:color="auto"/>
              </w:divBdr>
            </w:div>
            <w:div w:id="1376001662">
              <w:marLeft w:val="0"/>
              <w:marRight w:val="0"/>
              <w:marTop w:val="0"/>
              <w:marBottom w:val="0"/>
              <w:divBdr>
                <w:top w:val="none" w:sz="0" w:space="0" w:color="auto"/>
                <w:left w:val="none" w:sz="0" w:space="0" w:color="auto"/>
                <w:bottom w:val="none" w:sz="0" w:space="0" w:color="auto"/>
                <w:right w:val="none" w:sz="0" w:space="0" w:color="auto"/>
              </w:divBdr>
            </w:div>
            <w:div w:id="1243567136">
              <w:marLeft w:val="0"/>
              <w:marRight w:val="0"/>
              <w:marTop w:val="0"/>
              <w:marBottom w:val="0"/>
              <w:divBdr>
                <w:top w:val="none" w:sz="0" w:space="0" w:color="auto"/>
                <w:left w:val="none" w:sz="0" w:space="0" w:color="auto"/>
                <w:bottom w:val="none" w:sz="0" w:space="0" w:color="auto"/>
                <w:right w:val="none" w:sz="0" w:space="0" w:color="auto"/>
              </w:divBdr>
            </w:div>
            <w:div w:id="1751808071">
              <w:marLeft w:val="0"/>
              <w:marRight w:val="0"/>
              <w:marTop w:val="0"/>
              <w:marBottom w:val="0"/>
              <w:divBdr>
                <w:top w:val="none" w:sz="0" w:space="0" w:color="auto"/>
                <w:left w:val="none" w:sz="0" w:space="0" w:color="auto"/>
                <w:bottom w:val="none" w:sz="0" w:space="0" w:color="auto"/>
                <w:right w:val="none" w:sz="0" w:space="0" w:color="auto"/>
              </w:divBdr>
            </w:div>
            <w:div w:id="1976444639">
              <w:marLeft w:val="0"/>
              <w:marRight w:val="0"/>
              <w:marTop w:val="0"/>
              <w:marBottom w:val="0"/>
              <w:divBdr>
                <w:top w:val="none" w:sz="0" w:space="0" w:color="auto"/>
                <w:left w:val="none" w:sz="0" w:space="0" w:color="auto"/>
                <w:bottom w:val="none" w:sz="0" w:space="0" w:color="auto"/>
                <w:right w:val="none" w:sz="0" w:space="0" w:color="auto"/>
              </w:divBdr>
            </w:div>
            <w:div w:id="1584070953">
              <w:marLeft w:val="0"/>
              <w:marRight w:val="0"/>
              <w:marTop w:val="0"/>
              <w:marBottom w:val="0"/>
              <w:divBdr>
                <w:top w:val="none" w:sz="0" w:space="0" w:color="auto"/>
                <w:left w:val="none" w:sz="0" w:space="0" w:color="auto"/>
                <w:bottom w:val="none" w:sz="0" w:space="0" w:color="auto"/>
                <w:right w:val="none" w:sz="0" w:space="0" w:color="auto"/>
              </w:divBdr>
            </w:div>
            <w:div w:id="1998605668">
              <w:marLeft w:val="0"/>
              <w:marRight w:val="0"/>
              <w:marTop w:val="0"/>
              <w:marBottom w:val="0"/>
              <w:divBdr>
                <w:top w:val="none" w:sz="0" w:space="0" w:color="auto"/>
                <w:left w:val="none" w:sz="0" w:space="0" w:color="auto"/>
                <w:bottom w:val="none" w:sz="0" w:space="0" w:color="auto"/>
                <w:right w:val="none" w:sz="0" w:space="0" w:color="auto"/>
              </w:divBdr>
            </w:div>
            <w:div w:id="263659249">
              <w:marLeft w:val="0"/>
              <w:marRight w:val="0"/>
              <w:marTop w:val="0"/>
              <w:marBottom w:val="0"/>
              <w:divBdr>
                <w:top w:val="none" w:sz="0" w:space="0" w:color="auto"/>
                <w:left w:val="none" w:sz="0" w:space="0" w:color="auto"/>
                <w:bottom w:val="none" w:sz="0" w:space="0" w:color="auto"/>
                <w:right w:val="none" w:sz="0" w:space="0" w:color="auto"/>
              </w:divBdr>
            </w:div>
            <w:div w:id="606040215">
              <w:marLeft w:val="0"/>
              <w:marRight w:val="0"/>
              <w:marTop w:val="0"/>
              <w:marBottom w:val="0"/>
              <w:divBdr>
                <w:top w:val="none" w:sz="0" w:space="0" w:color="auto"/>
                <w:left w:val="none" w:sz="0" w:space="0" w:color="auto"/>
                <w:bottom w:val="none" w:sz="0" w:space="0" w:color="auto"/>
                <w:right w:val="none" w:sz="0" w:space="0" w:color="auto"/>
              </w:divBdr>
            </w:div>
            <w:div w:id="1816292010">
              <w:marLeft w:val="0"/>
              <w:marRight w:val="0"/>
              <w:marTop w:val="0"/>
              <w:marBottom w:val="0"/>
              <w:divBdr>
                <w:top w:val="none" w:sz="0" w:space="0" w:color="auto"/>
                <w:left w:val="none" w:sz="0" w:space="0" w:color="auto"/>
                <w:bottom w:val="none" w:sz="0" w:space="0" w:color="auto"/>
                <w:right w:val="none" w:sz="0" w:space="0" w:color="auto"/>
              </w:divBdr>
            </w:div>
            <w:div w:id="627399819">
              <w:marLeft w:val="0"/>
              <w:marRight w:val="0"/>
              <w:marTop w:val="0"/>
              <w:marBottom w:val="0"/>
              <w:divBdr>
                <w:top w:val="none" w:sz="0" w:space="0" w:color="auto"/>
                <w:left w:val="none" w:sz="0" w:space="0" w:color="auto"/>
                <w:bottom w:val="none" w:sz="0" w:space="0" w:color="auto"/>
                <w:right w:val="none" w:sz="0" w:space="0" w:color="auto"/>
              </w:divBdr>
            </w:div>
            <w:div w:id="1494491476">
              <w:marLeft w:val="0"/>
              <w:marRight w:val="0"/>
              <w:marTop w:val="0"/>
              <w:marBottom w:val="0"/>
              <w:divBdr>
                <w:top w:val="none" w:sz="0" w:space="0" w:color="auto"/>
                <w:left w:val="none" w:sz="0" w:space="0" w:color="auto"/>
                <w:bottom w:val="none" w:sz="0" w:space="0" w:color="auto"/>
                <w:right w:val="none" w:sz="0" w:space="0" w:color="auto"/>
              </w:divBdr>
            </w:div>
            <w:div w:id="904683447">
              <w:marLeft w:val="0"/>
              <w:marRight w:val="0"/>
              <w:marTop w:val="0"/>
              <w:marBottom w:val="0"/>
              <w:divBdr>
                <w:top w:val="none" w:sz="0" w:space="0" w:color="auto"/>
                <w:left w:val="none" w:sz="0" w:space="0" w:color="auto"/>
                <w:bottom w:val="none" w:sz="0" w:space="0" w:color="auto"/>
                <w:right w:val="none" w:sz="0" w:space="0" w:color="auto"/>
              </w:divBdr>
            </w:div>
            <w:div w:id="567420032">
              <w:marLeft w:val="0"/>
              <w:marRight w:val="0"/>
              <w:marTop w:val="0"/>
              <w:marBottom w:val="0"/>
              <w:divBdr>
                <w:top w:val="none" w:sz="0" w:space="0" w:color="auto"/>
                <w:left w:val="none" w:sz="0" w:space="0" w:color="auto"/>
                <w:bottom w:val="none" w:sz="0" w:space="0" w:color="auto"/>
                <w:right w:val="none" w:sz="0" w:space="0" w:color="auto"/>
              </w:divBdr>
            </w:div>
            <w:div w:id="1454787731">
              <w:marLeft w:val="0"/>
              <w:marRight w:val="0"/>
              <w:marTop w:val="0"/>
              <w:marBottom w:val="0"/>
              <w:divBdr>
                <w:top w:val="none" w:sz="0" w:space="0" w:color="auto"/>
                <w:left w:val="none" w:sz="0" w:space="0" w:color="auto"/>
                <w:bottom w:val="none" w:sz="0" w:space="0" w:color="auto"/>
                <w:right w:val="none" w:sz="0" w:space="0" w:color="auto"/>
              </w:divBdr>
            </w:div>
            <w:div w:id="1072049498">
              <w:marLeft w:val="0"/>
              <w:marRight w:val="0"/>
              <w:marTop w:val="0"/>
              <w:marBottom w:val="0"/>
              <w:divBdr>
                <w:top w:val="none" w:sz="0" w:space="0" w:color="auto"/>
                <w:left w:val="none" w:sz="0" w:space="0" w:color="auto"/>
                <w:bottom w:val="none" w:sz="0" w:space="0" w:color="auto"/>
                <w:right w:val="none" w:sz="0" w:space="0" w:color="auto"/>
              </w:divBdr>
            </w:div>
            <w:div w:id="1561094102">
              <w:marLeft w:val="0"/>
              <w:marRight w:val="0"/>
              <w:marTop w:val="0"/>
              <w:marBottom w:val="0"/>
              <w:divBdr>
                <w:top w:val="none" w:sz="0" w:space="0" w:color="auto"/>
                <w:left w:val="none" w:sz="0" w:space="0" w:color="auto"/>
                <w:bottom w:val="none" w:sz="0" w:space="0" w:color="auto"/>
                <w:right w:val="none" w:sz="0" w:space="0" w:color="auto"/>
              </w:divBdr>
            </w:div>
            <w:div w:id="440074371">
              <w:marLeft w:val="0"/>
              <w:marRight w:val="0"/>
              <w:marTop w:val="0"/>
              <w:marBottom w:val="0"/>
              <w:divBdr>
                <w:top w:val="none" w:sz="0" w:space="0" w:color="auto"/>
                <w:left w:val="none" w:sz="0" w:space="0" w:color="auto"/>
                <w:bottom w:val="none" w:sz="0" w:space="0" w:color="auto"/>
                <w:right w:val="none" w:sz="0" w:space="0" w:color="auto"/>
              </w:divBdr>
            </w:div>
            <w:div w:id="908464572">
              <w:marLeft w:val="0"/>
              <w:marRight w:val="0"/>
              <w:marTop w:val="0"/>
              <w:marBottom w:val="0"/>
              <w:divBdr>
                <w:top w:val="none" w:sz="0" w:space="0" w:color="auto"/>
                <w:left w:val="none" w:sz="0" w:space="0" w:color="auto"/>
                <w:bottom w:val="none" w:sz="0" w:space="0" w:color="auto"/>
                <w:right w:val="none" w:sz="0" w:space="0" w:color="auto"/>
              </w:divBdr>
            </w:div>
            <w:div w:id="1770390096">
              <w:marLeft w:val="0"/>
              <w:marRight w:val="0"/>
              <w:marTop w:val="0"/>
              <w:marBottom w:val="0"/>
              <w:divBdr>
                <w:top w:val="none" w:sz="0" w:space="0" w:color="auto"/>
                <w:left w:val="none" w:sz="0" w:space="0" w:color="auto"/>
                <w:bottom w:val="none" w:sz="0" w:space="0" w:color="auto"/>
                <w:right w:val="none" w:sz="0" w:space="0" w:color="auto"/>
              </w:divBdr>
            </w:div>
            <w:div w:id="843587269">
              <w:marLeft w:val="0"/>
              <w:marRight w:val="0"/>
              <w:marTop w:val="0"/>
              <w:marBottom w:val="0"/>
              <w:divBdr>
                <w:top w:val="none" w:sz="0" w:space="0" w:color="auto"/>
                <w:left w:val="none" w:sz="0" w:space="0" w:color="auto"/>
                <w:bottom w:val="none" w:sz="0" w:space="0" w:color="auto"/>
                <w:right w:val="none" w:sz="0" w:space="0" w:color="auto"/>
              </w:divBdr>
            </w:div>
            <w:div w:id="2048335548">
              <w:marLeft w:val="0"/>
              <w:marRight w:val="0"/>
              <w:marTop w:val="0"/>
              <w:marBottom w:val="0"/>
              <w:divBdr>
                <w:top w:val="none" w:sz="0" w:space="0" w:color="auto"/>
                <w:left w:val="none" w:sz="0" w:space="0" w:color="auto"/>
                <w:bottom w:val="none" w:sz="0" w:space="0" w:color="auto"/>
                <w:right w:val="none" w:sz="0" w:space="0" w:color="auto"/>
              </w:divBdr>
            </w:div>
            <w:div w:id="780497699">
              <w:marLeft w:val="0"/>
              <w:marRight w:val="0"/>
              <w:marTop w:val="0"/>
              <w:marBottom w:val="0"/>
              <w:divBdr>
                <w:top w:val="none" w:sz="0" w:space="0" w:color="auto"/>
                <w:left w:val="none" w:sz="0" w:space="0" w:color="auto"/>
                <w:bottom w:val="none" w:sz="0" w:space="0" w:color="auto"/>
                <w:right w:val="none" w:sz="0" w:space="0" w:color="auto"/>
              </w:divBdr>
            </w:div>
            <w:div w:id="540098273">
              <w:marLeft w:val="0"/>
              <w:marRight w:val="0"/>
              <w:marTop w:val="0"/>
              <w:marBottom w:val="0"/>
              <w:divBdr>
                <w:top w:val="none" w:sz="0" w:space="0" w:color="auto"/>
                <w:left w:val="none" w:sz="0" w:space="0" w:color="auto"/>
                <w:bottom w:val="none" w:sz="0" w:space="0" w:color="auto"/>
                <w:right w:val="none" w:sz="0" w:space="0" w:color="auto"/>
              </w:divBdr>
            </w:div>
            <w:div w:id="1234511900">
              <w:marLeft w:val="0"/>
              <w:marRight w:val="0"/>
              <w:marTop w:val="0"/>
              <w:marBottom w:val="0"/>
              <w:divBdr>
                <w:top w:val="none" w:sz="0" w:space="0" w:color="auto"/>
                <w:left w:val="none" w:sz="0" w:space="0" w:color="auto"/>
                <w:bottom w:val="none" w:sz="0" w:space="0" w:color="auto"/>
                <w:right w:val="none" w:sz="0" w:space="0" w:color="auto"/>
              </w:divBdr>
            </w:div>
            <w:div w:id="1398431237">
              <w:marLeft w:val="0"/>
              <w:marRight w:val="0"/>
              <w:marTop w:val="0"/>
              <w:marBottom w:val="0"/>
              <w:divBdr>
                <w:top w:val="none" w:sz="0" w:space="0" w:color="auto"/>
                <w:left w:val="none" w:sz="0" w:space="0" w:color="auto"/>
                <w:bottom w:val="none" w:sz="0" w:space="0" w:color="auto"/>
                <w:right w:val="none" w:sz="0" w:space="0" w:color="auto"/>
              </w:divBdr>
            </w:div>
            <w:div w:id="67729340">
              <w:marLeft w:val="0"/>
              <w:marRight w:val="0"/>
              <w:marTop w:val="0"/>
              <w:marBottom w:val="0"/>
              <w:divBdr>
                <w:top w:val="none" w:sz="0" w:space="0" w:color="auto"/>
                <w:left w:val="none" w:sz="0" w:space="0" w:color="auto"/>
                <w:bottom w:val="none" w:sz="0" w:space="0" w:color="auto"/>
                <w:right w:val="none" w:sz="0" w:space="0" w:color="auto"/>
              </w:divBdr>
            </w:div>
            <w:div w:id="47194075">
              <w:marLeft w:val="0"/>
              <w:marRight w:val="0"/>
              <w:marTop w:val="0"/>
              <w:marBottom w:val="0"/>
              <w:divBdr>
                <w:top w:val="none" w:sz="0" w:space="0" w:color="auto"/>
                <w:left w:val="none" w:sz="0" w:space="0" w:color="auto"/>
                <w:bottom w:val="none" w:sz="0" w:space="0" w:color="auto"/>
                <w:right w:val="none" w:sz="0" w:space="0" w:color="auto"/>
              </w:divBdr>
            </w:div>
            <w:div w:id="437989048">
              <w:marLeft w:val="0"/>
              <w:marRight w:val="0"/>
              <w:marTop w:val="0"/>
              <w:marBottom w:val="0"/>
              <w:divBdr>
                <w:top w:val="none" w:sz="0" w:space="0" w:color="auto"/>
                <w:left w:val="none" w:sz="0" w:space="0" w:color="auto"/>
                <w:bottom w:val="none" w:sz="0" w:space="0" w:color="auto"/>
                <w:right w:val="none" w:sz="0" w:space="0" w:color="auto"/>
              </w:divBdr>
            </w:div>
            <w:div w:id="1321034046">
              <w:marLeft w:val="0"/>
              <w:marRight w:val="0"/>
              <w:marTop w:val="0"/>
              <w:marBottom w:val="0"/>
              <w:divBdr>
                <w:top w:val="none" w:sz="0" w:space="0" w:color="auto"/>
                <w:left w:val="none" w:sz="0" w:space="0" w:color="auto"/>
                <w:bottom w:val="none" w:sz="0" w:space="0" w:color="auto"/>
                <w:right w:val="none" w:sz="0" w:space="0" w:color="auto"/>
              </w:divBdr>
            </w:div>
            <w:div w:id="756907037">
              <w:marLeft w:val="0"/>
              <w:marRight w:val="0"/>
              <w:marTop w:val="0"/>
              <w:marBottom w:val="0"/>
              <w:divBdr>
                <w:top w:val="none" w:sz="0" w:space="0" w:color="auto"/>
                <w:left w:val="none" w:sz="0" w:space="0" w:color="auto"/>
                <w:bottom w:val="none" w:sz="0" w:space="0" w:color="auto"/>
                <w:right w:val="none" w:sz="0" w:space="0" w:color="auto"/>
              </w:divBdr>
            </w:div>
            <w:div w:id="307830825">
              <w:marLeft w:val="0"/>
              <w:marRight w:val="0"/>
              <w:marTop w:val="0"/>
              <w:marBottom w:val="0"/>
              <w:divBdr>
                <w:top w:val="none" w:sz="0" w:space="0" w:color="auto"/>
                <w:left w:val="none" w:sz="0" w:space="0" w:color="auto"/>
                <w:bottom w:val="none" w:sz="0" w:space="0" w:color="auto"/>
                <w:right w:val="none" w:sz="0" w:space="0" w:color="auto"/>
              </w:divBdr>
            </w:div>
            <w:div w:id="1289821637">
              <w:marLeft w:val="0"/>
              <w:marRight w:val="0"/>
              <w:marTop w:val="0"/>
              <w:marBottom w:val="0"/>
              <w:divBdr>
                <w:top w:val="none" w:sz="0" w:space="0" w:color="auto"/>
                <w:left w:val="none" w:sz="0" w:space="0" w:color="auto"/>
                <w:bottom w:val="none" w:sz="0" w:space="0" w:color="auto"/>
                <w:right w:val="none" w:sz="0" w:space="0" w:color="auto"/>
              </w:divBdr>
            </w:div>
            <w:div w:id="509872574">
              <w:marLeft w:val="0"/>
              <w:marRight w:val="0"/>
              <w:marTop w:val="0"/>
              <w:marBottom w:val="0"/>
              <w:divBdr>
                <w:top w:val="none" w:sz="0" w:space="0" w:color="auto"/>
                <w:left w:val="none" w:sz="0" w:space="0" w:color="auto"/>
                <w:bottom w:val="none" w:sz="0" w:space="0" w:color="auto"/>
                <w:right w:val="none" w:sz="0" w:space="0" w:color="auto"/>
              </w:divBdr>
            </w:div>
            <w:div w:id="1457142628">
              <w:marLeft w:val="0"/>
              <w:marRight w:val="0"/>
              <w:marTop w:val="0"/>
              <w:marBottom w:val="0"/>
              <w:divBdr>
                <w:top w:val="none" w:sz="0" w:space="0" w:color="auto"/>
                <w:left w:val="none" w:sz="0" w:space="0" w:color="auto"/>
                <w:bottom w:val="none" w:sz="0" w:space="0" w:color="auto"/>
                <w:right w:val="none" w:sz="0" w:space="0" w:color="auto"/>
              </w:divBdr>
            </w:div>
            <w:div w:id="331103529">
              <w:marLeft w:val="0"/>
              <w:marRight w:val="0"/>
              <w:marTop w:val="0"/>
              <w:marBottom w:val="0"/>
              <w:divBdr>
                <w:top w:val="none" w:sz="0" w:space="0" w:color="auto"/>
                <w:left w:val="none" w:sz="0" w:space="0" w:color="auto"/>
                <w:bottom w:val="none" w:sz="0" w:space="0" w:color="auto"/>
                <w:right w:val="none" w:sz="0" w:space="0" w:color="auto"/>
              </w:divBdr>
            </w:div>
            <w:div w:id="1531185884">
              <w:marLeft w:val="0"/>
              <w:marRight w:val="0"/>
              <w:marTop w:val="0"/>
              <w:marBottom w:val="0"/>
              <w:divBdr>
                <w:top w:val="none" w:sz="0" w:space="0" w:color="auto"/>
                <w:left w:val="none" w:sz="0" w:space="0" w:color="auto"/>
                <w:bottom w:val="none" w:sz="0" w:space="0" w:color="auto"/>
                <w:right w:val="none" w:sz="0" w:space="0" w:color="auto"/>
              </w:divBdr>
            </w:div>
            <w:div w:id="572855975">
              <w:marLeft w:val="0"/>
              <w:marRight w:val="0"/>
              <w:marTop w:val="0"/>
              <w:marBottom w:val="0"/>
              <w:divBdr>
                <w:top w:val="none" w:sz="0" w:space="0" w:color="auto"/>
                <w:left w:val="none" w:sz="0" w:space="0" w:color="auto"/>
                <w:bottom w:val="none" w:sz="0" w:space="0" w:color="auto"/>
                <w:right w:val="none" w:sz="0" w:space="0" w:color="auto"/>
              </w:divBdr>
            </w:div>
            <w:div w:id="74134898">
              <w:marLeft w:val="0"/>
              <w:marRight w:val="0"/>
              <w:marTop w:val="0"/>
              <w:marBottom w:val="0"/>
              <w:divBdr>
                <w:top w:val="none" w:sz="0" w:space="0" w:color="auto"/>
                <w:left w:val="none" w:sz="0" w:space="0" w:color="auto"/>
                <w:bottom w:val="none" w:sz="0" w:space="0" w:color="auto"/>
                <w:right w:val="none" w:sz="0" w:space="0" w:color="auto"/>
              </w:divBdr>
            </w:div>
            <w:div w:id="7677951">
              <w:marLeft w:val="0"/>
              <w:marRight w:val="0"/>
              <w:marTop w:val="0"/>
              <w:marBottom w:val="0"/>
              <w:divBdr>
                <w:top w:val="none" w:sz="0" w:space="0" w:color="auto"/>
                <w:left w:val="none" w:sz="0" w:space="0" w:color="auto"/>
                <w:bottom w:val="none" w:sz="0" w:space="0" w:color="auto"/>
                <w:right w:val="none" w:sz="0" w:space="0" w:color="auto"/>
              </w:divBdr>
            </w:div>
            <w:div w:id="2039115767">
              <w:marLeft w:val="0"/>
              <w:marRight w:val="0"/>
              <w:marTop w:val="0"/>
              <w:marBottom w:val="0"/>
              <w:divBdr>
                <w:top w:val="none" w:sz="0" w:space="0" w:color="auto"/>
                <w:left w:val="none" w:sz="0" w:space="0" w:color="auto"/>
                <w:bottom w:val="none" w:sz="0" w:space="0" w:color="auto"/>
                <w:right w:val="none" w:sz="0" w:space="0" w:color="auto"/>
              </w:divBdr>
            </w:div>
            <w:div w:id="2034571070">
              <w:marLeft w:val="0"/>
              <w:marRight w:val="0"/>
              <w:marTop w:val="0"/>
              <w:marBottom w:val="0"/>
              <w:divBdr>
                <w:top w:val="none" w:sz="0" w:space="0" w:color="auto"/>
                <w:left w:val="none" w:sz="0" w:space="0" w:color="auto"/>
                <w:bottom w:val="none" w:sz="0" w:space="0" w:color="auto"/>
                <w:right w:val="none" w:sz="0" w:space="0" w:color="auto"/>
              </w:divBdr>
            </w:div>
            <w:div w:id="739057122">
              <w:marLeft w:val="0"/>
              <w:marRight w:val="0"/>
              <w:marTop w:val="0"/>
              <w:marBottom w:val="0"/>
              <w:divBdr>
                <w:top w:val="none" w:sz="0" w:space="0" w:color="auto"/>
                <w:left w:val="none" w:sz="0" w:space="0" w:color="auto"/>
                <w:bottom w:val="none" w:sz="0" w:space="0" w:color="auto"/>
                <w:right w:val="none" w:sz="0" w:space="0" w:color="auto"/>
              </w:divBdr>
            </w:div>
            <w:div w:id="2078941649">
              <w:marLeft w:val="0"/>
              <w:marRight w:val="0"/>
              <w:marTop w:val="0"/>
              <w:marBottom w:val="0"/>
              <w:divBdr>
                <w:top w:val="none" w:sz="0" w:space="0" w:color="auto"/>
                <w:left w:val="none" w:sz="0" w:space="0" w:color="auto"/>
                <w:bottom w:val="none" w:sz="0" w:space="0" w:color="auto"/>
                <w:right w:val="none" w:sz="0" w:space="0" w:color="auto"/>
              </w:divBdr>
            </w:div>
            <w:div w:id="1355767285">
              <w:marLeft w:val="0"/>
              <w:marRight w:val="0"/>
              <w:marTop w:val="0"/>
              <w:marBottom w:val="0"/>
              <w:divBdr>
                <w:top w:val="none" w:sz="0" w:space="0" w:color="auto"/>
                <w:left w:val="none" w:sz="0" w:space="0" w:color="auto"/>
                <w:bottom w:val="none" w:sz="0" w:space="0" w:color="auto"/>
                <w:right w:val="none" w:sz="0" w:space="0" w:color="auto"/>
              </w:divBdr>
            </w:div>
            <w:div w:id="546725995">
              <w:marLeft w:val="0"/>
              <w:marRight w:val="0"/>
              <w:marTop w:val="0"/>
              <w:marBottom w:val="0"/>
              <w:divBdr>
                <w:top w:val="none" w:sz="0" w:space="0" w:color="auto"/>
                <w:left w:val="none" w:sz="0" w:space="0" w:color="auto"/>
                <w:bottom w:val="none" w:sz="0" w:space="0" w:color="auto"/>
                <w:right w:val="none" w:sz="0" w:space="0" w:color="auto"/>
              </w:divBdr>
            </w:div>
            <w:div w:id="338970105">
              <w:marLeft w:val="0"/>
              <w:marRight w:val="0"/>
              <w:marTop w:val="0"/>
              <w:marBottom w:val="0"/>
              <w:divBdr>
                <w:top w:val="none" w:sz="0" w:space="0" w:color="auto"/>
                <w:left w:val="none" w:sz="0" w:space="0" w:color="auto"/>
                <w:bottom w:val="none" w:sz="0" w:space="0" w:color="auto"/>
                <w:right w:val="none" w:sz="0" w:space="0" w:color="auto"/>
              </w:divBdr>
            </w:div>
            <w:div w:id="2026589028">
              <w:marLeft w:val="0"/>
              <w:marRight w:val="0"/>
              <w:marTop w:val="0"/>
              <w:marBottom w:val="0"/>
              <w:divBdr>
                <w:top w:val="none" w:sz="0" w:space="0" w:color="auto"/>
                <w:left w:val="none" w:sz="0" w:space="0" w:color="auto"/>
                <w:bottom w:val="none" w:sz="0" w:space="0" w:color="auto"/>
                <w:right w:val="none" w:sz="0" w:space="0" w:color="auto"/>
              </w:divBdr>
            </w:div>
            <w:div w:id="1628120615">
              <w:marLeft w:val="0"/>
              <w:marRight w:val="0"/>
              <w:marTop w:val="0"/>
              <w:marBottom w:val="0"/>
              <w:divBdr>
                <w:top w:val="none" w:sz="0" w:space="0" w:color="auto"/>
                <w:left w:val="none" w:sz="0" w:space="0" w:color="auto"/>
                <w:bottom w:val="none" w:sz="0" w:space="0" w:color="auto"/>
                <w:right w:val="none" w:sz="0" w:space="0" w:color="auto"/>
              </w:divBdr>
            </w:div>
            <w:div w:id="992024468">
              <w:marLeft w:val="0"/>
              <w:marRight w:val="0"/>
              <w:marTop w:val="0"/>
              <w:marBottom w:val="0"/>
              <w:divBdr>
                <w:top w:val="none" w:sz="0" w:space="0" w:color="auto"/>
                <w:left w:val="none" w:sz="0" w:space="0" w:color="auto"/>
                <w:bottom w:val="none" w:sz="0" w:space="0" w:color="auto"/>
                <w:right w:val="none" w:sz="0" w:space="0" w:color="auto"/>
              </w:divBdr>
            </w:div>
            <w:div w:id="569077337">
              <w:marLeft w:val="0"/>
              <w:marRight w:val="0"/>
              <w:marTop w:val="0"/>
              <w:marBottom w:val="0"/>
              <w:divBdr>
                <w:top w:val="none" w:sz="0" w:space="0" w:color="auto"/>
                <w:left w:val="none" w:sz="0" w:space="0" w:color="auto"/>
                <w:bottom w:val="none" w:sz="0" w:space="0" w:color="auto"/>
                <w:right w:val="none" w:sz="0" w:space="0" w:color="auto"/>
              </w:divBdr>
            </w:div>
            <w:div w:id="2091728162">
              <w:marLeft w:val="0"/>
              <w:marRight w:val="0"/>
              <w:marTop w:val="0"/>
              <w:marBottom w:val="0"/>
              <w:divBdr>
                <w:top w:val="none" w:sz="0" w:space="0" w:color="auto"/>
                <w:left w:val="none" w:sz="0" w:space="0" w:color="auto"/>
                <w:bottom w:val="none" w:sz="0" w:space="0" w:color="auto"/>
                <w:right w:val="none" w:sz="0" w:space="0" w:color="auto"/>
              </w:divBdr>
            </w:div>
            <w:div w:id="1297644295">
              <w:marLeft w:val="0"/>
              <w:marRight w:val="0"/>
              <w:marTop w:val="0"/>
              <w:marBottom w:val="0"/>
              <w:divBdr>
                <w:top w:val="none" w:sz="0" w:space="0" w:color="auto"/>
                <w:left w:val="none" w:sz="0" w:space="0" w:color="auto"/>
                <w:bottom w:val="none" w:sz="0" w:space="0" w:color="auto"/>
                <w:right w:val="none" w:sz="0" w:space="0" w:color="auto"/>
              </w:divBdr>
            </w:div>
            <w:div w:id="1517110075">
              <w:marLeft w:val="0"/>
              <w:marRight w:val="0"/>
              <w:marTop w:val="0"/>
              <w:marBottom w:val="0"/>
              <w:divBdr>
                <w:top w:val="none" w:sz="0" w:space="0" w:color="auto"/>
                <w:left w:val="none" w:sz="0" w:space="0" w:color="auto"/>
                <w:bottom w:val="none" w:sz="0" w:space="0" w:color="auto"/>
                <w:right w:val="none" w:sz="0" w:space="0" w:color="auto"/>
              </w:divBdr>
            </w:div>
            <w:div w:id="1198003685">
              <w:marLeft w:val="0"/>
              <w:marRight w:val="0"/>
              <w:marTop w:val="0"/>
              <w:marBottom w:val="0"/>
              <w:divBdr>
                <w:top w:val="none" w:sz="0" w:space="0" w:color="auto"/>
                <w:left w:val="none" w:sz="0" w:space="0" w:color="auto"/>
                <w:bottom w:val="none" w:sz="0" w:space="0" w:color="auto"/>
                <w:right w:val="none" w:sz="0" w:space="0" w:color="auto"/>
              </w:divBdr>
            </w:div>
            <w:div w:id="90126079">
              <w:marLeft w:val="0"/>
              <w:marRight w:val="0"/>
              <w:marTop w:val="0"/>
              <w:marBottom w:val="0"/>
              <w:divBdr>
                <w:top w:val="none" w:sz="0" w:space="0" w:color="auto"/>
                <w:left w:val="none" w:sz="0" w:space="0" w:color="auto"/>
                <w:bottom w:val="none" w:sz="0" w:space="0" w:color="auto"/>
                <w:right w:val="none" w:sz="0" w:space="0" w:color="auto"/>
              </w:divBdr>
            </w:div>
            <w:div w:id="1692954266">
              <w:marLeft w:val="0"/>
              <w:marRight w:val="0"/>
              <w:marTop w:val="0"/>
              <w:marBottom w:val="0"/>
              <w:divBdr>
                <w:top w:val="none" w:sz="0" w:space="0" w:color="auto"/>
                <w:left w:val="none" w:sz="0" w:space="0" w:color="auto"/>
                <w:bottom w:val="none" w:sz="0" w:space="0" w:color="auto"/>
                <w:right w:val="none" w:sz="0" w:space="0" w:color="auto"/>
              </w:divBdr>
            </w:div>
            <w:div w:id="825517132">
              <w:marLeft w:val="0"/>
              <w:marRight w:val="0"/>
              <w:marTop w:val="0"/>
              <w:marBottom w:val="0"/>
              <w:divBdr>
                <w:top w:val="none" w:sz="0" w:space="0" w:color="auto"/>
                <w:left w:val="none" w:sz="0" w:space="0" w:color="auto"/>
                <w:bottom w:val="none" w:sz="0" w:space="0" w:color="auto"/>
                <w:right w:val="none" w:sz="0" w:space="0" w:color="auto"/>
              </w:divBdr>
            </w:div>
            <w:div w:id="1407339166">
              <w:marLeft w:val="0"/>
              <w:marRight w:val="0"/>
              <w:marTop w:val="0"/>
              <w:marBottom w:val="0"/>
              <w:divBdr>
                <w:top w:val="none" w:sz="0" w:space="0" w:color="auto"/>
                <w:left w:val="none" w:sz="0" w:space="0" w:color="auto"/>
                <w:bottom w:val="none" w:sz="0" w:space="0" w:color="auto"/>
                <w:right w:val="none" w:sz="0" w:space="0" w:color="auto"/>
              </w:divBdr>
            </w:div>
            <w:div w:id="448857005">
              <w:marLeft w:val="0"/>
              <w:marRight w:val="0"/>
              <w:marTop w:val="0"/>
              <w:marBottom w:val="0"/>
              <w:divBdr>
                <w:top w:val="none" w:sz="0" w:space="0" w:color="auto"/>
                <w:left w:val="none" w:sz="0" w:space="0" w:color="auto"/>
                <w:bottom w:val="none" w:sz="0" w:space="0" w:color="auto"/>
                <w:right w:val="none" w:sz="0" w:space="0" w:color="auto"/>
              </w:divBdr>
            </w:div>
            <w:div w:id="2063556631">
              <w:marLeft w:val="0"/>
              <w:marRight w:val="0"/>
              <w:marTop w:val="0"/>
              <w:marBottom w:val="0"/>
              <w:divBdr>
                <w:top w:val="none" w:sz="0" w:space="0" w:color="auto"/>
                <w:left w:val="none" w:sz="0" w:space="0" w:color="auto"/>
                <w:bottom w:val="none" w:sz="0" w:space="0" w:color="auto"/>
                <w:right w:val="none" w:sz="0" w:space="0" w:color="auto"/>
              </w:divBdr>
            </w:div>
            <w:div w:id="1927685351">
              <w:marLeft w:val="0"/>
              <w:marRight w:val="0"/>
              <w:marTop w:val="0"/>
              <w:marBottom w:val="0"/>
              <w:divBdr>
                <w:top w:val="none" w:sz="0" w:space="0" w:color="auto"/>
                <w:left w:val="none" w:sz="0" w:space="0" w:color="auto"/>
                <w:bottom w:val="none" w:sz="0" w:space="0" w:color="auto"/>
                <w:right w:val="none" w:sz="0" w:space="0" w:color="auto"/>
              </w:divBdr>
            </w:div>
            <w:div w:id="841093203">
              <w:marLeft w:val="0"/>
              <w:marRight w:val="0"/>
              <w:marTop w:val="0"/>
              <w:marBottom w:val="0"/>
              <w:divBdr>
                <w:top w:val="none" w:sz="0" w:space="0" w:color="auto"/>
                <w:left w:val="none" w:sz="0" w:space="0" w:color="auto"/>
                <w:bottom w:val="none" w:sz="0" w:space="0" w:color="auto"/>
                <w:right w:val="none" w:sz="0" w:space="0" w:color="auto"/>
              </w:divBdr>
            </w:div>
            <w:div w:id="14719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4902">
      <w:bodyDiv w:val="1"/>
      <w:marLeft w:val="0"/>
      <w:marRight w:val="0"/>
      <w:marTop w:val="0"/>
      <w:marBottom w:val="0"/>
      <w:divBdr>
        <w:top w:val="none" w:sz="0" w:space="0" w:color="auto"/>
        <w:left w:val="none" w:sz="0" w:space="0" w:color="auto"/>
        <w:bottom w:val="none" w:sz="0" w:space="0" w:color="auto"/>
        <w:right w:val="none" w:sz="0" w:space="0" w:color="auto"/>
      </w:divBdr>
      <w:divsChild>
        <w:div w:id="682823244">
          <w:marLeft w:val="0"/>
          <w:marRight w:val="0"/>
          <w:marTop w:val="0"/>
          <w:marBottom w:val="0"/>
          <w:divBdr>
            <w:top w:val="none" w:sz="0" w:space="0" w:color="auto"/>
            <w:left w:val="none" w:sz="0" w:space="0" w:color="auto"/>
            <w:bottom w:val="none" w:sz="0" w:space="0" w:color="auto"/>
            <w:right w:val="none" w:sz="0" w:space="0" w:color="auto"/>
          </w:divBdr>
          <w:divsChild>
            <w:div w:id="16659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4077">
      <w:bodyDiv w:val="1"/>
      <w:marLeft w:val="0"/>
      <w:marRight w:val="0"/>
      <w:marTop w:val="0"/>
      <w:marBottom w:val="0"/>
      <w:divBdr>
        <w:top w:val="none" w:sz="0" w:space="0" w:color="auto"/>
        <w:left w:val="none" w:sz="0" w:space="0" w:color="auto"/>
        <w:bottom w:val="none" w:sz="0" w:space="0" w:color="auto"/>
        <w:right w:val="none" w:sz="0" w:space="0" w:color="auto"/>
      </w:divBdr>
      <w:divsChild>
        <w:div w:id="1674333153">
          <w:marLeft w:val="0"/>
          <w:marRight w:val="0"/>
          <w:marTop w:val="0"/>
          <w:marBottom w:val="0"/>
          <w:divBdr>
            <w:top w:val="none" w:sz="0" w:space="0" w:color="auto"/>
            <w:left w:val="none" w:sz="0" w:space="0" w:color="auto"/>
            <w:bottom w:val="none" w:sz="0" w:space="0" w:color="auto"/>
            <w:right w:val="none" w:sz="0" w:space="0" w:color="auto"/>
          </w:divBdr>
          <w:divsChild>
            <w:div w:id="18853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4832">
      <w:bodyDiv w:val="1"/>
      <w:marLeft w:val="0"/>
      <w:marRight w:val="0"/>
      <w:marTop w:val="0"/>
      <w:marBottom w:val="0"/>
      <w:divBdr>
        <w:top w:val="none" w:sz="0" w:space="0" w:color="auto"/>
        <w:left w:val="none" w:sz="0" w:space="0" w:color="auto"/>
        <w:bottom w:val="none" w:sz="0" w:space="0" w:color="auto"/>
        <w:right w:val="none" w:sz="0" w:space="0" w:color="auto"/>
      </w:divBdr>
      <w:divsChild>
        <w:div w:id="528108903">
          <w:marLeft w:val="0"/>
          <w:marRight w:val="0"/>
          <w:marTop w:val="0"/>
          <w:marBottom w:val="0"/>
          <w:divBdr>
            <w:top w:val="none" w:sz="0" w:space="0" w:color="auto"/>
            <w:left w:val="none" w:sz="0" w:space="0" w:color="auto"/>
            <w:bottom w:val="none" w:sz="0" w:space="0" w:color="auto"/>
            <w:right w:val="none" w:sz="0" w:space="0" w:color="auto"/>
          </w:divBdr>
          <w:divsChild>
            <w:div w:id="2139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4832">
      <w:bodyDiv w:val="1"/>
      <w:marLeft w:val="0"/>
      <w:marRight w:val="0"/>
      <w:marTop w:val="0"/>
      <w:marBottom w:val="0"/>
      <w:divBdr>
        <w:top w:val="none" w:sz="0" w:space="0" w:color="auto"/>
        <w:left w:val="none" w:sz="0" w:space="0" w:color="auto"/>
        <w:bottom w:val="none" w:sz="0" w:space="0" w:color="auto"/>
        <w:right w:val="none" w:sz="0" w:space="0" w:color="auto"/>
      </w:divBdr>
      <w:divsChild>
        <w:div w:id="164632371">
          <w:marLeft w:val="0"/>
          <w:marRight w:val="0"/>
          <w:marTop w:val="0"/>
          <w:marBottom w:val="0"/>
          <w:divBdr>
            <w:top w:val="none" w:sz="0" w:space="0" w:color="auto"/>
            <w:left w:val="none" w:sz="0" w:space="0" w:color="auto"/>
            <w:bottom w:val="none" w:sz="0" w:space="0" w:color="auto"/>
            <w:right w:val="none" w:sz="0" w:space="0" w:color="auto"/>
          </w:divBdr>
          <w:divsChild>
            <w:div w:id="10660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8519">
      <w:bodyDiv w:val="1"/>
      <w:marLeft w:val="0"/>
      <w:marRight w:val="0"/>
      <w:marTop w:val="0"/>
      <w:marBottom w:val="0"/>
      <w:divBdr>
        <w:top w:val="none" w:sz="0" w:space="0" w:color="auto"/>
        <w:left w:val="none" w:sz="0" w:space="0" w:color="auto"/>
        <w:bottom w:val="none" w:sz="0" w:space="0" w:color="auto"/>
        <w:right w:val="none" w:sz="0" w:space="0" w:color="auto"/>
      </w:divBdr>
      <w:divsChild>
        <w:div w:id="1253395165">
          <w:marLeft w:val="0"/>
          <w:marRight w:val="0"/>
          <w:marTop w:val="0"/>
          <w:marBottom w:val="0"/>
          <w:divBdr>
            <w:top w:val="none" w:sz="0" w:space="0" w:color="auto"/>
            <w:left w:val="none" w:sz="0" w:space="0" w:color="auto"/>
            <w:bottom w:val="none" w:sz="0" w:space="0" w:color="auto"/>
            <w:right w:val="none" w:sz="0" w:space="0" w:color="auto"/>
          </w:divBdr>
          <w:divsChild>
            <w:div w:id="603533399">
              <w:marLeft w:val="0"/>
              <w:marRight w:val="0"/>
              <w:marTop w:val="0"/>
              <w:marBottom w:val="0"/>
              <w:divBdr>
                <w:top w:val="none" w:sz="0" w:space="0" w:color="auto"/>
                <w:left w:val="none" w:sz="0" w:space="0" w:color="auto"/>
                <w:bottom w:val="none" w:sz="0" w:space="0" w:color="auto"/>
                <w:right w:val="none" w:sz="0" w:space="0" w:color="auto"/>
              </w:divBdr>
            </w:div>
            <w:div w:id="203490739">
              <w:marLeft w:val="0"/>
              <w:marRight w:val="0"/>
              <w:marTop w:val="0"/>
              <w:marBottom w:val="0"/>
              <w:divBdr>
                <w:top w:val="none" w:sz="0" w:space="0" w:color="auto"/>
                <w:left w:val="none" w:sz="0" w:space="0" w:color="auto"/>
                <w:bottom w:val="none" w:sz="0" w:space="0" w:color="auto"/>
                <w:right w:val="none" w:sz="0" w:space="0" w:color="auto"/>
              </w:divBdr>
            </w:div>
            <w:div w:id="605382127">
              <w:marLeft w:val="0"/>
              <w:marRight w:val="0"/>
              <w:marTop w:val="0"/>
              <w:marBottom w:val="0"/>
              <w:divBdr>
                <w:top w:val="none" w:sz="0" w:space="0" w:color="auto"/>
                <w:left w:val="none" w:sz="0" w:space="0" w:color="auto"/>
                <w:bottom w:val="none" w:sz="0" w:space="0" w:color="auto"/>
                <w:right w:val="none" w:sz="0" w:space="0" w:color="auto"/>
              </w:divBdr>
            </w:div>
            <w:div w:id="526409423">
              <w:marLeft w:val="0"/>
              <w:marRight w:val="0"/>
              <w:marTop w:val="0"/>
              <w:marBottom w:val="0"/>
              <w:divBdr>
                <w:top w:val="none" w:sz="0" w:space="0" w:color="auto"/>
                <w:left w:val="none" w:sz="0" w:space="0" w:color="auto"/>
                <w:bottom w:val="none" w:sz="0" w:space="0" w:color="auto"/>
                <w:right w:val="none" w:sz="0" w:space="0" w:color="auto"/>
              </w:divBdr>
            </w:div>
            <w:div w:id="1343584562">
              <w:marLeft w:val="0"/>
              <w:marRight w:val="0"/>
              <w:marTop w:val="0"/>
              <w:marBottom w:val="0"/>
              <w:divBdr>
                <w:top w:val="none" w:sz="0" w:space="0" w:color="auto"/>
                <w:left w:val="none" w:sz="0" w:space="0" w:color="auto"/>
                <w:bottom w:val="none" w:sz="0" w:space="0" w:color="auto"/>
                <w:right w:val="none" w:sz="0" w:space="0" w:color="auto"/>
              </w:divBdr>
            </w:div>
            <w:div w:id="7757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79145">
      <w:bodyDiv w:val="1"/>
      <w:marLeft w:val="0"/>
      <w:marRight w:val="0"/>
      <w:marTop w:val="0"/>
      <w:marBottom w:val="0"/>
      <w:divBdr>
        <w:top w:val="none" w:sz="0" w:space="0" w:color="auto"/>
        <w:left w:val="none" w:sz="0" w:space="0" w:color="auto"/>
        <w:bottom w:val="none" w:sz="0" w:space="0" w:color="auto"/>
        <w:right w:val="none" w:sz="0" w:space="0" w:color="auto"/>
      </w:divBdr>
      <w:divsChild>
        <w:div w:id="1435782960">
          <w:marLeft w:val="0"/>
          <w:marRight w:val="0"/>
          <w:marTop w:val="0"/>
          <w:marBottom w:val="0"/>
          <w:divBdr>
            <w:top w:val="none" w:sz="0" w:space="0" w:color="auto"/>
            <w:left w:val="none" w:sz="0" w:space="0" w:color="auto"/>
            <w:bottom w:val="none" w:sz="0" w:space="0" w:color="auto"/>
            <w:right w:val="none" w:sz="0" w:space="0" w:color="auto"/>
          </w:divBdr>
          <w:divsChild>
            <w:div w:id="1490050299">
              <w:marLeft w:val="0"/>
              <w:marRight w:val="0"/>
              <w:marTop w:val="0"/>
              <w:marBottom w:val="0"/>
              <w:divBdr>
                <w:top w:val="none" w:sz="0" w:space="0" w:color="auto"/>
                <w:left w:val="none" w:sz="0" w:space="0" w:color="auto"/>
                <w:bottom w:val="none" w:sz="0" w:space="0" w:color="auto"/>
                <w:right w:val="none" w:sz="0" w:space="0" w:color="auto"/>
              </w:divBdr>
            </w:div>
            <w:div w:id="479470245">
              <w:marLeft w:val="0"/>
              <w:marRight w:val="0"/>
              <w:marTop w:val="0"/>
              <w:marBottom w:val="0"/>
              <w:divBdr>
                <w:top w:val="none" w:sz="0" w:space="0" w:color="auto"/>
                <w:left w:val="none" w:sz="0" w:space="0" w:color="auto"/>
                <w:bottom w:val="none" w:sz="0" w:space="0" w:color="auto"/>
                <w:right w:val="none" w:sz="0" w:space="0" w:color="auto"/>
              </w:divBdr>
            </w:div>
            <w:div w:id="628703920">
              <w:marLeft w:val="0"/>
              <w:marRight w:val="0"/>
              <w:marTop w:val="0"/>
              <w:marBottom w:val="0"/>
              <w:divBdr>
                <w:top w:val="none" w:sz="0" w:space="0" w:color="auto"/>
                <w:left w:val="none" w:sz="0" w:space="0" w:color="auto"/>
                <w:bottom w:val="none" w:sz="0" w:space="0" w:color="auto"/>
                <w:right w:val="none" w:sz="0" w:space="0" w:color="auto"/>
              </w:divBdr>
            </w:div>
            <w:div w:id="1919627715">
              <w:marLeft w:val="0"/>
              <w:marRight w:val="0"/>
              <w:marTop w:val="0"/>
              <w:marBottom w:val="0"/>
              <w:divBdr>
                <w:top w:val="none" w:sz="0" w:space="0" w:color="auto"/>
                <w:left w:val="none" w:sz="0" w:space="0" w:color="auto"/>
                <w:bottom w:val="none" w:sz="0" w:space="0" w:color="auto"/>
                <w:right w:val="none" w:sz="0" w:space="0" w:color="auto"/>
              </w:divBdr>
            </w:div>
            <w:div w:id="201290754">
              <w:marLeft w:val="0"/>
              <w:marRight w:val="0"/>
              <w:marTop w:val="0"/>
              <w:marBottom w:val="0"/>
              <w:divBdr>
                <w:top w:val="none" w:sz="0" w:space="0" w:color="auto"/>
                <w:left w:val="none" w:sz="0" w:space="0" w:color="auto"/>
                <w:bottom w:val="none" w:sz="0" w:space="0" w:color="auto"/>
                <w:right w:val="none" w:sz="0" w:space="0" w:color="auto"/>
              </w:divBdr>
            </w:div>
            <w:div w:id="759179599">
              <w:marLeft w:val="0"/>
              <w:marRight w:val="0"/>
              <w:marTop w:val="0"/>
              <w:marBottom w:val="0"/>
              <w:divBdr>
                <w:top w:val="none" w:sz="0" w:space="0" w:color="auto"/>
                <w:left w:val="none" w:sz="0" w:space="0" w:color="auto"/>
                <w:bottom w:val="none" w:sz="0" w:space="0" w:color="auto"/>
                <w:right w:val="none" w:sz="0" w:space="0" w:color="auto"/>
              </w:divBdr>
            </w:div>
            <w:div w:id="1107388787">
              <w:marLeft w:val="0"/>
              <w:marRight w:val="0"/>
              <w:marTop w:val="0"/>
              <w:marBottom w:val="0"/>
              <w:divBdr>
                <w:top w:val="none" w:sz="0" w:space="0" w:color="auto"/>
                <w:left w:val="none" w:sz="0" w:space="0" w:color="auto"/>
                <w:bottom w:val="none" w:sz="0" w:space="0" w:color="auto"/>
                <w:right w:val="none" w:sz="0" w:space="0" w:color="auto"/>
              </w:divBdr>
            </w:div>
            <w:div w:id="366150773">
              <w:marLeft w:val="0"/>
              <w:marRight w:val="0"/>
              <w:marTop w:val="0"/>
              <w:marBottom w:val="0"/>
              <w:divBdr>
                <w:top w:val="none" w:sz="0" w:space="0" w:color="auto"/>
                <w:left w:val="none" w:sz="0" w:space="0" w:color="auto"/>
                <w:bottom w:val="none" w:sz="0" w:space="0" w:color="auto"/>
                <w:right w:val="none" w:sz="0" w:space="0" w:color="auto"/>
              </w:divBdr>
            </w:div>
            <w:div w:id="2131051268">
              <w:marLeft w:val="0"/>
              <w:marRight w:val="0"/>
              <w:marTop w:val="0"/>
              <w:marBottom w:val="0"/>
              <w:divBdr>
                <w:top w:val="none" w:sz="0" w:space="0" w:color="auto"/>
                <w:left w:val="none" w:sz="0" w:space="0" w:color="auto"/>
                <w:bottom w:val="none" w:sz="0" w:space="0" w:color="auto"/>
                <w:right w:val="none" w:sz="0" w:space="0" w:color="auto"/>
              </w:divBdr>
            </w:div>
            <w:div w:id="420413481">
              <w:marLeft w:val="0"/>
              <w:marRight w:val="0"/>
              <w:marTop w:val="0"/>
              <w:marBottom w:val="0"/>
              <w:divBdr>
                <w:top w:val="none" w:sz="0" w:space="0" w:color="auto"/>
                <w:left w:val="none" w:sz="0" w:space="0" w:color="auto"/>
                <w:bottom w:val="none" w:sz="0" w:space="0" w:color="auto"/>
                <w:right w:val="none" w:sz="0" w:space="0" w:color="auto"/>
              </w:divBdr>
            </w:div>
            <w:div w:id="531963185">
              <w:marLeft w:val="0"/>
              <w:marRight w:val="0"/>
              <w:marTop w:val="0"/>
              <w:marBottom w:val="0"/>
              <w:divBdr>
                <w:top w:val="none" w:sz="0" w:space="0" w:color="auto"/>
                <w:left w:val="none" w:sz="0" w:space="0" w:color="auto"/>
                <w:bottom w:val="none" w:sz="0" w:space="0" w:color="auto"/>
                <w:right w:val="none" w:sz="0" w:space="0" w:color="auto"/>
              </w:divBdr>
            </w:div>
            <w:div w:id="2135823711">
              <w:marLeft w:val="0"/>
              <w:marRight w:val="0"/>
              <w:marTop w:val="0"/>
              <w:marBottom w:val="0"/>
              <w:divBdr>
                <w:top w:val="none" w:sz="0" w:space="0" w:color="auto"/>
                <w:left w:val="none" w:sz="0" w:space="0" w:color="auto"/>
                <w:bottom w:val="none" w:sz="0" w:space="0" w:color="auto"/>
                <w:right w:val="none" w:sz="0" w:space="0" w:color="auto"/>
              </w:divBdr>
            </w:div>
            <w:div w:id="2073504493">
              <w:marLeft w:val="0"/>
              <w:marRight w:val="0"/>
              <w:marTop w:val="0"/>
              <w:marBottom w:val="0"/>
              <w:divBdr>
                <w:top w:val="none" w:sz="0" w:space="0" w:color="auto"/>
                <w:left w:val="none" w:sz="0" w:space="0" w:color="auto"/>
                <w:bottom w:val="none" w:sz="0" w:space="0" w:color="auto"/>
                <w:right w:val="none" w:sz="0" w:space="0" w:color="auto"/>
              </w:divBdr>
            </w:div>
            <w:div w:id="1363554372">
              <w:marLeft w:val="0"/>
              <w:marRight w:val="0"/>
              <w:marTop w:val="0"/>
              <w:marBottom w:val="0"/>
              <w:divBdr>
                <w:top w:val="none" w:sz="0" w:space="0" w:color="auto"/>
                <w:left w:val="none" w:sz="0" w:space="0" w:color="auto"/>
                <w:bottom w:val="none" w:sz="0" w:space="0" w:color="auto"/>
                <w:right w:val="none" w:sz="0" w:space="0" w:color="auto"/>
              </w:divBdr>
            </w:div>
            <w:div w:id="1087966521">
              <w:marLeft w:val="0"/>
              <w:marRight w:val="0"/>
              <w:marTop w:val="0"/>
              <w:marBottom w:val="0"/>
              <w:divBdr>
                <w:top w:val="none" w:sz="0" w:space="0" w:color="auto"/>
                <w:left w:val="none" w:sz="0" w:space="0" w:color="auto"/>
                <w:bottom w:val="none" w:sz="0" w:space="0" w:color="auto"/>
                <w:right w:val="none" w:sz="0" w:space="0" w:color="auto"/>
              </w:divBdr>
            </w:div>
            <w:div w:id="1348482193">
              <w:marLeft w:val="0"/>
              <w:marRight w:val="0"/>
              <w:marTop w:val="0"/>
              <w:marBottom w:val="0"/>
              <w:divBdr>
                <w:top w:val="none" w:sz="0" w:space="0" w:color="auto"/>
                <w:left w:val="none" w:sz="0" w:space="0" w:color="auto"/>
                <w:bottom w:val="none" w:sz="0" w:space="0" w:color="auto"/>
                <w:right w:val="none" w:sz="0" w:space="0" w:color="auto"/>
              </w:divBdr>
            </w:div>
            <w:div w:id="639697980">
              <w:marLeft w:val="0"/>
              <w:marRight w:val="0"/>
              <w:marTop w:val="0"/>
              <w:marBottom w:val="0"/>
              <w:divBdr>
                <w:top w:val="none" w:sz="0" w:space="0" w:color="auto"/>
                <w:left w:val="none" w:sz="0" w:space="0" w:color="auto"/>
                <w:bottom w:val="none" w:sz="0" w:space="0" w:color="auto"/>
                <w:right w:val="none" w:sz="0" w:space="0" w:color="auto"/>
              </w:divBdr>
            </w:div>
            <w:div w:id="1930502179">
              <w:marLeft w:val="0"/>
              <w:marRight w:val="0"/>
              <w:marTop w:val="0"/>
              <w:marBottom w:val="0"/>
              <w:divBdr>
                <w:top w:val="none" w:sz="0" w:space="0" w:color="auto"/>
                <w:left w:val="none" w:sz="0" w:space="0" w:color="auto"/>
                <w:bottom w:val="none" w:sz="0" w:space="0" w:color="auto"/>
                <w:right w:val="none" w:sz="0" w:space="0" w:color="auto"/>
              </w:divBdr>
            </w:div>
            <w:div w:id="2001958989">
              <w:marLeft w:val="0"/>
              <w:marRight w:val="0"/>
              <w:marTop w:val="0"/>
              <w:marBottom w:val="0"/>
              <w:divBdr>
                <w:top w:val="none" w:sz="0" w:space="0" w:color="auto"/>
                <w:left w:val="none" w:sz="0" w:space="0" w:color="auto"/>
                <w:bottom w:val="none" w:sz="0" w:space="0" w:color="auto"/>
                <w:right w:val="none" w:sz="0" w:space="0" w:color="auto"/>
              </w:divBdr>
            </w:div>
            <w:div w:id="1413770892">
              <w:marLeft w:val="0"/>
              <w:marRight w:val="0"/>
              <w:marTop w:val="0"/>
              <w:marBottom w:val="0"/>
              <w:divBdr>
                <w:top w:val="none" w:sz="0" w:space="0" w:color="auto"/>
                <w:left w:val="none" w:sz="0" w:space="0" w:color="auto"/>
                <w:bottom w:val="none" w:sz="0" w:space="0" w:color="auto"/>
                <w:right w:val="none" w:sz="0" w:space="0" w:color="auto"/>
              </w:divBdr>
            </w:div>
            <w:div w:id="557328348">
              <w:marLeft w:val="0"/>
              <w:marRight w:val="0"/>
              <w:marTop w:val="0"/>
              <w:marBottom w:val="0"/>
              <w:divBdr>
                <w:top w:val="none" w:sz="0" w:space="0" w:color="auto"/>
                <w:left w:val="none" w:sz="0" w:space="0" w:color="auto"/>
                <w:bottom w:val="none" w:sz="0" w:space="0" w:color="auto"/>
                <w:right w:val="none" w:sz="0" w:space="0" w:color="auto"/>
              </w:divBdr>
            </w:div>
            <w:div w:id="704133137">
              <w:marLeft w:val="0"/>
              <w:marRight w:val="0"/>
              <w:marTop w:val="0"/>
              <w:marBottom w:val="0"/>
              <w:divBdr>
                <w:top w:val="none" w:sz="0" w:space="0" w:color="auto"/>
                <w:left w:val="none" w:sz="0" w:space="0" w:color="auto"/>
                <w:bottom w:val="none" w:sz="0" w:space="0" w:color="auto"/>
                <w:right w:val="none" w:sz="0" w:space="0" w:color="auto"/>
              </w:divBdr>
            </w:div>
            <w:div w:id="266036744">
              <w:marLeft w:val="0"/>
              <w:marRight w:val="0"/>
              <w:marTop w:val="0"/>
              <w:marBottom w:val="0"/>
              <w:divBdr>
                <w:top w:val="none" w:sz="0" w:space="0" w:color="auto"/>
                <w:left w:val="none" w:sz="0" w:space="0" w:color="auto"/>
                <w:bottom w:val="none" w:sz="0" w:space="0" w:color="auto"/>
                <w:right w:val="none" w:sz="0" w:space="0" w:color="auto"/>
              </w:divBdr>
            </w:div>
            <w:div w:id="1630819932">
              <w:marLeft w:val="0"/>
              <w:marRight w:val="0"/>
              <w:marTop w:val="0"/>
              <w:marBottom w:val="0"/>
              <w:divBdr>
                <w:top w:val="none" w:sz="0" w:space="0" w:color="auto"/>
                <w:left w:val="none" w:sz="0" w:space="0" w:color="auto"/>
                <w:bottom w:val="none" w:sz="0" w:space="0" w:color="auto"/>
                <w:right w:val="none" w:sz="0" w:space="0" w:color="auto"/>
              </w:divBdr>
            </w:div>
            <w:div w:id="843978476">
              <w:marLeft w:val="0"/>
              <w:marRight w:val="0"/>
              <w:marTop w:val="0"/>
              <w:marBottom w:val="0"/>
              <w:divBdr>
                <w:top w:val="none" w:sz="0" w:space="0" w:color="auto"/>
                <w:left w:val="none" w:sz="0" w:space="0" w:color="auto"/>
                <w:bottom w:val="none" w:sz="0" w:space="0" w:color="auto"/>
                <w:right w:val="none" w:sz="0" w:space="0" w:color="auto"/>
              </w:divBdr>
            </w:div>
            <w:div w:id="1683976067">
              <w:marLeft w:val="0"/>
              <w:marRight w:val="0"/>
              <w:marTop w:val="0"/>
              <w:marBottom w:val="0"/>
              <w:divBdr>
                <w:top w:val="none" w:sz="0" w:space="0" w:color="auto"/>
                <w:left w:val="none" w:sz="0" w:space="0" w:color="auto"/>
                <w:bottom w:val="none" w:sz="0" w:space="0" w:color="auto"/>
                <w:right w:val="none" w:sz="0" w:space="0" w:color="auto"/>
              </w:divBdr>
            </w:div>
            <w:div w:id="598757278">
              <w:marLeft w:val="0"/>
              <w:marRight w:val="0"/>
              <w:marTop w:val="0"/>
              <w:marBottom w:val="0"/>
              <w:divBdr>
                <w:top w:val="none" w:sz="0" w:space="0" w:color="auto"/>
                <w:left w:val="none" w:sz="0" w:space="0" w:color="auto"/>
                <w:bottom w:val="none" w:sz="0" w:space="0" w:color="auto"/>
                <w:right w:val="none" w:sz="0" w:space="0" w:color="auto"/>
              </w:divBdr>
            </w:div>
            <w:div w:id="1972518504">
              <w:marLeft w:val="0"/>
              <w:marRight w:val="0"/>
              <w:marTop w:val="0"/>
              <w:marBottom w:val="0"/>
              <w:divBdr>
                <w:top w:val="none" w:sz="0" w:space="0" w:color="auto"/>
                <w:left w:val="none" w:sz="0" w:space="0" w:color="auto"/>
                <w:bottom w:val="none" w:sz="0" w:space="0" w:color="auto"/>
                <w:right w:val="none" w:sz="0" w:space="0" w:color="auto"/>
              </w:divBdr>
            </w:div>
            <w:div w:id="1191602598">
              <w:marLeft w:val="0"/>
              <w:marRight w:val="0"/>
              <w:marTop w:val="0"/>
              <w:marBottom w:val="0"/>
              <w:divBdr>
                <w:top w:val="none" w:sz="0" w:space="0" w:color="auto"/>
                <w:left w:val="none" w:sz="0" w:space="0" w:color="auto"/>
                <w:bottom w:val="none" w:sz="0" w:space="0" w:color="auto"/>
                <w:right w:val="none" w:sz="0" w:space="0" w:color="auto"/>
              </w:divBdr>
            </w:div>
            <w:div w:id="1050347445">
              <w:marLeft w:val="0"/>
              <w:marRight w:val="0"/>
              <w:marTop w:val="0"/>
              <w:marBottom w:val="0"/>
              <w:divBdr>
                <w:top w:val="none" w:sz="0" w:space="0" w:color="auto"/>
                <w:left w:val="none" w:sz="0" w:space="0" w:color="auto"/>
                <w:bottom w:val="none" w:sz="0" w:space="0" w:color="auto"/>
                <w:right w:val="none" w:sz="0" w:space="0" w:color="auto"/>
              </w:divBdr>
            </w:div>
            <w:div w:id="1177429799">
              <w:marLeft w:val="0"/>
              <w:marRight w:val="0"/>
              <w:marTop w:val="0"/>
              <w:marBottom w:val="0"/>
              <w:divBdr>
                <w:top w:val="none" w:sz="0" w:space="0" w:color="auto"/>
                <w:left w:val="none" w:sz="0" w:space="0" w:color="auto"/>
                <w:bottom w:val="none" w:sz="0" w:space="0" w:color="auto"/>
                <w:right w:val="none" w:sz="0" w:space="0" w:color="auto"/>
              </w:divBdr>
            </w:div>
            <w:div w:id="240068998">
              <w:marLeft w:val="0"/>
              <w:marRight w:val="0"/>
              <w:marTop w:val="0"/>
              <w:marBottom w:val="0"/>
              <w:divBdr>
                <w:top w:val="none" w:sz="0" w:space="0" w:color="auto"/>
                <w:left w:val="none" w:sz="0" w:space="0" w:color="auto"/>
                <w:bottom w:val="none" w:sz="0" w:space="0" w:color="auto"/>
                <w:right w:val="none" w:sz="0" w:space="0" w:color="auto"/>
              </w:divBdr>
            </w:div>
            <w:div w:id="394285302">
              <w:marLeft w:val="0"/>
              <w:marRight w:val="0"/>
              <w:marTop w:val="0"/>
              <w:marBottom w:val="0"/>
              <w:divBdr>
                <w:top w:val="none" w:sz="0" w:space="0" w:color="auto"/>
                <w:left w:val="none" w:sz="0" w:space="0" w:color="auto"/>
                <w:bottom w:val="none" w:sz="0" w:space="0" w:color="auto"/>
                <w:right w:val="none" w:sz="0" w:space="0" w:color="auto"/>
              </w:divBdr>
            </w:div>
            <w:div w:id="2053192324">
              <w:marLeft w:val="0"/>
              <w:marRight w:val="0"/>
              <w:marTop w:val="0"/>
              <w:marBottom w:val="0"/>
              <w:divBdr>
                <w:top w:val="none" w:sz="0" w:space="0" w:color="auto"/>
                <w:left w:val="none" w:sz="0" w:space="0" w:color="auto"/>
                <w:bottom w:val="none" w:sz="0" w:space="0" w:color="auto"/>
                <w:right w:val="none" w:sz="0" w:space="0" w:color="auto"/>
              </w:divBdr>
            </w:div>
            <w:div w:id="2137016506">
              <w:marLeft w:val="0"/>
              <w:marRight w:val="0"/>
              <w:marTop w:val="0"/>
              <w:marBottom w:val="0"/>
              <w:divBdr>
                <w:top w:val="none" w:sz="0" w:space="0" w:color="auto"/>
                <w:left w:val="none" w:sz="0" w:space="0" w:color="auto"/>
                <w:bottom w:val="none" w:sz="0" w:space="0" w:color="auto"/>
                <w:right w:val="none" w:sz="0" w:space="0" w:color="auto"/>
              </w:divBdr>
            </w:div>
            <w:div w:id="776869466">
              <w:marLeft w:val="0"/>
              <w:marRight w:val="0"/>
              <w:marTop w:val="0"/>
              <w:marBottom w:val="0"/>
              <w:divBdr>
                <w:top w:val="none" w:sz="0" w:space="0" w:color="auto"/>
                <w:left w:val="none" w:sz="0" w:space="0" w:color="auto"/>
                <w:bottom w:val="none" w:sz="0" w:space="0" w:color="auto"/>
                <w:right w:val="none" w:sz="0" w:space="0" w:color="auto"/>
              </w:divBdr>
            </w:div>
            <w:div w:id="183135504">
              <w:marLeft w:val="0"/>
              <w:marRight w:val="0"/>
              <w:marTop w:val="0"/>
              <w:marBottom w:val="0"/>
              <w:divBdr>
                <w:top w:val="none" w:sz="0" w:space="0" w:color="auto"/>
                <w:left w:val="none" w:sz="0" w:space="0" w:color="auto"/>
                <w:bottom w:val="none" w:sz="0" w:space="0" w:color="auto"/>
                <w:right w:val="none" w:sz="0" w:space="0" w:color="auto"/>
              </w:divBdr>
            </w:div>
            <w:div w:id="854078699">
              <w:marLeft w:val="0"/>
              <w:marRight w:val="0"/>
              <w:marTop w:val="0"/>
              <w:marBottom w:val="0"/>
              <w:divBdr>
                <w:top w:val="none" w:sz="0" w:space="0" w:color="auto"/>
                <w:left w:val="none" w:sz="0" w:space="0" w:color="auto"/>
                <w:bottom w:val="none" w:sz="0" w:space="0" w:color="auto"/>
                <w:right w:val="none" w:sz="0" w:space="0" w:color="auto"/>
              </w:divBdr>
            </w:div>
            <w:div w:id="1103647999">
              <w:marLeft w:val="0"/>
              <w:marRight w:val="0"/>
              <w:marTop w:val="0"/>
              <w:marBottom w:val="0"/>
              <w:divBdr>
                <w:top w:val="none" w:sz="0" w:space="0" w:color="auto"/>
                <w:left w:val="none" w:sz="0" w:space="0" w:color="auto"/>
                <w:bottom w:val="none" w:sz="0" w:space="0" w:color="auto"/>
                <w:right w:val="none" w:sz="0" w:space="0" w:color="auto"/>
              </w:divBdr>
            </w:div>
            <w:div w:id="1380133303">
              <w:marLeft w:val="0"/>
              <w:marRight w:val="0"/>
              <w:marTop w:val="0"/>
              <w:marBottom w:val="0"/>
              <w:divBdr>
                <w:top w:val="none" w:sz="0" w:space="0" w:color="auto"/>
                <w:left w:val="none" w:sz="0" w:space="0" w:color="auto"/>
                <w:bottom w:val="none" w:sz="0" w:space="0" w:color="auto"/>
                <w:right w:val="none" w:sz="0" w:space="0" w:color="auto"/>
              </w:divBdr>
            </w:div>
            <w:div w:id="1538740569">
              <w:marLeft w:val="0"/>
              <w:marRight w:val="0"/>
              <w:marTop w:val="0"/>
              <w:marBottom w:val="0"/>
              <w:divBdr>
                <w:top w:val="none" w:sz="0" w:space="0" w:color="auto"/>
                <w:left w:val="none" w:sz="0" w:space="0" w:color="auto"/>
                <w:bottom w:val="none" w:sz="0" w:space="0" w:color="auto"/>
                <w:right w:val="none" w:sz="0" w:space="0" w:color="auto"/>
              </w:divBdr>
            </w:div>
            <w:div w:id="1584411129">
              <w:marLeft w:val="0"/>
              <w:marRight w:val="0"/>
              <w:marTop w:val="0"/>
              <w:marBottom w:val="0"/>
              <w:divBdr>
                <w:top w:val="none" w:sz="0" w:space="0" w:color="auto"/>
                <w:left w:val="none" w:sz="0" w:space="0" w:color="auto"/>
                <w:bottom w:val="none" w:sz="0" w:space="0" w:color="auto"/>
                <w:right w:val="none" w:sz="0" w:space="0" w:color="auto"/>
              </w:divBdr>
            </w:div>
            <w:div w:id="956839491">
              <w:marLeft w:val="0"/>
              <w:marRight w:val="0"/>
              <w:marTop w:val="0"/>
              <w:marBottom w:val="0"/>
              <w:divBdr>
                <w:top w:val="none" w:sz="0" w:space="0" w:color="auto"/>
                <w:left w:val="none" w:sz="0" w:space="0" w:color="auto"/>
                <w:bottom w:val="none" w:sz="0" w:space="0" w:color="auto"/>
                <w:right w:val="none" w:sz="0" w:space="0" w:color="auto"/>
              </w:divBdr>
            </w:div>
            <w:div w:id="1224683247">
              <w:marLeft w:val="0"/>
              <w:marRight w:val="0"/>
              <w:marTop w:val="0"/>
              <w:marBottom w:val="0"/>
              <w:divBdr>
                <w:top w:val="none" w:sz="0" w:space="0" w:color="auto"/>
                <w:left w:val="none" w:sz="0" w:space="0" w:color="auto"/>
                <w:bottom w:val="none" w:sz="0" w:space="0" w:color="auto"/>
                <w:right w:val="none" w:sz="0" w:space="0" w:color="auto"/>
              </w:divBdr>
            </w:div>
            <w:div w:id="754284333">
              <w:marLeft w:val="0"/>
              <w:marRight w:val="0"/>
              <w:marTop w:val="0"/>
              <w:marBottom w:val="0"/>
              <w:divBdr>
                <w:top w:val="none" w:sz="0" w:space="0" w:color="auto"/>
                <w:left w:val="none" w:sz="0" w:space="0" w:color="auto"/>
                <w:bottom w:val="none" w:sz="0" w:space="0" w:color="auto"/>
                <w:right w:val="none" w:sz="0" w:space="0" w:color="auto"/>
              </w:divBdr>
            </w:div>
            <w:div w:id="817839860">
              <w:marLeft w:val="0"/>
              <w:marRight w:val="0"/>
              <w:marTop w:val="0"/>
              <w:marBottom w:val="0"/>
              <w:divBdr>
                <w:top w:val="none" w:sz="0" w:space="0" w:color="auto"/>
                <w:left w:val="none" w:sz="0" w:space="0" w:color="auto"/>
                <w:bottom w:val="none" w:sz="0" w:space="0" w:color="auto"/>
                <w:right w:val="none" w:sz="0" w:space="0" w:color="auto"/>
              </w:divBdr>
            </w:div>
            <w:div w:id="522716079">
              <w:marLeft w:val="0"/>
              <w:marRight w:val="0"/>
              <w:marTop w:val="0"/>
              <w:marBottom w:val="0"/>
              <w:divBdr>
                <w:top w:val="none" w:sz="0" w:space="0" w:color="auto"/>
                <w:left w:val="none" w:sz="0" w:space="0" w:color="auto"/>
                <w:bottom w:val="none" w:sz="0" w:space="0" w:color="auto"/>
                <w:right w:val="none" w:sz="0" w:space="0" w:color="auto"/>
              </w:divBdr>
            </w:div>
            <w:div w:id="1693914931">
              <w:marLeft w:val="0"/>
              <w:marRight w:val="0"/>
              <w:marTop w:val="0"/>
              <w:marBottom w:val="0"/>
              <w:divBdr>
                <w:top w:val="none" w:sz="0" w:space="0" w:color="auto"/>
                <w:left w:val="none" w:sz="0" w:space="0" w:color="auto"/>
                <w:bottom w:val="none" w:sz="0" w:space="0" w:color="auto"/>
                <w:right w:val="none" w:sz="0" w:space="0" w:color="auto"/>
              </w:divBdr>
            </w:div>
            <w:div w:id="234438744">
              <w:marLeft w:val="0"/>
              <w:marRight w:val="0"/>
              <w:marTop w:val="0"/>
              <w:marBottom w:val="0"/>
              <w:divBdr>
                <w:top w:val="none" w:sz="0" w:space="0" w:color="auto"/>
                <w:left w:val="none" w:sz="0" w:space="0" w:color="auto"/>
                <w:bottom w:val="none" w:sz="0" w:space="0" w:color="auto"/>
                <w:right w:val="none" w:sz="0" w:space="0" w:color="auto"/>
              </w:divBdr>
            </w:div>
            <w:div w:id="38434801">
              <w:marLeft w:val="0"/>
              <w:marRight w:val="0"/>
              <w:marTop w:val="0"/>
              <w:marBottom w:val="0"/>
              <w:divBdr>
                <w:top w:val="none" w:sz="0" w:space="0" w:color="auto"/>
                <w:left w:val="none" w:sz="0" w:space="0" w:color="auto"/>
                <w:bottom w:val="none" w:sz="0" w:space="0" w:color="auto"/>
                <w:right w:val="none" w:sz="0" w:space="0" w:color="auto"/>
              </w:divBdr>
            </w:div>
            <w:div w:id="1969775755">
              <w:marLeft w:val="0"/>
              <w:marRight w:val="0"/>
              <w:marTop w:val="0"/>
              <w:marBottom w:val="0"/>
              <w:divBdr>
                <w:top w:val="none" w:sz="0" w:space="0" w:color="auto"/>
                <w:left w:val="none" w:sz="0" w:space="0" w:color="auto"/>
                <w:bottom w:val="none" w:sz="0" w:space="0" w:color="auto"/>
                <w:right w:val="none" w:sz="0" w:space="0" w:color="auto"/>
              </w:divBdr>
            </w:div>
            <w:div w:id="1221136962">
              <w:marLeft w:val="0"/>
              <w:marRight w:val="0"/>
              <w:marTop w:val="0"/>
              <w:marBottom w:val="0"/>
              <w:divBdr>
                <w:top w:val="none" w:sz="0" w:space="0" w:color="auto"/>
                <w:left w:val="none" w:sz="0" w:space="0" w:color="auto"/>
                <w:bottom w:val="none" w:sz="0" w:space="0" w:color="auto"/>
                <w:right w:val="none" w:sz="0" w:space="0" w:color="auto"/>
              </w:divBdr>
            </w:div>
            <w:div w:id="238442267">
              <w:marLeft w:val="0"/>
              <w:marRight w:val="0"/>
              <w:marTop w:val="0"/>
              <w:marBottom w:val="0"/>
              <w:divBdr>
                <w:top w:val="none" w:sz="0" w:space="0" w:color="auto"/>
                <w:left w:val="none" w:sz="0" w:space="0" w:color="auto"/>
                <w:bottom w:val="none" w:sz="0" w:space="0" w:color="auto"/>
                <w:right w:val="none" w:sz="0" w:space="0" w:color="auto"/>
              </w:divBdr>
            </w:div>
            <w:div w:id="1470125507">
              <w:marLeft w:val="0"/>
              <w:marRight w:val="0"/>
              <w:marTop w:val="0"/>
              <w:marBottom w:val="0"/>
              <w:divBdr>
                <w:top w:val="none" w:sz="0" w:space="0" w:color="auto"/>
                <w:left w:val="none" w:sz="0" w:space="0" w:color="auto"/>
                <w:bottom w:val="none" w:sz="0" w:space="0" w:color="auto"/>
                <w:right w:val="none" w:sz="0" w:space="0" w:color="auto"/>
              </w:divBdr>
            </w:div>
            <w:div w:id="1161459959">
              <w:marLeft w:val="0"/>
              <w:marRight w:val="0"/>
              <w:marTop w:val="0"/>
              <w:marBottom w:val="0"/>
              <w:divBdr>
                <w:top w:val="none" w:sz="0" w:space="0" w:color="auto"/>
                <w:left w:val="none" w:sz="0" w:space="0" w:color="auto"/>
                <w:bottom w:val="none" w:sz="0" w:space="0" w:color="auto"/>
                <w:right w:val="none" w:sz="0" w:space="0" w:color="auto"/>
              </w:divBdr>
            </w:div>
            <w:div w:id="1400178209">
              <w:marLeft w:val="0"/>
              <w:marRight w:val="0"/>
              <w:marTop w:val="0"/>
              <w:marBottom w:val="0"/>
              <w:divBdr>
                <w:top w:val="none" w:sz="0" w:space="0" w:color="auto"/>
                <w:left w:val="none" w:sz="0" w:space="0" w:color="auto"/>
                <w:bottom w:val="none" w:sz="0" w:space="0" w:color="auto"/>
                <w:right w:val="none" w:sz="0" w:space="0" w:color="auto"/>
              </w:divBdr>
            </w:div>
            <w:div w:id="766076550">
              <w:marLeft w:val="0"/>
              <w:marRight w:val="0"/>
              <w:marTop w:val="0"/>
              <w:marBottom w:val="0"/>
              <w:divBdr>
                <w:top w:val="none" w:sz="0" w:space="0" w:color="auto"/>
                <w:left w:val="none" w:sz="0" w:space="0" w:color="auto"/>
                <w:bottom w:val="none" w:sz="0" w:space="0" w:color="auto"/>
                <w:right w:val="none" w:sz="0" w:space="0" w:color="auto"/>
              </w:divBdr>
            </w:div>
            <w:div w:id="1115173488">
              <w:marLeft w:val="0"/>
              <w:marRight w:val="0"/>
              <w:marTop w:val="0"/>
              <w:marBottom w:val="0"/>
              <w:divBdr>
                <w:top w:val="none" w:sz="0" w:space="0" w:color="auto"/>
                <w:left w:val="none" w:sz="0" w:space="0" w:color="auto"/>
                <w:bottom w:val="none" w:sz="0" w:space="0" w:color="auto"/>
                <w:right w:val="none" w:sz="0" w:space="0" w:color="auto"/>
              </w:divBdr>
            </w:div>
            <w:div w:id="2110998734">
              <w:marLeft w:val="0"/>
              <w:marRight w:val="0"/>
              <w:marTop w:val="0"/>
              <w:marBottom w:val="0"/>
              <w:divBdr>
                <w:top w:val="none" w:sz="0" w:space="0" w:color="auto"/>
                <w:left w:val="none" w:sz="0" w:space="0" w:color="auto"/>
                <w:bottom w:val="none" w:sz="0" w:space="0" w:color="auto"/>
                <w:right w:val="none" w:sz="0" w:space="0" w:color="auto"/>
              </w:divBdr>
            </w:div>
            <w:div w:id="876501512">
              <w:marLeft w:val="0"/>
              <w:marRight w:val="0"/>
              <w:marTop w:val="0"/>
              <w:marBottom w:val="0"/>
              <w:divBdr>
                <w:top w:val="none" w:sz="0" w:space="0" w:color="auto"/>
                <w:left w:val="none" w:sz="0" w:space="0" w:color="auto"/>
                <w:bottom w:val="none" w:sz="0" w:space="0" w:color="auto"/>
                <w:right w:val="none" w:sz="0" w:space="0" w:color="auto"/>
              </w:divBdr>
            </w:div>
            <w:div w:id="2095543599">
              <w:marLeft w:val="0"/>
              <w:marRight w:val="0"/>
              <w:marTop w:val="0"/>
              <w:marBottom w:val="0"/>
              <w:divBdr>
                <w:top w:val="none" w:sz="0" w:space="0" w:color="auto"/>
                <w:left w:val="none" w:sz="0" w:space="0" w:color="auto"/>
                <w:bottom w:val="none" w:sz="0" w:space="0" w:color="auto"/>
                <w:right w:val="none" w:sz="0" w:space="0" w:color="auto"/>
              </w:divBdr>
            </w:div>
            <w:div w:id="927927148">
              <w:marLeft w:val="0"/>
              <w:marRight w:val="0"/>
              <w:marTop w:val="0"/>
              <w:marBottom w:val="0"/>
              <w:divBdr>
                <w:top w:val="none" w:sz="0" w:space="0" w:color="auto"/>
                <w:left w:val="none" w:sz="0" w:space="0" w:color="auto"/>
                <w:bottom w:val="none" w:sz="0" w:space="0" w:color="auto"/>
                <w:right w:val="none" w:sz="0" w:space="0" w:color="auto"/>
              </w:divBdr>
            </w:div>
            <w:div w:id="865674657">
              <w:marLeft w:val="0"/>
              <w:marRight w:val="0"/>
              <w:marTop w:val="0"/>
              <w:marBottom w:val="0"/>
              <w:divBdr>
                <w:top w:val="none" w:sz="0" w:space="0" w:color="auto"/>
                <w:left w:val="none" w:sz="0" w:space="0" w:color="auto"/>
                <w:bottom w:val="none" w:sz="0" w:space="0" w:color="auto"/>
                <w:right w:val="none" w:sz="0" w:space="0" w:color="auto"/>
              </w:divBdr>
            </w:div>
            <w:div w:id="408889870">
              <w:marLeft w:val="0"/>
              <w:marRight w:val="0"/>
              <w:marTop w:val="0"/>
              <w:marBottom w:val="0"/>
              <w:divBdr>
                <w:top w:val="none" w:sz="0" w:space="0" w:color="auto"/>
                <w:left w:val="none" w:sz="0" w:space="0" w:color="auto"/>
                <w:bottom w:val="none" w:sz="0" w:space="0" w:color="auto"/>
                <w:right w:val="none" w:sz="0" w:space="0" w:color="auto"/>
              </w:divBdr>
            </w:div>
            <w:div w:id="1730809384">
              <w:marLeft w:val="0"/>
              <w:marRight w:val="0"/>
              <w:marTop w:val="0"/>
              <w:marBottom w:val="0"/>
              <w:divBdr>
                <w:top w:val="none" w:sz="0" w:space="0" w:color="auto"/>
                <w:left w:val="none" w:sz="0" w:space="0" w:color="auto"/>
                <w:bottom w:val="none" w:sz="0" w:space="0" w:color="auto"/>
                <w:right w:val="none" w:sz="0" w:space="0" w:color="auto"/>
              </w:divBdr>
            </w:div>
            <w:div w:id="309408899">
              <w:marLeft w:val="0"/>
              <w:marRight w:val="0"/>
              <w:marTop w:val="0"/>
              <w:marBottom w:val="0"/>
              <w:divBdr>
                <w:top w:val="none" w:sz="0" w:space="0" w:color="auto"/>
                <w:left w:val="none" w:sz="0" w:space="0" w:color="auto"/>
                <w:bottom w:val="none" w:sz="0" w:space="0" w:color="auto"/>
                <w:right w:val="none" w:sz="0" w:space="0" w:color="auto"/>
              </w:divBdr>
            </w:div>
            <w:div w:id="196742061">
              <w:marLeft w:val="0"/>
              <w:marRight w:val="0"/>
              <w:marTop w:val="0"/>
              <w:marBottom w:val="0"/>
              <w:divBdr>
                <w:top w:val="none" w:sz="0" w:space="0" w:color="auto"/>
                <w:left w:val="none" w:sz="0" w:space="0" w:color="auto"/>
                <w:bottom w:val="none" w:sz="0" w:space="0" w:color="auto"/>
                <w:right w:val="none" w:sz="0" w:space="0" w:color="auto"/>
              </w:divBdr>
            </w:div>
            <w:div w:id="54280745">
              <w:marLeft w:val="0"/>
              <w:marRight w:val="0"/>
              <w:marTop w:val="0"/>
              <w:marBottom w:val="0"/>
              <w:divBdr>
                <w:top w:val="none" w:sz="0" w:space="0" w:color="auto"/>
                <w:left w:val="none" w:sz="0" w:space="0" w:color="auto"/>
                <w:bottom w:val="none" w:sz="0" w:space="0" w:color="auto"/>
                <w:right w:val="none" w:sz="0" w:space="0" w:color="auto"/>
              </w:divBdr>
            </w:div>
            <w:div w:id="745343389">
              <w:marLeft w:val="0"/>
              <w:marRight w:val="0"/>
              <w:marTop w:val="0"/>
              <w:marBottom w:val="0"/>
              <w:divBdr>
                <w:top w:val="none" w:sz="0" w:space="0" w:color="auto"/>
                <w:left w:val="none" w:sz="0" w:space="0" w:color="auto"/>
                <w:bottom w:val="none" w:sz="0" w:space="0" w:color="auto"/>
                <w:right w:val="none" w:sz="0" w:space="0" w:color="auto"/>
              </w:divBdr>
            </w:div>
            <w:div w:id="1532765136">
              <w:marLeft w:val="0"/>
              <w:marRight w:val="0"/>
              <w:marTop w:val="0"/>
              <w:marBottom w:val="0"/>
              <w:divBdr>
                <w:top w:val="none" w:sz="0" w:space="0" w:color="auto"/>
                <w:left w:val="none" w:sz="0" w:space="0" w:color="auto"/>
                <w:bottom w:val="none" w:sz="0" w:space="0" w:color="auto"/>
                <w:right w:val="none" w:sz="0" w:space="0" w:color="auto"/>
              </w:divBdr>
            </w:div>
            <w:div w:id="1705791690">
              <w:marLeft w:val="0"/>
              <w:marRight w:val="0"/>
              <w:marTop w:val="0"/>
              <w:marBottom w:val="0"/>
              <w:divBdr>
                <w:top w:val="none" w:sz="0" w:space="0" w:color="auto"/>
                <w:left w:val="none" w:sz="0" w:space="0" w:color="auto"/>
                <w:bottom w:val="none" w:sz="0" w:space="0" w:color="auto"/>
                <w:right w:val="none" w:sz="0" w:space="0" w:color="auto"/>
              </w:divBdr>
            </w:div>
            <w:div w:id="1685084152">
              <w:marLeft w:val="0"/>
              <w:marRight w:val="0"/>
              <w:marTop w:val="0"/>
              <w:marBottom w:val="0"/>
              <w:divBdr>
                <w:top w:val="none" w:sz="0" w:space="0" w:color="auto"/>
                <w:left w:val="none" w:sz="0" w:space="0" w:color="auto"/>
                <w:bottom w:val="none" w:sz="0" w:space="0" w:color="auto"/>
                <w:right w:val="none" w:sz="0" w:space="0" w:color="auto"/>
              </w:divBdr>
            </w:div>
            <w:div w:id="1416324212">
              <w:marLeft w:val="0"/>
              <w:marRight w:val="0"/>
              <w:marTop w:val="0"/>
              <w:marBottom w:val="0"/>
              <w:divBdr>
                <w:top w:val="none" w:sz="0" w:space="0" w:color="auto"/>
                <w:left w:val="none" w:sz="0" w:space="0" w:color="auto"/>
                <w:bottom w:val="none" w:sz="0" w:space="0" w:color="auto"/>
                <w:right w:val="none" w:sz="0" w:space="0" w:color="auto"/>
              </w:divBdr>
            </w:div>
            <w:div w:id="1411998673">
              <w:marLeft w:val="0"/>
              <w:marRight w:val="0"/>
              <w:marTop w:val="0"/>
              <w:marBottom w:val="0"/>
              <w:divBdr>
                <w:top w:val="none" w:sz="0" w:space="0" w:color="auto"/>
                <w:left w:val="none" w:sz="0" w:space="0" w:color="auto"/>
                <w:bottom w:val="none" w:sz="0" w:space="0" w:color="auto"/>
                <w:right w:val="none" w:sz="0" w:space="0" w:color="auto"/>
              </w:divBdr>
            </w:div>
            <w:div w:id="1627394219">
              <w:marLeft w:val="0"/>
              <w:marRight w:val="0"/>
              <w:marTop w:val="0"/>
              <w:marBottom w:val="0"/>
              <w:divBdr>
                <w:top w:val="none" w:sz="0" w:space="0" w:color="auto"/>
                <w:left w:val="none" w:sz="0" w:space="0" w:color="auto"/>
                <w:bottom w:val="none" w:sz="0" w:space="0" w:color="auto"/>
                <w:right w:val="none" w:sz="0" w:space="0" w:color="auto"/>
              </w:divBdr>
            </w:div>
            <w:div w:id="2028560430">
              <w:marLeft w:val="0"/>
              <w:marRight w:val="0"/>
              <w:marTop w:val="0"/>
              <w:marBottom w:val="0"/>
              <w:divBdr>
                <w:top w:val="none" w:sz="0" w:space="0" w:color="auto"/>
                <w:left w:val="none" w:sz="0" w:space="0" w:color="auto"/>
                <w:bottom w:val="none" w:sz="0" w:space="0" w:color="auto"/>
                <w:right w:val="none" w:sz="0" w:space="0" w:color="auto"/>
              </w:divBdr>
            </w:div>
            <w:div w:id="2024670872">
              <w:marLeft w:val="0"/>
              <w:marRight w:val="0"/>
              <w:marTop w:val="0"/>
              <w:marBottom w:val="0"/>
              <w:divBdr>
                <w:top w:val="none" w:sz="0" w:space="0" w:color="auto"/>
                <w:left w:val="none" w:sz="0" w:space="0" w:color="auto"/>
                <w:bottom w:val="none" w:sz="0" w:space="0" w:color="auto"/>
                <w:right w:val="none" w:sz="0" w:space="0" w:color="auto"/>
              </w:divBdr>
            </w:div>
            <w:div w:id="1837643618">
              <w:marLeft w:val="0"/>
              <w:marRight w:val="0"/>
              <w:marTop w:val="0"/>
              <w:marBottom w:val="0"/>
              <w:divBdr>
                <w:top w:val="none" w:sz="0" w:space="0" w:color="auto"/>
                <w:left w:val="none" w:sz="0" w:space="0" w:color="auto"/>
                <w:bottom w:val="none" w:sz="0" w:space="0" w:color="auto"/>
                <w:right w:val="none" w:sz="0" w:space="0" w:color="auto"/>
              </w:divBdr>
            </w:div>
            <w:div w:id="1402023999">
              <w:marLeft w:val="0"/>
              <w:marRight w:val="0"/>
              <w:marTop w:val="0"/>
              <w:marBottom w:val="0"/>
              <w:divBdr>
                <w:top w:val="none" w:sz="0" w:space="0" w:color="auto"/>
                <w:left w:val="none" w:sz="0" w:space="0" w:color="auto"/>
                <w:bottom w:val="none" w:sz="0" w:space="0" w:color="auto"/>
                <w:right w:val="none" w:sz="0" w:space="0" w:color="auto"/>
              </w:divBdr>
            </w:div>
            <w:div w:id="1950382600">
              <w:marLeft w:val="0"/>
              <w:marRight w:val="0"/>
              <w:marTop w:val="0"/>
              <w:marBottom w:val="0"/>
              <w:divBdr>
                <w:top w:val="none" w:sz="0" w:space="0" w:color="auto"/>
                <w:left w:val="none" w:sz="0" w:space="0" w:color="auto"/>
                <w:bottom w:val="none" w:sz="0" w:space="0" w:color="auto"/>
                <w:right w:val="none" w:sz="0" w:space="0" w:color="auto"/>
              </w:divBdr>
            </w:div>
            <w:div w:id="545218887">
              <w:marLeft w:val="0"/>
              <w:marRight w:val="0"/>
              <w:marTop w:val="0"/>
              <w:marBottom w:val="0"/>
              <w:divBdr>
                <w:top w:val="none" w:sz="0" w:space="0" w:color="auto"/>
                <w:left w:val="none" w:sz="0" w:space="0" w:color="auto"/>
                <w:bottom w:val="none" w:sz="0" w:space="0" w:color="auto"/>
                <w:right w:val="none" w:sz="0" w:space="0" w:color="auto"/>
              </w:divBdr>
            </w:div>
            <w:div w:id="2124035114">
              <w:marLeft w:val="0"/>
              <w:marRight w:val="0"/>
              <w:marTop w:val="0"/>
              <w:marBottom w:val="0"/>
              <w:divBdr>
                <w:top w:val="none" w:sz="0" w:space="0" w:color="auto"/>
                <w:left w:val="none" w:sz="0" w:space="0" w:color="auto"/>
                <w:bottom w:val="none" w:sz="0" w:space="0" w:color="auto"/>
                <w:right w:val="none" w:sz="0" w:space="0" w:color="auto"/>
              </w:divBdr>
            </w:div>
            <w:div w:id="1467506612">
              <w:marLeft w:val="0"/>
              <w:marRight w:val="0"/>
              <w:marTop w:val="0"/>
              <w:marBottom w:val="0"/>
              <w:divBdr>
                <w:top w:val="none" w:sz="0" w:space="0" w:color="auto"/>
                <w:left w:val="none" w:sz="0" w:space="0" w:color="auto"/>
                <w:bottom w:val="none" w:sz="0" w:space="0" w:color="auto"/>
                <w:right w:val="none" w:sz="0" w:space="0" w:color="auto"/>
              </w:divBdr>
            </w:div>
            <w:div w:id="658658022">
              <w:marLeft w:val="0"/>
              <w:marRight w:val="0"/>
              <w:marTop w:val="0"/>
              <w:marBottom w:val="0"/>
              <w:divBdr>
                <w:top w:val="none" w:sz="0" w:space="0" w:color="auto"/>
                <w:left w:val="none" w:sz="0" w:space="0" w:color="auto"/>
                <w:bottom w:val="none" w:sz="0" w:space="0" w:color="auto"/>
                <w:right w:val="none" w:sz="0" w:space="0" w:color="auto"/>
              </w:divBdr>
            </w:div>
            <w:div w:id="1372803635">
              <w:marLeft w:val="0"/>
              <w:marRight w:val="0"/>
              <w:marTop w:val="0"/>
              <w:marBottom w:val="0"/>
              <w:divBdr>
                <w:top w:val="none" w:sz="0" w:space="0" w:color="auto"/>
                <w:left w:val="none" w:sz="0" w:space="0" w:color="auto"/>
                <w:bottom w:val="none" w:sz="0" w:space="0" w:color="auto"/>
                <w:right w:val="none" w:sz="0" w:space="0" w:color="auto"/>
              </w:divBdr>
            </w:div>
            <w:div w:id="2084832015">
              <w:marLeft w:val="0"/>
              <w:marRight w:val="0"/>
              <w:marTop w:val="0"/>
              <w:marBottom w:val="0"/>
              <w:divBdr>
                <w:top w:val="none" w:sz="0" w:space="0" w:color="auto"/>
                <w:left w:val="none" w:sz="0" w:space="0" w:color="auto"/>
                <w:bottom w:val="none" w:sz="0" w:space="0" w:color="auto"/>
                <w:right w:val="none" w:sz="0" w:space="0" w:color="auto"/>
              </w:divBdr>
            </w:div>
            <w:div w:id="1811897077">
              <w:marLeft w:val="0"/>
              <w:marRight w:val="0"/>
              <w:marTop w:val="0"/>
              <w:marBottom w:val="0"/>
              <w:divBdr>
                <w:top w:val="none" w:sz="0" w:space="0" w:color="auto"/>
                <w:left w:val="none" w:sz="0" w:space="0" w:color="auto"/>
                <w:bottom w:val="none" w:sz="0" w:space="0" w:color="auto"/>
                <w:right w:val="none" w:sz="0" w:space="0" w:color="auto"/>
              </w:divBdr>
            </w:div>
            <w:div w:id="157158649">
              <w:marLeft w:val="0"/>
              <w:marRight w:val="0"/>
              <w:marTop w:val="0"/>
              <w:marBottom w:val="0"/>
              <w:divBdr>
                <w:top w:val="none" w:sz="0" w:space="0" w:color="auto"/>
                <w:left w:val="none" w:sz="0" w:space="0" w:color="auto"/>
                <w:bottom w:val="none" w:sz="0" w:space="0" w:color="auto"/>
                <w:right w:val="none" w:sz="0" w:space="0" w:color="auto"/>
              </w:divBdr>
            </w:div>
            <w:div w:id="1189761570">
              <w:marLeft w:val="0"/>
              <w:marRight w:val="0"/>
              <w:marTop w:val="0"/>
              <w:marBottom w:val="0"/>
              <w:divBdr>
                <w:top w:val="none" w:sz="0" w:space="0" w:color="auto"/>
                <w:left w:val="none" w:sz="0" w:space="0" w:color="auto"/>
                <w:bottom w:val="none" w:sz="0" w:space="0" w:color="auto"/>
                <w:right w:val="none" w:sz="0" w:space="0" w:color="auto"/>
              </w:divBdr>
            </w:div>
            <w:div w:id="2066098428">
              <w:marLeft w:val="0"/>
              <w:marRight w:val="0"/>
              <w:marTop w:val="0"/>
              <w:marBottom w:val="0"/>
              <w:divBdr>
                <w:top w:val="none" w:sz="0" w:space="0" w:color="auto"/>
                <w:left w:val="none" w:sz="0" w:space="0" w:color="auto"/>
                <w:bottom w:val="none" w:sz="0" w:space="0" w:color="auto"/>
                <w:right w:val="none" w:sz="0" w:space="0" w:color="auto"/>
              </w:divBdr>
            </w:div>
            <w:div w:id="1548644854">
              <w:marLeft w:val="0"/>
              <w:marRight w:val="0"/>
              <w:marTop w:val="0"/>
              <w:marBottom w:val="0"/>
              <w:divBdr>
                <w:top w:val="none" w:sz="0" w:space="0" w:color="auto"/>
                <w:left w:val="none" w:sz="0" w:space="0" w:color="auto"/>
                <w:bottom w:val="none" w:sz="0" w:space="0" w:color="auto"/>
                <w:right w:val="none" w:sz="0" w:space="0" w:color="auto"/>
              </w:divBdr>
            </w:div>
            <w:div w:id="74910185">
              <w:marLeft w:val="0"/>
              <w:marRight w:val="0"/>
              <w:marTop w:val="0"/>
              <w:marBottom w:val="0"/>
              <w:divBdr>
                <w:top w:val="none" w:sz="0" w:space="0" w:color="auto"/>
                <w:left w:val="none" w:sz="0" w:space="0" w:color="auto"/>
                <w:bottom w:val="none" w:sz="0" w:space="0" w:color="auto"/>
                <w:right w:val="none" w:sz="0" w:space="0" w:color="auto"/>
              </w:divBdr>
            </w:div>
            <w:div w:id="1132863625">
              <w:marLeft w:val="0"/>
              <w:marRight w:val="0"/>
              <w:marTop w:val="0"/>
              <w:marBottom w:val="0"/>
              <w:divBdr>
                <w:top w:val="none" w:sz="0" w:space="0" w:color="auto"/>
                <w:left w:val="none" w:sz="0" w:space="0" w:color="auto"/>
                <w:bottom w:val="none" w:sz="0" w:space="0" w:color="auto"/>
                <w:right w:val="none" w:sz="0" w:space="0" w:color="auto"/>
              </w:divBdr>
            </w:div>
            <w:div w:id="641158252">
              <w:marLeft w:val="0"/>
              <w:marRight w:val="0"/>
              <w:marTop w:val="0"/>
              <w:marBottom w:val="0"/>
              <w:divBdr>
                <w:top w:val="none" w:sz="0" w:space="0" w:color="auto"/>
                <w:left w:val="none" w:sz="0" w:space="0" w:color="auto"/>
                <w:bottom w:val="none" w:sz="0" w:space="0" w:color="auto"/>
                <w:right w:val="none" w:sz="0" w:space="0" w:color="auto"/>
              </w:divBdr>
            </w:div>
            <w:div w:id="1728452229">
              <w:marLeft w:val="0"/>
              <w:marRight w:val="0"/>
              <w:marTop w:val="0"/>
              <w:marBottom w:val="0"/>
              <w:divBdr>
                <w:top w:val="none" w:sz="0" w:space="0" w:color="auto"/>
                <w:left w:val="none" w:sz="0" w:space="0" w:color="auto"/>
                <w:bottom w:val="none" w:sz="0" w:space="0" w:color="auto"/>
                <w:right w:val="none" w:sz="0" w:space="0" w:color="auto"/>
              </w:divBdr>
            </w:div>
            <w:div w:id="41295639">
              <w:marLeft w:val="0"/>
              <w:marRight w:val="0"/>
              <w:marTop w:val="0"/>
              <w:marBottom w:val="0"/>
              <w:divBdr>
                <w:top w:val="none" w:sz="0" w:space="0" w:color="auto"/>
                <w:left w:val="none" w:sz="0" w:space="0" w:color="auto"/>
                <w:bottom w:val="none" w:sz="0" w:space="0" w:color="auto"/>
                <w:right w:val="none" w:sz="0" w:space="0" w:color="auto"/>
              </w:divBdr>
            </w:div>
            <w:div w:id="940647187">
              <w:marLeft w:val="0"/>
              <w:marRight w:val="0"/>
              <w:marTop w:val="0"/>
              <w:marBottom w:val="0"/>
              <w:divBdr>
                <w:top w:val="none" w:sz="0" w:space="0" w:color="auto"/>
                <w:left w:val="none" w:sz="0" w:space="0" w:color="auto"/>
                <w:bottom w:val="none" w:sz="0" w:space="0" w:color="auto"/>
                <w:right w:val="none" w:sz="0" w:space="0" w:color="auto"/>
              </w:divBdr>
            </w:div>
            <w:div w:id="490097383">
              <w:marLeft w:val="0"/>
              <w:marRight w:val="0"/>
              <w:marTop w:val="0"/>
              <w:marBottom w:val="0"/>
              <w:divBdr>
                <w:top w:val="none" w:sz="0" w:space="0" w:color="auto"/>
                <w:left w:val="none" w:sz="0" w:space="0" w:color="auto"/>
                <w:bottom w:val="none" w:sz="0" w:space="0" w:color="auto"/>
                <w:right w:val="none" w:sz="0" w:space="0" w:color="auto"/>
              </w:divBdr>
            </w:div>
            <w:div w:id="278033736">
              <w:marLeft w:val="0"/>
              <w:marRight w:val="0"/>
              <w:marTop w:val="0"/>
              <w:marBottom w:val="0"/>
              <w:divBdr>
                <w:top w:val="none" w:sz="0" w:space="0" w:color="auto"/>
                <w:left w:val="none" w:sz="0" w:space="0" w:color="auto"/>
                <w:bottom w:val="none" w:sz="0" w:space="0" w:color="auto"/>
                <w:right w:val="none" w:sz="0" w:space="0" w:color="auto"/>
              </w:divBdr>
            </w:div>
            <w:div w:id="120152906">
              <w:marLeft w:val="0"/>
              <w:marRight w:val="0"/>
              <w:marTop w:val="0"/>
              <w:marBottom w:val="0"/>
              <w:divBdr>
                <w:top w:val="none" w:sz="0" w:space="0" w:color="auto"/>
                <w:left w:val="none" w:sz="0" w:space="0" w:color="auto"/>
                <w:bottom w:val="none" w:sz="0" w:space="0" w:color="auto"/>
                <w:right w:val="none" w:sz="0" w:space="0" w:color="auto"/>
              </w:divBdr>
            </w:div>
            <w:div w:id="861431009">
              <w:marLeft w:val="0"/>
              <w:marRight w:val="0"/>
              <w:marTop w:val="0"/>
              <w:marBottom w:val="0"/>
              <w:divBdr>
                <w:top w:val="none" w:sz="0" w:space="0" w:color="auto"/>
                <w:left w:val="none" w:sz="0" w:space="0" w:color="auto"/>
                <w:bottom w:val="none" w:sz="0" w:space="0" w:color="auto"/>
                <w:right w:val="none" w:sz="0" w:space="0" w:color="auto"/>
              </w:divBdr>
            </w:div>
            <w:div w:id="883568094">
              <w:marLeft w:val="0"/>
              <w:marRight w:val="0"/>
              <w:marTop w:val="0"/>
              <w:marBottom w:val="0"/>
              <w:divBdr>
                <w:top w:val="none" w:sz="0" w:space="0" w:color="auto"/>
                <w:left w:val="none" w:sz="0" w:space="0" w:color="auto"/>
                <w:bottom w:val="none" w:sz="0" w:space="0" w:color="auto"/>
                <w:right w:val="none" w:sz="0" w:space="0" w:color="auto"/>
              </w:divBdr>
            </w:div>
            <w:div w:id="703746230">
              <w:marLeft w:val="0"/>
              <w:marRight w:val="0"/>
              <w:marTop w:val="0"/>
              <w:marBottom w:val="0"/>
              <w:divBdr>
                <w:top w:val="none" w:sz="0" w:space="0" w:color="auto"/>
                <w:left w:val="none" w:sz="0" w:space="0" w:color="auto"/>
                <w:bottom w:val="none" w:sz="0" w:space="0" w:color="auto"/>
                <w:right w:val="none" w:sz="0" w:space="0" w:color="auto"/>
              </w:divBdr>
            </w:div>
            <w:div w:id="1897742722">
              <w:marLeft w:val="0"/>
              <w:marRight w:val="0"/>
              <w:marTop w:val="0"/>
              <w:marBottom w:val="0"/>
              <w:divBdr>
                <w:top w:val="none" w:sz="0" w:space="0" w:color="auto"/>
                <w:left w:val="none" w:sz="0" w:space="0" w:color="auto"/>
                <w:bottom w:val="none" w:sz="0" w:space="0" w:color="auto"/>
                <w:right w:val="none" w:sz="0" w:space="0" w:color="auto"/>
              </w:divBdr>
            </w:div>
            <w:div w:id="1169717272">
              <w:marLeft w:val="0"/>
              <w:marRight w:val="0"/>
              <w:marTop w:val="0"/>
              <w:marBottom w:val="0"/>
              <w:divBdr>
                <w:top w:val="none" w:sz="0" w:space="0" w:color="auto"/>
                <w:left w:val="none" w:sz="0" w:space="0" w:color="auto"/>
                <w:bottom w:val="none" w:sz="0" w:space="0" w:color="auto"/>
                <w:right w:val="none" w:sz="0" w:space="0" w:color="auto"/>
              </w:divBdr>
            </w:div>
            <w:div w:id="1828129417">
              <w:marLeft w:val="0"/>
              <w:marRight w:val="0"/>
              <w:marTop w:val="0"/>
              <w:marBottom w:val="0"/>
              <w:divBdr>
                <w:top w:val="none" w:sz="0" w:space="0" w:color="auto"/>
                <w:left w:val="none" w:sz="0" w:space="0" w:color="auto"/>
                <w:bottom w:val="none" w:sz="0" w:space="0" w:color="auto"/>
                <w:right w:val="none" w:sz="0" w:space="0" w:color="auto"/>
              </w:divBdr>
            </w:div>
            <w:div w:id="1126581814">
              <w:marLeft w:val="0"/>
              <w:marRight w:val="0"/>
              <w:marTop w:val="0"/>
              <w:marBottom w:val="0"/>
              <w:divBdr>
                <w:top w:val="none" w:sz="0" w:space="0" w:color="auto"/>
                <w:left w:val="none" w:sz="0" w:space="0" w:color="auto"/>
                <w:bottom w:val="none" w:sz="0" w:space="0" w:color="auto"/>
                <w:right w:val="none" w:sz="0" w:space="0" w:color="auto"/>
              </w:divBdr>
            </w:div>
            <w:div w:id="414978361">
              <w:marLeft w:val="0"/>
              <w:marRight w:val="0"/>
              <w:marTop w:val="0"/>
              <w:marBottom w:val="0"/>
              <w:divBdr>
                <w:top w:val="none" w:sz="0" w:space="0" w:color="auto"/>
                <w:left w:val="none" w:sz="0" w:space="0" w:color="auto"/>
                <w:bottom w:val="none" w:sz="0" w:space="0" w:color="auto"/>
                <w:right w:val="none" w:sz="0" w:space="0" w:color="auto"/>
              </w:divBdr>
            </w:div>
            <w:div w:id="1423910497">
              <w:marLeft w:val="0"/>
              <w:marRight w:val="0"/>
              <w:marTop w:val="0"/>
              <w:marBottom w:val="0"/>
              <w:divBdr>
                <w:top w:val="none" w:sz="0" w:space="0" w:color="auto"/>
                <w:left w:val="none" w:sz="0" w:space="0" w:color="auto"/>
                <w:bottom w:val="none" w:sz="0" w:space="0" w:color="auto"/>
                <w:right w:val="none" w:sz="0" w:space="0" w:color="auto"/>
              </w:divBdr>
            </w:div>
            <w:div w:id="1965892108">
              <w:marLeft w:val="0"/>
              <w:marRight w:val="0"/>
              <w:marTop w:val="0"/>
              <w:marBottom w:val="0"/>
              <w:divBdr>
                <w:top w:val="none" w:sz="0" w:space="0" w:color="auto"/>
                <w:left w:val="none" w:sz="0" w:space="0" w:color="auto"/>
                <w:bottom w:val="none" w:sz="0" w:space="0" w:color="auto"/>
                <w:right w:val="none" w:sz="0" w:space="0" w:color="auto"/>
              </w:divBdr>
            </w:div>
            <w:div w:id="1180239880">
              <w:marLeft w:val="0"/>
              <w:marRight w:val="0"/>
              <w:marTop w:val="0"/>
              <w:marBottom w:val="0"/>
              <w:divBdr>
                <w:top w:val="none" w:sz="0" w:space="0" w:color="auto"/>
                <w:left w:val="none" w:sz="0" w:space="0" w:color="auto"/>
                <w:bottom w:val="none" w:sz="0" w:space="0" w:color="auto"/>
                <w:right w:val="none" w:sz="0" w:space="0" w:color="auto"/>
              </w:divBdr>
            </w:div>
            <w:div w:id="342754014">
              <w:marLeft w:val="0"/>
              <w:marRight w:val="0"/>
              <w:marTop w:val="0"/>
              <w:marBottom w:val="0"/>
              <w:divBdr>
                <w:top w:val="none" w:sz="0" w:space="0" w:color="auto"/>
                <w:left w:val="none" w:sz="0" w:space="0" w:color="auto"/>
                <w:bottom w:val="none" w:sz="0" w:space="0" w:color="auto"/>
                <w:right w:val="none" w:sz="0" w:space="0" w:color="auto"/>
              </w:divBdr>
            </w:div>
            <w:div w:id="294414900">
              <w:marLeft w:val="0"/>
              <w:marRight w:val="0"/>
              <w:marTop w:val="0"/>
              <w:marBottom w:val="0"/>
              <w:divBdr>
                <w:top w:val="none" w:sz="0" w:space="0" w:color="auto"/>
                <w:left w:val="none" w:sz="0" w:space="0" w:color="auto"/>
                <w:bottom w:val="none" w:sz="0" w:space="0" w:color="auto"/>
                <w:right w:val="none" w:sz="0" w:space="0" w:color="auto"/>
              </w:divBdr>
            </w:div>
            <w:div w:id="2063821443">
              <w:marLeft w:val="0"/>
              <w:marRight w:val="0"/>
              <w:marTop w:val="0"/>
              <w:marBottom w:val="0"/>
              <w:divBdr>
                <w:top w:val="none" w:sz="0" w:space="0" w:color="auto"/>
                <w:left w:val="none" w:sz="0" w:space="0" w:color="auto"/>
                <w:bottom w:val="none" w:sz="0" w:space="0" w:color="auto"/>
                <w:right w:val="none" w:sz="0" w:space="0" w:color="auto"/>
              </w:divBdr>
            </w:div>
            <w:div w:id="1139343558">
              <w:marLeft w:val="0"/>
              <w:marRight w:val="0"/>
              <w:marTop w:val="0"/>
              <w:marBottom w:val="0"/>
              <w:divBdr>
                <w:top w:val="none" w:sz="0" w:space="0" w:color="auto"/>
                <w:left w:val="none" w:sz="0" w:space="0" w:color="auto"/>
                <w:bottom w:val="none" w:sz="0" w:space="0" w:color="auto"/>
                <w:right w:val="none" w:sz="0" w:space="0" w:color="auto"/>
              </w:divBdr>
            </w:div>
            <w:div w:id="625818333">
              <w:marLeft w:val="0"/>
              <w:marRight w:val="0"/>
              <w:marTop w:val="0"/>
              <w:marBottom w:val="0"/>
              <w:divBdr>
                <w:top w:val="none" w:sz="0" w:space="0" w:color="auto"/>
                <w:left w:val="none" w:sz="0" w:space="0" w:color="auto"/>
                <w:bottom w:val="none" w:sz="0" w:space="0" w:color="auto"/>
                <w:right w:val="none" w:sz="0" w:space="0" w:color="auto"/>
              </w:divBdr>
            </w:div>
            <w:div w:id="1094669334">
              <w:marLeft w:val="0"/>
              <w:marRight w:val="0"/>
              <w:marTop w:val="0"/>
              <w:marBottom w:val="0"/>
              <w:divBdr>
                <w:top w:val="none" w:sz="0" w:space="0" w:color="auto"/>
                <w:left w:val="none" w:sz="0" w:space="0" w:color="auto"/>
                <w:bottom w:val="none" w:sz="0" w:space="0" w:color="auto"/>
                <w:right w:val="none" w:sz="0" w:space="0" w:color="auto"/>
              </w:divBdr>
            </w:div>
            <w:div w:id="1943948525">
              <w:marLeft w:val="0"/>
              <w:marRight w:val="0"/>
              <w:marTop w:val="0"/>
              <w:marBottom w:val="0"/>
              <w:divBdr>
                <w:top w:val="none" w:sz="0" w:space="0" w:color="auto"/>
                <w:left w:val="none" w:sz="0" w:space="0" w:color="auto"/>
                <w:bottom w:val="none" w:sz="0" w:space="0" w:color="auto"/>
                <w:right w:val="none" w:sz="0" w:space="0" w:color="auto"/>
              </w:divBdr>
            </w:div>
            <w:div w:id="1069303006">
              <w:marLeft w:val="0"/>
              <w:marRight w:val="0"/>
              <w:marTop w:val="0"/>
              <w:marBottom w:val="0"/>
              <w:divBdr>
                <w:top w:val="none" w:sz="0" w:space="0" w:color="auto"/>
                <w:left w:val="none" w:sz="0" w:space="0" w:color="auto"/>
                <w:bottom w:val="none" w:sz="0" w:space="0" w:color="auto"/>
                <w:right w:val="none" w:sz="0" w:space="0" w:color="auto"/>
              </w:divBdr>
            </w:div>
            <w:div w:id="395662581">
              <w:marLeft w:val="0"/>
              <w:marRight w:val="0"/>
              <w:marTop w:val="0"/>
              <w:marBottom w:val="0"/>
              <w:divBdr>
                <w:top w:val="none" w:sz="0" w:space="0" w:color="auto"/>
                <w:left w:val="none" w:sz="0" w:space="0" w:color="auto"/>
                <w:bottom w:val="none" w:sz="0" w:space="0" w:color="auto"/>
                <w:right w:val="none" w:sz="0" w:space="0" w:color="auto"/>
              </w:divBdr>
            </w:div>
            <w:div w:id="1597252760">
              <w:marLeft w:val="0"/>
              <w:marRight w:val="0"/>
              <w:marTop w:val="0"/>
              <w:marBottom w:val="0"/>
              <w:divBdr>
                <w:top w:val="none" w:sz="0" w:space="0" w:color="auto"/>
                <w:left w:val="none" w:sz="0" w:space="0" w:color="auto"/>
                <w:bottom w:val="none" w:sz="0" w:space="0" w:color="auto"/>
                <w:right w:val="none" w:sz="0" w:space="0" w:color="auto"/>
              </w:divBdr>
            </w:div>
            <w:div w:id="2079403254">
              <w:marLeft w:val="0"/>
              <w:marRight w:val="0"/>
              <w:marTop w:val="0"/>
              <w:marBottom w:val="0"/>
              <w:divBdr>
                <w:top w:val="none" w:sz="0" w:space="0" w:color="auto"/>
                <w:left w:val="none" w:sz="0" w:space="0" w:color="auto"/>
                <w:bottom w:val="none" w:sz="0" w:space="0" w:color="auto"/>
                <w:right w:val="none" w:sz="0" w:space="0" w:color="auto"/>
              </w:divBdr>
            </w:div>
            <w:div w:id="1693844101">
              <w:marLeft w:val="0"/>
              <w:marRight w:val="0"/>
              <w:marTop w:val="0"/>
              <w:marBottom w:val="0"/>
              <w:divBdr>
                <w:top w:val="none" w:sz="0" w:space="0" w:color="auto"/>
                <w:left w:val="none" w:sz="0" w:space="0" w:color="auto"/>
                <w:bottom w:val="none" w:sz="0" w:space="0" w:color="auto"/>
                <w:right w:val="none" w:sz="0" w:space="0" w:color="auto"/>
              </w:divBdr>
            </w:div>
            <w:div w:id="1093016530">
              <w:marLeft w:val="0"/>
              <w:marRight w:val="0"/>
              <w:marTop w:val="0"/>
              <w:marBottom w:val="0"/>
              <w:divBdr>
                <w:top w:val="none" w:sz="0" w:space="0" w:color="auto"/>
                <w:left w:val="none" w:sz="0" w:space="0" w:color="auto"/>
                <w:bottom w:val="none" w:sz="0" w:space="0" w:color="auto"/>
                <w:right w:val="none" w:sz="0" w:space="0" w:color="auto"/>
              </w:divBdr>
            </w:div>
            <w:div w:id="1315405299">
              <w:marLeft w:val="0"/>
              <w:marRight w:val="0"/>
              <w:marTop w:val="0"/>
              <w:marBottom w:val="0"/>
              <w:divBdr>
                <w:top w:val="none" w:sz="0" w:space="0" w:color="auto"/>
                <w:left w:val="none" w:sz="0" w:space="0" w:color="auto"/>
                <w:bottom w:val="none" w:sz="0" w:space="0" w:color="auto"/>
                <w:right w:val="none" w:sz="0" w:space="0" w:color="auto"/>
              </w:divBdr>
            </w:div>
            <w:div w:id="277294901">
              <w:marLeft w:val="0"/>
              <w:marRight w:val="0"/>
              <w:marTop w:val="0"/>
              <w:marBottom w:val="0"/>
              <w:divBdr>
                <w:top w:val="none" w:sz="0" w:space="0" w:color="auto"/>
                <w:left w:val="none" w:sz="0" w:space="0" w:color="auto"/>
                <w:bottom w:val="none" w:sz="0" w:space="0" w:color="auto"/>
                <w:right w:val="none" w:sz="0" w:space="0" w:color="auto"/>
              </w:divBdr>
            </w:div>
            <w:div w:id="518009953">
              <w:marLeft w:val="0"/>
              <w:marRight w:val="0"/>
              <w:marTop w:val="0"/>
              <w:marBottom w:val="0"/>
              <w:divBdr>
                <w:top w:val="none" w:sz="0" w:space="0" w:color="auto"/>
                <w:left w:val="none" w:sz="0" w:space="0" w:color="auto"/>
                <w:bottom w:val="none" w:sz="0" w:space="0" w:color="auto"/>
                <w:right w:val="none" w:sz="0" w:space="0" w:color="auto"/>
              </w:divBdr>
            </w:div>
            <w:div w:id="2009600511">
              <w:marLeft w:val="0"/>
              <w:marRight w:val="0"/>
              <w:marTop w:val="0"/>
              <w:marBottom w:val="0"/>
              <w:divBdr>
                <w:top w:val="none" w:sz="0" w:space="0" w:color="auto"/>
                <w:left w:val="none" w:sz="0" w:space="0" w:color="auto"/>
                <w:bottom w:val="none" w:sz="0" w:space="0" w:color="auto"/>
                <w:right w:val="none" w:sz="0" w:space="0" w:color="auto"/>
              </w:divBdr>
            </w:div>
            <w:div w:id="2136168443">
              <w:marLeft w:val="0"/>
              <w:marRight w:val="0"/>
              <w:marTop w:val="0"/>
              <w:marBottom w:val="0"/>
              <w:divBdr>
                <w:top w:val="none" w:sz="0" w:space="0" w:color="auto"/>
                <w:left w:val="none" w:sz="0" w:space="0" w:color="auto"/>
                <w:bottom w:val="none" w:sz="0" w:space="0" w:color="auto"/>
                <w:right w:val="none" w:sz="0" w:space="0" w:color="auto"/>
              </w:divBdr>
            </w:div>
            <w:div w:id="1651248127">
              <w:marLeft w:val="0"/>
              <w:marRight w:val="0"/>
              <w:marTop w:val="0"/>
              <w:marBottom w:val="0"/>
              <w:divBdr>
                <w:top w:val="none" w:sz="0" w:space="0" w:color="auto"/>
                <w:left w:val="none" w:sz="0" w:space="0" w:color="auto"/>
                <w:bottom w:val="none" w:sz="0" w:space="0" w:color="auto"/>
                <w:right w:val="none" w:sz="0" w:space="0" w:color="auto"/>
              </w:divBdr>
            </w:div>
            <w:div w:id="1132596828">
              <w:marLeft w:val="0"/>
              <w:marRight w:val="0"/>
              <w:marTop w:val="0"/>
              <w:marBottom w:val="0"/>
              <w:divBdr>
                <w:top w:val="none" w:sz="0" w:space="0" w:color="auto"/>
                <w:left w:val="none" w:sz="0" w:space="0" w:color="auto"/>
                <w:bottom w:val="none" w:sz="0" w:space="0" w:color="auto"/>
                <w:right w:val="none" w:sz="0" w:space="0" w:color="auto"/>
              </w:divBdr>
            </w:div>
            <w:div w:id="1979217295">
              <w:marLeft w:val="0"/>
              <w:marRight w:val="0"/>
              <w:marTop w:val="0"/>
              <w:marBottom w:val="0"/>
              <w:divBdr>
                <w:top w:val="none" w:sz="0" w:space="0" w:color="auto"/>
                <w:left w:val="none" w:sz="0" w:space="0" w:color="auto"/>
                <w:bottom w:val="none" w:sz="0" w:space="0" w:color="auto"/>
                <w:right w:val="none" w:sz="0" w:space="0" w:color="auto"/>
              </w:divBdr>
            </w:div>
            <w:div w:id="523136778">
              <w:marLeft w:val="0"/>
              <w:marRight w:val="0"/>
              <w:marTop w:val="0"/>
              <w:marBottom w:val="0"/>
              <w:divBdr>
                <w:top w:val="none" w:sz="0" w:space="0" w:color="auto"/>
                <w:left w:val="none" w:sz="0" w:space="0" w:color="auto"/>
                <w:bottom w:val="none" w:sz="0" w:space="0" w:color="auto"/>
                <w:right w:val="none" w:sz="0" w:space="0" w:color="auto"/>
              </w:divBdr>
            </w:div>
            <w:div w:id="191109878">
              <w:marLeft w:val="0"/>
              <w:marRight w:val="0"/>
              <w:marTop w:val="0"/>
              <w:marBottom w:val="0"/>
              <w:divBdr>
                <w:top w:val="none" w:sz="0" w:space="0" w:color="auto"/>
                <w:left w:val="none" w:sz="0" w:space="0" w:color="auto"/>
                <w:bottom w:val="none" w:sz="0" w:space="0" w:color="auto"/>
                <w:right w:val="none" w:sz="0" w:space="0" w:color="auto"/>
              </w:divBdr>
            </w:div>
            <w:div w:id="1681076805">
              <w:marLeft w:val="0"/>
              <w:marRight w:val="0"/>
              <w:marTop w:val="0"/>
              <w:marBottom w:val="0"/>
              <w:divBdr>
                <w:top w:val="none" w:sz="0" w:space="0" w:color="auto"/>
                <w:left w:val="none" w:sz="0" w:space="0" w:color="auto"/>
                <w:bottom w:val="none" w:sz="0" w:space="0" w:color="auto"/>
                <w:right w:val="none" w:sz="0" w:space="0" w:color="auto"/>
              </w:divBdr>
            </w:div>
            <w:div w:id="562832658">
              <w:marLeft w:val="0"/>
              <w:marRight w:val="0"/>
              <w:marTop w:val="0"/>
              <w:marBottom w:val="0"/>
              <w:divBdr>
                <w:top w:val="none" w:sz="0" w:space="0" w:color="auto"/>
                <w:left w:val="none" w:sz="0" w:space="0" w:color="auto"/>
                <w:bottom w:val="none" w:sz="0" w:space="0" w:color="auto"/>
                <w:right w:val="none" w:sz="0" w:space="0" w:color="auto"/>
              </w:divBdr>
            </w:div>
            <w:div w:id="752320372">
              <w:marLeft w:val="0"/>
              <w:marRight w:val="0"/>
              <w:marTop w:val="0"/>
              <w:marBottom w:val="0"/>
              <w:divBdr>
                <w:top w:val="none" w:sz="0" w:space="0" w:color="auto"/>
                <w:left w:val="none" w:sz="0" w:space="0" w:color="auto"/>
                <w:bottom w:val="none" w:sz="0" w:space="0" w:color="auto"/>
                <w:right w:val="none" w:sz="0" w:space="0" w:color="auto"/>
              </w:divBdr>
            </w:div>
            <w:div w:id="1175614286">
              <w:marLeft w:val="0"/>
              <w:marRight w:val="0"/>
              <w:marTop w:val="0"/>
              <w:marBottom w:val="0"/>
              <w:divBdr>
                <w:top w:val="none" w:sz="0" w:space="0" w:color="auto"/>
                <w:left w:val="none" w:sz="0" w:space="0" w:color="auto"/>
                <w:bottom w:val="none" w:sz="0" w:space="0" w:color="auto"/>
                <w:right w:val="none" w:sz="0" w:space="0" w:color="auto"/>
              </w:divBdr>
            </w:div>
            <w:div w:id="633213773">
              <w:marLeft w:val="0"/>
              <w:marRight w:val="0"/>
              <w:marTop w:val="0"/>
              <w:marBottom w:val="0"/>
              <w:divBdr>
                <w:top w:val="none" w:sz="0" w:space="0" w:color="auto"/>
                <w:left w:val="none" w:sz="0" w:space="0" w:color="auto"/>
                <w:bottom w:val="none" w:sz="0" w:space="0" w:color="auto"/>
                <w:right w:val="none" w:sz="0" w:space="0" w:color="auto"/>
              </w:divBdr>
            </w:div>
            <w:div w:id="67583495">
              <w:marLeft w:val="0"/>
              <w:marRight w:val="0"/>
              <w:marTop w:val="0"/>
              <w:marBottom w:val="0"/>
              <w:divBdr>
                <w:top w:val="none" w:sz="0" w:space="0" w:color="auto"/>
                <w:left w:val="none" w:sz="0" w:space="0" w:color="auto"/>
                <w:bottom w:val="none" w:sz="0" w:space="0" w:color="auto"/>
                <w:right w:val="none" w:sz="0" w:space="0" w:color="auto"/>
              </w:divBdr>
            </w:div>
            <w:div w:id="636883452">
              <w:marLeft w:val="0"/>
              <w:marRight w:val="0"/>
              <w:marTop w:val="0"/>
              <w:marBottom w:val="0"/>
              <w:divBdr>
                <w:top w:val="none" w:sz="0" w:space="0" w:color="auto"/>
                <w:left w:val="none" w:sz="0" w:space="0" w:color="auto"/>
                <w:bottom w:val="none" w:sz="0" w:space="0" w:color="auto"/>
                <w:right w:val="none" w:sz="0" w:space="0" w:color="auto"/>
              </w:divBdr>
            </w:div>
            <w:div w:id="38625715">
              <w:marLeft w:val="0"/>
              <w:marRight w:val="0"/>
              <w:marTop w:val="0"/>
              <w:marBottom w:val="0"/>
              <w:divBdr>
                <w:top w:val="none" w:sz="0" w:space="0" w:color="auto"/>
                <w:left w:val="none" w:sz="0" w:space="0" w:color="auto"/>
                <w:bottom w:val="none" w:sz="0" w:space="0" w:color="auto"/>
                <w:right w:val="none" w:sz="0" w:space="0" w:color="auto"/>
              </w:divBdr>
            </w:div>
            <w:div w:id="1035691387">
              <w:marLeft w:val="0"/>
              <w:marRight w:val="0"/>
              <w:marTop w:val="0"/>
              <w:marBottom w:val="0"/>
              <w:divBdr>
                <w:top w:val="none" w:sz="0" w:space="0" w:color="auto"/>
                <w:left w:val="none" w:sz="0" w:space="0" w:color="auto"/>
                <w:bottom w:val="none" w:sz="0" w:space="0" w:color="auto"/>
                <w:right w:val="none" w:sz="0" w:space="0" w:color="auto"/>
              </w:divBdr>
            </w:div>
            <w:div w:id="1444223628">
              <w:marLeft w:val="0"/>
              <w:marRight w:val="0"/>
              <w:marTop w:val="0"/>
              <w:marBottom w:val="0"/>
              <w:divBdr>
                <w:top w:val="none" w:sz="0" w:space="0" w:color="auto"/>
                <w:left w:val="none" w:sz="0" w:space="0" w:color="auto"/>
                <w:bottom w:val="none" w:sz="0" w:space="0" w:color="auto"/>
                <w:right w:val="none" w:sz="0" w:space="0" w:color="auto"/>
              </w:divBdr>
            </w:div>
            <w:div w:id="1904220545">
              <w:marLeft w:val="0"/>
              <w:marRight w:val="0"/>
              <w:marTop w:val="0"/>
              <w:marBottom w:val="0"/>
              <w:divBdr>
                <w:top w:val="none" w:sz="0" w:space="0" w:color="auto"/>
                <w:left w:val="none" w:sz="0" w:space="0" w:color="auto"/>
                <w:bottom w:val="none" w:sz="0" w:space="0" w:color="auto"/>
                <w:right w:val="none" w:sz="0" w:space="0" w:color="auto"/>
              </w:divBdr>
            </w:div>
            <w:div w:id="169762863">
              <w:marLeft w:val="0"/>
              <w:marRight w:val="0"/>
              <w:marTop w:val="0"/>
              <w:marBottom w:val="0"/>
              <w:divBdr>
                <w:top w:val="none" w:sz="0" w:space="0" w:color="auto"/>
                <w:left w:val="none" w:sz="0" w:space="0" w:color="auto"/>
                <w:bottom w:val="none" w:sz="0" w:space="0" w:color="auto"/>
                <w:right w:val="none" w:sz="0" w:space="0" w:color="auto"/>
              </w:divBdr>
            </w:div>
            <w:div w:id="74985531">
              <w:marLeft w:val="0"/>
              <w:marRight w:val="0"/>
              <w:marTop w:val="0"/>
              <w:marBottom w:val="0"/>
              <w:divBdr>
                <w:top w:val="none" w:sz="0" w:space="0" w:color="auto"/>
                <w:left w:val="none" w:sz="0" w:space="0" w:color="auto"/>
                <w:bottom w:val="none" w:sz="0" w:space="0" w:color="auto"/>
                <w:right w:val="none" w:sz="0" w:space="0" w:color="auto"/>
              </w:divBdr>
            </w:div>
            <w:div w:id="1326517611">
              <w:marLeft w:val="0"/>
              <w:marRight w:val="0"/>
              <w:marTop w:val="0"/>
              <w:marBottom w:val="0"/>
              <w:divBdr>
                <w:top w:val="none" w:sz="0" w:space="0" w:color="auto"/>
                <w:left w:val="none" w:sz="0" w:space="0" w:color="auto"/>
                <w:bottom w:val="none" w:sz="0" w:space="0" w:color="auto"/>
                <w:right w:val="none" w:sz="0" w:space="0" w:color="auto"/>
              </w:divBdr>
            </w:div>
            <w:div w:id="1386756514">
              <w:marLeft w:val="0"/>
              <w:marRight w:val="0"/>
              <w:marTop w:val="0"/>
              <w:marBottom w:val="0"/>
              <w:divBdr>
                <w:top w:val="none" w:sz="0" w:space="0" w:color="auto"/>
                <w:left w:val="none" w:sz="0" w:space="0" w:color="auto"/>
                <w:bottom w:val="none" w:sz="0" w:space="0" w:color="auto"/>
                <w:right w:val="none" w:sz="0" w:space="0" w:color="auto"/>
              </w:divBdr>
            </w:div>
            <w:div w:id="383679457">
              <w:marLeft w:val="0"/>
              <w:marRight w:val="0"/>
              <w:marTop w:val="0"/>
              <w:marBottom w:val="0"/>
              <w:divBdr>
                <w:top w:val="none" w:sz="0" w:space="0" w:color="auto"/>
                <w:left w:val="none" w:sz="0" w:space="0" w:color="auto"/>
                <w:bottom w:val="none" w:sz="0" w:space="0" w:color="auto"/>
                <w:right w:val="none" w:sz="0" w:space="0" w:color="auto"/>
              </w:divBdr>
            </w:div>
            <w:div w:id="537742813">
              <w:marLeft w:val="0"/>
              <w:marRight w:val="0"/>
              <w:marTop w:val="0"/>
              <w:marBottom w:val="0"/>
              <w:divBdr>
                <w:top w:val="none" w:sz="0" w:space="0" w:color="auto"/>
                <w:left w:val="none" w:sz="0" w:space="0" w:color="auto"/>
                <w:bottom w:val="none" w:sz="0" w:space="0" w:color="auto"/>
                <w:right w:val="none" w:sz="0" w:space="0" w:color="auto"/>
              </w:divBdr>
            </w:div>
            <w:div w:id="608776341">
              <w:marLeft w:val="0"/>
              <w:marRight w:val="0"/>
              <w:marTop w:val="0"/>
              <w:marBottom w:val="0"/>
              <w:divBdr>
                <w:top w:val="none" w:sz="0" w:space="0" w:color="auto"/>
                <w:left w:val="none" w:sz="0" w:space="0" w:color="auto"/>
                <w:bottom w:val="none" w:sz="0" w:space="0" w:color="auto"/>
                <w:right w:val="none" w:sz="0" w:space="0" w:color="auto"/>
              </w:divBdr>
            </w:div>
            <w:div w:id="1678926375">
              <w:marLeft w:val="0"/>
              <w:marRight w:val="0"/>
              <w:marTop w:val="0"/>
              <w:marBottom w:val="0"/>
              <w:divBdr>
                <w:top w:val="none" w:sz="0" w:space="0" w:color="auto"/>
                <w:left w:val="none" w:sz="0" w:space="0" w:color="auto"/>
                <w:bottom w:val="none" w:sz="0" w:space="0" w:color="auto"/>
                <w:right w:val="none" w:sz="0" w:space="0" w:color="auto"/>
              </w:divBdr>
            </w:div>
            <w:div w:id="470826473">
              <w:marLeft w:val="0"/>
              <w:marRight w:val="0"/>
              <w:marTop w:val="0"/>
              <w:marBottom w:val="0"/>
              <w:divBdr>
                <w:top w:val="none" w:sz="0" w:space="0" w:color="auto"/>
                <w:left w:val="none" w:sz="0" w:space="0" w:color="auto"/>
                <w:bottom w:val="none" w:sz="0" w:space="0" w:color="auto"/>
                <w:right w:val="none" w:sz="0" w:space="0" w:color="auto"/>
              </w:divBdr>
            </w:div>
            <w:div w:id="1065686793">
              <w:marLeft w:val="0"/>
              <w:marRight w:val="0"/>
              <w:marTop w:val="0"/>
              <w:marBottom w:val="0"/>
              <w:divBdr>
                <w:top w:val="none" w:sz="0" w:space="0" w:color="auto"/>
                <w:left w:val="none" w:sz="0" w:space="0" w:color="auto"/>
                <w:bottom w:val="none" w:sz="0" w:space="0" w:color="auto"/>
                <w:right w:val="none" w:sz="0" w:space="0" w:color="auto"/>
              </w:divBdr>
            </w:div>
            <w:div w:id="1302687791">
              <w:marLeft w:val="0"/>
              <w:marRight w:val="0"/>
              <w:marTop w:val="0"/>
              <w:marBottom w:val="0"/>
              <w:divBdr>
                <w:top w:val="none" w:sz="0" w:space="0" w:color="auto"/>
                <w:left w:val="none" w:sz="0" w:space="0" w:color="auto"/>
                <w:bottom w:val="none" w:sz="0" w:space="0" w:color="auto"/>
                <w:right w:val="none" w:sz="0" w:space="0" w:color="auto"/>
              </w:divBdr>
            </w:div>
            <w:div w:id="1703285235">
              <w:marLeft w:val="0"/>
              <w:marRight w:val="0"/>
              <w:marTop w:val="0"/>
              <w:marBottom w:val="0"/>
              <w:divBdr>
                <w:top w:val="none" w:sz="0" w:space="0" w:color="auto"/>
                <w:left w:val="none" w:sz="0" w:space="0" w:color="auto"/>
                <w:bottom w:val="none" w:sz="0" w:space="0" w:color="auto"/>
                <w:right w:val="none" w:sz="0" w:space="0" w:color="auto"/>
              </w:divBdr>
            </w:div>
            <w:div w:id="297691363">
              <w:marLeft w:val="0"/>
              <w:marRight w:val="0"/>
              <w:marTop w:val="0"/>
              <w:marBottom w:val="0"/>
              <w:divBdr>
                <w:top w:val="none" w:sz="0" w:space="0" w:color="auto"/>
                <w:left w:val="none" w:sz="0" w:space="0" w:color="auto"/>
                <w:bottom w:val="none" w:sz="0" w:space="0" w:color="auto"/>
                <w:right w:val="none" w:sz="0" w:space="0" w:color="auto"/>
              </w:divBdr>
            </w:div>
            <w:div w:id="1865092280">
              <w:marLeft w:val="0"/>
              <w:marRight w:val="0"/>
              <w:marTop w:val="0"/>
              <w:marBottom w:val="0"/>
              <w:divBdr>
                <w:top w:val="none" w:sz="0" w:space="0" w:color="auto"/>
                <w:left w:val="none" w:sz="0" w:space="0" w:color="auto"/>
                <w:bottom w:val="none" w:sz="0" w:space="0" w:color="auto"/>
                <w:right w:val="none" w:sz="0" w:space="0" w:color="auto"/>
              </w:divBdr>
            </w:div>
            <w:div w:id="1821968354">
              <w:marLeft w:val="0"/>
              <w:marRight w:val="0"/>
              <w:marTop w:val="0"/>
              <w:marBottom w:val="0"/>
              <w:divBdr>
                <w:top w:val="none" w:sz="0" w:space="0" w:color="auto"/>
                <w:left w:val="none" w:sz="0" w:space="0" w:color="auto"/>
                <w:bottom w:val="none" w:sz="0" w:space="0" w:color="auto"/>
                <w:right w:val="none" w:sz="0" w:space="0" w:color="auto"/>
              </w:divBdr>
            </w:div>
            <w:div w:id="103161315">
              <w:marLeft w:val="0"/>
              <w:marRight w:val="0"/>
              <w:marTop w:val="0"/>
              <w:marBottom w:val="0"/>
              <w:divBdr>
                <w:top w:val="none" w:sz="0" w:space="0" w:color="auto"/>
                <w:left w:val="none" w:sz="0" w:space="0" w:color="auto"/>
                <w:bottom w:val="none" w:sz="0" w:space="0" w:color="auto"/>
                <w:right w:val="none" w:sz="0" w:space="0" w:color="auto"/>
              </w:divBdr>
            </w:div>
            <w:div w:id="713962689">
              <w:marLeft w:val="0"/>
              <w:marRight w:val="0"/>
              <w:marTop w:val="0"/>
              <w:marBottom w:val="0"/>
              <w:divBdr>
                <w:top w:val="none" w:sz="0" w:space="0" w:color="auto"/>
                <w:left w:val="none" w:sz="0" w:space="0" w:color="auto"/>
                <w:bottom w:val="none" w:sz="0" w:space="0" w:color="auto"/>
                <w:right w:val="none" w:sz="0" w:space="0" w:color="auto"/>
              </w:divBdr>
            </w:div>
            <w:div w:id="1584336313">
              <w:marLeft w:val="0"/>
              <w:marRight w:val="0"/>
              <w:marTop w:val="0"/>
              <w:marBottom w:val="0"/>
              <w:divBdr>
                <w:top w:val="none" w:sz="0" w:space="0" w:color="auto"/>
                <w:left w:val="none" w:sz="0" w:space="0" w:color="auto"/>
                <w:bottom w:val="none" w:sz="0" w:space="0" w:color="auto"/>
                <w:right w:val="none" w:sz="0" w:space="0" w:color="auto"/>
              </w:divBdr>
            </w:div>
            <w:div w:id="1871992723">
              <w:marLeft w:val="0"/>
              <w:marRight w:val="0"/>
              <w:marTop w:val="0"/>
              <w:marBottom w:val="0"/>
              <w:divBdr>
                <w:top w:val="none" w:sz="0" w:space="0" w:color="auto"/>
                <w:left w:val="none" w:sz="0" w:space="0" w:color="auto"/>
                <w:bottom w:val="none" w:sz="0" w:space="0" w:color="auto"/>
                <w:right w:val="none" w:sz="0" w:space="0" w:color="auto"/>
              </w:divBdr>
            </w:div>
            <w:div w:id="1215502931">
              <w:marLeft w:val="0"/>
              <w:marRight w:val="0"/>
              <w:marTop w:val="0"/>
              <w:marBottom w:val="0"/>
              <w:divBdr>
                <w:top w:val="none" w:sz="0" w:space="0" w:color="auto"/>
                <w:left w:val="none" w:sz="0" w:space="0" w:color="auto"/>
                <w:bottom w:val="none" w:sz="0" w:space="0" w:color="auto"/>
                <w:right w:val="none" w:sz="0" w:space="0" w:color="auto"/>
              </w:divBdr>
            </w:div>
            <w:div w:id="1906796378">
              <w:marLeft w:val="0"/>
              <w:marRight w:val="0"/>
              <w:marTop w:val="0"/>
              <w:marBottom w:val="0"/>
              <w:divBdr>
                <w:top w:val="none" w:sz="0" w:space="0" w:color="auto"/>
                <w:left w:val="none" w:sz="0" w:space="0" w:color="auto"/>
                <w:bottom w:val="none" w:sz="0" w:space="0" w:color="auto"/>
                <w:right w:val="none" w:sz="0" w:space="0" w:color="auto"/>
              </w:divBdr>
            </w:div>
            <w:div w:id="421295479">
              <w:marLeft w:val="0"/>
              <w:marRight w:val="0"/>
              <w:marTop w:val="0"/>
              <w:marBottom w:val="0"/>
              <w:divBdr>
                <w:top w:val="none" w:sz="0" w:space="0" w:color="auto"/>
                <w:left w:val="none" w:sz="0" w:space="0" w:color="auto"/>
                <w:bottom w:val="none" w:sz="0" w:space="0" w:color="auto"/>
                <w:right w:val="none" w:sz="0" w:space="0" w:color="auto"/>
              </w:divBdr>
            </w:div>
            <w:div w:id="1851529337">
              <w:marLeft w:val="0"/>
              <w:marRight w:val="0"/>
              <w:marTop w:val="0"/>
              <w:marBottom w:val="0"/>
              <w:divBdr>
                <w:top w:val="none" w:sz="0" w:space="0" w:color="auto"/>
                <w:left w:val="none" w:sz="0" w:space="0" w:color="auto"/>
                <w:bottom w:val="none" w:sz="0" w:space="0" w:color="auto"/>
                <w:right w:val="none" w:sz="0" w:space="0" w:color="auto"/>
              </w:divBdr>
            </w:div>
            <w:div w:id="2039114429">
              <w:marLeft w:val="0"/>
              <w:marRight w:val="0"/>
              <w:marTop w:val="0"/>
              <w:marBottom w:val="0"/>
              <w:divBdr>
                <w:top w:val="none" w:sz="0" w:space="0" w:color="auto"/>
                <w:left w:val="none" w:sz="0" w:space="0" w:color="auto"/>
                <w:bottom w:val="none" w:sz="0" w:space="0" w:color="auto"/>
                <w:right w:val="none" w:sz="0" w:space="0" w:color="auto"/>
              </w:divBdr>
            </w:div>
            <w:div w:id="179588183">
              <w:marLeft w:val="0"/>
              <w:marRight w:val="0"/>
              <w:marTop w:val="0"/>
              <w:marBottom w:val="0"/>
              <w:divBdr>
                <w:top w:val="none" w:sz="0" w:space="0" w:color="auto"/>
                <w:left w:val="none" w:sz="0" w:space="0" w:color="auto"/>
                <w:bottom w:val="none" w:sz="0" w:space="0" w:color="auto"/>
                <w:right w:val="none" w:sz="0" w:space="0" w:color="auto"/>
              </w:divBdr>
            </w:div>
            <w:div w:id="1084691431">
              <w:marLeft w:val="0"/>
              <w:marRight w:val="0"/>
              <w:marTop w:val="0"/>
              <w:marBottom w:val="0"/>
              <w:divBdr>
                <w:top w:val="none" w:sz="0" w:space="0" w:color="auto"/>
                <w:left w:val="none" w:sz="0" w:space="0" w:color="auto"/>
                <w:bottom w:val="none" w:sz="0" w:space="0" w:color="auto"/>
                <w:right w:val="none" w:sz="0" w:space="0" w:color="auto"/>
              </w:divBdr>
            </w:div>
            <w:div w:id="427654010">
              <w:marLeft w:val="0"/>
              <w:marRight w:val="0"/>
              <w:marTop w:val="0"/>
              <w:marBottom w:val="0"/>
              <w:divBdr>
                <w:top w:val="none" w:sz="0" w:space="0" w:color="auto"/>
                <w:left w:val="none" w:sz="0" w:space="0" w:color="auto"/>
                <w:bottom w:val="none" w:sz="0" w:space="0" w:color="auto"/>
                <w:right w:val="none" w:sz="0" w:space="0" w:color="auto"/>
              </w:divBdr>
            </w:div>
            <w:div w:id="834954192">
              <w:marLeft w:val="0"/>
              <w:marRight w:val="0"/>
              <w:marTop w:val="0"/>
              <w:marBottom w:val="0"/>
              <w:divBdr>
                <w:top w:val="none" w:sz="0" w:space="0" w:color="auto"/>
                <w:left w:val="none" w:sz="0" w:space="0" w:color="auto"/>
                <w:bottom w:val="none" w:sz="0" w:space="0" w:color="auto"/>
                <w:right w:val="none" w:sz="0" w:space="0" w:color="auto"/>
              </w:divBdr>
            </w:div>
            <w:div w:id="1518811738">
              <w:marLeft w:val="0"/>
              <w:marRight w:val="0"/>
              <w:marTop w:val="0"/>
              <w:marBottom w:val="0"/>
              <w:divBdr>
                <w:top w:val="none" w:sz="0" w:space="0" w:color="auto"/>
                <w:left w:val="none" w:sz="0" w:space="0" w:color="auto"/>
                <w:bottom w:val="none" w:sz="0" w:space="0" w:color="auto"/>
                <w:right w:val="none" w:sz="0" w:space="0" w:color="auto"/>
              </w:divBdr>
            </w:div>
            <w:div w:id="642078631">
              <w:marLeft w:val="0"/>
              <w:marRight w:val="0"/>
              <w:marTop w:val="0"/>
              <w:marBottom w:val="0"/>
              <w:divBdr>
                <w:top w:val="none" w:sz="0" w:space="0" w:color="auto"/>
                <w:left w:val="none" w:sz="0" w:space="0" w:color="auto"/>
                <w:bottom w:val="none" w:sz="0" w:space="0" w:color="auto"/>
                <w:right w:val="none" w:sz="0" w:space="0" w:color="auto"/>
              </w:divBdr>
            </w:div>
            <w:div w:id="899484615">
              <w:marLeft w:val="0"/>
              <w:marRight w:val="0"/>
              <w:marTop w:val="0"/>
              <w:marBottom w:val="0"/>
              <w:divBdr>
                <w:top w:val="none" w:sz="0" w:space="0" w:color="auto"/>
                <w:left w:val="none" w:sz="0" w:space="0" w:color="auto"/>
                <w:bottom w:val="none" w:sz="0" w:space="0" w:color="auto"/>
                <w:right w:val="none" w:sz="0" w:space="0" w:color="auto"/>
              </w:divBdr>
            </w:div>
            <w:div w:id="1330254846">
              <w:marLeft w:val="0"/>
              <w:marRight w:val="0"/>
              <w:marTop w:val="0"/>
              <w:marBottom w:val="0"/>
              <w:divBdr>
                <w:top w:val="none" w:sz="0" w:space="0" w:color="auto"/>
                <w:left w:val="none" w:sz="0" w:space="0" w:color="auto"/>
                <w:bottom w:val="none" w:sz="0" w:space="0" w:color="auto"/>
                <w:right w:val="none" w:sz="0" w:space="0" w:color="auto"/>
              </w:divBdr>
            </w:div>
            <w:div w:id="354959641">
              <w:marLeft w:val="0"/>
              <w:marRight w:val="0"/>
              <w:marTop w:val="0"/>
              <w:marBottom w:val="0"/>
              <w:divBdr>
                <w:top w:val="none" w:sz="0" w:space="0" w:color="auto"/>
                <w:left w:val="none" w:sz="0" w:space="0" w:color="auto"/>
                <w:bottom w:val="none" w:sz="0" w:space="0" w:color="auto"/>
                <w:right w:val="none" w:sz="0" w:space="0" w:color="auto"/>
              </w:divBdr>
            </w:div>
            <w:div w:id="75249989">
              <w:marLeft w:val="0"/>
              <w:marRight w:val="0"/>
              <w:marTop w:val="0"/>
              <w:marBottom w:val="0"/>
              <w:divBdr>
                <w:top w:val="none" w:sz="0" w:space="0" w:color="auto"/>
                <w:left w:val="none" w:sz="0" w:space="0" w:color="auto"/>
                <w:bottom w:val="none" w:sz="0" w:space="0" w:color="auto"/>
                <w:right w:val="none" w:sz="0" w:space="0" w:color="auto"/>
              </w:divBdr>
            </w:div>
            <w:div w:id="870731532">
              <w:marLeft w:val="0"/>
              <w:marRight w:val="0"/>
              <w:marTop w:val="0"/>
              <w:marBottom w:val="0"/>
              <w:divBdr>
                <w:top w:val="none" w:sz="0" w:space="0" w:color="auto"/>
                <w:left w:val="none" w:sz="0" w:space="0" w:color="auto"/>
                <w:bottom w:val="none" w:sz="0" w:space="0" w:color="auto"/>
                <w:right w:val="none" w:sz="0" w:space="0" w:color="auto"/>
              </w:divBdr>
            </w:div>
            <w:div w:id="202912479">
              <w:marLeft w:val="0"/>
              <w:marRight w:val="0"/>
              <w:marTop w:val="0"/>
              <w:marBottom w:val="0"/>
              <w:divBdr>
                <w:top w:val="none" w:sz="0" w:space="0" w:color="auto"/>
                <w:left w:val="none" w:sz="0" w:space="0" w:color="auto"/>
                <w:bottom w:val="none" w:sz="0" w:space="0" w:color="auto"/>
                <w:right w:val="none" w:sz="0" w:space="0" w:color="auto"/>
              </w:divBdr>
            </w:div>
            <w:div w:id="440491972">
              <w:marLeft w:val="0"/>
              <w:marRight w:val="0"/>
              <w:marTop w:val="0"/>
              <w:marBottom w:val="0"/>
              <w:divBdr>
                <w:top w:val="none" w:sz="0" w:space="0" w:color="auto"/>
                <w:left w:val="none" w:sz="0" w:space="0" w:color="auto"/>
                <w:bottom w:val="none" w:sz="0" w:space="0" w:color="auto"/>
                <w:right w:val="none" w:sz="0" w:space="0" w:color="auto"/>
              </w:divBdr>
            </w:div>
            <w:div w:id="127867202">
              <w:marLeft w:val="0"/>
              <w:marRight w:val="0"/>
              <w:marTop w:val="0"/>
              <w:marBottom w:val="0"/>
              <w:divBdr>
                <w:top w:val="none" w:sz="0" w:space="0" w:color="auto"/>
                <w:left w:val="none" w:sz="0" w:space="0" w:color="auto"/>
                <w:bottom w:val="none" w:sz="0" w:space="0" w:color="auto"/>
                <w:right w:val="none" w:sz="0" w:space="0" w:color="auto"/>
              </w:divBdr>
            </w:div>
            <w:div w:id="34546737">
              <w:marLeft w:val="0"/>
              <w:marRight w:val="0"/>
              <w:marTop w:val="0"/>
              <w:marBottom w:val="0"/>
              <w:divBdr>
                <w:top w:val="none" w:sz="0" w:space="0" w:color="auto"/>
                <w:left w:val="none" w:sz="0" w:space="0" w:color="auto"/>
                <w:bottom w:val="none" w:sz="0" w:space="0" w:color="auto"/>
                <w:right w:val="none" w:sz="0" w:space="0" w:color="auto"/>
              </w:divBdr>
            </w:div>
            <w:div w:id="1850753939">
              <w:marLeft w:val="0"/>
              <w:marRight w:val="0"/>
              <w:marTop w:val="0"/>
              <w:marBottom w:val="0"/>
              <w:divBdr>
                <w:top w:val="none" w:sz="0" w:space="0" w:color="auto"/>
                <w:left w:val="none" w:sz="0" w:space="0" w:color="auto"/>
                <w:bottom w:val="none" w:sz="0" w:space="0" w:color="auto"/>
                <w:right w:val="none" w:sz="0" w:space="0" w:color="auto"/>
              </w:divBdr>
            </w:div>
            <w:div w:id="1796294150">
              <w:marLeft w:val="0"/>
              <w:marRight w:val="0"/>
              <w:marTop w:val="0"/>
              <w:marBottom w:val="0"/>
              <w:divBdr>
                <w:top w:val="none" w:sz="0" w:space="0" w:color="auto"/>
                <w:left w:val="none" w:sz="0" w:space="0" w:color="auto"/>
                <w:bottom w:val="none" w:sz="0" w:space="0" w:color="auto"/>
                <w:right w:val="none" w:sz="0" w:space="0" w:color="auto"/>
              </w:divBdr>
            </w:div>
            <w:div w:id="1919709994">
              <w:marLeft w:val="0"/>
              <w:marRight w:val="0"/>
              <w:marTop w:val="0"/>
              <w:marBottom w:val="0"/>
              <w:divBdr>
                <w:top w:val="none" w:sz="0" w:space="0" w:color="auto"/>
                <w:left w:val="none" w:sz="0" w:space="0" w:color="auto"/>
                <w:bottom w:val="none" w:sz="0" w:space="0" w:color="auto"/>
                <w:right w:val="none" w:sz="0" w:space="0" w:color="auto"/>
              </w:divBdr>
            </w:div>
            <w:div w:id="1175683015">
              <w:marLeft w:val="0"/>
              <w:marRight w:val="0"/>
              <w:marTop w:val="0"/>
              <w:marBottom w:val="0"/>
              <w:divBdr>
                <w:top w:val="none" w:sz="0" w:space="0" w:color="auto"/>
                <w:left w:val="none" w:sz="0" w:space="0" w:color="auto"/>
                <w:bottom w:val="none" w:sz="0" w:space="0" w:color="auto"/>
                <w:right w:val="none" w:sz="0" w:space="0" w:color="auto"/>
              </w:divBdr>
            </w:div>
            <w:div w:id="892619915">
              <w:marLeft w:val="0"/>
              <w:marRight w:val="0"/>
              <w:marTop w:val="0"/>
              <w:marBottom w:val="0"/>
              <w:divBdr>
                <w:top w:val="none" w:sz="0" w:space="0" w:color="auto"/>
                <w:left w:val="none" w:sz="0" w:space="0" w:color="auto"/>
                <w:bottom w:val="none" w:sz="0" w:space="0" w:color="auto"/>
                <w:right w:val="none" w:sz="0" w:space="0" w:color="auto"/>
              </w:divBdr>
            </w:div>
            <w:div w:id="229077310">
              <w:marLeft w:val="0"/>
              <w:marRight w:val="0"/>
              <w:marTop w:val="0"/>
              <w:marBottom w:val="0"/>
              <w:divBdr>
                <w:top w:val="none" w:sz="0" w:space="0" w:color="auto"/>
                <w:left w:val="none" w:sz="0" w:space="0" w:color="auto"/>
                <w:bottom w:val="none" w:sz="0" w:space="0" w:color="auto"/>
                <w:right w:val="none" w:sz="0" w:space="0" w:color="auto"/>
              </w:divBdr>
            </w:div>
            <w:div w:id="40591427">
              <w:marLeft w:val="0"/>
              <w:marRight w:val="0"/>
              <w:marTop w:val="0"/>
              <w:marBottom w:val="0"/>
              <w:divBdr>
                <w:top w:val="none" w:sz="0" w:space="0" w:color="auto"/>
                <w:left w:val="none" w:sz="0" w:space="0" w:color="auto"/>
                <w:bottom w:val="none" w:sz="0" w:space="0" w:color="auto"/>
                <w:right w:val="none" w:sz="0" w:space="0" w:color="auto"/>
              </w:divBdr>
            </w:div>
            <w:div w:id="570233707">
              <w:marLeft w:val="0"/>
              <w:marRight w:val="0"/>
              <w:marTop w:val="0"/>
              <w:marBottom w:val="0"/>
              <w:divBdr>
                <w:top w:val="none" w:sz="0" w:space="0" w:color="auto"/>
                <w:left w:val="none" w:sz="0" w:space="0" w:color="auto"/>
                <w:bottom w:val="none" w:sz="0" w:space="0" w:color="auto"/>
                <w:right w:val="none" w:sz="0" w:space="0" w:color="auto"/>
              </w:divBdr>
            </w:div>
            <w:div w:id="2028631777">
              <w:marLeft w:val="0"/>
              <w:marRight w:val="0"/>
              <w:marTop w:val="0"/>
              <w:marBottom w:val="0"/>
              <w:divBdr>
                <w:top w:val="none" w:sz="0" w:space="0" w:color="auto"/>
                <w:left w:val="none" w:sz="0" w:space="0" w:color="auto"/>
                <w:bottom w:val="none" w:sz="0" w:space="0" w:color="auto"/>
                <w:right w:val="none" w:sz="0" w:space="0" w:color="auto"/>
              </w:divBdr>
            </w:div>
            <w:div w:id="1246307066">
              <w:marLeft w:val="0"/>
              <w:marRight w:val="0"/>
              <w:marTop w:val="0"/>
              <w:marBottom w:val="0"/>
              <w:divBdr>
                <w:top w:val="none" w:sz="0" w:space="0" w:color="auto"/>
                <w:left w:val="none" w:sz="0" w:space="0" w:color="auto"/>
                <w:bottom w:val="none" w:sz="0" w:space="0" w:color="auto"/>
                <w:right w:val="none" w:sz="0" w:space="0" w:color="auto"/>
              </w:divBdr>
            </w:div>
            <w:div w:id="1577395320">
              <w:marLeft w:val="0"/>
              <w:marRight w:val="0"/>
              <w:marTop w:val="0"/>
              <w:marBottom w:val="0"/>
              <w:divBdr>
                <w:top w:val="none" w:sz="0" w:space="0" w:color="auto"/>
                <w:left w:val="none" w:sz="0" w:space="0" w:color="auto"/>
                <w:bottom w:val="none" w:sz="0" w:space="0" w:color="auto"/>
                <w:right w:val="none" w:sz="0" w:space="0" w:color="auto"/>
              </w:divBdr>
            </w:div>
            <w:div w:id="403650561">
              <w:marLeft w:val="0"/>
              <w:marRight w:val="0"/>
              <w:marTop w:val="0"/>
              <w:marBottom w:val="0"/>
              <w:divBdr>
                <w:top w:val="none" w:sz="0" w:space="0" w:color="auto"/>
                <w:left w:val="none" w:sz="0" w:space="0" w:color="auto"/>
                <w:bottom w:val="none" w:sz="0" w:space="0" w:color="auto"/>
                <w:right w:val="none" w:sz="0" w:space="0" w:color="auto"/>
              </w:divBdr>
            </w:div>
            <w:div w:id="481822535">
              <w:marLeft w:val="0"/>
              <w:marRight w:val="0"/>
              <w:marTop w:val="0"/>
              <w:marBottom w:val="0"/>
              <w:divBdr>
                <w:top w:val="none" w:sz="0" w:space="0" w:color="auto"/>
                <w:left w:val="none" w:sz="0" w:space="0" w:color="auto"/>
                <w:bottom w:val="none" w:sz="0" w:space="0" w:color="auto"/>
                <w:right w:val="none" w:sz="0" w:space="0" w:color="auto"/>
              </w:divBdr>
            </w:div>
            <w:div w:id="1241477930">
              <w:marLeft w:val="0"/>
              <w:marRight w:val="0"/>
              <w:marTop w:val="0"/>
              <w:marBottom w:val="0"/>
              <w:divBdr>
                <w:top w:val="none" w:sz="0" w:space="0" w:color="auto"/>
                <w:left w:val="none" w:sz="0" w:space="0" w:color="auto"/>
                <w:bottom w:val="none" w:sz="0" w:space="0" w:color="auto"/>
                <w:right w:val="none" w:sz="0" w:space="0" w:color="auto"/>
              </w:divBdr>
            </w:div>
            <w:div w:id="1012952465">
              <w:marLeft w:val="0"/>
              <w:marRight w:val="0"/>
              <w:marTop w:val="0"/>
              <w:marBottom w:val="0"/>
              <w:divBdr>
                <w:top w:val="none" w:sz="0" w:space="0" w:color="auto"/>
                <w:left w:val="none" w:sz="0" w:space="0" w:color="auto"/>
                <w:bottom w:val="none" w:sz="0" w:space="0" w:color="auto"/>
                <w:right w:val="none" w:sz="0" w:space="0" w:color="auto"/>
              </w:divBdr>
            </w:div>
            <w:div w:id="1838961980">
              <w:marLeft w:val="0"/>
              <w:marRight w:val="0"/>
              <w:marTop w:val="0"/>
              <w:marBottom w:val="0"/>
              <w:divBdr>
                <w:top w:val="none" w:sz="0" w:space="0" w:color="auto"/>
                <w:left w:val="none" w:sz="0" w:space="0" w:color="auto"/>
                <w:bottom w:val="none" w:sz="0" w:space="0" w:color="auto"/>
                <w:right w:val="none" w:sz="0" w:space="0" w:color="auto"/>
              </w:divBdr>
            </w:div>
            <w:div w:id="2025355706">
              <w:marLeft w:val="0"/>
              <w:marRight w:val="0"/>
              <w:marTop w:val="0"/>
              <w:marBottom w:val="0"/>
              <w:divBdr>
                <w:top w:val="none" w:sz="0" w:space="0" w:color="auto"/>
                <w:left w:val="none" w:sz="0" w:space="0" w:color="auto"/>
                <w:bottom w:val="none" w:sz="0" w:space="0" w:color="auto"/>
                <w:right w:val="none" w:sz="0" w:space="0" w:color="auto"/>
              </w:divBdr>
            </w:div>
            <w:div w:id="1932817338">
              <w:marLeft w:val="0"/>
              <w:marRight w:val="0"/>
              <w:marTop w:val="0"/>
              <w:marBottom w:val="0"/>
              <w:divBdr>
                <w:top w:val="none" w:sz="0" w:space="0" w:color="auto"/>
                <w:left w:val="none" w:sz="0" w:space="0" w:color="auto"/>
                <w:bottom w:val="none" w:sz="0" w:space="0" w:color="auto"/>
                <w:right w:val="none" w:sz="0" w:space="0" w:color="auto"/>
              </w:divBdr>
            </w:div>
            <w:div w:id="1223642699">
              <w:marLeft w:val="0"/>
              <w:marRight w:val="0"/>
              <w:marTop w:val="0"/>
              <w:marBottom w:val="0"/>
              <w:divBdr>
                <w:top w:val="none" w:sz="0" w:space="0" w:color="auto"/>
                <w:left w:val="none" w:sz="0" w:space="0" w:color="auto"/>
                <w:bottom w:val="none" w:sz="0" w:space="0" w:color="auto"/>
                <w:right w:val="none" w:sz="0" w:space="0" w:color="auto"/>
              </w:divBdr>
            </w:div>
            <w:div w:id="1048065186">
              <w:marLeft w:val="0"/>
              <w:marRight w:val="0"/>
              <w:marTop w:val="0"/>
              <w:marBottom w:val="0"/>
              <w:divBdr>
                <w:top w:val="none" w:sz="0" w:space="0" w:color="auto"/>
                <w:left w:val="none" w:sz="0" w:space="0" w:color="auto"/>
                <w:bottom w:val="none" w:sz="0" w:space="0" w:color="auto"/>
                <w:right w:val="none" w:sz="0" w:space="0" w:color="auto"/>
              </w:divBdr>
            </w:div>
            <w:div w:id="875430741">
              <w:marLeft w:val="0"/>
              <w:marRight w:val="0"/>
              <w:marTop w:val="0"/>
              <w:marBottom w:val="0"/>
              <w:divBdr>
                <w:top w:val="none" w:sz="0" w:space="0" w:color="auto"/>
                <w:left w:val="none" w:sz="0" w:space="0" w:color="auto"/>
                <w:bottom w:val="none" w:sz="0" w:space="0" w:color="auto"/>
                <w:right w:val="none" w:sz="0" w:space="0" w:color="auto"/>
              </w:divBdr>
            </w:div>
            <w:div w:id="1480196873">
              <w:marLeft w:val="0"/>
              <w:marRight w:val="0"/>
              <w:marTop w:val="0"/>
              <w:marBottom w:val="0"/>
              <w:divBdr>
                <w:top w:val="none" w:sz="0" w:space="0" w:color="auto"/>
                <w:left w:val="none" w:sz="0" w:space="0" w:color="auto"/>
                <w:bottom w:val="none" w:sz="0" w:space="0" w:color="auto"/>
                <w:right w:val="none" w:sz="0" w:space="0" w:color="auto"/>
              </w:divBdr>
            </w:div>
            <w:div w:id="1946184208">
              <w:marLeft w:val="0"/>
              <w:marRight w:val="0"/>
              <w:marTop w:val="0"/>
              <w:marBottom w:val="0"/>
              <w:divBdr>
                <w:top w:val="none" w:sz="0" w:space="0" w:color="auto"/>
                <w:left w:val="none" w:sz="0" w:space="0" w:color="auto"/>
                <w:bottom w:val="none" w:sz="0" w:space="0" w:color="auto"/>
                <w:right w:val="none" w:sz="0" w:space="0" w:color="auto"/>
              </w:divBdr>
            </w:div>
            <w:div w:id="286006838">
              <w:marLeft w:val="0"/>
              <w:marRight w:val="0"/>
              <w:marTop w:val="0"/>
              <w:marBottom w:val="0"/>
              <w:divBdr>
                <w:top w:val="none" w:sz="0" w:space="0" w:color="auto"/>
                <w:left w:val="none" w:sz="0" w:space="0" w:color="auto"/>
                <w:bottom w:val="none" w:sz="0" w:space="0" w:color="auto"/>
                <w:right w:val="none" w:sz="0" w:space="0" w:color="auto"/>
              </w:divBdr>
            </w:div>
            <w:div w:id="306324979">
              <w:marLeft w:val="0"/>
              <w:marRight w:val="0"/>
              <w:marTop w:val="0"/>
              <w:marBottom w:val="0"/>
              <w:divBdr>
                <w:top w:val="none" w:sz="0" w:space="0" w:color="auto"/>
                <w:left w:val="none" w:sz="0" w:space="0" w:color="auto"/>
                <w:bottom w:val="none" w:sz="0" w:space="0" w:color="auto"/>
                <w:right w:val="none" w:sz="0" w:space="0" w:color="auto"/>
              </w:divBdr>
            </w:div>
            <w:div w:id="2094543515">
              <w:marLeft w:val="0"/>
              <w:marRight w:val="0"/>
              <w:marTop w:val="0"/>
              <w:marBottom w:val="0"/>
              <w:divBdr>
                <w:top w:val="none" w:sz="0" w:space="0" w:color="auto"/>
                <w:left w:val="none" w:sz="0" w:space="0" w:color="auto"/>
                <w:bottom w:val="none" w:sz="0" w:space="0" w:color="auto"/>
                <w:right w:val="none" w:sz="0" w:space="0" w:color="auto"/>
              </w:divBdr>
            </w:div>
            <w:div w:id="2055765775">
              <w:marLeft w:val="0"/>
              <w:marRight w:val="0"/>
              <w:marTop w:val="0"/>
              <w:marBottom w:val="0"/>
              <w:divBdr>
                <w:top w:val="none" w:sz="0" w:space="0" w:color="auto"/>
                <w:left w:val="none" w:sz="0" w:space="0" w:color="auto"/>
                <w:bottom w:val="none" w:sz="0" w:space="0" w:color="auto"/>
                <w:right w:val="none" w:sz="0" w:space="0" w:color="auto"/>
              </w:divBdr>
            </w:div>
            <w:div w:id="444815568">
              <w:marLeft w:val="0"/>
              <w:marRight w:val="0"/>
              <w:marTop w:val="0"/>
              <w:marBottom w:val="0"/>
              <w:divBdr>
                <w:top w:val="none" w:sz="0" w:space="0" w:color="auto"/>
                <w:left w:val="none" w:sz="0" w:space="0" w:color="auto"/>
                <w:bottom w:val="none" w:sz="0" w:space="0" w:color="auto"/>
                <w:right w:val="none" w:sz="0" w:space="0" w:color="auto"/>
              </w:divBdr>
            </w:div>
            <w:div w:id="1210384855">
              <w:marLeft w:val="0"/>
              <w:marRight w:val="0"/>
              <w:marTop w:val="0"/>
              <w:marBottom w:val="0"/>
              <w:divBdr>
                <w:top w:val="none" w:sz="0" w:space="0" w:color="auto"/>
                <w:left w:val="none" w:sz="0" w:space="0" w:color="auto"/>
                <w:bottom w:val="none" w:sz="0" w:space="0" w:color="auto"/>
                <w:right w:val="none" w:sz="0" w:space="0" w:color="auto"/>
              </w:divBdr>
            </w:div>
            <w:div w:id="485559216">
              <w:marLeft w:val="0"/>
              <w:marRight w:val="0"/>
              <w:marTop w:val="0"/>
              <w:marBottom w:val="0"/>
              <w:divBdr>
                <w:top w:val="none" w:sz="0" w:space="0" w:color="auto"/>
                <w:left w:val="none" w:sz="0" w:space="0" w:color="auto"/>
                <w:bottom w:val="none" w:sz="0" w:space="0" w:color="auto"/>
                <w:right w:val="none" w:sz="0" w:space="0" w:color="auto"/>
              </w:divBdr>
            </w:div>
            <w:div w:id="1660689463">
              <w:marLeft w:val="0"/>
              <w:marRight w:val="0"/>
              <w:marTop w:val="0"/>
              <w:marBottom w:val="0"/>
              <w:divBdr>
                <w:top w:val="none" w:sz="0" w:space="0" w:color="auto"/>
                <w:left w:val="none" w:sz="0" w:space="0" w:color="auto"/>
                <w:bottom w:val="none" w:sz="0" w:space="0" w:color="auto"/>
                <w:right w:val="none" w:sz="0" w:space="0" w:color="auto"/>
              </w:divBdr>
            </w:div>
            <w:div w:id="178928383">
              <w:marLeft w:val="0"/>
              <w:marRight w:val="0"/>
              <w:marTop w:val="0"/>
              <w:marBottom w:val="0"/>
              <w:divBdr>
                <w:top w:val="none" w:sz="0" w:space="0" w:color="auto"/>
                <w:left w:val="none" w:sz="0" w:space="0" w:color="auto"/>
                <w:bottom w:val="none" w:sz="0" w:space="0" w:color="auto"/>
                <w:right w:val="none" w:sz="0" w:space="0" w:color="auto"/>
              </w:divBdr>
            </w:div>
            <w:div w:id="1697657682">
              <w:marLeft w:val="0"/>
              <w:marRight w:val="0"/>
              <w:marTop w:val="0"/>
              <w:marBottom w:val="0"/>
              <w:divBdr>
                <w:top w:val="none" w:sz="0" w:space="0" w:color="auto"/>
                <w:left w:val="none" w:sz="0" w:space="0" w:color="auto"/>
                <w:bottom w:val="none" w:sz="0" w:space="0" w:color="auto"/>
                <w:right w:val="none" w:sz="0" w:space="0" w:color="auto"/>
              </w:divBdr>
            </w:div>
            <w:div w:id="1589578751">
              <w:marLeft w:val="0"/>
              <w:marRight w:val="0"/>
              <w:marTop w:val="0"/>
              <w:marBottom w:val="0"/>
              <w:divBdr>
                <w:top w:val="none" w:sz="0" w:space="0" w:color="auto"/>
                <w:left w:val="none" w:sz="0" w:space="0" w:color="auto"/>
                <w:bottom w:val="none" w:sz="0" w:space="0" w:color="auto"/>
                <w:right w:val="none" w:sz="0" w:space="0" w:color="auto"/>
              </w:divBdr>
            </w:div>
            <w:div w:id="832067595">
              <w:marLeft w:val="0"/>
              <w:marRight w:val="0"/>
              <w:marTop w:val="0"/>
              <w:marBottom w:val="0"/>
              <w:divBdr>
                <w:top w:val="none" w:sz="0" w:space="0" w:color="auto"/>
                <w:left w:val="none" w:sz="0" w:space="0" w:color="auto"/>
                <w:bottom w:val="none" w:sz="0" w:space="0" w:color="auto"/>
                <w:right w:val="none" w:sz="0" w:space="0" w:color="auto"/>
              </w:divBdr>
            </w:div>
            <w:div w:id="1247347741">
              <w:marLeft w:val="0"/>
              <w:marRight w:val="0"/>
              <w:marTop w:val="0"/>
              <w:marBottom w:val="0"/>
              <w:divBdr>
                <w:top w:val="none" w:sz="0" w:space="0" w:color="auto"/>
                <w:left w:val="none" w:sz="0" w:space="0" w:color="auto"/>
                <w:bottom w:val="none" w:sz="0" w:space="0" w:color="auto"/>
                <w:right w:val="none" w:sz="0" w:space="0" w:color="auto"/>
              </w:divBdr>
            </w:div>
            <w:div w:id="1407873778">
              <w:marLeft w:val="0"/>
              <w:marRight w:val="0"/>
              <w:marTop w:val="0"/>
              <w:marBottom w:val="0"/>
              <w:divBdr>
                <w:top w:val="none" w:sz="0" w:space="0" w:color="auto"/>
                <w:left w:val="none" w:sz="0" w:space="0" w:color="auto"/>
                <w:bottom w:val="none" w:sz="0" w:space="0" w:color="auto"/>
                <w:right w:val="none" w:sz="0" w:space="0" w:color="auto"/>
              </w:divBdr>
            </w:div>
            <w:div w:id="1572038458">
              <w:marLeft w:val="0"/>
              <w:marRight w:val="0"/>
              <w:marTop w:val="0"/>
              <w:marBottom w:val="0"/>
              <w:divBdr>
                <w:top w:val="none" w:sz="0" w:space="0" w:color="auto"/>
                <w:left w:val="none" w:sz="0" w:space="0" w:color="auto"/>
                <w:bottom w:val="none" w:sz="0" w:space="0" w:color="auto"/>
                <w:right w:val="none" w:sz="0" w:space="0" w:color="auto"/>
              </w:divBdr>
            </w:div>
            <w:div w:id="837113148">
              <w:marLeft w:val="0"/>
              <w:marRight w:val="0"/>
              <w:marTop w:val="0"/>
              <w:marBottom w:val="0"/>
              <w:divBdr>
                <w:top w:val="none" w:sz="0" w:space="0" w:color="auto"/>
                <w:left w:val="none" w:sz="0" w:space="0" w:color="auto"/>
                <w:bottom w:val="none" w:sz="0" w:space="0" w:color="auto"/>
                <w:right w:val="none" w:sz="0" w:space="0" w:color="auto"/>
              </w:divBdr>
            </w:div>
            <w:div w:id="1954245618">
              <w:marLeft w:val="0"/>
              <w:marRight w:val="0"/>
              <w:marTop w:val="0"/>
              <w:marBottom w:val="0"/>
              <w:divBdr>
                <w:top w:val="none" w:sz="0" w:space="0" w:color="auto"/>
                <w:left w:val="none" w:sz="0" w:space="0" w:color="auto"/>
                <w:bottom w:val="none" w:sz="0" w:space="0" w:color="auto"/>
                <w:right w:val="none" w:sz="0" w:space="0" w:color="auto"/>
              </w:divBdr>
            </w:div>
            <w:div w:id="1172452004">
              <w:marLeft w:val="0"/>
              <w:marRight w:val="0"/>
              <w:marTop w:val="0"/>
              <w:marBottom w:val="0"/>
              <w:divBdr>
                <w:top w:val="none" w:sz="0" w:space="0" w:color="auto"/>
                <w:left w:val="none" w:sz="0" w:space="0" w:color="auto"/>
                <w:bottom w:val="none" w:sz="0" w:space="0" w:color="auto"/>
                <w:right w:val="none" w:sz="0" w:space="0" w:color="auto"/>
              </w:divBdr>
            </w:div>
            <w:div w:id="1293248348">
              <w:marLeft w:val="0"/>
              <w:marRight w:val="0"/>
              <w:marTop w:val="0"/>
              <w:marBottom w:val="0"/>
              <w:divBdr>
                <w:top w:val="none" w:sz="0" w:space="0" w:color="auto"/>
                <w:left w:val="none" w:sz="0" w:space="0" w:color="auto"/>
                <w:bottom w:val="none" w:sz="0" w:space="0" w:color="auto"/>
                <w:right w:val="none" w:sz="0" w:space="0" w:color="auto"/>
              </w:divBdr>
            </w:div>
            <w:div w:id="1477990720">
              <w:marLeft w:val="0"/>
              <w:marRight w:val="0"/>
              <w:marTop w:val="0"/>
              <w:marBottom w:val="0"/>
              <w:divBdr>
                <w:top w:val="none" w:sz="0" w:space="0" w:color="auto"/>
                <w:left w:val="none" w:sz="0" w:space="0" w:color="auto"/>
                <w:bottom w:val="none" w:sz="0" w:space="0" w:color="auto"/>
                <w:right w:val="none" w:sz="0" w:space="0" w:color="auto"/>
              </w:divBdr>
            </w:div>
            <w:div w:id="553590646">
              <w:marLeft w:val="0"/>
              <w:marRight w:val="0"/>
              <w:marTop w:val="0"/>
              <w:marBottom w:val="0"/>
              <w:divBdr>
                <w:top w:val="none" w:sz="0" w:space="0" w:color="auto"/>
                <w:left w:val="none" w:sz="0" w:space="0" w:color="auto"/>
                <w:bottom w:val="none" w:sz="0" w:space="0" w:color="auto"/>
                <w:right w:val="none" w:sz="0" w:space="0" w:color="auto"/>
              </w:divBdr>
            </w:div>
            <w:div w:id="269047773">
              <w:marLeft w:val="0"/>
              <w:marRight w:val="0"/>
              <w:marTop w:val="0"/>
              <w:marBottom w:val="0"/>
              <w:divBdr>
                <w:top w:val="none" w:sz="0" w:space="0" w:color="auto"/>
                <w:left w:val="none" w:sz="0" w:space="0" w:color="auto"/>
                <w:bottom w:val="none" w:sz="0" w:space="0" w:color="auto"/>
                <w:right w:val="none" w:sz="0" w:space="0" w:color="auto"/>
              </w:divBdr>
            </w:div>
            <w:div w:id="1584990580">
              <w:marLeft w:val="0"/>
              <w:marRight w:val="0"/>
              <w:marTop w:val="0"/>
              <w:marBottom w:val="0"/>
              <w:divBdr>
                <w:top w:val="none" w:sz="0" w:space="0" w:color="auto"/>
                <w:left w:val="none" w:sz="0" w:space="0" w:color="auto"/>
                <w:bottom w:val="none" w:sz="0" w:space="0" w:color="auto"/>
                <w:right w:val="none" w:sz="0" w:space="0" w:color="auto"/>
              </w:divBdr>
            </w:div>
            <w:div w:id="821119707">
              <w:marLeft w:val="0"/>
              <w:marRight w:val="0"/>
              <w:marTop w:val="0"/>
              <w:marBottom w:val="0"/>
              <w:divBdr>
                <w:top w:val="none" w:sz="0" w:space="0" w:color="auto"/>
                <w:left w:val="none" w:sz="0" w:space="0" w:color="auto"/>
                <w:bottom w:val="none" w:sz="0" w:space="0" w:color="auto"/>
                <w:right w:val="none" w:sz="0" w:space="0" w:color="auto"/>
              </w:divBdr>
            </w:div>
            <w:div w:id="1603296371">
              <w:marLeft w:val="0"/>
              <w:marRight w:val="0"/>
              <w:marTop w:val="0"/>
              <w:marBottom w:val="0"/>
              <w:divBdr>
                <w:top w:val="none" w:sz="0" w:space="0" w:color="auto"/>
                <w:left w:val="none" w:sz="0" w:space="0" w:color="auto"/>
                <w:bottom w:val="none" w:sz="0" w:space="0" w:color="auto"/>
                <w:right w:val="none" w:sz="0" w:space="0" w:color="auto"/>
              </w:divBdr>
            </w:div>
            <w:div w:id="1137066572">
              <w:marLeft w:val="0"/>
              <w:marRight w:val="0"/>
              <w:marTop w:val="0"/>
              <w:marBottom w:val="0"/>
              <w:divBdr>
                <w:top w:val="none" w:sz="0" w:space="0" w:color="auto"/>
                <w:left w:val="none" w:sz="0" w:space="0" w:color="auto"/>
                <w:bottom w:val="none" w:sz="0" w:space="0" w:color="auto"/>
                <w:right w:val="none" w:sz="0" w:space="0" w:color="auto"/>
              </w:divBdr>
            </w:div>
            <w:div w:id="2129202930">
              <w:marLeft w:val="0"/>
              <w:marRight w:val="0"/>
              <w:marTop w:val="0"/>
              <w:marBottom w:val="0"/>
              <w:divBdr>
                <w:top w:val="none" w:sz="0" w:space="0" w:color="auto"/>
                <w:left w:val="none" w:sz="0" w:space="0" w:color="auto"/>
                <w:bottom w:val="none" w:sz="0" w:space="0" w:color="auto"/>
                <w:right w:val="none" w:sz="0" w:space="0" w:color="auto"/>
              </w:divBdr>
            </w:div>
            <w:div w:id="1717583151">
              <w:marLeft w:val="0"/>
              <w:marRight w:val="0"/>
              <w:marTop w:val="0"/>
              <w:marBottom w:val="0"/>
              <w:divBdr>
                <w:top w:val="none" w:sz="0" w:space="0" w:color="auto"/>
                <w:left w:val="none" w:sz="0" w:space="0" w:color="auto"/>
                <w:bottom w:val="none" w:sz="0" w:space="0" w:color="auto"/>
                <w:right w:val="none" w:sz="0" w:space="0" w:color="auto"/>
              </w:divBdr>
            </w:div>
            <w:div w:id="1481385866">
              <w:marLeft w:val="0"/>
              <w:marRight w:val="0"/>
              <w:marTop w:val="0"/>
              <w:marBottom w:val="0"/>
              <w:divBdr>
                <w:top w:val="none" w:sz="0" w:space="0" w:color="auto"/>
                <w:left w:val="none" w:sz="0" w:space="0" w:color="auto"/>
                <w:bottom w:val="none" w:sz="0" w:space="0" w:color="auto"/>
                <w:right w:val="none" w:sz="0" w:space="0" w:color="auto"/>
              </w:divBdr>
            </w:div>
            <w:div w:id="1805539113">
              <w:marLeft w:val="0"/>
              <w:marRight w:val="0"/>
              <w:marTop w:val="0"/>
              <w:marBottom w:val="0"/>
              <w:divBdr>
                <w:top w:val="none" w:sz="0" w:space="0" w:color="auto"/>
                <w:left w:val="none" w:sz="0" w:space="0" w:color="auto"/>
                <w:bottom w:val="none" w:sz="0" w:space="0" w:color="auto"/>
                <w:right w:val="none" w:sz="0" w:space="0" w:color="auto"/>
              </w:divBdr>
            </w:div>
            <w:div w:id="1734307225">
              <w:marLeft w:val="0"/>
              <w:marRight w:val="0"/>
              <w:marTop w:val="0"/>
              <w:marBottom w:val="0"/>
              <w:divBdr>
                <w:top w:val="none" w:sz="0" w:space="0" w:color="auto"/>
                <w:left w:val="none" w:sz="0" w:space="0" w:color="auto"/>
                <w:bottom w:val="none" w:sz="0" w:space="0" w:color="auto"/>
                <w:right w:val="none" w:sz="0" w:space="0" w:color="auto"/>
              </w:divBdr>
            </w:div>
            <w:div w:id="1069768902">
              <w:marLeft w:val="0"/>
              <w:marRight w:val="0"/>
              <w:marTop w:val="0"/>
              <w:marBottom w:val="0"/>
              <w:divBdr>
                <w:top w:val="none" w:sz="0" w:space="0" w:color="auto"/>
                <w:left w:val="none" w:sz="0" w:space="0" w:color="auto"/>
                <w:bottom w:val="none" w:sz="0" w:space="0" w:color="auto"/>
                <w:right w:val="none" w:sz="0" w:space="0" w:color="auto"/>
              </w:divBdr>
            </w:div>
            <w:div w:id="896547685">
              <w:marLeft w:val="0"/>
              <w:marRight w:val="0"/>
              <w:marTop w:val="0"/>
              <w:marBottom w:val="0"/>
              <w:divBdr>
                <w:top w:val="none" w:sz="0" w:space="0" w:color="auto"/>
                <w:left w:val="none" w:sz="0" w:space="0" w:color="auto"/>
                <w:bottom w:val="none" w:sz="0" w:space="0" w:color="auto"/>
                <w:right w:val="none" w:sz="0" w:space="0" w:color="auto"/>
              </w:divBdr>
            </w:div>
            <w:div w:id="789132996">
              <w:marLeft w:val="0"/>
              <w:marRight w:val="0"/>
              <w:marTop w:val="0"/>
              <w:marBottom w:val="0"/>
              <w:divBdr>
                <w:top w:val="none" w:sz="0" w:space="0" w:color="auto"/>
                <w:left w:val="none" w:sz="0" w:space="0" w:color="auto"/>
                <w:bottom w:val="none" w:sz="0" w:space="0" w:color="auto"/>
                <w:right w:val="none" w:sz="0" w:space="0" w:color="auto"/>
              </w:divBdr>
            </w:div>
            <w:div w:id="49117959">
              <w:marLeft w:val="0"/>
              <w:marRight w:val="0"/>
              <w:marTop w:val="0"/>
              <w:marBottom w:val="0"/>
              <w:divBdr>
                <w:top w:val="none" w:sz="0" w:space="0" w:color="auto"/>
                <w:left w:val="none" w:sz="0" w:space="0" w:color="auto"/>
                <w:bottom w:val="none" w:sz="0" w:space="0" w:color="auto"/>
                <w:right w:val="none" w:sz="0" w:space="0" w:color="auto"/>
              </w:divBdr>
            </w:div>
            <w:div w:id="2030641942">
              <w:marLeft w:val="0"/>
              <w:marRight w:val="0"/>
              <w:marTop w:val="0"/>
              <w:marBottom w:val="0"/>
              <w:divBdr>
                <w:top w:val="none" w:sz="0" w:space="0" w:color="auto"/>
                <w:left w:val="none" w:sz="0" w:space="0" w:color="auto"/>
                <w:bottom w:val="none" w:sz="0" w:space="0" w:color="auto"/>
                <w:right w:val="none" w:sz="0" w:space="0" w:color="auto"/>
              </w:divBdr>
            </w:div>
            <w:div w:id="264922640">
              <w:marLeft w:val="0"/>
              <w:marRight w:val="0"/>
              <w:marTop w:val="0"/>
              <w:marBottom w:val="0"/>
              <w:divBdr>
                <w:top w:val="none" w:sz="0" w:space="0" w:color="auto"/>
                <w:left w:val="none" w:sz="0" w:space="0" w:color="auto"/>
                <w:bottom w:val="none" w:sz="0" w:space="0" w:color="auto"/>
                <w:right w:val="none" w:sz="0" w:space="0" w:color="auto"/>
              </w:divBdr>
            </w:div>
            <w:div w:id="688021885">
              <w:marLeft w:val="0"/>
              <w:marRight w:val="0"/>
              <w:marTop w:val="0"/>
              <w:marBottom w:val="0"/>
              <w:divBdr>
                <w:top w:val="none" w:sz="0" w:space="0" w:color="auto"/>
                <w:left w:val="none" w:sz="0" w:space="0" w:color="auto"/>
                <w:bottom w:val="none" w:sz="0" w:space="0" w:color="auto"/>
                <w:right w:val="none" w:sz="0" w:space="0" w:color="auto"/>
              </w:divBdr>
            </w:div>
            <w:div w:id="387262725">
              <w:marLeft w:val="0"/>
              <w:marRight w:val="0"/>
              <w:marTop w:val="0"/>
              <w:marBottom w:val="0"/>
              <w:divBdr>
                <w:top w:val="none" w:sz="0" w:space="0" w:color="auto"/>
                <w:left w:val="none" w:sz="0" w:space="0" w:color="auto"/>
                <w:bottom w:val="none" w:sz="0" w:space="0" w:color="auto"/>
                <w:right w:val="none" w:sz="0" w:space="0" w:color="auto"/>
              </w:divBdr>
            </w:div>
            <w:div w:id="1242057978">
              <w:marLeft w:val="0"/>
              <w:marRight w:val="0"/>
              <w:marTop w:val="0"/>
              <w:marBottom w:val="0"/>
              <w:divBdr>
                <w:top w:val="none" w:sz="0" w:space="0" w:color="auto"/>
                <w:left w:val="none" w:sz="0" w:space="0" w:color="auto"/>
                <w:bottom w:val="none" w:sz="0" w:space="0" w:color="auto"/>
                <w:right w:val="none" w:sz="0" w:space="0" w:color="auto"/>
              </w:divBdr>
            </w:div>
            <w:div w:id="941650621">
              <w:marLeft w:val="0"/>
              <w:marRight w:val="0"/>
              <w:marTop w:val="0"/>
              <w:marBottom w:val="0"/>
              <w:divBdr>
                <w:top w:val="none" w:sz="0" w:space="0" w:color="auto"/>
                <w:left w:val="none" w:sz="0" w:space="0" w:color="auto"/>
                <w:bottom w:val="none" w:sz="0" w:space="0" w:color="auto"/>
                <w:right w:val="none" w:sz="0" w:space="0" w:color="auto"/>
              </w:divBdr>
            </w:div>
            <w:div w:id="1653486504">
              <w:marLeft w:val="0"/>
              <w:marRight w:val="0"/>
              <w:marTop w:val="0"/>
              <w:marBottom w:val="0"/>
              <w:divBdr>
                <w:top w:val="none" w:sz="0" w:space="0" w:color="auto"/>
                <w:left w:val="none" w:sz="0" w:space="0" w:color="auto"/>
                <w:bottom w:val="none" w:sz="0" w:space="0" w:color="auto"/>
                <w:right w:val="none" w:sz="0" w:space="0" w:color="auto"/>
              </w:divBdr>
            </w:div>
            <w:div w:id="1503549129">
              <w:marLeft w:val="0"/>
              <w:marRight w:val="0"/>
              <w:marTop w:val="0"/>
              <w:marBottom w:val="0"/>
              <w:divBdr>
                <w:top w:val="none" w:sz="0" w:space="0" w:color="auto"/>
                <w:left w:val="none" w:sz="0" w:space="0" w:color="auto"/>
                <w:bottom w:val="none" w:sz="0" w:space="0" w:color="auto"/>
                <w:right w:val="none" w:sz="0" w:space="0" w:color="auto"/>
              </w:divBdr>
            </w:div>
            <w:div w:id="284511138">
              <w:marLeft w:val="0"/>
              <w:marRight w:val="0"/>
              <w:marTop w:val="0"/>
              <w:marBottom w:val="0"/>
              <w:divBdr>
                <w:top w:val="none" w:sz="0" w:space="0" w:color="auto"/>
                <w:left w:val="none" w:sz="0" w:space="0" w:color="auto"/>
                <w:bottom w:val="none" w:sz="0" w:space="0" w:color="auto"/>
                <w:right w:val="none" w:sz="0" w:space="0" w:color="auto"/>
              </w:divBdr>
            </w:div>
            <w:div w:id="423963654">
              <w:marLeft w:val="0"/>
              <w:marRight w:val="0"/>
              <w:marTop w:val="0"/>
              <w:marBottom w:val="0"/>
              <w:divBdr>
                <w:top w:val="none" w:sz="0" w:space="0" w:color="auto"/>
                <w:left w:val="none" w:sz="0" w:space="0" w:color="auto"/>
                <w:bottom w:val="none" w:sz="0" w:space="0" w:color="auto"/>
                <w:right w:val="none" w:sz="0" w:space="0" w:color="auto"/>
              </w:divBdr>
            </w:div>
            <w:div w:id="1890068241">
              <w:marLeft w:val="0"/>
              <w:marRight w:val="0"/>
              <w:marTop w:val="0"/>
              <w:marBottom w:val="0"/>
              <w:divBdr>
                <w:top w:val="none" w:sz="0" w:space="0" w:color="auto"/>
                <w:left w:val="none" w:sz="0" w:space="0" w:color="auto"/>
                <w:bottom w:val="none" w:sz="0" w:space="0" w:color="auto"/>
                <w:right w:val="none" w:sz="0" w:space="0" w:color="auto"/>
              </w:divBdr>
            </w:div>
            <w:div w:id="963147624">
              <w:marLeft w:val="0"/>
              <w:marRight w:val="0"/>
              <w:marTop w:val="0"/>
              <w:marBottom w:val="0"/>
              <w:divBdr>
                <w:top w:val="none" w:sz="0" w:space="0" w:color="auto"/>
                <w:left w:val="none" w:sz="0" w:space="0" w:color="auto"/>
                <w:bottom w:val="none" w:sz="0" w:space="0" w:color="auto"/>
                <w:right w:val="none" w:sz="0" w:space="0" w:color="auto"/>
              </w:divBdr>
            </w:div>
            <w:div w:id="1999839212">
              <w:marLeft w:val="0"/>
              <w:marRight w:val="0"/>
              <w:marTop w:val="0"/>
              <w:marBottom w:val="0"/>
              <w:divBdr>
                <w:top w:val="none" w:sz="0" w:space="0" w:color="auto"/>
                <w:left w:val="none" w:sz="0" w:space="0" w:color="auto"/>
                <w:bottom w:val="none" w:sz="0" w:space="0" w:color="auto"/>
                <w:right w:val="none" w:sz="0" w:space="0" w:color="auto"/>
              </w:divBdr>
            </w:div>
            <w:div w:id="704866555">
              <w:marLeft w:val="0"/>
              <w:marRight w:val="0"/>
              <w:marTop w:val="0"/>
              <w:marBottom w:val="0"/>
              <w:divBdr>
                <w:top w:val="none" w:sz="0" w:space="0" w:color="auto"/>
                <w:left w:val="none" w:sz="0" w:space="0" w:color="auto"/>
                <w:bottom w:val="none" w:sz="0" w:space="0" w:color="auto"/>
                <w:right w:val="none" w:sz="0" w:space="0" w:color="auto"/>
              </w:divBdr>
            </w:div>
            <w:div w:id="19361927">
              <w:marLeft w:val="0"/>
              <w:marRight w:val="0"/>
              <w:marTop w:val="0"/>
              <w:marBottom w:val="0"/>
              <w:divBdr>
                <w:top w:val="none" w:sz="0" w:space="0" w:color="auto"/>
                <w:left w:val="none" w:sz="0" w:space="0" w:color="auto"/>
                <w:bottom w:val="none" w:sz="0" w:space="0" w:color="auto"/>
                <w:right w:val="none" w:sz="0" w:space="0" w:color="auto"/>
              </w:divBdr>
            </w:div>
            <w:div w:id="456411961">
              <w:marLeft w:val="0"/>
              <w:marRight w:val="0"/>
              <w:marTop w:val="0"/>
              <w:marBottom w:val="0"/>
              <w:divBdr>
                <w:top w:val="none" w:sz="0" w:space="0" w:color="auto"/>
                <w:left w:val="none" w:sz="0" w:space="0" w:color="auto"/>
                <w:bottom w:val="none" w:sz="0" w:space="0" w:color="auto"/>
                <w:right w:val="none" w:sz="0" w:space="0" w:color="auto"/>
              </w:divBdr>
            </w:div>
            <w:div w:id="1772163849">
              <w:marLeft w:val="0"/>
              <w:marRight w:val="0"/>
              <w:marTop w:val="0"/>
              <w:marBottom w:val="0"/>
              <w:divBdr>
                <w:top w:val="none" w:sz="0" w:space="0" w:color="auto"/>
                <w:left w:val="none" w:sz="0" w:space="0" w:color="auto"/>
                <w:bottom w:val="none" w:sz="0" w:space="0" w:color="auto"/>
                <w:right w:val="none" w:sz="0" w:space="0" w:color="auto"/>
              </w:divBdr>
            </w:div>
            <w:div w:id="1306738653">
              <w:marLeft w:val="0"/>
              <w:marRight w:val="0"/>
              <w:marTop w:val="0"/>
              <w:marBottom w:val="0"/>
              <w:divBdr>
                <w:top w:val="none" w:sz="0" w:space="0" w:color="auto"/>
                <w:left w:val="none" w:sz="0" w:space="0" w:color="auto"/>
                <w:bottom w:val="none" w:sz="0" w:space="0" w:color="auto"/>
                <w:right w:val="none" w:sz="0" w:space="0" w:color="auto"/>
              </w:divBdr>
            </w:div>
            <w:div w:id="421024917">
              <w:marLeft w:val="0"/>
              <w:marRight w:val="0"/>
              <w:marTop w:val="0"/>
              <w:marBottom w:val="0"/>
              <w:divBdr>
                <w:top w:val="none" w:sz="0" w:space="0" w:color="auto"/>
                <w:left w:val="none" w:sz="0" w:space="0" w:color="auto"/>
                <w:bottom w:val="none" w:sz="0" w:space="0" w:color="auto"/>
                <w:right w:val="none" w:sz="0" w:space="0" w:color="auto"/>
              </w:divBdr>
            </w:div>
            <w:div w:id="1792364178">
              <w:marLeft w:val="0"/>
              <w:marRight w:val="0"/>
              <w:marTop w:val="0"/>
              <w:marBottom w:val="0"/>
              <w:divBdr>
                <w:top w:val="none" w:sz="0" w:space="0" w:color="auto"/>
                <w:left w:val="none" w:sz="0" w:space="0" w:color="auto"/>
                <w:bottom w:val="none" w:sz="0" w:space="0" w:color="auto"/>
                <w:right w:val="none" w:sz="0" w:space="0" w:color="auto"/>
              </w:divBdr>
            </w:div>
            <w:div w:id="1238322211">
              <w:marLeft w:val="0"/>
              <w:marRight w:val="0"/>
              <w:marTop w:val="0"/>
              <w:marBottom w:val="0"/>
              <w:divBdr>
                <w:top w:val="none" w:sz="0" w:space="0" w:color="auto"/>
                <w:left w:val="none" w:sz="0" w:space="0" w:color="auto"/>
                <w:bottom w:val="none" w:sz="0" w:space="0" w:color="auto"/>
                <w:right w:val="none" w:sz="0" w:space="0" w:color="auto"/>
              </w:divBdr>
            </w:div>
            <w:div w:id="132914239">
              <w:marLeft w:val="0"/>
              <w:marRight w:val="0"/>
              <w:marTop w:val="0"/>
              <w:marBottom w:val="0"/>
              <w:divBdr>
                <w:top w:val="none" w:sz="0" w:space="0" w:color="auto"/>
                <w:left w:val="none" w:sz="0" w:space="0" w:color="auto"/>
                <w:bottom w:val="none" w:sz="0" w:space="0" w:color="auto"/>
                <w:right w:val="none" w:sz="0" w:space="0" w:color="auto"/>
              </w:divBdr>
            </w:div>
            <w:div w:id="511259726">
              <w:marLeft w:val="0"/>
              <w:marRight w:val="0"/>
              <w:marTop w:val="0"/>
              <w:marBottom w:val="0"/>
              <w:divBdr>
                <w:top w:val="none" w:sz="0" w:space="0" w:color="auto"/>
                <w:left w:val="none" w:sz="0" w:space="0" w:color="auto"/>
                <w:bottom w:val="none" w:sz="0" w:space="0" w:color="auto"/>
                <w:right w:val="none" w:sz="0" w:space="0" w:color="auto"/>
              </w:divBdr>
            </w:div>
            <w:div w:id="536360731">
              <w:marLeft w:val="0"/>
              <w:marRight w:val="0"/>
              <w:marTop w:val="0"/>
              <w:marBottom w:val="0"/>
              <w:divBdr>
                <w:top w:val="none" w:sz="0" w:space="0" w:color="auto"/>
                <w:left w:val="none" w:sz="0" w:space="0" w:color="auto"/>
                <w:bottom w:val="none" w:sz="0" w:space="0" w:color="auto"/>
                <w:right w:val="none" w:sz="0" w:space="0" w:color="auto"/>
              </w:divBdr>
            </w:div>
            <w:div w:id="409500650">
              <w:marLeft w:val="0"/>
              <w:marRight w:val="0"/>
              <w:marTop w:val="0"/>
              <w:marBottom w:val="0"/>
              <w:divBdr>
                <w:top w:val="none" w:sz="0" w:space="0" w:color="auto"/>
                <w:left w:val="none" w:sz="0" w:space="0" w:color="auto"/>
                <w:bottom w:val="none" w:sz="0" w:space="0" w:color="auto"/>
                <w:right w:val="none" w:sz="0" w:space="0" w:color="auto"/>
              </w:divBdr>
            </w:div>
            <w:div w:id="1632588784">
              <w:marLeft w:val="0"/>
              <w:marRight w:val="0"/>
              <w:marTop w:val="0"/>
              <w:marBottom w:val="0"/>
              <w:divBdr>
                <w:top w:val="none" w:sz="0" w:space="0" w:color="auto"/>
                <w:left w:val="none" w:sz="0" w:space="0" w:color="auto"/>
                <w:bottom w:val="none" w:sz="0" w:space="0" w:color="auto"/>
                <w:right w:val="none" w:sz="0" w:space="0" w:color="auto"/>
              </w:divBdr>
            </w:div>
            <w:div w:id="1344817774">
              <w:marLeft w:val="0"/>
              <w:marRight w:val="0"/>
              <w:marTop w:val="0"/>
              <w:marBottom w:val="0"/>
              <w:divBdr>
                <w:top w:val="none" w:sz="0" w:space="0" w:color="auto"/>
                <w:left w:val="none" w:sz="0" w:space="0" w:color="auto"/>
                <w:bottom w:val="none" w:sz="0" w:space="0" w:color="auto"/>
                <w:right w:val="none" w:sz="0" w:space="0" w:color="auto"/>
              </w:divBdr>
            </w:div>
            <w:div w:id="2091652595">
              <w:marLeft w:val="0"/>
              <w:marRight w:val="0"/>
              <w:marTop w:val="0"/>
              <w:marBottom w:val="0"/>
              <w:divBdr>
                <w:top w:val="none" w:sz="0" w:space="0" w:color="auto"/>
                <w:left w:val="none" w:sz="0" w:space="0" w:color="auto"/>
                <w:bottom w:val="none" w:sz="0" w:space="0" w:color="auto"/>
                <w:right w:val="none" w:sz="0" w:space="0" w:color="auto"/>
              </w:divBdr>
            </w:div>
            <w:div w:id="425536334">
              <w:marLeft w:val="0"/>
              <w:marRight w:val="0"/>
              <w:marTop w:val="0"/>
              <w:marBottom w:val="0"/>
              <w:divBdr>
                <w:top w:val="none" w:sz="0" w:space="0" w:color="auto"/>
                <w:left w:val="none" w:sz="0" w:space="0" w:color="auto"/>
                <w:bottom w:val="none" w:sz="0" w:space="0" w:color="auto"/>
                <w:right w:val="none" w:sz="0" w:space="0" w:color="auto"/>
              </w:divBdr>
            </w:div>
            <w:div w:id="1415012496">
              <w:marLeft w:val="0"/>
              <w:marRight w:val="0"/>
              <w:marTop w:val="0"/>
              <w:marBottom w:val="0"/>
              <w:divBdr>
                <w:top w:val="none" w:sz="0" w:space="0" w:color="auto"/>
                <w:left w:val="none" w:sz="0" w:space="0" w:color="auto"/>
                <w:bottom w:val="none" w:sz="0" w:space="0" w:color="auto"/>
                <w:right w:val="none" w:sz="0" w:space="0" w:color="auto"/>
              </w:divBdr>
            </w:div>
            <w:div w:id="331841105">
              <w:marLeft w:val="0"/>
              <w:marRight w:val="0"/>
              <w:marTop w:val="0"/>
              <w:marBottom w:val="0"/>
              <w:divBdr>
                <w:top w:val="none" w:sz="0" w:space="0" w:color="auto"/>
                <w:left w:val="none" w:sz="0" w:space="0" w:color="auto"/>
                <w:bottom w:val="none" w:sz="0" w:space="0" w:color="auto"/>
                <w:right w:val="none" w:sz="0" w:space="0" w:color="auto"/>
              </w:divBdr>
            </w:div>
            <w:div w:id="461074694">
              <w:marLeft w:val="0"/>
              <w:marRight w:val="0"/>
              <w:marTop w:val="0"/>
              <w:marBottom w:val="0"/>
              <w:divBdr>
                <w:top w:val="none" w:sz="0" w:space="0" w:color="auto"/>
                <w:left w:val="none" w:sz="0" w:space="0" w:color="auto"/>
                <w:bottom w:val="none" w:sz="0" w:space="0" w:color="auto"/>
                <w:right w:val="none" w:sz="0" w:space="0" w:color="auto"/>
              </w:divBdr>
            </w:div>
            <w:div w:id="324939996">
              <w:marLeft w:val="0"/>
              <w:marRight w:val="0"/>
              <w:marTop w:val="0"/>
              <w:marBottom w:val="0"/>
              <w:divBdr>
                <w:top w:val="none" w:sz="0" w:space="0" w:color="auto"/>
                <w:left w:val="none" w:sz="0" w:space="0" w:color="auto"/>
                <w:bottom w:val="none" w:sz="0" w:space="0" w:color="auto"/>
                <w:right w:val="none" w:sz="0" w:space="0" w:color="auto"/>
              </w:divBdr>
            </w:div>
            <w:div w:id="14578392">
              <w:marLeft w:val="0"/>
              <w:marRight w:val="0"/>
              <w:marTop w:val="0"/>
              <w:marBottom w:val="0"/>
              <w:divBdr>
                <w:top w:val="none" w:sz="0" w:space="0" w:color="auto"/>
                <w:left w:val="none" w:sz="0" w:space="0" w:color="auto"/>
                <w:bottom w:val="none" w:sz="0" w:space="0" w:color="auto"/>
                <w:right w:val="none" w:sz="0" w:space="0" w:color="auto"/>
              </w:divBdr>
            </w:div>
            <w:div w:id="2112385402">
              <w:marLeft w:val="0"/>
              <w:marRight w:val="0"/>
              <w:marTop w:val="0"/>
              <w:marBottom w:val="0"/>
              <w:divBdr>
                <w:top w:val="none" w:sz="0" w:space="0" w:color="auto"/>
                <w:left w:val="none" w:sz="0" w:space="0" w:color="auto"/>
                <w:bottom w:val="none" w:sz="0" w:space="0" w:color="auto"/>
                <w:right w:val="none" w:sz="0" w:space="0" w:color="auto"/>
              </w:divBdr>
            </w:div>
            <w:div w:id="1938907694">
              <w:marLeft w:val="0"/>
              <w:marRight w:val="0"/>
              <w:marTop w:val="0"/>
              <w:marBottom w:val="0"/>
              <w:divBdr>
                <w:top w:val="none" w:sz="0" w:space="0" w:color="auto"/>
                <w:left w:val="none" w:sz="0" w:space="0" w:color="auto"/>
                <w:bottom w:val="none" w:sz="0" w:space="0" w:color="auto"/>
                <w:right w:val="none" w:sz="0" w:space="0" w:color="auto"/>
              </w:divBdr>
            </w:div>
            <w:div w:id="672998078">
              <w:marLeft w:val="0"/>
              <w:marRight w:val="0"/>
              <w:marTop w:val="0"/>
              <w:marBottom w:val="0"/>
              <w:divBdr>
                <w:top w:val="none" w:sz="0" w:space="0" w:color="auto"/>
                <w:left w:val="none" w:sz="0" w:space="0" w:color="auto"/>
                <w:bottom w:val="none" w:sz="0" w:space="0" w:color="auto"/>
                <w:right w:val="none" w:sz="0" w:space="0" w:color="auto"/>
              </w:divBdr>
            </w:div>
            <w:div w:id="1392651919">
              <w:marLeft w:val="0"/>
              <w:marRight w:val="0"/>
              <w:marTop w:val="0"/>
              <w:marBottom w:val="0"/>
              <w:divBdr>
                <w:top w:val="none" w:sz="0" w:space="0" w:color="auto"/>
                <w:left w:val="none" w:sz="0" w:space="0" w:color="auto"/>
                <w:bottom w:val="none" w:sz="0" w:space="0" w:color="auto"/>
                <w:right w:val="none" w:sz="0" w:space="0" w:color="auto"/>
              </w:divBdr>
            </w:div>
            <w:div w:id="1124229056">
              <w:marLeft w:val="0"/>
              <w:marRight w:val="0"/>
              <w:marTop w:val="0"/>
              <w:marBottom w:val="0"/>
              <w:divBdr>
                <w:top w:val="none" w:sz="0" w:space="0" w:color="auto"/>
                <w:left w:val="none" w:sz="0" w:space="0" w:color="auto"/>
                <w:bottom w:val="none" w:sz="0" w:space="0" w:color="auto"/>
                <w:right w:val="none" w:sz="0" w:space="0" w:color="auto"/>
              </w:divBdr>
            </w:div>
            <w:div w:id="2001348065">
              <w:marLeft w:val="0"/>
              <w:marRight w:val="0"/>
              <w:marTop w:val="0"/>
              <w:marBottom w:val="0"/>
              <w:divBdr>
                <w:top w:val="none" w:sz="0" w:space="0" w:color="auto"/>
                <w:left w:val="none" w:sz="0" w:space="0" w:color="auto"/>
                <w:bottom w:val="none" w:sz="0" w:space="0" w:color="auto"/>
                <w:right w:val="none" w:sz="0" w:space="0" w:color="auto"/>
              </w:divBdr>
            </w:div>
            <w:div w:id="1176067631">
              <w:marLeft w:val="0"/>
              <w:marRight w:val="0"/>
              <w:marTop w:val="0"/>
              <w:marBottom w:val="0"/>
              <w:divBdr>
                <w:top w:val="none" w:sz="0" w:space="0" w:color="auto"/>
                <w:left w:val="none" w:sz="0" w:space="0" w:color="auto"/>
                <w:bottom w:val="none" w:sz="0" w:space="0" w:color="auto"/>
                <w:right w:val="none" w:sz="0" w:space="0" w:color="auto"/>
              </w:divBdr>
            </w:div>
            <w:div w:id="1314143509">
              <w:marLeft w:val="0"/>
              <w:marRight w:val="0"/>
              <w:marTop w:val="0"/>
              <w:marBottom w:val="0"/>
              <w:divBdr>
                <w:top w:val="none" w:sz="0" w:space="0" w:color="auto"/>
                <w:left w:val="none" w:sz="0" w:space="0" w:color="auto"/>
                <w:bottom w:val="none" w:sz="0" w:space="0" w:color="auto"/>
                <w:right w:val="none" w:sz="0" w:space="0" w:color="auto"/>
              </w:divBdr>
            </w:div>
            <w:div w:id="1768963332">
              <w:marLeft w:val="0"/>
              <w:marRight w:val="0"/>
              <w:marTop w:val="0"/>
              <w:marBottom w:val="0"/>
              <w:divBdr>
                <w:top w:val="none" w:sz="0" w:space="0" w:color="auto"/>
                <w:left w:val="none" w:sz="0" w:space="0" w:color="auto"/>
                <w:bottom w:val="none" w:sz="0" w:space="0" w:color="auto"/>
                <w:right w:val="none" w:sz="0" w:space="0" w:color="auto"/>
              </w:divBdr>
            </w:div>
            <w:div w:id="1744067245">
              <w:marLeft w:val="0"/>
              <w:marRight w:val="0"/>
              <w:marTop w:val="0"/>
              <w:marBottom w:val="0"/>
              <w:divBdr>
                <w:top w:val="none" w:sz="0" w:space="0" w:color="auto"/>
                <w:left w:val="none" w:sz="0" w:space="0" w:color="auto"/>
                <w:bottom w:val="none" w:sz="0" w:space="0" w:color="auto"/>
                <w:right w:val="none" w:sz="0" w:space="0" w:color="auto"/>
              </w:divBdr>
            </w:div>
            <w:div w:id="1142967486">
              <w:marLeft w:val="0"/>
              <w:marRight w:val="0"/>
              <w:marTop w:val="0"/>
              <w:marBottom w:val="0"/>
              <w:divBdr>
                <w:top w:val="none" w:sz="0" w:space="0" w:color="auto"/>
                <w:left w:val="none" w:sz="0" w:space="0" w:color="auto"/>
                <w:bottom w:val="none" w:sz="0" w:space="0" w:color="auto"/>
                <w:right w:val="none" w:sz="0" w:space="0" w:color="auto"/>
              </w:divBdr>
            </w:div>
            <w:div w:id="938180454">
              <w:marLeft w:val="0"/>
              <w:marRight w:val="0"/>
              <w:marTop w:val="0"/>
              <w:marBottom w:val="0"/>
              <w:divBdr>
                <w:top w:val="none" w:sz="0" w:space="0" w:color="auto"/>
                <w:left w:val="none" w:sz="0" w:space="0" w:color="auto"/>
                <w:bottom w:val="none" w:sz="0" w:space="0" w:color="auto"/>
                <w:right w:val="none" w:sz="0" w:space="0" w:color="auto"/>
              </w:divBdr>
            </w:div>
            <w:div w:id="644163185">
              <w:marLeft w:val="0"/>
              <w:marRight w:val="0"/>
              <w:marTop w:val="0"/>
              <w:marBottom w:val="0"/>
              <w:divBdr>
                <w:top w:val="none" w:sz="0" w:space="0" w:color="auto"/>
                <w:left w:val="none" w:sz="0" w:space="0" w:color="auto"/>
                <w:bottom w:val="none" w:sz="0" w:space="0" w:color="auto"/>
                <w:right w:val="none" w:sz="0" w:space="0" w:color="auto"/>
              </w:divBdr>
            </w:div>
            <w:div w:id="1599949701">
              <w:marLeft w:val="0"/>
              <w:marRight w:val="0"/>
              <w:marTop w:val="0"/>
              <w:marBottom w:val="0"/>
              <w:divBdr>
                <w:top w:val="none" w:sz="0" w:space="0" w:color="auto"/>
                <w:left w:val="none" w:sz="0" w:space="0" w:color="auto"/>
                <w:bottom w:val="none" w:sz="0" w:space="0" w:color="auto"/>
                <w:right w:val="none" w:sz="0" w:space="0" w:color="auto"/>
              </w:divBdr>
            </w:div>
            <w:div w:id="1431197222">
              <w:marLeft w:val="0"/>
              <w:marRight w:val="0"/>
              <w:marTop w:val="0"/>
              <w:marBottom w:val="0"/>
              <w:divBdr>
                <w:top w:val="none" w:sz="0" w:space="0" w:color="auto"/>
                <w:left w:val="none" w:sz="0" w:space="0" w:color="auto"/>
                <w:bottom w:val="none" w:sz="0" w:space="0" w:color="auto"/>
                <w:right w:val="none" w:sz="0" w:space="0" w:color="auto"/>
              </w:divBdr>
            </w:div>
            <w:div w:id="254484089">
              <w:marLeft w:val="0"/>
              <w:marRight w:val="0"/>
              <w:marTop w:val="0"/>
              <w:marBottom w:val="0"/>
              <w:divBdr>
                <w:top w:val="none" w:sz="0" w:space="0" w:color="auto"/>
                <w:left w:val="none" w:sz="0" w:space="0" w:color="auto"/>
                <w:bottom w:val="none" w:sz="0" w:space="0" w:color="auto"/>
                <w:right w:val="none" w:sz="0" w:space="0" w:color="auto"/>
              </w:divBdr>
            </w:div>
            <w:div w:id="171116586">
              <w:marLeft w:val="0"/>
              <w:marRight w:val="0"/>
              <w:marTop w:val="0"/>
              <w:marBottom w:val="0"/>
              <w:divBdr>
                <w:top w:val="none" w:sz="0" w:space="0" w:color="auto"/>
                <w:left w:val="none" w:sz="0" w:space="0" w:color="auto"/>
                <w:bottom w:val="none" w:sz="0" w:space="0" w:color="auto"/>
                <w:right w:val="none" w:sz="0" w:space="0" w:color="auto"/>
              </w:divBdr>
            </w:div>
            <w:div w:id="1344740373">
              <w:marLeft w:val="0"/>
              <w:marRight w:val="0"/>
              <w:marTop w:val="0"/>
              <w:marBottom w:val="0"/>
              <w:divBdr>
                <w:top w:val="none" w:sz="0" w:space="0" w:color="auto"/>
                <w:left w:val="none" w:sz="0" w:space="0" w:color="auto"/>
                <w:bottom w:val="none" w:sz="0" w:space="0" w:color="auto"/>
                <w:right w:val="none" w:sz="0" w:space="0" w:color="auto"/>
              </w:divBdr>
            </w:div>
            <w:div w:id="1790776752">
              <w:marLeft w:val="0"/>
              <w:marRight w:val="0"/>
              <w:marTop w:val="0"/>
              <w:marBottom w:val="0"/>
              <w:divBdr>
                <w:top w:val="none" w:sz="0" w:space="0" w:color="auto"/>
                <w:left w:val="none" w:sz="0" w:space="0" w:color="auto"/>
                <w:bottom w:val="none" w:sz="0" w:space="0" w:color="auto"/>
                <w:right w:val="none" w:sz="0" w:space="0" w:color="auto"/>
              </w:divBdr>
            </w:div>
            <w:div w:id="211499061">
              <w:marLeft w:val="0"/>
              <w:marRight w:val="0"/>
              <w:marTop w:val="0"/>
              <w:marBottom w:val="0"/>
              <w:divBdr>
                <w:top w:val="none" w:sz="0" w:space="0" w:color="auto"/>
                <w:left w:val="none" w:sz="0" w:space="0" w:color="auto"/>
                <w:bottom w:val="none" w:sz="0" w:space="0" w:color="auto"/>
                <w:right w:val="none" w:sz="0" w:space="0" w:color="auto"/>
              </w:divBdr>
            </w:div>
            <w:div w:id="1618021211">
              <w:marLeft w:val="0"/>
              <w:marRight w:val="0"/>
              <w:marTop w:val="0"/>
              <w:marBottom w:val="0"/>
              <w:divBdr>
                <w:top w:val="none" w:sz="0" w:space="0" w:color="auto"/>
                <w:left w:val="none" w:sz="0" w:space="0" w:color="auto"/>
                <w:bottom w:val="none" w:sz="0" w:space="0" w:color="auto"/>
                <w:right w:val="none" w:sz="0" w:space="0" w:color="auto"/>
              </w:divBdr>
            </w:div>
            <w:div w:id="704210583">
              <w:marLeft w:val="0"/>
              <w:marRight w:val="0"/>
              <w:marTop w:val="0"/>
              <w:marBottom w:val="0"/>
              <w:divBdr>
                <w:top w:val="none" w:sz="0" w:space="0" w:color="auto"/>
                <w:left w:val="none" w:sz="0" w:space="0" w:color="auto"/>
                <w:bottom w:val="none" w:sz="0" w:space="0" w:color="auto"/>
                <w:right w:val="none" w:sz="0" w:space="0" w:color="auto"/>
              </w:divBdr>
            </w:div>
            <w:div w:id="1494371814">
              <w:marLeft w:val="0"/>
              <w:marRight w:val="0"/>
              <w:marTop w:val="0"/>
              <w:marBottom w:val="0"/>
              <w:divBdr>
                <w:top w:val="none" w:sz="0" w:space="0" w:color="auto"/>
                <w:left w:val="none" w:sz="0" w:space="0" w:color="auto"/>
                <w:bottom w:val="none" w:sz="0" w:space="0" w:color="auto"/>
                <w:right w:val="none" w:sz="0" w:space="0" w:color="auto"/>
              </w:divBdr>
            </w:div>
            <w:div w:id="339822434">
              <w:marLeft w:val="0"/>
              <w:marRight w:val="0"/>
              <w:marTop w:val="0"/>
              <w:marBottom w:val="0"/>
              <w:divBdr>
                <w:top w:val="none" w:sz="0" w:space="0" w:color="auto"/>
                <w:left w:val="none" w:sz="0" w:space="0" w:color="auto"/>
                <w:bottom w:val="none" w:sz="0" w:space="0" w:color="auto"/>
                <w:right w:val="none" w:sz="0" w:space="0" w:color="auto"/>
              </w:divBdr>
            </w:div>
            <w:div w:id="338972192">
              <w:marLeft w:val="0"/>
              <w:marRight w:val="0"/>
              <w:marTop w:val="0"/>
              <w:marBottom w:val="0"/>
              <w:divBdr>
                <w:top w:val="none" w:sz="0" w:space="0" w:color="auto"/>
                <w:left w:val="none" w:sz="0" w:space="0" w:color="auto"/>
                <w:bottom w:val="none" w:sz="0" w:space="0" w:color="auto"/>
                <w:right w:val="none" w:sz="0" w:space="0" w:color="auto"/>
              </w:divBdr>
            </w:div>
            <w:div w:id="827595398">
              <w:marLeft w:val="0"/>
              <w:marRight w:val="0"/>
              <w:marTop w:val="0"/>
              <w:marBottom w:val="0"/>
              <w:divBdr>
                <w:top w:val="none" w:sz="0" w:space="0" w:color="auto"/>
                <w:left w:val="none" w:sz="0" w:space="0" w:color="auto"/>
                <w:bottom w:val="none" w:sz="0" w:space="0" w:color="auto"/>
                <w:right w:val="none" w:sz="0" w:space="0" w:color="auto"/>
              </w:divBdr>
            </w:div>
            <w:div w:id="241840540">
              <w:marLeft w:val="0"/>
              <w:marRight w:val="0"/>
              <w:marTop w:val="0"/>
              <w:marBottom w:val="0"/>
              <w:divBdr>
                <w:top w:val="none" w:sz="0" w:space="0" w:color="auto"/>
                <w:left w:val="none" w:sz="0" w:space="0" w:color="auto"/>
                <w:bottom w:val="none" w:sz="0" w:space="0" w:color="auto"/>
                <w:right w:val="none" w:sz="0" w:space="0" w:color="auto"/>
              </w:divBdr>
            </w:div>
            <w:div w:id="1337613377">
              <w:marLeft w:val="0"/>
              <w:marRight w:val="0"/>
              <w:marTop w:val="0"/>
              <w:marBottom w:val="0"/>
              <w:divBdr>
                <w:top w:val="none" w:sz="0" w:space="0" w:color="auto"/>
                <w:left w:val="none" w:sz="0" w:space="0" w:color="auto"/>
                <w:bottom w:val="none" w:sz="0" w:space="0" w:color="auto"/>
                <w:right w:val="none" w:sz="0" w:space="0" w:color="auto"/>
              </w:divBdr>
            </w:div>
            <w:div w:id="1428840887">
              <w:marLeft w:val="0"/>
              <w:marRight w:val="0"/>
              <w:marTop w:val="0"/>
              <w:marBottom w:val="0"/>
              <w:divBdr>
                <w:top w:val="none" w:sz="0" w:space="0" w:color="auto"/>
                <w:left w:val="none" w:sz="0" w:space="0" w:color="auto"/>
                <w:bottom w:val="none" w:sz="0" w:space="0" w:color="auto"/>
                <w:right w:val="none" w:sz="0" w:space="0" w:color="auto"/>
              </w:divBdr>
            </w:div>
            <w:div w:id="1275597343">
              <w:marLeft w:val="0"/>
              <w:marRight w:val="0"/>
              <w:marTop w:val="0"/>
              <w:marBottom w:val="0"/>
              <w:divBdr>
                <w:top w:val="none" w:sz="0" w:space="0" w:color="auto"/>
                <w:left w:val="none" w:sz="0" w:space="0" w:color="auto"/>
                <w:bottom w:val="none" w:sz="0" w:space="0" w:color="auto"/>
                <w:right w:val="none" w:sz="0" w:space="0" w:color="auto"/>
              </w:divBdr>
            </w:div>
            <w:div w:id="1259485314">
              <w:marLeft w:val="0"/>
              <w:marRight w:val="0"/>
              <w:marTop w:val="0"/>
              <w:marBottom w:val="0"/>
              <w:divBdr>
                <w:top w:val="none" w:sz="0" w:space="0" w:color="auto"/>
                <w:left w:val="none" w:sz="0" w:space="0" w:color="auto"/>
                <w:bottom w:val="none" w:sz="0" w:space="0" w:color="auto"/>
                <w:right w:val="none" w:sz="0" w:space="0" w:color="auto"/>
              </w:divBdr>
            </w:div>
            <w:div w:id="1637056222">
              <w:marLeft w:val="0"/>
              <w:marRight w:val="0"/>
              <w:marTop w:val="0"/>
              <w:marBottom w:val="0"/>
              <w:divBdr>
                <w:top w:val="none" w:sz="0" w:space="0" w:color="auto"/>
                <w:left w:val="none" w:sz="0" w:space="0" w:color="auto"/>
                <w:bottom w:val="none" w:sz="0" w:space="0" w:color="auto"/>
                <w:right w:val="none" w:sz="0" w:space="0" w:color="auto"/>
              </w:divBdr>
            </w:div>
            <w:div w:id="1122378604">
              <w:marLeft w:val="0"/>
              <w:marRight w:val="0"/>
              <w:marTop w:val="0"/>
              <w:marBottom w:val="0"/>
              <w:divBdr>
                <w:top w:val="none" w:sz="0" w:space="0" w:color="auto"/>
                <w:left w:val="none" w:sz="0" w:space="0" w:color="auto"/>
                <w:bottom w:val="none" w:sz="0" w:space="0" w:color="auto"/>
                <w:right w:val="none" w:sz="0" w:space="0" w:color="auto"/>
              </w:divBdr>
            </w:div>
            <w:div w:id="115756274">
              <w:marLeft w:val="0"/>
              <w:marRight w:val="0"/>
              <w:marTop w:val="0"/>
              <w:marBottom w:val="0"/>
              <w:divBdr>
                <w:top w:val="none" w:sz="0" w:space="0" w:color="auto"/>
                <w:left w:val="none" w:sz="0" w:space="0" w:color="auto"/>
                <w:bottom w:val="none" w:sz="0" w:space="0" w:color="auto"/>
                <w:right w:val="none" w:sz="0" w:space="0" w:color="auto"/>
              </w:divBdr>
            </w:div>
            <w:div w:id="2016226710">
              <w:marLeft w:val="0"/>
              <w:marRight w:val="0"/>
              <w:marTop w:val="0"/>
              <w:marBottom w:val="0"/>
              <w:divBdr>
                <w:top w:val="none" w:sz="0" w:space="0" w:color="auto"/>
                <w:left w:val="none" w:sz="0" w:space="0" w:color="auto"/>
                <w:bottom w:val="none" w:sz="0" w:space="0" w:color="auto"/>
                <w:right w:val="none" w:sz="0" w:space="0" w:color="auto"/>
              </w:divBdr>
            </w:div>
            <w:div w:id="1945068093">
              <w:marLeft w:val="0"/>
              <w:marRight w:val="0"/>
              <w:marTop w:val="0"/>
              <w:marBottom w:val="0"/>
              <w:divBdr>
                <w:top w:val="none" w:sz="0" w:space="0" w:color="auto"/>
                <w:left w:val="none" w:sz="0" w:space="0" w:color="auto"/>
                <w:bottom w:val="none" w:sz="0" w:space="0" w:color="auto"/>
                <w:right w:val="none" w:sz="0" w:space="0" w:color="auto"/>
              </w:divBdr>
            </w:div>
            <w:div w:id="1566448415">
              <w:marLeft w:val="0"/>
              <w:marRight w:val="0"/>
              <w:marTop w:val="0"/>
              <w:marBottom w:val="0"/>
              <w:divBdr>
                <w:top w:val="none" w:sz="0" w:space="0" w:color="auto"/>
                <w:left w:val="none" w:sz="0" w:space="0" w:color="auto"/>
                <w:bottom w:val="none" w:sz="0" w:space="0" w:color="auto"/>
                <w:right w:val="none" w:sz="0" w:space="0" w:color="auto"/>
              </w:divBdr>
            </w:div>
            <w:div w:id="46296040">
              <w:marLeft w:val="0"/>
              <w:marRight w:val="0"/>
              <w:marTop w:val="0"/>
              <w:marBottom w:val="0"/>
              <w:divBdr>
                <w:top w:val="none" w:sz="0" w:space="0" w:color="auto"/>
                <w:left w:val="none" w:sz="0" w:space="0" w:color="auto"/>
                <w:bottom w:val="none" w:sz="0" w:space="0" w:color="auto"/>
                <w:right w:val="none" w:sz="0" w:space="0" w:color="auto"/>
              </w:divBdr>
            </w:div>
            <w:div w:id="1377005117">
              <w:marLeft w:val="0"/>
              <w:marRight w:val="0"/>
              <w:marTop w:val="0"/>
              <w:marBottom w:val="0"/>
              <w:divBdr>
                <w:top w:val="none" w:sz="0" w:space="0" w:color="auto"/>
                <w:left w:val="none" w:sz="0" w:space="0" w:color="auto"/>
                <w:bottom w:val="none" w:sz="0" w:space="0" w:color="auto"/>
                <w:right w:val="none" w:sz="0" w:space="0" w:color="auto"/>
              </w:divBdr>
            </w:div>
            <w:div w:id="1439713512">
              <w:marLeft w:val="0"/>
              <w:marRight w:val="0"/>
              <w:marTop w:val="0"/>
              <w:marBottom w:val="0"/>
              <w:divBdr>
                <w:top w:val="none" w:sz="0" w:space="0" w:color="auto"/>
                <w:left w:val="none" w:sz="0" w:space="0" w:color="auto"/>
                <w:bottom w:val="none" w:sz="0" w:space="0" w:color="auto"/>
                <w:right w:val="none" w:sz="0" w:space="0" w:color="auto"/>
              </w:divBdr>
            </w:div>
            <w:div w:id="337317023">
              <w:marLeft w:val="0"/>
              <w:marRight w:val="0"/>
              <w:marTop w:val="0"/>
              <w:marBottom w:val="0"/>
              <w:divBdr>
                <w:top w:val="none" w:sz="0" w:space="0" w:color="auto"/>
                <w:left w:val="none" w:sz="0" w:space="0" w:color="auto"/>
                <w:bottom w:val="none" w:sz="0" w:space="0" w:color="auto"/>
                <w:right w:val="none" w:sz="0" w:space="0" w:color="auto"/>
              </w:divBdr>
            </w:div>
            <w:div w:id="749497975">
              <w:marLeft w:val="0"/>
              <w:marRight w:val="0"/>
              <w:marTop w:val="0"/>
              <w:marBottom w:val="0"/>
              <w:divBdr>
                <w:top w:val="none" w:sz="0" w:space="0" w:color="auto"/>
                <w:left w:val="none" w:sz="0" w:space="0" w:color="auto"/>
                <w:bottom w:val="none" w:sz="0" w:space="0" w:color="auto"/>
                <w:right w:val="none" w:sz="0" w:space="0" w:color="auto"/>
              </w:divBdr>
            </w:div>
            <w:div w:id="2041585904">
              <w:marLeft w:val="0"/>
              <w:marRight w:val="0"/>
              <w:marTop w:val="0"/>
              <w:marBottom w:val="0"/>
              <w:divBdr>
                <w:top w:val="none" w:sz="0" w:space="0" w:color="auto"/>
                <w:left w:val="none" w:sz="0" w:space="0" w:color="auto"/>
                <w:bottom w:val="none" w:sz="0" w:space="0" w:color="auto"/>
                <w:right w:val="none" w:sz="0" w:space="0" w:color="auto"/>
              </w:divBdr>
            </w:div>
            <w:div w:id="386881430">
              <w:marLeft w:val="0"/>
              <w:marRight w:val="0"/>
              <w:marTop w:val="0"/>
              <w:marBottom w:val="0"/>
              <w:divBdr>
                <w:top w:val="none" w:sz="0" w:space="0" w:color="auto"/>
                <w:left w:val="none" w:sz="0" w:space="0" w:color="auto"/>
                <w:bottom w:val="none" w:sz="0" w:space="0" w:color="auto"/>
                <w:right w:val="none" w:sz="0" w:space="0" w:color="auto"/>
              </w:divBdr>
            </w:div>
            <w:div w:id="1171336642">
              <w:marLeft w:val="0"/>
              <w:marRight w:val="0"/>
              <w:marTop w:val="0"/>
              <w:marBottom w:val="0"/>
              <w:divBdr>
                <w:top w:val="none" w:sz="0" w:space="0" w:color="auto"/>
                <w:left w:val="none" w:sz="0" w:space="0" w:color="auto"/>
                <w:bottom w:val="none" w:sz="0" w:space="0" w:color="auto"/>
                <w:right w:val="none" w:sz="0" w:space="0" w:color="auto"/>
              </w:divBdr>
            </w:div>
            <w:div w:id="1898278889">
              <w:marLeft w:val="0"/>
              <w:marRight w:val="0"/>
              <w:marTop w:val="0"/>
              <w:marBottom w:val="0"/>
              <w:divBdr>
                <w:top w:val="none" w:sz="0" w:space="0" w:color="auto"/>
                <w:left w:val="none" w:sz="0" w:space="0" w:color="auto"/>
                <w:bottom w:val="none" w:sz="0" w:space="0" w:color="auto"/>
                <w:right w:val="none" w:sz="0" w:space="0" w:color="auto"/>
              </w:divBdr>
            </w:div>
            <w:div w:id="1805267256">
              <w:marLeft w:val="0"/>
              <w:marRight w:val="0"/>
              <w:marTop w:val="0"/>
              <w:marBottom w:val="0"/>
              <w:divBdr>
                <w:top w:val="none" w:sz="0" w:space="0" w:color="auto"/>
                <w:left w:val="none" w:sz="0" w:space="0" w:color="auto"/>
                <w:bottom w:val="none" w:sz="0" w:space="0" w:color="auto"/>
                <w:right w:val="none" w:sz="0" w:space="0" w:color="auto"/>
              </w:divBdr>
            </w:div>
            <w:div w:id="1417482765">
              <w:marLeft w:val="0"/>
              <w:marRight w:val="0"/>
              <w:marTop w:val="0"/>
              <w:marBottom w:val="0"/>
              <w:divBdr>
                <w:top w:val="none" w:sz="0" w:space="0" w:color="auto"/>
                <w:left w:val="none" w:sz="0" w:space="0" w:color="auto"/>
                <w:bottom w:val="none" w:sz="0" w:space="0" w:color="auto"/>
                <w:right w:val="none" w:sz="0" w:space="0" w:color="auto"/>
              </w:divBdr>
            </w:div>
            <w:div w:id="302007801">
              <w:marLeft w:val="0"/>
              <w:marRight w:val="0"/>
              <w:marTop w:val="0"/>
              <w:marBottom w:val="0"/>
              <w:divBdr>
                <w:top w:val="none" w:sz="0" w:space="0" w:color="auto"/>
                <w:left w:val="none" w:sz="0" w:space="0" w:color="auto"/>
                <w:bottom w:val="none" w:sz="0" w:space="0" w:color="auto"/>
                <w:right w:val="none" w:sz="0" w:space="0" w:color="auto"/>
              </w:divBdr>
            </w:div>
            <w:div w:id="2026248004">
              <w:marLeft w:val="0"/>
              <w:marRight w:val="0"/>
              <w:marTop w:val="0"/>
              <w:marBottom w:val="0"/>
              <w:divBdr>
                <w:top w:val="none" w:sz="0" w:space="0" w:color="auto"/>
                <w:left w:val="none" w:sz="0" w:space="0" w:color="auto"/>
                <w:bottom w:val="none" w:sz="0" w:space="0" w:color="auto"/>
                <w:right w:val="none" w:sz="0" w:space="0" w:color="auto"/>
              </w:divBdr>
            </w:div>
            <w:div w:id="413432338">
              <w:marLeft w:val="0"/>
              <w:marRight w:val="0"/>
              <w:marTop w:val="0"/>
              <w:marBottom w:val="0"/>
              <w:divBdr>
                <w:top w:val="none" w:sz="0" w:space="0" w:color="auto"/>
                <w:left w:val="none" w:sz="0" w:space="0" w:color="auto"/>
                <w:bottom w:val="none" w:sz="0" w:space="0" w:color="auto"/>
                <w:right w:val="none" w:sz="0" w:space="0" w:color="auto"/>
              </w:divBdr>
            </w:div>
            <w:div w:id="1018578448">
              <w:marLeft w:val="0"/>
              <w:marRight w:val="0"/>
              <w:marTop w:val="0"/>
              <w:marBottom w:val="0"/>
              <w:divBdr>
                <w:top w:val="none" w:sz="0" w:space="0" w:color="auto"/>
                <w:left w:val="none" w:sz="0" w:space="0" w:color="auto"/>
                <w:bottom w:val="none" w:sz="0" w:space="0" w:color="auto"/>
                <w:right w:val="none" w:sz="0" w:space="0" w:color="auto"/>
              </w:divBdr>
            </w:div>
            <w:div w:id="1826507042">
              <w:marLeft w:val="0"/>
              <w:marRight w:val="0"/>
              <w:marTop w:val="0"/>
              <w:marBottom w:val="0"/>
              <w:divBdr>
                <w:top w:val="none" w:sz="0" w:space="0" w:color="auto"/>
                <w:left w:val="none" w:sz="0" w:space="0" w:color="auto"/>
                <w:bottom w:val="none" w:sz="0" w:space="0" w:color="auto"/>
                <w:right w:val="none" w:sz="0" w:space="0" w:color="auto"/>
              </w:divBdr>
            </w:div>
            <w:div w:id="1221283433">
              <w:marLeft w:val="0"/>
              <w:marRight w:val="0"/>
              <w:marTop w:val="0"/>
              <w:marBottom w:val="0"/>
              <w:divBdr>
                <w:top w:val="none" w:sz="0" w:space="0" w:color="auto"/>
                <w:left w:val="none" w:sz="0" w:space="0" w:color="auto"/>
                <w:bottom w:val="none" w:sz="0" w:space="0" w:color="auto"/>
                <w:right w:val="none" w:sz="0" w:space="0" w:color="auto"/>
              </w:divBdr>
            </w:div>
            <w:div w:id="1024818818">
              <w:marLeft w:val="0"/>
              <w:marRight w:val="0"/>
              <w:marTop w:val="0"/>
              <w:marBottom w:val="0"/>
              <w:divBdr>
                <w:top w:val="none" w:sz="0" w:space="0" w:color="auto"/>
                <w:left w:val="none" w:sz="0" w:space="0" w:color="auto"/>
                <w:bottom w:val="none" w:sz="0" w:space="0" w:color="auto"/>
                <w:right w:val="none" w:sz="0" w:space="0" w:color="auto"/>
              </w:divBdr>
            </w:div>
            <w:div w:id="1743017379">
              <w:marLeft w:val="0"/>
              <w:marRight w:val="0"/>
              <w:marTop w:val="0"/>
              <w:marBottom w:val="0"/>
              <w:divBdr>
                <w:top w:val="none" w:sz="0" w:space="0" w:color="auto"/>
                <w:left w:val="none" w:sz="0" w:space="0" w:color="auto"/>
                <w:bottom w:val="none" w:sz="0" w:space="0" w:color="auto"/>
                <w:right w:val="none" w:sz="0" w:space="0" w:color="auto"/>
              </w:divBdr>
            </w:div>
            <w:div w:id="2136215109">
              <w:marLeft w:val="0"/>
              <w:marRight w:val="0"/>
              <w:marTop w:val="0"/>
              <w:marBottom w:val="0"/>
              <w:divBdr>
                <w:top w:val="none" w:sz="0" w:space="0" w:color="auto"/>
                <w:left w:val="none" w:sz="0" w:space="0" w:color="auto"/>
                <w:bottom w:val="none" w:sz="0" w:space="0" w:color="auto"/>
                <w:right w:val="none" w:sz="0" w:space="0" w:color="auto"/>
              </w:divBdr>
            </w:div>
            <w:div w:id="2103531478">
              <w:marLeft w:val="0"/>
              <w:marRight w:val="0"/>
              <w:marTop w:val="0"/>
              <w:marBottom w:val="0"/>
              <w:divBdr>
                <w:top w:val="none" w:sz="0" w:space="0" w:color="auto"/>
                <w:left w:val="none" w:sz="0" w:space="0" w:color="auto"/>
                <w:bottom w:val="none" w:sz="0" w:space="0" w:color="auto"/>
                <w:right w:val="none" w:sz="0" w:space="0" w:color="auto"/>
              </w:divBdr>
            </w:div>
            <w:div w:id="1056441423">
              <w:marLeft w:val="0"/>
              <w:marRight w:val="0"/>
              <w:marTop w:val="0"/>
              <w:marBottom w:val="0"/>
              <w:divBdr>
                <w:top w:val="none" w:sz="0" w:space="0" w:color="auto"/>
                <w:left w:val="none" w:sz="0" w:space="0" w:color="auto"/>
                <w:bottom w:val="none" w:sz="0" w:space="0" w:color="auto"/>
                <w:right w:val="none" w:sz="0" w:space="0" w:color="auto"/>
              </w:divBdr>
            </w:div>
            <w:div w:id="1426730128">
              <w:marLeft w:val="0"/>
              <w:marRight w:val="0"/>
              <w:marTop w:val="0"/>
              <w:marBottom w:val="0"/>
              <w:divBdr>
                <w:top w:val="none" w:sz="0" w:space="0" w:color="auto"/>
                <w:left w:val="none" w:sz="0" w:space="0" w:color="auto"/>
                <w:bottom w:val="none" w:sz="0" w:space="0" w:color="auto"/>
                <w:right w:val="none" w:sz="0" w:space="0" w:color="auto"/>
              </w:divBdr>
            </w:div>
            <w:div w:id="387537988">
              <w:marLeft w:val="0"/>
              <w:marRight w:val="0"/>
              <w:marTop w:val="0"/>
              <w:marBottom w:val="0"/>
              <w:divBdr>
                <w:top w:val="none" w:sz="0" w:space="0" w:color="auto"/>
                <w:left w:val="none" w:sz="0" w:space="0" w:color="auto"/>
                <w:bottom w:val="none" w:sz="0" w:space="0" w:color="auto"/>
                <w:right w:val="none" w:sz="0" w:space="0" w:color="auto"/>
              </w:divBdr>
            </w:div>
            <w:div w:id="1138718419">
              <w:marLeft w:val="0"/>
              <w:marRight w:val="0"/>
              <w:marTop w:val="0"/>
              <w:marBottom w:val="0"/>
              <w:divBdr>
                <w:top w:val="none" w:sz="0" w:space="0" w:color="auto"/>
                <w:left w:val="none" w:sz="0" w:space="0" w:color="auto"/>
                <w:bottom w:val="none" w:sz="0" w:space="0" w:color="auto"/>
                <w:right w:val="none" w:sz="0" w:space="0" w:color="auto"/>
              </w:divBdr>
            </w:div>
            <w:div w:id="504710118">
              <w:marLeft w:val="0"/>
              <w:marRight w:val="0"/>
              <w:marTop w:val="0"/>
              <w:marBottom w:val="0"/>
              <w:divBdr>
                <w:top w:val="none" w:sz="0" w:space="0" w:color="auto"/>
                <w:left w:val="none" w:sz="0" w:space="0" w:color="auto"/>
                <w:bottom w:val="none" w:sz="0" w:space="0" w:color="auto"/>
                <w:right w:val="none" w:sz="0" w:space="0" w:color="auto"/>
              </w:divBdr>
            </w:div>
            <w:div w:id="1931430412">
              <w:marLeft w:val="0"/>
              <w:marRight w:val="0"/>
              <w:marTop w:val="0"/>
              <w:marBottom w:val="0"/>
              <w:divBdr>
                <w:top w:val="none" w:sz="0" w:space="0" w:color="auto"/>
                <w:left w:val="none" w:sz="0" w:space="0" w:color="auto"/>
                <w:bottom w:val="none" w:sz="0" w:space="0" w:color="auto"/>
                <w:right w:val="none" w:sz="0" w:space="0" w:color="auto"/>
              </w:divBdr>
            </w:div>
            <w:div w:id="1045522748">
              <w:marLeft w:val="0"/>
              <w:marRight w:val="0"/>
              <w:marTop w:val="0"/>
              <w:marBottom w:val="0"/>
              <w:divBdr>
                <w:top w:val="none" w:sz="0" w:space="0" w:color="auto"/>
                <w:left w:val="none" w:sz="0" w:space="0" w:color="auto"/>
                <w:bottom w:val="none" w:sz="0" w:space="0" w:color="auto"/>
                <w:right w:val="none" w:sz="0" w:space="0" w:color="auto"/>
              </w:divBdr>
            </w:div>
            <w:div w:id="1060635002">
              <w:marLeft w:val="0"/>
              <w:marRight w:val="0"/>
              <w:marTop w:val="0"/>
              <w:marBottom w:val="0"/>
              <w:divBdr>
                <w:top w:val="none" w:sz="0" w:space="0" w:color="auto"/>
                <w:left w:val="none" w:sz="0" w:space="0" w:color="auto"/>
                <w:bottom w:val="none" w:sz="0" w:space="0" w:color="auto"/>
                <w:right w:val="none" w:sz="0" w:space="0" w:color="auto"/>
              </w:divBdr>
            </w:div>
            <w:div w:id="687484622">
              <w:marLeft w:val="0"/>
              <w:marRight w:val="0"/>
              <w:marTop w:val="0"/>
              <w:marBottom w:val="0"/>
              <w:divBdr>
                <w:top w:val="none" w:sz="0" w:space="0" w:color="auto"/>
                <w:left w:val="none" w:sz="0" w:space="0" w:color="auto"/>
                <w:bottom w:val="none" w:sz="0" w:space="0" w:color="auto"/>
                <w:right w:val="none" w:sz="0" w:space="0" w:color="auto"/>
              </w:divBdr>
            </w:div>
            <w:div w:id="421799497">
              <w:marLeft w:val="0"/>
              <w:marRight w:val="0"/>
              <w:marTop w:val="0"/>
              <w:marBottom w:val="0"/>
              <w:divBdr>
                <w:top w:val="none" w:sz="0" w:space="0" w:color="auto"/>
                <w:left w:val="none" w:sz="0" w:space="0" w:color="auto"/>
                <w:bottom w:val="none" w:sz="0" w:space="0" w:color="auto"/>
                <w:right w:val="none" w:sz="0" w:space="0" w:color="auto"/>
              </w:divBdr>
            </w:div>
            <w:div w:id="1582638298">
              <w:marLeft w:val="0"/>
              <w:marRight w:val="0"/>
              <w:marTop w:val="0"/>
              <w:marBottom w:val="0"/>
              <w:divBdr>
                <w:top w:val="none" w:sz="0" w:space="0" w:color="auto"/>
                <w:left w:val="none" w:sz="0" w:space="0" w:color="auto"/>
                <w:bottom w:val="none" w:sz="0" w:space="0" w:color="auto"/>
                <w:right w:val="none" w:sz="0" w:space="0" w:color="auto"/>
              </w:divBdr>
            </w:div>
            <w:div w:id="1472792732">
              <w:marLeft w:val="0"/>
              <w:marRight w:val="0"/>
              <w:marTop w:val="0"/>
              <w:marBottom w:val="0"/>
              <w:divBdr>
                <w:top w:val="none" w:sz="0" w:space="0" w:color="auto"/>
                <w:left w:val="none" w:sz="0" w:space="0" w:color="auto"/>
                <w:bottom w:val="none" w:sz="0" w:space="0" w:color="auto"/>
                <w:right w:val="none" w:sz="0" w:space="0" w:color="auto"/>
              </w:divBdr>
            </w:div>
            <w:div w:id="1380940201">
              <w:marLeft w:val="0"/>
              <w:marRight w:val="0"/>
              <w:marTop w:val="0"/>
              <w:marBottom w:val="0"/>
              <w:divBdr>
                <w:top w:val="none" w:sz="0" w:space="0" w:color="auto"/>
                <w:left w:val="none" w:sz="0" w:space="0" w:color="auto"/>
                <w:bottom w:val="none" w:sz="0" w:space="0" w:color="auto"/>
                <w:right w:val="none" w:sz="0" w:space="0" w:color="auto"/>
              </w:divBdr>
            </w:div>
            <w:div w:id="125586442">
              <w:marLeft w:val="0"/>
              <w:marRight w:val="0"/>
              <w:marTop w:val="0"/>
              <w:marBottom w:val="0"/>
              <w:divBdr>
                <w:top w:val="none" w:sz="0" w:space="0" w:color="auto"/>
                <w:left w:val="none" w:sz="0" w:space="0" w:color="auto"/>
                <w:bottom w:val="none" w:sz="0" w:space="0" w:color="auto"/>
                <w:right w:val="none" w:sz="0" w:space="0" w:color="auto"/>
              </w:divBdr>
            </w:div>
            <w:div w:id="1041517564">
              <w:marLeft w:val="0"/>
              <w:marRight w:val="0"/>
              <w:marTop w:val="0"/>
              <w:marBottom w:val="0"/>
              <w:divBdr>
                <w:top w:val="none" w:sz="0" w:space="0" w:color="auto"/>
                <w:left w:val="none" w:sz="0" w:space="0" w:color="auto"/>
                <w:bottom w:val="none" w:sz="0" w:space="0" w:color="auto"/>
                <w:right w:val="none" w:sz="0" w:space="0" w:color="auto"/>
              </w:divBdr>
            </w:div>
            <w:div w:id="795180353">
              <w:marLeft w:val="0"/>
              <w:marRight w:val="0"/>
              <w:marTop w:val="0"/>
              <w:marBottom w:val="0"/>
              <w:divBdr>
                <w:top w:val="none" w:sz="0" w:space="0" w:color="auto"/>
                <w:left w:val="none" w:sz="0" w:space="0" w:color="auto"/>
                <w:bottom w:val="none" w:sz="0" w:space="0" w:color="auto"/>
                <w:right w:val="none" w:sz="0" w:space="0" w:color="auto"/>
              </w:divBdr>
            </w:div>
            <w:div w:id="1648974942">
              <w:marLeft w:val="0"/>
              <w:marRight w:val="0"/>
              <w:marTop w:val="0"/>
              <w:marBottom w:val="0"/>
              <w:divBdr>
                <w:top w:val="none" w:sz="0" w:space="0" w:color="auto"/>
                <w:left w:val="none" w:sz="0" w:space="0" w:color="auto"/>
                <w:bottom w:val="none" w:sz="0" w:space="0" w:color="auto"/>
                <w:right w:val="none" w:sz="0" w:space="0" w:color="auto"/>
              </w:divBdr>
            </w:div>
            <w:div w:id="480970935">
              <w:marLeft w:val="0"/>
              <w:marRight w:val="0"/>
              <w:marTop w:val="0"/>
              <w:marBottom w:val="0"/>
              <w:divBdr>
                <w:top w:val="none" w:sz="0" w:space="0" w:color="auto"/>
                <w:left w:val="none" w:sz="0" w:space="0" w:color="auto"/>
                <w:bottom w:val="none" w:sz="0" w:space="0" w:color="auto"/>
                <w:right w:val="none" w:sz="0" w:space="0" w:color="auto"/>
              </w:divBdr>
            </w:div>
            <w:div w:id="1847986183">
              <w:marLeft w:val="0"/>
              <w:marRight w:val="0"/>
              <w:marTop w:val="0"/>
              <w:marBottom w:val="0"/>
              <w:divBdr>
                <w:top w:val="none" w:sz="0" w:space="0" w:color="auto"/>
                <w:left w:val="none" w:sz="0" w:space="0" w:color="auto"/>
                <w:bottom w:val="none" w:sz="0" w:space="0" w:color="auto"/>
                <w:right w:val="none" w:sz="0" w:space="0" w:color="auto"/>
              </w:divBdr>
            </w:div>
            <w:div w:id="2008827370">
              <w:marLeft w:val="0"/>
              <w:marRight w:val="0"/>
              <w:marTop w:val="0"/>
              <w:marBottom w:val="0"/>
              <w:divBdr>
                <w:top w:val="none" w:sz="0" w:space="0" w:color="auto"/>
                <w:left w:val="none" w:sz="0" w:space="0" w:color="auto"/>
                <w:bottom w:val="none" w:sz="0" w:space="0" w:color="auto"/>
                <w:right w:val="none" w:sz="0" w:space="0" w:color="auto"/>
              </w:divBdr>
            </w:div>
            <w:div w:id="1315454255">
              <w:marLeft w:val="0"/>
              <w:marRight w:val="0"/>
              <w:marTop w:val="0"/>
              <w:marBottom w:val="0"/>
              <w:divBdr>
                <w:top w:val="none" w:sz="0" w:space="0" w:color="auto"/>
                <w:left w:val="none" w:sz="0" w:space="0" w:color="auto"/>
                <w:bottom w:val="none" w:sz="0" w:space="0" w:color="auto"/>
                <w:right w:val="none" w:sz="0" w:space="0" w:color="auto"/>
              </w:divBdr>
            </w:div>
            <w:div w:id="1341851164">
              <w:marLeft w:val="0"/>
              <w:marRight w:val="0"/>
              <w:marTop w:val="0"/>
              <w:marBottom w:val="0"/>
              <w:divBdr>
                <w:top w:val="none" w:sz="0" w:space="0" w:color="auto"/>
                <w:left w:val="none" w:sz="0" w:space="0" w:color="auto"/>
                <w:bottom w:val="none" w:sz="0" w:space="0" w:color="auto"/>
                <w:right w:val="none" w:sz="0" w:space="0" w:color="auto"/>
              </w:divBdr>
            </w:div>
            <w:div w:id="1527214983">
              <w:marLeft w:val="0"/>
              <w:marRight w:val="0"/>
              <w:marTop w:val="0"/>
              <w:marBottom w:val="0"/>
              <w:divBdr>
                <w:top w:val="none" w:sz="0" w:space="0" w:color="auto"/>
                <w:left w:val="none" w:sz="0" w:space="0" w:color="auto"/>
                <w:bottom w:val="none" w:sz="0" w:space="0" w:color="auto"/>
                <w:right w:val="none" w:sz="0" w:space="0" w:color="auto"/>
              </w:divBdr>
            </w:div>
            <w:div w:id="504056153">
              <w:marLeft w:val="0"/>
              <w:marRight w:val="0"/>
              <w:marTop w:val="0"/>
              <w:marBottom w:val="0"/>
              <w:divBdr>
                <w:top w:val="none" w:sz="0" w:space="0" w:color="auto"/>
                <w:left w:val="none" w:sz="0" w:space="0" w:color="auto"/>
                <w:bottom w:val="none" w:sz="0" w:space="0" w:color="auto"/>
                <w:right w:val="none" w:sz="0" w:space="0" w:color="auto"/>
              </w:divBdr>
            </w:div>
            <w:div w:id="1923683454">
              <w:marLeft w:val="0"/>
              <w:marRight w:val="0"/>
              <w:marTop w:val="0"/>
              <w:marBottom w:val="0"/>
              <w:divBdr>
                <w:top w:val="none" w:sz="0" w:space="0" w:color="auto"/>
                <w:left w:val="none" w:sz="0" w:space="0" w:color="auto"/>
                <w:bottom w:val="none" w:sz="0" w:space="0" w:color="auto"/>
                <w:right w:val="none" w:sz="0" w:space="0" w:color="auto"/>
              </w:divBdr>
            </w:div>
            <w:div w:id="1190410704">
              <w:marLeft w:val="0"/>
              <w:marRight w:val="0"/>
              <w:marTop w:val="0"/>
              <w:marBottom w:val="0"/>
              <w:divBdr>
                <w:top w:val="none" w:sz="0" w:space="0" w:color="auto"/>
                <w:left w:val="none" w:sz="0" w:space="0" w:color="auto"/>
                <w:bottom w:val="none" w:sz="0" w:space="0" w:color="auto"/>
                <w:right w:val="none" w:sz="0" w:space="0" w:color="auto"/>
              </w:divBdr>
            </w:div>
            <w:div w:id="2125996904">
              <w:marLeft w:val="0"/>
              <w:marRight w:val="0"/>
              <w:marTop w:val="0"/>
              <w:marBottom w:val="0"/>
              <w:divBdr>
                <w:top w:val="none" w:sz="0" w:space="0" w:color="auto"/>
                <w:left w:val="none" w:sz="0" w:space="0" w:color="auto"/>
                <w:bottom w:val="none" w:sz="0" w:space="0" w:color="auto"/>
                <w:right w:val="none" w:sz="0" w:space="0" w:color="auto"/>
              </w:divBdr>
            </w:div>
            <w:div w:id="1779911931">
              <w:marLeft w:val="0"/>
              <w:marRight w:val="0"/>
              <w:marTop w:val="0"/>
              <w:marBottom w:val="0"/>
              <w:divBdr>
                <w:top w:val="none" w:sz="0" w:space="0" w:color="auto"/>
                <w:left w:val="none" w:sz="0" w:space="0" w:color="auto"/>
                <w:bottom w:val="none" w:sz="0" w:space="0" w:color="auto"/>
                <w:right w:val="none" w:sz="0" w:space="0" w:color="auto"/>
              </w:divBdr>
            </w:div>
            <w:div w:id="1231235648">
              <w:marLeft w:val="0"/>
              <w:marRight w:val="0"/>
              <w:marTop w:val="0"/>
              <w:marBottom w:val="0"/>
              <w:divBdr>
                <w:top w:val="none" w:sz="0" w:space="0" w:color="auto"/>
                <w:left w:val="none" w:sz="0" w:space="0" w:color="auto"/>
                <w:bottom w:val="none" w:sz="0" w:space="0" w:color="auto"/>
                <w:right w:val="none" w:sz="0" w:space="0" w:color="auto"/>
              </w:divBdr>
            </w:div>
            <w:div w:id="1694916339">
              <w:marLeft w:val="0"/>
              <w:marRight w:val="0"/>
              <w:marTop w:val="0"/>
              <w:marBottom w:val="0"/>
              <w:divBdr>
                <w:top w:val="none" w:sz="0" w:space="0" w:color="auto"/>
                <w:left w:val="none" w:sz="0" w:space="0" w:color="auto"/>
                <w:bottom w:val="none" w:sz="0" w:space="0" w:color="auto"/>
                <w:right w:val="none" w:sz="0" w:space="0" w:color="auto"/>
              </w:divBdr>
            </w:div>
            <w:div w:id="706686060">
              <w:marLeft w:val="0"/>
              <w:marRight w:val="0"/>
              <w:marTop w:val="0"/>
              <w:marBottom w:val="0"/>
              <w:divBdr>
                <w:top w:val="none" w:sz="0" w:space="0" w:color="auto"/>
                <w:left w:val="none" w:sz="0" w:space="0" w:color="auto"/>
                <w:bottom w:val="none" w:sz="0" w:space="0" w:color="auto"/>
                <w:right w:val="none" w:sz="0" w:space="0" w:color="auto"/>
              </w:divBdr>
            </w:div>
            <w:div w:id="1051002181">
              <w:marLeft w:val="0"/>
              <w:marRight w:val="0"/>
              <w:marTop w:val="0"/>
              <w:marBottom w:val="0"/>
              <w:divBdr>
                <w:top w:val="none" w:sz="0" w:space="0" w:color="auto"/>
                <w:left w:val="none" w:sz="0" w:space="0" w:color="auto"/>
                <w:bottom w:val="none" w:sz="0" w:space="0" w:color="auto"/>
                <w:right w:val="none" w:sz="0" w:space="0" w:color="auto"/>
              </w:divBdr>
            </w:div>
            <w:div w:id="648286864">
              <w:marLeft w:val="0"/>
              <w:marRight w:val="0"/>
              <w:marTop w:val="0"/>
              <w:marBottom w:val="0"/>
              <w:divBdr>
                <w:top w:val="none" w:sz="0" w:space="0" w:color="auto"/>
                <w:left w:val="none" w:sz="0" w:space="0" w:color="auto"/>
                <w:bottom w:val="none" w:sz="0" w:space="0" w:color="auto"/>
                <w:right w:val="none" w:sz="0" w:space="0" w:color="auto"/>
              </w:divBdr>
            </w:div>
            <w:div w:id="564611216">
              <w:marLeft w:val="0"/>
              <w:marRight w:val="0"/>
              <w:marTop w:val="0"/>
              <w:marBottom w:val="0"/>
              <w:divBdr>
                <w:top w:val="none" w:sz="0" w:space="0" w:color="auto"/>
                <w:left w:val="none" w:sz="0" w:space="0" w:color="auto"/>
                <w:bottom w:val="none" w:sz="0" w:space="0" w:color="auto"/>
                <w:right w:val="none" w:sz="0" w:space="0" w:color="auto"/>
              </w:divBdr>
            </w:div>
            <w:div w:id="1801459080">
              <w:marLeft w:val="0"/>
              <w:marRight w:val="0"/>
              <w:marTop w:val="0"/>
              <w:marBottom w:val="0"/>
              <w:divBdr>
                <w:top w:val="none" w:sz="0" w:space="0" w:color="auto"/>
                <w:left w:val="none" w:sz="0" w:space="0" w:color="auto"/>
                <w:bottom w:val="none" w:sz="0" w:space="0" w:color="auto"/>
                <w:right w:val="none" w:sz="0" w:space="0" w:color="auto"/>
              </w:divBdr>
            </w:div>
            <w:div w:id="199588304">
              <w:marLeft w:val="0"/>
              <w:marRight w:val="0"/>
              <w:marTop w:val="0"/>
              <w:marBottom w:val="0"/>
              <w:divBdr>
                <w:top w:val="none" w:sz="0" w:space="0" w:color="auto"/>
                <w:left w:val="none" w:sz="0" w:space="0" w:color="auto"/>
                <w:bottom w:val="none" w:sz="0" w:space="0" w:color="auto"/>
                <w:right w:val="none" w:sz="0" w:space="0" w:color="auto"/>
              </w:divBdr>
            </w:div>
            <w:div w:id="1342658678">
              <w:marLeft w:val="0"/>
              <w:marRight w:val="0"/>
              <w:marTop w:val="0"/>
              <w:marBottom w:val="0"/>
              <w:divBdr>
                <w:top w:val="none" w:sz="0" w:space="0" w:color="auto"/>
                <w:left w:val="none" w:sz="0" w:space="0" w:color="auto"/>
                <w:bottom w:val="none" w:sz="0" w:space="0" w:color="auto"/>
                <w:right w:val="none" w:sz="0" w:space="0" w:color="auto"/>
              </w:divBdr>
            </w:div>
            <w:div w:id="1320114971">
              <w:marLeft w:val="0"/>
              <w:marRight w:val="0"/>
              <w:marTop w:val="0"/>
              <w:marBottom w:val="0"/>
              <w:divBdr>
                <w:top w:val="none" w:sz="0" w:space="0" w:color="auto"/>
                <w:left w:val="none" w:sz="0" w:space="0" w:color="auto"/>
                <w:bottom w:val="none" w:sz="0" w:space="0" w:color="auto"/>
                <w:right w:val="none" w:sz="0" w:space="0" w:color="auto"/>
              </w:divBdr>
            </w:div>
            <w:div w:id="1066999628">
              <w:marLeft w:val="0"/>
              <w:marRight w:val="0"/>
              <w:marTop w:val="0"/>
              <w:marBottom w:val="0"/>
              <w:divBdr>
                <w:top w:val="none" w:sz="0" w:space="0" w:color="auto"/>
                <w:left w:val="none" w:sz="0" w:space="0" w:color="auto"/>
                <w:bottom w:val="none" w:sz="0" w:space="0" w:color="auto"/>
                <w:right w:val="none" w:sz="0" w:space="0" w:color="auto"/>
              </w:divBdr>
            </w:div>
            <w:div w:id="784422910">
              <w:marLeft w:val="0"/>
              <w:marRight w:val="0"/>
              <w:marTop w:val="0"/>
              <w:marBottom w:val="0"/>
              <w:divBdr>
                <w:top w:val="none" w:sz="0" w:space="0" w:color="auto"/>
                <w:left w:val="none" w:sz="0" w:space="0" w:color="auto"/>
                <w:bottom w:val="none" w:sz="0" w:space="0" w:color="auto"/>
                <w:right w:val="none" w:sz="0" w:space="0" w:color="auto"/>
              </w:divBdr>
            </w:div>
            <w:div w:id="1242987316">
              <w:marLeft w:val="0"/>
              <w:marRight w:val="0"/>
              <w:marTop w:val="0"/>
              <w:marBottom w:val="0"/>
              <w:divBdr>
                <w:top w:val="none" w:sz="0" w:space="0" w:color="auto"/>
                <w:left w:val="none" w:sz="0" w:space="0" w:color="auto"/>
                <w:bottom w:val="none" w:sz="0" w:space="0" w:color="auto"/>
                <w:right w:val="none" w:sz="0" w:space="0" w:color="auto"/>
              </w:divBdr>
            </w:div>
            <w:div w:id="896748881">
              <w:marLeft w:val="0"/>
              <w:marRight w:val="0"/>
              <w:marTop w:val="0"/>
              <w:marBottom w:val="0"/>
              <w:divBdr>
                <w:top w:val="none" w:sz="0" w:space="0" w:color="auto"/>
                <w:left w:val="none" w:sz="0" w:space="0" w:color="auto"/>
                <w:bottom w:val="none" w:sz="0" w:space="0" w:color="auto"/>
                <w:right w:val="none" w:sz="0" w:space="0" w:color="auto"/>
              </w:divBdr>
            </w:div>
            <w:div w:id="833111999">
              <w:marLeft w:val="0"/>
              <w:marRight w:val="0"/>
              <w:marTop w:val="0"/>
              <w:marBottom w:val="0"/>
              <w:divBdr>
                <w:top w:val="none" w:sz="0" w:space="0" w:color="auto"/>
                <w:left w:val="none" w:sz="0" w:space="0" w:color="auto"/>
                <w:bottom w:val="none" w:sz="0" w:space="0" w:color="auto"/>
                <w:right w:val="none" w:sz="0" w:space="0" w:color="auto"/>
              </w:divBdr>
            </w:div>
            <w:div w:id="214466053">
              <w:marLeft w:val="0"/>
              <w:marRight w:val="0"/>
              <w:marTop w:val="0"/>
              <w:marBottom w:val="0"/>
              <w:divBdr>
                <w:top w:val="none" w:sz="0" w:space="0" w:color="auto"/>
                <w:left w:val="none" w:sz="0" w:space="0" w:color="auto"/>
                <w:bottom w:val="none" w:sz="0" w:space="0" w:color="auto"/>
                <w:right w:val="none" w:sz="0" w:space="0" w:color="auto"/>
              </w:divBdr>
            </w:div>
            <w:div w:id="1177381232">
              <w:marLeft w:val="0"/>
              <w:marRight w:val="0"/>
              <w:marTop w:val="0"/>
              <w:marBottom w:val="0"/>
              <w:divBdr>
                <w:top w:val="none" w:sz="0" w:space="0" w:color="auto"/>
                <w:left w:val="none" w:sz="0" w:space="0" w:color="auto"/>
                <w:bottom w:val="none" w:sz="0" w:space="0" w:color="auto"/>
                <w:right w:val="none" w:sz="0" w:space="0" w:color="auto"/>
              </w:divBdr>
            </w:div>
            <w:div w:id="613632784">
              <w:marLeft w:val="0"/>
              <w:marRight w:val="0"/>
              <w:marTop w:val="0"/>
              <w:marBottom w:val="0"/>
              <w:divBdr>
                <w:top w:val="none" w:sz="0" w:space="0" w:color="auto"/>
                <w:left w:val="none" w:sz="0" w:space="0" w:color="auto"/>
                <w:bottom w:val="none" w:sz="0" w:space="0" w:color="auto"/>
                <w:right w:val="none" w:sz="0" w:space="0" w:color="auto"/>
              </w:divBdr>
            </w:div>
            <w:div w:id="1308241023">
              <w:marLeft w:val="0"/>
              <w:marRight w:val="0"/>
              <w:marTop w:val="0"/>
              <w:marBottom w:val="0"/>
              <w:divBdr>
                <w:top w:val="none" w:sz="0" w:space="0" w:color="auto"/>
                <w:left w:val="none" w:sz="0" w:space="0" w:color="auto"/>
                <w:bottom w:val="none" w:sz="0" w:space="0" w:color="auto"/>
                <w:right w:val="none" w:sz="0" w:space="0" w:color="auto"/>
              </w:divBdr>
            </w:div>
            <w:div w:id="493641661">
              <w:marLeft w:val="0"/>
              <w:marRight w:val="0"/>
              <w:marTop w:val="0"/>
              <w:marBottom w:val="0"/>
              <w:divBdr>
                <w:top w:val="none" w:sz="0" w:space="0" w:color="auto"/>
                <w:left w:val="none" w:sz="0" w:space="0" w:color="auto"/>
                <w:bottom w:val="none" w:sz="0" w:space="0" w:color="auto"/>
                <w:right w:val="none" w:sz="0" w:space="0" w:color="auto"/>
              </w:divBdr>
            </w:div>
            <w:div w:id="1779907831">
              <w:marLeft w:val="0"/>
              <w:marRight w:val="0"/>
              <w:marTop w:val="0"/>
              <w:marBottom w:val="0"/>
              <w:divBdr>
                <w:top w:val="none" w:sz="0" w:space="0" w:color="auto"/>
                <w:left w:val="none" w:sz="0" w:space="0" w:color="auto"/>
                <w:bottom w:val="none" w:sz="0" w:space="0" w:color="auto"/>
                <w:right w:val="none" w:sz="0" w:space="0" w:color="auto"/>
              </w:divBdr>
            </w:div>
            <w:div w:id="1469854021">
              <w:marLeft w:val="0"/>
              <w:marRight w:val="0"/>
              <w:marTop w:val="0"/>
              <w:marBottom w:val="0"/>
              <w:divBdr>
                <w:top w:val="none" w:sz="0" w:space="0" w:color="auto"/>
                <w:left w:val="none" w:sz="0" w:space="0" w:color="auto"/>
                <w:bottom w:val="none" w:sz="0" w:space="0" w:color="auto"/>
                <w:right w:val="none" w:sz="0" w:space="0" w:color="auto"/>
              </w:divBdr>
            </w:div>
            <w:div w:id="884214366">
              <w:marLeft w:val="0"/>
              <w:marRight w:val="0"/>
              <w:marTop w:val="0"/>
              <w:marBottom w:val="0"/>
              <w:divBdr>
                <w:top w:val="none" w:sz="0" w:space="0" w:color="auto"/>
                <w:left w:val="none" w:sz="0" w:space="0" w:color="auto"/>
                <w:bottom w:val="none" w:sz="0" w:space="0" w:color="auto"/>
                <w:right w:val="none" w:sz="0" w:space="0" w:color="auto"/>
              </w:divBdr>
            </w:div>
            <w:div w:id="871301954">
              <w:marLeft w:val="0"/>
              <w:marRight w:val="0"/>
              <w:marTop w:val="0"/>
              <w:marBottom w:val="0"/>
              <w:divBdr>
                <w:top w:val="none" w:sz="0" w:space="0" w:color="auto"/>
                <w:left w:val="none" w:sz="0" w:space="0" w:color="auto"/>
                <w:bottom w:val="none" w:sz="0" w:space="0" w:color="auto"/>
                <w:right w:val="none" w:sz="0" w:space="0" w:color="auto"/>
              </w:divBdr>
            </w:div>
            <w:div w:id="2109812406">
              <w:marLeft w:val="0"/>
              <w:marRight w:val="0"/>
              <w:marTop w:val="0"/>
              <w:marBottom w:val="0"/>
              <w:divBdr>
                <w:top w:val="none" w:sz="0" w:space="0" w:color="auto"/>
                <w:left w:val="none" w:sz="0" w:space="0" w:color="auto"/>
                <w:bottom w:val="none" w:sz="0" w:space="0" w:color="auto"/>
                <w:right w:val="none" w:sz="0" w:space="0" w:color="auto"/>
              </w:divBdr>
            </w:div>
            <w:div w:id="72552209">
              <w:marLeft w:val="0"/>
              <w:marRight w:val="0"/>
              <w:marTop w:val="0"/>
              <w:marBottom w:val="0"/>
              <w:divBdr>
                <w:top w:val="none" w:sz="0" w:space="0" w:color="auto"/>
                <w:left w:val="none" w:sz="0" w:space="0" w:color="auto"/>
                <w:bottom w:val="none" w:sz="0" w:space="0" w:color="auto"/>
                <w:right w:val="none" w:sz="0" w:space="0" w:color="auto"/>
              </w:divBdr>
            </w:div>
            <w:div w:id="343828063">
              <w:marLeft w:val="0"/>
              <w:marRight w:val="0"/>
              <w:marTop w:val="0"/>
              <w:marBottom w:val="0"/>
              <w:divBdr>
                <w:top w:val="none" w:sz="0" w:space="0" w:color="auto"/>
                <w:left w:val="none" w:sz="0" w:space="0" w:color="auto"/>
                <w:bottom w:val="none" w:sz="0" w:space="0" w:color="auto"/>
                <w:right w:val="none" w:sz="0" w:space="0" w:color="auto"/>
              </w:divBdr>
            </w:div>
            <w:div w:id="1822768433">
              <w:marLeft w:val="0"/>
              <w:marRight w:val="0"/>
              <w:marTop w:val="0"/>
              <w:marBottom w:val="0"/>
              <w:divBdr>
                <w:top w:val="none" w:sz="0" w:space="0" w:color="auto"/>
                <w:left w:val="none" w:sz="0" w:space="0" w:color="auto"/>
                <w:bottom w:val="none" w:sz="0" w:space="0" w:color="auto"/>
                <w:right w:val="none" w:sz="0" w:space="0" w:color="auto"/>
              </w:divBdr>
            </w:div>
            <w:div w:id="238711786">
              <w:marLeft w:val="0"/>
              <w:marRight w:val="0"/>
              <w:marTop w:val="0"/>
              <w:marBottom w:val="0"/>
              <w:divBdr>
                <w:top w:val="none" w:sz="0" w:space="0" w:color="auto"/>
                <w:left w:val="none" w:sz="0" w:space="0" w:color="auto"/>
                <w:bottom w:val="none" w:sz="0" w:space="0" w:color="auto"/>
                <w:right w:val="none" w:sz="0" w:space="0" w:color="auto"/>
              </w:divBdr>
            </w:div>
            <w:div w:id="1984383558">
              <w:marLeft w:val="0"/>
              <w:marRight w:val="0"/>
              <w:marTop w:val="0"/>
              <w:marBottom w:val="0"/>
              <w:divBdr>
                <w:top w:val="none" w:sz="0" w:space="0" w:color="auto"/>
                <w:left w:val="none" w:sz="0" w:space="0" w:color="auto"/>
                <w:bottom w:val="none" w:sz="0" w:space="0" w:color="auto"/>
                <w:right w:val="none" w:sz="0" w:space="0" w:color="auto"/>
              </w:divBdr>
            </w:div>
            <w:div w:id="2118596933">
              <w:marLeft w:val="0"/>
              <w:marRight w:val="0"/>
              <w:marTop w:val="0"/>
              <w:marBottom w:val="0"/>
              <w:divBdr>
                <w:top w:val="none" w:sz="0" w:space="0" w:color="auto"/>
                <w:left w:val="none" w:sz="0" w:space="0" w:color="auto"/>
                <w:bottom w:val="none" w:sz="0" w:space="0" w:color="auto"/>
                <w:right w:val="none" w:sz="0" w:space="0" w:color="auto"/>
              </w:divBdr>
            </w:div>
            <w:div w:id="872960397">
              <w:marLeft w:val="0"/>
              <w:marRight w:val="0"/>
              <w:marTop w:val="0"/>
              <w:marBottom w:val="0"/>
              <w:divBdr>
                <w:top w:val="none" w:sz="0" w:space="0" w:color="auto"/>
                <w:left w:val="none" w:sz="0" w:space="0" w:color="auto"/>
                <w:bottom w:val="none" w:sz="0" w:space="0" w:color="auto"/>
                <w:right w:val="none" w:sz="0" w:space="0" w:color="auto"/>
              </w:divBdr>
            </w:div>
            <w:div w:id="1046951018">
              <w:marLeft w:val="0"/>
              <w:marRight w:val="0"/>
              <w:marTop w:val="0"/>
              <w:marBottom w:val="0"/>
              <w:divBdr>
                <w:top w:val="none" w:sz="0" w:space="0" w:color="auto"/>
                <w:left w:val="none" w:sz="0" w:space="0" w:color="auto"/>
                <w:bottom w:val="none" w:sz="0" w:space="0" w:color="auto"/>
                <w:right w:val="none" w:sz="0" w:space="0" w:color="auto"/>
              </w:divBdr>
            </w:div>
            <w:div w:id="1853567362">
              <w:marLeft w:val="0"/>
              <w:marRight w:val="0"/>
              <w:marTop w:val="0"/>
              <w:marBottom w:val="0"/>
              <w:divBdr>
                <w:top w:val="none" w:sz="0" w:space="0" w:color="auto"/>
                <w:left w:val="none" w:sz="0" w:space="0" w:color="auto"/>
                <w:bottom w:val="none" w:sz="0" w:space="0" w:color="auto"/>
                <w:right w:val="none" w:sz="0" w:space="0" w:color="auto"/>
              </w:divBdr>
            </w:div>
            <w:div w:id="1524630573">
              <w:marLeft w:val="0"/>
              <w:marRight w:val="0"/>
              <w:marTop w:val="0"/>
              <w:marBottom w:val="0"/>
              <w:divBdr>
                <w:top w:val="none" w:sz="0" w:space="0" w:color="auto"/>
                <w:left w:val="none" w:sz="0" w:space="0" w:color="auto"/>
                <w:bottom w:val="none" w:sz="0" w:space="0" w:color="auto"/>
                <w:right w:val="none" w:sz="0" w:space="0" w:color="auto"/>
              </w:divBdr>
            </w:div>
            <w:div w:id="1318067953">
              <w:marLeft w:val="0"/>
              <w:marRight w:val="0"/>
              <w:marTop w:val="0"/>
              <w:marBottom w:val="0"/>
              <w:divBdr>
                <w:top w:val="none" w:sz="0" w:space="0" w:color="auto"/>
                <w:left w:val="none" w:sz="0" w:space="0" w:color="auto"/>
                <w:bottom w:val="none" w:sz="0" w:space="0" w:color="auto"/>
                <w:right w:val="none" w:sz="0" w:space="0" w:color="auto"/>
              </w:divBdr>
            </w:div>
            <w:div w:id="105083074">
              <w:marLeft w:val="0"/>
              <w:marRight w:val="0"/>
              <w:marTop w:val="0"/>
              <w:marBottom w:val="0"/>
              <w:divBdr>
                <w:top w:val="none" w:sz="0" w:space="0" w:color="auto"/>
                <w:left w:val="none" w:sz="0" w:space="0" w:color="auto"/>
                <w:bottom w:val="none" w:sz="0" w:space="0" w:color="auto"/>
                <w:right w:val="none" w:sz="0" w:space="0" w:color="auto"/>
              </w:divBdr>
            </w:div>
            <w:div w:id="1548760175">
              <w:marLeft w:val="0"/>
              <w:marRight w:val="0"/>
              <w:marTop w:val="0"/>
              <w:marBottom w:val="0"/>
              <w:divBdr>
                <w:top w:val="none" w:sz="0" w:space="0" w:color="auto"/>
                <w:left w:val="none" w:sz="0" w:space="0" w:color="auto"/>
                <w:bottom w:val="none" w:sz="0" w:space="0" w:color="auto"/>
                <w:right w:val="none" w:sz="0" w:space="0" w:color="auto"/>
              </w:divBdr>
            </w:div>
            <w:div w:id="543055482">
              <w:marLeft w:val="0"/>
              <w:marRight w:val="0"/>
              <w:marTop w:val="0"/>
              <w:marBottom w:val="0"/>
              <w:divBdr>
                <w:top w:val="none" w:sz="0" w:space="0" w:color="auto"/>
                <w:left w:val="none" w:sz="0" w:space="0" w:color="auto"/>
                <w:bottom w:val="none" w:sz="0" w:space="0" w:color="auto"/>
                <w:right w:val="none" w:sz="0" w:space="0" w:color="auto"/>
              </w:divBdr>
            </w:div>
            <w:div w:id="284195277">
              <w:marLeft w:val="0"/>
              <w:marRight w:val="0"/>
              <w:marTop w:val="0"/>
              <w:marBottom w:val="0"/>
              <w:divBdr>
                <w:top w:val="none" w:sz="0" w:space="0" w:color="auto"/>
                <w:left w:val="none" w:sz="0" w:space="0" w:color="auto"/>
                <w:bottom w:val="none" w:sz="0" w:space="0" w:color="auto"/>
                <w:right w:val="none" w:sz="0" w:space="0" w:color="auto"/>
              </w:divBdr>
            </w:div>
            <w:div w:id="1811826250">
              <w:marLeft w:val="0"/>
              <w:marRight w:val="0"/>
              <w:marTop w:val="0"/>
              <w:marBottom w:val="0"/>
              <w:divBdr>
                <w:top w:val="none" w:sz="0" w:space="0" w:color="auto"/>
                <w:left w:val="none" w:sz="0" w:space="0" w:color="auto"/>
                <w:bottom w:val="none" w:sz="0" w:space="0" w:color="auto"/>
                <w:right w:val="none" w:sz="0" w:space="0" w:color="auto"/>
              </w:divBdr>
            </w:div>
            <w:div w:id="698241246">
              <w:marLeft w:val="0"/>
              <w:marRight w:val="0"/>
              <w:marTop w:val="0"/>
              <w:marBottom w:val="0"/>
              <w:divBdr>
                <w:top w:val="none" w:sz="0" w:space="0" w:color="auto"/>
                <w:left w:val="none" w:sz="0" w:space="0" w:color="auto"/>
                <w:bottom w:val="none" w:sz="0" w:space="0" w:color="auto"/>
                <w:right w:val="none" w:sz="0" w:space="0" w:color="auto"/>
              </w:divBdr>
            </w:div>
            <w:div w:id="2052219738">
              <w:marLeft w:val="0"/>
              <w:marRight w:val="0"/>
              <w:marTop w:val="0"/>
              <w:marBottom w:val="0"/>
              <w:divBdr>
                <w:top w:val="none" w:sz="0" w:space="0" w:color="auto"/>
                <w:left w:val="none" w:sz="0" w:space="0" w:color="auto"/>
                <w:bottom w:val="none" w:sz="0" w:space="0" w:color="auto"/>
                <w:right w:val="none" w:sz="0" w:space="0" w:color="auto"/>
              </w:divBdr>
            </w:div>
            <w:div w:id="491259363">
              <w:marLeft w:val="0"/>
              <w:marRight w:val="0"/>
              <w:marTop w:val="0"/>
              <w:marBottom w:val="0"/>
              <w:divBdr>
                <w:top w:val="none" w:sz="0" w:space="0" w:color="auto"/>
                <w:left w:val="none" w:sz="0" w:space="0" w:color="auto"/>
                <w:bottom w:val="none" w:sz="0" w:space="0" w:color="auto"/>
                <w:right w:val="none" w:sz="0" w:space="0" w:color="auto"/>
              </w:divBdr>
            </w:div>
            <w:div w:id="1642422120">
              <w:marLeft w:val="0"/>
              <w:marRight w:val="0"/>
              <w:marTop w:val="0"/>
              <w:marBottom w:val="0"/>
              <w:divBdr>
                <w:top w:val="none" w:sz="0" w:space="0" w:color="auto"/>
                <w:left w:val="none" w:sz="0" w:space="0" w:color="auto"/>
                <w:bottom w:val="none" w:sz="0" w:space="0" w:color="auto"/>
                <w:right w:val="none" w:sz="0" w:space="0" w:color="auto"/>
              </w:divBdr>
            </w:div>
            <w:div w:id="757872545">
              <w:marLeft w:val="0"/>
              <w:marRight w:val="0"/>
              <w:marTop w:val="0"/>
              <w:marBottom w:val="0"/>
              <w:divBdr>
                <w:top w:val="none" w:sz="0" w:space="0" w:color="auto"/>
                <w:left w:val="none" w:sz="0" w:space="0" w:color="auto"/>
                <w:bottom w:val="none" w:sz="0" w:space="0" w:color="auto"/>
                <w:right w:val="none" w:sz="0" w:space="0" w:color="auto"/>
              </w:divBdr>
            </w:div>
            <w:div w:id="576212189">
              <w:marLeft w:val="0"/>
              <w:marRight w:val="0"/>
              <w:marTop w:val="0"/>
              <w:marBottom w:val="0"/>
              <w:divBdr>
                <w:top w:val="none" w:sz="0" w:space="0" w:color="auto"/>
                <w:left w:val="none" w:sz="0" w:space="0" w:color="auto"/>
                <w:bottom w:val="none" w:sz="0" w:space="0" w:color="auto"/>
                <w:right w:val="none" w:sz="0" w:space="0" w:color="auto"/>
              </w:divBdr>
            </w:div>
            <w:div w:id="1409840195">
              <w:marLeft w:val="0"/>
              <w:marRight w:val="0"/>
              <w:marTop w:val="0"/>
              <w:marBottom w:val="0"/>
              <w:divBdr>
                <w:top w:val="none" w:sz="0" w:space="0" w:color="auto"/>
                <w:left w:val="none" w:sz="0" w:space="0" w:color="auto"/>
                <w:bottom w:val="none" w:sz="0" w:space="0" w:color="auto"/>
                <w:right w:val="none" w:sz="0" w:space="0" w:color="auto"/>
              </w:divBdr>
            </w:div>
            <w:div w:id="1264650245">
              <w:marLeft w:val="0"/>
              <w:marRight w:val="0"/>
              <w:marTop w:val="0"/>
              <w:marBottom w:val="0"/>
              <w:divBdr>
                <w:top w:val="none" w:sz="0" w:space="0" w:color="auto"/>
                <w:left w:val="none" w:sz="0" w:space="0" w:color="auto"/>
                <w:bottom w:val="none" w:sz="0" w:space="0" w:color="auto"/>
                <w:right w:val="none" w:sz="0" w:space="0" w:color="auto"/>
              </w:divBdr>
            </w:div>
            <w:div w:id="915214163">
              <w:marLeft w:val="0"/>
              <w:marRight w:val="0"/>
              <w:marTop w:val="0"/>
              <w:marBottom w:val="0"/>
              <w:divBdr>
                <w:top w:val="none" w:sz="0" w:space="0" w:color="auto"/>
                <w:left w:val="none" w:sz="0" w:space="0" w:color="auto"/>
                <w:bottom w:val="none" w:sz="0" w:space="0" w:color="auto"/>
                <w:right w:val="none" w:sz="0" w:space="0" w:color="auto"/>
              </w:divBdr>
            </w:div>
            <w:div w:id="1901280420">
              <w:marLeft w:val="0"/>
              <w:marRight w:val="0"/>
              <w:marTop w:val="0"/>
              <w:marBottom w:val="0"/>
              <w:divBdr>
                <w:top w:val="none" w:sz="0" w:space="0" w:color="auto"/>
                <w:left w:val="none" w:sz="0" w:space="0" w:color="auto"/>
                <w:bottom w:val="none" w:sz="0" w:space="0" w:color="auto"/>
                <w:right w:val="none" w:sz="0" w:space="0" w:color="auto"/>
              </w:divBdr>
            </w:div>
            <w:div w:id="1867521157">
              <w:marLeft w:val="0"/>
              <w:marRight w:val="0"/>
              <w:marTop w:val="0"/>
              <w:marBottom w:val="0"/>
              <w:divBdr>
                <w:top w:val="none" w:sz="0" w:space="0" w:color="auto"/>
                <w:left w:val="none" w:sz="0" w:space="0" w:color="auto"/>
                <w:bottom w:val="none" w:sz="0" w:space="0" w:color="auto"/>
                <w:right w:val="none" w:sz="0" w:space="0" w:color="auto"/>
              </w:divBdr>
            </w:div>
            <w:div w:id="476071342">
              <w:marLeft w:val="0"/>
              <w:marRight w:val="0"/>
              <w:marTop w:val="0"/>
              <w:marBottom w:val="0"/>
              <w:divBdr>
                <w:top w:val="none" w:sz="0" w:space="0" w:color="auto"/>
                <w:left w:val="none" w:sz="0" w:space="0" w:color="auto"/>
                <w:bottom w:val="none" w:sz="0" w:space="0" w:color="auto"/>
                <w:right w:val="none" w:sz="0" w:space="0" w:color="auto"/>
              </w:divBdr>
            </w:div>
            <w:div w:id="921182338">
              <w:marLeft w:val="0"/>
              <w:marRight w:val="0"/>
              <w:marTop w:val="0"/>
              <w:marBottom w:val="0"/>
              <w:divBdr>
                <w:top w:val="none" w:sz="0" w:space="0" w:color="auto"/>
                <w:left w:val="none" w:sz="0" w:space="0" w:color="auto"/>
                <w:bottom w:val="none" w:sz="0" w:space="0" w:color="auto"/>
                <w:right w:val="none" w:sz="0" w:space="0" w:color="auto"/>
              </w:divBdr>
            </w:div>
            <w:div w:id="1029179994">
              <w:marLeft w:val="0"/>
              <w:marRight w:val="0"/>
              <w:marTop w:val="0"/>
              <w:marBottom w:val="0"/>
              <w:divBdr>
                <w:top w:val="none" w:sz="0" w:space="0" w:color="auto"/>
                <w:left w:val="none" w:sz="0" w:space="0" w:color="auto"/>
                <w:bottom w:val="none" w:sz="0" w:space="0" w:color="auto"/>
                <w:right w:val="none" w:sz="0" w:space="0" w:color="auto"/>
              </w:divBdr>
            </w:div>
            <w:div w:id="507139833">
              <w:marLeft w:val="0"/>
              <w:marRight w:val="0"/>
              <w:marTop w:val="0"/>
              <w:marBottom w:val="0"/>
              <w:divBdr>
                <w:top w:val="none" w:sz="0" w:space="0" w:color="auto"/>
                <w:left w:val="none" w:sz="0" w:space="0" w:color="auto"/>
                <w:bottom w:val="none" w:sz="0" w:space="0" w:color="auto"/>
                <w:right w:val="none" w:sz="0" w:space="0" w:color="auto"/>
              </w:divBdr>
            </w:div>
            <w:div w:id="916331149">
              <w:marLeft w:val="0"/>
              <w:marRight w:val="0"/>
              <w:marTop w:val="0"/>
              <w:marBottom w:val="0"/>
              <w:divBdr>
                <w:top w:val="none" w:sz="0" w:space="0" w:color="auto"/>
                <w:left w:val="none" w:sz="0" w:space="0" w:color="auto"/>
                <w:bottom w:val="none" w:sz="0" w:space="0" w:color="auto"/>
                <w:right w:val="none" w:sz="0" w:space="0" w:color="auto"/>
              </w:divBdr>
            </w:div>
            <w:div w:id="344210666">
              <w:marLeft w:val="0"/>
              <w:marRight w:val="0"/>
              <w:marTop w:val="0"/>
              <w:marBottom w:val="0"/>
              <w:divBdr>
                <w:top w:val="none" w:sz="0" w:space="0" w:color="auto"/>
                <w:left w:val="none" w:sz="0" w:space="0" w:color="auto"/>
                <w:bottom w:val="none" w:sz="0" w:space="0" w:color="auto"/>
                <w:right w:val="none" w:sz="0" w:space="0" w:color="auto"/>
              </w:divBdr>
            </w:div>
            <w:div w:id="2072264954">
              <w:marLeft w:val="0"/>
              <w:marRight w:val="0"/>
              <w:marTop w:val="0"/>
              <w:marBottom w:val="0"/>
              <w:divBdr>
                <w:top w:val="none" w:sz="0" w:space="0" w:color="auto"/>
                <w:left w:val="none" w:sz="0" w:space="0" w:color="auto"/>
                <w:bottom w:val="none" w:sz="0" w:space="0" w:color="auto"/>
                <w:right w:val="none" w:sz="0" w:space="0" w:color="auto"/>
              </w:divBdr>
            </w:div>
            <w:div w:id="1369452163">
              <w:marLeft w:val="0"/>
              <w:marRight w:val="0"/>
              <w:marTop w:val="0"/>
              <w:marBottom w:val="0"/>
              <w:divBdr>
                <w:top w:val="none" w:sz="0" w:space="0" w:color="auto"/>
                <w:left w:val="none" w:sz="0" w:space="0" w:color="auto"/>
                <w:bottom w:val="none" w:sz="0" w:space="0" w:color="auto"/>
                <w:right w:val="none" w:sz="0" w:space="0" w:color="auto"/>
              </w:divBdr>
            </w:div>
            <w:div w:id="1830554183">
              <w:marLeft w:val="0"/>
              <w:marRight w:val="0"/>
              <w:marTop w:val="0"/>
              <w:marBottom w:val="0"/>
              <w:divBdr>
                <w:top w:val="none" w:sz="0" w:space="0" w:color="auto"/>
                <w:left w:val="none" w:sz="0" w:space="0" w:color="auto"/>
                <w:bottom w:val="none" w:sz="0" w:space="0" w:color="auto"/>
                <w:right w:val="none" w:sz="0" w:space="0" w:color="auto"/>
              </w:divBdr>
            </w:div>
            <w:div w:id="1142189757">
              <w:marLeft w:val="0"/>
              <w:marRight w:val="0"/>
              <w:marTop w:val="0"/>
              <w:marBottom w:val="0"/>
              <w:divBdr>
                <w:top w:val="none" w:sz="0" w:space="0" w:color="auto"/>
                <w:left w:val="none" w:sz="0" w:space="0" w:color="auto"/>
                <w:bottom w:val="none" w:sz="0" w:space="0" w:color="auto"/>
                <w:right w:val="none" w:sz="0" w:space="0" w:color="auto"/>
              </w:divBdr>
            </w:div>
            <w:div w:id="1919711718">
              <w:marLeft w:val="0"/>
              <w:marRight w:val="0"/>
              <w:marTop w:val="0"/>
              <w:marBottom w:val="0"/>
              <w:divBdr>
                <w:top w:val="none" w:sz="0" w:space="0" w:color="auto"/>
                <w:left w:val="none" w:sz="0" w:space="0" w:color="auto"/>
                <w:bottom w:val="none" w:sz="0" w:space="0" w:color="auto"/>
                <w:right w:val="none" w:sz="0" w:space="0" w:color="auto"/>
              </w:divBdr>
            </w:div>
            <w:div w:id="213083093">
              <w:marLeft w:val="0"/>
              <w:marRight w:val="0"/>
              <w:marTop w:val="0"/>
              <w:marBottom w:val="0"/>
              <w:divBdr>
                <w:top w:val="none" w:sz="0" w:space="0" w:color="auto"/>
                <w:left w:val="none" w:sz="0" w:space="0" w:color="auto"/>
                <w:bottom w:val="none" w:sz="0" w:space="0" w:color="auto"/>
                <w:right w:val="none" w:sz="0" w:space="0" w:color="auto"/>
              </w:divBdr>
            </w:div>
            <w:div w:id="282883638">
              <w:marLeft w:val="0"/>
              <w:marRight w:val="0"/>
              <w:marTop w:val="0"/>
              <w:marBottom w:val="0"/>
              <w:divBdr>
                <w:top w:val="none" w:sz="0" w:space="0" w:color="auto"/>
                <w:left w:val="none" w:sz="0" w:space="0" w:color="auto"/>
                <w:bottom w:val="none" w:sz="0" w:space="0" w:color="auto"/>
                <w:right w:val="none" w:sz="0" w:space="0" w:color="auto"/>
              </w:divBdr>
            </w:div>
            <w:div w:id="615260935">
              <w:marLeft w:val="0"/>
              <w:marRight w:val="0"/>
              <w:marTop w:val="0"/>
              <w:marBottom w:val="0"/>
              <w:divBdr>
                <w:top w:val="none" w:sz="0" w:space="0" w:color="auto"/>
                <w:left w:val="none" w:sz="0" w:space="0" w:color="auto"/>
                <w:bottom w:val="none" w:sz="0" w:space="0" w:color="auto"/>
                <w:right w:val="none" w:sz="0" w:space="0" w:color="auto"/>
              </w:divBdr>
            </w:div>
            <w:div w:id="1181359069">
              <w:marLeft w:val="0"/>
              <w:marRight w:val="0"/>
              <w:marTop w:val="0"/>
              <w:marBottom w:val="0"/>
              <w:divBdr>
                <w:top w:val="none" w:sz="0" w:space="0" w:color="auto"/>
                <w:left w:val="none" w:sz="0" w:space="0" w:color="auto"/>
                <w:bottom w:val="none" w:sz="0" w:space="0" w:color="auto"/>
                <w:right w:val="none" w:sz="0" w:space="0" w:color="auto"/>
              </w:divBdr>
            </w:div>
            <w:div w:id="1949847031">
              <w:marLeft w:val="0"/>
              <w:marRight w:val="0"/>
              <w:marTop w:val="0"/>
              <w:marBottom w:val="0"/>
              <w:divBdr>
                <w:top w:val="none" w:sz="0" w:space="0" w:color="auto"/>
                <w:left w:val="none" w:sz="0" w:space="0" w:color="auto"/>
                <w:bottom w:val="none" w:sz="0" w:space="0" w:color="auto"/>
                <w:right w:val="none" w:sz="0" w:space="0" w:color="auto"/>
              </w:divBdr>
            </w:div>
            <w:div w:id="687563874">
              <w:marLeft w:val="0"/>
              <w:marRight w:val="0"/>
              <w:marTop w:val="0"/>
              <w:marBottom w:val="0"/>
              <w:divBdr>
                <w:top w:val="none" w:sz="0" w:space="0" w:color="auto"/>
                <w:left w:val="none" w:sz="0" w:space="0" w:color="auto"/>
                <w:bottom w:val="none" w:sz="0" w:space="0" w:color="auto"/>
                <w:right w:val="none" w:sz="0" w:space="0" w:color="auto"/>
              </w:divBdr>
            </w:div>
            <w:div w:id="4686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5370">
      <w:bodyDiv w:val="1"/>
      <w:marLeft w:val="0"/>
      <w:marRight w:val="0"/>
      <w:marTop w:val="0"/>
      <w:marBottom w:val="0"/>
      <w:divBdr>
        <w:top w:val="none" w:sz="0" w:space="0" w:color="auto"/>
        <w:left w:val="none" w:sz="0" w:space="0" w:color="auto"/>
        <w:bottom w:val="none" w:sz="0" w:space="0" w:color="auto"/>
        <w:right w:val="none" w:sz="0" w:space="0" w:color="auto"/>
      </w:divBdr>
      <w:divsChild>
        <w:div w:id="763645825">
          <w:marLeft w:val="0"/>
          <w:marRight w:val="0"/>
          <w:marTop w:val="0"/>
          <w:marBottom w:val="0"/>
          <w:divBdr>
            <w:top w:val="none" w:sz="0" w:space="0" w:color="auto"/>
            <w:left w:val="none" w:sz="0" w:space="0" w:color="auto"/>
            <w:bottom w:val="none" w:sz="0" w:space="0" w:color="auto"/>
            <w:right w:val="none" w:sz="0" w:space="0" w:color="auto"/>
          </w:divBdr>
          <w:divsChild>
            <w:div w:id="50539955">
              <w:marLeft w:val="0"/>
              <w:marRight w:val="0"/>
              <w:marTop w:val="0"/>
              <w:marBottom w:val="0"/>
              <w:divBdr>
                <w:top w:val="none" w:sz="0" w:space="0" w:color="auto"/>
                <w:left w:val="none" w:sz="0" w:space="0" w:color="auto"/>
                <w:bottom w:val="none" w:sz="0" w:space="0" w:color="auto"/>
                <w:right w:val="none" w:sz="0" w:space="0" w:color="auto"/>
              </w:divBdr>
            </w:div>
            <w:div w:id="1044410635">
              <w:marLeft w:val="0"/>
              <w:marRight w:val="0"/>
              <w:marTop w:val="0"/>
              <w:marBottom w:val="0"/>
              <w:divBdr>
                <w:top w:val="none" w:sz="0" w:space="0" w:color="auto"/>
                <w:left w:val="none" w:sz="0" w:space="0" w:color="auto"/>
                <w:bottom w:val="none" w:sz="0" w:space="0" w:color="auto"/>
                <w:right w:val="none" w:sz="0" w:space="0" w:color="auto"/>
              </w:divBdr>
            </w:div>
            <w:div w:id="1405448139">
              <w:marLeft w:val="0"/>
              <w:marRight w:val="0"/>
              <w:marTop w:val="0"/>
              <w:marBottom w:val="0"/>
              <w:divBdr>
                <w:top w:val="none" w:sz="0" w:space="0" w:color="auto"/>
                <w:left w:val="none" w:sz="0" w:space="0" w:color="auto"/>
                <w:bottom w:val="none" w:sz="0" w:space="0" w:color="auto"/>
                <w:right w:val="none" w:sz="0" w:space="0" w:color="auto"/>
              </w:divBdr>
            </w:div>
            <w:div w:id="1730300558">
              <w:marLeft w:val="0"/>
              <w:marRight w:val="0"/>
              <w:marTop w:val="0"/>
              <w:marBottom w:val="0"/>
              <w:divBdr>
                <w:top w:val="none" w:sz="0" w:space="0" w:color="auto"/>
                <w:left w:val="none" w:sz="0" w:space="0" w:color="auto"/>
                <w:bottom w:val="none" w:sz="0" w:space="0" w:color="auto"/>
                <w:right w:val="none" w:sz="0" w:space="0" w:color="auto"/>
              </w:divBdr>
            </w:div>
            <w:div w:id="961033474">
              <w:marLeft w:val="0"/>
              <w:marRight w:val="0"/>
              <w:marTop w:val="0"/>
              <w:marBottom w:val="0"/>
              <w:divBdr>
                <w:top w:val="none" w:sz="0" w:space="0" w:color="auto"/>
                <w:left w:val="none" w:sz="0" w:space="0" w:color="auto"/>
                <w:bottom w:val="none" w:sz="0" w:space="0" w:color="auto"/>
                <w:right w:val="none" w:sz="0" w:space="0" w:color="auto"/>
              </w:divBdr>
            </w:div>
            <w:div w:id="684404173">
              <w:marLeft w:val="0"/>
              <w:marRight w:val="0"/>
              <w:marTop w:val="0"/>
              <w:marBottom w:val="0"/>
              <w:divBdr>
                <w:top w:val="none" w:sz="0" w:space="0" w:color="auto"/>
                <w:left w:val="none" w:sz="0" w:space="0" w:color="auto"/>
                <w:bottom w:val="none" w:sz="0" w:space="0" w:color="auto"/>
                <w:right w:val="none" w:sz="0" w:space="0" w:color="auto"/>
              </w:divBdr>
            </w:div>
            <w:div w:id="868569179">
              <w:marLeft w:val="0"/>
              <w:marRight w:val="0"/>
              <w:marTop w:val="0"/>
              <w:marBottom w:val="0"/>
              <w:divBdr>
                <w:top w:val="none" w:sz="0" w:space="0" w:color="auto"/>
                <w:left w:val="none" w:sz="0" w:space="0" w:color="auto"/>
                <w:bottom w:val="none" w:sz="0" w:space="0" w:color="auto"/>
                <w:right w:val="none" w:sz="0" w:space="0" w:color="auto"/>
              </w:divBdr>
            </w:div>
            <w:div w:id="1106854448">
              <w:marLeft w:val="0"/>
              <w:marRight w:val="0"/>
              <w:marTop w:val="0"/>
              <w:marBottom w:val="0"/>
              <w:divBdr>
                <w:top w:val="none" w:sz="0" w:space="0" w:color="auto"/>
                <w:left w:val="none" w:sz="0" w:space="0" w:color="auto"/>
                <w:bottom w:val="none" w:sz="0" w:space="0" w:color="auto"/>
                <w:right w:val="none" w:sz="0" w:space="0" w:color="auto"/>
              </w:divBdr>
            </w:div>
            <w:div w:id="1221360145">
              <w:marLeft w:val="0"/>
              <w:marRight w:val="0"/>
              <w:marTop w:val="0"/>
              <w:marBottom w:val="0"/>
              <w:divBdr>
                <w:top w:val="none" w:sz="0" w:space="0" w:color="auto"/>
                <w:left w:val="none" w:sz="0" w:space="0" w:color="auto"/>
                <w:bottom w:val="none" w:sz="0" w:space="0" w:color="auto"/>
                <w:right w:val="none" w:sz="0" w:space="0" w:color="auto"/>
              </w:divBdr>
            </w:div>
            <w:div w:id="2042899959">
              <w:marLeft w:val="0"/>
              <w:marRight w:val="0"/>
              <w:marTop w:val="0"/>
              <w:marBottom w:val="0"/>
              <w:divBdr>
                <w:top w:val="none" w:sz="0" w:space="0" w:color="auto"/>
                <w:left w:val="none" w:sz="0" w:space="0" w:color="auto"/>
                <w:bottom w:val="none" w:sz="0" w:space="0" w:color="auto"/>
                <w:right w:val="none" w:sz="0" w:space="0" w:color="auto"/>
              </w:divBdr>
            </w:div>
            <w:div w:id="1674336570">
              <w:marLeft w:val="0"/>
              <w:marRight w:val="0"/>
              <w:marTop w:val="0"/>
              <w:marBottom w:val="0"/>
              <w:divBdr>
                <w:top w:val="none" w:sz="0" w:space="0" w:color="auto"/>
                <w:left w:val="none" w:sz="0" w:space="0" w:color="auto"/>
                <w:bottom w:val="none" w:sz="0" w:space="0" w:color="auto"/>
                <w:right w:val="none" w:sz="0" w:space="0" w:color="auto"/>
              </w:divBdr>
            </w:div>
            <w:div w:id="502545835">
              <w:marLeft w:val="0"/>
              <w:marRight w:val="0"/>
              <w:marTop w:val="0"/>
              <w:marBottom w:val="0"/>
              <w:divBdr>
                <w:top w:val="none" w:sz="0" w:space="0" w:color="auto"/>
                <w:left w:val="none" w:sz="0" w:space="0" w:color="auto"/>
                <w:bottom w:val="none" w:sz="0" w:space="0" w:color="auto"/>
                <w:right w:val="none" w:sz="0" w:space="0" w:color="auto"/>
              </w:divBdr>
            </w:div>
            <w:div w:id="1835761525">
              <w:marLeft w:val="0"/>
              <w:marRight w:val="0"/>
              <w:marTop w:val="0"/>
              <w:marBottom w:val="0"/>
              <w:divBdr>
                <w:top w:val="none" w:sz="0" w:space="0" w:color="auto"/>
                <w:left w:val="none" w:sz="0" w:space="0" w:color="auto"/>
                <w:bottom w:val="none" w:sz="0" w:space="0" w:color="auto"/>
                <w:right w:val="none" w:sz="0" w:space="0" w:color="auto"/>
              </w:divBdr>
            </w:div>
            <w:div w:id="1304966249">
              <w:marLeft w:val="0"/>
              <w:marRight w:val="0"/>
              <w:marTop w:val="0"/>
              <w:marBottom w:val="0"/>
              <w:divBdr>
                <w:top w:val="none" w:sz="0" w:space="0" w:color="auto"/>
                <w:left w:val="none" w:sz="0" w:space="0" w:color="auto"/>
                <w:bottom w:val="none" w:sz="0" w:space="0" w:color="auto"/>
                <w:right w:val="none" w:sz="0" w:space="0" w:color="auto"/>
              </w:divBdr>
            </w:div>
            <w:div w:id="1144663494">
              <w:marLeft w:val="0"/>
              <w:marRight w:val="0"/>
              <w:marTop w:val="0"/>
              <w:marBottom w:val="0"/>
              <w:divBdr>
                <w:top w:val="none" w:sz="0" w:space="0" w:color="auto"/>
                <w:left w:val="none" w:sz="0" w:space="0" w:color="auto"/>
                <w:bottom w:val="none" w:sz="0" w:space="0" w:color="auto"/>
                <w:right w:val="none" w:sz="0" w:space="0" w:color="auto"/>
              </w:divBdr>
            </w:div>
            <w:div w:id="332412263">
              <w:marLeft w:val="0"/>
              <w:marRight w:val="0"/>
              <w:marTop w:val="0"/>
              <w:marBottom w:val="0"/>
              <w:divBdr>
                <w:top w:val="none" w:sz="0" w:space="0" w:color="auto"/>
                <w:left w:val="none" w:sz="0" w:space="0" w:color="auto"/>
                <w:bottom w:val="none" w:sz="0" w:space="0" w:color="auto"/>
                <w:right w:val="none" w:sz="0" w:space="0" w:color="auto"/>
              </w:divBdr>
            </w:div>
            <w:div w:id="1338731273">
              <w:marLeft w:val="0"/>
              <w:marRight w:val="0"/>
              <w:marTop w:val="0"/>
              <w:marBottom w:val="0"/>
              <w:divBdr>
                <w:top w:val="none" w:sz="0" w:space="0" w:color="auto"/>
                <w:left w:val="none" w:sz="0" w:space="0" w:color="auto"/>
                <w:bottom w:val="none" w:sz="0" w:space="0" w:color="auto"/>
                <w:right w:val="none" w:sz="0" w:space="0" w:color="auto"/>
              </w:divBdr>
            </w:div>
            <w:div w:id="1298606137">
              <w:marLeft w:val="0"/>
              <w:marRight w:val="0"/>
              <w:marTop w:val="0"/>
              <w:marBottom w:val="0"/>
              <w:divBdr>
                <w:top w:val="none" w:sz="0" w:space="0" w:color="auto"/>
                <w:left w:val="none" w:sz="0" w:space="0" w:color="auto"/>
                <w:bottom w:val="none" w:sz="0" w:space="0" w:color="auto"/>
                <w:right w:val="none" w:sz="0" w:space="0" w:color="auto"/>
              </w:divBdr>
            </w:div>
            <w:div w:id="585656266">
              <w:marLeft w:val="0"/>
              <w:marRight w:val="0"/>
              <w:marTop w:val="0"/>
              <w:marBottom w:val="0"/>
              <w:divBdr>
                <w:top w:val="none" w:sz="0" w:space="0" w:color="auto"/>
                <w:left w:val="none" w:sz="0" w:space="0" w:color="auto"/>
                <w:bottom w:val="none" w:sz="0" w:space="0" w:color="auto"/>
                <w:right w:val="none" w:sz="0" w:space="0" w:color="auto"/>
              </w:divBdr>
            </w:div>
            <w:div w:id="1241524670">
              <w:marLeft w:val="0"/>
              <w:marRight w:val="0"/>
              <w:marTop w:val="0"/>
              <w:marBottom w:val="0"/>
              <w:divBdr>
                <w:top w:val="none" w:sz="0" w:space="0" w:color="auto"/>
                <w:left w:val="none" w:sz="0" w:space="0" w:color="auto"/>
                <w:bottom w:val="none" w:sz="0" w:space="0" w:color="auto"/>
                <w:right w:val="none" w:sz="0" w:space="0" w:color="auto"/>
              </w:divBdr>
            </w:div>
            <w:div w:id="1656372020">
              <w:marLeft w:val="0"/>
              <w:marRight w:val="0"/>
              <w:marTop w:val="0"/>
              <w:marBottom w:val="0"/>
              <w:divBdr>
                <w:top w:val="none" w:sz="0" w:space="0" w:color="auto"/>
                <w:left w:val="none" w:sz="0" w:space="0" w:color="auto"/>
                <w:bottom w:val="none" w:sz="0" w:space="0" w:color="auto"/>
                <w:right w:val="none" w:sz="0" w:space="0" w:color="auto"/>
              </w:divBdr>
            </w:div>
            <w:div w:id="1696079246">
              <w:marLeft w:val="0"/>
              <w:marRight w:val="0"/>
              <w:marTop w:val="0"/>
              <w:marBottom w:val="0"/>
              <w:divBdr>
                <w:top w:val="none" w:sz="0" w:space="0" w:color="auto"/>
                <w:left w:val="none" w:sz="0" w:space="0" w:color="auto"/>
                <w:bottom w:val="none" w:sz="0" w:space="0" w:color="auto"/>
                <w:right w:val="none" w:sz="0" w:space="0" w:color="auto"/>
              </w:divBdr>
            </w:div>
            <w:div w:id="1768765665">
              <w:marLeft w:val="0"/>
              <w:marRight w:val="0"/>
              <w:marTop w:val="0"/>
              <w:marBottom w:val="0"/>
              <w:divBdr>
                <w:top w:val="none" w:sz="0" w:space="0" w:color="auto"/>
                <w:left w:val="none" w:sz="0" w:space="0" w:color="auto"/>
                <w:bottom w:val="none" w:sz="0" w:space="0" w:color="auto"/>
                <w:right w:val="none" w:sz="0" w:space="0" w:color="auto"/>
              </w:divBdr>
            </w:div>
            <w:div w:id="438717608">
              <w:marLeft w:val="0"/>
              <w:marRight w:val="0"/>
              <w:marTop w:val="0"/>
              <w:marBottom w:val="0"/>
              <w:divBdr>
                <w:top w:val="none" w:sz="0" w:space="0" w:color="auto"/>
                <w:left w:val="none" w:sz="0" w:space="0" w:color="auto"/>
                <w:bottom w:val="none" w:sz="0" w:space="0" w:color="auto"/>
                <w:right w:val="none" w:sz="0" w:space="0" w:color="auto"/>
              </w:divBdr>
            </w:div>
            <w:div w:id="1747915771">
              <w:marLeft w:val="0"/>
              <w:marRight w:val="0"/>
              <w:marTop w:val="0"/>
              <w:marBottom w:val="0"/>
              <w:divBdr>
                <w:top w:val="none" w:sz="0" w:space="0" w:color="auto"/>
                <w:left w:val="none" w:sz="0" w:space="0" w:color="auto"/>
                <w:bottom w:val="none" w:sz="0" w:space="0" w:color="auto"/>
                <w:right w:val="none" w:sz="0" w:space="0" w:color="auto"/>
              </w:divBdr>
            </w:div>
            <w:div w:id="356468600">
              <w:marLeft w:val="0"/>
              <w:marRight w:val="0"/>
              <w:marTop w:val="0"/>
              <w:marBottom w:val="0"/>
              <w:divBdr>
                <w:top w:val="none" w:sz="0" w:space="0" w:color="auto"/>
                <w:left w:val="none" w:sz="0" w:space="0" w:color="auto"/>
                <w:bottom w:val="none" w:sz="0" w:space="0" w:color="auto"/>
                <w:right w:val="none" w:sz="0" w:space="0" w:color="auto"/>
              </w:divBdr>
            </w:div>
            <w:div w:id="1422067497">
              <w:marLeft w:val="0"/>
              <w:marRight w:val="0"/>
              <w:marTop w:val="0"/>
              <w:marBottom w:val="0"/>
              <w:divBdr>
                <w:top w:val="none" w:sz="0" w:space="0" w:color="auto"/>
                <w:left w:val="none" w:sz="0" w:space="0" w:color="auto"/>
                <w:bottom w:val="none" w:sz="0" w:space="0" w:color="auto"/>
                <w:right w:val="none" w:sz="0" w:space="0" w:color="auto"/>
              </w:divBdr>
            </w:div>
            <w:div w:id="899366598">
              <w:marLeft w:val="0"/>
              <w:marRight w:val="0"/>
              <w:marTop w:val="0"/>
              <w:marBottom w:val="0"/>
              <w:divBdr>
                <w:top w:val="none" w:sz="0" w:space="0" w:color="auto"/>
                <w:left w:val="none" w:sz="0" w:space="0" w:color="auto"/>
                <w:bottom w:val="none" w:sz="0" w:space="0" w:color="auto"/>
                <w:right w:val="none" w:sz="0" w:space="0" w:color="auto"/>
              </w:divBdr>
            </w:div>
            <w:div w:id="1472944773">
              <w:marLeft w:val="0"/>
              <w:marRight w:val="0"/>
              <w:marTop w:val="0"/>
              <w:marBottom w:val="0"/>
              <w:divBdr>
                <w:top w:val="none" w:sz="0" w:space="0" w:color="auto"/>
                <w:left w:val="none" w:sz="0" w:space="0" w:color="auto"/>
                <w:bottom w:val="none" w:sz="0" w:space="0" w:color="auto"/>
                <w:right w:val="none" w:sz="0" w:space="0" w:color="auto"/>
              </w:divBdr>
            </w:div>
            <w:div w:id="1401908540">
              <w:marLeft w:val="0"/>
              <w:marRight w:val="0"/>
              <w:marTop w:val="0"/>
              <w:marBottom w:val="0"/>
              <w:divBdr>
                <w:top w:val="none" w:sz="0" w:space="0" w:color="auto"/>
                <w:left w:val="none" w:sz="0" w:space="0" w:color="auto"/>
                <w:bottom w:val="none" w:sz="0" w:space="0" w:color="auto"/>
                <w:right w:val="none" w:sz="0" w:space="0" w:color="auto"/>
              </w:divBdr>
            </w:div>
            <w:div w:id="1250652212">
              <w:marLeft w:val="0"/>
              <w:marRight w:val="0"/>
              <w:marTop w:val="0"/>
              <w:marBottom w:val="0"/>
              <w:divBdr>
                <w:top w:val="none" w:sz="0" w:space="0" w:color="auto"/>
                <w:left w:val="none" w:sz="0" w:space="0" w:color="auto"/>
                <w:bottom w:val="none" w:sz="0" w:space="0" w:color="auto"/>
                <w:right w:val="none" w:sz="0" w:space="0" w:color="auto"/>
              </w:divBdr>
            </w:div>
            <w:div w:id="443303883">
              <w:marLeft w:val="0"/>
              <w:marRight w:val="0"/>
              <w:marTop w:val="0"/>
              <w:marBottom w:val="0"/>
              <w:divBdr>
                <w:top w:val="none" w:sz="0" w:space="0" w:color="auto"/>
                <w:left w:val="none" w:sz="0" w:space="0" w:color="auto"/>
                <w:bottom w:val="none" w:sz="0" w:space="0" w:color="auto"/>
                <w:right w:val="none" w:sz="0" w:space="0" w:color="auto"/>
              </w:divBdr>
            </w:div>
            <w:div w:id="1696686821">
              <w:marLeft w:val="0"/>
              <w:marRight w:val="0"/>
              <w:marTop w:val="0"/>
              <w:marBottom w:val="0"/>
              <w:divBdr>
                <w:top w:val="none" w:sz="0" w:space="0" w:color="auto"/>
                <w:left w:val="none" w:sz="0" w:space="0" w:color="auto"/>
                <w:bottom w:val="none" w:sz="0" w:space="0" w:color="auto"/>
                <w:right w:val="none" w:sz="0" w:space="0" w:color="auto"/>
              </w:divBdr>
            </w:div>
            <w:div w:id="509412473">
              <w:marLeft w:val="0"/>
              <w:marRight w:val="0"/>
              <w:marTop w:val="0"/>
              <w:marBottom w:val="0"/>
              <w:divBdr>
                <w:top w:val="none" w:sz="0" w:space="0" w:color="auto"/>
                <w:left w:val="none" w:sz="0" w:space="0" w:color="auto"/>
                <w:bottom w:val="none" w:sz="0" w:space="0" w:color="auto"/>
                <w:right w:val="none" w:sz="0" w:space="0" w:color="auto"/>
              </w:divBdr>
            </w:div>
            <w:div w:id="232349016">
              <w:marLeft w:val="0"/>
              <w:marRight w:val="0"/>
              <w:marTop w:val="0"/>
              <w:marBottom w:val="0"/>
              <w:divBdr>
                <w:top w:val="none" w:sz="0" w:space="0" w:color="auto"/>
                <w:left w:val="none" w:sz="0" w:space="0" w:color="auto"/>
                <w:bottom w:val="none" w:sz="0" w:space="0" w:color="auto"/>
                <w:right w:val="none" w:sz="0" w:space="0" w:color="auto"/>
              </w:divBdr>
            </w:div>
            <w:div w:id="478109269">
              <w:marLeft w:val="0"/>
              <w:marRight w:val="0"/>
              <w:marTop w:val="0"/>
              <w:marBottom w:val="0"/>
              <w:divBdr>
                <w:top w:val="none" w:sz="0" w:space="0" w:color="auto"/>
                <w:left w:val="none" w:sz="0" w:space="0" w:color="auto"/>
                <w:bottom w:val="none" w:sz="0" w:space="0" w:color="auto"/>
                <w:right w:val="none" w:sz="0" w:space="0" w:color="auto"/>
              </w:divBdr>
            </w:div>
            <w:div w:id="220555487">
              <w:marLeft w:val="0"/>
              <w:marRight w:val="0"/>
              <w:marTop w:val="0"/>
              <w:marBottom w:val="0"/>
              <w:divBdr>
                <w:top w:val="none" w:sz="0" w:space="0" w:color="auto"/>
                <w:left w:val="none" w:sz="0" w:space="0" w:color="auto"/>
                <w:bottom w:val="none" w:sz="0" w:space="0" w:color="auto"/>
                <w:right w:val="none" w:sz="0" w:space="0" w:color="auto"/>
              </w:divBdr>
            </w:div>
            <w:div w:id="1350911232">
              <w:marLeft w:val="0"/>
              <w:marRight w:val="0"/>
              <w:marTop w:val="0"/>
              <w:marBottom w:val="0"/>
              <w:divBdr>
                <w:top w:val="none" w:sz="0" w:space="0" w:color="auto"/>
                <w:left w:val="none" w:sz="0" w:space="0" w:color="auto"/>
                <w:bottom w:val="none" w:sz="0" w:space="0" w:color="auto"/>
                <w:right w:val="none" w:sz="0" w:space="0" w:color="auto"/>
              </w:divBdr>
            </w:div>
            <w:div w:id="979502813">
              <w:marLeft w:val="0"/>
              <w:marRight w:val="0"/>
              <w:marTop w:val="0"/>
              <w:marBottom w:val="0"/>
              <w:divBdr>
                <w:top w:val="none" w:sz="0" w:space="0" w:color="auto"/>
                <w:left w:val="none" w:sz="0" w:space="0" w:color="auto"/>
                <w:bottom w:val="none" w:sz="0" w:space="0" w:color="auto"/>
                <w:right w:val="none" w:sz="0" w:space="0" w:color="auto"/>
              </w:divBdr>
            </w:div>
            <w:div w:id="1194345898">
              <w:marLeft w:val="0"/>
              <w:marRight w:val="0"/>
              <w:marTop w:val="0"/>
              <w:marBottom w:val="0"/>
              <w:divBdr>
                <w:top w:val="none" w:sz="0" w:space="0" w:color="auto"/>
                <w:left w:val="none" w:sz="0" w:space="0" w:color="auto"/>
                <w:bottom w:val="none" w:sz="0" w:space="0" w:color="auto"/>
                <w:right w:val="none" w:sz="0" w:space="0" w:color="auto"/>
              </w:divBdr>
            </w:div>
            <w:div w:id="860705527">
              <w:marLeft w:val="0"/>
              <w:marRight w:val="0"/>
              <w:marTop w:val="0"/>
              <w:marBottom w:val="0"/>
              <w:divBdr>
                <w:top w:val="none" w:sz="0" w:space="0" w:color="auto"/>
                <w:left w:val="none" w:sz="0" w:space="0" w:color="auto"/>
                <w:bottom w:val="none" w:sz="0" w:space="0" w:color="auto"/>
                <w:right w:val="none" w:sz="0" w:space="0" w:color="auto"/>
              </w:divBdr>
            </w:div>
            <w:div w:id="1692294546">
              <w:marLeft w:val="0"/>
              <w:marRight w:val="0"/>
              <w:marTop w:val="0"/>
              <w:marBottom w:val="0"/>
              <w:divBdr>
                <w:top w:val="none" w:sz="0" w:space="0" w:color="auto"/>
                <w:left w:val="none" w:sz="0" w:space="0" w:color="auto"/>
                <w:bottom w:val="none" w:sz="0" w:space="0" w:color="auto"/>
                <w:right w:val="none" w:sz="0" w:space="0" w:color="auto"/>
              </w:divBdr>
            </w:div>
            <w:div w:id="1513912718">
              <w:marLeft w:val="0"/>
              <w:marRight w:val="0"/>
              <w:marTop w:val="0"/>
              <w:marBottom w:val="0"/>
              <w:divBdr>
                <w:top w:val="none" w:sz="0" w:space="0" w:color="auto"/>
                <w:left w:val="none" w:sz="0" w:space="0" w:color="auto"/>
                <w:bottom w:val="none" w:sz="0" w:space="0" w:color="auto"/>
                <w:right w:val="none" w:sz="0" w:space="0" w:color="auto"/>
              </w:divBdr>
            </w:div>
            <w:div w:id="2000383816">
              <w:marLeft w:val="0"/>
              <w:marRight w:val="0"/>
              <w:marTop w:val="0"/>
              <w:marBottom w:val="0"/>
              <w:divBdr>
                <w:top w:val="none" w:sz="0" w:space="0" w:color="auto"/>
                <w:left w:val="none" w:sz="0" w:space="0" w:color="auto"/>
                <w:bottom w:val="none" w:sz="0" w:space="0" w:color="auto"/>
                <w:right w:val="none" w:sz="0" w:space="0" w:color="auto"/>
              </w:divBdr>
            </w:div>
            <w:div w:id="1378966203">
              <w:marLeft w:val="0"/>
              <w:marRight w:val="0"/>
              <w:marTop w:val="0"/>
              <w:marBottom w:val="0"/>
              <w:divBdr>
                <w:top w:val="none" w:sz="0" w:space="0" w:color="auto"/>
                <w:left w:val="none" w:sz="0" w:space="0" w:color="auto"/>
                <w:bottom w:val="none" w:sz="0" w:space="0" w:color="auto"/>
                <w:right w:val="none" w:sz="0" w:space="0" w:color="auto"/>
              </w:divBdr>
            </w:div>
            <w:div w:id="1680505749">
              <w:marLeft w:val="0"/>
              <w:marRight w:val="0"/>
              <w:marTop w:val="0"/>
              <w:marBottom w:val="0"/>
              <w:divBdr>
                <w:top w:val="none" w:sz="0" w:space="0" w:color="auto"/>
                <w:left w:val="none" w:sz="0" w:space="0" w:color="auto"/>
                <w:bottom w:val="none" w:sz="0" w:space="0" w:color="auto"/>
                <w:right w:val="none" w:sz="0" w:space="0" w:color="auto"/>
              </w:divBdr>
            </w:div>
            <w:div w:id="746810342">
              <w:marLeft w:val="0"/>
              <w:marRight w:val="0"/>
              <w:marTop w:val="0"/>
              <w:marBottom w:val="0"/>
              <w:divBdr>
                <w:top w:val="none" w:sz="0" w:space="0" w:color="auto"/>
                <w:left w:val="none" w:sz="0" w:space="0" w:color="auto"/>
                <w:bottom w:val="none" w:sz="0" w:space="0" w:color="auto"/>
                <w:right w:val="none" w:sz="0" w:space="0" w:color="auto"/>
              </w:divBdr>
            </w:div>
            <w:div w:id="1909074580">
              <w:marLeft w:val="0"/>
              <w:marRight w:val="0"/>
              <w:marTop w:val="0"/>
              <w:marBottom w:val="0"/>
              <w:divBdr>
                <w:top w:val="none" w:sz="0" w:space="0" w:color="auto"/>
                <w:left w:val="none" w:sz="0" w:space="0" w:color="auto"/>
                <w:bottom w:val="none" w:sz="0" w:space="0" w:color="auto"/>
                <w:right w:val="none" w:sz="0" w:space="0" w:color="auto"/>
              </w:divBdr>
            </w:div>
            <w:div w:id="95028747">
              <w:marLeft w:val="0"/>
              <w:marRight w:val="0"/>
              <w:marTop w:val="0"/>
              <w:marBottom w:val="0"/>
              <w:divBdr>
                <w:top w:val="none" w:sz="0" w:space="0" w:color="auto"/>
                <w:left w:val="none" w:sz="0" w:space="0" w:color="auto"/>
                <w:bottom w:val="none" w:sz="0" w:space="0" w:color="auto"/>
                <w:right w:val="none" w:sz="0" w:space="0" w:color="auto"/>
              </w:divBdr>
            </w:div>
            <w:div w:id="1380666672">
              <w:marLeft w:val="0"/>
              <w:marRight w:val="0"/>
              <w:marTop w:val="0"/>
              <w:marBottom w:val="0"/>
              <w:divBdr>
                <w:top w:val="none" w:sz="0" w:space="0" w:color="auto"/>
                <w:left w:val="none" w:sz="0" w:space="0" w:color="auto"/>
                <w:bottom w:val="none" w:sz="0" w:space="0" w:color="auto"/>
                <w:right w:val="none" w:sz="0" w:space="0" w:color="auto"/>
              </w:divBdr>
            </w:div>
            <w:div w:id="1155952705">
              <w:marLeft w:val="0"/>
              <w:marRight w:val="0"/>
              <w:marTop w:val="0"/>
              <w:marBottom w:val="0"/>
              <w:divBdr>
                <w:top w:val="none" w:sz="0" w:space="0" w:color="auto"/>
                <w:left w:val="none" w:sz="0" w:space="0" w:color="auto"/>
                <w:bottom w:val="none" w:sz="0" w:space="0" w:color="auto"/>
                <w:right w:val="none" w:sz="0" w:space="0" w:color="auto"/>
              </w:divBdr>
            </w:div>
            <w:div w:id="379793007">
              <w:marLeft w:val="0"/>
              <w:marRight w:val="0"/>
              <w:marTop w:val="0"/>
              <w:marBottom w:val="0"/>
              <w:divBdr>
                <w:top w:val="none" w:sz="0" w:space="0" w:color="auto"/>
                <w:left w:val="none" w:sz="0" w:space="0" w:color="auto"/>
                <w:bottom w:val="none" w:sz="0" w:space="0" w:color="auto"/>
                <w:right w:val="none" w:sz="0" w:space="0" w:color="auto"/>
              </w:divBdr>
            </w:div>
            <w:div w:id="1723746625">
              <w:marLeft w:val="0"/>
              <w:marRight w:val="0"/>
              <w:marTop w:val="0"/>
              <w:marBottom w:val="0"/>
              <w:divBdr>
                <w:top w:val="none" w:sz="0" w:space="0" w:color="auto"/>
                <w:left w:val="none" w:sz="0" w:space="0" w:color="auto"/>
                <w:bottom w:val="none" w:sz="0" w:space="0" w:color="auto"/>
                <w:right w:val="none" w:sz="0" w:space="0" w:color="auto"/>
              </w:divBdr>
            </w:div>
            <w:div w:id="1310095788">
              <w:marLeft w:val="0"/>
              <w:marRight w:val="0"/>
              <w:marTop w:val="0"/>
              <w:marBottom w:val="0"/>
              <w:divBdr>
                <w:top w:val="none" w:sz="0" w:space="0" w:color="auto"/>
                <w:left w:val="none" w:sz="0" w:space="0" w:color="auto"/>
                <w:bottom w:val="none" w:sz="0" w:space="0" w:color="auto"/>
                <w:right w:val="none" w:sz="0" w:space="0" w:color="auto"/>
              </w:divBdr>
            </w:div>
            <w:div w:id="1953323880">
              <w:marLeft w:val="0"/>
              <w:marRight w:val="0"/>
              <w:marTop w:val="0"/>
              <w:marBottom w:val="0"/>
              <w:divBdr>
                <w:top w:val="none" w:sz="0" w:space="0" w:color="auto"/>
                <w:left w:val="none" w:sz="0" w:space="0" w:color="auto"/>
                <w:bottom w:val="none" w:sz="0" w:space="0" w:color="auto"/>
                <w:right w:val="none" w:sz="0" w:space="0" w:color="auto"/>
              </w:divBdr>
            </w:div>
            <w:div w:id="1385064880">
              <w:marLeft w:val="0"/>
              <w:marRight w:val="0"/>
              <w:marTop w:val="0"/>
              <w:marBottom w:val="0"/>
              <w:divBdr>
                <w:top w:val="none" w:sz="0" w:space="0" w:color="auto"/>
                <w:left w:val="none" w:sz="0" w:space="0" w:color="auto"/>
                <w:bottom w:val="none" w:sz="0" w:space="0" w:color="auto"/>
                <w:right w:val="none" w:sz="0" w:space="0" w:color="auto"/>
              </w:divBdr>
            </w:div>
            <w:div w:id="646469727">
              <w:marLeft w:val="0"/>
              <w:marRight w:val="0"/>
              <w:marTop w:val="0"/>
              <w:marBottom w:val="0"/>
              <w:divBdr>
                <w:top w:val="none" w:sz="0" w:space="0" w:color="auto"/>
                <w:left w:val="none" w:sz="0" w:space="0" w:color="auto"/>
                <w:bottom w:val="none" w:sz="0" w:space="0" w:color="auto"/>
                <w:right w:val="none" w:sz="0" w:space="0" w:color="auto"/>
              </w:divBdr>
            </w:div>
            <w:div w:id="1138307372">
              <w:marLeft w:val="0"/>
              <w:marRight w:val="0"/>
              <w:marTop w:val="0"/>
              <w:marBottom w:val="0"/>
              <w:divBdr>
                <w:top w:val="none" w:sz="0" w:space="0" w:color="auto"/>
                <w:left w:val="none" w:sz="0" w:space="0" w:color="auto"/>
                <w:bottom w:val="none" w:sz="0" w:space="0" w:color="auto"/>
                <w:right w:val="none" w:sz="0" w:space="0" w:color="auto"/>
              </w:divBdr>
            </w:div>
            <w:div w:id="1987322573">
              <w:marLeft w:val="0"/>
              <w:marRight w:val="0"/>
              <w:marTop w:val="0"/>
              <w:marBottom w:val="0"/>
              <w:divBdr>
                <w:top w:val="none" w:sz="0" w:space="0" w:color="auto"/>
                <w:left w:val="none" w:sz="0" w:space="0" w:color="auto"/>
                <w:bottom w:val="none" w:sz="0" w:space="0" w:color="auto"/>
                <w:right w:val="none" w:sz="0" w:space="0" w:color="auto"/>
              </w:divBdr>
            </w:div>
            <w:div w:id="446892361">
              <w:marLeft w:val="0"/>
              <w:marRight w:val="0"/>
              <w:marTop w:val="0"/>
              <w:marBottom w:val="0"/>
              <w:divBdr>
                <w:top w:val="none" w:sz="0" w:space="0" w:color="auto"/>
                <w:left w:val="none" w:sz="0" w:space="0" w:color="auto"/>
                <w:bottom w:val="none" w:sz="0" w:space="0" w:color="auto"/>
                <w:right w:val="none" w:sz="0" w:space="0" w:color="auto"/>
              </w:divBdr>
            </w:div>
            <w:div w:id="788285016">
              <w:marLeft w:val="0"/>
              <w:marRight w:val="0"/>
              <w:marTop w:val="0"/>
              <w:marBottom w:val="0"/>
              <w:divBdr>
                <w:top w:val="none" w:sz="0" w:space="0" w:color="auto"/>
                <w:left w:val="none" w:sz="0" w:space="0" w:color="auto"/>
                <w:bottom w:val="none" w:sz="0" w:space="0" w:color="auto"/>
                <w:right w:val="none" w:sz="0" w:space="0" w:color="auto"/>
              </w:divBdr>
            </w:div>
            <w:div w:id="1106194594">
              <w:marLeft w:val="0"/>
              <w:marRight w:val="0"/>
              <w:marTop w:val="0"/>
              <w:marBottom w:val="0"/>
              <w:divBdr>
                <w:top w:val="none" w:sz="0" w:space="0" w:color="auto"/>
                <w:left w:val="none" w:sz="0" w:space="0" w:color="auto"/>
                <w:bottom w:val="none" w:sz="0" w:space="0" w:color="auto"/>
                <w:right w:val="none" w:sz="0" w:space="0" w:color="auto"/>
              </w:divBdr>
            </w:div>
            <w:div w:id="1118453374">
              <w:marLeft w:val="0"/>
              <w:marRight w:val="0"/>
              <w:marTop w:val="0"/>
              <w:marBottom w:val="0"/>
              <w:divBdr>
                <w:top w:val="none" w:sz="0" w:space="0" w:color="auto"/>
                <w:left w:val="none" w:sz="0" w:space="0" w:color="auto"/>
                <w:bottom w:val="none" w:sz="0" w:space="0" w:color="auto"/>
                <w:right w:val="none" w:sz="0" w:space="0" w:color="auto"/>
              </w:divBdr>
            </w:div>
            <w:div w:id="2082365944">
              <w:marLeft w:val="0"/>
              <w:marRight w:val="0"/>
              <w:marTop w:val="0"/>
              <w:marBottom w:val="0"/>
              <w:divBdr>
                <w:top w:val="none" w:sz="0" w:space="0" w:color="auto"/>
                <w:left w:val="none" w:sz="0" w:space="0" w:color="auto"/>
                <w:bottom w:val="none" w:sz="0" w:space="0" w:color="auto"/>
                <w:right w:val="none" w:sz="0" w:space="0" w:color="auto"/>
              </w:divBdr>
            </w:div>
            <w:div w:id="323317302">
              <w:marLeft w:val="0"/>
              <w:marRight w:val="0"/>
              <w:marTop w:val="0"/>
              <w:marBottom w:val="0"/>
              <w:divBdr>
                <w:top w:val="none" w:sz="0" w:space="0" w:color="auto"/>
                <w:left w:val="none" w:sz="0" w:space="0" w:color="auto"/>
                <w:bottom w:val="none" w:sz="0" w:space="0" w:color="auto"/>
                <w:right w:val="none" w:sz="0" w:space="0" w:color="auto"/>
              </w:divBdr>
            </w:div>
            <w:div w:id="939946756">
              <w:marLeft w:val="0"/>
              <w:marRight w:val="0"/>
              <w:marTop w:val="0"/>
              <w:marBottom w:val="0"/>
              <w:divBdr>
                <w:top w:val="none" w:sz="0" w:space="0" w:color="auto"/>
                <w:left w:val="none" w:sz="0" w:space="0" w:color="auto"/>
                <w:bottom w:val="none" w:sz="0" w:space="0" w:color="auto"/>
                <w:right w:val="none" w:sz="0" w:space="0" w:color="auto"/>
              </w:divBdr>
            </w:div>
            <w:div w:id="449322764">
              <w:marLeft w:val="0"/>
              <w:marRight w:val="0"/>
              <w:marTop w:val="0"/>
              <w:marBottom w:val="0"/>
              <w:divBdr>
                <w:top w:val="none" w:sz="0" w:space="0" w:color="auto"/>
                <w:left w:val="none" w:sz="0" w:space="0" w:color="auto"/>
                <w:bottom w:val="none" w:sz="0" w:space="0" w:color="auto"/>
                <w:right w:val="none" w:sz="0" w:space="0" w:color="auto"/>
              </w:divBdr>
            </w:div>
            <w:div w:id="584922792">
              <w:marLeft w:val="0"/>
              <w:marRight w:val="0"/>
              <w:marTop w:val="0"/>
              <w:marBottom w:val="0"/>
              <w:divBdr>
                <w:top w:val="none" w:sz="0" w:space="0" w:color="auto"/>
                <w:left w:val="none" w:sz="0" w:space="0" w:color="auto"/>
                <w:bottom w:val="none" w:sz="0" w:space="0" w:color="auto"/>
                <w:right w:val="none" w:sz="0" w:space="0" w:color="auto"/>
              </w:divBdr>
            </w:div>
            <w:div w:id="1565750058">
              <w:marLeft w:val="0"/>
              <w:marRight w:val="0"/>
              <w:marTop w:val="0"/>
              <w:marBottom w:val="0"/>
              <w:divBdr>
                <w:top w:val="none" w:sz="0" w:space="0" w:color="auto"/>
                <w:left w:val="none" w:sz="0" w:space="0" w:color="auto"/>
                <w:bottom w:val="none" w:sz="0" w:space="0" w:color="auto"/>
                <w:right w:val="none" w:sz="0" w:space="0" w:color="auto"/>
              </w:divBdr>
            </w:div>
            <w:div w:id="1259752887">
              <w:marLeft w:val="0"/>
              <w:marRight w:val="0"/>
              <w:marTop w:val="0"/>
              <w:marBottom w:val="0"/>
              <w:divBdr>
                <w:top w:val="none" w:sz="0" w:space="0" w:color="auto"/>
                <w:left w:val="none" w:sz="0" w:space="0" w:color="auto"/>
                <w:bottom w:val="none" w:sz="0" w:space="0" w:color="auto"/>
                <w:right w:val="none" w:sz="0" w:space="0" w:color="auto"/>
              </w:divBdr>
            </w:div>
            <w:div w:id="131989692">
              <w:marLeft w:val="0"/>
              <w:marRight w:val="0"/>
              <w:marTop w:val="0"/>
              <w:marBottom w:val="0"/>
              <w:divBdr>
                <w:top w:val="none" w:sz="0" w:space="0" w:color="auto"/>
                <w:left w:val="none" w:sz="0" w:space="0" w:color="auto"/>
                <w:bottom w:val="none" w:sz="0" w:space="0" w:color="auto"/>
                <w:right w:val="none" w:sz="0" w:space="0" w:color="auto"/>
              </w:divBdr>
            </w:div>
            <w:div w:id="764109515">
              <w:marLeft w:val="0"/>
              <w:marRight w:val="0"/>
              <w:marTop w:val="0"/>
              <w:marBottom w:val="0"/>
              <w:divBdr>
                <w:top w:val="none" w:sz="0" w:space="0" w:color="auto"/>
                <w:left w:val="none" w:sz="0" w:space="0" w:color="auto"/>
                <w:bottom w:val="none" w:sz="0" w:space="0" w:color="auto"/>
                <w:right w:val="none" w:sz="0" w:space="0" w:color="auto"/>
              </w:divBdr>
            </w:div>
            <w:div w:id="699555426">
              <w:marLeft w:val="0"/>
              <w:marRight w:val="0"/>
              <w:marTop w:val="0"/>
              <w:marBottom w:val="0"/>
              <w:divBdr>
                <w:top w:val="none" w:sz="0" w:space="0" w:color="auto"/>
                <w:left w:val="none" w:sz="0" w:space="0" w:color="auto"/>
                <w:bottom w:val="none" w:sz="0" w:space="0" w:color="auto"/>
                <w:right w:val="none" w:sz="0" w:space="0" w:color="auto"/>
              </w:divBdr>
            </w:div>
            <w:div w:id="63182079">
              <w:marLeft w:val="0"/>
              <w:marRight w:val="0"/>
              <w:marTop w:val="0"/>
              <w:marBottom w:val="0"/>
              <w:divBdr>
                <w:top w:val="none" w:sz="0" w:space="0" w:color="auto"/>
                <w:left w:val="none" w:sz="0" w:space="0" w:color="auto"/>
                <w:bottom w:val="none" w:sz="0" w:space="0" w:color="auto"/>
                <w:right w:val="none" w:sz="0" w:space="0" w:color="auto"/>
              </w:divBdr>
            </w:div>
            <w:div w:id="138233705">
              <w:marLeft w:val="0"/>
              <w:marRight w:val="0"/>
              <w:marTop w:val="0"/>
              <w:marBottom w:val="0"/>
              <w:divBdr>
                <w:top w:val="none" w:sz="0" w:space="0" w:color="auto"/>
                <w:left w:val="none" w:sz="0" w:space="0" w:color="auto"/>
                <w:bottom w:val="none" w:sz="0" w:space="0" w:color="auto"/>
                <w:right w:val="none" w:sz="0" w:space="0" w:color="auto"/>
              </w:divBdr>
            </w:div>
            <w:div w:id="584000438">
              <w:marLeft w:val="0"/>
              <w:marRight w:val="0"/>
              <w:marTop w:val="0"/>
              <w:marBottom w:val="0"/>
              <w:divBdr>
                <w:top w:val="none" w:sz="0" w:space="0" w:color="auto"/>
                <w:left w:val="none" w:sz="0" w:space="0" w:color="auto"/>
                <w:bottom w:val="none" w:sz="0" w:space="0" w:color="auto"/>
                <w:right w:val="none" w:sz="0" w:space="0" w:color="auto"/>
              </w:divBdr>
            </w:div>
            <w:div w:id="255022627">
              <w:marLeft w:val="0"/>
              <w:marRight w:val="0"/>
              <w:marTop w:val="0"/>
              <w:marBottom w:val="0"/>
              <w:divBdr>
                <w:top w:val="none" w:sz="0" w:space="0" w:color="auto"/>
                <w:left w:val="none" w:sz="0" w:space="0" w:color="auto"/>
                <w:bottom w:val="none" w:sz="0" w:space="0" w:color="auto"/>
                <w:right w:val="none" w:sz="0" w:space="0" w:color="auto"/>
              </w:divBdr>
            </w:div>
            <w:div w:id="815879944">
              <w:marLeft w:val="0"/>
              <w:marRight w:val="0"/>
              <w:marTop w:val="0"/>
              <w:marBottom w:val="0"/>
              <w:divBdr>
                <w:top w:val="none" w:sz="0" w:space="0" w:color="auto"/>
                <w:left w:val="none" w:sz="0" w:space="0" w:color="auto"/>
                <w:bottom w:val="none" w:sz="0" w:space="0" w:color="auto"/>
                <w:right w:val="none" w:sz="0" w:space="0" w:color="auto"/>
              </w:divBdr>
            </w:div>
            <w:div w:id="1886942066">
              <w:marLeft w:val="0"/>
              <w:marRight w:val="0"/>
              <w:marTop w:val="0"/>
              <w:marBottom w:val="0"/>
              <w:divBdr>
                <w:top w:val="none" w:sz="0" w:space="0" w:color="auto"/>
                <w:left w:val="none" w:sz="0" w:space="0" w:color="auto"/>
                <w:bottom w:val="none" w:sz="0" w:space="0" w:color="auto"/>
                <w:right w:val="none" w:sz="0" w:space="0" w:color="auto"/>
              </w:divBdr>
            </w:div>
            <w:div w:id="344749635">
              <w:marLeft w:val="0"/>
              <w:marRight w:val="0"/>
              <w:marTop w:val="0"/>
              <w:marBottom w:val="0"/>
              <w:divBdr>
                <w:top w:val="none" w:sz="0" w:space="0" w:color="auto"/>
                <w:left w:val="none" w:sz="0" w:space="0" w:color="auto"/>
                <w:bottom w:val="none" w:sz="0" w:space="0" w:color="auto"/>
                <w:right w:val="none" w:sz="0" w:space="0" w:color="auto"/>
              </w:divBdr>
            </w:div>
            <w:div w:id="251547003">
              <w:marLeft w:val="0"/>
              <w:marRight w:val="0"/>
              <w:marTop w:val="0"/>
              <w:marBottom w:val="0"/>
              <w:divBdr>
                <w:top w:val="none" w:sz="0" w:space="0" w:color="auto"/>
                <w:left w:val="none" w:sz="0" w:space="0" w:color="auto"/>
                <w:bottom w:val="none" w:sz="0" w:space="0" w:color="auto"/>
                <w:right w:val="none" w:sz="0" w:space="0" w:color="auto"/>
              </w:divBdr>
            </w:div>
            <w:div w:id="36511863">
              <w:marLeft w:val="0"/>
              <w:marRight w:val="0"/>
              <w:marTop w:val="0"/>
              <w:marBottom w:val="0"/>
              <w:divBdr>
                <w:top w:val="none" w:sz="0" w:space="0" w:color="auto"/>
                <w:left w:val="none" w:sz="0" w:space="0" w:color="auto"/>
                <w:bottom w:val="none" w:sz="0" w:space="0" w:color="auto"/>
                <w:right w:val="none" w:sz="0" w:space="0" w:color="auto"/>
              </w:divBdr>
            </w:div>
            <w:div w:id="2077781667">
              <w:marLeft w:val="0"/>
              <w:marRight w:val="0"/>
              <w:marTop w:val="0"/>
              <w:marBottom w:val="0"/>
              <w:divBdr>
                <w:top w:val="none" w:sz="0" w:space="0" w:color="auto"/>
                <w:left w:val="none" w:sz="0" w:space="0" w:color="auto"/>
                <w:bottom w:val="none" w:sz="0" w:space="0" w:color="auto"/>
                <w:right w:val="none" w:sz="0" w:space="0" w:color="auto"/>
              </w:divBdr>
            </w:div>
            <w:div w:id="183637540">
              <w:marLeft w:val="0"/>
              <w:marRight w:val="0"/>
              <w:marTop w:val="0"/>
              <w:marBottom w:val="0"/>
              <w:divBdr>
                <w:top w:val="none" w:sz="0" w:space="0" w:color="auto"/>
                <w:left w:val="none" w:sz="0" w:space="0" w:color="auto"/>
                <w:bottom w:val="none" w:sz="0" w:space="0" w:color="auto"/>
                <w:right w:val="none" w:sz="0" w:space="0" w:color="auto"/>
              </w:divBdr>
            </w:div>
            <w:div w:id="19861693">
              <w:marLeft w:val="0"/>
              <w:marRight w:val="0"/>
              <w:marTop w:val="0"/>
              <w:marBottom w:val="0"/>
              <w:divBdr>
                <w:top w:val="none" w:sz="0" w:space="0" w:color="auto"/>
                <w:left w:val="none" w:sz="0" w:space="0" w:color="auto"/>
                <w:bottom w:val="none" w:sz="0" w:space="0" w:color="auto"/>
                <w:right w:val="none" w:sz="0" w:space="0" w:color="auto"/>
              </w:divBdr>
            </w:div>
            <w:div w:id="647322686">
              <w:marLeft w:val="0"/>
              <w:marRight w:val="0"/>
              <w:marTop w:val="0"/>
              <w:marBottom w:val="0"/>
              <w:divBdr>
                <w:top w:val="none" w:sz="0" w:space="0" w:color="auto"/>
                <w:left w:val="none" w:sz="0" w:space="0" w:color="auto"/>
                <w:bottom w:val="none" w:sz="0" w:space="0" w:color="auto"/>
                <w:right w:val="none" w:sz="0" w:space="0" w:color="auto"/>
              </w:divBdr>
            </w:div>
            <w:div w:id="1209954652">
              <w:marLeft w:val="0"/>
              <w:marRight w:val="0"/>
              <w:marTop w:val="0"/>
              <w:marBottom w:val="0"/>
              <w:divBdr>
                <w:top w:val="none" w:sz="0" w:space="0" w:color="auto"/>
                <w:left w:val="none" w:sz="0" w:space="0" w:color="auto"/>
                <w:bottom w:val="none" w:sz="0" w:space="0" w:color="auto"/>
                <w:right w:val="none" w:sz="0" w:space="0" w:color="auto"/>
              </w:divBdr>
            </w:div>
            <w:div w:id="272253062">
              <w:marLeft w:val="0"/>
              <w:marRight w:val="0"/>
              <w:marTop w:val="0"/>
              <w:marBottom w:val="0"/>
              <w:divBdr>
                <w:top w:val="none" w:sz="0" w:space="0" w:color="auto"/>
                <w:left w:val="none" w:sz="0" w:space="0" w:color="auto"/>
                <w:bottom w:val="none" w:sz="0" w:space="0" w:color="auto"/>
                <w:right w:val="none" w:sz="0" w:space="0" w:color="auto"/>
              </w:divBdr>
            </w:div>
            <w:div w:id="25765534">
              <w:marLeft w:val="0"/>
              <w:marRight w:val="0"/>
              <w:marTop w:val="0"/>
              <w:marBottom w:val="0"/>
              <w:divBdr>
                <w:top w:val="none" w:sz="0" w:space="0" w:color="auto"/>
                <w:left w:val="none" w:sz="0" w:space="0" w:color="auto"/>
                <w:bottom w:val="none" w:sz="0" w:space="0" w:color="auto"/>
                <w:right w:val="none" w:sz="0" w:space="0" w:color="auto"/>
              </w:divBdr>
            </w:div>
            <w:div w:id="476839990">
              <w:marLeft w:val="0"/>
              <w:marRight w:val="0"/>
              <w:marTop w:val="0"/>
              <w:marBottom w:val="0"/>
              <w:divBdr>
                <w:top w:val="none" w:sz="0" w:space="0" w:color="auto"/>
                <w:left w:val="none" w:sz="0" w:space="0" w:color="auto"/>
                <w:bottom w:val="none" w:sz="0" w:space="0" w:color="auto"/>
                <w:right w:val="none" w:sz="0" w:space="0" w:color="auto"/>
              </w:divBdr>
            </w:div>
            <w:div w:id="392776457">
              <w:marLeft w:val="0"/>
              <w:marRight w:val="0"/>
              <w:marTop w:val="0"/>
              <w:marBottom w:val="0"/>
              <w:divBdr>
                <w:top w:val="none" w:sz="0" w:space="0" w:color="auto"/>
                <w:left w:val="none" w:sz="0" w:space="0" w:color="auto"/>
                <w:bottom w:val="none" w:sz="0" w:space="0" w:color="auto"/>
                <w:right w:val="none" w:sz="0" w:space="0" w:color="auto"/>
              </w:divBdr>
            </w:div>
            <w:div w:id="1136488546">
              <w:marLeft w:val="0"/>
              <w:marRight w:val="0"/>
              <w:marTop w:val="0"/>
              <w:marBottom w:val="0"/>
              <w:divBdr>
                <w:top w:val="none" w:sz="0" w:space="0" w:color="auto"/>
                <w:left w:val="none" w:sz="0" w:space="0" w:color="auto"/>
                <w:bottom w:val="none" w:sz="0" w:space="0" w:color="auto"/>
                <w:right w:val="none" w:sz="0" w:space="0" w:color="auto"/>
              </w:divBdr>
            </w:div>
            <w:div w:id="398292440">
              <w:marLeft w:val="0"/>
              <w:marRight w:val="0"/>
              <w:marTop w:val="0"/>
              <w:marBottom w:val="0"/>
              <w:divBdr>
                <w:top w:val="none" w:sz="0" w:space="0" w:color="auto"/>
                <w:left w:val="none" w:sz="0" w:space="0" w:color="auto"/>
                <w:bottom w:val="none" w:sz="0" w:space="0" w:color="auto"/>
                <w:right w:val="none" w:sz="0" w:space="0" w:color="auto"/>
              </w:divBdr>
            </w:div>
            <w:div w:id="2021200040">
              <w:marLeft w:val="0"/>
              <w:marRight w:val="0"/>
              <w:marTop w:val="0"/>
              <w:marBottom w:val="0"/>
              <w:divBdr>
                <w:top w:val="none" w:sz="0" w:space="0" w:color="auto"/>
                <w:left w:val="none" w:sz="0" w:space="0" w:color="auto"/>
                <w:bottom w:val="none" w:sz="0" w:space="0" w:color="auto"/>
                <w:right w:val="none" w:sz="0" w:space="0" w:color="auto"/>
              </w:divBdr>
            </w:div>
            <w:div w:id="388840520">
              <w:marLeft w:val="0"/>
              <w:marRight w:val="0"/>
              <w:marTop w:val="0"/>
              <w:marBottom w:val="0"/>
              <w:divBdr>
                <w:top w:val="none" w:sz="0" w:space="0" w:color="auto"/>
                <w:left w:val="none" w:sz="0" w:space="0" w:color="auto"/>
                <w:bottom w:val="none" w:sz="0" w:space="0" w:color="auto"/>
                <w:right w:val="none" w:sz="0" w:space="0" w:color="auto"/>
              </w:divBdr>
            </w:div>
            <w:div w:id="625504682">
              <w:marLeft w:val="0"/>
              <w:marRight w:val="0"/>
              <w:marTop w:val="0"/>
              <w:marBottom w:val="0"/>
              <w:divBdr>
                <w:top w:val="none" w:sz="0" w:space="0" w:color="auto"/>
                <w:left w:val="none" w:sz="0" w:space="0" w:color="auto"/>
                <w:bottom w:val="none" w:sz="0" w:space="0" w:color="auto"/>
                <w:right w:val="none" w:sz="0" w:space="0" w:color="auto"/>
              </w:divBdr>
            </w:div>
            <w:div w:id="947661928">
              <w:marLeft w:val="0"/>
              <w:marRight w:val="0"/>
              <w:marTop w:val="0"/>
              <w:marBottom w:val="0"/>
              <w:divBdr>
                <w:top w:val="none" w:sz="0" w:space="0" w:color="auto"/>
                <w:left w:val="none" w:sz="0" w:space="0" w:color="auto"/>
                <w:bottom w:val="none" w:sz="0" w:space="0" w:color="auto"/>
                <w:right w:val="none" w:sz="0" w:space="0" w:color="auto"/>
              </w:divBdr>
            </w:div>
            <w:div w:id="801508844">
              <w:marLeft w:val="0"/>
              <w:marRight w:val="0"/>
              <w:marTop w:val="0"/>
              <w:marBottom w:val="0"/>
              <w:divBdr>
                <w:top w:val="none" w:sz="0" w:space="0" w:color="auto"/>
                <w:left w:val="none" w:sz="0" w:space="0" w:color="auto"/>
                <w:bottom w:val="none" w:sz="0" w:space="0" w:color="auto"/>
                <w:right w:val="none" w:sz="0" w:space="0" w:color="auto"/>
              </w:divBdr>
            </w:div>
            <w:div w:id="337470269">
              <w:marLeft w:val="0"/>
              <w:marRight w:val="0"/>
              <w:marTop w:val="0"/>
              <w:marBottom w:val="0"/>
              <w:divBdr>
                <w:top w:val="none" w:sz="0" w:space="0" w:color="auto"/>
                <w:left w:val="none" w:sz="0" w:space="0" w:color="auto"/>
                <w:bottom w:val="none" w:sz="0" w:space="0" w:color="auto"/>
                <w:right w:val="none" w:sz="0" w:space="0" w:color="auto"/>
              </w:divBdr>
            </w:div>
            <w:div w:id="1349867365">
              <w:marLeft w:val="0"/>
              <w:marRight w:val="0"/>
              <w:marTop w:val="0"/>
              <w:marBottom w:val="0"/>
              <w:divBdr>
                <w:top w:val="none" w:sz="0" w:space="0" w:color="auto"/>
                <w:left w:val="none" w:sz="0" w:space="0" w:color="auto"/>
                <w:bottom w:val="none" w:sz="0" w:space="0" w:color="auto"/>
                <w:right w:val="none" w:sz="0" w:space="0" w:color="auto"/>
              </w:divBdr>
            </w:div>
            <w:div w:id="1593590019">
              <w:marLeft w:val="0"/>
              <w:marRight w:val="0"/>
              <w:marTop w:val="0"/>
              <w:marBottom w:val="0"/>
              <w:divBdr>
                <w:top w:val="none" w:sz="0" w:space="0" w:color="auto"/>
                <w:left w:val="none" w:sz="0" w:space="0" w:color="auto"/>
                <w:bottom w:val="none" w:sz="0" w:space="0" w:color="auto"/>
                <w:right w:val="none" w:sz="0" w:space="0" w:color="auto"/>
              </w:divBdr>
            </w:div>
            <w:div w:id="485172514">
              <w:marLeft w:val="0"/>
              <w:marRight w:val="0"/>
              <w:marTop w:val="0"/>
              <w:marBottom w:val="0"/>
              <w:divBdr>
                <w:top w:val="none" w:sz="0" w:space="0" w:color="auto"/>
                <w:left w:val="none" w:sz="0" w:space="0" w:color="auto"/>
                <w:bottom w:val="none" w:sz="0" w:space="0" w:color="auto"/>
                <w:right w:val="none" w:sz="0" w:space="0" w:color="auto"/>
              </w:divBdr>
            </w:div>
            <w:div w:id="511071977">
              <w:marLeft w:val="0"/>
              <w:marRight w:val="0"/>
              <w:marTop w:val="0"/>
              <w:marBottom w:val="0"/>
              <w:divBdr>
                <w:top w:val="none" w:sz="0" w:space="0" w:color="auto"/>
                <w:left w:val="none" w:sz="0" w:space="0" w:color="auto"/>
                <w:bottom w:val="none" w:sz="0" w:space="0" w:color="auto"/>
                <w:right w:val="none" w:sz="0" w:space="0" w:color="auto"/>
              </w:divBdr>
            </w:div>
            <w:div w:id="1439718859">
              <w:marLeft w:val="0"/>
              <w:marRight w:val="0"/>
              <w:marTop w:val="0"/>
              <w:marBottom w:val="0"/>
              <w:divBdr>
                <w:top w:val="none" w:sz="0" w:space="0" w:color="auto"/>
                <w:left w:val="none" w:sz="0" w:space="0" w:color="auto"/>
                <w:bottom w:val="none" w:sz="0" w:space="0" w:color="auto"/>
                <w:right w:val="none" w:sz="0" w:space="0" w:color="auto"/>
              </w:divBdr>
            </w:div>
            <w:div w:id="1424955693">
              <w:marLeft w:val="0"/>
              <w:marRight w:val="0"/>
              <w:marTop w:val="0"/>
              <w:marBottom w:val="0"/>
              <w:divBdr>
                <w:top w:val="none" w:sz="0" w:space="0" w:color="auto"/>
                <w:left w:val="none" w:sz="0" w:space="0" w:color="auto"/>
                <w:bottom w:val="none" w:sz="0" w:space="0" w:color="auto"/>
                <w:right w:val="none" w:sz="0" w:space="0" w:color="auto"/>
              </w:divBdr>
            </w:div>
            <w:div w:id="1817263593">
              <w:marLeft w:val="0"/>
              <w:marRight w:val="0"/>
              <w:marTop w:val="0"/>
              <w:marBottom w:val="0"/>
              <w:divBdr>
                <w:top w:val="none" w:sz="0" w:space="0" w:color="auto"/>
                <w:left w:val="none" w:sz="0" w:space="0" w:color="auto"/>
                <w:bottom w:val="none" w:sz="0" w:space="0" w:color="auto"/>
                <w:right w:val="none" w:sz="0" w:space="0" w:color="auto"/>
              </w:divBdr>
            </w:div>
            <w:div w:id="885994360">
              <w:marLeft w:val="0"/>
              <w:marRight w:val="0"/>
              <w:marTop w:val="0"/>
              <w:marBottom w:val="0"/>
              <w:divBdr>
                <w:top w:val="none" w:sz="0" w:space="0" w:color="auto"/>
                <w:left w:val="none" w:sz="0" w:space="0" w:color="auto"/>
                <w:bottom w:val="none" w:sz="0" w:space="0" w:color="auto"/>
                <w:right w:val="none" w:sz="0" w:space="0" w:color="auto"/>
              </w:divBdr>
            </w:div>
            <w:div w:id="211501463">
              <w:marLeft w:val="0"/>
              <w:marRight w:val="0"/>
              <w:marTop w:val="0"/>
              <w:marBottom w:val="0"/>
              <w:divBdr>
                <w:top w:val="none" w:sz="0" w:space="0" w:color="auto"/>
                <w:left w:val="none" w:sz="0" w:space="0" w:color="auto"/>
                <w:bottom w:val="none" w:sz="0" w:space="0" w:color="auto"/>
                <w:right w:val="none" w:sz="0" w:space="0" w:color="auto"/>
              </w:divBdr>
            </w:div>
            <w:div w:id="1281916493">
              <w:marLeft w:val="0"/>
              <w:marRight w:val="0"/>
              <w:marTop w:val="0"/>
              <w:marBottom w:val="0"/>
              <w:divBdr>
                <w:top w:val="none" w:sz="0" w:space="0" w:color="auto"/>
                <w:left w:val="none" w:sz="0" w:space="0" w:color="auto"/>
                <w:bottom w:val="none" w:sz="0" w:space="0" w:color="auto"/>
                <w:right w:val="none" w:sz="0" w:space="0" w:color="auto"/>
              </w:divBdr>
            </w:div>
            <w:div w:id="2002851338">
              <w:marLeft w:val="0"/>
              <w:marRight w:val="0"/>
              <w:marTop w:val="0"/>
              <w:marBottom w:val="0"/>
              <w:divBdr>
                <w:top w:val="none" w:sz="0" w:space="0" w:color="auto"/>
                <w:left w:val="none" w:sz="0" w:space="0" w:color="auto"/>
                <w:bottom w:val="none" w:sz="0" w:space="0" w:color="auto"/>
                <w:right w:val="none" w:sz="0" w:space="0" w:color="auto"/>
              </w:divBdr>
            </w:div>
            <w:div w:id="2128306583">
              <w:marLeft w:val="0"/>
              <w:marRight w:val="0"/>
              <w:marTop w:val="0"/>
              <w:marBottom w:val="0"/>
              <w:divBdr>
                <w:top w:val="none" w:sz="0" w:space="0" w:color="auto"/>
                <w:left w:val="none" w:sz="0" w:space="0" w:color="auto"/>
                <w:bottom w:val="none" w:sz="0" w:space="0" w:color="auto"/>
                <w:right w:val="none" w:sz="0" w:space="0" w:color="auto"/>
              </w:divBdr>
            </w:div>
            <w:div w:id="61297645">
              <w:marLeft w:val="0"/>
              <w:marRight w:val="0"/>
              <w:marTop w:val="0"/>
              <w:marBottom w:val="0"/>
              <w:divBdr>
                <w:top w:val="none" w:sz="0" w:space="0" w:color="auto"/>
                <w:left w:val="none" w:sz="0" w:space="0" w:color="auto"/>
                <w:bottom w:val="none" w:sz="0" w:space="0" w:color="auto"/>
                <w:right w:val="none" w:sz="0" w:space="0" w:color="auto"/>
              </w:divBdr>
            </w:div>
            <w:div w:id="1289898493">
              <w:marLeft w:val="0"/>
              <w:marRight w:val="0"/>
              <w:marTop w:val="0"/>
              <w:marBottom w:val="0"/>
              <w:divBdr>
                <w:top w:val="none" w:sz="0" w:space="0" w:color="auto"/>
                <w:left w:val="none" w:sz="0" w:space="0" w:color="auto"/>
                <w:bottom w:val="none" w:sz="0" w:space="0" w:color="auto"/>
                <w:right w:val="none" w:sz="0" w:space="0" w:color="auto"/>
              </w:divBdr>
            </w:div>
            <w:div w:id="405107480">
              <w:marLeft w:val="0"/>
              <w:marRight w:val="0"/>
              <w:marTop w:val="0"/>
              <w:marBottom w:val="0"/>
              <w:divBdr>
                <w:top w:val="none" w:sz="0" w:space="0" w:color="auto"/>
                <w:left w:val="none" w:sz="0" w:space="0" w:color="auto"/>
                <w:bottom w:val="none" w:sz="0" w:space="0" w:color="auto"/>
                <w:right w:val="none" w:sz="0" w:space="0" w:color="auto"/>
              </w:divBdr>
            </w:div>
            <w:div w:id="2122069558">
              <w:marLeft w:val="0"/>
              <w:marRight w:val="0"/>
              <w:marTop w:val="0"/>
              <w:marBottom w:val="0"/>
              <w:divBdr>
                <w:top w:val="none" w:sz="0" w:space="0" w:color="auto"/>
                <w:left w:val="none" w:sz="0" w:space="0" w:color="auto"/>
                <w:bottom w:val="none" w:sz="0" w:space="0" w:color="auto"/>
                <w:right w:val="none" w:sz="0" w:space="0" w:color="auto"/>
              </w:divBdr>
            </w:div>
            <w:div w:id="1068310353">
              <w:marLeft w:val="0"/>
              <w:marRight w:val="0"/>
              <w:marTop w:val="0"/>
              <w:marBottom w:val="0"/>
              <w:divBdr>
                <w:top w:val="none" w:sz="0" w:space="0" w:color="auto"/>
                <w:left w:val="none" w:sz="0" w:space="0" w:color="auto"/>
                <w:bottom w:val="none" w:sz="0" w:space="0" w:color="auto"/>
                <w:right w:val="none" w:sz="0" w:space="0" w:color="auto"/>
              </w:divBdr>
            </w:div>
            <w:div w:id="1904633329">
              <w:marLeft w:val="0"/>
              <w:marRight w:val="0"/>
              <w:marTop w:val="0"/>
              <w:marBottom w:val="0"/>
              <w:divBdr>
                <w:top w:val="none" w:sz="0" w:space="0" w:color="auto"/>
                <w:left w:val="none" w:sz="0" w:space="0" w:color="auto"/>
                <w:bottom w:val="none" w:sz="0" w:space="0" w:color="auto"/>
                <w:right w:val="none" w:sz="0" w:space="0" w:color="auto"/>
              </w:divBdr>
            </w:div>
            <w:div w:id="89860983">
              <w:marLeft w:val="0"/>
              <w:marRight w:val="0"/>
              <w:marTop w:val="0"/>
              <w:marBottom w:val="0"/>
              <w:divBdr>
                <w:top w:val="none" w:sz="0" w:space="0" w:color="auto"/>
                <w:left w:val="none" w:sz="0" w:space="0" w:color="auto"/>
                <w:bottom w:val="none" w:sz="0" w:space="0" w:color="auto"/>
                <w:right w:val="none" w:sz="0" w:space="0" w:color="auto"/>
              </w:divBdr>
            </w:div>
            <w:div w:id="24985910">
              <w:marLeft w:val="0"/>
              <w:marRight w:val="0"/>
              <w:marTop w:val="0"/>
              <w:marBottom w:val="0"/>
              <w:divBdr>
                <w:top w:val="none" w:sz="0" w:space="0" w:color="auto"/>
                <w:left w:val="none" w:sz="0" w:space="0" w:color="auto"/>
                <w:bottom w:val="none" w:sz="0" w:space="0" w:color="auto"/>
                <w:right w:val="none" w:sz="0" w:space="0" w:color="auto"/>
              </w:divBdr>
            </w:div>
            <w:div w:id="1165172537">
              <w:marLeft w:val="0"/>
              <w:marRight w:val="0"/>
              <w:marTop w:val="0"/>
              <w:marBottom w:val="0"/>
              <w:divBdr>
                <w:top w:val="none" w:sz="0" w:space="0" w:color="auto"/>
                <w:left w:val="none" w:sz="0" w:space="0" w:color="auto"/>
                <w:bottom w:val="none" w:sz="0" w:space="0" w:color="auto"/>
                <w:right w:val="none" w:sz="0" w:space="0" w:color="auto"/>
              </w:divBdr>
            </w:div>
            <w:div w:id="1351563793">
              <w:marLeft w:val="0"/>
              <w:marRight w:val="0"/>
              <w:marTop w:val="0"/>
              <w:marBottom w:val="0"/>
              <w:divBdr>
                <w:top w:val="none" w:sz="0" w:space="0" w:color="auto"/>
                <w:left w:val="none" w:sz="0" w:space="0" w:color="auto"/>
                <w:bottom w:val="none" w:sz="0" w:space="0" w:color="auto"/>
                <w:right w:val="none" w:sz="0" w:space="0" w:color="auto"/>
              </w:divBdr>
            </w:div>
            <w:div w:id="825704408">
              <w:marLeft w:val="0"/>
              <w:marRight w:val="0"/>
              <w:marTop w:val="0"/>
              <w:marBottom w:val="0"/>
              <w:divBdr>
                <w:top w:val="none" w:sz="0" w:space="0" w:color="auto"/>
                <w:left w:val="none" w:sz="0" w:space="0" w:color="auto"/>
                <w:bottom w:val="none" w:sz="0" w:space="0" w:color="auto"/>
                <w:right w:val="none" w:sz="0" w:space="0" w:color="auto"/>
              </w:divBdr>
            </w:div>
            <w:div w:id="1772822334">
              <w:marLeft w:val="0"/>
              <w:marRight w:val="0"/>
              <w:marTop w:val="0"/>
              <w:marBottom w:val="0"/>
              <w:divBdr>
                <w:top w:val="none" w:sz="0" w:space="0" w:color="auto"/>
                <w:left w:val="none" w:sz="0" w:space="0" w:color="auto"/>
                <w:bottom w:val="none" w:sz="0" w:space="0" w:color="auto"/>
                <w:right w:val="none" w:sz="0" w:space="0" w:color="auto"/>
              </w:divBdr>
            </w:div>
            <w:div w:id="487675151">
              <w:marLeft w:val="0"/>
              <w:marRight w:val="0"/>
              <w:marTop w:val="0"/>
              <w:marBottom w:val="0"/>
              <w:divBdr>
                <w:top w:val="none" w:sz="0" w:space="0" w:color="auto"/>
                <w:left w:val="none" w:sz="0" w:space="0" w:color="auto"/>
                <w:bottom w:val="none" w:sz="0" w:space="0" w:color="auto"/>
                <w:right w:val="none" w:sz="0" w:space="0" w:color="auto"/>
              </w:divBdr>
            </w:div>
            <w:div w:id="1070955755">
              <w:marLeft w:val="0"/>
              <w:marRight w:val="0"/>
              <w:marTop w:val="0"/>
              <w:marBottom w:val="0"/>
              <w:divBdr>
                <w:top w:val="none" w:sz="0" w:space="0" w:color="auto"/>
                <w:left w:val="none" w:sz="0" w:space="0" w:color="auto"/>
                <w:bottom w:val="none" w:sz="0" w:space="0" w:color="auto"/>
                <w:right w:val="none" w:sz="0" w:space="0" w:color="auto"/>
              </w:divBdr>
            </w:div>
            <w:div w:id="2055307167">
              <w:marLeft w:val="0"/>
              <w:marRight w:val="0"/>
              <w:marTop w:val="0"/>
              <w:marBottom w:val="0"/>
              <w:divBdr>
                <w:top w:val="none" w:sz="0" w:space="0" w:color="auto"/>
                <w:left w:val="none" w:sz="0" w:space="0" w:color="auto"/>
                <w:bottom w:val="none" w:sz="0" w:space="0" w:color="auto"/>
                <w:right w:val="none" w:sz="0" w:space="0" w:color="auto"/>
              </w:divBdr>
            </w:div>
            <w:div w:id="640697994">
              <w:marLeft w:val="0"/>
              <w:marRight w:val="0"/>
              <w:marTop w:val="0"/>
              <w:marBottom w:val="0"/>
              <w:divBdr>
                <w:top w:val="none" w:sz="0" w:space="0" w:color="auto"/>
                <w:left w:val="none" w:sz="0" w:space="0" w:color="auto"/>
                <w:bottom w:val="none" w:sz="0" w:space="0" w:color="auto"/>
                <w:right w:val="none" w:sz="0" w:space="0" w:color="auto"/>
              </w:divBdr>
            </w:div>
            <w:div w:id="1144392747">
              <w:marLeft w:val="0"/>
              <w:marRight w:val="0"/>
              <w:marTop w:val="0"/>
              <w:marBottom w:val="0"/>
              <w:divBdr>
                <w:top w:val="none" w:sz="0" w:space="0" w:color="auto"/>
                <w:left w:val="none" w:sz="0" w:space="0" w:color="auto"/>
                <w:bottom w:val="none" w:sz="0" w:space="0" w:color="auto"/>
                <w:right w:val="none" w:sz="0" w:space="0" w:color="auto"/>
              </w:divBdr>
            </w:div>
            <w:div w:id="1341853306">
              <w:marLeft w:val="0"/>
              <w:marRight w:val="0"/>
              <w:marTop w:val="0"/>
              <w:marBottom w:val="0"/>
              <w:divBdr>
                <w:top w:val="none" w:sz="0" w:space="0" w:color="auto"/>
                <w:left w:val="none" w:sz="0" w:space="0" w:color="auto"/>
                <w:bottom w:val="none" w:sz="0" w:space="0" w:color="auto"/>
                <w:right w:val="none" w:sz="0" w:space="0" w:color="auto"/>
              </w:divBdr>
            </w:div>
            <w:div w:id="1662153241">
              <w:marLeft w:val="0"/>
              <w:marRight w:val="0"/>
              <w:marTop w:val="0"/>
              <w:marBottom w:val="0"/>
              <w:divBdr>
                <w:top w:val="none" w:sz="0" w:space="0" w:color="auto"/>
                <w:left w:val="none" w:sz="0" w:space="0" w:color="auto"/>
                <w:bottom w:val="none" w:sz="0" w:space="0" w:color="auto"/>
                <w:right w:val="none" w:sz="0" w:space="0" w:color="auto"/>
              </w:divBdr>
            </w:div>
            <w:div w:id="1398940856">
              <w:marLeft w:val="0"/>
              <w:marRight w:val="0"/>
              <w:marTop w:val="0"/>
              <w:marBottom w:val="0"/>
              <w:divBdr>
                <w:top w:val="none" w:sz="0" w:space="0" w:color="auto"/>
                <w:left w:val="none" w:sz="0" w:space="0" w:color="auto"/>
                <w:bottom w:val="none" w:sz="0" w:space="0" w:color="auto"/>
                <w:right w:val="none" w:sz="0" w:space="0" w:color="auto"/>
              </w:divBdr>
            </w:div>
            <w:div w:id="1044135705">
              <w:marLeft w:val="0"/>
              <w:marRight w:val="0"/>
              <w:marTop w:val="0"/>
              <w:marBottom w:val="0"/>
              <w:divBdr>
                <w:top w:val="none" w:sz="0" w:space="0" w:color="auto"/>
                <w:left w:val="none" w:sz="0" w:space="0" w:color="auto"/>
                <w:bottom w:val="none" w:sz="0" w:space="0" w:color="auto"/>
                <w:right w:val="none" w:sz="0" w:space="0" w:color="auto"/>
              </w:divBdr>
            </w:div>
            <w:div w:id="1054239523">
              <w:marLeft w:val="0"/>
              <w:marRight w:val="0"/>
              <w:marTop w:val="0"/>
              <w:marBottom w:val="0"/>
              <w:divBdr>
                <w:top w:val="none" w:sz="0" w:space="0" w:color="auto"/>
                <w:left w:val="none" w:sz="0" w:space="0" w:color="auto"/>
                <w:bottom w:val="none" w:sz="0" w:space="0" w:color="auto"/>
                <w:right w:val="none" w:sz="0" w:space="0" w:color="auto"/>
              </w:divBdr>
            </w:div>
            <w:div w:id="900209695">
              <w:marLeft w:val="0"/>
              <w:marRight w:val="0"/>
              <w:marTop w:val="0"/>
              <w:marBottom w:val="0"/>
              <w:divBdr>
                <w:top w:val="none" w:sz="0" w:space="0" w:color="auto"/>
                <w:left w:val="none" w:sz="0" w:space="0" w:color="auto"/>
                <w:bottom w:val="none" w:sz="0" w:space="0" w:color="auto"/>
                <w:right w:val="none" w:sz="0" w:space="0" w:color="auto"/>
              </w:divBdr>
            </w:div>
            <w:div w:id="1671759256">
              <w:marLeft w:val="0"/>
              <w:marRight w:val="0"/>
              <w:marTop w:val="0"/>
              <w:marBottom w:val="0"/>
              <w:divBdr>
                <w:top w:val="none" w:sz="0" w:space="0" w:color="auto"/>
                <w:left w:val="none" w:sz="0" w:space="0" w:color="auto"/>
                <w:bottom w:val="none" w:sz="0" w:space="0" w:color="auto"/>
                <w:right w:val="none" w:sz="0" w:space="0" w:color="auto"/>
              </w:divBdr>
            </w:div>
            <w:div w:id="622032680">
              <w:marLeft w:val="0"/>
              <w:marRight w:val="0"/>
              <w:marTop w:val="0"/>
              <w:marBottom w:val="0"/>
              <w:divBdr>
                <w:top w:val="none" w:sz="0" w:space="0" w:color="auto"/>
                <w:left w:val="none" w:sz="0" w:space="0" w:color="auto"/>
                <w:bottom w:val="none" w:sz="0" w:space="0" w:color="auto"/>
                <w:right w:val="none" w:sz="0" w:space="0" w:color="auto"/>
              </w:divBdr>
            </w:div>
            <w:div w:id="1699503759">
              <w:marLeft w:val="0"/>
              <w:marRight w:val="0"/>
              <w:marTop w:val="0"/>
              <w:marBottom w:val="0"/>
              <w:divBdr>
                <w:top w:val="none" w:sz="0" w:space="0" w:color="auto"/>
                <w:left w:val="none" w:sz="0" w:space="0" w:color="auto"/>
                <w:bottom w:val="none" w:sz="0" w:space="0" w:color="auto"/>
                <w:right w:val="none" w:sz="0" w:space="0" w:color="auto"/>
              </w:divBdr>
            </w:div>
            <w:div w:id="849298670">
              <w:marLeft w:val="0"/>
              <w:marRight w:val="0"/>
              <w:marTop w:val="0"/>
              <w:marBottom w:val="0"/>
              <w:divBdr>
                <w:top w:val="none" w:sz="0" w:space="0" w:color="auto"/>
                <w:left w:val="none" w:sz="0" w:space="0" w:color="auto"/>
                <w:bottom w:val="none" w:sz="0" w:space="0" w:color="auto"/>
                <w:right w:val="none" w:sz="0" w:space="0" w:color="auto"/>
              </w:divBdr>
            </w:div>
            <w:div w:id="55473859">
              <w:marLeft w:val="0"/>
              <w:marRight w:val="0"/>
              <w:marTop w:val="0"/>
              <w:marBottom w:val="0"/>
              <w:divBdr>
                <w:top w:val="none" w:sz="0" w:space="0" w:color="auto"/>
                <w:left w:val="none" w:sz="0" w:space="0" w:color="auto"/>
                <w:bottom w:val="none" w:sz="0" w:space="0" w:color="auto"/>
                <w:right w:val="none" w:sz="0" w:space="0" w:color="auto"/>
              </w:divBdr>
            </w:div>
            <w:div w:id="837580905">
              <w:marLeft w:val="0"/>
              <w:marRight w:val="0"/>
              <w:marTop w:val="0"/>
              <w:marBottom w:val="0"/>
              <w:divBdr>
                <w:top w:val="none" w:sz="0" w:space="0" w:color="auto"/>
                <w:left w:val="none" w:sz="0" w:space="0" w:color="auto"/>
                <w:bottom w:val="none" w:sz="0" w:space="0" w:color="auto"/>
                <w:right w:val="none" w:sz="0" w:space="0" w:color="auto"/>
              </w:divBdr>
            </w:div>
            <w:div w:id="195848072">
              <w:marLeft w:val="0"/>
              <w:marRight w:val="0"/>
              <w:marTop w:val="0"/>
              <w:marBottom w:val="0"/>
              <w:divBdr>
                <w:top w:val="none" w:sz="0" w:space="0" w:color="auto"/>
                <w:left w:val="none" w:sz="0" w:space="0" w:color="auto"/>
                <w:bottom w:val="none" w:sz="0" w:space="0" w:color="auto"/>
                <w:right w:val="none" w:sz="0" w:space="0" w:color="auto"/>
              </w:divBdr>
            </w:div>
            <w:div w:id="1843279053">
              <w:marLeft w:val="0"/>
              <w:marRight w:val="0"/>
              <w:marTop w:val="0"/>
              <w:marBottom w:val="0"/>
              <w:divBdr>
                <w:top w:val="none" w:sz="0" w:space="0" w:color="auto"/>
                <w:left w:val="none" w:sz="0" w:space="0" w:color="auto"/>
                <w:bottom w:val="none" w:sz="0" w:space="0" w:color="auto"/>
                <w:right w:val="none" w:sz="0" w:space="0" w:color="auto"/>
              </w:divBdr>
            </w:div>
            <w:div w:id="722682690">
              <w:marLeft w:val="0"/>
              <w:marRight w:val="0"/>
              <w:marTop w:val="0"/>
              <w:marBottom w:val="0"/>
              <w:divBdr>
                <w:top w:val="none" w:sz="0" w:space="0" w:color="auto"/>
                <w:left w:val="none" w:sz="0" w:space="0" w:color="auto"/>
                <w:bottom w:val="none" w:sz="0" w:space="0" w:color="auto"/>
                <w:right w:val="none" w:sz="0" w:space="0" w:color="auto"/>
              </w:divBdr>
            </w:div>
            <w:div w:id="1402486906">
              <w:marLeft w:val="0"/>
              <w:marRight w:val="0"/>
              <w:marTop w:val="0"/>
              <w:marBottom w:val="0"/>
              <w:divBdr>
                <w:top w:val="none" w:sz="0" w:space="0" w:color="auto"/>
                <w:left w:val="none" w:sz="0" w:space="0" w:color="auto"/>
                <w:bottom w:val="none" w:sz="0" w:space="0" w:color="auto"/>
                <w:right w:val="none" w:sz="0" w:space="0" w:color="auto"/>
              </w:divBdr>
            </w:div>
            <w:div w:id="544634977">
              <w:marLeft w:val="0"/>
              <w:marRight w:val="0"/>
              <w:marTop w:val="0"/>
              <w:marBottom w:val="0"/>
              <w:divBdr>
                <w:top w:val="none" w:sz="0" w:space="0" w:color="auto"/>
                <w:left w:val="none" w:sz="0" w:space="0" w:color="auto"/>
                <w:bottom w:val="none" w:sz="0" w:space="0" w:color="auto"/>
                <w:right w:val="none" w:sz="0" w:space="0" w:color="auto"/>
              </w:divBdr>
            </w:div>
            <w:div w:id="1062170692">
              <w:marLeft w:val="0"/>
              <w:marRight w:val="0"/>
              <w:marTop w:val="0"/>
              <w:marBottom w:val="0"/>
              <w:divBdr>
                <w:top w:val="none" w:sz="0" w:space="0" w:color="auto"/>
                <w:left w:val="none" w:sz="0" w:space="0" w:color="auto"/>
                <w:bottom w:val="none" w:sz="0" w:space="0" w:color="auto"/>
                <w:right w:val="none" w:sz="0" w:space="0" w:color="auto"/>
              </w:divBdr>
            </w:div>
            <w:div w:id="45111071">
              <w:marLeft w:val="0"/>
              <w:marRight w:val="0"/>
              <w:marTop w:val="0"/>
              <w:marBottom w:val="0"/>
              <w:divBdr>
                <w:top w:val="none" w:sz="0" w:space="0" w:color="auto"/>
                <w:left w:val="none" w:sz="0" w:space="0" w:color="auto"/>
                <w:bottom w:val="none" w:sz="0" w:space="0" w:color="auto"/>
                <w:right w:val="none" w:sz="0" w:space="0" w:color="auto"/>
              </w:divBdr>
            </w:div>
            <w:div w:id="1893030108">
              <w:marLeft w:val="0"/>
              <w:marRight w:val="0"/>
              <w:marTop w:val="0"/>
              <w:marBottom w:val="0"/>
              <w:divBdr>
                <w:top w:val="none" w:sz="0" w:space="0" w:color="auto"/>
                <w:left w:val="none" w:sz="0" w:space="0" w:color="auto"/>
                <w:bottom w:val="none" w:sz="0" w:space="0" w:color="auto"/>
                <w:right w:val="none" w:sz="0" w:space="0" w:color="auto"/>
              </w:divBdr>
            </w:div>
            <w:div w:id="358164822">
              <w:marLeft w:val="0"/>
              <w:marRight w:val="0"/>
              <w:marTop w:val="0"/>
              <w:marBottom w:val="0"/>
              <w:divBdr>
                <w:top w:val="none" w:sz="0" w:space="0" w:color="auto"/>
                <w:left w:val="none" w:sz="0" w:space="0" w:color="auto"/>
                <w:bottom w:val="none" w:sz="0" w:space="0" w:color="auto"/>
                <w:right w:val="none" w:sz="0" w:space="0" w:color="auto"/>
              </w:divBdr>
            </w:div>
            <w:div w:id="1560703828">
              <w:marLeft w:val="0"/>
              <w:marRight w:val="0"/>
              <w:marTop w:val="0"/>
              <w:marBottom w:val="0"/>
              <w:divBdr>
                <w:top w:val="none" w:sz="0" w:space="0" w:color="auto"/>
                <w:left w:val="none" w:sz="0" w:space="0" w:color="auto"/>
                <w:bottom w:val="none" w:sz="0" w:space="0" w:color="auto"/>
                <w:right w:val="none" w:sz="0" w:space="0" w:color="auto"/>
              </w:divBdr>
            </w:div>
            <w:div w:id="27343469">
              <w:marLeft w:val="0"/>
              <w:marRight w:val="0"/>
              <w:marTop w:val="0"/>
              <w:marBottom w:val="0"/>
              <w:divBdr>
                <w:top w:val="none" w:sz="0" w:space="0" w:color="auto"/>
                <w:left w:val="none" w:sz="0" w:space="0" w:color="auto"/>
                <w:bottom w:val="none" w:sz="0" w:space="0" w:color="auto"/>
                <w:right w:val="none" w:sz="0" w:space="0" w:color="auto"/>
              </w:divBdr>
            </w:div>
            <w:div w:id="2049913104">
              <w:marLeft w:val="0"/>
              <w:marRight w:val="0"/>
              <w:marTop w:val="0"/>
              <w:marBottom w:val="0"/>
              <w:divBdr>
                <w:top w:val="none" w:sz="0" w:space="0" w:color="auto"/>
                <w:left w:val="none" w:sz="0" w:space="0" w:color="auto"/>
                <w:bottom w:val="none" w:sz="0" w:space="0" w:color="auto"/>
                <w:right w:val="none" w:sz="0" w:space="0" w:color="auto"/>
              </w:divBdr>
            </w:div>
            <w:div w:id="954210940">
              <w:marLeft w:val="0"/>
              <w:marRight w:val="0"/>
              <w:marTop w:val="0"/>
              <w:marBottom w:val="0"/>
              <w:divBdr>
                <w:top w:val="none" w:sz="0" w:space="0" w:color="auto"/>
                <w:left w:val="none" w:sz="0" w:space="0" w:color="auto"/>
                <w:bottom w:val="none" w:sz="0" w:space="0" w:color="auto"/>
                <w:right w:val="none" w:sz="0" w:space="0" w:color="auto"/>
              </w:divBdr>
            </w:div>
            <w:div w:id="181629519">
              <w:marLeft w:val="0"/>
              <w:marRight w:val="0"/>
              <w:marTop w:val="0"/>
              <w:marBottom w:val="0"/>
              <w:divBdr>
                <w:top w:val="none" w:sz="0" w:space="0" w:color="auto"/>
                <w:left w:val="none" w:sz="0" w:space="0" w:color="auto"/>
                <w:bottom w:val="none" w:sz="0" w:space="0" w:color="auto"/>
                <w:right w:val="none" w:sz="0" w:space="0" w:color="auto"/>
              </w:divBdr>
            </w:div>
            <w:div w:id="2070761151">
              <w:marLeft w:val="0"/>
              <w:marRight w:val="0"/>
              <w:marTop w:val="0"/>
              <w:marBottom w:val="0"/>
              <w:divBdr>
                <w:top w:val="none" w:sz="0" w:space="0" w:color="auto"/>
                <w:left w:val="none" w:sz="0" w:space="0" w:color="auto"/>
                <w:bottom w:val="none" w:sz="0" w:space="0" w:color="auto"/>
                <w:right w:val="none" w:sz="0" w:space="0" w:color="auto"/>
              </w:divBdr>
            </w:div>
            <w:div w:id="210266683">
              <w:marLeft w:val="0"/>
              <w:marRight w:val="0"/>
              <w:marTop w:val="0"/>
              <w:marBottom w:val="0"/>
              <w:divBdr>
                <w:top w:val="none" w:sz="0" w:space="0" w:color="auto"/>
                <w:left w:val="none" w:sz="0" w:space="0" w:color="auto"/>
                <w:bottom w:val="none" w:sz="0" w:space="0" w:color="auto"/>
                <w:right w:val="none" w:sz="0" w:space="0" w:color="auto"/>
              </w:divBdr>
            </w:div>
            <w:div w:id="5333511">
              <w:marLeft w:val="0"/>
              <w:marRight w:val="0"/>
              <w:marTop w:val="0"/>
              <w:marBottom w:val="0"/>
              <w:divBdr>
                <w:top w:val="none" w:sz="0" w:space="0" w:color="auto"/>
                <w:left w:val="none" w:sz="0" w:space="0" w:color="auto"/>
                <w:bottom w:val="none" w:sz="0" w:space="0" w:color="auto"/>
                <w:right w:val="none" w:sz="0" w:space="0" w:color="auto"/>
              </w:divBdr>
            </w:div>
            <w:div w:id="1244335636">
              <w:marLeft w:val="0"/>
              <w:marRight w:val="0"/>
              <w:marTop w:val="0"/>
              <w:marBottom w:val="0"/>
              <w:divBdr>
                <w:top w:val="none" w:sz="0" w:space="0" w:color="auto"/>
                <w:left w:val="none" w:sz="0" w:space="0" w:color="auto"/>
                <w:bottom w:val="none" w:sz="0" w:space="0" w:color="auto"/>
                <w:right w:val="none" w:sz="0" w:space="0" w:color="auto"/>
              </w:divBdr>
            </w:div>
            <w:div w:id="615214159">
              <w:marLeft w:val="0"/>
              <w:marRight w:val="0"/>
              <w:marTop w:val="0"/>
              <w:marBottom w:val="0"/>
              <w:divBdr>
                <w:top w:val="none" w:sz="0" w:space="0" w:color="auto"/>
                <w:left w:val="none" w:sz="0" w:space="0" w:color="auto"/>
                <w:bottom w:val="none" w:sz="0" w:space="0" w:color="auto"/>
                <w:right w:val="none" w:sz="0" w:space="0" w:color="auto"/>
              </w:divBdr>
            </w:div>
            <w:div w:id="748233953">
              <w:marLeft w:val="0"/>
              <w:marRight w:val="0"/>
              <w:marTop w:val="0"/>
              <w:marBottom w:val="0"/>
              <w:divBdr>
                <w:top w:val="none" w:sz="0" w:space="0" w:color="auto"/>
                <w:left w:val="none" w:sz="0" w:space="0" w:color="auto"/>
                <w:bottom w:val="none" w:sz="0" w:space="0" w:color="auto"/>
                <w:right w:val="none" w:sz="0" w:space="0" w:color="auto"/>
              </w:divBdr>
            </w:div>
            <w:div w:id="1615743637">
              <w:marLeft w:val="0"/>
              <w:marRight w:val="0"/>
              <w:marTop w:val="0"/>
              <w:marBottom w:val="0"/>
              <w:divBdr>
                <w:top w:val="none" w:sz="0" w:space="0" w:color="auto"/>
                <w:left w:val="none" w:sz="0" w:space="0" w:color="auto"/>
                <w:bottom w:val="none" w:sz="0" w:space="0" w:color="auto"/>
                <w:right w:val="none" w:sz="0" w:space="0" w:color="auto"/>
              </w:divBdr>
            </w:div>
            <w:div w:id="1353268056">
              <w:marLeft w:val="0"/>
              <w:marRight w:val="0"/>
              <w:marTop w:val="0"/>
              <w:marBottom w:val="0"/>
              <w:divBdr>
                <w:top w:val="none" w:sz="0" w:space="0" w:color="auto"/>
                <w:left w:val="none" w:sz="0" w:space="0" w:color="auto"/>
                <w:bottom w:val="none" w:sz="0" w:space="0" w:color="auto"/>
                <w:right w:val="none" w:sz="0" w:space="0" w:color="auto"/>
              </w:divBdr>
            </w:div>
            <w:div w:id="848106396">
              <w:marLeft w:val="0"/>
              <w:marRight w:val="0"/>
              <w:marTop w:val="0"/>
              <w:marBottom w:val="0"/>
              <w:divBdr>
                <w:top w:val="none" w:sz="0" w:space="0" w:color="auto"/>
                <w:left w:val="none" w:sz="0" w:space="0" w:color="auto"/>
                <w:bottom w:val="none" w:sz="0" w:space="0" w:color="auto"/>
                <w:right w:val="none" w:sz="0" w:space="0" w:color="auto"/>
              </w:divBdr>
            </w:div>
            <w:div w:id="1528329422">
              <w:marLeft w:val="0"/>
              <w:marRight w:val="0"/>
              <w:marTop w:val="0"/>
              <w:marBottom w:val="0"/>
              <w:divBdr>
                <w:top w:val="none" w:sz="0" w:space="0" w:color="auto"/>
                <w:left w:val="none" w:sz="0" w:space="0" w:color="auto"/>
                <w:bottom w:val="none" w:sz="0" w:space="0" w:color="auto"/>
                <w:right w:val="none" w:sz="0" w:space="0" w:color="auto"/>
              </w:divBdr>
            </w:div>
            <w:div w:id="569316671">
              <w:marLeft w:val="0"/>
              <w:marRight w:val="0"/>
              <w:marTop w:val="0"/>
              <w:marBottom w:val="0"/>
              <w:divBdr>
                <w:top w:val="none" w:sz="0" w:space="0" w:color="auto"/>
                <w:left w:val="none" w:sz="0" w:space="0" w:color="auto"/>
                <w:bottom w:val="none" w:sz="0" w:space="0" w:color="auto"/>
                <w:right w:val="none" w:sz="0" w:space="0" w:color="auto"/>
              </w:divBdr>
            </w:div>
            <w:div w:id="825324358">
              <w:marLeft w:val="0"/>
              <w:marRight w:val="0"/>
              <w:marTop w:val="0"/>
              <w:marBottom w:val="0"/>
              <w:divBdr>
                <w:top w:val="none" w:sz="0" w:space="0" w:color="auto"/>
                <w:left w:val="none" w:sz="0" w:space="0" w:color="auto"/>
                <w:bottom w:val="none" w:sz="0" w:space="0" w:color="auto"/>
                <w:right w:val="none" w:sz="0" w:space="0" w:color="auto"/>
              </w:divBdr>
            </w:div>
            <w:div w:id="2126578923">
              <w:marLeft w:val="0"/>
              <w:marRight w:val="0"/>
              <w:marTop w:val="0"/>
              <w:marBottom w:val="0"/>
              <w:divBdr>
                <w:top w:val="none" w:sz="0" w:space="0" w:color="auto"/>
                <w:left w:val="none" w:sz="0" w:space="0" w:color="auto"/>
                <w:bottom w:val="none" w:sz="0" w:space="0" w:color="auto"/>
                <w:right w:val="none" w:sz="0" w:space="0" w:color="auto"/>
              </w:divBdr>
            </w:div>
            <w:div w:id="963271551">
              <w:marLeft w:val="0"/>
              <w:marRight w:val="0"/>
              <w:marTop w:val="0"/>
              <w:marBottom w:val="0"/>
              <w:divBdr>
                <w:top w:val="none" w:sz="0" w:space="0" w:color="auto"/>
                <w:left w:val="none" w:sz="0" w:space="0" w:color="auto"/>
                <w:bottom w:val="none" w:sz="0" w:space="0" w:color="auto"/>
                <w:right w:val="none" w:sz="0" w:space="0" w:color="auto"/>
              </w:divBdr>
            </w:div>
            <w:div w:id="736125464">
              <w:marLeft w:val="0"/>
              <w:marRight w:val="0"/>
              <w:marTop w:val="0"/>
              <w:marBottom w:val="0"/>
              <w:divBdr>
                <w:top w:val="none" w:sz="0" w:space="0" w:color="auto"/>
                <w:left w:val="none" w:sz="0" w:space="0" w:color="auto"/>
                <w:bottom w:val="none" w:sz="0" w:space="0" w:color="auto"/>
                <w:right w:val="none" w:sz="0" w:space="0" w:color="auto"/>
              </w:divBdr>
            </w:div>
            <w:div w:id="1337808965">
              <w:marLeft w:val="0"/>
              <w:marRight w:val="0"/>
              <w:marTop w:val="0"/>
              <w:marBottom w:val="0"/>
              <w:divBdr>
                <w:top w:val="none" w:sz="0" w:space="0" w:color="auto"/>
                <w:left w:val="none" w:sz="0" w:space="0" w:color="auto"/>
                <w:bottom w:val="none" w:sz="0" w:space="0" w:color="auto"/>
                <w:right w:val="none" w:sz="0" w:space="0" w:color="auto"/>
              </w:divBdr>
            </w:div>
            <w:div w:id="1916470383">
              <w:marLeft w:val="0"/>
              <w:marRight w:val="0"/>
              <w:marTop w:val="0"/>
              <w:marBottom w:val="0"/>
              <w:divBdr>
                <w:top w:val="none" w:sz="0" w:space="0" w:color="auto"/>
                <w:left w:val="none" w:sz="0" w:space="0" w:color="auto"/>
                <w:bottom w:val="none" w:sz="0" w:space="0" w:color="auto"/>
                <w:right w:val="none" w:sz="0" w:space="0" w:color="auto"/>
              </w:divBdr>
            </w:div>
            <w:div w:id="618071490">
              <w:marLeft w:val="0"/>
              <w:marRight w:val="0"/>
              <w:marTop w:val="0"/>
              <w:marBottom w:val="0"/>
              <w:divBdr>
                <w:top w:val="none" w:sz="0" w:space="0" w:color="auto"/>
                <w:left w:val="none" w:sz="0" w:space="0" w:color="auto"/>
                <w:bottom w:val="none" w:sz="0" w:space="0" w:color="auto"/>
                <w:right w:val="none" w:sz="0" w:space="0" w:color="auto"/>
              </w:divBdr>
            </w:div>
            <w:div w:id="1772045065">
              <w:marLeft w:val="0"/>
              <w:marRight w:val="0"/>
              <w:marTop w:val="0"/>
              <w:marBottom w:val="0"/>
              <w:divBdr>
                <w:top w:val="none" w:sz="0" w:space="0" w:color="auto"/>
                <w:left w:val="none" w:sz="0" w:space="0" w:color="auto"/>
                <w:bottom w:val="none" w:sz="0" w:space="0" w:color="auto"/>
                <w:right w:val="none" w:sz="0" w:space="0" w:color="auto"/>
              </w:divBdr>
            </w:div>
            <w:div w:id="1434284022">
              <w:marLeft w:val="0"/>
              <w:marRight w:val="0"/>
              <w:marTop w:val="0"/>
              <w:marBottom w:val="0"/>
              <w:divBdr>
                <w:top w:val="none" w:sz="0" w:space="0" w:color="auto"/>
                <w:left w:val="none" w:sz="0" w:space="0" w:color="auto"/>
                <w:bottom w:val="none" w:sz="0" w:space="0" w:color="auto"/>
                <w:right w:val="none" w:sz="0" w:space="0" w:color="auto"/>
              </w:divBdr>
            </w:div>
            <w:div w:id="1461606414">
              <w:marLeft w:val="0"/>
              <w:marRight w:val="0"/>
              <w:marTop w:val="0"/>
              <w:marBottom w:val="0"/>
              <w:divBdr>
                <w:top w:val="none" w:sz="0" w:space="0" w:color="auto"/>
                <w:left w:val="none" w:sz="0" w:space="0" w:color="auto"/>
                <w:bottom w:val="none" w:sz="0" w:space="0" w:color="auto"/>
                <w:right w:val="none" w:sz="0" w:space="0" w:color="auto"/>
              </w:divBdr>
            </w:div>
            <w:div w:id="1015763647">
              <w:marLeft w:val="0"/>
              <w:marRight w:val="0"/>
              <w:marTop w:val="0"/>
              <w:marBottom w:val="0"/>
              <w:divBdr>
                <w:top w:val="none" w:sz="0" w:space="0" w:color="auto"/>
                <w:left w:val="none" w:sz="0" w:space="0" w:color="auto"/>
                <w:bottom w:val="none" w:sz="0" w:space="0" w:color="auto"/>
                <w:right w:val="none" w:sz="0" w:space="0" w:color="auto"/>
              </w:divBdr>
            </w:div>
            <w:div w:id="244189882">
              <w:marLeft w:val="0"/>
              <w:marRight w:val="0"/>
              <w:marTop w:val="0"/>
              <w:marBottom w:val="0"/>
              <w:divBdr>
                <w:top w:val="none" w:sz="0" w:space="0" w:color="auto"/>
                <w:left w:val="none" w:sz="0" w:space="0" w:color="auto"/>
                <w:bottom w:val="none" w:sz="0" w:space="0" w:color="auto"/>
                <w:right w:val="none" w:sz="0" w:space="0" w:color="auto"/>
              </w:divBdr>
            </w:div>
            <w:div w:id="2045909630">
              <w:marLeft w:val="0"/>
              <w:marRight w:val="0"/>
              <w:marTop w:val="0"/>
              <w:marBottom w:val="0"/>
              <w:divBdr>
                <w:top w:val="none" w:sz="0" w:space="0" w:color="auto"/>
                <w:left w:val="none" w:sz="0" w:space="0" w:color="auto"/>
                <w:bottom w:val="none" w:sz="0" w:space="0" w:color="auto"/>
                <w:right w:val="none" w:sz="0" w:space="0" w:color="auto"/>
              </w:divBdr>
            </w:div>
            <w:div w:id="1521549406">
              <w:marLeft w:val="0"/>
              <w:marRight w:val="0"/>
              <w:marTop w:val="0"/>
              <w:marBottom w:val="0"/>
              <w:divBdr>
                <w:top w:val="none" w:sz="0" w:space="0" w:color="auto"/>
                <w:left w:val="none" w:sz="0" w:space="0" w:color="auto"/>
                <w:bottom w:val="none" w:sz="0" w:space="0" w:color="auto"/>
                <w:right w:val="none" w:sz="0" w:space="0" w:color="auto"/>
              </w:divBdr>
            </w:div>
            <w:div w:id="418334895">
              <w:marLeft w:val="0"/>
              <w:marRight w:val="0"/>
              <w:marTop w:val="0"/>
              <w:marBottom w:val="0"/>
              <w:divBdr>
                <w:top w:val="none" w:sz="0" w:space="0" w:color="auto"/>
                <w:left w:val="none" w:sz="0" w:space="0" w:color="auto"/>
                <w:bottom w:val="none" w:sz="0" w:space="0" w:color="auto"/>
                <w:right w:val="none" w:sz="0" w:space="0" w:color="auto"/>
              </w:divBdr>
            </w:div>
            <w:div w:id="1826780748">
              <w:marLeft w:val="0"/>
              <w:marRight w:val="0"/>
              <w:marTop w:val="0"/>
              <w:marBottom w:val="0"/>
              <w:divBdr>
                <w:top w:val="none" w:sz="0" w:space="0" w:color="auto"/>
                <w:left w:val="none" w:sz="0" w:space="0" w:color="auto"/>
                <w:bottom w:val="none" w:sz="0" w:space="0" w:color="auto"/>
                <w:right w:val="none" w:sz="0" w:space="0" w:color="auto"/>
              </w:divBdr>
            </w:div>
            <w:div w:id="1698962310">
              <w:marLeft w:val="0"/>
              <w:marRight w:val="0"/>
              <w:marTop w:val="0"/>
              <w:marBottom w:val="0"/>
              <w:divBdr>
                <w:top w:val="none" w:sz="0" w:space="0" w:color="auto"/>
                <w:left w:val="none" w:sz="0" w:space="0" w:color="auto"/>
                <w:bottom w:val="none" w:sz="0" w:space="0" w:color="auto"/>
                <w:right w:val="none" w:sz="0" w:space="0" w:color="auto"/>
              </w:divBdr>
            </w:div>
            <w:div w:id="1715035148">
              <w:marLeft w:val="0"/>
              <w:marRight w:val="0"/>
              <w:marTop w:val="0"/>
              <w:marBottom w:val="0"/>
              <w:divBdr>
                <w:top w:val="none" w:sz="0" w:space="0" w:color="auto"/>
                <w:left w:val="none" w:sz="0" w:space="0" w:color="auto"/>
                <w:bottom w:val="none" w:sz="0" w:space="0" w:color="auto"/>
                <w:right w:val="none" w:sz="0" w:space="0" w:color="auto"/>
              </w:divBdr>
            </w:div>
            <w:div w:id="1605184830">
              <w:marLeft w:val="0"/>
              <w:marRight w:val="0"/>
              <w:marTop w:val="0"/>
              <w:marBottom w:val="0"/>
              <w:divBdr>
                <w:top w:val="none" w:sz="0" w:space="0" w:color="auto"/>
                <w:left w:val="none" w:sz="0" w:space="0" w:color="auto"/>
                <w:bottom w:val="none" w:sz="0" w:space="0" w:color="auto"/>
                <w:right w:val="none" w:sz="0" w:space="0" w:color="auto"/>
              </w:divBdr>
            </w:div>
            <w:div w:id="932317541">
              <w:marLeft w:val="0"/>
              <w:marRight w:val="0"/>
              <w:marTop w:val="0"/>
              <w:marBottom w:val="0"/>
              <w:divBdr>
                <w:top w:val="none" w:sz="0" w:space="0" w:color="auto"/>
                <w:left w:val="none" w:sz="0" w:space="0" w:color="auto"/>
                <w:bottom w:val="none" w:sz="0" w:space="0" w:color="auto"/>
                <w:right w:val="none" w:sz="0" w:space="0" w:color="auto"/>
              </w:divBdr>
            </w:div>
            <w:div w:id="1951430034">
              <w:marLeft w:val="0"/>
              <w:marRight w:val="0"/>
              <w:marTop w:val="0"/>
              <w:marBottom w:val="0"/>
              <w:divBdr>
                <w:top w:val="none" w:sz="0" w:space="0" w:color="auto"/>
                <w:left w:val="none" w:sz="0" w:space="0" w:color="auto"/>
                <w:bottom w:val="none" w:sz="0" w:space="0" w:color="auto"/>
                <w:right w:val="none" w:sz="0" w:space="0" w:color="auto"/>
              </w:divBdr>
            </w:div>
            <w:div w:id="420642054">
              <w:marLeft w:val="0"/>
              <w:marRight w:val="0"/>
              <w:marTop w:val="0"/>
              <w:marBottom w:val="0"/>
              <w:divBdr>
                <w:top w:val="none" w:sz="0" w:space="0" w:color="auto"/>
                <w:left w:val="none" w:sz="0" w:space="0" w:color="auto"/>
                <w:bottom w:val="none" w:sz="0" w:space="0" w:color="auto"/>
                <w:right w:val="none" w:sz="0" w:space="0" w:color="auto"/>
              </w:divBdr>
            </w:div>
            <w:div w:id="33390106">
              <w:marLeft w:val="0"/>
              <w:marRight w:val="0"/>
              <w:marTop w:val="0"/>
              <w:marBottom w:val="0"/>
              <w:divBdr>
                <w:top w:val="none" w:sz="0" w:space="0" w:color="auto"/>
                <w:left w:val="none" w:sz="0" w:space="0" w:color="auto"/>
                <w:bottom w:val="none" w:sz="0" w:space="0" w:color="auto"/>
                <w:right w:val="none" w:sz="0" w:space="0" w:color="auto"/>
              </w:divBdr>
            </w:div>
            <w:div w:id="1484393137">
              <w:marLeft w:val="0"/>
              <w:marRight w:val="0"/>
              <w:marTop w:val="0"/>
              <w:marBottom w:val="0"/>
              <w:divBdr>
                <w:top w:val="none" w:sz="0" w:space="0" w:color="auto"/>
                <w:left w:val="none" w:sz="0" w:space="0" w:color="auto"/>
                <w:bottom w:val="none" w:sz="0" w:space="0" w:color="auto"/>
                <w:right w:val="none" w:sz="0" w:space="0" w:color="auto"/>
              </w:divBdr>
            </w:div>
            <w:div w:id="10930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1879">
      <w:bodyDiv w:val="1"/>
      <w:marLeft w:val="0"/>
      <w:marRight w:val="0"/>
      <w:marTop w:val="0"/>
      <w:marBottom w:val="0"/>
      <w:divBdr>
        <w:top w:val="none" w:sz="0" w:space="0" w:color="auto"/>
        <w:left w:val="none" w:sz="0" w:space="0" w:color="auto"/>
        <w:bottom w:val="none" w:sz="0" w:space="0" w:color="auto"/>
        <w:right w:val="none" w:sz="0" w:space="0" w:color="auto"/>
      </w:divBdr>
      <w:divsChild>
        <w:div w:id="1484272107">
          <w:marLeft w:val="0"/>
          <w:marRight w:val="0"/>
          <w:marTop w:val="0"/>
          <w:marBottom w:val="0"/>
          <w:divBdr>
            <w:top w:val="none" w:sz="0" w:space="0" w:color="auto"/>
            <w:left w:val="none" w:sz="0" w:space="0" w:color="auto"/>
            <w:bottom w:val="none" w:sz="0" w:space="0" w:color="auto"/>
            <w:right w:val="none" w:sz="0" w:space="0" w:color="auto"/>
          </w:divBdr>
          <w:divsChild>
            <w:div w:id="884485847">
              <w:marLeft w:val="0"/>
              <w:marRight w:val="0"/>
              <w:marTop w:val="0"/>
              <w:marBottom w:val="0"/>
              <w:divBdr>
                <w:top w:val="none" w:sz="0" w:space="0" w:color="auto"/>
                <w:left w:val="none" w:sz="0" w:space="0" w:color="auto"/>
                <w:bottom w:val="none" w:sz="0" w:space="0" w:color="auto"/>
                <w:right w:val="none" w:sz="0" w:space="0" w:color="auto"/>
              </w:divBdr>
            </w:div>
            <w:div w:id="2043481523">
              <w:marLeft w:val="0"/>
              <w:marRight w:val="0"/>
              <w:marTop w:val="0"/>
              <w:marBottom w:val="0"/>
              <w:divBdr>
                <w:top w:val="none" w:sz="0" w:space="0" w:color="auto"/>
                <w:left w:val="none" w:sz="0" w:space="0" w:color="auto"/>
                <w:bottom w:val="none" w:sz="0" w:space="0" w:color="auto"/>
                <w:right w:val="none" w:sz="0" w:space="0" w:color="auto"/>
              </w:divBdr>
            </w:div>
            <w:div w:id="422798917">
              <w:marLeft w:val="0"/>
              <w:marRight w:val="0"/>
              <w:marTop w:val="0"/>
              <w:marBottom w:val="0"/>
              <w:divBdr>
                <w:top w:val="none" w:sz="0" w:space="0" w:color="auto"/>
                <w:left w:val="none" w:sz="0" w:space="0" w:color="auto"/>
                <w:bottom w:val="none" w:sz="0" w:space="0" w:color="auto"/>
                <w:right w:val="none" w:sz="0" w:space="0" w:color="auto"/>
              </w:divBdr>
            </w:div>
            <w:div w:id="181018174">
              <w:marLeft w:val="0"/>
              <w:marRight w:val="0"/>
              <w:marTop w:val="0"/>
              <w:marBottom w:val="0"/>
              <w:divBdr>
                <w:top w:val="none" w:sz="0" w:space="0" w:color="auto"/>
                <w:left w:val="none" w:sz="0" w:space="0" w:color="auto"/>
                <w:bottom w:val="none" w:sz="0" w:space="0" w:color="auto"/>
                <w:right w:val="none" w:sz="0" w:space="0" w:color="auto"/>
              </w:divBdr>
            </w:div>
            <w:div w:id="1070038210">
              <w:marLeft w:val="0"/>
              <w:marRight w:val="0"/>
              <w:marTop w:val="0"/>
              <w:marBottom w:val="0"/>
              <w:divBdr>
                <w:top w:val="none" w:sz="0" w:space="0" w:color="auto"/>
                <w:left w:val="none" w:sz="0" w:space="0" w:color="auto"/>
                <w:bottom w:val="none" w:sz="0" w:space="0" w:color="auto"/>
                <w:right w:val="none" w:sz="0" w:space="0" w:color="auto"/>
              </w:divBdr>
            </w:div>
            <w:div w:id="1364402794">
              <w:marLeft w:val="0"/>
              <w:marRight w:val="0"/>
              <w:marTop w:val="0"/>
              <w:marBottom w:val="0"/>
              <w:divBdr>
                <w:top w:val="none" w:sz="0" w:space="0" w:color="auto"/>
                <w:left w:val="none" w:sz="0" w:space="0" w:color="auto"/>
                <w:bottom w:val="none" w:sz="0" w:space="0" w:color="auto"/>
                <w:right w:val="none" w:sz="0" w:space="0" w:color="auto"/>
              </w:divBdr>
            </w:div>
            <w:div w:id="1598052419">
              <w:marLeft w:val="0"/>
              <w:marRight w:val="0"/>
              <w:marTop w:val="0"/>
              <w:marBottom w:val="0"/>
              <w:divBdr>
                <w:top w:val="none" w:sz="0" w:space="0" w:color="auto"/>
                <w:left w:val="none" w:sz="0" w:space="0" w:color="auto"/>
                <w:bottom w:val="none" w:sz="0" w:space="0" w:color="auto"/>
                <w:right w:val="none" w:sz="0" w:space="0" w:color="auto"/>
              </w:divBdr>
            </w:div>
            <w:div w:id="448162108">
              <w:marLeft w:val="0"/>
              <w:marRight w:val="0"/>
              <w:marTop w:val="0"/>
              <w:marBottom w:val="0"/>
              <w:divBdr>
                <w:top w:val="none" w:sz="0" w:space="0" w:color="auto"/>
                <w:left w:val="none" w:sz="0" w:space="0" w:color="auto"/>
                <w:bottom w:val="none" w:sz="0" w:space="0" w:color="auto"/>
                <w:right w:val="none" w:sz="0" w:space="0" w:color="auto"/>
              </w:divBdr>
            </w:div>
            <w:div w:id="1538159086">
              <w:marLeft w:val="0"/>
              <w:marRight w:val="0"/>
              <w:marTop w:val="0"/>
              <w:marBottom w:val="0"/>
              <w:divBdr>
                <w:top w:val="none" w:sz="0" w:space="0" w:color="auto"/>
                <w:left w:val="none" w:sz="0" w:space="0" w:color="auto"/>
                <w:bottom w:val="none" w:sz="0" w:space="0" w:color="auto"/>
                <w:right w:val="none" w:sz="0" w:space="0" w:color="auto"/>
              </w:divBdr>
            </w:div>
            <w:div w:id="1829596348">
              <w:marLeft w:val="0"/>
              <w:marRight w:val="0"/>
              <w:marTop w:val="0"/>
              <w:marBottom w:val="0"/>
              <w:divBdr>
                <w:top w:val="none" w:sz="0" w:space="0" w:color="auto"/>
                <w:left w:val="none" w:sz="0" w:space="0" w:color="auto"/>
                <w:bottom w:val="none" w:sz="0" w:space="0" w:color="auto"/>
                <w:right w:val="none" w:sz="0" w:space="0" w:color="auto"/>
              </w:divBdr>
            </w:div>
            <w:div w:id="492911443">
              <w:marLeft w:val="0"/>
              <w:marRight w:val="0"/>
              <w:marTop w:val="0"/>
              <w:marBottom w:val="0"/>
              <w:divBdr>
                <w:top w:val="none" w:sz="0" w:space="0" w:color="auto"/>
                <w:left w:val="none" w:sz="0" w:space="0" w:color="auto"/>
                <w:bottom w:val="none" w:sz="0" w:space="0" w:color="auto"/>
                <w:right w:val="none" w:sz="0" w:space="0" w:color="auto"/>
              </w:divBdr>
            </w:div>
            <w:div w:id="2017269868">
              <w:marLeft w:val="0"/>
              <w:marRight w:val="0"/>
              <w:marTop w:val="0"/>
              <w:marBottom w:val="0"/>
              <w:divBdr>
                <w:top w:val="none" w:sz="0" w:space="0" w:color="auto"/>
                <w:left w:val="none" w:sz="0" w:space="0" w:color="auto"/>
                <w:bottom w:val="none" w:sz="0" w:space="0" w:color="auto"/>
                <w:right w:val="none" w:sz="0" w:space="0" w:color="auto"/>
              </w:divBdr>
            </w:div>
            <w:div w:id="25252351">
              <w:marLeft w:val="0"/>
              <w:marRight w:val="0"/>
              <w:marTop w:val="0"/>
              <w:marBottom w:val="0"/>
              <w:divBdr>
                <w:top w:val="none" w:sz="0" w:space="0" w:color="auto"/>
                <w:left w:val="none" w:sz="0" w:space="0" w:color="auto"/>
                <w:bottom w:val="none" w:sz="0" w:space="0" w:color="auto"/>
                <w:right w:val="none" w:sz="0" w:space="0" w:color="auto"/>
              </w:divBdr>
            </w:div>
            <w:div w:id="1266186213">
              <w:marLeft w:val="0"/>
              <w:marRight w:val="0"/>
              <w:marTop w:val="0"/>
              <w:marBottom w:val="0"/>
              <w:divBdr>
                <w:top w:val="none" w:sz="0" w:space="0" w:color="auto"/>
                <w:left w:val="none" w:sz="0" w:space="0" w:color="auto"/>
                <w:bottom w:val="none" w:sz="0" w:space="0" w:color="auto"/>
                <w:right w:val="none" w:sz="0" w:space="0" w:color="auto"/>
              </w:divBdr>
            </w:div>
            <w:div w:id="761338971">
              <w:marLeft w:val="0"/>
              <w:marRight w:val="0"/>
              <w:marTop w:val="0"/>
              <w:marBottom w:val="0"/>
              <w:divBdr>
                <w:top w:val="none" w:sz="0" w:space="0" w:color="auto"/>
                <w:left w:val="none" w:sz="0" w:space="0" w:color="auto"/>
                <w:bottom w:val="none" w:sz="0" w:space="0" w:color="auto"/>
                <w:right w:val="none" w:sz="0" w:space="0" w:color="auto"/>
              </w:divBdr>
            </w:div>
            <w:div w:id="1331063279">
              <w:marLeft w:val="0"/>
              <w:marRight w:val="0"/>
              <w:marTop w:val="0"/>
              <w:marBottom w:val="0"/>
              <w:divBdr>
                <w:top w:val="none" w:sz="0" w:space="0" w:color="auto"/>
                <w:left w:val="none" w:sz="0" w:space="0" w:color="auto"/>
                <w:bottom w:val="none" w:sz="0" w:space="0" w:color="auto"/>
                <w:right w:val="none" w:sz="0" w:space="0" w:color="auto"/>
              </w:divBdr>
            </w:div>
            <w:div w:id="386997055">
              <w:marLeft w:val="0"/>
              <w:marRight w:val="0"/>
              <w:marTop w:val="0"/>
              <w:marBottom w:val="0"/>
              <w:divBdr>
                <w:top w:val="none" w:sz="0" w:space="0" w:color="auto"/>
                <w:left w:val="none" w:sz="0" w:space="0" w:color="auto"/>
                <w:bottom w:val="none" w:sz="0" w:space="0" w:color="auto"/>
                <w:right w:val="none" w:sz="0" w:space="0" w:color="auto"/>
              </w:divBdr>
            </w:div>
            <w:div w:id="1306622421">
              <w:marLeft w:val="0"/>
              <w:marRight w:val="0"/>
              <w:marTop w:val="0"/>
              <w:marBottom w:val="0"/>
              <w:divBdr>
                <w:top w:val="none" w:sz="0" w:space="0" w:color="auto"/>
                <w:left w:val="none" w:sz="0" w:space="0" w:color="auto"/>
                <w:bottom w:val="none" w:sz="0" w:space="0" w:color="auto"/>
                <w:right w:val="none" w:sz="0" w:space="0" w:color="auto"/>
              </w:divBdr>
            </w:div>
            <w:div w:id="31853812">
              <w:marLeft w:val="0"/>
              <w:marRight w:val="0"/>
              <w:marTop w:val="0"/>
              <w:marBottom w:val="0"/>
              <w:divBdr>
                <w:top w:val="none" w:sz="0" w:space="0" w:color="auto"/>
                <w:left w:val="none" w:sz="0" w:space="0" w:color="auto"/>
                <w:bottom w:val="none" w:sz="0" w:space="0" w:color="auto"/>
                <w:right w:val="none" w:sz="0" w:space="0" w:color="auto"/>
              </w:divBdr>
            </w:div>
            <w:div w:id="1902716386">
              <w:marLeft w:val="0"/>
              <w:marRight w:val="0"/>
              <w:marTop w:val="0"/>
              <w:marBottom w:val="0"/>
              <w:divBdr>
                <w:top w:val="none" w:sz="0" w:space="0" w:color="auto"/>
                <w:left w:val="none" w:sz="0" w:space="0" w:color="auto"/>
                <w:bottom w:val="none" w:sz="0" w:space="0" w:color="auto"/>
                <w:right w:val="none" w:sz="0" w:space="0" w:color="auto"/>
              </w:divBdr>
            </w:div>
            <w:div w:id="1748527385">
              <w:marLeft w:val="0"/>
              <w:marRight w:val="0"/>
              <w:marTop w:val="0"/>
              <w:marBottom w:val="0"/>
              <w:divBdr>
                <w:top w:val="none" w:sz="0" w:space="0" w:color="auto"/>
                <w:left w:val="none" w:sz="0" w:space="0" w:color="auto"/>
                <w:bottom w:val="none" w:sz="0" w:space="0" w:color="auto"/>
                <w:right w:val="none" w:sz="0" w:space="0" w:color="auto"/>
              </w:divBdr>
            </w:div>
            <w:div w:id="445077043">
              <w:marLeft w:val="0"/>
              <w:marRight w:val="0"/>
              <w:marTop w:val="0"/>
              <w:marBottom w:val="0"/>
              <w:divBdr>
                <w:top w:val="none" w:sz="0" w:space="0" w:color="auto"/>
                <w:left w:val="none" w:sz="0" w:space="0" w:color="auto"/>
                <w:bottom w:val="none" w:sz="0" w:space="0" w:color="auto"/>
                <w:right w:val="none" w:sz="0" w:space="0" w:color="auto"/>
              </w:divBdr>
            </w:div>
            <w:div w:id="328141332">
              <w:marLeft w:val="0"/>
              <w:marRight w:val="0"/>
              <w:marTop w:val="0"/>
              <w:marBottom w:val="0"/>
              <w:divBdr>
                <w:top w:val="none" w:sz="0" w:space="0" w:color="auto"/>
                <w:left w:val="none" w:sz="0" w:space="0" w:color="auto"/>
                <w:bottom w:val="none" w:sz="0" w:space="0" w:color="auto"/>
                <w:right w:val="none" w:sz="0" w:space="0" w:color="auto"/>
              </w:divBdr>
            </w:div>
            <w:div w:id="1020861095">
              <w:marLeft w:val="0"/>
              <w:marRight w:val="0"/>
              <w:marTop w:val="0"/>
              <w:marBottom w:val="0"/>
              <w:divBdr>
                <w:top w:val="none" w:sz="0" w:space="0" w:color="auto"/>
                <w:left w:val="none" w:sz="0" w:space="0" w:color="auto"/>
                <w:bottom w:val="none" w:sz="0" w:space="0" w:color="auto"/>
                <w:right w:val="none" w:sz="0" w:space="0" w:color="auto"/>
              </w:divBdr>
            </w:div>
            <w:div w:id="2010598772">
              <w:marLeft w:val="0"/>
              <w:marRight w:val="0"/>
              <w:marTop w:val="0"/>
              <w:marBottom w:val="0"/>
              <w:divBdr>
                <w:top w:val="none" w:sz="0" w:space="0" w:color="auto"/>
                <w:left w:val="none" w:sz="0" w:space="0" w:color="auto"/>
                <w:bottom w:val="none" w:sz="0" w:space="0" w:color="auto"/>
                <w:right w:val="none" w:sz="0" w:space="0" w:color="auto"/>
              </w:divBdr>
            </w:div>
            <w:div w:id="120926703">
              <w:marLeft w:val="0"/>
              <w:marRight w:val="0"/>
              <w:marTop w:val="0"/>
              <w:marBottom w:val="0"/>
              <w:divBdr>
                <w:top w:val="none" w:sz="0" w:space="0" w:color="auto"/>
                <w:left w:val="none" w:sz="0" w:space="0" w:color="auto"/>
                <w:bottom w:val="none" w:sz="0" w:space="0" w:color="auto"/>
                <w:right w:val="none" w:sz="0" w:space="0" w:color="auto"/>
              </w:divBdr>
            </w:div>
            <w:div w:id="940800152">
              <w:marLeft w:val="0"/>
              <w:marRight w:val="0"/>
              <w:marTop w:val="0"/>
              <w:marBottom w:val="0"/>
              <w:divBdr>
                <w:top w:val="none" w:sz="0" w:space="0" w:color="auto"/>
                <w:left w:val="none" w:sz="0" w:space="0" w:color="auto"/>
                <w:bottom w:val="none" w:sz="0" w:space="0" w:color="auto"/>
                <w:right w:val="none" w:sz="0" w:space="0" w:color="auto"/>
              </w:divBdr>
            </w:div>
            <w:div w:id="21909152">
              <w:marLeft w:val="0"/>
              <w:marRight w:val="0"/>
              <w:marTop w:val="0"/>
              <w:marBottom w:val="0"/>
              <w:divBdr>
                <w:top w:val="none" w:sz="0" w:space="0" w:color="auto"/>
                <w:left w:val="none" w:sz="0" w:space="0" w:color="auto"/>
                <w:bottom w:val="none" w:sz="0" w:space="0" w:color="auto"/>
                <w:right w:val="none" w:sz="0" w:space="0" w:color="auto"/>
              </w:divBdr>
            </w:div>
            <w:div w:id="1717774255">
              <w:marLeft w:val="0"/>
              <w:marRight w:val="0"/>
              <w:marTop w:val="0"/>
              <w:marBottom w:val="0"/>
              <w:divBdr>
                <w:top w:val="none" w:sz="0" w:space="0" w:color="auto"/>
                <w:left w:val="none" w:sz="0" w:space="0" w:color="auto"/>
                <w:bottom w:val="none" w:sz="0" w:space="0" w:color="auto"/>
                <w:right w:val="none" w:sz="0" w:space="0" w:color="auto"/>
              </w:divBdr>
            </w:div>
            <w:div w:id="1834300171">
              <w:marLeft w:val="0"/>
              <w:marRight w:val="0"/>
              <w:marTop w:val="0"/>
              <w:marBottom w:val="0"/>
              <w:divBdr>
                <w:top w:val="none" w:sz="0" w:space="0" w:color="auto"/>
                <w:left w:val="none" w:sz="0" w:space="0" w:color="auto"/>
                <w:bottom w:val="none" w:sz="0" w:space="0" w:color="auto"/>
                <w:right w:val="none" w:sz="0" w:space="0" w:color="auto"/>
              </w:divBdr>
            </w:div>
            <w:div w:id="1353145616">
              <w:marLeft w:val="0"/>
              <w:marRight w:val="0"/>
              <w:marTop w:val="0"/>
              <w:marBottom w:val="0"/>
              <w:divBdr>
                <w:top w:val="none" w:sz="0" w:space="0" w:color="auto"/>
                <w:left w:val="none" w:sz="0" w:space="0" w:color="auto"/>
                <w:bottom w:val="none" w:sz="0" w:space="0" w:color="auto"/>
                <w:right w:val="none" w:sz="0" w:space="0" w:color="auto"/>
              </w:divBdr>
            </w:div>
            <w:div w:id="1107315860">
              <w:marLeft w:val="0"/>
              <w:marRight w:val="0"/>
              <w:marTop w:val="0"/>
              <w:marBottom w:val="0"/>
              <w:divBdr>
                <w:top w:val="none" w:sz="0" w:space="0" w:color="auto"/>
                <w:left w:val="none" w:sz="0" w:space="0" w:color="auto"/>
                <w:bottom w:val="none" w:sz="0" w:space="0" w:color="auto"/>
                <w:right w:val="none" w:sz="0" w:space="0" w:color="auto"/>
              </w:divBdr>
            </w:div>
            <w:div w:id="1558316201">
              <w:marLeft w:val="0"/>
              <w:marRight w:val="0"/>
              <w:marTop w:val="0"/>
              <w:marBottom w:val="0"/>
              <w:divBdr>
                <w:top w:val="none" w:sz="0" w:space="0" w:color="auto"/>
                <w:left w:val="none" w:sz="0" w:space="0" w:color="auto"/>
                <w:bottom w:val="none" w:sz="0" w:space="0" w:color="auto"/>
                <w:right w:val="none" w:sz="0" w:space="0" w:color="auto"/>
              </w:divBdr>
            </w:div>
            <w:div w:id="1453281027">
              <w:marLeft w:val="0"/>
              <w:marRight w:val="0"/>
              <w:marTop w:val="0"/>
              <w:marBottom w:val="0"/>
              <w:divBdr>
                <w:top w:val="none" w:sz="0" w:space="0" w:color="auto"/>
                <w:left w:val="none" w:sz="0" w:space="0" w:color="auto"/>
                <w:bottom w:val="none" w:sz="0" w:space="0" w:color="auto"/>
                <w:right w:val="none" w:sz="0" w:space="0" w:color="auto"/>
              </w:divBdr>
            </w:div>
            <w:div w:id="1358001707">
              <w:marLeft w:val="0"/>
              <w:marRight w:val="0"/>
              <w:marTop w:val="0"/>
              <w:marBottom w:val="0"/>
              <w:divBdr>
                <w:top w:val="none" w:sz="0" w:space="0" w:color="auto"/>
                <w:left w:val="none" w:sz="0" w:space="0" w:color="auto"/>
                <w:bottom w:val="none" w:sz="0" w:space="0" w:color="auto"/>
                <w:right w:val="none" w:sz="0" w:space="0" w:color="auto"/>
              </w:divBdr>
            </w:div>
            <w:div w:id="2054573435">
              <w:marLeft w:val="0"/>
              <w:marRight w:val="0"/>
              <w:marTop w:val="0"/>
              <w:marBottom w:val="0"/>
              <w:divBdr>
                <w:top w:val="none" w:sz="0" w:space="0" w:color="auto"/>
                <w:left w:val="none" w:sz="0" w:space="0" w:color="auto"/>
                <w:bottom w:val="none" w:sz="0" w:space="0" w:color="auto"/>
                <w:right w:val="none" w:sz="0" w:space="0" w:color="auto"/>
              </w:divBdr>
            </w:div>
            <w:div w:id="148984841">
              <w:marLeft w:val="0"/>
              <w:marRight w:val="0"/>
              <w:marTop w:val="0"/>
              <w:marBottom w:val="0"/>
              <w:divBdr>
                <w:top w:val="none" w:sz="0" w:space="0" w:color="auto"/>
                <w:left w:val="none" w:sz="0" w:space="0" w:color="auto"/>
                <w:bottom w:val="none" w:sz="0" w:space="0" w:color="auto"/>
                <w:right w:val="none" w:sz="0" w:space="0" w:color="auto"/>
              </w:divBdr>
            </w:div>
            <w:div w:id="1848910423">
              <w:marLeft w:val="0"/>
              <w:marRight w:val="0"/>
              <w:marTop w:val="0"/>
              <w:marBottom w:val="0"/>
              <w:divBdr>
                <w:top w:val="none" w:sz="0" w:space="0" w:color="auto"/>
                <w:left w:val="none" w:sz="0" w:space="0" w:color="auto"/>
                <w:bottom w:val="none" w:sz="0" w:space="0" w:color="auto"/>
                <w:right w:val="none" w:sz="0" w:space="0" w:color="auto"/>
              </w:divBdr>
            </w:div>
            <w:div w:id="1979071549">
              <w:marLeft w:val="0"/>
              <w:marRight w:val="0"/>
              <w:marTop w:val="0"/>
              <w:marBottom w:val="0"/>
              <w:divBdr>
                <w:top w:val="none" w:sz="0" w:space="0" w:color="auto"/>
                <w:left w:val="none" w:sz="0" w:space="0" w:color="auto"/>
                <w:bottom w:val="none" w:sz="0" w:space="0" w:color="auto"/>
                <w:right w:val="none" w:sz="0" w:space="0" w:color="auto"/>
              </w:divBdr>
            </w:div>
            <w:div w:id="298846543">
              <w:marLeft w:val="0"/>
              <w:marRight w:val="0"/>
              <w:marTop w:val="0"/>
              <w:marBottom w:val="0"/>
              <w:divBdr>
                <w:top w:val="none" w:sz="0" w:space="0" w:color="auto"/>
                <w:left w:val="none" w:sz="0" w:space="0" w:color="auto"/>
                <w:bottom w:val="none" w:sz="0" w:space="0" w:color="auto"/>
                <w:right w:val="none" w:sz="0" w:space="0" w:color="auto"/>
              </w:divBdr>
            </w:div>
            <w:div w:id="728530721">
              <w:marLeft w:val="0"/>
              <w:marRight w:val="0"/>
              <w:marTop w:val="0"/>
              <w:marBottom w:val="0"/>
              <w:divBdr>
                <w:top w:val="none" w:sz="0" w:space="0" w:color="auto"/>
                <w:left w:val="none" w:sz="0" w:space="0" w:color="auto"/>
                <w:bottom w:val="none" w:sz="0" w:space="0" w:color="auto"/>
                <w:right w:val="none" w:sz="0" w:space="0" w:color="auto"/>
              </w:divBdr>
            </w:div>
            <w:div w:id="1299218236">
              <w:marLeft w:val="0"/>
              <w:marRight w:val="0"/>
              <w:marTop w:val="0"/>
              <w:marBottom w:val="0"/>
              <w:divBdr>
                <w:top w:val="none" w:sz="0" w:space="0" w:color="auto"/>
                <w:left w:val="none" w:sz="0" w:space="0" w:color="auto"/>
                <w:bottom w:val="none" w:sz="0" w:space="0" w:color="auto"/>
                <w:right w:val="none" w:sz="0" w:space="0" w:color="auto"/>
              </w:divBdr>
            </w:div>
            <w:div w:id="1467623620">
              <w:marLeft w:val="0"/>
              <w:marRight w:val="0"/>
              <w:marTop w:val="0"/>
              <w:marBottom w:val="0"/>
              <w:divBdr>
                <w:top w:val="none" w:sz="0" w:space="0" w:color="auto"/>
                <w:left w:val="none" w:sz="0" w:space="0" w:color="auto"/>
                <w:bottom w:val="none" w:sz="0" w:space="0" w:color="auto"/>
                <w:right w:val="none" w:sz="0" w:space="0" w:color="auto"/>
              </w:divBdr>
            </w:div>
            <w:div w:id="1777402669">
              <w:marLeft w:val="0"/>
              <w:marRight w:val="0"/>
              <w:marTop w:val="0"/>
              <w:marBottom w:val="0"/>
              <w:divBdr>
                <w:top w:val="none" w:sz="0" w:space="0" w:color="auto"/>
                <w:left w:val="none" w:sz="0" w:space="0" w:color="auto"/>
                <w:bottom w:val="none" w:sz="0" w:space="0" w:color="auto"/>
                <w:right w:val="none" w:sz="0" w:space="0" w:color="auto"/>
              </w:divBdr>
            </w:div>
            <w:div w:id="1655449328">
              <w:marLeft w:val="0"/>
              <w:marRight w:val="0"/>
              <w:marTop w:val="0"/>
              <w:marBottom w:val="0"/>
              <w:divBdr>
                <w:top w:val="none" w:sz="0" w:space="0" w:color="auto"/>
                <w:left w:val="none" w:sz="0" w:space="0" w:color="auto"/>
                <w:bottom w:val="none" w:sz="0" w:space="0" w:color="auto"/>
                <w:right w:val="none" w:sz="0" w:space="0" w:color="auto"/>
              </w:divBdr>
            </w:div>
            <w:div w:id="1410418357">
              <w:marLeft w:val="0"/>
              <w:marRight w:val="0"/>
              <w:marTop w:val="0"/>
              <w:marBottom w:val="0"/>
              <w:divBdr>
                <w:top w:val="none" w:sz="0" w:space="0" w:color="auto"/>
                <w:left w:val="none" w:sz="0" w:space="0" w:color="auto"/>
                <w:bottom w:val="none" w:sz="0" w:space="0" w:color="auto"/>
                <w:right w:val="none" w:sz="0" w:space="0" w:color="auto"/>
              </w:divBdr>
            </w:div>
            <w:div w:id="573853590">
              <w:marLeft w:val="0"/>
              <w:marRight w:val="0"/>
              <w:marTop w:val="0"/>
              <w:marBottom w:val="0"/>
              <w:divBdr>
                <w:top w:val="none" w:sz="0" w:space="0" w:color="auto"/>
                <w:left w:val="none" w:sz="0" w:space="0" w:color="auto"/>
                <w:bottom w:val="none" w:sz="0" w:space="0" w:color="auto"/>
                <w:right w:val="none" w:sz="0" w:space="0" w:color="auto"/>
              </w:divBdr>
            </w:div>
            <w:div w:id="1114787078">
              <w:marLeft w:val="0"/>
              <w:marRight w:val="0"/>
              <w:marTop w:val="0"/>
              <w:marBottom w:val="0"/>
              <w:divBdr>
                <w:top w:val="none" w:sz="0" w:space="0" w:color="auto"/>
                <w:left w:val="none" w:sz="0" w:space="0" w:color="auto"/>
                <w:bottom w:val="none" w:sz="0" w:space="0" w:color="auto"/>
                <w:right w:val="none" w:sz="0" w:space="0" w:color="auto"/>
              </w:divBdr>
            </w:div>
            <w:div w:id="2106421343">
              <w:marLeft w:val="0"/>
              <w:marRight w:val="0"/>
              <w:marTop w:val="0"/>
              <w:marBottom w:val="0"/>
              <w:divBdr>
                <w:top w:val="none" w:sz="0" w:space="0" w:color="auto"/>
                <w:left w:val="none" w:sz="0" w:space="0" w:color="auto"/>
                <w:bottom w:val="none" w:sz="0" w:space="0" w:color="auto"/>
                <w:right w:val="none" w:sz="0" w:space="0" w:color="auto"/>
              </w:divBdr>
            </w:div>
            <w:div w:id="537545000">
              <w:marLeft w:val="0"/>
              <w:marRight w:val="0"/>
              <w:marTop w:val="0"/>
              <w:marBottom w:val="0"/>
              <w:divBdr>
                <w:top w:val="none" w:sz="0" w:space="0" w:color="auto"/>
                <w:left w:val="none" w:sz="0" w:space="0" w:color="auto"/>
                <w:bottom w:val="none" w:sz="0" w:space="0" w:color="auto"/>
                <w:right w:val="none" w:sz="0" w:space="0" w:color="auto"/>
              </w:divBdr>
            </w:div>
            <w:div w:id="432897098">
              <w:marLeft w:val="0"/>
              <w:marRight w:val="0"/>
              <w:marTop w:val="0"/>
              <w:marBottom w:val="0"/>
              <w:divBdr>
                <w:top w:val="none" w:sz="0" w:space="0" w:color="auto"/>
                <w:left w:val="none" w:sz="0" w:space="0" w:color="auto"/>
                <w:bottom w:val="none" w:sz="0" w:space="0" w:color="auto"/>
                <w:right w:val="none" w:sz="0" w:space="0" w:color="auto"/>
              </w:divBdr>
            </w:div>
            <w:div w:id="1339431460">
              <w:marLeft w:val="0"/>
              <w:marRight w:val="0"/>
              <w:marTop w:val="0"/>
              <w:marBottom w:val="0"/>
              <w:divBdr>
                <w:top w:val="none" w:sz="0" w:space="0" w:color="auto"/>
                <w:left w:val="none" w:sz="0" w:space="0" w:color="auto"/>
                <w:bottom w:val="none" w:sz="0" w:space="0" w:color="auto"/>
                <w:right w:val="none" w:sz="0" w:space="0" w:color="auto"/>
              </w:divBdr>
            </w:div>
            <w:div w:id="1674182739">
              <w:marLeft w:val="0"/>
              <w:marRight w:val="0"/>
              <w:marTop w:val="0"/>
              <w:marBottom w:val="0"/>
              <w:divBdr>
                <w:top w:val="none" w:sz="0" w:space="0" w:color="auto"/>
                <w:left w:val="none" w:sz="0" w:space="0" w:color="auto"/>
                <w:bottom w:val="none" w:sz="0" w:space="0" w:color="auto"/>
                <w:right w:val="none" w:sz="0" w:space="0" w:color="auto"/>
              </w:divBdr>
            </w:div>
            <w:div w:id="2030985511">
              <w:marLeft w:val="0"/>
              <w:marRight w:val="0"/>
              <w:marTop w:val="0"/>
              <w:marBottom w:val="0"/>
              <w:divBdr>
                <w:top w:val="none" w:sz="0" w:space="0" w:color="auto"/>
                <w:left w:val="none" w:sz="0" w:space="0" w:color="auto"/>
                <w:bottom w:val="none" w:sz="0" w:space="0" w:color="auto"/>
                <w:right w:val="none" w:sz="0" w:space="0" w:color="auto"/>
              </w:divBdr>
            </w:div>
            <w:div w:id="1093353981">
              <w:marLeft w:val="0"/>
              <w:marRight w:val="0"/>
              <w:marTop w:val="0"/>
              <w:marBottom w:val="0"/>
              <w:divBdr>
                <w:top w:val="none" w:sz="0" w:space="0" w:color="auto"/>
                <w:left w:val="none" w:sz="0" w:space="0" w:color="auto"/>
                <w:bottom w:val="none" w:sz="0" w:space="0" w:color="auto"/>
                <w:right w:val="none" w:sz="0" w:space="0" w:color="auto"/>
              </w:divBdr>
            </w:div>
            <w:div w:id="843326246">
              <w:marLeft w:val="0"/>
              <w:marRight w:val="0"/>
              <w:marTop w:val="0"/>
              <w:marBottom w:val="0"/>
              <w:divBdr>
                <w:top w:val="none" w:sz="0" w:space="0" w:color="auto"/>
                <w:left w:val="none" w:sz="0" w:space="0" w:color="auto"/>
                <w:bottom w:val="none" w:sz="0" w:space="0" w:color="auto"/>
                <w:right w:val="none" w:sz="0" w:space="0" w:color="auto"/>
              </w:divBdr>
            </w:div>
            <w:div w:id="75052921">
              <w:marLeft w:val="0"/>
              <w:marRight w:val="0"/>
              <w:marTop w:val="0"/>
              <w:marBottom w:val="0"/>
              <w:divBdr>
                <w:top w:val="none" w:sz="0" w:space="0" w:color="auto"/>
                <w:left w:val="none" w:sz="0" w:space="0" w:color="auto"/>
                <w:bottom w:val="none" w:sz="0" w:space="0" w:color="auto"/>
                <w:right w:val="none" w:sz="0" w:space="0" w:color="auto"/>
              </w:divBdr>
            </w:div>
            <w:div w:id="1013457887">
              <w:marLeft w:val="0"/>
              <w:marRight w:val="0"/>
              <w:marTop w:val="0"/>
              <w:marBottom w:val="0"/>
              <w:divBdr>
                <w:top w:val="none" w:sz="0" w:space="0" w:color="auto"/>
                <w:left w:val="none" w:sz="0" w:space="0" w:color="auto"/>
                <w:bottom w:val="none" w:sz="0" w:space="0" w:color="auto"/>
                <w:right w:val="none" w:sz="0" w:space="0" w:color="auto"/>
              </w:divBdr>
            </w:div>
            <w:div w:id="790049876">
              <w:marLeft w:val="0"/>
              <w:marRight w:val="0"/>
              <w:marTop w:val="0"/>
              <w:marBottom w:val="0"/>
              <w:divBdr>
                <w:top w:val="none" w:sz="0" w:space="0" w:color="auto"/>
                <w:left w:val="none" w:sz="0" w:space="0" w:color="auto"/>
                <w:bottom w:val="none" w:sz="0" w:space="0" w:color="auto"/>
                <w:right w:val="none" w:sz="0" w:space="0" w:color="auto"/>
              </w:divBdr>
            </w:div>
            <w:div w:id="105583535">
              <w:marLeft w:val="0"/>
              <w:marRight w:val="0"/>
              <w:marTop w:val="0"/>
              <w:marBottom w:val="0"/>
              <w:divBdr>
                <w:top w:val="none" w:sz="0" w:space="0" w:color="auto"/>
                <w:left w:val="none" w:sz="0" w:space="0" w:color="auto"/>
                <w:bottom w:val="none" w:sz="0" w:space="0" w:color="auto"/>
                <w:right w:val="none" w:sz="0" w:space="0" w:color="auto"/>
              </w:divBdr>
            </w:div>
            <w:div w:id="615646044">
              <w:marLeft w:val="0"/>
              <w:marRight w:val="0"/>
              <w:marTop w:val="0"/>
              <w:marBottom w:val="0"/>
              <w:divBdr>
                <w:top w:val="none" w:sz="0" w:space="0" w:color="auto"/>
                <w:left w:val="none" w:sz="0" w:space="0" w:color="auto"/>
                <w:bottom w:val="none" w:sz="0" w:space="0" w:color="auto"/>
                <w:right w:val="none" w:sz="0" w:space="0" w:color="auto"/>
              </w:divBdr>
            </w:div>
            <w:div w:id="2021083976">
              <w:marLeft w:val="0"/>
              <w:marRight w:val="0"/>
              <w:marTop w:val="0"/>
              <w:marBottom w:val="0"/>
              <w:divBdr>
                <w:top w:val="none" w:sz="0" w:space="0" w:color="auto"/>
                <w:left w:val="none" w:sz="0" w:space="0" w:color="auto"/>
                <w:bottom w:val="none" w:sz="0" w:space="0" w:color="auto"/>
                <w:right w:val="none" w:sz="0" w:space="0" w:color="auto"/>
              </w:divBdr>
            </w:div>
            <w:div w:id="520508792">
              <w:marLeft w:val="0"/>
              <w:marRight w:val="0"/>
              <w:marTop w:val="0"/>
              <w:marBottom w:val="0"/>
              <w:divBdr>
                <w:top w:val="none" w:sz="0" w:space="0" w:color="auto"/>
                <w:left w:val="none" w:sz="0" w:space="0" w:color="auto"/>
                <w:bottom w:val="none" w:sz="0" w:space="0" w:color="auto"/>
                <w:right w:val="none" w:sz="0" w:space="0" w:color="auto"/>
              </w:divBdr>
            </w:div>
            <w:div w:id="9836095">
              <w:marLeft w:val="0"/>
              <w:marRight w:val="0"/>
              <w:marTop w:val="0"/>
              <w:marBottom w:val="0"/>
              <w:divBdr>
                <w:top w:val="none" w:sz="0" w:space="0" w:color="auto"/>
                <w:left w:val="none" w:sz="0" w:space="0" w:color="auto"/>
                <w:bottom w:val="none" w:sz="0" w:space="0" w:color="auto"/>
                <w:right w:val="none" w:sz="0" w:space="0" w:color="auto"/>
              </w:divBdr>
            </w:div>
            <w:div w:id="2010400297">
              <w:marLeft w:val="0"/>
              <w:marRight w:val="0"/>
              <w:marTop w:val="0"/>
              <w:marBottom w:val="0"/>
              <w:divBdr>
                <w:top w:val="none" w:sz="0" w:space="0" w:color="auto"/>
                <w:left w:val="none" w:sz="0" w:space="0" w:color="auto"/>
                <w:bottom w:val="none" w:sz="0" w:space="0" w:color="auto"/>
                <w:right w:val="none" w:sz="0" w:space="0" w:color="auto"/>
              </w:divBdr>
            </w:div>
            <w:div w:id="727846772">
              <w:marLeft w:val="0"/>
              <w:marRight w:val="0"/>
              <w:marTop w:val="0"/>
              <w:marBottom w:val="0"/>
              <w:divBdr>
                <w:top w:val="none" w:sz="0" w:space="0" w:color="auto"/>
                <w:left w:val="none" w:sz="0" w:space="0" w:color="auto"/>
                <w:bottom w:val="none" w:sz="0" w:space="0" w:color="auto"/>
                <w:right w:val="none" w:sz="0" w:space="0" w:color="auto"/>
              </w:divBdr>
            </w:div>
            <w:div w:id="1827553759">
              <w:marLeft w:val="0"/>
              <w:marRight w:val="0"/>
              <w:marTop w:val="0"/>
              <w:marBottom w:val="0"/>
              <w:divBdr>
                <w:top w:val="none" w:sz="0" w:space="0" w:color="auto"/>
                <w:left w:val="none" w:sz="0" w:space="0" w:color="auto"/>
                <w:bottom w:val="none" w:sz="0" w:space="0" w:color="auto"/>
                <w:right w:val="none" w:sz="0" w:space="0" w:color="auto"/>
              </w:divBdr>
            </w:div>
            <w:div w:id="860700557">
              <w:marLeft w:val="0"/>
              <w:marRight w:val="0"/>
              <w:marTop w:val="0"/>
              <w:marBottom w:val="0"/>
              <w:divBdr>
                <w:top w:val="none" w:sz="0" w:space="0" w:color="auto"/>
                <w:left w:val="none" w:sz="0" w:space="0" w:color="auto"/>
                <w:bottom w:val="none" w:sz="0" w:space="0" w:color="auto"/>
                <w:right w:val="none" w:sz="0" w:space="0" w:color="auto"/>
              </w:divBdr>
            </w:div>
            <w:div w:id="377820669">
              <w:marLeft w:val="0"/>
              <w:marRight w:val="0"/>
              <w:marTop w:val="0"/>
              <w:marBottom w:val="0"/>
              <w:divBdr>
                <w:top w:val="none" w:sz="0" w:space="0" w:color="auto"/>
                <w:left w:val="none" w:sz="0" w:space="0" w:color="auto"/>
                <w:bottom w:val="none" w:sz="0" w:space="0" w:color="auto"/>
                <w:right w:val="none" w:sz="0" w:space="0" w:color="auto"/>
              </w:divBdr>
            </w:div>
            <w:div w:id="418412350">
              <w:marLeft w:val="0"/>
              <w:marRight w:val="0"/>
              <w:marTop w:val="0"/>
              <w:marBottom w:val="0"/>
              <w:divBdr>
                <w:top w:val="none" w:sz="0" w:space="0" w:color="auto"/>
                <w:left w:val="none" w:sz="0" w:space="0" w:color="auto"/>
                <w:bottom w:val="none" w:sz="0" w:space="0" w:color="auto"/>
                <w:right w:val="none" w:sz="0" w:space="0" w:color="auto"/>
              </w:divBdr>
            </w:div>
            <w:div w:id="904604130">
              <w:marLeft w:val="0"/>
              <w:marRight w:val="0"/>
              <w:marTop w:val="0"/>
              <w:marBottom w:val="0"/>
              <w:divBdr>
                <w:top w:val="none" w:sz="0" w:space="0" w:color="auto"/>
                <w:left w:val="none" w:sz="0" w:space="0" w:color="auto"/>
                <w:bottom w:val="none" w:sz="0" w:space="0" w:color="auto"/>
                <w:right w:val="none" w:sz="0" w:space="0" w:color="auto"/>
              </w:divBdr>
            </w:div>
            <w:div w:id="1588727529">
              <w:marLeft w:val="0"/>
              <w:marRight w:val="0"/>
              <w:marTop w:val="0"/>
              <w:marBottom w:val="0"/>
              <w:divBdr>
                <w:top w:val="none" w:sz="0" w:space="0" w:color="auto"/>
                <w:left w:val="none" w:sz="0" w:space="0" w:color="auto"/>
                <w:bottom w:val="none" w:sz="0" w:space="0" w:color="auto"/>
                <w:right w:val="none" w:sz="0" w:space="0" w:color="auto"/>
              </w:divBdr>
            </w:div>
            <w:div w:id="195043519">
              <w:marLeft w:val="0"/>
              <w:marRight w:val="0"/>
              <w:marTop w:val="0"/>
              <w:marBottom w:val="0"/>
              <w:divBdr>
                <w:top w:val="none" w:sz="0" w:space="0" w:color="auto"/>
                <w:left w:val="none" w:sz="0" w:space="0" w:color="auto"/>
                <w:bottom w:val="none" w:sz="0" w:space="0" w:color="auto"/>
                <w:right w:val="none" w:sz="0" w:space="0" w:color="auto"/>
              </w:divBdr>
            </w:div>
            <w:div w:id="1463881870">
              <w:marLeft w:val="0"/>
              <w:marRight w:val="0"/>
              <w:marTop w:val="0"/>
              <w:marBottom w:val="0"/>
              <w:divBdr>
                <w:top w:val="none" w:sz="0" w:space="0" w:color="auto"/>
                <w:left w:val="none" w:sz="0" w:space="0" w:color="auto"/>
                <w:bottom w:val="none" w:sz="0" w:space="0" w:color="auto"/>
                <w:right w:val="none" w:sz="0" w:space="0" w:color="auto"/>
              </w:divBdr>
            </w:div>
            <w:div w:id="768617920">
              <w:marLeft w:val="0"/>
              <w:marRight w:val="0"/>
              <w:marTop w:val="0"/>
              <w:marBottom w:val="0"/>
              <w:divBdr>
                <w:top w:val="none" w:sz="0" w:space="0" w:color="auto"/>
                <w:left w:val="none" w:sz="0" w:space="0" w:color="auto"/>
                <w:bottom w:val="none" w:sz="0" w:space="0" w:color="auto"/>
                <w:right w:val="none" w:sz="0" w:space="0" w:color="auto"/>
              </w:divBdr>
            </w:div>
            <w:div w:id="1102334366">
              <w:marLeft w:val="0"/>
              <w:marRight w:val="0"/>
              <w:marTop w:val="0"/>
              <w:marBottom w:val="0"/>
              <w:divBdr>
                <w:top w:val="none" w:sz="0" w:space="0" w:color="auto"/>
                <w:left w:val="none" w:sz="0" w:space="0" w:color="auto"/>
                <w:bottom w:val="none" w:sz="0" w:space="0" w:color="auto"/>
                <w:right w:val="none" w:sz="0" w:space="0" w:color="auto"/>
              </w:divBdr>
            </w:div>
            <w:div w:id="1435520079">
              <w:marLeft w:val="0"/>
              <w:marRight w:val="0"/>
              <w:marTop w:val="0"/>
              <w:marBottom w:val="0"/>
              <w:divBdr>
                <w:top w:val="none" w:sz="0" w:space="0" w:color="auto"/>
                <w:left w:val="none" w:sz="0" w:space="0" w:color="auto"/>
                <w:bottom w:val="none" w:sz="0" w:space="0" w:color="auto"/>
                <w:right w:val="none" w:sz="0" w:space="0" w:color="auto"/>
              </w:divBdr>
            </w:div>
            <w:div w:id="326324308">
              <w:marLeft w:val="0"/>
              <w:marRight w:val="0"/>
              <w:marTop w:val="0"/>
              <w:marBottom w:val="0"/>
              <w:divBdr>
                <w:top w:val="none" w:sz="0" w:space="0" w:color="auto"/>
                <w:left w:val="none" w:sz="0" w:space="0" w:color="auto"/>
                <w:bottom w:val="none" w:sz="0" w:space="0" w:color="auto"/>
                <w:right w:val="none" w:sz="0" w:space="0" w:color="auto"/>
              </w:divBdr>
            </w:div>
            <w:div w:id="1375622186">
              <w:marLeft w:val="0"/>
              <w:marRight w:val="0"/>
              <w:marTop w:val="0"/>
              <w:marBottom w:val="0"/>
              <w:divBdr>
                <w:top w:val="none" w:sz="0" w:space="0" w:color="auto"/>
                <w:left w:val="none" w:sz="0" w:space="0" w:color="auto"/>
                <w:bottom w:val="none" w:sz="0" w:space="0" w:color="auto"/>
                <w:right w:val="none" w:sz="0" w:space="0" w:color="auto"/>
              </w:divBdr>
            </w:div>
            <w:div w:id="1613169918">
              <w:marLeft w:val="0"/>
              <w:marRight w:val="0"/>
              <w:marTop w:val="0"/>
              <w:marBottom w:val="0"/>
              <w:divBdr>
                <w:top w:val="none" w:sz="0" w:space="0" w:color="auto"/>
                <w:left w:val="none" w:sz="0" w:space="0" w:color="auto"/>
                <w:bottom w:val="none" w:sz="0" w:space="0" w:color="auto"/>
                <w:right w:val="none" w:sz="0" w:space="0" w:color="auto"/>
              </w:divBdr>
            </w:div>
            <w:div w:id="98453685">
              <w:marLeft w:val="0"/>
              <w:marRight w:val="0"/>
              <w:marTop w:val="0"/>
              <w:marBottom w:val="0"/>
              <w:divBdr>
                <w:top w:val="none" w:sz="0" w:space="0" w:color="auto"/>
                <w:left w:val="none" w:sz="0" w:space="0" w:color="auto"/>
                <w:bottom w:val="none" w:sz="0" w:space="0" w:color="auto"/>
                <w:right w:val="none" w:sz="0" w:space="0" w:color="auto"/>
              </w:divBdr>
            </w:div>
            <w:div w:id="1637830710">
              <w:marLeft w:val="0"/>
              <w:marRight w:val="0"/>
              <w:marTop w:val="0"/>
              <w:marBottom w:val="0"/>
              <w:divBdr>
                <w:top w:val="none" w:sz="0" w:space="0" w:color="auto"/>
                <w:left w:val="none" w:sz="0" w:space="0" w:color="auto"/>
                <w:bottom w:val="none" w:sz="0" w:space="0" w:color="auto"/>
                <w:right w:val="none" w:sz="0" w:space="0" w:color="auto"/>
              </w:divBdr>
            </w:div>
            <w:div w:id="1007056625">
              <w:marLeft w:val="0"/>
              <w:marRight w:val="0"/>
              <w:marTop w:val="0"/>
              <w:marBottom w:val="0"/>
              <w:divBdr>
                <w:top w:val="none" w:sz="0" w:space="0" w:color="auto"/>
                <w:left w:val="none" w:sz="0" w:space="0" w:color="auto"/>
                <w:bottom w:val="none" w:sz="0" w:space="0" w:color="auto"/>
                <w:right w:val="none" w:sz="0" w:space="0" w:color="auto"/>
              </w:divBdr>
            </w:div>
            <w:div w:id="558903316">
              <w:marLeft w:val="0"/>
              <w:marRight w:val="0"/>
              <w:marTop w:val="0"/>
              <w:marBottom w:val="0"/>
              <w:divBdr>
                <w:top w:val="none" w:sz="0" w:space="0" w:color="auto"/>
                <w:left w:val="none" w:sz="0" w:space="0" w:color="auto"/>
                <w:bottom w:val="none" w:sz="0" w:space="0" w:color="auto"/>
                <w:right w:val="none" w:sz="0" w:space="0" w:color="auto"/>
              </w:divBdr>
            </w:div>
            <w:div w:id="234553516">
              <w:marLeft w:val="0"/>
              <w:marRight w:val="0"/>
              <w:marTop w:val="0"/>
              <w:marBottom w:val="0"/>
              <w:divBdr>
                <w:top w:val="none" w:sz="0" w:space="0" w:color="auto"/>
                <w:left w:val="none" w:sz="0" w:space="0" w:color="auto"/>
                <w:bottom w:val="none" w:sz="0" w:space="0" w:color="auto"/>
                <w:right w:val="none" w:sz="0" w:space="0" w:color="auto"/>
              </w:divBdr>
            </w:div>
            <w:div w:id="1031228710">
              <w:marLeft w:val="0"/>
              <w:marRight w:val="0"/>
              <w:marTop w:val="0"/>
              <w:marBottom w:val="0"/>
              <w:divBdr>
                <w:top w:val="none" w:sz="0" w:space="0" w:color="auto"/>
                <w:left w:val="none" w:sz="0" w:space="0" w:color="auto"/>
                <w:bottom w:val="none" w:sz="0" w:space="0" w:color="auto"/>
                <w:right w:val="none" w:sz="0" w:space="0" w:color="auto"/>
              </w:divBdr>
            </w:div>
            <w:div w:id="1168787545">
              <w:marLeft w:val="0"/>
              <w:marRight w:val="0"/>
              <w:marTop w:val="0"/>
              <w:marBottom w:val="0"/>
              <w:divBdr>
                <w:top w:val="none" w:sz="0" w:space="0" w:color="auto"/>
                <w:left w:val="none" w:sz="0" w:space="0" w:color="auto"/>
                <w:bottom w:val="none" w:sz="0" w:space="0" w:color="auto"/>
                <w:right w:val="none" w:sz="0" w:space="0" w:color="auto"/>
              </w:divBdr>
            </w:div>
            <w:div w:id="511257835">
              <w:marLeft w:val="0"/>
              <w:marRight w:val="0"/>
              <w:marTop w:val="0"/>
              <w:marBottom w:val="0"/>
              <w:divBdr>
                <w:top w:val="none" w:sz="0" w:space="0" w:color="auto"/>
                <w:left w:val="none" w:sz="0" w:space="0" w:color="auto"/>
                <w:bottom w:val="none" w:sz="0" w:space="0" w:color="auto"/>
                <w:right w:val="none" w:sz="0" w:space="0" w:color="auto"/>
              </w:divBdr>
            </w:div>
            <w:div w:id="958604699">
              <w:marLeft w:val="0"/>
              <w:marRight w:val="0"/>
              <w:marTop w:val="0"/>
              <w:marBottom w:val="0"/>
              <w:divBdr>
                <w:top w:val="none" w:sz="0" w:space="0" w:color="auto"/>
                <w:left w:val="none" w:sz="0" w:space="0" w:color="auto"/>
                <w:bottom w:val="none" w:sz="0" w:space="0" w:color="auto"/>
                <w:right w:val="none" w:sz="0" w:space="0" w:color="auto"/>
              </w:divBdr>
            </w:div>
            <w:div w:id="880364811">
              <w:marLeft w:val="0"/>
              <w:marRight w:val="0"/>
              <w:marTop w:val="0"/>
              <w:marBottom w:val="0"/>
              <w:divBdr>
                <w:top w:val="none" w:sz="0" w:space="0" w:color="auto"/>
                <w:left w:val="none" w:sz="0" w:space="0" w:color="auto"/>
                <w:bottom w:val="none" w:sz="0" w:space="0" w:color="auto"/>
                <w:right w:val="none" w:sz="0" w:space="0" w:color="auto"/>
              </w:divBdr>
            </w:div>
            <w:div w:id="789907181">
              <w:marLeft w:val="0"/>
              <w:marRight w:val="0"/>
              <w:marTop w:val="0"/>
              <w:marBottom w:val="0"/>
              <w:divBdr>
                <w:top w:val="none" w:sz="0" w:space="0" w:color="auto"/>
                <w:left w:val="none" w:sz="0" w:space="0" w:color="auto"/>
                <w:bottom w:val="none" w:sz="0" w:space="0" w:color="auto"/>
                <w:right w:val="none" w:sz="0" w:space="0" w:color="auto"/>
              </w:divBdr>
            </w:div>
            <w:div w:id="1085880640">
              <w:marLeft w:val="0"/>
              <w:marRight w:val="0"/>
              <w:marTop w:val="0"/>
              <w:marBottom w:val="0"/>
              <w:divBdr>
                <w:top w:val="none" w:sz="0" w:space="0" w:color="auto"/>
                <w:left w:val="none" w:sz="0" w:space="0" w:color="auto"/>
                <w:bottom w:val="none" w:sz="0" w:space="0" w:color="auto"/>
                <w:right w:val="none" w:sz="0" w:space="0" w:color="auto"/>
              </w:divBdr>
            </w:div>
            <w:div w:id="1469008677">
              <w:marLeft w:val="0"/>
              <w:marRight w:val="0"/>
              <w:marTop w:val="0"/>
              <w:marBottom w:val="0"/>
              <w:divBdr>
                <w:top w:val="none" w:sz="0" w:space="0" w:color="auto"/>
                <w:left w:val="none" w:sz="0" w:space="0" w:color="auto"/>
                <w:bottom w:val="none" w:sz="0" w:space="0" w:color="auto"/>
                <w:right w:val="none" w:sz="0" w:space="0" w:color="auto"/>
              </w:divBdr>
            </w:div>
            <w:div w:id="1453590464">
              <w:marLeft w:val="0"/>
              <w:marRight w:val="0"/>
              <w:marTop w:val="0"/>
              <w:marBottom w:val="0"/>
              <w:divBdr>
                <w:top w:val="none" w:sz="0" w:space="0" w:color="auto"/>
                <w:left w:val="none" w:sz="0" w:space="0" w:color="auto"/>
                <w:bottom w:val="none" w:sz="0" w:space="0" w:color="auto"/>
                <w:right w:val="none" w:sz="0" w:space="0" w:color="auto"/>
              </w:divBdr>
            </w:div>
            <w:div w:id="1407536111">
              <w:marLeft w:val="0"/>
              <w:marRight w:val="0"/>
              <w:marTop w:val="0"/>
              <w:marBottom w:val="0"/>
              <w:divBdr>
                <w:top w:val="none" w:sz="0" w:space="0" w:color="auto"/>
                <w:left w:val="none" w:sz="0" w:space="0" w:color="auto"/>
                <w:bottom w:val="none" w:sz="0" w:space="0" w:color="auto"/>
                <w:right w:val="none" w:sz="0" w:space="0" w:color="auto"/>
              </w:divBdr>
            </w:div>
            <w:div w:id="496386966">
              <w:marLeft w:val="0"/>
              <w:marRight w:val="0"/>
              <w:marTop w:val="0"/>
              <w:marBottom w:val="0"/>
              <w:divBdr>
                <w:top w:val="none" w:sz="0" w:space="0" w:color="auto"/>
                <w:left w:val="none" w:sz="0" w:space="0" w:color="auto"/>
                <w:bottom w:val="none" w:sz="0" w:space="0" w:color="auto"/>
                <w:right w:val="none" w:sz="0" w:space="0" w:color="auto"/>
              </w:divBdr>
            </w:div>
            <w:div w:id="1841777691">
              <w:marLeft w:val="0"/>
              <w:marRight w:val="0"/>
              <w:marTop w:val="0"/>
              <w:marBottom w:val="0"/>
              <w:divBdr>
                <w:top w:val="none" w:sz="0" w:space="0" w:color="auto"/>
                <w:left w:val="none" w:sz="0" w:space="0" w:color="auto"/>
                <w:bottom w:val="none" w:sz="0" w:space="0" w:color="auto"/>
                <w:right w:val="none" w:sz="0" w:space="0" w:color="auto"/>
              </w:divBdr>
            </w:div>
            <w:div w:id="1160148044">
              <w:marLeft w:val="0"/>
              <w:marRight w:val="0"/>
              <w:marTop w:val="0"/>
              <w:marBottom w:val="0"/>
              <w:divBdr>
                <w:top w:val="none" w:sz="0" w:space="0" w:color="auto"/>
                <w:left w:val="none" w:sz="0" w:space="0" w:color="auto"/>
                <w:bottom w:val="none" w:sz="0" w:space="0" w:color="auto"/>
                <w:right w:val="none" w:sz="0" w:space="0" w:color="auto"/>
              </w:divBdr>
            </w:div>
            <w:div w:id="1012606578">
              <w:marLeft w:val="0"/>
              <w:marRight w:val="0"/>
              <w:marTop w:val="0"/>
              <w:marBottom w:val="0"/>
              <w:divBdr>
                <w:top w:val="none" w:sz="0" w:space="0" w:color="auto"/>
                <w:left w:val="none" w:sz="0" w:space="0" w:color="auto"/>
                <w:bottom w:val="none" w:sz="0" w:space="0" w:color="auto"/>
                <w:right w:val="none" w:sz="0" w:space="0" w:color="auto"/>
              </w:divBdr>
            </w:div>
            <w:div w:id="2115972349">
              <w:marLeft w:val="0"/>
              <w:marRight w:val="0"/>
              <w:marTop w:val="0"/>
              <w:marBottom w:val="0"/>
              <w:divBdr>
                <w:top w:val="none" w:sz="0" w:space="0" w:color="auto"/>
                <w:left w:val="none" w:sz="0" w:space="0" w:color="auto"/>
                <w:bottom w:val="none" w:sz="0" w:space="0" w:color="auto"/>
                <w:right w:val="none" w:sz="0" w:space="0" w:color="auto"/>
              </w:divBdr>
            </w:div>
            <w:div w:id="103235559">
              <w:marLeft w:val="0"/>
              <w:marRight w:val="0"/>
              <w:marTop w:val="0"/>
              <w:marBottom w:val="0"/>
              <w:divBdr>
                <w:top w:val="none" w:sz="0" w:space="0" w:color="auto"/>
                <w:left w:val="none" w:sz="0" w:space="0" w:color="auto"/>
                <w:bottom w:val="none" w:sz="0" w:space="0" w:color="auto"/>
                <w:right w:val="none" w:sz="0" w:space="0" w:color="auto"/>
              </w:divBdr>
            </w:div>
            <w:div w:id="716706225">
              <w:marLeft w:val="0"/>
              <w:marRight w:val="0"/>
              <w:marTop w:val="0"/>
              <w:marBottom w:val="0"/>
              <w:divBdr>
                <w:top w:val="none" w:sz="0" w:space="0" w:color="auto"/>
                <w:left w:val="none" w:sz="0" w:space="0" w:color="auto"/>
                <w:bottom w:val="none" w:sz="0" w:space="0" w:color="auto"/>
                <w:right w:val="none" w:sz="0" w:space="0" w:color="auto"/>
              </w:divBdr>
            </w:div>
            <w:div w:id="982462655">
              <w:marLeft w:val="0"/>
              <w:marRight w:val="0"/>
              <w:marTop w:val="0"/>
              <w:marBottom w:val="0"/>
              <w:divBdr>
                <w:top w:val="none" w:sz="0" w:space="0" w:color="auto"/>
                <w:left w:val="none" w:sz="0" w:space="0" w:color="auto"/>
                <w:bottom w:val="none" w:sz="0" w:space="0" w:color="auto"/>
                <w:right w:val="none" w:sz="0" w:space="0" w:color="auto"/>
              </w:divBdr>
            </w:div>
            <w:div w:id="552886460">
              <w:marLeft w:val="0"/>
              <w:marRight w:val="0"/>
              <w:marTop w:val="0"/>
              <w:marBottom w:val="0"/>
              <w:divBdr>
                <w:top w:val="none" w:sz="0" w:space="0" w:color="auto"/>
                <w:left w:val="none" w:sz="0" w:space="0" w:color="auto"/>
                <w:bottom w:val="none" w:sz="0" w:space="0" w:color="auto"/>
                <w:right w:val="none" w:sz="0" w:space="0" w:color="auto"/>
              </w:divBdr>
            </w:div>
            <w:div w:id="1067269392">
              <w:marLeft w:val="0"/>
              <w:marRight w:val="0"/>
              <w:marTop w:val="0"/>
              <w:marBottom w:val="0"/>
              <w:divBdr>
                <w:top w:val="none" w:sz="0" w:space="0" w:color="auto"/>
                <w:left w:val="none" w:sz="0" w:space="0" w:color="auto"/>
                <w:bottom w:val="none" w:sz="0" w:space="0" w:color="auto"/>
                <w:right w:val="none" w:sz="0" w:space="0" w:color="auto"/>
              </w:divBdr>
            </w:div>
            <w:div w:id="838429870">
              <w:marLeft w:val="0"/>
              <w:marRight w:val="0"/>
              <w:marTop w:val="0"/>
              <w:marBottom w:val="0"/>
              <w:divBdr>
                <w:top w:val="none" w:sz="0" w:space="0" w:color="auto"/>
                <w:left w:val="none" w:sz="0" w:space="0" w:color="auto"/>
                <w:bottom w:val="none" w:sz="0" w:space="0" w:color="auto"/>
                <w:right w:val="none" w:sz="0" w:space="0" w:color="auto"/>
              </w:divBdr>
            </w:div>
            <w:div w:id="1685814915">
              <w:marLeft w:val="0"/>
              <w:marRight w:val="0"/>
              <w:marTop w:val="0"/>
              <w:marBottom w:val="0"/>
              <w:divBdr>
                <w:top w:val="none" w:sz="0" w:space="0" w:color="auto"/>
                <w:left w:val="none" w:sz="0" w:space="0" w:color="auto"/>
                <w:bottom w:val="none" w:sz="0" w:space="0" w:color="auto"/>
                <w:right w:val="none" w:sz="0" w:space="0" w:color="auto"/>
              </w:divBdr>
            </w:div>
            <w:div w:id="116070195">
              <w:marLeft w:val="0"/>
              <w:marRight w:val="0"/>
              <w:marTop w:val="0"/>
              <w:marBottom w:val="0"/>
              <w:divBdr>
                <w:top w:val="none" w:sz="0" w:space="0" w:color="auto"/>
                <w:left w:val="none" w:sz="0" w:space="0" w:color="auto"/>
                <w:bottom w:val="none" w:sz="0" w:space="0" w:color="auto"/>
                <w:right w:val="none" w:sz="0" w:space="0" w:color="auto"/>
              </w:divBdr>
            </w:div>
            <w:div w:id="2109958210">
              <w:marLeft w:val="0"/>
              <w:marRight w:val="0"/>
              <w:marTop w:val="0"/>
              <w:marBottom w:val="0"/>
              <w:divBdr>
                <w:top w:val="none" w:sz="0" w:space="0" w:color="auto"/>
                <w:left w:val="none" w:sz="0" w:space="0" w:color="auto"/>
                <w:bottom w:val="none" w:sz="0" w:space="0" w:color="auto"/>
                <w:right w:val="none" w:sz="0" w:space="0" w:color="auto"/>
              </w:divBdr>
            </w:div>
            <w:div w:id="1483887071">
              <w:marLeft w:val="0"/>
              <w:marRight w:val="0"/>
              <w:marTop w:val="0"/>
              <w:marBottom w:val="0"/>
              <w:divBdr>
                <w:top w:val="none" w:sz="0" w:space="0" w:color="auto"/>
                <w:left w:val="none" w:sz="0" w:space="0" w:color="auto"/>
                <w:bottom w:val="none" w:sz="0" w:space="0" w:color="auto"/>
                <w:right w:val="none" w:sz="0" w:space="0" w:color="auto"/>
              </w:divBdr>
            </w:div>
            <w:div w:id="2114939653">
              <w:marLeft w:val="0"/>
              <w:marRight w:val="0"/>
              <w:marTop w:val="0"/>
              <w:marBottom w:val="0"/>
              <w:divBdr>
                <w:top w:val="none" w:sz="0" w:space="0" w:color="auto"/>
                <w:left w:val="none" w:sz="0" w:space="0" w:color="auto"/>
                <w:bottom w:val="none" w:sz="0" w:space="0" w:color="auto"/>
                <w:right w:val="none" w:sz="0" w:space="0" w:color="auto"/>
              </w:divBdr>
            </w:div>
            <w:div w:id="1024477148">
              <w:marLeft w:val="0"/>
              <w:marRight w:val="0"/>
              <w:marTop w:val="0"/>
              <w:marBottom w:val="0"/>
              <w:divBdr>
                <w:top w:val="none" w:sz="0" w:space="0" w:color="auto"/>
                <w:left w:val="none" w:sz="0" w:space="0" w:color="auto"/>
                <w:bottom w:val="none" w:sz="0" w:space="0" w:color="auto"/>
                <w:right w:val="none" w:sz="0" w:space="0" w:color="auto"/>
              </w:divBdr>
            </w:div>
            <w:div w:id="1833567409">
              <w:marLeft w:val="0"/>
              <w:marRight w:val="0"/>
              <w:marTop w:val="0"/>
              <w:marBottom w:val="0"/>
              <w:divBdr>
                <w:top w:val="none" w:sz="0" w:space="0" w:color="auto"/>
                <w:left w:val="none" w:sz="0" w:space="0" w:color="auto"/>
                <w:bottom w:val="none" w:sz="0" w:space="0" w:color="auto"/>
                <w:right w:val="none" w:sz="0" w:space="0" w:color="auto"/>
              </w:divBdr>
            </w:div>
            <w:div w:id="43986470">
              <w:marLeft w:val="0"/>
              <w:marRight w:val="0"/>
              <w:marTop w:val="0"/>
              <w:marBottom w:val="0"/>
              <w:divBdr>
                <w:top w:val="none" w:sz="0" w:space="0" w:color="auto"/>
                <w:left w:val="none" w:sz="0" w:space="0" w:color="auto"/>
                <w:bottom w:val="none" w:sz="0" w:space="0" w:color="auto"/>
                <w:right w:val="none" w:sz="0" w:space="0" w:color="auto"/>
              </w:divBdr>
            </w:div>
            <w:div w:id="221871590">
              <w:marLeft w:val="0"/>
              <w:marRight w:val="0"/>
              <w:marTop w:val="0"/>
              <w:marBottom w:val="0"/>
              <w:divBdr>
                <w:top w:val="none" w:sz="0" w:space="0" w:color="auto"/>
                <w:left w:val="none" w:sz="0" w:space="0" w:color="auto"/>
                <w:bottom w:val="none" w:sz="0" w:space="0" w:color="auto"/>
                <w:right w:val="none" w:sz="0" w:space="0" w:color="auto"/>
              </w:divBdr>
            </w:div>
            <w:div w:id="2080208278">
              <w:marLeft w:val="0"/>
              <w:marRight w:val="0"/>
              <w:marTop w:val="0"/>
              <w:marBottom w:val="0"/>
              <w:divBdr>
                <w:top w:val="none" w:sz="0" w:space="0" w:color="auto"/>
                <w:left w:val="none" w:sz="0" w:space="0" w:color="auto"/>
                <w:bottom w:val="none" w:sz="0" w:space="0" w:color="auto"/>
                <w:right w:val="none" w:sz="0" w:space="0" w:color="auto"/>
              </w:divBdr>
            </w:div>
            <w:div w:id="949508928">
              <w:marLeft w:val="0"/>
              <w:marRight w:val="0"/>
              <w:marTop w:val="0"/>
              <w:marBottom w:val="0"/>
              <w:divBdr>
                <w:top w:val="none" w:sz="0" w:space="0" w:color="auto"/>
                <w:left w:val="none" w:sz="0" w:space="0" w:color="auto"/>
                <w:bottom w:val="none" w:sz="0" w:space="0" w:color="auto"/>
                <w:right w:val="none" w:sz="0" w:space="0" w:color="auto"/>
              </w:divBdr>
            </w:div>
            <w:div w:id="1499735045">
              <w:marLeft w:val="0"/>
              <w:marRight w:val="0"/>
              <w:marTop w:val="0"/>
              <w:marBottom w:val="0"/>
              <w:divBdr>
                <w:top w:val="none" w:sz="0" w:space="0" w:color="auto"/>
                <w:left w:val="none" w:sz="0" w:space="0" w:color="auto"/>
                <w:bottom w:val="none" w:sz="0" w:space="0" w:color="auto"/>
                <w:right w:val="none" w:sz="0" w:space="0" w:color="auto"/>
              </w:divBdr>
            </w:div>
            <w:div w:id="1873767092">
              <w:marLeft w:val="0"/>
              <w:marRight w:val="0"/>
              <w:marTop w:val="0"/>
              <w:marBottom w:val="0"/>
              <w:divBdr>
                <w:top w:val="none" w:sz="0" w:space="0" w:color="auto"/>
                <w:left w:val="none" w:sz="0" w:space="0" w:color="auto"/>
                <w:bottom w:val="none" w:sz="0" w:space="0" w:color="auto"/>
                <w:right w:val="none" w:sz="0" w:space="0" w:color="auto"/>
              </w:divBdr>
            </w:div>
            <w:div w:id="850754021">
              <w:marLeft w:val="0"/>
              <w:marRight w:val="0"/>
              <w:marTop w:val="0"/>
              <w:marBottom w:val="0"/>
              <w:divBdr>
                <w:top w:val="none" w:sz="0" w:space="0" w:color="auto"/>
                <w:left w:val="none" w:sz="0" w:space="0" w:color="auto"/>
                <w:bottom w:val="none" w:sz="0" w:space="0" w:color="auto"/>
                <w:right w:val="none" w:sz="0" w:space="0" w:color="auto"/>
              </w:divBdr>
            </w:div>
            <w:div w:id="38630939">
              <w:marLeft w:val="0"/>
              <w:marRight w:val="0"/>
              <w:marTop w:val="0"/>
              <w:marBottom w:val="0"/>
              <w:divBdr>
                <w:top w:val="none" w:sz="0" w:space="0" w:color="auto"/>
                <w:left w:val="none" w:sz="0" w:space="0" w:color="auto"/>
                <w:bottom w:val="none" w:sz="0" w:space="0" w:color="auto"/>
                <w:right w:val="none" w:sz="0" w:space="0" w:color="auto"/>
              </w:divBdr>
            </w:div>
            <w:div w:id="548885936">
              <w:marLeft w:val="0"/>
              <w:marRight w:val="0"/>
              <w:marTop w:val="0"/>
              <w:marBottom w:val="0"/>
              <w:divBdr>
                <w:top w:val="none" w:sz="0" w:space="0" w:color="auto"/>
                <w:left w:val="none" w:sz="0" w:space="0" w:color="auto"/>
                <w:bottom w:val="none" w:sz="0" w:space="0" w:color="auto"/>
                <w:right w:val="none" w:sz="0" w:space="0" w:color="auto"/>
              </w:divBdr>
            </w:div>
            <w:div w:id="1497457258">
              <w:marLeft w:val="0"/>
              <w:marRight w:val="0"/>
              <w:marTop w:val="0"/>
              <w:marBottom w:val="0"/>
              <w:divBdr>
                <w:top w:val="none" w:sz="0" w:space="0" w:color="auto"/>
                <w:left w:val="none" w:sz="0" w:space="0" w:color="auto"/>
                <w:bottom w:val="none" w:sz="0" w:space="0" w:color="auto"/>
                <w:right w:val="none" w:sz="0" w:space="0" w:color="auto"/>
              </w:divBdr>
            </w:div>
            <w:div w:id="434711210">
              <w:marLeft w:val="0"/>
              <w:marRight w:val="0"/>
              <w:marTop w:val="0"/>
              <w:marBottom w:val="0"/>
              <w:divBdr>
                <w:top w:val="none" w:sz="0" w:space="0" w:color="auto"/>
                <w:left w:val="none" w:sz="0" w:space="0" w:color="auto"/>
                <w:bottom w:val="none" w:sz="0" w:space="0" w:color="auto"/>
                <w:right w:val="none" w:sz="0" w:space="0" w:color="auto"/>
              </w:divBdr>
            </w:div>
            <w:div w:id="1598127310">
              <w:marLeft w:val="0"/>
              <w:marRight w:val="0"/>
              <w:marTop w:val="0"/>
              <w:marBottom w:val="0"/>
              <w:divBdr>
                <w:top w:val="none" w:sz="0" w:space="0" w:color="auto"/>
                <w:left w:val="none" w:sz="0" w:space="0" w:color="auto"/>
                <w:bottom w:val="none" w:sz="0" w:space="0" w:color="auto"/>
                <w:right w:val="none" w:sz="0" w:space="0" w:color="auto"/>
              </w:divBdr>
            </w:div>
            <w:div w:id="513804988">
              <w:marLeft w:val="0"/>
              <w:marRight w:val="0"/>
              <w:marTop w:val="0"/>
              <w:marBottom w:val="0"/>
              <w:divBdr>
                <w:top w:val="none" w:sz="0" w:space="0" w:color="auto"/>
                <w:left w:val="none" w:sz="0" w:space="0" w:color="auto"/>
                <w:bottom w:val="none" w:sz="0" w:space="0" w:color="auto"/>
                <w:right w:val="none" w:sz="0" w:space="0" w:color="auto"/>
              </w:divBdr>
            </w:div>
            <w:div w:id="1805728754">
              <w:marLeft w:val="0"/>
              <w:marRight w:val="0"/>
              <w:marTop w:val="0"/>
              <w:marBottom w:val="0"/>
              <w:divBdr>
                <w:top w:val="none" w:sz="0" w:space="0" w:color="auto"/>
                <w:left w:val="none" w:sz="0" w:space="0" w:color="auto"/>
                <w:bottom w:val="none" w:sz="0" w:space="0" w:color="auto"/>
                <w:right w:val="none" w:sz="0" w:space="0" w:color="auto"/>
              </w:divBdr>
            </w:div>
            <w:div w:id="1149442543">
              <w:marLeft w:val="0"/>
              <w:marRight w:val="0"/>
              <w:marTop w:val="0"/>
              <w:marBottom w:val="0"/>
              <w:divBdr>
                <w:top w:val="none" w:sz="0" w:space="0" w:color="auto"/>
                <w:left w:val="none" w:sz="0" w:space="0" w:color="auto"/>
                <w:bottom w:val="none" w:sz="0" w:space="0" w:color="auto"/>
                <w:right w:val="none" w:sz="0" w:space="0" w:color="auto"/>
              </w:divBdr>
            </w:div>
            <w:div w:id="2106606619">
              <w:marLeft w:val="0"/>
              <w:marRight w:val="0"/>
              <w:marTop w:val="0"/>
              <w:marBottom w:val="0"/>
              <w:divBdr>
                <w:top w:val="none" w:sz="0" w:space="0" w:color="auto"/>
                <w:left w:val="none" w:sz="0" w:space="0" w:color="auto"/>
                <w:bottom w:val="none" w:sz="0" w:space="0" w:color="auto"/>
                <w:right w:val="none" w:sz="0" w:space="0" w:color="auto"/>
              </w:divBdr>
            </w:div>
            <w:div w:id="1710254925">
              <w:marLeft w:val="0"/>
              <w:marRight w:val="0"/>
              <w:marTop w:val="0"/>
              <w:marBottom w:val="0"/>
              <w:divBdr>
                <w:top w:val="none" w:sz="0" w:space="0" w:color="auto"/>
                <w:left w:val="none" w:sz="0" w:space="0" w:color="auto"/>
                <w:bottom w:val="none" w:sz="0" w:space="0" w:color="auto"/>
                <w:right w:val="none" w:sz="0" w:space="0" w:color="auto"/>
              </w:divBdr>
            </w:div>
            <w:div w:id="316997696">
              <w:marLeft w:val="0"/>
              <w:marRight w:val="0"/>
              <w:marTop w:val="0"/>
              <w:marBottom w:val="0"/>
              <w:divBdr>
                <w:top w:val="none" w:sz="0" w:space="0" w:color="auto"/>
                <w:left w:val="none" w:sz="0" w:space="0" w:color="auto"/>
                <w:bottom w:val="none" w:sz="0" w:space="0" w:color="auto"/>
                <w:right w:val="none" w:sz="0" w:space="0" w:color="auto"/>
              </w:divBdr>
            </w:div>
            <w:div w:id="553472193">
              <w:marLeft w:val="0"/>
              <w:marRight w:val="0"/>
              <w:marTop w:val="0"/>
              <w:marBottom w:val="0"/>
              <w:divBdr>
                <w:top w:val="none" w:sz="0" w:space="0" w:color="auto"/>
                <w:left w:val="none" w:sz="0" w:space="0" w:color="auto"/>
                <w:bottom w:val="none" w:sz="0" w:space="0" w:color="auto"/>
                <w:right w:val="none" w:sz="0" w:space="0" w:color="auto"/>
              </w:divBdr>
            </w:div>
            <w:div w:id="793255083">
              <w:marLeft w:val="0"/>
              <w:marRight w:val="0"/>
              <w:marTop w:val="0"/>
              <w:marBottom w:val="0"/>
              <w:divBdr>
                <w:top w:val="none" w:sz="0" w:space="0" w:color="auto"/>
                <w:left w:val="none" w:sz="0" w:space="0" w:color="auto"/>
                <w:bottom w:val="none" w:sz="0" w:space="0" w:color="auto"/>
                <w:right w:val="none" w:sz="0" w:space="0" w:color="auto"/>
              </w:divBdr>
            </w:div>
            <w:div w:id="1603755059">
              <w:marLeft w:val="0"/>
              <w:marRight w:val="0"/>
              <w:marTop w:val="0"/>
              <w:marBottom w:val="0"/>
              <w:divBdr>
                <w:top w:val="none" w:sz="0" w:space="0" w:color="auto"/>
                <w:left w:val="none" w:sz="0" w:space="0" w:color="auto"/>
                <w:bottom w:val="none" w:sz="0" w:space="0" w:color="auto"/>
                <w:right w:val="none" w:sz="0" w:space="0" w:color="auto"/>
              </w:divBdr>
            </w:div>
            <w:div w:id="941451944">
              <w:marLeft w:val="0"/>
              <w:marRight w:val="0"/>
              <w:marTop w:val="0"/>
              <w:marBottom w:val="0"/>
              <w:divBdr>
                <w:top w:val="none" w:sz="0" w:space="0" w:color="auto"/>
                <w:left w:val="none" w:sz="0" w:space="0" w:color="auto"/>
                <w:bottom w:val="none" w:sz="0" w:space="0" w:color="auto"/>
                <w:right w:val="none" w:sz="0" w:space="0" w:color="auto"/>
              </w:divBdr>
            </w:div>
            <w:div w:id="1320698057">
              <w:marLeft w:val="0"/>
              <w:marRight w:val="0"/>
              <w:marTop w:val="0"/>
              <w:marBottom w:val="0"/>
              <w:divBdr>
                <w:top w:val="none" w:sz="0" w:space="0" w:color="auto"/>
                <w:left w:val="none" w:sz="0" w:space="0" w:color="auto"/>
                <w:bottom w:val="none" w:sz="0" w:space="0" w:color="auto"/>
                <w:right w:val="none" w:sz="0" w:space="0" w:color="auto"/>
              </w:divBdr>
            </w:div>
            <w:div w:id="217087862">
              <w:marLeft w:val="0"/>
              <w:marRight w:val="0"/>
              <w:marTop w:val="0"/>
              <w:marBottom w:val="0"/>
              <w:divBdr>
                <w:top w:val="none" w:sz="0" w:space="0" w:color="auto"/>
                <w:left w:val="none" w:sz="0" w:space="0" w:color="auto"/>
                <w:bottom w:val="none" w:sz="0" w:space="0" w:color="auto"/>
                <w:right w:val="none" w:sz="0" w:space="0" w:color="auto"/>
              </w:divBdr>
            </w:div>
            <w:div w:id="2088335601">
              <w:marLeft w:val="0"/>
              <w:marRight w:val="0"/>
              <w:marTop w:val="0"/>
              <w:marBottom w:val="0"/>
              <w:divBdr>
                <w:top w:val="none" w:sz="0" w:space="0" w:color="auto"/>
                <w:left w:val="none" w:sz="0" w:space="0" w:color="auto"/>
                <w:bottom w:val="none" w:sz="0" w:space="0" w:color="auto"/>
                <w:right w:val="none" w:sz="0" w:space="0" w:color="auto"/>
              </w:divBdr>
            </w:div>
            <w:div w:id="1621182900">
              <w:marLeft w:val="0"/>
              <w:marRight w:val="0"/>
              <w:marTop w:val="0"/>
              <w:marBottom w:val="0"/>
              <w:divBdr>
                <w:top w:val="none" w:sz="0" w:space="0" w:color="auto"/>
                <w:left w:val="none" w:sz="0" w:space="0" w:color="auto"/>
                <w:bottom w:val="none" w:sz="0" w:space="0" w:color="auto"/>
                <w:right w:val="none" w:sz="0" w:space="0" w:color="auto"/>
              </w:divBdr>
            </w:div>
            <w:div w:id="605380867">
              <w:marLeft w:val="0"/>
              <w:marRight w:val="0"/>
              <w:marTop w:val="0"/>
              <w:marBottom w:val="0"/>
              <w:divBdr>
                <w:top w:val="none" w:sz="0" w:space="0" w:color="auto"/>
                <w:left w:val="none" w:sz="0" w:space="0" w:color="auto"/>
                <w:bottom w:val="none" w:sz="0" w:space="0" w:color="auto"/>
                <w:right w:val="none" w:sz="0" w:space="0" w:color="auto"/>
              </w:divBdr>
            </w:div>
            <w:div w:id="1306816426">
              <w:marLeft w:val="0"/>
              <w:marRight w:val="0"/>
              <w:marTop w:val="0"/>
              <w:marBottom w:val="0"/>
              <w:divBdr>
                <w:top w:val="none" w:sz="0" w:space="0" w:color="auto"/>
                <w:left w:val="none" w:sz="0" w:space="0" w:color="auto"/>
                <w:bottom w:val="none" w:sz="0" w:space="0" w:color="auto"/>
                <w:right w:val="none" w:sz="0" w:space="0" w:color="auto"/>
              </w:divBdr>
            </w:div>
            <w:div w:id="39600999">
              <w:marLeft w:val="0"/>
              <w:marRight w:val="0"/>
              <w:marTop w:val="0"/>
              <w:marBottom w:val="0"/>
              <w:divBdr>
                <w:top w:val="none" w:sz="0" w:space="0" w:color="auto"/>
                <w:left w:val="none" w:sz="0" w:space="0" w:color="auto"/>
                <w:bottom w:val="none" w:sz="0" w:space="0" w:color="auto"/>
                <w:right w:val="none" w:sz="0" w:space="0" w:color="auto"/>
              </w:divBdr>
            </w:div>
            <w:div w:id="1948462158">
              <w:marLeft w:val="0"/>
              <w:marRight w:val="0"/>
              <w:marTop w:val="0"/>
              <w:marBottom w:val="0"/>
              <w:divBdr>
                <w:top w:val="none" w:sz="0" w:space="0" w:color="auto"/>
                <w:left w:val="none" w:sz="0" w:space="0" w:color="auto"/>
                <w:bottom w:val="none" w:sz="0" w:space="0" w:color="auto"/>
                <w:right w:val="none" w:sz="0" w:space="0" w:color="auto"/>
              </w:divBdr>
            </w:div>
            <w:div w:id="1006056420">
              <w:marLeft w:val="0"/>
              <w:marRight w:val="0"/>
              <w:marTop w:val="0"/>
              <w:marBottom w:val="0"/>
              <w:divBdr>
                <w:top w:val="none" w:sz="0" w:space="0" w:color="auto"/>
                <w:left w:val="none" w:sz="0" w:space="0" w:color="auto"/>
                <w:bottom w:val="none" w:sz="0" w:space="0" w:color="auto"/>
                <w:right w:val="none" w:sz="0" w:space="0" w:color="auto"/>
              </w:divBdr>
            </w:div>
            <w:div w:id="1423994000">
              <w:marLeft w:val="0"/>
              <w:marRight w:val="0"/>
              <w:marTop w:val="0"/>
              <w:marBottom w:val="0"/>
              <w:divBdr>
                <w:top w:val="none" w:sz="0" w:space="0" w:color="auto"/>
                <w:left w:val="none" w:sz="0" w:space="0" w:color="auto"/>
                <w:bottom w:val="none" w:sz="0" w:space="0" w:color="auto"/>
                <w:right w:val="none" w:sz="0" w:space="0" w:color="auto"/>
              </w:divBdr>
            </w:div>
            <w:div w:id="1830057220">
              <w:marLeft w:val="0"/>
              <w:marRight w:val="0"/>
              <w:marTop w:val="0"/>
              <w:marBottom w:val="0"/>
              <w:divBdr>
                <w:top w:val="none" w:sz="0" w:space="0" w:color="auto"/>
                <w:left w:val="none" w:sz="0" w:space="0" w:color="auto"/>
                <w:bottom w:val="none" w:sz="0" w:space="0" w:color="auto"/>
                <w:right w:val="none" w:sz="0" w:space="0" w:color="auto"/>
              </w:divBdr>
            </w:div>
            <w:div w:id="862474851">
              <w:marLeft w:val="0"/>
              <w:marRight w:val="0"/>
              <w:marTop w:val="0"/>
              <w:marBottom w:val="0"/>
              <w:divBdr>
                <w:top w:val="none" w:sz="0" w:space="0" w:color="auto"/>
                <w:left w:val="none" w:sz="0" w:space="0" w:color="auto"/>
                <w:bottom w:val="none" w:sz="0" w:space="0" w:color="auto"/>
                <w:right w:val="none" w:sz="0" w:space="0" w:color="auto"/>
              </w:divBdr>
            </w:div>
            <w:div w:id="1168909584">
              <w:marLeft w:val="0"/>
              <w:marRight w:val="0"/>
              <w:marTop w:val="0"/>
              <w:marBottom w:val="0"/>
              <w:divBdr>
                <w:top w:val="none" w:sz="0" w:space="0" w:color="auto"/>
                <w:left w:val="none" w:sz="0" w:space="0" w:color="auto"/>
                <w:bottom w:val="none" w:sz="0" w:space="0" w:color="auto"/>
                <w:right w:val="none" w:sz="0" w:space="0" w:color="auto"/>
              </w:divBdr>
            </w:div>
            <w:div w:id="1877693309">
              <w:marLeft w:val="0"/>
              <w:marRight w:val="0"/>
              <w:marTop w:val="0"/>
              <w:marBottom w:val="0"/>
              <w:divBdr>
                <w:top w:val="none" w:sz="0" w:space="0" w:color="auto"/>
                <w:left w:val="none" w:sz="0" w:space="0" w:color="auto"/>
                <w:bottom w:val="none" w:sz="0" w:space="0" w:color="auto"/>
                <w:right w:val="none" w:sz="0" w:space="0" w:color="auto"/>
              </w:divBdr>
            </w:div>
            <w:div w:id="2079739510">
              <w:marLeft w:val="0"/>
              <w:marRight w:val="0"/>
              <w:marTop w:val="0"/>
              <w:marBottom w:val="0"/>
              <w:divBdr>
                <w:top w:val="none" w:sz="0" w:space="0" w:color="auto"/>
                <w:left w:val="none" w:sz="0" w:space="0" w:color="auto"/>
                <w:bottom w:val="none" w:sz="0" w:space="0" w:color="auto"/>
                <w:right w:val="none" w:sz="0" w:space="0" w:color="auto"/>
              </w:divBdr>
            </w:div>
            <w:div w:id="624585279">
              <w:marLeft w:val="0"/>
              <w:marRight w:val="0"/>
              <w:marTop w:val="0"/>
              <w:marBottom w:val="0"/>
              <w:divBdr>
                <w:top w:val="none" w:sz="0" w:space="0" w:color="auto"/>
                <w:left w:val="none" w:sz="0" w:space="0" w:color="auto"/>
                <w:bottom w:val="none" w:sz="0" w:space="0" w:color="auto"/>
                <w:right w:val="none" w:sz="0" w:space="0" w:color="auto"/>
              </w:divBdr>
            </w:div>
            <w:div w:id="204875356">
              <w:marLeft w:val="0"/>
              <w:marRight w:val="0"/>
              <w:marTop w:val="0"/>
              <w:marBottom w:val="0"/>
              <w:divBdr>
                <w:top w:val="none" w:sz="0" w:space="0" w:color="auto"/>
                <w:left w:val="none" w:sz="0" w:space="0" w:color="auto"/>
                <w:bottom w:val="none" w:sz="0" w:space="0" w:color="auto"/>
                <w:right w:val="none" w:sz="0" w:space="0" w:color="auto"/>
              </w:divBdr>
            </w:div>
            <w:div w:id="967079668">
              <w:marLeft w:val="0"/>
              <w:marRight w:val="0"/>
              <w:marTop w:val="0"/>
              <w:marBottom w:val="0"/>
              <w:divBdr>
                <w:top w:val="none" w:sz="0" w:space="0" w:color="auto"/>
                <w:left w:val="none" w:sz="0" w:space="0" w:color="auto"/>
                <w:bottom w:val="none" w:sz="0" w:space="0" w:color="auto"/>
                <w:right w:val="none" w:sz="0" w:space="0" w:color="auto"/>
              </w:divBdr>
            </w:div>
            <w:div w:id="189681862">
              <w:marLeft w:val="0"/>
              <w:marRight w:val="0"/>
              <w:marTop w:val="0"/>
              <w:marBottom w:val="0"/>
              <w:divBdr>
                <w:top w:val="none" w:sz="0" w:space="0" w:color="auto"/>
                <w:left w:val="none" w:sz="0" w:space="0" w:color="auto"/>
                <w:bottom w:val="none" w:sz="0" w:space="0" w:color="auto"/>
                <w:right w:val="none" w:sz="0" w:space="0" w:color="auto"/>
              </w:divBdr>
            </w:div>
            <w:div w:id="1291783360">
              <w:marLeft w:val="0"/>
              <w:marRight w:val="0"/>
              <w:marTop w:val="0"/>
              <w:marBottom w:val="0"/>
              <w:divBdr>
                <w:top w:val="none" w:sz="0" w:space="0" w:color="auto"/>
                <w:left w:val="none" w:sz="0" w:space="0" w:color="auto"/>
                <w:bottom w:val="none" w:sz="0" w:space="0" w:color="auto"/>
                <w:right w:val="none" w:sz="0" w:space="0" w:color="auto"/>
              </w:divBdr>
            </w:div>
            <w:div w:id="527371425">
              <w:marLeft w:val="0"/>
              <w:marRight w:val="0"/>
              <w:marTop w:val="0"/>
              <w:marBottom w:val="0"/>
              <w:divBdr>
                <w:top w:val="none" w:sz="0" w:space="0" w:color="auto"/>
                <w:left w:val="none" w:sz="0" w:space="0" w:color="auto"/>
                <w:bottom w:val="none" w:sz="0" w:space="0" w:color="auto"/>
                <w:right w:val="none" w:sz="0" w:space="0" w:color="auto"/>
              </w:divBdr>
            </w:div>
            <w:div w:id="2039968903">
              <w:marLeft w:val="0"/>
              <w:marRight w:val="0"/>
              <w:marTop w:val="0"/>
              <w:marBottom w:val="0"/>
              <w:divBdr>
                <w:top w:val="none" w:sz="0" w:space="0" w:color="auto"/>
                <w:left w:val="none" w:sz="0" w:space="0" w:color="auto"/>
                <w:bottom w:val="none" w:sz="0" w:space="0" w:color="auto"/>
                <w:right w:val="none" w:sz="0" w:space="0" w:color="auto"/>
              </w:divBdr>
            </w:div>
            <w:div w:id="320236571">
              <w:marLeft w:val="0"/>
              <w:marRight w:val="0"/>
              <w:marTop w:val="0"/>
              <w:marBottom w:val="0"/>
              <w:divBdr>
                <w:top w:val="none" w:sz="0" w:space="0" w:color="auto"/>
                <w:left w:val="none" w:sz="0" w:space="0" w:color="auto"/>
                <w:bottom w:val="none" w:sz="0" w:space="0" w:color="auto"/>
                <w:right w:val="none" w:sz="0" w:space="0" w:color="auto"/>
              </w:divBdr>
            </w:div>
            <w:div w:id="53285602">
              <w:marLeft w:val="0"/>
              <w:marRight w:val="0"/>
              <w:marTop w:val="0"/>
              <w:marBottom w:val="0"/>
              <w:divBdr>
                <w:top w:val="none" w:sz="0" w:space="0" w:color="auto"/>
                <w:left w:val="none" w:sz="0" w:space="0" w:color="auto"/>
                <w:bottom w:val="none" w:sz="0" w:space="0" w:color="auto"/>
                <w:right w:val="none" w:sz="0" w:space="0" w:color="auto"/>
              </w:divBdr>
            </w:div>
            <w:div w:id="1896358296">
              <w:marLeft w:val="0"/>
              <w:marRight w:val="0"/>
              <w:marTop w:val="0"/>
              <w:marBottom w:val="0"/>
              <w:divBdr>
                <w:top w:val="none" w:sz="0" w:space="0" w:color="auto"/>
                <w:left w:val="none" w:sz="0" w:space="0" w:color="auto"/>
                <w:bottom w:val="none" w:sz="0" w:space="0" w:color="auto"/>
                <w:right w:val="none" w:sz="0" w:space="0" w:color="auto"/>
              </w:divBdr>
            </w:div>
            <w:div w:id="1303581048">
              <w:marLeft w:val="0"/>
              <w:marRight w:val="0"/>
              <w:marTop w:val="0"/>
              <w:marBottom w:val="0"/>
              <w:divBdr>
                <w:top w:val="none" w:sz="0" w:space="0" w:color="auto"/>
                <w:left w:val="none" w:sz="0" w:space="0" w:color="auto"/>
                <w:bottom w:val="none" w:sz="0" w:space="0" w:color="auto"/>
                <w:right w:val="none" w:sz="0" w:space="0" w:color="auto"/>
              </w:divBdr>
            </w:div>
            <w:div w:id="641008386">
              <w:marLeft w:val="0"/>
              <w:marRight w:val="0"/>
              <w:marTop w:val="0"/>
              <w:marBottom w:val="0"/>
              <w:divBdr>
                <w:top w:val="none" w:sz="0" w:space="0" w:color="auto"/>
                <w:left w:val="none" w:sz="0" w:space="0" w:color="auto"/>
                <w:bottom w:val="none" w:sz="0" w:space="0" w:color="auto"/>
                <w:right w:val="none" w:sz="0" w:space="0" w:color="auto"/>
              </w:divBdr>
            </w:div>
            <w:div w:id="1890266715">
              <w:marLeft w:val="0"/>
              <w:marRight w:val="0"/>
              <w:marTop w:val="0"/>
              <w:marBottom w:val="0"/>
              <w:divBdr>
                <w:top w:val="none" w:sz="0" w:space="0" w:color="auto"/>
                <w:left w:val="none" w:sz="0" w:space="0" w:color="auto"/>
                <w:bottom w:val="none" w:sz="0" w:space="0" w:color="auto"/>
                <w:right w:val="none" w:sz="0" w:space="0" w:color="auto"/>
              </w:divBdr>
            </w:div>
            <w:div w:id="1552382837">
              <w:marLeft w:val="0"/>
              <w:marRight w:val="0"/>
              <w:marTop w:val="0"/>
              <w:marBottom w:val="0"/>
              <w:divBdr>
                <w:top w:val="none" w:sz="0" w:space="0" w:color="auto"/>
                <w:left w:val="none" w:sz="0" w:space="0" w:color="auto"/>
                <w:bottom w:val="none" w:sz="0" w:space="0" w:color="auto"/>
                <w:right w:val="none" w:sz="0" w:space="0" w:color="auto"/>
              </w:divBdr>
            </w:div>
            <w:div w:id="1781223238">
              <w:marLeft w:val="0"/>
              <w:marRight w:val="0"/>
              <w:marTop w:val="0"/>
              <w:marBottom w:val="0"/>
              <w:divBdr>
                <w:top w:val="none" w:sz="0" w:space="0" w:color="auto"/>
                <w:left w:val="none" w:sz="0" w:space="0" w:color="auto"/>
                <w:bottom w:val="none" w:sz="0" w:space="0" w:color="auto"/>
                <w:right w:val="none" w:sz="0" w:space="0" w:color="auto"/>
              </w:divBdr>
            </w:div>
            <w:div w:id="1629893914">
              <w:marLeft w:val="0"/>
              <w:marRight w:val="0"/>
              <w:marTop w:val="0"/>
              <w:marBottom w:val="0"/>
              <w:divBdr>
                <w:top w:val="none" w:sz="0" w:space="0" w:color="auto"/>
                <w:left w:val="none" w:sz="0" w:space="0" w:color="auto"/>
                <w:bottom w:val="none" w:sz="0" w:space="0" w:color="auto"/>
                <w:right w:val="none" w:sz="0" w:space="0" w:color="auto"/>
              </w:divBdr>
            </w:div>
            <w:div w:id="1225028660">
              <w:marLeft w:val="0"/>
              <w:marRight w:val="0"/>
              <w:marTop w:val="0"/>
              <w:marBottom w:val="0"/>
              <w:divBdr>
                <w:top w:val="none" w:sz="0" w:space="0" w:color="auto"/>
                <w:left w:val="none" w:sz="0" w:space="0" w:color="auto"/>
                <w:bottom w:val="none" w:sz="0" w:space="0" w:color="auto"/>
                <w:right w:val="none" w:sz="0" w:space="0" w:color="auto"/>
              </w:divBdr>
            </w:div>
            <w:div w:id="685407209">
              <w:marLeft w:val="0"/>
              <w:marRight w:val="0"/>
              <w:marTop w:val="0"/>
              <w:marBottom w:val="0"/>
              <w:divBdr>
                <w:top w:val="none" w:sz="0" w:space="0" w:color="auto"/>
                <w:left w:val="none" w:sz="0" w:space="0" w:color="auto"/>
                <w:bottom w:val="none" w:sz="0" w:space="0" w:color="auto"/>
                <w:right w:val="none" w:sz="0" w:space="0" w:color="auto"/>
              </w:divBdr>
            </w:div>
            <w:div w:id="1452284811">
              <w:marLeft w:val="0"/>
              <w:marRight w:val="0"/>
              <w:marTop w:val="0"/>
              <w:marBottom w:val="0"/>
              <w:divBdr>
                <w:top w:val="none" w:sz="0" w:space="0" w:color="auto"/>
                <w:left w:val="none" w:sz="0" w:space="0" w:color="auto"/>
                <w:bottom w:val="none" w:sz="0" w:space="0" w:color="auto"/>
                <w:right w:val="none" w:sz="0" w:space="0" w:color="auto"/>
              </w:divBdr>
            </w:div>
            <w:div w:id="908688286">
              <w:marLeft w:val="0"/>
              <w:marRight w:val="0"/>
              <w:marTop w:val="0"/>
              <w:marBottom w:val="0"/>
              <w:divBdr>
                <w:top w:val="none" w:sz="0" w:space="0" w:color="auto"/>
                <w:left w:val="none" w:sz="0" w:space="0" w:color="auto"/>
                <w:bottom w:val="none" w:sz="0" w:space="0" w:color="auto"/>
                <w:right w:val="none" w:sz="0" w:space="0" w:color="auto"/>
              </w:divBdr>
            </w:div>
            <w:div w:id="2077891526">
              <w:marLeft w:val="0"/>
              <w:marRight w:val="0"/>
              <w:marTop w:val="0"/>
              <w:marBottom w:val="0"/>
              <w:divBdr>
                <w:top w:val="none" w:sz="0" w:space="0" w:color="auto"/>
                <w:left w:val="none" w:sz="0" w:space="0" w:color="auto"/>
                <w:bottom w:val="none" w:sz="0" w:space="0" w:color="auto"/>
                <w:right w:val="none" w:sz="0" w:space="0" w:color="auto"/>
              </w:divBdr>
            </w:div>
            <w:div w:id="84158320">
              <w:marLeft w:val="0"/>
              <w:marRight w:val="0"/>
              <w:marTop w:val="0"/>
              <w:marBottom w:val="0"/>
              <w:divBdr>
                <w:top w:val="none" w:sz="0" w:space="0" w:color="auto"/>
                <w:left w:val="none" w:sz="0" w:space="0" w:color="auto"/>
                <w:bottom w:val="none" w:sz="0" w:space="0" w:color="auto"/>
                <w:right w:val="none" w:sz="0" w:space="0" w:color="auto"/>
              </w:divBdr>
            </w:div>
            <w:div w:id="2126850347">
              <w:marLeft w:val="0"/>
              <w:marRight w:val="0"/>
              <w:marTop w:val="0"/>
              <w:marBottom w:val="0"/>
              <w:divBdr>
                <w:top w:val="none" w:sz="0" w:space="0" w:color="auto"/>
                <w:left w:val="none" w:sz="0" w:space="0" w:color="auto"/>
                <w:bottom w:val="none" w:sz="0" w:space="0" w:color="auto"/>
                <w:right w:val="none" w:sz="0" w:space="0" w:color="auto"/>
              </w:divBdr>
            </w:div>
            <w:div w:id="1738163825">
              <w:marLeft w:val="0"/>
              <w:marRight w:val="0"/>
              <w:marTop w:val="0"/>
              <w:marBottom w:val="0"/>
              <w:divBdr>
                <w:top w:val="none" w:sz="0" w:space="0" w:color="auto"/>
                <w:left w:val="none" w:sz="0" w:space="0" w:color="auto"/>
                <w:bottom w:val="none" w:sz="0" w:space="0" w:color="auto"/>
                <w:right w:val="none" w:sz="0" w:space="0" w:color="auto"/>
              </w:divBdr>
            </w:div>
            <w:div w:id="14964690">
              <w:marLeft w:val="0"/>
              <w:marRight w:val="0"/>
              <w:marTop w:val="0"/>
              <w:marBottom w:val="0"/>
              <w:divBdr>
                <w:top w:val="none" w:sz="0" w:space="0" w:color="auto"/>
                <w:left w:val="none" w:sz="0" w:space="0" w:color="auto"/>
                <w:bottom w:val="none" w:sz="0" w:space="0" w:color="auto"/>
                <w:right w:val="none" w:sz="0" w:space="0" w:color="auto"/>
              </w:divBdr>
            </w:div>
            <w:div w:id="820007233">
              <w:marLeft w:val="0"/>
              <w:marRight w:val="0"/>
              <w:marTop w:val="0"/>
              <w:marBottom w:val="0"/>
              <w:divBdr>
                <w:top w:val="none" w:sz="0" w:space="0" w:color="auto"/>
                <w:left w:val="none" w:sz="0" w:space="0" w:color="auto"/>
                <w:bottom w:val="none" w:sz="0" w:space="0" w:color="auto"/>
                <w:right w:val="none" w:sz="0" w:space="0" w:color="auto"/>
              </w:divBdr>
            </w:div>
            <w:div w:id="1561209641">
              <w:marLeft w:val="0"/>
              <w:marRight w:val="0"/>
              <w:marTop w:val="0"/>
              <w:marBottom w:val="0"/>
              <w:divBdr>
                <w:top w:val="none" w:sz="0" w:space="0" w:color="auto"/>
                <w:left w:val="none" w:sz="0" w:space="0" w:color="auto"/>
                <w:bottom w:val="none" w:sz="0" w:space="0" w:color="auto"/>
                <w:right w:val="none" w:sz="0" w:space="0" w:color="auto"/>
              </w:divBdr>
            </w:div>
            <w:div w:id="1533223033">
              <w:marLeft w:val="0"/>
              <w:marRight w:val="0"/>
              <w:marTop w:val="0"/>
              <w:marBottom w:val="0"/>
              <w:divBdr>
                <w:top w:val="none" w:sz="0" w:space="0" w:color="auto"/>
                <w:left w:val="none" w:sz="0" w:space="0" w:color="auto"/>
                <w:bottom w:val="none" w:sz="0" w:space="0" w:color="auto"/>
                <w:right w:val="none" w:sz="0" w:space="0" w:color="auto"/>
              </w:divBdr>
            </w:div>
            <w:div w:id="1502040184">
              <w:marLeft w:val="0"/>
              <w:marRight w:val="0"/>
              <w:marTop w:val="0"/>
              <w:marBottom w:val="0"/>
              <w:divBdr>
                <w:top w:val="none" w:sz="0" w:space="0" w:color="auto"/>
                <w:left w:val="none" w:sz="0" w:space="0" w:color="auto"/>
                <w:bottom w:val="none" w:sz="0" w:space="0" w:color="auto"/>
                <w:right w:val="none" w:sz="0" w:space="0" w:color="auto"/>
              </w:divBdr>
            </w:div>
            <w:div w:id="595673353">
              <w:marLeft w:val="0"/>
              <w:marRight w:val="0"/>
              <w:marTop w:val="0"/>
              <w:marBottom w:val="0"/>
              <w:divBdr>
                <w:top w:val="none" w:sz="0" w:space="0" w:color="auto"/>
                <w:left w:val="none" w:sz="0" w:space="0" w:color="auto"/>
                <w:bottom w:val="none" w:sz="0" w:space="0" w:color="auto"/>
                <w:right w:val="none" w:sz="0" w:space="0" w:color="auto"/>
              </w:divBdr>
            </w:div>
            <w:div w:id="298849435">
              <w:marLeft w:val="0"/>
              <w:marRight w:val="0"/>
              <w:marTop w:val="0"/>
              <w:marBottom w:val="0"/>
              <w:divBdr>
                <w:top w:val="none" w:sz="0" w:space="0" w:color="auto"/>
                <w:left w:val="none" w:sz="0" w:space="0" w:color="auto"/>
                <w:bottom w:val="none" w:sz="0" w:space="0" w:color="auto"/>
                <w:right w:val="none" w:sz="0" w:space="0" w:color="auto"/>
              </w:divBdr>
            </w:div>
            <w:div w:id="2108310749">
              <w:marLeft w:val="0"/>
              <w:marRight w:val="0"/>
              <w:marTop w:val="0"/>
              <w:marBottom w:val="0"/>
              <w:divBdr>
                <w:top w:val="none" w:sz="0" w:space="0" w:color="auto"/>
                <w:left w:val="none" w:sz="0" w:space="0" w:color="auto"/>
                <w:bottom w:val="none" w:sz="0" w:space="0" w:color="auto"/>
                <w:right w:val="none" w:sz="0" w:space="0" w:color="auto"/>
              </w:divBdr>
            </w:div>
            <w:div w:id="1897274839">
              <w:marLeft w:val="0"/>
              <w:marRight w:val="0"/>
              <w:marTop w:val="0"/>
              <w:marBottom w:val="0"/>
              <w:divBdr>
                <w:top w:val="none" w:sz="0" w:space="0" w:color="auto"/>
                <w:left w:val="none" w:sz="0" w:space="0" w:color="auto"/>
                <w:bottom w:val="none" w:sz="0" w:space="0" w:color="auto"/>
                <w:right w:val="none" w:sz="0" w:space="0" w:color="auto"/>
              </w:divBdr>
            </w:div>
            <w:div w:id="1402487245">
              <w:marLeft w:val="0"/>
              <w:marRight w:val="0"/>
              <w:marTop w:val="0"/>
              <w:marBottom w:val="0"/>
              <w:divBdr>
                <w:top w:val="none" w:sz="0" w:space="0" w:color="auto"/>
                <w:left w:val="none" w:sz="0" w:space="0" w:color="auto"/>
                <w:bottom w:val="none" w:sz="0" w:space="0" w:color="auto"/>
                <w:right w:val="none" w:sz="0" w:space="0" w:color="auto"/>
              </w:divBdr>
            </w:div>
            <w:div w:id="1856380947">
              <w:marLeft w:val="0"/>
              <w:marRight w:val="0"/>
              <w:marTop w:val="0"/>
              <w:marBottom w:val="0"/>
              <w:divBdr>
                <w:top w:val="none" w:sz="0" w:space="0" w:color="auto"/>
                <w:left w:val="none" w:sz="0" w:space="0" w:color="auto"/>
                <w:bottom w:val="none" w:sz="0" w:space="0" w:color="auto"/>
                <w:right w:val="none" w:sz="0" w:space="0" w:color="auto"/>
              </w:divBdr>
            </w:div>
            <w:div w:id="488332497">
              <w:marLeft w:val="0"/>
              <w:marRight w:val="0"/>
              <w:marTop w:val="0"/>
              <w:marBottom w:val="0"/>
              <w:divBdr>
                <w:top w:val="none" w:sz="0" w:space="0" w:color="auto"/>
                <w:left w:val="none" w:sz="0" w:space="0" w:color="auto"/>
                <w:bottom w:val="none" w:sz="0" w:space="0" w:color="auto"/>
                <w:right w:val="none" w:sz="0" w:space="0" w:color="auto"/>
              </w:divBdr>
            </w:div>
            <w:div w:id="1867987672">
              <w:marLeft w:val="0"/>
              <w:marRight w:val="0"/>
              <w:marTop w:val="0"/>
              <w:marBottom w:val="0"/>
              <w:divBdr>
                <w:top w:val="none" w:sz="0" w:space="0" w:color="auto"/>
                <w:left w:val="none" w:sz="0" w:space="0" w:color="auto"/>
                <w:bottom w:val="none" w:sz="0" w:space="0" w:color="auto"/>
                <w:right w:val="none" w:sz="0" w:space="0" w:color="auto"/>
              </w:divBdr>
            </w:div>
            <w:div w:id="204104322">
              <w:marLeft w:val="0"/>
              <w:marRight w:val="0"/>
              <w:marTop w:val="0"/>
              <w:marBottom w:val="0"/>
              <w:divBdr>
                <w:top w:val="none" w:sz="0" w:space="0" w:color="auto"/>
                <w:left w:val="none" w:sz="0" w:space="0" w:color="auto"/>
                <w:bottom w:val="none" w:sz="0" w:space="0" w:color="auto"/>
                <w:right w:val="none" w:sz="0" w:space="0" w:color="auto"/>
              </w:divBdr>
            </w:div>
            <w:div w:id="729497283">
              <w:marLeft w:val="0"/>
              <w:marRight w:val="0"/>
              <w:marTop w:val="0"/>
              <w:marBottom w:val="0"/>
              <w:divBdr>
                <w:top w:val="none" w:sz="0" w:space="0" w:color="auto"/>
                <w:left w:val="none" w:sz="0" w:space="0" w:color="auto"/>
                <w:bottom w:val="none" w:sz="0" w:space="0" w:color="auto"/>
                <w:right w:val="none" w:sz="0" w:space="0" w:color="auto"/>
              </w:divBdr>
            </w:div>
            <w:div w:id="1761675704">
              <w:marLeft w:val="0"/>
              <w:marRight w:val="0"/>
              <w:marTop w:val="0"/>
              <w:marBottom w:val="0"/>
              <w:divBdr>
                <w:top w:val="none" w:sz="0" w:space="0" w:color="auto"/>
                <w:left w:val="none" w:sz="0" w:space="0" w:color="auto"/>
                <w:bottom w:val="none" w:sz="0" w:space="0" w:color="auto"/>
                <w:right w:val="none" w:sz="0" w:space="0" w:color="auto"/>
              </w:divBdr>
            </w:div>
            <w:div w:id="1379667816">
              <w:marLeft w:val="0"/>
              <w:marRight w:val="0"/>
              <w:marTop w:val="0"/>
              <w:marBottom w:val="0"/>
              <w:divBdr>
                <w:top w:val="none" w:sz="0" w:space="0" w:color="auto"/>
                <w:left w:val="none" w:sz="0" w:space="0" w:color="auto"/>
                <w:bottom w:val="none" w:sz="0" w:space="0" w:color="auto"/>
                <w:right w:val="none" w:sz="0" w:space="0" w:color="auto"/>
              </w:divBdr>
            </w:div>
            <w:div w:id="218249027">
              <w:marLeft w:val="0"/>
              <w:marRight w:val="0"/>
              <w:marTop w:val="0"/>
              <w:marBottom w:val="0"/>
              <w:divBdr>
                <w:top w:val="none" w:sz="0" w:space="0" w:color="auto"/>
                <w:left w:val="none" w:sz="0" w:space="0" w:color="auto"/>
                <w:bottom w:val="none" w:sz="0" w:space="0" w:color="auto"/>
                <w:right w:val="none" w:sz="0" w:space="0" w:color="auto"/>
              </w:divBdr>
            </w:div>
            <w:div w:id="602570710">
              <w:marLeft w:val="0"/>
              <w:marRight w:val="0"/>
              <w:marTop w:val="0"/>
              <w:marBottom w:val="0"/>
              <w:divBdr>
                <w:top w:val="none" w:sz="0" w:space="0" w:color="auto"/>
                <w:left w:val="none" w:sz="0" w:space="0" w:color="auto"/>
                <w:bottom w:val="none" w:sz="0" w:space="0" w:color="auto"/>
                <w:right w:val="none" w:sz="0" w:space="0" w:color="auto"/>
              </w:divBdr>
            </w:div>
            <w:div w:id="1802193255">
              <w:marLeft w:val="0"/>
              <w:marRight w:val="0"/>
              <w:marTop w:val="0"/>
              <w:marBottom w:val="0"/>
              <w:divBdr>
                <w:top w:val="none" w:sz="0" w:space="0" w:color="auto"/>
                <w:left w:val="none" w:sz="0" w:space="0" w:color="auto"/>
                <w:bottom w:val="none" w:sz="0" w:space="0" w:color="auto"/>
                <w:right w:val="none" w:sz="0" w:space="0" w:color="auto"/>
              </w:divBdr>
            </w:div>
            <w:div w:id="390348512">
              <w:marLeft w:val="0"/>
              <w:marRight w:val="0"/>
              <w:marTop w:val="0"/>
              <w:marBottom w:val="0"/>
              <w:divBdr>
                <w:top w:val="none" w:sz="0" w:space="0" w:color="auto"/>
                <w:left w:val="none" w:sz="0" w:space="0" w:color="auto"/>
                <w:bottom w:val="none" w:sz="0" w:space="0" w:color="auto"/>
                <w:right w:val="none" w:sz="0" w:space="0" w:color="auto"/>
              </w:divBdr>
            </w:div>
            <w:div w:id="1129712932">
              <w:marLeft w:val="0"/>
              <w:marRight w:val="0"/>
              <w:marTop w:val="0"/>
              <w:marBottom w:val="0"/>
              <w:divBdr>
                <w:top w:val="none" w:sz="0" w:space="0" w:color="auto"/>
                <w:left w:val="none" w:sz="0" w:space="0" w:color="auto"/>
                <w:bottom w:val="none" w:sz="0" w:space="0" w:color="auto"/>
                <w:right w:val="none" w:sz="0" w:space="0" w:color="auto"/>
              </w:divBdr>
            </w:div>
            <w:div w:id="969021543">
              <w:marLeft w:val="0"/>
              <w:marRight w:val="0"/>
              <w:marTop w:val="0"/>
              <w:marBottom w:val="0"/>
              <w:divBdr>
                <w:top w:val="none" w:sz="0" w:space="0" w:color="auto"/>
                <w:left w:val="none" w:sz="0" w:space="0" w:color="auto"/>
                <w:bottom w:val="none" w:sz="0" w:space="0" w:color="auto"/>
                <w:right w:val="none" w:sz="0" w:space="0" w:color="auto"/>
              </w:divBdr>
            </w:div>
            <w:div w:id="988827730">
              <w:marLeft w:val="0"/>
              <w:marRight w:val="0"/>
              <w:marTop w:val="0"/>
              <w:marBottom w:val="0"/>
              <w:divBdr>
                <w:top w:val="none" w:sz="0" w:space="0" w:color="auto"/>
                <w:left w:val="none" w:sz="0" w:space="0" w:color="auto"/>
                <w:bottom w:val="none" w:sz="0" w:space="0" w:color="auto"/>
                <w:right w:val="none" w:sz="0" w:space="0" w:color="auto"/>
              </w:divBdr>
            </w:div>
            <w:div w:id="197935896">
              <w:marLeft w:val="0"/>
              <w:marRight w:val="0"/>
              <w:marTop w:val="0"/>
              <w:marBottom w:val="0"/>
              <w:divBdr>
                <w:top w:val="none" w:sz="0" w:space="0" w:color="auto"/>
                <w:left w:val="none" w:sz="0" w:space="0" w:color="auto"/>
                <w:bottom w:val="none" w:sz="0" w:space="0" w:color="auto"/>
                <w:right w:val="none" w:sz="0" w:space="0" w:color="auto"/>
              </w:divBdr>
            </w:div>
            <w:div w:id="120609428">
              <w:marLeft w:val="0"/>
              <w:marRight w:val="0"/>
              <w:marTop w:val="0"/>
              <w:marBottom w:val="0"/>
              <w:divBdr>
                <w:top w:val="none" w:sz="0" w:space="0" w:color="auto"/>
                <w:left w:val="none" w:sz="0" w:space="0" w:color="auto"/>
                <w:bottom w:val="none" w:sz="0" w:space="0" w:color="auto"/>
                <w:right w:val="none" w:sz="0" w:space="0" w:color="auto"/>
              </w:divBdr>
            </w:div>
            <w:div w:id="2035693577">
              <w:marLeft w:val="0"/>
              <w:marRight w:val="0"/>
              <w:marTop w:val="0"/>
              <w:marBottom w:val="0"/>
              <w:divBdr>
                <w:top w:val="none" w:sz="0" w:space="0" w:color="auto"/>
                <w:left w:val="none" w:sz="0" w:space="0" w:color="auto"/>
                <w:bottom w:val="none" w:sz="0" w:space="0" w:color="auto"/>
                <w:right w:val="none" w:sz="0" w:space="0" w:color="auto"/>
              </w:divBdr>
            </w:div>
            <w:div w:id="1391271403">
              <w:marLeft w:val="0"/>
              <w:marRight w:val="0"/>
              <w:marTop w:val="0"/>
              <w:marBottom w:val="0"/>
              <w:divBdr>
                <w:top w:val="none" w:sz="0" w:space="0" w:color="auto"/>
                <w:left w:val="none" w:sz="0" w:space="0" w:color="auto"/>
                <w:bottom w:val="none" w:sz="0" w:space="0" w:color="auto"/>
                <w:right w:val="none" w:sz="0" w:space="0" w:color="auto"/>
              </w:divBdr>
            </w:div>
            <w:div w:id="1263882271">
              <w:marLeft w:val="0"/>
              <w:marRight w:val="0"/>
              <w:marTop w:val="0"/>
              <w:marBottom w:val="0"/>
              <w:divBdr>
                <w:top w:val="none" w:sz="0" w:space="0" w:color="auto"/>
                <w:left w:val="none" w:sz="0" w:space="0" w:color="auto"/>
                <w:bottom w:val="none" w:sz="0" w:space="0" w:color="auto"/>
                <w:right w:val="none" w:sz="0" w:space="0" w:color="auto"/>
              </w:divBdr>
            </w:div>
            <w:div w:id="1453210729">
              <w:marLeft w:val="0"/>
              <w:marRight w:val="0"/>
              <w:marTop w:val="0"/>
              <w:marBottom w:val="0"/>
              <w:divBdr>
                <w:top w:val="none" w:sz="0" w:space="0" w:color="auto"/>
                <w:left w:val="none" w:sz="0" w:space="0" w:color="auto"/>
                <w:bottom w:val="none" w:sz="0" w:space="0" w:color="auto"/>
                <w:right w:val="none" w:sz="0" w:space="0" w:color="auto"/>
              </w:divBdr>
            </w:div>
            <w:div w:id="544565362">
              <w:marLeft w:val="0"/>
              <w:marRight w:val="0"/>
              <w:marTop w:val="0"/>
              <w:marBottom w:val="0"/>
              <w:divBdr>
                <w:top w:val="none" w:sz="0" w:space="0" w:color="auto"/>
                <w:left w:val="none" w:sz="0" w:space="0" w:color="auto"/>
                <w:bottom w:val="none" w:sz="0" w:space="0" w:color="auto"/>
                <w:right w:val="none" w:sz="0" w:space="0" w:color="auto"/>
              </w:divBdr>
            </w:div>
            <w:div w:id="2101952558">
              <w:marLeft w:val="0"/>
              <w:marRight w:val="0"/>
              <w:marTop w:val="0"/>
              <w:marBottom w:val="0"/>
              <w:divBdr>
                <w:top w:val="none" w:sz="0" w:space="0" w:color="auto"/>
                <w:left w:val="none" w:sz="0" w:space="0" w:color="auto"/>
                <w:bottom w:val="none" w:sz="0" w:space="0" w:color="auto"/>
                <w:right w:val="none" w:sz="0" w:space="0" w:color="auto"/>
              </w:divBdr>
            </w:div>
            <w:div w:id="1283924970">
              <w:marLeft w:val="0"/>
              <w:marRight w:val="0"/>
              <w:marTop w:val="0"/>
              <w:marBottom w:val="0"/>
              <w:divBdr>
                <w:top w:val="none" w:sz="0" w:space="0" w:color="auto"/>
                <w:left w:val="none" w:sz="0" w:space="0" w:color="auto"/>
                <w:bottom w:val="none" w:sz="0" w:space="0" w:color="auto"/>
                <w:right w:val="none" w:sz="0" w:space="0" w:color="auto"/>
              </w:divBdr>
            </w:div>
            <w:div w:id="1223449853">
              <w:marLeft w:val="0"/>
              <w:marRight w:val="0"/>
              <w:marTop w:val="0"/>
              <w:marBottom w:val="0"/>
              <w:divBdr>
                <w:top w:val="none" w:sz="0" w:space="0" w:color="auto"/>
                <w:left w:val="none" w:sz="0" w:space="0" w:color="auto"/>
                <w:bottom w:val="none" w:sz="0" w:space="0" w:color="auto"/>
                <w:right w:val="none" w:sz="0" w:space="0" w:color="auto"/>
              </w:divBdr>
            </w:div>
            <w:div w:id="1759256703">
              <w:marLeft w:val="0"/>
              <w:marRight w:val="0"/>
              <w:marTop w:val="0"/>
              <w:marBottom w:val="0"/>
              <w:divBdr>
                <w:top w:val="none" w:sz="0" w:space="0" w:color="auto"/>
                <w:left w:val="none" w:sz="0" w:space="0" w:color="auto"/>
                <w:bottom w:val="none" w:sz="0" w:space="0" w:color="auto"/>
                <w:right w:val="none" w:sz="0" w:space="0" w:color="auto"/>
              </w:divBdr>
            </w:div>
            <w:div w:id="1255430710">
              <w:marLeft w:val="0"/>
              <w:marRight w:val="0"/>
              <w:marTop w:val="0"/>
              <w:marBottom w:val="0"/>
              <w:divBdr>
                <w:top w:val="none" w:sz="0" w:space="0" w:color="auto"/>
                <w:left w:val="none" w:sz="0" w:space="0" w:color="auto"/>
                <w:bottom w:val="none" w:sz="0" w:space="0" w:color="auto"/>
                <w:right w:val="none" w:sz="0" w:space="0" w:color="auto"/>
              </w:divBdr>
            </w:div>
            <w:div w:id="1836722933">
              <w:marLeft w:val="0"/>
              <w:marRight w:val="0"/>
              <w:marTop w:val="0"/>
              <w:marBottom w:val="0"/>
              <w:divBdr>
                <w:top w:val="none" w:sz="0" w:space="0" w:color="auto"/>
                <w:left w:val="none" w:sz="0" w:space="0" w:color="auto"/>
                <w:bottom w:val="none" w:sz="0" w:space="0" w:color="auto"/>
                <w:right w:val="none" w:sz="0" w:space="0" w:color="auto"/>
              </w:divBdr>
            </w:div>
            <w:div w:id="270478076">
              <w:marLeft w:val="0"/>
              <w:marRight w:val="0"/>
              <w:marTop w:val="0"/>
              <w:marBottom w:val="0"/>
              <w:divBdr>
                <w:top w:val="none" w:sz="0" w:space="0" w:color="auto"/>
                <w:left w:val="none" w:sz="0" w:space="0" w:color="auto"/>
                <w:bottom w:val="none" w:sz="0" w:space="0" w:color="auto"/>
                <w:right w:val="none" w:sz="0" w:space="0" w:color="auto"/>
              </w:divBdr>
            </w:div>
            <w:div w:id="218790624">
              <w:marLeft w:val="0"/>
              <w:marRight w:val="0"/>
              <w:marTop w:val="0"/>
              <w:marBottom w:val="0"/>
              <w:divBdr>
                <w:top w:val="none" w:sz="0" w:space="0" w:color="auto"/>
                <w:left w:val="none" w:sz="0" w:space="0" w:color="auto"/>
                <w:bottom w:val="none" w:sz="0" w:space="0" w:color="auto"/>
                <w:right w:val="none" w:sz="0" w:space="0" w:color="auto"/>
              </w:divBdr>
            </w:div>
            <w:div w:id="397097542">
              <w:marLeft w:val="0"/>
              <w:marRight w:val="0"/>
              <w:marTop w:val="0"/>
              <w:marBottom w:val="0"/>
              <w:divBdr>
                <w:top w:val="none" w:sz="0" w:space="0" w:color="auto"/>
                <w:left w:val="none" w:sz="0" w:space="0" w:color="auto"/>
                <w:bottom w:val="none" w:sz="0" w:space="0" w:color="auto"/>
                <w:right w:val="none" w:sz="0" w:space="0" w:color="auto"/>
              </w:divBdr>
            </w:div>
            <w:div w:id="781651917">
              <w:marLeft w:val="0"/>
              <w:marRight w:val="0"/>
              <w:marTop w:val="0"/>
              <w:marBottom w:val="0"/>
              <w:divBdr>
                <w:top w:val="none" w:sz="0" w:space="0" w:color="auto"/>
                <w:left w:val="none" w:sz="0" w:space="0" w:color="auto"/>
                <w:bottom w:val="none" w:sz="0" w:space="0" w:color="auto"/>
                <w:right w:val="none" w:sz="0" w:space="0" w:color="auto"/>
              </w:divBdr>
            </w:div>
            <w:div w:id="633486596">
              <w:marLeft w:val="0"/>
              <w:marRight w:val="0"/>
              <w:marTop w:val="0"/>
              <w:marBottom w:val="0"/>
              <w:divBdr>
                <w:top w:val="none" w:sz="0" w:space="0" w:color="auto"/>
                <w:left w:val="none" w:sz="0" w:space="0" w:color="auto"/>
                <w:bottom w:val="none" w:sz="0" w:space="0" w:color="auto"/>
                <w:right w:val="none" w:sz="0" w:space="0" w:color="auto"/>
              </w:divBdr>
            </w:div>
            <w:div w:id="1739131359">
              <w:marLeft w:val="0"/>
              <w:marRight w:val="0"/>
              <w:marTop w:val="0"/>
              <w:marBottom w:val="0"/>
              <w:divBdr>
                <w:top w:val="none" w:sz="0" w:space="0" w:color="auto"/>
                <w:left w:val="none" w:sz="0" w:space="0" w:color="auto"/>
                <w:bottom w:val="none" w:sz="0" w:space="0" w:color="auto"/>
                <w:right w:val="none" w:sz="0" w:space="0" w:color="auto"/>
              </w:divBdr>
            </w:div>
            <w:div w:id="1240865313">
              <w:marLeft w:val="0"/>
              <w:marRight w:val="0"/>
              <w:marTop w:val="0"/>
              <w:marBottom w:val="0"/>
              <w:divBdr>
                <w:top w:val="none" w:sz="0" w:space="0" w:color="auto"/>
                <w:left w:val="none" w:sz="0" w:space="0" w:color="auto"/>
                <w:bottom w:val="none" w:sz="0" w:space="0" w:color="auto"/>
                <w:right w:val="none" w:sz="0" w:space="0" w:color="auto"/>
              </w:divBdr>
            </w:div>
            <w:div w:id="2084182099">
              <w:marLeft w:val="0"/>
              <w:marRight w:val="0"/>
              <w:marTop w:val="0"/>
              <w:marBottom w:val="0"/>
              <w:divBdr>
                <w:top w:val="none" w:sz="0" w:space="0" w:color="auto"/>
                <w:left w:val="none" w:sz="0" w:space="0" w:color="auto"/>
                <w:bottom w:val="none" w:sz="0" w:space="0" w:color="auto"/>
                <w:right w:val="none" w:sz="0" w:space="0" w:color="auto"/>
              </w:divBdr>
            </w:div>
            <w:div w:id="1169903694">
              <w:marLeft w:val="0"/>
              <w:marRight w:val="0"/>
              <w:marTop w:val="0"/>
              <w:marBottom w:val="0"/>
              <w:divBdr>
                <w:top w:val="none" w:sz="0" w:space="0" w:color="auto"/>
                <w:left w:val="none" w:sz="0" w:space="0" w:color="auto"/>
                <w:bottom w:val="none" w:sz="0" w:space="0" w:color="auto"/>
                <w:right w:val="none" w:sz="0" w:space="0" w:color="auto"/>
              </w:divBdr>
            </w:div>
            <w:div w:id="1391490763">
              <w:marLeft w:val="0"/>
              <w:marRight w:val="0"/>
              <w:marTop w:val="0"/>
              <w:marBottom w:val="0"/>
              <w:divBdr>
                <w:top w:val="none" w:sz="0" w:space="0" w:color="auto"/>
                <w:left w:val="none" w:sz="0" w:space="0" w:color="auto"/>
                <w:bottom w:val="none" w:sz="0" w:space="0" w:color="auto"/>
                <w:right w:val="none" w:sz="0" w:space="0" w:color="auto"/>
              </w:divBdr>
            </w:div>
            <w:div w:id="23678087">
              <w:marLeft w:val="0"/>
              <w:marRight w:val="0"/>
              <w:marTop w:val="0"/>
              <w:marBottom w:val="0"/>
              <w:divBdr>
                <w:top w:val="none" w:sz="0" w:space="0" w:color="auto"/>
                <w:left w:val="none" w:sz="0" w:space="0" w:color="auto"/>
                <w:bottom w:val="none" w:sz="0" w:space="0" w:color="auto"/>
                <w:right w:val="none" w:sz="0" w:space="0" w:color="auto"/>
              </w:divBdr>
            </w:div>
            <w:div w:id="2141141325">
              <w:marLeft w:val="0"/>
              <w:marRight w:val="0"/>
              <w:marTop w:val="0"/>
              <w:marBottom w:val="0"/>
              <w:divBdr>
                <w:top w:val="none" w:sz="0" w:space="0" w:color="auto"/>
                <w:left w:val="none" w:sz="0" w:space="0" w:color="auto"/>
                <w:bottom w:val="none" w:sz="0" w:space="0" w:color="auto"/>
                <w:right w:val="none" w:sz="0" w:space="0" w:color="auto"/>
              </w:divBdr>
            </w:div>
            <w:div w:id="1274941934">
              <w:marLeft w:val="0"/>
              <w:marRight w:val="0"/>
              <w:marTop w:val="0"/>
              <w:marBottom w:val="0"/>
              <w:divBdr>
                <w:top w:val="none" w:sz="0" w:space="0" w:color="auto"/>
                <w:left w:val="none" w:sz="0" w:space="0" w:color="auto"/>
                <w:bottom w:val="none" w:sz="0" w:space="0" w:color="auto"/>
                <w:right w:val="none" w:sz="0" w:space="0" w:color="auto"/>
              </w:divBdr>
            </w:div>
            <w:div w:id="1667705290">
              <w:marLeft w:val="0"/>
              <w:marRight w:val="0"/>
              <w:marTop w:val="0"/>
              <w:marBottom w:val="0"/>
              <w:divBdr>
                <w:top w:val="none" w:sz="0" w:space="0" w:color="auto"/>
                <w:left w:val="none" w:sz="0" w:space="0" w:color="auto"/>
                <w:bottom w:val="none" w:sz="0" w:space="0" w:color="auto"/>
                <w:right w:val="none" w:sz="0" w:space="0" w:color="auto"/>
              </w:divBdr>
            </w:div>
            <w:div w:id="971014017">
              <w:marLeft w:val="0"/>
              <w:marRight w:val="0"/>
              <w:marTop w:val="0"/>
              <w:marBottom w:val="0"/>
              <w:divBdr>
                <w:top w:val="none" w:sz="0" w:space="0" w:color="auto"/>
                <w:left w:val="none" w:sz="0" w:space="0" w:color="auto"/>
                <w:bottom w:val="none" w:sz="0" w:space="0" w:color="auto"/>
                <w:right w:val="none" w:sz="0" w:space="0" w:color="auto"/>
              </w:divBdr>
            </w:div>
            <w:div w:id="947812020">
              <w:marLeft w:val="0"/>
              <w:marRight w:val="0"/>
              <w:marTop w:val="0"/>
              <w:marBottom w:val="0"/>
              <w:divBdr>
                <w:top w:val="none" w:sz="0" w:space="0" w:color="auto"/>
                <w:left w:val="none" w:sz="0" w:space="0" w:color="auto"/>
                <w:bottom w:val="none" w:sz="0" w:space="0" w:color="auto"/>
                <w:right w:val="none" w:sz="0" w:space="0" w:color="auto"/>
              </w:divBdr>
            </w:div>
            <w:div w:id="2089840422">
              <w:marLeft w:val="0"/>
              <w:marRight w:val="0"/>
              <w:marTop w:val="0"/>
              <w:marBottom w:val="0"/>
              <w:divBdr>
                <w:top w:val="none" w:sz="0" w:space="0" w:color="auto"/>
                <w:left w:val="none" w:sz="0" w:space="0" w:color="auto"/>
                <w:bottom w:val="none" w:sz="0" w:space="0" w:color="auto"/>
                <w:right w:val="none" w:sz="0" w:space="0" w:color="auto"/>
              </w:divBdr>
            </w:div>
            <w:div w:id="923219896">
              <w:marLeft w:val="0"/>
              <w:marRight w:val="0"/>
              <w:marTop w:val="0"/>
              <w:marBottom w:val="0"/>
              <w:divBdr>
                <w:top w:val="none" w:sz="0" w:space="0" w:color="auto"/>
                <w:left w:val="none" w:sz="0" w:space="0" w:color="auto"/>
                <w:bottom w:val="none" w:sz="0" w:space="0" w:color="auto"/>
                <w:right w:val="none" w:sz="0" w:space="0" w:color="auto"/>
              </w:divBdr>
            </w:div>
            <w:div w:id="723720340">
              <w:marLeft w:val="0"/>
              <w:marRight w:val="0"/>
              <w:marTop w:val="0"/>
              <w:marBottom w:val="0"/>
              <w:divBdr>
                <w:top w:val="none" w:sz="0" w:space="0" w:color="auto"/>
                <w:left w:val="none" w:sz="0" w:space="0" w:color="auto"/>
                <w:bottom w:val="none" w:sz="0" w:space="0" w:color="auto"/>
                <w:right w:val="none" w:sz="0" w:space="0" w:color="auto"/>
              </w:divBdr>
            </w:div>
            <w:div w:id="1894267004">
              <w:marLeft w:val="0"/>
              <w:marRight w:val="0"/>
              <w:marTop w:val="0"/>
              <w:marBottom w:val="0"/>
              <w:divBdr>
                <w:top w:val="none" w:sz="0" w:space="0" w:color="auto"/>
                <w:left w:val="none" w:sz="0" w:space="0" w:color="auto"/>
                <w:bottom w:val="none" w:sz="0" w:space="0" w:color="auto"/>
                <w:right w:val="none" w:sz="0" w:space="0" w:color="auto"/>
              </w:divBdr>
            </w:div>
            <w:div w:id="2035694799">
              <w:marLeft w:val="0"/>
              <w:marRight w:val="0"/>
              <w:marTop w:val="0"/>
              <w:marBottom w:val="0"/>
              <w:divBdr>
                <w:top w:val="none" w:sz="0" w:space="0" w:color="auto"/>
                <w:left w:val="none" w:sz="0" w:space="0" w:color="auto"/>
                <w:bottom w:val="none" w:sz="0" w:space="0" w:color="auto"/>
                <w:right w:val="none" w:sz="0" w:space="0" w:color="auto"/>
              </w:divBdr>
            </w:div>
            <w:div w:id="2035888109">
              <w:marLeft w:val="0"/>
              <w:marRight w:val="0"/>
              <w:marTop w:val="0"/>
              <w:marBottom w:val="0"/>
              <w:divBdr>
                <w:top w:val="none" w:sz="0" w:space="0" w:color="auto"/>
                <w:left w:val="none" w:sz="0" w:space="0" w:color="auto"/>
                <w:bottom w:val="none" w:sz="0" w:space="0" w:color="auto"/>
                <w:right w:val="none" w:sz="0" w:space="0" w:color="auto"/>
              </w:divBdr>
            </w:div>
            <w:div w:id="868223105">
              <w:marLeft w:val="0"/>
              <w:marRight w:val="0"/>
              <w:marTop w:val="0"/>
              <w:marBottom w:val="0"/>
              <w:divBdr>
                <w:top w:val="none" w:sz="0" w:space="0" w:color="auto"/>
                <w:left w:val="none" w:sz="0" w:space="0" w:color="auto"/>
                <w:bottom w:val="none" w:sz="0" w:space="0" w:color="auto"/>
                <w:right w:val="none" w:sz="0" w:space="0" w:color="auto"/>
              </w:divBdr>
            </w:div>
            <w:div w:id="1464301053">
              <w:marLeft w:val="0"/>
              <w:marRight w:val="0"/>
              <w:marTop w:val="0"/>
              <w:marBottom w:val="0"/>
              <w:divBdr>
                <w:top w:val="none" w:sz="0" w:space="0" w:color="auto"/>
                <w:left w:val="none" w:sz="0" w:space="0" w:color="auto"/>
                <w:bottom w:val="none" w:sz="0" w:space="0" w:color="auto"/>
                <w:right w:val="none" w:sz="0" w:space="0" w:color="auto"/>
              </w:divBdr>
            </w:div>
            <w:div w:id="57409587">
              <w:marLeft w:val="0"/>
              <w:marRight w:val="0"/>
              <w:marTop w:val="0"/>
              <w:marBottom w:val="0"/>
              <w:divBdr>
                <w:top w:val="none" w:sz="0" w:space="0" w:color="auto"/>
                <w:left w:val="none" w:sz="0" w:space="0" w:color="auto"/>
                <w:bottom w:val="none" w:sz="0" w:space="0" w:color="auto"/>
                <w:right w:val="none" w:sz="0" w:space="0" w:color="auto"/>
              </w:divBdr>
            </w:div>
            <w:div w:id="499857976">
              <w:marLeft w:val="0"/>
              <w:marRight w:val="0"/>
              <w:marTop w:val="0"/>
              <w:marBottom w:val="0"/>
              <w:divBdr>
                <w:top w:val="none" w:sz="0" w:space="0" w:color="auto"/>
                <w:left w:val="none" w:sz="0" w:space="0" w:color="auto"/>
                <w:bottom w:val="none" w:sz="0" w:space="0" w:color="auto"/>
                <w:right w:val="none" w:sz="0" w:space="0" w:color="auto"/>
              </w:divBdr>
            </w:div>
            <w:div w:id="267856805">
              <w:marLeft w:val="0"/>
              <w:marRight w:val="0"/>
              <w:marTop w:val="0"/>
              <w:marBottom w:val="0"/>
              <w:divBdr>
                <w:top w:val="none" w:sz="0" w:space="0" w:color="auto"/>
                <w:left w:val="none" w:sz="0" w:space="0" w:color="auto"/>
                <w:bottom w:val="none" w:sz="0" w:space="0" w:color="auto"/>
                <w:right w:val="none" w:sz="0" w:space="0" w:color="auto"/>
              </w:divBdr>
            </w:div>
            <w:div w:id="1970746292">
              <w:marLeft w:val="0"/>
              <w:marRight w:val="0"/>
              <w:marTop w:val="0"/>
              <w:marBottom w:val="0"/>
              <w:divBdr>
                <w:top w:val="none" w:sz="0" w:space="0" w:color="auto"/>
                <w:left w:val="none" w:sz="0" w:space="0" w:color="auto"/>
                <w:bottom w:val="none" w:sz="0" w:space="0" w:color="auto"/>
                <w:right w:val="none" w:sz="0" w:space="0" w:color="auto"/>
              </w:divBdr>
            </w:div>
            <w:div w:id="170336606">
              <w:marLeft w:val="0"/>
              <w:marRight w:val="0"/>
              <w:marTop w:val="0"/>
              <w:marBottom w:val="0"/>
              <w:divBdr>
                <w:top w:val="none" w:sz="0" w:space="0" w:color="auto"/>
                <w:left w:val="none" w:sz="0" w:space="0" w:color="auto"/>
                <w:bottom w:val="none" w:sz="0" w:space="0" w:color="auto"/>
                <w:right w:val="none" w:sz="0" w:space="0" w:color="auto"/>
              </w:divBdr>
            </w:div>
            <w:div w:id="499388903">
              <w:marLeft w:val="0"/>
              <w:marRight w:val="0"/>
              <w:marTop w:val="0"/>
              <w:marBottom w:val="0"/>
              <w:divBdr>
                <w:top w:val="none" w:sz="0" w:space="0" w:color="auto"/>
                <w:left w:val="none" w:sz="0" w:space="0" w:color="auto"/>
                <w:bottom w:val="none" w:sz="0" w:space="0" w:color="auto"/>
                <w:right w:val="none" w:sz="0" w:space="0" w:color="auto"/>
              </w:divBdr>
            </w:div>
            <w:div w:id="1206257695">
              <w:marLeft w:val="0"/>
              <w:marRight w:val="0"/>
              <w:marTop w:val="0"/>
              <w:marBottom w:val="0"/>
              <w:divBdr>
                <w:top w:val="none" w:sz="0" w:space="0" w:color="auto"/>
                <w:left w:val="none" w:sz="0" w:space="0" w:color="auto"/>
                <w:bottom w:val="none" w:sz="0" w:space="0" w:color="auto"/>
                <w:right w:val="none" w:sz="0" w:space="0" w:color="auto"/>
              </w:divBdr>
            </w:div>
            <w:div w:id="137039760">
              <w:marLeft w:val="0"/>
              <w:marRight w:val="0"/>
              <w:marTop w:val="0"/>
              <w:marBottom w:val="0"/>
              <w:divBdr>
                <w:top w:val="none" w:sz="0" w:space="0" w:color="auto"/>
                <w:left w:val="none" w:sz="0" w:space="0" w:color="auto"/>
                <w:bottom w:val="none" w:sz="0" w:space="0" w:color="auto"/>
                <w:right w:val="none" w:sz="0" w:space="0" w:color="auto"/>
              </w:divBdr>
            </w:div>
            <w:div w:id="652757841">
              <w:marLeft w:val="0"/>
              <w:marRight w:val="0"/>
              <w:marTop w:val="0"/>
              <w:marBottom w:val="0"/>
              <w:divBdr>
                <w:top w:val="none" w:sz="0" w:space="0" w:color="auto"/>
                <w:left w:val="none" w:sz="0" w:space="0" w:color="auto"/>
                <w:bottom w:val="none" w:sz="0" w:space="0" w:color="auto"/>
                <w:right w:val="none" w:sz="0" w:space="0" w:color="auto"/>
              </w:divBdr>
            </w:div>
            <w:div w:id="74324915">
              <w:marLeft w:val="0"/>
              <w:marRight w:val="0"/>
              <w:marTop w:val="0"/>
              <w:marBottom w:val="0"/>
              <w:divBdr>
                <w:top w:val="none" w:sz="0" w:space="0" w:color="auto"/>
                <w:left w:val="none" w:sz="0" w:space="0" w:color="auto"/>
                <w:bottom w:val="none" w:sz="0" w:space="0" w:color="auto"/>
                <w:right w:val="none" w:sz="0" w:space="0" w:color="auto"/>
              </w:divBdr>
            </w:div>
            <w:div w:id="761142554">
              <w:marLeft w:val="0"/>
              <w:marRight w:val="0"/>
              <w:marTop w:val="0"/>
              <w:marBottom w:val="0"/>
              <w:divBdr>
                <w:top w:val="none" w:sz="0" w:space="0" w:color="auto"/>
                <w:left w:val="none" w:sz="0" w:space="0" w:color="auto"/>
                <w:bottom w:val="none" w:sz="0" w:space="0" w:color="auto"/>
                <w:right w:val="none" w:sz="0" w:space="0" w:color="auto"/>
              </w:divBdr>
            </w:div>
            <w:div w:id="1962808601">
              <w:marLeft w:val="0"/>
              <w:marRight w:val="0"/>
              <w:marTop w:val="0"/>
              <w:marBottom w:val="0"/>
              <w:divBdr>
                <w:top w:val="none" w:sz="0" w:space="0" w:color="auto"/>
                <w:left w:val="none" w:sz="0" w:space="0" w:color="auto"/>
                <w:bottom w:val="none" w:sz="0" w:space="0" w:color="auto"/>
                <w:right w:val="none" w:sz="0" w:space="0" w:color="auto"/>
              </w:divBdr>
            </w:div>
            <w:div w:id="1887600475">
              <w:marLeft w:val="0"/>
              <w:marRight w:val="0"/>
              <w:marTop w:val="0"/>
              <w:marBottom w:val="0"/>
              <w:divBdr>
                <w:top w:val="none" w:sz="0" w:space="0" w:color="auto"/>
                <w:left w:val="none" w:sz="0" w:space="0" w:color="auto"/>
                <w:bottom w:val="none" w:sz="0" w:space="0" w:color="auto"/>
                <w:right w:val="none" w:sz="0" w:space="0" w:color="auto"/>
              </w:divBdr>
            </w:div>
            <w:div w:id="2113164746">
              <w:marLeft w:val="0"/>
              <w:marRight w:val="0"/>
              <w:marTop w:val="0"/>
              <w:marBottom w:val="0"/>
              <w:divBdr>
                <w:top w:val="none" w:sz="0" w:space="0" w:color="auto"/>
                <w:left w:val="none" w:sz="0" w:space="0" w:color="auto"/>
                <w:bottom w:val="none" w:sz="0" w:space="0" w:color="auto"/>
                <w:right w:val="none" w:sz="0" w:space="0" w:color="auto"/>
              </w:divBdr>
            </w:div>
            <w:div w:id="1377659322">
              <w:marLeft w:val="0"/>
              <w:marRight w:val="0"/>
              <w:marTop w:val="0"/>
              <w:marBottom w:val="0"/>
              <w:divBdr>
                <w:top w:val="none" w:sz="0" w:space="0" w:color="auto"/>
                <w:left w:val="none" w:sz="0" w:space="0" w:color="auto"/>
                <w:bottom w:val="none" w:sz="0" w:space="0" w:color="auto"/>
                <w:right w:val="none" w:sz="0" w:space="0" w:color="auto"/>
              </w:divBdr>
            </w:div>
            <w:div w:id="612173841">
              <w:marLeft w:val="0"/>
              <w:marRight w:val="0"/>
              <w:marTop w:val="0"/>
              <w:marBottom w:val="0"/>
              <w:divBdr>
                <w:top w:val="none" w:sz="0" w:space="0" w:color="auto"/>
                <w:left w:val="none" w:sz="0" w:space="0" w:color="auto"/>
                <w:bottom w:val="none" w:sz="0" w:space="0" w:color="auto"/>
                <w:right w:val="none" w:sz="0" w:space="0" w:color="auto"/>
              </w:divBdr>
            </w:div>
            <w:div w:id="217322013">
              <w:marLeft w:val="0"/>
              <w:marRight w:val="0"/>
              <w:marTop w:val="0"/>
              <w:marBottom w:val="0"/>
              <w:divBdr>
                <w:top w:val="none" w:sz="0" w:space="0" w:color="auto"/>
                <w:left w:val="none" w:sz="0" w:space="0" w:color="auto"/>
                <w:bottom w:val="none" w:sz="0" w:space="0" w:color="auto"/>
                <w:right w:val="none" w:sz="0" w:space="0" w:color="auto"/>
              </w:divBdr>
            </w:div>
            <w:div w:id="1896627005">
              <w:marLeft w:val="0"/>
              <w:marRight w:val="0"/>
              <w:marTop w:val="0"/>
              <w:marBottom w:val="0"/>
              <w:divBdr>
                <w:top w:val="none" w:sz="0" w:space="0" w:color="auto"/>
                <w:left w:val="none" w:sz="0" w:space="0" w:color="auto"/>
                <w:bottom w:val="none" w:sz="0" w:space="0" w:color="auto"/>
                <w:right w:val="none" w:sz="0" w:space="0" w:color="auto"/>
              </w:divBdr>
            </w:div>
            <w:div w:id="531501972">
              <w:marLeft w:val="0"/>
              <w:marRight w:val="0"/>
              <w:marTop w:val="0"/>
              <w:marBottom w:val="0"/>
              <w:divBdr>
                <w:top w:val="none" w:sz="0" w:space="0" w:color="auto"/>
                <w:left w:val="none" w:sz="0" w:space="0" w:color="auto"/>
                <w:bottom w:val="none" w:sz="0" w:space="0" w:color="auto"/>
                <w:right w:val="none" w:sz="0" w:space="0" w:color="auto"/>
              </w:divBdr>
            </w:div>
            <w:div w:id="333387844">
              <w:marLeft w:val="0"/>
              <w:marRight w:val="0"/>
              <w:marTop w:val="0"/>
              <w:marBottom w:val="0"/>
              <w:divBdr>
                <w:top w:val="none" w:sz="0" w:space="0" w:color="auto"/>
                <w:left w:val="none" w:sz="0" w:space="0" w:color="auto"/>
                <w:bottom w:val="none" w:sz="0" w:space="0" w:color="auto"/>
                <w:right w:val="none" w:sz="0" w:space="0" w:color="auto"/>
              </w:divBdr>
            </w:div>
            <w:div w:id="2010672806">
              <w:marLeft w:val="0"/>
              <w:marRight w:val="0"/>
              <w:marTop w:val="0"/>
              <w:marBottom w:val="0"/>
              <w:divBdr>
                <w:top w:val="none" w:sz="0" w:space="0" w:color="auto"/>
                <w:left w:val="none" w:sz="0" w:space="0" w:color="auto"/>
                <w:bottom w:val="none" w:sz="0" w:space="0" w:color="auto"/>
                <w:right w:val="none" w:sz="0" w:space="0" w:color="auto"/>
              </w:divBdr>
            </w:div>
            <w:div w:id="112946019">
              <w:marLeft w:val="0"/>
              <w:marRight w:val="0"/>
              <w:marTop w:val="0"/>
              <w:marBottom w:val="0"/>
              <w:divBdr>
                <w:top w:val="none" w:sz="0" w:space="0" w:color="auto"/>
                <w:left w:val="none" w:sz="0" w:space="0" w:color="auto"/>
                <w:bottom w:val="none" w:sz="0" w:space="0" w:color="auto"/>
                <w:right w:val="none" w:sz="0" w:space="0" w:color="auto"/>
              </w:divBdr>
            </w:div>
            <w:div w:id="1463965297">
              <w:marLeft w:val="0"/>
              <w:marRight w:val="0"/>
              <w:marTop w:val="0"/>
              <w:marBottom w:val="0"/>
              <w:divBdr>
                <w:top w:val="none" w:sz="0" w:space="0" w:color="auto"/>
                <w:left w:val="none" w:sz="0" w:space="0" w:color="auto"/>
                <w:bottom w:val="none" w:sz="0" w:space="0" w:color="auto"/>
                <w:right w:val="none" w:sz="0" w:space="0" w:color="auto"/>
              </w:divBdr>
            </w:div>
            <w:div w:id="1547522089">
              <w:marLeft w:val="0"/>
              <w:marRight w:val="0"/>
              <w:marTop w:val="0"/>
              <w:marBottom w:val="0"/>
              <w:divBdr>
                <w:top w:val="none" w:sz="0" w:space="0" w:color="auto"/>
                <w:left w:val="none" w:sz="0" w:space="0" w:color="auto"/>
                <w:bottom w:val="none" w:sz="0" w:space="0" w:color="auto"/>
                <w:right w:val="none" w:sz="0" w:space="0" w:color="auto"/>
              </w:divBdr>
            </w:div>
            <w:div w:id="1707758150">
              <w:marLeft w:val="0"/>
              <w:marRight w:val="0"/>
              <w:marTop w:val="0"/>
              <w:marBottom w:val="0"/>
              <w:divBdr>
                <w:top w:val="none" w:sz="0" w:space="0" w:color="auto"/>
                <w:left w:val="none" w:sz="0" w:space="0" w:color="auto"/>
                <w:bottom w:val="none" w:sz="0" w:space="0" w:color="auto"/>
                <w:right w:val="none" w:sz="0" w:space="0" w:color="auto"/>
              </w:divBdr>
            </w:div>
            <w:div w:id="1526598034">
              <w:marLeft w:val="0"/>
              <w:marRight w:val="0"/>
              <w:marTop w:val="0"/>
              <w:marBottom w:val="0"/>
              <w:divBdr>
                <w:top w:val="none" w:sz="0" w:space="0" w:color="auto"/>
                <w:left w:val="none" w:sz="0" w:space="0" w:color="auto"/>
                <w:bottom w:val="none" w:sz="0" w:space="0" w:color="auto"/>
                <w:right w:val="none" w:sz="0" w:space="0" w:color="auto"/>
              </w:divBdr>
            </w:div>
            <w:div w:id="1079253446">
              <w:marLeft w:val="0"/>
              <w:marRight w:val="0"/>
              <w:marTop w:val="0"/>
              <w:marBottom w:val="0"/>
              <w:divBdr>
                <w:top w:val="none" w:sz="0" w:space="0" w:color="auto"/>
                <w:left w:val="none" w:sz="0" w:space="0" w:color="auto"/>
                <w:bottom w:val="none" w:sz="0" w:space="0" w:color="auto"/>
                <w:right w:val="none" w:sz="0" w:space="0" w:color="auto"/>
              </w:divBdr>
            </w:div>
            <w:div w:id="1380975564">
              <w:marLeft w:val="0"/>
              <w:marRight w:val="0"/>
              <w:marTop w:val="0"/>
              <w:marBottom w:val="0"/>
              <w:divBdr>
                <w:top w:val="none" w:sz="0" w:space="0" w:color="auto"/>
                <w:left w:val="none" w:sz="0" w:space="0" w:color="auto"/>
                <w:bottom w:val="none" w:sz="0" w:space="0" w:color="auto"/>
                <w:right w:val="none" w:sz="0" w:space="0" w:color="auto"/>
              </w:divBdr>
            </w:div>
            <w:div w:id="539099760">
              <w:marLeft w:val="0"/>
              <w:marRight w:val="0"/>
              <w:marTop w:val="0"/>
              <w:marBottom w:val="0"/>
              <w:divBdr>
                <w:top w:val="none" w:sz="0" w:space="0" w:color="auto"/>
                <w:left w:val="none" w:sz="0" w:space="0" w:color="auto"/>
                <w:bottom w:val="none" w:sz="0" w:space="0" w:color="auto"/>
                <w:right w:val="none" w:sz="0" w:space="0" w:color="auto"/>
              </w:divBdr>
            </w:div>
            <w:div w:id="1201849">
              <w:marLeft w:val="0"/>
              <w:marRight w:val="0"/>
              <w:marTop w:val="0"/>
              <w:marBottom w:val="0"/>
              <w:divBdr>
                <w:top w:val="none" w:sz="0" w:space="0" w:color="auto"/>
                <w:left w:val="none" w:sz="0" w:space="0" w:color="auto"/>
                <w:bottom w:val="none" w:sz="0" w:space="0" w:color="auto"/>
                <w:right w:val="none" w:sz="0" w:space="0" w:color="auto"/>
              </w:divBdr>
            </w:div>
            <w:div w:id="152796814">
              <w:marLeft w:val="0"/>
              <w:marRight w:val="0"/>
              <w:marTop w:val="0"/>
              <w:marBottom w:val="0"/>
              <w:divBdr>
                <w:top w:val="none" w:sz="0" w:space="0" w:color="auto"/>
                <w:left w:val="none" w:sz="0" w:space="0" w:color="auto"/>
                <w:bottom w:val="none" w:sz="0" w:space="0" w:color="auto"/>
                <w:right w:val="none" w:sz="0" w:space="0" w:color="auto"/>
              </w:divBdr>
            </w:div>
            <w:div w:id="1043867659">
              <w:marLeft w:val="0"/>
              <w:marRight w:val="0"/>
              <w:marTop w:val="0"/>
              <w:marBottom w:val="0"/>
              <w:divBdr>
                <w:top w:val="none" w:sz="0" w:space="0" w:color="auto"/>
                <w:left w:val="none" w:sz="0" w:space="0" w:color="auto"/>
                <w:bottom w:val="none" w:sz="0" w:space="0" w:color="auto"/>
                <w:right w:val="none" w:sz="0" w:space="0" w:color="auto"/>
              </w:divBdr>
            </w:div>
            <w:div w:id="1180579923">
              <w:marLeft w:val="0"/>
              <w:marRight w:val="0"/>
              <w:marTop w:val="0"/>
              <w:marBottom w:val="0"/>
              <w:divBdr>
                <w:top w:val="none" w:sz="0" w:space="0" w:color="auto"/>
                <w:left w:val="none" w:sz="0" w:space="0" w:color="auto"/>
                <w:bottom w:val="none" w:sz="0" w:space="0" w:color="auto"/>
                <w:right w:val="none" w:sz="0" w:space="0" w:color="auto"/>
              </w:divBdr>
            </w:div>
            <w:div w:id="1432816972">
              <w:marLeft w:val="0"/>
              <w:marRight w:val="0"/>
              <w:marTop w:val="0"/>
              <w:marBottom w:val="0"/>
              <w:divBdr>
                <w:top w:val="none" w:sz="0" w:space="0" w:color="auto"/>
                <w:left w:val="none" w:sz="0" w:space="0" w:color="auto"/>
                <w:bottom w:val="none" w:sz="0" w:space="0" w:color="auto"/>
                <w:right w:val="none" w:sz="0" w:space="0" w:color="auto"/>
              </w:divBdr>
            </w:div>
            <w:div w:id="874193900">
              <w:marLeft w:val="0"/>
              <w:marRight w:val="0"/>
              <w:marTop w:val="0"/>
              <w:marBottom w:val="0"/>
              <w:divBdr>
                <w:top w:val="none" w:sz="0" w:space="0" w:color="auto"/>
                <w:left w:val="none" w:sz="0" w:space="0" w:color="auto"/>
                <w:bottom w:val="none" w:sz="0" w:space="0" w:color="auto"/>
                <w:right w:val="none" w:sz="0" w:space="0" w:color="auto"/>
              </w:divBdr>
            </w:div>
            <w:div w:id="651103283">
              <w:marLeft w:val="0"/>
              <w:marRight w:val="0"/>
              <w:marTop w:val="0"/>
              <w:marBottom w:val="0"/>
              <w:divBdr>
                <w:top w:val="none" w:sz="0" w:space="0" w:color="auto"/>
                <w:left w:val="none" w:sz="0" w:space="0" w:color="auto"/>
                <w:bottom w:val="none" w:sz="0" w:space="0" w:color="auto"/>
                <w:right w:val="none" w:sz="0" w:space="0" w:color="auto"/>
              </w:divBdr>
            </w:div>
            <w:div w:id="448283689">
              <w:marLeft w:val="0"/>
              <w:marRight w:val="0"/>
              <w:marTop w:val="0"/>
              <w:marBottom w:val="0"/>
              <w:divBdr>
                <w:top w:val="none" w:sz="0" w:space="0" w:color="auto"/>
                <w:left w:val="none" w:sz="0" w:space="0" w:color="auto"/>
                <w:bottom w:val="none" w:sz="0" w:space="0" w:color="auto"/>
                <w:right w:val="none" w:sz="0" w:space="0" w:color="auto"/>
              </w:divBdr>
            </w:div>
            <w:div w:id="1832746878">
              <w:marLeft w:val="0"/>
              <w:marRight w:val="0"/>
              <w:marTop w:val="0"/>
              <w:marBottom w:val="0"/>
              <w:divBdr>
                <w:top w:val="none" w:sz="0" w:space="0" w:color="auto"/>
                <w:left w:val="none" w:sz="0" w:space="0" w:color="auto"/>
                <w:bottom w:val="none" w:sz="0" w:space="0" w:color="auto"/>
                <w:right w:val="none" w:sz="0" w:space="0" w:color="auto"/>
              </w:divBdr>
            </w:div>
            <w:div w:id="697700408">
              <w:marLeft w:val="0"/>
              <w:marRight w:val="0"/>
              <w:marTop w:val="0"/>
              <w:marBottom w:val="0"/>
              <w:divBdr>
                <w:top w:val="none" w:sz="0" w:space="0" w:color="auto"/>
                <w:left w:val="none" w:sz="0" w:space="0" w:color="auto"/>
                <w:bottom w:val="none" w:sz="0" w:space="0" w:color="auto"/>
                <w:right w:val="none" w:sz="0" w:space="0" w:color="auto"/>
              </w:divBdr>
            </w:div>
            <w:div w:id="1251934694">
              <w:marLeft w:val="0"/>
              <w:marRight w:val="0"/>
              <w:marTop w:val="0"/>
              <w:marBottom w:val="0"/>
              <w:divBdr>
                <w:top w:val="none" w:sz="0" w:space="0" w:color="auto"/>
                <w:left w:val="none" w:sz="0" w:space="0" w:color="auto"/>
                <w:bottom w:val="none" w:sz="0" w:space="0" w:color="auto"/>
                <w:right w:val="none" w:sz="0" w:space="0" w:color="auto"/>
              </w:divBdr>
            </w:div>
            <w:div w:id="1354840434">
              <w:marLeft w:val="0"/>
              <w:marRight w:val="0"/>
              <w:marTop w:val="0"/>
              <w:marBottom w:val="0"/>
              <w:divBdr>
                <w:top w:val="none" w:sz="0" w:space="0" w:color="auto"/>
                <w:left w:val="none" w:sz="0" w:space="0" w:color="auto"/>
                <w:bottom w:val="none" w:sz="0" w:space="0" w:color="auto"/>
                <w:right w:val="none" w:sz="0" w:space="0" w:color="auto"/>
              </w:divBdr>
            </w:div>
            <w:div w:id="1931694289">
              <w:marLeft w:val="0"/>
              <w:marRight w:val="0"/>
              <w:marTop w:val="0"/>
              <w:marBottom w:val="0"/>
              <w:divBdr>
                <w:top w:val="none" w:sz="0" w:space="0" w:color="auto"/>
                <w:left w:val="none" w:sz="0" w:space="0" w:color="auto"/>
                <w:bottom w:val="none" w:sz="0" w:space="0" w:color="auto"/>
                <w:right w:val="none" w:sz="0" w:space="0" w:color="auto"/>
              </w:divBdr>
            </w:div>
            <w:div w:id="89199875">
              <w:marLeft w:val="0"/>
              <w:marRight w:val="0"/>
              <w:marTop w:val="0"/>
              <w:marBottom w:val="0"/>
              <w:divBdr>
                <w:top w:val="none" w:sz="0" w:space="0" w:color="auto"/>
                <w:left w:val="none" w:sz="0" w:space="0" w:color="auto"/>
                <w:bottom w:val="none" w:sz="0" w:space="0" w:color="auto"/>
                <w:right w:val="none" w:sz="0" w:space="0" w:color="auto"/>
              </w:divBdr>
            </w:div>
            <w:div w:id="703217800">
              <w:marLeft w:val="0"/>
              <w:marRight w:val="0"/>
              <w:marTop w:val="0"/>
              <w:marBottom w:val="0"/>
              <w:divBdr>
                <w:top w:val="none" w:sz="0" w:space="0" w:color="auto"/>
                <w:left w:val="none" w:sz="0" w:space="0" w:color="auto"/>
                <w:bottom w:val="none" w:sz="0" w:space="0" w:color="auto"/>
                <w:right w:val="none" w:sz="0" w:space="0" w:color="auto"/>
              </w:divBdr>
            </w:div>
            <w:div w:id="1084229183">
              <w:marLeft w:val="0"/>
              <w:marRight w:val="0"/>
              <w:marTop w:val="0"/>
              <w:marBottom w:val="0"/>
              <w:divBdr>
                <w:top w:val="none" w:sz="0" w:space="0" w:color="auto"/>
                <w:left w:val="none" w:sz="0" w:space="0" w:color="auto"/>
                <w:bottom w:val="none" w:sz="0" w:space="0" w:color="auto"/>
                <w:right w:val="none" w:sz="0" w:space="0" w:color="auto"/>
              </w:divBdr>
            </w:div>
            <w:div w:id="822814801">
              <w:marLeft w:val="0"/>
              <w:marRight w:val="0"/>
              <w:marTop w:val="0"/>
              <w:marBottom w:val="0"/>
              <w:divBdr>
                <w:top w:val="none" w:sz="0" w:space="0" w:color="auto"/>
                <w:left w:val="none" w:sz="0" w:space="0" w:color="auto"/>
                <w:bottom w:val="none" w:sz="0" w:space="0" w:color="auto"/>
                <w:right w:val="none" w:sz="0" w:space="0" w:color="auto"/>
              </w:divBdr>
            </w:div>
            <w:div w:id="1357582448">
              <w:marLeft w:val="0"/>
              <w:marRight w:val="0"/>
              <w:marTop w:val="0"/>
              <w:marBottom w:val="0"/>
              <w:divBdr>
                <w:top w:val="none" w:sz="0" w:space="0" w:color="auto"/>
                <w:left w:val="none" w:sz="0" w:space="0" w:color="auto"/>
                <w:bottom w:val="none" w:sz="0" w:space="0" w:color="auto"/>
                <w:right w:val="none" w:sz="0" w:space="0" w:color="auto"/>
              </w:divBdr>
            </w:div>
            <w:div w:id="518660946">
              <w:marLeft w:val="0"/>
              <w:marRight w:val="0"/>
              <w:marTop w:val="0"/>
              <w:marBottom w:val="0"/>
              <w:divBdr>
                <w:top w:val="none" w:sz="0" w:space="0" w:color="auto"/>
                <w:left w:val="none" w:sz="0" w:space="0" w:color="auto"/>
                <w:bottom w:val="none" w:sz="0" w:space="0" w:color="auto"/>
                <w:right w:val="none" w:sz="0" w:space="0" w:color="auto"/>
              </w:divBdr>
            </w:div>
            <w:div w:id="59908783">
              <w:marLeft w:val="0"/>
              <w:marRight w:val="0"/>
              <w:marTop w:val="0"/>
              <w:marBottom w:val="0"/>
              <w:divBdr>
                <w:top w:val="none" w:sz="0" w:space="0" w:color="auto"/>
                <w:left w:val="none" w:sz="0" w:space="0" w:color="auto"/>
                <w:bottom w:val="none" w:sz="0" w:space="0" w:color="auto"/>
                <w:right w:val="none" w:sz="0" w:space="0" w:color="auto"/>
              </w:divBdr>
            </w:div>
            <w:div w:id="473451939">
              <w:marLeft w:val="0"/>
              <w:marRight w:val="0"/>
              <w:marTop w:val="0"/>
              <w:marBottom w:val="0"/>
              <w:divBdr>
                <w:top w:val="none" w:sz="0" w:space="0" w:color="auto"/>
                <w:left w:val="none" w:sz="0" w:space="0" w:color="auto"/>
                <w:bottom w:val="none" w:sz="0" w:space="0" w:color="auto"/>
                <w:right w:val="none" w:sz="0" w:space="0" w:color="auto"/>
              </w:divBdr>
            </w:div>
            <w:div w:id="1983461845">
              <w:marLeft w:val="0"/>
              <w:marRight w:val="0"/>
              <w:marTop w:val="0"/>
              <w:marBottom w:val="0"/>
              <w:divBdr>
                <w:top w:val="none" w:sz="0" w:space="0" w:color="auto"/>
                <w:left w:val="none" w:sz="0" w:space="0" w:color="auto"/>
                <w:bottom w:val="none" w:sz="0" w:space="0" w:color="auto"/>
                <w:right w:val="none" w:sz="0" w:space="0" w:color="auto"/>
              </w:divBdr>
            </w:div>
            <w:div w:id="1041319628">
              <w:marLeft w:val="0"/>
              <w:marRight w:val="0"/>
              <w:marTop w:val="0"/>
              <w:marBottom w:val="0"/>
              <w:divBdr>
                <w:top w:val="none" w:sz="0" w:space="0" w:color="auto"/>
                <w:left w:val="none" w:sz="0" w:space="0" w:color="auto"/>
                <w:bottom w:val="none" w:sz="0" w:space="0" w:color="auto"/>
                <w:right w:val="none" w:sz="0" w:space="0" w:color="auto"/>
              </w:divBdr>
            </w:div>
            <w:div w:id="723068277">
              <w:marLeft w:val="0"/>
              <w:marRight w:val="0"/>
              <w:marTop w:val="0"/>
              <w:marBottom w:val="0"/>
              <w:divBdr>
                <w:top w:val="none" w:sz="0" w:space="0" w:color="auto"/>
                <w:left w:val="none" w:sz="0" w:space="0" w:color="auto"/>
                <w:bottom w:val="none" w:sz="0" w:space="0" w:color="auto"/>
                <w:right w:val="none" w:sz="0" w:space="0" w:color="auto"/>
              </w:divBdr>
            </w:div>
            <w:div w:id="2046828401">
              <w:marLeft w:val="0"/>
              <w:marRight w:val="0"/>
              <w:marTop w:val="0"/>
              <w:marBottom w:val="0"/>
              <w:divBdr>
                <w:top w:val="none" w:sz="0" w:space="0" w:color="auto"/>
                <w:left w:val="none" w:sz="0" w:space="0" w:color="auto"/>
                <w:bottom w:val="none" w:sz="0" w:space="0" w:color="auto"/>
                <w:right w:val="none" w:sz="0" w:space="0" w:color="auto"/>
              </w:divBdr>
            </w:div>
            <w:div w:id="1397703602">
              <w:marLeft w:val="0"/>
              <w:marRight w:val="0"/>
              <w:marTop w:val="0"/>
              <w:marBottom w:val="0"/>
              <w:divBdr>
                <w:top w:val="none" w:sz="0" w:space="0" w:color="auto"/>
                <w:left w:val="none" w:sz="0" w:space="0" w:color="auto"/>
                <w:bottom w:val="none" w:sz="0" w:space="0" w:color="auto"/>
                <w:right w:val="none" w:sz="0" w:space="0" w:color="auto"/>
              </w:divBdr>
            </w:div>
            <w:div w:id="563026393">
              <w:marLeft w:val="0"/>
              <w:marRight w:val="0"/>
              <w:marTop w:val="0"/>
              <w:marBottom w:val="0"/>
              <w:divBdr>
                <w:top w:val="none" w:sz="0" w:space="0" w:color="auto"/>
                <w:left w:val="none" w:sz="0" w:space="0" w:color="auto"/>
                <w:bottom w:val="none" w:sz="0" w:space="0" w:color="auto"/>
                <w:right w:val="none" w:sz="0" w:space="0" w:color="auto"/>
              </w:divBdr>
            </w:div>
            <w:div w:id="851996564">
              <w:marLeft w:val="0"/>
              <w:marRight w:val="0"/>
              <w:marTop w:val="0"/>
              <w:marBottom w:val="0"/>
              <w:divBdr>
                <w:top w:val="none" w:sz="0" w:space="0" w:color="auto"/>
                <w:left w:val="none" w:sz="0" w:space="0" w:color="auto"/>
                <w:bottom w:val="none" w:sz="0" w:space="0" w:color="auto"/>
                <w:right w:val="none" w:sz="0" w:space="0" w:color="auto"/>
              </w:divBdr>
            </w:div>
            <w:div w:id="759183419">
              <w:marLeft w:val="0"/>
              <w:marRight w:val="0"/>
              <w:marTop w:val="0"/>
              <w:marBottom w:val="0"/>
              <w:divBdr>
                <w:top w:val="none" w:sz="0" w:space="0" w:color="auto"/>
                <w:left w:val="none" w:sz="0" w:space="0" w:color="auto"/>
                <w:bottom w:val="none" w:sz="0" w:space="0" w:color="auto"/>
                <w:right w:val="none" w:sz="0" w:space="0" w:color="auto"/>
              </w:divBdr>
            </w:div>
            <w:div w:id="1072393385">
              <w:marLeft w:val="0"/>
              <w:marRight w:val="0"/>
              <w:marTop w:val="0"/>
              <w:marBottom w:val="0"/>
              <w:divBdr>
                <w:top w:val="none" w:sz="0" w:space="0" w:color="auto"/>
                <w:left w:val="none" w:sz="0" w:space="0" w:color="auto"/>
                <w:bottom w:val="none" w:sz="0" w:space="0" w:color="auto"/>
                <w:right w:val="none" w:sz="0" w:space="0" w:color="auto"/>
              </w:divBdr>
            </w:div>
            <w:div w:id="917984743">
              <w:marLeft w:val="0"/>
              <w:marRight w:val="0"/>
              <w:marTop w:val="0"/>
              <w:marBottom w:val="0"/>
              <w:divBdr>
                <w:top w:val="none" w:sz="0" w:space="0" w:color="auto"/>
                <w:left w:val="none" w:sz="0" w:space="0" w:color="auto"/>
                <w:bottom w:val="none" w:sz="0" w:space="0" w:color="auto"/>
                <w:right w:val="none" w:sz="0" w:space="0" w:color="auto"/>
              </w:divBdr>
            </w:div>
            <w:div w:id="571358732">
              <w:marLeft w:val="0"/>
              <w:marRight w:val="0"/>
              <w:marTop w:val="0"/>
              <w:marBottom w:val="0"/>
              <w:divBdr>
                <w:top w:val="none" w:sz="0" w:space="0" w:color="auto"/>
                <w:left w:val="none" w:sz="0" w:space="0" w:color="auto"/>
                <w:bottom w:val="none" w:sz="0" w:space="0" w:color="auto"/>
                <w:right w:val="none" w:sz="0" w:space="0" w:color="auto"/>
              </w:divBdr>
            </w:div>
            <w:div w:id="2010597897">
              <w:marLeft w:val="0"/>
              <w:marRight w:val="0"/>
              <w:marTop w:val="0"/>
              <w:marBottom w:val="0"/>
              <w:divBdr>
                <w:top w:val="none" w:sz="0" w:space="0" w:color="auto"/>
                <w:left w:val="none" w:sz="0" w:space="0" w:color="auto"/>
                <w:bottom w:val="none" w:sz="0" w:space="0" w:color="auto"/>
                <w:right w:val="none" w:sz="0" w:space="0" w:color="auto"/>
              </w:divBdr>
            </w:div>
            <w:div w:id="1375041954">
              <w:marLeft w:val="0"/>
              <w:marRight w:val="0"/>
              <w:marTop w:val="0"/>
              <w:marBottom w:val="0"/>
              <w:divBdr>
                <w:top w:val="none" w:sz="0" w:space="0" w:color="auto"/>
                <w:left w:val="none" w:sz="0" w:space="0" w:color="auto"/>
                <w:bottom w:val="none" w:sz="0" w:space="0" w:color="auto"/>
                <w:right w:val="none" w:sz="0" w:space="0" w:color="auto"/>
              </w:divBdr>
            </w:div>
            <w:div w:id="20461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41845">
      <w:bodyDiv w:val="1"/>
      <w:marLeft w:val="0"/>
      <w:marRight w:val="0"/>
      <w:marTop w:val="0"/>
      <w:marBottom w:val="0"/>
      <w:divBdr>
        <w:top w:val="none" w:sz="0" w:space="0" w:color="auto"/>
        <w:left w:val="none" w:sz="0" w:space="0" w:color="auto"/>
        <w:bottom w:val="none" w:sz="0" w:space="0" w:color="auto"/>
        <w:right w:val="none" w:sz="0" w:space="0" w:color="auto"/>
      </w:divBdr>
      <w:divsChild>
        <w:div w:id="1552493722">
          <w:marLeft w:val="0"/>
          <w:marRight w:val="0"/>
          <w:marTop w:val="0"/>
          <w:marBottom w:val="0"/>
          <w:divBdr>
            <w:top w:val="none" w:sz="0" w:space="0" w:color="auto"/>
            <w:left w:val="none" w:sz="0" w:space="0" w:color="auto"/>
            <w:bottom w:val="none" w:sz="0" w:space="0" w:color="auto"/>
            <w:right w:val="none" w:sz="0" w:space="0" w:color="auto"/>
          </w:divBdr>
          <w:divsChild>
            <w:div w:id="2734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76171">
      <w:bodyDiv w:val="1"/>
      <w:marLeft w:val="0"/>
      <w:marRight w:val="0"/>
      <w:marTop w:val="0"/>
      <w:marBottom w:val="0"/>
      <w:divBdr>
        <w:top w:val="none" w:sz="0" w:space="0" w:color="auto"/>
        <w:left w:val="none" w:sz="0" w:space="0" w:color="auto"/>
        <w:bottom w:val="none" w:sz="0" w:space="0" w:color="auto"/>
        <w:right w:val="none" w:sz="0" w:space="0" w:color="auto"/>
      </w:divBdr>
      <w:divsChild>
        <w:div w:id="1241449329">
          <w:marLeft w:val="0"/>
          <w:marRight w:val="0"/>
          <w:marTop w:val="0"/>
          <w:marBottom w:val="0"/>
          <w:divBdr>
            <w:top w:val="none" w:sz="0" w:space="0" w:color="auto"/>
            <w:left w:val="none" w:sz="0" w:space="0" w:color="auto"/>
            <w:bottom w:val="none" w:sz="0" w:space="0" w:color="auto"/>
            <w:right w:val="none" w:sz="0" w:space="0" w:color="auto"/>
          </w:divBdr>
          <w:divsChild>
            <w:div w:id="212615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98784">
      <w:bodyDiv w:val="1"/>
      <w:marLeft w:val="0"/>
      <w:marRight w:val="0"/>
      <w:marTop w:val="0"/>
      <w:marBottom w:val="0"/>
      <w:divBdr>
        <w:top w:val="none" w:sz="0" w:space="0" w:color="auto"/>
        <w:left w:val="none" w:sz="0" w:space="0" w:color="auto"/>
        <w:bottom w:val="none" w:sz="0" w:space="0" w:color="auto"/>
        <w:right w:val="none" w:sz="0" w:space="0" w:color="auto"/>
      </w:divBdr>
      <w:divsChild>
        <w:div w:id="1727603922">
          <w:marLeft w:val="0"/>
          <w:marRight w:val="0"/>
          <w:marTop w:val="0"/>
          <w:marBottom w:val="0"/>
          <w:divBdr>
            <w:top w:val="none" w:sz="0" w:space="0" w:color="auto"/>
            <w:left w:val="none" w:sz="0" w:space="0" w:color="auto"/>
            <w:bottom w:val="none" w:sz="0" w:space="0" w:color="auto"/>
            <w:right w:val="none" w:sz="0" w:space="0" w:color="auto"/>
          </w:divBdr>
          <w:divsChild>
            <w:div w:id="9182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62166">
      <w:bodyDiv w:val="1"/>
      <w:marLeft w:val="0"/>
      <w:marRight w:val="0"/>
      <w:marTop w:val="0"/>
      <w:marBottom w:val="0"/>
      <w:divBdr>
        <w:top w:val="none" w:sz="0" w:space="0" w:color="auto"/>
        <w:left w:val="none" w:sz="0" w:space="0" w:color="auto"/>
        <w:bottom w:val="none" w:sz="0" w:space="0" w:color="auto"/>
        <w:right w:val="none" w:sz="0" w:space="0" w:color="auto"/>
      </w:divBdr>
      <w:divsChild>
        <w:div w:id="429349731">
          <w:marLeft w:val="0"/>
          <w:marRight w:val="0"/>
          <w:marTop w:val="0"/>
          <w:marBottom w:val="0"/>
          <w:divBdr>
            <w:top w:val="none" w:sz="0" w:space="0" w:color="auto"/>
            <w:left w:val="none" w:sz="0" w:space="0" w:color="auto"/>
            <w:bottom w:val="none" w:sz="0" w:space="0" w:color="auto"/>
            <w:right w:val="none" w:sz="0" w:space="0" w:color="auto"/>
          </w:divBdr>
          <w:divsChild>
            <w:div w:id="1877739158">
              <w:marLeft w:val="0"/>
              <w:marRight w:val="0"/>
              <w:marTop w:val="0"/>
              <w:marBottom w:val="0"/>
              <w:divBdr>
                <w:top w:val="none" w:sz="0" w:space="0" w:color="auto"/>
                <w:left w:val="none" w:sz="0" w:space="0" w:color="auto"/>
                <w:bottom w:val="none" w:sz="0" w:space="0" w:color="auto"/>
                <w:right w:val="none" w:sz="0" w:space="0" w:color="auto"/>
              </w:divBdr>
            </w:div>
            <w:div w:id="789281409">
              <w:marLeft w:val="0"/>
              <w:marRight w:val="0"/>
              <w:marTop w:val="0"/>
              <w:marBottom w:val="0"/>
              <w:divBdr>
                <w:top w:val="none" w:sz="0" w:space="0" w:color="auto"/>
                <w:left w:val="none" w:sz="0" w:space="0" w:color="auto"/>
                <w:bottom w:val="none" w:sz="0" w:space="0" w:color="auto"/>
                <w:right w:val="none" w:sz="0" w:space="0" w:color="auto"/>
              </w:divBdr>
            </w:div>
            <w:div w:id="1688869063">
              <w:marLeft w:val="0"/>
              <w:marRight w:val="0"/>
              <w:marTop w:val="0"/>
              <w:marBottom w:val="0"/>
              <w:divBdr>
                <w:top w:val="none" w:sz="0" w:space="0" w:color="auto"/>
                <w:left w:val="none" w:sz="0" w:space="0" w:color="auto"/>
                <w:bottom w:val="none" w:sz="0" w:space="0" w:color="auto"/>
                <w:right w:val="none" w:sz="0" w:space="0" w:color="auto"/>
              </w:divBdr>
            </w:div>
            <w:div w:id="466052458">
              <w:marLeft w:val="0"/>
              <w:marRight w:val="0"/>
              <w:marTop w:val="0"/>
              <w:marBottom w:val="0"/>
              <w:divBdr>
                <w:top w:val="none" w:sz="0" w:space="0" w:color="auto"/>
                <w:left w:val="none" w:sz="0" w:space="0" w:color="auto"/>
                <w:bottom w:val="none" w:sz="0" w:space="0" w:color="auto"/>
                <w:right w:val="none" w:sz="0" w:space="0" w:color="auto"/>
              </w:divBdr>
            </w:div>
            <w:div w:id="1168835613">
              <w:marLeft w:val="0"/>
              <w:marRight w:val="0"/>
              <w:marTop w:val="0"/>
              <w:marBottom w:val="0"/>
              <w:divBdr>
                <w:top w:val="none" w:sz="0" w:space="0" w:color="auto"/>
                <w:left w:val="none" w:sz="0" w:space="0" w:color="auto"/>
                <w:bottom w:val="none" w:sz="0" w:space="0" w:color="auto"/>
                <w:right w:val="none" w:sz="0" w:space="0" w:color="auto"/>
              </w:divBdr>
            </w:div>
            <w:div w:id="1565868378">
              <w:marLeft w:val="0"/>
              <w:marRight w:val="0"/>
              <w:marTop w:val="0"/>
              <w:marBottom w:val="0"/>
              <w:divBdr>
                <w:top w:val="none" w:sz="0" w:space="0" w:color="auto"/>
                <w:left w:val="none" w:sz="0" w:space="0" w:color="auto"/>
                <w:bottom w:val="none" w:sz="0" w:space="0" w:color="auto"/>
                <w:right w:val="none" w:sz="0" w:space="0" w:color="auto"/>
              </w:divBdr>
            </w:div>
            <w:div w:id="1056661612">
              <w:marLeft w:val="0"/>
              <w:marRight w:val="0"/>
              <w:marTop w:val="0"/>
              <w:marBottom w:val="0"/>
              <w:divBdr>
                <w:top w:val="none" w:sz="0" w:space="0" w:color="auto"/>
                <w:left w:val="none" w:sz="0" w:space="0" w:color="auto"/>
                <w:bottom w:val="none" w:sz="0" w:space="0" w:color="auto"/>
                <w:right w:val="none" w:sz="0" w:space="0" w:color="auto"/>
              </w:divBdr>
            </w:div>
            <w:div w:id="768622090">
              <w:marLeft w:val="0"/>
              <w:marRight w:val="0"/>
              <w:marTop w:val="0"/>
              <w:marBottom w:val="0"/>
              <w:divBdr>
                <w:top w:val="none" w:sz="0" w:space="0" w:color="auto"/>
                <w:left w:val="none" w:sz="0" w:space="0" w:color="auto"/>
                <w:bottom w:val="none" w:sz="0" w:space="0" w:color="auto"/>
                <w:right w:val="none" w:sz="0" w:space="0" w:color="auto"/>
              </w:divBdr>
            </w:div>
            <w:div w:id="255674880">
              <w:marLeft w:val="0"/>
              <w:marRight w:val="0"/>
              <w:marTop w:val="0"/>
              <w:marBottom w:val="0"/>
              <w:divBdr>
                <w:top w:val="none" w:sz="0" w:space="0" w:color="auto"/>
                <w:left w:val="none" w:sz="0" w:space="0" w:color="auto"/>
                <w:bottom w:val="none" w:sz="0" w:space="0" w:color="auto"/>
                <w:right w:val="none" w:sz="0" w:space="0" w:color="auto"/>
              </w:divBdr>
            </w:div>
            <w:div w:id="248270045">
              <w:marLeft w:val="0"/>
              <w:marRight w:val="0"/>
              <w:marTop w:val="0"/>
              <w:marBottom w:val="0"/>
              <w:divBdr>
                <w:top w:val="none" w:sz="0" w:space="0" w:color="auto"/>
                <w:left w:val="none" w:sz="0" w:space="0" w:color="auto"/>
                <w:bottom w:val="none" w:sz="0" w:space="0" w:color="auto"/>
                <w:right w:val="none" w:sz="0" w:space="0" w:color="auto"/>
              </w:divBdr>
            </w:div>
            <w:div w:id="1659842860">
              <w:marLeft w:val="0"/>
              <w:marRight w:val="0"/>
              <w:marTop w:val="0"/>
              <w:marBottom w:val="0"/>
              <w:divBdr>
                <w:top w:val="none" w:sz="0" w:space="0" w:color="auto"/>
                <w:left w:val="none" w:sz="0" w:space="0" w:color="auto"/>
                <w:bottom w:val="none" w:sz="0" w:space="0" w:color="auto"/>
                <w:right w:val="none" w:sz="0" w:space="0" w:color="auto"/>
              </w:divBdr>
            </w:div>
            <w:div w:id="1890727396">
              <w:marLeft w:val="0"/>
              <w:marRight w:val="0"/>
              <w:marTop w:val="0"/>
              <w:marBottom w:val="0"/>
              <w:divBdr>
                <w:top w:val="none" w:sz="0" w:space="0" w:color="auto"/>
                <w:left w:val="none" w:sz="0" w:space="0" w:color="auto"/>
                <w:bottom w:val="none" w:sz="0" w:space="0" w:color="auto"/>
                <w:right w:val="none" w:sz="0" w:space="0" w:color="auto"/>
              </w:divBdr>
            </w:div>
            <w:div w:id="2053114312">
              <w:marLeft w:val="0"/>
              <w:marRight w:val="0"/>
              <w:marTop w:val="0"/>
              <w:marBottom w:val="0"/>
              <w:divBdr>
                <w:top w:val="none" w:sz="0" w:space="0" w:color="auto"/>
                <w:left w:val="none" w:sz="0" w:space="0" w:color="auto"/>
                <w:bottom w:val="none" w:sz="0" w:space="0" w:color="auto"/>
                <w:right w:val="none" w:sz="0" w:space="0" w:color="auto"/>
              </w:divBdr>
            </w:div>
            <w:div w:id="1115561472">
              <w:marLeft w:val="0"/>
              <w:marRight w:val="0"/>
              <w:marTop w:val="0"/>
              <w:marBottom w:val="0"/>
              <w:divBdr>
                <w:top w:val="none" w:sz="0" w:space="0" w:color="auto"/>
                <w:left w:val="none" w:sz="0" w:space="0" w:color="auto"/>
                <w:bottom w:val="none" w:sz="0" w:space="0" w:color="auto"/>
                <w:right w:val="none" w:sz="0" w:space="0" w:color="auto"/>
              </w:divBdr>
            </w:div>
            <w:div w:id="1898466014">
              <w:marLeft w:val="0"/>
              <w:marRight w:val="0"/>
              <w:marTop w:val="0"/>
              <w:marBottom w:val="0"/>
              <w:divBdr>
                <w:top w:val="none" w:sz="0" w:space="0" w:color="auto"/>
                <w:left w:val="none" w:sz="0" w:space="0" w:color="auto"/>
                <w:bottom w:val="none" w:sz="0" w:space="0" w:color="auto"/>
                <w:right w:val="none" w:sz="0" w:space="0" w:color="auto"/>
              </w:divBdr>
            </w:div>
            <w:div w:id="976951735">
              <w:marLeft w:val="0"/>
              <w:marRight w:val="0"/>
              <w:marTop w:val="0"/>
              <w:marBottom w:val="0"/>
              <w:divBdr>
                <w:top w:val="none" w:sz="0" w:space="0" w:color="auto"/>
                <w:left w:val="none" w:sz="0" w:space="0" w:color="auto"/>
                <w:bottom w:val="none" w:sz="0" w:space="0" w:color="auto"/>
                <w:right w:val="none" w:sz="0" w:space="0" w:color="auto"/>
              </w:divBdr>
            </w:div>
            <w:div w:id="2974255">
              <w:marLeft w:val="0"/>
              <w:marRight w:val="0"/>
              <w:marTop w:val="0"/>
              <w:marBottom w:val="0"/>
              <w:divBdr>
                <w:top w:val="none" w:sz="0" w:space="0" w:color="auto"/>
                <w:left w:val="none" w:sz="0" w:space="0" w:color="auto"/>
                <w:bottom w:val="none" w:sz="0" w:space="0" w:color="auto"/>
                <w:right w:val="none" w:sz="0" w:space="0" w:color="auto"/>
              </w:divBdr>
            </w:div>
            <w:div w:id="1376733106">
              <w:marLeft w:val="0"/>
              <w:marRight w:val="0"/>
              <w:marTop w:val="0"/>
              <w:marBottom w:val="0"/>
              <w:divBdr>
                <w:top w:val="none" w:sz="0" w:space="0" w:color="auto"/>
                <w:left w:val="none" w:sz="0" w:space="0" w:color="auto"/>
                <w:bottom w:val="none" w:sz="0" w:space="0" w:color="auto"/>
                <w:right w:val="none" w:sz="0" w:space="0" w:color="auto"/>
              </w:divBdr>
            </w:div>
            <w:div w:id="340400728">
              <w:marLeft w:val="0"/>
              <w:marRight w:val="0"/>
              <w:marTop w:val="0"/>
              <w:marBottom w:val="0"/>
              <w:divBdr>
                <w:top w:val="none" w:sz="0" w:space="0" w:color="auto"/>
                <w:left w:val="none" w:sz="0" w:space="0" w:color="auto"/>
                <w:bottom w:val="none" w:sz="0" w:space="0" w:color="auto"/>
                <w:right w:val="none" w:sz="0" w:space="0" w:color="auto"/>
              </w:divBdr>
            </w:div>
            <w:div w:id="1119372253">
              <w:marLeft w:val="0"/>
              <w:marRight w:val="0"/>
              <w:marTop w:val="0"/>
              <w:marBottom w:val="0"/>
              <w:divBdr>
                <w:top w:val="none" w:sz="0" w:space="0" w:color="auto"/>
                <w:left w:val="none" w:sz="0" w:space="0" w:color="auto"/>
                <w:bottom w:val="none" w:sz="0" w:space="0" w:color="auto"/>
                <w:right w:val="none" w:sz="0" w:space="0" w:color="auto"/>
              </w:divBdr>
            </w:div>
            <w:div w:id="34276559">
              <w:marLeft w:val="0"/>
              <w:marRight w:val="0"/>
              <w:marTop w:val="0"/>
              <w:marBottom w:val="0"/>
              <w:divBdr>
                <w:top w:val="none" w:sz="0" w:space="0" w:color="auto"/>
                <w:left w:val="none" w:sz="0" w:space="0" w:color="auto"/>
                <w:bottom w:val="none" w:sz="0" w:space="0" w:color="auto"/>
                <w:right w:val="none" w:sz="0" w:space="0" w:color="auto"/>
              </w:divBdr>
            </w:div>
            <w:div w:id="237132957">
              <w:marLeft w:val="0"/>
              <w:marRight w:val="0"/>
              <w:marTop w:val="0"/>
              <w:marBottom w:val="0"/>
              <w:divBdr>
                <w:top w:val="none" w:sz="0" w:space="0" w:color="auto"/>
                <w:left w:val="none" w:sz="0" w:space="0" w:color="auto"/>
                <w:bottom w:val="none" w:sz="0" w:space="0" w:color="auto"/>
                <w:right w:val="none" w:sz="0" w:space="0" w:color="auto"/>
              </w:divBdr>
            </w:div>
            <w:div w:id="73552293">
              <w:marLeft w:val="0"/>
              <w:marRight w:val="0"/>
              <w:marTop w:val="0"/>
              <w:marBottom w:val="0"/>
              <w:divBdr>
                <w:top w:val="none" w:sz="0" w:space="0" w:color="auto"/>
                <w:left w:val="none" w:sz="0" w:space="0" w:color="auto"/>
                <w:bottom w:val="none" w:sz="0" w:space="0" w:color="auto"/>
                <w:right w:val="none" w:sz="0" w:space="0" w:color="auto"/>
              </w:divBdr>
            </w:div>
            <w:div w:id="1070730060">
              <w:marLeft w:val="0"/>
              <w:marRight w:val="0"/>
              <w:marTop w:val="0"/>
              <w:marBottom w:val="0"/>
              <w:divBdr>
                <w:top w:val="none" w:sz="0" w:space="0" w:color="auto"/>
                <w:left w:val="none" w:sz="0" w:space="0" w:color="auto"/>
                <w:bottom w:val="none" w:sz="0" w:space="0" w:color="auto"/>
                <w:right w:val="none" w:sz="0" w:space="0" w:color="auto"/>
              </w:divBdr>
            </w:div>
            <w:div w:id="7954277">
              <w:marLeft w:val="0"/>
              <w:marRight w:val="0"/>
              <w:marTop w:val="0"/>
              <w:marBottom w:val="0"/>
              <w:divBdr>
                <w:top w:val="none" w:sz="0" w:space="0" w:color="auto"/>
                <w:left w:val="none" w:sz="0" w:space="0" w:color="auto"/>
                <w:bottom w:val="none" w:sz="0" w:space="0" w:color="auto"/>
                <w:right w:val="none" w:sz="0" w:space="0" w:color="auto"/>
              </w:divBdr>
            </w:div>
            <w:div w:id="989095529">
              <w:marLeft w:val="0"/>
              <w:marRight w:val="0"/>
              <w:marTop w:val="0"/>
              <w:marBottom w:val="0"/>
              <w:divBdr>
                <w:top w:val="none" w:sz="0" w:space="0" w:color="auto"/>
                <w:left w:val="none" w:sz="0" w:space="0" w:color="auto"/>
                <w:bottom w:val="none" w:sz="0" w:space="0" w:color="auto"/>
                <w:right w:val="none" w:sz="0" w:space="0" w:color="auto"/>
              </w:divBdr>
            </w:div>
            <w:div w:id="1698196801">
              <w:marLeft w:val="0"/>
              <w:marRight w:val="0"/>
              <w:marTop w:val="0"/>
              <w:marBottom w:val="0"/>
              <w:divBdr>
                <w:top w:val="none" w:sz="0" w:space="0" w:color="auto"/>
                <w:left w:val="none" w:sz="0" w:space="0" w:color="auto"/>
                <w:bottom w:val="none" w:sz="0" w:space="0" w:color="auto"/>
                <w:right w:val="none" w:sz="0" w:space="0" w:color="auto"/>
              </w:divBdr>
            </w:div>
            <w:div w:id="1838571519">
              <w:marLeft w:val="0"/>
              <w:marRight w:val="0"/>
              <w:marTop w:val="0"/>
              <w:marBottom w:val="0"/>
              <w:divBdr>
                <w:top w:val="none" w:sz="0" w:space="0" w:color="auto"/>
                <w:left w:val="none" w:sz="0" w:space="0" w:color="auto"/>
                <w:bottom w:val="none" w:sz="0" w:space="0" w:color="auto"/>
                <w:right w:val="none" w:sz="0" w:space="0" w:color="auto"/>
              </w:divBdr>
            </w:div>
            <w:div w:id="1712001400">
              <w:marLeft w:val="0"/>
              <w:marRight w:val="0"/>
              <w:marTop w:val="0"/>
              <w:marBottom w:val="0"/>
              <w:divBdr>
                <w:top w:val="none" w:sz="0" w:space="0" w:color="auto"/>
                <w:left w:val="none" w:sz="0" w:space="0" w:color="auto"/>
                <w:bottom w:val="none" w:sz="0" w:space="0" w:color="auto"/>
                <w:right w:val="none" w:sz="0" w:space="0" w:color="auto"/>
              </w:divBdr>
            </w:div>
            <w:div w:id="830678430">
              <w:marLeft w:val="0"/>
              <w:marRight w:val="0"/>
              <w:marTop w:val="0"/>
              <w:marBottom w:val="0"/>
              <w:divBdr>
                <w:top w:val="none" w:sz="0" w:space="0" w:color="auto"/>
                <w:left w:val="none" w:sz="0" w:space="0" w:color="auto"/>
                <w:bottom w:val="none" w:sz="0" w:space="0" w:color="auto"/>
                <w:right w:val="none" w:sz="0" w:space="0" w:color="auto"/>
              </w:divBdr>
            </w:div>
            <w:div w:id="754321023">
              <w:marLeft w:val="0"/>
              <w:marRight w:val="0"/>
              <w:marTop w:val="0"/>
              <w:marBottom w:val="0"/>
              <w:divBdr>
                <w:top w:val="none" w:sz="0" w:space="0" w:color="auto"/>
                <w:left w:val="none" w:sz="0" w:space="0" w:color="auto"/>
                <w:bottom w:val="none" w:sz="0" w:space="0" w:color="auto"/>
                <w:right w:val="none" w:sz="0" w:space="0" w:color="auto"/>
              </w:divBdr>
            </w:div>
            <w:div w:id="1237588168">
              <w:marLeft w:val="0"/>
              <w:marRight w:val="0"/>
              <w:marTop w:val="0"/>
              <w:marBottom w:val="0"/>
              <w:divBdr>
                <w:top w:val="none" w:sz="0" w:space="0" w:color="auto"/>
                <w:left w:val="none" w:sz="0" w:space="0" w:color="auto"/>
                <w:bottom w:val="none" w:sz="0" w:space="0" w:color="auto"/>
                <w:right w:val="none" w:sz="0" w:space="0" w:color="auto"/>
              </w:divBdr>
            </w:div>
            <w:div w:id="1016232333">
              <w:marLeft w:val="0"/>
              <w:marRight w:val="0"/>
              <w:marTop w:val="0"/>
              <w:marBottom w:val="0"/>
              <w:divBdr>
                <w:top w:val="none" w:sz="0" w:space="0" w:color="auto"/>
                <w:left w:val="none" w:sz="0" w:space="0" w:color="auto"/>
                <w:bottom w:val="none" w:sz="0" w:space="0" w:color="auto"/>
                <w:right w:val="none" w:sz="0" w:space="0" w:color="auto"/>
              </w:divBdr>
            </w:div>
            <w:div w:id="903490766">
              <w:marLeft w:val="0"/>
              <w:marRight w:val="0"/>
              <w:marTop w:val="0"/>
              <w:marBottom w:val="0"/>
              <w:divBdr>
                <w:top w:val="none" w:sz="0" w:space="0" w:color="auto"/>
                <w:left w:val="none" w:sz="0" w:space="0" w:color="auto"/>
                <w:bottom w:val="none" w:sz="0" w:space="0" w:color="auto"/>
                <w:right w:val="none" w:sz="0" w:space="0" w:color="auto"/>
              </w:divBdr>
            </w:div>
            <w:div w:id="27800571">
              <w:marLeft w:val="0"/>
              <w:marRight w:val="0"/>
              <w:marTop w:val="0"/>
              <w:marBottom w:val="0"/>
              <w:divBdr>
                <w:top w:val="none" w:sz="0" w:space="0" w:color="auto"/>
                <w:left w:val="none" w:sz="0" w:space="0" w:color="auto"/>
                <w:bottom w:val="none" w:sz="0" w:space="0" w:color="auto"/>
                <w:right w:val="none" w:sz="0" w:space="0" w:color="auto"/>
              </w:divBdr>
            </w:div>
            <w:div w:id="992417284">
              <w:marLeft w:val="0"/>
              <w:marRight w:val="0"/>
              <w:marTop w:val="0"/>
              <w:marBottom w:val="0"/>
              <w:divBdr>
                <w:top w:val="none" w:sz="0" w:space="0" w:color="auto"/>
                <w:left w:val="none" w:sz="0" w:space="0" w:color="auto"/>
                <w:bottom w:val="none" w:sz="0" w:space="0" w:color="auto"/>
                <w:right w:val="none" w:sz="0" w:space="0" w:color="auto"/>
              </w:divBdr>
            </w:div>
            <w:div w:id="922882991">
              <w:marLeft w:val="0"/>
              <w:marRight w:val="0"/>
              <w:marTop w:val="0"/>
              <w:marBottom w:val="0"/>
              <w:divBdr>
                <w:top w:val="none" w:sz="0" w:space="0" w:color="auto"/>
                <w:left w:val="none" w:sz="0" w:space="0" w:color="auto"/>
                <w:bottom w:val="none" w:sz="0" w:space="0" w:color="auto"/>
                <w:right w:val="none" w:sz="0" w:space="0" w:color="auto"/>
              </w:divBdr>
            </w:div>
            <w:div w:id="816846555">
              <w:marLeft w:val="0"/>
              <w:marRight w:val="0"/>
              <w:marTop w:val="0"/>
              <w:marBottom w:val="0"/>
              <w:divBdr>
                <w:top w:val="none" w:sz="0" w:space="0" w:color="auto"/>
                <w:left w:val="none" w:sz="0" w:space="0" w:color="auto"/>
                <w:bottom w:val="none" w:sz="0" w:space="0" w:color="auto"/>
                <w:right w:val="none" w:sz="0" w:space="0" w:color="auto"/>
              </w:divBdr>
            </w:div>
            <w:div w:id="1499727775">
              <w:marLeft w:val="0"/>
              <w:marRight w:val="0"/>
              <w:marTop w:val="0"/>
              <w:marBottom w:val="0"/>
              <w:divBdr>
                <w:top w:val="none" w:sz="0" w:space="0" w:color="auto"/>
                <w:left w:val="none" w:sz="0" w:space="0" w:color="auto"/>
                <w:bottom w:val="none" w:sz="0" w:space="0" w:color="auto"/>
                <w:right w:val="none" w:sz="0" w:space="0" w:color="auto"/>
              </w:divBdr>
            </w:div>
            <w:div w:id="1689408553">
              <w:marLeft w:val="0"/>
              <w:marRight w:val="0"/>
              <w:marTop w:val="0"/>
              <w:marBottom w:val="0"/>
              <w:divBdr>
                <w:top w:val="none" w:sz="0" w:space="0" w:color="auto"/>
                <w:left w:val="none" w:sz="0" w:space="0" w:color="auto"/>
                <w:bottom w:val="none" w:sz="0" w:space="0" w:color="auto"/>
                <w:right w:val="none" w:sz="0" w:space="0" w:color="auto"/>
              </w:divBdr>
            </w:div>
            <w:div w:id="1415974424">
              <w:marLeft w:val="0"/>
              <w:marRight w:val="0"/>
              <w:marTop w:val="0"/>
              <w:marBottom w:val="0"/>
              <w:divBdr>
                <w:top w:val="none" w:sz="0" w:space="0" w:color="auto"/>
                <w:left w:val="none" w:sz="0" w:space="0" w:color="auto"/>
                <w:bottom w:val="none" w:sz="0" w:space="0" w:color="auto"/>
                <w:right w:val="none" w:sz="0" w:space="0" w:color="auto"/>
              </w:divBdr>
            </w:div>
            <w:div w:id="842818589">
              <w:marLeft w:val="0"/>
              <w:marRight w:val="0"/>
              <w:marTop w:val="0"/>
              <w:marBottom w:val="0"/>
              <w:divBdr>
                <w:top w:val="none" w:sz="0" w:space="0" w:color="auto"/>
                <w:left w:val="none" w:sz="0" w:space="0" w:color="auto"/>
                <w:bottom w:val="none" w:sz="0" w:space="0" w:color="auto"/>
                <w:right w:val="none" w:sz="0" w:space="0" w:color="auto"/>
              </w:divBdr>
            </w:div>
            <w:div w:id="1434521756">
              <w:marLeft w:val="0"/>
              <w:marRight w:val="0"/>
              <w:marTop w:val="0"/>
              <w:marBottom w:val="0"/>
              <w:divBdr>
                <w:top w:val="none" w:sz="0" w:space="0" w:color="auto"/>
                <w:left w:val="none" w:sz="0" w:space="0" w:color="auto"/>
                <w:bottom w:val="none" w:sz="0" w:space="0" w:color="auto"/>
                <w:right w:val="none" w:sz="0" w:space="0" w:color="auto"/>
              </w:divBdr>
            </w:div>
            <w:div w:id="1206597745">
              <w:marLeft w:val="0"/>
              <w:marRight w:val="0"/>
              <w:marTop w:val="0"/>
              <w:marBottom w:val="0"/>
              <w:divBdr>
                <w:top w:val="none" w:sz="0" w:space="0" w:color="auto"/>
                <w:left w:val="none" w:sz="0" w:space="0" w:color="auto"/>
                <w:bottom w:val="none" w:sz="0" w:space="0" w:color="auto"/>
                <w:right w:val="none" w:sz="0" w:space="0" w:color="auto"/>
              </w:divBdr>
            </w:div>
            <w:div w:id="1736973697">
              <w:marLeft w:val="0"/>
              <w:marRight w:val="0"/>
              <w:marTop w:val="0"/>
              <w:marBottom w:val="0"/>
              <w:divBdr>
                <w:top w:val="none" w:sz="0" w:space="0" w:color="auto"/>
                <w:left w:val="none" w:sz="0" w:space="0" w:color="auto"/>
                <w:bottom w:val="none" w:sz="0" w:space="0" w:color="auto"/>
                <w:right w:val="none" w:sz="0" w:space="0" w:color="auto"/>
              </w:divBdr>
            </w:div>
            <w:div w:id="1657104922">
              <w:marLeft w:val="0"/>
              <w:marRight w:val="0"/>
              <w:marTop w:val="0"/>
              <w:marBottom w:val="0"/>
              <w:divBdr>
                <w:top w:val="none" w:sz="0" w:space="0" w:color="auto"/>
                <w:left w:val="none" w:sz="0" w:space="0" w:color="auto"/>
                <w:bottom w:val="none" w:sz="0" w:space="0" w:color="auto"/>
                <w:right w:val="none" w:sz="0" w:space="0" w:color="auto"/>
              </w:divBdr>
            </w:div>
            <w:div w:id="214968902">
              <w:marLeft w:val="0"/>
              <w:marRight w:val="0"/>
              <w:marTop w:val="0"/>
              <w:marBottom w:val="0"/>
              <w:divBdr>
                <w:top w:val="none" w:sz="0" w:space="0" w:color="auto"/>
                <w:left w:val="none" w:sz="0" w:space="0" w:color="auto"/>
                <w:bottom w:val="none" w:sz="0" w:space="0" w:color="auto"/>
                <w:right w:val="none" w:sz="0" w:space="0" w:color="auto"/>
              </w:divBdr>
            </w:div>
            <w:div w:id="1382558892">
              <w:marLeft w:val="0"/>
              <w:marRight w:val="0"/>
              <w:marTop w:val="0"/>
              <w:marBottom w:val="0"/>
              <w:divBdr>
                <w:top w:val="none" w:sz="0" w:space="0" w:color="auto"/>
                <w:left w:val="none" w:sz="0" w:space="0" w:color="auto"/>
                <w:bottom w:val="none" w:sz="0" w:space="0" w:color="auto"/>
                <w:right w:val="none" w:sz="0" w:space="0" w:color="auto"/>
              </w:divBdr>
            </w:div>
            <w:div w:id="1329748371">
              <w:marLeft w:val="0"/>
              <w:marRight w:val="0"/>
              <w:marTop w:val="0"/>
              <w:marBottom w:val="0"/>
              <w:divBdr>
                <w:top w:val="none" w:sz="0" w:space="0" w:color="auto"/>
                <w:left w:val="none" w:sz="0" w:space="0" w:color="auto"/>
                <w:bottom w:val="none" w:sz="0" w:space="0" w:color="auto"/>
                <w:right w:val="none" w:sz="0" w:space="0" w:color="auto"/>
              </w:divBdr>
            </w:div>
            <w:div w:id="1824814152">
              <w:marLeft w:val="0"/>
              <w:marRight w:val="0"/>
              <w:marTop w:val="0"/>
              <w:marBottom w:val="0"/>
              <w:divBdr>
                <w:top w:val="none" w:sz="0" w:space="0" w:color="auto"/>
                <w:left w:val="none" w:sz="0" w:space="0" w:color="auto"/>
                <w:bottom w:val="none" w:sz="0" w:space="0" w:color="auto"/>
                <w:right w:val="none" w:sz="0" w:space="0" w:color="auto"/>
              </w:divBdr>
            </w:div>
            <w:div w:id="328481785">
              <w:marLeft w:val="0"/>
              <w:marRight w:val="0"/>
              <w:marTop w:val="0"/>
              <w:marBottom w:val="0"/>
              <w:divBdr>
                <w:top w:val="none" w:sz="0" w:space="0" w:color="auto"/>
                <w:left w:val="none" w:sz="0" w:space="0" w:color="auto"/>
                <w:bottom w:val="none" w:sz="0" w:space="0" w:color="auto"/>
                <w:right w:val="none" w:sz="0" w:space="0" w:color="auto"/>
              </w:divBdr>
            </w:div>
            <w:div w:id="1710641587">
              <w:marLeft w:val="0"/>
              <w:marRight w:val="0"/>
              <w:marTop w:val="0"/>
              <w:marBottom w:val="0"/>
              <w:divBdr>
                <w:top w:val="none" w:sz="0" w:space="0" w:color="auto"/>
                <w:left w:val="none" w:sz="0" w:space="0" w:color="auto"/>
                <w:bottom w:val="none" w:sz="0" w:space="0" w:color="auto"/>
                <w:right w:val="none" w:sz="0" w:space="0" w:color="auto"/>
              </w:divBdr>
            </w:div>
            <w:div w:id="1564871110">
              <w:marLeft w:val="0"/>
              <w:marRight w:val="0"/>
              <w:marTop w:val="0"/>
              <w:marBottom w:val="0"/>
              <w:divBdr>
                <w:top w:val="none" w:sz="0" w:space="0" w:color="auto"/>
                <w:left w:val="none" w:sz="0" w:space="0" w:color="auto"/>
                <w:bottom w:val="none" w:sz="0" w:space="0" w:color="auto"/>
                <w:right w:val="none" w:sz="0" w:space="0" w:color="auto"/>
              </w:divBdr>
            </w:div>
            <w:div w:id="1972400822">
              <w:marLeft w:val="0"/>
              <w:marRight w:val="0"/>
              <w:marTop w:val="0"/>
              <w:marBottom w:val="0"/>
              <w:divBdr>
                <w:top w:val="none" w:sz="0" w:space="0" w:color="auto"/>
                <w:left w:val="none" w:sz="0" w:space="0" w:color="auto"/>
                <w:bottom w:val="none" w:sz="0" w:space="0" w:color="auto"/>
                <w:right w:val="none" w:sz="0" w:space="0" w:color="auto"/>
              </w:divBdr>
            </w:div>
            <w:div w:id="1576356484">
              <w:marLeft w:val="0"/>
              <w:marRight w:val="0"/>
              <w:marTop w:val="0"/>
              <w:marBottom w:val="0"/>
              <w:divBdr>
                <w:top w:val="none" w:sz="0" w:space="0" w:color="auto"/>
                <w:left w:val="none" w:sz="0" w:space="0" w:color="auto"/>
                <w:bottom w:val="none" w:sz="0" w:space="0" w:color="auto"/>
                <w:right w:val="none" w:sz="0" w:space="0" w:color="auto"/>
              </w:divBdr>
            </w:div>
            <w:div w:id="1441030348">
              <w:marLeft w:val="0"/>
              <w:marRight w:val="0"/>
              <w:marTop w:val="0"/>
              <w:marBottom w:val="0"/>
              <w:divBdr>
                <w:top w:val="none" w:sz="0" w:space="0" w:color="auto"/>
                <w:left w:val="none" w:sz="0" w:space="0" w:color="auto"/>
                <w:bottom w:val="none" w:sz="0" w:space="0" w:color="auto"/>
                <w:right w:val="none" w:sz="0" w:space="0" w:color="auto"/>
              </w:divBdr>
            </w:div>
            <w:div w:id="641883242">
              <w:marLeft w:val="0"/>
              <w:marRight w:val="0"/>
              <w:marTop w:val="0"/>
              <w:marBottom w:val="0"/>
              <w:divBdr>
                <w:top w:val="none" w:sz="0" w:space="0" w:color="auto"/>
                <w:left w:val="none" w:sz="0" w:space="0" w:color="auto"/>
                <w:bottom w:val="none" w:sz="0" w:space="0" w:color="auto"/>
                <w:right w:val="none" w:sz="0" w:space="0" w:color="auto"/>
              </w:divBdr>
            </w:div>
            <w:div w:id="1948346455">
              <w:marLeft w:val="0"/>
              <w:marRight w:val="0"/>
              <w:marTop w:val="0"/>
              <w:marBottom w:val="0"/>
              <w:divBdr>
                <w:top w:val="none" w:sz="0" w:space="0" w:color="auto"/>
                <w:left w:val="none" w:sz="0" w:space="0" w:color="auto"/>
                <w:bottom w:val="none" w:sz="0" w:space="0" w:color="auto"/>
                <w:right w:val="none" w:sz="0" w:space="0" w:color="auto"/>
              </w:divBdr>
            </w:div>
            <w:div w:id="1955819599">
              <w:marLeft w:val="0"/>
              <w:marRight w:val="0"/>
              <w:marTop w:val="0"/>
              <w:marBottom w:val="0"/>
              <w:divBdr>
                <w:top w:val="none" w:sz="0" w:space="0" w:color="auto"/>
                <w:left w:val="none" w:sz="0" w:space="0" w:color="auto"/>
                <w:bottom w:val="none" w:sz="0" w:space="0" w:color="auto"/>
                <w:right w:val="none" w:sz="0" w:space="0" w:color="auto"/>
              </w:divBdr>
            </w:div>
            <w:div w:id="815414505">
              <w:marLeft w:val="0"/>
              <w:marRight w:val="0"/>
              <w:marTop w:val="0"/>
              <w:marBottom w:val="0"/>
              <w:divBdr>
                <w:top w:val="none" w:sz="0" w:space="0" w:color="auto"/>
                <w:left w:val="none" w:sz="0" w:space="0" w:color="auto"/>
                <w:bottom w:val="none" w:sz="0" w:space="0" w:color="auto"/>
                <w:right w:val="none" w:sz="0" w:space="0" w:color="auto"/>
              </w:divBdr>
            </w:div>
            <w:div w:id="1391884159">
              <w:marLeft w:val="0"/>
              <w:marRight w:val="0"/>
              <w:marTop w:val="0"/>
              <w:marBottom w:val="0"/>
              <w:divBdr>
                <w:top w:val="none" w:sz="0" w:space="0" w:color="auto"/>
                <w:left w:val="none" w:sz="0" w:space="0" w:color="auto"/>
                <w:bottom w:val="none" w:sz="0" w:space="0" w:color="auto"/>
                <w:right w:val="none" w:sz="0" w:space="0" w:color="auto"/>
              </w:divBdr>
            </w:div>
            <w:div w:id="1662149631">
              <w:marLeft w:val="0"/>
              <w:marRight w:val="0"/>
              <w:marTop w:val="0"/>
              <w:marBottom w:val="0"/>
              <w:divBdr>
                <w:top w:val="none" w:sz="0" w:space="0" w:color="auto"/>
                <w:left w:val="none" w:sz="0" w:space="0" w:color="auto"/>
                <w:bottom w:val="none" w:sz="0" w:space="0" w:color="auto"/>
                <w:right w:val="none" w:sz="0" w:space="0" w:color="auto"/>
              </w:divBdr>
            </w:div>
            <w:div w:id="1593128386">
              <w:marLeft w:val="0"/>
              <w:marRight w:val="0"/>
              <w:marTop w:val="0"/>
              <w:marBottom w:val="0"/>
              <w:divBdr>
                <w:top w:val="none" w:sz="0" w:space="0" w:color="auto"/>
                <w:left w:val="none" w:sz="0" w:space="0" w:color="auto"/>
                <w:bottom w:val="none" w:sz="0" w:space="0" w:color="auto"/>
                <w:right w:val="none" w:sz="0" w:space="0" w:color="auto"/>
              </w:divBdr>
            </w:div>
            <w:div w:id="1572736714">
              <w:marLeft w:val="0"/>
              <w:marRight w:val="0"/>
              <w:marTop w:val="0"/>
              <w:marBottom w:val="0"/>
              <w:divBdr>
                <w:top w:val="none" w:sz="0" w:space="0" w:color="auto"/>
                <w:left w:val="none" w:sz="0" w:space="0" w:color="auto"/>
                <w:bottom w:val="none" w:sz="0" w:space="0" w:color="auto"/>
                <w:right w:val="none" w:sz="0" w:space="0" w:color="auto"/>
              </w:divBdr>
            </w:div>
            <w:div w:id="1570579489">
              <w:marLeft w:val="0"/>
              <w:marRight w:val="0"/>
              <w:marTop w:val="0"/>
              <w:marBottom w:val="0"/>
              <w:divBdr>
                <w:top w:val="none" w:sz="0" w:space="0" w:color="auto"/>
                <w:left w:val="none" w:sz="0" w:space="0" w:color="auto"/>
                <w:bottom w:val="none" w:sz="0" w:space="0" w:color="auto"/>
                <w:right w:val="none" w:sz="0" w:space="0" w:color="auto"/>
              </w:divBdr>
            </w:div>
            <w:div w:id="648021446">
              <w:marLeft w:val="0"/>
              <w:marRight w:val="0"/>
              <w:marTop w:val="0"/>
              <w:marBottom w:val="0"/>
              <w:divBdr>
                <w:top w:val="none" w:sz="0" w:space="0" w:color="auto"/>
                <w:left w:val="none" w:sz="0" w:space="0" w:color="auto"/>
                <w:bottom w:val="none" w:sz="0" w:space="0" w:color="auto"/>
                <w:right w:val="none" w:sz="0" w:space="0" w:color="auto"/>
              </w:divBdr>
            </w:div>
            <w:div w:id="246579163">
              <w:marLeft w:val="0"/>
              <w:marRight w:val="0"/>
              <w:marTop w:val="0"/>
              <w:marBottom w:val="0"/>
              <w:divBdr>
                <w:top w:val="none" w:sz="0" w:space="0" w:color="auto"/>
                <w:left w:val="none" w:sz="0" w:space="0" w:color="auto"/>
                <w:bottom w:val="none" w:sz="0" w:space="0" w:color="auto"/>
                <w:right w:val="none" w:sz="0" w:space="0" w:color="auto"/>
              </w:divBdr>
            </w:div>
            <w:div w:id="514611759">
              <w:marLeft w:val="0"/>
              <w:marRight w:val="0"/>
              <w:marTop w:val="0"/>
              <w:marBottom w:val="0"/>
              <w:divBdr>
                <w:top w:val="none" w:sz="0" w:space="0" w:color="auto"/>
                <w:left w:val="none" w:sz="0" w:space="0" w:color="auto"/>
                <w:bottom w:val="none" w:sz="0" w:space="0" w:color="auto"/>
                <w:right w:val="none" w:sz="0" w:space="0" w:color="auto"/>
              </w:divBdr>
            </w:div>
            <w:div w:id="1292437648">
              <w:marLeft w:val="0"/>
              <w:marRight w:val="0"/>
              <w:marTop w:val="0"/>
              <w:marBottom w:val="0"/>
              <w:divBdr>
                <w:top w:val="none" w:sz="0" w:space="0" w:color="auto"/>
                <w:left w:val="none" w:sz="0" w:space="0" w:color="auto"/>
                <w:bottom w:val="none" w:sz="0" w:space="0" w:color="auto"/>
                <w:right w:val="none" w:sz="0" w:space="0" w:color="auto"/>
              </w:divBdr>
            </w:div>
            <w:div w:id="142891997">
              <w:marLeft w:val="0"/>
              <w:marRight w:val="0"/>
              <w:marTop w:val="0"/>
              <w:marBottom w:val="0"/>
              <w:divBdr>
                <w:top w:val="none" w:sz="0" w:space="0" w:color="auto"/>
                <w:left w:val="none" w:sz="0" w:space="0" w:color="auto"/>
                <w:bottom w:val="none" w:sz="0" w:space="0" w:color="auto"/>
                <w:right w:val="none" w:sz="0" w:space="0" w:color="auto"/>
              </w:divBdr>
            </w:div>
            <w:div w:id="1366441070">
              <w:marLeft w:val="0"/>
              <w:marRight w:val="0"/>
              <w:marTop w:val="0"/>
              <w:marBottom w:val="0"/>
              <w:divBdr>
                <w:top w:val="none" w:sz="0" w:space="0" w:color="auto"/>
                <w:left w:val="none" w:sz="0" w:space="0" w:color="auto"/>
                <w:bottom w:val="none" w:sz="0" w:space="0" w:color="auto"/>
                <w:right w:val="none" w:sz="0" w:space="0" w:color="auto"/>
              </w:divBdr>
            </w:div>
            <w:div w:id="1547571938">
              <w:marLeft w:val="0"/>
              <w:marRight w:val="0"/>
              <w:marTop w:val="0"/>
              <w:marBottom w:val="0"/>
              <w:divBdr>
                <w:top w:val="none" w:sz="0" w:space="0" w:color="auto"/>
                <w:left w:val="none" w:sz="0" w:space="0" w:color="auto"/>
                <w:bottom w:val="none" w:sz="0" w:space="0" w:color="auto"/>
                <w:right w:val="none" w:sz="0" w:space="0" w:color="auto"/>
              </w:divBdr>
            </w:div>
            <w:div w:id="1685133994">
              <w:marLeft w:val="0"/>
              <w:marRight w:val="0"/>
              <w:marTop w:val="0"/>
              <w:marBottom w:val="0"/>
              <w:divBdr>
                <w:top w:val="none" w:sz="0" w:space="0" w:color="auto"/>
                <w:left w:val="none" w:sz="0" w:space="0" w:color="auto"/>
                <w:bottom w:val="none" w:sz="0" w:space="0" w:color="auto"/>
                <w:right w:val="none" w:sz="0" w:space="0" w:color="auto"/>
              </w:divBdr>
            </w:div>
            <w:div w:id="2125418550">
              <w:marLeft w:val="0"/>
              <w:marRight w:val="0"/>
              <w:marTop w:val="0"/>
              <w:marBottom w:val="0"/>
              <w:divBdr>
                <w:top w:val="none" w:sz="0" w:space="0" w:color="auto"/>
                <w:left w:val="none" w:sz="0" w:space="0" w:color="auto"/>
                <w:bottom w:val="none" w:sz="0" w:space="0" w:color="auto"/>
                <w:right w:val="none" w:sz="0" w:space="0" w:color="auto"/>
              </w:divBdr>
            </w:div>
            <w:div w:id="1213230191">
              <w:marLeft w:val="0"/>
              <w:marRight w:val="0"/>
              <w:marTop w:val="0"/>
              <w:marBottom w:val="0"/>
              <w:divBdr>
                <w:top w:val="none" w:sz="0" w:space="0" w:color="auto"/>
                <w:left w:val="none" w:sz="0" w:space="0" w:color="auto"/>
                <w:bottom w:val="none" w:sz="0" w:space="0" w:color="auto"/>
                <w:right w:val="none" w:sz="0" w:space="0" w:color="auto"/>
              </w:divBdr>
            </w:div>
            <w:div w:id="2072074347">
              <w:marLeft w:val="0"/>
              <w:marRight w:val="0"/>
              <w:marTop w:val="0"/>
              <w:marBottom w:val="0"/>
              <w:divBdr>
                <w:top w:val="none" w:sz="0" w:space="0" w:color="auto"/>
                <w:left w:val="none" w:sz="0" w:space="0" w:color="auto"/>
                <w:bottom w:val="none" w:sz="0" w:space="0" w:color="auto"/>
                <w:right w:val="none" w:sz="0" w:space="0" w:color="auto"/>
              </w:divBdr>
            </w:div>
            <w:div w:id="860049483">
              <w:marLeft w:val="0"/>
              <w:marRight w:val="0"/>
              <w:marTop w:val="0"/>
              <w:marBottom w:val="0"/>
              <w:divBdr>
                <w:top w:val="none" w:sz="0" w:space="0" w:color="auto"/>
                <w:left w:val="none" w:sz="0" w:space="0" w:color="auto"/>
                <w:bottom w:val="none" w:sz="0" w:space="0" w:color="auto"/>
                <w:right w:val="none" w:sz="0" w:space="0" w:color="auto"/>
              </w:divBdr>
            </w:div>
            <w:div w:id="2023623634">
              <w:marLeft w:val="0"/>
              <w:marRight w:val="0"/>
              <w:marTop w:val="0"/>
              <w:marBottom w:val="0"/>
              <w:divBdr>
                <w:top w:val="none" w:sz="0" w:space="0" w:color="auto"/>
                <w:left w:val="none" w:sz="0" w:space="0" w:color="auto"/>
                <w:bottom w:val="none" w:sz="0" w:space="0" w:color="auto"/>
                <w:right w:val="none" w:sz="0" w:space="0" w:color="auto"/>
              </w:divBdr>
            </w:div>
            <w:div w:id="2103182678">
              <w:marLeft w:val="0"/>
              <w:marRight w:val="0"/>
              <w:marTop w:val="0"/>
              <w:marBottom w:val="0"/>
              <w:divBdr>
                <w:top w:val="none" w:sz="0" w:space="0" w:color="auto"/>
                <w:left w:val="none" w:sz="0" w:space="0" w:color="auto"/>
                <w:bottom w:val="none" w:sz="0" w:space="0" w:color="auto"/>
                <w:right w:val="none" w:sz="0" w:space="0" w:color="auto"/>
              </w:divBdr>
            </w:div>
            <w:div w:id="1279028019">
              <w:marLeft w:val="0"/>
              <w:marRight w:val="0"/>
              <w:marTop w:val="0"/>
              <w:marBottom w:val="0"/>
              <w:divBdr>
                <w:top w:val="none" w:sz="0" w:space="0" w:color="auto"/>
                <w:left w:val="none" w:sz="0" w:space="0" w:color="auto"/>
                <w:bottom w:val="none" w:sz="0" w:space="0" w:color="auto"/>
                <w:right w:val="none" w:sz="0" w:space="0" w:color="auto"/>
              </w:divBdr>
            </w:div>
            <w:div w:id="913198734">
              <w:marLeft w:val="0"/>
              <w:marRight w:val="0"/>
              <w:marTop w:val="0"/>
              <w:marBottom w:val="0"/>
              <w:divBdr>
                <w:top w:val="none" w:sz="0" w:space="0" w:color="auto"/>
                <w:left w:val="none" w:sz="0" w:space="0" w:color="auto"/>
                <w:bottom w:val="none" w:sz="0" w:space="0" w:color="auto"/>
                <w:right w:val="none" w:sz="0" w:space="0" w:color="auto"/>
              </w:divBdr>
            </w:div>
            <w:div w:id="1134564813">
              <w:marLeft w:val="0"/>
              <w:marRight w:val="0"/>
              <w:marTop w:val="0"/>
              <w:marBottom w:val="0"/>
              <w:divBdr>
                <w:top w:val="none" w:sz="0" w:space="0" w:color="auto"/>
                <w:left w:val="none" w:sz="0" w:space="0" w:color="auto"/>
                <w:bottom w:val="none" w:sz="0" w:space="0" w:color="auto"/>
                <w:right w:val="none" w:sz="0" w:space="0" w:color="auto"/>
              </w:divBdr>
            </w:div>
            <w:div w:id="1562522719">
              <w:marLeft w:val="0"/>
              <w:marRight w:val="0"/>
              <w:marTop w:val="0"/>
              <w:marBottom w:val="0"/>
              <w:divBdr>
                <w:top w:val="none" w:sz="0" w:space="0" w:color="auto"/>
                <w:left w:val="none" w:sz="0" w:space="0" w:color="auto"/>
                <w:bottom w:val="none" w:sz="0" w:space="0" w:color="auto"/>
                <w:right w:val="none" w:sz="0" w:space="0" w:color="auto"/>
              </w:divBdr>
            </w:div>
            <w:div w:id="986208511">
              <w:marLeft w:val="0"/>
              <w:marRight w:val="0"/>
              <w:marTop w:val="0"/>
              <w:marBottom w:val="0"/>
              <w:divBdr>
                <w:top w:val="none" w:sz="0" w:space="0" w:color="auto"/>
                <w:left w:val="none" w:sz="0" w:space="0" w:color="auto"/>
                <w:bottom w:val="none" w:sz="0" w:space="0" w:color="auto"/>
                <w:right w:val="none" w:sz="0" w:space="0" w:color="auto"/>
              </w:divBdr>
            </w:div>
            <w:div w:id="1158615542">
              <w:marLeft w:val="0"/>
              <w:marRight w:val="0"/>
              <w:marTop w:val="0"/>
              <w:marBottom w:val="0"/>
              <w:divBdr>
                <w:top w:val="none" w:sz="0" w:space="0" w:color="auto"/>
                <w:left w:val="none" w:sz="0" w:space="0" w:color="auto"/>
                <w:bottom w:val="none" w:sz="0" w:space="0" w:color="auto"/>
                <w:right w:val="none" w:sz="0" w:space="0" w:color="auto"/>
              </w:divBdr>
            </w:div>
            <w:div w:id="184951494">
              <w:marLeft w:val="0"/>
              <w:marRight w:val="0"/>
              <w:marTop w:val="0"/>
              <w:marBottom w:val="0"/>
              <w:divBdr>
                <w:top w:val="none" w:sz="0" w:space="0" w:color="auto"/>
                <w:left w:val="none" w:sz="0" w:space="0" w:color="auto"/>
                <w:bottom w:val="none" w:sz="0" w:space="0" w:color="auto"/>
                <w:right w:val="none" w:sz="0" w:space="0" w:color="auto"/>
              </w:divBdr>
            </w:div>
            <w:div w:id="221331469">
              <w:marLeft w:val="0"/>
              <w:marRight w:val="0"/>
              <w:marTop w:val="0"/>
              <w:marBottom w:val="0"/>
              <w:divBdr>
                <w:top w:val="none" w:sz="0" w:space="0" w:color="auto"/>
                <w:left w:val="none" w:sz="0" w:space="0" w:color="auto"/>
                <w:bottom w:val="none" w:sz="0" w:space="0" w:color="auto"/>
                <w:right w:val="none" w:sz="0" w:space="0" w:color="auto"/>
              </w:divBdr>
            </w:div>
            <w:div w:id="1447232601">
              <w:marLeft w:val="0"/>
              <w:marRight w:val="0"/>
              <w:marTop w:val="0"/>
              <w:marBottom w:val="0"/>
              <w:divBdr>
                <w:top w:val="none" w:sz="0" w:space="0" w:color="auto"/>
                <w:left w:val="none" w:sz="0" w:space="0" w:color="auto"/>
                <w:bottom w:val="none" w:sz="0" w:space="0" w:color="auto"/>
                <w:right w:val="none" w:sz="0" w:space="0" w:color="auto"/>
              </w:divBdr>
            </w:div>
            <w:div w:id="1647660528">
              <w:marLeft w:val="0"/>
              <w:marRight w:val="0"/>
              <w:marTop w:val="0"/>
              <w:marBottom w:val="0"/>
              <w:divBdr>
                <w:top w:val="none" w:sz="0" w:space="0" w:color="auto"/>
                <w:left w:val="none" w:sz="0" w:space="0" w:color="auto"/>
                <w:bottom w:val="none" w:sz="0" w:space="0" w:color="auto"/>
                <w:right w:val="none" w:sz="0" w:space="0" w:color="auto"/>
              </w:divBdr>
            </w:div>
            <w:div w:id="310137003">
              <w:marLeft w:val="0"/>
              <w:marRight w:val="0"/>
              <w:marTop w:val="0"/>
              <w:marBottom w:val="0"/>
              <w:divBdr>
                <w:top w:val="none" w:sz="0" w:space="0" w:color="auto"/>
                <w:left w:val="none" w:sz="0" w:space="0" w:color="auto"/>
                <w:bottom w:val="none" w:sz="0" w:space="0" w:color="auto"/>
                <w:right w:val="none" w:sz="0" w:space="0" w:color="auto"/>
              </w:divBdr>
            </w:div>
            <w:div w:id="1100954480">
              <w:marLeft w:val="0"/>
              <w:marRight w:val="0"/>
              <w:marTop w:val="0"/>
              <w:marBottom w:val="0"/>
              <w:divBdr>
                <w:top w:val="none" w:sz="0" w:space="0" w:color="auto"/>
                <w:left w:val="none" w:sz="0" w:space="0" w:color="auto"/>
                <w:bottom w:val="none" w:sz="0" w:space="0" w:color="auto"/>
                <w:right w:val="none" w:sz="0" w:space="0" w:color="auto"/>
              </w:divBdr>
            </w:div>
            <w:div w:id="1487042345">
              <w:marLeft w:val="0"/>
              <w:marRight w:val="0"/>
              <w:marTop w:val="0"/>
              <w:marBottom w:val="0"/>
              <w:divBdr>
                <w:top w:val="none" w:sz="0" w:space="0" w:color="auto"/>
                <w:left w:val="none" w:sz="0" w:space="0" w:color="auto"/>
                <w:bottom w:val="none" w:sz="0" w:space="0" w:color="auto"/>
                <w:right w:val="none" w:sz="0" w:space="0" w:color="auto"/>
              </w:divBdr>
            </w:div>
            <w:div w:id="8258279">
              <w:marLeft w:val="0"/>
              <w:marRight w:val="0"/>
              <w:marTop w:val="0"/>
              <w:marBottom w:val="0"/>
              <w:divBdr>
                <w:top w:val="none" w:sz="0" w:space="0" w:color="auto"/>
                <w:left w:val="none" w:sz="0" w:space="0" w:color="auto"/>
                <w:bottom w:val="none" w:sz="0" w:space="0" w:color="auto"/>
                <w:right w:val="none" w:sz="0" w:space="0" w:color="auto"/>
              </w:divBdr>
            </w:div>
            <w:div w:id="1640266220">
              <w:marLeft w:val="0"/>
              <w:marRight w:val="0"/>
              <w:marTop w:val="0"/>
              <w:marBottom w:val="0"/>
              <w:divBdr>
                <w:top w:val="none" w:sz="0" w:space="0" w:color="auto"/>
                <w:left w:val="none" w:sz="0" w:space="0" w:color="auto"/>
                <w:bottom w:val="none" w:sz="0" w:space="0" w:color="auto"/>
                <w:right w:val="none" w:sz="0" w:space="0" w:color="auto"/>
              </w:divBdr>
            </w:div>
            <w:div w:id="59132027">
              <w:marLeft w:val="0"/>
              <w:marRight w:val="0"/>
              <w:marTop w:val="0"/>
              <w:marBottom w:val="0"/>
              <w:divBdr>
                <w:top w:val="none" w:sz="0" w:space="0" w:color="auto"/>
                <w:left w:val="none" w:sz="0" w:space="0" w:color="auto"/>
                <w:bottom w:val="none" w:sz="0" w:space="0" w:color="auto"/>
                <w:right w:val="none" w:sz="0" w:space="0" w:color="auto"/>
              </w:divBdr>
            </w:div>
            <w:div w:id="590163459">
              <w:marLeft w:val="0"/>
              <w:marRight w:val="0"/>
              <w:marTop w:val="0"/>
              <w:marBottom w:val="0"/>
              <w:divBdr>
                <w:top w:val="none" w:sz="0" w:space="0" w:color="auto"/>
                <w:left w:val="none" w:sz="0" w:space="0" w:color="auto"/>
                <w:bottom w:val="none" w:sz="0" w:space="0" w:color="auto"/>
                <w:right w:val="none" w:sz="0" w:space="0" w:color="auto"/>
              </w:divBdr>
            </w:div>
            <w:div w:id="782849702">
              <w:marLeft w:val="0"/>
              <w:marRight w:val="0"/>
              <w:marTop w:val="0"/>
              <w:marBottom w:val="0"/>
              <w:divBdr>
                <w:top w:val="none" w:sz="0" w:space="0" w:color="auto"/>
                <w:left w:val="none" w:sz="0" w:space="0" w:color="auto"/>
                <w:bottom w:val="none" w:sz="0" w:space="0" w:color="auto"/>
                <w:right w:val="none" w:sz="0" w:space="0" w:color="auto"/>
              </w:divBdr>
            </w:div>
            <w:div w:id="786852066">
              <w:marLeft w:val="0"/>
              <w:marRight w:val="0"/>
              <w:marTop w:val="0"/>
              <w:marBottom w:val="0"/>
              <w:divBdr>
                <w:top w:val="none" w:sz="0" w:space="0" w:color="auto"/>
                <w:left w:val="none" w:sz="0" w:space="0" w:color="auto"/>
                <w:bottom w:val="none" w:sz="0" w:space="0" w:color="auto"/>
                <w:right w:val="none" w:sz="0" w:space="0" w:color="auto"/>
              </w:divBdr>
            </w:div>
            <w:div w:id="1431001156">
              <w:marLeft w:val="0"/>
              <w:marRight w:val="0"/>
              <w:marTop w:val="0"/>
              <w:marBottom w:val="0"/>
              <w:divBdr>
                <w:top w:val="none" w:sz="0" w:space="0" w:color="auto"/>
                <w:left w:val="none" w:sz="0" w:space="0" w:color="auto"/>
                <w:bottom w:val="none" w:sz="0" w:space="0" w:color="auto"/>
                <w:right w:val="none" w:sz="0" w:space="0" w:color="auto"/>
              </w:divBdr>
            </w:div>
            <w:div w:id="1530953534">
              <w:marLeft w:val="0"/>
              <w:marRight w:val="0"/>
              <w:marTop w:val="0"/>
              <w:marBottom w:val="0"/>
              <w:divBdr>
                <w:top w:val="none" w:sz="0" w:space="0" w:color="auto"/>
                <w:left w:val="none" w:sz="0" w:space="0" w:color="auto"/>
                <w:bottom w:val="none" w:sz="0" w:space="0" w:color="auto"/>
                <w:right w:val="none" w:sz="0" w:space="0" w:color="auto"/>
              </w:divBdr>
            </w:div>
            <w:div w:id="362170021">
              <w:marLeft w:val="0"/>
              <w:marRight w:val="0"/>
              <w:marTop w:val="0"/>
              <w:marBottom w:val="0"/>
              <w:divBdr>
                <w:top w:val="none" w:sz="0" w:space="0" w:color="auto"/>
                <w:left w:val="none" w:sz="0" w:space="0" w:color="auto"/>
                <w:bottom w:val="none" w:sz="0" w:space="0" w:color="auto"/>
                <w:right w:val="none" w:sz="0" w:space="0" w:color="auto"/>
              </w:divBdr>
            </w:div>
            <w:div w:id="946078716">
              <w:marLeft w:val="0"/>
              <w:marRight w:val="0"/>
              <w:marTop w:val="0"/>
              <w:marBottom w:val="0"/>
              <w:divBdr>
                <w:top w:val="none" w:sz="0" w:space="0" w:color="auto"/>
                <w:left w:val="none" w:sz="0" w:space="0" w:color="auto"/>
                <w:bottom w:val="none" w:sz="0" w:space="0" w:color="auto"/>
                <w:right w:val="none" w:sz="0" w:space="0" w:color="auto"/>
              </w:divBdr>
            </w:div>
            <w:div w:id="1755470993">
              <w:marLeft w:val="0"/>
              <w:marRight w:val="0"/>
              <w:marTop w:val="0"/>
              <w:marBottom w:val="0"/>
              <w:divBdr>
                <w:top w:val="none" w:sz="0" w:space="0" w:color="auto"/>
                <w:left w:val="none" w:sz="0" w:space="0" w:color="auto"/>
                <w:bottom w:val="none" w:sz="0" w:space="0" w:color="auto"/>
                <w:right w:val="none" w:sz="0" w:space="0" w:color="auto"/>
              </w:divBdr>
            </w:div>
            <w:div w:id="1287278227">
              <w:marLeft w:val="0"/>
              <w:marRight w:val="0"/>
              <w:marTop w:val="0"/>
              <w:marBottom w:val="0"/>
              <w:divBdr>
                <w:top w:val="none" w:sz="0" w:space="0" w:color="auto"/>
                <w:left w:val="none" w:sz="0" w:space="0" w:color="auto"/>
                <w:bottom w:val="none" w:sz="0" w:space="0" w:color="auto"/>
                <w:right w:val="none" w:sz="0" w:space="0" w:color="auto"/>
              </w:divBdr>
            </w:div>
            <w:div w:id="1903515573">
              <w:marLeft w:val="0"/>
              <w:marRight w:val="0"/>
              <w:marTop w:val="0"/>
              <w:marBottom w:val="0"/>
              <w:divBdr>
                <w:top w:val="none" w:sz="0" w:space="0" w:color="auto"/>
                <w:left w:val="none" w:sz="0" w:space="0" w:color="auto"/>
                <w:bottom w:val="none" w:sz="0" w:space="0" w:color="auto"/>
                <w:right w:val="none" w:sz="0" w:space="0" w:color="auto"/>
              </w:divBdr>
            </w:div>
            <w:div w:id="1429230453">
              <w:marLeft w:val="0"/>
              <w:marRight w:val="0"/>
              <w:marTop w:val="0"/>
              <w:marBottom w:val="0"/>
              <w:divBdr>
                <w:top w:val="none" w:sz="0" w:space="0" w:color="auto"/>
                <w:left w:val="none" w:sz="0" w:space="0" w:color="auto"/>
                <w:bottom w:val="none" w:sz="0" w:space="0" w:color="auto"/>
                <w:right w:val="none" w:sz="0" w:space="0" w:color="auto"/>
              </w:divBdr>
            </w:div>
            <w:div w:id="1322807528">
              <w:marLeft w:val="0"/>
              <w:marRight w:val="0"/>
              <w:marTop w:val="0"/>
              <w:marBottom w:val="0"/>
              <w:divBdr>
                <w:top w:val="none" w:sz="0" w:space="0" w:color="auto"/>
                <w:left w:val="none" w:sz="0" w:space="0" w:color="auto"/>
                <w:bottom w:val="none" w:sz="0" w:space="0" w:color="auto"/>
                <w:right w:val="none" w:sz="0" w:space="0" w:color="auto"/>
              </w:divBdr>
            </w:div>
            <w:div w:id="397442430">
              <w:marLeft w:val="0"/>
              <w:marRight w:val="0"/>
              <w:marTop w:val="0"/>
              <w:marBottom w:val="0"/>
              <w:divBdr>
                <w:top w:val="none" w:sz="0" w:space="0" w:color="auto"/>
                <w:left w:val="none" w:sz="0" w:space="0" w:color="auto"/>
                <w:bottom w:val="none" w:sz="0" w:space="0" w:color="auto"/>
                <w:right w:val="none" w:sz="0" w:space="0" w:color="auto"/>
              </w:divBdr>
            </w:div>
            <w:div w:id="160509555">
              <w:marLeft w:val="0"/>
              <w:marRight w:val="0"/>
              <w:marTop w:val="0"/>
              <w:marBottom w:val="0"/>
              <w:divBdr>
                <w:top w:val="none" w:sz="0" w:space="0" w:color="auto"/>
                <w:left w:val="none" w:sz="0" w:space="0" w:color="auto"/>
                <w:bottom w:val="none" w:sz="0" w:space="0" w:color="auto"/>
                <w:right w:val="none" w:sz="0" w:space="0" w:color="auto"/>
              </w:divBdr>
            </w:div>
            <w:div w:id="211314542">
              <w:marLeft w:val="0"/>
              <w:marRight w:val="0"/>
              <w:marTop w:val="0"/>
              <w:marBottom w:val="0"/>
              <w:divBdr>
                <w:top w:val="none" w:sz="0" w:space="0" w:color="auto"/>
                <w:left w:val="none" w:sz="0" w:space="0" w:color="auto"/>
                <w:bottom w:val="none" w:sz="0" w:space="0" w:color="auto"/>
                <w:right w:val="none" w:sz="0" w:space="0" w:color="auto"/>
              </w:divBdr>
            </w:div>
            <w:div w:id="2146238774">
              <w:marLeft w:val="0"/>
              <w:marRight w:val="0"/>
              <w:marTop w:val="0"/>
              <w:marBottom w:val="0"/>
              <w:divBdr>
                <w:top w:val="none" w:sz="0" w:space="0" w:color="auto"/>
                <w:left w:val="none" w:sz="0" w:space="0" w:color="auto"/>
                <w:bottom w:val="none" w:sz="0" w:space="0" w:color="auto"/>
                <w:right w:val="none" w:sz="0" w:space="0" w:color="auto"/>
              </w:divBdr>
            </w:div>
            <w:div w:id="154809592">
              <w:marLeft w:val="0"/>
              <w:marRight w:val="0"/>
              <w:marTop w:val="0"/>
              <w:marBottom w:val="0"/>
              <w:divBdr>
                <w:top w:val="none" w:sz="0" w:space="0" w:color="auto"/>
                <w:left w:val="none" w:sz="0" w:space="0" w:color="auto"/>
                <w:bottom w:val="none" w:sz="0" w:space="0" w:color="auto"/>
                <w:right w:val="none" w:sz="0" w:space="0" w:color="auto"/>
              </w:divBdr>
            </w:div>
            <w:div w:id="797333330">
              <w:marLeft w:val="0"/>
              <w:marRight w:val="0"/>
              <w:marTop w:val="0"/>
              <w:marBottom w:val="0"/>
              <w:divBdr>
                <w:top w:val="none" w:sz="0" w:space="0" w:color="auto"/>
                <w:left w:val="none" w:sz="0" w:space="0" w:color="auto"/>
                <w:bottom w:val="none" w:sz="0" w:space="0" w:color="auto"/>
                <w:right w:val="none" w:sz="0" w:space="0" w:color="auto"/>
              </w:divBdr>
            </w:div>
            <w:div w:id="125129827">
              <w:marLeft w:val="0"/>
              <w:marRight w:val="0"/>
              <w:marTop w:val="0"/>
              <w:marBottom w:val="0"/>
              <w:divBdr>
                <w:top w:val="none" w:sz="0" w:space="0" w:color="auto"/>
                <w:left w:val="none" w:sz="0" w:space="0" w:color="auto"/>
                <w:bottom w:val="none" w:sz="0" w:space="0" w:color="auto"/>
                <w:right w:val="none" w:sz="0" w:space="0" w:color="auto"/>
              </w:divBdr>
            </w:div>
            <w:div w:id="158426204">
              <w:marLeft w:val="0"/>
              <w:marRight w:val="0"/>
              <w:marTop w:val="0"/>
              <w:marBottom w:val="0"/>
              <w:divBdr>
                <w:top w:val="none" w:sz="0" w:space="0" w:color="auto"/>
                <w:left w:val="none" w:sz="0" w:space="0" w:color="auto"/>
                <w:bottom w:val="none" w:sz="0" w:space="0" w:color="auto"/>
                <w:right w:val="none" w:sz="0" w:space="0" w:color="auto"/>
              </w:divBdr>
            </w:div>
            <w:div w:id="1383022367">
              <w:marLeft w:val="0"/>
              <w:marRight w:val="0"/>
              <w:marTop w:val="0"/>
              <w:marBottom w:val="0"/>
              <w:divBdr>
                <w:top w:val="none" w:sz="0" w:space="0" w:color="auto"/>
                <w:left w:val="none" w:sz="0" w:space="0" w:color="auto"/>
                <w:bottom w:val="none" w:sz="0" w:space="0" w:color="auto"/>
                <w:right w:val="none" w:sz="0" w:space="0" w:color="auto"/>
              </w:divBdr>
            </w:div>
            <w:div w:id="682443374">
              <w:marLeft w:val="0"/>
              <w:marRight w:val="0"/>
              <w:marTop w:val="0"/>
              <w:marBottom w:val="0"/>
              <w:divBdr>
                <w:top w:val="none" w:sz="0" w:space="0" w:color="auto"/>
                <w:left w:val="none" w:sz="0" w:space="0" w:color="auto"/>
                <w:bottom w:val="none" w:sz="0" w:space="0" w:color="auto"/>
                <w:right w:val="none" w:sz="0" w:space="0" w:color="auto"/>
              </w:divBdr>
            </w:div>
            <w:div w:id="477040558">
              <w:marLeft w:val="0"/>
              <w:marRight w:val="0"/>
              <w:marTop w:val="0"/>
              <w:marBottom w:val="0"/>
              <w:divBdr>
                <w:top w:val="none" w:sz="0" w:space="0" w:color="auto"/>
                <w:left w:val="none" w:sz="0" w:space="0" w:color="auto"/>
                <w:bottom w:val="none" w:sz="0" w:space="0" w:color="auto"/>
                <w:right w:val="none" w:sz="0" w:space="0" w:color="auto"/>
              </w:divBdr>
            </w:div>
            <w:div w:id="287275748">
              <w:marLeft w:val="0"/>
              <w:marRight w:val="0"/>
              <w:marTop w:val="0"/>
              <w:marBottom w:val="0"/>
              <w:divBdr>
                <w:top w:val="none" w:sz="0" w:space="0" w:color="auto"/>
                <w:left w:val="none" w:sz="0" w:space="0" w:color="auto"/>
                <w:bottom w:val="none" w:sz="0" w:space="0" w:color="auto"/>
                <w:right w:val="none" w:sz="0" w:space="0" w:color="auto"/>
              </w:divBdr>
            </w:div>
            <w:div w:id="442191728">
              <w:marLeft w:val="0"/>
              <w:marRight w:val="0"/>
              <w:marTop w:val="0"/>
              <w:marBottom w:val="0"/>
              <w:divBdr>
                <w:top w:val="none" w:sz="0" w:space="0" w:color="auto"/>
                <w:left w:val="none" w:sz="0" w:space="0" w:color="auto"/>
                <w:bottom w:val="none" w:sz="0" w:space="0" w:color="auto"/>
                <w:right w:val="none" w:sz="0" w:space="0" w:color="auto"/>
              </w:divBdr>
            </w:div>
            <w:div w:id="331687148">
              <w:marLeft w:val="0"/>
              <w:marRight w:val="0"/>
              <w:marTop w:val="0"/>
              <w:marBottom w:val="0"/>
              <w:divBdr>
                <w:top w:val="none" w:sz="0" w:space="0" w:color="auto"/>
                <w:left w:val="none" w:sz="0" w:space="0" w:color="auto"/>
                <w:bottom w:val="none" w:sz="0" w:space="0" w:color="auto"/>
                <w:right w:val="none" w:sz="0" w:space="0" w:color="auto"/>
              </w:divBdr>
            </w:div>
            <w:div w:id="327641324">
              <w:marLeft w:val="0"/>
              <w:marRight w:val="0"/>
              <w:marTop w:val="0"/>
              <w:marBottom w:val="0"/>
              <w:divBdr>
                <w:top w:val="none" w:sz="0" w:space="0" w:color="auto"/>
                <w:left w:val="none" w:sz="0" w:space="0" w:color="auto"/>
                <w:bottom w:val="none" w:sz="0" w:space="0" w:color="auto"/>
                <w:right w:val="none" w:sz="0" w:space="0" w:color="auto"/>
              </w:divBdr>
            </w:div>
            <w:div w:id="1375231772">
              <w:marLeft w:val="0"/>
              <w:marRight w:val="0"/>
              <w:marTop w:val="0"/>
              <w:marBottom w:val="0"/>
              <w:divBdr>
                <w:top w:val="none" w:sz="0" w:space="0" w:color="auto"/>
                <w:left w:val="none" w:sz="0" w:space="0" w:color="auto"/>
                <w:bottom w:val="none" w:sz="0" w:space="0" w:color="auto"/>
                <w:right w:val="none" w:sz="0" w:space="0" w:color="auto"/>
              </w:divBdr>
            </w:div>
            <w:div w:id="1707175998">
              <w:marLeft w:val="0"/>
              <w:marRight w:val="0"/>
              <w:marTop w:val="0"/>
              <w:marBottom w:val="0"/>
              <w:divBdr>
                <w:top w:val="none" w:sz="0" w:space="0" w:color="auto"/>
                <w:left w:val="none" w:sz="0" w:space="0" w:color="auto"/>
                <w:bottom w:val="none" w:sz="0" w:space="0" w:color="auto"/>
                <w:right w:val="none" w:sz="0" w:space="0" w:color="auto"/>
              </w:divBdr>
            </w:div>
            <w:div w:id="862986161">
              <w:marLeft w:val="0"/>
              <w:marRight w:val="0"/>
              <w:marTop w:val="0"/>
              <w:marBottom w:val="0"/>
              <w:divBdr>
                <w:top w:val="none" w:sz="0" w:space="0" w:color="auto"/>
                <w:left w:val="none" w:sz="0" w:space="0" w:color="auto"/>
                <w:bottom w:val="none" w:sz="0" w:space="0" w:color="auto"/>
                <w:right w:val="none" w:sz="0" w:space="0" w:color="auto"/>
              </w:divBdr>
            </w:div>
            <w:div w:id="1761953103">
              <w:marLeft w:val="0"/>
              <w:marRight w:val="0"/>
              <w:marTop w:val="0"/>
              <w:marBottom w:val="0"/>
              <w:divBdr>
                <w:top w:val="none" w:sz="0" w:space="0" w:color="auto"/>
                <w:left w:val="none" w:sz="0" w:space="0" w:color="auto"/>
                <w:bottom w:val="none" w:sz="0" w:space="0" w:color="auto"/>
                <w:right w:val="none" w:sz="0" w:space="0" w:color="auto"/>
              </w:divBdr>
            </w:div>
            <w:div w:id="1903516569">
              <w:marLeft w:val="0"/>
              <w:marRight w:val="0"/>
              <w:marTop w:val="0"/>
              <w:marBottom w:val="0"/>
              <w:divBdr>
                <w:top w:val="none" w:sz="0" w:space="0" w:color="auto"/>
                <w:left w:val="none" w:sz="0" w:space="0" w:color="auto"/>
                <w:bottom w:val="none" w:sz="0" w:space="0" w:color="auto"/>
                <w:right w:val="none" w:sz="0" w:space="0" w:color="auto"/>
              </w:divBdr>
            </w:div>
            <w:div w:id="417479992">
              <w:marLeft w:val="0"/>
              <w:marRight w:val="0"/>
              <w:marTop w:val="0"/>
              <w:marBottom w:val="0"/>
              <w:divBdr>
                <w:top w:val="none" w:sz="0" w:space="0" w:color="auto"/>
                <w:left w:val="none" w:sz="0" w:space="0" w:color="auto"/>
                <w:bottom w:val="none" w:sz="0" w:space="0" w:color="auto"/>
                <w:right w:val="none" w:sz="0" w:space="0" w:color="auto"/>
              </w:divBdr>
            </w:div>
            <w:div w:id="517743082">
              <w:marLeft w:val="0"/>
              <w:marRight w:val="0"/>
              <w:marTop w:val="0"/>
              <w:marBottom w:val="0"/>
              <w:divBdr>
                <w:top w:val="none" w:sz="0" w:space="0" w:color="auto"/>
                <w:left w:val="none" w:sz="0" w:space="0" w:color="auto"/>
                <w:bottom w:val="none" w:sz="0" w:space="0" w:color="auto"/>
                <w:right w:val="none" w:sz="0" w:space="0" w:color="auto"/>
              </w:divBdr>
            </w:div>
            <w:div w:id="479999673">
              <w:marLeft w:val="0"/>
              <w:marRight w:val="0"/>
              <w:marTop w:val="0"/>
              <w:marBottom w:val="0"/>
              <w:divBdr>
                <w:top w:val="none" w:sz="0" w:space="0" w:color="auto"/>
                <w:left w:val="none" w:sz="0" w:space="0" w:color="auto"/>
                <w:bottom w:val="none" w:sz="0" w:space="0" w:color="auto"/>
                <w:right w:val="none" w:sz="0" w:space="0" w:color="auto"/>
              </w:divBdr>
            </w:div>
            <w:div w:id="2035960318">
              <w:marLeft w:val="0"/>
              <w:marRight w:val="0"/>
              <w:marTop w:val="0"/>
              <w:marBottom w:val="0"/>
              <w:divBdr>
                <w:top w:val="none" w:sz="0" w:space="0" w:color="auto"/>
                <w:left w:val="none" w:sz="0" w:space="0" w:color="auto"/>
                <w:bottom w:val="none" w:sz="0" w:space="0" w:color="auto"/>
                <w:right w:val="none" w:sz="0" w:space="0" w:color="auto"/>
              </w:divBdr>
            </w:div>
            <w:div w:id="617570155">
              <w:marLeft w:val="0"/>
              <w:marRight w:val="0"/>
              <w:marTop w:val="0"/>
              <w:marBottom w:val="0"/>
              <w:divBdr>
                <w:top w:val="none" w:sz="0" w:space="0" w:color="auto"/>
                <w:left w:val="none" w:sz="0" w:space="0" w:color="auto"/>
                <w:bottom w:val="none" w:sz="0" w:space="0" w:color="auto"/>
                <w:right w:val="none" w:sz="0" w:space="0" w:color="auto"/>
              </w:divBdr>
            </w:div>
            <w:div w:id="591814627">
              <w:marLeft w:val="0"/>
              <w:marRight w:val="0"/>
              <w:marTop w:val="0"/>
              <w:marBottom w:val="0"/>
              <w:divBdr>
                <w:top w:val="none" w:sz="0" w:space="0" w:color="auto"/>
                <w:left w:val="none" w:sz="0" w:space="0" w:color="auto"/>
                <w:bottom w:val="none" w:sz="0" w:space="0" w:color="auto"/>
                <w:right w:val="none" w:sz="0" w:space="0" w:color="auto"/>
              </w:divBdr>
            </w:div>
            <w:div w:id="1032338475">
              <w:marLeft w:val="0"/>
              <w:marRight w:val="0"/>
              <w:marTop w:val="0"/>
              <w:marBottom w:val="0"/>
              <w:divBdr>
                <w:top w:val="none" w:sz="0" w:space="0" w:color="auto"/>
                <w:left w:val="none" w:sz="0" w:space="0" w:color="auto"/>
                <w:bottom w:val="none" w:sz="0" w:space="0" w:color="auto"/>
                <w:right w:val="none" w:sz="0" w:space="0" w:color="auto"/>
              </w:divBdr>
            </w:div>
            <w:div w:id="1556744810">
              <w:marLeft w:val="0"/>
              <w:marRight w:val="0"/>
              <w:marTop w:val="0"/>
              <w:marBottom w:val="0"/>
              <w:divBdr>
                <w:top w:val="none" w:sz="0" w:space="0" w:color="auto"/>
                <w:left w:val="none" w:sz="0" w:space="0" w:color="auto"/>
                <w:bottom w:val="none" w:sz="0" w:space="0" w:color="auto"/>
                <w:right w:val="none" w:sz="0" w:space="0" w:color="auto"/>
              </w:divBdr>
            </w:div>
            <w:div w:id="449201625">
              <w:marLeft w:val="0"/>
              <w:marRight w:val="0"/>
              <w:marTop w:val="0"/>
              <w:marBottom w:val="0"/>
              <w:divBdr>
                <w:top w:val="none" w:sz="0" w:space="0" w:color="auto"/>
                <w:left w:val="none" w:sz="0" w:space="0" w:color="auto"/>
                <w:bottom w:val="none" w:sz="0" w:space="0" w:color="auto"/>
                <w:right w:val="none" w:sz="0" w:space="0" w:color="auto"/>
              </w:divBdr>
            </w:div>
            <w:div w:id="1063452771">
              <w:marLeft w:val="0"/>
              <w:marRight w:val="0"/>
              <w:marTop w:val="0"/>
              <w:marBottom w:val="0"/>
              <w:divBdr>
                <w:top w:val="none" w:sz="0" w:space="0" w:color="auto"/>
                <w:left w:val="none" w:sz="0" w:space="0" w:color="auto"/>
                <w:bottom w:val="none" w:sz="0" w:space="0" w:color="auto"/>
                <w:right w:val="none" w:sz="0" w:space="0" w:color="auto"/>
              </w:divBdr>
            </w:div>
            <w:div w:id="1732607373">
              <w:marLeft w:val="0"/>
              <w:marRight w:val="0"/>
              <w:marTop w:val="0"/>
              <w:marBottom w:val="0"/>
              <w:divBdr>
                <w:top w:val="none" w:sz="0" w:space="0" w:color="auto"/>
                <w:left w:val="none" w:sz="0" w:space="0" w:color="auto"/>
                <w:bottom w:val="none" w:sz="0" w:space="0" w:color="auto"/>
                <w:right w:val="none" w:sz="0" w:space="0" w:color="auto"/>
              </w:divBdr>
            </w:div>
            <w:div w:id="633025022">
              <w:marLeft w:val="0"/>
              <w:marRight w:val="0"/>
              <w:marTop w:val="0"/>
              <w:marBottom w:val="0"/>
              <w:divBdr>
                <w:top w:val="none" w:sz="0" w:space="0" w:color="auto"/>
                <w:left w:val="none" w:sz="0" w:space="0" w:color="auto"/>
                <w:bottom w:val="none" w:sz="0" w:space="0" w:color="auto"/>
                <w:right w:val="none" w:sz="0" w:space="0" w:color="auto"/>
              </w:divBdr>
            </w:div>
            <w:div w:id="1685090158">
              <w:marLeft w:val="0"/>
              <w:marRight w:val="0"/>
              <w:marTop w:val="0"/>
              <w:marBottom w:val="0"/>
              <w:divBdr>
                <w:top w:val="none" w:sz="0" w:space="0" w:color="auto"/>
                <w:left w:val="none" w:sz="0" w:space="0" w:color="auto"/>
                <w:bottom w:val="none" w:sz="0" w:space="0" w:color="auto"/>
                <w:right w:val="none" w:sz="0" w:space="0" w:color="auto"/>
              </w:divBdr>
            </w:div>
            <w:div w:id="2115979071">
              <w:marLeft w:val="0"/>
              <w:marRight w:val="0"/>
              <w:marTop w:val="0"/>
              <w:marBottom w:val="0"/>
              <w:divBdr>
                <w:top w:val="none" w:sz="0" w:space="0" w:color="auto"/>
                <w:left w:val="none" w:sz="0" w:space="0" w:color="auto"/>
                <w:bottom w:val="none" w:sz="0" w:space="0" w:color="auto"/>
                <w:right w:val="none" w:sz="0" w:space="0" w:color="auto"/>
              </w:divBdr>
            </w:div>
            <w:div w:id="1711496682">
              <w:marLeft w:val="0"/>
              <w:marRight w:val="0"/>
              <w:marTop w:val="0"/>
              <w:marBottom w:val="0"/>
              <w:divBdr>
                <w:top w:val="none" w:sz="0" w:space="0" w:color="auto"/>
                <w:left w:val="none" w:sz="0" w:space="0" w:color="auto"/>
                <w:bottom w:val="none" w:sz="0" w:space="0" w:color="auto"/>
                <w:right w:val="none" w:sz="0" w:space="0" w:color="auto"/>
              </w:divBdr>
            </w:div>
            <w:div w:id="162475222">
              <w:marLeft w:val="0"/>
              <w:marRight w:val="0"/>
              <w:marTop w:val="0"/>
              <w:marBottom w:val="0"/>
              <w:divBdr>
                <w:top w:val="none" w:sz="0" w:space="0" w:color="auto"/>
                <w:left w:val="none" w:sz="0" w:space="0" w:color="auto"/>
                <w:bottom w:val="none" w:sz="0" w:space="0" w:color="auto"/>
                <w:right w:val="none" w:sz="0" w:space="0" w:color="auto"/>
              </w:divBdr>
            </w:div>
            <w:div w:id="519198619">
              <w:marLeft w:val="0"/>
              <w:marRight w:val="0"/>
              <w:marTop w:val="0"/>
              <w:marBottom w:val="0"/>
              <w:divBdr>
                <w:top w:val="none" w:sz="0" w:space="0" w:color="auto"/>
                <w:left w:val="none" w:sz="0" w:space="0" w:color="auto"/>
                <w:bottom w:val="none" w:sz="0" w:space="0" w:color="auto"/>
                <w:right w:val="none" w:sz="0" w:space="0" w:color="auto"/>
              </w:divBdr>
            </w:div>
            <w:div w:id="1890417649">
              <w:marLeft w:val="0"/>
              <w:marRight w:val="0"/>
              <w:marTop w:val="0"/>
              <w:marBottom w:val="0"/>
              <w:divBdr>
                <w:top w:val="none" w:sz="0" w:space="0" w:color="auto"/>
                <w:left w:val="none" w:sz="0" w:space="0" w:color="auto"/>
                <w:bottom w:val="none" w:sz="0" w:space="0" w:color="auto"/>
                <w:right w:val="none" w:sz="0" w:space="0" w:color="auto"/>
              </w:divBdr>
            </w:div>
            <w:div w:id="2057267181">
              <w:marLeft w:val="0"/>
              <w:marRight w:val="0"/>
              <w:marTop w:val="0"/>
              <w:marBottom w:val="0"/>
              <w:divBdr>
                <w:top w:val="none" w:sz="0" w:space="0" w:color="auto"/>
                <w:left w:val="none" w:sz="0" w:space="0" w:color="auto"/>
                <w:bottom w:val="none" w:sz="0" w:space="0" w:color="auto"/>
                <w:right w:val="none" w:sz="0" w:space="0" w:color="auto"/>
              </w:divBdr>
            </w:div>
            <w:div w:id="480579571">
              <w:marLeft w:val="0"/>
              <w:marRight w:val="0"/>
              <w:marTop w:val="0"/>
              <w:marBottom w:val="0"/>
              <w:divBdr>
                <w:top w:val="none" w:sz="0" w:space="0" w:color="auto"/>
                <w:left w:val="none" w:sz="0" w:space="0" w:color="auto"/>
                <w:bottom w:val="none" w:sz="0" w:space="0" w:color="auto"/>
                <w:right w:val="none" w:sz="0" w:space="0" w:color="auto"/>
              </w:divBdr>
            </w:div>
            <w:div w:id="1923561499">
              <w:marLeft w:val="0"/>
              <w:marRight w:val="0"/>
              <w:marTop w:val="0"/>
              <w:marBottom w:val="0"/>
              <w:divBdr>
                <w:top w:val="none" w:sz="0" w:space="0" w:color="auto"/>
                <w:left w:val="none" w:sz="0" w:space="0" w:color="auto"/>
                <w:bottom w:val="none" w:sz="0" w:space="0" w:color="auto"/>
                <w:right w:val="none" w:sz="0" w:space="0" w:color="auto"/>
              </w:divBdr>
            </w:div>
            <w:div w:id="1959099521">
              <w:marLeft w:val="0"/>
              <w:marRight w:val="0"/>
              <w:marTop w:val="0"/>
              <w:marBottom w:val="0"/>
              <w:divBdr>
                <w:top w:val="none" w:sz="0" w:space="0" w:color="auto"/>
                <w:left w:val="none" w:sz="0" w:space="0" w:color="auto"/>
                <w:bottom w:val="none" w:sz="0" w:space="0" w:color="auto"/>
                <w:right w:val="none" w:sz="0" w:space="0" w:color="auto"/>
              </w:divBdr>
            </w:div>
            <w:div w:id="153036063">
              <w:marLeft w:val="0"/>
              <w:marRight w:val="0"/>
              <w:marTop w:val="0"/>
              <w:marBottom w:val="0"/>
              <w:divBdr>
                <w:top w:val="none" w:sz="0" w:space="0" w:color="auto"/>
                <w:left w:val="none" w:sz="0" w:space="0" w:color="auto"/>
                <w:bottom w:val="none" w:sz="0" w:space="0" w:color="auto"/>
                <w:right w:val="none" w:sz="0" w:space="0" w:color="auto"/>
              </w:divBdr>
            </w:div>
            <w:div w:id="886450858">
              <w:marLeft w:val="0"/>
              <w:marRight w:val="0"/>
              <w:marTop w:val="0"/>
              <w:marBottom w:val="0"/>
              <w:divBdr>
                <w:top w:val="none" w:sz="0" w:space="0" w:color="auto"/>
                <w:left w:val="none" w:sz="0" w:space="0" w:color="auto"/>
                <w:bottom w:val="none" w:sz="0" w:space="0" w:color="auto"/>
                <w:right w:val="none" w:sz="0" w:space="0" w:color="auto"/>
              </w:divBdr>
            </w:div>
            <w:div w:id="1601841102">
              <w:marLeft w:val="0"/>
              <w:marRight w:val="0"/>
              <w:marTop w:val="0"/>
              <w:marBottom w:val="0"/>
              <w:divBdr>
                <w:top w:val="none" w:sz="0" w:space="0" w:color="auto"/>
                <w:left w:val="none" w:sz="0" w:space="0" w:color="auto"/>
                <w:bottom w:val="none" w:sz="0" w:space="0" w:color="auto"/>
                <w:right w:val="none" w:sz="0" w:space="0" w:color="auto"/>
              </w:divBdr>
            </w:div>
            <w:div w:id="657656734">
              <w:marLeft w:val="0"/>
              <w:marRight w:val="0"/>
              <w:marTop w:val="0"/>
              <w:marBottom w:val="0"/>
              <w:divBdr>
                <w:top w:val="none" w:sz="0" w:space="0" w:color="auto"/>
                <w:left w:val="none" w:sz="0" w:space="0" w:color="auto"/>
                <w:bottom w:val="none" w:sz="0" w:space="0" w:color="auto"/>
                <w:right w:val="none" w:sz="0" w:space="0" w:color="auto"/>
              </w:divBdr>
            </w:div>
            <w:div w:id="852576695">
              <w:marLeft w:val="0"/>
              <w:marRight w:val="0"/>
              <w:marTop w:val="0"/>
              <w:marBottom w:val="0"/>
              <w:divBdr>
                <w:top w:val="none" w:sz="0" w:space="0" w:color="auto"/>
                <w:left w:val="none" w:sz="0" w:space="0" w:color="auto"/>
                <w:bottom w:val="none" w:sz="0" w:space="0" w:color="auto"/>
                <w:right w:val="none" w:sz="0" w:space="0" w:color="auto"/>
              </w:divBdr>
            </w:div>
            <w:div w:id="153841864">
              <w:marLeft w:val="0"/>
              <w:marRight w:val="0"/>
              <w:marTop w:val="0"/>
              <w:marBottom w:val="0"/>
              <w:divBdr>
                <w:top w:val="none" w:sz="0" w:space="0" w:color="auto"/>
                <w:left w:val="none" w:sz="0" w:space="0" w:color="auto"/>
                <w:bottom w:val="none" w:sz="0" w:space="0" w:color="auto"/>
                <w:right w:val="none" w:sz="0" w:space="0" w:color="auto"/>
              </w:divBdr>
            </w:div>
            <w:div w:id="1084567256">
              <w:marLeft w:val="0"/>
              <w:marRight w:val="0"/>
              <w:marTop w:val="0"/>
              <w:marBottom w:val="0"/>
              <w:divBdr>
                <w:top w:val="none" w:sz="0" w:space="0" w:color="auto"/>
                <w:left w:val="none" w:sz="0" w:space="0" w:color="auto"/>
                <w:bottom w:val="none" w:sz="0" w:space="0" w:color="auto"/>
                <w:right w:val="none" w:sz="0" w:space="0" w:color="auto"/>
              </w:divBdr>
            </w:div>
            <w:div w:id="800533619">
              <w:marLeft w:val="0"/>
              <w:marRight w:val="0"/>
              <w:marTop w:val="0"/>
              <w:marBottom w:val="0"/>
              <w:divBdr>
                <w:top w:val="none" w:sz="0" w:space="0" w:color="auto"/>
                <w:left w:val="none" w:sz="0" w:space="0" w:color="auto"/>
                <w:bottom w:val="none" w:sz="0" w:space="0" w:color="auto"/>
                <w:right w:val="none" w:sz="0" w:space="0" w:color="auto"/>
              </w:divBdr>
            </w:div>
            <w:div w:id="1152721634">
              <w:marLeft w:val="0"/>
              <w:marRight w:val="0"/>
              <w:marTop w:val="0"/>
              <w:marBottom w:val="0"/>
              <w:divBdr>
                <w:top w:val="none" w:sz="0" w:space="0" w:color="auto"/>
                <w:left w:val="none" w:sz="0" w:space="0" w:color="auto"/>
                <w:bottom w:val="none" w:sz="0" w:space="0" w:color="auto"/>
                <w:right w:val="none" w:sz="0" w:space="0" w:color="auto"/>
              </w:divBdr>
            </w:div>
            <w:div w:id="1149133516">
              <w:marLeft w:val="0"/>
              <w:marRight w:val="0"/>
              <w:marTop w:val="0"/>
              <w:marBottom w:val="0"/>
              <w:divBdr>
                <w:top w:val="none" w:sz="0" w:space="0" w:color="auto"/>
                <w:left w:val="none" w:sz="0" w:space="0" w:color="auto"/>
                <w:bottom w:val="none" w:sz="0" w:space="0" w:color="auto"/>
                <w:right w:val="none" w:sz="0" w:space="0" w:color="auto"/>
              </w:divBdr>
            </w:div>
            <w:div w:id="1612055495">
              <w:marLeft w:val="0"/>
              <w:marRight w:val="0"/>
              <w:marTop w:val="0"/>
              <w:marBottom w:val="0"/>
              <w:divBdr>
                <w:top w:val="none" w:sz="0" w:space="0" w:color="auto"/>
                <w:left w:val="none" w:sz="0" w:space="0" w:color="auto"/>
                <w:bottom w:val="none" w:sz="0" w:space="0" w:color="auto"/>
                <w:right w:val="none" w:sz="0" w:space="0" w:color="auto"/>
              </w:divBdr>
            </w:div>
            <w:div w:id="2013877471">
              <w:marLeft w:val="0"/>
              <w:marRight w:val="0"/>
              <w:marTop w:val="0"/>
              <w:marBottom w:val="0"/>
              <w:divBdr>
                <w:top w:val="none" w:sz="0" w:space="0" w:color="auto"/>
                <w:left w:val="none" w:sz="0" w:space="0" w:color="auto"/>
                <w:bottom w:val="none" w:sz="0" w:space="0" w:color="auto"/>
                <w:right w:val="none" w:sz="0" w:space="0" w:color="auto"/>
              </w:divBdr>
            </w:div>
            <w:div w:id="223493310">
              <w:marLeft w:val="0"/>
              <w:marRight w:val="0"/>
              <w:marTop w:val="0"/>
              <w:marBottom w:val="0"/>
              <w:divBdr>
                <w:top w:val="none" w:sz="0" w:space="0" w:color="auto"/>
                <w:left w:val="none" w:sz="0" w:space="0" w:color="auto"/>
                <w:bottom w:val="none" w:sz="0" w:space="0" w:color="auto"/>
                <w:right w:val="none" w:sz="0" w:space="0" w:color="auto"/>
              </w:divBdr>
            </w:div>
            <w:div w:id="1285162268">
              <w:marLeft w:val="0"/>
              <w:marRight w:val="0"/>
              <w:marTop w:val="0"/>
              <w:marBottom w:val="0"/>
              <w:divBdr>
                <w:top w:val="none" w:sz="0" w:space="0" w:color="auto"/>
                <w:left w:val="none" w:sz="0" w:space="0" w:color="auto"/>
                <w:bottom w:val="none" w:sz="0" w:space="0" w:color="auto"/>
                <w:right w:val="none" w:sz="0" w:space="0" w:color="auto"/>
              </w:divBdr>
            </w:div>
            <w:div w:id="239950476">
              <w:marLeft w:val="0"/>
              <w:marRight w:val="0"/>
              <w:marTop w:val="0"/>
              <w:marBottom w:val="0"/>
              <w:divBdr>
                <w:top w:val="none" w:sz="0" w:space="0" w:color="auto"/>
                <w:left w:val="none" w:sz="0" w:space="0" w:color="auto"/>
                <w:bottom w:val="none" w:sz="0" w:space="0" w:color="auto"/>
                <w:right w:val="none" w:sz="0" w:space="0" w:color="auto"/>
              </w:divBdr>
            </w:div>
            <w:div w:id="1593472984">
              <w:marLeft w:val="0"/>
              <w:marRight w:val="0"/>
              <w:marTop w:val="0"/>
              <w:marBottom w:val="0"/>
              <w:divBdr>
                <w:top w:val="none" w:sz="0" w:space="0" w:color="auto"/>
                <w:left w:val="none" w:sz="0" w:space="0" w:color="auto"/>
                <w:bottom w:val="none" w:sz="0" w:space="0" w:color="auto"/>
                <w:right w:val="none" w:sz="0" w:space="0" w:color="auto"/>
              </w:divBdr>
            </w:div>
            <w:div w:id="1352341786">
              <w:marLeft w:val="0"/>
              <w:marRight w:val="0"/>
              <w:marTop w:val="0"/>
              <w:marBottom w:val="0"/>
              <w:divBdr>
                <w:top w:val="none" w:sz="0" w:space="0" w:color="auto"/>
                <w:left w:val="none" w:sz="0" w:space="0" w:color="auto"/>
                <w:bottom w:val="none" w:sz="0" w:space="0" w:color="auto"/>
                <w:right w:val="none" w:sz="0" w:space="0" w:color="auto"/>
              </w:divBdr>
            </w:div>
            <w:div w:id="443547696">
              <w:marLeft w:val="0"/>
              <w:marRight w:val="0"/>
              <w:marTop w:val="0"/>
              <w:marBottom w:val="0"/>
              <w:divBdr>
                <w:top w:val="none" w:sz="0" w:space="0" w:color="auto"/>
                <w:left w:val="none" w:sz="0" w:space="0" w:color="auto"/>
                <w:bottom w:val="none" w:sz="0" w:space="0" w:color="auto"/>
                <w:right w:val="none" w:sz="0" w:space="0" w:color="auto"/>
              </w:divBdr>
            </w:div>
            <w:div w:id="764570776">
              <w:marLeft w:val="0"/>
              <w:marRight w:val="0"/>
              <w:marTop w:val="0"/>
              <w:marBottom w:val="0"/>
              <w:divBdr>
                <w:top w:val="none" w:sz="0" w:space="0" w:color="auto"/>
                <w:left w:val="none" w:sz="0" w:space="0" w:color="auto"/>
                <w:bottom w:val="none" w:sz="0" w:space="0" w:color="auto"/>
                <w:right w:val="none" w:sz="0" w:space="0" w:color="auto"/>
              </w:divBdr>
            </w:div>
            <w:div w:id="786631064">
              <w:marLeft w:val="0"/>
              <w:marRight w:val="0"/>
              <w:marTop w:val="0"/>
              <w:marBottom w:val="0"/>
              <w:divBdr>
                <w:top w:val="none" w:sz="0" w:space="0" w:color="auto"/>
                <w:left w:val="none" w:sz="0" w:space="0" w:color="auto"/>
                <w:bottom w:val="none" w:sz="0" w:space="0" w:color="auto"/>
                <w:right w:val="none" w:sz="0" w:space="0" w:color="auto"/>
              </w:divBdr>
            </w:div>
            <w:div w:id="183131682">
              <w:marLeft w:val="0"/>
              <w:marRight w:val="0"/>
              <w:marTop w:val="0"/>
              <w:marBottom w:val="0"/>
              <w:divBdr>
                <w:top w:val="none" w:sz="0" w:space="0" w:color="auto"/>
                <w:left w:val="none" w:sz="0" w:space="0" w:color="auto"/>
                <w:bottom w:val="none" w:sz="0" w:space="0" w:color="auto"/>
                <w:right w:val="none" w:sz="0" w:space="0" w:color="auto"/>
              </w:divBdr>
            </w:div>
            <w:div w:id="1509294555">
              <w:marLeft w:val="0"/>
              <w:marRight w:val="0"/>
              <w:marTop w:val="0"/>
              <w:marBottom w:val="0"/>
              <w:divBdr>
                <w:top w:val="none" w:sz="0" w:space="0" w:color="auto"/>
                <w:left w:val="none" w:sz="0" w:space="0" w:color="auto"/>
                <w:bottom w:val="none" w:sz="0" w:space="0" w:color="auto"/>
                <w:right w:val="none" w:sz="0" w:space="0" w:color="auto"/>
              </w:divBdr>
            </w:div>
            <w:div w:id="791752129">
              <w:marLeft w:val="0"/>
              <w:marRight w:val="0"/>
              <w:marTop w:val="0"/>
              <w:marBottom w:val="0"/>
              <w:divBdr>
                <w:top w:val="none" w:sz="0" w:space="0" w:color="auto"/>
                <w:left w:val="none" w:sz="0" w:space="0" w:color="auto"/>
                <w:bottom w:val="none" w:sz="0" w:space="0" w:color="auto"/>
                <w:right w:val="none" w:sz="0" w:space="0" w:color="auto"/>
              </w:divBdr>
            </w:div>
            <w:div w:id="1837845996">
              <w:marLeft w:val="0"/>
              <w:marRight w:val="0"/>
              <w:marTop w:val="0"/>
              <w:marBottom w:val="0"/>
              <w:divBdr>
                <w:top w:val="none" w:sz="0" w:space="0" w:color="auto"/>
                <w:left w:val="none" w:sz="0" w:space="0" w:color="auto"/>
                <w:bottom w:val="none" w:sz="0" w:space="0" w:color="auto"/>
                <w:right w:val="none" w:sz="0" w:space="0" w:color="auto"/>
              </w:divBdr>
            </w:div>
            <w:div w:id="1881671755">
              <w:marLeft w:val="0"/>
              <w:marRight w:val="0"/>
              <w:marTop w:val="0"/>
              <w:marBottom w:val="0"/>
              <w:divBdr>
                <w:top w:val="none" w:sz="0" w:space="0" w:color="auto"/>
                <w:left w:val="none" w:sz="0" w:space="0" w:color="auto"/>
                <w:bottom w:val="none" w:sz="0" w:space="0" w:color="auto"/>
                <w:right w:val="none" w:sz="0" w:space="0" w:color="auto"/>
              </w:divBdr>
            </w:div>
            <w:div w:id="1098981944">
              <w:marLeft w:val="0"/>
              <w:marRight w:val="0"/>
              <w:marTop w:val="0"/>
              <w:marBottom w:val="0"/>
              <w:divBdr>
                <w:top w:val="none" w:sz="0" w:space="0" w:color="auto"/>
                <w:left w:val="none" w:sz="0" w:space="0" w:color="auto"/>
                <w:bottom w:val="none" w:sz="0" w:space="0" w:color="auto"/>
                <w:right w:val="none" w:sz="0" w:space="0" w:color="auto"/>
              </w:divBdr>
            </w:div>
            <w:div w:id="1063331615">
              <w:marLeft w:val="0"/>
              <w:marRight w:val="0"/>
              <w:marTop w:val="0"/>
              <w:marBottom w:val="0"/>
              <w:divBdr>
                <w:top w:val="none" w:sz="0" w:space="0" w:color="auto"/>
                <w:left w:val="none" w:sz="0" w:space="0" w:color="auto"/>
                <w:bottom w:val="none" w:sz="0" w:space="0" w:color="auto"/>
                <w:right w:val="none" w:sz="0" w:space="0" w:color="auto"/>
              </w:divBdr>
            </w:div>
            <w:div w:id="1838618628">
              <w:marLeft w:val="0"/>
              <w:marRight w:val="0"/>
              <w:marTop w:val="0"/>
              <w:marBottom w:val="0"/>
              <w:divBdr>
                <w:top w:val="none" w:sz="0" w:space="0" w:color="auto"/>
                <w:left w:val="none" w:sz="0" w:space="0" w:color="auto"/>
                <w:bottom w:val="none" w:sz="0" w:space="0" w:color="auto"/>
                <w:right w:val="none" w:sz="0" w:space="0" w:color="auto"/>
              </w:divBdr>
            </w:div>
            <w:div w:id="1716273935">
              <w:marLeft w:val="0"/>
              <w:marRight w:val="0"/>
              <w:marTop w:val="0"/>
              <w:marBottom w:val="0"/>
              <w:divBdr>
                <w:top w:val="none" w:sz="0" w:space="0" w:color="auto"/>
                <w:left w:val="none" w:sz="0" w:space="0" w:color="auto"/>
                <w:bottom w:val="none" w:sz="0" w:space="0" w:color="auto"/>
                <w:right w:val="none" w:sz="0" w:space="0" w:color="auto"/>
              </w:divBdr>
            </w:div>
            <w:div w:id="683745100">
              <w:marLeft w:val="0"/>
              <w:marRight w:val="0"/>
              <w:marTop w:val="0"/>
              <w:marBottom w:val="0"/>
              <w:divBdr>
                <w:top w:val="none" w:sz="0" w:space="0" w:color="auto"/>
                <w:left w:val="none" w:sz="0" w:space="0" w:color="auto"/>
                <w:bottom w:val="none" w:sz="0" w:space="0" w:color="auto"/>
                <w:right w:val="none" w:sz="0" w:space="0" w:color="auto"/>
              </w:divBdr>
            </w:div>
            <w:div w:id="1191995271">
              <w:marLeft w:val="0"/>
              <w:marRight w:val="0"/>
              <w:marTop w:val="0"/>
              <w:marBottom w:val="0"/>
              <w:divBdr>
                <w:top w:val="none" w:sz="0" w:space="0" w:color="auto"/>
                <w:left w:val="none" w:sz="0" w:space="0" w:color="auto"/>
                <w:bottom w:val="none" w:sz="0" w:space="0" w:color="auto"/>
                <w:right w:val="none" w:sz="0" w:space="0" w:color="auto"/>
              </w:divBdr>
            </w:div>
            <w:div w:id="1462386945">
              <w:marLeft w:val="0"/>
              <w:marRight w:val="0"/>
              <w:marTop w:val="0"/>
              <w:marBottom w:val="0"/>
              <w:divBdr>
                <w:top w:val="none" w:sz="0" w:space="0" w:color="auto"/>
                <w:left w:val="none" w:sz="0" w:space="0" w:color="auto"/>
                <w:bottom w:val="none" w:sz="0" w:space="0" w:color="auto"/>
                <w:right w:val="none" w:sz="0" w:space="0" w:color="auto"/>
              </w:divBdr>
            </w:div>
            <w:div w:id="1663506447">
              <w:marLeft w:val="0"/>
              <w:marRight w:val="0"/>
              <w:marTop w:val="0"/>
              <w:marBottom w:val="0"/>
              <w:divBdr>
                <w:top w:val="none" w:sz="0" w:space="0" w:color="auto"/>
                <w:left w:val="none" w:sz="0" w:space="0" w:color="auto"/>
                <w:bottom w:val="none" w:sz="0" w:space="0" w:color="auto"/>
                <w:right w:val="none" w:sz="0" w:space="0" w:color="auto"/>
              </w:divBdr>
            </w:div>
            <w:div w:id="257718037">
              <w:marLeft w:val="0"/>
              <w:marRight w:val="0"/>
              <w:marTop w:val="0"/>
              <w:marBottom w:val="0"/>
              <w:divBdr>
                <w:top w:val="none" w:sz="0" w:space="0" w:color="auto"/>
                <w:left w:val="none" w:sz="0" w:space="0" w:color="auto"/>
                <w:bottom w:val="none" w:sz="0" w:space="0" w:color="auto"/>
                <w:right w:val="none" w:sz="0" w:space="0" w:color="auto"/>
              </w:divBdr>
            </w:div>
            <w:div w:id="339940519">
              <w:marLeft w:val="0"/>
              <w:marRight w:val="0"/>
              <w:marTop w:val="0"/>
              <w:marBottom w:val="0"/>
              <w:divBdr>
                <w:top w:val="none" w:sz="0" w:space="0" w:color="auto"/>
                <w:left w:val="none" w:sz="0" w:space="0" w:color="auto"/>
                <w:bottom w:val="none" w:sz="0" w:space="0" w:color="auto"/>
                <w:right w:val="none" w:sz="0" w:space="0" w:color="auto"/>
              </w:divBdr>
            </w:div>
            <w:div w:id="1370762296">
              <w:marLeft w:val="0"/>
              <w:marRight w:val="0"/>
              <w:marTop w:val="0"/>
              <w:marBottom w:val="0"/>
              <w:divBdr>
                <w:top w:val="none" w:sz="0" w:space="0" w:color="auto"/>
                <w:left w:val="none" w:sz="0" w:space="0" w:color="auto"/>
                <w:bottom w:val="none" w:sz="0" w:space="0" w:color="auto"/>
                <w:right w:val="none" w:sz="0" w:space="0" w:color="auto"/>
              </w:divBdr>
            </w:div>
            <w:div w:id="124351325">
              <w:marLeft w:val="0"/>
              <w:marRight w:val="0"/>
              <w:marTop w:val="0"/>
              <w:marBottom w:val="0"/>
              <w:divBdr>
                <w:top w:val="none" w:sz="0" w:space="0" w:color="auto"/>
                <w:left w:val="none" w:sz="0" w:space="0" w:color="auto"/>
                <w:bottom w:val="none" w:sz="0" w:space="0" w:color="auto"/>
                <w:right w:val="none" w:sz="0" w:space="0" w:color="auto"/>
              </w:divBdr>
            </w:div>
            <w:div w:id="1407609432">
              <w:marLeft w:val="0"/>
              <w:marRight w:val="0"/>
              <w:marTop w:val="0"/>
              <w:marBottom w:val="0"/>
              <w:divBdr>
                <w:top w:val="none" w:sz="0" w:space="0" w:color="auto"/>
                <w:left w:val="none" w:sz="0" w:space="0" w:color="auto"/>
                <w:bottom w:val="none" w:sz="0" w:space="0" w:color="auto"/>
                <w:right w:val="none" w:sz="0" w:space="0" w:color="auto"/>
              </w:divBdr>
            </w:div>
            <w:div w:id="1433817312">
              <w:marLeft w:val="0"/>
              <w:marRight w:val="0"/>
              <w:marTop w:val="0"/>
              <w:marBottom w:val="0"/>
              <w:divBdr>
                <w:top w:val="none" w:sz="0" w:space="0" w:color="auto"/>
                <w:left w:val="none" w:sz="0" w:space="0" w:color="auto"/>
                <w:bottom w:val="none" w:sz="0" w:space="0" w:color="auto"/>
                <w:right w:val="none" w:sz="0" w:space="0" w:color="auto"/>
              </w:divBdr>
            </w:div>
            <w:div w:id="791284498">
              <w:marLeft w:val="0"/>
              <w:marRight w:val="0"/>
              <w:marTop w:val="0"/>
              <w:marBottom w:val="0"/>
              <w:divBdr>
                <w:top w:val="none" w:sz="0" w:space="0" w:color="auto"/>
                <w:left w:val="none" w:sz="0" w:space="0" w:color="auto"/>
                <w:bottom w:val="none" w:sz="0" w:space="0" w:color="auto"/>
                <w:right w:val="none" w:sz="0" w:space="0" w:color="auto"/>
              </w:divBdr>
            </w:div>
            <w:div w:id="12481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222">
      <w:bodyDiv w:val="1"/>
      <w:marLeft w:val="0"/>
      <w:marRight w:val="0"/>
      <w:marTop w:val="0"/>
      <w:marBottom w:val="0"/>
      <w:divBdr>
        <w:top w:val="none" w:sz="0" w:space="0" w:color="auto"/>
        <w:left w:val="none" w:sz="0" w:space="0" w:color="auto"/>
        <w:bottom w:val="none" w:sz="0" w:space="0" w:color="auto"/>
        <w:right w:val="none" w:sz="0" w:space="0" w:color="auto"/>
      </w:divBdr>
      <w:divsChild>
        <w:div w:id="629894229">
          <w:marLeft w:val="0"/>
          <w:marRight w:val="0"/>
          <w:marTop w:val="0"/>
          <w:marBottom w:val="0"/>
          <w:divBdr>
            <w:top w:val="none" w:sz="0" w:space="0" w:color="auto"/>
            <w:left w:val="none" w:sz="0" w:space="0" w:color="auto"/>
            <w:bottom w:val="none" w:sz="0" w:space="0" w:color="auto"/>
            <w:right w:val="none" w:sz="0" w:space="0" w:color="auto"/>
          </w:divBdr>
          <w:divsChild>
            <w:div w:id="1635795357">
              <w:marLeft w:val="0"/>
              <w:marRight w:val="0"/>
              <w:marTop w:val="0"/>
              <w:marBottom w:val="0"/>
              <w:divBdr>
                <w:top w:val="none" w:sz="0" w:space="0" w:color="auto"/>
                <w:left w:val="none" w:sz="0" w:space="0" w:color="auto"/>
                <w:bottom w:val="none" w:sz="0" w:space="0" w:color="auto"/>
                <w:right w:val="none" w:sz="0" w:space="0" w:color="auto"/>
              </w:divBdr>
            </w:div>
            <w:div w:id="1373001466">
              <w:marLeft w:val="0"/>
              <w:marRight w:val="0"/>
              <w:marTop w:val="0"/>
              <w:marBottom w:val="0"/>
              <w:divBdr>
                <w:top w:val="none" w:sz="0" w:space="0" w:color="auto"/>
                <w:left w:val="none" w:sz="0" w:space="0" w:color="auto"/>
                <w:bottom w:val="none" w:sz="0" w:space="0" w:color="auto"/>
                <w:right w:val="none" w:sz="0" w:space="0" w:color="auto"/>
              </w:divBdr>
            </w:div>
            <w:div w:id="1393189260">
              <w:marLeft w:val="0"/>
              <w:marRight w:val="0"/>
              <w:marTop w:val="0"/>
              <w:marBottom w:val="0"/>
              <w:divBdr>
                <w:top w:val="none" w:sz="0" w:space="0" w:color="auto"/>
                <w:left w:val="none" w:sz="0" w:space="0" w:color="auto"/>
                <w:bottom w:val="none" w:sz="0" w:space="0" w:color="auto"/>
                <w:right w:val="none" w:sz="0" w:space="0" w:color="auto"/>
              </w:divBdr>
            </w:div>
            <w:div w:id="1485656726">
              <w:marLeft w:val="0"/>
              <w:marRight w:val="0"/>
              <w:marTop w:val="0"/>
              <w:marBottom w:val="0"/>
              <w:divBdr>
                <w:top w:val="none" w:sz="0" w:space="0" w:color="auto"/>
                <w:left w:val="none" w:sz="0" w:space="0" w:color="auto"/>
                <w:bottom w:val="none" w:sz="0" w:space="0" w:color="auto"/>
                <w:right w:val="none" w:sz="0" w:space="0" w:color="auto"/>
              </w:divBdr>
            </w:div>
            <w:div w:id="186790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60255">
      <w:bodyDiv w:val="1"/>
      <w:marLeft w:val="0"/>
      <w:marRight w:val="0"/>
      <w:marTop w:val="0"/>
      <w:marBottom w:val="0"/>
      <w:divBdr>
        <w:top w:val="none" w:sz="0" w:space="0" w:color="auto"/>
        <w:left w:val="none" w:sz="0" w:space="0" w:color="auto"/>
        <w:bottom w:val="none" w:sz="0" w:space="0" w:color="auto"/>
        <w:right w:val="none" w:sz="0" w:space="0" w:color="auto"/>
      </w:divBdr>
      <w:divsChild>
        <w:div w:id="1536848561">
          <w:marLeft w:val="0"/>
          <w:marRight w:val="0"/>
          <w:marTop w:val="0"/>
          <w:marBottom w:val="0"/>
          <w:divBdr>
            <w:top w:val="none" w:sz="0" w:space="0" w:color="auto"/>
            <w:left w:val="none" w:sz="0" w:space="0" w:color="auto"/>
            <w:bottom w:val="none" w:sz="0" w:space="0" w:color="auto"/>
            <w:right w:val="none" w:sz="0" w:space="0" w:color="auto"/>
          </w:divBdr>
          <w:divsChild>
            <w:div w:id="2403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710">
      <w:bodyDiv w:val="1"/>
      <w:marLeft w:val="0"/>
      <w:marRight w:val="0"/>
      <w:marTop w:val="0"/>
      <w:marBottom w:val="0"/>
      <w:divBdr>
        <w:top w:val="none" w:sz="0" w:space="0" w:color="auto"/>
        <w:left w:val="none" w:sz="0" w:space="0" w:color="auto"/>
        <w:bottom w:val="none" w:sz="0" w:space="0" w:color="auto"/>
        <w:right w:val="none" w:sz="0" w:space="0" w:color="auto"/>
      </w:divBdr>
      <w:divsChild>
        <w:div w:id="1718503470">
          <w:marLeft w:val="0"/>
          <w:marRight w:val="0"/>
          <w:marTop w:val="0"/>
          <w:marBottom w:val="0"/>
          <w:divBdr>
            <w:top w:val="none" w:sz="0" w:space="0" w:color="auto"/>
            <w:left w:val="none" w:sz="0" w:space="0" w:color="auto"/>
            <w:bottom w:val="none" w:sz="0" w:space="0" w:color="auto"/>
            <w:right w:val="none" w:sz="0" w:space="0" w:color="auto"/>
          </w:divBdr>
          <w:divsChild>
            <w:div w:id="8496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2615">
      <w:bodyDiv w:val="1"/>
      <w:marLeft w:val="0"/>
      <w:marRight w:val="0"/>
      <w:marTop w:val="0"/>
      <w:marBottom w:val="0"/>
      <w:divBdr>
        <w:top w:val="none" w:sz="0" w:space="0" w:color="auto"/>
        <w:left w:val="none" w:sz="0" w:space="0" w:color="auto"/>
        <w:bottom w:val="none" w:sz="0" w:space="0" w:color="auto"/>
        <w:right w:val="none" w:sz="0" w:space="0" w:color="auto"/>
      </w:divBdr>
      <w:divsChild>
        <w:div w:id="1165361790">
          <w:marLeft w:val="0"/>
          <w:marRight w:val="0"/>
          <w:marTop w:val="0"/>
          <w:marBottom w:val="0"/>
          <w:divBdr>
            <w:top w:val="none" w:sz="0" w:space="0" w:color="auto"/>
            <w:left w:val="none" w:sz="0" w:space="0" w:color="auto"/>
            <w:bottom w:val="none" w:sz="0" w:space="0" w:color="auto"/>
            <w:right w:val="none" w:sz="0" w:space="0" w:color="auto"/>
          </w:divBdr>
          <w:divsChild>
            <w:div w:id="17121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7286">
      <w:bodyDiv w:val="1"/>
      <w:marLeft w:val="0"/>
      <w:marRight w:val="0"/>
      <w:marTop w:val="0"/>
      <w:marBottom w:val="0"/>
      <w:divBdr>
        <w:top w:val="none" w:sz="0" w:space="0" w:color="auto"/>
        <w:left w:val="none" w:sz="0" w:space="0" w:color="auto"/>
        <w:bottom w:val="none" w:sz="0" w:space="0" w:color="auto"/>
        <w:right w:val="none" w:sz="0" w:space="0" w:color="auto"/>
      </w:divBdr>
      <w:divsChild>
        <w:div w:id="1470589106">
          <w:marLeft w:val="0"/>
          <w:marRight w:val="0"/>
          <w:marTop w:val="0"/>
          <w:marBottom w:val="0"/>
          <w:divBdr>
            <w:top w:val="none" w:sz="0" w:space="0" w:color="auto"/>
            <w:left w:val="none" w:sz="0" w:space="0" w:color="auto"/>
            <w:bottom w:val="none" w:sz="0" w:space="0" w:color="auto"/>
            <w:right w:val="none" w:sz="0" w:space="0" w:color="auto"/>
          </w:divBdr>
          <w:divsChild>
            <w:div w:id="1654487981">
              <w:marLeft w:val="0"/>
              <w:marRight w:val="0"/>
              <w:marTop w:val="0"/>
              <w:marBottom w:val="0"/>
              <w:divBdr>
                <w:top w:val="none" w:sz="0" w:space="0" w:color="auto"/>
                <w:left w:val="none" w:sz="0" w:space="0" w:color="auto"/>
                <w:bottom w:val="none" w:sz="0" w:space="0" w:color="auto"/>
                <w:right w:val="none" w:sz="0" w:space="0" w:color="auto"/>
              </w:divBdr>
            </w:div>
            <w:div w:id="1031079104">
              <w:marLeft w:val="0"/>
              <w:marRight w:val="0"/>
              <w:marTop w:val="0"/>
              <w:marBottom w:val="0"/>
              <w:divBdr>
                <w:top w:val="none" w:sz="0" w:space="0" w:color="auto"/>
                <w:left w:val="none" w:sz="0" w:space="0" w:color="auto"/>
                <w:bottom w:val="none" w:sz="0" w:space="0" w:color="auto"/>
                <w:right w:val="none" w:sz="0" w:space="0" w:color="auto"/>
              </w:divBdr>
            </w:div>
            <w:div w:id="1351102069">
              <w:marLeft w:val="0"/>
              <w:marRight w:val="0"/>
              <w:marTop w:val="0"/>
              <w:marBottom w:val="0"/>
              <w:divBdr>
                <w:top w:val="none" w:sz="0" w:space="0" w:color="auto"/>
                <w:left w:val="none" w:sz="0" w:space="0" w:color="auto"/>
                <w:bottom w:val="none" w:sz="0" w:space="0" w:color="auto"/>
                <w:right w:val="none" w:sz="0" w:space="0" w:color="auto"/>
              </w:divBdr>
            </w:div>
            <w:div w:id="1162047102">
              <w:marLeft w:val="0"/>
              <w:marRight w:val="0"/>
              <w:marTop w:val="0"/>
              <w:marBottom w:val="0"/>
              <w:divBdr>
                <w:top w:val="none" w:sz="0" w:space="0" w:color="auto"/>
                <w:left w:val="none" w:sz="0" w:space="0" w:color="auto"/>
                <w:bottom w:val="none" w:sz="0" w:space="0" w:color="auto"/>
                <w:right w:val="none" w:sz="0" w:space="0" w:color="auto"/>
              </w:divBdr>
            </w:div>
            <w:div w:id="2093383648">
              <w:marLeft w:val="0"/>
              <w:marRight w:val="0"/>
              <w:marTop w:val="0"/>
              <w:marBottom w:val="0"/>
              <w:divBdr>
                <w:top w:val="none" w:sz="0" w:space="0" w:color="auto"/>
                <w:left w:val="none" w:sz="0" w:space="0" w:color="auto"/>
                <w:bottom w:val="none" w:sz="0" w:space="0" w:color="auto"/>
                <w:right w:val="none" w:sz="0" w:space="0" w:color="auto"/>
              </w:divBdr>
            </w:div>
            <w:div w:id="1884562793">
              <w:marLeft w:val="0"/>
              <w:marRight w:val="0"/>
              <w:marTop w:val="0"/>
              <w:marBottom w:val="0"/>
              <w:divBdr>
                <w:top w:val="none" w:sz="0" w:space="0" w:color="auto"/>
                <w:left w:val="none" w:sz="0" w:space="0" w:color="auto"/>
                <w:bottom w:val="none" w:sz="0" w:space="0" w:color="auto"/>
                <w:right w:val="none" w:sz="0" w:space="0" w:color="auto"/>
              </w:divBdr>
            </w:div>
            <w:div w:id="890921846">
              <w:marLeft w:val="0"/>
              <w:marRight w:val="0"/>
              <w:marTop w:val="0"/>
              <w:marBottom w:val="0"/>
              <w:divBdr>
                <w:top w:val="none" w:sz="0" w:space="0" w:color="auto"/>
                <w:left w:val="none" w:sz="0" w:space="0" w:color="auto"/>
                <w:bottom w:val="none" w:sz="0" w:space="0" w:color="auto"/>
                <w:right w:val="none" w:sz="0" w:space="0" w:color="auto"/>
              </w:divBdr>
            </w:div>
            <w:div w:id="1571620651">
              <w:marLeft w:val="0"/>
              <w:marRight w:val="0"/>
              <w:marTop w:val="0"/>
              <w:marBottom w:val="0"/>
              <w:divBdr>
                <w:top w:val="none" w:sz="0" w:space="0" w:color="auto"/>
                <w:left w:val="none" w:sz="0" w:space="0" w:color="auto"/>
                <w:bottom w:val="none" w:sz="0" w:space="0" w:color="auto"/>
                <w:right w:val="none" w:sz="0" w:space="0" w:color="auto"/>
              </w:divBdr>
            </w:div>
            <w:div w:id="1993557561">
              <w:marLeft w:val="0"/>
              <w:marRight w:val="0"/>
              <w:marTop w:val="0"/>
              <w:marBottom w:val="0"/>
              <w:divBdr>
                <w:top w:val="none" w:sz="0" w:space="0" w:color="auto"/>
                <w:left w:val="none" w:sz="0" w:space="0" w:color="auto"/>
                <w:bottom w:val="none" w:sz="0" w:space="0" w:color="auto"/>
                <w:right w:val="none" w:sz="0" w:space="0" w:color="auto"/>
              </w:divBdr>
            </w:div>
            <w:div w:id="276453896">
              <w:marLeft w:val="0"/>
              <w:marRight w:val="0"/>
              <w:marTop w:val="0"/>
              <w:marBottom w:val="0"/>
              <w:divBdr>
                <w:top w:val="none" w:sz="0" w:space="0" w:color="auto"/>
                <w:left w:val="none" w:sz="0" w:space="0" w:color="auto"/>
                <w:bottom w:val="none" w:sz="0" w:space="0" w:color="auto"/>
                <w:right w:val="none" w:sz="0" w:space="0" w:color="auto"/>
              </w:divBdr>
            </w:div>
            <w:div w:id="1959798423">
              <w:marLeft w:val="0"/>
              <w:marRight w:val="0"/>
              <w:marTop w:val="0"/>
              <w:marBottom w:val="0"/>
              <w:divBdr>
                <w:top w:val="none" w:sz="0" w:space="0" w:color="auto"/>
                <w:left w:val="none" w:sz="0" w:space="0" w:color="auto"/>
                <w:bottom w:val="none" w:sz="0" w:space="0" w:color="auto"/>
                <w:right w:val="none" w:sz="0" w:space="0" w:color="auto"/>
              </w:divBdr>
            </w:div>
            <w:div w:id="120610386">
              <w:marLeft w:val="0"/>
              <w:marRight w:val="0"/>
              <w:marTop w:val="0"/>
              <w:marBottom w:val="0"/>
              <w:divBdr>
                <w:top w:val="none" w:sz="0" w:space="0" w:color="auto"/>
                <w:left w:val="none" w:sz="0" w:space="0" w:color="auto"/>
                <w:bottom w:val="none" w:sz="0" w:space="0" w:color="auto"/>
                <w:right w:val="none" w:sz="0" w:space="0" w:color="auto"/>
              </w:divBdr>
            </w:div>
            <w:div w:id="245041702">
              <w:marLeft w:val="0"/>
              <w:marRight w:val="0"/>
              <w:marTop w:val="0"/>
              <w:marBottom w:val="0"/>
              <w:divBdr>
                <w:top w:val="none" w:sz="0" w:space="0" w:color="auto"/>
                <w:left w:val="none" w:sz="0" w:space="0" w:color="auto"/>
                <w:bottom w:val="none" w:sz="0" w:space="0" w:color="auto"/>
                <w:right w:val="none" w:sz="0" w:space="0" w:color="auto"/>
              </w:divBdr>
            </w:div>
            <w:div w:id="1614089467">
              <w:marLeft w:val="0"/>
              <w:marRight w:val="0"/>
              <w:marTop w:val="0"/>
              <w:marBottom w:val="0"/>
              <w:divBdr>
                <w:top w:val="none" w:sz="0" w:space="0" w:color="auto"/>
                <w:left w:val="none" w:sz="0" w:space="0" w:color="auto"/>
                <w:bottom w:val="none" w:sz="0" w:space="0" w:color="auto"/>
                <w:right w:val="none" w:sz="0" w:space="0" w:color="auto"/>
              </w:divBdr>
            </w:div>
            <w:div w:id="98263407">
              <w:marLeft w:val="0"/>
              <w:marRight w:val="0"/>
              <w:marTop w:val="0"/>
              <w:marBottom w:val="0"/>
              <w:divBdr>
                <w:top w:val="none" w:sz="0" w:space="0" w:color="auto"/>
                <w:left w:val="none" w:sz="0" w:space="0" w:color="auto"/>
                <w:bottom w:val="none" w:sz="0" w:space="0" w:color="auto"/>
                <w:right w:val="none" w:sz="0" w:space="0" w:color="auto"/>
              </w:divBdr>
            </w:div>
            <w:div w:id="2143037797">
              <w:marLeft w:val="0"/>
              <w:marRight w:val="0"/>
              <w:marTop w:val="0"/>
              <w:marBottom w:val="0"/>
              <w:divBdr>
                <w:top w:val="none" w:sz="0" w:space="0" w:color="auto"/>
                <w:left w:val="none" w:sz="0" w:space="0" w:color="auto"/>
                <w:bottom w:val="none" w:sz="0" w:space="0" w:color="auto"/>
                <w:right w:val="none" w:sz="0" w:space="0" w:color="auto"/>
              </w:divBdr>
            </w:div>
            <w:div w:id="718478026">
              <w:marLeft w:val="0"/>
              <w:marRight w:val="0"/>
              <w:marTop w:val="0"/>
              <w:marBottom w:val="0"/>
              <w:divBdr>
                <w:top w:val="none" w:sz="0" w:space="0" w:color="auto"/>
                <w:left w:val="none" w:sz="0" w:space="0" w:color="auto"/>
                <w:bottom w:val="none" w:sz="0" w:space="0" w:color="auto"/>
                <w:right w:val="none" w:sz="0" w:space="0" w:color="auto"/>
              </w:divBdr>
            </w:div>
            <w:div w:id="1466586047">
              <w:marLeft w:val="0"/>
              <w:marRight w:val="0"/>
              <w:marTop w:val="0"/>
              <w:marBottom w:val="0"/>
              <w:divBdr>
                <w:top w:val="none" w:sz="0" w:space="0" w:color="auto"/>
                <w:left w:val="none" w:sz="0" w:space="0" w:color="auto"/>
                <w:bottom w:val="none" w:sz="0" w:space="0" w:color="auto"/>
                <w:right w:val="none" w:sz="0" w:space="0" w:color="auto"/>
              </w:divBdr>
            </w:div>
            <w:div w:id="1670675863">
              <w:marLeft w:val="0"/>
              <w:marRight w:val="0"/>
              <w:marTop w:val="0"/>
              <w:marBottom w:val="0"/>
              <w:divBdr>
                <w:top w:val="none" w:sz="0" w:space="0" w:color="auto"/>
                <w:left w:val="none" w:sz="0" w:space="0" w:color="auto"/>
                <w:bottom w:val="none" w:sz="0" w:space="0" w:color="auto"/>
                <w:right w:val="none" w:sz="0" w:space="0" w:color="auto"/>
              </w:divBdr>
            </w:div>
            <w:div w:id="933322012">
              <w:marLeft w:val="0"/>
              <w:marRight w:val="0"/>
              <w:marTop w:val="0"/>
              <w:marBottom w:val="0"/>
              <w:divBdr>
                <w:top w:val="none" w:sz="0" w:space="0" w:color="auto"/>
                <w:left w:val="none" w:sz="0" w:space="0" w:color="auto"/>
                <w:bottom w:val="none" w:sz="0" w:space="0" w:color="auto"/>
                <w:right w:val="none" w:sz="0" w:space="0" w:color="auto"/>
              </w:divBdr>
            </w:div>
            <w:div w:id="650988857">
              <w:marLeft w:val="0"/>
              <w:marRight w:val="0"/>
              <w:marTop w:val="0"/>
              <w:marBottom w:val="0"/>
              <w:divBdr>
                <w:top w:val="none" w:sz="0" w:space="0" w:color="auto"/>
                <w:left w:val="none" w:sz="0" w:space="0" w:color="auto"/>
                <w:bottom w:val="none" w:sz="0" w:space="0" w:color="auto"/>
                <w:right w:val="none" w:sz="0" w:space="0" w:color="auto"/>
              </w:divBdr>
            </w:div>
            <w:div w:id="450170541">
              <w:marLeft w:val="0"/>
              <w:marRight w:val="0"/>
              <w:marTop w:val="0"/>
              <w:marBottom w:val="0"/>
              <w:divBdr>
                <w:top w:val="none" w:sz="0" w:space="0" w:color="auto"/>
                <w:left w:val="none" w:sz="0" w:space="0" w:color="auto"/>
                <w:bottom w:val="none" w:sz="0" w:space="0" w:color="auto"/>
                <w:right w:val="none" w:sz="0" w:space="0" w:color="auto"/>
              </w:divBdr>
            </w:div>
            <w:div w:id="91243738">
              <w:marLeft w:val="0"/>
              <w:marRight w:val="0"/>
              <w:marTop w:val="0"/>
              <w:marBottom w:val="0"/>
              <w:divBdr>
                <w:top w:val="none" w:sz="0" w:space="0" w:color="auto"/>
                <w:left w:val="none" w:sz="0" w:space="0" w:color="auto"/>
                <w:bottom w:val="none" w:sz="0" w:space="0" w:color="auto"/>
                <w:right w:val="none" w:sz="0" w:space="0" w:color="auto"/>
              </w:divBdr>
            </w:div>
            <w:div w:id="2015909639">
              <w:marLeft w:val="0"/>
              <w:marRight w:val="0"/>
              <w:marTop w:val="0"/>
              <w:marBottom w:val="0"/>
              <w:divBdr>
                <w:top w:val="none" w:sz="0" w:space="0" w:color="auto"/>
                <w:left w:val="none" w:sz="0" w:space="0" w:color="auto"/>
                <w:bottom w:val="none" w:sz="0" w:space="0" w:color="auto"/>
                <w:right w:val="none" w:sz="0" w:space="0" w:color="auto"/>
              </w:divBdr>
            </w:div>
            <w:div w:id="1091896723">
              <w:marLeft w:val="0"/>
              <w:marRight w:val="0"/>
              <w:marTop w:val="0"/>
              <w:marBottom w:val="0"/>
              <w:divBdr>
                <w:top w:val="none" w:sz="0" w:space="0" w:color="auto"/>
                <w:left w:val="none" w:sz="0" w:space="0" w:color="auto"/>
                <w:bottom w:val="none" w:sz="0" w:space="0" w:color="auto"/>
                <w:right w:val="none" w:sz="0" w:space="0" w:color="auto"/>
              </w:divBdr>
            </w:div>
            <w:div w:id="1955021064">
              <w:marLeft w:val="0"/>
              <w:marRight w:val="0"/>
              <w:marTop w:val="0"/>
              <w:marBottom w:val="0"/>
              <w:divBdr>
                <w:top w:val="none" w:sz="0" w:space="0" w:color="auto"/>
                <w:left w:val="none" w:sz="0" w:space="0" w:color="auto"/>
                <w:bottom w:val="none" w:sz="0" w:space="0" w:color="auto"/>
                <w:right w:val="none" w:sz="0" w:space="0" w:color="auto"/>
              </w:divBdr>
            </w:div>
            <w:div w:id="1648052268">
              <w:marLeft w:val="0"/>
              <w:marRight w:val="0"/>
              <w:marTop w:val="0"/>
              <w:marBottom w:val="0"/>
              <w:divBdr>
                <w:top w:val="none" w:sz="0" w:space="0" w:color="auto"/>
                <w:left w:val="none" w:sz="0" w:space="0" w:color="auto"/>
                <w:bottom w:val="none" w:sz="0" w:space="0" w:color="auto"/>
                <w:right w:val="none" w:sz="0" w:space="0" w:color="auto"/>
              </w:divBdr>
            </w:div>
            <w:div w:id="1721007503">
              <w:marLeft w:val="0"/>
              <w:marRight w:val="0"/>
              <w:marTop w:val="0"/>
              <w:marBottom w:val="0"/>
              <w:divBdr>
                <w:top w:val="none" w:sz="0" w:space="0" w:color="auto"/>
                <w:left w:val="none" w:sz="0" w:space="0" w:color="auto"/>
                <w:bottom w:val="none" w:sz="0" w:space="0" w:color="auto"/>
                <w:right w:val="none" w:sz="0" w:space="0" w:color="auto"/>
              </w:divBdr>
            </w:div>
            <w:div w:id="282272709">
              <w:marLeft w:val="0"/>
              <w:marRight w:val="0"/>
              <w:marTop w:val="0"/>
              <w:marBottom w:val="0"/>
              <w:divBdr>
                <w:top w:val="none" w:sz="0" w:space="0" w:color="auto"/>
                <w:left w:val="none" w:sz="0" w:space="0" w:color="auto"/>
                <w:bottom w:val="none" w:sz="0" w:space="0" w:color="auto"/>
                <w:right w:val="none" w:sz="0" w:space="0" w:color="auto"/>
              </w:divBdr>
            </w:div>
            <w:div w:id="1219826044">
              <w:marLeft w:val="0"/>
              <w:marRight w:val="0"/>
              <w:marTop w:val="0"/>
              <w:marBottom w:val="0"/>
              <w:divBdr>
                <w:top w:val="none" w:sz="0" w:space="0" w:color="auto"/>
                <w:left w:val="none" w:sz="0" w:space="0" w:color="auto"/>
                <w:bottom w:val="none" w:sz="0" w:space="0" w:color="auto"/>
                <w:right w:val="none" w:sz="0" w:space="0" w:color="auto"/>
              </w:divBdr>
            </w:div>
            <w:div w:id="1408579477">
              <w:marLeft w:val="0"/>
              <w:marRight w:val="0"/>
              <w:marTop w:val="0"/>
              <w:marBottom w:val="0"/>
              <w:divBdr>
                <w:top w:val="none" w:sz="0" w:space="0" w:color="auto"/>
                <w:left w:val="none" w:sz="0" w:space="0" w:color="auto"/>
                <w:bottom w:val="none" w:sz="0" w:space="0" w:color="auto"/>
                <w:right w:val="none" w:sz="0" w:space="0" w:color="auto"/>
              </w:divBdr>
            </w:div>
            <w:div w:id="1461998393">
              <w:marLeft w:val="0"/>
              <w:marRight w:val="0"/>
              <w:marTop w:val="0"/>
              <w:marBottom w:val="0"/>
              <w:divBdr>
                <w:top w:val="none" w:sz="0" w:space="0" w:color="auto"/>
                <w:left w:val="none" w:sz="0" w:space="0" w:color="auto"/>
                <w:bottom w:val="none" w:sz="0" w:space="0" w:color="auto"/>
                <w:right w:val="none" w:sz="0" w:space="0" w:color="auto"/>
              </w:divBdr>
            </w:div>
            <w:div w:id="1426337869">
              <w:marLeft w:val="0"/>
              <w:marRight w:val="0"/>
              <w:marTop w:val="0"/>
              <w:marBottom w:val="0"/>
              <w:divBdr>
                <w:top w:val="none" w:sz="0" w:space="0" w:color="auto"/>
                <w:left w:val="none" w:sz="0" w:space="0" w:color="auto"/>
                <w:bottom w:val="none" w:sz="0" w:space="0" w:color="auto"/>
                <w:right w:val="none" w:sz="0" w:space="0" w:color="auto"/>
              </w:divBdr>
            </w:div>
            <w:div w:id="370809535">
              <w:marLeft w:val="0"/>
              <w:marRight w:val="0"/>
              <w:marTop w:val="0"/>
              <w:marBottom w:val="0"/>
              <w:divBdr>
                <w:top w:val="none" w:sz="0" w:space="0" w:color="auto"/>
                <w:left w:val="none" w:sz="0" w:space="0" w:color="auto"/>
                <w:bottom w:val="none" w:sz="0" w:space="0" w:color="auto"/>
                <w:right w:val="none" w:sz="0" w:space="0" w:color="auto"/>
              </w:divBdr>
            </w:div>
            <w:div w:id="804784700">
              <w:marLeft w:val="0"/>
              <w:marRight w:val="0"/>
              <w:marTop w:val="0"/>
              <w:marBottom w:val="0"/>
              <w:divBdr>
                <w:top w:val="none" w:sz="0" w:space="0" w:color="auto"/>
                <w:left w:val="none" w:sz="0" w:space="0" w:color="auto"/>
                <w:bottom w:val="none" w:sz="0" w:space="0" w:color="auto"/>
                <w:right w:val="none" w:sz="0" w:space="0" w:color="auto"/>
              </w:divBdr>
            </w:div>
            <w:div w:id="945119574">
              <w:marLeft w:val="0"/>
              <w:marRight w:val="0"/>
              <w:marTop w:val="0"/>
              <w:marBottom w:val="0"/>
              <w:divBdr>
                <w:top w:val="none" w:sz="0" w:space="0" w:color="auto"/>
                <w:left w:val="none" w:sz="0" w:space="0" w:color="auto"/>
                <w:bottom w:val="none" w:sz="0" w:space="0" w:color="auto"/>
                <w:right w:val="none" w:sz="0" w:space="0" w:color="auto"/>
              </w:divBdr>
            </w:div>
            <w:div w:id="1352564575">
              <w:marLeft w:val="0"/>
              <w:marRight w:val="0"/>
              <w:marTop w:val="0"/>
              <w:marBottom w:val="0"/>
              <w:divBdr>
                <w:top w:val="none" w:sz="0" w:space="0" w:color="auto"/>
                <w:left w:val="none" w:sz="0" w:space="0" w:color="auto"/>
                <w:bottom w:val="none" w:sz="0" w:space="0" w:color="auto"/>
                <w:right w:val="none" w:sz="0" w:space="0" w:color="auto"/>
              </w:divBdr>
            </w:div>
            <w:div w:id="2074424274">
              <w:marLeft w:val="0"/>
              <w:marRight w:val="0"/>
              <w:marTop w:val="0"/>
              <w:marBottom w:val="0"/>
              <w:divBdr>
                <w:top w:val="none" w:sz="0" w:space="0" w:color="auto"/>
                <w:left w:val="none" w:sz="0" w:space="0" w:color="auto"/>
                <w:bottom w:val="none" w:sz="0" w:space="0" w:color="auto"/>
                <w:right w:val="none" w:sz="0" w:space="0" w:color="auto"/>
              </w:divBdr>
            </w:div>
            <w:div w:id="111094958">
              <w:marLeft w:val="0"/>
              <w:marRight w:val="0"/>
              <w:marTop w:val="0"/>
              <w:marBottom w:val="0"/>
              <w:divBdr>
                <w:top w:val="none" w:sz="0" w:space="0" w:color="auto"/>
                <w:left w:val="none" w:sz="0" w:space="0" w:color="auto"/>
                <w:bottom w:val="none" w:sz="0" w:space="0" w:color="auto"/>
                <w:right w:val="none" w:sz="0" w:space="0" w:color="auto"/>
              </w:divBdr>
            </w:div>
            <w:div w:id="852695003">
              <w:marLeft w:val="0"/>
              <w:marRight w:val="0"/>
              <w:marTop w:val="0"/>
              <w:marBottom w:val="0"/>
              <w:divBdr>
                <w:top w:val="none" w:sz="0" w:space="0" w:color="auto"/>
                <w:left w:val="none" w:sz="0" w:space="0" w:color="auto"/>
                <w:bottom w:val="none" w:sz="0" w:space="0" w:color="auto"/>
                <w:right w:val="none" w:sz="0" w:space="0" w:color="auto"/>
              </w:divBdr>
            </w:div>
            <w:div w:id="1288051767">
              <w:marLeft w:val="0"/>
              <w:marRight w:val="0"/>
              <w:marTop w:val="0"/>
              <w:marBottom w:val="0"/>
              <w:divBdr>
                <w:top w:val="none" w:sz="0" w:space="0" w:color="auto"/>
                <w:left w:val="none" w:sz="0" w:space="0" w:color="auto"/>
                <w:bottom w:val="none" w:sz="0" w:space="0" w:color="auto"/>
                <w:right w:val="none" w:sz="0" w:space="0" w:color="auto"/>
              </w:divBdr>
            </w:div>
            <w:div w:id="1763408462">
              <w:marLeft w:val="0"/>
              <w:marRight w:val="0"/>
              <w:marTop w:val="0"/>
              <w:marBottom w:val="0"/>
              <w:divBdr>
                <w:top w:val="none" w:sz="0" w:space="0" w:color="auto"/>
                <w:left w:val="none" w:sz="0" w:space="0" w:color="auto"/>
                <w:bottom w:val="none" w:sz="0" w:space="0" w:color="auto"/>
                <w:right w:val="none" w:sz="0" w:space="0" w:color="auto"/>
              </w:divBdr>
            </w:div>
            <w:div w:id="759258956">
              <w:marLeft w:val="0"/>
              <w:marRight w:val="0"/>
              <w:marTop w:val="0"/>
              <w:marBottom w:val="0"/>
              <w:divBdr>
                <w:top w:val="none" w:sz="0" w:space="0" w:color="auto"/>
                <w:left w:val="none" w:sz="0" w:space="0" w:color="auto"/>
                <w:bottom w:val="none" w:sz="0" w:space="0" w:color="auto"/>
                <w:right w:val="none" w:sz="0" w:space="0" w:color="auto"/>
              </w:divBdr>
            </w:div>
            <w:div w:id="71048435">
              <w:marLeft w:val="0"/>
              <w:marRight w:val="0"/>
              <w:marTop w:val="0"/>
              <w:marBottom w:val="0"/>
              <w:divBdr>
                <w:top w:val="none" w:sz="0" w:space="0" w:color="auto"/>
                <w:left w:val="none" w:sz="0" w:space="0" w:color="auto"/>
                <w:bottom w:val="none" w:sz="0" w:space="0" w:color="auto"/>
                <w:right w:val="none" w:sz="0" w:space="0" w:color="auto"/>
              </w:divBdr>
            </w:div>
            <w:div w:id="880704112">
              <w:marLeft w:val="0"/>
              <w:marRight w:val="0"/>
              <w:marTop w:val="0"/>
              <w:marBottom w:val="0"/>
              <w:divBdr>
                <w:top w:val="none" w:sz="0" w:space="0" w:color="auto"/>
                <w:left w:val="none" w:sz="0" w:space="0" w:color="auto"/>
                <w:bottom w:val="none" w:sz="0" w:space="0" w:color="auto"/>
                <w:right w:val="none" w:sz="0" w:space="0" w:color="auto"/>
              </w:divBdr>
            </w:div>
            <w:div w:id="1403024006">
              <w:marLeft w:val="0"/>
              <w:marRight w:val="0"/>
              <w:marTop w:val="0"/>
              <w:marBottom w:val="0"/>
              <w:divBdr>
                <w:top w:val="none" w:sz="0" w:space="0" w:color="auto"/>
                <w:left w:val="none" w:sz="0" w:space="0" w:color="auto"/>
                <w:bottom w:val="none" w:sz="0" w:space="0" w:color="auto"/>
                <w:right w:val="none" w:sz="0" w:space="0" w:color="auto"/>
              </w:divBdr>
            </w:div>
            <w:div w:id="884173342">
              <w:marLeft w:val="0"/>
              <w:marRight w:val="0"/>
              <w:marTop w:val="0"/>
              <w:marBottom w:val="0"/>
              <w:divBdr>
                <w:top w:val="none" w:sz="0" w:space="0" w:color="auto"/>
                <w:left w:val="none" w:sz="0" w:space="0" w:color="auto"/>
                <w:bottom w:val="none" w:sz="0" w:space="0" w:color="auto"/>
                <w:right w:val="none" w:sz="0" w:space="0" w:color="auto"/>
              </w:divBdr>
            </w:div>
            <w:div w:id="395052406">
              <w:marLeft w:val="0"/>
              <w:marRight w:val="0"/>
              <w:marTop w:val="0"/>
              <w:marBottom w:val="0"/>
              <w:divBdr>
                <w:top w:val="none" w:sz="0" w:space="0" w:color="auto"/>
                <w:left w:val="none" w:sz="0" w:space="0" w:color="auto"/>
                <w:bottom w:val="none" w:sz="0" w:space="0" w:color="auto"/>
                <w:right w:val="none" w:sz="0" w:space="0" w:color="auto"/>
              </w:divBdr>
            </w:div>
            <w:div w:id="458031812">
              <w:marLeft w:val="0"/>
              <w:marRight w:val="0"/>
              <w:marTop w:val="0"/>
              <w:marBottom w:val="0"/>
              <w:divBdr>
                <w:top w:val="none" w:sz="0" w:space="0" w:color="auto"/>
                <w:left w:val="none" w:sz="0" w:space="0" w:color="auto"/>
                <w:bottom w:val="none" w:sz="0" w:space="0" w:color="auto"/>
                <w:right w:val="none" w:sz="0" w:space="0" w:color="auto"/>
              </w:divBdr>
            </w:div>
            <w:div w:id="668800210">
              <w:marLeft w:val="0"/>
              <w:marRight w:val="0"/>
              <w:marTop w:val="0"/>
              <w:marBottom w:val="0"/>
              <w:divBdr>
                <w:top w:val="none" w:sz="0" w:space="0" w:color="auto"/>
                <w:left w:val="none" w:sz="0" w:space="0" w:color="auto"/>
                <w:bottom w:val="none" w:sz="0" w:space="0" w:color="auto"/>
                <w:right w:val="none" w:sz="0" w:space="0" w:color="auto"/>
              </w:divBdr>
            </w:div>
            <w:div w:id="1409695900">
              <w:marLeft w:val="0"/>
              <w:marRight w:val="0"/>
              <w:marTop w:val="0"/>
              <w:marBottom w:val="0"/>
              <w:divBdr>
                <w:top w:val="none" w:sz="0" w:space="0" w:color="auto"/>
                <w:left w:val="none" w:sz="0" w:space="0" w:color="auto"/>
                <w:bottom w:val="none" w:sz="0" w:space="0" w:color="auto"/>
                <w:right w:val="none" w:sz="0" w:space="0" w:color="auto"/>
              </w:divBdr>
            </w:div>
            <w:div w:id="1202323521">
              <w:marLeft w:val="0"/>
              <w:marRight w:val="0"/>
              <w:marTop w:val="0"/>
              <w:marBottom w:val="0"/>
              <w:divBdr>
                <w:top w:val="none" w:sz="0" w:space="0" w:color="auto"/>
                <w:left w:val="none" w:sz="0" w:space="0" w:color="auto"/>
                <w:bottom w:val="none" w:sz="0" w:space="0" w:color="auto"/>
                <w:right w:val="none" w:sz="0" w:space="0" w:color="auto"/>
              </w:divBdr>
            </w:div>
            <w:div w:id="1188561233">
              <w:marLeft w:val="0"/>
              <w:marRight w:val="0"/>
              <w:marTop w:val="0"/>
              <w:marBottom w:val="0"/>
              <w:divBdr>
                <w:top w:val="none" w:sz="0" w:space="0" w:color="auto"/>
                <w:left w:val="none" w:sz="0" w:space="0" w:color="auto"/>
                <w:bottom w:val="none" w:sz="0" w:space="0" w:color="auto"/>
                <w:right w:val="none" w:sz="0" w:space="0" w:color="auto"/>
              </w:divBdr>
            </w:div>
            <w:div w:id="424226987">
              <w:marLeft w:val="0"/>
              <w:marRight w:val="0"/>
              <w:marTop w:val="0"/>
              <w:marBottom w:val="0"/>
              <w:divBdr>
                <w:top w:val="none" w:sz="0" w:space="0" w:color="auto"/>
                <w:left w:val="none" w:sz="0" w:space="0" w:color="auto"/>
                <w:bottom w:val="none" w:sz="0" w:space="0" w:color="auto"/>
                <w:right w:val="none" w:sz="0" w:space="0" w:color="auto"/>
              </w:divBdr>
            </w:div>
            <w:div w:id="352343818">
              <w:marLeft w:val="0"/>
              <w:marRight w:val="0"/>
              <w:marTop w:val="0"/>
              <w:marBottom w:val="0"/>
              <w:divBdr>
                <w:top w:val="none" w:sz="0" w:space="0" w:color="auto"/>
                <w:left w:val="none" w:sz="0" w:space="0" w:color="auto"/>
                <w:bottom w:val="none" w:sz="0" w:space="0" w:color="auto"/>
                <w:right w:val="none" w:sz="0" w:space="0" w:color="auto"/>
              </w:divBdr>
            </w:div>
            <w:div w:id="1197036429">
              <w:marLeft w:val="0"/>
              <w:marRight w:val="0"/>
              <w:marTop w:val="0"/>
              <w:marBottom w:val="0"/>
              <w:divBdr>
                <w:top w:val="none" w:sz="0" w:space="0" w:color="auto"/>
                <w:left w:val="none" w:sz="0" w:space="0" w:color="auto"/>
                <w:bottom w:val="none" w:sz="0" w:space="0" w:color="auto"/>
                <w:right w:val="none" w:sz="0" w:space="0" w:color="auto"/>
              </w:divBdr>
            </w:div>
            <w:div w:id="1782803520">
              <w:marLeft w:val="0"/>
              <w:marRight w:val="0"/>
              <w:marTop w:val="0"/>
              <w:marBottom w:val="0"/>
              <w:divBdr>
                <w:top w:val="none" w:sz="0" w:space="0" w:color="auto"/>
                <w:left w:val="none" w:sz="0" w:space="0" w:color="auto"/>
                <w:bottom w:val="none" w:sz="0" w:space="0" w:color="auto"/>
                <w:right w:val="none" w:sz="0" w:space="0" w:color="auto"/>
              </w:divBdr>
            </w:div>
            <w:div w:id="1985117590">
              <w:marLeft w:val="0"/>
              <w:marRight w:val="0"/>
              <w:marTop w:val="0"/>
              <w:marBottom w:val="0"/>
              <w:divBdr>
                <w:top w:val="none" w:sz="0" w:space="0" w:color="auto"/>
                <w:left w:val="none" w:sz="0" w:space="0" w:color="auto"/>
                <w:bottom w:val="none" w:sz="0" w:space="0" w:color="auto"/>
                <w:right w:val="none" w:sz="0" w:space="0" w:color="auto"/>
              </w:divBdr>
            </w:div>
            <w:div w:id="459304057">
              <w:marLeft w:val="0"/>
              <w:marRight w:val="0"/>
              <w:marTop w:val="0"/>
              <w:marBottom w:val="0"/>
              <w:divBdr>
                <w:top w:val="none" w:sz="0" w:space="0" w:color="auto"/>
                <w:left w:val="none" w:sz="0" w:space="0" w:color="auto"/>
                <w:bottom w:val="none" w:sz="0" w:space="0" w:color="auto"/>
                <w:right w:val="none" w:sz="0" w:space="0" w:color="auto"/>
              </w:divBdr>
            </w:div>
            <w:div w:id="1948002471">
              <w:marLeft w:val="0"/>
              <w:marRight w:val="0"/>
              <w:marTop w:val="0"/>
              <w:marBottom w:val="0"/>
              <w:divBdr>
                <w:top w:val="none" w:sz="0" w:space="0" w:color="auto"/>
                <w:left w:val="none" w:sz="0" w:space="0" w:color="auto"/>
                <w:bottom w:val="none" w:sz="0" w:space="0" w:color="auto"/>
                <w:right w:val="none" w:sz="0" w:space="0" w:color="auto"/>
              </w:divBdr>
            </w:div>
            <w:div w:id="630550658">
              <w:marLeft w:val="0"/>
              <w:marRight w:val="0"/>
              <w:marTop w:val="0"/>
              <w:marBottom w:val="0"/>
              <w:divBdr>
                <w:top w:val="none" w:sz="0" w:space="0" w:color="auto"/>
                <w:left w:val="none" w:sz="0" w:space="0" w:color="auto"/>
                <w:bottom w:val="none" w:sz="0" w:space="0" w:color="auto"/>
                <w:right w:val="none" w:sz="0" w:space="0" w:color="auto"/>
              </w:divBdr>
            </w:div>
            <w:div w:id="1634171781">
              <w:marLeft w:val="0"/>
              <w:marRight w:val="0"/>
              <w:marTop w:val="0"/>
              <w:marBottom w:val="0"/>
              <w:divBdr>
                <w:top w:val="none" w:sz="0" w:space="0" w:color="auto"/>
                <w:left w:val="none" w:sz="0" w:space="0" w:color="auto"/>
                <w:bottom w:val="none" w:sz="0" w:space="0" w:color="auto"/>
                <w:right w:val="none" w:sz="0" w:space="0" w:color="auto"/>
              </w:divBdr>
            </w:div>
            <w:div w:id="1402480141">
              <w:marLeft w:val="0"/>
              <w:marRight w:val="0"/>
              <w:marTop w:val="0"/>
              <w:marBottom w:val="0"/>
              <w:divBdr>
                <w:top w:val="none" w:sz="0" w:space="0" w:color="auto"/>
                <w:left w:val="none" w:sz="0" w:space="0" w:color="auto"/>
                <w:bottom w:val="none" w:sz="0" w:space="0" w:color="auto"/>
                <w:right w:val="none" w:sz="0" w:space="0" w:color="auto"/>
              </w:divBdr>
            </w:div>
            <w:div w:id="1543251451">
              <w:marLeft w:val="0"/>
              <w:marRight w:val="0"/>
              <w:marTop w:val="0"/>
              <w:marBottom w:val="0"/>
              <w:divBdr>
                <w:top w:val="none" w:sz="0" w:space="0" w:color="auto"/>
                <w:left w:val="none" w:sz="0" w:space="0" w:color="auto"/>
                <w:bottom w:val="none" w:sz="0" w:space="0" w:color="auto"/>
                <w:right w:val="none" w:sz="0" w:space="0" w:color="auto"/>
              </w:divBdr>
            </w:div>
            <w:div w:id="368409409">
              <w:marLeft w:val="0"/>
              <w:marRight w:val="0"/>
              <w:marTop w:val="0"/>
              <w:marBottom w:val="0"/>
              <w:divBdr>
                <w:top w:val="none" w:sz="0" w:space="0" w:color="auto"/>
                <w:left w:val="none" w:sz="0" w:space="0" w:color="auto"/>
                <w:bottom w:val="none" w:sz="0" w:space="0" w:color="auto"/>
                <w:right w:val="none" w:sz="0" w:space="0" w:color="auto"/>
              </w:divBdr>
            </w:div>
            <w:div w:id="389767812">
              <w:marLeft w:val="0"/>
              <w:marRight w:val="0"/>
              <w:marTop w:val="0"/>
              <w:marBottom w:val="0"/>
              <w:divBdr>
                <w:top w:val="none" w:sz="0" w:space="0" w:color="auto"/>
                <w:left w:val="none" w:sz="0" w:space="0" w:color="auto"/>
                <w:bottom w:val="none" w:sz="0" w:space="0" w:color="auto"/>
                <w:right w:val="none" w:sz="0" w:space="0" w:color="auto"/>
              </w:divBdr>
            </w:div>
            <w:div w:id="400757566">
              <w:marLeft w:val="0"/>
              <w:marRight w:val="0"/>
              <w:marTop w:val="0"/>
              <w:marBottom w:val="0"/>
              <w:divBdr>
                <w:top w:val="none" w:sz="0" w:space="0" w:color="auto"/>
                <w:left w:val="none" w:sz="0" w:space="0" w:color="auto"/>
                <w:bottom w:val="none" w:sz="0" w:space="0" w:color="auto"/>
                <w:right w:val="none" w:sz="0" w:space="0" w:color="auto"/>
              </w:divBdr>
            </w:div>
            <w:div w:id="1172452574">
              <w:marLeft w:val="0"/>
              <w:marRight w:val="0"/>
              <w:marTop w:val="0"/>
              <w:marBottom w:val="0"/>
              <w:divBdr>
                <w:top w:val="none" w:sz="0" w:space="0" w:color="auto"/>
                <w:left w:val="none" w:sz="0" w:space="0" w:color="auto"/>
                <w:bottom w:val="none" w:sz="0" w:space="0" w:color="auto"/>
                <w:right w:val="none" w:sz="0" w:space="0" w:color="auto"/>
              </w:divBdr>
            </w:div>
            <w:div w:id="940184676">
              <w:marLeft w:val="0"/>
              <w:marRight w:val="0"/>
              <w:marTop w:val="0"/>
              <w:marBottom w:val="0"/>
              <w:divBdr>
                <w:top w:val="none" w:sz="0" w:space="0" w:color="auto"/>
                <w:left w:val="none" w:sz="0" w:space="0" w:color="auto"/>
                <w:bottom w:val="none" w:sz="0" w:space="0" w:color="auto"/>
                <w:right w:val="none" w:sz="0" w:space="0" w:color="auto"/>
              </w:divBdr>
            </w:div>
            <w:div w:id="1093748379">
              <w:marLeft w:val="0"/>
              <w:marRight w:val="0"/>
              <w:marTop w:val="0"/>
              <w:marBottom w:val="0"/>
              <w:divBdr>
                <w:top w:val="none" w:sz="0" w:space="0" w:color="auto"/>
                <w:left w:val="none" w:sz="0" w:space="0" w:color="auto"/>
                <w:bottom w:val="none" w:sz="0" w:space="0" w:color="auto"/>
                <w:right w:val="none" w:sz="0" w:space="0" w:color="auto"/>
              </w:divBdr>
            </w:div>
            <w:div w:id="1192497706">
              <w:marLeft w:val="0"/>
              <w:marRight w:val="0"/>
              <w:marTop w:val="0"/>
              <w:marBottom w:val="0"/>
              <w:divBdr>
                <w:top w:val="none" w:sz="0" w:space="0" w:color="auto"/>
                <w:left w:val="none" w:sz="0" w:space="0" w:color="auto"/>
                <w:bottom w:val="none" w:sz="0" w:space="0" w:color="auto"/>
                <w:right w:val="none" w:sz="0" w:space="0" w:color="auto"/>
              </w:divBdr>
            </w:div>
            <w:div w:id="1930919435">
              <w:marLeft w:val="0"/>
              <w:marRight w:val="0"/>
              <w:marTop w:val="0"/>
              <w:marBottom w:val="0"/>
              <w:divBdr>
                <w:top w:val="none" w:sz="0" w:space="0" w:color="auto"/>
                <w:left w:val="none" w:sz="0" w:space="0" w:color="auto"/>
                <w:bottom w:val="none" w:sz="0" w:space="0" w:color="auto"/>
                <w:right w:val="none" w:sz="0" w:space="0" w:color="auto"/>
              </w:divBdr>
            </w:div>
            <w:div w:id="250741581">
              <w:marLeft w:val="0"/>
              <w:marRight w:val="0"/>
              <w:marTop w:val="0"/>
              <w:marBottom w:val="0"/>
              <w:divBdr>
                <w:top w:val="none" w:sz="0" w:space="0" w:color="auto"/>
                <w:left w:val="none" w:sz="0" w:space="0" w:color="auto"/>
                <w:bottom w:val="none" w:sz="0" w:space="0" w:color="auto"/>
                <w:right w:val="none" w:sz="0" w:space="0" w:color="auto"/>
              </w:divBdr>
            </w:div>
            <w:div w:id="1010640404">
              <w:marLeft w:val="0"/>
              <w:marRight w:val="0"/>
              <w:marTop w:val="0"/>
              <w:marBottom w:val="0"/>
              <w:divBdr>
                <w:top w:val="none" w:sz="0" w:space="0" w:color="auto"/>
                <w:left w:val="none" w:sz="0" w:space="0" w:color="auto"/>
                <w:bottom w:val="none" w:sz="0" w:space="0" w:color="auto"/>
                <w:right w:val="none" w:sz="0" w:space="0" w:color="auto"/>
              </w:divBdr>
            </w:div>
            <w:div w:id="1492256475">
              <w:marLeft w:val="0"/>
              <w:marRight w:val="0"/>
              <w:marTop w:val="0"/>
              <w:marBottom w:val="0"/>
              <w:divBdr>
                <w:top w:val="none" w:sz="0" w:space="0" w:color="auto"/>
                <w:left w:val="none" w:sz="0" w:space="0" w:color="auto"/>
                <w:bottom w:val="none" w:sz="0" w:space="0" w:color="auto"/>
                <w:right w:val="none" w:sz="0" w:space="0" w:color="auto"/>
              </w:divBdr>
            </w:div>
            <w:div w:id="285429007">
              <w:marLeft w:val="0"/>
              <w:marRight w:val="0"/>
              <w:marTop w:val="0"/>
              <w:marBottom w:val="0"/>
              <w:divBdr>
                <w:top w:val="none" w:sz="0" w:space="0" w:color="auto"/>
                <w:left w:val="none" w:sz="0" w:space="0" w:color="auto"/>
                <w:bottom w:val="none" w:sz="0" w:space="0" w:color="auto"/>
                <w:right w:val="none" w:sz="0" w:space="0" w:color="auto"/>
              </w:divBdr>
            </w:div>
            <w:div w:id="1289698004">
              <w:marLeft w:val="0"/>
              <w:marRight w:val="0"/>
              <w:marTop w:val="0"/>
              <w:marBottom w:val="0"/>
              <w:divBdr>
                <w:top w:val="none" w:sz="0" w:space="0" w:color="auto"/>
                <w:left w:val="none" w:sz="0" w:space="0" w:color="auto"/>
                <w:bottom w:val="none" w:sz="0" w:space="0" w:color="auto"/>
                <w:right w:val="none" w:sz="0" w:space="0" w:color="auto"/>
              </w:divBdr>
            </w:div>
            <w:div w:id="1600064314">
              <w:marLeft w:val="0"/>
              <w:marRight w:val="0"/>
              <w:marTop w:val="0"/>
              <w:marBottom w:val="0"/>
              <w:divBdr>
                <w:top w:val="none" w:sz="0" w:space="0" w:color="auto"/>
                <w:left w:val="none" w:sz="0" w:space="0" w:color="auto"/>
                <w:bottom w:val="none" w:sz="0" w:space="0" w:color="auto"/>
                <w:right w:val="none" w:sz="0" w:space="0" w:color="auto"/>
              </w:divBdr>
            </w:div>
            <w:div w:id="1123230228">
              <w:marLeft w:val="0"/>
              <w:marRight w:val="0"/>
              <w:marTop w:val="0"/>
              <w:marBottom w:val="0"/>
              <w:divBdr>
                <w:top w:val="none" w:sz="0" w:space="0" w:color="auto"/>
                <w:left w:val="none" w:sz="0" w:space="0" w:color="auto"/>
                <w:bottom w:val="none" w:sz="0" w:space="0" w:color="auto"/>
                <w:right w:val="none" w:sz="0" w:space="0" w:color="auto"/>
              </w:divBdr>
            </w:div>
            <w:div w:id="1521316101">
              <w:marLeft w:val="0"/>
              <w:marRight w:val="0"/>
              <w:marTop w:val="0"/>
              <w:marBottom w:val="0"/>
              <w:divBdr>
                <w:top w:val="none" w:sz="0" w:space="0" w:color="auto"/>
                <w:left w:val="none" w:sz="0" w:space="0" w:color="auto"/>
                <w:bottom w:val="none" w:sz="0" w:space="0" w:color="auto"/>
                <w:right w:val="none" w:sz="0" w:space="0" w:color="auto"/>
              </w:divBdr>
            </w:div>
            <w:div w:id="120345471">
              <w:marLeft w:val="0"/>
              <w:marRight w:val="0"/>
              <w:marTop w:val="0"/>
              <w:marBottom w:val="0"/>
              <w:divBdr>
                <w:top w:val="none" w:sz="0" w:space="0" w:color="auto"/>
                <w:left w:val="none" w:sz="0" w:space="0" w:color="auto"/>
                <w:bottom w:val="none" w:sz="0" w:space="0" w:color="auto"/>
                <w:right w:val="none" w:sz="0" w:space="0" w:color="auto"/>
              </w:divBdr>
            </w:div>
            <w:div w:id="1579947580">
              <w:marLeft w:val="0"/>
              <w:marRight w:val="0"/>
              <w:marTop w:val="0"/>
              <w:marBottom w:val="0"/>
              <w:divBdr>
                <w:top w:val="none" w:sz="0" w:space="0" w:color="auto"/>
                <w:left w:val="none" w:sz="0" w:space="0" w:color="auto"/>
                <w:bottom w:val="none" w:sz="0" w:space="0" w:color="auto"/>
                <w:right w:val="none" w:sz="0" w:space="0" w:color="auto"/>
              </w:divBdr>
            </w:div>
            <w:div w:id="249706375">
              <w:marLeft w:val="0"/>
              <w:marRight w:val="0"/>
              <w:marTop w:val="0"/>
              <w:marBottom w:val="0"/>
              <w:divBdr>
                <w:top w:val="none" w:sz="0" w:space="0" w:color="auto"/>
                <w:left w:val="none" w:sz="0" w:space="0" w:color="auto"/>
                <w:bottom w:val="none" w:sz="0" w:space="0" w:color="auto"/>
                <w:right w:val="none" w:sz="0" w:space="0" w:color="auto"/>
              </w:divBdr>
            </w:div>
            <w:div w:id="1344934844">
              <w:marLeft w:val="0"/>
              <w:marRight w:val="0"/>
              <w:marTop w:val="0"/>
              <w:marBottom w:val="0"/>
              <w:divBdr>
                <w:top w:val="none" w:sz="0" w:space="0" w:color="auto"/>
                <w:left w:val="none" w:sz="0" w:space="0" w:color="auto"/>
                <w:bottom w:val="none" w:sz="0" w:space="0" w:color="auto"/>
                <w:right w:val="none" w:sz="0" w:space="0" w:color="auto"/>
              </w:divBdr>
            </w:div>
            <w:div w:id="585041089">
              <w:marLeft w:val="0"/>
              <w:marRight w:val="0"/>
              <w:marTop w:val="0"/>
              <w:marBottom w:val="0"/>
              <w:divBdr>
                <w:top w:val="none" w:sz="0" w:space="0" w:color="auto"/>
                <w:left w:val="none" w:sz="0" w:space="0" w:color="auto"/>
                <w:bottom w:val="none" w:sz="0" w:space="0" w:color="auto"/>
                <w:right w:val="none" w:sz="0" w:space="0" w:color="auto"/>
              </w:divBdr>
            </w:div>
            <w:div w:id="1623146969">
              <w:marLeft w:val="0"/>
              <w:marRight w:val="0"/>
              <w:marTop w:val="0"/>
              <w:marBottom w:val="0"/>
              <w:divBdr>
                <w:top w:val="none" w:sz="0" w:space="0" w:color="auto"/>
                <w:left w:val="none" w:sz="0" w:space="0" w:color="auto"/>
                <w:bottom w:val="none" w:sz="0" w:space="0" w:color="auto"/>
                <w:right w:val="none" w:sz="0" w:space="0" w:color="auto"/>
              </w:divBdr>
            </w:div>
            <w:div w:id="938484002">
              <w:marLeft w:val="0"/>
              <w:marRight w:val="0"/>
              <w:marTop w:val="0"/>
              <w:marBottom w:val="0"/>
              <w:divBdr>
                <w:top w:val="none" w:sz="0" w:space="0" w:color="auto"/>
                <w:left w:val="none" w:sz="0" w:space="0" w:color="auto"/>
                <w:bottom w:val="none" w:sz="0" w:space="0" w:color="auto"/>
                <w:right w:val="none" w:sz="0" w:space="0" w:color="auto"/>
              </w:divBdr>
            </w:div>
            <w:div w:id="620841636">
              <w:marLeft w:val="0"/>
              <w:marRight w:val="0"/>
              <w:marTop w:val="0"/>
              <w:marBottom w:val="0"/>
              <w:divBdr>
                <w:top w:val="none" w:sz="0" w:space="0" w:color="auto"/>
                <w:left w:val="none" w:sz="0" w:space="0" w:color="auto"/>
                <w:bottom w:val="none" w:sz="0" w:space="0" w:color="auto"/>
                <w:right w:val="none" w:sz="0" w:space="0" w:color="auto"/>
              </w:divBdr>
            </w:div>
            <w:div w:id="23020779">
              <w:marLeft w:val="0"/>
              <w:marRight w:val="0"/>
              <w:marTop w:val="0"/>
              <w:marBottom w:val="0"/>
              <w:divBdr>
                <w:top w:val="none" w:sz="0" w:space="0" w:color="auto"/>
                <w:left w:val="none" w:sz="0" w:space="0" w:color="auto"/>
                <w:bottom w:val="none" w:sz="0" w:space="0" w:color="auto"/>
                <w:right w:val="none" w:sz="0" w:space="0" w:color="auto"/>
              </w:divBdr>
            </w:div>
            <w:div w:id="101147772">
              <w:marLeft w:val="0"/>
              <w:marRight w:val="0"/>
              <w:marTop w:val="0"/>
              <w:marBottom w:val="0"/>
              <w:divBdr>
                <w:top w:val="none" w:sz="0" w:space="0" w:color="auto"/>
                <w:left w:val="none" w:sz="0" w:space="0" w:color="auto"/>
                <w:bottom w:val="none" w:sz="0" w:space="0" w:color="auto"/>
                <w:right w:val="none" w:sz="0" w:space="0" w:color="auto"/>
              </w:divBdr>
            </w:div>
            <w:div w:id="350762504">
              <w:marLeft w:val="0"/>
              <w:marRight w:val="0"/>
              <w:marTop w:val="0"/>
              <w:marBottom w:val="0"/>
              <w:divBdr>
                <w:top w:val="none" w:sz="0" w:space="0" w:color="auto"/>
                <w:left w:val="none" w:sz="0" w:space="0" w:color="auto"/>
                <w:bottom w:val="none" w:sz="0" w:space="0" w:color="auto"/>
                <w:right w:val="none" w:sz="0" w:space="0" w:color="auto"/>
              </w:divBdr>
            </w:div>
            <w:div w:id="1852178929">
              <w:marLeft w:val="0"/>
              <w:marRight w:val="0"/>
              <w:marTop w:val="0"/>
              <w:marBottom w:val="0"/>
              <w:divBdr>
                <w:top w:val="none" w:sz="0" w:space="0" w:color="auto"/>
                <w:left w:val="none" w:sz="0" w:space="0" w:color="auto"/>
                <w:bottom w:val="none" w:sz="0" w:space="0" w:color="auto"/>
                <w:right w:val="none" w:sz="0" w:space="0" w:color="auto"/>
              </w:divBdr>
            </w:div>
            <w:div w:id="1913656956">
              <w:marLeft w:val="0"/>
              <w:marRight w:val="0"/>
              <w:marTop w:val="0"/>
              <w:marBottom w:val="0"/>
              <w:divBdr>
                <w:top w:val="none" w:sz="0" w:space="0" w:color="auto"/>
                <w:left w:val="none" w:sz="0" w:space="0" w:color="auto"/>
                <w:bottom w:val="none" w:sz="0" w:space="0" w:color="auto"/>
                <w:right w:val="none" w:sz="0" w:space="0" w:color="auto"/>
              </w:divBdr>
            </w:div>
            <w:div w:id="294413903">
              <w:marLeft w:val="0"/>
              <w:marRight w:val="0"/>
              <w:marTop w:val="0"/>
              <w:marBottom w:val="0"/>
              <w:divBdr>
                <w:top w:val="none" w:sz="0" w:space="0" w:color="auto"/>
                <w:left w:val="none" w:sz="0" w:space="0" w:color="auto"/>
                <w:bottom w:val="none" w:sz="0" w:space="0" w:color="auto"/>
                <w:right w:val="none" w:sz="0" w:space="0" w:color="auto"/>
              </w:divBdr>
            </w:div>
            <w:div w:id="40835534">
              <w:marLeft w:val="0"/>
              <w:marRight w:val="0"/>
              <w:marTop w:val="0"/>
              <w:marBottom w:val="0"/>
              <w:divBdr>
                <w:top w:val="none" w:sz="0" w:space="0" w:color="auto"/>
                <w:left w:val="none" w:sz="0" w:space="0" w:color="auto"/>
                <w:bottom w:val="none" w:sz="0" w:space="0" w:color="auto"/>
                <w:right w:val="none" w:sz="0" w:space="0" w:color="auto"/>
              </w:divBdr>
            </w:div>
            <w:div w:id="124348418">
              <w:marLeft w:val="0"/>
              <w:marRight w:val="0"/>
              <w:marTop w:val="0"/>
              <w:marBottom w:val="0"/>
              <w:divBdr>
                <w:top w:val="none" w:sz="0" w:space="0" w:color="auto"/>
                <w:left w:val="none" w:sz="0" w:space="0" w:color="auto"/>
                <w:bottom w:val="none" w:sz="0" w:space="0" w:color="auto"/>
                <w:right w:val="none" w:sz="0" w:space="0" w:color="auto"/>
              </w:divBdr>
            </w:div>
            <w:div w:id="959998557">
              <w:marLeft w:val="0"/>
              <w:marRight w:val="0"/>
              <w:marTop w:val="0"/>
              <w:marBottom w:val="0"/>
              <w:divBdr>
                <w:top w:val="none" w:sz="0" w:space="0" w:color="auto"/>
                <w:left w:val="none" w:sz="0" w:space="0" w:color="auto"/>
                <w:bottom w:val="none" w:sz="0" w:space="0" w:color="auto"/>
                <w:right w:val="none" w:sz="0" w:space="0" w:color="auto"/>
              </w:divBdr>
            </w:div>
            <w:div w:id="588001808">
              <w:marLeft w:val="0"/>
              <w:marRight w:val="0"/>
              <w:marTop w:val="0"/>
              <w:marBottom w:val="0"/>
              <w:divBdr>
                <w:top w:val="none" w:sz="0" w:space="0" w:color="auto"/>
                <w:left w:val="none" w:sz="0" w:space="0" w:color="auto"/>
                <w:bottom w:val="none" w:sz="0" w:space="0" w:color="auto"/>
                <w:right w:val="none" w:sz="0" w:space="0" w:color="auto"/>
              </w:divBdr>
            </w:div>
            <w:div w:id="458036195">
              <w:marLeft w:val="0"/>
              <w:marRight w:val="0"/>
              <w:marTop w:val="0"/>
              <w:marBottom w:val="0"/>
              <w:divBdr>
                <w:top w:val="none" w:sz="0" w:space="0" w:color="auto"/>
                <w:left w:val="none" w:sz="0" w:space="0" w:color="auto"/>
                <w:bottom w:val="none" w:sz="0" w:space="0" w:color="auto"/>
                <w:right w:val="none" w:sz="0" w:space="0" w:color="auto"/>
              </w:divBdr>
            </w:div>
            <w:div w:id="1722434430">
              <w:marLeft w:val="0"/>
              <w:marRight w:val="0"/>
              <w:marTop w:val="0"/>
              <w:marBottom w:val="0"/>
              <w:divBdr>
                <w:top w:val="none" w:sz="0" w:space="0" w:color="auto"/>
                <w:left w:val="none" w:sz="0" w:space="0" w:color="auto"/>
                <w:bottom w:val="none" w:sz="0" w:space="0" w:color="auto"/>
                <w:right w:val="none" w:sz="0" w:space="0" w:color="auto"/>
              </w:divBdr>
            </w:div>
            <w:div w:id="1588537723">
              <w:marLeft w:val="0"/>
              <w:marRight w:val="0"/>
              <w:marTop w:val="0"/>
              <w:marBottom w:val="0"/>
              <w:divBdr>
                <w:top w:val="none" w:sz="0" w:space="0" w:color="auto"/>
                <w:left w:val="none" w:sz="0" w:space="0" w:color="auto"/>
                <w:bottom w:val="none" w:sz="0" w:space="0" w:color="auto"/>
                <w:right w:val="none" w:sz="0" w:space="0" w:color="auto"/>
              </w:divBdr>
            </w:div>
            <w:div w:id="1447702318">
              <w:marLeft w:val="0"/>
              <w:marRight w:val="0"/>
              <w:marTop w:val="0"/>
              <w:marBottom w:val="0"/>
              <w:divBdr>
                <w:top w:val="none" w:sz="0" w:space="0" w:color="auto"/>
                <w:left w:val="none" w:sz="0" w:space="0" w:color="auto"/>
                <w:bottom w:val="none" w:sz="0" w:space="0" w:color="auto"/>
                <w:right w:val="none" w:sz="0" w:space="0" w:color="auto"/>
              </w:divBdr>
            </w:div>
            <w:div w:id="263995506">
              <w:marLeft w:val="0"/>
              <w:marRight w:val="0"/>
              <w:marTop w:val="0"/>
              <w:marBottom w:val="0"/>
              <w:divBdr>
                <w:top w:val="none" w:sz="0" w:space="0" w:color="auto"/>
                <w:left w:val="none" w:sz="0" w:space="0" w:color="auto"/>
                <w:bottom w:val="none" w:sz="0" w:space="0" w:color="auto"/>
                <w:right w:val="none" w:sz="0" w:space="0" w:color="auto"/>
              </w:divBdr>
            </w:div>
            <w:div w:id="1635722139">
              <w:marLeft w:val="0"/>
              <w:marRight w:val="0"/>
              <w:marTop w:val="0"/>
              <w:marBottom w:val="0"/>
              <w:divBdr>
                <w:top w:val="none" w:sz="0" w:space="0" w:color="auto"/>
                <w:left w:val="none" w:sz="0" w:space="0" w:color="auto"/>
                <w:bottom w:val="none" w:sz="0" w:space="0" w:color="auto"/>
                <w:right w:val="none" w:sz="0" w:space="0" w:color="auto"/>
              </w:divBdr>
            </w:div>
            <w:div w:id="187254564">
              <w:marLeft w:val="0"/>
              <w:marRight w:val="0"/>
              <w:marTop w:val="0"/>
              <w:marBottom w:val="0"/>
              <w:divBdr>
                <w:top w:val="none" w:sz="0" w:space="0" w:color="auto"/>
                <w:left w:val="none" w:sz="0" w:space="0" w:color="auto"/>
                <w:bottom w:val="none" w:sz="0" w:space="0" w:color="auto"/>
                <w:right w:val="none" w:sz="0" w:space="0" w:color="auto"/>
              </w:divBdr>
            </w:div>
            <w:div w:id="1421101587">
              <w:marLeft w:val="0"/>
              <w:marRight w:val="0"/>
              <w:marTop w:val="0"/>
              <w:marBottom w:val="0"/>
              <w:divBdr>
                <w:top w:val="none" w:sz="0" w:space="0" w:color="auto"/>
                <w:left w:val="none" w:sz="0" w:space="0" w:color="auto"/>
                <w:bottom w:val="none" w:sz="0" w:space="0" w:color="auto"/>
                <w:right w:val="none" w:sz="0" w:space="0" w:color="auto"/>
              </w:divBdr>
            </w:div>
            <w:div w:id="1339236890">
              <w:marLeft w:val="0"/>
              <w:marRight w:val="0"/>
              <w:marTop w:val="0"/>
              <w:marBottom w:val="0"/>
              <w:divBdr>
                <w:top w:val="none" w:sz="0" w:space="0" w:color="auto"/>
                <w:left w:val="none" w:sz="0" w:space="0" w:color="auto"/>
                <w:bottom w:val="none" w:sz="0" w:space="0" w:color="auto"/>
                <w:right w:val="none" w:sz="0" w:space="0" w:color="auto"/>
              </w:divBdr>
            </w:div>
            <w:div w:id="1468085939">
              <w:marLeft w:val="0"/>
              <w:marRight w:val="0"/>
              <w:marTop w:val="0"/>
              <w:marBottom w:val="0"/>
              <w:divBdr>
                <w:top w:val="none" w:sz="0" w:space="0" w:color="auto"/>
                <w:left w:val="none" w:sz="0" w:space="0" w:color="auto"/>
                <w:bottom w:val="none" w:sz="0" w:space="0" w:color="auto"/>
                <w:right w:val="none" w:sz="0" w:space="0" w:color="auto"/>
              </w:divBdr>
            </w:div>
            <w:div w:id="286543676">
              <w:marLeft w:val="0"/>
              <w:marRight w:val="0"/>
              <w:marTop w:val="0"/>
              <w:marBottom w:val="0"/>
              <w:divBdr>
                <w:top w:val="none" w:sz="0" w:space="0" w:color="auto"/>
                <w:left w:val="none" w:sz="0" w:space="0" w:color="auto"/>
                <w:bottom w:val="none" w:sz="0" w:space="0" w:color="auto"/>
                <w:right w:val="none" w:sz="0" w:space="0" w:color="auto"/>
              </w:divBdr>
            </w:div>
            <w:div w:id="1341736990">
              <w:marLeft w:val="0"/>
              <w:marRight w:val="0"/>
              <w:marTop w:val="0"/>
              <w:marBottom w:val="0"/>
              <w:divBdr>
                <w:top w:val="none" w:sz="0" w:space="0" w:color="auto"/>
                <w:left w:val="none" w:sz="0" w:space="0" w:color="auto"/>
                <w:bottom w:val="none" w:sz="0" w:space="0" w:color="auto"/>
                <w:right w:val="none" w:sz="0" w:space="0" w:color="auto"/>
              </w:divBdr>
            </w:div>
            <w:div w:id="1083725539">
              <w:marLeft w:val="0"/>
              <w:marRight w:val="0"/>
              <w:marTop w:val="0"/>
              <w:marBottom w:val="0"/>
              <w:divBdr>
                <w:top w:val="none" w:sz="0" w:space="0" w:color="auto"/>
                <w:left w:val="none" w:sz="0" w:space="0" w:color="auto"/>
                <w:bottom w:val="none" w:sz="0" w:space="0" w:color="auto"/>
                <w:right w:val="none" w:sz="0" w:space="0" w:color="auto"/>
              </w:divBdr>
            </w:div>
            <w:div w:id="1434327534">
              <w:marLeft w:val="0"/>
              <w:marRight w:val="0"/>
              <w:marTop w:val="0"/>
              <w:marBottom w:val="0"/>
              <w:divBdr>
                <w:top w:val="none" w:sz="0" w:space="0" w:color="auto"/>
                <w:left w:val="none" w:sz="0" w:space="0" w:color="auto"/>
                <w:bottom w:val="none" w:sz="0" w:space="0" w:color="auto"/>
                <w:right w:val="none" w:sz="0" w:space="0" w:color="auto"/>
              </w:divBdr>
            </w:div>
            <w:div w:id="1182625681">
              <w:marLeft w:val="0"/>
              <w:marRight w:val="0"/>
              <w:marTop w:val="0"/>
              <w:marBottom w:val="0"/>
              <w:divBdr>
                <w:top w:val="none" w:sz="0" w:space="0" w:color="auto"/>
                <w:left w:val="none" w:sz="0" w:space="0" w:color="auto"/>
                <w:bottom w:val="none" w:sz="0" w:space="0" w:color="auto"/>
                <w:right w:val="none" w:sz="0" w:space="0" w:color="auto"/>
              </w:divBdr>
            </w:div>
            <w:div w:id="844442385">
              <w:marLeft w:val="0"/>
              <w:marRight w:val="0"/>
              <w:marTop w:val="0"/>
              <w:marBottom w:val="0"/>
              <w:divBdr>
                <w:top w:val="none" w:sz="0" w:space="0" w:color="auto"/>
                <w:left w:val="none" w:sz="0" w:space="0" w:color="auto"/>
                <w:bottom w:val="none" w:sz="0" w:space="0" w:color="auto"/>
                <w:right w:val="none" w:sz="0" w:space="0" w:color="auto"/>
              </w:divBdr>
            </w:div>
            <w:div w:id="801464413">
              <w:marLeft w:val="0"/>
              <w:marRight w:val="0"/>
              <w:marTop w:val="0"/>
              <w:marBottom w:val="0"/>
              <w:divBdr>
                <w:top w:val="none" w:sz="0" w:space="0" w:color="auto"/>
                <w:left w:val="none" w:sz="0" w:space="0" w:color="auto"/>
                <w:bottom w:val="none" w:sz="0" w:space="0" w:color="auto"/>
                <w:right w:val="none" w:sz="0" w:space="0" w:color="auto"/>
              </w:divBdr>
            </w:div>
            <w:div w:id="1774203226">
              <w:marLeft w:val="0"/>
              <w:marRight w:val="0"/>
              <w:marTop w:val="0"/>
              <w:marBottom w:val="0"/>
              <w:divBdr>
                <w:top w:val="none" w:sz="0" w:space="0" w:color="auto"/>
                <w:left w:val="none" w:sz="0" w:space="0" w:color="auto"/>
                <w:bottom w:val="none" w:sz="0" w:space="0" w:color="auto"/>
                <w:right w:val="none" w:sz="0" w:space="0" w:color="auto"/>
              </w:divBdr>
            </w:div>
            <w:div w:id="1597013784">
              <w:marLeft w:val="0"/>
              <w:marRight w:val="0"/>
              <w:marTop w:val="0"/>
              <w:marBottom w:val="0"/>
              <w:divBdr>
                <w:top w:val="none" w:sz="0" w:space="0" w:color="auto"/>
                <w:left w:val="none" w:sz="0" w:space="0" w:color="auto"/>
                <w:bottom w:val="none" w:sz="0" w:space="0" w:color="auto"/>
                <w:right w:val="none" w:sz="0" w:space="0" w:color="auto"/>
              </w:divBdr>
            </w:div>
            <w:div w:id="1898079662">
              <w:marLeft w:val="0"/>
              <w:marRight w:val="0"/>
              <w:marTop w:val="0"/>
              <w:marBottom w:val="0"/>
              <w:divBdr>
                <w:top w:val="none" w:sz="0" w:space="0" w:color="auto"/>
                <w:left w:val="none" w:sz="0" w:space="0" w:color="auto"/>
                <w:bottom w:val="none" w:sz="0" w:space="0" w:color="auto"/>
                <w:right w:val="none" w:sz="0" w:space="0" w:color="auto"/>
              </w:divBdr>
            </w:div>
            <w:div w:id="1642152576">
              <w:marLeft w:val="0"/>
              <w:marRight w:val="0"/>
              <w:marTop w:val="0"/>
              <w:marBottom w:val="0"/>
              <w:divBdr>
                <w:top w:val="none" w:sz="0" w:space="0" w:color="auto"/>
                <w:left w:val="none" w:sz="0" w:space="0" w:color="auto"/>
                <w:bottom w:val="none" w:sz="0" w:space="0" w:color="auto"/>
                <w:right w:val="none" w:sz="0" w:space="0" w:color="auto"/>
              </w:divBdr>
            </w:div>
            <w:div w:id="1399980963">
              <w:marLeft w:val="0"/>
              <w:marRight w:val="0"/>
              <w:marTop w:val="0"/>
              <w:marBottom w:val="0"/>
              <w:divBdr>
                <w:top w:val="none" w:sz="0" w:space="0" w:color="auto"/>
                <w:left w:val="none" w:sz="0" w:space="0" w:color="auto"/>
                <w:bottom w:val="none" w:sz="0" w:space="0" w:color="auto"/>
                <w:right w:val="none" w:sz="0" w:space="0" w:color="auto"/>
              </w:divBdr>
            </w:div>
            <w:div w:id="396242451">
              <w:marLeft w:val="0"/>
              <w:marRight w:val="0"/>
              <w:marTop w:val="0"/>
              <w:marBottom w:val="0"/>
              <w:divBdr>
                <w:top w:val="none" w:sz="0" w:space="0" w:color="auto"/>
                <w:left w:val="none" w:sz="0" w:space="0" w:color="auto"/>
                <w:bottom w:val="none" w:sz="0" w:space="0" w:color="auto"/>
                <w:right w:val="none" w:sz="0" w:space="0" w:color="auto"/>
              </w:divBdr>
            </w:div>
            <w:div w:id="468061751">
              <w:marLeft w:val="0"/>
              <w:marRight w:val="0"/>
              <w:marTop w:val="0"/>
              <w:marBottom w:val="0"/>
              <w:divBdr>
                <w:top w:val="none" w:sz="0" w:space="0" w:color="auto"/>
                <w:left w:val="none" w:sz="0" w:space="0" w:color="auto"/>
                <w:bottom w:val="none" w:sz="0" w:space="0" w:color="auto"/>
                <w:right w:val="none" w:sz="0" w:space="0" w:color="auto"/>
              </w:divBdr>
            </w:div>
            <w:div w:id="1532644701">
              <w:marLeft w:val="0"/>
              <w:marRight w:val="0"/>
              <w:marTop w:val="0"/>
              <w:marBottom w:val="0"/>
              <w:divBdr>
                <w:top w:val="none" w:sz="0" w:space="0" w:color="auto"/>
                <w:left w:val="none" w:sz="0" w:space="0" w:color="auto"/>
                <w:bottom w:val="none" w:sz="0" w:space="0" w:color="auto"/>
                <w:right w:val="none" w:sz="0" w:space="0" w:color="auto"/>
              </w:divBdr>
            </w:div>
            <w:div w:id="25644059">
              <w:marLeft w:val="0"/>
              <w:marRight w:val="0"/>
              <w:marTop w:val="0"/>
              <w:marBottom w:val="0"/>
              <w:divBdr>
                <w:top w:val="none" w:sz="0" w:space="0" w:color="auto"/>
                <w:left w:val="none" w:sz="0" w:space="0" w:color="auto"/>
                <w:bottom w:val="none" w:sz="0" w:space="0" w:color="auto"/>
                <w:right w:val="none" w:sz="0" w:space="0" w:color="auto"/>
              </w:divBdr>
            </w:div>
            <w:div w:id="993491270">
              <w:marLeft w:val="0"/>
              <w:marRight w:val="0"/>
              <w:marTop w:val="0"/>
              <w:marBottom w:val="0"/>
              <w:divBdr>
                <w:top w:val="none" w:sz="0" w:space="0" w:color="auto"/>
                <w:left w:val="none" w:sz="0" w:space="0" w:color="auto"/>
                <w:bottom w:val="none" w:sz="0" w:space="0" w:color="auto"/>
                <w:right w:val="none" w:sz="0" w:space="0" w:color="auto"/>
              </w:divBdr>
            </w:div>
            <w:div w:id="364526600">
              <w:marLeft w:val="0"/>
              <w:marRight w:val="0"/>
              <w:marTop w:val="0"/>
              <w:marBottom w:val="0"/>
              <w:divBdr>
                <w:top w:val="none" w:sz="0" w:space="0" w:color="auto"/>
                <w:left w:val="none" w:sz="0" w:space="0" w:color="auto"/>
                <w:bottom w:val="none" w:sz="0" w:space="0" w:color="auto"/>
                <w:right w:val="none" w:sz="0" w:space="0" w:color="auto"/>
              </w:divBdr>
            </w:div>
            <w:div w:id="245114483">
              <w:marLeft w:val="0"/>
              <w:marRight w:val="0"/>
              <w:marTop w:val="0"/>
              <w:marBottom w:val="0"/>
              <w:divBdr>
                <w:top w:val="none" w:sz="0" w:space="0" w:color="auto"/>
                <w:left w:val="none" w:sz="0" w:space="0" w:color="auto"/>
                <w:bottom w:val="none" w:sz="0" w:space="0" w:color="auto"/>
                <w:right w:val="none" w:sz="0" w:space="0" w:color="auto"/>
              </w:divBdr>
            </w:div>
            <w:div w:id="181434378">
              <w:marLeft w:val="0"/>
              <w:marRight w:val="0"/>
              <w:marTop w:val="0"/>
              <w:marBottom w:val="0"/>
              <w:divBdr>
                <w:top w:val="none" w:sz="0" w:space="0" w:color="auto"/>
                <w:left w:val="none" w:sz="0" w:space="0" w:color="auto"/>
                <w:bottom w:val="none" w:sz="0" w:space="0" w:color="auto"/>
                <w:right w:val="none" w:sz="0" w:space="0" w:color="auto"/>
              </w:divBdr>
            </w:div>
            <w:div w:id="1122268841">
              <w:marLeft w:val="0"/>
              <w:marRight w:val="0"/>
              <w:marTop w:val="0"/>
              <w:marBottom w:val="0"/>
              <w:divBdr>
                <w:top w:val="none" w:sz="0" w:space="0" w:color="auto"/>
                <w:left w:val="none" w:sz="0" w:space="0" w:color="auto"/>
                <w:bottom w:val="none" w:sz="0" w:space="0" w:color="auto"/>
                <w:right w:val="none" w:sz="0" w:space="0" w:color="auto"/>
              </w:divBdr>
            </w:div>
            <w:div w:id="1359235517">
              <w:marLeft w:val="0"/>
              <w:marRight w:val="0"/>
              <w:marTop w:val="0"/>
              <w:marBottom w:val="0"/>
              <w:divBdr>
                <w:top w:val="none" w:sz="0" w:space="0" w:color="auto"/>
                <w:left w:val="none" w:sz="0" w:space="0" w:color="auto"/>
                <w:bottom w:val="none" w:sz="0" w:space="0" w:color="auto"/>
                <w:right w:val="none" w:sz="0" w:space="0" w:color="auto"/>
              </w:divBdr>
            </w:div>
            <w:div w:id="1933316903">
              <w:marLeft w:val="0"/>
              <w:marRight w:val="0"/>
              <w:marTop w:val="0"/>
              <w:marBottom w:val="0"/>
              <w:divBdr>
                <w:top w:val="none" w:sz="0" w:space="0" w:color="auto"/>
                <w:left w:val="none" w:sz="0" w:space="0" w:color="auto"/>
                <w:bottom w:val="none" w:sz="0" w:space="0" w:color="auto"/>
                <w:right w:val="none" w:sz="0" w:space="0" w:color="auto"/>
              </w:divBdr>
            </w:div>
            <w:div w:id="1607692790">
              <w:marLeft w:val="0"/>
              <w:marRight w:val="0"/>
              <w:marTop w:val="0"/>
              <w:marBottom w:val="0"/>
              <w:divBdr>
                <w:top w:val="none" w:sz="0" w:space="0" w:color="auto"/>
                <w:left w:val="none" w:sz="0" w:space="0" w:color="auto"/>
                <w:bottom w:val="none" w:sz="0" w:space="0" w:color="auto"/>
                <w:right w:val="none" w:sz="0" w:space="0" w:color="auto"/>
              </w:divBdr>
            </w:div>
            <w:div w:id="196086942">
              <w:marLeft w:val="0"/>
              <w:marRight w:val="0"/>
              <w:marTop w:val="0"/>
              <w:marBottom w:val="0"/>
              <w:divBdr>
                <w:top w:val="none" w:sz="0" w:space="0" w:color="auto"/>
                <w:left w:val="none" w:sz="0" w:space="0" w:color="auto"/>
                <w:bottom w:val="none" w:sz="0" w:space="0" w:color="auto"/>
                <w:right w:val="none" w:sz="0" w:space="0" w:color="auto"/>
              </w:divBdr>
            </w:div>
            <w:div w:id="645285860">
              <w:marLeft w:val="0"/>
              <w:marRight w:val="0"/>
              <w:marTop w:val="0"/>
              <w:marBottom w:val="0"/>
              <w:divBdr>
                <w:top w:val="none" w:sz="0" w:space="0" w:color="auto"/>
                <w:left w:val="none" w:sz="0" w:space="0" w:color="auto"/>
                <w:bottom w:val="none" w:sz="0" w:space="0" w:color="auto"/>
                <w:right w:val="none" w:sz="0" w:space="0" w:color="auto"/>
              </w:divBdr>
            </w:div>
            <w:div w:id="406659268">
              <w:marLeft w:val="0"/>
              <w:marRight w:val="0"/>
              <w:marTop w:val="0"/>
              <w:marBottom w:val="0"/>
              <w:divBdr>
                <w:top w:val="none" w:sz="0" w:space="0" w:color="auto"/>
                <w:left w:val="none" w:sz="0" w:space="0" w:color="auto"/>
                <w:bottom w:val="none" w:sz="0" w:space="0" w:color="auto"/>
                <w:right w:val="none" w:sz="0" w:space="0" w:color="auto"/>
              </w:divBdr>
            </w:div>
            <w:div w:id="17775527">
              <w:marLeft w:val="0"/>
              <w:marRight w:val="0"/>
              <w:marTop w:val="0"/>
              <w:marBottom w:val="0"/>
              <w:divBdr>
                <w:top w:val="none" w:sz="0" w:space="0" w:color="auto"/>
                <w:left w:val="none" w:sz="0" w:space="0" w:color="auto"/>
                <w:bottom w:val="none" w:sz="0" w:space="0" w:color="auto"/>
                <w:right w:val="none" w:sz="0" w:space="0" w:color="auto"/>
              </w:divBdr>
            </w:div>
            <w:div w:id="422608438">
              <w:marLeft w:val="0"/>
              <w:marRight w:val="0"/>
              <w:marTop w:val="0"/>
              <w:marBottom w:val="0"/>
              <w:divBdr>
                <w:top w:val="none" w:sz="0" w:space="0" w:color="auto"/>
                <w:left w:val="none" w:sz="0" w:space="0" w:color="auto"/>
                <w:bottom w:val="none" w:sz="0" w:space="0" w:color="auto"/>
                <w:right w:val="none" w:sz="0" w:space="0" w:color="auto"/>
              </w:divBdr>
            </w:div>
            <w:div w:id="58794994">
              <w:marLeft w:val="0"/>
              <w:marRight w:val="0"/>
              <w:marTop w:val="0"/>
              <w:marBottom w:val="0"/>
              <w:divBdr>
                <w:top w:val="none" w:sz="0" w:space="0" w:color="auto"/>
                <w:left w:val="none" w:sz="0" w:space="0" w:color="auto"/>
                <w:bottom w:val="none" w:sz="0" w:space="0" w:color="auto"/>
                <w:right w:val="none" w:sz="0" w:space="0" w:color="auto"/>
              </w:divBdr>
            </w:div>
            <w:div w:id="2127235217">
              <w:marLeft w:val="0"/>
              <w:marRight w:val="0"/>
              <w:marTop w:val="0"/>
              <w:marBottom w:val="0"/>
              <w:divBdr>
                <w:top w:val="none" w:sz="0" w:space="0" w:color="auto"/>
                <w:left w:val="none" w:sz="0" w:space="0" w:color="auto"/>
                <w:bottom w:val="none" w:sz="0" w:space="0" w:color="auto"/>
                <w:right w:val="none" w:sz="0" w:space="0" w:color="auto"/>
              </w:divBdr>
            </w:div>
            <w:div w:id="812258359">
              <w:marLeft w:val="0"/>
              <w:marRight w:val="0"/>
              <w:marTop w:val="0"/>
              <w:marBottom w:val="0"/>
              <w:divBdr>
                <w:top w:val="none" w:sz="0" w:space="0" w:color="auto"/>
                <w:left w:val="none" w:sz="0" w:space="0" w:color="auto"/>
                <w:bottom w:val="none" w:sz="0" w:space="0" w:color="auto"/>
                <w:right w:val="none" w:sz="0" w:space="0" w:color="auto"/>
              </w:divBdr>
            </w:div>
            <w:div w:id="368458308">
              <w:marLeft w:val="0"/>
              <w:marRight w:val="0"/>
              <w:marTop w:val="0"/>
              <w:marBottom w:val="0"/>
              <w:divBdr>
                <w:top w:val="none" w:sz="0" w:space="0" w:color="auto"/>
                <w:left w:val="none" w:sz="0" w:space="0" w:color="auto"/>
                <w:bottom w:val="none" w:sz="0" w:space="0" w:color="auto"/>
                <w:right w:val="none" w:sz="0" w:space="0" w:color="auto"/>
              </w:divBdr>
            </w:div>
            <w:div w:id="1371151545">
              <w:marLeft w:val="0"/>
              <w:marRight w:val="0"/>
              <w:marTop w:val="0"/>
              <w:marBottom w:val="0"/>
              <w:divBdr>
                <w:top w:val="none" w:sz="0" w:space="0" w:color="auto"/>
                <w:left w:val="none" w:sz="0" w:space="0" w:color="auto"/>
                <w:bottom w:val="none" w:sz="0" w:space="0" w:color="auto"/>
                <w:right w:val="none" w:sz="0" w:space="0" w:color="auto"/>
              </w:divBdr>
            </w:div>
            <w:div w:id="2031642441">
              <w:marLeft w:val="0"/>
              <w:marRight w:val="0"/>
              <w:marTop w:val="0"/>
              <w:marBottom w:val="0"/>
              <w:divBdr>
                <w:top w:val="none" w:sz="0" w:space="0" w:color="auto"/>
                <w:left w:val="none" w:sz="0" w:space="0" w:color="auto"/>
                <w:bottom w:val="none" w:sz="0" w:space="0" w:color="auto"/>
                <w:right w:val="none" w:sz="0" w:space="0" w:color="auto"/>
              </w:divBdr>
            </w:div>
            <w:div w:id="19136755">
              <w:marLeft w:val="0"/>
              <w:marRight w:val="0"/>
              <w:marTop w:val="0"/>
              <w:marBottom w:val="0"/>
              <w:divBdr>
                <w:top w:val="none" w:sz="0" w:space="0" w:color="auto"/>
                <w:left w:val="none" w:sz="0" w:space="0" w:color="auto"/>
                <w:bottom w:val="none" w:sz="0" w:space="0" w:color="auto"/>
                <w:right w:val="none" w:sz="0" w:space="0" w:color="auto"/>
              </w:divBdr>
            </w:div>
            <w:div w:id="62336808">
              <w:marLeft w:val="0"/>
              <w:marRight w:val="0"/>
              <w:marTop w:val="0"/>
              <w:marBottom w:val="0"/>
              <w:divBdr>
                <w:top w:val="none" w:sz="0" w:space="0" w:color="auto"/>
                <w:left w:val="none" w:sz="0" w:space="0" w:color="auto"/>
                <w:bottom w:val="none" w:sz="0" w:space="0" w:color="auto"/>
                <w:right w:val="none" w:sz="0" w:space="0" w:color="auto"/>
              </w:divBdr>
            </w:div>
            <w:div w:id="745302042">
              <w:marLeft w:val="0"/>
              <w:marRight w:val="0"/>
              <w:marTop w:val="0"/>
              <w:marBottom w:val="0"/>
              <w:divBdr>
                <w:top w:val="none" w:sz="0" w:space="0" w:color="auto"/>
                <w:left w:val="none" w:sz="0" w:space="0" w:color="auto"/>
                <w:bottom w:val="none" w:sz="0" w:space="0" w:color="auto"/>
                <w:right w:val="none" w:sz="0" w:space="0" w:color="auto"/>
              </w:divBdr>
            </w:div>
            <w:div w:id="1637175138">
              <w:marLeft w:val="0"/>
              <w:marRight w:val="0"/>
              <w:marTop w:val="0"/>
              <w:marBottom w:val="0"/>
              <w:divBdr>
                <w:top w:val="none" w:sz="0" w:space="0" w:color="auto"/>
                <w:left w:val="none" w:sz="0" w:space="0" w:color="auto"/>
                <w:bottom w:val="none" w:sz="0" w:space="0" w:color="auto"/>
                <w:right w:val="none" w:sz="0" w:space="0" w:color="auto"/>
              </w:divBdr>
            </w:div>
            <w:div w:id="81031335">
              <w:marLeft w:val="0"/>
              <w:marRight w:val="0"/>
              <w:marTop w:val="0"/>
              <w:marBottom w:val="0"/>
              <w:divBdr>
                <w:top w:val="none" w:sz="0" w:space="0" w:color="auto"/>
                <w:left w:val="none" w:sz="0" w:space="0" w:color="auto"/>
                <w:bottom w:val="none" w:sz="0" w:space="0" w:color="auto"/>
                <w:right w:val="none" w:sz="0" w:space="0" w:color="auto"/>
              </w:divBdr>
            </w:div>
            <w:div w:id="1321689475">
              <w:marLeft w:val="0"/>
              <w:marRight w:val="0"/>
              <w:marTop w:val="0"/>
              <w:marBottom w:val="0"/>
              <w:divBdr>
                <w:top w:val="none" w:sz="0" w:space="0" w:color="auto"/>
                <w:left w:val="none" w:sz="0" w:space="0" w:color="auto"/>
                <w:bottom w:val="none" w:sz="0" w:space="0" w:color="auto"/>
                <w:right w:val="none" w:sz="0" w:space="0" w:color="auto"/>
              </w:divBdr>
            </w:div>
            <w:div w:id="1995911523">
              <w:marLeft w:val="0"/>
              <w:marRight w:val="0"/>
              <w:marTop w:val="0"/>
              <w:marBottom w:val="0"/>
              <w:divBdr>
                <w:top w:val="none" w:sz="0" w:space="0" w:color="auto"/>
                <w:left w:val="none" w:sz="0" w:space="0" w:color="auto"/>
                <w:bottom w:val="none" w:sz="0" w:space="0" w:color="auto"/>
                <w:right w:val="none" w:sz="0" w:space="0" w:color="auto"/>
              </w:divBdr>
            </w:div>
            <w:div w:id="833178708">
              <w:marLeft w:val="0"/>
              <w:marRight w:val="0"/>
              <w:marTop w:val="0"/>
              <w:marBottom w:val="0"/>
              <w:divBdr>
                <w:top w:val="none" w:sz="0" w:space="0" w:color="auto"/>
                <w:left w:val="none" w:sz="0" w:space="0" w:color="auto"/>
                <w:bottom w:val="none" w:sz="0" w:space="0" w:color="auto"/>
                <w:right w:val="none" w:sz="0" w:space="0" w:color="auto"/>
              </w:divBdr>
            </w:div>
            <w:div w:id="1253976669">
              <w:marLeft w:val="0"/>
              <w:marRight w:val="0"/>
              <w:marTop w:val="0"/>
              <w:marBottom w:val="0"/>
              <w:divBdr>
                <w:top w:val="none" w:sz="0" w:space="0" w:color="auto"/>
                <w:left w:val="none" w:sz="0" w:space="0" w:color="auto"/>
                <w:bottom w:val="none" w:sz="0" w:space="0" w:color="auto"/>
                <w:right w:val="none" w:sz="0" w:space="0" w:color="auto"/>
              </w:divBdr>
            </w:div>
            <w:div w:id="1066997795">
              <w:marLeft w:val="0"/>
              <w:marRight w:val="0"/>
              <w:marTop w:val="0"/>
              <w:marBottom w:val="0"/>
              <w:divBdr>
                <w:top w:val="none" w:sz="0" w:space="0" w:color="auto"/>
                <w:left w:val="none" w:sz="0" w:space="0" w:color="auto"/>
                <w:bottom w:val="none" w:sz="0" w:space="0" w:color="auto"/>
                <w:right w:val="none" w:sz="0" w:space="0" w:color="auto"/>
              </w:divBdr>
            </w:div>
            <w:div w:id="1968466996">
              <w:marLeft w:val="0"/>
              <w:marRight w:val="0"/>
              <w:marTop w:val="0"/>
              <w:marBottom w:val="0"/>
              <w:divBdr>
                <w:top w:val="none" w:sz="0" w:space="0" w:color="auto"/>
                <w:left w:val="none" w:sz="0" w:space="0" w:color="auto"/>
                <w:bottom w:val="none" w:sz="0" w:space="0" w:color="auto"/>
                <w:right w:val="none" w:sz="0" w:space="0" w:color="auto"/>
              </w:divBdr>
            </w:div>
            <w:div w:id="740369569">
              <w:marLeft w:val="0"/>
              <w:marRight w:val="0"/>
              <w:marTop w:val="0"/>
              <w:marBottom w:val="0"/>
              <w:divBdr>
                <w:top w:val="none" w:sz="0" w:space="0" w:color="auto"/>
                <w:left w:val="none" w:sz="0" w:space="0" w:color="auto"/>
                <w:bottom w:val="none" w:sz="0" w:space="0" w:color="auto"/>
                <w:right w:val="none" w:sz="0" w:space="0" w:color="auto"/>
              </w:divBdr>
            </w:div>
            <w:div w:id="997267521">
              <w:marLeft w:val="0"/>
              <w:marRight w:val="0"/>
              <w:marTop w:val="0"/>
              <w:marBottom w:val="0"/>
              <w:divBdr>
                <w:top w:val="none" w:sz="0" w:space="0" w:color="auto"/>
                <w:left w:val="none" w:sz="0" w:space="0" w:color="auto"/>
                <w:bottom w:val="none" w:sz="0" w:space="0" w:color="auto"/>
                <w:right w:val="none" w:sz="0" w:space="0" w:color="auto"/>
              </w:divBdr>
            </w:div>
            <w:div w:id="332489636">
              <w:marLeft w:val="0"/>
              <w:marRight w:val="0"/>
              <w:marTop w:val="0"/>
              <w:marBottom w:val="0"/>
              <w:divBdr>
                <w:top w:val="none" w:sz="0" w:space="0" w:color="auto"/>
                <w:left w:val="none" w:sz="0" w:space="0" w:color="auto"/>
                <w:bottom w:val="none" w:sz="0" w:space="0" w:color="auto"/>
                <w:right w:val="none" w:sz="0" w:space="0" w:color="auto"/>
              </w:divBdr>
            </w:div>
            <w:div w:id="891815828">
              <w:marLeft w:val="0"/>
              <w:marRight w:val="0"/>
              <w:marTop w:val="0"/>
              <w:marBottom w:val="0"/>
              <w:divBdr>
                <w:top w:val="none" w:sz="0" w:space="0" w:color="auto"/>
                <w:left w:val="none" w:sz="0" w:space="0" w:color="auto"/>
                <w:bottom w:val="none" w:sz="0" w:space="0" w:color="auto"/>
                <w:right w:val="none" w:sz="0" w:space="0" w:color="auto"/>
              </w:divBdr>
            </w:div>
            <w:div w:id="1330255825">
              <w:marLeft w:val="0"/>
              <w:marRight w:val="0"/>
              <w:marTop w:val="0"/>
              <w:marBottom w:val="0"/>
              <w:divBdr>
                <w:top w:val="none" w:sz="0" w:space="0" w:color="auto"/>
                <w:left w:val="none" w:sz="0" w:space="0" w:color="auto"/>
                <w:bottom w:val="none" w:sz="0" w:space="0" w:color="auto"/>
                <w:right w:val="none" w:sz="0" w:space="0" w:color="auto"/>
              </w:divBdr>
            </w:div>
            <w:div w:id="967593427">
              <w:marLeft w:val="0"/>
              <w:marRight w:val="0"/>
              <w:marTop w:val="0"/>
              <w:marBottom w:val="0"/>
              <w:divBdr>
                <w:top w:val="none" w:sz="0" w:space="0" w:color="auto"/>
                <w:left w:val="none" w:sz="0" w:space="0" w:color="auto"/>
                <w:bottom w:val="none" w:sz="0" w:space="0" w:color="auto"/>
                <w:right w:val="none" w:sz="0" w:space="0" w:color="auto"/>
              </w:divBdr>
            </w:div>
            <w:div w:id="1072775960">
              <w:marLeft w:val="0"/>
              <w:marRight w:val="0"/>
              <w:marTop w:val="0"/>
              <w:marBottom w:val="0"/>
              <w:divBdr>
                <w:top w:val="none" w:sz="0" w:space="0" w:color="auto"/>
                <w:left w:val="none" w:sz="0" w:space="0" w:color="auto"/>
                <w:bottom w:val="none" w:sz="0" w:space="0" w:color="auto"/>
                <w:right w:val="none" w:sz="0" w:space="0" w:color="auto"/>
              </w:divBdr>
            </w:div>
            <w:div w:id="60297516">
              <w:marLeft w:val="0"/>
              <w:marRight w:val="0"/>
              <w:marTop w:val="0"/>
              <w:marBottom w:val="0"/>
              <w:divBdr>
                <w:top w:val="none" w:sz="0" w:space="0" w:color="auto"/>
                <w:left w:val="none" w:sz="0" w:space="0" w:color="auto"/>
                <w:bottom w:val="none" w:sz="0" w:space="0" w:color="auto"/>
                <w:right w:val="none" w:sz="0" w:space="0" w:color="auto"/>
              </w:divBdr>
            </w:div>
            <w:div w:id="1170944464">
              <w:marLeft w:val="0"/>
              <w:marRight w:val="0"/>
              <w:marTop w:val="0"/>
              <w:marBottom w:val="0"/>
              <w:divBdr>
                <w:top w:val="none" w:sz="0" w:space="0" w:color="auto"/>
                <w:left w:val="none" w:sz="0" w:space="0" w:color="auto"/>
                <w:bottom w:val="none" w:sz="0" w:space="0" w:color="auto"/>
                <w:right w:val="none" w:sz="0" w:space="0" w:color="auto"/>
              </w:divBdr>
            </w:div>
            <w:div w:id="42021799">
              <w:marLeft w:val="0"/>
              <w:marRight w:val="0"/>
              <w:marTop w:val="0"/>
              <w:marBottom w:val="0"/>
              <w:divBdr>
                <w:top w:val="none" w:sz="0" w:space="0" w:color="auto"/>
                <w:left w:val="none" w:sz="0" w:space="0" w:color="auto"/>
                <w:bottom w:val="none" w:sz="0" w:space="0" w:color="auto"/>
                <w:right w:val="none" w:sz="0" w:space="0" w:color="auto"/>
              </w:divBdr>
            </w:div>
            <w:div w:id="463817745">
              <w:marLeft w:val="0"/>
              <w:marRight w:val="0"/>
              <w:marTop w:val="0"/>
              <w:marBottom w:val="0"/>
              <w:divBdr>
                <w:top w:val="none" w:sz="0" w:space="0" w:color="auto"/>
                <w:left w:val="none" w:sz="0" w:space="0" w:color="auto"/>
                <w:bottom w:val="none" w:sz="0" w:space="0" w:color="auto"/>
                <w:right w:val="none" w:sz="0" w:space="0" w:color="auto"/>
              </w:divBdr>
            </w:div>
            <w:div w:id="1244341732">
              <w:marLeft w:val="0"/>
              <w:marRight w:val="0"/>
              <w:marTop w:val="0"/>
              <w:marBottom w:val="0"/>
              <w:divBdr>
                <w:top w:val="none" w:sz="0" w:space="0" w:color="auto"/>
                <w:left w:val="none" w:sz="0" w:space="0" w:color="auto"/>
                <w:bottom w:val="none" w:sz="0" w:space="0" w:color="auto"/>
                <w:right w:val="none" w:sz="0" w:space="0" w:color="auto"/>
              </w:divBdr>
            </w:div>
            <w:div w:id="1103962986">
              <w:marLeft w:val="0"/>
              <w:marRight w:val="0"/>
              <w:marTop w:val="0"/>
              <w:marBottom w:val="0"/>
              <w:divBdr>
                <w:top w:val="none" w:sz="0" w:space="0" w:color="auto"/>
                <w:left w:val="none" w:sz="0" w:space="0" w:color="auto"/>
                <w:bottom w:val="none" w:sz="0" w:space="0" w:color="auto"/>
                <w:right w:val="none" w:sz="0" w:space="0" w:color="auto"/>
              </w:divBdr>
            </w:div>
            <w:div w:id="521630806">
              <w:marLeft w:val="0"/>
              <w:marRight w:val="0"/>
              <w:marTop w:val="0"/>
              <w:marBottom w:val="0"/>
              <w:divBdr>
                <w:top w:val="none" w:sz="0" w:space="0" w:color="auto"/>
                <w:left w:val="none" w:sz="0" w:space="0" w:color="auto"/>
                <w:bottom w:val="none" w:sz="0" w:space="0" w:color="auto"/>
                <w:right w:val="none" w:sz="0" w:space="0" w:color="auto"/>
              </w:divBdr>
            </w:div>
            <w:div w:id="1100832922">
              <w:marLeft w:val="0"/>
              <w:marRight w:val="0"/>
              <w:marTop w:val="0"/>
              <w:marBottom w:val="0"/>
              <w:divBdr>
                <w:top w:val="none" w:sz="0" w:space="0" w:color="auto"/>
                <w:left w:val="none" w:sz="0" w:space="0" w:color="auto"/>
                <w:bottom w:val="none" w:sz="0" w:space="0" w:color="auto"/>
                <w:right w:val="none" w:sz="0" w:space="0" w:color="auto"/>
              </w:divBdr>
            </w:div>
            <w:div w:id="621496407">
              <w:marLeft w:val="0"/>
              <w:marRight w:val="0"/>
              <w:marTop w:val="0"/>
              <w:marBottom w:val="0"/>
              <w:divBdr>
                <w:top w:val="none" w:sz="0" w:space="0" w:color="auto"/>
                <w:left w:val="none" w:sz="0" w:space="0" w:color="auto"/>
                <w:bottom w:val="none" w:sz="0" w:space="0" w:color="auto"/>
                <w:right w:val="none" w:sz="0" w:space="0" w:color="auto"/>
              </w:divBdr>
            </w:div>
            <w:div w:id="1104181876">
              <w:marLeft w:val="0"/>
              <w:marRight w:val="0"/>
              <w:marTop w:val="0"/>
              <w:marBottom w:val="0"/>
              <w:divBdr>
                <w:top w:val="none" w:sz="0" w:space="0" w:color="auto"/>
                <w:left w:val="none" w:sz="0" w:space="0" w:color="auto"/>
                <w:bottom w:val="none" w:sz="0" w:space="0" w:color="auto"/>
                <w:right w:val="none" w:sz="0" w:space="0" w:color="auto"/>
              </w:divBdr>
            </w:div>
            <w:div w:id="1536582717">
              <w:marLeft w:val="0"/>
              <w:marRight w:val="0"/>
              <w:marTop w:val="0"/>
              <w:marBottom w:val="0"/>
              <w:divBdr>
                <w:top w:val="none" w:sz="0" w:space="0" w:color="auto"/>
                <w:left w:val="none" w:sz="0" w:space="0" w:color="auto"/>
                <w:bottom w:val="none" w:sz="0" w:space="0" w:color="auto"/>
                <w:right w:val="none" w:sz="0" w:space="0" w:color="auto"/>
              </w:divBdr>
            </w:div>
            <w:div w:id="508644383">
              <w:marLeft w:val="0"/>
              <w:marRight w:val="0"/>
              <w:marTop w:val="0"/>
              <w:marBottom w:val="0"/>
              <w:divBdr>
                <w:top w:val="none" w:sz="0" w:space="0" w:color="auto"/>
                <w:left w:val="none" w:sz="0" w:space="0" w:color="auto"/>
                <w:bottom w:val="none" w:sz="0" w:space="0" w:color="auto"/>
                <w:right w:val="none" w:sz="0" w:space="0" w:color="auto"/>
              </w:divBdr>
            </w:div>
            <w:div w:id="1837960527">
              <w:marLeft w:val="0"/>
              <w:marRight w:val="0"/>
              <w:marTop w:val="0"/>
              <w:marBottom w:val="0"/>
              <w:divBdr>
                <w:top w:val="none" w:sz="0" w:space="0" w:color="auto"/>
                <w:left w:val="none" w:sz="0" w:space="0" w:color="auto"/>
                <w:bottom w:val="none" w:sz="0" w:space="0" w:color="auto"/>
                <w:right w:val="none" w:sz="0" w:space="0" w:color="auto"/>
              </w:divBdr>
            </w:div>
            <w:div w:id="491675771">
              <w:marLeft w:val="0"/>
              <w:marRight w:val="0"/>
              <w:marTop w:val="0"/>
              <w:marBottom w:val="0"/>
              <w:divBdr>
                <w:top w:val="none" w:sz="0" w:space="0" w:color="auto"/>
                <w:left w:val="none" w:sz="0" w:space="0" w:color="auto"/>
                <w:bottom w:val="none" w:sz="0" w:space="0" w:color="auto"/>
                <w:right w:val="none" w:sz="0" w:space="0" w:color="auto"/>
              </w:divBdr>
            </w:div>
            <w:div w:id="1738244027">
              <w:marLeft w:val="0"/>
              <w:marRight w:val="0"/>
              <w:marTop w:val="0"/>
              <w:marBottom w:val="0"/>
              <w:divBdr>
                <w:top w:val="none" w:sz="0" w:space="0" w:color="auto"/>
                <w:left w:val="none" w:sz="0" w:space="0" w:color="auto"/>
                <w:bottom w:val="none" w:sz="0" w:space="0" w:color="auto"/>
                <w:right w:val="none" w:sz="0" w:space="0" w:color="auto"/>
              </w:divBdr>
            </w:div>
            <w:div w:id="1255894904">
              <w:marLeft w:val="0"/>
              <w:marRight w:val="0"/>
              <w:marTop w:val="0"/>
              <w:marBottom w:val="0"/>
              <w:divBdr>
                <w:top w:val="none" w:sz="0" w:space="0" w:color="auto"/>
                <w:left w:val="none" w:sz="0" w:space="0" w:color="auto"/>
                <w:bottom w:val="none" w:sz="0" w:space="0" w:color="auto"/>
                <w:right w:val="none" w:sz="0" w:space="0" w:color="auto"/>
              </w:divBdr>
            </w:div>
            <w:div w:id="16855343">
              <w:marLeft w:val="0"/>
              <w:marRight w:val="0"/>
              <w:marTop w:val="0"/>
              <w:marBottom w:val="0"/>
              <w:divBdr>
                <w:top w:val="none" w:sz="0" w:space="0" w:color="auto"/>
                <w:left w:val="none" w:sz="0" w:space="0" w:color="auto"/>
                <w:bottom w:val="none" w:sz="0" w:space="0" w:color="auto"/>
                <w:right w:val="none" w:sz="0" w:space="0" w:color="auto"/>
              </w:divBdr>
            </w:div>
            <w:div w:id="1894080897">
              <w:marLeft w:val="0"/>
              <w:marRight w:val="0"/>
              <w:marTop w:val="0"/>
              <w:marBottom w:val="0"/>
              <w:divBdr>
                <w:top w:val="none" w:sz="0" w:space="0" w:color="auto"/>
                <w:left w:val="none" w:sz="0" w:space="0" w:color="auto"/>
                <w:bottom w:val="none" w:sz="0" w:space="0" w:color="auto"/>
                <w:right w:val="none" w:sz="0" w:space="0" w:color="auto"/>
              </w:divBdr>
            </w:div>
            <w:div w:id="888615028">
              <w:marLeft w:val="0"/>
              <w:marRight w:val="0"/>
              <w:marTop w:val="0"/>
              <w:marBottom w:val="0"/>
              <w:divBdr>
                <w:top w:val="none" w:sz="0" w:space="0" w:color="auto"/>
                <w:left w:val="none" w:sz="0" w:space="0" w:color="auto"/>
                <w:bottom w:val="none" w:sz="0" w:space="0" w:color="auto"/>
                <w:right w:val="none" w:sz="0" w:space="0" w:color="auto"/>
              </w:divBdr>
            </w:div>
            <w:div w:id="1530560486">
              <w:marLeft w:val="0"/>
              <w:marRight w:val="0"/>
              <w:marTop w:val="0"/>
              <w:marBottom w:val="0"/>
              <w:divBdr>
                <w:top w:val="none" w:sz="0" w:space="0" w:color="auto"/>
                <w:left w:val="none" w:sz="0" w:space="0" w:color="auto"/>
                <w:bottom w:val="none" w:sz="0" w:space="0" w:color="auto"/>
                <w:right w:val="none" w:sz="0" w:space="0" w:color="auto"/>
              </w:divBdr>
            </w:div>
            <w:div w:id="1420953812">
              <w:marLeft w:val="0"/>
              <w:marRight w:val="0"/>
              <w:marTop w:val="0"/>
              <w:marBottom w:val="0"/>
              <w:divBdr>
                <w:top w:val="none" w:sz="0" w:space="0" w:color="auto"/>
                <w:left w:val="none" w:sz="0" w:space="0" w:color="auto"/>
                <w:bottom w:val="none" w:sz="0" w:space="0" w:color="auto"/>
                <w:right w:val="none" w:sz="0" w:space="0" w:color="auto"/>
              </w:divBdr>
            </w:div>
            <w:div w:id="833836255">
              <w:marLeft w:val="0"/>
              <w:marRight w:val="0"/>
              <w:marTop w:val="0"/>
              <w:marBottom w:val="0"/>
              <w:divBdr>
                <w:top w:val="none" w:sz="0" w:space="0" w:color="auto"/>
                <w:left w:val="none" w:sz="0" w:space="0" w:color="auto"/>
                <w:bottom w:val="none" w:sz="0" w:space="0" w:color="auto"/>
                <w:right w:val="none" w:sz="0" w:space="0" w:color="auto"/>
              </w:divBdr>
            </w:div>
            <w:div w:id="411195023">
              <w:marLeft w:val="0"/>
              <w:marRight w:val="0"/>
              <w:marTop w:val="0"/>
              <w:marBottom w:val="0"/>
              <w:divBdr>
                <w:top w:val="none" w:sz="0" w:space="0" w:color="auto"/>
                <w:left w:val="none" w:sz="0" w:space="0" w:color="auto"/>
                <w:bottom w:val="none" w:sz="0" w:space="0" w:color="auto"/>
                <w:right w:val="none" w:sz="0" w:space="0" w:color="auto"/>
              </w:divBdr>
            </w:div>
            <w:div w:id="1277756185">
              <w:marLeft w:val="0"/>
              <w:marRight w:val="0"/>
              <w:marTop w:val="0"/>
              <w:marBottom w:val="0"/>
              <w:divBdr>
                <w:top w:val="none" w:sz="0" w:space="0" w:color="auto"/>
                <w:left w:val="none" w:sz="0" w:space="0" w:color="auto"/>
                <w:bottom w:val="none" w:sz="0" w:space="0" w:color="auto"/>
                <w:right w:val="none" w:sz="0" w:space="0" w:color="auto"/>
              </w:divBdr>
            </w:div>
            <w:div w:id="1374573495">
              <w:marLeft w:val="0"/>
              <w:marRight w:val="0"/>
              <w:marTop w:val="0"/>
              <w:marBottom w:val="0"/>
              <w:divBdr>
                <w:top w:val="none" w:sz="0" w:space="0" w:color="auto"/>
                <w:left w:val="none" w:sz="0" w:space="0" w:color="auto"/>
                <w:bottom w:val="none" w:sz="0" w:space="0" w:color="auto"/>
                <w:right w:val="none" w:sz="0" w:space="0" w:color="auto"/>
              </w:divBdr>
            </w:div>
            <w:div w:id="1098912319">
              <w:marLeft w:val="0"/>
              <w:marRight w:val="0"/>
              <w:marTop w:val="0"/>
              <w:marBottom w:val="0"/>
              <w:divBdr>
                <w:top w:val="none" w:sz="0" w:space="0" w:color="auto"/>
                <w:left w:val="none" w:sz="0" w:space="0" w:color="auto"/>
                <w:bottom w:val="none" w:sz="0" w:space="0" w:color="auto"/>
                <w:right w:val="none" w:sz="0" w:space="0" w:color="auto"/>
              </w:divBdr>
            </w:div>
            <w:div w:id="183860628">
              <w:marLeft w:val="0"/>
              <w:marRight w:val="0"/>
              <w:marTop w:val="0"/>
              <w:marBottom w:val="0"/>
              <w:divBdr>
                <w:top w:val="none" w:sz="0" w:space="0" w:color="auto"/>
                <w:left w:val="none" w:sz="0" w:space="0" w:color="auto"/>
                <w:bottom w:val="none" w:sz="0" w:space="0" w:color="auto"/>
                <w:right w:val="none" w:sz="0" w:space="0" w:color="auto"/>
              </w:divBdr>
            </w:div>
            <w:div w:id="969094438">
              <w:marLeft w:val="0"/>
              <w:marRight w:val="0"/>
              <w:marTop w:val="0"/>
              <w:marBottom w:val="0"/>
              <w:divBdr>
                <w:top w:val="none" w:sz="0" w:space="0" w:color="auto"/>
                <w:left w:val="none" w:sz="0" w:space="0" w:color="auto"/>
                <w:bottom w:val="none" w:sz="0" w:space="0" w:color="auto"/>
                <w:right w:val="none" w:sz="0" w:space="0" w:color="auto"/>
              </w:divBdr>
            </w:div>
            <w:div w:id="198667292">
              <w:marLeft w:val="0"/>
              <w:marRight w:val="0"/>
              <w:marTop w:val="0"/>
              <w:marBottom w:val="0"/>
              <w:divBdr>
                <w:top w:val="none" w:sz="0" w:space="0" w:color="auto"/>
                <w:left w:val="none" w:sz="0" w:space="0" w:color="auto"/>
                <w:bottom w:val="none" w:sz="0" w:space="0" w:color="auto"/>
                <w:right w:val="none" w:sz="0" w:space="0" w:color="auto"/>
              </w:divBdr>
            </w:div>
            <w:div w:id="272984509">
              <w:marLeft w:val="0"/>
              <w:marRight w:val="0"/>
              <w:marTop w:val="0"/>
              <w:marBottom w:val="0"/>
              <w:divBdr>
                <w:top w:val="none" w:sz="0" w:space="0" w:color="auto"/>
                <w:left w:val="none" w:sz="0" w:space="0" w:color="auto"/>
                <w:bottom w:val="none" w:sz="0" w:space="0" w:color="auto"/>
                <w:right w:val="none" w:sz="0" w:space="0" w:color="auto"/>
              </w:divBdr>
            </w:div>
            <w:div w:id="320161626">
              <w:marLeft w:val="0"/>
              <w:marRight w:val="0"/>
              <w:marTop w:val="0"/>
              <w:marBottom w:val="0"/>
              <w:divBdr>
                <w:top w:val="none" w:sz="0" w:space="0" w:color="auto"/>
                <w:left w:val="none" w:sz="0" w:space="0" w:color="auto"/>
                <w:bottom w:val="none" w:sz="0" w:space="0" w:color="auto"/>
                <w:right w:val="none" w:sz="0" w:space="0" w:color="auto"/>
              </w:divBdr>
            </w:div>
            <w:div w:id="1555850190">
              <w:marLeft w:val="0"/>
              <w:marRight w:val="0"/>
              <w:marTop w:val="0"/>
              <w:marBottom w:val="0"/>
              <w:divBdr>
                <w:top w:val="none" w:sz="0" w:space="0" w:color="auto"/>
                <w:left w:val="none" w:sz="0" w:space="0" w:color="auto"/>
                <w:bottom w:val="none" w:sz="0" w:space="0" w:color="auto"/>
                <w:right w:val="none" w:sz="0" w:space="0" w:color="auto"/>
              </w:divBdr>
            </w:div>
            <w:div w:id="1967612936">
              <w:marLeft w:val="0"/>
              <w:marRight w:val="0"/>
              <w:marTop w:val="0"/>
              <w:marBottom w:val="0"/>
              <w:divBdr>
                <w:top w:val="none" w:sz="0" w:space="0" w:color="auto"/>
                <w:left w:val="none" w:sz="0" w:space="0" w:color="auto"/>
                <w:bottom w:val="none" w:sz="0" w:space="0" w:color="auto"/>
                <w:right w:val="none" w:sz="0" w:space="0" w:color="auto"/>
              </w:divBdr>
            </w:div>
            <w:div w:id="628247323">
              <w:marLeft w:val="0"/>
              <w:marRight w:val="0"/>
              <w:marTop w:val="0"/>
              <w:marBottom w:val="0"/>
              <w:divBdr>
                <w:top w:val="none" w:sz="0" w:space="0" w:color="auto"/>
                <w:left w:val="none" w:sz="0" w:space="0" w:color="auto"/>
                <w:bottom w:val="none" w:sz="0" w:space="0" w:color="auto"/>
                <w:right w:val="none" w:sz="0" w:space="0" w:color="auto"/>
              </w:divBdr>
            </w:div>
            <w:div w:id="1821848658">
              <w:marLeft w:val="0"/>
              <w:marRight w:val="0"/>
              <w:marTop w:val="0"/>
              <w:marBottom w:val="0"/>
              <w:divBdr>
                <w:top w:val="none" w:sz="0" w:space="0" w:color="auto"/>
                <w:left w:val="none" w:sz="0" w:space="0" w:color="auto"/>
                <w:bottom w:val="none" w:sz="0" w:space="0" w:color="auto"/>
                <w:right w:val="none" w:sz="0" w:space="0" w:color="auto"/>
              </w:divBdr>
            </w:div>
            <w:div w:id="903376456">
              <w:marLeft w:val="0"/>
              <w:marRight w:val="0"/>
              <w:marTop w:val="0"/>
              <w:marBottom w:val="0"/>
              <w:divBdr>
                <w:top w:val="none" w:sz="0" w:space="0" w:color="auto"/>
                <w:left w:val="none" w:sz="0" w:space="0" w:color="auto"/>
                <w:bottom w:val="none" w:sz="0" w:space="0" w:color="auto"/>
                <w:right w:val="none" w:sz="0" w:space="0" w:color="auto"/>
              </w:divBdr>
            </w:div>
            <w:div w:id="2044479739">
              <w:marLeft w:val="0"/>
              <w:marRight w:val="0"/>
              <w:marTop w:val="0"/>
              <w:marBottom w:val="0"/>
              <w:divBdr>
                <w:top w:val="none" w:sz="0" w:space="0" w:color="auto"/>
                <w:left w:val="none" w:sz="0" w:space="0" w:color="auto"/>
                <w:bottom w:val="none" w:sz="0" w:space="0" w:color="auto"/>
                <w:right w:val="none" w:sz="0" w:space="0" w:color="auto"/>
              </w:divBdr>
            </w:div>
            <w:div w:id="1970436644">
              <w:marLeft w:val="0"/>
              <w:marRight w:val="0"/>
              <w:marTop w:val="0"/>
              <w:marBottom w:val="0"/>
              <w:divBdr>
                <w:top w:val="none" w:sz="0" w:space="0" w:color="auto"/>
                <w:left w:val="none" w:sz="0" w:space="0" w:color="auto"/>
                <w:bottom w:val="none" w:sz="0" w:space="0" w:color="auto"/>
                <w:right w:val="none" w:sz="0" w:space="0" w:color="auto"/>
              </w:divBdr>
            </w:div>
            <w:div w:id="1981838255">
              <w:marLeft w:val="0"/>
              <w:marRight w:val="0"/>
              <w:marTop w:val="0"/>
              <w:marBottom w:val="0"/>
              <w:divBdr>
                <w:top w:val="none" w:sz="0" w:space="0" w:color="auto"/>
                <w:left w:val="none" w:sz="0" w:space="0" w:color="auto"/>
                <w:bottom w:val="none" w:sz="0" w:space="0" w:color="auto"/>
                <w:right w:val="none" w:sz="0" w:space="0" w:color="auto"/>
              </w:divBdr>
            </w:div>
            <w:div w:id="432171917">
              <w:marLeft w:val="0"/>
              <w:marRight w:val="0"/>
              <w:marTop w:val="0"/>
              <w:marBottom w:val="0"/>
              <w:divBdr>
                <w:top w:val="none" w:sz="0" w:space="0" w:color="auto"/>
                <w:left w:val="none" w:sz="0" w:space="0" w:color="auto"/>
                <w:bottom w:val="none" w:sz="0" w:space="0" w:color="auto"/>
                <w:right w:val="none" w:sz="0" w:space="0" w:color="auto"/>
              </w:divBdr>
            </w:div>
            <w:div w:id="646279775">
              <w:marLeft w:val="0"/>
              <w:marRight w:val="0"/>
              <w:marTop w:val="0"/>
              <w:marBottom w:val="0"/>
              <w:divBdr>
                <w:top w:val="none" w:sz="0" w:space="0" w:color="auto"/>
                <w:left w:val="none" w:sz="0" w:space="0" w:color="auto"/>
                <w:bottom w:val="none" w:sz="0" w:space="0" w:color="auto"/>
                <w:right w:val="none" w:sz="0" w:space="0" w:color="auto"/>
              </w:divBdr>
            </w:div>
            <w:div w:id="1668164625">
              <w:marLeft w:val="0"/>
              <w:marRight w:val="0"/>
              <w:marTop w:val="0"/>
              <w:marBottom w:val="0"/>
              <w:divBdr>
                <w:top w:val="none" w:sz="0" w:space="0" w:color="auto"/>
                <w:left w:val="none" w:sz="0" w:space="0" w:color="auto"/>
                <w:bottom w:val="none" w:sz="0" w:space="0" w:color="auto"/>
                <w:right w:val="none" w:sz="0" w:space="0" w:color="auto"/>
              </w:divBdr>
            </w:div>
            <w:div w:id="595405794">
              <w:marLeft w:val="0"/>
              <w:marRight w:val="0"/>
              <w:marTop w:val="0"/>
              <w:marBottom w:val="0"/>
              <w:divBdr>
                <w:top w:val="none" w:sz="0" w:space="0" w:color="auto"/>
                <w:left w:val="none" w:sz="0" w:space="0" w:color="auto"/>
                <w:bottom w:val="none" w:sz="0" w:space="0" w:color="auto"/>
                <w:right w:val="none" w:sz="0" w:space="0" w:color="auto"/>
              </w:divBdr>
            </w:div>
            <w:div w:id="551579564">
              <w:marLeft w:val="0"/>
              <w:marRight w:val="0"/>
              <w:marTop w:val="0"/>
              <w:marBottom w:val="0"/>
              <w:divBdr>
                <w:top w:val="none" w:sz="0" w:space="0" w:color="auto"/>
                <w:left w:val="none" w:sz="0" w:space="0" w:color="auto"/>
                <w:bottom w:val="none" w:sz="0" w:space="0" w:color="auto"/>
                <w:right w:val="none" w:sz="0" w:space="0" w:color="auto"/>
              </w:divBdr>
            </w:div>
            <w:div w:id="1045179317">
              <w:marLeft w:val="0"/>
              <w:marRight w:val="0"/>
              <w:marTop w:val="0"/>
              <w:marBottom w:val="0"/>
              <w:divBdr>
                <w:top w:val="none" w:sz="0" w:space="0" w:color="auto"/>
                <w:left w:val="none" w:sz="0" w:space="0" w:color="auto"/>
                <w:bottom w:val="none" w:sz="0" w:space="0" w:color="auto"/>
                <w:right w:val="none" w:sz="0" w:space="0" w:color="auto"/>
              </w:divBdr>
            </w:div>
            <w:div w:id="1326085602">
              <w:marLeft w:val="0"/>
              <w:marRight w:val="0"/>
              <w:marTop w:val="0"/>
              <w:marBottom w:val="0"/>
              <w:divBdr>
                <w:top w:val="none" w:sz="0" w:space="0" w:color="auto"/>
                <w:left w:val="none" w:sz="0" w:space="0" w:color="auto"/>
                <w:bottom w:val="none" w:sz="0" w:space="0" w:color="auto"/>
                <w:right w:val="none" w:sz="0" w:space="0" w:color="auto"/>
              </w:divBdr>
            </w:div>
            <w:div w:id="77141640">
              <w:marLeft w:val="0"/>
              <w:marRight w:val="0"/>
              <w:marTop w:val="0"/>
              <w:marBottom w:val="0"/>
              <w:divBdr>
                <w:top w:val="none" w:sz="0" w:space="0" w:color="auto"/>
                <w:left w:val="none" w:sz="0" w:space="0" w:color="auto"/>
                <w:bottom w:val="none" w:sz="0" w:space="0" w:color="auto"/>
                <w:right w:val="none" w:sz="0" w:space="0" w:color="auto"/>
              </w:divBdr>
            </w:div>
            <w:div w:id="1739865371">
              <w:marLeft w:val="0"/>
              <w:marRight w:val="0"/>
              <w:marTop w:val="0"/>
              <w:marBottom w:val="0"/>
              <w:divBdr>
                <w:top w:val="none" w:sz="0" w:space="0" w:color="auto"/>
                <w:left w:val="none" w:sz="0" w:space="0" w:color="auto"/>
                <w:bottom w:val="none" w:sz="0" w:space="0" w:color="auto"/>
                <w:right w:val="none" w:sz="0" w:space="0" w:color="auto"/>
              </w:divBdr>
            </w:div>
            <w:div w:id="1640306423">
              <w:marLeft w:val="0"/>
              <w:marRight w:val="0"/>
              <w:marTop w:val="0"/>
              <w:marBottom w:val="0"/>
              <w:divBdr>
                <w:top w:val="none" w:sz="0" w:space="0" w:color="auto"/>
                <w:left w:val="none" w:sz="0" w:space="0" w:color="auto"/>
                <w:bottom w:val="none" w:sz="0" w:space="0" w:color="auto"/>
                <w:right w:val="none" w:sz="0" w:space="0" w:color="auto"/>
              </w:divBdr>
            </w:div>
            <w:div w:id="2127848532">
              <w:marLeft w:val="0"/>
              <w:marRight w:val="0"/>
              <w:marTop w:val="0"/>
              <w:marBottom w:val="0"/>
              <w:divBdr>
                <w:top w:val="none" w:sz="0" w:space="0" w:color="auto"/>
                <w:left w:val="none" w:sz="0" w:space="0" w:color="auto"/>
                <w:bottom w:val="none" w:sz="0" w:space="0" w:color="auto"/>
                <w:right w:val="none" w:sz="0" w:space="0" w:color="auto"/>
              </w:divBdr>
            </w:div>
            <w:div w:id="330648454">
              <w:marLeft w:val="0"/>
              <w:marRight w:val="0"/>
              <w:marTop w:val="0"/>
              <w:marBottom w:val="0"/>
              <w:divBdr>
                <w:top w:val="none" w:sz="0" w:space="0" w:color="auto"/>
                <w:left w:val="none" w:sz="0" w:space="0" w:color="auto"/>
                <w:bottom w:val="none" w:sz="0" w:space="0" w:color="auto"/>
                <w:right w:val="none" w:sz="0" w:space="0" w:color="auto"/>
              </w:divBdr>
            </w:div>
            <w:div w:id="1782334339">
              <w:marLeft w:val="0"/>
              <w:marRight w:val="0"/>
              <w:marTop w:val="0"/>
              <w:marBottom w:val="0"/>
              <w:divBdr>
                <w:top w:val="none" w:sz="0" w:space="0" w:color="auto"/>
                <w:left w:val="none" w:sz="0" w:space="0" w:color="auto"/>
                <w:bottom w:val="none" w:sz="0" w:space="0" w:color="auto"/>
                <w:right w:val="none" w:sz="0" w:space="0" w:color="auto"/>
              </w:divBdr>
            </w:div>
            <w:div w:id="589434384">
              <w:marLeft w:val="0"/>
              <w:marRight w:val="0"/>
              <w:marTop w:val="0"/>
              <w:marBottom w:val="0"/>
              <w:divBdr>
                <w:top w:val="none" w:sz="0" w:space="0" w:color="auto"/>
                <w:left w:val="none" w:sz="0" w:space="0" w:color="auto"/>
                <w:bottom w:val="none" w:sz="0" w:space="0" w:color="auto"/>
                <w:right w:val="none" w:sz="0" w:space="0" w:color="auto"/>
              </w:divBdr>
            </w:div>
            <w:div w:id="36780190">
              <w:marLeft w:val="0"/>
              <w:marRight w:val="0"/>
              <w:marTop w:val="0"/>
              <w:marBottom w:val="0"/>
              <w:divBdr>
                <w:top w:val="none" w:sz="0" w:space="0" w:color="auto"/>
                <w:left w:val="none" w:sz="0" w:space="0" w:color="auto"/>
                <w:bottom w:val="none" w:sz="0" w:space="0" w:color="auto"/>
                <w:right w:val="none" w:sz="0" w:space="0" w:color="auto"/>
              </w:divBdr>
            </w:div>
            <w:div w:id="255290190">
              <w:marLeft w:val="0"/>
              <w:marRight w:val="0"/>
              <w:marTop w:val="0"/>
              <w:marBottom w:val="0"/>
              <w:divBdr>
                <w:top w:val="none" w:sz="0" w:space="0" w:color="auto"/>
                <w:left w:val="none" w:sz="0" w:space="0" w:color="auto"/>
                <w:bottom w:val="none" w:sz="0" w:space="0" w:color="auto"/>
                <w:right w:val="none" w:sz="0" w:space="0" w:color="auto"/>
              </w:divBdr>
            </w:div>
            <w:div w:id="1121069057">
              <w:marLeft w:val="0"/>
              <w:marRight w:val="0"/>
              <w:marTop w:val="0"/>
              <w:marBottom w:val="0"/>
              <w:divBdr>
                <w:top w:val="none" w:sz="0" w:space="0" w:color="auto"/>
                <w:left w:val="none" w:sz="0" w:space="0" w:color="auto"/>
                <w:bottom w:val="none" w:sz="0" w:space="0" w:color="auto"/>
                <w:right w:val="none" w:sz="0" w:space="0" w:color="auto"/>
              </w:divBdr>
            </w:div>
            <w:div w:id="870071802">
              <w:marLeft w:val="0"/>
              <w:marRight w:val="0"/>
              <w:marTop w:val="0"/>
              <w:marBottom w:val="0"/>
              <w:divBdr>
                <w:top w:val="none" w:sz="0" w:space="0" w:color="auto"/>
                <w:left w:val="none" w:sz="0" w:space="0" w:color="auto"/>
                <w:bottom w:val="none" w:sz="0" w:space="0" w:color="auto"/>
                <w:right w:val="none" w:sz="0" w:space="0" w:color="auto"/>
              </w:divBdr>
            </w:div>
            <w:div w:id="769005331">
              <w:marLeft w:val="0"/>
              <w:marRight w:val="0"/>
              <w:marTop w:val="0"/>
              <w:marBottom w:val="0"/>
              <w:divBdr>
                <w:top w:val="none" w:sz="0" w:space="0" w:color="auto"/>
                <w:left w:val="none" w:sz="0" w:space="0" w:color="auto"/>
                <w:bottom w:val="none" w:sz="0" w:space="0" w:color="auto"/>
                <w:right w:val="none" w:sz="0" w:space="0" w:color="auto"/>
              </w:divBdr>
            </w:div>
            <w:div w:id="1232354794">
              <w:marLeft w:val="0"/>
              <w:marRight w:val="0"/>
              <w:marTop w:val="0"/>
              <w:marBottom w:val="0"/>
              <w:divBdr>
                <w:top w:val="none" w:sz="0" w:space="0" w:color="auto"/>
                <w:left w:val="none" w:sz="0" w:space="0" w:color="auto"/>
                <w:bottom w:val="none" w:sz="0" w:space="0" w:color="auto"/>
                <w:right w:val="none" w:sz="0" w:space="0" w:color="auto"/>
              </w:divBdr>
            </w:div>
            <w:div w:id="1589315489">
              <w:marLeft w:val="0"/>
              <w:marRight w:val="0"/>
              <w:marTop w:val="0"/>
              <w:marBottom w:val="0"/>
              <w:divBdr>
                <w:top w:val="none" w:sz="0" w:space="0" w:color="auto"/>
                <w:left w:val="none" w:sz="0" w:space="0" w:color="auto"/>
                <w:bottom w:val="none" w:sz="0" w:space="0" w:color="auto"/>
                <w:right w:val="none" w:sz="0" w:space="0" w:color="auto"/>
              </w:divBdr>
            </w:div>
            <w:div w:id="1193109610">
              <w:marLeft w:val="0"/>
              <w:marRight w:val="0"/>
              <w:marTop w:val="0"/>
              <w:marBottom w:val="0"/>
              <w:divBdr>
                <w:top w:val="none" w:sz="0" w:space="0" w:color="auto"/>
                <w:left w:val="none" w:sz="0" w:space="0" w:color="auto"/>
                <w:bottom w:val="none" w:sz="0" w:space="0" w:color="auto"/>
                <w:right w:val="none" w:sz="0" w:space="0" w:color="auto"/>
              </w:divBdr>
            </w:div>
            <w:div w:id="1575357914">
              <w:marLeft w:val="0"/>
              <w:marRight w:val="0"/>
              <w:marTop w:val="0"/>
              <w:marBottom w:val="0"/>
              <w:divBdr>
                <w:top w:val="none" w:sz="0" w:space="0" w:color="auto"/>
                <w:left w:val="none" w:sz="0" w:space="0" w:color="auto"/>
                <w:bottom w:val="none" w:sz="0" w:space="0" w:color="auto"/>
                <w:right w:val="none" w:sz="0" w:space="0" w:color="auto"/>
              </w:divBdr>
            </w:div>
            <w:div w:id="19821001">
              <w:marLeft w:val="0"/>
              <w:marRight w:val="0"/>
              <w:marTop w:val="0"/>
              <w:marBottom w:val="0"/>
              <w:divBdr>
                <w:top w:val="none" w:sz="0" w:space="0" w:color="auto"/>
                <w:left w:val="none" w:sz="0" w:space="0" w:color="auto"/>
                <w:bottom w:val="none" w:sz="0" w:space="0" w:color="auto"/>
                <w:right w:val="none" w:sz="0" w:space="0" w:color="auto"/>
              </w:divBdr>
            </w:div>
            <w:div w:id="1465386400">
              <w:marLeft w:val="0"/>
              <w:marRight w:val="0"/>
              <w:marTop w:val="0"/>
              <w:marBottom w:val="0"/>
              <w:divBdr>
                <w:top w:val="none" w:sz="0" w:space="0" w:color="auto"/>
                <w:left w:val="none" w:sz="0" w:space="0" w:color="auto"/>
                <w:bottom w:val="none" w:sz="0" w:space="0" w:color="auto"/>
                <w:right w:val="none" w:sz="0" w:space="0" w:color="auto"/>
              </w:divBdr>
            </w:div>
            <w:div w:id="1466118753">
              <w:marLeft w:val="0"/>
              <w:marRight w:val="0"/>
              <w:marTop w:val="0"/>
              <w:marBottom w:val="0"/>
              <w:divBdr>
                <w:top w:val="none" w:sz="0" w:space="0" w:color="auto"/>
                <w:left w:val="none" w:sz="0" w:space="0" w:color="auto"/>
                <w:bottom w:val="none" w:sz="0" w:space="0" w:color="auto"/>
                <w:right w:val="none" w:sz="0" w:space="0" w:color="auto"/>
              </w:divBdr>
            </w:div>
            <w:div w:id="1236284062">
              <w:marLeft w:val="0"/>
              <w:marRight w:val="0"/>
              <w:marTop w:val="0"/>
              <w:marBottom w:val="0"/>
              <w:divBdr>
                <w:top w:val="none" w:sz="0" w:space="0" w:color="auto"/>
                <w:left w:val="none" w:sz="0" w:space="0" w:color="auto"/>
                <w:bottom w:val="none" w:sz="0" w:space="0" w:color="auto"/>
                <w:right w:val="none" w:sz="0" w:space="0" w:color="auto"/>
              </w:divBdr>
            </w:div>
            <w:div w:id="1715740224">
              <w:marLeft w:val="0"/>
              <w:marRight w:val="0"/>
              <w:marTop w:val="0"/>
              <w:marBottom w:val="0"/>
              <w:divBdr>
                <w:top w:val="none" w:sz="0" w:space="0" w:color="auto"/>
                <w:left w:val="none" w:sz="0" w:space="0" w:color="auto"/>
                <w:bottom w:val="none" w:sz="0" w:space="0" w:color="auto"/>
                <w:right w:val="none" w:sz="0" w:space="0" w:color="auto"/>
              </w:divBdr>
            </w:div>
            <w:div w:id="269704469">
              <w:marLeft w:val="0"/>
              <w:marRight w:val="0"/>
              <w:marTop w:val="0"/>
              <w:marBottom w:val="0"/>
              <w:divBdr>
                <w:top w:val="none" w:sz="0" w:space="0" w:color="auto"/>
                <w:left w:val="none" w:sz="0" w:space="0" w:color="auto"/>
                <w:bottom w:val="none" w:sz="0" w:space="0" w:color="auto"/>
                <w:right w:val="none" w:sz="0" w:space="0" w:color="auto"/>
              </w:divBdr>
            </w:div>
            <w:div w:id="196746698">
              <w:marLeft w:val="0"/>
              <w:marRight w:val="0"/>
              <w:marTop w:val="0"/>
              <w:marBottom w:val="0"/>
              <w:divBdr>
                <w:top w:val="none" w:sz="0" w:space="0" w:color="auto"/>
                <w:left w:val="none" w:sz="0" w:space="0" w:color="auto"/>
                <w:bottom w:val="none" w:sz="0" w:space="0" w:color="auto"/>
                <w:right w:val="none" w:sz="0" w:space="0" w:color="auto"/>
              </w:divBdr>
            </w:div>
            <w:div w:id="1729646042">
              <w:marLeft w:val="0"/>
              <w:marRight w:val="0"/>
              <w:marTop w:val="0"/>
              <w:marBottom w:val="0"/>
              <w:divBdr>
                <w:top w:val="none" w:sz="0" w:space="0" w:color="auto"/>
                <w:left w:val="none" w:sz="0" w:space="0" w:color="auto"/>
                <w:bottom w:val="none" w:sz="0" w:space="0" w:color="auto"/>
                <w:right w:val="none" w:sz="0" w:space="0" w:color="auto"/>
              </w:divBdr>
            </w:div>
            <w:div w:id="1376857700">
              <w:marLeft w:val="0"/>
              <w:marRight w:val="0"/>
              <w:marTop w:val="0"/>
              <w:marBottom w:val="0"/>
              <w:divBdr>
                <w:top w:val="none" w:sz="0" w:space="0" w:color="auto"/>
                <w:left w:val="none" w:sz="0" w:space="0" w:color="auto"/>
                <w:bottom w:val="none" w:sz="0" w:space="0" w:color="auto"/>
                <w:right w:val="none" w:sz="0" w:space="0" w:color="auto"/>
              </w:divBdr>
            </w:div>
            <w:div w:id="1227764104">
              <w:marLeft w:val="0"/>
              <w:marRight w:val="0"/>
              <w:marTop w:val="0"/>
              <w:marBottom w:val="0"/>
              <w:divBdr>
                <w:top w:val="none" w:sz="0" w:space="0" w:color="auto"/>
                <w:left w:val="none" w:sz="0" w:space="0" w:color="auto"/>
                <w:bottom w:val="none" w:sz="0" w:space="0" w:color="auto"/>
                <w:right w:val="none" w:sz="0" w:space="0" w:color="auto"/>
              </w:divBdr>
            </w:div>
            <w:div w:id="1019089418">
              <w:marLeft w:val="0"/>
              <w:marRight w:val="0"/>
              <w:marTop w:val="0"/>
              <w:marBottom w:val="0"/>
              <w:divBdr>
                <w:top w:val="none" w:sz="0" w:space="0" w:color="auto"/>
                <w:left w:val="none" w:sz="0" w:space="0" w:color="auto"/>
                <w:bottom w:val="none" w:sz="0" w:space="0" w:color="auto"/>
                <w:right w:val="none" w:sz="0" w:space="0" w:color="auto"/>
              </w:divBdr>
            </w:div>
            <w:div w:id="521868869">
              <w:marLeft w:val="0"/>
              <w:marRight w:val="0"/>
              <w:marTop w:val="0"/>
              <w:marBottom w:val="0"/>
              <w:divBdr>
                <w:top w:val="none" w:sz="0" w:space="0" w:color="auto"/>
                <w:left w:val="none" w:sz="0" w:space="0" w:color="auto"/>
                <w:bottom w:val="none" w:sz="0" w:space="0" w:color="auto"/>
                <w:right w:val="none" w:sz="0" w:space="0" w:color="auto"/>
              </w:divBdr>
            </w:div>
            <w:div w:id="1534223357">
              <w:marLeft w:val="0"/>
              <w:marRight w:val="0"/>
              <w:marTop w:val="0"/>
              <w:marBottom w:val="0"/>
              <w:divBdr>
                <w:top w:val="none" w:sz="0" w:space="0" w:color="auto"/>
                <w:left w:val="none" w:sz="0" w:space="0" w:color="auto"/>
                <w:bottom w:val="none" w:sz="0" w:space="0" w:color="auto"/>
                <w:right w:val="none" w:sz="0" w:space="0" w:color="auto"/>
              </w:divBdr>
            </w:div>
            <w:div w:id="1958566370">
              <w:marLeft w:val="0"/>
              <w:marRight w:val="0"/>
              <w:marTop w:val="0"/>
              <w:marBottom w:val="0"/>
              <w:divBdr>
                <w:top w:val="none" w:sz="0" w:space="0" w:color="auto"/>
                <w:left w:val="none" w:sz="0" w:space="0" w:color="auto"/>
                <w:bottom w:val="none" w:sz="0" w:space="0" w:color="auto"/>
                <w:right w:val="none" w:sz="0" w:space="0" w:color="auto"/>
              </w:divBdr>
            </w:div>
            <w:div w:id="1540317069">
              <w:marLeft w:val="0"/>
              <w:marRight w:val="0"/>
              <w:marTop w:val="0"/>
              <w:marBottom w:val="0"/>
              <w:divBdr>
                <w:top w:val="none" w:sz="0" w:space="0" w:color="auto"/>
                <w:left w:val="none" w:sz="0" w:space="0" w:color="auto"/>
                <w:bottom w:val="none" w:sz="0" w:space="0" w:color="auto"/>
                <w:right w:val="none" w:sz="0" w:space="0" w:color="auto"/>
              </w:divBdr>
            </w:div>
            <w:div w:id="1454135600">
              <w:marLeft w:val="0"/>
              <w:marRight w:val="0"/>
              <w:marTop w:val="0"/>
              <w:marBottom w:val="0"/>
              <w:divBdr>
                <w:top w:val="none" w:sz="0" w:space="0" w:color="auto"/>
                <w:left w:val="none" w:sz="0" w:space="0" w:color="auto"/>
                <w:bottom w:val="none" w:sz="0" w:space="0" w:color="auto"/>
                <w:right w:val="none" w:sz="0" w:space="0" w:color="auto"/>
              </w:divBdr>
            </w:div>
            <w:div w:id="759447874">
              <w:marLeft w:val="0"/>
              <w:marRight w:val="0"/>
              <w:marTop w:val="0"/>
              <w:marBottom w:val="0"/>
              <w:divBdr>
                <w:top w:val="none" w:sz="0" w:space="0" w:color="auto"/>
                <w:left w:val="none" w:sz="0" w:space="0" w:color="auto"/>
                <w:bottom w:val="none" w:sz="0" w:space="0" w:color="auto"/>
                <w:right w:val="none" w:sz="0" w:space="0" w:color="auto"/>
              </w:divBdr>
            </w:div>
            <w:div w:id="601843002">
              <w:marLeft w:val="0"/>
              <w:marRight w:val="0"/>
              <w:marTop w:val="0"/>
              <w:marBottom w:val="0"/>
              <w:divBdr>
                <w:top w:val="none" w:sz="0" w:space="0" w:color="auto"/>
                <w:left w:val="none" w:sz="0" w:space="0" w:color="auto"/>
                <w:bottom w:val="none" w:sz="0" w:space="0" w:color="auto"/>
                <w:right w:val="none" w:sz="0" w:space="0" w:color="auto"/>
              </w:divBdr>
            </w:div>
            <w:div w:id="278142892">
              <w:marLeft w:val="0"/>
              <w:marRight w:val="0"/>
              <w:marTop w:val="0"/>
              <w:marBottom w:val="0"/>
              <w:divBdr>
                <w:top w:val="none" w:sz="0" w:space="0" w:color="auto"/>
                <w:left w:val="none" w:sz="0" w:space="0" w:color="auto"/>
                <w:bottom w:val="none" w:sz="0" w:space="0" w:color="auto"/>
                <w:right w:val="none" w:sz="0" w:space="0" w:color="auto"/>
              </w:divBdr>
            </w:div>
            <w:div w:id="208687362">
              <w:marLeft w:val="0"/>
              <w:marRight w:val="0"/>
              <w:marTop w:val="0"/>
              <w:marBottom w:val="0"/>
              <w:divBdr>
                <w:top w:val="none" w:sz="0" w:space="0" w:color="auto"/>
                <w:left w:val="none" w:sz="0" w:space="0" w:color="auto"/>
                <w:bottom w:val="none" w:sz="0" w:space="0" w:color="auto"/>
                <w:right w:val="none" w:sz="0" w:space="0" w:color="auto"/>
              </w:divBdr>
            </w:div>
            <w:div w:id="1744646917">
              <w:marLeft w:val="0"/>
              <w:marRight w:val="0"/>
              <w:marTop w:val="0"/>
              <w:marBottom w:val="0"/>
              <w:divBdr>
                <w:top w:val="none" w:sz="0" w:space="0" w:color="auto"/>
                <w:left w:val="none" w:sz="0" w:space="0" w:color="auto"/>
                <w:bottom w:val="none" w:sz="0" w:space="0" w:color="auto"/>
                <w:right w:val="none" w:sz="0" w:space="0" w:color="auto"/>
              </w:divBdr>
            </w:div>
            <w:div w:id="1578126623">
              <w:marLeft w:val="0"/>
              <w:marRight w:val="0"/>
              <w:marTop w:val="0"/>
              <w:marBottom w:val="0"/>
              <w:divBdr>
                <w:top w:val="none" w:sz="0" w:space="0" w:color="auto"/>
                <w:left w:val="none" w:sz="0" w:space="0" w:color="auto"/>
                <w:bottom w:val="none" w:sz="0" w:space="0" w:color="auto"/>
                <w:right w:val="none" w:sz="0" w:space="0" w:color="auto"/>
              </w:divBdr>
            </w:div>
            <w:div w:id="1290361247">
              <w:marLeft w:val="0"/>
              <w:marRight w:val="0"/>
              <w:marTop w:val="0"/>
              <w:marBottom w:val="0"/>
              <w:divBdr>
                <w:top w:val="none" w:sz="0" w:space="0" w:color="auto"/>
                <w:left w:val="none" w:sz="0" w:space="0" w:color="auto"/>
                <w:bottom w:val="none" w:sz="0" w:space="0" w:color="auto"/>
                <w:right w:val="none" w:sz="0" w:space="0" w:color="auto"/>
              </w:divBdr>
            </w:div>
            <w:div w:id="1155804727">
              <w:marLeft w:val="0"/>
              <w:marRight w:val="0"/>
              <w:marTop w:val="0"/>
              <w:marBottom w:val="0"/>
              <w:divBdr>
                <w:top w:val="none" w:sz="0" w:space="0" w:color="auto"/>
                <w:left w:val="none" w:sz="0" w:space="0" w:color="auto"/>
                <w:bottom w:val="none" w:sz="0" w:space="0" w:color="auto"/>
                <w:right w:val="none" w:sz="0" w:space="0" w:color="auto"/>
              </w:divBdr>
            </w:div>
            <w:div w:id="177235610">
              <w:marLeft w:val="0"/>
              <w:marRight w:val="0"/>
              <w:marTop w:val="0"/>
              <w:marBottom w:val="0"/>
              <w:divBdr>
                <w:top w:val="none" w:sz="0" w:space="0" w:color="auto"/>
                <w:left w:val="none" w:sz="0" w:space="0" w:color="auto"/>
                <w:bottom w:val="none" w:sz="0" w:space="0" w:color="auto"/>
                <w:right w:val="none" w:sz="0" w:space="0" w:color="auto"/>
              </w:divBdr>
            </w:div>
            <w:div w:id="988556079">
              <w:marLeft w:val="0"/>
              <w:marRight w:val="0"/>
              <w:marTop w:val="0"/>
              <w:marBottom w:val="0"/>
              <w:divBdr>
                <w:top w:val="none" w:sz="0" w:space="0" w:color="auto"/>
                <w:left w:val="none" w:sz="0" w:space="0" w:color="auto"/>
                <w:bottom w:val="none" w:sz="0" w:space="0" w:color="auto"/>
                <w:right w:val="none" w:sz="0" w:space="0" w:color="auto"/>
              </w:divBdr>
            </w:div>
            <w:div w:id="1261836873">
              <w:marLeft w:val="0"/>
              <w:marRight w:val="0"/>
              <w:marTop w:val="0"/>
              <w:marBottom w:val="0"/>
              <w:divBdr>
                <w:top w:val="none" w:sz="0" w:space="0" w:color="auto"/>
                <w:left w:val="none" w:sz="0" w:space="0" w:color="auto"/>
                <w:bottom w:val="none" w:sz="0" w:space="0" w:color="auto"/>
                <w:right w:val="none" w:sz="0" w:space="0" w:color="auto"/>
              </w:divBdr>
            </w:div>
            <w:div w:id="2064675103">
              <w:marLeft w:val="0"/>
              <w:marRight w:val="0"/>
              <w:marTop w:val="0"/>
              <w:marBottom w:val="0"/>
              <w:divBdr>
                <w:top w:val="none" w:sz="0" w:space="0" w:color="auto"/>
                <w:left w:val="none" w:sz="0" w:space="0" w:color="auto"/>
                <w:bottom w:val="none" w:sz="0" w:space="0" w:color="auto"/>
                <w:right w:val="none" w:sz="0" w:space="0" w:color="auto"/>
              </w:divBdr>
            </w:div>
            <w:div w:id="1789857237">
              <w:marLeft w:val="0"/>
              <w:marRight w:val="0"/>
              <w:marTop w:val="0"/>
              <w:marBottom w:val="0"/>
              <w:divBdr>
                <w:top w:val="none" w:sz="0" w:space="0" w:color="auto"/>
                <w:left w:val="none" w:sz="0" w:space="0" w:color="auto"/>
                <w:bottom w:val="none" w:sz="0" w:space="0" w:color="auto"/>
                <w:right w:val="none" w:sz="0" w:space="0" w:color="auto"/>
              </w:divBdr>
            </w:div>
            <w:div w:id="980815743">
              <w:marLeft w:val="0"/>
              <w:marRight w:val="0"/>
              <w:marTop w:val="0"/>
              <w:marBottom w:val="0"/>
              <w:divBdr>
                <w:top w:val="none" w:sz="0" w:space="0" w:color="auto"/>
                <w:left w:val="none" w:sz="0" w:space="0" w:color="auto"/>
                <w:bottom w:val="none" w:sz="0" w:space="0" w:color="auto"/>
                <w:right w:val="none" w:sz="0" w:space="0" w:color="auto"/>
              </w:divBdr>
            </w:div>
            <w:div w:id="2122872725">
              <w:marLeft w:val="0"/>
              <w:marRight w:val="0"/>
              <w:marTop w:val="0"/>
              <w:marBottom w:val="0"/>
              <w:divBdr>
                <w:top w:val="none" w:sz="0" w:space="0" w:color="auto"/>
                <w:left w:val="none" w:sz="0" w:space="0" w:color="auto"/>
                <w:bottom w:val="none" w:sz="0" w:space="0" w:color="auto"/>
                <w:right w:val="none" w:sz="0" w:space="0" w:color="auto"/>
              </w:divBdr>
            </w:div>
            <w:div w:id="852650729">
              <w:marLeft w:val="0"/>
              <w:marRight w:val="0"/>
              <w:marTop w:val="0"/>
              <w:marBottom w:val="0"/>
              <w:divBdr>
                <w:top w:val="none" w:sz="0" w:space="0" w:color="auto"/>
                <w:left w:val="none" w:sz="0" w:space="0" w:color="auto"/>
                <w:bottom w:val="none" w:sz="0" w:space="0" w:color="auto"/>
                <w:right w:val="none" w:sz="0" w:space="0" w:color="auto"/>
              </w:divBdr>
            </w:div>
            <w:div w:id="554658580">
              <w:marLeft w:val="0"/>
              <w:marRight w:val="0"/>
              <w:marTop w:val="0"/>
              <w:marBottom w:val="0"/>
              <w:divBdr>
                <w:top w:val="none" w:sz="0" w:space="0" w:color="auto"/>
                <w:left w:val="none" w:sz="0" w:space="0" w:color="auto"/>
                <w:bottom w:val="none" w:sz="0" w:space="0" w:color="auto"/>
                <w:right w:val="none" w:sz="0" w:space="0" w:color="auto"/>
              </w:divBdr>
            </w:div>
            <w:div w:id="2016027585">
              <w:marLeft w:val="0"/>
              <w:marRight w:val="0"/>
              <w:marTop w:val="0"/>
              <w:marBottom w:val="0"/>
              <w:divBdr>
                <w:top w:val="none" w:sz="0" w:space="0" w:color="auto"/>
                <w:left w:val="none" w:sz="0" w:space="0" w:color="auto"/>
                <w:bottom w:val="none" w:sz="0" w:space="0" w:color="auto"/>
                <w:right w:val="none" w:sz="0" w:space="0" w:color="auto"/>
              </w:divBdr>
            </w:div>
            <w:div w:id="864252344">
              <w:marLeft w:val="0"/>
              <w:marRight w:val="0"/>
              <w:marTop w:val="0"/>
              <w:marBottom w:val="0"/>
              <w:divBdr>
                <w:top w:val="none" w:sz="0" w:space="0" w:color="auto"/>
                <w:left w:val="none" w:sz="0" w:space="0" w:color="auto"/>
                <w:bottom w:val="none" w:sz="0" w:space="0" w:color="auto"/>
                <w:right w:val="none" w:sz="0" w:space="0" w:color="auto"/>
              </w:divBdr>
            </w:div>
            <w:div w:id="1199777653">
              <w:marLeft w:val="0"/>
              <w:marRight w:val="0"/>
              <w:marTop w:val="0"/>
              <w:marBottom w:val="0"/>
              <w:divBdr>
                <w:top w:val="none" w:sz="0" w:space="0" w:color="auto"/>
                <w:left w:val="none" w:sz="0" w:space="0" w:color="auto"/>
                <w:bottom w:val="none" w:sz="0" w:space="0" w:color="auto"/>
                <w:right w:val="none" w:sz="0" w:space="0" w:color="auto"/>
              </w:divBdr>
            </w:div>
            <w:div w:id="1296595100">
              <w:marLeft w:val="0"/>
              <w:marRight w:val="0"/>
              <w:marTop w:val="0"/>
              <w:marBottom w:val="0"/>
              <w:divBdr>
                <w:top w:val="none" w:sz="0" w:space="0" w:color="auto"/>
                <w:left w:val="none" w:sz="0" w:space="0" w:color="auto"/>
                <w:bottom w:val="none" w:sz="0" w:space="0" w:color="auto"/>
                <w:right w:val="none" w:sz="0" w:space="0" w:color="auto"/>
              </w:divBdr>
            </w:div>
            <w:div w:id="314455855">
              <w:marLeft w:val="0"/>
              <w:marRight w:val="0"/>
              <w:marTop w:val="0"/>
              <w:marBottom w:val="0"/>
              <w:divBdr>
                <w:top w:val="none" w:sz="0" w:space="0" w:color="auto"/>
                <w:left w:val="none" w:sz="0" w:space="0" w:color="auto"/>
                <w:bottom w:val="none" w:sz="0" w:space="0" w:color="auto"/>
                <w:right w:val="none" w:sz="0" w:space="0" w:color="auto"/>
              </w:divBdr>
            </w:div>
            <w:div w:id="770395039">
              <w:marLeft w:val="0"/>
              <w:marRight w:val="0"/>
              <w:marTop w:val="0"/>
              <w:marBottom w:val="0"/>
              <w:divBdr>
                <w:top w:val="none" w:sz="0" w:space="0" w:color="auto"/>
                <w:left w:val="none" w:sz="0" w:space="0" w:color="auto"/>
                <w:bottom w:val="none" w:sz="0" w:space="0" w:color="auto"/>
                <w:right w:val="none" w:sz="0" w:space="0" w:color="auto"/>
              </w:divBdr>
            </w:div>
            <w:div w:id="546263659">
              <w:marLeft w:val="0"/>
              <w:marRight w:val="0"/>
              <w:marTop w:val="0"/>
              <w:marBottom w:val="0"/>
              <w:divBdr>
                <w:top w:val="none" w:sz="0" w:space="0" w:color="auto"/>
                <w:left w:val="none" w:sz="0" w:space="0" w:color="auto"/>
                <w:bottom w:val="none" w:sz="0" w:space="0" w:color="auto"/>
                <w:right w:val="none" w:sz="0" w:space="0" w:color="auto"/>
              </w:divBdr>
            </w:div>
            <w:div w:id="1796867659">
              <w:marLeft w:val="0"/>
              <w:marRight w:val="0"/>
              <w:marTop w:val="0"/>
              <w:marBottom w:val="0"/>
              <w:divBdr>
                <w:top w:val="none" w:sz="0" w:space="0" w:color="auto"/>
                <w:left w:val="none" w:sz="0" w:space="0" w:color="auto"/>
                <w:bottom w:val="none" w:sz="0" w:space="0" w:color="auto"/>
                <w:right w:val="none" w:sz="0" w:space="0" w:color="auto"/>
              </w:divBdr>
            </w:div>
            <w:div w:id="2034916150">
              <w:marLeft w:val="0"/>
              <w:marRight w:val="0"/>
              <w:marTop w:val="0"/>
              <w:marBottom w:val="0"/>
              <w:divBdr>
                <w:top w:val="none" w:sz="0" w:space="0" w:color="auto"/>
                <w:left w:val="none" w:sz="0" w:space="0" w:color="auto"/>
                <w:bottom w:val="none" w:sz="0" w:space="0" w:color="auto"/>
                <w:right w:val="none" w:sz="0" w:space="0" w:color="auto"/>
              </w:divBdr>
            </w:div>
            <w:div w:id="1150100621">
              <w:marLeft w:val="0"/>
              <w:marRight w:val="0"/>
              <w:marTop w:val="0"/>
              <w:marBottom w:val="0"/>
              <w:divBdr>
                <w:top w:val="none" w:sz="0" w:space="0" w:color="auto"/>
                <w:left w:val="none" w:sz="0" w:space="0" w:color="auto"/>
                <w:bottom w:val="none" w:sz="0" w:space="0" w:color="auto"/>
                <w:right w:val="none" w:sz="0" w:space="0" w:color="auto"/>
              </w:divBdr>
            </w:div>
            <w:div w:id="1009720857">
              <w:marLeft w:val="0"/>
              <w:marRight w:val="0"/>
              <w:marTop w:val="0"/>
              <w:marBottom w:val="0"/>
              <w:divBdr>
                <w:top w:val="none" w:sz="0" w:space="0" w:color="auto"/>
                <w:left w:val="none" w:sz="0" w:space="0" w:color="auto"/>
                <w:bottom w:val="none" w:sz="0" w:space="0" w:color="auto"/>
                <w:right w:val="none" w:sz="0" w:space="0" w:color="auto"/>
              </w:divBdr>
            </w:div>
            <w:div w:id="1190725031">
              <w:marLeft w:val="0"/>
              <w:marRight w:val="0"/>
              <w:marTop w:val="0"/>
              <w:marBottom w:val="0"/>
              <w:divBdr>
                <w:top w:val="none" w:sz="0" w:space="0" w:color="auto"/>
                <w:left w:val="none" w:sz="0" w:space="0" w:color="auto"/>
                <w:bottom w:val="none" w:sz="0" w:space="0" w:color="auto"/>
                <w:right w:val="none" w:sz="0" w:space="0" w:color="auto"/>
              </w:divBdr>
            </w:div>
            <w:div w:id="1866018638">
              <w:marLeft w:val="0"/>
              <w:marRight w:val="0"/>
              <w:marTop w:val="0"/>
              <w:marBottom w:val="0"/>
              <w:divBdr>
                <w:top w:val="none" w:sz="0" w:space="0" w:color="auto"/>
                <w:left w:val="none" w:sz="0" w:space="0" w:color="auto"/>
                <w:bottom w:val="none" w:sz="0" w:space="0" w:color="auto"/>
                <w:right w:val="none" w:sz="0" w:space="0" w:color="auto"/>
              </w:divBdr>
            </w:div>
            <w:div w:id="1695809681">
              <w:marLeft w:val="0"/>
              <w:marRight w:val="0"/>
              <w:marTop w:val="0"/>
              <w:marBottom w:val="0"/>
              <w:divBdr>
                <w:top w:val="none" w:sz="0" w:space="0" w:color="auto"/>
                <w:left w:val="none" w:sz="0" w:space="0" w:color="auto"/>
                <w:bottom w:val="none" w:sz="0" w:space="0" w:color="auto"/>
                <w:right w:val="none" w:sz="0" w:space="0" w:color="auto"/>
              </w:divBdr>
            </w:div>
            <w:div w:id="1172528606">
              <w:marLeft w:val="0"/>
              <w:marRight w:val="0"/>
              <w:marTop w:val="0"/>
              <w:marBottom w:val="0"/>
              <w:divBdr>
                <w:top w:val="none" w:sz="0" w:space="0" w:color="auto"/>
                <w:left w:val="none" w:sz="0" w:space="0" w:color="auto"/>
                <w:bottom w:val="none" w:sz="0" w:space="0" w:color="auto"/>
                <w:right w:val="none" w:sz="0" w:space="0" w:color="auto"/>
              </w:divBdr>
            </w:div>
            <w:div w:id="833031766">
              <w:marLeft w:val="0"/>
              <w:marRight w:val="0"/>
              <w:marTop w:val="0"/>
              <w:marBottom w:val="0"/>
              <w:divBdr>
                <w:top w:val="none" w:sz="0" w:space="0" w:color="auto"/>
                <w:left w:val="none" w:sz="0" w:space="0" w:color="auto"/>
                <w:bottom w:val="none" w:sz="0" w:space="0" w:color="auto"/>
                <w:right w:val="none" w:sz="0" w:space="0" w:color="auto"/>
              </w:divBdr>
            </w:div>
            <w:div w:id="72822941">
              <w:marLeft w:val="0"/>
              <w:marRight w:val="0"/>
              <w:marTop w:val="0"/>
              <w:marBottom w:val="0"/>
              <w:divBdr>
                <w:top w:val="none" w:sz="0" w:space="0" w:color="auto"/>
                <w:left w:val="none" w:sz="0" w:space="0" w:color="auto"/>
                <w:bottom w:val="none" w:sz="0" w:space="0" w:color="auto"/>
                <w:right w:val="none" w:sz="0" w:space="0" w:color="auto"/>
              </w:divBdr>
            </w:div>
            <w:div w:id="61998169">
              <w:marLeft w:val="0"/>
              <w:marRight w:val="0"/>
              <w:marTop w:val="0"/>
              <w:marBottom w:val="0"/>
              <w:divBdr>
                <w:top w:val="none" w:sz="0" w:space="0" w:color="auto"/>
                <w:left w:val="none" w:sz="0" w:space="0" w:color="auto"/>
                <w:bottom w:val="none" w:sz="0" w:space="0" w:color="auto"/>
                <w:right w:val="none" w:sz="0" w:space="0" w:color="auto"/>
              </w:divBdr>
            </w:div>
            <w:div w:id="1289974818">
              <w:marLeft w:val="0"/>
              <w:marRight w:val="0"/>
              <w:marTop w:val="0"/>
              <w:marBottom w:val="0"/>
              <w:divBdr>
                <w:top w:val="none" w:sz="0" w:space="0" w:color="auto"/>
                <w:left w:val="none" w:sz="0" w:space="0" w:color="auto"/>
                <w:bottom w:val="none" w:sz="0" w:space="0" w:color="auto"/>
                <w:right w:val="none" w:sz="0" w:space="0" w:color="auto"/>
              </w:divBdr>
            </w:div>
            <w:div w:id="1728409459">
              <w:marLeft w:val="0"/>
              <w:marRight w:val="0"/>
              <w:marTop w:val="0"/>
              <w:marBottom w:val="0"/>
              <w:divBdr>
                <w:top w:val="none" w:sz="0" w:space="0" w:color="auto"/>
                <w:left w:val="none" w:sz="0" w:space="0" w:color="auto"/>
                <w:bottom w:val="none" w:sz="0" w:space="0" w:color="auto"/>
                <w:right w:val="none" w:sz="0" w:space="0" w:color="auto"/>
              </w:divBdr>
            </w:div>
            <w:div w:id="1079982403">
              <w:marLeft w:val="0"/>
              <w:marRight w:val="0"/>
              <w:marTop w:val="0"/>
              <w:marBottom w:val="0"/>
              <w:divBdr>
                <w:top w:val="none" w:sz="0" w:space="0" w:color="auto"/>
                <w:left w:val="none" w:sz="0" w:space="0" w:color="auto"/>
                <w:bottom w:val="none" w:sz="0" w:space="0" w:color="auto"/>
                <w:right w:val="none" w:sz="0" w:space="0" w:color="auto"/>
              </w:divBdr>
            </w:div>
            <w:div w:id="1196850044">
              <w:marLeft w:val="0"/>
              <w:marRight w:val="0"/>
              <w:marTop w:val="0"/>
              <w:marBottom w:val="0"/>
              <w:divBdr>
                <w:top w:val="none" w:sz="0" w:space="0" w:color="auto"/>
                <w:left w:val="none" w:sz="0" w:space="0" w:color="auto"/>
                <w:bottom w:val="none" w:sz="0" w:space="0" w:color="auto"/>
                <w:right w:val="none" w:sz="0" w:space="0" w:color="auto"/>
              </w:divBdr>
            </w:div>
            <w:div w:id="1843083965">
              <w:marLeft w:val="0"/>
              <w:marRight w:val="0"/>
              <w:marTop w:val="0"/>
              <w:marBottom w:val="0"/>
              <w:divBdr>
                <w:top w:val="none" w:sz="0" w:space="0" w:color="auto"/>
                <w:left w:val="none" w:sz="0" w:space="0" w:color="auto"/>
                <w:bottom w:val="none" w:sz="0" w:space="0" w:color="auto"/>
                <w:right w:val="none" w:sz="0" w:space="0" w:color="auto"/>
              </w:divBdr>
            </w:div>
            <w:div w:id="2005696418">
              <w:marLeft w:val="0"/>
              <w:marRight w:val="0"/>
              <w:marTop w:val="0"/>
              <w:marBottom w:val="0"/>
              <w:divBdr>
                <w:top w:val="none" w:sz="0" w:space="0" w:color="auto"/>
                <w:left w:val="none" w:sz="0" w:space="0" w:color="auto"/>
                <w:bottom w:val="none" w:sz="0" w:space="0" w:color="auto"/>
                <w:right w:val="none" w:sz="0" w:space="0" w:color="auto"/>
              </w:divBdr>
            </w:div>
            <w:div w:id="623392506">
              <w:marLeft w:val="0"/>
              <w:marRight w:val="0"/>
              <w:marTop w:val="0"/>
              <w:marBottom w:val="0"/>
              <w:divBdr>
                <w:top w:val="none" w:sz="0" w:space="0" w:color="auto"/>
                <w:left w:val="none" w:sz="0" w:space="0" w:color="auto"/>
                <w:bottom w:val="none" w:sz="0" w:space="0" w:color="auto"/>
                <w:right w:val="none" w:sz="0" w:space="0" w:color="auto"/>
              </w:divBdr>
            </w:div>
            <w:div w:id="528027619">
              <w:marLeft w:val="0"/>
              <w:marRight w:val="0"/>
              <w:marTop w:val="0"/>
              <w:marBottom w:val="0"/>
              <w:divBdr>
                <w:top w:val="none" w:sz="0" w:space="0" w:color="auto"/>
                <w:left w:val="none" w:sz="0" w:space="0" w:color="auto"/>
                <w:bottom w:val="none" w:sz="0" w:space="0" w:color="auto"/>
                <w:right w:val="none" w:sz="0" w:space="0" w:color="auto"/>
              </w:divBdr>
            </w:div>
            <w:div w:id="1976565891">
              <w:marLeft w:val="0"/>
              <w:marRight w:val="0"/>
              <w:marTop w:val="0"/>
              <w:marBottom w:val="0"/>
              <w:divBdr>
                <w:top w:val="none" w:sz="0" w:space="0" w:color="auto"/>
                <w:left w:val="none" w:sz="0" w:space="0" w:color="auto"/>
                <w:bottom w:val="none" w:sz="0" w:space="0" w:color="auto"/>
                <w:right w:val="none" w:sz="0" w:space="0" w:color="auto"/>
              </w:divBdr>
            </w:div>
            <w:div w:id="400566962">
              <w:marLeft w:val="0"/>
              <w:marRight w:val="0"/>
              <w:marTop w:val="0"/>
              <w:marBottom w:val="0"/>
              <w:divBdr>
                <w:top w:val="none" w:sz="0" w:space="0" w:color="auto"/>
                <w:left w:val="none" w:sz="0" w:space="0" w:color="auto"/>
                <w:bottom w:val="none" w:sz="0" w:space="0" w:color="auto"/>
                <w:right w:val="none" w:sz="0" w:space="0" w:color="auto"/>
              </w:divBdr>
            </w:div>
            <w:div w:id="223486469">
              <w:marLeft w:val="0"/>
              <w:marRight w:val="0"/>
              <w:marTop w:val="0"/>
              <w:marBottom w:val="0"/>
              <w:divBdr>
                <w:top w:val="none" w:sz="0" w:space="0" w:color="auto"/>
                <w:left w:val="none" w:sz="0" w:space="0" w:color="auto"/>
                <w:bottom w:val="none" w:sz="0" w:space="0" w:color="auto"/>
                <w:right w:val="none" w:sz="0" w:space="0" w:color="auto"/>
              </w:divBdr>
            </w:div>
            <w:div w:id="496766856">
              <w:marLeft w:val="0"/>
              <w:marRight w:val="0"/>
              <w:marTop w:val="0"/>
              <w:marBottom w:val="0"/>
              <w:divBdr>
                <w:top w:val="none" w:sz="0" w:space="0" w:color="auto"/>
                <w:left w:val="none" w:sz="0" w:space="0" w:color="auto"/>
                <w:bottom w:val="none" w:sz="0" w:space="0" w:color="auto"/>
                <w:right w:val="none" w:sz="0" w:space="0" w:color="auto"/>
              </w:divBdr>
            </w:div>
            <w:div w:id="1879661506">
              <w:marLeft w:val="0"/>
              <w:marRight w:val="0"/>
              <w:marTop w:val="0"/>
              <w:marBottom w:val="0"/>
              <w:divBdr>
                <w:top w:val="none" w:sz="0" w:space="0" w:color="auto"/>
                <w:left w:val="none" w:sz="0" w:space="0" w:color="auto"/>
                <w:bottom w:val="none" w:sz="0" w:space="0" w:color="auto"/>
                <w:right w:val="none" w:sz="0" w:space="0" w:color="auto"/>
              </w:divBdr>
            </w:div>
            <w:div w:id="1165972402">
              <w:marLeft w:val="0"/>
              <w:marRight w:val="0"/>
              <w:marTop w:val="0"/>
              <w:marBottom w:val="0"/>
              <w:divBdr>
                <w:top w:val="none" w:sz="0" w:space="0" w:color="auto"/>
                <w:left w:val="none" w:sz="0" w:space="0" w:color="auto"/>
                <w:bottom w:val="none" w:sz="0" w:space="0" w:color="auto"/>
                <w:right w:val="none" w:sz="0" w:space="0" w:color="auto"/>
              </w:divBdr>
            </w:div>
            <w:div w:id="70395363">
              <w:marLeft w:val="0"/>
              <w:marRight w:val="0"/>
              <w:marTop w:val="0"/>
              <w:marBottom w:val="0"/>
              <w:divBdr>
                <w:top w:val="none" w:sz="0" w:space="0" w:color="auto"/>
                <w:left w:val="none" w:sz="0" w:space="0" w:color="auto"/>
                <w:bottom w:val="none" w:sz="0" w:space="0" w:color="auto"/>
                <w:right w:val="none" w:sz="0" w:space="0" w:color="auto"/>
              </w:divBdr>
            </w:div>
            <w:div w:id="440952579">
              <w:marLeft w:val="0"/>
              <w:marRight w:val="0"/>
              <w:marTop w:val="0"/>
              <w:marBottom w:val="0"/>
              <w:divBdr>
                <w:top w:val="none" w:sz="0" w:space="0" w:color="auto"/>
                <w:left w:val="none" w:sz="0" w:space="0" w:color="auto"/>
                <w:bottom w:val="none" w:sz="0" w:space="0" w:color="auto"/>
                <w:right w:val="none" w:sz="0" w:space="0" w:color="auto"/>
              </w:divBdr>
            </w:div>
            <w:div w:id="311908294">
              <w:marLeft w:val="0"/>
              <w:marRight w:val="0"/>
              <w:marTop w:val="0"/>
              <w:marBottom w:val="0"/>
              <w:divBdr>
                <w:top w:val="none" w:sz="0" w:space="0" w:color="auto"/>
                <w:left w:val="none" w:sz="0" w:space="0" w:color="auto"/>
                <w:bottom w:val="none" w:sz="0" w:space="0" w:color="auto"/>
                <w:right w:val="none" w:sz="0" w:space="0" w:color="auto"/>
              </w:divBdr>
            </w:div>
            <w:div w:id="1933080246">
              <w:marLeft w:val="0"/>
              <w:marRight w:val="0"/>
              <w:marTop w:val="0"/>
              <w:marBottom w:val="0"/>
              <w:divBdr>
                <w:top w:val="none" w:sz="0" w:space="0" w:color="auto"/>
                <w:left w:val="none" w:sz="0" w:space="0" w:color="auto"/>
                <w:bottom w:val="none" w:sz="0" w:space="0" w:color="auto"/>
                <w:right w:val="none" w:sz="0" w:space="0" w:color="auto"/>
              </w:divBdr>
            </w:div>
            <w:div w:id="1620720388">
              <w:marLeft w:val="0"/>
              <w:marRight w:val="0"/>
              <w:marTop w:val="0"/>
              <w:marBottom w:val="0"/>
              <w:divBdr>
                <w:top w:val="none" w:sz="0" w:space="0" w:color="auto"/>
                <w:left w:val="none" w:sz="0" w:space="0" w:color="auto"/>
                <w:bottom w:val="none" w:sz="0" w:space="0" w:color="auto"/>
                <w:right w:val="none" w:sz="0" w:space="0" w:color="auto"/>
              </w:divBdr>
            </w:div>
            <w:div w:id="491877270">
              <w:marLeft w:val="0"/>
              <w:marRight w:val="0"/>
              <w:marTop w:val="0"/>
              <w:marBottom w:val="0"/>
              <w:divBdr>
                <w:top w:val="none" w:sz="0" w:space="0" w:color="auto"/>
                <w:left w:val="none" w:sz="0" w:space="0" w:color="auto"/>
                <w:bottom w:val="none" w:sz="0" w:space="0" w:color="auto"/>
                <w:right w:val="none" w:sz="0" w:space="0" w:color="auto"/>
              </w:divBdr>
            </w:div>
            <w:div w:id="2022275753">
              <w:marLeft w:val="0"/>
              <w:marRight w:val="0"/>
              <w:marTop w:val="0"/>
              <w:marBottom w:val="0"/>
              <w:divBdr>
                <w:top w:val="none" w:sz="0" w:space="0" w:color="auto"/>
                <w:left w:val="none" w:sz="0" w:space="0" w:color="auto"/>
                <w:bottom w:val="none" w:sz="0" w:space="0" w:color="auto"/>
                <w:right w:val="none" w:sz="0" w:space="0" w:color="auto"/>
              </w:divBdr>
            </w:div>
            <w:div w:id="1166869654">
              <w:marLeft w:val="0"/>
              <w:marRight w:val="0"/>
              <w:marTop w:val="0"/>
              <w:marBottom w:val="0"/>
              <w:divBdr>
                <w:top w:val="none" w:sz="0" w:space="0" w:color="auto"/>
                <w:left w:val="none" w:sz="0" w:space="0" w:color="auto"/>
                <w:bottom w:val="none" w:sz="0" w:space="0" w:color="auto"/>
                <w:right w:val="none" w:sz="0" w:space="0" w:color="auto"/>
              </w:divBdr>
            </w:div>
            <w:div w:id="2145779846">
              <w:marLeft w:val="0"/>
              <w:marRight w:val="0"/>
              <w:marTop w:val="0"/>
              <w:marBottom w:val="0"/>
              <w:divBdr>
                <w:top w:val="none" w:sz="0" w:space="0" w:color="auto"/>
                <w:left w:val="none" w:sz="0" w:space="0" w:color="auto"/>
                <w:bottom w:val="none" w:sz="0" w:space="0" w:color="auto"/>
                <w:right w:val="none" w:sz="0" w:space="0" w:color="auto"/>
              </w:divBdr>
            </w:div>
            <w:div w:id="382291943">
              <w:marLeft w:val="0"/>
              <w:marRight w:val="0"/>
              <w:marTop w:val="0"/>
              <w:marBottom w:val="0"/>
              <w:divBdr>
                <w:top w:val="none" w:sz="0" w:space="0" w:color="auto"/>
                <w:left w:val="none" w:sz="0" w:space="0" w:color="auto"/>
                <w:bottom w:val="none" w:sz="0" w:space="0" w:color="auto"/>
                <w:right w:val="none" w:sz="0" w:space="0" w:color="auto"/>
              </w:divBdr>
            </w:div>
            <w:div w:id="1809277379">
              <w:marLeft w:val="0"/>
              <w:marRight w:val="0"/>
              <w:marTop w:val="0"/>
              <w:marBottom w:val="0"/>
              <w:divBdr>
                <w:top w:val="none" w:sz="0" w:space="0" w:color="auto"/>
                <w:left w:val="none" w:sz="0" w:space="0" w:color="auto"/>
                <w:bottom w:val="none" w:sz="0" w:space="0" w:color="auto"/>
                <w:right w:val="none" w:sz="0" w:space="0" w:color="auto"/>
              </w:divBdr>
            </w:div>
            <w:div w:id="760565209">
              <w:marLeft w:val="0"/>
              <w:marRight w:val="0"/>
              <w:marTop w:val="0"/>
              <w:marBottom w:val="0"/>
              <w:divBdr>
                <w:top w:val="none" w:sz="0" w:space="0" w:color="auto"/>
                <w:left w:val="none" w:sz="0" w:space="0" w:color="auto"/>
                <w:bottom w:val="none" w:sz="0" w:space="0" w:color="auto"/>
                <w:right w:val="none" w:sz="0" w:space="0" w:color="auto"/>
              </w:divBdr>
            </w:div>
            <w:div w:id="636186092">
              <w:marLeft w:val="0"/>
              <w:marRight w:val="0"/>
              <w:marTop w:val="0"/>
              <w:marBottom w:val="0"/>
              <w:divBdr>
                <w:top w:val="none" w:sz="0" w:space="0" w:color="auto"/>
                <w:left w:val="none" w:sz="0" w:space="0" w:color="auto"/>
                <w:bottom w:val="none" w:sz="0" w:space="0" w:color="auto"/>
                <w:right w:val="none" w:sz="0" w:space="0" w:color="auto"/>
              </w:divBdr>
            </w:div>
            <w:div w:id="815994325">
              <w:marLeft w:val="0"/>
              <w:marRight w:val="0"/>
              <w:marTop w:val="0"/>
              <w:marBottom w:val="0"/>
              <w:divBdr>
                <w:top w:val="none" w:sz="0" w:space="0" w:color="auto"/>
                <w:left w:val="none" w:sz="0" w:space="0" w:color="auto"/>
                <w:bottom w:val="none" w:sz="0" w:space="0" w:color="auto"/>
                <w:right w:val="none" w:sz="0" w:space="0" w:color="auto"/>
              </w:divBdr>
            </w:div>
            <w:div w:id="579099327">
              <w:marLeft w:val="0"/>
              <w:marRight w:val="0"/>
              <w:marTop w:val="0"/>
              <w:marBottom w:val="0"/>
              <w:divBdr>
                <w:top w:val="none" w:sz="0" w:space="0" w:color="auto"/>
                <w:left w:val="none" w:sz="0" w:space="0" w:color="auto"/>
                <w:bottom w:val="none" w:sz="0" w:space="0" w:color="auto"/>
                <w:right w:val="none" w:sz="0" w:space="0" w:color="auto"/>
              </w:divBdr>
            </w:div>
            <w:div w:id="1949118142">
              <w:marLeft w:val="0"/>
              <w:marRight w:val="0"/>
              <w:marTop w:val="0"/>
              <w:marBottom w:val="0"/>
              <w:divBdr>
                <w:top w:val="none" w:sz="0" w:space="0" w:color="auto"/>
                <w:left w:val="none" w:sz="0" w:space="0" w:color="auto"/>
                <w:bottom w:val="none" w:sz="0" w:space="0" w:color="auto"/>
                <w:right w:val="none" w:sz="0" w:space="0" w:color="auto"/>
              </w:divBdr>
            </w:div>
            <w:div w:id="966741315">
              <w:marLeft w:val="0"/>
              <w:marRight w:val="0"/>
              <w:marTop w:val="0"/>
              <w:marBottom w:val="0"/>
              <w:divBdr>
                <w:top w:val="none" w:sz="0" w:space="0" w:color="auto"/>
                <w:left w:val="none" w:sz="0" w:space="0" w:color="auto"/>
                <w:bottom w:val="none" w:sz="0" w:space="0" w:color="auto"/>
                <w:right w:val="none" w:sz="0" w:space="0" w:color="auto"/>
              </w:divBdr>
            </w:div>
            <w:div w:id="278412962">
              <w:marLeft w:val="0"/>
              <w:marRight w:val="0"/>
              <w:marTop w:val="0"/>
              <w:marBottom w:val="0"/>
              <w:divBdr>
                <w:top w:val="none" w:sz="0" w:space="0" w:color="auto"/>
                <w:left w:val="none" w:sz="0" w:space="0" w:color="auto"/>
                <w:bottom w:val="none" w:sz="0" w:space="0" w:color="auto"/>
                <w:right w:val="none" w:sz="0" w:space="0" w:color="auto"/>
              </w:divBdr>
            </w:div>
            <w:div w:id="1757359999">
              <w:marLeft w:val="0"/>
              <w:marRight w:val="0"/>
              <w:marTop w:val="0"/>
              <w:marBottom w:val="0"/>
              <w:divBdr>
                <w:top w:val="none" w:sz="0" w:space="0" w:color="auto"/>
                <w:left w:val="none" w:sz="0" w:space="0" w:color="auto"/>
                <w:bottom w:val="none" w:sz="0" w:space="0" w:color="auto"/>
                <w:right w:val="none" w:sz="0" w:space="0" w:color="auto"/>
              </w:divBdr>
            </w:div>
            <w:div w:id="1083259090">
              <w:marLeft w:val="0"/>
              <w:marRight w:val="0"/>
              <w:marTop w:val="0"/>
              <w:marBottom w:val="0"/>
              <w:divBdr>
                <w:top w:val="none" w:sz="0" w:space="0" w:color="auto"/>
                <w:left w:val="none" w:sz="0" w:space="0" w:color="auto"/>
                <w:bottom w:val="none" w:sz="0" w:space="0" w:color="auto"/>
                <w:right w:val="none" w:sz="0" w:space="0" w:color="auto"/>
              </w:divBdr>
            </w:div>
            <w:div w:id="2003121729">
              <w:marLeft w:val="0"/>
              <w:marRight w:val="0"/>
              <w:marTop w:val="0"/>
              <w:marBottom w:val="0"/>
              <w:divBdr>
                <w:top w:val="none" w:sz="0" w:space="0" w:color="auto"/>
                <w:left w:val="none" w:sz="0" w:space="0" w:color="auto"/>
                <w:bottom w:val="none" w:sz="0" w:space="0" w:color="auto"/>
                <w:right w:val="none" w:sz="0" w:space="0" w:color="auto"/>
              </w:divBdr>
            </w:div>
            <w:div w:id="1620063521">
              <w:marLeft w:val="0"/>
              <w:marRight w:val="0"/>
              <w:marTop w:val="0"/>
              <w:marBottom w:val="0"/>
              <w:divBdr>
                <w:top w:val="none" w:sz="0" w:space="0" w:color="auto"/>
                <w:left w:val="none" w:sz="0" w:space="0" w:color="auto"/>
                <w:bottom w:val="none" w:sz="0" w:space="0" w:color="auto"/>
                <w:right w:val="none" w:sz="0" w:space="0" w:color="auto"/>
              </w:divBdr>
            </w:div>
            <w:div w:id="1370564433">
              <w:marLeft w:val="0"/>
              <w:marRight w:val="0"/>
              <w:marTop w:val="0"/>
              <w:marBottom w:val="0"/>
              <w:divBdr>
                <w:top w:val="none" w:sz="0" w:space="0" w:color="auto"/>
                <w:left w:val="none" w:sz="0" w:space="0" w:color="auto"/>
                <w:bottom w:val="none" w:sz="0" w:space="0" w:color="auto"/>
                <w:right w:val="none" w:sz="0" w:space="0" w:color="auto"/>
              </w:divBdr>
            </w:div>
            <w:div w:id="1727072854">
              <w:marLeft w:val="0"/>
              <w:marRight w:val="0"/>
              <w:marTop w:val="0"/>
              <w:marBottom w:val="0"/>
              <w:divBdr>
                <w:top w:val="none" w:sz="0" w:space="0" w:color="auto"/>
                <w:left w:val="none" w:sz="0" w:space="0" w:color="auto"/>
                <w:bottom w:val="none" w:sz="0" w:space="0" w:color="auto"/>
                <w:right w:val="none" w:sz="0" w:space="0" w:color="auto"/>
              </w:divBdr>
            </w:div>
            <w:div w:id="372122008">
              <w:marLeft w:val="0"/>
              <w:marRight w:val="0"/>
              <w:marTop w:val="0"/>
              <w:marBottom w:val="0"/>
              <w:divBdr>
                <w:top w:val="none" w:sz="0" w:space="0" w:color="auto"/>
                <w:left w:val="none" w:sz="0" w:space="0" w:color="auto"/>
                <w:bottom w:val="none" w:sz="0" w:space="0" w:color="auto"/>
                <w:right w:val="none" w:sz="0" w:space="0" w:color="auto"/>
              </w:divBdr>
            </w:div>
            <w:div w:id="1181705942">
              <w:marLeft w:val="0"/>
              <w:marRight w:val="0"/>
              <w:marTop w:val="0"/>
              <w:marBottom w:val="0"/>
              <w:divBdr>
                <w:top w:val="none" w:sz="0" w:space="0" w:color="auto"/>
                <w:left w:val="none" w:sz="0" w:space="0" w:color="auto"/>
                <w:bottom w:val="none" w:sz="0" w:space="0" w:color="auto"/>
                <w:right w:val="none" w:sz="0" w:space="0" w:color="auto"/>
              </w:divBdr>
            </w:div>
            <w:div w:id="1189639993">
              <w:marLeft w:val="0"/>
              <w:marRight w:val="0"/>
              <w:marTop w:val="0"/>
              <w:marBottom w:val="0"/>
              <w:divBdr>
                <w:top w:val="none" w:sz="0" w:space="0" w:color="auto"/>
                <w:left w:val="none" w:sz="0" w:space="0" w:color="auto"/>
                <w:bottom w:val="none" w:sz="0" w:space="0" w:color="auto"/>
                <w:right w:val="none" w:sz="0" w:space="0" w:color="auto"/>
              </w:divBdr>
            </w:div>
            <w:div w:id="2052268252">
              <w:marLeft w:val="0"/>
              <w:marRight w:val="0"/>
              <w:marTop w:val="0"/>
              <w:marBottom w:val="0"/>
              <w:divBdr>
                <w:top w:val="none" w:sz="0" w:space="0" w:color="auto"/>
                <w:left w:val="none" w:sz="0" w:space="0" w:color="auto"/>
                <w:bottom w:val="none" w:sz="0" w:space="0" w:color="auto"/>
                <w:right w:val="none" w:sz="0" w:space="0" w:color="auto"/>
              </w:divBdr>
            </w:div>
            <w:div w:id="810056547">
              <w:marLeft w:val="0"/>
              <w:marRight w:val="0"/>
              <w:marTop w:val="0"/>
              <w:marBottom w:val="0"/>
              <w:divBdr>
                <w:top w:val="none" w:sz="0" w:space="0" w:color="auto"/>
                <w:left w:val="none" w:sz="0" w:space="0" w:color="auto"/>
                <w:bottom w:val="none" w:sz="0" w:space="0" w:color="auto"/>
                <w:right w:val="none" w:sz="0" w:space="0" w:color="auto"/>
              </w:divBdr>
            </w:div>
            <w:div w:id="605238554">
              <w:marLeft w:val="0"/>
              <w:marRight w:val="0"/>
              <w:marTop w:val="0"/>
              <w:marBottom w:val="0"/>
              <w:divBdr>
                <w:top w:val="none" w:sz="0" w:space="0" w:color="auto"/>
                <w:left w:val="none" w:sz="0" w:space="0" w:color="auto"/>
                <w:bottom w:val="none" w:sz="0" w:space="0" w:color="auto"/>
                <w:right w:val="none" w:sz="0" w:space="0" w:color="auto"/>
              </w:divBdr>
            </w:div>
            <w:div w:id="1113475258">
              <w:marLeft w:val="0"/>
              <w:marRight w:val="0"/>
              <w:marTop w:val="0"/>
              <w:marBottom w:val="0"/>
              <w:divBdr>
                <w:top w:val="none" w:sz="0" w:space="0" w:color="auto"/>
                <w:left w:val="none" w:sz="0" w:space="0" w:color="auto"/>
                <w:bottom w:val="none" w:sz="0" w:space="0" w:color="auto"/>
                <w:right w:val="none" w:sz="0" w:space="0" w:color="auto"/>
              </w:divBdr>
            </w:div>
            <w:div w:id="749733082">
              <w:marLeft w:val="0"/>
              <w:marRight w:val="0"/>
              <w:marTop w:val="0"/>
              <w:marBottom w:val="0"/>
              <w:divBdr>
                <w:top w:val="none" w:sz="0" w:space="0" w:color="auto"/>
                <w:left w:val="none" w:sz="0" w:space="0" w:color="auto"/>
                <w:bottom w:val="none" w:sz="0" w:space="0" w:color="auto"/>
                <w:right w:val="none" w:sz="0" w:space="0" w:color="auto"/>
              </w:divBdr>
            </w:div>
            <w:div w:id="799693047">
              <w:marLeft w:val="0"/>
              <w:marRight w:val="0"/>
              <w:marTop w:val="0"/>
              <w:marBottom w:val="0"/>
              <w:divBdr>
                <w:top w:val="none" w:sz="0" w:space="0" w:color="auto"/>
                <w:left w:val="none" w:sz="0" w:space="0" w:color="auto"/>
                <w:bottom w:val="none" w:sz="0" w:space="0" w:color="auto"/>
                <w:right w:val="none" w:sz="0" w:space="0" w:color="auto"/>
              </w:divBdr>
            </w:div>
            <w:div w:id="702435667">
              <w:marLeft w:val="0"/>
              <w:marRight w:val="0"/>
              <w:marTop w:val="0"/>
              <w:marBottom w:val="0"/>
              <w:divBdr>
                <w:top w:val="none" w:sz="0" w:space="0" w:color="auto"/>
                <w:left w:val="none" w:sz="0" w:space="0" w:color="auto"/>
                <w:bottom w:val="none" w:sz="0" w:space="0" w:color="auto"/>
                <w:right w:val="none" w:sz="0" w:space="0" w:color="auto"/>
              </w:divBdr>
            </w:div>
            <w:div w:id="1988780421">
              <w:marLeft w:val="0"/>
              <w:marRight w:val="0"/>
              <w:marTop w:val="0"/>
              <w:marBottom w:val="0"/>
              <w:divBdr>
                <w:top w:val="none" w:sz="0" w:space="0" w:color="auto"/>
                <w:left w:val="none" w:sz="0" w:space="0" w:color="auto"/>
                <w:bottom w:val="none" w:sz="0" w:space="0" w:color="auto"/>
                <w:right w:val="none" w:sz="0" w:space="0" w:color="auto"/>
              </w:divBdr>
            </w:div>
            <w:div w:id="1268854476">
              <w:marLeft w:val="0"/>
              <w:marRight w:val="0"/>
              <w:marTop w:val="0"/>
              <w:marBottom w:val="0"/>
              <w:divBdr>
                <w:top w:val="none" w:sz="0" w:space="0" w:color="auto"/>
                <w:left w:val="none" w:sz="0" w:space="0" w:color="auto"/>
                <w:bottom w:val="none" w:sz="0" w:space="0" w:color="auto"/>
                <w:right w:val="none" w:sz="0" w:space="0" w:color="auto"/>
              </w:divBdr>
            </w:div>
            <w:div w:id="1564490278">
              <w:marLeft w:val="0"/>
              <w:marRight w:val="0"/>
              <w:marTop w:val="0"/>
              <w:marBottom w:val="0"/>
              <w:divBdr>
                <w:top w:val="none" w:sz="0" w:space="0" w:color="auto"/>
                <w:left w:val="none" w:sz="0" w:space="0" w:color="auto"/>
                <w:bottom w:val="none" w:sz="0" w:space="0" w:color="auto"/>
                <w:right w:val="none" w:sz="0" w:space="0" w:color="auto"/>
              </w:divBdr>
            </w:div>
            <w:div w:id="1247881134">
              <w:marLeft w:val="0"/>
              <w:marRight w:val="0"/>
              <w:marTop w:val="0"/>
              <w:marBottom w:val="0"/>
              <w:divBdr>
                <w:top w:val="none" w:sz="0" w:space="0" w:color="auto"/>
                <w:left w:val="none" w:sz="0" w:space="0" w:color="auto"/>
                <w:bottom w:val="none" w:sz="0" w:space="0" w:color="auto"/>
                <w:right w:val="none" w:sz="0" w:space="0" w:color="auto"/>
              </w:divBdr>
            </w:div>
            <w:div w:id="1354721695">
              <w:marLeft w:val="0"/>
              <w:marRight w:val="0"/>
              <w:marTop w:val="0"/>
              <w:marBottom w:val="0"/>
              <w:divBdr>
                <w:top w:val="none" w:sz="0" w:space="0" w:color="auto"/>
                <w:left w:val="none" w:sz="0" w:space="0" w:color="auto"/>
                <w:bottom w:val="none" w:sz="0" w:space="0" w:color="auto"/>
                <w:right w:val="none" w:sz="0" w:space="0" w:color="auto"/>
              </w:divBdr>
            </w:div>
            <w:div w:id="737560716">
              <w:marLeft w:val="0"/>
              <w:marRight w:val="0"/>
              <w:marTop w:val="0"/>
              <w:marBottom w:val="0"/>
              <w:divBdr>
                <w:top w:val="none" w:sz="0" w:space="0" w:color="auto"/>
                <w:left w:val="none" w:sz="0" w:space="0" w:color="auto"/>
                <w:bottom w:val="none" w:sz="0" w:space="0" w:color="auto"/>
                <w:right w:val="none" w:sz="0" w:space="0" w:color="auto"/>
              </w:divBdr>
            </w:div>
            <w:div w:id="909584034">
              <w:marLeft w:val="0"/>
              <w:marRight w:val="0"/>
              <w:marTop w:val="0"/>
              <w:marBottom w:val="0"/>
              <w:divBdr>
                <w:top w:val="none" w:sz="0" w:space="0" w:color="auto"/>
                <w:left w:val="none" w:sz="0" w:space="0" w:color="auto"/>
                <w:bottom w:val="none" w:sz="0" w:space="0" w:color="auto"/>
                <w:right w:val="none" w:sz="0" w:space="0" w:color="auto"/>
              </w:divBdr>
            </w:div>
            <w:div w:id="759908690">
              <w:marLeft w:val="0"/>
              <w:marRight w:val="0"/>
              <w:marTop w:val="0"/>
              <w:marBottom w:val="0"/>
              <w:divBdr>
                <w:top w:val="none" w:sz="0" w:space="0" w:color="auto"/>
                <w:left w:val="none" w:sz="0" w:space="0" w:color="auto"/>
                <w:bottom w:val="none" w:sz="0" w:space="0" w:color="auto"/>
                <w:right w:val="none" w:sz="0" w:space="0" w:color="auto"/>
              </w:divBdr>
            </w:div>
            <w:div w:id="2095395363">
              <w:marLeft w:val="0"/>
              <w:marRight w:val="0"/>
              <w:marTop w:val="0"/>
              <w:marBottom w:val="0"/>
              <w:divBdr>
                <w:top w:val="none" w:sz="0" w:space="0" w:color="auto"/>
                <w:left w:val="none" w:sz="0" w:space="0" w:color="auto"/>
                <w:bottom w:val="none" w:sz="0" w:space="0" w:color="auto"/>
                <w:right w:val="none" w:sz="0" w:space="0" w:color="auto"/>
              </w:divBdr>
            </w:div>
            <w:div w:id="290326481">
              <w:marLeft w:val="0"/>
              <w:marRight w:val="0"/>
              <w:marTop w:val="0"/>
              <w:marBottom w:val="0"/>
              <w:divBdr>
                <w:top w:val="none" w:sz="0" w:space="0" w:color="auto"/>
                <w:left w:val="none" w:sz="0" w:space="0" w:color="auto"/>
                <w:bottom w:val="none" w:sz="0" w:space="0" w:color="auto"/>
                <w:right w:val="none" w:sz="0" w:space="0" w:color="auto"/>
              </w:divBdr>
            </w:div>
            <w:div w:id="1445811172">
              <w:marLeft w:val="0"/>
              <w:marRight w:val="0"/>
              <w:marTop w:val="0"/>
              <w:marBottom w:val="0"/>
              <w:divBdr>
                <w:top w:val="none" w:sz="0" w:space="0" w:color="auto"/>
                <w:left w:val="none" w:sz="0" w:space="0" w:color="auto"/>
                <w:bottom w:val="none" w:sz="0" w:space="0" w:color="auto"/>
                <w:right w:val="none" w:sz="0" w:space="0" w:color="auto"/>
              </w:divBdr>
            </w:div>
            <w:div w:id="1941642830">
              <w:marLeft w:val="0"/>
              <w:marRight w:val="0"/>
              <w:marTop w:val="0"/>
              <w:marBottom w:val="0"/>
              <w:divBdr>
                <w:top w:val="none" w:sz="0" w:space="0" w:color="auto"/>
                <w:left w:val="none" w:sz="0" w:space="0" w:color="auto"/>
                <w:bottom w:val="none" w:sz="0" w:space="0" w:color="auto"/>
                <w:right w:val="none" w:sz="0" w:space="0" w:color="auto"/>
              </w:divBdr>
            </w:div>
            <w:div w:id="682557607">
              <w:marLeft w:val="0"/>
              <w:marRight w:val="0"/>
              <w:marTop w:val="0"/>
              <w:marBottom w:val="0"/>
              <w:divBdr>
                <w:top w:val="none" w:sz="0" w:space="0" w:color="auto"/>
                <w:left w:val="none" w:sz="0" w:space="0" w:color="auto"/>
                <w:bottom w:val="none" w:sz="0" w:space="0" w:color="auto"/>
                <w:right w:val="none" w:sz="0" w:space="0" w:color="auto"/>
              </w:divBdr>
            </w:div>
            <w:div w:id="2075738200">
              <w:marLeft w:val="0"/>
              <w:marRight w:val="0"/>
              <w:marTop w:val="0"/>
              <w:marBottom w:val="0"/>
              <w:divBdr>
                <w:top w:val="none" w:sz="0" w:space="0" w:color="auto"/>
                <w:left w:val="none" w:sz="0" w:space="0" w:color="auto"/>
                <w:bottom w:val="none" w:sz="0" w:space="0" w:color="auto"/>
                <w:right w:val="none" w:sz="0" w:space="0" w:color="auto"/>
              </w:divBdr>
            </w:div>
            <w:div w:id="101848108">
              <w:marLeft w:val="0"/>
              <w:marRight w:val="0"/>
              <w:marTop w:val="0"/>
              <w:marBottom w:val="0"/>
              <w:divBdr>
                <w:top w:val="none" w:sz="0" w:space="0" w:color="auto"/>
                <w:left w:val="none" w:sz="0" w:space="0" w:color="auto"/>
                <w:bottom w:val="none" w:sz="0" w:space="0" w:color="auto"/>
                <w:right w:val="none" w:sz="0" w:space="0" w:color="auto"/>
              </w:divBdr>
            </w:div>
            <w:div w:id="2056848979">
              <w:marLeft w:val="0"/>
              <w:marRight w:val="0"/>
              <w:marTop w:val="0"/>
              <w:marBottom w:val="0"/>
              <w:divBdr>
                <w:top w:val="none" w:sz="0" w:space="0" w:color="auto"/>
                <w:left w:val="none" w:sz="0" w:space="0" w:color="auto"/>
                <w:bottom w:val="none" w:sz="0" w:space="0" w:color="auto"/>
                <w:right w:val="none" w:sz="0" w:space="0" w:color="auto"/>
              </w:divBdr>
            </w:div>
            <w:div w:id="985016670">
              <w:marLeft w:val="0"/>
              <w:marRight w:val="0"/>
              <w:marTop w:val="0"/>
              <w:marBottom w:val="0"/>
              <w:divBdr>
                <w:top w:val="none" w:sz="0" w:space="0" w:color="auto"/>
                <w:left w:val="none" w:sz="0" w:space="0" w:color="auto"/>
                <w:bottom w:val="none" w:sz="0" w:space="0" w:color="auto"/>
                <w:right w:val="none" w:sz="0" w:space="0" w:color="auto"/>
              </w:divBdr>
            </w:div>
            <w:div w:id="333990993">
              <w:marLeft w:val="0"/>
              <w:marRight w:val="0"/>
              <w:marTop w:val="0"/>
              <w:marBottom w:val="0"/>
              <w:divBdr>
                <w:top w:val="none" w:sz="0" w:space="0" w:color="auto"/>
                <w:left w:val="none" w:sz="0" w:space="0" w:color="auto"/>
                <w:bottom w:val="none" w:sz="0" w:space="0" w:color="auto"/>
                <w:right w:val="none" w:sz="0" w:space="0" w:color="auto"/>
              </w:divBdr>
            </w:div>
            <w:div w:id="1680620014">
              <w:marLeft w:val="0"/>
              <w:marRight w:val="0"/>
              <w:marTop w:val="0"/>
              <w:marBottom w:val="0"/>
              <w:divBdr>
                <w:top w:val="none" w:sz="0" w:space="0" w:color="auto"/>
                <w:left w:val="none" w:sz="0" w:space="0" w:color="auto"/>
                <w:bottom w:val="none" w:sz="0" w:space="0" w:color="auto"/>
                <w:right w:val="none" w:sz="0" w:space="0" w:color="auto"/>
              </w:divBdr>
            </w:div>
            <w:div w:id="1992715868">
              <w:marLeft w:val="0"/>
              <w:marRight w:val="0"/>
              <w:marTop w:val="0"/>
              <w:marBottom w:val="0"/>
              <w:divBdr>
                <w:top w:val="none" w:sz="0" w:space="0" w:color="auto"/>
                <w:left w:val="none" w:sz="0" w:space="0" w:color="auto"/>
                <w:bottom w:val="none" w:sz="0" w:space="0" w:color="auto"/>
                <w:right w:val="none" w:sz="0" w:space="0" w:color="auto"/>
              </w:divBdr>
            </w:div>
            <w:div w:id="1736003960">
              <w:marLeft w:val="0"/>
              <w:marRight w:val="0"/>
              <w:marTop w:val="0"/>
              <w:marBottom w:val="0"/>
              <w:divBdr>
                <w:top w:val="none" w:sz="0" w:space="0" w:color="auto"/>
                <w:left w:val="none" w:sz="0" w:space="0" w:color="auto"/>
                <w:bottom w:val="none" w:sz="0" w:space="0" w:color="auto"/>
                <w:right w:val="none" w:sz="0" w:space="0" w:color="auto"/>
              </w:divBdr>
            </w:div>
            <w:div w:id="470051863">
              <w:marLeft w:val="0"/>
              <w:marRight w:val="0"/>
              <w:marTop w:val="0"/>
              <w:marBottom w:val="0"/>
              <w:divBdr>
                <w:top w:val="none" w:sz="0" w:space="0" w:color="auto"/>
                <w:left w:val="none" w:sz="0" w:space="0" w:color="auto"/>
                <w:bottom w:val="none" w:sz="0" w:space="0" w:color="auto"/>
                <w:right w:val="none" w:sz="0" w:space="0" w:color="auto"/>
              </w:divBdr>
            </w:div>
            <w:div w:id="1702436812">
              <w:marLeft w:val="0"/>
              <w:marRight w:val="0"/>
              <w:marTop w:val="0"/>
              <w:marBottom w:val="0"/>
              <w:divBdr>
                <w:top w:val="none" w:sz="0" w:space="0" w:color="auto"/>
                <w:left w:val="none" w:sz="0" w:space="0" w:color="auto"/>
                <w:bottom w:val="none" w:sz="0" w:space="0" w:color="auto"/>
                <w:right w:val="none" w:sz="0" w:space="0" w:color="auto"/>
              </w:divBdr>
            </w:div>
            <w:div w:id="1863352077">
              <w:marLeft w:val="0"/>
              <w:marRight w:val="0"/>
              <w:marTop w:val="0"/>
              <w:marBottom w:val="0"/>
              <w:divBdr>
                <w:top w:val="none" w:sz="0" w:space="0" w:color="auto"/>
                <w:left w:val="none" w:sz="0" w:space="0" w:color="auto"/>
                <w:bottom w:val="none" w:sz="0" w:space="0" w:color="auto"/>
                <w:right w:val="none" w:sz="0" w:space="0" w:color="auto"/>
              </w:divBdr>
            </w:div>
            <w:div w:id="1010989741">
              <w:marLeft w:val="0"/>
              <w:marRight w:val="0"/>
              <w:marTop w:val="0"/>
              <w:marBottom w:val="0"/>
              <w:divBdr>
                <w:top w:val="none" w:sz="0" w:space="0" w:color="auto"/>
                <w:left w:val="none" w:sz="0" w:space="0" w:color="auto"/>
                <w:bottom w:val="none" w:sz="0" w:space="0" w:color="auto"/>
                <w:right w:val="none" w:sz="0" w:space="0" w:color="auto"/>
              </w:divBdr>
            </w:div>
            <w:div w:id="1696882140">
              <w:marLeft w:val="0"/>
              <w:marRight w:val="0"/>
              <w:marTop w:val="0"/>
              <w:marBottom w:val="0"/>
              <w:divBdr>
                <w:top w:val="none" w:sz="0" w:space="0" w:color="auto"/>
                <w:left w:val="none" w:sz="0" w:space="0" w:color="auto"/>
                <w:bottom w:val="none" w:sz="0" w:space="0" w:color="auto"/>
                <w:right w:val="none" w:sz="0" w:space="0" w:color="auto"/>
              </w:divBdr>
            </w:div>
            <w:div w:id="1903909564">
              <w:marLeft w:val="0"/>
              <w:marRight w:val="0"/>
              <w:marTop w:val="0"/>
              <w:marBottom w:val="0"/>
              <w:divBdr>
                <w:top w:val="none" w:sz="0" w:space="0" w:color="auto"/>
                <w:left w:val="none" w:sz="0" w:space="0" w:color="auto"/>
                <w:bottom w:val="none" w:sz="0" w:space="0" w:color="auto"/>
                <w:right w:val="none" w:sz="0" w:space="0" w:color="auto"/>
              </w:divBdr>
            </w:div>
            <w:div w:id="112553474">
              <w:marLeft w:val="0"/>
              <w:marRight w:val="0"/>
              <w:marTop w:val="0"/>
              <w:marBottom w:val="0"/>
              <w:divBdr>
                <w:top w:val="none" w:sz="0" w:space="0" w:color="auto"/>
                <w:left w:val="none" w:sz="0" w:space="0" w:color="auto"/>
                <w:bottom w:val="none" w:sz="0" w:space="0" w:color="auto"/>
                <w:right w:val="none" w:sz="0" w:space="0" w:color="auto"/>
              </w:divBdr>
            </w:div>
            <w:div w:id="1717897250">
              <w:marLeft w:val="0"/>
              <w:marRight w:val="0"/>
              <w:marTop w:val="0"/>
              <w:marBottom w:val="0"/>
              <w:divBdr>
                <w:top w:val="none" w:sz="0" w:space="0" w:color="auto"/>
                <w:left w:val="none" w:sz="0" w:space="0" w:color="auto"/>
                <w:bottom w:val="none" w:sz="0" w:space="0" w:color="auto"/>
                <w:right w:val="none" w:sz="0" w:space="0" w:color="auto"/>
              </w:divBdr>
            </w:div>
            <w:div w:id="363486088">
              <w:marLeft w:val="0"/>
              <w:marRight w:val="0"/>
              <w:marTop w:val="0"/>
              <w:marBottom w:val="0"/>
              <w:divBdr>
                <w:top w:val="none" w:sz="0" w:space="0" w:color="auto"/>
                <w:left w:val="none" w:sz="0" w:space="0" w:color="auto"/>
                <w:bottom w:val="none" w:sz="0" w:space="0" w:color="auto"/>
                <w:right w:val="none" w:sz="0" w:space="0" w:color="auto"/>
              </w:divBdr>
            </w:div>
            <w:div w:id="210115132">
              <w:marLeft w:val="0"/>
              <w:marRight w:val="0"/>
              <w:marTop w:val="0"/>
              <w:marBottom w:val="0"/>
              <w:divBdr>
                <w:top w:val="none" w:sz="0" w:space="0" w:color="auto"/>
                <w:left w:val="none" w:sz="0" w:space="0" w:color="auto"/>
                <w:bottom w:val="none" w:sz="0" w:space="0" w:color="auto"/>
                <w:right w:val="none" w:sz="0" w:space="0" w:color="auto"/>
              </w:divBdr>
            </w:div>
            <w:div w:id="271204356">
              <w:marLeft w:val="0"/>
              <w:marRight w:val="0"/>
              <w:marTop w:val="0"/>
              <w:marBottom w:val="0"/>
              <w:divBdr>
                <w:top w:val="none" w:sz="0" w:space="0" w:color="auto"/>
                <w:left w:val="none" w:sz="0" w:space="0" w:color="auto"/>
                <w:bottom w:val="none" w:sz="0" w:space="0" w:color="auto"/>
                <w:right w:val="none" w:sz="0" w:space="0" w:color="auto"/>
              </w:divBdr>
            </w:div>
            <w:div w:id="2097091255">
              <w:marLeft w:val="0"/>
              <w:marRight w:val="0"/>
              <w:marTop w:val="0"/>
              <w:marBottom w:val="0"/>
              <w:divBdr>
                <w:top w:val="none" w:sz="0" w:space="0" w:color="auto"/>
                <w:left w:val="none" w:sz="0" w:space="0" w:color="auto"/>
                <w:bottom w:val="none" w:sz="0" w:space="0" w:color="auto"/>
                <w:right w:val="none" w:sz="0" w:space="0" w:color="auto"/>
              </w:divBdr>
            </w:div>
            <w:div w:id="157889257">
              <w:marLeft w:val="0"/>
              <w:marRight w:val="0"/>
              <w:marTop w:val="0"/>
              <w:marBottom w:val="0"/>
              <w:divBdr>
                <w:top w:val="none" w:sz="0" w:space="0" w:color="auto"/>
                <w:left w:val="none" w:sz="0" w:space="0" w:color="auto"/>
                <w:bottom w:val="none" w:sz="0" w:space="0" w:color="auto"/>
                <w:right w:val="none" w:sz="0" w:space="0" w:color="auto"/>
              </w:divBdr>
            </w:div>
            <w:div w:id="436683230">
              <w:marLeft w:val="0"/>
              <w:marRight w:val="0"/>
              <w:marTop w:val="0"/>
              <w:marBottom w:val="0"/>
              <w:divBdr>
                <w:top w:val="none" w:sz="0" w:space="0" w:color="auto"/>
                <w:left w:val="none" w:sz="0" w:space="0" w:color="auto"/>
                <w:bottom w:val="none" w:sz="0" w:space="0" w:color="auto"/>
                <w:right w:val="none" w:sz="0" w:space="0" w:color="auto"/>
              </w:divBdr>
            </w:div>
            <w:div w:id="39207125">
              <w:marLeft w:val="0"/>
              <w:marRight w:val="0"/>
              <w:marTop w:val="0"/>
              <w:marBottom w:val="0"/>
              <w:divBdr>
                <w:top w:val="none" w:sz="0" w:space="0" w:color="auto"/>
                <w:left w:val="none" w:sz="0" w:space="0" w:color="auto"/>
                <w:bottom w:val="none" w:sz="0" w:space="0" w:color="auto"/>
                <w:right w:val="none" w:sz="0" w:space="0" w:color="auto"/>
              </w:divBdr>
            </w:div>
            <w:div w:id="935404449">
              <w:marLeft w:val="0"/>
              <w:marRight w:val="0"/>
              <w:marTop w:val="0"/>
              <w:marBottom w:val="0"/>
              <w:divBdr>
                <w:top w:val="none" w:sz="0" w:space="0" w:color="auto"/>
                <w:left w:val="none" w:sz="0" w:space="0" w:color="auto"/>
                <w:bottom w:val="none" w:sz="0" w:space="0" w:color="auto"/>
                <w:right w:val="none" w:sz="0" w:space="0" w:color="auto"/>
              </w:divBdr>
            </w:div>
            <w:div w:id="1607300936">
              <w:marLeft w:val="0"/>
              <w:marRight w:val="0"/>
              <w:marTop w:val="0"/>
              <w:marBottom w:val="0"/>
              <w:divBdr>
                <w:top w:val="none" w:sz="0" w:space="0" w:color="auto"/>
                <w:left w:val="none" w:sz="0" w:space="0" w:color="auto"/>
                <w:bottom w:val="none" w:sz="0" w:space="0" w:color="auto"/>
                <w:right w:val="none" w:sz="0" w:space="0" w:color="auto"/>
              </w:divBdr>
            </w:div>
            <w:div w:id="774323682">
              <w:marLeft w:val="0"/>
              <w:marRight w:val="0"/>
              <w:marTop w:val="0"/>
              <w:marBottom w:val="0"/>
              <w:divBdr>
                <w:top w:val="none" w:sz="0" w:space="0" w:color="auto"/>
                <w:left w:val="none" w:sz="0" w:space="0" w:color="auto"/>
                <w:bottom w:val="none" w:sz="0" w:space="0" w:color="auto"/>
                <w:right w:val="none" w:sz="0" w:space="0" w:color="auto"/>
              </w:divBdr>
            </w:div>
            <w:div w:id="736979600">
              <w:marLeft w:val="0"/>
              <w:marRight w:val="0"/>
              <w:marTop w:val="0"/>
              <w:marBottom w:val="0"/>
              <w:divBdr>
                <w:top w:val="none" w:sz="0" w:space="0" w:color="auto"/>
                <w:left w:val="none" w:sz="0" w:space="0" w:color="auto"/>
                <w:bottom w:val="none" w:sz="0" w:space="0" w:color="auto"/>
                <w:right w:val="none" w:sz="0" w:space="0" w:color="auto"/>
              </w:divBdr>
            </w:div>
            <w:div w:id="1020814188">
              <w:marLeft w:val="0"/>
              <w:marRight w:val="0"/>
              <w:marTop w:val="0"/>
              <w:marBottom w:val="0"/>
              <w:divBdr>
                <w:top w:val="none" w:sz="0" w:space="0" w:color="auto"/>
                <w:left w:val="none" w:sz="0" w:space="0" w:color="auto"/>
                <w:bottom w:val="none" w:sz="0" w:space="0" w:color="auto"/>
                <w:right w:val="none" w:sz="0" w:space="0" w:color="auto"/>
              </w:divBdr>
            </w:div>
            <w:div w:id="1379863024">
              <w:marLeft w:val="0"/>
              <w:marRight w:val="0"/>
              <w:marTop w:val="0"/>
              <w:marBottom w:val="0"/>
              <w:divBdr>
                <w:top w:val="none" w:sz="0" w:space="0" w:color="auto"/>
                <w:left w:val="none" w:sz="0" w:space="0" w:color="auto"/>
                <w:bottom w:val="none" w:sz="0" w:space="0" w:color="auto"/>
                <w:right w:val="none" w:sz="0" w:space="0" w:color="auto"/>
              </w:divBdr>
            </w:div>
            <w:div w:id="1223299023">
              <w:marLeft w:val="0"/>
              <w:marRight w:val="0"/>
              <w:marTop w:val="0"/>
              <w:marBottom w:val="0"/>
              <w:divBdr>
                <w:top w:val="none" w:sz="0" w:space="0" w:color="auto"/>
                <w:left w:val="none" w:sz="0" w:space="0" w:color="auto"/>
                <w:bottom w:val="none" w:sz="0" w:space="0" w:color="auto"/>
                <w:right w:val="none" w:sz="0" w:space="0" w:color="auto"/>
              </w:divBdr>
            </w:div>
            <w:div w:id="17002323">
              <w:marLeft w:val="0"/>
              <w:marRight w:val="0"/>
              <w:marTop w:val="0"/>
              <w:marBottom w:val="0"/>
              <w:divBdr>
                <w:top w:val="none" w:sz="0" w:space="0" w:color="auto"/>
                <w:left w:val="none" w:sz="0" w:space="0" w:color="auto"/>
                <w:bottom w:val="none" w:sz="0" w:space="0" w:color="auto"/>
                <w:right w:val="none" w:sz="0" w:space="0" w:color="auto"/>
              </w:divBdr>
            </w:div>
            <w:div w:id="1723165909">
              <w:marLeft w:val="0"/>
              <w:marRight w:val="0"/>
              <w:marTop w:val="0"/>
              <w:marBottom w:val="0"/>
              <w:divBdr>
                <w:top w:val="none" w:sz="0" w:space="0" w:color="auto"/>
                <w:left w:val="none" w:sz="0" w:space="0" w:color="auto"/>
                <w:bottom w:val="none" w:sz="0" w:space="0" w:color="auto"/>
                <w:right w:val="none" w:sz="0" w:space="0" w:color="auto"/>
              </w:divBdr>
            </w:div>
            <w:div w:id="1384938993">
              <w:marLeft w:val="0"/>
              <w:marRight w:val="0"/>
              <w:marTop w:val="0"/>
              <w:marBottom w:val="0"/>
              <w:divBdr>
                <w:top w:val="none" w:sz="0" w:space="0" w:color="auto"/>
                <w:left w:val="none" w:sz="0" w:space="0" w:color="auto"/>
                <w:bottom w:val="none" w:sz="0" w:space="0" w:color="auto"/>
                <w:right w:val="none" w:sz="0" w:space="0" w:color="auto"/>
              </w:divBdr>
            </w:div>
            <w:div w:id="679619510">
              <w:marLeft w:val="0"/>
              <w:marRight w:val="0"/>
              <w:marTop w:val="0"/>
              <w:marBottom w:val="0"/>
              <w:divBdr>
                <w:top w:val="none" w:sz="0" w:space="0" w:color="auto"/>
                <w:left w:val="none" w:sz="0" w:space="0" w:color="auto"/>
                <w:bottom w:val="none" w:sz="0" w:space="0" w:color="auto"/>
                <w:right w:val="none" w:sz="0" w:space="0" w:color="auto"/>
              </w:divBdr>
            </w:div>
            <w:div w:id="1876311827">
              <w:marLeft w:val="0"/>
              <w:marRight w:val="0"/>
              <w:marTop w:val="0"/>
              <w:marBottom w:val="0"/>
              <w:divBdr>
                <w:top w:val="none" w:sz="0" w:space="0" w:color="auto"/>
                <w:left w:val="none" w:sz="0" w:space="0" w:color="auto"/>
                <w:bottom w:val="none" w:sz="0" w:space="0" w:color="auto"/>
                <w:right w:val="none" w:sz="0" w:space="0" w:color="auto"/>
              </w:divBdr>
            </w:div>
            <w:div w:id="1315446465">
              <w:marLeft w:val="0"/>
              <w:marRight w:val="0"/>
              <w:marTop w:val="0"/>
              <w:marBottom w:val="0"/>
              <w:divBdr>
                <w:top w:val="none" w:sz="0" w:space="0" w:color="auto"/>
                <w:left w:val="none" w:sz="0" w:space="0" w:color="auto"/>
                <w:bottom w:val="none" w:sz="0" w:space="0" w:color="auto"/>
                <w:right w:val="none" w:sz="0" w:space="0" w:color="auto"/>
              </w:divBdr>
            </w:div>
            <w:div w:id="1358040115">
              <w:marLeft w:val="0"/>
              <w:marRight w:val="0"/>
              <w:marTop w:val="0"/>
              <w:marBottom w:val="0"/>
              <w:divBdr>
                <w:top w:val="none" w:sz="0" w:space="0" w:color="auto"/>
                <w:left w:val="none" w:sz="0" w:space="0" w:color="auto"/>
                <w:bottom w:val="none" w:sz="0" w:space="0" w:color="auto"/>
                <w:right w:val="none" w:sz="0" w:space="0" w:color="auto"/>
              </w:divBdr>
            </w:div>
            <w:div w:id="390428326">
              <w:marLeft w:val="0"/>
              <w:marRight w:val="0"/>
              <w:marTop w:val="0"/>
              <w:marBottom w:val="0"/>
              <w:divBdr>
                <w:top w:val="none" w:sz="0" w:space="0" w:color="auto"/>
                <w:left w:val="none" w:sz="0" w:space="0" w:color="auto"/>
                <w:bottom w:val="none" w:sz="0" w:space="0" w:color="auto"/>
                <w:right w:val="none" w:sz="0" w:space="0" w:color="auto"/>
              </w:divBdr>
            </w:div>
            <w:div w:id="1670988432">
              <w:marLeft w:val="0"/>
              <w:marRight w:val="0"/>
              <w:marTop w:val="0"/>
              <w:marBottom w:val="0"/>
              <w:divBdr>
                <w:top w:val="none" w:sz="0" w:space="0" w:color="auto"/>
                <w:left w:val="none" w:sz="0" w:space="0" w:color="auto"/>
                <w:bottom w:val="none" w:sz="0" w:space="0" w:color="auto"/>
                <w:right w:val="none" w:sz="0" w:space="0" w:color="auto"/>
              </w:divBdr>
            </w:div>
            <w:div w:id="399400070">
              <w:marLeft w:val="0"/>
              <w:marRight w:val="0"/>
              <w:marTop w:val="0"/>
              <w:marBottom w:val="0"/>
              <w:divBdr>
                <w:top w:val="none" w:sz="0" w:space="0" w:color="auto"/>
                <w:left w:val="none" w:sz="0" w:space="0" w:color="auto"/>
                <w:bottom w:val="none" w:sz="0" w:space="0" w:color="auto"/>
                <w:right w:val="none" w:sz="0" w:space="0" w:color="auto"/>
              </w:divBdr>
            </w:div>
            <w:div w:id="62176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00830">
      <w:bodyDiv w:val="1"/>
      <w:marLeft w:val="0"/>
      <w:marRight w:val="0"/>
      <w:marTop w:val="0"/>
      <w:marBottom w:val="0"/>
      <w:divBdr>
        <w:top w:val="none" w:sz="0" w:space="0" w:color="auto"/>
        <w:left w:val="none" w:sz="0" w:space="0" w:color="auto"/>
        <w:bottom w:val="none" w:sz="0" w:space="0" w:color="auto"/>
        <w:right w:val="none" w:sz="0" w:space="0" w:color="auto"/>
      </w:divBdr>
      <w:divsChild>
        <w:div w:id="933898874">
          <w:marLeft w:val="0"/>
          <w:marRight w:val="0"/>
          <w:marTop w:val="0"/>
          <w:marBottom w:val="0"/>
          <w:divBdr>
            <w:top w:val="none" w:sz="0" w:space="0" w:color="auto"/>
            <w:left w:val="none" w:sz="0" w:space="0" w:color="auto"/>
            <w:bottom w:val="none" w:sz="0" w:space="0" w:color="auto"/>
            <w:right w:val="none" w:sz="0" w:space="0" w:color="auto"/>
          </w:divBdr>
          <w:divsChild>
            <w:div w:id="95591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5873">
      <w:bodyDiv w:val="1"/>
      <w:marLeft w:val="0"/>
      <w:marRight w:val="0"/>
      <w:marTop w:val="0"/>
      <w:marBottom w:val="0"/>
      <w:divBdr>
        <w:top w:val="none" w:sz="0" w:space="0" w:color="auto"/>
        <w:left w:val="none" w:sz="0" w:space="0" w:color="auto"/>
        <w:bottom w:val="none" w:sz="0" w:space="0" w:color="auto"/>
        <w:right w:val="none" w:sz="0" w:space="0" w:color="auto"/>
      </w:divBdr>
      <w:divsChild>
        <w:div w:id="1362130840">
          <w:marLeft w:val="0"/>
          <w:marRight w:val="0"/>
          <w:marTop w:val="0"/>
          <w:marBottom w:val="0"/>
          <w:divBdr>
            <w:top w:val="none" w:sz="0" w:space="0" w:color="auto"/>
            <w:left w:val="none" w:sz="0" w:space="0" w:color="auto"/>
            <w:bottom w:val="none" w:sz="0" w:space="0" w:color="auto"/>
            <w:right w:val="none" w:sz="0" w:space="0" w:color="auto"/>
          </w:divBdr>
          <w:divsChild>
            <w:div w:id="1500534945">
              <w:marLeft w:val="0"/>
              <w:marRight w:val="0"/>
              <w:marTop w:val="0"/>
              <w:marBottom w:val="0"/>
              <w:divBdr>
                <w:top w:val="none" w:sz="0" w:space="0" w:color="auto"/>
                <w:left w:val="none" w:sz="0" w:space="0" w:color="auto"/>
                <w:bottom w:val="none" w:sz="0" w:space="0" w:color="auto"/>
                <w:right w:val="none" w:sz="0" w:space="0" w:color="auto"/>
              </w:divBdr>
            </w:div>
            <w:div w:id="1157649506">
              <w:marLeft w:val="0"/>
              <w:marRight w:val="0"/>
              <w:marTop w:val="0"/>
              <w:marBottom w:val="0"/>
              <w:divBdr>
                <w:top w:val="none" w:sz="0" w:space="0" w:color="auto"/>
                <w:left w:val="none" w:sz="0" w:space="0" w:color="auto"/>
                <w:bottom w:val="none" w:sz="0" w:space="0" w:color="auto"/>
                <w:right w:val="none" w:sz="0" w:space="0" w:color="auto"/>
              </w:divBdr>
            </w:div>
            <w:div w:id="1624724840">
              <w:marLeft w:val="0"/>
              <w:marRight w:val="0"/>
              <w:marTop w:val="0"/>
              <w:marBottom w:val="0"/>
              <w:divBdr>
                <w:top w:val="none" w:sz="0" w:space="0" w:color="auto"/>
                <w:left w:val="none" w:sz="0" w:space="0" w:color="auto"/>
                <w:bottom w:val="none" w:sz="0" w:space="0" w:color="auto"/>
                <w:right w:val="none" w:sz="0" w:space="0" w:color="auto"/>
              </w:divBdr>
            </w:div>
            <w:div w:id="596912029">
              <w:marLeft w:val="0"/>
              <w:marRight w:val="0"/>
              <w:marTop w:val="0"/>
              <w:marBottom w:val="0"/>
              <w:divBdr>
                <w:top w:val="none" w:sz="0" w:space="0" w:color="auto"/>
                <w:left w:val="none" w:sz="0" w:space="0" w:color="auto"/>
                <w:bottom w:val="none" w:sz="0" w:space="0" w:color="auto"/>
                <w:right w:val="none" w:sz="0" w:space="0" w:color="auto"/>
              </w:divBdr>
            </w:div>
            <w:div w:id="1293705211">
              <w:marLeft w:val="0"/>
              <w:marRight w:val="0"/>
              <w:marTop w:val="0"/>
              <w:marBottom w:val="0"/>
              <w:divBdr>
                <w:top w:val="none" w:sz="0" w:space="0" w:color="auto"/>
                <w:left w:val="none" w:sz="0" w:space="0" w:color="auto"/>
                <w:bottom w:val="none" w:sz="0" w:space="0" w:color="auto"/>
                <w:right w:val="none" w:sz="0" w:space="0" w:color="auto"/>
              </w:divBdr>
            </w:div>
            <w:div w:id="1137263000">
              <w:marLeft w:val="0"/>
              <w:marRight w:val="0"/>
              <w:marTop w:val="0"/>
              <w:marBottom w:val="0"/>
              <w:divBdr>
                <w:top w:val="none" w:sz="0" w:space="0" w:color="auto"/>
                <w:left w:val="none" w:sz="0" w:space="0" w:color="auto"/>
                <w:bottom w:val="none" w:sz="0" w:space="0" w:color="auto"/>
                <w:right w:val="none" w:sz="0" w:space="0" w:color="auto"/>
              </w:divBdr>
            </w:div>
            <w:div w:id="52773447">
              <w:marLeft w:val="0"/>
              <w:marRight w:val="0"/>
              <w:marTop w:val="0"/>
              <w:marBottom w:val="0"/>
              <w:divBdr>
                <w:top w:val="none" w:sz="0" w:space="0" w:color="auto"/>
                <w:left w:val="none" w:sz="0" w:space="0" w:color="auto"/>
                <w:bottom w:val="none" w:sz="0" w:space="0" w:color="auto"/>
                <w:right w:val="none" w:sz="0" w:space="0" w:color="auto"/>
              </w:divBdr>
            </w:div>
            <w:div w:id="847603034">
              <w:marLeft w:val="0"/>
              <w:marRight w:val="0"/>
              <w:marTop w:val="0"/>
              <w:marBottom w:val="0"/>
              <w:divBdr>
                <w:top w:val="none" w:sz="0" w:space="0" w:color="auto"/>
                <w:left w:val="none" w:sz="0" w:space="0" w:color="auto"/>
                <w:bottom w:val="none" w:sz="0" w:space="0" w:color="auto"/>
                <w:right w:val="none" w:sz="0" w:space="0" w:color="auto"/>
              </w:divBdr>
            </w:div>
            <w:div w:id="1358971585">
              <w:marLeft w:val="0"/>
              <w:marRight w:val="0"/>
              <w:marTop w:val="0"/>
              <w:marBottom w:val="0"/>
              <w:divBdr>
                <w:top w:val="none" w:sz="0" w:space="0" w:color="auto"/>
                <w:left w:val="none" w:sz="0" w:space="0" w:color="auto"/>
                <w:bottom w:val="none" w:sz="0" w:space="0" w:color="auto"/>
                <w:right w:val="none" w:sz="0" w:space="0" w:color="auto"/>
              </w:divBdr>
            </w:div>
            <w:div w:id="144131656">
              <w:marLeft w:val="0"/>
              <w:marRight w:val="0"/>
              <w:marTop w:val="0"/>
              <w:marBottom w:val="0"/>
              <w:divBdr>
                <w:top w:val="none" w:sz="0" w:space="0" w:color="auto"/>
                <w:left w:val="none" w:sz="0" w:space="0" w:color="auto"/>
                <w:bottom w:val="none" w:sz="0" w:space="0" w:color="auto"/>
                <w:right w:val="none" w:sz="0" w:space="0" w:color="auto"/>
              </w:divBdr>
            </w:div>
            <w:div w:id="1363214789">
              <w:marLeft w:val="0"/>
              <w:marRight w:val="0"/>
              <w:marTop w:val="0"/>
              <w:marBottom w:val="0"/>
              <w:divBdr>
                <w:top w:val="none" w:sz="0" w:space="0" w:color="auto"/>
                <w:left w:val="none" w:sz="0" w:space="0" w:color="auto"/>
                <w:bottom w:val="none" w:sz="0" w:space="0" w:color="auto"/>
                <w:right w:val="none" w:sz="0" w:space="0" w:color="auto"/>
              </w:divBdr>
            </w:div>
            <w:div w:id="1886259171">
              <w:marLeft w:val="0"/>
              <w:marRight w:val="0"/>
              <w:marTop w:val="0"/>
              <w:marBottom w:val="0"/>
              <w:divBdr>
                <w:top w:val="none" w:sz="0" w:space="0" w:color="auto"/>
                <w:left w:val="none" w:sz="0" w:space="0" w:color="auto"/>
                <w:bottom w:val="none" w:sz="0" w:space="0" w:color="auto"/>
                <w:right w:val="none" w:sz="0" w:space="0" w:color="auto"/>
              </w:divBdr>
            </w:div>
            <w:div w:id="169032365">
              <w:marLeft w:val="0"/>
              <w:marRight w:val="0"/>
              <w:marTop w:val="0"/>
              <w:marBottom w:val="0"/>
              <w:divBdr>
                <w:top w:val="none" w:sz="0" w:space="0" w:color="auto"/>
                <w:left w:val="none" w:sz="0" w:space="0" w:color="auto"/>
                <w:bottom w:val="none" w:sz="0" w:space="0" w:color="auto"/>
                <w:right w:val="none" w:sz="0" w:space="0" w:color="auto"/>
              </w:divBdr>
            </w:div>
            <w:div w:id="5000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58905">
      <w:bodyDiv w:val="1"/>
      <w:marLeft w:val="0"/>
      <w:marRight w:val="0"/>
      <w:marTop w:val="0"/>
      <w:marBottom w:val="0"/>
      <w:divBdr>
        <w:top w:val="none" w:sz="0" w:space="0" w:color="auto"/>
        <w:left w:val="none" w:sz="0" w:space="0" w:color="auto"/>
        <w:bottom w:val="none" w:sz="0" w:space="0" w:color="auto"/>
        <w:right w:val="none" w:sz="0" w:space="0" w:color="auto"/>
      </w:divBdr>
      <w:divsChild>
        <w:div w:id="1239561407">
          <w:marLeft w:val="0"/>
          <w:marRight w:val="0"/>
          <w:marTop w:val="0"/>
          <w:marBottom w:val="0"/>
          <w:divBdr>
            <w:top w:val="none" w:sz="0" w:space="0" w:color="auto"/>
            <w:left w:val="none" w:sz="0" w:space="0" w:color="auto"/>
            <w:bottom w:val="none" w:sz="0" w:space="0" w:color="auto"/>
            <w:right w:val="none" w:sz="0" w:space="0" w:color="auto"/>
          </w:divBdr>
          <w:divsChild>
            <w:div w:id="799416830">
              <w:marLeft w:val="0"/>
              <w:marRight w:val="0"/>
              <w:marTop w:val="0"/>
              <w:marBottom w:val="0"/>
              <w:divBdr>
                <w:top w:val="none" w:sz="0" w:space="0" w:color="auto"/>
                <w:left w:val="none" w:sz="0" w:space="0" w:color="auto"/>
                <w:bottom w:val="none" w:sz="0" w:space="0" w:color="auto"/>
                <w:right w:val="none" w:sz="0" w:space="0" w:color="auto"/>
              </w:divBdr>
            </w:div>
            <w:div w:id="672491311">
              <w:marLeft w:val="0"/>
              <w:marRight w:val="0"/>
              <w:marTop w:val="0"/>
              <w:marBottom w:val="0"/>
              <w:divBdr>
                <w:top w:val="none" w:sz="0" w:space="0" w:color="auto"/>
                <w:left w:val="none" w:sz="0" w:space="0" w:color="auto"/>
                <w:bottom w:val="none" w:sz="0" w:space="0" w:color="auto"/>
                <w:right w:val="none" w:sz="0" w:space="0" w:color="auto"/>
              </w:divBdr>
            </w:div>
            <w:div w:id="690880739">
              <w:marLeft w:val="0"/>
              <w:marRight w:val="0"/>
              <w:marTop w:val="0"/>
              <w:marBottom w:val="0"/>
              <w:divBdr>
                <w:top w:val="none" w:sz="0" w:space="0" w:color="auto"/>
                <w:left w:val="none" w:sz="0" w:space="0" w:color="auto"/>
                <w:bottom w:val="none" w:sz="0" w:space="0" w:color="auto"/>
                <w:right w:val="none" w:sz="0" w:space="0" w:color="auto"/>
              </w:divBdr>
            </w:div>
            <w:div w:id="395712755">
              <w:marLeft w:val="0"/>
              <w:marRight w:val="0"/>
              <w:marTop w:val="0"/>
              <w:marBottom w:val="0"/>
              <w:divBdr>
                <w:top w:val="none" w:sz="0" w:space="0" w:color="auto"/>
                <w:left w:val="none" w:sz="0" w:space="0" w:color="auto"/>
                <w:bottom w:val="none" w:sz="0" w:space="0" w:color="auto"/>
                <w:right w:val="none" w:sz="0" w:space="0" w:color="auto"/>
              </w:divBdr>
            </w:div>
            <w:div w:id="668796911">
              <w:marLeft w:val="0"/>
              <w:marRight w:val="0"/>
              <w:marTop w:val="0"/>
              <w:marBottom w:val="0"/>
              <w:divBdr>
                <w:top w:val="none" w:sz="0" w:space="0" w:color="auto"/>
                <w:left w:val="none" w:sz="0" w:space="0" w:color="auto"/>
                <w:bottom w:val="none" w:sz="0" w:space="0" w:color="auto"/>
                <w:right w:val="none" w:sz="0" w:space="0" w:color="auto"/>
              </w:divBdr>
            </w:div>
            <w:div w:id="1539396982">
              <w:marLeft w:val="0"/>
              <w:marRight w:val="0"/>
              <w:marTop w:val="0"/>
              <w:marBottom w:val="0"/>
              <w:divBdr>
                <w:top w:val="none" w:sz="0" w:space="0" w:color="auto"/>
                <w:left w:val="none" w:sz="0" w:space="0" w:color="auto"/>
                <w:bottom w:val="none" w:sz="0" w:space="0" w:color="auto"/>
                <w:right w:val="none" w:sz="0" w:space="0" w:color="auto"/>
              </w:divBdr>
            </w:div>
            <w:div w:id="1066295607">
              <w:marLeft w:val="0"/>
              <w:marRight w:val="0"/>
              <w:marTop w:val="0"/>
              <w:marBottom w:val="0"/>
              <w:divBdr>
                <w:top w:val="none" w:sz="0" w:space="0" w:color="auto"/>
                <w:left w:val="none" w:sz="0" w:space="0" w:color="auto"/>
                <w:bottom w:val="none" w:sz="0" w:space="0" w:color="auto"/>
                <w:right w:val="none" w:sz="0" w:space="0" w:color="auto"/>
              </w:divBdr>
            </w:div>
            <w:div w:id="249850751">
              <w:marLeft w:val="0"/>
              <w:marRight w:val="0"/>
              <w:marTop w:val="0"/>
              <w:marBottom w:val="0"/>
              <w:divBdr>
                <w:top w:val="none" w:sz="0" w:space="0" w:color="auto"/>
                <w:left w:val="none" w:sz="0" w:space="0" w:color="auto"/>
                <w:bottom w:val="none" w:sz="0" w:space="0" w:color="auto"/>
                <w:right w:val="none" w:sz="0" w:space="0" w:color="auto"/>
              </w:divBdr>
            </w:div>
            <w:div w:id="457992361">
              <w:marLeft w:val="0"/>
              <w:marRight w:val="0"/>
              <w:marTop w:val="0"/>
              <w:marBottom w:val="0"/>
              <w:divBdr>
                <w:top w:val="none" w:sz="0" w:space="0" w:color="auto"/>
                <w:left w:val="none" w:sz="0" w:space="0" w:color="auto"/>
                <w:bottom w:val="none" w:sz="0" w:space="0" w:color="auto"/>
                <w:right w:val="none" w:sz="0" w:space="0" w:color="auto"/>
              </w:divBdr>
            </w:div>
            <w:div w:id="961808698">
              <w:marLeft w:val="0"/>
              <w:marRight w:val="0"/>
              <w:marTop w:val="0"/>
              <w:marBottom w:val="0"/>
              <w:divBdr>
                <w:top w:val="none" w:sz="0" w:space="0" w:color="auto"/>
                <w:left w:val="none" w:sz="0" w:space="0" w:color="auto"/>
                <w:bottom w:val="none" w:sz="0" w:space="0" w:color="auto"/>
                <w:right w:val="none" w:sz="0" w:space="0" w:color="auto"/>
              </w:divBdr>
            </w:div>
            <w:div w:id="2044667717">
              <w:marLeft w:val="0"/>
              <w:marRight w:val="0"/>
              <w:marTop w:val="0"/>
              <w:marBottom w:val="0"/>
              <w:divBdr>
                <w:top w:val="none" w:sz="0" w:space="0" w:color="auto"/>
                <w:left w:val="none" w:sz="0" w:space="0" w:color="auto"/>
                <w:bottom w:val="none" w:sz="0" w:space="0" w:color="auto"/>
                <w:right w:val="none" w:sz="0" w:space="0" w:color="auto"/>
              </w:divBdr>
            </w:div>
            <w:div w:id="245959461">
              <w:marLeft w:val="0"/>
              <w:marRight w:val="0"/>
              <w:marTop w:val="0"/>
              <w:marBottom w:val="0"/>
              <w:divBdr>
                <w:top w:val="none" w:sz="0" w:space="0" w:color="auto"/>
                <w:left w:val="none" w:sz="0" w:space="0" w:color="auto"/>
                <w:bottom w:val="none" w:sz="0" w:space="0" w:color="auto"/>
                <w:right w:val="none" w:sz="0" w:space="0" w:color="auto"/>
              </w:divBdr>
            </w:div>
            <w:div w:id="448865499">
              <w:marLeft w:val="0"/>
              <w:marRight w:val="0"/>
              <w:marTop w:val="0"/>
              <w:marBottom w:val="0"/>
              <w:divBdr>
                <w:top w:val="none" w:sz="0" w:space="0" w:color="auto"/>
                <w:left w:val="none" w:sz="0" w:space="0" w:color="auto"/>
                <w:bottom w:val="none" w:sz="0" w:space="0" w:color="auto"/>
                <w:right w:val="none" w:sz="0" w:space="0" w:color="auto"/>
              </w:divBdr>
            </w:div>
            <w:div w:id="19377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85740">
      <w:bodyDiv w:val="1"/>
      <w:marLeft w:val="0"/>
      <w:marRight w:val="0"/>
      <w:marTop w:val="0"/>
      <w:marBottom w:val="0"/>
      <w:divBdr>
        <w:top w:val="none" w:sz="0" w:space="0" w:color="auto"/>
        <w:left w:val="none" w:sz="0" w:space="0" w:color="auto"/>
        <w:bottom w:val="none" w:sz="0" w:space="0" w:color="auto"/>
        <w:right w:val="none" w:sz="0" w:space="0" w:color="auto"/>
      </w:divBdr>
      <w:divsChild>
        <w:div w:id="1871991958">
          <w:marLeft w:val="0"/>
          <w:marRight w:val="0"/>
          <w:marTop w:val="0"/>
          <w:marBottom w:val="0"/>
          <w:divBdr>
            <w:top w:val="none" w:sz="0" w:space="0" w:color="auto"/>
            <w:left w:val="none" w:sz="0" w:space="0" w:color="auto"/>
            <w:bottom w:val="none" w:sz="0" w:space="0" w:color="auto"/>
            <w:right w:val="none" w:sz="0" w:space="0" w:color="auto"/>
          </w:divBdr>
          <w:divsChild>
            <w:div w:id="2691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50982">
      <w:bodyDiv w:val="1"/>
      <w:marLeft w:val="0"/>
      <w:marRight w:val="0"/>
      <w:marTop w:val="0"/>
      <w:marBottom w:val="0"/>
      <w:divBdr>
        <w:top w:val="none" w:sz="0" w:space="0" w:color="auto"/>
        <w:left w:val="none" w:sz="0" w:space="0" w:color="auto"/>
        <w:bottom w:val="none" w:sz="0" w:space="0" w:color="auto"/>
        <w:right w:val="none" w:sz="0" w:space="0" w:color="auto"/>
      </w:divBdr>
      <w:divsChild>
        <w:div w:id="803693736">
          <w:marLeft w:val="0"/>
          <w:marRight w:val="0"/>
          <w:marTop w:val="0"/>
          <w:marBottom w:val="0"/>
          <w:divBdr>
            <w:top w:val="none" w:sz="0" w:space="0" w:color="auto"/>
            <w:left w:val="none" w:sz="0" w:space="0" w:color="auto"/>
            <w:bottom w:val="none" w:sz="0" w:space="0" w:color="auto"/>
            <w:right w:val="none" w:sz="0" w:space="0" w:color="auto"/>
          </w:divBdr>
          <w:divsChild>
            <w:div w:id="7382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6032">
      <w:bodyDiv w:val="1"/>
      <w:marLeft w:val="0"/>
      <w:marRight w:val="0"/>
      <w:marTop w:val="0"/>
      <w:marBottom w:val="0"/>
      <w:divBdr>
        <w:top w:val="none" w:sz="0" w:space="0" w:color="auto"/>
        <w:left w:val="none" w:sz="0" w:space="0" w:color="auto"/>
        <w:bottom w:val="none" w:sz="0" w:space="0" w:color="auto"/>
        <w:right w:val="none" w:sz="0" w:space="0" w:color="auto"/>
      </w:divBdr>
      <w:divsChild>
        <w:div w:id="1410738680">
          <w:marLeft w:val="0"/>
          <w:marRight w:val="0"/>
          <w:marTop w:val="0"/>
          <w:marBottom w:val="0"/>
          <w:divBdr>
            <w:top w:val="none" w:sz="0" w:space="0" w:color="auto"/>
            <w:left w:val="none" w:sz="0" w:space="0" w:color="auto"/>
            <w:bottom w:val="none" w:sz="0" w:space="0" w:color="auto"/>
            <w:right w:val="none" w:sz="0" w:space="0" w:color="auto"/>
          </w:divBdr>
          <w:divsChild>
            <w:div w:id="920598955">
              <w:marLeft w:val="0"/>
              <w:marRight w:val="0"/>
              <w:marTop w:val="0"/>
              <w:marBottom w:val="0"/>
              <w:divBdr>
                <w:top w:val="none" w:sz="0" w:space="0" w:color="auto"/>
                <w:left w:val="none" w:sz="0" w:space="0" w:color="auto"/>
                <w:bottom w:val="none" w:sz="0" w:space="0" w:color="auto"/>
                <w:right w:val="none" w:sz="0" w:space="0" w:color="auto"/>
              </w:divBdr>
            </w:div>
            <w:div w:id="2067606764">
              <w:marLeft w:val="0"/>
              <w:marRight w:val="0"/>
              <w:marTop w:val="0"/>
              <w:marBottom w:val="0"/>
              <w:divBdr>
                <w:top w:val="none" w:sz="0" w:space="0" w:color="auto"/>
                <w:left w:val="none" w:sz="0" w:space="0" w:color="auto"/>
                <w:bottom w:val="none" w:sz="0" w:space="0" w:color="auto"/>
                <w:right w:val="none" w:sz="0" w:space="0" w:color="auto"/>
              </w:divBdr>
            </w:div>
            <w:div w:id="1747999123">
              <w:marLeft w:val="0"/>
              <w:marRight w:val="0"/>
              <w:marTop w:val="0"/>
              <w:marBottom w:val="0"/>
              <w:divBdr>
                <w:top w:val="none" w:sz="0" w:space="0" w:color="auto"/>
                <w:left w:val="none" w:sz="0" w:space="0" w:color="auto"/>
                <w:bottom w:val="none" w:sz="0" w:space="0" w:color="auto"/>
                <w:right w:val="none" w:sz="0" w:space="0" w:color="auto"/>
              </w:divBdr>
            </w:div>
            <w:div w:id="2061631514">
              <w:marLeft w:val="0"/>
              <w:marRight w:val="0"/>
              <w:marTop w:val="0"/>
              <w:marBottom w:val="0"/>
              <w:divBdr>
                <w:top w:val="none" w:sz="0" w:space="0" w:color="auto"/>
                <w:left w:val="none" w:sz="0" w:space="0" w:color="auto"/>
                <w:bottom w:val="none" w:sz="0" w:space="0" w:color="auto"/>
                <w:right w:val="none" w:sz="0" w:space="0" w:color="auto"/>
              </w:divBdr>
            </w:div>
            <w:div w:id="2031374526">
              <w:marLeft w:val="0"/>
              <w:marRight w:val="0"/>
              <w:marTop w:val="0"/>
              <w:marBottom w:val="0"/>
              <w:divBdr>
                <w:top w:val="none" w:sz="0" w:space="0" w:color="auto"/>
                <w:left w:val="none" w:sz="0" w:space="0" w:color="auto"/>
                <w:bottom w:val="none" w:sz="0" w:space="0" w:color="auto"/>
                <w:right w:val="none" w:sz="0" w:space="0" w:color="auto"/>
              </w:divBdr>
            </w:div>
            <w:div w:id="498691048">
              <w:marLeft w:val="0"/>
              <w:marRight w:val="0"/>
              <w:marTop w:val="0"/>
              <w:marBottom w:val="0"/>
              <w:divBdr>
                <w:top w:val="none" w:sz="0" w:space="0" w:color="auto"/>
                <w:left w:val="none" w:sz="0" w:space="0" w:color="auto"/>
                <w:bottom w:val="none" w:sz="0" w:space="0" w:color="auto"/>
                <w:right w:val="none" w:sz="0" w:space="0" w:color="auto"/>
              </w:divBdr>
            </w:div>
            <w:div w:id="1478298629">
              <w:marLeft w:val="0"/>
              <w:marRight w:val="0"/>
              <w:marTop w:val="0"/>
              <w:marBottom w:val="0"/>
              <w:divBdr>
                <w:top w:val="none" w:sz="0" w:space="0" w:color="auto"/>
                <w:left w:val="none" w:sz="0" w:space="0" w:color="auto"/>
                <w:bottom w:val="none" w:sz="0" w:space="0" w:color="auto"/>
                <w:right w:val="none" w:sz="0" w:space="0" w:color="auto"/>
              </w:divBdr>
            </w:div>
            <w:div w:id="653338816">
              <w:marLeft w:val="0"/>
              <w:marRight w:val="0"/>
              <w:marTop w:val="0"/>
              <w:marBottom w:val="0"/>
              <w:divBdr>
                <w:top w:val="none" w:sz="0" w:space="0" w:color="auto"/>
                <w:left w:val="none" w:sz="0" w:space="0" w:color="auto"/>
                <w:bottom w:val="none" w:sz="0" w:space="0" w:color="auto"/>
                <w:right w:val="none" w:sz="0" w:space="0" w:color="auto"/>
              </w:divBdr>
            </w:div>
            <w:div w:id="1812551992">
              <w:marLeft w:val="0"/>
              <w:marRight w:val="0"/>
              <w:marTop w:val="0"/>
              <w:marBottom w:val="0"/>
              <w:divBdr>
                <w:top w:val="none" w:sz="0" w:space="0" w:color="auto"/>
                <w:left w:val="none" w:sz="0" w:space="0" w:color="auto"/>
                <w:bottom w:val="none" w:sz="0" w:space="0" w:color="auto"/>
                <w:right w:val="none" w:sz="0" w:space="0" w:color="auto"/>
              </w:divBdr>
            </w:div>
            <w:div w:id="1752852068">
              <w:marLeft w:val="0"/>
              <w:marRight w:val="0"/>
              <w:marTop w:val="0"/>
              <w:marBottom w:val="0"/>
              <w:divBdr>
                <w:top w:val="none" w:sz="0" w:space="0" w:color="auto"/>
                <w:left w:val="none" w:sz="0" w:space="0" w:color="auto"/>
                <w:bottom w:val="none" w:sz="0" w:space="0" w:color="auto"/>
                <w:right w:val="none" w:sz="0" w:space="0" w:color="auto"/>
              </w:divBdr>
            </w:div>
            <w:div w:id="701513175">
              <w:marLeft w:val="0"/>
              <w:marRight w:val="0"/>
              <w:marTop w:val="0"/>
              <w:marBottom w:val="0"/>
              <w:divBdr>
                <w:top w:val="none" w:sz="0" w:space="0" w:color="auto"/>
                <w:left w:val="none" w:sz="0" w:space="0" w:color="auto"/>
                <w:bottom w:val="none" w:sz="0" w:space="0" w:color="auto"/>
                <w:right w:val="none" w:sz="0" w:space="0" w:color="auto"/>
              </w:divBdr>
            </w:div>
            <w:div w:id="2107462923">
              <w:marLeft w:val="0"/>
              <w:marRight w:val="0"/>
              <w:marTop w:val="0"/>
              <w:marBottom w:val="0"/>
              <w:divBdr>
                <w:top w:val="none" w:sz="0" w:space="0" w:color="auto"/>
                <w:left w:val="none" w:sz="0" w:space="0" w:color="auto"/>
                <w:bottom w:val="none" w:sz="0" w:space="0" w:color="auto"/>
                <w:right w:val="none" w:sz="0" w:space="0" w:color="auto"/>
              </w:divBdr>
            </w:div>
            <w:div w:id="885993319">
              <w:marLeft w:val="0"/>
              <w:marRight w:val="0"/>
              <w:marTop w:val="0"/>
              <w:marBottom w:val="0"/>
              <w:divBdr>
                <w:top w:val="none" w:sz="0" w:space="0" w:color="auto"/>
                <w:left w:val="none" w:sz="0" w:space="0" w:color="auto"/>
                <w:bottom w:val="none" w:sz="0" w:space="0" w:color="auto"/>
                <w:right w:val="none" w:sz="0" w:space="0" w:color="auto"/>
              </w:divBdr>
            </w:div>
            <w:div w:id="633363742">
              <w:marLeft w:val="0"/>
              <w:marRight w:val="0"/>
              <w:marTop w:val="0"/>
              <w:marBottom w:val="0"/>
              <w:divBdr>
                <w:top w:val="none" w:sz="0" w:space="0" w:color="auto"/>
                <w:left w:val="none" w:sz="0" w:space="0" w:color="auto"/>
                <w:bottom w:val="none" w:sz="0" w:space="0" w:color="auto"/>
                <w:right w:val="none" w:sz="0" w:space="0" w:color="auto"/>
              </w:divBdr>
            </w:div>
            <w:div w:id="1816868160">
              <w:marLeft w:val="0"/>
              <w:marRight w:val="0"/>
              <w:marTop w:val="0"/>
              <w:marBottom w:val="0"/>
              <w:divBdr>
                <w:top w:val="none" w:sz="0" w:space="0" w:color="auto"/>
                <w:left w:val="none" w:sz="0" w:space="0" w:color="auto"/>
                <w:bottom w:val="none" w:sz="0" w:space="0" w:color="auto"/>
                <w:right w:val="none" w:sz="0" w:space="0" w:color="auto"/>
              </w:divBdr>
            </w:div>
            <w:div w:id="1644431563">
              <w:marLeft w:val="0"/>
              <w:marRight w:val="0"/>
              <w:marTop w:val="0"/>
              <w:marBottom w:val="0"/>
              <w:divBdr>
                <w:top w:val="none" w:sz="0" w:space="0" w:color="auto"/>
                <w:left w:val="none" w:sz="0" w:space="0" w:color="auto"/>
                <w:bottom w:val="none" w:sz="0" w:space="0" w:color="auto"/>
                <w:right w:val="none" w:sz="0" w:space="0" w:color="auto"/>
              </w:divBdr>
            </w:div>
            <w:div w:id="1871453872">
              <w:marLeft w:val="0"/>
              <w:marRight w:val="0"/>
              <w:marTop w:val="0"/>
              <w:marBottom w:val="0"/>
              <w:divBdr>
                <w:top w:val="none" w:sz="0" w:space="0" w:color="auto"/>
                <w:left w:val="none" w:sz="0" w:space="0" w:color="auto"/>
                <w:bottom w:val="none" w:sz="0" w:space="0" w:color="auto"/>
                <w:right w:val="none" w:sz="0" w:space="0" w:color="auto"/>
              </w:divBdr>
            </w:div>
            <w:div w:id="1660771613">
              <w:marLeft w:val="0"/>
              <w:marRight w:val="0"/>
              <w:marTop w:val="0"/>
              <w:marBottom w:val="0"/>
              <w:divBdr>
                <w:top w:val="none" w:sz="0" w:space="0" w:color="auto"/>
                <w:left w:val="none" w:sz="0" w:space="0" w:color="auto"/>
                <w:bottom w:val="none" w:sz="0" w:space="0" w:color="auto"/>
                <w:right w:val="none" w:sz="0" w:space="0" w:color="auto"/>
              </w:divBdr>
            </w:div>
            <w:div w:id="1085298546">
              <w:marLeft w:val="0"/>
              <w:marRight w:val="0"/>
              <w:marTop w:val="0"/>
              <w:marBottom w:val="0"/>
              <w:divBdr>
                <w:top w:val="none" w:sz="0" w:space="0" w:color="auto"/>
                <w:left w:val="none" w:sz="0" w:space="0" w:color="auto"/>
                <w:bottom w:val="none" w:sz="0" w:space="0" w:color="auto"/>
                <w:right w:val="none" w:sz="0" w:space="0" w:color="auto"/>
              </w:divBdr>
            </w:div>
            <w:div w:id="1129251195">
              <w:marLeft w:val="0"/>
              <w:marRight w:val="0"/>
              <w:marTop w:val="0"/>
              <w:marBottom w:val="0"/>
              <w:divBdr>
                <w:top w:val="none" w:sz="0" w:space="0" w:color="auto"/>
                <w:left w:val="none" w:sz="0" w:space="0" w:color="auto"/>
                <w:bottom w:val="none" w:sz="0" w:space="0" w:color="auto"/>
                <w:right w:val="none" w:sz="0" w:space="0" w:color="auto"/>
              </w:divBdr>
            </w:div>
            <w:div w:id="1362394172">
              <w:marLeft w:val="0"/>
              <w:marRight w:val="0"/>
              <w:marTop w:val="0"/>
              <w:marBottom w:val="0"/>
              <w:divBdr>
                <w:top w:val="none" w:sz="0" w:space="0" w:color="auto"/>
                <w:left w:val="none" w:sz="0" w:space="0" w:color="auto"/>
                <w:bottom w:val="none" w:sz="0" w:space="0" w:color="auto"/>
                <w:right w:val="none" w:sz="0" w:space="0" w:color="auto"/>
              </w:divBdr>
            </w:div>
            <w:div w:id="1063020498">
              <w:marLeft w:val="0"/>
              <w:marRight w:val="0"/>
              <w:marTop w:val="0"/>
              <w:marBottom w:val="0"/>
              <w:divBdr>
                <w:top w:val="none" w:sz="0" w:space="0" w:color="auto"/>
                <w:left w:val="none" w:sz="0" w:space="0" w:color="auto"/>
                <w:bottom w:val="none" w:sz="0" w:space="0" w:color="auto"/>
                <w:right w:val="none" w:sz="0" w:space="0" w:color="auto"/>
              </w:divBdr>
            </w:div>
            <w:div w:id="424109179">
              <w:marLeft w:val="0"/>
              <w:marRight w:val="0"/>
              <w:marTop w:val="0"/>
              <w:marBottom w:val="0"/>
              <w:divBdr>
                <w:top w:val="none" w:sz="0" w:space="0" w:color="auto"/>
                <w:left w:val="none" w:sz="0" w:space="0" w:color="auto"/>
                <w:bottom w:val="none" w:sz="0" w:space="0" w:color="auto"/>
                <w:right w:val="none" w:sz="0" w:space="0" w:color="auto"/>
              </w:divBdr>
            </w:div>
            <w:div w:id="1589075859">
              <w:marLeft w:val="0"/>
              <w:marRight w:val="0"/>
              <w:marTop w:val="0"/>
              <w:marBottom w:val="0"/>
              <w:divBdr>
                <w:top w:val="none" w:sz="0" w:space="0" w:color="auto"/>
                <w:left w:val="none" w:sz="0" w:space="0" w:color="auto"/>
                <w:bottom w:val="none" w:sz="0" w:space="0" w:color="auto"/>
                <w:right w:val="none" w:sz="0" w:space="0" w:color="auto"/>
              </w:divBdr>
            </w:div>
            <w:div w:id="957561930">
              <w:marLeft w:val="0"/>
              <w:marRight w:val="0"/>
              <w:marTop w:val="0"/>
              <w:marBottom w:val="0"/>
              <w:divBdr>
                <w:top w:val="none" w:sz="0" w:space="0" w:color="auto"/>
                <w:left w:val="none" w:sz="0" w:space="0" w:color="auto"/>
                <w:bottom w:val="none" w:sz="0" w:space="0" w:color="auto"/>
                <w:right w:val="none" w:sz="0" w:space="0" w:color="auto"/>
              </w:divBdr>
            </w:div>
            <w:div w:id="89786737">
              <w:marLeft w:val="0"/>
              <w:marRight w:val="0"/>
              <w:marTop w:val="0"/>
              <w:marBottom w:val="0"/>
              <w:divBdr>
                <w:top w:val="none" w:sz="0" w:space="0" w:color="auto"/>
                <w:left w:val="none" w:sz="0" w:space="0" w:color="auto"/>
                <w:bottom w:val="none" w:sz="0" w:space="0" w:color="auto"/>
                <w:right w:val="none" w:sz="0" w:space="0" w:color="auto"/>
              </w:divBdr>
            </w:div>
            <w:div w:id="909927166">
              <w:marLeft w:val="0"/>
              <w:marRight w:val="0"/>
              <w:marTop w:val="0"/>
              <w:marBottom w:val="0"/>
              <w:divBdr>
                <w:top w:val="none" w:sz="0" w:space="0" w:color="auto"/>
                <w:left w:val="none" w:sz="0" w:space="0" w:color="auto"/>
                <w:bottom w:val="none" w:sz="0" w:space="0" w:color="auto"/>
                <w:right w:val="none" w:sz="0" w:space="0" w:color="auto"/>
              </w:divBdr>
            </w:div>
            <w:div w:id="1123113176">
              <w:marLeft w:val="0"/>
              <w:marRight w:val="0"/>
              <w:marTop w:val="0"/>
              <w:marBottom w:val="0"/>
              <w:divBdr>
                <w:top w:val="none" w:sz="0" w:space="0" w:color="auto"/>
                <w:left w:val="none" w:sz="0" w:space="0" w:color="auto"/>
                <w:bottom w:val="none" w:sz="0" w:space="0" w:color="auto"/>
                <w:right w:val="none" w:sz="0" w:space="0" w:color="auto"/>
              </w:divBdr>
            </w:div>
            <w:div w:id="1984579019">
              <w:marLeft w:val="0"/>
              <w:marRight w:val="0"/>
              <w:marTop w:val="0"/>
              <w:marBottom w:val="0"/>
              <w:divBdr>
                <w:top w:val="none" w:sz="0" w:space="0" w:color="auto"/>
                <w:left w:val="none" w:sz="0" w:space="0" w:color="auto"/>
                <w:bottom w:val="none" w:sz="0" w:space="0" w:color="auto"/>
                <w:right w:val="none" w:sz="0" w:space="0" w:color="auto"/>
              </w:divBdr>
            </w:div>
            <w:div w:id="318391398">
              <w:marLeft w:val="0"/>
              <w:marRight w:val="0"/>
              <w:marTop w:val="0"/>
              <w:marBottom w:val="0"/>
              <w:divBdr>
                <w:top w:val="none" w:sz="0" w:space="0" w:color="auto"/>
                <w:left w:val="none" w:sz="0" w:space="0" w:color="auto"/>
                <w:bottom w:val="none" w:sz="0" w:space="0" w:color="auto"/>
                <w:right w:val="none" w:sz="0" w:space="0" w:color="auto"/>
              </w:divBdr>
            </w:div>
            <w:div w:id="673191822">
              <w:marLeft w:val="0"/>
              <w:marRight w:val="0"/>
              <w:marTop w:val="0"/>
              <w:marBottom w:val="0"/>
              <w:divBdr>
                <w:top w:val="none" w:sz="0" w:space="0" w:color="auto"/>
                <w:left w:val="none" w:sz="0" w:space="0" w:color="auto"/>
                <w:bottom w:val="none" w:sz="0" w:space="0" w:color="auto"/>
                <w:right w:val="none" w:sz="0" w:space="0" w:color="auto"/>
              </w:divBdr>
            </w:div>
            <w:div w:id="1012729586">
              <w:marLeft w:val="0"/>
              <w:marRight w:val="0"/>
              <w:marTop w:val="0"/>
              <w:marBottom w:val="0"/>
              <w:divBdr>
                <w:top w:val="none" w:sz="0" w:space="0" w:color="auto"/>
                <w:left w:val="none" w:sz="0" w:space="0" w:color="auto"/>
                <w:bottom w:val="none" w:sz="0" w:space="0" w:color="auto"/>
                <w:right w:val="none" w:sz="0" w:space="0" w:color="auto"/>
              </w:divBdr>
            </w:div>
            <w:div w:id="1961374162">
              <w:marLeft w:val="0"/>
              <w:marRight w:val="0"/>
              <w:marTop w:val="0"/>
              <w:marBottom w:val="0"/>
              <w:divBdr>
                <w:top w:val="none" w:sz="0" w:space="0" w:color="auto"/>
                <w:left w:val="none" w:sz="0" w:space="0" w:color="auto"/>
                <w:bottom w:val="none" w:sz="0" w:space="0" w:color="auto"/>
                <w:right w:val="none" w:sz="0" w:space="0" w:color="auto"/>
              </w:divBdr>
            </w:div>
            <w:div w:id="1568955824">
              <w:marLeft w:val="0"/>
              <w:marRight w:val="0"/>
              <w:marTop w:val="0"/>
              <w:marBottom w:val="0"/>
              <w:divBdr>
                <w:top w:val="none" w:sz="0" w:space="0" w:color="auto"/>
                <w:left w:val="none" w:sz="0" w:space="0" w:color="auto"/>
                <w:bottom w:val="none" w:sz="0" w:space="0" w:color="auto"/>
                <w:right w:val="none" w:sz="0" w:space="0" w:color="auto"/>
              </w:divBdr>
            </w:div>
            <w:div w:id="993994968">
              <w:marLeft w:val="0"/>
              <w:marRight w:val="0"/>
              <w:marTop w:val="0"/>
              <w:marBottom w:val="0"/>
              <w:divBdr>
                <w:top w:val="none" w:sz="0" w:space="0" w:color="auto"/>
                <w:left w:val="none" w:sz="0" w:space="0" w:color="auto"/>
                <w:bottom w:val="none" w:sz="0" w:space="0" w:color="auto"/>
                <w:right w:val="none" w:sz="0" w:space="0" w:color="auto"/>
              </w:divBdr>
            </w:div>
            <w:div w:id="1899436246">
              <w:marLeft w:val="0"/>
              <w:marRight w:val="0"/>
              <w:marTop w:val="0"/>
              <w:marBottom w:val="0"/>
              <w:divBdr>
                <w:top w:val="none" w:sz="0" w:space="0" w:color="auto"/>
                <w:left w:val="none" w:sz="0" w:space="0" w:color="auto"/>
                <w:bottom w:val="none" w:sz="0" w:space="0" w:color="auto"/>
                <w:right w:val="none" w:sz="0" w:space="0" w:color="auto"/>
              </w:divBdr>
            </w:div>
            <w:div w:id="1453867690">
              <w:marLeft w:val="0"/>
              <w:marRight w:val="0"/>
              <w:marTop w:val="0"/>
              <w:marBottom w:val="0"/>
              <w:divBdr>
                <w:top w:val="none" w:sz="0" w:space="0" w:color="auto"/>
                <w:left w:val="none" w:sz="0" w:space="0" w:color="auto"/>
                <w:bottom w:val="none" w:sz="0" w:space="0" w:color="auto"/>
                <w:right w:val="none" w:sz="0" w:space="0" w:color="auto"/>
              </w:divBdr>
            </w:div>
            <w:div w:id="96757111">
              <w:marLeft w:val="0"/>
              <w:marRight w:val="0"/>
              <w:marTop w:val="0"/>
              <w:marBottom w:val="0"/>
              <w:divBdr>
                <w:top w:val="none" w:sz="0" w:space="0" w:color="auto"/>
                <w:left w:val="none" w:sz="0" w:space="0" w:color="auto"/>
                <w:bottom w:val="none" w:sz="0" w:space="0" w:color="auto"/>
                <w:right w:val="none" w:sz="0" w:space="0" w:color="auto"/>
              </w:divBdr>
            </w:div>
            <w:div w:id="791821526">
              <w:marLeft w:val="0"/>
              <w:marRight w:val="0"/>
              <w:marTop w:val="0"/>
              <w:marBottom w:val="0"/>
              <w:divBdr>
                <w:top w:val="none" w:sz="0" w:space="0" w:color="auto"/>
                <w:left w:val="none" w:sz="0" w:space="0" w:color="auto"/>
                <w:bottom w:val="none" w:sz="0" w:space="0" w:color="auto"/>
                <w:right w:val="none" w:sz="0" w:space="0" w:color="auto"/>
              </w:divBdr>
            </w:div>
            <w:div w:id="1942684080">
              <w:marLeft w:val="0"/>
              <w:marRight w:val="0"/>
              <w:marTop w:val="0"/>
              <w:marBottom w:val="0"/>
              <w:divBdr>
                <w:top w:val="none" w:sz="0" w:space="0" w:color="auto"/>
                <w:left w:val="none" w:sz="0" w:space="0" w:color="auto"/>
                <w:bottom w:val="none" w:sz="0" w:space="0" w:color="auto"/>
                <w:right w:val="none" w:sz="0" w:space="0" w:color="auto"/>
              </w:divBdr>
            </w:div>
            <w:div w:id="1027176399">
              <w:marLeft w:val="0"/>
              <w:marRight w:val="0"/>
              <w:marTop w:val="0"/>
              <w:marBottom w:val="0"/>
              <w:divBdr>
                <w:top w:val="none" w:sz="0" w:space="0" w:color="auto"/>
                <w:left w:val="none" w:sz="0" w:space="0" w:color="auto"/>
                <w:bottom w:val="none" w:sz="0" w:space="0" w:color="auto"/>
                <w:right w:val="none" w:sz="0" w:space="0" w:color="auto"/>
              </w:divBdr>
            </w:div>
            <w:div w:id="2036609596">
              <w:marLeft w:val="0"/>
              <w:marRight w:val="0"/>
              <w:marTop w:val="0"/>
              <w:marBottom w:val="0"/>
              <w:divBdr>
                <w:top w:val="none" w:sz="0" w:space="0" w:color="auto"/>
                <w:left w:val="none" w:sz="0" w:space="0" w:color="auto"/>
                <w:bottom w:val="none" w:sz="0" w:space="0" w:color="auto"/>
                <w:right w:val="none" w:sz="0" w:space="0" w:color="auto"/>
              </w:divBdr>
            </w:div>
            <w:div w:id="1124616886">
              <w:marLeft w:val="0"/>
              <w:marRight w:val="0"/>
              <w:marTop w:val="0"/>
              <w:marBottom w:val="0"/>
              <w:divBdr>
                <w:top w:val="none" w:sz="0" w:space="0" w:color="auto"/>
                <w:left w:val="none" w:sz="0" w:space="0" w:color="auto"/>
                <w:bottom w:val="none" w:sz="0" w:space="0" w:color="auto"/>
                <w:right w:val="none" w:sz="0" w:space="0" w:color="auto"/>
              </w:divBdr>
            </w:div>
            <w:div w:id="1315068352">
              <w:marLeft w:val="0"/>
              <w:marRight w:val="0"/>
              <w:marTop w:val="0"/>
              <w:marBottom w:val="0"/>
              <w:divBdr>
                <w:top w:val="none" w:sz="0" w:space="0" w:color="auto"/>
                <w:left w:val="none" w:sz="0" w:space="0" w:color="auto"/>
                <w:bottom w:val="none" w:sz="0" w:space="0" w:color="auto"/>
                <w:right w:val="none" w:sz="0" w:space="0" w:color="auto"/>
              </w:divBdr>
            </w:div>
            <w:div w:id="877814517">
              <w:marLeft w:val="0"/>
              <w:marRight w:val="0"/>
              <w:marTop w:val="0"/>
              <w:marBottom w:val="0"/>
              <w:divBdr>
                <w:top w:val="none" w:sz="0" w:space="0" w:color="auto"/>
                <w:left w:val="none" w:sz="0" w:space="0" w:color="auto"/>
                <w:bottom w:val="none" w:sz="0" w:space="0" w:color="auto"/>
                <w:right w:val="none" w:sz="0" w:space="0" w:color="auto"/>
              </w:divBdr>
            </w:div>
            <w:div w:id="45104444">
              <w:marLeft w:val="0"/>
              <w:marRight w:val="0"/>
              <w:marTop w:val="0"/>
              <w:marBottom w:val="0"/>
              <w:divBdr>
                <w:top w:val="none" w:sz="0" w:space="0" w:color="auto"/>
                <w:left w:val="none" w:sz="0" w:space="0" w:color="auto"/>
                <w:bottom w:val="none" w:sz="0" w:space="0" w:color="auto"/>
                <w:right w:val="none" w:sz="0" w:space="0" w:color="auto"/>
              </w:divBdr>
            </w:div>
            <w:div w:id="831219834">
              <w:marLeft w:val="0"/>
              <w:marRight w:val="0"/>
              <w:marTop w:val="0"/>
              <w:marBottom w:val="0"/>
              <w:divBdr>
                <w:top w:val="none" w:sz="0" w:space="0" w:color="auto"/>
                <w:left w:val="none" w:sz="0" w:space="0" w:color="auto"/>
                <w:bottom w:val="none" w:sz="0" w:space="0" w:color="auto"/>
                <w:right w:val="none" w:sz="0" w:space="0" w:color="auto"/>
              </w:divBdr>
            </w:div>
            <w:div w:id="1069154378">
              <w:marLeft w:val="0"/>
              <w:marRight w:val="0"/>
              <w:marTop w:val="0"/>
              <w:marBottom w:val="0"/>
              <w:divBdr>
                <w:top w:val="none" w:sz="0" w:space="0" w:color="auto"/>
                <w:left w:val="none" w:sz="0" w:space="0" w:color="auto"/>
                <w:bottom w:val="none" w:sz="0" w:space="0" w:color="auto"/>
                <w:right w:val="none" w:sz="0" w:space="0" w:color="auto"/>
              </w:divBdr>
            </w:div>
            <w:div w:id="365722381">
              <w:marLeft w:val="0"/>
              <w:marRight w:val="0"/>
              <w:marTop w:val="0"/>
              <w:marBottom w:val="0"/>
              <w:divBdr>
                <w:top w:val="none" w:sz="0" w:space="0" w:color="auto"/>
                <w:left w:val="none" w:sz="0" w:space="0" w:color="auto"/>
                <w:bottom w:val="none" w:sz="0" w:space="0" w:color="auto"/>
                <w:right w:val="none" w:sz="0" w:space="0" w:color="auto"/>
              </w:divBdr>
            </w:div>
            <w:div w:id="1059785086">
              <w:marLeft w:val="0"/>
              <w:marRight w:val="0"/>
              <w:marTop w:val="0"/>
              <w:marBottom w:val="0"/>
              <w:divBdr>
                <w:top w:val="none" w:sz="0" w:space="0" w:color="auto"/>
                <w:left w:val="none" w:sz="0" w:space="0" w:color="auto"/>
                <w:bottom w:val="none" w:sz="0" w:space="0" w:color="auto"/>
                <w:right w:val="none" w:sz="0" w:space="0" w:color="auto"/>
              </w:divBdr>
            </w:div>
            <w:div w:id="829297864">
              <w:marLeft w:val="0"/>
              <w:marRight w:val="0"/>
              <w:marTop w:val="0"/>
              <w:marBottom w:val="0"/>
              <w:divBdr>
                <w:top w:val="none" w:sz="0" w:space="0" w:color="auto"/>
                <w:left w:val="none" w:sz="0" w:space="0" w:color="auto"/>
                <w:bottom w:val="none" w:sz="0" w:space="0" w:color="auto"/>
                <w:right w:val="none" w:sz="0" w:space="0" w:color="auto"/>
              </w:divBdr>
            </w:div>
            <w:div w:id="1340161026">
              <w:marLeft w:val="0"/>
              <w:marRight w:val="0"/>
              <w:marTop w:val="0"/>
              <w:marBottom w:val="0"/>
              <w:divBdr>
                <w:top w:val="none" w:sz="0" w:space="0" w:color="auto"/>
                <w:left w:val="none" w:sz="0" w:space="0" w:color="auto"/>
                <w:bottom w:val="none" w:sz="0" w:space="0" w:color="auto"/>
                <w:right w:val="none" w:sz="0" w:space="0" w:color="auto"/>
              </w:divBdr>
            </w:div>
            <w:div w:id="992948362">
              <w:marLeft w:val="0"/>
              <w:marRight w:val="0"/>
              <w:marTop w:val="0"/>
              <w:marBottom w:val="0"/>
              <w:divBdr>
                <w:top w:val="none" w:sz="0" w:space="0" w:color="auto"/>
                <w:left w:val="none" w:sz="0" w:space="0" w:color="auto"/>
                <w:bottom w:val="none" w:sz="0" w:space="0" w:color="auto"/>
                <w:right w:val="none" w:sz="0" w:space="0" w:color="auto"/>
              </w:divBdr>
            </w:div>
            <w:div w:id="809637016">
              <w:marLeft w:val="0"/>
              <w:marRight w:val="0"/>
              <w:marTop w:val="0"/>
              <w:marBottom w:val="0"/>
              <w:divBdr>
                <w:top w:val="none" w:sz="0" w:space="0" w:color="auto"/>
                <w:left w:val="none" w:sz="0" w:space="0" w:color="auto"/>
                <w:bottom w:val="none" w:sz="0" w:space="0" w:color="auto"/>
                <w:right w:val="none" w:sz="0" w:space="0" w:color="auto"/>
              </w:divBdr>
            </w:div>
            <w:div w:id="286201759">
              <w:marLeft w:val="0"/>
              <w:marRight w:val="0"/>
              <w:marTop w:val="0"/>
              <w:marBottom w:val="0"/>
              <w:divBdr>
                <w:top w:val="none" w:sz="0" w:space="0" w:color="auto"/>
                <w:left w:val="none" w:sz="0" w:space="0" w:color="auto"/>
                <w:bottom w:val="none" w:sz="0" w:space="0" w:color="auto"/>
                <w:right w:val="none" w:sz="0" w:space="0" w:color="auto"/>
              </w:divBdr>
            </w:div>
            <w:div w:id="863250458">
              <w:marLeft w:val="0"/>
              <w:marRight w:val="0"/>
              <w:marTop w:val="0"/>
              <w:marBottom w:val="0"/>
              <w:divBdr>
                <w:top w:val="none" w:sz="0" w:space="0" w:color="auto"/>
                <w:left w:val="none" w:sz="0" w:space="0" w:color="auto"/>
                <w:bottom w:val="none" w:sz="0" w:space="0" w:color="auto"/>
                <w:right w:val="none" w:sz="0" w:space="0" w:color="auto"/>
              </w:divBdr>
            </w:div>
            <w:div w:id="2109422281">
              <w:marLeft w:val="0"/>
              <w:marRight w:val="0"/>
              <w:marTop w:val="0"/>
              <w:marBottom w:val="0"/>
              <w:divBdr>
                <w:top w:val="none" w:sz="0" w:space="0" w:color="auto"/>
                <w:left w:val="none" w:sz="0" w:space="0" w:color="auto"/>
                <w:bottom w:val="none" w:sz="0" w:space="0" w:color="auto"/>
                <w:right w:val="none" w:sz="0" w:space="0" w:color="auto"/>
              </w:divBdr>
            </w:div>
            <w:div w:id="1363289688">
              <w:marLeft w:val="0"/>
              <w:marRight w:val="0"/>
              <w:marTop w:val="0"/>
              <w:marBottom w:val="0"/>
              <w:divBdr>
                <w:top w:val="none" w:sz="0" w:space="0" w:color="auto"/>
                <w:left w:val="none" w:sz="0" w:space="0" w:color="auto"/>
                <w:bottom w:val="none" w:sz="0" w:space="0" w:color="auto"/>
                <w:right w:val="none" w:sz="0" w:space="0" w:color="auto"/>
              </w:divBdr>
            </w:div>
            <w:div w:id="12654657">
              <w:marLeft w:val="0"/>
              <w:marRight w:val="0"/>
              <w:marTop w:val="0"/>
              <w:marBottom w:val="0"/>
              <w:divBdr>
                <w:top w:val="none" w:sz="0" w:space="0" w:color="auto"/>
                <w:left w:val="none" w:sz="0" w:space="0" w:color="auto"/>
                <w:bottom w:val="none" w:sz="0" w:space="0" w:color="auto"/>
                <w:right w:val="none" w:sz="0" w:space="0" w:color="auto"/>
              </w:divBdr>
            </w:div>
            <w:div w:id="264727497">
              <w:marLeft w:val="0"/>
              <w:marRight w:val="0"/>
              <w:marTop w:val="0"/>
              <w:marBottom w:val="0"/>
              <w:divBdr>
                <w:top w:val="none" w:sz="0" w:space="0" w:color="auto"/>
                <w:left w:val="none" w:sz="0" w:space="0" w:color="auto"/>
                <w:bottom w:val="none" w:sz="0" w:space="0" w:color="auto"/>
                <w:right w:val="none" w:sz="0" w:space="0" w:color="auto"/>
              </w:divBdr>
            </w:div>
            <w:div w:id="384597687">
              <w:marLeft w:val="0"/>
              <w:marRight w:val="0"/>
              <w:marTop w:val="0"/>
              <w:marBottom w:val="0"/>
              <w:divBdr>
                <w:top w:val="none" w:sz="0" w:space="0" w:color="auto"/>
                <w:left w:val="none" w:sz="0" w:space="0" w:color="auto"/>
                <w:bottom w:val="none" w:sz="0" w:space="0" w:color="auto"/>
                <w:right w:val="none" w:sz="0" w:space="0" w:color="auto"/>
              </w:divBdr>
            </w:div>
            <w:div w:id="1536507847">
              <w:marLeft w:val="0"/>
              <w:marRight w:val="0"/>
              <w:marTop w:val="0"/>
              <w:marBottom w:val="0"/>
              <w:divBdr>
                <w:top w:val="none" w:sz="0" w:space="0" w:color="auto"/>
                <w:left w:val="none" w:sz="0" w:space="0" w:color="auto"/>
                <w:bottom w:val="none" w:sz="0" w:space="0" w:color="auto"/>
                <w:right w:val="none" w:sz="0" w:space="0" w:color="auto"/>
              </w:divBdr>
            </w:div>
            <w:div w:id="1593705407">
              <w:marLeft w:val="0"/>
              <w:marRight w:val="0"/>
              <w:marTop w:val="0"/>
              <w:marBottom w:val="0"/>
              <w:divBdr>
                <w:top w:val="none" w:sz="0" w:space="0" w:color="auto"/>
                <w:left w:val="none" w:sz="0" w:space="0" w:color="auto"/>
                <w:bottom w:val="none" w:sz="0" w:space="0" w:color="auto"/>
                <w:right w:val="none" w:sz="0" w:space="0" w:color="auto"/>
              </w:divBdr>
            </w:div>
            <w:div w:id="1036081764">
              <w:marLeft w:val="0"/>
              <w:marRight w:val="0"/>
              <w:marTop w:val="0"/>
              <w:marBottom w:val="0"/>
              <w:divBdr>
                <w:top w:val="none" w:sz="0" w:space="0" w:color="auto"/>
                <w:left w:val="none" w:sz="0" w:space="0" w:color="auto"/>
                <w:bottom w:val="none" w:sz="0" w:space="0" w:color="auto"/>
                <w:right w:val="none" w:sz="0" w:space="0" w:color="auto"/>
              </w:divBdr>
            </w:div>
            <w:div w:id="1474566277">
              <w:marLeft w:val="0"/>
              <w:marRight w:val="0"/>
              <w:marTop w:val="0"/>
              <w:marBottom w:val="0"/>
              <w:divBdr>
                <w:top w:val="none" w:sz="0" w:space="0" w:color="auto"/>
                <w:left w:val="none" w:sz="0" w:space="0" w:color="auto"/>
                <w:bottom w:val="none" w:sz="0" w:space="0" w:color="auto"/>
                <w:right w:val="none" w:sz="0" w:space="0" w:color="auto"/>
              </w:divBdr>
            </w:div>
            <w:div w:id="1200826171">
              <w:marLeft w:val="0"/>
              <w:marRight w:val="0"/>
              <w:marTop w:val="0"/>
              <w:marBottom w:val="0"/>
              <w:divBdr>
                <w:top w:val="none" w:sz="0" w:space="0" w:color="auto"/>
                <w:left w:val="none" w:sz="0" w:space="0" w:color="auto"/>
                <w:bottom w:val="none" w:sz="0" w:space="0" w:color="auto"/>
                <w:right w:val="none" w:sz="0" w:space="0" w:color="auto"/>
              </w:divBdr>
            </w:div>
            <w:div w:id="676004855">
              <w:marLeft w:val="0"/>
              <w:marRight w:val="0"/>
              <w:marTop w:val="0"/>
              <w:marBottom w:val="0"/>
              <w:divBdr>
                <w:top w:val="none" w:sz="0" w:space="0" w:color="auto"/>
                <w:left w:val="none" w:sz="0" w:space="0" w:color="auto"/>
                <w:bottom w:val="none" w:sz="0" w:space="0" w:color="auto"/>
                <w:right w:val="none" w:sz="0" w:space="0" w:color="auto"/>
              </w:divBdr>
            </w:div>
            <w:div w:id="776215096">
              <w:marLeft w:val="0"/>
              <w:marRight w:val="0"/>
              <w:marTop w:val="0"/>
              <w:marBottom w:val="0"/>
              <w:divBdr>
                <w:top w:val="none" w:sz="0" w:space="0" w:color="auto"/>
                <w:left w:val="none" w:sz="0" w:space="0" w:color="auto"/>
                <w:bottom w:val="none" w:sz="0" w:space="0" w:color="auto"/>
                <w:right w:val="none" w:sz="0" w:space="0" w:color="auto"/>
              </w:divBdr>
            </w:div>
            <w:div w:id="1710690738">
              <w:marLeft w:val="0"/>
              <w:marRight w:val="0"/>
              <w:marTop w:val="0"/>
              <w:marBottom w:val="0"/>
              <w:divBdr>
                <w:top w:val="none" w:sz="0" w:space="0" w:color="auto"/>
                <w:left w:val="none" w:sz="0" w:space="0" w:color="auto"/>
                <w:bottom w:val="none" w:sz="0" w:space="0" w:color="auto"/>
                <w:right w:val="none" w:sz="0" w:space="0" w:color="auto"/>
              </w:divBdr>
            </w:div>
            <w:div w:id="1980378313">
              <w:marLeft w:val="0"/>
              <w:marRight w:val="0"/>
              <w:marTop w:val="0"/>
              <w:marBottom w:val="0"/>
              <w:divBdr>
                <w:top w:val="none" w:sz="0" w:space="0" w:color="auto"/>
                <w:left w:val="none" w:sz="0" w:space="0" w:color="auto"/>
                <w:bottom w:val="none" w:sz="0" w:space="0" w:color="auto"/>
                <w:right w:val="none" w:sz="0" w:space="0" w:color="auto"/>
              </w:divBdr>
            </w:div>
            <w:div w:id="927276144">
              <w:marLeft w:val="0"/>
              <w:marRight w:val="0"/>
              <w:marTop w:val="0"/>
              <w:marBottom w:val="0"/>
              <w:divBdr>
                <w:top w:val="none" w:sz="0" w:space="0" w:color="auto"/>
                <w:left w:val="none" w:sz="0" w:space="0" w:color="auto"/>
                <w:bottom w:val="none" w:sz="0" w:space="0" w:color="auto"/>
                <w:right w:val="none" w:sz="0" w:space="0" w:color="auto"/>
              </w:divBdr>
            </w:div>
            <w:div w:id="330528198">
              <w:marLeft w:val="0"/>
              <w:marRight w:val="0"/>
              <w:marTop w:val="0"/>
              <w:marBottom w:val="0"/>
              <w:divBdr>
                <w:top w:val="none" w:sz="0" w:space="0" w:color="auto"/>
                <w:left w:val="none" w:sz="0" w:space="0" w:color="auto"/>
                <w:bottom w:val="none" w:sz="0" w:space="0" w:color="auto"/>
                <w:right w:val="none" w:sz="0" w:space="0" w:color="auto"/>
              </w:divBdr>
            </w:div>
            <w:div w:id="1357274205">
              <w:marLeft w:val="0"/>
              <w:marRight w:val="0"/>
              <w:marTop w:val="0"/>
              <w:marBottom w:val="0"/>
              <w:divBdr>
                <w:top w:val="none" w:sz="0" w:space="0" w:color="auto"/>
                <w:left w:val="none" w:sz="0" w:space="0" w:color="auto"/>
                <w:bottom w:val="none" w:sz="0" w:space="0" w:color="auto"/>
                <w:right w:val="none" w:sz="0" w:space="0" w:color="auto"/>
              </w:divBdr>
            </w:div>
            <w:div w:id="211309575">
              <w:marLeft w:val="0"/>
              <w:marRight w:val="0"/>
              <w:marTop w:val="0"/>
              <w:marBottom w:val="0"/>
              <w:divBdr>
                <w:top w:val="none" w:sz="0" w:space="0" w:color="auto"/>
                <w:left w:val="none" w:sz="0" w:space="0" w:color="auto"/>
                <w:bottom w:val="none" w:sz="0" w:space="0" w:color="auto"/>
                <w:right w:val="none" w:sz="0" w:space="0" w:color="auto"/>
              </w:divBdr>
            </w:div>
            <w:div w:id="708845472">
              <w:marLeft w:val="0"/>
              <w:marRight w:val="0"/>
              <w:marTop w:val="0"/>
              <w:marBottom w:val="0"/>
              <w:divBdr>
                <w:top w:val="none" w:sz="0" w:space="0" w:color="auto"/>
                <w:left w:val="none" w:sz="0" w:space="0" w:color="auto"/>
                <w:bottom w:val="none" w:sz="0" w:space="0" w:color="auto"/>
                <w:right w:val="none" w:sz="0" w:space="0" w:color="auto"/>
              </w:divBdr>
            </w:div>
            <w:div w:id="1016689878">
              <w:marLeft w:val="0"/>
              <w:marRight w:val="0"/>
              <w:marTop w:val="0"/>
              <w:marBottom w:val="0"/>
              <w:divBdr>
                <w:top w:val="none" w:sz="0" w:space="0" w:color="auto"/>
                <w:left w:val="none" w:sz="0" w:space="0" w:color="auto"/>
                <w:bottom w:val="none" w:sz="0" w:space="0" w:color="auto"/>
                <w:right w:val="none" w:sz="0" w:space="0" w:color="auto"/>
              </w:divBdr>
            </w:div>
            <w:div w:id="1558711557">
              <w:marLeft w:val="0"/>
              <w:marRight w:val="0"/>
              <w:marTop w:val="0"/>
              <w:marBottom w:val="0"/>
              <w:divBdr>
                <w:top w:val="none" w:sz="0" w:space="0" w:color="auto"/>
                <w:left w:val="none" w:sz="0" w:space="0" w:color="auto"/>
                <w:bottom w:val="none" w:sz="0" w:space="0" w:color="auto"/>
                <w:right w:val="none" w:sz="0" w:space="0" w:color="auto"/>
              </w:divBdr>
            </w:div>
            <w:div w:id="153836424">
              <w:marLeft w:val="0"/>
              <w:marRight w:val="0"/>
              <w:marTop w:val="0"/>
              <w:marBottom w:val="0"/>
              <w:divBdr>
                <w:top w:val="none" w:sz="0" w:space="0" w:color="auto"/>
                <w:left w:val="none" w:sz="0" w:space="0" w:color="auto"/>
                <w:bottom w:val="none" w:sz="0" w:space="0" w:color="auto"/>
                <w:right w:val="none" w:sz="0" w:space="0" w:color="auto"/>
              </w:divBdr>
            </w:div>
            <w:div w:id="60567950">
              <w:marLeft w:val="0"/>
              <w:marRight w:val="0"/>
              <w:marTop w:val="0"/>
              <w:marBottom w:val="0"/>
              <w:divBdr>
                <w:top w:val="none" w:sz="0" w:space="0" w:color="auto"/>
                <w:left w:val="none" w:sz="0" w:space="0" w:color="auto"/>
                <w:bottom w:val="none" w:sz="0" w:space="0" w:color="auto"/>
                <w:right w:val="none" w:sz="0" w:space="0" w:color="auto"/>
              </w:divBdr>
            </w:div>
            <w:div w:id="558057453">
              <w:marLeft w:val="0"/>
              <w:marRight w:val="0"/>
              <w:marTop w:val="0"/>
              <w:marBottom w:val="0"/>
              <w:divBdr>
                <w:top w:val="none" w:sz="0" w:space="0" w:color="auto"/>
                <w:left w:val="none" w:sz="0" w:space="0" w:color="auto"/>
                <w:bottom w:val="none" w:sz="0" w:space="0" w:color="auto"/>
                <w:right w:val="none" w:sz="0" w:space="0" w:color="auto"/>
              </w:divBdr>
            </w:div>
            <w:div w:id="1917199699">
              <w:marLeft w:val="0"/>
              <w:marRight w:val="0"/>
              <w:marTop w:val="0"/>
              <w:marBottom w:val="0"/>
              <w:divBdr>
                <w:top w:val="none" w:sz="0" w:space="0" w:color="auto"/>
                <w:left w:val="none" w:sz="0" w:space="0" w:color="auto"/>
                <w:bottom w:val="none" w:sz="0" w:space="0" w:color="auto"/>
                <w:right w:val="none" w:sz="0" w:space="0" w:color="auto"/>
              </w:divBdr>
            </w:div>
            <w:div w:id="1665431245">
              <w:marLeft w:val="0"/>
              <w:marRight w:val="0"/>
              <w:marTop w:val="0"/>
              <w:marBottom w:val="0"/>
              <w:divBdr>
                <w:top w:val="none" w:sz="0" w:space="0" w:color="auto"/>
                <w:left w:val="none" w:sz="0" w:space="0" w:color="auto"/>
                <w:bottom w:val="none" w:sz="0" w:space="0" w:color="auto"/>
                <w:right w:val="none" w:sz="0" w:space="0" w:color="auto"/>
              </w:divBdr>
            </w:div>
            <w:div w:id="847138415">
              <w:marLeft w:val="0"/>
              <w:marRight w:val="0"/>
              <w:marTop w:val="0"/>
              <w:marBottom w:val="0"/>
              <w:divBdr>
                <w:top w:val="none" w:sz="0" w:space="0" w:color="auto"/>
                <w:left w:val="none" w:sz="0" w:space="0" w:color="auto"/>
                <w:bottom w:val="none" w:sz="0" w:space="0" w:color="auto"/>
                <w:right w:val="none" w:sz="0" w:space="0" w:color="auto"/>
              </w:divBdr>
            </w:div>
            <w:div w:id="668866577">
              <w:marLeft w:val="0"/>
              <w:marRight w:val="0"/>
              <w:marTop w:val="0"/>
              <w:marBottom w:val="0"/>
              <w:divBdr>
                <w:top w:val="none" w:sz="0" w:space="0" w:color="auto"/>
                <w:left w:val="none" w:sz="0" w:space="0" w:color="auto"/>
                <w:bottom w:val="none" w:sz="0" w:space="0" w:color="auto"/>
                <w:right w:val="none" w:sz="0" w:space="0" w:color="auto"/>
              </w:divBdr>
            </w:div>
            <w:div w:id="1156804743">
              <w:marLeft w:val="0"/>
              <w:marRight w:val="0"/>
              <w:marTop w:val="0"/>
              <w:marBottom w:val="0"/>
              <w:divBdr>
                <w:top w:val="none" w:sz="0" w:space="0" w:color="auto"/>
                <w:left w:val="none" w:sz="0" w:space="0" w:color="auto"/>
                <w:bottom w:val="none" w:sz="0" w:space="0" w:color="auto"/>
                <w:right w:val="none" w:sz="0" w:space="0" w:color="auto"/>
              </w:divBdr>
            </w:div>
            <w:div w:id="440028704">
              <w:marLeft w:val="0"/>
              <w:marRight w:val="0"/>
              <w:marTop w:val="0"/>
              <w:marBottom w:val="0"/>
              <w:divBdr>
                <w:top w:val="none" w:sz="0" w:space="0" w:color="auto"/>
                <w:left w:val="none" w:sz="0" w:space="0" w:color="auto"/>
                <w:bottom w:val="none" w:sz="0" w:space="0" w:color="auto"/>
                <w:right w:val="none" w:sz="0" w:space="0" w:color="auto"/>
              </w:divBdr>
            </w:div>
            <w:div w:id="1331981229">
              <w:marLeft w:val="0"/>
              <w:marRight w:val="0"/>
              <w:marTop w:val="0"/>
              <w:marBottom w:val="0"/>
              <w:divBdr>
                <w:top w:val="none" w:sz="0" w:space="0" w:color="auto"/>
                <w:left w:val="none" w:sz="0" w:space="0" w:color="auto"/>
                <w:bottom w:val="none" w:sz="0" w:space="0" w:color="auto"/>
                <w:right w:val="none" w:sz="0" w:space="0" w:color="auto"/>
              </w:divBdr>
            </w:div>
            <w:div w:id="1723869128">
              <w:marLeft w:val="0"/>
              <w:marRight w:val="0"/>
              <w:marTop w:val="0"/>
              <w:marBottom w:val="0"/>
              <w:divBdr>
                <w:top w:val="none" w:sz="0" w:space="0" w:color="auto"/>
                <w:left w:val="none" w:sz="0" w:space="0" w:color="auto"/>
                <w:bottom w:val="none" w:sz="0" w:space="0" w:color="auto"/>
                <w:right w:val="none" w:sz="0" w:space="0" w:color="auto"/>
              </w:divBdr>
            </w:div>
            <w:div w:id="738089006">
              <w:marLeft w:val="0"/>
              <w:marRight w:val="0"/>
              <w:marTop w:val="0"/>
              <w:marBottom w:val="0"/>
              <w:divBdr>
                <w:top w:val="none" w:sz="0" w:space="0" w:color="auto"/>
                <w:left w:val="none" w:sz="0" w:space="0" w:color="auto"/>
                <w:bottom w:val="none" w:sz="0" w:space="0" w:color="auto"/>
                <w:right w:val="none" w:sz="0" w:space="0" w:color="auto"/>
              </w:divBdr>
            </w:div>
            <w:div w:id="1917860800">
              <w:marLeft w:val="0"/>
              <w:marRight w:val="0"/>
              <w:marTop w:val="0"/>
              <w:marBottom w:val="0"/>
              <w:divBdr>
                <w:top w:val="none" w:sz="0" w:space="0" w:color="auto"/>
                <w:left w:val="none" w:sz="0" w:space="0" w:color="auto"/>
                <w:bottom w:val="none" w:sz="0" w:space="0" w:color="auto"/>
                <w:right w:val="none" w:sz="0" w:space="0" w:color="auto"/>
              </w:divBdr>
            </w:div>
            <w:div w:id="1440636568">
              <w:marLeft w:val="0"/>
              <w:marRight w:val="0"/>
              <w:marTop w:val="0"/>
              <w:marBottom w:val="0"/>
              <w:divBdr>
                <w:top w:val="none" w:sz="0" w:space="0" w:color="auto"/>
                <w:left w:val="none" w:sz="0" w:space="0" w:color="auto"/>
                <w:bottom w:val="none" w:sz="0" w:space="0" w:color="auto"/>
                <w:right w:val="none" w:sz="0" w:space="0" w:color="auto"/>
              </w:divBdr>
            </w:div>
            <w:div w:id="8219493">
              <w:marLeft w:val="0"/>
              <w:marRight w:val="0"/>
              <w:marTop w:val="0"/>
              <w:marBottom w:val="0"/>
              <w:divBdr>
                <w:top w:val="none" w:sz="0" w:space="0" w:color="auto"/>
                <w:left w:val="none" w:sz="0" w:space="0" w:color="auto"/>
                <w:bottom w:val="none" w:sz="0" w:space="0" w:color="auto"/>
                <w:right w:val="none" w:sz="0" w:space="0" w:color="auto"/>
              </w:divBdr>
            </w:div>
            <w:div w:id="870655626">
              <w:marLeft w:val="0"/>
              <w:marRight w:val="0"/>
              <w:marTop w:val="0"/>
              <w:marBottom w:val="0"/>
              <w:divBdr>
                <w:top w:val="none" w:sz="0" w:space="0" w:color="auto"/>
                <w:left w:val="none" w:sz="0" w:space="0" w:color="auto"/>
                <w:bottom w:val="none" w:sz="0" w:space="0" w:color="auto"/>
                <w:right w:val="none" w:sz="0" w:space="0" w:color="auto"/>
              </w:divBdr>
            </w:div>
            <w:div w:id="309215216">
              <w:marLeft w:val="0"/>
              <w:marRight w:val="0"/>
              <w:marTop w:val="0"/>
              <w:marBottom w:val="0"/>
              <w:divBdr>
                <w:top w:val="none" w:sz="0" w:space="0" w:color="auto"/>
                <w:left w:val="none" w:sz="0" w:space="0" w:color="auto"/>
                <w:bottom w:val="none" w:sz="0" w:space="0" w:color="auto"/>
                <w:right w:val="none" w:sz="0" w:space="0" w:color="auto"/>
              </w:divBdr>
            </w:div>
            <w:div w:id="2052337866">
              <w:marLeft w:val="0"/>
              <w:marRight w:val="0"/>
              <w:marTop w:val="0"/>
              <w:marBottom w:val="0"/>
              <w:divBdr>
                <w:top w:val="none" w:sz="0" w:space="0" w:color="auto"/>
                <w:left w:val="none" w:sz="0" w:space="0" w:color="auto"/>
                <w:bottom w:val="none" w:sz="0" w:space="0" w:color="auto"/>
                <w:right w:val="none" w:sz="0" w:space="0" w:color="auto"/>
              </w:divBdr>
            </w:div>
            <w:div w:id="1176505706">
              <w:marLeft w:val="0"/>
              <w:marRight w:val="0"/>
              <w:marTop w:val="0"/>
              <w:marBottom w:val="0"/>
              <w:divBdr>
                <w:top w:val="none" w:sz="0" w:space="0" w:color="auto"/>
                <w:left w:val="none" w:sz="0" w:space="0" w:color="auto"/>
                <w:bottom w:val="none" w:sz="0" w:space="0" w:color="auto"/>
                <w:right w:val="none" w:sz="0" w:space="0" w:color="auto"/>
              </w:divBdr>
            </w:div>
            <w:div w:id="729882210">
              <w:marLeft w:val="0"/>
              <w:marRight w:val="0"/>
              <w:marTop w:val="0"/>
              <w:marBottom w:val="0"/>
              <w:divBdr>
                <w:top w:val="none" w:sz="0" w:space="0" w:color="auto"/>
                <w:left w:val="none" w:sz="0" w:space="0" w:color="auto"/>
                <w:bottom w:val="none" w:sz="0" w:space="0" w:color="auto"/>
                <w:right w:val="none" w:sz="0" w:space="0" w:color="auto"/>
              </w:divBdr>
            </w:div>
            <w:div w:id="805703902">
              <w:marLeft w:val="0"/>
              <w:marRight w:val="0"/>
              <w:marTop w:val="0"/>
              <w:marBottom w:val="0"/>
              <w:divBdr>
                <w:top w:val="none" w:sz="0" w:space="0" w:color="auto"/>
                <w:left w:val="none" w:sz="0" w:space="0" w:color="auto"/>
                <w:bottom w:val="none" w:sz="0" w:space="0" w:color="auto"/>
                <w:right w:val="none" w:sz="0" w:space="0" w:color="auto"/>
              </w:divBdr>
            </w:div>
            <w:div w:id="365718913">
              <w:marLeft w:val="0"/>
              <w:marRight w:val="0"/>
              <w:marTop w:val="0"/>
              <w:marBottom w:val="0"/>
              <w:divBdr>
                <w:top w:val="none" w:sz="0" w:space="0" w:color="auto"/>
                <w:left w:val="none" w:sz="0" w:space="0" w:color="auto"/>
                <w:bottom w:val="none" w:sz="0" w:space="0" w:color="auto"/>
                <w:right w:val="none" w:sz="0" w:space="0" w:color="auto"/>
              </w:divBdr>
            </w:div>
            <w:div w:id="328213670">
              <w:marLeft w:val="0"/>
              <w:marRight w:val="0"/>
              <w:marTop w:val="0"/>
              <w:marBottom w:val="0"/>
              <w:divBdr>
                <w:top w:val="none" w:sz="0" w:space="0" w:color="auto"/>
                <w:left w:val="none" w:sz="0" w:space="0" w:color="auto"/>
                <w:bottom w:val="none" w:sz="0" w:space="0" w:color="auto"/>
                <w:right w:val="none" w:sz="0" w:space="0" w:color="auto"/>
              </w:divBdr>
            </w:div>
            <w:div w:id="37050645">
              <w:marLeft w:val="0"/>
              <w:marRight w:val="0"/>
              <w:marTop w:val="0"/>
              <w:marBottom w:val="0"/>
              <w:divBdr>
                <w:top w:val="none" w:sz="0" w:space="0" w:color="auto"/>
                <w:left w:val="none" w:sz="0" w:space="0" w:color="auto"/>
                <w:bottom w:val="none" w:sz="0" w:space="0" w:color="auto"/>
                <w:right w:val="none" w:sz="0" w:space="0" w:color="auto"/>
              </w:divBdr>
            </w:div>
            <w:div w:id="584581135">
              <w:marLeft w:val="0"/>
              <w:marRight w:val="0"/>
              <w:marTop w:val="0"/>
              <w:marBottom w:val="0"/>
              <w:divBdr>
                <w:top w:val="none" w:sz="0" w:space="0" w:color="auto"/>
                <w:left w:val="none" w:sz="0" w:space="0" w:color="auto"/>
                <w:bottom w:val="none" w:sz="0" w:space="0" w:color="auto"/>
                <w:right w:val="none" w:sz="0" w:space="0" w:color="auto"/>
              </w:divBdr>
            </w:div>
            <w:div w:id="1337919298">
              <w:marLeft w:val="0"/>
              <w:marRight w:val="0"/>
              <w:marTop w:val="0"/>
              <w:marBottom w:val="0"/>
              <w:divBdr>
                <w:top w:val="none" w:sz="0" w:space="0" w:color="auto"/>
                <w:left w:val="none" w:sz="0" w:space="0" w:color="auto"/>
                <w:bottom w:val="none" w:sz="0" w:space="0" w:color="auto"/>
                <w:right w:val="none" w:sz="0" w:space="0" w:color="auto"/>
              </w:divBdr>
            </w:div>
            <w:div w:id="2068723891">
              <w:marLeft w:val="0"/>
              <w:marRight w:val="0"/>
              <w:marTop w:val="0"/>
              <w:marBottom w:val="0"/>
              <w:divBdr>
                <w:top w:val="none" w:sz="0" w:space="0" w:color="auto"/>
                <w:left w:val="none" w:sz="0" w:space="0" w:color="auto"/>
                <w:bottom w:val="none" w:sz="0" w:space="0" w:color="auto"/>
                <w:right w:val="none" w:sz="0" w:space="0" w:color="auto"/>
              </w:divBdr>
            </w:div>
            <w:div w:id="909080810">
              <w:marLeft w:val="0"/>
              <w:marRight w:val="0"/>
              <w:marTop w:val="0"/>
              <w:marBottom w:val="0"/>
              <w:divBdr>
                <w:top w:val="none" w:sz="0" w:space="0" w:color="auto"/>
                <w:left w:val="none" w:sz="0" w:space="0" w:color="auto"/>
                <w:bottom w:val="none" w:sz="0" w:space="0" w:color="auto"/>
                <w:right w:val="none" w:sz="0" w:space="0" w:color="auto"/>
              </w:divBdr>
            </w:div>
            <w:div w:id="1343052558">
              <w:marLeft w:val="0"/>
              <w:marRight w:val="0"/>
              <w:marTop w:val="0"/>
              <w:marBottom w:val="0"/>
              <w:divBdr>
                <w:top w:val="none" w:sz="0" w:space="0" w:color="auto"/>
                <w:left w:val="none" w:sz="0" w:space="0" w:color="auto"/>
                <w:bottom w:val="none" w:sz="0" w:space="0" w:color="auto"/>
                <w:right w:val="none" w:sz="0" w:space="0" w:color="auto"/>
              </w:divBdr>
            </w:div>
            <w:div w:id="997922597">
              <w:marLeft w:val="0"/>
              <w:marRight w:val="0"/>
              <w:marTop w:val="0"/>
              <w:marBottom w:val="0"/>
              <w:divBdr>
                <w:top w:val="none" w:sz="0" w:space="0" w:color="auto"/>
                <w:left w:val="none" w:sz="0" w:space="0" w:color="auto"/>
                <w:bottom w:val="none" w:sz="0" w:space="0" w:color="auto"/>
                <w:right w:val="none" w:sz="0" w:space="0" w:color="auto"/>
              </w:divBdr>
            </w:div>
            <w:div w:id="70395113">
              <w:marLeft w:val="0"/>
              <w:marRight w:val="0"/>
              <w:marTop w:val="0"/>
              <w:marBottom w:val="0"/>
              <w:divBdr>
                <w:top w:val="none" w:sz="0" w:space="0" w:color="auto"/>
                <w:left w:val="none" w:sz="0" w:space="0" w:color="auto"/>
                <w:bottom w:val="none" w:sz="0" w:space="0" w:color="auto"/>
                <w:right w:val="none" w:sz="0" w:space="0" w:color="auto"/>
              </w:divBdr>
            </w:div>
            <w:div w:id="291448105">
              <w:marLeft w:val="0"/>
              <w:marRight w:val="0"/>
              <w:marTop w:val="0"/>
              <w:marBottom w:val="0"/>
              <w:divBdr>
                <w:top w:val="none" w:sz="0" w:space="0" w:color="auto"/>
                <w:left w:val="none" w:sz="0" w:space="0" w:color="auto"/>
                <w:bottom w:val="none" w:sz="0" w:space="0" w:color="auto"/>
                <w:right w:val="none" w:sz="0" w:space="0" w:color="auto"/>
              </w:divBdr>
            </w:div>
            <w:div w:id="574894820">
              <w:marLeft w:val="0"/>
              <w:marRight w:val="0"/>
              <w:marTop w:val="0"/>
              <w:marBottom w:val="0"/>
              <w:divBdr>
                <w:top w:val="none" w:sz="0" w:space="0" w:color="auto"/>
                <w:left w:val="none" w:sz="0" w:space="0" w:color="auto"/>
                <w:bottom w:val="none" w:sz="0" w:space="0" w:color="auto"/>
                <w:right w:val="none" w:sz="0" w:space="0" w:color="auto"/>
              </w:divBdr>
            </w:div>
            <w:div w:id="1514804802">
              <w:marLeft w:val="0"/>
              <w:marRight w:val="0"/>
              <w:marTop w:val="0"/>
              <w:marBottom w:val="0"/>
              <w:divBdr>
                <w:top w:val="none" w:sz="0" w:space="0" w:color="auto"/>
                <w:left w:val="none" w:sz="0" w:space="0" w:color="auto"/>
                <w:bottom w:val="none" w:sz="0" w:space="0" w:color="auto"/>
                <w:right w:val="none" w:sz="0" w:space="0" w:color="auto"/>
              </w:divBdr>
            </w:div>
            <w:div w:id="1968772924">
              <w:marLeft w:val="0"/>
              <w:marRight w:val="0"/>
              <w:marTop w:val="0"/>
              <w:marBottom w:val="0"/>
              <w:divBdr>
                <w:top w:val="none" w:sz="0" w:space="0" w:color="auto"/>
                <w:left w:val="none" w:sz="0" w:space="0" w:color="auto"/>
                <w:bottom w:val="none" w:sz="0" w:space="0" w:color="auto"/>
                <w:right w:val="none" w:sz="0" w:space="0" w:color="auto"/>
              </w:divBdr>
            </w:div>
            <w:div w:id="1870606453">
              <w:marLeft w:val="0"/>
              <w:marRight w:val="0"/>
              <w:marTop w:val="0"/>
              <w:marBottom w:val="0"/>
              <w:divBdr>
                <w:top w:val="none" w:sz="0" w:space="0" w:color="auto"/>
                <w:left w:val="none" w:sz="0" w:space="0" w:color="auto"/>
                <w:bottom w:val="none" w:sz="0" w:space="0" w:color="auto"/>
                <w:right w:val="none" w:sz="0" w:space="0" w:color="auto"/>
              </w:divBdr>
            </w:div>
            <w:div w:id="328100077">
              <w:marLeft w:val="0"/>
              <w:marRight w:val="0"/>
              <w:marTop w:val="0"/>
              <w:marBottom w:val="0"/>
              <w:divBdr>
                <w:top w:val="none" w:sz="0" w:space="0" w:color="auto"/>
                <w:left w:val="none" w:sz="0" w:space="0" w:color="auto"/>
                <w:bottom w:val="none" w:sz="0" w:space="0" w:color="auto"/>
                <w:right w:val="none" w:sz="0" w:space="0" w:color="auto"/>
              </w:divBdr>
            </w:div>
            <w:div w:id="1862476000">
              <w:marLeft w:val="0"/>
              <w:marRight w:val="0"/>
              <w:marTop w:val="0"/>
              <w:marBottom w:val="0"/>
              <w:divBdr>
                <w:top w:val="none" w:sz="0" w:space="0" w:color="auto"/>
                <w:left w:val="none" w:sz="0" w:space="0" w:color="auto"/>
                <w:bottom w:val="none" w:sz="0" w:space="0" w:color="auto"/>
                <w:right w:val="none" w:sz="0" w:space="0" w:color="auto"/>
              </w:divBdr>
            </w:div>
            <w:div w:id="1325166440">
              <w:marLeft w:val="0"/>
              <w:marRight w:val="0"/>
              <w:marTop w:val="0"/>
              <w:marBottom w:val="0"/>
              <w:divBdr>
                <w:top w:val="none" w:sz="0" w:space="0" w:color="auto"/>
                <w:left w:val="none" w:sz="0" w:space="0" w:color="auto"/>
                <w:bottom w:val="none" w:sz="0" w:space="0" w:color="auto"/>
                <w:right w:val="none" w:sz="0" w:space="0" w:color="auto"/>
              </w:divBdr>
            </w:div>
            <w:div w:id="25722654">
              <w:marLeft w:val="0"/>
              <w:marRight w:val="0"/>
              <w:marTop w:val="0"/>
              <w:marBottom w:val="0"/>
              <w:divBdr>
                <w:top w:val="none" w:sz="0" w:space="0" w:color="auto"/>
                <w:left w:val="none" w:sz="0" w:space="0" w:color="auto"/>
                <w:bottom w:val="none" w:sz="0" w:space="0" w:color="auto"/>
                <w:right w:val="none" w:sz="0" w:space="0" w:color="auto"/>
              </w:divBdr>
            </w:div>
            <w:div w:id="1524444262">
              <w:marLeft w:val="0"/>
              <w:marRight w:val="0"/>
              <w:marTop w:val="0"/>
              <w:marBottom w:val="0"/>
              <w:divBdr>
                <w:top w:val="none" w:sz="0" w:space="0" w:color="auto"/>
                <w:left w:val="none" w:sz="0" w:space="0" w:color="auto"/>
                <w:bottom w:val="none" w:sz="0" w:space="0" w:color="auto"/>
                <w:right w:val="none" w:sz="0" w:space="0" w:color="auto"/>
              </w:divBdr>
            </w:div>
            <w:div w:id="1247879091">
              <w:marLeft w:val="0"/>
              <w:marRight w:val="0"/>
              <w:marTop w:val="0"/>
              <w:marBottom w:val="0"/>
              <w:divBdr>
                <w:top w:val="none" w:sz="0" w:space="0" w:color="auto"/>
                <w:left w:val="none" w:sz="0" w:space="0" w:color="auto"/>
                <w:bottom w:val="none" w:sz="0" w:space="0" w:color="auto"/>
                <w:right w:val="none" w:sz="0" w:space="0" w:color="auto"/>
              </w:divBdr>
            </w:div>
            <w:div w:id="392588271">
              <w:marLeft w:val="0"/>
              <w:marRight w:val="0"/>
              <w:marTop w:val="0"/>
              <w:marBottom w:val="0"/>
              <w:divBdr>
                <w:top w:val="none" w:sz="0" w:space="0" w:color="auto"/>
                <w:left w:val="none" w:sz="0" w:space="0" w:color="auto"/>
                <w:bottom w:val="none" w:sz="0" w:space="0" w:color="auto"/>
                <w:right w:val="none" w:sz="0" w:space="0" w:color="auto"/>
              </w:divBdr>
            </w:div>
            <w:div w:id="1200971803">
              <w:marLeft w:val="0"/>
              <w:marRight w:val="0"/>
              <w:marTop w:val="0"/>
              <w:marBottom w:val="0"/>
              <w:divBdr>
                <w:top w:val="none" w:sz="0" w:space="0" w:color="auto"/>
                <w:left w:val="none" w:sz="0" w:space="0" w:color="auto"/>
                <w:bottom w:val="none" w:sz="0" w:space="0" w:color="auto"/>
                <w:right w:val="none" w:sz="0" w:space="0" w:color="auto"/>
              </w:divBdr>
            </w:div>
            <w:div w:id="305284681">
              <w:marLeft w:val="0"/>
              <w:marRight w:val="0"/>
              <w:marTop w:val="0"/>
              <w:marBottom w:val="0"/>
              <w:divBdr>
                <w:top w:val="none" w:sz="0" w:space="0" w:color="auto"/>
                <w:left w:val="none" w:sz="0" w:space="0" w:color="auto"/>
                <w:bottom w:val="none" w:sz="0" w:space="0" w:color="auto"/>
                <w:right w:val="none" w:sz="0" w:space="0" w:color="auto"/>
              </w:divBdr>
            </w:div>
            <w:div w:id="99105966">
              <w:marLeft w:val="0"/>
              <w:marRight w:val="0"/>
              <w:marTop w:val="0"/>
              <w:marBottom w:val="0"/>
              <w:divBdr>
                <w:top w:val="none" w:sz="0" w:space="0" w:color="auto"/>
                <w:left w:val="none" w:sz="0" w:space="0" w:color="auto"/>
                <w:bottom w:val="none" w:sz="0" w:space="0" w:color="auto"/>
                <w:right w:val="none" w:sz="0" w:space="0" w:color="auto"/>
              </w:divBdr>
            </w:div>
            <w:div w:id="57630975">
              <w:marLeft w:val="0"/>
              <w:marRight w:val="0"/>
              <w:marTop w:val="0"/>
              <w:marBottom w:val="0"/>
              <w:divBdr>
                <w:top w:val="none" w:sz="0" w:space="0" w:color="auto"/>
                <w:left w:val="none" w:sz="0" w:space="0" w:color="auto"/>
                <w:bottom w:val="none" w:sz="0" w:space="0" w:color="auto"/>
                <w:right w:val="none" w:sz="0" w:space="0" w:color="auto"/>
              </w:divBdr>
            </w:div>
            <w:div w:id="854879560">
              <w:marLeft w:val="0"/>
              <w:marRight w:val="0"/>
              <w:marTop w:val="0"/>
              <w:marBottom w:val="0"/>
              <w:divBdr>
                <w:top w:val="none" w:sz="0" w:space="0" w:color="auto"/>
                <w:left w:val="none" w:sz="0" w:space="0" w:color="auto"/>
                <w:bottom w:val="none" w:sz="0" w:space="0" w:color="auto"/>
                <w:right w:val="none" w:sz="0" w:space="0" w:color="auto"/>
              </w:divBdr>
            </w:div>
            <w:div w:id="422993703">
              <w:marLeft w:val="0"/>
              <w:marRight w:val="0"/>
              <w:marTop w:val="0"/>
              <w:marBottom w:val="0"/>
              <w:divBdr>
                <w:top w:val="none" w:sz="0" w:space="0" w:color="auto"/>
                <w:left w:val="none" w:sz="0" w:space="0" w:color="auto"/>
                <w:bottom w:val="none" w:sz="0" w:space="0" w:color="auto"/>
                <w:right w:val="none" w:sz="0" w:space="0" w:color="auto"/>
              </w:divBdr>
            </w:div>
            <w:div w:id="1903710074">
              <w:marLeft w:val="0"/>
              <w:marRight w:val="0"/>
              <w:marTop w:val="0"/>
              <w:marBottom w:val="0"/>
              <w:divBdr>
                <w:top w:val="none" w:sz="0" w:space="0" w:color="auto"/>
                <w:left w:val="none" w:sz="0" w:space="0" w:color="auto"/>
                <w:bottom w:val="none" w:sz="0" w:space="0" w:color="auto"/>
                <w:right w:val="none" w:sz="0" w:space="0" w:color="auto"/>
              </w:divBdr>
            </w:div>
            <w:div w:id="424306456">
              <w:marLeft w:val="0"/>
              <w:marRight w:val="0"/>
              <w:marTop w:val="0"/>
              <w:marBottom w:val="0"/>
              <w:divBdr>
                <w:top w:val="none" w:sz="0" w:space="0" w:color="auto"/>
                <w:left w:val="none" w:sz="0" w:space="0" w:color="auto"/>
                <w:bottom w:val="none" w:sz="0" w:space="0" w:color="auto"/>
                <w:right w:val="none" w:sz="0" w:space="0" w:color="auto"/>
              </w:divBdr>
            </w:div>
            <w:div w:id="578910197">
              <w:marLeft w:val="0"/>
              <w:marRight w:val="0"/>
              <w:marTop w:val="0"/>
              <w:marBottom w:val="0"/>
              <w:divBdr>
                <w:top w:val="none" w:sz="0" w:space="0" w:color="auto"/>
                <w:left w:val="none" w:sz="0" w:space="0" w:color="auto"/>
                <w:bottom w:val="none" w:sz="0" w:space="0" w:color="auto"/>
                <w:right w:val="none" w:sz="0" w:space="0" w:color="auto"/>
              </w:divBdr>
            </w:div>
            <w:div w:id="534200271">
              <w:marLeft w:val="0"/>
              <w:marRight w:val="0"/>
              <w:marTop w:val="0"/>
              <w:marBottom w:val="0"/>
              <w:divBdr>
                <w:top w:val="none" w:sz="0" w:space="0" w:color="auto"/>
                <w:left w:val="none" w:sz="0" w:space="0" w:color="auto"/>
                <w:bottom w:val="none" w:sz="0" w:space="0" w:color="auto"/>
                <w:right w:val="none" w:sz="0" w:space="0" w:color="auto"/>
              </w:divBdr>
            </w:div>
            <w:div w:id="168907651">
              <w:marLeft w:val="0"/>
              <w:marRight w:val="0"/>
              <w:marTop w:val="0"/>
              <w:marBottom w:val="0"/>
              <w:divBdr>
                <w:top w:val="none" w:sz="0" w:space="0" w:color="auto"/>
                <w:left w:val="none" w:sz="0" w:space="0" w:color="auto"/>
                <w:bottom w:val="none" w:sz="0" w:space="0" w:color="auto"/>
                <w:right w:val="none" w:sz="0" w:space="0" w:color="auto"/>
              </w:divBdr>
            </w:div>
            <w:div w:id="1776712729">
              <w:marLeft w:val="0"/>
              <w:marRight w:val="0"/>
              <w:marTop w:val="0"/>
              <w:marBottom w:val="0"/>
              <w:divBdr>
                <w:top w:val="none" w:sz="0" w:space="0" w:color="auto"/>
                <w:left w:val="none" w:sz="0" w:space="0" w:color="auto"/>
                <w:bottom w:val="none" w:sz="0" w:space="0" w:color="auto"/>
                <w:right w:val="none" w:sz="0" w:space="0" w:color="auto"/>
              </w:divBdr>
            </w:div>
            <w:div w:id="1785422355">
              <w:marLeft w:val="0"/>
              <w:marRight w:val="0"/>
              <w:marTop w:val="0"/>
              <w:marBottom w:val="0"/>
              <w:divBdr>
                <w:top w:val="none" w:sz="0" w:space="0" w:color="auto"/>
                <w:left w:val="none" w:sz="0" w:space="0" w:color="auto"/>
                <w:bottom w:val="none" w:sz="0" w:space="0" w:color="auto"/>
                <w:right w:val="none" w:sz="0" w:space="0" w:color="auto"/>
              </w:divBdr>
            </w:div>
            <w:div w:id="147019891">
              <w:marLeft w:val="0"/>
              <w:marRight w:val="0"/>
              <w:marTop w:val="0"/>
              <w:marBottom w:val="0"/>
              <w:divBdr>
                <w:top w:val="none" w:sz="0" w:space="0" w:color="auto"/>
                <w:left w:val="none" w:sz="0" w:space="0" w:color="auto"/>
                <w:bottom w:val="none" w:sz="0" w:space="0" w:color="auto"/>
                <w:right w:val="none" w:sz="0" w:space="0" w:color="auto"/>
              </w:divBdr>
            </w:div>
            <w:div w:id="1516000140">
              <w:marLeft w:val="0"/>
              <w:marRight w:val="0"/>
              <w:marTop w:val="0"/>
              <w:marBottom w:val="0"/>
              <w:divBdr>
                <w:top w:val="none" w:sz="0" w:space="0" w:color="auto"/>
                <w:left w:val="none" w:sz="0" w:space="0" w:color="auto"/>
                <w:bottom w:val="none" w:sz="0" w:space="0" w:color="auto"/>
                <w:right w:val="none" w:sz="0" w:space="0" w:color="auto"/>
              </w:divBdr>
            </w:div>
            <w:div w:id="1409159460">
              <w:marLeft w:val="0"/>
              <w:marRight w:val="0"/>
              <w:marTop w:val="0"/>
              <w:marBottom w:val="0"/>
              <w:divBdr>
                <w:top w:val="none" w:sz="0" w:space="0" w:color="auto"/>
                <w:left w:val="none" w:sz="0" w:space="0" w:color="auto"/>
                <w:bottom w:val="none" w:sz="0" w:space="0" w:color="auto"/>
                <w:right w:val="none" w:sz="0" w:space="0" w:color="auto"/>
              </w:divBdr>
            </w:div>
            <w:div w:id="438836792">
              <w:marLeft w:val="0"/>
              <w:marRight w:val="0"/>
              <w:marTop w:val="0"/>
              <w:marBottom w:val="0"/>
              <w:divBdr>
                <w:top w:val="none" w:sz="0" w:space="0" w:color="auto"/>
                <w:left w:val="none" w:sz="0" w:space="0" w:color="auto"/>
                <w:bottom w:val="none" w:sz="0" w:space="0" w:color="auto"/>
                <w:right w:val="none" w:sz="0" w:space="0" w:color="auto"/>
              </w:divBdr>
            </w:div>
            <w:div w:id="1256137924">
              <w:marLeft w:val="0"/>
              <w:marRight w:val="0"/>
              <w:marTop w:val="0"/>
              <w:marBottom w:val="0"/>
              <w:divBdr>
                <w:top w:val="none" w:sz="0" w:space="0" w:color="auto"/>
                <w:left w:val="none" w:sz="0" w:space="0" w:color="auto"/>
                <w:bottom w:val="none" w:sz="0" w:space="0" w:color="auto"/>
                <w:right w:val="none" w:sz="0" w:space="0" w:color="auto"/>
              </w:divBdr>
            </w:div>
            <w:div w:id="2074429046">
              <w:marLeft w:val="0"/>
              <w:marRight w:val="0"/>
              <w:marTop w:val="0"/>
              <w:marBottom w:val="0"/>
              <w:divBdr>
                <w:top w:val="none" w:sz="0" w:space="0" w:color="auto"/>
                <w:left w:val="none" w:sz="0" w:space="0" w:color="auto"/>
                <w:bottom w:val="none" w:sz="0" w:space="0" w:color="auto"/>
                <w:right w:val="none" w:sz="0" w:space="0" w:color="auto"/>
              </w:divBdr>
            </w:div>
            <w:div w:id="1027636071">
              <w:marLeft w:val="0"/>
              <w:marRight w:val="0"/>
              <w:marTop w:val="0"/>
              <w:marBottom w:val="0"/>
              <w:divBdr>
                <w:top w:val="none" w:sz="0" w:space="0" w:color="auto"/>
                <w:left w:val="none" w:sz="0" w:space="0" w:color="auto"/>
                <w:bottom w:val="none" w:sz="0" w:space="0" w:color="auto"/>
                <w:right w:val="none" w:sz="0" w:space="0" w:color="auto"/>
              </w:divBdr>
            </w:div>
            <w:div w:id="1404913559">
              <w:marLeft w:val="0"/>
              <w:marRight w:val="0"/>
              <w:marTop w:val="0"/>
              <w:marBottom w:val="0"/>
              <w:divBdr>
                <w:top w:val="none" w:sz="0" w:space="0" w:color="auto"/>
                <w:left w:val="none" w:sz="0" w:space="0" w:color="auto"/>
                <w:bottom w:val="none" w:sz="0" w:space="0" w:color="auto"/>
                <w:right w:val="none" w:sz="0" w:space="0" w:color="auto"/>
              </w:divBdr>
            </w:div>
            <w:div w:id="280308417">
              <w:marLeft w:val="0"/>
              <w:marRight w:val="0"/>
              <w:marTop w:val="0"/>
              <w:marBottom w:val="0"/>
              <w:divBdr>
                <w:top w:val="none" w:sz="0" w:space="0" w:color="auto"/>
                <w:left w:val="none" w:sz="0" w:space="0" w:color="auto"/>
                <w:bottom w:val="none" w:sz="0" w:space="0" w:color="auto"/>
                <w:right w:val="none" w:sz="0" w:space="0" w:color="auto"/>
              </w:divBdr>
            </w:div>
            <w:div w:id="1245606818">
              <w:marLeft w:val="0"/>
              <w:marRight w:val="0"/>
              <w:marTop w:val="0"/>
              <w:marBottom w:val="0"/>
              <w:divBdr>
                <w:top w:val="none" w:sz="0" w:space="0" w:color="auto"/>
                <w:left w:val="none" w:sz="0" w:space="0" w:color="auto"/>
                <w:bottom w:val="none" w:sz="0" w:space="0" w:color="auto"/>
                <w:right w:val="none" w:sz="0" w:space="0" w:color="auto"/>
              </w:divBdr>
            </w:div>
            <w:div w:id="931353257">
              <w:marLeft w:val="0"/>
              <w:marRight w:val="0"/>
              <w:marTop w:val="0"/>
              <w:marBottom w:val="0"/>
              <w:divBdr>
                <w:top w:val="none" w:sz="0" w:space="0" w:color="auto"/>
                <w:left w:val="none" w:sz="0" w:space="0" w:color="auto"/>
                <w:bottom w:val="none" w:sz="0" w:space="0" w:color="auto"/>
                <w:right w:val="none" w:sz="0" w:space="0" w:color="auto"/>
              </w:divBdr>
            </w:div>
            <w:div w:id="978995482">
              <w:marLeft w:val="0"/>
              <w:marRight w:val="0"/>
              <w:marTop w:val="0"/>
              <w:marBottom w:val="0"/>
              <w:divBdr>
                <w:top w:val="none" w:sz="0" w:space="0" w:color="auto"/>
                <w:left w:val="none" w:sz="0" w:space="0" w:color="auto"/>
                <w:bottom w:val="none" w:sz="0" w:space="0" w:color="auto"/>
                <w:right w:val="none" w:sz="0" w:space="0" w:color="auto"/>
              </w:divBdr>
            </w:div>
            <w:div w:id="440613002">
              <w:marLeft w:val="0"/>
              <w:marRight w:val="0"/>
              <w:marTop w:val="0"/>
              <w:marBottom w:val="0"/>
              <w:divBdr>
                <w:top w:val="none" w:sz="0" w:space="0" w:color="auto"/>
                <w:left w:val="none" w:sz="0" w:space="0" w:color="auto"/>
                <w:bottom w:val="none" w:sz="0" w:space="0" w:color="auto"/>
                <w:right w:val="none" w:sz="0" w:space="0" w:color="auto"/>
              </w:divBdr>
            </w:div>
            <w:div w:id="624509514">
              <w:marLeft w:val="0"/>
              <w:marRight w:val="0"/>
              <w:marTop w:val="0"/>
              <w:marBottom w:val="0"/>
              <w:divBdr>
                <w:top w:val="none" w:sz="0" w:space="0" w:color="auto"/>
                <w:left w:val="none" w:sz="0" w:space="0" w:color="auto"/>
                <w:bottom w:val="none" w:sz="0" w:space="0" w:color="auto"/>
                <w:right w:val="none" w:sz="0" w:space="0" w:color="auto"/>
              </w:divBdr>
            </w:div>
            <w:div w:id="801507314">
              <w:marLeft w:val="0"/>
              <w:marRight w:val="0"/>
              <w:marTop w:val="0"/>
              <w:marBottom w:val="0"/>
              <w:divBdr>
                <w:top w:val="none" w:sz="0" w:space="0" w:color="auto"/>
                <w:left w:val="none" w:sz="0" w:space="0" w:color="auto"/>
                <w:bottom w:val="none" w:sz="0" w:space="0" w:color="auto"/>
                <w:right w:val="none" w:sz="0" w:space="0" w:color="auto"/>
              </w:divBdr>
            </w:div>
            <w:div w:id="1627467152">
              <w:marLeft w:val="0"/>
              <w:marRight w:val="0"/>
              <w:marTop w:val="0"/>
              <w:marBottom w:val="0"/>
              <w:divBdr>
                <w:top w:val="none" w:sz="0" w:space="0" w:color="auto"/>
                <w:left w:val="none" w:sz="0" w:space="0" w:color="auto"/>
                <w:bottom w:val="none" w:sz="0" w:space="0" w:color="auto"/>
                <w:right w:val="none" w:sz="0" w:space="0" w:color="auto"/>
              </w:divBdr>
            </w:div>
            <w:div w:id="1998070672">
              <w:marLeft w:val="0"/>
              <w:marRight w:val="0"/>
              <w:marTop w:val="0"/>
              <w:marBottom w:val="0"/>
              <w:divBdr>
                <w:top w:val="none" w:sz="0" w:space="0" w:color="auto"/>
                <w:left w:val="none" w:sz="0" w:space="0" w:color="auto"/>
                <w:bottom w:val="none" w:sz="0" w:space="0" w:color="auto"/>
                <w:right w:val="none" w:sz="0" w:space="0" w:color="auto"/>
              </w:divBdr>
            </w:div>
            <w:div w:id="1870482191">
              <w:marLeft w:val="0"/>
              <w:marRight w:val="0"/>
              <w:marTop w:val="0"/>
              <w:marBottom w:val="0"/>
              <w:divBdr>
                <w:top w:val="none" w:sz="0" w:space="0" w:color="auto"/>
                <w:left w:val="none" w:sz="0" w:space="0" w:color="auto"/>
                <w:bottom w:val="none" w:sz="0" w:space="0" w:color="auto"/>
                <w:right w:val="none" w:sz="0" w:space="0" w:color="auto"/>
              </w:divBdr>
            </w:div>
            <w:div w:id="541210601">
              <w:marLeft w:val="0"/>
              <w:marRight w:val="0"/>
              <w:marTop w:val="0"/>
              <w:marBottom w:val="0"/>
              <w:divBdr>
                <w:top w:val="none" w:sz="0" w:space="0" w:color="auto"/>
                <w:left w:val="none" w:sz="0" w:space="0" w:color="auto"/>
                <w:bottom w:val="none" w:sz="0" w:space="0" w:color="auto"/>
                <w:right w:val="none" w:sz="0" w:space="0" w:color="auto"/>
              </w:divBdr>
            </w:div>
            <w:div w:id="25520796">
              <w:marLeft w:val="0"/>
              <w:marRight w:val="0"/>
              <w:marTop w:val="0"/>
              <w:marBottom w:val="0"/>
              <w:divBdr>
                <w:top w:val="none" w:sz="0" w:space="0" w:color="auto"/>
                <w:left w:val="none" w:sz="0" w:space="0" w:color="auto"/>
                <w:bottom w:val="none" w:sz="0" w:space="0" w:color="auto"/>
                <w:right w:val="none" w:sz="0" w:space="0" w:color="auto"/>
              </w:divBdr>
            </w:div>
            <w:div w:id="275210950">
              <w:marLeft w:val="0"/>
              <w:marRight w:val="0"/>
              <w:marTop w:val="0"/>
              <w:marBottom w:val="0"/>
              <w:divBdr>
                <w:top w:val="none" w:sz="0" w:space="0" w:color="auto"/>
                <w:left w:val="none" w:sz="0" w:space="0" w:color="auto"/>
                <w:bottom w:val="none" w:sz="0" w:space="0" w:color="auto"/>
                <w:right w:val="none" w:sz="0" w:space="0" w:color="auto"/>
              </w:divBdr>
            </w:div>
            <w:div w:id="1996644938">
              <w:marLeft w:val="0"/>
              <w:marRight w:val="0"/>
              <w:marTop w:val="0"/>
              <w:marBottom w:val="0"/>
              <w:divBdr>
                <w:top w:val="none" w:sz="0" w:space="0" w:color="auto"/>
                <w:left w:val="none" w:sz="0" w:space="0" w:color="auto"/>
                <w:bottom w:val="none" w:sz="0" w:space="0" w:color="auto"/>
                <w:right w:val="none" w:sz="0" w:space="0" w:color="auto"/>
              </w:divBdr>
            </w:div>
            <w:div w:id="1269312073">
              <w:marLeft w:val="0"/>
              <w:marRight w:val="0"/>
              <w:marTop w:val="0"/>
              <w:marBottom w:val="0"/>
              <w:divBdr>
                <w:top w:val="none" w:sz="0" w:space="0" w:color="auto"/>
                <w:left w:val="none" w:sz="0" w:space="0" w:color="auto"/>
                <w:bottom w:val="none" w:sz="0" w:space="0" w:color="auto"/>
                <w:right w:val="none" w:sz="0" w:space="0" w:color="auto"/>
              </w:divBdr>
            </w:div>
            <w:div w:id="1510363212">
              <w:marLeft w:val="0"/>
              <w:marRight w:val="0"/>
              <w:marTop w:val="0"/>
              <w:marBottom w:val="0"/>
              <w:divBdr>
                <w:top w:val="none" w:sz="0" w:space="0" w:color="auto"/>
                <w:left w:val="none" w:sz="0" w:space="0" w:color="auto"/>
                <w:bottom w:val="none" w:sz="0" w:space="0" w:color="auto"/>
                <w:right w:val="none" w:sz="0" w:space="0" w:color="auto"/>
              </w:divBdr>
            </w:div>
            <w:div w:id="459617381">
              <w:marLeft w:val="0"/>
              <w:marRight w:val="0"/>
              <w:marTop w:val="0"/>
              <w:marBottom w:val="0"/>
              <w:divBdr>
                <w:top w:val="none" w:sz="0" w:space="0" w:color="auto"/>
                <w:left w:val="none" w:sz="0" w:space="0" w:color="auto"/>
                <w:bottom w:val="none" w:sz="0" w:space="0" w:color="auto"/>
                <w:right w:val="none" w:sz="0" w:space="0" w:color="auto"/>
              </w:divBdr>
            </w:div>
            <w:div w:id="781077444">
              <w:marLeft w:val="0"/>
              <w:marRight w:val="0"/>
              <w:marTop w:val="0"/>
              <w:marBottom w:val="0"/>
              <w:divBdr>
                <w:top w:val="none" w:sz="0" w:space="0" w:color="auto"/>
                <w:left w:val="none" w:sz="0" w:space="0" w:color="auto"/>
                <w:bottom w:val="none" w:sz="0" w:space="0" w:color="auto"/>
                <w:right w:val="none" w:sz="0" w:space="0" w:color="auto"/>
              </w:divBdr>
            </w:div>
            <w:div w:id="991368069">
              <w:marLeft w:val="0"/>
              <w:marRight w:val="0"/>
              <w:marTop w:val="0"/>
              <w:marBottom w:val="0"/>
              <w:divBdr>
                <w:top w:val="none" w:sz="0" w:space="0" w:color="auto"/>
                <w:left w:val="none" w:sz="0" w:space="0" w:color="auto"/>
                <w:bottom w:val="none" w:sz="0" w:space="0" w:color="auto"/>
                <w:right w:val="none" w:sz="0" w:space="0" w:color="auto"/>
              </w:divBdr>
            </w:div>
            <w:div w:id="1952854528">
              <w:marLeft w:val="0"/>
              <w:marRight w:val="0"/>
              <w:marTop w:val="0"/>
              <w:marBottom w:val="0"/>
              <w:divBdr>
                <w:top w:val="none" w:sz="0" w:space="0" w:color="auto"/>
                <w:left w:val="none" w:sz="0" w:space="0" w:color="auto"/>
                <w:bottom w:val="none" w:sz="0" w:space="0" w:color="auto"/>
                <w:right w:val="none" w:sz="0" w:space="0" w:color="auto"/>
              </w:divBdr>
            </w:div>
            <w:div w:id="1158963828">
              <w:marLeft w:val="0"/>
              <w:marRight w:val="0"/>
              <w:marTop w:val="0"/>
              <w:marBottom w:val="0"/>
              <w:divBdr>
                <w:top w:val="none" w:sz="0" w:space="0" w:color="auto"/>
                <w:left w:val="none" w:sz="0" w:space="0" w:color="auto"/>
                <w:bottom w:val="none" w:sz="0" w:space="0" w:color="auto"/>
                <w:right w:val="none" w:sz="0" w:space="0" w:color="auto"/>
              </w:divBdr>
            </w:div>
            <w:div w:id="421415641">
              <w:marLeft w:val="0"/>
              <w:marRight w:val="0"/>
              <w:marTop w:val="0"/>
              <w:marBottom w:val="0"/>
              <w:divBdr>
                <w:top w:val="none" w:sz="0" w:space="0" w:color="auto"/>
                <w:left w:val="none" w:sz="0" w:space="0" w:color="auto"/>
                <w:bottom w:val="none" w:sz="0" w:space="0" w:color="auto"/>
                <w:right w:val="none" w:sz="0" w:space="0" w:color="auto"/>
              </w:divBdr>
            </w:div>
            <w:div w:id="155150304">
              <w:marLeft w:val="0"/>
              <w:marRight w:val="0"/>
              <w:marTop w:val="0"/>
              <w:marBottom w:val="0"/>
              <w:divBdr>
                <w:top w:val="none" w:sz="0" w:space="0" w:color="auto"/>
                <w:left w:val="none" w:sz="0" w:space="0" w:color="auto"/>
                <w:bottom w:val="none" w:sz="0" w:space="0" w:color="auto"/>
                <w:right w:val="none" w:sz="0" w:space="0" w:color="auto"/>
              </w:divBdr>
            </w:div>
            <w:div w:id="766075399">
              <w:marLeft w:val="0"/>
              <w:marRight w:val="0"/>
              <w:marTop w:val="0"/>
              <w:marBottom w:val="0"/>
              <w:divBdr>
                <w:top w:val="none" w:sz="0" w:space="0" w:color="auto"/>
                <w:left w:val="none" w:sz="0" w:space="0" w:color="auto"/>
                <w:bottom w:val="none" w:sz="0" w:space="0" w:color="auto"/>
                <w:right w:val="none" w:sz="0" w:space="0" w:color="auto"/>
              </w:divBdr>
            </w:div>
            <w:div w:id="1294487241">
              <w:marLeft w:val="0"/>
              <w:marRight w:val="0"/>
              <w:marTop w:val="0"/>
              <w:marBottom w:val="0"/>
              <w:divBdr>
                <w:top w:val="none" w:sz="0" w:space="0" w:color="auto"/>
                <w:left w:val="none" w:sz="0" w:space="0" w:color="auto"/>
                <w:bottom w:val="none" w:sz="0" w:space="0" w:color="auto"/>
                <w:right w:val="none" w:sz="0" w:space="0" w:color="auto"/>
              </w:divBdr>
            </w:div>
            <w:div w:id="242684071">
              <w:marLeft w:val="0"/>
              <w:marRight w:val="0"/>
              <w:marTop w:val="0"/>
              <w:marBottom w:val="0"/>
              <w:divBdr>
                <w:top w:val="none" w:sz="0" w:space="0" w:color="auto"/>
                <w:left w:val="none" w:sz="0" w:space="0" w:color="auto"/>
                <w:bottom w:val="none" w:sz="0" w:space="0" w:color="auto"/>
                <w:right w:val="none" w:sz="0" w:space="0" w:color="auto"/>
              </w:divBdr>
            </w:div>
            <w:div w:id="1444760808">
              <w:marLeft w:val="0"/>
              <w:marRight w:val="0"/>
              <w:marTop w:val="0"/>
              <w:marBottom w:val="0"/>
              <w:divBdr>
                <w:top w:val="none" w:sz="0" w:space="0" w:color="auto"/>
                <w:left w:val="none" w:sz="0" w:space="0" w:color="auto"/>
                <w:bottom w:val="none" w:sz="0" w:space="0" w:color="auto"/>
                <w:right w:val="none" w:sz="0" w:space="0" w:color="auto"/>
              </w:divBdr>
            </w:div>
            <w:div w:id="238709946">
              <w:marLeft w:val="0"/>
              <w:marRight w:val="0"/>
              <w:marTop w:val="0"/>
              <w:marBottom w:val="0"/>
              <w:divBdr>
                <w:top w:val="none" w:sz="0" w:space="0" w:color="auto"/>
                <w:left w:val="none" w:sz="0" w:space="0" w:color="auto"/>
                <w:bottom w:val="none" w:sz="0" w:space="0" w:color="auto"/>
                <w:right w:val="none" w:sz="0" w:space="0" w:color="auto"/>
              </w:divBdr>
            </w:div>
            <w:div w:id="1396661760">
              <w:marLeft w:val="0"/>
              <w:marRight w:val="0"/>
              <w:marTop w:val="0"/>
              <w:marBottom w:val="0"/>
              <w:divBdr>
                <w:top w:val="none" w:sz="0" w:space="0" w:color="auto"/>
                <w:left w:val="none" w:sz="0" w:space="0" w:color="auto"/>
                <w:bottom w:val="none" w:sz="0" w:space="0" w:color="auto"/>
                <w:right w:val="none" w:sz="0" w:space="0" w:color="auto"/>
              </w:divBdr>
            </w:div>
            <w:div w:id="1465922857">
              <w:marLeft w:val="0"/>
              <w:marRight w:val="0"/>
              <w:marTop w:val="0"/>
              <w:marBottom w:val="0"/>
              <w:divBdr>
                <w:top w:val="none" w:sz="0" w:space="0" w:color="auto"/>
                <w:left w:val="none" w:sz="0" w:space="0" w:color="auto"/>
                <w:bottom w:val="none" w:sz="0" w:space="0" w:color="auto"/>
                <w:right w:val="none" w:sz="0" w:space="0" w:color="auto"/>
              </w:divBdr>
            </w:div>
            <w:div w:id="276063982">
              <w:marLeft w:val="0"/>
              <w:marRight w:val="0"/>
              <w:marTop w:val="0"/>
              <w:marBottom w:val="0"/>
              <w:divBdr>
                <w:top w:val="none" w:sz="0" w:space="0" w:color="auto"/>
                <w:left w:val="none" w:sz="0" w:space="0" w:color="auto"/>
                <w:bottom w:val="none" w:sz="0" w:space="0" w:color="auto"/>
                <w:right w:val="none" w:sz="0" w:space="0" w:color="auto"/>
              </w:divBdr>
            </w:div>
            <w:div w:id="1483766460">
              <w:marLeft w:val="0"/>
              <w:marRight w:val="0"/>
              <w:marTop w:val="0"/>
              <w:marBottom w:val="0"/>
              <w:divBdr>
                <w:top w:val="none" w:sz="0" w:space="0" w:color="auto"/>
                <w:left w:val="none" w:sz="0" w:space="0" w:color="auto"/>
                <w:bottom w:val="none" w:sz="0" w:space="0" w:color="auto"/>
                <w:right w:val="none" w:sz="0" w:space="0" w:color="auto"/>
              </w:divBdr>
            </w:div>
            <w:div w:id="658968268">
              <w:marLeft w:val="0"/>
              <w:marRight w:val="0"/>
              <w:marTop w:val="0"/>
              <w:marBottom w:val="0"/>
              <w:divBdr>
                <w:top w:val="none" w:sz="0" w:space="0" w:color="auto"/>
                <w:left w:val="none" w:sz="0" w:space="0" w:color="auto"/>
                <w:bottom w:val="none" w:sz="0" w:space="0" w:color="auto"/>
                <w:right w:val="none" w:sz="0" w:space="0" w:color="auto"/>
              </w:divBdr>
            </w:div>
            <w:div w:id="75733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44624">
      <w:bodyDiv w:val="1"/>
      <w:marLeft w:val="0"/>
      <w:marRight w:val="0"/>
      <w:marTop w:val="0"/>
      <w:marBottom w:val="0"/>
      <w:divBdr>
        <w:top w:val="none" w:sz="0" w:space="0" w:color="auto"/>
        <w:left w:val="none" w:sz="0" w:space="0" w:color="auto"/>
        <w:bottom w:val="none" w:sz="0" w:space="0" w:color="auto"/>
        <w:right w:val="none" w:sz="0" w:space="0" w:color="auto"/>
      </w:divBdr>
      <w:divsChild>
        <w:div w:id="397214160">
          <w:marLeft w:val="0"/>
          <w:marRight w:val="0"/>
          <w:marTop w:val="0"/>
          <w:marBottom w:val="0"/>
          <w:divBdr>
            <w:top w:val="none" w:sz="0" w:space="0" w:color="auto"/>
            <w:left w:val="none" w:sz="0" w:space="0" w:color="auto"/>
            <w:bottom w:val="none" w:sz="0" w:space="0" w:color="auto"/>
            <w:right w:val="none" w:sz="0" w:space="0" w:color="auto"/>
          </w:divBdr>
          <w:divsChild>
            <w:div w:id="37789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0783">
      <w:bodyDiv w:val="1"/>
      <w:marLeft w:val="0"/>
      <w:marRight w:val="0"/>
      <w:marTop w:val="0"/>
      <w:marBottom w:val="0"/>
      <w:divBdr>
        <w:top w:val="none" w:sz="0" w:space="0" w:color="auto"/>
        <w:left w:val="none" w:sz="0" w:space="0" w:color="auto"/>
        <w:bottom w:val="none" w:sz="0" w:space="0" w:color="auto"/>
        <w:right w:val="none" w:sz="0" w:space="0" w:color="auto"/>
      </w:divBdr>
    </w:div>
    <w:div w:id="559441868">
      <w:bodyDiv w:val="1"/>
      <w:marLeft w:val="0"/>
      <w:marRight w:val="0"/>
      <w:marTop w:val="0"/>
      <w:marBottom w:val="0"/>
      <w:divBdr>
        <w:top w:val="none" w:sz="0" w:space="0" w:color="auto"/>
        <w:left w:val="none" w:sz="0" w:space="0" w:color="auto"/>
        <w:bottom w:val="none" w:sz="0" w:space="0" w:color="auto"/>
        <w:right w:val="none" w:sz="0" w:space="0" w:color="auto"/>
      </w:divBdr>
      <w:divsChild>
        <w:div w:id="1312976814">
          <w:marLeft w:val="0"/>
          <w:marRight w:val="0"/>
          <w:marTop w:val="0"/>
          <w:marBottom w:val="0"/>
          <w:divBdr>
            <w:top w:val="none" w:sz="0" w:space="0" w:color="auto"/>
            <w:left w:val="none" w:sz="0" w:space="0" w:color="auto"/>
            <w:bottom w:val="none" w:sz="0" w:space="0" w:color="auto"/>
            <w:right w:val="none" w:sz="0" w:space="0" w:color="auto"/>
          </w:divBdr>
          <w:divsChild>
            <w:div w:id="1649166743">
              <w:marLeft w:val="0"/>
              <w:marRight w:val="0"/>
              <w:marTop w:val="0"/>
              <w:marBottom w:val="0"/>
              <w:divBdr>
                <w:top w:val="none" w:sz="0" w:space="0" w:color="auto"/>
                <w:left w:val="none" w:sz="0" w:space="0" w:color="auto"/>
                <w:bottom w:val="none" w:sz="0" w:space="0" w:color="auto"/>
                <w:right w:val="none" w:sz="0" w:space="0" w:color="auto"/>
              </w:divBdr>
            </w:div>
            <w:div w:id="1161769975">
              <w:marLeft w:val="0"/>
              <w:marRight w:val="0"/>
              <w:marTop w:val="0"/>
              <w:marBottom w:val="0"/>
              <w:divBdr>
                <w:top w:val="none" w:sz="0" w:space="0" w:color="auto"/>
                <w:left w:val="none" w:sz="0" w:space="0" w:color="auto"/>
                <w:bottom w:val="none" w:sz="0" w:space="0" w:color="auto"/>
                <w:right w:val="none" w:sz="0" w:space="0" w:color="auto"/>
              </w:divBdr>
            </w:div>
            <w:div w:id="390033783">
              <w:marLeft w:val="0"/>
              <w:marRight w:val="0"/>
              <w:marTop w:val="0"/>
              <w:marBottom w:val="0"/>
              <w:divBdr>
                <w:top w:val="none" w:sz="0" w:space="0" w:color="auto"/>
                <w:left w:val="none" w:sz="0" w:space="0" w:color="auto"/>
                <w:bottom w:val="none" w:sz="0" w:space="0" w:color="auto"/>
                <w:right w:val="none" w:sz="0" w:space="0" w:color="auto"/>
              </w:divBdr>
            </w:div>
            <w:div w:id="2064985892">
              <w:marLeft w:val="0"/>
              <w:marRight w:val="0"/>
              <w:marTop w:val="0"/>
              <w:marBottom w:val="0"/>
              <w:divBdr>
                <w:top w:val="none" w:sz="0" w:space="0" w:color="auto"/>
                <w:left w:val="none" w:sz="0" w:space="0" w:color="auto"/>
                <w:bottom w:val="none" w:sz="0" w:space="0" w:color="auto"/>
                <w:right w:val="none" w:sz="0" w:space="0" w:color="auto"/>
              </w:divBdr>
            </w:div>
            <w:div w:id="75520607">
              <w:marLeft w:val="0"/>
              <w:marRight w:val="0"/>
              <w:marTop w:val="0"/>
              <w:marBottom w:val="0"/>
              <w:divBdr>
                <w:top w:val="none" w:sz="0" w:space="0" w:color="auto"/>
                <w:left w:val="none" w:sz="0" w:space="0" w:color="auto"/>
                <w:bottom w:val="none" w:sz="0" w:space="0" w:color="auto"/>
                <w:right w:val="none" w:sz="0" w:space="0" w:color="auto"/>
              </w:divBdr>
            </w:div>
            <w:div w:id="590704889">
              <w:marLeft w:val="0"/>
              <w:marRight w:val="0"/>
              <w:marTop w:val="0"/>
              <w:marBottom w:val="0"/>
              <w:divBdr>
                <w:top w:val="none" w:sz="0" w:space="0" w:color="auto"/>
                <w:left w:val="none" w:sz="0" w:space="0" w:color="auto"/>
                <w:bottom w:val="none" w:sz="0" w:space="0" w:color="auto"/>
                <w:right w:val="none" w:sz="0" w:space="0" w:color="auto"/>
              </w:divBdr>
            </w:div>
            <w:div w:id="879125794">
              <w:marLeft w:val="0"/>
              <w:marRight w:val="0"/>
              <w:marTop w:val="0"/>
              <w:marBottom w:val="0"/>
              <w:divBdr>
                <w:top w:val="none" w:sz="0" w:space="0" w:color="auto"/>
                <w:left w:val="none" w:sz="0" w:space="0" w:color="auto"/>
                <w:bottom w:val="none" w:sz="0" w:space="0" w:color="auto"/>
                <w:right w:val="none" w:sz="0" w:space="0" w:color="auto"/>
              </w:divBdr>
            </w:div>
            <w:div w:id="1854958032">
              <w:marLeft w:val="0"/>
              <w:marRight w:val="0"/>
              <w:marTop w:val="0"/>
              <w:marBottom w:val="0"/>
              <w:divBdr>
                <w:top w:val="none" w:sz="0" w:space="0" w:color="auto"/>
                <w:left w:val="none" w:sz="0" w:space="0" w:color="auto"/>
                <w:bottom w:val="none" w:sz="0" w:space="0" w:color="auto"/>
                <w:right w:val="none" w:sz="0" w:space="0" w:color="auto"/>
              </w:divBdr>
            </w:div>
            <w:div w:id="2027055807">
              <w:marLeft w:val="0"/>
              <w:marRight w:val="0"/>
              <w:marTop w:val="0"/>
              <w:marBottom w:val="0"/>
              <w:divBdr>
                <w:top w:val="none" w:sz="0" w:space="0" w:color="auto"/>
                <w:left w:val="none" w:sz="0" w:space="0" w:color="auto"/>
                <w:bottom w:val="none" w:sz="0" w:space="0" w:color="auto"/>
                <w:right w:val="none" w:sz="0" w:space="0" w:color="auto"/>
              </w:divBdr>
            </w:div>
            <w:div w:id="962462653">
              <w:marLeft w:val="0"/>
              <w:marRight w:val="0"/>
              <w:marTop w:val="0"/>
              <w:marBottom w:val="0"/>
              <w:divBdr>
                <w:top w:val="none" w:sz="0" w:space="0" w:color="auto"/>
                <w:left w:val="none" w:sz="0" w:space="0" w:color="auto"/>
                <w:bottom w:val="none" w:sz="0" w:space="0" w:color="auto"/>
                <w:right w:val="none" w:sz="0" w:space="0" w:color="auto"/>
              </w:divBdr>
            </w:div>
            <w:div w:id="1850757624">
              <w:marLeft w:val="0"/>
              <w:marRight w:val="0"/>
              <w:marTop w:val="0"/>
              <w:marBottom w:val="0"/>
              <w:divBdr>
                <w:top w:val="none" w:sz="0" w:space="0" w:color="auto"/>
                <w:left w:val="none" w:sz="0" w:space="0" w:color="auto"/>
                <w:bottom w:val="none" w:sz="0" w:space="0" w:color="auto"/>
                <w:right w:val="none" w:sz="0" w:space="0" w:color="auto"/>
              </w:divBdr>
            </w:div>
            <w:div w:id="627051911">
              <w:marLeft w:val="0"/>
              <w:marRight w:val="0"/>
              <w:marTop w:val="0"/>
              <w:marBottom w:val="0"/>
              <w:divBdr>
                <w:top w:val="none" w:sz="0" w:space="0" w:color="auto"/>
                <w:left w:val="none" w:sz="0" w:space="0" w:color="auto"/>
                <w:bottom w:val="none" w:sz="0" w:space="0" w:color="auto"/>
                <w:right w:val="none" w:sz="0" w:space="0" w:color="auto"/>
              </w:divBdr>
            </w:div>
            <w:div w:id="2088381907">
              <w:marLeft w:val="0"/>
              <w:marRight w:val="0"/>
              <w:marTop w:val="0"/>
              <w:marBottom w:val="0"/>
              <w:divBdr>
                <w:top w:val="none" w:sz="0" w:space="0" w:color="auto"/>
                <w:left w:val="none" w:sz="0" w:space="0" w:color="auto"/>
                <w:bottom w:val="none" w:sz="0" w:space="0" w:color="auto"/>
                <w:right w:val="none" w:sz="0" w:space="0" w:color="auto"/>
              </w:divBdr>
            </w:div>
            <w:div w:id="86463223">
              <w:marLeft w:val="0"/>
              <w:marRight w:val="0"/>
              <w:marTop w:val="0"/>
              <w:marBottom w:val="0"/>
              <w:divBdr>
                <w:top w:val="none" w:sz="0" w:space="0" w:color="auto"/>
                <w:left w:val="none" w:sz="0" w:space="0" w:color="auto"/>
                <w:bottom w:val="none" w:sz="0" w:space="0" w:color="auto"/>
                <w:right w:val="none" w:sz="0" w:space="0" w:color="auto"/>
              </w:divBdr>
            </w:div>
            <w:div w:id="1711029973">
              <w:marLeft w:val="0"/>
              <w:marRight w:val="0"/>
              <w:marTop w:val="0"/>
              <w:marBottom w:val="0"/>
              <w:divBdr>
                <w:top w:val="none" w:sz="0" w:space="0" w:color="auto"/>
                <w:left w:val="none" w:sz="0" w:space="0" w:color="auto"/>
                <w:bottom w:val="none" w:sz="0" w:space="0" w:color="auto"/>
                <w:right w:val="none" w:sz="0" w:space="0" w:color="auto"/>
              </w:divBdr>
            </w:div>
            <w:div w:id="2066639205">
              <w:marLeft w:val="0"/>
              <w:marRight w:val="0"/>
              <w:marTop w:val="0"/>
              <w:marBottom w:val="0"/>
              <w:divBdr>
                <w:top w:val="none" w:sz="0" w:space="0" w:color="auto"/>
                <w:left w:val="none" w:sz="0" w:space="0" w:color="auto"/>
                <w:bottom w:val="none" w:sz="0" w:space="0" w:color="auto"/>
                <w:right w:val="none" w:sz="0" w:space="0" w:color="auto"/>
              </w:divBdr>
            </w:div>
            <w:div w:id="1637445590">
              <w:marLeft w:val="0"/>
              <w:marRight w:val="0"/>
              <w:marTop w:val="0"/>
              <w:marBottom w:val="0"/>
              <w:divBdr>
                <w:top w:val="none" w:sz="0" w:space="0" w:color="auto"/>
                <w:left w:val="none" w:sz="0" w:space="0" w:color="auto"/>
                <w:bottom w:val="none" w:sz="0" w:space="0" w:color="auto"/>
                <w:right w:val="none" w:sz="0" w:space="0" w:color="auto"/>
              </w:divBdr>
            </w:div>
            <w:div w:id="2099399319">
              <w:marLeft w:val="0"/>
              <w:marRight w:val="0"/>
              <w:marTop w:val="0"/>
              <w:marBottom w:val="0"/>
              <w:divBdr>
                <w:top w:val="none" w:sz="0" w:space="0" w:color="auto"/>
                <w:left w:val="none" w:sz="0" w:space="0" w:color="auto"/>
                <w:bottom w:val="none" w:sz="0" w:space="0" w:color="auto"/>
                <w:right w:val="none" w:sz="0" w:space="0" w:color="auto"/>
              </w:divBdr>
            </w:div>
            <w:div w:id="622659064">
              <w:marLeft w:val="0"/>
              <w:marRight w:val="0"/>
              <w:marTop w:val="0"/>
              <w:marBottom w:val="0"/>
              <w:divBdr>
                <w:top w:val="none" w:sz="0" w:space="0" w:color="auto"/>
                <w:left w:val="none" w:sz="0" w:space="0" w:color="auto"/>
                <w:bottom w:val="none" w:sz="0" w:space="0" w:color="auto"/>
                <w:right w:val="none" w:sz="0" w:space="0" w:color="auto"/>
              </w:divBdr>
            </w:div>
            <w:div w:id="306933249">
              <w:marLeft w:val="0"/>
              <w:marRight w:val="0"/>
              <w:marTop w:val="0"/>
              <w:marBottom w:val="0"/>
              <w:divBdr>
                <w:top w:val="none" w:sz="0" w:space="0" w:color="auto"/>
                <w:left w:val="none" w:sz="0" w:space="0" w:color="auto"/>
                <w:bottom w:val="none" w:sz="0" w:space="0" w:color="auto"/>
                <w:right w:val="none" w:sz="0" w:space="0" w:color="auto"/>
              </w:divBdr>
            </w:div>
            <w:div w:id="876620865">
              <w:marLeft w:val="0"/>
              <w:marRight w:val="0"/>
              <w:marTop w:val="0"/>
              <w:marBottom w:val="0"/>
              <w:divBdr>
                <w:top w:val="none" w:sz="0" w:space="0" w:color="auto"/>
                <w:left w:val="none" w:sz="0" w:space="0" w:color="auto"/>
                <w:bottom w:val="none" w:sz="0" w:space="0" w:color="auto"/>
                <w:right w:val="none" w:sz="0" w:space="0" w:color="auto"/>
              </w:divBdr>
            </w:div>
            <w:div w:id="1054694427">
              <w:marLeft w:val="0"/>
              <w:marRight w:val="0"/>
              <w:marTop w:val="0"/>
              <w:marBottom w:val="0"/>
              <w:divBdr>
                <w:top w:val="none" w:sz="0" w:space="0" w:color="auto"/>
                <w:left w:val="none" w:sz="0" w:space="0" w:color="auto"/>
                <w:bottom w:val="none" w:sz="0" w:space="0" w:color="auto"/>
                <w:right w:val="none" w:sz="0" w:space="0" w:color="auto"/>
              </w:divBdr>
            </w:div>
            <w:div w:id="299267270">
              <w:marLeft w:val="0"/>
              <w:marRight w:val="0"/>
              <w:marTop w:val="0"/>
              <w:marBottom w:val="0"/>
              <w:divBdr>
                <w:top w:val="none" w:sz="0" w:space="0" w:color="auto"/>
                <w:left w:val="none" w:sz="0" w:space="0" w:color="auto"/>
                <w:bottom w:val="none" w:sz="0" w:space="0" w:color="auto"/>
                <w:right w:val="none" w:sz="0" w:space="0" w:color="auto"/>
              </w:divBdr>
            </w:div>
            <w:div w:id="1945843991">
              <w:marLeft w:val="0"/>
              <w:marRight w:val="0"/>
              <w:marTop w:val="0"/>
              <w:marBottom w:val="0"/>
              <w:divBdr>
                <w:top w:val="none" w:sz="0" w:space="0" w:color="auto"/>
                <w:left w:val="none" w:sz="0" w:space="0" w:color="auto"/>
                <w:bottom w:val="none" w:sz="0" w:space="0" w:color="auto"/>
                <w:right w:val="none" w:sz="0" w:space="0" w:color="auto"/>
              </w:divBdr>
            </w:div>
            <w:div w:id="915671665">
              <w:marLeft w:val="0"/>
              <w:marRight w:val="0"/>
              <w:marTop w:val="0"/>
              <w:marBottom w:val="0"/>
              <w:divBdr>
                <w:top w:val="none" w:sz="0" w:space="0" w:color="auto"/>
                <w:left w:val="none" w:sz="0" w:space="0" w:color="auto"/>
                <w:bottom w:val="none" w:sz="0" w:space="0" w:color="auto"/>
                <w:right w:val="none" w:sz="0" w:space="0" w:color="auto"/>
              </w:divBdr>
            </w:div>
            <w:div w:id="304816955">
              <w:marLeft w:val="0"/>
              <w:marRight w:val="0"/>
              <w:marTop w:val="0"/>
              <w:marBottom w:val="0"/>
              <w:divBdr>
                <w:top w:val="none" w:sz="0" w:space="0" w:color="auto"/>
                <w:left w:val="none" w:sz="0" w:space="0" w:color="auto"/>
                <w:bottom w:val="none" w:sz="0" w:space="0" w:color="auto"/>
                <w:right w:val="none" w:sz="0" w:space="0" w:color="auto"/>
              </w:divBdr>
            </w:div>
            <w:div w:id="490560001">
              <w:marLeft w:val="0"/>
              <w:marRight w:val="0"/>
              <w:marTop w:val="0"/>
              <w:marBottom w:val="0"/>
              <w:divBdr>
                <w:top w:val="none" w:sz="0" w:space="0" w:color="auto"/>
                <w:left w:val="none" w:sz="0" w:space="0" w:color="auto"/>
                <w:bottom w:val="none" w:sz="0" w:space="0" w:color="auto"/>
                <w:right w:val="none" w:sz="0" w:space="0" w:color="auto"/>
              </w:divBdr>
            </w:div>
            <w:div w:id="2134247290">
              <w:marLeft w:val="0"/>
              <w:marRight w:val="0"/>
              <w:marTop w:val="0"/>
              <w:marBottom w:val="0"/>
              <w:divBdr>
                <w:top w:val="none" w:sz="0" w:space="0" w:color="auto"/>
                <w:left w:val="none" w:sz="0" w:space="0" w:color="auto"/>
                <w:bottom w:val="none" w:sz="0" w:space="0" w:color="auto"/>
                <w:right w:val="none" w:sz="0" w:space="0" w:color="auto"/>
              </w:divBdr>
            </w:div>
            <w:div w:id="1282878662">
              <w:marLeft w:val="0"/>
              <w:marRight w:val="0"/>
              <w:marTop w:val="0"/>
              <w:marBottom w:val="0"/>
              <w:divBdr>
                <w:top w:val="none" w:sz="0" w:space="0" w:color="auto"/>
                <w:left w:val="none" w:sz="0" w:space="0" w:color="auto"/>
                <w:bottom w:val="none" w:sz="0" w:space="0" w:color="auto"/>
                <w:right w:val="none" w:sz="0" w:space="0" w:color="auto"/>
              </w:divBdr>
            </w:div>
            <w:div w:id="988824013">
              <w:marLeft w:val="0"/>
              <w:marRight w:val="0"/>
              <w:marTop w:val="0"/>
              <w:marBottom w:val="0"/>
              <w:divBdr>
                <w:top w:val="none" w:sz="0" w:space="0" w:color="auto"/>
                <w:left w:val="none" w:sz="0" w:space="0" w:color="auto"/>
                <w:bottom w:val="none" w:sz="0" w:space="0" w:color="auto"/>
                <w:right w:val="none" w:sz="0" w:space="0" w:color="auto"/>
              </w:divBdr>
            </w:div>
            <w:div w:id="1795900068">
              <w:marLeft w:val="0"/>
              <w:marRight w:val="0"/>
              <w:marTop w:val="0"/>
              <w:marBottom w:val="0"/>
              <w:divBdr>
                <w:top w:val="none" w:sz="0" w:space="0" w:color="auto"/>
                <w:left w:val="none" w:sz="0" w:space="0" w:color="auto"/>
                <w:bottom w:val="none" w:sz="0" w:space="0" w:color="auto"/>
                <w:right w:val="none" w:sz="0" w:space="0" w:color="auto"/>
              </w:divBdr>
            </w:div>
            <w:div w:id="763920327">
              <w:marLeft w:val="0"/>
              <w:marRight w:val="0"/>
              <w:marTop w:val="0"/>
              <w:marBottom w:val="0"/>
              <w:divBdr>
                <w:top w:val="none" w:sz="0" w:space="0" w:color="auto"/>
                <w:left w:val="none" w:sz="0" w:space="0" w:color="auto"/>
                <w:bottom w:val="none" w:sz="0" w:space="0" w:color="auto"/>
                <w:right w:val="none" w:sz="0" w:space="0" w:color="auto"/>
              </w:divBdr>
            </w:div>
            <w:div w:id="650448163">
              <w:marLeft w:val="0"/>
              <w:marRight w:val="0"/>
              <w:marTop w:val="0"/>
              <w:marBottom w:val="0"/>
              <w:divBdr>
                <w:top w:val="none" w:sz="0" w:space="0" w:color="auto"/>
                <w:left w:val="none" w:sz="0" w:space="0" w:color="auto"/>
                <w:bottom w:val="none" w:sz="0" w:space="0" w:color="auto"/>
                <w:right w:val="none" w:sz="0" w:space="0" w:color="auto"/>
              </w:divBdr>
            </w:div>
            <w:div w:id="347604966">
              <w:marLeft w:val="0"/>
              <w:marRight w:val="0"/>
              <w:marTop w:val="0"/>
              <w:marBottom w:val="0"/>
              <w:divBdr>
                <w:top w:val="none" w:sz="0" w:space="0" w:color="auto"/>
                <w:left w:val="none" w:sz="0" w:space="0" w:color="auto"/>
                <w:bottom w:val="none" w:sz="0" w:space="0" w:color="auto"/>
                <w:right w:val="none" w:sz="0" w:space="0" w:color="auto"/>
              </w:divBdr>
            </w:div>
            <w:div w:id="175047572">
              <w:marLeft w:val="0"/>
              <w:marRight w:val="0"/>
              <w:marTop w:val="0"/>
              <w:marBottom w:val="0"/>
              <w:divBdr>
                <w:top w:val="none" w:sz="0" w:space="0" w:color="auto"/>
                <w:left w:val="none" w:sz="0" w:space="0" w:color="auto"/>
                <w:bottom w:val="none" w:sz="0" w:space="0" w:color="auto"/>
                <w:right w:val="none" w:sz="0" w:space="0" w:color="auto"/>
              </w:divBdr>
            </w:div>
            <w:div w:id="1474983129">
              <w:marLeft w:val="0"/>
              <w:marRight w:val="0"/>
              <w:marTop w:val="0"/>
              <w:marBottom w:val="0"/>
              <w:divBdr>
                <w:top w:val="none" w:sz="0" w:space="0" w:color="auto"/>
                <w:left w:val="none" w:sz="0" w:space="0" w:color="auto"/>
                <w:bottom w:val="none" w:sz="0" w:space="0" w:color="auto"/>
                <w:right w:val="none" w:sz="0" w:space="0" w:color="auto"/>
              </w:divBdr>
            </w:div>
            <w:div w:id="1535458337">
              <w:marLeft w:val="0"/>
              <w:marRight w:val="0"/>
              <w:marTop w:val="0"/>
              <w:marBottom w:val="0"/>
              <w:divBdr>
                <w:top w:val="none" w:sz="0" w:space="0" w:color="auto"/>
                <w:left w:val="none" w:sz="0" w:space="0" w:color="auto"/>
                <w:bottom w:val="none" w:sz="0" w:space="0" w:color="auto"/>
                <w:right w:val="none" w:sz="0" w:space="0" w:color="auto"/>
              </w:divBdr>
            </w:div>
            <w:div w:id="1578662970">
              <w:marLeft w:val="0"/>
              <w:marRight w:val="0"/>
              <w:marTop w:val="0"/>
              <w:marBottom w:val="0"/>
              <w:divBdr>
                <w:top w:val="none" w:sz="0" w:space="0" w:color="auto"/>
                <w:left w:val="none" w:sz="0" w:space="0" w:color="auto"/>
                <w:bottom w:val="none" w:sz="0" w:space="0" w:color="auto"/>
                <w:right w:val="none" w:sz="0" w:space="0" w:color="auto"/>
              </w:divBdr>
            </w:div>
            <w:div w:id="1639065674">
              <w:marLeft w:val="0"/>
              <w:marRight w:val="0"/>
              <w:marTop w:val="0"/>
              <w:marBottom w:val="0"/>
              <w:divBdr>
                <w:top w:val="none" w:sz="0" w:space="0" w:color="auto"/>
                <w:left w:val="none" w:sz="0" w:space="0" w:color="auto"/>
                <w:bottom w:val="none" w:sz="0" w:space="0" w:color="auto"/>
                <w:right w:val="none" w:sz="0" w:space="0" w:color="auto"/>
              </w:divBdr>
            </w:div>
            <w:div w:id="954479064">
              <w:marLeft w:val="0"/>
              <w:marRight w:val="0"/>
              <w:marTop w:val="0"/>
              <w:marBottom w:val="0"/>
              <w:divBdr>
                <w:top w:val="none" w:sz="0" w:space="0" w:color="auto"/>
                <w:left w:val="none" w:sz="0" w:space="0" w:color="auto"/>
                <w:bottom w:val="none" w:sz="0" w:space="0" w:color="auto"/>
                <w:right w:val="none" w:sz="0" w:space="0" w:color="auto"/>
              </w:divBdr>
            </w:div>
            <w:div w:id="977416634">
              <w:marLeft w:val="0"/>
              <w:marRight w:val="0"/>
              <w:marTop w:val="0"/>
              <w:marBottom w:val="0"/>
              <w:divBdr>
                <w:top w:val="none" w:sz="0" w:space="0" w:color="auto"/>
                <w:left w:val="none" w:sz="0" w:space="0" w:color="auto"/>
                <w:bottom w:val="none" w:sz="0" w:space="0" w:color="auto"/>
                <w:right w:val="none" w:sz="0" w:space="0" w:color="auto"/>
              </w:divBdr>
            </w:div>
            <w:div w:id="1147480425">
              <w:marLeft w:val="0"/>
              <w:marRight w:val="0"/>
              <w:marTop w:val="0"/>
              <w:marBottom w:val="0"/>
              <w:divBdr>
                <w:top w:val="none" w:sz="0" w:space="0" w:color="auto"/>
                <w:left w:val="none" w:sz="0" w:space="0" w:color="auto"/>
                <w:bottom w:val="none" w:sz="0" w:space="0" w:color="auto"/>
                <w:right w:val="none" w:sz="0" w:space="0" w:color="auto"/>
              </w:divBdr>
            </w:div>
            <w:div w:id="627249456">
              <w:marLeft w:val="0"/>
              <w:marRight w:val="0"/>
              <w:marTop w:val="0"/>
              <w:marBottom w:val="0"/>
              <w:divBdr>
                <w:top w:val="none" w:sz="0" w:space="0" w:color="auto"/>
                <w:left w:val="none" w:sz="0" w:space="0" w:color="auto"/>
                <w:bottom w:val="none" w:sz="0" w:space="0" w:color="auto"/>
                <w:right w:val="none" w:sz="0" w:space="0" w:color="auto"/>
              </w:divBdr>
            </w:div>
            <w:div w:id="2007434751">
              <w:marLeft w:val="0"/>
              <w:marRight w:val="0"/>
              <w:marTop w:val="0"/>
              <w:marBottom w:val="0"/>
              <w:divBdr>
                <w:top w:val="none" w:sz="0" w:space="0" w:color="auto"/>
                <w:left w:val="none" w:sz="0" w:space="0" w:color="auto"/>
                <w:bottom w:val="none" w:sz="0" w:space="0" w:color="auto"/>
                <w:right w:val="none" w:sz="0" w:space="0" w:color="auto"/>
              </w:divBdr>
            </w:div>
            <w:div w:id="1862891">
              <w:marLeft w:val="0"/>
              <w:marRight w:val="0"/>
              <w:marTop w:val="0"/>
              <w:marBottom w:val="0"/>
              <w:divBdr>
                <w:top w:val="none" w:sz="0" w:space="0" w:color="auto"/>
                <w:left w:val="none" w:sz="0" w:space="0" w:color="auto"/>
                <w:bottom w:val="none" w:sz="0" w:space="0" w:color="auto"/>
                <w:right w:val="none" w:sz="0" w:space="0" w:color="auto"/>
              </w:divBdr>
            </w:div>
            <w:div w:id="529876216">
              <w:marLeft w:val="0"/>
              <w:marRight w:val="0"/>
              <w:marTop w:val="0"/>
              <w:marBottom w:val="0"/>
              <w:divBdr>
                <w:top w:val="none" w:sz="0" w:space="0" w:color="auto"/>
                <w:left w:val="none" w:sz="0" w:space="0" w:color="auto"/>
                <w:bottom w:val="none" w:sz="0" w:space="0" w:color="auto"/>
                <w:right w:val="none" w:sz="0" w:space="0" w:color="auto"/>
              </w:divBdr>
            </w:div>
            <w:div w:id="2049526943">
              <w:marLeft w:val="0"/>
              <w:marRight w:val="0"/>
              <w:marTop w:val="0"/>
              <w:marBottom w:val="0"/>
              <w:divBdr>
                <w:top w:val="none" w:sz="0" w:space="0" w:color="auto"/>
                <w:left w:val="none" w:sz="0" w:space="0" w:color="auto"/>
                <w:bottom w:val="none" w:sz="0" w:space="0" w:color="auto"/>
                <w:right w:val="none" w:sz="0" w:space="0" w:color="auto"/>
              </w:divBdr>
            </w:div>
            <w:div w:id="77945556">
              <w:marLeft w:val="0"/>
              <w:marRight w:val="0"/>
              <w:marTop w:val="0"/>
              <w:marBottom w:val="0"/>
              <w:divBdr>
                <w:top w:val="none" w:sz="0" w:space="0" w:color="auto"/>
                <w:left w:val="none" w:sz="0" w:space="0" w:color="auto"/>
                <w:bottom w:val="none" w:sz="0" w:space="0" w:color="auto"/>
                <w:right w:val="none" w:sz="0" w:space="0" w:color="auto"/>
              </w:divBdr>
            </w:div>
            <w:div w:id="564995859">
              <w:marLeft w:val="0"/>
              <w:marRight w:val="0"/>
              <w:marTop w:val="0"/>
              <w:marBottom w:val="0"/>
              <w:divBdr>
                <w:top w:val="none" w:sz="0" w:space="0" w:color="auto"/>
                <w:left w:val="none" w:sz="0" w:space="0" w:color="auto"/>
                <w:bottom w:val="none" w:sz="0" w:space="0" w:color="auto"/>
                <w:right w:val="none" w:sz="0" w:space="0" w:color="auto"/>
              </w:divBdr>
            </w:div>
            <w:div w:id="518006253">
              <w:marLeft w:val="0"/>
              <w:marRight w:val="0"/>
              <w:marTop w:val="0"/>
              <w:marBottom w:val="0"/>
              <w:divBdr>
                <w:top w:val="none" w:sz="0" w:space="0" w:color="auto"/>
                <w:left w:val="none" w:sz="0" w:space="0" w:color="auto"/>
                <w:bottom w:val="none" w:sz="0" w:space="0" w:color="auto"/>
                <w:right w:val="none" w:sz="0" w:space="0" w:color="auto"/>
              </w:divBdr>
            </w:div>
            <w:div w:id="274410797">
              <w:marLeft w:val="0"/>
              <w:marRight w:val="0"/>
              <w:marTop w:val="0"/>
              <w:marBottom w:val="0"/>
              <w:divBdr>
                <w:top w:val="none" w:sz="0" w:space="0" w:color="auto"/>
                <w:left w:val="none" w:sz="0" w:space="0" w:color="auto"/>
                <w:bottom w:val="none" w:sz="0" w:space="0" w:color="auto"/>
                <w:right w:val="none" w:sz="0" w:space="0" w:color="auto"/>
              </w:divBdr>
            </w:div>
            <w:div w:id="998338972">
              <w:marLeft w:val="0"/>
              <w:marRight w:val="0"/>
              <w:marTop w:val="0"/>
              <w:marBottom w:val="0"/>
              <w:divBdr>
                <w:top w:val="none" w:sz="0" w:space="0" w:color="auto"/>
                <w:left w:val="none" w:sz="0" w:space="0" w:color="auto"/>
                <w:bottom w:val="none" w:sz="0" w:space="0" w:color="auto"/>
                <w:right w:val="none" w:sz="0" w:space="0" w:color="auto"/>
              </w:divBdr>
            </w:div>
            <w:div w:id="613944849">
              <w:marLeft w:val="0"/>
              <w:marRight w:val="0"/>
              <w:marTop w:val="0"/>
              <w:marBottom w:val="0"/>
              <w:divBdr>
                <w:top w:val="none" w:sz="0" w:space="0" w:color="auto"/>
                <w:left w:val="none" w:sz="0" w:space="0" w:color="auto"/>
                <w:bottom w:val="none" w:sz="0" w:space="0" w:color="auto"/>
                <w:right w:val="none" w:sz="0" w:space="0" w:color="auto"/>
              </w:divBdr>
            </w:div>
            <w:div w:id="747849880">
              <w:marLeft w:val="0"/>
              <w:marRight w:val="0"/>
              <w:marTop w:val="0"/>
              <w:marBottom w:val="0"/>
              <w:divBdr>
                <w:top w:val="none" w:sz="0" w:space="0" w:color="auto"/>
                <w:left w:val="none" w:sz="0" w:space="0" w:color="auto"/>
                <w:bottom w:val="none" w:sz="0" w:space="0" w:color="auto"/>
                <w:right w:val="none" w:sz="0" w:space="0" w:color="auto"/>
              </w:divBdr>
            </w:div>
            <w:div w:id="17852174">
              <w:marLeft w:val="0"/>
              <w:marRight w:val="0"/>
              <w:marTop w:val="0"/>
              <w:marBottom w:val="0"/>
              <w:divBdr>
                <w:top w:val="none" w:sz="0" w:space="0" w:color="auto"/>
                <w:left w:val="none" w:sz="0" w:space="0" w:color="auto"/>
                <w:bottom w:val="none" w:sz="0" w:space="0" w:color="auto"/>
                <w:right w:val="none" w:sz="0" w:space="0" w:color="auto"/>
              </w:divBdr>
            </w:div>
            <w:div w:id="680205041">
              <w:marLeft w:val="0"/>
              <w:marRight w:val="0"/>
              <w:marTop w:val="0"/>
              <w:marBottom w:val="0"/>
              <w:divBdr>
                <w:top w:val="none" w:sz="0" w:space="0" w:color="auto"/>
                <w:left w:val="none" w:sz="0" w:space="0" w:color="auto"/>
                <w:bottom w:val="none" w:sz="0" w:space="0" w:color="auto"/>
                <w:right w:val="none" w:sz="0" w:space="0" w:color="auto"/>
              </w:divBdr>
            </w:div>
            <w:div w:id="388771673">
              <w:marLeft w:val="0"/>
              <w:marRight w:val="0"/>
              <w:marTop w:val="0"/>
              <w:marBottom w:val="0"/>
              <w:divBdr>
                <w:top w:val="none" w:sz="0" w:space="0" w:color="auto"/>
                <w:left w:val="none" w:sz="0" w:space="0" w:color="auto"/>
                <w:bottom w:val="none" w:sz="0" w:space="0" w:color="auto"/>
                <w:right w:val="none" w:sz="0" w:space="0" w:color="auto"/>
              </w:divBdr>
            </w:div>
            <w:div w:id="50856482">
              <w:marLeft w:val="0"/>
              <w:marRight w:val="0"/>
              <w:marTop w:val="0"/>
              <w:marBottom w:val="0"/>
              <w:divBdr>
                <w:top w:val="none" w:sz="0" w:space="0" w:color="auto"/>
                <w:left w:val="none" w:sz="0" w:space="0" w:color="auto"/>
                <w:bottom w:val="none" w:sz="0" w:space="0" w:color="auto"/>
                <w:right w:val="none" w:sz="0" w:space="0" w:color="auto"/>
              </w:divBdr>
            </w:div>
            <w:div w:id="1831943493">
              <w:marLeft w:val="0"/>
              <w:marRight w:val="0"/>
              <w:marTop w:val="0"/>
              <w:marBottom w:val="0"/>
              <w:divBdr>
                <w:top w:val="none" w:sz="0" w:space="0" w:color="auto"/>
                <w:left w:val="none" w:sz="0" w:space="0" w:color="auto"/>
                <w:bottom w:val="none" w:sz="0" w:space="0" w:color="auto"/>
                <w:right w:val="none" w:sz="0" w:space="0" w:color="auto"/>
              </w:divBdr>
            </w:div>
            <w:div w:id="411895493">
              <w:marLeft w:val="0"/>
              <w:marRight w:val="0"/>
              <w:marTop w:val="0"/>
              <w:marBottom w:val="0"/>
              <w:divBdr>
                <w:top w:val="none" w:sz="0" w:space="0" w:color="auto"/>
                <w:left w:val="none" w:sz="0" w:space="0" w:color="auto"/>
                <w:bottom w:val="none" w:sz="0" w:space="0" w:color="auto"/>
                <w:right w:val="none" w:sz="0" w:space="0" w:color="auto"/>
              </w:divBdr>
            </w:div>
            <w:div w:id="1003362483">
              <w:marLeft w:val="0"/>
              <w:marRight w:val="0"/>
              <w:marTop w:val="0"/>
              <w:marBottom w:val="0"/>
              <w:divBdr>
                <w:top w:val="none" w:sz="0" w:space="0" w:color="auto"/>
                <w:left w:val="none" w:sz="0" w:space="0" w:color="auto"/>
                <w:bottom w:val="none" w:sz="0" w:space="0" w:color="auto"/>
                <w:right w:val="none" w:sz="0" w:space="0" w:color="auto"/>
              </w:divBdr>
            </w:div>
            <w:div w:id="223878565">
              <w:marLeft w:val="0"/>
              <w:marRight w:val="0"/>
              <w:marTop w:val="0"/>
              <w:marBottom w:val="0"/>
              <w:divBdr>
                <w:top w:val="none" w:sz="0" w:space="0" w:color="auto"/>
                <w:left w:val="none" w:sz="0" w:space="0" w:color="auto"/>
                <w:bottom w:val="none" w:sz="0" w:space="0" w:color="auto"/>
                <w:right w:val="none" w:sz="0" w:space="0" w:color="auto"/>
              </w:divBdr>
            </w:div>
            <w:div w:id="1391734147">
              <w:marLeft w:val="0"/>
              <w:marRight w:val="0"/>
              <w:marTop w:val="0"/>
              <w:marBottom w:val="0"/>
              <w:divBdr>
                <w:top w:val="none" w:sz="0" w:space="0" w:color="auto"/>
                <w:left w:val="none" w:sz="0" w:space="0" w:color="auto"/>
                <w:bottom w:val="none" w:sz="0" w:space="0" w:color="auto"/>
                <w:right w:val="none" w:sz="0" w:space="0" w:color="auto"/>
              </w:divBdr>
            </w:div>
            <w:div w:id="211381047">
              <w:marLeft w:val="0"/>
              <w:marRight w:val="0"/>
              <w:marTop w:val="0"/>
              <w:marBottom w:val="0"/>
              <w:divBdr>
                <w:top w:val="none" w:sz="0" w:space="0" w:color="auto"/>
                <w:left w:val="none" w:sz="0" w:space="0" w:color="auto"/>
                <w:bottom w:val="none" w:sz="0" w:space="0" w:color="auto"/>
                <w:right w:val="none" w:sz="0" w:space="0" w:color="auto"/>
              </w:divBdr>
            </w:div>
            <w:div w:id="1419985387">
              <w:marLeft w:val="0"/>
              <w:marRight w:val="0"/>
              <w:marTop w:val="0"/>
              <w:marBottom w:val="0"/>
              <w:divBdr>
                <w:top w:val="none" w:sz="0" w:space="0" w:color="auto"/>
                <w:left w:val="none" w:sz="0" w:space="0" w:color="auto"/>
                <w:bottom w:val="none" w:sz="0" w:space="0" w:color="auto"/>
                <w:right w:val="none" w:sz="0" w:space="0" w:color="auto"/>
              </w:divBdr>
            </w:div>
            <w:div w:id="2020889830">
              <w:marLeft w:val="0"/>
              <w:marRight w:val="0"/>
              <w:marTop w:val="0"/>
              <w:marBottom w:val="0"/>
              <w:divBdr>
                <w:top w:val="none" w:sz="0" w:space="0" w:color="auto"/>
                <w:left w:val="none" w:sz="0" w:space="0" w:color="auto"/>
                <w:bottom w:val="none" w:sz="0" w:space="0" w:color="auto"/>
                <w:right w:val="none" w:sz="0" w:space="0" w:color="auto"/>
              </w:divBdr>
            </w:div>
            <w:div w:id="295911908">
              <w:marLeft w:val="0"/>
              <w:marRight w:val="0"/>
              <w:marTop w:val="0"/>
              <w:marBottom w:val="0"/>
              <w:divBdr>
                <w:top w:val="none" w:sz="0" w:space="0" w:color="auto"/>
                <w:left w:val="none" w:sz="0" w:space="0" w:color="auto"/>
                <w:bottom w:val="none" w:sz="0" w:space="0" w:color="auto"/>
                <w:right w:val="none" w:sz="0" w:space="0" w:color="auto"/>
              </w:divBdr>
            </w:div>
            <w:div w:id="1504977500">
              <w:marLeft w:val="0"/>
              <w:marRight w:val="0"/>
              <w:marTop w:val="0"/>
              <w:marBottom w:val="0"/>
              <w:divBdr>
                <w:top w:val="none" w:sz="0" w:space="0" w:color="auto"/>
                <w:left w:val="none" w:sz="0" w:space="0" w:color="auto"/>
                <w:bottom w:val="none" w:sz="0" w:space="0" w:color="auto"/>
                <w:right w:val="none" w:sz="0" w:space="0" w:color="auto"/>
              </w:divBdr>
            </w:div>
            <w:div w:id="671685079">
              <w:marLeft w:val="0"/>
              <w:marRight w:val="0"/>
              <w:marTop w:val="0"/>
              <w:marBottom w:val="0"/>
              <w:divBdr>
                <w:top w:val="none" w:sz="0" w:space="0" w:color="auto"/>
                <w:left w:val="none" w:sz="0" w:space="0" w:color="auto"/>
                <w:bottom w:val="none" w:sz="0" w:space="0" w:color="auto"/>
                <w:right w:val="none" w:sz="0" w:space="0" w:color="auto"/>
              </w:divBdr>
            </w:div>
            <w:div w:id="1845125064">
              <w:marLeft w:val="0"/>
              <w:marRight w:val="0"/>
              <w:marTop w:val="0"/>
              <w:marBottom w:val="0"/>
              <w:divBdr>
                <w:top w:val="none" w:sz="0" w:space="0" w:color="auto"/>
                <w:left w:val="none" w:sz="0" w:space="0" w:color="auto"/>
                <w:bottom w:val="none" w:sz="0" w:space="0" w:color="auto"/>
                <w:right w:val="none" w:sz="0" w:space="0" w:color="auto"/>
              </w:divBdr>
            </w:div>
            <w:div w:id="380524474">
              <w:marLeft w:val="0"/>
              <w:marRight w:val="0"/>
              <w:marTop w:val="0"/>
              <w:marBottom w:val="0"/>
              <w:divBdr>
                <w:top w:val="none" w:sz="0" w:space="0" w:color="auto"/>
                <w:left w:val="none" w:sz="0" w:space="0" w:color="auto"/>
                <w:bottom w:val="none" w:sz="0" w:space="0" w:color="auto"/>
                <w:right w:val="none" w:sz="0" w:space="0" w:color="auto"/>
              </w:divBdr>
            </w:div>
            <w:div w:id="194970226">
              <w:marLeft w:val="0"/>
              <w:marRight w:val="0"/>
              <w:marTop w:val="0"/>
              <w:marBottom w:val="0"/>
              <w:divBdr>
                <w:top w:val="none" w:sz="0" w:space="0" w:color="auto"/>
                <w:left w:val="none" w:sz="0" w:space="0" w:color="auto"/>
                <w:bottom w:val="none" w:sz="0" w:space="0" w:color="auto"/>
                <w:right w:val="none" w:sz="0" w:space="0" w:color="auto"/>
              </w:divBdr>
            </w:div>
            <w:div w:id="1774935571">
              <w:marLeft w:val="0"/>
              <w:marRight w:val="0"/>
              <w:marTop w:val="0"/>
              <w:marBottom w:val="0"/>
              <w:divBdr>
                <w:top w:val="none" w:sz="0" w:space="0" w:color="auto"/>
                <w:left w:val="none" w:sz="0" w:space="0" w:color="auto"/>
                <w:bottom w:val="none" w:sz="0" w:space="0" w:color="auto"/>
                <w:right w:val="none" w:sz="0" w:space="0" w:color="auto"/>
              </w:divBdr>
            </w:div>
            <w:div w:id="900024246">
              <w:marLeft w:val="0"/>
              <w:marRight w:val="0"/>
              <w:marTop w:val="0"/>
              <w:marBottom w:val="0"/>
              <w:divBdr>
                <w:top w:val="none" w:sz="0" w:space="0" w:color="auto"/>
                <w:left w:val="none" w:sz="0" w:space="0" w:color="auto"/>
                <w:bottom w:val="none" w:sz="0" w:space="0" w:color="auto"/>
                <w:right w:val="none" w:sz="0" w:space="0" w:color="auto"/>
              </w:divBdr>
            </w:div>
            <w:div w:id="528761185">
              <w:marLeft w:val="0"/>
              <w:marRight w:val="0"/>
              <w:marTop w:val="0"/>
              <w:marBottom w:val="0"/>
              <w:divBdr>
                <w:top w:val="none" w:sz="0" w:space="0" w:color="auto"/>
                <w:left w:val="none" w:sz="0" w:space="0" w:color="auto"/>
                <w:bottom w:val="none" w:sz="0" w:space="0" w:color="auto"/>
                <w:right w:val="none" w:sz="0" w:space="0" w:color="auto"/>
              </w:divBdr>
            </w:div>
            <w:div w:id="1420365291">
              <w:marLeft w:val="0"/>
              <w:marRight w:val="0"/>
              <w:marTop w:val="0"/>
              <w:marBottom w:val="0"/>
              <w:divBdr>
                <w:top w:val="none" w:sz="0" w:space="0" w:color="auto"/>
                <w:left w:val="none" w:sz="0" w:space="0" w:color="auto"/>
                <w:bottom w:val="none" w:sz="0" w:space="0" w:color="auto"/>
                <w:right w:val="none" w:sz="0" w:space="0" w:color="auto"/>
              </w:divBdr>
            </w:div>
            <w:div w:id="2043742097">
              <w:marLeft w:val="0"/>
              <w:marRight w:val="0"/>
              <w:marTop w:val="0"/>
              <w:marBottom w:val="0"/>
              <w:divBdr>
                <w:top w:val="none" w:sz="0" w:space="0" w:color="auto"/>
                <w:left w:val="none" w:sz="0" w:space="0" w:color="auto"/>
                <w:bottom w:val="none" w:sz="0" w:space="0" w:color="auto"/>
                <w:right w:val="none" w:sz="0" w:space="0" w:color="auto"/>
              </w:divBdr>
            </w:div>
            <w:div w:id="1048456948">
              <w:marLeft w:val="0"/>
              <w:marRight w:val="0"/>
              <w:marTop w:val="0"/>
              <w:marBottom w:val="0"/>
              <w:divBdr>
                <w:top w:val="none" w:sz="0" w:space="0" w:color="auto"/>
                <w:left w:val="none" w:sz="0" w:space="0" w:color="auto"/>
                <w:bottom w:val="none" w:sz="0" w:space="0" w:color="auto"/>
                <w:right w:val="none" w:sz="0" w:space="0" w:color="auto"/>
              </w:divBdr>
            </w:div>
            <w:div w:id="1639188440">
              <w:marLeft w:val="0"/>
              <w:marRight w:val="0"/>
              <w:marTop w:val="0"/>
              <w:marBottom w:val="0"/>
              <w:divBdr>
                <w:top w:val="none" w:sz="0" w:space="0" w:color="auto"/>
                <w:left w:val="none" w:sz="0" w:space="0" w:color="auto"/>
                <w:bottom w:val="none" w:sz="0" w:space="0" w:color="auto"/>
                <w:right w:val="none" w:sz="0" w:space="0" w:color="auto"/>
              </w:divBdr>
            </w:div>
            <w:div w:id="1893273743">
              <w:marLeft w:val="0"/>
              <w:marRight w:val="0"/>
              <w:marTop w:val="0"/>
              <w:marBottom w:val="0"/>
              <w:divBdr>
                <w:top w:val="none" w:sz="0" w:space="0" w:color="auto"/>
                <w:left w:val="none" w:sz="0" w:space="0" w:color="auto"/>
                <w:bottom w:val="none" w:sz="0" w:space="0" w:color="auto"/>
                <w:right w:val="none" w:sz="0" w:space="0" w:color="auto"/>
              </w:divBdr>
            </w:div>
            <w:div w:id="1535266392">
              <w:marLeft w:val="0"/>
              <w:marRight w:val="0"/>
              <w:marTop w:val="0"/>
              <w:marBottom w:val="0"/>
              <w:divBdr>
                <w:top w:val="none" w:sz="0" w:space="0" w:color="auto"/>
                <w:left w:val="none" w:sz="0" w:space="0" w:color="auto"/>
                <w:bottom w:val="none" w:sz="0" w:space="0" w:color="auto"/>
                <w:right w:val="none" w:sz="0" w:space="0" w:color="auto"/>
              </w:divBdr>
            </w:div>
            <w:div w:id="345637540">
              <w:marLeft w:val="0"/>
              <w:marRight w:val="0"/>
              <w:marTop w:val="0"/>
              <w:marBottom w:val="0"/>
              <w:divBdr>
                <w:top w:val="none" w:sz="0" w:space="0" w:color="auto"/>
                <w:left w:val="none" w:sz="0" w:space="0" w:color="auto"/>
                <w:bottom w:val="none" w:sz="0" w:space="0" w:color="auto"/>
                <w:right w:val="none" w:sz="0" w:space="0" w:color="auto"/>
              </w:divBdr>
            </w:div>
            <w:div w:id="1496723641">
              <w:marLeft w:val="0"/>
              <w:marRight w:val="0"/>
              <w:marTop w:val="0"/>
              <w:marBottom w:val="0"/>
              <w:divBdr>
                <w:top w:val="none" w:sz="0" w:space="0" w:color="auto"/>
                <w:left w:val="none" w:sz="0" w:space="0" w:color="auto"/>
                <w:bottom w:val="none" w:sz="0" w:space="0" w:color="auto"/>
                <w:right w:val="none" w:sz="0" w:space="0" w:color="auto"/>
              </w:divBdr>
            </w:div>
            <w:div w:id="996689606">
              <w:marLeft w:val="0"/>
              <w:marRight w:val="0"/>
              <w:marTop w:val="0"/>
              <w:marBottom w:val="0"/>
              <w:divBdr>
                <w:top w:val="none" w:sz="0" w:space="0" w:color="auto"/>
                <w:left w:val="none" w:sz="0" w:space="0" w:color="auto"/>
                <w:bottom w:val="none" w:sz="0" w:space="0" w:color="auto"/>
                <w:right w:val="none" w:sz="0" w:space="0" w:color="auto"/>
              </w:divBdr>
            </w:div>
            <w:div w:id="786697406">
              <w:marLeft w:val="0"/>
              <w:marRight w:val="0"/>
              <w:marTop w:val="0"/>
              <w:marBottom w:val="0"/>
              <w:divBdr>
                <w:top w:val="none" w:sz="0" w:space="0" w:color="auto"/>
                <w:left w:val="none" w:sz="0" w:space="0" w:color="auto"/>
                <w:bottom w:val="none" w:sz="0" w:space="0" w:color="auto"/>
                <w:right w:val="none" w:sz="0" w:space="0" w:color="auto"/>
              </w:divBdr>
            </w:div>
            <w:div w:id="1433553067">
              <w:marLeft w:val="0"/>
              <w:marRight w:val="0"/>
              <w:marTop w:val="0"/>
              <w:marBottom w:val="0"/>
              <w:divBdr>
                <w:top w:val="none" w:sz="0" w:space="0" w:color="auto"/>
                <w:left w:val="none" w:sz="0" w:space="0" w:color="auto"/>
                <w:bottom w:val="none" w:sz="0" w:space="0" w:color="auto"/>
                <w:right w:val="none" w:sz="0" w:space="0" w:color="auto"/>
              </w:divBdr>
            </w:div>
            <w:div w:id="1415588038">
              <w:marLeft w:val="0"/>
              <w:marRight w:val="0"/>
              <w:marTop w:val="0"/>
              <w:marBottom w:val="0"/>
              <w:divBdr>
                <w:top w:val="none" w:sz="0" w:space="0" w:color="auto"/>
                <w:left w:val="none" w:sz="0" w:space="0" w:color="auto"/>
                <w:bottom w:val="none" w:sz="0" w:space="0" w:color="auto"/>
                <w:right w:val="none" w:sz="0" w:space="0" w:color="auto"/>
              </w:divBdr>
            </w:div>
            <w:div w:id="1363894657">
              <w:marLeft w:val="0"/>
              <w:marRight w:val="0"/>
              <w:marTop w:val="0"/>
              <w:marBottom w:val="0"/>
              <w:divBdr>
                <w:top w:val="none" w:sz="0" w:space="0" w:color="auto"/>
                <w:left w:val="none" w:sz="0" w:space="0" w:color="auto"/>
                <w:bottom w:val="none" w:sz="0" w:space="0" w:color="auto"/>
                <w:right w:val="none" w:sz="0" w:space="0" w:color="auto"/>
              </w:divBdr>
            </w:div>
            <w:div w:id="1029919232">
              <w:marLeft w:val="0"/>
              <w:marRight w:val="0"/>
              <w:marTop w:val="0"/>
              <w:marBottom w:val="0"/>
              <w:divBdr>
                <w:top w:val="none" w:sz="0" w:space="0" w:color="auto"/>
                <w:left w:val="none" w:sz="0" w:space="0" w:color="auto"/>
                <w:bottom w:val="none" w:sz="0" w:space="0" w:color="auto"/>
                <w:right w:val="none" w:sz="0" w:space="0" w:color="auto"/>
              </w:divBdr>
            </w:div>
            <w:div w:id="1821994299">
              <w:marLeft w:val="0"/>
              <w:marRight w:val="0"/>
              <w:marTop w:val="0"/>
              <w:marBottom w:val="0"/>
              <w:divBdr>
                <w:top w:val="none" w:sz="0" w:space="0" w:color="auto"/>
                <w:left w:val="none" w:sz="0" w:space="0" w:color="auto"/>
                <w:bottom w:val="none" w:sz="0" w:space="0" w:color="auto"/>
                <w:right w:val="none" w:sz="0" w:space="0" w:color="auto"/>
              </w:divBdr>
            </w:div>
            <w:div w:id="539129470">
              <w:marLeft w:val="0"/>
              <w:marRight w:val="0"/>
              <w:marTop w:val="0"/>
              <w:marBottom w:val="0"/>
              <w:divBdr>
                <w:top w:val="none" w:sz="0" w:space="0" w:color="auto"/>
                <w:left w:val="none" w:sz="0" w:space="0" w:color="auto"/>
                <w:bottom w:val="none" w:sz="0" w:space="0" w:color="auto"/>
                <w:right w:val="none" w:sz="0" w:space="0" w:color="auto"/>
              </w:divBdr>
            </w:div>
            <w:div w:id="1796026508">
              <w:marLeft w:val="0"/>
              <w:marRight w:val="0"/>
              <w:marTop w:val="0"/>
              <w:marBottom w:val="0"/>
              <w:divBdr>
                <w:top w:val="none" w:sz="0" w:space="0" w:color="auto"/>
                <w:left w:val="none" w:sz="0" w:space="0" w:color="auto"/>
                <w:bottom w:val="none" w:sz="0" w:space="0" w:color="auto"/>
                <w:right w:val="none" w:sz="0" w:space="0" w:color="auto"/>
              </w:divBdr>
            </w:div>
            <w:div w:id="37826502">
              <w:marLeft w:val="0"/>
              <w:marRight w:val="0"/>
              <w:marTop w:val="0"/>
              <w:marBottom w:val="0"/>
              <w:divBdr>
                <w:top w:val="none" w:sz="0" w:space="0" w:color="auto"/>
                <w:left w:val="none" w:sz="0" w:space="0" w:color="auto"/>
                <w:bottom w:val="none" w:sz="0" w:space="0" w:color="auto"/>
                <w:right w:val="none" w:sz="0" w:space="0" w:color="auto"/>
              </w:divBdr>
            </w:div>
            <w:div w:id="1725057370">
              <w:marLeft w:val="0"/>
              <w:marRight w:val="0"/>
              <w:marTop w:val="0"/>
              <w:marBottom w:val="0"/>
              <w:divBdr>
                <w:top w:val="none" w:sz="0" w:space="0" w:color="auto"/>
                <w:left w:val="none" w:sz="0" w:space="0" w:color="auto"/>
                <w:bottom w:val="none" w:sz="0" w:space="0" w:color="auto"/>
                <w:right w:val="none" w:sz="0" w:space="0" w:color="auto"/>
              </w:divBdr>
            </w:div>
            <w:div w:id="357396317">
              <w:marLeft w:val="0"/>
              <w:marRight w:val="0"/>
              <w:marTop w:val="0"/>
              <w:marBottom w:val="0"/>
              <w:divBdr>
                <w:top w:val="none" w:sz="0" w:space="0" w:color="auto"/>
                <w:left w:val="none" w:sz="0" w:space="0" w:color="auto"/>
                <w:bottom w:val="none" w:sz="0" w:space="0" w:color="auto"/>
                <w:right w:val="none" w:sz="0" w:space="0" w:color="auto"/>
              </w:divBdr>
            </w:div>
            <w:div w:id="1976448855">
              <w:marLeft w:val="0"/>
              <w:marRight w:val="0"/>
              <w:marTop w:val="0"/>
              <w:marBottom w:val="0"/>
              <w:divBdr>
                <w:top w:val="none" w:sz="0" w:space="0" w:color="auto"/>
                <w:left w:val="none" w:sz="0" w:space="0" w:color="auto"/>
                <w:bottom w:val="none" w:sz="0" w:space="0" w:color="auto"/>
                <w:right w:val="none" w:sz="0" w:space="0" w:color="auto"/>
              </w:divBdr>
            </w:div>
            <w:div w:id="570163749">
              <w:marLeft w:val="0"/>
              <w:marRight w:val="0"/>
              <w:marTop w:val="0"/>
              <w:marBottom w:val="0"/>
              <w:divBdr>
                <w:top w:val="none" w:sz="0" w:space="0" w:color="auto"/>
                <w:left w:val="none" w:sz="0" w:space="0" w:color="auto"/>
                <w:bottom w:val="none" w:sz="0" w:space="0" w:color="auto"/>
                <w:right w:val="none" w:sz="0" w:space="0" w:color="auto"/>
              </w:divBdr>
            </w:div>
            <w:div w:id="1416395455">
              <w:marLeft w:val="0"/>
              <w:marRight w:val="0"/>
              <w:marTop w:val="0"/>
              <w:marBottom w:val="0"/>
              <w:divBdr>
                <w:top w:val="none" w:sz="0" w:space="0" w:color="auto"/>
                <w:left w:val="none" w:sz="0" w:space="0" w:color="auto"/>
                <w:bottom w:val="none" w:sz="0" w:space="0" w:color="auto"/>
                <w:right w:val="none" w:sz="0" w:space="0" w:color="auto"/>
              </w:divBdr>
            </w:div>
            <w:div w:id="329648062">
              <w:marLeft w:val="0"/>
              <w:marRight w:val="0"/>
              <w:marTop w:val="0"/>
              <w:marBottom w:val="0"/>
              <w:divBdr>
                <w:top w:val="none" w:sz="0" w:space="0" w:color="auto"/>
                <w:left w:val="none" w:sz="0" w:space="0" w:color="auto"/>
                <w:bottom w:val="none" w:sz="0" w:space="0" w:color="auto"/>
                <w:right w:val="none" w:sz="0" w:space="0" w:color="auto"/>
              </w:divBdr>
            </w:div>
            <w:div w:id="115298032">
              <w:marLeft w:val="0"/>
              <w:marRight w:val="0"/>
              <w:marTop w:val="0"/>
              <w:marBottom w:val="0"/>
              <w:divBdr>
                <w:top w:val="none" w:sz="0" w:space="0" w:color="auto"/>
                <w:left w:val="none" w:sz="0" w:space="0" w:color="auto"/>
                <w:bottom w:val="none" w:sz="0" w:space="0" w:color="auto"/>
                <w:right w:val="none" w:sz="0" w:space="0" w:color="auto"/>
              </w:divBdr>
            </w:div>
            <w:div w:id="1617328274">
              <w:marLeft w:val="0"/>
              <w:marRight w:val="0"/>
              <w:marTop w:val="0"/>
              <w:marBottom w:val="0"/>
              <w:divBdr>
                <w:top w:val="none" w:sz="0" w:space="0" w:color="auto"/>
                <w:left w:val="none" w:sz="0" w:space="0" w:color="auto"/>
                <w:bottom w:val="none" w:sz="0" w:space="0" w:color="auto"/>
                <w:right w:val="none" w:sz="0" w:space="0" w:color="auto"/>
              </w:divBdr>
            </w:div>
            <w:div w:id="465777454">
              <w:marLeft w:val="0"/>
              <w:marRight w:val="0"/>
              <w:marTop w:val="0"/>
              <w:marBottom w:val="0"/>
              <w:divBdr>
                <w:top w:val="none" w:sz="0" w:space="0" w:color="auto"/>
                <w:left w:val="none" w:sz="0" w:space="0" w:color="auto"/>
                <w:bottom w:val="none" w:sz="0" w:space="0" w:color="auto"/>
                <w:right w:val="none" w:sz="0" w:space="0" w:color="auto"/>
              </w:divBdr>
            </w:div>
            <w:div w:id="2036150857">
              <w:marLeft w:val="0"/>
              <w:marRight w:val="0"/>
              <w:marTop w:val="0"/>
              <w:marBottom w:val="0"/>
              <w:divBdr>
                <w:top w:val="none" w:sz="0" w:space="0" w:color="auto"/>
                <w:left w:val="none" w:sz="0" w:space="0" w:color="auto"/>
                <w:bottom w:val="none" w:sz="0" w:space="0" w:color="auto"/>
                <w:right w:val="none" w:sz="0" w:space="0" w:color="auto"/>
              </w:divBdr>
            </w:div>
            <w:div w:id="661936348">
              <w:marLeft w:val="0"/>
              <w:marRight w:val="0"/>
              <w:marTop w:val="0"/>
              <w:marBottom w:val="0"/>
              <w:divBdr>
                <w:top w:val="none" w:sz="0" w:space="0" w:color="auto"/>
                <w:left w:val="none" w:sz="0" w:space="0" w:color="auto"/>
                <w:bottom w:val="none" w:sz="0" w:space="0" w:color="auto"/>
                <w:right w:val="none" w:sz="0" w:space="0" w:color="auto"/>
              </w:divBdr>
            </w:div>
            <w:div w:id="132799358">
              <w:marLeft w:val="0"/>
              <w:marRight w:val="0"/>
              <w:marTop w:val="0"/>
              <w:marBottom w:val="0"/>
              <w:divBdr>
                <w:top w:val="none" w:sz="0" w:space="0" w:color="auto"/>
                <w:left w:val="none" w:sz="0" w:space="0" w:color="auto"/>
                <w:bottom w:val="none" w:sz="0" w:space="0" w:color="auto"/>
                <w:right w:val="none" w:sz="0" w:space="0" w:color="auto"/>
              </w:divBdr>
            </w:div>
            <w:div w:id="152066352">
              <w:marLeft w:val="0"/>
              <w:marRight w:val="0"/>
              <w:marTop w:val="0"/>
              <w:marBottom w:val="0"/>
              <w:divBdr>
                <w:top w:val="none" w:sz="0" w:space="0" w:color="auto"/>
                <w:left w:val="none" w:sz="0" w:space="0" w:color="auto"/>
                <w:bottom w:val="none" w:sz="0" w:space="0" w:color="auto"/>
                <w:right w:val="none" w:sz="0" w:space="0" w:color="auto"/>
              </w:divBdr>
            </w:div>
            <w:div w:id="736973331">
              <w:marLeft w:val="0"/>
              <w:marRight w:val="0"/>
              <w:marTop w:val="0"/>
              <w:marBottom w:val="0"/>
              <w:divBdr>
                <w:top w:val="none" w:sz="0" w:space="0" w:color="auto"/>
                <w:left w:val="none" w:sz="0" w:space="0" w:color="auto"/>
                <w:bottom w:val="none" w:sz="0" w:space="0" w:color="auto"/>
                <w:right w:val="none" w:sz="0" w:space="0" w:color="auto"/>
              </w:divBdr>
            </w:div>
            <w:div w:id="947277642">
              <w:marLeft w:val="0"/>
              <w:marRight w:val="0"/>
              <w:marTop w:val="0"/>
              <w:marBottom w:val="0"/>
              <w:divBdr>
                <w:top w:val="none" w:sz="0" w:space="0" w:color="auto"/>
                <w:left w:val="none" w:sz="0" w:space="0" w:color="auto"/>
                <w:bottom w:val="none" w:sz="0" w:space="0" w:color="auto"/>
                <w:right w:val="none" w:sz="0" w:space="0" w:color="auto"/>
              </w:divBdr>
            </w:div>
            <w:div w:id="1739015057">
              <w:marLeft w:val="0"/>
              <w:marRight w:val="0"/>
              <w:marTop w:val="0"/>
              <w:marBottom w:val="0"/>
              <w:divBdr>
                <w:top w:val="none" w:sz="0" w:space="0" w:color="auto"/>
                <w:left w:val="none" w:sz="0" w:space="0" w:color="auto"/>
                <w:bottom w:val="none" w:sz="0" w:space="0" w:color="auto"/>
                <w:right w:val="none" w:sz="0" w:space="0" w:color="auto"/>
              </w:divBdr>
            </w:div>
            <w:div w:id="977153641">
              <w:marLeft w:val="0"/>
              <w:marRight w:val="0"/>
              <w:marTop w:val="0"/>
              <w:marBottom w:val="0"/>
              <w:divBdr>
                <w:top w:val="none" w:sz="0" w:space="0" w:color="auto"/>
                <w:left w:val="none" w:sz="0" w:space="0" w:color="auto"/>
                <w:bottom w:val="none" w:sz="0" w:space="0" w:color="auto"/>
                <w:right w:val="none" w:sz="0" w:space="0" w:color="auto"/>
              </w:divBdr>
            </w:div>
            <w:div w:id="2016112127">
              <w:marLeft w:val="0"/>
              <w:marRight w:val="0"/>
              <w:marTop w:val="0"/>
              <w:marBottom w:val="0"/>
              <w:divBdr>
                <w:top w:val="none" w:sz="0" w:space="0" w:color="auto"/>
                <w:left w:val="none" w:sz="0" w:space="0" w:color="auto"/>
                <w:bottom w:val="none" w:sz="0" w:space="0" w:color="auto"/>
                <w:right w:val="none" w:sz="0" w:space="0" w:color="auto"/>
              </w:divBdr>
            </w:div>
            <w:div w:id="2013019973">
              <w:marLeft w:val="0"/>
              <w:marRight w:val="0"/>
              <w:marTop w:val="0"/>
              <w:marBottom w:val="0"/>
              <w:divBdr>
                <w:top w:val="none" w:sz="0" w:space="0" w:color="auto"/>
                <w:left w:val="none" w:sz="0" w:space="0" w:color="auto"/>
                <w:bottom w:val="none" w:sz="0" w:space="0" w:color="auto"/>
                <w:right w:val="none" w:sz="0" w:space="0" w:color="auto"/>
              </w:divBdr>
            </w:div>
            <w:div w:id="1511792986">
              <w:marLeft w:val="0"/>
              <w:marRight w:val="0"/>
              <w:marTop w:val="0"/>
              <w:marBottom w:val="0"/>
              <w:divBdr>
                <w:top w:val="none" w:sz="0" w:space="0" w:color="auto"/>
                <w:left w:val="none" w:sz="0" w:space="0" w:color="auto"/>
                <w:bottom w:val="none" w:sz="0" w:space="0" w:color="auto"/>
                <w:right w:val="none" w:sz="0" w:space="0" w:color="auto"/>
              </w:divBdr>
            </w:div>
            <w:div w:id="190648107">
              <w:marLeft w:val="0"/>
              <w:marRight w:val="0"/>
              <w:marTop w:val="0"/>
              <w:marBottom w:val="0"/>
              <w:divBdr>
                <w:top w:val="none" w:sz="0" w:space="0" w:color="auto"/>
                <w:left w:val="none" w:sz="0" w:space="0" w:color="auto"/>
                <w:bottom w:val="none" w:sz="0" w:space="0" w:color="auto"/>
                <w:right w:val="none" w:sz="0" w:space="0" w:color="auto"/>
              </w:divBdr>
            </w:div>
            <w:div w:id="1796829179">
              <w:marLeft w:val="0"/>
              <w:marRight w:val="0"/>
              <w:marTop w:val="0"/>
              <w:marBottom w:val="0"/>
              <w:divBdr>
                <w:top w:val="none" w:sz="0" w:space="0" w:color="auto"/>
                <w:left w:val="none" w:sz="0" w:space="0" w:color="auto"/>
                <w:bottom w:val="none" w:sz="0" w:space="0" w:color="auto"/>
                <w:right w:val="none" w:sz="0" w:space="0" w:color="auto"/>
              </w:divBdr>
            </w:div>
            <w:div w:id="164366666">
              <w:marLeft w:val="0"/>
              <w:marRight w:val="0"/>
              <w:marTop w:val="0"/>
              <w:marBottom w:val="0"/>
              <w:divBdr>
                <w:top w:val="none" w:sz="0" w:space="0" w:color="auto"/>
                <w:left w:val="none" w:sz="0" w:space="0" w:color="auto"/>
                <w:bottom w:val="none" w:sz="0" w:space="0" w:color="auto"/>
                <w:right w:val="none" w:sz="0" w:space="0" w:color="auto"/>
              </w:divBdr>
            </w:div>
            <w:div w:id="1505513096">
              <w:marLeft w:val="0"/>
              <w:marRight w:val="0"/>
              <w:marTop w:val="0"/>
              <w:marBottom w:val="0"/>
              <w:divBdr>
                <w:top w:val="none" w:sz="0" w:space="0" w:color="auto"/>
                <w:left w:val="none" w:sz="0" w:space="0" w:color="auto"/>
                <w:bottom w:val="none" w:sz="0" w:space="0" w:color="auto"/>
                <w:right w:val="none" w:sz="0" w:space="0" w:color="auto"/>
              </w:divBdr>
            </w:div>
            <w:div w:id="1251501327">
              <w:marLeft w:val="0"/>
              <w:marRight w:val="0"/>
              <w:marTop w:val="0"/>
              <w:marBottom w:val="0"/>
              <w:divBdr>
                <w:top w:val="none" w:sz="0" w:space="0" w:color="auto"/>
                <w:left w:val="none" w:sz="0" w:space="0" w:color="auto"/>
                <w:bottom w:val="none" w:sz="0" w:space="0" w:color="auto"/>
                <w:right w:val="none" w:sz="0" w:space="0" w:color="auto"/>
              </w:divBdr>
            </w:div>
            <w:div w:id="155146490">
              <w:marLeft w:val="0"/>
              <w:marRight w:val="0"/>
              <w:marTop w:val="0"/>
              <w:marBottom w:val="0"/>
              <w:divBdr>
                <w:top w:val="none" w:sz="0" w:space="0" w:color="auto"/>
                <w:left w:val="none" w:sz="0" w:space="0" w:color="auto"/>
                <w:bottom w:val="none" w:sz="0" w:space="0" w:color="auto"/>
                <w:right w:val="none" w:sz="0" w:space="0" w:color="auto"/>
              </w:divBdr>
            </w:div>
            <w:div w:id="342897364">
              <w:marLeft w:val="0"/>
              <w:marRight w:val="0"/>
              <w:marTop w:val="0"/>
              <w:marBottom w:val="0"/>
              <w:divBdr>
                <w:top w:val="none" w:sz="0" w:space="0" w:color="auto"/>
                <w:left w:val="none" w:sz="0" w:space="0" w:color="auto"/>
                <w:bottom w:val="none" w:sz="0" w:space="0" w:color="auto"/>
                <w:right w:val="none" w:sz="0" w:space="0" w:color="auto"/>
              </w:divBdr>
            </w:div>
            <w:div w:id="279335844">
              <w:marLeft w:val="0"/>
              <w:marRight w:val="0"/>
              <w:marTop w:val="0"/>
              <w:marBottom w:val="0"/>
              <w:divBdr>
                <w:top w:val="none" w:sz="0" w:space="0" w:color="auto"/>
                <w:left w:val="none" w:sz="0" w:space="0" w:color="auto"/>
                <w:bottom w:val="none" w:sz="0" w:space="0" w:color="auto"/>
                <w:right w:val="none" w:sz="0" w:space="0" w:color="auto"/>
              </w:divBdr>
            </w:div>
            <w:div w:id="1798838799">
              <w:marLeft w:val="0"/>
              <w:marRight w:val="0"/>
              <w:marTop w:val="0"/>
              <w:marBottom w:val="0"/>
              <w:divBdr>
                <w:top w:val="none" w:sz="0" w:space="0" w:color="auto"/>
                <w:left w:val="none" w:sz="0" w:space="0" w:color="auto"/>
                <w:bottom w:val="none" w:sz="0" w:space="0" w:color="auto"/>
                <w:right w:val="none" w:sz="0" w:space="0" w:color="auto"/>
              </w:divBdr>
            </w:div>
            <w:div w:id="1108039448">
              <w:marLeft w:val="0"/>
              <w:marRight w:val="0"/>
              <w:marTop w:val="0"/>
              <w:marBottom w:val="0"/>
              <w:divBdr>
                <w:top w:val="none" w:sz="0" w:space="0" w:color="auto"/>
                <w:left w:val="none" w:sz="0" w:space="0" w:color="auto"/>
                <w:bottom w:val="none" w:sz="0" w:space="0" w:color="auto"/>
                <w:right w:val="none" w:sz="0" w:space="0" w:color="auto"/>
              </w:divBdr>
            </w:div>
            <w:div w:id="1218856091">
              <w:marLeft w:val="0"/>
              <w:marRight w:val="0"/>
              <w:marTop w:val="0"/>
              <w:marBottom w:val="0"/>
              <w:divBdr>
                <w:top w:val="none" w:sz="0" w:space="0" w:color="auto"/>
                <w:left w:val="none" w:sz="0" w:space="0" w:color="auto"/>
                <w:bottom w:val="none" w:sz="0" w:space="0" w:color="auto"/>
                <w:right w:val="none" w:sz="0" w:space="0" w:color="auto"/>
              </w:divBdr>
            </w:div>
            <w:div w:id="479806951">
              <w:marLeft w:val="0"/>
              <w:marRight w:val="0"/>
              <w:marTop w:val="0"/>
              <w:marBottom w:val="0"/>
              <w:divBdr>
                <w:top w:val="none" w:sz="0" w:space="0" w:color="auto"/>
                <w:left w:val="none" w:sz="0" w:space="0" w:color="auto"/>
                <w:bottom w:val="none" w:sz="0" w:space="0" w:color="auto"/>
                <w:right w:val="none" w:sz="0" w:space="0" w:color="auto"/>
              </w:divBdr>
            </w:div>
            <w:div w:id="1117993368">
              <w:marLeft w:val="0"/>
              <w:marRight w:val="0"/>
              <w:marTop w:val="0"/>
              <w:marBottom w:val="0"/>
              <w:divBdr>
                <w:top w:val="none" w:sz="0" w:space="0" w:color="auto"/>
                <w:left w:val="none" w:sz="0" w:space="0" w:color="auto"/>
                <w:bottom w:val="none" w:sz="0" w:space="0" w:color="auto"/>
                <w:right w:val="none" w:sz="0" w:space="0" w:color="auto"/>
              </w:divBdr>
            </w:div>
            <w:div w:id="433400272">
              <w:marLeft w:val="0"/>
              <w:marRight w:val="0"/>
              <w:marTop w:val="0"/>
              <w:marBottom w:val="0"/>
              <w:divBdr>
                <w:top w:val="none" w:sz="0" w:space="0" w:color="auto"/>
                <w:left w:val="none" w:sz="0" w:space="0" w:color="auto"/>
                <w:bottom w:val="none" w:sz="0" w:space="0" w:color="auto"/>
                <w:right w:val="none" w:sz="0" w:space="0" w:color="auto"/>
              </w:divBdr>
            </w:div>
            <w:div w:id="546914398">
              <w:marLeft w:val="0"/>
              <w:marRight w:val="0"/>
              <w:marTop w:val="0"/>
              <w:marBottom w:val="0"/>
              <w:divBdr>
                <w:top w:val="none" w:sz="0" w:space="0" w:color="auto"/>
                <w:left w:val="none" w:sz="0" w:space="0" w:color="auto"/>
                <w:bottom w:val="none" w:sz="0" w:space="0" w:color="auto"/>
                <w:right w:val="none" w:sz="0" w:space="0" w:color="auto"/>
              </w:divBdr>
            </w:div>
            <w:div w:id="1642885217">
              <w:marLeft w:val="0"/>
              <w:marRight w:val="0"/>
              <w:marTop w:val="0"/>
              <w:marBottom w:val="0"/>
              <w:divBdr>
                <w:top w:val="none" w:sz="0" w:space="0" w:color="auto"/>
                <w:left w:val="none" w:sz="0" w:space="0" w:color="auto"/>
                <w:bottom w:val="none" w:sz="0" w:space="0" w:color="auto"/>
                <w:right w:val="none" w:sz="0" w:space="0" w:color="auto"/>
              </w:divBdr>
            </w:div>
            <w:div w:id="1957443933">
              <w:marLeft w:val="0"/>
              <w:marRight w:val="0"/>
              <w:marTop w:val="0"/>
              <w:marBottom w:val="0"/>
              <w:divBdr>
                <w:top w:val="none" w:sz="0" w:space="0" w:color="auto"/>
                <w:left w:val="none" w:sz="0" w:space="0" w:color="auto"/>
                <w:bottom w:val="none" w:sz="0" w:space="0" w:color="auto"/>
                <w:right w:val="none" w:sz="0" w:space="0" w:color="auto"/>
              </w:divBdr>
            </w:div>
            <w:div w:id="1090390583">
              <w:marLeft w:val="0"/>
              <w:marRight w:val="0"/>
              <w:marTop w:val="0"/>
              <w:marBottom w:val="0"/>
              <w:divBdr>
                <w:top w:val="none" w:sz="0" w:space="0" w:color="auto"/>
                <w:left w:val="none" w:sz="0" w:space="0" w:color="auto"/>
                <w:bottom w:val="none" w:sz="0" w:space="0" w:color="auto"/>
                <w:right w:val="none" w:sz="0" w:space="0" w:color="auto"/>
              </w:divBdr>
            </w:div>
            <w:div w:id="1792818441">
              <w:marLeft w:val="0"/>
              <w:marRight w:val="0"/>
              <w:marTop w:val="0"/>
              <w:marBottom w:val="0"/>
              <w:divBdr>
                <w:top w:val="none" w:sz="0" w:space="0" w:color="auto"/>
                <w:left w:val="none" w:sz="0" w:space="0" w:color="auto"/>
                <w:bottom w:val="none" w:sz="0" w:space="0" w:color="auto"/>
                <w:right w:val="none" w:sz="0" w:space="0" w:color="auto"/>
              </w:divBdr>
            </w:div>
            <w:div w:id="769276311">
              <w:marLeft w:val="0"/>
              <w:marRight w:val="0"/>
              <w:marTop w:val="0"/>
              <w:marBottom w:val="0"/>
              <w:divBdr>
                <w:top w:val="none" w:sz="0" w:space="0" w:color="auto"/>
                <w:left w:val="none" w:sz="0" w:space="0" w:color="auto"/>
                <w:bottom w:val="none" w:sz="0" w:space="0" w:color="auto"/>
                <w:right w:val="none" w:sz="0" w:space="0" w:color="auto"/>
              </w:divBdr>
            </w:div>
            <w:div w:id="1582374029">
              <w:marLeft w:val="0"/>
              <w:marRight w:val="0"/>
              <w:marTop w:val="0"/>
              <w:marBottom w:val="0"/>
              <w:divBdr>
                <w:top w:val="none" w:sz="0" w:space="0" w:color="auto"/>
                <w:left w:val="none" w:sz="0" w:space="0" w:color="auto"/>
                <w:bottom w:val="none" w:sz="0" w:space="0" w:color="auto"/>
                <w:right w:val="none" w:sz="0" w:space="0" w:color="auto"/>
              </w:divBdr>
            </w:div>
            <w:div w:id="1332217866">
              <w:marLeft w:val="0"/>
              <w:marRight w:val="0"/>
              <w:marTop w:val="0"/>
              <w:marBottom w:val="0"/>
              <w:divBdr>
                <w:top w:val="none" w:sz="0" w:space="0" w:color="auto"/>
                <w:left w:val="none" w:sz="0" w:space="0" w:color="auto"/>
                <w:bottom w:val="none" w:sz="0" w:space="0" w:color="auto"/>
                <w:right w:val="none" w:sz="0" w:space="0" w:color="auto"/>
              </w:divBdr>
            </w:div>
            <w:div w:id="1980111603">
              <w:marLeft w:val="0"/>
              <w:marRight w:val="0"/>
              <w:marTop w:val="0"/>
              <w:marBottom w:val="0"/>
              <w:divBdr>
                <w:top w:val="none" w:sz="0" w:space="0" w:color="auto"/>
                <w:left w:val="none" w:sz="0" w:space="0" w:color="auto"/>
                <w:bottom w:val="none" w:sz="0" w:space="0" w:color="auto"/>
                <w:right w:val="none" w:sz="0" w:space="0" w:color="auto"/>
              </w:divBdr>
            </w:div>
            <w:div w:id="1761833244">
              <w:marLeft w:val="0"/>
              <w:marRight w:val="0"/>
              <w:marTop w:val="0"/>
              <w:marBottom w:val="0"/>
              <w:divBdr>
                <w:top w:val="none" w:sz="0" w:space="0" w:color="auto"/>
                <w:left w:val="none" w:sz="0" w:space="0" w:color="auto"/>
                <w:bottom w:val="none" w:sz="0" w:space="0" w:color="auto"/>
                <w:right w:val="none" w:sz="0" w:space="0" w:color="auto"/>
              </w:divBdr>
            </w:div>
            <w:div w:id="1576475829">
              <w:marLeft w:val="0"/>
              <w:marRight w:val="0"/>
              <w:marTop w:val="0"/>
              <w:marBottom w:val="0"/>
              <w:divBdr>
                <w:top w:val="none" w:sz="0" w:space="0" w:color="auto"/>
                <w:left w:val="none" w:sz="0" w:space="0" w:color="auto"/>
                <w:bottom w:val="none" w:sz="0" w:space="0" w:color="auto"/>
                <w:right w:val="none" w:sz="0" w:space="0" w:color="auto"/>
              </w:divBdr>
            </w:div>
            <w:div w:id="1710908670">
              <w:marLeft w:val="0"/>
              <w:marRight w:val="0"/>
              <w:marTop w:val="0"/>
              <w:marBottom w:val="0"/>
              <w:divBdr>
                <w:top w:val="none" w:sz="0" w:space="0" w:color="auto"/>
                <w:left w:val="none" w:sz="0" w:space="0" w:color="auto"/>
                <w:bottom w:val="none" w:sz="0" w:space="0" w:color="auto"/>
                <w:right w:val="none" w:sz="0" w:space="0" w:color="auto"/>
              </w:divBdr>
            </w:div>
            <w:div w:id="222721183">
              <w:marLeft w:val="0"/>
              <w:marRight w:val="0"/>
              <w:marTop w:val="0"/>
              <w:marBottom w:val="0"/>
              <w:divBdr>
                <w:top w:val="none" w:sz="0" w:space="0" w:color="auto"/>
                <w:left w:val="none" w:sz="0" w:space="0" w:color="auto"/>
                <w:bottom w:val="none" w:sz="0" w:space="0" w:color="auto"/>
                <w:right w:val="none" w:sz="0" w:space="0" w:color="auto"/>
              </w:divBdr>
            </w:div>
            <w:div w:id="719476480">
              <w:marLeft w:val="0"/>
              <w:marRight w:val="0"/>
              <w:marTop w:val="0"/>
              <w:marBottom w:val="0"/>
              <w:divBdr>
                <w:top w:val="none" w:sz="0" w:space="0" w:color="auto"/>
                <w:left w:val="none" w:sz="0" w:space="0" w:color="auto"/>
                <w:bottom w:val="none" w:sz="0" w:space="0" w:color="auto"/>
                <w:right w:val="none" w:sz="0" w:space="0" w:color="auto"/>
              </w:divBdr>
            </w:div>
            <w:div w:id="1326277132">
              <w:marLeft w:val="0"/>
              <w:marRight w:val="0"/>
              <w:marTop w:val="0"/>
              <w:marBottom w:val="0"/>
              <w:divBdr>
                <w:top w:val="none" w:sz="0" w:space="0" w:color="auto"/>
                <w:left w:val="none" w:sz="0" w:space="0" w:color="auto"/>
                <w:bottom w:val="none" w:sz="0" w:space="0" w:color="auto"/>
                <w:right w:val="none" w:sz="0" w:space="0" w:color="auto"/>
              </w:divBdr>
            </w:div>
            <w:div w:id="262303630">
              <w:marLeft w:val="0"/>
              <w:marRight w:val="0"/>
              <w:marTop w:val="0"/>
              <w:marBottom w:val="0"/>
              <w:divBdr>
                <w:top w:val="none" w:sz="0" w:space="0" w:color="auto"/>
                <w:left w:val="none" w:sz="0" w:space="0" w:color="auto"/>
                <w:bottom w:val="none" w:sz="0" w:space="0" w:color="auto"/>
                <w:right w:val="none" w:sz="0" w:space="0" w:color="auto"/>
              </w:divBdr>
            </w:div>
            <w:div w:id="1182892025">
              <w:marLeft w:val="0"/>
              <w:marRight w:val="0"/>
              <w:marTop w:val="0"/>
              <w:marBottom w:val="0"/>
              <w:divBdr>
                <w:top w:val="none" w:sz="0" w:space="0" w:color="auto"/>
                <w:left w:val="none" w:sz="0" w:space="0" w:color="auto"/>
                <w:bottom w:val="none" w:sz="0" w:space="0" w:color="auto"/>
                <w:right w:val="none" w:sz="0" w:space="0" w:color="auto"/>
              </w:divBdr>
            </w:div>
            <w:div w:id="473957952">
              <w:marLeft w:val="0"/>
              <w:marRight w:val="0"/>
              <w:marTop w:val="0"/>
              <w:marBottom w:val="0"/>
              <w:divBdr>
                <w:top w:val="none" w:sz="0" w:space="0" w:color="auto"/>
                <w:left w:val="none" w:sz="0" w:space="0" w:color="auto"/>
                <w:bottom w:val="none" w:sz="0" w:space="0" w:color="auto"/>
                <w:right w:val="none" w:sz="0" w:space="0" w:color="auto"/>
              </w:divBdr>
            </w:div>
            <w:div w:id="1222793043">
              <w:marLeft w:val="0"/>
              <w:marRight w:val="0"/>
              <w:marTop w:val="0"/>
              <w:marBottom w:val="0"/>
              <w:divBdr>
                <w:top w:val="none" w:sz="0" w:space="0" w:color="auto"/>
                <w:left w:val="none" w:sz="0" w:space="0" w:color="auto"/>
                <w:bottom w:val="none" w:sz="0" w:space="0" w:color="auto"/>
                <w:right w:val="none" w:sz="0" w:space="0" w:color="auto"/>
              </w:divBdr>
            </w:div>
            <w:div w:id="1054424795">
              <w:marLeft w:val="0"/>
              <w:marRight w:val="0"/>
              <w:marTop w:val="0"/>
              <w:marBottom w:val="0"/>
              <w:divBdr>
                <w:top w:val="none" w:sz="0" w:space="0" w:color="auto"/>
                <w:left w:val="none" w:sz="0" w:space="0" w:color="auto"/>
                <w:bottom w:val="none" w:sz="0" w:space="0" w:color="auto"/>
                <w:right w:val="none" w:sz="0" w:space="0" w:color="auto"/>
              </w:divBdr>
            </w:div>
            <w:div w:id="1961298900">
              <w:marLeft w:val="0"/>
              <w:marRight w:val="0"/>
              <w:marTop w:val="0"/>
              <w:marBottom w:val="0"/>
              <w:divBdr>
                <w:top w:val="none" w:sz="0" w:space="0" w:color="auto"/>
                <w:left w:val="none" w:sz="0" w:space="0" w:color="auto"/>
                <w:bottom w:val="none" w:sz="0" w:space="0" w:color="auto"/>
                <w:right w:val="none" w:sz="0" w:space="0" w:color="auto"/>
              </w:divBdr>
            </w:div>
            <w:div w:id="1575820513">
              <w:marLeft w:val="0"/>
              <w:marRight w:val="0"/>
              <w:marTop w:val="0"/>
              <w:marBottom w:val="0"/>
              <w:divBdr>
                <w:top w:val="none" w:sz="0" w:space="0" w:color="auto"/>
                <w:left w:val="none" w:sz="0" w:space="0" w:color="auto"/>
                <w:bottom w:val="none" w:sz="0" w:space="0" w:color="auto"/>
                <w:right w:val="none" w:sz="0" w:space="0" w:color="auto"/>
              </w:divBdr>
            </w:div>
            <w:div w:id="1793206306">
              <w:marLeft w:val="0"/>
              <w:marRight w:val="0"/>
              <w:marTop w:val="0"/>
              <w:marBottom w:val="0"/>
              <w:divBdr>
                <w:top w:val="none" w:sz="0" w:space="0" w:color="auto"/>
                <w:left w:val="none" w:sz="0" w:space="0" w:color="auto"/>
                <w:bottom w:val="none" w:sz="0" w:space="0" w:color="auto"/>
                <w:right w:val="none" w:sz="0" w:space="0" w:color="auto"/>
              </w:divBdr>
            </w:div>
            <w:div w:id="1164738505">
              <w:marLeft w:val="0"/>
              <w:marRight w:val="0"/>
              <w:marTop w:val="0"/>
              <w:marBottom w:val="0"/>
              <w:divBdr>
                <w:top w:val="none" w:sz="0" w:space="0" w:color="auto"/>
                <w:left w:val="none" w:sz="0" w:space="0" w:color="auto"/>
                <w:bottom w:val="none" w:sz="0" w:space="0" w:color="auto"/>
                <w:right w:val="none" w:sz="0" w:space="0" w:color="auto"/>
              </w:divBdr>
            </w:div>
            <w:div w:id="1749768982">
              <w:marLeft w:val="0"/>
              <w:marRight w:val="0"/>
              <w:marTop w:val="0"/>
              <w:marBottom w:val="0"/>
              <w:divBdr>
                <w:top w:val="none" w:sz="0" w:space="0" w:color="auto"/>
                <w:left w:val="none" w:sz="0" w:space="0" w:color="auto"/>
                <w:bottom w:val="none" w:sz="0" w:space="0" w:color="auto"/>
                <w:right w:val="none" w:sz="0" w:space="0" w:color="auto"/>
              </w:divBdr>
            </w:div>
            <w:div w:id="112018603">
              <w:marLeft w:val="0"/>
              <w:marRight w:val="0"/>
              <w:marTop w:val="0"/>
              <w:marBottom w:val="0"/>
              <w:divBdr>
                <w:top w:val="none" w:sz="0" w:space="0" w:color="auto"/>
                <w:left w:val="none" w:sz="0" w:space="0" w:color="auto"/>
                <w:bottom w:val="none" w:sz="0" w:space="0" w:color="auto"/>
                <w:right w:val="none" w:sz="0" w:space="0" w:color="auto"/>
              </w:divBdr>
            </w:div>
            <w:div w:id="1887832201">
              <w:marLeft w:val="0"/>
              <w:marRight w:val="0"/>
              <w:marTop w:val="0"/>
              <w:marBottom w:val="0"/>
              <w:divBdr>
                <w:top w:val="none" w:sz="0" w:space="0" w:color="auto"/>
                <w:left w:val="none" w:sz="0" w:space="0" w:color="auto"/>
                <w:bottom w:val="none" w:sz="0" w:space="0" w:color="auto"/>
                <w:right w:val="none" w:sz="0" w:space="0" w:color="auto"/>
              </w:divBdr>
            </w:div>
            <w:div w:id="21408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8797">
      <w:bodyDiv w:val="1"/>
      <w:marLeft w:val="0"/>
      <w:marRight w:val="0"/>
      <w:marTop w:val="0"/>
      <w:marBottom w:val="0"/>
      <w:divBdr>
        <w:top w:val="none" w:sz="0" w:space="0" w:color="auto"/>
        <w:left w:val="none" w:sz="0" w:space="0" w:color="auto"/>
        <w:bottom w:val="none" w:sz="0" w:space="0" w:color="auto"/>
        <w:right w:val="none" w:sz="0" w:space="0" w:color="auto"/>
      </w:divBdr>
      <w:divsChild>
        <w:div w:id="983048031">
          <w:marLeft w:val="0"/>
          <w:marRight w:val="0"/>
          <w:marTop w:val="0"/>
          <w:marBottom w:val="0"/>
          <w:divBdr>
            <w:top w:val="none" w:sz="0" w:space="0" w:color="auto"/>
            <w:left w:val="none" w:sz="0" w:space="0" w:color="auto"/>
            <w:bottom w:val="none" w:sz="0" w:space="0" w:color="auto"/>
            <w:right w:val="none" w:sz="0" w:space="0" w:color="auto"/>
          </w:divBdr>
          <w:divsChild>
            <w:div w:id="1937008720">
              <w:marLeft w:val="0"/>
              <w:marRight w:val="0"/>
              <w:marTop w:val="0"/>
              <w:marBottom w:val="0"/>
              <w:divBdr>
                <w:top w:val="none" w:sz="0" w:space="0" w:color="auto"/>
                <w:left w:val="none" w:sz="0" w:space="0" w:color="auto"/>
                <w:bottom w:val="none" w:sz="0" w:space="0" w:color="auto"/>
                <w:right w:val="none" w:sz="0" w:space="0" w:color="auto"/>
              </w:divBdr>
            </w:div>
            <w:div w:id="1502694514">
              <w:marLeft w:val="0"/>
              <w:marRight w:val="0"/>
              <w:marTop w:val="0"/>
              <w:marBottom w:val="0"/>
              <w:divBdr>
                <w:top w:val="none" w:sz="0" w:space="0" w:color="auto"/>
                <w:left w:val="none" w:sz="0" w:space="0" w:color="auto"/>
                <w:bottom w:val="none" w:sz="0" w:space="0" w:color="auto"/>
                <w:right w:val="none" w:sz="0" w:space="0" w:color="auto"/>
              </w:divBdr>
            </w:div>
            <w:div w:id="1034424875">
              <w:marLeft w:val="0"/>
              <w:marRight w:val="0"/>
              <w:marTop w:val="0"/>
              <w:marBottom w:val="0"/>
              <w:divBdr>
                <w:top w:val="none" w:sz="0" w:space="0" w:color="auto"/>
                <w:left w:val="none" w:sz="0" w:space="0" w:color="auto"/>
                <w:bottom w:val="none" w:sz="0" w:space="0" w:color="auto"/>
                <w:right w:val="none" w:sz="0" w:space="0" w:color="auto"/>
              </w:divBdr>
            </w:div>
            <w:div w:id="298344072">
              <w:marLeft w:val="0"/>
              <w:marRight w:val="0"/>
              <w:marTop w:val="0"/>
              <w:marBottom w:val="0"/>
              <w:divBdr>
                <w:top w:val="none" w:sz="0" w:space="0" w:color="auto"/>
                <w:left w:val="none" w:sz="0" w:space="0" w:color="auto"/>
                <w:bottom w:val="none" w:sz="0" w:space="0" w:color="auto"/>
                <w:right w:val="none" w:sz="0" w:space="0" w:color="auto"/>
              </w:divBdr>
            </w:div>
            <w:div w:id="878738704">
              <w:marLeft w:val="0"/>
              <w:marRight w:val="0"/>
              <w:marTop w:val="0"/>
              <w:marBottom w:val="0"/>
              <w:divBdr>
                <w:top w:val="none" w:sz="0" w:space="0" w:color="auto"/>
                <w:left w:val="none" w:sz="0" w:space="0" w:color="auto"/>
                <w:bottom w:val="none" w:sz="0" w:space="0" w:color="auto"/>
                <w:right w:val="none" w:sz="0" w:space="0" w:color="auto"/>
              </w:divBdr>
            </w:div>
            <w:div w:id="1937860951">
              <w:marLeft w:val="0"/>
              <w:marRight w:val="0"/>
              <w:marTop w:val="0"/>
              <w:marBottom w:val="0"/>
              <w:divBdr>
                <w:top w:val="none" w:sz="0" w:space="0" w:color="auto"/>
                <w:left w:val="none" w:sz="0" w:space="0" w:color="auto"/>
                <w:bottom w:val="none" w:sz="0" w:space="0" w:color="auto"/>
                <w:right w:val="none" w:sz="0" w:space="0" w:color="auto"/>
              </w:divBdr>
            </w:div>
            <w:div w:id="1453210726">
              <w:marLeft w:val="0"/>
              <w:marRight w:val="0"/>
              <w:marTop w:val="0"/>
              <w:marBottom w:val="0"/>
              <w:divBdr>
                <w:top w:val="none" w:sz="0" w:space="0" w:color="auto"/>
                <w:left w:val="none" w:sz="0" w:space="0" w:color="auto"/>
                <w:bottom w:val="none" w:sz="0" w:space="0" w:color="auto"/>
                <w:right w:val="none" w:sz="0" w:space="0" w:color="auto"/>
              </w:divBdr>
            </w:div>
            <w:div w:id="860555873">
              <w:marLeft w:val="0"/>
              <w:marRight w:val="0"/>
              <w:marTop w:val="0"/>
              <w:marBottom w:val="0"/>
              <w:divBdr>
                <w:top w:val="none" w:sz="0" w:space="0" w:color="auto"/>
                <w:left w:val="none" w:sz="0" w:space="0" w:color="auto"/>
                <w:bottom w:val="none" w:sz="0" w:space="0" w:color="auto"/>
                <w:right w:val="none" w:sz="0" w:space="0" w:color="auto"/>
              </w:divBdr>
            </w:div>
            <w:div w:id="1026295804">
              <w:marLeft w:val="0"/>
              <w:marRight w:val="0"/>
              <w:marTop w:val="0"/>
              <w:marBottom w:val="0"/>
              <w:divBdr>
                <w:top w:val="none" w:sz="0" w:space="0" w:color="auto"/>
                <w:left w:val="none" w:sz="0" w:space="0" w:color="auto"/>
                <w:bottom w:val="none" w:sz="0" w:space="0" w:color="auto"/>
                <w:right w:val="none" w:sz="0" w:space="0" w:color="auto"/>
              </w:divBdr>
            </w:div>
            <w:div w:id="1358852570">
              <w:marLeft w:val="0"/>
              <w:marRight w:val="0"/>
              <w:marTop w:val="0"/>
              <w:marBottom w:val="0"/>
              <w:divBdr>
                <w:top w:val="none" w:sz="0" w:space="0" w:color="auto"/>
                <w:left w:val="none" w:sz="0" w:space="0" w:color="auto"/>
                <w:bottom w:val="none" w:sz="0" w:space="0" w:color="auto"/>
                <w:right w:val="none" w:sz="0" w:space="0" w:color="auto"/>
              </w:divBdr>
            </w:div>
            <w:div w:id="1527979637">
              <w:marLeft w:val="0"/>
              <w:marRight w:val="0"/>
              <w:marTop w:val="0"/>
              <w:marBottom w:val="0"/>
              <w:divBdr>
                <w:top w:val="none" w:sz="0" w:space="0" w:color="auto"/>
                <w:left w:val="none" w:sz="0" w:space="0" w:color="auto"/>
                <w:bottom w:val="none" w:sz="0" w:space="0" w:color="auto"/>
                <w:right w:val="none" w:sz="0" w:space="0" w:color="auto"/>
              </w:divBdr>
            </w:div>
            <w:div w:id="309021175">
              <w:marLeft w:val="0"/>
              <w:marRight w:val="0"/>
              <w:marTop w:val="0"/>
              <w:marBottom w:val="0"/>
              <w:divBdr>
                <w:top w:val="none" w:sz="0" w:space="0" w:color="auto"/>
                <w:left w:val="none" w:sz="0" w:space="0" w:color="auto"/>
                <w:bottom w:val="none" w:sz="0" w:space="0" w:color="auto"/>
                <w:right w:val="none" w:sz="0" w:space="0" w:color="auto"/>
              </w:divBdr>
            </w:div>
            <w:div w:id="563491045">
              <w:marLeft w:val="0"/>
              <w:marRight w:val="0"/>
              <w:marTop w:val="0"/>
              <w:marBottom w:val="0"/>
              <w:divBdr>
                <w:top w:val="none" w:sz="0" w:space="0" w:color="auto"/>
                <w:left w:val="none" w:sz="0" w:space="0" w:color="auto"/>
                <w:bottom w:val="none" w:sz="0" w:space="0" w:color="auto"/>
                <w:right w:val="none" w:sz="0" w:space="0" w:color="auto"/>
              </w:divBdr>
            </w:div>
            <w:div w:id="1471366611">
              <w:marLeft w:val="0"/>
              <w:marRight w:val="0"/>
              <w:marTop w:val="0"/>
              <w:marBottom w:val="0"/>
              <w:divBdr>
                <w:top w:val="none" w:sz="0" w:space="0" w:color="auto"/>
                <w:left w:val="none" w:sz="0" w:space="0" w:color="auto"/>
                <w:bottom w:val="none" w:sz="0" w:space="0" w:color="auto"/>
                <w:right w:val="none" w:sz="0" w:space="0" w:color="auto"/>
              </w:divBdr>
            </w:div>
            <w:div w:id="987783134">
              <w:marLeft w:val="0"/>
              <w:marRight w:val="0"/>
              <w:marTop w:val="0"/>
              <w:marBottom w:val="0"/>
              <w:divBdr>
                <w:top w:val="none" w:sz="0" w:space="0" w:color="auto"/>
                <w:left w:val="none" w:sz="0" w:space="0" w:color="auto"/>
                <w:bottom w:val="none" w:sz="0" w:space="0" w:color="auto"/>
                <w:right w:val="none" w:sz="0" w:space="0" w:color="auto"/>
              </w:divBdr>
            </w:div>
            <w:div w:id="1634142139">
              <w:marLeft w:val="0"/>
              <w:marRight w:val="0"/>
              <w:marTop w:val="0"/>
              <w:marBottom w:val="0"/>
              <w:divBdr>
                <w:top w:val="none" w:sz="0" w:space="0" w:color="auto"/>
                <w:left w:val="none" w:sz="0" w:space="0" w:color="auto"/>
                <w:bottom w:val="none" w:sz="0" w:space="0" w:color="auto"/>
                <w:right w:val="none" w:sz="0" w:space="0" w:color="auto"/>
              </w:divBdr>
            </w:div>
            <w:div w:id="497965586">
              <w:marLeft w:val="0"/>
              <w:marRight w:val="0"/>
              <w:marTop w:val="0"/>
              <w:marBottom w:val="0"/>
              <w:divBdr>
                <w:top w:val="none" w:sz="0" w:space="0" w:color="auto"/>
                <w:left w:val="none" w:sz="0" w:space="0" w:color="auto"/>
                <w:bottom w:val="none" w:sz="0" w:space="0" w:color="auto"/>
                <w:right w:val="none" w:sz="0" w:space="0" w:color="auto"/>
              </w:divBdr>
            </w:div>
            <w:div w:id="164710246">
              <w:marLeft w:val="0"/>
              <w:marRight w:val="0"/>
              <w:marTop w:val="0"/>
              <w:marBottom w:val="0"/>
              <w:divBdr>
                <w:top w:val="none" w:sz="0" w:space="0" w:color="auto"/>
                <w:left w:val="none" w:sz="0" w:space="0" w:color="auto"/>
                <w:bottom w:val="none" w:sz="0" w:space="0" w:color="auto"/>
                <w:right w:val="none" w:sz="0" w:space="0" w:color="auto"/>
              </w:divBdr>
            </w:div>
            <w:div w:id="1027294825">
              <w:marLeft w:val="0"/>
              <w:marRight w:val="0"/>
              <w:marTop w:val="0"/>
              <w:marBottom w:val="0"/>
              <w:divBdr>
                <w:top w:val="none" w:sz="0" w:space="0" w:color="auto"/>
                <w:left w:val="none" w:sz="0" w:space="0" w:color="auto"/>
                <w:bottom w:val="none" w:sz="0" w:space="0" w:color="auto"/>
                <w:right w:val="none" w:sz="0" w:space="0" w:color="auto"/>
              </w:divBdr>
            </w:div>
            <w:div w:id="908342346">
              <w:marLeft w:val="0"/>
              <w:marRight w:val="0"/>
              <w:marTop w:val="0"/>
              <w:marBottom w:val="0"/>
              <w:divBdr>
                <w:top w:val="none" w:sz="0" w:space="0" w:color="auto"/>
                <w:left w:val="none" w:sz="0" w:space="0" w:color="auto"/>
                <w:bottom w:val="none" w:sz="0" w:space="0" w:color="auto"/>
                <w:right w:val="none" w:sz="0" w:space="0" w:color="auto"/>
              </w:divBdr>
            </w:div>
            <w:div w:id="31275664">
              <w:marLeft w:val="0"/>
              <w:marRight w:val="0"/>
              <w:marTop w:val="0"/>
              <w:marBottom w:val="0"/>
              <w:divBdr>
                <w:top w:val="none" w:sz="0" w:space="0" w:color="auto"/>
                <w:left w:val="none" w:sz="0" w:space="0" w:color="auto"/>
                <w:bottom w:val="none" w:sz="0" w:space="0" w:color="auto"/>
                <w:right w:val="none" w:sz="0" w:space="0" w:color="auto"/>
              </w:divBdr>
            </w:div>
            <w:div w:id="949820336">
              <w:marLeft w:val="0"/>
              <w:marRight w:val="0"/>
              <w:marTop w:val="0"/>
              <w:marBottom w:val="0"/>
              <w:divBdr>
                <w:top w:val="none" w:sz="0" w:space="0" w:color="auto"/>
                <w:left w:val="none" w:sz="0" w:space="0" w:color="auto"/>
                <w:bottom w:val="none" w:sz="0" w:space="0" w:color="auto"/>
                <w:right w:val="none" w:sz="0" w:space="0" w:color="auto"/>
              </w:divBdr>
            </w:div>
            <w:div w:id="1109664647">
              <w:marLeft w:val="0"/>
              <w:marRight w:val="0"/>
              <w:marTop w:val="0"/>
              <w:marBottom w:val="0"/>
              <w:divBdr>
                <w:top w:val="none" w:sz="0" w:space="0" w:color="auto"/>
                <w:left w:val="none" w:sz="0" w:space="0" w:color="auto"/>
                <w:bottom w:val="none" w:sz="0" w:space="0" w:color="auto"/>
                <w:right w:val="none" w:sz="0" w:space="0" w:color="auto"/>
              </w:divBdr>
            </w:div>
            <w:div w:id="2061393944">
              <w:marLeft w:val="0"/>
              <w:marRight w:val="0"/>
              <w:marTop w:val="0"/>
              <w:marBottom w:val="0"/>
              <w:divBdr>
                <w:top w:val="none" w:sz="0" w:space="0" w:color="auto"/>
                <w:left w:val="none" w:sz="0" w:space="0" w:color="auto"/>
                <w:bottom w:val="none" w:sz="0" w:space="0" w:color="auto"/>
                <w:right w:val="none" w:sz="0" w:space="0" w:color="auto"/>
              </w:divBdr>
            </w:div>
            <w:div w:id="344328484">
              <w:marLeft w:val="0"/>
              <w:marRight w:val="0"/>
              <w:marTop w:val="0"/>
              <w:marBottom w:val="0"/>
              <w:divBdr>
                <w:top w:val="none" w:sz="0" w:space="0" w:color="auto"/>
                <w:left w:val="none" w:sz="0" w:space="0" w:color="auto"/>
                <w:bottom w:val="none" w:sz="0" w:space="0" w:color="auto"/>
                <w:right w:val="none" w:sz="0" w:space="0" w:color="auto"/>
              </w:divBdr>
            </w:div>
            <w:div w:id="1180663593">
              <w:marLeft w:val="0"/>
              <w:marRight w:val="0"/>
              <w:marTop w:val="0"/>
              <w:marBottom w:val="0"/>
              <w:divBdr>
                <w:top w:val="none" w:sz="0" w:space="0" w:color="auto"/>
                <w:left w:val="none" w:sz="0" w:space="0" w:color="auto"/>
                <w:bottom w:val="none" w:sz="0" w:space="0" w:color="auto"/>
                <w:right w:val="none" w:sz="0" w:space="0" w:color="auto"/>
              </w:divBdr>
            </w:div>
            <w:div w:id="1920627526">
              <w:marLeft w:val="0"/>
              <w:marRight w:val="0"/>
              <w:marTop w:val="0"/>
              <w:marBottom w:val="0"/>
              <w:divBdr>
                <w:top w:val="none" w:sz="0" w:space="0" w:color="auto"/>
                <w:left w:val="none" w:sz="0" w:space="0" w:color="auto"/>
                <w:bottom w:val="none" w:sz="0" w:space="0" w:color="auto"/>
                <w:right w:val="none" w:sz="0" w:space="0" w:color="auto"/>
              </w:divBdr>
            </w:div>
            <w:div w:id="1827430883">
              <w:marLeft w:val="0"/>
              <w:marRight w:val="0"/>
              <w:marTop w:val="0"/>
              <w:marBottom w:val="0"/>
              <w:divBdr>
                <w:top w:val="none" w:sz="0" w:space="0" w:color="auto"/>
                <w:left w:val="none" w:sz="0" w:space="0" w:color="auto"/>
                <w:bottom w:val="none" w:sz="0" w:space="0" w:color="auto"/>
                <w:right w:val="none" w:sz="0" w:space="0" w:color="auto"/>
              </w:divBdr>
            </w:div>
            <w:div w:id="1831478917">
              <w:marLeft w:val="0"/>
              <w:marRight w:val="0"/>
              <w:marTop w:val="0"/>
              <w:marBottom w:val="0"/>
              <w:divBdr>
                <w:top w:val="none" w:sz="0" w:space="0" w:color="auto"/>
                <w:left w:val="none" w:sz="0" w:space="0" w:color="auto"/>
                <w:bottom w:val="none" w:sz="0" w:space="0" w:color="auto"/>
                <w:right w:val="none" w:sz="0" w:space="0" w:color="auto"/>
              </w:divBdr>
            </w:div>
            <w:div w:id="1244802227">
              <w:marLeft w:val="0"/>
              <w:marRight w:val="0"/>
              <w:marTop w:val="0"/>
              <w:marBottom w:val="0"/>
              <w:divBdr>
                <w:top w:val="none" w:sz="0" w:space="0" w:color="auto"/>
                <w:left w:val="none" w:sz="0" w:space="0" w:color="auto"/>
                <w:bottom w:val="none" w:sz="0" w:space="0" w:color="auto"/>
                <w:right w:val="none" w:sz="0" w:space="0" w:color="auto"/>
              </w:divBdr>
            </w:div>
            <w:div w:id="1742823780">
              <w:marLeft w:val="0"/>
              <w:marRight w:val="0"/>
              <w:marTop w:val="0"/>
              <w:marBottom w:val="0"/>
              <w:divBdr>
                <w:top w:val="none" w:sz="0" w:space="0" w:color="auto"/>
                <w:left w:val="none" w:sz="0" w:space="0" w:color="auto"/>
                <w:bottom w:val="none" w:sz="0" w:space="0" w:color="auto"/>
                <w:right w:val="none" w:sz="0" w:space="0" w:color="auto"/>
              </w:divBdr>
            </w:div>
            <w:div w:id="1413351223">
              <w:marLeft w:val="0"/>
              <w:marRight w:val="0"/>
              <w:marTop w:val="0"/>
              <w:marBottom w:val="0"/>
              <w:divBdr>
                <w:top w:val="none" w:sz="0" w:space="0" w:color="auto"/>
                <w:left w:val="none" w:sz="0" w:space="0" w:color="auto"/>
                <w:bottom w:val="none" w:sz="0" w:space="0" w:color="auto"/>
                <w:right w:val="none" w:sz="0" w:space="0" w:color="auto"/>
              </w:divBdr>
            </w:div>
            <w:div w:id="1478181433">
              <w:marLeft w:val="0"/>
              <w:marRight w:val="0"/>
              <w:marTop w:val="0"/>
              <w:marBottom w:val="0"/>
              <w:divBdr>
                <w:top w:val="none" w:sz="0" w:space="0" w:color="auto"/>
                <w:left w:val="none" w:sz="0" w:space="0" w:color="auto"/>
                <w:bottom w:val="none" w:sz="0" w:space="0" w:color="auto"/>
                <w:right w:val="none" w:sz="0" w:space="0" w:color="auto"/>
              </w:divBdr>
            </w:div>
            <w:div w:id="684332132">
              <w:marLeft w:val="0"/>
              <w:marRight w:val="0"/>
              <w:marTop w:val="0"/>
              <w:marBottom w:val="0"/>
              <w:divBdr>
                <w:top w:val="none" w:sz="0" w:space="0" w:color="auto"/>
                <w:left w:val="none" w:sz="0" w:space="0" w:color="auto"/>
                <w:bottom w:val="none" w:sz="0" w:space="0" w:color="auto"/>
                <w:right w:val="none" w:sz="0" w:space="0" w:color="auto"/>
              </w:divBdr>
            </w:div>
            <w:div w:id="1297562164">
              <w:marLeft w:val="0"/>
              <w:marRight w:val="0"/>
              <w:marTop w:val="0"/>
              <w:marBottom w:val="0"/>
              <w:divBdr>
                <w:top w:val="none" w:sz="0" w:space="0" w:color="auto"/>
                <w:left w:val="none" w:sz="0" w:space="0" w:color="auto"/>
                <w:bottom w:val="none" w:sz="0" w:space="0" w:color="auto"/>
                <w:right w:val="none" w:sz="0" w:space="0" w:color="auto"/>
              </w:divBdr>
            </w:div>
            <w:div w:id="1887178760">
              <w:marLeft w:val="0"/>
              <w:marRight w:val="0"/>
              <w:marTop w:val="0"/>
              <w:marBottom w:val="0"/>
              <w:divBdr>
                <w:top w:val="none" w:sz="0" w:space="0" w:color="auto"/>
                <w:left w:val="none" w:sz="0" w:space="0" w:color="auto"/>
                <w:bottom w:val="none" w:sz="0" w:space="0" w:color="auto"/>
                <w:right w:val="none" w:sz="0" w:space="0" w:color="auto"/>
              </w:divBdr>
            </w:div>
            <w:div w:id="104468944">
              <w:marLeft w:val="0"/>
              <w:marRight w:val="0"/>
              <w:marTop w:val="0"/>
              <w:marBottom w:val="0"/>
              <w:divBdr>
                <w:top w:val="none" w:sz="0" w:space="0" w:color="auto"/>
                <w:left w:val="none" w:sz="0" w:space="0" w:color="auto"/>
                <w:bottom w:val="none" w:sz="0" w:space="0" w:color="auto"/>
                <w:right w:val="none" w:sz="0" w:space="0" w:color="auto"/>
              </w:divBdr>
            </w:div>
            <w:div w:id="1597596173">
              <w:marLeft w:val="0"/>
              <w:marRight w:val="0"/>
              <w:marTop w:val="0"/>
              <w:marBottom w:val="0"/>
              <w:divBdr>
                <w:top w:val="none" w:sz="0" w:space="0" w:color="auto"/>
                <w:left w:val="none" w:sz="0" w:space="0" w:color="auto"/>
                <w:bottom w:val="none" w:sz="0" w:space="0" w:color="auto"/>
                <w:right w:val="none" w:sz="0" w:space="0" w:color="auto"/>
              </w:divBdr>
            </w:div>
            <w:div w:id="654912681">
              <w:marLeft w:val="0"/>
              <w:marRight w:val="0"/>
              <w:marTop w:val="0"/>
              <w:marBottom w:val="0"/>
              <w:divBdr>
                <w:top w:val="none" w:sz="0" w:space="0" w:color="auto"/>
                <w:left w:val="none" w:sz="0" w:space="0" w:color="auto"/>
                <w:bottom w:val="none" w:sz="0" w:space="0" w:color="auto"/>
                <w:right w:val="none" w:sz="0" w:space="0" w:color="auto"/>
              </w:divBdr>
            </w:div>
            <w:div w:id="1931084771">
              <w:marLeft w:val="0"/>
              <w:marRight w:val="0"/>
              <w:marTop w:val="0"/>
              <w:marBottom w:val="0"/>
              <w:divBdr>
                <w:top w:val="none" w:sz="0" w:space="0" w:color="auto"/>
                <w:left w:val="none" w:sz="0" w:space="0" w:color="auto"/>
                <w:bottom w:val="none" w:sz="0" w:space="0" w:color="auto"/>
                <w:right w:val="none" w:sz="0" w:space="0" w:color="auto"/>
              </w:divBdr>
            </w:div>
            <w:div w:id="811757424">
              <w:marLeft w:val="0"/>
              <w:marRight w:val="0"/>
              <w:marTop w:val="0"/>
              <w:marBottom w:val="0"/>
              <w:divBdr>
                <w:top w:val="none" w:sz="0" w:space="0" w:color="auto"/>
                <w:left w:val="none" w:sz="0" w:space="0" w:color="auto"/>
                <w:bottom w:val="none" w:sz="0" w:space="0" w:color="auto"/>
                <w:right w:val="none" w:sz="0" w:space="0" w:color="auto"/>
              </w:divBdr>
            </w:div>
            <w:div w:id="1272668623">
              <w:marLeft w:val="0"/>
              <w:marRight w:val="0"/>
              <w:marTop w:val="0"/>
              <w:marBottom w:val="0"/>
              <w:divBdr>
                <w:top w:val="none" w:sz="0" w:space="0" w:color="auto"/>
                <w:left w:val="none" w:sz="0" w:space="0" w:color="auto"/>
                <w:bottom w:val="none" w:sz="0" w:space="0" w:color="auto"/>
                <w:right w:val="none" w:sz="0" w:space="0" w:color="auto"/>
              </w:divBdr>
            </w:div>
            <w:div w:id="2011054157">
              <w:marLeft w:val="0"/>
              <w:marRight w:val="0"/>
              <w:marTop w:val="0"/>
              <w:marBottom w:val="0"/>
              <w:divBdr>
                <w:top w:val="none" w:sz="0" w:space="0" w:color="auto"/>
                <w:left w:val="none" w:sz="0" w:space="0" w:color="auto"/>
                <w:bottom w:val="none" w:sz="0" w:space="0" w:color="auto"/>
                <w:right w:val="none" w:sz="0" w:space="0" w:color="auto"/>
              </w:divBdr>
            </w:div>
            <w:div w:id="1929146632">
              <w:marLeft w:val="0"/>
              <w:marRight w:val="0"/>
              <w:marTop w:val="0"/>
              <w:marBottom w:val="0"/>
              <w:divBdr>
                <w:top w:val="none" w:sz="0" w:space="0" w:color="auto"/>
                <w:left w:val="none" w:sz="0" w:space="0" w:color="auto"/>
                <w:bottom w:val="none" w:sz="0" w:space="0" w:color="auto"/>
                <w:right w:val="none" w:sz="0" w:space="0" w:color="auto"/>
              </w:divBdr>
            </w:div>
            <w:div w:id="1581599344">
              <w:marLeft w:val="0"/>
              <w:marRight w:val="0"/>
              <w:marTop w:val="0"/>
              <w:marBottom w:val="0"/>
              <w:divBdr>
                <w:top w:val="none" w:sz="0" w:space="0" w:color="auto"/>
                <w:left w:val="none" w:sz="0" w:space="0" w:color="auto"/>
                <w:bottom w:val="none" w:sz="0" w:space="0" w:color="auto"/>
                <w:right w:val="none" w:sz="0" w:space="0" w:color="auto"/>
              </w:divBdr>
            </w:div>
            <w:div w:id="1302033466">
              <w:marLeft w:val="0"/>
              <w:marRight w:val="0"/>
              <w:marTop w:val="0"/>
              <w:marBottom w:val="0"/>
              <w:divBdr>
                <w:top w:val="none" w:sz="0" w:space="0" w:color="auto"/>
                <w:left w:val="none" w:sz="0" w:space="0" w:color="auto"/>
                <w:bottom w:val="none" w:sz="0" w:space="0" w:color="auto"/>
                <w:right w:val="none" w:sz="0" w:space="0" w:color="auto"/>
              </w:divBdr>
            </w:div>
            <w:div w:id="2125272868">
              <w:marLeft w:val="0"/>
              <w:marRight w:val="0"/>
              <w:marTop w:val="0"/>
              <w:marBottom w:val="0"/>
              <w:divBdr>
                <w:top w:val="none" w:sz="0" w:space="0" w:color="auto"/>
                <w:left w:val="none" w:sz="0" w:space="0" w:color="auto"/>
                <w:bottom w:val="none" w:sz="0" w:space="0" w:color="auto"/>
                <w:right w:val="none" w:sz="0" w:space="0" w:color="auto"/>
              </w:divBdr>
            </w:div>
            <w:div w:id="1293367686">
              <w:marLeft w:val="0"/>
              <w:marRight w:val="0"/>
              <w:marTop w:val="0"/>
              <w:marBottom w:val="0"/>
              <w:divBdr>
                <w:top w:val="none" w:sz="0" w:space="0" w:color="auto"/>
                <w:left w:val="none" w:sz="0" w:space="0" w:color="auto"/>
                <w:bottom w:val="none" w:sz="0" w:space="0" w:color="auto"/>
                <w:right w:val="none" w:sz="0" w:space="0" w:color="auto"/>
              </w:divBdr>
            </w:div>
            <w:div w:id="1394111477">
              <w:marLeft w:val="0"/>
              <w:marRight w:val="0"/>
              <w:marTop w:val="0"/>
              <w:marBottom w:val="0"/>
              <w:divBdr>
                <w:top w:val="none" w:sz="0" w:space="0" w:color="auto"/>
                <w:left w:val="none" w:sz="0" w:space="0" w:color="auto"/>
                <w:bottom w:val="none" w:sz="0" w:space="0" w:color="auto"/>
                <w:right w:val="none" w:sz="0" w:space="0" w:color="auto"/>
              </w:divBdr>
            </w:div>
            <w:div w:id="483740019">
              <w:marLeft w:val="0"/>
              <w:marRight w:val="0"/>
              <w:marTop w:val="0"/>
              <w:marBottom w:val="0"/>
              <w:divBdr>
                <w:top w:val="none" w:sz="0" w:space="0" w:color="auto"/>
                <w:left w:val="none" w:sz="0" w:space="0" w:color="auto"/>
                <w:bottom w:val="none" w:sz="0" w:space="0" w:color="auto"/>
                <w:right w:val="none" w:sz="0" w:space="0" w:color="auto"/>
              </w:divBdr>
            </w:div>
            <w:div w:id="1566334350">
              <w:marLeft w:val="0"/>
              <w:marRight w:val="0"/>
              <w:marTop w:val="0"/>
              <w:marBottom w:val="0"/>
              <w:divBdr>
                <w:top w:val="none" w:sz="0" w:space="0" w:color="auto"/>
                <w:left w:val="none" w:sz="0" w:space="0" w:color="auto"/>
                <w:bottom w:val="none" w:sz="0" w:space="0" w:color="auto"/>
                <w:right w:val="none" w:sz="0" w:space="0" w:color="auto"/>
              </w:divBdr>
            </w:div>
            <w:div w:id="1043795713">
              <w:marLeft w:val="0"/>
              <w:marRight w:val="0"/>
              <w:marTop w:val="0"/>
              <w:marBottom w:val="0"/>
              <w:divBdr>
                <w:top w:val="none" w:sz="0" w:space="0" w:color="auto"/>
                <w:left w:val="none" w:sz="0" w:space="0" w:color="auto"/>
                <w:bottom w:val="none" w:sz="0" w:space="0" w:color="auto"/>
                <w:right w:val="none" w:sz="0" w:space="0" w:color="auto"/>
              </w:divBdr>
            </w:div>
            <w:div w:id="876626751">
              <w:marLeft w:val="0"/>
              <w:marRight w:val="0"/>
              <w:marTop w:val="0"/>
              <w:marBottom w:val="0"/>
              <w:divBdr>
                <w:top w:val="none" w:sz="0" w:space="0" w:color="auto"/>
                <w:left w:val="none" w:sz="0" w:space="0" w:color="auto"/>
                <w:bottom w:val="none" w:sz="0" w:space="0" w:color="auto"/>
                <w:right w:val="none" w:sz="0" w:space="0" w:color="auto"/>
              </w:divBdr>
            </w:div>
            <w:div w:id="1793399905">
              <w:marLeft w:val="0"/>
              <w:marRight w:val="0"/>
              <w:marTop w:val="0"/>
              <w:marBottom w:val="0"/>
              <w:divBdr>
                <w:top w:val="none" w:sz="0" w:space="0" w:color="auto"/>
                <w:left w:val="none" w:sz="0" w:space="0" w:color="auto"/>
                <w:bottom w:val="none" w:sz="0" w:space="0" w:color="auto"/>
                <w:right w:val="none" w:sz="0" w:space="0" w:color="auto"/>
              </w:divBdr>
            </w:div>
            <w:div w:id="1063673791">
              <w:marLeft w:val="0"/>
              <w:marRight w:val="0"/>
              <w:marTop w:val="0"/>
              <w:marBottom w:val="0"/>
              <w:divBdr>
                <w:top w:val="none" w:sz="0" w:space="0" w:color="auto"/>
                <w:left w:val="none" w:sz="0" w:space="0" w:color="auto"/>
                <w:bottom w:val="none" w:sz="0" w:space="0" w:color="auto"/>
                <w:right w:val="none" w:sz="0" w:space="0" w:color="auto"/>
              </w:divBdr>
            </w:div>
            <w:div w:id="1164586308">
              <w:marLeft w:val="0"/>
              <w:marRight w:val="0"/>
              <w:marTop w:val="0"/>
              <w:marBottom w:val="0"/>
              <w:divBdr>
                <w:top w:val="none" w:sz="0" w:space="0" w:color="auto"/>
                <w:left w:val="none" w:sz="0" w:space="0" w:color="auto"/>
                <w:bottom w:val="none" w:sz="0" w:space="0" w:color="auto"/>
                <w:right w:val="none" w:sz="0" w:space="0" w:color="auto"/>
              </w:divBdr>
            </w:div>
            <w:div w:id="615908882">
              <w:marLeft w:val="0"/>
              <w:marRight w:val="0"/>
              <w:marTop w:val="0"/>
              <w:marBottom w:val="0"/>
              <w:divBdr>
                <w:top w:val="none" w:sz="0" w:space="0" w:color="auto"/>
                <w:left w:val="none" w:sz="0" w:space="0" w:color="auto"/>
                <w:bottom w:val="none" w:sz="0" w:space="0" w:color="auto"/>
                <w:right w:val="none" w:sz="0" w:space="0" w:color="auto"/>
              </w:divBdr>
            </w:div>
            <w:div w:id="1969429904">
              <w:marLeft w:val="0"/>
              <w:marRight w:val="0"/>
              <w:marTop w:val="0"/>
              <w:marBottom w:val="0"/>
              <w:divBdr>
                <w:top w:val="none" w:sz="0" w:space="0" w:color="auto"/>
                <w:left w:val="none" w:sz="0" w:space="0" w:color="auto"/>
                <w:bottom w:val="none" w:sz="0" w:space="0" w:color="auto"/>
                <w:right w:val="none" w:sz="0" w:space="0" w:color="auto"/>
              </w:divBdr>
            </w:div>
            <w:div w:id="484977426">
              <w:marLeft w:val="0"/>
              <w:marRight w:val="0"/>
              <w:marTop w:val="0"/>
              <w:marBottom w:val="0"/>
              <w:divBdr>
                <w:top w:val="none" w:sz="0" w:space="0" w:color="auto"/>
                <w:left w:val="none" w:sz="0" w:space="0" w:color="auto"/>
                <w:bottom w:val="none" w:sz="0" w:space="0" w:color="auto"/>
                <w:right w:val="none" w:sz="0" w:space="0" w:color="auto"/>
              </w:divBdr>
            </w:div>
            <w:div w:id="1632594322">
              <w:marLeft w:val="0"/>
              <w:marRight w:val="0"/>
              <w:marTop w:val="0"/>
              <w:marBottom w:val="0"/>
              <w:divBdr>
                <w:top w:val="none" w:sz="0" w:space="0" w:color="auto"/>
                <w:left w:val="none" w:sz="0" w:space="0" w:color="auto"/>
                <w:bottom w:val="none" w:sz="0" w:space="0" w:color="auto"/>
                <w:right w:val="none" w:sz="0" w:space="0" w:color="auto"/>
              </w:divBdr>
            </w:div>
            <w:div w:id="484975572">
              <w:marLeft w:val="0"/>
              <w:marRight w:val="0"/>
              <w:marTop w:val="0"/>
              <w:marBottom w:val="0"/>
              <w:divBdr>
                <w:top w:val="none" w:sz="0" w:space="0" w:color="auto"/>
                <w:left w:val="none" w:sz="0" w:space="0" w:color="auto"/>
                <w:bottom w:val="none" w:sz="0" w:space="0" w:color="auto"/>
                <w:right w:val="none" w:sz="0" w:space="0" w:color="auto"/>
              </w:divBdr>
            </w:div>
            <w:div w:id="420295512">
              <w:marLeft w:val="0"/>
              <w:marRight w:val="0"/>
              <w:marTop w:val="0"/>
              <w:marBottom w:val="0"/>
              <w:divBdr>
                <w:top w:val="none" w:sz="0" w:space="0" w:color="auto"/>
                <w:left w:val="none" w:sz="0" w:space="0" w:color="auto"/>
                <w:bottom w:val="none" w:sz="0" w:space="0" w:color="auto"/>
                <w:right w:val="none" w:sz="0" w:space="0" w:color="auto"/>
              </w:divBdr>
            </w:div>
            <w:div w:id="1254893501">
              <w:marLeft w:val="0"/>
              <w:marRight w:val="0"/>
              <w:marTop w:val="0"/>
              <w:marBottom w:val="0"/>
              <w:divBdr>
                <w:top w:val="none" w:sz="0" w:space="0" w:color="auto"/>
                <w:left w:val="none" w:sz="0" w:space="0" w:color="auto"/>
                <w:bottom w:val="none" w:sz="0" w:space="0" w:color="auto"/>
                <w:right w:val="none" w:sz="0" w:space="0" w:color="auto"/>
              </w:divBdr>
            </w:div>
            <w:div w:id="10692914">
              <w:marLeft w:val="0"/>
              <w:marRight w:val="0"/>
              <w:marTop w:val="0"/>
              <w:marBottom w:val="0"/>
              <w:divBdr>
                <w:top w:val="none" w:sz="0" w:space="0" w:color="auto"/>
                <w:left w:val="none" w:sz="0" w:space="0" w:color="auto"/>
                <w:bottom w:val="none" w:sz="0" w:space="0" w:color="auto"/>
                <w:right w:val="none" w:sz="0" w:space="0" w:color="auto"/>
              </w:divBdr>
            </w:div>
            <w:div w:id="1918251129">
              <w:marLeft w:val="0"/>
              <w:marRight w:val="0"/>
              <w:marTop w:val="0"/>
              <w:marBottom w:val="0"/>
              <w:divBdr>
                <w:top w:val="none" w:sz="0" w:space="0" w:color="auto"/>
                <w:left w:val="none" w:sz="0" w:space="0" w:color="auto"/>
                <w:bottom w:val="none" w:sz="0" w:space="0" w:color="auto"/>
                <w:right w:val="none" w:sz="0" w:space="0" w:color="auto"/>
              </w:divBdr>
            </w:div>
            <w:div w:id="859398080">
              <w:marLeft w:val="0"/>
              <w:marRight w:val="0"/>
              <w:marTop w:val="0"/>
              <w:marBottom w:val="0"/>
              <w:divBdr>
                <w:top w:val="none" w:sz="0" w:space="0" w:color="auto"/>
                <w:left w:val="none" w:sz="0" w:space="0" w:color="auto"/>
                <w:bottom w:val="none" w:sz="0" w:space="0" w:color="auto"/>
                <w:right w:val="none" w:sz="0" w:space="0" w:color="auto"/>
              </w:divBdr>
            </w:div>
            <w:div w:id="2002615814">
              <w:marLeft w:val="0"/>
              <w:marRight w:val="0"/>
              <w:marTop w:val="0"/>
              <w:marBottom w:val="0"/>
              <w:divBdr>
                <w:top w:val="none" w:sz="0" w:space="0" w:color="auto"/>
                <w:left w:val="none" w:sz="0" w:space="0" w:color="auto"/>
                <w:bottom w:val="none" w:sz="0" w:space="0" w:color="auto"/>
                <w:right w:val="none" w:sz="0" w:space="0" w:color="auto"/>
              </w:divBdr>
            </w:div>
            <w:div w:id="1388335435">
              <w:marLeft w:val="0"/>
              <w:marRight w:val="0"/>
              <w:marTop w:val="0"/>
              <w:marBottom w:val="0"/>
              <w:divBdr>
                <w:top w:val="none" w:sz="0" w:space="0" w:color="auto"/>
                <w:left w:val="none" w:sz="0" w:space="0" w:color="auto"/>
                <w:bottom w:val="none" w:sz="0" w:space="0" w:color="auto"/>
                <w:right w:val="none" w:sz="0" w:space="0" w:color="auto"/>
              </w:divBdr>
            </w:div>
            <w:div w:id="1433623407">
              <w:marLeft w:val="0"/>
              <w:marRight w:val="0"/>
              <w:marTop w:val="0"/>
              <w:marBottom w:val="0"/>
              <w:divBdr>
                <w:top w:val="none" w:sz="0" w:space="0" w:color="auto"/>
                <w:left w:val="none" w:sz="0" w:space="0" w:color="auto"/>
                <w:bottom w:val="none" w:sz="0" w:space="0" w:color="auto"/>
                <w:right w:val="none" w:sz="0" w:space="0" w:color="auto"/>
              </w:divBdr>
            </w:div>
            <w:div w:id="1696609905">
              <w:marLeft w:val="0"/>
              <w:marRight w:val="0"/>
              <w:marTop w:val="0"/>
              <w:marBottom w:val="0"/>
              <w:divBdr>
                <w:top w:val="none" w:sz="0" w:space="0" w:color="auto"/>
                <w:left w:val="none" w:sz="0" w:space="0" w:color="auto"/>
                <w:bottom w:val="none" w:sz="0" w:space="0" w:color="auto"/>
                <w:right w:val="none" w:sz="0" w:space="0" w:color="auto"/>
              </w:divBdr>
            </w:div>
            <w:div w:id="478036870">
              <w:marLeft w:val="0"/>
              <w:marRight w:val="0"/>
              <w:marTop w:val="0"/>
              <w:marBottom w:val="0"/>
              <w:divBdr>
                <w:top w:val="none" w:sz="0" w:space="0" w:color="auto"/>
                <w:left w:val="none" w:sz="0" w:space="0" w:color="auto"/>
                <w:bottom w:val="none" w:sz="0" w:space="0" w:color="auto"/>
                <w:right w:val="none" w:sz="0" w:space="0" w:color="auto"/>
              </w:divBdr>
            </w:div>
            <w:div w:id="238248694">
              <w:marLeft w:val="0"/>
              <w:marRight w:val="0"/>
              <w:marTop w:val="0"/>
              <w:marBottom w:val="0"/>
              <w:divBdr>
                <w:top w:val="none" w:sz="0" w:space="0" w:color="auto"/>
                <w:left w:val="none" w:sz="0" w:space="0" w:color="auto"/>
                <w:bottom w:val="none" w:sz="0" w:space="0" w:color="auto"/>
                <w:right w:val="none" w:sz="0" w:space="0" w:color="auto"/>
              </w:divBdr>
            </w:div>
            <w:div w:id="169180826">
              <w:marLeft w:val="0"/>
              <w:marRight w:val="0"/>
              <w:marTop w:val="0"/>
              <w:marBottom w:val="0"/>
              <w:divBdr>
                <w:top w:val="none" w:sz="0" w:space="0" w:color="auto"/>
                <w:left w:val="none" w:sz="0" w:space="0" w:color="auto"/>
                <w:bottom w:val="none" w:sz="0" w:space="0" w:color="auto"/>
                <w:right w:val="none" w:sz="0" w:space="0" w:color="auto"/>
              </w:divBdr>
            </w:div>
            <w:div w:id="2127310075">
              <w:marLeft w:val="0"/>
              <w:marRight w:val="0"/>
              <w:marTop w:val="0"/>
              <w:marBottom w:val="0"/>
              <w:divBdr>
                <w:top w:val="none" w:sz="0" w:space="0" w:color="auto"/>
                <w:left w:val="none" w:sz="0" w:space="0" w:color="auto"/>
                <w:bottom w:val="none" w:sz="0" w:space="0" w:color="auto"/>
                <w:right w:val="none" w:sz="0" w:space="0" w:color="auto"/>
              </w:divBdr>
            </w:div>
            <w:div w:id="788938986">
              <w:marLeft w:val="0"/>
              <w:marRight w:val="0"/>
              <w:marTop w:val="0"/>
              <w:marBottom w:val="0"/>
              <w:divBdr>
                <w:top w:val="none" w:sz="0" w:space="0" w:color="auto"/>
                <w:left w:val="none" w:sz="0" w:space="0" w:color="auto"/>
                <w:bottom w:val="none" w:sz="0" w:space="0" w:color="auto"/>
                <w:right w:val="none" w:sz="0" w:space="0" w:color="auto"/>
              </w:divBdr>
            </w:div>
            <w:div w:id="1864514971">
              <w:marLeft w:val="0"/>
              <w:marRight w:val="0"/>
              <w:marTop w:val="0"/>
              <w:marBottom w:val="0"/>
              <w:divBdr>
                <w:top w:val="none" w:sz="0" w:space="0" w:color="auto"/>
                <w:left w:val="none" w:sz="0" w:space="0" w:color="auto"/>
                <w:bottom w:val="none" w:sz="0" w:space="0" w:color="auto"/>
                <w:right w:val="none" w:sz="0" w:space="0" w:color="auto"/>
              </w:divBdr>
            </w:div>
            <w:div w:id="1811627896">
              <w:marLeft w:val="0"/>
              <w:marRight w:val="0"/>
              <w:marTop w:val="0"/>
              <w:marBottom w:val="0"/>
              <w:divBdr>
                <w:top w:val="none" w:sz="0" w:space="0" w:color="auto"/>
                <w:left w:val="none" w:sz="0" w:space="0" w:color="auto"/>
                <w:bottom w:val="none" w:sz="0" w:space="0" w:color="auto"/>
                <w:right w:val="none" w:sz="0" w:space="0" w:color="auto"/>
              </w:divBdr>
            </w:div>
            <w:div w:id="2111973131">
              <w:marLeft w:val="0"/>
              <w:marRight w:val="0"/>
              <w:marTop w:val="0"/>
              <w:marBottom w:val="0"/>
              <w:divBdr>
                <w:top w:val="none" w:sz="0" w:space="0" w:color="auto"/>
                <w:left w:val="none" w:sz="0" w:space="0" w:color="auto"/>
                <w:bottom w:val="none" w:sz="0" w:space="0" w:color="auto"/>
                <w:right w:val="none" w:sz="0" w:space="0" w:color="auto"/>
              </w:divBdr>
            </w:div>
            <w:div w:id="1689478451">
              <w:marLeft w:val="0"/>
              <w:marRight w:val="0"/>
              <w:marTop w:val="0"/>
              <w:marBottom w:val="0"/>
              <w:divBdr>
                <w:top w:val="none" w:sz="0" w:space="0" w:color="auto"/>
                <w:left w:val="none" w:sz="0" w:space="0" w:color="auto"/>
                <w:bottom w:val="none" w:sz="0" w:space="0" w:color="auto"/>
                <w:right w:val="none" w:sz="0" w:space="0" w:color="auto"/>
              </w:divBdr>
            </w:div>
            <w:div w:id="1972319182">
              <w:marLeft w:val="0"/>
              <w:marRight w:val="0"/>
              <w:marTop w:val="0"/>
              <w:marBottom w:val="0"/>
              <w:divBdr>
                <w:top w:val="none" w:sz="0" w:space="0" w:color="auto"/>
                <w:left w:val="none" w:sz="0" w:space="0" w:color="auto"/>
                <w:bottom w:val="none" w:sz="0" w:space="0" w:color="auto"/>
                <w:right w:val="none" w:sz="0" w:space="0" w:color="auto"/>
              </w:divBdr>
            </w:div>
            <w:div w:id="232393436">
              <w:marLeft w:val="0"/>
              <w:marRight w:val="0"/>
              <w:marTop w:val="0"/>
              <w:marBottom w:val="0"/>
              <w:divBdr>
                <w:top w:val="none" w:sz="0" w:space="0" w:color="auto"/>
                <w:left w:val="none" w:sz="0" w:space="0" w:color="auto"/>
                <w:bottom w:val="none" w:sz="0" w:space="0" w:color="auto"/>
                <w:right w:val="none" w:sz="0" w:space="0" w:color="auto"/>
              </w:divBdr>
            </w:div>
            <w:div w:id="574629633">
              <w:marLeft w:val="0"/>
              <w:marRight w:val="0"/>
              <w:marTop w:val="0"/>
              <w:marBottom w:val="0"/>
              <w:divBdr>
                <w:top w:val="none" w:sz="0" w:space="0" w:color="auto"/>
                <w:left w:val="none" w:sz="0" w:space="0" w:color="auto"/>
                <w:bottom w:val="none" w:sz="0" w:space="0" w:color="auto"/>
                <w:right w:val="none" w:sz="0" w:space="0" w:color="auto"/>
              </w:divBdr>
            </w:div>
            <w:div w:id="1726832690">
              <w:marLeft w:val="0"/>
              <w:marRight w:val="0"/>
              <w:marTop w:val="0"/>
              <w:marBottom w:val="0"/>
              <w:divBdr>
                <w:top w:val="none" w:sz="0" w:space="0" w:color="auto"/>
                <w:left w:val="none" w:sz="0" w:space="0" w:color="auto"/>
                <w:bottom w:val="none" w:sz="0" w:space="0" w:color="auto"/>
                <w:right w:val="none" w:sz="0" w:space="0" w:color="auto"/>
              </w:divBdr>
            </w:div>
            <w:div w:id="1930388228">
              <w:marLeft w:val="0"/>
              <w:marRight w:val="0"/>
              <w:marTop w:val="0"/>
              <w:marBottom w:val="0"/>
              <w:divBdr>
                <w:top w:val="none" w:sz="0" w:space="0" w:color="auto"/>
                <w:left w:val="none" w:sz="0" w:space="0" w:color="auto"/>
                <w:bottom w:val="none" w:sz="0" w:space="0" w:color="auto"/>
                <w:right w:val="none" w:sz="0" w:space="0" w:color="auto"/>
              </w:divBdr>
            </w:div>
            <w:div w:id="783812692">
              <w:marLeft w:val="0"/>
              <w:marRight w:val="0"/>
              <w:marTop w:val="0"/>
              <w:marBottom w:val="0"/>
              <w:divBdr>
                <w:top w:val="none" w:sz="0" w:space="0" w:color="auto"/>
                <w:left w:val="none" w:sz="0" w:space="0" w:color="auto"/>
                <w:bottom w:val="none" w:sz="0" w:space="0" w:color="auto"/>
                <w:right w:val="none" w:sz="0" w:space="0" w:color="auto"/>
              </w:divBdr>
            </w:div>
            <w:div w:id="93986261">
              <w:marLeft w:val="0"/>
              <w:marRight w:val="0"/>
              <w:marTop w:val="0"/>
              <w:marBottom w:val="0"/>
              <w:divBdr>
                <w:top w:val="none" w:sz="0" w:space="0" w:color="auto"/>
                <w:left w:val="none" w:sz="0" w:space="0" w:color="auto"/>
                <w:bottom w:val="none" w:sz="0" w:space="0" w:color="auto"/>
                <w:right w:val="none" w:sz="0" w:space="0" w:color="auto"/>
              </w:divBdr>
            </w:div>
            <w:div w:id="2137676864">
              <w:marLeft w:val="0"/>
              <w:marRight w:val="0"/>
              <w:marTop w:val="0"/>
              <w:marBottom w:val="0"/>
              <w:divBdr>
                <w:top w:val="none" w:sz="0" w:space="0" w:color="auto"/>
                <w:left w:val="none" w:sz="0" w:space="0" w:color="auto"/>
                <w:bottom w:val="none" w:sz="0" w:space="0" w:color="auto"/>
                <w:right w:val="none" w:sz="0" w:space="0" w:color="auto"/>
              </w:divBdr>
            </w:div>
            <w:div w:id="513540104">
              <w:marLeft w:val="0"/>
              <w:marRight w:val="0"/>
              <w:marTop w:val="0"/>
              <w:marBottom w:val="0"/>
              <w:divBdr>
                <w:top w:val="none" w:sz="0" w:space="0" w:color="auto"/>
                <w:left w:val="none" w:sz="0" w:space="0" w:color="auto"/>
                <w:bottom w:val="none" w:sz="0" w:space="0" w:color="auto"/>
                <w:right w:val="none" w:sz="0" w:space="0" w:color="auto"/>
              </w:divBdr>
            </w:div>
            <w:div w:id="1240678609">
              <w:marLeft w:val="0"/>
              <w:marRight w:val="0"/>
              <w:marTop w:val="0"/>
              <w:marBottom w:val="0"/>
              <w:divBdr>
                <w:top w:val="none" w:sz="0" w:space="0" w:color="auto"/>
                <w:left w:val="none" w:sz="0" w:space="0" w:color="auto"/>
                <w:bottom w:val="none" w:sz="0" w:space="0" w:color="auto"/>
                <w:right w:val="none" w:sz="0" w:space="0" w:color="auto"/>
              </w:divBdr>
            </w:div>
            <w:div w:id="614674366">
              <w:marLeft w:val="0"/>
              <w:marRight w:val="0"/>
              <w:marTop w:val="0"/>
              <w:marBottom w:val="0"/>
              <w:divBdr>
                <w:top w:val="none" w:sz="0" w:space="0" w:color="auto"/>
                <w:left w:val="none" w:sz="0" w:space="0" w:color="auto"/>
                <w:bottom w:val="none" w:sz="0" w:space="0" w:color="auto"/>
                <w:right w:val="none" w:sz="0" w:space="0" w:color="auto"/>
              </w:divBdr>
            </w:div>
            <w:div w:id="325137408">
              <w:marLeft w:val="0"/>
              <w:marRight w:val="0"/>
              <w:marTop w:val="0"/>
              <w:marBottom w:val="0"/>
              <w:divBdr>
                <w:top w:val="none" w:sz="0" w:space="0" w:color="auto"/>
                <w:left w:val="none" w:sz="0" w:space="0" w:color="auto"/>
                <w:bottom w:val="none" w:sz="0" w:space="0" w:color="auto"/>
                <w:right w:val="none" w:sz="0" w:space="0" w:color="auto"/>
              </w:divBdr>
            </w:div>
            <w:div w:id="1970360818">
              <w:marLeft w:val="0"/>
              <w:marRight w:val="0"/>
              <w:marTop w:val="0"/>
              <w:marBottom w:val="0"/>
              <w:divBdr>
                <w:top w:val="none" w:sz="0" w:space="0" w:color="auto"/>
                <w:left w:val="none" w:sz="0" w:space="0" w:color="auto"/>
                <w:bottom w:val="none" w:sz="0" w:space="0" w:color="auto"/>
                <w:right w:val="none" w:sz="0" w:space="0" w:color="auto"/>
              </w:divBdr>
            </w:div>
            <w:div w:id="1675962050">
              <w:marLeft w:val="0"/>
              <w:marRight w:val="0"/>
              <w:marTop w:val="0"/>
              <w:marBottom w:val="0"/>
              <w:divBdr>
                <w:top w:val="none" w:sz="0" w:space="0" w:color="auto"/>
                <w:left w:val="none" w:sz="0" w:space="0" w:color="auto"/>
                <w:bottom w:val="none" w:sz="0" w:space="0" w:color="auto"/>
                <w:right w:val="none" w:sz="0" w:space="0" w:color="auto"/>
              </w:divBdr>
            </w:div>
            <w:div w:id="7299184">
              <w:marLeft w:val="0"/>
              <w:marRight w:val="0"/>
              <w:marTop w:val="0"/>
              <w:marBottom w:val="0"/>
              <w:divBdr>
                <w:top w:val="none" w:sz="0" w:space="0" w:color="auto"/>
                <w:left w:val="none" w:sz="0" w:space="0" w:color="auto"/>
                <w:bottom w:val="none" w:sz="0" w:space="0" w:color="auto"/>
                <w:right w:val="none" w:sz="0" w:space="0" w:color="auto"/>
              </w:divBdr>
            </w:div>
            <w:div w:id="1094781789">
              <w:marLeft w:val="0"/>
              <w:marRight w:val="0"/>
              <w:marTop w:val="0"/>
              <w:marBottom w:val="0"/>
              <w:divBdr>
                <w:top w:val="none" w:sz="0" w:space="0" w:color="auto"/>
                <w:left w:val="none" w:sz="0" w:space="0" w:color="auto"/>
                <w:bottom w:val="none" w:sz="0" w:space="0" w:color="auto"/>
                <w:right w:val="none" w:sz="0" w:space="0" w:color="auto"/>
              </w:divBdr>
            </w:div>
            <w:div w:id="109906723">
              <w:marLeft w:val="0"/>
              <w:marRight w:val="0"/>
              <w:marTop w:val="0"/>
              <w:marBottom w:val="0"/>
              <w:divBdr>
                <w:top w:val="none" w:sz="0" w:space="0" w:color="auto"/>
                <w:left w:val="none" w:sz="0" w:space="0" w:color="auto"/>
                <w:bottom w:val="none" w:sz="0" w:space="0" w:color="auto"/>
                <w:right w:val="none" w:sz="0" w:space="0" w:color="auto"/>
              </w:divBdr>
            </w:div>
            <w:div w:id="1052535182">
              <w:marLeft w:val="0"/>
              <w:marRight w:val="0"/>
              <w:marTop w:val="0"/>
              <w:marBottom w:val="0"/>
              <w:divBdr>
                <w:top w:val="none" w:sz="0" w:space="0" w:color="auto"/>
                <w:left w:val="none" w:sz="0" w:space="0" w:color="auto"/>
                <w:bottom w:val="none" w:sz="0" w:space="0" w:color="auto"/>
                <w:right w:val="none" w:sz="0" w:space="0" w:color="auto"/>
              </w:divBdr>
            </w:div>
            <w:div w:id="611783621">
              <w:marLeft w:val="0"/>
              <w:marRight w:val="0"/>
              <w:marTop w:val="0"/>
              <w:marBottom w:val="0"/>
              <w:divBdr>
                <w:top w:val="none" w:sz="0" w:space="0" w:color="auto"/>
                <w:left w:val="none" w:sz="0" w:space="0" w:color="auto"/>
                <w:bottom w:val="none" w:sz="0" w:space="0" w:color="auto"/>
                <w:right w:val="none" w:sz="0" w:space="0" w:color="auto"/>
              </w:divBdr>
            </w:div>
            <w:div w:id="1757558262">
              <w:marLeft w:val="0"/>
              <w:marRight w:val="0"/>
              <w:marTop w:val="0"/>
              <w:marBottom w:val="0"/>
              <w:divBdr>
                <w:top w:val="none" w:sz="0" w:space="0" w:color="auto"/>
                <w:left w:val="none" w:sz="0" w:space="0" w:color="auto"/>
                <w:bottom w:val="none" w:sz="0" w:space="0" w:color="auto"/>
                <w:right w:val="none" w:sz="0" w:space="0" w:color="auto"/>
              </w:divBdr>
            </w:div>
            <w:div w:id="932326634">
              <w:marLeft w:val="0"/>
              <w:marRight w:val="0"/>
              <w:marTop w:val="0"/>
              <w:marBottom w:val="0"/>
              <w:divBdr>
                <w:top w:val="none" w:sz="0" w:space="0" w:color="auto"/>
                <w:left w:val="none" w:sz="0" w:space="0" w:color="auto"/>
                <w:bottom w:val="none" w:sz="0" w:space="0" w:color="auto"/>
                <w:right w:val="none" w:sz="0" w:space="0" w:color="auto"/>
              </w:divBdr>
            </w:div>
            <w:div w:id="808547921">
              <w:marLeft w:val="0"/>
              <w:marRight w:val="0"/>
              <w:marTop w:val="0"/>
              <w:marBottom w:val="0"/>
              <w:divBdr>
                <w:top w:val="none" w:sz="0" w:space="0" w:color="auto"/>
                <w:left w:val="none" w:sz="0" w:space="0" w:color="auto"/>
                <w:bottom w:val="none" w:sz="0" w:space="0" w:color="auto"/>
                <w:right w:val="none" w:sz="0" w:space="0" w:color="auto"/>
              </w:divBdr>
            </w:div>
            <w:div w:id="857348391">
              <w:marLeft w:val="0"/>
              <w:marRight w:val="0"/>
              <w:marTop w:val="0"/>
              <w:marBottom w:val="0"/>
              <w:divBdr>
                <w:top w:val="none" w:sz="0" w:space="0" w:color="auto"/>
                <w:left w:val="none" w:sz="0" w:space="0" w:color="auto"/>
                <w:bottom w:val="none" w:sz="0" w:space="0" w:color="auto"/>
                <w:right w:val="none" w:sz="0" w:space="0" w:color="auto"/>
              </w:divBdr>
            </w:div>
            <w:div w:id="124541705">
              <w:marLeft w:val="0"/>
              <w:marRight w:val="0"/>
              <w:marTop w:val="0"/>
              <w:marBottom w:val="0"/>
              <w:divBdr>
                <w:top w:val="none" w:sz="0" w:space="0" w:color="auto"/>
                <w:left w:val="none" w:sz="0" w:space="0" w:color="auto"/>
                <w:bottom w:val="none" w:sz="0" w:space="0" w:color="auto"/>
                <w:right w:val="none" w:sz="0" w:space="0" w:color="auto"/>
              </w:divBdr>
            </w:div>
            <w:div w:id="108593238">
              <w:marLeft w:val="0"/>
              <w:marRight w:val="0"/>
              <w:marTop w:val="0"/>
              <w:marBottom w:val="0"/>
              <w:divBdr>
                <w:top w:val="none" w:sz="0" w:space="0" w:color="auto"/>
                <w:left w:val="none" w:sz="0" w:space="0" w:color="auto"/>
                <w:bottom w:val="none" w:sz="0" w:space="0" w:color="auto"/>
                <w:right w:val="none" w:sz="0" w:space="0" w:color="auto"/>
              </w:divBdr>
            </w:div>
            <w:div w:id="1571816218">
              <w:marLeft w:val="0"/>
              <w:marRight w:val="0"/>
              <w:marTop w:val="0"/>
              <w:marBottom w:val="0"/>
              <w:divBdr>
                <w:top w:val="none" w:sz="0" w:space="0" w:color="auto"/>
                <w:left w:val="none" w:sz="0" w:space="0" w:color="auto"/>
                <w:bottom w:val="none" w:sz="0" w:space="0" w:color="auto"/>
                <w:right w:val="none" w:sz="0" w:space="0" w:color="auto"/>
              </w:divBdr>
            </w:div>
            <w:div w:id="253438164">
              <w:marLeft w:val="0"/>
              <w:marRight w:val="0"/>
              <w:marTop w:val="0"/>
              <w:marBottom w:val="0"/>
              <w:divBdr>
                <w:top w:val="none" w:sz="0" w:space="0" w:color="auto"/>
                <w:left w:val="none" w:sz="0" w:space="0" w:color="auto"/>
                <w:bottom w:val="none" w:sz="0" w:space="0" w:color="auto"/>
                <w:right w:val="none" w:sz="0" w:space="0" w:color="auto"/>
              </w:divBdr>
            </w:div>
            <w:div w:id="1908298022">
              <w:marLeft w:val="0"/>
              <w:marRight w:val="0"/>
              <w:marTop w:val="0"/>
              <w:marBottom w:val="0"/>
              <w:divBdr>
                <w:top w:val="none" w:sz="0" w:space="0" w:color="auto"/>
                <w:left w:val="none" w:sz="0" w:space="0" w:color="auto"/>
                <w:bottom w:val="none" w:sz="0" w:space="0" w:color="auto"/>
                <w:right w:val="none" w:sz="0" w:space="0" w:color="auto"/>
              </w:divBdr>
            </w:div>
            <w:div w:id="1234196753">
              <w:marLeft w:val="0"/>
              <w:marRight w:val="0"/>
              <w:marTop w:val="0"/>
              <w:marBottom w:val="0"/>
              <w:divBdr>
                <w:top w:val="none" w:sz="0" w:space="0" w:color="auto"/>
                <w:left w:val="none" w:sz="0" w:space="0" w:color="auto"/>
                <w:bottom w:val="none" w:sz="0" w:space="0" w:color="auto"/>
                <w:right w:val="none" w:sz="0" w:space="0" w:color="auto"/>
              </w:divBdr>
            </w:div>
            <w:div w:id="1913196046">
              <w:marLeft w:val="0"/>
              <w:marRight w:val="0"/>
              <w:marTop w:val="0"/>
              <w:marBottom w:val="0"/>
              <w:divBdr>
                <w:top w:val="none" w:sz="0" w:space="0" w:color="auto"/>
                <w:left w:val="none" w:sz="0" w:space="0" w:color="auto"/>
                <w:bottom w:val="none" w:sz="0" w:space="0" w:color="auto"/>
                <w:right w:val="none" w:sz="0" w:space="0" w:color="auto"/>
              </w:divBdr>
            </w:div>
            <w:div w:id="817183950">
              <w:marLeft w:val="0"/>
              <w:marRight w:val="0"/>
              <w:marTop w:val="0"/>
              <w:marBottom w:val="0"/>
              <w:divBdr>
                <w:top w:val="none" w:sz="0" w:space="0" w:color="auto"/>
                <w:left w:val="none" w:sz="0" w:space="0" w:color="auto"/>
                <w:bottom w:val="none" w:sz="0" w:space="0" w:color="auto"/>
                <w:right w:val="none" w:sz="0" w:space="0" w:color="auto"/>
              </w:divBdr>
            </w:div>
            <w:div w:id="871653151">
              <w:marLeft w:val="0"/>
              <w:marRight w:val="0"/>
              <w:marTop w:val="0"/>
              <w:marBottom w:val="0"/>
              <w:divBdr>
                <w:top w:val="none" w:sz="0" w:space="0" w:color="auto"/>
                <w:left w:val="none" w:sz="0" w:space="0" w:color="auto"/>
                <w:bottom w:val="none" w:sz="0" w:space="0" w:color="auto"/>
                <w:right w:val="none" w:sz="0" w:space="0" w:color="auto"/>
              </w:divBdr>
            </w:div>
            <w:div w:id="1070349630">
              <w:marLeft w:val="0"/>
              <w:marRight w:val="0"/>
              <w:marTop w:val="0"/>
              <w:marBottom w:val="0"/>
              <w:divBdr>
                <w:top w:val="none" w:sz="0" w:space="0" w:color="auto"/>
                <w:left w:val="none" w:sz="0" w:space="0" w:color="auto"/>
                <w:bottom w:val="none" w:sz="0" w:space="0" w:color="auto"/>
                <w:right w:val="none" w:sz="0" w:space="0" w:color="auto"/>
              </w:divBdr>
            </w:div>
            <w:div w:id="231891408">
              <w:marLeft w:val="0"/>
              <w:marRight w:val="0"/>
              <w:marTop w:val="0"/>
              <w:marBottom w:val="0"/>
              <w:divBdr>
                <w:top w:val="none" w:sz="0" w:space="0" w:color="auto"/>
                <w:left w:val="none" w:sz="0" w:space="0" w:color="auto"/>
                <w:bottom w:val="none" w:sz="0" w:space="0" w:color="auto"/>
                <w:right w:val="none" w:sz="0" w:space="0" w:color="auto"/>
              </w:divBdr>
            </w:div>
            <w:div w:id="391344613">
              <w:marLeft w:val="0"/>
              <w:marRight w:val="0"/>
              <w:marTop w:val="0"/>
              <w:marBottom w:val="0"/>
              <w:divBdr>
                <w:top w:val="none" w:sz="0" w:space="0" w:color="auto"/>
                <w:left w:val="none" w:sz="0" w:space="0" w:color="auto"/>
                <w:bottom w:val="none" w:sz="0" w:space="0" w:color="auto"/>
                <w:right w:val="none" w:sz="0" w:space="0" w:color="auto"/>
              </w:divBdr>
            </w:div>
            <w:div w:id="24642928">
              <w:marLeft w:val="0"/>
              <w:marRight w:val="0"/>
              <w:marTop w:val="0"/>
              <w:marBottom w:val="0"/>
              <w:divBdr>
                <w:top w:val="none" w:sz="0" w:space="0" w:color="auto"/>
                <w:left w:val="none" w:sz="0" w:space="0" w:color="auto"/>
                <w:bottom w:val="none" w:sz="0" w:space="0" w:color="auto"/>
                <w:right w:val="none" w:sz="0" w:space="0" w:color="auto"/>
              </w:divBdr>
            </w:div>
            <w:div w:id="316231535">
              <w:marLeft w:val="0"/>
              <w:marRight w:val="0"/>
              <w:marTop w:val="0"/>
              <w:marBottom w:val="0"/>
              <w:divBdr>
                <w:top w:val="none" w:sz="0" w:space="0" w:color="auto"/>
                <w:left w:val="none" w:sz="0" w:space="0" w:color="auto"/>
                <w:bottom w:val="none" w:sz="0" w:space="0" w:color="auto"/>
                <w:right w:val="none" w:sz="0" w:space="0" w:color="auto"/>
              </w:divBdr>
            </w:div>
            <w:div w:id="1935935802">
              <w:marLeft w:val="0"/>
              <w:marRight w:val="0"/>
              <w:marTop w:val="0"/>
              <w:marBottom w:val="0"/>
              <w:divBdr>
                <w:top w:val="none" w:sz="0" w:space="0" w:color="auto"/>
                <w:left w:val="none" w:sz="0" w:space="0" w:color="auto"/>
                <w:bottom w:val="none" w:sz="0" w:space="0" w:color="auto"/>
                <w:right w:val="none" w:sz="0" w:space="0" w:color="auto"/>
              </w:divBdr>
            </w:div>
            <w:div w:id="205532063">
              <w:marLeft w:val="0"/>
              <w:marRight w:val="0"/>
              <w:marTop w:val="0"/>
              <w:marBottom w:val="0"/>
              <w:divBdr>
                <w:top w:val="none" w:sz="0" w:space="0" w:color="auto"/>
                <w:left w:val="none" w:sz="0" w:space="0" w:color="auto"/>
                <w:bottom w:val="none" w:sz="0" w:space="0" w:color="auto"/>
                <w:right w:val="none" w:sz="0" w:space="0" w:color="auto"/>
              </w:divBdr>
            </w:div>
            <w:div w:id="302463569">
              <w:marLeft w:val="0"/>
              <w:marRight w:val="0"/>
              <w:marTop w:val="0"/>
              <w:marBottom w:val="0"/>
              <w:divBdr>
                <w:top w:val="none" w:sz="0" w:space="0" w:color="auto"/>
                <w:left w:val="none" w:sz="0" w:space="0" w:color="auto"/>
                <w:bottom w:val="none" w:sz="0" w:space="0" w:color="auto"/>
                <w:right w:val="none" w:sz="0" w:space="0" w:color="auto"/>
              </w:divBdr>
            </w:div>
            <w:div w:id="1428307911">
              <w:marLeft w:val="0"/>
              <w:marRight w:val="0"/>
              <w:marTop w:val="0"/>
              <w:marBottom w:val="0"/>
              <w:divBdr>
                <w:top w:val="none" w:sz="0" w:space="0" w:color="auto"/>
                <w:left w:val="none" w:sz="0" w:space="0" w:color="auto"/>
                <w:bottom w:val="none" w:sz="0" w:space="0" w:color="auto"/>
                <w:right w:val="none" w:sz="0" w:space="0" w:color="auto"/>
              </w:divBdr>
            </w:div>
            <w:div w:id="1524827091">
              <w:marLeft w:val="0"/>
              <w:marRight w:val="0"/>
              <w:marTop w:val="0"/>
              <w:marBottom w:val="0"/>
              <w:divBdr>
                <w:top w:val="none" w:sz="0" w:space="0" w:color="auto"/>
                <w:left w:val="none" w:sz="0" w:space="0" w:color="auto"/>
                <w:bottom w:val="none" w:sz="0" w:space="0" w:color="auto"/>
                <w:right w:val="none" w:sz="0" w:space="0" w:color="auto"/>
              </w:divBdr>
            </w:div>
            <w:div w:id="1121001790">
              <w:marLeft w:val="0"/>
              <w:marRight w:val="0"/>
              <w:marTop w:val="0"/>
              <w:marBottom w:val="0"/>
              <w:divBdr>
                <w:top w:val="none" w:sz="0" w:space="0" w:color="auto"/>
                <w:left w:val="none" w:sz="0" w:space="0" w:color="auto"/>
                <w:bottom w:val="none" w:sz="0" w:space="0" w:color="auto"/>
                <w:right w:val="none" w:sz="0" w:space="0" w:color="auto"/>
              </w:divBdr>
            </w:div>
            <w:div w:id="1270772348">
              <w:marLeft w:val="0"/>
              <w:marRight w:val="0"/>
              <w:marTop w:val="0"/>
              <w:marBottom w:val="0"/>
              <w:divBdr>
                <w:top w:val="none" w:sz="0" w:space="0" w:color="auto"/>
                <w:left w:val="none" w:sz="0" w:space="0" w:color="auto"/>
                <w:bottom w:val="none" w:sz="0" w:space="0" w:color="auto"/>
                <w:right w:val="none" w:sz="0" w:space="0" w:color="auto"/>
              </w:divBdr>
            </w:div>
            <w:div w:id="1012031393">
              <w:marLeft w:val="0"/>
              <w:marRight w:val="0"/>
              <w:marTop w:val="0"/>
              <w:marBottom w:val="0"/>
              <w:divBdr>
                <w:top w:val="none" w:sz="0" w:space="0" w:color="auto"/>
                <w:left w:val="none" w:sz="0" w:space="0" w:color="auto"/>
                <w:bottom w:val="none" w:sz="0" w:space="0" w:color="auto"/>
                <w:right w:val="none" w:sz="0" w:space="0" w:color="auto"/>
              </w:divBdr>
            </w:div>
            <w:div w:id="1089812902">
              <w:marLeft w:val="0"/>
              <w:marRight w:val="0"/>
              <w:marTop w:val="0"/>
              <w:marBottom w:val="0"/>
              <w:divBdr>
                <w:top w:val="none" w:sz="0" w:space="0" w:color="auto"/>
                <w:left w:val="none" w:sz="0" w:space="0" w:color="auto"/>
                <w:bottom w:val="none" w:sz="0" w:space="0" w:color="auto"/>
                <w:right w:val="none" w:sz="0" w:space="0" w:color="auto"/>
              </w:divBdr>
            </w:div>
            <w:div w:id="531577621">
              <w:marLeft w:val="0"/>
              <w:marRight w:val="0"/>
              <w:marTop w:val="0"/>
              <w:marBottom w:val="0"/>
              <w:divBdr>
                <w:top w:val="none" w:sz="0" w:space="0" w:color="auto"/>
                <w:left w:val="none" w:sz="0" w:space="0" w:color="auto"/>
                <w:bottom w:val="none" w:sz="0" w:space="0" w:color="auto"/>
                <w:right w:val="none" w:sz="0" w:space="0" w:color="auto"/>
              </w:divBdr>
            </w:div>
            <w:div w:id="1083453161">
              <w:marLeft w:val="0"/>
              <w:marRight w:val="0"/>
              <w:marTop w:val="0"/>
              <w:marBottom w:val="0"/>
              <w:divBdr>
                <w:top w:val="none" w:sz="0" w:space="0" w:color="auto"/>
                <w:left w:val="none" w:sz="0" w:space="0" w:color="auto"/>
                <w:bottom w:val="none" w:sz="0" w:space="0" w:color="auto"/>
                <w:right w:val="none" w:sz="0" w:space="0" w:color="auto"/>
              </w:divBdr>
            </w:div>
            <w:div w:id="916743901">
              <w:marLeft w:val="0"/>
              <w:marRight w:val="0"/>
              <w:marTop w:val="0"/>
              <w:marBottom w:val="0"/>
              <w:divBdr>
                <w:top w:val="none" w:sz="0" w:space="0" w:color="auto"/>
                <w:left w:val="none" w:sz="0" w:space="0" w:color="auto"/>
                <w:bottom w:val="none" w:sz="0" w:space="0" w:color="auto"/>
                <w:right w:val="none" w:sz="0" w:space="0" w:color="auto"/>
              </w:divBdr>
            </w:div>
            <w:div w:id="1354765186">
              <w:marLeft w:val="0"/>
              <w:marRight w:val="0"/>
              <w:marTop w:val="0"/>
              <w:marBottom w:val="0"/>
              <w:divBdr>
                <w:top w:val="none" w:sz="0" w:space="0" w:color="auto"/>
                <w:left w:val="none" w:sz="0" w:space="0" w:color="auto"/>
                <w:bottom w:val="none" w:sz="0" w:space="0" w:color="auto"/>
                <w:right w:val="none" w:sz="0" w:space="0" w:color="auto"/>
              </w:divBdr>
            </w:div>
            <w:div w:id="1797793532">
              <w:marLeft w:val="0"/>
              <w:marRight w:val="0"/>
              <w:marTop w:val="0"/>
              <w:marBottom w:val="0"/>
              <w:divBdr>
                <w:top w:val="none" w:sz="0" w:space="0" w:color="auto"/>
                <w:left w:val="none" w:sz="0" w:space="0" w:color="auto"/>
                <w:bottom w:val="none" w:sz="0" w:space="0" w:color="auto"/>
                <w:right w:val="none" w:sz="0" w:space="0" w:color="auto"/>
              </w:divBdr>
            </w:div>
            <w:div w:id="936405085">
              <w:marLeft w:val="0"/>
              <w:marRight w:val="0"/>
              <w:marTop w:val="0"/>
              <w:marBottom w:val="0"/>
              <w:divBdr>
                <w:top w:val="none" w:sz="0" w:space="0" w:color="auto"/>
                <w:left w:val="none" w:sz="0" w:space="0" w:color="auto"/>
                <w:bottom w:val="none" w:sz="0" w:space="0" w:color="auto"/>
                <w:right w:val="none" w:sz="0" w:space="0" w:color="auto"/>
              </w:divBdr>
            </w:div>
            <w:div w:id="1413502212">
              <w:marLeft w:val="0"/>
              <w:marRight w:val="0"/>
              <w:marTop w:val="0"/>
              <w:marBottom w:val="0"/>
              <w:divBdr>
                <w:top w:val="none" w:sz="0" w:space="0" w:color="auto"/>
                <w:left w:val="none" w:sz="0" w:space="0" w:color="auto"/>
                <w:bottom w:val="none" w:sz="0" w:space="0" w:color="auto"/>
                <w:right w:val="none" w:sz="0" w:space="0" w:color="auto"/>
              </w:divBdr>
            </w:div>
            <w:div w:id="148833115">
              <w:marLeft w:val="0"/>
              <w:marRight w:val="0"/>
              <w:marTop w:val="0"/>
              <w:marBottom w:val="0"/>
              <w:divBdr>
                <w:top w:val="none" w:sz="0" w:space="0" w:color="auto"/>
                <w:left w:val="none" w:sz="0" w:space="0" w:color="auto"/>
                <w:bottom w:val="none" w:sz="0" w:space="0" w:color="auto"/>
                <w:right w:val="none" w:sz="0" w:space="0" w:color="auto"/>
              </w:divBdr>
            </w:div>
            <w:div w:id="1121412722">
              <w:marLeft w:val="0"/>
              <w:marRight w:val="0"/>
              <w:marTop w:val="0"/>
              <w:marBottom w:val="0"/>
              <w:divBdr>
                <w:top w:val="none" w:sz="0" w:space="0" w:color="auto"/>
                <w:left w:val="none" w:sz="0" w:space="0" w:color="auto"/>
                <w:bottom w:val="none" w:sz="0" w:space="0" w:color="auto"/>
                <w:right w:val="none" w:sz="0" w:space="0" w:color="auto"/>
              </w:divBdr>
            </w:div>
            <w:div w:id="1501703071">
              <w:marLeft w:val="0"/>
              <w:marRight w:val="0"/>
              <w:marTop w:val="0"/>
              <w:marBottom w:val="0"/>
              <w:divBdr>
                <w:top w:val="none" w:sz="0" w:space="0" w:color="auto"/>
                <w:left w:val="none" w:sz="0" w:space="0" w:color="auto"/>
                <w:bottom w:val="none" w:sz="0" w:space="0" w:color="auto"/>
                <w:right w:val="none" w:sz="0" w:space="0" w:color="auto"/>
              </w:divBdr>
            </w:div>
            <w:div w:id="329797847">
              <w:marLeft w:val="0"/>
              <w:marRight w:val="0"/>
              <w:marTop w:val="0"/>
              <w:marBottom w:val="0"/>
              <w:divBdr>
                <w:top w:val="none" w:sz="0" w:space="0" w:color="auto"/>
                <w:left w:val="none" w:sz="0" w:space="0" w:color="auto"/>
                <w:bottom w:val="none" w:sz="0" w:space="0" w:color="auto"/>
                <w:right w:val="none" w:sz="0" w:space="0" w:color="auto"/>
              </w:divBdr>
            </w:div>
            <w:div w:id="1827697780">
              <w:marLeft w:val="0"/>
              <w:marRight w:val="0"/>
              <w:marTop w:val="0"/>
              <w:marBottom w:val="0"/>
              <w:divBdr>
                <w:top w:val="none" w:sz="0" w:space="0" w:color="auto"/>
                <w:left w:val="none" w:sz="0" w:space="0" w:color="auto"/>
                <w:bottom w:val="none" w:sz="0" w:space="0" w:color="auto"/>
                <w:right w:val="none" w:sz="0" w:space="0" w:color="auto"/>
              </w:divBdr>
            </w:div>
            <w:div w:id="557669331">
              <w:marLeft w:val="0"/>
              <w:marRight w:val="0"/>
              <w:marTop w:val="0"/>
              <w:marBottom w:val="0"/>
              <w:divBdr>
                <w:top w:val="none" w:sz="0" w:space="0" w:color="auto"/>
                <w:left w:val="none" w:sz="0" w:space="0" w:color="auto"/>
                <w:bottom w:val="none" w:sz="0" w:space="0" w:color="auto"/>
                <w:right w:val="none" w:sz="0" w:space="0" w:color="auto"/>
              </w:divBdr>
            </w:div>
            <w:div w:id="1206140347">
              <w:marLeft w:val="0"/>
              <w:marRight w:val="0"/>
              <w:marTop w:val="0"/>
              <w:marBottom w:val="0"/>
              <w:divBdr>
                <w:top w:val="none" w:sz="0" w:space="0" w:color="auto"/>
                <w:left w:val="none" w:sz="0" w:space="0" w:color="auto"/>
                <w:bottom w:val="none" w:sz="0" w:space="0" w:color="auto"/>
                <w:right w:val="none" w:sz="0" w:space="0" w:color="auto"/>
              </w:divBdr>
            </w:div>
            <w:div w:id="1387294442">
              <w:marLeft w:val="0"/>
              <w:marRight w:val="0"/>
              <w:marTop w:val="0"/>
              <w:marBottom w:val="0"/>
              <w:divBdr>
                <w:top w:val="none" w:sz="0" w:space="0" w:color="auto"/>
                <w:left w:val="none" w:sz="0" w:space="0" w:color="auto"/>
                <w:bottom w:val="none" w:sz="0" w:space="0" w:color="auto"/>
                <w:right w:val="none" w:sz="0" w:space="0" w:color="auto"/>
              </w:divBdr>
            </w:div>
            <w:div w:id="947200464">
              <w:marLeft w:val="0"/>
              <w:marRight w:val="0"/>
              <w:marTop w:val="0"/>
              <w:marBottom w:val="0"/>
              <w:divBdr>
                <w:top w:val="none" w:sz="0" w:space="0" w:color="auto"/>
                <w:left w:val="none" w:sz="0" w:space="0" w:color="auto"/>
                <w:bottom w:val="none" w:sz="0" w:space="0" w:color="auto"/>
                <w:right w:val="none" w:sz="0" w:space="0" w:color="auto"/>
              </w:divBdr>
            </w:div>
            <w:div w:id="1237322191">
              <w:marLeft w:val="0"/>
              <w:marRight w:val="0"/>
              <w:marTop w:val="0"/>
              <w:marBottom w:val="0"/>
              <w:divBdr>
                <w:top w:val="none" w:sz="0" w:space="0" w:color="auto"/>
                <w:left w:val="none" w:sz="0" w:space="0" w:color="auto"/>
                <w:bottom w:val="none" w:sz="0" w:space="0" w:color="auto"/>
                <w:right w:val="none" w:sz="0" w:space="0" w:color="auto"/>
              </w:divBdr>
            </w:div>
            <w:div w:id="1106148967">
              <w:marLeft w:val="0"/>
              <w:marRight w:val="0"/>
              <w:marTop w:val="0"/>
              <w:marBottom w:val="0"/>
              <w:divBdr>
                <w:top w:val="none" w:sz="0" w:space="0" w:color="auto"/>
                <w:left w:val="none" w:sz="0" w:space="0" w:color="auto"/>
                <w:bottom w:val="none" w:sz="0" w:space="0" w:color="auto"/>
                <w:right w:val="none" w:sz="0" w:space="0" w:color="auto"/>
              </w:divBdr>
            </w:div>
            <w:div w:id="1467549107">
              <w:marLeft w:val="0"/>
              <w:marRight w:val="0"/>
              <w:marTop w:val="0"/>
              <w:marBottom w:val="0"/>
              <w:divBdr>
                <w:top w:val="none" w:sz="0" w:space="0" w:color="auto"/>
                <w:left w:val="none" w:sz="0" w:space="0" w:color="auto"/>
                <w:bottom w:val="none" w:sz="0" w:space="0" w:color="auto"/>
                <w:right w:val="none" w:sz="0" w:space="0" w:color="auto"/>
              </w:divBdr>
            </w:div>
            <w:div w:id="1040975861">
              <w:marLeft w:val="0"/>
              <w:marRight w:val="0"/>
              <w:marTop w:val="0"/>
              <w:marBottom w:val="0"/>
              <w:divBdr>
                <w:top w:val="none" w:sz="0" w:space="0" w:color="auto"/>
                <w:left w:val="none" w:sz="0" w:space="0" w:color="auto"/>
                <w:bottom w:val="none" w:sz="0" w:space="0" w:color="auto"/>
                <w:right w:val="none" w:sz="0" w:space="0" w:color="auto"/>
              </w:divBdr>
            </w:div>
            <w:div w:id="1372147110">
              <w:marLeft w:val="0"/>
              <w:marRight w:val="0"/>
              <w:marTop w:val="0"/>
              <w:marBottom w:val="0"/>
              <w:divBdr>
                <w:top w:val="none" w:sz="0" w:space="0" w:color="auto"/>
                <w:left w:val="none" w:sz="0" w:space="0" w:color="auto"/>
                <w:bottom w:val="none" w:sz="0" w:space="0" w:color="auto"/>
                <w:right w:val="none" w:sz="0" w:space="0" w:color="auto"/>
              </w:divBdr>
            </w:div>
            <w:div w:id="1790320946">
              <w:marLeft w:val="0"/>
              <w:marRight w:val="0"/>
              <w:marTop w:val="0"/>
              <w:marBottom w:val="0"/>
              <w:divBdr>
                <w:top w:val="none" w:sz="0" w:space="0" w:color="auto"/>
                <w:left w:val="none" w:sz="0" w:space="0" w:color="auto"/>
                <w:bottom w:val="none" w:sz="0" w:space="0" w:color="auto"/>
                <w:right w:val="none" w:sz="0" w:space="0" w:color="auto"/>
              </w:divBdr>
            </w:div>
            <w:div w:id="5643197">
              <w:marLeft w:val="0"/>
              <w:marRight w:val="0"/>
              <w:marTop w:val="0"/>
              <w:marBottom w:val="0"/>
              <w:divBdr>
                <w:top w:val="none" w:sz="0" w:space="0" w:color="auto"/>
                <w:left w:val="none" w:sz="0" w:space="0" w:color="auto"/>
                <w:bottom w:val="none" w:sz="0" w:space="0" w:color="auto"/>
                <w:right w:val="none" w:sz="0" w:space="0" w:color="auto"/>
              </w:divBdr>
            </w:div>
            <w:div w:id="672879802">
              <w:marLeft w:val="0"/>
              <w:marRight w:val="0"/>
              <w:marTop w:val="0"/>
              <w:marBottom w:val="0"/>
              <w:divBdr>
                <w:top w:val="none" w:sz="0" w:space="0" w:color="auto"/>
                <w:left w:val="none" w:sz="0" w:space="0" w:color="auto"/>
                <w:bottom w:val="none" w:sz="0" w:space="0" w:color="auto"/>
                <w:right w:val="none" w:sz="0" w:space="0" w:color="auto"/>
              </w:divBdr>
            </w:div>
            <w:div w:id="115679644">
              <w:marLeft w:val="0"/>
              <w:marRight w:val="0"/>
              <w:marTop w:val="0"/>
              <w:marBottom w:val="0"/>
              <w:divBdr>
                <w:top w:val="none" w:sz="0" w:space="0" w:color="auto"/>
                <w:left w:val="none" w:sz="0" w:space="0" w:color="auto"/>
                <w:bottom w:val="none" w:sz="0" w:space="0" w:color="auto"/>
                <w:right w:val="none" w:sz="0" w:space="0" w:color="auto"/>
              </w:divBdr>
            </w:div>
            <w:div w:id="2024210988">
              <w:marLeft w:val="0"/>
              <w:marRight w:val="0"/>
              <w:marTop w:val="0"/>
              <w:marBottom w:val="0"/>
              <w:divBdr>
                <w:top w:val="none" w:sz="0" w:space="0" w:color="auto"/>
                <w:left w:val="none" w:sz="0" w:space="0" w:color="auto"/>
                <w:bottom w:val="none" w:sz="0" w:space="0" w:color="auto"/>
                <w:right w:val="none" w:sz="0" w:space="0" w:color="auto"/>
              </w:divBdr>
            </w:div>
            <w:div w:id="1537155016">
              <w:marLeft w:val="0"/>
              <w:marRight w:val="0"/>
              <w:marTop w:val="0"/>
              <w:marBottom w:val="0"/>
              <w:divBdr>
                <w:top w:val="none" w:sz="0" w:space="0" w:color="auto"/>
                <w:left w:val="none" w:sz="0" w:space="0" w:color="auto"/>
                <w:bottom w:val="none" w:sz="0" w:space="0" w:color="auto"/>
                <w:right w:val="none" w:sz="0" w:space="0" w:color="auto"/>
              </w:divBdr>
            </w:div>
            <w:div w:id="1018195221">
              <w:marLeft w:val="0"/>
              <w:marRight w:val="0"/>
              <w:marTop w:val="0"/>
              <w:marBottom w:val="0"/>
              <w:divBdr>
                <w:top w:val="none" w:sz="0" w:space="0" w:color="auto"/>
                <w:left w:val="none" w:sz="0" w:space="0" w:color="auto"/>
                <w:bottom w:val="none" w:sz="0" w:space="0" w:color="auto"/>
                <w:right w:val="none" w:sz="0" w:space="0" w:color="auto"/>
              </w:divBdr>
            </w:div>
            <w:div w:id="1426535760">
              <w:marLeft w:val="0"/>
              <w:marRight w:val="0"/>
              <w:marTop w:val="0"/>
              <w:marBottom w:val="0"/>
              <w:divBdr>
                <w:top w:val="none" w:sz="0" w:space="0" w:color="auto"/>
                <w:left w:val="none" w:sz="0" w:space="0" w:color="auto"/>
                <w:bottom w:val="none" w:sz="0" w:space="0" w:color="auto"/>
                <w:right w:val="none" w:sz="0" w:space="0" w:color="auto"/>
              </w:divBdr>
            </w:div>
            <w:div w:id="1582790667">
              <w:marLeft w:val="0"/>
              <w:marRight w:val="0"/>
              <w:marTop w:val="0"/>
              <w:marBottom w:val="0"/>
              <w:divBdr>
                <w:top w:val="none" w:sz="0" w:space="0" w:color="auto"/>
                <w:left w:val="none" w:sz="0" w:space="0" w:color="auto"/>
                <w:bottom w:val="none" w:sz="0" w:space="0" w:color="auto"/>
                <w:right w:val="none" w:sz="0" w:space="0" w:color="auto"/>
              </w:divBdr>
            </w:div>
            <w:div w:id="2017806387">
              <w:marLeft w:val="0"/>
              <w:marRight w:val="0"/>
              <w:marTop w:val="0"/>
              <w:marBottom w:val="0"/>
              <w:divBdr>
                <w:top w:val="none" w:sz="0" w:space="0" w:color="auto"/>
                <w:left w:val="none" w:sz="0" w:space="0" w:color="auto"/>
                <w:bottom w:val="none" w:sz="0" w:space="0" w:color="auto"/>
                <w:right w:val="none" w:sz="0" w:space="0" w:color="auto"/>
              </w:divBdr>
            </w:div>
            <w:div w:id="1939869466">
              <w:marLeft w:val="0"/>
              <w:marRight w:val="0"/>
              <w:marTop w:val="0"/>
              <w:marBottom w:val="0"/>
              <w:divBdr>
                <w:top w:val="none" w:sz="0" w:space="0" w:color="auto"/>
                <w:left w:val="none" w:sz="0" w:space="0" w:color="auto"/>
                <w:bottom w:val="none" w:sz="0" w:space="0" w:color="auto"/>
                <w:right w:val="none" w:sz="0" w:space="0" w:color="auto"/>
              </w:divBdr>
            </w:div>
            <w:div w:id="1520704590">
              <w:marLeft w:val="0"/>
              <w:marRight w:val="0"/>
              <w:marTop w:val="0"/>
              <w:marBottom w:val="0"/>
              <w:divBdr>
                <w:top w:val="none" w:sz="0" w:space="0" w:color="auto"/>
                <w:left w:val="none" w:sz="0" w:space="0" w:color="auto"/>
                <w:bottom w:val="none" w:sz="0" w:space="0" w:color="auto"/>
                <w:right w:val="none" w:sz="0" w:space="0" w:color="auto"/>
              </w:divBdr>
            </w:div>
            <w:div w:id="1961842073">
              <w:marLeft w:val="0"/>
              <w:marRight w:val="0"/>
              <w:marTop w:val="0"/>
              <w:marBottom w:val="0"/>
              <w:divBdr>
                <w:top w:val="none" w:sz="0" w:space="0" w:color="auto"/>
                <w:left w:val="none" w:sz="0" w:space="0" w:color="auto"/>
                <w:bottom w:val="none" w:sz="0" w:space="0" w:color="auto"/>
                <w:right w:val="none" w:sz="0" w:space="0" w:color="auto"/>
              </w:divBdr>
            </w:div>
            <w:div w:id="43717171">
              <w:marLeft w:val="0"/>
              <w:marRight w:val="0"/>
              <w:marTop w:val="0"/>
              <w:marBottom w:val="0"/>
              <w:divBdr>
                <w:top w:val="none" w:sz="0" w:space="0" w:color="auto"/>
                <w:left w:val="none" w:sz="0" w:space="0" w:color="auto"/>
                <w:bottom w:val="none" w:sz="0" w:space="0" w:color="auto"/>
                <w:right w:val="none" w:sz="0" w:space="0" w:color="auto"/>
              </w:divBdr>
            </w:div>
            <w:div w:id="717704957">
              <w:marLeft w:val="0"/>
              <w:marRight w:val="0"/>
              <w:marTop w:val="0"/>
              <w:marBottom w:val="0"/>
              <w:divBdr>
                <w:top w:val="none" w:sz="0" w:space="0" w:color="auto"/>
                <w:left w:val="none" w:sz="0" w:space="0" w:color="auto"/>
                <w:bottom w:val="none" w:sz="0" w:space="0" w:color="auto"/>
                <w:right w:val="none" w:sz="0" w:space="0" w:color="auto"/>
              </w:divBdr>
            </w:div>
            <w:div w:id="1849100027">
              <w:marLeft w:val="0"/>
              <w:marRight w:val="0"/>
              <w:marTop w:val="0"/>
              <w:marBottom w:val="0"/>
              <w:divBdr>
                <w:top w:val="none" w:sz="0" w:space="0" w:color="auto"/>
                <w:left w:val="none" w:sz="0" w:space="0" w:color="auto"/>
                <w:bottom w:val="none" w:sz="0" w:space="0" w:color="auto"/>
                <w:right w:val="none" w:sz="0" w:space="0" w:color="auto"/>
              </w:divBdr>
            </w:div>
            <w:div w:id="1258099554">
              <w:marLeft w:val="0"/>
              <w:marRight w:val="0"/>
              <w:marTop w:val="0"/>
              <w:marBottom w:val="0"/>
              <w:divBdr>
                <w:top w:val="none" w:sz="0" w:space="0" w:color="auto"/>
                <w:left w:val="none" w:sz="0" w:space="0" w:color="auto"/>
                <w:bottom w:val="none" w:sz="0" w:space="0" w:color="auto"/>
                <w:right w:val="none" w:sz="0" w:space="0" w:color="auto"/>
              </w:divBdr>
            </w:div>
            <w:div w:id="628128720">
              <w:marLeft w:val="0"/>
              <w:marRight w:val="0"/>
              <w:marTop w:val="0"/>
              <w:marBottom w:val="0"/>
              <w:divBdr>
                <w:top w:val="none" w:sz="0" w:space="0" w:color="auto"/>
                <w:left w:val="none" w:sz="0" w:space="0" w:color="auto"/>
                <w:bottom w:val="none" w:sz="0" w:space="0" w:color="auto"/>
                <w:right w:val="none" w:sz="0" w:space="0" w:color="auto"/>
              </w:divBdr>
            </w:div>
            <w:div w:id="2000377125">
              <w:marLeft w:val="0"/>
              <w:marRight w:val="0"/>
              <w:marTop w:val="0"/>
              <w:marBottom w:val="0"/>
              <w:divBdr>
                <w:top w:val="none" w:sz="0" w:space="0" w:color="auto"/>
                <w:left w:val="none" w:sz="0" w:space="0" w:color="auto"/>
                <w:bottom w:val="none" w:sz="0" w:space="0" w:color="auto"/>
                <w:right w:val="none" w:sz="0" w:space="0" w:color="auto"/>
              </w:divBdr>
            </w:div>
            <w:div w:id="136460861">
              <w:marLeft w:val="0"/>
              <w:marRight w:val="0"/>
              <w:marTop w:val="0"/>
              <w:marBottom w:val="0"/>
              <w:divBdr>
                <w:top w:val="none" w:sz="0" w:space="0" w:color="auto"/>
                <w:left w:val="none" w:sz="0" w:space="0" w:color="auto"/>
                <w:bottom w:val="none" w:sz="0" w:space="0" w:color="auto"/>
                <w:right w:val="none" w:sz="0" w:space="0" w:color="auto"/>
              </w:divBdr>
            </w:div>
            <w:div w:id="1306009076">
              <w:marLeft w:val="0"/>
              <w:marRight w:val="0"/>
              <w:marTop w:val="0"/>
              <w:marBottom w:val="0"/>
              <w:divBdr>
                <w:top w:val="none" w:sz="0" w:space="0" w:color="auto"/>
                <w:left w:val="none" w:sz="0" w:space="0" w:color="auto"/>
                <w:bottom w:val="none" w:sz="0" w:space="0" w:color="auto"/>
                <w:right w:val="none" w:sz="0" w:space="0" w:color="auto"/>
              </w:divBdr>
            </w:div>
            <w:div w:id="862590452">
              <w:marLeft w:val="0"/>
              <w:marRight w:val="0"/>
              <w:marTop w:val="0"/>
              <w:marBottom w:val="0"/>
              <w:divBdr>
                <w:top w:val="none" w:sz="0" w:space="0" w:color="auto"/>
                <w:left w:val="none" w:sz="0" w:space="0" w:color="auto"/>
                <w:bottom w:val="none" w:sz="0" w:space="0" w:color="auto"/>
                <w:right w:val="none" w:sz="0" w:space="0" w:color="auto"/>
              </w:divBdr>
            </w:div>
            <w:div w:id="952513329">
              <w:marLeft w:val="0"/>
              <w:marRight w:val="0"/>
              <w:marTop w:val="0"/>
              <w:marBottom w:val="0"/>
              <w:divBdr>
                <w:top w:val="none" w:sz="0" w:space="0" w:color="auto"/>
                <w:left w:val="none" w:sz="0" w:space="0" w:color="auto"/>
                <w:bottom w:val="none" w:sz="0" w:space="0" w:color="auto"/>
                <w:right w:val="none" w:sz="0" w:space="0" w:color="auto"/>
              </w:divBdr>
            </w:div>
            <w:div w:id="1757021225">
              <w:marLeft w:val="0"/>
              <w:marRight w:val="0"/>
              <w:marTop w:val="0"/>
              <w:marBottom w:val="0"/>
              <w:divBdr>
                <w:top w:val="none" w:sz="0" w:space="0" w:color="auto"/>
                <w:left w:val="none" w:sz="0" w:space="0" w:color="auto"/>
                <w:bottom w:val="none" w:sz="0" w:space="0" w:color="auto"/>
                <w:right w:val="none" w:sz="0" w:space="0" w:color="auto"/>
              </w:divBdr>
            </w:div>
            <w:div w:id="342321073">
              <w:marLeft w:val="0"/>
              <w:marRight w:val="0"/>
              <w:marTop w:val="0"/>
              <w:marBottom w:val="0"/>
              <w:divBdr>
                <w:top w:val="none" w:sz="0" w:space="0" w:color="auto"/>
                <w:left w:val="none" w:sz="0" w:space="0" w:color="auto"/>
                <w:bottom w:val="none" w:sz="0" w:space="0" w:color="auto"/>
                <w:right w:val="none" w:sz="0" w:space="0" w:color="auto"/>
              </w:divBdr>
            </w:div>
            <w:div w:id="458375125">
              <w:marLeft w:val="0"/>
              <w:marRight w:val="0"/>
              <w:marTop w:val="0"/>
              <w:marBottom w:val="0"/>
              <w:divBdr>
                <w:top w:val="none" w:sz="0" w:space="0" w:color="auto"/>
                <w:left w:val="none" w:sz="0" w:space="0" w:color="auto"/>
                <w:bottom w:val="none" w:sz="0" w:space="0" w:color="auto"/>
                <w:right w:val="none" w:sz="0" w:space="0" w:color="auto"/>
              </w:divBdr>
            </w:div>
            <w:div w:id="1967808254">
              <w:marLeft w:val="0"/>
              <w:marRight w:val="0"/>
              <w:marTop w:val="0"/>
              <w:marBottom w:val="0"/>
              <w:divBdr>
                <w:top w:val="none" w:sz="0" w:space="0" w:color="auto"/>
                <w:left w:val="none" w:sz="0" w:space="0" w:color="auto"/>
                <w:bottom w:val="none" w:sz="0" w:space="0" w:color="auto"/>
                <w:right w:val="none" w:sz="0" w:space="0" w:color="auto"/>
              </w:divBdr>
            </w:div>
            <w:div w:id="1691830301">
              <w:marLeft w:val="0"/>
              <w:marRight w:val="0"/>
              <w:marTop w:val="0"/>
              <w:marBottom w:val="0"/>
              <w:divBdr>
                <w:top w:val="none" w:sz="0" w:space="0" w:color="auto"/>
                <w:left w:val="none" w:sz="0" w:space="0" w:color="auto"/>
                <w:bottom w:val="none" w:sz="0" w:space="0" w:color="auto"/>
                <w:right w:val="none" w:sz="0" w:space="0" w:color="auto"/>
              </w:divBdr>
            </w:div>
            <w:div w:id="821578335">
              <w:marLeft w:val="0"/>
              <w:marRight w:val="0"/>
              <w:marTop w:val="0"/>
              <w:marBottom w:val="0"/>
              <w:divBdr>
                <w:top w:val="none" w:sz="0" w:space="0" w:color="auto"/>
                <w:left w:val="none" w:sz="0" w:space="0" w:color="auto"/>
                <w:bottom w:val="none" w:sz="0" w:space="0" w:color="auto"/>
                <w:right w:val="none" w:sz="0" w:space="0" w:color="auto"/>
              </w:divBdr>
            </w:div>
            <w:div w:id="843128767">
              <w:marLeft w:val="0"/>
              <w:marRight w:val="0"/>
              <w:marTop w:val="0"/>
              <w:marBottom w:val="0"/>
              <w:divBdr>
                <w:top w:val="none" w:sz="0" w:space="0" w:color="auto"/>
                <w:left w:val="none" w:sz="0" w:space="0" w:color="auto"/>
                <w:bottom w:val="none" w:sz="0" w:space="0" w:color="auto"/>
                <w:right w:val="none" w:sz="0" w:space="0" w:color="auto"/>
              </w:divBdr>
            </w:div>
            <w:div w:id="1873810394">
              <w:marLeft w:val="0"/>
              <w:marRight w:val="0"/>
              <w:marTop w:val="0"/>
              <w:marBottom w:val="0"/>
              <w:divBdr>
                <w:top w:val="none" w:sz="0" w:space="0" w:color="auto"/>
                <w:left w:val="none" w:sz="0" w:space="0" w:color="auto"/>
                <w:bottom w:val="none" w:sz="0" w:space="0" w:color="auto"/>
                <w:right w:val="none" w:sz="0" w:space="0" w:color="auto"/>
              </w:divBdr>
            </w:div>
            <w:div w:id="580917005">
              <w:marLeft w:val="0"/>
              <w:marRight w:val="0"/>
              <w:marTop w:val="0"/>
              <w:marBottom w:val="0"/>
              <w:divBdr>
                <w:top w:val="none" w:sz="0" w:space="0" w:color="auto"/>
                <w:left w:val="none" w:sz="0" w:space="0" w:color="auto"/>
                <w:bottom w:val="none" w:sz="0" w:space="0" w:color="auto"/>
                <w:right w:val="none" w:sz="0" w:space="0" w:color="auto"/>
              </w:divBdr>
            </w:div>
            <w:div w:id="1307393524">
              <w:marLeft w:val="0"/>
              <w:marRight w:val="0"/>
              <w:marTop w:val="0"/>
              <w:marBottom w:val="0"/>
              <w:divBdr>
                <w:top w:val="none" w:sz="0" w:space="0" w:color="auto"/>
                <w:left w:val="none" w:sz="0" w:space="0" w:color="auto"/>
                <w:bottom w:val="none" w:sz="0" w:space="0" w:color="auto"/>
                <w:right w:val="none" w:sz="0" w:space="0" w:color="auto"/>
              </w:divBdr>
            </w:div>
            <w:div w:id="1374385733">
              <w:marLeft w:val="0"/>
              <w:marRight w:val="0"/>
              <w:marTop w:val="0"/>
              <w:marBottom w:val="0"/>
              <w:divBdr>
                <w:top w:val="none" w:sz="0" w:space="0" w:color="auto"/>
                <w:left w:val="none" w:sz="0" w:space="0" w:color="auto"/>
                <w:bottom w:val="none" w:sz="0" w:space="0" w:color="auto"/>
                <w:right w:val="none" w:sz="0" w:space="0" w:color="auto"/>
              </w:divBdr>
            </w:div>
            <w:div w:id="1731421205">
              <w:marLeft w:val="0"/>
              <w:marRight w:val="0"/>
              <w:marTop w:val="0"/>
              <w:marBottom w:val="0"/>
              <w:divBdr>
                <w:top w:val="none" w:sz="0" w:space="0" w:color="auto"/>
                <w:left w:val="none" w:sz="0" w:space="0" w:color="auto"/>
                <w:bottom w:val="none" w:sz="0" w:space="0" w:color="auto"/>
                <w:right w:val="none" w:sz="0" w:space="0" w:color="auto"/>
              </w:divBdr>
            </w:div>
            <w:div w:id="263076999">
              <w:marLeft w:val="0"/>
              <w:marRight w:val="0"/>
              <w:marTop w:val="0"/>
              <w:marBottom w:val="0"/>
              <w:divBdr>
                <w:top w:val="none" w:sz="0" w:space="0" w:color="auto"/>
                <w:left w:val="none" w:sz="0" w:space="0" w:color="auto"/>
                <w:bottom w:val="none" w:sz="0" w:space="0" w:color="auto"/>
                <w:right w:val="none" w:sz="0" w:space="0" w:color="auto"/>
              </w:divBdr>
            </w:div>
            <w:div w:id="272833156">
              <w:marLeft w:val="0"/>
              <w:marRight w:val="0"/>
              <w:marTop w:val="0"/>
              <w:marBottom w:val="0"/>
              <w:divBdr>
                <w:top w:val="none" w:sz="0" w:space="0" w:color="auto"/>
                <w:left w:val="none" w:sz="0" w:space="0" w:color="auto"/>
                <w:bottom w:val="none" w:sz="0" w:space="0" w:color="auto"/>
                <w:right w:val="none" w:sz="0" w:space="0" w:color="auto"/>
              </w:divBdr>
            </w:div>
            <w:div w:id="1256357869">
              <w:marLeft w:val="0"/>
              <w:marRight w:val="0"/>
              <w:marTop w:val="0"/>
              <w:marBottom w:val="0"/>
              <w:divBdr>
                <w:top w:val="none" w:sz="0" w:space="0" w:color="auto"/>
                <w:left w:val="none" w:sz="0" w:space="0" w:color="auto"/>
                <w:bottom w:val="none" w:sz="0" w:space="0" w:color="auto"/>
                <w:right w:val="none" w:sz="0" w:space="0" w:color="auto"/>
              </w:divBdr>
            </w:div>
            <w:div w:id="1358965638">
              <w:marLeft w:val="0"/>
              <w:marRight w:val="0"/>
              <w:marTop w:val="0"/>
              <w:marBottom w:val="0"/>
              <w:divBdr>
                <w:top w:val="none" w:sz="0" w:space="0" w:color="auto"/>
                <w:left w:val="none" w:sz="0" w:space="0" w:color="auto"/>
                <w:bottom w:val="none" w:sz="0" w:space="0" w:color="auto"/>
                <w:right w:val="none" w:sz="0" w:space="0" w:color="auto"/>
              </w:divBdr>
            </w:div>
            <w:div w:id="1261836371">
              <w:marLeft w:val="0"/>
              <w:marRight w:val="0"/>
              <w:marTop w:val="0"/>
              <w:marBottom w:val="0"/>
              <w:divBdr>
                <w:top w:val="none" w:sz="0" w:space="0" w:color="auto"/>
                <w:left w:val="none" w:sz="0" w:space="0" w:color="auto"/>
                <w:bottom w:val="none" w:sz="0" w:space="0" w:color="auto"/>
                <w:right w:val="none" w:sz="0" w:space="0" w:color="auto"/>
              </w:divBdr>
            </w:div>
            <w:div w:id="883248842">
              <w:marLeft w:val="0"/>
              <w:marRight w:val="0"/>
              <w:marTop w:val="0"/>
              <w:marBottom w:val="0"/>
              <w:divBdr>
                <w:top w:val="none" w:sz="0" w:space="0" w:color="auto"/>
                <w:left w:val="none" w:sz="0" w:space="0" w:color="auto"/>
                <w:bottom w:val="none" w:sz="0" w:space="0" w:color="auto"/>
                <w:right w:val="none" w:sz="0" w:space="0" w:color="auto"/>
              </w:divBdr>
            </w:div>
            <w:div w:id="779253379">
              <w:marLeft w:val="0"/>
              <w:marRight w:val="0"/>
              <w:marTop w:val="0"/>
              <w:marBottom w:val="0"/>
              <w:divBdr>
                <w:top w:val="none" w:sz="0" w:space="0" w:color="auto"/>
                <w:left w:val="none" w:sz="0" w:space="0" w:color="auto"/>
                <w:bottom w:val="none" w:sz="0" w:space="0" w:color="auto"/>
                <w:right w:val="none" w:sz="0" w:space="0" w:color="auto"/>
              </w:divBdr>
            </w:div>
            <w:div w:id="882138868">
              <w:marLeft w:val="0"/>
              <w:marRight w:val="0"/>
              <w:marTop w:val="0"/>
              <w:marBottom w:val="0"/>
              <w:divBdr>
                <w:top w:val="none" w:sz="0" w:space="0" w:color="auto"/>
                <w:left w:val="none" w:sz="0" w:space="0" w:color="auto"/>
                <w:bottom w:val="none" w:sz="0" w:space="0" w:color="auto"/>
                <w:right w:val="none" w:sz="0" w:space="0" w:color="auto"/>
              </w:divBdr>
            </w:div>
            <w:div w:id="1771584639">
              <w:marLeft w:val="0"/>
              <w:marRight w:val="0"/>
              <w:marTop w:val="0"/>
              <w:marBottom w:val="0"/>
              <w:divBdr>
                <w:top w:val="none" w:sz="0" w:space="0" w:color="auto"/>
                <w:left w:val="none" w:sz="0" w:space="0" w:color="auto"/>
                <w:bottom w:val="none" w:sz="0" w:space="0" w:color="auto"/>
                <w:right w:val="none" w:sz="0" w:space="0" w:color="auto"/>
              </w:divBdr>
            </w:div>
            <w:div w:id="1529366850">
              <w:marLeft w:val="0"/>
              <w:marRight w:val="0"/>
              <w:marTop w:val="0"/>
              <w:marBottom w:val="0"/>
              <w:divBdr>
                <w:top w:val="none" w:sz="0" w:space="0" w:color="auto"/>
                <w:left w:val="none" w:sz="0" w:space="0" w:color="auto"/>
                <w:bottom w:val="none" w:sz="0" w:space="0" w:color="auto"/>
                <w:right w:val="none" w:sz="0" w:space="0" w:color="auto"/>
              </w:divBdr>
            </w:div>
            <w:div w:id="338967194">
              <w:marLeft w:val="0"/>
              <w:marRight w:val="0"/>
              <w:marTop w:val="0"/>
              <w:marBottom w:val="0"/>
              <w:divBdr>
                <w:top w:val="none" w:sz="0" w:space="0" w:color="auto"/>
                <w:left w:val="none" w:sz="0" w:space="0" w:color="auto"/>
                <w:bottom w:val="none" w:sz="0" w:space="0" w:color="auto"/>
                <w:right w:val="none" w:sz="0" w:space="0" w:color="auto"/>
              </w:divBdr>
            </w:div>
            <w:div w:id="859857901">
              <w:marLeft w:val="0"/>
              <w:marRight w:val="0"/>
              <w:marTop w:val="0"/>
              <w:marBottom w:val="0"/>
              <w:divBdr>
                <w:top w:val="none" w:sz="0" w:space="0" w:color="auto"/>
                <w:left w:val="none" w:sz="0" w:space="0" w:color="auto"/>
                <w:bottom w:val="none" w:sz="0" w:space="0" w:color="auto"/>
                <w:right w:val="none" w:sz="0" w:space="0" w:color="auto"/>
              </w:divBdr>
            </w:div>
            <w:div w:id="595289409">
              <w:marLeft w:val="0"/>
              <w:marRight w:val="0"/>
              <w:marTop w:val="0"/>
              <w:marBottom w:val="0"/>
              <w:divBdr>
                <w:top w:val="none" w:sz="0" w:space="0" w:color="auto"/>
                <w:left w:val="none" w:sz="0" w:space="0" w:color="auto"/>
                <w:bottom w:val="none" w:sz="0" w:space="0" w:color="auto"/>
                <w:right w:val="none" w:sz="0" w:space="0" w:color="auto"/>
              </w:divBdr>
            </w:div>
            <w:div w:id="659427636">
              <w:marLeft w:val="0"/>
              <w:marRight w:val="0"/>
              <w:marTop w:val="0"/>
              <w:marBottom w:val="0"/>
              <w:divBdr>
                <w:top w:val="none" w:sz="0" w:space="0" w:color="auto"/>
                <w:left w:val="none" w:sz="0" w:space="0" w:color="auto"/>
                <w:bottom w:val="none" w:sz="0" w:space="0" w:color="auto"/>
                <w:right w:val="none" w:sz="0" w:space="0" w:color="auto"/>
              </w:divBdr>
            </w:div>
            <w:div w:id="272053167">
              <w:marLeft w:val="0"/>
              <w:marRight w:val="0"/>
              <w:marTop w:val="0"/>
              <w:marBottom w:val="0"/>
              <w:divBdr>
                <w:top w:val="none" w:sz="0" w:space="0" w:color="auto"/>
                <w:left w:val="none" w:sz="0" w:space="0" w:color="auto"/>
                <w:bottom w:val="none" w:sz="0" w:space="0" w:color="auto"/>
                <w:right w:val="none" w:sz="0" w:space="0" w:color="auto"/>
              </w:divBdr>
            </w:div>
            <w:div w:id="1539315909">
              <w:marLeft w:val="0"/>
              <w:marRight w:val="0"/>
              <w:marTop w:val="0"/>
              <w:marBottom w:val="0"/>
              <w:divBdr>
                <w:top w:val="none" w:sz="0" w:space="0" w:color="auto"/>
                <w:left w:val="none" w:sz="0" w:space="0" w:color="auto"/>
                <w:bottom w:val="none" w:sz="0" w:space="0" w:color="auto"/>
                <w:right w:val="none" w:sz="0" w:space="0" w:color="auto"/>
              </w:divBdr>
            </w:div>
            <w:div w:id="1108819105">
              <w:marLeft w:val="0"/>
              <w:marRight w:val="0"/>
              <w:marTop w:val="0"/>
              <w:marBottom w:val="0"/>
              <w:divBdr>
                <w:top w:val="none" w:sz="0" w:space="0" w:color="auto"/>
                <w:left w:val="none" w:sz="0" w:space="0" w:color="auto"/>
                <w:bottom w:val="none" w:sz="0" w:space="0" w:color="auto"/>
                <w:right w:val="none" w:sz="0" w:space="0" w:color="auto"/>
              </w:divBdr>
            </w:div>
            <w:div w:id="2054035864">
              <w:marLeft w:val="0"/>
              <w:marRight w:val="0"/>
              <w:marTop w:val="0"/>
              <w:marBottom w:val="0"/>
              <w:divBdr>
                <w:top w:val="none" w:sz="0" w:space="0" w:color="auto"/>
                <w:left w:val="none" w:sz="0" w:space="0" w:color="auto"/>
                <w:bottom w:val="none" w:sz="0" w:space="0" w:color="auto"/>
                <w:right w:val="none" w:sz="0" w:space="0" w:color="auto"/>
              </w:divBdr>
            </w:div>
            <w:div w:id="1513450748">
              <w:marLeft w:val="0"/>
              <w:marRight w:val="0"/>
              <w:marTop w:val="0"/>
              <w:marBottom w:val="0"/>
              <w:divBdr>
                <w:top w:val="none" w:sz="0" w:space="0" w:color="auto"/>
                <w:left w:val="none" w:sz="0" w:space="0" w:color="auto"/>
                <w:bottom w:val="none" w:sz="0" w:space="0" w:color="auto"/>
                <w:right w:val="none" w:sz="0" w:space="0" w:color="auto"/>
              </w:divBdr>
            </w:div>
            <w:div w:id="393357231">
              <w:marLeft w:val="0"/>
              <w:marRight w:val="0"/>
              <w:marTop w:val="0"/>
              <w:marBottom w:val="0"/>
              <w:divBdr>
                <w:top w:val="none" w:sz="0" w:space="0" w:color="auto"/>
                <w:left w:val="none" w:sz="0" w:space="0" w:color="auto"/>
                <w:bottom w:val="none" w:sz="0" w:space="0" w:color="auto"/>
                <w:right w:val="none" w:sz="0" w:space="0" w:color="auto"/>
              </w:divBdr>
            </w:div>
            <w:div w:id="2122990048">
              <w:marLeft w:val="0"/>
              <w:marRight w:val="0"/>
              <w:marTop w:val="0"/>
              <w:marBottom w:val="0"/>
              <w:divBdr>
                <w:top w:val="none" w:sz="0" w:space="0" w:color="auto"/>
                <w:left w:val="none" w:sz="0" w:space="0" w:color="auto"/>
                <w:bottom w:val="none" w:sz="0" w:space="0" w:color="auto"/>
                <w:right w:val="none" w:sz="0" w:space="0" w:color="auto"/>
              </w:divBdr>
            </w:div>
            <w:div w:id="1253664932">
              <w:marLeft w:val="0"/>
              <w:marRight w:val="0"/>
              <w:marTop w:val="0"/>
              <w:marBottom w:val="0"/>
              <w:divBdr>
                <w:top w:val="none" w:sz="0" w:space="0" w:color="auto"/>
                <w:left w:val="none" w:sz="0" w:space="0" w:color="auto"/>
                <w:bottom w:val="none" w:sz="0" w:space="0" w:color="auto"/>
                <w:right w:val="none" w:sz="0" w:space="0" w:color="auto"/>
              </w:divBdr>
            </w:div>
            <w:div w:id="367681034">
              <w:marLeft w:val="0"/>
              <w:marRight w:val="0"/>
              <w:marTop w:val="0"/>
              <w:marBottom w:val="0"/>
              <w:divBdr>
                <w:top w:val="none" w:sz="0" w:space="0" w:color="auto"/>
                <w:left w:val="none" w:sz="0" w:space="0" w:color="auto"/>
                <w:bottom w:val="none" w:sz="0" w:space="0" w:color="auto"/>
                <w:right w:val="none" w:sz="0" w:space="0" w:color="auto"/>
              </w:divBdr>
            </w:div>
            <w:div w:id="1472794728">
              <w:marLeft w:val="0"/>
              <w:marRight w:val="0"/>
              <w:marTop w:val="0"/>
              <w:marBottom w:val="0"/>
              <w:divBdr>
                <w:top w:val="none" w:sz="0" w:space="0" w:color="auto"/>
                <w:left w:val="none" w:sz="0" w:space="0" w:color="auto"/>
                <w:bottom w:val="none" w:sz="0" w:space="0" w:color="auto"/>
                <w:right w:val="none" w:sz="0" w:space="0" w:color="auto"/>
              </w:divBdr>
            </w:div>
            <w:div w:id="1779791896">
              <w:marLeft w:val="0"/>
              <w:marRight w:val="0"/>
              <w:marTop w:val="0"/>
              <w:marBottom w:val="0"/>
              <w:divBdr>
                <w:top w:val="none" w:sz="0" w:space="0" w:color="auto"/>
                <w:left w:val="none" w:sz="0" w:space="0" w:color="auto"/>
                <w:bottom w:val="none" w:sz="0" w:space="0" w:color="auto"/>
                <w:right w:val="none" w:sz="0" w:space="0" w:color="auto"/>
              </w:divBdr>
            </w:div>
            <w:div w:id="1371807535">
              <w:marLeft w:val="0"/>
              <w:marRight w:val="0"/>
              <w:marTop w:val="0"/>
              <w:marBottom w:val="0"/>
              <w:divBdr>
                <w:top w:val="none" w:sz="0" w:space="0" w:color="auto"/>
                <w:left w:val="none" w:sz="0" w:space="0" w:color="auto"/>
                <w:bottom w:val="none" w:sz="0" w:space="0" w:color="auto"/>
                <w:right w:val="none" w:sz="0" w:space="0" w:color="auto"/>
              </w:divBdr>
            </w:div>
            <w:div w:id="1888491528">
              <w:marLeft w:val="0"/>
              <w:marRight w:val="0"/>
              <w:marTop w:val="0"/>
              <w:marBottom w:val="0"/>
              <w:divBdr>
                <w:top w:val="none" w:sz="0" w:space="0" w:color="auto"/>
                <w:left w:val="none" w:sz="0" w:space="0" w:color="auto"/>
                <w:bottom w:val="none" w:sz="0" w:space="0" w:color="auto"/>
                <w:right w:val="none" w:sz="0" w:space="0" w:color="auto"/>
              </w:divBdr>
            </w:div>
            <w:div w:id="1856920018">
              <w:marLeft w:val="0"/>
              <w:marRight w:val="0"/>
              <w:marTop w:val="0"/>
              <w:marBottom w:val="0"/>
              <w:divBdr>
                <w:top w:val="none" w:sz="0" w:space="0" w:color="auto"/>
                <w:left w:val="none" w:sz="0" w:space="0" w:color="auto"/>
                <w:bottom w:val="none" w:sz="0" w:space="0" w:color="auto"/>
                <w:right w:val="none" w:sz="0" w:space="0" w:color="auto"/>
              </w:divBdr>
            </w:div>
            <w:div w:id="27337036">
              <w:marLeft w:val="0"/>
              <w:marRight w:val="0"/>
              <w:marTop w:val="0"/>
              <w:marBottom w:val="0"/>
              <w:divBdr>
                <w:top w:val="none" w:sz="0" w:space="0" w:color="auto"/>
                <w:left w:val="none" w:sz="0" w:space="0" w:color="auto"/>
                <w:bottom w:val="none" w:sz="0" w:space="0" w:color="auto"/>
                <w:right w:val="none" w:sz="0" w:space="0" w:color="auto"/>
              </w:divBdr>
            </w:div>
            <w:div w:id="7755513">
              <w:marLeft w:val="0"/>
              <w:marRight w:val="0"/>
              <w:marTop w:val="0"/>
              <w:marBottom w:val="0"/>
              <w:divBdr>
                <w:top w:val="none" w:sz="0" w:space="0" w:color="auto"/>
                <w:left w:val="none" w:sz="0" w:space="0" w:color="auto"/>
                <w:bottom w:val="none" w:sz="0" w:space="0" w:color="auto"/>
                <w:right w:val="none" w:sz="0" w:space="0" w:color="auto"/>
              </w:divBdr>
            </w:div>
            <w:div w:id="1064568821">
              <w:marLeft w:val="0"/>
              <w:marRight w:val="0"/>
              <w:marTop w:val="0"/>
              <w:marBottom w:val="0"/>
              <w:divBdr>
                <w:top w:val="none" w:sz="0" w:space="0" w:color="auto"/>
                <w:left w:val="none" w:sz="0" w:space="0" w:color="auto"/>
                <w:bottom w:val="none" w:sz="0" w:space="0" w:color="auto"/>
                <w:right w:val="none" w:sz="0" w:space="0" w:color="auto"/>
              </w:divBdr>
            </w:div>
            <w:div w:id="1425691395">
              <w:marLeft w:val="0"/>
              <w:marRight w:val="0"/>
              <w:marTop w:val="0"/>
              <w:marBottom w:val="0"/>
              <w:divBdr>
                <w:top w:val="none" w:sz="0" w:space="0" w:color="auto"/>
                <w:left w:val="none" w:sz="0" w:space="0" w:color="auto"/>
                <w:bottom w:val="none" w:sz="0" w:space="0" w:color="auto"/>
                <w:right w:val="none" w:sz="0" w:space="0" w:color="auto"/>
              </w:divBdr>
            </w:div>
            <w:div w:id="952906247">
              <w:marLeft w:val="0"/>
              <w:marRight w:val="0"/>
              <w:marTop w:val="0"/>
              <w:marBottom w:val="0"/>
              <w:divBdr>
                <w:top w:val="none" w:sz="0" w:space="0" w:color="auto"/>
                <w:left w:val="none" w:sz="0" w:space="0" w:color="auto"/>
                <w:bottom w:val="none" w:sz="0" w:space="0" w:color="auto"/>
                <w:right w:val="none" w:sz="0" w:space="0" w:color="auto"/>
              </w:divBdr>
            </w:div>
            <w:div w:id="1167865773">
              <w:marLeft w:val="0"/>
              <w:marRight w:val="0"/>
              <w:marTop w:val="0"/>
              <w:marBottom w:val="0"/>
              <w:divBdr>
                <w:top w:val="none" w:sz="0" w:space="0" w:color="auto"/>
                <w:left w:val="none" w:sz="0" w:space="0" w:color="auto"/>
                <w:bottom w:val="none" w:sz="0" w:space="0" w:color="auto"/>
                <w:right w:val="none" w:sz="0" w:space="0" w:color="auto"/>
              </w:divBdr>
            </w:div>
            <w:div w:id="311831924">
              <w:marLeft w:val="0"/>
              <w:marRight w:val="0"/>
              <w:marTop w:val="0"/>
              <w:marBottom w:val="0"/>
              <w:divBdr>
                <w:top w:val="none" w:sz="0" w:space="0" w:color="auto"/>
                <w:left w:val="none" w:sz="0" w:space="0" w:color="auto"/>
                <w:bottom w:val="none" w:sz="0" w:space="0" w:color="auto"/>
                <w:right w:val="none" w:sz="0" w:space="0" w:color="auto"/>
              </w:divBdr>
            </w:div>
            <w:div w:id="1133794996">
              <w:marLeft w:val="0"/>
              <w:marRight w:val="0"/>
              <w:marTop w:val="0"/>
              <w:marBottom w:val="0"/>
              <w:divBdr>
                <w:top w:val="none" w:sz="0" w:space="0" w:color="auto"/>
                <w:left w:val="none" w:sz="0" w:space="0" w:color="auto"/>
                <w:bottom w:val="none" w:sz="0" w:space="0" w:color="auto"/>
                <w:right w:val="none" w:sz="0" w:space="0" w:color="auto"/>
              </w:divBdr>
            </w:div>
            <w:div w:id="1631589668">
              <w:marLeft w:val="0"/>
              <w:marRight w:val="0"/>
              <w:marTop w:val="0"/>
              <w:marBottom w:val="0"/>
              <w:divBdr>
                <w:top w:val="none" w:sz="0" w:space="0" w:color="auto"/>
                <w:left w:val="none" w:sz="0" w:space="0" w:color="auto"/>
                <w:bottom w:val="none" w:sz="0" w:space="0" w:color="auto"/>
                <w:right w:val="none" w:sz="0" w:space="0" w:color="auto"/>
              </w:divBdr>
            </w:div>
            <w:div w:id="97070257">
              <w:marLeft w:val="0"/>
              <w:marRight w:val="0"/>
              <w:marTop w:val="0"/>
              <w:marBottom w:val="0"/>
              <w:divBdr>
                <w:top w:val="none" w:sz="0" w:space="0" w:color="auto"/>
                <w:left w:val="none" w:sz="0" w:space="0" w:color="auto"/>
                <w:bottom w:val="none" w:sz="0" w:space="0" w:color="auto"/>
                <w:right w:val="none" w:sz="0" w:space="0" w:color="auto"/>
              </w:divBdr>
            </w:div>
            <w:div w:id="133642856">
              <w:marLeft w:val="0"/>
              <w:marRight w:val="0"/>
              <w:marTop w:val="0"/>
              <w:marBottom w:val="0"/>
              <w:divBdr>
                <w:top w:val="none" w:sz="0" w:space="0" w:color="auto"/>
                <w:left w:val="none" w:sz="0" w:space="0" w:color="auto"/>
                <w:bottom w:val="none" w:sz="0" w:space="0" w:color="auto"/>
                <w:right w:val="none" w:sz="0" w:space="0" w:color="auto"/>
              </w:divBdr>
            </w:div>
            <w:div w:id="1001666337">
              <w:marLeft w:val="0"/>
              <w:marRight w:val="0"/>
              <w:marTop w:val="0"/>
              <w:marBottom w:val="0"/>
              <w:divBdr>
                <w:top w:val="none" w:sz="0" w:space="0" w:color="auto"/>
                <w:left w:val="none" w:sz="0" w:space="0" w:color="auto"/>
                <w:bottom w:val="none" w:sz="0" w:space="0" w:color="auto"/>
                <w:right w:val="none" w:sz="0" w:space="0" w:color="auto"/>
              </w:divBdr>
            </w:div>
            <w:div w:id="201678763">
              <w:marLeft w:val="0"/>
              <w:marRight w:val="0"/>
              <w:marTop w:val="0"/>
              <w:marBottom w:val="0"/>
              <w:divBdr>
                <w:top w:val="none" w:sz="0" w:space="0" w:color="auto"/>
                <w:left w:val="none" w:sz="0" w:space="0" w:color="auto"/>
                <w:bottom w:val="none" w:sz="0" w:space="0" w:color="auto"/>
                <w:right w:val="none" w:sz="0" w:space="0" w:color="auto"/>
              </w:divBdr>
            </w:div>
            <w:div w:id="1437483141">
              <w:marLeft w:val="0"/>
              <w:marRight w:val="0"/>
              <w:marTop w:val="0"/>
              <w:marBottom w:val="0"/>
              <w:divBdr>
                <w:top w:val="none" w:sz="0" w:space="0" w:color="auto"/>
                <w:left w:val="none" w:sz="0" w:space="0" w:color="auto"/>
                <w:bottom w:val="none" w:sz="0" w:space="0" w:color="auto"/>
                <w:right w:val="none" w:sz="0" w:space="0" w:color="auto"/>
              </w:divBdr>
            </w:div>
            <w:div w:id="1058357605">
              <w:marLeft w:val="0"/>
              <w:marRight w:val="0"/>
              <w:marTop w:val="0"/>
              <w:marBottom w:val="0"/>
              <w:divBdr>
                <w:top w:val="none" w:sz="0" w:space="0" w:color="auto"/>
                <w:left w:val="none" w:sz="0" w:space="0" w:color="auto"/>
                <w:bottom w:val="none" w:sz="0" w:space="0" w:color="auto"/>
                <w:right w:val="none" w:sz="0" w:space="0" w:color="auto"/>
              </w:divBdr>
            </w:div>
            <w:div w:id="1488014221">
              <w:marLeft w:val="0"/>
              <w:marRight w:val="0"/>
              <w:marTop w:val="0"/>
              <w:marBottom w:val="0"/>
              <w:divBdr>
                <w:top w:val="none" w:sz="0" w:space="0" w:color="auto"/>
                <w:left w:val="none" w:sz="0" w:space="0" w:color="auto"/>
                <w:bottom w:val="none" w:sz="0" w:space="0" w:color="auto"/>
                <w:right w:val="none" w:sz="0" w:space="0" w:color="auto"/>
              </w:divBdr>
            </w:div>
            <w:div w:id="163278215">
              <w:marLeft w:val="0"/>
              <w:marRight w:val="0"/>
              <w:marTop w:val="0"/>
              <w:marBottom w:val="0"/>
              <w:divBdr>
                <w:top w:val="none" w:sz="0" w:space="0" w:color="auto"/>
                <w:left w:val="none" w:sz="0" w:space="0" w:color="auto"/>
                <w:bottom w:val="none" w:sz="0" w:space="0" w:color="auto"/>
                <w:right w:val="none" w:sz="0" w:space="0" w:color="auto"/>
              </w:divBdr>
            </w:div>
            <w:div w:id="1857232125">
              <w:marLeft w:val="0"/>
              <w:marRight w:val="0"/>
              <w:marTop w:val="0"/>
              <w:marBottom w:val="0"/>
              <w:divBdr>
                <w:top w:val="none" w:sz="0" w:space="0" w:color="auto"/>
                <w:left w:val="none" w:sz="0" w:space="0" w:color="auto"/>
                <w:bottom w:val="none" w:sz="0" w:space="0" w:color="auto"/>
                <w:right w:val="none" w:sz="0" w:space="0" w:color="auto"/>
              </w:divBdr>
            </w:div>
            <w:div w:id="662466254">
              <w:marLeft w:val="0"/>
              <w:marRight w:val="0"/>
              <w:marTop w:val="0"/>
              <w:marBottom w:val="0"/>
              <w:divBdr>
                <w:top w:val="none" w:sz="0" w:space="0" w:color="auto"/>
                <w:left w:val="none" w:sz="0" w:space="0" w:color="auto"/>
                <w:bottom w:val="none" w:sz="0" w:space="0" w:color="auto"/>
                <w:right w:val="none" w:sz="0" w:space="0" w:color="auto"/>
              </w:divBdr>
            </w:div>
            <w:div w:id="1871187230">
              <w:marLeft w:val="0"/>
              <w:marRight w:val="0"/>
              <w:marTop w:val="0"/>
              <w:marBottom w:val="0"/>
              <w:divBdr>
                <w:top w:val="none" w:sz="0" w:space="0" w:color="auto"/>
                <w:left w:val="none" w:sz="0" w:space="0" w:color="auto"/>
                <w:bottom w:val="none" w:sz="0" w:space="0" w:color="auto"/>
                <w:right w:val="none" w:sz="0" w:space="0" w:color="auto"/>
              </w:divBdr>
            </w:div>
            <w:div w:id="1169364732">
              <w:marLeft w:val="0"/>
              <w:marRight w:val="0"/>
              <w:marTop w:val="0"/>
              <w:marBottom w:val="0"/>
              <w:divBdr>
                <w:top w:val="none" w:sz="0" w:space="0" w:color="auto"/>
                <w:left w:val="none" w:sz="0" w:space="0" w:color="auto"/>
                <w:bottom w:val="none" w:sz="0" w:space="0" w:color="auto"/>
                <w:right w:val="none" w:sz="0" w:space="0" w:color="auto"/>
              </w:divBdr>
            </w:div>
            <w:div w:id="1465582732">
              <w:marLeft w:val="0"/>
              <w:marRight w:val="0"/>
              <w:marTop w:val="0"/>
              <w:marBottom w:val="0"/>
              <w:divBdr>
                <w:top w:val="none" w:sz="0" w:space="0" w:color="auto"/>
                <w:left w:val="none" w:sz="0" w:space="0" w:color="auto"/>
                <w:bottom w:val="none" w:sz="0" w:space="0" w:color="auto"/>
                <w:right w:val="none" w:sz="0" w:space="0" w:color="auto"/>
              </w:divBdr>
            </w:div>
            <w:div w:id="1956060774">
              <w:marLeft w:val="0"/>
              <w:marRight w:val="0"/>
              <w:marTop w:val="0"/>
              <w:marBottom w:val="0"/>
              <w:divBdr>
                <w:top w:val="none" w:sz="0" w:space="0" w:color="auto"/>
                <w:left w:val="none" w:sz="0" w:space="0" w:color="auto"/>
                <w:bottom w:val="none" w:sz="0" w:space="0" w:color="auto"/>
                <w:right w:val="none" w:sz="0" w:space="0" w:color="auto"/>
              </w:divBdr>
            </w:div>
            <w:div w:id="943224532">
              <w:marLeft w:val="0"/>
              <w:marRight w:val="0"/>
              <w:marTop w:val="0"/>
              <w:marBottom w:val="0"/>
              <w:divBdr>
                <w:top w:val="none" w:sz="0" w:space="0" w:color="auto"/>
                <w:left w:val="none" w:sz="0" w:space="0" w:color="auto"/>
                <w:bottom w:val="none" w:sz="0" w:space="0" w:color="auto"/>
                <w:right w:val="none" w:sz="0" w:space="0" w:color="auto"/>
              </w:divBdr>
            </w:div>
            <w:div w:id="1383095600">
              <w:marLeft w:val="0"/>
              <w:marRight w:val="0"/>
              <w:marTop w:val="0"/>
              <w:marBottom w:val="0"/>
              <w:divBdr>
                <w:top w:val="none" w:sz="0" w:space="0" w:color="auto"/>
                <w:left w:val="none" w:sz="0" w:space="0" w:color="auto"/>
                <w:bottom w:val="none" w:sz="0" w:space="0" w:color="auto"/>
                <w:right w:val="none" w:sz="0" w:space="0" w:color="auto"/>
              </w:divBdr>
            </w:div>
            <w:div w:id="465244968">
              <w:marLeft w:val="0"/>
              <w:marRight w:val="0"/>
              <w:marTop w:val="0"/>
              <w:marBottom w:val="0"/>
              <w:divBdr>
                <w:top w:val="none" w:sz="0" w:space="0" w:color="auto"/>
                <w:left w:val="none" w:sz="0" w:space="0" w:color="auto"/>
                <w:bottom w:val="none" w:sz="0" w:space="0" w:color="auto"/>
                <w:right w:val="none" w:sz="0" w:space="0" w:color="auto"/>
              </w:divBdr>
            </w:div>
            <w:div w:id="2005931709">
              <w:marLeft w:val="0"/>
              <w:marRight w:val="0"/>
              <w:marTop w:val="0"/>
              <w:marBottom w:val="0"/>
              <w:divBdr>
                <w:top w:val="none" w:sz="0" w:space="0" w:color="auto"/>
                <w:left w:val="none" w:sz="0" w:space="0" w:color="auto"/>
                <w:bottom w:val="none" w:sz="0" w:space="0" w:color="auto"/>
                <w:right w:val="none" w:sz="0" w:space="0" w:color="auto"/>
              </w:divBdr>
            </w:div>
            <w:div w:id="1526863300">
              <w:marLeft w:val="0"/>
              <w:marRight w:val="0"/>
              <w:marTop w:val="0"/>
              <w:marBottom w:val="0"/>
              <w:divBdr>
                <w:top w:val="none" w:sz="0" w:space="0" w:color="auto"/>
                <w:left w:val="none" w:sz="0" w:space="0" w:color="auto"/>
                <w:bottom w:val="none" w:sz="0" w:space="0" w:color="auto"/>
                <w:right w:val="none" w:sz="0" w:space="0" w:color="auto"/>
              </w:divBdr>
            </w:div>
            <w:div w:id="344402972">
              <w:marLeft w:val="0"/>
              <w:marRight w:val="0"/>
              <w:marTop w:val="0"/>
              <w:marBottom w:val="0"/>
              <w:divBdr>
                <w:top w:val="none" w:sz="0" w:space="0" w:color="auto"/>
                <w:left w:val="none" w:sz="0" w:space="0" w:color="auto"/>
                <w:bottom w:val="none" w:sz="0" w:space="0" w:color="auto"/>
                <w:right w:val="none" w:sz="0" w:space="0" w:color="auto"/>
              </w:divBdr>
            </w:div>
            <w:div w:id="1206718651">
              <w:marLeft w:val="0"/>
              <w:marRight w:val="0"/>
              <w:marTop w:val="0"/>
              <w:marBottom w:val="0"/>
              <w:divBdr>
                <w:top w:val="none" w:sz="0" w:space="0" w:color="auto"/>
                <w:left w:val="none" w:sz="0" w:space="0" w:color="auto"/>
                <w:bottom w:val="none" w:sz="0" w:space="0" w:color="auto"/>
                <w:right w:val="none" w:sz="0" w:space="0" w:color="auto"/>
              </w:divBdr>
            </w:div>
            <w:div w:id="1675105264">
              <w:marLeft w:val="0"/>
              <w:marRight w:val="0"/>
              <w:marTop w:val="0"/>
              <w:marBottom w:val="0"/>
              <w:divBdr>
                <w:top w:val="none" w:sz="0" w:space="0" w:color="auto"/>
                <w:left w:val="none" w:sz="0" w:space="0" w:color="auto"/>
                <w:bottom w:val="none" w:sz="0" w:space="0" w:color="auto"/>
                <w:right w:val="none" w:sz="0" w:space="0" w:color="auto"/>
              </w:divBdr>
            </w:div>
            <w:div w:id="1884442597">
              <w:marLeft w:val="0"/>
              <w:marRight w:val="0"/>
              <w:marTop w:val="0"/>
              <w:marBottom w:val="0"/>
              <w:divBdr>
                <w:top w:val="none" w:sz="0" w:space="0" w:color="auto"/>
                <w:left w:val="none" w:sz="0" w:space="0" w:color="auto"/>
                <w:bottom w:val="none" w:sz="0" w:space="0" w:color="auto"/>
                <w:right w:val="none" w:sz="0" w:space="0" w:color="auto"/>
              </w:divBdr>
            </w:div>
            <w:div w:id="301037660">
              <w:marLeft w:val="0"/>
              <w:marRight w:val="0"/>
              <w:marTop w:val="0"/>
              <w:marBottom w:val="0"/>
              <w:divBdr>
                <w:top w:val="none" w:sz="0" w:space="0" w:color="auto"/>
                <w:left w:val="none" w:sz="0" w:space="0" w:color="auto"/>
                <w:bottom w:val="none" w:sz="0" w:space="0" w:color="auto"/>
                <w:right w:val="none" w:sz="0" w:space="0" w:color="auto"/>
              </w:divBdr>
            </w:div>
            <w:div w:id="444693279">
              <w:marLeft w:val="0"/>
              <w:marRight w:val="0"/>
              <w:marTop w:val="0"/>
              <w:marBottom w:val="0"/>
              <w:divBdr>
                <w:top w:val="none" w:sz="0" w:space="0" w:color="auto"/>
                <w:left w:val="none" w:sz="0" w:space="0" w:color="auto"/>
                <w:bottom w:val="none" w:sz="0" w:space="0" w:color="auto"/>
                <w:right w:val="none" w:sz="0" w:space="0" w:color="auto"/>
              </w:divBdr>
            </w:div>
            <w:div w:id="220097743">
              <w:marLeft w:val="0"/>
              <w:marRight w:val="0"/>
              <w:marTop w:val="0"/>
              <w:marBottom w:val="0"/>
              <w:divBdr>
                <w:top w:val="none" w:sz="0" w:space="0" w:color="auto"/>
                <w:left w:val="none" w:sz="0" w:space="0" w:color="auto"/>
                <w:bottom w:val="none" w:sz="0" w:space="0" w:color="auto"/>
                <w:right w:val="none" w:sz="0" w:space="0" w:color="auto"/>
              </w:divBdr>
            </w:div>
            <w:div w:id="1534884574">
              <w:marLeft w:val="0"/>
              <w:marRight w:val="0"/>
              <w:marTop w:val="0"/>
              <w:marBottom w:val="0"/>
              <w:divBdr>
                <w:top w:val="none" w:sz="0" w:space="0" w:color="auto"/>
                <w:left w:val="none" w:sz="0" w:space="0" w:color="auto"/>
                <w:bottom w:val="none" w:sz="0" w:space="0" w:color="auto"/>
                <w:right w:val="none" w:sz="0" w:space="0" w:color="auto"/>
              </w:divBdr>
            </w:div>
            <w:div w:id="1377197856">
              <w:marLeft w:val="0"/>
              <w:marRight w:val="0"/>
              <w:marTop w:val="0"/>
              <w:marBottom w:val="0"/>
              <w:divBdr>
                <w:top w:val="none" w:sz="0" w:space="0" w:color="auto"/>
                <w:left w:val="none" w:sz="0" w:space="0" w:color="auto"/>
                <w:bottom w:val="none" w:sz="0" w:space="0" w:color="auto"/>
                <w:right w:val="none" w:sz="0" w:space="0" w:color="auto"/>
              </w:divBdr>
            </w:div>
            <w:div w:id="2054766721">
              <w:marLeft w:val="0"/>
              <w:marRight w:val="0"/>
              <w:marTop w:val="0"/>
              <w:marBottom w:val="0"/>
              <w:divBdr>
                <w:top w:val="none" w:sz="0" w:space="0" w:color="auto"/>
                <w:left w:val="none" w:sz="0" w:space="0" w:color="auto"/>
                <w:bottom w:val="none" w:sz="0" w:space="0" w:color="auto"/>
                <w:right w:val="none" w:sz="0" w:space="0" w:color="auto"/>
              </w:divBdr>
            </w:div>
            <w:div w:id="952592131">
              <w:marLeft w:val="0"/>
              <w:marRight w:val="0"/>
              <w:marTop w:val="0"/>
              <w:marBottom w:val="0"/>
              <w:divBdr>
                <w:top w:val="none" w:sz="0" w:space="0" w:color="auto"/>
                <w:left w:val="none" w:sz="0" w:space="0" w:color="auto"/>
                <w:bottom w:val="none" w:sz="0" w:space="0" w:color="auto"/>
                <w:right w:val="none" w:sz="0" w:space="0" w:color="auto"/>
              </w:divBdr>
            </w:div>
            <w:div w:id="2074035466">
              <w:marLeft w:val="0"/>
              <w:marRight w:val="0"/>
              <w:marTop w:val="0"/>
              <w:marBottom w:val="0"/>
              <w:divBdr>
                <w:top w:val="none" w:sz="0" w:space="0" w:color="auto"/>
                <w:left w:val="none" w:sz="0" w:space="0" w:color="auto"/>
                <w:bottom w:val="none" w:sz="0" w:space="0" w:color="auto"/>
                <w:right w:val="none" w:sz="0" w:space="0" w:color="auto"/>
              </w:divBdr>
            </w:div>
            <w:div w:id="630524198">
              <w:marLeft w:val="0"/>
              <w:marRight w:val="0"/>
              <w:marTop w:val="0"/>
              <w:marBottom w:val="0"/>
              <w:divBdr>
                <w:top w:val="none" w:sz="0" w:space="0" w:color="auto"/>
                <w:left w:val="none" w:sz="0" w:space="0" w:color="auto"/>
                <w:bottom w:val="none" w:sz="0" w:space="0" w:color="auto"/>
                <w:right w:val="none" w:sz="0" w:space="0" w:color="auto"/>
              </w:divBdr>
            </w:div>
            <w:div w:id="1979995568">
              <w:marLeft w:val="0"/>
              <w:marRight w:val="0"/>
              <w:marTop w:val="0"/>
              <w:marBottom w:val="0"/>
              <w:divBdr>
                <w:top w:val="none" w:sz="0" w:space="0" w:color="auto"/>
                <w:left w:val="none" w:sz="0" w:space="0" w:color="auto"/>
                <w:bottom w:val="none" w:sz="0" w:space="0" w:color="auto"/>
                <w:right w:val="none" w:sz="0" w:space="0" w:color="auto"/>
              </w:divBdr>
            </w:div>
            <w:div w:id="1548951707">
              <w:marLeft w:val="0"/>
              <w:marRight w:val="0"/>
              <w:marTop w:val="0"/>
              <w:marBottom w:val="0"/>
              <w:divBdr>
                <w:top w:val="none" w:sz="0" w:space="0" w:color="auto"/>
                <w:left w:val="none" w:sz="0" w:space="0" w:color="auto"/>
                <w:bottom w:val="none" w:sz="0" w:space="0" w:color="auto"/>
                <w:right w:val="none" w:sz="0" w:space="0" w:color="auto"/>
              </w:divBdr>
            </w:div>
            <w:div w:id="1527794971">
              <w:marLeft w:val="0"/>
              <w:marRight w:val="0"/>
              <w:marTop w:val="0"/>
              <w:marBottom w:val="0"/>
              <w:divBdr>
                <w:top w:val="none" w:sz="0" w:space="0" w:color="auto"/>
                <w:left w:val="none" w:sz="0" w:space="0" w:color="auto"/>
                <w:bottom w:val="none" w:sz="0" w:space="0" w:color="auto"/>
                <w:right w:val="none" w:sz="0" w:space="0" w:color="auto"/>
              </w:divBdr>
            </w:div>
            <w:div w:id="539633087">
              <w:marLeft w:val="0"/>
              <w:marRight w:val="0"/>
              <w:marTop w:val="0"/>
              <w:marBottom w:val="0"/>
              <w:divBdr>
                <w:top w:val="none" w:sz="0" w:space="0" w:color="auto"/>
                <w:left w:val="none" w:sz="0" w:space="0" w:color="auto"/>
                <w:bottom w:val="none" w:sz="0" w:space="0" w:color="auto"/>
                <w:right w:val="none" w:sz="0" w:space="0" w:color="auto"/>
              </w:divBdr>
            </w:div>
            <w:div w:id="774326301">
              <w:marLeft w:val="0"/>
              <w:marRight w:val="0"/>
              <w:marTop w:val="0"/>
              <w:marBottom w:val="0"/>
              <w:divBdr>
                <w:top w:val="none" w:sz="0" w:space="0" w:color="auto"/>
                <w:left w:val="none" w:sz="0" w:space="0" w:color="auto"/>
                <w:bottom w:val="none" w:sz="0" w:space="0" w:color="auto"/>
                <w:right w:val="none" w:sz="0" w:space="0" w:color="auto"/>
              </w:divBdr>
            </w:div>
            <w:div w:id="402413179">
              <w:marLeft w:val="0"/>
              <w:marRight w:val="0"/>
              <w:marTop w:val="0"/>
              <w:marBottom w:val="0"/>
              <w:divBdr>
                <w:top w:val="none" w:sz="0" w:space="0" w:color="auto"/>
                <w:left w:val="none" w:sz="0" w:space="0" w:color="auto"/>
                <w:bottom w:val="none" w:sz="0" w:space="0" w:color="auto"/>
                <w:right w:val="none" w:sz="0" w:space="0" w:color="auto"/>
              </w:divBdr>
            </w:div>
            <w:div w:id="998266478">
              <w:marLeft w:val="0"/>
              <w:marRight w:val="0"/>
              <w:marTop w:val="0"/>
              <w:marBottom w:val="0"/>
              <w:divBdr>
                <w:top w:val="none" w:sz="0" w:space="0" w:color="auto"/>
                <w:left w:val="none" w:sz="0" w:space="0" w:color="auto"/>
                <w:bottom w:val="none" w:sz="0" w:space="0" w:color="auto"/>
                <w:right w:val="none" w:sz="0" w:space="0" w:color="auto"/>
              </w:divBdr>
            </w:div>
            <w:div w:id="1320618238">
              <w:marLeft w:val="0"/>
              <w:marRight w:val="0"/>
              <w:marTop w:val="0"/>
              <w:marBottom w:val="0"/>
              <w:divBdr>
                <w:top w:val="none" w:sz="0" w:space="0" w:color="auto"/>
                <w:left w:val="none" w:sz="0" w:space="0" w:color="auto"/>
                <w:bottom w:val="none" w:sz="0" w:space="0" w:color="auto"/>
                <w:right w:val="none" w:sz="0" w:space="0" w:color="auto"/>
              </w:divBdr>
            </w:div>
            <w:div w:id="2125417034">
              <w:marLeft w:val="0"/>
              <w:marRight w:val="0"/>
              <w:marTop w:val="0"/>
              <w:marBottom w:val="0"/>
              <w:divBdr>
                <w:top w:val="none" w:sz="0" w:space="0" w:color="auto"/>
                <w:left w:val="none" w:sz="0" w:space="0" w:color="auto"/>
                <w:bottom w:val="none" w:sz="0" w:space="0" w:color="auto"/>
                <w:right w:val="none" w:sz="0" w:space="0" w:color="auto"/>
              </w:divBdr>
            </w:div>
            <w:div w:id="255679633">
              <w:marLeft w:val="0"/>
              <w:marRight w:val="0"/>
              <w:marTop w:val="0"/>
              <w:marBottom w:val="0"/>
              <w:divBdr>
                <w:top w:val="none" w:sz="0" w:space="0" w:color="auto"/>
                <w:left w:val="none" w:sz="0" w:space="0" w:color="auto"/>
                <w:bottom w:val="none" w:sz="0" w:space="0" w:color="auto"/>
                <w:right w:val="none" w:sz="0" w:space="0" w:color="auto"/>
              </w:divBdr>
            </w:div>
            <w:div w:id="1330282052">
              <w:marLeft w:val="0"/>
              <w:marRight w:val="0"/>
              <w:marTop w:val="0"/>
              <w:marBottom w:val="0"/>
              <w:divBdr>
                <w:top w:val="none" w:sz="0" w:space="0" w:color="auto"/>
                <w:left w:val="none" w:sz="0" w:space="0" w:color="auto"/>
                <w:bottom w:val="none" w:sz="0" w:space="0" w:color="auto"/>
                <w:right w:val="none" w:sz="0" w:space="0" w:color="auto"/>
              </w:divBdr>
            </w:div>
            <w:div w:id="662974885">
              <w:marLeft w:val="0"/>
              <w:marRight w:val="0"/>
              <w:marTop w:val="0"/>
              <w:marBottom w:val="0"/>
              <w:divBdr>
                <w:top w:val="none" w:sz="0" w:space="0" w:color="auto"/>
                <w:left w:val="none" w:sz="0" w:space="0" w:color="auto"/>
                <w:bottom w:val="none" w:sz="0" w:space="0" w:color="auto"/>
                <w:right w:val="none" w:sz="0" w:space="0" w:color="auto"/>
              </w:divBdr>
            </w:div>
            <w:div w:id="563682955">
              <w:marLeft w:val="0"/>
              <w:marRight w:val="0"/>
              <w:marTop w:val="0"/>
              <w:marBottom w:val="0"/>
              <w:divBdr>
                <w:top w:val="none" w:sz="0" w:space="0" w:color="auto"/>
                <w:left w:val="none" w:sz="0" w:space="0" w:color="auto"/>
                <w:bottom w:val="none" w:sz="0" w:space="0" w:color="auto"/>
                <w:right w:val="none" w:sz="0" w:space="0" w:color="auto"/>
              </w:divBdr>
            </w:div>
            <w:div w:id="1076585908">
              <w:marLeft w:val="0"/>
              <w:marRight w:val="0"/>
              <w:marTop w:val="0"/>
              <w:marBottom w:val="0"/>
              <w:divBdr>
                <w:top w:val="none" w:sz="0" w:space="0" w:color="auto"/>
                <w:left w:val="none" w:sz="0" w:space="0" w:color="auto"/>
                <w:bottom w:val="none" w:sz="0" w:space="0" w:color="auto"/>
                <w:right w:val="none" w:sz="0" w:space="0" w:color="auto"/>
              </w:divBdr>
            </w:div>
            <w:div w:id="1315573323">
              <w:marLeft w:val="0"/>
              <w:marRight w:val="0"/>
              <w:marTop w:val="0"/>
              <w:marBottom w:val="0"/>
              <w:divBdr>
                <w:top w:val="none" w:sz="0" w:space="0" w:color="auto"/>
                <w:left w:val="none" w:sz="0" w:space="0" w:color="auto"/>
                <w:bottom w:val="none" w:sz="0" w:space="0" w:color="auto"/>
                <w:right w:val="none" w:sz="0" w:space="0" w:color="auto"/>
              </w:divBdr>
            </w:div>
            <w:div w:id="1518428839">
              <w:marLeft w:val="0"/>
              <w:marRight w:val="0"/>
              <w:marTop w:val="0"/>
              <w:marBottom w:val="0"/>
              <w:divBdr>
                <w:top w:val="none" w:sz="0" w:space="0" w:color="auto"/>
                <w:left w:val="none" w:sz="0" w:space="0" w:color="auto"/>
                <w:bottom w:val="none" w:sz="0" w:space="0" w:color="auto"/>
                <w:right w:val="none" w:sz="0" w:space="0" w:color="auto"/>
              </w:divBdr>
            </w:div>
            <w:div w:id="1126393058">
              <w:marLeft w:val="0"/>
              <w:marRight w:val="0"/>
              <w:marTop w:val="0"/>
              <w:marBottom w:val="0"/>
              <w:divBdr>
                <w:top w:val="none" w:sz="0" w:space="0" w:color="auto"/>
                <w:left w:val="none" w:sz="0" w:space="0" w:color="auto"/>
                <w:bottom w:val="none" w:sz="0" w:space="0" w:color="auto"/>
                <w:right w:val="none" w:sz="0" w:space="0" w:color="auto"/>
              </w:divBdr>
            </w:div>
            <w:div w:id="1441098145">
              <w:marLeft w:val="0"/>
              <w:marRight w:val="0"/>
              <w:marTop w:val="0"/>
              <w:marBottom w:val="0"/>
              <w:divBdr>
                <w:top w:val="none" w:sz="0" w:space="0" w:color="auto"/>
                <w:left w:val="none" w:sz="0" w:space="0" w:color="auto"/>
                <w:bottom w:val="none" w:sz="0" w:space="0" w:color="auto"/>
                <w:right w:val="none" w:sz="0" w:space="0" w:color="auto"/>
              </w:divBdr>
            </w:div>
            <w:div w:id="1576626941">
              <w:marLeft w:val="0"/>
              <w:marRight w:val="0"/>
              <w:marTop w:val="0"/>
              <w:marBottom w:val="0"/>
              <w:divBdr>
                <w:top w:val="none" w:sz="0" w:space="0" w:color="auto"/>
                <w:left w:val="none" w:sz="0" w:space="0" w:color="auto"/>
                <w:bottom w:val="none" w:sz="0" w:space="0" w:color="auto"/>
                <w:right w:val="none" w:sz="0" w:space="0" w:color="auto"/>
              </w:divBdr>
            </w:div>
            <w:div w:id="287710775">
              <w:marLeft w:val="0"/>
              <w:marRight w:val="0"/>
              <w:marTop w:val="0"/>
              <w:marBottom w:val="0"/>
              <w:divBdr>
                <w:top w:val="none" w:sz="0" w:space="0" w:color="auto"/>
                <w:left w:val="none" w:sz="0" w:space="0" w:color="auto"/>
                <w:bottom w:val="none" w:sz="0" w:space="0" w:color="auto"/>
                <w:right w:val="none" w:sz="0" w:space="0" w:color="auto"/>
              </w:divBdr>
            </w:div>
            <w:div w:id="707533541">
              <w:marLeft w:val="0"/>
              <w:marRight w:val="0"/>
              <w:marTop w:val="0"/>
              <w:marBottom w:val="0"/>
              <w:divBdr>
                <w:top w:val="none" w:sz="0" w:space="0" w:color="auto"/>
                <w:left w:val="none" w:sz="0" w:space="0" w:color="auto"/>
                <w:bottom w:val="none" w:sz="0" w:space="0" w:color="auto"/>
                <w:right w:val="none" w:sz="0" w:space="0" w:color="auto"/>
              </w:divBdr>
            </w:div>
            <w:div w:id="1162505886">
              <w:marLeft w:val="0"/>
              <w:marRight w:val="0"/>
              <w:marTop w:val="0"/>
              <w:marBottom w:val="0"/>
              <w:divBdr>
                <w:top w:val="none" w:sz="0" w:space="0" w:color="auto"/>
                <w:left w:val="none" w:sz="0" w:space="0" w:color="auto"/>
                <w:bottom w:val="none" w:sz="0" w:space="0" w:color="auto"/>
                <w:right w:val="none" w:sz="0" w:space="0" w:color="auto"/>
              </w:divBdr>
            </w:div>
            <w:div w:id="1485660090">
              <w:marLeft w:val="0"/>
              <w:marRight w:val="0"/>
              <w:marTop w:val="0"/>
              <w:marBottom w:val="0"/>
              <w:divBdr>
                <w:top w:val="none" w:sz="0" w:space="0" w:color="auto"/>
                <w:left w:val="none" w:sz="0" w:space="0" w:color="auto"/>
                <w:bottom w:val="none" w:sz="0" w:space="0" w:color="auto"/>
                <w:right w:val="none" w:sz="0" w:space="0" w:color="auto"/>
              </w:divBdr>
            </w:div>
            <w:div w:id="399445249">
              <w:marLeft w:val="0"/>
              <w:marRight w:val="0"/>
              <w:marTop w:val="0"/>
              <w:marBottom w:val="0"/>
              <w:divBdr>
                <w:top w:val="none" w:sz="0" w:space="0" w:color="auto"/>
                <w:left w:val="none" w:sz="0" w:space="0" w:color="auto"/>
                <w:bottom w:val="none" w:sz="0" w:space="0" w:color="auto"/>
                <w:right w:val="none" w:sz="0" w:space="0" w:color="auto"/>
              </w:divBdr>
            </w:div>
            <w:div w:id="1646079119">
              <w:marLeft w:val="0"/>
              <w:marRight w:val="0"/>
              <w:marTop w:val="0"/>
              <w:marBottom w:val="0"/>
              <w:divBdr>
                <w:top w:val="none" w:sz="0" w:space="0" w:color="auto"/>
                <w:left w:val="none" w:sz="0" w:space="0" w:color="auto"/>
                <w:bottom w:val="none" w:sz="0" w:space="0" w:color="auto"/>
                <w:right w:val="none" w:sz="0" w:space="0" w:color="auto"/>
              </w:divBdr>
            </w:div>
            <w:div w:id="91095544">
              <w:marLeft w:val="0"/>
              <w:marRight w:val="0"/>
              <w:marTop w:val="0"/>
              <w:marBottom w:val="0"/>
              <w:divBdr>
                <w:top w:val="none" w:sz="0" w:space="0" w:color="auto"/>
                <w:left w:val="none" w:sz="0" w:space="0" w:color="auto"/>
                <w:bottom w:val="none" w:sz="0" w:space="0" w:color="auto"/>
                <w:right w:val="none" w:sz="0" w:space="0" w:color="auto"/>
              </w:divBdr>
            </w:div>
            <w:div w:id="386539721">
              <w:marLeft w:val="0"/>
              <w:marRight w:val="0"/>
              <w:marTop w:val="0"/>
              <w:marBottom w:val="0"/>
              <w:divBdr>
                <w:top w:val="none" w:sz="0" w:space="0" w:color="auto"/>
                <w:left w:val="none" w:sz="0" w:space="0" w:color="auto"/>
                <w:bottom w:val="none" w:sz="0" w:space="0" w:color="auto"/>
                <w:right w:val="none" w:sz="0" w:space="0" w:color="auto"/>
              </w:divBdr>
            </w:div>
            <w:div w:id="1223711361">
              <w:marLeft w:val="0"/>
              <w:marRight w:val="0"/>
              <w:marTop w:val="0"/>
              <w:marBottom w:val="0"/>
              <w:divBdr>
                <w:top w:val="none" w:sz="0" w:space="0" w:color="auto"/>
                <w:left w:val="none" w:sz="0" w:space="0" w:color="auto"/>
                <w:bottom w:val="none" w:sz="0" w:space="0" w:color="auto"/>
                <w:right w:val="none" w:sz="0" w:space="0" w:color="auto"/>
              </w:divBdr>
            </w:div>
            <w:div w:id="972248220">
              <w:marLeft w:val="0"/>
              <w:marRight w:val="0"/>
              <w:marTop w:val="0"/>
              <w:marBottom w:val="0"/>
              <w:divBdr>
                <w:top w:val="none" w:sz="0" w:space="0" w:color="auto"/>
                <w:left w:val="none" w:sz="0" w:space="0" w:color="auto"/>
                <w:bottom w:val="none" w:sz="0" w:space="0" w:color="auto"/>
                <w:right w:val="none" w:sz="0" w:space="0" w:color="auto"/>
              </w:divBdr>
            </w:div>
            <w:div w:id="240650902">
              <w:marLeft w:val="0"/>
              <w:marRight w:val="0"/>
              <w:marTop w:val="0"/>
              <w:marBottom w:val="0"/>
              <w:divBdr>
                <w:top w:val="none" w:sz="0" w:space="0" w:color="auto"/>
                <w:left w:val="none" w:sz="0" w:space="0" w:color="auto"/>
                <w:bottom w:val="none" w:sz="0" w:space="0" w:color="auto"/>
                <w:right w:val="none" w:sz="0" w:space="0" w:color="auto"/>
              </w:divBdr>
            </w:div>
            <w:div w:id="347752385">
              <w:marLeft w:val="0"/>
              <w:marRight w:val="0"/>
              <w:marTop w:val="0"/>
              <w:marBottom w:val="0"/>
              <w:divBdr>
                <w:top w:val="none" w:sz="0" w:space="0" w:color="auto"/>
                <w:left w:val="none" w:sz="0" w:space="0" w:color="auto"/>
                <w:bottom w:val="none" w:sz="0" w:space="0" w:color="auto"/>
                <w:right w:val="none" w:sz="0" w:space="0" w:color="auto"/>
              </w:divBdr>
            </w:div>
            <w:div w:id="1699044531">
              <w:marLeft w:val="0"/>
              <w:marRight w:val="0"/>
              <w:marTop w:val="0"/>
              <w:marBottom w:val="0"/>
              <w:divBdr>
                <w:top w:val="none" w:sz="0" w:space="0" w:color="auto"/>
                <w:left w:val="none" w:sz="0" w:space="0" w:color="auto"/>
                <w:bottom w:val="none" w:sz="0" w:space="0" w:color="auto"/>
                <w:right w:val="none" w:sz="0" w:space="0" w:color="auto"/>
              </w:divBdr>
            </w:div>
            <w:div w:id="1787381105">
              <w:marLeft w:val="0"/>
              <w:marRight w:val="0"/>
              <w:marTop w:val="0"/>
              <w:marBottom w:val="0"/>
              <w:divBdr>
                <w:top w:val="none" w:sz="0" w:space="0" w:color="auto"/>
                <w:left w:val="none" w:sz="0" w:space="0" w:color="auto"/>
                <w:bottom w:val="none" w:sz="0" w:space="0" w:color="auto"/>
                <w:right w:val="none" w:sz="0" w:space="0" w:color="auto"/>
              </w:divBdr>
            </w:div>
            <w:div w:id="793788388">
              <w:marLeft w:val="0"/>
              <w:marRight w:val="0"/>
              <w:marTop w:val="0"/>
              <w:marBottom w:val="0"/>
              <w:divBdr>
                <w:top w:val="none" w:sz="0" w:space="0" w:color="auto"/>
                <w:left w:val="none" w:sz="0" w:space="0" w:color="auto"/>
                <w:bottom w:val="none" w:sz="0" w:space="0" w:color="auto"/>
                <w:right w:val="none" w:sz="0" w:space="0" w:color="auto"/>
              </w:divBdr>
            </w:div>
            <w:div w:id="768357400">
              <w:marLeft w:val="0"/>
              <w:marRight w:val="0"/>
              <w:marTop w:val="0"/>
              <w:marBottom w:val="0"/>
              <w:divBdr>
                <w:top w:val="none" w:sz="0" w:space="0" w:color="auto"/>
                <w:left w:val="none" w:sz="0" w:space="0" w:color="auto"/>
                <w:bottom w:val="none" w:sz="0" w:space="0" w:color="auto"/>
                <w:right w:val="none" w:sz="0" w:space="0" w:color="auto"/>
              </w:divBdr>
            </w:div>
            <w:div w:id="410469425">
              <w:marLeft w:val="0"/>
              <w:marRight w:val="0"/>
              <w:marTop w:val="0"/>
              <w:marBottom w:val="0"/>
              <w:divBdr>
                <w:top w:val="none" w:sz="0" w:space="0" w:color="auto"/>
                <w:left w:val="none" w:sz="0" w:space="0" w:color="auto"/>
                <w:bottom w:val="none" w:sz="0" w:space="0" w:color="auto"/>
                <w:right w:val="none" w:sz="0" w:space="0" w:color="auto"/>
              </w:divBdr>
            </w:div>
            <w:div w:id="896354431">
              <w:marLeft w:val="0"/>
              <w:marRight w:val="0"/>
              <w:marTop w:val="0"/>
              <w:marBottom w:val="0"/>
              <w:divBdr>
                <w:top w:val="none" w:sz="0" w:space="0" w:color="auto"/>
                <w:left w:val="none" w:sz="0" w:space="0" w:color="auto"/>
                <w:bottom w:val="none" w:sz="0" w:space="0" w:color="auto"/>
                <w:right w:val="none" w:sz="0" w:space="0" w:color="auto"/>
              </w:divBdr>
            </w:div>
            <w:div w:id="1194731192">
              <w:marLeft w:val="0"/>
              <w:marRight w:val="0"/>
              <w:marTop w:val="0"/>
              <w:marBottom w:val="0"/>
              <w:divBdr>
                <w:top w:val="none" w:sz="0" w:space="0" w:color="auto"/>
                <w:left w:val="none" w:sz="0" w:space="0" w:color="auto"/>
                <w:bottom w:val="none" w:sz="0" w:space="0" w:color="auto"/>
                <w:right w:val="none" w:sz="0" w:space="0" w:color="auto"/>
              </w:divBdr>
            </w:div>
            <w:div w:id="1807773429">
              <w:marLeft w:val="0"/>
              <w:marRight w:val="0"/>
              <w:marTop w:val="0"/>
              <w:marBottom w:val="0"/>
              <w:divBdr>
                <w:top w:val="none" w:sz="0" w:space="0" w:color="auto"/>
                <w:left w:val="none" w:sz="0" w:space="0" w:color="auto"/>
                <w:bottom w:val="none" w:sz="0" w:space="0" w:color="auto"/>
                <w:right w:val="none" w:sz="0" w:space="0" w:color="auto"/>
              </w:divBdr>
            </w:div>
            <w:div w:id="1549805474">
              <w:marLeft w:val="0"/>
              <w:marRight w:val="0"/>
              <w:marTop w:val="0"/>
              <w:marBottom w:val="0"/>
              <w:divBdr>
                <w:top w:val="none" w:sz="0" w:space="0" w:color="auto"/>
                <w:left w:val="none" w:sz="0" w:space="0" w:color="auto"/>
                <w:bottom w:val="none" w:sz="0" w:space="0" w:color="auto"/>
                <w:right w:val="none" w:sz="0" w:space="0" w:color="auto"/>
              </w:divBdr>
            </w:div>
            <w:div w:id="351146324">
              <w:marLeft w:val="0"/>
              <w:marRight w:val="0"/>
              <w:marTop w:val="0"/>
              <w:marBottom w:val="0"/>
              <w:divBdr>
                <w:top w:val="none" w:sz="0" w:space="0" w:color="auto"/>
                <w:left w:val="none" w:sz="0" w:space="0" w:color="auto"/>
                <w:bottom w:val="none" w:sz="0" w:space="0" w:color="auto"/>
                <w:right w:val="none" w:sz="0" w:space="0" w:color="auto"/>
              </w:divBdr>
            </w:div>
            <w:div w:id="1242791661">
              <w:marLeft w:val="0"/>
              <w:marRight w:val="0"/>
              <w:marTop w:val="0"/>
              <w:marBottom w:val="0"/>
              <w:divBdr>
                <w:top w:val="none" w:sz="0" w:space="0" w:color="auto"/>
                <w:left w:val="none" w:sz="0" w:space="0" w:color="auto"/>
                <w:bottom w:val="none" w:sz="0" w:space="0" w:color="auto"/>
                <w:right w:val="none" w:sz="0" w:space="0" w:color="auto"/>
              </w:divBdr>
            </w:div>
            <w:div w:id="1835874964">
              <w:marLeft w:val="0"/>
              <w:marRight w:val="0"/>
              <w:marTop w:val="0"/>
              <w:marBottom w:val="0"/>
              <w:divBdr>
                <w:top w:val="none" w:sz="0" w:space="0" w:color="auto"/>
                <w:left w:val="none" w:sz="0" w:space="0" w:color="auto"/>
                <w:bottom w:val="none" w:sz="0" w:space="0" w:color="auto"/>
                <w:right w:val="none" w:sz="0" w:space="0" w:color="auto"/>
              </w:divBdr>
            </w:div>
            <w:div w:id="1300302653">
              <w:marLeft w:val="0"/>
              <w:marRight w:val="0"/>
              <w:marTop w:val="0"/>
              <w:marBottom w:val="0"/>
              <w:divBdr>
                <w:top w:val="none" w:sz="0" w:space="0" w:color="auto"/>
                <w:left w:val="none" w:sz="0" w:space="0" w:color="auto"/>
                <w:bottom w:val="none" w:sz="0" w:space="0" w:color="auto"/>
                <w:right w:val="none" w:sz="0" w:space="0" w:color="auto"/>
              </w:divBdr>
            </w:div>
            <w:div w:id="567888550">
              <w:marLeft w:val="0"/>
              <w:marRight w:val="0"/>
              <w:marTop w:val="0"/>
              <w:marBottom w:val="0"/>
              <w:divBdr>
                <w:top w:val="none" w:sz="0" w:space="0" w:color="auto"/>
                <w:left w:val="none" w:sz="0" w:space="0" w:color="auto"/>
                <w:bottom w:val="none" w:sz="0" w:space="0" w:color="auto"/>
                <w:right w:val="none" w:sz="0" w:space="0" w:color="auto"/>
              </w:divBdr>
            </w:div>
            <w:div w:id="1409041619">
              <w:marLeft w:val="0"/>
              <w:marRight w:val="0"/>
              <w:marTop w:val="0"/>
              <w:marBottom w:val="0"/>
              <w:divBdr>
                <w:top w:val="none" w:sz="0" w:space="0" w:color="auto"/>
                <w:left w:val="none" w:sz="0" w:space="0" w:color="auto"/>
                <w:bottom w:val="none" w:sz="0" w:space="0" w:color="auto"/>
                <w:right w:val="none" w:sz="0" w:space="0" w:color="auto"/>
              </w:divBdr>
            </w:div>
            <w:div w:id="1796093322">
              <w:marLeft w:val="0"/>
              <w:marRight w:val="0"/>
              <w:marTop w:val="0"/>
              <w:marBottom w:val="0"/>
              <w:divBdr>
                <w:top w:val="none" w:sz="0" w:space="0" w:color="auto"/>
                <w:left w:val="none" w:sz="0" w:space="0" w:color="auto"/>
                <w:bottom w:val="none" w:sz="0" w:space="0" w:color="auto"/>
                <w:right w:val="none" w:sz="0" w:space="0" w:color="auto"/>
              </w:divBdr>
            </w:div>
            <w:div w:id="2022198206">
              <w:marLeft w:val="0"/>
              <w:marRight w:val="0"/>
              <w:marTop w:val="0"/>
              <w:marBottom w:val="0"/>
              <w:divBdr>
                <w:top w:val="none" w:sz="0" w:space="0" w:color="auto"/>
                <w:left w:val="none" w:sz="0" w:space="0" w:color="auto"/>
                <w:bottom w:val="none" w:sz="0" w:space="0" w:color="auto"/>
                <w:right w:val="none" w:sz="0" w:space="0" w:color="auto"/>
              </w:divBdr>
            </w:div>
            <w:div w:id="1328290771">
              <w:marLeft w:val="0"/>
              <w:marRight w:val="0"/>
              <w:marTop w:val="0"/>
              <w:marBottom w:val="0"/>
              <w:divBdr>
                <w:top w:val="none" w:sz="0" w:space="0" w:color="auto"/>
                <w:left w:val="none" w:sz="0" w:space="0" w:color="auto"/>
                <w:bottom w:val="none" w:sz="0" w:space="0" w:color="auto"/>
                <w:right w:val="none" w:sz="0" w:space="0" w:color="auto"/>
              </w:divBdr>
            </w:div>
            <w:div w:id="121658833">
              <w:marLeft w:val="0"/>
              <w:marRight w:val="0"/>
              <w:marTop w:val="0"/>
              <w:marBottom w:val="0"/>
              <w:divBdr>
                <w:top w:val="none" w:sz="0" w:space="0" w:color="auto"/>
                <w:left w:val="none" w:sz="0" w:space="0" w:color="auto"/>
                <w:bottom w:val="none" w:sz="0" w:space="0" w:color="auto"/>
                <w:right w:val="none" w:sz="0" w:space="0" w:color="auto"/>
              </w:divBdr>
            </w:div>
            <w:div w:id="1208109310">
              <w:marLeft w:val="0"/>
              <w:marRight w:val="0"/>
              <w:marTop w:val="0"/>
              <w:marBottom w:val="0"/>
              <w:divBdr>
                <w:top w:val="none" w:sz="0" w:space="0" w:color="auto"/>
                <w:left w:val="none" w:sz="0" w:space="0" w:color="auto"/>
                <w:bottom w:val="none" w:sz="0" w:space="0" w:color="auto"/>
                <w:right w:val="none" w:sz="0" w:space="0" w:color="auto"/>
              </w:divBdr>
            </w:div>
            <w:div w:id="1297756537">
              <w:marLeft w:val="0"/>
              <w:marRight w:val="0"/>
              <w:marTop w:val="0"/>
              <w:marBottom w:val="0"/>
              <w:divBdr>
                <w:top w:val="none" w:sz="0" w:space="0" w:color="auto"/>
                <w:left w:val="none" w:sz="0" w:space="0" w:color="auto"/>
                <w:bottom w:val="none" w:sz="0" w:space="0" w:color="auto"/>
                <w:right w:val="none" w:sz="0" w:space="0" w:color="auto"/>
              </w:divBdr>
            </w:div>
            <w:div w:id="127554849">
              <w:marLeft w:val="0"/>
              <w:marRight w:val="0"/>
              <w:marTop w:val="0"/>
              <w:marBottom w:val="0"/>
              <w:divBdr>
                <w:top w:val="none" w:sz="0" w:space="0" w:color="auto"/>
                <w:left w:val="none" w:sz="0" w:space="0" w:color="auto"/>
                <w:bottom w:val="none" w:sz="0" w:space="0" w:color="auto"/>
                <w:right w:val="none" w:sz="0" w:space="0" w:color="auto"/>
              </w:divBdr>
            </w:div>
            <w:div w:id="1913814109">
              <w:marLeft w:val="0"/>
              <w:marRight w:val="0"/>
              <w:marTop w:val="0"/>
              <w:marBottom w:val="0"/>
              <w:divBdr>
                <w:top w:val="none" w:sz="0" w:space="0" w:color="auto"/>
                <w:left w:val="none" w:sz="0" w:space="0" w:color="auto"/>
                <w:bottom w:val="none" w:sz="0" w:space="0" w:color="auto"/>
                <w:right w:val="none" w:sz="0" w:space="0" w:color="auto"/>
              </w:divBdr>
            </w:div>
            <w:div w:id="731582065">
              <w:marLeft w:val="0"/>
              <w:marRight w:val="0"/>
              <w:marTop w:val="0"/>
              <w:marBottom w:val="0"/>
              <w:divBdr>
                <w:top w:val="none" w:sz="0" w:space="0" w:color="auto"/>
                <w:left w:val="none" w:sz="0" w:space="0" w:color="auto"/>
                <w:bottom w:val="none" w:sz="0" w:space="0" w:color="auto"/>
                <w:right w:val="none" w:sz="0" w:space="0" w:color="auto"/>
              </w:divBdr>
            </w:div>
            <w:div w:id="102655760">
              <w:marLeft w:val="0"/>
              <w:marRight w:val="0"/>
              <w:marTop w:val="0"/>
              <w:marBottom w:val="0"/>
              <w:divBdr>
                <w:top w:val="none" w:sz="0" w:space="0" w:color="auto"/>
                <w:left w:val="none" w:sz="0" w:space="0" w:color="auto"/>
                <w:bottom w:val="none" w:sz="0" w:space="0" w:color="auto"/>
                <w:right w:val="none" w:sz="0" w:space="0" w:color="auto"/>
              </w:divBdr>
            </w:div>
            <w:div w:id="86192488">
              <w:marLeft w:val="0"/>
              <w:marRight w:val="0"/>
              <w:marTop w:val="0"/>
              <w:marBottom w:val="0"/>
              <w:divBdr>
                <w:top w:val="none" w:sz="0" w:space="0" w:color="auto"/>
                <w:left w:val="none" w:sz="0" w:space="0" w:color="auto"/>
                <w:bottom w:val="none" w:sz="0" w:space="0" w:color="auto"/>
                <w:right w:val="none" w:sz="0" w:space="0" w:color="auto"/>
              </w:divBdr>
            </w:div>
            <w:div w:id="2110658927">
              <w:marLeft w:val="0"/>
              <w:marRight w:val="0"/>
              <w:marTop w:val="0"/>
              <w:marBottom w:val="0"/>
              <w:divBdr>
                <w:top w:val="none" w:sz="0" w:space="0" w:color="auto"/>
                <w:left w:val="none" w:sz="0" w:space="0" w:color="auto"/>
                <w:bottom w:val="none" w:sz="0" w:space="0" w:color="auto"/>
                <w:right w:val="none" w:sz="0" w:space="0" w:color="auto"/>
              </w:divBdr>
            </w:div>
            <w:div w:id="1295596878">
              <w:marLeft w:val="0"/>
              <w:marRight w:val="0"/>
              <w:marTop w:val="0"/>
              <w:marBottom w:val="0"/>
              <w:divBdr>
                <w:top w:val="none" w:sz="0" w:space="0" w:color="auto"/>
                <w:left w:val="none" w:sz="0" w:space="0" w:color="auto"/>
                <w:bottom w:val="none" w:sz="0" w:space="0" w:color="auto"/>
                <w:right w:val="none" w:sz="0" w:space="0" w:color="auto"/>
              </w:divBdr>
            </w:div>
            <w:div w:id="2001763396">
              <w:marLeft w:val="0"/>
              <w:marRight w:val="0"/>
              <w:marTop w:val="0"/>
              <w:marBottom w:val="0"/>
              <w:divBdr>
                <w:top w:val="none" w:sz="0" w:space="0" w:color="auto"/>
                <w:left w:val="none" w:sz="0" w:space="0" w:color="auto"/>
                <w:bottom w:val="none" w:sz="0" w:space="0" w:color="auto"/>
                <w:right w:val="none" w:sz="0" w:space="0" w:color="auto"/>
              </w:divBdr>
            </w:div>
            <w:div w:id="1466386367">
              <w:marLeft w:val="0"/>
              <w:marRight w:val="0"/>
              <w:marTop w:val="0"/>
              <w:marBottom w:val="0"/>
              <w:divBdr>
                <w:top w:val="none" w:sz="0" w:space="0" w:color="auto"/>
                <w:left w:val="none" w:sz="0" w:space="0" w:color="auto"/>
                <w:bottom w:val="none" w:sz="0" w:space="0" w:color="auto"/>
                <w:right w:val="none" w:sz="0" w:space="0" w:color="auto"/>
              </w:divBdr>
            </w:div>
            <w:div w:id="33695706">
              <w:marLeft w:val="0"/>
              <w:marRight w:val="0"/>
              <w:marTop w:val="0"/>
              <w:marBottom w:val="0"/>
              <w:divBdr>
                <w:top w:val="none" w:sz="0" w:space="0" w:color="auto"/>
                <w:left w:val="none" w:sz="0" w:space="0" w:color="auto"/>
                <w:bottom w:val="none" w:sz="0" w:space="0" w:color="auto"/>
                <w:right w:val="none" w:sz="0" w:space="0" w:color="auto"/>
              </w:divBdr>
            </w:div>
            <w:div w:id="1506363505">
              <w:marLeft w:val="0"/>
              <w:marRight w:val="0"/>
              <w:marTop w:val="0"/>
              <w:marBottom w:val="0"/>
              <w:divBdr>
                <w:top w:val="none" w:sz="0" w:space="0" w:color="auto"/>
                <w:left w:val="none" w:sz="0" w:space="0" w:color="auto"/>
                <w:bottom w:val="none" w:sz="0" w:space="0" w:color="auto"/>
                <w:right w:val="none" w:sz="0" w:space="0" w:color="auto"/>
              </w:divBdr>
            </w:div>
            <w:div w:id="727604617">
              <w:marLeft w:val="0"/>
              <w:marRight w:val="0"/>
              <w:marTop w:val="0"/>
              <w:marBottom w:val="0"/>
              <w:divBdr>
                <w:top w:val="none" w:sz="0" w:space="0" w:color="auto"/>
                <w:left w:val="none" w:sz="0" w:space="0" w:color="auto"/>
                <w:bottom w:val="none" w:sz="0" w:space="0" w:color="auto"/>
                <w:right w:val="none" w:sz="0" w:space="0" w:color="auto"/>
              </w:divBdr>
            </w:div>
            <w:div w:id="1730880449">
              <w:marLeft w:val="0"/>
              <w:marRight w:val="0"/>
              <w:marTop w:val="0"/>
              <w:marBottom w:val="0"/>
              <w:divBdr>
                <w:top w:val="none" w:sz="0" w:space="0" w:color="auto"/>
                <w:left w:val="none" w:sz="0" w:space="0" w:color="auto"/>
                <w:bottom w:val="none" w:sz="0" w:space="0" w:color="auto"/>
                <w:right w:val="none" w:sz="0" w:space="0" w:color="auto"/>
              </w:divBdr>
            </w:div>
            <w:div w:id="586036930">
              <w:marLeft w:val="0"/>
              <w:marRight w:val="0"/>
              <w:marTop w:val="0"/>
              <w:marBottom w:val="0"/>
              <w:divBdr>
                <w:top w:val="none" w:sz="0" w:space="0" w:color="auto"/>
                <w:left w:val="none" w:sz="0" w:space="0" w:color="auto"/>
                <w:bottom w:val="none" w:sz="0" w:space="0" w:color="auto"/>
                <w:right w:val="none" w:sz="0" w:space="0" w:color="auto"/>
              </w:divBdr>
            </w:div>
            <w:div w:id="1239049410">
              <w:marLeft w:val="0"/>
              <w:marRight w:val="0"/>
              <w:marTop w:val="0"/>
              <w:marBottom w:val="0"/>
              <w:divBdr>
                <w:top w:val="none" w:sz="0" w:space="0" w:color="auto"/>
                <w:left w:val="none" w:sz="0" w:space="0" w:color="auto"/>
                <w:bottom w:val="none" w:sz="0" w:space="0" w:color="auto"/>
                <w:right w:val="none" w:sz="0" w:space="0" w:color="auto"/>
              </w:divBdr>
            </w:div>
            <w:div w:id="294023565">
              <w:marLeft w:val="0"/>
              <w:marRight w:val="0"/>
              <w:marTop w:val="0"/>
              <w:marBottom w:val="0"/>
              <w:divBdr>
                <w:top w:val="none" w:sz="0" w:space="0" w:color="auto"/>
                <w:left w:val="none" w:sz="0" w:space="0" w:color="auto"/>
                <w:bottom w:val="none" w:sz="0" w:space="0" w:color="auto"/>
                <w:right w:val="none" w:sz="0" w:space="0" w:color="auto"/>
              </w:divBdr>
            </w:div>
            <w:div w:id="1213421727">
              <w:marLeft w:val="0"/>
              <w:marRight w:val="0"/>
              <w:marTop w:val="0"/>
              <w:marBottom w:val="0"/>
              <w:divBdr>
                <w:top w:val="none" w:sz="0" w:space="0" w:color="auto"/>
                <w:left w:val="none" w:sz="0" w:space="0" w:color="auto"/>
                <w:bottom w:val="none" w:sz="0" w:space="0" w:color="auto"/>
                <w:right w:val="none" w:sz="0" w:space="0" w:color="auto"/>
              </w:divBdr>
            </w:div>
            <w:div w:id="1947882176">
              <w:marLeft w:val="0"/>
              <w:marRight w:val="0"/>
              <w:marTop w:val="0"/>
              <w:marBottom w:val="0"/>
              <w:divBdr>
                <w:top w:val="none" w:sz="0" w:space="0" w:color="auto"/>
                <w:left w:val="none" w:sz="0" w:space="0" w:color="auto"/>
                <w:bottom w:val="none" w:sz="0" w:space="0" w:color="auto"/>
                <w:right w:val="none" w:sz="0" w:space="0" w:color="auto"/>
              </w:divBdr>
            </w:div>
            <w:div w:id="602763146">
              <w:marLeft w:val="0"/>
              <w:marRight w:val="0"/>
              <w:marTop w:val="0"/>
              <w:marBottom w:val="0"/>
              <w:divBdr>
                <w:top w:val="none" w:sz="0" w:space="0" w:color="auto"/>
                <w:left w:val="none" w:sz="0" w:space="0" w:color="auto"/>
                <w:bottom w:val="none" w:sz="0" w:space="0" w:color="auto"/>
                <w:right w:val="none" w:sz="0" w:space="0" w:color="auto"/>
              </w:divBdr>
            </w:div>
            <w:div w:id="454955482">
              <w:marLeft w:val="0"/>
              <w:marRight w:val="0"/>
              <w:marTop w:val="0"/>
              <w:marBottom w:val="0"/>
              <w:divBdr>
                <w:top w:val="none" w:sz="0" w:space="0" w:color="auto"/>
                <w:left w:val="none" w:sz="0" w:space="0" w:color="auto"/>
                <w:bottom w:val="none" w:sz="0" w:space="0" w:color="auto"/>
                <w:right w:val="none" w:sz="0" w:space="0" w:color="auto"/>
              </w:divBdr>
            </w:div>
            <w:div w:id="1592162094">
              <w:marLeft w:val="0"/>
              <w:marRight w:val="0"/>
              <w:marTop w:val="0"/>
              <w:marBottom w:val="0"/>
              <w:divBdr>
                <w:top w:val="none" w:sz="0" w:space="0" w:color="auto"/>
                <w:left w:val="none" w:sz="0" w:space="0" w:color="auto"/>
                <w:bottom w:val="none" w:sz="0" w:space="0" w:color="auto"/>
                <w:right w:val="none" w:sz="0" w:space="0" w:color="auto"/>
              </w:divBdr>
            </w:div>
            <w:div w:id="1070889312">
              <w:marLeft w:val="0"/>
              <w:marRight w:val="0"/>
              <w:marTop w:val="0"/>
              <w:marBottom w:val="0"/>
              <w:divBdr>
                <w:top w:val="none" w:sz="0" w:space="0" w:color="auto"/>
                <w:left w:val="none" w:sz="0" w:space="0" w:color="auto"/>
                <w:bottom w:val="none" w:sz="0" w:space="0" w:color="auto"/>
                <w:right w:val="none" w:sz="0" w:space="0" w:color="auto"/>
              </w:divBdr>
            </w:div>
            <w:div w:id="378170740">
              <w:marLeft w:val="0"/>
              <w:marRight w:val="0"/>
              <w:marTop w:val="0"/>
              <w:marBottom w:val="0"/>
              <w:divBdr>
                <w:top w:val="none" w:sz="0" w:space="0" w:color="auto"/>
                <w:left w:val="none" w:sz="0" w:space="0" w:color="auto"/>
                <w:bottom w:val="none" w:sz="0" w:space="0" w:color="auto"/>
                <w:right w:val="none" w:sz="0" w:space="0" w:color="auto"/>
              </w:divBdr>
            </w:div>
            <w:div w:id="447820635">
              <w:marLeft w:val="0"/>
              <w:marRight w:val="0"/>
              <w:marTop w:val="0"/>
              <w:marBottom w:val="0"/>
              <w:divBdr>
                <w:top w:val="none" w:sz="0" w:space="0" w:color="auto"/>
                <w:left w:val="none" w:sz="0" w:space="0" w:color="auto"/>
                <w:bottom w:val="none" w:sz="0" w:space="0" w:color="auto"/>
                <w:right w:val="none" w:sz="0" w:space="0" w:color="auto"/>
              </w:divBdr>
            </w:div>
            <w:div w:id="806780057">
              <w:marLeft w:val="0"/>
              <w:marRight w:val="0"/>
              <w:marTop w:val="0"/>
              <w:marBottom w:val="0"/>
              <w:divBdr>
                <w:top w:val="none" w:sz="0" w:space="0" w:color="auto"/>
                <w:left w:val="none" w:sz="0" w:space="0" w:color="auto"/>
                <w:bottom w:val="none" w:sz="0" w:space="0" w:color="auto"/>
                <w:right w:val="none" w:sz="0" w:space="0" w:color="auto"/>
              </w:divBdr>
            </w:div>
            <w:div w:id="574628014">
              <w:marLeft w:val="0"/>
              <w:marRight w:val="0"/>
              <w:marTop w:val="0"/>
              <w:marBottom w:val="0"/>
              <w:divBdr>
                <w:top w:val="none" w:sz="0" w:space="0" w:color="auto"/>
                <w:left w:val="none" w:sz="0" w:space="0" w:color="auto"/>
                <w:bottom w:val="none" w:sz="0" w:space="0" w:color="auto"/>
                <w:right w:val="none" w:sz="0" w:space="0" w:color="auto"/>
              </w:divBdr>
            </w:div>
            <w:div w:id="1152916576">
              <w:marLeft w:val="0"/>
              <w:marRight w:val="0"/>
              <w:marTop w:val="0"/>
              <w:marBottom w:val="0"/>
              <w:divBdr>
                <w:top w:val="none" w:sz="0" w:space="0" w:color="auto"/>
                <w:left w:val="none" w:sz="0" w:space="0" w:color="auto"/>
                <w:bottom w:val="none" w:sz="0" w:space="0" w:color="auto"/>
                <w:right w:val="none" w:sz="0" w:space="0" w:color="auto"/>
              </w:divBdr>
            </w:div>
            <w:div w:id="840661959">
              <w:marLeft w:val="0"/>
              <w:marRight w:val="0"/>
              <w:marTop w:val="0"/>
              <w:marBottom w:val="0"/>
              <w:divBdr>
                <w:top w:val="none" w:sz="0" w:space="0" w:color="auto"/>
                <w:left w:val="none" w:sz="0" w:space="0" w:color="auto"/>
                <w:bottom w:val="none" w:sz="0" w:space="0" w:color="auto"/>
                <w:right w:val="none" w:sz="0" w:space="0" w:color="auto"/>
              </w:divBdr>
            </w:div>
            <w:div w:id="1004941048">
              <w:marLeft w:val="0"/>
              <w:marRight w:val="0"/>
              <w:marTop w:val="0"/>
              <w:marBottom w:val="0"/>
              <w:divBdr>
                <w:top w:val="none" w:sz="0" w:space="0" w:color="auto"/>
                <w:left w:val="none" w:sz="0" w:space="0" w:color="auto"/>
                <w:bottom w:val="none" w:sz="0" w:space="0" w:color="auto"/>
                <w:right w:val="none" w:sz="0" w:space="0" w:color="auto"/>
              </w:divBdr>
            </w:div>
            <w:div w:id="2135054700">
              <w:marLeft w:val="0"/>
              <w:marRight w:val="0"/>
              <w:marTop w:val="0"/>
              <w:marBottom w:val="0"/>
              <w:divBdr>
                <w:top w:val="none" w:sz="0" w:space="0" w:color="auto"/>
                <w:left w:val="none" w:sz="0" w:space="0" w:color="auto"/>
                <w:bottom w:val="none" w:sz="0" w:space="0" w:color="auto"/>
                <w:right w:val="none" w:sz="0" w:space="0" w:color="auto"/>
              </w:divBdr>
            </w:div>
            <w:div w:id="700278767">
              <w:marLeft w:val="0"/>
              <w:marRight w:val="0"/>
              <w:marTop w:val="0"/>
              <w:marBottom w:val="0"/>
              <w:divBdr>
                <w:top w:val="none" w:sz="0" w:space="0" w:color="auto"/>
                <w:left w:val="none" w:sz="0" w:space="0" w:color="auto"/>
                <w:bottom w:val="none" w:sz="0" w:space="0" w:color="auto"/>
                <w:right w:val="none" w:sz="0" w:space="0" w:color="auto"/>
              </w:divBdr>
            </w:div>
            <w:div w:id="1550529196">
              <w:marLeft w:val="0"/>
              <w:marRight w:val="0"/>
              <w:marTop w:val="0"/>
              <w:marBottom w:val="0"/>
              <w:divBdr>
                <w:top w:val="none" w:sz="0" w:space="0" w:color="auto"/>
                <w:left w:val="none" w:sz="0" w:space="0" w:color="auto"/>
                <w:bottom w:val="none" w:sz="0" w:space="0" w:color="auto"/>
                <w:right w:val="none" w:sz="0" w:space="0" w:color="auto"/>
              </w:divBdr>
            </w:div>
            <w:div w:id="104741571">
              <w:marLeft w:val="0"/>
              <w:marRight w:val="0"/>
              <w:marTop w:val="0"/>
              <w:marBottom w:val="0"/>
              <w:divBdr>
                <w:top w:val="none" w:sz="0" w:space="0" w:color="auto"/>
                <w:left w:val="none" w:sz="0" w:space="0" w:color="auto"/>
                <w:bottom w:val="none" w:sz="0" w:space="0" w:color="auto"/>
                <w:right w:val="none" w:sz="0" w:space="0" w:color="auto"/>
              </w:divBdr>
            </w:div>
            <w:div w:id="1917547020">
              <w:marLeft w:val="0"/>
              <w:marRight w:val="0"/>
              <w:marTop w:val="0"/>
              <w:marBottom w:val="0"/>
              <w:divBdr>
                <w:top w:val="none" w:sz="0" w:space="0" w:color="auto"/>
                <w:left w:val="none" w:sz="0" w:space="0" w:color="auto"/>
                <w:bottom w:val="none" w:sz="0" w:space="0" w:color="auto"/>
                <w:right w:val="none" w:sz="0" w:space="0" w:color="auto"/>
              </w:divBdr>
            </w:div>
            <w:div w:id="1320383923">
              <w:marLeft w:val="0"/>
              <w:marRight w:val="0"/>
              <w:marTop w:val="0"/>
              <w:marBottom w:val="0"/>
              <w:divBdr>
                <w:top w:val="none" w:sz="0" w:space="0" w:color="auto"/>
                <w:left w:val="none" w:sz="0" w:space="0" w:color="auto"/>
                <w:bottom w:val="none" w:sz="0" w:space="0" w:color="auto"/>
                <w:right w:val="none" w:sz="0" w:space="0" w:color="auto"/>
              </w:divBdr>
            </w:div>
            <w:div w:id="2006009576">
              <w:marLeft w:val="0"/>
              <w:marRight w:val="0"/>
              <w:marTop w:val="0"/>
              <w:marBottom w:val="0"/>
              <w:divBdr>
                <w:top w:val="none" w:sz="0" w:space="0" w:color="auto"/>
                <w:left w:val="none" w:sz="0" w:space="0" w:color="auto"/>
                <w:bottom w:val="none" w:sz="0" w:space="0" w:color="auto"/>
                <w:right w:val="none" w:sz="0" w:space="0" w:color="auto"/>
              </w:divBdr>
            </w:div>
            <w:div w:id="1112742510">
              <w:marLeft w:val="0"/>
              <w:marRight w:val="0"/>
              <w:marTop w:val="0"/>
              <w:marBottom w:val="0"/>
              <w:divBdr>
                <w:top w:val="none" w:sz="0" w:space="0" w:color="auto"/>
                <w:left w:val="none" w:sz="0" w:space="0" w:color="auto"/>
                <w:bottom w:val="none" w:sz="0" w:space="0" w:color="auto"/>
                <w:right w:val="none" w:sz="0" w:space="0" w:color="auto"/>
              </w:divBdr>
            </w:div>
            <w:div w:id="159318377">
              <w:marLeft w:val="0"/>
              <w:marRight w:val="0"/>
              <w:marTop w:val="0"/>
              <w:marBottom w:val="0"/>
              <w:divBdr>
                <w:top w:val="none" w:sz="0" w:space="0" w:color="auto"/>
                <w:left w:val="none" w:sz="0" w:space="0" w:color="auto"/>
                <w:bottom w:val="none" w:sz="0" w:space="0" w:color="auto"/>
                <w:right w:val="none" w:sz="0" w:space="0" w:color="auto"/>
              </w:divBdr>
            </w:div>
            <w:div w:id="685601056">
              <w:marLeft w:val="0"/>
              <w:marRight w:val="0"/>
              <w:marTop w:val="0"/>
              <w:marBottom w:val="0"/>
              <w:divBdr>
                <w:top w:val="none" w:sz="0" w:space="0" w:color="auto"/>
                <w:left w:val="none" w:sz="0" w:space="0" w:color="auto"/>
                <w:bottom w:val="none" w:sz="0" w:space="0" w:color="auto"/>
                <w:right w:val="none" w:sz="0" w:space="0" w:color="auto"/>
              </w:divBdr>
            </w:div>
            <w:div w:id="163398781">
              <w:marLeft w:val="0"/>
              <w:marRight w:val="0"/>
              <w:marTop w:val="0"/>
              <w:marBottom w:val="0"/>
              <w:divBdr>
                <w:top w:val="none" w:sz="0" w:space="0" w:color="auto"/>
                <w:left w:val="none" w:sz="0" w:space="0" w:color="auto"/>
                <w:bottom w:val="none" w:sz="0" w:space="0" w:color="auto"/>
                <w:right w:val="none" w:sz="0" w:space="0" w:color="auto"/>
              </w:divBdr>
            </w:div>
            <w:div w:id="467938022">
              <w:marLeft w:val="0"/>
              <w:marRight w:val="0"/>
              <w:marTop w:val="0"/>
              <w:marBottom w:val="0"/>
              <w:divBdr>
                <w:top w:val="none" w:sz="0" w:space="0" w:color="auto"/>
                <w:left w:val="none" w:sz="0" w:space="0" w:color="auto"/>
                <w:bottom w:val="none" w:sz="0" w:space="0" w:color="auto"/>
                <w:right w:val="none" w:sz="0" w:space="0" w:color="auto"/>
              </w:divBdr>
            </w:div>
            <w:div w:id="1165902306">
              <w:marLeft w:val="0"/>
              <w:marRight w:val="0"/>
              <w:marTop w:val="0"/>
              <w:marBottom w:val="0"/>
              <w:divBdr>
                <w:top w:val="none" w:sz="0" w:space="0" w:color="auto"/>
                <w:left w:val="none" w:sz="0" w:space="0" w:color="auto"/>
                <w:bottom w:val="none" w:sz="0" w:space="0" w:color="auto"/>
                <w:right w:val="none" w:sz="0" w:space="0" w:color="auto"/>
              </w:divBdr>
            </w:div>
            <w:div w:id="546381359">
              <w:marLeft w:val="0"/>
              <w:marRight w:val="0"/>
              <w:marTop w:val="0"/>
              <w:marBottom w:val="0"/>
              <w:divBdr>
                <w:top w:val="none" w:sz="0" w:space="0" w:color="auto"/>
                <w:left w:val="none" w:sz="0" w:space="0" w:color="auto"/>
                <w:bottom w:val="none" w:sz="0" w:space="0" w:color="auto"/>
                <w:right w:val="none" w:sz="0" w:space="0" w:color="auto"/>
              </w:divBdr>
            </w:div>
            <w:div w:id="309091278">
              <w:marLeft w:val="0"/>
              <w:marRight w:val="0"/>
              <w:marTop w:val="0"/>
              <w:marBottom w:val="0"/>
              <w:divBdr>
                <w:top w:val="none" w:sz="0" w:space="0" w:color="auto"/>
                <w:left w:val="none" w:sz="0" w:space="0" w:color="auto"/>
                <w:bottom w:val="none" w:sz="0" w:space="0" w:color="auto"/>
                <w:right w:val="none" w:sz="0" w:space="0" w:color="auto"/>
              </w:divBdr>
            </w:div>
            <w:div w:id="532038314">
              <w:marLeft w:val="0"/>
              <w:marRight w:val="0"/>
              <w:marTop w:val="0"/>
              <w:marBottom w:val="0"/>
              <w:divBdr>
                <w:top w:val="none" w:sz="0" w:space="0" w:color="auto"/>
                <w:left w:val="none" w:sz="0" w:space="0" w:color="auto"/>
                <w:bottom w:val="none" w:sz="0" w:space="0" w:color="auto"/>
                <w:right w:val="none" w:sz="0" w:space="0" w:color="auto"/>
              </w:divBdr>
            </w:div>
            <w:div w:id="7223830">
              <w:marLeft w:val="0"/>
              <w:marRight w:val="0"/>
              <w:marTop w:val="0"/>
              <w:marBottom w:val="0"/>
              <w:divBdr>
                <w:top w:val="none" w:sz="0" w:space="0" w:color="auto"/>
                <w:left w:val="none" w:sz="0" w:space="0" w:color="auto"/>
                <w:bottom w:val="none" w:sz="0" w:space="0" w:color="auto"/>
                <w:right w:val="none" w:sz="0" w:space="0" w:color="auto"/>
              </w:divBdr>
            </w:div>
            <w:div w:id="1740245324">
              <w:marLeft w:val="0"/>
              <w:marRight w:val="0"/>
              <w:marTop w:val="0"/>
              <w:marBottom w:val="0"/>
              <w:divBdr>
                <w:top w:val="none" w:sz="0" w:space="0" w:color="auto"/>
                <w:left w:val="none" w:sz="0" w:space="0" w:color="auto"/>
                <w:bottom w:val="none" w:sz="0" w:space="0" w:color="auto"/>
                <w:right w:val="none" w:sz="0" w:space="0" w:color="auto"/>
              </w:divBdr>
            </w:div>
            <w:div w:id="662011437">
              <w:marLeft w:val="0"/>
              <w:marRight w:val="0"/>
              <w:marTop w:val="0"/>
              <w:marBottom w:val="0"/>
              <w:divBdr>
                <w:top w:val="none" w:sz="0" w:space="0" w:color="auto"/>
                <w:left w:val="none" w:sz="0" w:space="0" w:color="auto"/>
                <w:bottom w:val="none" w:sz="0" w:space="0" w:color="auto"/>
                <w:right w:val="none" w:sz="0" w:space="0" w:color="auto"/>
              </w:divBdr>
            </w:div>
            <w:div w:id="627509564">
              <w:marLeft w:val="0"/>
              <w:marRight w:val="0"/>
              <w:marTop w:val="0"/>
              <w:marBottom w:val="0"/>
              <w:divBdr>
                <w:top w:val="none" w:sz="0" w:space="0" w:color="auto"/>
                <w:left w:val="none" w:sz="0" w:space="0" w:color="auto"/>
                <w:bottom w:val="none" w:sz="0" w:space="0" w:color="auto"/>
                <w:right w:val="none" w:sz="0" w:space="0" w:color="auto"/>
              </w:divBdr>
            </w:div>
            <w:div w:id="1503013305">
              <w:marLeft w:val="0"/>
              <w:marRight w:val="0"/>
              <w:marTop w:val="0"/>
              <w:marBottom w:val="0"/>
              <w:divBdr>
                <w:top w:val="none" w:sz="0" w:space="0" w:color="auto"/>
                <w:left w:val="none" w:sz="0" w:space="0" w:color="auto"/>
                <w:bottom w:val="none" w:sz="0" w:space="0" w:color="auto"/>
                <w:right w:val="none" w:sz="0" w:space="0" w:color="auto"/>
              </w:divBdr>
            </w:div>
            <w:div w:id="771587941">
              <w:marLeft w:val="0"/>
              <w:marRight w:val="0"/>
              <w:marTop w:val="0"/>
              <w:marBottom w:val="0"/>
              <w:divBdr>
                <w:top w:val="none" w:sz="0" w:space="0" w:color="auto"/>
                <w:left w:val="none" w:sz="0" w:space="0" w:color="auto"/>
                <w:bottom w:val="none" w:sz="0" w:space="0" w:color="auto"/>
                <w:right w:val="none" w:sz="0" w:space="0" w:color="auto"/>
              </w:divBdr>
            </w:div>
            <w:div w:id="1771120558">
              <w:marLeft w:val="0"/>
              <w:marRight w:val="0"/>
              <w:marTop w:val="0"/>
              <w:marBottom w:val="0"/>
              <w:divBdr>
                <w:top w:val="none" w:sz="0" w:space="0" w:color="auto"/>
                <w:left w:val="none" w:sz="0" w:space="0" w:color="auto"/>
                <w:bottom w:val="none" w:sz="0" w:space="0" w:color="auto"/>
                <w:right w:val="none" w:sz="0" w:space="0" w:color="auto"/>
              </w:divBdr>
            </w:div>
            <w:div w:id="1460150509">
              <w:marLeft w:val="0"/>
              <w:marRight w:val="0"/>
              <w:marTop w:val="0"/>
              <w:marBottom w:val="0"/>
              <w:divBdr>
                <w:top w:val="none" w:sz="0" w:space="0" w:color="auto"/>
                <w:left w:val="none" w:sz="0" w:space="0" w:color="auto"/>
                <w:bottom w:val="none" w:sz="0" w:space="0" w:color="auto"/>
                <w:right w:val="none" w:sz="0" w:space="0" w:color="auto"/>
              </w:divBdr>
            </w:div>
            <w:div w:id="906962675">
              <w:marLeft w:val="0"/>
              <w:marRight w:val="0"/>
              <w:marTop w:val="0"/>
              <w:marBottom w:val="0"/>
              <w:divBdr>
                <w:top w:val="none" w:sz="0" w:space="0" w:color="auto"/>
                <w:left w:val="none" w:sz="0" w:space="0" w:color="auto"/>
                <w:bottom w:val="none" w:sz="0" w:space="0" w:color="auto"/>
                <w:right w:val="none" w:sz="0" w:space="0" w:color="auto"/>
              </w:divBdr>
            </w:div>
            <w:div w:id="1262299893">
              <w:marLeft w:val="0"/>
              <w:marRight w:val="0"/>
              <w:marTop w:val="0"/>
              <w:marBottom w:val="0"/>
              <w:divBdr>
                <w:top w:val="none" w:sz="0" w:space="0" w:color="auto"/>
                <w:left w:val="none" w:sz="0" w:space="0" w:color="auto"/>
                <w:bottom w:val="none" w:sz="0" w:space="0" w:color="auto"/>
                <w:right w:val="none" w:sz="0" w:space="0" w:color="auto"/>
              </w:divBdr>
            </w:div>
            <w:div w:id="182670504">
              <w:marLeft w:val="0"/>
              <w:marRight w:val="0"/>
              <w:marTop w:val="0"/>
              <w:marBottom w:val="0"/>
              <w:divBdr>
                <w:top w:val="none" w:sz="0" w:space="0" w:color="auto"/>
                <w:left w:val="none" w:sz="0" w:space="0" w:color="auto"/>
                <w:bottom w:val="none" w:sz="0" w:space="0" w:color="auto"/>
                <w:right w:val="none" w:sz="0" w:space="0" w:color="auto"/>
              </w:divBdr>
            </w:div>
            <w:div w:id="1300719827">
              <w:marLeft w:val="0"/>
              <w:marRight w:val="0"/>
              <w:marTop w:val="0"/>
              <w:marBottom w:val="0"/>
              <w:divBdr>
                <w:top w:val="none" w:sz="0" w:space="0" w:color="auto"/>
                <w:left w:val="none" w:sz="0" w:space="0" w:color="auto"/>
                <w:bottom w:val="none" w:sz="0" w:space="0" w:color="auto"/>
                <w:right w:val="none" w:sz="0" w:space="0" w:color="auto"/>
              </w:divBdr>
            </w:div>
            <w:div w:id="4064298">
              <w:marLeft w:val="0"/>
              <w:marRight w:val="0"/>
              <w:marTop w:val="0"/>
              <w:marBottom w:val="0"/>
              <w:divBdr>
                <w:top w:val="none" w:sz="0" w:space="0" w:color="auto"/>
                <w:left w:val="none" w:sz="0" w:space="0" w:color="auto"/>
                <w:bottom w:val="none" w:sz="0" w:space="0" w:color="auto"/>
                <w:right w:val="none" w:sz="0" w:space="0" w:color="auto"/>
              </w:divBdr>
            </w:div>
            <w:div w:id="1279485647">
              <w:marLeft w:val="0"/>
              <w:marRight w:val="0"/>
              <w:marTop w:val="0"/>
              <w:marBottom w:val="0"/>
              <w:divBdr>
                <w:top w:val="none" w:sz="0" w:space="0" w:color="auto"/>
                <w:left w:val="none" w:sz="0" w:space="0" w:color="auto"/>
                <w:bottom w:val="none" w:sz="0" w:space="0" w:color="auto"/>
                <w:right w:val="none" w:sz="0" w:space="0" w:color="auto"/>
              </w:divBdr>
            </w:div>
            <w:div w:id="962347112">
              <w:marLeft w:val="0"/>
              <w:marRight w:val="0"/>
              <w:marTop w:val="0"/>
              <w:marBottom w:val="0"/>
              <w:divBdr>
                <w:top w:val="none" w:sz="0" w:space="0" w:color="auto"/>
                <w:left w:val="none" w:sz="0" w:space="0" w:color="auto"/>
                <w:bottom w:val="none" w:sz="0" w:space="0" w:color="auto"/>
                <w:right w:val="none" w:sz="0" w:space="0" w:color="auto"/>
              </w:divBdr>
            </w:div>
            <w:div w:id="1655183111">
              <w:marLeft w:val="0"/>
              <w:marRight w:val="0"/>
              <w:marTop w:val="0"/>
              <w:marBottom w:val="0"/>
              <w:divBdr>
                <w:top w:val="none" w:sz="0" w:space="0" w:color="auto"/>
                <w:left w:val="none" w:sz="0" w:space="0" w:color="auto"/>
                <w:bottom w:val="none" w:sz="0" w:space="0" w:color="auto"/>
                <w:right w:val="none" w:sz="0" w:space="0" w:color="auto"/>
              </w:divBdr>
            </w:div>
            <w:div w:id="119342109">
              <w:marLeft w:val="0"/>
              <w:marRight w:val="0"/>
              <w:marTop w:val="0"/>
              <w:marBottom w:val="0"/>
              <w:divBdr>
                <w:top w:val="none" w:sz="0" w:space="0" w:color="auto"/>
                <w:left w:val="none" w:sz="0" w:space="0" w:color="auto"/>
                <w:bottom w:val="none" w:sz="0" w:space="0" w:color="auto"/>
                <w:right w:val="none" w:sz="0" w:space="0" w:color="auto"/>
              </w:divBdr>
            </w:div>
            <w:div w:id="1343777424">
              <w:marLeft w:val="0"/>
              <w:marRight w:val="0"/>
              <w:marTop w:val="0"/>
              <w:marBottom w:val="0"/>
              <w:divBdr>
                <w:top w:val="none" w:sz="0" w:space="0" w:color="auto"/>
                <w:left w:val="none" w:sz="0" w:space="0" w:color="auto"/>
                <w:bottom w:val="none" w:sz="0" w:space="0" w:color="auto"/>
                <w:right w:val="none" w:sz="0" w:space="0" w:color="auto"/>
              </w:divBdr>
            </w:div>
            <w:div w:id="1312978125">
              <w:marLeft w:val="0"/>
              <w:marRight w:val="0"/>
              <w:marTop w:val="0"/>
              <w:marBottom w:val="0"/>
              <w:divBdr>
                <w:top w:val="none" w:sz="0" w:space="0" w:color="auto"/>
                <w:left w:val="none" w:sz="0" w:space="0" w:color="auto"/>
                <w:bottom w:val="none" w:sz="0" w:space="0" w:color="auto"/>
                <w:right w:val="none" w:sz="0" w:space="0" w:color="auto"/>
              </w:divBdr>
            </w:div>
            <w:div w:id="176967759">
              <w:marLeft w:val="0"/>
              <w:marRight w:val="0"/>
              <w:marTop w:val="0"/>
              <w:marBottom w:val="0"/>
              <w:divBdr>
                <w:top w:val="none" w:sz="0" w:space="0" w:color="auto"/>
                <w:left w:val="none" w:sz="0" w:space="0" w:color="auto"/>
                <w:bottom w:val="none" w:sz="0" w:space="0" w:color="auto"/>
                <w:right w:val="none" w:sz="0" w:space="0" w:color="auto"/>
              </w:divBdr>
            </w:div>
            <w:div w:id="137650520">
              <w:marLeft w:val="0"/>
              <w:marRight w:val="0"/>
              <w:marTop w:val="0"/>
              <w:marBottom w:val="0"/>
              <w:divBdr>
                <w:top w:val="none" w:sz="0" w:space="0" w:color="auto"/>
                <w:left w:val="none" w:sz="0" w:space="0" w:color="auto"/>
                <w:bottom w:val="none" w:sz="0" w:space="0" w:color="auto"/>
                <w:right w:val="none" w:sz="0" w:space="0" w:color="auto"/>
              </w:divBdr>
            </w:div>
            <w:div w:id="2134399885">
              <w:marLeft w:val="0"/>
              <w:marRight w:val="0"/>
              <w:marTop w:val="0"/>
              <w:marBottom w:val="0"/>
              <w:divBdr>
                <w:top w:val="none" w:sz="0" w:space="0" w:color="auto"/>
                <w:left w:val="none" w:sz="0" w:space="0" w:color="auto"/>
                <w:bottom w:val="none" w:sz="0" w:space="0" w:color="auto"/>
                <w:right w:val="none" w:sz="0" w:space="0" w:color="auto"/>
              </w:divBdr>
            </w:div>
            <w:div w:id="1155880302">
              <w:marLeft w:val="0"/>
              <w:marRight w:val="0"/>
              <w:marTop w:val="0"/>
              <w:marBottom w:val="0"/>
              <w:divBdr>
                <w:top w:val="none" w:sz="0" w:space="0" w:color="auto"/>
                <w:left w:val="none" w:sz="0" w:space="0" w:color="auto"/>
                <w:bottom w:val="none" w:sz="0" w:space="0" w:color="auto"/>
                <w:right w:val="none" w:sz="0" w:space="0" w:color="auto"/>
              </w:divBdr>
            </w:div>
            <w:div w:id="200753602">
              <w:marLeft w:val="0"/>
              <w:marRight w:val="0"/>
              <w:marTop w:val="0"/>
              <w:marBottom w:val="0"/>
              <w:divBdr>
                <w:top w:val="none" w:sz="0" w:space="0" w:color="auto"/>
                <w:left w:val="none" w:sz="0" w:space="0" w:color="auto"/>
                <w:bottom w:val="none" w:sz="0" w:space="0" w:color="auto"/>
                <w:right w:val="none" w:sz="0" w:space="0" w:color="auto"/>
              </w:divBdr>
            </w:div>
            <w:div w:id="1321230895">
              <w:marLeft w:val="0"/>
              <w:marRight w:val="0"/>
              <w:marTop w:val="0"/>
              <w:marBottom w:val="0"/>
              <w:divBdr>
                <w:top w:val="none" w:sz="0" w:space="0" w:color="auto"/>
                <w:left w:val="none" w:sz="0" w:space="0" w:color="auto"/>
                <w:bottom w:val="none" w:sz="0" w:space="0" w:color="auto"/>
                <w:right w:val="none" w:sz="0" w:space="0" w:color="auto"/>
              </w:divBdr>
            </w:div>
            <w:div w:id="1146631294">
              <w:marLeft w:val="0"/>
              <w:marRight w:val="0"/>
              <w:marTop w:val="0"/>
              <w:marBottom w:val="0"/>
              <w:divBdr>
                <w:top w:val="none" w:sz="0" w:space="0" w:color="auto"/>
                <w:left w:val="none" w:sz="0" w:space="0" w:color="auto"/>
                <w:bottom w:val="none" w:sz="0" w:space="0" w:color="auto"/>
                <w:right w:val="none" w:sz="0" w:space="0" w:color="auto"/>
              </w:divBdr>
            </w:div>
            <w:div w:id="1709447135">
              <w:marLeft w:val="0"/>
              <w:marRight w:val="0"/>
              <w:marTop w:val="0"/>
              <w:marBottom w:val="0"/>
              <w:divBdr>
                <w:top w:val="none" w:sz="0" w:space="0" w:color="auto"/>
                <w:left w:val="none" w:sz="0" w:space="0" w:color="auto"/>
                <w:bottom w:val="none" w:sz="0" w:space="0" w:color="auto"/>
                <w:right w:val="none" w:sz="0" w:space="0" w:color="auto"/>
              </w:divBdr>
            </w:div>
            <w:div w:id="1153840301">
              <w:marLeft w:val="0"/>
              <w:marRight w:val="0"/>
              <w:marTop w:val="0"/>
              <w:marBottom w:val="0"/>
              <w:divBdr>
                <w:top w:val="none" w:sz="0" w:space="0" w:color="auto"/>
                <w:left w:val="none" w:sz="0" w:space="0" w:color="auto"/>
                <w:bottom w:val="none" w:sz="0" w:space="0" w:color="auto"/>
                <w:right w:val="none" w:sz="0" w:space="0" w:color="auto"/>
              </w:divBdr>
            </w:div>
            <w:div w:id="1922909451">
              <w:marLeft w:val="0"/>
              <w:marRight w:val="0"/>
              <w:marTop w:val="0"/>
              <w:marBottom w:val="0"/>
              <w:divBdr>
                <w:top w:val="none" w:sz="0" w:space="0" w:color="auto"/>
                <w:left w:val="none" w:sz="0" w:space="0" w:color="auto"/>
                <w:bottom w:val="none" w:sz="0" w:space="0" w:color="auto"/>
                <w:right w:val="none" w:sz="0" w:space="0" w:color="auto"/>
              </w:divBdr>
            </w:div>
            <w:div w:id="1578783955">
              <w:marLeft w:val="0"/>
              <w:marRight w:val="0"/>
              <w:marTop w:val="0"/>
              <w:marBottom w:val="0"/>
              <w:divBdr>
                <w:top w:val="none" w:sz="0" w:space="0" w:color="auto"/>
                <w:left w:val="none" w:sz="0" w:space="0" w:color="auto"/>
                <w:bottom w:val="none" w:sz="0" w:space="0" w:color="auto"/>
                <w:right w:val="none" w:sz="0" w:space="0" w:color="auto"/>
              </w:divBdr>
            </w:div>
            <w:div w:id="1104032669">
              <w:marLeft w:val="0"/>
              <w:marRight w:val="0"/>
              <w:marTop w:val="0"/>
              <w:marBottom w:val="0"/>
              <w:divBdr>
                <w:top w:val="none" w:sz="0" w:space="0" w:color="auto"/>
                <w:left w:val="none" w:sz="0" w:space="0" w:color="auto"/>
                <w:bottom w:val="none" w:sz="0" w:space="0" w:color="auto"/>
                <w:right w:val="none" w:sz="0" w:space="0" w:color="auto"/>
              </w:divBdr>
            </w:div>
            <w:div w:id="544753208">
              <w:marLeft w:val="0"/>
              <w:marRight w:val="0"/>
              <w:marTop w:val="0"/>
              <w:marBottom w:val="0"/>
              <w:divBdr>
                <w:top w:val="none" w:sz="0" w:space="0" w:color="auto"/>
                <w:left w:val="none" w:sz="0" w:space="0" w:color="auto"/>
                <w:bottom w:val="none" w:sz="0" w:space="0" w:color="auto"/>
                <w:right w:val="none" w:sz="0" w:space="0" w:color="auto"/>
              </w:divBdr>
            </w:div>
            <w:div w:id="1808160409">
              <w:marLeft w:val="0"/>
              <w:marRight w:val="0"/>
              <w:marTop w:val="0"/>
              <w:marBottom w:val="0"/>
              <w:divBdr>
                <w:top w:val="none" w:sz="0" w:space="0" w:color="auto"/>
                <w:left w:val="none" w:sz="0" w:space="0" w:color="auto"/>
                <w:bottom w:val="none" w:sz="0" w:space="0" w:color="auto"/>
                <w:right w:val="none" w:sz="0" w:space="0" w:color="auto"/>
              </w:divBdr>
            </w:div>
            <w:div w:id="1161578761">
              <w:marLeft w:val="0"/>
              <w:marRight w:val="0"/>
              <w:marTop w:val="0"/>
              <w:marBottom w:val="0"/>
              <w:divBdr>
                <w:top w:val="none" w:sz="0" w:space="0" w:color="auto"/>
                <w:left w:val="none" w:sz="0" w:space="0" w:color="auto"/>
                <w:bottom w:val="none" w:sz="0" w:space="0" w:color="auto"/>
                <w:right w:val="none" w:sz="0" w:space="0" w:color="auto"/>
              </w:divBdr>
            </w:div>
            <w:div w:id="2110006304">
              <w:marLeft w:val="0"/>
              <w:marRight w:val="0"/>
              <w:marTop w:val="0"/>
              <w:marBottom w:val="0"/>
              <w:divBdr>
                <w:top w:val="none" w:sz="0" w:space="0" w:color="auto"/>
                <w:left w:val="none" w:sz="0" w:space="0" w:color="auto"/>
                <w:bottom w:val="none" w:sz="0" w:space="0" w:color="auto"/>
                <w:right w:val="none" w:sz="0" w:space="0" w:color="auto"/>
              </w:divBdr>
            </w:div>
            <w:div w:id="78992017">
              <w:marLeft w:val="0"/>
              <w:marRight w:val="0"/>
              <w:marTop w:val="0"/>
              <w:marBottom w:val="0"/>
              <w:divBdr>
                <w:top w:val="none" w:sz="0" w:space="0" w:color="auto"/>
                <w:left w:val="none" w:sz="0" w:space="0" w:color="auto"/>
                <w:bottom w:val="none" w:sz="0" w:space="0" w:color="auto"/>
                <w:right w:val="none" w:sz="0" w:space="0" w:color="auto"/>
              </w:divBdr>
            </w:div>
            <w:div w:id="627473227">
              <w:marLeft w:val="0"/>
              <w:marRight w:val="0"/>
              <w:marTop w:val="0"/>
              <w:marBottom w:val="0"/>
              <w:divBdr>
                <w:top w:val="none" w:sz="0" w:space="0" w:color="auto"/>
                <w:left w:val="none" w:sz="0" w:space="0" w:color="auto"/>
                <w:bottom w:val="none" w:sz="0" w:space="0" w:color="auto"/>
                <w:right w:val="none" w:sz="0" w:space="0" w:color="auto"/>
              </w:divBdr>
            </w:div>
            <w:div w:id="122189384">
              <w:marLeft w:val="0"/>
              <w:marRight w:val="0"/>
              <w:marTop w:val="0"/>
              <w:marBottom w:val="0"/>
              <w:divBdr>
                <w:top w:val="none" w:sz="0" w:space="0" w:color="auto"/>
                <w:left w:val="none" w:sz="0" w:space="0" w:color="auto"/>
                <w:bottom w:val="none" w:sz="0" w:space="0" w:color="auto"/>
                <w:right w:val="none" w:sz="0" w:space="0" w:color="auto"/>
              </w:divBdr>
            </w:div>
            <w:div w:id="1284457091">
              <w:marLeft w:val="0"/>
              <w:marRight w:val="0"/>
              <w:marTop w:val="0"/>
              <w:marBottom w:val="0"/>
              <w:divBdr>
                <w:top w:val="none" w:sz="0" w:space="0" w:color="auto"/>
                <w:left w:val="none" w:sz="0" w:space="0" w:color="auto"/>
                <w:bottom w:val="none" w:sz="0" w:space="0" w:color="auto"/>
                <w:right w:val="none" w:sz="0" w:space="0" w:color="auto"/>
              </w:divBdr>
            </w:div>
            <w:div w:id="1159884109">
              <w:marLeft w:val="0"/>
              <w:marRight w:val="0"/>
              <w:marTop w:val="0"/>
              <w:marBottom w:val="0"/>
              <w:divBdr>
                <w:top w:val="none" w:sz="0" w:space="0" w:color="auto"/>
                <w:left w:val="none" w:sz="0" w:space="0" w:color="auto"/>
                <w:bottom w:val="none" w:sz="0" w:space="0" w:color="auto"/>
                <w:right w:val="none" w:sz="0" w:space="0" w:color="auto"/>
              </w:divBdr>
            </w:div>
            <w:div w:id="1011687863">
              <w:marLeft w:val="0"/>
              <w:marRight w:val="0"/>
              <w:marTop w:val="0"/>
              <w:marBottom w:val="0"/>
              <w:divBdr>
                <w:top w:val="none" w:sz="0" w:space="0" w:color="auto"/>
                <w:left w:val="none" w:sz="0" w:space="0" w:color="auto"/>
                <w:bottom w:val="none" w:sz="0" w:space="0" w:color="auto"/>
                <w:right w:val="none" w:sz="0" w:space="0" w:color="auto"/>
              </w:divBdr>
            </w:div>
            <w:div w:id="51006094">
              <w:marLeft w:val="0"/>
              <w:marRight w:val="0"/>
              <w:marTop w:val="0"/>
              <w:marBottom w:val="0"/>
              <w:divBdr>
                <w:top w:val="none" w:sz="0" w:space="0" w:color="auto"/>
                <w:left w:val="none" w:sz="0" w:space="0" w:color="auto"/>
                <w:bottom w:val="none" w:sz="0" w:space="0" w:color="auto"/>
                <w:right w:val="none" w:sz="0" w:space="0" w:color="auto"/>
              </w:divBdr>
            </w:div>
            <w:div w:id="1118790472">
              <w:marLeft w:val="0"/>
              <w:marRight w:val="0"/>
              <w:marTop w:val="0"/>
              <w:marBottom w:val="0"/>
              <w:divBdr>
                <w:top w:val="none" w:sz="0" w:space="0" w:color="auto"/>
                <w:left w:val="none" w:sz="0" w:space="0" w:color="auto"/>
                <w:bottom w:val="none" w:sz="0" w:space="0" w:color="auto"/>
                <w:right w:val="none" w:sz="0" w:space="0" w:color="auto"/>
              </w:divBdr>
            </w:div>
            <w:div w:id="1962683201">
              <w:marLeft w:val="0"/>
              <w:marRight w:val="0"/>
              <w:marTop w:val="0"/>
              <w:marBottom w:val="0"/>
              <w:divBdr>
                <w:top w:val="none" w:sz="0" w:space="0" w:color="auto"/>
                <w:left w:val="none" w:sz="0" w:space="0" w:color="auto"/>
                <w:bottom w:val="none" w:sz="0" w:space="0" w:color="auto"/>
                <w:right w:val="none" w:sz="0" w:space="0" w:color="auto"/>
              </w:divBdr>
            </w:div>
            <w:div w:id="1715040676">
              <w:marLeft w:val="0"/>
              <w:marRight w:val="0"/>
              <w:marTop w:val="0"/>
              <w:marBottom w:val="0"/>
              <w:divBdr>
                <w:top w:val="none" w:sz="0" w:space="0" w:color="auto"/>
                <w:left w:val="none" w:sz="0" w:space="0" w:color="auto"/>
                <w:bottom w:val="none" w:sz="0" w:space="0" w:color="auto"/>
                <w:right w:val="none" w:sz="0" w:space="0" w:color="auto"/>
              </w:divBdr>
            </w:div>
            <w:div w:id="934629509">
              <w:marLeft w:val="0"/>
              <w:marRight w:val="0"/>
              <w:marTop w:val="0"/>
              <w:marBottom w:val="0"/>
              <w:divBdr>
                <w:top w:val="none" w:sz="0" w:space="0" w:color="auto"/>
                <w:left w:val="none" w:sz="0" w:space="0" w:color="auto"/>
                <w:bottom w:val="none" w:sz="0" w:space="0" w:color="auto"/>
                <w:right w:val="none" w:sz="0" w:space="0" w:color="auto"/>
              </w:divBdr>
            </w:div>
            <w:div w:id="786244027">
              <w:marLeft w:val="0"/>
              <w:marRight w:val="0"/>
              <w:marTop w:val="0"/>
              <w:marBottom w:val="0"/>
              <w:divBdr>
                <w:top w:val="none" w:sz="0" w:space="0" w:color="auto"/>
                <w:left w:val="none" w:sz="0" w:space="0" w:color="auto"/>
                <w:bottom w:val="none" w:sz="0" w:space="0" w:color="auto"/>
                <w:right w:val="none" w:sz="0" w:space="0" w:color="auto"/>
              </w:divBdr>
            </w:div>
            <w:div w:id="225265674">
              <w:marLeft w:val="0"/>
              <w:marRight w:val="0"/>
              <w:marTop w:val="0"/>
              <w:marBottom w:val="0"/>
              <w:divBdr>
                <w:top w:val="none" w:sz="0" w:space="0" w:color="auto"/>
                <w:left w:val="none" w:sz="0" w:space="0" w:color="auto"/>
                <w:bottom w:val="none" w:sz="0" w:space="0" w:color="auto"/>
                <w:right w:val="none" w:sz="0" w:space="0" w:color="auto"/>
              </w:divBdr>
            </w:div>
            <w:div w:id="1031685770">
              <w:marLeft w:val="0"/>
              <w:marRight w:val="0"/>
              <w:marTop w:val="0"/>
              <w:marBottom w:val="0"/>
              <w:divBdr>
                <w:top w:val="none" w:sz="0" w:space="0" w:color="auto"/>
                <w:left w:val="none" w:sz="0" w:space="0" w:color="auto"/>
                <w:bottom w:val="none" w:sz="0" w:space="0" w:color="auto"/>
                <w:right w:val="none" w:sz="0" w:space="0" w:color="auto"/>
              </w:divBdr>
            </w:div>
            <w:div w:id="838154112">
              <w:marLeft w:val="0"/>
              <w:marRight w:val="0"/>
              <w:marTop w:val="0"/>
              <w:marBottom w:val="0"/>
              <w:divBdr>
                <w:top w:val="none" w:sz="0" w:space="0" w:color="auto"/>
                <w:left w:val="none" w:sz="0" w:space="0" w:color="auto"/>
                <w:bottom w:val="none" w:sz="0" w:space="0" w:color="auto"/>
                <w:right w:val="none" w:sz="0" w:space="0" w:color="auto"/>
              </w:divBdr>
            </w:div>
            <w:div w:id="841046543">
              <w:marLeft w:val="0"/>
              <w:marRight w:val="0"/>
              <w:marTop w:val="0"/>
              <w:marBottom w:val="0"/>
              <w:divBdr>
                <w:top w:val="none" w:sz="0" w:space="0" w:color="auto"/>
                <w:left w:val="none" w:sz="0" w:space="0" w:color="auto"/>
                <w:bottom w:val="none" w:sz="0" w:space="0" w:color="auto"/>
                <w:right w:val="none" w:sz="0" w:space="0" w:color="auto"/>
              </w:divBdr>
            </w:div>
            <w:div w:id="342434614">
              <w:marLeft w:val="0"/>
              <w:marRight w:val="0"/>
              <w:marTop w:val="0"/>
              <w:marBottom w:val="0"/>
              <w:divBdr>
                <w:top w:val="none" w:sz="0" w:space="0" w:color="auto"/>
                <w:left w:val="none" w:sz="0" w:space="0" w:color="auto"/>
                <w:bottom w:val="none" w:sz="0" w:space="0" w:color="auto"/>
                <w:right w:val="none" w:sz="0" w:space="0" w:color="auto"/>
              </w:divBdr>
            </w:div>
            <w:div w:id="1925070784">
              <w:marLeft w:val="0"/>
              <w:marRight w:val="0"/>
              <w:marTop w:val="0"/>
              <w:marBottom w:val="0"/>
              <w:divBdr>
                <w:top w:val="none" w:sz="0" w:space="0" w:color="auto"/>
                <w:left w:val="none" w:sz="0" w:space="0" w:color="auto"/>
                <w:bottom w:val="none" w:sz="0" w:space="0" w:color="auto"/>
                <w:right w:val="none" w:sz="0" w:space="0" w:color="auto"/>
              </w:divBdr>
            </w:div>
            <w:div w:id="1167019708">
              <w:marLeft w:val="0"/>
              <w:marRight w:val="0"/>
              <w:marTop w:val="0"/>
              <w:marBottom w:val="0"/>
              <w:divBdr>
                <w:top w:val="none" w:sz="0" w:space="0" w:color="auto"/>
                <w:left w:val="none" w:sz="0" w:space="0" w:color="auto"/>
                <w:bottom w:val="none" w:sz="0" w:space="0" w:color="auto"/>
                <w:right w:val="none" w:sz="0" w:space="0" w:color="auto"/>
              </w:divBdr>
            </w:div>
            <w:div w:id="519662958">
              <w:marLeft w:val="0"/>
              <w:marRight w:val="0"/>
              <w:marTop w:val="0"/>
              <w:marBottom w:val="0"/>
              <w:divBdr>
                <w:top w:val="none" w:sz="0" w:space="0" w:color="auto"/>
                <w:left w:val="none" w:sz="0" w:space="0" w:color="auto"/>
                <w:bottom w:val="none" w:sz="0" w:space="0" w:color="auto"/>
                <w:right w:val="none" w:sz="0" w:space="0" w:color="auto"/>
              </w:divBdr>
            </w:div>
            <w:div w:id="1186792453">
              <w:marLeft w:val="0"/>
              <w:marRight w:val="0"/>
              <w:marTop w:val="0"/>
              <w:marBottom w:val="0"/>
              <w:divBdr>
                <w:top w:val="none" w:sz="0" w:space="0" w:color="auto"/>
                <w:left w:val="none" w:sz="0" w:space="0" w:color="auto"/>
                <w:bottom w:val="none" w:sz="0" w:space="0" w:color="auto"/>
                <w:right w:val="none" w:sz="0" w:space="0" w:color="auto"/>
              </w:divBdr>
            </w:div>
            <w:div w:id="1296712554">
              <w:marLeft w:val="0"/>
              <w:marRight w:val="0"/>
              <w:marTop w:val="0"/>
              <w:marBottom w:val="0"/>
              <w:divBdr>
                <w:top w:val="none" w:sz="0" w:space="0" w:color="auto"/>
                <w:left w:val="none" w:sz="0" w:space="0" w:color="auto"/>
                <w:bottom w:val="none" w:sz="0" w:space="0" w:color="auto"/>
                <w:right w:val="none" w:sz="0" w:space="0" w:color="auto"/>
              </w:divBdr>
            </w:div>
            <w:div w:id="1379087855">
              <w:marLeft w:val="0"/>
              <w:marRight w:val="0"/>
              <w:marTop w:val="0"/>
              <w:marBottom w:val="0"/>
              <w:divBdr>
                <w:top w:val="none" w:sz="0" w:space="0" w:color="auto"/>
                <w:left w:val="none" w:sz="0" w:space="0" w:color="auto"/>
                <w:bottom w:val="none" w:sz="0" w:space="0" w:color="auto"/>
                <w:right w:val="none" w:sz="0" w:space="0" w:color="auto"/>
              </w:divBdr>
            </w:div>
            <w:div w:id="748621608">
              <w:marLeft w:val="0"/>
              <w:marRight w:val="0"/>
              <w:marTop w:val="0"/>
              <w:marBottom w:val="0"/>
              <w:divBdr>
                <w:top w:val="none" w:sz="0" w:space="0" w:color="auto"/>
                <w:left w:val="none" w:sz="0" w:space="0" w:color="auto"/>
                <w:bottom w:val="none" w:sz="0" w:space="0" w:color="auto"/>
                <w:right w:val="none" w:sz="0" w:space="0" w:color="auto"/>
              </w:divBdr>
            </w:div>
            <w:div w:id="77554979">
              <w:marLeft w:val="0"/>
              <w:marRight w:val="0"/>
              <w:marTop w:val="0"/>
              <w:marBottom w:val="0"/>
              <w:divBdr>
                <w:top w:val="none" w:sz="0" w:space="0" w:color="auto"/>
                <w:left w:val="none" w:sz="0" w:space="0" w:color="auto"/>
                <w:bottom w:val="none" w:sz="0" w:space="0" w:color="auto"/>
                <w:right w:val="none" w:sz="0" w:space="0" w:color="auto"/>
              </w:divBdr>
            </w:div>
            <w:div w:id="477764801">
              <w:marLeft w:val="0"/>
              <w:marRight w:val="0"/>
              <w:marTop w:val="0"/>
              <w:marBottom w:val="0"/>
              <w:divBdr>
                <w:top w:val="none" w:sz="0" w:space="0" w:color="auto"/>
                <w:left w:val="none" w:sz="0" w:space="0" w:color="auto"/>
                <w:bottom w:val="none" w:sz="0" w:space="0" w:color="auto"/>
                <w:right w:val="none" w:sz="0" w:space="0" w:color="auto"/>
              </w:divBdr>
            </w:div>
            <w:div w:id="519274235">
              <w:marLeft w:val="0"/>
              <w:marRight w:val="0"/>
              <w:marTop w:val="0"/>
              <w:marBottom w:val="0"/>
              <w:divBdr>
                <w:top w:val="none" w:sz="0" w:space="0" w:color="auto"/>
                <w:left w:val="none" w:sz="0" w:space="0" w:color="auto"/>
                <w:bottom w:val="none" w:sz="0" w:space="0" w:color="auto"/>
                <w:right w:val="none" w:sz="0" w:space="0" w:color="auto"/>
              </w:divBdr>
            </w:div>
            <w:div w:id="375399420">
              <w:marLeft w:val="0"/>
              <w:marRight w:val="0"/>
              <w:marTop w:val="0"/>
              <w:marBottom w:val="0"/>
              <w:divBdr>
                <w:top w:val="none" w:sz="0" w:space="0" w:color="auto"/>
                <w:left w:val="none" w:sz="0" w:space="0" w:color="auto"/>
                <w:bottom w:val="none" w:sz="0" w:space="0" w:color="auto"/>
                <w:right w:val="none" w:sz="0" w:space="0" w:color="auto"/>
              </w:divBdr>
            </w:div>
            <w:div w:id="224069253">
              <w:marLeft w:val="0"/>
              <w:marRight w:val="0"/>
              <w:marTop w:val="0"/>
              <w:marBottom w:val="0"/>
              <w:divBdr>
                <w:top w:val="none" w:sz="0" w:space="0" w:color="auto"/>
                <w:left w:val="none" w:sz="0" w:space="0" w:color="auto"/>
                <w:bottom w:val="none" w:sz="0" w:space="0" w:color="auto"/>
                <w:right w:val="none" w:sz="0" w:space="0" w:color="auto"/>
              </w:divBdr>
            </w:div>
            <w:div w:id="861091917">
              <w:marLeft w:val="0"/>
              <w:marRight w:val="0"/>
              <w:marTop w:val="0"/>
              <w:marBottom w:val="0"/>
              <w:divBdr>
                <w:top w:val="none" w:sz="0" w:space="0" w:color="auto"/>
                <w:left w:val="none" w:sz="0" w:space="0" w:color="auto"/>
                <w:bottom w:val="none" w:sz="0" w:space="0" w:color="auto"/>
                <w:right w:val="none" w:sz="0" w:space="0" w:color="auto"/>
              </w:divBdr>
            </w:div>
            <w:div w:id="65228872">
              <w:marLeft w:val="0"/>
              <w:marRight w:val="0"/>
              <w:marTop w:val="0"/>
              <w:marBottom w:val="0"/>
              <w:divBdr>
                <w:top w:val="none" w:sz="0" w:space="0" w:color="auto"/>
                <w:left w:val="none" w:sz="0" w:space="0" w:color="auto"/>
                <w:bottom w:val="none" w:sz="0" w:space="0" w:color="auto"/>
                <w:right w:val="none" w:sz="0" w:space="0" w:color="auto"/>
              </w:divBdr>
            </w:div>
            <w:div w:id="143786956">
              <w:marLeft w:val="0"/>
              <w:marRight w:val="0"/>
              <w:marTop w:val="0"/>
              <w:marBottom w:val="0"/>
              <w:divBdr>
                <w:top w:val="none" w:sz="0" w:space="0" w:color="auto"/>
                <w:left w:val="none" w:sz="0" w:space="0" w:color="auto"/>
                <w:bottom w:val="none" w:sz="0" w:space="0" w:color="auto"/>
                <w:right w:val="none" w:sz="0" w:space="0" w:color="auto"/>
              </w:divBdr>
            </w:div>
            <w:div w:id="1016493728">
              <w:marLeft w:val="0"/>
              <w:marRight w:val="0"/>
              <w:marTop w:val="0"/>
              <w:marBottom w:val="0"/>
              <w:divBdr>
                <w:top w:val="none" w:sz="0" w:space="0" w:color="auto"/>
                <w:left w:val="none" w:sz="0" w:space="0" w:color="auto"/>
                <w:bottom w:val="none" w:sz="0" w:space="0" w:color="auto"/>
                <w:right w:val="none" w:sz="0" w:space="0" w:color="auto"/>
              </w:divBdr>
            </w:div>
            <w:div w:id="102891673">
              <w:marLeft w:val="0"/>
              <w:marRight w:val="0"/>
              <w:marTop w:val="0"/>
              <w:marBottom w:val="0"/>
              <w:divBdr>
                <w:top w:val="none" w:sz="0" w:space="0" w:color="auto"/>
                <w:left w:val="none" w:sz="0" w:space="0" w:color="auto"/>
                <w:bottom w:val="none" w:sz="0" w:space="0" w:color="auto"/>
                <w:right w:val="none" w:sz="0" w:space="0" w:color="auto"/>
              </w:divBdr>
            </w:div>
            <w:div w:id="34887809">
              <w:marLeft w:val="0"/>
              <w:marRight w:val="0"/>
              <w:marTop w:val="0"/>
              <w:marBottom w:val="0"/>
              <w:divBdr>
                <w:top w:val="none" w:sz="0" w:space="0" w:color="auto"/>
                <w:left w:val="none" w:sz="0" w:space="0" w:color="auto"/>
                <w:bottom w:val="none" w:sz="0" w:space="0" w:color="auto"/>
                <w:right w:val="none" w:sz="0" w:space="0" w:color="auto"/>
              </w:divBdr>
            </w:div>
            <w:div w:id="1916820628">
              <w:marLeft w:val="0"/>
              <w:marRight w:val="0"/>
              <w:marTop w:val="0"/>
              <w:marBottom w:val="0"/>
              <w:divBdr>
                <w:top w:val="none" w:sz="0" w:space="0" w:color="auto"/>
                <w:left w:val="none" w:sz="0" w:space="0" w:color="auto"/>
                <w:bottom w:val="none" w:sz="0" w:space="0" w:color="auto"/>
                <w:right w:val="none" w:sz="0" w:space="0" w:color="auto"/>
              </w:divBdr>
            </w:div>
            <w:div w:id="1101726859">
              <w:marLeft w:val="0"/>
              <w:marRight w:val="0"/>
              <w:marTop w:val="0"/>
              <w:marBottom w:val="0"/>
              <w:divBdr>
                <w:top w:val="none" w:sz="0" w:space="0" w:color="auto"/>
                <w:left w:val="none" w:sz="0" w:space="0" w:color="auto"/>
                <w:bottom w:val="none" w:sz="0" w:space="0" w:color="auto"/>
                <w:right w:val="none" w:sz="0" w:space="0" w:color="auto"/>
              </w:divBdr>
            </w:div>
            <w:div w:id="1407530056">
              <w:marLeft w:val="0"/>
              <w:marRight w:val="0"/>
              <w:marTop w:val="0"/>
              <w:marBottom w:val="0"/>
              <w:divBdr>
                <w:top w:val="none" w:sz="0" w:space="0" w:color="auto"/>
                <w:left w:val="none" w:sz="0" w:space="0" w:color="auto"/>
                <w:bottom w:val="none" w:sz="0" w:space="0" w:color="auto"/>
                <w:right w:val="none" w:sz="0" w:space="0" w:color="auto"/>
              </w:divBdr>
            </w:div>
            <w:div w:id="867569155">
              <w:marLeft w:val="0"/>
              <w:marRight w:val="0"/>
              <w:marTop w:val="0"/>
              <w:marBottom w:val="0"/>
              <w:divBdr>
                <w:top w:val="none" w:sz="0" w:space="0" w:color="auto"/>
                <w:left w:val="none" w:sz="0" w:space="0" w:color="auto"/>
                <w:bottom w:val="none" w:sz="0" w:space="0" w:color="auto"/>
                <w:right w:val="none" w:sz="0" w:space="0" w:color="auto"/>
              </w:divBdr>
            </w:div>
            <w:div w:id="646515506">
              <w:marLeft w:val="0"/>
              <w:marRight w:val="0"/>
              <w:marTop w:val="0"/>
              <w:marBottom w:val="0"/>
              <w:divBdr>
                <w:top w:val="none" w:sz="0" w:space="0" w:color="auto"/>
                <w:left w:val="none" w:sz="0" w:space="0" w:color="auto"/>
                <w:bottom w:val="none" w:sz="0" w:space="0" w:color="auto"/>
                <w:right w:val="none" w:sz="0" w:space="0" w:color="auto"/>
              </w:divBdr>
            </w:div>
            <w:div w:id="2000962100">
              <w:marLeft w:val="0"/>
              <w:marRight w:val="0"/>
              <w:marTop w:val="0"/>
              <w:marBottom w:val="0"/>
              <w:divBdr>
                <w:top w:val="none" w:sz="0" w:space="0" w:color="auto"/>
                <w:left w:val="none" w:sz="0" w:space="0" w:color="auto"/>
                <w:bottom w:val="none" w:sz="0" w:space="0" w:color="auto"/>
                <w:right w:val="none" w:sz="0" w:space="0" w:color="auto"/>
              </w:divBdr>
            </w:div>
            <w:div w:id="1743870833">
              <w:marLeft w:val="0"/>
              <w:marRight w:val="0"/>
              <w:marTop w:val="0"/>
              <w:marBottom w:val="0"/>
              <w:divBdr>
                <w:top w:val="none" w:sz="0" w:space="0" w:color="auto"/>
                <w:left w:val="none" w:sz="0" w:space="0" w:color="auto"/>
                <w:bottom w:val="none" w:sz="0" w:space="0" w:color="auto"/>
                <w:right w:val="none" w:sz="0" w:space="0" w:color="auto"/>
              </w:divBdr>
            </w:div>
            <w:div w:id="589851330">
              <w:marLeft w:val="0"/>
              <w:marRight w:val="0"/>
              <w:marTop w:val="0"/>
              <w:marBottom w:val="0"/>
              <w:divBdr>
                <w:top w:val="none" w:sz="0" w:space="0" w:color="auto"/>
                <w:left w:val="none" w:sz="0" w:space="0" w:color="auto"/>
                <w:bottom w:val="none" w:sz="0" w:space="0" w:color="auto"/>
                <w:right w:val="none" w:sz="0" w:space="0" w:color="auto"/>
              </w:divBdr>
            </w:div>
            <w:div w:id="1101878751">
              <w:marLeft w:val="0"/>
              <w:marRight w:val="0"/>
              <w:marTop w:val="0"/>
              <w:marBottom w:val="0"/>
              <w:divBdr>
                <w:top w:val="none" w:sz="0" w:space="0" w:color="auto"/>
                <w:left w:val="none" w:sz="0" w:space="0" w:color="auto"/>
                <w:bottom w:val="none" w:sz="0" w:space="0" w:color="auto"/>
                <w:right w:val="none" w:sz="0" w:space="0" w:color="auto"/>
              </w:divBdr>
            </w:div>
            <w:div w:id="1687438580">
              <w:marLeft w:val="0"/>
              <w:marRight w:val="0"/>
              <w:marTop w:val="0"/>
              <w:marBottom w:val="0"/>
              <w:divBdr>
                <w:top w:val="none" w:sz="0" w:space="0" w:color="auto"/>
                <w:left w:val="none" w:sz="0" w:space="0" w:color="auto"/>
                <w:bottom w:val="none" w:sz="0" w:space="0" w:color="auto"/>
                <w:right w:val="none" w:sz="0" w:space="0" w:color="auto"/>
              </w:divBdr>
            </w:div>
            <w:div w:id="1470321446">
              <w:marLeft w:val="0"/>
              <w:marRight w:val="0"/>
              <w:marTop w:val="0"/>
              <w:marBottom w:val="0"/>
              <w:divBdr>
                <w:top w:val="none" w:sz="0" w:space="0" w:color="auto"/>
                <w:left w:val="none" w:sz="0" w:space="0" w:color="auto"/>
                <w:bottom w:val="none" w:sz="0" w:space="0" w:color="auto"/>
                <w:right w:val="none" w:sz="0" w:space="0" w:color="auto"/>
              </w:divBdr>
            </w:div>
            <w:div w:id="92896046">
              <w:marLeft w:val="0"/>
              <w:marRight w:val="0"/>
              <w:marTop w:val="0"/>
              <w:marBottom w:val="0"/>
              <w:divBdr>
                <w:top w:val="none" w:sz="0" w:space="0" w:color="auto"/>
                <w:left w:val="none" w:sz="0" w:space="0" w:color="auto"/>
                <w:bottom w:val="none" w:sz="0" w:space="0" w:color="auto"/>
                <w:right w:val="none" w:sz="0" w:space="0" w:color="auto"/>
              </w:divBdr>
            </w:div>
            <w:div w:id="898398647">
              <w:marLeft w:val="0"/>
              <w:marRight w:val="0"/>
              <w:marTop w:val="0"/>
              <w:marBottom w:val="0"/>
              <w:divBdr>
                <w:top w:val="none" w:sz="0" w:space="0" w:color="auto"/>
                <w:left w:val="none" w:sz="0" w:space="0" w:color="auto"/>
                <w:bottom w:val="none" w:sz="0" w:space="0" w:color="auto"/>
                <w:right w:val="none" w:sz="0" w:space="0" w:color="auto"/>
              </w:divBdr>
            </w:div>
            <w:div w:id="259333132">
              <w:marLeft w:val="0"/>
              <w:marRight w:val="0"/>
              <w:marTop w:val="0"/>
              <w:marBottom w:val="0"/>
              <w:divBdr>
                <w:top w:val="none" w:sz="0" w:space="0" w:color="auto"/>
                <w:left w:val="none" w:sz="0" w:space="0" w:color="auto"/>
                <w:bottom w:val="none" w:sz="0" w:space="0" w:color="auto"/>
                <w:right w:val="none" w:sz="0" w:space="0" w:color="auto"/>
              </w:divBdr>
            </w:div>
            <w:div w:id="32267149">
              <w:marLeft w:val="0"/>
              <w:marRight w:val="0"/>
              <w:marTop w:val="0"/>
              <w:marBottom w:val="0"/>
              <w:divBdr>
                <w:top w:val="none" w:sz="0" w:space="0" w:color="auto"/>
                <w:left w:val="none" w:sz="0" w:space="0" w:color="auto"/>
                <w:bottom w:val="none" w:sz="0" w:space="0" w:color="auto"/>
                <w:right w:val="none" w:sz="0" w:space="0" w:color="auto"/>
              </w:divBdr>
            </w:div>
            <w:div w:id="1108114586">
              <w:marLeft w:val="0"/>
              <w:marRight w:val="0"/>
              <w:marTop w:val="0"/>
              <w:marBottom w:val="0"/>
              <w:divBdr>
                <w:top w:val="none" w:sz="0" w:space="0" w:color="auto"/>
                <w:left w:val="none" w:sz="0" w:space="0" w:color="auto"/>
                <w:bottom w:val="none" w:sz="0" w:space="0" w:color="auto"/>
                <w:right w:val="none" w:sz="0" w:space="0" w:color="auto"/>
              </w:divBdr>
            </w:div>
            <w:div w:id="1089697748">
              <w:marLeft w:val="0"/>
              <w:marRight w:val="0"/>
              <w:marTop w:val="0"/>
              <w:marBottom w:val="0"/>
              <w:divBdr>
                <w:top w:val="none" w:sz="0" w:space="0" w:color="auto"/>
                <w:left w:val="none" w:sz="0" w:space="0" w:color="auto"/>
                <w:bottom w:val="none" w:sz="0" w:space="0" w:color="auto"/>
                <w:right w:val="none" w:sz="0" w:space="0" w:color="auto"/>
              </w:divBdr>
            </w:div>
            <w:div w:id="887958204">
              <w:marLeft w:val="0"/>
              <w:marRight w:val="0"/>
              <w:marTop w:val="0"/>
              <w:marBottom w:val="0"/>
              <w:divBdr>
                <w:top w:val="none" w:sz="0" w:space="0" w:color="auto"/>
                <w:left w:val="none" w:sz="0" w:space="0" w:color="auto"/>
                <w:bottom w:val="none" w:sz="0" w:space="0" w:color="auto"/>
                <w:right w:val="none" w:sz="0" w:space="0" w:color="auto"/>
              </w:divBdr>
            </w:div>
            <w:div w:id="2058384569">
              <w:marLeft w:val="0"/>
              <w:marRight w:val="0"/>
              <w:marTop w:val="0"/>
              <w:marBottom w:val="0"/>
              <w:divBdr>
                <w:top w:val="none" w:sz="0" w:space="0" w:color="auto"/>
                <w:left w:val="none" w:sz="0" w:space="0" w:color="auto"/>
                <w:bottom w:val="none" w:sz="0" w:space="0" w:color="auto"/>
                <w:right w:val="none" w:sz="0" w:space="0" w:color="auto"/>
              </w:divBdr>
            </w:div>
            <w:div w:id="2088723174">
              <w:marLeft w:val="0"/>
              <w:marRight w:val="0"/>
              <w:marTop w:val="0"/>
              <w:marBottom w:val="0"/>
              <w:divBdr>
                <w:top w:val="none" w:sz="0" w:space="0" w:color="auto"/>
                <w:left w:val="none" w:sz="0" w:space="0" w:color="auto"/>
                <w:bottom w:val="none" w:sz="0" w:space="0" w:color="auto"/>
                <w:right w:val="none" w:sz="0" w:space="0" w:color="auto"/>
              </w:divBdr>
            </w:div>
            <w:div w:id="640040560">
              <w:marLeft w:val="0"/>
              <w:marRight w:val="0"/>
              <w:marTop w:val="0"/>
              <w:marBottom w:val="0"/>
              <w:divBdr>
                <w:top w:val="none" w:sz="0" w:space="0" w:color="auto"/>
                <w:left w:val="none" w:sz="0" w:space="0" w:color="auto"/>
                <w:bottom w:val="none" w:sz="0" w:space="0" w:color="auto"/>
                <w:right w:val="none" w:sz="0" w:space="0" w:color="auto"/>
              </w:divBdr>
            </w:div>
            <w:div w:id="1987708752">
              <w:marLeft w:val="0"/>
              <w:marRight w:val="0"/>
              <w:marTop w:val="0"/>
              <w:marBottom w:val="0"/>
              <w:divBdr>
                <w:top w:val="none" w:sz="0" w:space="0" w:color="auto"/>
                <w:left w:val="none" w:sz="0" w:space="0" w:color="auto"/>
                <w:bottom w:val="none" w:sz="0" w:space="0" w:color="auto"/>
                <w:right w:val="none" w:sz="0" w:space="0" w:color="auto"/>
              </w:divBdr>
            </w:div>
            <w:div w:id="586184641">
              <w:marLeft w:val="0"/>
              <w:marRight w:val="0"/>
              <w:marTop w:val="0"/>
              <w:marBottom w:val="0"/>
              <w:divBdr>
                <w:top w:val="none" w:sz="0" w:space="0" w:color="auto"/>
                <w:left w:val="none" w:sz="0" w:space="0" w:color="auto"/>
                <w:bottom w:val="none" w:sz="0" w:space="0" w:color="auto"/>
                <w:right w:val="none" w:sz="0" w:space="0" w:color="auto"/>
              </w:divBdr>
            </w:div>
            <w:div w:id="1280259564">
              <w:marLeft w:val="0"/>
              <w:marRight w:val="0"/>
              <w:marTop w:val="0"/>
              <w:marBottom w:val="0"/>
              <w:divBdr>
                <w:top w:val="none" w:sz="0" w:space="0" w:color="auto"/>
                <w:left w:val="none" w:sz="0" w:space="0" w:color="auto"/>
                <w:bottom w:val="none" w:sz="0" w:space="0" w:color="auto"/>
                <w:right w:val="none" w:sz="0" w:space="0" w:color="auto"/>
              </w:divBdr>
            </w:div>
            <w:div w:id="741605911">
              <w:marLeft w:val="0"/>
              <w:marRight w:val="0"/>
              <w:marTop w:val="0"/>
              <w:marBottom w:val="0"/>
              <w:divBdr>
                <w:top w:val="none" w:sz="0" w:space="0" w:color="auto"/>
                <w:left w:val="none" w:sz="0" w:space="0" w:color="auto"/>
                <w:bottom w:val="none" w:sz="0" w:space="0" w:color="auto"/>
                <w:right w:val="none" w:sz="0" w:space="0" w:color="auto"/>
              </w:divBdr>
            </w:div>
            <w:div w:id="1086734172">
              <w:marLeft w:val="0"/>
              <w:marRight w:val="0"/>
              <w:marTop w:val="0"/>
              <w:marBottom w:val="0"/>
              <w:divBdr>
                <w:top w:val="none" w:sz="0" w:space="0" w:color="auto"/>
                <w:left w:val="none" w:sz="0" w:space="0" w:color="auto"/>
                <w:bottom w:val="none" w:sz="0" w:space="0" w:color="auto"/>
                <w:right w:val="none" w:sz="0" w:space="0" w:color="auto"/>
              </w:divBdr>
            </w:div>
            <w:div w:id="1161384972">
              <w:marLeft w:val="0"/>
              <w:marRight w:val="0"/>
              <w:marTop w:val="0"/>
              <w:marBottom w:val="0"/>
              <w:divBdr>
                <w:top w:val="none" w:sz="0" w:space="0" w:color="auto"/>
                <w:left w:val="none" w:sz="0" w:space="0" w:color="auto"/>
                <w:bottom w:val="none" w:sz="0" w:space="0" w:color="auto"/>
                <w:right w:val="none" w:sz="0" w:space="0" w:color="auto"/>
              </w:divBdr>
            </w:div>
            <w:div w:id="1781681228">
              <w:marLeft w:val="0"/>
              <w:marRight w:val="0"/>
              <w:marTop w:val="0"/>
              <w:marBottom w:val="0"/>
              <w:divBdr>
                <w:top w:val="none" w:sz="0" w:space="0" w:color="auto"/>
                <w:left w:val="none" w:sz="0" w:space="0" w:color="auto"/>
                <w:bottom w:val="none" w:sz="0" w:space="0" w:color="auto"/>
                <w:right w:val="none" w:sz="0" w:space="0" w:color="auto"/>
              </w:divBdr>
            </w:div>
            <w:div w:id="729884131">
              <w:marLeft w:val="0"/>
              <w:marRight w:val="0"/>
              <w:marTop w:val="0"/>
              <w:marBottom w:val="0"/>
              <w:divBdr>
                <w:top w:val="none" w:sz="0" w:space="0" w:color="auto"/>
                <w:left w:val="none" w:sz="0" w:space="0" w:color="auto"/>
                <w:bottom w:val="none" w:sz="0" w:space="0" w:color="auto"/>
                <w:right w:val="none" w:sz="0" w:space="0" w:color="auto"/>
              </w:divBdr>
            </w:div>
            <w:div w:id="333381777">
              <w:marLeft w:val="0"/>
              <w:marRight w:val="0"/>
              <w:marTop w:val="0"/>
              <w:marBottom w:val="0"/>
              <w:divBdr>
                <w:top w:val="none" w:sz="0" w:space="0" w:color="auto"/>
                <w:left w:val="none" w:sz="0" w:space="0" w:color="auto"/>
                <w:bottom w:val="none" w:sz="0" w:space="0" w:color="auto"/>
                <w:right w:val="none" w:sz="0" w:space="0" w:color="auto"/>
              </w:divBdr>
            </w:div>
            <w:div w:id="1345133802">
              <w:marLeft w:val="0"/>
              <w:marRight w:val="0"/>
              <w:marTop w:val="0"/>
              <w:marBottom w:val="0"/>
              <w:divBdr>
                <w:top w:val="none" w:sz="0" w:space="0" w:color="auto"/>
                <w:left w:val="none" w:sz="0" w:space="0" w:color="auto"/>
                <w:bottom w:val="none" w:sz="0" w:space="0" w:color="auto"/>
                <w:right w:val="none" w:sz="0" w:space="0" w:color="auto"/>
              </w:divBdr>
            </w:div>
            <w:div w:id="1113405427">
              <w:marLeft w:val="0"/>
              <w:marRight w:val="0"/>
              <w:marTop w:val="0"/>
              <w:marBottom w:val="0"/>
              <w:divBdr>
                <w:top w:val="none" w:sz="0" w:space="0" w:color="auto"/>
                <w:left w:val="none" w:sz="0" w:space="0" w:color="auto"/>
                <w:bottom w:val="none" w:sz="0" w:space="0" w:color="auto"/>
                <w:right w:val="none" w:sz="0" w:space="0" w:color="auto"/>
              </w:divBdr>
            </w:div>
            <w:div w:id="1905918972">
              <w:marLeft w:val="0"/>
              <w:marRight w:val="0"/>
              <w:marTop w:val="0"/>
              <w:marBottom w:val="0"/>
              <w:divBdr>
                <w:top w:val="none" w:sz="0" w:space="0" w:color="auto"/>
                <w:left w:val="none" w:sz="0" w:space="0" w:color="auto"/>
                <w:bottom w:val="none" w:sz="0" w:space="0" w:color="auto"/>
                <w:right w:val="none" w:sz="0" w:space="0" w:color="auto"/>
              </w:divBdr>
            </w:div>
            <w:div w:id="1491142084">
              <w:marLeft w:val="0"/>
              <w:marRight w:val="0"/>
              <w:marTop w:val="0"/>
              <w:marBottom w:val="0"/>
              <w:divBdr>
                <w:top w:val="none" w:sz="0" w:space="0" w:color="auto"/>
                <w:left w:val="none" w:sz="0" w:space="0" w:color="auto"/>
                <w:bottom w:val="none" w:sz="0" w:space="0" w:color="auto"/>
                <w:right w:val="none" w:sz="0" w:space="0" w:color="auto"/>
              </w:divBdr>
            </w:div>
            <w:div w:id="1247761517">
              <w:marLeft w:val="0"/>
              <w:marRight w:val="0"/>
              <w:marTop w:val="0"/>
              <w:marBottom w:val="0"/>
              <w:divBdr>
                <w:top w:val="none" w:sz="0" w:space="0" w:color="auto"/>
                <w:left w:val="none" w:sz="0" w:space="0" w:color="auto"/>
                <w:bottom w:val="none" w:sz="0" w:space="0" w:color="auto"/>
                <w:right w:val="none" w:sz="0" w:space="0" w:color="auto"/>
              </w:divBdr>
            </w:div>
            <w:div w:id="1782723159">
              <w:marLeft w:val="0"/>
              <w:marRight w:val="0"/>
              <w:marTop w:val="0"/>
              <w:marBottom w:val="0"/>
              <w:divBdr>
                <w:top w:val="none" w:sz="0" w:space="0" w:color="auto"/>
                <w:left w:val="none" w:sz="0" w:space="0" w:color="auto"/>
                <w:bottom w:val="none" w:sz="0" w:space="0" w:color="auto"/>
                <w:right w:val="none" w:sz="0" w:space="0" w:color="auto"/>
              </w:divBdr>
            </w:div>
            <w:div w:id="1024748575">
              <w:marLeft w:val="0"/>
              <w:marRight w:val="0"/>
              <w:marTop w:val="0"/>
              <w:marBottom w:val="0"/>
              <w:divBdr>
                <w:top w:val="none" w:sz="0" w:space="0" w:color="auto"/>
                <w:left w:val="none" w:sz="0" w:space="0" w:color="auto"/>
                <w:bottom w:val="none" w:sz="0" w:space="0" w:color="auto"/>
                <w:right w:val="none" w:sz="0" w:space="0" w:color="auto"/>
              </w:divBdr>
            </w:div>
            <w:div w:id="263728896">
              <w:marLeft w:val="0"/>
              <w:marRight w:val="0"/>
              <w:marTop w:val="0"/>
              <w:marBottom w:val="0"/>
              <w:divBdr>
                <w:top w:val="none" w:sz="0" w:space="0" w:color="auto"/>
                <w:left w:val="none" w:sz="0" w:space="0" w:color="auto"/>
                <w:bottom w:val="none" w:sz="0" w:space="0" w:color="auto"/>
                <w:right w:val="none" w:sz="0" w:space="0" w:color="auto"/>
              </w:divBdr>
            </w:div>
            <w:div w:id="601300341">
              <w:marLeft w:val="0"/>
              <w:marRight w:val="0"/>
              <w:marTop w:val="0"/>
              <w:marBottom w:val="0"/>
              <w:divBdr>
                <w:top w:val="none" w:sz="0" w:space="0" w:color="auto"/>
                <w:left w:val="none" w:sz="0" w:space="0" w:color="auto"/>
                <w:bottom w:val="none" w:sz="0" w:space="0" w:color="auto"/>
                <w:right w:val="none" w:sz="0" w:space="0" w:color="auto"/>
              </w:divBdr>
            </w:div>
            <w:div w:id="825514423">
              <w:marLeft w:val="0"/>
              <w:marRight w:val="0"/>
              <w:marTop w:val="0"/>
              <w:marBottom w:val="0"/>
              <w:divBdr>
                <w:top w:val="none" w:sz="0" w:space="0" w:color="auto"/>
                <w:left w:val="none" w:sz="0" w:space="0" w:color="auto"/>
                <w:bottom w:val="none" w:sz="0" w:space="0" w:color="auto"/>
                <w:right w:val="none" w:sz="0" w:space="0" w:color="auto"/>
              </w:divBdr>
            </w:div>
            <w:div w:id="1751195670">
              <w:marLeft w:val="0"/>
              <w:marRight w:val="0"/>
              <w:marTop w:val="0"/>
              <w:marBottom w:val="0"/>
              <w:divBdr>
                <w:top w:val="none" w:sz="0" w:space="0" w:color="auto"/>
                <w:left w:val="none" w:sz="0" w:space="0" w:color="auto"/>
                <w:bottom w:val="none" w:sz="0" w:space="0" w:color="auto"/>
                <w:right w:val="none" w:sz="0" w:space="0" w:color="auto"/>
              </w:divBdr>
            </w:div>
            <w:div w:id="1920477819">
              <w:marLeft w:val="0"/>
              <w:marRight w:val="0"/>
              <w:marTop w:val="0"/>
              <w:marBottom w:val="0"/>
              <w:divBdr>
                <w:top w:val="none" w:sz="0" w:space="0" w:color="auto"/>
                <w:left w:val="none" w:sz="0" w:space="0" w:color="auto"/>
                <w:bottom w:val="none" w:sz="0" w:space="0" w:color="auto"/>
                <w:right w:val="none" w:sz="0" w:space="0" w:color="auto"/>
              </w:divBdr>
            </w:div>
            <w:div w:id="899250082">
              <w:marLeft w:val="0"/>
              <w:marRight w:val="0"/>
              <w:marTop w:val="0"/>
              <w:marBottom w:val="0"/>
              <w:divBdr>
                <w:top w:val="none" w:sz="0" w:space="0" w:color="auto"/>
                <w:left w:val="none" w:sz="0" w:space="0" w:color="auto"/>
                <w:bottom w:val="none" w:sz="0" w:space="0" w:color="auto"/>
                <w:right w:val="none" w:sz="0" w:space="0" w:color="auto"/>
              </w:divBdr>
            </w:div>
            <w:div w:id="651373807">
              <w:marLeft w:val="0"/>
              <w:marRight w:val="0"/>
              <w:marTop w:val="0"/>
              <w:marBottom w:val="0"/>
              <w:divBdr>
                <w:top w:val="none" w:sz="0" w:space="0" w:color="auto"/>
                <w:left w:val="none" w:sz="0" w:space="0" w:color="auto"/>
                <w:bottom w:val="none" w:sz="0" w:space="0" w:color="auto"/>
                <w:right w:val="none" w:sz="0" w:space="0" w:color="auto"/>
              </w:divBdr>
            </w:div>
            <w:div w:id="1845632034">
              <w:marLeft w:val="0"/>
              <w:marRight w:val="0"/>
              <w:marTop w:val="0"/>
              <w:marBottom w:val="0"/>
              <w:divBdr>
                <w:top w:val="none" w:sz="0" w:space="0" w:color="auto"/>
                <w:left w:val="none" w:sz="0" w:space="0" w:color="auto"/>
                <w:bottom w:val="none" w:sz="0" w:space="0" w:color="auto"/>
                <w:right w:val="none" w:sz="0" w:space="0" w:color="auto"/>
              </w:divBdr>
            </w:div>
            <w:div w:id="1195000514">
              <w:marLeft w:val="0"/>
              <w:marRight w:val="0"/>
              <w:marTop w:val="0"/>
              <w:marBottom w:val="0"/>
              <w:divBdr>
                <w:top w:val="none" w:sz="0" w:space="0" w:color="auto"/>
                <w:left w:val="none" w:sz="0" w:space="0" w:color="auto"/>
                <w:bottom w:val="none" w:sz="0" w:space="0" w:color="auto"/>
                <w:right w:val="none" w:sz="0" w:space="0" w:color="auto"/>
              </w:divBdr>
            </w:div>
            <w:div w:id="556741531">
              <w:marLeft w:val="0"/>
              <w:marRight w:val="0"/>
              <w:marTop w:val="0"/>
              <w:marBottom w:val="0"/>
              <w:divBdr>
                <w:top w:val="none" w:sz="0" w:space="0" w:color="auto"/>
                <w:left w:val="none" w:sz="0" w:space="0" w:color="auto"/>
                <w:bottom w:val="none" w:sz="0" w:space="0" w:color="auto"/>
                <w:right w:val="none" w:sz="0" w:space="0" w:color="auto"/>
              </w:divBdr>
            </w:div>
            <w:div w:id="1316445896">
              <w:marLeft w:val="0"/>
              <w:marRight w:val="0"/>
              <w:marTop w:val="0"/>
              <w:marBottom w:val="0"/>
              <w:divBdr>
                <w:top w:val="none" w:sz="0" w:space="0" w:color="auto"/>
                <w:left w:val="none" w:sz="0" w:space="0" w:color="auto"/>
                <w:bottom w:val="none" w:sz="0" w:space="0" w:color="auto"/>
                <w:right w:val="none" w:sz="0" w:space="0" w:color="auto"/>
              </w:divBdr>
            </w:div>
            <w:div w:id="1210066810">
              <w:marLeft w:val="0"/>
              <w:marRight w:val="0"/>
              <w:marTop w:val="0"/>
              <w:marBottom w:val="0"/>
              <w:divBdr>
                <w:top w:val="none" w:sz="0" w:space="0" w:color="auto"/>
                <w:left w:val="none" w:sz="0" w:space="0" w:color="auto"/>
                <w:bottom w:val="none" w:sz="0" w:space="0" w:color="auto"/>
                <w:right w:val="none" w:sz="0" w:space="0" w:color="auto"/>
              </w:divBdr>
            </w:div>
            <w:div w:id="304361341">
              <w:marLeft w:val="0"/>
              <w:marRight w:val="0"/>
              <w:marTop w:val="0"/>
              <w:marBottom w:val="0"/>
              <w:divBdr>
                <w:top w:val="none" w:sz="0" w:space="0" w:color="auto"/>
                <w:left w:val="none" w:sz="0" w:space="0" w:color="auto"/>
                <w:bottom w:val="none" w:sz="0" w:space="0" w:color="auto"/>
                <w:right w:val="none" w:sz="0" w:space="0" w:color="auto"/>
              </w:divBdr>
            </w:div>
            <w:div w:id="1992322464">
              <w:marLeft w:val="0"/>
              <w:marRight w:val="0"/>
              <w:marTop w:val="0"/>
              <w:marBottom w:val="0"/>
              <w:divBdr>
                <w:top w:val="none" w:sz="0" w:space="0" w:color="auto"/>
                <w:left w:val="none" w:sz="0" w:space="0" w:color="auto"/>
                <w:bottom w:val="none" w:sz="0" w:space="0" w:color="auto"/>
                <w:right w:val="none" w:sz="0" w:space="0" w:color="auto"/>
              </w:divBdr>
            </w:div>
            <w:div w:id="1045058809">
              <w:marLeft w:val="0"/>
              <w:marRight w:val="0"/>
              <w:marTop w:val="0"/>
              <w:marBottom w:val="0"/>
              <w:divBdr>
                <w:top w:val="none" w:sz="0" w:space="0" w:color="auto"/>
                <w:left w:val="none" w:sz="0" w:space="0" w:color="auto"/>
                <w:bottom w:val="none" w:sz="0" w:space="0" w:color="auto"/>
                <w:right w:val="none" w:sz="0" w:space="0" w:color="auto"/>
              </w:divBdr>
            </w:div>
            <w:div w:id="1919632609">
              <w:marLeft w:val="0"/>
              <w:marRight w:val="0"/>
              <w:marTop w:val="0"/>
              <w:marBottom w:val="0"/>
              <w:divBdr>
                <w:top w:val="none" w:sz="0" w:space="0" w:color="auto"/>
                <w:left w:val="none" w:sz="0" w:space="0" w:color="auto"/>
                <w:bottom w:val="none" w:sz="0" w:space="0" w:color="auto"/>
                <w:right w:val="none" w:sz="0" w:space="0" w:color="auto"/>
              </w:divBdr>
            </w:div>
            <w:div w:id="48770275">
              <w:marLeft w:val="0"/>
              <w:marRight w:val="0"/>
              <w:marTop w:val="0"/>
              <w:marBottom w:val="0"/>
              <w:divBdr>
                <w:top w:val="none" w:sz="0" w:space="0" w:color="auto"/>
                <w:left w:val="none" w:sz="0" w:space="0" w:color="auto"/>
                <w:bottom w:val="none" w:sz="0" w:space="0" w:color="auto"/>
                <w:right w:val="none" w:sz="0" w:space="0" w:color="auto"/>
              </w:divBdr>
            </w:div>
            <w:div w:id="218637802">
              <w:marLeft w:val="0"/>
              <w:marRight w:val="0"/>
              <w:marTop w:val="0"/>
              <w:marBottom w:val="0"/>
              <w:divBdr>
                <w:top w:val="none" w:sz="0" w:space="0" w:color="auto"/>
                <w:left w:val="none" w:sz="0" w:space="0" w:color="auto"/>
                <w:bottom w:val="none" w:sz="0" w:space="0" w:color="auto"/>
                <w:right w:val="none" w:sz="0" w:space="0" w:color="auto"/>
              </w:divBdr>
            </w:div>
            <w:div w:id="37437914">
              <w:marLeft w:val="0"/>
              <w:marRight w:val="0"/>
              <w:marTop w:val="0"/>
              <w:marBottom w:val="0"/>
              <w:divBdr>
                <w:top w:val="none" w:sz="0" w:space="0" w:color="auto"/>
                <w:left w:val="none" w:sz="0" w:space="0" w:color="auto"/>
                <w:bottom w:val="none" w:sz="0" w:space="0" w:color="auto"/>
                <w:right w:val="none" w:sz="0" w:space="0" w:color="auto"/>
              </w:divBdr>
            </w:div>
            <w:div w:id="1447771316">
              <w:marLeft w:val="0"/>
              <w:marRight w:val="0"/>
              <w:marTop w:val="0"/>
              <w:marBottom w:val="0"/>
              <w:divBdr>
                <w:top w:val="none" w:sz="0" w:space="0" w:color="auto"/>
                <w:left w:val="none" w:sz="0" w:space="0" w:color="auto"/>
                <w:bottom w:val="none" w:sz="0" w:space="0" w:color="auto"/>
                <w:right w:val="none" w:sz="0" w:space="0" w:color="auto"/>
              </w:divBdr>
            </w:div>
            <w:div w:id="1618173247">
              <w:marLeft w:val="0"/>
              <w:marRight w:val="0"/>
              <w:marTop w:val="0"/>
              <w:marBottom w:val="0"/>
              <w:divBdr>
                <w:top w:val="none" w:sz="0" w:space="0" w:color="auto"/>
                <w:left w:val="none" w:sz="0" w:space="0" w:color="auto"/>
                <w:bottom w:val="none" w:sz="0" w:space="0" w:color="auto"/>
                <w:right w:val="none" w:sz="0" w:space="0" w:color="auto"/>
              </w:divBdr>
            </w:div>
            <w:div w:id="1381511043">
              <w:marLeft w:val="0"/>
              <w:marRight w:val="0"/>
              <w:marTop w:val="0"/>
              <w:marBottom w:val="0"/>
              <w:divBdr>
                <w:top w:val="none" w:sz="0" w:space="0" w:color="auto"/>
                <w:left w:val="none" w:sz="0" w:space="0" w:color="auto"/>
                <w:bottom w:val="none" w:sz="0" w:space="0" w:color="auto"/>
                <w:right w:val="none" w:sz="0" w:space="0" w:color="auto"/>
              </w:divBdr>
            </w:div>
            <w:div w:id="1163548855">
              <w:marLeft w:val="0"/>
              <w:marRight w:val="0"/>
              <w:marTop w:val="0"/>
              <w:marBottom w:val="0"/>
              <w:divBdr>
                <w:top w:val="none" w:sz="0" w:space="0" w:color="auto"/>
                <w:left w:val="none" w:sz="0" w:space="0" w:color="auto"/>
                <w:bottom w:val="none" w:sz="0" w:space="0" w:color="auto"/>
                <w:right w:val="none" w:sz="0" w:space="0" w:color="auto"/>
              </w:divBdr>
            </w:div>
            <w:div w:id="1963460615">
              <w:marLeft w:val="0"/>
              <w:marRight w:val="0"/>
              <w:marTop w:val="0"/>
              <w:marBottom w:val="0"/>
              <w:divBdr>
                <w:top w:val="none" w:sz="0" w:space="0" w:color="auto"/>
                <w:left w:val="none" w:sz="0" w:space="0" w:color="auto"/>
                <w:bottom w:val="none" w:sz="0" w:space="0" w:color="auto"/>
                <w:right w:val="none" w:sz="0" w:space="0" w:color="auto"/>
              </w:divBdr>
            </w:div>
            <w:div w:id="1939677415">
              <w:marLeft w:val="0"/>
              <w:marRight w:val="0"/>
              <w:marTop w:val="0"/>
              <w:marBottom w:val="0"/>
              <w:divBdr>
                <w:top w:val="none" w:sz="0" w:space="0" w:color="auto"/>
                <w:left w:val="none" w:sz="0" w:space="0" w:color="auto"/>
                <w:bottom w:val="none" w:sz="0" w:space="0" w:color="auto"/>
                <w:right w:val="none" w:sz="0" w:space="0" w:color="auto"/>
              </w:divBdr>
            </w:div>
            <w:div w:id="1432164374">
              <w:marLeft w:val="0"/>
              <w:marRight w:val="0"/>
              <w:marTop w:val="0"/>
              <w:marBottom w:val="0"/>
              <w:divBdr>
                <w:top w:val="none" w:sz="0" w:space="0" w:color="auto"/>
                <w:left w:val="none" w:sz="0" w:space="0" w:color="auto"/>
                <w:bottom w:val="none" w:sz="0" w:space="0" w:color="auto"/>
                <w:right w:val="none" w:sz="0" w:space="0" w:color="auto"/>
              </w:divBdr>
            </w:div>
            <w:div w:id="337852118">
              <w:marLeft w:val="0"/>
              <w:marRight w:val="0"/>
              <w:marTop w:val="0"/>
              <w:marBottom w:val="0"/>
              <w:divBdr>
                <w:top w:val="none" w:sz="0" w:space="0" w:color="auto"/>
                <w:left w:val="none" w:sz="0" w:space="0" w:color="auto"/>
                <w:bottom w:val="none" w:sz="0" w:space="0" w:color="auto"/>
                <w:right w:val="none" w:sz="0" w:space="0" w:color="auto"/>
              </w:divBdr>
            </w:div>
            <w:div w:id="1392386720">
              <w:marLeft w:val="0"/>
              <w:marRight w:val="0"/>
              <w:marTop w:val="0"/>
              <w:marBottom w:val="0"/>
              <w:divBdr>
                <w:top w:val="none" w:sz="0" w:space="0" w:color="auto"/>
                <w:left w:val="none" w:sz="0" w:space="0" w:color="auto"/>
                <w:bottom w:val="none" w:sz="0" w:space="0" w:color="auto"/>
                <w:right w:val="none" w:sz="0" w:space="0" w:color="auto"/>
              </w:divBdr>
            </w:div>
            <w:div w:id="2000688109">
              <w:marLeft w:val="0"/>
              <w:marRight w:val="0"/>
              <w:marTop w:val="0"/>
              <w:marBottom w:val="0"/>
              <w:divBdr>
                <w:top w:val="none" w:sz="0" w:space="0" w:color="auto"/>
                <w:left w:val="none" w:sz="0" w:space="0" w:color="auto"/>
                <w:bottom w:val="none" w:sz="0" w:space="0" w:color="auto"/>
                <w:right w:val="none" w:sz="0" w:space="0" w:color="auto"/>
              </w:divBdr>
            </w:div>
            <w:div w:id="1924146952">
              <w:marLeft w:val="0"/>
              <w:marRight w:val="0"/>
              <w:marTop w:val="0"/>
              <w:marBottom w:val="0"/>
              <w:divBdr>
                <w:top w:val="none" w:sz="0" w:space="0" w:color="auto"/>
                <w:left w:val="none" w:sz="0" w:space="0" w:color="auto"/>
                <w:bottom w:val="none" w:sz="0" w:space="0" w:color="auto"/>
                <w:right w:val="none" w:sz="0" w:space="0" w:color="auto"/>
              </w:divBdr>
            </w:div>
            <w:div w:id="1739790058">
              <w:marLeft w:val="0"/>
              <w:marRight w:val="0"/>
              <w:marTop w:val="0"/>
              <w:marBottom w:val="0"/>
              <w:divBdr>
                <w:top w:val="none" w:sz="0" w:space="0" w:color="auto"/>
                <w:left w:val="none" w:sz="0" w:space="0" w:color="auto"/>
                <w:bottom w:val="none" w:sz="0" w:space="0" w:color="auto"/>
                <w:right w:val="none" w:sz="0" w:space="0" w:color="auto"/>
              </w:divBdr>
            </w:div>
            <w:div w:id="562834048">
              <w:marLeft w:val="0"/>
              <w:marRight w:val="0"/>
              <w:marTop w:val="0"/>
              <w:marBottom w:val="0"/>
              <w:divBdr>
                <w:top w:val="none" w:sz="0" w:space="0" w:color="auto"/>
                <w:left w:val="none" w:sz="0" w:space="0" w:color="auto"/>
                <w:bottom w:val="none" w:sz="0" w:space="0" w:color="auto"/>
                <w:right w:val="none" w:sz="0" w:space="0" w:color="auto"/>
              </w:divBdr>
            </w:div>
            <w:div w:id="29886803">
              <w:marLeft w:val="0"/>
              <w:marRight w:val="0"/>
              <w:marTop w:val="0"/>
              <w:marBottom w:val="0"/>
              <w:divBdr>
                <w:top w:val="none" w:sz="0" w:space="0" w:color="auto"/>
                <w:left w:val="none" w:sz="0" w:space="0" w:color="auto"/>
                <w:bottom w:val="none" w:sz="0" w:space="0" w:color="auto"/>
                <w:right w:val="none" w:sz="0" w:space="0" w:color="auto"/>
              </w:divBdr>
            </w:div>
            <w:div w:id="843328002">
              <w:marLeft w:val="0"/>
              <w:marRight w:val="0"/>
              <w:marTop w:val="0"/>
              <w:marBottom w:val="0"/>
              <w:divBdr>
                <w:top w:val="none" w:sz="0" w:space="0" w:color="auto"/>
                <w:left w:val="none" w:sz="0" w:space="0" w:color="auto"/>
                <w:bottom w:val="none" w:sz="0" w:space="0" w:color="auto"/>
                <w:right w:val="none" w:sz="0" w:space="0" w:color="auto"/>
              </w:divBdr>
            </w:div>
            <w:div w:id="784495229">
              <w:marLeft w:val="0"/>
              <w:marRight w:val="0"/>
              <w:marTop w:val="0"/>
              <w:marBottom w:val="0"/>
              <w:divBdr>
                <w:top w:val="none" w:sz="0" w:space="0" w:color="auto"/>
                <w:left w:val="none" w:sz="0" w:space="0" w:color="auto"/>
                <w:bottom w:val="none" w:sz="0" w:space="0" w:color="auto"/>
                <w:right w:val="none" w:sz="0" w:space="0" w:color="auto"/>
              </w:divBdr>
            </w:div>
            <w:div w:id="1633711295">
              <w:marLeft w:val="0"/>
              <w:marRight w:val="0"/>
              <w:marTop w:val="0"/>
              <w:marBottom w:val="0"/>
              <w:divBdr>
                <w:top w:val="none" w:sz="0" w:space="0" w:color="auto"/>
                <w:left w:val="none" w:sz="0" w:space="0" w:color="auto"/>
                <w:bottom w:val="none" w:sz="0" w:space="0" w:color="auto"/>
                <w:right w:val="none" w:sz="0" w:space="0" w:color="auto"/>
              </w:divBdr>
            </w:div>
            <w:div w:id="1962681786">
              <w:marLeft w:val="0"/>
              <w:marRight w:val="0"/>
              <w:marTop w:val="0"/>
              <w:marBottom w:val="0"/>
              <w:divBdr>
                <w:top w:val="none" w:sz="0" w:space="0" w:color="auto"/>
                <w:left w:val="none" w:sz="0" w:space="0" w:color="auto"/>
                <w:bottom w:val="none" w:sz="0" w:space="0" w:color="auto"/>
                <w:right w:val="none" w:sz="0" w:space="0" w:color="auto"/>
              </w:divBdr>
            </w:div>
            <w:div w:id="1620839170">
              <w:marLeft w:val="0"/>
              <w:marRight w:val="0"/>
              <w:marTop w:val="0"/>
              <w:marBottom w:val="0"/>
              <w:divBdr>
                <w:top w:val="none" w:sz="0" w:space="0" w:color="auto"/>
                <w:left w:val="none" w:sz="0" w:space="0" w:color="auto"/>
                <w:bottom w:val="none" w:sz="0" w:space="0" w:color="auto"/>
                <w:right w:val="none" w:sz="0" w:space="0" w:color="auto"/>
              </w:divBdr>
            </w:div>
            <w:div w:id="1445153315">
              <w:marLeft w:val="0"/>
              <w:marRight w:val="0"/>
              <w:marTop w:val="0"/>
              <w:marBottom w:val="0"/>
              <w:divBdr>
                <w:top w:val="none" w:sz="0" w:space="0" w:color="auto"/>
                <w:left w:val="none" w:sz="0" w:space="0" w:color="auto"/>
                <w:bottom w:val="none" w:sz="0" w:space="0" w:color="auto"/>
                <w:right w:val="none" w:sz="0" w:space="0" w:color="auto"/>
              </w:divBdr>
            </w:div>
            <w:div w:id="1219321300">
              <w:marLeft w:val="0"/>
              <w:marRight w:val="0"/>
              <w:marTop w:val="0"/>
              <w:marBottom w:val="0"/>
              <w:divBdr>
                <w:top w:val="none" w:sz="0" w:space="0" w:color="auto"/>
                <w:left w:val="none" w:sz="0" w:space="0" w:color="auto"/>
                <w:bottom w:val="none" w:sz="0" w:space="0" w:color="auto"/>
                <w:right w:val="none" w:sz="0" w:space="0" w:color="auto"/>
              </w:divBdr>
            </w:div>
            <w:div w:id="773863866">
              <w:marLeft w:val="0"/>
              <w:marRight w:val="0"/>
              <w:marTop w:val="0"/>
              <w:marBottom w:val="0"/>
              <w:divBdr>
                <w:top w:val="none" w:sz="0" w:space="0" w:color="auto"/>
                <w:left w:val="none" w:sz="0" w:space="0" w:color="auto"/>
                <w:bottom w:val="none" w:sz="0" w:space="0" w:color="auto"/>
                <w:right w:val="none" w:sz="0" w:space="0" w:color="auto"/>
              </w:divBdr>
            </w:div>
            <w:div w:id="729350233">
              <w:marLeft w:val="0"/>
              <w:marRight w:val="0"/>
              <w:marTop w:val="0"/>
              <w:marBottom w:val="0"/>
              <w:divBdr>
                <w:top w:val="none" w:sz="0" w:space="0" w:color="auto"/>
                <w:left w:val="none" w:sz="0" w:space="0" w:color="auto"/>
                <w:bottom w:val="none" w:sz="0" w:space="0" w:color="auto"/>
                <w:right w:val="none" w:sz="0" w:space="0" w:color="auto"/>
              </w:divBdr>
            </w:div>
            <w:div w:id="1570732219">
              <w:marLeft w:val="0"/>
              <w:marRight w:val="0"/>
              <w:marTop w:val="0"/>
              <w:marBottom w:val="0"/>
              <w:divBdr>
                <w:top w:val="none" w:sz="0" w:space="0" w:color="auto"/>
                <w:left w:val="none" w:sz="0" w:space="0" w:color="auto"/>
                <w:bottom w:val="none" w:sz="0" w:space="0" w:color="auto"/>
                <w:right w:val="none" w:sz="0" w:space="0" w:color="auto"/>
              </w:divBdr>
            </w:div>
            <w:div w:id="1440251436">
              <w:marLeft w:val="0"/>
              <w:marRight w:val="0"/>
              <w:marTop w:val="0"/>
              <w:marBottom w:val="0"/>
              <w:divBdr>
                <w:top w:val="none" w:sz="0" w:space="0" w:color="auto"/>
                <w:left w:val="none" w:sz="0" w:space="0" w:color="auto"/>
                <w:bottom w:val="none" w:sz="0" w:space="0" w:color="auto"/>
                <w:right w:val="none" w:sz="0" w:space="0" w:color="auto"/>
              </w:divBdr>
            </w:div>
            <w:div w:id="112093515">
              <w:marLeft w:val="0"/>
              <w:marRight w:val="0"/>
              <w:marTop w:val="0"/>
              <w:marBottom w:val="0"/>
              <w:divBdr>
                <w:top w:val="none" w:sz="0" w:space="0" w:color="auto"/>
                <w:left w:val="none" w:sz="0" w:space="0" w:color="auto"/>
                <w:bottom w:val="none" w:sz="0" w:space="0" w:color="auto"/>
                <w:right w:val="none" w:sz="0" w:space="0" w:color="auto"/>
              </w:divBdr>
            </w:div>
            <w:div w:id="115873616">
              <w:marLeft w:val="0"/>
              <w:marRight w:val="0"/>
              <w:marTop w:val="0"/>
              <w:marBottom w:val="0"/>
              <w:divBdr>
                <w:top w:val="none" w:sz="0" w:space="0" w:color="auto"/>
                <w:left w:val="none" w:sz="0" w:space="0" w:color="auto"/>
                <w:bottom w:val="none" w:sz="0" w:space="0" w:color="auto"/>
                <w:right w:val="none" w:sz="0" w:space="0" w:color="auto"/>
              </w:divBdr>
            </w:div>
            <w:div w:id="1828478104">
              <w:marLeft w:val="0"/>
              <w:marRight w:val="0"/>
              <w:marTop w:val="0"/>
              <w:marBottom w:val="0"/>
              <w:divBdr>
                <w:top w:val="none" w:sz="0" w:space="0" w:color="auto"/>
                <w:left w:val="none" w:sz="0" w:space="0" w:color="auto"/>
                <w:bottom w:val="none" w:sz="0" w:space="0" w:color="auto"/>
                <w:right w:val="none" w:sz="0" w:space="0" w:color="auto"/>
              </w:divBdr>
            </w:div>
            <w:div w:id="1380861178">
              <w:marLeft w:val="0"/>
              <w:marRight w:val="0"/>
              <w:marTop w:val="0"/>
              <w:marBottom w:val="0"/>
              <w:divBdr>
                <w:top w:val="none" w:sz="0" w:space="0" w:color="auto"/>
                <w:left w:val="none" w:sz="0" w:space="0" w:color="auto"/>
                <w:bottom w:val="none" w:sz="0" w:space="0" w:color="auto"/>
                <w:right w:val="none" w:sz="0" w:space="0" w:color="auto"/>
              </w:divBdr>
            </w:div>
            <w:div w:id="1505901999">
              <w:marLeft w:val="0"/>
              <w:marRight w:val="0"/>
              <w:marTop w:val="0"/>
              <w:marBottom w:val="0"/>
              <w:divBdr>
                <w:top w:val="none" w:sz="0" w:space="0" w:color="auto"/>
                <w:left w:val="none" w:sz="0" w:space="0" w:color="auto"/>
                <w:bottom w:val="none" w:sz="0" w:space="0" w:color="auto"/>
                <w:right w:val="none" w:sz="0" w:space="0" w:color="auto"/>
              </w:divBdr>
            </w:div>
            <w:div w:id="1888294549">
              <w:marLeft w:val="0"/>
              <w:marRight w:val="0"/>
              <w:marTop w:val="0"/>
              <w:marBottom w:val="0"/>
              <w:divBdr>
                <w:top w:val="none" w:sz="0" w:space="0" w:color="auto"/>
                <w:left w:val="none" w:sz="0" w:space="0" w:color="auto"/>
                <w:bottom w:val="none" w:sz="0" w:space="0" w:color="auto"/>
                <w:right w:val="none" w:sz="0" w:space="0" w:color="auto"/>
              </w:divBdr>
            </w:div>
            <w:div w:id="1906139219">
              <w:marLeft w:val="0"/>
              <w:marRight w:val="0"/>
              <w:marTop w:val="0"/>
              <w:marBottom w:val="0"/>
              <w:divBdr>
                <w:top w:val="none" w:sz="0" w:space="0" w:color="auto"/>
                <w:left w:val="none" w:sz="0" w:space="0" w:color="auto"/>
                <w:bottom w:val="none" w:sz="0" w:space="0" w:color="auto"/>
                <w:right w:val="none" w:sz="0" w:space="0" w:color="auto"/>
              </w:divBdr>
            </w:div>
            <w:div w:id="2051373419">
              <w:marLeft w:val="0"/>
              <w:marRight w:val="0"/>
              <w:marTop w:val="0"/>
              <w:marBottom w:val="0"/>
              <w:divBdr>
                <w:top w:val="none" w:sz="0" w:space="0" w:color="auto"/>
                <w:left w:val="none" w:sz="0" w:space="0" w:color="auto"/>
                <w:bottom w:val="none" w:sz="0" w:space="0" w:color="auto"/>
                <w:right w:val="none" w:sz="0" w:space="0" w:color="auto"/>
              </w:divBdr>
            </w:div>
            <w:div w:id="772626966">
              <w:marLeft w:val="0"/>
              <w:marRight w:val="0"/>
              <w:marTop w:val="0"/>
              <w:marBottom w:val="0"/>
              <w:divBdr>
                <w:top w:val="none" w:sz="0" w:space="0" w:color="auto"/>
                <w:left w:val="none" w:sz="0" w:space="0" w:color="auto"/>
                <w:bottom w:val="none" w:sz="0" w:space="0" w:color="auto"/>
                <w:right w:val="none" w:sz="0" w:space="0" w:color="auto"/>
              </w:divBdr>
            </w:div>
            <w:div w:id="870996514">
              <w:marLeft w:val="0"/>
              <w:marRight w:val="0"/>
              <w:marTop w:val="0"/>
              <w:marBottom w:val="0"/>
              <w:divBdr>
                <w:top w:val="none" w:sz="0" w:space="0" w:color="auto"/>
                <w:left w:val="none" w:sz="0" w:space="0" w:color="auto"/>
                <w:bottom w:val="none" w:sz="0" w:space="0" w:color="auto"/>
                <w:right w:val="none" w:sz="0" w:space="0" w:color="auto"/>
              </w:divBdr>
            </w:div>
            <w:div w:id="1609923204">
              <w:marLeft w:val="0"/>
              <w:marRight w:val="0"/>
              <w:marTop w:val="0"/>
              <w:marBottom w:val="0"/>
              <w:divBdr>
                <w:top w:val="none" w:sz="0" w:space="0" w:color="auto"/>
                <w:left w:val="none" w:sz="0" w:space="0" w:color="auto"/>
                <w:bottom w:val="none" w:sz="0" w:space="0" w:color="auto"/>
                <w:right w:val="none" w:sz="0" w:space="0" w:color="auto"/>
              </w:divBdr>
            </w:div>
            <w:div w:id="1429733813">
              <w:marLeft w:val="0"/>
              <w:marRight w:val="0"/>
              <w:marTop w:val="0"/>
              <w:marBottom w:val="0"/>
              <w:divBdr>
                <w:top w:val="none" w:sz="0" w:space="0" w:color="auto"/>
                <w:left w:val="none" w:sz="0" w:space="0" w:color="auto"/>
                <w:bottom w:val="none" w:sz="0" w:space="0" w:color="auto"/>
                <w:right w:val="none" w:sz="0" w:space="0" w:color="auto"/>
              </w:divBdr>
            </w:div>
            <w:div w:id="49503385">
              <w:marLeft w:val="0"/>
              <w:marRight w:val="0"/>
              <w:marTop w:val="0"/>
              <w:marBottom w:val="0"/>
              <w:divBdr>
                <w:top w:val="none" w:sz="0" w:space="0" w:color="auto"/>
                <w:left w:val="none" w:sz="0" w:space="0" w:color="auto"/>
                <w:bottom w:val="none" w:sz="0" w:space="0" w:color="auto"/>
                <w:right w:val="none" w:sz="0" w:space="0" w:color="auto"/>
              </w:divBdr>
            </w:div>
            <w:div w:id="137496702">
              <w:marLeft w:val="0"/>
              <w:marRight w:val="0"/>
              <w:marTop w:val="0"/>
              <w:marBottom w:val="0"/>
              <w:divBdr>
                <w:top w:val="none" w:sz="0" w:space="0" w:color="auto"/>
                <w:left w:val="none" w:sz="0" w:space="0" w:color="auto"/>
                <w:bottom w:val="none" w:sz="0" w:space="0" w:color="auto"/>
                <w:right w:val="none" w:sz="0" w:space="0" w:color="auto"/>
              </w:divBdr>
            </w:div>
            <w:div w:id="1576432136">
              <w:marLeft w:val="0"/>
              <w:marRight w:val="0"/>
              <w:marTop w:val="0"/>
              <w:marBottom w:val="0"/>
              <w:divBdr>
                <w:top w:val="none" w:sz="0" w:space="0" w:color="auto"/>
                <w:left w:val="none" w:sz="0" w:space="0" w:color="auto"/>
                <w:bottom w:val="none" w:sz="0" w:space="0" w:color="auto"/>
                <w:right w:val="none" w:sz="0" w:space="0" w:color="auto"/>
              </w:divBdr>
            </w:div>
            <w:div w:id="938415603">
              <w:marLeft w:val="0"/>
              <w:marRight w:val="0"/>
              <w:marTop w:val="0"/>
              <w:marBottom w:val="0"/>
              <w:divBdr>
                <w:top w:val="none" w:sz="0" w:space="0" w:color="auto"/>
                <w:left w:val="none" w:sz="0" w:space="0" w:color="auto"/>
                <w:bottom w:val="none" w:sz="0" w:space="0" w:color="auto"/>
                <w:right w:val="none" w:sz="0" w:space="0" w:color="auto"/>
              </w:divBdr>
            </w:div>
            <w:div w:id="386416451">
              <w:marLeft w:val="0"/>
              <w:marRight w:val="0"/>
              <w:marTop w:val="0"/>
              <w:marBottom w:val="0"/>
              <w:divBdr>
                <w:top w:val="none" w:sz="0" w:space="0" w:color="auto"/>
                <w:left w:val="none" w:sz="0" w:space="0" w:color="auto"/>
                <w:bottom w:val="none" w:sz="0" w:space="0" w:color="auto"/>
                <w:right w:val="none" w:sz="0" w:space="0" w:color="auto"/>
              </w:divBdr>
            </w:div>
            <w:div w:id="450974241">
              <w:marLeft w:val="0"/>
              <w:marRight w:val="0"/>
              <w:marTop w:val="0"/>
              <w:marBottom w:val="0"/>
              <w:divBdr>
                <w:top w:val="none" w:sz="0" w:space="0" w:color="auto"/>
                <w:left w:val="none" w:sz="0" w:space="0" w:color="auto"/>
                <w:bottom w:val="none" w:sz="0" w:space="0" w:color="auto"/>
                <w:right w:val="none" w:sz="0" w:space="0" w:color="auto"/>
              </w:divBdr>
            </w:div>
            <w:div w:id="1783184507">
              <w:marLeft w:val="0"/>
              <w:marRight w:val="0"/>
              <w:marTop w:val="0"/>
              <w:marBottom w:val="0"/>
              <w:divBdr>
                <w:top w:val="none" w:sz="0" w:space="0" w:color="auto"/>
                <w:left w:val="none" w:sz="0" w:space="0" w:color="auto"/>
                <w:bottom w:val="none" w:sz="0" w:space="0" w:color="auto"/>
                <w:right w:val="none" w:sz="0" w:space="0" w:color="auto"/>
              </w:divBdr>
            </w:div>
            <w:div w:id="1372993762">
              <w:marLeft w:val="0"/>
              <w:marRight w:val="0"/>
              <w:marTop w:val="0"/>
              <w:marBottom w:val="0"/>
              <w:divBdr>
                <w:top w:val="none" w:sz="0" w:space="0" w:color="auto"/>
                <w:left w:val="none" w:sz="0" w:space="0" w:color="auto"/>
                <w:bottom w:val="none" w:sz="0" w:space="0" w:color="auto"/>
                <w:right w:val="none" w:sz="0" w:space="0" w:color="auto"/>
              </w:divBdr>
            </w:div>
            <w:div w:id="1285843959">
              <w:marLeft w:val="0"/>
              <w:marRight w:val="0"/>
              <w:marTop w:val="0"/>
              <w:marBottom w:val="0"/>
              <w:divBdr>
                <w:top w:val="none" w:sz="0" w:space="0" w:color="auto"/>
                <w:left w:val="none" w:sz="0" w:space="0" w:color="auto"/>
                <w:bottom w:val="none" w:sz="0" w:space="0" w:color="auto"/>
                <w:right w:val="none" w:sz="0" w:space="0" w:color="auto"/>
              </w:divBdr>
            </w:div>
            <w:div w:id="292642993">
              <w:marLeft w:val="0"/>
              <w:marRight w:val="0"/>
              <w:marTop w:val="0"/>
              <w:marBottom w:val="0"/>
              <w:divBdr>
                <w:top w:val="none" w:sz="0" w:space="0" w:color="auto"/>
                <w:left w:val="none" w:sz="0" w:space="0" w:color="auto"/>
                <w:bottom w:val="none" w:sz="0" w:space="0" w:color="auto"/>
                <w:right w:val="none" w:sz="0" w:space="0" w:color="auto"/>
              </w:divBdr>
            </w:div>
            <w:div w:id="301232974">
              <w:marLeft w:val="0"/>
              <w:marRight w:val="0"/>
              <w:marTop w:val="0"/>
              <w:marBottom w:val="0"/>
              <w:divBdr>
                <w:top w:val="none" w:sz="0" w:space="0" w:color="auto"/>
                <w:left w:val="none" w:sz="0" w:space="0" w:color="auto"/>
                <w:bottom w:val="none" w:sz="0" w:space="0" w:color="auto"/>
                <w:right w:val="none" w:sz="0" w:space="0" w:color="auto"/>
              </w:divBdr>
            </w:div>
            <w:div w:id="347368867">
              <w:marLeft w:val="0"/>
              <w:marRight w:val="0"/>
              <w:marTop w:val="0"/>
              <w:marBottom w:val="0"/>
              <w:divBdr>
                <w:top w:val="none" w:sz="0" w:space="0" w:color="auto"/>
                <w:left w:val="none" w:sz="0" w:space="0" w:color="auto"/>
                <w:bottom w:val="none" w:sz="0" w:space="0" w:color="auto"/>
                <w:right w:val="none" w:sz="0" w:space="0" w:color="auto"/>
              </w:divBdr>
            </w:div>
            <w:div w:id="570383187">
              <w:marLeft w:val="0"/>
              <w:marRight w:val="0"/>
              <w:marTop w:val="0"/>
              <w:marBottom w:val="0"/>
              <w:divBdr>
                <w:top w:val="none" w:sz="0" w:space="0" w:color="auto"/>
                <w:left w:val="none" w:sz="0" w:space="0" w:color="auto"/>
                <w:bottom w:val="none" w:sz="0" w:space="0" w:color="auto"/>
                <w:right w:val="none" w:sz="0" w:space="0" w:color="auto"/>
              </w:divBdr>
            </w:div>
            <w:div w:id="380906586">
              <w:marLeft w:val="0"/>
              <w:marRight w:val="0"/>
              <w:marTop w:val="0"/>
              <w:marBottom w:val="0"/>
              <w:divBdr>
                <w:top w:val="none" w:sz="0" w:space="0" w:color="auto"/>
                <w:left w:val="none" w:sz="0" w:space="0" w:color="auto"/>
                <w:bottom w:val="none" w:sz="0" w:space="0" w:color="auto"/>
                <w:right w:val="none" w:sz="0" w:space="0" w:color="auto"/>
              </w:divBdr>
            </w:div>
            <w:div w:id="372459067">
              <w:marLeft w:val="0"/>
              <w:marRight w:val="0"/>
              <w:marTop w:val="0"/>
              <w:marBottom w:val="0"/>
              <w:divBdr>
                <w:top w:val="none" w:sz="0" w:space="0" w:color="auto"/>
                <w:left w:val="none" w:sz="0" w:space="0" w:color="auto"/>
                <w:bottom w:val="none" w:sz="0" w:space="0" w:color="auto"/>
                <w:right w:val="none" w:sz="0" w:space="0" w:color="auto"/>
              </w:divBdr>
            </w:div>
            <w:div w:id="1730376728">
              <w:marLeft w:val="0"/>
              <w:marRight w:val="0"/>
              <w:marTop w:val="0"/>
              <w:marBottom w:val="0"/>
              <w:divBdr>
                <w:top w:val="none" w:sz="0" w:space="0" w:color="auto"/>
                <w:left w:val="none" w:sz="0" w:space="0" w:color="auto"/>
                <w:bottom w:val="none" w:sz="0" w:space="0" w:color="auto"/>
                <w:right w:val="none" w:sz="0" w:space="0" w:color="auto"/>
              </w:divBdr>
            </w:div>
            <w:div w:id="1947761514">
              <w:marLeft w:val="0"/>
              <w:marRight w:val="0"/>
              <w:marTop w:val="0"/>
              <w:marBottom w:val="0"/>
              <w:divBdr>
                <w:top w:val="none" w:sz="0" w:space="0" w:color="auto"/>
                <w:left w:val="none" w:sz="0" w:space="0" w:color="auto"/>
                <w:bottom w:val="none" w:sz="0" w:space="0" w:color="auto"/>
                <w:right w:val="none" w:sz="0" w:space="0" w:color="auto"/>
              </w:divBdr>
            </w:div>
            <w:div w:id="871190364">
              <w:marLeft w:val="0"/>
              <w:marRight w:val="0"/>
              <w:marTop w:val="0"/>
              <w:marBottom w:val="0"/>
              <w:divBdr>
                <w:top w:val="none" w:sz="0" w:space="0" w:color="auto"/>
                <w:left w:val="none" w:sz="0" w:space="0" w:color="auto"/>
                <w:bottom w:val="none" w:sz="0" w:space="0" w:color="auto"/>
                <w:right w:val="none" w:sz="0" w:space="0" w:color="auto"/>
              </w:divBdr>
            </w:div>
            <w:div w:id="736053579">
              <w:marLeft w:val="0"/>
              <w:marRight w:val="0"/>
              <w:marTop w:val="0"/>
              <w:marBottom w:val="0"/>
              <w:divBdr>
                <w:top w:val="none" w:sz="0" w:space="0" w:color="auto"/>
                <w:left w:val="none" w:sz="0" w:space="0" w:color="auto"/>
                <w:bottom w:val="none" w:sz="0" w:space="0" w:color="auto"/>
                <w:right w:val="none" w:sz="0" w:space="0" w:color="auto"/>
              </w:divBdr>
            </w:div>
            <w:div w:id="1539662449">
              <w:marLeft w:val="0"/>
              <w:marRight w:val="0"/>
              <w:marTop w:val="0"/>
              <w:marBottom w:val="0"/>
              <w:divBdr>
                <w:top w:val="none" w:sz="0" w:space="0" w:color="auto"/>
                <w:left w:val="none" w:sz="0" w:space="0" w:color="auto"/>
                <w:bottom w:val="none" w:sz="0" w:space="0" w:color="auto"/>
                <w:right w:val="none" w:sz="0" w:space="0" w:color="auto"/>
              </w:divBdr>
            </w:div>
            <w:div w:id="647782343">
              <w:marLeft w:val="0"/>
              <w:marRight w:val="0"/>
              <w:marTop w:val="0"/>
              <w:marBottom w:val="0"/>
              <w:divBdr>
                <w:top w:val="none" w:sz="0" w:space="0" w:color="auto"/>
                <w:left w:val="none" w:sz="0" w:space="0" w:color="auto"/>
                <w:bottom w:val="none" w:sz="0" w:space="0" w:color="auto"/>
                <w:right w:val="none" w:sz="0" w:space="0" w:color="auto"/>
              </w:divBdr>
            </w:div>
            <w:div w:id="1985575543">
              <w:marLeft w:val="0"/>
              <w:marRight w:val="0"/>
              <w:marTop w:val="0"/>
              <w:marBottom w:val="0"/>
              <w:divBdr>
                <w:top w:val="none" w:sz="0" w:space="0" w:color="auto"/>
                <w:left w:val="none" w:sz="0" w:space="0" w:color="auto"/>
                <w:bottom w:val="none" w:sz="0" w:space="0" w:color="auto"/>
                <w:right w:val="none" w:sz="0" w:space="0" w:color="auto"/>
              </w:divBdr>
            </w:div>
            <w:div w:id="1237320582">
              <w:marLeft w:val="0"/>
              <w:marRight w:val="0"/>
              <w:marTop w:val="0"/>
              <w:marBottom w:val="0"/>
              <w:divBdr>
                <w:top w:val="none" w:sz="0" w:space="0" w:color="auto"/>
                <w:left w:val="none" w:sz="0" w:space="0" w:color="auto"/>
                <w:bottom w:val="none" w:sz="0" w:space="0" w:color="auto"/>
                <w:right w:val="none" w:sz="0" w:space="0" w:color="auto"/>
              </w:divBdr>
            </w:div>
            <w:div w:id="654409053">
              <w:marLeft w:val="0"/>
              <w:marRight w:val="0"/>
              <w:marTop w:val="0"/>
              <w:marBottom w:val="0"/>
              <w:divBdr>
                <w:top w:val="none" w:sz="0" w:space="0" w:color="auto"/>
                <w:left w:val="none" w:sz="0" w:space="0" w:color="auto"/>
                <w:bottom w:val="none" w:sz="0" w:space="0" w:color="auto"/>
                <w:right w:val="none" w:sz="0" w:space="0" w:color="auto"/>
              </w:divBdr>
            </w:div>
            <w:div w:id="123625051">
              <w:marLeft w:val="0"/>
              <w:marRight w:val="0"/>
              <w:marTop w:val="0"/>
              <w:marBottom w:val="0"/>
              <w:divBdr>
                <w:top w:val="none" w:sz="0" w:space="0" w:color="auto"/>
                <w:left w:val="none" w:sz="0" w:space="0" w:color="auto"/>
                <w:bottom w:val="none" w:sz="0" w:space="0" w:color="auto"/>
                <w:right w:val="none" w:sz="0" w:space="0" w:color="auto"/>
              </w:divBdr>
            </w:div>
            <w:div w:id="1663123365">
              <w:marLeft w:val="0"/>
              <w:marRight w:val="0"/>
              <w:marTop w:val="0"/>
              <w:marBottom w:val="0"/>
              <w:divBdr>
                <w:top w:val="none" w:sz="0" w:space="0" w:color="auto"/>
                <w:left w:val="none" w:sz="0" w:space="0" w:color="auto"/>
                <w:bottom w:val="none" w:sz="0" w:space="0" w:color="auto"/>
                <w:right w:val="none" w:sz="0" w:space="0" w:color="auto"/>
              </w:divBdr>
            </w:div>
            <w:div w:id="798452931">
              <w:marLeft w:val="0"/>
              <w:marRight w:val="0"/>
              <w:marTop w:val="0"/>
              <w:marBottom w:val="0"/>
              <w:divBdr>
                <w:top w:val="none" w:sz="0" w:space="0" w:color="auto"/>
                <w:left w:val="none" w:sz="0" w:space="0" w:color="auto"/>
                <w:bottom w:val="none" w:sz="0" w:space="0" w:color="auto"/>
                <w:right w:val="none" w:sz="0" w:space="0" w:color="auto"/>
              </w:divBdr>
            </w:div>
            <w:div w:id="434253811">
              <w:marLeft w:val="0"/>
              <w:marRight w:val="0"/>
              <w:marTop w:val="0"/>
              <w:marBottom w:val="0"/>
              <w:divBdr>
                <w:top w:val="none" w:sz="0" w:space="0" w:color="auto"/>
                <w:left w:val="none" w:sz="0" w:space="0" w:color="auto"/>
                <w:bottom w:val="none" w:sz="0" w:space="0" w:color="auto"/>
                <w:right w:val="none" w:sz="0" w:space="0" w:color="auto"/>
              </w:divBdr>
            </w:div>
            <w:div w:id="486559208">
              <w:marLeft w:val="0"/>
              <w:marRight w:val="0"/>
              <w:marTop w:val="0"/>
              <w:marBottom w:val="0"/>
              <w:divBdr>
                <w:top w:val="none" w:sz="0" w:space="0" w:color="auto"/>
                <w:left w:val="none" w:sz="0" w:space="0" w:color="auto"/>
                <w:bottom w:val="none" w:sz="0" w:space="0" w:color="auto"/>
                <w:right w:val="none" w:sz="0" w:space="0" w:color="auto"/>
              </w:divBdr>
            </w:div>
            <w:div w:id="1523322280">
              <w:marLeft w:val="0"/>
              <w:marRight w:val="0"/>
              <w:marTop w:val="0"/>
              <w:marBottom w:val="0"/>
              <w:divBdr>
                <w:top w:val="none" w:sz="0" w:space="0" w:color="auto"/>
                <w:left w:val="none" w:sz="0" w:space="0" w:color="auto"/>
                <w:bottom w:val="none" w:sz="0" w:space="0" w:color="auto"/>
                <w:right w:val="none" w:sz="0" w:space="0" w:color="auto"/>
              </w:divBdr>
            </w:div>
            <w:div w:id="2032366369">
              <w:marLeft w:val="0"/>
              <w:marRight w:val="0"/>
              <w:marTop w:val="0"/>
              <w:marBottom w:val="0"/>
              <w:divBdr>
                <w:top w:val="none" w:sz="0" w:space="0" w:color="auto"/>
                <w:left w:val="none" w:sz="0" w:space="0" w:color="auto"/>
                <w:bottom w:val="none" w:sz="0" w:space="0" w:color="auto"/>
                <w:right w:val="none" w:sz="0" w:space="0" w:color="auto"/>
              </w:divBdr>
            </w:div>
            <w:div w:id="1909457643">
              <w:marLeft w:val="0"/>
              <w:marRight w:val="0"/>
              <w:marTop w:val="0"/>
              <w:marBottom w:val="0"/>
              <w:divBdr>
                <w:top w:val="none" w:sz="0" w:space="0" w:color="auto"/>
                <w:left w:val="none" w:sz="0" w:space="0" w:color="auto"/>
                <w:bottom w:val="none" w:sz="0" w:space="0" w:color="auto"/>
                <w:right w:val="none" w:sz="0" w:space="0" w:color="auto"/>
              </w:divBdr>
            </w:div>
            <w:div w:id="14428473">
              <w:marLeft w:val="0"/>
              <w:marRight w:val="0"/>
              <w:marTop w:val="0"/>
              <w:marBottom w:val="0"/>
              <w:divBdr>
                <w:top w:val="none" w:sz="0" w:space="0" w:color="auto"/>
                <w:left w:val="none" w:sz="0" w:space="0" w:color="auto"/>
                <w:bottom w:val="none" w:sz="0" w:space="0" w:color="auto"/>
                <w:right w:val="none" w:sz="0" w:space="0" w:color="auto"/>
              </w:divBdr>
            </w:div>
            <w:div w:id="378668215">
              <w:marLeft w:val="0"/>
              <w:marRight w:val="0"/>
              <w:marTop w:val="0"/>
              <w:marBottom w:val="0"/>
              <w:divBdr>
                <w:top w:val="none" w:sz="0" w:space="0" w:color="auto"/>
                <w:left w:val="none" w:sz="0" w:space="0" w:color="auto"/>
                <w:bottom w:val="none" w:sz="0" w:space="0" w:color="auto"/>
                <w:right w:val="none" w:sz="0" w:space="0" w:color="auto"/>
              </w:divBdr>
            </w:div>
            <w:div w:id="1831363107">
              <w:marLeft w:val="0"/>
              <w:marRight w:val="0"/>
              <w:marTop w:val="0"/>
              <w:marBottom w:val="0"/>
              <w:divBdr>
                <w:top w:val="none" w:sz="0" w:space="0" w:color="auto"/>
                <w:left w:val="none" w:sz="0" w:space="0" w:color="auto"/>
                <w:bottom w:val="none" w:sz="0" w:space="0" w:color="auto"/>
                <w:right w:val="none" w:sz="0" w:space="0" w:color="auto"/>
              </w:divBdr>
            </w:div>
            <w:div w:id="244271194">
              <w:marLeft w:val="0"/>
              <w:marRight w:val="0"/>
              <w:marTop w:val="0"/>
              <w:marBottom w:val="0"/>
              <w:divBdr>
                <w:top w:val="none" w:sz="0" w:space="0" w:color="auto"/>
                <w:left w:val="none" w:sz="0" w:space="0" w:color="auto"/>
                <w:bottom w:val="none" w:sz="0" w:space="0" w:color="auto"/>
                <w:right w:val="none" w:sz="0" w:space="0" w:color="auto"/>
              </w:divBdr>
            </w:div>
            <w:div w:id="1327173622">
              <w:marLeft w:val="0"/>
              <w:marRight w:val="0"/>
              <w:marTop w:val="0"/>
              <w:marBottom w:val="0"/>
              <w:divBdr>
                <w:top w:val="none" w:sz="0" w:space="0" w:color="auto"/>
                <w:left w:val="none" w:sz="0" w:space="0" w:color="auto"/>
                <w:bottom w:val="none" w:sz="0" w:space="0" w:color="auto"/>
                <w:right w:val="none" w:sz="0" w:space="0" w:color="auto"/>
              </w:divBdr>
            </w:div>
            <w:div w:id="1522353222">
              <w:marLeft w:val="0"/>
              <w:marRight w:val="0"/>
              <w:marTop w:val="0"/>
              <w:marBottom w:val="0"/>
              <w:divBdr>
                <w:top w:val="none" w:sz="0" w:space="0" w:color="auto"/>
                <w:left w:val="none" w:sz="0" w:space="0" w:color="auto"/>
                <w:bottom w:val="none" w:sz="0" w:space="0" w:color="auto"/>
                <w:right w:val="none" w:sz="0" w:space="0" w:color="auto"/>
              </w:divBdr>
            </w:div>
            <w:div w:id="1101533575">
              <w:marLeft w:val="0"/>
              <w:marRight w:val="0"/>
              <w:marTop w:val="0"/>
              <w:marBottom w:val="0"/>
              <w:divBdr>
                <w:top w:val="none" w:sz="0" w:space="0" w:color="auto"/>
                <w:left w:val="none" w:sz="0" w:space="0" w:color="auto"/>
                <w:bottom w:val="none" w:sz="0" w:space="0" w:color="auto"/>
                <w:right w:val="none" w:sz="0" w:space="0" w:color="auto"/>
              </w:divBdr>
            </w:div>
            <w:div w:id="2100370003">
              <w:marLeft w:val="0"/>
              <w:marRight w:val="0"/>
              <w:marTop w:val="0"/>
              <w:marBottom w:val="0"/>
              <w:divBdr>
                <w:top w:val="none" w:sz="0" w:space="0" w:color="auto"/>
                <w:left w:val="none" w:sz="0" w:space="0" w:color="auto"/>
                <w:bottom w:val="none" w:sz="0" w:space="0" w:color="auto"/>
                <w:right w:val="none" w:sz="0" w:space="0" w:color="auto"/>
              </w:divBdr>
            </w:div>
            <w:div w:id="2120489579">
              <w:marLeft w:val="0"/>
              <w:marRight w:val="0"/>
              <w:marTop w:val="0"/>
              <w:marBottom w:val="0"/>
              <w:divBdr>
                <w:top w:val="none" w:sz="0" w:space="0" w:color="auto"/>
                <w:left w:val="none" w:sz="0" w:space="0" w:color="auto"/>
                <w:bottom w:val="none" w:sz="0" w:space="0" w:color="auto"/>
                <w:right w:val="none" w:sz="0" w:space="0" w:color="auto"/>
              </w:divBdr>
            </w:div>
            <w:div w:id="473373242">
              <w:marLeft w:val="0"/>
              <w:marRight w:val="0"/>
              <w:marTop w:val="0"/>
              <w:marBottom w:val="0"/>
              <w:divBdr>
                <w:top w:val="none" w:sz="0" w:space="0" w:color="auto"/>
                <w:left w:val="none" w:sz="0" w:space="0" w:color="auto"/>
                <w:bottom w:val="none" w:sz="0" w:space="0" w:color="auto"/>
                <w:right w:val="none" w:sz="0" w:space="0" w:color="auto"/>
              </w:divBdr>
            </w:div>
            <w:div w:id="772439840">
              <w:marLeft w:val="0"/>
              <w:marRight w:val="0"/>
              <w:marTop w:val="0"/>
              <w:marBottom w:val="0"/>
              <w:divBdr>
                <w:top w:val="none" w:sz="0" w:space="0" w:color="auto"/>
                <w:left w:val="none" w:sz="0" w:space="0" w:color="auto"/>
                <w:bottom w:val="none" w:sz="0" w:space="0" w:color="auto"/>
                <w:right w:val="none" w:sz="0" w:space="0" w:color="auto"/>
              </w:divBdr>
            </w:div>
            <w:div w:id="610284937">
              <w:marLeft w:val="0"/>
              <w:marRight w:val="0"/>
              <w:marTop w:val="0"/>
              <w:marBottom w:val="0"/>
              <w:divBdr>
                <w:top w:val="none" w:sz="0" w:space="0" w:color="auto"/>
                <w:left w:val="none" w:sz="0" w:space="0" w:color="auto"/>
                <w:bottom w:val="none" w:sz="0" w:space="0" w:color="auto"/>
                <w:right w:val="none" w:sz="0" w:space="0" w:color="auto"/>
              </w:divBdr>
            </w:div>
            <w:div w:id="1567258023">
              <w:marLeft w:val="0"/>
              <w:marRight w:val="0"/>
              <w:marTop w:val="0"/>
              <w:marBottom w:val="0"/>
              <w:divBdr>
                <w:top w:val="none" w:sz="0" w:space="0" w:color="auto"/>
                <w:left w:val="none" w:sz="0" w:space="0" w:color="auto"/>
                <w:bottom w:val="none" w:sz="0" w:space="0" w:color="auto"/>
                <w:right w:val="none" w:sz="0" w:space="0" w:color="auto"/>
              </w:divBdr>
            </w:div>
            <w:div w:id="744226892">
              <w:marLeft w:val="0"/>
              <w:marRight w:val="0"/>
              <w:marTop w:val="0"/>
              <w:marBottom w:val="0"/>
              <w:divBdr>
                <w:top w:val="none" w:sz="0" w:space="0" w:color="auto"/>
                <w:left w:val="none" w:sz="0" w:space="0" w:color="auto"/>
                <w:bottom w:val="none" w:sz="0" w:space="0" w:color="auto"/>
                <w:right w:val="none" w:sz="0" w:space="0" w:color="auto"/>
              </w:divBdr>
            </w:div>
            <w:div w:id="1674258801">
              <w:marLeft w:val="0"/>
              <w:marRight w:val="0"/>
              <w:marTop w:val="0"/>
              <w:marBottom w:val="0"/>
              <w:divBdr>
                <w:top w:val="none" w:sz="0" w:space="0" w:color="auto"/>
                <w:left w:val="none" w:sz="0" w:space="0" w:color="auto"/>
                <w:bottom w:val="none" w:sz="0" w:space="0" w:color="auto"/>
                <w:right w:val="none" w:sz="0" w:space="0" w:color="auto"/>
              </w:divBdr>
            </w:div>
            <w:div w:id="1651596147">
              <w:marLeft w:val="0"/>
              <w:marRight w:val="0"/>
              <w:marTop w:val="0"/>
              <w:marBottom w:val="0"/>
              <w:divBdr>
                <w:top w:val="none" w:sz="0" w:space="0" w:color="auto"/>
                <w:left w:val="none" w:sz="0" w:space="0" w:color="auto"/>
                <w:bottom w:val="none" w:sz="0" w:space="0" w:color="auto"/>
                <w:right w:val="none" w:sz="0" w:space="0" w:color="auto"/>
              </w:divBdr>
            </w:div>
            <w:div w:id="1996956733">
              <w:marLeft w:val="0"/>
              <w:marRight w:val="0"/>
              <w:marTop w:val="0"/>
              <w:marBottom w:val="0"/>
              <w:divBdr>
                <w:top w:val="none" w:sz="0" w:space="0" w:color="auto"/>
                <w:left w:val="none" w:sz="0" w:space="0" w:color="auto"/>
                <w:bottom w:val="none" w:sz="0" w:space="0" w:color="auto"/>
                <w:right w:val="none" w:sz="0" w:space="0" w:color="auto"/>
              </w:divBdr>
            </w:div>
            <w:div w:id="1542130788">
              <w:marLeft w:val="0"/>
              <w:marRight w:val="0"/>
              <w:marTop w:val="0"/>
              <w:marBottom w:val="0"/>
              <w:divBdr>
                <w:top w:val="none" w:sz="0" w:space="0" w:color="auto"/>
                <w:left w:val="none" w:sz="0" w:space="0" w:color="auto"/>
                <w:bottom w:val="none" w:sz="0" w:space="0" w:color="auto"/>
                <w:right w:val="none" w:sz="0" w:space="0" w:color="auto"/>
              </w:divBdr>
            </w:div>
            <w:div w:id="1411929337">
              <w:marLeft w:val="0"/>
              <w:marRight w:val="0"/>
              <w:marTop w:val="0"/>
              <w:marBottom w:val="0"/>
              <w:divBdr>
                <w:top w:val="none" w:sz="0" w:space="0" w:color="auto"/>
                <w:left w:val="none" w:sz="0" w:space="0" w:color="auto"/>
                <w:bottom w:val="none" w:sz="0" w:space="0" w:color="auto"/>
                <w:right w:val="none" w:sz="0" w:space="0" w:color="auto"/>
              </w:divBdr>
            </w:div>
            <w:div w:id="45953446">
              <w:marLeft w:val="0"/>
              <w:marRight w:val="0"/>
              <w:marTop w:val="0"/>
              <w:marBottom w:val="0"/>
              <w:divBdr>
                <w:top w:val="none" w:sz="0" w:space="0" w:color="auto"/>
                <w:left w:val="none" w:sz="0" w:space="0" w:color="auto"/>
                <w:bottom w:val="none" w:sz="0" w:space="0" w:color="auto"/>
                <w:right w:val="none" w:sz="0" w:space="0" w:color="auto"/>
              </w:divBdr>
            </w:div>
            <w:div w:id="1433237188">
              <w:marLeft w:val="0"/>
              <w:marRight w:val="0"/>
              <w:marTop w:val="0"/>
              <w:marBottom w:val="0"/>
              <w:divBdr>
                <w:top w:val="none" w:sz="0" w:space="0" w:color="auto"/>
                <w:left w:val="none" w:sz="0" w:space="0" w:color="auto"/>
                <w:bottom w:val="none" w:sz="0" w:space="0" w:color="auto"/>
                <w:right w:val="none" w:sz="0" w:space="0" w:color="auto"/>
              </w:divBdr>
            </w:div>
            <w:div w:id="2029208342">
              <w:marLeft w:val="0"/>
              <w:marRight w:val="0"/>
              <w:marTop w:val="0"/>
              <w:marBottom w:val="0"/>
              <w:divBdr>
                <w:top w:val="none" w:sz="0" w:space="0" w:color="auto"/>
                <w:left w:val="none" w:sz="0" w:space="0" w:color="auto"/>
                <w:bottom w:val="none" w:sz="0" w:space="0" w:color="auto"/>
                <w:right w:val="none" w:sz="0" w:space="0" w:color="auto"/>
              </w:divBdr>
            </w:div>
            <w:div w:id="1174952446">
              <w:marLeft w:val="0"/>
              <w:marRight w:val="0"/>
              <w:marTop w:val="0"/>
              <w:marBottom w:val="0"/>
              <w:divBdr>
                <w:top w:val="none" w:sz="0" w:space="0" w:color="auto"/>
                <w:left w:val="none" w:sz="0" w:space="0" w:color="auto"/>
                <w:bottom w:val="none" w:sz="0" w:space="0" w:color="auto"/>
                <w:right w:val="none" w:sz="0" w:space="0" w:color="auto"/>
              </w:divBdr>
            </w:div>
            <w:div w:id="70543545">
              <w:marLeft w:val="0"/>
              <w:marRight w:val="0"/>
              <w:marTop w:val="0"/>
              <w:marBottom w:val="0"/>
              <w:divBdr>
                <w:top w:val="none" w:sz="0" w:space="0" w:color="auto"/>
                <w:left w:val="none" w:sz="0" w:space="0" w:color="auto"/>
                <w:bottom w:val="none" w:sz="0" w:space="0" w:color="auto"/>
                <w:right w:val="none" w:sz="0" w:space="0" w:color="auto"/>
              </w:divBdr>
            </w:div>
            <w:div w:id="657151881">
              <w:marLeft w:val="0"/>
              <w:marRight w:val="0"/>
              <w:marTop w:val="0"/>
              <w:marBottom w:val="0"/>
              <w:divBdr>
                <w:top w:val="none" w:sz="0" w:space="0" w:color="auto"/>
                <w:left w:val="none" w:sz="0" w:space="0" w:color="auto"/>
                <w:bottom w:val="none" w:sz="0" w:space="0" w:color="auto"/>
                <w:right w:val="none" w:sz="0" w:space="0" w:color="auto"/>
              </w:divBdr>
            </w:div>
            <w:div w:id="1342396094">
              <w:marLeft w:val="0"/>
              <w:marRight w:val="0"/>
              <w:marTop w:val="0"/>
              <w:marBottom w:val="0"/>
              <w:divBdr>
                <w:top w:val="none" w:sz="0" w:space="0" w:color="auto"/>
                <w:left w:val="none" w:sz="0" w:space="0" w:color="auto"/>
                <w:bottom w:val="none" w:sz="0" w:space="0" w:color="auto"/>
                <w:right w:val="none" w:sz="0" w:space="0" w:color="auto"/>
              </w:divBdr>
            </w:div>
            <w:div w:id="1284314182">
              <w:marLeft w:val="0"/>
              <w:marRight w:val="0"/>
              <w:marTop w:val="0"/>
              <w:marBottom w:val="0"/>
              <w:divBdr>
                <w:top w:val="none" w:sz="0" w:space="0" w:color="auto"/>
                <w:left w:val="none" w:sz="0" w:space="0" w:color="auto"/>
                <w:bottom w:val="none" w:sz="0" w:space="0" w:color="auto"/>
                <w:right w:val="none" w:sz="0" w:space="0" w:color="auto"/>
              </w:divBdr>
            </w:div>
            <w:div w:id="1532692138">
              <w:marLeft w:val="0"/>
              <w:marRight w:val="0"/>
              <w:marTop w:val="0"/>
              <w:marBottom w:val="0"/>
              <w:divBdr>
                <w:top w:val="none" w:sz="0" w:space="0" w:color="auto"/>
                <w:left w:val="none" w:sz="0" w:space="0" w:color="auto"/>
                <w:bottom w:val="none" w:sz="0" w:space="0" w:color="auto"/>
                <w:right w:val="none" w:sz="0" w:space="0" w:color="auto"/>
              </w:divBdr>
            </w:div>
            <w:div w:id="709035317">
              <w:marLeft w:val="0"/>
              <w:marRight w:val="0"/>
              <w:marTop w:val="0"/>
              <w:marBottom w:val="0"/>
              <w:divBdr>
                <w:top w:val="none" w:sz="0" w:space="0" w:color="auto"/>
                <w:left w:val="none" w:sz="0" w:space="0" w:color="auto"/>
                <w:bottom w:val="none" w:sz="0" w:space="0" w:color="auto"/>
                <w:right w:val="none" w:sz="0" w:space="0" w:color="auto"/>
              </w:divBdr>
            </w:div>
            <w:div w:id="1195995561">
              <w:marLeft w:val="0"/>
              <w:marRight w:val="0"/>
              <w:marTop w:val="0"/>
              <w:marBottom w:val="0"/>
              <w:divBdr>
                <w:top w:val="none" w:sz="0" w:space="0" w:color="auto"/>
                <w:left w:val="none" w:sz="0" w:space="0" w:color="auto"/>
                <w:bottom w:val="none" w:sz="0" w:space="0" w:color="auto"/>
                <w:right w:val="none" w:sz="0" w:space="0" w:color="auto"/>
              </w:divBdr>
            </w:div>
            <w:div w:id="296641361">
              <w:marLeft w:val="0"/>
              <w:marRight w:val="0"/>
              <w:marTop w:val="0"/>
              <w:marBottom w:val="0"/>
              <w:divBdr>
                <w:top w:val="none" w:sz="0" w:space="0" w:color="auto"/>
                <w:left w:val="none" w:sz="0" w:space="0" w:color="auto"/>
                <w:bottom w:val="none" w:sz="0" w:space="0" w:color="auto"/>
                <w:right w:val="none" w:sz="0" w:space="0" w:color="auto"/>
              </w:divBdr>
            </w:div>
            <w:div w:id="1145198411">
              <w:marLeft w:val="0"/>
              <w:marRight w:val="0"/>
              <w:marTop w:val="0"/>
              <w:marBottom w:val="0"/>
              <w:divBdr>
                <w:top w:val="none" w:sz="0" w:space="0" w:color="auto"/>
                <w:left w:val="none" w:sz="0" w:space="0" w:color="auto"/>
                <w:bottom w:val="none" w:sz="0" w:space="0" w:color="auto"/>
                <w:right w:val="none" w:sz="0" w:space="0" w:color="auto"/>
              </w:divBdr>
            </w:div>
            <w:div w:id="70006989">
              <w:marLeft w:val="0"/>
              <w:marRight w:val="0"/>
              <w:marTop w:val="0"/>
              <w:marBottom w:val="0"/>
              <w:divBdr>
                <w:top w:val="none" w:sz="0" w:space="0" w:color="auto"/>
                <w:left w:val="none" w:sz="0" w:space="0" w:color="auto"/>
                <w:bottom w:val="none" w:sz="0" w:space="0" w:color="auto"/>
                <w:right w:val="none" w:sz="0" w:space="0" w:color="auto"/>
              </w:divBdr>
            </w:div>
            <w:div w:id="658652254">
              <w:marLeft w:val="0"/>
              <w:marRight w:val="0"/>
              <w:marTop w:val="0"/>
              <w:marBottom w:val="0"/>
              <w:divBdr>
                <w:top w:val="none" w:sz="0" w:space="0" w:color="auto"/>
                <w:left w:val="none" w:sz="0" w:space="0" w:color="auto"/>
                <w:bottom w:val="none" w:sz="0" w:space="0" w:color="auto"/>
                <w:right w:val="none" w:sz="0" w:space="0" w:color="auto"/>
              </w:divBdr>
            </w:div>
            <w:div w:id="1907111133">
              <w:marLeft w:val="0"/>
              <w:marRight w:val="0"/>
              <w:marTop w:val="0"/>
              <w:marBottom w:val="0"/>
              <w:divBdr>
                <w:top w:val="none" w:sz="0" w:space="0" w:color="auto"/>
                <w:left w:val="none" w:sz="0" w:space="0" w:color="auto"/>
                <w:bottom w:val="none" w:sz="0" w:space="0" w:color="auto"/>
                <w:right w:val="none" w:sz="0" w:space="0" w:color="auto"/>
              </w:divBdr>
            </w:div>
            <w:div w:id="322272477">
              <w:marLeft w:val="0"/>
              <w:marRight w:val="0"/>
              <w:marTop w:val="0"/>
              <w:marBottom w:val="0"/>
              <w:divBdr>
                <w:top w:val="none" w:sz="0" w:space="0" w:color="auto"/>
                <w:left w:val="none" w:sz="0" w:space="0" w:color="auto"/>
                <w:bottom w:val="none" w:sz="0" w:space="0" w:color="auto"/>
                <w:right w:val="none" w:sz="0" w:space="0" w:color="auto"/>
              </w:divBdr>
            </w:div>
            <w:div w:id="1284651695">
              <w:marLeft w:val="0"/>
              <w:marRight w:val="0"/>
              <w:marTop w:val="0"/>
              <w:marBottom w:val="0"/>
              <w:divBdr>
                <w:top w:val="none" w:sz="0" w:space="0" w:color="auto"/>
                <w:left w:val="none" w:sz="0" w:space="0" w:color="auto"/>
                <w:bottom w:val="none" w:sz="0" w:space="0" w:color="auto"/>
                <w:right w:val="none" w:sz="0" w:space="0" w:color="auto"/>
              </w:divBdr>
            </w:div>
            <w:div w:id="1569460980">
              <w:marLeft w:val="0"/>
              <w:marRight w:val="0"/>
              <w:marTop w:val="0"/>
              <w:marBottom w:val="0"/>
              <w:divBdr>
                <w:top w:val="none" w:sz="0" w:space="0" w:color="auto"/>
                <w:left w:val="none" w:sz="0" w:space="0" w:color="auto"/>
                <w:bottom w:val="none" w:sz="0" w:space="0" w:color="auto"/>
                <w:right w:val="none" w:sz="0" w:space="0" w:color="auto"/>
              </w:divBdr>
            </w:div>
            <w:div w:id="810367054">
              <w:marLeft w:val="0"/>
              <w:marRight w:val="0"/>
              <w:marTop w:val="0"/>
              <w:marBottom w:val="0"/>
              <w:divBdr>
                <w:top w:val="none" w:sz="0" w:space="0" w:color="auto"/>
                <w:left w:val="none" w:sz="0" w:space="0" w:color="auto"/>
                <w:bottom w:val="none" w:sz="0" w:space="0" w:color="auto"/>
                <w:right w:val="none" w:sz="0" w:space="0" w:color="auto"/>
              </w:divBdr>
            </w:div>
            <w:div w:id="609164795">
              <w:marLeft w:val="0"/>
              <w:marRight w:val="0"/>
              <w:marTop w:val="0"/>
              <w:marBottom w:val="0"/>
              <w:divBdr>
                <w:top w:val="none" w:sz="0" w:space="0" w:color="auto"/>
                <w:left w:val="none" w:sz="0" w:space="0" w:color="auto"/>
                <w:bottom w:val="none" w:sz="0" w:space="0" w:color="auto"/>
                <w:right w:val="none" w:sz="0" w:space="0" w:color="auto"/>
              </w:divBdr>
            </w:div>
            <w:div w:id="1134834165">
              <w:marLeft w:val="0"/>
              <w:marRight w:val="0"/>
              <w:marTop w:val="0"/>
              <w:marBottom w:val="0"/>
              <w:divBdr>
                <w:top w:val="none" w:sz="0" w:space="0" w:color="auto"/>
                <w:left w:val="none" w:sz="0" w:space="0" w:color="auto"/>
                <w:bottom w:val="none" w:sz="0" w:space="0" w:color="auto"/>
                <w:right w:val="none" w:sz="0" w:space="0" w:color="auto"/>
              </w:divBdr>
            </w:div>
            <w:div w:id="540555992">
              <w:marLeft w:val="0"/>
              <w:marRight w:val="0"/>
              <w:marTop w:val="0"/>
              <w:marBottom w:val="0"/>
              <w:divBdr>
                <w:top w:val="none" w:sz="0" w:space="0" w:color="auto"/>
                <w:left w:val="none" w:sz="0" w:space="0" w:color="auto"/>
                <w:bottom w:val="none" w:sz="0" w:space="0" w:color="auto"/>
                <w:right w:val="none" w:sz="0" w:space="0" w:color="auto"/>
              </w:divBdr>
            </w:div>
            <w:div w:id="454717394">
              <w:marLeft w:val="0"/>
              <w:marRight w:val="0"/>
              <w:marTop w:val="0"/>
              <w:marBottom w:val="0"/>
              <w:divBdr>
                <w:top w:val="none" w:sz="0" w:space="0" w:color="auto"/>
                <w:left w:val="none" w:sz="0" w:space="0" w:color="auto"/>
                <w:bottom w:val="none" w:sz="0" w:space="0" w:color="auto"/>
                <w:right w:val="none" w:sz="0" w:space="0" w:color="auto"/>
              </w:divBdr>
            </w:div>
            <w:div w:id="1902405548">
              <w:marLeft w:val="0"/>
              <w:marRight w:val="0"/>
              <w:marTop w:val="0"/>
              <w:marBottom w:val="0"/>
              <w:divBdr>
                <w:top w:val="none" w:sz="0" w:space="0" w:color="auto"/>
                <w:left w:val="none" w:sz="0" w:space="0" w:color="auto"/>
                <w:bottom w:val="none" w:sz="0" w:space="0" w:color="auto"/>
                <w:right w:val="none" w:sz="0" w:space="0" w:color="auto"/>
              </w:divBdr>
            </w:div>
            <w:div w:id="1682731576">
              <w:marLeft w:val="0"/>
              <w:marRight w:val="0"/>
              <w:marTop w:val="0"/>
              <w:marBottom w:val="0"/>
              <w:divBdr>
                <w:top w:val="none" w:sz="0" w:space="0" w:color="auto"/>
                <w:left w:val="none" w:sz="0" w:space="0" w:color="auto"/>
                <w:bottom w:val="none" w:sz="0" w:space="0" w:color="auto"/>
                <w:right w:val="none" w:sz="0" w:space="0" w:color="auto"/>
              </w:divBdr>
            </w:div>
            <w:div w:id="2066446819">
              <w:marLeft w:val="0"/>
              <w:marRight w:val="0"/>
              <w:marTop w:val="0"/>
              <w:marBottom w:val="0"/>
              <w:divBdr>
                <w:top w:val="none" w:sz="0" w:space="0" w:color="auto"/>
                <w:left w:val="none" w:sz="0" w:space="0" w:color="auto"/>
                <w:bottom w:val="none" w:sz="0" w:space="0" w:color="auto"/>
                <w:right w:val="none" w:sz="0" w:space="0" w:color="auto"/>
              </w:divBdr>
            </w:div>
            <w:div w:id="849566647">
              <w:marLeft w:val="0"/>
              <w:marRight w:val="0"/>
              <w:marTop w:val="0"/>
              <w:marBottom w:val="0"/>
              <w:divBdr>
                <w:top w:val="none" w:sz="0" w:space="0" w:color="auto"/>
                <w:left w:val="none" w:sz="0" w:space="0" w:color="auto"/>
                <w:bottom w:val="none" w:sz="0" w:space="0" w:color="auto"/>
                <w:right w:val="none" w:sz="0" w:space="0" w:color="auto"/>
              </w:divBdr>
            </w:div>
            <w:div w:id="280428871">
              <w:marLeft w:val="0"/>
              <w:marRight w:val="0"/>
              <w:marTop w:val="0"/>
              <w:marBottom w:val="0"/>
              <w:divBdr>
                <w:top w:val="none" w:sz="0" w:space="0" w:color="auto"/>
                <w:left w:val="none" w:sz="0" w:space="0" w:color="auto"/>
                <w:bottom w:val="none" w:sz="0" w:space="0" w:color="auto"/>
                <w:right w:val="none" w:sz="0" w:space="0" w:color="auto"/>
              </w:divBdr>
            </w:div>
            <w:div w:id="2046103786">
              <w:marLeft w:val="0"/>
              <w:marRight w:val="0"/>
              <w:marTop w:val="0"/>
              <w:marBottom w:val="0"/>
              <w:divBdr>
                <w:top w:val="none" w:sz="0" w:space="0" w:color="auto"/>
                <w:left w:val="none" w:sz="0" w:space="0" w:color="auto"/>
                <w:bottom w:val="none" w:sz="0" w:space="0" w:color="auto"/>
                <w:right w:val="none" w:sz="0" w:space="0" w:color="auto"/>
              </w:divBdr>
            </w:div>
            <w:div w:id="1710766726">
              <w:marLeft w:val="0"/>
              <w:marRight w:val="0"/>
              <w:marTop w:val="0"/>
              <w:marBottom w:val="0"/>
              <w:divBdr>
                <w:top w:val="none" w:sz="0" w:space="0" w:color="auto"/>
                <w:left w:val="none" w:sz="0" w:space="0" w:color="auto"/>
                <w:bottom w:val="none" w:sz="0" w:space="0" w:color="auto"/>
                <w:right w:val="none" w:sz="0" w:space="0" w:color="auto"/>
              </w:divBdr>
            </w:div>
            <w:div w:id="806704747">
              <w:marLeft w:val="0"/>
              <w:marRight w:val="0"/>
              <w:marTop w:val="0"/>
              <w:marBottom w:val="0"/>
              <w:divBdr>
                <w:top w:val="none" w:sz="0" w:space="0" w:color="auto"/>
                <w:left w:val="none" w:sz="0" w:space="0" w:color="auto"/>
                <w:bottom w:val="none" w:sz="0" w:space="0" w:color="auto"/>
                <w:right w:val="none" w:sz="0" w:space="0" w:color="auto"/>
              </w:divBdr>
            </w:div>
            <w:div w:id="1779135542">
              <w:marLeft w:val="0"/>
              <w:marRight w:val="0"/>
              <w:marTop w:val="0"/>
              <w:marBottom w:val="0"/>
              <w:divBdr>
                <w:top w:val="none" w:sz="0" w:space="0" w:color="auto"/>
                <w:left w:val="none" w:sz="0" w:space="0" w:color="auto"/>
                <w:bottom w:val="none" w:sz="0" w:space="0" w:color="auto"/>
                <w:right w:val="none" w:sz="0" w:space="0" w:color="auto"/>
              </w:divBdr>
            </w:div>
            <w:div w:id="1490511981">
              <w:marLeft w:val="0"/>
              <w:marRight w:val="0"/>
              <w:marTop w:val="0"/>
              <w:marBottom w:val="0"/>
              <w:divBdr>
                <w:top w:val="none" w:sz="0" w:space="0" w:color="auto"/>
                <w:left w:val="none" w:sz="0" w:space="0" w:color="auto"/>
                <w:bottom w:val="none" w:sz="0" w:space="0" w:color="auto"/>
                <w:right w:val="none" w:sz="0" w:space="0" w:color="auto"/>
              </w:divBdr>
            </w:div>
            <w:div w:id="1203176571">
              <w:marLeft w:val="0"/>
              <w:marRight w:val="0"/>
              <w:marTop w:val="0"/>
              <w:marBottom w:val="0"/>
              <w:divBdr>
                <w:top w:val="none" w:sz="0" w:space="0" w:color="auto"/>
                <w:left w:val="none" w:sz="0" w:space="0" w:color="auto"/>
                <w:bottom w:val="none" w:sz="0" w:space="0" w:color="auto"/>
                <w:right w:val="none" w:sz="0" w:space="0" w:color="auto"/>
              </w:divBdr>
            </w:div>
            <w:div w:id="1515262762">
              <w:marLeft w:val="0"/>
              <w:marRight w:val="0"/>
              <w:marTop w:val="0"/>
              <w:marBottom w:val="0"/>
              <w:divBdr>
                <w:top w:val="none" w:sz="0" w:space="0" w:color="auto"/>
                <w:left w:val="none" w:sz="0" w:space="0" w:color="auto"/>
                <w:bottom w:val="none" w:sz="0" w:space="0" w:color="auto"/>
                <w:right w:val="none" w:sz="0" w:space="0" w:color="auto"/>
              </w:divBdr>
            </w:div>
            <w:div w:id="831602781">
              <w:marLeft w:val="0"/>
              <w:marRight w:val="0"/>
              <w:marTop w:val="0"/>
              <w:marBottom w:val="0"/>
              <w:divBdr>
                <w:top w:val="none" w:sz="0" w:space="0" w:color="auto"/>
                <w:left w:val="none" w:sz="0" w:space="0" w:color="auto"/>
                <w:bottom w:val="none" w:sz="0" w:space="0" w:color="auto"/>
                <w:right w:val="none" w:sz="0" w:space="0" w:color="auto"/>
              </w:divBdr>
            </w:div>
            <w:div w:id="1045250083">
              <w:marLeft w:val="0"/>
              <w:marRight w:val="0"/>
              <w:marTop w:val="0"/>
              <w:marBottom w:val="0"/>
              <w:divBdr>
                <w:top w:val="none" w:sz="0" w:space="0" w:color="auto"/>
                <w:left w:val="none" w:sz="0" w:space="0" w:color="auto"/>
                <w:bottom w:val="none" w:sz="0" w:space="0" w:color="auto"/>
                <w:right w:val="none" w:sz="0" w:space="0" w:color="auto"/>
              </w:divBdr>
            </w:div>
            <w:div w:id="114954099">
              <w:marLeft w:val="0"/>
              <w:marRight w:val="0"/>
              <w:marTop w:val="0"/>
              <w:marBottom w:val="0"/>
              <w:divBdr>
                <w:top w:val="none" w:sz="0" w:space="0" w:color="auto"/>
                <w:left w:val="none" w:sz="0" w:space="0" w:color="auto"/>
                <w:bottom w:val="none" w:sz="0" w:space="0" w:color="auto"/>
                <w:right w:val="none" w:sz="0" w:space="0" w:color="auto"/>
              </w:divBdr>
            </w:div>
            <w:div w:id="938291370">
              <w:marLeft w:val="0"/>
              <w:marRight w:val="0"/>
              <w:marTop w:val="0"/>
              <w:marBottom w:val="0"/>
              <w:divBdr>
                <w:top w:val="none" w:sz="0" w:space="0" w:color="auto"/>
                <w:left w:val="none" w:sz="0" w:space="0" w:color="auto"/>
                <w:bottom w:val="none" w:sz="0" w:space="0" w:color="auto"/>
                <w:right w:val="none" w:sz="0" w:space="0" w:color="auto"/>
              </w:divBdr>
            </w:div>
            <w:div w:id="1881478655">
              <w:marLeft w:val="0"/>
              <w:marRight w:val="0"/>
              <w:marTop w:val="0"/>
              <w:marBottom w:val="0"/>
              <w:divBdr>
                <w:top w:val="none" w:sz="0" w:space="0" w:color="auto"/>
                <w:left w:val="none" w:sz="0" w:space="0" w:color="auto"/>
                <w:bottom w:val="none" w:sz="0" w:space="0" w:color="auto"/>
                <w:right w:val="none" w:sz="0" w:space="0" w:color="auto"/>
              </w:divBdr>
            </w:div>
            <w:div w:id="1696269976">
              <w:marLeft w:val="0"/>
              <w:marRight w:val="0"/>
              <w:marTop w:val="0"/>
              <w:marBottom w:val="0"/>
              <w:divBdr>
                <w:top w:val="none" w:sz="0" w:space="0" w:color="auto"/>
                <w:left w:val="none" w:sz="0" w:space="0" w:color="auto"/>
                <w:bottom w:val="none" w:sz="0" w:space="0" w:color="auto"/>
                <w:right w:val="none" w:sz="0" w:space="0" w:color="auto"/>
              </w:divBdr>
            </w:div>
            <w:div w:id="141627418">
              <w:marLeft w:val="0"/>
              <w:marRight w:val="0"/>
              <w:marTop w:val="0"/>
              <w:marBottom w:val="0"/>
              <w:divBdr>
                <w:top w:val="none" w:sz="0" w:space="0" w:color="auto"/>
                <w:left w:val="none" w:sz="0" w:space="0" w:color="auto"/>
                <w:bottom w:val="none" w:sz="0" w:space="0" w:color="auto"/>
                <w:right w:val="none" w:sz="0" w:space="0" w:color="auto"/>
              </w:divBdr>
            </w:div>
            <w:div w:id="1291059546">
              <w:marLeft w:val="0"/>
              <w:marRight w:val="0"/>
              <w:marTop w:val="0"/>
              <w:marBottom w:val="0"/>
              <w:divBdr>
                <w:top w:val="none" w:sz="0" w:space="0" w:color="auto"/>
                <w:left w:val="none" w:sz="0" w:space="0" w:color="auto"/>
                <w:bottom w:val="none" w:sz="0" w:space="0" w:color="auto"/>
                <w:right w:val="none" w:sz="0" w:space="0" w:color="auto"/>
              </w:divBdr>
            </w:div>
            <w:div w:id="1956326470">
              <w:marLeft w:val="0"/>
              <w:marRight w:val="0"/>
              <w:marTop w:val="0"/>
              <w:marBottom w:val="0"/>
              <w:divBdr>
                <w:top w:val="none" w:sz="0" w:space="0" w:color="auto"/>
                <w:left w:val="none" w:sz="0" w:space="0" w:color="auto"/>
                <w:bottom w:val="none" w:sz="0" w:space="0" w:color="auto"/>
                <w:right w:val="none" w:sz="0" w:space="0" w:color="auto"/>
              </w:divBdr>
            </w:div>
            <w:div w:id="155728405">
              <w:marLeft w:val="0"/>
              <w:marRight w:val="0"/>
              <w:marTop w:val="0"/>
              <w:marBottom w:val="0"/>
              <w:divBdr>
                <w:top w:val="none" w:sz="0" w:space="0" w:color="auto"/>
                <w:left w:val="none" w:sz="0" w:space="0" w:color="auto"/>
                <w:bottom w:val="none" w:sz="0" w:space="0" w:color="auto"/>
                <w:right w:val="none" w:sz="0" w:space="0" w:color="auto"/>
              </w:divBdr>
            </w:div>
            <w:div w:id="1436753752">
              <w:marLeft w:val="0"/>
              <w:marRight w:val="0"/>
              <w:marTop w:val="0"/>
              <w:marBottom w:val="0"/>
              <w:divBdr>
                <w:top w:val="none" w:sz="0" w:space="0" w:color="auto"/>
                <w:left w:val="none" w:sz="0" w:space="0" w:color="auto"/>
                <w:bottom w:val="none" w:sz="0" w:space="0" w:color="auto"/>
                <w:right w:val="none" w:sz="0" w:space="0" w:color="auto"/>
              </w:divBdr>
            </w:div>
            <w:div w:id="300428860">
              <w:marLeft w:val="0"/>
              <w:marRight w:val="0"/>
              <w:marTop w:val="0"/>
              <w:marBottom w:val="0"/>
              <w:divBdr>
                <w:top w:val="none" w:sz="0" w:space="0" w:color="auto"/>
                <w:left w:val="none" w:sz="0" w:space="0" w:color="auto"/>
                <w:bottom w:val="none" w:sz="0" w:space="0" w:color="auto"/>
                <w:right w:val="none" w:sz="0" w:space="0" w:color="auto"/>
              </w:divBdr>
            </w:div>
            <w:div w:id="1304962198">
              <w:marLeft w:val="0"/>
              <w:marRight w:val="0"/>
              <w:marTop w:val="0"/>
              <w:marBottom w:val="0"/>
              <w:divBdr>
                <w:top w:val="none" w:sz="0" w:space="0" w:color="auto"/>
                <w:left w:val="none" w:sz="0" w:space="0" w:color="auto"/>
                <w:bottom w:val="none" w:sz="0" w:space="0" w:color="auto"/>
                <w:right w:val="none" w:sz="0" w:space="0" w:color="auto"/>
              </w:divBdr>
            </w:div>
            <w:div w:id="526601807">
              <w:marLeft w:val="0"/>
              <w:marRight w:val="0"/>
              <w:marTop w:val="0"/>
              <w:marBottom w:val="0"/>
              <w:divBdr>
                <w:top w:val="none" w:sz="0" w:space="0" w:color="auto"/>
                <w:left w:val="none" w:sz="0" w:space="0" w:color="auto"/>
                <w:bottom w:val="none" w:sz="0" w:space="0" w:color="auto"/>
                <w:right w:val="none" w:sz="0" w:space="0" w:color="auto"/>
              </w:divBdr>
            </w:div>
            <w:div w:id="1054307469">
              <w:marLeft w:val="0"/>
              <w:marRight w:val="0"/>
              <w:marTop w:val="0"/>
              <w:marBottom w:val="0"/>
              <w:divBdr>
                <w:top w:val="none" w:sz="0" w:space="0" w:color="auto"/>
                <w:left w:val="none" w:sz="0" w:space="0" w:color="auto"/>
                <w:bottom w:val="none" w:sz="0" w:space="0" w:color="auto"/>
                <w:right w:val="none" w:sz="0" w:space="0" w:color="auto"/>
              </w:divBdr>
            </w:div>
            <w:div w:id="31199102">
              <w:marLeft w:val="0"/>
              <w:marRight w:val="0"/>
              <w:marTop w:val="0"/>
              <w:marBottom w:val="0"/>
              <w:divBdr>
                <w:top w:val="none" w:sz="0" w:space="0" w:color="auto"/>
                <w:left w:val="none" w:sz="0" w:space="0" w:color="auto"/>
                <w:bottom w:val="none" w:sz="0" w:space="0" w:color="auto"/>
                <w:right w:val="none" w:sz="0" w:space="0" w:color="auto"/>
              </w:divBdr>
            </w:div>
            <w:div w:id="1449590811">
              <w:marLeft w:val="0"/>
              <w:marRight w:val="0"/>
              <w:marTop w:val="0"/>
              <w:marBottom w:val="0"/>
              <w:divBdr>
                <w:top w:val="none" w:sz="0" w:space="0" w:color="auto"/>
                <w:left w:val="none" w:sz="0" w:space="0" w:color="auto"/>
                <w:bottom w:val="none" w:sz="0" w:space="0" w:color="auto"/>
                <w:right w:val="none" w:sz="0" w:space="0" w:color="auto"/>
              </w:divBdr>
            </w:div>
            <w:div w:id="235016483">
              <w:marLeft w:val="0"/>
              <w:marRight w:val="0"/>
              <w:marTop w:val="0"/>
              <w:marBottom w:val="0"/>
              <w:divBdr>
                <w:top w:val="none" w:sz="0" w:space="0" w:color="auto"/>
                <w:left w:val="none" w:sz="0" w:space="0" w:color="auto"/>
                <w:bottom w:val="none" w:sz="0" w:space="0" w:color="auto"/>
                <w:right w:val="none" w:sz="0" w:space="0" w:color="auto"/>
              </w:divBdr>
            </w:div>
            <w:div w:id="2115519155">
              <w:marLeft w:val="0"/>
              <w:marRight w:val="0"/>
              <w:marTop w:val="0"/>
              <w:marBottom w:val="0"/>
              <w:divBdr>
                <w:top w:val="none" w:sz="0" w:space="0" w:color="auto"/>
                <w:left w:val="none" w:sz="0" w:space="0" w:color="auto"/>
                <w:bottom w:val="none" w:sz="0" w:space="0" w:color="auto"/>
                <w:right w:val="none" w:sz="0" w:space="0" w:color="auto"/>
              </w:divBdr>
            </w:div>
            <w:div w:id="1953631796">
              <w:marLeft w:val="0"/>
              <w:marRight w:val="0"/>
              <w:marTop w:val="0"/>
              <w:marBottom w:val="0"/>
              <w:divBdr>
                <w:top w:val="none" w:sz="0" w:space="0" w:color="auto"/>
                <w:left w:val="none" w:sz="0" w:space="0" w:color="auto"/>
                <w:bottom w:val="none" w:sz="0" w:space="0" w:color="auto"/>
                <w:right w:val="none" w:sz="0" w:space="0" w:color="auto"/>
              </w:divBdr>
            </w:div>
            <w:div w:id="1766608744">
              <w:marLeft w:val="0"/>
              <w:marRight w:val="0"/>
              <w:marTop w:val="0"/>
              <w:marBottom w:val="0"/>
              <w:divBdr>
                <w:top w:val="none" w:sz="0" w:space="0" w:color="auto"/>
                <w:left w:val="none" w:sz="0" w:space="0" w:color="auto"/>
                <w:bottom w:val="none" w:sz="0" w:space="0" w:color="auto"/>
                <w:right w:val="none" w:sz="0" w:space="0" w:color="auto"/>
              </w:divBdr>
            </w:div>
            <w:div w:id="1880975165">
              <w:marLeft w:val="0"/>
              <w:marRight w:val="0"/>
              <w:marTop w:val="0"/>
              <w:marBottom w:val="0"/>
              <w:divBdr>
                <w:top w:val="none" w:sz="0" w:space="0" w:color="auto"/>
                <w:left w:val="none" w:sz="0" w:space="0" w:color="auto"/>
                <w:bottom w:val="none" w:sz="0" w:space="0" w:color="auto"/>
                <w:right w:val="none" w:sz="0" w:space="0" w:color="auto"/>
              </w:divBdr>
            </w:div>
            <w:div w:id="894698696">
              <w:marLeft w:val="0"/>
              <w:marRight w:val="0"/>
              <w:marTop w:val="0"/>
              <w:marBottom w:val="0"/>
              <w:divBdr>
                <w:top w:val="none" w:sz="0" w:space="0" w:color="auto"/>
                <w:left w:val="none" w:sz="0" w:space="0" w:color="auto"/>
                <w:bottom w:val="none" w:sz="0" w:space="0" w:color="auto"/>
                <w:right w:val="none" w:sz="0" w:space="0" w:color="auto"/>
              </w:divBdr>
            </w:div>
            <w:div w:id="2026206655">
              <w:marLeft w:val="0"/>
              <w:marRight w:val="0"/>
              <w:marTop w:val="0"/>
              <w:marBottom w:val="0"/>
              <w:divBdr>
                <w:top w:val="none" w:sz="0" w:space="0" w:color="auto"/>
                <w:left w:val="none" w:sz="0" w:space="0" w:color="auto"/>
                <w:bottom w:val="none" w:sz="0" w:space="0" w:color="auto"/>
                <w:right w:val="none" w:sz="0" w:space="0" w:color="auto"/>
              </w:divBdr>
            </w:div>
            <w:div w:id="1523980122">
              <w:marLeft w:val="0"/>
              <w:marRight w:val="0"/>
              <w:marTop w:val="0"/>
              <w:marBottom w:val="0"/>
              <w:divBdr>
                <w:top w:val="none" w:sz="0" w:space="0" w:color="auto"/>
                <w:left w:val="none" w:sz="0" w:space="0" w:color="auto"/>
                <w:bottom w:val="none" w:sz="0" w:space="0" w:color="auto"/>
                <w:right w:val="none" w:sz="0" w:space="0" w:color="auto"/>
              </w:divBdr>
            </w:div>
            <w:div w:id="1936749426">
              <w:marLeft w:val="0"/>
              <w:marRight w:val="0"/>
              <w:marTop w:val="0"/>
              <w:marBottom w:val="0"/>
              <w:divBdr>
                <w:top w:val="none" w:sz="0" w:space="0" w:color="auto"/>
                <w:left w:val="none" w:sz="0" w:space="0" w:color="auto"/>
                <w:bottom w:val="none" w:sz="0" w:space="0" w:color="auto"/>
                <w:right w:val="none" w:sz="0" w:space="0" w:color="auto"/>
              </w:divBdr>
            </w:div>
            <w:div w:id="156385587">
              <w:marLeft w:val="0"/>
              <w:marRight w:val="0"/>
              <w:marTop w:val="0"/>
              <w:marBottom w:val="0"/>
              <w:divBdr>
                <w:top w:val="none" w:sz="0" w:space="0" w:color="auto"/>
                <w:left w:val="none" w:sz="0" w:space="0" w:color="auto"/>
                <w:bottom w:val="none" w:sz="0" w:space="0" w:color="auto"/>
                <w:right w:val="none" w:sz="0" w:space="0" w:color="auto"/>
              </w:divBdr>
            </w:div>
            <w:div w:id="1738241696">
              <w:marLeft w:val="0"/>
              <w:marRight w:val="0"/>
              <w:marTop w:val="0"/>
              <w:marBottom w:val="0"/>
              <w:divBdr>
                <w:top w:val="none" w:sz="0" w:space="0" w:color="auto"/>
                <w:left w:val="none" w:sz="0" w:space="0" w:color="auto"/>
                <w:bottom w:val="none" w:sz="0" w:space="0" w:color="auto"/>
                <w:right w:val="none" w:sz="0" w:space="0" w:color="auto"/>
              </w:divBdr>
            </w:div>
            <w:div w:id="1971936404">
              <w:marLeft w:val="0"/>
              <w:marRight w:val="0"/>
              <w:marTop w:val="0"/>
              <w:marBottom w:val="0"/>
              <w:divBdr>
                <w:top w:val="none" w:sz="0" w:space="0" w:color="auto"/>
                <w:left w:val="none" w:sz="0" w:space="0" w:color="auto"/>
                <w:bottom w:val="none" w:sz="0" w:space="0" w:color="auto"/>
                <w:right w:val="none" w:sz="0" w:space="0" w:color="auto"/>
              </w:divBdr>
            </w:div>
            <w:div w:id="1326082395">
              <w:marLeft w:val="0"/>
              <w:marRight w:val="0"/>
              <w:marTop w:val="0"/>
              <w:marBottom w:val="0"/>
              <w:divBdr>
                <w:top w:val="none" w:sz="0" w:space="0" w:color="auto"/>
                <w:left w:val="none" w:sz="0" w:space="0" w:color="auto"/>
                <w:bottom w:val="none" w:sz="0" w:space="0" w:color="auto"/>
                <w:right w:val="none" w:sz="0" w:space="0" w:color="auto"/>
              </w:divBdr>
            </w:div>
            <w:div w:id="1830902091">
              <w:marLeft w:val="0"/>
              <w:marRight w:val="0"/>
              <w:marTop w:val="0"/>
              <w:marBottom w:val="0"/>
              <w:divBdr>
                <w:top w:val="none" w:sz="0" w:space="0" w:color="auto"/>
                <w:left w:val="none" w:sz="0" w:space="0" w:color="auto"/>
                <w:bottom w:val="none" w:sz="0" w:space="0" w:color="auto"/>
                <w:right w:val="none" w:sz="0" w:space="0" w:color="auto"/>
              </w:divBdr>
            </w:div>
            <w:div w:id="1003779923">
              <w:marLeft w:val="0"/>
              <w:marRight w:val="0"/>
              <w:marTop w:val="0"/>
              <w:marBottom w:val="0"/>
              <w:divBdr>
                <w:top w:val="none" w:sz="0" w:space="0" w:color="auto"/>
                <w:left w:val="none" w:sz="0" w:space="0" w:color="auto"/>
                <w:bottom w:val="none" w:sz="0" w:space="0" w:color="auto"/>
                <w:right w:val="none" w:sz="0" w:space="0" w:color="auto"/>
              </w:divBdr>
            </w:div>
            <w:div w:id="1241522649">
              <w:marLeft w:val="0"/>
              <w:marRight w:val="0"/>
              <w:marTop w:val="0"/>
              <w:marBottom w:val="0"/>
              <w:divBdr>
                <w:top w:val="none" w:sz="0" w:space="0" w:color="auto"/>
                <w:left w:val="none" w:sz="0" w:space="0" w:color="auto"/>
                <w:bottom w:val="none" w:sz="0" w:space="0" w:color="auto"/>
                <w:right w:val="none" w:sz="0" w:space="0" w:color="auto"/>
              </w:divBdr>
            </w:div>
            <w:div w:id="510415741">
              <w:marLeft w:val="0"/>
              <w:marRight w:val="0"/>
              <w:marTop w:val="0"/>
              <w:marBottom w:val="0"/>
              <w:divBdr>
                <w:top w:val="none" w:sz="0" w:space="0" w:color="auto"/>
                <w:left w:val="none" w:sz="0" w:space="0" w:color="auto"/>
                <w:bottom w:val="none" w:sz="0" w:space="0" w:color="auto"/>
                <w:right w:val="none" w:sz="0" w:space="0" w:color="auto"/>
              </w:divBdr>
            </w:div>
            <w:div w:id="2015954245">
              <w:marLeft w:val="0"/>
              <w:marRight w:val="0"/>
              <w:marTop w:val="0"/>
              <w:marBottom w:val="0"/>
              <w:divBdr>
                <w:top w:val="none" w:sz="0" w:space="0" w:color="auto"/>
                <w:left w:val="none" w:sz="0" w:space="0" w:color="auto"/>
                <w:bottom w:val="none" w:sz="0" w:space="0" w:color="auto"/>
                <w:right w:val="none" w:sz="0" w:space="0" w:color="auto"/>
              </w:divBdr>
            </w:div>
            <w:div w:id="723408010">
              <w:marLeft w:val="0"/>
              <w:marRight w:val="0"/>
              <w:marTop w:val="0"/>
              <w:marBottom w:val="0"/>
              <w:divBdr>
                <w:top w:val="none" w:sz="0" w:space="0" w:color="auto"/>
                <w:left w:val="none" w:sz="0" w:space="0" w:color="auto"/>
                <w:bottom w:val="none" w:sz="0" w:space="0" w:color="auto"/>
                <w:right w:val="none" w:sz="0" w:space="0" w:color="auto"/>
              </w:divBdr>
            </w:div>
            <w:div w:id="1382905341">
              <w:marLeft w:val="0"/>
              <w:marRight w:val="0"/>
              <w:marTop w:val="0"/>
              <w:marBottom w:val="0"/>
              <w:divBdr>
                <w:top w:val="none" w:sz="0" w:space="0" w:color="auto"/>
                <w:left w:val="none" w:sz="0" w:space="0" w:color="auto"/>
                <w:bottom w:val="none" w:sz="0" w:space="0" w:color="auto"/>
                <w:right w:val="none" w:sz="0" w:space="0" w:color="auto"/>
              </w:divBdr>
            </w:div>
            <w:div w:id="523055080">
              <w:marLeft w:val="0"/>
              <w:marRight w:val="0"/>
              <w:marTop w:val="0"/>
              <w:marBottom w:val="0"/>
              <w:divBdr>
                <w:top w:val="none" w:sz="0" w:space="0" w:color="auto"/>
                <w:left w:val="none" w:sz="0" w:space="0" w:color="auto"/>
                <w:bottom w:val="none" w:sz="0" w:space="0" w:color="auto"/>
                <w:right w:val="none" w:sz="0" w:space="0" w:color="auto"/>
              </w:divBdr>
            </w:div>
            <w:div w:id="2037585294">
              <w:marLeft w:val="0"/>
              <w:marRight w:val="0"/>
              <w:marTop w:val="0"/>
              <w:marBottom w:val="0"/>
              <w:divBdr>
                <w:top w:val="none" w:sz="0" w:space="0" w:color="auto"/>
                <w:left w:val="none" w:sz="0" w:space="0" w:color="auto"/>
                <w:bottom w:val="none" w:sz="0" w:space="0" w:color="auto"/>
                <w:right w:val="none" w:sz="0" w:space="0" w:color="auto"/>
              </w:divBdr>
            </w:div>
            <w:div w:id="1827087108">
              <w:marLeft w:val="0"/>
              <w:marRight w:val="0"/>
              <w:marTop w:val="0"/>
              <w:marBottom w:val="0"/>
              <w:divBdr>
                <w:top w:val="none" w:sz="0" w:space="0" w:color="auto"/>
                <w:left w:val="none" w:sz="0" w:space="0" w:color="auto"/>
                <w:bottom w:val="none" w:sz="0" w:space="0" w:color="auto"/>
                <w:right w:val="none" w:sz="0" w:space="0" w:color="auto"/>
              </w:divBdr>
            </w:div>
            <w:div w:id="1374959999">
              <w:marLeft w:val="0"/>
              <w:marRight w:val="0"/>
              <w:marTop w:val="0"/>
              <w:marBottom w:val="0"/>
              <w:divBdr>
                <w:top w:val="none" w:sz="0" w:space="0" w:color="auto"/>
                <w:left w:val="none" w:sz="0" w:space="0" w:color="auto"/>
                <w:bottom w:val="none" w:sz="0" w:space="0" w:color="auto"/>
                <w:right w:val="none" w:sz="0" w:space="0" w:color="auto"/>
              </w:divBdr>
            </w:div>
            <w:div w:id="1397321219">
              <w:marLeft w:val="0"/>
              <w:marRight w:val="0"/>
              <w:marTop w:val="0"/>
              <w:marBottom w:val="0"/>
              <w:divBdr>
                <w:top w:val="none" w:sz="0" w:space="0" w:color="auto"/>
                <w:left w:val="none" w:sz="0" w:space="0" w:color="auto"/>
                <w:bottom w:val="none" w:sz="0" w:space="0" w:color="auto"/>
                <w:right w:val="none" w:sz="0" w:space="0" w:color="auto"/>
              </w:divBdr>
            </w:div>
            <w:div w:id="592401283">
              <w:marLeft w:val="0"/>
              <w:marRight w:val="0"/>
              <w:marTop w:val="0"/>
              <w:marBottom w:val="0"/>
              <w:divBdr>
                <w:top w:val="none" w:sz="0" w:space="0" w:color="auto"/>
                <w:left w:val="none" w:sz="0" w:space="0" w:color="auto"/>
                <w:bottom w:val="none" w:sz="0" w:space="0" w:color="auto"/>
                <w:right w:val="none" w:sz="0" w:space="0" w:color="auto"/>
              </w:divBdr>
            </w:div>
            <w:div w:id="1975791140">
              <w:marLeft w:val="0"/>
              <w:marRight w:val="0"/>
              <w:marTop w:val="0"/>
              <w:marBottom w:val="0"/>
              <w:divBdr>
                <w:top w:val="none" w:sz="0" w:space="0" w:color="auto"/>
                <w:left w:val="none" w:sz="0" w:space="0" w:color="auto"/>
                <w:bottom w:val="none" w:sz="0" w:space="0" w:color="auto"/>
                <w:right w:val="none" w:sz="0" w:space="0" w:color="auto"/>
              </w:divBdr>
            </w:div>
            <w:div w:id="1120537211">
              <w:marLeft w:val="0"/>
              <w:marRight w:val="0"/>
              <w:marTop w:val="0"/>
              <w:marBottom w:val="0"/>
              <w:divBdr>
                <w:top w:val="none" w:sz="0" w:space="0" w:color="auto"/>
                <w:left w:val="none" w:sz="0" w:space="0" w:color="auto"/>
                <w:bottom w:val="none" w:sz="0" w:space="0" w:color="auto"/>
                <w:right w:val="none" w:sz="0" w:space="0" w:color="auto"/>
              </w:divBdr>
            </w:div>
            <w:div w:id="573055157">
              <w:marLeft w:val="0"/>
              <w:marRight w:val="0"/>
              <w:marTop w:val="0"/>
              <w:marBottom w:val="0"/>
              <w:divBdr>
                <w:top w:val="none" w:sz="0" w:space="0" w:color="auto"/>
                <w:left w:val="none" w:sz="0" w:space="0" w:color="auto"/>
                <w:bottom w:val="none" w:sz="0" w:space="0" w:color="auto"/>
                <w:right w:val="none" w:sz="0" w:space="0" w:color="auto"/>
              </w:divBdr>
            </w:div>
            <w:div w:id="1345281322">
              <w:marLeft w:val="0"/>
              <w:marRight w:val="0"/>
              <w:marTop w:val="0"/>
              <w:marBottom w:val="0"/>
              <w:divBdr>
                <w:top w:val="none" w:sz="0" w:space="0" w:color="auto"/>
                <w:left w:val="none" w:sz="0" w:space="0" w:color="auto"/>
                <w:bottom w:val="none" w:sz="0" w:space="0" w:color="auto"/>
                <w:right w:val="none" w:sz="0" w:space="0" w:color="auto"/>
              </w:divBdr>
            </w:div>
            <w:div w:id="1171875247">
              <w:marLeft w:val="0"/>
              <w:marRight w:val="0"/>
              <w:marTop w:val="0"/>
              <w:marBottom w:val="0"/>
              <w:divBdr>
                <w:top w:val="none" w:sz="0" w:space="0" w:color="auto"/>
                <w:left w:val="none" w:sz="0" w:space="0" w:color="auto"/>
                <w:bottom w:val="none" w:sz="0" w:space="0" w:color="auto"/>
                <w:right w:val="none" w:sz="0" w:space="0" w:color="auto"/>
              </w:divBdr>
            </w:div>
            <w:div w:id="573323801">
              <w:marLeft w:val="0"/>
              <w:marRight w:val="0"/>
              <w:marTop w:val="0"/>
              <w:marBottom w:val="0"/>
              <w:divBdr>
                <w:top w:val="none" w:sz="0" w:space="0" w:color="auto"/>
                <w:left w:val="none" w:sz="0" w:space="0" w:color="auto"/>
                <w:bottom w:val="none" w:sz="0" w:space="0" w:color="auto"/>
                <w:right w:val="none" w:sz="0" w:space="0" w:color="auto"/>
              </w:divBdr>
            </w:div>
            <w:div w:id="1982533448">
              <w:marLeft w:val="0"/>
              <w:marRight w:val="0"/>
              <w:marTop w:val="0"/>
              <w:marBottom w:val="0"/>
              <w:divBdr>
                <w:top w:val="none" w:sz="0" w:space="0" w:color="auto"/>
                <w:left w:val="none" w:sz="0" w:space="0" w:color="auto"/>
                <w:bottom w:val="none" w:sz="0" w:space="0" w:color="auto"/>
                <w:right w:val="none" w:sz="0" w:space="0" w:color="auto"/>
              </w:divBdr>
            </w:div>
            <w:div w:id="1405032336">
              <w:marLeft w:val="0"/>
              <w:marRight w:val="0"/>
              <w:marTop w:val="0"/>
              <w:marBottom w:val="0"/>
              <w:divBdr>
                <w:top w:val="none" w:sz="0" w:space="0" w:color="auto"/>
                <w:left w:val="none" w:sz="0" w:space="0" w:color="auto"/>
                <w:bottom w:val="none" w:sz="0" w:space="0" w:color="auto"/>
                <w:right w:val="none" w:sz="0" w:space="0" w:color="auto"/>
              </w:divBdr>
            </w:div>
            <w:div w:id="22218011">
              <w:marLeft w:val="0"/>
              <w:marRight w:val="0"/>
              <w:marTop w:val="0"/>
              <w:marBottom w:val="0"/>
              <w:divBdr>
                <w:top w:val="none" w:sz="0" w:space="0" w:color="auto"/>
                <w:left w:val="none" w:sz="0" w:space="0" w:color="auto"/>
                <w:bottom w:val="none" w:sz="0" w:space="0" w:color="auto"/>
                <w:right w:val="none" w:sz="0" w:space="0" w:color="auto"/>
              </w:divBdr>
            </w:div>
            <w:div w:id="1699164277">
              <w:marLeft w:val="0"/>
              <w:marRight w:val="0"/>
              <w:marTop w:val="0"/>
              <w:marBottom w:val="0"/>
              <w:divBdr>
                <w:top w:val="none" w:sz="0" w:space="0" w:color="auto"/>
                <w:left w:val="none" w:sz="0" w:space="0" w:color="auto"/>
                <w:bottom w:val="none" w:sz="0" w:space="0" w:color="auto"/>
                <w:right w:val="none" w:sz="0" w:space="0" w:color="auto"/>
              </w:divBdr>
            </w:div>
            <w:div w:id="527841510">
              <w:marLeft w:val="0"/>
              <w:marRight w:val="0"/>
              <w:marTop w:val="0"/>
              <w:marBottom w:val="0"/>
              <w:divBdr>
                <w:top w:val="none" w:sz="0" w:space="0" w:color="auto"/>
                <w:left w:val="none" w:sz="0" w:space="0" w:color="auto"/>
                <w:bottom w:val="none" w:sz="0" w:space="0" w:color="auto"/>
                <w:right w:val="none" w:sz="0" w:space="0" w:color="auto"/>
              </w:divBdr>
            </w:div>
            <w:div w:id="1660040802">
              <w:marLeft w:val="0"/>
              <w:marRight w:val="0"/>
              <w:marTop w:val="0"/>
              <w:marBottom w:val="0"/>
              <w:divBdr>
                <w:top w:val="none" w:sz="0" w:space="0" w:color="auto"/>
                <w:left w:val="none" w:sz="0" w:space="0" w:color="auto"/>
                <w:bottom w:val="none" w:sz="0" w:space="0" w:color="auto"/>
                <w:right w:val="none" w:sz="0" w:space="0" w:color="auto"/>
              </w:divBdr>
            </w:div>
            <w:div w:id="1933588992">
              <w:marLeft w:val="0"/>
              <w:marRight w:val="0"/>
              <w:marTop w:val="0"/>
              <w:marBottom w:val="0"/>
              <w:divBdr>
                <w:top w:val="none" w:sz="0" w:space="0" w:color="auto"/>
                <w:left w:val="none" w:sz="0" w:space="0" w:color="auto"/>
                <w:bottom w:val="none" w:sz="0" w:space="0" w:color="auto"/>
                <w:right w:val="none" w:sz="0" w:space="0" w:color="auto"/>
              </w:divBdr>
            </w:div>
            <w:div w:id="483398050">
              <w:marLeft w:val="0"/>
              <w:marRight w:val="0"/>
              <w:marTop w:val="0"/>
              <w:marBottom w:val="0"/>
              <w:divBdr>
                <w:top w:val="none" w:sz="0" w:space="0" w:color="auto"/>
                <w:left w:val="none" w:sz="0" w:space="0" w:color="auto"/>
                <w:bottom w:val="none" w:sz="0" w:space="0" w:color="auto"/>
                <w:right w:val="none" w:sz="0" w:space="0" w:color="auto"/>
              </w:divBdr>
            </w:div>
            <w:div w:id="1869639992">
              <w:marLeft w:val="0"/>
              <w:marRight w:val="0"/>
              <w:marTop w:val="0"/>
              <w:marBottom w:val="0"/>
              <w:divBdr>
                <w:top w:val="none" w:sz="0" w:space="0" w:color="auto"/>
                <w:left w:val="none" w:sz="0" w:space="0" w:color="auto"/>
                <w:bottom w:val="none" w:sz="0" w:space="0" w:color="auto"/>
                <w:right w:val="none" w:sz="0" w:space="0" w:color="auto"/>
              </w:divBdr>
            </w:div>
            <w:div w:id="609512774">
              <w:marLeft w:val="0"/>
              <w:marRight w:val="0"/>
              <w:marTop w:val="0"/>
              <w:marBottom w:val="0"/>
              <w:divBdr>
                <w:top w:val="none" w:sz="0" w:space="0" w:color="auto"/>
                <w:left w:val="none" w:sz="0" w:space="0" w:color="auto"/>
                <w:bottom w:val="none" w:sz="0" w:space="0" w:color="auto"/>
                <w:right w:val="none" w:sz="0" w:space="0" w:color="auto"/>
              </w:divBdr>
            </w:div>
            <w:div w:id="928849171">
              <w:marLeft w:val="0"/>
              <w:marRight w:val="0"/>
              <w:marTop w:val="0"/>
              <w:marBottom w:val="0"/>
              <w:divBdr>
                <w:top w:val="none" w:sz="0" w:space="0" w:color="auto"/>
                <w:left w:val="none" w:sz="0" w:space="0" w:color="auto"/>
                <w:bottom w:val="none" w:sz="0" w:space="0" w:color="auto"/>
                <w:right w:val="none" w:sz="0" w:space="0" w:color="auto"/>
              </w:divBdr>
            </w:div>
            <w:div w:id="1995912158">
              <w:marLeft w:val="0"/>
              <w:marRight w:val="0"/>
              <w:marTop w:val="0"/>
              <w:marBottom w:val="0"/>
              <w:divBdr>
                <w:top w:val="none" w:sz="0" w:space="0" w:color="auto"/>
                <w:left w:val="none" w:sz="0" w:space="0" w:color="auto"/>
                <w:bottom w:val="none" w:sz="0" w:space="0" w:color="auto"/>
                <w:right w:val="none" w:sz="0" w:space="0" w:color="auto"/>
              </w:divBdr>
            </w:div>
            <w:div w:id="1858274300">
              <w:marLeft w:val="0"/>
              <w:marRight w:val="0"/>
              <w:marTop w:val="0"/>
              <w:marBottom w:val="0"/>
              <w:divBdr>
                <w:top w:val="none" w:sz="0" w:space="0" w:color="auto"/>
                <w:left w:val="none" w:sz="0" w:space="0" w:color="auto"/>
                <w:bottom w:val="none" w:sz="0" w:space="0" w:color="auto"/>
                <w:right w:val="none" w:sz="0" w:space="0" w:color="auto"/>
              </w:divBdr>
            </w:div>
            <w:div w:id="1519154697">
              <w:marLeft w:val="0"/>
              <w:marRight w:val="0"/>
              <w:marTop w:val="0"/>
              <w:marBottom w:val="0"/>
              <w:divBdr>
                <w:top w:val="none" w:sz="0" w:space="0" w:color="auto"/>
                <w:left w:val="none" w:sz="0" w:space="0" w:color="auto"/>
                <w:bottom w:val="none" w:sz="0" w:space="0" w:color="auto"/>
                <w:right w:val="none" w:sz="0" w:space="0" w:color="auto"/>
              </w:divBdr>
            </w:div>
            <w:div w:id="1738357800">
              <w:marLeft w:val="0"/>
              <w:marRight w:val="0"/>
              <w:marTop w:val="0"/>
              <w:marBottom w:val="0"/>
              <w:divBdr>
                <w:top w:val="none" w:sz="0" w:space="0" w:color="auto"/>
                <w:left w:val="none" w:sz="0" w:space="0" w:color="auto"/>
                <w:bottom w:val="none" w:sz="0" w:space="0" w:color="auto"/>
                <w:right w:val="none" w:sz="0" w:space="0" w:color="auto"/>
              </w:divBdr>
            </w:div>
            <w:div w:id="1926186167">
              <w:marLeft w:val="0"/>
              <w:marRight w:val="0"/>
              <w:marTop w:val="0"/>
              <w:marBottom w:val="0"/>
              <w:divBdr>
                <w:top w:val="none" w:sz="0" w:space="0" w:color="auto"/>
                <w:left w:val="none" w:sz="0" w:space="0" w:color="auto"/>
                <w:bottom w:val="none" w:sz="0" w:space="0" w:color="auto"/>
                <w:right w:val="none" w:sz="0" w:space="0" w:color="auto"/>
              </w:divBdr>
            </w:div>
            <w:div w:id="1087115226">
              <w:marLeft w:val="0"/>
              <w:marRight w:val="0"/>
              <w:marTop w:val="0"/>
              <w:marBottom w:val="0"/>
              <w:divBdr>
                <w:top w:val="none" w:sz="0" w:space="0" w:color="auto"/>
                <w:left w:val="none" w:sz="0" w:space="0" w:color="auto"/>
                <w:bottom w:val="none" w:sz="0" w:space="0" w:color="auto"/>
                <w:right w:val="none" w:sz="0" w:space="0" w:color="auto"/>
              </w:divBdr>
            </w:div>
            <w:div w:id="580988940">
              <w:marLeft w:val="0"/>
              <w:marRight w:val="0"/>
              <w:marTop w:val="0"/>
              <w:marBottom w:val="0"/>
              <w:divBdr>
                <w:top w:val="none" w:sz="0" w:space="0" w:color="auto"/>
                <w:left w:val="none" w:sz="0" w:space="0" w:color="auto"/>
                <w:bottom w:val="none" w:sz="0" w:space="0" w:color="auto"/>
                <w:right w:val="none" w:sz="0" w:space="0" w:color="auto"/>
              </w:divBdr>
            </w:div>
            <w:div w:id="1262566236">
              <w:marLeft w:val="0"/>
              <w:marRight w:val="0"/>
              <w:marTop w:val="0"/>
              <w:marBottom w:val="0"/>
              <w:divBdr>
                <w:top w:val="none" w:sz="0" w:space="0" w:color="auto"/>
                <w:left w:val="none" w:sz="0" w:space="0" w:color="auto"/>
                <w:bottom w:val="none" w:sz="0" w:space="0" w:color="auto"/>
                <w:right w:val="none" w:sz="0" w:space="0" w:color="auto"/>
              </w:divBdr>
            </w:div>
            <w:div w:id="1274478969">
              <w:marLeft w:val="0"/>
              <w:marRight w:val="0"/>
              <w:marTop w:val="0"/>
              <w:marBottom w:val="0"/>
              <w:divBdr>
                <w:top w:val="none" w:sz="0" w:space="0" w:color="auto"/>
                <w:left w:val="none" w:sz="0" w:space="0" w:color="auto"/>
                <w:bottom w:val="none" w:sz="0" w:space="0" w:color="auto"/>
                <w:right w:val="none" w:sz="0" w:space="0" w:color="auto"/>
              </w:divBdr>
            </w:div>
            <w:div w:id="191846441">
              <w:marLeft w:val="0"/>
              <w:marRight w:val="0"/>
              <w:marTop w:val="0"/>
              <w:marBottom w:val="0"/>
              <w:divBdr>
                <w:top w:val="none" w:sz="0" w:space="0" w:color="auto"/>
                <w:left w:val="none" w:sz="0" w:space="0" w:color="auto"/>
                <w:bottom w:val="none" w:sz="0" w:space="0" w:color="auto"/>
                <w:right w:val="none" w:sz="0" w:space="0" w:color="auto"/>
              </w:divBdr>
            </w:div>
            <w:div w:id="971597908">
              <w:marLeft w:val="0"/>
              <w:marRight w:val="0"/>
              <w:marTop w:val="0"/>
              <w:marBottom w:val="0"/>
              <w:divBdr>
                <w:top w:val="none" w:sz="0" w:space="0" w:color="auto"/>
                <w:left w:val="none" w:sz="0" w:space="0" w:color="auto"/>
                <w:bottom w:val="none" w:sz="0" w:space="0" w:color="auto"/>
                <w:right w:val="none" w:sz="0" w:space="0" w:color="auto"/>
              </w:divBdr>
            </w:div>
            <w:div w:id="179588857">
              <w:marLeft w:val="0"/>
              <w:marRight w:val="0"/>
              <w:marTop w:val="0"/>
              <w:marBottom w:val="0"/>
              <w:divBdr>
                <w:top w:val="none" w:sz="0" w:space="0" w:color="auto"/>
                <w:left w:val="none" w:sz="0" w:space="0" w:color="auto"/>
                <w:bottom w:val="none" w:sz="0" w:space="0" w:color="auto"/>
                <w:right w:val="none" w:sz="0" w:space="0" w:color="auto"/>
              </w:divBdr>
            </w:div>
            <w:div w:id="1464346332">
              <w:marLeft w:val="0"/>
              <w:marRight w:val="0"/>
              <w:marTop w:val="0"/>
              <w:marBottom w:val="0"/>
              <w:divBdr>
                <w:top w:val="none" w:sz="0" w:space="0" w:color="auto"/>
                <w:left w:val="none" w:sz="0" w:space="0" w:color="auto"/>
                <w:bottom w:val="none" w:sz="0" w:space="0" w:color="auto"/>
                <w:right w:val="none" w:sz="0" w:space="0" w:color="auto"/>
              </w:divBdr>
            </w:div>
            <w:div w:id="1579247728">
              <w:marLeft w:val="0"/>
              <w:marRight w:val="0"/>
              <w:marTop w:val="0"/>
              <w:marBottom w:val="0"/>
              <w:divBdr>
                <w:top w:val="none" w:sz="0" w:space="0" w:color="auto"/>
                <w:left w:val="none" w:sz="0" w:space="0" w:color="auto"/>
                <w:bottom w:val="none" w:sz="0" w:space="0" w:color="auto"/>
                <w:right w:val="none" w:sz="0" w:space="0" w:color="auto"/>
              </w:divBdr>
            </w:div>
            <w:div w:id="885025345">
              <w:marLeft w:val="0"/>
              <w:marRight w:val="0"/>
              <w:marTop w:val="0"/>
              <w:marBottom w:val="0"/>
              <w:divBdr>
                <w:top w:val="none" w:sz="0" w:space="0" w:color="auto"/>
                <w:left w:val="none" w:sz="0" w:space="0" w:color="auto"/>
                <w:bottom w:val="none" w:sz="0" w:space="0" w:color="auto"/>
                <w:right w:val="none" w:sz="0" w:space="0" w:color="auto"/>
              </w:divBdr>
            </w:div>
            <w:div w:id="1718354710">
              <w:marLeft w:val="0"/>
              <w:marRight w:val="0"/>
              <w:marTop w:val="0"/>
              <w:marBottom w:val="0"/>
              <w:divBdr>
                <w:top w:val="none" w:sz="0" w:space="0" w:color="auto"/>
                <w:left w:val="none" w:sz="0" w:space="0" w:color="auto"/>
                <w:bottom w:val="none" w:sz="0" w:space="0" w:color="auto"/>
                <w:right w:val="none" w:sz="0" w:space="0" w:color="auto"/>
              </w:divBdr>
            </w:div>
            <w:div w:id="1755085866">
              <w:marLeft w:val="0"/>
              <w:marRight w:val="0"/>
              <w:marTop w:val="0"/>
              <w:marBottom w:val="0"/>
              <w:divBdr>
                <w:top w:val="none" w:sz="0" w:space="0" w:color="auto"/>
                <w:left w:val="none" w:sz="0" w:space="0" w:color="auto"/>
                <w:bottom w:val="none" w:sz="0" w:space="0" w:color="auto"/>
                <w:right w:val="none" w:sz="0" w:space="0" w:color="auto"/>
              </w:divBdr>
            </w:div>
            <w:div w:id="1860183">
              <w:marLeft w:val="0"/>
              <w:marRight w:val="0"/>
              <w:marTop w:val="0"/>
              <w:marBottom w:val="0"/>
              <w:divBdr>
                <w:top w:val="none" w:sz="0" w:space="0" w:color="auto"/>
                <w:left w:val="none" w:sz="0" w:space="0" w:color="auto"/>
                <w:bottom w:val="none" w:sz="0" w:space="0" w:color="auto"/>
                <w:right w:val="none" w:sz="0" w:space="0" w:color="auto"/>
              </w:divBdr>
            </w:div>
            <w:div w:id="952637360">
              <w:marLeft w:val="0"/>
              <w:marRight w:val="0"/>
              <w:marTop w:val="0"/>
              <w:marBottom w:val="0"/>
              <w:divBdr>
                <w:top w:val="none" w:sz="0" w:space="0" w:color="auto"/>
                <w:left w:val="none" w:sz="0" w:space="0" w:color="auto"/>
                <w:bottom w:val="none" w:sz="0" w:space="0" w:color="auto"/>
                <w:right w:val="none" w:sz="0" w:space="0" w:color="auto"/>
              </w:divBdr>
            </w:div>
            <w:div w:id="935747175">
              <w:marLeft w:val="0"/>
              <w:marRight w:val="0"/>
              <w:marTop w:val="0"/>
              <w:marBottom w:val="0"/>
              <w:divBdr>
                <w:top w:val="none" w:sz="0" w:space="0" w:color="auto"/>
                <w:left w:val="none" w:sz="0" w:space="0" w:color="auto"/>
                <w:bottom w:val="none" w:sz="0" w:space="0" w:color="auto"/>
                <w:right w:val="none" w:sz="0" w:space="0" w:color="auto"/>
              </w:divBdr>
            </w:div>
            <w:div w:id="995188399">
              <w:marLeft w:val="0"/>
              <w:marRight w:val="0"/>
              <w:marTop w:val="0"/>
              <w:marBottom w:val="0"/>
              <w:divBdr>
                <w:top w:val="none" w:sz="0" w:space="0" w:color="auto"/>
                <w:left w:val="none" w:sz="0" w:space="0" w:color="auto"/>
                <w:bottom w:val="none" w:sz="0" w:space="0" w:color="auto"/>
                <w:right w:val="none" w:sz="0" w:space="0" w:color="auto"/>
              </w:divBdr>
            </w:div>
            <w:div w:id="189730174">
              <w:marLeft w:val="0"/>
              <w:marRight w:val="0"/>
              <w:marTop w:val="0"/>
              <w:marBottom w:val="0"/>
              <w:divBdr>
                <w:top w:val="none" w:sz="0" w:space="0" w:color="auto"/>
                <w:left w:val="none" w:sz="0" w:space="0" w:color="auto"/>
                <w:bottom w:val="none" w:sz="0" w:space="0" w:color="auto"/>
                <w:right w:val="none" w:sz="0" w:space="0" w:color="auto"/>
              </w:divBdr>
            </w:div>
            <w:div w:id="561137315">
              <w:marLeft w:val="0"/>
              <w:marRight w:val="0"/>
              <w:marTop w:val="0"/>
              <w:marBottom w:val="0"/>
              <w:divBdr>
                <w:top w:val="none" w:sz="0" w:space="0" w:color="auto"/>
                <w:left w:val="none" w:sz="0" w:space="0" w:color="auto"/>
                <w:bottom w:val="none" w:sz="0" w:space="0" w:color="auto"/>
                <w:right w:val="none" w:sz="0" w:space="0" w:color="auto"/>
              </w:divBdr>
            </w:div>
            <w:div w:id="1741445470">
              <w:marLeft w:val="0"/>
              <w:marRight w:val="0"/>
              <w:marTop w:val="0"/>
              <w:marBottom w:val="0"/>
              <w:divBdr>
                <w:top w:val="none" w:sz="0" w:space="0" w:color="auto"/>
                <w:left w:val="none" w:sz="0" w:space="0" w:color="auto"/>
                <w:bottom w:val="none" w:sz="0" w:space="0" w:color="auto"/>
                <w:right w:val="none" w:sz="0" w:space="0" w:color="auto"/>
              </w:divBdr>
            </w:div>
            <w:div w:id="194586490">
              <w:marLeft w:val="0"/>
              <w:marRight w:val="0"/>
              <w:marTop w:val="0"/>
              <w:marBottom w:val="0"/>
              <w:divBdr>
                <w:top w:val="none" w:sz="0" w:space="0" w:color="auto"/>
                <w:left w:val="none" w:sz="0" w:space="0" w:color="auto"/>
                <w:bottom w:val="none" w:sz="0" w:space="0" w:color="auto"/>
                <w:right w:val="none" w:sz="0" w:space="0" w:color="auto"/>
              </w:divBdr>
            </w:div>
            <w:div w:id="228002641">
              <w:marLeft w:val="0"/>
              <w:marRight w:val="0"/>
              <w:marTop w:val="0"/>
              <w:marBottom w:val="0"/>
              <w:divBdr>
                <w:top w:val="none" w:sz="0" w:space="0" w:color="auto"/>
                <w:left w:val="none" w:sz="0" w:space="0" w:color="auto"/>
                <w:bottom w:val="none" w:sz="0" w:space="0" w:color="auto"/>
                <w:right w:val="none" w:sz="0" w:space="0" w:color="auto"/>
              </w:divBdr>
            </w:div>
            <w:div w:id="824591690">
              <w:marLeft w:val="0"/>
              <w:marRight w:val="0"/>
              <w:marTop w:val="0"/>
              <w:marBottom w:val="0"/>
              <w:divBdr>
                <w:top w:val="none" w:sz="0" w:space="0" w:color="auto"/>
                <w:left w:val="none" w:sz="0" w:space="0" w:color="auto"/>
                <w:bottom w:val="none" w:sz="0" w:space="0" w:color="auto"/>
                <w:right w:val="none" w:sz="0" w:space="0" w:color="auto"/>
              </w:divBdr>
            </w:div>
            <w:div w:id="1460759808">
              <w:marLeft w:val="0"/>
              <w:marRight w:val="0"/>
              <w:marTop w:val="0"/>
              <w:marBottom w:val="0"/>
              <w:divBdr>
                <w:top w:val="none" w:sz="0" w:space="0" w:color="auto"/>
                <w:left w:val="none" w:sz="0" w:space="0" w:color="auto"/>
                <w:bottom w:val="none" w:sz="0" w:space="0" w:color="auto"/>
                <w:right w:val="none" w:sz="0" w:space="0" w:color="auto"/>
              </w:divBdr>
            </w:div>
            <w:div w:id="1055738507">
              <w:marLeft w:val="0"/>
              <w:marRight w:val="0"/>
              <w:marTop w:val="0"/>
              <w:marBottom w:val="0"/>
              <w:divBdr>
                <w:top w:val="none" w:sz="0" w:space="0" w:color="auto"/>
                <w:left w:val="none" w:sz="0" w:space="0" w:color="auto"/>
                <w:bottom w:val="none" w:sz="0" w:space="0" w:color="auto"/>
                <w:right w:val="none" w:sz="0" w:space="0" w:color="auto"/>
              </w:divBdr>
            </w:div>
            <w:div w:id="1294169006">
              <w:marLeft w:val="0"/>
              <w:marRight w:val="0"/>
              <w:marTop w:val="0"/>
              <w:marBottom w:val="0"/>
              <w:divBdr>
                <w:top w:val="none" w:sz="0" w:space="0" w:color="auto"/>
                <w:left w:val="none" w:sz="0" w:space="0" w:color="auto"/>
                <w:bottom w:val="none" w:sz="0" w:space="0" w:color="auto"/>
                <w:right w:val="none" w:sz="0" w:space="0" w:color="auto"/>
              </w:divBdr>
            </w:div>
            <w:div w:id="80952845">
              <w:marLeft w:val="0"/>
              <w:marRight w:val="0"/>
              <w:marTop w:val="0"/>
              <w:marBottom w:val="0"/>
              <w:divBdr>
                <w:top w:val="none" w:sz="0" w:space="0" w:color="auto"/>
                <w:left w:val="none" w:sz="0" w:space="0" w:color="auto"/>
                <w:bottom w:val="none" w:sz="0" w:space="0" w:color="auto"/>
                <w:right w:val="none" w:sz="0" w:space="0" w:color="auto"/>
              </w:divBdr>
            </w:div>
            <w:div w:id="259030468">
              <w:marLeft w:val="0"/>
              <w:marRight w:val="0"/>
              <w:marTop w:val="0"/>
              <w:marBottom w:val="0"/>
              <w:divBdr>
                <w:top w:val="none" w:sz="0" w:space="0" w:color="auto"/>
                <w:left w:val="none" w:sz="0" w:space="0" w:color="auto"/>
                <w:bottom w:val="none" w:sz="0" w:space="0" w:color="auto"/>
                <w:right w:val="none" w:sz="0" w:space="0" w:color="auto"/>
              </w:divBdr>
            </w:div>
            <w:div w:id="56176315">
              <w:marLeft w:val="0"/>
              <w:marRight w:val="0"/>
              <w:marTop w:val="0"/>
              <w:marBottom w:val="0"/>
              <w:divBdr>
                <w:top w:val="none" w:sz="0" w:space="0" w:color="auto"/>
                <w:left w:val="none" w:sz="0" w:space="0" w:color="auto"/>
                <w:bottom w:val="none" w:sz="0" w:space="0" w:color="auto"/>
                <w:right w:val="none" w:sz="0" w:space="0" w:color="auto"/>
              </w:divBdr>
            </w:div>
            <w:div w:id="1449667075">
              <w:marLeft w:val="0"/>
              <w:marRight w:val="0"/>
              <w:marTop w:val="0"/>
              <w:marBottom w:val="0"/>
              <w:divBdr>
                <w:top w:val="none" w:sz="0" w:space="0" w:color="auto"/>
                <w:left w:val="none" w:sz="0" w:space="0" w:color="auto"/>
                <w:bottom w:val="none" w:sz="0" w:space="0" w:color="auto"/>
                <w:right w:val="none" w:sz="0" w:space="0" w:color="auto"/>
              </w:divBdr>
            </w:div>
            <w:div w:id="1359046594">
              <w:marLeft w:val="0"/>
              <w:marRight w:val="0"/>
              <w:marTop w:val="0"/>
              <w:marBottom w:val="0"/>
              <w:divBdr>
                <w:top w:val="none" w:sz="0" w:space="0" w:color="auto"/>
                <w:left w:val="none" w:sz="0" w:space="0" w:color="auto"/>
                <w:bottom w:val="none" w:sz="0" w:space="0" w:color="auto"/>
                <w:right w:val="none" w:sz="0" w:space="0" w:color="auto"/>
              </w:divBdr>
            </w:div>
            <w:div w:id="387651470">
              <w:marLeft w:val="0"/>
              <w:marRight w:val="0"/>
              <w:marTop w:val="0"/>
              <w:marBottom w:val="0"/>
              <w:divBdr>
                <w:top w:val="none" w:sz="0" w:space="0" w:color="auto"/>
                <w:left w:val="none" w:sz="0" w:space="0" w:color="auto"/>
                <w:bottom w:val="none" w:sz="0" w:space="0" w:color="auto"/>
                <w:right w:val="none" w:sz="0" w:space="0" w:color="auto"/>
              </w:divBdr>
            </w:div>
            <w:div w:id="1049569198">
              <w:marLeft w:val="0"/>
              <w:marRight w:val="0"/>
              <w:marTop w:val="0"/>
              <w:marBottom w:val="0"/>
              <w:divBdr>
                <w:top w:val="none" w:sz="0" w:space="0" w:color="auto"/>
                <w:left w:val="none" w:sz="0" w:space="0" w:color="auto"/>
                <w:bottom w:val="none" w:sz="0" w:space="0" w:color="auto"/>
                <w:right w:val="none" w:sz="0" w:space="0" w:color="auto"/>
              </w:divBdr>
            </w:div>
            <w:div w:id="1524906274">
              <w:marLeft w:val="0"/>
              <w:marRight w:val="0"/>
              <w:marTop w:val="0"/>
              <w:marBottom w:val="0"/>
              <w:divBdr>
                <w:top w:val="none" w:sz="0" w:space="0" w:color="auto"/>
                <w:left w:val="none" w:sz="0" w:space="0" w:color="auto"/>
                <w:bottom w:val="none" w:sz="0" w:space="0" w:color="auto"/>
                <w:right w:val="none" w:sz="0" w:space="0" w:color="auto"/>
              </w:divBdr>
            </w:div>
            <w:div w:id="1469667347">
              <w:marLeft w:val="0"/>
              <w:marRight w:val="0"/>
              <w:marTop w:val="0"/>
              <w:marBottom w:val="0"/>
              <w:divBdr>
                <w:top w:val="none" w:sz="0" w:space="0" w:color="auto"/>
                <w:left w:val="none" w:sz="0" w:space="0" w:color="auto"/>
                <w:bottom w:val="none" w:sz="0" w:space="0" w:color="auto"/>
                <w:right w:val="none" w:sz="0" w:space="0" w:color="auto"/>
              </w:divBdr>
            </w:div>
            <w:div w:id="1721241990">
              <w:marLeft w:val="0"/>
              <w:marRight w:val="0"/>
              <w:marTop w:val="0"/>
              <w:marBottom w:val="0"/>
              <w:divBdr>
                <w:top w:val="none" w:sz="0" w:space="0" w:color="auto"/>
                <w:left w:val="none" w:sz="0" w:space="0" w:color="auto"/>
                <w:bottom w:val="none" w:sz="0" w:space="0" w:color="auto"/>
                <w:right w:val="none" w:sz="0" w:space="0" w:color="auto"/>
              </w:divBdr>
            </w:div>
            <w:div w:id="1110004548">
              <w:marLeft w:val="0"/>
              <w:marRight w:val="0"/>
              <w:marTop w:val="0"/>
              <w:marBottom w:val="0"/>
              <w:divBdr>
                <w:top w:val="none" w:sz="0" w:space="0" w:color="auto"/>
                <w:left w:val="none" w:sz="0" w:space="0" w:color="auto"/>
                <w:bottom w:val="none" w:sz="0" w:space="0" w:color="auto"/>
                <w:right w:val="none" w:sz="0" w:space="0" w:color="auto"/>
              </w:divBdr>
            </w:div>
            <w:div w:id="143786005">
              <w:marLeft w:val="0"/>
              <w:marRight w:val="0"/>
              <w:marTop w:val="0"/>
              <w:marBottom w:val="0"/>
              <w:divBdr>
                <w:top w:val="none" w:sz="0" w:space="0" w:color="auto"/>
                <w:left w:val="none" w:sz="0" w:space="0" w:color="auto"/>
                <w:bottom w:val="none" w:sz="0" w:space="0" w:color="auto"/>
                <w:right w:val="none" w:sz="0" w:space="0" w:color="auto"/>
              </w:divBdr>
            </w:div>
            <w:div w:id="631179756">
              <w:marLeft w:val="0"/>
              <w:marRight w:val="0"/>
              <w:marTop w:val="0"/>
              <w:marBottom w:val="0"/>
              <w:divBdr>
                <w:top w:val="none" w:sz="0" w:space="0" w:color="auto"/>
                <w:left w:val="none" w:sz="0" w:space="0" w:color="auto"/>
                <w:bottom w:val="none" w:sz="0" w:space="0" w:color="auto"/>
                <w:right w:val="none" w:sz="0" w:space="0" w:color="auto"/>
              </w:divBdr>
            </w:div>
            <w:div w:id="1077049595">
              <w:marLeft w:val="0"/>
              <w:marRight w:val="0"/>
              <w:marTop w:val="0"/>
              <w:marBottom w:val="0"/>
              <w:divBdr>
                <w:top w:val="none" w:sz="0" w:space="0" w:color="auto"/>
                <w:left w:val="none" w:sz="0" w:space="0" w:color="auto"/>
                <w:bottom w:val="none" w:sz="0" w:space="0" w:color="auto"/>
                <w:right w:val="none" w:sz="0" w:space="0" w:color="auto"/>
              </w:divBdr>
            </w:div>
            <w:div w:id="1744792737">
              <w:marLeft w:val="0"/>
              <w:marRight w:val="0"/>
              <w:marTop w:val="0"/>
              <w:marBottom w:val="0"/>
              <w:divBdr>
                <w:top w:val="none" w:sz="0" w:space="0" w:color="auto"/>
                <w:left w:val="none" w:sz="0" w:space="0" w:color="auto"/>
                <w:bottom w:val="none" w:sz="0" w:space="0" w:color="auto"/>
                <w:right w:val="none" w:sz="0" w:space="0" w:color="auto"/>
              </w:divBdr>
            </w:div>
            <w:div w:id="84544733">
              <w:marLeft w:val="0"/>
              <w:marRight w:val="0"/>
              <w:marTop w:val="0"/>
              <w:marBottom w:val="0"/>
              <w:divBdr>
                <w:top w:val="none" w:sz="0" w:space="0" w:color="auto"/>
                <w:left w:val="none" w:sz="0" w:space="0" w:color="auto"/>
                <w:bottom w:val="none" w:sz="0" w:space="0" w:color="auto"/>
                <w:right w:val="none" w:sz="0" w:space="0" w:color="auto"/>
              </w:divBdr>
            </w:div>
            <w:div w:id="168646338">
              <w:marLeft w:val="0"/>
              <w:marRight w:val="0"/>
              <w:marTop w:val="0"/>
              <w:marBottom w:val="0"/>
              <w:divBdr>
                <w:top w:val="none" w:sz="0" w:space="0" w:color="auto"/>
                <w:left w:val="none" w:sz="0" w:space="0" w:color="auto"/>
                <w:bottom w:val="none" w:sz="0" w:space="0" w:color="auto"/>
                <w:right w:val="none" w:sz="0" w:space="0" w:color="auto"/>
              </w:divBdr>
            </w:div>
            <w:div w:id="2051301763">
              <w:marLeft w:val="0"/>
              <w:marRight w:val="0"/>
              <w:marTop w:val="0"/>
              <w:marBottom w:val="0"/>
              <w:divBdr>
                <w:top w:val="none" w:sz="0" w:space="0" w:color="auto"/>
                <w:left w:val="none" w:sz="0" w:space="0" w:color="auto"/>
                <w:bottom w:val="none" w:sz="0" w:space="0" w:color="auto"/>
                <w:right w:val="none" w:sz="0" w:space="0" w:color="auto"/>
              </w:divBdr>
            </w:div>
            <w:div w:id="60056009">
              <w:marLeft w:val="0"/>
              <w:marRight w:val="0"/>
              <w:marTop w:val="0"/>
              <w:marBottom w:val="0"/>
              <w:divBdr>
                <w:top w:val="none" w:sz="0" w:space="0" w:color="auto"/>
                <w:left w:val="none" w:sz="0" w:space="0" w:color="auto"/>
                <w:bottom w:val="none" w:sz="0" w:space="0" w:color="auto"/>
                <w:right w:val="none" w:sz="0" w:space="0" w:color="auto"/>
              </w:divBdr>
            </w:div>
            <w:div w:id="2056929622">
              <w:marLeft w:val="0"/>
              <w:marRight w:val="0"/>
              <w:marTop w:val="0"/>
              <w:marBottom w:val="0"/>
              <w:divBdr>
                <w:top w:val="none" w:sz="0" w:space="0" w:color="auto"/>
                <w:left w:val="none" w:sz="0" w:space="0" w:color="auto"/>
                <w:bottom w:val="none" w:sz="0" w:space="0" w:color="auto"/>
                <w:right w:val="none" w:sz="0" w:space="0" w:color="auto"/>
              </w:divBdr>
            </w:div>
            <w:div w:id="244531146">
              <w:marLeft w:val="0"/>
              <w:marRight w:val="0"/>
              <w:marTop w:val="0"/>
              <w:marBottom w:val="0"/>
              <w:divBdr>
                <w:top w:val="none" w:sz="0" w:space="0" w:color="auto"/>
                <w:left w:val="none" w:sz="0" w:space="0" w:color="auto"/>
                <w:bottom w:val="none" w:sz="0" w:space="0" w:color="auto"/>
                <w:right w:val="none" w:sz="0" w:space="0" w:color="auto"/>
              </w:divBdr>
            </w:div>
            <w:div w:id="1210872386">
              <w:marLeft w:val="0"/>
              <w:marRight w:val="0"/>
              <w:marTop w:val="0"/>
              <w:marBottom w:val="0"/>
              <w:divBdr>
                <w:top w:val="none" w:sz="0" w:space="0" w:color="auto"/>
                <w:left w:val="none" w:sz="0" w:space="0" w:color="auto"/>
                <w:bottom w:val="none" w:sz="0" w:space="0" w:color="auto"/>
                <w:right w:val="none" w:sz="0" w:space="0" w:color="auto"/>
              </w:divBdr>
            </w:div>
            <w:div w:id="55862735">
              <w:marLeft w:val="0"/>
              <w:marRight w:val="0"/>
              <w:marTop w:val="0"/>
              <w:marBottom w:val="0"/>
              <w:divBdr>
                <w:top w:val="none" w:sz="0" w:space="0" w:color="auto"/>
                <w:left w:val="none" w:sz="0" w:space="0" w:color="auto"/>
                <w:bottom w:val="none" w:sz="0" w:space="0" w:color="auto"/>
                <w:right w:val="none" w:sz="0" w:space="0" w:color="auto"/>
              </w:divBdr>
            </w:div>
            <w:div w:id="1794908172">
              <w:marLeft w:val="0"/>
              <w:marRight w:val="0"/>
              <w:marTop w:val="0"/>
              <w:marBottom w:val="0"/>
              <w:divBdr>
                <w:top w:val="none" w:sz="0" w:space="0" w:color="auto"/>
                <w:left w:val="none" w:sz="0" w:space="0" w:color="auto"/>
                <w:bottom w:val="none" w:sz="0" w:space="0" w:color="auto"/>
                <w:right w:val="none" w:sz="0" w:space="0" w:color="auto"/>
              </w:divBdr>
            </w:div>
            <w:div w:id="2024624666">
              <w:marLeft w:val="0"/>
              <w:marRight w:val="0"/>
              <w:marTop w:val="0"/>
              <w:marBottom w:val="0"/>
              <w:divBdr>
                <w:top w:val="none" w:sz="0" w:space="0" w:color="auto"/>
                <w:left w:val="none" w:sz="0" w:space="0" w:color="auto"/>
                <w:bottom w:val="none" w:sz="0" w:space="0" w:color="auto"/>
                <w:right w:val="none" w:sz="0" w:space="0" w:color="auto"/>
              </w:divBdr>
            </w:div>
            <w:div w:id="1448348408">
              <w:marLeft w:val="0"/>
              <w:marRight w:val="0"/>
              <w:marTop w:val="0"/>
              <w:marBottom w:val="0"/>
              <w:divBdr>
                <w:top w:val="none" w:sz="0" w:space="0" w:color="auto"/>
                <w:left w:val="none" w:sz="0" w:space="0" w:color="auto"/>
                <w:bottom w:val="none" w:sz="0" w:space="0" w:color="auto"/>
                <w:right w:val="none" w:sz="0" w:space="0" w:color="auto"/>
              </w:divBdr>
            </w:div>
            <w:div w:id="1305819575">
              <w:marLeft w:val="0"/>
              <w:marRight w:val="0"/>
              <w:marTop w:val="0"/>
              <w:marBottom w:val="0"/>
              <w:divBdr>
                <w:top w:val="none" w:sz="0" w:space="0" w:color="auto"/>
                <w:left w:val="none" w:sz="0" w:space="0" w:color="auto"/>
                <w:bottom w:val="none" w:sz="0" w:space="0" w:color="auto"/>
                <w:right w:val="none" w:sz="0" w:space="0" w:color="auto"/>
              </w:divBdr>
            </w:div>
            <w:div w:id="1137916485">
              <w:marLeft w:val="0"/>
              <w:marRight w:val="0"/>
              <w:marTop w:val="0"/>
              <w:marBottom w:val="0"/>
              <w:divBdr>
                <w:top w:val="none" w:sz="0" w:space="0" w:color="auto"/>
                <w:left w:val="none" w:sz="0" w:space="0" w:color="auto"/>
                <w:bottom w:val="none" w:sz="0" w:space="0" w:color="auto"/>
                <w:right w:val="none" w:sz="0" w:space="0" w:color="auto"/>
              </w:divBdr>
            </w:div>
            <w:div w:id="2093893898">
              <w:marLeft w:val="0"/>
              <w:marRight w:val="0"/>
              <w:marTop w:val="0"/>
              <w:marBottom w:val="0"/>
              <w:divBdr>
                <w:top w:val="none" w:sz="0" w:space="0" w:color="auto"/>
                <w:left w:val="none" w:sz="0" w:space="0" w:color="auto"/>
                <w:bottom w:val="none" w:sz="0" w:space="0" w:color="auto"/>
                <w:right w:val="none" w:sz="0" w:space="0" w:color="auto"/>
              </w:divBdr>
            </w:div>
            <w:div w:id="470295264">
              <w:marLeft w:val="0"/>
              <w:marRight w:val="0"/>
              <w:marTop w:val="0"/>
              <w:marBottom w:val="0"/>
              <w:divBdr>
                <w:top w:val="none" w:sz="0" w:space="0" w:color="auto"/>
                <w:left w:val="none" w:sz="0" w:space="0" w:color="auto"/>
                <w:bottom w:val="none" w:sz="0" w:space="0" w:color="auto"/>
                <w:right w:val="none" w:sz="0" w:space="0" w:color="auto"/>
              </w:divBdr>
            </w:div>
            <w:div w:id="1983384096">
              <w:marLeft w:val="0"/>
              <w:marRight w:val="0"/>
              <w:marTop w:val="0"/>
              <w:marBottom w:val="0"/>
              <w:divBdr>
                <w:top w:val="none" w:sz="0" w:space="0" w:color="auto"/>
                <w:left w:val="none" w:sz="0" w:space="0" w:color="auto"/>
                <w:bottom w:val="none" w:sz="0" w:space="0" w:color="auto"/>
                <w:right w:val="none" w:sz="0" w:space="0" w:color="auto"/>
              </w:divBdr>
            </w:div>
            <w:div w:id="1974406659">
              <w:marLeft w:val="0"/>
              <w:marRight w:val="0"/>
              <w:marTop w:val="0"/>
              <w:marBottom w:val="0"/>
              <w:divBdr>
                <w:top w:val="none" w:sz="0" w:space="0" w:color="auto"/>
                <w:left w:val="none" w:sz="0" w:space="0" w:color="auto"/>
                <w:bottom w:val="none" w:sz="0" w:space="0" w:color="auto"/>
                <w:right w:val="none" w:sz="0" w:space="0" w:color="auto"/>
              </w:divBdr>
            </w:div>
            <w:div w:id="197790031">
              <w:marLeft w:val="0"/>
              <w:marRight w:val="0"/>
              <w:marTop w:val="0"/>
              <w:marBottom w:val="0"/>
              <w:divBdr>
                <w:top w:val="none" w:sz="0" w:space="0" w:color="auto"/>
                <w:left w:val="none" w:sz="0" w:space="0" w:color="auto"/>
                <w:bottom w:val="none" w:sz="0" w:space="0" w:color="auto"/>
                <w:right w:val="none" w:sz="0" w:space="0" w:color="auto"/>
              </w:divBdr>
            </w:div>
            <w:div w:id="650603698">
              <w:marLeft w:val="0"/>
              <w:marRight w:val="0"/>
              <w:marTop w:val="0"/>
              <w:marBottom w:val="0"/>
              <w:divBdr>
                <w:top w:val="none" w:sz="0" w:space="0" w:color="auto"/>
                <w:left w:val="none" w:sz="0" w:space="0" w:color="auto"/>
                <w:bottom w:val="none" w:sz="0" w:space="0" w:color="auto"/>
                <w:right w:val="none" w:sz="0" w:space="0" w:color="auto"/>
              </w:divBdr>
            </w:div>
            <w:div w:id="536815490">
              <w:marLeft w:val="0"/>
              <w:marRight w:val="0"/>
              <w:marTop w:val="0"/>
              <w:marBottom w:val="0"/>
              <w:divBdr>
                <w:top w:val="none" w:sz="0" w:space="0" w:color="auto"/>
                <w:left w:val="none" w:sz="0" w:space="0" w:color="auto"/>
                <w:bottom w:val="none" w:sz="0" w:space="0" w:color="auto"/>
                <w:right w:val="none" w:sz="0" w:space="0" w:color="auto"/>
              </w:divBdr>
            </w:div>
            <w:div w:id="1133980762">
              <w:marLeft w:val="0"/>
              <w:marRight w:val="0"/>
              <w:marTop w:val="0"/>
              <w:marBottom w:val="0"/>
              <w:divBdr>
                <w:top w:val="none" w:sz="0" w:space="0" w:color="auto"/>
                <w:left w:val="none" w:sz="0" w:space="0" w:color="auto"/>
                <w:bottom w:val="none" w:sz="0" w:space="0" w:color="auto"/>
                <w:right w:val="none" w:sz="0" w:space="0" w:color="auto"/>
              </w:divBdr>
            </w:div>
            <w:div w:id="526795303">
              <w:marLeft w:val="0"/>
              <w:marRight w:val="0"/>
              <w:marTop w:val="0"/>
              <w:marBottom w:val="0"/>
              <w:divBdr>
                <w:top w:val="none" w:sz="0" w:space="0" w:color="auto"/>
                <w:left w:val="none" w:sz="0" w:space="0" w:color="auto"/>
                <w:bottom w:val="none" w:sz="0" w:space="0" w:color="auto"/>
                <w:right w:val="none" w:sz="0" w:space="0" w:color="auto"/>
              </w:divBdr>
            </w:div>
            <w:div w:id="1914075987">
              <w:marLeft w:val="0"/>
              <w:marRight w:val="0"/>
              <w:marTop w:val="0"/>
              <w:marBottom w:val="0"/>
              <w:divBdr>
                <w:top w:val="none" w:sz="0" w:space="0" w:color="auto"/>
                <w:left w:val="none" w:sz="0" w:space="0" w:color="auto"/>
                <w:bottom w:val="none" w:sz="0" w:space="0" w:color="auto"/>
                <w:right w:val="none" w:sz="0" w:space="0" w:color="auto"/>
              </w:divBdr>
            </w:div>
            <w:div w:id="1134373290">
              <w:marLeft w:val="0"/>
              <w:marRight w:val="0"/>
              <w:marTop w:val="0"/>
              <w:marBottom w:val="0"/>
              <w:divBdr>
                <w:top w:val="none" w:sz="0" w:space="0" w:color="auto"/>
                <w:left w:val="none" w:sz="0" w:space="0" w:color="auto"/>
                <w:bottom w:val="none" w:sz="0" w:space="0" w:color="auto"/>
                <w:right w:val="none" w:sz="0" w:space="0" w:color="auto"/>
              </w:divBdr>
            </w:div>
            <w:div w:id="60107378">
              <w:marLeft w:val="0"/>
              <w:marRight w:val="0"/>
              <w:marTop w:val="0"/>
              <w:marBottom w:val="0"/>
              <w:divBdr>
                <w:top w:val="none" w:sz="0" w:space="0" w:color="auto"/>
                <w:left w:val="none" w:sz="0" w:space="0" w:color="auto"/>
                <w:bottom w:val="none" w:sz="0" w:space="0" w:color="auto"/>
                <w:right w:val="none" w:sz="0" w:space="0" w:color="auto"/>
              </w:divBdr>
            </w:div>
            <w:div w:id="1544519496">
              <w:marLeft w:val="0"/>
              <w:marRight w:val="0"/>
              <w:marTop w:val="0"/>
              <w:marBottom w:val="0"/>
              <w:divBdr>
                <w:top w:val="none" w:sz="0" w:space="0" w:color="auto"/>
                <w:left w:val="none" w:sz="0" w:space="0" w:color="auto"/>
                <w:bottom w:val="none" w:sz="0" w:space="0" w:color="auto"/>
                <w:right w:val="none" w:sz="0" w:space="0" w:color="auto"/>
              </w:divBdr>
            </w:div>
            <w:div w:id="776289910">
              <w:marLeft w:val="0"/>
              <w:marRight w:val="0"/>
              <w:marTop w:val="0"/>
              <w:marBottom w:val="0"/>
              <w:divBdr>
                <w:top w:val="none" w:sz="0" w:space="0" w:color="auto"/>
                <w:left w:val="none" w:sz="0" w:space="0" w:color="auto"/>
                <w:bottom w:val="none" w:sz="0" w:space="0" w:color="auto"/>
                <w:right w:val="none" w:sz="0" w:space="0" w:color="auto"/>
              </w:divBdr>
            </w:div>
            <w:div w:id="1266301474">
              <w:marLeft w:val="0"/>
              <w:marRight w:val="0"/>
              <w:marTop w:val="0"/>
              <w:marBottom w:val="0"/>
              <w:divBdr>
                <w:top w:val="none" w:sz="0" w:space="0" w:color="auto"/>
                <w:left w:val="none" w:sz="0" w:space="0" w:color="auto"/>
                <w:bottom w:val="none" w:sz="0" w:space="0" w:color="auto"/>
                <w:right w:val="none" w:sz="0" w:space="0" w:color="auto"/>
              </w:divBdr>
            </w:div>
            <w:div w:id="1245072133">
              <w:marLeft w:val="0"/>
              <w:marRight w:val="0"/>
              <w:marTop w:val="0"/>
              <w:marBottom w:val="0"/>
              <w:divBdr>
                <w:top w:val="none" w:sz="0" w:space="0" w:color="auto"/>
                <w:left w:val="none" w:sz="0" w:space="0" w:color="auto"/>
                <w:bottom w:val="none" w:sz="0" w:space="0" w:color="auto"/>
                <w:right w:val="none" w:sz="0" w:space="0" w:color="auto"/>
              </w:divBdr>
            </w:div>
            <w:div w:id="654259139">
              <w:marLeft w:val="0"/>
              <w:marRight w:val="0"/>
              <w:marTop w:val="0"/>
              <w:marBottom w:val="0"/>
              <w:divBdr>
                <w:top w:val="none" w:sz="0" w:space="0" w:color="auto"/>
                <w:left w:val="none" w:sz="0" w:space="0" w:color="auto"/>
                <w:bottom w:val="none" w:sz="0" w:space="0" w:color="auto"/>
                <w:right w:val="none" w:sz="0" w:space="0" w:color="auto"/>
              </w:divBdr>
            </w:div>
            <w:div w:id="1695032821">
              <w:marLeft w:val="0"/>
              <w:marRight w:val="0"/>
              <w:marTop w:val="0"/>
              <w:marBottom w:val="0"/>
              <w:divBdr>
                <w:top w:val="none" w:sz="0" w:space="0" w:color="auto"/>
                <w:left w:val="none" w:sz="0" w:space="0" w:color="auto"/>
                <w:bottom w:val="none" w:sz="0" w:space="0" w:color="auto"/>
                <w:right w:val="none" w:sz="0" w:space="0" w:color="auto"/>
              </w:divBdr>
            </w:div>
            <w:div w:id="834994904">
              <w:marLeft w:val="0"/>
              <w:marRight w:val="0"/>
              <w:marTop w:val="0"/>
              <w:marBottom w:val="0"/>
              <w:divBdr>
                <w:top w:val="none" w:sz="0" w:space="0" w:color="auto"/>
                <w:left w:val="none" w:sz="0" w:space="0" w:color="auto"/>
                <w:bottom w:val="none" w:sz="0" w:space="0" w:color="auto"/>
                <w:right w:val="none" w:sz="0" w:space="0" w:color="auto"/>
              </w:divBdr>
            </w:div>
            <w:div w:id="421686895">
              <w:marLeft w:val="0"/>
              <w:marRight w:val="0"/>
              <w:marTop w:val="0"/>
              <w:marBottom w:val="0"/>
              <w:divBdr>
                <w:top w:val="none" w:sz="0" w:space="0" w:color="auto"/>
                <w:left w:val="none" w:sz="0" w:space="0" w:color="auto"/>
                <w:bottom w:val="none" w:sz="0" w:space="0" w:color="auto"/>
                <w:right w:val="none" w:sz="0" w:space="0" w:color="auto"/>
              </w:divBdr>
            </w:div>
            <w:div w:id="781607840">
              <w:marLeft w:val="0"/>
              <w:marRight w:val="0"/>
              <w:marTop w:val="0"/>
              <w:marBottom w:val="0"/>
              <w:divBdr>
                <w:top w:val="none" w:sz="0" w:space="0" w:color="auto"/>
                <w:left w:val="none" w:sz="0" w:space="0" w:color="auto"/>
                <w:bottom w:val="none" w:sz="0" w:space="0" w:color="auto"/>
                <w:right w:val="none" w:sz="0" w:space="0" w:color="auto"/>
              </w:divBdr>
            </w:div>
            <w:div w:id="107705072">
              <w:marLeft w:val="0"/>
              <w:marRight w:val="0"/>
              <w:marTop w:val="0"/>
              <w:marBottom w:val="0"/>
              <w:divBdr>
                <w:top w:val="none" w:sz="0" w:space="0" w:color="auto"/>
                <w:left w:val="none" w:sz="0" w:space="0" w:color="auto"/>
                <w:bottom w:val="none" w:sz="0" w:space="0" w:color="auto"/>
                <w:right w:val="none" w:sz="0" w:space="0" w:color="auto"/>
              </w:divBdr>
            </w:div>
            <w:div w:id="335545031">
              <w:marLeft w:val="0"/>
              <w:marRight w:val="0"/>
              <w:marTop w:val="0"/>
              <w:marBottom w:val="0"/>
              <w:divBdr>
                <w:top w:val="none" w:sz="0" w:space="0" w:color="auto"/>
                <w:left w:val="none" w:sz="0" w:space="0" w:color="auto"/>
                <w:bottom w:val="none" w:sz="0" w:space="0" w:color="auto"/>
                <w:right w:val="none" w:sz="0" w:space="0" w:color="auto"/>
              </w:divBdr>
            </w:div>
            <w:div w:id="596716685">
              <w:marLeft w:val="0"/>
              <w:marRight w:val="0"/>
              <w:marTop w:val="0"/>
              <w:marBottom w:val="0"/>
              <w:divBdr>
                <w:top w:val="none" w:sz="0" w:space="0" w:color="auto"/>
                <w:left w:val="none" w:sz="0" w:space="0" w:color="auto"/>
                <w:bottom w:val="none" w:sz="0" w:space="0" w:color="auto"/>
                <w:right w:val="none" w:sz="0" w:space="0" w:color="auto"/>
              </w:divBdr>
            </w:div>
            <w:div w:id="843400185">
              <w:marLeft w:val="0"/>
              <w:marRight w:val="0"/>
              <w:marTop w:val="0"/>
              <w:marBottom w:val="0"/>
              <w:divBdr>
                <w:top w:val="none" w:sz="0" w:space="0" w:color="auto"/>
                <w:left w:val="none" w:sz="0" w:space="0" w:color="auto"/>
                <w:bottom w:val="none" w:sz="0" w:space="0" w:color="auto"/>
                <w:right w:val="none" w:sz="0" w:space="0" w:color="auto"/>
              </w:divBdr>
            </w:div>
            <w:div w:id="906375484">
              <w:marLeft w:val="0"/>
              <w:marRight w:val="0"/>
              <w:marTop w:val="0"/>
              <w:marBottom w:val="0"/>
              <w:divBdr>
                <w:top w:val="none" w:sz="0" w:space="0" w:color="auto"/>
                <w:left w:val="none" w:sz="0" w:space="0" w:color="auto"/>
                <w:bottom w:val="none" w:sz="0" w:space="0" w:color="auto"/>
                <w:right w:val="none" w:sz="0" w:space="0" w:color="auto"/>
              </w:divBdr>
            </w:div>
            <w:div w:id="1601793175">
              <w:marLeft w:val="0"/>
              <w:marRight w:val="0"/>
              <w:marTop w:val="0"/>
              <w:marBottom w:val="0"/>
              <w:divBdr>
                <w:top w:val="none" w:sz="0" w:space="0" w:color="auto"/>
                <w:left w:val="none" w:sz="0" w:space="0" w:color="auto"/>
                <w:bottom w:val="none" w:sz="0" w:space="0" w:color="auto"/>
                <w:right w:val="none" w:sz="0" w:space="0" w:color="auto"/>
              </w:divBdr>
            </w:div>
            <w:div w:id="1967538839">
              <w:marLeft w:val="0"/>
              <w:marRight w:val="0"/>
              <w:marTop w:val="0"/>
              <w:marBottom w:val="0"/>
              <w:divBdr>
                <w:top w:val="none" w:sz="0" w:space="0" w:color="auto"/>
                <w:left w:val="none" w:sz="0" w:space="0" w:color="auto"/>
                <w:bottom w:val="none" w:sz="0" w:space="0" w:color="auto"/>
                <w:right w:val="none" w:sz="0" w:space="0" w:color="auto"/>
              </w:divBdr>
            </w:div>
            <w:div w:id="1119572256">
              <w:marLeft w:val="0"/>
              <w:marRight w:val="0"/>
              <w:marTop w:val="0"/>
              <w:marBottom w:val="0"/>
              <w:divBdr>
                <w:top w:val="none" w:sz="0" w:space="0" w:color="auto"/>
                <w:left w:val="none" w:sz="0" w:space="0" w:color="auto"/>
                <w:bottom w:val="none" w:sz="0" w:space="0" w:color="auto"/>
                <w:right w:val="none" w:sz="0" w:space="0" w:color="auto"/>
              </w:divBdr>
            </w:div>
            <w:div w:id="1393772990">
              <w:marLeft w:val="0"/>
              <w:marRight w:val="0"/>
              <w:marTop w:val="0"/>
              <w:marBottom w:val="0"/>
              <w:divBdr>
                <w:top w:val="none" w:sz="0" w:space="0" w:color="auto"/>
                <w:left w:val="none" w:sz="0" w:space="0" w:color="auto"/>
                <w:bottom w:val="none" w:sz="0" w:space="0" w:color="auto"/>
                <w:right w:val="none" w:sz="0" w:space="0" w:color="auto"/>
              </w:divBdr>
            </w:div>
            <w:div w:id="620842595">
              <w:marLeft w:val="0"/>
              <w:marRight w:val="0"/>
              <w:marTop w:val="0"/>
              <w:marBottom w:val="0"/>
              <w:divBdr>
                <w:top w:val="none" w:sz="0" w:space="0" w:color="auto"/>
                <w:left w:val="none" w:sz="0" w:space="0" w:color="auto"/>
                <w:bottom w:val="none" w:sz="0" w:space="0" w:color="auto"/>
                <w:right w:val="none" w:sz="0" w:space="0" w:color="auto"/>
              </w:divBdr>
            </w:div>
            <w:div w:id="1136489963">
              <w:marLeft w:val="0"/>
              <w:marRight w:val="0"/>
              <w:marTop w:val="0"/>
              <w:marBottom w:val="0"/>
              <w:divBdr>
                <w:top w:val="none" w:sz="0" w:space="0" w:color="auto"/>
                <w:left w:val="none" w:sz="0" w:space="0" w:color="auto"/>
                <w:bottom w:val="none" w:sz="0" w:space="0" w:color="auto"/>
                <w:right w:val="none" w:sz="0" w:space="0" w:color="auto"/>
              </w:divBdr>
            </w:div>
            <w:div w:id="1405375845">
              <w:marLeft w:val="0"/>
              <w:marRight w:val="0"/>
              <w:marTop w:val="0"/>
              <w:marBottom w:val="0"/>
              <w:divBdr>
                <w:top w:val="none" w:sz="0" w:space="0" w:color="auto"/>
                <w:left w:val="none" w:sz="0" w:space="0" w:color="auto"/>
                <w:bottom w:val="none" w:sz="0" w:space="0" w:color="auto"/>
                <w:right w:val="none" w:sz="0" w:space="0" w:color="auto"/>
              </w:divBdr>
            </w:div>
            <w:div w:id="920986813">
              <w:marLeft w:val="0"/>
              <w:marRight w:val="0"/>
              <w:marTop w:val="0"/>
              <w:marBottom w:val="0"/>
              <w:divBdr>
                <w:top w:val="none" w:sz="0" w:space="0" w:color="auto"/>
                <w:left w:val="none" w:sz="0" w:space="0" w:color="auto"/>
                <w:bottom w:val="none" w:sz="0" w:space="0" w:color="auto"/>
                <w:right w:val="none" w:sz="0" w:space="0" w:color="auto"/>
              </w:divBdr>
            </w:div>
            <w:div w:id="7297515">
              <w:marLeft w:val="0"/>
              <w:marRight w:val="0"/>
              <w:marTop w:val="0"/>
              <w:marBottom w:val="0"/>
              <w:divBdr>
                <w:top w:val="none" w:sz="0" w:space="0" w:color="auto"/>
                <w:left w:val="none" w:sz="0" w:space="0" w:color="auto"/>
                <w:bottom w:val="none" w:sz="0" w:space="0" w:color="auto"/>
                <w:right w:val="none" w:sz="0" w:space="0" w:color="auto"/>
              </w:divBdr>
            </w:div>
            <w:div w:id="567568204">
              <w:marLeft w:val="0"/>
              <w:marRight w:val="0"/>
              <w:marTop w:val="0"/>
              <w:marBottom w:val="0"/>
              <w:divBdr>
                <w:top w:val="none" w:sz="0" w:space="0" w:color="auto"/>
                <w:left w:val="none" w:sz="0" w:space="0" w:color="auto"/>
                <w:bottom w:val="none" w:sz="0" w:space="0" w:color="auto"/>
                <w:right w:val="none" w:sz="0" w:space="0" w:color="auto"/>
              </w:divBdr>
            </w:div>
            <w:div w:id="74136200">
              <w:marLeft w:val="0"/>
              <w:marRight w:val="0"/>
              <w:marTop w:val="0"/>
              <w:marBottom w:val="0"/>
              <w:divBdr>
                <w:top w:val="none" w:sz="0" w:space="0" w:color="auto"/>
                <w:left w:val="none" w:sz="0" w:space="0" w:color="auto"/>
                <w:bottom w:val="none" w:sz="0" w:space="0" w:color="auto"/>
                <w:right w:val="none" w:sz="0" w:space="0" w:color="auto"/>
              </w:divBdr>
            </w:div>
            <w:div w:id="234709513">
              <w:marLeft w:val="0"/>
              <w:marRight w:val="0"/>
              <w:marTop w:val="0"/>
              <w:marBottom w:val="0"/>
              <w:divBdr>
                <w:top w:val="none" w:sz="0" w:space="0" w:color="auto"/>
                <w:left w:val="none" w:sz="0" w:space="0" w:color="auto"/>
                <w:bottom w:val="none" w:sz="0" w:space="0" w:color="auto"/>
                <w:right w:val="none" w:sz="0" w:space="0" w:color="auto"/>
              </w:divBdr>
            </w:div>
            <w:div w:id="149715521">
              <w:marLeft w:val="0"/>
              <w:marRight w:val="0"/>
              <w:marTop w:val="0"/>
              <w:marBottom w:val="0"/>
              <w:divBdr>
                <w:top w:val="none" w:sz="0" w:space="0" w:color="auto"/>
                <w:left w:val="none" w:sz="0" w:space="0" w:color="auto"/>
                <w:bottom w:val="none" w:sz="0" w:space="0" w:color="auto"/>
                <w:right w:val="none" w:sz="0" w:space="0" w:color="auto"/>
              </w:divBdr>
            </w:div>
            <w:div w:id="904025773">
              <w:marLeft w:val="0"/>
              <w:marRight w:val="0"/>
              <w:marTop w:val="0"/>
              <w:marBottom w:val="0"/>
              <w:divBdr>
                <w:top w:val="none" w:sz="0" w:space="0" w:color="auto"/>
                <w:left w:val="none" w:sz="0" w:space="0" w:color="auto"/>
                <w:bottom w:val="none" w:sz="0" w:space="0" w:color="auto"/>
                <w:right w:val="none" w:sz="0" w:space="0" w:color="auto"/>
              </w:divBdr>
            </w:div>
            <w:div w:id="1508133544">
              <w:marLeft w:val="0"/>
              <w:marRight w:val="0"/>
              <w:marTop w:val="0"/>
              <w:marBottom w:val="0"/>
              <w:divBdr>
                <w:top w:val="none" w:sz="0" w:space="0" w:color="auto"/>
                <w:left w:val="none" w:sz="0" w:space="0" w:color="auto"/>
                <w:bottom w:val="none" w:sz="0" w:space="0" w:color="auto"/>
                <w:right w:val="none" w:sz="0" w:space="0" w:color="auto"/>
              </w:divBdr>
            </w:div>
            <w:div w:id="831026371">
              <w:marLeft w:val="0"/>
              <w:marRight w:val="0"/>
              <w:marTop w:val="0"/>
              <w:marBottom w:val="0"/>
              <w:divBdr>
                <w:top w:val="none" w:sz="0" w:space="0" w:color="auto"/>
                <w:left w:val="none" w:sz="0" w:space="0" w:color="auto"/>
                <w:bottom w:val="none" w:sz="0" w:space="0" w:color="auto"/>
                <w:right w:val="none" w:sz="0" w:space="0" w:color="auto"/>
              </w:divBdr>
            </w:div>
            <w:div w:id="67583839">
              <w:marLeft w:val="0"/>
              <w:marRight w:val="0"/>
              <w:marTop w:val="0"/>
              <w:marBottom w:val="0"/>
              <w:divBdr>
                <w:top w:val="none" w:sz="0" w:space="0" w:color="auto"/>
                <w:left w:val="none" w:sz="0" w:space="0" w:color="auto"/>
                <w:bottom w:val="none" w:sz="0" w:space="0" w:color="auto"/>
                <w:right w:val="none" w:sz="0" w:space="0" w:color="auto"/>
              </w:divBdr>
            </w:div>
            <w:div w:id="1118138344">
              <w:marLeft w:val="0"/>
              <w:marRight w:val="0"/>
              <w:marTop w:val="0"/>
              <w:marBottom w:val="0"/>
              <w:divBdr>
                <w:top w:val="none" w:sz="0" w:space="0" w:color="auto"/>
                <w:left w:val="none" w:sz="0" w:space="0" w:color="auto"/>
                <w:bottom w:val="none" w:sz="0" w:space="0" w:color="auto"/>
                <w:right w:val="none" w:sz="0" w:space="0" w:color="auto"/>
              </w:divBdr>
            </w:div>
            <w:div w:id="1277326448">
              <w:marLeft w:val="0"/>
              <w:marRight w:val="0"/>
              <w:marTop w:val="0"/>
              <w:marBottom w:val="0"/>
              <w:divBdr>
                <w:top w:val="none" w:sz="0" w:space="0" w:color="auto"/>
                <w:left w:val="none" w:sz="0" w:space="0" w:color="auto"/>
                <w:bottom w:val="none" w:sz="0" w:space="0" w:color="auto"/>
                <w:right w:val="none" w:sz="0" w:space="0" w:color="auto"/>
              </w:divBdr>
            </w:div>
            <w:div w:id="208690206">
              <w:marLeft w:val="0"/>
              <w:marRight w:val="0"/>
              <w:marTop w:val="0"/>
              <w:marBottom w:val="0"/>
              <w:divBdr>
                <w:top w:val="none" w:sz="0" w:space="0" w:color="auto"/>
                <w:left w:val="none" w:sz="0" w:space="0" w:color="auto"/>
                <w:bottom w:val="none" w:sz="0" w:space="0" w:color="auto"/>
                <w:right w:val="none" w:sz="0" w:space="0" w:color="auto"/>
              </w:divBdr>
            </w:div>
            <w:div w:id="157304542">
              <w:marLeft w:val="0"/>
              <w:marRight w:val="0"/>
              <w:marTop w:val="0"/>
              <w:marBottom w:val="0"/>
              <w:divBdr>
                <w:top w:val="none" w:sz="0" w:space="0" w:color="auto"/>
                <w:left w:val="none" w:sz="0" w:space="0" w:color="auto"/>
                <w:bottom w:val="none" w:sz="0" w:space="0" w:color="auto"/>
                <w:right w:val="none" w:sz="0" w:space="0" w:color="auto"/>
              </w:divBdr>
            </w:div>
            <w:div w:id="1536889522">
              <w:marLeft w:val="0"/>
              <w:marRight w:val="0"/>
              <w:marTop w:val="0"/>
              <w:marBottom w:val="0"/>
              <w:divBdr>
                <w:top w:val="none" w:sz="0" w:space="0" w:color="auto"/>
                <w:left w:val="none" w:sz="0" w:space="0" w:color="auto"/>
                <w:bottom w:val="none" w:sz="0" w:space="0" w:color="auto"/>
                <w:right w:val="none" w:sz="0" w:space="0" w:color="auto"/>
              </w:divBdr>
            </w:div>
            <w:div w:id="958989987">
              <w:marLeft w:val="0"/>
              <w:marRight w:val="0"/>
              <w:marTop w:val="0"/>
              <w:marBottom w:val="0"/>
              <w:divBdr>
                <w:top w:val="none" w:sz="0" w:space="0" w:color="auto"/>
                <w:left w:val="none" w:sz="0" w:space="0" w:color="auto"/>
                <w:bottom w:val="none" w:sz="0" w:space="0" w:color="auto"/>
                <w:right w:val="none" w:sz="0" w:space="0" w:color="auto"/>
              </w:divBdr>
            </w:div>
            <w:div w:id="619842135">
              <w:marLeft w:val="0"/>
              <w:marRight w:val="0"/>
              <w:marTop w:val="0"/>
              <w:marBottom w:val="0"/>
              <w:divBdr>
                <w:top w:val="none" w:sz="0" w:space="0" w:color="auto"/>
                <w:left w:val="none" w:sz="0" w:space="0" w:color="auto"/>
                <w:bottom w:val="none" w:sz="0" w:space="0" w:color="auto"/>
                <w:right w:val="none" w:sz="0" w:space="0" w:color="auto"/>
              </w:divBdr>
            </w:div>
            <w:div w:id="863252271">
              <w:marLeft w:val="0"/>
              <w:marRight w:val="0"/>
              <w:marTop w:val="0"/>
              <w:marBottom w:val="0"/>
              <w:divBdr>
                <w:top w:val="none" w:sz="0" w:space="0" w:color="auto"/>
                <w:left w:val="none" w:sz="0" w:space="0" w:color="auto"/>
                <w:bottom w:val="none" w:sz="0" w:space="0" w:color="auto"/>
                <w:right w:val="none" w:sz="0" w:space="0" w:color="auto"/>
              </w:divBdr>
            </w:div>
            <w:div w:id="1149244037">
              <w:marLeft w:val="0"/>
              <w:marRight w:val="0"/>
              <w:marTop w:val="0"/>
              <w:marBottom w:val="0"/>
              <w:divBdr>
                <w:top w:val="none" w:sz="0" w:space="0" w:color="auto"/>
                <w:left w:val="none" w:sz="0" w:space="0" w:color="auto"/>
                <w:bottom w:val="none" w:sz="0" w:space="0" w:color="auto"/>
                <w:right w:val="none" w:sz="0" w:space="0" w:color="auto"/>
              </w:divBdr>
            </w:div>
            <w:div w:id="290215025">
              <w:marLeft w:val="0"/>
              <w:marRight w:val="0"/>
              <w:marTop w:val="0"/>
              <w:marBottom w:val="0"/>
              <w:divBdr>
                <w:top w:val="none" w:sz="0" w:space="0" w:color="auto"/>
                <w:left w:val="none" w:sz="0" w:space="0" w:color="auto"/>
                <w:bottom w:val="none" w:sz="0" w:space="0" w:color="auto"/>
                <w:right w:val="none" w:sz="0" w:space="0" w:color="auto"/>
              </w:divBdr>
            </w:div>
            <w:div w:id="31073312">
              <w:marLeft w:val="0"/>
              <w:marRight w:val="0"/>
              <w:marTop w:val="0"/>
              <w:marBottom w:val="0"/>
              <w:divBdr>
                <w:top w:val="none" w:sz="0" w:space="0" w:color="auto"/>
                <w:left w:val="none" w:sz="0" w:space="0" w:color="auto"/>
                <w:bottom w:val="none" w:sz="0" w:space="0" w:color="auto"/>
                <w:right w:val="none" w:sz="0" w:space="0" w:color="auto"/>
              </w:divBdr>
            </w:div>
            <w:div w:id="19792389">
              <w:marLeft w:val="0"/>
              <w:marRight w:val="0"/>
              <w:marTop w:val="0"/>
              <w:marBottom w:val="0"/>
              <w:divBdr>
                <w:top w:val="none" w:sz="0" w:space="0" w:color="auto"/>
                <w:left w:val="none" w:sz="0" w:space="0" w:color="auto"/>
                <w:bottom w:val="none" w:sz="0" w:space="0" w:color="auto"/>
                <w:right w:val="none" w:sz="0" w:space="0" w:color="auto"/>
              </w:divBdr>
            </w:div>
            <w:div w:id="265966324">
              <w:marLeft w:val="0"/>
              <w:marRight w:val="0"/>
              <w:marTop w:val="0"/>
              <w:marBottom w:val="0"/>
              <w:divBdr>
                <w:top w:val="none" w:sz="0" w:space="0" w:color="auto"/>
                <w:left w:val="none" w:sz="0" w:space="0" w:color="auto"/>
                <w:bottom w:val="none" w:sz="0" w:space="0" w:color="auto"/>
                <w:right w:val="none" w:sz="0" w:space="0" w:color="auto"/>
              </w:divBdr>
            </w:div>
            <w:div w:id="2089770233">
              <w:marLeft w:val="0"/>
              <w:marRight w:val="0"/>
              <w:marTop w:val="0"/>
              <w:marBottom w:val="0"/>
              <w:divBdr>
                <w:top w:val="none" w:sz="0" w:space="0" w:color="auto"/>
                <w:left w:val="none" w:sz="0" w:space="0" w:color="auto"/>
                <w:bottom w:val="none" w:sz="0" w:space="0" w:color="auto"/>
                <w:right w:val="none" w:sz="0" w:space="0" w:color="auto"/>
              </w:divBdr>
            </w:div>
            <w:div w:id="1315178407">
              <w:marLeft w:val="0"/>
              <w:marRight w:val="0"/>
              <w:marTop w:val="0"/>
              <w:marBottom w:val="0"/>
              <w:divBdr>
                <w:top w:val="none" w:sz="0" w:space="0" w:color="auto"/>
                <w:left w:val="none" w:sz="0" w:space="0" w:color="auto"/>
                <w:bottom w:val="none" w:sz="0" w:space="0" w:color="auto"/>
                <w:right w:val="none" w:sz="0" w:space="0" w:color="auto"/>
              </w:divBdr>
            </w:div>
            <w:div w:id="688406717">
              <w:marLeft w:val="0"/>
              <w:marRight w:val="0"/>
              <w:marTop w:val="0"/>
              <w:marBottom w:val="0"/>
              <w:divBdr>
                <w:top w:val="none" w:sz="0" w:space="0" w:color="auto"/>
                <w:left w:val="none" w:sz="0" w:space="0" w:color="auto"/>
                <w:bottom w:val="none" w:sz="0" w:space="0" w:color="auto"/>
                <w:right w:val="none" w:sz="0" w:space="0" w:color="auto"/>
              </w:divBdr>
            </w:div>
            <w:div w:id="819923598">
              <w:marLeft w:val="0"/>
              <w:marRight w:val="0"/>
              <w:marTop w:val="0"/>
              <w:marBottom w:val="0"/>
              <w:divBdr>
                <w:top w:val="none" w:sz="0" w:space="0" w:color="auto"/>
                <w:left w:val="none" w:sz="0" w:space="0" w:color="auto"/>
                <w:bottom w:val="none" w:sz="0" w:space="0" w:color="auto"/>
                <w:right w:val="none" w:sz="0" w:space="0" w:color="auto"/>
              </w:divBdr>
            </w:div>
            <w:div w:id="2135558888">
              <w:marLeft w:val="0"/>
              <w:marRight w:val="0"/>
              <w:marTop w:val="0"/>
              <w:marBottom w:val="0"/>
              <w:divBdr>
                <w:top w:val="none" w:sz="0" w:space="0" w:color="auto"/>
                <w:left w:val="none" w:sz="0" w:space="0" w:color="auto"/>
                <w:bottom w:val="none" w:sz="0" w:space="0" w:color="auto"/>
                <w:right w:val="none" w:sz="0" w:space="0" w:color="auto"/>
              </w:divBdr>
            </w:div>
            <w:div w:id="1733581105">
              <w:marLeft w:val="0"/>
              <w:marRight w:val="0"/>
              <w:marTop w:val="0"/>
              <w:marBottom w:val="0"/>
              <w:divBdr>
                <w:top w:val="none" w:sz="0" w:space="0" w:color="auto"/>
                <w:left w:val="none" w:sz="0" w:space="0" w:color="auto"/>
                <w:bottom w:val="none" w:sz="0" w:space="0" w:color="auto"/>
                <w:right w:val="none" w:sz="0" w:space="0" w:color="auto"/>
              </w:divBdr>
            </w:div>
            <w:div w:id="1099986314">
              <w:marLeft w:val="0"/>
              <w:marRight w:val="0"/>
              <w:marTop w:val="0"/>
              <w:marBottom w:val="0"/>
              <w:divBdr>
                <w:top w:val="none" w:sz="0" w:space="0" w:color="auto"/>
                <w:left w:val="none" w:sz="0" w:space="0" w:color="auto"/>
                <w:bottom w:val="none" w:sz="0" w:space="0" w:color="auto"/>
                <w:right w:val="none" w:sz="0" w:space="0" w:color="auto"/>
              </w:divBdr>
            </w:div>
            <w:div w:id="1477995234">
              <w:marLeft w:val="0"/>
              <w:marRight w:val="0"/>
              <w:marTop w:val="0"/>
              <w:marBottom w:val="0"/>
              <w:divBdr>
                <w:top w:val="none" w:sz="0" w:space="0" w:color="auto"/>
                <w:left w:val="none" w:sz="0" w:space="0" w:color="auto"/>
                <w:bottom w:val="none" w:sz="0" w:space="0" w:color="auto"/>
                <w:right w:val="none" w:sz="0" w:space="0" w:color="auto"/>
              </w:divBdr>
            </w:div>
            <w:div w:id="2068842572">
              <w:marLeft w:val="0"/>
              <w:marRight w:val="0"/>
              <w:marTop w:val="0"/>
              <w:marBottom w:val="0"/>
              <w:divBdr>
                <w:top w:val="none" w:sz="0" w:space="0" w:color="auto"/>
                <w:left w:val="none" w:sz="0" w:space="0" w:color="auto"/>
                <w:bottom w:val="none" w:sz="0" w:space="0" w:color="auto"/>
                <w:right w:val="none" w:sz="0" w:space="0" w:color="auto"/>
              </w:divBdr>
            </w:div>
            <w:div w:id="1426267665">
              <w:marLeft w:val="0"/>
              <w:marRight w:val="0"/>
              <w:marTop w:val="0"/>
              <w:marBottom w:val="0"/>
              <w:divBdr>
                <w:top w:val="none" w:sz="0" w:space="0" w:color="auto"/>
                <w:left w:val="none" w:sz="0" w:space="0" w:color="auto"/>
                <w:bottom w:val="none" w:sz="0" w:space="0" w:color="auto"/>
                <w:right w:val="none" w:sz="0" w:space="0" w:color="auto"/>
              </w:divBdr>
            </w:div>
            <w:div w:id="2078746293">
              <w:marLeft w:val="0"/>
              <w:marRight w:val="0"/>
              <w:marTop w:val="0"/>
              <w:marBottom w:val="0"/>
              <w:divBdr>
                <w:top w:val="none" w:sz="0" w:space="0" w:color="auto"/>
                <w:left w:val="none" w:sz="0" w:space="0" w:color="auto"/>
                <w:bottom w:val="none" w:sz="0" w:space="0" w:color="auto"/>
                <w:right w:val="none" w:sz="0" w:space="0" w:color="auto"/>
              </w:divBdr>
            </w:div>
            <w:div w:id="1863661445">
              <w:marLeft w:val="0"/>
              <w:marRight w:val="0"/>
              <w:marTop w:val="0"/>
              <w:marBottom w:val="0"/>
              <w:divBdr>
                <w:top w:val="none" w:sz="0" w:space="0" w:color="auto"/>
                <w:left w:val="none" w:sz="0" w:space="0" w:color="auto"/>
                <w:bottom w:val="none" w:sz="0" w:space="0" w:color="auto"/>
                <w:right w:val="none" w:sz="0" w:space="0" w:color="auto"/>
              </w:divBdr>
            </w:div>
            <w:div w:id="188835798">
              <w:marLeft w:val="0"/>
              <w:marRight w:val="0"/>
              <w:marTop w:val="0"/>
              <w:marBottom w:val="0"/>
              <w:divBdr>
                <w:top w:val="none" w:sz="0" w:space="0" w:color="auto"/>
                <w:left w:val="none" w:sz="0" w:space="0" w:color="auto"/>
                <w:bottom w:val="none" w:sz="0" w:space="0" w:color="auto"/>
                <w:right w:val="none" w:sz="0" w:space="0" w:color="auto"/>
              </w:divBdr>
            </w:div>
            <w:div w:id="370573226">
              <w:marLeft w:val="0"/>
              <w:marRight w:val="0"/>
              <w:marTop w:val="0"/>
              <w:marBottom w:val="0"/>
              <w:divBdr>
                <w:top w:val="none" w:sz="0" w:space="0" w:color="auto"/>
                <w:left w:val="none" w:sz="0" w:space="0" w:color="auto"/>
                <w:bottom w:val="none" w:sz="0" w:space="0" w:color="auto"/>
                <w:right w:val="none" w:sz="0" w:space="0" w:color="auto"/>
              </w:divBdr>
            </w:div>
            <w:div w:id="1209873013">
              <w:marLeft w:val="0"/>
              <w:marRight w:val="0"/>
              <w:marTop w:val="0"/>
              <w:marBottom w:val="0"/>
              <w:divBdr>
                <w:top w:val="none" w:sz="0" w:space="0" w:color="auto"/>
                <w:left w:val="none" w:sz="0" w:space="0" w:color="auto"/>
                <w:bottom w:val="none" w:sz="0" w:space="0" w:color="auto"/>
                <w:right w:val="none" w:sz="0" w:space="0" w:color="auto"/>
              </w:divBdr>
            </w:div>
            <w:div w:id="1159348992">
              <w:marLeft w:val="0"/>
              <w:marRight w:val="0"/>
              <w:marTop w:val="0"/>
              <w:marBottom w:val="0"/>
              <w:divBdr>
                <w:top w:val="none" w:sz="0" w:space="0" w:color="auto"/>
                <w:left w:val="none" w:sz="0" w:space="0" w:color="auto"/>
                <w:bottom w:val="none" w:sz="0" w:space="0" w:color="auto"/>
                <w:right w:val="none" w:sz="0" w:space="0" w:color="auto"/>
              </w:divBdr>
            </w:div>
            <w:div w:id="1954901780">
              <w:marLeft w:val="0"/>
              <w:marRight w:val="0"/>
              <w:marTop w:val="0"/>
              <w:marBottom w:val="0"/>
              <w:divBdr>
                <w:top w:val="none" w:sz="0" w:space="0" w:color="auto"/>
                <w:left w:val="none" w:sz="0" w:space="0" w:color="auto"/>
                <w:bottom w:val="none" w:sz="0" w:space="0" w:color="auto"/>
                <w:right w:val="none" w:sz="0" w:space="0" w:color="auto"/>
              </w:divBdr>
            </w:div>
            <w:div w:id="1964262499">
              <w:marLeft w:val="0"/>
              <w:marRight w:val="0"/>
              <w:marTop w:val="0"/>
              <w:marBottom w:val="0"/>
              <w:divBdr>
                <w:top w:val="none" w:sz="0" w:space="0" w:color="auto"/>
                <w:left w:val="none" w:sz="0" w:space="0" w:color="auto"/>
                <w:bottom w:val="none" w:sz="0" w:space="0" w:color="auto"/>
                <w:right w:val="none" w:sz="0" w:space="0" w:color="auto"/>
              </w:divBdr>
            </w:div>
            <w:div w:id="757867586">
              <w:marLeft w:val="0"/>
              <w:marRight w:val="0"/>
              <w:marTop w:val="0"/>
              <w:marBottom w:val="0"/>
              <w:divBdr>
                <w:top w:val="none" w:sz="0" w:space="0" w:color="auto"/>
                <w:left w:val="none" w:sz="0" w:space="0" w:color="auto"/>
                <w:bottom w:val="none" w:sz="0" w:space="0" w:color="auto"/>
                <w:right w:val="none" w:sz="0" w:space="0" w:color="auto"/>
              </w:divBdr>
            </w:div>
            <w:div w:id="90636303">
              <w:marLeft w:val="0"/>
              <w:marRight w:val="0"/>
              <w:marTop w:val="0"/>
              <w:marBottom w:val="0"/>
              <w:divBdr>
                <w:top w:val="none" w:sz="0" w:space="0" w:color="auto"/>
                <w:left w:val="none" w:sz="0" w:space="0" w:color="auto"/>
                <w:bottom w:val="none" w:sz="0" w:space="0" w:color="auto"/>
                <w:right w:val="none" w:sz="0" w:space="0" w:color="auto"/>
              </w:divBdr>
            </w:div>
            <w:div w:id="1510758187">
              <w:marLeft w:val="0"/>
              <w:marRight w:val="0"/>
              <w:marTop w:val="0"/>
              <w:marBottom w:val="0"/>
              <w:divBdr>
                <w:top w:val="none" w:sz="0" w:space="0" w:color="auto"/>
                <w:left w:val="none" w:sz="0" w:space="0" w:color="auto"/>
                <w:bottom w:val="none" w:sz="0" w:space="0" w:color="auto"/>
                <w:right w:val="none" w:sz="0" w:space="0" w:color="auto"/>
              </w:divBdr>
            </w:div>
            <w:div w:id="1019353698">
              <w:marLeft w:val="0"/>
              <w:marRight w:val="0"/>
              <w:marTop w:val="0"/>
              <w:marBottom w:val="0"/>
              <w:divBdr>
                <w:top w:val="none" w:sz="0" w:space="0" w:color="auto"/>
                <w:left w:val="none" w:sz="0" w:space="0" w:color="auto"/>
                <w:bottom w:val="none" w:sz="0" w:space="0" w:color="auto"/>
                <w:right w:val="none" w:sz="0" w:space="0" w:color="auto"/>
              </w:divBdr>
            </w:div>
            <w:div w:id="832183827">
              <w:marLeft w:val="0"/>
              <w:marRight w:val="0"/>
              <w:marTop w:val="0"/>
              <w:marBottom w:val="0"/>
              <w:divBdr>
                <w:top w:val="none" w:sz="0" w:space="0" w:color="auto"/>
                <w:left w:val="none" w:sz="0" w:space="0" w:color="auto"/>
                <w:bottom w:val="none" w:sz="0" w:space="0" w:color="auto"/>
                <w:right w:val="none" w:sz="0" w:space="0" w:color="auto"/>
              </w:divBdr>
            </w:div>
            <w:div w:id="1618759139">
              <w:marLeft w:val="0"/>
              <w:marRight w:val="0"/>
              <w:marTop w:val="0"/>
              <w:marBottom w:val="0"/>
              <w:divBdr>
                <w:top w:val="none" w:sz="0" w:space="0" w:color="auto"/>
                <w:left w:val="none" w:sz="0" w:space="0" w:color="auto"/>
                <w:bottom w:val="none" w:sz="0" w:space="0" w:color="auto"/>
                <w:right w:val="none" w:sz="0" w:space="0" w:color="auto"/>
              </w:divBdr>
            </w:div>
            <w:div w:id="391195796">
              <w:marLeft w:val="0"/>
              <w:marRight w:val="0"/>
              <w:marTop w:val="0"/>
              <w:marBottom w:val="0"/>
              <w:divBdr>
                <w:top w:val="none" w:sz="0" w:space="0" w:color="auto"/>
                <w:left w:val="none" w:sz="0" w:space="0" w:color="auto"/>
                <w:bottom w:val="none" w:sz="0" w:space="0" w:color="auto"/>
                <w:right w:val="none" w:sz="0" w:space="0" w:color="auto"/>
              </w:divBdr>
            </w:div>
            <w:div w:id="758139215">
              <w:marLeft w:val="0"/>
              <w:marRight w:val="0"/>
              <w:marTop w:val="0"/>
              <w:marBottom w:val="0"/>
              <w:divBdr>
                <w:top w:val="none" w:sz="0" w:space="0" w:color="auto"/>
                <w:left w:val="none" w:sz="0" w:space="0" w:color="auto"/>
                <w:bottom w:val="none" w:sz="0" w:space="0" w:color="auto"/>
                <w:right w:val="none" w:sz="0" w:space="0" w:color="auto"/>
              </w:divBdr>
            </w:div>
            <w:div w:id="2022465281">
              <w:marLeft w:val="0"/>
              <w:marRight w:val="0"/>
              <w:marTop w:val="0"/>
              <w:marBottom w:val="0"/>
              <w:divBdr>
                <w:top w:val="none" w:sz="0" w:space="0" w:color="auto"/>
                <w:left w:val="none" w:sz="0" w:space="0" w:color="auto"/>
                <w:bottom w:val="none" w:sz="0" w:space="0" w:color="auto"/>
                <w:right w:val="none" w:sz="0" w:space="0" w:color="auto"/>
              </w:divBdr>
            </w:div>
            <w:div w:id="1595818608">
              <w:marLeft w:val="0"/>
              <w:marRight w:val="0"/>
              <w:marTop w:val="0"/>
              <w:marBottom w:val="0"/>
              <w:divBdr>
                <w:top w:val="none" w:sz="0" w:space="0" w:color="auto"/>
                <w:left w:val="none" w:sz="0" w:space="0" w:color="auto"/>
                <w:bottom w:val="none" w:sz="0" w:space="0" w:color="auto"/>
                <w:right w:val="none" w:sz="0" w:space="0" w:color="auto"/>
              </w:divBdr>
            </w:div>
            <w:div w:id="1586954613">
              <w:marLeft w:val="0"/>
              <w:marRight w:val="0"/>
              <w:marTop w:val="0"/>
              <w:marBottom w:val="0"/>
              <w:divBdr>
                <w:top w:val="none" w:sz="0" w:space="0" w:color="auto"/>
                <w:left w:val="none" w:sz="0" w:space="0" w:color="auto"/>
                <w:bottom w:val="none" w:sz="0" w:space="0" w:color="auto"/>
                <w:right w:val="none" w:sz="0" w:space="0" w:color="auto"/>
              </w:divBdr>
            </w:div>
            <w:div w:id="1948466764">
              <w:marLeft w:val="0"/>
              <w:marRight w:val="0"/>
              <w:marTop w:val="0"/>
              <w:marBottom w:val="0"/>
              <w:divBdr>
                <w:top w:val="none" w:sz="0" w:space="0" w:color="auto"/>
                <w:left w:val="none" w:sz="0" w:space="0" w:color="auto"/>
                <w:bottom w:val="none" w:sz="0" w:space="0" w:color="auto"/>
                <w:right w:val="none" w:sz="0" w:space="0" w:color="auto"/>
              </w:divBdr>
            </w:div>
            <w:div w:id="173879309">
              <w:marLeft w:val="0"/>
              <w:marRight w:val="0"/>
              <w:marTop w:val="0"/>
              <w:marBottom w:val="0"/>
              <w:divBdr>
                <w:top w:val="none" w:sz="0" w:space="0" w:color="auto"/>
                <w:left w:val="none" w:sz="0" w:space="0" w:color="auto"/>
                <w:bottom w:val="none" w:sz="0" w:space="0" w:color="auto"/>
                <w:right w:val="none" w:sz="0" w:space="0" w:color="auto"/>
              </w:divBdr>
            </w:div>
            <w:div w:id="1797990479">
              <w:marLeft w:val="0"/>
              <w:marRight w:val="0"/>
              <w:marTop w:val="0"/>
              <w:marBottom w:val="0"/>
              <w:divBdr>
                <w:top w:val="none" w:sz="0" w:space="0" w:color="auto"/>
                <w:left w:val="none" w:sz="0" w:space="0" w:color="auto"/>
                <w:bottom w:val="none" w:sz="0" w:space="0" w:color="auto"/>
                <w:right w:val="none" w:sz="0" w:space="0" w:color="auto"/>
              </w:divBdr>
            </w:div>
            <w:div w:id="1753310101">
              <w:marLeft w:val="0"/>
              <w:marRight w:val="0"/>
              <w:marTop w:val="0"/>
              <w:marBottom w:val="0"/>
              <w:divBdr>
                <w:top w:val="none" w:sz="0" w:space="0" w:color="auto"/>
                <w:left w:val="none" w:sz="0" w:space="0" w:color="auto"/>
                <w:bottom w:val="none" w:sz="0" w:space="0" w:color="auto"/>
                <w:right w:val="none" w:sz="0" w:space="0" w:color="auto"/>
              </w:divBdr>
            </w:div>
            <w:div w:id="1982954407">
              <w:marLeft w:val="0"/>
              <w:marRight w:val="0"/>
              <w:marTop w:val="0"/>
              <w:marBottom w:val="0"/>
              <w:divBdr>
                <w:top w:val="none" w:sz="0" w:space="0" w:color="auto"/>
                <w:left w:val="none" w:sz="0" w:space="0" w:color="auto"/>
                <w:bottom w:val="none" w:sz="0" w:space="0" w:color="auto"/>
                <w:right w:val="none" w:sz="0" w:space="0" w:color="auto"/>
              </w:divBdr>
            </w:div>
            <w:div w:id="1407193442">
              <w:marLeft w:val="0"/>
              <w:marRight w:val="0"/>
              <w:marTop w:val="0"/>
              <w:marBottom w:val="0"/>
              <w:divBdr>
                <w:top w:val="none" w:sz="0" w:space="0" w:color="auto"/>
                <w:left w:val="none" w:sz="0" w:space="0" w:color="auto"/>
                <w:bottom w:val="none" w:sz="0" w:space="0" w:color="auto"/>
                <w:right w:val="none" w:sz="0" w:space="0" w:color="auto"/>
              </w:divBdr>
            </w:div>
            <w:div w:id="1506363006">
              <w:marLeft w:val="0"/>
              <w:marRight w:val="0"/>
              <w:marTop w:val="0"/>
              <w:marBottom w:val="0"/>
              <w:divBdr>
                <w:top w:val="none" w:sz="0" w:space="0" w:color="auto"/>
                <w:left w:val="none" w:sz="0" w:space="0" w:color="auto"/>
                <w:bottom w:val="none" w:sz="0" w:space="0" w:color="auto"/>
                <w:right w:val="none" w:sz="0" w:space="0" w:color="auto"/>
              </w:divBdr>
            </w:div>
            <w:div w:id="1923829484">
              <w:marLeft w:val="0"/>
              <w:marRight w:val="0"/>
              <w:marTop w:val="0"/>
              <w:marBottom w:val="0"/>
              <w:divBdr>
                <w:top w:val="none" w:sz="0" w:space="0" w:color="auto"/>
                <w:left w:val="none" w:sz="0" w:space="0" w:color="auto"/>
                <w:bottom w:val="none" w:sz="0" w:space="0" w:color="auto"/>
                <w:right w:val="none" w:sz="0" w:space="0" w:color="auto"/>
              </w:divBdr>
            </w:div>
            <w:div w:id="1200052914">
              <w:marLeft w:val="0"/>
              <w:marRight w:val="0"/>
              <w:marTop w:val="0"/>
              <w:marBottom w:val="0"/>
              <w:divBdr>
                <w:top w:val="none" w:sz="0" w:space="0" w:color="auto"/>
                <w:left w:val="none" w:sz="0" w:space="0" w:color="auto"/>
                <w:bottom w:val="none" w:sz="0" w:space="0" w:color="auto"/>
                <w:right w:val="none" w:sz="0" w:space="0" w:color="auto"/>
              </w:divBdr>
            </w:div>
            <w:div w:id="165246845">
              <w:marLeft w:val="0"/>
              <w:marRight w:val="0"/>
              <w:marTop w:val="0"/>
              <w:marBottom w:val="0"/>
              <w:divBdr>
                <w:top w:val="none" w:sz="0" w:space="0" w:color="auto"/>
                <w:left w:val="none" w:sz="0" w:space="0" w:color="auto"/>
                <w:bottom w:val="none" w:sz="0" w:space="0" w:color="auto"/>
                <w:right w:val="none" w:sz="0" w:space="0" w:color="auto"/>
              </w:divBdr>
            </w:div>
            <w:div w:id="720977353">
              <w:marLeft w:val="0"/>
              <w:marRight w:val="0"/>
              <w:marTop w:val="0"/>
              <w:marBottom w:val="0"/>
              <w:divBdr>
                <w:top w:val="none" w:sz="0" w:space="0" w:color="auto"/>
                <w:left w:val="none" w:sz="0" w:space="0" w:color="auto"/>
                <w:bottom w:val="none" w:sz="0" w:space="0" w:color="auto"/>
                <w:right w:val="none" w:sz="0" w:space="0" w:color="auto"/>
              </w:divBdr>
            </w:div>
            <w:div w:id="1922981921">
              <w:marLeft w:val="0"/>
              <w:marRight w:val="0"/>
              <w:marTop w:val="0"/>
              <w:marBottom w:val="0"/>
              <w:divBdr>
                <w:top w:val="none" w:sz="0" w:space="0" w:color="auto"/>
                <w:left w:val="none" w:sz="0" w:space="0" w:color="auto"/>
                <w:bottom w:val="none" w:sz="0" w:space="0" w:color="auto"/>
                <w:right w:val="none" w:sz="0" w:space="0" w:color="auto"/>
              </w:divBdr>
            </w:div>
            <w:div w:id="1971745187">
              <w:marLeft w:val="0"/>
              <w:marRight w:val="0"/>
              <w:marTop w:val="0"/>
              <w:marBottom w:val="0"/>
              <w:divBdr>
                <w:top w:val="none" w:sz="0" w:space="0" w:color="auto"/>
                <w:left w:val="none" w:sz="0" w:space="0" w:color="auto"/>
                <w:bottom w:val="none" w:sz="0" w:space="0" w:color="auto"/>
                <w:right w:val="none" w:sz="0" w:space="0" w:color="auto"/>
              </w:divBdr>
            </w:div>
            <w:div w:id="730541837">
              <w:marLeft w:val="0"/>
              <w:marRight w:val="0"/>
              <w:marTop w:val="0"/>
              <w:marBottom w:val="0"/>
              <w:divBdr>
                <w:top w:val="none" w:sz="0" w:space="0" w:color="auto"/>
                <w:left w:val="none" w:sz="0" w:space="0" w:color="auto"/>
                <w:bottom w:val="none" w:sz="0" w:space="0" w:color="auto"/>
                <w:right w:val="none" w:sz="0" w:space="0" w:color="auto"/>
              </w:divBdr>
            </w:div>
            <w:div w:id="742532302">
              <w:marLeft w:val="0"/>
              <w:marRight w:val="0"/>
              <w:marTop w:val="0"/>
              <w:marBottom w:val="0"/>
              <w:divBdr>
                <w:top w:val="none" w:sz="0" w:space="0" w:color="auto"/>
                <w:left w:val="none" w:sz="0" w:space="0" w:color="auto"/>
                <w:bottom w:val="none" w:sz="0" w:space="0" w:color="auto"/>
                <w:right w:val="none" w:sz="0" w:space="0" w:color="auto"/>
              </w:divBdr>
            </w:div>
            <w:div w:id="189227694">
              <w:marLeft w:val="0"/>
              <w:marRight w:val="0"/>
              <w:marTop w:val="0"/>
              <w:marBottom w:val="0"/>
              <w:divBdr>
                <w:top w:val="none" w:sz="0" w:space="0" w:color="auto"/>
                <w:left w:val="none" w:sz="0" w:space="0" w:color="auto"/>
                <w:bottom w:val="none" w:sz="0" w:space="0" w:color="auto"/>
                <w:right w:val="none" w:sz="0" w:space="0" w:color="auto"/>
              </w:divBdr>
            </w:div>
            <w:div w:id="1402411825">
              <w:marLeft w:val="0"/>
              <w:marRight w:val="0"/>
              <w:marTop w:val="0"/>
              <w:marBottom w:val="0"/>
              <w:divBdr>
                <w:top w:val="none" w:sz="0" w:space="0" w:color="auto"/>
                <w:left w:val="none" w:sz="0" w:space="0" w:color="auto"/>
                <w:bottom w:val="none" w:sz="0" w:space="0" w:color="auto"/>
                <w:right w:val="none" w:sz="0" w:space="0" w:color="auto"/>
              </w:divBdr>
            </w:div>
            <w:div w:id="988367332">
              <w:marLeft w:val="0"/>
              <w:marRight w:val="0"/>
              <w:marTop w:val="0"/>
              <w:marBottom w:val="0"/>
              <w:divBdr>
                <w:top w:val="none" w:sz="0" w:space="0" w:color="auto"/>
                <w:left w:val="none" w:sz="0" w:space="0" w:color="auto"/>
                <w:bottom w:val="none" w:sz="0" w:space="0" w:color="auto"/>
                <w:right w:val="none" w:sz="0" w:space="0" w:color="auto"/>
              </w:divBdr>
            </w:div>
            <w:div w:id="1464228462">
              <w:marLeft w:val="0"/>
              <w:marRight w:val="0"/>
              <w:marTop w:val="0"/>
              <w:marBottom w:val="0"/>
              <w:divBdr>
                <w:top w:val="none" w:sz="0" w:space="0" w:color="auto"/>
                <w:left w:val="none" w:sz="0" w:space="0" w:color="auto"/>
                <w:bottom w:val="none" w:sz="0" w:space="0" w:color="auto"/>
                <w:right w:val="none" w:sz="0" w:space="0" w:color="auto"/>
              </w:divBdr>
            </w:div>
            <w:div w:id="1162114304">
              <w:marLeft w:val="0"/>
              <w:marRight w:val="0"/>
              <w:marTop w:val="0"/>
              <w:marBottom w:val="0"/>
              <w:divBdr>
                <w:top w:val="none" w:sz="0" w:space="0" w:color="auto"/>
                <w:left w:val="none" w:sz="0" w:space="0" w:color="auto"/>
                <w:bottom w:val="none" w:sz="0" w:space="0" w:color="auto"/>
                <w:right w:val="none" w:sz="0" w:space="0" w:color="auto"/>
              </w:divBdr>
            </w:div>
            <w:div w:id="552038805">
              <w:marLeft w:val="0"/>
              <w:marRight w:val="0"/>
              <w:marTop w:val="0"/>
              <w:marBottom w:val="0"/>
              <w:divBdr>
                <w:top w:val="none" w:sz="0" w:space="0" w:color="auto"/>
                <w:left w:val="none" w:sz="0" w:space="0" w:color="auto"/>
                <w:bottom w:val="none" w:sz="0" w:space="0" w:color="auto"/>
                <w:right w:val="none" w:sz="0" w:space="0" w:color="auto"/>
              </w:divBdr>
            </w:div>
            <w:div w:id="2047869271">
              <w:marLeft w:val="0"/>
              <w:marRight w:val="0"/>
              <w:marTop w:val="0"/>
              <w:marBottom w:val="0"/>
              <w:divBdr>
                <w:top w:val="none" w:sz="0" w:space="0" w:color="auto"/>
                <w:left w:val="none" w:sz="0" w:space="0" w:color="auto"/>
                <w:bottom w:val="none" w:sz="0" w:space="0" w:color="auto"/>
                <w:right w:val="none" w:sz="0" w:space="0" w:color="auto"/>
              </w:divBdr>
            </w:div>
            <w:div w:id="1941529122">
              <w:marLeft w:val="0"/>
              <w:marRight w:val="0"/>
              <w:marTop w:val="0"/>
              <w:marBottom w:val="0"/>
              <w:divBdr>
                <w:top w:val="none" w:sz="0" w:space="0" w:color="auto"/>
                <w:left w:val="none" w:sz="0" w:space="0" w:color="auto"/>
                <w:bottom w:val="none" w:sz="0" w:space="0" w:color="auto"/>
                <w:right w:val="none" w:sz="0" w:space="0" w:color="auto"/>
              </w:divBdr>
            </w:div>
            <w:div w:id="1330400767">
              <w:marLeft w:val="0"/>
              <w:marRight w:val="0"/>
              <w:marTop w:val="0"/>
              <w:marBottom w:val="0"/>
              <w:divBdr>
                <w:top w:val="none" w:sz="0" w:space="0" w:color="auto"/>
                <w:left w:val="none" w:sz="0" w:space="0" w:color="auto"/>
                <w:bottom w:val="none" w:sz="0" w:space="0" w:color="auto"/>
                <w:right w:val="none" w:sz="0" w:space="0" w:color="auto"/>
              </w:divBdr>
            </w:div>
            <w:div w:id="1079444640">
              <w:marLeft w:val="0"/>
              <w:marRight w:val="0"/>
              <w:marTop w:val="0"/>
              <w:marBottom w:val="0"/>
              <w:divBdr>
                <w:top w:val="none" w:sz="0" w:space="0" w:color="auto"/>
                <w:left w:val="none" w:sz="0" w:space="0" w:color="auto"/>
                <w:bottom w:val="none" w:sz="0" w:space="0" w:color="auto"/>
                <w:right w:val="none" w:sz="0" w:space="0" w:color="auto"/>
              </w:divBdr>
            </w:div>
            <w:div w:id="2035036980">
              <w:marLeft w:val="0"/>
              <w:marRight w:val="0"/>
              <w:marTop w:val="0"/>
              <w:marBottom w:val="0"/>
              <w:divBdr>
                <w:top w:val="none" w:sz="0" w:space="0" w:color="auto"/>
                <w:left w:val="none" w:sz="0" w:space="0" w:color="auto"/>
                <w:bottom w:val="none" w:sz="0" w:space="0" w:color="auto"/>
                <w:right w:val="none" w:sz="0" w:space="0" w:color="auto"/>
              </w:divBdr>
            </w:div>
            <w:div w:id="1779374582">
              <w:marLeft w:val="0"/>
              <w:marRight w:val="0"/>
              <w:marTop w:val="0"/>
              <w:marBottom w:val="0"/>
              <w:divBdr>
                <w:top w:val="none" w:sz="0" w:space="0" w:color="auto"/>
                <w:left w:val="none" w:sz="0" w:space="0" w:color="auto"/>
                <w:bottom w:val="none" w:sz="0" w:space="0" w:color="auto"/>
                <w:right w:val="none" w:sz="0" w:space="0" w:color="auto"/>
              </w:divBdr>
            </w:div>
            <w:div w:id="310213450">
              <w:marLeft w:val="0"/>
              <w:marRight w:val="0"/>
              <w:marTop w:val="0"/>
              <w:marBottom w:val="0"/>
              <w:divBdr>
                <w:top w:val="none" w:sz="0" w:space="0" w:color="auto"/>
                <w:left w:val="none" w:sz="0" w:space="0" w:color="auto"/>
                <w:bottom w:val="none" w:sz="0" w:space="0" w:color="auto"/>
                <w:right w:val="none" w:sz="0" w:space="0" w:color="auto"/>
              </w:divBdr>
            </w:div>
            <w:div w:id="1828210328">
              <w:marLeft w:val="0"/>
              <w:marRight w:val="0"/>
              <w:marTop w:val="0"/>
              <w:marBottom w:val="0"/>
              <w:divBdr>
                <w:top w:val="none" w:sz="0" w:space="0" w:color="auto"/>
                <w:left w:val="none" w:sz="0" w:space="0" w:color="auto"/>
                <w:bottom w:val="none" w:sz="0" w:space="0" w:color="auto"/>
                <w:right w:val="none" w:sz="0" w:space="0" w:color="auto"/>
              </w:divBdr>
            </w:div>
            <w:div w:id="1151677874">
              <w:marLeft w:val="0"/>
              <w:marRight w:val="0"/>
              <w:marTop w:val="0"/>
              <w:marBottom w:val="0"/>
              <w:divBdr>
                <w:top w:val="none" w:sz="0" w:space="0" w:color="auto"/>
                <w:left w:val="none" w:sz="0" w:space="0" w:color="auto"/>
                <w:bottom w:val="none" w:sz="0" w:space="0" w:color="auto"/>
                <w:right w:val="none" w:sz="0" w:space="0" w:color="auto"/>
              </w:divBdr>
            </w:div>
            <w:div w:id="251550421">
              <w:marLeft w:val="0"/>
              <w:marRight w:val="0"/>
              <w:marTop w:val="0"/>
              <w:marBottom w:val="0"/>
              <w:divBdr>
                <w:top w:val="none" w:sz="0" w:space="0" w:color="auto"/>
                <w:left w:val="none" w:sz="0" w:space="0" w:color="auto"/>
                <w:bottom w:val="none" w:sz="0" w:space="0" w:color="auto"/>
                <w:right w:val="none" w:sz="0" w:space="0" w:color="auto"/>
              </w:divBdr>
            </w:div>
            <w:div w:id="1294677951">
              <w:marLeft w:val="0"/>
              <w:marRight w:val="0"/>
              <w:marTop w:val="0"/>
              <w:marBottom w:val="0"/>
              <w:divBdr>
                <w:top w:val="none" w:sz="0" w:space="0" w:color="auto"/>
                <w:left w:val="none" w:sz="0" w:space="0" w:color="auto"/>
                <w:bottom w:val="none" w:sz="0" w:space="0" w:color="auto"/>
                <w:right w:val="none" w:sz="0" w:space="0" w:color="auto"/>
              </w:divBdr>
            </w:div>
            <w:div w:id="607471068">
              <w:marLeft w:val="0"/>
              <w:marRight w:val="0"/>
              <w:marTop w:val="0"/>
              <w:marBottom w:val="0"/>
              <w:divBdr>
                <w:top w:val="none" w:sz="0" w:space="0" w:color="auto"/>
                <w:left w:val="none" w:sz="0" w:space="0" w:color="auto"/>
                <w:bottom w:val="none" w:sz="0" w:space="0" w:color="auto"/>
                <w:right w:val="none" w:sz="0" w:space="0" w:color="auto"/>
              </w:divBdr>
            </w:div>
            <w:div w:id="950088638">
              <w:marLeft w:val="0"/>
              <w:marRight w:val="0"/>
              <w:marTop w:val="0"/>
              <w:marBottom w:val="0"/>
              <w:divBdr>
                <w:top w:val="none" w:sz="0" w:space="0" w:color="auto"/>
                <w:left w:val="none" w:sz="0" w:space="0" w:color="auto"/>
                <w:bottom w:val="none" w:sz="0" w:space="0" w:color="auto"/>
                <w:right w:val="none" w:sz="0" w:space="0" w:color="auto"/>
              </w:divBdr>
            </w:div>
            <w:div w:id="519052547">
              <w:marLeft w:val="0"/>
              <w:marRight w:val="0"/>
              <w:marTop w:val="0"/>
              <w:marBottom w:val="0"/>
              <w:divBdr>
                <w:top w:val="none" w:sz="0" w:space="0" w:color="auto"/>
                <w:left w:val="none" w:sz="0" w:space="0" w:color="auto"/>
                <w:bottom w:val="none" w:sz="0" w:space="0" w:color="auto"/>
                <w:right w:val="none" w:sz="0" w:space="0" w:color="auto"/>
              </w:divBdr>
            </w:div>
            <w:div w:id="194512678">
              <w:marLeft w:val="0"/>
              <w:marRight w:val="0"/>
              <w:marTop w:val="0"/>
              <w:marBottom w:val="0"/>
              <w:divBdr>
                <w:top w:val="none" w:sz="0" w:space="0" w:color="auto"/>
                <w:left w:val="none" w:sz="0" w:space="0" w:color="auto"/>
                <w:bottom w:val="none" w:sz="0" w:space="0" w:color="auto"/>
                <w:right w:val="none" w:sz="0" w:space="0" w:color="auto"/>
              </w:divBdr>
            </w:div>
            <w:div w:id="1120564642">
              <w:marLeft w:val="0"/>
              <w:marRight w:val="0"/>
              <w:marTop w:val="0"/>
              <w:marBottom w:val="0"/>
              <w:divBdr>
                <w:top w:val="none" w:sz="0" w:space="0" w:color="auto"/>
                <w:left w:val="none" w:sz="0" w:space="0" w:color="auto"/>
                <w:bottom w:val="none" w:sz="0" w:space="0" w:color="auto"/>
                <w:right w:val="none" w:sz="0" w:space="0" w:color="auto"/>
              </w:divBdr>
            </w:div>
            <w:div w:id="1615406366">
              <w:marLeft w:val="0"/>
              <w:marRight w:val="0"/>
              <w:marTop w:val="0"/>
              <w:marBottom w:val="0"/>
              <w:divBdr>
                <w:top w:val="none" w:sz="0" w:space="0" w:color="auto"/>
                <w:left w:val="none" w:sz="0" w:space="0" w:color="auto"/>
                <w:bottom w:val="none" w:sz="0" w:space="0" w:color="auto"/>
                <w:right w:val="none" w:sz="0" w:space="0" w:color="auto"/>
              </w:divBdr>
            </w:div>
            <w:div w:id="1971326037">
              <w:marLeft w:val="0"/>
              <w:marRight w:val="0"/>
              <w:marTop w:val="0"/>
              <w:marBottom w:val="0"/>
              <w:divBdr>
                <w:top w:val="none" w:sz="0" w:space="0" w:color="auto"/>
                <w:left w:val="none" w:sz="0" w:space="0" w:color="auto"/>
                <w:bottom w:val="none" w:sz="0" w:space="0" w:color="auto"/>
                <w:right w:val="none" w:sz="0" w:space="0" w:color="auto"/>
              </w:divBdr>
            </w:div>
            <w:div w:id="368378967">
              <w:marLeft w:val="0"/>
              <w:marRight w:val="0"/>
              <w:marTop w:val="0"/>
              <w:marBottom w:val="0"/>
              <w:divBdr>
                <w:top w:val="none" w:sz="0" w:space="0" w:color="auto"/>
                <w:left w:val="none" w:sz="0" w:space="0" w:color="auto"/>
                <w:bottom w:val="none" w:sz="0" w:space="0" w:color="auto"/>
                <w:right w:val="none" w:sz="0" w:space="0" w:color="auto"/>
              </w:divBdr>
            </w:div>
            <w:div w:id="2012298662">
              <w:marLeft w:val="0"/>
              <w:marRight w:val="0"/>
              <w:marTop w:val="0"/>
              <w:marBottom w:val="0"/>
              <w:divBdr>
                <w:top w:val="none" w:sz="0" w:space="0" w:color="auto"/>
                <w:left w:val="none" w:sz="0" w:space="0" w:color="auto"/>
                <w:bottom w:val="none" w:sz="0" w:space="0" w:color="auto"/>
                <w:right w:val="none" w:sz="0" w:space="0" w:color="auto"/>
              </w:divBdr>
            </w:div>
            <w:div w:id="604923453">
              <w:marLeft w:val="0"/>
              <w:marRight w:val="0"/>
              <w:marTop w:val="0"/>
              <w:marBottom w:val="0"/>
              <w:divBdr>
                <w:top w:val="none" w:sz="0" w:space="0" w:color="auto"/>
                <w:left w:val="none" w:sz="0" w:space="0" w:color="auto"/>
                <w:bottom w:val="none" w:sz="0" w:space="0" w:color="auto"/>
                <w:right w:val="none" w:sz="0" w:space="0" w:color="auto"/>
              </w:divBdr>
            </w:div>
            <w:div w:id="1398437387">
              <w:marLeft w:val="0"/>
              <w:marRight w:val="0"/>
              <w:marTop w:val="0"/>
              <w:marBottom w:val="0"/>
              <w:divBdr>
                <w:top w:val="none" w:sz="0" w:space="0" w:color="auto"/>
                <w:left w:val="none" w:sz="0" w:space="0" w:color="auto"/>
                <w:bottom w:val="none" w:sz="0" w:space="0" w:color="auto"/>
                <w:right w:val="none" w:sz="0" w:space="0" w:color="auto"/>
              </w:divBdr>
            </w:div>
            <w:div w:id="913661473">
              <w:marLeft w:val="0"/>
              <w:marRight w:val="0"/>
              <w:marTop w:val="0"/>
              <w:marBottom w:val="0"/>
              <w:divBdr>
                <w:top w:val="none" w:sz="0" w:space="0" w:color="auto"/>
                <w:left w:val="none" w:sz="0" w:space="0" w:color="auto"/>
                <w:bottom w:val="none" w:sz="0" w:space="0" w:color="auto"/>
                <w:right w:val="none" w:sz="0" w:space="0" w:color="auto"/>
              </w:divBdr>
            </w:div>
            <w:div w:id="816147926">
              <w:marLeft w:val="0"/>
              <w:marRight w:val="0"/>
              <w:marTop w:val="0"/>
              <w:marBottom w:val="0"/>
              <w:divBdr>
                <w:top w:val="none" w:sz="0" w:space="0" w:color="auto"/>
                <w:left w:val="none" w:sz="0" w:space="0" w:color="auto"/>
                <w:bottom w:val="none" w:sz="0" w:space="0" w:color="auto"/>
                <w:right w:val="none" w:sz="0" w:space="0" w:color="auto"/>
              </w:divBdr>
            </w:div>
            <w:div w:id="1451053571">
              <w:marLeft w:val="0"/>
              <w:marRight w:val="0"/>
              <w:marTop w:val="0"/>
              <w:marBottom w:val="0"/>
              <w:divBdr>
                <w:top w:val="none" w:sz="0" w:space="0" w:color="auto"/>
                <w:left w:val="none" w:sz="0" w:space="0" w:color="auto"/>
                <w:bottom w:val="none" w:sz="0" w:space="0" w:color="auto"/>
                <w:right w:val="none" w:sz="0" w:space="0" w:color="auto"/>
              </w:divBdr>
            </w:div>
            <w:div w:id="1681197321">
              <w:marLeft w:val="0"/>
              <w:marRight w:val="0"/>
              <w:marTop w:val="0"/>
              <w:marBottom w:val="0"/>
              <w:divBdr>
                <w:top w:val="none" w:sz="0" w:space="0" w:color="auto"/>
                <w:left w:val="none" w:sz="0" w:space="0" w:color="auto"/>
                <w:bottom w:val="none" w:sz="0" w:space="0" w:color="auto"/>
                <w:right w:val="none" w:sz="0" w:space="0" w:color="auto"/>
              </w:divBdr>
            </w:div>
            <w:div w:id="514929112">
              <w:marLeft w:val="0"/>
              <w:marRight w:val="0"/>
              <w:marTop w:val="0"/>
              <w:marBottom w:val="0"/>
              <w:divBdr>
                <w:top w:val="none" w:sz="0" w:space="0" w:color="auto"/>
                <w:left w:val="none" w:sz="0" w:space="0" w:color="auto"/>
                <w:bottom w:val="none" w:sz="0" w:space="0" w:color="auto"/>
                <w:right w:val="none" w:sz="0" w:space="0" w:color="auto"/>
              </w:divBdr>
            </w:div>
            <w:div w:id="981154190">
              <w:marLeft w:val="0"/>
              <w:marRight w:val="0"/>
              <w:marTop w:val="0"/>
              <w:marBottom w:val="0"/>
              <w:divBdr>
                <w:top w:val="none" w:sz="0" w:space="0" w:color="auto"/>
                <w:left w:val="none" w:sz="0" w:space="0" w:color="auto"/>
                <w:bottom w:val="none" w:sz="0" w:space="0" w:color="auto"/>
                <w:right w:val="none" w:sz="0" w:space="0" w:color="auto"/>
              </w:divBdr>
            </w:div>
            <w:div w:id="662851748">
              <w:marLeft w:val="0"/>
              <w:marRight w:val="0"/>
              <w:marTop w:val="0"/>
              <w:marBottom w:val="0"/>
              <w:divBdr>
                <w:top w:val="none" w:sz="0" w:space="0" w:color="auto"/>
                <w:left w:val="none" w:sz="0" w:space="0" w:color="auto"/>
                <w:bottom w:val="none" w:sz="0" w:space="0" w:color="auto"/>
                <w:right w:val="none" w:sz="0" w:space="0" w:color="auto"/>
              </w:divBdr>
            </w:div>
            <w:div w:id="1422482394">
              <w:marLeft w:val="0"/>
              <w:marRight w:val="0"/>
              <w:marTop w:val="0"/>
              <w:marBottom w:val="0"/>
              <w:divBdr>
                <w:top w:val="none" w:sz="0" w:space="0" w:color="auto"/>
                <w:left w:val="none" w:sz="0" w:space="0" w:color="auto"/>
                <w:bottom w:val="none" w:sz="0" w:space="0" w:color="auto"/>
                <w:right w:val="none" w:sz="0" w:space="0" w:color="auto"/>
              </w:divBdr>
            </w:div>
            <w:div w:id="1785727251">
              <w:marLeft w:val="0"/>
              <w:marRight w:val="0"/>
              <w:marTop w:val="0"/>
              <w:marBottom w:val="0"/>
              <w:divBdr>
                <w:top w:val="none" w:sz="0" w:space="0" w:color="auto"/>
                <w:left w:val="none" w:sz="0" w:space="0" w:color="auto"/>
                <w:bottom w:val="none" w:sz="0" w:space="0" w:color="auto"/>
                <w:right w:val="none" w:sz="0" w:space="0" w:color="auto"/>
              </w:divBdr>
            </w:div>
            <w:div w:id="552347096">
              <w:marLeft w:val="0"/>
              <w:marRight w:val="0"/>
              <w:marTop w:val="0"/>
              <w:marBottom w:val="0"/>
              <w:divBdr>
                <w:top w:val="none" w:sz="0" w:space="0" w:color="auto"/>
                <w:left w:val="none" w:sz="0" w:space="0" w:color="auto"/>
                <w:bottom w:val="none" w:sz="0" w:space="0" w:color="auto"/>
                <w:right w:val="none" w:sz="0" w:space="0" w:color="auto"/>
              </w:divBdr>
            </w:div>
            <w:div w:id="1770005631">
              <w:marLeft w:val="0"/>
              <w:marRight w:val="0"/>
              <w:marTop w:val="0"/>
              <w:marBottom w:val="0"/>
              <w:divBdr>
                <w:top w:val="none" w:sz="0" w:space="0" w:color="auto"/>
                <w:left w:val="none" w:sz="0" w:space="0" w:color="auto"/>
                <w:bottom w:val="none" w:sz="0" w:space="0" w:color="auto"/>
                <w:right w:val="none" w:sz="0" w:space="0" w:color="auto"/>
              </w:divBdr>
            </w:div>
            <w:div w:id="955214778">
              <w:marLeft w:val="0"/>
              <w:marRight w:val="0"/>
              <w:marTop w:val="0"/>
              <w:marBottom w:val="0"/>
              <w:divBdr>
                <w:top w:val="none" w:sz="0" w:space="0" w:color="auto"/>
                <w:left w:val="none" w:sz="0" w:space="0" w:color="auto"/>
                <w:bottom w:val="none" w:sz="0" w:space="0" w:color="auto"/>
                <w:right w:val="none" w:sz="0" w:space="0" w:color="auto"/>
              </w:divBdr>
            </w:div>
            <w:div w:id="1777021423">
              <w:marLeft w:val="0"/>
              <w:marRight w:val="0"/>
              <w:marTop w:val="0"/>
              <w:marBottom w:val="0"/>
              <w:divBdr>
                <w:top w:val="none" w:sz="0" w:space="0" w:color="auto"/>
                <w:left w:val="none" w:sz="0" w:space="0" w:color="auto"/>
                <w:bottom w:val="none" w:sz="0" w:space="0" w:color="auto"/>
                <w:right w:val="none" w:sz="0" w:space="0" w:color="auto"/>
              </w:divBdr>
            </w:div>
            <w:div w:id="956062219">
              <w:marLeft w:val="0"/>
              <w:marRight w:val="0"/>
              <w:marTop w:val="0"/>
              <w:marBottom w:val="0"/>
              <w:divBdr>
                <w:top w:val="none" w:sz="0" w:space="0" w:color="auto"/>
                <w:left w:val="none" w:sz="0" w:space="0" w:color="auto"/>
                <w:bottom w:val="none" w:sz="0" w:space="0" w:color="auto"/>
                <w:right w:val="none" w:sz="0" w:space="0" w:color="auto"/>
              </w:divBdr>
            </w:div>
            <w:div w:id="2133010533">
              <w:marLeft w:val="0"/>
              <w:marRight w:val="0"/>
              <w:marTop w:val="0"/>
              <w:marBottom w:val="0"/>
              <w:divBdr>
                <w:top w:val="none" w:sz="0" w:space="0" w:color="auto"/>
                <w:left w:val="none" w:sz="0" w:space="0" w:color="auto"/>
                <w:bottom w:val="none" w:sz="0" w:space="0" w:color="auto"/>
                <w:right w:val="none" w:sz="0" w:space="0" w:color="auto"/>
              </w:divBdr>
            </w:div>
            <w:div w:id="1214735954">
              <w:marLeft w:val="0"/>
              <w:marRight w:val="0"/>
              <w:marTop w:val="0"/>
              <w:marBottom w:val="0"/>
              <w:divBdr>
                <w:top w:val="none" w:sz="0" w:space="0" w:color="auto"/>
                <w:left w:val="none" w:sz="0" w:space="0" w:color="auto"/>
                <w:bottom w:val="none" w:sz="0" w:space="0" w:color="auto"/>
                <w:right w:val="none" w:sz="0" w:space="0" w:color="auto"/>
              </w:divBdr>
            </w:div>
            <w:div w:id="1847597464">
              <w:marLeft w:val="0"/>
              <w:marRight w:val="0"/>
              <w:marTop w:val="0"/>
              <w:marBottom w:val="0"/>
              <w:divBdr>
                <w:top w:val="none" w:sz="0" w:space="0" w:color="auto"/>
                <w:left w:val="none" w:sz="0" w:space="0" w:color="auto"/>
                <w:bottom w:val="none" w:sz="0" w:space="0" w:color="auto"/>
                <w:right w:val="none" w:sz="0" w:space="0" w:color="auto"/>
              </w:divBdr>
            </w:div>
            <w:div w:id="1935626018">
              <w:marLeft w:val="0"/>
              <w:marRight w:val="0"/>
              <w:marTop w:val="0"/>
              <w:marBottom w:val="0"/>
              <w:divBdr>
                <w:top w:val="none" w:sz="0" w:space="0" w:color="auto"/>
                <w:left w:val="none" w:sz="0" w:space="0" w:color="auto"/>
                <w:bottom w:val="none" w:sz="0" w:space="0" w:color="auto"/>
                <w:right w:val="none" w:sz="0" w:space="0" w:color="auto"/>
              </w:divBdr>
            </w:div>
            <w:div w:id="2021010126">
              <w:marLeft w:val="0"/>
              <w:marRight w:val="0"/>
              <w:marTop w:val="0"/>
              <w:marBottom w:val="0"/>
              <w:divBdr>
                <w:top w:val="none" w:sz="0" w:space="0" w:color="auto"/>
                <w:left w:val="none" w:sz="0" w:space="0" w:color="auto"/>
                <w:bottom w:val="none" w:sz="0" w:space="0" w:color="auto"/>
                <w:right w:val="none" w:sz="0" w:space="0" w:color="auto"/>
              </w:divBdr>
            </w:div>
            <w:div w:id="1041589529">
              <w:marLeft w:val="0"/>
              <w:marRight w:val="0"/>
              <w:marTop w:val="0"/>
              <w:marBottom w:val="0"/>
              <w:divBdr>
                <w:top w:val="none" w:sz="0" w:space="0" w:color="auto"/>
                <w:left w:val="none" w:sz="0" w:space="0" w:color="auto"/>
                <w:bottom w:val="none" w:sz="0" w:space="0" w:color="auto"/>
                <w:right w:val="none" w:sz="0" w:space="0" w:color="auto"/>
              </w:divBdr>
            </w:div>
            <w:div w:id="659700666">
              <w:marLeft w:val="0"/>
              <w:marRight w:val="0"/>
              <w:marTop w:val="0"/>
              <w:marBottom w:val="0"/>
              <w:divBdr>
                <w:top w:val="none" w:sz="0" w:space="0" w:color="auto"/>
                <w:left w:val="none" w:sz="0" w:space="0" w:color="auto"/>
                <w:bottom w:val="none" w:sz="0" w:space="0" w:color="auto"/>
                <w:right w:val="none" w:sz="0" w:space="0" w:color="auto"/>
              </w:divBdr>
            </w:div>
            <w:div w:id="1840273157">
              <w:marLeft w:val="0"/>
              <w:marRight w:val="0"/>
              <w:marTop w:val="0"/>
              <w:marBottom w:val="0"/>
              <w:divBdr>
                <w:top w:val="none" w:sz="0" w:space="0" w:color="auto"/>
                <w:left w:val="none" w:sz="0" w:space="0" w:color="auto"/>
                <w:bottom w:val="none" w:sz="0" w:space="0" w:color="auto"/>
                <w:right w:val="none" w:sz="0" w:space="0" w:color="auto"/>
              </w:divBdr>
            </w:div>
            <w:div w:id="1871840872">
              <w:marLeft w:val="0"/>
              <w:marRight w:val="0"/>
              <w:marTop w:val="0"/>
              <w:marBottom w:val="0"/>
              <w:divBdr>
                <w:top w:val="none" w:sz="0" w:space="0" w:color="auto"/>
                <w:left w:val="none" w:sz="0" w:space="0" w:color="auto"/>
                <w:bottom w:val="none" w:sz="0" w:space="0" w:color="auto"/>
                <w:right w:val="none" w:sz="0" w:space="0" w:color="auto"/>
              </w:divBdr>
            </w:div>
            <w:div w:id="1545019746">
              <w:marLeft w:val="0"/>
              <w:marRight w:val="0"/>
              <w:marTop w:val="0"/>
              <w:marBottom w:val="0"/>
              <w:divBdr>
                <w:top w:val="none" w:sz="0" w:space="0" w:color="auto"/>
                <w:left w:val="none" w:sz="0" w:space="0" w:color="auto"/>
                <w:bottom w:val="none" w:sz="0" w:space="0" w:color="auto"/>
                <w:right w:val="none" w:sz="0" w:space="0" w:color="auto"/>
              </w:divBdr>
            </w:div>
            <w:div w:id="856508349">
              <w:marLeft w:val="0"/>
              <w:marRight w:val="0"/>
              <w:marTop w:val="0"/>
              <w:marBottom w:val="0"/>
              <w:divBdr>
                <w:top w:val="none" w:sz="0" w:space="0" w:color="auto"/>
                <w:left w:val="none" w:sz="0" w:space="0" w:color="auto"/>
                <w:bottom w:val="none" w:sz="0" w:space="0" w:color="auto"/>
                <w:right w:val="none" w:sz="0" w:space="0" w:color="auto"/>
              </w:divBdr>
            </w:div>
            <w:div w:id="931624625">
              <w:marLeft w:val="0"/>
              <w:marRight w:val="0"/>
              <w:marTop w:val="0"/>
              <w:marBottom w:val="0"/>
              <w:divBdr>
                <w:top w:val="none" w:sz="0" w:space="0" w:color="auto"/>
                <w:left w:val="none" w:sz="0" w:space="0" w:color="auto"/>
                <w:bottom w:val="none" w:sz="0" w:space="0" w:color="auto"/>
                <w:right w:val="none" w:sz="0" w:space="0" w:color="auto"/>
              </w:divBdr>
            </w:div>
            <w:div w:id="245187935">
              <w:marLeft w:val="0"/>
              <w:marRight w:val="0"/>
              <w:marTop w:val="0"/>
              <w:marBottom w:val="0"/>
              <w:divBdr>
                <w:top w:val="none" w:sz="0" w:space="0" w:color="auto"/>
                <w:left w:val="none" w:sz="0" w:space="0" w:color="auto"/>
                <w:bottom w:val="none" w:sz="0" w:space="0" w:color="auto"/>
                <w:right w:val="none" w:sz="0" w:space="0" w:color="auto"/>
              </w:divBdr>
            </w:div>
            <w:div w:id="1626622176">
              <w:marLeft w:val="0"/>
              <w:marRight w:val="0"/>
              <w:marTop w:val="0"/>
              <w:marBottom w:val="0"/>
              <w:divBdr>
                <w:top w:val="none" w:sz="0" w:space="0" w:color="auto"/>
                <w:left w:val="none" w:sz="0" w:space="0" w:color="auto"/>
                <w:bottom w:val="none" w:sz="0" w:space="0" w:color="auto"/>
                <w:right w:val="none" w:sz="0" w:space="0" w:color="auto"/>
              </w:divBdr>
            </w:div>
            <w:div w:id="1721436898">
              <w:marLeft w:val="0"/>
              <w:marRight w:val="0"/>
              <w:marTop w:val="0"/>
              <w:marBottom w:val="0"/>
              <w:divBdr>
                <w:top w:val="none" w:sz="0" w:space="0" w:color="auto"/>
                <w:left w:val="none" w:sz="0" w:space="0" w:color="auto"/>
                <w:bottom w:val="none" w:sz="0" w:space="0" w:color="auto"/>
                <w:right w:val="none" w:sz="0" w:space="0" w:color="auto"/>
              </w:divBdr>
            </w:div>
            <w:div w:id="2073655137">
              <w:marLeft w:val="0"/>
              <w:marRight w:val="0"/>
              <w:marTop w:val="0"/>
              <w:marBottom w:val="0"/>
              <w:divBdr>
                <w:top w:val="none" w:sz="0" w:space="0" w:color="auto"/>
                <w:left w:val="none" w:sz="0" w:space="0" w:color="auto"/>
                <w:bottom w:val="none" w:sz="0" w:space="0" w:color="auto"/>
                <w:right w:val="none" w:sz="0" w:space="0" w:color="auto"/>
              </w:divBdr>
            </w:div>
            <w:div w:id="1733775909">
              <w:marLeft w:val="0"/>
              <w:marRight w:val="0"/>
              <w:marTop w:val="0"/>
              <w:marBottom w:val="0"/>
              <w:divBdr>
                <w:top w:val="none" w:sz="0" w:space="0" w:color="auto"/>
                <w:left w:val="none" w:sz="0" w:space="0" w:color="auto"/>
                <w:bottom w:val="none" w:sz="0" w:space="0" w:color="auto"/>
                <w:right w:val="none" w:sz="0" w:space="0" w:color="auto"/>
              </w:divBdr>
            </w:div>
            <w:div w:id="1787776186">
              <w:marLeft w:val="0"/>
              <w:marRight w:val="0"/>
              <w:marTop w:val="0"/>
              <w:marBottom w:val="0"/>
              <w:divBdr>
                <w:top w:val="none" w:sz="0" w:space="0" w:color="auto"/>
                <w:left w:val="none" w:sz="0" w:space="0" w:color="auto"/>
                <w:bottom w:val="none" w:sz="0" w:space="0" w:color="auto"/>
                <w:right w:val="none" w:sz="0" w:space="0" w:color="auto"/>
              </w:divBdr>
            </w:div>
            <w:div w:id="423036653">
              <w:marLeft w:val="0"/>
              <w:marRight w:val="0"/>
              <w:marTop w:val="0"/>
              <w:marBottom w:val="0"/>
              <w:divBdr>
                <w:top w:val="none" w:sz="0" w:space="0" w:color="auto"/>
                <w:left w:val="none" w:sz="0" w:space="0" w:color="auto"/>
                <w:bottom w:val="none" w:sz="0" w:space="0" w:color="auto"/>
                <w:right w:val="none" w:sz="0" w:space="0" w:color="auto"/>
              </w:divBdr>
            </w:div>
            <w:div w:id="1170095892">
              <w:marLeft w:val="0"/>
              <w:marRight w:val="0"/>
              <w:marTop w:val="0"/>
              <w:marBottom w:val="0"/>
              <w:divBdr>
                <w:top w:val="none" w:sz="0" w:space="0" w:color="auto"/>
                <w:left w:val="none" w:sz="0" w:space="0" w:color="auto"/>
                <w:bottom w:val="none" w:sz="0" w:space="0" w:color="auto"/>
                <w:right w:val="none" w:sz="0" w:space="0" w:color="auto"/>
              </w:divBdr>
            </w:div>
            <w:div w:id="2137797374">
              <w:marLeft w:val="0"/>
              <w:marRight w:val="0"/>
              <w:marTop w:val="0"/>
              <w:marBottom w:val="0"/>
              <w:divBdr>
                <w:top w:val="none" w:sz="0" w:space="0" w:color="auto"/>
                <w:left w:val="none" w:sz="0" w:space="0" w:color="auto"/>
                <w:bottom w:val="none" w:sz="0" w:space="0" w:color="auto"/>
                <w:right w:val="none" w:sz="0" w:space="0" w:color="auto"/>
              </w:divBdr>
            </w:div>
            <w:div w:id="1457333180">
              <w:marLeft w:val="0"/>
              <w:marRight w:val="0"/>
              <w:marTop w:val="0"/>
              <w:marBottom w:val="0"/>
              <w:divBdr>
                <w:top w:val="none" w:sz="0" w:space="0" w:color="auto"/>
                <w:left w:val="none" w:sz="0" w:space="0" w:color="auto"/>
                <w:bottom w:val="none" w:sz="0" w:space="0" w:color="auto"/>
                <w:right w:val="none" w:sz="0" w:space="0" w:color="auto"/>
              </w:divBdr>
            </w:div>
            <w:div w:id="19362974">
              <w:marLeft w:val="0"/>
              <w:marRight w:val="0"/>
              <w:marTop w:val="0"/>
              <w:marBottom w:val="0"/>
              <w:divBdr>
                <w:top w:val="none" w:sz="0" w:space="0" w:color="auto"/>
                <w:left w:val="none" w:sz="0" w:space="0" w:color="auto"/>
                <w:bottom w:val="none" w:sz="0" w:space="0" w:color="auto"/>
                <w:right w:val="none" w:sz="0" w:space="0" w:color="auto"/>
              </w:divBdr>
            </w:div>
            <w:div w:id="1794060364">
              <w:marLeft w:val="0"/>
              <w:marRight w:val="0"/>
              <w:marTop w:val="0"/>
              <w:marBottom w:val="0"/>
              <w:divBdr>
                <w:top w:val="none" w:sz="0" w:space="0" w:color="auto"/>
                <w:left w:val="none" w:sz="0" w:space="0" w:color="auto"/>
                <w:bottom w:val="none" w:sz="0" w:space="0" w:color="auto"/>
                <w:right w:val="none" w:sz="0" w:space="0" w:color="auto"/>
              </w:divBdr>
            </w:div>
            <w:div w:id="2085640897">
              <w:marLeft w:val="0"/>
              <w:marRight w:val="0"/>
              <w:marTop w:val="0"/>
              <w:marBottom w:val="0"/>
              <w:divBdr>
                <w:top w:val="none" w:sz="0" w:space="0" w:color="auto"/>
                <w:left w:val="none" w:sz="0" w:space="0" w:color="auto"/>
                <w:bottom w:val="none" w:sz="0" w:space="0" w:color="auto"/>
                <w:right w:val="none" w:sz="0" w:space="0" w:color="auto"/>
              </w:divBdr>
            </w:div>
            <w:div w:id="1313557901">
              <w:marLeft w:val="0"/>
              <w:marRight w:val="0"/>
              <w:marTop w:val="0"/>
              <w:marBottom w:val="0"/>
              <w:divBdr>
                <w:top w:val="none" w:sz="0" w:space="0" w:color="auto"/>
                <w:left w:val="none" w:sz="0" w:space="0" w:color="auto"/>
                <w:bottom w:val="none" w:sz="0" w:space="0" w:color="auto"/>
                <w:right w:val="none" w:sz="0" w:space="0" w:color="auto"/>
              </w:divBdr>
            </w:div>
            <w:div w:id="763838043">
              <w:marLeft w:val="0"/>
              <w:marRight w:val="0"/>
              <w:marTop w:val="0"/>
              <w:marBottom w:val="0"/>
              <w:divBdr>
                <w:top w:val="none" w:sz="0" w:space="0" w:color="auto"/>
                <w:left w:val="none" w:sz="0" w:space="0" w:color="auto"/>
                <w:bottom w:val="none" w:sz="0" w:space="0" w:color="auto"/>
                <w:right w:val="none" w:sz="0" w:space="0" w:color="auto"/>
              </w:divBdr>
            </w:div>
            <w:div w:id="1029993282">
              <w:marLeft w:val="0"/>
              <w:marRight w:val="0"/>
              <w:marTop w:val="0"/>
              <w:marBottom w:val="0"/>
              <w:divBdr>
                <w:top w:val="none" w:sz="0" w:space="0" w:color="auto"/>
                <w:left w:val="none" w:sz="0" w:space="0" w:color="auto"/>
                <w:bottom w:val="none" w:sz="0" w:space="0" w:color="auto"/>
                <w:right w:val="none" w:sz="0" w:space="0" w:color="auto"/>
              </w:divBdr>
            </w:div>
            <w:div w:id="1197814387">
              <w:marLeft w:val="0"/>
              <w:marRight w:val="0"/>
              <w:marTop w:val="0"/>
              <w:marBottom w:val="0"/>
              <w:divBdr>
                <w:top w:val="none" w:sz="0" w:space="0" w:color="auto"/>
                <w:left w:val="none" w:sz="0" w:space="0" w:color="auto"/>
                <w:bottom w:val="none" w:sz="0" w:space="0" w:color="auto"/>
                <w:right w:val="none" w:sz="0" w:space="0" w:color="auto"/>
              </w:divBdr>
            </w:div>
            <w:div w:id="263807916">
              <w:marLeft w:val="0"/>
              <w:marRight w:val="0"/>
              <w:marTop w:val="0"/>
              <w:marBottom w:val="0"/>
              <w:divBdr>
                <w:top w:val="none" w:sz="0" w:space="0" w:color="auto"/>
                <w:left w:val="none" w:sz="0" w:space="0" w:color="auto"/>
                <w:bottom w:val="none" w:sz="0" w:space="0" w:color="auto"/>
                <w:right w:val="none" w:sz="0" w:space="0" w:color="auto"/>
              </w:divBdr>
            </w:div>
            <w:div w:id="1478523677">
              <w:marLeft w:val="0"/>
              <w:marRight w:val="0"/>
              <w:marTop w:val="0"/>
              <w:marBottom w:val="0"/>
              <w:divBdr>
                <w:top w:val="none" w:sz="0" w:space="0" w:color="auto"/>
                <w:left w:val="none" w:sz="0" w:space="0" w:color="auto"/>
                <w:bottom w:val="none" w:sz="0" w:space="0" w:color="auto"/>
                <w:right w:val="none" w:sz="0" w:space="0" w:color="auto"/>
              </w:divBdr>
            </w:div>
            <w:div w:id="701172277">
              <w:marLeft w:val="0"/>
              <w:marRight w:val="0"/>
              <w:marTop w:val="0"/>
              <w:marBottom w:val="0"/>
              <w:divBdr>
                <w:top w:val="none" w:sz="0" w:space="0" w:color="auto"/>
                <w:left w:val="none" w:sz="0" w:space="0" w:color="auto"/>
                <w:bottom w:val="none" w:sz="0" w:space="0" w:color="auto"/>
                <w:right w:val="none" w:sz="0" w:space="0" w:color="auto"/>
              </w:divBdr>
            </w:div>
            <w:div w:id="235211624">
              <w:marLeft w:val="0"/>
              <w:marRight w:val="0"/>
              <w:marTop w:val="0"/>
              <w:marBottom w:val="0"/>
              <w:divBdr>
                <w:top w:val="none" w:sz="0" w:space="0" w:color="auto"/>
                <w:left w:val="none" w:sz="0" w:space="0" w:color="auto"/>
                <w:bottom w:val="none" w:sz="0" w:space="0" w:color="auto"/>
                <w:right w:val="none" w:sz="0" w:space="0" w:color="auto"/>
              </w:divBdr>
            </w:div>
            <w:div w:id="735008635">
              <w:marLeft w:val="0"/>
              <w:marRight w:val="0"/>
              <w:marTop w:val="0"/>
              <w:marBottom w:val="0"/>
              <w:divBdr>
                <w:top w:val="none" w:sz="0" w:space="0" w:color="auto"/>
                <w:left w:val="none" w:sz="0" w:space="0" w:color="auto"/>
                <w:bottom w:val="none" w:sz="0" w:space="0" w:color="auto"/>
                <w:right w:val="none" w:sz="0" w:space="0" w:color="auto"/>
              </w:divBdr>
            </w:div>
            <w:div w:id="727535328">
              <w:marLeft w:val="0"/>
              <w:marRight w:val="0"/>
              <w:marTop w:val="0"/>
              <w:marBottom w:val="0"/>
              <w:divBdr>
                <w:top w:val="none" w:sz="0" w:space="0" w:color="auto"/>
                <w:left w:val="none" w:sz="0" w:space="0" w:color="auto"/>
                <w:bottom w:val="none" w:sz="0" w:space="0" w:color="auto"/>
                <w:right w:val="none" w:sz="0" w:space="0" w:color="auto"/>
              </w:divBdr>
            </w:div>
            <w:div w:id="399403156">
              <w:marLeft w:val="0"/>
              <w:marRight w:val="0"/>
              <w:marTop w:val="0"/>
              <w:marBottom w:val="0"/>
              <w:divBdr>
                <w:top w:val="none" w:sz="0" w:space="0" w:color="auto"/>
                <w:left w:val="none" w:sz="0" w:space="0" w:color="auto"/>
                <w:bottom w:val="none" w:sz="0" w:space="0" w:color="auto"/>
                <w:right w:val="none" w:sz="0" w:space="0" w:color="auto"/>
              </w:divBdr>
            </w:div>
            <w:div w:id="751588300">
              <w:marLeft w:val="0"/>
              <w:marRight w:val="0"/>
              <w:marTop w:val="0"/>
              <w:marBottom w:val="0"/>
              <w:divBdr>
                <w:top w:val="none" w:sz="0" w:space="0" w:color="auto"/>
                <w:left w:val="none" w:sz="0" w:space="0" w:color="auto"/>
                <w:bottom w:val="none" w:sz="0" w:space="0" w:color="auto"/>
                <w:right w:val="none" w:sz="0" w:space="0" w:color="auto"/>
              </w:divBdr>
            </w:div>
            <w:div w:id="1743411614">
              <w:marLeft w:val="0"/>
              <w:marRight w:val="0"/>
              <w:marTop w:val="0"/>
              <w:marBottom w:val="0"/>
              <w:divBdr>
                <w:top w:val="none" w:sz="0" w:space="0" w:color="auto"/>
                <w:left w:val="none" w:sz="0" w:space="0" w:color="auto"/>
                <w:bottom w:val="none" w:sz="0" w:space="0" w:color="auto"/>
                <w:right w:val="none" w:sz="0" w:space="0" w:color="auto"/>
              </w:divBdr>
            </w:div>
            <w:div w:id="580918049">
              <w:marLeft w:val="0"/>
              <w:marRight w:val="0"/>
              <w:marTop w:val="0"/>
              <w:marBottom w:val="0"/>
              <w:divBdr>
                <w:top w:val="none" w:sz="0" w:space="0" w:color="auto"/>
                <w:left w:val="none" w:sz="0" w:space="0" w:color="auto"/>
                <w:bottom w:val="none" w:sz="0" w:space="0" w:color="auto"/>
                <w:right w:val="none" w:sz="0" w:space="0" w:color="auto"/>
              </w:divBdr>
            </w:div>
            <w:div w:id="1104375646">
              <w:marLeft w:val="0"/>
              <w:marRight w:val="0"/>
              <w:marTop w:val="0"/>
              <w:marBottom w:val="0"/>
              <w:divBdr>
                <w:top w:val="none" w:sz="0" w:space="0" w:color="auto"/>
                <w:left w:val="none" w:sz="0" w:space="0" w:color="auto"/>
                <w:bottom w:val="none" w:sz="0" w:space="0" w:color="auto"/>
                <w:right w:val="none" w:sz="0" w:space="0" w:color="auto"/>
              </w:divBdr>
            </w:div>
            <w:div w:id="91584826">
              <w:marLeft w:val="0"/>
              <w:marRight w:val="0"/>
              <w:marTop w:val="0"/>
              <w:marBottom w:val="0"/>
              <w:divBdr>
                <w:top w:val="none" w:sz="0" w:space="0" w:color="auto"/>
                <w:left w:val="none" w:sz="0" w:space="0" w:color="auto"/>
                <w:bottom w:val="none" w:sz="0" w:space="0" w:color="auto"/>
                <w:right w:val="none" w:sz="0" w:space="0" w:color="auto"/>
              </w:divBdr>
            </w:div>
            <w:div w:id="1580167950">
              <w:marLeft w:val="0"/>
              <w:marRight w:val="0"/>
              <w:marTop w:val="0"/>
              <w:marBottom w:val="0"/>
              <w:divBdr>
                <w:top w:val="none" w:sz="0" w:space="0" w:color="auto"/>
                <w:left w:val="none" w:sz="0" w:space="0" w:color="auto"/>
                <w:bottom w:val="none" w:sz="0" w:space="0" w:color="auto"/>
                <w:right w:val="none" w:sz="0" w:space="0" w:color="auto"/>
              </w:divBdr>
            </w:div>
            <w:div w:id="2118482284">
              <w:marLeft w:val="0"/>
              <w:marRight w:val="0"/>
              <w:marTop w:val="0"/>
              <w:marBottom w:val="0"/>
              <w:divBdr>
                <w:top w:val="none" w:sz="0" w:space="0" w:color="auto"/>
                <w:left w:val="none" w:sz="0" w:space="0" w:color="auto"/>
                <w:bottom w:val="none" w:sz="0" w:space="0" w:color="auto"/>
                <w:right w:val="none" w:sz="0" w:space="0" w:color="auto"/>
              </w:divBdr>
            </w:div>
            <w:div w:id="1416978425">
              <w:marLeft w:val="0"/>
              <w:marRight w:val="0"/>
              <w:marTop w:val="0"/>
              <w:marBottom w:val="0"/>
              <w:divBdr>
                <w:top w:val="none" w:sz="0" w:space="0" w:color="auto"/>
                <w:left w:val="none" w:sz="0" w:space="0" w:color="auto"/>
                <w:bottom w:val="none" w:sz="0" w:space="0" w:color="auto"/>
                <w:right w:val="none" w:sz="0" w:space="0" w:color="auto"/>
              </w:divBdr>
            </w:div>
            <w:div w:id="144249529">
              <w:marLeft w:val="0"/>
              <w:marRight w:val="0"/>
              <w:marTop w:val="0"/>
              <w:marBottom w:val="0"/>
              <w:divBdr>
                <w:top w:val="none" w:sz="0" w:space="0" w:color="auto"/>
                <w:left w:val="none" w:sz="0" w:space="0" w:color="auto"/>
                <w:bottom w:val="none" w:sz="0" w:space="0" w:color="auto"/>
                <w:right w:val="none" w:sz="0" w:space="0" w:color="auto"/>
              </w:divBdr>
            </w:div>
            <w:div w:id="1440681118">
              <w:marLeft w:val="0"/>
              <w:marRight w:val="0"/>
              <w:marTop w:val="0"/>
              <w:marBottom w:val="0"/>
              <w:divBdr>
                <w:top w:val="none" w:sz="0" w:space="0" w:color="auto"/>
                <w:left w:val="none" w:sz="0" w:space="0" w:color="auto"/>
                <w:bottom w:val="none" w:sz="0" w:space="0" w:color="auto"/>
                <w:right w:val="none" w:sz="0" w:space="0" w:color="auto"/>
              </w:divBdr>
            </w:div>
            <w:div w:id="618100119">
              <w:marLeft w:val="0"/>
              <w:marRight w:val="0"/>
              <w:marTop w:val="0"/>
              <w:marBottom w:val="0"/>
              <w:divBdr>
                <w:top w:val="none" w:sz="0" w:space="0" w:color="auto"/>
                <w:left w:val="none" w:sz="0" w:space="0" w:color="auto"/>
                <w:bottom w:val="none" w:sz="0" w:space="0" w:color="auto"/>
                <w:right w:val="none" w:sz="0" w:space="0" w:color="auto"/>
              </w:divBdr>
            </w:div>
            <w:div w:id="1336423254">
              <w:marLeft w:val="0"/>
              <w:marRight w:val="0"/>
              <w:marTop w:val="0"/>
              <w:marBottom w:val="0"/>
              <w:divBdr>
                <w:top w:val="none" w:sz="0" w:space="0" w:color="auto"/>
                <w:left w:val="none" w:sz="0" w:space="0" w:color="auto"/>
                <w:bottom w:val="none" w:sz="0" w:space="0" w:color="auto"/>
                <w:right w:val="none" w:sz="0" w:space="0" w:color="auto"/>
              </w:divBdr>
            </w:div>
            <w:div w:id="204291785">
              <w:marLeft w:val="0"/>
              <w:marRight w:val="0"/>
              <w:marTop w:val="0"/>
              <w:marBottom w:val="0"/>
              <w:divBdr>
                <w:top w:val="none" w:sz="0" w:space="0" w:color="auto"/>
                <w:left w:val="none" w:sz="0" w:space="0" w:color="auto"/>
                <w:bottom w:val="none" w:sz="0" w:space="0" w:color="auto"/>
                <w:right w:val="none" w:sz="0" w:space="0" w:color="auto"/>
              </w:divBdr>
            </w:div>
            <w:div w:id="825122467">
              <w:marLeft w:val="0"/>
              <w:marRight w:val="0"/>
              <w:marTop w:val="0"/>
              <w:marBottom w:val="0"/>
              <w:divBdr>
                <w:top w:val="none" w:sz="0" w:space="0" w:color="auto"/>
                <w:left w:val="none" w:sz="0" w:space="0" w:color="auto"/>
                <w:bottom w:val="none" w:sz="0" w:space="0" w:color="auto"/>
                <w:right w:val="none" w:sz="0" w:space="0" w:color="auto"/>
              </w:divBdr>
            </w:div>
            <w:div w:id="1212378021">
              <w:marLeft w:val="0"/>
              <w:marRight w:val="0"/>
              <w:marTop w:val="0"/>
              <w:marBottom w:val="0"/>
              <w:divBdr>
                <w:top w:val="none" w:sz="0" w:space="0" w:color="auto"/>
                <w:left w:val="none" w:sz="0" w:space="0" w:color="auto"/>
                <w:bottom w:val="none" w:sz="0" w:space="0" w:color="auto"/>
                <w:right w:val="none" w:sz="0" w:space="0" w:color="auto"/>
              </w:divBdr>
            </w:div>
            <w:div w:id="793644532">
              <w:marLeft w:val="0"/>
              <w:marRight w:val="0"/>
              <w:marTop w:val="0"/>
              <w:marBottom w:val="0"/>
              <w:divBdr>
                <w:top w:val="none" w:sz="0" w:space="0" w:color="auto"/>
                <w:left w:val="none" w:sz="0" w:space="0" w:color="auto"/>
                <w:bottom w:val="none" w:sz="0" w:space="0" w:color="auto"/>
                <w:right w:val="none" w:sz="0" w:space="0" w:color="auto"/>
              </w:divBdr>
            </w:div>
            <w:div w:id="1394694345">
              <w:marLeft w:val="0"/>
              <w:marRight w:val="0"/>
              <w:marTop w:val="0"/>
              <w:marBottom w:val="0"/>
              <w:divBdr>
                <w:top w:val="none" w:sz="0" w:space="0" w:color="auto"/>
                <w:left w:val="none" w:sz="0" w:space="0" w:color="auto"/>
                <w:bottom w:val="none" w:sz="0" w:space="0" w:color="auto"/>
                <w:right w:val="none" w:sz="0" w:space="0" w:color="auto"/>
              </w:divBdr>
            </w:div>
            <w:div w:id="1264455265">
              <w:marLeft w:val="0"/>
              <w:marRight w:val="0"/>
              <w:marTop w:val="0"/>
              <w:marBottom w:val="0"/>
              <w:divBdr>
                <w:top w:val="none" w:sz="0" w:space="0" w:color="auto"/>
                <w:left w:val="none" w:sz="0" w:space="0" w:color="auto"/>
                <w:bottom w:val="none" w:sz="0" w:space="0" w:color="auto"/>
                <w:right w:val="none" w:sz="0" w:space="0" w:color="auto"/>
              </w:divBdr>
            </w:div>
            <w:div w:id="1032223823">
              <w:marLeft w:val="0"/>
              <w:marRight w:val="0"/>
              <w:marTop w:val="0"/>
              <w:marBottom w:val="0"/>
              <w:divBdr>
                <w:top w:val="none" w:sz="0" w:space="0" w:color="auto"/>
                <w:left w:val="none" w:sz="0" w:space="0" w:color="auto"/>
                <w:bottom w:val="none" w:sz="0" w:space="0" w:color="auto"/>
                <w:right w:val="none" w:sz="0" w:space="0" w:color="auto"/>
              </w:divBdr>
            </w:div>
            <w:div w:id="2118060678">
              <w:marLeft w:val="0"/>
              <w:marRight w:val="0"/>
              <w:marTop w:val="0"/>
              <w:marBottom w:val="0"/>
              <w:divBdr>
                <w:top w:val="none" w:sz="0" w:space="0" w:color="auto"/>
                <w:left w:val="none" w:sz="0" w:space="0" w:color="auto"/>
                <w:bottom w:val="none" w:sz="0" w:space="0" w:color="auto"/>
                <w:right w:val="none" w:sz="0" w:space="0" w:color="auto"/>
              </w:divBdr>
            </w:div>
            <w:div w:id="1204251118">
              <w:marLeft w:val="0"/>
              <w:marRight w:val="0"/>
              <w:marTop w:val="0"/>
              <w:marBottom w:val="0"/>
              <w:divBdr>
                <w:top w:val="none" w:sz="0" w:space="0" w:color="auto"/>
                <w:left w:val="none" w:sz="0" w:space="0" w:color="auto"/>
                <w:bottom w:val="none" w:sz="0" w:space="0" w:color="auto"/>
                <w:right w:val="none" w:sz="0" w:space="0" w:color="auto"/>
              </w:divBdr>
            </w:div>
            <w:div w:id="101537580">
              <w:marLeft w:val="0"/>
              <w:marRight w:val="0"/>
              <w:marTop w:val="0"/>
              <w:marBottom w:val="0"/>
              <w:divBdr>
                <w:top w:val="none" w:sz="0" w:space="0" w:color="auto"/>
                <w:left w:val="none" w:sz="0" w:space="0" w:color="auto"/>
                <w:bottom w:val="none" w:sz="0" w:space="0" w:color="auto"/>
                <w:right w:val="none" w:sz="0" w:space="0" w:color="auto"/>
              </w:divBdr>
            </w:div>
            <w:div w:id="1542932936">
              <w:marLeft w:val="0"/>
              <w:marRight w:val="0"/>
              <w:marTop w:val="0"/>
              <w:marBottom w:val="0"/>
              <w:divBdr>
                <w:top w:val="none" w:sz="0" w:space="0" w:color="auto"/>
                <w:left w:val="none" w:sz="0" w:space="0" w:color="auto"/>
                <w:bottom w:val="none" w:sz="0" w:space="0" w:color="auto"/>
                <w:right w:val="none" w:sz="0" w:space="0" w:color="auto"/>
              </w:divBdr>
            </w:div>
            <w:div w:id="706562443">
              <w:marLeft w:val="0"/>
              <w:marRight w:val="0"/>
              <w:marTop w:val="0"/>
              <w:marBottom w:val="0"/>
              <w:divBdr>
                <w:top w:val="none" w:sz="0" w:space="0" w:color="auto"/>
                <w:left w:val="none" w:sz="0" w:space="0" w:color="auto"/>
                <w:bottom w:val="none" w:sz="0" w:space="0" w:color="auto"/>
                <w:right w:val="none" w:sz="0" w:space="0" w:color="auto"/>
              </w:divBdr>
            </w:div>
            <w:div w:id="84494985">
              <w:marLeft w:val="0"/>
              <w:marRight w:val="0"/>
              <w:marTop w:val="0"/>
              <w:marBottom w:val="0"/>
              <w:divBdr>
                <w:top w:val="none" w:sz="0" w:space="0" w:color="auto"/>
                <w:left w:val="none" w:sz="0" w:space="0" w:color="auto"/>
                <w:bottom w:val="none" w:sz="0" w:space="0" w:color="auto"/>
                <w:right w:val="none" w:sz="0" w:space="0" w:color="auto"/>
              </w:divBdr>
            </w:div>
            <w:div w:id="371733635">
              <w:marLeft w:val="0"/>
              <w:marRight w:val="0"/>
              <w:marTop w:val="0"/>
              <w:marBottom w:val="0"/>
              <w:divBdr>
                <w:top w:val="none" w:sz="0" w:space="0" w:color="auto"/>
                <w:left w:val="none" w:sz="0" w:space="0" w:color="auto"/>
                <w:bottom w:val="none" w:sz="0" w:space="0" w:color="auto"/>
                <w:right w:val="none" w:sz="0" w:space="0" w:color="auto"/>
              </w:divBdr>
            </w:div>
            <w:div w:id="286395522">
              <w:marLeft w:val="0"/>
              <w:marRight w:val="0"/>
              <w:marTop w:val="0"/>
              <w:marBottom w:val="0"/>
              <w:divBdr>
                <w:top w:val="none" w:sz="0" w:space="0" w:color="auto"/>
                <w:left w:val="none" w:sz="0" w:space="0" w:color="auto"/>
                <w:bottom w:val="none" w:sz="0" w:space="0" w:color="auto"/>
                <w:right w:val="none" w:sz="0" w:space="0" w:color="auto"/>
              </w:divBdr>
            </w:div>
            <w:div w:id="1675231292">
              <w:marLeft w:val="0"/>
              <w:marRight w:val="0"/>
              <w:marTop w:val="0"/>
              <w:marBottom w:val="0"/>
              <w:divBdr>
                <w:top w:val="none" w:sz="0" w:space="0" w:color="auto"/>
                <w:left w:val="none" w:sz="0" w:space="0" w:color="auto"/>
                <w:bottom w:val="none" w:sz="0" w:space="0" w:color="auto"/>
                <w:right w:val="none" w:sz="0" w:space="0" w:color="auto"/>
              </w:divBdr>
            </w:div>
            <w:div w:id="62727445">
              <w:marLeft w:val="0"/>
              <w:marRight w:val="0"/>
              <w:marTop w:val="0"/>
              <w:marBottom w:val="0"/>
              <w:divBdr>
                <w:top w:val="none" w:sz="0" w:space="0" w:color="auto"/>
                <w:left w:val="none" w:sz="0" w:space="0" w:color="auto"/>
                <w:bottom w:val="none" w:sz="0" w:space="0" w:color="auto"/>
                <w:right w:val="none" w:sz="0" w:space="0" w:color="auto"/>
              </w:divBdr>
            </w:div>
            <w:div w:id="791747637">
              <w:marLeft w:val="0"/>
              <w:marRight w:val="0"/>
              <w:marTop w:val="0"/>
              <w:marBottom w:val="0"/>
              <w:divBdr>
                <w:top w:val="none" w:sz="0" w:space="0" w:color="auto"/>
                <w:left w:val="none" w:sz="0" w:space="0" w:color="auto"/>
                <w:bottom w:val="none" w:sz="0" w:space="0" w:color="auto"/>
                <w:right w:val="none" w:sz="0" w:space="0" w:color="auto"/>
              </w:divBdr>
            </w:div>
            <w:div w:id="801115708">
              <w:marLeft w:val="0"/>
              <w:marRight w:val="0"/>
              <w:marTop w:val="0"/>
              <w:marBottom w:val="0"/>
              <w:divBdr>
                <w:top w:val="none" w:sz="0" w:space="0" w:color="auto"/>
                <w:left w:val="none" w:sz="0" w:space="0" w:color="auto"/>
                <w:bottom w:val="none" w:sz="0" w:space="0" w:color="auto"/>
                <w:right w:val="none" w:sz="0" w:space="0" w:color="auto"/>
              </w:divBdr>
            </w:div>
            <w:div w:id="329604140">
              <w:marLeft w:val="0"/>
              <w:marRight w:val="0"/>
              <w:marTop w:val="0"/>
              <w:marBottom w:val="0"/>
              <w:divBdr>
                <w:top w:val="none" w:sz="0" w:space="0" w:color="auto"/>
                <w:left w:val="none" w:sz="0" w:space="0" w:color="auto"/>
                <w:bottom w:val="none" w:sz="0" w:space="0" w:color="auto"/>
                <w:right w:val="none" w:sz="0" w:space="0" w:color="auto"/>
              </w:divBdr>
            </w:div>
            <w:div w:id="639070911">
              <w:marLeft w:val="0"/>
              <w:marRight w:val="0"/>
              <w:marTop w:val="0"/>
              <w:marBottom w:val="0"/>
              <w:divBdr>
                <w:top w:val="none" w:sz="0" w:space="0" w:color="auto"/>
                <w:left w:val="none" w:sz="0" w:space="0" w:color="auto"/>
                <w:bottom w:val="none" w:sz="0" w:space="0" w:color="auto"/>
                <w:right w:val="none" w:sz="0" w:space="0" w:color="auto"/>
              </w:divBdr>
            </w:div>
            <w:div w:id="1159927960">
              <w:marLeft w:val="0"/>
              <w:marRight w:val="0"/>
              <w:marTop w:val="0"/>
              <w:marBottom w:val="0"/>
              <w:divBdr>
                <w:top w:val="none" w:sz="0" w:space="0" w:color="auto"/>
                <w:left w:val="none" w:sz="0" w:space="0" w:color="auto"/>
                <w:bottom w:val="none" w:sz="0" w:space="0" w:color="auto"/>
                <w:right w:val="none" w:sz="0" w:space="0" w:color="auto"/>
              </w:divBdr>
            </w:div>
            <w:div w:id="2102018768">
              <w:marLeft w:val="0"/>
              <w:marRight w:val="0"/>
              <w:marTop w:val="0"/>
              <w:marBottom w:val="0"/>
              <w:divBdr>
                <w:top w:val="none" w:sz="0" w:space="0" w:color="auto"/>
                <w:left w:val="none" w:sz="0" w:space="0" w:color="auto"/>
                <w:bottom w:val="none" w:sz="0" w:space="0" w:color="auto"/>
                <w:right w:val="none" w:sz="0" w:space="0" w:color="auto"/>
              </w:divBdr>
            </w:div>
            <w:div w:id="1150247766">
              <w:marLeft w:val="0"/>
              <w:marRight w:val="0"/>
              <w:marTop w:val="0"/>
              <w:marBottom w:val="0"/>
              <w:divBdr>
                <w:top w:val="none" w:sz="0" w:space="0" w:color="auto"/>
                <w:left w:val="none" w:sz="0" w:space="0" w:color="auto"/>
                <w:bottom w:val="none" w:sz="0" w:space="0" w:color="auto"/>
                <w:right w:val="none" w:sz="0" w:space="0" w:color="auto"/>
              </w:divBdr>
            </w:div>
            <w:div w:id="66730129">
              <w:marLeft w:val="0"/>
              <w:marRight w:val="0"/>
              <w:marTop w:val="0"/>
              <w:marBottom w:val="0"/>
              <w:divBdr>
                <w:top w:val="none" w:sz="0" w:space="0" w:color="auto"/>
                <w:left w:val="none" w:sz="0" w:space="0" w:color="auto"/>
                <w:bottom w:val="none" w:sz="0" w:space="0" w:color="auto"/>
                <w:right w:val="none" w:sz="0" w:space="0" w:color="auto"/>
              </w:divBdr>
            </w:div>
            <w:div w:id="1018313384">
              <w:marLeft w:val="0"/>
              <w:marRight w:val="0"/>
              <w:marTop w:val="0"/>
              <w:marBottom w:val="0"/>
              <w:divBdr>
                <w:top w:val="none" w:sz="0" w:space="0" w:color="auto"/>
                <w:left w:val="none" w:sz="0" w:space="0" w:color="auto"/>
                <w:bottom w:val="none" w:sz="0" w:space="0" w:color="auto"/>
                <w:right w:val="none" w:sz="0" w:space="0" w:color="auto"/>
              </w:divBdr>
            </w:div>
            <w:div w:id="1573613902">
              <w:marLeft w:val="0"/>
              <w:marRight w:val="0"/>
              <w:marTop w:val="0"/>
              <w:marBottom w:val="0"/>
              <w:divBdr>
                <w:top w:val="none" w:sz="0" w:space="0" w:color="auto"/>
                <w:left w:val="none" w:sz="0" w:space="0" w:color="auto"/>
                <w:bottom w:val="none" w:sz="0" w:space="0" w:color="auto"/>
                <w:right w:val="none" w:sz="0" w:space="0" w:color="auto"/>
              </w:divBdr>
            </w:div>
            <w:div w:id="1746562219">
              <w:marLeft w:val="0"/>
              <w:marRight w:val="0"/>
              <w:marTop w:val="0"/>
              <w:marBottom w:val="0"/>
              <w:divBdr>
                <w:top w:val="none" w:sz="0" w:space="0" w:color="auto"/>
                <w:left w:val="none" w:sz="0" w:space="0" w:color="auto"/>
                <w:bottom w:val="none" w:sz="0" w:space="0" w:color="auto"/>
                <w:right w:val="none" w:sz="0" w:space="0" w:color="auto"/>
              </w:divBdr>
            </w:div>
            <w:div w:id="2035761634">
              <w:marLeft w:val="0"/>
              <w:marRight w:val="0"/>
              <w:marTop w:val="0"/>
              <w:marBottom w:val="0"/>
              <w:divBdr>
                <w:top w:val="none" w:sz="0" w:space="0" w:color="auto"/>
                <w:left w:val="none" w:sz="0" w:space="0" w:color="auto"/>
                <w:bottom w:val="none" w:sz="0" w:space="0" w:color="auto"/>
                <w:right w:val="none" w:sz="0" w:space="0" w:color="auto"/>
              </w:divBdr>
            </w:div>
            <w:div w:id="211160595">
              <w:marLeft w:val="0"/>
              <w:marRight w:val="0"/>
              <w:marTop w:val="0"/>
              <w:marBottom w:val="0"/>
              <w:divBdr>
                <w:top w:val="none" w:sz="0" w:space="0" w:color="auto"/>
                <w:left w:val="none" w:sz="0" w:space="0" w:color="auto"/>
                <w:bottom w:val="none" w:sz="0" w:space="0" w:color="auto"/>
                <w:right w:val="none" w:sz="0" w:space="0" w:color="auto"/>
              </w:divBdr>
            </w:div>
            <w:div w:id="32967726">
              <w:marLeft w:val="0"/>
              <w:marRight w:val="0"/>
              <w:marTop w:val="0"/>
              <w:marBottom w:val="0"/>
              <w:divBdr>
                <w:top w:val="none" w:sz="0" w:space="0" w:color="auto"/>
                <w:left w:val="none" w:sz="0" w:space="0" w:color="auto"/>
                <w:bottom w:val="none" w:sz="0" w:space="0" w:color="auto"/>
                <w:right w:val="none" w:sz="0" w:space="0" w:color="auto"/>
              </w:divBdr>
            </w:div>
            <w:div w:id="1401441995">
              <w:marLeft w:val="0"/>
              <w:marRight w:val="0"/>
              <w:marTop w:val="0"/>
              <w:marBottom w:val="0"/>
              <w:divBdr>
                <w:top w:val="none" w:sz="0" w:space="0" w:color="auto"/>
                <w:left w:val="none" w:sz="0" w:space="0" w:color="auto"/>
                <w:bottom w:val="none" w:sz="0" w:space="0" w:color="auto"/>
                <w:right w:val="none" w:sz="0" w:space="0" w:color="auto"/>
              </w:divBdr>
            </w:div>
            <w:div w:id="1830367145">
              <w:marLeft w:val="0"/>
              <w:marRight w:val="0"/>
              <w:marTop w:val="0"/>
              <w:marBottom w:val="0"/>
              <w:divBdr>
                <w:top w:val="none" w:sz="0" w:space="0" w:color="auto"/>
                <w:left w:val="none" w:sz="0" w:space="0" w:color="auto"/>
                <w:bottom w:val="none" w:sz="0" w:space="0" w:color="auto"/>
                <w:right w:val="none" w:sz="0" w:space="0" w:color="auto"/>
              </w:divBdr>
            </w:div>
            <w:div w:id="1969776101">
              <w:marLeft w:val="0"/>
              <w:marRight w:val="0"/>
              <w:marTop w:val="0"/>
              <w:marBottom w:val="0"/>
              <w:divBdr>
                <w:top w:val="none" w:sz="0" w:space="0" w:color="auto"/>
                <w:left w:val="none" w:sz="0" w:space="0" w:color="auto"/>
                <w:bottom w:val="none" w:sz="0" w:space="0" w:color="auto"/>
                <w:right w:val="none" w:sz="0" w:space="0" w:color="auto"/>
              </w:divBdr>
            </w:div>
            <w:div w:id="997729492">
              <w:marLeft w:val="0"/>
              <w:marRight w:val="0"/>
              <w:marTop w:val="0"/>
              <w:marBottom w:val="0"/>
              <w:divBdr>
                <w:top w:val="none" w:sz="0" w:space="0" w:color="auto"/>
                <w:left w:val="none" w:sz="0" w:space="0" w:color="auto"/>
                <w:bottom w:val="none" w:sz="0" w:space="0" w:color="auto"/>
                <w:right w:val="none" w:sz="0" w:space="0" w:color="auto"/>
              </w:divBdr>
            </w:div>
            <w:div w:id="1920285488">
              <w:marLeft w:val="0"/>
              <w:marRight w:val="0"/>
              <w:marTop w:val="0"/>
              <w:marBottom w:val="0"/>
              <w:divBdr>
                <w:top w:val="none" w:sz="0" w:space="0" w:color="auto"/>
                <w:left w:val="none" w:sz="0" w:space="0" w:color="auto"/>
                <w:bottom w:val="none" w:sz="0" w:space="0" w:color="auto"/>
                <w:right w:val="none" w:sz="0" w:space="0" w:color="auto"/>
              </w:divBdr>
            </w:div>
            <w:div w:id="946498205">
              <w:marLeft w:val="0"/>
              <w:marRight w:val="0"/>
              <w:marTop w:val="0"/>
              <w:marBottom w:val="0"/>
              <w:divBdr>
                <w:top w:val="none" w:sz="0" w:space="0" w:color="auto"/>
                <w:left w:val="none" w:sz="0" w:space="0" w:color="auto"/>
                <w:bottom w:val="none" w:sz="0" w:space="0" w:color="auto"/>
                <w:right w:val="none" w:sz="0" w:space="0" w:color="auto"/>
              </w:divBdr>
            </w:div>
            <w:div w:id="620770702">
              <w:marLeft w:val="0"/>
              <w:marRight w:val="0"/>
              <w:marTop w:val="0"/>
              <w:marBottom w:val="0"/>
              <w:divBdr>
                <w:top w:val="none" w:sz="0" w:space="0" w:color="auto"/>
                <w:left w:val="none" w:sz="0" w:space="0" w:color="auto"/>
                <w:bottom w:val="none" w:sz="0" w:space="0" w:color="auto"/>
                <w:right w:val="none" w:sz="0" w:space="0" w:color="auto"/>
              </w:divBdr>
            </w:div>
            <w:div w:id="348608005">
              <w:marLeft w:val="0"/>
              <w:marRight w:val="0"/>
              <w:marTop w:val="0"/>
              <w:marBottom w:val="0"/>
              <w:divBdr>
                <w:top w:val="none" w:sz="0" w:space="0" w:color="auto"/>
                <w:left w:val="none" w:sz="0" w:space="0" w:color="auto"/>
                <w:bottom w:val="none" w:sz="0" w:space="0" w:color="auto"/>
                <w:right w:val="none" w:sz="0" w:space="0" w:color="auto"/>
              </w:divBdr>
            </w:div>
            <w:div w:id="513038701">
              <w:marLeft w:val="0"/>
              <w:marRight w:val="0"/>
              <w:marTop w:val="0"/>
              <w:marBottom w:val="0"/>
              <w:divBdr>
                <w:top w:val="none" w:sz="0" w:space="0" w:color="auto"/>
                <w:left w:val="none" w:sz="0" w:space="0" w:color="auto"/>
                <w:bottom w:val="none" w:sz="0" w:space="0" w:color="auto"/>
                <w:right w:val="none" w:sz="0" w:space="0" w:color="auto"/>
              </w:divBdr>
            </w:div>
            <w:div w:id="1516384840">
              <w:marLeft w:val="0"/>
              <w:marRight w:val="0"/>
              <w:marTop w:val="0"/>
              <w:marBottom w:val="0"/>
              <w:divBdr>
                <w:top w:val="none" w:sz="0" w:space="0" w:color="auto"/>
                <w:left w:val="none" w:sz="0" w:space="0" w:color="auto"/>
                <w:bottom w:val="none" w:sz="0" w:space="0" w:color="auto"/>
                <w:right w:val="none" w:sz="0" w:space="0" w:color="auto"/>
              </w:divBdr>
            </w:div>
            <w:div w:id="8607705">
              <w:marLeft w:val="0"/>
              <w:marRight w:val="0"/>
              <w:marTop w:val="0"/>
              <w:marBottom w:val="0"/>
              <w:divBdr>
                <w:top w:val="none" w:sz="0" w:space="0" w:color="auto"/>
                <w:left w:val="none" w:sz="0" w:space="0" w:color="auto"/>
                <w:bottom w:val="none" w:sz="0" w:space="0" w:color="auto"/>
                <w:right w:val="none" w:sz="0" w:space="0" w:color="auto"/>
              </w:divBdr>
            </w:div>
            <w:div w:id="1202281028">
              <w:marLeft w:val="0"/>
              <w:marRight w:val="0"/>
              <w:marTop w:val="0"/>
              <w:marBottom w:val="0"/>
              <w:divBdr>
                <w:top w:val="none" w:sz="0" w:space="0" w:color="auto"/>
                <w:left w:val="none" w:sz="0" w:space="0" w:color="auto"/>
                <w:bottom w:val="none" w:sz="0" w:space="0" w:color="auto"/>
                <w:right w:val="none" w:sz="0" w:space="0" w:color="auto"/>
              </w:divBdr>
            </w:div>
            <w:div w:id="2077782238">
              <w:marLeft w:val="0"/>
              <w:marRight w:val="0"/>
              <w:marTop w:val="0"/>
              <w:marBottom w:val="0"/>
              <w:divBdr>
                <w:top w:val="none" w:sz="0" w:space="0" w:color="auto"/>
                <w:left w:val="none" w:sz="0" w:space="0" w:color="auto"/>
                <w:bottom w:val="none" w:sz="0" w:space="0" w:color="auto"/>
                <w:right w:val="none" w:sz="0" w:space="0" w:color="auto"/>
              </w:divBdr>
            </w:div>
            <w:div w:id="259946497">
              <w:marLeft w:val="0"/>
              <w:marRight w:val="0"/>
              <w:marTop w:val="0"/>
              <w:marBottom w:val="0"/>
              <w:divBdr>
                <w:top w:val="none" w:sz="0" w:space="0" w:color="auto"/>
                <w:left w:val="none" w:sz="0" w:space="0" w:color="auto"/>
                <w:bottom w:val="none" w:sz="0" w:space="0" w:color="auto"/>
                <w:right w:val="none" w:sz="0" w:space="0" w:color="auto"/>
              </w:divBdr>
            </w:div>
            <w:div w:id="1482652839">
              <w:marLeft w:val="0"/>
              <w:marRight w:val="0"/>
              <w:marTop w:val="0"/>
              <w:marBottom w:val="0"/>
              <w:divBdr>
                <w:top w:val="none" w:sz="0" w:space="0" w:color="auto"/>
                <w:left w:val="none" w:sz="0" w:space="0" w:color="auto"/>
                <w:bottom w:val="none" w:sz="0" w:space="0" w:color="auto"/>
                <w:right w:val="none" w:sz="0" w:space="0" w:color="auto"/>
              </w:divBdr>
            </w:div>
            <w:div w:id="1281768518">
              <w:marLeft w:val="0"/>
              <w:marRight w:val="0"/>
              <w:marTop w:val="0"/>
              <w:marBottom w:val="0"/>
              <w:divBdr>
                <w:top w:val="none" w:sz="0" w:space="0" w:color="auto"/>
                <w:left w:val="none" w:sz="0" w:space="0" w:color="auto"/>
                <w:bottom w:val="none" w:sz="0" w:space="0" w:color="auto"/>
                <w:right w:val="none" w:sz="0" w:space="0" w:color="auto"/>
              </w:divBdr>
            </w:div>
            <w:div w:id="1727098065">
              <w:marLeft w:val="0"/>
              <w:marRight w:val="0"/>
              <w:marTop w:val="0"/>
              <w:marBottom w:val="0"/>
              <w:divBdr>
                <w:top w:val="none" w:sz="0" w:space="0" w:color="auto"/>
                <w:left w:val="none" w:sz="0" w:space="0" w:color="auto"/>
                <w:bottom w:val="none" w:sz="0" w:space="0" w:color="auto"/>
                <w:right w:val="none" w:sz="0" w:space="0" w:color="auto"/>
              </w:divBdr>
            </w:div>
            <w:div w:id="778525586">
              <w:marLeft w:val="0"/>
              <w:marRight w:val="0"/>
              <w:marTop w:val="0"/>
              <w:marBottom w:val="0"/>
              <w:divBdr>
                <w:top w:val="none" w:sz="0" w:space="0" w:color="auto"/>
                <w:left w:val="none" w:sz="0" w:space="0" w:color="auto"/>
                <w:bottom w:val="none" w:sz="0" w:space="0" w:color="auto"/>
                <w:right w:val="none" w:sz="0" w:space="0" w:color="auto"/>
              </w:divBdr>
            </w:div>
            <w:div w:id="418406076">
              <w:marLeft w:val="0"/>
              <w:marRight w:val="0"/>
              <w:marTop w:val="0"/>
              <w:marBottom w:val="0"/>
              <w:divBdr>
                <w:top w:val="none" w:sz="0" w:space="0" w:color="auto"/>
                <w:left w:val="none" w:sz="0" w:space="0" w:color="auto"/>
                <w:bottom w:val="none" w:sz="0" w:space="0" w:color="auto"/>
                <w:right w:val="none" w:sz="0" w:space="0" w:color="auto"/>
              </w:divBdr>
            </w:div>
            <w:div w:id="1938977893">
              <w:marLeft w:val="0"/>
              <w:marRight w:val="0"/>
              <w:marTop w:val="0"/>
              <w:marBottom w:val="0"/>
              <w:divBdr>
                <w:top w:val="none" w:sz="0" w:space="0" w:color="auto"/>
                <w:left w:val="none" w:sz="0" w:space="0" w:color="auto"/>
                <w:bottom w:val="none" w:sz="0" w:space="0" w:color="auto"/>
                <w:right w:val="none" w:sz="0" w:space="0" w:color="auto"/>
              </w:divBdr>
            </w:div>
            <w:div w:id="2128236782">
              <w:marLeft w:val="0"/>
              <w:marRight w:val="0"/>
              <w:marTop w:val="0"/>
              <w:marBottom w:val="0"/>
              <w:divBdr>
                <w:top w:val="none" w:sz="0" w:space="0" w:color="auto"/>
                <w:left w:val="none" w:sz="0" w:space="0" w:color="auto"/>
                <w:bottom w:val="none" w:sz="0" w:space="0" w:color="auto"/>
                <w:right w:val="none" w:sz="0" w:space="0" w:color="auto"/>
              </w:divBdr>
            </w:div>
            <w:div w:id="1374043387">
              <w:marLeft w:val="0"/>
              <w:marRight w:val="0"/>
              <w:marTop w:val="0"/>
              <w:marBottom w:val="0"/>
              <w:divBdr>
                <w:top w:val="none" w:sz="0" w:space="0" w:color="auto"/>
                <w:left w:val="none" w:sz="0" w:space="0" w:color="auto"/>
                <w:bottom w:val="none" w:sz="0" w:space="0" w:color="auto"/>
                <w:right w:val="none" w:sz="0" w:space="0" w:color="auto"/>
              </w:divBdr>
            </w:div>
            <w:div w:id="4938558">
              <w:marLeft w:val="0"/>
              <w:marRight w:val="0"/>
              <w:marTop w:val="0"/>
              <w:marBottom w:val="0"/>
              <w:divBdr>
                <w:top w:val="none" w:sz="0" w:space="0" w:color="auto"/>
                <w:left w:val="none" w:sz="0" w:space="0" w:color="auto"/>
                <w:bottom w:val="none" w:sz="0" w:space="0" w:color="auto"/>
                <w:right w:val="none" w:sz="0" w:space="0" w:color="auto"/>
              </w:divBdr>
            </w:div>
            <w:div w:id="2122799868">
              <w:marLeft w:val="0"/>
              <w:marRight w:val="0"/>
              <w:marTop w:val="0"/>
              <w:marBottom w:val="0"/>
              <w:divBdr>
                <w:top w:val="none" w:sz="0" w:space="0" w:color="auto"/>
                <w:left w:val="none" w:sz="0" w:space="0" w:color="auto"/>
                <w:bottom w:val="none" w:sz="0" w:space="0" w:color="auto"/>
                <w:right w:val="none" w:sz="0" w:space="0" w:color="auto"/>
              </w:divBdr>
            </w:div>
            <w:div w:id="280693796">
              <w:marLeft w:val="0"/>
              <w:marRight w:val="0"/>
              <w:marTop w:val="0"/>
              <w:marBottom w:val="0"/>
              <w:divBdr>
                <w:top w:val="none" w:sz="0" w:space="0" w:color="auto"/>
                <w:left w:val="none" w:sz="0" w:space="0" w:color="auto"/>
                <w:bottom w:val="none" w:sz="0" w:space="0" w:color="auto"/>
                <w:right w:val="none" w:sz="0" w:space="0" w:color="auto"/>
              </w:divBdr>
            </w:div>
            <w:div w:id="1035500733">
              <w:marLeft w:val="0"/>
              <w:marRight w:val="0"/>
              <w:marTop w:val="0"/>
              <w:marBottom w:val="0"/>
              <w:divBdr>
                <w:top w:val="none" w:sz="0" w:space="0" w:color="auto"/>
                <w:left w:val="none" w:sz="0" w:space="0" w:color="auto"/>
                <w:bottom w:val="none" w:sz="0" w:space="0" w:color="auto"/>
                <w:right w:val="none" w:sz="0" w:space="0" w:color="auto"/>
              </w:divBdr>
            </w:div>
            <w:div w:id="2063668807">
              <w:marLeft w:val="0"/>
              <w:marRight w:val="0"/>
              <w:marTop w:val="0"/>
              <w:marBottom w:val="0"/>
              <w:divBdr>
                <w:top w:val="none" w:sz="0" w:space="0" w:color="auto"/>
                <w:left w:val="none" w:sz="0" w:space="0" w:color="auto"/>
                <w:bottom w:val="none" w:sz="0" w:space="0" w:color="auto"/>
                <w:right w:val="none" w:sz="0" w:space="0" w:color="auto"/>
              </w:divBdr>
            </w:div>
            <w:div w:id="766730949">
              <w:marLeft w:val="0"/>
              <w:marRight w:val="0"/>
              <w:marTop w:val="0"/>
              <w:marBottom w:val="0"/>
              <w:divBdr>
                <w:top w:val="none" w:sz="0" w:space="0" w:color="auto"/>
                <w:left w:val="none" w:sz="0" w:space="0" w:color="auto"/>
                <w:bottom w:val="none" w:sz="0" w:space="0" w:color="auto"/>
                <w:right w:val="none" w:sz="0" w:space="0" w:color="auto"/>
              </w:divBdr>
            </w:div>
            <w:div w:id="1016149905">
              <w:marLeft w:val="0"/>
              <w:marRight w:val="0"/>
              <w:marTop w:val="0"/>
              <w:marBottom w:val="0"/>
              <w:divBdr>
                <w:top w:val="none" w:sz="0" w:space="0" w:color="auto"/>
                <w:left w:val="none" w:sz="0" w:space="0" w:color="auto"/>
                <w:bottom w:val="none" w:sz="0" w:space="0" w:color="auto"/>
                <w:right w:val="none" w:sz="0" w:space="0" w:color="auto"/>
              </w:divBdr>
            </w:div>
            <w:div w:id="1424254735">
              <w:marLeft w:val="0"/>
              <w:marRight w:val="0"/>
              <w:marTop w:val="0"/>
              <w:marBottom w:val="0"/>
              <w:divBdr>
                <w:top w:val="none" w:sz="0" w:space="0" w:color="auto"/>
                <w:left w:val="none" w:sz="0" w:space="0" w:color="auto"/>
                <w:bottom w:val="none" w:sz="0" w:space="0" w:color="auto"/>
                <w:right w:val="none" w:sz="0" w:space="0" w:color="auto"/>
              </w:divBdr>
            </w:div>
            <w:div w:id="1094590241">
              <w:marLeft w:val="0"/>
              <w:marRight w:val="0"/>
              <w:marTop w:val="0"/>
              <w:marBottom w:val="0"/>
              <w:divBdr>
                <w:top w:val="none" w:sz="0" w:space="0" w:color="auto"/>
                <w:left w:val="none" w:sz="0" w:space="0" w:color="auto"/>
                <w:bottom w:val="none" w:sz="0" w:space="0" w:color="auto"/>
                <w:right w:val="none" w:sz="0" w:space="0" w:color="auto"/>
              </w:divBdr>
            </w:div>
            <w:div w:id="1286883308">
              <w:marLeft w:val="0"/>
              <w:marRight w:val="0"/>
              <w:marTop w:val="0"/>
              <w:marBottom w:val="0"/>
              <w:divBdr>
                <w:top w:val="none" w:sz="0" w:space="0" w:color="auto"/>
                <w:left w:val="none" w:sz="0" w:space="0" w:color="auto"/>
                <w:bottom w:val="none" w:sz="0" w:space="0" w:color="auto"/>
                <w:right w:val="none" w:sz="0" w:space="0" w:color="auto"/>
              </w:divBdr>
            </w:div>
            <w:div w:id="1495297614">
              <w:marLeft w:val="0"/>
              <w:marRight w:val="0"/>
              <w:marTop w:val="0"/>
              <w:marBottom w:val="0"/>
              <w:divBdr>
                <w:top w:val="none" w:sz="0" w:space="0" w:color="auto"/>
                <w:left w:val="none" w:sz="0" w:space="0" w:color="auto"/>
                <w:bottom w:val="none" w:sz="0" w:space="0" w:color="auto"/>
                <w:right w:val="none" w:sz="0" w:space="0" w:color="auto"/>
              </w:divBdr>
            </w:div>
            <w:div w:id="1079332356">
              <w:marLeft w:val="0"/>
              <w:marRight w:val="0"/>
              <w:marTop w:val="0"/>
              <w:marBottom w:val="0"/>
              <w:divBdr>
                <w:top w:val="none" w:sz="0" w:space="0" w:color="auto"/>
                <w:left w:val="none" w:sz="0" w:space="0" w:color="auto"/>
                <w:bottom w:val="none" w:sz="0" w:space="0" w:color="auto"/>
                <w:right w:val="none" w:sz="0" w:space="0" w:color="auto"/>
              </w:divBdr>
            </w:div>
            <w:div w:id="2129690285">
              <w:marLeft w:val="0"/>
              <w:marRight w:val="0"/>
              <w:marTop w:val="0"/>
              <w:marBottom w:val="0"/>
              <w:divBdr>
                <w:top w:val="none" w:sz="0" w:space="0" w:color="auto"/>
                <w:left w:val="none" w:sz="0" w:space="0" w:color="auto"/>
                <w:bottom w:val="none" w:sz="0" w:space="0" w:color="auto"/>
                <w:right w:val="none" w:sz="0" w:space="0" w:color="auto"/>
              </w:divBdr>
            </w:div>
            <w:div w:id="1423142385">
              <w:marLeft w:val="0"/>
              <w:marRight w:val="0"/>
              <w:marTop w:val="0"/>
              <w:marBottom w:val="0"/>
              <w:divBdr>
                <w:top w:val="none" w:sz="0" w:space="0" w:color="auto"/>
                <w:left w:val="none" w:sz="0" w:space="0" w:color="auto"/>
                <w:bottom w:val="none" w:sz="0" w:space="0" w:color="auto"/>
                <w:right w:val="none" w:sz="0" w:space="0" w:color="auto"/>
              </w:divBdr>
            </w:div>
            <w:div w:id="1692799952">
              <w:marLeft w:val="0"/>
              <w:marRight w:val="0"/>
              <w:marTop w:val="0"/>
              <w:marBottom w:val="0"/>
              <w:divBdr>
                <w:top w:val="none" w:sz="0" w:space="0" w:color="auto"/>
                <w:left w:val="none" w:sz="0" w:space="0" w:color="auto"/>
                <w:bottom w:val="none" w:sz="0" w:space="0" w:color="auto"/>
                <w:right w:val="none" w:sz="0" w:space="0" w:color="auto"/>
              </w:divBdr>
            </w:div>
            <w:div w:id="467361981">
              <w:marLeft w:val="0"/>
              <w:marRight w:val="0"/>
              <w:marTop w:val="0"/>
              <w:marBottom w:val="0"/>
              <w:divBdr>
                <w:top w:val="none" w:sz="0" w:space="0" w:color="auto"/>
                <w:left w:val="none" w:sz="0" w:space="0" w:color="auto"/>
                <w:bottom w:val="none" w:sz="0" w:space="0" w:color="auto"/>
                <w:right w:val="none" w:sz="0" w:space="0" w:color="auto"/>
              </w:divBdr>
            </w:div>
            <w:div w:id="1588229352">
              <w:marLeft w:val="0"/>
              <w:marRight w:val="0"/>
              <w:marTop w:val="0"/>
              <w:marBottom w:val="0"/>
              <w:divBdr>
                <w:top w:val="none" w:sz="0" w:space="0" w:color="auto"/>
                <w:left w:val="none" w:sz="0" w:space="0" w:color="auto"/>
                <w:bottom w:val="none" w:sz="0" w:space="0" w:color="auto"/>
                <w:right w:val="none" w:sz="0" w:space="0" w:color="auto"/>
              </w:divBdr>
            </w:div>
            <w:div w:id="90860773">
              <w:marLeft w:val="0"/>
              <w:marRight w:val="0"/>
              <w:marTop w:val="0"/>
              <w:marBottom w:val="0"/>
              <w:divBdr>
                <w:top w:val="none" w:sz="0" w:space="0" w:color="auto"/>
                <w:left w:val="none" w:sz="0" w:space="0" w:color="auto"/>
                <w:bottom w:val="none" w:sz="0" w:space="0" w:color="auto"/>
                <w:right w:val="none" w:sz="0" w:space="0" w:color="auto"/>
              </w:divBdr>
            </w:div>
            <w:div w:id="622426161">
              <w:marLeft w:val="0"/>
              <w:marRight w:val="0"/>
              <w:marTop w:val="0"/>
              <w:marBottom w:val="0"/>
              <w:divBdr>
                <w:top w:val="none" w:sz="0" w:space="0" w:color="auto"/>
                <w:left w:val="none" w:sz="0" w:space="0" w:color="auto"/>
                <w:bottom w:val="none" w:sz="0" w:space="0" w:color="auto"/>
                <w:right w:val="none" w:sz="0" w:space="0" w:color="auto"/>
              </w:divBdr>
            </w:div>
            <w:div w:id="270481262">
              <w:marLeft w:val="0"/>
              <w:marRight w:val="0"/>
              <w:marTop w:val="0"/>
              <w:marBottom w:val="0"/>
              <w:divBdr>
                <w:top w:val="none" w:sz="0" w:space="0" w:color="auto"/>
                <w:left w:val="none" w:sz="0" w:space="0" w:color="auto"/>
                <w:bottom w:val="none" w:sz="0" w:space="0" w:color="auto"/>
                <w:right w:val="none" w:sz="0" w:space="0" w:color="auto"/>
              </w:divBdr>
            </w:div>
            <w:div w:id="373506624">
              <w:marLeft w:val="0"/>
              <w:marRight w:val="0"/>
              <w:marTop w:val="0"/>
              <w:marBottom w:val="0"/>
              <w:divBdr>
                <w:top w:val="none" w:sz="0" w:space="0" w:color="auto"/>
                <w:left w:val="none" w:sz="0" w:space="0" w:color="auto"/>
                <w:bottom w:val="none" w:sz="0" w:space="0" w:color="auto"/>
                <w:right w:val="none" w:sz="0" w:space="0" w:color="auto"/>
              </w:divBdr>
            </w:div>
            <w:div w:id="1043479006">
              <w:marLeft w:val="0"/>
              <w:marRight w:val="0"/>
              <w:marTop w:val="0"/>
              <w:marBottom w:val="0"/>
              <w:divBdr>
                <w:top w:val="none" w:sz="0" w:space="0" w:color="auto"/>
                <w:left w:val="none" w:sz="0" w:space="0" w:color="auto"/>
                <w:bottom w:val="none" w:sz="0" w:space="0" w:color="auto"/>
                <w:right w:val="none" w:sz="0" w:space="0" w:color="auto"/>
              </w:divBdr>
            </w:div>
            <w:div w:id="28193207">
              <w:marLeft w:val="0"/>
              <w:marRight w:val="0"/>
              <w:marTop w:val="0"/>
              <w:marBottom w:val="0"/>
              <w:divBdr>
                <w:top w:val="none" w:sz="0" w:space="0" w:color="auto"/>
                <w:left w:val="none" w:sz="0" w:space="0" w:color="auto"/>
                <w:bottom w:val="none" w:sz="0" w:space="0" w:color="auto"/>
                <w:right w:val="none" w:sz="0" w:space="0" w:color="auto"/>
              </w:divBdr>
            </w:div>
            <w:div w:id="1662076162">
              <w:marLeft w:val="0"/>
              <w:marRight w:val="0"/>
              <w:marTop w:val="0"/>
              <w:marBottom w:val="0"/>
              <w:divBdr>
                <w:top w:val="none" w:sz="0" w:space="0" w:color="auto"/>
                <w:left w:val="none" w:sz="0" w:space="0" w:color="auto"/>
                <w:bottom w:val="none" w:sz="0" w:space="0" w:color="auto"/>
                <w:right w:val="none" w:sz="0" w:space="0" w:color="auto"/>
              </w:divBdr>
            </w:div>
            <w:div w:id="1964725943">
              <w:marLeft w:val="0"/>
              <w:marRight w:val="0"/>
              <w:marTop w:val="0"/>
              <w:marBottom w:val="0"/>
              <w:divBdr>
                <w:top w:val="none" w:sz="0" w:space="0" w:color="auto"/>
                <w:left w:val="none" w:sz="0" w:space="0" w:color="auto"/>
                <w:bottom w:val="none" w:sz="0" w:space="0" w:color="auto"/>
                <w:right w:val="none" w:sz="0" w:space="0" w:color="auto"/>
              </w:divBdr>
            </w:div>
            <w:div w:id="1289044701">
              <w:marLeft w:val="0"/>
              <w:marRight w:val="0"/>
              <w:marTop w:val="0"/>
              <w:marBottom w:val="0"/>
              <w:divBdr>
                <w:top w:val="none" w:sz="0" w:space="0" w:color="auto"/>
                <w:left w:val="none" w:sz="0" w:space="0" w:color="auto"/>
                <w:bottom w:val="none" w:sz="0" w:space="0" w:color="auto"/>
                <w:right w:val="none" w:sz="0" w:space="0" w:color="auto"/>
              </w:divBdr>
            </w:div>
            <w:div w:id="1033962648">
              <w:marLeft w:val="0"/>
              <w:marRight w:val="0"/>
              <w:marTop w:val="0"/>
              <w:marBottom w:val="0"/>
              <w:divBdr>
                <w:top w:val="none" w:sz="0" w:space="0" w:color="auto"/>
                <w:left w:val="none" w:sz="0" w:space="0" w:color="auto"/>
                <w:bottom w:val="none" w:sz="0" w:space="0" w:color="auto"/>
                <w:right w:val="none" w:sz="0" w:space="0" w:color="auto"/>
              </w:divBdr>
            </w:div>
            <w:div w:id="1397783708">
              <w:marLeft w:val="0"/>
              <w:marRight w:val="0"/>
              <w:marTop w:val="0"/>
              <w:marBottom w:val="0"/>
              <w:divBdr>
                <w:top w:val="none" w:sz="0" w:space="0" w:color="auto"/>
                <w:left w:val="none" w:sz="0" w:space="0" w:color="auto"/>
                <w:bottom w:val="none" w:sz="0" w:space="0" w:color="auto"/>
                <w:right w:val="none" w:sz="0" w:space="0" w:color="auto"/>
              </w:divBdr>
            </w:div>
            <w:div w:id="724526014">
              <w:marLeft w:val="0"/>
              <w:marRight w:val="0"/>
              <w:marTop w:val="0"/>
              <w:marBottom w:val="0"/>
              <w:divBdr>
                <w:top w:val="none" w:sz="0" w:space="0" w:color="auto"/>
                <w:left w:val="none" w:sz="0" w:space="0" w:color="auto"/>
                <w:bottom w:val="none" w:sz="0" w:space="0" w:color="auto"/>
                <w:right w:val="none" w:sz="0" w:space="0" w:color="auto"/>
              </w:divBdr>
            </w:div>
            <w:div w:id="121576957">
              <w:marLeft w:val="0"/>
              <w:marRight w:val="0"/>
              <w:marTop w:val="0"/>
              <w:marBottom w:val="0"/>
              <w:divBdr>
                <w:top w:val="none" w:sz="0" w:space="0" w:color="auto"/>
                <w:left w:val="none" w:sz="0" w:space="0" w:color="auto"/>
                <w:bottom w:val="none" w:sz="0" w:space="0" w:color="auto"/>
                <w:right w:val="none" w:sz="0" w:space="0" w:color="auto"/>
              </w:divBdr>
            </w:div>
            <w:div w:id="328214327">
              <w:marLeft w:val="0"/>
              <w:marRight w:val="0"/>
              <w:marTop w:val="0"/>
              <w:marBottom w:val="0"/>
              <w:divBdr>
                <w:top w:val="none" w:sz="0" w:space="0" w:color="auto"/>
                <w:left w:val="none" w:sz="0" w:space="0" w:color="auto"/>
                <w:bottom w:val="none" w:sz="0" w:space="0" w:color="auto"/>
                <w:right w:val="none" w:sz="0" w:space="0" w:color="auto"/>
              </w:divBdr>
            </w:div>
            <w:div w:id="4863306">
              <w:marLeft w:val="0"/>
              <w:marRight w:val="0"/>
              <w:marTop w:val="0"/>
              <w:marBottom w:val="0"/>
              <w:divBdr>
                <w:top w:val="none" w:sz="0" w:space="0" w:color="auto"/>
                <w:left w:val="none" w:sz="0" w:space="0" w:color="auto"/>
                <w:bottom w:val="none" w:sz="0" w:space="0" w:color="auto"/>
                <w:right w:val="none" w:sz="0" w:space="0" w:color="auto"/>
              </w:divBdr>
            </w:div>
            <w:div w:id="1825508486">
              <w:marLeft w:val="0"/>
              <w:marRight w:val="0"/>
              <w:marTop w:val="0"/>
              <w:marBottom w:val="0"/>
              <w:divBdr>
                <w:top w:val="none" w:sz="0" w:space="0" w:color="auto"/>
                <w:left w:val="none" w:sz="0" w:space="0" w:color="auto"/>
                <w:bottom w:val="none" w:sz="0" w:space="0" w:color="auto"/>
                <w:right w:val="none" w:sz="0" w:space="0" w:color="auto"/>
              </w:divBdr>
            </w:div>
            <w:div w:id="2011444940">
              <w:marLeft w:val="0"/>
              <w:marRight w:val="0"/>
              <w:marTop w:val="0"/>
              <w:marBottom w:val="0"/>
              <w:divBdr>
                <w:top w:val="none" w:sz="0" w:space="0" w:color="auto"/>
                <w:left w:val="none" w:sz="0" w:space="0" w:color="auto"/>
                <w:bottom w:val="none" w:sz="0" w:space="0" w:color="auto"/>
                <w:right w:val="none" w:sz="0" w:space="0" w:color="auto"/>
              </w:divBdr>
            </w:div>
            <w:div w:id="1111167471">
              <w:marLeft w:val="0"/>
              <w:marRight w:val="0"/>
              <w:marTop w:val="0"/>
              <w:marBottom w:val="0"/>
              <w:divBdr>
                <w:top w:val="none" w:sz="0" w:space="0" w:color="auto"/>
                <w:left w:val="none" w:sz="0" w:space="0" w:color="auto"/>
                <w:bottom w:val="none" w:sz="0" w:space="0" w:color="auto"/>
                <w:right w:val="none" w:sz="0" w:space="0" w:color="auto"/>
              </w:divBdr>
            </w:div>
            <w:div w:id="129833707">
              <w:marLeft w:val="0"/>
              <w:marRight w:val="0"/>
              <w:marTop w:val="0"/>
              <w:marBottom w:val="0"/>
              <w:divBdr>
                <w:top w:val="none" w:sz="0" w:space="0" w:color="auto"/>
                <w:left w:val="none" w:sz="0" w:space="0" w:color="auto"/>
                <w:bottom w:val="none" w:sz="0" w:space="0" w:color="auto"/>
                <w:right w:val="none" w:sz="0" w:space="0" w:color="auto"/>
              </w:divBdr>
            </w:div>
            <w:div w:id="996881306">
              <w:marLeft w:val="0"/>
              <w:marRight w:val="0"/>
              <w:marTop w:val="0"/>
              <w:marBottom w:val="0"/>
              <w:divBdr>
                <w:top w:val="none" w:sz="0" w:space="0" w:color="auto"/>
                <w:left w:val="none" w:sz="0" w:space="0" w:color="auto"/>
                <w:bottom w:val="none" w:sz="0" w:space="0" w:color="auto"/>
                <w:right w:val="none" w:sz="0" w:space="0" w:color="auto"/>
              </w:divBdr>
            </w:div>
            <w:div w:id="945620852">
              <w:marLeft w:val="0"/>
              <w:marRight w:val="0"/>
              <w:marTop w:val="0"/>
              <w:marBottom w:val="0"/>
              <w:divBdr>
                <w:top w:val="none" w:sz="0" w:space="0" w:color="auto"/>
                <w:left w:val="none" w:sz="0" w:space="0" w:color="auto"/>
                <w:bottom w:val="none" w:sz="0" w:space="0" w:color="auto"/>
                <w:right w:val="none" w:sz="0" w:space="0" w:color="auto"/>
              </w:divBdr>
            </w:div>
            <w:div w:id="1810126340">
              <w:marLeft w:val="0"/>
              <w:marRight w:val="0"/>
              <w:marTop w:val="0"/>
              <w:marBottom w:val="0"/>
              <w:divBdr>
                <w:top w:val="none" w:sz="0" w:space="0" w:color="auto"/>
                <w:left w:val="none" w:sz="0" w:space="0" w:color="auto"/>
                <w:bottom w:val="none" w:sz="0" w:space="0" w:color="auto"/>
                <w:right w:val="none" w:sz="0" w:space="0" w:color="auto"/>
              </w:divBdr>
            </w:div>
            <w:div w:id="2074309132">
              <w:marLeft w:val="0"/>
              <w:marRight w:val="0"/>
              <w:marTop w:val="0"/>
              <w:marBottom w:val="0"/>
              <w:divBdr>
                <w:top w:val="none" w:sz="0" w:space="0" w:color="auto"/>
                <w:left w:val="none" w:sz="0" w:space="0" w:color="auto"/>
                <w:bottom w:val="none" w:sz="0" w:space="0" w:color="auto"/>
                <w:right w:val="none" w:sz="0" w:space="0" w:color="auto"/>
              </w:divBdr>
            </w:div>
            <w:div w:id="1424491049">
              <w:marLeft w:val="0"/>
              <w:marRight w:val="0"/>
              <w:marTop w:val="0"/>
              <w:marBottom w:val="0"/>
              <w:divBdr>
                <w:top w:val="none" w:sz="0" w:space="0" w:color="auto"/>
                <w:left w:val="none" w:sz="0" w:space="0" w:color="auto"/>
                <w:bottom w:val="none" w:sz="0" w:space="0" w:color="auto"/>
                <w:right w:val="none" w:sz="0" w:space="0" w:color="auto"/>
              </w:divBdr>
            </w:div>
            <w:div w:id="1698582451">
              <w:marLeft w:val="0"/>
              <w:marRight w:val="0"/>
              <w:marTop w:val="0"/>
              <w:marBottom w:val="0"/>
              <w:divBdr>
                <w:top w:val="none" w:sz="0" w:space="0" w:color="auto"/>
                <w:left w:val="none" w:sz="0" w:space="0" w:color="auto"/>
                <w:bottom w:val="none" w:sz="0" w:space="0" w:color="auto"/>
                <w:right w:val="none" w:sz="0" w:space="0" w:color="auto"/>
              </w:divBdr>
            </w:div>
            <w:div w:id="518205325">
              <w:marLeft w:val="0"/>
              <w:marRight w:val="0"/>
              <w:marTop w:val="0"/>
              <w:marBottom w:val="0"/>
              <w:divBdr>
                <w:top w:val="none" w:sz="0" w:space="0" w:color="auto"/>
                <w:left w:val="none" w:sz="0" w:space="0" w:color="auto"/>
                <w:bottom w:val="none" w:sz="0" w:space="0" w:color="auto"/>
                <w:right w:val="none" w:sz="0" w:space="0" w:color="auto"/>
              </w:divBdr>
            </w:div>
            <w:div w:id="1011418095">
              <w:marLeft w:val="0"/>
              <w:marRight w:val="0"/>
              <w:marTop w:val="0"/>
              <w:marBottom w:val="0"/>
              <w:divBdr>
                <w:top w:val="none" w:sz="0" w:space="0" w:color="auto"/>
                <w:left w:val="none" w:sz="0" w:space="0" w:color="auto"/>
                <w:bottom w:val="none" w:sz="0" w:space="0" w:color="auto"/>
                <w:right w:val="none" w:sz="0" w:space="0" w:color="auto"/>
              </w:divBdr>
            </w:div>
            <w:div w:id="3287965">
              <w:marLeft w:val="0"/>
              <w:marRight w:val="0"/>
              <w:marTop w:val="0"/>
              <w:marBottom w:val="0"/>
              <w:divBdr>
                <w:top w:val="none" w:sz="0" w:space="0" w:color="auto"/>
                <w:left w:val="none" w:sz="0" w:space="0" w:color="auto"/>
                <w:bottom w:val="none" w:sz="0" w:space="0" w:color="auto"/>
                <w:right w:val="none" w:sz="0" w:space="0" w:color="auto"/>
              </w:divBdr>
            </w:div>
            <w:div w:id="974722785">
              <w:marLeft w:val="0"/>
              <w:marRight w:val="0"/>
              <w:marTop w:val="0"/>
              <w:marBottom w:val="0"/>
              <w:divBdr>
                <w:top w:val="none" w:sz="0" w:space="0" w:color="auto"/>
                <w:left w:val="none" w:sz="0" w:space="0" w:color="auto"/>
                <w:bottom w:val="none" w:sz="0" w:space="0" w:color="auto"/>
                <w:right w:val="none" w:sz="0" w:space="0" w:color="auto"/>
              </w:divBdr>
            </w:div>
            <w:div w:id="905915065">
              <w:marLeft w:val="0"/>
              <w:marRight w:val="0"/>
              <w:marTop w:val="0"/>
              <w:marBottom w:val="0"/>
              <w:divBdr>
                <w:top w:val="none" w:sz="0" w:space="0" w:color="auto"/>
                <w:left w:val="none" w:sz="0" w:space="0" w:color="auto"/>
                <w:bottom w:val="none" w:sz="0" w:space="0" w:color="auto"/>
                <w:right w:val="none" w:sz="0" w:space="0" w:color="auto"/>
              </w:divBdr>
            </w:div>
            <w:div w:id="137497995">
              <w:marLeft w:val="0"/>
              <w:marRight w:val="0"/>
              <w:marTop w:val="0"/>
              <w:marBottom w:val="0"/>
              <w:divBdr>
                <w:top w:val="none" w:sz="0" w:space="0" w:color="auto"/>
                <w:left w:val="none" w:sz="0" w:space="0" w:color="auto"/>
                <w:bottom w:val="none" w:sz="0" w:space="0" w:color="auto"/>
                <w:right w:val="none" w:sz="0" w:space="0" w:color="auto"/>
              </w:divBdr>
            </w:div>
            <w:div w:id="610355441">
              <w:marLeft w:val="0"/>
              <w:marRight w:val="0"/>
              <w:marTop w:val="0"/>
              <w:marBottom w:val="0"/>
              <w:divBdr>
                <w:top w:val="none" w:sz="0" w:space="0" w:color="auto"/>
                <w:left w:val="none" w:sz="0" w:space="0" w:color="auto"/>
                <w:bottom w:val="none" w:sz="0" w:space="0" w:color="auto"/>
                <w:right w:val="none" w:sz="0" w:space="0" w:color="auto"/>
              </w:divBdr>
            </w:div>
            <w:div w:id="1942835807">
              <w:marLeft w:val="0"/>
              <w:marRight w:val="0"/>
              <w:marTop w:val="0"/>
              <w:marBottom w:val="0"/>
              <w:divBdr>
                <w:top w:val="none" w:sz="0" w:space="0" w:color="auto"/>
                <w:left w:val="none" w:sz="0" w:space="0" w:color="auto"/>
                <w:bottom w:val="none" w:sz="0" w:space="0" w:color="auto"/>
                <w:right w:val="none" w:sz="0" w:space="0" w:color="auto"/>
              </w:divBdr>
            </w:div>
            <w:div w:id="938374970">
              <w:marLeft w:val="0"/>
              <w:marRight w:val="0"/>
              <w:marTop w:val="0"/>
              <w:marBottom w:val="0"/>
              <w:divBdr>
                <w:top w:val="none" w:sz="0" w:space="0" w:color="auto"/>
                <w:left w:val="none" w:sz="0" w:space="0" w:color="auto"/>
                <w:bottom w:val="none" w:sz="0" w:space="0" w:color="auto"/>
                <w:right w:val="none" w:sz="0" w:space="0" w:color="auto"/>
              </w:divBdr>
            </w:div>
            <w:div w:id="506868442">
              <w:marLeft w:val="0"/>
              <w:marRight w:val="0"/>
              <w:marTop w:val="0"/>
              <w:marBottom w:val="0"/>
              <w:divBdr>
                <w:top w:val="none" w:sz="0" w:space="0" w:color="auto"/>
                <w:left w:val="none" w:sz="0" w:space="0" w:color="auto"/>
                <w:bottom w:val="none" w:sz="0" w:space="0" w:color="auto"/>
                <w:right w:val="none" w:sz="0" w:space="0" w:color="auto"/>
              </w:divBdr>
            </w:div>
            <w:div w:id="2093429007">
              <w:marLeft w:val="0"/>
              <w:marRight w:val="0"/>
              <w:marTop w:val="0"/>
              <w:marBottom w:val="0"/>
              <w:divBdr>
                <w:top w:val="none" w:sz="0" w:space="0" w:color="auto"/>
                <w:left w:val="none" w:sz="0" w:space="0" w:color="auto"/>
                <w:bottom w:val="none" w:sz="0" w:space="0" w:color="auto"/>
                <w:right w:val="none" w:sz="0" w:space="0" w:color="auto"/>
              </w:divBdr>
            </w:div>
            <w:div w:id="333345244">
              <w:marLeft w:val="0"/>
              <w:marRight w:val="0"/>
              <w:marTop w:val="0"/>
              <w:marBottom w:val="0"/>
              <w:divBdr>
                <w:top w:val="none" w:sz="0" w:space="0" w:color="auto"/>
                <w:left w:val="none" w:sz="0" w:space="0" w:color="auto"/>
                <w:bottom w:val="none" w:sz="0" w:space="0" w:color="auto"/>
                <w:right w:val="none" w:sz="0" w:space="0" w:color="auto"/>
              </w:divBdr>
            </w:div>
            <w:div w:id="873271535">
              <w:marLeft w:val="0"/>
              <w:marRight w:val="0"/>
              <w:marTop w:val="0"/>
              <w:marBottom w:val="0"/>
              <w:divBdr>
                <w:top w:val="none" w:sz="0" w:space="0" w:color="auto"/>
                <w:left w:val="none" w:sz="0" w:space="0" w:color="auto"/>
                <w:bottom w:val="none" w:sz="0" w:space="0" w:color="auto"/>
                <w:right w:val="none" w:sz="0" w:space="0" w:color="auto"/>
              </w:divBdr>
            </w:div>
            <w:div w:id="583223762">
              <w:marLeft w:val="0"/>
              <w:marRight w:val="0"/>
              <w:marTop w:val="0"/>
              <w:marBottom w:val="0"/>
              <w:divBdr>
                <w:top w:val="none" w:sz="0" w:space="0" w:color="auto"/>
                <w:left w:val="none" w:sz="0" w:space="0" w:color="auto"/>
                <w:bottom w:val="none" w:sz="0" w:space="0" w:color="auto"/>
                <w:right w:val="none" w:sz="0" w:space="0" w:color="auto"/>
              </w:divBdr>
            </w:div>
            <w:div w:id="186482606">
              <w:marLeft w:val="0"/>
              <w:marRight w:val="0"/>
              <w:marTop w:val="0"/>
              <w:marBottom w:val="0"/>
              <w:divBdr>
                <w:top w:val="none" w:sz="0" w:space="0" w:color="auto"/>
                <w:left w:val="none" w:sz="0" w:space="0" w:color="auto"/>
                <w:bottom w:val="none" w:sz="0" w:space="0" w:color="auto"/>
                <w:right w:val="none" w:sz="0" w:space="0" w:color="auto"/>
              </w:divBdr>
            </w:div>
            <w:div w:id="1922445940">
              <w:marLeft w:val="0"/>
              <w:marRight w:val="0"/>
              <w:marTop w:val="0"/>
              <w:marBottom w:val="0"/>
              <w:divBdr>
                <w:top w:val="none" w:sz="0" w:space="0" w:color="auto"/>
                <w:left w:val="none" w:sz="0" w:space="0" w:color="auto"/>
                <w:bottom w:val="none" w:sz="0" w:space="0" w:color="auto"/>
                <w:right w:val="none" w:sz="0" w:space="0" w:color="auto"/>
              </w:divBdr>
            </w:div>
            <w:div w:id="806359093">
              <w:marLeft w:val="0"/>
              <w:marRight w:val="0"/>
              <w:marTop w:val="0"/>
              <w:marBottom w:val="0"/>
              <w:divBdr>
                <w:top w:val="none" w:sz="0" w:space="0" w:color="auto"/>
                <w:left w:val="none" w:sz="0" w:space="0" w:color="auto"/>
                <w:bottom w:val="none" w:sz="0" w:space="0" w:color="auto"/>
                <w:right w:val="none" w:sz="0" w:space="0" w:color="auto"/>
              </w:divBdr>
            </w:div>
            <w:div w:id="1205825184">
              <w:marLeft w:val="0"/>
              <w:marRight w:val="0"/>
              <w:marTop w:val="0"/>
              <w:marBottom w:val="0"/>
              <w:divBdr>
                <w:top w:val="none" w:sz="0" w:space="0" w:color="auto"/>
                <w:left w:val="none" w:sz="0" w:space="0" w:color="auto"/>
                <w:bottom w:val="none" w:sz="0" w:space="0" w:color="auto"/>
                <w:right w:val="none" w:sz="0" w:space="0" w:color="auto"/>
              </w:divBdr>
            </w:div>
            <w:div w:id="647168171">
              <w:marLeft w:val="0"/>
              <w:marRight w:val="0"/>
              <w:marTop w:val="0"/>
              <w:marBottom w:val="0"/>
              <w:divBdr>
                <w:top w:val="none" w:sz="0" w:space="0" w:color="auto"/>
                <w:left w:val="none" w:sz="0" w:space="0" w:color="auto"/>
                <w:bottom w:val="none" w:sz="0" w:space="0" w:color="auto"/>
                <w:right w:val="none" w:sz="0" w:space="0" w:color="auto"/>
              </w:divBdr>
            </w:div>
            <w:div w:id="511720171">
              <w:marLeft w:val="0"/>
              <w:marRight w:val="0"/>
              <w:marTop w:val="0"/>
              <w:marBottom w:val="0"/>
              <w:divBdr>
                <w:top w:val="none" w:sz="0" w:space="0" w:color="auto"/>
                <w:left w:val="none" w:sz="0" w:space="0" w:color="auto"/>
                <w:bottom w:val="none" w:sz="0" w:space="0" w:color="auto"/>
                <w:right w:val="none" w:sz="0" w:space="0" w:color="auto"/>
              </w:divBdr>
            </w:div>
            <w:div w:id="1383603414">
              <w:marLeft w:val="0"/>
              <w:marRight w:val="0"/>
              <w:marTop w:val="0"/>
              <w:marBottom w:val="0"/>
              <w:divBdr>
                <w:top w:val="none" w:sz="0" w:space="0" w:color="auto"/>
                <w:left w:val="none" w:sz="0" w:space="0" w:color="auto"/>
                <w:bottom w:val="none" w:sz="0" w:space="0" w:color="auto"/>
                <w:right w:val="none" w:sz="0" w:space="0" w:color="auto"/>
              </w:divBdr>
            </w:div>
            <w:div w:id="1017734717">
              <w:marLeft w:val="0"/>
              <w:marRight w:val="0"/>
              <w:marTop w:val="0"/>
              <w:marBottom w:val="0"/>
              <w:divBdr>
                <w:top w:val="none" w:sz="0" w:space="0" w:color="auto"/>
                <w:left w:val="none" w:sz="0" w:space="0" w:color="auto"/>
                <w:bottom w:val="none" w:sz="0" w:space="0" w:color="auto"/>
                <w:right w:val="none" w:sz="0" w:space="0" w:color="auto"/>
              </w:divBdr>
            </w:div>
            <w:div w:id="1624075270">
              <w:marLeft w:val="0"/>
              <w:marRight w:val="0"/>
              <w:marTop w:val="0"/>
              <w:marBottom w:val="0"/>
              <w:divBdr>
                <w:top w:val="none" w:sz="0" w:space="0" w:color="auto"/>
                <w:left w:val="none" w:sz="0" w:space="0" w:color="auto"/>
                <w:bottom w:val="none" w:sz="0" w:space="0" w:color="auto"/>
                <w:right w:val="none" w:sz="0" w:space="0" w:color="auto"/>
              </w:divBdr>
            </w:div>
            <w:div w:id="1158767104">
              <w:marLeft w:val="0"/>
              <w:marRight w:val="0"/>
              <w:marTop w:val="0"/>
              <w:marBottom w:val="0"/>
              <w:divBdr>
                <w:top w:val="none" w:sz="0" w:space="0" w:color="auto"/>
                <w:left w:val="none" w:sz="0" w:space="0" w:color="auto"/>
                <w:bottom w:val="none" w:sz="0" w:space="0" w:color="auto"/>
                <w:right w:val="none" w:sz="0" w:space="0" w:color="auto"/>
              </w:divBdr>
            </w:div>
            <w:div w:id="978265006">
              <w:marLeft w:val="0"/>
              <w:marRight w:val="0"/>
              <w:marTop w:val="0"/>
              <w:marBottom w:val="0"/>
              <w:divBdr>
                <w:top w:val="none" w:sz="0" w:space="0" w:color="auto"/>
                <w:left w:val="none" w:sz="0" w:space="0" w:color="auto"/>
                <w:bottom w:val="none" w:sz="0" w:space="0" w:color="auto"/>
                <w:right w:val="none" w:sz="0" w:space="0" w:color="auto"/>
              </w:divBdr>
            </w:div>
            <w:div w:id="1609778279">
              <w:marLeft w:val="0"/>
              <w:marRight w:val="0"/>
              <w:marTop w:val="0"/>
              <w:marBottom w:val="0"/>
              <w:divBdr>
                <w:top w:val="none" w:sz="0" w:space="0" w:color="auto"/>
                <w:left w:val="none" w:sz="0" w:space="0" w:color="auto"/>
                <w:bottom w:val="none" w:sz="0" w:space="0" w:color="auto"/>
                <w:right w:val="none" w:sz="0" w:space="0" w:color="auto"/>
              </w:divBdr>
            </w:div>
            <w:div w:id="976446392">
              <w:marLeft w:val="0"/>
              <w:marRight w:val="0"/>
              <w:marTop w:val="0"/>
              <w:marBottom w:val="0"/>
              <w:divBdr>
                <w:top w:val="none" w:sz="0" w:space="0" w:color="auto"/>
                <w:left w:val="none" w:sz="0" w:space="0" w:color="auto"/>
                <w:bottom w:val="none" w:sz="0" w:space="0" w:color="auto"/>
                <w:right w:val="none" w:sz="0" w:space="0" w:color="auto"/>
              </w:divBdr>
            </w:div>
            <w:div w:id="1059481067">
              <w:marLeft w:val="0"/>
              <w:marRight w:val="0"/>
              <w:marTop w:val="0"/>
              <w:marBottom w:val="0"/>
              <w:divBdr>
                <w:top w:val="none" w:sz="0" w:space="0" w:color="auto"/>
                <w:left w:val="none" w:sz="0" w:space="0" w:color="auto"/>
                <w:bottom w:val="none" w:sz="0" w:space="0" w:color="auto"/>
                <w:right w:val="none" w:sz="0" w:space="0" w:color="auto"/>
              </w:divBdr>
            </w:div>
            <w:div w:id="2134709031">
              <w:marLeft w:val="0"/>
              <w:marRight w:val="0"/>
              <w:marTop w:val="0"/>
              <w:marBottom w:val="0"/>
              <w:divBdr>
                <w:top w:val="none" w:sz="0" w:space="0" w:color="auto"/>
                <w:left w:val="none" w:sz="0" w:space="0" w:color="auto"/>
                <w:bottom w:val="none" w:sz="0" w:space="0" w:color="auto"/>
                <w:right w:val="none" w:sz="0" w:space="0" w:color="auto"/>
              </w:divBdr>
            </w:div>
            <w:div w:id="1402213114">
              <w:marLeft w:val="0"/>
              <w:marRight w:val="0"/>
              <w:marTop w:val="0"/>
              <w:marBottom w:val="0"/>
              <w:divBdr>
                <w:top w:val="none" w:sz="0" w:space="0" w:color="auto"/>
                <w:left w:val="none" w:sz="0" w:space="0" w:color="auto"/>
                <w:bottom w:val="none" w:sz="0" w:space="0" w:color="auto"/>
                <w:right w:val="none" w:sz="0" w:space="0" w:color="auto"/>
              </w:divBdr>
            </w:div>
            <w:div w:id="289361241">
              <w:marLeft w:val="0"/>
              <w:marRight w:val="0"/>
              <w:marTop w:val="0"/>
              <w:marBottom w:val="0"/>
              <w:divBdr>
                <w:top w:val="none" w:sz="0" w:space="0" w:color="auto"/>
                <w:left w:val="none" w:sz="0" w:space="0" w:color="auto"/>
                <w:bottom w:val="none" w:sz="0" w:space="0" w:color="auto"/>
                <w:right w:val="none" w:sz="0" w:space="0" w:color="auto"/>
              </w:divBdr>
            </w:div>
            <w:div w:id="1560743391">
              <w:marLeft w:val="0"/>
              <w:marRight w:val="0"/>
              <w:marTop w:val="0"/>
              <w:marBottom w:val="0"/>
              <w:divBdr>
                <w:top w:val="none" w:sz="0" w:space="0" w:color="auto"/>
                <w:left w:val="none" w:sz="0" w:space="0" w:color="auto"/>
                <w:bottom w:val="none" w:sz="0" w:space="0" w:color="auto"/>
                <w:right w:val="none" w:sz="0" w:space="0" w:color="auto"/>
              </w:divBdr>
            </w:div>
            <w:div w:id="719284015">
              <w:marLeft w:val="0"/>
              <w:marRight w:val="0"/>
              <w:marTop w:val="0"/>
              <w:marBottom w:val="0"/>
              <w:divBdr>
                <w:top w:val="none" w:sz="0" w:space="0" w:color="auto"/>
                <w:left w:val="none" w:sz="0" w:space="0" w:color="auto"/>
                <w:bottom w:val="none" w:sz="0" w:space="0" w:color="auto"/>
                <w:right w:val="none" w:sz="0" w:space="0" w:color="auto"/>
              </w:divBdr>
            </w:div>
            <w:div w:id="694309340">
              <w:marLeft w:val="0"/>
              <w:marRight w:val="0"/>
              <w:marTop w:val="0"/>
              <w:marBottom w:val="0"/>
              <w:divBdr>
                <w:top w:val="none" w:sz="0" w:space="0" w:color="auto"/>
                <w:left w:val="none" w:sz="0" w:space="0" w:color="auto"/>
                <w:bottom w:val="none" w:sz="0" w:space="0" w:color="auto"/>
                <w:right w:val="none" w:sz="0" w:space="0" w:color="auto"/>
              </w:divBdr>
            </w:div>
            <w:div w:id="91517604">
              <w:marLeft w:val="0"/>
              <w:marRight w:val="0"/>
              <w:marTop w:val="0"/>
              <w:marBottom w:val="0"/>
              <w:divBdr>
                <w:top w:val="none" w:sz="0" w:space="0" w:color="auto"/>
                <w:left w:val="none" w:sz="0" w:space="0" w:color="auto"/>
                <w:bottom w:val="none" w:sz="0" w:space="0" w:color="auto"/>
                <w:right w:val="none" w:sz="0" w:space="0" w:color="auto"/>
              </w:divBdr>
            </w:div>
            <w:div w:id="832454578">
              <w:marLeft w:val="0"/>
              <w:marRight w:val="0"/>
              <w:marTop w:val="0"/>
              <w:marBottom w:val="0"/>
              <w:divBdr>
                <w:top w:val="none" w:sz="0" w:space="0" w:color="auto"/>
                <w:left w:val="none" w:sz="0" w:space="0" w:color="auto"/>
                <w:bottom w:val="none" w:sz="0" w:space="0" w:color="auto"/>
                <w:right w:val="none" w:sz="0" w:space="0" w:color="auto"/>
              </w:divBdr>
            </w:div>
            <w:div w:id="408037476">
              <w:marLeft w:val="0"/>
              <w:marRight w:val="0"/>
              <w:marTop w:val="0"/>
              <w:marBottom w:val="0"/>
              <w:divBdr>
                <w:top w:val="none" w:sz="0" w:space="0" w:color="auto"/>
                <w:left w:val="none" w:sz="0" w:space="0" w:color="auto"/>
                <w:bottom w:val="none" w:sz="0" w:space="0" w:color="auto"/>
                <w:right w:val="none" w:sz="0" w:space="0" w:color="auto"/>
              </w:divBdr>
            </w:div>
            <w:div w:id="481436246">
              <w:marLeft w:val="0"/>
              <w:marRight w:val="0"/>
              <w:marTop w:val="0"/>
              <w:marBottom w:val="0"/>
              <w:divBdr>
                <w:top w:val="none" w:sz="0" w:space="0" w:color="auto"/>
                <w:left w:val="none" w:sz="0" w:space="0" w:color="auto"/>
                <w:bottom w:val="none" w:sz="0" w:space="0" w:color="auto"/>
                <w:right w:val="none" w:sz="0" w:space="0" w:color="auto"/>
              </w:divBdr>
            </w:div>
            <w:div w:id="1577208630">
              <w:marLeft w:val="0"/>
              <w:marRight w:val="0"/>
              <w:marTop w:val="0"/>
              <w:marBottom w:val="0"/>
              <w:divBdr>
                <w:top w:val="none" w:sz="0" w:space="0" w:color="auto"/>
                <w:left w:val="none" w:sz="0" w:space="0" w:color="auto"/>
                <w:bottom w:val="none" w:sz="0" w:space="0" w:color="auto"/>
                <w:right w:val="none" w:sz="0" w:space="0" w:color="auto"/>
              </w:divBdr>
            </w:div>
            <w:div w:id="2127574176">
              <w:marLeft w:val="0"/>
              <w:marRight w:val="0"/>
              <w:marTop w:val="0"/>
              <w:marBottom w:val="0"/>
              <w:divBdr>
                <w:top w:val="none" w:sz="0" w:space="0" w:color="auto"/>
                <w:left w:val="none" w:sz="0" w:space="0" w:color="auto"/>
                <w:bottom w:val="none" w:sz="0" w:space="0" w:color="auto"/>
                <w:right w:val="none" w:sz="0" w:space="0" w:color="auto"/>
              </w:divBdr>
            </w:div>
            <w:div w:id="22902326">
              <w:marLeft w:val="0"/>
              <w:marRight w:val="0"/>
              <w:marTop w:val="0"/>
              <w:marBottom w:val="0"/>
              <w:divBdr>
                <w:top w:val="none" w:sz="0" w:space="0" w:color="auto"/>
                <w:left w:val="none" w:sz="0" w:space="0" w:color="auto"/>
                <w:bottom w:val="none" w:sz="0" w:space="0" w:color="auto"/>
                <w:right w:val="none" w:sz="0" w:space="0" w:color="auto"/>
              </w:divBdr>
            </w:div>
            <w:div w:id="459735901">
              <w:marLeft w:val="0"/>
              <w:marRight w:val="0"/>
              <w:marTop w:val="0"/>
              <w:marBottom w:val="0"/>
              <w:divBdr>
                <w:top w:val="none" w:sz="0" w:space="0" w:color="auto"/>
                <w:left w:val="none" w:sz="0" w:space="0" w:color="auto"/>
                <w:bottom w:val="none" w:sz="0" w:space="0" w:color="auto"/>
                <w:right w:val="none" w:sz="0" w:space="0" w:color="auto"/>
              </w:divBdr>
            </w:div>
            <w:div w:id="238365141">
              <w:marLeft w:val="0"/>
              <w:marRight w:val="0"/>
              <w:marTop w:val="0"/>
              <w:marBottom w:val="0"/>
              <w:divBdr>
                <w:top w:val="none" w:sz="0" w:space="0" w:color="auto"/>
                <w:left w:val="none" w:sz="0" w:space="0" w:color="auto"/>
                <w:bottom w:val="none" w:sz="0" w:space="0" w:color="auto"/>
                <w:right w:val="none" w:sz="0" w:space="0" w:color="auto"/>
              </w:divBdr>
            </w:div>
            <w:div w:id="1818838540">
              <w:marLeft w:val="0"/>
              <w:marRight w:val="0"/>
              <w:marTop w:val="0"/>
              <w:marBottom w:val="0"/>
              <w:divBdr>
                <w:top w:val="none" w:sz="0" w:space="0" w:color="auto"/>
                <w:left w:val="none" w:sz="0" w:space="0" w:color="auto"/>
                <w:bottom w:val="none" w:sz="0" w:space="0" w:color="auto"/>
                <w:right w:val="none" w:sz="0" w:space="0" w:color="auto"/>
              </w:divBdr>
            </w:div>
            <w:div w:id="1738702397">
              <w:marLeft w:val="0"/>
              <w:marRight w:val="0"/>
              <w:marTop w:val="0"/>
              <w:marBottom w:val="0"/>
              <w:divBdr>
                <w:top w:val="none" w:sz="0" w:space="0" w:color="auto"/>
                <w:left w:val="none" w:sz="0" w:space="0" w:color="auto"/>
                <w:bottom w:val="none" w:sz="0" w:space="0" w:color="auto"/>
                <w:right w:val="none" w:sz="0" w:space="0" w:color="auto"/>
              </w:divBdr>
            </w:div>
            <w:div w:id="489639753">
              <w:marLeft w:val="0"/>
              <w:marRight w:val="0"/>
              <w:marTop w:val="0"/>
              <w:marBottom w:val="0"/>
              <w:divBdr>
                <w:top w:val="none" w:sz="0" w:space="0" w:color="auto"/>
                <w:left w:val="none" w:sz="0" w:space="0" w:color="auto"/>
                <w:bottom w:val="none" w:sz="0" w:space="0" w:color="auto"/>
                <w:right w:val="none" w:sz="0" w:space="0" w:color="auto"/>
              </w:divBdr>
            </w:div>
            <w:div w:id="1360544685">
              <w:marLeft w:val="0"/>
              <w:marRight w:val="0"/>
              <w:marTop w:val="0"/>
              <w:marBottom w:val="0"/>
              <w:divBdr>
                <w:top w:val="none" w:sz="0" w:space="0" w:color="auto"/>
                <w:left w:val="none" w:sz="0" w:space="0" w:color="auto"/>
                <w:bottom w:val="none" w:sz="0" w:space="0" w:color="auto"/>
                <w:right w:val="none" w:sz="0" w:space="0" w:color="auto"/>
              </w:divBdr>
            </w:div>
            <w:div w:id="1751392324">
              <w:marLeft w:val="0"/>
              <w:marRight w:val="0"/>
              <w:marTop w:val="0"/>
              <w:marBottom w:val="0"/>
              <w:divBdr>
                <w:top w:val="none" w:sz="0" w:space="0" w:color="auto"/>
                <w:left w:val="none" w:sz="0" w:space="0" w:color="auto"/>
                <w:bottom w:val="none" w:sz="0" w:space="0" w:color="auto"/>
                <w:right w:val="none" w:sz="0" w:space="0" w:color="auto"/>
              </w:divBdr>
            </w:div>
            <w:div w:id="1904219079">
              <w:marLeft w:val="0"/>
              <w:marRight w:val="0"/>
              <w:marTop w:val="0"/>
              <w:marBottom w:val="0"/>
              <w:divBdr>
                <w:top w:val="none" w:sz="0" w:space="0" w:color="auto"/>
                <w:left w:val="none" w:sz="0" w:space="0" w:color="auto"/>
                <w:bottom w:val="none" w:sz="0" w:space="0" w:color="auto"/>
                <w:right w:val="none" w:sz="0" w:space="0" w:color="auto"/>
              </w:divBdr>
            </w:div>
            <w:div w:id="960768567">
              <w:marLeft w:val="0"/>
              <w:marRight w:val="0"/>
              <w:marTop w:val="0"/>
              <w:marBottom w:val="0"/>
              <w:divBdr>
                <w:top w:val="none" w:sz="0" w:space="0" w:color="auto"/>
                <w:left w:val="none" w:sz="0" w:space="0" w:color="auto"/>
                <w:bottom w:val="none" w:sz="0" w:space="0" w:color="auto"/>
                <w:right w:val="none" w:sz="0" w:space="0" w:color="auto"/>
              </w:divBdr>
            </w:div>
            <w:div w:id="33313932">
              <w:marLeft w:val="0"/>
              <w:marRight w:val="0"/>
              <w:marTop w:val="0"/>
              <w:marBottom w:val="0"/>
              <w:divBdr>
                <w:top w:val="none" w:sz="0" w:space="0" w:color="auto"/>
                <w:left w:val="none" w:sz="0" w:space="0" w:color="auto"/>
                <w:bottom w:val="none" w:sz="0" w:space="0" w:color="auto"/>
                <w:right w:val="none" w:sz="0" w:space="0" w:color="auto"/>
              </w:divBdr>
            </w:div>
            <w:div w:id="642152868">
              <w:marLeft w:val="0"/>
              <w:marRight w:val="0"/>
              <w:marTop w:val="0"/>
              <w:marBottom w:val="0"/>
              <w:divBdr>
                <w:top w:val="none" w:sz="0" w:space="0" w:color="auto"/>
                <w:left w:val="none" w:sz="0" w:space="0" w:color="auto"/>
                <w:bottom w:val="none" w:sz="0" w:space="0" w:color="auto"/>
                <w:right w:val="none" w:sz="0" w:space="0" w:color="auto"/>
              </w:divBdr>
            </w:div>
            <w:div w:id="961620074">
              <w:marLeft w:val="0"/>
              <w:marRight w:val="0"/>
              <w:marTop w:val="0"/>
              <w:marBottom w:val="0"/>
              <w:divBdr>
                <w:top w:val="none" w:sz="0" w:space="0" w:color="auto"/>
                <w:left w:val="none" w:sz="0" w:space="0" w:color="auto"/>
                <w:bottom w:val="none" w:sz="0" w:space="0" w:color="auto"/>
                <w:right w:val="none" w:sz="0" w:space="0" w:color="auto"/>
              </w:divBdr>
            </w:div>
            <w:div w:id="16126114">
              <w:marLeft w:val="0"/>
              <w:marRight w:val="0"/>
              <w:marTop w:val="0"/>
              <w:marBottom w:val="0"/>
              <w:divBdr>
                <w:top w:val="none" w:sz="0" w:space="0" w:color="auto"/>
                <w:left w:val="none" w:sz="0" w:space="0" w:color="auto"/>
                <w:bottom w:val="none" w:sz="0" w:space="0" w:color="auto"/>
                <w:right w:val="none" w:sz="0" w:space="0" w:color="auto"/>
              </w:divBdr>
            </w:div>
            <w:div w:id="286937030">
              <w:marLeft w:val="0"/>
              <w:marRight w:val="0"/>
              <w:marTop w:val="0"/>
              <w:marBottom w:val="0"/>
              <w:divBdr>
                <w:top w:val="none" w:sz="0" w:space="0" w:color="auto"/>
                <w:left w:val="none" w:sz="0" w:space="0" w:color="auto"/>
                <w:bottom w:val="none" w:sz="0" w:space="0" w:color="auto"/>
                <w:right w:val="none" w:sz="0" w:space="0" w:color="auto"/>
              </w:divBdr>
            </w:div>
            <w:div w:id="10566709">
              <w:marLeft w:val="0"/>
              <w:marRight w:val="0"/>
              <w:marTop w:val="0"/>
              <w:marBottom w:val="0"/>
              <w:divBdr>
                <w:top w:val="none" w:sz="0" w:space="0" w:color="auto"/>
                <w:left w:val="none" w:sz="0" w:space="0" w:color="auto"/>
                <w:bottom w:val="none" w:sz="0" w:space="0" w:color="auto"/>
                <w:right w:val="none" w:sz="0" w:space="0" w:color="auto"/>
              </w:divBdr>
            </w:div>
            <w:div w:id="1240870120">
              <w:marLeft w:val="0"/>
              <w:marRight w:val="0"/>
              <w:marTop w:val="0"/>
              <w:marBottom w:val="0"/>
              <w:divBdr>
                <w:top w:val="none" w:sz="0" w:space="0" w:color="auto"/>
                <w:left w:val="none" w:sz="0" w:space="0" w:color="auto"/>
                <w:bottom w:val="none" w:sz="0" w:space="0" w:color="auto"/>
                <w:right w:val="none" w:sz="0" w:space="0" w:color="auto"/>
              </w:divBdr>
            </w:div>
            <w:div w:id="1291550155">
              <w:marLeft w:val="0"/>
              <w:marRight w:val="0"/>
              <w:marTop w:val="0"/>
              <w:marBottom w:val="0"/>
              <w:divBdr>
                <w:top w:val="none" w:sz="0" w:space="0" w:color="auto"/>
                <w:left w:val="none" w:sz="0" w:space="0" w:color="auto"/>
                <w:bottom w:val="none" w:sz="0" w:space="0" w:color="auto"/>
                <w:right w:val="none" w:sz="0" w:space="0" w:color="auto"/>
              </w:divBdr>
            </w:div>
            <w:div w:id="1591179">
              <w:marLeft w:val="0"/>
              <w:marRight w:val="0"/>
              <w:marTop w:val="0"/>
              <w:marBottom w:val="0"/>
              <w:divBdr>
                <w:top w:val="none" w:sz="0" w:space="0" w:color="auto"/>
                <w:left w:val="none" w:sz="0" w:space="0" w:color="auto"/>
                <w:bottom w:val="none" w:sz="0" w:space="0" w:color="auto"/>
                <w:right w:val="none" w:sz="0" w:space="0" w:color="auto"/>
              </w:divBdr>
            </w:div>
            <w:div w:id="979917576">
              <w:marLeft w:val="0"/>
              <w:marRight w:val="0"/>
              <w:marTop w:val="0"/>
              <w:marBottom w:val="0"/>
              <w:divBdr>
                <w:top w:val="none" w:sz="0" w:space="0" w:color="auto"/>
                <w:left w:val="none" w:sz="0" w:space="0" w:color="auto"/>
                <w:bottom w:val="none" w:sz="0" w:space="0" w:color="auto"/>
                <w:right w:val="none" w:sz="0" w:space="0" w:color="auto"/>
              </w:divBdr>
            </w:div>
            <w:div w:id="1777171773">
              <w:marLeft w:val="0"/>
              <w:marRight w:val="0"/>
              <w:marTop w:val="0"/>
              <w:marBottom w:val="0"/>
              <w:divBdr>
                <w:top w:val="none" w:sz="0" w:space="0" w:color="auto"/>
                <w:left w:val="none" w:sz="0" w:space="0" w:color="auto"/>
                <w:bottom w:val="none" w:sz="0" w:space="0" w:color="auto"/>
                <w:right w:val="none" w:sz="0" w:space="0" w:color="auto"/>
              </w:divBdr>
            </w:div>
            <w:div w:id="909391426">
              <w:marLeft w:val="0"/>
              <w:marRight w:val="0"/>
              <w:marTop w:val="0"/>
              <w:marBottom w:val="0"/>
              <w:divBdr>
                <w:top w:val="none" w:sz="0" w:space="0" w:color="auto"/>
                <w:left w:val="none" w:sz="0" w:space="0" w:color="auto"/>
                <w:bottom w:val="none" w:sz="0" w:space="0" w:color="auto"/>
                <w:right w:val="none" w:sz="0" w:space="0" w:color="auto"/>
              </w:divBdr>
            </w:div>
            <w:div w:id="621351838">
              <w:marLeft w:val="0"/>
              <w:marRight w:val="0"/>
              <w:marTop w:val="0"/>
              <w:marBottom w:val="0"/>
              <w:divBdr>
                <w:top w:val="none" w:sz="0" w:space="0" w:color="auto"/>
                <w:left w:val="none" w:sz="0" w:space="0" w:color="auto"/>
                <w:bottom w:val="none" w:sz="0" w:space="0" w:color="auto"/>
                <w:right w:val="none" w:sz="0" w:space="0" w:color="auto"/>
              </w:divBdr>
            </w:div>
            <w:div w:id="387145911">
              <w:marLeft w:val="0"/>
              <w:marRight w:val="0"/>
              <w:marTop w:val="0"/>
              <w:marBottom w:val="0"/>
              <w:divBdr>
                <w:top w:val="none" w:sz="0" w:space="0" w:color="auto"/>
                <w:left w:val="none" w:sz="0" w:space="0" w:color="auto"/>
                <w:bottom w:val="none" w:sz="0" w:space="0" w:color="auto"/>
                <w:right w:val="none" w:sz="0" w:space="0" w:color="auto"/>
              </w:divBdr>
            </w:div>
            <w:div w:id="1672223027">
              <w:marLeft w:val="0"/>
              <w:marRight w:val="0"/>
              <w:marTop w:val="0"/>
              <w:marBottom w:val="0"/>
              <w:divBdr>
                <w:top w:val="none" w:sz="0" w:space="0" w:color="auto"/>
                <w:left w:val="none" w:sz="0" w:space="0" w:color="auto"/>
                <w:bottom w:val="none" w:sz="0" w:space="0" w:color="auto"/>
                <w:right w:val="none" w:sz="0" w:space="0" w:color="auto"/>
              </w:divBdr>
            </w:div>
            <w:div w:id="1169249564">
              <w:marLeft w:val="0"/>
              <w:marRight w:val="0"/>
              <w:marTop w:val="0"/>
              <w:marBottom w:val="0"/>
              <w:divBdr>
                <w:top w:val="none" w:sz="0" w:space="0" w:color="auto"/>
                <w:left w:val="none" w:sz="0" w:space="0" w:color="auto"/>
                <w:bottom w:val="none" w:sz="0" w:space="0" w:color="auto"/>
                <w:right w:val="none" w:sz="0" w:space="0" w:color="auto"/>
              </w:divBdr>
            </w:div>
            <w:div w:id="899171540">
              <w:marLeft w:val="0"/>
              <w:marRight w:val="0"/>
              <w:marTop w:val="0"/>
              <w:marBottom w:val="0"/>
              <w:divBdr>
                <w:top w:val="none" w:sz="0" w:space="0" w:color="auto"/>
                <w:left w:val="none" w:sz="0" w:space="0" w:color="auto"/>
                <w:bottom w:val="none" w:sz="0" w:space="0" w:color="auto"/>
                <w:right w:val="none" w:sz="0" w:space="0" w:color="auto"/>
              </w:divBdr>
            </w:div>
            <w:div w:id="513568675">
              <w:marLeft w:val="0"/>
              <w:marRight w:val="0"/>
              <w:marTop w:val="0"/>
              <w:marBottom w:val="0"/>
              <w:divBdr>
                <w:top w:val="none" w:sz="0" w:space="0" w:color="auto"/>
                <w:left w:val="none" w:sz="0" w:space="0" w:color="auto"/>
                <w:bottom w:val="none" w:sz="0" w:space="0" w:color="auto"/>
                <w:right w:val="none" w:sz="0" w:space="0" w:color="auto"/>
              </w:divBdr>
            </w:div>
            <w:div w:id="1788885687">
              <w:marLeft w:val="0"/>
              <w:marRight w:val="0"/>
              <w:marTop w:val="0"/>
              <w:marBottom w:val="0"/>
              <w:divBdr>
                <w:top w:val="none" w:sz="0" w:space="0" w:color="auto"/>
                <w:left w:val="none" w:sz="0" w:space="0" w:color="auto"/>
                <w:bottom w:val="none" w:sz="0" w:space="0" w:color="auto"/>
                <w:right w:val="none" w:sz="0" w:space="0" w:color="auto"/>
              </w:divBdr>
            </w:div>
            <w:div w:id="445007530">
              <w:marLeft w:val="0"/>
              <w:marRight w:val="0"/>
              <w:marTop w:val="0"/>
              <w:marBottom w:val="0"/>
              <w:divBdr>
                <w:top w:val="none" w:sz="0" w:space="0" w:color="auto"/>
                <w:left w:val="none" w:sz="0" w:space="0" w:color="auto"/>
                <w:bottom w:val="none" w:sz="0" w:space="0" w:color="auto"/>
                <w:right w:val="none" w:sz="0" w:space="0" w:color="auto"/>
              </w:divBdr>
            </w:div>
            <w:div w:id="1984383131">
              <w:marLeft w:val="0"/>
              <w:marRight w:val="0"/>
              <w:marTop w:val="0"/>
              <w:marBottom w:val="0"/>
              <w:divBdr>
                <w:top w:val="none" w:sz="0" w:space="0" w:color="auto"/>
                <w:left w:val="none" w:sz="0" w:space="0" w:color="auto"/>
                <w:bottom w:val="none" w:sz="0" w:space="0" w:color="auto"/>
                <w:right w:val="none" w:sz="0" w:space="0" w:color="auto"/>
              </w:divBdr>
            </w:div>
            <w:div w:id="285159729">
              <w:marLeft w:val="0"/>
              <w:marRight w:val="0"/>
              <w:marTop w:val="0"/>
              <w:marBottom w:val="0"/>
              <w:divBdr>
                <w:top w:val="none" w:sz="0" w:space="0" w:color="auto"/>
                <w:left w:val="none" w:sz="0" w:space="0" w:color="auto"/>
                <w:bottom w:val="none" w:sz="0" w:space="0" w:color="auto"/>
                <w:right w:val="none" w:sz="0" w:space="0" w:color="auto"/>
              </w:divBdr>
            </w:div>
            <w:div w:id="966274083">
              <w:marLeft w:val="0"/>
              <w:marRight w:val="0"/>
              <w:marTop w:val="0"/>
              <w:marBottom w:val="0"/>
              <w:divBdr>
                <w:top w:val="none" w:sz="0" w:space="0" w:color="auto"/>
                <w:left w:val="none" w:sz="0" w:space="0" w:color="auto"/>
                <w:bottom w:val="none" w:sz="0" w:space="0" w:color="auto"/>
                <w:right w:val="none" w:sz="0" w:space="0" w:color="auto"/>
              </w:divBdr>
            </w:div>
            <w:div w:id="1418598287">
              <w:marLeft w:val="0"/>
              <w:marRight w:val="0"/>
              <w:marTop w:val="0"/>
              <w:marBottom w:val="0"/>
              <w:divBdr>
                <w:top w:val="none" w:sz="0" w:space="0" w:color="auto"/>
                <w:left w:val="none" w:sz="0" w:space="0" w:color="auto"/>
                <w:bottom w:val="none" w:sz="0" w:space="0" w:color="auto"/>
                <w:right w:val="none" w:sz="0" w:space="0" w:color="auto"/>
              </w:divBdr>
            </w:div>
            <w:div w:id="1336878540">
              <w:marLeft w:val="0"/>
              <w:marRight w:val="0"/>
              <w:marTop w:val="0"/>
              <w:marBottom w:val="0"/>
              <w:divBdr>
                <w:top w:val="none" w:sz="0" w:space="0" w:color="auto"/>
                <w:left w:val="none" w:sz="0" w:space="0" w:color="auto"/>
                <w:bottom w:val="none" w:sz="0" w:space="0" w:color="auto"/>
                <w:right w:val="none" w:sz="0" w:space="0" w:color="auto"/>
              </w:divBdr>
            </w:div>
            <w:div w:id="446196165">
              <w:marLeft w:val="0"/>
              <w:marRight w:val="0"/>
              <w:marTop w:val="0"/>
              <w:marBottom w:val="0"/>
              <w:divBdr>
                <w:top w:val="none" w:sz="0" w:space="0" w:color="auto"/>
                <w:left w:val="none" w:sz="0" w:space="0" w:color="auto"/>
                <w:bottom w:val="none" w:sz="0" w:space="0" w:color="auto"/>
                <w:right w:val="none" w:sz="0" w:space="0" w:color="auto"/>
              </w:divBdr>
            </w:div>
            <w:div w:id="1154640304">
              <w:marLeft w:val="0"/>
              <w:marRight w:val="0"/>
              <w:marTop w:val="0"/>
              <w:marBottom w:val="0"/>
              <w:divBdr>
                <w:top w:val="none" w:sz="0" w:space="0" w:color="auto"/>
                <w:left w:val="none" w:sz="0" w:space="0" w:color="auto"/>
                <w:bottom w:val="none" w:sz="0" w:space="0" w:color="auto"/>
                <w:right w:val="none" w:sz="0" w:space="0" w:color="auto"/>
              </w:divBdr>
            </w:div>
            <w:div w:id="807285653">
              <w:marLeft w:val="0"/>
              <w:marRight w:val="0"/>
              <w:marTop w:val="0"/>
              <w:marBottom w:val="0"/>
              <w:divBdr>
                <w:top w:val="none" w:sz="0" w:space="0" w:color="auto"/>
                <w:left w:val="none" w:sz="0" w:space="0" w:color="auto"/>
                <w:bottom w:val="none" w:sz="0" w:space="0" w:color="auto"/>
                <w:right w:val="none" w:sz="0" w:space="0" w:color="auto"/>
              </w:divBdr>
            </w:div>
            <w:div w:id="2050298868">
              <w:marLeft w:val="0"/>
              <w:marRight w:val="0"/>
              <w:marTop w:val="0"/>
              <w:marBottom w:val="0"/>
              <w:divBdr>
                <w:top w:val="none" w:sz="0" w:space="0" w:color="auto"/>
                <w:left w:val="none" w:sz="0" w:space="0" w:color="auto"/>
                <w:bottom w:val="none" w:sz="0" w:space="0" w:color="auto"/>
                <w:right w:val="none" w:sz="0" w:space="0" w:color="auto"/>
              </w:divBdr>
            </w:div>
            <w:div w:id="2105833215">
              <w:marLeft w:val="0"/>
              <w:marRight w:val="0"/>
              <w:marTop w:val="0"/>
              <w:marBottom w:val="0"/>
              <w:divBdr>
                <w:top w:val="none" w:sz="0" w:space="0" w:color="auto"/>
                <w:left w:val="none" w:sz="0" w:space="0" w:color="auto"/>
                <w:bottom w:val="none" w:sz="0" w:space="0" w:color="auto"/>
                <w:right w:val="none" w:sz="0" w:space="0" w:color="auto"/>
              </w:divBdr>
            </w:div>
            <w:div w:id="1314333471">
              <w:marLeft w:val="0"/>
              <w:marRight w:val="0"/>
              <w:marTop w:val="0"/>
              <w:marBottom w:val="0"/>
              <w:divBdr>
                <w:top w:val="none" w:sz="0" w:space="0" w:color="auto"/>
                <w:left w:val="none" w:sz="0" w:space="0" w:color="auto"/>
                <w:bottom w:val="none" w:sz="0" w:space="0" w:color="auto"/>
                <w:right w:val="none" w:sz="0" w:space="0" w:color="auto"/>
              </w:divBdr>
            </w:div>
            <w:div w:id="1942032101">
              <w:marLeft w:val="0"/>
              <w:marRight w:val="0"/>
              <w:marTop w:val="0"/>
              <w:marBottom w:val="0"/>
              <w:divBdr>
                <w:top w:val="none" w:sz="0" w:space="0" w:color="auto"/>
                <w:left w:val="none" w:sz="0" w:space="0" w:color="auto"/>
                <w:bottom w:val="none" w:sz="0" w:space="0" w:color="auto"/>
                <w:right w:val="none" w:sz="0" w:space="0" w:color="auto"/>
              </w:divBdr>
            </w:div>
            <w:div w:id="1674920205">
              <w:marLeft w:val="0"/>
              <w:marRight w:val="0"/>
              <w:marTop w:val="0"/>
              <w:marBottom w:val="0"/>
              <w:divBdr>
                <w:top w:val="none" w:sz="0" w:space="0" w:color="auto"/>
                <w:left w:val="none" w:sz="0" w:space="0" w:color="auto"/>
                <w:bottom w:val="none" w:sz="0" w:space="0" w:color="auto"/>
                <w:right w:val="none" w:sz="0" w:space="0" w:color="auto"/>
              </w:divBdr>
            </w:div>
            <w:div w:id="842475367">
              <w:marLeft w:val="0"/>
              <w:marRight w:val="0"/>
              <w:marTop w:val="0"/>
              <w:marBottom w:val="0"/>
              <w:divBdr>
                <w:top w:val="none" w:sz="0" w:space="0" w:color="auto"/>
                <w:left w:val="none" w:sz="0" w:space="0" w:color="auto"/>
                <w:bottom w:val="none" w:sz="0" w:space="0" w:color="auto"/>
                <w:right w:val="none" w:sz="0" w:space="0" w:color="auto"/>
              </w:divBdr>
            </w:div>
            <w:div w:id="546573490">
              <w:marLeft w:val="0"/>
              <w:marRight w:val="0"/>
              <w:marTop w:val="0"/>
              <w:marBottom w:val="0"/>
              <w:divBdr>
                <w:top w:val="none" w:sz="0" w:space="0" w:color="auto"/>
                <w:left w:val="none" w:sz="0" w:space="0" w:color="auto"/>
                <w:bottom w:val="none" w:sz="0" w:space="0" w:color="auto"/>
                <w:right w:val="none" w:sz="0" w:space="0" w:color="auto"/>
              </w:divBdr>
            </w:div>
            <w:div w:id="516577128">
              <w:marLeft w:val="0"/>
              <w:marRight w:val="0"/>
              <w:marTop w:val="0"/>
              <w:marBottom w:val="0"/>
              <w:divBdr>
                <w:top w:val="none" w:sz="0" w:space="0" w:color="auto"/>
                <w:left w:val="none" w:sz="0" w:space="0" w:color="auto"/>
                <w:bottom w:val="none" w:sz="0" w:space="0" w:color="auto"/>
                <w:right w:val="none" w:sz="0" w:space="0" w:color="auto"/>
              </w:divBdr>
            </w:div>
            <w:div w:id="1484157111">
              <w:marLeft w:val="0"/>
              <w:marRight w:val="0"/>
              <w:marTop w:val="0"/>
              <w:marBottom w:val="0"/>
              <w:divBdr>
                <w:top w:val="none" w:sz="0" w:space="0" w:color="auto"/>
                <w:left w:val="none" w:sz="0" w:space="0" w:color="auto"/>
                <w:bottom w:val="none" w:sz="0" w:space="0" w:color="auto"/>
                <w:right w:val="none" w:sz="0" w:space="0" w:color="auto"/>
              </w:divBdr>
            </w:div>
            <w:div w:id="1005329459">
              <w:marLeft w:val="0"/>
              <w:marRight w:val="0"/>
              <w:marTop w:val="0"/>
              <w:marBottom w:val="0"/>
              <w:divBdr>
                <w:top w:val="none" w:sz="0" w:space="0" w:color="auto"/>
                <w:left w:val="none" w:sz="0" w:space="0" w:color="auto"/>
                <w:bottom w:val="none" w:sz="0" w:space="0" w:color="auto"/>
                <w:right w:val="none" w:sz="0" w:space="0" w:color="auto"/>
              </w:divBdr>
            </w:div>
            <w:div w:id="1635065945">
              <w:marLeft w:val="0"/>
              <w:marRight w:val="0"/>
              <w:marTop w:val="0"/>
              <w:marBottom w:val="0"/>
              <w:divBdr>
                <w:top w:val="none" w:sz="0" w:space="0" w:color="auto"/>
                <w:left w:val="none" w:sz="0" w:space="0" w:color="auto"/>
                <w:bottom w:val="none" w:sz="0" w:space="0" w:color="auto"/>
                <w:right w:val="none" w:sz="0" w:space="0" w:color="auto"/>
              </w:divBdr>
            </w:div>
            <w:div w:id="2066903966">
              <w:marLeft w:val="0"/>
              <w:marRight w:val="0"/>
              <w:marTop w:val="0"/>
              <w:marBottom w:val="0"/>
              <w:divBdr>
                <w:top w:val="none" w:sz="0" w:space="0" w:color="auto"/>
                <w:left w:val="none" w:sz="0" w:space="0" w:color="auto"/>
                <w:bottom w:val="none" w:sz="0" w:space="0" w:color="auto"/>
                <w:right w:val="none" w:sz="0" w:space="0" w:color="auto"/>
              </w:divBdr>
            </w:div>
            <w:div w:id="702285561">
              <w:marLeft w:val="0"/>
              <w:marRight w:val="0"/>
              <w:marTop w:val="0"/>
              <w:marBottom w:val="0"/>
              <w:divBdr>
                <w:top w:val="none" w:sz="0" w:space="0" w:color="auto"/>
                <w:left w:val="none" w:sz="0" w:space="0" w:color="auto"/>
                <w:bottom w:val="none" w:sz="0" w:space="0" w:color="auto"/>
                <w:right w:val="none" w:sz="0" w:space="0" w:color="auto"/>
              </w:divBdr>
            </w:div>
            <w:div w:id="95903613">
              <w:marLeft w:val="0"/>
              <w:marRight w:val="0"/>
              <w:marTop w:val="0"/>
              <w:marBottom w:val="0"/>
              <w:divBdr>
                <w:top w:val="none" w:sz="0" w:space="0" w:color="auto"/>
                <w:left w:val="none" w:sz="0" w:space="0" w:color="auto"/>
                <w:bottom w:val="none" w:sz="0" w:space="0" w:color="auto"/>
                <w:right w:val="none" w:sz="0" w:space="0" w:color="auto"/>
              </w:divBdr>
            </w:div>
            <w:div w:id="1528635628">
              <w:marLeft w:val="0"/>
              <w:marRight w:val="0"/>
              <w:marTop w:val="0"/>
              <w:marBottom w:val="0"/>
              <w:divBdr>
                <w:top w:val="none" w:sz="0" w:space="0" w:color="auto"/>
                <w:left w:val="none" w:sz="0" w:space="0" w:color="auto"/>
                <w:bottom w:val="none" w:sz="0" w:space="0" w:color="auto"/>
                <w:right w:val="none" w:sz="0" w:space="0" w:color="auto"/>
              </w:divBdr>
            </w:div>
            <w:div w:id="433208066">
              <w:marLeft w:val="0"/>
              <w:marRight w:val="0"/>
              <w:marTop w:val="0"/>
              <w:marBottom w:val="0"/>
              <w:divBdr>
                <w:top w:val="none" w:sz="0" w:space="0" w:color="auto"/>
                <w:left w:val="none" w:sz="0" w:space="0" w:color="auto"/>
                <w:bottom w:val="none" w:sz="0" w:space="0" w:color="auto"/>
                <w:right w:val="none" w:sz="0" w:space="0" w:color="auto"/>
              </w:divBdr>
            </w:div>
            <w:div w:id="1461798737">
              <w:marLeft w:val="0"/>
              <w:marRight w:val="0"/>
              <w:marTop w:val="0"/>
              <w:marBottom w:val="0"/>
              <w:divBdr>
                <w:top w:val="none" w:sz="0" w:space="0" w:color="auto"/>
                <w:left w:val="none" w:sz="0" w:space="0" w:color="auto"/>
                <w:bottom w:val="none" w:sz="0" w:space="0" w:color="auto"/>
                <w:right w:val="none" w:sz="0" w:space="0" w:color="auto"/>
              </w:divBdr>
            </w:div>
            <w:div w:id="314144584">
              <w:marLeft w:val="0"/>
              <w:marRight w:val="0"/>
              <w:marTop w:val="0"/>
              <w:marBottom w:val="0"/>
              <w:divBdr>
                <w:top w:val="none" w:sz="0" w:space="0" w:color="auto"/>
                <w:left w:val="none" w:sz="0" w:space="0" w:color="auto"/>
                <w:bottom w:val="none" w:sz="0" w:space="0" w:color="auto"/>
                <w:right w:val="none" w:sz="0" w:space="0" w:color="auto"/>
              </w:divBdr>
            </w:div>
            <w:div w:id="656883159">
              <w:marLeft w:val="0"/>
              <w:marRight w:val="0"/>
              <w:marTop w:val="0"/>
              <w:marBottom w:val="0"/>
              <w:divBdr>
                <w:top w:val="none" w:sz="0" w:space="0" w:color="auto"/>
                <w:left w:val="none" w:sz="0" w:space="0" w:color="auto"/>
                <w:bottom w:val="none" w:sz="0" w:space="0" w:color="auto"/>
                <w:right w:val="none" w:sz="0" w:space="0" w:color="auto"/>
              </w:divBdr>
            </w:div>
            <w:div w:id="93551952">
              <w:marLeft w:val="0"/>
              <w:marRight w:val="0"/>
              <w:marTop w:val="0"/>
              <w:marBottom w:val="0"/>
              <w:divBdr>
                <w:top w:val="none" w:sz="0" w:space="0" w:color="auto"/>
                <w:left w:val="none" w:sz="0" w:space="0" w:color="auto"/>
                <w:bottom w:val="none" w:sz="0" w:space="0" w:color="auto"/>
                <w:right w:val="none" w:sz="0" w:space="0" w:color="auto"/>
              </w:divBdr>
            </w:div>
            <w:div w:id="288702975">
              <w:marLeft w:val="0"/>
              <w:marRight w:val="0"/>
              <w:marTop w:val="0"/>
              <w:marBottom w:val="0"/>
              <w:divBdr>
                <w:top w:val="none" w:sz="0" w:space="0" w:color="auto"/>
                <w:left w:val="none" w:sz="0" w:space="0" w:color="auto"/>
                <w:bottom w:val="none" w:sz="0" w:space="0" w:color="auto"/>
                <w:right w:val="none" w:sz="0" w:space="0" w:color="auto"/>
              </w:divBdr>
            </w:div>
            <w:div w:id="28772279">
              <w:marLeft w:val="0"/>
              <w:marRight w:val="0"/>
              <w:marTop w:val="0"/>
              <w:marBottom w:val="0"/>
              <w:divBdr>
                <w:top w:val="none" w:sz="0" w:space="0" w:color="auto"/>
                <w:left w:val="none" w:sz="0" w:space="0" w:color="auto"/>
                <w:bottom w:val="none" w:sz="0" w:space="0" w:color="auto"/>
                <w:right w:val="none" w:sz="0" w:space="0" w:color="auto"/>
              </w:divBdr>
            </w:div>
            <w:div w:id="202668714">
              <w:marLeft w:val="0"/>
              <w:marRight w:val="0"/>
              <w:marTop w:val="0"/>
              <w:marBottom w:val="0"/>
              <w:divBdr>
                <w:top w:val="none" w:sz="0" w:space="0" w:color="auto"/>
                <w:left w:val="none" w:sz="0" w:space="0" w:color="auto"/>
                <w:bottom w:val="none" w:sz="0" w:space="0" w:color="auto"/>
                <w:right w:val="none" w:sz="0" w:space="0" w:color="auto"/>
              </w:divBdr>
            </w:div>
            <w:div w:id="44764133">
              <w:marLeft w:val="0"/>
              <w:marRight w:val="0"/>
              <w:marTop w:val="0"/>
              <w:marBottom w:val="0"/>
              <w:divBdr>
                <w:top w:val="none" w:sz="0" w:space="0" w:color="auto"/>
                <w:left w:val="none" w:sz="0" w:space="0" w:color="auto"/>
                <w:bottom w:val="none" w:sz="0" w:space="0" w:color="auto"/>
                <w:right w:val="none" w:sz="0" w:space="0" w:color="auto"/>
              </w:divBdr>
            </w:div>
            <w:div w:id="1232934308">
              <w:marLeft w:val="0"/>
              <w:marRight w:val="0"/>
              <w:marTop w:val="0"/>
              <w:marBottom w:val="0"/>
              <w:divBdr>
                <w:top w:val="none" w:sz="0" w:space="0" w:color="auto"/>
                <w:left w:val="none" w:sz="0" w:space="0" w:color="auto"/>
                <w:bottom w:val="none" w:sz="0" w:space="0" w:color="auto"/>
                <w:right w:val="none" w:sz="0" w:space="0" w:color="auto"/>
              </w:divBdr>
            </w:div>
            <w:div w:id="1037122209">
              <w:marLeft w:val="0"/>
              <w:marRight w:val="0"/>
              <w:marTop w:val="0"/>
              <w:marBottom w:val="0"/>
              <w:divBdr>
                <w:top w:val="none" w:sz="0" w:space="0" w:color="auto"/>
                <w:left w:val="none" w:sz="0" w:space="0" w:color="auto"/>
                <w:bottom w:val="none" w:sz="0" w:space="0" w:color="auto"/>
                <w:right w:val="none" w:sz="0" w:space="0" w:color="auto"/>
              </w:divBdr>
            </w:div>
            <w:div w:id="1302492801">
              <w:marLeft w:val="0"/>
              <w:marRight w:val="0"/>
              <w:marTop w:val="0"/>
              <w:marBottom w:val="0"/>
              <w:divBdr>
                <w:top w:val="none" w:sz="0" w:space="0" w:color="auto"/>
                <w:left w:val="none" w:sz="0" w:space="0" w:color="auto"/>
                <w:bottom w:val="none" w:sz="0" w:space="0" w:color="auto"/>
                <w:right w:val="none" w:sz="0" w:space="0" w:color="auto"/>
              </w:divBdr>
            </w:div>
            <w:div w:id="1434013319">
              <w:marLeft w:val="0"/>
              <w:marRight w:val="0"/>
              <w:marTop w:val="0"/>
              <w:marBottom w:val="0"/>
              <w:divBdr>
                <w:top w:val="none" w:sz="0" w:space="0" w:color="auto"/>
                <w:left w:val="none" w:sz="0" w:space="0" w:color="auto"/>
                <w:bottom w:val="none" w:sz="0" w:space="0" w:color="auto"/>
                <w:right w:val="none" w:sz="0" w:space="0" w:color="auto"/>
              </w:divBdr>
            </w:div>
            <w:div w:id="501169087">
              <w:marLeft w:val="0"/>
              <w:marRight w:val="0"/>
              <w:marTop w:val="0"/>
              <w:marBottom w:val="0"/>
              <w:divBdr>
                <w:top w:val="none" w:sz="0" w:space="0" w:color="auto"/>
                <w:left w:val="none" w:sz="0" w:space="0" w:color="auto"/>
                <w:bottom w:val="none" w:sz="0" w:space="0" w:color="auto"/>
                <w:right w:val="none" w:sz="0" w:space="0" w:color="auto"/>
              </w:divBdr>
            </w:div>
            <w:div w:id="744379972">
              <w:marLeft w:val="0"/>
              <w:marRight w:val="0"/>
              <w:marTop w:val="0"/>
              <w:marBottom w:val="0"/>
              <w:divBdr>
                <w:top w:val="none" w:sz="0" w:space="0" w:color="auto"/>
                <w:left w:val="none" w:sz="0" w:space="0" w:color="auto"/>
                <w:bottom w:val="none" w:sz="0" w:space="0" w:color="auto"/>
                <w:right w:val="none" w:sz="0" w:space="0" w:color="auto"/>
              </w:divBdr>
            </w:div>
            <w:div w:id="256140338">
              <w:marLeft w:val="0"/>
              <w:marRight w:val="0"/>
              <w:marTop w:val="0"/>
              <w:marBottom w:val="0"/>
              <w:divBdr>
                <w:top w:val="none" w:sz="0" w:space="0" w:color="auto"/>
                <w:left w:val="none" w:sz="0" w:space="0" w:color="auto"/>
                <w:bottom w:val="none" w:sz="0" w:space="0" w:color="auto"/>
                <w:right w:val="none" w:sz="0" w:space="0" w:color="auto"/>
              </w:divBdr>
            </w:div>
            <w:div w:id="1944221124">
              <w:marLeft w:val="0"/>
              <w:marRight w:val="0"/>
              <w:marTop w:val="0"/>
              <w:marBottom w:val="0"/>
              <w:divBdr>
                <w:top w:val="none" w:sz="0" w:space="0" w:color="auto"/>
                <w:left w:val="none" w:sz="0" w:space="0" w:color="auto"/>
                <w:bottom w:val="none" w:sz="0" w:space="0" w:color="auto"/>
                <w:right w:val="none" w:sz="0" w:space="0" w:color="auto"/>
              </w:divBdr>
            </w:div>
            <w:div w:id="114563541">
              <w:marLeft w:val="0"/>
              <w:marRight w:val="0"/>
              <w:marTop w:val="0"/>
              <w:marBottom w:val="0"/>
              <w:divBdr>
                <w:top w:val="none" w:sz="0" w:space="0" w:color="auto"/>
                <w:left w:val="none" w:sz="0" w:space="0" w:color="auto"/>
                <w:bottom w:val="none" w:sz="0" w:space="0" w:color="auto"/>
                <w:right w:val="none" w:sz="0" w:space="0" w:color="auto"/>
              </w:divBdr>
            </w:div>
            <w:div w:id="434249918">
              <w:marLeft w:val="0"/>
              <w:marRight w:val="0"/>
              <w:marTop w:val="0"/>
              <w:marBottom w:val="0"/>
              <w:divBdr>
                <w:top w:val="none" w:sz="0" w:space="0" w:color="auto"/>
                <w:left w:val="none" w:sz="0" w:space="0" w:color="auto"/>
                <w:bottom w:val="none" w:sz="0" w:space="0" w:color="auto"/>
                <w:right w:val="none" w:sz="0" w:space="0" w:color="auto"/>
              </w:divBdr>
            </w:div>
            <w:div w:id="484709422">
              <w:marLeft w:val="0"/>
              <w:marRight w:val="0"/>
              <w:marTop w:val="0"/>
              <w:marBottom w:val="0"/>
              <w:divBdr>
                <w:top w:val="none" w:sz="0" w:space="0" w:color="auto"/>
                <w:left w:val="none" w:sz="0" w:space="0" w:color="auto"/>
                <w:bottom w:val="none" w:sz="0" w:space="0" w:color="auto"/>
                <w:right w:val="none" w:sz="0" w:space="0" w:color="auto"/>
              </w:divBdr>
            </w:div>
            <w:div w:id="961037606">
              <w:marLeft w:val="0"/>
              <w:marRight w:val="0"/>
              <w:marTop w:val="0"/>
              <w:marBottom w:val="0"/>
              <w:divBdr>
                <w:top w:val="none" w:sz="0" w:space="0" w:color="auto"/>
                <w:left w:val="none" w:sz="0" w:space="0" w:color="auto"/>
                <w:bottom w:val="none" w:sz="0" w:space="0" w:color="auto"/>
                <w:right w:val="none" w:sz="0" w:space="0" w:color="auto"/>
              </w:divBdr>
            </w:div>
            <w:div w:id="1671982711">
              <w:marLeft w:val="0"/>
              <w:marRight w:val="0"/>
              <w:marTop w:val="0"/>
              <w:marBottom w:val="0"/>
              <w:divBdr>
                <w:top w:val="none" w:sz="0" w:space="0" w:color="auto"/>
                <w:left w:val="none" w:sz="0" w:space="0" w:color="auto"/>
                <w:bottom w:val="none" w:sz="0" w:space="0" w:color="auto"/>
                <w:right w:val="none" w:sz="0" w:space="0" w:color="auto"/>
              </w:divBdr>
            </w:div>
            <w:div w:id="53088285">
              <w:marLeft w:val="0"/>
              <w:marRight w:val="0"/>
              <w:marTop w:val="0"/>
              <w:marBottom w:val="0"/>
              <w:divBdr>
                <w:top w:val="none" w:sz="0" w:space="0" w:color="auto"/>
                <w:left w:val="none" w:sz="0" w:space="0" w:color="auto"/>
                <w:bottom w:val="none" w:sz="0" w:space="0" w:color="auto"/>
                <w:right w:val="none" w:sz="0" w:space="0" w:color="auto"/>
              </w:divBdr>
            </w:div>
            <w:div w:id="1058627234">
              <w:marLeft w:val="0"/>
              <w:marRight w:val="0"/>
              <w:marTop w:val="0"/>
              <w:marBottom w:val="0"/>
              <w:divBdr>
                <w:top w:val="none" w:sz="0" w:space="0" w:color="auto"/>
                <w:left w:val="none" w:sz="0" w:space="0" w:color="auto"/>
                <w:bottom w:val="none" w:sz="0" w:space="0" w:color="auto"/>
                <w:right w:val="none" w:sz="0" w:space="0" w:color="auto"/>
              </w:divBdr>
            </w:div>
            <w:div w:id="125590656">
              <w:marLeft w:val="0"/>
              <w:marRight w:val="0"/>
              <w:marTop w:val="0"/>
              <w:marBottom w:val="0"/>
              <w:divBdr>
                <w:top w:val="none" w:sz="0" w:space="0" w:color="auto"/>
                <w:left w:val="none" w:sz="0" w:space="0" w:color="auto"/>
                <w:bottom w:val="none" w:sz="0" w:space="0" w:color="auto"/>
                <w:right w:val="none" w:sz="0" w:space="0" w:color="auto"/>
              </w:divBdr>
            </w:div>
            <w:div w:id="1086001380">
              <w:marLeft w:val="0"/>
              <w:marRight w:val="0"/>
              <w:marTop w:val="0"/>
              <w:marBottom w:val="0"/>
              <w:divBdr>
                <w:top w:val="none" w:sz="0" w:space="0" w:color="auto"/>
                <w:left w:val="none" w:sz="0" w:space="0" w:color="auto"/>
                <w:bottom w:val="none" w:sz="0" w:space="0" w:color="auto"/>
                <w:right w:val="none" w:sz="0" w:space="0" w:color="auto"/>
              </w:divBdr>
            </w:div>
            <w:div w:id="308444285">
              <w:marLeft w:val="0"/>
              <w:marRight w:val="0"/>
              <w:marTop w:val="0"/>
              <w:marBottom w:val="0"/>
              <w:divBdr>
                <w:top w:val="none" w:sz="0" w:space="0" w:color="auto"/>
                <w:left w:val="none" w:sz="0" w:space="0" w:color="auto"/>
                <w:bottom w:val="none" w:sz="0" w:space="0" w:color="auto"/>
                <w:right w:val="none" w:sz="0" w:space="0" w:color="auto"/>
              </w:divBdr>
            </w:div>
            <w:div w:id="2029213659">
              <w:marLeft w:val="0"/>
              <w:marRight w:val="0"/>
              <w:marTop w:val="0"/>
              <w:marBottom w:val="0"/>
              <w:divBdr>
                <w:top w:val="none" w:sz="0" w:space="0" w:color="auto"/>
                <w:left w:val="none" w:sz="0" w:space="0" w:color="auto"/>
                <w:bottom w:val="none" w:sz="0" w:space="0" w:color="auto"/>
                <w:right w:val="none" w:sz="0" w:space="0" w:color="auto"/>
              </w:divBdr>
            </w:div>
            <w:div w:id="240220626">
              <w:marLeft w:val="0"/>
              <w:marRight w:val="0"/>
              <w:marTop w:val="0"/>
              <w:marBottom w:val="0"/>
              <w:divBdr>
                <w:top w:val="none" w:sz="0" w:space="0" w:color="auto"/>
                <w:left w:val="none" w:sz="0" w:space="0" w:color="auto"/>
                <w:bottom w:val="none" w:sz="0" w:space="0" w:color="auto"/>
                <w:right w:val="none" w:sz="0" w:space="0" w:color="auto"/>
              </w:divBdr>
            </w:div>
            <w:div w:id="235668914">
              <w:marLeft w:val="0"/>
              <w:marRight w:val="0"/>
              <w:marTop w:val="0"/>
              <w:marBottom w:val="0"/>
              <w:divBdr>
                <w:top w:val="none" w:sz="0" w:space="0" w:color="auto"/>
                <w:left w:val="none" w:sz="0" w:space="0" w:color="auto"/>
                <w:bottom w:val="none" w:sz="0" w:space="0" w:color="auto"/>
                <w:right w:val="none" w:sz="0" w:space="0" w:color="auto"/>
              </w:divBdr>
            </w:div>
            <w:div w:id="1957981702">
              <w:marLeft w:val="0"/>
              <w:marRight w:val="0"/>
              <w:marTop w:val="0"/>
              <w:marBottom w:val="0"/>
              <w:divBdr>
                <w:top w:val="none" w:sz="0" w:space="0" w:color="auto"/>
                <w:left w:val="none" w:sz="0" w:space="0" w:color="auto"/>
                <w:bottom w:val="none" w:sz="0" w:space="0" w:color="auto"/>
                <w:right w:val="none" w:sz="0" w:space="0" w:color="auto"/>
              </w:divBdr>
            </w:div>
            <w:div w:id="353502059">
              <w:marLeft w:val="0"/>
              <w:marRight w:val="0"/>
              <w:marTop w:val="0"/>
              <w:marBottom w:val="0"/>
              <w:divBdr>
                <w:top w:val="none" w:sz="0" w:space="0" w:color="auto"/>
                <w:left w:val="none" w:sz="0" w:space="0" w:color="auto"/>
                <w:bottom w:val="none" w:sz="0" w:space="0" w:color="auto"/>
                <w:right w:val="none" w:sz="0" w:space="0" w:color="auto"/>
              </w:divBdr>
            </w:div>
            <w:div w:id="375785582">
              <w:marLeft w:val="0"/>
              <w:marRight w:val="0"/>
              <w:marTop w:val="0"/>
              <w:marBottom w:val="0"/>
              <w:divBdr>
                <w:top w:val="none" w:sz="0" w:space="0" w:color="auto"/>
                <w:left w:val="none" w:sz="0" w:space="0" w:color="auto"/>
                <w:bottom w:val="none" w:sz="0" w:space="0" w:color="auto"/>
                <w:right w:val="none" w:sz="0" w:space="0" w:color="auto"/>
              </w:divBdr>
            </w:div>
            <w:div w:id="1693147584">
              <w:marLeft w:val="0"/>
              <w:marRight w:val="0"/>
              <w:marTop w:val="0"/>
              <w:marBottom w:val="0"/>
              <w:divBdr>
                <w:top w:val="none" w:sz="0" w:space="0" w:color="auto"/>
                <w:left w:val="none" w:sz="0" w:space="0" w:color="auto"/>
                <w:bottom w:val="none" w:sz="0" w:space="0" w:color="auto"/>
                <w:right w:val="none" w:sz="0" w:space="0" w:color="auto"/>
              </w:divBdr>
            </w:div>
            <w:div w:id="961575797">
              <w:marLeft w:val="0"/>
              <w:marRight w:val="0"/>
              <w:marTop w:val="0"/>
              <w:marBottom w:val="0"/>
              <w:divBdr>
                <w:top w:val="none" w:sz="0" w:space="0" w:color="auto"/>
                <w:left w:val="none" w:sz="0" w:space="0" w:color="auto"/>
                <w:bottom w:val="none" w:sz="0" w:space="0" w:color="auto"/>
                <w:right w:val="none" w:sz="0" w:space="0" w:color="auto"/>
              </w:divBdr>
            </w:div>
            <w:div w:id="1525168330">
              <w:marLeft w:val="0"/>
              <w:marRight w:val="0"/>
              <w:marTop w:val="0"/>
              <w:marBottom w:val="0"/>
              <w:divBdr>
                <w:top w:val="none" w:sz="0" w:space="0" w:color="auto"/>
                <w:left w:val="none" w:sz="0" w:space="0" w:color="auto"/>
                <w:bottom w:val="none" w:sz="0" w:space="0" w:color="auto"/>
                <w:right w:val="none" w:sz="0" w:space="0" w:color="auto"/>
              </w:divBdr>
            </w:div>
            <w:div w:id="1130324490">
              <w:marLeft w:val="0"/>
              <w:marRight w:val="0"/>
              <w:marTop w:val="0"/>
              <w:marBottom w:val="0"/>
              <w:divBdr>
                <w:top w:val="none" w:sz="0" w:space="0" w:color="auto"/>
                <w:left w:val="none" w:sz="0" w:space="0" w:color="auto"/>
                <w:bottom w:val="none" w:sz="0" w:space="0" w:color="auto"/>
                <w:right w:val="none" w:sz="0" w:space="0" w:color="auto"/>
              </w:divBdr>
            </w:div>
            <w:div w:id="1292446395">
              <w:marLeft w:val="0"/>
              <w:marRight w:val="0"/>
              <w:marTop w:val="0"/>
              <w:marBottom w:val="0"/>
              <w:divBdr>
                <w:top w:val="none" w:sz="0" w:space="0" w:color="auto"/>
                <w:left w:val="none" w:sz="0" w:space="0" w:color="auto"/>
                <w:bottom w:val="none" w:sz="0" w:space="0" w:color="auto"/>
                <w:right w:val="none" w:sz="0" w:space="0" w:color="auto"/>
              </w:divBdr>
            </w:div>
            <w:div w:id="1577089340">
              <w:marLeft w:val="0"/>
              <w:marRight w:val="0"/>
              <w:marTop w:val="0"/>
              <w:marBottom w:val="0"/>
              <w:divBdr>
                <w:top w:val="none" w:sz="0" w:space="0" w:color="auto"/>
                <w:left w:val="none" w:sz="0" w:space="0" w:color="auto"/>
                <w:bottom w:val="none" w:sz="0" w:space="0" w:color="auto"/>
                <w:right w:val="none" w:sz="0" w:space="0" w:color="auto"/>
              </w:divBdr>
            </w:div>
            <w:div w:id="283922882">
              <w:marLeft w:val="0"/>
              <w:marRight w:val="0"/>
              <w:marTop w:val="0"/>
              <w:marBottom w:val="0"/>
              <w:divBdr>
                <w:top w:val="none" w:sz="0" w:space="0" w:color="auto"/>
                <w:left w:val="none" w:sz="0" w:space="0" w:color="auto"/>
                <w:bottom w:val="none" w:sz="0" w:space="0" w:color="auto"/>
                <w:right w:val="none" w:sz="0" w:space="0" w:color="auto"/>
              </w:divBdr>
            </w:div>
            <w:div w:id="590360100">
              <w:marLeft w:val="0"/>
              <w:marRight w:val="0"/>
              <w:marTop w:val="0"/>
              <w:marBottom w:val="0"/>
              <w:divBdr>
                <w:top w:val="none" w:sz="0" w:space="0" w:color="auto"/>
                <w:left w:val="none" w:sz="0" w:space="0" w:color="auto"/>
                <w:bottom w:val="none" w:sz="0" w:space="0" w:color="auto"/>
                <w:right w:val="none" w:sz="0" w:space="0" w:color="auto"/>
              </w:divBdr>
            </w:div>
            <w:div w:id="1092973173">
              <w:marLeft w:val="0"/>
              <w:marRight w:val="0"/>
              <w:marTop w:val="0"/>
              <w:marBottom w:val="0"/>
              <w:divBdr>
                <w:top w:val="none" w:sz="0" w:space="0" w:color="auto"/>
                <w:left w:val="none" w:sz="0" w:space="0" w:color="auto"/>
                <w:bottom w:val="none" w:sz="0" w:space="0" w:color="auto"/>
                <w:right w:val="none" w:sz="0" w:space="0" w:color="auto"/>
              </w:divBdr>
            </w:div>
            <w:div w:id="271210255">
              <w:marLeft w:val="0"/>
              <w:marRight w:val="0"/>
              <w:marTop w:val="0"/>
              <w:marBottom w:val="0"/>
              <w:divBdr>
                <w:top w:val="none" w:sz="0" w:space="0" w:color="auto"/>
                <w:left w:val="none" w:sz="0" w:space="0" w:color="auto"/>
                <w:bottom w:val="none" w:sz="0" w:space="0" w:color="auto"/>
                <w:right w:val="none" w:sz="0" w:space="0" w:color="auto"/>
              </w:divBdr>
            </w:div>
            <w:div w:id="1842625225">
              <w:marLeft w:val="0"/>
              <w:marRight w:val="0"/>
              <w:marTop w:val="0"/>
              <w:marBottom w:val="0"/>
              <w:divBdr>
                <w:top w:val="none" w:sz="0" w:space="0" w:color="auto"/>
                <w:left w:val="none" w:sz="0" w:space="0" w:color="auto"/>
                <w:bottom w:val="none" w:sz="0" w:space="0" w:color="auto"/>
                <w:right w:val="none" w:sz="0" w:space="0" w:color="auto"/>
              </w:divBdr>
            </w:div>
            <w:div w:id="1041906212">
              <w:marLeft w:val="0"/>
              <w:marRight w:val="0"/>
              <w:marTop w:val="0"/>
              <w:marBottom w:val="0"/>
              <w:divBdr>
                <w:top w:val="none" w:sz="0" w:space="0" w:color="auto"/>
                <w:left w:val="none" w:sz="0" w:space="0" w:color="auto"/>
                <w:bottom w:val="none" w:sz="0" w:space="0" w:color="auto"/>
                <w:right w:val="none" w:sz="0" w:space="0" w:color="auto"/>
              </w:divBdr>
            </w:div>
            <w:div w:id="431970676">
              <w:marLeft w:val="0"/>
              <w:marRight w:val="0"/>
              <w:marTop w:val="0"/>
              <w:marBottom w:val="0"/>
              <w:divBdr>
                <w:top w:val="none" w:sz="0" w:space="0" w:color="auto"/>
                <w:left w:val="none" w:sz="0" w:space="0" w:color="auto"/>
                <w:bottom w:val="none" w:sz="0" w:space="0" w:color="auto"/>
                <w:right w:val="none" w:sz="0" w:space="0" w:color="auto"/>
              </w:divBdr>
            </w:div>
            <w:div w:id="1360473505">
              <w:marLeft w:val="0"/>
              <w:marRight w:val="0"/>
              <w:marTop w:val="0"/>
              <w:marBottom w:val="0"/>
              <w:divBdr>
                <w:top w:val="none" w:sz="0" w:space="0" w:color="auto"/>
                <w:left w:val="none" w:sz="0" w:space="0" w:color="auto"/>
                <w:bottom w:val="none" w:sz="0" w:space="0" w:color="auto"/>
                <w:right w:val="none" w:sz="0" w:space="0" w:color="auto"/>
              </w:divBdr>
            </w:div>
            <w:div w:id="530536616">
              <w:marLeft w:val="0"/>
              <w:marRight w:val="0"/>
              <w:marTop w:val="0"/>
              <w:marBottom w:val="0"/>
              <w:divBdr>
                <w:top w:val="none" w:sz="0" w:space="0" w:color="auto"/>
                <w:left w:val="none" w:sz="0" w:space="0" w:color="auto"/>
                <w:bottom w:val="none" w:sz="0" w:space="0" w:color="auto"/>
                <w:right w:val="none" w:sz="0" w:space="0" w:color="auto"/>
              </w:divBdr>
            </w:div>
            <w:div w:id="1214459586">
              <w:marLeft w:val="0"/>
              <w:marRight w:val="0"/>
              <w:marTop w:val="0"/>
              <w:marBottom w:val="0"/>
              <w:divBdr>
                <w:top w:val="none" w:sz="0" w:space="0" w:color="auto"/>
                <w:left w:val="none" w:sz="0" w:space="0" w:color="auto"/>
                <w:bottom w:val="none" w:sz="0" w:space="0" w:color="auto"/>
                <w:right w:val="none" w:sz="0" w:space="0" w:color="auto"/>
              </w:divBdr>
            </w:div>
            <w:div w:id="1617369594">
              <w:marLeft w:val="0"/>
              <w:marRight w:val="0"/>
              <w:marTop w:val="0"/>
              <w:marBottom w:val="0"/>
              <w:divBdr>
                <w:top w:val="none" w:sz="0" w:space="0" w:color="auto"/>
                <w:left w:val="none" w:sz="0" w:space="0" w:color="auto"/>
                <w:bottom w:val="none" w:sz="0" w:space="0" w:color="auto"/>
                <w:right w:val="none" w:sz="0" w:space="0" w:color="auto"/>
              </w:divBdr>
            </w:div>
            <w:div w:id="505245622">
              <w:marLeft w:val="0"/>
              <w:marRight w:val="0"/>
              <w:marTop w:val="0"/>
              <w:marBottom w:val="0"/>
              <w:divBdr>
                <w:top w:val="none" w:sz="0" w:space="0" w:color="auto"/>
                <w:left w:val="none" w:sz="0" w:space="0" w:color="auto"/>
                <w:bottom w:val="none" w:sz="0" w:space="0" w:color="auto"/>
                <w:right w:val="none" w:sz="0" w:space="0" w:color="auto"/>
              </w:divBdr>
            </w:div>
            <w:div w:id="1228422671">
              <w:marLeft w:val="0"/>
              <w:marRight w:val="0"/>
              <w:marTop w:val="0"/>
              <w:marBottom w:val="0"/>
              <w:divBdr>
                <w:top w:val="none" w:sz="0" w:space="0" w:color="auto"/>
                <w:left w:val="none" w:sz="0" w:space="0" w:color="auto"/>
                <w:bottom w:val="none" w:sz="0" w:space="0" w:color="auto"/>
                <w:right w:val="none" w:sz="0" w:space="0" w:color="auto"/>
              </w:divBdr>
            </w:div>
            <w:div w:id="1380864791">
              <w:marLeft w:val="0"/>
              <w:marRight w:val="0"/>
              <w:marTop w:val="0"/>
              <w:marBottom w:val="0"/>
              <w:divBdr>
                <w:top w:val="none" w:sz="0" w:space="0" w:color="auto"/>
                <w:left w:val="none" w:sz="0" w:space="0" w:color="auto"/>
                <w:bottom w:val="none" w:sz="0" w:space="0" w:color="auto"/>
                <w:right w:val="none" w:sz="0" w:space="0" w:color="auto"/>
              </w:divBdr>
            </w:div>
            <w:div w:id="1026441612">
              <w:marLeft w:val="0"/>
              <w:marRight w:val="0"/>
              <w:marTop w:val="0"/>
              <w:marBottom w:val="0"/>
              <w:divBdr>
                <w:top w:val="none" w:sz="0" w:space="0" w:color="auto"/>
                <w:left w:val="none" w:sz="0" w:space="0" w:color="auto"/>
                <w:bottom w:val="none" w:sz="0" w:space="0" w:color="auto"/>
                <w:right w:val="none" w:sz="0" w:space="0" w:color="auto"/>
              </w:divBdr>
            </w:div>
            <w:div w:id="717240193">
              <w:marLeft w:val="0"/>
              <w:marRight w:val="0"/>
              <w:marTop w:val="0"/>
              <w:marBottom w:val="0"/>
              <w:divBdr>
                <w:top w:val="none" w:sz="0" w:space="0" w:color="auto"/>
                <w:left w:val="none" w:sz="0" w:space="0" w:color="auto"/>
                <w:bottom w:val="none" w:sz="0" w:space="0" w:color="auto"/>
                <w:right w:val="none" w:sz="0" w:space="0" w:color="auto"/>
              </w:divBdr>
            </w:div>
            <w:div w:id="1736128399">
              <w:marLeft w:val="0"/>
              <w:marRight w:val="0"/>
              <w:marTop w:val="0"/>
              <w:marBottom w:val="0"/>
              <w:divBdr>
                <w:top w:val="none" w:sz="0" w:space="0" w:color="auto"/>
                <w:left w:val="none" w:sz="0" w:space="0" w:color="auto"/>
                <w:bottom w:val="none" w:sz="0" w:space="0" w:color="auto"/>
                <w:right w:val="none" w:sz="0" w:space="0" w:color="auto"/>
              </w:divBdr>
            </w:div>
            <w:div w:id="151602235">
              <w:marLeft w:val="0"/>
              <w:marRight w:val="0"/>
              <w:marTop w:val="0"/>
              <w:marBottom w:val="0"/>
              <w:divBdr>
                <w:top w:val="none" w:sz="0" w:space="0" w:color="auto"/>
                <w:left w:val="none" w:sz="0" w:space="0" w:color="auto"/>
                <w:bottom w:val="none" w:sz="0" w:space="0" w:color="auto"/>
                <w:right w:val="none" w:sz="0" w:space="0" w:color="auto"/>
              </w:divBdr>
            </w:div>
            <w:div w:id="928126351">
              <w:marLeft w:val="0"/>
              <w:marRight w:val="0"/>
              <w:marTop w:val="0"/>
              <w:marBottom w:val="0"/>
              <w:divBdr>
                <w:top w:val="none" w:sz="0" w:space="0" w:color="auto"/>
                <w:left w:val="none" w:sz="0" w:space="0" w:color="auto"/>
                <w:bottom w:val="none" w:sz="0" w:space="0" w:color="auto"/>
                <w:right w:val="none" w:sz="0" w:space="0" w:color="auto"/>
              </w:divBdr>
            </w:div>
            <w:div w:id="724718073">
              <w:marLeft w:val="0"/>
              <w:marRight w:val="0"/>
              <w:marTop w:val="0"/>
              <w:marBottom w:val="0"/>
              <w:divBdr>
                <w:top w:val="none" w:sz="0" w:space="0" w:color="auto"/>
                <w:left w:val="none" w:sz="0" w:space="0" w:color="auto"/>
                <w:bottom w:val="none" w:sz="0" w:space="0" w:color="auto"/>
                <w:right w:val="none" w:sz="0" w:space="0" w:color="auto"/>
              </w:divBdr>
            </w:div>
            <w:div w:id="1436247928">
              <w:marLeft w:val="0"/>
              <w:marRight w:val="0"/>
              <w:marTop w:val="0"/>
              <w:marBottom w:val="0"/>
              <w:divBdr>
                <w:top w:val="none" w:sz="0" w:space="0" w:color="auto"/>
                <w:left w:val="none" w:sz="0" w:space="0" w:color="auto"/>
                <w:bottom w:val="none" w:sz="0" w:space="0" w:color="auto"/>
                <w:right w:val="none" w:sz="0" w:space="0" w:color="auto"/>
              </w:divBdr>
            </w:div>
            <w:div w:id="151722955">
              <w:marLeft w:val="0"/>
              <w:marRight w:val="0"/>
              <w:marTop w:val="0"/>
              <w:marBottom w:val="0"/>
              <w:divBdr>
                <w:top w:val="none" w:sz="0" w:space="0" w:color="auto"/>
                <w:left w:val="none" w:sz="0" w:space="0" w:color="auto"/>
                <w:bottom w:val="none" w:sz="0" w:space="0" w:color="auto"/>
                <w:right w:val="none" w:sz="0" w:space="0" w:color="auto"/>
              </w:divBdr>
            </w:div>
            <w:div w:id="1262026875">
              <w:marLeft w:val="0"/>
              <w:marRight w:val="0"/>
              <w:marTop w:val="0"/>
              <w:marBottom w:val="0"/>
              <w:divBdr>
                <w:top w:val="none" w:sz="0" w:space="0" w:color="auto"/>
                <w:left w:val="none" w:sz="0" w:space="0" w:color="auto"/>
                <w:bottom w:val="none" w:sz="0" w:space="0" w:color="auto"/>
                <w:right w:val="none" w:sz="0" w:space="0" w:color="auto"/>
              </w:divBdr>
            </w:div>
            <w:div w:id="1995404010">
              <w:marLeft w:val="0"/>
              <w:marRight w:val="0"/>
              <w:marTop w:val="0"/>
              <w:marBottom w:val="0"/>
              <w:divBdr>
                <w:top w:val="none" w:sz="0" w:space="0" w:color="auto"/>
                <w:left w:val="none" w:sz="0" w:space="0" w:color="auto"/>
                <w:bottom w:val="none" w:sz="0" w:space="0" w:color="auto"/>
                <w:right w:val="none" w:sz="0" w:space="0" w:color="auto"/>
              </w:divBdr>
            </w:div>
            <w:div w:id="760643514">
              <w:marLeft w:val="0"/>
              <w:marRight w:val="0"/>
              <w:marTop w:val="0"/>
              <w:marBottom w:val="0"/>
              <w:divBdr>
                <w:top w:val="none" w:sz="0" w:space="0" w:color="auto"/>
                <w:left w:val="none" w:sz="0" w:space="0" w:color="auto"/>
                <w:bottom w:val="none" w:sz="0" w:space="0" w:color="auto"/>
                <w:right w:val="none" w:sz="0" w:space="0" w:color="auto"/>
              </w:divBdr>
            </w:div>
            <w:div w:id="875242327">
              <w:marLeft w:val="0"/>
              <w:marRight w:val="0"/>
              <w:marTop w:val="0"/>
              <w:marBottom w:val="0"/>
              <w:divBdr>
                <w:top w:val="none" w:sz="0" w:space="0" w:color="auto"/>
                <w:left w:val="none" w:sz="0" w:space="0" w:color="auto"/>
                <w:bottom w:val="none" w:sz="0" w:space="0" w:color="auto"/>
                <w:right w:val="none" w:sz="0" w:space="0" w:color="auto"/>
              </w:divBdr>
            </w:div>
            <w:div w:id="1546605435">
              <w:marLeft w:val="0"/>
              <w:marRight w:val="0"/>
              <w:marTop w:val="0"/>
              <w:marBottom w:val="0"/>
              <w:divBdr>
                <w:top w:val="none" w:sz="0" w:space="0" w:color="auto"/>
                <w:left w:val="none" w:sz="0" w:space="0" w:color="auto"/>
                <w:bottom w:val="none" w:sz="0" w:space="0" w:color="auto"/>
                <w:right w:val="none" w:sz="0" w:space="0" w:color="auto"/>
              </w:divBdr>
            </w:div>
            <w:div w:id="1002975796">
              <w:marLeft w:val="0"/>
              <w:marRight w:val="0"/>
              <w:marTop w:val="0"/>
              <w:marBottom w:val="0"/>
              <w:divBdr>
                <w:top w:val="none" w:sz="0" w:space="0" w:color="auto"/>
                <w:left w:val="none" w:sz="0" w:space="0" w:color="auto"/>
                <w:bottom w:val="none" w:sz="0" w:space="0" w:color="auto"/>
                <w:right w:val="none" w:sz="0" w:space="0" w:color="auto"/>
              </w:divBdr>
            </w:div>
            <w:div w:id="97718792">
              <w:marLeft w:val="0"/>
              <w:marRight w:val="0"/>
              <w:marTop w:val="0"/>
              <w:marBottom w:val="0"/>
              <w:divBdr>
                <w:top w:val="none" w:sz="0" w:space="0" w:color="auto"/>
                <w:left w:val="none" w:sz="0" w:space="0" w:color="auto"/>
                <w:bottom w:val="none" w:sz="0" w:space="0" w:color="auto"/>
                <w:right w:val="none" w:sz="0" w:space="0" w:color="auto"/>
              </w:divBdr>
            </w:div>
            <w:div w:id="1305742567">
              <w:marLeft w:val="0"/>
              <w:marRight w:val="0"/>
              <w:marTop w:val="0"/>
              <w:marBottom w:val="0"/>
              <w:divBdr>
                <w:top w:val="none" w:sz="0" w:space="0" w:color="auto"/>
                <w:left w:val="none" w:sz="0" w:space="0" w:color="auto"/>
                <w:bottom w:val="none" w:sz="0" w:space="0" w:color="auto"/>
                <w:right w:val="none" w:sz="0" w:space="0" w:color="auto"/>
              </w:divBdr>
            </w:div>
            <w:div w:id="134027554">
              <w:marLeft w:val="0"/>
              <w:marRight w:val="0"/>
              <w:marTop w:val="0"/>
              <w:marBottom w:val="0"/>
              <w:divBdr>
                <w:top w:val="none" w:sz="0" w:space="0" w:color="auto"/>
                <w:left w:val="none" w:sz="0" w:space="0" w:color="auto"/>
                <w:bottom w:val="none" w:sz="0" w:space="0" w:color="auto"/>
                <w:right w:val="none" w:sz="0" w:space="0" w:color="auto"/>
              </w:divBdr>
            </w:div>
            <w:div w:id="769160662">
              <w:marLeft w:val="0"/>
              <w:marRight w:val="0"/>
              <w:marTop w:val="0"/>
              <w:marBottom w:val="0"/>
              <w:divBdr>
                <w:top w:val="none" w:sz="0" w:space="0" w:color="auto"/>
                <w:left w:val="none" w:sz="0" w:space="0" w:color="auto"/>
                <w:bottom w:val="none" w:sz="0" w:space="0" w:color="auto"/>
                <w:right w:val="none" w:sz="0" w:space="0" w:color="auto"/>
              </w:divBdr>
            </w:div>
            <w:div w:id="1052147522">
              <w:marLeft w:val="0"/>
              <w:marRight w:val="0"/>
              <w:marTop w:val="0"/>
              <w:marBottom w:val="0"/>
              <w:divBdr>
                <w:top w:val="none" w:sz="0" w:space="0" w:color="auto"/>
                <w:left w:val="none" w:sz="0" w:space="0" w:color="auto"/>
                <w:bottom w:val="none" w:sz="0" w:space="0" w:color="auto"/>
                <w:right w:val="none" w:sz="0" w:space="0" w:color="auto"/>
              </w:divBdr>
            </w:div>
            <w:div w:id="808281772">
              <w:marLeft w:val="0"/>
              <w:marRight w:val="0"/>
              <w:marTop w:val="0"/>
              <w:marBottom w:val="0"/>
              <w:divBdr>
                <w:top w:val="none" w:sz="0" w:space="0" w:color="auto"/>
                <w:left w:val="none" w:sz="0" w:space="0" w:color="auto"/>
                <w:bottom w:val="none" w:sz="0" w:space="0" w:color="auto"/>
                <w:right w:val="none" w:sz="0" w:space="0" w:color="auto"/>
              </w:divBdr>
            </w:div>
            <w:div w:id="2106925052">
              <w:marLeft w:val="0"/>
              <w:marRight w:val="0"/>
              <w:marTop w:val="0"/>
              <w:marBottom w:val="0"/>
              <w:divBdr>
                <w:top w:val="none" w:sz="0" w:space="0" w:color="auto"/>
                <w:left w:val="none" w:sz="0" w:space="0" w:color="auto"/>
                <w:bottom w:val="none" w:sz="0" w:space="0" w:color="auto"/>
                <w:right w:val="none" w:sz="0" w:space="0" w:color="auto"/>
              </w:divBdr>
            </w:div>
            <w:div w:id="453063544">
              <w:marLeft w:val="0"/>
              <w:marRight w:val="0"/>
              <w:marTop w:val="0"/>
              <w:marBottom w:val="0"/>
              <w:divBdr>
                <w:top w:val="none" w:sz="0" w:space="0" w:color="auto"/>
                <w:left w:val="none" w:sz="0" w:space="0" w:color="auto"/>
                <w:bottom w:val="none" w:sz="0" w:space="0" w:color="auto"/>
                <w:right w:val="none" w:sz="0" w:space="0" w:color="auto"/>
              </w:divBdr>
            </w:div>
            <w:div w:id="668405584">
              <w:marLeft w:val="0"/>
              <w:marRight w:val="0"/>
              <w:marTop w:val="0"/>
              <w:marBottom w:val="0"/>
              <w:divBdr>
                <w:top w:val="none" w:sz="0" w:space="0" w:color="auto"/>
                <w:left w:val="none" w:sz="0" w:space="0" w:color="auto"/>
                <w:bottom w:val="none" w:sz="0" w:space="0" w:color="auto"/>
                <w:right w:val="none" w:sz="0" w:space="0" w:color="auto"/>
              </w:divBdr>
            </w:div>
            <w:div w:id="2007778424">
              <w:marLeft w:val="0"/>
              <w:marRight w:val="0"/>
              <w:marTop w:val="0"/>
              <w:marBottom w:val="0"/>
              <w:divBdr>
                <w:top w:val="none" w:sz="0" w:space="0" w:color="auto"/>
                <w:left w:val="none" w:sz="0" w:space="0" w:color="auto"/>
                <w:bottom w:val="none" w:sz="0" w:space="0" w:color="auto"/>
                <w:right w:val="none" w:sz="0" w:space="0" w:color="auto"/>
              </w:divBdr>
            </w:div>
            <w:div w:id="1474251023">
              <w:marLeft w:val="0"/>
              <w:marRight w:val="0"/>
              <w:marTop w:val="0"/>
              <w:marBottom w:val="0"/>
              <w:divBdr>
                <w:top w:val="none" w:sz="0" w:space="0" w:color="auto"/>
                <w:left w:val="none" w:sz="0" w:space="0" w:color="auto"/>
                <w:bottom w:val="none" w:sz="0" w:space="0" w:color="auto"/>
                <w:right w:val="none" w:sz="0" w:space="0" w:color="auto"/>
              </w:divBdr>
            </w:div>
            <w:div w:id="1340430279">
              <w:marLeft w:val="0"/>
              <w:marRight w:val="0"/>
              <w:marTop w:val="0"/>
              <w:marBottom w:val="0"/>
              <w:divBdr>
                <w:top w:val="none" w:sz="0" w:space="0" w:color="auto"/>
                <w:left w:val="none" w:sz="0" w:space="0" w:color="auto"/>
                <w:bottom w:val="none" w:sz="0" w:space="0" w:color="auto"/>
                <w:right w:val="none" w:sz="0" w:space="0" w:color="auto"/>
              </w:divBdr>
            </w:div>
            <w:div w:id="249774963">
              <w:marLeft w:val="0"/>
              <w:marRight w:val="0"/>
              <w:marTop w:val="0"/>
              <w:marBottom w:val="0"/>
              <w:divBdr>
                <w:top w:val="none" w:sz="0" w:space="0" w:color="auto"/>
                <w:left w:val="none" w:sz="0" w:space="0" w:color="auto"/>
                <w:bottom w:val="none" w:sz="0" w:space="0" w:color="auto"/>
                <w:right w:val="none" w:sz="0" w:space="0" w:color="auto"/>
              </w:divBdr>
            </w:div>
            <w:div w:id="1054431627">
              <w:marLeft w:val="0"/>
              <w:marRight w:val="0"/>
              <w:marTop w:val="0"/>
              <w:marBottom w:val="0"/>
              <w:divBdr>
                <w:top w:val="none" w:sz="0" w:space="0" w:color="auto"/>
                <w:left w:val="none" w:sz="0" w:space="0" w:color="auto"/>
                <w:bottom w:val="none" w:sz="0" w:space="0" w:color="auto"/>
                <w:right w:val="none" w:sz="0" w:space="0" w:color="auto"/>
              </w:divBdr>
            </w:div>
            <w:div w:id="1392583640">
              <w:marLeft w:val="0"/>
              <w:marRight w:val="0"/>
              <w:marTop w:val="0"/>
              <w:marBottom w:val="0"/>
              <w:divBdr>
                <w:top w:val="none" w:sz="0" w:space="0" w:color="auto"/>
                <w:left w:val="none" w:sz="0" w:space="0" w:color="auto"/>
                <w:bottom w:val="none" w:sz="0" w:space="0" w:color="auto"/>
                <w:right w:val="none" w:sz="0" w:space="0" w:color="auto"/>
              </w:divBdr>
            </w:div>
            <w:div w:id="833569758">
              <w:marLeft w:val="0"/>
              <w:marRight w:val="0"/>
              <w:marTop w:val="0"/>
              <w:marBottom w:val="0"/>
              <w:divBdr>
                <w:top w:val="none" w:sz="0" w:space="0" w:color="auto"/>
                <w:left w:val="none" w:sz="0" w:space="0" w:color="auto"/>
                <w:bottom w:val="none" w:sz="0" w:space="0" w:color="auto"/>
                <w:right w:val="none" w:sz="0" w:space="0" w:color="auto"/>
              </w:divBdr>
            </w:div>
            <w:div w:id="1223756415">
              <w:marLeft w:val="0"/>
              <w:marRight w:val="0"/>
              <w:marTop w:val="0"/>
              <w:marBottom w:val="0"/>
              <w:divBdr>
                <w:top w:val="none" w:sz="0" w:space="0" w:color="auto"/>
                <w:left w:val="none" w:sz="0" w:space="0" w:color="auto"/>
                <w:bottom w:val="none" w:sz="0" w:space="0" w:color="auto"/>
                <w:right w:val="none" w:sz="0" w:space="0" w:color="auto"/>
              </w:divBdr>
            </w:div>
            <w:div w:id="1051267204">
              <w:marLeft w:val="0"/>
              <w:marRight w:val="0"/>
              <w:marTop w:val="0"/>
              <w:marBottom w:val="0"/>
              <w:divBdr>
                <w:top w:val="none" w:sz="0" w:space="0" w:color="auto"/>
                <w:left w:val="none" w:sz="0" w:space="0" w:color="auto"/>
                <w:bottom w:val="none" w:sz="0" w:space="0" w:color="auto"/>
                <w:right w:val="none" w:sz="0" w:space="0" w:color="auto"/>
              </w:divBdr>
            </w:div>
            <w:div w:id="687177220">
              <w:marLeft w:val="0"/>
              <w:marRight w:val="0"/>
              <w:marTop w:val="0"/>
              <w:marBottom w:val="0"/>
              <w:divBdr>
                <w:top w:val="none" w:sz="0" w:space="0" w:color="auto"/>
                <w:left w:val="none" w:sz="0" w:space="0" w:color="auto"/>
                <w:bottom w:val="none" w:sz="0" w:space="0" w:color="auto"/>
                <w:right w:val="none" w:sz="0" w:space="0" w:color="auto"/>
              </w:divBdr>
            </w:div>
            <w:div w:id="71853092">
              <w:marLeft w:val="0"/>
              <w:marRight w:val="0"/>
              <w:marTop w:val="0"/>
              <w:marBottom w:val="0"/>
              <w:divBdr>
                <w:top w:val="none" w:sz="0" w:space="0" w:color="auto"/>
                <w:left w:val="none" w:sz="0" w:space="0" w:color="auto"/>
                <w:bottom w:val="none" w:sz="0" w:space="0" w:color="auto"/>
                <w:right w:val="none" w:sz="0" w:space="0" w:color="auto"/>
              </w:divBdr>
            </w:div>
            <w:div w:id="1865053729">
              <w:marLeft w:val="0"/>
              <w:marRight w:val="0"/>
              <w:marTop w:val="0"/>
              <w:marBottom w:val="0"/>
              <w:divBdr>
                <w:top w:val="none" w:sz="0" w:space="0" w:color="auto"/>
                <w:left w:val="none" w:sz="0" w:space="0" w:color="auto"/>
                <w:bottom w:val="none" w:sz="0" w:space="0" w:color="auto"/>
                <w:right w:val="none" w:sz="0" w:space="0" w:color="auto"/>
              </w:divBdr>
            </w:div>
            <w:div w:id="1884518825">
              <w:marLeft w:val="0"/>
              <w:marRight w:val="0"/>
              <w:marTop w:val="0"/>
              <w:marBottom w:val="0"/>
              <w:divBdr>
                <w:top w:val="none" w:sz="0" w:space="0" w:color="auto"/>
                <w:left w:val="none" w:sz="0" w:space="0" w:color="auto"/>
                <w:bottom w:val="none" w:sz="0" w:space="0" w:color="auto"/>
                <w:right w:val="none" w:sz="0" w:space="0" w:color="auto"/>
              </w:divBdr>
            </w:div>
            <w:div w:id="1688604030">
              <w:marLeft w:val="0"/>
              <w:marRight w:val="0"/>
              <w:marTop w:val="0"/>
              <w:marBottom w:val="0"/>
              <w:divBdr>
                <w:top w:val="none" w:sz="0" w:space="0" w:color="auto"/>
                <w:left w:val="none" w:sz="0" w:space="0" w:color="auto"/>
                <w:bottom w:val="none" w:sz="0" w:space="0" w:color="auto"/>
                <w:right w:val="none" w:sz="0" w:space="0" w:color="auto"/>
              </w:divBdr>
            </w:div>
            <w:div w:id="717048504">
              <w:marLeft w:val="0"/>
              <w:marRight w:val="0"/>
              <w:marTop w:val="0"/>
              <w:marBottom w:val="0"/>
              <w:divBdr>
                <w:top w:val="none" w:sz="0" w:space="0" w:color="auto"/>
                <w:left w:val="none" w:sz="0" w:space="0" w:color="auto"/>
                <w:bottom w:val="none" w:sz="0" w:space="0" w:color="auto"/>
                <w:right w:val="none" w:sz="0" w:space="0" w:color="auto"/>
              </w:divBdr>
            </w:div>
            <w:div w:id="522406068">
              <w:marLeft w:val="0"/>
              <w:marRight w:val="0"/>
              <w:marTop w:val="0"/>
              <w:marBottom w:val="0"/>
              <w:divBdr>
                <w:top w:val="none" w:sz="0" w:space="0" w:color="auto"/>
                <w:left w:val="none" w:sz="0" w:space="0" w:color="auto"/>
                <w:bottom w:val="none" w:sz="0" w:space="0" w:color="auto"/>
                <w:right w:val="none" w:sz="0" w:space="0" w:color="auto"/>
              </w:divBdr>
            </w:div>
            <w:div w:id="1128160180">
              <w:marLeft w:val="0"/>
              <w:marRight w:val="0"/>
              <w:marTop w:val="0"/>
              <w:marBottom w:val="0"/>
              <w:divBdr>
                <w:top w:val="none" w:sz="0" w:space="0" w:color="auto"/>
                <w:left w:val="none" w:sz="0" w:space="0" w:color="auto"/>
                <w:bottom w:val="none" w:sz="0" w:space="0" w:color="auto"/>
                <w:right w:val="none" w:sz="0" w:space="0" w:color="auto"/>
              </w:divBdr>
            </w:div>
            <w:div w:id="838810498">
              <w:marLeft w:val="0"/>
              <w:marRight w:val="0"/>
              <w:marTop w:val="0"/>
              <w:marBottom w:val="0"/>
              <w:divBdr>
                <w:top w:val="none" w:sz="0" w:space="0" w:color="auto"/>
                <w:left w:val="none" w:sz="0" w:space="0" w:color="auto"/>
                <w:bottom w:val="none" w:sz="0" w:space="0" w:color="auto"/>
                <w:right w:val="none" w:sz="0" w:space="0" w:color="auto"/>
              </w:divBdr>
            </w:div>
            <w:div w:id="173888213">
              <w:marLeft w:val="0"/>
              <w:marRight w:val="0"/>
              <w:marTop w:val="0"/>
              <w:marBottom w:val="0"/>
              <w:divBdr>
                <w:top w:val="none" w:sz="0" w:space="0" w:color="auto"/>
                <w:left w:val="none" w:sz="0" w:space="0" w:color="auto"/>
                <w:bottom w:val="none" w:sz="0" w:space="0" w:color="auto"/>
                <w:right w:val="none" w:sz="0" w:space="0" w:color="auto"/>
              </w:divBdr>
            </w:div>
            <w:div w:id="1531141969">
              <w:marLeft w:val="0"/>
              <w:marRight w:val="0"/>
              <w:marTop w:val="0"/>
              <w:marBottom w:val="0"/>
              <w:divBdr>
                <w:top w:val="none" w:sz="0" w:space="0" w:color="auto"/>
                <w:left w:val="none" w:sz="0" w:space="0" w:color="auto"/>
                <w:bottom w:val="none" w:sz="0" w:space="0" w:color="auto"/>
                <w:right w:val="none" w:sz="0" w:space="0" w:color="auto"/>
              </w:divBdr>
            </w:div>
            <w:div w:id="1015813771">
              <w:marLeft w:val="0"/>
              <w:marRight w:val="0"/>
              <w:marTop w:val="0"/>
              <w:marBottom w:val="0"/>
              <w:divBdr>
                <w:top w:val="none" w:sz="0" w:space="0" w:color="auto"/>
                <w:left w:val="none" w:sz="0" w:space="0" w:color="auto"/>
                <w:bottom w:val="none" w:sz="0" w:space="0" w:color="auto"/>
                <w:right w:val="none" w:sz="0" w:space="0" w:color="auto"/>
              </w:divBdr>
            </w:div>
            <w:div w:id="1564951215">
              <w:marLeft w:val="0"/>
              <w:marRight w:val="0"/>
              <w:marTop w:val="0"/>
              <w:marBottom w:val="0"/>
              <w:divBdr>
                <w:top w:val="none" w:sz="0" w:space="0" w:color="auto"/>
                <w:left w:val="none" w:sz="0" w:space="0" w:color="auto"/>
                <w:bottom w:val="none" w:sz="0" w:space="0" w:color="auto"/>
                <w:right w:val="none" w:sz="0" w:space="0" w:color="auto"/>
              </w:divBdr>
            </w:div>
            <w:div w:id="1068840309">
              <w:marLeft w:val="0"/>
              <w:marRight w:val="0"/>
              <w:marTop w:val="0"/>
              <w:marBottom w:val="0"/>
              <w:divBdr>
                <w:top w:val="none" w:sz="0" w:space="0" w:color="auto"/>
                <w:left w:val="none" w:sz="0" w:space="0" w:color="auto"/>
                <w:bottom w:val="none" w:sz="0" w:space="0" w:color="auto"/>
                <w:right w:val="none" w:sz="0" w:space="0" w:color="auto"/>
              </w:divBdr>
            </w:div>
            <w:div w:id="1526015567">
              <w:marLeft w:val="0"/>
              <w:marRight w:val="0"/>
              <w:marTop w:val="0"/>
              <w:marBottom w:val="0"/>
              <w:divBdr>
                <w:top w:val="none" w:sz="0" w:space="0" w:color="auto"/>
                <w:left w:val="none" w:sz="0" w:space="0" w:color="auto"/>
                <w:bottom w:val="none" w:sz="0" w:space="0" w:color="auto"/>
                <w:right w:val="none" w:sz="0" w:space="0" w:color="auto"/>
              </w:divBdr>
            </w:div>
            <w:div w:id="1209301833">
              <w:marLeft w:val="0"/>
              <w:marRight w:val="0"/>
              <w:marTop w:val="0"/>
              <w:marBottom w:val="0"/>
              <w:divBdr>
                <w:top w:val="none" w:sz="0" w:space="0" w:color="auto"/>
                <w:left w:val="none" w:sz="0" w:space="0" w:color="auto"/>
                <w:bottom w:val="none" w:sz="0" w:space="0" w:color="auto"/>
                <w:right w:val="none" w:sz="0" w:space="0" w:color="auto"/>
              </w:divBdr>
            </w:div>
            <w:div w:id="1209611642">
              <w:marLeft w:val="0"/>
              <w:marRight w:val="0"/>
              <w:marTop w:val="0"/>
              <w:marBottom w:val="0"/>
              <w:divBdr>
                <w:top w:val="none" w:sz="0" w:space="0" w:color="auto"/>
                <w:left w:val="none" w:sz="0" w:space="0" w:color="auto"/>
                <w:bottom w:val="none" w:sz="0" w:space="0" w:color="auto"/>
                <w:right w:val="none" w:sz="0" w:space="0" w:color="auto"/>
              </w:divBdr>
            </w:div>
            <w:div w:id="646283013">
              <w:marLeft w:val="0"/>
              <w:marRight w:val="0"/>
              <w:marTop w:val="0"/>
              <w:marBottom w:val="0"/>
              <w:divBdr>
                <w:top w:val="none" w:sz="0" w:space="0" w:color="auto"/>
                <w:left w:val="none" w:sz="0" w:space="0" w:color="auto"/>
                <w:bottom w:val="none" w:sz="0" w:space="0" w:color="auto"/>
                <w:right w:val="none" w:sz="0" w:space="0" w:color="auto"/>
              </w:divBdr>
            </w:div>
            <w:div w:id="64883311">
              <w:marLeft w:val="0"/>
              <w:marRight w:val="0"/>
              <w:marTop w:val="0"/>
              <w:marBottom w:val="0"/>
              <w:divBdr>
                <w:top w:val="none" w:sz="0" w:space="0" w:color="auto"/>
                <w:left w:val="none" w:sz="0" w:space="0" w:color="auto"/>
                <w:bottom w:val="none" w:sz="0" w:space="0" w:color="auto"/>
                <w:right w:val="none" w:sz="0" w:space="0" w:color="auto"/>
              </w:divBdr>
            </w:div>
            <w:div w:id="1581525191">
              <w:marLeft w:val="0"/>
              <w:marRight w:val="0"/>
              <w:marTop w:val="0"/>
              <w:marBottom w:val="0"/>
              <w:divBdr>
                <w:top w:val="none" w:sz="0" w:space="0" w:color="auto"/>
                <w:left w:val="none" w:sz="0" w:space="0" w:color="auto"/>
                <w:bottom w:val="none" w:sz="0" w:space="0" w:color="auto"/>
                <w:right w:val="none" w:sz="0" w:space="0" w:color="auto"/>
              </w:divBdr>
            </w:div>
            <w:div w:id="1611474285">
              <w:marLeft w:val="0"/>
              <w:marRight w:val="0"/>
              <w:marTop w:val="0"/>
              <w:marBottom w:val="0"/>
              <w:divBdr>
                <w:top w:val="none" w:sz="0" w:space="0" w:color="auto"/>
                <w:left w:val="none" w:sz="0" w:space="0" w:color="auto"/>
                <w:bottom w:val="none" w:sz="0" w:space="0" w:color="auto"/>
                <w:right w:val="none" w:sz="0" w:space="0" w:color="auto"/>
              </w:divBdr>
            </w:div>
            <w:div w:id="1242107082">
              <w:marLeft w:val="0"/>
              <w:marRight w:val="0"/>
              <w:marTop w:val="0"/>
              <w:marBottom w:val="0"/>
              <w:divBdr>
                <w:top w:val="none" w:sz="0" w:space="0" w:color="auto"/>
                <w:left w:val="none" w:sz="0" w:space="0" w:color="auto"/>
                <w:bottom w:val="none" w:sz="0" w:space="0" w:color="auto"/>
                <w:right w:val="none" w:sz="0" w:space="0" w:color="auto"/>
              </w:divBdr>
            </w:div>
            <w:div w:id="646401312">
              <w:marLeft w:val="0"/>
              <w:marRight w:val="0"/>
              <w:marTop w:val="0"/>
              <w:marBottom w:val="0"/>
              <w:divBdr>
                <w:top w:val="none" w:sz="0" w:space="0" w:color="auto"/>
                <w:left w:val="none" w:sz="0" w:space="0" w:color="auto"/>
                <w:bottom w:val="none" w:sz="0" w:space="0" w:color="auto"/>
                <w:right w:val="none" w:sz="0" w:space="0" w:color="auto"/>
              </w:divBdr>
            </w:div>
            <w:div w:id="1942028833">
              <w:marLeft w:val="0"/>
              <w:marRight w:val="0"/>
              <w:marTop w:val="0"/>
              <w:marBottom w:val="0"/>
              <w:divBdr>
                <w:top w:val="none" w:sz="0" w:space="0" w:color="auto"/>
                <w:left w:val="none" w:sz="0" w:space="0" w:color="auto"/>
                <w:bottom w:val="none" w:sz="0" w:space="0" w:color="auto"/>
                <w:right w:val="none" w:sz="0" w:space="0" w:color="auto"/>
              </w:divBdr>
            </w:div>
            <w:div w:id="1052776819">
              <w:marLeft w:val="0"/>
              <w:marRight w:val="0"/>
              <w:marTop w:val="0"/>
              <w:marBottom w:val="0"/>
              <w:divBdr>
                <w:top w:val="none" w:sz="0" w:space="0" w:color="auto"/>
                <w:left w:val="none" w:sz="0" w:space="0" w:color="auto"/>
                <w:bottom w:val="none" w:sz="0" w:space="0" w:color="auto"/>
                <w:right w:val="none" w:sz="0" w:space="0" w:color="auto"/>
              </w:divBdr>
            </w:div>
            <w:div w:id="1581331875">
              <w:marLeft w:val="0"/>
              <w:marRight w:val="0"/>
              <w:marTop w:val="0"/>
              <w:marBottom w:val="0"/>
              <w:divBdr>
                <w:top w:val="none" w:sz="0" w:space="0" w:color="auto"/>
                <w:left w:val="none" w:sz="0" w:space="0" w:color="auto"/>
                <w:bottom w:val="none" w:sz="0" w:space="0" w:color="auto"/>
                <w:right w:val="none" w:sz="0" w:space="0" w:color="auto"/>
              </w:divBdr>
            </w:div>
            <w:div w:id="1292438149">
              <w:marLeft w:val="0"/>
              <w:marRight w:val="0"/>
              <w:marTop w:val="0"/>
              <w:marBottom w:val="0"/>
              <w:divBdr>
                <w:top w:val="none" w:sz="0" w:space="0" w:color="auto"/>
                <w:left w:val="none" w:sz="0" w:space="0" w:color="auto"/>
                <w:bottom w:val="none" w:sz="0" w:space="0" w:color="auto"/>
                <w:right w:val="none" w:sz="0" w:space="0" w:color="auto"/>
              </w:divBdr>
            </w:div>
            <w:div w:id="462888546">
              <w:marLeft w:val="0"/>
              <w:marRight w:val="0"/>
              <w:marTop w:val="0"/>
              <w:marBottom w:val="0"/>
              <w:divBdr>
                <w:top w:val="none" w:sz="0" w:space="0" w:color="auto"/>
                <w:left w:val="none" w:sz="0" w:space="0" w:color="auto"/>
                <w:bottom w:val="none" w:sz="0" w:space="0" w:color="auto"/>
                <w:right w:val="none" w:sz="0" w:space="0" w:color="auto"/>
              </w:divBdr>
            </w:div>
            <w:div w:id="595291282">
              <w:marLeft w:val="0"/>
              <w:marRight w:val="0"/>
              <w:marTop w:val="0"/>
              <w:marBottom w:val="0"/>
              <w:divBdr>
                <w:top w:val="none" w:sz="0" w:space="0" w:color="auto"/>
                <w:left w:val="none" w:sz="0" w:space="0" w:color="auto"/>
                <w:bottom w:val="none" w:sz="0" w:space="0" w:color="auto"/>
                <w:right w:val="none" w:sz="0" w:space="0" w:color="auto"/>
              </w:divBdr>
            </w:div>
            <w:div w:id="987245792">
              <w:marLeft w:val="0"/>
              <w:marRight w:val="0"/>
              <w:marTop w:val="0"/>
              <w:marBottom w:val="0"/>
              <w:divBdr>
                <w:top w:val="none" w:sz="0" w:space="0" w:color="auto"/>
                <w:left w:val="none" w:sz="0" w:space="0" w:color="auto"/>
                <w:bottom w:val="none" w:sz="0" w:space="0" w:color="auto"/>
                <w:right w:val="none" w:sz="0" w:space="0" w:color="auto"/>
              </w:divBdr>
            </w:div>
            <w:div w:id="299263851">
              <w:marLeft w:val="0"/>
              <w:marRight w:val="0"/>
              <w:marTop w:val="0"/>
              <w:marBottom w:val="0"/>
              <w:divBdr>
                <w:top w:val="none" w:sz="0" w:space="0" w:color="auto"/>
                <w:left w:val="none" w:sz="0" w:space="0" w:color="auto"/>
                <w:bottom w:val="none" w:sz="0" w:space="0" w:color="auto"/>
                <w:right w:val="none" w:sz="0" w:space="0" w:color="auto"/>
              </w:divBdr>
            </w:div>
            <w:div w:id="286207403">
              <w:marLeft w:val="0"/>
              <w:marRight w:val="0"/>
              <w:marTop w:val="0"/>
              <w:marBottom w:val="0"/>
              <w:divBdr>
                <w:top w:val="none" w:sz="0" w:space="0" w:color="auto"/>
                <w:left w:val="none" w:sz="0" w:space="0" w:color="auto"/>
                <w:bottom w:val="none" w:sz="0" w:space="0" w:color="auto"/>
                <w:right w:val="none" w:sz="0" w:space="0" w:color="auto"/>
              </w:divBdr>
            </w:div>
            <w:div w:id="435684948">
              <w:marLeft w:val="0"/>
              <w:marRight w:val="0"/>
              <w:marTop w:val="0"/>
              <w:marBottom w:val="0"/>
              <w:divBdr>
                <w:top w:val="none" w:sz="0" w:space="0" w:color="auto"/>
                <w:left w:val="none" w:sz="0" w:space="0" w:color="auto"/>
                <w:bottom w:val="none" w:sz="0" w:space="0" w:color="auto"/>
                <w:right w:val="none" w:sz="0" w:space="0" w:color="auto"/>
              </w:divBdr>
            </w:div>
            <w:div w:id="1199781410">
              <w:marLeft w:val="0"/>
              <w:marRight w:val="0"/>
              <w:marTop w:val="0"/>
              <w:marBottom w:val="0"/>
              <w:divBdr>
                <w:top w:val="none" w:sz="0" w:space="0" w:color="auto"/>
                <w:left w:val="none" w:sz="0" w:space="0" w:color="auto"/>
                <w:bottom w:val="none" w:sz="0" w:space="0" w:color="auto"/>
                <w:right w:val="none" w:sz="0" w:space="0" w:color="auto"/>
              </w:divBdr>
            </w:div>
            <w:div w:id="1414156358">
              <w:marLeft w:val="0"/>
              <w:marRight w:val="0"/>
              <w:marTop w:val="0"/>
              <w:marBottom w:val="0"/>
              <w:divBdr>
                <w:top w:val="none" w:sz="0" w:space="0" w:color="auto"/>
                <w:left w:val="none" w:sz="0" w:space="0" w:color="auto"/>
                <w:bottom w:val="none" w:sz="0" w:space="0" w:color="auto"/>
                <w:right w:val="none" w:sz="0" w:space="0" w:color="auto"/>
              </w:divBdr>
            </w:div>
            <w:div w:id="1028067268">
              <w:marLeft w:val="0"/>
              <w:marRight w:val="0"/>
              <w:marTop w:val="0"/>
              <w:marBottom w:val="0"/>
              <w:divBdr>
                <w:top w:val="none" w:sz="0" w:space="0" w:color="auto"/>
                <w:left w:val="none" w:sz="0" w:space="0" w:color="auto"/>
                <w:bottom w:val="none" w:sz="0" w:space="0" w:color="auto"/>
                <w:right w:val="none" w:sz="0" w:space="0" w:color="auto"/>
              </w:divBdr>
            </w:div>
            <w:div w:id="1828206822">
              <w:marLeft w:val="0"/>
              <w:marRight w:val="0"/>
              <w:marTop w:val="0"/>
              <w:marBottom w:val="0"/>
              <w:divBdr>
                <w:top w:val="none" w:sz="0" w:space="0" w:color="auto"/>
                <w:left w:val="none" w:sz="0" w:space="0" w:color="auto"/>
                <w:bottom w:val="none" w:sz="0" w:space="0" w:color="auto"/>
                <w:right w:val="none" w:sz="0" w:space="0" w:color="auto"/>
              </w:divBdr>
            </w:div>
            <w:div w:id="1934627462">
              <w:marLeft w:val="0"/>
              <w:marRight w:val="0"/>
              <w:marTop w:val="0"/>
              <w:marBottom w:val="0"/>
              <w:divBdr>
                <w:top w:val="none" w:sz="0" w:space="0" w:color="auto"/>
                <w:left w:val="none" w:sz="0" w:space="0" w:color="auto"/>
                <w:bottom w:val="none" w:sz="0" w:space="0" w:color="auto"/>
                <w:right w:val="none" w:sz="0" w:space="0" w:color="auto"/>
              </w:divBdr>
            </w:div>
            <w:div w:id="843932190">
              <w:marLeft w:val="0"/>
              <w:marRight w:val="0"/>
              <w:marTop w:val="0"/>
              <w:marBottom w:val="0"/>
              <w:divBdr>
                <w:top w:val="none" w:sz="0" w:space="0" w:color="auto"/>
                <w:left w:val="none" w:sz="0" w:space="0" w:color="auto"/>
                <w:bottom w:val="none" w:sz="0" w:space="0" w:color="auto"/>
                <w:right w:val="none" w:sz="0" w:space="0" w:color="auto"/>
              </w:divBdr>
            </w:div>
            <w:div w:id="933900940">
              <w:marLeft w:val="0"/>
              <w:marRight w:val="0"/>
              <w:marTop w:val="0"/>
              <w:marBottom w:val="0"/>
              <w:divBdr>
                <w:top w:val="none" w:sz="0" w:space="0" w:color="auto"/>
                <w:left w:val="none" w:sz="0" w:space="0" w:color="auto"/>
                <w:bottom w:val="none" w:sz="0" w:space="0" w:color="auto"/>
                <w:right w:val="none" w:sz="0" w:space="0" w:color="auto"/>
              </w:divBdr>
            </w:div>
            <w:div w:id="993921818">
              <w:marLeft w:val="0"/>
              <w:marRight w:val="0"/>
              <w:marTop w:val="0"/>
              <w:marBottom w:val="0"/>
              <w:divBdr>
                <w:top w:val="none" w:sz="0" w:space="0" w:color="auto"/>
                <w:left w:val="none" w:sz="0" w:space="0" w:color="auto"/>
                <w:bottom w:val="none" w:sz="0" w:space="0" w:color="auto"/>
                <w:right w:val="none" w:sz="0" w:space="0" w:color="auto"/>
              </w:divBdr>
            </w:div>
            <w:div w:id="1961377439">
              <w:marLeft w:val="0"/>
              <w:marRight w:val="0"/>
              <w:marTop w:val="0"/>
              <w:marBottom w:val="0"/>
              <w:divBdr>
                <w:top w:val="none" w:sz="0" w:space="0" w:color="auto"/>
                <w:left w:val="none" w:sz="0" w:space="0" w:color="auto"/>
                <w:bottom w:val="none" w:sz="0" w:space="0" w:color="auto"/>
                <w:right w:val="none" w:sz="0" w:space="0" w:color="auto"/>
              </w:divBdr>
            </w:div>
            <w:div w:id="1875264141">
              <w:marLeft w:val="0"/>
              <w:marRight w:val="0"/>
              <w:marTop w:val="0"/>
              <w:marBottom w:val="0"/>
              <w:divBdr>
                <w:top w:val="none" w:sz="0" w:space="0" w:color="auto"/>
                <w:left w:val="none" w:sz="0" w:space="0" w:color="auto"/>
                <w:bottom w:val="none" w:sz="0" w:space="0" w:color="auto"/>
                <w:right w:val="none" w:sz="0" w:space="0" w:color="auto"/>
              </w:divBdr>
            </w:div>
            <w:div w:id="795681947">
              <w:marLeft w:val="0"/>
              <w:marRight w:val="0"/>
              <w:marTop w:val="0"/>
              <w:marBottom w:val="0"/>
              <w:divBdr>
                <w:top w:val="none" w:sz="0" w:space="0" w:color="auto"/>
                <w:left w:val="none" w:sz="0" w:space="0" w:color="auto"/>
                <w:bottom w:val="none" w:sz="0" w:space="0" w:color="auto"/>
                <w:right w:val="none" w:sz="0" w:space="0" w:color="auto"/>
              </w:divBdr>
            </w:div>
            <w:div w:id="1638801271">
              <w:marLeft w:val="0"/>
              <w:marRight w:val="0"/>
              <w:marTop w:val="0"/>
              <w:marBottom w:val="0"/>
              <w:divBdr>
                <w:top w:val="none" w:sz="0" w:space="0" w:color="auto"/>
                <w:left w:val="none" w:sz="0" w:space="0" w:color="auto"/>
                <w:bottom w:val="none" w:sz="0" w:space="0" w:color="auto"/>
                <w:right w:val="none" w:sz="0" w:space="0" w:color="auto"/>
              </w:divBdr>
            </w:div>
            <w:div w:id="423383707">
              <w:marLeft w:val="0"/>
              <w:marRight w:val="0"/>
              <w:marTop w:val="0"/>
              <w:marBottom w:val="0"/>
              <w:divBdr>
                <w:top w:val="none" w:sz="0" w:space="0" w:color="auto"/>
                <w:left w:val="none" w:sz="0" w:space="0" w:color="auto"/>
                <w:bottom w:val="none" w:sz="0" w:space="0" w:color="auto"/>
                <w:right w:val="none" w:sz="0" w:space="0" w:color="auto"/>
              </w:divBdr>
            </w:div>
            <w:div w:id="780875361">
              <w:marLeft w:val="0"/>
              <w:marRight w:val="0"/>
              <w:marTop w:val="0"/>
              <w:marBottom w:val="0"/>
              <w:divBdr>
                <w:top w:val="none" w:sz="0" w:space="0" w:color="auto"/>
                <w:left w:val="none" w:sz="0" w:space="0" w:color="auto"/>
                <w:bottom w:val="none" w:sz="0" w:space="0" w:color="auto"/>
                <w:right w:val="none" w:sz="0" w:space="0" w:color="auto"/>
              </w:divBdr>
            </w:div>
            <w:div w:id="1216235303">
              <w:marLeft w:val="0"/>
              <w:marRight w:val="0"/>
              <w:marTop w:val="0"/>
              <w:marBottom w:val="0"/>
              <w:divBdr>
                <w:top w:val="none" w:sz="0" w:space="0" w:color="auto"/>
                <w:left w:val="none" w:sz="0" w:space="0" w:color="auto"/>
                <w:bottom w:val="none" w:sz="0" w:space="0" w:color="auto"/>
                <w:right w:val="none" w:sz="0" w:space="0" w:color="auto"/>
              </w:divBdr>
            </w:div>
            <w:div w:id="1164737674">
              <w:marLeft w:val="0"/>
              <w:marRight w:val="0"/>
              <w:marTop w:val="0"/>
              <w:marBottom w:val="0"/>
              <w:divBdr>
                <w:top w:val="none" w:sz="0" w:space="0" w:color="auto"/>
                <w:left w:val="none" w:sz="0" w:space="0" w:color="auto"/>
                <w:bottom w:val="none" w:sz="0" w:space="0" w:color="auto"/>
                <w:right w:val="none" w:sz="0" w:space="0" w:color="auto"/>
              </w:divBdr>
            </w:div>
            <w:div w:id="1513645487">
              <w:marLeft w:val="0"/>
              <w:marRight w:val="0"/>
              <w:marTop w:val="0"/>
              <w:marBottom w:val="0"/>
              <w:divBdr>
                <w:top w:val="none" w:sz="0" w:space="0" w:color="auto"/>
                <w:left w:val="none" w:sz="0" w:space="0" w:color="auto"/>
                <w:bottom w:val="none" w:sz="0" w:space="0" w:color="auto"/>
                <w:right w:val="none" w:sz="0" w:space="0" w:color="auto"/>
              </w:divBdr>
            </w:div>
            <w:div w:id="63916863">
              <w:marLeft w:val="0"/>
              <w:marRight w:val="0"/>
              <w:marTop w:val="0"/>
              <w:marBottom w:val="0"/>
              <w:divBdr>
                <w:top w:val="none" w:sz="0" w:space="0" w:color="auto"/>
                <w:left w:val="none" w:sz="0" w:space="0" w:color="auto"/>
                <w:bottom w:val="none" w:sz="0" w:space="0" w:color="auto"/>
                <w:right w:val="none" w:sz="0" w:space="0" w:color="auto"/>
              </w:divBdr>
            </w:div>
            <w:div w:id="1209609502">
              <w:marLeft w:val="0"/>
              <w:marRight w:val="0"/>
              <w:marTop w:val="0"/>
              <w:marBottom w:val="0"/>
              <w:divBdr>
                <w:top w:val="none" w:sz="0" w:space="0" w:color="auto"/>
                <w:left w:val="none" w:sz="0" w:space="0" w:color="auto"/>
                <w:bottom w:val="none" w:sz="0" w:space="0" w:color="auto"/>
                <w:right w:val="none" w:sz="0" w:space="0" w:color="auto"/>
              </w:divBdr>
            </w:div>
            <w:div w:id="1833567501">
              <w:marLeft w:val="0"/>
              <w:marRight w:val="0"/>
              <w:marTop w:val="0"/>
              <w:marBottom w:val="0"/>
              <w:divBdr>
                <w:top w:val="none" w:sz="0" w:space="0" w:color="auto"/>
                <w:left w:val="none" w:sz="0" w:space="0" w:color="auto"/>
                <w:bottom w:val="none" w:sz="0" w:space="0" w:color="auto"/>
                <w:right w:val="none" w:sz="0" w:space="0" w:color="auto"/>
              </w:divBdr>
            </w:div>
            <w:div w:id="1004628739">
              <w:marLeft w:val="0"/>
              <w:marRight w:val="0"/>
              <w:marTop w:val="0"/>
              <w:marBottom w:val="0"/>
              <w:divBdr>
                <w:top w:val="none" w:sz="0" w:space="0" w:color="auto"/>
                <w:left w:val="none" w:sz="0" w:space="0" w:color="auto"/>
                <w:bottom w:val="none" w:sz="0" w:space="0" w:color="auto"/>
                <w:right w:val="none" w:sz="0" w:space="0" w:color="auto"/>
              </w:divBdr>
            </w:div>
            <w:div w:id="214119714">
              <w:marLeft w:val="0"/>
              <w:marRight w:val="0"/>
              <w:marTop w:val="0"/>
              <w:marBottom w:val="0"/>
              <w:divBdr>
                <w:top w:val="none" w:sz="0" w:space="0" w:color="auto"/>
                <w:left w:val="none" w:sz="0" w:space="0" w:color="auto"/>
                <w:bottom w:val="none" w:sz="0" w:space="0" w:color="auto"/>
                <w:right w:val="none" w:sz="0" w:space="0" w:color="auto"/>
              </w:divBdr>
            </w:div>
            <w:div w:id="1917591347">
              <w:marLeft w:val="0"/>
              <w:marRight w:val="0"/>
              <w:marTop w:val="0"/>
              <w:marBottom w:val="0"/>
              <w:divBdr>
                <w:top w:val="none" w:sz="0" w:space="0" w:color="auto"/>
                <w:left w:val="none" w:sz="0" w:space="0" w:color="auto"/>
                <w:bottom w:val="none" w:sz="0" w:space="0" w:color="auto"/>
                <w:right w:val="none" w:sz="0" w:space="0" w:color="auto"/>
              </w:divBdr>
            </w:div>
            <w:div w:id="104739903">
              <w:marLeft w:val="0"/>
              <w:marRight w:val="0"/>
              <w:marTop w:val="0"/>
              <w:marBottom w:val="0"/>
              <w:divBdr>
                <w:top w:val="none" w:sz="0" w:space="0" w:color="auto"/>
                <w:left w:val="none" w:sz="0" w:space="0" w:color="auto"/>
                <w:bottom w:val="none" w:sz="0" w:space="0" w:color="auto"/>
                <w:right w:val="none" w:sz="0" w:space="0" w:color="auto"/>
              </w:divBdr>
            </w:div>
            <w:div w:id="1497842954">
              <w:marLeft w:val="0"/>
              <w:marRight w:val="0"/>
              <w:marTop w:val="0"/>
              <w:marBottom w:val="0"/>
              <w:divBdr>
                <w:top w:val="none" w:sz="0" w:space="0" w:color="auto"/>
                <w:left w:val="none" w:sz="0" w:space="0" w:color="auto"/>
                <w:bottom w:val="none" w:sz="0" w:space="0" w:color="auto"/>
                <w:right w:val="none" w:sz="0" w:space="0" w:color="auto"/>
              </w:divBdr>
            </w:div>
            <w:div w:id="667446739">
              <w:marLeft w:val="0"/>
              <w:marRight w:val="0"/>
              <w:marTop w:val="0"/>
              <w:marBottom w:val="0"/>
              <w:divBdr>
                <w:top w:val="none" w:sz="0" w:space="0" w:color="auto"/>
                <w:left w:val="none" w:sz="0" w:space="0" w:color="auto"/>
                <w:bottom w:val="none" w:sz="0" w:space="0" w:color="auto"/>
                <w:right w:val="none" w:sz="0" w:space="0" w:color="auto"/>
              </w:divBdr>
            </w:div>
            <w:div w:id="1717195211">
              <w:marLeft w:val="0"/>
              <w:marRight w:val="0"/>
              <w:marTop w:val="0"/>
              <w:marBottom w:val="0"/>
              <w:divBdr>
                <w:top w:val="none" w:sz="0" w:space="0" w:color="auto"/>
                <w:left w:val="none" w:sz="0" w:space="0" w:color="auto"/>
                <w:bottom w:val="none" w:sz="0" w:space="0" w:color="auto"/>
                <w:right w:val="none" w:sz="0" w:space="0" w:color="auto"/>
              </w:divBdr>
            </w:div>
            <w:div w:id="36590185">
              <w:marLeft w:val="0"/>
              <w:marRight w:val="0"/>
              <w:marTop w:val="0"/>
              <w:marBottom w:val="0"/>
              <w:divBdr>
                <w:top w:val="none" w:sz="0" w:space="0" w:color="auto"/>
                <w:left w:val="none" w:sz="0" w:space="0" w:color="auto"/>
                <w:bottom w:val="none" w:sz="0" w:space="0" w:color="auto"/>
                <w:right w:val="none" w:sz="0" w:space="0" w:color="auto"/>
              </w:divBdr>
            </w:div>
            <w:div w:id="566064774">
              <w:marLeft w:val="0"/>
              <w:marRight w:val="0"/>
              <w:marTop w:val="0"/>
              <w:marBottom w:val="0"/>
              <w:divBdr>
                <w:top w:val="none" w:sz="0" w:space="0" w:color="auto"/>
                <w:left w:val="none" w:sz="0" w:space="0" w:color="auto"/>
                <w:bottom w:val="none" w:sz="0" w:space="0" w:color="auto"/>
                <w:right w:val="none" w:sz="0" w:space="0" w:color="auto"/>
              </w:divBdr>
            </w:div>
            <w:div w:id="637615826">
              <w:marLeft w:val="0"/>
              <w:marRight w:val="0"/>
              <w:marTop w:val="0"/>
              <w:marBottom w:val="0"/>
              <w:divBdr>
                <w:top w:val="none" w:sz="0" w:space="0" w:color="auto"/>
                <w:left w:val="none" w:sz="0" w:space="0" w:color="auto"/>
                <w:bottom w:val="none" w:sz="0" w:space="0" w:color="auto"/>
                <w:right w:val="none" w:sz="0" w:space="0" w:color="auto"/>
              </w:divBdr>
            </w:div>
            <w:div w:id="679550548">
              <w:marLeft w:val="0"/>
              <w:marRight w:val="0"/>
              <w:marTop w:val="0"/>
              <w:marBottom w:val="0"/>
              <w:divBdr>
                <w:top w:val="none" w:sz="0" w:space="0" w:color="auto"/>
                <w:left w:val="none" w:sz="0" w:space="0" w:color="auto"/>
                <w:bottom w:val="none" w:sz="0" w:space="0" w:color="auto"/>
                <w:right w:val="none" w:sz="0" w:space="0" w:color="auto"/>
              </w:divBdr>
            </w:div>
            <w:div w:id="360476308">
              <w:marLeft w:val="0"/>
              <w:marRight w:val="0"/>
              <w:marTop w:val="0"/>
              <w:marBottom w:val="0"/>
              <w:divBdr>
                <w:top w:val="none" w:sz="0" w:space="0" w:color="auto"/>
                <w:left w:val="none" w:sz="0" w:space="0" w:color="auto"/>
                <w:bottom w:val="none" w:sz="0" w:space="0" w:color="auto"/>
                <w:right w:val="none" w:sz="0" w:space="0" w:color="auto"/>
              </w:divBdr>
            </w:div>
            <w:div w:id="1290014137">
              <w:marLeft w:val="0"/>
              <w:marRight w:val="0"/>
              <w:marTop w:val="0"/>
              <w:marBottom w:val="0"/>
              <w:divBdr>
                <w:top w:val="none" w:sz="0" w:space="0" w:color="auto"/>
                <w:left w:val="none" w:sz="0" w:space="0" w:color="auto"/>
                <w:bottom w:val="none" w:sz="0" w:space="0" w:color="auto"/>
                <w:right w:val="none" w:sz="0" w:space="0" w:color="auto"/>
              </w:divBdr>
            </w:div>
            <w:div w:id="64227566">
              <w:marLeft w:val="0"/>
              <w:marRight w:val="0"/>
              <w:marTop w:val="0"/>
              <w:marBottom w:val="0"/>
              <w:divBdr>
                <w:top w:val="none" w:sz="0" w:space="0" w:color="auto"/>
                <w:left w:val="none" w:sz="0" w:space="0" w:color="auto"/>
                <w:bottom w:val="none" w:sz="0" w:space="0" w:color="auto"/>
                <w:right w:val="none" w:sz="0" w:space="0" w:color="auto"/>
              </w:divBdr>
            </w:div>
            <w:div w:id="755126391">
              <w:marLeft w:val="0"/>
              <w:marRight w:val="0"/>
              <w:marTop w:val="0"/>
              <w:marBottom w:val="0"/>
              <w:divBdr>
                <w:top w:val="none" w:sz="0" w:space="0" w:color="auto"/>
                <w:left w:val="none" w:sz="0" w:space="0" w:color="auto"/>
                <w:bottom w:val="none" w:sz="0" w:space="0" w:color="auto"/>
                <w:right w:val="none" w:sz="0" w:space="0" w:color="auto"/>
              </w:divBdr>
            </w:div>
            <w:div w:id="2110618352">
              <w:marLeft w:val="0"/>
              <w:marRight w:val="0"/>
              <w:marTop w:val="0"/>
              <w:marBottom w:val="0"/>
              <w:divBdr>
                <w:top w:val="none" w:sz="0" w:space="0" w:color="auto"/>
                <w:left w:val="none" w:sz="0" w:space="0" w:color="auto"/>
                <w:bottom w:val="none" w:sz="0" w:space="0" w:color="auto"/>
                <w:right w:val="none" w:sz="0" w:space="0" w:color="auto"/>
              </w:divBdr>
            </w:div>
            <w:div w:id="137111114">
              <w:marLeft w:val="0"/>
              <w:marRight w:val="0"/>
              <w:marTop w:val="0"/>
              <w:marBottom w:val="0"/>
              <w:divBdr>
                <w:top w:val="none" w:sz="0" w:space="0" w:color="auto"/>
                <w:left w:val="none" w:sz="0" w:space="0" w:color="auto"/>
                <w:bottom w:val="none" w:sz="0" w:space="0" w:color="auto"/>
                <w:right w:val="none" w:sz="0" w:space="0" w:color="auto"/>
              </w:divBdr>
            </w:div>
            <w:div w:id="1776900882">
              <w:marLeft w:val="0"/>
              <w:marRight w:val="0"/>
              <w:marTop w:val="0"/>
              <w:marBottom w:val="0"/>
              <w:divBdr>
                <w:top w:val="none" w:sz="0" w:space="0" w:color="auto"/>
                <w:left w:val="none" w:sz="0" w:space="0" w:color="auto"/>
                <w:bottom w:val="none" w:sz="0" w:space="0" w:color="auto"/>
                <w:right w:val="none" w:sz="0" w:space="0" w:color="auto"/>
              </w:divBdr>
            </w:div>
            <w:div w:id="1857765390">
              <w:marLeft w:val="0"/>
              <w:marRight w:val="0"/>
              <w:marTop w:val="0"/>
              <w:marBottom w:val="0"/>
              <w:divBdr>
                <w:top w:val="none" w:sz="0" w:space="0" w:color="auto"/>
                <w:left w:val="none" w:sz="0" w:space="0" w:color="auto"/>
                <w:bottom w:val="none" w:sz="0" w:space="0" w:color="auto"/>
                <w:right w:val="none" w:sz="0" w:space="0" w:color="auto"/>
              </w:divBdr>
            </w:div>
            <w:div w:id="1863322754">
              <w:marLeft w:val="0"/>
              <w:marRight w:val="0"/>
              <w:marTop w:val="0"/>
              <w:marBottom w:val="0"/>
              <w:divBdr>
                <w:top w:val="none" w:sz="0" w:space="0" w:color="auto"/>
                <w:left w:val="none" w:sz="0" w:space="0" w:color="auto"/>
                <w:bottom w:val="none" w:sz="0" w:space="0" w:color="auto"/>
                <w:right w:val="none" w:sz="0" w:space="0" w:color="auto"/>
              </w:divBdr>
            </w:div>
            <w:div w:id="1519731595">
              <w:marLeft w:val="0"/>
              <w:marRight w:val="0"/>
              <w:marTop w:val="0"/>
              <w:marBottom w:val="0"/>
              <w:divBdr>
                <w:top w:val="none" w:sz="0" w:space="0" w:color="auto"/>
                <w:left w:val="none" w:sz="0" w:space="0" w:color="auto"/>
                <w:bottom w:val="none" w:sz="0" w:space="0" w:color="auto"/>
                <w:right w:val="none" w:sz="0" w:space="0" w:color="auto"/>
              </w:divBdr>
            </w:div>
            <w:div w:id="1154252130">
              <w:marLeft w:val="0"/>
              <w:marRight w:val="0"/>
              <w:marTop w:val="0"/>
              <w:marBottom w:val="0"/>
              <w:divBdr>
                <w:top w:val="none" w:sz="0" w:space="0" w:color="auto"/>
                <w:left w:val="none" w:sz="0" w:space="0" w:color="auto"/>
                <w:bottom w:val="none" w:sz="0" w:space="0" w:color="auto"/>
                <w:right w:val="none" w:sz="0" w:space="0" w:color="auto"/>
              </w:divBdr>
            </w:div>
            <w:div w:id="1084689257">
              <w:marLeft w:val="0"/>
              <w:marRight w:val="0"/>
              <w:marTop w:val="0"/>
              <w:marBottom w:val="0"/>
              <w:divBdr>
                <w:top w:val="none" w:sz="0" w:space="0" w:color="auto"/>
                <w:left w:val="none" w:sz="0" w:space="0" w:color="auto"/>
                <w:bottom w:val="none" w:sz="0" w:space="0" w:color="auto"/>
                <w:right w:val="none" w:sz="0" w:space="0" w:color="auto"/>
              </w:divBdr>
            </w:div>
            <w:div w:id="88305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71143">
      <w:bodyDiv w:val="1"/>
      <w:marLeft w:val="0"/>
      <w:marRight w:val="0"/>
      <w:marTop w:val="0"/>
      <w:marBottom w:val="0"/>
      <w:divBdr>
        <w:top w:val="none" w:sz="0" w:space="0" w:color="auto"/>
        <w:left w:val="none" w:sz="0" w:space="0" w:color="auto"/>
        <w:bottom w:val="none" w:sz="0" w:space="0" w:color="auto"/>
        <w:right w:val="none" w:sz="0" w:space="0" w:color="auto"/>
      </w:divBdr>
      <w:divsChild>
        <w:div w:id="178391348">
          <w:marLeft w:val="0"/>
          <w:marRight w:val="0"/>
          <w:marTop w:val="0"/>
          <w:marBottom w:val="0"/>
          <w:divBdr>
            <w:top w:val="none" w:sz="0" w:space="0" w:color="auto"/>
            <w:left w:val="none" w:sz="0" w:space="0" w:color="auto"/>
            <w:bottom w:val="none" w:sz="0" w:space="0" w:color="auto"/>
            <w:right w:val="none" w:sz="0" w:space="0" w:color="auto"/>
          </w:divBdr>
          <w:divsChild>
            <w:div w:id="20622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2390">
      <w:bodyDiv w:val="1"/>
      <w:marLeft w:val="0"/>
      <w:marRight w:val="0"/>
      <w:marTop w:val="0"/>
      <w:marBottom w:val="0"/>
      <w:divBdr>
        <w:top w:val="none" w:sz="0" w:space="0" w:color="auto"/>
        <w:left w:val="none" w:sz="0" w:space="0" w:color="auto"/>
        <w:bottom w:val="none" w:sz="0" w:space="0" w:color="auto"/>
        <w:right w:val="none" w:sz="0" w:space="0" w:color="auto"/>
      </w:divBdr>
      <w:divsChild>
        <w:div w:id="568656473">
          <w:marLeft w:val="0"/>
          <w:marRight w:val="0"/>
          <w:marTop w:val="0"/>
          <w:marBottom w:val="0"/>
          <w:divBdr>
            <w:top w:val="none" w:sz="0" w:space="0" w:color="auto"/>
            <w:left w:val="none" w:sz="0" w:space="0" w:color="auto"/>
            <w:bottom w:val="none" w:sz="0" w:space="0" w:color="auto"/>
            <w:right w:val="none" w:sz="0" w:space="0" w:color="auto"/>
          </w:divBdr>
          <w:divsChild>
            <w:div w:id="5676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52547">
      <w:bodyDiv w:val="1"/>
      <w:marLeft w:val="0"/>
      <w:marRight w:val="0"/>
      <w:marTop w:val="0"/>
      <w:marBottom w:val="0"/>
      <w:divBdr>
        <w:top w:val="none" w:sz="0" w:space="0" w:color="auto"/>
        <w:left w:val="none" w:sz="0" w:space="0" w:color="auto"/>
        <w:bottom w:val="none" w:sz="0" w:space="0" w:color="auto"/>
        <w:right w:val="none" w:sz="0" w:space="0" w:color="auto"/>
      </w:divBdr>
      <w:divsChild>
        <w:div w:id="251087344">
          <w:marLeft w:val="0"/>
          <w:marRight w:val="0"/>
          <w:marTop w:val="0"/>
          <w:marBottom w:val="0"/>
          <w:divBdr>
            <w:top w:val="none" w:sz="0" w:space="0" w:color="auto"/>
            <w:left w:val="none" w:sz="0" w:space="0" w:color="auto"/>
            <w:bottom w:val="none" w:sz="0" w:space="0" w:color="auto"/>
            <w:right w:val="none" w:sz="0" w:space="0" w:color="auto"/>
          </w:divBdr>
          <w:divsChild>
            <w:div w:id="11251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81101">
      <w:bodyDiv w:val="1"/>
      <w:marLeft w:val="0"/>
      <w:marRight w:val="0"/>
      <w:marTop w:val="0"/>
      <w:marBottom w:val="0"/>
      <w:divBdr>
        <w:top w:val="none" w:sz="0" w:space="0" w:color="auto"/>
        <w:left w:val="none" w:sz="0" w:space="0" w:color="auto"/>
        <w:bottom w:val="none" w:sz="0" w:space="0" w:color="auto"/>
        <w:right w:val="none" w:sz="0" w:space="0" w:color="auto"/>
      </w:divBdr>
      <w:divsChild>
        <w:div w:id="196936401">
          <w:marLeft w:val="0"/>
          <w:marRight w:val="0"/>
          <w:marTop w:val="0"/>
          <w:marBottom w:val="0"/>
          <w:divBdr>
            <w:top w:val="none" w:sz="0" w:space="0" w:color="auto"/>
            <w:left w:val="none" w:sz="0" w:space="0" w:color="auto"/>
            <w:bottom w:val="none" w:sz="0" w:space="0" w:color="auto"/>
            <w:right w:val="none" w:sz="0" w:space="0" w:color="auto"/>
          </w:divBdr>
          <w:divsChild>
            <w:div w:id="12168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00851">
      <w:bodyDiv w:val="1"/>
      <w:marLeft w:val="0"/>
      <w:marRight w:val="0"/>
      <w:marTop w:val="0"/>
      <w:marBottom w:val="0"/>
      <w:divBdr>
        <w:top w:val="none" w:sz="0" w:space="0" w:color="auto"/>
        <w:left w:val="none" w:sz="0" w:space="0" w:color="auto"/>
        <w:bottom w:val="none" w:sz="0" w:space="0" w:color="auto"/>
        <w:right w:val="none" w:sz="0" w:space="0" w:color="auto"/>
      </w:divBdr>
      <w:divsChild>
        <w:div w:id="1801730063">
          <w:marLeft w:val="0"/>
          <w:marRight w:val="0"/>
          <w:marTop w:val="0"/>
          <w:marBottom w:val="0"/>
          <w:divBdr>
            <w:top w:val="none" w:sz="0" w:space="0" w:color="auto"/>
            <w:left w:val="none" w:sz="0" w:space="0" w:color="auto"/>
            <w:bottom w:val="none" w:sz="0" w:space="0" w:color="auto"/>
            <w:right w:val="none" w:sz="0" w:space="0" w:color="auto"/>
          </w:divBdr>
          <w:divsChild>
            <w:div w:id="1341737473">
              <w:marLeft w:val="0"/>
              <w:marRight w:val="0"/>
              <w:marTop w:val="0"/>
              <w:marBottom w:val="0"/>
              <w:divBdr>
                <w:top w:val="none" w:sz="0" w:space="0" w:color="auto"/>
                <w:left w:val="none" w:sz="0" w:space="0" w:color="auto"/>
                <w:bottom w:val="none" w:sz="0" w:space="0" w:color="auto"/>
                <w:right w:val="none" w:sz="0" w:space="0" w:color="auto"/>
              </w:divBdr>
            </w:div>
            <w:div w:id="333345040">
              <w:marLeft w:val="0"/>
              <w:marRight w:val="0"/>
              <w:marTop w:val="0"/>
              <w:marBottom w:val="0"/>
              <w:divBdr>
                <w:top w:val="none" w:sz="0" w:space="0" w:color="auto"/>
                <w:left w:val="none" w:sz="0" w:space="0" w:color="auto"/>
                <w:bottom w:val="none" w:sz="0" w:space="0" w:color="auto"/>
                <w:right w:val="none" w:sz="0" w:space="0" w:color="auto"/>
              </w:divBdr>
            </w:div>
            <w:div w:id="582182166">
              <w:marLeft w:val="0"/>
              <w:marRight w:val="0"/>
              <w:marTop w:val="0"/>
              <w:marBottom w:val="0"/>
              <w:divBdr>
                <w:top w:val="none" w:sz="0" w:space="0" w:color="auto"/>
                <w:left w:val="none" w:sz="0" w:space="0" w:color="auto"/>
                <w:bottom w:val="none" w:sz="0" w:space="0" w:color="auto"/>
                <w:right w:val="none" w:sz="0" w:space="0" w:color="auto"/>
              </w:divBdr>
            </w:div>
            <w:div w:id="386876788">
              <w:marLeft w:val="0"/>
              <w:marRight w:val="0"/>
              <w:marTop w:val="0"/>
              <w:marBottom w:val="0"/>
              <w:divBdr>
                <w:top w:val="none" w:sz="0" w:space="0" w:color="auto"/>
                <w:left w:val="none" w:sz="0" w:space="0" w:color="auto"/>
                <w:bottom w:val="none" w:sz="0" w:space="0" w:color="auto"/>
                <w:right w:val="none" w:sz="0" w:space="0" w:color="auto"/>
              </w:divBdr>
            </w:div>
            <w:div w:id="541134622">
              <w:marLeft w:val="0"/>
              <w:marRight w:val="0"/>
              <w:marTop w:val="0"/>
              <w:marBottom w:val="0"/>
              <w:divBdr>
                <w:top w:val="none" w:sz="0" w:space="0" w:color="auto"/>
                <w:left w:val="none" w:sz="0" w:space="0" w:color="auto"/>
                <w:bottom w:val="none" w:sz="0" w:space="0" w:color="auto"/>
                <w:right w:val="none" w:sz="0" w:space="0" w:color="auto"/>
              </w:divBdr>
            </w:div>
            <w:div w:id="201400977">
              <w:marLeft w:val="0"/>
              <w:marRight w:val="0"/>
              <w:marTop w:val="0"/>
              <w:marBottom w:val="0"/>
              <w:divBdr>
                <w:top w:val="none" w:sz="0" w:space="0" w:color="auto"/>
                <w:left w:val="none" w:sz="0" w:space="0" w:color="auto"/>
                <w:bottom w:val="none" w:sz="0" w:space="0" w:color="auto"/>
                <w:right w:val="none" w:sz="0" w:space="0" w:color="auto"/>
              </w:divBdr>
            </w:div>
            <w:div w:id="927423928">
              <w:marLeft w:val="0"/>
              <w:marRight w:val="0"/>
              <w:marTop w:val="0"/>
              <w:marBottom w:val="0"/>
              <w:divBdr>
                <w:top w:val="none" w:sz="0" w:space="0" w:color="auto"/>
                <w:left w:val="none" w:sz="0" w:space="0" w:color="auto"/>
                <w:bottom w:val="none" w:sz="0" w:space="0" w:color="auto"/>
                <w:right w:val="none" w:sz="0" w:space="0" w:color="auto"/>
              </w:divBdr>
            </w:div>
            <w:div w:id="185019639">
              <w:marLeft w:val="0"/>
              <w:marRight w:val="0"/>
              <w:marTop w:val="0"/>
              <w:marBottom w:val="0"/>
              <w:divBdr>
                <w:top w:val="none" w:sz="0" w:space="0" w:color="auto"/>
                <w:left w:val="none" w:sz="0" w:space="0" w:color="auto"/>
                <w:bottom w:val="none" w:sz="0" w:space="0" w:color="auto"/>
                <w:right w:val="none" w:sz="0" w:space="0" w:color="auto"/>
              </w:divBdr>
            </w:div>
            <w:div w:id="559561193">
              <w:marLeft w:val="0"/>
              <w:marRight w:val="0"/>
              <w:marTop w:val="0"/>
              <w:marBottom w:val="0"/>
              <w:divBdr>
                <w:top w:val="none" w:sz="0" w:space="0" w:color="auto"/>
                <w:left w:val="none" w:sz="0" w:space="0" w:color="auto"/>
                <w:bottom w:val="none" w:sz="0" w:space="0" w:color="auto"/>
                <w:right w:val="none" w:sz="0" w:space="0" w:color="auto"/>
              </w:divBdr>
            </w:div>
            <w:div w:id="1108114132">
              <w:marLeft w:val="0"/>
              <w:marRight w:val="0"/>
              <w:marTop w:val="0"/>
              <w:marBottom w:val="0"/>
              <w:divBdr>
                <w:top w:val="none" w:sz="0" w:space="0" w:color="auto"/>
                <w:left w:val="none" w:sz="0" w:space="0" w:color="auto"/>
                <w:bottom w:val="none" w:sz="0" w:space="0" w:color="auto"/>
                <w:right w:val="none" w:sz="0" w:space="0" w:color="auto"/>
              </w:divBdr>
            </w:div>
            <w:div w:id="1014385013">
              <w:marLeft w:val="0"/>
              <w:marRight w:val="0"/>
              <w:marTop w:val="0"/>
              <w:marBottom w:val="0"/>
              <w:divBdr>
                <w:top w:val="none" w:sz="0" w:space="0" w:color="auto"/>
                <w:left w:val="none" w:sz="0" w:space="0" w:color="auto"/>
                <w:bottom w:val="none" w:sz="0" w:space="0" w:color="auto"/>
                <w:right w:val="none" w:sz="0" w:space="0" w:color="auto"/>
              </w:divBdr>
            </w:div>
            <w:div w:id="870537518">
              <w:marLeft w:val="0"/>
              <w:marRight w:val="0"/>
              <w:marTop w:val="0"/>
              <w:marBottom w:val="0"/>
              <w:divBdr>
                <w:top w:val="none" w:sz="0" w:space="0" w:color="auto"/>
                <w:left w:val="none" w:sz="0" w:space="0" w:color="auto"/>
                <w:bottom w:val="none" w:sz="0" w:space="0" w:color="auto"/>
                <w:right w:val="none" w:sz="0" w:space="0" w:color="auto"/>
              </w:divBdr>
            </w:div>
            <w:div w:id="1322931357">
              <w:marLeft w:val="0"/>
              <w:marRight w:val="0"/>
              <w:marTop w:val="0"/>
              <w:marBottom w:val="0"/>
              <w:divBdr>
                <w:top w:val="none" w:sz="0" w:space="0" w:color="auto"/>
                <w:left w:val="none" w:sz="0" w:space="0" w:color="auto"/>
                <w:bottom w:val="none" w:sz="0" w:space="0" w:color="auto"/>
                <w:right w:val="none" w:sz="0" w:space="0" w:color="auto"/>
              </w:divBdr>
            </w:div>
            <w:div w:id="563495087">
              <w:marLeft w:val="0"/>
              <w:marRight w:val="0"/>
              <w:marTop w:val="0"/>
              <w:marBottom w:val="0"/>
              <w:divBdr>
                <w:top w:val="none" w:sz="0" w:space="0" w:color="auto"/>
                <w:left w:val="none" w:sz="0" w:space="0" w:color="auto"/>
                <w:bottom w:val="none" w:sz="0" w:space="0" w:color="auto"/>
                <w:right w:val="none" w:sz="0" w:space="0" w:color="auto"/>
              </w:divBdr>
            </w:div>
            <w:div w:id="351567540">
              <w:marLeft w:val="0"/>
              <w:marRight w:val="0"/>
              <w:marTop w:val="0"/>
              <w:marBottom w:val="0"/>
              <w:divBdr>
                <w:top w:val="none" w:sz="0" w:space="0" w:color="auto"/>
                <w:left w:val="none" w:sz="0" w:space="0" w:color="auto"/>
                <w:bottom w:val="none" w:sz="0" w:space="0" w:color="auto"/>
                <w:right w:val="none" w:sz="0" w:space="0" w:color="auto"/>
              </w:divBdr>
            </w:div>
            <w:div w:id="2050716121">
              <w:marLeft w:val="0"/>
              <w:marRight w:val="0"/>
              <w:marTop w:val="0"/>
              <w:marBottom w:val="0"/>
              <w:divBdr>
                <w:top w:val="none" w:sz="0" w:space="0" w:color="auto"/>
                <w:left w:val="none" w:sz="0" w:space="0" w:color="auto"/>
                <w:bottom w:val="none" w:sz="0" w:space="0" w:color="auto"/>
                <w:right w:val="none" w:sz="0" w:space="0" w:color="auto"/>
              </w:divBdr>
            </w:div>
            <w:div w:id="783620348">
              <w:marLeft w:val="0"/>
              <w:marRight w:val="0"/>
              <w:marTop w:val="0"/>
              <w:marBottom w:val="0"/>
              <w:divBdr>
                <w:top w:val="none" w:sz="0" w:space="0" w:color="auto"/>
                <w:left w:val="none" w:sz="0" w:space="0" w:color="auto"/>
                <w:bottom w:val="none" w:sz="0" w:space="0" w:color="auto"/>
                <w:right w:val="none" w:sz="0" w:space="0" w:color="auto"/>
              </w:divBdr>
            </w:div>
            <w:div w:id="228274692">
              <w:marLeft w:val="0"/>
              <w:marRight w:val="0"/>
              <w:marTop w:val="0"/>
              <w:marBottom w:val="0"/>
              <w:divBdr>
                <w:top w:val="none" w:sz="0" w:space="0" w:color="auto"/>
                <w:left w:val="none" w:sz="0" w:space="0" w:color="auto"/>
                <w:bottom w:val="none" w:sz="0" w:space="0" w:color="auto"/>
                <w:right w:val="none" w:sz="0" w:space="0" w:color="auto"/>
              </w:divBdr>
            </w:div>
            <w:div w:id="1826701783">
              <w:marLeft w:val="0"/>
              <w:marRight w:val="0"/>
              <w:marTop w:val="0"/>
              <w:marBottom w:val="0"/>
              <w:divBdr>
                <w:top w:val="none" w:sz="0" w:space="0" w:color="auto"/>
                <w:left w:val="none" w:sz="0" w:space="0" w:color="auto"/>
                <w:bottom w:val="none" w:sz="0" w:space="0" w:color="auto"/>
                <w:right w:val="none" w:sz="0" w:space="0" w:color="auto"/>
              </w:divBdr>
            </w:div>
            <w:div w:id="1578055166">
              <w:marLeft w:val="0"/>
              <w:marRight w:val="0"/>
              <w:marTop w:val="0"/>
              <w:marBottom w:val="0"/>
              <w:divBdr>
                <w:top w:val="none" w:sz="0" w:space="0" w:color="auto"/>
                <w:left w:val="none" w:sz="0" w:space="0" w:color="auto"/>
                <w:bottom w:val="none" w:sz="0" w:space="0" w:color="auto"/>
                <w:right w:val="none" w:sz="0" w:space="0" w:color="auto"/>
              </w:divBdr>
            </w:div>
            <w:div w:id="1973365472">
              <w:marLeft w:val="0"/>
              <w:marRight w:val="0"/>
              <w:marTop w:val="0"/>
              <w:marBottom w:val="0"/>
              <w:divBdr>
                <w:top w:val="none" w:sz="0" w:space="0" w:color="auto"/>
                <w:left w:val="none" w:sz="0" w:space="0" w:color="auto"/>
                <w:bottom w:val="none" w:sz="0" w:space="0" w:color="auto"/>
                <w:right w:val="none" w:sz="0" w:space="0" w:color="auto"/>
              </w:divBdr>
            </w:div>
            <w:div w:id="1425766649">
              <w:marLeft w:val="0"/>
              <w:marRight w:val="0"/>
              <w:marTop w:val="0"/>
              <w:marBottom w:val="0"/>
              <w:divBdr>
                <w:top w:val="none" w:sz="0" w:space="0" w:color="auto"/>
                <w:left w:val="none" w:sz="0" w:space="0" w:color="auto"/>
                <w:bottom w:val="none" w:sz="0" w:space="0" w:color="auto"/>
                <w:right w:val="none" w:sz="0" w:space="0" w:color="auto"/>
              </w:divBdr>
            </w:div>
            <w:div w:id="67657040">
              <w:marLeft w:val="0"/>
              <w:marRight w:val="0"/>
              <w:marTop w:val="0"/>
              <w:marBottom w:val="0"/>
              <w:divBdr>
                <w:top w:val="none" w:sz="0" w:space="0" w:color="auto"/>
                <w:left w:val="none" w:sz="0" w:space="0" w:color="auto"/>
                <w:bottom w:val="none" w:sz="0" w:space="0" w:color="auto"/>
                <w:right w:val="none" w:sz="0" w:space="0" w:color="auto"/>
              </w:divBdr>
            </w:div>
            <w:div w:id="1532107102">
              <w:marLeft w:val="0"/>
              <w:marRight w:val="0"/>
              <w:marTop w:val="0"/>
              <w:marBottom w:val="0"/>
              <w:divBdr>
                <w:top w:val="none" w:sz="0" w:space="0" w:color="auto"/>
                <w:left w:val="none" w:sz="0" w:space="0" w:color="auto"/>
                <w:bottom w:val="none" w:sz="0" w:space="0" w:color="auto"/>
                <w:right w:val="none" w:sz="0" w:space="0" w:color="auto"/>
              </w:divBdr>
            </w:div>
            <w:div w:id="824127683">
              <w:marLeft w:val="0"/>
              <w:marRight w:val="0"/>
              <w:marTop w:val="0"/>
              <w:marBottom w:val="0"/>
              <w:divBdr>
                <w:top w:val="none" w:sz="0" w:space="0" w:color="auto"/>
                <w:left w:val="none" w:sz="0" w:space="0" w:color="auto"/>
                <w:bottom w:val="none" w:sz="0" w:space="0" w:color="auto"/>
                <w:right w:val="none" w:sz="0" w:space="0" w:color="auto"/>
              </w:divBdr>
            </w:div>
            <w:div w:id="1212184428">
              <w:marLeft w:val="0"/>
              <w:marRight w:val="0"/>
              <w:marTop w:val="0"/>
              <w:marBottom w:val="0"/>
              <w:divBdr>
                <w:top w:val="none" w:sz="0" w:space="0" w:color="auto"/>
                <w:left w:val="none" w:sz="0" w:space="0" w:color="auto"/>
                <w:bottom w:val="none" w:sz="0" w:space="0" w:color="auto"/>
                <w:right w:val="none" w:sz="0" w:space="0" w:color="auto"/>
              </w:divBdr>
            </w:div>
            <w:div w:id="389117101">
              <w:marLeft w:val="0"/>
              <w:marRight w:val="0"/>
              <w:marTop w:val="0"/>
              <w:marBottom w:val="0"/>
              <w:divBdr>
                <w:top w:val="none" w:sz="0" w:space="0" w:color="auto"/>
                <w:left w:val="none" w:sz="0" w:space="0" w:color="auto"/>
                <w:bottom w:val="none" w:sz="0" w:space="0" w:color="auto"/>
                <w:right w:val="none" w:sz="0" w:space="0" w:color="auto"/>
              </w:divBdr>
            </w:div>
            <w:div w:id="755249111">
              <w:marLeft w:val="0"/>
              <w:marRight w:val="0"/>
              <w:marTop w:val="0"/>
              <w:marBottom w:val="0"/>
              <w:divBdr>
                <w:top w:val="none" w:sz="0" w:space="0" w:color="auto"/>
                <w:left w:val="none" w:sz="0" w:space="0" w:color="auto"/>
                <w:bottom w:val="none" w:sz="0" w:space="0" w:color="auto"/>
                <w:right w:val="none" w:sz="0" w:space="0" w:color="auto"/>
              </w:divBdr>
            </w:div>
            <w:div w:id="1751809938">
              <w:marLeft w:val="0"/>
              <w:marRight w:val="0"/>
              <w:marTop w:val="0"/>
              <w:marBottom w:val="0"/>
              <w:divBdr>
                <w:top w:val="none" w:sz="0" w:space="0" w:color="auto"/>
                <w:left w:val="none" w:sz="0" w:space="0" w:color="auto"/>
                <w:bottom w:val="none" w:sz="0" w:space="0" w:color="auto"/>
                <w:right w:val="none" w:sz="0" w:space="0" w:color="auto"/>
              </w:divBdr>
            </w:div>
            <w:div w:id="844981343">
              <w:marLeft w:val="0"/>
              <w:marRight w:val="0"/>
              <w:marTop w:val="0"/>
              <w:marBottom w:val="0"/>
              <w:divBdr>
                <w:top w:val="none" w:sz="0" w:space="0" w:color="auto"/>
                <w:left w:val="none" w:sz="0" w:space="0" w:color="auto"/>
                <w:bottom w:val="none" w:sz="0" w:space="0" w:color="auto"/>
                <w:right w:val="none" w:sz="0" w:space="0" w:color="auto"/>
              </w:divBdr>
            </w:div>
            <w:div w:id="916397865">
              <w:marLeft w:val="0"/>
              <w:marRight w:val="0"/>
              <w:marTop w:val="0"/>
              <w:marBottom w:val="0"/>
              <w:divBdr>
                <w:top w:val="none" w:sz="0" w:space="0" w:color="auto"/>
                <w:left w:val="none" w:sz="0" w:space="0" w:color="auto"/>
                <w:bottom w:val="none" w:sz="0" w:space="0" w:color="auto"/>
                <w:right w:val="none" w:sz="0" w:space="0" w:color="auto"/>
              </w:divBdr>
            </w:div>
            <w:div w:id="126432210">
              <w:marLeft w:val="0"/>
              <w:marRight w:val="0"/>
              <w:marTop w:val="0"/>
              <w:marBottom w:val="0"/>
              <w:divBdr>
                <w:top w:val="none" w:sz="0" w:space="0" w:color="auto"/>
                <w:left w:val="none" w:sz="0" w:space="0" w:color="auto"/>
                <w:bottom w:val="none" w:sz="0" w:space="0" w:color="auto"/>
                <w:right w:val="none" w:sz="0" w:space="0" w:color="auto"/>
              </w:divBdr>
            </w:div>
            <w:div w:id="231740575">
              <w:marLeft w:val="0"/>
              <w:marRight w:val="0"/>
              <w:marTop w:val="0"/>
              <w:marBottom w:val="0"/>
              <w:divBdr>
                <w:top w:val="none" w:sz="0" w:space="0" w:color="auto"/>
                <w:left w:val="none" w:sz="0" w:space="0" w:color="auto"/>
                <w:bottom w:val="none" w:sz="0" w:space="0" w:color="auto"/>
                <w:right w:val="none" w:sz="0" w:space="0" w:color="auto"/>
              </w:divBdr>
            </w:div>
            <w:div w:id="890851121">
              <w:marLeft w:val="0"/>
              <w:marRight w:val="0"/>
              <w:marTop w:val="0"/>
              <w:marBottom w:val="0"/>
              <w:divBdr>
                <w:top w:val="none" w:sz="0" w:space="0" w:color="auto"/>
                <w:left w:val="none" w:sz="0" w:space="0" w:color="auto"/>
                <w:bottom w:val="none" w:sz="0" w:space="0" w:color="auto"/>
                <w:right w:val="none" w:sz="0" w:space="0" w:color="auto"/>
              </w:divBdr>
            </w:div>
            <w:div w:id="917204222">
              <w:marLeft w:val="0"/>
              <w:marRight w:val="0"/>
              <w:marTop w:val="0"/>
              <w:marBottom w:val="0"/>
              <w:divBdr>
                <w:top w:val="none" w:sz="0" w:space="0" w:color="auto"/>
                <w:left w:val="none" w:sz="0" w:space="0" w:color="auto"/>
                <w:bottom w:val="none" w:sz="0" w:space="0" w:color="auto"/>
                <w:right w:val="none" w:sz="0" w:space="0" w:color="auto"/>
              </w:divBdr>
            </w:div>
            <w:div w:id="1692419181">
              <w:marLeft w:val="0"/>
              <w:marRight w:val="0"/>
              <w:marTop w:val="0"/>
              <w:marBottom w:val="0"/>
              <w:divBdr>
                <w:top w:val="none" w:sz="0" w:space="0" w:color="auto"/>
                <w:left w:val="none" w:sz="0" w:space="0" w:color="auto"/>
                <w:bottom w:val="none" w:sz="0" w:space="0" w:color="auto"/>
                <w:right w:val="none" w:sz="0" w:space="0" w:color="auto"/>
              </w:divBdr>
            </w:div>
            <w:div w:id="696929172">
              <w:marLeft w:val="0"/>
              <w:marRight w:val="0"/>
              <w:marTop w:val="0"/>
              <w:marBottom w:val="0"/>
              <w:divBdr>
                <w:top w:val="none" w:sz="0" w:space="0" w:color="auto"/>
                <w:left w:val="none" w:sz="0" w:space="0" w:color="auto"/>
                <w:bottom w:val="none" w:sz="0" w:space="0" w:color="auto"/>
                <w:right w:val="none" w:sz="0" w:space="0" w:color="auto"/>
              </w:divBdr>
            </w:div>
            <w:div w:id="433094556">
              <w:marLeft w:val="0"/>
              <w:marRight w:val="0"/>
              <w:marTop w:val="0"/>
              <w:marBottom w:val="0"/>
              <w:divBdr>
                <w:top w:val="none" w:sz="0" w:space="0" w:color="auto"/>
                <w:left w:val="none" w:sz="0" w:space="0" w:color="auto"/>
                <w:bottom w:val="none" w:sz="0" w:space="0" w:color="auto"/>
                <w:right w:val="none" w:sz="0" w:space="0" w:color="auto"/>
              </w:divBdr>
            </w:div>
            <w:div w:id="649217030">
              <w:marLeft w:val="0"/>
              <w:marRight w:val="0"/>
              <w:marTop w:val="0"/>
              <w:marBottom w:val="0"/>
              <w:divBdr>
                <w:top w:val="none" w:sz="0" w:space="0" w:color="auto"/>
                <w:left w:val="none" w:sz="0" w:space="0" w:color="auto"/>
                <w:bottom w:val="none" w:sz="0" w:space="0" w:color="auto"/>
                <w:right w:val="none" w:sz="0" w:space="0" w:color="auto"/>
              </w:divBdr>
            </w:div>
            <w:div w:id="1149514701">
              <w:marLeft w:val="0"/>
              <w:marRight w:val="0"/>
              <w:marTop w:val="0"/>
              <w:marBottom w:val="0"/>
              <w:divBdr>
                <w:top w:val="none" w:sz="0" w:space="0" w:color="auto"/>
                <w:left w:val="none" w:sz="0" w:space="0" w:color="auto"/>
                <w:bottom w:val="none" w:sz="0" w:space="0" w:color="auto"/>
                <w:right w:val="none" w:sz="0" w:space="0" w:color="auto"/>
              </w:divBdr>
            </w:div>
            <w:div w:id="1275794867">
              <w:marLeft w:val="0"/>
              <w:marRight w:val="0"/>
              <w:marTop w:val="0"/>
              <w:marBottom w:val="0"/>
              <w:divBdr>
                <w:top w:val="none" w:sz="0" w:space="0" w:color="auto"/>
                <w:left w:val="none" w:sz="0" w:space="0" w:color="auto"/>
                <w:bottom w:val="none" w:sz="0" w:space="0" w:color="auto"/>
                <w:right w:val="none" w:sz="0" w:space="0" w:color="auto"/>
              </w:divBdr>
            </w:div>
            <w:div w:id="1887915546">
              <w:marLeft w:val="0"/>
              <w:marRight w:val="0"/>
              <w:marTop w:val="0"/>
              <w:marBottom w:val="0"/>
              <w:divBdr>
                <w:top w:val="none" w:sz="0" w:space="0" w:color="auto"/>
                <w:left w:val="none" w:sz="0" w:space="0" w:color="auto"/>
                <w:bottom w:val="none" w:sz="0" w:space="0" w:color="auto"/>
                <w:right w:val="none" w:sz="0" w:space="0" w:color="auto"/>
              </w:divBdr>
            </w:div>
            <w:div w:id="1455949208">
              <w:marLeft w:val="0"/>
              <w:marRight w:val="0"/>
              <w:marTop w:val="0"/>
              <w:marBottom w:val="0"/>
              <w:divBdr>
                <w:top w:val="none" w:sz="0" w:space="0" w:color="auto"/>
                <w:left w:val="none" w:sz="0" w:space="0" w:color="auto"/>
                <w:bottom w:val="none" w:sz="0" w:space="0" w:color="auto"/>
                <w:right w:val="none" w:sz="0" w:space="0" w:color="auto"/>
              </w:divBdr>
            </w:div>
            <w:div w:id="558174647">
              <w:marLeft w:val="0"/>
              <w:marRight w:val="0"/>
              <w:marTop w:val="0"/>
              <w:marBottom w:val="0"/>
              <w:divBdr>
                <w:top w:val="none" w:sz="0" w:space="0" w:color="auto"/>
                <w:left w:val="none" w:sz="0" w:space="0" w:color="auto"/>
                <w:bottom w:val="none" w:sz="0" w:space="0" w:color="auto"/>
                <w:right w:val="none" w:sz="0" w:space="0" w:color="auto"/>
              </w:divBdr>
            </w:div>
            <w:div w:id="522673881">
              <w:marLeft w:val="0"/>
              <w:marRight w:val="0"/>
              <w:marTop w:val="0"/>
              <w:marBottom w:val="0"/>
              <w:divBdr>
                <w:top w:val="none" w:sz="0" w:space="0" w:color="auto"/>
                <w:left w:val="none" w:sz="0" w:space="0" w:color="auto"/>
                <w:bottom w:val="none" w:sz="0" w:space="0" w:color="auto"/>
                <w:right w:val="none" w:sz="0" w:space="0" w:color="auto"/>
              </w:divBdr>
            </w:div>
            <w:div w:id="1112747590">
              <w:marLeft w:val="0"/>
              <w:marRight w:val="0"/>
              <w:marTop w:val="0"/>
              <w:marBottom w:val="0"/>
              <w:divBdr>
                <w:top w:val="none" w:sz="0" w:space="0" w:color="auto"/>
                <w:left w:val="none" w:sz="0" w:space="0" w:color="auto"/>
                <w:bottom w:val="none" w:sz="0" w:space="0" w:color="auto"/>
                <w:right w:val="none" w:sz="0" w:space="0" w:color="auto"/>
              </w:divBdr>
            </w:div>
            <w:div w:id="1089352908">
              <w:marLeft w:val="0"/>
              <w:marRight w:val="0"/>
              <w:marTop w:val="0"/>
              <w:marBottom w:val="0"/>
              <w:divBdr>
                <w:top w:val="none" w:sz="0" w:space="0" w:color="auto"/>
                <w:left w:val="none" w:sz="0" w:space="0" w:color="auto"/>
                <w:bottom w:val="none" w:sz="0" w:space="0" w:color="auto"/>
                <w:right w:val="none" w:sz="0" w:space="0" w:color="auto"/>
              </w:divBdr>
            </w:div>
            <w:div w:id="425080732">
              <w:marLeft w:val="0"/>
              <w:marRight w:val="0"/>
              <w:marTop w:val="0"/>
              <w:marBottom w:val="0"/>
              <w:divBdr>
                <w:top w:val="none" w:sz="0" w:space="0" w:color="auto"/>
                <w:left w:val="none" w:sz="0" w:space="0" w:color="auto"/>
                <w:bottom w:val="none" w:sz="0" w:space="0" w:color="auto"/>
                <w:right w:val="none" w:sz="0" w:space="0" w:color="auto"/>
              </w:divBdr>
            </w:div>
            <w:div w:id="1651210817">
              <w:marLeft w:val="0"/>
              <w:marRight w:val="0"/>
              <w:marTop w:val="0"/>
              <w:marBottom w:val="0"/>
              <w:divBdr>
                <w:top w:val="none" w:sz="0" w:space="0" w:color="auto"/>
                <w:left w:val="none" w:sz="0" w:space="0" w:color="auto"/>
                <w:bottom w:val="none" w:sz="0" w:space="0" w:color="auto"/>
                <w:right w:val="none" w:sz="0" w:space="0" w:color="auto"/>
              </w:divBdr>
            </w:div>
            <w:div w:id="955217814">
              <w:marLeft w:val="0"/>
              <w:marRight w:val="0"/>
              <w:marTop w:val="0"/>
              <w:marBottom w:val="0"/>
              <w:divBdr>
                <w:top w:val="none" w:sz="0" w:space="0" w:color="auto"/>
                <w:left w:val="none" w:sz="0" w:space="0" w:color="auto"/>
                <w:bottom w:val="none" w:sz="0" w:space="0" w:color="auto"/>
                <w:right w:val="none" w:sz="0" w:space="0" w:color="auto"/>
              </w:divBdr>
            </w:div>
            <w:div w:id="1818261664">
              <w:marLeft w:val="0"/>
              <w:marRight w:val="0"/>
              <w:marTop w:val="0"/>
              <w:marBottom w:val="0"/>
              <w:divBdr>
                <w:top w:val="none" w:sz="0" w:space="0" w:color="auto"/>
                <w:left w:val="none" w:sz="0" w:space="0" w:color="auto"/>
                <w:bottom w:val="none" w:sz="0" w:space="0" w:color="auto"/>
                <w:right w:val="none" w:sz="0" w:space="0" w:color="auto"/>
              </w:divBdr>
            </w:div>
            <w:div w:id="1208952589">
              <w:marLeft w:val="0"/>
              <w:marRight w:val="0"/>
              <w:marTop w:val="0"/>
              <w:marBottom w:val="0"/>
              <w:divBdr>
                <w:top w:val="none" w:sz="0" w:space="0" w:color="auto"/>
                <w:left w:val="none" w:sz="0" w:space="0" w:color="auto"/>
                <w:bottom w:val="none" w:sz="0" w:space="0" w:color="auto"/>
                <w:right w:val="none" w:sz="0" w:space="0" w:color="auto"/>
              </w:divBdr>
            </w:div>
            <w:div w:id="739443942">
              <w:marLeft w:val="0"/>
              <w:marRight w:val="0"/>
              <w:marTop w:val="0"/>
              <w:marBottom w:val="0"/>
              <w:divBdr>
                <w:top w:val="none" w:sz="0" w:space="0" w:color="auto"/>
                <w:left w:val="none" w:sz="0" w:space="0" w:color="auto"/>
                <w:bottom w:val="none" w:sz="0" w:space="0" w:color="auto"/>
                <w:right w:val="none" w:sz="0" w:space="0" w:color="auto"/>
              </w:divBdr>
            </w:div>
            <w:div w:id="114905185">
              <w:marLeft w:val="0"/>
              <w:marRight w:val="0"/>
              <w:marTop w:val="0"/>
              <w:marBottom w:val="0"/>
              <w:divBdr>
                <w:top w:val="none" w:sz="0" w:space="0" w:color="auto"/>
                <w:left w:val="none" w:sz="0" w:space="0" w:color="auto"/>
                <w:bottom w:val="none" w:sz="0" w:space="0" w:color="auto"/>
                <w:right w:val="none" w:sz="0" w:space="0" w:color="auto"/>
              </w:divBdr>
            </w:div>
            <w:div w:id="1111361735">
              <w:marLeft w:val="0"/>
              <w:marRight w:val="0"/>
              <w:marTop w:val="0"/>
              <w:marBottom w:val="0"/>
              <w:divBdr>
                <w:top w:val="none" w:sz="0" w:space="0" w:color="auto"/>
                <w:left w:val="none" w:sz="0" w:space="0" w:color="auto"/>
                <w:bottom w:val="none" w:sz="0" w:space="0" w:color="auto"/>
                <w:right w:val="none" w:sz="0" w:space="0" w:color="auto"/>
              </w:divBdr>
            </w:div>
            <w:div w:id="871190299">
              <w:marLeft w:val="0"/>
              <w:marRight w:val="0"/>
              <w:marTop w:val="0"/>
              <w:marBottom w:val="0"/>
              <w:divBdr>
                <w:top w:val="none" w:sz="0" w:space="0" w:color="auto"/>
                <w:left w:val="none" w:sz="0" w:space="0" w:color="auto"/>
                <w:bottom w:val="none" w:sz="0" w:space="0" w:color="auto"/>
                <w:right w:val="none" w:sz="0" w:space="0" w:color="auto"/>
              </w:divBdr>
            </w:div>
            <w:div w:id="1530141434">
              <w:marLeft w:val="0"/>
              <w:marRight w:val="0"/>
              <w:marTop w:val="0"/>
              <w:marBottom w:val="0"/>
              <w:divBdr>
                <w:top w:val="none" w:sz="0" w:space="0" w:color="auto"/>
                <w:left w:val="none" w:sz="0" w:space="0" w:color="auto"/>
                <w:bottom w:val="none" w:sz="0" w:space="0" w:color="auto"/>
                <w:right w:val="none" w:sz="0" w:space="0" w:color="auto"/>
              </w:divBdr>
            </w:div>
            <w:div w:id="1751805709">
              <w:marLeft w:val="0"/>
              <w:marRight w:val="0"/>
              <w:marTop w:val="0"/>
              <w:marBottom w:val="0"/>
              <w:divBdr>
                <w:top w:val="none" w:sz="0" w:space="0" w:color="auto"/>
                <w:left w:val="none" w:sz="0" w:space="0" w:color="auto"/>
                <w:bottom w:val="none" w:sz="0" w:space="0" w:color="auto"/>
                <w:right w:val="none" w:sz="0" w:space="0" w:color="auto"/>
              </w:divBdr>
            </w:div>
            <w:div w:id="2036802856">
              <w:marLeft w:val="0"/>
              <w:marRight w:val="0"/>
              <w:marTop w:val="0"/>
              <w:marBottom w:val="0"/>
              <w:divBdr>
                <w:top w:val="none" w:sz="0" w:space="0" w:color="auto"/>
                <w:left w:val="none" w:sz="0" w:space="0" w:color="auto"/>
                <w:bottom w:val="none" w:sz="0" w:space="0" w:color="auto"/>
                <w:right w:val="none" w:sz="0" w:space="0" w:color="auto"/>
              </w:divBdr>
            </w:div>
            <w:div w:id="269165279">
              <w:marLeft w:val="0"/>
              <w:marRight w:val="0"/>
              <w:marTop w:val="0"/>
              <w:marBottom w:val="0"/>
              <w:divBdr>
                <w:top w:val="none" w:sz="0" w:space="0" w:color="auto"/>
                <w:left w:val="none" w:sz="0" w:space="0" w:color="auto"/>
                <w:bottom w:val="none" w:sz="0" w:space="0" w:color="auto"/>
                <w:right w:val="none" w:sz="0" w:space="0" w:color="auto"/>
              </w:divBdr>
            </w:div>
            <w:div w:id="1527668678">
              <w:marLeft w:val="0"/>
              <w:marRight w:val="0"/>
              <w:marTop w:val="0"/>
              <w:marBottom w:val="0"/>
              <w:divBdr>
                <w:top w:val="none" w:sz="0" w:space="0" w:color="auto"/>
                <w:left w:val="none" w:sz="0" w:space="0" w:color="auto"/>
                <w:bottom w:val="none" w:sz="0" w:space="0" w:color="auto"/>
                <w:right w:val="none" w:sz="0" w:space="0" w:color="auto"/>
              </w:divBdr>
            </w:div>
            <w:div w:id="1112747491">
              <w:marLeft w:val="0"/>
              <w:marRight w:val="0"/>
              <w:marTop w:val="0"/>
              <w:marBottom w:val="0"/>
              <w:divBdr>
                <w:top w:val="none" w:sz="0" w:space="0" w:color="auto"/>
                <w:left w:val="none" w:sz="0" w:space="0" w:color="auto"/>
                <w:bottom w:val="none" w:sz="0" w:space="0" w:color="auto"/>
                <w:right w:val="none" w:sz="0" w:space="0" w:color="auto"/>
              </w:divBdr>
            </w:div>
            <w:div w:id="24596707">
              <w:marLeft w:val="0"/>
              <w:marRight w:val="0"/>
              <w:marTop w:val="0"/>
              <w:marBottom w:val="0"/>
              <w:divBdr>
                <w:top w:val="none" w:sz="0" w:space="0" w:color="auto"/>
                <w:left w:val="none" w:sz="0" w:space="0" w:color="auto"/>
                <w:bottom w:val="none" w:sz="0" w:space="0" w:color="auto"/>
                <w:right w:val="none" w:sz="0" w:space="0" w:color="auto"/>
              </w:divBdr>
            </w:div>
            <w:div w:id="1083793570">
              <w:marLeft w:val="0"/>
              <w:marRight w:val="0"/>
              <w:marTop w:val="0"/>
              <w:marBottom w:val="0"/>
              <w:divBdr>
                <w:top w:val="none" w:sz="0" w:space="0" w:color="auto"/>
                <w:left w:val="none" w:sz="0" w:space="0" w:color="auto"/>
                <w:bottom w:val="none" w:sz="0" w:space="0" w:color="auto"/>
                <w:right w:val="none" w:sz="0" w:space="0" w:color="auto"/>
              </w:divBdr>
            </w:div>
            <w:div w:id="977148856">
              <w:marLeft w:val="0"/>
              <w:marRight w:val="0"/>
              <w:marTop w:val="0"/>
              <w:marBottom w:val="0"/>
              <w:divBdr>
                <w:top w:val="none" w:sz="0" w:space="0" w:color="auto"/>
                <w:left w:val="none" w:sz="0" w:space="0" w:color="auto"/>
                <w:bottom w:val="none" w:sz="0" w:space="0" w:color="auto"/>
                <w:right w:val="none" w:sz="0" w:space="0" w:color="auto"/>
              </w:divBdr>
            </w:div>
            <w:div w:id="1959218806">
              <w:marLeft w:val="0"/>
              <w:marRight w:val="0"/>
              <w:marTop w:val="0"/>
              <w:marBottom w:val="0"/>
              <w:divBdr>
                <w:top w:val="none" w:sz="0" w:space="0" w:color="auto"/>
                <w:left w:val="none" w:sz="0" w:space="0" w:color="auto"/>
                <w:bottom w:val="none" w:sz="0" w:space="0" w:color="auto"/>
                <w:right w:val="none" w:sz="0" w:space="0" w:color="auto"/>
              </w:divBdr>
            </w:div>
            <w:div w:id="764811212">
              <w:marLeft w:val="0"/>
              <w:marRight w:val="0"/>
              <w:marTop w:val="0"/>
              <w:marBottom w:val="0"/>
              <w:divBdr>
                <w:top w:val="none" w:sz="0" w:space="0" w:color="auto"/>
                <w:left w:val="none" w:sz="0" w:space="0" w:color="auto"/>
                <w:bottom w:val="none" w:sz="0" w:space="0" w:color="auto"/>
                <w:right w:val="none" w:sz="0" w:space="0" w:color="auto"/>
              </w:divBdr>
            </w:div>
            <w:div w:id="136382547">
              <w:marLeft w:val="0"/>
              <w:marRight w:val="0"/>
              <w:marTop w:val="0"/>
              <w:marBottom w:val="0"/>
              <w:divBdr>
                <w:top w:val="none" w:sz="0" w:space="0" w:color="auto"/>
                <w:left w:val="none" w:sz="0" w:space="0" w:color="auto"/>
                <w:bottom w:val="none" w:sz="0" w:space="0" w:color="auto"/>
                <w:right w:val="none" w:sz="0" w:space="0" w:color="auto"/>
              </w:divBdr>
            </w:div>
            <w:div w:id="1806047053">
              <w:marLeft w:val="0"/>
              <w:marRight w:val="0"/>
              <w:marTop w:val="0"/>
              <w:marBottom w:val="0"/>
              <w:divBdr>
                <w:top w:val="none" w:sz="0" w:space="0" w:color="auto"/>
                <w:left w:val="none" w:sz="0" w:space="0" w:color="auto"/>
                <w:bottom w:val="none" w:sz="0" w:space="0" w:color="auto"/>
                <w:right w:val="none" w:sz="0" w:space="0" w:color="auto"/>
              </w:divBdr>
            </w:div>
            <w:div w:id="2112968066">
              <w:marLeft w:val="0"/>
              <w:marRight w:val="0"/>
              <w:marTop w:val="0"/>
              <w:marBottom w:val="0"/>
              <w:divBdr>
                <w:top w:val="none" w:sz="0" w:space="0" w:color="auto"/>
                <w:left w:val="none" w:sz="0" w:space="0" w:color="auto"/>
                <w:bottom w:val="none" w:sz="0" w:space="0" w:color="auto"/>
                <w:right w:val="none" w:sz="0" w:space="0" w:color="auto"/>
              </w:divBdr>
            </w:div>
            <w:div w:id="1829321301">
              <w:marLeft w:val="0"/>
              <w:marRight w:val="0"/>
              <w:marTop w:val="0"/>
              <w:marBottom w:val="0"/>
              <w:divBdr>
                <w:top w:val="none" w:sz="0" w:space="0" w:color="auto"/>
                <w:left w:val="none" w:sz="0" w:space="0" w:color="auto"/>
                <w:bottom w:val="none" w:sz="0" w:space="0" w:color="auto"/>
                <w:right w:val="none" w:sz="0" w:space="0" w:color="auto"/>
              </w:divBdr>
            </w:div>
            <w:div w:id="1872065941">
              <w:marLeft w:val="0"/>
              <w:marRight w:val="0"/>
              <w:marTop w:val="0"/>
              <w:marBottom w:val="0"/>
              <w:divBdr>
                <w:top w:val="none" w:sz="0" w:space="0" w:color="auto"/>
                <w:left w:val="none" w:sz="0" w:space="0" w:color="auto"/>
                <w:bottom w:val="none" w:sz="0" w:space="0" w:color="auto"/>
                <w:right w:val="none" w:sz="0" w:space="0" w:color="auto"/>
              </w:divBdr>
            </w:div>
            <w:div w:id="2065374659">
              <w:marLeft w:val="0"/>
              <w:marRight w:val="0"/>
              <w:marTop w:val="0"/>
              <w:marBottom w:val="0"/>
              <w:divBdr>
                <w:top w:val="none" w:sz="0" w:space="0" w:color="auto"/>
                <w:left w:val="none" w:sz="0" w:space="0" w:color="auto"/>
                <w:bottom w:val="none" w:sz="0" w:space="0" w:color="auto"/>
                <w:right w:val="none" w:sz="0" w:space="0" w:color="auto"/>
              </w:divBdr>
            </w:div>
            <w:div w:id="1409960314">
              <w:marLeft w:val="0"/>
              <w:marRight w:val="0"/>
              <w:marTop w:val="0"/>
              <w:marBottom w:val="0"/>
              <w:divBdr>
                <w:top w:val="none" w:sz="0" w:space="0" w:color="auto"/>
                <w:left w:val="none" w:sz="0" w:space="0" w:color="auto"/>
                <w:bottom w:val="none" w:sz="0" w:space="0" w:color="auto"/>
                <w:right w:val="none" w:sz="0" w:space="0" w:color="auto"/>
              </w:divBdr>
            </w:div>
            <w:div w:id="1617756967">
              <w:marLeft w:val="0"/>
              <w:marRight w:val="0"/>
              <w:marTop w:val="0"/>
              <w:marBottom w:val="0"/>
              <w:divBdr>
                <w:top w:val="none" w:sz="0" w:space="0" w:color="auto"/>
                <w:left w:val="none" w:sz="0" w:space="0" w:color="auto"/>
                <w:bottom w:val="none" w:sz="0" w:space="0" w:color="auto"/>
                <w:right w:val="none" w:sz="0" w:space="0" w:color="auto"/>
              </w:divBdr>
            </w:div>
            <w:div w:id="20254633">
              <w:marLeft w:val="0"/>
              <w:marRight w:val="0"/>
              <w:marTop w:val="0"/>
              <w:marBottom w:val="0"/>
              <w:divBdr>
                <w:top w:val="none" w:sz="0" w:space="0" w:color="auto"/>
                <w:left w:val="none" w:sz="0" w:space="0" w:color="auto"/>
                <w:bottom w:val="none" w:sz="0" w:space="0" w:color="auto"/>
                <w:right w:val="none" w:sz="0" w:space="0" w:color="auto"/>
              </w:divBdr>
            </w:div>
            <w:div w:id="1157644675">
              <w:marLeft w:val="0"/>
              <w:marRight w:val="0"/>
              <w:marTop w:val="0"/>
              <w:marBottom w:val="0"/>
              <w:divBdr>
                <w:top w:val="none" w:sz="0" w:space="0" w:color="auto"/>
                <w:left w:val="none" w:sz="0" w:space="0" w:color="auto"/>
                <w:bottom w:val="none" w:sz="0" w:space="0" w:color="auto"/>
                <w:right w:val="none" w:sz="0" w:space="0" w:color="auto"/>
              </w:divBdr>
            </w:div>
            <w:div w:id="1501042711">
              <w:marLeft w:val="0"/>
              <w:marRight w:val="0"/>
              <w:marTop w:val="0"/>
              <w:marBottom w:val="0"/>
              <w:divBdr>
                <w:top w:val="none" w:sz="0" w:space="0" w:color="auto"/>
                <w:left w:val="none" w:sz="0" w:space="0" w:color="auto"/>
                <w:bottom w:val="none" w:sz="0" w:space="0" w:color="auto"/>
                <w:right w:val="none" w:sz="0" w:space="0" w:color="auto"/>
              </w:divBdr>
            </w:div>
            <w:div w:id="798886448">
              <w:marLeft w:val="0"/>
              <w:marRight w:val="0"/>
              <w:marTop w:val="0"/>
              <w:marBottom w:val="0"/>
              <w:divBdr>
                <w:top w:val="none" w:sz="0" w:space="0" w:color="auto"/>
                <w:left w:val="none" w:sz="0" w:space="0" w:color="auto"/>
                <w:bottom w:val="none" w:sz="0" w:space="0" w:color="auto"/>
                <w:right w:val="none" w:sz="0" w:space="0" w:color="auto"/>
              </w:divBdr>
            </w:div>
            <w:div w:id="1684357877">
              <w:marLeft w:val="0"/>
              <w:marRight w:val="0"/>
              <w:marTop w:val="0"/>
              <w:marBottom w:val="0"/>
              <w:divBdr>
                <w:top w:val="none" w:sz="0" w:space="0" w:color="auto"/>
                <w:left w:val="none" w:sz="0" w:space="0" w:color="auto"/>
                <w:bottom w:val="none" w:sz="0" w:space="0" w:color="auto"/>
                <w:right w:val="none" w:sz="0" w:space="0" w:color="auto"/>
              </w:divBdr>
            </w:div>
            <w:div w:id="1112239761">
              <w:marLeft w:val="0"/>
              <w:marRight w:val="0"/>
              <w:marTop w:val="0"/>
              <w:marBottom w:val="0"/>
              <w:divBdr>
                <w:top w:val="none" w:sz="0" w:space="0" w:color="auto"/>
                <w:left w:val="none" w:sz="0" w:space="0" w:color="auto"/>
                <w:bottom w:val="none" w:sz="0" w:space="0" w:color="auto"/>
                <w:right w:val="none" w:sz="0" w:space="0" w:color="auto"/>
              </w:divBdr>
            </w:div>
            <w:div w:id="1739091870">
              <w:marLeft w:val="0"/>
              <w:marRight w:val="0"/>
              <w:marTop w:val="0"/>
              <w:marBottom w:val="0"/>
              <w:divBdr>
                <w:top w:val="none" w:sz="0" w:space="0" w:color="auto"/>
                <w:left w:val="none" w:sz="0" w:space="0" w:color="auto"/>
                <w:bottom w:val="none" w:sz="0" w:space="0" w:color="auto"/>
                <w:right w:val="none" w:sz="0" w:space="0" w:color="auto"/>
              </w:divBdr>
            </w:div>
            <w:div w:id="394746107">
              <w:marLeft w:val="0"/>
              <w:marRight w:val="0"/>
              <w:marTop w:val="0"/>
              <w:marBottom w:val="0"/>
              <w:divBdr>
                <w:top w:val="none" w:sz="0" w:space="0" w:color="auto"/>
                <w:left w:val="none" w:sz="0" w:space="0" w:color="auto"/>
                <w:bottom w:val="none" w:sz="0" w:space="0" w:color="auto"/>
                <w:right w:val="none" w:sz="0" w:space="0" w:color="auto"/>
              </w:divBdr>
            </w:div>
            <w:div w:id="1030036423">
              <w:marLeft w:val="0"/>
              <w:marRight w:val="0"/>
              <w:marTop w:val="0"/>
              <w:marBottom w:val="0"/>
              <w:divBdr>
                <w:top w:val="none" w:sz="0" w:space="0" w:color="auto"/>
                <w:left w:val="none" w:sz="0" w:space="0" w:color="auto"/>
                <w:bottom w:val="none" w:sz="0" w:space="0" w:color="auto"/>
                <w:right w:val="none" w:sz="0" w:space="0" w:color="auto"/>
              </w:divBdr>
            </w:div>
            <w:div w:id="673609893">
              <w:marLeft w:val="0"/>
              <w:marRight w:val="0"/>
              <w:marTop w:val="0"/>
              <w:marBottom w:val="0"/>
              <w:divBdr>
                <w:top w:val="none" w:sz="0" w:space="0" w:color="auto"/>
                <w:left w:val="none" w:sz="0" w:space="0" w:color="auto"/>
                <w:bottom w:val="none" w:sz="0" w:space="0" w:color="auto"/>
                <w:right w:val="none" w:sz="0" w:space="0" w:color="auto"/>
              </w:divBdr>
            </w:div>
            <w:div w:id="2004507308">
              <w:marLeft w:val="0"/>
              <w:marRight w:val="0"/>
              <w:marTop w:val="0"/>
              <w:marBottom w:val="0"/>
              <w:divBdr>
                <w:top w:val="none" w:sz="0" w:space="0" w:color="auto"/>
                <w:left w:val="none" w:sz="0" w:space="0" w:color="auto"/>
                <w:bottom w:val="none" w:sz="0" w:space="0" w:color="auto"/>
                <w:right w:val="none" w:sz="0" w:space="0" w:color="auto"/>
              </w:divBdr>
            </w:div>
            <w:div w:id="298152982">
              <w:marLeft w:val="0"/>
              <w:marRight w:val="0"/>
              <w:marTop w:val="0"/>
              <w:marBottom w:val="0"/>
              <w:divBdr>
                <w:top w:val="none" w:sz="0" w:space="0" w:color="auto"/>
                <w:left w:val="none" w:sz="0" w:space="0" w:color="auto"/>
                <w:bottom w:val="none" w:sz="0" w:space="0" w:color="auto"/>
                <w:right w:val="none" w:sz="0" w:space="0" w:color="auto"/>
              </w:divBdr>
            </w:div>
            <w:div w:id="205874277">
              <w:marLeft w:val="0"/>
              <w:marRight w:val="0"/>
              <w:marTop w:val="0"/>
              <w:marBottom w:val="0"/>
              <w:divBdr>
                <w:top w:val="none" w:sz="0" w:space="0" w:color="auto"/>
                <w:left w:val="none" w:sz="0" w:space="0" w:color="auto"/>
                <w:bottom w:val="none" w:sz="0" w:space="0" w:color="auto"/>
                <w:right w:val="none" w:sz="0" w:space="0" w:color="auto"/>
              </w:divBdr>
            </w:div>
            <w:div w:id="554006395">
              <w:marLeft w:val="0"/>
              <w:marRight w:val="0"/>
              <w:marTop w:val="0"/>
              <w:marBottom w:val="0"/>
              <w:divBdr>
                <w:top w:val="none" w:sz="0" w:space="0" w:color="auto"/>
                <w:left w:val="none" w:sz="0" w:space="0" w:color="auto"/>
                <w:bottom w:val="none" w:sz="0" w:space="0" w:color="auto"/>
                <w:right w:val="none" w:sz="0" w:space="0" w:color="auto"/>
              </w:divBdr>
            </w:div>
            <w:div w:id="1602252843">
              <w:marLeft w:val="0"/>
              <w:marRight w:val="0"/>
              <w:marTop w:val="0"/>
              <w:marBottom w:val="0"/>
              <w:divBdr>
                <w:top w:val="none" w:sz="0" w:space="0" w:color="auto"/>
                <w:left w:val="none" w:sz="0" w:space="0" w:color="auto"/>
                <w:bottom w:val="none" w:sz="0" w:space="0" w:color="auto"/>
                <w:right w:val="none" w:sz="0" w:space="0" w:color="auto"/>
              </w:divBdr>
            </w:div>
            <w:div w:id="1092554418">
              <w:marLeft w:val="0"/>
              <w:marRight w:val="0"/>
              <w:marTop w:val="0"/>
              <w:marBottom w:val="0"/>
              <w:divBdr>
                <w:top w:val="none" w:sz="0" w:space="0" w:color="auto"/>
                <w:left w:val="none" w:sz="0" w:space="0" w:color="auto"/>
                <w:bottom w:val="none" w:sz="0" w:space="0" w:color="auto"/>
                <w:right w:val="none" w:sz="0" w:space="0" w:color="auto"/>
              </w:divBdr>
            </w:div>
            <w:div w:id="1319964187">
              <w:marLeft w:val="0"/>
              <w:marRight w:val="0"/>
              <w:marTop w:val="0"/>
              <w:marBottom w:val="0"/>
              <w:divBdr>
                <w:top w:val="none" w:sz="0" w:space="0" w:color="auto"/>
                <w:left w:val="none" w:sz="0" w:space="0" w:color="auto"/>
                <w:bottom w:val="none" w:sz="0" w:space="0" w:color="auto"/>
                <w:right w:val="none" w:sz="0" w:space="0" w:color="auto"/>
              </w:divBdr>
            </w:div>
            <w:div w:id="474681489">
              <w:marLeft w:val="0"/>
              <w:marRight w:val="0"/>
              <w:marTop w:val="0"/>
              <w:marBottom w:val="0"/>
              <w:divBdr>
                <w:top w:val="none" w:sz="0" w:space="0" w:color="auto"/>
                <w:left w:val="none" w:sz="0" w:space="0" w:color="auto"/>
                <w:bottom w:val="none" w:sz="0" w:space="0" w:color="auto"/>
                <w:right w:val="none" w:sz="0" w:space="0" w:color="auto"/>
              </w:divBdr>
            </w:div>
            <w:div w:id="670792846">
              <w:marLeft w:val="0"/>
              <w:marRight w:val="0"/>
              <w:marTop w:val="0"/>
              <w:marBottom w:val="0"/>
              <w:divBdr>
                <w:top w:val="none" w:sz="0" w:space="0" w:color="auto"/>
                <w:left w:val="none" w:sz="0" w:space="0" w:color="auto"/>
                <w:bottom w:val="none" w:sz="0" w:space="0" w:color="auto"/>
                <w:right w:val="none" w:sz="0" w:space="0" w:color="auto"/>
              </w:divBdr>
            </w:div>
            <w:div w:id="158739419">
              <w:marLeft w:val="0"/>
              <w:marRight w:val="0"/>
              <w:marTop w:val="0"/>
              <w:marBottom w:val="0"/>
              <w:divBdr>
                <w:top w:val="none" w:sz="0" w:space="0" w:color="auto"/>
                <w:left w:val="none" w:sz="0" w:space="0" w:color="auto"/>
                <w:bottom w:val="none" w:sz="0" w:space="0" w:color="auto"/>
                <w:right w:val="none" w:sz="0" w:space="0" w:color="auto"/>
              </w:divBdr>
            </w:div>
            <w:div w:id="50663822">
              <w:marLeft w:val="0"/>
              <w:marRight w:val="0"/>
              <w:marTop w:val="0"/>
              <w:marBottom w:val="0"/>
              <w:divBdr>
                <w:top w:val="none" w:sz="0" w:space="0" w:color="auto"/>
                <w:left w:val="none" w:sz="0" w:space="0" w:color="auto"/>
                <w:bottom w:val="none" w:sz="0" w:space="0" w:color="auto"/>
                <w:right w:val="none" w:sz="0" w:space="0" w:color="auto"/>
              </w:divBdr>
            </w:div>
            <w:div w:id="1943801170">
              <w:marLeft w:val="0"/>
              <w:marRight w:val="0"/>
              <w:marTop w:val="0"/>
              <w:marBottom w:val="0"/>
              <w:divBdr>
                <w:top w:val="none" w:sz="0" w:space="0" w:color="auto"/>
                <w:left w:val="none" w:sz="0" w:space="0" w:color="auto"/>
                <w:bottom w:val="none" w:sz="0" w:space="0" w:color="auto"/>
                <w:right w:val="none" w:sz="0" w:space="0" w:color="auto"/>
              </w:divBdr>
            </w:div>
            <w:div w:id="63188026">
              <w:marLeft w:val="0"/>
              <w:marRight w:val="0"/>
              <w:marTop w:val="0"/>
              <w:marBottom w:val="0"/>
              <w:divBdr>
                <w:top w:val="none" w:sz="0" w:space="0" w:color="auto"/>
                <w:left w:val="none" w:sz="0" w:space="0" w:color="auto"/>
                <w:bottom w:val="none" w:sz="0" w:space="0" w:color="auto"/>
                <w:right w:val="none" w:sz="0" w:space="0" w:color="auto"/>
              </w:divBdr>
            </w:div>
            <w:div w:id="835463654">
              <w:marLeft w:val="0"/>
              <w:marRight w:val="0"/>
              <w:marTop w:val="0"/>
              <w:marBottom w:val="0"/>
              <w:divBdr>
                <w:top w:val="none" w:sz="0" w:space="0" w:color="auto"/>
                <w:left w:val="none" w:sz="0" w:space="0" w:color="auto"/>
                <w:bottom w:val="none" w:sz="0" w:space="0" w:color="auto"/>
                <w:right w:val="none" w:sz="0" w:space="0" w:color="auto"/>
              </w:divBdr>
            </w:div>
            <w:div w:id="38282180">
              <w:marLeft w:val="0"/>
              <w:marRight w:val="0"/>
              <w:marTop w:val="0"/>
              <w:marBottom w:val="0"/>
              <w:divBdr>
                <w:top w:val="none" w:sz="0" w:space="0" w:color="auto"/>
                <w:left w:val="none" w:sz="0" w:space="0" w:color="auto"/>
                <w:bottom w:val="none" w:sz="0" w:space="0" w:color="auto"/>
                <w:right w:val="none" w:sz="0" w:space="0" w:color="auto"/>
              </w:divBdr>
            </w:div>
            <w:div w:id="673534321">
              <w:marLeft w:val="0"/>
              <w:marRight w:val="0"/>
              <w:marTop w:val="0"/>
              <w:marBottom w:val="0"/>
              <w:divBdr>
                <w:top w:val="none" w:sz="0" w:space="0" w:color="auto"/>
                <w:left w:val="none" w:sz="0" w:space="0" w:color="auto"/>
                <w:bottom w:val="none" w:sz="0" w:space="0" w:color="auto"/>
                <w:right w:val="none" w:sz="0" w:space="0" w:color="auto"/>
              </w:divBdr>
            </w:div>
            <w:div w:id="109016384">
              <w:marLeft w:val="0"/>
              <w:marRight w:val="0"/>
              <w:marTop w:val="0"/>
              <w:marBottom w:val="0"/>
              <w:divBdr>
                <w:top w:val="none" w:sz="0" w:space="0" w:color="auto"/>
                <w:left w:val="none" w:sz="0" w:space="0" w:color="auto"/>
                <w:bottom w:val="none" w:sz="0" w:space="0" w:color="auto"/>
                <w:right w:val="none" w:sz="0" w:space="0" w:color="auto"/>
              </w:divBdr>
            </w:div>
            <w:div w:id="840000907">
              <w:marLeft w:val="0"/>
              <w:marRight w:val="0"/>
              <w:marTop w:val="0"/>
              <w:marBottom w:val="0"/>
              <w:divBdr>
                <w:top w:val="none" w:sz="0" w:space="0" w:color="auto"/>
                <w:left w:val="none" w:sz="0" w:space="0" w:color="auto"/>
                <w:bottom w:val="none" w:sz="0" w:space="0" w:color="auto"/>
                <w:right w:val="none" w:sz="0" w:space="0" w:color="auto"/>
              </w:divBdr>
            </w:div>
            <w:div w:id="538514993">
              <w:marLeft w:val="0"/>
              <w:marRight w:val="0"/>
              <w:marTop w:val="0"/>
              <w:marBottom w:val="0"/>
              <w:divBdr>
                <w:top w:val="none" w:sz="0" w:space="0" w:color="auto"/>
                <w:left w:val="none" w:sz="0" w:space="0" w:color="auto"/>
                <w:bottom w:val="none" w:sz="0" w:space="0" w:color="auto"/>
                <w:right w:val="none" w:sz="0" w:space="0" w:color="auto"/>
              </w:divBdr>
            </w:div>
            <w:div w:id="1548955465">
              <w:marLeft w:val="0"/>
              <w:marRight w:val="0"/>
              <w:marTop w:val="0"/>
              <w:marBottom w:val="0"/>
              <w:divBdr>
                <w:top w:val="none" w:sz="0" w:space="0" w:color="auto"/>
                <w:left w:val="none" w:sz="0" w:space="0" w:color="auto"/>
                <w:bottom w:val="none" w:sz="0" w:space="0" w:color="auto"/>
                <w:right w:val="none" w:sz="0" w:space="0" w:color="auto"/>
              </w:divBdr>
            </w:div>
            <w:div w:id="236211381">
              <w:marLeft w:val="0"/>
              <w:marRight w:val="0"/>
              <w:marTop w:val="0"/>
              <w:marBottom w:val="0"/>
              <w:divBdr>
                <w:top w:val="none" w:sz="0" w:space="0" w:color="auto"/>
                <w:left w:val="none" w:sz="0" w:space="0" w:color="auto"/>
                <w:bottom w:val="none" w:sz="0" w:space="0" w:color="auto"/>
                <w:right w:val="none" w:sz="0" w:space="0" w:color="auto"/>
              </w:divBdr>
            </w:div>
            <w:div w:id="1207137940">
              <w:marLeft w:val="0"/>
              <w:marRight w:val="0"/>
              <w:marTop w:val="0"/>
              <w:marBottom w:val="0"/>
              <w:divBdr>
                <w:top w:val="none" w:sz="0" w:space="0" w:color="auto"/>
                <w:left w:val="none" w:sz="0" w:space="0" w:color="auto"/>
                <w:bottom w:val="none" w:sz="0" w:space="0" w:color="auto"/>
                <w:right w:val="none" w:sz="0" w:space="0" w:color="auto"/>
              </w:divBdr>
            </w:div>
            <w:div w:id="1119110299">
              <w:marLeft w:val="0"/>
              <w:marRight w:val="0"/>
              <w:marTop w:val="0"/>
              <w:marBottom w:val="0"/>
              <w:divBdr>
                <w:top w:val="none" w:sz="0" w:space="0" w:color="auto"/>
                <w:left w:val="none" w:sz="0" w:space="0" w:color="auto"/>
                <w:bottom w:val="none" w:sz="0" w:space="0" w:color="auto"/>
                <w:right w:val="none" w:sz="0" w:space="0" w:color="auto"/>
              </w:divBdr>
            </w:div>
            <w:div w:id="106198659">
              <w:marLeft w:val="0"/>
              <w:marRight w:val="0"/>
              <w:marTop w:val="0"/>
              <w:marBottom w:val="0"/>
              <w:divBdr>
                <w:top w:val="none" w:sz="0" w:space="0" w:color="auto"/>
                <w:left w:val="none" w:sz="0" w:space="0" w:color="auto"/>
                <w:bottom w:val="none" w:sz="0" w:space="0" w:color="auto"/>
                <w:right w:val="none" w:sz="0" w:space="0" w:color="auto"/>
              </w:divBdr>
            </w:div>
            <w:div w:id="497110384">
              <w:marLeft w:val="0"/>
              <w:marRight w:val="0"/>
              <w:marTop w:val="0"/>
              <w:marBottom w:val="0"/>
              <w:divBdr>
                <w:top w:val="none" w:sz="0" w:space="0" w:color="auto"/>
                <w:left w:val="none" w:sz="0" w:space="0" w:color="auto"/>
                <w:bottom w:val="none" w:sz="0" w:space="0" w:color="auto"/>
                <w:right w:val="none" w:sz="0" w:space="0" w:color="auto"/>
              </w:divBdr>
            </w:div>
            <w:div w:id="1363480941">
              <w:marLeft w:val="0"/>
              <w:marRight w:val="0"/>
              <w:marTop w:val="0"/>
              <w:marBottom w:val="0"/>
              <w:divBdr>
                <w:top w:val="none" w:sz="0" w:space="0" w:color="auto"/>
                <w:left w:val="none" w:sz="0" w:space="0" w:color="auto"/>
                <w:bottom w:val="none" w:sz="0" w:space="0" w:color="auto"/>
                <w:right w:val="none" w:sz="0" w:space="0" w:color="auto"/>
              </w:divBdr>
            </w:div>
            <w:div w:id="173568589">
              <w:marLeft w:val="0"/>
              <w:marRight w:val="0"/>
              <w:marTop w:val="0"/>
              <w:marBottom w:val="0"/>
              <w:divBdr>
                <w:top w:val="none" w:sz="0" w:space="0" w:color="auto"/>
                <w:left w:val="none" w:sz="0" w:space="0" w:color="auto"/>
                <w:bottom w:val="none" w:sz="0" w:space="0" w:color="auto"/>
                <w:right w:val="none" w:sz="0" w:space="0" w:color="auto"/>
              </w:divBdr>
            </w:div>
            <w:div w:id="650445249">
              <w:marLeft w:val="0"/>
              <w:marRight w:val="0"/>
              <w:marTop w:val="0"/>
              <w:marBottom w:val="0"/>
              <w:divBdr>
                <w:top w:val="none" w:sz="0" w:space="0" w:color="auto"/>
                <w:left w:val="none" w:sz="0" w:space="0" w:color="auto"/>
                <w:bottom w:val="none" w:sz="0" w:space="0" w:color="auto"/>
                <w:right w:val="none" w:sz="0" w:space="0" w:color="auto"/>
              </w:divBdr>
            </w:div>
            <w:div w:id="1392146449">
              <w:marLeft w:val="0"/>
              <w:marRight w:val="0"/>
              <w:marTop w:val="0"/>
              <w:marBottom w:val="0"/>
              <w:divBdr>
                <w:top w:val="none" w:sz="0" w:space="0" w:color="auto"/>
                <w:left w:val="none" w:sz="0" w:space="0" w:color="auto"/>
                <w:bottom w:val="none" w:sz="0" w:space="0" w:color="auto"/>
                <w:right w:val="none" w:sz="0" w:space="0" w:color="auto"/>
              </w:divBdr>
            </w:div>
            <w:div w:id="1285186215">
              <w:marLeft w:val="0"/>
              <w:marRight w:val="0"/>
              <w:marTop w:val="0"/>
              <w:marBottom w:val="0"/>
              <w:divBdr>
                <w:top w:val="none" w:sz="0" w:space="0" w:color="auto"/>
                <w:left w:val="none" w:sz="0" w:space="0" w:color="auto"/>
                <w:bottom w:val="none" w:sz="0" w:space="0" w:color="auto"/>
                <w:right w:val="none" w:sz="0" w:space="0" w:color="auto"/>
              </w:divBdr>
            </w:div>
            <w:div w:id="1478646194">
              <w:marLeft w:val="0"/>
              <w:marRight w:val="0"/>
              <w:marTop w:val="0"/>
              <w:marBottom w:val="0"/>
              <w:divBdr>
                <w:top w:val="none" w:sz="0" w:space="0" w:color="auto"/>
                <w:left w:val="none" w:sz="0" w:space="0" w:color="auto"/>
                <w:bottom w:val="none" w:sz="0" w:space="0" w:color="auto"/>
                <w:right w:val="none" w:sz="0" w:space="0" w:color="auto"/>
              </w:divBdr>
            </w:div>
            <w:div w:id="330642661">
              <w:marLeft w:val="0"/>
              <w:marRight w:val="0"/>
              <w:marTop w:val="0"/>
              <w:marBottom w:val="0"/>
              <w:divBdr>
                <w:top w:val="none" w:sz="0" w:space="0" w:color="auto"/>
                <w:left w:val="none" w:sz="0" w:space="0" w:color="auto"/>
                <w:bottom w:val="none" w:sz="0" w:space="0" w:color="auto"/>
                <w:right w:val="none" w:sz="0" w:space="0" w:color="auto"/>
              </w:divBdr>
            </w:div>
            <w:div w:id="1200897181">
              <w:marLeft w:val="0"/>
              <w:marRight w:val="0"/>
              <w:marTop w:val="0"/>
              <w:marBottom w:val="0"/>
              <w:divBdr>
                <w:top w:val="none" w:sz="0" w:space="0" w:color="auto"/>
                <w:left w:val="none" w:sz="0" w:space="0" w:color="auto"/>
                <w:bottom w:val="none" w:sz="0" w:space="0" w:color="auto"/>
                <w:right w:val="none" w:sz="0" w:space="0" w:color="auto"/>
              </w:divBdr>
            </w:div>
            <w:div w:id="1628051240">
              <w:marLeft w:val="0"/>
              <w:marRight w:val="0"/>
              <w:marTop w:val="0"/>
              <w:marBottom w:val="0"/>
              <w:divBdr>
                <w:top w:val="none" w:sz="0" w:space="0" w:color="auto"/>
                <w:left w:val="none" w:sz="0" w:space="0" w:color="auto"/>
                <w:bottom w:val="none" w:sz="0" w:space="0" w:color="auto"/>
                <w:right w:val="none" w:sz="0" w:space="0" w:color="auto"/>
              </w:divBdr>
            </w:div>
            <w:div w:id="1927882971">
              <w:marLeft w:val="0"/>
              <w:marRight w:val="0"/>
              <w:marTop w:val="0"/>
              <w:marBottom w:val="0"/>
              <w:divBdr>
                <w:top w:val="none" w:sz="0" w:space="0" w:color="auto"/>
                <w:left w:val="none" w:sz="0" w:space="0" w:color="auto"/>
                <w:bottom w:val="none" w:sz="0" w:space="0" w:color="auto"/>
                <w:right w:val="none" w:sz="0" w:space="0" w:color="auto"/>
              </w:divBdr>
            </w:div>
            <w:div w:id="1886913148">
              <w:marLeft w:val="0"/>
              <w:marRight w:val="0"/>
              <w:marTop w:val="0"/>
              <w:marBottom w:val="0"/>
              <w:divBdr>
                <w:top w:val="none" w:sz="0" w:space="0" w:color="auto"/>
                <w:left w:val="none" w:sz="0" w:space="0" w:color="auto"/>
                <w:bottom w:val="none" w:sz="0" w:space="0" w:color="auto"/>
                <w:right w:val="none" w:sz="0" w:space="0" w:color="auto"/>
              </w:divBdr>
            </w:div>
            <w:div w:id="1281718401">
              <w:marLeft w:val="0"/>
              <w:marRight w:val="0"/>
              <w:marTop w:val="0"/>
              <w:marBottom w:val="0"/>
              <w:divBdr>
                <w:top w:val="none" w:sz="0" w:space="0" w:color="auto"/>
                <w:left w:val="none" w:sz="0" w:space="0" w:color="auto"/>
                <w:bottom w:val="none" w:sz="0" w:space="0" w:color="auto"/>
                <w:right w:val="none" w:sz="0" w:space="0" w:color="auto"/>
              </w:divBdr>
            </w:div>
            <w:div w:id="259721025">
              <w:marLeft w:val="0"/>
              <w:marRight w:val="0"/>
              <w:marTop w:val="0"/>
              <w:marBottom w:val="0"/>
              <w:divBdr>
                <w:top w:val="none" w:sz="0" w:space="0" w:color="auto"/>
                <w:left w:val="none" w:sz="0" w:space="0" w:color="auto"/>
                <w:bottom w:val="none" w:sz="0" w:space="0" w:color="auto"/>
                <w:right w:val="none" w:sz="0" w:space="0" w:color="auto"/>
              </w:divBdr>
            </w:div>
            <w:div w:id="1518689949">
              <w:marLeft w:val="0"/>
              <w:marRight w:val="0"/>
              <w:marTop w:val="0"/>
              <w:marBottom w:val="0"/>
              <w:divBdr>
                <w:top w:val="none" w:sz="0" w:space="0" w:color="auto"/>
                <w:left w:val="none" w:sz="0" w:space="0" w:color="auto"/>
                <w:bottom w:val="none" w:sz="0" w:space="0" w:color="auto"/>
                <w:right w:val="none" w:sz="0" w:space="0" w:color="auto"/>
              </w:divBdr>
            </w:div>
            <w:div w:id="1342663518">
              <w:marLeft w:val="0"/>
              <w:marRight w:val="0"/>
              <w:marTop w:val="0"/>
              <w:marBottom w:val="0"/>
              <w:divBdr>
                <w:top w:val="none" w:sz="0" w:space="0" w:color="auto"/>
                <w:left w:val="none" w:sz="0" w:space="0" w:color="auto"/>
                <w:bottom w:val="none" w:sz="0" w:space="0" w:color="auto"/>
                <w:right w:val="none" w:sz="0" w:space="0" w:color="auto"/>
              </w:divBdr>
            </w:div>
            <w:div w:id="728723790">
              <w:marLeft w:val="0"/>
              <w:marRight w:val="0"/>
              <w:marTop w:val="0"/>
              <w:marBottom w:val="0"/>
              <w:divBdr>
                <w:top w:val="none" w:sz="0" w:space="0" w:color="auto"/>
                <w:left w:val="none" w:sz="0" w:space="0" w:color="auto"/>
                <w:bottom w:val="none" w:sz="0" w:space="0" w:color="auto"/>
                <w:right w:val="none" w:sz="0" w:space="0" w:color="auto"/>
              </w:divBdr>
            </w:div>
            <w:div w:id="1584146490">
              <w:marLeft w:val="0"/>
              <w:marRight w:val="0"/>
              <w:marTop w:val="0"/>
              <w:marBottom w:val="0"/>
              <w:divBdr>
                <w:top w:val="none" w:sz="0" w:space="0" w:color="auto"/>
                <w:left w:val="none" w:sz="0" w:space="0" w:color="auto"/>
                <w:bottom w:val="none" w:sz="0" w:space="0" w:color="auto"/>
                <w:right w:val="none" w:sz="0" w:space="0" w:color="auto"/>
              </w:divBdr>
            </w:div>
            <w:div w:id="1449157512">
              <w:marLeft w:val="0"/>
              <w:marRight w:val="0"/>
              <w:marTop w:val="0"/>
              <w:marBottom w:val="0"/>
              <w:divBdr>
                <w:top w:val="none" w:sz="0" w:space="0" w:color="auto"/>
                <w:left w:val="none" w:sz="0" w:space="0" w:color="auto"/>
                <w:bottom w:val="none" w:sz="0" w:space="0" w:color="auto"/>
                <w:right w:val="none" w:sz="0" w:space="0" w:color="auto"/>
              </w:divBdr>
            </w:div>
            <w:div w:id="1973444354">
              <w:marLeft w:val="0"/>
              <w:marRight w:val="0"/>
              <w:marTop w:val="0"/>
              <w:marBottom w:val="0"/>
              <w:divBdr>
                <w:top w:val="none" w:sz="0" w:space="0" w:color="auto"/>
                <w:left w:val="none" w:sz="0" w:space="0" w:color="auto"/>
                <w:bottom w:val="none" w:sz="0" w:space="0" w:color="auto"/>
                <w:right w:val="none" w:sz="0" w:space="0" w:color="auto"/>
              </w:divBdr>
            </w:div>
            <w:div w:id="1973972269">
              <w:marLeft w:val="0"/>
              <w:marRight w:val="0"/>
              <w:marTop w:val="0"/>
              <w:marBottom w:val="0"/>
              <w:divBdr>
                <w:top w:val="none" w:sz="0" w:space="0" w:color="auto"/>
                <w:left w:val="none" w:sz="0" w:space="0" w:color="auto"/>
                <w:bottom w:val="none" w:sz="0" w:space="0" w:color="auto"/>
                <w:right w:val="none" w:sz="0" w:space="0" w:color="auto"/>
              </w:divBdr>
            </w:div>
            <w:div w:id="152797135">
              <w:marLeft w:val="0"/>
              <w:marRight w:val="0"/>
              <w:marTop w:val="0"/>
              <w:marBottom w:val="0"/>
              <w:divBdr>
                <w:top w:val="none" w:sz="0" w:space="0" w:color="auto"/>
                <w:left w:val="none" w:sz="0" w:space="0" w:color="auto"/>
                <w:bottom w:val="none" w:sz="0" w:space="0" w:color="auto"/>
                <w:right w:val="none" w:sz="0" w:space="0" w:color="auto"/>
              </w:divBdr>
            </w:div>
            <w:div w:id="1453094521">
              <w:marLeft w:val="0"/>
              <w:marRight w:val="0"/>
              <w:marTop w:val="0"/>
              <w:marBottom w:val="0"/>
              <w:divBdr>
                <w:top w:val="none" w:sz="0" w:space="0" w:color="auto"/>
                <w:left w:val="none" w:sz="0" w:space="0" w:color="auto"/>
                <w:bottom w:val="none" w:sz="0" w:space="0" w:color="auto"/>
                <w:right w:val="none" w:sz="0" w:space="0" w:color="auto"/>
              </w:divBdr>
            </w:div>
            <w:div w:id="435372024">
              <w:marLeft w:val="0"/>
              <w:marRight w:val="0"/>
              <w:marTop w:val="0"/>
              <w:marBottom w:val="0"/>
              <w:divBdr>
                <w:top w:val="none" w:sz="0" w:space="0" w:color="auto"/>
                <w:left w:val="none" w:sz="0" w:space="0" w:color="auto"/>
                <w:bottom w:val="none" w:sz="0" w:space="0" w:color="auto"/>
                <w:right w:val="none" w:sz="0" w:space="0" w:color="auto"/>
              </w:divBdr>
            </w:div>
            <w:div w:id="859898634">
              <w:marLeft w:val="0"/>
              <w:marRight w:val="0"/>
              <w:marTop w:val="0"/>
              <w:marBottom w:val="0"/>
              <w:divBdr>
                <w:top w:val="none" w:sz="0" w:space="0" w:color="auto"/>
                <w:left w:val="none" w:sz="0" w:space="0" w:color="auto"/>
                <w:bottom w:val="none" w:sz="0" w:space="0" w:color="auto"/>
                <w:right w:val="none" w:sz="0" w:space="0" w:color="auto"/>
              </w:divBdr>
            </w:div>
            <w:div w:id="457526017">
              <w:marLeft w:val="0"/>
              <w:marRight w:val="0"/>
              <w:marTop w:val="0"/>
              <w:marBottom w:val="0"/>
              <w:divBdr>
                <w:top w:val="none" w:sz="0" w:space="0" w:color="auto"/>
                <w:left w:val="none" w:sz="0" w:space="0" w:color="auto"/>
                <w:bottom w:val="none" w:sz="0" w:space="0" w:color="auto"/>
                <w:right w:val="none" w:sz="0" w:space="0" w:color="auto"/>
              </w:divBdr>
            </w:div>
            <w:div w:id="2028365295">
              <w:marLeft w:val="0"/>
              <w:marRight w:val="0"/>
              <w:marTop w:val="0"/>
              <w:marBottom w:val="0"/>
              <w:divBdr>
                <w:top w:val="none" w:sz="0" w:space="0" w:color="auto"/>
                <w:left w:val="none" w:sz="0" w:space="0" w:color="auto"/>
                <w:bottom w:val="none" w:sz="0" w:space="0" w:color="auto"/>
                <w:right w:val="none" w:sz="0" w:space="0" w:color="auto"/>
              </w:divBdr>
            </w:div>
            <w:div w:id="489953141">
              <w:marLeft w:val="0"/>
              <w:marRight w:val="0"/>
              <w:marTop w:val="0"/>
              <w:marBottom w:val="0"/>
              <w:divBdr>
                <w:top w:val="none" w:sz="0" w:space="0" w:color="auto"/>
                <w:left w:val="none" w:sz="0" w:space="0" w:color="auto"/>
                <w:bottom w:val="none" w:sz="0" w:space="0" w:color="auto"/>
                <w:right w:val="none" w:sz="0" w:space="0" w:color="auto"/>
              </w:divBdr>
            </w:div>
            <w:div w:id="1998609684">
              <w:marLeft w:val="0"/>
              <w:marRight w:val="0"/>
              <w:marTop w:val="0"/>
              <w:marBottom w:val="0"/>
              <w:divBdr>
                <w:top w:val="none" w:sz="0" w:space="0" w:color="auto"/>
                <w:left w:val="none" w:sz="0" w:space="0" w:color="auto"/>
                <w:bottom w:val="none" w:sz="0" w:space="0" w:color="auto"/>
                <w:right w:val="none" w:sz="0" w:space="0" w:color="auto"/>
              </w:divBdr>
            </w:div>
            <w:div w:id="2009408216">
              <w:marLeft w:val="0"/>
              <w:marRight w:val="0"/>
              <w:marTop w:val="0"/>
              <w:marBottom w:val="0"/>
              <w:divBdr>
                <w:top w:val="none" w:sz="0" w:space="0" w:color="auto"/>
                <w:left w:val="none" w:sz="0" w:space="0" w:color="auto"/>
                <w:bottom w:val="none" w:sz="0" w:space="0" w:color="auto"/>
                <w:right w:val="none" w:sz="0" w:space="0" w:color="auto"/>
              </w:divBdr>
            </w:div>
            <w:div w:id="1141768325">
              <w:marLeft w:val="0"/>
              <w:marRight w:val="0"/>
              <w:marTop w:val="0"/>
              <w:marBottom w:val="0"/>
              <w:divBdr>
                <w:top w:val="none" w:sz="0" w:space="0" w:color="auto"/>
                <w:left w:val="none" w:sz="0" w:space="0" w:color="auto"/>
                <w:bottom w:val="none" w:sz="0" w:space="0" w:color="auto"/>
                <w:right w:val="none" w:sz="0" w:space="0" w:color="auto"/>
              </w:divBdr>
            </w:div>
            <w:div w:id="2131699034">
              <w:marLeft w:val="0"/>
              <w:marRight w:val="0"/>
              <w:marTop w:val="0"/>
              <w:marBottom w:val="0"/>
              <w:divBdr>
                <w:top w:val="none" w:sz="0" w:space="0" w:color="auto"/>
                <w:left w:val="none" w:sz="0" w:space="0" w:color="auto"/>
                <w:bottom w:val="none" w:sz="0" w:space="0" w:color="auto"/>
                <w:right w:val="none" w:sz="0" w:space="0" w:color="auto"/>
              </w:divBdr>
            </w:div>
            <w:div w:id="1954092145">
              <w:marLeft w:val="0"/>
              <w:marRight w:val="0"/>
              <w:marTop w:val="0"/>
              <w:marBottom w:val="0"/>
              <w:divBdr>
                <w:top w:val="none" w:sz="0" w:space="0" w:color="auto"/>
                <w:left w:val="none" w:sz="0" w:space="0" w:color="auto"/>
                <w:bottom w:val="none" w:sz="0" w:space="0" w:color="auto"/>
                <w:right w:val="none" w:sz="0" w:space="0" w:color="auto"/>
              </w:divBdr>
            </w:div>
            <w:div w:id="965700927">
              <w:marLeft w:val="0"/>
              <w:marRight w:val="0"/>
              <w:marTop w:val="0"/>
              <w:marBottom w:val="0"/>
              <w:divBdr>
                <w:top w:val="none" w:sz="0" w:space="0" w:color="auto"/>
                <w:left w:val="none" w:sz="0" w:space="0" w:color="auto"/>
                <w:bottom w:val="none" w:sz="0" w:space="0" w:color="auto"/>
                <w:right w:val="none" w:sz="0" w:space="0" w:color="auto"/>
              </w:divBdr>
            </w:div>
            <w:div w:id="939289480">
              <w:marLeft w:val="0"/>
              <w:marRight w:val="0"/>
              <w:marTop w:val="0"/>
              <w:marBottom w:val="0"/>
              <w:divBdr>
                <w:top w:val="none" w:sz="0" w:space="0" w:color="auto"/>
                <w:left w:val="none" w:sz="0" w:space="0" w:color="auto"/>
                <w:bottom w:val="none" w:sz="0" w:space="0" w:color="auto"/>
                <w:right w:val="none" w:sz="0" w:space="0" w:color="auto"/>
              </w:divBdr>
            </w:div>
            <w:div w:id="1922450364">
              <w:marLeft w:val="0"/>
              <w:marRight w:val="0"/>
              <w:marTop w:val="0"/>
              <w:marBottom w:val="0"/>
              <w:divBdr>
                <w:top w:val="none" w:sz="0" w:space="0" w:color="auto"/>
                <w:left w:val="none" w:sz="0" w:space="0" w:color="auto"/>
                <w:bottom w:val="none" w:sz="0" w:space="0" w:color="auto"/>
                <w:right w:val="none" w:sz="0" w:space="0" w:color="auto"/>
              </w:divBdr>
            </w:div>
            <w:div w:id="381515136">
              <w:marLeft w:val="0"/>
              <w:marRight w:val="0"/>
              <w:marTop w:val="0"/>
              <w:marBottom w:val="0"/>
              <w:divBdr>
                <w:top w:val="none" w:sz="0" w:space="0" w:color="auto"/>
                <w:left w:val="none" w:sz="0" w:space="0" w:color="auto"/>
                <w:bottom w:val="none" w:sz="0" w:space="0" w:color="auto"/>
                <w:right w:val="none" w:sz="0" w:space="0" w:color="auto"/>
              </w:divBdr>
            </w:div>
            <w:div w:id="1837115496">
              <w:marLeft w:val="0"/>
              <w:marRight w:val="0"/>
              <w:marTop w:val="0"/>
              <w:marBottom w:val="0"/>
              <w:divBdr>
                <w:top w:val="none" w:sz="0" w:space="0" w:color="auto"/>
                <w:left w:val="none" w:sz="0" w:space="0" w:color="auto"/>
                <w:bottom w:val="none" w:sz="0" w:space="0" w:color="auto"/>
                <w:right w:val="none" w:sz="0" w:space="0" w:color="auto"/>
              </w:divBdr>
            </w:div>
            <w:div w:id="1108041837">
              <w:marLeft w:val="0"/>
              <w:marRight w:val="0"/>
              <w:marTop w:val="0"/>
              <w:marBottom w:val="0"/>
              <w:divBdr>
                <w:top w:val="none" w:sz="0" w:space="0" w:color="auto"/>
                <w:left w:val="none" w:sz="0" w:space="0" w:color="auto"/>
                <w:bottom w:val="none" w:sz="0" w:space="0" w:color="auto"/>
                <w:right w:val="none" w:sz="0" w:space="0" w:color="auto"/>
              </w:divBdr>
            </w:div>
            <w:div w:id="1535920457">
              <w:marLeft w:val="0"/>
              <w:marRight w:val="0"/>
              <w:marTop w:val="0"/>
              <w:marBottom w:val="0"/>
              <w:divBdr>
                <w:top w:val="none" w:sz="0" w:space="0" w:color="auto"/>
                <w:left w:val="none" w:sz="0" w:space="0" w:color="auto"/>
                <w:bottom w:val="none" w:sz="0" w:space="0" w:color="auto"/>
                <w:right w:val="none" w:sz="0" w:space="0" w:color="auto"/>
              </w:divBdr>
            </w:div>
            <w:div w:id="567155973">
              <w:marLeft w:val="0"/>
              <w:marRight w:val="0"/>
              <w:marTop w:val="0"/>
              <w:marBottom w:val="0"/>
              <w:divBdr>
                <w:top w:val="none" w:sz="0" w:space="0" w:color="auto"/>
                <w:left w:val="none" w:sz="0" w:space="0" w:color="auto"/>
                <w:bottom w:val="none" w:sz="0" w:space="0" w:color="auto"/>
                <w:right w:val="none" w:sz="0" w:space="0" w:color="auto"/>
              </w:divBdr>
            </w:div>
            <w:div w:id="1389651708">
              <w:marLeft w:val="0"/>
              <w:marRight w:val="0"/>
              <w:marTop w:val="0"/>
              <w:marBottom w:val="0"/>
              <w:divBdr>
                <w:top w:val="none" w:sz="0" w:space="0" w:color="auto"/>
                <w:left w:val="none" w:sz="0" w:space="0" w:color="auto"/>
                <w:bottom w:val="none" w:sz="0" w:space="0" w:color="auto"/>
                <w:right w:val="none" w:sz="0" w:space="0" w:color="auto"/>
              </w:divBdr>
            </w:div>
            <w:div w:id="1927228377">
              <w:marLeft w:val="0"/>
              <w:marRight w:val="0"/>
              <w:marTop w:val="0"/>
              <w:marBottom w:val="0"/>
              <w:divBdr>
                <w:top w:val="none" w:sz="0" w:space="0" w:color="auto"/>
                <w:left w:val="none" w:sz="0" w:space="0" w:color="auto"/>
                <w:bottom w:val="none" w:sz="0" w:space="0" w:color="auto"/>
                <w:right w:val="none" w:sz="0" w:space="0" w:color="auto"/>
              </w:divBdr>
            </w:div>
            <w:div w:id="1199508135">
              <w:marLeft w:val="0"/>
              <w:marRight w:val="0"/>
              <w:marTop w:val="0"/>
              <w:marBottom w:val="0"/>
              <w:divBdr>
                <w:top w:val="none" w:sz="0" w:space="0" w:color="auto"/>
                <w:left w:val="none" w:sz="0" w:space="0" w:color="auto"/>
                <w:bottom w:val="none" w:sz="0" w:space="0" w:color="auto"/>
                <w:right w:val="none" w:sz="0" w:space="0" w:color="auto"/>
              </w:divBdr>
            </w:div>
            <w:div w:id="822428847">
              <w:marLeft w:val="0"/>
              <w:marRight w:val="0"/>
              <w:marTop w:val="0"/>
              <w:marBottom w:val="0"/>
              <w:divBdr>
                <w:top w:val="none" w:sz="0" w:space="0" w:color="auto"/>
                <w:left w:val="none" w:sz="0" w:space="0" w:color="auto"/>
                <w:bottom w:val="none" w:sz="0" w:space="0" w:color="auto"/>
                <w:right w:val="none" w:sz="0" w:space="0" w:color="auto"/>
              </w:divBdr>
            </w:div>
            <w:div w:id="405956862">
              <w:marLeft w:val="0"/>
              <w:marRight w:val="0"/>
              <w:marTop w:val="0"/>
              <w:marBottom w:val="0"/>
              <w:divBdr>
                <w:top w:val="none" w:sz="0" w:space="0" w:color="auto"/>
                <w:left w:val="none" w:sz="0" w:space="0" w:color="auto"/>
                <w:bottom w:val="none" w:sz="0" w:space="0" w:color="auto"/>
                <w:right w:val="none" w:sz="0" w:space="0" w:color="auto"/>
              </w:divBdr>
            </w:div>
            <w:div w:id="2080052694">
              <w:marLeft w:val="0"/>
              <w:marRight w:val="0"/>
              <w:marTop w:val="0"/>
              <w:marBottom w:val="0"/>
              <w:divBdr>
                <w:top w:val="none" w:sz="0" w:space="0" w:color="auto"/>
                <w:left w:val="none" w:sz="0" w:space="0" w:color="auto"/>
                <w:bottom w:val="none" w:sz="0" w:space="0" w:color="auto"/>
                <w:right w:val="none" w:sz="0" w:space="0" w:color="auto"/>
              </w:divBdr>
            </w:div>
            <w:div w:id="1279726021">
              <w:marLeft w:val="0"/>
              <w:marRight w:val="0"/>
              <w:marTop w:val="0"/>
              <w:marBottom w:val="0"/>
              <w:divBdr>
                <w:top w:val="none" w:sz="0" w:space="0" w:color="auto"/>
                <w:left w:val="none" w:sz="0" w:space="0" w:color="auto"/>
                <w:bottom w:val="none" w:sz="0" w:space="0" w:color="auto"/>
                <w:right w:val="none" w:sz="0" w:space="0" w:color="auto"/>
              </w:divBdr>
            </w:div>
            <w:div w:id="1191381908">
              <w:marLeft w:val="0"/>
              <w:marRight w:val="0"/>
              <w:marTop w:val="0"/>
              <w:marBottom w:val="0"/>
              <w:divBdr>
                <w:top w:val="none" w:sz="0" w:space="0" w:color="auto"/>
                <w:left w:val="none" w:sz="0" w:space="0" w:color="auto"/>
                <w:bottom w:val="none" w:sz="0" w:space="0" w:color="auto"/>
                <w:right w:val="none" w:sz="0" w:space="0" w:color="auto"/>
              </w:divBdr>
            </w:div>
            <w:div w:id="1045064778">
              <w:marLeft w:val="0"/>
              <w:marRight w:val="0"/>
              <w:marTop w:val="0"/>
              <w:marBottom w:val="0"/>
              <w:divBdr>
                <w:top w:val="none" w:sz="0" w:space="0" w:color="auto"/>
                <w:left w:val="none" w:sz="0" w:space="0" w:color="auto"/>
                <w:bottom w:val="none" w:sz="0" w:space="0" w:color="auto"/>
                <w:right w:val="none" w:sz="0" w:space="0" w:color="auto"/>
              </w:divBdr>
            </w:div>
            <w:div w:id="2140296680">
              <w:marLeft w:val="0"/>
              <w:marRight w:val="0"/>
              <w:marTop w:val="0"/>
              <w:marBottom w:val="0"/>
              <w:divBdr>
                <w:top w:val="none" w:sz="0" w:space="0" w:color="auto"/>
                <w:left w:val="none" w:sz="0" w:space="0" w:color="auto"/>
                <w:bottom w:val="none" w:sz="0" w:space="0" w:color="auto"/>
                <w:right w:val="none" w:sz="0" w:space="0" w:color="auto"/>
              </w:divBdr>
            </w:div>
            <w:div w:id="1419063043">
              <w:marLeft w:val="0"/>
              <w:marRight w:val="0"/>
              <w:marTop w:val="0"/>
              <w:marBottom w:val="0"/>
              <w:divBdr>
                <w:top w:val="none" w:sz="0" w:space="0" w:color="auto"/>
                <w:left w:val="none" w:sz="0" w:space="0" w:color="auto"/>
                <w:bottom w:val="none" w:sz="0" w:space="0" w:color="auto"/>
                <w:right w:val="none" w:sz="0" w:space="0" w:color="auto"/>
              </w:divBdr>
            </w:div>
            <w:div w:id="305823712">
              <w:marLeft w:val="0"/>
              <w:marRight w:val="0"/>
              <w:marTop w:val="0"/>
              <w:marBottom w:val="0"/>
              <w:divBdr>
                <w:top w:val="none" w:sz="0" w:space="0" w:color="auto"/>
                <w:left w:val="none" w:sz="0" w:space="0" w:color="auto"/>
                <w:bottom w:val="none" w:sz="0" w:space="0" w:color="auto"/>
                <w:right w:val="none" w:sz="0" w:space="0" w:color="auto"/>
              </w:divBdr>
            </w:div>
            <w:div w:id="1708600583">
              <w:marLeft w:val="0"/>
              <w:marRight w:val="0"/>
              <w:marTop w:val="0"/>
              <w:marBottom w:val="0"/>
              <w:divBdr>
                <w:top w:val="none" w:sz="0" w:space="0" w:color="auto"/>
                <w:left w:val="none" w:sz="0" w:space="0" w:color="auto"/>
                <w:bottom w:val="none" w:sz="0" w:space="0" w:color="auto"/>
                <w:right w:val="none" w:sz="0" w:space="0" w:color="auto"/>
              </w:divBdr>
            </w:div>
            <w:div w:id="2005040804">
              <w:marLeft w:val="0"/>
              <w:marRight w:val="0"/>
              <w:marTop w:val="0"/>
              <w:marBottom w:val="0"/>
              <w:divBdr>
                <w:top w:val="none" w:sz="0" w:space="0" w:color="auto"/>
                <w:left w:val="none" w:sz="0" w:space="0" w:color="auto"/>
                <w:bottom w:val="none" w:sz="0" w:space="0" w:color="auto"/>
                <w:right w:val="none" w:sz="0" w:space="0" w:color="auto"/>
              </w:divBdr>
            </w:div>
            <w:div w:id="2028750818">
              <w:marLeft w:val="0"/>
              <w:marRight w:val="0"/>
              <w:marTop w:val="0"/>
              <w:marBottom w:val="0"/>
              <w:divBdr>
                <w:top w:val="none" w:sz="0" w:space="0" w:color="auto"/>
                <w:left w:val="none" w:sz="0" w:space="0" w:color="auto"/>
                <w:bottom w:val="none" w:sz="0" w:space="0" w:color="auto"/>
                <w:right w:val="none" w:sz="0" w:space="0" w:color="auto"/>
              </w:divBdr>
            </w:div>
            <w:div w:id="992412412">
              <w:marLeft w:val="0"/>
              <w:marRight w:val="0"/>
              <w:marTop w:val="0"/>
              <w:marBottom w:val="0"/>
              <w:divBdr>
                <w:top w:val="none" w:sz="0" w:space="0" w:color="auto"/>
                <w:left w:val="none" w:sz="0" w:space="0" w:color="auto"/>
                <w:bottom w:val="none" w:sz="0" w:space="0" w:color="auto"/>
                <w:right w:val="none" w:sz="0" w:space="0" w:color="auto"/>
              </w:divBdr>
            </w:div>
            <w:div w:id="2130197195">
              <w:marLeft w:val="0"/>
              <w:marRight w:val="0"/>
              <w:marTop w:val="0"/>
              <w:marBottom w:val="0"/>
              <w:divBdr>
                <w:top w:val="none" w:sz="0" w:space="0" w:color="auto"/>
                <w:left w:val="none" w:sz="0" w:space="0" w:color="auto"/>
                <w:bottom w:val="none" w:sz="0" w:space="0" w:color="auto"/>
                <w:right w:val="none" w:sz="0" w:space="0" w:color="auto"/>
              </w:divBdr>
            </w:div>
            <w:div w:id="399525207">
              <w:marLeft w:val="0"/>
              <w:marRight w:val="0"/>
              <w:marTop w:val="0"/>
              <w:marBottom w:val="0"/>
              <w:divBdr>
                <w:top w:val="none" w:sz="0" w:space="0" w:color="auto"/>
                <w:left w:val="none" w:sz="0" w:space="0" w:color="auto"/>
                <w:bottom w:val="none" w:sz="0" w:space="0" w:color="auto"/>
                <w:right w:val="none" w:sz="0" w:space="0" w:color="auto"/>
              </w:divBdr>
            </w:div>
            <w:div w:id="1193806551">
              <w:marLeft w:val="0"/>
              <w:marRight w:val="0"/>
              <w:marTop w:val="0"/>
              <w:marBottom w:val="0"/>
              <w:divBdr>
                <w:top w:val="none" w:sz="0" w:space="0" w:color="auto"/>
                <w:left w:val="none" w:sz="0" w:space="0" w:color="auto"/>
                <w:bottom w:val="none" w:sz="0" w:space="0" w:color="auto"/>
                <w:right w:val="none" w:sz="0" w:space="0" w:color="auto"/>
              </w:divBdr>
            </w:div>
            <w:div w:id="1761220785">
              <w:marLeft w:val="0"/>
              <w:marRight w:val="0"/>
              <w:marTop w:val="0"/>
              <w:marBottom w:val="0"/>
              <w:divBdr>
                <w:top w:val="none" w:sz="0" w:space="0" w:color="auto"/>
                <w:left w:val="none" w:sz="0" w:space="0" w:color="auto"/>
                <w:bottom w:val="none" w:sz="0" w:space="0" w:color="auto"/>
                <w:right w:val="none" w:sz="0" w:space="0" w:color="auto"/>
              </w:divBdr>
            </w:div>
            <w:div w:id="1138643810">
              <w:marLeft w:val="0"/>
              <w:marRight w:val="0"/>
              <w:marTop w:val="0"/>
              <w:marBottom w:val="0"/>
              <w:divBdr>
                <w:top w:val="none" w:sz="0" w:space="0" w:color="auto"/>
                <w:left w:val="none" w:sz="0" w:space="0" w:color="auto"/>
                <w:bottom w:val="none" w:sz="0" w:space="0" w:color="auto"/>
                <w:right w:val="none" w:sz="0" w:space="0" w:color="auto"/>
              </w:divBdr>
            </w:div>
            <w:div w:id="1936739886">
              <w:marLeft w:val="0"/>
              <w:marRight w:val="0"/>
              <w:marTop w:val="0"/>
              <w:marBottom w:val="0"/>
              <w:divBdr>
                <w:top w:val="none" w:sz="0" w:space="0" w:color="auto"/>
                <w:left w:val="none" w:sz="0" w:space="0" w:color="auto"/>
                <w:bottom w:val="none" w:sz="0" w:space="0" w:color="auto"/>
                <w:right w:val="none" w:sz="0" w:space="0" w:color="auto"/>
              </w:divBdr>
            </w:div>
            <w:div w:id="1270507768">
              <w:marLeft w:val="0"/>
              <w:marRight w:val="0"/>
              <w:marTop w:val="0"/>
              <w:marBottom w:val="0"/>
              <w:divBdr>
                <w:top w:val="none" w:sz="0" w:space="0" w:color="auto"/>
                <w:left w:val="none" w:sz="0" w:space="0" w:color="auto"/>
                <w:bottom w:val="none" w:sz="0" w:space="0" w:color="auto"/>
                <w:right w:val="none" w:sz="0" w:space="0" w:color="auto"/>
              </w:divBdr>
            </w:div>
            <w:div w:id="583876536">
              <w:marLeft w:val="0"/>
              <w:marRight w:val="0"/>
              <w:marTop w:val="0"/>
              <w:marBottom w:val="0"/>
              <w:divBdr>
                <w:top w:val="none" w:sz="0" w:space="0" w:color="auto"/>
                <w:left w:val="none" w:sz="0" w:space="0" w:color="auto"/>
                <w:bottom w:val="none" w:sz="0" w:space="0" w:color="auto"/>
                <w:right w:val="none" w:sz="0" w:space="0" w:color="auto"/>
              </w:divBdr>
            </w:div>
            <w:div w:id="42877173">
              <w:marLeft w:val="0"/>
              <w:marRight w:val="0"/>
              <w:marTop w:val="0"/>
              <w:marBottom w:val="0"/>
              <w:divBdr>
                <w:top w:val="none" w:sz="0" w:space="0" w:color="auto"/>
                <w:left w:val="none" w:sz="0" w:space="0" w:color="auto"/>
                <w:bottom w:val="none" w:sz="0" w:space="0" w:color="auto"/>
                <w:right w:val="none" w:sz="0" w:space="0" w:color="auto"/>
              </w:divBdr>
            </w:div>
            <w:div w:id="50420904">
              <w:marLeft w:val="0"/>
              <w:marRight w:val="0"/>
              <w:marTop w:val="0"/>
              <w:marBottom w:val="0"/>
              <w:divBdr>
                <w:top w:val="none" w:sz="0" w:space="0" w:color="auto"/>
                <w:left w:val="none" w:sz="0" w:space="0" w:color="auto"/>
                <w:bottom w:val="none" w:sz="0" w:space="0" w:color="auto"/>
                <w:right w:val="none" w:sz="0" w:space="0" w:color="auto"/>
              </w:divBdr>
            </w:div>
            <w:div w:id="887836451">
              <w:marLeft w:val="0"/>
              <w:marRight w:val="0"/>
              <w:marTop w:val="0"/>
              <w:marBottom w:val="0"/>
              <w:divBdr>
                <w:top w:val="none" w:sz="0" w:space="0" w:color="auto"/>
                <w:left w:val="none" w:sz="0" w:space="0" w:color="auto"/>
                <w:bottom w:val="none" w:sz="0" w:space="0" w:color="auto"/>
                <w:right w:val="none" w:sz="0" w:space="0" w:color="auto"/>
              </w:divBdr>
            </w:div>
            <w:div w:id="441189401">
              <w:marLeft w:val="0"/>
              <w:marRight w:val="0"/>
              <w:marTop w:val="0"/>
              <w:marBottom w:val="0"/>
              <w:divBdr>
                <w:top w:val="none" w:sz="0" w:space="0" w:color="auto"/>
                <w:left w:val="none" w:sz="0" w:space="0" w:color="auto"/>
                <w:bottom w:val="none" w:sz="0" w:space="0" w:color="auto"/>
                <w:right w:val="none" w:sz="0" w:space="0" w:color="auto"/>
              </w:divBdr>
            </w:div>
            <w:div w:id="1240404584">
              <w:marLeft w:val="0"/>
              <w:marRight w:val="0"/>
              <w:marTop w:val="0"/>
              <w:marBottom w:val="0"/>
              <w:divBdr>
                <w:top w:val="none" w:sz="0" w:space="0" w:color="auto"/>
                <w:left w:val="none" w:sz="0" w:space="0" w:color="auto"/>
                <w:bottom w:val="none" w:sz="0" w:space="0" w:color="auto"/>
                <w:right w:val="none" w:sz="0" w:space="0" w:color="auto"/>
              </w:divBdr>
            </w:div>
            <w:div w:id="536115305">
              <w:marLeft w:val="0"/>
              <w:marRight w:val="0"/>
              <w:marTop w:val="0"/>
              <w:marBottom w:val="0"/>
              <w:divBdr>
                <w:top w:val="none" w:sz="0" w:space="0" w:color="auto"/>
                <w:left w:val="none" w:sz="0" w:space="0" w:color="auto"/>
                <w:bottom w:val="none" w:sz="0" w:space="0" w:color="auto"/>
                <w:right w:val="none" w:sz="0" w:space="0" w:color="auto"/>
              </w:divBdr>
            </w:div>
            <w:div w:id="2026007829">
              <w:marLeft w:val="0"/>
              <w:marRight w:val="0"/>
              <w:marTop w:val="0"/>
              <w:marBottom w:val="0"/>
              <w:divBdr>
                <w:top w:val="none" w:sz="0" w:space="0" w:color="auto"/>
                <w:left w:val="none" w:sz="0" w:space="0" w:color="auto"/>
                <w:bottom w:val="none" w:sz="0" w:space="0" w:color="auto"/>
                <w:right w:val="none" w:sz="0" w:space="0" w:color="auto"/>
              </w:divBdr>
            </w:div>
            <w:div w:id="2049601744">
              <w:marLeft w:val="0"/>
              <w:marRight w:val="0"/>
              <w:marTop w:val="0"/>
              <w:marBottom w:val="0"/>
              <w:divBdr>
                <w:top w:val="none" w:sz="0" w:space="0" w:color="auto"/>
                <w:left w:val="none" w:sz="0" w:space="0" w:color="auto"/>
                <w:bottom w:val="none" w:sz="0" w:space="0" w:color="auto"/>
                <w:right w:val="none" w:sz="0" w:space="0" w:color="auto"/>
              </w:divBdr>
            </w:div>
            <w:div w:id="1953894884">
              <w:marLeft w:val="0"/>
              <w:marRight w:val="0"/>
              <w:marTop w:val="0"/>
              <w:marBottom w:val="0"/>
              <w:divBdr>
                <w:top w:val="none" w:sz="0" w:space="0" w:color="auto"/>
                <w:left w:val="none" w:sz="0" w:space="0" w:color="auto"/>
                <w:bottom w:val="none" w:sz="0" w:space="0" w:color="auto"/>
                <w:right w:val="none" w:sz="0" w:space="0" w:color="auto"/>
              </w:divBdr>
            </w:div>
            <w:div w:id="1456364484">
              <w:marLeft w:val="0"/>
              <w:marRight w:val="0"/>
              <w:marTop w:val="0"/>
              <w:marBottom w:val="0"/>
              <w:divBdr>
                <w:top w:val="none" w:sz="0" w:space="0" w:color="auto"/>
                <w:left w:val="none" w:sz="0" w:space="0" w:color="auto"/>
                <w:bottom w:val="none" w:sz="0" w:space="0" w:color="auto"/>
                <w:right w:val="none" w:sz="0" w:space="0" w:color="auto"/>
              </w:divBdr>
            </w:div>
            <w:div w:id="140462479">
              <w:marLeft w:val="0"/>
              <w:marRight w:val="0"/>
              <w:marTop w:val="0"/>
              <w:marBottom w:val="0"/>
              <w:divBdr>
                <w:top w:val="none" w:sz="0" w:space="0" w:color="auto"/>
                <w:left w:val="none" w:sz="0" w:space="0" w:color="auto"/>
                <w:bottom w:val="none" w:sz="0" w:space="0" w:color="auto"/>
                <w:right w:val="none" w:sz="0" w:space="0" w:color="auto"/>
              </w:divBdr>
            </w:div>
            <w:div w:id="388042392">
              <w:marLeft w:val="0"/>
              <w:marRight w:val="0"/>
              <w:marTop w:val="0"/>
              <w:marBottom w:val="0"/>
              <w:divBdr>
                <w:top w:val="none" w:sz="0" w:space="0" w:color="auto"/>
                <w:left w:val="none" w:sz="0" w:space="0" w:color="auto"/>
                <w:bottom w:val="none" w:sz="0" w:space="0" w:color="auto"/>
                <w:right w:val="none" w:sz="0" w:space="0" w:color="auto"/>
              </w:divBdr>
            </w:div>
            <w:div w:id="2003044899">
              <w:marLeft w:val="0"/>
              <w:marRight w:val="0"/>
              <w:marTop w:val="0"/>
              <w:marBottom w:val="0"/>
              <w:divBdr>
                <w:top w:val="none" w:sz="0" w:space="0" w:color="auto"/>
                <w:left w:val="none" w:sz="0" w:space="0" w:color="auto"/>
                <w:bottom w:val="none" w:sz="0" w:space="0" w:color="auto"/>
                <w:right w:val="none" w:sz="0" w:space="0" w:color="auto"/>
              </w:divBdr>
            </w:div>
            <w:div w:id="2046320397">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108135553">
              <w:marLeft w:val="0"/>
              <w:marRight w:val="0"/>
              <w:marTop w:val="0"/>
              <w:marBottom w:val="0"/>
              <w:divBdr>
                <w:top w:val="none" w:sz="0" w:space="0" w:color="auto"/>
                <w:left w:val="none" w:sz="0" w:space="0" w:color="auto"/>
                <w:bottom w:val="none" w:sz="0" w:space="0" w:color="auto"/>
                <w:right w:val="none" w:sz="0" w:space="0" w:color="auto"/>
              </w:divBdr>
            </w:div>
            <w:div w:id="1684748801">
              <w:marLeft w:val="0"/>
              <w:marRight w:val="0"/>
              <w:marTop w:val="0"/>
              <w:marBottom w:val="0"/>
              <w:divBdr>
                <w:top w:val="none" w:sz="0" w:space="0" w:color="auto"/>
                <w:left w:val="none" w:sz="0" w:space="0" w:color="auto"/>
                <w:bottom w:val="none" w:sz="0" w:space="0" w:color="auto"/>
                <w:right w:val="none" w:sz="0" w:space="0" w:color="auto"/>
              </w:divBdr>
            </w:div>
            <w:div w:id="1390618328">
              <w:marLeft w:val="0"/>
              <w:marRight w:val="0"/>
              <w:marTop w:val="0"/>
              <w:marBottom w:val="0"/>
              <w:divBdr>
                <w:top w:val="none" w:sz="0" w:space="0" w:color="auto"/>
                <w:left w:val="none" w:sz="0" w:space="0" w:color="auto"/>
                <w:bottom w:val="none" w:sz="0" w:space="0" w:color="auto"/>
                <w:right w:val="none" w:sz="0" w:space="0" w:color="auto"/>
              </w:divBdr>
            </w:div>
            <w:div w:id="950891571">
              <w:marLeft w:val="0"/>
              <w:marRight w:val="0"/>
              <w:marTop w:val="0"/>
              <w:marBottom w:val="0"/>
              <w:divBdr>
                <w:top w:val="none" w:sz="0" w:space="0" w:color="auto"/>
                <w:left w:val="none" w:sz="0" w:space="0" w:color="auto"/>
                <w:bottom w:val="none" w:sz="0" w:space="0" w:color="auto"/>
                <w:right w:val="none" w:sz="0" w:space="0" w:color="auto"/>
              </w:divBdr>
            </w:div>
            <w:div w:id="1658807304">
              <w:marLeft w:val="0"/>
              <w:marRight w:val="0"/>
              <w:marTop w:val="0"/>
              <w:marBottom w:val="0"/>
              <w:divBdr>
                <w:top w:val="none" w:sz="0" w:space="0" w:color="auto"/>
                <w:left w:val="none" w:sz="0" w:space="0" w:color="auto"/>
                <w:bottom w:val="none" w:sz="0" w:space="0" w:color="auto"/>
                <w:right w:val="none" w:sz="0" w:space="0" w:color="auto"/>
              </w:divBdr>
            </w:div>
            <w:div w:id="705060190">
              <w:marLeft w:val="0"/>
              <w:marRight w:val="0"/>
              <w:marTop w:val="0"/>
              <w:marBottom w:val="0"/>
              <w:divBdr>
                <w:top w:val="none" w:sz="0" w:space="0" w:color="auto"/>
                <w:left w:val="none" w:sz="0" w:space="0" w:color="auto"/>
                <w:bottom w:val="none" w:sz="0" w:space="0" w:color="auto"/>
                <w:right w:val="none" w:sz="0" w:space="0" w:color="auto"/>
              </w:divBdr>
            </w:div>
            <w:div w:id="309135755">
              <w:marLeft w:val="0"/>
              <w:marRight w:val="0"/>
              <w:marTop w:val="0"/>
              <w:marBottom w:val="0"/>
              <w:divBdr>
                <w:top w:val="none" w:sz="0" w:space="0" w:color="auto"/>
                <w:left w:val="none" w:sz="0" w:space="0" w:color="auto"/>
                <w:bottom w:val="none" w:sz="0" w:space="0" w:color="auto"/>
                <w:right w:val="none" w:sz="0" w:space="0" w:color="auto"/>
              </w:divBdr>
            </w:div>
            <w:div w:id="524291162">
              <w:marLeft w:val="0"/>
              <w:marRight w:val="0"/>
              <w:marTop w:val="0"/>
              <w:marBottom w:val="0"/>
              <w:divBdr>
                <w:top w:val="none" w:sz="0" w:space="0" w:color="auto"/>
                <w:left w:val="none" w:sz="0" w:space="0" w:color="auto"/>
                <w:bottom w:val="none" w:sz="0" w:space="0" w:color="auto"/>
                <w:right w:val="none" w:sz="0" w:space="0" w:color="auto"/>
              </w:divBdr>
            </w:div>
            <w:div w:id="1669823697">
              <w:marLeft w:val="0"/>
              <w:marRight w:val="0"/>
              <w:marTop w:val="0"/>
              <w:marBottom w:val="0"/>
              <w:divBdr>
                <w:top w:val="none" w:sz="0" w:space="0" w:color="auto"/>
                <w:left w:val="none" w:sz="0" w:space="0" w:color="auto"/>
                <w:bottom w:val="none" w:sz="0" w:space="0" w:color="auto"/>
                <w:right w:val="none" w:sz="0" w:space="0" w:color="auto"/>
              </w:divBdr>
            </w:div>
            <w:div w:id="154608561">
              <w:marLeft w:val="0"/>
              <w:marRight w:val="0"/>
              <w:marTop w:val="0"/>
              <w:marBottom w:val="0"/>
              <w:divBdr>
                <w:top w:val="none" w:sz="0" w:space="0" w:color="auto"/>
                <w:left w:val="none" w:sz="0" w:space="0" w:color="auto"/>
                <w:bottom w:val="none" w:sz="0" w:space="0" w:color="auto"/>
                <w:right w:val="none" w:sz="0" w:space="0" w:color="auto"/>
              </w:divBdr>
            </w:div>
            <w:div w:id="1334651496">
              <w:marLeft w:val="0"/>
              <w:marRight w:val="0"/>
              <w:marTop w:val="0"/>
              <w:marBottom w:val="0"/>
              <w:divBdr>
                <w:top w:val="none" w:sz="0" w:space="0" w:color="auto"/>
                <w:left w:val="none" w:sz="0" w:space="0" w:color="auto"/>
                <w:bottom w:val="none" w:sz="0" w:space="0" w:color="auto"/>
                <w:right w:val="none" w:sz="0" w:space="0" w:color="auto"/>
              </w:divBdr>
            </w:div>
            <w:div w:id="1762333580">
              <w:marLeft w:val="0"/>
              <w:marRight w:val="0"/>
              <w:marTop w:val="0"/>
              <w:marBottom w:val="0"/>
              <w:divBdr>
                <w:top w:val="none" w:sz="0" w:space="0" w:color="auto"/>
                <w:left w:val="none" w:sz="0" w:space="0" w:color="auto"/>
                <w:bottom w:val="none" w:sz="0" w:space="0" w:color="auto"/>
                <w:right w:val="none" w:sz="0" w:space="0" w:color="auto"/>
              </w:divBdr>
            </w:div>
            <w:div w:id="1957252981">
              <w:marLeft w:val="0"/>
              <w:marRight w:val="0"/>
              <w:marTop w:val="0"/>
              <w:marBottom w:val="0"/>
              <w:divBdr>
                <w:top w:val="none" w:sz="0" w:space="0" w:color="auto"/>
                <w:left w:val="none" w:sz="0" w:space="0" w:color="auto"/>
                <w:bottom w:val="none" w:sz="0" w:space="0" w:color="auto"/>
                <w:right w:val="none" w:sz="0" w:space="0" w:color="auto"/>
              </w:divBdr>
            </w:div>
            <w:div w:id="1320158860">
              <w:marLeft w:val="0"/>
              <w:marRight w:val="0"/>
              <w:marTop w:val="0"/>
              <w:marBottom w:val="0"/>
              <w:divBdr>
                <w:top w:val="none" w:sz="0" w:space="0" w:color="auto"/>
                <w:left w:val="none" w:sz="0" w:space="0" w:color="auto"/>
                <w:bottom w:val="none" w:sz="0" w:space="0" w:color="auto"/>
                <w:right w:val="none" w:sz="0" w:space="0" w:color="auto"/>
              </w:divBdr>
            </w:div>
            <w:div w:id="886916440">
              <w:marLeft w:val="0"/>
              <w:marRight w:val="0"/>
              <w:marTop w:val="0"/>
              <w:marBottom w:val="0"/>
              <w:divBdr>
                <w:top w:val="none" w:sz="0" w:space="0" w:color="auto"/>
                <w:left w:val="none" w:sz="0" w:space="0" w:color="auto"/>
                <w:bottom w:val="none" w:sz="0" w:space="0" w:color="auto"/>
                <w:right w:val="none" w:sz="0" w:space="0" w:color="auto"/>
              </w:divBdr>
            </w:div>
            <w:div w:id="1766993926">
              <w:marLeft w:val="0"/>
              <w:marRight w:val="0"/>
              <w:marTop w:val="0"/>
              <w:marBottom w:val="0"/>
              <w:divBdr>
                <w:top w:val="none" w:sz="0" w:space="0" w:color="auto"/>
                <w:left w:val="none" w:sz="0" w:space="0" w:color="auto"/>
                <w:bottom w:val="none" w:sz="0" w:space="0" w:color="auto"/>
                <w:right w:val="none" w:sz="0" w:space="0" w:color="auto"/>
              </w:divBdr>
            </w:div>
            <w:div w:id="1662151614">
              <w:marLeft w:val="0"/>
              <w:marRight w:val="0"/>
              <w:marTop w:val="0"/>
              <w:marBottom w:val="0"/>
              <w:divBdr>
                <w:top w:val="none" w:sz="0" w:space="0" w:color="auto"/>
                <w:left w:val="none" w:sz="0" w:space="0" w:color="auto"/>
                <w:bottom w:val="none" w:sz="0" w:space="0" w:color="auto"/>
                <w:right w:val="none" w:sz="0" w:space="0" w:color="auto"/>
              </w:divBdr>
            </w:div>
            <w:div w:id="1984918491">
              <w:marLeft w:val="0"/>
              <w:marRight w:val="0"/>
              <w:marTop w:val="0"/>
              <w:marBottom w:val="0"/>
              <w:divBdr>
                <w:top w:val="none" w:sz="0" w:space="0" w:color="auto"/>
                <w:left w:val="none" w:sz="0" w:space="0" w:color="auto"/>
                <w:bottom w:val="none" w:sz="0" w:space="0" w:color="auto"/>
                <w:right w:val="none" w:sz="0" w:space="0" w:color="auto"/>
              </w:divBdr>
            </w:div>
            <w:div w:id="939603903">
              <w:marLeft w:val="0"/>
              <w:marRight w:val="0"/>
              <w:marTop w:val="0"/>
              <w:marBottom w:val="0"/>
              <w:divBdr>
                <w:top w:val="none" w:sz="0" w:space="0" w:color="auto"/>
                <w:left w:val="none" w:sz="0" w:space="0" w:color="auto"/>
                <w:bottom w:val="none" w:sz="0" w:space="0" w:color="auto"/>
                <w:right w:val="none" w:sz="0" w:space="0" w:color="auto"/>
              </w:divBdr>
            </w:div>
            <w:div w:id="738089722">
              <w:marLeft w:val="0"/>
              <w:marRight w:val="0"/>
              <w:marTop w:val="0"/>
              <w:marBottom w:val="0"/>
              <w:divBdr>
                <w:top w:val="none" w:sz="0" w:space="0" w:color="auto"/>
                <w:left w:val="none" w:sz="0" w:space="0" w:color="auto"/>
                <w:bottom w:val="none" w:sz="0" w:space="0" w:color="auto"/>
                <w:right w:val="none" w:sz="0" w:space="0" w:color="auto"/>
              </w:divBdr>
            </w:div>
            <w:div w:id="1586107738">
              <w:marLeft w:val="0"/>
              <w:marRight w:val="0"/>
              <w:marTop w:val="0"/>
              <w:marBottom w:val="0"/>
              <w:divBdr>
                <w:top w:val="none" w:sz="0" w:space="0" w:color="auto"/>
                <w:left w:val="none" w:sz="0" w:space="0" w:color="auto"/>
                <w:bottom w:val="none" w:sz="0" w:space="0" w:color="auto"/>
                <w:right w:val="none" w:sz="0" w:space="0" w:color="auto"/>
              </w:divBdr>
            </w:div>
            <w:div w:id="727189347">
              <w:marLeft w:val="0"/>
              <w:marRight w:val="0"/>
              <w:marTop w:val="0"/>
              <w:marBottom w:val="0"/>
              <w:divBdr>
                <w:top w:val="none" w:sz="0" w:space="0" w:color="auto"/>
                <w:left w:val="none" w:sz="0" w:space="0" w:color="auto"/>
                <w:bottom w:val="none" w:sz="0" w:space="0" w:color="auto"/>
                <w:right w:val="none" w:sz="0" w:space="0" w:color="auto"/>
              </w:divBdr>
            </w:div>
            <w:div w:id="2116976290">
              <w:marLeft w:val="0"/>
              <w:marRight w:val="0"/>
              <w:marTop w:val="0"/>
              <w:marBottom w:val="0"/>
              <w:divBdr>
                <w:top w:val="none" w:sz="0" w:space="0" w:color="auto"/>
                <w:left w:val="none" w:sz="0" w:space="0" w:color="auto"/>
                <w:bottom w:val="none" w:sz="0" w:space="0" w:color="auto"/>
                <w:right w:val="none" w:sz="0" w:space="0" w:color="auto"/>
              </w:divBdr>
            </w:div>
            <w:div w:id="976911300">
              <w:marLeft w:val="0"/>
              <w:marRight w:val="0"/>
              <w:marTop w:val="0"/>
              <w:marBottom w:val="0"/>
              <w:divBdr>
                <w:top w:val="none" w:sz="0" w:space="0" w:color="auto"/>
                <w:left w:val="none" w:sz="0" w:space="0" w:color="auto"/>
                <w:bottom w:val="none" w:sz="0" w:space="0" w:color="auto"/>
                <w:right w:val="none" w:sz="0" w:space="0" w:color="auto"/>
              </w:divBdr>
            </w:div>
            <w:div w:id="1261838815">
              <w:marLeft w:val="0"/>
              <w:marRight w:val="0"/>
              <w:marTop w:val="0"/>
              <w:marBottom w:val="0"/>
              <w:divBdr>
                <w:top w:val="none" w:sz="0" w:space="0" w:color="auto"/>
                <w:left w:val="none" w:sz="0" w:space="0" w:color="auto"/>
                <w:bottom w:val="none" w:sz="0" w:space="0" w:color="auto"/>
                <w:right w:val="none" w:sz="0" w:space="0" w:color="auto"/>
              </w:divBdr>
            </w:div>
            <w:div w:id="2032685752">
              <w:marLeft w:val="0"/>
              <w:marRight w:val="0"/>
              <w:marTop w:val="0"/>
              <w:marBottom w:val="0"/>
              <w:divBdr>
                <w:top w:val="none" w:sz="0" w:space="0" w:color="auto"/>
                <w:left w:val="none" w:sz="0" w:space="0" w:color="auto"/>
                <w:bottom w:val="none" w:sz="0" w:space="0" w:color="auto"/>
                <w:right w:val="none" w:sz="0" w:space="0" w:color="auto"/>
              </w:divBdr>
            </w:div>
            <w:div w:id="1880437007">
              <w:marLeft w:val="0"/>
              <w:marRight w:val="0"/>
              <w:marTop w:val="0"/>
              <w:marBottom w:val="0"/>
              <w:divBdr>
                <w:top w:val="none" w:sz="0" w:space="0" w:color="auto"/>
                <w:left w:val="none" w:sz="0" w:space="0" w:color="auto"/>
                <w:bottom w:val="none" w:sz="0" w:space="0" w:color="auto"/>
                <w:right w:val="none" w:sz="0" w:space="0" w:color="auto"/>
              </w:divBdr>
            </w:div>
            <w:div w:id="313264659">
              <w:marLeft w:val="0"/>
              <w:marRight w:val="0"/>
              <w:marTop w:val="0"/>
              <w:marBottom w:val="0"/>
              <w:divBdr>
                <w:top w:val="none" w:sz="0" w:space="0" w:color="auto"/>
                <w:left w:val="none" w:sz="0" w:space="0" w:color="auto"/>
                <w:bottom w:val="none" w:sz="0" w:space="0" w:color="auto"/>
                <w:right w:val="none" w:sz="0" w:space="0" w:color="auto"/>
              </w:divBdr>
            </w:div>
            <w:div w:id="204830089">
              <w:marLeft w:val="0"/>
              <w:marRight w:val="0"/>
              <w:marTop w:val="0"/>
              <w:marBottom w:val="0"/>
              <w:divBdr>
                <w:top w:val="none" w:sz="0" w:space="0" w:color="auto"/>
                <w:left w:val="none" w:sz="0" w:space="0" w:color="auto"/>
                <w:bottom w:val="none" w:sz="0" w:space="0" w:color="auto"/>
                <w:right w:val="none" w:sz="0" w:space="0" w:color="auto"/>
              </w:divBdr>
            </w:div>
            <w:div w:id="1003708614">
              <w:marLeft w:val="0"/>
              <w:marRight w:val="0"/>
              <w:marTop w:val="0"/>
              <w:marBottom w:val="0"/>
              <w:divBdr>
                <w:top w:val="none" w:sz="0" w:space="0" w:color="auto"/>
                <w:left w:val="none" w:sz="0" w:space="0" w:color="auto"/>
                <w:bottom w:val="none" w:sz="0" w:space="0" w:color="auto"/>
                <w:right w:val="none" w:sz="0" w:space="0" w:color="auto"/>
              </w:divBdr>
            </w:div>
            <w:div w:id="557010255">
              <w:marLeft w:val="0"/>
              <w:marRight w:val="0"/>
              <w:marTop w:val="0"/>
              <w:marBottom w:val="0"/>
              <w:divBdr>
                <w:top w:val="none" w:sz="0" w:space="0" w:color="auto"/>
                <w:left w:val="none" w:sz="0" w:space="0" w:color="auto"/>
                <w:bottom w:val="none" w:sz="0" w:space="0" w:color="auto"/>
                <w:right w:val="none" w:sz="0" w:space="0" w:color="auto"/>
              </w:divBdr>
            </w:div>
            <w:div w:id="2085760904">
              <w:marLeft w:val="0"/>
              <w:marRight w:val="0"/>
              <w:marTop w:val="0"/>
              <w:marBottom w:val="0"/>
              <w:divBdr>
                <w:top w:val="none" w:sz="0" w:space="0" w:color="auto"/>
                <w:left w:val="none" w:sz="0" w:space="0" w:color="auto"/>
                <w:bottom w:val="none" w:sz="0" w:space="0" w:color="auto"/>
                <w:right w:val="none" w:sz="0" w:space="0" w:color="auto"/>
              </w:divBdr>
            </w:div>
            <w:div w:id="349649052">
              <w:marLeft w:val="0"/>
              <w:marRight w:val="0"/>
              <w:marTop w:val="0"/>
              <w:marBottom w:val="0"/>
              <w:divBdr>
                <w:top w:val="none" w:sz="0" w:space="0" w:color="auto"/>
                <w:left w:val="none" w:sz="0" w:space="0" w:color="auto"/>
                <w:bottom w:val="none" w:sz="0" w:space="0" w:color="auto"/>
                <w:right w:val="none" w:sz="0" w:space="0" w:color="auto"/>
              </w:divBdr>
            </w:div>
            <w:div w:id="1524437354">
              <w:marLeft w:val="0"/>
              <w:marRight w:val="0"/>
              <w:marTop w:val="0"/>
              <w:marBottom w:val="0"/>
              <w:divBdr>
                <w:top w:val="none" w:sz="0" w:space="0" w:color="auto"/>
                <w:left w:val="none" w:sz="0" w:space="0" w:color="auto"/>
                <w:bottom w:val="none" w:sz="0" w:space="0" w:color="auto"/>
                <w:right w:val="none" w:sz="0" w:space="0" w:color="auto"/>
              </w:divBdr>
            </w:div>
            <w:div w:id="733502852">
              <w:marLeft w:val="0"/>
              <w:marRight w:val="0"/>
              <w:marTop w:val="0"/>
              <w:marBottom w:val="0"/>
              <w:divBdr>
                <w:top w:val="none" w:sz="0" w:space="0" w:color="auto"/>
                <w:left w:val="none" w:sz="0" w:space="0" w:color="auto"/>
                <w:bottom w:val="none" w:sz="0" w:space="0" w:color="auto"/>
                <w:right w:val="none" w:sz="0" w:space="0" w:color="auto"/>
              </w:divBdr>
            </w:div>
            <w:div w:id="895549535">
              <w:marLeft w:val="0"/>
              <w:marRight w:val="0"/>
              <w:marTop w:val="0"/>
              <w:marBottom w:val="0"/>
              <w:divBdr>
                <w:top w:val="none" w:sz="0" w:space="0" w:color="auto"/>
                <w:left w:val="none" w:sz="0" w:space="0" w:color="auto"/>
                <w:bottom w:val="none" w:sz="0" w:space="0" w:color="auto"/>
                <w:right w:val="none" w:sz="0" w:space="0" w:color="auto"/>
              </w:divBdr>
            </w:div>
            <w:div w:id="1311788051">
              <w:marLeft w:val="0"/>
              <w:marRight w:val="0"/>
              <w:marTop w:val="0"/>
              <w:marBottom w:val="0"/>
              <w:divBdr>
                <w:top w:val="none" w:sz="0" w:space="0" w:color="auto"/>
                <w:left w:val="none" w:sz="0" w:space="0" w:color="auto"/>
                <w:bottom w:val="none" w:sz="0" w:space="0" w:color="auto"/>
                <w:right w:val="none" w:sz="0" w:space="0" w:color="auto"/>
              </w:divBdr>
            </w:div>
            <w:div w:id="29960624">
              <w:marLeft w:val="0"/>
              <w:marRight w:val="0"/>
              <w:marTop w:val="0"/>
              <w:marBottom w:val="0"/>
              <w:divBdr>
                <w:top w:val="none" w:sz="0" w:space="0" w:color="auto"/>
                <w:left w:val="none" w:sz="0" w:space="0" w:color="auto"/>
                <w:bottom w:val="none" w:sz="0" w:space="0" w:color="auto"/>
                <w:right w:val="none" w:sz="0" w:space="0" w:color="auto"/>
              </w:divBdr>
            </w:div>
            <w:div w:id="1745714518">
              <w:marLeft w:val="0"/>
              <w:marRight w:val="0"/>
              <w:marTop w:val="0"/>
              <w:marBottom w:val="0"/>
              <w:divBdr>
                <w:top w:val="none" w:sz="0" w:space="0" w:color="auto"/>
                <w:left w:val="none" w:sz="0" w:space="0" w:color="auto"/>
                <w:bottom w:val="none" w:sz="0" w:space="0" w:color="auto"/>
                <w:right w:val="none" w:sz="0" w:space="0" w:color="auto"/>
              </w:divBdr>
            </w:div>
            <w:div w:id="2034376976">
              <w:marLeft w:val="0"/>
              <w:marRight w:val="0"/>
              <w:marTop w:val="0"/>
              <w:marBottom w:val="0"/>
              <w:divBdr>
                <w:top w:val="none" w:sz="0" w:space="0" w:color="auto"/>
                <w:left w:val="none" w:sz="0" w:space="0" w:color="auto"/>
                <w:bottom w:val="none" w:sz="0" w:space="0" w:color="auto"/>
                <w:right w:val="none" w:sz="0" w:space="0" w:color="auto"/>
              </w:divBdr>
            </w:div>
            <w:div w:id="1860119924">
              <w:marLeft w:val="0"/>
              <w:marRight w:val="0"/>
              <w:marTop w:val="0"/>
              <w:marBottom w:val="0"/>
              <w:divBdr>
                <w:top w:val="none" w:sz="0" w:space="0" w:color="auto"/>
                <w:left w:val="none" w:sz="0" w:space="0" w:color="auto"/>
                <w:bottom w:val="none" w:sz="0" w:space="0" w:color="auto"/>
                <w:right w:val="none" w:sz="0" w:space="0" w:color="auto"/>
              </w:divBdr>
            </w:div>
            <w:div w:id="1613853102">
              <w:marLeft w:val="0"/>
              <w:marRight w:val="0"/>
              <w:marTop w:val="0"/>
              <w:marBottom w:val="0"/>
              <w:divBdr>
                <w:top w:val="none" w:sz="0" w:space="0" w:color="auto"/>
                <w:left w:val="none" w:sz="0" w:space="0" w:color="auto"/>
                <w:bottom w:val="none" w:sz="0" w:space="0" w:color="auto"/>
                <w:right w:val="none" w:sz="0" w:space="0" w:color="auto"/>
              </w:divBdr>
            </w:div>
            <w:div w:id="1430395411">
              <w:marLeft w:val="0"/>
              <w:marRight w:val="0"/>
              <w:marTop w:val="0"/>
              <w:marBottom w:val="0"/>
              <w:divBdr>
                <w:top w:val="none" w:sz="0" w:space="0" w:color="auto"/>
                <w:left w:val="none" w:sz="0" w:space="0" w:color="auto"/>
                <w:bottom w:val="none" w:sz="0" w:space="0" w:color="auto"/>
                <w:right w:val="none" w:sz="0" w:space="0" w:color="auto"/>
              </w:divBdr>
            </w:div>
            <w:div w:id="1229608960">
              <w:marLeft w:val="0"/>
              <w:marRight w:val="0"/>
              <w:marTop w:val="0"/>
              <w:marBottom w:val="0"/>
              <w:divBdr>
                <w:top w:val="none" w:sz="0" w:space="0" w:color="auto"/>
                <w:left w:val="none" w:sz="0" w:space="0" w:color="auto"/>
                <w:bottom w:val="none" w:sz="0" w:space="0" w:color="auto"/>
                <w:right w:val="none" w:sz="0" w:space="0" w:color="auto"/>
              </w:divBdr>
            </w:div>
            <w:div w:id="547299367">
              <w:marLeft w:val="0"/>
              <w:marRight w:val="0"/>
              <w:marTop w:val="0"/>
              <w:marBottom w:val="0"/>
              <w:divBdr>
                <w:top w:val="none" w:sz="0" w:space="0" w:color="auto"/>
                <w:left w:val="none" w:sz="0" w:space="0" w:color="auto"/>
                <w:bottom w:val="none" w:sz="0" w:space="0" w:color="auto"/>
                <w:right w:val="none" w:sz="0" w:space="0" w:color="auto"/>
              </w:divBdr>
            </w:div>
            <w:div w:id="2051570669">
              <w:marLeft w:val="0"/>
              <w:marRight w:val="0"/>
              <w:marTop w:val="0"/>
              <w:marBottom w:val="0"/>
              <w:divBdr>
                <w:top w:val="none" w:sz="0" w:space="0" w:color="auto"/>
                <w:left w:val="none" w:sz="0" w:space="0" w:color="auto"/>
                <w:bottom w:val="none" w:sz="0" w:space="0" w:color="auto"/>
                <w:right w:val="none" w:sz="0" w:space="0" w:color="auto"/>
              </w:divBdr>
            </w:div>
            <w:div w:id="1729495860">
              <w:marLeft w:val="0"/>
              <w:marRight w:val="0"/>
              <w:marTop w:val="0"/>
              <w:marBottom w:val="0"/>
              <w:divBdr>
                <w:top w:val="none" w:sz="0" w:space="0" w:color="auto"/>
                <w:left w:val="none" w:sz="0" w:space="0" w:color="auto"/>
                <w:bottom w:val="none" w:sz="0" w:space="0" w:color="auto"/>
                <w:right w:val="none" w:sz="0" w:space="0" w:color="auto"/>
              </w:divBdr>
            </w:div>
            <w:div w:id="1869173571">
              <w:marLeft w:val="0"/>
              <w:marRight w:val="0"/>
              <w:marTop w:val="0"/>
              <w:marBottom w:val="0"/>
              <w:divBdr>
                <w:top w:val="none" w:sz="0" w:space="0" w:color="auto"/>
                <w:left w:val="none" w:sz="0" w:space="0" w:color="auto"/>
                <w:bottom w:val="none" w:sz="0" w:space="0" w:color="auto"/>
                <w:right w:val="none" w:sz="0" w:space="0" w:color="auto"/>
              </w:divBdr>
            </w:div>
            <w:div w:id="1113015714">
              <w:marLeft w:val="0"/>
              <w:marRight w:val="0"/>
              <w:marTop w:val="0"/>
              <w:marBottom w:val="0"/>
              <w:divBdr>
                <w:top w:val="none" w:sz="0" w:space="0" w:color="auto"/>
                <w:left w:val="none" w:sz="0" w:space="0" w:color="auto"/>
                <w:bottom w:val="none" w:sz="0" w:space="0" w:color="auto"/>
                <w:right w:val="none" w:sz="0" w:space="0" w:color="auto"/>
              </w:divBdr>
            </w:div>
            <w:div w:id="2436266">
              <w:marLeft w:val="0"/>
              <w:marRight w:val="0"/>
              <w:marTop w:val="0"/>
              <w:marBottom w:val="0"/>
              <w:divBdr>
                <w:top w:val="none" w:sz="0" w:space="0" w:color="auto"/>
                <w:left w:val="none" w:sz="0" w:space="0" w:color="auto"/>
                <w:bottom w:val="none" w:sz="0" w:space="0" w:color="auto"/>
                <w:right w:val="none" w:sz="0" w:space="0" w:color="auto"/>
              </w:divBdr>
            </w:div>
            <w:div w:id="2082632451">
              <w:marLeft w:val="0"/>
              <w:marRight w:val="0"/>
              <w:marTop w:val="0"/>
              <w:marBottom w:val="0"/>
              <w:divBdr>
                <w:top w:val="none" w:sz="0" w:space="0" w:color="auto"/>
                <w:left w:val="none" w:sz="0" w:space="0" w:color="auto"/>
                <w:bottom w:val="none" w:sz="0" w:space="0" w:color="auto"/>
                <w:right w:val="none" w:sz="0" w:space="0" w:color="auto"/>
              </w:divBdr>
            </w:div>
            <w:div w:id="1454327095">
              <w:marLeft w:val="0"/>
              <w:marRight w:val="0"/>
              <w:marTop w:val="0"/>
              <w:marBottom w:val="0"/>
              <w:divBdr>
                <w:top w:val="none" w:sz="0" w:space="0" w:color="auto"/>
                <w:left w:val="none" w:sz="0" w:space="0" w:color="auto"/>
                <w:bottom w:val="none" w:sz="0" w:space="0" w:color="auto"/>
                <w:right w:val="none" w:sz="0" w:space="0" w:color="auto"/>
              </w:divBdr>
            </w:div>
            <w:div w:id="1823230164">
              <w:marLeft w:val="0"/>
              <w:marRight w:val="0"/>
              <w:marTop w:val="0"/>
              <w:marBottom w:val="0"/>
              <w:divBdr>
                <w:top w:val="none" w:sz="0" w:space="0" w:color="auto"/>
                <w:left w:val="none" w:sz="0" w:space="0" w:color="auto"/>
                <w:bottom w:val="none" w:sz="0" w:space="0" w:color="auto"/>
                <w:right w:val="none" w:sz="0" w:space="0" w:color="auto"/>
              </w:divBdr>
            </w:div>
            <w:div w:id="468203642">
              <w:marLeft w:val="0"/>
              <w:marRight w:val="0"/>
              <w:marTop w:val="0"/>
              <w:marBottom w:val="0"/>
              <w:divBdr>
                <w:top w:val="none" w:sz="0" w:space="0" w:color="auto"/>
                <w:left w:val="none" w:sz="0" w:space="0" w:color="auto"/>
                <w:bottom w:val="none" w:sz="0" w:space="0" w:color="auto"/>
                <w:right w:val="none" w:sz="0" w:space="0" w:color="auto"/>
              </w:divBdr>
            </w:div>
            <w:div w:id="1045103259">
              <w:marLeft w:val="0"/>
              <w:marRight w:val="0"/>
              <w:marTop w:val="0"/>
              <w:marBottom w:val="0"/>
              <w:divBdr>
                <w:top w:val="none" w:sz="0" w:space="0" w:color="auto"/>
                <w:left w:val="none" w:sz="0" w:space="0" w:color="auto"/>
                <w:bottom w:val="none" w:sz="0" w:space="0" w:color="auto"/>
                <w:right w:val="none" w:sz="0" w:space="0" w:color="auto"/>
              </w:divBdr>
            </w:div>
            <w:div w:id="215775119">
              <w:marLeft w:val="0"/>
              <w:marRight w:val="0"/>
              <w:marTop w:val="0"/>
              <w:marBottom w:val="0"/>
              <w:divBdr>
                <w:top w:val="none" w:sz="0" w:space="0" w:color="auto"/>
                <w:left w:val="none" w:sz="0" w:space="0" w:color="auto"/>
                <w:bottom w:val="none" w:sz="0" w:space="0" w:color="auto"/>
                <w:right w:val="none" w:sz="0" w:space="0" w:color="auto"/>
              </w:divBdr>
            </w:div>
            <w:div w:id="1535655067">
              <w:marLeft w:val="0"/>
              <w:marRight w:val="0"/>
              <w:marTop w:val="0"/>
              <w:marBottom w:val="0"/>
              <w:divBdr>
                <w:top w:val="none" w:sz="0" w:space="0" w:color="auto"/>
                <w:left w:val="none" w:sz="0" w:space="0" w:color="auto"/>
                <w:bottom w:val="none" w:sz="0" w:space="0" w:color="auto"/>
                <w:right w:val="none" w:sz="0" w:space="0" w:color="auto"/>
              </w:divBdr>
            </w:div>
            <w:div w:id="412900189">
              <w:marLeft w:val="0"/>
              <w:marRight w:val="0"/>
              <w:marTop w:val="0"/>
              <w:marBottom w:val="0"/>
              <w:divBdr>
                <w:top w:val="none" w:sz="0" w:space="0" w:color="auto"/>
                <w:left w:val="none" w:sz="0" w:space="0" w:color="auto"/>
                <w:bottom w:val="none" w:sz="0" w:space="0" w:color="auto"/>
                <w:right w:val="none" w:sz="0" w:space="0" w:color="auto"/>
              </w:divBdr>
            </w:div>
            <w:div w:id="551775089">
              <w:marLeft w:val="0"/>
              <w:marRight w:val="0"/>
              <w:marTop w:val="0"/>
              <w:marBottom w:val="0"/>
              <w:divBdr>
                <w:top w:val="none" w:sz="0" w:space="0" w:color="auto"/>
                <w:left w:val="none" w:sz="0" w:space="0" w:color="auto"/>
                <w:bottom w:val="none" w:sz="0" w:space="0" w:color="auto"/>
                <w:right w:val="none" w:sz="0" w:space="0" w:color="auto"/>
              </w:divBdr>
            </w:div>
            <w:div w:id="1821194033">
              <w:marLeft w:val="0"/>
              <w:marRight w:val="0"/>
              <w:marTop w:val="0"/>
              <w:marBottom w:val="0"/>
              <w:divBdr>
                <w:top w:val="none" w:sz="0" w:space="0" w:color="auto"/>
                <w:left w:val="none" w:sz="0" w:space="0" w:color="auto"/>
                <w:bottom w:val="none" w:sz="0" w:space="0" w:color="auto"/>
                <w:right w:val="none" w:sz="0" w:space="0" w:color="auto"/>
              </w:divBdr>
            </w:div>
            <w:div w:id="2070617000">
              <w:marLeft w:val="0"/>
              <w:marRight w:val="0"/>
              <w:marTop w:val="0"/>
              <w:marBottom w:val="0"/>
              <w:divBdr>
                <w:top w:val="none" w:sz="0" w:space="0" w:color="auto"/>
                <w:left w:val="none" w:sz="0" w:space="0" w:color="auto"/>
                <w:bottom w:val="none" w:sz="0" w:space="0" w:color="auto"/>
                <w:right w:val="none" w:sz="0" w:space="0" w:color="auto"/>
              </w:divBdr>
            </w:div>
            <w:div w:id="360740139">
              <w:marLeft w:val="0"/>
              <w:marRight w:val="0"/>
              <w:marTop w:val="0"/>
              <w:marBottom w:val="0"/>
              <w:divBdr>
                <w:top w:val="none" w:sz="0" w:space="0" w:color="auto"/>
                <w:left w:val="none" w:sz="0" w:space="0" w:color="auto"/>
                <w:bottom w:val="none" w:sz="0" w:space="0" w:color="auto"/>
                <w:right w:val="none" w:sz="0" w:space="0" w:color="auto"/>
              </w:divBdr>
            </w:div>
            <w:div w:id="656223117">
              <w:marLeft w:val="0"/>
              <w:marRight w:val="0"/>
              <w:marTop w:val="0"/>
              <w:marBottom w:val="0"/>
              <w:divBdr>
                <w:top w:val="none" w:sz="0" w:space="0" w:color="auto"/>
                <w:left w:val="none" w:sz="0" w:space="0" w:color="auto"/>
                <w:bottom w:val="none" w:sz="0" w:space="0" w:color="auto"/>
                <w:right w:val="none" w:sz="0" w:space="0" w:color="auto"/>
              </w:divBdr>
            </w:div>
            <w:div w:id="1449157239">
              <w:marLeft w:val="0"/>
              <w:marRight w:val="0"/>
              <w:marTop w:val="0"/>
              <w:marBottom w:val="0"/>
              <w:divBdr>
                <w:top w:val="none" w:sz="0" w:space="0" w:color="auto"/>
                <w:left w:val="none" w:sz="0" w:space="0" w:color="auto"/>
                <w:bottom w:val="none" w:sz="0" w:space="0" w:color="auto"/>
                <w:right w:val="none" w:sz="0" w:space="0" w:color="auto"/>
              </w:divBdr>
            </w:div>
            <w:div w:id="592124797">
              <w:marLeft w:val="0"/>
              <w:marRight w:val="0"/>
              <w:marTop w:val="0"/>
              <w:marBottom w:val="0"/>
              <w:divBdr>
                <w:top w:val="none" w:sz="0" w:space="0" w:color="auto"/>
                <w:left w:val="none" w:sz="0" w:space="0" w:color="auto"/>
                <w:bottom w:val="none" w:sz="0" w:space="0" w:color="auto"/>
                <w:right w:val="none" w:sz="0" w:space="0" w:color="auto"/>
              </w:divBdr>
            </w:div>
            <w:div w:id="397674597">
              <w:marLeft w:val="0"/>
              <w:marRight w:val="0"/>
              <w:marTop w:val="0"/>
              <w:marBottom w:val="0"/>
              <w:divBdr>
                <w:top w:val="none" w:sz="0" w:space="0" w:color="auto"/>
                <w:left w:val="none" w:sz="0" w:space="0" w:color="auto"/>
                <w:bottom w:val="none" w:sz="0" w:space="0" w:color="auto"/>
                <w:right w:val="none" w:sz="0" w:space="0" w:color="auto"/>
              </w:divBdr>
            </w:div>
            <w:div w:id="196116188">
              <w:marLeft w:val="0"/>
              <w:marRight w:val="0"/>
              <w:marTop w:val="0"/>
              <w:marBottom w:val="0"/>
              <w:divBdr>
                <w:top w:val="none" w:sz="0" w:space="0" w:color="auto"/>
                <w:left w:val="none" w:sz="0" w:space="0" w:color="auto"/>
                <w:bottom w:val="none" w:sz="0" w:space="0" w:color="auto"/>
                <w:right w:val="none" w:sz="0" w:space="0" w:color="auto"/>
              </w:divBdr>
            </w:div>
            <w:div w:id="1754858541">
              <w:marLeft w:val="0"/>
              <w:marRight w:val="0"/>
              <w:marTop w:val="0"/>
              <w:marBottom w:val="0"/>
              <w:divBdr>
                <w:top w:val="none" w:sz="0" w:space="0" w:color="auto"/>
                <w:left w:val="none" w:sz="0" w:space="0" w:color="auto"/>
                <w:bottom w:val="none" w:sz="0" w:space="0" w:color="auto"/>
                <w:right w:val="none" w:sz="0" w:space="0" w:color="auto"/>
              </w:divBdr>
            </w:div>
            <w:div w:id="1097483887">
              <w:marLeft w:val="0"/>
              <w:marRight w:val="0"/>
              <w:marTop w:val="0"/>
              <w:marBottom w:val="0"/>
              <w:divBdr>
                <w:top w:val="none" w:sz="0" w:space="0" w:color="auto"/>
                <w:left w:val="none" w:sz="0" w:space="0" w:color="auto"/>
                <w:bottom w:val="none" w:sz="0" w:space="0" w:color="auto"/>
                <w:right w:val="none" w:sz="0" w:space="0" w:color="auto"/>
              </w:divBdr>
            </w:div>
            <w:div w:id="803280620">
              <w:marLeft w:val="0"/>
              <w:marRight w:val="0"/>
              <w:marTop w:val="0"/>
              <w:marBottom w:val="0"/>
              <w:divBdr>
                <w:top w:val="none" w:sz="0" w:space="0" w:color="auto"/>
                <w:left w:val="none" w:sz="0" w:space="0" w:color="auto"/>
                <w:bottom w:val="none" w:sz="0" w:space="0" w:color="auto"/>
                <w:right w:val="none" w:sz="0" w:space="0" w:color="auto"/>
              </w:divBdr>
            </w:div>
            <w:div w:id="1481076011">
              <w:marLeft w:val="0"/>
              <w:marRight w:val="0"/>
              <w:marTop w:val="0"/>
              <w:marBottom w:val="0"/>
              <w:divBdr>
                <w:top w:val="none" w:sz="0" w:space="0" w:color="auto"/>
                <w:left w:val="none" w:sz="0" w:space="0" w:color="auto"/>
                <w:bottom w:val="none" w:sz="0" w:space="0" w:color="auto"/>
                <w:right w:val="none" w:sz="0" w:space="0" w:color="auto"/>
              </w:divBdr>
            </w:div>
            <w:div w:id="1157847566">
              <w:marLeft w:val="0"/>
              <w:marRight w:val="0"/>
              <w:marTop w:val="0"/>
              <w:marBottom w:val="0"/>
              <w:divBdr>
                <w:top w:val="none" w:sz="0" w:space="0" w:color="auto"/>
                <w:left w:val="none" w:sz="0" w:space="0" w:color="auto"/>
                <w:bottom w:val="none" w:sz="0" w:space="0" w:color="auto"/>
                <w:right w:val="none" w:sz="0" w:space="0" w:color="auto"/>
              </w:divBdr>
            </w:div>
            <w:div w:id="1666222">
              <w:marLeft w:val="0"/>
              <w:marRight w:val="0"/>
              <w:marTop w:val="0"/>
              <w:marBottom w:val="0"/>
              <w:divBdr>
                <w:top w:val="none" w:sz="0" w:space="0" w:color="auto"/>
                <w:left w:val="none" w:sz="0" w:space="0" w:color="auto"/>
                <w:bottom w:val="none" w:sz="0" w:space="0" w:color="auto"/>
                <w:right w:val="none" w:sz="0" w:space="0" w:color="auto"/>
              </w:divBdr>
            </w:div>
            <w:div w:id="1743210534">
              <w:marLeft w:val="0"/>
              <w:marRight w:val="0"/>
              <w:marTop w:val="0"/>
              <w:marBottom w:val="0"/>
              <w:divBdr>
                <w:top w:val="none" w:sz="0" w:space="0" w:color="auto"/>
                <w:left w:val="none" w:sz="0" w:space="0" w:color="auto"/>
                <w:bottom w:val="none" w:sz="0" w:space="0" w:color="auto"/>
                <w:right w:val="none" w:sz="0" w:space="0" w:color="auto"/>
              </w:divBdr>
            </w:div>
            <w:div w:id="80182595">
              <w:marLeft w:val="0"/>
              <w:marRight w:val="0"/>
              <w:marTop w:val="0"/>
              <w:marBottom w:val="0"/>
              <w:divBdr>
                <w:top w:val="none" w:sz="0" w:space="0" w:color="auto"/>
                <w:left w:val="none" w:sz="0" w:space="0" w:color="auto"/>
                <w:bottom w:val="none" w:sz="0" w:space="0" w:color="auto"/>
                <w:right w:val="none" w:sz="0" w:space="0" w:color="auto"/>
              </w:divBdr>
            </w:div>
            <w:div w:id="772214164">
              <w:marLeft w:val="0"/>
              <w:marRight w:val="0"/>
              <w:marTop w:val="0"/>
              <w:marBottom w:val="0"/>
              <w:divBdr>
                <w:top w:val="none" w:sz="0" w:space="0" w:color="auto"/>
                <w:left w:val="none" w:sz="0" w:space="0" w:color="auto"/>
                <w:bottom w:val="none" w:sz="0" w:space="0" w:color="auto"/>
                <w:right w:val="none" w:sz="0" w:space="0" w:color="auto"/>
              </w:divBdr>
            </w:div>
            <w:div w:id="25916122">
              <w:marLeft w:val="0"/>
              <w:marRight w:val="0"/>
              <w:marTop w:val="0"/>
              <w:marBottom w:val="0"/>
              <w:divBdr>
                <w:top w:val="none" w:sz="0" w:space="0" w:color="auto"/>
                <w:left w:val="none" w:sz="0" w:space="0" w:color="auto"/>
                <w:bottom w:val="none" w:sz="0" w:space="0" w:color="auto"/>
                <w:right w:val="none" w:sz="0" w:space="0" w:color="auto"/>
              </w:divBdr>
            </w:div>
            <w:div w:id="1346175384">
              <w:marLeft w:val="0"/>
              <w:marRight w:val="0"/>
              <w:marTop w:val="0"/>
              <w:marBottom w:val="0"/>
              <w:divBdr>
                <w:top w:val="none" w:sz="0" w:space="0" w:color="auto"/>
                <w:left w:val="none" w:sz="0" w:space="0" w:color="auto"/>
                <w:bottom w:val="none" w:sz="0" w:space="0" w:color="auto"/>
                <w:right w:val="none" w:sz="0" w:space="0" w:color="auto"/>
              </w:divBdr>
            </w:div>
            <w:div w:id="652562478">
              <w:marLeft w:val="0"/>
              <w:marRight w:val="0"/>
              <w:marTop w:val="0"/>
              <w:marBottom w:val="0"/>
              <w:divBdr>
                <w:top w:val="none" w:sz="0" w:space="0" w:color="auto"/>
                <w:left w:val="none" w:sz="0" w:space="0" w:color="auto"/>
                <w:bottom w:val="none" w:sz="0" w:space="0" w:color="auto"/>
                <w:right w:val="none" w:sz="0" w:space="0" w:color="auto"/>
              </w:divBdr>
            </w:div>
            <w:div w:id="400639210">
              <w:marLeft w:val="0"/>
              <w:marRight w:val="0"/>
              <w:marTop w:val="0"/>
              <w:marBottom w:val="0"/>
              <w:divBdr>
                <w:top w:val="none" w:sz="0" w:space="0" w:color="auto"/>
                <w:left w:val="none" w:sz="0" w:space="0" w:color="auto"/>
                <w:bottom w:val="none" w:sz="0" w:space="0" w:color="auto"/>
                <w:right w:val="none" w:sz="0" w:space="0" w:color="auto"/>
              </w:divBdr>
            </w:div>
            <w:div w:id="1863543358">
              <w:marLeft w:val="0"/>
              <w:marRight w:val="0"/>
              <w:marTop w:val="0"/>
              <w:marBottom w:val="0"/>
              <w:divBdr>
                <w:top w:val="none" w:sz="0" w:space="0" w:color="auto"/>
                <w:left w:val="none" w:sz="0" w:space="0" w:color="auto"/>
                <w:bottom w:val="none" w:sz="0" w:space="0" w:color="auto"/>
                <w:right w:val="none" w:sz="0" w:space="0" w:color="auto"/>
              </w:divBdr>
            </w:div>
            <w:div w:id="1930188764">
              <w:marLeft w:val="0"/>
              <w:marRight w:val="0"/>
              <w:marTop w:val="0"/>
              <w:marBottom w:val="0"/>
              <w:divBdr>
                <w:top w:val="none" w:sz="0" w:space="0" w:color="auto"/>
                <w:left w:val="none" w:sz="0" w:space="0" w:color="auto"/>
                <w:bottom w:val="none" w:sz="0" w:space="0" w:color="auto"/>
                <w:right w:val="none" w:sz="0" w:space="0" w:color="auto"/>
              </w:divBdr>
            </w:div>
            <w:div w:id="771129228">
              <w:marLeft w:val="0"/>
              <w:marRight w:val="0"/>
              <w:marTop w:val="0"/>
              <w:marBottom w:val="0"/>
              <w:divBdr>
                <w:top w:val="none" w:sz="0" w:space="0" w:color="auto"/>
                <w:left w:val="none" w:sz="0" w:space="0" w:color="auto"/>
                <w:bottom w:val="none" w:sz="0" w:space="0" w:color="auto"/>
                <w:right w:val="none" w:sz="0" w:space="0" w:color="auto"/>
              </w:divBdr>
            </w:div>
            <w:div w:id="1415198602">
              <w:marLeft w:val="0"/>
              <w:marRight w:val="0"/>
              <w:marTop w:val="0"/>
              <w:marBottom w:val="0"/>
              <w:divBdr>
                <w:top w:val="none" w:sz="0" w:space="0" w:color="auto"/>
                <w:left w:val="none" w:sz="0" w:space="0" w:color="auto"/>
                <w:bottom w:val="none" w:sz="0" w:space="0" w:color="auto"/>
                <w:right w:val="none" w:sz="0" w:space="0" w:color="auto"/>
              </w:divBdr>
            </w:div>
            <w:div w:id="1141078112">
              <w:marLeft w:val="0"/>
              <w:marRight w:val="0"/>
              <w:marTop w:val="0"/>
              <w:marBottom w:val="0"/>
              <w:divBdr>
                <w:top w:val="none" w:sz="0" w:space="0" w:color="auto"/>
                <w:left w:val="none" w:sz="0" w:space="0" w:color="auto"/>
                <w:bottom w:val="none" w:sz="0" w:space="0" w:color="auto"/>
                <w:right w:val="none" w:sz="0" w:space="0" w:color="auto"/>
              </w:divBdr>
            </w:div>
            <w:div w:id="362443480">
              <w:marLeft w:val="0"/>
              <w:marRight w:val="0"/>
              <w:marTop w:val="0"/>
              <w:marBottom w:val="0"/>
              <w:divBdr>
                <w:top w:val="none" w:sz="0" w:space="0" w:color="auto"/>
                <w:left w:val="none" w:sz="0" w:space="0" w:color="auto"/>
                <w:bottom w:val="none" w:sz="0" w:space="0" w:color="auto"/>
                <w:right w:val="none" w:sz="0" w:space="0" w:color="auto"/>
              </w:divBdr>
            </w:div>
            <w:div w:id="1623421572">
              <w:marLeft w:val="0"/>
              <w:marRight w:val="0"/>
              <w:marTop w:val="0"/>
              <w:marBottom w:val="0"/>
              <w:divBdr>
                <w:top w:val="none" w:sz="0" w:space="0" w:color="auto"/>
                <w:left w:val="none" w:sz="0" w:space="0" w:color="auto"/>
                <w:bottom w:val="none" w:sz="0" w:space="0" w:color="auto"/>
                <w:right w:val="none" w:sz="0" w:space="0" w:color="auto"/>
              </w:divBdr>
            </w:div>
            <w:div w:id="1596598316">
              <w:marLeft w:val="0"/>
              <w:marRight w:val="0"/>
              <w:marTop w:val="0"/>
              <w:marBottom w:val="0"/>
              <w:divBdr>
                <w:top w:val="none" w:sz="0" w:space="0" w:color="auto"/>
                <w:left w:val="none" w:sz="0" w:space="0" w:color="auto"/>
                <w:bottom w:val="none" w:sz="0" w:space="0" w:color="auto"/>
                <w:right w:val="none" w:sz="0" w:space="0" w:color="auto"/>
              </w:divBdr>
            </w:div>
            <w:div w:id="1156383270">
              <w:marLeft w:val="0"/>
              <w:marRight w:val="0"/>
              <w:marTop w:val="0"/>
              <w:marBottom w:val="0"/>
              <w:divBdr>
                <w:top w:val="none" w:sz="0" w:space="0" w:color="auto"/>
                <w:left w:val="none" w:sz="0" w:space="0" w:color="auto"/>
                <w:bottom w:val="none" w:sz="0" w:space="0" w:color="auto"/>
                <w:right w:val="none" w:sz="0" w:space="0" w:color="auto"/>
              </w:divBdr>
            </w:div>
            <w:div w:id="1878353646">
              <w:marLeft w:val="0"/>
              <w:marRight w:val="0"/>
              <w:marTop w:val="0"/>
              <w:marBottom w:val="0"/>
              <w:divBdr>
                <w:top w:val="none" w:sz="0" w:space="0" w:color="auto"/>
                <w:left w:val="none" w:sz="0" w:space="0" w:color="auto"/>
                <w:bottom w:val="none" w:sz="0" w:space="0" w:color="auto"/>
                <w:right w:val="none" w:sz="0" w:space="0" w:color="auto"/>
              </w:divBdr>
            </w:div>
            <w:div w:id="1599674925">
              <w:marLeft w:val="0"/>
              <w:marRight w:val="0"/>
              <w:marTop w:val="0"/>
              <w:marBottom w:val="0"/>
              <w:divBdr>
                <w:top w:val="none" w:sz="0" w:space="0" w:color="auto"/>
                <w:left w:val="none" w:sz="0" w:space="0" w:color="auto"/>
                <w:bottom w:val="none" w:sz="0" w:space="0" w:color="auto"/>
                <w:right w:val="none" w:sz="0" w:space="0" w:color="auto"/>
              </w:divBdr>
            </w:div>
            <w:div w:id="876771107">
              <w:marLeft w:val="0"/>
              <w:marRight w:val="0"/>
              <w:marTop w:val="0"/>
              <w:marBottom w:val="0"/>
              <w:divBdr>
                <w:top w:val="none" w:sz="0" w:space="0" w:color="auto"/>
                <w:left w:val="none" w:sz="0" w:space="0" w:color="auto"/>
                <w:bottom w:val="none" w:sz="0" w:space="0" w:color="auto"/>
                <w:right w:val="none" w:sz="0" w:space="0" w:color="auto"/>
              </w:divBdr>
            </w:div>
            <w:div w:id="672954731">
              <w:marLeft w:val="0"/>
              <w:marRight w:val="0"/>
              <w:marTop w:val="0"/>
              <w:marBottom w:val="0"/>
              <w:divBdr>
                <w:top w:val="none" w:sz="0" w:space="0" w:color="auto"/>
                <w:left w:val="none" w:sz="0" w:space="0" w:color="auto"/>
                <w:bottom w:val="none" w:sz="0" w:space="0" w:color="auto"/>
                <w:right w:val="none" w:sz="0" w:space="0" w:color="auto"/>
              </w:divBdr>
            </w:div>
            <w:div w:id="808012931">
              <w:marLeft w:val="0"/>
              <w:marRight w:val="0"/>
              <w:marTop w:val="0"/>
              <w:marBottom w:val="0"/>
              <w:divBdr>
                <w:top w:val="none" w:sz="0" w:space="0" w:color="auto"/>
                <w:left w:val="none" w:sz="0" w:space="0" w:color="auto"/>
                <w:bottom w:val="none" w:sz="0" w:space="0" w:color="auto"/>
                <w:right w:val="none" w:sz="0" w:space="0" w:color="auto"/>
              </w:divBdr>
            </w:div>
            <w:div w:id="1652171379">
              <w:marLeft w:val="0"/>
              <w:marRight w:val="0"/>
              <w:marTop w:val="0"/>
              <w:marBottom w:val="0"/>
              <w:divBdr>
                <w:top w:val="none" w:sz="0" w:space="0" w:color="auto"/>
                <w:left w:val="none" w:sz="0" w:space="0" w:color="auto"/>
                <w:bottom w:val="none" w:sz="0" w:space="0" w:color="auto"/>
                <w:right w:val="none" w:sz="0" w:space="0" w:color="auto"/>
              </w:divBdr>
            </w:div>
            <w:div w:id="506098887">
              <w:marLeft w:val="0"/>
              <w:marRight w:val="0"/>
              <w:marTop w:val="0"/>
              <w:marBottom w:val="0"/>
              <w:divBdr>
                <w:top w:val="none" w:sz="0" w:space="0" w:color="auto"/>
                <w:left w:val="none" w:sz="0" w:space="0" w:color="auto"/>
                <w:bottom w:val="none" w:sz="0" w:space="0" w:color="auto"/>
                <w:right w:val="none" w:sz="0" w:space="0" w:color="auto"/>
              </w:divBdr>
            </w:div>
            <w:div w:id="273444660">
              <w:marLeft w:val="0"/>
              <w:marRight w:val="0"/>
              <w:marTop w:val="0"/>
              <w:marBottom w:val="0"/>
              <w:divBdr>
                <w:top w:val="none" w:sz="0" w:space="0" w:color="auto"/>
                <w:left w:val="none" w:sz="0" w:space="0" w:color="auto"/>
                <w:bottom w:val="none" w:sz="0" w:space="0" w:color="auto"/>
                <w:right w:val="none" w:sz="0" w:space="0" w:color="auto"/>
              </w:divBdr>
            </w:div>
            <w:div w:id="1496528612">
              <w:marLeft w:val="0"/>
              <w:marRight w:val="0"/>
              <w:marTop w:val="0"/>
              <w:marBottom w:val="0"/>
              <w:divBdr>
                <w:top w:val="none" w:sz="0" w:space="0" w:color="auto"/>
                <w:left w:val="none" w:sz="0" w:space="0" w:color="auto"/>
                <w:bottom w:val="none" w:sz="0" w:space="0" w:color="auto"/>
                <w:right w:val="none" w:sz="0" w:space="0" w:color="auto"/>
              </w:divBdr>
            </w:div>
            <w:div w:id="1949386308">
              <w:marLeft w:val="0"/>
              <w:marRight w:val="0"/>
              <w:marTop w:val="0"/>
              <w:marBottom w:val="0"/>
              <w:divBdr>
                <w:top w:val="none" w:sz="0" w:space="0" w:color="auto"/>
                <w:left w:val="none" w:sz="0" w:space="0" w:color="auto"/>
                <w:bottom w:val="none" w:sz="0" w:space="0" w:color="auto"/>
                <w:right w:val="none" w:sz="0" w:space="0" w:color="auto"/>
              </w:divBdr>
            </w:div>
            <w:div w:id="871264932">
              <w:marLeft w:val="0"/>
              <w:marRight w:val="0"/>
              <w:marTop w:val="0"/>
              <w:marBottom w:val="0"/>
              <w:divBdr>
                <w:top w:val="none" w:sz="0" w:space="0" w:color="auto"/>
                <w:left w:val="none" w:sz="0" w:space="0" w:color="auto"/>
                <w:bottom w:val="none" w:sz="0" w:space="0" w:color="auto"/>
                <w:right w:val="none" w:sz="0" w:space="0" w:color="auto"/>
              </w:divBdr>
            </w:div>
            <w:div w:id="481696545">
              <w:marLeft w:val="0"/>
              <w:marRight w:val="0"/>
              <w:marTop w:val="0"/>
              <w:marBottom w:val="0"/>
              <w:divBdr>
                <w:top w:val="none" w:sz="0" w:space="0" w:color="auto"/>
                <w:left w:val="none" w:sz="0" w:space="0" w:color="auto"/>
                <w:bottom w:val="none" w:sz="0" w:space="0" w:color="auto"/>
                <w:right w:val="none" w:sz="0" w:space="0" w:color="auto"/>
              </w:divBdr>
            </w:div>
            <w:div w:id="1428233396">
              <w:marLeft w:val="0"/>
              <w:marRight w:val="0"/>
              <w:marTop w:val="0"/>
              <w:marBottom w:val="0"/>
              <w:divBdr>
                <w:top w:val="none" w:sz="0" w:space="0" w:color="auto"/>
                <w:left w:val="none" w:sz="0" w:space="0" w:color="auto"/>
                <w:bottom w:val="none" w:sz="0" w:space="0" w:color="auto"/>
                <w:right w:val="none" w:sz="0" w:space="0" w:color="auto"/>
              </w:divBdr>
            </w:div>
            <w:div w:id="710570342">
              <w:marLeft w:val="0"/>
              <w:marRight w:val="0"/>
              <w:marTop w:val="0"/>
              <w:marBottom w:val="0"/>
              <w:divBdr>
                <w:top w:val="none" w:sz="0" w:space="0" w:color="auto"/>
                <w:left w:val="none" w:sz="0" w:space="0" w:color="auto"/>
                <w:bottom w:val="none" w:sz="0" w:space="0" w:color="auto"/>
                <w:right w:val="none" w:sz="0" w:space="0" w:color="auto"/>
              </w:divBdr>
            </w:div>
            <w:div w:id="25062401">
              <w:marLeft w:val="0"/>
              <w:marRight w:val="0"/>
              <w:marTop w:val="0"/>
              <w:marBottom w:val="0"/>
              <w:divBdr>
                <w:top w:val="none" w:sz="0" w:space="0" w:color="auto"/>
                <w:left w:val="none" w:sz="0" w:space="0" w:color="auto"/>
                <w:bottom w:val="none" w:sz="0" w:space="0" w:color="auto"/>
                <w:right w:val="none" w:sz="0" w:space="0" w:color="auto"/>
              </w:divBdr>
            </w:div>
            <w:div w:id="194848882">
              <w:marLeft w:val="0"/>
              <w:marRight w:val="0"/>
              <w:marTop w:val="0"/>
              <w:marBottom w:val="0"/>
              <w:divBdr>
                <w:top w:val="none" w:sz="0" w:space="0" w:color="auto"/>
                <w:left w:val="none" w:sz="0" w:space="0" w:color="auto"/>
                <w:bottom w:val="none" w:sz="0" w:space="0" w:color="auto"/>
                <w:right w:val="none" w:sz="0" w:space="0" w:color="auto"/>
              </w:divBdr>
            </w:div>
            <w:div w:id="920800561">
              <w:marLeft w:val="0"/>
              <w:marRight w:val="0"/>
              <w:marTop w:val="0"/>
              <w:marBottom w:val="0"/>
              <w:divBdr>
                <w:top w:val="none" w:sz="0" w:space="0" w:color="auto"/>
                <w:left w:val="none" w:sz="0" w:space="0" w:color="auto"/>
                <w:bottom w:val="none" w:sz="0" w:space="0" w:color="auto"/>
                <w:right w:val="none" w:sz="0" w:space="0" w:color="auto"/>
              </w:divBdr>
            </w:div>
            <w:div w:id="2024748086">
              <w:marLeft w:val="0"/>
              <w:marRight w:val="0"/>
              <w:marTop w:val="0"/>
              <w:marBottom w:val="0"/>
              <w:divBdr>
                <w:top w:val="none" w:sz="0" w:space="0" w:color="auto"/>
                <w:left w:val="none" w:sz="0" w:space="0" w:color="auto"/>
                <w:bottom w:val="none" w:sz="0" w:space="0" w:color="auto"/>
                <w:right w:val="none" w:sz="0" w:space="0" w:color="auto"/>
              </w:divBdr>
            </w:div>
            <w:div w:id="620065954">
              <w:marLeft w:val="0"/>
              <w:marRight w:val="0"/>
              <w:marTop w:val="0"/>
              <w:marBottom w:val="0"/>
              <w:divBdr>
                <w:top w:val="none" w:sz="0" w:space="0" w:color="auto"/>
                <w:left w:val="none" w:sz="0" w:space="0" w:color="auto"/>
                <w:bottom w:val="none" w:sz="0" w:space="0" w:color="auto"/>
                <w:right w:val="none" w:sz="0" w:space="0" w:color="auto"/>
              </w:divBdr>
            </w:div>
            <w:div w:id="592013563">
              <w:marLeft w:val="0"/>
              <w:marRight w:val="0"/>
              <w:marTop w:val="0"/>
              <w:marBottom w:val="0"/>
              <w:divBdr>
                <w:top w:val="none" w:sz="0" w:space="0" w:color="auto"/>
                <w:left w:val="none" w:sz="0" w:space="0" w:color="auto"/>
                <w:bottom w:val="none" w:sz="0" w:space="0" w:color="auto"/>
                <w:right w:val="none" w:sz="0" w:space="0" w:color="auto"/>
              </w:divBdr>
            </w:div>
            <w:div w:id="131557888">
              <w:marLeft w:val="0"/>
              <w:marRight w:val="0"/>
              <w:marTop w:val="0"/>
              <w:marBottom w:val="0"/>
              <w:divBdr>
                <w:top w:val="none" w:sz="0" w:space="0" w:color="auto"/>
                <w:left w:val="none" w:sz="0" w:space="0" w:color="auto"/>
                <w:bottom w:val="none" w:sz="0" w:space="0" w:color="auto"/>
                <w:right w:val="none" w:sz="0" w:space="0" w:color="auto"/>
              </w:divBdr>
            </w:div>
            <w:div w:id="450132028">
              <w:marLeft w:val="0"/>
              <w:marRight w:val="0"/>
              <w:marTop w:val="0"/>
              <w:marBottom w:val="0"/>
              <w:divBdr>
                <w:top w:val="none" w:sz="0" w:space="0" w:color="auto"/>
                <w:left w:val="none" w:sz="0" w:space="0" w:color="auto"/>
                <w:bottom w:val="none" w:sz="0" w:space="0" w:color="auto"/>
                <w:right w:val="none" w:sz="0" w:space="0" w:color="auto"/>
              </w:divBdr>
            </w:div>
            <w:div w:id="891577937">
              <w:marLeft w:val="0"/>
              <w:marRight w:val="0"/>
              <w:marTop w:val="0"/>
              <w:marBottom w:val="0"/>
              <w:divBdr>
                <w:top w:val="none" w:sz="0" w:space="0" w:color="auto"/>
                <w:left w:val="none" w:sz="0" w:space="0" w:color="auto"/>
                <w:bottom w:val="none" w:sz="0" w:space="0" w:color="auto"/>
                <w:right w:val="none" w:sz="0" w:space="0" w:color="auto"/>
              </w:divBdr>
            </w:div>
            <w:div w:id="1248228690">
              <w:marLeft w:val="0"/>
              <w:marRight w:val="0"/>
              <w:marTop w:val="0"/>
              <w:marBottom w:val="0"/>
              <w:divBdr>
                <w:top w:val="none" w:sz="0" w:space="0" w:color="auto"/>
                <w:left w:val="none" w:sz="0" w:space="0" w:color="auto"/>
                <w:bottom w:val="none" w:sz="0" w:space="0" w:color="auto"/>
                <w:right w:val="none" w:sz="0" w:space="0" w:color="auto"/>
              </w:divBdr>
            </w:div>
            <w:div w:id="1929345938">
              <w:marLeft w:val="0"/>
              <w:marRight w:val="0"/>
              <w:marTop w:val="0"/>
              <w:marBottom w:val="0"/>
              <w:divBdr>
                <w:top w:val="none" w:sz="0" w:space="0" w:color="auto"/>
                <w:left w:val="none" w:sz="0" w:space="0" w:color="auto"/>
                <w:bottom w:val="none" w:sz="0" w:space="0" w:color="auto"/>
                <w:right w:val="none" w:sz="0" w:space="0" w:color="auto"/>
              </w:divBdr>
            </w:div>
            <w:div w:id="1341590616">
              <w:marLeft w:val="0"/>
              <w:marRight w:val="0"/>
              <w:marTop w:val="0"/>
              <w:marBottom w:val="0"/>
              <w:divBdr>
                <w:top w:val="none" w:sz="0" w:space="0" w:color="auto"/>
                <w:left w:val="none" w:sz="0" w:space="0" w:color="auto"/>
                <w:bottom w:val="none" w:sz="0" w:space="0" w:color="auto"/>
                <w:right w:val="none" w:sz="0" w:space="0" w:color="auto"/>
              </w:divBdr>
            </w:div>
            <w:div w:id="386031121">
              <w:marLeft w:val="0"/>
              <w:marRight w:val="0"/>
              <w:marTop w:val="0"/>
              <w:marBottom w:val="0"/>
              <w:divBdr>
                <w:top w:val="none" w:sz="0" w:space="0" w:color="auto"/>
                <w:left w:val="none" w:sz="0" w:space="0" w:color="auto"/>
                <w:bottom w:val="none" w:sz="0" w:space="0" w:color="auto"/>
                <w:right w:val="none" w:sz="0" w:space="0" w:color="auto"/>
              </w:divBdr>
            </w:div>
            <w:div w:id="1530414399">
              <w:marLeft w:val="0"/>
              <w:marRight w:val="0"/>
              <w:marTop w:val="0"/>
              <w:marBottom w:val="0"/>
              <w:divBdr>
                <w:top w:val="none" w:sz="0" w:space="0" w:color="auto"/>
                <w:left w:val="none" w:sz="0" w:space="0" w:color="auto"/>
                <w:bottom w:val="none" w:sz="0" w:space="0" w:color="auto"/>
                <w:right w:val="none" w:sz="0" w:space="0" w:color="auto"/>
              </w:divBdr>
            </w:div>
            <w:div w:id="810295584">
              <w:marLeft w:val="0"/>
              <w:marRight w:val="0"/>
              <w:marTop w:val="0"/>
              <w:marBottom w:val="0"/>
              <w:divBdr>
                <w:top w:val="none" w:sz="0" w:space="0" w:color="auto"/>
                <w:left w:val="none" w:sz="0" w:space="0" w:color="auto"/>
                <w:bottom w:val="none" w:sz="0" w:space="0" w:color="auto"/>
                <w:right w:val="none" w:sz="0" w:space="0" w:color="auto"/>
              </w:divBdr>
            </w:div>
            <w:div w:id="1630164684">
              <w:marLeft w:val="0"/>
              <w:marRight w:val="0"/>
              <w:marTop w:val="0"/>
              <w:marBottom w:val="0"/>
              <w:divBdr>
                <w:top w:val="none" w:sz="0" w:space="0" w:color="auto"/>
                <w:left w:val="none" w:sz="0" w:space="0" w:color="auto"/>
                <w:bottom w:val="none" w:sz="0" w:space="0" w:color="auto"/>
                <w:right w:val="none" w:sz="0" w:space="0" w:color="auto"/>
              </w:divBdr>
            </w:div>
            <w:div w:id="2110739267">
              <w:marLeft w:val="0"/>
              <w:marRight w:val="0"/>
              <w:marTop w:val="0"/>
              <w:marBottom w:val="0"/>
              <w:divBdr>
                <w:top w:val="none" w:sz="0" w:space="0" w:color="auto"/>
                <w:left w:val="none" w:sz="0" w:space="0" w:color="auto"/>
                <w:bottom w:val="none" w:sz="0" w:space="0" w:color="auto"/>
                <w:right w:val="none" w:sz="0" w:space="0" w:color="auto"/>
              </w:divBdr>
            </w:div>
            <w:div w:id="1607425778">
              <w:marLeft w:val="0"/>
              <w:marRight w:val="0"/>
              <w:marTop w:val="0"/>
              <w:marBottom w:val="0"/>
              <w:divBdr>
                <w:top w:val="none" w:sz="0" w:space="0" w:color="auto"/>
                <w:left w:val="none" w:sz="0" w:space="0" w:color="auto"/>
                <w:bottom w:val="none" w:sz="0" w:space="0" w:color="auto"/>
                <w:right w:val="none" w:sz="0" w:space="0" w:color="auto"/>
              </w:divBdr>
            </w:div>
            <w:div w:id="2072656734">
              <w:marLeft w:val="0"/>
              <w:marRight w:val="0"/>
              <w:marTop w:val="0"/>
              <w:marBottom w:val="0"/>
              <w:divBdr>
                <w:top w:val="none" w:sz="0" w:space="0" w:color="auto"/>
                <w:left w:val="none" w:sz="0" w:space="0" w:color="auto"/>
                <w:bottom w:val="none" w:sz="0" w:space="0" w:color="auto"/>
                <w:right w:val="none" w:sz="0" w:space="0" w:color="auto"/>
              </w:divBdr>
            </w:div>
            <w:div w:id="486746592">
              <w:marLeft w:val="0"/>
              <w:marRight w:val="0"/>
              <w:marTop w:val="0"/>
              <w:marBottom w:val="0"/>
              <w:divBdr>
                <w:top w:val="none" w:sz="0" w:space="0" w:color="auto"/>
                <w:left w:val="none" w:sz="0" w:space="0" w:color="auto"/>
                <w:bottom w:val="none" w:sz="0" w:space="0" w:color="auto"/>
                <w:right w:val="none" w:sz="0" w:space="0" w:color="auto"/>
              </w:divBdr>
            </w:div>
            <w:div w:id="409548666">
              <w:marLeft w:val="0"/>
              <w:marRight w:val="0"/>
              <w:marTop w:val="0"/>
              <w:marBottom w:val="0"/>
              <w:divBdr>
                <w:top w:val="none" w:sz="0" w:space="0" w:color="auto"/>
                <w:left w:val="none" w:sz="0" w:space="0" w:color="auto"/>
                <w:bottom w:val="none" w:sz="0" w:space="0" w:color="auto"/>
                <w:right w:val="none" w:sz="0" w:space="0" w:color="auto"/>
              </w:divBdr>
            </w:div>
            <w:div w:id="1242762518">
              <w:marLeft w:val="0"/>
              <w:marRight w:val="0"/>
              <w:marTop w:val="0"/>
              <w:marBottom w:val="0"/>
              <w:divBdr>
                <w:top w:val="none" w:sz="0" w:space="0" w:color="auto"/>
                <w:left w:val="none" w:sz="0" w:space="0" w:color="auto"/>
                <w:bottom w:val="none" w:sz="0" w:space="0" w:color="auto"/>
                <w:right w:val="none" w:sz="0" w:space="0" w:color="auto"/>
              </w:divBdr>
            </w:div>
            <w:div w:id="475807416">
              <w:marLeft w:val="0"/>
              <w:marRight w:val="0"/>
              <w:marTop w:val="0"/>
              <w:marBottom w:val="0"/>
              <w:divBdr>
                <w:top w:val="none" w:sz="0" w:space="0" w:color="auto"/>
                <w:left w:val="none" w:sz="0" w:space="0" w:color="auto"/>
                <w:bottom w:val="none" w:sz="0" w:space="0" w:color="auto"/>
                <w:right w:val="none" w:sz="0" w:space="0" w:color="auto"/>
              </w:divBdr>
            </w:div>
            <w:div w:id="1125345173">
              <w:marLeft w:val="0"/>
              <w:marRight w:val="0"/>
              <w:marTop w:val="0"/>
              <w:marBottom w:val="0"/>
              <w:divBdr>
                <w:top w:val="none" w:sz="0" w:space="0" w:color="auto"/>
                <w:left w:val="none" w:sz="0" w:space="0" w:color="auto"/>
                <w:bottom w:val="none" w:sz="0" w:space="0" w:color="auto"/>
                <w:right w:val="none" w:sz="0" w:space="0" w:color="auto"/>
              </w:divBdr>
            </w:div>
            <w:div w:id="1581791879">
              <w:marLeft w:val="0"/>
              <w:marRight w:val="0"/>
              <w:marTop w:val="0"/>
              <w:marBottom w:val="0"/>
              <w:divBdr>
                <w:top w:val="none" w:sz="0" w:space="0" w:color="auto"/>
                <w:left w:val="none" w:sz="0" w:space="0" w:color="auto"/>
                <w:bottom w:val="none" w:sz="0" w:space="0" w:color="auto"/>
                <w:right w:val="none" w:sz="0" w:space="0" w:color="auto"/>
              </w:divBdr>
            </w:div>
            <w:div w:id="1706981952">
              <w:marLeft w:val="0"/>
              <w:marRight w:val="0"/>
              <w:marTop w:val="0"/>
              <w:marBottom w:val="0"/>
              <w:divBdr>
                <w:top w:val="none" w:sz="0" w:space="0" w:color="auto"/>
                <w:left w:val="none" w:sz="0" w:space="0" w:color="auto"/>
                <w:bottom w:val="none" w:sz="0" w:space="0" w:color="auto"/>
                <w:right w:val="none" w:sz="0" w:space="0" w:color="auto"/>
              </w:divBdr>
            </w:div>
            <w:div w:id="567419148">
              <w:marLeft w:val="0"/>
              <w:marRight w:val="0"/>
              <w:marTop w:val="0"/>
              <w:marBottom w:val="0"/>
              <w:divBdr>
                <w:top w:val="none" w:sz="0" w:space="0" w:color="auto"/>
                <w:left w:val="none" w:sz="0" w:space="0" w:color="auto"/>
                <w:bottom w:val="none" w:sz="0" w:space="0" w:color="auto"/>
                <w:right w:val="none" w:sz="0" w:space="0" w:color="auto"/>
              </w:divBdr>
            </w:div>
            <w:div w:id="1533231288">
              <w:marLeft w:val="0"/>
              <w:marRight w:val="0"/>
              <w:marTop w:val="0"/>
              <w:marBottom w:val="0"/>
              <w:divBdr>
                <w:top w:val="none" w:sz="0" w:space="0" w:color="auto"/>
                <w:left w:val="none" w:sz="0" w:space="0" w:color="auto"/>
                <w:bottom w:val="none" w:sz="0" w:space="0" w:color="auto"/>
                <w:right w:val="none" w:sz="0" w:space="0" w:color="auto"/>
              </w:divBdr>
            </w:div>
            <w:div w:id="1924757541">
              <w:marLeft w:val="0"/>
              <w:marRight w:val="0"/>
              <w:marTop w:val="0"/>
              <w:marBottom w:val="0"/>
              <w:divBdr>
                <w:top w:val="none" w:sz="0" w:space="0" w:color="auto"/>
                <w:left w:val="none" w:sz="0" w:space="0" w:color="auto"/>
                <w:bottom w:val="none" w:sz="0" w:space="0" w:color="auto"/>
                <w:right w:val="none" w:sz="0" w:space="0" w:color="auto"/>
              </w:divBdr>
            </w:div>
            <w:div w:id="1565332111">
              <w:marLeft w:val="0"/>
              <w:marRight w:val="0"/>
              <w:marTop w:val="0"/>
              <w:marBottom w:val="0"/>
              <w:divBdr>
                <w:top w:val="none" w:sz="0" w:space="0" w:color="auto"/>
                <w:left w:val="none" w:sz="0" w:space="0" w:color="auto"/>
                <w:bottom w:val="none" w:sz="0" w:space="0" w:color="auto"/>
                <w:right w:val="none" w:sz="0" w:space="0" w:color="auto"/>
              </w:divBdr>
            </w:div>
            <w:div w:id="186413556">
              <w:marLeft w:val="0"/>
              <w:marRight w:val="0"/>
              <w:marTop w:val="0"/>
              <w:marBottom w:val="0"/>
              <w:divBdr>
                <w:top w:val="none" w:sz="0" w:space="0" w:color="auto"/>
                <w:left w:val="none" w:sz="0" w:space="0" w:color="auto"/>
                <w:bottom w:val="none" w:sz="0" w:space="0" w:color="auto"/>
                <w:right w:val="none" w:sz="0" w:space="0" w:color="auto"/>
              </w:divBdr>
            </w:div>
            <w:div w:id="1144734086">
              <w:marLeft w:val="0"/>
              <w:marRight w:val="0"/>
              <w:marTop w:val="0"/>
              <w:marBottom w:val="0"/>
              <w:divBdr>
                <w:top w:val="none" w:sz="0" w:space="0" w:color="auto"/>
                <w:left w:val="none" w:sz="0" w:space="0" w:color="auto"/>
                <w:bottom w:val="none" w:sz="0" w:space="0" w:color="auto"/>
                <w:right w:val="none" w:sz="0" w:space="0" w:color="auto"/>
              </w:divBdr>
            </w:div>
            <w:div w:id="1565139553">
              <w:marLeft w:val="0"/>
              <w:marRight w:val="0"/>
              <w:marTop w:val="0"/>
              <w:marBottom w:val="0"/>
              <w:divBdr>
                <w:top w:val="none" w:sz="0" w:space="0" w:color="auto"/>
                <w:left w:val="none" w:sz="0" w:space="0" w:color="auto"/>
                <w:bottom w:val="none" w:sz="0" w:space="0" w:color="auto"/>
                <w:right w:val="none" w:sz="0" w:space="0" w:color="auto"/>
              </w:divBdr>
            </w:div>
            <w:div w:id="1777022928">
              <w:marLeft w:val="0"/>
              <w:marRight w:val="0"/>
              <w:marTop w:val="0"/>
              <w:marBottom w:val="0"/>
              <w:divBdr>
                <w:top w:val="none" w:sz="0" w:space="0" w:color="auto"/>
                <w:left w:val="none" w:sz="0" w:space="0" w:color="auto"/>
                <w:bottom w:val="none" w:sz="0" w:space="0" w:color="auto"/>
                <w:right w:val="none" w:sz="0" w:space="0" w:color="auto"/>
              </w:divBdr>
            </w:div>
            <w:div w:id="879707100">
              <w:marLeft w:val="0"/>
              <w:marRight w:val="0"/>
              <w:marTop w:val="0"/>
              <w:marBottom w:val="0"/>
              <w:divBdr>
                <w:top w:val="none" w:sz="0" w:space="0" w:color="auto"/>
                <w:left w:val="none" w:sz="0" w:space="0" w:color="auto"/>
                <w:bottom w:val="none" w:sz="0" w:space="0" w:color="auto"/>
                <w:right w:val="none" w:sz="0" w:space="0" w:color="auto"/>
              </w:divBdr>
            </w:div>
            <w:div w:id="1903128179">
              <w:marLeft w:val="0"/>
              <w:marRight w:val="0"/>
              <w:marTop w:val="0"/>
              <w:marBottom w:val="0"/>
              <w:divBdr>
                <w:top w:val="none" w:sz="0" w:space="0" w:color="auto"/>
                <w:left w:val="none" w:sz="0" w:space="0" w:color="auto"/>
                <w:bottom w:val="none" w:sz="0" w:space="0" w:color="auto"/>
                <w:right w:val="none" w:sz="0" w:space="0" w:color="auto"/>
              </w:divBdr>
            </w:div>
            <w:div w:id="1748263007">
              <w:marLeft w:val="0"/>
              <w:marRight w:val="0"/>
              <w:marTop w:val="0"/>
              <w:marBottom w:val="0"/>
              <w:divBdr>
                <w:top w:val="none" w:sz="0" w:space="0" w:color="auto"/>
                <w:left w:val="none" w:sz="0" w:space="0" w:color="auto"/>
                <w:bottom w:val="none" w:sz="0" w:space="0" w:color="auto"/>
                <w:right w:val="none" w:sz="0" w:space="0" w:color="auto"/>
              </w:divBdr>
            </w:div>
            <w:div w:id="1298343106">
              <w:marLeft w:val="0"/>
              <w:marRight w:val="0"/>
              <w:marTop w:val="0"/>
              <w:marBottom w:val="0"/>
              <w:divBdr>
                <w:top w:val="none" w:sz="0" w:space="0" w:color="auto"/>
                <w:left w:val="none" w:sz="0" w:space="0" w:color="auto"/>
                <w:bottom w:val="none" w:sz="0" w:space="0" w:color="auto"/>
                <w:right w:val="none" w:sz="0" w:space="0" w:color="auto"/>
              </w:divBdr>
            </w:div>
            <w:div w:id="1073048414">
              <w:marLeft w:val="0"/>
              <w:marRight w:val="0"/>
              <w:marTop w:val="0"/>
              <w:marBottom w:val="0"/>
              <w:divBdr>
                <w:top w:val="none" w:sz="0" w:space="0" w:color="auto"/>
                <w:left w:val="none" w:sz="0" w:space="0" w:color="auto"/>
                <w:bottom w:val="none" w:sz="0" w:space="0" w:color="auto"/>
                <w:right w:val="none" w:sz="0" w:space="0" w:color="auto"/>
              </w:divBdr>
            </w:div>
            <w:div w:id="203832881">
              <w:marLeft w:val="0"/>
              <w:marRight w:val="0"/>
              <w:marTop w:val="0"/>
              <w:marBottom w:val="0"/>
              <w:divBdr>
                <w:top w:val="none" w:sz="0" w:space="0" w:color="auto"/>
                <w:left w:val="none" w:sz="0" w:space="0" w:color="auto"/>
                <w:bottom w:val="none" w:sz="0" w:space="0" w:color="auto"/>
                <w:right w:val="none" w:sz="0" w:space="0" w:color="auto"/>
              </w:divBdr>
            </w:div>
            <w:div w:id="2114784518">
              <w:marLeft w:val="0"/>
              <w:marRight w:val="0"/>
              <w:marTop w:val="0"/>
              <w:marBottom w:val="0"/>
              <w:divBdr>
                <w:top w:val="none" w:sz="0" w:space="0" w:color="auto"/>
                <w:left w:val="none" w:sz="0" w:space="0" w:color="auto"/>
                <w:bottom w:val="none" w:sz="0" w:space="0" w:color="auto"/>
                <w:right w:val="none" w:sz="0" w:space="0" w:color="auto"/>
              </w:divBdr>
            </w:div>
            <w:div w:id="888343646">
              <w:marLeft w:val="0"/>
              <w:marRight w:val="0"/>
              <w:marTop w:val="0"/>
              <w:marBottom w:val="0"/>
              <w:divBdr>
                <w:top w:val="none" w:sz="0" w:space="0" w:color="auto"/>
                <w:left w:val="none" w:sz="0" w:space="0" w:color="auto"/>
                <w:bottom w:val="none" w:sz="0" w:space="0" w:color="auto"/>
                <w:right w:val="none" w:sz="0" w:space="0" w:color="auto"/>
              </w:divBdr>
            </w:div>
            <w:div w:id="1939092669">
              <w:marLeft w:val="0"/>
              <w:marRight w:val="0"/>
              <w:marTop w:val="0"/>
              <w:marBottom w:val="0"/>
              <w:divBdr>
                <w:top w:val="none" w:sz="0" w:space="0" w:color="auto"/>
                <w:left w:val="none" w:sz="0" w:space="0" w:color="auto"/>
                <w:bottom w:val="none" w:sz="0" w:space="0" w:color="auto"/>
                <w:right w:val="none" w:sz="0" w:space="0" w:color="auto"/>
              </w:divBdr>
            </w:div>
            <w:div w:id="1534923556">
              <w:marLeft w:val="0"/>
              <w:marRight w:val="0"/>
              <w:marTop w:val="0"/>
              <w:marBottom w:val="0"/>
              <w:divBdr>
                <w:top w:val="none" w:sz="0" w:space="0" w:color="auto"/>
                <w:left w:val="none" w:sz="0" w:space="0" w:color="auto"/>
                <w:bottom w:val="none" w:sz="0" w:space="0" w:color="auto"/>
                <w:right w:val="none" w:sz="0" w:space="0" w:color="auto"/>
              </w:divBdr>
            </w:div>
            <w:div w:id="1338507318">
              <w:marLeft w:val="0"/>
              <w:marRight w:val="0"/>
              <w:marTop w:val="0"/>
              <w:marBottom w:val="0"/>
              <w:divBdr>
                <w:top w:val="none" w:sz="0" w:space="0" w:color="auto"/>
                <w:left w:val="none" w:sz="0" w:space="0" w:color="auto"/>
                <w:bottom w:val="none" w:sz="0" w:space="0" w:color="auto"/>
                <w:right w:val="none" w:sz="0" w:space="0" w:color="auto"/>
              </w:divBdr>
            </w:div>
            <w:div w:id="238558979">
              <w:marLeft w:val="0"/>
              <w:marRight w:val="0"/>
              <w:marTop w:val="0"/>
              <w:marBottom w:val="0"/>
              <w:divBdr>
                <w:top w:val="none" w:sz="0" w:space="0" w:color="auto"/>
                <w:left w:val="none" w:sz="0" w:space="0" w:color="auto"/>
                <w:bottom w:val="none" w:sz="0" w:space="0" w:color="auto"/>
                <w:right w:val="none" w:sz="0" w:space="0" w:color="auto"/>
              </w:divBdr>
            </w:div>
            <w:div w:id="1324242119">
              <w:marLeft w:val="0"/>
              <w:marRight w:val="0"/>
              <w:marTop w:val="0"/>
              <w:marBottom w:val="0"/>
              <w:divBdr>
                <w:top w:val="none" w:sz="0" w:space="0" w:color="auto"/>
                <w:left w:val="none" w:sz="0" w:space="0" w:color="auto"/>
                <w:bottom w:val="none" w:sz="0" w:space="0" w:color="auto"/>
                <w:right w:val="none" w:sz="0" w:space="0" w:color="auto"/>
              </w:divBdr>
            </w:div>
            <w:div w:id="63722774">
              <w:marLeft w:val="0"/>
              <w:marRight w:val="0"/>
              <w:marTop w:val="0"/>
              <w:marBottom w:val="0"/>
              <w:divBdr>
                <w:top w:val="none" w:sz="0" w:space="0" w:color="auto"/>
                <w:left w:val="none" w:sz="0" w:space="0" w:color="auto"/>
                <w:bottom w:val="none" w:sz="0" w:space="0" w:color="auto"/>
                <w:right w:val="none" w:sz="0" w:space="0" w:color="auto"/>
              </w:divBdr>
            </w:div>
            <w:div w:id="1610506265">
              <w:marLeft w:val="0"/>
              <w:marRight w:val="0"/>
              <w:marTop w:val="0"/>
              <w:marBottom w:val="0"/>
              <w:divBdr>
                <w:top w:val="none" w:sz="0" w:space="0" w:color="auto"/>
                <w:left w:val="none" w:sz="0" w:space="0" w:color="auto"/>
                <w:bottom w:val="none" w:sz="0" w:space="0" w:color="auto"/>
                <w:right w:val="none" w:sz="0" w:space="0" w:color="auto"/>
              </w:divBdr>
            </w:div>
            <w:div w:id="1246308161">
              <w:marLeft w:val="0"/>
              <w:marRight w:val="0"/>
              <w:marTop w:val="0"/>
              <w:marBottom w:val="0"/>
              <w:divBdr>
                <w:top w:val="none" w:sz="0" w:space="0" w:color="auto"/>
                <w:left w:val="none" w:sz="0" w:space="0" w:color="auto"/>
                <w:bottom w:val="none" w:sz="0" w:space="0" w:color="auto"/>
                <w:right w:val="none" w:sz="0" w:space="0" w:color="auto"/>
              </w:divBdr>
            </w:div>
            <w:div w:id="2145845935">
              <w:marLeft w:val="0"/>
              <w:marRight w:val="0"/>
              <w:marTop w:val="0"/>
              <w:marBottom w:val="0"/>
              <w:divBdr>
                <w:top w:val="none" w:sz="0" w:space="0" w:color="auto"/>
                <w:left w:val="none" w:sz="0" w:space="0" w:color="auto"/>
                <w:bottom w:val="none" w:sz="0" w:space="0" w:color="auto"/>
                <w:right w:val="none" w:sz="0" w:space="0" w:color="auto"/>
              </w:divBdr>
            </w:div>
            <w:div w:id="6952701">
              <w:marLeft w:val="0"/>
              <w:marRight w:val="0"/>
              <w:marTop w:val="0"/>
              <w:marBottom w:val="0"/>
              <w:divBdr>
                <w:top w:val="none" w:sz="0" w:space="0" w:color="auto"/>
                <w:left w:val="none" w:sz="0" w:space="0" w:color="auto"/>
                <w:bottom w:val="none" w:sz="0" w:space="0" w:color="auto"/>
                <w:right w:val="none" w:sz="0" w:space="0" w:color="auto"/>
              </w:divBdr>
            </w:div>
            <w:div w:id="2126150564">
              <w:marLeft w:val="0"/>
              <w:marRight w:val="0"/>
              <w:marTop w:val="0"/>
              <w:marBottom w:val="0"/>
              <w:divBdr>
                <w:top w:val="none" w:sz="0" w:space="0" w:color="auto"/>
                <w:left w:val="none" w:sz="0" w:space="0" w:color="auto"/>
                <w:bottom w:val="none" w:sz="0" w:space="0" w:color="auto"/>
                <w:right w:val="none" w:sz="0" w:space="0" w:color="auto"/>
              </w:divBdr>
            </w:div>
            <w:div w:id="1787574650">
              <w:marLeft w:val="0"/>
              <w:marRight w:val="0"/>
              <w:marTop w:val="0"/>
              <w:marBottom w:val="0"/>
              <w:divBdr>
                <w:top w:val="none" w:sz="0" w:space="0" w:color="auto"/>
                <w:left w:val="none" w:sz="0" w:space="0" w:color="auto"/>
                <w:bottom w:val="none" w:sz="0" w:space="0" w:color="auto"/>
                <w:right w:val="none" w:sz="0" w:space="0" w:color="auto"/>
              </w:divBdr>
            </w:div>
            <w:div w:id="239292933">
              <w:marLeft w:val="0"/>
              <w:marRight w:val="0"/>
              <w:marTop w:val="0"/>
              <w:marBottom w:val="0"/>
              <w:divBdr>
                <w:top w:val="none" w:sz="0" w:space="0" w:color="auto"/>
                <w:left w:val="none" w:sz="0" w:space="0" w:color="auto"/>
                <w:bottom w:val="none" w:sz="0" w:space="0" w:color="auto"/>
                <w:right w:val="none" w:sz="0" w:space="0" w:color="auto"/>
              </w:divBdr>
            </w:div>
            <w:div w:id="680083012">
              <w:marLeft w:val="0"/>
              <w:marRight w:val="0"/>
              <w:marTop w:val="0"/>
              <w:marBottom w:val="0"/>
              <w:divBdr>
                <w:top w:val="none" w:sz="0" w:space="0" w:color="auto"/>
                <w:left w:val="none" w:sz="0" w:space="0" w:color="auto"/>
                <w:bottom w:val="none" w:sz="0" w:space="0" w:color="auto"/>
                <w:right w:val="none" w:sz="0" w:space="0" w:color="auto"/>
              </w:divBdr>
            </w:div>
            <w:div w:id="1631131886">
              <w:marLeft w:val="0"/>
              <w:marRight w:val="0"/>
              <w:marTop w:val="0"/>
              <w:marBottom w:val="0"/>
              <w:divBdr>
                <w:top w:val="none" w:sz="0" w:space="0" w:color="auto"/>
                <w:left w:val="none" w:sz="0" w:space="0" w:color="auto"/>
                <w:bottom w:val="none" w:sz="0" w:space="0" w:color="auto"/>
                <w:right w:val="none" w:sz="0" w:space="0" w:color="auto"/>
              </w:divBdr>
            </w:div>
            <w:div w:id="1693334201">
              <w:marLeft w:val="0"/>
              <w:marRight w:val="0"/>
              <w:marTop w:val="0"/>
              <w:marBottom w:val="0"/>
              <w:divBdr>
                <w:top w:val="none" w:sz="0" w:space="0" w:color="auto"/>
                <w:left w:val="none" w:sz="0" w:space="0" w:color="auto"/>
                <w:bottom w:val="none" w:sz="0" w:space="0" w:color="auto"/>
                <w:right w:val="none" w:sz="0" w:space="0" w:color="auto"/>
              </w:divBdr>
            </w:div>
            <w:div w:id="1511093750">
              <w:marLeft w:val="0"/>
              <w:marRight w:val="0"/>
              <w:marTop w:val="0"/>
              <w:marBottom w:val="0"/>
              <w:divBdr>
                <w:top w:val="none" w:sz="0" w:space="0" w:color="auto"/>
                <w:left w:val="none" w:sz="0" w:space="0" w:color="auto"/>
                <w:bottom w:val="none" w:sz="0" w:space="0" w:color="auto"/>
                <w:right w:val="none" w:sz="0" w:space="0" w:color="auto"/>
              </w:divBdr>
            </w:div>
            <w:div w:id="389231014">
              <w:marLeft w:val="0"/>
              <w:marRight w:val="0"/>
              <w:marTop w:val="0"/>
              <w:marBottom w:val="0"/>
              <w:divBdr>
                <w:top w:val="none" w:sz="0" w:space="0" w:color="auto"/>
                <w:left w:val="none" w:sz="0" w:space="0" w:color="auto"/>
                <w:bottom w:val="none" w:sz="0" w:space="0" w:color="auto"/>
                <w:right w:val="none" w:sz="0" w:space="0" w:color="auto"/>
              </w:divBdr>
            </w:div>
            <w:div w:id="1189181553">
              <w:marLeft w:val="0"/>
              <w:marRight w:val="0"/>
              <w:marTop w:val="0"/>
              <w:marBottom w:val="0"/>
              <w:divBdr>
                <w:top w:val="none" w:sz="0" w:space="0" w:color="auto"/>
                <w:left w:val="none" w:sz="0" w:space="0" w:color="auto"/>
                <w:bottom w:val="none" w:sz="0" w:space="0" w:color="auto"/>
                <w:right w:val="none" w:sz="0" w:space="0" w:color="auto"/>
              </w:divBdr>
            </w:div>
            <w:div w:id="997028252">
              <w:marLeft w:val="0"/>
              <w:marRight w:val="0"/>
              <w:marTop w:val="0"/>
              <w:marBottom w:val="0"/>
              <w:divBdr>
                <w:top w:val="none" w:sz="0" w:space="0" w:color="auto"/>
                <w:left w:val="none" w:sz="0" w:space="0" w:color="auto"/>
                <w:bottom w:val="none" w:sz="0" w:space="0" w:color="auto"/>
                <w:right w:val="none" w:sz="0" w:space="0" w:color="auto"/>
              </w:divBdr>
            </w:div>
            <w:div w:id="179897719">
              <w:marLeft w:val="0"/>
              <w:marRight w:val="0"/>
              <w:marTop w:val="0"/>
              <w:marBottom w:val="0"/>
              <w:divBdr>
                <w:top w:val="none" w:sz="0" w:space="0" w:color="auto"/>
                <w:left w:val="none" w:sz="0" w:space="0" w:color="auto"/>
                <w:bottom w:val="none" w:sz="0" w:space="0" w:color="auto"/>
                <w:right w:val="none" w:sz="0" w:space="0" w:color="auto"/>
              </w:divBdr>
            </w:div>
            <w:div w:id="995261776">
              <w:marLeft w:val="0"/>
              <w:marRight w:val="0"/>
              <w:marTop w:val="0"/>
              <w:marBottom w:val="0"/>
              <w:divBdr>
                <w:top w:val="none" w:sz="0" w:space="0" w:color="auto"/>
                <w:left w:val="none" w:sz="0" w:space="0" w:color="auto"/>
                <w:bottom w:val="none" w:sz="0" w:space="0" w:color="auto"/>
                <w:right w:val="none" w:sz="0" w:space="0" w:color="auto"/>
              </w:divBdr>
            </w:div>
            <w:div w:id="495417765">
              <w:marLeft w:val="0"/>
              <w:marRight w:val="0"/>
              <w:marTop w:val="0"/>
              <w:marBottom w:val="0"/>
              <w:divBdr>
                <w:top w:val="none" w:sz="0" w:space="0" w:color="auto"/>
                <w:left w:val="none" w:sz="0" w:space="0" w:color="auto"/>
                <w:bottom w:val="none" w:sz="0" w:space="0" w:color="auto"/>
                <w:right w:val="none" w:sz="0" w:space="0" w:color="auto"/>
              </w:divBdr>
            </w:div>
            <w:div w:id="1500926415">
              <w:marLeft w:val="0"/>
              <w:marRight w:val="0"/>
              <w:marTop w:val="0"/>
              <w:marBottom w:val="0"/>
              <w:divBdr>
                <w:top w:val="none" w:sz="0" w:space="0" w:color="auto"/>
                <w:left w:val="none" w:sz="0" w:space="0" w:color="auto"/>
                <w:bottom w:val="none" w:sz="0" w:space="0" w:color="auto"/>
                <w:right w:val="none" w:sz="0" w:space="0" w:color="auto"/>
              </w:divBdr>
            </w:div>
            <w:div w:id="227038571">
              <w:marLeft w:val="0"/>
              <w:marRight w:val="0"/>
              <w:marTop w:val="0"/>
              <w:marBottom w:val="0"/>
              <w:divBdr>
                <w:top w:val="none" w:sz="0" w:space="0" w:color="auto"/>
                <w:left w:val="none" w:sz="0" w:space="0" w:color="auto"/>
                <w:bottom w:val="none" w:sz="0" w:space="0" w:color="auto"/>
                <w:right w:val="none" w:sz="0" w:space="0" w:color="auto"/>
              </w:divBdr>
            </w:div>
            <w:div w:id="100731662">
              <w:marLeft w:val="0"/>
              <w:marRight w:val="0"/>
              <w:marTop w:val="0"/>
              <w:marBottom w:val="0"/>
              <w:divBdr>
                <w:top w:val="none" w:sz="0" w:space="0" w:color="auto"/>
                <w:left w:val="none" w:sz="0" w:space="0" w:color="auto"/>
                <w:bottom w:val="none" w:sz="0" w:space="0" w:color="auto"/>
                <w:right w:val="none" w:sz="0" w:space="0" w:color="auto"/>
              </w:divBdr>
            </w:div>
            <w:div w:id="306788847">
              <w:marLeft w:val="0"/>
              <w:marRight w:val="0"/>
              <w:marTop w:val="0"/>
              <w:marBottom w:val="0"/>
              <w:divBdr>
                <w:top w:val="none" w:sz="0" w:space="0" w:color="auto"/>
                <w:left w:val="none" w:sz="0" w:space="0" w:color="auto"/>
                <w:bottom w:val="none" w:sz="0" w:space="0" w:color="auto"/>
                <w:right w:val="none" w:sz="0" w:space="0" w:color="auto"/>
              </w:divBdr>
            </w:div>
            <w:div w:id="694693951">
              <w:marLeft w:val="0"/>
              <w:marRight w:val="0"/>
              <w:marTop w:val="0"/>
              <w:marBottom w:val="0"/>
              <w:divBdr>
                <w:top w:val="none" w:sz="0" w:space="0" w:color="auto"/>
                <w:left w:val="none" w:sz="0" w:space="0" w:color="auto"/>
                <w:bottom w:val="none" w:sz="0" w:space="0" w:color="auto"/>
                <w:right w:val="none" w:sz="0" w:space="0" w:color="auto"/>
              </w:divBdr>
            </w:div>
            <w:div w:id="77097754">
              <w:marLeft w:val="0"/>
              <w:marRight w:val="0"/>
              <w:marTop w:val="0"/>
              <w:marBottom w:val="0"/>
              <w:divBdr>
                <w:top w:val="none" w:sz="0" w:space="0" w:color="auto"/>
                <w:left w:val="none" w:sz="0" w:space="0" w:color="auto"/>
                <w:bottom w:val="none" w:sz="0" w:space="0" w:color="auto"/>
                <w:right w:val="none" w:sz="0" w:space="0" w:color="auto"/>
              </w:divBdr>
            </w:div>
            <w:div w:id="1598903219">
              <w:marLeft w:val="0"/>
              <w:marRight w:val="0"/>
              <w:marTop w:val="0"/>
              <w:marBottom w:val="0"/>
              <w:divBdr>
                <w:top w:val="none" w:sz="0" w:space="0" w:color="auto"/>
                <w:left w:val="none" w:sz="0" w:space="0" w:color="auto"/>
                <w:bottom w:val="none" w:sz="0" w:space="0" w:color="auto"/>
                <w:right w:val="none" w:sz="0" w:space="0" w:color="auto"/>
              </w:divBdr>
            </w:div>
            <w:div w:id="239485995">
              <w:marLeft w:val="0"/>
              <w:marRight w:val="0"/>
              <w:marTop w:val="0"/>
              <w:marBottom w:val="0"/>
              <w:divBdr>
                <w:top w:val="none" w:sz="0" w:space="0" w:color="auto"/>
                <w:left w:val="none" w:sz="0" w:space="0" w:color="auto"/>
                <w:bottom w:val="none" w:sz="0" w:space="0" w:color="auto"/>
                <w:right w:val="none" w:sz="0" w:space="0" w:color="auto"/>
              </w:divBdr>
            </w:div>
            <w:div w:id="1050225316">
              <w:marLeft w:val="0"/>
              <w:marRight w:val="0"/>
              <w:marTop w:val="0"/>
              <w:marBottom w:val="0"/>
              <w:divBdr>
                <w:top w:val="none" w:sz="0" w:space="0" w:color="auto"/>
                <w:left w:val="none" w:sz="0" w:space="0" w:color="auto"/>
                <w:bottom w:val="none" w:sz="0" w:space="0" w:color="auto"/>
                <w:right w:val="none" w:sz="0" w:space="0" w:color="auto"/>
              </w:divBdr>
            </w:div>
            <w:div w:id="2038385435">
              <w:marLeft w:val="0"/>
              <w:marRight w:val="0"/>
              <w:marTop w:val="0"/>
              <w:marBottom w:val="0"/>
              <w:divBdr>
                <w:top w:val="none" w:sz="0" w:space="0" w:color="auto"/>
                <w:left w:val="none" w:sz="0" w:space="0" w:color="auto"/>
                <w:bottom w:val="none" w:sz="0" w:space="0" w:color="auto"/>
                <w:right w:val="none" w:sz="0" w:space="0" w:color="auto"/>
              </w:divBdr>
            </w:div>
            <w:div w:id="1990479899">
              <w:marLeft w:val="0"/>
              <w:marRight w:val="0"/>
              <w:marTop w:val="0"/>
              <w:marBottom w:val="0"/>
              <w:divBdr>
                <w:top w:val="none" w:sz="0" w:space="0" w:color="auto"/>
                <w:left w:val="none" w:sz="0" w:space="0" w:color="auto"/>
                <w:bottom w:val="none" w:sz="0" w:space="0" w:color="auto"/>
                <w:right w:val="none" w:sz="0" w:space="0" w:color="auto"/>
              </w:divBdr>
            </w:div>
            <w:div w:id="1210653788">
              <w:marLeft w:val="0"/>
              <w:marRight w:val="0"/>
              <w:marTop w:val="0"/>
              <w:marBottom w:val="0"/>
              <w:divBdr>
                <w:top w:val="none" w:sz="0" w:space="0" w:color="auto"/>
                <w:left w:val="none" w:sz="0" w:space="0" w:color="auto"/>
                <w:bottom w:val="none" w:sz="0" w:space="0" w:color="auto"/>
                <w:right w:val="none" w:sz="0" w:space="0" w:color="auto"/>
              </w:divBdr>
            </w:div>
            <w:div w:id="1987125706">
              <w:marLeft w:val="0"/>
              <w:marRight w:val="0"/>
              <w:marTop w:val="0"/>
              <w:marBottom w:val="0"/>
              <w:divBdr>
                <w:top w:val="none" w:sz="0" w:space="0" w:color="auto"/>
                <w:left w:val="none" w:sz="0" w:space="0" w:color="auto"/>
                <w:bottom w:val="none" w:sz="0" w:space="0" w:color="auto"/>
                <w:right w:val="none" w:sz="0" w:space="0" w:color="auto"/>
              </w:divBdr>
            </w:div>
            <w:div w:id="1117217743">
              <w:marLeft w:val="0"/>
              <w:marRight w:val="0"/>
              <w:marTop w:val="0"/>
              <w:marBottom w:val="0"/>
              <w:divBdr>
                <w:top w:val="none" w:sz="0" w:space="0" w:color="auto"/>
                <w:left w:val="none" w:sz="0" w:space="0" w:color="auto"/>
                <w:bottom w:val="none" w:sz="0" w:space="0" w:color="auto"/>
                <w:right w:val="none" w:sz="0" w:space="0" w:color="auto"/>
              </w:divBdr>
            </w:div>
            <w:div w:id="768087323">
              <w:marLeft w:val="0"/>
              <w:marRight w:val="0"/>
              <w:marTop w:val="0"/>
              <w:marBottom w:val="0"/>
              <w:divBdr>
                <w:top w:val="none" w:sz="0" w:space="0" w:color="auto"/>
                <w:left w:val="none" w:sz="0" w:space="0" w:color="auto"/>
                <w:bottom w:val="none" w:sz="0" w:space="0" w:color="auto"/>
                <w:right w:val="none" w:sz="0" w:space="0" w:color="auto"/>
              </w:divBdr>
            </w:div>
            <w:div w:id="1208370559">
              <w:marLeft w:val="0"/>
              <w:marRight w:val="0"/>
              <w:marTop w:val="0"/>
              <w:marBottom w:val="0"/>
              <w:divBdr>
                <w:top w:val="none" w:sz="0" w:space="0" w:color="auto"/>
                <w:left w:val="none" w:sz="0" w:space="0" w:color="auto"/>
                <w:bottom w:val="none" w:sz="0" w:space="0" w:color="auto"/>
                <w:right w:val="none" w:sz="0" w:space="0" w:color="auto"/>
              </w:divBdr>
            </w:div>
            <w:div w:id="1100370558">
              <w:marLeft w:val="0"/>
              <w:marRight w:val="0"/>
              <w:marTop w:val="0"/>
              <w:marBottom w:val="0"/>
              <w:divBdr>
                <w:top w:val="none" w:sz="0" w:space="0" w:color="auto"/>
                <w:left w:val="none" w:sz="0" w:space="0" w:color="auto"/>
                <w:bottom w:val="none" w:sz="0" w:space="0" w:color="auto"/>
                <w:right w:val="none" w:sz="0" w:space="0" w:color="auto"/>
              </w:divBdr>
            </w:div>
            <w:div w:id="1356464448">
              <w:marLeft w:val="0"/>
              <w:marRight w:val="0"/>
              <w:marTop w:val="0"/>
              <w:marBottom w:val="0"/>
              <w:divBdr>
                <w:top w:val="none" w:sz="0" w:space="0" w:color="auto"/>
                <w:left w:val="none" w:sz="0" w:space="0" w:color="auto"/>
                <w:bottom w:val="none" w:sz="0" w:space="0" w:color="auto"/>
                <w:right w:val="none" w:sz="0" w:space="0" w:color="auto"/>
              </w:divBdr>
            </w:div>
            <w:div w:id="1791586740">
              <w:marLeft w:val="0"/>
              <w:marRight w:val="0"/>
              <w:marTop w:val="0"/>
              <w:marBottom w:val="0"/>
              <w:divBdr>
                <w:top w:val="none" w:sz="0" w:space="0" w:color="auto"/>
                <w:left w:val="none" w:sz="0" w:space="0" w:color="auto"/>
                <w:bottom w:val="none" w:sz="0" w:space="0" w:color="auto"/>
                <w:right w:val="none" w:sz="0" w:space="0" w:color="auto"/>
              </w:divBdr>
            </w:div>
            <w:div w:id="917597156">
              <w:marLeft w:val="0"/>
              <w:marRight w:val="0"/>
              <w:marTop w:val="0"/>
              <w:marBottom w:val="0"/>
              <w:divBdr>
                <w:top w:val="none" w:sz="0" w:space="0" w:color="auto"/>
                <w:left w:val="none" w:sz="0" w:space="0" w:color="auto"/>
                <w:bottom w:val="none" w:sz="0" w:space="0" w:color="auto"/>
                <w:right w:val="none" w:sz="0" w:space="0" w:color="auto"/>
              </w:divBdr>
            </w:div>
            <w:div w:id="904950221">
              <w:marLeft w:val="0"/>
              <w:marRight w:val="0"/>
              <w:marTop w:val="0"/>
              <w:marBottom w:val="0"/>
              <w:divBdr>
                <w:top w:val="none" w:sz="0" w:space="0" w:color="auto"/>
                <w:left w:val="none" w:sz="0" w:space="0" w:color="auto"/>
                <w:bottom w:val="none" w:sz="0" w:space="0" w:color="auto"/>
                <w:right w:val="none" w:sz="0" w:space="0" w:color="auto"/>
              </w:divBdr>
            </w:div>
            <w:div w:id="1742410961">
              <w:marLeft w:val="0"/>
              <w:marRight w:val="0"/>
              <w:marTop w:val="0"/>
              <w:marBottom w:val="0"/>
              <w:divBdr>
                <w:top w:val="none" w:sz="0" w:space="0" w:color="auto"/>
                <w:left w:val="none" w:sz="0" w:space="0" w:color="auto"/>
                <w:bottom w:val="none" w:sz="0" w:space="0" w:color="auto"/>
                <w:right w:val="none" w:sz="0" w:space="0" w:color="auto"/>
              </w:divBdr>
            </w:div>
            <w:div w:id="365788356">
              <w:marLeft w:val="0"/>
              <w:marRight w:val="0"/>
              <w:marTop w:val="0"/>
              <w:marBottom w:val="0"/>
              <w:divBdr>
                <w:top w:val="none" w:sz="0" w:space="0" w:color="auto"/>
                <w:left w:val="none" w:sz="0" w:space="0" w:color="auto"/>
                <w:bottom w:val="none" w:sz="0" w:space="0" w:color="auto"/>
                <w:right w:val="none" w:sz="0" w:space="0" w:color="auto"/>
              </w:divBdr>
            </w:div>
            <w:div w:id="501624020">
              <w:marLeft w:val="0"/>
              <w:marRight w:val="0"/>
              <w:marTop w:val="0"/>
              <w:marBottom w:val="0"/>
              <w:divBdr>
                <w:top w:val="none" w:sz="0" w:space="0" w:color="auto"/>
                <w:left w:val="none" w:sz="0" w:space="0" w:color="auto"/>
                <w:bottom w:val="none" w:sz="0" w:space="0" w:color="auto"/>
                <w:right w:val="none" w:sz="0" w:space="0" w:color="auto"/>
              </w:divBdr>
            </w:div>
            <w:div w:id="1392272968">
              <w:marLeft w:val="0"/>
              <w:marRight w:val="0"/>
              <w:marTop w:val="0"/>
              <w:marBottom w:val="0"/>
              <w:divBdr>
                <w:top w:val="none" w:sz="0" w:space="0" w:color="auto"/>
                <w:left w:val="none" w:sz="0" w:space="0" w:color="auto"/>
                <w:bottom w:val="none" w:sz="0" w:space="0" w:color="auto"/>
                <w:right w:val="none" w:sz="0" w:space="0" w:color="auto"/>
              </w:divBdr>
            </w:div>
            <w:div w:id="1869567737">
              <w:marLeft w:val="0"/>
              <w:marRight w:val="0"/>
              <w:marTop w:val="0"/>
              <w:marBottom w:val="0"/>
              <w:divBdr>
                <w:top w:val="none" w:sz="0" w:space="0" w:color="auto"/>
                <w:left w:val="none" w:sz="0" w:space="0" w:color="auto"/>
                <w:bottom w:val="none" w:sz="0" w:space="0" w:color="auto"/>
                <w:right w:val="none" w:sz="0" w:space="0" w:color="auto"/>
              </w:divBdr>
            </w:div>
            <w:div w:id="1097360842">
              <w:marLeft w:val="0"/>
              <w:marRight w:val="0"/>
              <w:marTop w:val="0"/>
              <w:marBottom w:val="0"/>
              <w:divBdr>
                <w:top w:val="none" w:sz="0" w:space="0" w:color="auto"/>
                <w:left w:val="none" w:sz="0" w:space="0" w:color="auto"/>
                <w:bottom w:val="none" w:sz="0" w:space="0" w:color="auto"/>
                <w:right w:val="none" w:sz="0" w:space="0" w:color="auto"/>
              </w:divBdr>
            </w:div>
            <w:div w:id="547106789">
              <w:marLeft w:val="0"/>
              <w:marRight w:val="0"/>
              <w:marTop w:val="0"/>
              <w:marBottom w:val="0"/>
              <w:divBdr>
                <w:top w:val="none" w:sz="0" w:space="0" w:color="auto"/>
                <w:left w:val="none" w:sz="0" w:space="0" w:color="auto"/>
                <w:bottom w:val="none" w:sz="0" w:space="0" w:color="auto"/>
                <w:right w:val="none" w:sz="0" w:space="0" w:color="auto"/>
              </w:divBdr>
            </w:div>
            <w:div w:id="1789469991">
              <w:marLeft w:val="0"/>
              <w:marRight w:val="0"/>
              <w:marTop w:val="0"/>
              <w:marBottom w:val="0"/>
              <w:divBdr>
                <w:top w:val="none" w:sz="0" w:space="0" w:color="auto"/>
                <w:left w:val="none" w:sz="0" w:space="0" w:color="auto"/>
                <w:bottom w:val="none" w:sz="0" w:space="0" w:color="auto"/>
                <w:right w:val="none" w:sz="0" w:space="0" w:color="auto"/>
              </w:divBdr>
            </w:div>
            <w:div w:id="1366563141">
              <w:marLeft w:val="0"/>
              <w:marRight w:val="0"/>
              <w:marTop w:val="0"/>
              <w:marBottom w:val="0"/>
              <w:divBdr>
                <w:top w:val="none" w:sz="0" w:space="0" w:color="auto"/>
                <w:left w:val="none" w:sz="0" w:space="0" w:color="auto"/>
                <w:bottom w:val="none" w:sz="0" w:space="0" w:color="auto"/>
                <w:right w:val="none" w:sz="0" w:space="0" w:color="auto"/>
              </w:divBdr>
            </w:div>
            <w:div w:id="71972359">
              <w:marLeft w:val="0"/>
              <w:marRight w:val="0"/>
              <w:marTop w:val="0"/>
              <w:marBottom w:val="0"/>
              <w:divBdr>
                <w:top w:val="none" w:sz="0" w:space="0" w:color="auto"/>
                <w:left w:val="none" w:sz="0" w:space="0" w:color="auto"/>
                <w:bottom w:val="none" w:sz="0" w:space="0" w:color="auto"/>
                <w:right w:val="none" w:sz="0" w:space="0" w:color="auto"/>
              </w:divBdr>
            </w:div>
            <w:div w:id="1173640323">
              <w:marLeft w:val="0"/>
              <w:marRight w:val="0"/>
              <w:marTop w:val="0"/>
              <w:marBottom w:val="0"/>
              <w:divBdr>
                <w:top w:val="none" w:sz="0" w:space="0" w:color="auto"/>
                <w:left w:val="none" w:sz="0" w:space="0" w:color="auto"/>
                <w:bottom w:val="none" w:sz="0" w:space="0" w:color="auto"/>
                <w:right w:val="none" w:sz="0" w:space="0" w:color="auto"/>
              </w:divBdr>
            </w:div>
            <w:div w:id="1084187478">
              <w:marLeft w:val="0"/>
              <w:marRight w:val="0"/>
              <w:marTop w:val="0"/>
              <w:marBottom w:val="0"/>
              <w:divBdr>
                <w:top w:val="none" w:sz="0" w:space="0" w:color="auto"/>
                <w:left w:val="none" w:sz="0" w:space="0" w:color="auto"/>
                <w:bottom w:val="none" w:sz="0" w:space="0" w:color="auto"/>
                <w:right w:val="none" w:sz="0" w:space="0" w:color="auto"/>
              </w:divBdr>
            </w:div>
            <w:div w:id="1890417046">
              <w:marLeft w:val="0"/>
              <w:marRight w:val="0"/>
              <w:marTop w:val="0"/>
              <w:marBottom w:val="0"/>
              <w:divBdr>
                <w:top w:val="none" w:sz="0" w:space="0" w:color="auto"/>
                <w:left w:val="none" w:sz="0" w:space="0" w:color="auto"/>
                <w:bottom w:val="none" w:sz="0" w:space="0" w:color="auto"/>
                <w:right w:val="none" w:sz="0" w:space="0" w:color="auto"/>
              </w:divBdr>
            </w:div>
            <w:div w:id="520511539">
              <w:marLeft w:val="0"/>
              <w:marRight w:val="0"/>
              <w:marTop w:val="0"/>
              <w:marBottom w:val="0"/>
              <w:divBdr>
                <w:top w:val="none" w:sz="0" w:space="0" w:color="auto"/>
                <w:left w:val="none" w:sz="0" w:space="0" w:color="auto"/>
                <w:bottom w:val="none" w:sz="0" w:space="0" w:color="auto"/>
                <w:right w:val="none" w:sz="0" w:space="0" w:color="auto"/>
              </w:divBdr>
            </w:div>
            <w:div w:id="826703861">
              <w:marLeft w:val="0"/>
              <w:marRight w:val="0"/>
              <w:marTop w:val="0"/>
              <w:marBottom w:val="0"/>
              <w:divBdr>
                <w:top w:val="none" w:sz="0" w:space="0" w:color="auto"/>
                <w:left w:val="none" w:sz="0" w:space="0" w:color="auto"/>
                <w:bottom w:val="none" w:sz="0" w:space="0" w:color="auto"/>
                <w:right w:val="none" w:sz="0" w:space="0" w:color="auto"/>
              </w:divBdr>
            </w:div>
            <w:div w:id="1662159">
              <w:marLeft w:val="0"/>
              <w:marRight w:val="0"/>
              <w:marTop w:val="0"/>
              <w:marBottom w:val="0"/>
              <w:divBdr>
                <w:top w:val="none" w:sz="0" w:space="0" w:color="auto"/>
                <w:left w:val="none" w:sz="0" w:space="0" w:color="auto"/>
                <w:bottom w:val="none" w:sz="0" w:space="0" w:color="auto"/>
                <w:right w:val="none" w:sz="0" w:space="0" w:color="auto"/>
              </w:divBdr>
            </w:div>
            <w:div w:id="513541969">
              <w:marLeft w:val="0"/>
              <w:marRight w:val="0"/>
              <w:marTop w:val="0"/>
              <w:marBottom w:val="0"/>
              <w:divBdr>
                <w:top w:val="none" w:sz="0" w:space="0" w:color="auto"/>
                <w:left w:val="none" w:sz="0" w:space="0" w:color="auto"/>
                <w:bottom w:val="none" w:sz="0" w:space="0" w:color="auto"/>
                <w:right w:val="none" w:sz="0" w:space="0" w:color="auto"/>
              </w:divBdr>
            </w:div>
            <w:div w:id="1182358448">
              <w:marLeft w:val="0"/>
              <w:marRight w:val="0"/>
              <w:marTop w:val="0"/>
              <w:marBottom w:val="0"/>
              <w:divBdr>
                <w:top w:val="none" w:sz="0" w:space="0" w:color="auto"/>
                <w:left w:val="none" w:sz="0" w:space="0" w:color="auto"/>
                <w:bottom w:val="none" w:sz="0" w:space="0" w:color="auto"/>
                <w:right w:val="none" w:sz="0" w:space="0" w:color="auto"/>
              </w:divBdr>
            </w:div>
            <w:div w:id="63382169">
              <w:marLeft w:val="0"/>
              <w:marRight w:val="0"/>
              <w:marTop w:val="0"/>
              <w:marBottom w:val="0"/>
              <w:divBdr>
                <w:top w:val="none" w:sz="0" w:space="0" w:color="auto"/>
                <w:left w:val="none" w:sz="0" w:space="0" w:color="auto"/>
                <w:bottom w:val="none" w:sz="0" w:space="0" w:color="auto"/>
                <w:right w:val="none" w:sz="0" w:space="0" w:color="auto"/>
              </w:divBdr>
            </w:div>
            <w:div w:id="1306810932">
              <w:marLeft w:val="0"/>
              <w:marRight w:val="0"/>
              <w:marTop w:val="0"/>
              <w:marBottom w:val="0"/>
              <w:divBdr>
                <w:top w:val="none" w:sz="0" w:space="0" w:color="auto"/>
                <w:left w:val="none" w:sz="0" w:space="0" w:color="auto"/>
                <w:bottom w:val="none" w:sz="0" w:space="0" w:color="auto"/>
                <w:right w:val="none" w:sz="0" w:space="0" w:color="auto"/>
              </w:divBdr>
            </w:div>
            <w:div w:id="429742986">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106924762">
              <w:marLeft w:val="0"/>
              <w:marRight w:val="0"/>
              <w:marTop w:val="0"/>
              <w:marBottom w:val="0"/>
              <w:divBdr>
                <w:top w:val="none" w:sz="0" w:space="0" w:color="auto"/>
                <w:left w:val="none" w:sz="0" w:space="0" w:color="auto"/>
                <w:bottom w:val="none" w:sz="0" w:space="0" w:color="auto"/>
                <w:right w:val="none" w:sz="0" w:space="0" w:color="auto"/>
              </w:divBdr>
            </w:div>
            <w:div w:id="1407335187">
              <w:marLeft w:val="0"/>
              <w:marRight w:val="0"/>
              <w:marTop w:val="0"/>
              <w:marBottom w:val="0"/>
              <w:divBdr>
                <w:top w:val="none" w:sz="0" w:space="0" w:color="auto"/>
                <w:left w:val="none" w:sz="0" w:space="0" w:color="auto"/>
                <w:bottom w:val="none" w:sz="0" w:space="0" w:color="auto"/>
                <w:right w:val="none" w:sz="0" w:space="0" w:color="auto"/>
              </w:divBdr>
            </w:div>
            <w:div w:id="1577206657">
              <w:marLeft w:val="0"/>
              <w:marRight w:val="0"/>
              <w:marTop w:val="0"/>
              <w:marBottom w:val="0"/>
              <w:divBdr>
                <w:top w:val="none" w:sz="0" w:space="0" w:color="auto"/>
                <w:left w:val="none" w:sz="0" w:space="0" w:color="auto"/>
                <w:bottom w:val="none" w:sz="0" w:space="0" w:color="auto"/>
                <w:right w:val="none" w:sz="0" w:space="0" w:color="auto"/>
              </w:divBdr>
            </w:div>
            <w:div w:id="903834153">
              <w:marLeft w:val="0"/>
              <w:marRight w:val="0"/>
              <w:marTop w:val="0"/>
              <w:marBottom w:val="0"/>
              <w:divBdr>
                <w:top w:val="none" w:sz="0" w:space="0" w:color="auto"/>
                <w:left w:val="none" w:sz="0" w:space="0" w:color="auto"/>
                <w:bottom w:val="none" w:sz="0" w:space="0" w:color="auto"/>
                <w:right w:val="none" w:sz="0" w:space="0" w:color="auto"/>
              </w:divBdr>
            </w:div>
            <w:div w:id="1461147430">
              <w:marLeft w:val="0"/>
              <w:marRight w:val="0"/>
              <w:marTop w:val="0"/>
              <w:marBottom w:val="0"/>
              <w:divBdr>
                <w:top w:val="none" w:sz="0" w:space="0" w:color="auto"/>
                <w:left w:val="none" w:sz="0" w:space="0" w:color="auto"/>
                <w:bottom w:val="none" w:sz="0" w:space="0" w:color="auto"/>
                <w:right w:val="none" w:sz="0" w:space="0" w:color="auto"/>
              </w:divBdr>
            </w:div>
            <w:div w:id="2030174581">
              <w:marLeft w:val="0"/>
              <w:marRight w:val="0"/>
              <w:marTop w:val="0"/>
              <w:marBottom w:val="0"/>
              <w:divBdr>
                <w:top w:val="none" w:sz="0" w:space="0" w:color="auto"/>
                <w:left w:val="none" w:sz="0" w:space="0" w:color="auto"/>
                <w:bottom w:val="none" w:sz="0" w:space="0" w:color="auto"/>
                <w:right w:val="none" w:sz="0" w:space="0" w:color="auto"/>
              </w:divBdr>
            </w:div>
            <w:div w:id="1910382256">
              <w:marLeft w:val="0"/>
              <w:marRight w:val="0"/>
              <w:marTop w:val="0"/>
              <w:marBottom w:val="0"/>
              <w:divBdr>
                <w:top w:val="none" w:sz="0" w:space="0" w:color="auto"/>
                <w:left w:val="none" w:sz="0" w:space="0" w:color="auto"/>
                <w:bottom w:val="none" w:sz="0" w:space="0" w:color="auto"/>
                <w:right w:val="none" w:sz="0" w:space="0" w:color="auto"/>
              </w:divBdr>
            </w:div>
            <w:div w:id="1695499900">
              <w:marLeft w:val="0"/>
              <w:marRight w:val="0"/>
              <w:marTop w:val="0"/>
              <w:marBottom w:val="0"/>
              <w:divBdr>
                <w:top w:val="none" w:sz="0" w:space="0" w:color="auto"/>
                <w:left w:val="none" w:sz="0" w:space="0" w:color="auto"/>
                <w:bottom w:val="none" w:sz="0" w:space="0" w:color="auto"/>
                <w:right w:val="none" w:sz="0" w:space="0" w:color="auto"/>
              </w:divBdr>
            </w:div>
            <w:div w:id="486937622">
              <w:marLeft w:val="0"/>
              <w:marRight w:val="0"/>
              <w:marTop w:val="0"/>
              <w:marBottom w:val="0"/>
              <w:divBdr>
                <w:top w:val="none" w:sz="0" w:space="0" w:color="auto"/>
                <w:left w:val="none" w:sz="0" w:space="0" w:color="auto"/>
                <w:bottom w:val="none" w:sz="0" w:space="0" w:color="auto"/>
                <w:right w:val="none" w:sz="0" w:space="0" w:color="auto"/>
              </w:divBdr>
            </w:div>
            <w:div w:id="765999955">
              <w:marLeft w:val="0"/>
              <w:marRight w:val="0"/>
              <w:marTop w:val="0"/>
              <w:marBottom w:val="0"/>
              <w:divBdr>
                <w:top w:val="none" w:sz="0" w:space="0" w:color="auto"/>
                <w:left w:val="none" w:sz="0" w:space="0" w:color="auto"/>
                <w:bottom w:val="none" w:sz="0" w:space="0" w:color="auto"/>
                <w:right w:val="none" w:sz="0" w:space="0" w:color="auto"/>
              </w:divBdr>
            </w:div>
            <w:div w:id="1883711074">
              <w:marLeft w:val="0"/>
              <w:marRight w:val="0"/>
              <w:marTop w:val="0"/>
              <w:marBottom w:val="0"/>
              <w:divBdr>
                <w:top w:val="none" w:sz="0" w:space="0" w:color="auto"/>
                <w:left w:val="none" w:sz="0" w:space="0" w:color="auto"/>
                <w:bottom w:val="none" w:sz="0" w:space="0" w:color="auto"/>
                <w:right w:val="none" w:sz="0" w:space="0" w:color="auto"/>
              </w:divBdr>
            </w:div>
            <w:div w:id="167910108">
              <w:marLeft w:val="0"/>
              <w:marRight w:val="0"/>
              <w:marTop w:val="0"/>
              <w:marBottom w:val="0"/>
              <w:divBdr>
                <w:top w:val="none" w:sz="0" w:space="0" w:color="auto"/>
                <w:left w:val="none" w:sz="0" w:space="0" w:color="auto"/>
                <w:bottom w:val="none" w:sz="0" w:space="0" w:color="auto"/>
                <w:right w:val="none" w:sz="0" w:space="0" w:color="auto"/>
              </w:divBdr>
            </w:div>
            <w:div w:id="148255479">
              <w:marLeft w:val="0"/>
              <w:marRight w:val="0"/>
              <w:marTop w:val="0"/>
              <w:marBottom w:val="0"/>
              <w:divBdr>
                <w:top w:val="none" w:sz="0" w:space="0" w:color="auto"/>
                <w:left w:val="none" w:sz="0" w:space="0" w:color="auto"/>
                <w:bottom w:val="none" w:sz="0" w:space="0" w:color="auto"/>
                <w:right w:val="none" w:sz="0" w:space="0" w:color="auto"/>
              </w:divBdr>
            </w:div>
            <w:div w:id="896742747">
              <w:marLeft w:val="0"/>
              <w:marRight w:val="0"/>
              <w:marTop w:val="0"/>
              <w:marBottom w:val="0"/>
              <w:divBdr>
                <w:top w:val="none" w:sz="0" w:space="0" w:color="auto"/>
                <w:left w:val="none" w:sz="0" w:space="0" w:color="auto"/>
                <w:bottom w:val="none" w:sz="0" w:space="0" w:color="auto"/>
                <w:right w:val="none" w:sz="0" w:space="0" w:color="auto"/>
              </w:divBdr>
            </w:div>
            <w:div w:id="136387759">
              <w:marLeft w:val="0"/>
              <w:marRight w:val="0"/>
              <w:marTop w:val="0"/>
              <w:marBottom w:val="0"/>
              <w:divBdr>
                <w:top w:val="none" w:sz="0" w:space="0" w:color="auto"/>
                <w:left w:val="none" w:sz="0" w:space="0" w:color="auto"/>
                <w:bottom w:val="none" w:sz="0" w:space="0" w:color="auto"/>
                <w:right w:val="none" w:sz="0" w:space="0" w:color="auto"/>
              </w:divBdr>
            </w:div>
            <w:div w:id="1679189754">
              <w:marLeft w:val="0"/>
              <w:marRight w:val="0"/>
              <w:marTop w:val="0"/>
              <w:marBottom w:val="0"/>
              <w:divBdr>
                <w:top w:val="none" w:sz="0" w:space="0" w:color="auto"/>
                <w:left w:val="none" w:sz="0" w:space="0" w:color="auto"/>
                <w:bottom w:val="none" w:sz="0" w:space="0" w:color="auto"/>
                <w:right w:val="none" w:sz="0" w:space="0" w:color="auto"/>
              </w:divBdr>
            </w:div>
            <w:div w:id="700712579">
              <w:marLeft w:val="0"/>
              <w:marRight w:val="0"/>
              <w:marTop w:val="0"/>
              <w:marBottom w:val="0"/>
              <w:divBdr>
                <w:top w:val="none" w:sz="0" w:space="0" w:color="auto"/>
                <w:left w:val="none" w:sz="0" w:space="0" w:color="auto"/>
                <w:bottom w:val="none" w:sz="0" w:space="0" w:color="auto"/>
                <w:right w:val="none" w:sz="0" w:space="0" w:color="auto"/>
              </w:divBdr>
            </w:div>
            <w:div w:id="1242444039">
              <w:marLeft w:val="0"/>
              <w:marRight w:val="0"/>
              <w:marTop w:val="0"/>
              <w:marBottom w:val="0"/>
              <w:divBdr>
                <w:top w:val="none" w:sz="0" w:space="0" w:color="auto"/>
                <w:left w:val="none" w:sz="0" w:space="0" w:color="auto"/>
                <w:bottom w:val="none" w:sz="0" w:space="0" w:color="auto"/>
                <w:right w:val="none" w:sz="0" w:space="0" w:color="auto"/>
              </w:divBdr>
            </w:div>
            <w:div w:id="1734693418">
              <w:marLeft w:val="0"/>
              <w:marRight w:val="0"/>
              <w:marTop w:val="0"/>
              <w:marBottom w:val="0"/>
              <w:divBdr>
                <w:top w:val="none" w:sz="0" w:space="0" w:color="auto"/>
                <w:left w:val="none" w:sz="0" w:space="0" w:color="auto"/>
                <w:bottom w:val="none" w:sz="0" w:space="0" w:color="auto"/>
                <w:right w:val="none" w:sz="0" w:space="0" w:color="auto"/>
              </w:divBdr>
            </w:div>
            <w:div w:id="1220634152">
              <w:marLeft w:val="0"/>
              <w:marRight w:val="0"/>
              <w:marTop w:val="0"/>
              <w:marBottom w:val="0"/>
              <w:divBdr>
                <w:top w:val="none" w:sz="0" w:space="0" w:color="auto"/>
                <w:left w:val="none" w:sz="0" w:space="0" w:color="auto"/>
                <w:bottom w:val="none" w:sz="0" w:space="0" w:color="auto"/>
                <w:right w:val="none" w:sz="0" w:space="0" w:color="auto"/>
              </w:divBdr>
            </w:div>
            <w:div w:id="895774118">
              <w:marLeft w:val="0"/>
              <w:marRight w:val="0"/>
              <w:marTop w:val="0"/>
              <w:marBottom w:val="0"/>
              <w:divBdr>
                <w:top w:val="none" w:sz="0" w:space="0" w:color="auto"/>
                <w:left w:val="none" w:sz="0" w:space="0" w:color="auto"/>
                <w:bottom w:val="none" w:sz="0" w:space="0" w:color="auto"/>
                <w:right w:val="none" w:sz="0" w:space="0" w:color="auto"/>
              </w:divBdr>
            </w:div>
            <w:div w:id="671296406">
              <w:marLeft w:val="0"/>
              <w:marRight w:val="0"/>
              <w:marTop w:val="0"/>
              <w:marBottom w:val="0"/>
              <w:divBdr>
                <w:top w:val="none" w:sz="0" w:space="0" w:color="auto"/>
                <w:left w:val="none" w:sz="0" w:space="0" w:color="auto"/>
                <w:bottom w:val="none" w:sz="0" w:space="0" w:color="auto"/>
                <w:right w:val="none" w:sz="0" w:space="0" w:color="auto"/>
              </w:divBdr>
            </w:div>
            <w:div w:id="521087874">
              <w:marLeft w:val="0"/>
              <w:marRight w:val="0"/>
              <w:marTop w:val="0"/>
              <w:marBottom w:val="0"/>
              <w:divBdr>
                <w:top w:val="none" w:sz="0" w:space="0" w:color="auto"/>
                <w:left w:val="none" w:sz="0" w:space="0" w:color="auto"/>
                <w:bottom w:val="none" w:sz="0" w:space="0" w:color="auto"/>
                <w:right w:val="none" w:sz="0" w:space="0" w:color="auto"/>
              </w:divBdr>
            </w:div>
            <w:div w:id="946472838">
              <w:marLeft w:val="0"/>
              <w:marRight w:val="0"/>
              <w:marTop w:val="0"/>
              <w:marBottom w:val="0"/>
              <w:divBdr>
                <w:top w:val="none" w:sz="0" w:space="0" w:color="auto"/>
                <w:left w:val="none" w:sz="0" w:space="0" w:color="auto"/>
                <w:bottom w:val="none" w:sz="0" w:space="0" w:color="auto"/>
                <w:right w:val="none" w:sz="0" w:space="0" w:color="auto"/>
              </w:divBdr>
            </w:div>
            <w:div w:id="512765752">
              <w:marLeft w:val="0"/>
              <w:marRight w:val="0"/>
              <w:marTop w:val="0"/>
              <w:marBottom w:val="0"/>
              <w:divBdr>
                <w:top w:val="none" w:sz="0" w:space="0" w:color="auto"/>
                <w:left w:val="none" w:sz="0" w:space="0" w:color="auto"/>
                <w:bottom w:val="none" w:sz="0" w:space="0" w:color="auto"/>
                <w:right w:val="none" w:sz="0" w:space="0" w:color="auto"/>
              </w:divBdr>
            </w:div>
            <w:div w:id="454564380">
              <w:marLeft w:val="0"/>
              <w:marRight w:val="0"/>
              <w:marTop w:val="0"/>
              <w:marBottom w:val="0"/>
              <w:divBdr>
                <w:top w:val="none" w:sz="0" w:space="0" w:color="auto"/>
                <w:left w:val="none" w:sz="0" w:space="0" w:color="auto"/>
                <w:bottom w:val="none" w:sz="0" w:space="0" w:color="auto"/>
                <w:right w:val="none" w:sz="0" w:space="0" w:color="auto"/>
              </w:divBdr>
            </w:div>
            <w:div w:id="1154759656">
              <w:marLeft w:val="0"/>
              <w:marRight w:val="0"/>
              <w:marTop w:val="0"/>
              <w:marBottom w:val="0"/>
              <w:divBdr>
                <w:top w:val="none" w:sz="0" w:space="0" w:color="auto"/>
                <w:left w:val="none" w:sz="0" w:space="0" w:color="auto"/>
                <w:bottom w:val="none" w:sz="0" w:space="0" w:color="auto"/>
                <w:right w:val="none" w:sz="0" w:space="0" w:color="auto"/>
              </w:divBdr>
            </w:div>
            <w:div w:id="1405642856">
              <w:marLeft w:val="0"/>
              <w:marRight w:val="0"/>
              <w:marTop w:val="0"/>
              <w:marBottom w:val="0"/>
              <w:divBdr>
                <w:top w:val="none" w:sz="0" w:space="0" w:color="auto"/>
                <w:left w:val="none" w:sz="0" w:space="0" w:color="auto"/>
                <w:bottom w:val="none" w:sz="0" w:space="0" w:color="auto"/>
                <w:right w:val="none" w:sz="0" w:space="0" w:color="auto"/>
              </w:divBdr>
            </w:div>
            <w:div w:id="309797425">
              <w:marLeft w:val="0"/>
              <w:marRight w:val="0"/>
              <w:marTop w:val="0"/>
              <w:marBottom w:val="0"/>
              <w:divBdr>
                <w:top w:val="none" w:sz="0" w:space="0" w:color="auto"/>
                <w:left w:val="none" w:sz="0" w:space="0" w:color="auto"/>
                <w:bottom w:val="none" w:sz="0" w:space="0" w:color="auto"/>
                <w:right w:val="none" w:sz="0" w:space="0" w:color="auto"/>
              </w:divBdr>
            </w:div>
            <w:div w:id="942493707">
              <w:marLeft w:val="0"/>
              <w:marRight w:val="0"/>
              <w:marTop w:val="0"/>
              <w:marBottom w:val="0"/>
              <w:divBdr>
                <w:top w:val="none" w:sz="0" w:space="0" w:color="auto"/>
                <w:left w:val="none" w:sz="0" w:space="0" w:color="auto"/>
                <w:bottom w:val="none" w:sz="0" w:space="0" w:color="auto"/>
                <w:right w:val="none" w:sz="0" w:space="0" w:color="auto"/>
              </w:divBdr>
            </w:div>
            <w:div w:id="1554269964">
              <w:marLeft w:val="0"/>
              <w:marRight w:val="0"/>
              <w:marTop w:val="0"/>
              <w:marBottom w:val="0"/>
              <w:divBdr>
                <w:top w:val="none" w:sz="0" w:space="0" w:color="auto"/>
                <w:left w:val="none" w:sz="0" w:space="0" w:color="auto"/>
                <w:bottom w:val="none" w:sz="0" w:space="0" w:color="auto"/>
                <w:right w:val="none" w:sz="0" w:space="0" w:color="auto"/>
              </w:divBdr>
            </w:div>
            <w:div w:id="8363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6941">
      <w:bodyDiv w:val="1"/>
      <w:marLeft w:val="0"/>
      <w:marRight w:val="0"/>
      <w:marTop w:val="0"/>
      <w:marBottom w:val="0"/>
      <w:divBdr>
        <w:top w:val="none" w:sz="0" w:space="0" w:color="auto"/>
        <w:left w:val="none" w:sz="0" w:space="0" w:color="auto"/>
        <w:bottom w:val="none" w:sz="0" w:space="0" w:color="auto"/>
        <w:right w:val="none" w:sz="0" w:space="0" w:color="auto"/>
      </w:divBdr>
      <w:divsChild>
        <w:div w:id="79327768">
          <w:marLeft w:val="0"/>
          <w:marRight w:val="0"/>
          <w:marTop w:val="0"/>
          <w:marBottom w:val="0"/>
          <w:divBdr>
            <w:top w:val="none" w:sz="0" w:space="0" w:color="auto"/>
            <w:left w:val="none" w:sz="0" w:space="0" w:color="auto"/>
            <w:bottom w:val="none" w:sz="0" w:space="0" w:color="auto"/>
            <w:right w:val="none" w:sz="0" w:space="0" w:color="auto"/>
          </w:divBdr>
          <w:divsChild>
            <w:div w:id="660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8201">
      <w:bodyDiv w:val="1"/>
      <w:marLeft w:val="0"/>
      <w:marRight w:val="0"/>
      <w:marTop w:val="0"/>
      <w:marBottom w:val="0"/>
      <w:divBdr>
        <w:top w:val="none" w:sz="0" w:space="0" w:color="auto"/>
        <w:left w:val="none" w:sz="0" w:space="0" w:color="auto"/>
        <w:bottom w:val="none" w:sz="0" w:space="0" w:color="auto"/>
        <w:right w:val="none" w:sz="0" w:space="0" w:color="auto"/>
      </w:divBdr>
      <w:divsChild>
        <w:div w:id="371197253">
          <w:marLeft w:val="0"/>
          <w:marRight w:val="0"/>
          <w:marTop w:val="0"/>
          <w:marBottom w:val="0"/>
          <w:divBdr>
            <w:top w:val="none" w:sz="0" w:space="0" w:color="auto"/>
            <w:left w:val="none" w:sz="0" w:space="0" w:color="auto"/>
            <w:bottom w:val="none" w:sz="0" w:space="0" w:color="auto"/>
            <w:right w:val="none" w:sz="0" w:space="0" w:color="auto"/>
          </w:divBdr>
          <w:divsChild>
            <w:div w:id="35095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6077">
      <w:bodyDiv w:val="1"/>
      <w:marLeft w:val="0"/>
      <w:marRight w:val="0"/>
      <w:marTop w:val="0"/>
      <w:marBottom w:val="0"/>
      <w:divBdr>
        <w:top w:val="none" w:sz="0" w:space="0" w:color="auto"/>
        <w:left w:val="none" w:sz="0" w:space="0" w:color="auto"/>
        <w:bottom w:val="none" w:sz="0" w:space="0" w:color="auto"/>
        <w:right w:val="none" w:sz="0" w:space="0" w:color="auto"/>
      </w:divBdr>
      <w:divsChild>
        <w:div w:id="936525716">
          <w:marLeft w:val="0"/>
          <w:marRight w:val="0"/>
          <w:marTop w:val="0"/>
          <w:marBottom w:val="0"/>
          <w:divBdr>
            <w:top w:val="none" w:sz="0" w:space="0" w:color="auto"/>
            <w:left w:val="none" w:sz="0" w:space="0" w:color="auto"/>
            <w:bottom w:val="none" w:sz="0" w:space="0" w:color="auto"/>
            <w:right w:val="none" w:sz="0" w:space="0" w:color="auto"/>
          </w:divBdr>
          <w:divsChild>
            <w:div w:id="1840998210">
              <w:marLeft w:val="0"/>
              <w:marRight w:val="0"/>
              <w:marTop w:val="0"/>
              <w:marBottom w:val="0"/>
              <w:divBdr>
                <w:top w:val="none" w:sz="0" w:space="0" w:color="auto"/>
                <w:left w:val="none" w:sz="0" w:space="0" w:color="auto"/>
                <w:bottom w:val="none" w:sz="0" w:space="0" w:color="auto"/>
                <w:right w:val="none" w:sz="0" w:space="0" w:color="auto"/>
              </w:divBdr>
            </w:div>
            <w:div w:id="2118331222">
              <w:marLeft w:val="0"/>
              <w:marRight w:val="0"/>
              <w:marTop w:val="0"/>
              <w:marBottom w:val="0"/>
              <w:divBdr>
                <w:top w:val="none" w:sz="0" w:space="0" w:color="auto"/>
                <w:left w:val="none" w:sz="0" w:space="0" w:color="auto"/>
                <w:bottom w:val="none" w:sz="0" w:space="0" w:color="auto"/>
                <w:right w:val="none" w:sz="0" w:space="0" w:color="auto"/>
              </w:divBdr>
            </w:div>
            <w:div w:id="382142372">
              <w:marLeft w:val="0"/>
              <w:marRight w:val="0"/>
              <w:marTop w:val="0"/>
              <w:marBottom w:val="0"/>
              <w:divBdr>
                <w:top w:val="none" w:sz="0" w:space="0" w:color="auto"/>
                <w:left w:val="none" w:sz="0" w:space="0" w:color="auto"/>
                <w:bottom w:val="none" w:sz="0" w:space="0" w:color="auto"/>
                <w:right w:val="none" w:sz="0" w:space="0" w:color="auto"/>
              </w:divBdr>
            </w:div>
            <w:div w:id="8380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7216">
      <w:bodyDiv w:val="1"/>
      <w:marLeft w:val="0"/>
      <w:marRight w:val="0"/>
      <w:marTop w:val="0"/>
      <w:marBottom w:val="0"/>
      <w:divBdr>
        <w:top w:val="none" w:sz="0" w:space="0" w:color="auto"/>
        <w:left w:val="none" w:sz="0" w:space="0" w:color="auto"/>
        <w:bottom w:val="none" w:sz="0" w:space="0" w:color="auto"/>
        <w:right w:val="none" w:sz="0" w:space="0" w:color="auto"/>
      </w:divBdr>
      <w:divsChild>
        <w:div w:id="1813447134">
          <w:marLeft w:val="0"/>
          <w:marRight w:val="0"/>
          <w:marTop w:val="0"/>
          <w:marBottom w:val="0"/>
          <w:divBdr>
            <w:top w:val="none" w:sz="0" w:space="0" w:color="auto"/>
            <w:left w:val="none" w:sz="0" w:space="0" w:color="auto"/>
            <w:bottom w:val="none" w:sz="0" w:space="0" w:color="auto"/>
            <w:right w:val="none" w:sz="0" w:space="0" w:color="auto"/>
          </w:divBdr>
          <w:divsChild>
            <w:div w:id="7263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5746">
      <w:bodyDiv w:val="1"/>
      <w:marLeft w:val="0"/>
      <w:marRight w:val="0"/>
      <w:marTop w:val="0"/>
      <w:marBottom w:val="0"/>
      <w:divBdr>
        <w:top w:val="none" w:sz="0" w:space="0" w:color="auto"/>
        <w:left w:val="none" w:sz="0" w:space="0" w:color="auto"/>
        <w:bottom w:val="none" w:sz="0" w:space="0" w:color="auto"/>
        <w:right w:val="none" w:sz="0" w:space="0" w:color="auto"/>
      </w:divBdr>
      <w:divsChild>
        <w:div w:id="619607990">
          <w:marLeft w:val="0"/>
          <w:marRight w:val="0"/>
          <w:marTop w:val="0"/>
          <w:marBottom w:val="0"/>
          <w:divBdr>
            <w:top w:val="none" w:sz="0" w:space="0" w:color="auto"/>
            <w:left w:val="none" w:sz="0" w:space="0" w:color="auto"/>
            <w:bottom w:val="none" w:sz="0" w:space="0" w:color="auto"/>
            <w:right w:val="none" w:sz="0" w:space="0" w:color="auto"/>
          </w:divBdr>
          <w:divsChild>
            <w:div w:id="15312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4778">
      <w:bodyDiv w:val="1"/>
      <w:marLeft w:val="0"/>
      <w:marRight w:val="0"/>
      <w:marTop w:val="0"/>
      <w:marBottom w:val="0"/>
      <w:divBdr>
        <w:top w:val="none" w:sz="0" w:space="0" w:color="auto"/>
        <w:left w:val="none" w:sz="0" w:space="0" w:color="auto"/>
        <w:bottom w:val="none" w:sz="0" w:space="0" w:color="auto"/>
        <w:right w:val="none" w:sz="0" w:space="0" w:color="auto"/>
      </w:divBdr>
      <w:divsChild>
        <w:div w:id="2037850095">
          <w:marLeft w:val="0"/>
          <w:marRight w:val="0"/>
          <w:marTop w:val="0"/>
          <w:marBottom w:val="0"/>
          <w:divBdr>
            <w:top w:val="none" w:sz="0" w:space="0" w:color="auto"/>
            <w:left w:val="none" w:sz="0" w:space="0" w:color="auto"/>
            <w:bottom w:val="none" w:sz="0" w:space="0" w:color="auto"/>
            <w:right w:val="none" w:sz="0" w:space="0" w:color="auto"/>
          </w:divBdr>
          <w:divsChild>
            <w:div w:id="4608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4738">
      <w:bodyDiv w:val="1"/>
      <w:marLeft w:val="0"/>
      <w:marRight w:val="0"/>
      <w:marTop w:val="0"/>
      <w:marBottom w:val="0"/>
      <w:divBdr>
        <w:top w:val="none" w:sz="0" w:space="0" w:color="auto"/>
        <w:left w:val="none" w:sz="0" w:space="0" w:color="auto"/>
        <w:bottom w:val="none" w:sz="0" w:space="0" w:color="auto"/>
        <w:right w:val="none" w:sz="0" w:space="0" w:color="auto"/>
      </w:divBdr>
      <w:divsChild>
        <w:div w:id="139159193">
          <w:marLeft w:val="0"/>
          <w:marRight w:val="0"/>
          <w:marTop w:val="0"/>
          <w:marBottom w:val="0"/>
          <w:divBdr>
            <w:top w:val="none" w:sz="0" w:space="0" w:color="auto"/>
            <w:left w:val="none" w:sz="0" w:space="0" w:color="auto"/>
            <w:bottom w:val="none" w:sz="0" w:space="0" w:color="auto"/>
            <w:right w:val="none" w:sz="0" w:space="0" w:color="auto"/>
          </w:divBdr>
          <w:divsChild>
            <w:div w:id="113330733">
              <w:marLeft w:val="0"/>
              <w:marRight w:val="0"/>
              <w:marTop w:val="0"/>
              <w:marBottom w:val="0"/>
              <w:divBdr>
                <w:top w:val="none" w:sz="0" w:space="0" w:color="auto"/>
                <w:left w:val="none" w:sz="0" w:space="0" w:color="auto"/>
                <w:bottom w:val="none" w:sz="0" w:space="0" w:color="auto"/>
                <w:right w:val="none" w:sz="0" w:space="0" w:color="auto"/>
              </w:divBdr>
            </w:div>
            <w:div w:id="980157368">
              <w:marLeft w:val="0"/>
              <w:marRight w:val="0"/>
              <w:marTop w:val="0"/>
              <w:marBottom w:val="0"/>
              <w:divBdr>
                <w:top w:val="none" w:sz="0" w:space="0" w:color="auto"/>
                <w:left w:val="none" w:sz="0" w:space="0" w:color="auto"/>
                <w:bottom w:val="none" w:sz="0" w:space="0" w:color="auto"/>
                <w:right w:val="none" w:sz="0" w:space="0" w:color="auto"/>
              </w:divBdr>
            </w:div>
            <w:div w:id="809979937">
              <w:marLeft w:val="0"/>
              <w:marRight w:val="0"/>
              <w:marTop w:val="0"/>
              <w:marBottom w:val="0"/>
              <w:divBdr>
                <w:top w:val="none" w:sz="0" w:space="0" w:color="auto"/>
                <w:left w:val="none" w:sz="0" w:space="0" w:color="auto"/>
                <w:bottom w:val="none" w:sz="0" w:space="0" w:color="auto"/>
                <w:right w:val="none" w:sz="0" w:space="0" w:color="auto"/>
              </w:divBdr>
            </w:div>
            <w:div w:id="354385556">
              <w:marLeft w:val="0"/>
              <w:marRight w:val="0"/>
              <w:marTop w:val="0"/>
              <w:marBottom w:val="0"/>
              <w:divBdr>
                <w:top w:val="none" w:sz="0" w:space="0" w:color="auto"/>
                <w:left w:val="none" w:sz="0" w:space="0" w:color="auto"/>
                <w:bottom w:val="none" w:sz="0" w:space="0" w:color="auto"/>
                <w:right w:val="none" w:sz="0" w:space="0" w:color="auto"/>
              </w:divBdr>
            </w:div>
            <w:div w:id="579170207">
              <w:marLeft w:val="0"/>
              <w:marRight w:val="0"/>
              <w:marTop w:val="0"/>
              <w:marBottom w:val="0"/>
              <w:divBdr>
                <w:top w:val="none" w:sz="0" w:space="0" w:color="auto"/>
                <w:left w:val="none" w:sz="0" w:space="0" w:color="auto"/>
                <w:bottom w:val="none" w:sz="0" w:space="0" w:color="auto"/>
                <w:right w:val="none" w:sz="0" w:space="0" w:color="auto"/>
              </w:divBdr>
            </w:div>
            <w:div w:id="1436318322">
              <w:marLeft w:val="0"/>
              <w:marRight w:val="0"/>
              <w:marTop w:val="0"/>
              <w:marBottom w:val="0"/>
              <w:divBdr>
                <w:top w:val="none" w:sz="0" w:space="0" w:color="auto"/>
                <w:left w:val="none" w:sz="0" w:space="0" w:color="auto"/>
                <w:bottom w:val="none" w:sz="0" w:space="0" w:color="auto"/>
                <w:right w:val="none" w:sz="0" w:space="0" w:color="auto"/>
              </w:divBdr>
            </w:div>
            <w:div w:id="78020434">
              <w:marLeft w:val="0"/>
              <w:marRight w:val="0"/>
              <w:marTop w:val="0"/>
              <w:marBottom w:val="0"/>
              <w:divBdr>
                <w:top w:val="none" w:sz="0" w:space="0" w:color="auto"/>
                <w:left w:val="none" w:sz="0" w:space="0" w:color="auto"/>
                <w:bottom w:val="none" w:sz="0" w:space="0" w:color="auto"/>
                <w:right w:val="none" w:sz="0" w:space="0" w:color="auto"/>
              </w:divBdr>
            </w:div>
            <w:div w:id="574781184">
              <w:marLeft w:val="0"/>
              <w:marRight w:val="0"/>
              <w:marTop w:val="0"/>
              <w:marBottom w:val="0"/>
              <w:divBdr>
                <w:top w:val="none" w:sz="0" w:space="0" w:color="auto"/>
                <w:left w:val="none" w:sz="0" w:space="0" w:color="auto"/>
                <w:bottom w:val="none" w:sz="0" w:space="0" w:color="auto"/>
                <w:right w:val="none" w:sz="0" w:space="0" w:color="auto"/>
              </w:divBdr>
            </w:div>
            <w:div w:id="1754890058">
              <w:marLeft w:val="0"/>
              <w:marRight w:val="0"/>
              <w:marTop w:val="0"/>
              <w:marBottom w:val="0"/>
              <w:divBdr>
                <w:top w:val="none" w:sz="0" w:space="0" w:color="auto"/>
                <w:left w:val="none" w:sz="0" w:space="0" w:color="auto"/>
                <w:bottom w:val="none" w:sz="0" w:space="0" w:color="auto"/>
                <w:right w:val="none" w:sz="0" w:space="0" w:color="auto"/>
              </w:divBdr>
            </w:div>
            <w:div w:id="1497964302">
              <w:marLeft w:val="0"/>
              <w:marRight w:val="0"/>
              <w:marTop w:val="0"/>
              <w:marBottom w:val="0"/>
              <w:divBdr>
                <w:top w:val="none" w:sz="0" w:space="0" w:color="auto"/>
                <w:left w:val="none" w:sz="0" w:space="0" w:color="auto"/>
                <w:bottom w:val="none" w:sz="0" w:space="0" w:color="auto"/>
                <w:right w:val="none" w:sz="0" w:space="0" w:color="auto"/>
              </w:divBdr>
            </w:div>
            <w:div w:id="2107145518">
              <w:marLeft w:val="0"/>
              <w:marRight w:val="0"/>
              <w:marTop w:val="0"/>
              <w:marBottom w:val="0"/>
              <w:divBdr>
                <w:top w:val="none" w:sz="0" w:space="0" w:color="auto"/>
                <w:left w:val="none" w:sz="0" w:space="0" w:color="auto"/>
                <w:bottom w:val="none" w:sz="0" w:space="0" w:color="auto"/>
                <w:right w:val="none" w:sz="0" w:space="0" w:color="auto"/>
              </w:divBdr>
            </w:div>
            <w:div w:id="203490569">
              <w:marLeft w:val="0"/>
              <w:marRight w:val="0"/>
              <w:marTop w:val="0"/>
              <w:marBottom w:val="0"/>
              <w:divBdr>
                <w:top w:val="none" w:sz="0" w:space="0" w:color="auto"/>
                <w:left w:val="none" w:sz="0" w:space="0" w:color="auto"/>
                <w:bottom w:val="none" w:sz="0" w:space="0" w:color="auto"/>
                <w:right w:val="none" w:sz="0" w:space="0" w:color="auto"/>
              </w:divBdr>
            </w:div>
            <w:div w:id="803891692">
              <w:marLeft w:val="0"/>
              <w:marRight w:val="0"/>
              <w:marTop w:val="0"/>
              <w:marBottom w:val="0"/>
              <w:divBdr>
                <w:top w:val="none" w:sz="0" w:space="0" w:color="auto"/>
                <w:left w:val="none" w:sz="0" w:space="0" w:color="auto"/>
                <w:bottom w:val="none" w:sz="0" w:space="0" w:color="auto"/>
                <w:right w:val="none" w:sz="0" w:space="0" w:color="auto"/>
              </w:divBdr>
            </w:div>
            <w:div w:id="830293301">
              <w:marLeft w:val="0"/>
              <w:marRight w:val="0"/>
              <w:marTop w:val="0"/>
              <w:marBottom w:val="0"/>
              <w:divBdr>
                <w:top w:val="none" w:sz="0" w:space="0" w:color="auto"/>
                <w:left w:val="none" w:sz="0" w:space="0" w:color="auto"/>
                <w:bottom w:val="none" w:sz="0" w:space="0" w:color="auto"/>
                <w:right w:val="none" w:sz="0" w:space="0" w:color="auto"/>
              </w:divBdr>
            </w:div>
            <w:div w:id="684207578">
              <w:marLeft w:val="0"/>
              <w:marRight w:val="0"/>
              <w:marTop w:val="0"/>
              <w:marBottom w:val="0"/>
              <w:divBdr>
                <w:top w:val="none" w:sz="0" w:space="0" w:color="auto"/>
                <w:left w:val="none" w:sz="0" w:space="0" w:color="auto"/>
                <w:bottom w:val="none" w:sz="0" w:space="0" w:color="auto"/>
                <w:right w:val="none" w:sz="0" w:space="0" w:color="auto"/>
              </w:divBdr>
            </w:div>
            <w:div w:id="329411310">
              <w:marLeft w:val="0"/>
              <w:marRight w:val="0"/>
              <w:marTop w:val="0"/>
              <w:marBottom w:val="0"/>
              <w:divBdr>
                <w:top w:val="none" w:sz="0" w:space="0" w:color="auto"/>
                <w:left w:val="none" w:sz="0" w:space="0" w:color="auto"/>
                <w:bottom w:val="none" w:sz="0" w:space="0" w:color="auto"/>
                <w:right w:val="none" w:sz="0" w:space="0" w:color="auto"/>
              </w:divBdr>
            </w:div>
            <w:div w:id="1258291901">
              <w:marLeft w:val="0"/>
              <w:marRight w:val="0"/>
              <w:marTop w:val="0"/>
              <w:marBottom w:val="0"/>
              <w:divBdr>
                <w:top w:val="none" w:sz="0" w:space="0" w:color="auto"/>
                <w:left w:val="none" w:sz="0" w:space="0" w:color="auto"/>
                <w:bottom w:val="none" w:sz="0" w:space="0" w:color="auto"/>
                <w:right w:val="none" w:sz="0" w:space="0" w:color="auto"/>
              </w:divBdr>
            </w:div>
            <w:div w:id="565528513">
              <w:marLeft w:val="0"/>
              <w:marRight w:val="0"/>
              <w:marTop w:val="0"/>
              <w:marBottom w:val="0"/>
              <w:divBdr>
                <w:top w:val="none" w:sz="0" w:space="0" w:color="auto"/>
                <w:left w:val="none" w:sz="0" w:space="0" w:color="auto"/>
                <w:bottom w:val="none" w:sz="0" w:space="0" w:color="auto"/>
                <w:right w:val="none" w:sz="0" w:space="0" w:color="auto"/>
              </w:divBdr>
            </w:div>
            <w:div w:id="1298101303">
              <w:marLeft w:val="0"/>
              <w:marRight w:val="0"/>
              <w:marTop w:val="0"/>
              <w:marBottom w:val="0"/>
              <w:divBdr>
                <w:top w:val="none" w:sz="0" w:space="0" w:color="auto"/>
                <w:left w:val="none" w:sz="0" w:space="0" w:color="auto"/>
                <w:bottom w:val="none" w:sz="0" w:space="0" w:color="auto"/>
                <w:right w:val="none" w:sz="0" w:space="0" w:color="auto"/>
              </w:divBdr>
            </w:div>
            <w:div w:id="146485593">
              <w:marLeft w:val="0"/>
              <w:marRight w:val="0"/>
              <w:marTop w:val="0"/>
              <w:marBottom w:val="0"/>
              <w:divBdr>
                <w:top w:val="none" w:sz="0" w:space="0" w:color="auto"/>
                <w:left w:val="none" w:sz="0" w:space="0" w:color="auto"/>
                <w:bottom w:val="none" w:sz="0" w:space="0" w:color="auto"/>
                <w:right w:val="none" w:sz="0" w:space="0" w:color="auto"/>
              </w:divBdr>
            </w:div>
            <w:div w:id="847870546">
              <w:marLeft w:val="0"/>
              <w:marRight w:val="0"/>
              <w:marTop w:val="0"/>
              <w:marBottom w:val="0"/>
              <w:divBdr>
                <w:top w:val="none" w:sz="0" w:space="0" w:color="auto"/>
                <w:left w:val="none" w:sz="0" w:space="0" w:color="auto"/>
                <w:bottom w:val="none" w:sz="0" w:space="0" w:color="auto"/>
                <w:right w:val="none" w:sz="0" w:space="0" w:color="auto"/>
              </w:divBdr>
            </w:div>
            <w:div w:id="1489248261">
              <w:marLeft w:val="0"/>
              <w:marRight w:val="0"/>
              <w:marTop w:val="0"/>
              <w:marBottom w:val="0"/>
              <w:divBdr>
                <w:top w:val="none" w:sz="0" w:space="0" w:color="auto"/>
                <w:left w:val="none" w:sz="0" w:space="0" w:color="auto"/>
                <w:bottom w:val="none" w:sz="0" w:space="0" w:color="auto"/>
                <w:right w:val="none" w:sz="0" w:space="0" w:color="auto"/>
              </w:divBdr>
            </w:div>
            <w:div w:id="1681732756">
              <w:marLeft w:val="0"/>
              <w:marRight w:val="0"/>
              <w:marTop w:val="0"/>
              <w:marBottom w:val="0"/>
              <w:divBdr>
                <w:top w:val="none" w:sz="0" w:space="0" w:color="auto"/>
                <w:left w:val="none" w:sz="0" w:space="0" w:color="auto"/>
                <w:bottom w:val="none" w:sz="0" w:space="0" w:color="auto"/>
                <w:right w:val="none" w:sz="0" w:space="0" w:color="auto"/>
              </w:divBdr>
            </w:div>
            <w:div w:id="383454487">
              <w:marLeft w:val="0"/>
              <w:marRight w:val="0"/>
              <w:marTop w:val="0"/>
              <w:marBottom w:val="0"/>
              <w:divBdr>
                <w:top w:val="none" w:sz="0" w:space="0" w:color="auto"/>
                <w:left w:val="none" w:sz="0" w:space="0" w:color="auto"/>
                <w:bottom w:val="none" w:sz="0" w:space="0" w:color="auto"/>
                <w:right w:val="none" w:sz="0" w:space="0" w:color="auto"/>
              </w:divBdr>
            </w:div>
            <w:div w:id="1169752907">
              <w:marLeft w:val="0"/>
              <w:marRight w:val="0"/>
              <w:marTop w:val="0"/>
              <w:marBottom w:val="0"/>
              <w:divBdr>
                <w:top w:val="none" w:sz="0" w:space="0" w:color="auto"/>
                <w:left w:val="none" w:sz="0" w:space="0" w:color="auto"/>
                <w:bottom w:val="none" w:sz="0" w:space="0" w:color="auto"/>
                <w:right w:val="none" w:sz="0" w:space="0" w:color="auto"/>
              </w:divBdr>
            </w:div>
            <w:div w:id="1504055292">
              <w:marLeft w:val="0"/>
              <w:marRight w:val="0"/>
              <w:marTop w:val="0"/>
              <w:marBottom w:val="0"/>
              <w:divBdr>
                <w:top w:val="none" w:sz="0" w:space="0" w:color="auto"/>
                <w:left w:val="none" w:sz="0" w:space="0" w:color="auto"/>
                <w:bottom w:val="none" w:sz="0" w:space="0" w:color="auto"/>
                <w:right w:val="none" w:sz="0" w:space="0" w:color="auto"/>
              </w:divBdr>
            </w:div>
            <w:div w:id="1427649473">
              <w:marLeft w:val="0"/>
              <w:marRight w:val="0"/>
              <w:marTop w:val="0"/>
              <w:marBottom w:val="0"/>
              <w:divBdr>
                <w:top w:val="none" w:sz="0" w:space="0" w:color="auto"/>
                <w:left w:val="none" w:sz="0" w:space="0" w:color="auto"/>
                <w:bottom w:val="none" w:sz="0" w:space="0" w:color="auto"/>
                <w:right w:val="none" w:sz="0" w:space="0" w:color="auto"/>
              </w:divBdr>
            </w:div>
            <w:div w:id="46534793">
              <w:marLeft w:val="0"/>
              <w:marRight w:val="0"/>
              <w:marTop w:val="0"/>
              <w:marBottom w:val="0"/>
              <w:divBdr>
                <w:top w:val="none" w:sz="0" w:space="0" w:color="auto"/>
                <w:left w:val="none" w:sz="0" w:space="0" w:color="auto"/>
                <w:bottom w:val="none" w:sz="0" w:space="0" w:color="auto"/>
                <w:right w:val="none" w:sz="0" w:space="0" w:color="auto"/>
              </w:divBdr>
            </w:div>
            <w:div w:id="1871841153">
              <w:marLeft w:val="0"/>
              <w:marRight w:val="0"/>
              <w:marTop w:val="0"/>
              <w:marBottom w:val="0"/>
              <w:divBdr>
                <w:top w:val="none" w:sz="0" w:space="0" w:color="auto"/>
                <w:left w:val="none" w:sz="0" w:space="0" w:color="auto"/>
                <w:bottom w:val="none" w:sz="0" w:space="0" w:color="auto"/>
                <w:right w:val="none" w:sz="0" w:space="0" w:color="auto"/>
              </w:divBdr>
            </w:div>
            <w:div w:id="2025210261">
              <w:marLeft w:val="0"/>
              <w:marRight w:val="0"/>
              <w:marTop w:val="0"/>
              <w:marBottom w:val="0"/>
              <w:divBdr>
                <w:top w:val="none" w:sz="0" w:space="0" w:color="auto"/>
                <w:left w:val="none" w:sz="0" w:space="0" w:color="auto"/>
                <w:bottom w:val="none" w:sz="0" w:space="0" w:color="auto"/>
                <w:right w:val="none" w:sz="0" w:space="0" w:color="auto"/>
              </w:divBdr>
            </w:div>
            <w:div w:id="407848007">
              <w:marLeft w:val="0"/>
              <w:marRight w:val="0"/>
              <w:marTop w:val="0"/>
              <w:marBottom w:val="0"/>
              <w:divBdr>
                <w:top w:val="none" w:sz="0" w:space="0" w:color="auto"/>
                <w:left w:val="none" w:sz="0" w:space="0" w:color="auto"/>
                <w:bottom w:val="none" w:sz="0" w:space="0" w:color="auto"/>
                <w:right w:val="none" w:sz="0" w:space="0" w:color="auto"/>
              </w:divBdr>
            </w:div>
            <w:div w:id="2057928655">
              <w:marLeft w:val="0"/>
              <w:marRight w:val="0"/>
              <w:marTop w:val="0"/>
              <w:marBottom w:val="0"/>
              <w:divBdr>
                <w:top w:val="none" w:sz="0" w:space="0" w:color="auto"/>
                <w:left w:val="none" w:sz="0" w:space="0" w:color="auto"/>
                <w:bottom w:val="none" w:sz="0" w:space="0" w:color="auto"/>
                <w:right w:val="none" w:sz="0" w:space="0" w:color="auto"/>
              </w:divBdr>
            </w:div>
            <w:div w:id="1640110667">
              <w:marLeft w:val="0"/>
              <w:marRight w:val="0"/>
              <w:marTop w:val="0"/>
              <w:marBottom w:val="0"/>
              <w:divBdr>
                <w:top w:val="none" w:sz="0" w:space="0" w:color="auto"/>
                <w:left w:val="none" w:sz="0" w:space="0" w:color="auto"/>
                <w:bottom w:val="none" w:sz="0" w:space="0" w:color="auto"/>
                <w:right w:val="none" w:sz="0" w:space="0" w:color="auto"/>
              </w:divBdr>
            </w:div>
            <w:div w:id="1208300187">
              <w:marLeft w:val="0"/>
              <w:marRight w:val="0"/>
              <w:marTop w:val="0"/>
              <w:marBottom w:val="0"/>
              <w:divBdr>
                <w:top w:val="none" w:sz="0" w:space="0" w:color="auto"/>
                <w:left w:val="none" w:sz="0" w:space="0" w:color="auto"/>
                <w:bottom w:val="none" w:sz="0" w:space="0" w:color="auto"/>
                <w:right w:val="none" w:sz="0" w:space="0" w:color="auto"/>
              </w:divBdr>
            </w:div>
            <w:div w:id="211501021">
              <w:marLeft w:val="0"/>
              <w:marRight w:val="0"/>
              <w:marTop w:val="0"/>
              <w:marBottom w:val="0"/>
              <w:divBdr>
                <w:top w:val="none" w:sz="0" w:space="0" w:color="auto"/>
                <w:left w:val="none" w:sz="0" w:space="0" w:color="auto"/>
                <w:bottom w:val="none" w:sz="0" w:space="0" w:color="auto"/>
                <w:right w:val="none" w:sz="0" w:space="0" w:color="auto"/>
              </w:divBdr>
            </w:div>
            <w:div w:id="787623447">
              <w:marLeft w:val="0"/>
              <w:marRight w:val="0"/>
              <w:marTop w:val="0"/>
              <w:marBottom w:val="0"/>
              <w:divBdr>
                <w:top w:val="none" w:sz="0" w:space="0" w:color="auto"/>
                <w:left w:val="none" w:sz="0" w:space="0" w:color="auto"/>
                <w:bottom w:val="none" w:sz="0" w:space="0" w:color="auto"/>
                <w:right w:val="none" w:sz="0" w:space="0" w:color="auto"/>
              </w:divBdr>
            </w:div>
            <w:div w:id="1108818444">
              <w:marLeft w:val="0"/>
              <w:marRight w:val="0"/>
              <w:marTop w:val="0"/>
              <w:marBottom w:val="0"/>
              <w:divBdr>
                <w:top w:val="none" w:sz="0" w:space="0" w:color="auto"/>
                <w:left w:val="none" w:sz="0" w:space="0" w:color="auto"/>
                <w:bottom w:val="none" w:sz="0" w:space="0" w:color="auto"/>
                <w:right w:val="none" w:sz="0" w:space="0" w:color="auto"/>
              </w:divBdr>
            </w:div>
            <w:div w:id="1953197975">
              <w:marLeft w:val="0"/>
              <w:marRight w:val="0"/>
              <w:marTop w:val="0"/>
              <w:marBottom w:val="0"/>
              <w:divBdr>
                <w:top w:val="none" w:sz="0" w:space="0" w:color="auto"/>
                <w:left w:val="none" w:sz="0" w:space="0" w:color="auto"/>
                <w:bottom w:val="none" w:sz="0" w:space="0" w:color="auto"/>
                <w:right w:val="none" w:sz="0" w:space="0" w:color="auto"/>
              </w:divBdr>
            </w:div>
            <w:div w:id="427191932">
              <w:marLeft w:val="0"/>
              <w:marRight w:val="0"/>
              <w:marTop w:val="0"/>
              <w:marBottom w:val="0"/>
              <w:divBdr>
                <w:top w:val="none" w:sz="0" w:space="0" w:color="auto"/>
                <w:left w:val="none" w:sz="0" w:space="0" w:color="auto"/>
                <w:bottom w:val="none" w:sz="0" w:space="0" w:color="auto"/>
                <w:right w:val="none" w:sz="0" w:space="0" w:color="auto"/>
              </w:divBdr>
            </w:div>
            <w:div w:id="975993221">
              <w:marLeft w:val="0"/>
              <w:marRight w:val="0"/>
              <w:marTop w:val="0"/>
              <w:marBottom w:val="0"/>
              <w:divBdr>
                <w:top w:val="none" w:sz="0" w:space="0" w:color="auto"/>
                <w:left w:val="none" w:sz="0" w:space="0" w:color="auto"/>
                <w:bottom w:val="none" w:sz="0" w:space="0" w:color="auto"/>
                <w:right w:val="none" w:sz="0" w:space="0" w:color="auto"/>
              </w:divBdr>
            </w:div>
            <w:div w:id="446656244">
              <w:marLeft w:val="0"/>
              <w:marRight w:val="0"/>
              <w:marTop w:val="0"/>
              <w:marBottom w:val="0"/>
              <w:divBdr>
                <w:top w:val="none" w:sz="0" w:space="0" w:color="auto"/>
                <w:left w:val="none" w:sz="0" w:space="0" w:color="auto"/>
                <w:bottom w:val="none" w:sz="0" w:space="0" w:color="auto"/>
                <w:right w:val="none" w:sz="0" w:space="0" w:color="auto"/>
              </w:divBdr>
            </w:div>
            <w:div w:id="551189312">
              <w:marLeft w:val="0"/>
              <w:marRight w:val="0"/>
              <w:marTop w:val="0"/>
              <w:marBottom w:val="0"/>
              <w:divBdr>
                <w:top w:val="none" w:sz="0" w:space="0" w:color="auto"/>
                <w:left w:val="none" w:sz="0" w:space="0" w:color="auto"/>
                <w:bottom w:val="none" w:sz="0" w:space="0" w:color="auto"/>
                <w:right w:val="none" w:sz="0" w:space="0" w:color="auto"/>
              </w:divBdr>
            </w:div>
            <w:div w:id="1878472170">
              <w:marLeft w:val="0"/>
              <w:marRight w:val="0"/>
              <w:marTop w:val="0"/>
              <w:marBottom w:val="0"/>
              <w:divBdr>
                <w:top w:val="none" w:sz="0" w:space="0" w:color="auto"/>
                <w:left w:val="none" w:sz="0" w:space="0" w:color="auto"/>
                <w:bottom w:val="none" w:sz="0" w:space="0" w:color="auto"/>
                <w:right w:val="none" w:sz="0" w:space="0" w:color="auto"/>
              </w:divBdr>
            </w:div>
            <w:div w:id="2014140405">
              <w:marLeft w:val="0"/>
              <w:marRight w:val="0"/>
              <w:marTop w:val="0"/>
              <w:marBottom w:val="0"/>
              <w:divBdr>
                <w:top w:val="none" w:sz="0" w:space="0" w:color="auto"/>
                <w:left w:val="none" w:sz="0" w:space="0" w:color="auto"/>
                <w:bottom w:val="none" w:sz="0" w:space="0" w:color="auto"/>
                <w:right w:val="none" w:sz="0" w:space="0" w:color="auto"/>
              </w:divBdr>
            </w:div>
            <w:div w:id="1767993666">
              <w:marLeft w:val="0"/>
              <w:marRight w:val="0"/>
              <w:marTop w:val="0"/>
              <w:marBottom w:val="0"/>
              <w:divBdr>
                <w:top w:val="none" w:sz="0" w:space="0" w:color="auto"/>
                <w:left w:val="none" w:sz="0" w:space="0" w:color="auto"/>
                <w:bottom w:val="none" w:sz="0" w:space="0" w:color="auto"/>
                <w:right w:val="none" w:sz="0" w:space="0" w:color="auto"/>
              </w:divBdr>
            </w:div>
            <w:div w:id="186455274">
              <w:marLeft w:val="0"/>
              <w:marRight w:val="0"/>
              <w:marTop w:val="0"/>
              <w:marBottom w:val="0"/>
              <w:divBdr>
                <w:top w:val="none" w:sz="0" w:space="0" w:color="auto"/>
                <w:left w:val="none" w:sz="0" w:space="0" w:color="auto"/>
                <w:bottom w:val="none" w:sz="0" w:space="0" w:color="auto"/>
                <w:right w:val="none" w:sz="0" w:space="0" w:color="auto"/>
              </w:divBdr>
            </w:div>
            <w:div w:id="1687945929">
              <w:marLeft w:val="0"/>
              <w:marRight w:val="0"/>
              <w:marTop w:val="0"/>
              <w:marBottom w:val="0"/>
              <w:divBdr>
                <w:top w:val="none" w:sz="0" w:space="0" w:color="auto"/>
                <w:left w:val="none" w:sz="0" w:space="0" w:color="auto"/>
                <w:bottom w:val="none" w:sz="0" w:space="0" w:color="auto"/>
                <w:right w:val="none" w:sz="0" w:space="0" w:color="auto"/>
              </w:divBdr>
            </w:div>
            <w:div w:id="1357075788">
              <w:marLeft w:val="0"/>
              <w:marRight w:val="0"/>
              <w:marTop w:val="0"/>
              <w:marBottom w:val="0"/>
              <w:divBdr>
                <w:top w:val="none" w:sz="0" w:space="0" w:color="auto"/>
                <w:left w:val="none" w:sz="0" w:space="0" w:color="auto"/>
                <w:bottom w:val="none" w:sz="0" w:space="0" w:color="auto"/>
                <w:right w:val="none" w:sz="0" w:space="0" w:color="auto"/>
              </w:divBdr>
            </w:div>
            <w:div w:id="1976718035">
              <w:marLeft w:val="0"/>
              <w:marRight w:val="0"/>
              <w:marTop w:val="0"/>
              <w:marBottom w:val="0"/>
              <w:divBdr>
                <w:top w:val="none" w:sz="0" w:space="0" w:color="auto"/>
                <w:left w:val="none" w:sz="0" w:space="0" w:color="auto"/>
                <w:bottom w:val="none" w:sz="0" w:space="0" w:color="auto"/>
                <w:right w:val="none" w:sz="0" w:space="0" w:color="auto"/>
              </w:divBdr>
            </w:div>
            <w:div w:id="210270187">
              <w:marLeft w:val="0"/>
              <w:marRight w:val="0"/>
              <w:marTop w:val="0"/>
              <w:marBottom w:val="0"/>
              <w:divBdr>
                <w:top w:val="none" w:sz="0" w:space="0" w:color="auto"/>
                <w:left w:val="none" w:sz="0" w:space="0" w:color="auto"/>
                <w:bottom w:val="none" w:sz="0" w:space="0" w:color="auto"/>
                <w:right w:val="none" w:sz="0" w:space="0" w:color="auto"/>
              </w:divBdr>
            </w:div>
            <w:div w:id="191695109">
              <w:marLeft w:val="0"/>
              <w:marRight w:val="0"/>
              <w:marTop w:val="0"/>
              <w:marBottom w:val="0"/>
              <w:divBdr>
                <w:top w:val="none" w:sz="0" w:space="0" w:color="auto"/>
                <w:left w:val="none" w:sz="0" w:space="0" w:color="auto"/>
                <w:bottom w:val="none" w:sz="0" w:space="0" w:color="auto"/>
                <w:right w:val="none" w:sz="0" w:space="0" w:color="auto"/>
              </w:divBdr>
            </w:div>
            <w:div w:id="344983493">
              <w:marLeft w:val="0"/>
              <w:marRight w:val="0"/>
              <w:marTop w:val="0"/>
              <w:marBottom w:val="0"/>
              <w:divBdr>
                <w:top w:val="none" w:sz="0" w:space="0" w:color="auto"/>
                <w:left w:val="none" w:sz="0" w:space="0" w:color="auto"/>
                <w:bottom w:val="none" w:sz="0" w:space="0" w:color="auto"/>
                <w:right w:val="none" w:sz="0" w:space="0" w:color="auto"/>
              </w:divBdr>
            </w:div>
            <w:div w:id="152727140">
              <w:marLeft w:val="0"/>
              <w:marRight w:val="0"/>
              <w:marTop w:val="0"/>
              <w:marBottom w:val="0"/>
              <w:divBdr>
                <w:top w:val="none" w:sz="0" w:space="0" w:color="auto"/>
                <w:left w:val="none" w:sz="0" w:space="0" w:color="auto"/>
                <w:bottom w:val="none" w:sz="0" w:space="0" w:color="auto"/>
                <w:right w:val="none" w:sz="0" w:space="0" w:color="auto"/>
              </w:divBdr>
            </w:div>
            <w:div w:id="734475425">
              <w:marLeft w:val="0"/>
              <w:marRight w:val="0"/>
              <w:marTop w:val="0"/>
              <w:marBottom w:val="0"/>
              <w:divBdr>
                <w:top w:val="none" w:sz="0" w:space="0" w:color="auto"/>
                <w:left w:val="none" w:sz="0" w:space="0" w:color="auto"/>
                <w:bottom w:val="none" w:sz="0" w:space="0" w:color="auto"/>
                <w:right w:val="none" w:sz="0" w:space="0" w:color="auto"/>
              </w:divBdr>
            </w:div>
            <w:div w:id="516190674">
              <w:marLeft w:val="0"/>
              <w:marRight w:val="0"/>
              <w:marTop w:val="0"/>
              <w:marBottom w:val="0"/>
              <w:divBdr>
                <w:top w:val="none" w:sz="0" w:space="0" w:color="auto"/>
                <w:left w:val="none" w:sz="0" w:space="0" w:color="auto"/>
                <w:bottom w:val="none" w:sz="0" w:space="0" w:color="auto"/>
                <w:right w:val="none" w:sz="0" w:space="0" w:color="auto"/>
              </w:divBdr>
            </w:div>
            <w:div w:id="667757967">
              <w:marLeft w:val="0"/>
              <w:marRight w:val="0"/>
              <w:marTop w:val="0"/>
              <w:marBottom w:val="0"/>
              <w:divBdr>
                <w:top w:val="none" w:sz="0" w:space="0" w:color="auto"/>
                <w:left w:val="none" w:sz="0" w:space="0" w:color="auto"/>
                <w:bottom w:val="none" w:sz="0" w:space="0" w:color="auto"/>
                <w:right w:val="none" w:sz="0" w:space="0" w:color="auto"/>
              </w:divBdr>
            </w:div>
            <w:div w:id="1786147620">
              <w:marLeft w:val="0"/>
              <w:marRight w:val="0"/>
              <w:marTop w:val="0"/>
              <w:marBottom w:val="0"/>
              <w:divBdr>
                <w:top w:val="none" w:sz="0" w:space="0" w:color="auto"/>
                <w:left w:val="none" w:sz="0" w:space="0" w:color="auto"/>
                <w:bottom w:val="none" w:sz="0" w:space="0" w:color="auto"/>
                <w:right w:val="none" w:sz="0" w:space="0" w:color="auto"/>
              </w:divBdr>
            </w:div>
            <w:div w:id="1494029845">
              <w:marLeft w:val="0"/>
              <w:marRight w:val="0"/>
              <w:marTop w:val="0"/>
              <w:marBottom w:val="0"/>
              <w:divBdr>
                <w:top w:val="none" w:sz="0" w:space="0" w:color="auto"/>
                <w:left w:val="none" w:sz="0" w:space="0" w:color="auto"/>
                <w:bottom w:val="none" w:sz="0" w:space="0" w:color="auto"/>
                <w:right w:val="none" w:sz="0" w:space="0" w:color="auto"/>
              </w:divBdr>
            </w:div>
            <w:div w:id="609435600">
              <w:marLeft w:val="0"/>
              <w:marRight w:val="0"/>
              <w:marTop w:val="0"/>
              <w:marBottom w:val="0"/>
              <w:divBdr>
                <w:top w:val="none" w:sz="0" w:space="0" w:color="auto"/>
                <w:left w:val="none" w:sz="0" w:space="0" w:color="auto"/>
                <w:bottom w:val="none" w:sz="0" w:space="0" w:color="auto"/>
                <w:right w:val="none" w:sz="0" w:space="0" w:color="auto"/>
              </w:divBdr>
            </w:div>
            <w:div w:id="737479151">
              <w:marLeft w:val="0"/>
              <w:marRight w:val="0"/>
              <w:marTop w:val="0"/>
              <w:marBottom w:val="0"/>
              <w:divBdr>
                <w:top w:val="none" w:sz="0" w:space="0" w:color="auto"/>
                <w:left w:val="none" w:sz="0" w:space="0" w:color="auto"/>
                <w:bottom w:val="none" w:sz="0" w:space="0" w:color="auto"/>
                <w:right w:val="none" w:sz="0" w:space="0" w:color="auto"/>
              </w:divBdr>
            </w:div>
            <w:div w:id="351106704">
              <w:marLeft w:val="0"/>
              <w:marRight w:val="0"/>
              <w:marTop w:val="0"/>
              <w:marBottom w:val="0"/>
              <w:divBdr>
                <w:top w:val="none" w:sz="0" w:space="0" w:color="auto"/>
                <w:left w:val="none" w:sz="0" w:space="0" w:color="auto"/>
                <w:bottom w:val="none" w:sz="0" w:space="0" w:color="auto"/>
                <w:right w:val="none" w:sz="0" w:space="0" w:color="auto"/>
              </w:divBdr>
            </w:div>
            <w:div w:id="456416503">
              <w:marLeft w:val="0"/>
              <w:marRight w:val="0"/>
              <w:marTop w:val="0"/>
              <w:marBottom w:val="0"/>
              <w:divBdr>
                <w:top w:val="none" w:sz="0" w:space="0" w:color="auto"/>
                <w:left w:val="none" w:sz="0" w:space="0" w:color="auto"/>
                <w:bottom w:val="none" w:sz="0" w:space="0" w:color="auto"/>
                <w:right w:val="none" w:sz="0" w:space="0" w:color="auto"/>
              </w:divBdr>
            </w:div>
            <w:div w:id="493424448">
              <w:marLeft w:val="0"/>
              <w:marRight w:val="0"/>
              <w:marTop w:val="0"/>
              <w:marBottom w:val="0"/>
              <w:divBdr>
                <w:top w:val="none" w:sz="0" w:space="0" w:color="auto"/>
                <w:left w:val="none" w:sz="0" w:space="0" w:color="auto"/>
                <w:bottom w:val="none" w:sz="0" w:space="0" w:color="auto"/>
                <w:right w:val="none" w:sz="0" w:space="0" w:color="auto"/>
              </w:divBdr>
            </w:div>
            <w:div w:id="528756962">
              <w:marLeft w:val="0"/>
              <w:marRight w:val="0"/>
              <w:marTop w:val="0"/>
              <w:marBottom w:val="0"/>
              <w:divBdr>
                <w:top w:val="none" w:sz="0" w:space="0" w:color="auto"/>
                <w:left w:val="none" w:sz="0" w:space="0" w:color="auto"/>
                <w:bottom w:val="none" w:sz="0" w:space="0" w:color="auto"/>
                <w:right w:val="none" w:sz="0" w:space="0" w:color="auto"/>
              </w:divBdr>
            </w:div>
            <w:div w:id="1569487672">
              <w:marLeft w:val="0"/>
              <w:marRight w:val="0"/>
              <w:marTop w:val="0"/>
              <w:marBottom w:val="0"/>
              <w:divBdr>
                <w:top w:val="none" w:sz="0" w:space="0" w:color="auto"/>
                <w:left w:val="none" w:sz="0" w:space="0" w:color="auto"/>
                <w:bottom w:val="none" w:sz="0" w:space="0" w:color="auto"/>
                <w:right w:val="none" w:sz="0" w:space="0" w:color="auto"/>
              </w:divBdr>
            </w:div>
            <w:div w:id="1033383282">
              <w:marLeft w:val="0"/>
              <w:marRight w:val="0"/>
              <w:marTop w:val="0"/>
              <w:marBottom w:val="0"/>
              <w:divBdr>
                <w:top w:val="none" w:sz="0" w:space="0" w:color="auto"/>
                <w:left w:val="none" w:sz="0" w:space="0" w:color="auto"/>
                <w:bottom w:val="none" w:sz="0" w:space="0" w:color="auto"/>
                <w:right w:val="none" w:sz="0" w:space="0" w:color="auto"/>
              </w:divBdr>
            </w:div>
            <w:div w:id="224727478">
              <w:marLeft w:val="0"/>
              <w:marRight w:val="0"/>
              <w:marTop w:val="0"/>
              <w:marBottom w:val="0"/>
              <w:divBdr>
                <w:top w:val="none" w:sz="0" w:space="0" w:color="auto"/>
                <w:left w:val="none" w:sz="0" w:space="0" w:color="auto"/>
                <w:bottom w:val="none" w:sz="0" w:space="0" w:color="auto"/>
                <w:right w:val="none" w:sz="0" w:space="0" w:color="auto"/>
              </w:divBdr>
            </w:div>
            <w:div w:id="27416584">
              <w:marLeft w:val="0"/>
              <w:marRight w:val="0"/>
              <w:marTop w:val="0"/>
              <w:marBottom w:val="0"/>
              <w:divBdr>
                <w:top w:val="none" w:sz="0" w:space="0" w:color="auto"/>
                <w:left w:val="none" w:sz="0" w:space="0" w:color="auto"/>
                <w:bottom w:val="none" w:sz="0" w:space="0" w:color="auto"/>
                <w:right w:val="none" w:sz="0" w:space="0" w:color="auto"/>
              </w:divBdr>
            </w:div>
            <w:div w:id="1544512723">
              <w:marLeft w:val="0"/>
              <w:marRight w:val="0"/>
              <w:marTop w:val="0"/>
              <w:marBottom w:val="0"/>
              <w:divBdr>
                <w:top w:val="none" w:sz="0" w:space="0" w:color="auto"/>
                <w:left w:val="none" w:sz="0" w:space="0" w:color="auto"/>
                <w:bottom w:val="none" w:sz="0" w:space="0" w:color="auto"/>
                <w:right w:val="none" w:sz="0" w:space="0" w:color="auto"/>
              </w:divBdr>
            </w:div>
            <w:div w:id="704059762">
              <w:marLeft w:val="0"/>
              <w:marRight w:val="0"/>
              <w:marTop w:val="0"/>
              <w:marBottom w:val="0"/>
              <w:divBdr>
                <w:top w:val="none" w:sz="0" w:space="0" w:color="auto"/>
                <w:left w:val="none" w:sz="0" w:space="0" w:color="auto"/>
                <w:bottom w:val="none" w:sz="0" w:space="0" w:color="auto"/>
                <w:right w:val="none" w:sz="0" w:space="0" w:color="auto"/>
              </w:divBdr>
            </w:div>
            <w:div w:id="722683140">
              <w:marLeft w:val="0"/>
              <w:marRight w:val="0"/>
              <w:marTop w:val="0"/>
              <w:marBottom w:val="0"/>
              <w:divBdr>
                <w:top w:val="none" w:sz="0" w:space="0" w:color="auto"/>
                <w:left w:val="none" w:sz="0" w:space="0" w:color="auto"/>
                <w:bottom w:val="none" w:sz="0" w:space="0" w:color="auto"/>
                <w:right w:val="none" w:sz="0" w:space="0" w:color="auto"/>
              </w:divBdr>
            </w:div>
            <w:div w:id="1284969437">
              <w:marLeft w:val="0"/>
              <w:marRight w:val="0"/>
              <w:marTop w:val="0"/>
              <w:marBottom w:val="0"/>
              <w:divBdr>
                <w:top w:val="none" w:sz="0" w:space="0" w:color="auto"/>
                <w:left w:val="none" w:sz="0" w:space="0" w:color="auto"/>
                <w:bottom w:val="none" w:sz="0" w:space="0" w:color="auto"/>
                <w:right w:val="none" w:sz="0" w:space="0" w:color="auto"/>
              </w:divBdr>
            </w:div>
            <w:div w:id="355808373">
              <w:marLeft w:val="0"/>
              <w:marRight w:val="0"/>
              <w:marTop w:val="0"/>
              <w:marBottom w:val="0"/>
              <w:divBdr>
                <w:top w:val="none" w:sz="0" w:space="0" w:color="auto"/>
                <w:left w:val="none" w:sz="0" w:space="0" w:color="auto"/>
                <w:bottom w:val="none" w:sz="0" w:space="0" w:color="auto"/>
                <w:right w:val="none" w:sz="0" w:space="0" w:color="auto"/>
              </w:divBdr>
            </w:div>
            <w:div w:id="224411079">
              <w:marLeft w:val="0"/>
              <w:marRight w:val="0"/>
              <w:marTop w:val="0"/>
              <w:marBottom w:val="0"/>
              <w:divBdr>
                <w:top w:val="none" w:sz="0" w:space="0" w:color="auto"/>
                <w:left w:val="none" w:sz="0" w:space="0" w:color="auto"/>
                <w:bottom w:val="none" w:sz="0" w:space="0" w:color="auto"/>
                <w:right w:val="none" w:sz="0" w:space="0" w:color="auto"/>
              </w:divBdr>
            </w:div>
            <w:div w:id="260066277">
              <w:marLeft w:val="0"/>
              <w:marRight w:val="0"/>
              <w:marTop w:val="0"/>
              <w:marBottom w:val="0"/>
              <w:divBdr>
                <w:top w:val="none" w:sz="0" w:space="0" w:color="auto"/>
                <w:left w:val="none" w:sz="0" w:space="0" w:color="auto"/>
                <w:bottom w:val="none" w:sz="0" w:space="0" w:color="auto"/>
                <w:right w:val="none" w:sz="0" w:space="0" w:color="auto"/>
              </w:divBdr>
            </w:div>
            <w:div w:id="639458995">
              <w:marLeft w:val="0"/>
              <w:marRight w:val="0"/>
              <w:marTop w:val="0"/>
              <w:marBottom w:val="0"/>
              <w:divBdr>
                <w:top w:val="none" w:sz="0" w:space="0" w:color="auto"/>
                <w:left w:val="none" w:sz="0" w:space="0" w:color="auto"/>
                <w:bottom w:val="none" w:sz="0" w:space="0" w:color="auto"/>
                <w:right w:val="none" w:sz="0" w:space="0" w:color="auto"/>
              </w:divBdr>
            </w:div>
            <w:div w:id="520166777">
              <w:marLeft w:val="0"/>
              <w:marRight w:val="0"/>
              <w:marTop w:val="0"/>
              <w:marBottom w:val="0"/>
              <w:divBdr>
                <w:top w:val="none" w:sz="0" w:space="0" w:color="auto"/>
                <w:left w:val="none" w:sz="0" w:space="0" w:color="auto"/>
                <w:bottom w:val="none" w:sz="0" w:space="0" w:color="auto"/>
                <w:right w:val="none" w:sz="0" w:space="0" w:color="auto"/>
              </w:divBdr>
            </w:div>
            <w:div w:id="773357315">
              <w:marLeft w:val="0"/>
              <w:marRight w:val="0"/>
              <w:marTop w:val="0"/>
              <w:marBottom w:val="0"/>
              <w:divBdr>
                <w:top w:val="none" w:sz="0" w:space="0" w:color="auto"/>
                <w:left w:val="none" w:sz="0" w:space="0" w:color="auto"/>
                <w:bottom w:val="none" w:sz="0" w:space="0" w:color="auto"/>
                <w:right w:val="none" w:sz="0" w:space="0" w:color="auto"/>
              </w:divBdr>
            </w:div>
            <w:div w:id="1114323613">
              <w:marLeft w:val="0"/>
              <w:marRight w:val="0"/>
              <w:marTop w:val="0"/>
              <w:marBottom w:val="0"/>
              <w:divBdr>
                <w:top w:val="none" w:sz="0" w:space="0" w:color="auto"/>
                <w:left w:val="none" w:sz="0" w:space="0" w:color="auto"/>
                <w:bottom w:val="none" w:sz="0" w:space="0" w:color="auto"/>
                <w:right w:val="none" w:sz="0" w:space="0" w:color="auto"/>
              </w:divBdr>
            </w:div>
            <w:div w:id="1031496411">
              <w:marLeft w:val="0"/>
              <w:marRight w:val="0"/>
              <w:marTop w:val="0"/>
              <w:marBottom w:val="0"/>
              <w:divBdr>
                <w:top w:val="none" w:sz="0" w:space="0" w:color="auto"/>
                <w:left w:val="none" w:sz="0" w:space="0" w:color="auto"/>
                <w:bottom w:val="none" w:sz="0" w:space="0" w:color="auto"/>
                <w:right w:val="none" w:sz="0" w:space="0" w:color="auto"/>
              </w:divBdr>
            </w:div>
            <w:div w:id="467474059">
              <w:marLeft w:val="0"/>
              <w:marRight w:val="0"/>
              <w:marTop w:val="0"/>
              <w:marBottom w:val="0"/>
              <w:divBdr>
                <w:top w:val="none" w:sz="0" w:space="0" w:color="auto"/>
                <w:left w:val="none" w:sz="0" w:space="0" w:color="auto"/>
                <w:bottom w:val="none" w:sz="0" w:space="0" w:color="auto"/>
                <w:right w:val="none" w:sz="0" w:space="0" w:color="auto"/>
              </w:divBdr>
            </w:div>
            <w:div w:id="1650019202">
              <w:marLeft w:val="0"/>
              <w:marRight w:val="0"/>
              <w:marTop w:val="0"/>
              <w:marBottom w:val="0"/>
              <w:divBdr>
                <w:top w:val="none" w:sz="0" w:space="0" w:color="auto"/>
                <w:left w:val="none" w:sz="0" w:space="0" w:color="auto"/>
                <w:bottom w:val="none" w:sz="0" w:space="0" w:color="auto"/>
                <w:right w:val="none" w:sz="0" w:space="0" w:color="auto"/>
              </w:divBdr>
            </w:div>
            <w:div w:id="1290010780">
              <w:marLeft w:val="0"/>
              <w:marRight w:val="0"/>
              <w:marTop w:val="0"/>
              <w:marBottom w:val="0"/>
              <w:divBdr>
                <w:top w:val="none" w:sz="0" w:space="0" w:color="auto"/>
                <w:left w:val="none" w:sz="0" w:space="0" w:color="auto"/>
                <w:bottom w:val="none" w:sz="0" w:space="0" w:color="auto"/>
                <w:right w:val="none" w:sz="0" w:space="0" w:color="auto"/>
              </w:divBdr>
            </w:div>
            <w:div w:id="1636326258">
              <w:marLeft w:val="0"/>
              <w:marRight w:val="0"/>
              <w:marTop w:val="0"/>
              <w:marBottom w:val="0"/>
              <w:divBdr>
                <w:top w:val="none" w:sz="0" w:space="0" w:color="auto"/>
                <w:left w:val="none" w:sz="0" w:space="0" w:color="auto"/>
                <w:bottom w:val="none" w:sz="0" w:space="0" w:color="auto"/>
                <w:right w:val="none" w:sz="0" w:space="0" w:color="auto"/>
              </w:divBdr>
            </w:div>
            <w:div w:id="1069424080">
              <w:marLeft w:val="0"/>
              <w:marRight w:val="0"/>
              <w:marTop w:val="0"/>
              <w:marBottom w:val="0"/>
              <w:divBdr>
                <w:top w:val="none" w:sz="0" w:space="0" w:color="auto"/>
                <w:left w:val="none" w:sz="0" w:space="0" w:color="auto"/>
                <w:bottom w:val="none" w:sz="0" w:space="0" w:color="auto"/>
                <w:right w:val="none" w:sz="0" w:space="0" w:color="auto"/>
              </w:divBdr>
            </w:div>
            <w:div w:id="1383481491">
              <w:marLeft w:val="0"/>
              <w:marRight w:val="0"/>
              <w:marTop w:val="0"/>
              <w:marBottom w:val="0"/>
              <w:divBdr>
                <w:top w:val="none" w:sz="0" w:space="0" w:color="auto"/>
                <w:left w:val="none" w:sz="0" w:space="0" w:color="auto"/>
                <w:bottom w:val="none" w:sz="0" w:space="0" w:color="auto"/>
                <w:right w:val="none" w:sz="0" w:space="0" w:color="auto"/>
              </w:divBdr>
            </w:div>
            <w:div w:id="1557204781">
              <w:marLeft w:val="0"/>
              <w:marRight w:val="0"/>
              <w:marTop w:val="0"/>
              <w:marBottom w:val="0"/>
              <w:divBdr>
                <w:top w:val="none" w:sz="0" w:space="0" w:color="auto"/>
                <w:left w:val="none" w:sz="0" w:space="0" w:color="auto"/>
                <w:bottom w:val="none" w:sz="0" w:space="0" w:color="auto"/>
                <w:right w:val="none" w:sz="0" w:space="0" w:color="auto"/>
              </w:divBdr>
            </w:div>
            <w:div w:id="1304657027">
              <w:marLeft w:val="0"/>
              <w:marRight w:val="0"/>
              <w:marTop w:val="0"/>
              <w:marBottom w:val="0"/>
              <w:divBdr>
                <w:top w:val="none" w:sz="0" w:space="0" w:color="auto"/>
                <w:left w:val="none" w:sz="0" w:space="0" w:color="auto"/>
                <w:bottom w:val="none" w:sz="0" w:space="0" w:color="auto"/>
                <w:right w:val="none" w:sz="0" w:space="0" w:color="auto"/>
              </w:divBdr>
            </w:div>
            <w:div w:id="1281692096">
              <w:marLeft w:val="0"/>
              <w:marRight w:val="0"/>
              <w:marTop w:val="0"/>
              <w:marBottom w:val="0"/>
              <w:divBdr>
                <w:top w:val="none" w:sz="0" w:space="0" w:color="auto"/>
                <w:left w:val="none" w:sz="0" w:space="0" w:color="auto"/>
                <w:bottom w:val="none" w:sz="0" w:space="0" w:color="auto"/>
                <w:right w:val="none" w:sz="0" w:space="0" w:color="auto"/>
              </w:divBdr>
            </w:div>
            <w:div w:id="1839610438">
              <w:marLeft w:val="0"/>
              <w:marRight w:val="0"/>
              <w:marTop w:val="0"/>
              <w:marBottom w:val="0"/>
              <w:divBdr>
                <w:top w:val="none" w:sz="0" w:space="0" w:color="auto"/>
                <w:left w:val="none" w:sz="0" w:space="0" w:color="auto"/>
                <w:bottom w:val="none" w:sz="0" w:space="0" w:color="auto"/>
                <w:right w:val="none" w:sz="0" w:space="0" w:color="auto"/>
              </w:divBdr>
            </w:div>
            <w:div w:id="1001852312">
              <w:marLeft w:val="0"/>
              <w:marRight w:val="0"/>
              <w:marTop w:val="0"/>
              <w:marBottom w:val="0"/>
              <w:divBdr>
                <w:top w:val="none" w:sz="0" w:space="0" w:color="auto"/>
                <w:left w:val="none" w:sz="0" w:space="0" w:color="auto"/>
                <w:bottom w:val="none" w:sz="0" w:space="0" w:color="auto"/>
                <w:right w:val="none" w:sz="0" w:space="0" w:color="auto"/>
              </w:divBdr>
            </w:div>
            <w:div w:id="447161981">
              <w:marLeft w:val="0"/>
              <w:marRight w:val="0"/>
              <w:marTop w:val="0"/>
              <w:marBottom w:val="0"/>
              <w:divBdr>
                <w:top w:val="none" w:sz="0" w:space="0" w:color="auto"/>
                <w:left w:val="none" w:sz="0" w:space="0" w:color="auto"/>
                <w:bottom w:val="none" w:sz="0" w:space="0" w:color="auto"/>
                <w:right w:val="none" w:sz="0" w:space="0" w:color="auto"/>
              </w:divBdr>
            </w:div>
            <w:div w:id="435174524">
              <w:marLeft w:val="0"/>
              <w:marRight w:val="0"/>
              <w:marTop w:val="0"/>
              <w:marBottom w:val="0"/>
              <w:divBdr>
                <w:top w:val="none" w:sz="0" w:space="0" w:color="auto"/>
                <w:left w:val="none" w:sz="0" w:space="0" w:color="auto"/>
                <w:bottom w:val="none" w:sz="0" w:space="0" w:color="auto"/>
                <w:right w:val="none" w:sz="0" w:space="0" w:color="auto"/>
              </w:divBdr>
            </w:div>
            <w:div w:id="1752700311">
              <w:marLeft w:val="0"/>
              <w:marRight w:val="0"/>
              <w:marTop w:val="0"/>
              <w:marBottom w:val="0"/>
              <w:divBdr>
                <w:top w:val="none" w:sz="0" w:space="0" w:color="auto"/>
                <w:left w:val="none" w:sz="0" w:space="0" w:color="auto"/>
                <w:bottom w:val="none" w:sz="0" w:space="0" w:color="auto"/>
                <w:right w:val="none" w:sz="0" w:space="0" w:color="auto"/>
              </w:divBdr>
            </w:div>
            <w:div w:id="1569802554">
              <w:marLeft w:val="0"/>
              <w:marRight w:val="0"/>
              <w:marTop w:val="0"/>
              <w:marBottom w:val="0"/>
              <w:divBdr>
                <w:top w:val="none" w:sz="0" w:space="0" w:color="auto"/>
                <w:left w:val="none" w:sz="0" w:space="0" w:color="auto"/>
                <w:bottom w:val="none" w:sz="0" w:space="0" w:color="auto"/>
                <w:right w:val="none" w:sz="0" w:space="0" w:color="auto"/>
              </w:divBdr>
            </w:div>
            <w:div w:id="1687556396">
              <w:marLeft w:val="0"/>
              <w:marRight w:val="0"/>
              <w:marTop w:val="0"/>
              <w:marBottom w:val="0"/>
              <w:divBdr>
                <w:top w:val="none" w:sz="0" w:space="0" w:color="auto"/>
                <w:left w:val="none" w:sz="0" w:space="0" w:color="auto"/>
                <w:bottom w:val="none" w:sz="0" w:space="0" w:color="auto"/>
                <w:right w:val="none" w:sz="0" w:space="0" w:color="auto"/>
              </w:divBdr>
            </w:div>
            <w:div w:id="1254168594">
              <w:marLeft w:val="0"/>
              <w:marRight w:val="0"/>
              <w:marTop w:val="0"/>
              <w:marBottom w:val="0"/>
              <w:divBdr>
                <w:top w:val="none" w:sz="0" w:space="0" w:color="auto"/>
                <w:left w:val="none" w:sz="0" w:space="0" w:color="auto"/>
                <w:bottom w:val="none" w:sz="0" w:space="0" w:color="auto"/>
                <w:right w:val="none" w:sz="0" w:space="0" w:color="auto"/>
              </w:divBdr>
            </w:div>
            <w:div w:id="2064215689">
              <w:marLeft w:val="0"/>
              <w:marRight w:val="0"/>
              <w:marTop w:val="0"/>
              <w:marBottom w:val="0"/>
              <w:divBdr>
                <w:top w:val="none" w:sz="0" w:space="0" w:color="auto"/>
                <w:left w:val="none" w:sz="0" w:space="0" w:color="auto"/>
                <w:bottom w:val="none" w:sz="0" w:space="0" w:color="auto"/>
                <w:right w:val="none" w:sz="0" w:space="0" w:color="auto"/>
              </w:divBdr>
            </w:div>
            <w:div w:id="814222915">
              <w:marLeft w:val="0"/>
              <w:marRight w:val="0"/>
              <w:marTop w:val="0"/>
              <w:marBottom w:val="0"/>
              <w:divBdr>
                <w:top w:val="none" w:sz="0" w:space="0" w:color="auto"/>
                <w:left w:val="none" w:sz="0" w:space="0" w:color="auto"/>
                <w:bottom w:val="none" w:sz="0" w:space="0" w:color="auto"/>
                <w:right w:val="none" w:sz="0" w:space="0" w:color="auto"/>
              </w:divBdr>
            </w:div>
            <w:div w:id="868108507">
              <w:marLeft w:val="0"/>
              <w:marRight w:val="0"/>
              <w:marTop w:val="0"/>
              <w:marBottom w:val="0"/>
              <w:divBdr>
                <w:top w:val="none" w:sz="0" w:space="0" w:color="auto"/>
                <w:left w:val="none" w:sz="0" w:space="0" w:color="auto"/>
                <w:bottom w:val="none" w:sz="0" w:space="0" w:color="auto"/>
                <w:right w:val="none" w:sz="0" w:space="0" w:color="auto"/>
              </w:divBdr>
            </w:div>
            <w:div w:id="137916719">
              <w:marLeft w:val="0"/>
              <w:marRight w:val="0"/>
              <w:marTop w:val="0"/>
              <w:marBottom w:val="0"/>
              <w:divBdr>
                <w:top w:val="none" w:sz="0" w:space="0" w:color="auto"/>
                <w:left w:val="none" w:sz="0" w:space="0" w:color="auto"/>
                <w:bottom w:val="none" w:sz="0" w:space="0" w:color="auto"/>
                <w:right w:val="none" w:sz="0" w:space="0" w:color="auto"/>
              </w:divBdr>
            </w:div>
            <w:div w:id="1118065073">
              <w:marLeft w:val="0"/>
              <w:marRight w:val="0"/>
              <w:marTop w:val="0"/>
              <w:marBottom w:val="0"/>
              <w:divBdr>
                <w:top w:val="none" w:sz="0" w:space="0" w:color="auto"/>
                <w:left w:val="none" w:sz="0" w:space="0" w:color="auto"/>
                <w:bottom w:val="none" w:sz="0" w:space="0" w:color="auto"/>
                <w:right w:val="none" w:sz="0" w:space="0" w:color="auto"/>
              </w:divBdr>
            </w:div>
            <w:div w:id="393699327">
              <w:marLeft w:val="0"/>
              <w:marRight w:val="0"/>
              <w:marTop w:val="0"/>
              <w:marBottom w:val="0"/>
              <w:divBdr>
                <w:top w:val="none" w:sz="0" w:space="0" w:color="auto"/>
                <w:left w:val="none" w:sz="0" w:space="0" w:color="auto"/>
                <w:bottom w:val="none" w:sz="0" w:space="0" w:color="auto"/>
                <w:right w:val="none" w:sz="0" w:space="0" w:color="auto"/>
              </w:divBdr>
            </w:div>
            <w:div w:id="1780372326">
              <w:marLeft w:val="0"/>
              <w:marRight w:val="0"/>
              <w:marTop w:val="0"/>
              <w:marBottom w:val="0"/>
              <w:divBdr>
                <w:top w:val="none" w:sz="0" w:space="0" w:color="auto"/>
                <w:left w:val="none" w:sz="0" w:space="0" w:color="auto"/>
                <w:bottom w:val="none" w:sz="0" w:space="0" w:color="auto"/>
                <w:right w:val="none" w:sz="0" w:space="0" w:color="auto"/>
              </w:divBdr>
            </w:div>
            <w:div w:id="2129659037">
              <w:marLeft w:val="0"/>
              <w:marRight w:val="0"/>
              <w:marTop w:val="0"/>
              <w:marBottom w:val="0"/>
              <w:divBdr>
                <w:top w:val="none" w:sz="0" w:space="0" w:color="auto"/>
                <w:left w:val="none" w:sz="0" w:space="0" w:color="auto"/>
                <w:bottom w:val="none" w:sz="0" w:space="0" w:color="auto"/>
                <w:right w:val="none" w:sz="0" w:space="0" w:color="auto"/>
              </w:divBdr>
            </w:div>
            <w:div w:id="2013952992">
              <w:marLeft w:val="0"/>
              <w:marRight w:val="0"/>
              <w:marTop w:val="0"/>
              <w:marBottom w:val="0"/>
              <w:divBdr>
                <w:top w:val="none" w:sz="0" w:space="0" w:color="auto"/>
                <w:left w:val="none" w:sz="0" w:space="0" w:color="auto"/>
                <w:bottom w:val="none" w:sz="0" w:space="0" w:color="auto"/>
                <w:right w:val="none" w:sz="0" w:space="0" w:color="auto"/>
              </w:divBdr>
            </w:div>
            <w:div w:id="1807891861">
              <w:marLeft w:val="0"/>
              <w:marRight w:val="0"/>
              <w:marTop w:val="0"/>
              <w:marBottom w:val="0"/>
              <w:divBdr>
                <w:top w:val="none" w:sz="0" w:space="0" w:color="auto"/>
                <w:left w:val="none" w:sz="0" w:space="0" w:color="auto"/>
                <w:bottom w:val="none" w:sz="0" w:space="0" w:color="auto"/>
                <w:right w:val="none" w:sz="0" w:space="0" w:color="auto"/>
              </w:divBdr>
            </w:div>
            <w:div w:id="96603545">
              <w:marLeft w:val="0"/>
              <w:marRight w:val="0"/>
              <w:marTop w:val="0"/>
              <w:marBottom w:val="0"/>
              <w:divBdr>
                <w:top w:val="none" w:sz="0" w:space="0" w:color="auto"/>
                <w:left w:val="none" w:sz="0" w:space="0" w:color="auto"/>
                <w:bottom w:val="none" w:sz="0" w:space="0" w:color="auto"/>
                <w:right w:val="none" w:sz="0" w:space="0" w:color="auto"/>
              </w:divBdr>
            </w:div>
            <w:div w:id="604776611">
              <w:marLeft w:val="0"/>
              <w:marRight w:val="0"/>
              <w:marTop w:val="0"/>
              <w:marBottom w:val="0"/>
              <w:divBdr>
                <w:top w:val="none" w:sz="0" w:space="0" w:color="auto"/>
                <w:left w:val="none" w:sz="0" w:space="0" w:color="auto"/>
                <w:bottom w:val="none" w:sz="0" w:space="0" w:color="auto"/>
                <w:right w:val="none" w:sz="0" w:space="0" w:color="auto"/>
              </w:divBdr>
            </w:div>
            <w:div w:id="2109233654">
              <w:marLeft w:val="0"/>
              <w:marRight w:val="0"/>
              <w:marTop w:val="0"/>
              <w:marBottom w:val="0"/>
              <w:divBdr>
                <w:top w:val="none" w:sz="0" w:space="0" w:color="auto"/>
                <w:left w:val="none" w:sz="0" w:space="0" w:color="auto"/>
                <w:bottom w:val="none" w:sz="0" w:space="0" w:color="auto"/>
                <w:right w:val="none" w:sz="0" w:space="0" w:color="auto"/>
              </w:divBdr>
            </w:div>
            <w:div w:id="1698583076">
              <w:marLeft w:val="0"/>
              <w:marRight w:val="0"/>
              <w:marTop w:val="0"/>
              <w:marBottom w:val="0"/>
              <w:divBdr>
                <w:top w:val="none" w:sz="0" w:space="0" w:color="auto"/>
                <w:left w:val="none" w:sz="0" w:space="0" w:color="auto"/>
                <w:bottom w:val="none" w:sz="0" w:space="0" w:color="auto"/>
                <w:right w:val="none" w:sz="0" w:space="0" w:color="auto"/>
              </w:divBdr>
            </w:div>
            <w:div w:id="1621718433">
              <w:marLeft w:val="0"/>
              <w:marRight w:val="0"/>
              <w:marTop w:val="0"/>
              <w:marBottom w:val="0"/>
              <w:divBdr>
                <w:top w:val="none" w:sz="0" w:space="0" w:color="auto"/>
                <w:left w:val="none" w:sz="0" w:space="0" w:color="auto"/>
                <w:bottom w:val="none" w:sz="0" w:space="0" w:color="auto"/>
                <w:right w:val="none" w:sz="0" w:space="0" w:color="auto"/>
              </w:divBdr>
            </w:div>
            <w:div w:id="1375348659">
              <w:marLeft w:val="0"/>
              <w:marRight w:val="0"/>
              <w:marTop w:val="0"/>
              <w:marBottom w:val="0"/>
              <w:divBdr>
                <w:top w:val="none" w:sz="0" w:space="0" w:color="auto"/>
                <w:left w:val="none" w:sz="0" w:space="0" w:color="auto"/>
                <w:bottom w:val="none" w:sz="0" w:space="0" w:color="auto"/>
                <w:right w:val="none" w:sz="0" w:space="0" w:color="auto"/>
              </w:divBdr>
            </w:div>
            <w:div w:id="107940846">
              <w:marLeft w:val="0"/>
              <w:marRight w:val="0"/>
              <w:marTop w:val="0"/>
              <w:marBottom w:val="0"/>
              <w:divBdr>
                <w:top w:val="none" w:sz="0" w:space="0" w:color="auto"/>
                <w:left w:val="none" w:sz="0" w:space="0" w:color="auto"/>
                <w:bottom w:val="none" w:sz="0" w:space="0" w:color="auto"/>
                <w:right w:val="none" w:sz="0" w:space="0" w:color="auto"/>
              </w:divBdr>
            </w:div>
            <w:div w:id="794720439">
              <w:marLeft w:val="0"/>
              <w:marRight w:val="0"/>
              <w:marTop w:val="0"/>
              <w:marBottom w:val="0"/>
              <w:divBdr>
                <w:top w:val="none" w:sz="0" w:space="0" w:color="auto"/>
                <w:left w:val="none" w:sz="0" w:space="0" w:color="auto"/>
                <w:bottom w:val="none" w:sz="0" w:space="0" w:color="auto"/>
                <w:right w:val="none" w:sz="0" w:space="0" w:color="auto"/>
              </w:divBdr>
            </w:div>
            <w:div w:id="1132477420">
              <w:marLeft w:val="0"/>
              <w:marRight w:val="0"/>
              <w:marTop w:val="0"/>
              <w:marBottom w:val="0"/>
              <w:divBdr>
                <w:top w:val="none" w:sz="0" w:space="0" w:color="auto"/>
                <w:left w:val="none" w:sz="0" w:space="0" w:color="auto"/>
                <w:bottom w:val="none" w:sz="0" w:space="0" w:color="auto"/>
                <w:right w:val="none" w:sz="0" w:space="0" w:color="auto"/>
              </w:divBdr>
            </w:div>
            <w:div w:id="1768304415">
              <w:marLeft w:val="0"/>
              <w:marRight w:val="0"/>
              <w:marTop w:val="0"/>
              <w:marBottom w:val="0"/>
              <w:divBdr>
                <w:top w:val="none" w:sz="0" w:space="0" w:color="auto"/>
                <w:left w:val="none" w:sz="0" w:space="0" w:color="auto"/>
                <w:bottom w:val="none" w:sz="0" w:space="0" w:color="auto"/>
                <w:right w:val="none" w:sz="0" w:space="0" w:color="auto"/>
              </w:divBdr>
            </w:div>
            <w:div w:id="1520926639">
              <w:marLeft w:val="0"/>
              <w:marRight w:val="0"/>
              <w:marTop w:val="0"/>
              <w:marBottom w:val="0"/>
              <w:divBdr>
                <w:top w:val="none" w:sz="0" w:space="0" w:color="auto"/>
                <w:left w:val="none" w:sz="0" w:space="0" w:color="auto"/>
                <w:bottom w:val="none" w:sz="0" w:space="0" w:color="auto"/>
                <w:right w:val="none" w:sz="0" w:space="0" w:color="auto"/>
              </w:divBdr>
            </w:div>
            <w:div w:id="94138237">
              <w:marLeft w:val="0"/>
              <w:marRight w:val="0"/>
              <w:marTop w:val="0"/>
              <w:marBottom w:val="0"/>
              <w:divBdr>
                <w:top w:val="none" w:sz="0" w:space="0" w:color="auto"/>
                <w:left w:val="none" w:sz="0" w:space="0" w:color="auto"/>
                <w:bottom w:val="none" w:sz="0" w:space="0" w:color="auto"/>
                <w:right w:val="none" w:sz="0" w:space="0" w:color="auto"/>
              </w:divBdr>
            </w:div>
            <w:div w:id="1088843125">
              <w:marLeft w:val="0"/>
              <w:marRight w:val="0"/>
              <w:marTop w:val="0"/>
              <w:marBottom w:val="0"/>
              <w:divBdr>
                <w:top w:val="none" w:sz="0" w:space="0" w:color="auto"/>
                <w:left w:val="none" w:sz="0" w:space="0" w:color="auto"/>
                <w:bottom w:val="none" w:sz="0" w:space="0" w:color="auto"/>
                <w:right w:val="none" w:sz="0" w:space="0" w:color="auto"/>
              </w:divBdr>
            </w:div>
            <w:div w:id="1375274216">
              <w:marLeft w:val="0"/>
              <w:marRight w:val="0"/>
              <w:marTop w:val="0"/>
              <w:marBottom w:val="0"/>
              <w:divBdr>
                <w:top w:val="none" w:sz="0" w:space="0" w:color="auto"/>
                <w:left w:val="none" w:sz="0" w:space="0" w:color="auto"/>
                <w:bottom w:val="none" w:sz="0" w:space="0" w:color="auto"/>
                <w:right w:val="none" w:sz="0" w:space="0" w:color="auto"/>
              </w:divBdr>
            </w:div>
            <w:div w:id="1146166696">
              <w:marLeft w:val="0"/>
              <w:marRight w:val="0"/>
              <w:marTop w:val="0"/>
              <w:marBottom w:val="0"/>
              <w:divBdr>
                <w:top w:val="none" w:sz="0" w:space="0" w:color="auto"/>
                <w:left w:val="none" w:sz="0" w:space="0" w:color="auto"/>
                <w:bottom w:val="none" w:sz="0" w:space="0" w:color="auto"/>
                <w:right w:val="none" w:sz="0" w:space="0" w:color="auto"/>
              </w:divBdr>
            </w:div>
            <w:div w:id="1052189217">
              <w:marLeft w:val="0"/>
              <w:marRight w:val="0"/>
              <w:marTop w:val="0"/>
              <w:marBottom w:val="0"/>
              <w:divBdr>
                <w:top w:val="none" w:sz="0" w:space="0" w:color="auto"/>
                <w:left w:val="none" w:sz="0" w:space="0" w:color="auto"/>
                <w:bottom w:val="none" w:sz="0" w:space="0" w:color="auto"/>
                <w:right w:val="none" w:sz="0" w:space="0" w:color="auto"/>
              </w:divBdr>
            </w:div>
            <w:div w:id="1851675077">
              <w:marLeft w:val="0"/>
              <w:marRight w:val="0"/>
              <w:marTop w:val="0"/>
              <w:marBottom w:val="0"/>
              <w:divBdr>
                <w:top w:val="none" w:sz="0" w:space="0" w:color="auto"/>
                <w:left w:val="none" w:sz="0" w:space="0" w:color="auto"/>
                <w:bottom w:val="none" w:sz="0" w:space="0" w:color="auto"/>
                <w:right w:val="none" w:sz="0" w:space="0" w:color="auto"/>
              </w:divBdr>
            </w:div>
            <w:div w:id="457145256">
              <w:marLeft w:val="0"/>
              <w:marRight w:val="0"/>
              <w:marTop w:val="0"/>
              <w:marBottom w:val="0"/>
              <w:divBdr>
                <w:top w:val="none" w:sz="0" w:space="0" w:color="auto"/>
                <w:left w:val="none" w:sz="0" w:space="0" w:color="auto"/>
                <w:bottom w:val="none" w:sz="0" w:space="0" w:color="auto"/>
                <w:right w:val="none" w:sz="0" w:space="0" w:color="auto"/>
              </w:divBdr>
            </w:div>
            <w:div w:id="103354220">
              <w:marLeft w:val="0"/>
              <w:marRight w:val="0"/>
              <w:marTop w:val="0"/>
              <w:marBottom w:val="0"/>
              <w:divBdr>
                <w:top w:val="none" w:sz="0" w:space="0" w:color="auto"/>
                <w:left w:val="none" w:sz="0" w:space="0" w:color="auto"/>
                <w:bottom w:val="none" w:sz="0" w:space="0" w:color="auto"/>
                <w:right w:val="none" w:sz="0" w:space="0" w:color="auto"/>
              </w:divBdr>
            </w:div>
            <w:div w:id="877009103">
              <w:marLeft w:val="0"/>
              <w:marRight w:val="0"/>
              <w:marTop w:val="0"/>
              <w:marBottom w:val="0"/>
              <w:divBdr>
                <w:top w:val="none" w:sz="0" w:space="0" w:color="auto"/>
                <w:left w:val="none" w:sz="0" w:space="0" w:color="auto"/>
                <w:bottom w:val="none" w:sz="0" w:space="0" w:color="auto"/>
                <w:right w:val="none" w:sz="0" w:space="0" w:color="auto"/>
              </w:divBdr>
            </w:div>
            <w:div w:id="1052312626">
              <w:marLeft w:val="0"/>
              <w:marRight w:val="0"/>
              <w:marTop w:val="0"/>
              <w:marBottom w:val="0"/>
              <w:divBdr>
                <w:top w:val="none" w:sz="0" w:space="0" w:color="auto"/>
                <w:left w:val="none" w:sz="0" w:space="0" w:color="auto"/>
                <w:bottom w:val="none" w:sz="0" w:space="0" w:color="auto"/>
                <w:right w:val="none" w:sz="0" w:space="0" w:color="auto"/>
              </w:divBdr>
            </w:div>
            <w:div w:id="209148448">
              <w:marLeft w:val="0"/>
              <w:marRight w:val="0"/>
              <w:marTop w:val="0"/>
              <w:marBottom w:val="0"/>
              <w:divBdr>
                <w:top w:val="none" w:sz="0" w:space="0" w:color="auto"/>
                <w:left w:val="none" w:sz="0" w:space="0" w:color="auto"/>
                <w:bottom w:val="none" w:sz="0" w:space="0" w:color="auto"/>
                <w:right w:val="none" w:sz="0" w:space="0" w:color="auto"/>
              </w:divBdr>
            </w:div>
            <w:div w:id="417943039">
              <w:marLeft w:val="0"/>
              <w:marRight w:val="0"/>
              <w:marTop w:val="0"/>
              <w:marBottom w:val="0"/>
              <w:divBdr>
                <w:top w:val="none" w:sz="0" w:space="0" w:color="auto"/>
                <w:left w:val="none" w:sz="0" w:space="0" w:color="auto"/>
                <w:bottom w:val="none" w:sz="0" w:space="0" w:color="auto"/>
                <w:right w:val="none" w:sz="0" w:space="0" w:color="auto"/>
              </w:divBdr>
            </w:div>
            <w:div w:id="1056587924">
              <w:marLeft w:val="0"/>
              <w:marRight w:val="0"/>
              <w:marTop w:val="0"/>
              <w:marBottom w:val="0"/>
              <w:divBdr>
                <w:top w:val="none" w:sz="0" w:space="0" w:color="auto"/>
                <w:left w:val="none" w:sz="0" w:space="0" w:color="auto"/>
                <w:bottom w:val="none" w:sz="0" w:space="0" w:color="auto"/>
                <w:right w:val="none" w:sz="0" w:space="0" w:color="auto"/>
              </w:divBdr>
            </w:div>
            <w:div w:id="431317812">
              <w:marLeft w:val="0"/>
              <w:marRight w:val="0"/>
              <w:marTop w:val="0"/>
              <w:marBottom w:val="0"/>
              <w:divBdr>
                <w:top w:val="none" w:sz="0" w:space="0" w:color="auto"/>
                <w:left w:val="none" w:sz="0" w:space="0" w:color="auto"/>
                <w:bottom w:val="none" w:sz="0" w:space="0" w:color="auto"/>
                <w:right w:val="none" w:sz="0" w:space="0" w:color="auto"/>
              </w:divBdr>
            </w:div>
            <w:div w:id="1823932750">
              <w:marLeft w:val="0"/>
              <w:marRight w:val="0"/>
              <w:marTop w:val="0"/>
              <w:marBottom w:val="0"/>
              <w:divBdr>
                <w:top w:val="none" w:sz="0" w:space="0" w:color="auto"/>
                <w:left w:val="none" w:sz="0" w:space="0" w:color="auto"/>
                <w:bottom w:val="none" w:sz="0" w:space="0" w:color="auto"/>
                <w:right w:val="none" w:sz="0" w:space="0" w:color="auto"/>
              </w:divBdr>
            </w:div>
            <w:div w:id="606501458">
              <w:marLeft w:val="0"/>
              <w:marRight w:val="0"/>
              <w:marTop w:val="0"/>
              <w:marBottom w:val="0"/>
              <w:divBdr>
                <w:top w:val="none" w:sz="0" w:space="0" w:color="auto"/>
                <w:left w:val="none" w:sz="0" w:space="0" w:color="auto"/>
                <w:bottom w:val="none" w:sz="0" w:space="0" w:color="auto"/>
                <w:right w:val="none" w:sz="0" w:space="0" w:color="auto"/>
              </w:divBdr>
            </w:div>
            <w:div w:id="1191647879">
              <w:marLeft w:val="0"/>
              <w:marRight w:val="0"/>
              <w:marTop w:val="0"/>
              <w:marBottom w:val="0"/>
              <w:divBdr>
                <w:top w:val="none" w:sz="0" w:space="0" w:color="auto"/>
                <w:left w:val="none" w:sz="0" w:space="0" w:color="auto"/>
                <w:bottom w:val="none" w:sz="0" w:space="0" w:color="auto"/>
                <w:right w:val="none" w:sz="0" w:space="0" w:color="auto"/>
              </w:divBdr>
            </w:div>
            <w:div w:id="955058234">
              <w:marLeft w:val="0"/>
              <w:marRight w:val="0"/>
              <w:marTop w:val="0"/>
              <w:marBottom w:val="0"/>
              <w:divBdr>
                <w:top w:val="none" w:sz="0" w:space="0" w:color="auto"/>
                <w:left w:val="none" w:sz="0" w:space="0" w:color="auto"/>
                <w:bottom w:val="none" w:sz="0" w:space="0" w:color="auto"/>
                <w:right w:val="none" w:sz="0" w:space="0" w:color="auto"/>
              </w:divBdr>
            </w:div>
            <w:div w:id="558639127">
              <w:marLeft w:val="0"/>
              <w:marRight w:val="0"/>
              <w:marTop w:val="0"/>
              <w:marBottom w:val="0"/>
              <w:divBdr>
                <w:top w:val="none" w:sz="0" w:space="0" w:color="auto"/>
                <w:left w:val="none" w:sz="0" w:space="0" w:color="auto"/>
                <w:bottom w:val="none" w:sz="0" w:space="0" w:color="auto"/>
                <w:right w:val="none" w:sz="0" w:space="0" w:color="auto"/>
              </w:divBdr>
            </w:div>
            <w:div w:id="76247788">
              <w:marLeft w:val="0"/>
              <w:marRight w:val="0"/>
              <w:marTop w:val="0"/>
              <w:marBottom w:val="0"/>
              <w:divBdr>
                <w:top w:val="none" w:sz="0" w:space="0" w:color="auto"/>
                <w:left w:val="none" w:sz="0" w:space="0" w:color="auto"/>
                <w:bottom w:val="none" w:sz="0" w:space="0" w:color="auto"/>
                <w:right w:val="none" w:sz="0" w:space="0" w:color="auto"/>
              </w:divBdr>
            </w:div>
            <w:div w:id="1765372736">
              <w:marLeft w:val="0"/>
              <w:marRight w:val="0"/>
              <w:marTop w:val="0"/>
              <w:marBottom w:val="0"/>
              <w:divBdr>
                <w:top w:val="none" w:sz="0" w:space="0" w:color="auto"/>
                <w:left w:val="none" w:sz="0" w:space="0" w:color="auto"/>
                <w:bottom w:val="none" w:sz="0" w:space="0" w:color="auto"/>
                <w:right w:val="none" w:sz="0" w:space="0" w:color="auto"/>
              </w:divBdr>
            </w:div>
            <w:div w:id="32926396">
              <w:marLeft w:val="0"/>
              <w:marRight w:val="0"/>
              <w:marTop w:val="0"/>
              <w:marBottom w:val="0"/>
              <w:divBdr>
                <w:top w:val="none" w:sz="0" w:space="0" w:color="auto"/>
                <w:left w:val="none" w:sz="0" w:space="0" w:color="auto"/>
                <w:bottom w:val="none" w:sz="0" w:space="0" w:color="auto"/>
                <w:right w:val="none" w:sz="0" w:space="0" w:color="auto"/>
              </w:divBdr>
            </w:div>
            <w:div w:id="1711758972">
              <w:marLeft w:val="0"/>
              <w:marRight w:val="0"/>
              <w:marTop w:val="0"/>
              <w:marBottom w:val="0"/>
              <w:divBdr>
                <w:top w:val="none" w:sz="0" w:space="0" w:color="auto"/>
                <w:left w:val="none" w:sz="0" w:space="0" w:color="auto"/>
                <w:bottom w:val="none" w:sz="0" w:space="0" w:color="auto"/>
                <w:right w:val="none" w:sz="0" w:space="0" w:color="auto"/>
              </w:divBdr>
            </w:div>
            <w:div w:id="1914466583">
              <w:marLeft w:val="0"/>
              <w:marRight w:val="0"/>
              <w:marTop w:val="0"/>
              <w:marBottom w:val="0"/>
              <w:divBdr>
                <w:top w:val="none" w:sz="0" w:space="0" w:color="auto"/>
                <w:left w:val="none" w:sz="0" w:space="0" w:color="auto"/>
                <w:bottom w:val="none" w:sz="0" w:space="0" w:color="auto"/>
                <w:right w:val="none" w:sz="0" w:space="0" w:color="auto"/>
              </w:divBdr>
            </w:div>
            <w:div w:id="376704820">
              <w:marLeft w:val="0"/>
              <w:marRight w:val="0"/>
              <w:marTop w:val="0"/>
              <w:marBottom w:val="0"/>
              <w:divBdr>
                <w:top w:val="none" w:sz="0" w:space="0" w:color="auto"/>
                <w:left w:val="none" w:sz="0" w:space="0" w:color="auto"/>
                <w:bottom w:val="none" w:sz="0" w:space="0" w:color="auto"/>
                <w:right w:val="none" w:sz="0" w:space="0" w:color="auto"/>
              </w:divBdr>
            </w:div>
            <w:div w:id="1440686008">
              <w:marLeft w:val="0"/>
              <w:marRight w:val="0"/>
              <w:marTop w:val="0"/>
              <w:marBottom w:val="0"/>
              <w:divBdr>
                <w:top w:val="none" w:sz="0" w:space="0" w:color="auto"/>
                <w:left w:val="none" w:sz="0" w:space="0" w:color="auto"/>
                <w:bottom w:val="none" w:sz="0" w:space="0" w:color="auto"/>
                <w:right w:val="none" w:sz="0" w:space="0" w:color="auto"/>
              </w:divBdr>
            </w:div>
            <w:div w:id="1457210725">
              <w:marLeft w:val="0"/>
              <w:marRight w:val="0"/>
              <w:marTop w:val="0"/>
              <w:marBottom w:val="0"/>
              <w:divBdr>
                <w:top w:val="none" w:sz="0" w:space="0" w:color="auto"/>
                <w:left w:val="none" w:sz="0" w:space="0" w:color="auto"/>
                <w:bottom w:val="none" w:sz="0" w:space="0" w:color="auto"/>
                <w:right w:val="none" w:sz="0" w:space="0" w:color="auto"/>
              </w:divBdr>
            </w:div>
            <w:div w:id="1493182885">
              <w:marLeft w:val="0"/>
              <w:marRight w:val="0"/>
              <w:marTop w:val="0"/>
              <w:marBottom w:val="0"/>
              <w:divBdr>
                <w:top w:val="none" w:sz="0" w:space="0" w:color="auto"/>
                <w:left w:val="none" w:sz="0" w:space="0" w:color="auto"/>
                <w:bottom w:val="none" w:sz="0" w:space="0" w:color="auto"/>
                <w:right w:val="none" w:sz="0" w:space="0" w:color="auto"/>
              </w:divBdr>
            </w:div>
            <w:div w:id="768896072">
              <w:marLeft w:val="0"/>
              <w:marRight w:val="0"/>
              <w:marTop w:val="0"/>
              <w:marBottom w:val="0"/>
              <w:divBdr>
                <w:top w:val="none" w:sz="0" w:space="0" w:color="auto"/>
                <w:left w:val="none" w:sz="0" w:space="0" w:color="auto"/>
                <w:bottom w:val="none" w:sz="0" w:space="0" w:color="auto"/>
                <w:right w:val="none" w:sz="0" w:space="0" w:color="auto"/>
              </w:divBdr>
            </w:div>
            <w:div w:id="514006130">
              <w:marLeft w:val="0"/>
              <w:marRight w:val="0"/>
              <w:marTop w:val="0"/>
              <w:marBottom w:val="0"/>
              <w:divBdr>
                <w:top w:val="none" w:sz="0" w:space="0" w:color="auto"/>
                <w:left w:val="none" w:sz="0" w:space="0" w:color="auto"/>
                <w:bottom w:val="none" w:sz="0" w:space="0" w:color="auto"/>
                <w:right w:val="none" w:sz="0" w:space="0" w:color="auto"/>
              </w:divBdr>
            </w:div>
            <w:div w:id="1464814388">
              <w:marLeft w:val="0"/>
              <w:marRight w:val="0"/>
              <w:marTop w:val="0"/>
              <w:marBottom w:val="0"/>
              <w:divBdr>
                <w:top w:val="none" w:sz="0" w:space="0" w:color="auto"/>
                <w:left w:val="none" w:sz="0" w:space="0" w:color="auto"/>
                <w:bottom w:val="none" w:sz="0" w:space="0" w:color="auto"/>
                <w:right w:val="none" w:sz="0" w:space="0" w:color="auto"/>
              </w:divBdr>
            </w:div>
            <w:div w:id="775372367">
              <w:marLeft w:val="0"/>
              <w:marRight w:val="0"/>
              <w:marTop w:val="0"/>
              <w:marBottom w:val="0"/>
              <w:divBdr>
                <w:top w:val="none" w:sz="0" w:space="0" w:color="auto"/>
                <w:left w:val="none" w:sz="0" w:space="0" w:color="auto"/>
                <w:bottom w:val="none" w:sz="0" w:space="0" w:color="auto"/>
                <w:right w:val="none" w:sz="0" w:space="0" w:color="auto"/>
              </w:divBdr>
            </w:div>
            <w:div w:id="1911186772">
              <w:marLeft w:val="0"/>
              <w:marRight w:val="0"/>
              <w:marTop w:val="0"/>
              <w:marBottom w:val="0"/>
              <w:divBdr>
                <w:top w:val="none" w:sz="0" w:space="0" w:color="auto"/>
                <w:left w:val="none" w:sz="0" w:space="0" w:color="auto"/>
                <w:bottom w:val="none" w:sz="0" w:space="0" w:color="auto"/>
                <w:right w:val="none" w:sz="0" w:space="0" w:color="auto"/>
              </w:divBdr>
            </w:div>
            <w:div w:id="1578436523">
              <w:marLeft w:val="0"/>
              <w:marRight w:val="0"/>
              <w:marTop w:val="0"/>
              <w:marBottom w:val="0"/>
              <w:divBdr>
                <w:top w:val="none" w:sz="0" w:space="0" w:color="auto"/>
                <w:left w:val="none" w:sz="0" w:space="0" w:color="auto"/>
                <w:bottom w:val="none" w:sz="0" w:space="0" w:color="auto"/>
                <w:right w:val="none" w:sz="0" w:space="0" w:color="auto"/>
              </w:divBdr>
            </w:div>
            <w:div w:id="1062289114">
              <w:marLeft w:val="0"/>
              <w:marRight w:val="0"/>
              <w:marTop w:val="0"/>
              <w:marBottom w:val="0"/>
              <w:divBdr>
                <w:top w:val="none" w:sz="0" w:space="0" w:color="auto"/>
                <w:left w:val="none" w:sz="0" w:space="0" w:color="auto"/>
                <w:bottom w:val="none" w:sz="0" w:space="0" w:color="auto"/>
                <w:right w:val="none" w:sz="0" w:space="0" w:color="auto"/>
              </w:divBdr>
            </w:div>
            <w:div w:id="1544977139">
              <w:marLeft w:val="0"/>
              <w:marRight w:val="0"/>
              <w:marTop w:val="0"/>
              <w:marBottom w:val="0"/>
              <w:divBdr>
                <w:top w:val="none" w:sz="0" w:space="0" w:color="auto"/>
                <w:left w:val="none" w:sz="0" w:space="0" w:color="auto"/>
                <w:bottom w:val="none" w:sz="0" w:space="0" w:color="auto"/>
                <w:right w:val="none" w:sz="0" w:space="0" w:color="auto"/>
              </w:divBdr>
            </w:div>
            <w:div w:id="18875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52164">
      <w:bodyDiv w:val="1"/>
      <w:marLeft w:val="0"/>
      <w:marRight w:val="0"/>
      <w:marTop w:val="0"/>
      <w:marBottom w:val="0"/>
      <w:divBdr>
        <w:top w:val="none" w:sz="0" w:space="0" w:color="auto"/>
        <w:left w:val="none" w:sz="0" w:space="0" w:color="auto"/>
        <w:bottom w:val="none" w:sz="0" w:space="0" w:color="auto"/>
        <w:right w:val="none" w:sz="0" w:space="0" w:color="auto"/>
      </w:divBdr>
      <w:divsChild>
        <w:div w:id="245460180">
          <w:marLeft w:val="0"/>
          <w:marRight w:val="0"/>
          <w:marTop w:val="0"/>
          <w:marBottom w:val="0"/>
          <w:divBdr>
            <w:top w:val="none" w:sz="0" w:space="0" w:color="auto"/>
            <w:left w:val="none" w:sz="0" w:space="0" w:color="auto"/>
            <w:bottom w:val="none" w:sz="0" w:space="0" w:color="auto"/>
            <w:right w:val="none" w:sz="0" w:space="0" w:color="auto"/>
          </w:divBdr>
          <w:divsChild>
            <w:div w:id="756754620">
              <w:marLeft w:val="0"/>
              <w:marRight w:val="0"/>
              <w:marTop w:val="0"/>
              <w:marBottom w:val="0"/>
              <w:divBdr>
                <w:top w:val="none" w:sz="0" w:space="0" w:color="auto"/>
                <w:left w:val="none" w:sz="0" w:space="0" w:color="auto"/>
                <w:bottom w:val="none" w:sz="0" w:space="0" w:color="auto"/>
                <w:right w:val="none" w:sz="0" w:space="0" w:color="auto"/>
              </w:divBdr>
            </w:div>
            <w:div w:id="1095248564">
              <w:marLeft w:val="0"/>
              <w:marRight w:val="0"/>
              <w:marTop w:val="0"/>
              <w:marBottom w:val="0"/>
              <w:divBdr>
                <w:top w:val="none" w:sz="0" w:space="0" w:color="auto"/>
                <w:left w:val="none" w:sz="0" w:space="0" w:color="auto"/>
                <w:bottom w:val="none" w:sz="0" w:space="0" w:color="auto"/>
                <w:right w:val="none" w:sz="0" w:space="0" w:color="auto"/>
              </w:divBdr>
            </w:div>
            <w:div w:id="1353722808">
              <w:marLeft w:val="0"/>
              <w:marRight w:val="0"/>
              <w:marTop w:val="0"/>
              <w:marBottom w:val="0"/>
              <w:divBdr>
                <w:top w:val="none" w:sz="0" w:space="0" w:color="auto"/>
                <w:left w:val="none" w:sz="0" w:space="0" w:color="auto"/>
                <w:bottom w:val="none" w:sz="0" w:space="0" w:color="auto"/>
                <w:right w:val="none" w:sz="0" w:space="0" w:color="auto"/>
              </w:divBdr>
            </w:div>
            <w:div w:id="1310213621">
              <w:marLeft w:val="0"/>
              <w:marRight w:val="0"/>
              <w:marTop w:val="0"/>
              <w:marBottom w:val="0"/>
              <w:divBdr>
                <w:top w:val="none" w:sz="0" w:space="0" w:color="auto"/>
                <w:left w:val="none" w:sz="0" w:space="0" w:color="auto"/>
                <w:bottom w:val="none" w:sz="0" w:space="0" w:color="auto"/>
                <w:right w:val="none" w:sz="0" w:space="0" w:color="auto"/>
              </w:divBdr>
            </w:div>
            <w:div w:id="1838416773">
              <w:marLeft w:val="0"/>
              <w:marRight w:val="0"/>
              <w:marTop w:val="0"/>
              <w:marBottom w:val="0"/>
              <w:divBdr>
                <w:top w:val="none" w:sz="0" w:space="0" w:color="auto"/>
                <w:left w:val="none" w:sz="0" w:space="0" w:color="auto"/>
                <w:bottom w:val="none" w:sz="0" w:space="0" w:color="auto"/>
                <w:right w:val="none" w:sz="0" w:space="0" w:color="auto"/>
              </w:divBdr>
            </w:div>
            <w:div w:id="70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8111">
      <w:bodyDiv w:val="1"/>
      <w:marLeft w:val="0"/>
      <w:marRight w:val="0"/>
      <w:marTop w:val="0"/>
      <w:marBottom w:val="0"/>
      <w:divBdr>
        <w:top w:val="none" w:sz="0" w:space="0" w:color="auto"/>
        <w:left w:val="none" w:sz="0" w:space="0" w:color="auto"/>
        <w:bottom w:val="none" w:sz="0" w:space="0" w:color="auto"/>
        <w:right w:val="none" w:sz="0" w:space="0" w:color="auto"/>
      </w:divBdr>
      <w:divsChild>
        <w:div w:id="122846328">
          <w:marLeft w:val="0"/>
          <w:marRight w:val="0"/>
          <w:marTop w:val="0"/>
          <w:marBottom w:val="0"/>
          <w:divBdr>
            <w:top w:val="none" w:sz="0" w:space="0" w:color="auto"/>
            <w:left w:val="none" w:sz="0" w:space="0" w:color="auto"/>
            <w:bottom w:val="none" w:sz="0" w:space="0" w:color="auto"/>
            <w:right w:val="none" w:sz="0" w:space="0" w:color="auto"/>
          </w:divBdr>
          <w:divsChild>
            <w:div w:id="138513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243109">
      <w:bodyDiv w:val="1"/>
      <w:marLeft w:val="0"/>
      <w:marRight w:val="0"/>
      <w:marTop w:val="0"/>
      <w:marBottom w:val="0"/>
      <w:divBdr>
        <w:top w:val="none" w:sz="0" w:space="0" w:color="auto"/>
        <w:left w:val="none" w:sz="0" w:space="0" w:color="auto"/>
        <w:bottom w:val="none" w:sz="0" w:space="0" w:color="auto"/>
        <w:right w:val="none" w:sz="0" w:space="0" w:color="auto"/>
      </w:divBdr>
      <w:divsChild>
        <w:div w:id="1564946987">
          <w:marLeft w:val="0"/>
          <w:marRight w:val="0"/>
          <w:marTop w:val="0"/>
          <w:marBottom w:val="0"/>
          <w:divBdr>
            <w:top w:val="none" w:sz="0" w:space="0" w:color="auto"/>
            <w:left w:val="none" w:sz="0" w:space="0" w:color="auto"/>
            <w:bottom w:val="none" w:sz="0" w:space="0" w:color="auto"/>
            <w:right w:val="none" w:sz="0" w:space="0" w:color="auto"/>
          </w:divBdr>
          <w:divsChild>
            <w:div w:id="4405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1975">
      <w:bodyDiv w:val="1"/>
      <w:marLeft w:val="0"/>
      <w:marRight w:val="0"/>
      <w:marTop w:val="0"/>
      <w:marBottom w:val="0"/>
      <w:divBdr>
        <w:top w:val="none" w:sz="0" w:space="0" w:color="auto"/>
        <w:left w:val="none" w:sz="0" w:space="0" w:color="auto"/>
        <w:bottom w:val="none" w:sz="0" w:space="0" w:color="auto"/>
        <w:right w:val="none" w:sz="0" w:space="0" w:color="auto"/>
      </w:divBdr>
      <w:divsChild>
        <w:div w:id="1092966247">
          <w:marLeft w:val="0"/>
          <w:marRight w:val="0"/>
          <w:marTop w:val="0"/>
          <w:marBottom w:val="0"/>
          <w:divBdr>
            <w:top w:val="none" w:sz="0" w:space="0" w:color="auto"/>
            <w:left w:val="none" w:sz="0" w:space="0" w:color="auto"/>
            <w:bottom w:val="none" w:sz="0" w:space="0" w:color="auto"/>
            <w:right w:val="none" w:sz="0" w:space="0" w:color="auto"/>
          </w:divBdr>
          <w:divsChild>
            <w:div w:id="183831831">
              <w:marLeft w:val="0"/>
              <w:marRight w:val="0"/>
              <w:marTop w:val="0"/>
              <w:marBottom w:val="0"/>
              <w:divBdr>
                <w:top w:val="none" w:sz="0" w:space="0" w:color="auto"/>
                <w:left w:val="none" w:sz="0" w:space="0" w:color="auto"/>
                <w:bottom w:val="none" w:sz="0" w:space="0" w:color="auto"/>
                <w:right w:val="none" w:sz="0" w:space="0" w:color="auto"/>
              </w:divBdr>
            </w:div>
            <w:div w:id="1208297897">
              <w:marLeft w:val="0"/>
              <w:marRight w:val="0"/>
              <w:marTop w:val="0"/>
              <w:marBottom w:val="0"/>
              <w:divBdr>
                <w:top w:val="none" w:sz="0" w:space="0" w:color="auto"/>
                <w:left w:val="none" w:sz="0" w:space="0" w:color="auto"/>
                <w:bottom w:val="none" w:sz="0" w:space="0" w:color="auto"/>
                <w:right w:val="none" w:sz="0" w:space="0" w:color="auto"/>
              </w:divBdr>
            </w:div>
            <w:div w:id="1098478684">
              <w:marLeft w:val="0"/>
              <w:marRight w:val="0"/>
              <w:marTop w:val="0"/>
              <w:marBottom w:val="0"/>
              <w:divBdr>
                <w:top w:val="none" w:sz="0" w:space="0" w:color="auto"/>
                <w:left w:val="none" w:sz="0" w:space="0" w:color="auto"/>
                <w:bottom w:val="none" w:sz="0" w:space="0" w:color="auto"/>
                <w:right w:val="none" w:sz="0" w:space="0" w:color="auto"/>
              </w:divBdr>
            </w:div>
            <w:div w:id="130371649">
              <w:marLeft w:val="0"/>
              <w:marRight w:val="0"/>
              <w:marTop w:val="0"/>
              <w:marBottom w:val="0"/>
              <w:divBdr>
                <w:top w:val="none" w:sz="0" w:space="0" w:color="auto"/>
                <w:left w:val="none" w:sz="0" w:space="0" w:color="auto"/>
                <w:bottom w:val="none" w:sz="0" w:space="0" w:color="auto"/>
                <w:right w:val="none" w:sz="0" w:space="0" w:color="auto"/>
              </w:divBdr>
            </w:div>
            <w:div w:id="1526795892">
              <w:marLeft w:val="0"/>
              <w:marRight w:val="0"/>
              <w:marTop w:val="0"/>
              <w:marBottom w:val="0"/>
              <w:divBdr>
                <w:top w:val="none" w:sz="0" w:space="0" w:color="auto"/>
                <w:left w:val="none" w:sz="0" w:space="0" w:color="auto"/>
                <w:bottom w:val="none" w:sz="0" w:space="0" w:color="auto"/>
                <w:right w:val="none" w:sz="0" w:space="0" w:color="auto"/>
              </w:divBdr>
            </w:div>
            <w:div w:id="162555803">
              <w:marLeft w:val="0"/>
              <w:marRight w:val="0"/>
              <w:marTop w:val="0"/>
              <w:marBottom w:val="0"/>
              <w:divBdr>
                <w:top w:val="none" w:sz="0" w:space="0" w:color="auto"/>
                <w:left w:val="none" w:sz="0" w:space="0" w:color="auto"/>
                <w:bottom w:val="none" w:sz="0" w:space="0" w:color="auto"/>
                <w:right w:val="none" w:sz="0" w:space="0" w:color="auto"/>
              </w:divBdr>
            </w:div>
            <w:div w:id="1113213559">
              <w:marLeft w:val="0"/>
              <w:marRight w:val="0"/>
              <w:marTop w:val="0"/>
              <w:marBottom w:val="0"/>
              <w:divBdr>
                <w:top w:val="none" w:sz="0" w:space="0" w:color="auto"/>
                <w:left w:val="none" w:sz="0" w:space="0" w:color="auto"/>
                <w:bottom w:val="none" w:sz="0" w:space="0" w:color="auto"/>
                <w:right w:val="none" w:sz="0" w:space="0" w:color="auto"/>
              </w:divBdr>
            </w:div>
            <w:div w:id="1656104989">
              <w:marLeft w:val="0"/>
              <w:marRight w:val="0"/>
              <w:marTop w:val="0"/>
              <w:marBottom w:val="0"/>
              <w:divBdr>
                <w:top w:val="none" w:sz="0" w:space="0" w:color="auto"/>
                <w:left w:val="none" w:sz="0" w:space="0" w:color="auto"/>
                <w:bottom w:val="none" w:sz="0" w:space="0" w:color="auto"/>
                <w:right w:val="none" w:sz="0" w:space="0" w:color="auto"/>
              </w:divBdr>
            </w:div>
            <w:div w:id="1706245527">
              <w:marLeft w:val="0"/>
              <w:marRight w:val="0"/>
              <w:marTop w:val="0"/>
              <w:marBottom w:val="0"/>
              <w:divBdr>
                <w:top w:val="none" w:sz="0" w:space="0" w:color="auto"/>
                <w:left w:val="none" w:sz="0" w:space="0" w:color="auto"/>
                <w:bottom w:val="none" w:sz="0" w:space="0" w:color="auto"/>
                <w:right w:val="none" w:sz="0" w:space="0" w:color="auto"/>
              </w:divBdr>
            </w:div>
            <w:div w:id="1768110334">
              <w:marLeft w:val="0"/>
              <w:marRight w:val="0"/>
              <w:marTop w:val="0"/>
              <w:marBottom w:val="0"/>
              <w:divBdr>
                <w:top w:val="none" w:sz="0" w:space="0" w:color="auto"/>
                <w:left w:val="none" w:sz="0" w:space="0" w:color="auto"/>
                <w:bottom w:val="none" w:sz="0" w:space="0" w:color="auto"/>
                <w:right w:val="none" w:sz="0" w:space="0" w:color="auto"/>
              </w:divBdr>
            </w:div>
            <w:div w:id="182941234">
              <w:marLeft w:val="0"/>
              <w:marRight w:val="0"/>
              <w:marTop w:val="0"/>
              <w:marBottom w:val="0"/>
              <w:divBdr>
                <w:top w:val="none" w:sz="0" w:space="0" w:color="auto"/>
                <w:left w:val="none" w:sz="0" w:space="0" w:color="auto"/>
                <w:bottom w:val="none" w:sz="0" w:space="0" w:color="auto"/>
                <w:right w:val="none" w:sz="0" w:space="0" w:color="auto"/>
              </w:divBdr>
            </w:div>
            <w:div w:id="227150016">
              <w:marLeft w:val="0"/>
              <w:marRight w:val="0"/>
              <w:marTop w:val="0"/>
              <w:marBottom w:val="0"/>
              <w:divBdr>
                <w:top w:val="none" w:sz="0" w:space="0" w:color="auto"/>
                <w:left w:val="none" w:sz="0" w:space="0" w:color="auto"/>
                <w:bottom w:val="none" w:sz="0" w:space="0" w:color="auto"/>
                <w:right w:val="none" w:sz="0" w:space="0" w:color="auto"/>
              </w:divBdr>
            </w:div>
            <w:div w:id="982739051">
              <w:marLeft w:val="0"/>
              <w:marRight w:val="0"/>
              <w:marTop w:val="0"/>
              <w:marBottom w:val="0"/>
              <w:divBdr>
                <w:top w:val="none" w:sz="0" w:space="0" w:color="auto"/>
                <w:left w:val="none" w:sz="0" w:space="0" w:color="auto"/>
                <w:bottom w:val="none" w:sz="0" w:space="0" w:color="auto"/>
                <w:right w:val="none" w:sz="0" w:space="0" w:color="auto"/>
              </w:divBdr>
            </w:div>
            <w:div w:id="2116166826">
              <w:marLeft w:val="0"/>
              <w:marRight w:val="0"/>
              <w:marTop w:val="0"/>
              <w:marBottom w:val="0"/>
              <w:divBdr>
                <w:top w:val="none" w:sz="0" w:space="0" w:color="auto"/>
                <w:left w:val="none" w:sz="0" w:space="0" w:color="auto"/>
                <w:bottom w:val="none" w:sz="0" w:space="0" w:color="auto"/>
                <w:right w:val="none" w:sz="0" w:space="0" w:color="auto"/>
              </w:divBdr>
            </w:div>
            <w:div w:id="653267475">
              <w:marLeft w:val="0"/>
              <w:marRight w:val="0"/>
              <w:marTop w:val="0"/>
              <w:marBottom w:val="0"/>
              <w:divBdr>
                <w:top w:val="none" w:sz="0" w:space="0" w:color="auto"/>
                <w:left w:val="none" w:sz="0" w:space="0" w:color="auto"/>
                <w:bottom w:val="none" w:sz="0" w:space="0" w:color="auto"/>
                <w:right w:val="none" w:sz="0" w:space="0" w:color="auto"/>
              </w:divBdr>
            </w:div>
            <w:div w:id="1870140780">
              <w:marLeft w:val="0"/>
              <w:marRight w:val="0"/>
              <w:marTop w:val="0"/>
              <w:marBottom w:val="0"/>
              <w:divBdr>
                <w:top w:val="none" w:sz="0" w:space="0" w:color="auto"/>
                <w:left w:val="none" w:sz="0" w:space="0" w:color="auto"/>
                <w:bottom w:val="none" w:sz="0" w:space="0" w:color="auto"/>
                <w:right w:val="none" w:sz="0" w:space="0" w:color="auto"/>
              </w:divBdr>
            </w:div>
            <w:div w:id="1725179399">
              <w:marLeft w:val="0"/>
              <w:marRight w:val="0"/>
              <w:marTop w:val="0"/>
              <w:marBottom w:val="0"/>
              <w:divBdr>
                <w:top w:val="none" w:sz="0" w:space="0" w:color="auto"/>
                <w:left w:val="none" w:sz="0" w:space="0" w:color="auto"/>
                <w:bottom w:val="none" w:sz="0" w:space="0" w:color="auto"/>
                <w:right w:val="none" w:sz="0" w:space="0" w:color="auto"/>
              </w:divBdr>
            </w:div>
            <w:div w:id="1622614960">
              <w:marLeft w:val="0"/>
              <w:marRight w:val="0"/>
              <w:marTop w:val="0"/>
              <w:marBottom w:val="0"/>
              <w:divBdr>
                <w:top w:val="none" w:sz="0" w:space="0" w:color="auto"/>
                <w:left w:val="none" w:sz="0" w:space="0" w:color="auto"/>
                <w:bottom w:val="none" w:sz="0" w:space="0" w:color="auto"/>
                <w:right w:val="none" w:sz="0" w:space="0" w:color="auto"/>
              </w:divBdr>
            </w:div>
            <w:div w:id="903872521">
              <w:marLeft w:val="0"/>
              <w:marRight w:val="0"/>
              <w:marTop w:val="0"/>
              <w:marBottom w:val="0"/>
              <w:divBdr>
                <w:top w:val="none" w:sz="0" w:space="0" w:color="auto"/>
                <w:left w:val="none" w:sz="0" w:space="0" w:color="auto"/>
                <w:bottom w:val="none" w:sz="0" w:space="0" w:color="auto"/>
                <w:right w:val="none" w:sz="0" w:space="0" w:color="auto"/>
              </w:divBdr>
            </w:div>
            <w:div w:id="1893731435">
              <w:marLeft w:val="0"/>
              <w:marRight w:val="0"/>
              <w:marTop w:val="0"/>
              <w:marBottom w:val="0"/>
              <w:divBdr>
                <w:top w:val="none" w:sz="0" w:space="0" w:color="auto"/>
                <w:left w:val="none" w:sz="0" w:space="0" w:color="auto"/>
                <w:bottom w:val="none" w:sz="0" w:space="0" w:color="auto"/>
                <w:right w:val="none" w:sz="0" w:space="0" w:color="auto"/>
              </w:divBdr>
            </w:div>
            <w:div w:id="18943208">
              <w:marLeft w:val="0"/>
              <w:marRight w:val="0"/>
              <w:marTop w:val="0"/>
              <w:marBottom w:val="0"/>
              <w:divBdr>
                <w:top w:val="none" w:sz="0" w:space="0" w:color="auto"/>
                <w:left w:val="none" w:sz="0" w:space="0" w:color="auto"/>
                <w:bottom w:val="none" w:sz="0" w:space="0" w:color="auto"/>
                <w:right w:val="none" w:sz="0" w:space="0" w:color="auto"/>
              </w:divBdr>
            </w:div>
            <w:div w:id="809858393">
              <w:marLeft w:val="0"/>
              <w:marRight w:val="0"/>
              <w:marTop w:val="0"/>
              <w:marBottom w:val="0"/>
              <w:divBdr>
                <w:top w:val="none" w:sz="0" w:space="0" w:color="auto"/>
                <w:left w:val="none" w:sz="0" w:space="0" w:color="auto"/>
                <w:bottom w:val="none" w:sz="0" w:space="0" w:color="auto"/>
                <w:right w:val="none" w:sz="0" w:space="0" w:color="auto"/>
              </w:divBdr>
            </w:div>
            <w:div w:id="132792552">
              <w:marLeft w:val="0"/>
              <w:marRight w:val="0"/>
              <w:marTop w:val="0"/>
              <w:marBottom w:val="0"/>
              <w:divBdr>
                <w:top w:val="none" w:sz="0" w:space="0" w:color="auto"/>
                <w:left w:val="none" w:sz="0" w:space="0" w:color="auto"/>
                <w:bottom w:val="none" w:sz="0" w:space="0" w:color="auto"/>
                <w:right w:val="none" w:sz="0" w:space="0" w:color="auto"/>
              </w:divBdr>
            </w:div>
            <w:div w:id="555625468">
              <w:marLeft w:val="0"/>
              <w:marRight w:val="0"/>
              <w:marTop w:val="0"/>
              <w:marBottom w:val="0"/>
              <w:divBdr>
                <w:top w:val="none" w:sz="0" w:space="0" w:color="auto"/>
                <w:left w:val="none" w:sz="0" w:space="0" w:color="auto"/>
                <w:bottom w:val="none" w:sz="0" w:space="0" w:color="auto"/>
                <w:right w:val="none" w:sz="0" w:space="0" w:color="auto"/>
              </w:divBdr>
            </w:div>
            <w:div w:id="1953707491">
              <w:marLeft w:val="0"/>
              <w:marRight w:val="0"/>
              <w:marTop w:val="0"/>
              <w:marBottom w:val="0"/>
              <w:divBdr>
                <w:top w:val="none" w:sz="0" w:space="0" w:color="auto"/>
                <w:left w:val="none" w:sz="0" w:space="0" w:color="auto"/>
                <w:bottom w:val="none" w:sz="0" w:space="0" w:color="auto"/>
                <w:right w:val="none" w:sz="0" w:space="0" w:color="auto"/>
              </w:divBdr>
            </w:div>
            <w:div w:id="1530294966">
              <w:marLeft w:val="0"/>
              <w:marRight w:val="0"/>
              <w:marTop w:val="0"/>
              <w:marBottom w:val="0"/>
              <w:divBdr>
                <w:top w:val="none" w:sz="0" w:space="0" w:color="auto"/>
                <w:left w:val="none" w:sz="0" w:space="0" w:color="auto"/>
                <w:bottom w:val="none" w:sz="0" w:space="0" w:color="auto"/>
                <w:right w:val="none" w:sz="0" w:space="0" w:color="auto"/>
              </w:divBdr>
            </w:div>
            <w:div w:id="1620145450">
              <w:marLeft w:val="0"/>
              <w:marRight w:val="0"/>
              <w:marTop w:val="0"/>
              <w:marBottom w:val="0"/>
              <w:divBdr>
                <w:top w:val="none" w:sz="0" w:space="0" w:color="auto"/>
                <w:left w:val="none" w:sz="0" w:space="0" w:color="auto"/>
                <w:bottom w:val="none" w:sz="0" w:space="0" w:color="auto"/>
                <w:right w:val="none" w:sz="0" w:space="0" w:color="auto"/>
              </w:divBdr>
            </w:div>
            <w:div w:id="72705177">
              <w:marLeft w:val="0"/>
              <w:marRight w:val="0"/>
              <w:marTop w:val="0"/>
              <w:marBottom w:val="0"/>
              <w:divBdr>
                <w:top w:val="none" w:sz="0" w:space="0" w:color="auto"/>
                <w:left w:val="none" w:sz="0" w:space="0" w:color="auto"/>
                <w:bottom w:val="none" w:sz="0" w:space="0" w:color="auto"/>
                <w:right w:val="none" w:sz="0" w:space="0" w:color="auto"/>
              </w:divBdr>
            </w:div>
            <w:div w:id="1865167087">
              <w:marLeft w:val="0"/>
              <w:marRight w:val="0"/>
              <w:marTop w:val="0"/>
              <w:marBottom w:val="0"/>
              <w:divBdr>
                <w:top w:val="none" w:sz="0" w:space="0" w:color="auto"/>
                <w:left w:val="none" w:sz="0" w:space="0" w:color="auto"/>
                <w:bottom w:val="none" w:sz="0" w:space="0" w:color="auto"/>
                <w:right w:val="none" w:sz="0" w:space="0" w:color="auto"/>
              </w:divBdr>
            </w:div>
            <w:div w:id="1370256039">
              <w:marLeft w:val="0"/>
              <w:marRight w:val="0"/>
              <w:marTop w:val="0"/>
              <w:marBottom w:val="0"/>
              <w:divBdr>
                <w:top w:val="none" w:sz="0" w:space="0" w:color="auto"/>
                <w:left w:val="none" w:sz="0" w:space="0" w:color="auto"/>
                <w:bottom w:val="none" w:sz="0" w:space="0" w:color="auto"/>
                <w:right w:val="none" w:sz="0" w:space="0" w:color="auto"/>
              </w:divBdr>
            </w:div>
            <w:div w:id="542600012">
              <w:marLeft w:val="0"/>
              <w:marRight w:val="0"/>
              <w:marTop w:val="0"/>
              <w:marBottom w:val="0"/>
              <w:divBdr>
                <w:top w:val="none" w:sz="0" w:space="0" w:color="auto"/>
                <w:left w:val="none" w:sz="0" w:space="0" w:color="auto"/>
                <w:bottom w:val="none" w:sz="0" w:space="0" w:color="auto"/>
                <w:right w:val="none" w:sz="0" w:space="0" w:color="auto"/>
              </w:divBdr>
            </w:div>
            <w:div w:id="1793590935">
              <w:marLeft w:val="0"/>
              <w:marRight w:val="0"/>
              <w:marTop w:val="0"/>
              <w:marBottom w:val="0"/>
              <w:divBdr>
                <w:top w:val="none" w:sz="0" w:space="0" w:color="auto"/>
                <w:left w:val="none" w:sz="0" w:space="0" w:color="auto"/>
                <w:bottom w:val="none" w:sz="0" w:space="0" w:color="auto"/>
                <w:right w:val="none" w:sz="0" w:space="0" w:color="auto"/>
              </w:divBdr>
            </w:div>
            <w:div w:id="1269703707">
              <w:marLeft w:val="0"/>
              <w:marRight w:val="0"/>
              <w:marTop w:val="0"/>
              <w:marBottom w:val="0"/>
              <w:divBdr>
                <w:top w:val="none" w:sz="0" w:space="0" w:color="auto"/>
                <w:left w:val="none" w:sz="0" w:space="0" w:color="auto"/>
                <w:bottom w:val="none" w:sz="0" w:space="0" w:color="auto"/>
                <w:right w:val="none" w:sz="0" w:space="0" w:color="auto"/>
              </w:divBdr>
            </w:div>
            <w:div w:id="599530801">
              <w:marLeft w:val="0"/>
              <w:marRight w:val="0"/>
              <w:marTop w:val="0"/>
              <w:marBottom w:val="0"/>
              <w:divBdr>
                <w:top w:val="none" w:sz="0" w:space="0" w:color="auto"/>
                <w:left w:val="none" w:sz="0" w:space="0" w:color="auto"/>
                <w:bottom w:val="none" w:sz="0" w:space="0" w:color="auto"/>
                <w:right w:val="none" w:sz="0" w:space="0" w:color="auto"/>
              </w:divBdr>
            </w:div>
            <w:div w:id="1670788999">
              <w:marLeft w:val="0"/>
              <w:marRight w:val="0"/>
              <w:marTop w:val="0"/>
              <w:marBottom w:val="0"/>
              <w:divBdr>
                <w:top w:val="none" w:sz="0" w:space="0" w:color="auto"/>
                <w:left w:val="none" w:sz="0" w:space="0" w:color="auto"/>
                <w:bottom w:val="none" w:sz="0" w:space="0" w:color="auto"/>
                <w:right w:val="none" w:sz="0" w:space="0" w:color="auto"/>
              </w:divBdr>
            </w:div>
            <w:div w:id="1078556508">
              <w:marLeft w:val="0"/>
              <w:marRight w:val="0"/>
              <w:marTop w:val="0"/>
              <w:marBottom w:val="0"/>
              <w:divBdr>
                <w:top w:val="none" w:sz="0" w:space="0" w:color="auto"/>
                <w:left w:val="none" w:sz="0" w:space="0" w:color="auto"/>
                <w:bottom w:val="none" w:sz="0" w:space="0" w:color="auto"/>
                <w:right w:val="none" w:sz="0" w:space="0" w:color="auto"/>
              </w:divBdr>
            </w:div>
            <w:div w:id="753628118">
              <w:marLeft w:val="0"/>
              <w:marRight w:val="0"/>
              <w:marTop w:val="0"/>
              <w:marBottom w:val="0"/>
              <w:divBdr>
                <w:top w:val="none" w:sz="0" w:space="0" w:color="auto"/>
                <w:left w:val="none" w:sz="0" w:space="0" w:color="auto"/>
                <w:bottom w:val="none" w:sz="0" w:space="0" w:color="auto"/>
                <w:right w:val="none" w:sz="0" w:space="0" w:color="auto"/>
              </w:divBdr>
            </w:div>
            <w:div w:id="151718112">
              <w:marLeft w:val="0"/>
              <w:marRight w:val="0"/>
              <w:marTop w:val="0"/>
              <w:marBottom w:val="0"/>
              <w:divBdr>
                <w:top w:val="none" w:sz="0" w:space="0" w:color="auto"/>
                <w:left w:val="none" w:sz="0" w:space="0" w:color="auto"/>
                <w:bottom w:val="none" w:sz="0" w:space="0" w:color="auto"/>
                <w:right w:val="none" w:sz="0" w:space="0" w:color="auto"/>
              </w:divBdr>
            </w:div>
            <w:div w:id="147484517">
              <w:marLeft w:val="0"/>
              <w:marRight w:val="0"/>
              <w:marTop w:val="0"/>
              <w:marBottom w:val="0"/>
              <w:divBdr>
                <w:top w:val="none" w:sz="0" w:space="0" w:color="auto"/>
                <w:left w:val="none" w:sz="0" w:space="0" w:color="auto"/>
                <w:bottom w:val="none" w:sz="0" w:space="0" w:color="auto"/>
                <w:right w:val="none" w:sz="0" w:space="0" w:color="auto"/>
              </w:divBdr>
            </w:div>
            <w:div w:id="747457734">
              <w:marLeft w:val="0"/>
              <w:marRight w:val="0"/>
              <w:marTop w:val="0"/>
              <w:marBottom w:val="0"/>
              <w:divBdr>
                <w:top w:val="none" w:sz="0" w:space="0" w:color="auto"/>
                <w:left w:val="none" w:sz="0" w:space="0" w:color="auto"/>
                <w:bottom w:val="none" w:sz="0" w:space="0" w:color="auto"/>
                <w:right w:val="none" w:sz="0" w:space="0" w:color="auto"/>
              </w:divBdr>
            </w:div>
            <w:div w:id="1792433716">
              <w:marLeft w:val="0"/>
              <w:marRight w:val="0"/>
              <w:marTop w:val="0"/>
              <w:marBottom w:val="0"/>
              <w:divBdr>
                <w:top w:val="none" w:sz="0" w:space="0" w:color="auto"/>
                <w:left w:val="none" w:sz="0" w:space="0" w:color="auto"/>
                <w:bottom w:val="none" w:sz="0" w:space="0" w:color="auto"/>
                <w:right w:val="none" w:sz="0" w:space="0" w:color="auto"/>
              </w:divBdr>
            </w:div>
            <w:div w:id="282885947">
              <w:marLeft w:val="0"/>
              <w:marRight w:val="0"/>
              <w:marTop w:val="0"/>
              <w:marBottom w:val="0"/>
              <w:divBdr>
                <w:top w:val="none" w:sz="0" w:space="0" w:color="auto"/>
                <w:left w:val="none" w:sz="0" w:space="0" w:color="auto"/>
                <w:bottom w:val="none" w:sz="0" w:space="0" w:color="auto"/>
                <w:right w:val="none" w:sz="0" w:space="0" w:color="auto"/>
              </w:divBdr>
            </w:div>
            <w:div w:id="723020876">
              <w:marLeft w:val="0"/>
              <w:marRight w:val="0"/>
              <w:marTop w:val="0"/>
              <w:marBottom w:val="0"/>
              <w:divBdr>
                <w:top w:val="none" w:sz="0" w:space="0" w:color="auto"/>
                <w:left w:val="none" w:sz="0" w:space="0" w:color="auto"/>
                <w:bottom w:val="none" w:sz="0" w:space="0" w:color="auto"/>
                <w:right w:val="none" w:sz="0" w:space="0" w:color="auto"/>
              </w:divBdr>
            </w:div>
            <w:div w:id="1150486486">
              <w:marLeft w:val="0"/>
              <w:marRight w:val="0"/>
              <w:marTop w:val="0"/>
              <w:marBottom w:val="0"/>
              <w:divBdr>
                <w:top w:val="none" w:sz="0" w:space="0" w:color="auto"/>
                <w:left w:val="none" w:sz="0" w:space="0" w:color="auto"/>
                <w:bottom w:val="none" w:sz="0" w:space="0" w:color="auto"/>
                <w:right w:val="none" w:sz="0" w:space="0" w:color="auto"/>
              </w:divBdr>
            </w:div>
            <w:div w:id="897783764">
              <w:marLeft w:val="0"/>
              <w:marRight w:val="0"/>
              <w:marTop w:val="0"/>
              <w:marBottom w:val="0"/>
              <w:divBdr>
                <w:top w:val="none" w:sz="0" w:space="0" w:color="auto"/>
                <w:left w:val="none" w:sz="0" w:space="0" w:color="auto"/>
                <w:bottom w:val="none" w:sz="0" w:space="0" w:color="auto"/>
                <w:right w:val="none" w:sz="0" w:space="0" w:color="auto"/>
              </w:divBdr>
            </w:div>
            <w:div w:id="1017273521">
              <w:marLeft w:val="0"/>
              <w:marRight w:val="0"/>
              <w:marTop w:val="0"/>
              <w:marBottom w:val="0"/>
              <w:divBdr>
                <w:top w:val="none" w:sz="0" w:space="0" w:color="auto"/>
                <w:left w:val="none" w:sz="0" w:space="0" w:color="auto"/>
                <w:bottom w:val="none" w:sz="0" w:space="0" w:color="auto"/>
                <w:right w:val="none" w:sz="0" w:space="0" w:color="auto"/>
              </w:divBdr>
            </w:div>
            <w:div w:id="68697383">
              <w:marLeft w:val="0"/>
              <w:marRight w:val="0"/>
              <w:marTop w:val="0"/>
              <w:marBottom w:val="0"/>
              <w:divBdr>
                <w:top w:val="none" w:sz="0" w:space="0" w:color="auto"/>
                <w:left w:val="none" w:sz="0" w:space="0" w:color="auto"/>
                <w:bottom w:val="none" w:sz="0" w:space="0" w:color="auto"/>
                <w:right w:val="none" w:sz="0" w:space="0" w:color="auto"/>
              </w:divBdr>
            </w:div>
            <w:div w:id="720983994">
              <w:marLeft w:val="0"/>
              <w:marRight w:val="0"/>
              <w:marTop w:val="0"/>
              <w:marBottom w:val="0"/>
              <w:divBdr>
                <w:top w:val="none" w:sz="0" w:space="0" w:color="auto"/>
                <w:left w:val="none" w:sz="0" w:space="0" w:color="auto"/>
                <w:bottom w:val="none" w:sz="0" w:space="0" w:color="auto"/>
                <w:right w:val="none" w:sz="0" w:space="0" w:color="auto"/>
              </w:divBdr>
            </w:div>
            <w:div w:id="687104300">
              <w:marLeft w:val="0"/>
              <w:marRight w:val="0"/>
              <w:marTop w:val="0"/>
              <w:marBottom w:val="0"/>
              <w:divBdr>
                <w:top w:val="none" w:sz="0" w:space="0" w:color="auto"/>
                <w:left w:val="none" w:sz="0" w:space="0" w:color="auto"/>
                <w:bottom w:val="none" w:sz="0" w:space="0" w:color="auto"/>
                <w:right w:val="none" w:sz="0" w:space="0" w:color="auto"/>
              </w:divBdr>
            </w:div>
            <w:div w:id="2034570376">
              <w:marLeft w:val="0"/>
              <w:marRight w:val="0"/>
              <w:marTop w:val="0"/>
              <w:marBottom w:val="0"/>
              <w:divBdr>
                <w:top w:val="none" w:sz="0" w:space="0" w:color="auto"/>
                <w:left w:val="none" w:sz="0" w:space="0" w:color="auto"/>
                <w:bottom w:val="none" w:sz="0" w:space="0" w:color="auto"/>
                <w:right w:val="none" w:sz="0" w:space="0" w:color="auto"/>
              </w:divBdr>
            </w:div>
            <w:div w:id="882986619">
              <w:marLeft w:val="0"/>
              <w:marRight w:val="0"/>
              <w:marTop w:val="0"/>
              <w:marBottom w:val="0"/>
              <w:divBdr>
                <w:top w:val="none" w:sz="0" w:space="0" w:color="auto"/>
                <w:left w:val="none" w:sz="0" w:space="0" w:color="auto"/>
                <w:bottom w:val="none" w:sz="0" w:space="0" w:color="auto"/>
                <w:right w:val="none" w:sz="0" w:space="0" w:color="auto"/>
              </w:divBdr>
            </w:div>
            <w:div w:id="1486896631">
              <w:marLeft w:val="0"/>
              <w:marRight w:val="0"/>
              <w:marTop w:val="0"/>
              <w:marBottom w:val="0"/>
              <w:divBdr>
                <w:top w:val="none" w:sz="0" w:space="0" w:color="auto"/>
                <w:left w:val="none" w:sz="0" w:space="0" w:color="auto"/>
                <w:bottom w:val="none" w:sz="0" w:space="0" w:color="auto"/>
                <w:right w:val="none" w:sz="0" w:space="0" w:color="auto"/>
              </w:divBdr>
            </w:div>
            <w:div w:id="1512647346">
              <w:marLeft w:val="0"/>
              <w:marRight w:val="0"/>
              <w:marTop w:val="0"/>
              <w:marBottom w:val="0"/>
              <w:divBdr>
                <w:top w:val="none" w:sz="0" w:space="0" w:color="auto"/>
                <w:left w:val="none" w:sz="0" w:space="0" w:color="auto"/>
                <w:bottom w:val="none" w:sz="0" w:space="0" w:color="auto"/>
                <w:right w:val="none" w:sz="0" w:space="0" w:color="auto"/>
              </w:divBdr>
            </w:div>
            <w:div w:id="3174211">
              <w:marLeft w:val="0"/>
              <w:marRight w:val="0"/>
              <w:marTop w:val="0"/>
              <w:marBottom w:val="0"/>
              <w:divBdr>
                <w:top w:val="none" w:sz="0" w:space="0" w:color="auto"/>
                <w:left w:val="none" w:sz="0" w:space="0" w:color="auto"/>
                <w:bottom w:val="none" w:sz="0" w:space="0" w:color="auto"/>
                <w:right w:val="none" w:sz="0" w:space="0" w:color="auto"/>
              </w:divBdr>
            </w:div>
            <w:div w:id="2020352660">
              <w:marLeft w:val="0"/>
              <w:marRight w:val="0"/>
              <w:marTop w:val="0"/>
              <w:marBottom w:val="0"/>
              <w:divBdr>
                <w:top w:val="none" w:sz="0" w:space="0" w:color="auto"/>
                <w:left w:val="none" w:sz="0" w:space="0" w:color="auto"/>
                <w:bottom w:val="none" w:sz="0" w:space="0" w:color="auto"/>
                <w:right w:val="none" w:sz="0" w:space="0" w:color="auto"/>
              </w:divBdr>
            </w:div>
            <w:div w:id="564030514">
              <w:marLeft w:val="0"/>
              <w:marRight w:val="0"/>
              <w:marTop w:val="0"/>
              <w:marBottom w:val="0"/>
              <w:divBdr>
                <w:top w:val="none" w:sz="0" w:space="0" w:color="auto"/>
                <w:left w:val="none" w:sz="0" w:space="0" w:color="auto"/>
                <w:bottom w:val="none" w:sz="0" w:space="0" w:color="auto"/>
                <w:right w:val="none" w:sz="0" w:space="0" w:color="auto"/>
              </w:divBdr>
            </w:div>
            <w:div w:id="1912352892">
              <w:marLeft w:val="0"/>
              <w:marRight w:val="0"/>
              <w:marTop w:val="0"/>
              <w:marBottom w:val="0"/>
              <w:divBdr>
                <w:top w:val="none" w:sz="0" w:space="0" w:color="auto"/>
                <w:left w:val="none" w:sz="0" w:space="0" w:color="auto"/>
                <w:bottom w:val="none" w:sz="0" w:space="0" w:color="auto"/>
                <w:right w:val="none" w:sz="0" w:space="0" w:color="auto"/>
              </w:divBdr>
            </w:div>
            <w:div w:id="736972193">
              <w:marLeft w:val="0"/>
              <w:marRight w:val="0"/>
              <w:marTop w:val="0"/>
              <w:marBottom w:val="0"/>
              <w:divBdr>
                <w:top w:val="none" w:sz="0" w:space="0" w:color="auto"/>
                <w:left w:val="none" w:sz="0" w:space="0" w:color="auto"/>
                <w:bottom w:val="none" w:sz="0" w:space="0" w:color="auto"/>
                <w:right w:val="none" w:sz="0" w:space="0" w:color="auto"/>
              </w:divBdr>
            </w:div>
            <w:div w:id="1108280535">
              <w:marLeft w:val="0"/>
              <w:marRight w:val="0"/>
              <w:marTop w:val="0"/>
              <w:marBottom w:val="0"/>
              <w:divBdr>
                <w:top w:val="none" w:sz="0" w:space="0" w:color="auto"/>
                <w:left w:val="none" w:sz="0" w:space="0" w:color="auto"/>
                <w:bottom w:val="none" w:sz="0" w:space="0" w:color="auto"/>
                <w:right w:val="none" w:sz="0" w:space="0" w:color="auto"/>
              </w:divBdr>
            </w:div>
            <w:div w:id="722871569">
              <w:marLeft w:val="0"/>
              <w:marRight w:val="0"/>
              <w:marTop w:val="0"/>
              <w:marBottom w:val="0"/>
              <w:divBdr>
                <w:top w:val="none" w:sz="0" w:space="0" w:color="auto"/>
                <w:left w:val="none" w:sz="0" w:space="0" w:color="auto"/>
                <w:bottom w:val="none" w:sz="0" w:space="0" w:color="auto"/>
                <w:right w:val="none" w:sz="0" w:space="0" w:color="auto"/>
              </w:divBdr>
            </w:div>
            <w:div w:id="65034361">
              <w:marLeft w:val="0"/>
              <w:marRight w:val="0"/>
              <w:marTop w:val="0"/>
              <w:marBottom w:val="0"/>
              <w:divBdr>
                <w:top w:val="none" w:sz="0" w:space="0" w:color="auto"/>
                <w:left w:val="none" w:sz="0" w:space="0" w:color="auto"/>
                <w:bottom w:val="none" w:sz="0" w:space="0" w:color="auto"/>
                <w:right w:val="none" w:sz="0" w:space="0" w:color="auto"/>
              </w:divBdr>
            </w:div>
            <w:div w:id="954605647">
              <w:marLeft w:val="0"/>
              <w:marRight w:val="0"/>
              <w:marTop w:val="0"/>
              <w:marBottom w:val="0"/>
              <w:divBdr>
                <w:top w:val="none" w:sz="0" w:space="0" w:color="auto"/>
                <w:left w:val="none" w:sz="0" w:space="0" w:color="auto"/>
                <w:bottom w:val="none" w:sz="0" w:space="0" w:color="auto"/>
                <w:right w:val="none" w:sz="0" w:space="0" w:color="auto"/>
              </w:divBdr>
            </w:div>
            <w:div w:id="204753837">
              <w:marLeft w:val="0"/>
              <w:marRight w:val="0"/>
              <w:marTop w:val="0"/>
              <w:marBottom w:val="0"/>
              <w:divBdr>
                <w:top w:val="none" w:sz="0" w:space="0" w:color="auto"/>
                <w:left w:val="none" w:sz="0" w:space="0" w:color="auto"/>
                <w:bottom w:val="none" w:sz="0" w:space="0" w:color="auto"/>
                <w:right w:val="none" w:sz="0" w:space="0" w:color="auto"/>
              </w:divBdr>
            </w:div>
            <w:div w:id="1567958970">
              <w:marLeft w:val="0"/>
              <w:marRight w:val="0"/>
              <w:marTop w:val="0"/>
              <w:marBottom w:val="0"/>
              <w:divBdr>
                <w:top w:val="none" w:sz="0" w:space="0" w:color="auto"/>
                <w:left w:val="none" w:sz="0" w:space="0" w:color="auto"/>
                <w:bottom w:val="none" w:sz="0" w:space="0" w:color="auto"/>
                <w:right w:val="none" w:sz="0" w:space="0" w:color="auto"/>
              </w:divBdr>
            </w:div>
            <w:div w:id="359402366">
              <w:marLeft w:val="0"/>
              <w:marRight w:val="0"/>
              <w:marTop w:val="0"/>
              <w:marBottom w:val="0"/>
              <w:divBdr>
                <w:top w:val="none" w:sz="0" w:space="0" w:color="auto"/>
                <w:left w:val="none" w:sz="0" w:space="0" w:color="auto"/>
                <w:bottom w:val="none" w:sz="0" w:space="0" w:color="auto"/>
                <w:right w:val="none" w:sz="0" w:space="0" w:color="auto"/>
              </w:divBdr>
            </w:div>
            <w:div w:id="1991402627">
              <w:marLeft w:val="0"/>
              <w:marRight w:val="0"/>
              <w:marTop w:val="0"/>
              <w:marBottom w:val="0"/>
              <w:divBdr>
                <w:top w:val="none" w:sz="0" w:space="0" w:color="auto"/>
                <w:left w:val="none" w:sz="0" w:space="0" w:color="auto"/>
                <w:bottom w:val="none" w:sz="0" w:space="0" w:color="auto"/>
                <w:right w:val="none" w:sz="0" w:space="0" w:color="auto"/>
              </w:divBdr>
            </w:div>
            <w:div w:id="774323885">
              <w:marLeft w:val="0"/>
              <w:marRight w:val="0"/>
              <w:marTop w:val="0"/>
              <w:marBottom w:val="0"/>
              <w:divBdr>
                <w:top w:val="none" w:sz="0" w:space="0" w:color="auto"/>
                <w:left w:val="none" w:sz="0" w:space="0" w:color="auto"/>
                <w:bottom w:val="none" w:sz="0" w:space="0" w:color="auto"/>
                <w:right w:val="none" w:sz="0" w:space="0" w:color="auto"/>
              </w:divBdr>
            </w:div>
            <w:div w:id="395932500">
              <w:marLeft w:val="0"/>
              <w:marRight w:val="0"/>
              <w:marTop w:val="0"/>
              <w:marBottom w:val="0"/>
              <w:divBdr>
                <w:top w:val="none" w:sz="0" w:space="0" w:color="auto"/>
                <w:left w:val="none" w:sz="0" w:space="0" w:color="auto"/>
                <w:bottom w:val="none" w:sz="0" w:space="0" w:color="auto"/>
                <w:right w:val="none" w:sz="0" w:space="0" w:color="auto"/>
              </w:divBdr>
            </w:div>
            <w:div w:id="203714952">
              <w:marLeft w:val="0"/>
              <w:marRight w:val="0"/>
              <w:marTop w:val="0"/>
              <w:marBottom w:val="0"/>
              <w:divBdr>
                <w:top w:val="none" w:sz="0" w:space="0" w:color="auto"/>
                <w:left w:val="none" w:sz="0" w:space="0" w:color="auto"/>
                <w:bottom w:val="none" w:sz="0" w:space="0" w:color="auto"/>
                <w:right w:val="none" w:sz="0" w:space="0" w:color="auto"/>
              </w:divBdr>
            </w:div>
            <w:div w:id="601189216">
              <w:marLeft w:val="0"/>
              <w:marRight w:val="0"/>
              <w:marTop w:val="0"/>
              <w:marBottom w:val="0"/>
              <w:divBdr>
                <w:top w:val="none" w:sz="0" w:space="0" w:color="auto"/>
                <w:left w:val="none" w:sz="0" w:space="0" w:color="auto"/>
                <w:bottom w:val="none" w:sz="0" w:space="0" w:color="auto"/>
                <w:right w:val="none" w:sz="0" w:space="0" w:color="auto"/>
              </w:divBdr>
            </w:div>
            <w:div w:id="2042240032">
              <w:marLeft w:val="0"/>
              <w:marRight w:val="0"/>
              <w:marTop w:val="0"/>
              <w:marBottom w:val="0"/>
              <w:divBdr>
                <w:top w:val="none" w:sz="0" w:space="0" w:color="auto"/>
                <w:left w:val="none" w:sz="0" w:space="0" w:color="auto"/>
                <w:bottom w:val="none" w:sz="0" w:space="0" w:color="auto"/>
                <w:right w:val="none" w:sz="0" w:space="0" w:color="auto"/>
              </w:divBdr>
            </w:div>
            <w:div w:id="2121415149">
              <w:marLeft w:val="0"/>
              <w:marRight w:val="0"/>
              <w:marTop w:val="0"/>
              <w:marBottom w:val="0"/>
              <w:divBdr>
                <w:top w:val="none" w:sz="0" w:space="0" w:color="auto"/>
                <w:left w:val="none" w:sz="0" w:space="0" w:color="auto"/>
                <w:bottom w:val="none" w:sz="0" w:space="0" w:color="auto"/>
                <w:right w:val="none" w:sz="0" w:space="0" w:color="auto"/>
              </w:divBdr>
            </w:div>
            <w:div w:id="1094787521">
              <w:marLeft w:val="0"/>
              <w:marRight w:val="0"/>
              <w:marTop w:val="0"/>
              <w:marBottom w:val="0"/>
              <w:divBdr>
                <w:top w:val="none" w:sz="0" w:space="0" w:color="auto"/>
                <w:left w:val="none" w:sz="0" w:space="0" w:color="auto"/>
                <w:bottom w:val="none" w:sz="0" w:space="0" w:color="auto"/>
                <w:right w:val="none" w:sz="0" w:space="0" w:color="auto"/>
              </w:divBdr>
            </w:div>
            <w:div w:id="2068339286">
              <w:marLeft w:val="0"/>
              <w:marRight w:val="0"/>
              <w:marTop w:val="0"/>
              <w:marBottom w:val="0"/>
              <w:divBdr>
                <w:top w:val="none" w:sz="0" w:space="0" w:color="auto"/>
                <w:left w:val="none" w:sz="0" w:space="0" w:color="auto"/>
                <w:bottom w:val="none" w:sz="0" w:space="0" w:color="auto"/>
                <w:right w:val="none" w:sz="0" w:space="0" w:color="auto"/>
              </w:divBdr>
            </w:div>
            <w:div w:id="1209873269">
              <w:marLeft w:val="0"/>
              <w:marRight w:val="0"/>
              <w:marTop w:val="0"/>
              <w:marBottom w:val="0"/>
              <w:divBdr>
                <w:top w:val="none" w:sz="0" w:space="0" w:color="auto"/>
                <w:left w:val="none" w:sz="0" w:space="0" w:color="auto"/>
                <w:bottom w:val="none" w:sz="0" w:space="0" w:color="auto"/>
                <w:right w:val="none" w:sz="0" w:space="0" w:color="auto"/>
              </w:divBdr>
            </w:div>
            <w:div w:id="340355519">
              <w:marLeft w:val="0"/>
              <w:marRight w:val="0"/>
              <w:marTop w:val="0"/>
              <w:marBottom w:val="0"/>
              <w:divBdr>
                <w:top w:val="none" w:sz="0" w:space="0" w:color="auto"/>
                <w:left w:val="none" w:sz="0" w:space="0" w:color="auto"/>
                <w:bottom w:val="none" w:sz="0" w:space="0" w:color="auto"/>
                <w:right w:val="none" w:sz="0" w:space="0" w:color="auto"/>
              </w:divBdr>
            </w:div>
            <w:div w:id="1655522879">
              <w:marLeft w:val="0"/>
              <w:marRight w:val="0"/>
              <w:marTop w:val="0"/>
              <w:marBottom w:val="0"/>
              <w:divBdr>
                <w:top w:val="none" w:sz="0" w:space="0" w:color="auto"/>
                <w:left w:val="none" w:sz="0" w:space="0" w:color="auto"/>
                <w:bottom w:val="none" w:sz="0" w:space="0" w:color="auto"/>
                <w:right w:val="none" w:sz="0" w:space="0" w:color="auto"/>
              </w:divBdr>
            </w:div>
            <w:div w:id="1805998627">
              <w:marLeft w:val="0"/>
              <w:marRight w:val="0"/>
              <w:marTop w:val="0"/>
              <w:marBottom w:val="0"/>
              <w:divBdr>
                <w:top w:val="none" w:sz="0" w:space="0" w:color="auto"/>
                <w:left w:val="none" w:sz="0" w:space="0" w:color="auto"/>
                <w:bottom w:val="none" w:sz="0" w:space="0" w:color="auto"/>
                <w:right w:val="none" w:sz="0" w:space="0" w:color="auto"/>
              </w:divBdr>
            </w:div>
            <w:div w:id="560025143">
              <w:marLeft w:val="0"/>
              <w:marRight w:val="0"/>
              <w:marTop w:val="0"/>
              <w:marBottom w:val="0"/>
              <w:divBdr>
                <w:top w:val="none" w:sz="0" w:space="0" w:color="auto"/>
                <w:left w:val="none" w:sz="0" w:space="0" w:color="auto"/>
                <w:bottom w:val="none" w:sz="0" w:space="0" w:color="auto"/>
                <w:right w:val="none" w:sz="0" w:space="0" w:color="auto"/>
              </w:divBdr>
            </w:div>
            <w:div w:id="569929315">
              <w:marLeft w:val="0"/>
              <w:marRight w:val="0"/>
              <w:marTop w:val="0"/>
              <w:marBottom w:val="0"/>
              <w:divBdr>
                <w:top w:val="none" w:sz="0" w:space="0" w:color="auto"/>
                <w:left w:val="none" w:sz="0" w:space="0" w:color="auto"/>
                <w:bottom w:val="none" w:sz="0" w:space="0" w:color="auto"/>
                <w:right w:val="none" w:sz="0" w:space="0" w:color="auto"/>
              </w:divBdr>
            </w:div>
            <w:div w:id="1793088543">
              <w:marLeft w:val="0"/>
              <w:marRight w:val="0"/>
              <w:marTop w:val="0"/>
              <w:marBottom w:val="0"/>
              <w:divBdr>
                <w:top w:val="none" w:sz="0" w:space="0" w:color="auto"/>
                <w:left w:val="none" w:sz="0" w:space="0" w:color="auto"/>
                <w:bottom w:val="none" w:sz="0" w:space="0" w:color="auto"/>
                <w:right w:val="none" w:sz="0" w:space="0" w:color="auto"/>
              </w:divBdr>
            </w:div>
            <w:div w:id="597979526">
              <w:marLeft w:val="0"/>
              <w:marRight w:val="0"/>
              <w:marTop w:val="0"/>
              <w:marBottom w:val="0"/>
              <w:divBdr>
                <w:top w:val="none" w:sz="0" w:space="0" w:color="auto"/>
                <w:left w:val="none" w:sz="0" w:space="0" w:color="auto"/>
                <w:bottom w:val="none" w:sz="0" w:space="0" w:color="auto"/>
                <w:right w:val="none" w:sz="0" w:space="0" w:color="auto"/>
              </w:divBdr>
            </w:div>
            <w:div w:id="1203782219">
              <w:marLeft w:val="0"/>
              <w:marRight w:val="0"/>
              <w:marTop w:val="0"/>
              <w:marBottom w:val="0"/>
              <w:divBdr>
                <w:top w:val="none" w:sz="0" w:space="0" w:color="auto"/>
                <w:left w:val="none" w:sz="0" w:space="0" w:color="auto"/>
                <w:bottom w:val="none" w:sz="0" w:space="0" w:color="auto"/>
                <w:right w:val="none" w:sz="0" w:space="0" w:color="auto"/>
              </w:divBdr>
            </w:div>
            <w:div w:id="1263805975">
              <w:marLeft w:val="0"/>
              <w:marRight w:val="0"/>
              <w:marTop w:val="0"/>
              <w:marBottom w:val="0"/>
              <w:divBdr>
                <w:top w:val="none" w:sz="0" w:space="0" w:color="auto"/>
                <w:left w:val="none" w:sz="0" w:space="0" w:color="auto"/>
                <w:bottom w:val="none" w:sz="0" w:space="0" w:color="auto"/>
                <w:right w:val="none" w:sz="0" w:space="0" w:color="auto"/>
              </w:divBdr>
            </w:div>
            <w:div w:id="1376153488">
              <w:marLeft w:val="0"/>
              <w:marRight w:val="0"/>
              <w:marTop w:val="0"/>
              <w:marBottom w:val="0"/>
              <w:divBdr>
                <w:top w:val="none" w:sz="0" w:space="0" w:color="auto"/>
                <w:left w:val="none" w:sz="0" w:space="0" w:color="auto"/>
                <w:bottom w:val="none" w:sz="0" w:space="0" w:color="auto"/>
                <w:right w:val="none" w:sz="0" w:space="0" w:color="auto"/>
              </w:divBdr>
            </w:div>
            <w:div w:id="3631957">
              <w:marLeft w:val="0"/>
              <w:marRight w:val="0"/>
              <w:marTop w:val="0"/>
              <w:marBottom w:val="0"/>
              <w:divBdr>
                <w:top w:val="none" w:sz="0" w:space="0" w:color="auto"/>
                <w:left w:val="none" w:sz="0" w:space="0" w:color="auto"/>
                <w:bottom w:val="none" w:sz="0" w:space="0" w:color="auto"/>
                <w:right w:val="none" w:sz="0" w:space="0" w:color="auto"/>
              </w:divBdr>
            </w:div>
            <w:div w:id="897017504">
              <w:marLeft w:val="0"/>
              <w:marRight w:val="0"/>
              <w:marTop w:val="0"/>
              <w:marBottom w:val="0"/>
              <w:divBdr>
                <w:top w:val="none" w:sz="0" w:space="0" w:color="auto"/>
                <w:left w:val="none" w:sz="0" w:space="0" w:color="auto"/>
                <w:bottom w:val="none" w:sz="0" w:space="0" w:color="auto"/>
                <w:right w:val="none" w:sz="0" w:space="0" w:color="auto"/>
              </w:divBdr>
            </w:div>
            <w:div w:id="681708902">
              <w:marLeft w:val="0"/>
              <w:marRight w:val="0"/>
              <w:marTop w:val="0"/>
              <w:marBottom w:val="0"/>
              <w:divBdr>
                <w:top w:val="none" w:sz="0" w:space="0" w:color="auto"/>
                <w:left w:val="none" w:sz="0" w:space="0" w:color="auto"/>
                <w:bottom w:val="none" w:sz="0" w:space="0" w:color="auto"/>
                <w:right w:val="none" w:sz="0" w:space="0" w:color="auto"/>
              </w:divBdr>
            </w:div>
            <w:div w:id="2105105496">
              <w:marLeft w:val="0"/>
              <w:marRight w:val="0"/>
              <w:marTop w:val="0"/>
              <w:marBottom w:val="0"/>
              <w:divBdr>
                <w:top w:val="none" w:sz="0" w:space="0" w:color="auto"/>
                <w:left w:val="none" w:sz="0" w:space="0" w:color="auto"/>
                <w:bottom w:val="none" w:sz="0" w:space="0" w:color="auto"/>
                <w:right w:val="none" w:sz="0" w:space="0" w:color="auto"/>
              </w:divBdr>
            </w:div>
            <w:div w:id="1182620266">
              <w:marLeft w:val="0"/>
              <w:marRight w:val="0"/>
              <w:marTop w:val="0"/>
              <w:marBottom w:val="0"/>
              <w:divBdr>
                <w:top w:val="none" w:sz="0" w:space="0" w:color="auto"/>
                <w:left w:val="none" w:sz="0" w:space="0" w:color="auto"/>
                <w:bottom w:val="none" w:sz="0" w:space="0" w:color="auto"/>
                <w:right w:val="none" w:sz="0" w:space="0" w:color="auto"/>
              </w:divBdr>
            </w:div>
            <w:div w:id="1076977358">
              <w:marLeft w:val="0"/>
              <w:marRight w:val="0"/>
              <w:marTop w:val="0"/>
              <w:marBottom w:val="0"/>
              <w:divBdr>
                <w:top w:val="none" w:sz="0" w:space="0" w:color="auto"/>
                <w:left w:val="none" w:sz="0" w:space="0" w:color="auto"/>
                <w:bottom w:val="none" w:sz="0" w:space="0" w:color="auto"/>
                <w:right w:val="none" w:sz="0" w:space="0" w:color="auto"/>
              </w:divBdr>
            </w:div>
            <w:div w:id="436683743">
              <w:marLeft w:val="0"/>
              <w:marRight w:val="0"/>
              <w:marTop w:val="0"/>
              <w:marBottom w:val="0"/>
              <w:divBdr>
                <w:top w:val="none" w:sz="0" w:space="0" w:color="auto"/>
                <w:left w:val="none" w:sz="0" w:space="0" w:color="auto"/>
                <w:bottom w:val="none" w:sz="0" w:space="0" w:color="auto"/>
                <w:right w:val="none" w:sz="0" w:space="0" w:color="auto"/>
              </w:divBdr>
            </w:div>
            <w:div w:id="1531528589">
              <w:marLeft w:val="0"/>
              <w:marRight w:val="0"/>
              <w:marTop w:val="0"/>
              <w:marBottom w:val="0"/>
              <w:divBdr>
                <w:top w:val="none" w:sz="0" w:space="0" w:color="auto"/>
                <w:left w:val="none" w:sz="0" w:space="0" w:color="auto"/>
                <w:bottom w:val="none" w:sz="0" w:space="0" w:color="auto"/>
                <w:right w:val="none" w:sz="0" w:space="0" w:color="auto"/>
              </w:divBdr>
            </w:div>
            <w:div w:id="1300917339">
              <w:marLeft w:val="0"/>
              <w:marRight w:val="0"/>
              <w:marTop w:val="0"/>
              <w:marBottom w:val="0"/>
              <w:divBdr>
                <w:top w:val="none" w:sz="0" w:space="0" w:color="auto"/>
                <w:left w:val="none" w:sz="0" w:space="0" w:color="auto"/>
                <w:bottom w:val="none" w:sz="0" w:space="0" w:color="auto"/>
                <w:right w:val="none" w:sz="0" w:space="0" w:color="auto"/>
              </w:divBdr>
            </w:div>
            <w:div w:id="2111512915">
              <w:marLeft w:val="0"/>
              <w:marRight w:val="0"/>
              <w:marTop w:val="0"/>
              <w:marBottom w:val="0"/>
              <w:divBdr>
                <w:top w:val="none" w:sz="0" w:space="0" w:color="auto"/>
                <w:left w:val="none" w:sz="0" w:space="0" w:color="auto"/>
                <w:bottom w:val="none" w:sz="0" w:space="0" w:color="auto"/>
                <w:right w:val="none" w:sz="0" w:space="0" w:color="auto"/>
              </w:divBdr>
            </w:div>
            <w:div w:id="1948583395">
              <w:marLeft w:val="0"/>
              <w:marRight w:val="0"/>
              <w:marTop w:val="0"/>
              <w:marBottom w:val="0"/>
              <w:divBdr>
                <w:top w:val="none" w:sz="0" w:space="0" w:color="auto"/>
                <w:left w:val="none" w:sz="0" w:space="0" w:color="auto"/>
                <w:bottom w:val="none" w:sz="0" w:space="0" w:color="auto"/>
                <w:right w:val="none" w:sz="0" w:space="0" w:color="auto"/>
              </w:divBdr>
            </w:div>
            <w:div w:id="1518690444">
              <w:marLeft w:val="0"/>
              <w:marRight w:val="0"/>
              <w:marTop w:val="0"/>
              <w:marBottom w:val="0"/>
              <w:divBdr>
                <w:top w:val="none" w:sz="0" w:space="0" w:color="auto"/>
                <w:left w:val="none" w:sz="0" w:space="0" w:color="auto"/>
                <w:bottom w:val="none" w:sz="0" w:space="0" w:color="auto"/>
                <w:right w:val="none" w:sz="0" w:space="0" w:color="auto"/>
              </w:divBdr>
            </w:div>
            <w:div w:id="1990860823">
              <w:marLeft w:val="0"/>
              <w:marRight w:val="0"/>
              <w:marTop w:val="0"/>
              <w:marBottom w:val="0"/>
              <w:divBdr>
                <w:top w:val="none" w:sz="0" w:space="0" w:color="auto"/>
                <w:left w:val="none" w:sz="0" w:space="0" w:color="auto"/>
                <w:bottom w:val="none" w:sz="0" w:space="0" w:color="auto"/>
                <w:right w:val="none" w:sz="0" w:space="0" w:color="auto"/>
              </w:divBdr>
            </w:div>
            <w:div w:id="895970719">
              <w:marLeft w:val="0"/>
              <w:marRight w:val="0"/>
              <w:marTop w:val="0"/>
              <w:marBottom w:val="0"/>
              <w:divBdr>
                <w:top w:val="none" w:sz="0" w:space="0" w:color="auto"/>
                <w:left w:val="none" w:sz="0" w:space="0" w:color="auto"/>
                <w:bottom w:val="none" w:sz="0" w:space="0" w:color="auto"/>
                <w:right w:val="none" w:sz="0" w:space="0" w:color="auto"/>
              </w:divBdr>
            </w:div>
            <w:div w:id="429621209">
              <w:marLeft w:val="0"/>
              <w:marRight w:val="0"/>
              <w:marTop w:val="0"/>
              <w:marBottom w:val="0"/>
              <w:divBdr>
                <w:top w:val="none" w:sz="0" w:space="0" w:color="auto"/>
                <w:left w:val="none" w:sz="0" w:space="0" w:color="auto"/>
                <w:bottom w:val="none" w:sz="0" w:space="0" w:color="auto"/>
                <w:right w:val="none" w:sz="0" w:space="0" w:color="auto"/>
              </w:divBdr>
            </w:div>
            <w:div w:id="1757701890">
              <w:marLeft w:val="0"/>
              <w:marRight w:val="0"/>
              <w:marTop w:val="0"/>
              <w:marBottom w:val="0"/>
              <w:divBdr>
                <w:top w:val="none" w:sz="0" w:space="0" w:color="auto"/>
                <w:left w:val="none" w:sz="0" w:space="0" w:color="auto"/>
                <w:bottom w:val="none" w:sz="0" w:space="0" w:color="auto"/>
                <w:right w:val="none" w:sz="0" w:space="0" w:color="auto"/>
              </w:divBdr>
            </w:div>
            <w:div w:id="1795247071">
              <w:marLeft w:val="0"/>
              <w:marRight w:val="0"/>
              <w:marTop w:val="0"/>
              <w:marBottom w:val="0"/>
              <w:divBdr>
                <w:top w:val="none" w:sz="0" w:space="0" w:color="auto"/>
                <w:left w:val="none" w:sz="0" w:space="0" w:color="auto"/>
                <w:bottom w:val="none" w:sz="0" w:space="0" w:color="auto"/>
                <w:right w:val="none" w:sz="0" w:space="0" w:color="auto"/>
              </w:divBdr>
            </w:div>
            <w:div w:id="1261448606">
              <w:marLeft w:val="0"/>
              <w:marRight w:val="0"/>
              <w:marTop w:val="0"/>
              <w:marBottom w:val="0"/>
              <w:divBdr>
                <w:top w:val="none" w:sz="0" w:space="0" w:color="auto"/>
                <w:left w:val="none" w:sz="0" w:space="0" w:color="auto"/>
                <w:bottom w:val="none" w:sz="0" w:space="0" w:color="auto"/>
                <w:right w:val="none" w:sz="0" w:space="0" w:color="auto"/>
              </w:divBdr>
            </w:div>
            <w:div w:id="217983323">
              <w:marLeft w:val="0"/>
              <w:marRight w:val="0"/>
              <w:marTop w:val="0"/>
              <w:marBottom w:val="0"/>
              <w:divBdr>
                <w:top w:val="none" w:sz="0" w:space="0" w:color="auto"/>
                <w:left w:val="none" w:sz="0" w:space="0" w:color="auto"/>
                <w:bottom w:val="none" w:sz="0" w:space="0" w:color="auto"/>
                <w:right w:val="none" w:sz="0" w:space="0" w:color="auto"/>
              </w:divBdr>
            </w:div>
            <w:div w:id="344016897">
              <w:marLeft w:val="0"/>
              <w:marRight w:val="0"/>
              <w:marTop w:val="0"/>
              <w:marBottom w:val="0"/>
              <w:divBdr>
                <w:top w:val="none" w:sz="0" w:space="0" w:color="auto"/>
                <w:left w:val="none" w:sz="0" w:space="0" w:color="auto"/>
                <w:bottom w:val="none" w:sz="0" w:space="0" w:color="auto"/>
                <w:right w:val="none" w:sz="0" w:space="0" w:color="auto"/>
              </w:divBdr>
            </w:div>
            <w:div w:id="2061594107">
              <w:marLeft w:val="0"/>
              <w:marRight w:val="0"/>
              <w:marTop w:val="0"/>
              <w:marBottom w:val="0"/>
              <w:divBdr>
                <w:top w:val="none" w:sz="0" w:space="0" w:color="auto"/>
                <w:left w:val="none" w:sz="0" w:space="0" w:color="auto"/>
                <w:bottom w:val="none" w:sz="0" w:space="0" w:color="auto"/>
                <w:right w:val="none" w:sz="0" w:space="0" w:color="auto"/>
              </w:divBdr>
            </w:div>
            <w:div w:id="1616911014">
              <w:marLeft w:val="0"/>
              <w:marRight w:val="0"/>
              <w:marTop w:val="0"/>
              <w:marBottom w:val="0"/>
              <w:divBdr>
                <w:top w:val="none" w:sz="0" w:space="0" w:color="auto"/>
                <w:left w:val="none" w:sz="0" w:space="0" w:color="auto"/>
                <w:bottom w:val="none" w:sz="0" w:space="0" w:color="auto"/>
                <w:right w:val="none" w:sz="0" w:space="0" w:color="auto"/>
              </w:divBdr>
            </w:div>
            <w:div w:id="1463573152">
              <w:marLeft w:val="0"/>
              <w:marRight w:val="0"/>
              <w:marTop w:val="0"/>
              <w:marBottom w:val="0"/>
              <w:divBdr>
                <w:top w:val="none" w:sz="0" w:space="0" w:color="auto"/>
                <w:left w:val="none" w:sz="0" w:space="0" w:color="auto"/>
                <w:bottom w:val="none" w:sz="0" w:space="0" w:color="auto"/>
                <w:right w:val="none" w:sz="0" w:space="0" w:color="auto"/>
              </w:divBdr>
            </w:div>
            <w:div w:id="1068454958">
              <w:marLeft w:val="0"/>
              <w:marRight w:val="0"/>
              <w:marTop w:val="0"/>
              <w:marBottom w:val="0"/>
              <w:divBdr>
                <w:top w:val="none" w:sz="0" w:space="0" w:color="auto"/>
                <w:left w:val="none" w:sz="0" w:space="0" w:color="auto"/>
                <w:bottom w:val="none" w:sz="0" w:space="0" w:color="auto"/>
                <w:right w:val="none" w:sz="0" w:space="0" w:color="auto"/>
              </w:divBdr>
            </w:div>
            <w:div w:id="167451700">
              <w:marLeft w:val="0"/>
              <w:marRight w:val="0"/>
              <w:marTop w:val="0"/>
              <w:marBottom w:val="0"/>
              <w:divBdr>
                <w:top w:val="none" w:sz="0" w:space="0" w:color="auto"/>
                <w:left w:val="none" w:sz="0" w:space="0" w:color="auto"/>
                <w:bottom w:val="none" w:sz="0" w:space="0" w:color="auto"/>
                <w:right w:val="none" w:sz="0" w:space="0" w:color="auto"/>
              </w:divBdr>
            </w:div>
            <w:div w:id="17826199">
              <w:marLeft w:val="0"/>
              <w:marRight w:val="0"/>
              <w:marTop w:val="0"/>
              <w:marBottom w:val="0"/>
              <w:divBdr>
                <w:top w:val="none" w:sz="0" w:space="0" w:color="auto"/>
                <w:left w:val="none" w:sz="0" w:space="0" w:color="auto"/>
                <w:bottom w:val="none" w:sz="0" w:space="0" w:color="auto"/>
                <w:right w:val="none" w:sz="0" w:space="0" w:color="auto"/>
              </w:divBdr>
            </w:div>
            <w:div w:id="357511748">
              <w:marLeft w:val="0"/>
              <w:marRight w:val="0"/>
              <w:marTop w:val="0"/>
              <w:marBottom w:val="0"/>
              <w:divBdr>
                <w:top w:val="none" w:sz="0" w:space="0" w:color="auto"/>
                <w:left w:val="none" w:sz="0" w:space="0" w:color="auto"/>
                <w:bottom w:val="none" w:sz="0" w:space="0" w:color="auto"/>
                <w:right w:val="none" w:sz="0" w:space="0" w:color="auto"/>
              </w:divBdr>
            </w:div>
            <w:div w:id="1658027561">
              <w:marLeft w:val="0"/>
              <w:marRight w:val="0"/>
              <w:marTop w:val="0"/>
              <w:marBottom w:val="0"/>
              <w:divBdr>
                <w:top w:val="none" w:sz="0" w:space="0" w:color="auto"/>
                <w:left w:val="none" w:sz="0" w:space="0" w:color="auto"/>
                <w:bottom w:val="none" w:sz="0" w:space="0" w:color="auto"/>
                <w:right w:val="none" w:sz="0" w:space="0" w:color="auto"/>
              </w:divBdr>
            </w:div>
            <w:div w:id="542790975">
              <w:marLeft w:val="0"/>
              <w:marRight w:val="0"/>
              <w:marTop w:val="0"/>
              <w:marBottom w:val="0"/>
              <w:divBdr>
                <w:top w:val="none" w:sz="0" w:space="0" w:color="auto"/>
                <w:left w:val="none" w:sz="0" w:space="0" w:color="auto"/>
                <w:bottom w:val="none" w:sz="0" w:space="0" w:color="auto"/>
                <w:right w:val="none" w:sz="0" w:space="0" w:color="auto"/>
              </w:divBdr>
            </w:div>
            <w:div w:id="1945335240">
              <w:marLeft w:val="0"/>
              <w:marRight w:val="0"/>
              <w:marTop w:val="0"/>
              <w:marBottom w:val="0"/>
              <w:divBdr>
                <w:top w:val="none" w:sz="0" w:space="0" w:color="auto"/>
                <w:left w:val="none" w:sz="0" w:space="0" w:color="auto"/>
                <w:bottom w:val="none" w:sz="0" w:space="0" w:color="auto"/>
                <w:right w:val="none" w:sz="0" w:space="0" w:color="auto"/>
              </w:divBdr>
            </w:div>
            <w:div w:id="805054026">
              <w:marLeft w:val="0"/>
              <w:marRight w:val="0"/>
              <w:marTop w:val="0"/>
              <w:marBottom w:val="0"/>
              <w:divBdr>
                <w:top w:val="none" w:sz="0" w:space="0" w:color="auto"/>
                <w:left w:val="none" w:sz="0" w:space="0" w:color="auto"/>
                <w:bottom w:val="none" w:sz="0" w:space="0" w:color="auto"/>
                <w:right w:val="none" w:sz="0" w:space="0" w:color="auto"/>
              </w:divBdr>
            </w:div>
            <w:div w:id="1739161590">
              <w:marLeft w:val="0"/>
              <w:marRight w:val="0"/>
              <w:marTop w:val="0"/>
              <w:marBottom w:val="0"/>
              <w:divBdr>
                <w:top w:val="none" w:sz="0" w:space="0" w:color="auto"/>
                <w:left w:val="none" w:sz="0" w:space="0" w:color="auto"/>
                <w:bottom w:val="none" w:sz="0" w:space="0" w:color="auto"/>
                <w:right w:val="none" w:sz="0" w:space="0" w:color="auto"/>
              </w:divBdr>
            </w:div>
            <w:div w:id="517819192">
              <w:marLeft w:val="0"/>
              <w:marRight w:val="0"/>
              <w:marTop w:val="0"/>
              <w:marBottom w:val="0"/>
              <w:divBdr>
                <w:top w:val="none" w:sz="0" w:space="0" w:color="auto"/>
                <w:left w:val="none" w:sz="0" w:space="0" w:color="auto"/>
                <w:bottom w:val="none" w:sz="0" w:space="0" w:color="auto"/>
                <w:right w:val="none" w:sz="0" w:space="0" w:color="auto"/>
              </w:divBdr>
            </w:div>
            <w:div w:id="1005716313">
              <w:marLeft w:val="0"/>
              <w:marRight w:val="0"/>
              <w:marTop w:val="0"/>
              <w:marBottom w:val="0"/>
              <w:divBdr>
                <w:top w:val="none" w:sz="0" w:space="0" w:color="auto"/>
                <w:left w:val="none" w:sz="0" w:space="0" w:color="auto"/>
                <w:bottom w:val="none" w:sz="0" w:space="0" w:color="auto"/>
                <w:right w:val="none" w:sz="0" w:space="0" w:color="auto"/>
              </w:divBdr>
            </w:div>
            <w:div w:id="1988970702">
              <w:marLeft w:val="0"/>
              <w:marRight w:val="0"/>
              <w:marTop w:val="0"/>
              <w:marBottom w:val="0"/>
              <w:divBdr>
                <w:top w:val="none" w:sz="0" w:space="0" w:color="auto"/>
                <w:left w:val="none" w:sz="0" w:space="0" w:color="auto"/>
                <w:bottom w:val="none" w:sz="0" w:space="0" w:color="auto"/>
                <w:right w:val="none" w:sz="0" w:space="0" w:color="auto"/>
              </w:divBdr>
            </w:div>
            <w:div w:id="930814769">
              <w:marLeft w:val="0"/>
              <w:marRight w:val="0"/>
              <w:marTop w:val="0"/>
              <w:marBottom w:val="0"/>
              <w:divBdr>
                <w:top w:val="none" w:sz="0" w:space="0" w:color="auto"/>
                <w:left w:val="none" w:sz="0" w:space="0" w:color="auto"/>
                <w:bottom w:val="none" w:sz="0" w:space="0" w:color="auto"/>
                <w:right w:val="none" w:sz="0" w:space="0" w:color="auto"/>
              </w:divBdr>
            </w:div>
            <w:div w:id="976304147">
              <w:marLeft w:val="0"/>
              <w:marRight w:val="0"/>
              <w:marTop w:val="0"/>
              <w:marBottom w:val="0"/>
              <w:divBdr>
                <w:top w:val="none" w:sz="0" w:space="0" w:color="auto"/>
                <w:left w:val="none" w:sz="0" w:space="0" w:color="auto"/>
                <w:bottom w:val="none" w:sz="0" w:space="0" w:color="auto"/>
                <w:right w:val="none" w:sz="0" w:space="0" w:color="auto"/>
              </w:divBdr>
            </w:div>
            <w:div w:id="1425568654">
              <w:marLeft w:val="0"/>
              <w:marRight w:val="0"/>
              <w:marTop w:val="0"/>
              <w:marBottom w:val="0"/>
              <w:divBdr>
                <w:top w:val="none" w:sz="0" w:space="0" w:color="auto"/>
                <w:left w:val="none" w:sz="0" w:space="0" w:color="auto"/>
                <w:bottom w:val="none" w:sz="0" w:space="0" w:color="auto"/>
                <w:right w:val="none" w:sz="0" w:space="0" w:color="auto"/>
              </w:divBdr>
            </w:div>
            <w:div w:id="767774777">
              <w:marLeft w:val="0"/>
              <w:marRight w:val="0"/>
              <w:marTop w:val="0"/>
              <w:marBottom w:val="0"/>
              <w:divBdr>
                <w:top w:val="none" w:sz="0" w:space="0" w:color="auto"/>
                <w:left w:val="none" w:sz="0" w:space="0" w:color="auto"/>
                <w:bottom w:val="none" w:sz="0" w:space="0" w:color="auto"/>
                <w:right w:val="none" w:sz="0" w:space="0" w:color="auto"/>
              </w:divBdr>
            </w:div>
            <w:div w:id="980694648">
              <w:marLeft w:val="0"/>
              <w:marRight w:val="0"/>
              <w:marTop w:val="0"/>
              <w:marBottom w:val="0"/>
              <w:divBdr>
                <w:top w:val="none" w:sz="0" w:space="0" w:color="auto"/>
                <w:left w:val="none" w:sz="0" w:space="0" w:color="auto"/>
                <w:bottom w:val="none" w:sz="0" w:space="0" w:color="auto"/>
                <w:right w:val="none" w:sz="0" w:space="0" w:color="auto"/>
              </w:divBdr>
            </w:div>
            <w:div w:id="931083588">
              <w:marLeft w:val="0"/>
              <w:marRight w:val="0"/>
              <w:marTop w:val="0"/>
              <w:marBottom w:val="0"/>
              <w:divBdr>
                <w:top w:val="none" w:sz="0" w:space="0" w:color="auto"/>
                <w:left w:val="none" w:sz="0" w:space="0" w:color="auto"/>
                <w:bottom w:val="none" w:sz="0" w:space="0" w:color="auto"/>
                <w:right w:val="none" w:sz="0" w:space="0" w:color="auto"/>
              </w:divBdr>
            </w:div>
            <w:div w:id="357436158">
              <w:marLeft w:val="0"/>
              <w:marRight w:val="0"/>
              <w:marTop w:val="0"/>
              <w:marBottom w:val="0"/>
              <w:divBdr>
                <w:top w:val="none" w:sz="0" w:space="0" w:color="auto"/>
                <w:left w:val="none" w:sz="0" w:space="0" w:color="auto"/>
                <w:bottom w:val="none" w:sz="0" w:space="0" w:color="auto"/>
                <w:right w:val="none" w:sz="0" w:space="0" w:color="auto"/>
              </w:divBdr>
            </w:div>
            <w:div w:id="915747356">
              <w:marLeft w:val="0"/>
              <w:marRight w:val="0"/>
              <w:marTop w:val="0"/>
              <w:marBottom w:val="0"/>
              <w:divBdr>
                <w:top w:val="none" w:sz="0" w:space="0" w:color="auto"/>
                <w:left w:val="none" w:sz="0" w:space="0" w:color="auto"/>
                <w:bottom w:val="none" w:sz="0" w:space="0" w:color="auto"/>
                <w:right w:val="none" w:sz="0" w:space="0" w:color="auto"/>
              </w:divBdr>
            </w:div>
            <w:div w:id="1885023218">
              <w:marLeft w:val="0"/>
              <w:marRight w:val="0"/>
              <w:marTop w:val="0"/>
              <w:marBottom w:val="0"/>
              <w:divBdr>
                <w:top w:val="none" w:sz="0" w:space="0" w:color="auto"/>
                <w:left w:val="none" w:sz="0" w:space="0" w:color="auto"/>
                <w:bottom w:val="none" w:sz="0" w:space="0" w:color="auto"/>
                <w:right w:val="none" w:sz="0" w:space="0" w:color="auto"/>
              </w:divBdr>
            </w:div>
            <w:div w:id="2116897154">
              <w:marLeft w:val="0"/>
              <w:marRight w:val="0"/>
              <w:marTop w:val="0"/>
              <w:marBottom w:val="0"/>
              <w:divBdr>
                <w:top w:val="none" w:sz="0" w:space="0" w:color="auto"/>
                <w:left w:val="none" w:sz="0" w:space="0" w:color="auto"/>
                <w:bottom w:val="none" w:sz="0" w:space="0" w:color="auto"/>
                <w:right w:val="none" w:sz="0" w:space="0" w:color="auto"/>
              </w:divBdr>
            </w:div>
            <w:div w:id="467013210">
              <w:marLeft w:val="0"/>
              <w:marRight w:val="0"/>
              <w:marTop w:val="0"/>
              <w:marBottom w:val="0"/>
              <w:divBdr>
                <w:top w:val="none" w:sz="0" w:space="0" w:color="auto"/>
                <w:left w:val="none" w:sz="0" w:space="0" w:color="auto"/>
                <w:bottom w:val="none" w:sz="0" w:space="0" w:color="auto"/>
                <w:right w:val="none" w:sz="0" w:space="0" w:color="auto"/>
              </w:divBdr>
            </w:div>
            <w:div w:id="742070468">
              <w:marLeft w:val="0"/>
              <w:marRight w:val="0"/>
              <w:marTop w:val="0"/>
              <w:marBottom w:val="0"/>
              <w:divBdr>
                <w:top w:val="none" w:sz="0" w:space="0" w:color="auto"/>
                <w:left w:val="none" w:sz="0" w:space="0" w:color="auto"/>
                <w:bottom w:val="none" w:sz="0" w:space="0" w:color="auto"/>
                <w:right w:val="none" w:sz="0" w:space="0" w:color="auto"/>
              </w:divBdr>
            </w:div>
            <w:div w:id="937560495">
              <w:marLeft w:val="0"/>
              <w:marRight w:val="0"/>
              <w:marTop w:val="0"/>
              <w:marBottom w:val="0"/>
              <w:divBdr>
                <w:top w:val="none" w:sz="0" w:space="0" w:color="auto"/>
                <w:left w:val="none" w:sz="0" w:space="0" w:color="auto"/>
                <w:bottom w:val="none" w:sz="0" w:space="0" w:color="auto"/>
                <w:right w:val="none" w:sz="0" w:space="0" w:color="auto"/>
              </w:divBdr>
            </w:div>
            <w:div w:id="420183908">
              <w:marLeft w:val="0"/>
              <w:marRight w:val="0"/>
              <w:marTop w:val="0"/>
              <w:marBottom w:val="0"/>
              <w:divBdr>
                <w:top w:val="none" w:sz="0" w:space="0" w:color="auto"/>
                <w:left w:val="none" w:sz="0" w:space="0" w:color="auto"/>
                <w:bottom w:val="none" w:sz="0" w:space="0" w:color="auto"/>
                <w:right w:val="none" w:sz="0" w:space="0" w:color="auto"/>
              </w:divBdr>
            </w:div>
            <w:div w:id="1092704762">
              <w:marLeft w:val="0"/>
              <w:marRight w:val="0"/>
              <w:marTop w:val="0"/>
              <w:marBottom w:val="0"/>
              <w:divBdr>
                <w:top w:val="none" w:sz="0" w:space="0" w:color="auto"/>
                <w:left w:val="none" w:sz="0" w:space="0" w:color="auto"/>
                <w:bottom w:val="none" w:sz="0" w:space="0" w:color="auto"/>
                <w:right w:val="none" w:sz="0" w:space="0" w:color="auto"/>
              </w:divBdr>
            </w:div>
            <w:div w:id="1685008478">
              <w:marLeft w:val="0"/>
              <w:marRight w:val="0"/>
              <w:marTop w:val="0"/>
              <w:marBottom w:val="0"/>
              <w:divBdr>
                <w:top w:val="none" w:sz="0" w:space="0" w:color="auto"/>
                <w:left w:val="none" w:sz="0" w:space="0" w:color="auto"/>
                <w:bottom w:val="none" w:sz="0" w:space="0" w:color="auto"/>
                <w:right w:val="none" w:sz="0" w:space="0" w:color="auto"/>
              </w:divBdr>
            </w:div>
            <w:div w:id="791560267">
              <w:marLeft w:val="0"/>
              <w:marRight w:val="0"/>
              <w:marTop w:val="0"/>
              <w:marBottom w:val="0"/>
              <w:divBdr>
                <w:top w:val="none" w:sz="0" w:space="0" w:color="auto"/>
                <w:left w:val="none" w:sz="0" w:space="0" w:color="auto"/>
                <w:bottom w:val="none" w:sz="0" w:space="0" w:color="auto"/>
                <w:right w:val="none" w:sz="0" w:space="0" w:color="auto"/>
              </w:divBdr>
            </w:div>
            <w:div w:id="473370126">
              <w:marLeft w:val="0"/>
              <w:marRight w:val="0"/>
              <w:marTop w:val="0"/>
              <w:marBottom w:val="0"/>
              <w:divBdr>
                <w:top w:val="none" w:sz="0" w:space="0" w:color="auto"/>
                <w:left w:val="none" w:sz="0" w:space="0" w:color="auto"/>
                <w:bottom w:val="none" w:sz="0" w:space="0" w:color="auto"/>
                <w:right w:val="none" w:sz="0" w:space="0" w:color="auto"/>
              </w:divBdr>
            </w:div>
            <w:div w:id="1024091729">
              <w:marLeft w:val="0"/>
              <w:marRight w:val="0"/>
              <w:marTop w:val="0"/>
              <w:marBottom w:val="0"/>
              <w:divBdr>
                <w:top w:val="none" w:sz="0" w:space="0" w:color="auto"/>
                <w:left w:val="none" w:sz="0" w:space="0" w:color="auto"/>
                <w:bottom w:val="none" w:sz="0" w:space="0" w:color="auto"/>
                <w:right w:val="none" w:sz="0" w:space="0" w:color="auto"/>
              </w:divBdr>
            </w:div>
            <w:div w:id="1728335676">
              <w:marLeft w:val="0"/>
              <w:marRight w:val="0"/>
              <w:marTop w:val="0"/>
              <w:marBottom w:val="0"/>
              <w:divBdr>
                <w:top w:val="none" w:sz="0" w:space="0" w:color="auto"/>
                <w:left w:val="none" w:sz="0" w:space="0" w:color="auto"/>
                <w:bottom w:val="none" w:sz="0" w:space="0" w:color="auto"/>
                <w:right w:val="none" w:sz="0" w:space="0" w:color="auto"/>
              </w:divBdr>
            </w:div>
            <w:div w:id="1387148890">
              <w:marLeft w:val="0"/>
              <w:marRight w:val="0"/>
              <w:marTop w:val="0"/>
              <w:marBottom w:val="0"/>
              <w:divBdr>
                <w:top w:val="none" w:sz="0" w:space="0" w:color="auto"/>
                <w:left w:val="none" w:sz="0" w:space="0" w:color="auto"/>
                <w:bottom w:val="none" w:sz="0" w:space="0" w:color="auto"/>
                <w:right w:val="none" w:sz="0" w:space="0" w:color="auto"/>
              </w:divBdr>
            </w:div>
            <w:div w:id="855732309">
              <w:marLeft w:val="0"/>
              <w:marRight w:val="0"/>
              <w:marTop w:val="0"/>
              <w:marBottom w:val="0"/>
              <w:divBdr>
                <w:top w:val="none" w:sz="0" w:space="0" w:color="auto"/>
                <w:left w:val="none" w:sz="0" w:space="0" w:color="auto"/>
                <w:bottom w:val="none" w:sz="0" w:space="0" w:color="auto"/>
                <w:right w:val="none" w:sz="0" w:space="0" w:color="auto"/>
              </w:divBdr>
            </w:div>
            <w:div w:id="191379921">
              <w:marLeft w:val="0"/>
              <w:marRight w:val="0"/>
              <w:marTop w:val="0"/>
              <w:marBottom w:val="0"/>
              <w:divBdr>
                <w:top w:val="none" w:sz="0" w:space="0" w:color="auto"/>
                <w:left w:val="none" w:sz="0" w:space="0" w:color="auto"/>
                <w:bottom w:val="none" w:sz="0" w:space="0" w:color="auto"/>
                <w:right w:val="none" w:sz="0" w:space="0" w:color="auto"/>
              </w:divBdr>
            </w:div>
            <w:div w:id="829250388">
              <w:marLeft w:val="0"/>
              <w:marRight w:val="0"/>
              <w:marTop w:val="0"/>
              <w:marBottom w:val="0"/>
              <w:divBdr>
                <w:top w:val="none" w:sz="0" w:space="0" w:color="auto"/>
                <w:left w:val="none" w:sz="0" w:space="0" w:color="auto"/>
                <w:bottom w:val="none" w:sz="0" w:space="0" w:color="auto"/>
                <w:right w:val="none" w:sz="0" w:space="0" w:color="auto"/>
              </w:divBdr>
            </w:div>
            <w:div w:id="1141843267">
              <w:marLeft w:val="0"/>
              <w:marRight w:val="0"/>
              <w:marTop w:val="0"/>
              <w:marBottom w:val="0"/>
              <w:divBdr>
                <w:top w:val="none" w:sz="0" w:space="0" w:color="auto"/>
                <w:left w:val="none" w:sz="0" w:space="0" w:color="auto"/>
                <w:bottom w:val="none" w:sz="0" w:space="0" w:color="auto"/>
                <w:right w:val="none" w:sz="0" w:space="0" w:color="auto"/>
              </w:divBdr>
            </w:div>
            <w:div w:id="4982674">
              <w:marLeft w:val="0"/>
              <w:marRight w:val="0"/>
              <w:marTop w:val="0"/>
              <w:marBottom w:val="0"/>
              <w:divBdr>
                <w:top w:val="none" w:sz="0" w:space="0" w:color="auto"/>
                <w:left w:val="none" w:sz="0" w:space="0" w:color="auto"/>
                <w:bottom w:val="none" w:sz="0" w:space="0" w:color="auto"/>
                <w:right w:val="none" w:sz="0" w:space="0" w:color="auto"/>
              </w:divBdr>
            </w:div>
            <w:div w:id="1665663423">
              <w:marLeft w:val="0"/>
              <w:marRight w:val="0"/>
              <w:marTop w:val="0"/>
              <w:marBottom w:val="0"/>
              <w:divBdr>
                <w:top w:val="none" w:sz="0" w:space="0" w:color="auto"/>
                <w:left w:val="none" w:sz="0" w:space="0" w:color="auto"/>
                <w:bottom w:val="none" w:sz="0" w:space="0" w:color="auto"/>
                <w:right w:val="none" w:sz="0" w:space="0" w:color="auto"/>
              </w:divBdr>
            </w:div>
            <w:div w:id="106317681">
              <w:marLeft w:val="0"/>
              <w:marRight w:val="0"/>
              <w:marTop w:val="0"/>
              <w:marBottom w:val="0"/>
              <w:divBdr>
                <w:top w:val="none" w:sz="0" w:space="0" w:color="auto"/>
                <w:left w:val="none" w:sz="0" w:space="0" w:color="auto"/>
                <w:bottom w:val="none" w:sz="0" w:space="0" w:color="auto"/>
                <w:right w:val="none" w:sz="0" w:space="0" w:color="auto"/>
              </w:divBdr>
            </w:div>
            <w:div w:id="1700543973">
              <w:marLeft w:val="0"/>
              <w:marRight w:val="0"/>
              <w:marTop w:val="0"/>
              <w:marBottom w:val="0"/>
              <w:divBdr>
                <w:top w:val="none" w:sz="0" w:space="0" w:color="auto"/>
                <w:left w:val="none" w:sz="0" w:space="0" w:color="auto"/>
                <w:bottom w:val="none" w:sz="0" w:space="0" w:color="auto"/>
                <w:right w:val="none" w:sz="0" w:space="0" w:color="auto"/>
              </w:divBdr>
            </w:div>
            <w:div w:id="254899609">
              <w:marLeft w:val="0"/>
              <w:marRight w:val="0"/>
              <w:marTop w:val="0"/>
              <w:marBottom w:val="0"/>
              <w:divBdr>
                <w:top w:val="none" w:sz="0" w:space="0" w:color="auto"/>
                <w:left w:val="none" w:sz="0" w:space="0" w:color="auto"/>
                <w:bottom w:val="none" w:sz="0" w:space="0" w:color="auto"/>
                <w:right w:val="none" w:sz="0" w:space="0" w:color="auto"/>
              </w:divBdr>
            </w:div>
            <w:div w:id="625698382">
              <w:marLeft w:val="0"/>
              <w:marRight w:val="0"/>
              <w:marTop w:val="0"/>
              <w:marBottom w:val="0"/>
              <w:divBdr>
                <w:top w:val="none" w:sz="0" w:space="0" w:color="auto"/>
                <w:left w:val="none" w:sz="0" w:space="0" w:color="auto"/>
                <w:bottom w:val="none" w:sz="0" w:space="0" w:color="auto"/>
                <w:right w:val="none" w:sz="0" w:space="0" w:color="auto"/>
              </w:divBdr>
            </w:div>
            <w:div w:id="1844078957">
              <w:marLeft w:val="0"/>
              <w:marRight w:val="0"/>
              <w:marTop w:val="0"/>
              <w:marBottom w:val="0"/>
              <w:divBdr>
                <w:top w:val="none" w:sz="0" w:space="0" w:color="auto"/>
                <w:left w:val="none" w:sz="0" w:space="0" w:color="auto"/>
                <w:bottom w:val="none" w:sz="0" w:space="0" w:color="auto"/>
                <w:right w:val="none" w:sz="0" w:space="0" w:color="auto"/>
              </w:divBdr>
            </w:div>
            <w:div w:id="360788389">
              <w:marLeft w:val="0"/>
              <w:marRight w:val="0"/>
              <w:marTop w:val="0"/>
              <w:marBottom w:val="0"/>
              <w:divBdr>
                <w:top w:val="none" w:sz="0" w:space="0" w:color="auto"/>
                <w:left w:val="none" w:sz="0" w:space="0" w:color="auto"/>
                <w:bottom w:val="none" w:sz="0" w:space="0" w:color="auto"/>
                <w:right w:val="none" w:sz="0" w:space="0" w:color="auto"/>
              </w:divBdr>
            </w:div>
            <w:div w:id="410809251">
              <w:marLeft w:val="0"/>
              <w:marRight w:val="0"/>
              <w:marTop w:val="0"/>
              <w:marBottom w:val="0"/>
              <w:divBdr>
                <w:top w:val="none" w:sz="0" w:space="0" w:color="auto"/>
                <w:left w:val="none" w:sz="0" w:space="0" w:color="auto"/>
                <w:bottom w:val="none" w:sz="0" w:space="0" w:color="auto"/>
                <w:right w:val="none" w:sz="0" w:space="0" w:color="auto"/>
              </w:divBdr>
            </w:div>
            <w:div w:id="1758593439">
              <w:marLeft w:val="0"/>
              <w:marRight w:val="0"/>
              <w:marTop w:val="0"/>
              <w:marBottom w:val="0"/>
              <w:divBdr>
                <w:top w:val="none" w:sz="0" w:space="0" w:color="auto"/>
                <w:left w:val="none" w:sz="0" w:space="0" w:color="auto"/>
                <w:bottom w:val="none" w:sz="0" w:space="0" w:color="auto"/>
                <w:right w:val="none" w:sz="0" w:space="0" w:color="auto"/>
              </w:divBdr>
            </w:div>
            <w:div w:id="1065644691">
              <w:marLeft w:val="0"/>
              <w:marRight w:val="0"/>
              <w:marTop w:val="0"/>
              <w:marBottom w:val="0"/>
              <w:divBdr>
                <w:top w:val="none" w:sz="0" w:space="0" w:color="auto"/>
                <w:left w:val="none" w:sz="0" w:space="0" w:color="auto"/>
                <w:bottom w:val="none" w:sz="0" w:space="0" w:color="auto"/>
                <w:right w:val="none" w:sz="0" w:space="0" w:color="auto"/>
              </w:divBdr>
            </w:div>
            <w:div w:id="476534385">
              <w:marLeft w:val="0"/>
              <w:marRight w:val="0"/>
              <w:marTop w:val="0"/>
              <w:marBottom w:val="0"/>
              <w:divBdr>
                <w:top w:val="none" w:sz="0" w:space="0" w:color="auto"/>
                <w:left w:val="none" w:sz="0" w:space="0" w:color="auto"/>
                <w:bottom w:val="none" w:sz="0" w:space="0" w:color="auto"/>
                <w:right w:val="none" w:sz="0" w:space="0" w:color="auto"/>
              </w:divBdr>
            </w:div>
            <w:div w:id="1168326089">
              <w:marLeft w:val="0"/>
              <w:marRight w:val="0"/>
              <w:marTop w:val="0"/>
              <w:marBottom w:val="0"/>
              <w:divBdr>
                <w:top w:val="none" w:sz="0" w:space="0" w:color="auto"/>
                <w:left w:val="none" w:sz="0" w:space="0" w:color="auto"/>
                <w:bottom w:val="none" w:sz="0" w:space="0" w:color="auto"/>
                <w:right w:val="none" w:sz="0" w:space="0" w:color="auto"/>
              </w:divBdr>
            </w:div>
            <w:div w:id="1789425607">
              <w:marLeft w:val="0"/>
              <w:marRight w:val="0"/>
              <w:marTop w:val="0"/>
              <w:marBottom w:val="0"/>
              <w:divBdr>
                <w:top w:val="none" w:sz="0" w:space="0" w:color="auto"/>
                <w:left w:val="none" w:sz="0" w:space="0" w:color="auto"/>
                <w:bottom w:val="none" w:sz="0" w:space="0" w:color="auto"/>
                <w:right w:val="none" w:sz="0" w:space="0" w:color="auto"/>
              </w:divBdr>
            </w:div>
            <w:div w:id="1030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87601">
      <w:bodyDiv w:val="1"/>
      <w:marLeft w:val="0"/>
      <w:marRight w:val="0"/>
      <w:marTop w:val="0"/>
      <w:marBottom w:val="0"/>
      <w:divBdr>
        <w:top w:val="none" w:sz="0" w:space="0" w:color="auto"/>
        <w:left w:val="none" w:sz="0" w:space="0" w:color="auto"/>
        <w:bottom w:val="none" w:sz="0" w:space="0" w:color="auto"/>
        <w:right w:val="none" w:sz="0" w:space="0" w:color="auto"/>
      </w:divBdr>
      <w:divsChild>
        <w:div w:id="316342907">
          <w:marLeft w:val="0"/>
          <w:marRight w:val="0"/>
          <w:marTop w:val="0"/>
          <w:marBottom w:val="0"/>
          <w:divBdr>
            <w:top w:val="none" w:sz="0" w:space="0" w:color="auto"/>
            <w:left w:val="none" w:sz="0" w:space="0" w:color="auto"/>
            <w:bottom w:val="none" w:sz="0" w:space="0" w:color="auto"/>
            <w:right w:val="none" w:sz="0" w:space="0" w:color="auto"/>
          </w:divBdr>
          <w:divsChild>
            <w:div w:id="4564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8423">
      <w:bodyDiv w:val="1"/>
      <w:marLeft w:val="0"/>
      <w:marRight w:val="0"/>
      <w:marTop w:val="0"/>
      <w:marBottom w:val="0"/>
      <w:divBdr>
        <w:top w:val="none" w:sz="0" w:space="0" w:color="auto"/>
        <w:left w:val="none" w:sz="0" w:space="0" w:color="auto"/>
        <w:bottom w:val="none" w:sz="0" w:space="0" w:color="auto"/>
        <w:right w:val="none" w:sz="0" w:space="0" w:color="auto"/>
      </w:divBdr>
      <w:divsChild>
        <w:div w:id="1093673330">
          <w:marLeft w:val="0"/>
          <w:marRight w:val="0"/>
          <w:marTop w:val="0"/>
          <w:marBottom w:val="0"/>
          <w:divBdr>
            <w:top w:val="none" w:sz="0" w:space="0" w:color="auto"/>
            <w:left w:val="none" w:sz="0" w:space="0" w:color="auto"/>
            <w:bottom w:val="none" w:sz="0" w:space="0" w:color="auto"/>
            <w:right w:val="none" w:sz="0" w:space="0" w:color="auto"/>
          </w:divBdr>
          <w:divsChild>
            <w:div w:id="9746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3315">
      <w:bodyDiv w:val="1"/>
      <w:marLeft w:val="0"/>
      <w:marRight w:val="0"/>
      <w:marTop w:val="0"/>
      <w:marBottom w:val="0"/>
      <w:divBdr>
        <w:top w:val="none" w:sz="0" w:space="0" w:color="auto"/>
        <w:left w:val="none" w:sz="0" w:space="0" w:color="auto"/>
        <w:bottom w:val="none" w:sz="0" w:space="0" w:color="auto"/>
        <w:right w:val="none" w:sz="0" w:space="0" w:color="auto"/>
      </w:divBdr>
      <w:divsChild>
        <w:div w:id="1177309958">
          <w:marLeft w:val="0"/>
          <w:marRight w:val="0"/>
          <w:marTop w:val="0"/>
          <w:marBottom w:val="0"/>
          <w:divBdr>
            <w:top w:val="none" w:sz="0" w:space="0" w:color="auto"/>
            <w:left w:val="none" w:sz="0" w:space="0" w:color="auto"/>
            <w:bottom w:val="none" w:sz="0" w:space="0" w:color="auto"/>
            <w:right w:val="none" w:sz="0" w:space="0" w:color="auto"/>
          </w:divBdr>
          <w:divsChild>
            <w:div w:id="5710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00707">
      <w:bodyDiv w:val="1"/>
      <w:marLeft w:val="0"/>
      <w:marRight w:val="0"/>
      <w:marTop w:val="0"/>
      <w:marBottom w:val="0"/>
      <w:divBdr>
        <w:top w:val="none" w:sz="0" w:space="0" w:color="auto"/>
        <w:left w:val="none" w:sz="0" w:space="0" w:color="auto"/>
        <w:bottom w:val="none" w:sz="0" w:space="0" w:color="auto"/>
        <w:right w:val="none" w:sz="0" w:space="0" w:color="auto"/>
      </w:divBdr>
      <w:divsChild>
        <w:div w:id="1379476850">
          <w:marLeft w:val="0"/>
          <w:marRight w:val="0"/>
          <w:marTop w:val="0"/>
          <w:marBottom w:val="0"/>
          <w:divBdr>
            <w:top w:val="none" w:sz="0" w:space="0" w:color="auto"/>
            <w:left w:val="none" w:sz="0" w:space="0" w:color="auto"/>
            <w:bottom w:val="none" w:sz="0" w:space="0" w:color="auto"/>
            <w:right w:val="none" w:sz="0" w:space="0" w:color="auto"/>
          </w:divBdr>
          <w:divsChild>
            <w:div w:id="439647147">
              <w:marLeft w:val="0"/>
              <w:marRight w:val="0"/>
              <w:marTop w:val="0"/>
              <w:marBottom w:val="0"/>
              <w:divBdr>
                <w:top w:val="none" w:sz="0" w:space="0" w:color="auto"/>
                <w:left w:val="none" w:sz="0" w:space="0" w:color="auto"/>
                <w:bottom w:val="none" w:sz="0" w:space="0" w:color="auto"/>
                <w:right w:val="none" w:sz="0" w:space="0" w:color="auto"/>
              </w:divBdr>
            </w:div>
            <w:div w:id="132407820">
              <w:marLeft w:val="0"/>
              <w:marRight w:val="0"/>
              <w:marTop w:val="0"/>
              <w:marBottom w:val="0"/>
              <w:divBdr>
                <w:top w:val="none" w:sz="0" w:space="0" w:color="auto"/>
                <w:left w:val="none" w:sz="0" w:space="0" w:color="auto"/>
                <w:bottom w:val="none" w:sz="0" w:space="0" w:color="auto"/>
                <w:right w:val="none" w:sz="0" w:space="0" w:color="auto"/>
              </w:divBdr>
            </w:div>
            <w:div w:id="485972254">
              <w:marLeft w:val="0"/>
              <w:marRight w:val="0"/>
              <w:marTop w:val="0"/>
              <w:marBottom w:val="0"/>
              <w:divBdr>
                <w:top w:val="none" w:sz="0" w:space="0" w:color="auto"/>
                <w:left w:val="none" w:sz="0" w:space="0" w:color="auto"/>
                <w:bottom w:val="none" w:sz="0" w:space="0" w:color="auto"/>
                <w:right w:val="none" w:sz="0" w:space="0" w:color="auto"/>
              </w:divBdr>
            </w:div>
            <w:div w:id="1971978344">
              <w:marLeft w:val="0"/>
              <w:marRight w:val="0"/>
              <w:marTop w:val="0"/>
              <w:marBottom w:val="0"/>
              <w:divBdr>
                <w:top w:val="none" w:sz="0" w:space="0" w:color="auto"/>
                <w:left w:val="none" w:sz="0" w:space="0" w:color="auto"/>
                <w:bottom w:val="none" w:sz="0" w:space="0" w:color="auto"/>
                <w:right w:val="none" w:sz="0" w:space="0" w:color="auto"/>
              </w:divBdr>
            </w:div>
            <w:div w:id="52595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5220">
      <w:bodyDiv w:val="1"/>
      <w:marLeft w:val="0"/>
      <w:marRight w:val="0"/>
      <w:marTop w:val="0"/>
      <w:marBottom w:val="0"/>
      <w:divBdr>
        <w:top w:val="none" w:sz="0" w:space="0" w:color="auto"/>
        <w:left w:val="none" w:sz="0" w:space="0" w:color="auto"/>
        <w:bottom w:val="none" w:sz="0" w:space="0" w:color="auto"/>
        <w:right w:val="none" w:sz="0" w:space="0" w:color="auto"/>
      </w:divBdr>
      <w:divsChild>
        <w:div w:id="267003254">
          <w:marLeft w:val="0"/>
          <w:marRight w:val="0"/>
          <w:marTop w:val="0"/>
          <w:marBottom w:val="0"/>
          <w:divBdr>
            <w:top w:val="none" w:sz="0" w:space="0" w:color="auto"/>
            <w:left w:val="none" w:sz="0" w:space="0" w:color="auto"/>
            <w:bottom w:val="none" w:sz="0" w:space="0" w:color="auto"/>
            <w:right w:val="none" w:sz="0" w:space="0" w:color="auto"/>
          </w:divBdr>
          <w:divsChild>
            <w:div w:id="2134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79355">
      <w:bodyDiv w:val="1"/>
      <w:marLeft w:val="0"/>
      <w:marRight w:val="0"/>
      <w:marTop w:val="0"/>
      <w:marBottom w:val="0"/>
      <w:divBdr>
        <w:top w:val="none" w:sz="0" w:space="0" w:color="auto"/>
        <w:left w:val="none" w:sz="0" w:space="0" w:color="auto"/>
        <w:bottom w:val="none" w:sz="0" w:space="0" w:color="auto"/>
        <w:right w:val="none" w:sz="0" w:space="0" w:color="auto"/>
      </w:divBdr>
      <w:divsChild>
        <w:div w:id="1914392376">
          <w:marLeft w:val="0"/>
          <w:marRight w:val="0"/>
          <w:marTop w:val="0"/>
          <w:marBottom w:val="0"/>
          <w:divBdr>
            <w:top w:val="none" w:sz="0" w:space="0" w:color="auto"/>
            <w:left w:val="none" w:sz="0" w:space="0" w:color="auto"/>
            <w:bottom w:val="none" w:sz="0" w:space="0" w:color="auto"/>
            <w:right w:val="none" w:sz="0" w:space="0" w:color="auto"/>
          </w:divBdr>
          <w:divsChild>
            <w:div w:id="102459091">
              <w:marLeft w:val="0"/>
              <w:marRight w:val="0"/>
              <w:marTop w:val="0"/>
              <w:marBottom w:val="0"/>
              <w:divBdr>
                <w:top w:val="none" w:sz="0" w:space="0" w:color="auto"/>
                <w:left w:val="none" w:sz="0" w:space="0" w:color="auto"/>
                <w:bottom w:val="none" w:sz="0" w:space="0" w:color="auto"/>
                <w:right w:val="none" w:sz="0" w:space="0" w:color="auto"/>
              </w:divBdr>
            </w:div>
            <w:div w:id="1164082387">
              <w:marLeft w:val="0"/>
              <w:marRight w:val="0"/>
              <w:marTop w:val="0"/>
              <w:marBottom w:val="0"/>
              <w:divBdr>
                <w:top w:val="none" w:sz="0" w:space="0" w:color="auto"/>
                <w:left w:val="none" w:sz="0" w:space="0" w:color="auto"/>
                <w:bottom w:val="none" w:sz="0" w:space="0" w:color="auto"/>
                <w:right w:val="none" w:sz="0" w:space="0" w:color="auto"/>
              </w:divBdr>
            </w:div>
            <w:div w:id="1160776913">
              <w:marLeft w:val="0"/>
              <w:marRight w:val="0"/>
              <w:marTop w:val="0"/>
              <w:marBottom w:val="0"/>
              <w:divBdr>
                <w:top w:val="none" w:sz="0" w:space="0" w:color="auto"/>
                <w:left w:val="none" w:sz="0" w:space="0" w:color="auto"/>
                <w:bottom w:val="none" w:sz="0" w:space="0" w:color="auto"/>
                <w:right w:val="none" w:sz="0" w:space="0" w:color="auto"/>
              </w:divBdr>
            </w:div>
            <w:div w:id="1024818285">
              <w:marLeft w:val="0"/>
              <w:marRight w:val="0"/>
              <w:marTop w:val="0"/>
              <w:marBottom w:val="0"/>
              <w:divBdr>
                <w:top w:val="none" w:sz="0" w:space="0" w:color="auto"/>
                <w:left w:val="none" w:sz="0" w:space="0" w:color="auto"/>
                <w:bottom w:val="none" w:sz="0" w:space="0" w:color="auto"/>
                <w:right w:val="none" w:sz="0" w:space="0" w:color="auto"/>
              </w:divBdr>
            </w:div>
            <w:div w:id="297807581">
              <w:marLeft w:val="0"/>
              <w:marRight w:val="0"/>
              <w:marTop w:val="0"/>
              <w:marBottom w:val="0"/>
              <w:divBdr>
                <w:top w:val="none" w:sz="0" w:space="0" w:color="auto"/>
                <w:left w:val="none" w:sz="0" w:space="0" w:color="auto"/>
                <w:bottom w:val="none" w:sz="0" w:space="0" w:color="auto"/>
                <w:right w:val="none" w:sz="0" w:space="0" w:color="auto"/>
              </w:divBdr>
            </w:div>
            <w:div w:id="1979606384">
              <w:marLeft w:val="0"/>
              <w:marRight w:val="0"/>
              <w:marTop w:val="0"/>
              <w:marBottom w:val="0"/>
              <w:divBdr>
                <w:top w:val="none" w:sz="0" w:space="0" w:color="auto"/>
                <w:left w:val="none" w:sz="0" w:space="0" w:color="auto"/>
                <w:bottom w:val="none" w:sz="0" w:space="0" w:color="auto"/>
                <w:right w:val="none" w:sz="0" w:space="0" w:color="auto"/>
              </w:divBdr>
            </w:div>
            <w:div w:id="716198894">
              <w:marLeft w:val="0"/>
              <w:marRight w:val="0"/>
              <w:marTop w:val="0"/>
              <w:marBottom w:val="0"/>
              <w:divBdr>
                <w:top w:val="none" w:sz="0" w:space="0" w:color="auto"/>
                <w:left w:val="none" w:sz="0" w:space="0" w:color="auto"/>
                <w:bottom w:val="none" w:sz="0" w:space="0" w:color="auto"/>
                <w:right w:val="none" w:sz="0" w:space="0" w:color="auto"/>
              </w:divBdr>
            </w:div>
            <w:div w:id="2118409048">
              <w:marLeft w:val="0"/>
              <w:marRight w:val="0"/>
              <w:marTop w:val="0"/>
              <w:marBottom w:val="0"/>
              <w:divBdr>
                <w:top w:val="none" w:sz="0" w:space="0" w:color="auto"/>
                <w:left w:val="none" w:sz="0" w:space="0" w:color="auto"/>
                <w:bottom w:val="none" w:sz="0" w:space="0" w:color="auto"/>
                <w:right w:val="none" w:sz="0" w:space="0" w:color="auto"/>
              </w:divBdr>
            </w:div>
            <w:div w:id="1930650774">
              <w:marLeft w:val="0"/>
              <w:marRight w:val="0"/>
              <w:marTop w:val="0"/>
              <w:marBottom w:val="0"/>
              <w:divBdr>
                <w:top w:val="none" w:sz="0" w:space="0" w:color="auto"/>
                <w:left w:val="none" w:sz="0" w:space="0" w:color="auto"/>
                <w:bottom w:val="none" w:sz="0" w:space="0" w:color="auto"/>
                <w:right w:val="none" w:sz="0" w:space="0" w:color="auto"/>
              </w:divBdr>
            </w:div>
            <w:div w:id="77412139">
              <w:marLeft w:val="0"/>
              <w:marRight w:val="0"/>
              <w:marTop w:val="0"/>
              <w:marBottom w:val="0"/>
              <w:divBdr>
                <w:top w:val="none" w:sz="0" w:space="0" w:color="auto"/>
                <w:left w:val="none" w:sz="0" w:space="0" w:color="auto"/>
                <w:bottom w:val="none" w:sz="0" w:space="0" w:color="auto"/>
                <w:right w:val="none" w:sz="0" w:space="0" w:color="auto"/>
              </w:divBdr>
            </w:div>
            <w:div w:id="113837992">
              <w:marLeft w:val="0"/>
              <w:marRight w:val="0"/>
              <w:marTop w:val="0"/>
              <w:marBottom w:val="0"/>
              <w:divBdr>
                <w:top w:val="none" w:sz="0" w:space="0" w:color="auto"/>
                <w:left w:val="none" w:sz="0" w:space="0" w:color="auto"/>
                <w:bottom w:val="none" w:sz="0" w:space="0" w:color="auto"/>
                <w:right w:val="none" w:sz="0" w:space="0" w:color="auto"/>
              </w:divBdr>
            </w:div>
            <w:div w:id="1228300115">
              <w:marLeft w:val="0"/>
              <w:marRight w:val="0"/>
              <w:marTop w:val="0"/>
              <w:marBottom w:val="0"/>
              <w:divBdr>
                <w:top w:val="none" w:sz="0" w:space="0" w:color="auto"/>
                <w:left w:val="none" w:sz="0" w:space="0" w:color="auto"/>
                <w:bottom w:val="none" w:sz="0" w:space="0" w:color="auto"/>
                <w:right w:val="none" w:sz="0" w:space="0" w:color="auto"/>
              </w:divBdr>
            </w:div>
            <w:div w:id="186065512">
              <w:marLeft w:val="0"/>
              <w:marRight w:val="0"/>
              <w:marTop w:val="0"/>
              <w:marBottom w:val="0"/>
              <w:divBdr>
                <w:top w:val="none" w:sz="0" w:space="0" w:color="auto"/>
                <w:left w:val="none" w:sz="0" w:space="0" w:color="auto"/>
                <w:bottom w:val="none" w:sz="0" w:space="0" w:color="auto"/>
                <w:right w:val="none" w:sz="0" w:space="0" w:color="auto"/>
              </w:divBdr>
            </w:div>
            <w:div w:id="2001810771">
              <w:marLeft w:val="0"/>
              <w:marRight w:val="0"/>
              <w:marTop w:val="0"/>
              <w:marBottom w:val="0"/>
              <w:divBdr>
                <w:top w:val="none" w:sz="0" w:space="0" w:color="auto"/>
                <w:left w:val="none" w:sz="0" w:space="0" w:color="auto"/>
                <w:bottom w:val="none" w:sz="0" w:space="0" w:color="auto"/>
                <w:right w:val="none" w:sz="0" w:space="0" w:color="auto"/>
              </w:divBdr>
            </w:div>
            <w:div w:id="1273827103">
              <w:marLeft w:val="0"/>
              <w:marRight w:val="0"/>
              <w:marTop w:val="0"/>
              <w:marBottom w:val="0"/>
              <w:divBdr>
                <w:top w:val="none" w:sz="0" w:space="0" w:color="auto"/>
                <w:left w:val="none" w:sz="0" w:space="0" w:color="auto"/>
                <w:bottom w:val="none" w:sz="0" w:space="0" w:color="auto"/>
                <w:right w:val="none" w:sz="0" w:space="0" w:color="auto"/>
              </w:divBdr>
            </w:div>
            <w:div w:id="510264606">
              <w:marLeft w:val="0"/>
              <w:marRight w:val="0"/>
              <w:marTop w:val="0"/>
              <w:marBottom w:val="0"/>
              <w:divBdr>
                <w:top w:val="none" w:sz="0" w:space="0" w:color="auto"/>
                <w:left w:val="none" w:sz="0" w:space="0" w:color="auto"/>
                <w:bottom w:val="none" w:sz="0" w:space="0" w:color="auto"/>
                <w:right w:val="none" w:sz="0" w:space="0" w:color="auto"/>
              </w:divBdr>
            </w:div>
            <w:div w:id="1426151939">
              <w:marLeft w:val="0"/>
              <w:marRight w:val="0"/>
              <w:marTop w:val="0"/>
              <w:marBottom w:val="0"/>
              <w:divBdr>
                <w:top w:val="none" w:sz="0" w:space="0" w:color="auto"/>
                <w:left w:val="none" w:sz="0" w:space="0" w:color="auto"/>
                <w:bottom w:val="none" w:sz="0" w:space="0" w:color="auto"/>
                <w:right w:val="none" w:sz="0" w:space="0" w:color="auto"/>
              </w:divBdr>
            </w:div>
            <w:div w:id="917247360">
              <w:marLeft w:val="0"/>
              <w:marRight w:val="0"/>
              <w:marTop w:val="0"/>
              <w:marBottom w:val="0"/>
              <w:divBdr>
                <w:top w:val="none" w:sz="0" w:space="0" w:color="auto"/>
                <w:left w:val="none" w:sz="0" w:space="0" w:color="auto"/>
                <w:bottom w:val="none" w:sz="0" w:space="0" w:color="auto"/>
                <w:right w:val="none" w:sz="0" w:space="0" w:color="auto"/>
              </w:divBdr>
            </w:div>
            <w:div w:id="1264609239">
              <w:marLeft w:val="0"/>
              <w:marRight w:val="0"/>
              <w:marTop w:val="0"/>
              <w:marBottom w:val="0"/>
              <w:divBdr>
                <w:top w:val="none" w:sz="0" w:space="0" w:color="auto"/>
                <w:left w:val="none" w:sz="0" w:space="0" w:color="auto"/>
                <w:bottom w:val="none" w:sz="0" w:space="0" w:color="auto"/>
                <w:right w:val="none" w:sz="0" w:space="0" w:color="auto"/>
              </w:divBdr>
            </w:div>
            <w:div w:id="1268467731">
              <w:marLeft w:val="0"/>
              <w:marRight w:val="0"/>
              <w:marTop w:val="0"/>
              <w:marBottom w:val="0"/>
              <w:divBdr>
                <w:top w:val="none" w:sz="0" w:space="0" w:color="auto"/>
                <w:left w:val="none" w:sz="0" w:space="0" w:color="auto"/>
                <w:bottom w:val="none" w:sz="0" w:space="0" w:color="auto"/>
                <w:right w:val="none" w:sz="0" w:space="0" w:color="auto"/>
              </w:divBdr>
            </w:div>
            <w:div w:id="426661913">
              <w:marLeft w:val="0"/>
              <w:marRight w:val="0"/>
              <w:marTop w:val="0"/>
              <w:marBottom w:val="0"/>
              <w:divBdr>
                <w:top w:val="none" w:sz="0" w:space="0" w:color="auto"/>
                <w:left w:val="none" w:sz="0" w:space="0" w:color="auto"/>
                <w:bottom w:val="none" w:sz="0" w:space="0" w:color="auto"/>
                <w:right w:val="none" w:sz="0" w:space="0" w:color="auto"/>
              </w:divBdr>
            </w:div>
            <w:div w:id="1778407857">
              <w:marLeft w:val="0"/>
              <w:marRight w:val="0"/>
              <w:marTop w:val="0"/>
              <w:marBottom w:val="0"/>
              <w:divBdr>
                <w:top w:val="none" w:sz="0" w:space="0" w:color="auto"/>
                <w:left w:val="none" w:sz="0" w:space="0" w:color="auto"/>
                <w:bottom w:val="none" w:sz="0" w:space="0" w:color="auto"/>
                <w:right w:val="none" w:sz="0" w:space="0" w:color="auto"/>
              </w:divBdr>
            </w:div>
            <w:div w:id="1858957048">
              <w:marLeft w:val="0"/>
              <w:marRight w:val="0"/>
              <w:marTop w:val="0"/>
              <w:marBottom w:val="0"/>
              <w:divBdr>
                <w:top w:val="none" w:sz="0" w:space="0" w:color="auto"/>
                <w:left w:val="none" w:sz="0" w:space="0" w:color="auto"/>
                <w:bottom w:val="none" w:sz="0" w:space="0" w:color="auto"/>
                <w:right w:val="none" w:sz="0" w:space="0" w:color="auto"/>
              </w:divBdr>
            </w:div>
            <w:div w:id="1492329455">
              <w:marLeft w:val="0"/>
              <w:marRight w:val="0"/>
              <w:marTop w:val="0"/>
              <w:marBottom w:val="0"/>
              <w:divBdr>
                <w:top w:val="none" w:sz="0" w:space="0" w:color="auto"/>
                <w:left w:val="none" w:sz="0" w:space="0" w:color="auto"/>
                <w:bottom w:val="none" w:sz="0" w:space="0" w:color="auto"/>
                <w:right w:val="none" w:sz="0" w:space="0" w:color="auto"/>
              </w:divBdr>
            </w:div>
            <w:div w:id="283929510">
              <w:marLeft w:val="0"/>
              <w:marRight w:val="0"/>
              <w:marTop w:val="0"/>
              <w:marBottom w:val="0"/>
              <w:divBdr>
                <w:top w:val="none" w:sz="0" w:space="0" w:color="auto"/>
                <w:left w:val="none" w:sz="0" w:space="0" w:color="auto"/>
                <w:bottom w:val="none" w:sz="0" w:space="0" w:color="auto"/>
                <w:right w:val="none" w:sz="0" w:space="0" w:color="auto"/>
              </w:divBdr>
            </w:div>
            <w:div w:id="1415325384">
              <w:marLeft w:val="0"/>
              <w:marRight w:val="0"/>
              <w:marTop w:val="0"/>
              <w:marBottom w:val="0"/>
              <w:divBdr>
                <w:top w:val="none" w:sz="0" w:space="0" w:color="auto"/>
                <w:left w:val="none" w:sz="0" w:space="0" w:color="auto"/>
                <w:bottom w:val="none" w:sz="0" w:space="0" w:color="auto"/>
                <w:right w:val="none" w:sz="0" w:space="0" w:color="auto"/>
              </w:divBdr>
            </w:div>
            <w:div w:id="1695420353">
              <w:marLeft w:val="0"/>
              <w:marRight w:val="0"/>
              <w:marTop w:val="0"/>
              <w:marBottom w:val="0"/>
              <w:divBdr>
                <w:top w:val="none" w:sz="0" w:space="0" w:color="auto"/>
                <w:left w:val="none" w:sz="0" w:space="0" w:color="auto"/>
                <w:bottom w:val="none" w:sz="0" w:space="0" w:color="auto"/>
                <w:right w:val="none" w:sz="0" w:space="0" w:color="auto"/>
              </w:divBdr>
            </w:div>
            <w:div w:id="1497724530">
              <w:marLeft w:val="0"/>
              <w:marRight w:val="0"/>
              <w:marTop w:val="0"/>
              <w:marBottom w:val="0"/>
              <w:divBdr>
                <w:top w:val="none" w:sz="0" w:space="0" w:color="auto"/>
                <w:left w:val="none" w:sz="0" w:space="0" w:color="auto"/>
                <w:bottom w:val="none" w:sz="0" w:space="0" w:color="auto"/>
                <w:right w:val="none" w:sz="0" w:space="0" w:color="auto"/>
              </w:divBdr>
            </w:div>
            <w:div w:id="541946157">
              <w:marLeft w:val="0"/>
              <w:marRight w:val="0"/>
              <w:marTop w:val="0"/>
              <w:marBottom w:val="0"/>
              <w:divBdr>
                <w:top w:val="none" w:sz="0" w:space="0" w:color="auto"/>
                <w:left w:val="none" w:sz="0" w:space="0" w:color="auto"/>
                <w:bottom w:val="none" w:sz="0" w:space="0" w:color="auto"/>
                <w:right w:val="none" w:sz="0" w:space="0" w:color="auto"/>
              </w:divBdr>
            </w:div>
            <w:div w:id="122232463">
              <w:marLeft w:val="0"/>
              <w:marRight w:val="0"/>
              <w:marTop w:val="0"/>
              <w:marBottom w:val="0"/>
              <w:divBdr>
                <w:top w:val="none" w:sz="0" w:space="0" w:color="auto"/>
                <w:left w:val="none" w:sz="0" w:space="0" w:color="auto"/>
                <w:bottom w:val="none" w:sz="0" w:space="0" w:color="auto"/>
                <w:right w:val="none" w:sz="0" w:space="0" w:color="auto"/>
              </w:divBdr>
            </w:div>
            <w:div w:id="1684934300">
              <w:marLeft w:val="0"/>
              <w:marRight w:val="0"/>
              <w:marTop w:val="0"/>
              <w:marBottom w:val="0"/>
              <w:divBdr>
                <w:top w:val="none" w:sz="0" w:space="0" w:color="auto"/>
                <w:left w:val="none" w:sz="0" w:space="0" w:color="auto"/>
                <w:bottom w:val="none" w:sz="0" w:space="0" w:color="auto"/>
                <w:right w:val="none" w:sz="0" w:space="0" w:color="auto"/>
              </w:divBdr>
            </w:div>
            <w:div w:id="91168385">
              <w:marLeft w:val="0"/>
              <w:marRight w:val="0"/>
              <w:marTop w:val="0"/>
              <w:marBottom w:val="0"/>
              <w:divBdr>
                <w:top w:val="none" w:sz="0" w:space="0" w:color="auto"/>
                <w:left w:val="none" w:sz="0" w:space="0" w:color="auto"/>
                <w:bottom w:val="none" w:sz="0" w:space="0" w:color="auto"/>
                <w:right w:val="none" w:sz="0" w:space="0" w:color="auto"/>
              </w:divBdr>
            </w:div>
            <w:div w:id="1276256282">
              <w:marLeft w:val="0"/>
              <w:marRight w:val="0"/>
              <w:marTop w:val="0"/>
              <w:marBottom w:val="0"/>
              <w:divBdr>
                <w:top w:val="none" w:sz="0" w:space="0" w:color="auto"/>
                <w:left w:val="none" w:sz="0" w:space="0" w:color="auto"/>
                <w:bottom w:val="none" w:sz="0" w:space="0" w:color="auto"/>
                <w:right w:val="none" w:sz="0" w:space="0" w:color="auto"/>
              </w:divBdr>
            </w:div>
            <w:div w:id="90587464">
              <w:marLeft w:val="0"/>
              <w:marRight w:val="0"/>
              <w:marTop w:val="0"/>
              <w:marBottom w:val="0"/>
              <w:divBdr>
                <w:top w:val="none" w:sz="0" w:space="0" w:color="auto"/>
                <w:left w:val="none" w:sz="0" w:space="0" w:color="auto"/>
                <w:bottom w:val="none" w:sz="0" w:space="0" w:color="auto"/>
                <w:right w:val="none" w:sz="0" w:space="0" w:color="auto"/>
              </w:divBdr>
            </w:div>
            <w:div w:id="1971788403">
              <w:marLeft w:val="0"/>
              <w:marRight w:val="0"/>
              <w:marTop w:val="0"/>
              <w:marBottom w:val="0"/>
              <w:divBdr>
                <w:top w:val="none" w:sz="0" w:space="0" w:color="auto"/>
                <w:left w:val="none" w:sz="0" w:space="0" w:color="auto"/>
                <w:bottom w:val="none" w:sz="0" w:space="0" w:color="auto"/>
                <w:right w:val="none" w:sz="0" w:space="0" w:color="auto"/>
              </w:divBdr>
            </w:div>
            <w:div w:id="763841542">
              <w:marLeft w:val="0"/>
              <w:marRight w:val="0"/>
              <w:marTop w:val="0"/>
              <w:marBottom w:val="0"/>
              <w:divBdr>
                <w:top w:val="none" w:sz="0" w:space="0" w:color="auto"/>
                <w:left w:val="none" w:sz="0" w:space="0" w:color="auto"/>
                <w:bottom w:val="none" w:sz="0" w:space="0" w:color="auto"/>
                <w:right w:val="none" w:sz="0" w:space="0" w:color="auto"/>
              </w:divBdr>
            </w:div>
            <w:div w:id="517744319">
              <w:marLeft w:val="0"/>
              <w:marRight w:val="0"/>
              <w:marTop w:val="0"/>
              <w:marBottom w:val="0"/>
              <w:divBdr>
                <w:top w:val="none" w:sz="0" w:space="0" w:color="auto"/>
                <w:left w:val="none" w:sz="0" w:space="0" w:color="auto"/>
                <w:bottom w:val="none" w:sz="0" w:space="0" w:color="auto"/>
                <w:right w:val="none" w:sz="0" w:space="0" w:color="auto"/>
              </w:divBdr>
            </w:div>
            <w:div w:id="1847136696">
              <w:marLeft w:val="0"/>
              <w:marRight w:val="0"/>
              <w:marTop w:val="0"/>
              <w:marBottom w:val="0"/>
              <w:divBdr>
                <w:top w:val="none" w:sz="0" w:space="0" w:color="auto"/>
                <w:left w:val="none" w:sz="0" w:space="0" w:color="auto"/>
                <w:bottom w:val="none" w:sz="0" w:space="0" w:color="auto"/>
                <w:right w:val="none" w:sz="0" w:space="0" w:color="auto"/>
              </w:divBdr>
            </w:div>
            <w:div w:id="1073508621">
              <w:marLeft w:val="0"/>
              <w:marRight w:val="0"/>
              <w:marTop w:val="0"/>
              <w:marBottom w:val="0"/>
              <w:divBdr>
                <w:top w:val="none" w:sz="0" w:space="0" w:color="auto"/>
                <w:left w:val="none" w:sz="0" w:space="0" w:color="auto"/>
                <w:bottom w:val="none" w:sz="0" w:space="0" w:color="auto"/>
                <w:right w:val="none" w:sz="0" w:space="0" w:color="auto"/>
              </w:divBdr>
            </w:div>
            <w:div w:id="1002321760">
              <w:marLeft w:val="0"/>
              <w:marRight w:val="0"/>
              <w:marTop w:val="0"/>
              <w:marBottom w:val="0"/>
              <w:divBdr>
                <w:top w:val="none" w:sz="0" w:space="0" w:color="auto"/>
                <w:left w:val="none" w:sz="0" w:space="0" w:color="auto"/>
                <w:bottom w:val="none" w:sz="0" w:space="0" w:color="auto"/>
                <w:right w:val="none" w:sz="0" w:space="0" w:color="auto"/>
              </w:divBdr>
            </w:div>
            <w:div w:id="1777555404">
              <w:marLeft w:val="0"/>
              <w:marRight w:val="0"/>
              <w:marTop w:val="0"/>
              <w:marBottom w:val="0"/>
              <w:divBdr>
                <w:top w:val="none" w:sz="0" w:space="0" w:color="auto"/>
                <w:left w:val="none" w:sz="0" w:space="0" w:color="auto"/>
                <w:bottom w:val="none" w:sz="0" w:space="0" w:color="auto"/>
                <w:right w:val="none" w:sz="0" w:space="0" w:color="auto"/>
              </w:divBdr>
            </w:div>
            <w:div w:id="1151560129">
              <w:marLeft w:val="0"/>
              <w:marRight w:val="0"/>
              <w:marTop w:val="0"/>
              <w:marBottom w:val="0"/>
              <w:divBdr>
                <w:top w:val="none" w:sz="0" w:space="0" w:color="auto"/>
                <w:left w:val="none" w:sz="0" w:space="0" w:color="auto"/>
                <w:bottom w:val="none" w:sz="0" w:space="0" w:color="auto"/>
                <w:right w:val="none" w:sz="0" w:space="0" w:color="auto"/>
              </w:divBdr>
            </w:div>
            <w:div w:id="766079200">
              <w:marLeft w:val="0"/>
              <w:marRight w:val="0"/>
              <w:marTop w:val="0"/>
              <w:marBottom w:val="0"/>
              <w:divBdr>
                <w:top w:val="none" w:sz="0" w:space="0" w:color="auto"/>
                <w:left w:val="none" w:sz="0" w:space="0" w:color="auto"/>
                <w:bottom w:val="none" w:sz="0" w:space="0" w:color="auto"/>
                <w:right w:val="none" w:sz="0" w:space="0" w:color="auto"/>
              </w:divBdr>
            </w:div>
            <w:div w:id="1594165164">
              <w:marLeft w:val="0"/>
              <w:marRight w:val="0"/>
              <w:marTop w:val="0"/>
              <w:marBottom w:val="0"/>
              <w:divBdr>
                <w:top w:val="none" w:sz="0" w:space="0" w:color="auto"/>
                <w:left w:val="none" w:sz="0" w:space="0" w:color="auto"/>
                <w:bottom w:val="none" w:sz="0" w:space="0" w:color="auto"/>
                <w:right w:val="none" w:sz="0" w:space="0" w:color="auto"/>
              </w:divBdr>
            </w:div>
            <w:div w:id="1690062743">
              <w:marLeft w:val="0"/>
              <w:marRight w:val="0"/>
              <w:marTop w:val="0"/>
              <w:marBottom w:val="0"/>
              <w:divBdr>
                <w:top w:val="none" w:sz="0" w:space="0" w:color="auto"/>
                <w:left w:val="none" w:sz="0" w:space="0" w:color="auto"/>
                <w:bottom w:val="none" w:sz="0" w:space="0" w:color="auto"/>
                <w:right w:val="none" w:sz="0" w:space="0" w:color="auto"/>
              </w:divBdr>
            </w:div>
            <w:div w:id="1667633548">
              <w:marLeft w:val="0"/>
              <w:marRight w:val="0"/>
              <w:marTop w:val="0"/>
              <w:marBottom w:val="0"/>
              <w:divBdr>
                <w:top w:val="none" w:sz="0" w:space="0" w:color="auto"/>
                <w:left w:val="none" w:sz="0" w:space="0" w:color="auto"/>
                <w:bottom w:val="none" w:sz="0" w:space="0" w:color="auto"/>
                <w:right w:val="none" w:sz="0" w:space="0" w:color="auto"/>
              </w:divBdr>
            </w:div>
            <w:div w:id="685406208">
              <w:marLeft w:val="0"/>
              <w:marRight w:val="0"/>
              <w:marTop w:val="0"/>
              <w:marBottom w:val="0"/>
              <w:divBdr>
                <w:top w:val="none" w:sz="0" w:space="0" w:color="auto"/>
                <w:left w:val="none" w:sz="0" w:space="0" w:color="auto"/>
                <w:bottom w:val="none" w:sz="0" w:space="0" w:color="auto"/>
                <w:right w:val="none" w:sz="0" w:space="0" w:color="auto"/>
              </w:divBdr>
            </w:div>
            <w:div w:id="839809706">
              <w:marLeft w:val="0"/>
              <w:marRight w:val="0"/>
              <w:marTop w:val="0"/>
              <w:marBottom w:val="0"/>
              <w:divBdr>
                <w:top w:val="none" w:sz="0" w:space="0" w:color="auto"/>
                <w:left w:val="none" w:sz="0" w:space="0" w:color="auto"/>
                <w:bottom w:val="none" w:sz="0" w:space="0" w:color="auto"/>
                <w:right w:val="none" w:sz="0" w:space="0" w:color="auto"/>
              </w:divBdr>
            </w:div>
            <w:div w:id="1939211908">
              <w:marLeft w:val="0"/>
              <w:marRight w:val="0"/>
              <w:marTop w:val="0"/>
              <w:marBottom w:val="0"/>
              <w:divBdr>
                <w:top w:val="none" w:sz="0" w:space="0" w:color="auto"/>
                <w:left w:val="none" w:sz="0" w:space="0" w:color="auto"/>
                <w:bottom w:val="none" w:sz="0" w:space="0" w:color="auto"/>
                <w:right w:val="none" w:sz="0" w:space="0" w:color="auto"/>
              </w:divBdr>
            </w:div>
            <w:div w:id="40331500">
              <w:marLeft w:val="0"/>
              <w:marRight w:val="0"/>
              <w:marTop w:val="0"/>
              <w:marBottom w:val="0"/>
              <w:divBdr>
                <w:top w:val="none" w:sz="0" w:space="0" w:color="auto"/>
                <w:left w:val="none" w:sz="0" w:space="0" w:color="auto"/>
                <w:bottom w:val="none" w:sz="0" w:space="0" w:color="auto"/>
                <w:right w:val="none" w:sz="0" w:space="0" w:color="auto"/>
              </w:divBdr>
            </w:div>
            <w:div w:id="1565214307">
              <w:marLeft w:val="0"/>
              <w:marRight w:val="0"/>
              <w:marTop w:val="0"/>
              <w:marBottom w:val="0"/>
              <w:divBdr>
                <w:top w:val="none" w:sz="0" w:space="0" w:color="auto"/>
                <w:left w:val="none" w:sz="0" w:space="0" w:color="auto"/>
                <w:bottom w:val="none" w:sz="0" w:space="0" w:color="auto"/>
                <w:right w:val="none" w:sz="0" w:space="0" w:color="auto"/>
              </w:divBdr>
            </w:div>
            <w:div w:id="1896623368">
              <w:marLeft w:val="0"/>
              <w:marRight w:val="0"/>
              <w:marTop w:val="0"/>
              <w:marBottom w:val="0"/>
              <w:divBdr>
                <w:top w:val="none" w:sz="0" w:space="0" w:color="auto"/>
                <w:left w:val="none" w:sz="0" w:space="0" w:color="auto"/>
                <w:bottom w:val="none" w:sz="0" w:space="0" w:color="auto"/>
                <w:right w:val="none" w:sz="0" w:space="0" w:color="auto"/>
              </w:divBdr>
            </w:div>
            <w:div w:id="329261025">
              <w:marLeft w:val="0"/>
              <w:marRight w:val="0"/>
              <w:marTop w:val="0"/>
              <w:marBottom w:val="0"/>
              <w:divBdr>
                <w:top w:val="none" w:sz="0" w:space="0" w:color="auto"/>
                <w:left w:val="none" w:sz="0" w:space="0" w:color="auto"/>
                <w:bottom w:val="none" w:sz="0" w:space="0" w:color="auto"/>
                <w:right w:val="none" w:sz="0" w:space="0" w:color="auto"/>
              </w:divBdr>
            </w:div>
            <w:div w:id="499003780">
              <w:marLeft w:val="0"/>
              <w:marRight w:val="0"/>
              <w:marTop w:val="0"/>
              <w:marBottom w:val="0"/>
              <w:divBdr>
                <w:top w:val="none" w:sz="0" w:space="0" w:color="auto"/>
                <w:left w:val="none" w:sz="0" w:space="0" w:color="auto"/>
                <w:bottom w:val="none" w:sz="0" w:space="0" w:color="auto"/>
                <w:right w:val="none" w:sz="0" w:space="0" w:color="auto"/>
              </w:divBdr>
            </w:div>
            <w:div w:id="526528087">
              <w:marLeft w:val="0"/>
              <w:marRight w:val="0"/>
              <w:marTop w:val="0"/>
              <w:marBottom w:val="0"/>
              <w:divBdr>
                <w:top w:val="none" w:sz="0" w:space="0" w:color="auto"/>
                <w:left w:val="none" w:sz="0" w:space="0" w:color="auto"/>
                <w:bottom w:val="none" w:sz="0" w:space="0" w:color="auto"/>
                <w:right w:val="none" w:sz="0" w:space="0" w:color="auto"/>
              </w:divBdr>
            </w:div>
            <w:div w:id="1522427616">
              <w:marLeft w:val="0"/>
              <w:marRight w:val="0"/>
              <w:marTop w:val="0"/>
              <w:marBottom w:val="0"/>
              <w:divBdr>
                <w:top w:val="none" w:sz="0" w:space="0" w:color="auto"/>
                <w:left w:val="none" w:sz="0" w:space="0" w:color="auto"/>
                <w:bottom w:val="none" w:sz="0" w:space="0" w:color="auto"/>
                <w:right w:val="none" w:sz="0" w:space="0" w:color="auto"/>
              </w:divBdr>
            </w:div>
            <w:div w:id="1408266041">
              <w:marLeft w:val="0"/>
              <w:marRight w:val="0"/>
              <w:marTop w:val="0"/>
              <w:marBottom w:val="0"/>
              <w:divBdr>
                <w:top w:val="none" w:sz="0" w:space="0" w:color="auto"/>
                <w:left w:val="none" w:sz="0" w:space="0" w:color="auto"/>
                <w:bottom w:val="none" w:sz="0" w:space="0" w:color="auto"/>
                <w:right w:val="none" w:sz="0" w:space="0" w:color="auto"/>
              </w:divBdr>
            </w:div>
            <w:div w:id="1999337905">
              <w:marLeft w:val="0"/>
              <w:marRight w:val="0"/>
              <w:marTop w:val="0"/>
              <w:marBottom w:val="0"/>
              <w:divBdr>
                <w:top w:val="none" w:sz="0" w:space="0" w:color="auto"/>
                <w:left w:val="none" w:sz="0" w:space="0" w:color="auto"/>
                <w:bottom w:val="none" w:sz="0" w:space="0" w:color="auto"/>
                <w:right w:val="none" w:sz="0" w:space="0" w:color="auto"/>
              </w:divBdr>
            </w:div>
            <w:div w:id="917329750">
              <w:marLeft w:val="0"/>
              <w:marRight w:val="0"/>
              <w:marTop w:val="0"/>
              <w:marBottom w:val="0"/>
              <w:divBdr>
                <w:top w:val="none" w:sz="0" w:space="0" w:color="auto"/>
                <w:left w:val="none" w:sz="0" w:space="0" w:color="auto"/>
                <w:bottom w:val="none" w:sz="0" w:space="0" w:color="auto"/>
                <w:right w:val="none" w:sz="0" w:space="0" w:color="auto"/>
              </w:divBdr>
            </w:div>
            <w:div w:id="281302465">
              <w:marLeft w:val="0"/>
              <w:marRight w:val="0"/>
              <w:marTop w:val="0"/>
              <w:marBottom w:val="0"/>
              <w:divBdr>
                <w:top w:val="none" w:sz="0" w:space="0" w:color="auto"/>
                <w:left w:val="none" w:sz="0" w:space="0" w:color="auto"/>
                <w:bottom w:val="none" w:sz="0" w:space="0" w:color="auto"/>
                <w:right w:val="none" w:sz="0" w:space="0" w:color="auto"/>
              </w:divBdr>
            </w:div>
            <w:div w:id="1791436192">
              <w:marLeft w:val="0"/>
              <w:marRight w:val="0"/>
              <w:marTop w:val="0"/>
              <w:marBottom w:val="0"/>
              <w:divBdr>
                <w:top w:val="none" w:sz="0" w:space="0" w:color="auto"/>
                <w:left w:val="none" w:sz="0" w:space="0" w:color="auto"/>
                <w:bottom w:val="none" w:sz="0" w:space="0" w:color="auto"/>
                <w:right w:val="none" w:sz="0" w:space="0" w:color="auto"/>
              </w:divBdr>
            </w:div>
            <w:div w:id="1835875162">
              <w:marLeft w:val="0"/>
              <w:marRight w:val="0"/>
              <w:marTop w:val="0"/>
              <w:marBottom w:val="0"/>
              <w:divBdr>
                <w:top w:val="none" w:sz="0" w:space="0" w:color="auto"/>
                <w:left w:val="none" w:sz="0" w:space="0" w:color="auto"/>
                <w:bottom w:val="none" w:sz="0" w:space="0" w:color="auto"/>
                <w:right w:val="none" w:sz="0" w:space="0" w:color="auto"/>
              </w:divBdr>
            </w:div>
            <w:div w:id="2120951124">
              <w:marLeft w:val="0"/>
              <w:marRight w:val="0"/>
              <w:marTop w:val="0"/>
              <w:marBottom w:val="0"/>
              <w:divBdr>
                <w:top w:val="none" w:sz="0" w:space="0" w:color="auto"/>
                <w:left w:val="none" w:sz="0" w:space="0" w:color="auto"/>
                <w:bottom w:val="none" w:sz="0" w:space="0" w:color="auto"/>
                <w:right w:val="none" w:sz="0" w:space="0" w:color="auto"/>
              </w:divBdr>
            </w:div>
            <w:div w:id="426850924">
              <w:marLeft w:val="0"/>
              <w:marRight w:val="0"/>
              <w:marTop w:val="0"/>
              <w:marBottom w:val="0"/>
              <w:divBdr>
                <w:top w:val="none" w:sz="0" w:space="0" w:color="auto"/>
                <w:left w:val="none" w:sz="0" w:space="0" w:color="auto"/>
                <w:bottom w:val="none" w:sz="0" w:space="0" w:color="auto"/>
                <w:right w:val="none" w:sz="0" w:space="0" w:color="auto"/>
              </w:divBdr>
            </w:div>
            <w:div w:id="1425152729">
              <w:marLeft w:val="0"/>
              <w:marRight w:val="0"/>
              <w:marTop w:val="0"/>
              <w:marBottom w:val="0"/>
              <w:divBdr>
                <w:top w:val="none" w:sz="0" w:space="0" w:color="auto"/>
                <w:left w:val="none" w:sz="0" w:space="0" w:color="auto"/>
                <w:bottom w:val="none" w:sz="0" w:space="0" w:color="auto"/>
                <w:right w:val="none" w:sz="0" w:space="0" w:color="auto"/>
              </w:divBdr>
            </w:div>
            <w:div w:id="2121754391">
              <w:marLeft w:val="0"/>
              <w:marRight w:val="0"/>
              <w:marTop w:val="0"/>
              <w:marBottom w:val="0"/>
              <w:divBdr>
                <w:top w:val="none" w:sz="0" w:space="0" w:color="auto"/>
                <w:left w:val="none" w:sz="0" w:space="0" w:color="auto"/>
                <w:bottom w:val="none" w:sz="0" w:space="0" w:color="auto"/>
                <w:right w:val="none" w:sz="0" w:space="0" w:color="auto"/>
              </w:divBdr>
            </w:div>
            <w:div w:id="91167604">
              <w:marLeft w:val="0"/>
              <w:marRight w:val="0"/>
              <w:marTop w:val="0"/>
              <w:marBottom w:val="0"/>
              <w:divBdr>
                <w:top w:val="none" w:sz="0" w:space="0" w:color="auto"/>
                <w:left w:val="none" w:sz="0" w:space="0" w:color="auto"/>
                <w:bottom w:val="none" w:sz="0" w:space="0" w:color="auto"/>
                <w:right w:val="none" w:sz="0" w:space="0" w:color="auto"/>
              </w:divBdr>
            </w:div>
            <w:div w:id="847140665">
              <w:marLeft w:val="0"/>
              <w:marRight w:val="0"/>
              <w:marTop w:val="0"/>
              <w:marBottom w:val="0"/>
              <w:divBdr>
                <w:top w:val="none" w:sz="0" w:space="0" w:color="auto"/>
                <w:left w:val="none" w:sz="0" w:space="0" w:color="auto"/>
                <w:bottom w:val="none" w:sz="0" w:space="0" w:color="auto"/>
                <w:right w:val="none" w:sz="0" w:space="0" w:color="auto"/>
              </w:divBdr>
            </w:div>
            <w:div w:id="1091900172">
              <w:marLeft w:val="0"/>
              <w:marRight w:val="0"/>
              <w:marTop w:val="0"/>
              <w:marBottom w:val="0"/>
              <w:divBdr>
                <w:top w:val="none" w:sz="0" w:space="0" w:color="auto"/>
                <w:left w:val="none" w:sz="0" w:space="0" w:color="auto"/>
                <w:bottom w:val="none" w:sz="0" w:space="0" w:color="auto"/>
                <w:right w:val="none" w:sz="0" w:space="0" w:color="auto"/>
              </w:divBdr>
            </w:div>
            <w:div w:id="1286036279">
              <w:marLeft w:val="0"/>
              <w:marRight w:val="0"/>
              <w:marTop w:val="0"/>
              <w:marBottom w:val="0"/>
              <w:divBdr>
                <w:top w:val="none" w:sz="0" w:space="0" w:color="auto"/>
                <w:left w:val="none" w:sz="0" w:space="0" w:color="auto"/>
                <w:bottom w:val="none" w:sz="0" w:space="0" w:color="auto"/>
                <w:right w:val="none" w:sz="0" w:space="0" w:color="auto"/>
              </w:divBdr>
            </w:div>
            <w:div w:id="1573930880">
              <w:marLeft w:val="0"/>
              <w:marRight w:val="0"/>
              <w:marTop w:val="0"/>
              <w:marBottom w:val="0"/>
              <w:divBdr>
                <w:top w:val="none" w:sz="0" w:space="0" w:color="auto"/>
                <w:left w:val="none" w:sz="0" w:space="0" w:color="auto"/>
                <w:bottom w:val="none" w:sz="0" w:space="0" w:color="auto"/>
                <w:right w:val="none" w:sz="0" w:space="0" w:color="auto"/>
              </w:divBdr>
            </w:div>
            <w:div w:id="217515243">
              <w:marLeft w:val="0"/>
              <w:marRight w:val="0"/>
              <w:marTop w:val="0"/>
              <w:marBottom w:val="0"/>
              <w:divBdr>
                <w:top w:val="none" w:sz="0" w:space="0" w:color="auto"/>
                <w:left w:val="none" w:sz="0" w:space="0" w:color="auto"/>
                <w:bottom w:val="none" w:sz="0" w:space="0" w:color="auto"/>
                <w:right w:val="none" w:sz="0" w:space="0" w:color="auto"/>
              </w:divBdr>
            </w:div>
            <w:div w:id="724374884">
              <w:marLeft w:val="0"/>
              <w:marRight w:val="0"/>
              <w:marTop w:val="0"/>
              <w:marBottom w:val="0"/>
              <w:divBdr>
                <w:top w:val="none" w:sz="0" w:space="0" w:color="auto"/>
                <w:left w:val="none" w:sz="0" w:space="0" w:color="auto"/>
                <w:bottom w:val="none" w:sz="0" w:space="0" w:color="auto"/>
                <w:right w:val="none" w:sz="0" w:space="0" w:color="auto"/>
              </w:divBdr>
            </w:div>
            <w:div w:id="1026828586">
              <w:marLeft w:val="0"/>
              <w:marRight w:val="0"/>
              <w:marTop w:val="0"/>
              <w:marBottom w:val="0"/>
              <w:divBdr>
                <w:top w:val="none" w:sz="0" w:space="0" w:color="auto"/>
                <w:left w:val="none" w:sz="0" w:space="0" w:color="auto"/>
                <w:bottom w:val="none" w:sz="0" w:space="0" w:color="auto"/>
                <w:right w:val="none" w:sz="0" w:space="0" w:color="auto"/>
              </w:divBdr>
            </w:div>
            <w:div w:id="992414906">
              <w:marLeft w:val="0"/>
              <w:marRight w:val="0"/>
              <w:marTop w:val="0"/>
              <w:marBottom w:val="0"/>
              <w:divBdr>
                <w:top w:val="none" w:sz="0" w:space="0" w:color="auto"/>
                <w:left w:val="none" w:sz="0" w:space="0" w:color="auto"/>
                <w:bottom w:val="none" w:sz="0" w:space="0" w:color="auto"/>
                <w:right w:val="none" w:sz="0" w:space="0" w:color="auto"/>
              </w:divBdr>
            </w:div>
            <w:div w:id="1399792066">
              <w:marLeft w:val="0"/>
              <w:marRight w:val="0"/>
              <w:marTop w:val="0"/>
              <w:marBottom w:val="0"/>
              <w:divBdr>
                <w:top w:val="none" w:sz="0" w:space="0" w:color="auto"/>
                <w:left w:val="none" w:sz="0" w:space="0" w:color="auto"/>
                <w:bottom w:val="none" w:sz="0" w:space="0" w:color="auto"/>
                <w:right w:val="none" w:sz="0" w:space="0" w:color="auto"/>
              </w:divBdr>
            </w:div>
            <w:div w:id="400299460">
              <w:marLeft w:val="0"/>
              <w:marRight w:val="0"/>
              <w:marTop w:val="0"/>
              <w:marBottom w:val="0"/>
              <w:divBdr>
                <w:top w:val="none" w:sz="0" w:space="0" w:color="auto"/>
                <w:left w:val="none" w:sz="0" w:space="0" w:color="auto"/>
                <w:bottom w:val="none" w:sz="0" w:space="0" w:color="auto"/>
                <w:right w:val="none" w:sz="0" w:space="0" w:color="auto"/>
              </w:divBdr>
            </w:div>
            <w:div w:id="41638966">
              <w:marLeft w:val="0"/>
              <w:marRight w:val="0"/>
              <w:marTop w:val="0"/>
              <w:marBottom w:val="0"/>
              <w:divBdr>
                <w:top w:val="none" w:sz="0" w:space="0" w:color="auto"/>
                <w:left w:val="none" w:sz="0" w:space="0" w:color="auto"/>
                <w:bottom w:val="none" w:sz="0" w:space="0" w:color="auto"/>
                <w:right w:val="none" w:sz="0" w:space="0" w:color="auto"/>
              </w:divBdr>
            </w:div>
            <w:div w:id="851649572">
              <w:marLeft w:val="0"/>
              <w:marRight w:val="0"/>
              <w:marTop w:val="0"/>
              <w:marBottom w:val="0"/>
              <w:divBdr>
                <w:top w:val="none" w:sz="0" w:space="0" w:color="auto"/>
                <w:left w:val="none" w:sz="0" w:space="0" w:color="auto"/>
                <w:bottom w:val="none" w:sz="0" w:space="0" w:color="auto"/>
                <w:right w:val="none" w:sz="0" w:space="0" w:color="auto"/>
              </w:divBdr>
            </w:div>
            <w:div w:id="313218989">
              <w:marLeft w:val="0"/>
              <w:marRight w:val="0"/>
              <w:marTop w:val="0"/>
              <w:marBottom w:val="0"/>
              <w:divBdr>
                <w:top w:val="none" w:sz="0" w:space="0" w:color="auto"/>
                <w:left w:val="none" w:sz="0" w:space="0" w:color="auto"/>
                <w:bottom w:val="none" w:sz="0" w:space="0" w:color="auto"/>
                <w:right w:val="none" w:sz="0" w:space="0" w:color="auto"/>
              </w:divBdr>
            </w:div>
            <w:div w:id="1021513264">
              <w:marLeft w:val="0"/>
              <w:marRight w:val="0"/>
              <w:marTop w:val="0"/>
              <w:marBottom w:val="0"/>
              <w:divBdr>
                <w:top w:val="none" w:sz="0" w:space="0" w:color="auto"/>
                <w:left w:val="none" w:sz="0" w:space="0" w:color="auto"/>
                <w:bottom w:val="none" w:sz="0" w:space="0" w:color="auto"/>
                <w:right w:val="none" w:sz="0" w:space="0" w:color="auto"/>
              </w:divBdr>
            </w:div>
            <w:div w:id="1093168476">
              <w:marLeft w:val="0"/>
              <w:marRight w:val="0"/>
              <w:marTop w:val="0"/>
              <w:marBottom w:val="0"/>
              <w:divBdr>
                <w:top w:val="none" w:sz="0" w:space="0" w:color="auto"/>
                <w:left w:val="none" w:sz="0" w:space="0" w:color="auto"/>
                <w:bottom w:val="none" w:sz="0" w:space="0" w:color="auto"/>
                <w:right w:val="none" w:sz="0" w:space="0" w:color="auto"/>
              </w:divBdr>
            </w:div>
            <w:div w:id="2067365440">
              <w:marLeft w:val="0"/>
              <w:marRight w:val="0"/>
              <w:marTop w:val="0"/>
              <w:marBottom w:val="0"/>
              <w:divBdr>
                <w:top w:val="none" w:sz="0" w:space="0" w:color="auto"/>
                <w:left w:val="none" w:sz="0" w:space="0" w:color="auto"/>
                <w:bottom w:val="none" w:sz="0" w:space="0" w:color="auto"/>
                <w:right w:val="none" w:sz="0" w:space="0" w:color="auto"/>
              </w:divBdr>
            </w:div>
            <w:div w:id="221525989">
              <w:marLeft w:val="0"/>
              <w:marRight w:val="0"/>
              <w:marTop w:val="0"/>
              <w:marBottom w:val="0"/>
              <w:divBdr>
                <w:top w:val="none" w:sz="0" w:space="0" w:color="auto"/>
                <w:left w:val="none" w:sz="0" w:space="0" w:color="auto"/>
                <w:bottom w:val="none" w:sz="0" w:space="0" w:color="auto"/>
                <w:right w:val="none" w:sz="0" w:space="0" w:color="auto"/>
              </w:divBdr>
            </w:div>
            <w:div w:id="1532300526">
              <w:marLeft w:val="0"/>
              <w:marRight w:val="0"/>
              <w:marTop w:val="0"/>
              <w:marBottom w:val="0"/>
              <w:divBdr>
                <w:top w:val="none" w:sz="0" w:space="0" w:color="auto"/>
                <w:left w:val="none" w:sz="0" w:space="0" w:color="auto"/>
                <w:bottom w:val="none" w:sz="0" w:space="0" w:color="auto"/>
                <w:right w:val="none" w:sz="0" w:space="0" w:color="auto"/>
              </w:divBdr>
            </w:div>
            <w:div w:id="297036624">
              <w:marLeft w:val="0"/>
              <w:marRight w:val="0"/>
              <w:marTop w:val="0"/>
              <w:marBottom w:val="0"/>
              <w:divBdr>
                <w:top w:val="none" w:sz="0" w:space="0" w:color="auto"/>
                <w:left w:val="none" w:sz="0" w:space="0" w:color="auto"/>
                <w:bottom w:val="none" w:sz="0" w:space="0" w:color="auto"/>
                <w:right w:val="none" w:sz="0" w:space="0" w:color="auto"/>
              </w:divBdr>
            </w:div>
            <w:div w:id="305935377">
              <w:marLeft w:val="0"/>
              <w:marRight w:val="0"/>
              <w:marTop w:val="0"/>
              <w:marBottom w:val="0"/>
              <w:divBdr>
                <w:top w:val="none" w:sz="0" w:space="0" w:color="auto"/>
                <w:left w:val="none" w:sz="0" w:space="0" w:color="auto"/>
                <w:bottom w:val="none" w:sz="0" w:space="0" w:color="auto"/>
                <w:right w:val="none" w:sz="0" w:space="0" w:color="auto"/>
              </w:divBdr>
            </w:div>
            <w:div w:id="110050355">
              <w:marLeft w:val="0"/>
              <w:marRight w:val="0"/>
              <w:marTop w:val="0"/>
              <w:marBottom w:val="0"/>
              <w:divBdr>
                <w:top w:val="none" w:sz="0" w:space="0" w:color="auto"/>
                <w:left w:val="none" w:sz="0" w:space="0" w:color="auto"/>
                <w:bottom w:val="none" w:sz="0" w:space="0" w:color="auto"/>
                <w:right w:val="none" w:sz="0" w:space="0" w:color="auto"/>
              </w:divBdr>
            </w:div>
            <w:div w:id="238249639">
              <w:marLeft w:val="0"/>
              <w:marRight w:val="0"/>
              <w:marTop w:val="0"/>
              <w:marBottom w:val="0"/>
              <w:divBdr>
                <w:top w:val="none" w:sz="0" w:space="0" w:color="auto"/>
                <w:left w:val="none" w:sz="0" w:space="0" w:color="auto"/>
                <w:bottom w:val="none" w:sz="0" w:space="0" w:color="auto"/>
                <w:right w:val="none" w:sz="0" w:space="0" w:color="auto"/>
              </w:divBdr>
            </w:div>
            <w:div w:id="1171723704">
              <w:marLeft w:val="0"/>
              <w:marRight w:val="0"/>
              <w:marTop w:val="0"/>
              <w:marBottom w:val="0"/>
              <w:divBdr>
                <w:top w:val="none" w:sz="0" w:space="0" w:color="auto"/>
                <w:left w:val="none" w:sz="0" w:space="0" w:color="auto"/>
                <w:bottom w:val="none" w:sz="0" w:space="0" w:color="auto"/>
                <w:right w:val="none" w:sz="0" w:space="0" w:color="auto"/>
              </w:divBdr>
            </w:div>
            <w:div w:id="1128284476">
              <w:marLeft w:val="0"/>
              <w:marRight w:val="0"/>
              <w:marTop w:val="0"/>
              <w:marBottom w:val="0"/>
              <w:divBdr>
                <w:top w:val="none" w:sz="0" w:space="0" w:color="auto"/>
                <w:left w:val="none" w:sz="0" w:space="0" w:color="auto"/>
                <w:bottom w:val="none" w:sz="0" w:space="0" w:color="auto"/>
                <w:right w:val="none" w:sz="0" w:space="0" w:color="auto"/>
              </w:divBdr>
            </w:div>
            <w:div w:id="686760099">
              <w:marLeft w:val="0"/>
              <w:marRight w:val="0"/>
              <w:marTop w:val="0"/>
              <w:marBottom w:val="0"/>
              <w:divBdr>
                <w:top w:val="none" w:sz="0" w:space="0" w:color="auto"/>
                <w:left w:val="none" w:sz="0" w:space="0" w:color="auto"/>
                <w:bottom w:val="none" w:sz="0" w:space="0" w:color="auto"/>
                <w:right w:val="none" w:sz="0" w:space="0" w:color="auto"/>
              </w:divBdr>
            </w:div>
            <w:div w:id="588317026">
              <w:marLeft w:val="0"/>
              <w:marRight w:val="0"/>
              <w:marTop w:val="0"/>
              <w:marBottom w:val="0"/>
              <w:divBdr>
                <w:top w:val="none" w:sz="0" w:space="0" w:color="auto"/>
                <w:left w:val="none" w:sz="0" w:space="0" w:color="auto"/>
                <w:bottom w:val="none" w:sz="0" w:space="0" w:color="auto"/>
                <w:right w:val="none" w:sz="0" w:space="0" w:color="auto"/>
              </w:divBdr>
            </w:div>
            <w:div w:id="154230576">
              <w:marLeft w:val="0"/>
              <w:marRight w:val="0"/>
              <w:marTop w:val="0"/>
              <w:marBottom w:val="0"/>
              <w:divBdr>
                <w:top w:val="none" w:sz="0" w:space="0" w:color="auto"/>
                <w:left w:val="none" w:sz="0" w:space="0" w:color="auto"/>
                <w:bottom w:val="none" w:sz="0" w:space="0" w:color="auto"/>
                <w:right w:val="none" w:sz="0" w:space="0" w:color="auto"/>
              </w:divBdr>
            </w:div>
            <w:div w:id="1191722984">
              <w:marLeft w:val="0"/>
              <w:marRight w:val="0"/>
              <w:marTop w:val="0"/>
              <w:marBottom w:val="0"/>
              <w:divBdr>
                <w:top w:val="none" w:sz="0" w:space="0" w:color="auto"/>
                <w:left w:val="none" w:sz="0" w:space="0" w:color="auto"/>
                <w:bottom w:val="none" w:sz="0" w:space="0" w:color="auto"/>
                <w:right w:val="none" w:sz="0" w:space="0" w:color="auto"/>
              </w:divBdr>
            </w:div>
            <w:div w:id="1323702641">
              <w:marLeft w:val="0"/>
              <w:marRight w:val="0"/>
              <w:marTop w:val="0"/>
              <w:marBottom w:val="0"/>
              <w:divBdr>
                <w:top w:val="none" w:sz="0" w:space="0" w:color="auto"/>
                <w:left w:val="none" w:sz="0" w:space="0" w:color="auto"/>
                <w:bottom w:val="none" w:sz="0" w:space="0" w:color="auto"/>
                <w:right w:val="none" w:sz="0" w:space="0" w:color="auto"/>
              </w:divBdr>
            </w:div>
            <w:div w:id="611090197">
              <w:marLeft w:val="0"/>
              <w:marRight w:val="0"/>
              <w:marTop w:val="0"/>
              <w:marBottom w:val="0"/>
              <w:divBdr>
                <w:top w:val="none" w:sz="0" w:space="0" w:color="auto"/>
                <w:left w:val="none" w:sz="0" w:space="0" w:color="auto"/>
                <w:bottom w:val="none" w:sz="0" w:space="0" w:color="auto"/>
                <w:right w:val="none" w:sz="0" w:space="0" w:color="auto"/>
              </w:divBdr>
            </w:div>
            <w:div w:id="1885749882">
              <w:marLeft w:val="0"/>
              <w:marRight w:val="0"/>
              <w:marTop w:val="0"/>
              <w:marBottom w:val="0"/>
              <w:divBdr>
                <w:top w:val="none" w:sz="0" w:space="0" w:color="auto"/>
                <w:left w:val="none" w:sz="0" w:space="0" w:color="auto"/>
                <w:bottom w:val="none" w:sz="0" w:space="0" w:color="auto"/>
                <w:right w:val="none" w:sz="0" w:space="0" w:color="auto"/>
              </w:divBdr>
            </w:div>
            <w:div w:id="1847095192">
              <w:marLeft w:val="0"/>
              <w:marRight w:val="0"/>
              <w:marTop w:val="0"/>
              <w:marBottom w:val="0"/>
              <w:divBdr>
                <w:top w:val="none" w:sz="0" w:space="0" w:color="auto"/>
                <w:left w:val="none" w:sz="0" w:space="0" w:color="auto"/>
                <w:bottom w:val="none" w:sz="0" w:space="0" w:color="auto"/>
                <w:right w:val="none" w:sz="0" w:space="0" w:color="auto"/>
              </w:divBdr>
            </w:div>
            <w:div w:id="1045183220">
              <w:marLeft w:val="0"/>
              <w:marRight w:val="0"/>
              <w:marTop w:val="0"/>
              <w:marBottom w:val="0"/>
              <w:divBdr>
                <w:top w:val="none" w:sz="0" w:space="0" w:color="auto"/>
                <w:left w:val="none" w:sz="0" w:space="0" w:color="auto"/>
                <w:bottom w:val="none" w:sz="0" w:space="0" w:color="auto"/>
                <w:right w:val="none" w:sz="0" w:space="0" w:color="auto"/>
              </w:divBdr>
            </w:div>
            <w:div w:id="967590907">
              <w:marLeft w:val="0"/>
              <w:marRight w:val="0"/>
              <w:marTop w:val="0"/>
              <w:marBottom w:val="0"/>
              <w:divBdr>
                <w:top w:val="none" w:sz="0" w:space="0" w:color="auto"/>
                <w:left w:val="none" w:sz="0" w:space="0" w:color="auto"/>
                <w:bottom w:val="none" w:sz="0" w:space="0" w:color="auto"/>
                <w:right w:val="none" w:sz="0" w:space="0" w:color="auto"/>
              </w:divBdr>
            </w:div>
            <w:div w:id="411586531">
              <w:marLeft w:val="0"/>
              <w:marRight w:val="0"/>
              <w:marTop w:val="0"/>
              <w:marBottom w:val="0"/>
              <w:divBdr>
                <w:top w:val="none" w:sz="0" w:space="0" w:color="auto"/>
                <w:left w:val="none" w:sz="0" w:space="0" w:color="auto"/>
                <w:bottom w:val="none" w:sz="0" w:space="0" w:color="auto"/>
                <w:right w:val="none" w:sz="0" w:space="0" w:color="auto"/>
              </w:divBdr>
            </w:div>
            <w:div w:id="1310287047">
              <w:marLeft w:val="0"/>
              <w:marRight w:val="0"/>
              <w:marTop w:val="0"/>
              <w:marBottom w:val="0"/>
              <w:divBdr>
                <w:top w:val="none" w:sz="0" w:space="0" w:color="auto"/>
                <w:left w:val="none" w:sz="0" w:space="0" w:color="auto"/>
                <w:bottom w:val="none" w:sz="0" w:space="0" w:color="auto"/>
                <w:right w:val="none" w:sz="0" w:space="0" w:color="auto"/>
              </w:divBdr>
            </w:div>
            <w:div w:id="1398742463">
              <w:marLeft w:val="0"/>
              <w:marRight w:val="0"/>
              <w:marTop w:val="0"/>
              <w:marBottom w:val="0"/>
              <w:divBdr>
                <w:top w:val="none" w:sz="0" w:space="0" w:color="auto"/>
                <w:left w:val="none" w:sz="0" w:space="0" w:color="auto"/>
                <w:bottom w:val="none" w:sz="0" w:space="0" w:color="auto"/>
                <w:right w:val="none" w:sz="0" w:space="0" w:color="auto"/>
              </w:divBdr>
            </w:div>
            <w:div w:id="884635574">
              <w:marLeft w:val="0"/>
              <w:marRight w:val="0"/>
              <w:marTop w:val="0"/>
              <w:marBottom w:val="0"/>
              <w:divBdr>
                <w:top w:val="none" w:sz="0" w:space="0" w:color="auto"/>
                <w:left w:val="none" w:sz="0" w:space="0" w:color="auto"/>
                <w:bottom w:val="none" w:sz="0" w:space="0" w:color="auto"/>
                <w:right w:val="none" w:sz="0" w:space="0" w:color="auto"/>
              </w:divBdr>
            </w:div>
            <w:div w:id="606042178">
              <w:marLeft w:val="0"/>
              <w:marRight w:val="0"/>
              <w:marTop w:val="0"/>
              <w:marBottom w:val="0"/>
              <w:divBdr>
                <w:top w:val="none" w:sz="0" w:space="0" w:color="auto"/>
                <w:left w:val="none" w:sz="0" w:space="0" w:color="auto"/>
                <w:bottom w:val="none" w:sz="0" w:space="0" w:color="auto"/>
                <w:right w:val="none" w:sz="0" w:space="0" w:color="auto"/>
              </w:divBdr>
            </w:div>
            <w:div w:id="543449320">
              <w:marLeft w:val="0"/>
              <w:marRight w:val="0"/>
              <w:marTop w:val="0"/>
              <w:marBottom w:val="0"/>
              <w:divBdr>
                <w:top w:val="none" w:sz="0" w:space="0" w:color="auto"/>
                <w:left w:val="none" w:sz="0" w:space="0" w:color="auto"/>
                <w:bottom w:val="none" w:sz="0" w:space="0" w:color="auto"/>
                <w:right w:val="none" w:sz="0" w:space="0" w:color="auto"/>
              </w:divBdr>
            </w:div>
            <w:div w:id="1486780129">
              <w:marLeft w:val="0"/>
              <w:marRight w:val="0"/>
              <w:marTop w:val="0"/>
              <w:marBottom w:val="0"/>
              <w:divBdr>
                <w:top w:val="none" w:sz="0" w:space="0" w:color="auto"/>
                <w:left w:val="none" w:sz="0" w:space="0" w:color="auto"/>
                <w:bottom w:val="none" w:sz="0" w:space="0" w:color="auto"/>
                <w:right w:val="none" w:sz="0" w:space="0" w:color="auto"/>
              </w:divBdr>
            </w:div>
            <w:div w:id="1089690879">
              <w:marLeft w:val="0"/>
              <w:marRight w:val="0"/>
              <w:marTop w:val="0"/>
              <w:marBottom w:val="0"/>
              <w:divBdr>
                <w:top w:val="none" w:sz="0" w:space="0" w:color="auto"/>
                <w:left w:val="none" w:sz="0" w:space="0" w:color="auto"/>
                <w:bottom w:val="none" w:sz="0" w:space="0" w:color="auto"/>
                <w:right w:val="none" w:sz="0" w:space="0" w:color="auto"/>
              </w:divBdr>
            </w:div>
            <w:div w:id="1344017903">
              <w:marLeft w:val="0"/>
              <w:marRight w:val="0"/>
              <w:marTop w:val="0"/>
              <w:marBottom w:val="0"/>
              <w:divBdr>
                <w:top w:val="none" w:sz="0" w:space="0" w:color="auto"/>
                <w:left w:val="none" w:sz="0" w:space="0" w:color="auto"/>
                <w:bottom w:val="none" w:sz="0" w:space="0" w:color="auto"/>
                <w:right w:val="none" w:sz="0" w:space="0" w:color="auto"/>
              </w:divBdr>
            </w:div>
            <w:div w:id="1972445196">
              <w:marLeft w:val="0"/>
              <w:marRight w:val="0"/>
              <w:marTop w:val="0"/>
              <w:marBottom w:val="0"/>
              <w:divBdr>
                <w:top w:val="none" w:sz="0" w:space="0" w:color="auto"/>
                <w:left w:val="none" w:sz="0" w:space="0" w:color="auto"/>
                <w:bottom w:val="none" w:sz="0" w:space="0" w:color="auto"/>
                <w:right w:val="none" w:sz="0" w:space="0" w:color="auto"/>
              </w:divBdr>
            </w:div>
            <w:div w:id="255092126">
              <w:marLeft w:val="0"/>
              <w:marRight w:val="0"/>
              <w:marTop w:val="0"/>
              <w:marBottom w:val="0"/>
              <w:divBdr>
                <w:top w:val="none" w:sz="0" w:space="0" w:color="auto"/>
                <w:left w:val="none" w:sz="0" w:space="0" w:color="auto"/>
                <w:bottom w:val="none" w:sz="0" w:space="0" w:color="auto"/>
                <w:right w:val="none" w:sz="0" w:space="0" w:color="auto"/>
              </w:divBdr>
            </w:div>
            <w:div w:id="7145084">
              <w:marLeft w:val="0"/>
              <w:marRight w:val="0"/>
              <w:marTop w:val="0"/>
              <w:marBottom w:val="0"/>
              <w:divBdr>
                <w:top w:val="none" w:sz="0" w:space="0" w:color="auto"/>
                <w:left w:val="none" w:sz="0" w:space="0" w:color="auto"/>
                <w:bottom w:val="none" w:sz="0" w:space="0" w:color="auto"/>
                <w:right w:val="none" w:sz="0" w:space="0" w:color="auto"/>
              </w:divBdr>
            </w:div>
            <w:div w:id="1097798277">
              <w:marLeft w:val="0"/>
              <w:marRight w:val="0"/>
              <w:marTop w:val="0"/>
              <w:marBottom w:val="0"/>
              <w:divBdr>
                <w:top w:val="none" w:sz="0" w:space="0" w:color="auto"/>
                <w:left w:val="none" w:sz="0" w:space="0" w:color="auto"/>
                <w:bottom w:val="none" w:sz="0" w:space="0" w:color="auto"/>
                <w:right w:val="none" w:sz="0" w:space="0" w:color="auto"/>
              </w:divBdr>
            </w:div>
            <w:div w:id="2141221580">
              <w:marLeft w:val="0"/>
              <w:marRight w:val="0"/>
              <w:marTop w:val="0"/>
              <w:marBottom w:val="0"/>
              <w:divBdr>
                <w:top w:val="none" w:sz="0" w:space="0" w:color="auto"/>
                <w:left w:val="none" w:sz="0" w:space="0" w:color="auto"/>
                <w:bottom w:val="none" w:sz="0" w:space="0" w:color="auto"/>
                <w:right w:val="none" w:sz="0" w:space="0" w:color="auto"/>
              </w:divBdr>
            </w:div>
            <w:div w:id="488792358">
              <w:marLeft w:val="0"/>
              <w:marRight w:val="0"/>
              <w:marTop w:val="0"/>
              <w:marBottom w:val="0"/>
              <w:divBdr>
                <w:top w:val="none" w:sz="0" w:space="0" w:color="auto"/>
                <w:left w:val="none" w:sz="0" w:space="0" w:color="auto"/>
                <w:bottom w:val="none" w:sz="0" w:space="0" w:color="auto"/>
                <w:right w:val="none" w:sz="0" w:space="0" w:color="auto"/>
              </w:divBdr>
            </w:div>
            <w:div w:id="431166670">
              <w:marLeft w:val="0"/>
              <w:marRight w:val="0"/>
              <w:marTop w:val="0"/>
              <w:marBottom w:val="0"/>
              <w:divBdr>
                <w:top w:val="none" w:sz="0" w:space="0" w:color="auto"/>
                <w:left w:val="none" w:sz="0" w:space="0" w:color="auto"/>
                <w:bottom w:val="none" w:sz="0" w:space="0" w:color="auto"/>
                <w:right w:val="none" w:sz="0" w:space="0" w:color="auto"/>
              </w:divBdr>
            </w:div>
            <w:div w:id="911699511">
              <w:marLeft w:val="0"/>
              <w:marRight w:val="0"/>
              <w:marTop w:val="0"/>
              <w:marBottom w:val="0"/>
              <w:divBdr>
                <w:top w:val="none" w:sz="0" w:space="0" w:color="auto"/>
                <w:left w:val="none" w:sz="0" w:space="0" w:color="auto"/>
                <w:bottom w:val="none" w:sz="0" w:space="0" w:color="auto"/>
                <w:right w:val="none" w:sz="0" w:space="0" w:color="auto"/>
              </w:divBdr>
            </w:div>
            <w:div w:id="1744836955">
              <w:marLeft w:val="0"/>
              <w:marRight w:val="0"/>
              <w:marTop w:val="0"/>
              <w:marBottom w:val="0"/>
              <w:divBdr>
                <w:top w:val="none" w:sz="0" w:space="0" w:color="auto"/>
                <w:left w:val="none" w:sz="0" w:space="0" w:color="auto"/>
                <w:bottom w:val="none" w:sz="0" w:space="0" w:color="auto"/>
                <w:right w:val="none" w:sz="0" w:space="0" w:color="auto"/>
              </w:divBdr>
            </w:div>
            <w:div w:id="1222598506">
              <w:marLeft w:val="0"/>
              <w:marRight w:val="0"/>
              <w:marTop w:val="0"/>
              <w:marBottom w:val="0"/>
              <w:divBdr>
                <w:top w:val="none" w:sz="0" w:space="0" w:color="auto"/>
                <w:left w:val="none" w:sz="0" w:space="0" w:color="auto"/>
                <w:bottom w:val="none" w:sz="0" w:space="0" w:color="auto"/>
                <w:right w:val="none" w:sz="0" w:space="0" w:color="auto"/>
              </w:divBdr>
            </w:div>
            <w:div w:id="2061051748">
              <w:marLeft w:val="0"/>
              <w:marRight w:val="0"/>
              <w:marTop w:val="0"/>
              <w:marBottom w:val="0"/>
              <w:divBdr>
                <w:top w:val="none" w:sz="0" w:space="0" w:color="auto"/>
                <w:left w:val="none" w:sz="0" w:space="0" w:color="auto"/>
                <w:bottom w:val="none" w:sz="0" w:space="0" w:color="auto"/>
                <w:right w:val="none" w:sz="0" w:space="0" w:color="auto"/>
              </w:divBdr>
            </w:div>
            <w:div w:id="1104350845">
              <w:marLeft w:val="0"/>
              <w:marRight w:val="0"/>
              <w:marTop w:val="0"/>
              <w:marBottom w:val="0"/>
              <w:divBdr>
                <w:top w:val="none" w:sz="0" w:space="0" w:color="auto"/>
                <w:left w:val="none" w:sz="0" w:space="0" w:color="auto"/>
                <w:bottom w:val="none" w:sz="0" w:space="0" w:color="auto"/>
                <w:right w:val="none" w:sz="0" w:space="0" w:color="auto"/>
              </w:divBdr>
            </w:div>
            <w:div w:id="1301224559">
              <w:marLeft w:val="0"/>
              <w:marRight w:val="0"/>
              <w:marTop w:val="0"/>
              <w:marBottom w:val="0"/>
              <w:divBdr>
                <w:top w:val="none" w:sz="0" w:space="0" w:color="auto"/>
                <w:left w:val="none" w:sz="0" w:space="0" w:color="auto"/>
                <w:bottom w:val="none" w:sz="0" w:space="0" w:color="auto"/>
                <w:right w:val="none" w:sz="0" w:space="0" w:color="auto"/>
              </w:divBdr>
            </w:div>
            <w:div w:id="1460607980">
              <w:marLeft w:val="0"/>
              <w:marRight w:val="0"/>
              <w:marTop w:val="0"/>
              <w:marBottom w:val="0"/>
              <w:divBdr>
                <w:top w:val="none" w:sz="0" w:space="0" w:color="auto"/>
                <w:left w:val="none" w:sz="0" w:space="0" w:color="auto"/>
                <w:bottom w:val="none" w:sz="0" w:space="0" w:color="auto"/>
                <w:right w:val="none" w:sz="0" w:space="0" w:color="auto"/>
              </w:divBdr>
            </w:div>
            <w:div w:id="931663277">
              <w:marLeft w:val="0"/>
              <w:marRight w:val="0"/>
              <w:marTop w:val="0"/>
              <w:marBottom w:val="0"/>
              <w:divBdr>
                <w:top w:val="none" w:sz="0" w:space="0" w:color="auto"/>
                <w:left w:val="none" w:sz="0" w:space="0" w:color="auto"/>
                <w:bottom w:val="none" w:sz="0" w:space="0" w:color="auto"/>
                <w:right w:val="none" w:sz="0" w:space="0" w:color="auto"/>
              </w:divBdr>
            </w:div>
            <w:div w:id="914894174">
              <w:marLeft w:val="0"/>
              <w:marRight w:val="0"/>
              <w:marTop w:val="0"/>
              <w:marBottom w:val="0"/>
              <w:divBdr>
                <w:top w:val="none" w:sz="0" w:space="0" w:color="auto"/>
                <w:left w:val="none" w:sz="0" w:space="0" w:color="auto"/>
                <w:bottom w:val="none" w:sz="0" w:space="0" w:color="auto"/>
                <w:right w:val="none" w:sz="0" w:space="0" w:color="auto"/>
              </w:divBdr>
            </w:div>
            <w:div w:id="2031296806">
              <w:marLeft w:val="0"/>
              <w:marRight w:val="0"/>
              <w:marTop w:val="0"/>
              <w:marBottom w:val="0"/>
              <w:divBdr>
                <w:top w:val="none" w:sz="0" w:space="0" w:color="auto"/>
                <w:left w:val="none" w:sz="0" w:space="0" w:color="auto"/>
                <w:bottom w:val="none" w:sz="0" w:space="0" w:color="auto"/>
                <w:right w:val="none" w:sz="0" w:space="0" w:color="auto"/>
              </w:divBdr>
            </w:div>
            <w:div w:id="980420970">
              <w:marLeft w:val="0"/>
              <w:marRight w:val="0"/>
              <w:marTop w:val="0"/>
              <w:marBottom w:val="0"/>
              <w:divBdr>
                <w:top w:val="none" w:sz="0" w:space="0" w:color="auto"/>
                <w:left w:val="none" w:sz="0" w:space="0" w:color="auto"/>
                <w:bottom w:val="none" w:sz="0" w:space="0" w:color="auto"/>
                <w:right w:val="none" w:sz="0" w:space="0" w:color="auto"/>
              </w:divBdr>
            </w:div>
            <w:div w:id="943616480">
              <w:marLeft w:val="0"/>
              <w:marRight w:val="0"/>
              <w:marTop w:val="0"/>
              <w:marBottom w:val="0"/>
              <w:divBdr>
                <w:top w:val="none" w:sz="0" w:space="0" w:color="auto"/>
                <w:left w:val="none" w:sz="0" w:space="0" w:color="auto"/>
                <w:bottom w:val="none" w:sz="0" w:space="0" w:color="auto"/>
                <w:right w:val="none" w:sz="0" w:space="0" w:color="auto"/>
              </w:divBdr>
            </w:div>
            <w:div w:id="1519008346">
              <w:marLeft w:val="0"/>
              <w:marRight w:val="0"/>
              <w:marTop w:val="0"/>
              <w:marBottom w:val="0"/>
              <w:divBdr>
                <w:top w:val="none" w:sz="0" w:space="0" w:color="auto"/>
                <w:left w:val="none" w:sz="0" w:space="0" w:color="auto"/>
                <w:bottom w:val="none" w:sz="0" w:space="0" w:color="auto"/>
                <w:right w:val="none" w:sz="0" w:space="0" w:color="auto"/>
              </w:divBdr>
            </w:div>
            <w:div w:id="384335738">
              <w:marLeft w:val="0"/>
              <w:marRight w:val="0"/>
              <w:marTop w:val="0"/>
              <w:marBottom w:val="0"/>
              <w:divBdr>
                <w:top w:val="none" w:sz="0" w:space="0" w:color="auto"/>
                <w:left w:val="none" w:sz="0" w:space="0" w:color="auto"/>
                <w:bottom w:val="none" w:sz="0" w:space="0" w:color="auto"/>
                <w:right w:val="none" w:sz="0" w:space="0" w:color="auto"/>
              </w:divBdr>
            </w:div>
            <w:div w:id="542597675">
              <w:marLeft w:val="0"/>
              <w:marRight w:val="0"/>
              <w:marTop w:val="0"/>
              <w:marBottom w:val="0"/>
              <w:divBdr>
                <w:top w:val="none" w:sz="0" w:space="0" w:color="auto"/>
                <w:left w:val="none" w:sz="0" w:space="0" w:color="auto"/>
                <w:bottom w:val="none" w:sz="0" w:space="0" w:color="auto"/>
                <w:right w:val="none" w:sz="0" w:space="0" w:color="auto"/>
              </w:divBdr>
            </w:div>
            <w:div w:id="1127049081">
              <w:marLeft w:val="0"/>
              <w:marRight w:val="0"/>
              <w:marTop w:val="0"/>
              <w:marBottom w:val="0"/>
              <w:divBdr>
                <w:top w:val="none" w:sz="0" w:space="0" w:color="auto"/>
                <w:left w:val="none" w:sz="0" w:space="0" w:color="auto"/>
                <w:bottom w:val="none" w:sz="0" w:space="0" w:color="auto"/>
                <w:right w:val="none" w:sz="0" w:space="0" w:color="auto"/>
              </w:divBdr>
            </w:div>
            <w:div w:id="782000633">
              <w:marLeft w:val="0"/>
              <w:marRight w:val="0"/>
              <w:marTop w:val="0"/>
              <w:marBottom w:val="0"/>
              <w:divBdr>
                <w:top w:val="none" w:sz="0" w:space="0" w:color="auto"/>
                <w:left w:val="none" w:sz="0" w:space="0" w:color="auto"/>
                <w:bottom w:val="none" w:sz="0" w:space="0" w:color="auto"/>
                <w:right w:val="none" w:sz="0" w:space="0" w:color="auto"/>
              </w:divBdr>
            </w:div>
            <w:div w:id="605579038">
              <w:marLeft w:val="0"/>
              <w:marRight w:val="0"/>
              <w:marTop w:val="0"/>
              <w:marBottom w:val="0"/>
              <w:divBdr>
                <w:top w:val="none" w:sz="0" w:space="0" w:color="auto"/>
                <w:left w:val="none" w:sz="0" w:space="0" w:color="auto"/>
                <w:bottom w:val="none" w:sz="0" w:space="0" w:color="auto"/>
                <w:right w:val="none" w:sz="0" w:space="0" w:color="auto"/>
              </w:divBdr>
            </w:div>
            <w:div w:id="534925521">
              <w:marLeft w:val="0"/>
              <w:marRight w:val="0"/>
              <w:marTop w:val="0"/>
              <w:marBottom w:val="0"/>
              <w:divBdr>
                <w:top w:val="none" w:sz="0" w:space="0" w:color="auto"/>
                <w:left w:val="none" w:sz="0" w:space="0" w:color="auto"/>
                <w:bottom w:val="none" w:sz="0" w:space="0" w:color="auto"/>
                <w:right w:val="none" w:sz="0" w:space="0" w:color="auto"/>
              </w:divBdr>
            </w:div>
            <w:div w:id="1981184777">
              <w:marLeft w:val="0"/>
              <w:marRight w:val="0"/>
              <w:marTop w:val="0"/>
              <w:marBottom w:val="0"/>
              <w:divBdr>
                <w:top w:val="none" w:sz="0" w:space="0" w:color="auto"/>
                <w:left w:val="none" w:sz="0" w:space="0" w:color="auto"/>
                <w:bottom w:val="none" w:sz="0" w:space="0" w:color="auto"/>
                <w:right w:val="none" w:sz="0" w:space="0" w:color="auto"/>
              </w:divBdr>
            </w:div>
            <w:div w:id="891426094">
              <w:marLeft w:val="0"/>
              <w:marRight w:val="0"/>
              <w:marTop w:val="0"/>
              <w:marBottom w:val="0"/>
              <w:divBdr>
                <w:top w:val="none" w:sz="0" w:space="0" w:color="auto"/>
                <w:left w:val="none" w:sz="0" w:space="0" w:color="auto"/>
                <w:bottom w:val="none" w:sz="0" w:space="0" w:color="auto"/>
                <w:right w:val="none" w:sz="0" w:space="0" w:color="auto"/>
              </w:divBdr>
            </w:div>
            <w:div w:id="452987024">
              <w:marLeft w:val="0"/>
              <w:marRight w:val="0"/>
              <w:marTop w:val="0"/>
              <w:marBottom w:val="0"/>
              <w:divBdr>
                <w:top w:val="none" w:sz="0" w:space="0" w:color="auto"/>
                <w:left w:val="none" w:sz="0" w:space="0" w:color="auto"/>
                <w:bottom w:val="none" w:sz="0" w:space="0" w:color="auto"/>
                <w:right w:val="none" w:sz="0" w:space="0" w:color="auto"/>
              </w:divBdr>
            </w:div>
            <w:div w:id="43332769">
              <w:marLeft w:val="0"/>
              <w:marRight w:val="0"/>
              <w:marTop w:val="0"/>
              <w:marBottom w:val="0"/>
              <w:divBdr>
                <w:top w:val="none" w:sz="0" w:space="0" w:color="auto"/>
                <w:left w:val="none" w:sz="0" w:space="0" w:color="auto"/>
                <w:bottom w:val="none" w:sz="0" w:space="0" w:color="auto"/>
                <w:right w:val="none" w:sz="0" w:space="0" w:color="auto"/>
              </w:divBdr>
            </w:div>
            <w:div w:id="218831063">
              <w:marLeft w:val="0"/>
              <w:marRight w:val="0"/>
              <w:marTop w:val="0"/>
              <w:marBottom w:val="0"/>
              <w:divBdr>
                <w:top w:val="none" w:sz="0" w:space="0" w:color="auto"/>
                <w:left w:val="none" w:sz="0" w:space="0" w:color="auto"/>
                <w:bottom w:val="none" w:sz="0" w:space="0" w:color="auto"/>
                <w:right w:val="none" w:sz="0" w:space="0" w:color="auto"/>
              </w:divBdr>
            </w:div>
            <w:div w:id="45688097">
              <w:marLeft w:val="0"/>
              <w:marRight w:val="0"/>
              <w:marTop w:val="0"/>
              <w:marBottom w:val="0"/>
              <w:divBdr>
                <w:top w:val="none" w:sz="0" w:space="0" w:color="auto"/>
                <w:left w:val="none" w:sz="0" w:space="0" w:color="auto"/>
                <w:bottom w:val="none" w:sz="0" w:space="0" w:color="auto"/>
                <w:right w:val="none" w:sz="0" w:space="0" w:color="auto"/>
              </w:divBdr>
            </w:div>
            <w:div w:id="1958639979">
              <w:marLeft w:val="0"/>
              <w:marRight w:val="0"/>
              <w:marTop w:val="0"/>
              <w:marBottom w:val="0"/>
              <w:divBdr>
                <w:top w:val="none" w:sz="0" w:space="0" w:color="auto"/>
                <w:left w:val="none" w:sz="0" w:space="0" w:color="auto"/>
                <w:bottom w:val="none" w:sz="0" w:space="0" w:color="auto"/>
                <w:right w:val="none" w:sz="0" w:space="0" w:color="auto"/>
              </w:divBdr>
            </w:div>
            <w:div w:id="502861525">
              <w:marLeft w:val="0"/>
              <w:marRight w:val="0"/>
              <w:marTop w:val="0"/>
              <w:marBottom w:val="0"/>
              <w:divBdr>
                <w:top w:val="none" w:sz="0" w:space="0" w:color="auto"/>
                <w:left w:val="none" w:sz="0" w:space="0" w:color="auto"/>
                <w:bottom w:val="none" w:sz="0" w:space="0" w:color="auto"/>
                <w:right w:val="none" w:sz="0" w:space="0" w:color="auto"/>
              </w:divBdr>
            </w:div>
            <w:div w:id="455609485">
              <w:marLeft w:val="0"/>
              <w:marRight w:val="0"/>
              <w:marTop w:val="0"/>
              <w:marBottom w:val="0"/>
              <w:divBdr>
                <w:top w:val="none" w:sz="0" w:space="0" w:color="auto"/>
                <w:left w:val="none" w:sz="0" w:space="0" w:color="auto"/>
                <w:bottom w:val="none" w:sz="0" w:space="0" w:color="auto"/>
                <w:right w:val="none" w:sz="0" w:space="0" w:color="auto"/>
              </w:divBdr>
            </w:div>
            <w:div w:id="435566218">
              <w:marLeft w:val="0"/>
              <w:marRight w:val="0"/>
              <w:marTop w:val="0"/>
              <w:marBottom w:val="0"/>
              <w:divBdr>
                <w:top w:val="none" w:sz="0" w:space="0" w:color="auto"/>
                <w:left w:val="none" w:sz="0" w:space="0" w:color="auto"/>
                <w:bottom w:val="none" w:sz="0" w:space="0" w:color="auto"/>
                <w:right w:val="none" w:sz="0" w:space="0" w:color="auto"/>
              </w:divBdr>
            </w:div>
            <w:div w:id="1896971208">
              <w:marLeft w:val="0"/>
              <w:marRight w:val="0"/>
              <w:marTop w:val="0"/>
              <w:marBottom w:val="0"/>
              <w:divBdr>
                <w:top w:val="none" w:sz="0" w:space="0" w:color="auto"/>
                <w:left w:val="none" w:sz="0" w:space="0" w:color="auto"/>
                <w:bottom w:val="none" w:sz="0" w:space="0" w:color="auto"/>
                <w:right w:val="none" w:sz="0" w:space="0" w:color="auto"/>
              </w:divBdr>
            </w:div>
            <w:div w:id="1441142968">
              <w:marLeft w:val="0"/>
              <w:marRight w:val="0"/>
              <w:marTop w:val="0"/>
              <w:marBottom w:val="0"/>
              <w:divBdr>
                <w:top w:val="none" w:sz="0" w:space="0" w:color="auto"/>
                <w:left w:val="none" w:sz="0" w:space="0" w:color="auto"/>
                <w:bottom w:val="none" w:sz="0" w:space="0" w:color="auto"/>
                <w:right w:val="none" w:sz="0" w:space="0" w:color="auto"/>
              </w:divBdr>
            </w:div>
            <w:div w:id="1470324632">
              <w:marLeft w:val="0"/>
              <w:marRight w:val="0"/>
              <w:marTop w:val="0"/>
              <w:marBottom w:val="0"/>
              <w:divBdr>
                <w:top w:val="none" w:sz="0" w:space="0" w:color="auto"/>
                <w:left w:val="none" w:sz="0" w:space="0" w:color="auto"/>
                <w:bottom w:val="none" w:sz="0" w:space="0" w:color="auto"/>
                <w:right w:val="none" w:sz="0" w:space="0" w:color="auto"/>
              </w:divBdr>
            </w:div>
            <w:div w:id="1960602696">
              <w:marLeft w:val="0"/>
              <w:marRight w:val="0"/>
              <w:marTop w:val="0"/>
              <w:marBottom w:val="0"/>
              <w:divBdr>
                <w:top w:val="none" w:sz="0" w:space="0" w:color="auto"/>
                <w:left w:val="none" w:sz="0" w:space="0" w:color="auto"/>
                <w:bottom w:val="none" w:sz="0" w:space="0" w:color="auto"/>
                <w:right w:val="none" w:sz="0" w:space="0" w:color="auto"/>
              </w:divBdr>
            </w:div>
            <w:div w:id="648561790">
              <w:marLeft w:val="0"/>
              <w:marRight w:val="0"/>
              <w:marTop w:val="0"/>
              <w:marBottom w:val="0"/>
              <w:divBdr>
                <w:top w:val="none" w:sz="0" w:space="0" w:color="auto"/>
                <w:left w:val="none" w:sz="0" w:space="0" w:color="auto"/>
                <w:bottom w:val="none" w:sz="0" w:space="0" w:color="auto"/>
                <w:right w:val="none" w:sz="0" w:space="0" w:color="auto"/>
              </w:divBdr>
            </w:div>
            <w:div w:id="665747102">
              <w:marLeft w:val="0"/>
              <w:marRight w:val="0"/>
              <w:marTop w:val="0"/>
              <w:marBottom w:val="0"/>
              <w:divBdr>
                <w:top w:val="none" w:sz="0" w:space="0" w:color="auto"/>
                <w:left w:val="none" w:sz="0" w:space="0" w:color="auto"/>
                <w:bottom w:val="none" w:sz="0" w:space="0" w:color="auto"/>
                <w:right w:val="none" w:sz="0" w:space="0" w:color="auto"/>
              </w:divBdr>
            </w:div>
            <w:div w:id="636379446">
              <w:marLeft w:val="0"/>
              <w:marRight w:val="0"/>
              <w:marTop w:val="0"/>
              <w:marBottom w:val="0"/>
              <w:divBdr>
                <w:top w:val="none" w:sz="0" w:space="0" w:color="auto"/>
                <w:left w:val="none" w:sz="0" w:space="0" w:color="auto"/>
                <w:bottom w:val="none" w:sz="0" w:space="0" w:color="auto"/>
                <w:right w:val="none" w:sz="0" w:space="0" w:color="auto"/>
              </w:divBdr>
            </w:div>
            <w:div w:id="117843804">
              <w:marLeft w:val="0"/>
              <w:marRight w:val="0"/>
              <w:marTop w:val="0"/>
              <w:marBottom w:val="0"/>
              <w:divBdr>
                <w:top w:val="none" w:sz="0" w:space="0" w:color="auto"/>
                <w:left w:val="none" w:sz="0" w:space="0" w:color="auto"/>
                <w:bottom w:val="none" w:sz="0" w:space="0" w:color="auto"/>
                <w:right w:val="none" w:sz="0" w:space="0" w:color="auto"/>
              </w:divBdr>
            </w:div>
            <w:div w:id="447047309">
              <w:marLeft w:val="0"/>
              <w:marRight w:val="0"/>
              <w:marTop w:val="0"/>
              <w:marBottom w:val="0"/>
              <w:divBdr>
                <w:top w:val="none" w:sz="0" w:space="0" w:color="auto"/>
                <w:left w:val="none" w:sz="0" w:space="0" w:color="auto"/>
                <w:bottom w:val="none" w:sz="0" w:space="0" w:color="auto"/>
                <w:right w:val="none" w:sz="0" w:space="0" w:color="auto"/>
              </w:divBdr>
            </w:div>
            <w:div w:id="1388532777">
              <w:marLeft w:val="0"/>
              <w:marRight w:val="0"/>
              <w:marTop w:val="0"/>
              <w:marBottom w:val="0"/>
              <w:divBdr>
                <w:top w:val="none" w:sz="0" w:space="0" w:color="auto"/>
                <w:left w:val="none" w:sz="0" w:space="0" w:color="auto"/>
                <w:bottom w:val="none" w:sz="0" w:space="0" w:color="auto"/>
                <w:right w:val="none" w:sz="0" w:space="0" w:color="auto"/>
              </w:divBdr>
            </w:div>
            <w:div w:id="952250427">
              <w:marLeft w:val="0"/>
              <w:marRight w:val="0"/>
              <w:marTop w:val="0"/>
              <w:marBottom w:val="0"/>
              <w:divBdr>
                <w:top w:val="none" w:sz="0" w:space="0" w:color="auto"/>
                <w:left w:val="none" w:sz="0" w:space="0" w:color="auto"/>
                <w:bottom w:val="none" w:sz="0" w:space="0" w:color="auto"/>
                <w:right w:val="none" w:sz="0" w:space="0" w:color="auto"/>
              </w:divBdr>
            </w:div>
            <w:div w:id="1534613847">
              <w:marLeft w:val="0"/>
              <w:marRight w:val="0"/>
              <w:marTop w:val="0"/>
              <w:marBottom w:val="0"/>
              <w:divBdr>
                <w:top w:val="none" w:sz="0" w:space="0" w:color="auto"/>
                <w:left w:val="none" w:sz="0" w:space="0" w:color="auto"/>
                <w:bottom w:val="none" w:sz="0" w:space="0" w:color="auto"/>
                <w:right w:val="none" w:sz="0" w:space="0" w:color="auto"/>
              </w:divBdr>
            </w:div>
            <w:div w:id="1912042536">
              <w:marLeft w:val="0"/>
              <w:marRight w:val="0"/>
              <w:marTop w:val="0"/>
              <w:marBottom w:val="0"/>
              <w:divBdr>
                <w:top w:val="none" w:sz="0" w:space="0" w:color="auto"/>
                <w:left w:val="none" w:sz="0" w:space="0" w:color="auto"/>
                <w:bottom w:val="none" w:sz="0" w:space="0" w:color="auto"/>
                <w:right w:val="none" w:sz="0" w:space="0" w:color="auto"/>
              </w:divBdr>
            </w:div>
            <w:div w:id="1172380998">
              <w:marLeft w:val="0"/>
              <w:marRight w:val="0"/>
              <w:marTop w:val="0"/>
              <w:marBottom w:val="0"/>
              <w:divBdr>
                <w:top w:val="none" w:sz="0" w:space="0" w:color="auto"/>
                <w:left w:val="none" w:sz="0" w:space="0" w:color="auto"/>
                <w:bottom w:val="none" w:sz="0" w:space="0" w:color="auto"/>
                <w:right w:val="none" w:sz="0" w:space="0" w:color="auto"/>
              </w:divBdr>
            </w:div>
            <w:div w:id="569996720">
              <w:marLeft w:val="0"/>
              <w:marRight w:val="0"/>
              <w:marTop w:val="0"/>
              <w:marBottom w:val="0"/>
              <w:divBdr>
                <w:top w:val="none" w:sz="0" w:space="0" w:color="auto"/>
                <w:left w:val="none" w:sz="0" w:space="0" w:color="auto"/>
                <w:bottom w:val="none" w:sz="0" w:space="0" w:color="auto"/>
                <w:right w:val="none" w:sz="0" w:space="0" w:color="auto"/>
              </w:divBdr>
            </w:div>
            <w:div w:id="363553745">
              <w:marLeft w:val="0"/>
              <w:marRight w:val="0"/>
              <w:marTop w:val="0"/>
              <w:marBottom w:val="0"/>
              <w:divBdr>
                <w:top w:val="none" w:sz="0" w:space="0" w:color="auto"/>
                <w:left w:val="none" w:sz="0" w:space="0" w:color="auto"/>
                <w:bottom w:val="none" w:sz="0" w:space="0" w:color="auto"/>
                <w:right w:val="none" w:sz="0" w:space="0" w:color="auto"/>
              </w:divBdr>
            </w:div>
            <w:div w:id="1967345444">
              <w:marLeft w:val="0"/>
              <w:marRight w:val="0"/>
              <w:marTop w:val="0"/>
              <w:marBottom w:val="0"/>
              <w:divBdr>
                <w:top w:val="none" w:sz="0" w:space="0" w:color="auto"/>
                <w:left w:val="none" w:sz="0" w:space="0" w:color="auto"/>
                <w:bottom w:val="none" w:sz="0" w:space="0" w:color="auto"/>
                <w:right w:val="none" w:sz="0" w:space="0" w:color="auto"/>
              </w:divBdr>
            </w:div>
            <w:div w:id="777453784">
              <w:marLeft w:val="0"/>
              <w:marRight w:val="0"/>
              <w:marTop w:val="0"/>
              <w:marBottom w:val="0"/>
              <w:divBdr>
                <w:top w:val="none" w:sz="0" w:space="0" w:color="auto"/>
                <w:left w:val="none" w:sz="0" w:space="0" w:color="auto"/>
                <w:bottom w:val="none" w:sz="0" w:space="0" w:color="auto"/>
                <w:right w:val="none" w:sz="0" w:space="0" w:color="auto"/>
              </w:divBdr>
            </w:div>
            <w:div w:id="1533573592">
              <w:marLeft w:val="0"/>
              <w:marRight w:val="0"/>
              <w:marTop w:val="0"/>
              <w:marBottom w:val="0"/>
              <w:divBdr>
                <w:top w:val="none" w:sz="0" w:space="0" w:color="auto"/>
                <w:left w:val="none" w:sz="0" w:space="0" w:color="auto"/>
                <w:bottom w:val="none" w:sz="0" w:space="0" w:color="auto"/>
                <w:right w:val="none" w:sz="0" w:space="0" w:color="auto"/>
              </w:divBdr>
            </w:div>
            <w:div w:id="157693251">
              <w:marLeft w:val="0"/>
              <w:marRight w:val="0"/>
              <w:marTop w:val="0"/>
              <w:marBottom w:val="0"/>
              <w:divBdr>
                <w:top w:val="none" w:sz="0" w:space="0" w:color="auto"/>
                <w:left w:val="none" w:sz="0" w:space="0" w:color="auto"/>
                <w:bottom w:val="none" w:sz="0" w:space="0" w:color="auto"/>
                <w:right w:val="none" w:sz="0" w:space="0" w:color="auto"/>
              </w:divBdr>
            </w:div>
            <w:div w:id="1793554641">
              <w:marLeft w:val="0"/>
              <w:marRight w:val="0"/>
              <w:marTop w:val="0"/>
              <w:marBottom w:val="0"/>
              <w:divBdr>
                <w:top w:val="none" w:sz="0" w:space="0" w:color="auto"/>
                <w:left w:val="none" w:sz="0" w:space="0" w:color="auto"/>
                <w:bottom w:val="none" w:sz="0" w:space="0" w:color="auto"/>
                <w:right w:val="none" w:sz="0" w:space="0" w:color="auto"/>
              </w:divBdr>
            </w:div>
            <w:div w:id="360666346">
              <w:marLeft w:val="0"/>
              <w:marRight w:val="0"/>
              <w:marTop w:val="0"/>
              <w:marBottom w:val="0"/>
              <w:divBdr>
                <w:top w:val="none" w:sz="0" w:space="0" w:color="auto"/>
                <w:left w:val="none" w:sz="0" w:space="0" w:color="auto"/>
                <w:bottom w:val="none" w:sz="0" w:space="0" w:color="auto"/>
                <w:right w:val="none" w:sz="0" w:space="0" w:color="auto"/>
              </w:divBdr>
            </w:div>
            <w:div w:id="1048525931">
              <w:marLeft w:val="0"/>
              <w:marRight w:val="0"/>
              <w:marTop w:val="0"/>
              <w:marBottom w:val="0"/>
              <w:divBdr>
                <w:top w:val="none" w:sz="0" w:space="0" w:color="auto"/>
                <w:left w:val="none" w:sz="0" w:space="0" w:color="auto"/>
                <w:bottom w:val="none" w:sz="0" w:space="0" w:color="auto"/>
                <w:right w:val="none" w:sz="0" w:space="0" w:color="auto"/>
              </w:divBdr>
            </w:div>
            <w:div w:id="2098987216">
              <w:marLeft w:val="0"/>
              <w:marRight w:val="0"/>
              <w:marTop w:val="0"/>
              <w:marBottom w:val="0"/>
              <w:divBdr>
                <w:top w:val="none" w:sz="0" w:space="0" w:color="auto"/>
                <w:left w:val="none" w:sz="0" w:space="0" w:color="auto"/>
                <w:bottom w:val="none" w:sz="0" w:space="0" w:color="auto"/>
                <w:right w:val="none" w:sz="0" w:space="0" w:color="auto"/>
              </w:divBdr>
            </w:div>
            <w:div w:id="1134366919">
              <w:marLeft w:val="0"/>
              <w:marRight w:val="0"/>
              <w:marTop w:val="0"/>
              <w:marBottom w:val="0"/>
              <w:divBdr>
                <w:top w:val="none" w:sz="0" w:space="0" w:color="auto"/>
                <w:left w:val="none" w:sz="0" w:space="0" w:color="auto"/>
                <w:bottom w:val="none" w:sz="0" w:space="0" w:color="auto"/>
                <w:right w:val="none" w:sz="0" w:space="0" w:color="auto"/>
              </w:divBdr>
            </w:div>
            <w:div w:id="618219016">
              <w:marLeft w:val="0"/>
              <w:marRight w:val="0"/>
              <w:marTop w:val="0"/>
              <w:marBottom w:val="0"/>
              <w:divBdr>
                <w:top w:val="none" w:sz="0" w:space="0" w:color="auto"/>
                <w:left w:val="none" w:sz="0" w:space="0" w:color="auto"/>
                <w:bottom w:val="none" w:sz="0" w:space="0" w:color="auto"/>
                <w:right w:val="none" w:sz="0" w:space="0" w:color="auto"/>
              </w:divBdr>
            </w:div>
            <w:div w:id="1255551992">
              <w:marLeft w:val="0"/>
              <w:marRight w:val="0"/>
              <w:marTop w:val="0"/>
              <w:marBottom w:val="0"/>
              <w:divBdr>
                <w:top w:val="none" w:sz="0" w:space="0" w:color="auto"/>
                <w:left w:val="none" w:sz="0" w:space="0" w:color="auto"/>
                <w:bottom w:val="none" w:sz="0" w:space="0" w:color="auto"/>
                <w:right w:val="none" w:sz="0" w:space="0" w:color="auto"/>
              </w:divBdr>
            </w:div>
            <w:div w:id="1437755253">
              <w:marLeft w:val="0"/>
              <w:marRight w:val="0"/>
              <w:marTop w:val="0"/>
              <w:marBottom w:val="0"/>
              <w:divBdr>
                <w:top w:val="none" w:sz="0" w:space="0" w:color="auto"/>
                <w:left w:val="none" w:sz="0" w:space="0" w:color="auto"/>
                <w:bottom w:val="none" w:sz="0" w:space="0" w:color="auto"/>
                <w:right w:val="none" w:sz="0" w:space="0" w:color="auto"/>
              </w:divBdr>
            </w:div>
            <w:div w:id="312686677">
              <w:marLeft w:val="0"/>
              <w:marRight w:val="0"/>
              <w:marTop w:val="0"/>
              <w:marBottom w:val="0"/>
              <w:divBdr>
                <w:top w:val="none" w:sz="0" w:space="0" w:color="auto"/>
                <w:left w:val="none" w:sz="0" w:space="0" w:color="auto"/>
                <w:bottom w:val="none" w:sz="0" w:space="0" w:color="auto"/>
                <w:right w:val="none" w:sz="0" w:space="0" w:color="auto"/>
              </w:divBdr>
            </w:div>
            <w:div w:id="1035816211">
              <w:marLeft w:val="0"/>
              <w:marRight w:val="0"/>
              <w:marTop w:val="0"/>
              <w:marBottom w:val="0"/>
              <w:divBdr>
                <w:top w:val="none" w:sz="0" w:space="0" w:color="auto"/>
                <w:left w:val="none" w:sz="0" w:space="0" w:color="auto"/>
                <w:bottom w:val="none" w:sz="0" w:space="0" w:color="auto"/>
                <w:right w:val="none" w:sz="0" w:space="0" w:color="auto"/>
              </w:divBdr>
            </w:div>
            <w:div w:id="1601721554">
              <w:marLeft w:val="0"/>
              <w:marRight w:val="0"/>
              <w:marTop w:val="0"/>
              <w:marBottom w:val="0"/>
              <w:divBdr>
                <w:top w:val="none" w:sz="0" w:space="0" w:color="auto"/>
                <w:left w:val="none" w:sz="0" w:space="0" w:color="auto"/>
                <w:bottom w:val="none" w:sz="0" w:space="0" w:color="auto"/>
                <w:right w:val="none" w:sz="0" w:space="0" w:color="auto"/>
              </w:divBdr>
            </w:div>
            <w:div w:id="205800661">
              <w:marLeft w:val="0"/>
              <w:marRight w:val="0"/>
              <w:marTop w:val="0"/>
              <w:marBottom w:val="0"/>
              <w:divBdr>
                <w:top w:val="none" w:sz="0" w:space="0" w:color="auto"/>
                <w:left w:val="none" w:sz="0" w:space="0" w:color="auto"/>
                <w:bottom w:val="none" w:sz="0" w:space="0" w:color="auto"/>
                <w:right w:val="none" w:sz="0" w:space="0" w:color="auto"/>
              </w:divBdr>
            </w:div>
            <w:div w:id="900676773">
              <w:marLeft w:val="0"/>
              <w:marRight w:val="0"/>
              <w:marTop w:val="0"/>
              <w:marBottom w:val="0"/>
              <w:divBdr>
                <w:top w:val="none" w:sz="0" w:space="0" w:color="auto"/>
                <w:left w:val="none" w:sz="0" w:space="0" w:color="auto"/>
                <w:bottom w:val="none" w:sz="0" w:space="0" w:color="auto"/>
                <w:right w:val="none" w:sz="0" w:space="0" w:color="auto"/>
              </w:divBdr>
            </w:div>
            <w:div w:id="596404955">
              <w:marLeft w:val="0"/>
              <w:marRight w:val="0"/>
              <w:marTop w:val="0"/>
              <w:marBottom w:val="0"/>
              <w:divBdr>
                <w:top w:val="none" w:sz="0" w:space="0" w:color="auto"/>
                <w:left w:val="none" w:sz="0" w:space="0" w:color="auto"/>
                <w:bottom w:val="none" w:sz="0" w:space="0" w:color="auto"/>
                <w:right w:val="none" w:sz="0" w:space="0" w:color="auto"/>
              </w:divBdr>
            </w:div>
            <w:div w:id="2074233916">
              <w:marLeft w:val="0"/>
              <w:marRight w:val="0"/>
              <w:marTop w:val="0"/>
              <w:marBottom w:val="0"/>
              <w:divBdr>
                <w:top w:val="none" w:sz="0" w:space="0" w:color="auto"/>
                <w:left w:val="none" w:sz="0" w:space="0" w:color="auto"/>
                <w:bottom w:val="none" w:sz="0" w:space="0" w:color="auto"/>
                <w:right w:val="none" w:sz="0" w:space="0" w:color="auto"/>
              </w:divBdr>
            </w:div>
            <w:div w:id="951398749">
              <w:marLeft w:val="0"/>
              <w:marRight w:val="0"/>
              <w:marTop w:val="0"/>
              <w:marBottom w:val="0"/>
              <w:divBdr>
                <w:top w:val="none" w:sz="0" w:space="0" w:color="auto"/>
                <w:left w:val="none" w:sz="0" w:space="0" w:color="auto"/>
                <w:bottom w:val="none" w:sz="0" w:space="0" w:color="auto"/>
                <w:right w:val="none" w:sz="0" w:space="0" w:color="auto"/>
              </w:divBdr>
            </w:div>
            <w:div w:id="1444418192">
              <w:marLeft w:val="0"/>
              <w:marRight w:val="0"/>
              <w:marTop w:val="0"/>
              <w:marBottom w:val="0"/>
              <w:divBdr>
                <w:top w:val="none" w:sz="0" w:space="0" w:color="auto"/>
                <w:left w:val="none" w:sz="0" w:space="0" w:color="auto"/>
                <w:bottom w:val="none" w:sz="0" w:space="0" w:color="auto"/>
                <w:right w:val="none" w:sz="0" w:space="0" w:color="auto"/>
              </w:divBdr>
            </w:div>
            <w:div w:id="757364758">
              <w:marLeft w:val="0"/>
              <w:marRight w:val="0"/>
              <w:marTop w:val="0"/>
              <w:marBottom w:val="0"/>
              <w:divBdr>
                <w:top w:val="none" w:sz="0" w:space="0" w:color="auto"/>
                <w:left w:val="none" w:sz="0" w:space="0" w:color="auto"/>
                <w:bottom w:val="none" w:sz="0" w:space="0" w:color="auto"/>
                <w:right w:val="none" w:sz="0" w:space="0" w:color="auto"/>
              </w:divBdr>
            </w:div>
            <w:div w:id="215241540">
              <w:marLeft w:val="0"/>
              <w:marRight w:val="0"/>
              <w:marTop w:val="0"/>
              <w:marBottom w:val="0"/>
              <w:divBdr>
                <w:top w:val="none" w:sz="0" w:space="0" w:color="auto"/>
                <w:left w:val="none" w:sz="0" w:space="0" w:color="auto"/>
                <w:bottom w:val="none" w:sz="0" w:space="0" w:color="auto"/>
                <w:right w:val="none" w:sz="0" w:space="0" w:color="auto"/>
              </w:divBdr>
            </w:div>
            <w:div w:id="1784879978">
              <w:marLeft w:val="0"/>
              <w:marRight w:val="0"/>
              <w:marTop w:val="0"/>
              <w:marBottom w:val="0"/>
              <w:divBdr>
                <w:top w:val="none" w:sz="0" w:space="0" w:color="auto"/>
                <w:left w:val="none" w:sz="0" w:space="0" w:color="auto"/>
                <w:bottom w:val="none" w:sz="0" w:space="0" w:color="auto"/>
                <w:right w:val="none" w:sz="0" w:space="0" w:color="auto"/>
              </w:divBdr>
            </w:div>
            <w:div w:id="803236841">
              <w:marLeft w:val="0"/>
              <w:marRight w:val="0"/>
              <w:marTop w:val="0"/>
              <w:marBottom w:val="0"/>
              <w:divBdr>
                <w:top w:val="none" w:sz="0" w:space="0" w:color="auto"/>
                <w:left w:val="none" w:sz="0" w:space="0" w:color="auto"/>
                <w:bottom w:val="none" w:sz="0" w:space="0" w:color="auto"/>
                <w:right w:val="none" w:sz="0" w:space="0" w:color="auto"/>
              </w:divBdr>
            </w:div>
            <w:div w:id="5258732">
              <w:marLeft w:val="0"/>
              <w:marRight w:val="0"/>
              <w:marTop w:val="0"/>
              <w:marBottom w:val="0"/>
              <w:divBdr>
                <w:top w:val="none" w:sz="0" w:space="0" w:color="auto"/>
                <w:left w:val="none" w:sz="0" w:space="0" w:color="auto"/>
                <w:bottom w:val="none" w:sz="0" w:space="0" w:color="auto"/>
                <w:right w:val="none" w:sz="0" w:space="0" w:color="auto"/>
              </w:divBdr>
            </w:div>
            <w:div w:id="566766522">
              <w:marLeft w:val="0"/>
              <w:marRight w:val="0"/>
              <w:marTop w:val="0"/>
              <w:marBottom w:val="0"/>
              <w:divBdr>
                <w:top w:val="none" w:sz="0" w:space="0" w:color="auto"/>
                <w:left w:val="none" w:sz="0" w:space="0" w:color="auto"/>
                <w:bottom w:val="none" w:sz="0" w:space="0" w:color="auto"/>
                <w:right w:val="none" w:sz="0" w:space="0" w:color="auto"/>
              </w:divBdr>
            </w:div>
            <w:div w:id="303974901">
              <w:marLeft w:val="0"/>
              <w:marRight w:val="0"/>
              <w:marTop w:val="0"/>
              <w:marBottom w:val="0"/>
              <w:divBdr>
                <w:top w:val="none" w:sz="0" w:space="0" w:color="auto"/>
                <w:left w:val="none" w:sz="0" w:space="0" w:color="auto"/>
                <w:bottom w:val="none" w:sz="0" w:space="0" w:color="auto"/>
                <w:right w:val="none" w:sz="0" w:space="0" w:color="auto"/>
              </w:divBdr>
            </w:div>
            <w:div w:id="1405686762">
              <w:marLeft w:val="0"/>
              <w:marRight w:val="0"/>
              <w:marTop w:val="0"/>
              <w:marBottom w:val="0"/>
              <w:divBdr>
                <w:top w:val="none" w:sz="0" w:space="0" w:color="auto"/>
                <w:left w:val="none" w:sz="0" w:space="0" w:color="auto"/>
                <w:bottom w:val="none" w:sz="0" w:space="0" w:color="auto"/>
                <w:right w:val="none" w:sz="0" w:space="0" w:color="auto"/>
              </w:divBdr>
            </w:div>
            <w:div w:id="389504774">
              <w:marLeft w:val="0"/>
              <w:marRight w:val="0"/>
              <w:marTop w:val="0"/>
              <w:marBottom w:val="0"/>
              <w:divBdr>
                <w:top w:val="none" w:sz="0" w:space="0" w:color="auto"/>
                <w:left w:val="none" w:sz="0" w:space="0" w:color="auto"/>
                <w:bottom w:val="none" w:sz="0" w:space="0" w:color="auto"/>
                <w:right w:val="none" w:sz="0" w:space="0" w:color="auto"/>
              </w:divBdr>
            </w:div>
            <w:div w:id="131867531">
              <w:marLeft w:val="0"/>
              <w:marRight w:val="0"/>
              <w:marTop w:val="0"/>
              <w:marBottom w:val="0"/>
              <w:divBdr>
                <w:top w:val="none" w:sz="0" w:space="0" w:color="auto"/>
                <w:left w:val="none" w:sz="0" w:space="0" w:color="auto"/>
                <w:bottom w:val="none" w:sz="0" w:space="0" w:color="auto"/>
                <w:right w:val="none" w:sz="0" w:space="0" w:color="auto"/>
              </w:divBdr>
            </w:div>
            <w:div w:id="349111924">
              <w:marLeft w:val="0"/>
              <w:marRight w:val="0"/>
              <w:marTop w:val="0"/>
              <w:marBottom w:val="0"/>
              <w:divBdr>
                <w:top w:val="none" w:sz="0" w:space="0" w:color="auto"/>
                <w:left w:val="none" w:sz="0" w:space="0" w:color="auto"/>
                <w:bottom w:val="none" w:sz="0" w:space="0" w:color="auto"/>
                <w:right w:val="none" w:sz="0" w:space="0" w:color="auto"/>
              </w:divBdr>
            </w:div>
            <w:div w:id="205799985">
              <w:marLeft w:val="0"/>
              <w:marRight w:val="0"/>
              <w:marTop w:val="0"/>
              <w:marBottom w:val="0"/>
              <w:divBdr>
                <w:top w:val="none" w:sz="0" w:space="0" w:color="auto"/>
                <w:left w:val="none" w:sz="0" w:space="0" w:color="auto"/>
                <w:bottom w:val="none" w:sz="0" w:space="0" w:color="auto"/>
                <w:right w:val="none" w:sz="0" w:space="0" w:color="auto"/>
              </w:divBdr>
            </w:div>
            <w:div w:id="1989170648">
              <w:marLeft w:val="0"/>
              <w:marRight w:val="0"/>
              <w:marTop w:val="0"/>
              <w:marBottom w:val="0"/>
              <w:divBdr>
                <w:top w:val="none" w:sz="0" w:space="0" w:color="auto"/>
                <w:left w:val="none" w:sz="0" w:space="0" w:color="auto"/>
                <w:bottom w:val="none" w:sz="0" w:space="0" w:color="auto"/>
                <w:right w:val="none" w:sz="0" w:space="0" w:color="auto"/>
              </w:divBdr>
            </w:div>
            <w:div w:id="1777672271">
              <w:marLeft w:val="0"/>
              <w:marRight w:val="0"/>
              <w:marTop w:val="0"/>
              <w:marBottom w:val="0"/>
              <w:divBdr>
                <w:top w:val="none" w:sz="0" w:space="0" w:color="auto"/>
                <w:left w:val="none" w:sz="0" w:space="0" w:color="auto"/>
                <w:bottom w:val="none" w:sz="0" w:space="0" w:color="auto"/>
                <w:right w:val="none" w:sz="0" w:space="0" w:color="auto"/>
              </w:divBdr>
            </w:div>
            <w:div w:id="377164494">
              <w:marLeft w:val="0"/>
              <w:marRight w:val="0"/>
              <w:marTop w:val="0"/>
              <w:marBottom w:val="0"/>
              <w:divBdr>
                <w:top w:val="none" w:sz="0" w:space="0" w:color="auto"/>
                <w:left w:val="none" w:sz="0" w:space="0" w:color="auto"/>
                <w:bottom w:val="none" w:sz="0" w:space="0" w:color="auto"/>
                <w:right w:val="none" w:sz="0" w:space="0" w:color="auto"/>
              </w:divBdr>
            </w:div>
            <w:div w:id="1687828901">
              <w:marLeft w:val="0"/>
              <w:marRight w:val="0"/>
              <w:marTop w:val="0"/>
              <w:marBottom w:val="0"/>
              <w:divBdr>
                <w:top w:val="none" w:sz="0" w:space="0" w:color="auto"/>
                <w:left w:val="none" w:sz="0" w:space="0" w:color="auto"/>
                <w:bottom w:val="none" w:sz="0" w:space="0" w:color="auto"/>
                <w:right w:val="none" w:sz="0" w:space="0" w:color="auto"/>
              </w:divBdr>
            </w:div>
            <w:div w:id="2090300581">
              <w:marLeft w:val="0"/>
              <w:marRight w:val="0"/>
              <w:marTop w:val="0"/>
              <w:marBottom w:val="0"/>
              <w:divBdr>
                <w:top w:val="none" w:sz="0" w:space="0" w:color="auto"/>
                <w:left w:val="none" w:sz="0" w:space="0" w:color="auto"/>
                <w:bottom w:val="none" w:sz="0" w:space="0" w:color="auto"/>
                <w:right w:val="none" w:sz="0" w:space="0" w:color="auto"/>
              </w:divBdr>
            </w:div>
            <w:div w:id="36859894">
              <w:marLeft w:val="0"/>
              <w:marRight w:val="0"/>
              <w:marTop w:val="0"/>
              <w:marBottom w:val="0"/>
              <w:divBdr>
                <w:top w:val="none" w:sz="0" w:space="0" w:color="auto"/>
                <w:left w:val="none" w:sz="0" w:space="0" w:color="auto"/>
                <w:bottom w:val="none" w:sz="0" w:space="0" w:color="auto"/>
                <w:right w:val="none" w:sz="0" w:space="0" w:color="auto"/>
              </w:divBdr>
            </w:div>
            <w:div w:id="1506480184">
              <w:marLeft w:val="0"/>
              <w:marRight w:val="0"/>
              <w:marTop w:val="0"/>
              <w:marBottom w:val="0"/>
              <w:divBdr>
                <w:top w:val="none" w:sz="0" w:space="0" w:color="auto"/>
                <w:left w:val="none" w:sz="0" w:space="0" w:color="auto"/>
                <w:bottom w:val="none" w:sz="0" w:space="0" w:color="auto"/>
                <w:right w:val="none" w:sz="0" w:space="0" w:color="auto"/>
              </w:divBdr>
            </w:div>
            <w:div w:id="885876131">
              <w:marLeft w:val="0"/>
              <w:marRight w:val="0"/>
              <w:marTop w:val="0"/>
              <w:marBottom w:val="0"/>
              <w:divBdr>
                <w:top w:val="none" w:sz="0" w:space="0" w:color="auto"/>
                <w:left w:val="none" w:sz="0" w:space="0" w:color="auto"/>
                <w:bottom w:val="none" w:sz="0" w:space="0" w:color="auto"/>
                <w:right w:val="none" w:sz="0" w:space="0" w:color="auto"/>
              </w:divBdr>
            </w:div>
            <w:div w:id="953831028">
              <w:marLeft w:val="0"/>
              <w:marRight w:val="0"/>
              <w:marTop w:val="0"/>
              <w:marBottom w:val="0"/>
              <w:divBdr>
                <w:top w:val="none" w:sz="0" w:space="0" w:color="auto"/>
                <w:left w:val="none" w:sz="0" w:space="0" w:color="auto"/>
                <w:bottom w:val="none" w:sz="0" w:space="0" w:color="auto"/>
                <w:right w:val="none" w:sz="0" w:space="0" w:color="auto"/>
              </w:divBdr>
            </w:div>
            <w:div w:id="1411461172">
              <w:marLeft w:val="0"/>
              <w:marRight w:val="0"/>
              <w:marTop w:val="0"/>
              <w:marBottom w:val="0"/>
              <w:divBdr>
                <w:top w:val="none" w:sz="0" w:space="0" w:color="auto"/>
                <w:left w:val="none" w:sz="0" w:space="0" w:color="auto"/>
                <w:bottom w:val="none" w:sz="0" w:space="0" w:color="auto"/>
                <w:right w:val="none" w:sz="0" w:space="0" w:color="auto"/>
              </w:divBdr>
            </w:div>
            <w:div w:id="1665013510">
              <w:marLeft w:val="0"/>
              <w:marRight w:val="0"/>
              <w:marTop w:val="0"/>
              <w:marBottom w:val="0"/>
              <w:divBdr>
                <w:top w:val="none" w:sz="0" w:space="0" w:color="auto"/>
                <w:left w:val="none" w:sz="0" w:space="0" w:color="auto"/>
                <w:bottom w:val="none" w:sz="0" w:space="0" w:color="auto"/>
                <w:right w:val="none" w:sz="0" w:space="0" w:color="auto"/>
              </w:divBdr>
            </w:div>
            <w:div w:id="1607888491">
              <w:marLeft w:val="0"/>
              <w:marRight w:val="0"/>
              <w:marTop w:val="0"/>
              <w:marBottom w:val="0"/>
              <w:divBdr>
                <w:top w:val="none" w:sz="0" w:space="0" w:color="auto"/>
                <w:left w:val="none" w:sz="0" w:space="0" w:color="auto"/>
                <w:bottom w:val="none" w:sz="0" w:space="0" w:color="auto"/>
                <w:right w:val="none" w:sz="0" w:space="0" w:color="auto"/>
              </w:divBdr>
            </w:div>
            <w:div w:id="805968989">
              <w:marLeft w:val="0"/>
              <w:marRight w:val="0"/>
              <w:marTop w:val="0"/>
              <w:marBottom w:val="0"/>
              <w:divBdr>
                <w:top w:val="none" w:sz="0" w:space="0" w:color="auto"/>
                <w:left w:val="none" w:sz="0" w:space="0" w:color="auto"/>
                <w:bottom w:val="none" w:sz="0" w:space="0" w:color="auto"/>
                <w:right w:val="none" w:sz="0" w:space="0" w:color="auto"/>
              </w:divBdr>
            </w:div>
            <w:div w:id="828323813">
              <w:marLeft w:val="0"/>
              <w:marRight w:val="0"/>
              <w:marTop w:val="0"/>
              <w:marBottom w:val="0"/>
              <w:divBdr>
                <w:top w:val="none" w:sz="0" w:space="0" w:color="auto"/>
                <w:left w:val="none" w:sz="0" w:space="0" w:color="auto"/>
                <w:bottom w:val="none" w:sz="0" w:space="0" w:color="auto"/>
                <w:right w:val="none" w:sz="0" w:space="0" w:color="auto"/>
              </w:divBdr>
            </w:div>
            <w:div w:id="1433234693">
              <w:marLeft w:val="0"/>
              <w:marRight w:val="0"/>
              <w:marTop w:val="0"/>
              <w:marBottom w:val="0"/>
              <w:divBdr>
                <w:top w:val="none" w:sz="0" w:space="0" w:color="auto"/>
                <w:left w:val="none" w:sz="0" w:space="0" w:color="auto"/>
                <w:bottom w:val="none" w:sz="0" w:space="0" w:color="auto"/>
                <w:right w:val="none" w:sz="0" w:space="0" w:color="auto"/>
              </w:divBdr>
            </w:div>
            <w:div w:id="131754685">
              <w:marLeft w:val="0"/>
              <w:marRight w:val="0"/>
              <w:marTop w:val="0"/>
              <w:marBottom w:val="0"/>
              <w:divBdr>
                <w:top w:val="none" w:sz="0" w:space="0" w:color="auto"/>
                <w:left w:val="none" w:sz="0" w:space="0" w:color="auto"/>
                <w:bottom w:val="none" w:sz="0" w:space="0" w:color="auto"/>
                <w:right w:val="none" w:sz="0" w:space="0" w:color="auto"/>
              </w:divBdr>
            </w:div>
            <w:div w:id="1809472645">
              <w:marLeft w:val="0"/>
              <w:marRight w:val="0"/>
              <w:marTop w:val="0"/>
              <w:marBottom w:val="0"/>
              <w:divBdr>
                <w:top w:val="none" w:sz="0" w:space="0" w:color="auto"/>
                <w:left w:val="none" w:sz="0" w:space="0" w:color="auto"/>
                <w:bottom w:val="none" w:sz="0" w:space="0" w:color="auto"/>
                <w:right w:val="none" w:sz="0" w:space="0" w:color="auto"/>
              </w:divBdr>
            </w:div>
            <w:div w:id="165554383">
              <w:marLeft w:val="0"/>
              <w:marRight w:val="0"/>
              <w:marTop w:val="0"/>
              <w:marBottom w:val="0"/>
              <w:divBdr>
                <w:top w:val="none" w:sz="0" w:space="0" w:color="auto"/>
                <w:left w:val="none" w:sz="0" w:space="0" w:color="auto"/>
                <w:bottom w:val="none" w:sz="0" w:space="0" w:color="auto"/>
                <w:right w:val="none" w:sz="0" w:space="0" w:color="auto"/>
              </w:divBdr>
            </w:div>
            <w:div w:id="774714564">
              <w:marLeft w:val="0"/>
              <w:marRight w:val="0"/>
              <w:marTop w:val="0"/>
              <w:marBottom w:val="0"/>
              <w:divBdr>
                <w:top w:val="none" w:sz="0" w:space="0" w:color="auto"/>
                <w:left w:val="none" w:sz="0" w:space="0" w:color="auto"/>
                <w:bottom w:val="none" w:sz="0" w:space="0" w:color="auto"/>
                <w:right w:val="none" w:sz="0" w:space="0" w:color="auto"/>
              </w:divBdr>
            </w:div>
            <w:div w:id="1643542175">
              <w:marLeft w:val="0"/>
              <w:marRight w:val="0"/>
              <w:marTop w:val="0"/>
              <w:marBottom w:val="0"/>
              <w:divBdr>
                <w:top w:val="none" w:sz="0" w:space="0" w:color="auto"/>
                <w:left w:val="none" w:sz="0" w:space="0" w:color="auto"/>
                <w:bottom w:val="none" w:sz="0" w:space="0" w:color="auto"/>
                <w:right w:val="none" w:sz="0" w:space="0" w:color="auto"/>
              </w:divBdr>
            </w:div>
            <w:div w:id="1262762613">
              <w:marLeft w:val="0"/>
              <w:marRight w:val="0"/>
              <w:marTop w:val="0"/>
              <w:marBottom w:val="0"/>
              <w:divBdr>
                <w:top w:val="none" w:sz="0" w:space="0" w:color="auto"/>
                <w:left w:val="none" w:sz="0" w:space="0" w:color="auto"/>
                <w:bottom w:val="none" w:sz="0" w:space="0" w:color="auto"/>
                <w:right w:val="none" w:sz="0" w:space="0" w:color="auto"/>
              </w:divBdr>
            </w:div>
            <w:div w:id="873427286">
              <w:marLeft w:val="0"/>
              <w:marRight w:val="0"/>
              <w:marTop w:val="0"/>
              <w:marBottom w:val="0"/>
              <w:divBdr>
                <w:top w:val="none" w:sz="0" w:space="0" w:color="auto"/>
                <w:left w:val="none" w:sz="0" w:space="0" w:color="auto"/>
                <w:bottom w:val="none" w:sz="0" w:space="0" w:color="auto"/>
                <w:right w:val="none" w:sz="0" w:space="0" w:color="auto"/>
              </w:divBdr>
            </w:div>
            <w:div w:id="515657549">
              <w:marLeft w:val="0"/>
              <w:marRight w:val="0"/>
              <w:marTop w:val="0"/>
              <w:marBottom w:val="0"/>
              <w:divBdr>
                <w:top w:val="none" w:sz="0" w:space="0" w:color="auto"/>
                <w:left w:val="none" w:sz="0" w:space="0" w:color="auto"/>
                <w:bottom w:val="none" w:sz="0" w:space="0" w:color="auto"/>
                <w:right w:val="none" w:sz="0" w:space="0" w:color="auto"/>
              </w:divBdr>
            </w:div>
            <w:div w:id="1271889501">
              <w:marLeft w:val="0"/>
              <w:marRight w:val="0"/>
              <w:marTop w:val="0"/>
              <w:marBottom w:val="0"/>
              <w:divBdr>
                <w:top w:val="none" w:sz="0" w:space="0" w:color="auto"/>
                <w:left w:val="none" w:sz="0" w:space="0" w:color="auto"/>
                <w:bottom w:val="none" w:sz="0" w:space="0" w:color="auto"/>
                <w:right w:val="none" w:sz="0" w:space="0" w:color="auto"/>
              </w:divBdr>
            </w:div>
            <w:div w:id="1372531366">
              <w:marLeft w:val="0"/>
              <w:marRight w:val="0"/>
              <w:marTop w:val="0"/>
              <w:marBottom w:val="0"/>
              <w:divBdr>
                <w:top w:val="none" w:sz="0" w:space="0" w:color="auto"/>
                <w:left w:val="none" w:sz="0" w:space="0" w:color="auto"/>
                <w:bottom w:val="none" w:sz="0" w:space="0" w:color="auto"/>
                <w:right w:val="none" w:sz="0" w:space="0" w:color="auto"/>
              </w:divBdr>
            </w:div>
            <w:div w:id="960107184">
              <w:marLeft w:val="0"/>
              <w:marRight w:val="0"/>
              <w:marTop w:val="0"/>
              <w:marBottom w:val="0"/>
              <w:divBdr>
                <w:top w:val="none" w:sz="0" w:space="0" w:color="auto"/>
                <w:left w:val="none" w:sz="0" w:space="0" w:color="auto"/>
                <w:bottom w:val="none" w:sz="0" w:space="0" w:color="auto"/>
                <w:right w:val="none" w:sz="0" w:space="0" w:color="auto"/>
              </w:divBdr>
            </w:div>
            <w:div w:id="1796483176">
              <w:marLeft w:val="0"/>
              <w:marRight w:val="0"/>
              <w:marTop w:val="0"/>
              <w:marBottom w:val="0"/>
              <w:divBdr>
                <w:top w:val="none" w:sz="0" w:space="0" w:color="auto"/>
                <w:left w:val="none" w:sz="0" w:space="0" w:color="auto"/>
                <w:bottom w:val="none" w:sz="0" w:space="0" w:color="auto"/>
                <w:right w:val="none" w:sz="0" w:space="0" w:color="auto"/>
              </w:divBdr>
            </w:div>
            <w:div w:id="886646561">
              <w:marLeft w:val="0"/>
              <w:marRight w:val="0"/>
              <w:marTop w:val="0"/>
              <w:marBottom w:val="0"/>
              <w:divBdr>
                <w:top w:val="none" w:sz="0" w:space="0" w:color="auto"/>
                <w:left w:val="none" w:sz="0" w:space="0" w:color="auto"/>
                <w:bottom w:val="none" w:sz="0" w:space="0" w:color="auto"/>
                <w:right w:val="none" w:sz="0" w:space="0" w:color="auto"/>
              </w:divBdr>
            </w:div>
            <w:div w:id="967395880">
              <w:marLeft w:val="0"/>
              <w:marRight w:val="0"/>
              <w:marTop w:val="0"/>
              <w:marBottom w:val="0"/>
              <w:divBdr>
                <w:top w:val="none" w:sz="0" w:space="0" w:color="auto"/>
                <w:left w:val="none" w:sz="0" w:space="0" w:color="auto"/>
                <w:bottom w:val="none" w:sz="0" w:space="0" w:color="auto"/>
                <w:right w:val="none" w:sz="0" w:space="0" w:color="auto"/>
              </w:divBdr>
            </w:div>
            <w:div w:id="1965960537">
              <w:marLeft w:val="0"/>
              <w:marRight w:val="0"/>
              <w:marTop w:val="0"/>
              <w:marBottom w:val="0"/>
              <w:divBdr>
                <w:top w:val="none" w:sz="0" w:space="0" w:color="auto"/>
                <w:left w:val="none" w:sz="0" w:space="0" w:color="auto"/>
                <w:bottom w:val="none" w:sz="0" w:space="0" w:color="auto"/>
                <w:right w:val="none" w:sz="0" w:space="0" w:color="auto"/>
              </w:divBdr>
            </w:div>
            <w:div w:id="934703604">
              <w:marLeft w:val="0"/>
              <w:marRight w:val="0"/>
              <w:marTop w:val="0"/>
              <w:marBottom w:val="0"/>
              <w:divBdr>
                <w:top w:val="none" w:sz="0" w:space="0" w:color="auto"/>
                <w:left w:val="none" w:sz="0" w:space="0" w:color="auto"/>
                <w:bottom w:val="none" w:sz="0" w:space="0" w:color="auto"/>
                <w:right w:val="none" w:sz="0" w:space="0" w:color="auto"/>
              </w:divBdr>
            </w:div>
            <w:div w:id="1202284296">
              <w:marLeft w:val="0"/>
              <w:marRight w:val="0"/>
              <w:marTop w:val="0"/>
              <w:marBottom w:val="0"/>
              <w:divBdr>
                <w:top w:val="none" w:sz="0" w:space="0" w:color="auto"/>
                <w:left w:val="none" w:sz="0" w:space="0" w:color="auto"/>
                <w:bottom w:val="none" w:sz="0" w:space="0" w:color="auto"/>
                <w:right w:val="none" w:sz="0" w:space="0" w:color="auto"/>
              </w:divBdr>
            </w:div>
            <w:div w:id="1469132513">
              <w:marLeft w:val="0"/>
              <w:marRight w:val="0"/>
              <w:marTop w:val="0"/>
              <w:marBottom w:val="0"/>
              <w:divBdr>
                <w:top w:val="none" w:sz="0" w:space="0" w:color="auto"/>
                <w:left w:val="none" w:sz="0" w:space="0" w:color="auto"/>
                <w:bottom w:val="none" w:sz="0" w:space="0" w:color="auto"/>
                <w:right w:val="none" w:sz="0" w:space="0" w:color="auto"/>
              </w:divBdr>
            </w:div>
            <w:div w:id="335571569">
              <w:marLeft w:val="0"/>
              <w:marRight w:val="0"/>
              <w:marTop w:val="0"/>
              <w:marBottom w:val="0"/>
              <w:divBdr>
                <w:top w:val="none" w:sz="0" w:space="0" w:color="auto"/>
                <w:left w:val="none" w:sz="0" w:space="0" w:color="auto"/>
                <w:bottom w:val="none" w:sz="0" w:space="0" w:color="auto"/>
                <w:right w:val="none" w:sz="0" w:space="0" w:color="auto"/>
              </w:divBdr>
            </w:div>
            <w:div w:id="601227827">
              <w:marLeft w:val="0"/>
              <w:marRight w:val="0"/>
              <w:marTop w:val="0"/>
              <w:marBottom w:val="0"/>
              <w:divBdr>
                <w:top w:val="none" w:sz="0" w:space="0" w:color="auto"/>
                <w:left w:val="none" w:sz="0" w:space="0" w:color="auto"/>
                <w:bottom w:val="none" w:sz="0" w:space="0" w:color="auto"/>
                <w:right w:val="none" w:sz="0" w:space="0" w:color="auto"/>
              </w:divBdr>
            </w:div>
            <w:div w:id="2021854896">
              <w:marLeft w:val="0"/>
              <w:marRight w:val="0"/>
              <w:marTop w:val="0"/>
              <w:marBottom w:val="0"/>
              <w:divBdr>
                <w:top w:val="none" w:sz="0" w:space="0" w:color="auto"/>
                <w:left w:val="none" w:sz="0" w:space="0" w:color="auto"/>
                <w:bottom w:val="none" w:sz="0" w:space="0" w:color="auto"/>
                <w:right w:val="none" w:sz="0" w:space="0" w:color="auto"/>
              </w:divBdr>
            </w:div>
            <w:div w:id="171144069">
              <w:marLeft w:val="0"/>
              <w:marRight w:val="0"/>
              <w:marTop w:val="0"/>
              <w:marBottom w:val="0"/>
              <w:divBdr>
                <w:top w:val="none" w:sz="0" w:space="0" w:color="auto"/>
                <w:left w:val="none" w:sz="0" w:space="0" w:color="auto"/>
                <w:bottom w:val="none" w:sz="0" w:space="0" w:color="auto"/>
                <w:right w:val="none" w:sz="0" w:space="0" w:color="auto"/>
              </w:divBdr>
            </w:div>
            <w:div w:id="1725064126">
              <w:marLeft w:val="0"/>
              <w:marRight w:val="0"/>
              <w:marTop w:val="0"/>
              <w:marBottom w:val="0"/>
              <w:divBdr>
                <w:top w:val="none" w:sz="0" w:space="0" w:color="auto"/>
                <w:left w:val="none" w:sz="0" w:space="0" w:color="auto"/>
                <w:bottom w:val="none" w:sz="0" w:space="0" w:color="auto"/>
                <w:right w:val="none" w:sz="0" w:space="0" w:color="auto"/>
              </w:divBdr>
            </w:div>
            <w:div w:id="413942289">
              <w:marLeft w:val="0"/>
              <w:marRight w:val="0"/>
              <w:marTop w:val="0"/>
              <w:marBottom w:val="0"/>
              <w:divBdr>
                <w:top w:val="none" w:sz="0" w:space="0" w:color="auto"/>
                <w:left w:val="none" w:sz="0" w:space="0" w:color="auto"/>
                <w:bottom w:val="none" w:sz="0" w:space="0" w:color="auto"/>
                <w:right w:val="none" w:sz="0" w:space="0" w:color="auto"/>
              </w:divBdr>
            </w:div>
            <w:div w:id="862863168">
              <w:marLeft w:val="0"/>
              <w:marRight w:val="0"/>
              <w:marTop w:val="0"/>
              <w:marBottom w:val="0"/>
              <w:divBdr>
                <w:top w:val="none" w:sz="0" w:space="0" w:color="auto"/>
                <w:left w:val="none" w:sz="0" w:space="0" w:color="auto"/>
                <w:bottom w:val="none" w:sz="0" w:space="0" w:color="auto"/>
                <w:right w:val="none" w:sz="0" w:space="0" w:color="auto"/>
              </w:divBdr>
            </w:div>
            <w:div w:id="102695802">
              <w:marLeft w:val="0"/>
              <w:marRight w:val="0"/>
              <w:marTop w:val="0"/>
              <w:marBottom w:val="0"/>
              <w:divBdr>
                <w:top w:val="none" w:sz="0" w:space="0" w:color="auto"/>
                <w:left w:val="none" w:sz="0" w:space="0" w:color="auto"/>
                <w:bottom w:val="none" w:sz="0" w:space="0" w:color="auto"/>
                <w:right w:val="none" w:sz="0" w:space="0" w:color="auto"/>
              </w:divBdr>
            </w:div>
            <w:div w:id="1572615454">
              <w:marLeft w:val="0"/>
              <w:marRight w:val="0"/>
              <w:marTop w:val="0"/>
              <w:marBottom w:val="0"/>
              <w:divBdr>
                <w:top w:val="none" w:sz="0" w:space="0" w:color="auto"/>
                <w:left w:val="none" w:sz="0" w:space="0" w:color="auto"/>
                <w:bottom w:val="none" w:sz="0" w:space="0" w:color="auto"/>
                <w:right w:val="none" w:sz="0" w:space="0" w:color="auto"/>
              </w:divBdr>
            </w:div>
            <w:div w:id="1754430449">
              <w:marLeft w:val="0"/>
              <w:marRight w:val="0"/>
              <w:marTop w:val="0"/>
              <w:marBottom w:val="0"/>
              <w:divBdr>
                <w:top w:val="none" w:sz="0" w:space="0" w:color="auto"/>
                <w:left w:val="none" w:sz="0" w:space="0" w:color="auto"/>
                <w:bottom w:val="none" w:sz="0" w:space="0" w:color="auto"/>
                <w:right w:val="none" w:sz="0" w:space="0" w:color="auto"/>
              </w:divBdr>
            </w:div>
            <w:div w:id="2014411841">
              <w:marLeft w:val="0"/>
              <w:marRight w:val="0"/>
              <w:marTop w:val="0"/>
              <w:marBottom w:val="0"/>
              <w:divBdr>
                <w:top w:val="none" w:sz="0" w:space="0" w:color="auto"/>
                <w:left w:val="none" w:sz="0" w:space="0" w:color="auto"/>
                <w:bottom w:val="none" w:sz="0" w:space="0" w:color="auto"/>
                <w:right w:val="none" w:sz="0" w:space="0" w:color="auto"/>
              </w:divBdr>
            </w:div>
            <w:div w:id="1960718379">
              <w:marLeft w:val="0"/>
              <w:marRight w:val="0"/>
              <w:marTop w:val="0"/>
              <w:marBottom w:val="0"/>
              <w:divBdr>
                <w:top w:val="none" w:sz="0" w:space="0" w:color="auto"/>
                <w:left w:val="none" w:sz="0" w:space="0" w:color="auto"/>
                <w:bottom w:val="none" w:sz="0" w:space="0" w:color="auto"/>
                <w:right w:val="none" w:sz="0" w:space="0" w:color="auto"/>
              </w:divBdr>
            </w:div>
            <w:div w:id="62526495">
              <w:marLeft w:val="0"/>
              <w:marRight w:val="0"/>
              <w:marTop w:val="0"/>
              <w:marBottom w:val="0"/>
              <w:divBdr>
                <w:top w:val="none" w:sz="0" w:space="0" w:color="auto"/>
                <w:left w:val="none" w:sz="0" w:space="0" w:color="auto"/>
                <w:bottom w:val="none" w:sz="0" w:space="0" w:color="auto"/>
                <w:right w:val="none" w:sz="0" w:space="0" w:color="auto"/>
              </w:divBdr>
            </w:div>
            <w:div w:id="1803309310">
              <w:marLeft w:val="0"/>
              <w:marRight w:val="0"/>
              <w:marTop w:val="0"/>
              <w:marBottom w:val="0"/>
              <w:divBdr>
                <w:top w:val="none" w:sz="0" w:space="0" w:color="auto"/>
                <w:left w:val="none" w:sz="0" w:space="0" w:color="auto"/>
                <w:bottom w:val="none" w:sz="0" w:space="0" w:color="auto"/>
                <w:right w:val="none" w:sz="0" w:space="0" w:color="auto"/>
              </w:divBdr>
            </w:div>
            <w:div w:id="882324009">
              <w:marLeft w:val="0"/>
              <w:marRight w:val="0"/>
              <w:marTop w:val="0"/>
              <w:marBottom w:val="0"/>
              <w:divBdr>
                <w:top w:val="none" w:sz="0" w:space="0" w:color="auto"/>
                <w:left w:val="none" w:sz="0" w:space="0" w:color="auto"/>
                <w:bottom w:val="none" w:sz="0" w:space="0" w:color="auto"/>
                <w:right w:val="none" w:sz="0" w:space="0" w:color="auto"/>
              </w:divBdr>
            </w:div>
            <w:div w:id="1717927534">
              <w:marLeft w:val="0"/>
              <w:marRight w:val="0"/>
              <w:marTop w:val="0"/>
              <w:marBottom w:val="0"/>
              <w:divBdr>
                <w:top w:val="none" w:sz="0" w:space="0" w:color="auto"/>
                <w:left w:val="none" w:sz="0" w:space="0" w:color="auto"/>
                <w:bottom w:val="none" w:sz="0" w:space="0" w:color="auto"/>
                <w:right w:val="none" w:sz="0" w:space="0" w:color="auto"/>
              </w:divBdr>
            </w:div>
            <w:div w:id="1890024317">
              <w:marLeft w:val="0"/>
              <w:marRight w:val="0"/>
              <w:marTop w:val="0"/>
              <w:marBottom w:val="0"/>
              <w:divBdr>
                <w:top w:val="none" w:sz="0" w:space="0" w:color="auto"/>
                <w:left w:val="none" w:sz="0" w:space="0" w:color="auto"/>
                <w:bottom w:val="none" w:sz="0" w:space="0" w:color="auto"/>
                <w:right w:val="none" w:sz="0" w:space="0" w:color="auto"/>
              </w:divBdr>
            </w:div>
            <w:div w:id="367990923">
              <w:marLeft w:val="0"/>
              <w:marRight w:val="0"/>
              <w:marTop w:val="0"/>
              <w:marBottom w:val="0"/>
              <w:divBdr>
                <w:top w:val="none" w:sz="0" w:space="0" w:color="auto"/>
                <w:left w:val="none" w:sz="0" w:space="0" w:color="auto"/>
                <w:bottom w:val="none" w:sz="0" w:space="0" w:color="auto"/>
                <w:right w:val="none" w:sz="0" w:space="0" w:color="auto"/>
              </w:divBdr>
            </w:div>
            <w:div w:id="384179366">
              <w:marLeft w:val="0"/>
              <w:marRight w:val="0"/>
              <w:marTop w:val="0"/>
              <w:marBottom w:val="0"/>
              <w:divBdr>
                <w:top w:val="none" w:sz="0" w:space="0" w:color="auto"/>
                <w:left w:val="none" w:sz="0" w:space="0" w:color="auto"/>
                <w:bottom w:val="none" w:sz="0" w:space="0" w:color="auto"/>
                <w:right w:val="none" w:sz="0" w:space="0" w:color="auto"/>
              </w:divBdr>
            </w:div>
            <w:div w:id="266470927">
              <w:marLeft w:val="0"/>
              <w:marRight w:val="0"/>
              <w:marTop w:val="0"/>
              <w:marBottom w:val="0"/>
              <w:divBdr>
                <w:top w:val="none" w:sz="0" w:space="0" w:color="auto"/>
                <w:left w:val="none" w:sz="0" w:space="0" w:color="auto"/>
                <w:bottom w:val="none" w:sz="0" w:space="0" w:color="auto"/>
                <w:right w:val="none" w:sz="0" w:space="0" w:color="auto"/>
              </w:divBdr>
            </w:div>
            <w:div w:id="32073435">
              <w:marLeft w:val="0"/>
              <w:marRight w:val="0"/>
              <w:marTop w:val="0"/>
              <w:marBottom w:val="0"/>
              <w:divBdr>
                <w:top w:val="none" w:sz="0" w:space="0" w:color="auto"/>
                <w:left w:val="none" w:sz="0" w:space="0" w:color="auto"/>
                <w:bottom w:val="none" w:sz="0" w:space="0" w:color="auto"/>
                <w:right w:val="none" w:sz="0" w:space="0" w:color="auto"/>
              </w:divBdr>
            </w:div>
            <w:div w:id="1931352847">
              <w:marLeft w:val="0"/>
              <w:marRight w:val="0"/>
              <w:marTop w:val="0"/>
              <w:marBottom w:val="0"/>
              <w:divBdr>
                <w:top w:val="none" w:sz="0" w:space="0" w:color="auto"/>
                <w:left w:val="none" w:sz="0" w:space="0" w:color="auto"/>
                <w:bottom w:val="none" w:sz="0" w:space="0" w:color="auto"/>
                <w:right w:val="none" w:sz="0" w:space="0" w:color="auto"/>
              </w:divBdr>
            </w:div>
            <w:div w:id="646282349">
              <w:marLeft w:val="0"/>
              <w:marRight w:val="0"/>
              <w:marTop w:val="0"/>
              <w:marBottom w:val="0"/>
              <w:divBdr>
                <w:top w:val="none" w:sz="0" w:space="0" w:color="auto"/>
                <w:left w:val="none" w:sz="0" w:space="0" w:color="auto"/>
                <w:bottom w:val="none" w:sz="0" w:space="0" w:color="auto"/>
                <w:right w:val="none" w:sz="0" w:space="0" w:color="auto"/>
              </w:divBdr>
            </w:div>
            <w:div w:id="510031924">
              <w:marLeft w:val="0"/>
              <w:marRight w:val="0"/>
              <w:marTop w:val="0"/>
              <w:marBottom w:val="0"/>
              <w:divBdr>
                <w:top w:val="none" w:sz="0" w:space="0" w:color="auto"/>
                <w:left w:val="none" w:sz="0" w:space="0" w:color="auto"/>
                <w:bottom w:val="none" w:sz="0" w:space="0" w:color="auto"/>
                <w:right w:val="none" w:sz="0" w:space="0" w:color="auto"/>
              </w:divBdr>
            </w:div>
            <w:div w:id="409304445">
              <w:marLeft w:val="0"/>
              <w:marRight w:val="0"/>
              <w:marTop w:val="0"/>
              <w:marBottom w:val="0"/>
              <w:divBdr>
                <w:top w:val="none" w:sz="0" w:space="0" w:color="auto"/>
                <w:left w:val="none" w:sz="0" w:space="0" w:color="auto"/>
                <w:bottom w:val="none" w:sz="0" w:space="0" w:color="auto"/>
                <w:right w:val="none" w:sz="0" w:space="0" w:color="auto"/>
              </w:divBdr>
            </w:div>
            <w:div w:id="1514563468">
              <w:marLeft w:val="0"/>
              <w:marRight w:val="0"/>
              <w:marTop w:val="0"/>
              <w:marBottom w:val="0"/>
              <w:divBdr>
                <w:top w:val="none" w:sz="0" w:space="0" w:color="auto"/>
                <w:left w:val="none" w:sz="0" w:space="0" w:color="auto"/>
                <w:bottom w:val="none" w:sz="0" w:space="0" w:color="auto"/>
                <w:right w:val="none" w:sz="0" w:space="0" w:color="auto"/>
              </w:divBdr>
            </w:div>
            <w:div w:id="465007689">
              <w:marLeft w:val="0"/>
              <w:marRight w:val="0"/>
              <w:marTop w:val="0"/>
              <w:marBottom w:val="0"/>
              <w:divBdr>
                <w:top w:val="none" w:sz="0" w:space="0" w:color="auto"/>
                <w:left w:val="none" w:sz="0" w:space="0" w:color="auto"/>
                <w:bottom w:val="none" w:sz="0" w:space="0" w:color="auto"/>
                <w:right w:val="none" w:sz="0" w:space="0" w:color="auto"/>
              </w:divBdr>
            </w:div>
            <w:div w:id="1196652610">
              <w:marLeft w:val="0"/>
              <w:marRight w:val="0"/>
              <w:marTop w:val="0"/>
              <w:marBottom w:val="0"/>
              <w:divBdr>
                <w:top w:val="none" w:sz="0" w:space="0" w:color="auto"/>
                <w:left w:val="none" w:sz="0" w:space="0" w:color="auto"/>
                <w:bottom w:val="none" w:sz="0" w:space="0" w:color="auto"/>
                <w:right w:val="none" w:sz="0" w:space="0" w:color="auto"/>
              </w:divBdr>
            </w:div>
            <w:div w:id="500974934">
              <w:marLeft w:val="0"/>
              <w:marRight w:val="0"/>
              <w:marTop w:val="0"/>
              <w:marBottom w:val="0"/>
              <w:divBdr>
                <w:top w:val="none" w:sz="0" w:space="0" w:color="auto"/>
                <w:left w:val="none" w:sz="0" w:space="0" w:color="auto"/>
                <w:bottom w:val="none" w:sz="0" w:space="0" w:color="auto"/>
                <w:right w:val="none" w:sz="0" w:space="0" w:color="auto"/>
              </w:divBdr>
            </w:div>
            <w:div w:id="6712445">
              <w:marLeft w:val="0"/>
              <w:marRight w:val="0"/>
              <w:marTop w:val="0"/>
              <w:marBottom w:val="0"/>
              <w:divBdr>
                <w:top w:val="none" w:sz="0" w:space="0" w:color="auto"/>
                <w:left w:val="none" w:sz="0" w:space="0" w:color="auto"/>
                <w:bottom w:val="none" w:sz="0" w:space="0" w:color="auto"/>
                <w:right w:val="none" w:sz="0" w:space="0" w:color="auto"/>
              </w:divBdr>
            </w:div>
            <w:div w:id="683480899">
              <w:marLeft w:val="0"/>
              <w:marRight w:val="0"/>
              <w:marTop w:val="0"/>
              <w:marBottom w:val="0"/>
              <w:divBdr>
                <w:top w:val="none" w:sz="0" w:space="0" w:color="auto"/>
                <w:left w:val="none" w:sz="0" w:space="0" w:color="auto"/>
                <w:bottom w:val="none" w:sz="0" w:space="0" w:color="auto"/>
                <w:right w:val="none" w:sz="0" w:space="0" w:color="auto"/>
              </w:divBdr>
            </w:div>
            <w:div w:id="1950162954">
              <w:marLeft w:val="0"/>
              <w:marRight w:val="0"/>
              <w:marTop w:val="0"/>
              <w:marBottom w:val="0"/>
              <w:divBdr>
                <w:top w:val="none" w:sz="0" w:space="0" w:color="auto"/>
                <w:left w:val="none" w:sz="0" w:space="0" w:color="auto"/>
                <w:bottom w:val="none" w:sz="0" w:space="0" w:color="auto"/>
                <w:right w:val="none" w:sz="0" w:space="0" w:color="auto"/>
              </w:divBdr>
            </w:div>
            <w:div w:id="1031225634">
              <w:marLeft w:val="0"/>
              <w:marRight w:val="0"/>
              <w:marTop w:val="0"/>
              <w:marBottom w:val="0"/>
              <w:divBdr>
                <w:top w:val="none" w:sz="0" w:space="0" w:color="auto"/>
                <w:left w:val="none" w:sz="0" w:space="0" w:color="auto"/>
                <w:bottom w:val="none" w:sz="0" w:space="0" w:color="auto"/>
                <w:right w:val="none" w:sz="0" w:space="0" w:color="auto"/>
              </w:divBdr>
            </w:div>
            <w:div w:id="1452632772">
              <w:marLeft w:val="0"/>
              <w:marRight w:val="0"/>
              <w:marTop w:val="0"/>
              <w:marBottom w:val="0"/>
              <w:divBdr>
                <w:top w:val="none" w:sz="0" w:space="0" w:color="auto"/>
                <w:left w:val="none" w:sz="0" w:space="0" w:color="auto"/>
                <w:bottom w:val="none" w:sz="0" w:space="0" w:color="auto"/>
                <w:right w:val="none" w:sz="0" w:space="0" w:color="auto"/>
              </w:divBdr>
            </w:div>
            <w:div w:id="141432798">
              <w:marLeft w:val="0"/>
              <w:marRight w:val="0"/>
              <w:marTop w:val="0"/>
              <w:marBottom w:val="0"/>
              <w:divBdr>
                <w:top w:val="none" w:sz="0" w:space="0" w:color="auto"/>
                <w:left w:val="none" w:sz="0" w:space="0" w:color="auto"/>
                <w:bottom w:val="none" w:sz="0" w:space="0" w:color="auto"/>
                <w:right w:val="none" w:sz="0" w:space="0" w:color="auto"/>
              </w:divBdr>
            </w:div>
            <w:div w:id="545603019">
              <w:marLeft w:val="0"/>
              <w:marRight w:val="0"/>
              <w:marTop w:val="0"/>
              <w:marBottom w:val="0"/>
              <w:divBdr>
                <w:top w:val="none" w:sz="0" w:space="0" w:color="auto"/>
                <w:left w:val="none" w:sz="0" w:space="0" w:color="auto"/>
                <w:bottom w:val="none" w:sz="0" w:space="0" w:color="auto"/>
                <w:right w:val="none" w:sz="0" w:space="0" w:color="auto"/>
              </w:divBdr>
            </w:div>
            <w:div w:id="923804771">
              <w:marLeft w:val="0"/>
              <w:marRight w:val="0"/>
              <w:marTop w:val="0"/>
              <w:marBottom w:val="0"/>
              <w:divBdr>
                <w:top w:val="none" w:sz="0" w:space="0" w:color="auto"/>
                <w:left w:val="none" w:sz="0" w:space="0" w:color="auto"/>
                <w:bottom w:val="none" w:sz="0" w:space="0" w:color="auto"/>
                <w:right w:val="none" w:sz="0" w:space="0" w:color="auto"/>
              </w:divBdr>
            </w:div>
            <w:div w:id="124934480">
              <w:marLeft w:val="0"/>
              <w:marRight w:val="0"/>
              <w:marTop w:val="0"/>
              <w:marBottom w:val="0"/>
              <w:divBdr>
                <w:top w:val="none" w:sz="0" w:space="0" w:color="auto"/>
                <w:left w:val="none" w:sz="0" w:space="0" w:color="auto"/>
                <w:bottom w:val="none" w:sz="0" w:space="0" w:color="auto"/>
                <w:right w:val="none" w:sz="0" w:space="0" w:color="auto"/>
              </w:divBdr>
            </w:div>
            <w:div w:id="1879394875">
              <w:marLeft w:val="0"/>
              <w:marRight w:val="0"/>
              <w:marTop w:val="0"/>
              <w:marBottom w:val="0"/>
              <w:divBdr>
                <w:top w:val="none" w:sz="0" w:space="0" w:color="auto"/>
                <w:left w:val="none" w:sz="0" w:space="0" w:color="auto"/>
                <w:bottom w:val="none" w:sz="0" w:space="0" w:color="auto"/>
                <w:right w:val="none" w:sz="0" w:space="0" w:color="auto"/>
              </w:divBdr>
            </w:div>
            <w:div w:id="1254316438">
              <w:marLeft w:val="0"/>
              <w:marRight w:val="0"/>
              <w:marTop w:val="0"/>
              <w:marBottom w:val="0"/>
              <w:divBdr>
                <w:top w:val="none" w:sz="0" w:space="0" w:color="auto"/>
                <w:left w:val="none" w:sz="0" w:space="0" w:color="auto"/>
                <w:bottom w:val="none" w:sz="0" w:space="0" w:color="auto"/>
                <w:right w:val="none" w:sz="0" w:space="0" w:color="auto"/>
              </w:divBdr>
            </w:div>
            <w:div w:id="1632516263">
              <w:marLeft w:val="0"/>
              <w:marRight w:val="0"/>
              <w:marTop w:val="0"/>
              <w:marBottom w:val="0"/>
              <w:divBdr>
                <w:top w:val="none" w:sz="0" w:space="0" w:color="auto"/>
                <w:left w:val="none" w:sz="0" w:space="0" w:color="auto"/>
                <w:bottom w:val="none" w:sz="0" w:space="0" w:color="auto"/>
                <w:right w:val="none" w:sz="0" w:space="0" w:color="auto"/>
              </w:divBdr>
            </w:div>
            <w:div w:id="1990745793">
              <w:marLeft w:val="0"/>
              <w:marRight w:val="0"/>
              <w:marTop w:val="0"/>
              <w:marBottom w:val="0"/>
              <w:divBdr>
                <w:top w:val="none" w:sz="0" w:space="0" w:color="auto"/>
                <w:left w:val="none" w:sz="0" w:space="0" w:color="auto"/>
                <w:bottom w:val="none" w:sz="0" w:space="0" w:color="auto"/>
                <w:right w:val="none" w:sz="0" w:space="0" w:color="auto"/>
              </w:divBdr>
            </w:div>
            <w:div w:id="1075277769">
              <w:marLeft w:val="0"/>
              <w:marRight w:val="0"/>
              <w:marTop w:val="0"/>
              <w:marBottom w:val="0"/>
              <w:divBdr>
                <w:top w:val="none" w:sz="0" w:space="0" w:color="auto"/>
                <w:left w:val="none" w:sz="0" w:space="0" w:color="auto"/>
                <w:bottom w:val="none" w:sz="0" w:space="0" w:color="auto"/>
                <w:right w:val="none" w:sz="0" w:space="0" w:color="auto"/>
              </w:divBdr>
            </w:div>
            <w:div w:id="617490476">
              <w:marLeft w:val="0"/>
              <w:marRight w:val="0"/>
              <w:marTop w:val="0"/>
              <w:marBottom w:val="0"/>
              <w:divBdr>
                <w:top w:val="none" w:sz="0" w:space="0" w:color="auto"/>
                <w:left w:val="none" w:sz="0" w:space="0" w:color="auto"/>
                <w:bottom w:val="none" w:sz="0" w:space="0" w:color="auto"/>
                <w:right w:val="none" w:sz="0" w:space="0" w:color="auto"/>
              </w:divBdr>
            </w:div>
            <w:div w:id="1011681128">
              <w:marLeft w:val="0"/>
              <w:marRight w:val="0"/>
              <w:marTop w:val="0"/>
              <w:marBottom w:val="0"/>
              <w:divBdr>
                <w:top w:val="none" w:sz="0" w:space="0" w:color="auto"/>
                <w:left w:val="none" w:sz="0" w:space="0" w:color="auto"/>
                <w:bottom w:val="none" w:sz="0" w:space="0" w:color="auto"/>
                <w:right w:val="none" w:sz="0" w:space="0" w:color="auto"/>
              </w:divBdr>
            </w:div>
            <w:div w:id="526528946">
              <w:marLeft w:val="0"/>
              <w:marRight w:val="0"/>
              <w:marTop w:val="0"/>
              <w:marBottom w:val="0"/>
              <w:divBdr>
                <w:top w:val="none" w:sz="0" w:space="0" w:color="auto"/>
                <w:left w:val="none" w:sz="0" w:space="0" w:color="auto"/>
                <w:bottom w:val="none" w:sz="0" w:space="0" w:color="auto"/>
                <w:right w:val="none" w:sz="0" w:space="0" w:color="auto"/>
              </w:divBdr>
            </w:div>
            <w:div w:id="373386030">
              <w:marLeft w:val="0"/>
              <w:marRight w:val="0"/>
              <w:marTop w:val="0"/>
              <w:marBottom w:val="0"/>
              <w:divBdr>
                <w:top w:val="none" w:sz="0" w:space="0" w:color="auto"/>
                <w:left w:val="none" w:sz="0" w:space="0" w:color="auto"/>
                <w:bottom w:val="none" w:sz="0" w:space="0" w:color="auto"/>
                <w:right w:val="none" w:sz="0" w:space="0" w:color="auto"/>
              </w:divBdr>
            </w:div>
            <w:div w:id="1604414083">
              <w:marLeft w:val="0"/>
              <w:marRight w:val="0"/>
              <w:marTop w:val="0"/>
              <w:marBottom w:val="0"/>
              <w:divBdr>
                <w:top w:val="none" w:sz="0" w:space="0" w:color="auto"/>
                <w:left w:val="none" w:sz="0" w:space="0" w:color="auto"/>
                <w:bottom w:val="none" w:sz="0" w:space="0" w:color="auto"/>
                <w:right w:val="none" w:sz="0" w:space="0" w:color="auto"/>
              </w:divBdr>
            </w:div>
            <w:div w:id="1430004423">
              <w:marLeft w:val="0"/>
              <w:marRight w:val="0"/>
              <w:marTop w:val="0"/>
              <w:marBottom w:val="0"/>
              <w:divBdr>
                <w:top w:val="none" w:sz="0" w:space="0" w:color="auto"/>
                <w:left w:val="none" w:sz="0" w:space="0" w:color="auto"/>
                <w:bottom w:val="none" w:sz="0" w:space="0" w:color="auto"/>
                <w:right w:val="none" w:sz="0" w:space="0" w:color="auto"/>
              </w:divBdr>
            </w:div>
            <w:div w:id="1351027541">
              <w:marLeft w:val="0"/>
              <w:marRight w:val="0"/>
              <w:marTop w:val="0"/>
              <w:marBottom w:val="0"/>
              <w:divBdr>
                <w:top w:val="none" w:sz="0" w:space="0" w:color="auto"/>
                <w:left w:val="none" w:sz="0" w:space="0" w:color="auto"/>
                <w:bottom w:val="none" w:sz="0" w:space="0" w:color="auto"/>
                <w:right w:val="none" w:sz="0" w:space="0" w:color="auto"/>
              </w:divBdr>
            </w:div>
            <w:div w:id="1135026596">
              <w:marLeft w:val="0"/>
              <w:marRight w:val="0"/>
              <w:marTop w:val="0"/>
              <w:marBottom w:val="0"/>
              <w:divBdr>
                <w:top w:val="none" w:sz="0" w:space="0" w:color="auto"/>
                <w:left w:val="none" w:sz="0" w:space="0" w:color="auto"/>
                <w:bottom w:val="none" w:sz="0" w:space="0" w:color="auto"/>
                <w:right w:val="none" w:sz="0" w:space="0" w:color="auto"/>
              </w:divBdr>
            </w:div>
            <w:div w:id="528376231">
              <w:marLeft w:val="0"/>
              <w:marRight w:val="0"/>
              <w:marTop w:val="0"/>
              <w:marBottom w:val="0"/>
              <w:divBdr>
                <w:top w:val="none" w:sz="0" w:space="0" w:color="auto"/>
                <w:left w:val="none" w:sz="0" w:space="0" w:color="auto"/>
                <w:bottom w:val="none" w:sz="0" w:space="0" w:color="auto"/>
                <w:right w:val="none" w:sz="0" w:space="0" w:color="auto"/>
              </w:divBdr>
            </w:div>
            <w:div w:id="1996642432">
              <w:marLeft w:val="0"/>
              <w:marRight w:val="0"/>
              <w:marTop w:val="0"/>
              <w:marBottom w:val="0"/>
              <w:divBdr>
                <w:top w:val="none" w:sz="0" w:space="0" w:color="auto"/>
                <w:left w:val="none" w:sz="0" w:space="0" w:color="auto"/>
                <w:bottom w:val="none" w:sz="0" w:space="0" w:color="auto"/>
                <w:right w:val="none" w:sz="0" w:space="0" w:color="auto"/>
              </w:divBdr>
            </w:div>
            <w:div w:id="1474248103">
              <w:marLeft w:val="0"/>
              <w:marRight w:val="0"/>
              <w:marTop w:val="0"/>
              <w:marBottom w:val="0"/>
              <w:divBdr>
                <w:top w:val="none" w:sz="0" w:space="0" w:color="auto"/>
                <w:left w:val="none" w:sz="0" w:space="0" w:color="auto"/>
                <w:bottom w:val="none" w:sz="0" w:space="0" w:color="auto"/>
                <w:right w:val="none" w:sz="0" w:space="0" w:color="auto"/>
              </w:divBdr>
            </w:div>
            <w:div w:id="1407536478">
              <w:marLeft w:val="0"/>
              <w:marRight w:val="0"/>
              <w:marTop w:val="0"/>
              <w:marBottom w:val="0"/>
              <w:divBdr>
                <w:top w:val="none" w:sz="0" w:space="0" w:color="auto"/>
                <w:left w:val="none" w:sz="0" w:space="0" w:color="auto"/>
                <w:bottom w:val="none" w:sz="0" w:space="0" w:color="auto"/>
                <w:right w:val="none" w:sz="0" w:space="0" w:color="auto"/>
              </w:divBdr>
            </w:div>
            <w:div w:id="472916242">
              <w:marLeft w:val="0"/>
              <w:marRight w:val="0"/>
              <w:marTop w:val="0"/>
              <w:marBottom w:val="0"/>
              <w:divBdr>
                <w:top w:val="none" w:sz="0" w:space="0" w:color="auto"/>
                <w:left w:val="none" w:sz="0" w:space="0" w:color="auto"/>
                <w:bottom w:val="none" w:sz="0" w:space="0" w:color="auto"/>
                <w:right w:val="none" w:sz="0" w:space="0" w:color="auto"/>
              </w:divBdr>
            </w:div>
            <w:div w:id="1046877958">
              <w:marLeft w:val="0"/>
              <w:marRight w:val="0"/>
              <w:marTop w:val="0"/>
              <w:marBottom w:val="0"/>
              <w:divBdr>
                <w:top w:val="none" w:sz="0" w:space="0" w:color="auto"/>
                <w:left w:val="none" w:sz="0" w:space="0" w:color="auto"/>
                <w:bottom w:val="none" w:sz="0" w:space="0" w:color="auto"/>
                <w:right w:val="none" w:sz="0" w:space="0" w:color="auto"/>
              </w:divBdr>
            </w:div>
            <w:div w:id="1497964511">
              <w:marLeft w:val="0"/>
              <w:marRight w:val="0"/>
              <w:marTop w:val="0"/>
              <w:marBottom w:val="0"/>
              <w:divBdr>
                <w:top w:val="none" w:sz="0" w:space="0" w:color="auto"/>
                <w:left w:val="none" w:sz="0" w:space="0" w:color="auto"/>
                <w:bottom w:val="none" w:sz="0" w:space="0" w:color="auto"/>
                <w:right w:val="none" w:sz="0" w:space="0" w:color="auto"/>
              </w:divBdr>
            </w:div>
            <w:div w:id="849563329">
              <w:marLeft w:val="0"/>
              <w:marRight w:val="0"/>
              <w:marTop w:val="0"/>
              <w:marBottom w:val="0"/>
              <w:divBdr>
                <w:top w:val="none" w:sz="0" w:space="0" w:color="auto"/>
                <w:left w:val="none" w:sz="0" w:space="0" w:color="auto"/>
                <w:bottom w:val="none" w:sz="0" w:space="0" w:color="auto"/>
                <w:right w:val="none" w:sz="0" w:space="0" w:color="auto"/>
              </w:divBdr>
            </w:div>
            <w:div w:id="1736927953">
              <w:marLeft w:val="0"/>
              <w:marRight w:val="0"/>
              <w:marTop w:val="0"/>
              <w:marBottom w:val="0"/>
              <w:divBdr>
                <w:top w:val="none" w:sz="0" w:space="0" w:color="auto"/>
                <w:left w:val="none" w:sz="0" w:space="0" w:color="auto"/>
                <w:bottom w:val="none" w:sz="0" w:space="0" w:color="auto"/>
                <w:right w:val="none" w:sz="0" w:space="0" w:color="auto"/>
              </w:divBdr>
            </w:div>
            <w:div w:id="2132169522">
              <w:marLeft w:val="0"/>
              <w:marRight w:val="0"/>
              <w:marTop w:val="0"/>
              <w:marBottom w:val="0"/>
              <w:divBdr>
                <w:top w:val="none" w:sz="0" w:space="0" w:color="auto"/>
                <w:left w:val="none" w:sz="0" w:space="0" w:color="auto"/>
                <w:bottom w:val="none" w:sz="0" w:space="0" w:color="auto"/>
                <w:right w:val="none" w:sz="0" w:space="0" w:color="auto"/>
              </w:divBdr>
            </w:div>
            <w:div w:id="959728005">
              <w:marLeft w:val="0"/>
              <w:marRight w:val="0"/>
              <w:marTop w:val="0"/>
              <w:marBottom w:val="0"/>
              <w:divBdr>
                <w:top w:val="none" w:sz="0" w:space="0" w:color="auto"/>
                <w:left w:val="none" w:sz="0" w:space="0" w:color="auto"/>
                <w:bottom w:val="none" w:sz="0" w:space="0" w:color="auto"/>
                <w:right w:val="none" w:sz="0" w:space="0" w:color="auto"/>
              </w:divBdr>
            </w:div>
            <w:div w:id="356124283">
              <w:marLeft w:val="0"/>
              <w:marRight w:val="0"/>
              <w:marTop w:val="0"/>
              <w:marBottom w:val="0"/>
              <w:divBdr>
                <w:top w:val="none" w:sz="0" w:space="0" w:color="auto"/>
                <w:left w:val="none" w:sz="0" w:space="0" w:color="auto"/>
                <w:bottom w:val="none" w:sz="0" w:space="0" w:color="auto"/>
                <w:right w:val="none" w:sz="0" w:space="0" w:color="auto"/>
              </w:divBdr>
            </w:div>
            <w:div w:id="854072878">
              <w:marLeft w:val="0"/>
              <w:marRight w:val="0"/>
              <w:marTop w:val="0"/>
              <w:marBottom w:val="0"/>
              <w:divBdr>
                <w:top w:val="none" w:sz="0" w:space="0" w:color="auto"/>
                <w:left w:val="none" w:sz="0" w:space="0" w:color="auto"/>
                <w:bottom w:val="none" w:sz="0" w:space="0" w:color="auto"/>
                <w:right w:val="none" w:sz="0" w:space="0" w:color="auto"/>
              </w:divBdr>
            </w:div>
            <w:div w:id="1710496196">
              <w:marLeft w:val="0"/>
              <w:marRight w:val="0"/>
              <w:marTop w:val="0"/>
              <w:marBottom w:val="0"/>
              <w:divBdr>
                <w:top w:val="none" w:sz="0" w:space="0" w:color="auto"/>
                <w:left w:val="none" w:sz="0" w:space="0" w:color="auto"/>
                <w:bottom w:val="none" w:sz="0" w:space="0" w:color="auto"/>
                <w:right w:val="none" w:sz="0" w:space="0" w:color="auto"/>
              </w:divBdr>
            </w:div>
            <w:div w:id="282468962">
              <w:marLeft w:val="0"/>
              <w:marRight w:val="0"/>
              <w:marTop w:val="0"/>
              <w:marBottom w:val="0"/>
              <w:divBdr>
                <w:top w:val="none" w:sz="0" w:space="0" w:color="auto"/>
                <w:left w:val="none" w:sz="0" w:space="0" w:color="auto"/>
                <w:bottom w:val="none" w:sz="0" w:space="0" w:color="auto"/>
                <w:right w:val="none" w:sz="0" w:space="0" w:color="auto"/>
              </w:divBdr>
            </w:div>
            <w:div w:id="224683204">
              <w:marLeft w:val="0"/>
              <w:marRight w:val="0"/>
              <w:marTop w:val="0"/>
              <w:marBottom w:val="0"/>
              <w:divBdr>
                <w:top w:val="none" w:sz="0" w:space="0" w:color="auto"/>
                <w:left w:val="none" w:sz="0" w:space="0" w:color="auto"/>
                <w:bottom w:val="none" w:sz="0" w:space="0" w:color="auto"/>
                <w:right w:val="none" w:sz="0" w:space="0" w:color="auto"/>
              </w:divBdr>
            </w:div>
            <w:div w:id="1472285698">
              <w:marLeft w:val="0"/>
              <w:marRight w:val="0"/>
              <w:marTop w:val="0"/>
              <w:marBottom w:val="0"/>
              <w:divBdr>
                <w:top w:val="none" w:sz="0" w:space="0" w:color="auto"/>
                <w:left w:val="none" w:sz="0" w:space="0" w:color="auto"/>
                <w:bottom w:val="none" w:sz="0" w:space="0" w:color="auto"/>
                <w:right w:val="none" w:sz="0" w:space="0" w:color="auto"/>
              </w:divBdr>
            </w:div>
            <w:div w:id="133984451">
              <w:marLeft w:val="0"/>
              <w:marRight w:val="0"/>
              <w:marTop w:val="0"/>
              <w:marBottom w:val="0"/>
              <w:divBdr>
                <w:top w:val="none" w:sz="0" w:space="0" w:color="auto"/>
                <w:left w:val="none" w:sz="0" w:space="0" w:color="auto"/>
                <w:bottom w:val="none" w:sz="0" w:space="0" w:color="auto"/>
                <w:right w:val="none" w:sz="0" w:space="0" w:color="auto"/>
              </w:divBdr>
            </w:div>
            <w:div w:id="157692738">
              <w:marLeft w:val="0"/>
              <w:marRight w:val="0"/>
              <w:marTop w:val="0"/>
              <w:marBottom w:val="0"/>
              <w:divBdr>
                <w:top w:val="none" w:sz="0" w:space="0" w:color="auto"/>
                <w:left w:val="none" w:sz="0" w:space="0" w:color="auto"/>
                <w:bottom w:val="none" w:sz="0" w:space="0" w:color="auto"/>
                <w:right w:val="none" w:sz="0" w:space="0" w:color="auto"/>
              </w:divBdr>
            </w:div>
            <w:div w:id="10304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9492">
      <w:bodyDiv w:val="1"/>
      <w:marLeft w:val="0"/>
      <w:marRight w:val="0"/>
      <w:marTop w:val="0"/>
      <w:marBottom w:val="0"/>
      <w:divBdr>
        <w:top w:val="none" w:sz="0" w:space="0" w:color="auto"/>
        <w:left w:val="none" w:sz="0" w:space="0" w:color="auto"/>
        <w:bottom w:val="none" w:sz="0" w:space="0" w:color="auto"/>
        <w:right w:val="none" w:sz="0" w:space="0" w:color="auto"/>
      </w:divBdr>
      <w:divsChild>
        <w:div w:id="1707638150">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6966">
      <w:bodyDiv w:val="1"/>
      <w:marLeft w:val="0"/>
      <w:marRight w:val="0"/>
      <w:marTop w:val="0"/>
      <w:marBottom w:val="0"/>
      <w:divBdr>
        <w:top w:val="none" w:sz="0" w:space="0" w:color="auto"/>
        <w:left w:val="none" w:sz="0" w:space="0" w:color="auto"/>
        <w:bottom w:val="none" w:sz="0" w:space="0" w:color="auto"/>
        <w:right w:val="none" w:sz="0" w:space="0" w:color="auto"/>
      </w:divBdr>
      <w:divsChild>
        <w:div w:id="953367337">
          <w:marLeft w:val="0"/>
          <w:marRight w:val="0"/>
          <w:marTop w:val="0"/>
          <w:marBottom w:val="0"/>
          <w:divBdr>
            <w:top w:val="none" w:sz="0" w:space="0" w:color="auto"/>
            <w:left w:val="none" w:sz="0" w:space="0" w:color="auto"/>
            <w:bottom w:val="none" w:sz="0" w:space="0" w:color="auto"/>
            <w:right w:val="none" w:sz="0" w:space="0" w:color="auto"/>
          </w:divBdr>
          <w:divsChild>
            <w:div w:id="5573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6829">
      <w:bodyDiv w:val="1"/>
      <w:marLeft w:val="0"/>
      <w:marRight w:val="0"/>
      <w:marTop w:val="0"/>
      <w:marBottom w:val="0"/>
      <w:divBdr>
        <w:top w:val="none" w:sz="0" w:space="0" w:color="auto"/>
        <w:left w:val="none" w:sz="0" w:space="0" w:color="auto"/>
        <w:bottom w:val="none" w:sz="0" w:space="0" w:color="auto"/>
        <w:right w:val="none" w:sz="0" w:space="0" w:color="auto"/>
      </w:divBdr>
      <w:divsChild>
        <w:div w:id="854264924">
          <w:marLeft w:val="0"/>
          <w:marRight w:val="0"/>
          <w:marTop w:val="0"/>
          <w:marBottom w:val="0"/>
          <w:divBdr>
            <w:top w:val="none" w:sz="0" w:space="0" w:color="auto"/>
            <w:left w:val="none" w:sz="0" w:space="0" w:color="auto"/>
            <w:bottom w:val="none" w:sz="0" w:space="0" w:color="auto"/>
            <w:right w:val="none" w:sz="0" w:space="0" w:color="auto"/>
          </w:divBdr>
          <w:divsChild>
            <w:div w:id="149306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4784">
      <w:bodyDiv w:val="1"/>
      <w:marLeft w:val="0"/>
      <w:marRight w:val="0"/>
      <w:marTop w:val="0"/>
      <w:marBottom w:val="0"/>
      <w:divBdr>
        <w:top w:val="none" w:sz="0" w:space="0" w:color="auto"/>
        <w:left w:val="none" w:sz="0" w:space="0" w:color="auto"/>
        <w:bottom w:val="none" w:sz="0" w:space="0" w:color="auto"/>
        <w:right w:val="none" w:sz="0" w:space="0" w:color="auto"/>
      </w:divBdr>
      <w:divsChild>
        <w:div w:id="1471290571">
          <w:marLeft w:val="0"/>
          <w:marRight w:val="0"/>
          <w:marTop w:val="0"/>
          <w:marBottom w:val="0"/>
          <w:divBdr>
            <w:top w:val="none" w:sz="0" w:space="0" w:color="auto"/>
            <w:left w:val="none" w:sz="0" w:space="0" w:color="auto"/>
            <w:bottom w:val="none" w:sz="0" w:space="0" w:color="auto"/>
            <w:right w:val="none" w:sz="0" w:space="0" w:color="auto"/>
          </w:divBdr>
          <w:divsChild>
            <w:div w:id="19669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87707">
      <w:bodyDiv w:val="1"/>
      <w:marLeft w:val="0"/>
      <w:marRight w:val="0"/>
      <w:marTop w:val="0"/>
      <w:marBottom w:val="0"/>
      <w:divBdr>
        <w:top w:val="none" w:sz="0" w:space="0" w:color="auto"/>
        <w:left w:val="none" w:sz="0" w:space="0" w:color="auto"/>
        <w:bottom w:val="none" w:sz="0" w:space="0" w:color="auto"/>
        <w:right w:val="none" w:sz="0" w:space="0" w:color="auto"/>
      </w:divBdr>
      <w:divsChild>
        <w:div w:id="1335642035">
          <w:marLeft w:val="0"/>
          <w:marRight w:val="0"/>
          <w:marTop w:val="0"/>
          <w:marBottom w:val="0"/>
          <w:divBdr>
            <w:top w:val="none" w:sz="0" w:space="0" w:color="auto"/>
            <w:left w:val="none" w:sz="0" w:space="0" w:color="auto"/>
            <w:bottom w:val="none" w:sz="0" w:space="0" w:color="auto"/>
            <w:right w:val="none" w:sz="0" w:space="0" w:color="auto"/>
          </w:divBdr>
          <w:divsChild>
            <w:div w:id="1738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0683">
      <w:bodyDiv w:val="1"/>
      <w:marLeft w:val="0"/>
      <w:marRight w:val="0"/>
      <w:marTop w:val="0"/>
      <w:marBottom w:val="0"/>
      <w:divBdr>
        <w:top w:val="none" w:sz="0" w:space="0" w:color="auto"/>
        <w:left w:val="none" w:sz="0" w:space="0" w:color="auto"/>
        <w:bottom w:val="none" w:sz="0" w:space="0" w:color="auto"/>
        <w:right w:val="none" w:sz="0" w:space="0" w:color="auto"/>
      </w:divBdr>
      <w:divsChild>
        <w:div w:id="1525899859">
          <w:marLeft w:val="0"/>
          <w:marRight w:val="0"/>
          <w:marTop w:val="0"/>
          <w:marBottom w:val="0"/>
          <w:divBdr>
            <w:top w:val="none" w:sz="0" w:space="0" w:color="auto"/>
            <w:left w:val="none" w:sz="0" w:space="0" w:color="auto"/>
            <w:bottom w:val="none" w:sz="0" w:space="0" w:color="auto"/>
            <w:right w:val="none" w:sz="0" w:space="0" w:color="auto"/>
          </w:divBdr>
          <w:divsChild>
            <w:div w:id="1723940024">
              <w:marLeft w:val="0"/>
              <w:marRight w:val="0"/>
              <w:marTop w:val="0"/>
              <w:marBottom w:val="0"/>
              <w:divBdr>
                <w:top w:val="none" w:sz="0" w:space="0" w:color="auto"/>
                <w:left w:val="none" w:sz="0" w:space="0" w:color="auto"/>
                <w:bottom w:val="none" w:sz="0" w:space="0" w:color="auto"/>
                <w:right w:val="none" w:sz="0" w:space="0" w:color="auto"/>
              </w:divBdr>
            </w:div>
            <w:div w:id="1839539960">
              <w:marLeft w:val="0"/>
              <w:marRight w:val="0"/>
              <w:marTop w:val="0"/>
              <w:marBottom w:val="0"/>
              <w:divBdr>
                <w:top w:val="none" w:sz="0" w:space="0" w:color="auto"/>
                <w:left w:val="none" w:sz="0" w:space="0" w:color="auto"/>
                <w:bottom w:val="none" w:sz="0" w:space="0" w:color="auto"/>
                <w:right w:val="none" w:sz="0" w:space="0" w:color="auto"/>
              </w:divBdr>
            </w:div>
            <w:div w:id="414978636">
              <w:marLeft w:val="0"/>
              <w:marRight w:val="0"/>
              <w:marTop w:val="0"/>
              <w:marBottom w:val="0"/>
              <w:divBdr>
                <w:top w:val="none" w:sz="0" w:space="0" w:color="auto"/>
                <w:left w:val="none" w:sz="0" w:space="0" w:color="auto"/>
                <w:bottom w:val="none" w:sz="0" w:space="0" w:color="auto"/>
                <w:right w:val="none" w:sz="0" w:space="0" w:color="auto"/>
              </w:divBdr>
            </w:div>
            <w:div w:id="55861872">
              <w:marLeft w:val="0"/>
              <w:marRight w:val="0"/>
              <w:marTop w:val="0"/>
              <w:marBottom w:val="0"/>
              <w:divBdr>
                <w:top w:val="none" w:sz="0" w:space="0" w:color="auto"/>
                <w:left w:val="none" w:sz="0" w:space="0" w:color="auto"/>
                <w:bottom w:val="none" w:sz="0" w:space="0" w:color="auto"/>
                <w:right w:val="none" w:sz="0" w:space="0" w:color="auto"/>
              </w:divBdr>
            </w:div>
            <w:div w:id="79524168">
              <w:marLeft w:val="0"/>
              <w:marRight w:val="0"/>
              <w:marTop w:val="0"/>
              <w:marBottom w:val="0"/>
              <w:divBdr>
                <w:top w:val="none" w:sz="0" w:space="0" w:color="auto"/>
                <w:left w:val="none" w:sz="0" w:space="0" w:color="auto"/>
                <w:bottom w:val="none" w:sz="0" w:space="0" w:color="auto"/>
                <w:right w:val="none" w:sz="0" w:space="0" w:color="auto"/>
              </w:divBdr>
            </w:div>
            <w:div w:id="102310167">
              <w:marLeft w:val="0"/>
              <w:marRight w:val="0"/>
              <w:marTop w:val="0"/>
              <w:marBottom w:val="0"/>
              <w:divBdr>
                <w:top w:val="none" w:sz="0" w:space="0" w:color="auto"/>
                <w:left w:val="none" w:sz="0" w:space="0" w:color="auto"/>
                <w:bottom w:val="none" w:sz="0" w:space="0" w:color="auto"/>
                <w:right w:val="none" w:sz="0" w:space="0" w:color="auto"/>
              </w:divBdr>
            </w:div>
            <w:div w:id="236940251">
              <w:marLeft w:val="0"/>
              <w:marRight w:val="0"/>
              <w:marTop w:val="0"/>
              <w:marBottom w:val="0"/>
              <w:divBdr>
                <w:top w:val="none" w:sz="0" w:space="0" w:color="auto"/>
                <w:left w:val="none" w:sz="0" w:space="0" w:color="auto"/>
                <w:bottom w:val="none" w:sz="0" w:space="0" w:color="auto"/>
                <w:right w:val="none" w:sz="0" w:space="0" w:color="auto"/>
              </w:divBdr>
            </w:div>
            <w:div w:id="1491795999">
              <w:marLeft w:val="0"/>
              <w:marRight w:val="0"/>
              <w:marTop w:val="0"/>
              <w:marBottom w:val="0"/>
              <w:divBdr>
                <w:top w:val="none" w:sz="0" w:space="0" w:color="auto"/>
                <w:left w:val="none" w:sz="0" w:space="0" w:color="auto"/>
                <w:bottom w:val="none" w:sz="0" w:space="0" w:color="auto"/>
                <w:right w:val="none" w:sz="0" w:space="0" w:color="auto"/>
              </w:divBdr>
            </w:div>
            <w:div w:id="825321362">
              <w:marLeft w:val="0"/>
              <w:marRight w:val="0"/>
              <w:marTop w:val="0"/>
              <w:marBottom w:val="0"/>
              <w:divBdr>
                <w:top w:val="none" w:sz="0" w:space="0" w:color="auto"/>
                <w:left w:val="none" w:sz="0" w:space="0" w:color="auto"/>
                <w:bottom w:val="none" w:sz="0" w:space="0" w:color="auto"/>
                <w:right w:val="none" w:sz="0" w:space="0" w:color="auto"/>
              </w:divBdr>
            </w:div>
            <w:div w:id="83259995">
              <w:marLeft w:val="0"/>
              <w:marRight w:val="0"/>
              <w:marTop w:val="0"/>
              <w:marBottom w:val="0"/>
              <w:divBdr>
                <w:top w:val="none" w:sz="0" w:space="0" w:color="auto"/>
                <w:left w:val="none" w:sz="0" w:space="0" w:color="auto"/>
                <w:bottom w:val="none" w:sz="0" w:space="0" w:color="auto"/>
                <w:right w:val="none" w:sz="0" w:space="0" w:color="auto"/>
              </w:divBdr>
            </w:div>
            <w:div w:id="695154459">
              <w:marLeft w:val="0"/>
              <w:marRight w:val="0"/>
              <w:marTop w:val="0"/>
              <w:marBottom w:val="0"/>
              <w:divBdr>
                <w:top w:val="none" w:sz="0" w:space="0" w:color="auto"/>
                <w:left w:val="none" w:sz="0" w:space="0" w:color="auto"/>
                <w:bottom w:val="none" w:sz="0" w:space="0" w:color="auto"/>
                <w:right w:val="none" w:sz="0" w:space="0" w:color="auto"/>
              </w:divBdr>
            </w:div>
            <w:div w:id="370762511">
              <w:marLeft w:val="0"/>
              <w:marRight w:val="0"/>
              <w:marTop w:val="0"/>
              <w:marBottom w:val="0"/>
              <w:divBdr>
                <w:top w:val="none" w:sz="0" w:space="0" w:color="auto"/>
                <w:left w:val="none" w:sz="0" w:space="0" w:color="auto"/>
                <w:bottom w:val="none" w:sz="0" w:space="0" w:color="auto"/>
                <w:right w:val="none" w:sz="0" w:space="0" w:color="auto"/>
              </w:divBdr>
            </w:div>
            <w:div w:id="1829442599">
              <w:marLeft w:val="0"/>
              <w:marRight w:val="0"/>
              <w:marTop w:val="0"/>
              <w:marBottom w:val="0"/>
              <w:divBdr>
                <w:top w:val="none" w:sz="0" w:space="0" w:color="auto"/>
                <w:left w:val="none" w:sz="0" w:space="0" w:color="auto"/>
                <w:bottom w:val="none" w:sz="0" w:space="0" w:color="auto"/>
                <w:right w:val="none" w:sz="0" w:space="0" w:color="auto"/>
              </w:divBdr>
            </w:div>
            <w:div w:id="527840087">
              <w:marLeft w:val="0"/>
              <w:marRight w:val="0"/>
              <w:marTop w:val="0"/>
              <w:marBottom w:val="0"/>
              <w:divBdr>
                <w:top w:val="none" w:sz="0" w:space="0" w:color="auto"/>
                <w:left w:val="none" w:sz="0" w:space="0" w:color="auto"/>
                <w:bottom w:val="none" w:sz="0" w:space="0" w:color="auto"/>
                <w:right w:val="none" w:sz="0" w:space="0" w:color="auto"/>
              </w:divBdr>
            </w:div>
            <w:div w:id="981926435">
              <w:marLeft w:val="0"/>
              <w:marRight w:val="0"/>
              <w:marTop w:val="0"/>
              <w:marBottom w:val="0"/>
              <w:divBdr>
                <w:top w:val="none" w:sz="0" w:space="0" w:color="auto"/>
                <w:left w:val="none" w:sz="0" w:space="0" w:color="auto"/>
                <w:bottom w:val="none" w:sz="0" w:space="0" w:color="auto"/>
                <w:right w:val="none" w:sz="0" w:space="0" w:color="auto"/>
              </w:divBdr>
            </w:div>
            <w:div w:id="2045910613">
              <w:marLeft w:val="0"/>
              <w:marRight w:val="0"/>
              <w:marTop w:val="0"/>
              <w:marBottom w:val="0"/>
              <w:divBdr>
                <w:top w:val="none" w:sz="0" w:space="0" w:color="auto"/>
                <w:left w:val="none" w:sz="0" w:space="0" w:color="auto"/>
                <w:bottom w:val="none" w:sz="0" w:space="0" w:color="auto"/>
                <w:right w:val="none" w:sz="0" w:space="0" w:color="auto"/>
              </w:divBdr>
            </w:div>
            <w:div w:id="779033279">
              <w:marLeft w:val="0"/>
              <w:marRight w:val="0"/>
              <w:marTop w:val="0"/>
              <w:marBottom w:val="0"/>
              <w:divBdr>
                <w:top w:val="none" w:sz="0" w:space="0" w:color="auto"/>
                <w:left w:val="none" w:sz="0" w:space="0" w:color="auto"/>
                <w:bottom w:val="none" w:sz="0" w:space="0" w:color="auto"/>
                <w:right w:val="none" w:sz="0" w:space="0" w:color="auto"/>
              </w:divBdr>
            </w:div>
            <w:div w:id="497766765">
              <w:marLeft w:val="0"/>
              <w:marRight w:val="0"/>
              <w:marTop w:val="0"/>
              <w:marBottom w:val="0"/>
              <w:divBdr>
                <w:top w:val="none" w:sz="0" w:space="0" w:color="auto"/>
                <w:left w:val="none" w:sz="0" w:space="0" w:color="auto"/>
                <w:bottom w:val="none" w:sz="0" w:space="0" w:color="auto"/>
                <w:right w:val="none" w:sz="0" w:space="0" w:color="auto"/>
              </w:divBdr>
            </w:div>
            <w:div w:id="1895968972">
              <w:marLeft w:val="0"/>
              <w:marRight w:val="0"/>
              <w:marTop w:val="0"/>
              <w:marBottom w:val="0"/>
              <w:divBdr>
                <w:top w:val="none" w:sz="0" w:space="0" w:color="auto"/>
                <w:left w:val="none" w:sz="0" w:space="0" w:color="auto"/>
                <w:bottom w:val="none" w:sz="0" w:space="0" w:color="auto"/>
                <w:right w:val="none" w:sz="0" w:space="0" w:color="auto"/>
              </w:divBdr>
            </w:div>
            <w:div w:id="572735753">
              <w:marLeft w:val="0"/>
              <w:marRight w:val="0"/>
              <w:marTop w:val="0"/>
              <w:marBottom w:val="0"/>
              <w:divBdr>
                <w:top w:val="none" w:sz="0" w:space="0" w:color="auto"/>
                <w:left w:val="none" w:sz="0" w:space="0" w:color="auto"/>
                <w:bottom w:val="none" w:sz="0" w:space="0" w:color="auto"/>
                <w:right w:val="none" w:sz="0" w:space="0" w:color="auto"/>
              </w:divBdr>
            </w:div>
            <w:div w:id="353505202">
              <w:marLeft w:val="0"/>
              <w:marRight w:val="0"/>
              <w:marTop w:val="0"/>
              <w:marBottom w:val="0"/>
              <w:divBdr>
                <w:top w:val="none" w:sz="0" w:space="0" w:color="auto"/>
                <w:left w:val="none" w:sz="0" w:space="0" w:color="auto"/>
                <w:bottom w:val="none" w:sz="0" w:space="0" w:color="auto"/>
                <w:right w:val="none" w:sz="0" w:space="0" w:color="auto"/>
              </w:divBdr>
            </w:div>
            <w:div w:id="932207864">
              <w:marLeft w:val="0"/>
              <w:marRight w:val="0"/>
              <w:marTop w:val="0"/>
              <w:marBottom w:val="0"/>
              <w:divBdr>
                <w:top w:val="none" w:sz="0" w:space="0" w:color="auto"/>
                <w:left w:val="none" w:sz="0" w:space="0" w:color="auto"/>
                <w:bottom w:val="none" w:sz="0" w:space="0" w:color="auto"/>
                <w:right w:val="none" w:sz="0" w:space="0" w:color="auto"/>
              </w:divBdr>
            </w:div>
            <w:div w:id="1284117657">
              <w:marLeft w:val="0"/>
              <w:marRight w:val="0"/>
              <w:marTop w:val="0"/>
              <w:marBottom w:val="0"/>
              <w:divBdr>
                <w:top w:val="none" w:sz="0" w:space="0" w:color="auto"/>
                <w:left w:val="none" w:sz="0" w:space="0" w:color="auto"/>
                <w:bottom w:val="none" w:sz="0" w:space="0" w:color="auto"/>
                <w:right w:val="none" w:sz="0" w:space="0" w:color="auto"/>
              </w:divBdr>
            </w:div>
            <w:div w:id="850989645">
              <w:marLeft w:val="0"/>
              <w:marRight w:val="0"/>
              <w:marTop w:val="0"/>
              <w:marBottom w:val="0"/>
              <w:divBdr>
                <w:top w:val="none" w:sz="0" w:space="0" w:color="auto"/>
                <w:left w:val="none" w:sz="0" w:space="0" w:color="auto"/>
                <w:bottom w:val="none" w:sz="0" w:space="0" w:color="auto"/>
                <w:right w:val="none" w:sz="0" w:space="0" w:color="auto"/>
              </w:divBdr>
            </w:div>
            <w:div w:id="298609720">
              <w:marLeft w:val="0"/>
              <w:marRight w:val="0"/>
              <w:marTop w:val="0"/>
              <w:marBottom w:val="0"/>
              <w:divBdr>
                <w:top w:val="none" w:sz="0" w:space="0" w:color="auto"/>
                <w:left w:val="none" w:sz="0" w:space="0" w:color="auto"/>
                <w:bottom w:val="none" w:sz="0" w:space="0" w:color="auto"/>
                <w:right w:val="none" w:sz="0" w:space="0" w:color="auto"/>
              </w:divBdr>
            </w:div>
            <w:div w:id="1284340816">
              <w:marLeft w:val="0"/>
              <w:marRight w:val="0"/>
              <w:marTop w:val="0"/>
              <w:marBottom w:val="0"/>
              <w:divBdr>
                <w:top w:val="none" w:sz="0" w:space="0" w:color="auto"/>
                <w:left w:val="none" w:sz="0" w:space="0" w:color="auto"/>
                <w:bottom w:val="none" w:sz="0" w:space="0" w:color="auto"/>
                <w:right w:val="none" w:sz="0" w:space="0" w:color="auto"/>
              </w:divBdr>
            </w:div>
            <w:div w:id="1198082111">
              <w:marLeft w:val="0"/>
              <w:marRight w:val="0"/>
              <w:marTop w:val="0"/>
              <w:marBottom w:val="0"/>
              <w:divBdr>
                <w:top w:val="none" w:sz="0" w:space="0" w:color="auto"/>
                <w:left w:val="none" w:sz="0" w:space="0" w:color="auto"/>
                <w:bottom w:val="none" w:sz="0" w:space="0" w:color="auto"/>
                <w:right w:val="none" w:sz="0" w:space="0" w:color="auto"/>
              </w:divBdr>
            </w:div>
            <w:div w:id="1149832775">
              <w:marLeft w:val="0"/>
              <w:marRight w:val="0"/>
              <w:marTop w:val="0"/>
              <w:marBottom w:val="0"/>
              <w:divBdr>
                <w:top w:val="none" w:sz="0" w:space="0" w:color="auto"/>
                <w:left w:val="none" w:sz="0" w:space="0" w:color="auto"/>
                <w:bottom w:val="none" w:sz="0" w:space="0" w:color="auto"/>
                <w:right w:val="none" w:sz="0" w:space="0" w:color="auto"/>
              </w:divBdr>
            </w:div>
            <w:div w:id="1094397383">
              <w:marLeft w:val="0"/>
              <w:marRight w:val="0"/>
              <w:marTop w:val="0"/>
              <w:marBottom w:val="0"/>
              <w:divBdr>
                <w:top w:val="none" w:sz="0" w:space="0" w:color="auto"/>
                <w:left w:val="none" w:sz="0" w:space="0" w:color="auto"/>
                <w:bottom w:val="none" w:sz="0" w:space="0" w:color="auto"/>
                <w:right w:val="none" w:sz="0" w:space="0" w:color="auto"/>
              </w:divBdr>
            </w:div>
            <w:div w:id="1403716980">
              <w:marLeft w:val="0"/>
              <w:marRight w:val="0"/>
              <w:marTop w:val="0"/>
              <w:marBottom w:val="0"/>
              <w:divBdr>
                <w:top w:val="none" w:sz="0" w:space="0" w:color="auto"/>
                <w:left w:val="none" w:sz="0" w:space="0" w:color="auto"/>
                <w:bottom w:val="none" w:sz="0" w:space="0" w:color="auto"/>
                <w:right w:val="none" w:sz="0" w:space="0" w:color="auto"/>
              </w:divBdr>
            </w:div>
            <w:div w:id="848829487">
              <w:marLeft w:val="0"/>
              <w:marRight w:val="0"/>
              <w:marTop w:val="0"/>
              <w:marBottom w:val="0"/>
              <w:divBdr>
                <w:top w:val="none" w:sz="0" w:space="0" w:color="auto"/>
                <w:left w:val="none" w:sz="0" w:space="0" w:color="auto"/>
                <w:bottom w:val="none" w:sz="0" w:space="0" w:color="auto"/>
                <w:right w:val="none" w:sz="0" w:space="0" w:color="auto"/>
              </w:divBdr>
            </w:div>
            <w:div w:id="1010185250">
              <w:marLeft w:val="0"/>
              <w:marRight w:val="0"/>
              <w:marTop w:val="0"/>
              <w:marBottom w:val="0"/>
              <w:divBdr>
                <w:top w:val="none" w:sz="0" w:space="0" w:color="auto"/>
                <w:left w:val="none" w:sz="0" w:space="0" w:color="auto"/>
                <w:bottom w:val="none" w:sz="0" w:space="0" w:color="auto"/>
                <w:right w:val="none" w:sz="0" w:space="0" w:color="auto"/>
              </w:divBdr>
            </w:div>
            <w:div w:id="499544491">
              <w:marLeft w:val="0"/>
              <w:marRight w:val="0"/>
              <w:marTop w:val="0"/>
              <w:marBottom w:val="0"/>
              <w:divBdr>
                <w:top w:val="none" w:sz="0" w:space="0" w:color="auto"/>
                <w:left w:val="none" w:sz="0" w:space="0" w:color="auto"/>
                <w:bottom w:val="none" w:sz="0" w:space="0" w:color="auto"/>
                <w:right w:val="none" w:sz="0" w:space="0" w:color="auto"/>
              </w:divBdr>
            </w:div>
            <w:div w:id="1773161216">
              <w:marLeft w:val="0"/>
              <w:marRight w:val="0"/>
              <w:marTop w:val="0"/>
              <w:marBottom w:val="0"/>
              <w:divBdr>
                <w:top w:val="none" w:sz="0" w:space="0" w:color="auto"/>
                <w:left w:val="none" w:sz="0" w:space="0" w:color="auto"/>
                <w:bottom w:val="none" w:sz="0" w:space="0" w:color="auto"/>
                <w:right w:val="none" w:sz="0" w:space="0" w:color="auto"/>
              </w:divBdr>
            </w:div>
            <w:div w:id="1680279897">
              <w:marLeft w:val="0"/>
              <w:marRight w:val="0"/>
              <w:marTop w:val="0"/>
              <w:marBottom w:val="0"/>
              <w:divBdr>
                <w:top w:val="none" w:sz="0" w:space="0" w:color="auto"/>
                <w:left w:val="none" w:sz="0" w:space="0" w:color="auto"/>
                <w:bottom w:val="none" w:sz="0" w:space="0" w:color="auto"/>
                <w:right w:val="none" w:sz="0" w:space="0" w:color="auto"/>
              </w:divBdr>
            </w:div>
            <w:div w:id="486898689">
              <w:marLeft w:val="0"/>
              <w:marRight w:val="0"/>
              <w:marTop w:val="0"/>
              <w:marBottom w:val="0"/>
              <w:divBdr>
                <w:top w:val="none" w:sz="0" w:space="0" w:color="auto"/>
                <w:left w:val="none" w:sz="0" w:space="0" w:color="auto"/>
                <w:bottom w:val="none" w:sz="0" w:space="0" w:color="auto"/>
                <w:right w:val="none" w:sz="0" w:space="0" w:color="auto"/>
              </w:divBdr>
            </w:div>
            <w:div w:id="1485047958">
              <w:marLeft w:val="0"/>
              <w:marRight w:val="0"/>
              <w:marTop w:val="0"/>
              <w:marBottom w:val="0"/>
              <w:divBdr>
                <w:top w:val="none" w:sz="0" w:space="0" w:color="auto"/>
                <w:left w:val="none" w:sz="0" w:space="0" w:color="auto"/>
                <w:bottom w:val="none" w:sz="0" w:space="0" w:color="auto"/>
                <w:right w:val="none" w:sz="0" w:space="0" w:color="auto"/>
              </w:divBdr>
            </w:div>
            <w:div w:id="2047637494">
              <w:marLeft w:val="0"/>
              <w:marRight w:val="0"/>
              <w:marTop w:val="0"/>
              <w:marBottom w:val="0"/>
              <w:divBdr>
                <w:top w:val="none" w:sz="0" w:space="0" w:color="auto"/>
                <w:left w:val="none" w:sz="0" w:space="0" w:color="auto"/>
                <w:bottom w:val="none" w:sz="0" w:space="0" w:color="auto"/>
                <w:right w:val="none" w:sz="0" w:space="0" w:color="auto"/>
              </w:divBdr>
            </w:div>
            <w:div w:id="1306279486">
              <w:marLeft w:val="0"/>
              <w:marRight w:val="0"/>
              <w:marTop w:val="0"/>
              <w:marBottom w:val="0"/>
              <w:divBdr>
                <w:top w:val="none" w:sz="0" w:space="0" w:color="auto"/>
                <w:left w:val="none" w:sz="0" w:space="0" w:color="auto"/>
                <w:bottom w:val="none" w:sz="0" w:space="0" w:color="auto"/>
                <w:right w:val="none" w:sz="0" w:space="0" w:color="auto"/>
              </w:divBdr>
            </w:div>
            <w:div w:id="1701277080">
              <w:marLeft w:val="0"/>
              <w:marRight w:val="0"/>
              <w:marTop w:val="0"/>
              <w:marBottom w:val="0"/>
              <w:divBdr>
                <w:top w:val="none" w:sz="0" w:space="0" w:color="auto"/>
                <w:left w:val="none" w:sz="0" w:space="0" w:color="auto"/>
                <w:bottom w:val="none" w:sz="0" w:space="0" w:color="auto"/>
                <w:right w:val="none" w:sz="0" w:space="0" w:color="auto"/>
              </w:divBdr>
            </w:div>
            <w:div w:id="117140124">
              <w:marLeft w:val="0"/>
              <w:marRight w:val="0"/>
              <w:marTop w:val="0"/>
              <w:marBottom w:val="0"/>
              <w:divBdr>
                <w:top w:val="none" w:sz="0" w:space="0" w:color="auto"/>
                <w:left w:val="none" w:sz="0" w:space="0" w:color="auto"/>
                <w:bottom w:val="none" w:sz="0" w:space="0" w:color="auto"/>
                <w:right w:val="none" w:sz="0" w:space="0" w:color="auto"/>
              </w:divBdr>
            </w:div>
            <w:div w:id="288443109">
              <w:marLeft w:val="0"/>
              <w:marRight w:val="0"/>
              <w:marTop w:val="0"/>
              <w:marBottom w:val="0"/>
              <w:divBdr>
                <w:top w:val="none" w:sz="0" w:space="0" w:color="auto"/>
                <w:left w:val="none" w:sz="0" w:space="0" w:color="auto"/>
                <w:bottom w:val="none" w:sz="0" w:space="0" w:color="auto"/>
                <w:right w:val="none" w:sz="0" w:space="0" w:color="auto"/>
              </w:divBdr>
            </w:div>
            <w:div w:id="1596208974">
              <w:marLeft w:val="0"/>
              <w:marRight w:val="0"/>
              <w:marTop w:val="0"/>
              <w:marBottom w:val="0"/>
              <w:divBdr>
                <w:top w:val="none" w:sz="0" w:space="0" w:color="auto"/>
                <w:left w:val="none" w:sz="0" w:space="0" w:color="auto"/>
                <w:bottom w:val="none" w:sz="0" w:space="0" w:color="auto"/>
                <w:right w:val="none" w:sz="0" w:space="0" w:color="auto"/>
              </w:divBdr>
            </w:div>
            <w:div w:id="849225598">
              <w:marLeft w:val="0"/>
              <w:marRight w:val="0"/>
              <w:marTop w:val="0"/>
              <w:marBottom w:val="0"/>
              <w:divBdr>
                <w:top w:val="none" w:sz="0" w:space="0" w:color="auto"/>
                <w:left w:val="none" w:sz="0" w:space="0" w:color="auto"/>
                <w:bottom w:val="none" w:sz="0" w:space="0" w:color="auto"/>
                <w:right w:val="none" w:sz="0" w:space="0" w:color="auto"/>
              </w:divBdr>
            </w:div>
            <w:div w:id="741295037">
              <w:marLeft w:val="0"/>
              <w:marRight w:val="0"/>
              <w:marTop w:val="0"/>
              <w:marBottom w:val="0"/>
              <w:divBdr>
                <w:top w:val="none" w:sz="0" w:space="0" w:color="auto"/>
                <w:left w:val="none" w:sz="0" w:space="0" w:color="auto"/>
                <w:bottom w:val="none" w:sz="0" w:space="0" w:color="auto"/>
                <w:right w:val="none" w:sz="0" w:space="0" w:color="auto"/>
              </w:divBdr>
            </w:div>
            <w:div w:id="1323124629">
              <w:marLeft w:val="0"/>
              <w:marRight w:val="0"/>
              <w:marTop w:val="0"/>
              <w:marBottom w:val="0"/>
              <w:divBdr>
                <w:top w:val="none" w:sz="0" w:space="0" w:color="auto"/>
                <w:left w:val="none" w:sz="0" w:space="0" w:color="auto"/>
                <w:bottom w:val="none" w:sz="0" w:space="0" w:color="auto"/>
                <w:right w:val="none" w:sz="0" w:space="0" w:color="auto"/>
              </w:divBdr>
            </w:div>
            <w:div w:id="1198422869">
              <w:marLeft w:val="0"/>
              <w:marRight w:val="0"/>
              <w:marTop w:val="0"/>
              <w:marBottom w:val="0"/>
              <w:divBdr>
                <w:top w:val="none" w:sz="0" w:space="0" w:color="auto"/>
                <w:left w:val="none" w:sz="0" w:space="0" w:color="auto"/>
                <w:bottom w:val="none" w:sz="0" w:space="0" w:color="auto"/>
                <w:right w:val="none" w:sz="0" w:space="0" w:color="auto"/>
              </w:divBdr>
            </w:div>
            <w:div w:id="613437917">
              <w:marLeft w:val="0"/>
              <w:marRight w:val="0"/>
              <w:marTop w:val="0"/>
              <w:marBottom w:val="0"/>
              <w:divBdr>
                <w:top w:val="none" w:sz="0" w:space="0" w:color="auto"/>
                <w:left w:val="none" w:sz="0" w:space="0" w:color="auto"/>
                <w:bottom w:val="none" w:sz="0" w:space="0" w:color="auto"/>
                <w:right w:val="none" w:sz="0" w:space="0" w:color="auto"/>
              </w:divBdr>
            </w:div>
            <w:div w:id="762607779">
              <w:marLeft w:val="0"/>
              <w:marRight w:val="0"/>
              <w:marTop w:val="0"/>
              <w:marBottom w:val="0"/>
              <w:divBdr>
                <w:top w:val="none" w:sz="0" w:space="0" w:color="auto"/>
                <w:left w:val="none" w:sz="0" w:space="0" w:color="auto"/>
                <w:bottom w:val="none" w:sz="0" w:space="0" w:color="auto"/>
                <w:right w:val="none" w:sz="0" w:space="0" w:color="auto"/>
              </w:divBdr>
            </w:div>
            <w:div w:id="814571077">
              <w:marLeft w:val="0"/>
              <w:marRight w:val="0"/>
              <w:marTop w:val="0"/>
              <w:marBottom w:val="0"/>
              <w:divBdr>
                <w:top w:val="none" w:sz="0" w:space="0" w:color="auto"/>
                <w:left w:val="none" w:sz="0" w:space="0" w:color="auto"/>
                <w:bottom w:val="none" w:sz="0" w:space="0" w:color="auto"/>
                <w:right w:val="none" w:sz="0" w:space="0" w:color="auto"/>
              </w:divBdr>
            </w:div>
            <w:div w:id="767578571">
              <w:marLeft w:val="0"/>
              <w:marRight w:val="0"/>
              <w:marTop w:val="0"/>
              <w:marBottom w:val="0"/>
              <w:divBdr>
                <w:top w:val="none" w:sz="0" w:space="0" w:color="auto"/>
                <w:left w:val="none" w:sz="0" w:space="0" w:color="auto"/>
                <w:bottom w:val="none" w:sz="0" w:space="0" w:color="auto"/>
                <w:right w:val="none" w:sz="0" w:space="0" w:color="auto"/>
              </w:divBdr>
            </w:div>
            <w:div w:id="179047913">
              <w:marLeft w:val="0"/>
              <w:marRight w:val="0"/>
              <w:marTop w:val="0"/>
              <w:marBottom w:val="0"/>
              <w:divBdr>
                <w:top w:val="none" w:sz="0" w:space="0" w:color="auto"/>
                <w:left w:val="none" w:sz="0" w:space="0" w:color="auto"/>
                <w:bottom w:val="none" w:sz="0" w:space="0" w:color="auto"/>
                <w:right w:val="none" w:sz="0" w:space="0" w:color="auto"/>
              </w:divBdr>
            </w:div>
            <w:div w:id="1111390924">
              <w:marLeft w:val="0"/>
              <w:marRight w:val="0"/>
              <w:marTop w:val="0"/>
              <w:marBottom w:val="0"/>
              <w:divBdr>
                <w:top w:val="none" w:sz="0" w:space="0" w:color="auto"/>
                <w:left w:val="none" w:sz="0" w:space="0" w:color="auto"/>
                <w:bottom w:val="none" w:sz="0" w:space="0" w:color="auto"/>
                <w:right w:val="none" w:sz="0" w:space="0" w:color="auto"/>
              </w:divBdr>
            </w:div>
            <w:div w:id="184951172">
              <w:marLeft w:val="0"/>
              <w:marRight w:val="0"/>
              <w:marTop w:val="0"/>
              <w:marBottom w:val="0"/>
              <w:divBdr>
                <w:top w:val="none" w:sz="0" w:space="0" w:color="auto"/>
                <w:left w:val="none" w:sz="0" w:space="0" w:color="auto"/>
                <w:bottom w:val="none" w:sz="0" w:space="0" w:color="auto"/>
                <w:right w:val="none" w:sz="0" w:space="0" w:color="auto"/>
              </w:divBdr>
            </w:div>
            <w:div w:id="1702392876">
              <w:marLeft w:val="0"/>
              <w:marRight w:val="0"/>
              <w:marTop w:val="0"/>
              <w:marBottom w:val="0"/>
              <w:divBdr>
                <w:top w:val="none" w:sz="0" w:space="0" w:color="auto"/>
                <w:left w:val="none" w:sz="0" w:space="0" w:color="auto"/>
                <w:bottom w:val="none" w:sz="0" w:space="0" w:color="auto"/>
                <w:right w:val="none" w:sz="0" w:space="0" w:color="auto"/>
              </w:divBdr>
            </w:div>
            <w:div w:id="1825051486">
              <w:marLeft w:val="0"/>
              <w:marRight w:val="0"/>
              <w:marTop w:val="0"/>
              <w:marBottom w:val="0"/>
              <w:divBdr>
                <w:top w:val="none" w:sz="0" w:space="0" w:color="auto"/>
                <w:left w:val="none" w:sz="0" w:space="0" w:color="auto"/>
                <w:bottom w:val="none" w:sz="0" w:space="0" w:color="auto"/>
                <w:right w:val="none" w:sz="0" w:space="0" w:color="auto"/>
              </w:divBdr>
            </w:div>
            <w:div w:id="2120906174">
              <w:marLeft w:val="0"/>
              <w:marRight w:val="0"/>
              <w:marTop w:val="0"/>
              <w:marBottom w:val="0"/>
              <w:divBdr>
                <w:top w:val="none" w:sz="0" w:space="0" w:color="auto"/>
                <w:left w:val="none" w:sz="0" w:space="0" w:color="auto"/>
                <w:bottom w:val="none" w:sz="0" w:space="0" w:color="auto"/>
                <w:right w:val="none" w:sz="0" w:space="0" w:color="auto"/>
              </w:divBdr>
            </w:div>
            <w:div w:id="771902953">
              <w:marLeft w:val="0"/>
              <w:marRight w:val="0"/>
              <w:marTop w:val="0"/>
              <w:marBottom w:val="0"/>
              <w:divBdr>
                <w:top w:val="none" w:sz="0" w:space="0" w:color="auto"/>
                <w:left w:val="none" w:sz="0" w:space="0" w:color="auto"/>
                <w:bottom w:val="none" w:sz="0" w:space="0" w:color="auto"/>
                <w:right w:val="none" w:sz="0" w:space="0" w:color="auto"/>
              </w:divBdr>
            </w:div>
            <w:div w:id="2073766953">
              <w:marLeft w:val="0"/>
              <w:marRight w:val="0"/>
              <w:marTop w:val="0"/>
              <w:marBottom w:val="0"/>
              <w:divBdr>
                <w:top w:val="none" w:sz="0" w:space="0" w:color="auto"/>
                <w:left w:val="none" w:sz="0" w:space="0" w:color="auto"/>
                <w:bottom w:val="none" w:sz="0" w:space="0" w:color="auto"/>
                <w:right w:val="none" w:sz="0" w:space="0" w:color="auto"/>
              </w:divBdr>
            </w:div>
            <w:div w:id="818765391">
              <w:marLeft w:val="0"/>
              <w:marRight w:val="0"/>
              <w:marTop w:val="0"/>
              <w:marBottom w:val="0"/>
              <w:divBdr>
                <w:top w:val="none" w:sz="0" w:space="0" w:color="auto"/>
                <w:left w:val="none" w:sz="0" w:space="0" w:color="auto"/>
                <w:bottom w:val="none" w:sz="0" w:space="0" w:color="auto"/>
                <w:right w:val="none" w:sz="0" w:space="0" w:color="auto"/>
              </w:divBdr>
            </w:div>
            <w:div w:id="348527893">
              <w:marLeft w:val="0"/>
              <w:marRight w:val="0"/>
              <w:marTop w:val="0"/>
              <w:marBottom w:val="0"/>
              <w:divBdr>
                <w:top w:val="none" w:sz="0" w:space="0" w:color="auto"/>
                <w:left w:val="none" w:sz="0" w:space="0" w:color="auto"/>
                <w:bottom w:val="none" w:sz="0" w:space="0" w:color="auto"/>
                <w:right w:val="none" w:sz="0" w:space="0" w:color="auto"/>
              </w:divBdr>
            </w:div>
            <w:div w:id="1240556178">
              <w:marLeft w:val="0"/>
              <w:marRight w:val="0"/>
              <w:marTop w:val="0"/>
              <w:marBottom w:val="0"/>
              <w:divBdr>
                <w:top w:val="none" w:sz="0" w:space="0" w:color="auto"/>
                <w:left w:val="none" w:sz="0" w:space="0" w:color="auto"/>
                <w:bottom w:val="none" w:sz="0" w:space="0" w:color="auto"/>
                <w:right w:val="none" w:sz="0" w:space="0" w:color="auto"/>
              </w:divBdr>
            </w:div>
            <w:div w:id="407851707">
              <w:marLeft w:val="0"/>
              <w:marRight w:val="0"/>
              <w:marTop w:val="0"/>
              <w:marBottom w:val="0"/>
              <w:divBdr>
                <w:top w:val="none" w:sz="0" w:space="0" w:color="auto"/>
                <w:left w:val="none" w:sz="0" w:space="0" w:color="auto"/>
                <w:bottom w:val="none" w:sz="0" w:space="0" w:color="auto"/>
                <w:right w:val="none" w:sz="0" w:space="0" w:color="auto"/>
              </w:divBdr>
            </w:div>
            <w:div w:id="1732924923">
              <w:marLeft w:val="0"/>
              <w:marRight w:val="0"/>
              <w:marTop w:val="0"/>
              <w:marBottom w:val="0"/>
              <w:divBdr>
                <w:top w:val="none" w:sz="0" w:space="0" w:color="auto"/>
                <w:left w:val="none" w:sz="0" w:space="0" w:color="auto"/>
                <w:bottom w:val="none" w:sz="0" w:space="0" w:color="auto"/>
                <w:right w:val="none" w:sz="0" w:space="0" w:color="auto"/>
              </w:divBdr>
            </w:div>
            <w:div w:id="479886732">
              <w:marLeft w:val="0"/>
              <w:marRight w:val="0"/>
              <w:marTop w:val="0"/>
              <w:marBottom w:val="0"/>
              <w:divBdr>
                <w:top w:val="none" w:sz="0" w:space="0" w:color="auto"/>
                <w:left w:val="none" w:sz="0" w:space="0" w:color="auto"/>
                <w:bottom w:val="none" w:sz="0" w:space="0" w:color="auto"/>
                <w:right w:val="none" w:sz="0" w:space="0" w:color="auto"/>
              </w:divBdr>
            </w:div>
            <w:div w:id="142891384">
              <w:marLeft w:val="0"/>
              <w:marRight w:val="0"/>
              <w:marTop w:val="0"/>
              <w:marBottom w:val="0"/>
              <w:divBdr>
                <w:top w:val="none" w:sz="0" w:space="0" w:color="auto"/>
                <w:left w:val="none" w:sz="0" w:space="0" w:color="auto"/>
                <w:bottom w:val="none" w:sz="0" w:space="0" w:color="auto"/>
                <w:right w:val="none" w:sz="0" w:space="0" w:color="auto"/>
              </w:divBdr>
            </w:div>
            <w:div w:id="2121145491">
              <w:marLeft w:val="0"/>
              <w:marRight w:val="0"/>
              <w:marTop w:val="0"/>
              <w:marBottom w:val="0"/>
              <w:divBdr>
                <w:top w:val="none" w:sz="0" w:space="0" w:color="auto"/>
                <w:left w:val="none" w:sz="0" w:space="0" w:color="auto"/>
                <w:bottom w:val="none" w:sz="0" w:space="0" w:color="auto"/>
                <w:right w:val="none" w:sz="0" w:space="0" w:color="auto"/>
              </w:divBdr>
            </w:div>
            <w:div w:id="876435658">
              <w:marLeft w:val="0"/>
              <w:marRight w:val="0"/>
              <w:marTop w:val="0"/>
              <w:marBottom w:val="0"/>
              <w:divBdr>
                <w:top w:val="none" w:sz="0" w:space="0" w:color="auto"/>
                <w:left w:val="none" w:sz="0" w:space="0" w:color="auto"/>
                <w:bottom w:val="none" w:sz="0" w:space="0" w:color="auto"/>
                <w:right w:val="none" w:sz="0" w:space="0" w:color="auto"/>
              </w:divBdr>
            </w:div>
            <w:div w:id="1391538664">
              <w:marLeft w:val="0"/>
              <w:marRight w:val="0"/>
              <w:marTop w:val="0"/>
              <w:marBottom w:val="0"/>
              <w:divBdr>
                <w:top w:val="none" w:sz="0" w:space="0" w:color="auto"/>
                <w:left w:val="none" w:sz="0" w:space="0" w:color="auto"/>
                <w:bottom w:val="none" w:sz="0" w:space="0" w:color="auto"/>
                <w:right w:val="none" w:sz="0" w:space="0" w:color="auto"/>
              </w:divBdr>
            </w:div>
            <w:div w:id="411703103">
              <w:marLeft w:val="0"/>
              <w:marRight w:val="0"/>
              <w:marTop w:val="0"/>
              <w:marBottom w:val="0"/>
              <w:divBdr>
                <w:top w:val="none" w:sz="0" w:space="0" w:color="auto"/>
                <w:left w:val="none" w:sz="0" w:space="0" w:color="auto"/>
                <w:bottom w:val="none" w:sz="0" w:space="0" w:color="auto"/>
                <w:right w:val="none" w:sz="0" w:space="0" w:color="auto"/>
              </w:divBdr>
            </w:div>
            <w:div w:id="1236937469">
              <w:marLeft w:val="0"/>
              <w:marRight w:val="0"/>
              <w:marTop w:val="0"/>
              <w:marBottom w:val="0"/>
              <w:divBdr>
                <w:top w:val="none" w:sz="0" w:space="0" w:color="auto"/>
                <w:left w:val="none" w:sz="0" w:space="0" w:color="auto"/>
                <w:bottom w:val="none" w:sz="0" w:space="0" w:color="auto"/>
                <w:right w:val="none" w:sz="0" w:space="0" w:color="auto"/>
              </w:divBdr>
            </w:div>
            <w:div w:id="807435678">
              <w:marLeft w:val="0"/>
              <w:marRight w:val="0"/>
              <w:marTop w:val="0"/>
              <w:marBottom w:val="0"/>
              <w:divBdr>
                <w:top w:val="none" w:sz="0" w:space="0" w:color="auto"/>
                <w:left w:val="none" w:sz="0" w:space="0" w:color="auto"/>
                <w:bottom w:val="none" w:sz="0" w:space="0" w:color="auto"/>
                <w:right w:val="none" w:sz="0" w:space="0" w:color="auto"/>
              </w:divBdr>
            </w:div>
            <w:div w:id="1170296060">
              <w:marLeft w:val="0"/>
              <w:marRight w:val="0"/>
              <w:marTop w:val="0"/>
              <w:marBottom w:val="0"/>
              <w:divBdr>
                <w:top w:val="none" w:sz="0" w:space="0" w:color="auto"/>
                <w:left w:val="none" w:sz="0" w:space="0" w:color="auto"/>
                <w:bottom w:val="none" w:sz="0" w:space="0" w:color="auto"/>
                <w:right w:val="none" w:sz="0" w:space="0" w:color="auto"/>
              </w:divBdr>
            </w:div>
            <w:div w:id="1904297059">
              <w:marLeft w:val="0"/>
              <w:marRight w:val="0"/>
              <w:marTop w:val="0"/>
              <w:marBottom w:val="0"/>
              <w:divBdr>
                <w:top w:val="none" w:sz="0" w:space="0" w:color="auto"/>
                <w:left w:val="none" w:sz="0" w:space="0" w:color="auto"/>
                <w:bottom w:val="none" w:sz="0" w:space="0" w:color="auto"/>
                <w:right w:val="none" w:sz="0" w:space="0" w:color="auto"/>
              </w:divBdr>
            </w:div>
            <w:div w:id="549805586">
              <w:marLeft w:val="0"/>
              <w:marRight w:val="0"/>
              <w:marTop w:val="0"/>
              <w:marBottom w:val="0"/>
              <w:divBdr>
                <w:top w:val="none" w:sz="0" w:space="0" w:color="auto"/>
                <w:left w:val="none" w:sz="0" w:space="0" w:color="auto"/>
                <w:bottom w:val="none" w:sz="0" w:space="0" w:color="auto"/>
                <w:right w:val="none" w:sz="0" w:space="0" w:color="auto"/>
              </w:divBdr>
            </w:div>
            <w:div w:id="77945565">
              <w:marLeft w:val="0"/>
              <w:marRight w:val="0"/>
              <w:marTop w:val="0"/>
              <w:marBottom w:val="0"/>
              <w:divBdr>
                <w:top w:val="none" w:sz="0" w:space="0" w:color="auto"/>
                <w:left w:val="none" w:sz="0" w:space="0" w:color="auto"/>
                <w:bottom w:val="none" w:sz="0" w:space="0" w:color="auto"/>
                <w:right w:val="none" w:sz="0" w:space="0" w:color="auto"/>
              </w:divBdr>
            </w:div>
            <w:div w:id="1712732650">
              <w:marLeft w:val="0"/>
              <w:marRight w:val="0"/>
              <w:marTop w:val="0"/>
              <w:marBottom w:val="0"/>
              <w:divBdr>
                <w:top w:val="none" w:sz="0" w:space="0" w:color="auto"/>
                <w:left w:val="none" w:sz="0" w:space="0" w:color="auto"/>
                <w:bottom w:val="none" w:sz="0" w:space="0" w:color="auto"/>
                <w:right w:val="none" w:sz="0" w:space="0" w:color="auto"/>
              </w:divBdr>
            </w:div>
            <w:div w:id="1468741215">
              <w:marLeft w:val="0"/>
              <w:marRight w:val="0"/>
              <w:marTop w:val="0"/>
              <w:marBottom w:val="0"/>
              <w:divBdr>
                <w:top w:val="none" w:sz="0" w:space="0" w:color="auto"/>
                <w:left w:val="none" w:sz="0" w:space="0" w:color="auto"/>
                <w:bottom w:val="none" w:sz="0" w:space="0" w:color="auto"/>
                <w:right w:val="none" w:sz="0" w:space="0" w:color="auto"/>
              </w:divBdr>
            </w:div>
            <w:div w:id="92407572">
              <w:marLeft w:val="0"/>
              <w:marRight w:val="0"/>
              <w:marTop w:val="0"/>
              <w:marBottom w:val="0"/>
              <w:divBdr>
                <w:top w:val="none" w:sz="0" w:space="0" w:color="auto"/>
                <w:left w:val="none" w:sz="0" w:space="0" w:color="auto"/>
                <w:bottom w:val="none" w:sz="0" w:space="0" w:color="auto"/>
                <w:right w:val="none" w:sz="0" w:space="0" w:color="auto"/>
              </w:divBdr>
            </w:div>
            <w:div w:id="413206012">
              <w:marLeft w:val="0"/>
              <w:marRight w:val="0"/>
              <w:marTop w:val="0"/>
              <w:marBottom w:val="0"/>
              <w:divBdr>
                <w:top w:val="none" w:sz="0" w:space="0" w:color="auto"/>
                <w:left w:val="none" w:sz="0" w:space="0" w:color="auto"/>
                <w:bottom w:val="none" w:sz="0" w:space="0" w:color="auto"/>
                <w:right w:val="none" w:sz="0" w:space="0" w:color="auto"/>
              </w:divBdr>
            </w:div>
            <w:div w:id="519124258">
              <w:marLeft w:val="0"/>
              <w:marRight w:val="0"/>
              <w:marTop w:val="0"/>
              <w:marBottom w:val="0"/>
              <w:divBdr>
                <w:top w:val="none" w:sz="0" w:space="0" w:color="auto"/>
                <w:left w:val="none" w:sz="0" w:space="0" w:color="auto"/>
                <w:bottom w:val="none" w:sz="0" w:space="0" w:color="auto"/>
                <w:right w:val="none" w:sz="0" w:space="0" w:color="auto"/>
              </w:divBdr>
            </w:div>
            <w:div w:id="1787582164">
              <w:marLeft w:val="0"/>
              <w:marRight w:val="0"/>
              <w:marTop w:val="0"/>
              <w:marBottom w:val="0"/>
              <w:divBdr>
                <w:top w:val="none" w:sz="0" w:space="0" w:color="auto"/>
                <w:left w:val="none" w:sz="0" w:space="0" w:color="auto"/>
                <w:bottom w:val="none" w:sz="0" w:space="0" w:color="auto"/>
                <w:right w:val="none" w:sz="0" w:space="0" w:color="auto"/>
              </w:divBdr>
            </w:div>
            <w:div w:id="323164796">
              <w:marLeft w:val="0"/>
              <w:marRight w:val="0"/>
              <w:marTop w:val="0"/>
              <w:marBottom w:val="0"/>
              <w:divBdr>
                <w:top w:val="none" w:sz="0" w:space="0" w:color="auto"/>
                <w:left w:val="none" w:sz="0" w:space="0" w:color="auto"/>
                <w:bottom w:val="none" w:sz="0" w:space="0" w:color="auto"/>
                <w:right w:val="none" w:sz="0" w:space="0" w:color="auto"/>
              </w:divBdr>
            </w:div>
            <w:div w:id="624698602">
              <w:marLeft w:val="0"/>
              <w:marRight w:val="0"/>
              <w:marTop w:val="0"/>
              <w:marBottom w:val="0"/>
              <w:divBdr>
                <w:top w:val="none" w:sz="0" w:space="0" w:color="auto"/>
                <w:left w:val="none" w:sz="0" w:space="0" w:color="auto"/>
                <w:bottom w:val="none" w:sz="0" w:space="0" w:color="auto"/>
                <w:right w:val="none" w:sz="0" w:space="0" w:color="auto"/>
              </w:divBdr>
            </w:div>
            <w:div w:id="1184635520">
              <w:marLeft w:val="0"/>
              <w:marRight w:val="0"/>
              <w:marTop w:val="0"/>
              <w:marBottom w:val="0"/>
              <w:divBdr>
                <w:top w:val="none" w:sz="0" w:space="0" w:color="auto"/>
                <w:left w:val="none" w:sz="0" w:space="0" w:color="auto"/>
                <w:bottom w:val="none" w:sz="0" w:space="0" w:color="auto"/>
                <w:right w:val="none" w:sz="0" w:space="0" w:color="auto"/>
              </w:divBdr>
            </w:div>
            <w:div w:id="628517383">
              <w:marLeft w:val="0"/>
              <w:marRight w:val="0"/>
              <w:marTop w:val="0"/>
              <w:marBottom w:val="0"/>
              <w:divBdr>
                <w:top w:val="none" w:sz="0" w:space="0" w:color="auto"/>
                <w:left w:val="none" w:sz="0" w:space="0" w:color="auto"/>
                <w:bottom w:val="none" w:sz="0" w:space="0" w:color="auto"/>
                <w:right w:val="none" w:sz="0" w:space="0" w:color="auto"/>
              </w:divBdr>
            </w:div>
            <w:div w:id="856694088">
              <w:marLeft w:val="0"/>
              <w:marRight w:val="0"/>
              <w:marTop w:val="0"/>
              <w:marBottom w:val="0"/>
              <w:divBdr>
                <w:top w:val="none" w:sz="0" w:space="0" w:color="auto"/>
                <w:left w:val="none" w:sz="0" w:space="0" w:color="auto"/>
                <w:bottom w:val="none" w:sz="0" w:space="0" w:color="auto"/>
                <w:right w:val="none" w:sz="0" w:space="0" w:color="auto"/>
              </w:divBdr>
            </w:div>
            <w:div w:id="1743789897">
              <w:marLeft w:val="0"/>
              <w:marRight w:val="0"/>
              <w:marTop w:val="0"/>
              <w:marBottom w:val="0"/>
              <w:divBdr>
                <w:top w:val="none" w:sz="0" w:space="0" w:color="auto"/>
                <w:left w:val="none" w:sz="0" w:space="0" w:color="auto"/>
                <w:bottom w:val="none" w:sz="0" w:space="0" w:color="auto"/>
                <w:right w:val="none" w:sz="0" w:space="0" w:color="auto"/>
              </w:divBdr>
            </w:div>
            <w:div w:id="1352608202">
              <w:marLeft w:val="0"/>
              <w:marRight w:val="0"/>
              <w:marTop w:val="0"/>
              <w:marBottom w:val="0"/>
              <w:divBdr>
                <w:top w:val="none" w:sz="0" w:space="0" w:color="auto"/>
                <w:left w:val="none" w:sz="0" w:space="0" w:color="auto"/>
                <w:bottom w:val="none" w:sz="0" w:space="0" w:color="auto"/>
                <w:right w:val="none" w:sz="0" w:space="0" w:color="auto"/>
              </w:divBdr>
            </w:div>
            <w:div w:id="1185290895">
              <w:marLeft w:val="0"/>
              <w:marRight w:val="0"/>
              <w:marTop w:val="0"/>
              <w:marBottom w:val="0"/>
              <w:divBdr>
                <w:top w:val="none" w:sz="0" w:space="0" w:color="auto"/>
                <w:left w:val="none" w:sz="0" w:space="0" w:color="auto"/>
                <w:bottom w:val="none" w:sz="0" w:space="0" w:color="auto"/>
                <w:right w:val="none" w:sz="0" w:space="0" w:color="auto"/>
              </w:divBdr>
            </w:div>
            <w:div w:id="1976444030">
              <w:marLeft w:val="0"/>
              <w:marRight w:val="0"/>
              <w:marTop w:val="0"/>
              <w:marBottom w:val="0"/>
              <w:divBdr>
                <w:top w:val="none" w:sz="0" w:space="0" w:color="auto"/>
                <w:left w:val="none" w:sz="0" w:space="0" w:color="auto"/>
                <w:bottom w:val="none" w:sz="0" w:space="0" w:color="auto"/>
                <w:right w:val="none" w:sz="0" w:space="0" w:color="auto"/>
              </w:divBdr>
            </w:div>
            <w:div w:id="1988708248">
              <w:marLeft w:val="0"/>
              <w:marRight w:val="0"/>
              <w:marTop w:val="0"/>
              <w:marBottom w:val="0"/>
              <w:divBdr>
                <w:top w:val="none" w:sz="0" w:space="0" w:color="auto"/>
                <w:left w:val="none" w:sz="0" w:space="0" w:color="auto"/>
                <w:bottom w:val="none" w:sz="0" w:space="0" w:color="auto"/>
                <w:right w:val="none" w:sz="0" w:space="0" w:color="auto"/>
              </w:divBdr>
            </w:div>
            <w:div w:id="680468247">
              <w:marLeft w:val="0"/>
              <w:marRight w:val="0"/>
              <w:marTop w:val="0"/>
              <w:marBottom w:val="0"/>
              <w:divBdr>
                <w:top w:val="none" w:sz="0" w:space="0" w:color="auto"/>
                <w:left w:val="none" w:sz="0" w:space="0" w:color="auto"/>
                <w:bottom w:val="none" w:sz="0" w:space="0" w:color="auto"/>
                <w:right w:val="none" w:sz="0" w:space="0" w:color="auto"/>
              </w:divBdr>
            </w:div>
            <w:div w:id="1046031492">
              <w:marLeft w:val="0"/>
              <w:marRight w:val="0"/>
              <w:marTop w:val="0"/>
              <w:marBottom w:val="0"/>
              <w:divBdr>
                <w:top w:val="none" w:sz="0" w:space="0" w:color="auto"/>
                <w:left w:val="none" w:sz="0" w:space="0" w:color="auto"/>
                <w:bottom w:val="none" w:sz="0" w:space="0" w:color="auto"/>
                <w:right w:val="none" w:sz="0" w:space="0" w:color="auto"/>
              </w:divBdr>
            </w:div>
            <w:div w:id="1753894253">
              <w:marLeft w:val="0"/>
              <w:marRight w:val="0"/>
              <w:marTop w:val="0"/>
              <w:marBottom w:val="0"/>
              <w:divBdr>
                <w:top w:val="none" w:sz="0" w:space="0" w:color="auto"/>
                <w:left w:val="none" w:sz="0" w:space="0" w:color="auto"/>
                <w:bottom w:val="none" w:sz="0" w:space="0" w:color="auto"/>
                <w:right w:val="none" w:sz="0" w:space="0" w:color="auto"/>
              </w:divBdr>
            </w:div>
            <w:div w:id="1932003158">
              <w:marLeft w:val="0"/>
              <w:marRight w:val="0"/>
              <w:marTop w:val="0"/>
              <w:marBottom w:val="0"/>
              <w:divBdr>
                <w:top w:val="none" w:sz="0" w:space="0" w:color="auto"/>
                <w:left w:val="none" w:sz="0" w:space="0" w:color="auto"/>
                <w:bottom w:val="none" w:sz="0" w:space="0" w:color="auto"/>
                <w:right w:val="none" w:sz="0" w:space="0" w:color="auto"/>
              </w:divBdr>
            </w:div>
            <w:div w:id="185949866">
              <w:marLeft w:val="0"/>
              <w:marRight w:val="0"/>
              <w:marTop w:val="0"/>
              <w:marBottom w:val="0"/>
              <w:divBdr>
                <w:top w:val="none" w:sz="0" w:space="0" w:color="auto"/>
                <w:left w:val="none" w:sz="0" w:space="0" w:color="auto"/>
                <w:bottom w:val="none" w:sz="0" w:space="0" w:color="auto"/>
                <w:right w:val="none" w:sz="0" w:space="0" w:color="auto"/>
              </w:divBdr>
            </w:div>
            <w:div w:id="1445422953">
              <w:marLeft w:val="0"/>
              <w:marRight w:val="0"/>
              <w:marTop w:val="0"/>
              <w:marBottom w:val="0"/>
              <w:divBdr>
                <w:top w:val="none" w:sz="0" w:space="0" w:color="auto"/>
                <w:left w:val="none" w:sz="0" w:space="0" w:color="auto"/>
                <w:bottom w:val="none" w:sz="0" w:space="0" w:color="auto"/>
                <w:right w:val="none" w:sz="0" w:space="0" w:color="auto"/>
              </w:divBdr>
            </w:div>
            <w:div w:id="1083187793">
              <w:marLeft w:val="0"/>
              <w:marRight w:val="0"/>
              <w:marTop w:val="0"/>
              <w:marBottom w:val="0"/>
              <w:divBdr>
                <w:top w:val="none" w:sz="0" w:space="0" w:color="auto"/>
                <w:left w:val="none" w:sz="0" w:space="0" w:color="auto"/>
                <w:bottom w:val="none" w:sz="0" w:space="0" w:color="auto"/>
                <w:right w:val="none" w:sz="0" w:space="0" w:color="auto"/>
              </w:divBdr>
            </w:div>
            <w:div w:id="2098936200">
              <w:marLeft w:val="0"/>
              <w:marRight w:val="0"/>
              <w:marTop w:val="0"/>
              <w:marBottom w:val="0"/>
              <w:divBdr>
                <w:top w:val="none" w:sz="0" w:space="0" w:color="auto"/>
                <w:left w:val="none" w:sz="0" w:space="0" w:color="auto"/>
                <w:bottom w:val="none" w:sz="0" w:space="0" w:color="auto"/>
                <w:right w:val="none" w:sz="0" w:space="0" w:color="auto"/>
              </w:divBdr>
            </w:div>
            <w:div w:id="853685901">
              <w:marLeft w:val="0"/>
              <w:marRight w:val="0"/>
              <w:marTop w:val="0"/>
              <w:marBottom w:val="0"/>
              <w:divBdr>
                <w:top w:val="none" w:sz="0" w:space="0" w:color="auto"/>
                <w:left w:val="none" w:sz="0" w:space="0" w:color="auto"/>
                <w:bottom w:val="none" w:sz="0" w:space="0" w:color="auto"/>
                <w:right w:val="none" w:sz="0" w:space="0" w:color="auto"/>
              </w:divBdr>
            </w:div>
            <w:div w:id="1354769789">
              <w:marLeft w:val="0"/>
              <w:marRight w:val="0"/>
              <w:marTop w:val="0"/>
              <w:marBottom w:val="0"/>
              <w:divBdr>
                <w:top w:val="none" w:sz="0" w:space="0" w:color="auto"/>
                <w:left w:val="none" w:sz="0" w:space="0" w:color="auto"/>
                <w:bottom w:val="none" w:sz="0" w:space="0" w:color="auto"/>
                <w:right w:val="none" w:sz="0" w:space="0" w:color="auto"/>
              </w:divBdr>
            </w:div>
            <w:div w:id="1178959729">
              <w:marLeft w:val="0"/>
              <w:marRight w:val="0"/>
              <w:marTop w:val="0"/>
              <w:marBottom w:val="0"/>
              <w:divBdr>
                <w:top w:val="none" w:sz="0" w:space="0" w:color="auto"/>
                <w:left w:val="none" w:sz="0" w:space="0" w:color="auto"/>
                <w:bottom w:val="none" w:sz="0" w:space="0" w:color="auto"/>
                <w:right w:val="none" w:sz="0" w:space="0" w:color="auto"/>
              </w:divBdr>
            </w:div>
            <w:div w:id="841700243">
              <w:marLeft w:val="0"/>
              <w:marRight w:val="0"/>
              <w:marTop w:val="0"/>
              <w:marBottom w:val="0"/>
              <w:divBdr>
                <w:top w:val="none" w:sz="0" w:space="0" w:color="auto"/>
                <w:left w:val="none" w:sz="0" w:space="0" w:color="auto"/>
                <w:bottom w:val="none" w:sz="0" w:space="0" w:color="auto"/>
                <w:right w:val="none" w:sz="0" w:space="0" w:color="auto"/>
              </w:divBdr>
            </w:div>
            <w:div w:id="1198155732">
              <w:marLeft w:val="0"/>
              <w:marRight w:val="0"/>
              <w:marTop w:val="0"/>
              <w:marBottom w:val="0"/>
              <w:divBdr>
                <w:top w:val="none" w:sz="0" w:space="0" w:color="auto"/>
                <w:left w:val="none" w:sz="0" w:space="0" w:color="auto"/>
                <w:bottom w:val="none" w:sz="0" w:space="0" w:color="auto"/>
                <w:right w:val="none" w:sz="0" w:space="0" w:color="auto"/>
              </w:divBdr>
            </w:div>
            <w:div w:id="1613634560">
              <w:marLeft w:val="0"/>
              <w:marRight w:val="0"/>
              <w:marTop w:val="0"/>
              <w:marBottom w:val="0"/>
              <w:divBdr>
                <w:top w:val="none" w:sz="0" w:space="0" w:color="auto"/>
                <w:left w:val="none" w:sz="0" w:space="0" w:color="auto"/>
                <w:bottom w:val="none" w:sz="0" w:space="0" w:color="auto"/>
                <w:right w:val="none" w:sz="0" w:space="0" w:color="auto"/>
              </w:divBdr>
            </w:div>
            <w:div w:id="1206796401">
              <w:marLeft w:val="0"/>
              <w:marRight w:val="0"/>
              <w:marTop w:val="0"/>
              <w:marBottom w:val="0"/>
              <w:divBdr>
                <w:top w:val="none" w:sz="0" w:space="0" w:color="auto"/>
                <w:left w:val="none" w:sz="0" w:space="0" w:color="auto"/>
                <w:bottom w:val="none" w:sz="0" w:space="0" w:color="auto"/>
                <w:right w:val="none" w:sz="0" w:space="0" w:color="auto"/>
              </w:divBdr>
            </w:div>
            <w:div w:id="1231959582">
              <w:marLeft w:val="0"/>
              <w:marRight w:val="0"/>
              <w:marTop w:val="0"/>
              <w:marBottom w:val="0"/>
              <w:divBdr>
                <w:top w:val="none" w:sz="0" w:space="0" w:color="auto"/>
                <w:left w:val="none" w:sz="0" w:space="0" w:color="auto"/>
                <w:bottom w:val="none" w:sz="0" w:space="0" w:color="auto"/>
                <w:right w:val="none" w:sz="0" w:space="0" w:color="auto"/>
              </w:divBdr>
            </w:div>
            <w:div w:id="896548260">
              <w:marLeft w:val="0"/>
              <w:marRight w:val="0"/>
              <w:marTop w:val="0"/>
              <w:marBottom w:val="0"/>
              <w:divBdr>
                <w:top w:val="none" w:sz="0" w:space="0" w:color="auto"/>
                <w:left w:val="none" w:sz="0" w:space="0" w:color="auto"/>
                <w:bottom w:val="none" w:sz="0" w:space="0" w:color="auto"/>
                <w:right w:val="none" w:sz="0" w:space="0" w:color="auto"/>
              </w:divBdr>
            </w:div>
            <w:div w:id="1265772220">
              <w:marLeft w:val="0"/>
              <w:marRight w:val="0"/>
              <w:marTop w:val="0"/>
              <w:marBottom w:val="0"/>
              <w:divBdr>
                <w:top w:val="none" w:sz="0" w:space="0" w:color="auto"/>
                <w:left w:val="none" w:sz="0" w:space="0" w:color="auto"/>
                <w:bottom w:val="none" w:sz="0" w:space="0" w:color="auto"/>
                <w:right w:val="none" w:sz="0" w:space="0" w:color="auto"/>
              </w:divBdr>
            </w:div>
            <w:div w:id="120461778">
              <w:marLeft w:val="0"/>
              <w:marRight w:val="0"/>
              <w:marTop w:val="0"/>
              <w:marBottom w:val="0"/>
              <w:divBdr>
                <w:top w:val="none" w:sz="0" w:space="0" w:color="auto"/>
                <w:left w:val="none" w:sz="0" w:space="0" w:color="auto"/>
                <w:bottom w:val="none" w:sz="0" w:space="0" w:color="auto"/>
                <w:right w:val="none" w:sz="0" w:space="0" w:color="auto"/>
              </w:divBdr>
            </w:div>
            <w:div w:id="673802960">
              <w:marLeft w:val="0"/>
              <w:marRight w:val="0"/>
              <w:marTop w:val="0"/>
              <w:marBottom w:val="0"/>
              <w:divBdr>
                <w:top w:val="none" w:sz="0" w:space="0" w:color="auto"/>
                <w:left w:val="none" w:sz="0" w:space="0" w:color="auto"/>
                <w:bottom w:val="none" w:sz="0" w:space="0" w:color="auto"/>
                <w:right w:val="none" w:sz="0" w:space="0" w:color="auto"/>
              </w:divBdr>
            </w:div>
            <w:div w:id="1260021374">
              <w:marLeft w:val="0"/>
              <w:marRight w:val="0"/>
              <w:marTop w:val="0"/>
              <w:marBottom w:val="0"/>
              <w:divBdr>
                <w:top w:val="none" w:sz="0" w:space="0" w:color="auto"/>
                <w:left w:val="none" w:sz="0" w:space="0" w:color="auto"/>
                <w:bottom w:val="none" w:sz="0" w:space="0" w:color="auto"/>
                <w:right w:val="none" w:sz="0" w:space="0" w:color="auto"/>
              </w:divBdr>
            </w:div>
            <w:div w:id="679896175">
              <w:marLeft w:val="0"/>
              <w:marRight w:val="0"/>
              <w:marTop w:val="0"/>
              <w:marBottom w:val="0"/>
              <w:divBdr>
                <w:top w:val="none" w:sz="0" w:space="0" w:color="auto"/>
                <w:left w:val="none" w:sz="0" w:space="0" w:color="auto"/>
                <w:bottom w:val="none" w:sz="0" w:space="0" w:color="auto"/>
                <w:right w:val="none" w:sz="0" w:space="0" w:color="auto"/>
              </w:divBdr>
            </w:div>
            <w:div w:id="281347999">
              <w:marLeft w:val="0"/>
              <w:marRight w:val="0"/>
              <w:marTop w:val="0"/>
              <w:marBottom w:val="0"/>
              <w:divBdr>
                <w:top w:val="none" w:sz="0" w:space="0" w:color="auto"/>
                <w:left w:val="none" w:sz="0" w:space="0" w:color="auto"/>
                <w:bottom w:val="none" w:sz="0" w:space="0" w:color="auto"/>
                <w:right w:val="none" w:sz="0" w:space="0" w:color="auto"/>
              </w:divBdr>
            </w:div>
            <w:div w:id="2032143336">
              <w:marLeft w:val="0"/>
              <w:marRight w:val="0"/>
              <w:marTop w:val="0"/>
              <w:marBottom w:val="0"/>
              <w:divBdr>
                <w:top w:val="none" w:sz="0" w:space="0" w:color="auto"/>
                <w:left w:val="none" w:sz="0" w:space="0" w:color="auto"/>
                <w:bottom w:val="none" w:sz="0" w:space="0" w:color="auto"/>
                <w:right w:val="none" w:sz="0" w:space="0" w:color="auto"/>
              </w:divBdr>
            </w:div>
            <w:div w:id="1481649572">
              <w:marLeft w:val="0"/>
              <w:marRight w:val="0"/>
              <w:marTop w:val="0"/>
              <w:marBottom w:val="0"/>
              <w:divBdr>
                <w:top w:val="none" w:sz="0" w:space="0" w:color="auto"/>
                <w:left w:val="none" w:sz="0" w:space="0" w:color="auto"/>
                <w:bottom w:val="none" w:sz="0" w:space="0" w:color="auto"/>
                <w:right w:val="none" w:sz="0" w:space="0" w:color="auto"/>
              </w:divBdr>
            </w:div>
            <w:div w:id="316685685">
              <w:marLeft w:val="0"/>
              <w:marRight w:val="0"/>
              <w:marTop w:val="0"/>
              <w:marBottom w:val="0"/>
              <w:divBdr>
                <w:top w:val="none" w:sz="0" w:space="0" w:color="auto"/>
                <w:left w:val="none" w:sz="0" w:space="0" w:color="auto"/>
                <w:bottom w:val="none" w:sz="0" w:space="0" w:color="auto"/>
                <w:right w:val="none" w:sz="0" w:space="0" w:color="auto"/>
              </w:divBdr>
            </w:div>
            <w:div w:id="1384716794">
              <w:marLeft w:val="0"/>
              <w:marRight w:val="0"/>
              <w:marTop w:val="0"/>
              <w:marBottom w:val="0"/>
              <w:divBdr>
                <w:top w:val="none" w:sz="0" w:space="0" w:color="auto"/>
                <w:left w:val="none" w:sz="0" w:space="0" w:color="auto"/>
                <w:bottom w:val="none" w:sz="0" w:space="0" w:color="auto"/>
                <w:right w:val="none" w:sz="0" w:space="0" w:color="auto"/>
              </w:divBdr>
            </w:div>
            <w:div w:id="544294832">
              <w:marLeft w:val="0"/>
              <w:marRight w:val="0"/>
              <w:marTop w:val="0"/>
              <w:marBottom w:val="0"/>
              <w:divBdr>
                <w:top w:val="none" w:sz="0" w:space="0" w:color="auto"/>
                <w:left w:val="none" w:sz="0" w:space="0" w:color="auto"/>
                <w:bottom w:val="none" w:sz="0" w:space="0" w:color="auto"/>
                <w:right w:val="none" w:sz="0" w:space="0" w:color="auto"/>
              </w:divBdr>
            </w:div>
            <w:div w:id="1026180809">
              <w:marLeft w:val="0"/>
              <w:marRight w:val="0"/>
              <w:marTop w:val="0"/>
              <w:marBottom w:val="0"/>
              <w:divBdr>
                <w:top w:val="none" w:sz="0" w:space="0" w:color="auto"/>
                <w:left w:val="none" w:sz="0" w:space="0" w:color="auto"/>
                <w:bottom w:val="none" w:sz="0" w:space="0" w:color="auto"/>
                <w:right w:val="none" w:sz="0" w:space="0" w:color="auto"/>
              </w:divBdr>
            </w:div>
            <w:div w:id="923419858">
              <w:marLeft w:val="0"/>
              <w:marRight w:val="0"/>
              <w:marTop w:val="0"/>
              <w:marBottom w:val="0"/>
              <w:divBdr>
                <w:top w:val="none" w:sz="0" w:space="0" w:color="auto"/>
                <w:left w:val="none" w:sz="0" w:space="0" w:color="auto"/>
                <w:bottom w:val="none" w:sz="0" w:space="0" w:color="auto"/>
                <w:right w:val="none" w:sz="0" w:space="0" w:color="auto"/>
              </w:divBdr>
            </w:div>
            <w:div w:id="1504541859">
              <w:marLeft w:val="0"/>
              <w:marRight w:val="0"/>
              <w:marTop w:val="0"/>
              <w:marBottom w:val="0"/>
              <w:divBdr>
                <w:top w:val="none" w:sz="0" w:space="0" w:color="auto"/>
                <w:left w:val="none" w:sz="0" w:space="0" w:color="auto"/>
                <w:bottom w:val="none" w:sz="0" w:space="0" w:color="auto"/>
                <w:right w:val="none" w:sz="0" w:space="0" w:color="auto"/>
              </w:divBdr>
            </w:div>
            <w:div w:id="412631998">
              <w:marLeft w:val="0"/>
              <w:marRight w:val="0"/>
              <w:marTop w:val="0"/>
              <w:marBottom w:val="0"/>
              <w:divBdr>
                <w:top w:val="none" w:sz="0" w:space="0" w:color="auto"/>
                <w:left w:val="none" w:sz="0" w:space="0" w:color="auto"/>
                <w:bottom w:val="none" w:sz="0" w:space="0" w:color="auto"/>
                <w:right w:val="none" w:sz="0" w:space="0" w:color="auto"/>
              </w:divBdr>
            </w:div>
            <w:div w:id="1696300492">
              <w:marLeft w:val="0"/>
              <w:marRight w:val="0"/>
              <w:marTop w:val="0"/>
              <w:marBottom w:val="0"/>
              <w:divBdr>
                <w:top w:val="none" w:sz="0" w:space="0" w:color="auto"/>
                <w:left w:val="none" w:sz="0" w:space="0" w:color="auto"/>
                <w:bottom w:val="none" w:sz="0" w:space="0" w:color="auto"/>
                <w:right w:val="none" w:sz="0" w:space="0" w:color="auto"/>
              </w:divBdr>
            </w:div>
            <w:div w:id="919948237">
              <w:marLeft w:val="0"/>
              <w:marRight w:val="0"/>
              <w:marTop w:val="0"/>
              <w:marBottom w:val="0"/>
              <w:divBdr>
                <w:top w:val="none" w:sz="0" w:space="0" w:color="auto"/>
                <w:left w:val="none" w:sz="0" w:space="0" w:color="auto"/>
                <w:bottom w:val="none" w:sz="0" w:space="0" w:color="auto"/>
                <w:right w:val="none" w:sz="0" w:space="0" w:color="auto"/>
              </w:divBdr>
            </w:div>
            <w:div w:id="305401706">
              <w:marLeft w:val="0"/>
              <w:marRight w:val="0"/>
              <w:marTop w:val="0"/>
              <w:marBottom w:val="0"/>
              <w:divBdr>
                <w:top w:val="none" w:sz="0" w:space="0" w:color="auto"/>
                <w:left w:val="none" w:sz="0" w:space="0" w:color="auto"/>
                <w:bottom w:val="none" w:sz="0" w:space="0" w:color="auto"/>
                <w:right w:val="none" w:sz="0" w:space="0" w:color="auto"/>
              </w:divBdr>
            </w:div>
            <w:div w:id="1794060757">
              <w:marLeft w:val="0"/>
              <w:marRight w:val="0"/>
              <w:marTop w:val="0"/>
              <w:marBottom w:val="0"/>
              <w:divBdr>
                <w:top w:val="none" w:sz="0" w:space="0" w:color="auto"/>
                <w:left w:val="none" w:sz="0" w:space="0" w:color="auto"/>
                <w:bottom w:val="none" w:sz="0" w:space="0" w:color="auto"/>
                <w:right w:val="none" w:sz="0" w:space="0" w:color="auto"/>
              </w:divBdr>
            </w:div>
            <w:div w:id="1311977660">
              <w:marLeft w:val="0"/>
              <w:marRight w:val="0"/>
              <w:marTop w:val="0"/>
              <w:marBottom w:val="0"/>
              <w:divBdr>
                <w:top w:val="none" w:sz="0" w:space="0" w:color="auto"/>
                <w:left w:val="none" w:sz="0" w:space="0" w:color="auto"/>
                <w:bottom w:val="none" w:sz="0" w:space="0" w:color="auto"/>
                <w:right w:val="none" w:sz="0" w:space="0" w:color="auto"/>
              </w:divBdr>
            </w:div>
            <w:div w:id="927807444">
              <w:marLeft w:val="0"/>
              <w:marRight w:val="0"/>
              <w:marTop w:val="0"/>
              <w:marBottom w:val="0"/>
              <w:divBdr>
                <w:top w:val="none" w:sz="0" w:space="0" w:color="auto"/>
                <w:left w:val="none" w:sz="0" w:space="0" w:color="auto"/>
                <w:bottom w:val="none" w:sz="0" w:space="0" w:color="auto"/>
                <w:right w:val="none" w:sz="0" w:space="0" w:color="auto"/>
              </w:divBdr>
            </w:div>
            <w:div w:id="1208492354">
              <w:marLeft w:val="0"/>
              <w:marRight w:val="0"/>
              <w:marTop w:val="0"/>
              <w:marBottom w:val="0"/>
              <w:divBdr>
                <w:top w:val="none" w:sz="0" w:space="0" w:color="auto"/>
                <w:left w:val="none" w:sz="0" w:space="0" w:color="auto"/>
                <w:bottom w:val="none" w:sz="0" w:space="0" w:color="auto"/>
                <w:right w:val="none" w:sz="0" w:space="0" w:color="auto"/>
              </w:divBdr>
            </w:div>
            <w:div w:id="1720324738">
              <w:marLeft w:val="0"/>
              <w:marRight w:val="0"/>
              <w:marTop w:val="0"/>
              <w:marBottom w:val="0"/>
              <w:divBdr>
                <w:top w:val="none" w:sz="0" w:space="0" w:color="auto"/>
                <w:left w:val="none" w:sz="0" w:space="0" w:color="auto"/>
                <w:bottom w:val="none" w:sz="0" w:space="0" w:color="auto"/>
                <w:right w:val="none" w:sz="0" w:space="0" w:color="auto"/>
              </w:divBdr>
            </w:div>
            <w:div w:id="151602807">
              <w:marLeft w:val="0"/>
              <w:marRight w:val="0"/>
              <w:marTop w:val="0"/>
              <w:marBottom w:val="0"/>
              <w:divBdr>
                <w:top w:val="none" w:sz="0" w:space="0" w:color="auto"/>
                <w:left w:val="none" w:sz="0" w:space="0" w:color="auto"/>
                <w:bottom w:val="none" w:sz="0" w:space="0" w:color="auto"/>
                <w:right w:val="none" w:sz="0" w:space="0" w:color="auto"/>
              </w:divBdr>
            </w:div>
            <w:div w:id="1706327112">
              <w:marLeft w:val="0"/>
              <w:marRight w:val="0"/>
              <w:marTop w:val="0"/>
              <w:marBottom w:val="0"/>
              <w:divBdr>
                <w:top w:val="none" w:sz="0" w:space="0" w:color="auto"/>
                <w:left w:val="none" w:sz="0" w:space="0" w:color="auto"/>
                <w:bottom w:val="none" w:sz="0" w:space="0" w:color="auto"/>
                <w:right w:val="none" w:sz="0" w:space="0" w:color="auto"/>
              </w:divBdr>
            </w:div>
            <w:div w:id="1902131759">
              <w:marLeft w:val="0"/>
              <w:marRight w:val="0"/>
              <w:marTop w:val="0"/>
              <w:marBottom w:val="0"/>
              <w:divBdr>
                <w:top w:val="none" w:sz="0" w:space="0" w:color="auto"/>
                <w:left w:val="none" w:sz="0" w:space="0" w:color="auto"/>
                <w:bottom w:val="none" w:sz="0" w:space="0" w:color="auto"/>
                <w:right w:val="none" w:sz="0" w:space="0" w:color="auto"/>
              </w:divBdr>
            </w:div>
            <w:div w:id="1114859061">
              <w:marLeft w:val="0"/>
              <w:marRight w:val="0"/>
              <w:marTop w:val="0"/>
              <w:marBottom w:val="0"/>
              <w:divBdr>
                <w:top w:val="none" w:sz="0" w:space="0" w:color="auto"/>
                <w:left w:val="none" w:sz="0" w:space="0" w:color="auto"/>
                <w:bottom w:val="none" w:sz="0" w:space="0" w:color="auto"/>
                <w:right w:val="none" w:sz="0" w:space="0" w:color="auto"/>
              </w:divBdr>
            </w:div>
            <w:div w:id="341788416">
              <w:marLeft w:val="0"/>
              <w:marRight w:val="0"/>
              <w:marTop w:val="0"/>
              <w:marBottom w:val="0"/>
              <w:divBdr>
                <w:top w:val="none" w:sz="0" w:space="0" w:color="auto"/>
                <w:left w:val="none" w:sz="0" w:space="0" w:color="auto"/>
                <w:bottom w:val="none" w:sz="0" w:space="0" w:color="auto"/>
                <w:right w:val="none" w:sz="0" w:space="0" w:color="auto"/>
              </w:divBdr>
            </w:div>
            <w:div w:id="1837843779">
              <w:marLeft w:val="0"/>
              <w:marRight w:val="0"/>
              <w:marTop w:val="0"/>
              <w:marBottom w:val="0"/>
              <w:divBdr>
                <w:top w:val="none" w:sz="0" w:space="0" w:color="auto"/>
                <w:left w:val="none" w:sz="0" w:space="0" w:color="auto"/>
                <w:bottom w:val="none" w:sz="0" w:space="0" w:color="auto"/>
                <w:right w:val="none" w:sz="0" w:space="0" w:color="auto"/>
              </w:divBdr>
            </w:div>
            <w:div w:id="862475197">
              <w:marLeft w:val="0"/>
              <w:marRight w:val="0"/>
              <w:marTop w:val="0"/>
              <w:marBottom w:val="0"/>
              <w:divBdr>
                <w:top w:val="none" w:sz="0" w:space="0" w:color="auto"/>
                <w:left w:val="none" w:sz="0" w:space="0" w:color="auto"/>
                <w:bottom w:val="none" w:sz="0" w:space="0" w:color="auto"/>
                <w:right w:val="none" w:sz="0" w:space="0" w:color="auto"/>
              </w:divBdr>
            </w:div>
            <w:div w:id="358896411">
              <w:marLeft w:val="0"/>
              <w:marRight w:val="0"/>
              <w:marTop w:val="0"/>
              <w:marBottom w:val="0"/>
              <w:divBdr>
                <w:top w:val="none" w:sz="0" w:space="0" w:color="auto"/>
                <w:left w:val="none" w:sz="0" w:space="0" w:color="auto"/>
                <w:bottom w:val="none" w:sz="0" w:space="0" w:color="auto"/>
                <w:right w:val="none" w:sz="0" w:space="0" w:color="auto"/>
              </w:divBdr>
            </w:div>
            <w:div w:id="1201476554">
              <w:marLeft w:val="0"/>
              <w:marRight w:val="0"/>
              <w:marTop w:val="0"/>
              <w:marBottom w:val="0"/>
              <w:divBdr>
                <w:top w:val="none" w:sz="0" w:space="0" w:color="auto"/>
                <w:left w:val="none" w:sz="0" w:space="0" w:color="auto"/>
                <w:bottom w:val="none" w:sz="0" w:space="0" w:color="auto"/>
                <w:right w:val="none" w:sz="0" w:space="0" w:color="auto"/>
              </w:divBdr>
            </w:div>
            <w:div w:id="708145277">
              <w:marLeft w:val="0"/>
              <w:marRight w:val="0"/>
              <w:marTop w:val="0"/>
              <w:marBottom w:val="0"/>
              <w:divBdr>
                <w:top w:val="none" w:sz="0" w:space="0" w:color="auto"/>
                <w:left w:val="none" w:sz="0" w:space="0" w:color="auto"/>
                <w:bottom w:val="none" w:sz="0" w:space="0" w:color="auto"/>
                <w:right w:val="none" w:sz="0" w:space="0" w:color="auto"/>
              </w:divBdr>
            </w:div>
            <w:div w:id="251166319">
              <w:marLeft w:val="0"/>
              <w:marRight w:val="0"/>
              <w:marTop w:val="0"/>
              <w:marBottom w:val="0"/>
              <w:divBdr>
                <w:top w:val="none" w:sz="0" w:space="0" w:color="auto"/>
                <w:left w:val="none" w:sz="0" w:space="0" w:color="auto"/>
                <w:bottom w:val="none" w:sz="0" w:space="0" w:color="auto"/>
                <w:right w:val="none" w:sz="0" w:space="0" w:color="auto"/>
              </w:divBdr>
            </w:div>
            <w:div w:id="576330516">
              <w:marLeft w:val="0"/>
              <w:marRight w:val="0"/>
              <w:marTop w:val="0"/>
              <w:marBottom w:val="0"/>
              <w:divBdr>
                <w:top w:val="none" w:sz="0" w:space="0" w:color="auto"/>
                <w:left w:val="none" w:sz="0" w:space="0" w:color="auto"/>
                <w:bottom w:val="none" w:sz="0" w:space="0" w:color="auto"/>
                <w:right w:val="none" w:sz="0" w:space="0" w:color="auto"/>
              </w:divBdr>
            </w:div>
            <w:div w:id="1596981714">
              <w:marLeft w:val="0"/>
              <w:marRight w:val="0"/>
              <w:marTop w:val="0"/>
              <w:marBottom w:val="0"/>
              <w:divBdr>
                <w:top w:val="none" w:sz="0" w:space="0" w:color="auto"/>
                <w:left w:val="none" w:sz="0" w:space="0" w:color="auto"/>
                <w:bottom w:val="none" w:sz="0" w:space="0" w:color="auto"/>
                <w:right w:val="none" w:sz="0" w:space="0" w:color="auto"/>
              </w:divBdr>
            </w:div>
            <w:div w:id="1549604348">
              <w:marLeft w:val="0"/>
              <w:marRight w:val="0"/>
              <w:marTop w:val="0"/>
              <w:marBottom w:val="0"/>
              <w:divBdr>
                <w:top w:val="none" w:sz="0" w:space="0" w:color="auto"/>
                <w:left w:val="none" w:sz="0" w:space="0" w:color="auto"/>
                <w:bottom w:val="none" w:sz="0" w:space="0" w:color="auto"/>
                <w:right w:val="none" w:sz="0" w:space="0" w:color="auto"/>
              </w:divBdr>
            </w:div>
            <w:div w:id="1707292142">
              <w:marLeft w:val="0"/>
              <w:marRight w:val="0"/>
              <w:marTop w:val="0"/>
              <w:marBottom w:val="0"/>
              <w:divBdr>
                <w:top w:val="none" w:sz="0" w:space="0" w:color="auto"/>
                <w:left w:val="none" w:sz="0" w:space="0" w:color="auto"/>
                <w:bottom w:val="none" w:sz="0" w:space="0" w:color="auto"/>
                <w:right w:val="none" w:sz="0" w:space="0" w:color="auto"/>
              </w:divBdr>
            </w:div>
            <w:div w:id="38238750">
              <w:marLeft w:val="0"/>
              <w:marRight w:val="0"/>
              <w:marTop w:val="0"/>
              <w:marBottom w:val="0"/>
              <w:divBdr>
                <w:top w:val="none" w:sz="0" w:space="0" w:color="auto"/>
                <w:left w:val="none" w:sz="0" w:space="0" w:color="auto"/>
                <w:bottom w:val="none" w:sz="0" w:space="0" w:color="auto"/>
                <w:right w:val="none" w:sz="0" w:space="0" w:color="auto"/>
              </w:divBdr>
            </w:div>
            <w:div w:id="1833251233">
              <w:marLeft w:val="0"/>
              <w:marRight w:val="0"/>
              <w:marTop w:val="0"/>
              <w:marBottom w:val="0"/>
              <w:divBdr>
                <w:top w:val="none" w:sz="0" w:space="0" w:color="auto"/>
                <w:left w:val="none" w:sz="0" w:space="0" w:color="auto"/>
                <w:bottom w:val="none" w:sz="0" w:space="0" w:color="auto"/>
                <w:right w:val="none" w:sz="0" w:space="0" w:color="auto"/>
              </w:divBdr>
            </w:div>
            <w:div w:id="36205247">
              <w:marLeft w:val="0"/>
              <w:marRight w:val="0"/>
              <w:marTop w:val="0"/>
              <w:marBottom w:val="0"/>
              <w:divBdr>
                <w:top w:val="none" w:sz="0" w:space="0" w:color="auto"/>
                <w:left w:val="none" w:sz="0" w:space="0" w:color="auto"/>
                <w:bottom w:val="none" w:sz="0" w:space="0" w:color="auto"/>
                <w:right w:val="none" w:sz="0" w:space="0" w:color="auto"/>
              </w:divBdr>
            </w:div>
            <w:div w:id="924732137">
              <w:marLeft w:val="0"/>
              <w:marRight w:val="0"/>
              <w:marTop w:val="0"/>
              <w:marBottom w:val="0"/>
              <w:divBdr>
                <w:top w:val="none" w:sz="0" w:space="0" w:color="auto"/>
                <w:left w:val="none" w:sz="0" w:space="0" w:color="auto"/>
                <w:bottom w:val="none" w:sz="0" w:space="0" w:color="auto"/>
                <w:right w:val="none" w:sz="0" w:space="0" w:color="auto"/>
              </w:divBdr>
            </w:div>
            <w:div w:id="1942639690">
              <w:marLeft w:val="0"/>
              <w:marRight w:val="0"/>
              <w:marTop w:val="0"/>
              <w:marBottom w:val="0"/>
              <w:divBdr>
                <w:top w:val="none" w:sz="0" w:space="0" w:color="auto"/>
                <w:left w:val="none" w:sz="0" w:space="0" w:color="auto"/>
                <w:bottom w:val="none" w:sz="0" w:space="0" w:color="auto"/>
                <w:right w:val="none" w:sz="0" w:space="0" w:color="auto"/>
              </w:divBdr>
            </w:div>
            <w:div w:id="1251232424">
              <w:marLeft w:val="0"/>
              <w:marRight w:val="0"/>
              <w:marTop w:val="0"/>
              <w:marBottom w:val="0"/>
              <w:divBdr>
                <w:top w:val="none" w:sz="0" w:space="0" w:color="auto"/>
                <w:left w:val="none" w:sz="0" w:space="0" w:color="auto"/>
                <w:bottom w:val="none" w:sz="0" w:space="0" w:color="auto"/>
                <w:right w:val="none" w:sz="0" w:space="0" w:color="auto"/>
              </w:divBdr>
            </w:div>
            <w:div w:id="1056780228">
              <w:marLeft w:val="0"/>
              <w:marRight w:val="0"/>
              <w:marTop w:val="0"/>
              <w:marBottom w:val="0"/>
              <w:divBdr>
                <w:top w:val="none" w:sz="0" w:space="0" w:color="auto"/>
                <w:left w:val="none" w:sz="0" w:space="0" w:color="auto"/>
                <w:bottom w:val="none" w:sz="0" w:space="0" w:color="auto"/>
                <w:right w:val="none" w:sz="0" w:space="0" w:color="auto"/>
              </w:divBdr>
            </w:div>
            <w:div w:id="2003006632">
              <w:marLeft w:val="0"/>
              <w:marRight w:val="0"/>
              <w:marTop w:val="0"/>
              <w:marBottom w:val="0"/>
              <w:divBdr>
                <w:top w:val="none" w:sz="0" w:space="0" w:color="auto"/>
                <w:left w:val="none" w:sz="0" w:space="0" w:color="auto"/>
                <w:bottom w:val="none" w:sz="0" w:space="0" w:color="auto"/>
                <w:right w:val="none" w:sz="0" w:space="0" w:color="auto"/>
              </w:divBdr>
            </w:div>
            <w:div w:id="1952585017">
              <w:marLeft w:val="0"/>
              <w:marRight w:val="0"/>
              <w:marTop w:val="0"/>
              <w:marBottom w:val="0"/>
              <w:divBdr>
                <w:top w:val="none" w:sz="0" w:space="0" w:color="auto"/>
                <w:left w:val="none" w:sz="0" w:space="0" w:color="auto"/>
                <w:bottom w:val="none" w:sz="0" w:space="0" w:color="auto"/>
                <w:right w:val="none" w:sz="0" w:space="0" w:color="auto"/>
              </w:divBdr>
            </w:div>
            <w:div w:id="954019458">
              <w:marLeft w:val="0"/>
              <w:marRight w:val="0"/>
              <w:marTop w:val="0"/>
              <w:marBottom w:val="0"/>
              <w:divBdr>
                <w:top w:val="none" w:sz="0" w:space="0" w:color="auto"/>
                <w:left w:val="none" w:sz="0" w:space="0" w:color="auto"/>
                <w:bottom w:val="none" w:sz="0" w:space="0" w:color="auto"/>
                <w:right w:val="none" w:sz="0" w:space="0" w:color="auto"/>
              </w:divBdr>
            </w:div>
            <w:div w:id="1386366842">
              <w:marLeft w:val="0"/>
              <w:marRight w:val="0"/>
              <w:marTop w:val="0"/>
              <w:marBottom w:val="0"/>
              <w:divBdr>
                <w:top w:val="none" w:sz="0" w:space="0" w:color="auto"/>
                <w:left w:val="none" w:sz="0" w:space="0" w:color="auto"/>
                <w:bottom w:val="none" w:sz="0" w:space="0" w:color="auto"/>
                <w:right w:val="none" w:sz="0" w:space="0" w:color="auto"/>
              </w:divBdr>
            </w:div>
            <w:div w:id="1053310488">
              <w:marLeft w:val="0"/>
              <w:marRight w:val="0"/>
              <w:marTop w:val="0"/>
              <w:marBottom w:val="0"/>
              <w:divBdr>
                <w:top w:val="none" w:sz="0" w:space="0" w:color="auto"/>
                <w:left w:val="none" w:sz="0" w:space="0" w:color="auto"/>
                <w:bottom w:val="none" w:sz="0" w:space="0" w:color="auto"/>
                <w:right w:val="none" w:sz="0" w:space="0" w:color="auto"/>
              </w:divBdr>
            </w:div>
            <w:div w:id="1013848952">
              <w:marLeft w:val="0"/>
              <w:marRight w:val="0"/>
              <w:marTop w:val="0"/>
              <w:marBottom w:val="0"/>
              <w:divBdr>
                <w:top w:val="none" w:sz="0" w:space="0" w:color="auto"/>
                <w:left w:val="none" w:sz="0" w:space="0" w:color="auto"/>
                <w:bottom w:val="none" w:sz="0" w:space="0" w:color="auto"/>
                <w:right w:val="none" w:sz="0" w:space="0" w:color="auto"/>
              </w:divBdr>
            </w:div>
            <w:div w:id="1332026868">
              <w:marLeft w:val="0"/>
              <w:marRight w:val="0"/>
              <w:marTop w:val="0"/>
              <w:marBottom w:val="0"/>
              <w:divBdr>
                <w:top w:val="none" w:sz="0" w:space="0" w:color="auto"/>
                <w:left w:val="none" w:sz="0" w:space="0" w:color="auto"/>
                <w:bottom w:val="none" w:sz="0" w:space="0" w:color="auto"/>
                <w:right w:val="none" w:sz="0" w:space="0" w:color="auto"/>
              </w:divBdr>
            </w:div>
            <w:div w:id="464474468">
              <w:marLeft w:val="0"/>
              <w:marRight w:val="0"/>
              <w:marTop w:val="0"/>
              <w:marBottom w:val="0"/>
              <w:divBdr>
                <w:top w:val="none" w:sz="0" w:space="0" w:color="auto"/>
                <w:left w:val="none" w:sz="0" w:space="0" w:color="auto"/>
                <w:bottom w:val="none" w:sz="0" w:space="0" w:color="auto"/>
                <w:right w:val="none" w:sz="0" w:space="0" w:color="auto"/>
              </w:divBdr>
            </w:div>
            <w:div w:id="476188535">
              <w:marLeft w:val="0"/>
              <w:marRight w:val="0"/>
              <w:marTop w:val="0"/>
              <w:marBottom w:val="0"/>
              <w:divBdr>
                <w:top w:val="none" w:sz="0" w:space="0" w:color="auto"/>
                <w:left w:val="none" w:sz="0" w:space="0" w:color="auto"/>
                <w:bottom w:val="none" w:sz="0" w:space="0" w:color="auto"/>
                <w:right w:val="none" w:sz="0" w:space="0" w:color="auto"/>
              </w:divBdr>
            </w:div>
            <w:div w:id="1186405356">
              <w:marLeft w:val="0"/>
              <w:marRight w:val="0"/>
              <w:marTop w:val="0"/>
              <w:marBottom w:val="0"/>
              <w:divBdr>
                <w:top w:val="none" w:sz="0" w:space="0" w:color="auto"/>
                <w:left w:val="none" w:sz="0" w:space="0" w:color="auto"/>
                <w:bottom w:val="none" w:sz="0" w:space="0" w:color="auto"/>
                <w:right w:val="none" w:sz="0" w:space="0" w:color="auto"/>
              </w:divBdr>
            </w:div>
            <w:div w:id="1100953907">
              <w:marLeft w:val="0"/>
              <w:marRight w:val="0"/>
              <w:marTop w:val="0"/>
              <w:marBottom w:val="0"/>
              <w:divBdr>
                <w:top w:val="none" w:sz="0" w:space="0" w:color="auto"/>
                <w:left w:val="none" w:sz="0" w:space="0" w:color="auto"/>
                <w:bottom w:val="none" w:sz="0" w:space="0" w:color="auto"/>
                <w:right w:val="none" w:sz="0" w:space="0" w:color="auto"/>
              </w:divBdr>
            </w:div>
            <w:div w:id="1757315015">
              <w:marLeft w:val="0"/>
              <w:marRight w:val="0"/>
              <w:marTop w:val="0"/>
              <w:marBottom w:val="0"/>
              <w:divBdr>
                <w:top w:val="none" w:sz="0" w:space="0" w:color="auto"/>
                <w:left w:val="none" w:sz="0" w:space="0" w:color="auto"/>
                <w:bottom w:val="none" w:sz="0" w:space="0" w:color="auto"/>
                <w:right w:val="none" w:sz="0" w:space="0" w:color="auto"/>
              </w:divBdr>
            </w:div>
            <w:div w:id="288558405">
              <w:marLeft w:val="0"/>
              <w:marRight w:val="0"/>
              <w:marTop w:val="0"/>
              <w:marBottom w:val="0"/>
              <w:divBdr>
                <w:top w:val="none" w:sz="0" w:space="0" w:color="auto"/>
                <w:left w:val="none" w:sz="0" w:space="0" w:color="auto"/>
                <w:bottom w:val="none" w:sz="0" w:space="0" w:color="auto"/>
                <w:right w:val="none" w:sz="0" w:space="0" w:color="auto"/>
              </w:divBdr>
            </w:div>
            <w:div w:id="175969360">
              <w:marLeft w:val="0"/>
              <w:marRight w:val="0"/>
              <w:marTop w:val="0"/>
              <w:marBottom w:val="0"/>
              <w:divBdr>
                <w:top w:val="none" w:sz="0" w:space="0" w:color="auto"/>
                <w:left w:val="none" w:sz="0" w:space="0" w:color="auto"/>
                <w:bottom w:val="none" w:sz="0" w:space="0" w:color="auto"/>
                <w:right w:val="none" w:sz="0" w:space="0" w:color="auto"/>
              </w:divBdr>
            </w:div>
            <w:div w:id="1367560125">
              <w:marLeft w:val="0"/>
              <w:marRight w:val="0"/>
              <w:marTop w:val="0"/>
              <w:marBottom w:val="0"/>
              <w:divBdr>
                <w:top w:val="none" w:sz="0" w:space="0" w:color="auto"/>
                <w:left w:val="none" w:sz="0" w:space="0" w:color="auto"/>
                <w:bottom w:val="none" w:sz="0" w:space="0" w:color="auto"/>
                <w:right w:val="none" w:sz="0" w:space="0" w:color="auto"/>
              </w:divBdr>
            </w:div>
            <w:div w:id="629286045">
              <w:marLeft w:val="0"/>
              <w:marRight w:val="0"/>
              <w:marTop w:val="0"/>
              <w:marBottom w:val="0"/>
              <w:divBdr>
                <w:top w:val="none" w:sz="0" w:space="0" w:color="auto"/>
                <w:left w:val="none" w:sz="0" w:space="0" w:color="auto"/>
                <w:bottom w:val="none" w:sz="0" w:space="0" w:color="auto"/>
                <w:right w:val="none" w:sz="0" w:space="0" w:color="auto"/>
              </w:divBdr>
            </w:div>
            <w:div w:id="518550177">
              <w:marLeft w:val="0"/>
              <w:marRight w:val="0"/>
              <w:marTop w:val="0"/>
              <w:marBottom w:val="0"/>
              <w:divBdr>
                <w:top w:val="none" w:sz="0" w:space="0" w:color="auto"/>
                <w:left w:val="none" w:sz="0" w:space="0" w:color="auto"/>
                <w:bottom w:val="none" w:sz="0" w:space="0" w:color="auto"/>
                <w:right w:val="none" w:sz="0" w:space="0" w:color="auto"/>
              </w:divBdr>
            </w:div>
            <w:div w:id="633751974">
              <w:marLeft w:val="0"/>
              <w:marRight w:val="0"/>
              <w:marTop w:val="0"/>
              <w:marBottom w:val="0"/>
              <w:divBdr>
                <w:top w:val="none" w:sz="0" w:space="0" w:color="auto"/>
                <w:left w:val="none" w:sz="0" w:space="0" w:color="auto"/>
                <w:bottom w:val="none" w:sz="0" w:space="0" w:color="auto"/>
                <w:right w:val="none" w:sz="0" w:space="0" w:color="auto"/>
              </w:divBdr>
            </w:div>
            <w:div w:id="252975057">
              <w:marLeft w:val="0"/>
              <w:marRight w:val="0"/>
              <w:marTop w:val="0"/>
              <w:marBottom w:val="0"/>
              <w:divBdr>
                <w:top w:val="none" w:sz="0" w:space="0" w:color="auto"/>
                <w:left w:val="none" w:sz="0" w:space="0" w:color="auto"/>
                <w:bottom w:val="none" w:sz="0" w:space="0" w:color="auto"/>
                <w:right w:val="none" w:sz="0" w:space="0" w:color="auto"/>
              </w:divBdr>
            </w:div>
            <w:div w:id="878781899">
              <w:marLeft w:val="0"/>
              <w:marRight w:val="0"/>
              <w:marTop w:val="0"/>
              <w:marBottom w:val="0"/>
              <w:divBdr>
                <w:top w:val="none" w:sz="0" w:space="0" w:color="auto"/>
                <w:left w:val="none" w:sz="0" w:space="0" w:color="auto"/>
                <w:bottom w:val="none" w:sz="0" w:space="0" w:color="auto"/>
                <w:right w:val="none" w:sz="0" w:space="0" w:color="auto"/>
              </w:divBdr>
            </w:div>
            <w:div w:id="1996258832">
              <w:marLeft w:val="0"/>
              <w:marRight w:val="0"/>
              <w:marTop w:val="0"/>
              <w:marBottom w:val="0"/>
              <w:divBdr>
                <w:top w:val="none" w:sz="0" w:space="0" w:color="auto"/>
                <w:left w:val="none" w:sz="0" w:space="0" w:color="auto"/>
                <w:bottom w:val="none" w:sz="0" w:space="0" w:color="auto"/>
                <w:right w:val="none" w:sz="0" w:space="0" w:color="auto"/>
              </w:divBdr>
            </w:div>
            <w:div w:id="1703362997">
              <w:marLeft w:val="0"/>
              <w:marRight w:val="0"/>
              <w:marTop w:val="0"/>
              <w:marBottom w:val="0"/>
              <w:divBdr>
                <w:top w:val="none" w:sz="0" w:space="0" w:color="auto"/>
                <w:left w:val="none" w:sz="0" w:space="0" w:color="auto"/>
                <w:bottom w:val="none" w:sz="0" w:space="0" w:color="auto"/>
                <w:right w:val="none" w:sz="0" w:space="0" w:color="auto"/>
              </w:divBdr>
            </w:div>
            <w:div w:id="1256131075">
              <w:marLeft w:val="0"/>
              <w:marRight w:val="0"/>
              <w:marTop w:val="0"/>
              <w:marBottom w:val="0"/>
              <w:divBdr>
                <w:top w:val="none" w:sz="0" w:space="0" w:color="auto"/>
                <w:left w:val="none" w:sz="0" w:space="0" w:color="auto"/>
                <w:bottom w:val="none" w:sz="0" w:space="0" w:color="auto"/>
                <w:right w:val="none" w:sz="0" w:space="0" w:color="auto"/>
              </w:divBdr>
            </w:div>
            <w:div w:id="634525101">
              <w:marLeft w:val="0"/>
              <w:marRight w:val="0"/>
              <w:marTop w:val="0"/>
              <w:marBottom w:val="0"/>
              <w:divBdr>
                <w:top w:val="none" w:sz="0" w:space="0" w:color="auto"/>
                <w:left w:val="none" w:sz="0" w:space="0" w:color="auto"/>
                <w:bottom w:val="none" w:sz="0" w:space="0" w:color="auto"/>
                <w:right w:val="none" w:sz="0" w:space="0" w:color="auto"/>
              </w:divBdr>
            </w:div>
            <w:div w:id="388571745">
              <w:marLeft w:val="0"/>
              <w:marRight w:val="0"/>
              <w:marTop w:val="0"/>
              <w:marBottom w:val="0"/>
              <w:divBdr>
                <w:top w:val="none" w:sz="0" w:space="0" w:color="auto"/>
                <w:left w:val="none" w:sz="0" w:space="0" w:color="auto"/>
                <w:bottom w:val="none" w:sz="0" w:space="0" w:color="auto"/>
                <w:right w:val="none" w:sz="0" w:space="0" w:color="auto"/>
              </w:divBdr>
            </w:div>
            <w:div w:id="1731422024">
              <w:marLeft w:val="0"/>
              <w:marRight w:val="0"/>
              <w:marTop w:val="0"/>
              <w:marBottom w:val="0"/>
              <w:divBdr>
                <w:top w:val="none" w:sz="0" w:space="0" w:color="auto"/>
                <w:left w:val="none" w:sz="0" w:space="0" w:color="auto"/>
                <w:bottom w:val="none" w:sz="0" w:space="0" w:color="auto"/>
                <w:right w:val="none" w:sz="0" w:space="0" w:color="auto"/>
              </w:divBdr>
            </w:div>
            <w:div w:id="1580557019">
              <w:marLeft w:val="0"/>
              <w:marRight w:val="0"/>
              <w:marTop w:val="0"/>
              <w:marBottom w:val="0"/>
              <w:divBdr>
                <w:top w:val="none" w:sz="0" w:space="0" w:color="auto"/>
                <w:left w:val="none" w:sz="0" w:space="0" w:color="auto"/>
                <w:bottom w:val="none" w:sz="0" w:space="0" w:color="auto"/>
                <w:right w:val="none" w:sz="0" w:space="0" w:color="auto"/>
              </w:divBdr>
            </w:div>
            <w:div w:id="327292340">
              <w:marLeft w:val="0"/>
              <w:marRight w:val="0"/>
              <w:marTop w:val="0"/>
              <w:marBottom w:val="0"/>
              <w:divBdr>
                <w:top w:val="none" w:sz="0" w:space="0" w:color="auto"/>
                <w:left w:val="none" w:sz="0" w:space="0" w:color="auto"/>
                <w:bottom w:val="none" w:sz="0" w:space="0" w:color="auto"/>
                <w:right w:val="none" w:sz="0" w:space="0" w:color="auto"/>
              </w:divBdr>
            </w:div>
            <w:div w:id="833762963">
              <w:marLeft w:val="0"/>
              <w:marRight w:val="0"/>
              <w:marTop w:val="0"/>
              <w:marBottom w:val="0"/>
              <w:divBdr>
                <w:top w:val="none" w:sz="0" w:space="0" w:color="auto"/>
                <w:left w:val="none" w:sz="0" w:space="0" w:color="auto"/>
                <w:bottom w:val="none" w:sz="0" w:space="0" w:color="auto"/>
                <w:right w:val="none" w:sz="0" w:space="0" w:color="auto"/>
              </w:divBdr>
            </w:div>
            <w:div w:id="884410088">
              <w:marLeft w:val="0"/>
              <w:marRight w:val="0"/>
              <w:marTop w:val="0"/>
              <w:marBottom w:val="0"/>
              <w:divBdr>
                <w:top w:val="none" w:sz="0" w:space="0" w:color="auto"/>
                <w:left w:val="none" w:sz="0" w:space="0" w:color="auto"/>
                <w:bottom w:val="none" w:sz="0" w:space="0" w:color="auto"/>
                <w:right w:val="none" w:sz="0" w:space="0" w:color="auto"/>
              </w:divBdr>
            </w:div>
            <w:div w:id="1806197903">
              <w:marLeft w:val="0"/>
              <w:marRight w:val="0"/>
              <w:marTop w:val="0"/>
              <w:marBottom w:val="0"/>
              <w:divBdr>
                <w:top w:val="none" w:sz="0" w:space="0" w:color="auto"/>
                <w:left w:val="none" w:sz="0" w:space="0" w:color="auto"/>
                <w:bottom w:val="none" w:sz="0" w:space="0" w:color="auto"/>
                <w:right w:val="none" w:sz="0" w:space="0" w:color="auto"/>
              </w:divBdr>
            </w:div>
            <w:div w:id="1899776964">
              <w:marLeft w:val="0"/>
              <w:marRight w:val="0"/>
              <w:marTop w:val="0"/>
              <w:marBottom w:val="0"/>
              <w:divBdr>
                <w:top w:val="none" w:sz="0" w:space="0" w:color="auto"/>
                <w:left w:val="none" w:sz="0" w:space="0" w:color="auto"/>
                <w:bottom w:val="none" w:sz="0" w:space="0" w:color="auto"/>
                <w:right w:val="none" w:sz="0" w:space="0" w:color="auto"/>
              </w:divBdr>
            </w:div>
            <w:div w:id="800420232">
              <w:marLeft w:val="0"/>
              <w:marRight w:val="0"/>
              <w:marTop w:val="0"/>
              <w:marBottom w:val="0"/>
              <w:divBdr>
                <w:top w:val="none" w:sz="0" w:space="0" w:color="auto"/>
                <w:left w:val="none" w:sz="0" w:space="0" w:color="auto"/>
                <w:bottom w:val="none" w:sz="0" w:space="0" w:color="auto"/>
                <w:right w:val="none" w:sz="0" w:space="0" w:color="auto"/>
              </w:divBdr>
            </w:div>
            <w:div w:id="376202032">
              <w:marLeft w:val="0"/>
              <w:marRight w:val="0"/>
              <w:marTop w:val="0"/>
              <w:marBottom w:val="0"/>
              <w:divBdr>
                <w:top w:val="none" w:sz="0" w:space="0" w:color="auto"/>
                <w:left w:val="none" w:sz="0" w:space="0" w:color="auto"/>
                <w:bottom w:val="none" w:sz="0" w:space="0" w:color="auto"/>
                <w:right w:val="none" w:sz="0" w:space="0" w:color="auto"/>
              </w:divBdr>
            </w:div>
            <w:div w:id="1501846564">
              <w:marLeft w:val="0"/>
              <w:marRight w:val="0"/>
              <w:marTop w:val="0"/>
              <w:marBottom w:val="0"/>
              <w:divBdr>
                <w:top w:val="none" w:sz="0" w:space="0" w:color="auto"/>
                <w:left w:val="none" w:sz="0" w:space="0" w:color="auto"/>
                <w:bottom w:val="none" w:sz="0" w:space="0" w:color="auto"/>
                <w:right w:val="none" w:sz="0" w:space="0" w:color="auto"/>
              </w:divBdr>
            </w:div>
            <w:div w:id="1797602829">
              <w:marLeft w:val="0"/>
              <w:marRight w:val="0"/>
              <w:marTop w:val="0"/>
              <w:marBottom w:val="0"/>
              <w:divBdr>
                <w:top w:val="none" w:sz="0" w:space="0" w:color="auto"/>
                <w:left w:val="none" w:sz="0" w:space="0" w:color="auto"/>
                <w:bottom w:val="none" w:sz="0" w:space="0" w:color="auto"/>
                <w:right w:val="none" w:sz="0" w:space="0" w:color="auto"/>
              </w:divBdr>
            </w:div>
            <w:div w:id="102726011">
              <w:marLeft w:val="0"/>
              <w:marRight w:val="0"/>
              <w:marTop w:val="0"/>
              <w:marBottom w:val="0"/>
              <w:divBdr>
                <w:top w:val="none" w:sz="0" w:space="0" w:color="auto"/>
                <w:left w:val="none" w:sz="0" w:space="0" w:color="auto"/>
                <w:bottom w:val="none" w:sz="0" w:space="0" w:color="auto"/>
                <w:right w:val="none" w:sz="0" w:space="0" w:color="auto"/>
              </w:divBdr>
            </w:div>
            <w:div w:id="438258348">
              <w:marLeft w:val="0"/>
              <w:marRight w:val="0"/>
              <w:marTop w:val="0"/>
              <w:marBottom w:val="0"/>
              <w:divBdr>
                <w:top w:val="none" w:sz="0" w:space="0" w:color="auto"/>
                <w:left w:val="none" w:sz="0" w:space="0" w:color="auto"/>
                <w:bottom w:val="none" w:sz="0" w:space="0" w:color="auto"/>
                <w:right w:val="none" w:sz="0" w:space="0" w:color="auto"/>
              </w:divBdr>
            </w:div>
            <w:div w:id="1495990686">
              <w:marLeft w:val="0"/>
              <w:marRight w:val="0"/>
              <w:marTop w:val="0"/>
              <w:marBottom w:val="0"/>
              <w:divBdr>
                <w:top w:val="none" w:sz="0" w:space="0" w:color="auto"/>
                <w:left w:val="none" w:sz="0" w:space="0" w:color="auto"/>
                <w:bottom w:val="none" w:sz="0" w:space="0" w:color="auto"/>
                <w:right w:val="none" w:sz="0" w:space="0" w:color="auto"/>
              </w:divBdr>
            </w:div>
            <w:div w:id="460004878">
              <w:marLeft w:val="0"/>
              <w:marRight w:val="0"/>
              <w:marTop w:val="0"/>
              <w:marBottom w:val="0"/>
              <w:divBdr>
                <w:top w:val="none" w:sz="0" w:space="0" w:color="auto"/>
                <w:left w:val="none" w:sz="0" w:space="0" w:color="auto"/>
                <w:bottom w:val="none" w:sz="0" w:space="0" w:color="auto"/>
                <w:right w:val="none" w:sz="0" w:space="0" w:color="auto"/>
              </w:divBdr>
            </w:div>
            <w:div w:id="376274277">
              <w:marLeft w:val="0"/>
              <w:marRight w:val="0"/>
              <w:marTop w:val="0"/>
              <w:marBottom w:val="0"/>
              <w:divBdr>
                <w:top w:val="none" w:sz="0" w:space="0" w:color="auto"/>
                <w:left w:val="none" w:sz="0" w:space="0" w:color="auto"/>
                <w:bottom w:val="none" w:sz="0" w:space="0" w:color="auto"/>
                <w:right w:val="none" w:sz="0" w:space="0" w:color="auto"/>
              </w:divBdr>
            </w:div>
            <w:div w:id="1024788456">
              <w:marLeft w:val="0"/>
              <w:marRight w:val="0"/>
              <w:marTop w:val="0"/>
              <w:marBottom w:val="0"/>
              <w:divBdr>
                <w:top w:val="none" w:sz="0" w:space="0" w:color="auto"/>
                <w:left w:val="none" w:sz="0" w:space="0" w:color="auto"/>
                <w:bottom w:val="none" w:sz="0" w:space="0" w:color="auto"/>
                <w:right w:val="none" w:sz="0" w:space="0" w:color="auto"/>
              </w:divBdr>
            </w:div>
            <w:div w:id="1445034945">
              <w:marLeft w:val="0"/>
              <w:marRight w:val="0"/>
              <w:marTop w:val="0"/>
              <w:marBottom w:val="0"/>
              <w:divBdr>
                <w:top w:val="none" w:sz="0" w:space="0" w:color="auto"/>
                <w:left w:val="none" w:sz="0" w:space="0" w:color="auto"/>
                <w:bottom w:val="none" w:sz="0" w:space="0" w:color="auto"/>
                <w:right w:val="none" w:sz="0" w:space="0" w:color="auto"/>
              </w:divBdr>
            </w:div>
            <w:div w:id="1162163409">
              <w:marLeft w:val="0"/>
              <w:marRight w:val="0"/>
              <w:marTop w:val="0"/>
              <w:marBottom w:val="0"/>
              <w:divBdr>
                <w:top w:val="none" w:sz="0" w:space="0" w:color="auto"/>
                <w:left w:val="none" w:sz="0" w:space="0" w:color="auto"/>
                <w:bottom w:val="none" w:sz="0" w:space="0" w:color="auto"/>
                <w:right w:val="none" w:sz="0" w:space="0" w:color="auto"/>
              </w:divBdr>
            </w:div>
            <w:div w:id="1247807751">
              <w:marLeft w:val="0"/>
              <w:marRight w:val="0"/>
              <w:marTop w:val="0"/>
              <w:marBottom w:val="0"/>
              <w:divBdr>
                <w:top w:val="none" w:sz="0" w:space="0" w:color="auto"/>
                <w:left w:val="none" w:sz="0" w:space="0" w:color="auto"/>
                <w:bottom w:val="none" w:sz="0" w:space="0" w:color="auto"/>
                <w:right w:val="none" w:sz="0" w:space="0" w:color="auto"/>
              </w:divBdr>
            </w:div>
            <w:div w:id="1384721068">
              <w:marLeft w:val="0"/>
              <w:marRight w:val="0"/>
              <w:marTop w:val="0"/>
              <w:marBottom w:val="0"/>
              <w:divBdr>
                <w:top w:val="none" w:sz="0" w:space="0" w:color="auto"/>
                <w:left w:val="none" w:sz="0" w:space="0" w:color="auto"/>
                <w:bottom w:val="none" w:sz="0" w:space="0" w:color="auto"/>
                <w:right w:val="none" w:sz="0" w:space="0" w:color="auto"/>
              </w:divBdr>
            </w:div>
            <w:div w:id="801968814">
              <w:marLeft w:val="0"/>
              <w:marRight w:val="0"/>
              <w:marTop w:val="0"/>
              <w:marBottom w:val="0"/>
              <w:divBdr>
                <w:top w:val="none" w:sz="0" w:space="0" w:color="auto"/>
                <w:left w:val="none" w:sz="0" w:space="0" w:color="auto"/>
                <w:bottom w:val="none" w:sz="0" w:space="0" w:color="auto"/>
                <w:right w:val="none" w:sz="0" w:space="0" w:color="auto"/>
              </w:divBdr>
            </w:div>
            <w:div w:id="1024941198">
              <w:marLeft w:val="0"/>
              <w:marRight w:val="0"/>
              <w:marTop w:val="0"/>
              <w:marBottom w:val="0"/>
              <w:divBdr>
                <w:top w:val="none" w:sz="0" w:space="0" w:color="auto"/>
                <w:left w:val="none" w:sz="0" w:space="0" w:color="auto"/>
                <w:bottom w:val="none" w:sz="0" w:space="0" w:color="auto"/>
                <w:right w:val="none" w:sz="0" w:space="0" w:color="auto"/>
              </w:divBdr>
            </w:div>
            <w:div w:id="1603293267">
              <w:marLeft w:val="0"/>
              <w:marRight w:val="0"/>
              <w:marTop w:val="0"/>
              <w:marBottom w:val="0"/>
              <w:divBdr>
                <w:top w:val="none" w:sz="0" w:space="0" w:color="auto"/>
                <w:left w:val="none" w:sz="0" w:space="0" w:color="auto"/>
                <w:bottom w:val="none" w:sz="0" w:space="0" w:color="auto"/>
                <w:right w:val="none" w:sz="0" w:space="0" w:color="auto"/>
              </w:divBdr>
            </w:div>
            <w:div w:id="554316584">
              <w:marLeft w:val="0"/>
              <w:marRight w:val="0"/>
              <w:marTop w:val="0"/>
              <w:marBottom w:val="0"/>
              <w:divBdr>
                <w:top w:val="none" w:sz="0" w:space="0" w:color="auto"/>
                <w:left w:val="none" w:sz="0" w:space="0" w:color="auto"/>
                <w:bottom w:val="none" w:sz="0" w:space="0" w:color="auto"/>
                <w:right w:val="none" w:sz="0" w:space="0" w:color="auto"/>
              </w:divBdr>
            </w:div>
            <w:div w:id="620501136">
              <w:marLeft w:val="0"/>
              <w:marRight w:val="0"/>
              <w:marTop w:val="0"/>
              <w:marBottom w:val="0"/>
              <w:divBdr>
                <w:top w:val="none" w:sz="0" w:space="0" w:color="auto"/>
                <w:left w:val="none" w:sz="0" w:space="0" w:color="auto"/>
                <w:bottom w:val="none" w:sz="0" w:space="0" w:color="auto"/>
                <w:right w:val="none" w:sz="0" w:space="0" w:color="auto"/>
              </w:divBdr>
            </w:div>
            <w:div w:id="1626693679">
              <w:marLeft w:val="0"/>
              <w:marRight w:val="0"/>
              <w:marTop w:val="0"/>
              <w:marBottom w:val="0"/>
              <w:divBdr>
                <w:top w:val="none" w:sz="0" w:space="0" w:color="auto"/>
                <w:left w:val="none" w:sz="0" w:space="0" w:color="auto"/>
                <w:bottom w:val="none" w:sz="0" w:space="0" w:color="auto"/>
                <w:right w:val="none" w:sz="0" w:space="0" w:color="auto"/>
              </w:divBdr>
            </w:div>
            <w:div w:id="131599968">
              <w:marLeft w:val="0"/>
              <w:marRight w:val="0"/>
              <w:marTop w:val="0"/>
              <w:marBottom w:val="0"/>
              <w:divBdr>
                <w:top w:val="none" w:sz="0" w:space="0" w:color="auto"/>
                <w:left w:val="none" w:sz="0" w:space="0" w:color="auto"/>
                <w:bottom w:val="none" w:sz="0" w:space="0" w:color="auto"/>
                <w:right w:val="none" w:sz="0" w:space="0" w:color="auto"/>
              </w:divBdr>
            </w:div>
            <w:div w:id="2067608261">
              <w:marLeft w:val="0"/>
              <w:marRight w:val="0"/>
              <w:marTop w:val="0"/>
              <w:marBottom w:val="0"/>
              <w:divBdr>
                <w:top w:val="none" w:sz="0" w:space="0" w:color="auto"/>
                <w:left w:val="none" w:sz="0" w:space="0" w:color="auto"/>
                <w:bottom w:val="none" w:sz="0" w:space="0" w:color="auto"/>
                <w:right w:val="none" w:sz="0" w:space="0" w:color="auto"/>
              </w:divBdr>
            </w:div>
            <w:div w:id="1376538993">
              <w:marLeft w:val="0"/>
              <w:marRight w:val="0"/>
              <w:marTop w:val="0"/>
              <w:marBottom w:val="0"/>
              <w:divBdr>
                <w:top w:val="none" w:sz="0" w:space="0" w:color="auto"/>
                <w:left w:val="none" w:sz="0" w:space="0" w:color="auto"/>
                <w:bottom w:val="none" w:sz="0" w:space="0" w:color="auto"/>
                <w:right w:val="none" w:sz="0" w:space="0" w:color="auto"/>
              </w:divBdr>
            </w:div>
            <w:div w:id="62219605">
              <w:marLeft w:val="0"/>
              <w:marRight w:val="0"/>
              <w:marTop w:val="0"/>
              <w:marBottom w:val="0"/>
              <w:divBdr>
                <w:top w:val="none" w:sz="0" w:space="0" w:color="auto"/>
                <w:left w:val="none" w:sz="0" w:space="0" w:color="auto"/>
                <w:bottom w:val="none" w:sz="0" w:space="0" w:color="auto"/>
                <w:right w:val="none" w:sz="0" w:space="0" w:color="auto"/>
              </w:divBdr>
            </w:div>
            <w:div w:id="598636988">
              <w:marLeft w:val="0"/>
              <w:marRight w:val="0"/>
              <w:marTop w:val="0"/>
              <w:marBottom w:val="0"/>
              <w:divBdr>
                <w:top w:val="none" w:sz="0" w:space="0" w:color="auto"/>
                <w:left w:val="none" w:sz="0" w:space="0" w:color="auto"/>
                <w:bottom w:val="none" w:sz="0" w:space="0" w:color="auto"/>
                <w:right w:val="none" w:sz="0" w:space="0" w:color="auto"/>
              </w:divBdr>
            </w:div>
            <w:div w:id="1383015979">
              <w:marLeft w:val="0"/>
              <w:marRight w:val="0"/>
              <w:marTop w:val="0"/>
              <w:marBottom w:val="0"/>
              <w:divBdr>
                <w:top w:val="none" w:sz="0" w:space="0" w:color="auto"/>
                <w:left w:val="none" w:sz="0" w:space="0" w:color="auto"/>
                <w:bottom w:val="none" w:sz="0" w:space="0" w:color="auto"/>
                <w:right w:val="none" w:sz="0" w:space="0" w:color="auto"/>
              </w:divBdr>
            </w:div>
            <w:div w:id="1328285438">
              <w:marLeft w:val="0"/>
              <w:marRight w:val="0"/>
              <w:marTop w:val="0"/>
              <w:marBottom w:val="0"/>
              <w:divBdr>
                <w:top w:val="none" w:sz="0" w:space="0" w:color="auto"/>
                <w:left w:val="none" w:sz="0" w:space="0" w:color="auto"/>
                <w:bottom w:val="none" w:sz="0" w:space="0" w:color="auto"/>
                <w:right w:val="none" w:sz="0" w:space="0" w:color="auto"/>
              </w:divBdr>
            </w:div>
            <w:div w:id="1392579962">
              <w:marLeft w:val="0"/>
              <w:marRight w:val="0"/>
              <w:marTop w:val="0"/>
              <w:marBottom w:val="0"/>
              <w:divBdr>
                <w:top w:val="none" w:sz="0" w:space="0" w:color="auto"/>
                <w:left w:val="none" w:sz="0" w:space="0" w:color="auto"/>
                <w:bottom w:val="none" w:sz="0" w:space="0" w:color="auto"/>
                <w:right w:val="none" w:sz="0" w:space="0" w:color="auto"/>
              </w:divBdr>
            </w:div>
            <w:div w:id="1815944308">
              <w:marLeft w:val="0"/>
              <w:marRight w:val="0"/>
              <w:marTop w:val="0"/>
              <w:marBottom w:val="0"/>
              <w:divBdr>
                <w:top w:val="none" w:sz="0" w:space="0" w:color="auto"/>
                <w:left w:val="none" w:sz="0" w:space="0" w:color="auto"/>
                <w:bottom w:val="none" w:sz="0" w:space="0" w:color="auto"/>
                <w:right w:val="none" w:sz="0" w:space="0" w:color="auto"/>
              </w:divBdr>
            </w:div>
            <w:div w:id="814182109">
              <w:marLeft w:val="0"/>
              <w:marRight w:val="0"/>
              <w:marTop w:val="0"/>
              <w:marBottom w:val="0"/>
              <w:divBdr>
                <w:top w:val="none" w:sz="0" w:space="0" w:color="auto"/>
                <w:left w:val="none" w:sz="0" w:space="0" w:color="auto"/>
                <w:bottom w:val="none" w:sz="0" w:space="0" w:color="auto"/>
                <w:right w:val="none" w:sz="0" w:space="0" w:color="auto"/>
              </w:divBdr>
            </w:div>
            <w:div w:id="1347171999">
              <w:marLeft w:val="0"/>
              <w:marRight w:val="0"/>
              <w:marTop w:val="0"/>
              <w:marBottom w:val="0"/>
              <w:divBdr>
                <w:top w:val="none" w:sz="0" w:space="0" w:color="auto"/>
                <w:left w:val="none" w:sz="0" w:space="0" w:color="auto"/>
                <w:bottom w:val="none" w:sz="0" w:space="0" w:color="auto"/>
                <w:right w:val="none" w:sz="0" w:space="0" w:color="auto"/>
              </w:divBdr>
            </w:div>
            <w:div w:id="290131479">
              <w:marLeft w:val="0"/>
              <w:marRight w:val="0"/>
              <w:marTop w:val="0"/>
              <w:marBottom w:val="0"/>
              <w:divBdr>
                <w:top w:val="none" w:sz="0" w:space="0" w:color="auto"/>
                <w:left w:val="none" w:sz="0" w:space="0" w:color="auto"/>
                <w:bottom w:val="none" w:sz="0" w:space="0" w:color="auto"/>
                <w:right w:val="none" w:sz="0" w:space="0" w:color="auto"/>
              </w:divBdr>
            </w:div>
            <w:div w:id="513962640">
              <w:marLeft w:val="0"/>
              <w:marRight w:val="0"/>
              <w:marTop w:val="0"/>
              <w:marBottom w:val="0"/>
              <w:divBdr>
                <w:top w:val="none" w:sz="0" w:space="0" w:color="auto"/>
                <w:left w:val="none" w:sz="0" w:space="0" w:color="auto"/>
                <w:bottom w:val="none" w:sz="0" w:space="0" w:color="auto"/>
                <w:right w:val="none" w:sz="0" w:space="0" w:color="auto"/>
              </w:divBdr>
            </w:div>
            <w:div w:id="415782654">
              <w:marLeft w:val="0"/>
              <w:marRight w:val="0"/>
              <w:marTop w:val="0"/>
              <w:marBottom w:val="0"/>
              <w:divBdr>
                <w:top w:val="none" w:sz="0" w:space="0" w:color="auto"/>
                <w:left w:val="none" w:sz="0" w:space="0" w:color="auto"/>
                <w:bottom w:val="none" w:sz="0" w:space="0" w:color="auto"/>
                <w:right w:val="none" w:sz="0" w:space="0" w:color="auto"/>
              </w:divBdr>
            </w:div>
            <w:div w:id="1865745321">
              <w:marLeft w:val="0"/>
              <w:marRight w:val="0"/>
              <w:marTop w:val="0"/>
              <w:marBottom w:val="0"/>
              <w:divBdr>
                <w:top w:val="none" w:sz="0" w:space="0" w:color="auto"/>
                <w:left w:val="none" w:sz="0" w:space="0" w:color="auto"/>
                <w:bottom w:val="none" w:sz="0" w:space="0" w:color="auto"/>
                <w:right w:val="none" w:sz="0" w:space="0" w:color="auto"/>
              </w:divBdr>
            </w:div>
            <w:div w:id="1758214842">
              <w:marLeft w:val="0"/>
              <w:marRight w:val="0"/>
              <w:marTop w:val="0"/>
              <w:marBottom w:val="0"/>
              <w:divBdr>
                <w:top w:val="none" w:sz="0" w:space="0" w:color="auto"/>
                <w:left w:val="none" w:sz="0" w:space="0" w:color="auto"/>
                <w:bottom w:val="none" w:sz="0" w:space="0" w:color="auto"/>
                <w:right w:val="none" w:sz="0" w:space="0" w:color="auto"/>
              </w:divBdr>
            </w:div>
            <w:div w:id="329260941">
              <w:marLeft w:val="0"/>
              <w:marRight w:val="0"/>
              <w:marTop w:val="0"/>
              <w:marBottom w:val="0"/>
              <w:divBdr>
                <w:top w:val="none" w:sz="0" w:space="0" w:color="auto"/>
                <w:left w:val="none" w:sz="0" w:space="0" w:color="auto"/>
                <w:bottom w:val="none" w:sz="0" w:space="0" w:color="auto"/>
                <w:right w:val="none" w:sz="0" w:space="0" w:color="auto"/>
              </w:divBdr>
            </w:div>
            <w:div w:id="1692367159">
              <w:marLeft w:val="0"/>
              <w:marRight w:val="0"/>
              <w:marTop w:val="0"/>
              <w:marBottom w:val="0"/>
              <w:divBdr>
                <w:top w:val="none" w:sz="0" w:space="0" w:color="auto"/>
                <w:left w:val="none" w:sz="0" w:space="0" w:color="auto"/>
                <w:bottom w:val="none" w:sz="0" w:space="0" w:color="auto"/>
                <w:right w:val="none" w:sz="0" w:space="0" w:color="auto"/>
              </w:divBdr>
            </w:div>
            <w:div w:id="1285696869">
              <w:marLeft w:val="0"/>
              <w:marRight w:val="0"/>
              <w:marTop w:val="0"/>
              <w:marBottom w:val="0"/>
              <w:divBdr>
                <w:top w:val="none" w:sz="0" w:space="0" w:color="auto"/>
                <w:left w:val="none" w:sz="0" w:space="0" w:color="auto"/>
                <w:bottom w:val="none" w:sz="0" w:space="0" w:color="auto"/>
                <w:right w:val="none" w:sz="0" w:space="0" w:color="auto"/>
              </w:divBdr>
            </w:div>
            <w:div w:id="306125884">
              <w:marLeft w:val="0"/>
              <w:marRight w:val="0"/>
              <w:marTop w:val="0"/>
              <w:marBottom w:val="0"/>
              <w:divBdr>
                <w:top w:val="none" w:sz="0" w:space="0" w:color="auto"/>
                <w:left w:val="none" w:sz="0" w:space="0" w:color="auto"/>
                <w:bottom w:val="none" w:sz="0" w:space="0" w:color="auto"/>
                <w:right w:val="none" w:sz="0" w:space="0" w:color="auto"/>
              </w:divBdr>
            </w:div>
            <w:div w:id="881671843">
              <w:marLeft w:val="0"/>
              <w:marRight w:val="0"/>
              <w:marTop w:val="0"/>
              <w:marBottom w:val="0"/>
              <w:divBdr>
                <w:top w:val="none" w:sz="0" w:space="0" w:color="auto"/>
                <w:left w:val="none" w:sz="0" w:space="0" w:color="auto"/>
                <w:bottom w:val="none" w:sz="0" w:space="0" w:color="auto"/>
                <w:right w:val="none" w:sz="0" w:space="0" w:color="auto"/>
              </w:divBdr>
            </w:div>
            <w:div w:id="544491686">
              <w:marLeft w:val="0"/>
              <w:marRight w:val="0"/>
              <w:marTop w:val="0"/>
              <w:marBottom w:val="0"/>
              <w:divBdr>
                <w:top w:val="none" w:sz="0" w:space="0" w:color="auto"/>
                <w:left w:val="none" w:sz="0" w:space="0" w:color="auto"/>
                <w:bottom w:val="none" w:sz="0" w:space="0" w:color="auto"/>
                <w:right w:val="none" w:sz="0" w:space="0" w:color="auto"/>
              </w:divBdr>
            </w:div>
            <w:div w:id="946085407">
              <w:marLeft w:val="0"/>
              <w:marRight w:val="0"/>
              <w:marTop w:val="0"/>
              <w:marBottom w:val="0"/>
              <w:divBdr>
                <w:top w:val="none" w:sz="0" w:space="0" w:color="auto"/>
                <w:left w:val="none" w:sz="0" w:space="0" w:color="auto"/>
                <w:bottom w:val="none" w:sz="0" w:space="0" w:color="auto"/>
                <w:right w:val="none" w:sz="0" w:space="0" w:color="auto"/>
              </w:divBdr>
            </w:div>
            <w:div w:id="578516962">
              <w:marLeft w:val="0"/>
              <w:marRight w:val="0"/>
              <w:marTop w:val="0"/>
              <w:marBottom w:val="0"/>
              <w:divBdr>
                <w:top w:val="none" w:sz="0" w:space="0" w:color="auto"/>
                <w:left w:val="none" w:sz="0" w:space="0" w:color="auto"/>
                <w:bottom w:val="none" w:sz="0" w:space="0" w:color="auto"/>
                <w:right w:val="none" w:sz="0" w:space="0" w:color="auto"/>
              </w:divBdr>
            </w:div>
            <w:div w:id="1217813167">
              <w:marLeft w:val="0"/>
              <w:marRight w:val="0"/>
              <w:marTop w:val="0"/>
              <w:marBottom w:val="0"/>
              <w:divBdr>
                <w:top w:val="none" w:sz="0" w:space="0" w:color="auto"/>
                <w:left w:val="none" w:sz="0" w:space="0" w:color="auto"/>
                <w:bottom w:val="none" w:sz="0" w:space="0" w:color="auto"/>
                <w:right w:val="none" w:sz="0" w:space="0" w:color="auto"/>
              </w:divBdr>
            </w:div>
            <w:div w:id="108160506">
              <w:marLeft w:val="0"/>
              <w:marRight w:val="0"/>
              <w:marTop w:val="0"/>
              <w:marBottom w:val="0"/>
              <w:divBdr>
                <w:top w:val="none" w:sz="0" w:space="0" w:color="auto"/>
                <w:left w:val="none" w:sz="0" w:space="0" w:color="auto"/>
                <w:bottom w:val="none" w:sz="0" w:space="0" w:color="auto"/>
                <w:right w:val="none" w:sz="0" w:space="0" w:color="auto"/>
              </w:divBdr>
            </w:div>
            <w:div w:id="1633903552">
              <w:marLeft w:val="0"/>
              <w:marRight w:val="0"/>
              <w:marTop w:val="0"/>
              <w:marBottom w:val="0"/>
              <w:divBdr>
                <w:top w:val="none" w:sz="0" w:space="0" w:color="auto"/>
                <w:left w:val="none" w:sz="0" w:space="0" w:color="auto"/>
                <w:bottom w:val="none" w:sz="0" w:space="0" w:color="auto"/>
                <w:right w:val="none" w:sz="0" w:space="0" w:color="auto"/>
              </w:divBdr>
            </w:div>
            <w:div w:id="1855806703">
              <w:marLeft w:val="0"/>
              <w:marRight w:val="0"/>
              <w:marTop w:val="0"/>
              <w:marBottom w:val="0"/>
              <w:divBdr>
                <w:top w:val="none" w:sz="0" w:space="0" w:color="auto"/>
                <w:left w:val="none" w:sz="0" w:space="0" w:color="auto"/>
                <w:bottom w:val="none" w:sz="0" w:space="0" w:color="auto"/>
                <w:right w:val="none" w:sz="0" w:space="0" w:color="auto"/>
              </w:divBdr>
            </w:div>
            <w:div w:id="1685129590">
              <w:marLeft w:val="0"/>
              <w:marRight w:val="0"/>
              <w:marTop w:val="0"/>
              <w:marBottom w:val="0"/>
              <w:divBdr>
                <w:top w:val="none" w:sz="0" w:space="0" w:color="auto"/>
                <w:left w:val="none" w:sz="0" w:space="0" w:color="auto"/>
                <w:bottom w:val="none" w:sz="0" w:space="0" w:color="auto"/>
                <w:right w:val="none" w:sz="0" w:space="0" w:color="auto"/>
              </w:divBdr>
            </w:div>
            <w:div w:id="2002073939">
              <w:marLeft w:val="0"/>
              <w:marRight w:val="0"/>
              <w:marTop w:val="0"/>
              <w:marBottom w:val="0"/>
              <w:divBdr>
                <w:top w:val="none" w:sz="0" w:space="0" w:color="auto"/>
                <w:left w:val="none" w:sz="0" w:space="0" w:color="auto"/>
                <w:bottom w:val="none" w:sz="0" w:space="0" w:color="auto"/>
                <w:right w:val="none" w:sz="0" w:space="0" w:color="auto"/>
              </w:divBdr>
            </w:div>
            <w:div w:id="1363625280">
              <w:marLeft w:val="0"/>
              <w:marRight w:val="0"/>
              <w:marTop w:val="0"/>
              <w:marBottom w:val="0"/>
              <w:divBdr>
                <w:top w:val="none" w:sz="0" w:space="0" w:color="auto"/>
                <w:left w:val="none" w:sz="0" w:space="0" w:color="auto"/>
                <w:bottom w:val="none" w:sz="0" w:space="0" w:color="auto"/>
                <w:right w:val="none" w:sz="0" w:space="0" w:color="auto"/>
              </w:divBdr>
            </w:div>
            <w:div w:id="900209517">
              <w:marLeft w:val="0"/>
              <w:marRight w:val="0"/>
              <w:marTop w:val="0"/>
              <w:marBottom w:val="0"/>
              <w:divBdr>
                <w:top w:val="none" w:sz="0" w:space="0" w:color="auto"/>
                <w:left w:val="none" w:sz="0" w:space="0" w:color="auto"/>
                <w:bottom w:val="none" w:sz="0" w:space="0" w:color="auto"/>
                <w:right w:val="none" w:sz="0" w:space="0" w:color="auto"/>
              </w:divBdr>
            </w:div>
            <w:div w:id="1028682676">
              <w:marLeft w:val="0"/>
              <w:marRight w:val="0"/>
              <w:marTop w:val="0"/>
              <w:marBottom w:val="0"/>
              <w:divBdr>
                <w:top w:val="none" w:sz="0" w:space="0" w:color="auto"/>
                <w:left w:val="none" w:sz="0" w:space="0" w:color="auto"/>
                <w:bottom w:val="none" w:sz="0" w:space="0" w:color="auto"/>
                <w:right w:val="none" w:sz="0" w:space="0" w:color="auto"/>
              </w:divBdr>
            </w:div>
            <w:div w:id="1844273171">
              <w:marLeft w:val="0"/>
              <w:marRight w:val="0"/>
              <w:marTop w:val="0"/>
              <w:marBottom w:val="0"/>
              <w:divBdr>
                <w:top w:val="none" w:sz="0" w:space="0" w:color="auto"/>
                <w:left w:val="none" w:sz="0" w:space="0" w:color="auto"/>
                <w:bottom w:val="none" w:sz="0" w:space="0" w:color="auto"/>
                <w:right w:val="none" w:sz="0" w:space="0" w:color="auto"/>
              </w:divBdr>
            </w:div>
            <w:div w:id="1509518928">
              <w:marLeft w:val="0"/>
              <w:marRight w:val="0"/>
              <w:marTop w:val="0"/>
              <w:marBottom w:val="0"/>
              <w:divBdr>
                <w:top w:val="none" w:sz="0" w:space="0" w:color="auto"/>
                <w:left w:val="none" w:sz="0" w:space="0" w:color="auto"/>
                <w:bottom w:val="none" w:sz="0" w:space="0" w:color="auto"/>
                <w:right w:val="none" w:sz="0" w:space="0" w:color="auto"/>
              </w:divBdr>
            </w:div>
            <w:div w:id="586352336">
              <w:marLeft w:val="0"/>
              <w:marRight w:val="0"/>
              <w:marTop w:val="0"/>
              <w:marBottom w:val="0"/>
              <w:divBdr>
                <w:top w:val="none" w:sz="0" w:space="0" w:color="auto"/>
                <w:left w:val="none" w:sz="0" w:space="0" w:color="auto"/>
                <w:bottom w:val="none" w:sz="0" w:space="0" w:color="auto"/>
                <w:right w:val="none" w:sz="0" w:space="0" w:color="auto"/>
              </w:divBdr>
            </w:div>
            <w:div w:id="1877695886">
              <w:marLeft w:val="0"/>
              <w:marRight w:val="0"/>
              <w:marTop w:val="0"/>
              <w:marBottom w:val="0"/>
              <w:divBdr>
                <w:top w:val="none" w:sz="0" w:space="0" w:color="auto"/>
                <w:left w:val="none" w:sz="0" w:space="0" w:color="auto"/>
                <w:bottom w:val="none" w:sz="0" w:space="0" w:color="auto"/>
                <w:right w:val="none" w:sz="0" w:space="0" w:color="auto"/>
              </w:divBdr>
            </w:div>
            <w:div w:id="962928754">
              <w:marLeft w:val="0"/>
              <w:marRight w:val="0"/>
              <w:marTop w:val="0"/>
              <w:marBottom w:val="0"/>
              <w:divBdr>
                <w:top w:val="none" w:sz="0" w:space="0" w:color="auto"/>
                <w:left w:val="none" w:sz="0" w:space="0" w:color="auto"/>
                <w:bottom w:val="none" w:sz="0" w:space="0" w:color="auto"/>
                <w:right w:val="none" w:sz="0" w:space="0" w:color="auto"/>
              </w:divBdr>
            </w:div>
            <w:div w:id="1254162474">
              <w:marLeft w:val="0"/>
              <w:marRight w:val="0"/>
              <w:marTop w:val="0"/>
              <w:marBottom w:val="0"/>
              <w:divBdr>
                <w:top w:val="none" w:sz="0" w:space="0" w:color="auto"/>
                <w:left w:val="none" w:sz="0" w:space="0" w:color="auto"/>
                <w:bottom w:val="none" w:sz="0" w:space="0" w:color="auto"/>
                <w:right w:val="none" w:sz="0" w:space="0" w:color="auto"/>
              </w:divBdr>
            </w:div>
            <w:div w:id="1705598226">
              <w:marLeft w:val="0"/>
              <w:marRight w:val="0"/>
              <w:marTop w:val="0"/>
              <w:marBottom w:val="0"/>
              <w:divBdr>
                <w:top w:val="none" w:sz="0" w:space="0" w:color="auto"/>
                <w:left w:val="none" w:sz="0" w:space="0" w:color="auto"/>
                <w:bottom w:val="none" w:sz="0" w:space="0" w:color="auto"/>
                <w:right w:val="none" w:sz="0" w:space="0" w:color="auto"/>
              </w:divBdr>
            </w:div>
            <w:div w:id="446894014">
              <w:marLeft w:val="0"/>
              <w:marRight w:val="0"/>
              <w:marTop w:val="0"/>
              <w:marBottom w:val="0"/>
              <w:divBdr>
                <w:top w:val="none" w:sz="0" w:space="0" w:color="auto"/>
                <w:left w:val="none" w:sz="0" w:space="0" w:color="auto"/>
                <w:bottom w:val="none" w:sz="0" w:space="0" w:color="auto"/>
                <w:right w:val="none" w:sz="0" w:space="0" w:color="auto"/>
              </w:divBdr>
            </w:div>
            <w:div w:id="128666987">
              <w:marLeft w:val="0"/>
              <w:marRight w:val="0"/>
              <w:marTop w:val="0"/>
              <w:marBottom w:val="0"/>
              <w:divBdr>
                <w:top w:val="none" w:sz="0" w:space="0" w:color="auto"/>
                <w:left w:val="none" w:sz="0" w:space="0" w:color="auto"/>
                <w:bottom w:val="none" w:sz="0" w:space="0" w:color="auto"/>
                <w:right w:val="none" w:sz="0" w:space="0" w:color="auto"/>
              </w:divBdr>
            </w:div>
            <w:div w:id="604651470">
              <w:marLeft w:val="0"/>
              <w:marRight w:val="0"/>
              <w:marTop w:val="0"/>
              <w:marBottom w:val="0"/>
              <w:divBdr>
                <w:top w:val="none" w:sz="0" w:space="0" w:color="auto"/>
                <w:left w:val="none" w:sz="0" w:space="0" w:color="auto"/>
                <w:bottom w:val="none" w:sz="0" w:space="0" w:color="auto"/>
                <w:right w:val="none" w:sz="0" w:space="0" w:color="auto"/>
              </w:divBdr>
            </w:div>
            <w:div w:id="1609268796">
              <w:marLeft w:val="0"/>
              <w:marRight w:val="0"/>
              <w:marTop w:val="0"/>
              <w:marBottom w:val="0"/>
              <w:divBdr>
                <w:top w:val="none" w:sz="0" w:space="0" w:color="auto"/>
                <w:left w:val="none" w:sz="0" w:space="0" w:color="auto"/>
                <w:bottom w:val="none" w:sz="0" w:space="0" w:color="auto"/>
                <w:right w:val="none" w:sz="0" w:space="0" w:color="auto"/>
              </w:divBdr>
            </w:div>
            <w:div w:id="1690526284">
              <w:marLeft w:val="0"/>
              <w:marRight w:val="0"/>
              <w:marTop w:val="0"/>
              <w:marBottom w:val="0"/>
              <w:divBdr>
                <w:top w:val="none" w:sz="0" w:space="0" w:color="auto"/>
                <w:left w:val="none" w:sz="0" w:space="0" w:color="auto"/>
                <w:bottom w:val="none" w:sz="0" w:space="0" w:color="auto"/>
                <w:right w:val="none" w:sz="0" w:space="0" w:color="auto"/>
              </w:divBdr>
            </w:div>
            <w:div w:id="625087747">
              <w:marLeft w:val="0"/>
              <w:marRight w:val="0"/>
              <w:marTop w:val="0"/>
              <w:marBottom w:val="0"/>
              <w:divBdr>
                <w:top w:val="none" w:sz="0" w:space="0" w:color="auto"/>
                <w:left w:val="none" w:sz="0" w:space="0" w:color="auto"/>
                <w:bottom w:val="none" w:sz="0" w:space="0" w:color="auto"/>
                <w:right w:val="none" w:sz="0" w:space="0" w:color="auto"/>
              </w:divBdr>
            </w:div>
            <w:div w:id="301160158">
              <w:marLeft w:val="0"/>
              <w:marRight w:val="0"/>
              <w:marTop w:val="0"/>
              <w:marBottom w:val="0"/>
              <w:divBdr>
                <w:top w:val="none" w:sz="0" w:space="0" w:color="auto"/>
                <w:left w:val="none" w:sz="0" w:space="0" w:color="auto"/>
                <w:bottom w:val="none" w:sz="0" w:space="0" w:color="auto"/>
                <w:right w:val="none" w:sz="0" w:space="0" w:color="auto"/>
              </w:divBdr>
            </w:div>
            <w:div w:id="309675728">
              <w:marLeft w:val="0"/>
              <w:marRight w:val="0"/>
              <w:marTop w:val="0"/>
              <w:marBottom w:val="0"/>
              <w:divBdr>
                <w:top w:val="none" w:sz="0" w:space="0" w:color="auto"/>
                <w:left w:val="none" w:sz="0" w:space="0" w:color="auto"/>
                <w:bottom w:val="none" w:sz="0" w:space="0" w:color="auto"/>
                <w:right w:val="none" w:sz="0" w:space="0" w:color="auto"/>
              </w:divBdr>
            </w:div>
            <w:div w:id="893002292">
              <w:marLeft w:val="0"/>
              <w:marRight w:val="0"/>
              <w:marTop w:val="0"/>
              <w:marBottom w:val="0"/>
              <w:divBdr>
                <w:top w:val="none" w:sz="0" w:space="0" w:color="auto"/>
                <w:left w:val="none" w:sz="0" w:space="0" w:color="auto"/>
                <w:bottom w:val="none" w:sz="0" w:space="0" w:color="auto"/>
                <w:right w:val="none" w:sz="0" w:space="0" w:color="auto"/>
              </w:divBdr>
            </w:div>
            <w:div w:id="788359214">
              <w:marLeft w:val="0"/>
              <w:marRight w:val="0"/>
              <w:marTop w:val="0"/>
              <w:marBottom w:val="0"/>
              <w:divBdr>
                <w:top w:val="none" w:sz="0" w:space="0" w:color="auto"/>
                <w:left w:val="none" w:sz="0" w:space="0" w:color="auto"/>
                <w:bottom w:val="none" w:sz="0" w:space="0" w:color="auto"/>
                <w:right w:val="none" w:sz="0" w:space="0" w:color="auto"/>
              </w:divBdr>
            </w:div>
            <w:div w:id="1218784019">
              <w:marLeft w:val="0"/>
              <w:marRight w:val="0"/>
              <w:marTop w:val="0"/>
              <w:marBottom w:val="0"/>
              <w:divBdr>
                <w:top w:val="none" w:sz="0" w:space="0" w:color="auto"/>
                <w:left w:val="none" w:sz="0" w:space="0" w:color="auto"/>
                <w:bottom w:val="none" w:sz="0" w:space="0" w:color="auto"/>
                <w:right w:val="none" w:sz="0" w:space="0" w:color="auto"/>
              </w:divBdr>
            </w:div>
            <w:div w:id="214781719">
              <w:marLeft w:val="0"/>
              <w:marRight w:val="0"/>
              <w:marTop w:val="0"/>
              <w:marBottom w:val="0"/>
              <w:divBdr>
                <w:top w:val="none" w:sz="0" w:space="0" w:color="auto"/>
                <w:left w:val="none" w:sz="0" w:space="0" w:color="auto"/>
                <w:bottom w:val="none" w:sz="0" w:space="0" w:color="auto"/>
                <w:right w:val="none" w:sz="0" w:space="0" w:color="auto"/>
              </w:divBdr>
            </w:div>
            <w:div w:id="926302508">
              <w:marLeft w:val="0"/>
              <w:marRight w:val="0"/>
              <w:marTop w:val="0"/>
              <w:marBottom w:val="0"/>
              <w:divBdr>
                <w:top w:val="none" w:sz="0" w:space="0" w:color="auto"/>
                <w:left w:val="none" w:sz="0" w:space="0" w:color="auto"/>
                <w:bottom w:val="none" w:sz="0" w:space="0" w:color="auto"/>
                <w:right w:val="none" w:sz="0" w:space="0" w:color="auto"/>
              </w:divBdr>
            </w:div>
            <w:div w:id="1087464138">
              <w:marLeft w:val="0"/>
              <w:marRight w:val="0"/>
              <w:marTop w:val="0"/>
              <w:marBottom w:val="0"/>
              <w:divBdr>
                <w:top w:val="none" w:sz="0" w:space="0" w:color="auto"/>
                <w:left w:val="none" w:sz="0" w:space="0" w:color="auto"/>
                <w:bottom w:val="none" w:sz="0" w:space="0" w:color="auto"/>
                <w:right w:val="none" w:sz="0" w:space="0" w:color="auto"/>
              </w:divBdr>
            </w:div>
            <w:div w:id="96143058">
              <w:marLeft w:val="0"/>
              <w:marRight w:val="0"/>
              <w:marTop w:val="0"/>
              <w:marBottom w:val="0"/>
              <w:divBdr>
                <w:top w:val="none" w:sz="0" w:space="0" w:color="auto"/>
                <w:left w:val="none" w:sz="0" w:space="0" w:color="auto"/>
                <w:bottom w:val="none" w:sz="0" w:space="0" w:color="auto"/>
                <w:right w:val="none" w:sz="0" w:space="0" w:color="auto"/>
              </w:divBdr>
            </w:div>
            <w:div w:id="756438456">
              <w:marLeft w:val="0"/>
              <w:marRight w:val="0"/>
              <w:marTop w:val="0"/>
              <w:marBottom w:val="0"/>
              <w:divBdr>
                <w:top w:val="none" w:sz="0" w:space="0" w:color="auto"/>
                <w:left w:val="none" w:sz="0" w:space="0" w:color="auto"/>
                <w:bottom w:val="none" w:sz="0" w:space="0" w:color="auto"/>
                <w:right w:val="none" w:sz="0" w:space="0" w:color="auto"/>
              </w:divBdr>
            </w:div>
            <w:div w:id="281033133">
              <w:marLeft w:val="0"/>
              <w:marRight w:val="0"/>
              <w:marTop w:val="0"/>
              <w:marBottom w:val="0"/>
              <w:divBdr>
                <w:top w:val="none" w:sz="0" w:space="0" w:color="auto"/>
                <w:left w:val="none" w:sz="0" w:space="0" w:color="auto"/>
                <w:bottom w:val="none" w:sz="0" w:space="0" w:color="auto"/>
                <w:right w:val="none" w:sz="0" w:space="0" w:color="auto"/>
              </w:divBdr>
            </w:div>
            <w:div w:id="1176649123">
              <w:marLeft w:val="0"/>
              <w:marRight w:val="0"/>
              <w:marTop w:val="0"/>
              <w:marBottom w:val="0"/>
              <w:divBdr>
                <w:top w:val="none" w:sz="0" w:space="0" w:color="auto"/>
                <w:left w:val="none" w:sz="0" w:space="0" w:color="auto"/>
                <w:bottom w:val="none" w:sz="0" w:space="0" w:color="auto"/>
                <w:right w:val="none" w:sz="0" w:space="0" w:color="auto"/>
              </w:divBdr>
            </w:div>
            <w:div w:id="642924722">
              <w:marLeft w:val="0"/>
              <w:marRight w:val="0"/>
              <w:marTop w:val="0"/>
              <w:marBottom w:val="0"/>
              <w:divBdr>
                <w:top w:val="none" w:sz="0" w:space="0" w:color="auto"/>
                <w:left w:val="none" w:sz="0" w:space="0" w:color="auto"/>
                <w:bottom w:val="none" w:sz="0" w:space="0" w:color="auto"/>
                <w:right w:val="none" w:sz="0" w:space="0" w:color="auto"/>
              </w:divBdr>
            </w:div>
            <w:div w:id="2021620760">
              <w:marLeft w:val="0"/>
              <w:marRight w:val="0"/>
              <w:marTop w:val="0"/>
              <w:marBottom w:val="0"/>
              <w:divBdr>
                <w:top w:val="none" w:sz="0" w:space="0" w:color="auto"/>
                <w:left w:val="none" w:sz="0" w:space="0" w:color="auto"/>
                <w:bottom w:val="none" w:sz="0" w:space="0" w:color="auto"/>
                <w:right w:val="none" w:sz="0" w:space="0" w:color="auto"/>
              </w:divBdr>
            </w:div>
            <w:div w:id="1259947968">
              <w:marLeft w:val="0"/>
              <w:marRight w:val="0"/>
              <w:marTop w:val="0"/>
              <w:marBottom w:val="0"/>
              <w:divBdr>
                <w:top w:val="none" w:sz="0" w:space="0" w:color="auto"/>
                <w:left w:val="none" w:sz="0" w:space="0" w:color="auto"/>
                <w:bottom w:val="none" w:sz="0" w:space="0" w:color="auto"/>
                <w:right w:val="none" w:sz="0" w:space="0" w:color="auto"/>
              </w:divBdr>
            </w:div>
            <w:div w:id="657196555">
              <w:marLeft w:val="0"/>
              <w:marRight w:val="0"/>
              <w:marTop w:val="0"/>
              <w:marBottom w:val="0"/>
              <w:divBdr>
                <w:top w:val="none" w:sz="0" w:space="0" w:color="auto"/>
                <w:left w:val="none" w:sz="0" w:space="0" w:color="auto"/>
                <w:bottom w:val="none" w:sz="0" w:space="0" w:color="auto"/>
                <w:right w:val="none" w:sz="0" w:space="0" w:color="auto"/>
              </w:divBdr>
            </w:div>
            <w:div w:id="1858108537">
              <w:marLeft w:val="0"/>
              <w:marRight w:val="0"/>
              <w:marTop w:val="0"/>
              <w:marBottom w:val="0"/>
              <w:divBdr>
                <w:top w:val="none" w:sz="0" w:space="0" w:color="auto"/>
                <w:left w:val="none" w:sz="0" w:space="0" w:color="auto"/>
                <w:bottom w:val="none" w:sz="0" w:space="0" w:color="auto"/>
                <w:right w:val="none" w:sz="0" w:space="0" w:color="auto"/>
              </w:divBdr>
            </w:div>
            <w:div w:id="1687250953">
              <w:marLeft w:val="0"/>
              <w:marRight w:val="0"/>
              <w:marTop w:val="0"/>
              <w:marBottom w:val="0"/>
              <w:divBdr>
                <w:top w:val="none" w:sz="0" w:space="0" w:color="auto"/>
                <w:left w:val="none" w:sz="0" w:space="0" w:color="auto"/>
                <w:bottom w:val="none" w:sz="0" w:space="0" w:color="auto"/>
                <w:right w:val="none" w:sz="0" w:space="0" w:color="auto"/>
              </w:divBdr>
            </w:div>
            <w:div w:id="1116826560">
              <w:marLeft w:val="0"/>
              <w:marRight w:val="0"/>
              <w:marTop w:val="0"/>
              <w:marBottom w:val="0"/>
              <w:divBdr>
                <w:top w:val="none" w:sz="0" w:space="0" w:color="auto"/>
                <w:left w:val="none" w:sz="0" w:space="0" w:color="auto"/>
                <w:bottom w:val="none" w:sz="0" w:space="0" w:color="auto"/>
                <w:right w:val="none" w:sz="0" w:space="0" w:color="auto"/>
              </w:divBdr>
            </w:div>
            <w:div w:id="980619677">
              <w:marLeft w:val="0"/>
              <w:marRight w:val="0"/>
              <w:marTop w:val="0"/>
              <w:marBottom w:val="0"/>
              <w:divBdr>
                <w:top w:val="none" w:sz="0" w:space="0" w:color="auto"/>
                <w:left w:val="none" w:sz="0" w:space="0" w:color="auto"/>
                <w:bottom w:val="none" w:sz="0" w:space="0" w:color="auto"/>
                <w:right w:val="none" w:sz="0" w:space="0" w:color="auto"/>
              </w:divBdr>
            </w:div>
            <w:div w:id="1016006654">
              <w:marLeft w:val="0"/>
              <w:marRight w:val="0"/>
              <w:marTop w:val="0"/>
              <w:marBottom w:val="0"/>
              <w:divBdr>
                <w:top w:val="none" w:sz="0" w:space="0" w:color="auto"/>
                <w:left w:val="none" w:sz="0" w:space="0" w:color="auto"/>
                <w:bottom w:val="none" w:sz="0" w:space="0" w:color="auto"/>
                <w:right w:val="none" w:sz="0" w:space="0" w:color="auto"/>
              </w:divBdr>
            </w:div>
            <w:div w:id="486358724">
              <w:marLeft w:val="0"/>
              <w:marRight w:val="0"/>
              <w:marTop w:val="0"/>
              <w:marBottom w:val="0"/>
              <w:divBdr>
                <w:top w:val="none" w:sz="0" w:space="0" w:color="auto"/>
                <w:left w:val="none" w:sz="0" w:space="0" w:color="auto"/>
                <w:bottom w:val="none" w:sz="0" w:space="0" w:color="auto"/>
                <w:right w:val="none" w:sz="0" w:space="0" w:color="auto"/>
              </w:divBdr>
            </w:div>
            <w:div w:id="115217248">
              <w:marLeft w:val="0"/>
              <w:marRight w:val="0"/>
              <w:marTop w:val="0"/>
              <w:marBottom w:val="0"/>
              <w:divBdr>
                <w:top w:val="none" w:sz="0" w:space="0" w:color="auto"/>
                <w:left w:val="none" w:sz="0" w:space="0" w:color="auto"/>
                <w:bottom w:val="none" w:sz="0" w:space="0" w:color="auto"/>
                <w:right w:val="none" w:sz="0" w:space="0" w:color="auto"/>
              </w:divBdr>
            </w:div>
            <w:div w:id="1289358201">
              <w:marLeft w:val="0"/>
              <w:marRight w:val="0"/>
              <w:marTop w:val="0"/>
              <w:marBottom w:val="0"/>
              <w:divBdr>
                <w:top w:val="none" w:sz="0" w:space="0" w:color="auto"/>
                <w:left w:val="none" w:sz="0" w:space="0" w:color="auto"/>
                <w:bottom w:val="none" w:sz="0" w:space="0" w:color="auto"/>
                <w:right w:val="none" w:sz="0" w:space="0" w:color="auto"/>
              </w:divBdr>
            </w:div>
            <w:div w:id="969550552">
              <w:marLeft w:val="0"/>
              <w:marRight w:val="0"/>
              <w:marTop w:val="0"/>
              <w:marBottom w:val="0"/>
              <w:divBdr>
                <w:top w:val="none" w:sz="0" w:space="0" w:color="auto"/>
                <w:left w:val="none" w:sz="0" w:space="0" w:color="auto"/>
                <w:bottom w:val="none" w:sz="0" w:space="0" w:color="auto"/>
                <w:right w:val="none" w:sz="0" w:space="0" w:color="auto"/>
              </w:divBdr>
            </w:div>
            <w:div w:id="766849701">
              <w:marLeft w:val="0"/>
              <w:marRight w:val="0"/>
              <w:marTop w:val="0"/>
              <w:marBottom w:val="0"/>
              <w:divBdr>
                <w:top w:val="none" w:sz="0" w:space="0" w:color="auto"/>
                <w:left w:val="none" w:sz="0" w:space="0" w:color="auto"/>
                <w:bottom w:val="none" w:sz="0" w:space="0" w:color="auto"/>
                <w:right w:val="none" w:sz="0" w:space="0" w:color="auto"/>
              </w:divBdr>
            </w:div>
            <w:div w:id="1950165682">
              <w:marLeft w:val="0"/>
              <w:marRight w:val="0"/>
              <w:marTop w:val="0"/>
              <w:marBottom w:val="0"/>
              <w:divBdr>
                <w:top w:val="none" w:sz="0" w:space="0" w:color="auto"/>
                <w:left w:val="none" w:sz="0" w:space="0" w:color="auto"/>
                <w:bottom w:val="none" w:sz="0" w:space="0" w:color="auto"/>
                <w:right w:val="none" w:sz="0" w:space="0" w:color="auto"/>
              </w:divBdr>
            </w:div>
            <w:div w:id="283198078">
              <w:marLeft w:val="0"/>
              <w:marRight w:val="0"/>
              <w:marTop w:val="0"/>
              <w:marBottom w:val="0"/>
              <w:divBdr>
                <w:top w:val="none" w:sz="0" w:space="0" w:color="auto"/>
                <w:left w:val="none" w:sz="0" w:space="0" w:color="auto"/>
                <w:bottom w:val="none" w:sz="0" w:space="0" w:color="auto"/>
                <w:right w:val="none" w:sz="0" w:space="0" w:color="auto"/>
              </w:divBdr>
            </w:div>
            <w:div w:id="142746927">
              <w:marLeft w:val="0"/>
              <w:marRight w:val="0"/>
              <w:marTop w:val="0"/>
              <w:marBottom w:val="0"/>
              <w:divBdr>
                <w:top w:val="none" w:sz="0" w:space="0" w:color="auto"/>
                <w:left w:val="none" w:sz="0" w:space="0" w:color="auto"/>
                <w:bottom w:val="none" w:sz="0" w:space="0" w:color="auto"/>
                <w:right w:val="none" w:sz="0" w:space="0" w:color="auto"/>
              </w:divBdr>
            </w:div>
            <w:div w:id="247496326">
              <w:marLeft w:val="0"/>
              <w:marRight w:val="0"/>
              <w:marTop w:val="0"/>
              <w:marBottom w:val="0"/>
              <w:divBdr>
                <w:top w:val="none" w:sz="0" w:space="0" w:color="auto"/>
                <w:left w:val="none" w:sz="0" w:space="0" w:color="auto"/>
                <w:bottom w:val="none" w:sz="0" w:space="0" w:color="auto"/>
                <w:right w:val="none" w:sz="0" w:space="0" w:color="auto"/>
              </w:divBdr>
            </w:div>
            <w:div w:id="2006930532">
              <w:marLeft w:val="0"/>
              <w:marRight w:val="0"/>
              <w:marTop w:val="0"/>
              <w:marBottom w:val="0"/>
              <w:divBdr>
                <w:top w:val="none" w:sz="0" w:space="0" w:color="auto"/>
                <w:left w:val="none" w:sz="0" w:space="0" w:color="auto"/>
                <w:bottom w:val="none" w:sz="0" w:space="0" w:color="auto"/>
                <w:right w:val="none" w:sz="0" w:space="0" w:color="auto"/>
              </w:divBdr>
            </w:div>
            <w:div w:id="662515772">
              <w:marLeft w:val="0"/>
              <w:marRight w:val="0"/>
              <w:marTop w:val="0"/>
              <w:marBottom w:val="0"/>
              <w:divBdr>
                <w:top w:val="none" w:sz="0" w:space="0" w:color="auto"/>
                <w:left w:val="none" w:sz="0" w:space="0" w:color="auto"/>
                <w:bottom w:val="none" w:sz="0" w:space="0" w:color="auto"/>
                <w:right w:val="none" w:sz="0" w:space="0" w:color="auto"/>
              </w:divBdr>
            </w:div>
            <w:div w:id="98912476">
              <w:marLeft w:val="0"/>
              <w:marRight w:val="0"/>
              <w:marTop w:val="0"/>
              <w:marBottom w:val="0"/>
              <w:divBdr>
                <w:top w:val="none" w:sz="0" w:space="0" w:color="auto"/>
                <w:left w:val="none" w:sz="0" w:space="0" w:color="auto"/>
                <w:bottom w:val="none" w:sz="0" w:space="0" w:color="auto"/>
                <w:right w:val="none" w:sz="0" w:space="0" w:color="auto"/>
              </w:divBdr>
            </w:div>
            <w:div w:id="791627976">
              <w:marLeft w:val="0"/>
              <w:marRight w:val="0"/>
              <w:marTop w:val="0"/>
              <w:marBottom w:val="0"/>
              <w:divBdr>
                <w:top w:val="none" w:sz="0" w:space="0" w:color="auto"/>
                <w:left w:val="none" w:sz="0" w:space="0" w:color="auto"/>
                <w:bottom w:val="none" w:sz="0" w:space="0" w:color="auto"/>
                <w:right w:val="none" w:sz="0" w:space="0" w:color="auto"/>
              </w:divBdr>
            </w:div>
            <w:div w:id="1299187939">
              <w:marLeft w:val="0"/>
              <w:marRight w:val="0"/>
              <w:marTop w:val="0"/>
              <w:marBottom w:val="0"/>
              <w:divBdr>
                <w:top w:val="none" w:sz="0" w:space="0" w:color="auto"/>
                <w:left w:val="none" w:sz="0" w:space="0" w:color="auto"/>
                <w:bottom w:val="none" w:sz="0" w:space="0" w:color="auto"/>
                <w:right w:val="none" w:sz="0" w:space="0" w:color="auto"/>
              </w:divBdr>
            </w:div>
            <w:div w:id="2005736935">
              <w:marLeft w:val="0"/>
              <w:marRight w:val="0"/>
              <w:marTop w:val="0"/>
              <w:marBottom w:val="0"/>
              <w:divBdr>
                <w:top w:val="none" w:sz="0" w:space="0" w:color="auto"/>
                <w:left w:val="none" w:sz="0" w:space="0" w:color="auto"/>
                <w:bottom w:val="none" w:sz="0" w:space="0" w:color="auto"/>
                <w:right w:val="none" w:sz="0" w:space="0" w:color="auto"/>
              </w:divBdr>
            </w:div>
            <w:div w:id="1118180758">
              <w:marLeft w:val="0"/>
              <w:marRight w:val="0"/>
              <w:marTop w:val="0"/>
              <w:marBottom w:val="0"/>
              <w:divBdr>
                <w:top w:val="none" w:sz="0" w:space="0" w:color="auto"/>
                <w:left w:val="none" w:sz="0" w:space="0" w:color="auto"/>
                <w:bottom w:val="none" w:sz="0" w:space="0" w:color="auto"/>
                <w:right w:val="none" w:sz="0" w:space="0" w:color="auto"/>
              </w:divBdr>
            </w:div>
            <w:div w:id="49010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14263">
      <w:bodyDiv w:val="1"/>
      <w:marLeft w:val="0"/>
      <w:marRight w:val="0"/>
      <w:marTop w:val="0"/>
      <w:marBottom w:val="0"/>
      <w:divBdr>
        <w:top w:val="none" w:sz="0" w:space="0" w:color="auto"/>
        <w:left w:val="none" w:sz="0" w:space="0" w:color="auto"/>
        <w:bottom w:val="none" w:sz="0" w:space="0" w:color="auto"/>
        <w:right w:val="none" w:sz="0" w:space="0" w:color="auto"/>
      </w:divBdr>
      <w:divsChild>
        <w:div w:id="50158246">
          <w:marLeft w:val="0"/>
          <w:marRight w:val="0"/>
          <w:marTop w:val="0"/>
          <w:marBottom w:val="0"/>
          <w:divBdr>
            <w:top w:val="none" w:sz="0" w:space="0" w:color="auto"/>
            <w:left w:val="none" w:sz="0" w:space="0" w:color="auto"/>
            <w:bottom w:val="none" w:sz="0" w:space="0" w:color="auto"/>
            <w:right w:val="none" w:sz="0" w:space="0" w:color="auto"/>
          </w:divBdr>
          <w:divsChild>
            <w:div w:id="8139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49989">
      <w:bodyDiv w:val="1"/>
      <w:marLeft w:val="0"/>
      <w:marRight w:val="0"/>
      <w:marTop w:val="0"/>
      <w:marBottom w:val="0"/>
      <w:divBdr>
        <w:top w:val="none" w:sz="0" w:space="0" w:color="auto"/>
        <w:left w:val="none" w:sz="0" w:space="0" w:color="auto"/>
        <w:bottom w:val="none" w:sz="0" w:space="0" w:color="auto"/>
        <w:right w:val="none" w:sz="0" w:space="0" w:color="auto"/>
      </w:divBdr>
      <w:divsChild>
        <w:div w:id="251164995">
          <w:marLeft w:val="0"/>
          <w:marRight w:val="0"/>
          <w:marTop w:val="0"/>
          <w:marBottom w:val="0"/>
          <w:divBdr>
            <w:top w:val="none" w:sz="0" w:space="0" w:color="auto"/>
            <w:left w:val="none" w:sz="0" w:space="0" w:color="auto"/>
            <w:bottom w:val="none" w:sz="0" w:space="0" w:color="auto"/>
            <w:right w:val="none" w:sz="0" w:space="0" w:color="auto"/>
          </w:divBdr>
          <w:divsChild>
            <w:div w:id="188705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7954">
      <w:bodyDiv w:val="1"/>
      <w:marLeft w:val="0"/>
      <w:marRight w:val="0"/>
      <w:marTop w:val="0"/>
      <w:marBottom w:val="0"/>
      <w:divBdr>
        <w:top w:val="none" w:sz="0" w:space="0" w:color="auto"/>
        <w:left w:val="none" w:sz="0" w:space="0" w:color="auto"/>
        <w:bottom w:val="none" w:sz="0" w:space="0" w:color="auto"/>
        <w:right w:val="none" w:sz="0" w:space="0" w:color="auto"/>
      </w:divBdr>
    </w:div>
    <w:div w:id="834489407">
      <w:bodyDiv w:val="1"/>
      <w:marLeft w:val="0"/>
      <w:marRight w:val="0"/>
      <w:marTop w:val="0"/>
      <w:marBottom w:val="0"/>
      <w:divBdr>
        <w:top w:val="none" w:sz="0" w:space="0" w:color="auto"/>
        <w:left w:val="none" w:sz="0" w:space="0" w:color="auto"/>
        <w:bottom w:val="none" w:sz="0" w:space="0" w:color="auto"/>
        <w:right w:val="none" w:sz="0" w:space="0" w:color="auto"/>
      </w:divBdr>
      <w:divsChild>
        <w:div w:id="687365178">
          <w:marLeft w:val="0"/>
          <w:marRight w:val="0"/>
          <w:marTop w:val="0"/>
          <w:marBottom w:val="0"/>
          <w:divBdr>
            <w:top w:val="none" w:sz="0" w:space="0" w:color="auto"/>
            <w:left w:val="none" w:sz="0" w:space="0" w:color="auto"/>
            <w:bottom w:val="none" w:sz="0" w:space="0" w:color="auto"/>
            <w:right w:val="none" w:sz="0" w:space="0" w:color="auto"/>
          </w:divBdr>
          <w:divsChild>
            <w:div w:id="549536009">
              <w:marLeft w:val="0"/>
              <w:marRight w:val="0"/>
              <w:marTop w:val="0"/>
              <w:marBottom w:val="0"/>
              <w:divBdr>
                <w:top w:val="none" w:sz="0" w:space="0" w:color="auto"/>
                <w:left w:val="none" w:sz="0" w:space="0" w:color="auto"/>
                <w:bottom w:val="none" w:sz="0" w:space="0" w:color="auto"/>
                <w:right w:val="none" w:sz="0" w:space="0" w:color="auto"/>
              </w:divBdr>
            </w:div>
            <w:div w:id="2132356773">
              <w:marLeft w:val="0"/>
              <w:marRight w:val="0"/>
              <w:marTop w:val="0"/>
              <w:marBottom w:val="0"/>
              <w:divBdr>
                <w:top w:val="none" w:sz="0" w:space="0" w:color="auto"/>
                <w:left w:val="none" w:sz="0" w:space="0" w:color="auto"/>
                <w:bottom w:val="none" w:sz="0" w:space="0" w:color="auto"/>
                <w:right w:val="none" w:sz="0" w:space="0" w:color="auto"/>
              </w:divBdr>
            </w:div>
            <w:div w:id="1947927918">
              <w:marLeft w:val="0"/>
              <w:marRight w:val="0"/>
              <w:marTop w:val="0"/>
              <w:marBottom w:val="0"/>
              <w:divBdr>
                <w:top w:val="none" w:sz="0" w:space="0" w:color="auto"/>
                <w:left w:val="none" w:sz="0" w:space="0" w:color="auto"/>
                <w:bottom w:val="none" w:sz="0" w:space="0" w:color="auto"/>
                <w:right w:val="none" w:sz="0" w:space="0" w:color="auto"/>
              </w:divBdr>
            </w:div>
            <w:div w:id="1477455330">
              <w:marLeft w:val="0"/>
              <w:marRight w:val="0"/>
              <w:marTop w:val="0"/>
              <w:marBottom w:val="0"/>
              <w:divBdr>
                <w:top w:val="none" w:sz="0" w:space="0" w:color="auto"/>
                <w:left w:val="none" w:sz="0" w:space="0" w:color="auto"/>
                <w:bottom w:val="none" w:sz="0" w:space="0" w:color="auto"/>
                <w:right w:val="none" w:sz="0" w:space="0" w:color="auto"/>
              </w:divBdr>
            </w:div>
            <w:div w:id="13566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1969">
      <w:bodyDiv w:val="1"/>
      <w:marLeft w:val="0"/>
      <w:marRight w:val="0"/>
      <w:marTop w:val="0"/>
      <w:marBottom w:val="0"/>
      <w:divBdr>
        <w:top w:val="none" w:sz="0" w:space="0" w:color="auto"/>
        <w:left w:val="none" w:sz="0" w:space="0" w:color="auto"/>
        <w:bottom w:val="none" w:sz="0" w:space="0" w:color="auto"/>
        <w:right w:val="none" w:sz="0" w:space="0" w:color="auto"/>
      </w:divBdr>
      <w:divsChild>
        <w:div w:id="563101091">
          <w:marLeft w:val="0"/>
          <w:marRight w:val="0"/>
          <w:marTop w:val="0"/>
          <w:marBottom w:val="0"/>
          <w:divBdr>
            <w:top w:val="none" w:sz="0" w:space="0" w:color="auto"/>
            <w:left w:val="none" w:sz="0" w:space="0" w:color="auto"/>
            <w:bottom w:val="none" w:sz="0" w:space="0" w:color="auto"/>
            <w:right w:val="none" w:sz="0" w:space="0" w:color="auto"/>
          </w:divBdr>
          <w:divsChild>
            <w:div w:id="17767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82363">
      <w:bodyDiv w:val="1"/>
      <w:marLeft w:val="0"/>
      <w:marRight w:val="0"/>
      <w:marTop w:val="0"/>
      <w:marBottom w:val="0"/>
      <w:divBdr>
        <w:top w:val="none" w:sz="0" w:space="0" w:color="auto"/>
        <w:left w:val="none" w:sz="0" w:space="0" w:color="auto"/>
        <w:bottom w:val="none" w:sz="0" w:space="0" w:color="auto"/>
        <w:right w:val="none" w:sz="0" w:space="0" w:color="auto"/>
      </w:divBdr>
      <w:divsChild>
        <w:div w:id="1039820351">
          <w:marLeft w:val="0"/>
          <w:marRight w:val="0"/>
          <w:marTop w:val="0"/>
          <w:marBottom w:val="0"/>
          <w:divBdr>
            <w:top w:val="none" w:sz="0" w:space="0" w:color="auto"/>
            <w:left w:val="none" w:sz="0" w:space="0" w:color="auto"/>
            <w:bottom w:val="none" w:sz="0" w:space="0" w:color="auto"/>
            <w:right w:val="none" w:sz="0" w:space="0" w:color="auto"/>
          </w:divBdr>
          <w:divsChild>
            <w:div w:id="760641213">
              <w:marLeft w:val="0"/>
              <w:marRight w:val="0"/>
              <w:marTop w:val="0"/>
              <w:marBottom w:val="0"/>
              <w:divBdr>
                <w:top w:val="none" w:sz="0" w:space="0" w:color="auto"/>
                <w:left w:val="none" w:sz="0" w:space="0" w:color="auto"/>
                <w:bottom w:val="none" w:sz="0" w:space="0" w:color="auto"/>
                <w:right w:val="none" w:sz="0" w:space="0" w:color="auto"/>
              </w:divBdr>
            </w:div>
            <w:div w:id="1530871174">
              <w:marLeft w:val="0"/>
              <w:marRight w:val="0"/>
              <w:marTop w:val="0"/>
              <w:marBottom w:val="0"/>
              <w:divBdr>
                <w:top w:val="none" w:sz="0" w:space="0" w:color="auto"/>
                <w:left w:val="none" w:sz="0" w:space="0" w:color="auto"/>
                <w:bottom w:val="none" w:sz="0" w:space="0" w:color="auto"/>
                <w:right w:val="none" w:sz="0" w:space="0" w:color="auto"/>
              </w:divBdr>
            </w:div>
            <w:div w:id="1262376140">
              <w:marLeft w:val="0"/>
              <w:marRight w:val="0"/>
              <w:marTop w:val="0"/>
              <w:marBottom w:val="0"/>
              <w:divBdr>
                <w:top w:val="none" w:sz="0" w:space="0" w:color="auto"/>
                <w:left w:val="none" w:sz="0" w:space="0" w:color="auto"/>
                <w:bottom w:val="none" w:sz="0" w:space="0" w:color="auto"/>
                <w:right w:val="none" w:sz="0" w:space="0" w:color="auto"/>
              </w:divBdr>
            </w:div>
            <w:div w:id="779764344">
              <w:marLeft w:val="0"/>
              <w:marRight w:val="0"/>
              <w:marTop w:val="0"/>
              <w:marBottom w:val="0"/>
              <w:divBdr>
                <w:top w:val="none" w:sz="0" w:space="0" w:color="auto"/>
                <w:left w:val="none" w:sz="0" w:space="0" w:color="auto"/>
                <w:bottom w:val="none" w:sz="0" w:space="0" w:color="auto"/>
                <w:right w:val="none" w:sz="0" w:space="0" w:color="auto"/>
              </w:divBdr>
            </w:div>
            <w:div w:id="21332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77080">
      <w:bodyDiv w:val="1"/>
      <w:marLeft w:val="0"/>
      <w:marRight w:val="0"/>
      <w:marTop w:val="0"/>
      <w:marBottom w:val="0"/>
      <w:divBdr>
        <w:top w:val="none" w:sz="0" w:space="0" w:color="auto"/>
        <w:left w:val="none" w:sz="0" w:space="0" w:color="auto"/>
        <w:bottom w:val="none" w:sz="0" w:space="0" w:color="auto"/>
        <w:right w:val="none" w:sz="0" w:space="0" w:color="auto"/>
      </w:divBdr>
      <w:divsChild>
        <w:div w:id="320551374">
          <w:marLeft w:val="0"/>
          <w:marRight w:val="0"/>
          <w:marTop w:val="0"/>
          <w:marBottom w:val="0"/>
          <w:divBdr>
            <w:top w:val="none" w:sz="0" w:space="0" w:color="auto"/>
            <w:left w:val="none" w:sz="0" w:space="0" w:color="auto"/>
            <w:bottom w:val="none" w:sz="0" w:space="0" w:color="auto"/>
            <w:right w:val="none" w:sz="0" w:space="0" w:color="auto"/>
          </w:divBdr>
          <w:divsChild>
            <w:div w:id="930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7982">
      <w:bodyDiv w:val="1"/>
      <w:marLeft w:val="0"/>
      <w:marRight w:val="0"/>
      <w:marTop w:val="0"/>
      <w:marBottom w:val="0"/>
      <w:divBdr>
        <w:top w:val="none" w:sz="0" w:space="0" w:color="auto"/>
        <w:left w:val="none" w:sz="0" w:space="0" w:color="auto"/>
        <w:bottom w:val="none" w:sz="0" w:space="0" w:color="auto"/>
        <w:right w:val="none" w:sz="0" w:space="0" w:color="auto"/>
      </w:divBdr>
      <w:divsChild>
        <w:div w:id="611785498">
          <w:marLeft w:val="0"/>
          <w:marRight w:val="0"/>
          <w:marTop w:val="0"/>
          <w:marBottom w:val="0"/>
          <w:divBdr>
            <w:top w:val="none" w:sz="0" w:space="0" w:color="auto"/>
            <w:left w:val="none" w:sz="0" w:space="0" w:color="auto"/>
            <w:bottom w:val="none" w:sz="0" w:space="0" w:color="auto"/>
            <w:right w:val="none" w:sz="0" w:space="0" w:color="auto"/>
          </w:divBdr>
          <w:divsChild>
            <w:div w:id="15042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4963">
      <w:bodyDiv w:val="1"/>
      <w:marLeft w:val="0"/>
      <w:marRight w:val="0"/>
      <w:marTop w:val="0"/>
      <w:marBottom w:val="0"/>
      <w:divBdr>
        <w:top w:val="none" w:sz="0" w:space="0" w:color="auto"/>
        <w:left w:val="none" w:sz="0" w:space="0" w:color="auto"/>
        <w:bottom w:val="none" w:sz="0" w:space="0" w:color="auto"/>
        <w:right w:val="none" w:sz="0" w:space="0" w:color="auto"/>
      </w:divBdr>
      <w:divsChild>
        <w:div w:id="1026179468">
          <w:marLeft w:val="0"/>
          <w:marRight w:val="0"/>
          <w:marTop w:val="0"/>
          <w:marBottom w:val="0"/>
          <w:divBdr>
            <w:top w:val="none" w:sz="0" w:space="0" w:color="auto"/>
            <w:left w:val="none" w:sz="0" w:space="0" w:color="auto"/>
            <w:bottom w:val="none" w:sz="0" w:space="0" w:color="auto"/>
            <w:right w:val="none" w:sz="0" w:space="0" w:color="auto"/>
          </w:divBdr>
          <w:divsChild>
            <w:div w:id="20487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7648">
      <w:bodyDiv w:val="1"/>
      <w:marLeft w:val="0"/>
      <w:marRight w:val="0"/>
      <w:marTop w:val="0"/>
      <w:marBottom w:val="0"/>
      <w:divBdr>
        <w:top w:val="none" w:sz="0" w:space="0" w:color="auto"/>
        <w:left w:val="none" w:sz="0" w:space="0" w:color="auto"/>
        <w:bottom w:val="none" w:sz="0" w:space="0" w:color="auto"/>
        <w:right w:val="none" w:sz="0" w:space="0" w:color="auto"/>
      </w:divBdr>
      <w:divsChild>
        <w:div w:id="148136481">
          <w:marLeft w:val="0"/>
          <w:marRight w:val="0"/>
          <w:marTop w:val="0"/>
          <w:marBottom w:val="0"/>
          <w:divBdr>
            <w:top w:val="none" w:sz="0" w:space="0" w:color="auto"/>
            <w:left w:val="none" w:sz="0" w:space="0" w:color="auto"/>
            <w:bottom w:val="none" w:sz="0" w:space="0" w:color="auto"/>
            <w:right w:val="none" w:sz="0" w:space="0" w:color="auto"/>
          </w:divBdr>
          <w:divsChild>
            <w:div w:id="49410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7703">
      <w:bodyDiv w:val="1"/>
      <w:marLeft w:val="0"/>
      <w:marRight w:val="0"/>
      <w:marTop w:val="0"/>
      <w:marBottom w:val="0"/>
      <w:divBdr>
        <w:top w:val="none" w:sz="0" w:space="0" w:color="auto"/>
        <w:left w:val="none" w:sz="0" w:space="0" w:color="auto"/>
        <w:bottom w:val="none" w:sz="0" w:space="0" w:color="auto"/>
        <w:right w:val="none" w:sz="0" w:space="0" w:color="auto"/>
      </w:divBdr>
      <w:divsChild>
        <w:div w:id="186873152">
          <w:marLeft w:val="0"/>
          <w:marRight w:val="0"/>
          <w:marTop w:val="0"/>
          <w:marBottom w:val="0"/>
          <w:divBdr>
            <w:top w:val="none" w:sz="0" w:space="0" w:color="auto"/>
            <w:left w:val="none" w:sz="0" w:space="0" w:color="auto"/>
            <w:bottom w:val="none" w:sz="0" w:space="0" w:color="auto"/>
            <w:right w:val="none" w:sz="0" w:space="0" w:color="auto"/>
          </w:divBdr>
          <w:divsChild>
            <w:div w:id="138039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9590">
      <w:bodyDiv w:val="1"/>
      <w:marLeft w:val="0"/>
      <w:marRight w:val="0"/>
      <w:marTop w:val="0"/>
      <w:marBottom w:val="0"/>
      <w:divBdr>
        <w:top w:val="none" w:sz="0" w:space="0" w:color="auto"/>
        <w:left w:val="none" w:sz="0" w:space="0" w:color="auto"/>
        <w:bottom w:val="none" w:sz="0" w:space="0" w:color="auto"/>
        <w:right w:val="none" w:sz="0" w:space="0" w:color="auto"/>
      </w:divBdr>
      <w:divsChild>
        <w:div w:id="1596282290">
          <w:marLeft w:val="0"/>
          <w:marRight w:val="0"/>
          <w:marTop w:val="0"/>
          <w:marBottom w:val="0"/>
          <w:divBdr>
            <w:top w:val="none" w:sz="0" w:space="0" w:color="auto"/>
            <w:left w:val="none" w:sz="0" w:space="0" w:color="auto"/>
            <w:bottom w:val="none" w:sz="0" w:space="0" w:color="auto"/>
            <w:right w:val="none" w:sz="0" w:space="0" w:color="auto"/>
          </w:divBdr>
          <w:divsChild>
            <w:div w:id="850220681">
              <w:marLeft w:val="0"/>
              <w:marRight w:val="0"/>
              <w:marTop w:val="0"/>
              <w:marBottom w:val="0"/>
              <w:divBdr>
                <w:top w:val="none" w:sz="0" w:space="0" w:color="auto"/>
                <w:left w:val="none" w:sz="0" w:space="0" w:color="auto"/>
                <w:bottom w:val="none" w:sz="0" w:space="0" w:color="auto"/>
                <w:right w:val="none" w:sz="0" w:space="0" w:color="auto"/>
              </w:divBdr>
            </w:div>
            <w:div w:id="1532762566">
              <w:marLeft w:val="0"/>
              <w:marRight w:val="0"/>
              <w:marTop w:val="0"/>
              <w:marBottom w:val="0"/>
              <w:divBdr>
                <w:top w:val="none" w:sz="0" w:space="0" w:color="auto"/>
                <w:left w:val="none" w:sz="0" w:space="0" w:color="auto"/>
                <w:bottom w:val="none" w:sz="0" w:space="0" w:color="auto"/>
                <w:right w:val="none" w:sz="0" w:space="0" w:color="auto"/>
              </w:divBdr>
            </w:div>
            <w:div w:id="1354065673">
              <w:marLeft w:val="0"/>
              <w:marRight w:val="0"/>
              <w:marTop w:val="0"/>
              <w:marBottom w:val="0"/>
              <w:divBdr>
                <w:top w:val="none" w:sz="0" w:space="0" w:color="auto"/>
                <w:left w:val="none" w:sz="0" w:space="0" w:color="auto"/>
                <w:bottom w:val="none" w:sz="0" w:space="0" w:color="auto"/>
                <w:right w:val="none" w:sz="0" w:space="0" w:color="auto"/>
              </w:divBdr>
            </w:div>
            <w:div w:id="1721589931">
              <w:marLeft w:val="0"/>
              <w:marRight w:val="0"/>
              <w:marTop w:val="0"/>
              <w:marBottom w:val="0"/>
              <w:divBdr>
                <w:top w:val="none" w:sz="0" w:space="0" w:color="auto"/>
                <w:left w:val="none" w:sz="0" w:space="0" w:color="auto"/>
                <w:bottom w:val="none" w:sz="0" w:space="0" w:color="auto"/>
                <w:right w:val="none" w:sz="0" w:space="0" w:color="auto"/>
              </w:divBdr>
            </w:div>
            <w:div w:id="693195852">
              <w:marLeft w:val="0"/>
              <w:marRight w:val="0"/>
              <w:marTop w:val="0"/>
              <w:marBottom w:val="0"/>
              <w:divBdr>
                <w:top w:val="none" w:sz="0" w:space="0" w:color="auto"/>
                <w:left w:val="none" w:sz="0" w:space="0" w:color="auto"/>
                <w:bottom w:val="none" w:sz="0" w:space="0" w:color="auto"/>
                <w:right w:val="none" w:sz="0" w:space="0" w:color="auto"/>
              </w:divBdr>
            </w:div>
            <w:div w:id="2006937995">
              <w:marLeft w:val="0"/>
              <w:marRight w:val="0"/>
              <w:marTop w:val="0"/>
              <w:marBottom w:val="0"/>
              <w:divBdr>
                <w:top w:val="none" w:sz="0" w:space="0" w:color="auto"/>
                <w:left w:val="none" w:sz="0" w:space="0" w:color="auto"/>
                <w:bottom w:val="none" w:sz="0" w:space="0" w:color="auto"/>
                <w:right w:val="none" w:sz="0" w:space="0" w:color="auto"/>
              </w:divBdr>
            </w:div>
            <w:div w:id="2040232953">
              <w:marLeft w:val="0"/>
              <w:marRight w:val="0"/>
              <w:marTop w:val="0"/>
              <w:marBottom w:val="0"/>
              <w:divBdr>
                <w:top w:val="none" w:sz="0" w:space="0" w:color="auto"/>
                <w:left w:val="none" w:sz="0" w:space="0" w:color="auto"/>
                <w:bottom w:val="none" w:sz="0" w:space="0" w:color="auto"/>
                <w:right w:val="none" w:sz="0" w:space="0" w:color="auto"/>
              </w:divBdr>
            </w:div>
            <w:div w:id="802191320">
              <w:marLeft w:val="0"/>
              <w:marRight w:val="0"/>
              <w:marTop w:val="0"/>
              <w:marBottom w:val="0"/>
              <w:divBdr>
                <w:top w:val="none" w:sz="0" w:space="0" w:color="auto"/>
                <w:left w:val="none" w:sz="0" w:space="0" w:color="auto"/>
                <w:bottom w:val="none" w:sz="0" w:space="0" w:color="auto"/>
                <w:right w:val="none" w:sz="0" w:space="0" w:color="auto"/>
              </w:divBdr>
            </w:div>
            <w:div w:id="993486852">
              <w:marLeft w:val="0"/>
              <w:marRight w:val="0"/>
              <w:marTop w:val="0"/>
              <w:marBottom w:val="0"/>
              <w:divBdr>
                <w:top w:val="none" w:sz="0" w:space="0" w:color="auto"/>
                <w:left w:val="none" w:sz="0" w:space="0" w:color="auto"/>
                <w:bottom w:val="none" w:sz="0" w:space="0" w:color="auto"/>
                <w:right w:val="none" w:sz="0" w:space="0" w:color="auto"/>
              </w:divBdr>
            </w:div>
            <w:div w:id="226695191">
              <w:marLeft w:val="0"/>
              <w:marRight w:val="0"/>
              <w:marTop w:val="0"/>
              <w:marBottom w:val="0"/>
              <w:divBdr>
                <w:top w:val="none" w:sz="0" w:space="0" w:color="auto"/>
                <w:left w:val="none" w:sz="0" w:space="0" w:color="auto"/>
                <w:bottom w:val="none" w:sz="0" w:space="0" w:color="auto"/>
                <w:right w:val="none" w:sz="0" w:space="0" w:color="auto"/>
              </w:divBdr>
            </w:div>
            <w:div w:id="652412858">
              <w:marLeft w:val="0"/>
              <w:marRight w:val="0"/>
              <w:marTop w:val="0"/>
              <w:marBottom w:val="0"/>
              <w:divBdr>
                <w:top w:val="none" w:sz="0" w:space="0" w:color="auto"/>
                <w:left w:val="none" w:sz="0" w:space="0" w:color="auto"/>
                <w:bottom w:val="none" w:sz="0" w:space="0" w:color="auto"/>
                <w:right w:val="none" w:sz="0" w:space="0" w:color="auto"/>
              </w:divBdr>
            </w:div>
            <w:div w:id="1926449974">
              <w:marLeft w:val="0"/>
              <w:marRight w:val="0"/>
              <w:marTop w:val="0"/>
              <w:marBottom w:val="0"/>
              <w:divBdr>
                <w:top w:val="none" w:sz="0" w:space="0" w:color="auto"/>
                <w:left w:val="none" w:sz="0" w:space="0" w:color="auto"/>
                <w:bottom w:val="none" w:sz="0" w:space="0" w:color="auto"/>
                <w:right w:val="none" w:sz="0" w:space="0" w:color="auto"/>
              </w:divBdr>
            </w:div>
            <w:div w:id="1874658099">
              <w:marLeft w:val="0"/>
              <w:marRight w:val="0"/>
              <w:marTop w:val="0"/>
              <w:marBottom w:val="0"/>
              <w:divBdr>
                <w:top w:val="none" w:sz="0" w:space="0" w:color="auto"/>
                <w:left w:val="none" w:sz="0" w:space="0" w:color="auto"/>
                <w:bottom w:val="none" w:sz="0" w:space="0" w:color="auto"/>
                <w:right w:val="none" w:sz="0" w:space="0" w:color="auto"/>
              </w:divBdr>
            </w:div>
            <w:div w:id="113922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1474">
      <w:bodyDiv w:val="1"/>
      <w:marLeft w:val="0"/>
      <w:marRight w:val="0"/>
      <w:marTop w:val="0"/>
      <w:marBottom w:val="0"/>
      <w:divBdr>
        <w:top w:val="none" w:sz="0" w:space="0" w:color="auto"/>
        <w:left w:val="none" w:sz="0" w:space="0" w:color="auto"/>
        <w:bottom w:val="none" w:sz="0" w:space="0" w:color="auto"/>
        <w:right w:val="none" w:sz="0" w:space="0" w:color="auto"/>
      </w:divBdr>
      <w:divsChild>
        <w:div w:id="1070232188">
          <w:marLeft w:val="0"/>
          <w:marRight w:val="0"/>
          <w:marTop w:val="0"/>
          <w:marBottom w:val="0"/>
          <w:divBdr>
            <w:top w:val="none" w:sz="0" w:space="0" w:color="auto"/>
            <w:left w:val="none" w:sz="0" w:space="0" w:color="auto"/>
            <w:bottom w:val="none" w:sz="0" w:space="0" w:color="auto"/>
            <w:right w:val="none" w:sz="0" w:space="0" w:color="auto"/>
          </w:divBdr>
          <w:divsChild>
            <w:div w:id="56013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2149">
      <w:bodyDiv w:val="1"/>
      <w:marLeft w:val="0"/>
      <w:marRight w:val="0"/>
      <w:marTop w:val="0"/>
      <w:marBottom w:val="0"/>
      <w:divBdr>
        <w:top w:val="none" w:sz="0" w:space="0" w:color="auto"/>
        <w:left w:val="none" w:sz="0" w:space="0" w:color="auto"/>
        <w:bottom w:val="none" w:sz="0" w:space="0" w:color="auto"/>
        <w:right w:val="none" w:sz="0" w:space="0" w:color="auto"/>
      </w:divBdr>
      <w:divsChild>
        <w:div w:id="556862039">
          <w:marLeft w:val="0"/>
          <w:marRight w:val="0"/>
          <w:marTop w:val="0"/>
          <w:marBottom w:val="0"/>
          <w:divBdr>
            <w:top w:val="none" w:sz="0" w:space="0" w:color="auto"/>
            <w:left w:val="none" w:sz="0" w:space="0" w:color="auto"/>
            <w:bottom w:val="none" w:sz="0" w:space="0" w:color="auto"/>
            <w:right w:val="none" w:sz="0" w:space="0" w:color="auto"/>
          </w:divBdr>
          <w:divsChild>
            <w:div w:id="1073549517">
              <w:marLeft w:val="0"/>
              <w:marRight w:val="0"/>
              <w:marTop w:val="0"/>
              <w:marBottom w:val="0"/>
              <w:divBdr>
                <w:top w:val="none" w:sz="0" w:space="0" w:color="auto"/>
                <w:left w:val="none" w:sz="0" w:space="0" w:color="auto"/>
                <w:bottom w:val="none" w:sz="0" w:space="0" w:color="auto"/>
                <w:right w:val="none" w:sz="0" w:space="0" w:color="auto"/>
              </w:divBdr>
            </w:div>
            <w:div w:id="65687960">
              <w:marLeft w:val="0"/>
              <w:marRight w:val="0"/>
              <w:marTop w:val="0"/>
              <w:marBottom w:val="0"/>
              <w:divBdr>
                <w:top w:val="none" w:sz="0" w:space="0" w:color="auto"/>
                <w:left w:val="none" w:sz="0" w:space="0" w:color="auto"/>
                <w:bottom w:val="none" w:sz="0" w:space="0" w:color="auto"/>
                <w:right w:val="none" w:sz="0" w:space="0" w:color="auto"/>
              </w:divBdr>
            </w:div>
            <w:div w:id="1627849155">
              <w:marLeft w:val="0"/>
              <w:marRight w:val="0"/>
              <w:marTop w:val="0"/>
              <w:marBottom w:val="0"/>
              <w:divBdr>
                <w:top w:val="none" w:sz="0" w:space="0" w:color="auto"/>
                <w:left w:val="none" w:sz="0" w:space="0" w:color="auto"/>
                <w:bottom w:val="none" w:sz="0" w:space="0" w:color="auto"/>
                <w:right w:val="none" w:sz="0" w:space="0" w:color="auto"/>
              </w:divBdr>
            </w:div>
            <w:div w:id="450784609">
              <w:marLeft w:val="0"/>
              <w:marRight w:val="0"/>
              <w:marTop w:val="0"/>
              <w:marBottom w:val="0"/>
              <w:divBdr>
                <w:top w:val="none" w:sz="0" w:space="0" w:color="auto"/>
                <w:left w:val="none" w:sz="0" w:space="0" w:color="auto"/>
                <w:bottom w:val="none" w:sz="0" w:space="0" w:color="auto"/>
                <w:right w:val="none" w:sz="0" w:space="0" w:color="auto"/>
              </w:divBdr>
            </w:div>
            <w:div w:id="1529635300">
              <w:marLeft w:val="0"/>
              <w:marRight w:val="0"/>
              <w:marTop w:val="0"/>
              <w:marBottom w:val="0"/>
              <w:divBdr>
                <w:top w:val="none" w:sz="0" w:space="0" w:color="auto"/>
                <w:left w:val="none" w:sz="0" w:space="0" w:color="auto"/>
                <w:bottom w:val="none" w:sz="0" w:space="0" w:color="auto"/>
                <w:right w:val="none" w:sz="0" w:space="0" w:color="auto"/>
              </w:divBdr>
            </w:div>
            <w:div w:id="10380333">
              <w:marLeft w:val="0"/>
              <w:marRight w:val="0"/>
              <w:marTop w:val="0"/>
              <w:marBottom w:val="0"/>
              <w:divBdr>
                <w:top w:val="none" w:sz="0" w:space="0" w:color="auto"/>
                <w:left w:val="none" w:sz="0" w:space="0" w:color="auto"/>
                <w:bottom w:val="none" w:sz="0" w:space="0" w:color="auto"/>
                <w:right w:val="none" w:sz="0" w:space="0" w:color="auto"/>
              </w:divBdr>
            </w:div>
            <w:div w:id="659774817">
              <w:marLeft w:val="0"/>
              <w:marRight w:val="0"/>
              <w:marTop w:val="0"/>
              <w:marBottom w:val="0"/>
              <w:divBdr>
                <w:top w:val="none" w:sz="0" w:space="0" w:color="auto"/>
                <w:left w:val="none" w:sz="0" w:space="0" w:color="auto"/>
                <w:bottom w:val="none" w:sz="0" w:space="0" w:color="auto"/>
                <w:right w:val="none" w:sz="0" w:space="0" w:color="auto"/>
              </w:divBdr>
            </w:div>
            <w:div w:id="131944263">
              <w:marLeft w:val="0"/>
              <w:marRight w:val="0"/>
              <w:marTop w:val="0"/>
              <w:marBottom w:val="0"/>
              <w:divBdr>
                <w:top w:val="none" w:sz="0" w:space="0" w:color="auto"/>
                <w:left w:val="none" w:sz="0" w:space="0" w:color="auto"/>
                <w:bottom w:val="none" w:sz="0" w:space="0" w:color="auto"/>
                <w:right w:val="none" w:sz="0" w:space="0" w:color="auto"/>
              </w:divBdr>
            </w:div>
            <w:div w:id="2022198037">
              <w:marLeft w:val="0"/>
              <w:marRight w:val="0"/>
              <w:marTop w:val="0"/>
              <w:marBottom w:val="0"/>
              <w:divBdr>
                <w:top w:val="none" w:sz="0" w:space="0" w:color="auto"/>
                <w:left w:val="none" w:sz="0" w:space="0" w:color="auto"/>
                <w:bottom w:val="none" w:sz="0" w:space="0" w:color="auto"/>
                <w:right w:val="none" w:sz="0" w:space="0" w:color="auto"/>
              </w:divBdr>
            </w:div>
            <w:div w:id="2142844727">
              <w:marLeft w:val="0"/>
              <w:marRight w:val="0"/>
              <w:marTop w:val="0"/>
              <w:marBottom w:val="0"/>
              <w:divBdr>
                <w:top w:val="none" w:sz="0" w:space="0" w:color="auto"/>
                <w:left w:val="none" w:sz="0" w:space="0" w:color="auto"/>
                <w:bottom w:val="none" w:sz="0" w:space="0" w:color="auto"/>
                <w:right w:val="none" w:sz="0" w:space="0" w:color="auto"/>
              </w:divBdr>
            </w:div>
            <w:div w:id="1570269219">
              <w:marLeft w:val="0"/>
              <w:marRight w:val="0"/>
              <w:marTop w:val="0"/>
              <w:marBottom w:val="0"/>
              <w:divBdr>
                <w:top w:val="none" w:sz="0" w:space="0" w:color="auto"/>
                <w:left w:val="none" w:sz="0" w:space="0" w:color="auto"/>
                <w:bottom w:val="none" w:sz="0" w:space="0" w:color="auto"/>
                <w:right w:val="none" w:sz="0" w:space="0" w:color="auto"/>
              </w:divBdr>
            </w:div>
            <w:div w:id="976952960">
              <w:marLeft w:val="0"/>
              <w:marRight w:val="0"/>
              <w:marTop w:val="0"/>
              <w:marBottom w:val="0"/>
              <w:divBdr>
                <w:top w:val="none" w:sz="0" w:space="0" w:color="auto"/>
                <w:left w:val="none" w:sz="0" w:space="0" w:color="auto"/>
                <w:bottom w:val="none" w:sz="0" w:space="0" w:color="auto"/>
                <w:right w:val="none" w:sz="0" w:space="0" w:color="auto"/>
              </w:divBdr>
            </w:div>
            <w:div w:id="336814583">
              <w:marLeft w:val="0"/>
              <w:marRight w:val="0"/>
              <w:marTop w:val="0"/>
              <w:marBottom w:val="0"/>
              <w:divBdr>
                <w:top w:val="none" w:sz="0" w:space="0" w:color="auto"/>
                <w:left w:val="none" w:sz="0" w:space="0" w:color="auto"/>
                <w:bottom w:val="none" w:sz="0" w:space="0" w:color="auto"/>
                <w:right w:val="none" w:sz="0" w:space="0" w:color="auto"/>
              </w:divBdr>
            </w:div>
            <w:div w:id="1458598360">
              <w:marLeft w:val="0"/>
              <w:marRight w:val="0"/>
              <w:marTop w:val="0"/>
              <w:marBottom w:val="0"/>
              <w:divBdr>
                <w:top w:val="none" w:sz="0" w:space="0" w:color="auto"/>
                <w:left w:val="none" w:sz="0" w:space="0" w:color="auto"/>
                <w:bottom w:val="none" w:sz="0" w:space="0" w:color="auto"/>
                <w:right w:val="none" w:sz="0" w:space="0" w:color="auto"/>
              </w:divBdr>
            </w:div>
            <w:div w:id="485900498">
              <w:marLeft w:val="0"/>
              <w:marRight w:val="0"/>
              <w:marTop w:val="0"/>
              <w:marBottom w:val="0"/>
              <w:divBdr>
                <w:top w:val="none" w:sz="0" w:space="0" w:color="auto"/>
                <w:left w:val="none" w:sz="0" w:space="0" w:color="auto"/>
                <w:bottom w:val="none" w:sz="0" w:space="0" w:color="auto"/>
                <w:right w:val="none" w:sz="0" w:space="0" w:color="auto"/>
              </w:divBdr>
            </w:div>
            <w:div w:id="1714889357">
              <w:marLeft w:val="0"/>
              <w:marRight w:val="0"/>
              <w:marTop w:val="0"/>
              <w:marBottom w:val="0"/>
              <w:divBdr>
                <w:top w:val="none" w:sz="0" w:space="0" w:color="auto"/>
                <w:left w:val="none" w:sz="0" w:space="0" w:color="auto"/>
                <w:bottom w:val="none" w:sz="0" w:space="0" w:color="auto"/>
                <w:right w:val="none" w:sz="0" w:space="0" w:color="auto"/>
              </w:divBdr>
            </w:div>
            <w:div w:id="406269731">
              <w:marLeft w:val="0"/>
              <w:marRight w:val="0"/>
              <w:marTop w:val="0"/>
              <w:marBottom w:val="0"/>
              <w:divBdr>
                <w:top w:val="none" w:sz="0" w:space="0" w:color="auto"/>
                <w:left w:val="none" w:sz="0" w:space="0" w:color="auto"/>
                <w:bottom w:val="none" w:sz="0" w:space="0" w:color="auto"/>
                <w:right w:val="none" w:sz="0" w:space="0" w:color="auto"/>
              </w:divBdr>
            </w:div>
            <w:div w:id="2026595540">
              <w:marLeft w:val="0"/>
              <w:marRight w:val="0"/>
              <w:marTop w:val="0"/>
              <w:marBottom w:val="0"/>
              <w:divBdr>
                <w:top w:val="none" w:sz="0" w:space="0" w:color="auto"/>
                <w:left w:val="none" w:sz="0" w:space="0" w:color="auto"/>
                <w:bottom w:val="none" w:sz="0" w:space="0" w:color="auto"/>
                <w:right w:val="none" w:sz="0" w:space="0" w:color="auto"/>
              </w:divBdr>
            </w:div>
            <w:div w:id="1354501677">
              <w:marLeft w:val="0"/>
              <w:marRight w:val="0"/>
              <w:marTop w:val="0"/>
              <w:marBottom w:val="0"/>
              <w:divBdr>
                <w:top w:val="none" w:sz="0" w:space="0" w:color="auto"/>
                <w:left w:val="none" w:sz="0" w:space="0" w:color="auto"/>
                <w:bottom w:val="none" w:sz="0" w:space="0" w:color="auto"/>
                <w:right w:val="none" w:sz="0" w:space="0" w:color="auto"/>
              </w:divBdr>
            </w:div>
            <w:div w:id="1429043115">
              <w:marLeft w:val="0"/>
              <w:marRight w:val="0"/>
              <w:marTop w:val="0"/>
              <w:marBottom w:val="0"/>
              <w:divBdr>
                <w:top w:val="none" w:sz="0" w:space="0" w:color="auto"/>
                <w:left w:val="none" w:sz="0" w:space="0" w:color="auto"/>
                <w:bottom w:val="none" w:sz="0" w:space="0" w:color="auto"/>
                <w:right w:val="none" w:sz="0" w:space="0" w:color="auto"/>
              </w:divBdr>
            </w:div>
            <w:div w:id="132985323">
              <w:marLeft w:val="0"/>
              <w:marRight w:val="0"/>
              <w:marTop w:val="0"/>
              <w:marBottom w:val="0"/>
              <w:divBdr>
                <w:top w:val="none" w:sz="0" w:space="0" w:color="auto"/>
                <w:left w:val="none" w:sz="0" w:space="0" w:color="auto"/>
                <w:bottom w:val="none" w:sz="0" w:space="0" w:color="auto"/>
                <w:right w:val="none" w:sz="0" w:space="0" w:color="auto"/>
              </w:divBdr>
            </w:div>
            <w:div w:id="761922992">
              <w:marLeft w:val="0"/>
              <w:marRight w:val="0"/>
              <w:marTop w:val="0"/>
              <w:marBottom w:val="0"/>
              <w:divBdr>
                <w:top w:val="none" w:sz="0" w:space="0" w:color="auto"/>
                <w:left w:val="none" w:sz="0" w:space="0" w:color="auto"/>
                <w:bottom w:val="none" w:sz="0" w:space="0" w:color="auto"/>
                <w:right w:val="none" w:sz="0" w:space="0" w:color="auto"/>
              </w:divBdr>
            </w:div>
            <w:div w:id="1179807490">
              <w:marLeft w:val="0"/>
              <w:marRight w:val="0"/>
              <w:marTop w:val="0"/>
              <w:marBottom w:val="0"/>
              <w:divBdr>
                <w:top w:val="none" w:sz="0" w:space="0" w:color="auto"/>
                <w:left w:val="none" w:sz="0" w:space="0" w:color="auto"/>
                <w:bottom w:val="none" w:sz="0" w:space="0" w:color="auto"/>
                <w:right w:val="none" w:sz="0" w:space="0" w:color="auto"/>
              </w:divBdr>
            </w:div>
            <w:div w:id="1236866115">
              <w:marLeft w:val="0"/>
              <w:marRight w:val="0"/>
              <w:marTop w:val="0"/>
              <w:marBottom w:val="0"/>
              <w:divBdr>
                <w:top w:val="none" w:sz="0" w:space="0" w:color="auto"/>
                <w:left w:val="none" w:sz="0" w:space="0" w:color="auto"/>
                <w:bottom w:val="none" w:sz="0" w:space="0" w:color="auto"/>
                <w:right w:val="none" w:sz="0" w:space="0" w:color="auto"/>
              </w:divBdr>
            </w:div>
            <w:div w:id="1559053629">
              <w:marLeft w:val="0"/>
              <w:marRight w:val="0"/>
              <w:marTop w:val="0"/>
              <w:marBottom w:val="0"/>
              <w:divBdr>
                <w:top w:val="none" w:sz="0" w:space="0" w:color="auto"/>
                <w:left w:val="none" w:sz="0" w:space="0" w:color="auto"/>
                <w:bottom w:val="none" w:sz="0" w:space="0" w:color="auto"/>
                <w:right w:val="none" w:sz="0" w:space="0" w:color="auto"/>
              </w:divBdr>
            </w:div>
            <w:div w:id="1201164963">
              <w:marLeft w:val="0"/>
              <w:marRight w:val="0"/>
              <w:marTop w:val="0"/>
              <w:marBottom w:val="0"/>
              <w:divBdr>
                <w:top w:val="none" w:sz="0" w:space="0" w:color="auto"/>
                <w:left w:val="none" w:sz="0" w:space="0" w:color="auto"/>
                <w:bottom w:val="none" w:sz="0" w:space="0" w:color="auto"/>
                <w:right w:val="none" w:sz="0" w:space="0" w:color="auto"/>
              </w:divBdr>
            </w:div>
            <w:div w:id="1606884309">
              <w:marLeft w:val="0"/>
              <w:marRight w:val="0"/>
              <w:marTop w:val="0"/>
              <w:marBottom w:val="0"/>
              <w:divBdr>
                <w:top w:val="none" w:sz="0" w:space="0" w:color="auto"/>
                <w:left w:val="none" w:sz="0" w:space="0" w:color="auto"/>
                <w:bottom w:val="none" w:sz="0" w:space="0" w:color="auto"/>
                <w:right w:val="none" w:sz="0" w:space="0" w:color="auto"/>
              </w:divBdr>
            </w:div>
            <w:div w:id="1474130178">
              <w:marLeft w:val="0"/>
              <w:marRight w:val="0"/>
              <w:marTop w:val="0"/>
              <w:marBottom w:val="0"/>
              <w:divBdr>
                <w:top w:val="none" w:sz="0" w:space="0" w:color="auto"/>
                <w:left w:val="none" w:sz="0" w:space="0" w:color="auto"/>
                <w:bottom w:val="none" w:sz="0" w:space="0" w:color="auto"/>
                <w:right w:val="none" w:sz="0" w:space="0" w:color="auto"/>
              </w:divBdr>
            </w:div>
            <w:div w:id="70932378">
              <w:marLeft w:val="0"/>
              <w:marRight w:val="0"/>
              <w:marTop w:val="0"/>
              <w:marBottom w:val="0"/>
              <w:divBdr>
                <w:top w:val="none" w:sz="0" w:space="0" w:color="auto"/>
                <w:left w:val="none" w:sz="0" w:space="0" w:color="auto"/>
                <w:bottom w:val="none" w:sz="0" w:space="0" w:color="auto"/>
                <w:right w:val="none" w:sz="0" w:space="0" w:color="auto"/>
              </w:divBdr>
            </w:div>
            <w:div w:id="1479879491">
              <w:marLeft w:val="0"/>
              <w:marRight w:val="0"/>
              <w:marTop w:val="0"/>
              <w:marBottom w:val="0"/>
              <w:divBdr>
                <w:top w:val="none" w:sz="0" w:space="0" w:color="auto"/>
                <w:left w:val="none" w:sz="0" w:space="0" w:color="auto"/>
                <w:bottom w:val="none" w:sz="0" w:space="0" w:color="auto"/>
                <w:right w:val="none" w:sz="0" w:space="0" w:color="auto"/>
              </w:divBdr>
            </w:div>
            <w:div w:id="1349528604">
              <w:marLeft w:val="0"/>
              <w:marRight w:val="0"/>
              <w:marTop w:val="0"/>
              <w:marBottom w:val="0"/>
              <w:divBdr>
                <w:top w:val="none" w:sz="0" w:space="0" w:color="auto"/>
                <w:left w:val="none" w:sz="0" w:space="0" w:color="auto"/>
                <w:bottom w:val="none" w:sz="0" w:space="0" w:color="auto"/>
                <w:right w:val="none" w:sz="0" w:space="0" w:color="auto"/>
              </w:divBdr>
            </w:div>
            <w:div w:id="895167468">
              <w:marLeft w:val="0"/>
              <w:marRight w:val="0"/>
              <w:marTop w:val="0"/>
              <w:marBottom w:val="0"/>
              <w:divBdr>
                <w:top w:val="none" w:sz="0" w:space="0" w:color="auto"/>
                <w:left w:val="none" w:sz="0" w:space="0" w:color="auto"/>
                <w:bottom w:val="none" w:sz="0" w:space="0" w:color="auto"/>
                <w:right w:val="none" w:sz="0" w:space="0" w:color="auto"/>
              </w:divBdr>
            </w:div>
            <w:div w:id="485172558">
              <w:marLeft w:val="0"/>
              <w:marRight w:val="0"/>
              <w:marTop w:val="0"/>
              <w:marBottom w:val="0"/>
              <w:divBdr>
                <w:top w:val="none" w:sz="0" w:space="0" w:color="auto"/>
                <w:left w:val="none" w:sz="0" w:space="0" w:color="auto"/>
                <w:bottom w:val="none" w:sz="0" w:space="0" w:color="auto"/>
                <w:right w:val="none" w:sz="0" w:space="0" w:color="auto"/>
              </w:divBdr>
            </w:div>
            <w:div w:id="871957289">
              <w:marLeft w:val="0"/>
              <w:marRight w:val="0"/>
              <w:marTop w:val="0"/>
              <w:marBottom w:val="0"/>
              <w:divBdr>
                <w:top w:val="none" w:sz="0" w:space="0" w:color="auto"/>
                <w:left w:val="none" w:sz="0" w:space="0" w:color="auto"/>
                <w:bottom w:val="none" w:sz="0" w:space="0" w:color="auto"/>
                <w:right w:val="none" w:sz="0" w:space="0" w:color="auto"/>
              </w:divBdr>
            </w:div>
            <w:div w:id="997030360">
              <w:marLeft w:val="0"/>
              <w:marRight w:val="0"/>
              <w:marTop w:val="0"/>
              <w:marBottom w:val="0"/>
              <w:divBdr>
                <w:top w:val="none" w:sz="0" w:space="0" w:color="auto"/>
                <w:left w:val="none" w:sz="0" w:space="0" w:color="auto"/>
                <w:bottom w:val="none" w:sz="0" w:space="0" w:color="auto"/>
                <w:right w:val="none" w:sz="0" w:space="0" w:color="auto"/>
              </w:divBdr>
            </w:div>
            <w:div w:id="2141343256">
              <w:marLeft w:val="0"/>
              <w:marRight w:val="0"/>
              <w:marTop w:val="0"/>
              <w:marBottom w:val="0"/>
              <w:divBdr>
                <w:top w:val="none" w:sz="0" w:space="0" w:color="auto"/>
                <w:left w:val="none" w:sz="0" w:space="0" w:color="auto"/>
                <w:bottom w:val="none" w:sz="0" w:space="0" w:color="auto"/>
                <w:right w:val="none" w:sz="0" w:space="0" w:color="auto"/>
              </w:divBdr>
            </w:div>
            <w:div w:id="475805913">
              <w:marLeft w:val="0"/>
              <w:marRight w:val="0"/>
              <w:marTop w:val="0"/>
              <w:marBottom w:val="0"/>
              <w:divBdr>
                <w:top w:val="none" w:sz="0" w:space="0" w:color="auto"/>
                <w:left w:val="none" w:sz="0" w:space="0" w:color="auto"/>
                <w:bottom w:val="none" w:sz="0" w:space="0" w:color="auto"/>
                <w:right w:val="none" w:sz="0" w:space="0" w:color="auto"/>
              </w:divBdr>
            </w:div>
            <w:div w:id="1711832732">
              <w:marLeft w:val="0"/>
              <w:marRight w:val="0"/>
              <w:marTop w:val="0"/>
              <w:marBottom w:val="0"/>
              <w:divBdr>
                <w:top w:val="none" w:sz="0" w:space="0" w:color="auto"/>
                <w:left w:val="none" w:sz="0" w:space="0" w:color="auto"/>
                <w:bottom w:val="none" w:sz="0" w:space="0" w:color="auto"/>
                <w:right w:val="none" w:sz="0" w:space="0" w:color="auto"/>
              </w:divBdr>
            </w:div>
            <w:div w:id="1329402335">
              <w:marLeft w:val="0"/>
              <w:marRight w:val="0"/>
              <w:marTop w:val="0"/>
              <w:marBottom w:val="0"/>
              <w:divBdr>
                <w:top w:val="none" w:sz="0" w:space="0" w:color="auto"/>
                <w:left w:val="none" w:sz="0" w:space="0" w:color="auto"/>
                <w:bottom w:val="none" w:sz="0" w:space="0" w:color="auto"/>
                <w:right w:val="none" w:sz="0" w:space="0" w:color="auto"/>
              </w:divBdr>
            </w:div>
            <w:div w:id="531654138">
              <w:marLeft w:val="0"/>
              <w:marRight w:val="0"/>
              <w:marTop w:val="0"/>
              <w:marBottom w:val="0"/>
              <w:divBdr>
                <w:top w:val="none" w:sz="0" w:space="0" w:color="auto"/>
                <w:left w:val="none" w:sz="0" w:space="0" w:color="auto"/>
                <w:bottom w:val="none" w:sz="0" w:space="0" w:color="auto"/>
                <w:right w:val="none" w:sz="0" w:space="0" w:color="auto"/>
              </w:divBdr>
            </w:div>
            <w:div w:id="1202667896">
              <w:marLeft w:val="0"/>
              <w:marRight w:val="0"/>
              <w:marTop w:val="0"/>
              <w:marBottom w:val="0"/>
              <w:divBdr>
                <w:top w:val="none" w:sz="0" w:space="0" w:color="auto"/>
                <w:left w:val="none" w:sz="0" w:space="0" w:color="auto"/>
                <w:bottom w:val="none" w:sz="0" w:space="0" w:color="auto"/>
                <w:right w:val="none" w:sz="0" w:space="0" w:color="auto"/>
              </w:divBdr>
            </w:div>
            <w:div w:id="730620693">
              <w:marLeft w:val="0"/>
              <w:marRight w:val="0"/>
              <w:marTop w:val="0"/>
              <w:marBottom w:val="0"/>
              <w:divBdr>
                <w:top w:val="none" w:sz="0" w:space="0" w:color="auto"/>
                <w:left w:val="none" w:sz="0" w:space="0" w:color="auto"/>
                <w:bottom w:val="none" w:sz="0" w:space="0" w:color="auto"/>
                <w:right w:val="none" w:sz="0" w:space="0" w:color="auto"/>
              </w:divBdr>
            </w:div>
            <w:div w:id="1190795568">
              <w:marLeft w:val="0"/>
              <w:marRight w:val="0"/>
              <w:marTop w:val="0"/>
              <w:marBottom w:val="0"/>
              <w:divBdr>
                <w:top w:val="none" w:sz="0" w:space="0" w:color="auto"/>
                <w:left w:val="none" w:sz="0" w:space="0" w:color="auto"/>
                <w:bottom w:val="none" w:sz="0" w:space="0" w:color="auto"/>
                <w:right w:val="none" w:sz="0" w:space="0" w:color="auto"/>
              </w:divBdr>
            </w:div>
            <w:div w:id="1700661516">
              <w:marLeft w:val="0"/>
              <w:marRight w:val="0"/>
              <w:marTop w:val="0"/>
              <w:marBottom w:val="0"/>
              <w:divBdr>
                <w:top w:val="none" w:sz="0" w:space="0" w:color="auto"/>
                <w:left w:val="none" w:sz="0" w:space="0" w:color="auto"/>
                <w:bottom w:val="none" w:sz="0" w:space="0" w:color="auto"/>
                <w:right w:val="none" w:sz="0" w:space="0" w:color="auto"/>
              </w:divBdr>
            </w:div>
            <w:div w:id="311830831">
              <w:marLeft w:val="0"/>
              <w:marRight w:val="0"/>
              <w:marTop w:val="0"/>
              <w:marBottom w:val="0"/>
              <w:divBdr>
                <w:top w:val="none" w:sz="0" w:space="0" w:color="auto"/>
                <w:left w:val="none" w:sz="0" w:space="0" w:color="auto"/>
                <w:bottom w:val="none" w:sz="0" w:space="0" w:color="auto"/>
                <w:right w:val="none" w:sz="0" w:space="0" w:color="auto"/>
              </w:divBdr>
            </w:div>
            <w:div w:id="96023210">
              <w:marLeft w:val="0"/>
              <w:marRight w:val="0"/>
              <w:marTop w:val="0"/>
              <w:marBottom w:val="0"/>
              <w:divBdr>
                <w:top w:val="none" w:sz="0" w:space="0" w:color="auto"/>
                <w:left w:val="none" w:sz="0" w:space="0" w:color="auto"/>
                <w:bottom w:val="none" w:sz="0" w:space="0" w:color="auto"/>
                <w:right w:val="none" w:sz="0" w:space="0" w:color="auto"/>
              </w:divBdr>
            </w:div>
            <w:div w:id="1012685552">
              <w:marLeft w:val="0"/>
              <w:marRight w:val="0"/>
              <w:marTop w:val="0"/>
              <w:marBottom w:val="0"/>
              <w:divBdr>
                <w:top w:val="none" w:sz="0" w:space="0" w:color="auto"/>
                <w:left w:val="none" w:sz="0" w:space="0" w:color="auto"/>
                <w:bottom w:val="none" w:sz="0" w:space="0" w:color="auto"/>
                <w:right w:val="none" w:sz="0" w:space="0" w:color="auto"/>
              </w:divBdr>
            </w:div>
            <w:div w:id="1483543840">
              <w:marLeft w:val="0"/>
              <w:marRight w:val="0"/>
              <w:marTop w:val="0"/>
              <w:marBottom w:val="0"/>
              <w:divBdr>
                <w:top w:val="none" w:sz="0" w:space="0" w:color="auto"/>
                <w:left w:val="none" w:sz="0" w:space="0" w:color="auto"/>
                <w:bottom w:val="none" w:sz="0" w:space="0" w:color="auto"/>
                <w:right w:val="none" w:sz="0" w:space="0" w:color="auto"/>
              </w:divBdr>
            </w:div>
            <w:div w:id="156463370">
              <w:marLeft w:val="0"/>
              <w:marRight w:val="0"/>
              <w:marTop w:val="0"/>
              <w:marBottom w:val="0"/>
              <w:divBdr>
                <w:top w:val="none" w:sz="0" w:space="0" w:color="auto"/>
                <w:left w:val="none" w:sz="0" w:space="0" w:color="auto"/>
                <w:bottom w:val="none" w:sz="0" w:space="0" w:color="auto"/>
                <w:right w:val="none" w:sz="0" w:space="0" w:color="auto"/>
              </w:divBdr>
            </w:div>
            <w:div w:id="595358708">
              <w:marLeft w:val="0"/>
              <w:marRight w:val="0"/>
              <w:marTop w:val="0"/>
              <w:marBottom w:val="0"/>
              <w:divBdr>
                <w:top w:val="none" w:sz="0" w:space="0" w:color="auto"/>
                <w:left w:val="none" w:sz="0" w:space="0" w:color="auto"/>
                <w:bottom w:val="none" w:sz="0" w:space="0" w:color="auto"/>
                <w:right w:val="none" w:sz="0" w:space="0" w:color="auto"/>
              </w:divBdr>
            </w:div>
            <w:div w:id="4794462">
              <w:marLeft w:val="0"/>
              <w:marRight w:val="0"/>
              <w:marTop w:val="0"/>
              <w:marBottom w:val="0"/>
              <w:divBdr>
                <w:top w:val="none" w:sz="0" w:space="0" w:color="auto"/>
                <w:left w:val="none" w:sz="0" w:space="0" w:color="auto"/>
                <w:bottom w:val="none" w:sz="0" w:space="0" w:color="auto"/>
                <w:right w:val="none" w:sz="0" w:space="0" w:color="auto"/>
              </w:divBdr>
            </w:div>
            <w:div w:id="624432581">
              <w:marLeft w:val="0"/>
              <w:marRight w:val="0"/>
              <w:marTop w:val="0"/>
              <w:marBottom w:val="0"/>
              <w:divBdr>
                <w:top w:val="none" w:sz="0" w:space="0" w:color="auto"/>
                <w:left w:val="none" w:sz="0" w:space="0" w:color="auto"/>
                <w:bottom w:val="none" w:sz="0" w:space="0" w:color="auto"/>
                <w:right w:val="none" w:sz="0" w:space="0" w:color="auto"/>
              </w:divBdr>
            </w:div>
            <w:div w:id="829641838">
              <w:marLeft w:val="0"/>
              <w:marRight w:val="0"/>
              <w:marTop w:val="0"/>
              <w:marBottom w:val="0"/>
              <w:divBdr>
                <w:top w:val="none" w:sz="0" w:space="0" w:color="auto"/>
                <w:left w:val="none" w:sz="0" w:space="0" w:color="auto"/>
                <w:bottom w:val="none" w:sz="0" w:space="0" w:color="auto"/>
                <w:right w:val="none" w:sz="0" w:space="0" w:color="auto"/>
              </w:divBdr>
            </w:div>
            <w:div w:id="579213992">
              <w:marLeft w:val="0"/>
              <w:marRight w:val="0"/>
              <w:marTop w:val="0"/>
              <w:marBottom w:val="0"/>
              <w:divBdr>
                <w:top w:val="none" w:sz="0" w:space="0" w:color="auto"/>
                <w:left w:val="none" w:sz="0" w:space="0" w:color="auto"/>
                <w:bottom w:val="none" w:sz="0" w:space="0" w:color="auto"/>
                <w:right w:val="none" w:sz="0" w:space="0" w:color="auto"/>
              </w:divBdr>
            </w:div>
            <w:div w:id="580215643">
              <w:marLeft w:val="0"/>
              <w:marRight w:val="0"/>
              <w:marTop w:val="0"/>
              <w:marBottom w:val="0"/>
              <w:divBdr>
                <w:top w:val="none" w:sz="0" w:space="0" w:color="auto"/>
                <w:left w:val="none" w:sz="0" w:space="0" w:color="auto"/>
                <w:bottom w:val="none" w:sz="0" w:space="0" w:color="auto"/>
                <w:right w:val="none" w:sz="0" w:space="0" w:color="auto"/>
              </w:divBdr>
            </w:div>
            <w:div w:id="1147094608">
              <w:marLeft w:val="0"/>
              <w:marRight w:val="0"/>
              <w:marTop w:val="0"/>
              <w:marBottom w:val="0"/>
              <w:divBdr>
                <w:top w:val="none" w:sz="0" w:space="0" w:color="auto"/>
                <w:left w:val="none" w:sz="0" w:space="0" w:color="auto"/>
                <w:bottom w:val="none" w:sz="0" w:space="0" w:color="auto"/>
                <w:right w:val="none" w:sz="0" w:space="0" w:color="auto"/>
              </w:divBdr>
            </w:div>
            <w:div w:id="2012488037">
              <w:marLeft w:val="0"/>
              <w:marRight w:val="0"/>
              <w:marTop w:val="0"/>
              <w:marBottom w:val="0"/>
              <w:divBdr>
                <w:top w:val="none" w:sz="0" w:space="0" w:color="auto"/>
                <w:left w:val="none" w:sz="0" w:space="0" w:color="auto"/>
                <w:bottom w:val="none" w:sz="0" w:space="0" w:color="auto"/>
                <w:right w:val="none" w:sz="0" w:space="0" w:color="auto"/>
              </w:divBdr>
            </w:div>
            <w:div w:id="715086405">
              <w:marLeft w:val="0"/>
              <w:marRight w:val="0"/>
              <w:marTop w:val="0"/>
              <w:marBottom w:val="0"/>
              <w:divBdr>
                <w:top w:val="none" w:sz="0" w:space="0" w:color="auto"/>
                <w:left w:val="none" w:sz="0" w:space="0" w:color="auto"/>
                <w:bottom w:val="none" w:sz="0" w:space="0" w:color="auto"/>
                <w:right w:val="none" w:sz="0" w:space="0" w:color="auto"/>
              </w:divBdr>
            </w:div>
            <w:div w:id="882866544">
              <w:marLeft w:val="0"/>
              <w:marRight w:val="0"/>
              <w:marTop w:val="0"/>
              <w:marBottom w:val="0"/>
              <w:divBdr>
                <w:top w:val="none" w:sz="0" w:space="0" w:color="auto"/>
                <w:left w:val="none" w:sz="0" w:space="0" w:color="auto"/>
                <w:bottom w:val="none" w:sz="0" w:space="0" w:color="auto"/>
                <w:right w:val="none" w:sz="0" w:space="0" w:color="auto"/>
              </w:divBdr>
            </w:div>
            <w:div w:id="2000230739">
              <w:marLeft w:val="0"/>
              <w:marRight w:val="0"/>
              <w:marTop w:val="0"/>
              <w:marBottom w:val="0"/>
              <w:divBdr>
                <w:top w:val="none" w:sz="0" w:space="0" w:color="auto"/>
                <w:left w:val="none" w:sz="0" w:space="0" w:color="auto"/>
                <w:bottom w:val="none" w:sz="0" w:space="0" w:color="auto"/>
                <w:right w:val="none" w:sz="0" w:space="0" w:color="auto"/>
              </w:divBdr>
            </w:div>
            <w:div w:id="154617022">
              <w:marLeft w:val="0"/>
              <w:marRight w:val="0"/>
              <w:marTop w:val="0"/>
              <w:marBottom w:val="0"/>
              <w:divBdr>
                <w:top w:val="none" w:sz="0" w:space="0" w:color="auto"/>
                <w:left w:val="none" w:sz="0" w:space="0" w:color="auto"/>
                <w:bottom w:val="none" w:sz="0" w:space="0" w:color="auto"/>
                <w:right w:val="none" w:sz="0" w:space="0" w:color="auto"/>
              </w:divBdr>
            </w:div>
            <w:div w:id="1436749866">
              <w:marLeft w:val="0"/>
              <w:marRight w:val="0"/>
              <w:marTop w:val="0"/>
              <w:marBottom w:val="0"/>
              <w:divBdr>
                <w:top w:val="none" w:sz="0" w:space="0" w:color="auto"/>
                <w:left w:val="none" w:sz="0" w:space="0" w:color="auto"/>
                <w:bottom w:val="none" w:sz="0" w:space="0" w:color="auto"/>
                <w:right w:val="none" w:sz="0" w:space="0" w:color="auto"/>
              </w:divBdr>
            </w:div>
            <w:div w:id="883517820">
              <w:marLeft w:val="0"/>
              <w:marRight w:val="0"/>
              <w:marTop w:val="0"/>
              <w:marBottom w:val="0"/>
              <w:divBdr>
                <w:top w:val="none" w:sz="0" w:space="0" w:color="auto"/>
                <w:left w:val="none" w:sz="0" w:space="0" w:color="auto"/>
                <w:bottom w:val="none" w:sz="0" w:space="0" w:color="auto"/>
                <w:right w:val="none" w:sz="0" w:space="0" w:color="auto"/>
              </w:divBdr>
            </w:div>
            <w:div w:id="1714884405">
              <w:marLeft w:val="0"/>
              <w:marRight w:val="0"/>
              <w:marTop w:val="0"/>
              <w:marBottom w:val="0"/>
              <w:divBdr>
                <w:top w:val="none" w:sz="0" w:space="0" w:color="auto"/>
                <w:left w:val="none" w:sz="0" w:space="0" w:color="auto"/>
                <w:bottom w:val="none" w:sz="0" w:space="0" w:color="auto"/>
                <w:right w:val="none" w:sz="0" w:space="0" w:color="auto"/>
              </w:divBdr>
            </w:div>
            <w:div w:id="1970933081">
              <w:marLeft w:val="0"/>
              <w:marRight w:val="0"/>
              <w:marTop w:val="0"/>
              <w:marBottom w:val="0"/>
              <w:divBdr>
                <w:top w:val="none" w:sz="0" w:space="0" w:color="auto"/>
                <w:left w:val="none" w:sz="0" w:space="0" w:color="auto"/>
                <w:bottom w:val="none" w:sz="0" w:space="0" w:color="auto"/>
                <w:right w:val="none" w:sz="0" w:space="0" w:color="auto"/>
              </w:divBdr>
            </w:div>
            <w:div w:id="307902941">
              <w:marLeft w:val="0"/>
              <w:marRight w:val="0"/>
              <w:marTop w:val="0"/>
              <w:marBottom w:val="0"/>
              <w:divBdr>
                <w:top w:val="none" w:sz="0" w:space="0" w:color="auto"/>
                <w:left w:val="none" w:sz="0" w:space="0" w:color="auto"/>
                <w:bottom w:val="none" w:sz="0" w:space="0" w:color="auto"/>
                <w:right w:val="none" w:sz="0" w:space="0" w:color="auto"/>
              </w:divBdr>
            </w:div>
            <w:div w:id="2076933189">
              <w:marLeft w:val="0"/>
              <w:marRight w:val="0"/>
              <w:marTop w:val="0"/>
              <w:marBottom w:val="0"/>
              <w:divBdr>
                <w:top w:val="none" w:sz="0" w:space="0" w:color="auto"/>
                <w:left w:val="none" w:sz="0" w:space="0" w:color="auto"/>
                <w:bottom w:val="none" w:sz="0" w:space="0" w:color="auto"/>
                <w:right w:val="none" w:sz="0" w:space="0" w:color="auto"/>
              </w:divBdr>
            </w:div>
            <w:div w:id="379209736">
              <w:marLeft w:val="0"/>
              <w:marRight w:val="0"/>
              <w:marTop w:val="0"/>
              <w:marBottom w:val="0"/>
              <w:divBdr>
                <w:top w:val="none" w:sz="0" w:space="0" w:color="auto"/>
                <w:left w:val="none" w:sz="0" w:space="0" w:color="auto"/>
                <w:bottom w:val="none" w:sz="0" w:space="0" w:color="auto"/>
                <w:right w:val="none" w:sz="0" w:space="0" w:color="auto"/>
              </w:divBdr>
            </w:div>
            <w:div w:id="1887645580">
              <w:marLeft w:val="0"/>
              <w:marRight w:val="0"/>
              <w:marTop w:val="0"/>
              <w:marBottom w:val="0"/>
              <w:divBdr>
                <w:top w:val="none" w:sz="0" w:space="0" w:color="auto"/>
                <w:left w:val="none" w:sz="0" w:space="0" w:color="auto"/>
                <w:bottom w:val="none" w:sz="0" w:space="0" w:color="auto"/>
                <w:right w:val="none" w:sz="0" w:space="0" w:color="auto"/>
              </w:divBdr>
            </w:div>
            <w:div w:id="535235611">
              <w:marLeft w:val="0"/>
              <w:marRight w:val="0"/>
              <w:marTop w:val="0"/>
              <w:marBottom w:val="0"/>
              <w:divBdr>
                <w:top w:val="none" w:sz="0" w:space="0" w:color="auto"/>
                <w:left w:val="none" w:sz="0" w:space="0" w:color="auto"/>
                <w:bottom w:val="none" w:sz="0" w:space="0" w:color="auto"/>
                <w:right w:val="none" w:sz="0" w:space="0" w:color="auto"/>
              </w:divBdr>
            </w:div>
            <w:div w:id="2055153200">
              <w:marLeft w:val="0"/>
              <w:marRight w:val="0"/>
              <w:marTop w:val="0"/>
              <w:marBottom w:val="0"/>
              <w:divBdr>
                <w:top w:val="none" w:sz="0" w:space="0" w:color="auto"/>
                <w:left w:val="none" w:sz="0" w:space="0" w:color="auto"/>
                <w:bottom w:val="none" w:sz="0" w:space="0" w:color="auto"/>
                <w:right w:val="none" w:sz="0" w:space="0" w:color="auto"/>
              </w:divBdr>
            </w:div>
            <w:div w:id="614479977">
              <w:marLeft w:val="0"/>
              <w:marRight w:val="0"/>
              <w:marTop w:val="0"/>
              <w:marBottom w:val="0"/>
              <w:divBdr>
                <w:top w:val="none" w:sz="0" w:space="0" w:color="auto"/>
                <w:left w:val="none" w:sz="0" w:space="0" w:color="auto"/>
                <w:bottom w:val="none" w:sz="0" w:space="0" w:color="auto"/>
                <w:right w:val="none" w:sz="0" w:space="0" w:color="auto"/>
              </w:divBdr>
            </w:div>
            <w:div w:id="772210803">
              <w:marLeft w:val="0"/>
              <w:marRight w:val="0"/>
              <w:marTop w:val="0"/>
              <w:marBottom w:val="0"/>
              <w:divBdr>
                <w:top w:val="none" w:sz="0" w:space="0" w:color="auto"/>
                <w:left w:val="none" w:sz="0" w:space="0" w:color="auto"/>
                <w:bottom w:val="none" w:sz="0" w:space="0" w:color="auto"/>
                <w:right w:val="none" w:sz="0" w:space="0" w:color="auto"/>
              </w:divBdr>
            </w:div>
            <w:div w:id="1371300064">
              <w:marLeft w:val="0"/>
              <w:marRight w:val="0"/>
              <w:marTop w:val="0"/>
              <w:marBottom w:val="0"/>
              <w:divBdr>
                <w:top w:val="none" w:sz="0" w:space="0" w:color="auto"/>
                <w:left w:val="none" w:sz="0" w:space="0" w:color="auto"/>
                <w:bottom w:val="none" w:sz="0" w:space="0" w:color="auto"/>
                <w:right w:val="none" w:sz="0" w:space="0" w:color="auto"/>
              </w:divBdr>
            </w:div>
            <w:div w:id="84573861">
              <w:marLeft w:val="0"/>
              <w:marRight w:val="0"/>
              <w:marTop w:val="0"/>
              <w:marBottom w:val="0"/>
              <w:divBdr>
                <w:top w:val="none" w:sz="0" w:space="0" w:color="auto"/>
                <w:left w:val="none" w:sz="0" w:space="0" w:color="auto"/>
                <w:bottom w:val="none" w:sz="0" w:space="0" w:color="auto"/>
                <w:right w:val="none" w:sz="0" w:space="0" w:color="auto"/>
              </w:divBdr>
            </w:div>
            <w:div w:id="930310372">
              <w:marLeft w:val="0"/>
              <w:marRight w:val="0"/>
              <w:marTop w:val="0"/>
              <w:marBottom w:val="0"/>
              <w:divBdr>
                <w:top w:val="none" w:sz="0" w:space="0" w:color="auto"/>
                <w:left w:val="none" w:sz="0" w:space="0" w:color="auto"/>
                <w:bottom w:val="none" w:sz="0" w:space="0" w:color="auto"/>
                <w:right w:val="none" w:sz="0" w:space="0" w:color="auto"/>
              </w:divBdr>
            </w:div>
            <w:div w:id="602491377">
              <w:marLeft w:val="0"/>
              <w:marRight w:val="0"/>
              <w:marTop w:val="0"/>
              <w:marBottom w:val="0"/>
              <w:divBdr>
                <w:top w:val="none" w:sz="0" w:space="0" w:color="auto"/>
                <w:left w:val="none" w:sz="0" w:space="0" w:color="auto"/>
                <w:bottom w:val="none" w:sz="0" w:space="0" w:color="auto"/>
                <w:right w:val="none" w:sz="0" w:space="0" w:color="auto"/>
              </w:divBdr>
            </w:div>
            <w:div w:id="1051661001">
              <w:marLeft w:val="0"/>
              <w:marRight w:val="0"/>
              <w:marTop w:val="0"/>
              <w:marBottom w:val="0"/>
              <w:divBdr>
                <w:top w:val="none" w:sz="0" w:space="0" w:color="auto"/>
                <w:left w:val="none" w:sz="0" w:space="0" w:color="auto"/>
                <w:bottom w:val="none" w:sz="0" w:space="0" w:color="auto"/>
                <w:right w:val="none" w:sz="0" w:space="0" w:color="auto"/>
              </w:divBdr>
            </w:div>
            <w:div w:id="730496640">
              <w:marLeft w:val="0"/>
              <w:marRight w:val="0"/>
              <w:marTop w:val="0"/>
              <w:marBottom w:val="0"/>
              <w:divBdr>
                <w:top w:val="none" w:sz="0" w:space="0" w:color="auto"/>
                <w:left w:val="none" w:sz="0" w:space="0" w:color="auto"/>
                <w:bottom w:val="none" w:sz="0" w:space="0" w:color="auto"/>
                <w:right w:val="none" w:sz="0" w:space="0" w:color="auto"/>
              </w:divBdr>
            </w:div>
            <w:div w:id="894388213">
              <w:marLeft w:val="0"/>
              <w:marRight w:val="0"/>
              <w:marTop w:val="0"/>
              <w:marBottom w:val="0"/>
              <w:divBdr>
                <w:top w:val="none" w:sz="0" w:space="0" w:color="auto"/>
                <w:left w:val="none" w:sz="0" w:space="0" w:color="auto"/>
                <w:bottom w:val="none" w:sz="0" w:space="0" w:color="auto"/>
                <w:right w:val="none" w:sz="0" w:space="0" w:color="auto"/>
              </w:divBdr>
            </w:div>
            <w:div w:id="527958760">
              <w:marLeft w:val="0"/>
              <w:marRight w:val="0"/>
              <w:marTop w:val="0"/>
              <w:marBottom w:val="0"/>
              <w:divBdr>
                <w:top w:val="none" w:sz="0" w:space="0" w:color="auto"/>
                <w:left w:val="none" w:sz="0" w:space="0" w:color="auto"/>
                <w:bottom w:val="none" w:sz="0" w:space="0" w:color="auto"/>
                <w:right w:val="none" w:sz="0" w:space="0" w:color="auto"/>
              </w:divBdr>
            </w:div>
            <w:div w:id="242489722">
              <w:marLeft w:val="0"/>
              <w:marRight w:val="0"/>
              <w:marTop w:val="0"/>
              <w:marBottom w:val="0"/>
              <w:divBdr>
                <w:top w:val="none" w:sz="0" w:space="0" w:color="auto"/>
                <w:left w:val="none" w:sz="0" w:space="0" w:color="auto"/>
                <w:bottom w:val="none" w:sz="0" w:space="0" w:color="auto"/>
                <w:right w:val="none" w:sz="0" w:space="0" w:color="auto"/>
              </w:divBdr>
            </w:div>
            <w:div w:id="1763338529">
              <w:marLeft w:val="0"/>
              <w:marRight w:val="0"/>
              <w:marTop w:val="0"/>
              <w:marBottom w:val="0"/>
              <w:divBdr>
                <w:top w:val="none" w:sz="0" w:space="0" w:color="auto"/>
                <w:left w:val="none" w:sz="0" w:space="0" w:color="auto"/>
                <w:bottom w:val="none" w:sz="0" w:space="0" w:color="auto"/>
                <w:right w:val="none" w:sz="0" w:space="0" w:color="auto"/>
              </w:divBdr>
            </w:div>
            <w:div w:id="991175706">
              <w:marLeft w:val="0"/>
              <w:marRight w:val="0"/>
              <w:marTop w:val="0"/>
              <w:marBottom w:val="0"/>
              <w:divBdr>
                <w:top w:val="none" w:sz="0" w:space="0" w:color="auto"/>
                <w:left w:val="none" w:sz="0" w:space="0" w:color="auto"/>
                <w:bottom w:val="none" w:sz="0" w:space="0" w:color="auto"/>
                <w:right w:val="none" w:sz="0" w:space="0" w:color="auto"/>
              </w:divBdr>
            </w:div>
            <w:div w:id="314649274">
              <w:marLeft w:val="0"/>
              <w:marRight w:val="0"/>
              <w:marTop w:val="0"/>
              <w:marBottom w:val="0"/>
              <w:divBdr>
                <w:top w:val="none" w:sz="0" w:space="0" w:color="auto"/>
                <w:left w:val="none" w:sz="0" w:space="0" w:color="auto"/>
                <w:bottom w:val="none" w:sz="0" w:space="0" w:color="auto"/>
                <w:right w:val="none" w:sz="0" w:space="0" w:color="auto"/>
              </w:divBdr>
            </w:div>
            <w:div w:id="699622249">
              <w:marLeft w:val="0"/>
              <w:marRight w:val="0"/>
              <w:marTop w:val="0"/>
              <w:marBottom w:val="0"/>
              <w:divBdr>
                <w:top w:val="none" w:sz="0" w:space="0" w:color="auto"/>
                <w:left w:val="none" w:sz="0" w:space="0" w:color="auto"/>
                <w:bottom w:val="none" w:sz="0" w:space="0" w:color="auto"/>
                <w:right w:val="none" w:sz="0" w:space="0" w:color="auto"/>
              </w:divBdr>
            </w:div>
            <w:div w:id="1697609336">
              <w:marLeft w:val="0"/>
              <w:marRight w:val="0"/>
              <w:marTop w:val="0"/>
              <w:marBottom w:val="0"/>
              <w:divBdr>
                <w:top w:val="none" w:sz="0" w:space="0" w:color="auto"/>
                <w:left w:val="none" w:sz="0" w:space="0" w:color="auto"/>
                <w:bottom w:val="none" w:sz="0" w:space="0" w:color="auto"/>
                <w:right w:val="none" w:sz="0" w:space="0" w:color="auto"/>
              </w:divBdr>
            </w:div>
            <w:div w:id="112097936">
              <w:marLeft w:val="0"/>
              <w:marRight w:val="0"/>
              <w:marTop w:val="0"/>
              <w:marBottom w:val="0"/>
              <w:divBdr>
                <w:top w:val="none" w:sz="0" w:space="0" w:color="auto"/>
                <w:left w:val="none" w:sz="0" w:space="0" w:color="auto"/>
                <w:bottom w:val="none" w:sz="0" w:space="0" w:color="auto"/>
                <w:right w:val="none" w:sz="0" w:space="0" w:color="auto"/>
              </w:divBdr>
            </w:div>
            <w:div w:id="556668198">
              <w:marLeft w:val="0"/>
              <w:marRight w:val="0"/>
              <w:marTop w:val="0"/>
              <w:marBottom w:val="0"/>
              <w:divBdr>
                <w:top w:val="none" w:sz="0" w:space="0" w:color="auto"/>
                <w:left w:val="none" w:sz="0" w:space="0" w:color="auto"/>
                <w:bottom w:val="none" w:sz="0" w:space="0" w:color="auto"/>
                <w:right w:val="none" w:sz="0" w:space="0" w:color="auto"/>
              </w:divBdr>
            </w:div>
            <w:div w:id="1784760336">
              <w:marLeft w:val="0"/>
              <w:marRight w:val="0"/>
              <w:marTop w:val="0"/>
              <w:marBottom w:val="0"/>
              <w:divBdr>
                <w:top w:val="none" w:sz="0" w:space="0" w:color="auto"/>
                <w:left w:val="none" w:sz="0" w:space="0" w:color="auto"/>
                <w:bottom w:val="none" w:sz="0" w:space="0" w:color="auto"/>
                <w:right w:val="none" w:sz="0" w:space="0" w:color="auto"/>
              </w:divBdr>
            </w:div>
            <w:div w:id="913440816">
              <w:marLeft w:val="0"/>
              <w:marRight w:val="0"/>
              <w:marTop w:val="0"/>
              <w:marBottom w:val="0"/>
              <w:divBdr>
                <w:top w:val="none" w:sz="0" w:space="0" w:color="auto"/>
                <w:left w:val="none" w:sz="0" w:space="0" w:color="auto"/>
                <w:bottom w:val="none" w:sz="0" w:space="0" w:color="auto"/>
                <w:right w:val="none" w:sz="0" w:space="0" w:color="auto"/>
              </w:divBdr>
            </w:div>
            <w:div w:id="1260723769">
              <w:marLeft w:val="0"/>
              <w:marRight w:val="0"/>
              <w:marTop w:val="0"/>
              <w:marBottom w:val="0"/>
              <w:divBdr>
                <w:top w:val="none" w:sz="0" w:space="0" w:color="auto"/>
                <w:left w:val="none" w:sz="0" w:space="0" w:color="auto"/>
                <w:bottom w:val="none" w:sz="0" w:space="0" w:color="auto"/>
                <w:right w:val="none" w:sz="0" w:space="0" w:color="auto"/>
              </w:divBdr>
            </w:div>
            <w:div w:id="1976526181">
              <w:marLeft w:val="0"/>
              <w:marRight w:val="0"/>
              <w:marTop w:val="0"/>
              <w:marBottom w:val="0"/>
              <w:divBdr>
                <w:top w:val="none" w:sz="0" w:space="0" w:color="auto"/>
                <w:left w:val="none" w:sz="0" w:space="0" w:color="auto"/>
                <w:bottom w:val="none" w:sz="0" w:space="0" w:color="auto"/>
                <w:right w:val="none" w:sz="0" w:space="0" w:color="auto"/>
              </w:divBdr>
            </w:div>
            <w:div w:id="2044285753">
              <w:marLeft w:val="0"/>
              <w:marRight w:val="0"/>
              <w:marTop w:val="0"/>
              <w:marBottom w:val="0"/>
              <w:divBdr>
                <w:top w:val="none" w:sz="0" w:space="0" w:color="auto"/>
                <w:left w:val="none" w:sz="0" w:space="0" w:color="auto"/>
                <w:bottom w:val="none" w:sz="0" w:space="0" w:color="auto"/>
                <w:right w:val="none" w:sz="0" w:space="0" w:color="auto"/>
              </w:divBdr>
            </w:div>
            <w:div w:id="1161240690">
              <w:marLeft w:val="0"/>
              <w:marRight w:val="0"/>
              <w:marTop w:val="0"/>
              <w:marBottom w:val="0"/>
              <w:divBdr>
                <w:top w:val="none" w:sz="0" w:space="0" w:color="auto"/>
                <w:left w:val="none" w:sz="0" w:space="0" w:color="auto"/>
                <w:bottom w:val="none" w:sz="0" w:space="0" w:color="auto"/>
                <w:right w:val="none" w:sz="0" w:space="0" w:color="auto"/>
              </w:divBdr>
            </w:div>
            <w:div w:id="1067848519">
              <w:marLeft w:val="0"/>
              <w:marRight w:val="0"/>
              <w:marTop w:val="0"/>
              <w:marBottom w:val="0"/>
              <w:divBdr>
                <w:top w:val="none" w:sz="0" w:space="0" w:color="auto"/>
                <w:left w:val="none" w:sz="0" w:space="0" w:color="auto"/>
                <w:bottom w:val="none" w:sz="0" w:space="0" w:color="auto"/>
                <w:right w:val="none" w:sz="0" w:space="0" w:color="auto"/>
              </w:divBdr>
            </w:div>
            <w:div w:id="565189156">
              <w:marLeft w:val="0"/>
              <w:marRight w:val="0"/>
              <w:marTop w:val="0"/>
              <w:marBottom w:val="0"/>
              <w:divBdr>
                <w:top w:val="none" w:sz="0" w:space="0" w:color="auto"/>
                <w:left w:val="none" w:sz="0" w:space="0" w:color="auto"/>
                <w:bottom w:val="none" w:sz="0" w:space="0" w:color="auto"/>
                <w:right w:val="none" w:sz="0" w:space="0" w:color="auto"/>
              </w:divBdr>
            </w:div>
            <w:div w:id="1615676623">
              <w:marLeft w:val="0"/>
              <w:marRight w:val="0"/>
              <w:marTop w:val="0"/>
              <w:marBottom w:val="0"/>
              <w:divBdr>
                <w:top w:val="none" w:sz="0" w:space="0" w:color="auto"/>
                <w:left w:val="none" w:sz="0" w:space="0" w:color="auto"/>
                <w:bottom w:val="none" w:sz="0" w:space="0" w:color="auto"/>
                <w:right w:val="none" w:sz="0" w:space="0" w:color="auto"/>
              </w:divBdr>
            </w:div>
            <w:div w:id="1372074853">
              <w:marLeft w:val="0"/>
              <w:marRight w:val="0"/>
              <w:marTop w:val="0"/>
              <w:marBottom w:val="0"/>
              <w:divBdr>
                <w:top w:val="none" w:sz="0" w:space="0" w:color="auto"/>
                <w:left w:val="none" w:sz="0" w:space="0" w:color="auto"/>
                <w:bottom w:val="none" w:sz="0" w:space="0" w:color="auto"/>
                <w:right w:val="none" w:sz="0" w:space="0" w:color="auto"/>
              </w:divBdr>
            </w:div>
            <w:div w:id="935403807">
              <w:marLeft w:val="0"/>
              <w:marRight w:val="0"/>
              <w:marTop w:val="0"/>
              <w:marBottom w:val="0"/>
              <w:divBdr>
                <w:top w:val="none" w:sz="0" w:space="0" w:color="auto"/>
                <w:left w:val="none" w:sz="0" w:space="0" w:color="auto"/>
                <w:bottom w:val="none" w:sz="0" w:space="0" w:color="auto"/>
                <w:right w:val="none" w:sz="0" w:space="0" w:color="auto"/>
              </w:divBdr>
            </w:div>
            <w:div w:id="645401372">
              <w:marLeft w:val="0"/>
              <w:marRight w:val="0"/>
              <w:marTop w:val="0"/>
              <w:marBottom w:val="0"/>
              <w:divBdr>
                <w:top w:val="none" w:sz="0" w:space="0" w:color="auto"/>
                <w:left w:val="none" w:sz="0" w:space="0" w:color="auto"/>
                <w:bottom w:val="none" w:sz="0" w:space="0" w:color="auto"/>
                <w:right w:val="none" w:sz="0" w:space="0" w:color="auto"/>
              </w:divBdr>
            </w:div>
            <w:div w:id="958879491">
              <w:marLeft w:val="0"/>
              <w:marRight w:val="0"/>
              <w:marTop w:val="0"/>
              <w:marBottom w:val="0"/>
              <w:divBdr>
                <w:top w:val="none" w:sz="0" w:space="0" w:color="auto"/>
                <w:left w:val="none" w:sz="0" w:space="0" w:color="auto"/>
                <w:bottom w:val="none" w:sz="0" w:space="0" w:color="auto"/>
                <w:right w:val="none" w:sz="0" w:space="0" w:color="auto"/>
              </w:divBdr>
            </w:div>
            <w:div w:id="1054893249">
              <w:marLeft w:val="0"/>
              <w:marRight w:val="0"/>
              <w:marTop w:val="0"/>
              <w:marBottom w:val="0"/>
              <w:divBdr>
                <w:top w:val="none" w:sz="0" w:space="0" w:color="auto"/>
                <w:left w:val="none" w:sz="0" w:space="0" w:color="auto"/>
                <w:bottom w:val="none" w:sz="0" w:space="0" w:color="auto"/>
                <w:right w:val="none" w:sz="0" w:space="0" w:color="auto"/>
              </w:divBdr>
            </w:div>
            <w:div w:id="1793669576">
              <w:marLeft w:val="0"/>
              <w:marRight w:val="0"/>
              <w:marTop w:val="0"/>
              <w:marBottom w:val="0"/>
              <w:divBdr>
                <w:top w:val="none" w:sz="0" w:space="0" w:color="auto"/>
                <w:left w:val="none" w:sz="0" w:space="0" w:color="auto"/>
                <w:bottom w:val="none" w:sz="0" w:space="0" w:color="auto"/>
                <w:right w:val="none" w:sz="0" w:space="0" w:color="auto"/>
              </w:divBdr>
            </w:div>
            <w:div w:id="1298494149">
              <w:marLeft w:val="0"/>
              <w:marRight w:val="0"/>
              <w:marTop w:val="0"/>
              <w:marBottom w:val="0"/>
              <w:divBdr>
                <w:top w:val="none" w:sz="0" w:space="0" w:color="auto"/>
                <w:left w:val="none" w:sz="0" w:space="0" w:color="auto"/>
                <w:bottom w:val="none" w:sz="0" w:space="0" w:color="auto"/>
                <w:right w:val="none" w:sz="0" w:space="0" w:color="auto"/>
              </w:divBdr>
            </w:div>
            <w:div w:id="640037630">
              <w:marLeft w:val="0"/>
              <w:marRight w:val="0"/>
              <w:marTop w:val="0"/>
              <w:marBottom w:val="0"/>
              <w:divBdr>
                <w:top w:val="none" w:sz="0" w:space="0" w:color="auto"/>
                <w:left w:val="none" w:sz="0" w:space="0" w:color="auto"/>
                <w:bottom w:val="none" w:sz="0" w:space="0" w:color="auto"/>
                <w:right w:val="none" w:sz="0" w:space="0" w:color="auto"/>
              </w:divBdr>
            </w:div>
            <w:div w:id="1085417710">
              <w:marLeft w:val="0"/>
              <w:marRight w:val="0"/>
              <w:marTop w:val="0"/>
              <w:marBottom w:val="0"/>
              <w:divBdr>
                <w:top w:val="none" w:sz="0" w:space="0" w:color="auto"/>
                <w:left w:val="none" w:sz="0" w:space="0" w:color="auto"/>
                <w:bottom w:val="none" w:sz="0" w:space="0" w:color="auto"/>
                <w:right w:val="none" w:sz="0" w:space="0" w:color="auto"/>
              </w:divBdr>
            </w:div>
            <w:div w:id="1284120430">
              <w:marLeft w:val="0"/>
              <w:marRight w:val="0"/>
              <w:marTop w:val="0"/>
              <w:marBottom w:val="0"/>
              <w:divBdr>
                <w:top w:val="none" w:sz="0" w:space="0" w:color="auto"/>
                <w:left w:val="none" w:sz="0" w:space="0" w:color="auto"/>
                <w:bottom w:val="none" w:sz="0" w:space="0" w:color="auto"/>
                <w:right w:val="none" w:sz="0" w:space="0" w:color="auto"/>
              </w:divBdr>
            </w:div>
            <w:div w:id="1117678749">
              <w:marLeft w:val="0"/>
              <w:marRight w:val="0"/>
              <w:marTop w:val="0"/>
              <w:marBottom w:val="0"/>
              <w:divBdr>
                <w:top w:val="none" w:sz="0" w:space="0" w:color="auto"/>
                <w:left w:val="none" w:sz="0" w:space="0" w:color="auto"/>
                <w:bottom w:val="none" w:sz="0" w:space="0" w:color="auto"/>
                <w:right w:val="none" w:sz="0" w:space="0" w:color="auto"/>
              </w:divBdr>
            </w:div>
            <w:div w:id="1627857273">
              <w:marLeft w:val="0"/>
              <w:marRight w:val="0"/>
              <w:marTop w:val="0"/>
              <w:marBottom w:val="0"/>
              <w:divBdr>
                <w:top w:val="none" w:sz="0" w:space="0" w:color="auto"/>
                <w:left w:val="none" w:sz="0" w:space="0" w:color="auto"/>
                <w:bottom w:val="none" w:sz="0" w:space="0" w:color="auto"/>
                <w:right w:val="none" w:sz="0" w:space="0" w:color="auto"/>
              </w:divBdr>
            </w:div>
            <w:div w:id="538787673">
              <w:marLeft w:val="0"/>
              <w:marRight w:val="0"/>
              <w:marTop w:val="0"/>
              <w:marBottom w:val="0"/>
              <w:divBdr>
                <w:top w:val="none" w:sz="0" w:space="0" w:color="auto"/>
                <w:left w:val="none" w:sz="0" w:space="0" w:color="auto"/>
                <w:bottom w:val="none" w:sz="0" w:space="0" w:color="auto"/>
                <w:right w:val="none" w:sz="0" w:space="0" w:color="auto"/>
              </w:divBdr>
            </w:div>
            <w:div w:id="1346131916">
              <w:marLeft w:val="0"/>
              <w:marRight w:val="0"/>
              <w:marTop w:val="0"/>
              <w:marBottom w:val="0"/>
              <w:divBdr>
                <w:top w:val="none" w:sz="0" w:space="0" w:color="auto"/>
                <w:left w:val="none" w:sz="0" w:space="0" w:color="auto"/>
                <w:bottom w:val="none" w:sz="0" w:space="0" w:color="auto"/>
                <w:right w:val="none" w:sz="0" w:space="0" w:color="auto"/>
              </w:divBdr>
            </w:div>
            <w:div w:id="1135097151">
              <w:marLeft w:val="0"/>
              <w:marRight w:val="0"/>
              <w:marTop w:val="0"/>
              <w:marBottom w:val="0"/>
              <w:divBdr>
                <w:top w:val="none" w:sz="0" w:space="0" w:color="auto"/>
                <w:left w:val="none" w:sz="0" w:space="0" w:color="auto"/>
                <w:bottom w:val="none" w:sz="0" w:space="0" w:color="auto"/>
                <w:right w:val="none" w:sz="0" w:space="0" w:color="auto"/>
              </w:divBdr>
            </w:div>
            <w:div w:id="1170635272">
              <w:marLeft w:val="0"/>
              <w:marRight w:val="0"/>
              <w:marTop w:val="0"/>
              <w:marBottom w:val="0"/>
              <w:divBdr>
                <w:top w:val="none" w:sz="0" w:space="0" w:color="auto"/>
                <w:left w:val="none" w:sz="0" w:space="0" w:color="auto"/>
                <w:bottom w:val="none" w:sz="0" w:space="0" w:color="auto"/>
                <w:right w:val="none" w:sz="0" w:space="0" w:color="auto"/>
              </w:divBdr>
            </w:div>
            <w:div w:id="813647781">
              <w:marLeft w:val="0"/>
              <w:marRight w:val="0"/>
              <w:marTop w:val="0"/>
              <w:marBottom w:val="0"/>
              <w:divBdr>
                <w:top w:val="none" w:sz="0" w:space="0" w:color="auto"/>
                <w:left w:val="none" w:sz="0" w:space="0" w:color="auto"/>
                <w:bottom w:val="none" w:sz="0" w:space="0" w:color="auto"/>
                <w:right w:val="none" w:sz="0" w:space="0" w:color="auto"/>
              </w:divBdr>
            </w:div>
            <w:div w:id="545873297">
              <w:marLeft w:val="0"/>
              <w:marRight w:val="0"/>
              <w:marTop w:val="0"/>
              <w:marBottom w:val="0"/>
              <w:divBdr>
                <w:top w:val="none" w:sz="0" w:space="0" w:color="auto"/>
                <w:left w:val="none" w:sz="0" w:space="0" w:color="auto"/>
                <w:bottom w:val="none" w:sz="0" w:space="0" w:color="auto"/>
                <w:right w:val="none" w:sz="0" w:space="0" w:color="auto"/>
              </w:divBdr>
            </w:div>
            <w:div w:id="915242198">
              <w:marLeft w:val="0"/>
              <w:marRight w:val="0"/>
              <w:marTop w:val="0"/>
              <w:marBottom w:val="0"/>
              <w:divBdr>
                <w:top w:val="none" w:sz="0" w:space="0" w:color="auto"/>
                <w:left w:val="none" w:sz="0" w:space="0" w:color="auto"/>
                <w:bottom w:val="none" w:sz="0" w:space="0" w:color="auto"/>
                <w:right w:val="none" w:sz="0" w:space="0" w:color="auto"/>
              </w:divBdr>
            </w:div>
            <w:div w:id="1009062735">
              <w:marLeft w:val="0"/>
              <w:marRight w:val="0"/>
              <w:marTop w:val="0"/>
              <w:marBottom w:val="0"/>
              <w:divBdr>
                <w:top w:val="none" w:sz="0" w:space="0" w:color="auto"/>
                <w:left w:val="none" w:sz="0" w:space="0" w:color="auto"/>
                <w:bottom w:val="none" w:sz="0" w:space="0" w:color="auto"/>
                <w:right w:val="none" w:sz="0" w:space="0" w:color="auto"/>
              </w:divBdr>
            </w:div>
            <w:div w:id="1397587146">
              <w:marLeft w:val="0"/>
              <w:marRight w:val="0"/>
              <w:marTop w:val="0"/>
              <w:marBottom w:val="0"/>
              <w:divBdr>
                <w:top w:val="none" w:sz="0" w:space="0" w:color="auto"/>
                <w:left w:val="none" w:sz="0" w:space="0" w:color="auto"/>
                <w:bottom w:val="none" w:sz="0" w:space="0" w:color="auto"/>
                <w:right w:val="none" w:sz="0" w:space="0" w:color="auto"/>
              </w:divBdr>
            </w:div>
            <w:div w:id="2016951814">
              <w:marLeft w:val="0"/>
              <w:marRight w:val="0"/>
              <w:marTop w:val="0"/>
              <w:marBottom w:val="0"/>
              <w:divBdr>
                <w:top w:val="none" w:sz="0" w:space="0" w:color="auto"/>
                <w:left w:val="none" w:sz="0" w:space="0" w:color="auto"/>
                <w:bottom w:val="none" w:sz="0" w:space="0" w:color="auto"/>
                <w:right w:val="none" w:sz="0" w:space="0" w:color="auto"/>
              </w:divBdr>
            </w:div>
            <w:div w:id="392893123">
              <w:marLeft w:val="0"/>
              <w:marRight w:val="0"/>
              <w:marTop w:val="0"/>
              <w:marBottom w:val="0"/>
              <w:divBdr>
                <w:top w:val="none" w:sz="0" w:space="0" w:color="auto"/>
                <w:left w:val="none" w:sz="0" w:space="0" w:color="auto"/>
                <w:bottom w:val="none" w:sz="0" w:space="0" w:color="auto"/>
                <w:right w:val="none" w:sz="0" w:space="0" w:color="auto"/>
              </w:divBdr>
            </w:div>
            <w:div w:id="1379354321">
              <w:marLeft w:val="0"/>
              <w:marRight w:val="0"/>
              <w:marTop w:val="0"/>
              <w:marBottom w:val="0"/>
              <w:divBdr>
                <w:top w:val="none" w:sz="0" w:space="0" w:color="auto"/>
                <w:left w:val="none" w:sz="0" w:space="0" w:color="auto"/>
                <w:bottom w:val="none" w:sz="0" w:space="0" w:color="auto"/>
                <w:right w:val="none" w:sz="0" w:space="0" w:color="auto"/>
              </w:divBdr>
            </w:div>
            <w:div w:id="1689019364">
              <w:marLeft w:val="0"/>
              <w:marRight w:val="0"/>
              <w:marTop w:val="0"/>
              <w:marBottom w:val="0"/>
              <w:divBdr>
                <w:top w:val="none" w:sz="0" w:space="0" w:color="auto"/>
                <w:left w:val="none" w:sz="0" w:space="0" w:color="auto"/>
                <w:bottom w:val="none" w:sz="0" w:space="0" w:color="auto"/>
                <w:right w:val="none" w:sz="0" w:space="0" w:color="auto"/>
              </w:divBdr>
            </w:div>
            <w:div w:id="1411923054">
              <w:marLeft w:val="0"/>
              <w:marRight w:val="0"/>
              <w:marTop w:val="0"/>
              <w:marBottom w:val="0"/>
              <w:divBdr>
                <w:top w:val="none" w:sz="0" w:space="0" w:color="auto"/>
                <w:left w:val="none" w:sz="0" w:space="0" w:color="auto"/>
                <w:bottom w:val="none" w:sz="0" w:space="0" w:color="auto"/>
                <w:right w:val="none" w:sz="0" w:space="0" w:color="auto"/>
              </w:divBdr>
            </w:div>
            <w:div w:id="1512375959">
              <w:marLeft w:val="0"/>
              <w:marRight w:val="0"/>
              <w:marTop w:val="0"/>
              <w:marBottom w:val="0"/>
              <w:divBdr>
                <w:top w:val="none" w:sz="0" w:space="0" w:color="auto"/>
                <w:left w:val="none" w:sz="0" w:space="0" w:color="auto"/>
                <w:bottom w:val="none" w:sz="0" w:space="0" w:color="auto"/>
                <w:right w:val="none" w:sz="0" w:space="0" w:color="auto"/>
              </w:divBdr>
            </w:div>
            <w:div w:id="1807815573">
              <w:marLeft w:val="0"/>
              <w:marRight w:val="0"/>
              <w:marTop w:val="0"/>
              <w:marBottom w:val="0"/>
              <w:divBdr>
                <w:top w:val="none" w:sz="0" w:space="0" w:color="auto"/>
                <w:left w:val="none" w:sz="0" w:space="0" w:color="auto"/>
                <w:bottom w:val="none" w:sz="0" w:space="0" w:color="auto"/>
                <w:right w:val="none" w:sz="0" w:space="0" w:color="auto"/>
              </w:divBdr>
            </w:div>
            <w:div w:id="1074938060">
              <w:marLeft w:val="0"/>
              <w:marRight w:val="0"/>
              <w:marTop w:val="0"/>
              <w:marBottom w:val="0"/>
              <w:divBdr>
                <w:top w:val="none" w:sz="0" w:space="0" w:color="auto"/>
                <w:left w:val="none" w:sz="0" w:space="0" w:color="auto"/>
                <w:bottom w:val="none" w:sz="0" w:space="0" w:color="auto"/>
                <w:right w:val="none" w:sz="0" w:space="0" w:color="auto"/>
              </w:divBdr>
            </w:div>
            <w:div w:id="2116094160">
              <w:marLeft w:val="0"/>
              <w:marRight w:val="0"/>
              <w:marTop w:val="0"/>
              <w:marBottom w:val="0"/>
              <w:divBdr>
                <w:top w:val="none" w:sz="0" w:space="0" w:color="auto"/>
                <w:left w:val="none" w:sz="0" w:space="0" w:color="auto"/>
                <w:bottom w:val="none" w:sz="0" w:space="0" w:color="auto"/>
                <w:right w:val="none" w:sz="0" w:space="0" w:color="auto"/>
              </w:divBdr>
            </w:div>
            <w:div w:id="280067120">
              <w:marLeft w:val="0"/>
              <w:marRight w:val="0"/>
              <w:marTop w:val="0"/>
              <w:marBottom w:val="0"/>
              <w:divBdr>
                <w:top w:val="none" w:sz="0" w:space="0" w:color="auto"/>
                <w:left w:val="none" w:sz="0" w:space="0" w:color="auto"/>
                <w:bottom w:val="none" w:sz="0" w:space="0" w:color="auto"/>
                <w:right w:val="none" w:sz="0" w:space="0" w:color="auto"/>
              </w:divBdr>
            </w:div>
            <w:div w:id="1966812752">
              <w:marLeft w:val="0"/>
              <w:marRight w:val="0"/>
              <w:marTop w:val="0"/>
              <w:marBottom w:val="0"/>
              <w:divBdr>
                <w:top w:val="none" w:sz="0" w:space="0" w:color="auto"/>
                <w:left w:val="none" w:sz="0" w:space="0" w:color="auto"/>
                <w:bottom w:val="none" w:sz="0" w:space="0" w:color="auto"/>
                <w:right w:val="none" w:sz="0" w:space="0" w:color="auto"/>
              </w:divBdr>
            </w:div>
            <w:div w:id="1531143570">
              <w:marLeft w:val="0"/>
              <w:marRight w:val="0"/>
              <w:marTop w:val="0"/>
              <w:marBottom w:val="0"/>
              <w:divBdr>
                <w:top w:val="none" w:sz="0" w:space="0" w:color="auto"/>
                <w:left w:val="none" w:sz="0" w:space="0" w:color="auto"/>
                <w:bottom w:val="none" w:sz="0" w:space="0" w:color="auto"/>
                <w:right w:val="none" w:sz="0" w:space="0" w:color="auto"/>
              </w:divBdr>
            </w:div>
            <w:div w:id="724262215">
              <w:marLeft w:val="0"/>
              <w:marRight w:val="0"/>
              <w:marTop w:val="0"/>
              <w:marBottom w:val="0"/>
              <w:divBdr>
                <w:top w:val="none" w:sz="0" w:space="0" w:color="auto"/>
                <w:left w:val="none" w:sz="0" w:space="0" w:color="auto"/>
                <w:bottom w:val="none" w:sz="0" w:space="0" w:color="auto"/>
                <w:right w:val="none" w:sz="0" w:space="0" w:color="auto"/>
              </w:divBdr>
            </w:div>
            <w:div w:id="498888834">
              <w:marLeft w:val="0"/>
              <w:marRight w:val="0"/>
              <w:marTop w:val="0"/>
              <w:marBottom w:val="0"/>
              <w:divBdr>
                <w:top w:val="none" w:sz="0" w:space="0" w:color="auto"/>
                <w:left w:val="none" w:sz="0" w:space="0" w:color="auto"/>
                <w:bottom w:val="none" w:sz="0" w:space="0" w:color="auto"/>
                <w:right w:val="none" w:sz="0" w:space="0" w:color="auto"/>
              </w:divBdr>
            </w:div>
            <w:div w:id="1460995673">
              <w:marLeft w:val="0"/>
              <w:marRight w:val="0"/>
              <w:marTop w:val="0"/>
              <w:marBottom w:val="0"/>
              <w:divBdr>
                <w:top w:val="none" w:sz="0" w:space="0" w:color="auto"/>
                <w:left w:val="none" w:sz="0" w:space="0" w:color="auto"/>
                <w:bottom w:val="none" w:sz="0" w:space="0" w:color="auto"/>
                <w:right w:val="none" w:sz="0" w:space="0" w:color="auto"/>
              </w:divBdr>
            </w:div>
            <w:div w:id="501819123">
              <w:marLeft w:val="0"/>
              <w:marRight w:val="0"/>
              <w:marTop w:val="0"/>
              <w:marBottom w:val="0"/>
              <w:divBdr>
                <w:top w:val="none" w:sz="0" w:space="0" w:color="auto"/>
                <w:left w:val="none" w:sz="0" w:space="0" w:color="auto"/>
                <w:bottom w:val="none" w:sz="0" w:space="0" w:color="auto"/>
                <w:right w:val="none" w:sz="0" w:space="0" w:color="auto"/>
              </w:divBdr>
            </w:div>
            <w:div w:id="1299454354">
              <w:marLeft w:val="0"/>
              <w:marRight w:val="0"/>
              <w:marTop w:val="0"/>
              <w:marBottom w:val="0"/>
              <w:divBdr>
                <w:top w:val="none" w:sz="0" w:space="0" w:color="auto"/>
                <w:left w:val="none" w:sz="0" w:space="0" w:color="auto"/>
                <w:bottom w:val="none" w:sz="0" w:space="0" w:color="auto"/>
                <w:right w:val="none" w:sz="0" w:space="0" w:color="auto"/>
              </w:divBdr>
            </w:div>
            <w:div w:id="1979257500">
              <w:marLeft w:val="0"/>
              <w:marRight w:val="0"/>
              <w:marTop w:val="0"/>
              <w:marBottom w:val="0"/>
              <w:divBdr>
                <w:top w:val="none" w:sz="0" w:space="0" w:color="auto"/>
                <w:left w:val="none" w:sz="0" w:space="0" w:color="auto"/>
                <w:bottom w:val="none" w:sz="0" w:space="0" w:color="auto"/>
                <w:right w:val="none" w:sz="0" w:space="0" w:color="auto"/>
              </w:divBdr>
            </w:div>
            <w:div w:id="20789073">
              <w:marLeft w:val="0"/>
              <w:marRight w:val="0"/>
              <w:marTop w:val="0"/>
              <w:marBottom w:val="0"/>
              <w:divBdr>
                <w:top w:val="none" w:sz="0" w:space="0" w:color="auto"/>
                <w:left w:val="none" w:sz="0" w:space="0" w:color="auto"/>
                <w:bottom w:val="none" w:sz="0" w:space="0" w:color="auto"/>
                <w:right w:val="none" w:sz="0" w:space="0" w:color="auto"/>
              </w:divBdr>
            </w:div>
            <w:div w:id="697855598">
              <w:marLeft w:val="0"/>
              <w:marRight w:val="0"/>
              <w:marTop w:val="0"/>
              <w:marBottom w:val="0"/>
              <w:divBdr>
                <w:top w:val="none" w:sz="0" w:space="0" w:color="auto"/>
                <w:left w:val="none" w:sz="0" w:space="0" w:color="auto"/>
                <w:bottom w:val="none" w:sz="0" w:space="0" w:color="auto"/>
                <w:right w:val="none" w:sz="0" w:space="0" w:color="auto"/>
              </w:divBdr>
            </w:div>
            <w:div w:id="406658496">
              <w:marLeft w:val="0"/>
              <w:marRight w:val="0"/>
              <w:marTop w:val="0"/>
              <w:marBottom w:val="0"/>
              <w:divBdr>
                <w:top w:val="none" w:sz="0" w:space="0" w:color="auto"/>
                <w:left w:val="none" w:sz="0" w:space="0" w:color="auto"/>
                <w:bottom w:val="none" w:sz="0" w:space="0" w:color="auto"/>
                <w:right w:val="none" w:sz="0" w:space="0" w:color="auto"/>
              </w:divBdr>
            </w:div>
            <w:div w:id="1771123324">
              <w:marLeft w:val="0"/>
              <w:marRight w:val="0"/>
              <w:marTop w:val="0"/>
              <w:marBottom w:val="0"/>
              <w:divBdr>
                <w:top w:val="none" w:sz="0" w:space="0" w:color="auto"/>
                <w:left w:val="none" w:sz="0" w:space="0" w:color="auto"/>
                <w:bottom w:val="none" w:sz="0" w:space="0" w:color="auto"/>
                <w:right w:val="none" w:sz="0" w:space="0" w:color="auto"/>
              </w:divBdr>
            </w:div>
            <w:div w:id="1375738266">
              <w:marLeft w:val="0"/>
              <w:marRight w:val="0"/>
              <w:marTop w:val="0"/>
              <w:marBottom w:val="0"/>
              <w:divBdr>
                <w:top w:val="none" w:sz="0" w:space="0" w:color="auto"/>
                <w:left w:val="none" w:sz="0" w:space="0" w:color="auto"/>
                <w:bottom w:val="none" w:sz="0" w:space="0" w:color="auto"/>
                <w:right w:val="none" w:sz="0" w:space="0" w:color="auto"/>
              </w:divBdr>
            </w:div>
            <w:div w:id="1212762822">
              <w:marLeft w:val="0"/>
              <w:marRight w:val="0"/>
              <w:marTop w:val="0"/>
              <w:marBottom w:val="0"/>
              <w:divBdr>
                <w:top w:val="none" w:sz="0" w:space="0" w:color="auto"/>
                <w:left w:val="none" w:sz="0" w:space="0" w:color="auto"/>
                <w:bottom w:val="none" w:sz="0" w:space="0" w:color="auto"/>
                <w:right w:val="none" w:sz="0" w:space="0" w:color="auto"/>
              </w:divBdr>
            </w:div>
            <w:div w:id="720401747">
              <w:marLeft w:val="0"/>
              <w:marRight w:val="0"/>
              <w:marTop w:val="0"/>
              <w:marBottom w:val="0"/>
              <w:divBdr>
                <w:top w:val="none" w:sz="0" w:space="0" w:color="auto"/>
                <w:left w:val="none" w:sz="0" w:space="0" w:color="auto"/>
                <w:bottom w:val="none" w:sz="0" w:space="0" w:color="auto"/>
                <w:right w:val="none" w:sz="0" w:space="0" w:color="auto"/>
              </w:divBdr>
            </w:div>
            <w:div w:id="703866747">
              <w:marLeft w:val="0"/>
              <w:marRight w:val="0"/>
              <w:marTop w:val="0"/>
              <w:marBottom w:val="0"/>
              <w:divBdr>
                <w:top w:val="none" w:sz="0" w:space="0" w:color="auto"/>
                <w:left w:val="none" w:sz="0" w:space="0" w:color="auto"/>
                <w:bottom w:val="none" w:sz="0" w:space="0" w:color="auto"/>
                <w:right w:val="none" w:sz="0" w:space="0" w:color="auto"/>
              </w:divBdr>
            </w:div>
            <w:div w:id="584074632">
              <w:marLeft w:val="0"/>
              <w:marRight w:val="0"/>
              <w:marTop w:val="0"/>
              <w:marBottom w:val="0"/>
              <w:divBdr>
                <w:top w:val="none" w:sz="0" w:space="0" w:color="auto"/>
                <w:left w:val="none" w:sz="0" w:space="0" w:color="auto"/>
                <w:bottom w:val="none" w:sz="0" w:space="0" w:color="auto"/>
                <w:right w:val="none" w:sz="0" w:space="0" w:color="auto"/>
              </w:divBdr>
            </w:div>
            <w:div w:id="511073936">
              <w:marLeft w:val="0"/>
              <w:marRight w:val="0"/>
              <w:marTop w:val="0"/>
              <w:marBottom w:val="0"/>
              <w:divBdr>
                <w:top w:val="none" w:sz="0" w:space="0" w:color="auto"/>
                <w:left w:val="none" w:sz="0" w:space="0" w:color="auto"/>
                <w:bottom w:val="none" w:sz="0" w:space="0" w:color="auto"/>
                <w:right w:val="none" w:sz="0" w:space="0" w:color="auto"/>
              </w:divBdr>
            </w:div>
            <w:div w:id="1838643179">
              <w:marLeft w:val="0"/>
              <w:marRight w:val="0"/>
              <w:marTop w:val="0"/>
              <w:marBottom w:val="0"/>
              <w:divBdr>
                <w:top w:val="none" w:sz="0" w:space="0" w:color="auto"/>
                <w:left w:val="none" w:sz="0" w:space="0" w:color="auto"/>
                <w:bottom w:val="none" w:sz="0" w:space="0" w:color="auto"/>
                <w:right w:val="none" w:sz="0" w:space="0" w:color="auto"/>
              </w:divBdr>
            </w:div>
            <w:div w:id="572471904">
              <w:marLeft w:val="0"/>
              <w:marRight w:val="0"/>
              <w:marTop w:val="0"/>
              <w:marBottom w:val="0"/>
              <w:divBdr>
                <w:top w:val="none" w:sz="0" w:space="0" w:color="auto"/>
                <w:left w:val="none" w:sz="0" w:space="0" w:color="auto"/>
                <w:bottom w:val="none" w:sz="0" w:space="0" w:color="auto"/>
                <w:right w:val="none" w:sz="0" w:space="0" w:color="auto"/>
              </w:divBdr>
            </w:div>
            <w:div w:id="184514586">
              <w:marLeft w:val="0"/>
              <w:marRight w:val="0"/>
              <w:marTop w:val="0"/>
              <w:marBottom w:val="0"/>
              <w:divBdr>
                <w:top w:val="none" w:sz="0" w:space="0" w:color="auto"/>
                <w:left w:val="none" w:sz="0" w:space="0" w:color="auto"/>
                <w:bottom w:val="none" w:sz="0" w:space="0" w:color="auto"/>
                <w:right w:val="none" w:sz="0" w:space="0" w:color="auto"/>
              </w:divBdr>
            </w:div>
            <w:div w:id="729764068">
              <w:marLeft w:val="0"/>
              <w:marRight w:val="0"/>
              <w:marTop w:val="0"/>
              <w:marBottom w:val="0"/>
              <w:divBdr>
                <w:top w:val="none" w:sz="0" w:space="0" w:color="auto"/>
                <w:left w:val="none" w:sz="0" w:space="0" w:color="auto"/>
                <w:bottom w:val="none" w:sz="0" w:space="0" w:color="auto"/>
                <w:right w:val="none" w:sz="0" w:space="0" w:color="auto"/>
              </w:divBdr>
            </w:div>
            <w:div w:id="1656832818">
              <w:marLeft w:val="0"/>
              <w:marRight w:val="0"/>
              <w:marTop w:val="0"/>
              <w:marBottom w:val="0"/>
              <w:divBdr>
                <w:top w:val="none" w:sz="0" w:space="0" w:color="auto"/>
                <w:left w:val="none" w:sz="0" w:space="0" w:color="auto"/>
                <w:bottom w:val="none" w:sz="0" w:space="0" w:color="auto"/>
                <w:right w:val="none" w:sz="0" w:space="0" w:color="auto"/>
              </w:divBdr>
            </w:div>
            <w:div w:id="2092504850">
              <w:marLeft w:val="0"/>
              <w:marRight w:val="0"/>
              <w:marTop w:val="0"/>
              <w:marBottom w:val="0"/>
              <w:divBdr>
                <w:top w:val="none" w:sz="0" w:space="0" w:color="auto"/>
                <w:left w:val="none" w:sz="0" w:space="0" w:color="auto"/>
                <w:bottom w:val="none" w:sz="0" w:space="0" w:color="auto"/>
                <w:right w:val="none" w:sz="0" w:space="0" w:color="auto"/>
              </w:divBdr>
            </w:div>
            <w:div w:id="285085397">
              <w:marLeft w:val="0"/>
              <w:marRight w:val="0"/>
              <w:marTop w:val="0"/>
              <w:marBottom w:val="0"/>
              <w:divBdr>
                <w:top w:val="none" w:sz="0" w:space="0" w:color="auto"/>
                <w:left w:val="none" w:sz="0" w:space="0" w:color="auto"/>
                <w:bottom w:val="none" w:sz="0" w:space="0" w:color="auto"/>
                <w:right w:val="none" w:sz="0" w:space="0" w:color="auto"/>
              </w:divBdr>
            </w:div>
            <w:div w:id="459500715">
              <w:marLeft w:val="0"/>
              <w:marRight w:val="0"/>
              <w:marTop w:val="0"/>
              <w:marBottom w:val="0"/>
              <w:divBdr>
                <w:top w:val="none" w:sz="0" w:space="0" w:color="auto"/>
                <w:left w:val="none" w:sz="0" w:space="0" w:color="auto"/>
                <w:bottom w:val="none" w:sz="0" w:space="0" w:color="auto"/>
                <w:right w:val="none" w:sz="0" w:space="0" w:color="auto"/>
              </w:divBdr>
            </w:div>
            <w:div w:id="298920634">
              <w:marLeft w:val="0"/>
              <w:marRight w:val="0"/>
              <w:marTop w:val="0"/>
              <w:marBottom w:val="0"/>
              <w:divBdr>
                <w:top w:val="none" w:sz="0" w:space="0" w:color="auto"/>
                <w:left w:val="none" w:sz="0" w:space="0" w:color="auto"/>
                <w:bottom w:val="none" w:sz="0" w:space="0" w:color="auto"/>
                <w:right w:val="none" w:sz="0" w:space="0" w:color="auto"/>
              </w:divBdr>
            </w:div>
            <w:div w:id="917598634">
              <w:marLeft w:val="0"/>
              <w:marRight w:val="0"/>
              <w:marTop w:val="0"/>
              <w:marBottom w:val="0"/>
              <w:divBdr>
                <w:top w:val="none" w:sz="0" w:space="0" w:color="auto"/>
                <w:left w:val="none" w:sz="0" w:space="0" w:color="auto"/>
                <w:bottom w:val="none" w:sz="0" w:space="0" w:color="auto"/>
                <w:right w:val="none" w:sz="0" w:space="0" w:color="auto"/>
              </w:divBdr>
            </w:div>
            <w:div w:id="911548642">
              <w:marLeft w:val="0"/>
              <w:marRight w:val="0"/>
              <w:marTop w:val="0"/>
              <w:marBottom w:val="0"/>
              <w:divBdr>
                <w:top w:val="none" w:sz="0" w:space="0" w:color="auto"/>
                <w:left w:val="none" w:sz="0" w:space="0" w:color="auto"/>
                <w:bottom w:val="none" w:sz="0" w:space="0" w:color="auto"/>
                <w:right w:val="none" w:sz="0" w:space="0" w:color="auto"/>
              </w:divBdr>
            </w:div>
            <w:div w:id="535234080">
              <w:marLeft w:val="0"/>
              <w:marRight w:val="0"/>
              <w:marTop w:val="0"/>
              <w:marBottom w:val="0"/>
              <w:divBdr>
                <w:top w:val="none" w:sz="0" w:space="0" w:color="auto"/>
                <w:left w:val="none" w:sz="0" w:space="0" w:color="auto"/>
                <w:bottom w:val="none" w:sz="0" w:space="0" w:color="auto"/>
                <w:right w:val="none" w:sz="0" w:space="0" w:color="auto"/>
              </w:divBdr>
            </w:div>
            <w:div w:id="2018800091">
              <w:marLeft w:val="0"/>
              <w:marRight w:val="0"/>
              <w:marTop w:val="0"/>
              <w:marBottom w:val="0"/>
              <w:divBdr>
                <w:top w:val="none" w:sz="0" w:space="0" w:color="auto"/>
                <w:left w:val="none" w:sz="0" w:space="0" w:color="auto"/>
                <w:bottom w:val="none" w:sz="0" w:space="0" w:color="auto"/>
                <w:right w:val="none" w:sz="0" w:space="0" w:color="auto"/>
              </w:divBdr>
            </w:div>
            <w:div w:id="358168270">
              <w:marLeft w:val="0"/>
              <w:marRight w:val="0"/>
              <w:marTop w:val="0"/>
              <w:marBottom w:val="0"/>
              <w:divBdr>
                <w:top w:val="none" w:sz="0" w:space="0" w:color="auto"/>
                <w:left w:val="none" w:sz="0" w:space="0" w:color="auto"/>
                <w:bottom w:val="none" w:sz="0" w:space="0" w:color="auto"/>
                <w:right w:val="none" w:sz="0" w:space="0" w:color="auto"/>
              </w:divBdr>
            </w:div>
            <w:div w:id="195968958">
              <w:marLeft w:val="0"/>
              <w:marRight w:val="0"/>
              <w:marTop w:val="0"/>
              <w:marBottom w:val="0"/>
              <w:divBdr>
                <w:top w:val="none" w:sz="0" w:space="0" w:color="auto"/>
                <w:left w:val="none" w:sz="0" w:space="0" w:color="auto"/>
                <w:bottom w:val="none" w:sz="0" w:space="0" w:color="auto"/>
                <w:right w:val="none" w:sz="0" w:space="0" w:color="auto"/>
              </w:divBdr>
            </w:div>
            <w:div w:id="1767119747">
              <w:marLeft w:val="0"/>
              <w:marRight w:val="0"/>
              <w:marTop w:val="0"/>
              <w:marBottom w:val="0"/>
              <w:divBdr>
                <w:top w:val="none" w:sz="0" w:space="0" w:color="auto"/>
                <w:left w:val="none" w:sz="0" w:space="0" w:color="auto"/>
                <w:bottom w:val="none" w:sz="0" w:space="0" w:color="auto"/>
                <w:right w:val="none" w:sz="0" w:space="0" w:color="auto"/>
              </w:divBdr>
            </w:div>
            <w:div w:id="300500580">
              <w:marLeft w:val="0"/>
              <w:marRight w:val="0"/>
              <w:marTop w:val="0"/>
              <w:marBottom w:val="0"/>
              <w:divBdr>
                <w:top w:val="none" w:sz="0" w:space="0" w:color="auto"/>
                <w:left w:val="none" w:sz="0" w:space="0" w:color="auto"/>
                <w:bottom w:val="none" w:sz="0" w:space="0" w:color="auto"/>
                <w:right w:val="none" w:sz="0" w:space="0" w:color="auto"/>
              </w:divBdr>
            </w:div>
            <w:div w:id="173423117">
              <w:marLeft w:val="0"/>
              <w:marRight w:val="0"/>
              <w:marTop w:val="0"/>
              <w:marBottom w:val="0"/>
              <w:divBdr>
                <w:top w:val="none" w:sz="0" w:space="0" w:color="auto"/>
                <w:left w:val="none" w:sz="0" w:space="0" w:color="auto"/>
                <w:bottom w:val="none" w:sz="0" w:space="0" w:color="auto"/>
                <w:right w:val="none" w:sz="0" w:space="0" w:color="auto"/>
              </w:divBdr>
            </w:div>
            <w:div w:id="237639387">
              <w:marLeft w:val="0"/>
              <w:marRight w:val="0"/>
              <w:marTop w:val="0"/>
              <w:marBottom w:val="0"/>
              <w:divBdr>
                <w:top w:val="none" w:sz="0" w:space="0" w:color="auto"/>
                <w:left w:val="none" w:sz="0" w:space="0" w:color="auto"/>
                <w:bottom w:val="none" w:sz="0" w:space="0" w:color="auto"/>
                <w:right w:val="none" w:sz="0" w:space="0" w:color="auto"/>
              </w:divBdr>
            </w:div>
            <w:div w:id="1357657361">
              <w:marLeft w:val="0"/>
              <w:marRight w:val="0"/>
              <w:marTop w:val="0"/>
              <w:marBottom w:val="0"/>
              <w:divBdr>
                <w:top w:val="none" w:sz="0" w:space="0" w:color="auto"/>
                <w:left w:val="none" w:sz="0" w:space="0" w:color="auto"/>
                <w:bottom w:val="none" w:sz="0" w:space="0" w:color="auto"/>
                <w:right w:val="none" w:sz="0" w:space="0" w:color="auto"/>
              </w:divBdr>
            </w:div>
            <w:div w:id="1517426240">
              <w:marLeft w:val="0"/>
              <w:marRight w:val="0"/>
              <w:marTop w:val="0"/>
              <w:marBottom w:val="0"/>
              <w:divBdr>
                <w:top w:val="none" w:sz="0" w:space="0" w:color="auto"/>
                <w:left w:val="none" w:sz="0" w:space="0" w:color="auto"/>
                <w:bottom w:val="none" w:sz="0" w:space="0" w:color="auto"/>
                <w:right w:val="none" w:sz="0" w:space="0" w:color="auto"/>
              </w:divBdr>
            </w:div>
            <w:div w:id="308091935">
              <w:marLeft w:val="0"/>
              <w:marRight w:val="0"/>
              <w:marTop w:val="0"/>
              <w:marBottom w:val="0"/>
              <w:divBdr>
                <w:top w:val="none" w:sz="0" w:space="0" w:color="auto"/>
                <w:left w:val="none" w:sz="0" w:space="0" w:color="auto"/>
                <w:bottom w:val="none" w:sz="0" w:space="0" w:color="auto"/>
                <w:right w:val="none" w:sz="0" w:space="0" w:color="auto"/>
              </w:divBdr>
            </w:div>
            <w:div w:id="1616449904">
              <w:marLeft w:val="0"/>
              <w:marRight w:val="0"/>
              <w:marTop w:val="0"/>
              <w:marBottom w:val="0"/>
              <w:divBdr>
                <w:top w:val="none" w:sz="0" w:space="0" w:color="auto"/>
                <w:left w:val="none" w:sz="0" w:space="0" w:color="auto"/>
                <w:bottom w:val="none" w:sz="0" w:space="0" w:color="auto"/>
                <w:right w:val="none" w:sz="0" w:space="0" w:color="auto"/>
              </w:divBdr>
            </w:div>
            <w:div w:id="10304920">
              <w:marLeft w:val="0"/>
              <w:marRight w:val="0"/>
              <w:marTop w:val="0"/>
              <w:marBottom w:val="0"/>
              <w:divBdr>
                <w:top w:val="none" w:sz="0" w:space="0" w:color="auto"/>
                <w:left w:val="none" w:sz="0" w:space="0" w:color="auto"/>
                <w:bottom w:val="none" w:sz="0" w:space="0" w:color="auto"/>
                <w:right w:val="none" w:sz="0" w:space="0" w:color="auto"/>
              </w:divBdr>
            </w:div>
            <w:div w:id="291330452">
              <w:marLeft w:val="0"/>
              <w:marRight w:val="0"/>
              <w:marTop w:val="0"/>
              <w:marBottom w:val="0"/>
              <w:divBdr>
                <w:top w:val="none" w:sz="0" w:space="0" w:color="auto"/>
                <w:left w:val="none" w:sz="0" w:space="0" w:color="auto"/>
                <w:bottom w:val="none" w:sz="0" w:space="0" w:color="auto"/>
                <w:right w:val="none" w:sz="0" w:space="0" w:color="auto"/>
              </w:divBdr>
            </w:div>
            <w:div w:id="636568935">
              <w:marLeft w:val="0"/>
              <w:marRight w:val="0"/>
              <w:marTop w:val="0"/>
              <w:marBottom w:val="0"/>
              <w:divBdr>
                <w:top w:val="none" w:sz="0" w:space="0" w:color="auto"/>
                <w:left w:val="none" w:sz="0" w:space="0" w:color="auto"/>
                <w:bottom w:val="none" w:sz="0" w:space="0" w:color="auto"/>
                <w:right w:val="none" w:sz="0" w:space="0" w:color="auto"/>
              </w:divBdr>
            </w:div>
            <w:div w:id="487750968">
              <w:marLeft w:val="0"/>
              <w:marRight w:val="0"/>
              <w:marTop w:val="0"/>
              <w:marBottom w:val="0"/>
              <w:divBdr>
                <w:top w:val="none" w:sz="0" w:space="0" w:color="auto"/>
                <w:left w:val="none" w:sz="0" w:space="0" w:color="auto"/>
                <w:bottom w:val="none" w:sz="0" w:space="0" w:color="auto"/>
                <w:right w:val="none" w:sz="0" w:space="0" w:color="auto"/>
              </w:divBdr>
            </w:div>
            <w:div w:id="65298940">
              <w:marLeft w:val="0"/>
              <w:marRight w:val="0"/>
              <w:marTop w:val="0"/>
              <w:marBottom w:val="0"/>
              <w:divBdr>
                <w:top w:val="none" w:sz="0" w:space="0" w:color="auto"/>
                <w:left w:val="none" w:sz="0" w:space="0" w:color="auto"/>
                <w:bottom w:val="none" w:sz="0" w:space="0" w:color="auto"/>
                <w:right w:val="none" w:sz="0" w:space="0" w:color="auto"/>
              </w:divBdr>
            </w:div>
            <w:div w:id="689797708">
              <w:marLeft w:val="0"/>
              <w:marRight w:val="0"/>
              <w:marTop w:val="0"/>
              <w:marBottom w:val="0"/>
              <w:divBdr>
                <w:top w:val="none" w:sz="0" w:space="0" w:color="auto"/>
                <w:left w:val="none" w:sz="0" w:space="0" w:color="auto"/>
                <w:bottom w:val="none" w:sz="0" w:space="0" w:color="auto"/>
                <w:right w:val="none" w:sz="0" w:space="0" w:color="auto"/>
              </w:divBdr>
            </w:div>
            <w:div w:id="1692603553">
              <w:marLeft w:val="0"/>
              <w:marRight w:val="0"/>
              <w:marTop w:val="0"/>
              <w:marBottom w:val="0"/>
              <w:divBdr>
                <w:top w:val="none" w:sz="0" w:space="0" w:color="auto"/>
                <w:left w:val="none" w:sz="0" w:space="0" w:color="auto"/>
                <w:bottom w:val="none" w:sz="0" w:space="0" w:color="auto"/>
                <w:right w:val="none" w:sz="0" w:space="0" w:color="auto"/>
              </w:divBdr>
            </w:div>
            <w:div w:id="21171422">
              <w:marLeft w:val="0"/>
              <w:marRight w:val="0"/>
              <w:marTop w:val="0"/>
              <w:marBottom w:val="0"/>
              <w:divBdr>
                <w:top w:val="none" w:sz="0" w:space="0" w:color="auto"/>
                <w:left w:val="none" w:sz="0" w:space="0" w:color="auto"/>
                <w:bottom w:val="none" w:sz="0" w:space="0" w:color="auto"/>
                <w:right w:val="none" w:sz="0" w:space="0" w:color="auto"/>
              </w:divBdr>
            </w:div>
            <w:div w:id="745807063">
              <w:marLeft w:val="0"/>
              <w:marRight w:val="0"/>
              <w:marTop w:val="0"/>
              <w:marBottom w:val="0"/>
              <w:divBdr>
                <w:top w:val="none" w:sz="0" w:space="0" w:color="auto"/>
                <w:left w:val="none" w:sz="0" w:space="0" w:color="auto"/>
                <w:bottom w:val="none" w:sz="0" w:space="0" w:color="auto"/>
                <w:right w:val="none" w:sz="0" w:space="0" w:color="auto"/>
              </w:divBdr>
            </w:div>
            <w:div w:id="2125994677">
              <w:marLeft w:val="0"/>
              <w:marRight w:val="0"/>
              <w:marTop w:val="0"/>
              <w:marBottom w:val="0"/>
              <w:divBdr>
                <w:top w:val="none" w:sz="0" w:space="0" w:color="auto"/>
                <w:left w:val="none" w:sz="0" w:space="0" w:color="auto"/>
                <w:bottom w:val="none" w:sz="0" w:space="0" w:color="auto"/>
                <w:right w:val="none" w:sz="0" w:space="0" w:color="auto"/>
              </w:divBdr>
            </w:div>
            <w:div w:id="343477195">
              <w:marLeft w:val="0"/>
              <w:marRight w:val="0"/>
              <w:marTop w:val="0"/>
              <w:marBottom w:val="0"/>
              <w:divBdr>
                <w:top w:val="none" w:sz="0" w:space="0" w:color="auto"/>
                <w:left w:val="none" w:sz="0" w:space="0" w:color="auto"/>
                <w:bottom w:val="none" w:sz="0" w:space="0" w:color="auto"/>
                <w:right w:val="none" w:sz="0" w:space="0" w:color="auto"/>
              </w:divBdr>
            </w:div>
            <w:div w:id="1667125505">
              <w:marLeft w:val="0"/>
              <w:marRight w:val="0"/>
              <w:marTop w:val="0"/>
              <w:marBottom w:val="0"/>
              <w:divBdr>
                <w:top w:val="none" w:sz="0" w:space="0" w:color="auto"/>
                <w:left w:val="none" w:sz="0" w:space="0" w:color="auto"/>
                <w:bottom w:val="none" w:sz="0" w:space="0" w:color="auto"/>
                <w:right w:val="none" w:sz="0" w:space="0" w:color="auto"/>
              </w:divBdr>
            </w:div>
            <w:div w:id="907225789">
              <w:marLeft w:val="0"/>
              <w:marRight w:val="0"/>
              <w:marTop w:val="0"/>
              <w:marBottom w:val="0"/>
              <w:divBdr>
                <w:top w:val="none" w:sz="0" w:space="0" w:color="auto"/>
                <w:left w:val="none" w:sz="0" w:space="0" w:color="auto"/>
                <w:bottom w:val="none" w:sz="0" w:space="0" w:color="auto"/>
                <w:right w:val="none" w:sz="0" w:space="0" w:color="auto"/>
              </w:divBdr>
            </w:div>
            <w:div w:id="846095488">
              <w:marLeft w:val="0"/>
              <w:marRight w:val="0"/>
              <w:marTop w:val="0"/>
              <w:marBottom w:val="0"/>
              <w:divBdr>
                <w:top w:val="none" w:sz="0" w:space="0" w:color="auto"/>
                <w:left w:val="none" w:sz="0" w:space="0" w:color="auto"/>
                <w:bottom w:val="none" w:sz="0" w:space="0" w:color="auto"/>
                <w:right w:val="none" w:sz="0" w:space="0" w:color="auto"/>
              </w:divBdr>
            </w:div>
            <w:div w:id="961308255">
              <w:marLeft w:val="0"/>
              <w:marRight w:val="0"/>
              <w:marTop w:val="0"/>
              <w:marBottom w:val="0"/>
              <w:divBdr>
                <w:top w:val="none" w:sz="0" w:space="0" w:color="auto"/>
                <w:left w:val="none" w:sz="0" w:space="0" w:color="auto"/>
                <w:bottom w:val="none" w:sz="0" w:space="0" w:color="auto"/>
                <w:right w:val="none" w:sz="0" w:space="0" w:color="auto"/>
              </w:divBdr>
            </w:div>
            <w:div w:id="1920482192">
              <w:marLeft w:val="0"/>
              <w:marRight w:val="0"/>
              <w:marTop w:val="0"/>
              <w:marBottom w:val="0"/>
              <w:divBdr>
                <w:top w:val="none" w:sz="0" w:space="0" w:color="auto"/>
                <w:left w:val="none" w:sz="0" w:space="0" w:color="auto"/>
                <w:bottom w:val="none" w:sz="0" w:space="0" w:color="auto"/>
                <w:right w:val="none" w:sz="0" w:space="0" w:color="auto"/>
              </w:divBdr>
            </w:div>
            <w:div w:id="363678983">
              <w:marLeft w:val="0"/>
              <w:marRight w:val="0"/>
              <w:marTop w:val="0"/>
              <w:marBottom w:val="0"/>
              <w:divBdr>
                <w:top w:val="none" w:sz="0" w:space="0" w:color="auto"/>
                <w:left w:val="none" w:sz="0" w:space="0" w:color="auto"/>
                <w:bottom w:val="none" w:sz="0" w:space="0" w:color="auto"/>
                <w:right w:val="none" w:sz="0" w:space="0" w:color="auto"/>
              </w:divBdr>
            </w:div>
            <w:div w:id="933585414">
              <w:marLeft w:val="0"/>
              <w:marRight w:val="0"/>
              <w:marTop w:val="0"/>
              <w:marBottom w:val="0"/>
              <w:divBdr>
                <w:top w:val="none" w:sz="0" w:space="0" w:color="auto"/>
                <w:left w:val="none" w:sz="0" w:space="0" w:color="auto"/>
                <w:bottom w:val="none" w:sz="0" w:space="0" w:color="auto"/>
                <w:right w:val="none" w:sz="0" w:space="0" w:color="auto"/>
              </w:divBdr>
            </w:div>
            <w:div w:id="74850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98967">
      <w:bodyDiv w:val="1"/>
      <w:marLeft w:val="0"/>
      <w:marRight w:val="0"/>
      <w:marTop w:val="0"/>
      <w:marBottom w:val="0"/>
      <w:divBdr>
        <w:top w:val="none" w:sz="0" w:space="0" w:color="auto"/>
        <w:left w:val="none" w:sz="0" w:space="0" w:color="auto"/>
        <w:bottom w:val="none" w:sz="0" w:space="0" w:color="auto"/>
        <w:right w:val="none" w:sz="0" w:space="0" w:color="auto"/>
      </w:divBdr>
      <w:divsChild>
        <w:div w:id="1886673644">
          <w:marLeft w:val="0"/>
          <w:marRight w:val="0"/>
          <w:marTop w:val="0"/>
          <w:marBottom w:val="0"/>
          <w:divBdr>
            <w:top w:val="none" w:sz="0" w:space="0" w:color="auto"/>
            <w:left w:val="none" w:sz="0" w:space="0" w:color="auto"/>
            <w:bottom w:val="none" w:sz="0" w:space="0" w:color="auto"/>
            <w:right w:val="none" w:sz="0" w:space="0" w:color="auto"/>
          </w:divBdr>
          <w:divsChild>
            <w:div w:id="365103873">
              <w:marLeft w:val="0"/>
              <w:marRight w:val="0"/>
              <w:marTop w:val="0"/>
              <w:marBottom w:val="0"/>
              <w:divBdr>
                <w:top w:val="none" w:sz="0" w:space="0" w:color="auto"/>
                <w:left w:val="none" w:sz="0" w:space="0" w:color="auto"/>
                <w:bottom w:val="none" w:sz="0" w:space="0" w:color="auto"/>
                <w:right w:val="none" w:sz="0" w:space="0" w:color="auto"/>
              </w:divBdr>
            </w:div>
            <w:div w:id="912272738">
              <w:marLeft w:val="0"/>
              <w:marRight w:val="0"/>
              <w:marTop w:val="0"/>
              <w:marBottom w:val="0"/>
              <w:divBdr>
                <w:top w:val="none" w:sz="0" w:space="0" w:color="auto"/>
                <w:left w:val="none" w:sz="0" w:space="0" w:color="auto"/>
                <w:bottom w:val="none" w:sz="0" w:space="0" w:color="auto"/>
                <w:right w:val="none" w:sz="0" w:space="0" w:color="auto"/>
              </w:divBdr>
            </w:div>
            <w:div w:id="283081686">
              <w:marLeft w:val="0"/>
              <w:marRight w:val="0"/>
              <w:marTop w:val="0"/>
              <w:marBottom w:val="0"/>
              <w:divBdr>
                <w:top w:val="none" w:sz="0" w:space="0" w:color="auto"/>
                <w:left w:val="none" w:sz="0" w:space="0" w:color="auto"/>
                <w:bottom w:val="none" w:sz="0" w:space="0" w:color="auto"/>
                <w:right w:val="none" w:sz="0" w:space="0" w:color="auto"/>
              </w:divBdr>
            </w:div>
            <w:div w:id="1619750208">
              <w:marLeft w:val="0"/>
              <w:marRight w:val="0"/>
              <w:marTop w:val="0"/>
              <w:marBottom w:val="0"/>
              <w:divBdr>
                <w:top w:val="none" w:sz="0" w:space="0" w:color="auto"/>
                <w:left w:val="none" w:sz="0" w:space="0" w:color="auto"/>
                <w:bottom w:val="none" w:sz="0" w:space="0" w:color="auto"/>
                <w:right w:val="none" w:sz="0" w:space="0" w:color="auto"/>
              </w:divBdr>
            </w:div>
            <w:div w:id="1804614688">
              <w:marLeft w:val="0"/>
              <w:marRight w:val="0"/>
              <w:marTop w:val="0"/>
              <w:marBottom w:val="0"/>
              <w:divBdr>
                <w:top w:val="none" w:sz="0" w:space="0" w:color="auto"/>
                <w:left w:val="none" w:sz="0" w:space="0" w:color="auto"/>
                <w:bottom w:val="none" w:sz="0" w:space="0" w:color="auto"/>
                <w:right w:val="none" w:sz="0" w:space="0" w:color="auto"/>
              </w:divBdr>
            </w:div>
            <w:div w:id="646981745">
              <w:marLeft w:val="0"/>
              <w:marRight w:val="0"/>
              <w:marTop w:val="0"/>
              <w:marBottom w:val="0"/>
              <w:divBdr>
                <w:top w:val="none" w:sz="0" w:space="0" w:color="auto"/>
                <w:left w:val="none" w:sz="0" w:space="0" w:color="auto"/>
                <w:bottom w:val="none" w:sz="0" w:space="0" w:color="auto"/>
                <w:right w:val="none" w:sz="0" w:space="0" w:color="auto"/>
              </w:divBdr>
            </w:div>
            <w:div w:id="2120487193">
              <w:marLeft w:val="0"/>
              <w:marRight w:val="0"/>
              <w:marTop w:val="0"/>
              <w:marBottom w:val="0"/>
              <w:divBdr>
                <w:top w:val="none" w:sz="0" w:space="0" w:color="auto"/>
                <w:left w:val="none" w:sz="0" w:space="0" w:color="auto"/>
                <w:bottom w:val="none" w:sz="0" w:space="0" w:color="auto"/>
                <w:right w:val="none" w:sz="0" w:space="0" w:color="auto"/>
              </w:divBdr>
            </w:div>
            <w:div w:id="60715367">
              <w:marLeft w:val="0"/>
              <w:marRight w:val="0"/>
              <w:marTop w:val="0"/>
              <w:marBottom w:val="0"/>
              <w:divBdr>
                <w:top w:val="none" w:sz="0" w:space="0" w:color="auto"/>
                <w:left w:val="none" w:sz="0" w:space="0" w:color="auto"/>
                <w:bottom w:val="none" w:sz="0" w:space="0" w:color="auto"/>
                <w:right w:val="none" w:sz="0" w:space="0" w:color="auto"/>
              </w:divBdr>
            </w:div>
            <w:div w:id="522986678">
              <w:marLeft w:val="0"/>
              <w:marRight w:val="0"/>
              <w:marTop w:val="0"/>
              <w:marBottom w:val="0"/>
              <w:divBdr>
                <w:top w:val="none" w:sz="0" w:space="0" w:color="auto"/>
                <w:left w:val="none" w:sz="0" w:space="0" w:color="auto"/>
                <w:bottom w:val="none" w:sz="0" w:space="0" w:color="auto"/>
                <w:right w:val="none" w:sz="0" w:space="0" w:color="auto"/>
              </w:divBdr>
            </w:div>
            <w:div w:id="1708530814">
              <w:marLeft w:val="0"/>
              <w:marRight w:val="0"/>
              <w:marTop w:val="0"/>
              <w:marBottom w:val="0"/>
              <w:divBdr>
                <w:top w:val="none" w:sz="0" w:space="0" w:color="auto"/>
                <w:left w:val="none" w:sz="0" w:space="0" w:color="auto"/>
                <w:bottom w:val="none" w:sz="0" w:space="0" w:color="auto"/>
                <w:right w:val="none" w:sz="0" w:space="0" w:color="auto"/>
              </w:divBdr>
            </w:div>
            <w:div w:id="812648026">
              <w:marLeft w:val="0"/>
              <w:marRight w:val="0"/>
              <w:marTop w:val="0"/>
              <w:marBottom w:val="0"/>
              <w:divBdr>
                <w:top w:val="none" w:sz="0" w:space="0" w:color="auto"/>
                <w:left w:val="none" w:sz="0" w:space="0" w:color="auto"/>
                <w:bottom w:val="none" w:sz="0" w:space="0" w:color="auto"/>
                <w:right w:val="none" w:sz="0" w:space="0" w:color="auto"/>
              </w:divBdr>
            </w:div>
            <w:div w:id="1167474542">
              <w:marLeft w:val="0"/>
              <w:marRight w:val="0"/>
              <w:marTop w:val="0"/>
              <w:marBottom w:val="0"/>
              <w:divBdr>
                <w:top w:val="none" w:sz="0" w:space="0" w:color="auto"/>
                <w:left w:val="none" w:sz="0" w:space="0" w:color="auto"/>
                <w:bottom w:val="none" w:sz="0" w:space="0" w:color="auto"/>
                <w:right w:val="none" w:sz="0" w:space="0" w:color="auto"/>
              </w:divBdr>
            </w:div>
            <w:div w:id="1811438320">
              <w:marLeft w:val="0"/>
              <w:marRight w:val="0"/>
              <w:marTop w:val="0"/>
              <w:marBottom w:val="0"/>
              <w:divBdr>
                <w:top w:val="none" w:sz="0" w:space="0" w:color="auto"/>
                <w:left w:val="none" w:sz="0" w:space="0" w:color="auto"/>
                <w:bottom w:val="none" w:sz="0" w:space="0" w:color="auto"/>
                <w:right w:val="none" w:sz="0" w:space="0" w:color="auto"/>
              </w:divBdr>
            </w:div>
            <w:div w:id="1290162830">
              <w:marLeft w:val="0"/>
              <w:marRight w:val="0"/>
              <w:marTop w:val="0"/>
              <w:marBottom w:val="0"/>
              <w:divBdr>
                <w:top w:val="none" w:sz="0" w:space="0" w:color="auto"/>
                <w:left w:val="none" w:sz="0" w:space="0" w:color="auto"/>
                <w:bottom w:val="none" w:sz="0" w:space="0" w:color="auto"/>
                <w:right w:val="none" w:sz="0" w:space="0" w:color="auto"/>
              </w:divBdr>
            </w:div>
            <w:div w:id="886456844">
              <w:marLeft w:val="0"/>
              <w:marRight w:val="0"/>
              <w:marTop w:val="0"/>
              <w:marBottom w:val="0"/>
              <w:divBdr>
                <w:top w:val="none" w:sz="0" w:space="0" w:color="auto"/>
                <w:left w:val="none" w:sz="0" w:space="0" w:color="auto"/>
                <w:bottom w:val="none" w:sz="0" w:space="0" w:color="auto"/>
                <w:right w:val="none" w:sz="0" w:space="0" w:color="auto"/>
              </w:divBdr>
            </w:div>
            <w:div w:id="1655260691">
              <w:marLeft w:val="0"/>
              <w:marRight w:val="0"/>
              <w:marTop w:val="0"/>
              <w:marBottom w:val="0"/>
              <w:divBdr>
                <w:top w:val="none" w:sz="0" w:space="0" w:color="auto"/>
                <w:left w:val="none" w:sz="0" w:space="0" w:color="auto"/>
                <w:bottom w:val="none" w:sz="0" w:space="0" w:color="auto"/>
                <w:right w:val="none" w:sz="0" w:space="0" w:color="auto"/>
              </w:divBdr>
            </w:div>
            <w:div w:id="1496410267">
              <w:marLeft w:val="0"/>
              <w:marRight w:val="0"/>
              <w:marTop w:val="0"/>
              <w:marBottom w:val="0"/>
              <w:divBdr>
                <w:top w:val="none" w:sz="0" w:space="0" w:color="auto"/>
                <w:left w:val="none" w:sz="0" w:space="0" w:color="auto"/>
                <w:bottom w:val="none" w:sz="0" w:space="0" w:color="auto"/>
                <w:right w:val="none" w:sz="0" w:space="0" w:color="auto"/>
              </w:divBdr>
            </w:div>
            <w:div w:id="844397353">
              <w:marLeft w:val="0"/>
              <w:marRight w:val="0"/>
              <w:marTop w:val="0"/>
              <w:marBottom w:val="0"/>
              <w:divBdr>
                <w:top w:val="none" w:sz="0" w:space="0" w:color="auto"/>
                <w:left w:val="none" w:sz="0" w:space="0" w:color="auto"/>
                <w:bottom w:val="none" w:sz="0" w:space="0" w:color="auto"/>
                <w:right w:val="none" w:sz="0" w:space="0" w:color="auto"/>
              </w:divBdr>
            </w:div>
            <w:div w:id="227768472">
              <w:marLeft w:val="0"/>
              <w:marRight w:val="0"/>
              <w:marTop w:val="0"/>
              <w:marBottom w:val="0"/>
              <w:divBdr>
                <w:top w:val="none" w:sz="0" w:space="0" w:color="auto"/>
                <w:left w:val="none" w:sz="0" w:space="0" w:color="auto"/>
                <w:bottom w:val="none" w:sz="0" w:space="0" w:color="auto"/>
                <w:right w:val="none" w:sz="0" w:space="0" w:color="auto"/>
              </w:divBdr>
            </w:div>
            <w:div w:id="79446956">
              <w:marLeft w:val="0"/>
              <w:marRight w:val="0"/>
              <w:marTop w:val="0"/>
              <w:marBottom w:val="0"/>
              <w:divBdr>
                <w:top w:val="none" w:sz="0" w:space="0" w:color="auto"/>
                <w:left w:val="none" w:sz="0" w:space="0" w:color="auto"/>
                <w:bottom w:val="none" w:sz="0" w:space="0" w:color="auto"/>
                <w:right w:val="none" w:sz="0" w:space="0" w:color="auto"/>
              </w:divBdr>
            </w:div>
            <w:div w:id="898594340">
              <w:marLeft w:val="0"/>
              <w:marRight w:val="0"/>
              <w:marTop w:val="0"/>
              <w:marBottom w:val="0"/>
              <w:divBdr>
                <w:top w:val="none" w:sz="0" w:space="0" w:color="auto"/>
                <w:left w:val="none" w:sz="0" w:space="0" w:color="auto"/>
                <w:bottom w:val="none" w:sz="0" w:space="0" w:color="auto"/>
                <w:right w:val="none" w:sz="0" w:space="0" w:color="auto"/>
              </w:divBdr>
            </w:div>
            <w:div w:id="1553690313">
              <w:marLeft w:val="0"/>
              <w:marRight w:val="0"/>
              <w:marTop w:val="0"/>
              <w:marBottom w:val="0"/>
              <w:divBdr>
                <w:top w:val="none" w:sz="0" w:space="0" w:color="auto"/>
                <w:left w:val="none" w:sz="0" w:space="0" w:color="auto"/>
                <w:bottom w:val="none" w:sz="0" w:space="0" w:color="auto"/>
                <w:right w:val="none" w:sz="0" w:space="0" w:color="auto"/>
              </w:divBdr>
            </w:div>
            <w:div w:id="1181163304">
              <w:marLeft w:val="0"/>
              <w:marRight w:val="0"/>
              <w:marTop w:val="0"/>
              <w:marBottom w:val="0"/>
              <w:divBdr>
                <w:top w:val="none" w:sz="0" w:space="0" w:color="auto"/>
                <w:left w:val="none" w:sz="0" w:space="0" w:color="auto"/>
                <w:bottom w:val="none" w:sz="0" w:space="0" w:color="auto"/>
                <w:right w:val="none" w:sz="0" w:space="0" w:color="auto"/>
              </w:divBdr>
            </w:div>
            <w:div w:id="1542085892">
              <w:marLeft w:val="0"/>
              <w:marRight w:val="0"/>
              <w:marTop w:val="0"/>
              <w:marBottom w:val="0"/>
              <w:divBdr>
                <w:top w:val="none" w:sz="0" w:space="0" w:color="auto"/>
                <w:left w:val="none" w:sz="0" w:space="0" w:color="auto"/>
                <w:bottom w:val="none" w:sz="0" w:space="0" w:color="auto"/>
                <w:right w:val="none" w:sz="0" w:space="0" w:color="auto"/>
              </w:divBdr>
            </w:div>
            <w:div w:id="186792196">
              <w:marLeft w:val="0"/>
              <w:marRight w:val="0"/>
              <w:marTop w:val="0"/>
              <w:marBottom w:val="0"/>
              <w:divBdr>
                <w:top w:val="none" w:sz="0" w:space="0" w:color="auto"/>
                <w:left w:val="none" w:sz="0" w:space="0" w:color="auto"/>
                <w:bottom w:val="none" w:sz="0" w:space="0" w:color="auto"/>
                <w:right w:val="none" w:sz="0" w:space="0" w:color="auto"/>
              </w:divBdr>
            </w:div>
            <w:div w:id="1893999303">
              <w:marLeft w:val="0"/>
              <w:marRight w:val="0"/>
              <w:marTop w:val="0"/>
              <w:marBottom w:val="0"/>
              <w:divBdr>
                <w:top w:val="none" w:sz="0" w:space="0" w:color="auto"/>
                <w:left w:val="none" w:sz="0" w:space="0" w:color="auto"/>
                <w:bottom w:val="none" w:sz="0" w:space="0" w:color="auto"/>
                <w:right w:val="none" w:sz="0" w:space="0" w:color="auto"/>
              </w:divBdr>
            </w:div>
            <w:div w:id="785541876">
              <w:marLeft w:val="0"/>
              <w:marRight w:val="0"/>
              <w:marTop w:val="0"/>
              <w:marBottom w:val="0"/>
              <w:divBdr>
                <w:top w:val="none" w:sz="0" w:space="0" w:color="auto"/>
                <w:left w:val="none" w:sz="0" w:space="0" w:color="auto"/>
                <w:bottom w:val="none" w:sz="0" w:space="0" w:color="auto"/>
                <w:right w:val="none" w:sz="0" w:space="0" w:color="auto"/>
              </w:divBdr>
            </w:div>
            <w:div w:id="862520863">
              <w:marLeft w:val="0"/>
              <w:marRight w:val="0"/>
              <w:marTop w:val="0"/>
              <w:marBottom w:val="0"/>
              <w:divBdr>
                <w:top w:val="none" w:sz="0" w:space="0" w:color="auto"/>
                <w:left w:val="none" w:sz="0" w:space="0" w:color="auto"/>
                <w:bottom w:val="none" w:sz="0" w:space="0" w:color="auto"/>
                <w:right w:val="none" w:sz="0" w:space="0" w:color="auto"/>
              </w:divBdr>
            </w:div>
            <w:div w:id="1824740439">
              <w:marLeft w:val="0"/>
              <w:marRight w:val="0"/>
              <w:marTop w:val="0"/>
              <w:marBottom w:val="0"/>
              <w:divBdr>
                <w:top w:val="none" w:sz="0" w:space="0" w:color="auto"/>
                <w:left w:val="none" w:sz="0" w:space="0" w:color="auto"/>
                <w:bottom w:val="none" w:sz="0" w:space="0" w:color="auto"/>
                <w:right w:val="none" w:sz="0" w:space="0" w:color="auto"/>
              </w:divBdr>
            </w:div>
            <w:div w:id="603878363">
              <w:marLeft w:val="0"/>
              <w:marRight w:val="0"/>
              <w:marTop w:val="0"/>
              <w:marBottom w:val="0"/>
              <w:divBdr>
                <w:top w:val="none" w:sz="0" w:space="0" w:color="auto"/>
                <w:left w:val="none" w:sz="0" w:space="0" w:color="auto"/>
                <w:bottom w:val="none" w:sz="0" w:space="0" w:color="auto"/>
                <w:right w:val="none" w:sz="0" w:space="0" w:color="auto"/>
              </w:divBdr>
            </w:div>
            <w:div w:id="1131287736">
              <w:marLeft w:val="0"/>
              <w:marRight w:val="0"/>
              <w:marTop w:val="0"/>
              <w:marBottom w:val="0"/>
              <w:divBdr>
                <w:top w:val="none" w:sz="0" w:space="0" w:color="auto"/>
                <w:left w:val="none" w:sz="0" w:space="0" w:color="auto"/>
                <w:bottom w:val="none" w:sz="0" w:space="0" w:color="auto"/>
                <w:right w:val="none" w:sz="0" w:space="0" w:color="auto"/>
              </w:divBdr>
            </w:div>
            <w:div w:id="1969122914">
              <w:marLeft w:val="0"/>
              <w:marRight w:val="0"/>
              <w:marTop w:val="0"/>
              <w:marBottom w:val="0"/>
              <w:divBdr>
                <w:top w:val="none" w:sz="0" w:space="0" w:color="auto"/>
                <w:left w:val="none" w:sz="0" w:space="0" w:color="auto"/>
                <w:bottom w:val="none" w:sz="0" w:space="0" w:color="auto"/>
                <w:right w:val="none" w:sz="0" w:space="0" w:color="auto"/>
              </w:divBdr>
            </w:div>
            <w:div w:id="1162115420">
              <w:marLeft w:val="0"/>
              <w:marRight w:val="0"/>
              <w:marTop w:val="0"/>
              <w:marBottom w:val="0"/>
              <w:divBdr>
                <w:top w:val="none" w:sz="0" w:space="0" w:color="auto"/>
                <w:left w:val="none" w:sz="0" w:space="0" w:color="auto"/>
                <w:bottom w:val="none" w:sz="0" w:space="0" w:color="auto"/>
                <w:right w:val="none" w:sz="0" w:space="0" w:color="auto"/>
              </w:divBdr>
            </w:div>
            <w:div w:id="1614096776">
              <w:marLeft w:val="0"/>
              <w:marRight w:val="0"/>
              <w:marTop w:val="0"/>
              <w:marBottom w:val="0"/>
              <w:divBdr>
                <w:top w:val="none" w:sz="0" w:space="0" w:color="auto"/>
                <w:left w:val="none" w:sz="0" w:space="0" w:color="auto"/>
                <w:bottom w:val="none" w:sz="0" w:space="0" w:color="auto"/>
                <w:right w:val="none" w:sz="0" w:space="0" w:color="auto"/>
              </w:divBdr>
            </w:div>
            <w:div w:id="1388727141">
              <w:marLeft w:val="0"/>
              <w:marRight w:val="0"/>
              <w:marTop w:val="0"/>
              <w:marBottom w:val="0"/>
              <w:divBdr>
                <w:top w:val="none" w:sz="0" w:space="0" w:color="auto"/>
                <w:left w:val="none" w:sz="0" w:space="0" w:color="auto"/>
                <w:bottom w:val="none" w:sz="0" w:space="0" w:color="auto"/>
                <w:right w:val="none" w:sz="0" w:space="0" w:color="auto"/>
              </w:divBdr>
            </w:div>
            <w:div w:id="26562674">
              <w:marLeft w:val="0"/>
              <w:marRight w:val="0"/>
              <w:marTop w:val="0"/>
              <w:marBottom w:val="0"/>
              <w:divBdr>
                <w:top w:val="none" w:sz="0" w:space="0" w:color="auto"/>
                <w:left w:val="none" w:sz="0" w:space="0" w:color="auto"/>
                <w:bottom w:val="none" w:sz="0" w:space="0" w:color="auto"/>
                <w:right w:val="none" w:sz="0" w:space="0" w:color="auto"/>
              </w:divBdr>
            </w:div>
            <w:div w:id="944925332">
              <w:marLeft w:val="0"/>
              <w:marRight w:val="0"/>
              <w:marTop w:val="0"/>
              <w:marBottom w:val="0"/>
              <w:divBdr>
                <w:top w:val="none" w:sz="0" w:space="0" w:color="auto"/>
                <w:left w:val="none" w:sz="0" w:space="0" w:color="auto"/>
                <w:bottom w:val="none" w:sz="0" w:space="0" w:color="auto"/>
                <w:right w:val="none" w:sz="0" w:space="0" w:color="auto"/>
              </w:divBdr>
            </w:div>
            <w:div w:id="1206984191">
              <w:marLeft w:val="0"/>
              <w:marRight w:val="0"/>
              <w:marTop w:val="0"/>
              <w:marBottom w:val="0"/>
              <w:divBdr>
                <w:top w:val="none" w:sz="0" w:space="0" w:color="auto"/>
                <w:left w:val="none" w:sz="0" w:space="0" w:color="auto"/>
                <w:bottom w:val="none" w:sz="0" w:space="0" w:color="auto"/>
                <w:right w:val="none" w:sz="0" w:space="0" w:color="auto"/>
              </w:divBdr>
            </w:div>
            <w:div w:id="1204755613">
              <w:marLeft w:val="0"/>
              <w:marRight w:val="0"/>
              <w:marTop w:val="0"/>
              <w:marBottom w:val="0"/>
              <w:divBdr>
                <w:top w:val="none" w:sz="0" w:space="0" w:color="auto"/>
                <w:left w:val="none" w:sz="0" w:space="0" w:color="auto"/>
                <w:bottom w:val="none" w:sz="0" w:space="0" w:color="auto"/>
                <w:right w:val="none" w:sz="0" w:space="0" w:color="auto"/>
              </w:divBdr>
            </w:div>
            <w:div w:id="1070229749">
              <w:marLeft w:val="0"/>
              <w:marRight w:val="0"/>
              <w:marTop w:val="0"/>
              <w:marBottom w:val="0"/>
              <w:divBdr>
                <w:top w:val="none" w:sz="0" w:space="0" w:color="auto"/>
                <w:left w:val="none" w:sz="0" w:space="0" w:color="auto"/>
                <w:bottom w:val="none" w:sz="0" w:space="0" w:color="auto"/>
                <w:right w:val="none" w:sz="0" w:space="0" w:color="auto"/>
              </w:divBdr>
            </w:div>
            <w:div w:id="641427445">
              <w:marLeft w:val="0"/>
              <w:marRight w:val="0"/>
              <w:marTop w:val="0"/>
              <w:marBottom w:val="0"/>
              <w:divBdr>
                <w:top w:val="none" w:sz="0" w:space="0" w:color="auto"/>
                <w:left w:val="none" w:sz="0" w:space="0" w:color="auto"/>
                <w:bottom w:val="none" w:sz="0" w:space="0" w:color="auto"/>
                <w:right w:val="none" w:sz="0" w:space="0" w:color="auto"/>
              </w:divBdr>
            </w:div>
            <w:div w:id="966087334">
              <w:marLeft w:val="0"/>
              <w:marRight w:val="0"/>
              <w:marTop w:val="0"/>
              <w:marBottom w:val="0"/>
              <w:divBdr>
                <w:top w:val="none" w:sz="0" w:space="0" w:color="auto"/>
                <w:left w:val="none" w:sz="0" w:space="0" w:color="auto"/>
                <w:bottom w:val="none" w:sz="0" w:space="0" w:color="auto"/>
                <w:right w:val="none" w:sz="0" w:space="0" w:color="auto"/>
              </w:divBdr>
            </w:div>
            <w:div w:id="958953635">
              <w:marLeft w:val="0"/>
              <w:marRight w:val="0"/>
              <w:marTop w:val="0"/>
              <w:marBottom w:val="0"/>
              <w:divBdr>
                <w:top w:val="none" w:sz="0" w:space="0" w:color="auto"/>
                <w:left w:val="none" w:sz="0" w:space="0" w:color="auto"/>
                <w:bottom w:val="none" w:sz="0" w:space="0" w:color="auto"/>
                <w:right w:val="none" w:sz="0" w:space="0" w:color="auto"/>
              </w:divBdr>
            </w:div>
            <w:div w:id="865752262">
              <w:marLeft w:val="0"/>
              <w:marRight w:val="0"/>
              <w:marTop w:val="0"/>
              <w:marBottom w:val="0"/>
              <w:divBdr>
                <w:top w:val="none" w:sz="0" w:space="0" w:color="auto"/>
                <w:left w:val="none" w:sz="0" w:space="0" w:color="auto"/>
                <w:bottom w:val="none" w:sz="0" w:space="0" w:color="auto"/>
                <w:right w:val="none" w:sz="0" w:space="0" w:color="auto"/>
              </w:divBdr>
            </w:div>
            <w:div w:id="1130317087">
              <w:marLeft w:val="0"/>
              <w:marRight w:val="0"/>
              <w:marTop w:val="0"/>
              <w:marBottom w:val="0"/>
              <w:divBdr>
                <w:top w:val="none" w:sz="0" w:space="0" w:color="auto"/>
                <w:left w:val="none" w:sz="0" w:space="0" w:color="auto"/>
                <w:bottom w:val="none" w:sz="0" w:space="0" w:color="auto"/>
                <w:right w:val="none" w:sz="0" w:space="0" w:color="auto"/>
              </w:divBdr>
            </w:div>
            <w:div w:id="1500462466">
              <w:marLeft w:val="0"/>
              <w:marRight w:val="0"/>
              <w:marTop w:val="0"/>
              <w:marBottom w:val="0"/>
              <w:divBdr>
                <w:top w:val="none" w:sz="0" w:space="0" w:color="auto"/>
                <w:left w:val="none" w:sz="0" w:space="0" w:color="auto"/>
                <w:bottom w:val="none" w:sz="0" w:space="0" w:color="auto"/>
                <w:right w:val="none" w:sz="0" w:space="0" w:color="auto"/>
              </w:divBdr>
            </w:div>
            <w:div w:id="1353140813">
              <w:marLeft w:val="0"/>
              <w:marRight w:val="0"/>
              <w:marTop w:val="0"/>
              <w:marBottom w:val="0"/>
              <w:divBdr>
                <w:top w:val="none" w:sz="0" w:space="0" w:color="auto"/>
                <w:left w:val="none" w:sz="0" w:space="0" w:color="auto"/>
                <w:bottom w:val="none" w:sz="0" w:space="0" w:color="auto"/>
                <w:right w:val="none" w:sz="0" w:space="0" w:color="auto"/>
              </w:divBdr>
            </w:div>
            <w:div w:id="217401157">
              <w:marLeft w:val="0"/>
              <w:marRight w:val="0"/>
              <w:marTop w:val="0"/>
              <w:marBottom w:val="0"/>
              <w:divBdr>
                <w:top w:val="none" w:sz="0" w:space="0" w:color="auto"/>
                <w:left w:val="none" w:sz="0" w:space="0" w:color="auto"/>
                <w:bottom w:val="none" w:sz="0" w:space="0" w:color="auto"/>
                <w:right w:val="none" w:sz="0" w:space="0" w:color="auto"/>
              </w:divBdr>
            </w:div>
            <w:div w:id="1229002715">
              <w:marLeft w:val="0"/>
              <w:marRight w:val="0"/>
              <w:marTop w:val="0"/>
              <w:marBottom w:val="0"/>
              <w:divBdr>
                <w:top w:val="none" w:sz="0" w:space="0" w:color="auto"/>
                <w:left w:val="none" w:sz="0" w:space="0" w:color="auto"/>
                <w:bottom w:val="none" w:sz="0" w:space="0" w:color="auto"/>
                <w:right w:val="none" w:sz="0" w:space="0" w:color="auto"/>
              </w:divBdr>
            </w:div>
            <w:div w:id="1009864972">
              <w:marLeft w:val="0"/>
              <w:marRight w:val="0"/>
              <w:marTop w:val="0"/>
              <w:marBottom w:val="0"/>
              <w:divBdr>
                <w:top w:val="none" w:sz="0" w:space="0" w:color="auto"/>
                <w:left w:val="none" w:sz="0" w:space="0" w:color="auto"/>
                <w:bottom w:val="none" w:sz="0" w:space="0" w:color="auto"/>
                <w:right w:val="none" w:sz="0" w:space="0" w:color="auto"/>
              </w:divBdr>
            </w:div>
            <w:div w:id="1418403956">
              <w:marLeft w:val="0"/>
              <w:marRight w:val="0"/>
              <w:marTop w:val="0"/>
              <w:marBottom w:val="0"/>
              <w:divBdr>
                <w:top w:val="none" w:sz="0" w:space="0" w:color="auto"/>
                <w:left w:val="none" w:sz="0" w:space="0" w:color="auto"/>
                <w:bottom w:val="none" w:sz="0" w:space="0" w:color="auto"/>
                <w:right w:val="none" w:sz="0" w:space="0" w:color="auto"/>
              </w:divBdr>
            </w:div>
            <w:div w:id="350498328">
              <w:marLeft w:val="0"/>
              <w:marRight w:val="0"/>
              <w:marTop w:val="0"/>
              <w:marBottom w:val="0"/>
              <w:divBdr>
                <w:top w:val="none" w:sz="0" w:space="0" w:color="auto"/>
                <w:left w:val="none" w:sz="0" w:space="0" w:color="auto"/>
                <w:bottom w:val="none" w:sz="0" w:space="0" w:color="auto"/>
                <w:right w:val="none" w:sz="0" w:space="0" w:color="auto"/>
              </w:divBdr>
            </w:div>
            <w:div w:id="1998798178">
              <w:marLeft w:val="0"/>
              <w:marRight w:val="0"/>
              <w:marTop w:val="0"/>
              <w:marBottom w:val="0"/>
              <w:divBdr>
                <w:top w:val="none" w:sz="0" w:space="0" w:color="auto"/>
                <w:left w:val="none" w:sz="0" w:space="0" w:color="auto"/>
                <w:bottom w:val="none" w:sz="0" w:space="0" w:color="auto"/>
                <w:right w:val="none" w:sz="0" w:space="0" w:color="auto"/>
              </w:divBdr>
            </w:div>
            <w:div w:id="1814447198">
              <w:marLeft w:val="0"/>
              <w:marRight w:val="0"/>
              <w:marTop w:val="0"/>
              <w:marBottom w:val="0"/>
              <w:divBdr>
                <w:top w:val="none" w:sz="0" w:space="0" w:color="auto"/>
                <w:left w:val="none" w:sz="0" w:space="0" w:color="auto"/>
                <w:bottom w:val="none" w:sz="0" w:space="0" w:color="auto"/>
                <w:right w:val="none" w:sz="0" w:space="0" w:color="auto"/>
              </w:divBdr>
            </w:div>
            <w:div w:id="1422606836">
              <w:marLeft w:val="0"/>
              <w:marRight w:val="0"/>
              <w:marTop w:val="0"/>
              <w:marBottom w:val="0"/>
              <w:divBdr>
                <w:top w:val="none" w:sz="0" w:space="0" w:color="auto"/>
                <w:left w:val="none" w:sz="0" w:space="0" w:color="auto"/>
                <w:bottom w:val="none" w:sz="0" w:space="0" w:color="auto"/>
                <w:right w:val="none" w:sz="0" w:space="0" w:color="auto"/>
              </w:divBdr>
            </w:div>
            <w:div w:id="1098331133">
              <w:marLeft w:val="0"/>
              <w:marRight w:val="0"/>
              <w:marTop w:val="0"/>
              <w:marBottom w:val="0"/>
              <w:divBdr>
                <w:top w:val="none" w:sz="0" w:space="0" w:color="auto"/>
                <w:left w:val="none" w:sz="0" w:space="0" w:color="auto"/>
                <w:bottom w:val="none" w:sz="0" w:space="0" w:color="auto"/>
                <w:right w:val="none" w:sz="0" w:space="0" w:color="auto"/>
              </w:divBdr>
            </w:div>
            <w:div w:id="337579330">
              <w:marLeft w:val="0"/>
              <w:marRight w:val="0"/>
              <w:marTop w:val="0"/>
              <w:marBottom w:val="0"/>
              <w:divBdr>
                <w:top w:val="none" w:sz="0" w:space="0" w:color="auto"/>
                <w:left w:val="none" w:sz="0" w:space="0" w:color="auto"/>
                <w:bottom w:val="none" w:sz="0" w:space="0" w:color="auto"/>
                <w:right w:val="none" w:sz="0" w:space="0" w:color="auto"/>
              </w:divBdr>
            </w:div>
            <w:div w:id="686559149">
              <w:marLeft w:val="0"/>
              <w:marRight w:val="0"/>
              <w:marTop w:val="0"/>
              <w:marBottom w:val="0"/>
              <w:divBdr>
                <w:top w:val="none" w:sz="0" w:space="0" w:color="auto"/>
                <w:left w:val="none" w:sz="0" w:space="0" w:color="auto"/>
                <w:bottom w:val="none" w:sz="0" w:space="0" w:color="auto"/>
                <w:right w:val="none" w:sz="0" w:space="0" w:color="auto"/>
              </w:divBdr>
            </w:div>
            <w:div w:id="2137019007">
              <w:marLeft w:val="0"/>
              <w:marRight w:val="0"/>
              <w:marTop w:val="0"/>
              <w:marBottom w:val="0"/>
              <w:divBdr>
                <w:top w:val="none" w:sz="0" w:space="0" w:color="auto"/>
                <w:left w:val="none" w:sz="0" w:space="0" w:color="auto"/>
                <w:bottom w:val="none" w:sz="0" w:space="0" w:color="auto"/>
                <w:right w:val="none" w:sz="0" w:space="0" w:color="auto"/>
              </w:divBdr>
            </w:div>
            <w:div w:id="1762332187">
              <w:marLeft w:val="0"/>
              <w:marRight w:val="0"/>
              <w:marTop w:val="0"/>
              <w:marBottom w:val="0"/>
              <w:divBdr>
                <w:top w:val="none" w:sz="0" w:space="0" w:color="auto"/>
                <w:left w:val="none" w:sz="0" w:space="0" w:color="auto"/>
                <w:bottom w:val="none" w:sz="0" w:space="0" w:color="auto"/>
                <w:right w:val="none" w:sz="0" w:space="0" w:color="auto"/>
              </w:divBdr>
            </w:div>
            <w:div w:id="1079983575">
              <w:marLeft w:val="0"/>
              <w:marRight w:val="0"/>
              <w:marTop w:val="0"/>
              <w:marBottom w:val="0"/>
              <w:divBdr>
                <w:top w:val="none" w:sz="0" w:space="0" w:color="auto"/>
                <w:left w:val="none" w:sz="0" w:space="0" w:color="auto"/>
                <w:bottom w:val="none" w:sz="0" w:space="0" w:color="auto"/>
                <w:right w:val="none" w:sz="0" w:space="0" w:color="auto"/>
              </w:divBdr>
            </w:div>
            <w:div w:id="2064281709">
              <w:marLeft w:val="0"/>
              <w:marRight w:val="0"/>
              <w:marTop w:val="0"/>
              <w:marBottom w:val="0"/>
              <w:divBdr>
                <w:top w:val="none" w:sz="0" w:space="0" w:color="auto"/>
                <w:left w:val="none" w:sz="0" w:space="0" w:color="auto"/>
                <w:bottom w:val="none" w:sz="0" w:space="0" w:color="auto"/>
                <w:right w:val="none" w:sz="0" w:space="0" w:color="auto"/>
              </w:divBdr>
            </w:div>
            <w:div w:id="550649651">
              <w:marLeft w:val="0"/>
              <w:marRight w:val="0"/>
              <w:marTop w:val="0"/>
              <w:marBottom w:val="0"/>
              <w:divBdr>
                <w:top w:val="none" w:sz="0" w:space="0" w:color="auto"/>
                <w:left w:val="none" w:sz="0" w:space="0" w:color="auto"/>
                <w:bottom w:val="none" w:sz="0" w:space="0" w:color="auto"/>
                <w:right w:val="none" w:sz="0" w:space="0" w:color="auto"/>
              </w:divBdr>
            </w:div>
            <w:div w:id="667484698">
              <w:marLeft w:val="0"/>
              <w:marRight w:val="0"/>
              <w:marTop w:val="0"/>
              <w:marBottom w:val="0"/>
              <w:divBdr>
                <w:top w:val="none" w:sz="0" w:space="0" w:color="auto"/>
                <w:left w:val="none" w:sz="0" w:space="0" w:color="auto"/>
                <w:bottom w:val="none" w:sz="0" w:space="0" w:color="auto"/>
                <w:right w:val="none" w:sz="0" w:space="0" w:color="auto"/>
              </w:divBdr>
            </w:div>
            <w:div w:id="775443654">
              <w:marLeft w:val="0"/>
              <w:marRight w:val="0"/>
              <w:marTop w:val="0"/>
              <w:marBottom w:val="0"/>
              <w:divBdr>
                <w:top w:val="none" w:sz="0" w:space="0" w:color="auto"/>
                <w:left w:val="none" w:sz="0" w:space="0" w:color="auto"/>
                <w:bottom w:val="none" w:sz="0" w:space="0" w:color="auto"/>
                <w:right w:val="none" w:sz="0" w:space="0" w:color="auto"/>
              </w:divBdr>
            </w:div>
            <w:div w:id="1180314559">
              <w:marLeft w:val="0"/>
              <w:marRight w:val="0"/>
              <w:marTop w:val="0"/>
              <w:marBottom w:val="0"/>
              <w:divBdr>
                <w:top w:val="none" w:sz="0" w:space="0" w:color="auto"/>
                <w:left w:val="none" w:sz="0" w:space="0" w:color="auto"/>
                <w:bottom w:val="none" w:sz="0" w:space="0" w:color="auto"/>
                <w:right w:val="none" w:sz="0" w:space="0" w:color="auto"/>
              </w:divBdr>
            </w:div>
            <w:div w:id="1151482372">
              <w:marLeft w:val="0"/>
              <w:marRight w:val="0"/>
              <w:marTop w:val="0"/>
              <w:marBottom w:val="0"/>
              <w:divBdr>
                <w:top w:val="none" w:sz="0" w:space="0" w:color="auto"/>
                <w:left w:val="none" w:sz="0" w:space="0" w:color="auto"/>
                <w:bottom w:val="none" w:sz="0" w:space="0" w:color="auto"/>
                <w:right w:val="none" w:sz="0" w:space="0" w:color="auto"/>
              </w:divBdr>
            </w:div>
            <w:div w:id="950627867">
              <w:marLeft w:val="0"/>
              <w:marRight w:val="0"/>
              <w:marTop w:val="0"/>
              <w:marBottom w:val="0"/>
              <w:divBdr>
                <w:top w:val="none" w:sz="0" w:space="0" w:color="auto"/>
                <w:left w:val="none" w:sz="0" w:space="0" w:color="auto"/>
                <w:bottom w:val="none" w:sz="0" w:space="0" w:color="auto"/>
                <w:right w:val="none" w:sz="0" w:space="0" w:color="auto"/>
              </w:divBdr>
            </w:div>
            <w:div w:id="809713405">
              <w:marLeft w:val="0"/>
              <w:marRight w:val="0"/>
              <w:marTop w:val="0"/>
              <w:marBottom w:val="0"/>
              <w:divBdr>
                <w:top w:val="none" w:sz="0" w:space="0" w:color="auto"/>
                <w:left w:val="none" w:sz="0" w:space="0" w:color="auto"/>
                <w:bottom w:val="none" w:sz="0" w:space="0" w:color="auto"/>
                <w:right w:val="none" w:sz="0" w:space="0" w:color="auto"/>
              </w:divBdr>
            </w:div>
            <w:div w:id="327296930">
              <w:marLeft w:val="0"/>
              <w:marRight w:val="0"/>
              <w:marTop w:val="0"/>
              <w:marBottom w:val="0"/>
              <w:divBdr>
                <w:top w:val="none" w:sz="0" w:space="0" w:color="auto"/>
                <w:left w:val="none" w:sz="0" w:space="0" w:color="auto"/>
                <w:bottom w:val="none" w:sz="0" w:space="0" w:color="auto"/>
                <w:right w:val="none" w:sz="0" w:space="0" w:color="auto"/>
              </w:divBdr>
            </w:div>
            <w:div w:id="122816679">
              <w:marLeft w:val="0"/>
              <w:marRight w:val="0"/>
              <w:marTop w:val="0"/>
              <w:marBottom w:val="0"/>
              <w:divBdr>
                <w:top w:val="none" w:sz="0" w:space="0" w:color="auto"/>
                <w:left w:val="none" w:sz="0" w:space="0" w:color="auto"/>
                <w:bottom w:val="none" w:sz="0" w:space="0" w:color="auto"/>
                <w:right w:val="none" w:sz="0" w:space="0" w:color="auto"/>
              </w:divBdr>
            </w:div>
            <w:div w:id="1872112716">
              <w:marLeft w:val="0"/>
              <w:marRight w:val="0"/>
              <w:marTop w:val="0"/>
              <w:marBottom w:val="0"/>
              <w:divBdr>
                <w:top w:val="none" w:sz="0" w:space="0" w:color="auto"/>
                <w:left w:val="none" w:sz="0" w:space="0" w:color="auto"/>
                <w:bottom w:val="none" w:sz="0" w:space="0" w:color="auto"/>
                <w:right w:val="none" w:sz="0" w:space="0" w:color="auto"/>
              </w:divBdr>
            </w:div>
            <w:div w:id="1799296956">
              <w:marLeft w:val="0"/>
              <w:marRight w:val="0"/>
              <w:marTop w:val="0"/>
              <w:marBottom w:val="0"/>
              <w:divBdr>
                <w:top w:val="none" w:sz="0" w:space="0" w:color="auto"/>
                <w:left w:val="none" w:sz="0" w:space="0" w:color="auto"/>
                <w:bottom w:val="none" w:sz="0" w:space="0" w:color="auto"/>
                <w:right w:val="none" w:sz="0" w:space="0" w:color="auto"/>
              </w:divBdr>
            </w:div>
            <w:div w:id="656616794">
              <w:marLeft w:val="0"/>
              <w:marRight w:val="0"/>
              <w:marTop w:val="0"/>
              <w:marBottom w:val="0"/>
              <w:divBdr>
                <w:top w:val="none" w:sz="0" w:space="0" w:color="auto"/>
                <w:left w:val="none" w:sz="0" w:space="0" w:color="auto"/>
                <w:bottom w:val="none" w:sz="0" w:space="0" w:color="auto"/>
                <w:right w:val="none" w:sz="0" w:space="0" w:color="auto"/>
              </w:divBdr>
            </w:div>
            <w:div w:id="2030908313">
              <w:marLeft w:val="0"/>
              <w:marRight w:val="0"/>
              <w:marTop w:val="0"/>
              <w:marBottom w:val="0"/>
              <w:divBdr>
                <w:top w:val="none" w:sz="0" w:space="0" w:color="auto"/>
                <w:left w:val="none" w:sz="0" w:space="0" w:color="auto"/>
                <w:bottom w:val="none" w:sz="0" w:space="0" w:color="auto"/>
                <w:right w:val="none" w:sz="0" w:space="0" w:color="auto"/>
              </w:divBdr>
            </w:div>
            <w:div w:id="391082063">
              <w:marLeft w:val="0"/>
              <w:marRight w:val="0"/>
              <w:marTop w:val="0"/>
              <w:marBottom w:val="0"/>
              <w:divBdr>
                <w:top w:val="none" w:sz="0" w:space="0" w:color="auto"/>
                <w:left w:val="none" w:sz="0" w:space="0" w:color="auto"/>
                <w:bottom w:val="none" w:sz="0" w:space="0" w:color="auto"/>
                <w:right w:val="none" w:sz="0" w:space="0" w:color="auto"/>
              </w:divBdr>
            </w:div>
            <w:div w:id="844396694">
              <w:marLeft w:val="0"/>
              <w:marRight w:val="0"/>
              <w:marTop w:val="0"/>
              <w:marBottom w:val="0"/>
              <w:divBdr>
                <w:top w:val="none" w:sz="0" w:space="0" w:color="auto"/>
                <w:left w:val="none" w:sz="0" w:space="0" w:color="auto"/>
                <w:bottom w:val="none" w:sz="0" w:space="0" w:color="auto"/>
                <w:right w:val="none" w:sz="0" w:space="0" w:color="auto"/>
              </w:divBdr>
            </w:div>
            <w:div w:id="1364744184">
              <w:marLeft w:val="0"/>
              <w:marRight w:val="0"/>
              <w:marTop w:val="0"/>
              <w:marBottom w:val="0"/>
              <w:divBdr>
                <w:top w:val="none" w:sz="0" w:space="0" w:color="auto"/>
                <w:left w:val="none" w:sz="0" w:space="0" w:color="auto"/>
                <w:bottom w:val="none" w:sz="0" w:space="0" w:color="auto"/>
                <w:right w:val="none" w:sz="0" w:space="0" w:color="auto"/>
              </w:divBdr>
            </w:div>
            <w:div w:id="1808234846">
              <w:marLeft w:val="0"/>
              <w:marRight w:val="0"/>
              <w:marTop w:val="0"/>
              <w:marBottom w:val="0"/>
              <w:divBdr>
                <w:top w:val="none" w:sz="0" w:space="0" w:color="auto"/>
                <w:left w:val="none" w:sz="0" w:space="0" w:color="auto"/>
                <w:bottom w:val="none" w:sz="0" w:space="0" w:color="auto"/>
                <w:right w:val="none" w:sz="0" w:space="0" w:color="auto"/>
              </w:divBdr>
            </w:div>
            <w:div w:id="768357418">
              <w:marLeft w:val="0"/>
              <w:marRight w:val="0"/>
              <w:marTop w:val="0"/>
              <w:marBottom w:val="0"/>
              <w:divBdr>
                <w:top w:val="none" w:sz="0" w:space="0" w:color="auto"/>
                <w:left w:val="none" w:sz="0" w:space="0" w:color="auto"/>
                <w:bottom w:val="none" w:sz="0" w:space="0" w:color="auto"/>
                <w:right w:val="none" w:sz="0" w:space="0" w:color="auto"/>
              </w:divBdr>
            </w:div>
            <w:div w:id="1074545982">
              <w:marLeft w:val="0"/>
              <w:marRight w:val="0"/>
              <w:marTop w:val="0"/>
              <w:marBottom w:val="0"/>
              <w:divBdr>
                <w:top w:val="none" w:sz="0" w:space="0" w:color="auto"/>
                <w:left w:val="none" w:sz="0" w:space="0" w:color="auto"/>
                <w:bottom w:val="none" w:sz="0" w:space="0" w:color="auto"/>
                <w:right w:val="none" w:sz="0" w:space="0" w:color="auto"/>
              </w:divBdr>
            </w:div>
            <w:div w:id="1883395140">
              <w:marLeft w:val="0"/>
              <w:marRight w:val="0"/>
              <w:marTop w:val="0"/>
              <w:marBottom w:val="0"/>
              <w:divBdr>
                <w:top w:val="none" w:sz="0" w:space="0" w:color="auto"/>
                <w:left w:val="none" w:sz="0" w:space="0" w:color="auto"/>
                <w:bottom w:val="none" w:sz="0" w:space="0" w:color="auto"/>
                <w:right w:val="none" w:sz="0" w:space="0" w:color="auto"/>
              </w:divBdr>
            </w:div>
            <w:div w:id="1336031627">
              <w:marLeft w:val="0"/>
              <w:marRight w:val="0"/>
              <w:marTop w:val="0"/>
              <w:marBottom w:val="0"/>
              <w:divBdr>
                <w:top w:val="none" w:sz="0" w:space="0" w:color="auto"/>
                <w:left w:val="none" w:sz="0" w:space="0" w:color="auto"/>
                <w:bottom w:val="none" w:sz="0" w:space="0" w:color="auto"/>
                <w:right w:val="none" w:sz="0" w:space="0" w:color="auto"/>
              </w:divBdr>
            </w:div>
            <w:div w:id="754861294">
              <w:marLeft w:val="0"/>
              <w:marRight w:val="0"/>
              <w:marTop w:val="0"/>
              <w:marBottom w:val="0"/>
              <w:divBdr>
                <w:top w:val="none" w:sz="0" w:space="0" w:color="auto"/>
                <w:left w:val="none" w:sz="0" w:space="0" w:color="auto"/>
                <w:bottom w:val="none" w:sz="0" w:space="0" w:color="auto"/>
                <w:right w:val="none" w:sz="0" w:space="0" w:color="auto"/>
              </w:divBdr>
            </w:div>
            <w:div w:id="6367367">
              <w:marLeft w:val="0"/>
              <w:marRight w:val="0"/>
              <w:marTop w:val="0"/>
              <w:marBottom w:val="0"/>
              <w:divBdr>
                <w:top w:val="none" w:sz="0" w:space="0" w:color="auto"/>
                <w:left w:val="none" w:sz="0" w:space="0" w:color="auto"/>
                <w:bottom w:val="none" w:sz="0" w:space="0" w:color="auto"/>
                <w:right w:val="none" w:sz="0" w:space="0" w:color="auto"/>
              </w:divBdr>
            </w:div>
            <w:div w:id="1174759958">
              <w:marLeft w:val="0"/>
              <w:marRight w:val="0"/>
              <w:marTop w:val="0"/>
              <w:marBottom w:val="0"/>
              <w:divBdr>
                <w:top w:val="none" w:sz="0" w:space="0" w:color="auto"/>
                <w:left w:val="none" w:sz="0" w:space="0" w:color="auto"/>
                <w:bottom w:val="none" w:sz="0" w:space="0" w:color="auto"/>
                <w:right w:val="none" w:sz="0" w:space="0" w:color="auto"/>
              </w:divBdr>
            </w:div>
            <w:div w:id="2073503219">
              <w:marLeft w:val="0"/>
              <w:marRight w:val="0"/>
              <w:marTop w:val="0"/>
              <w:marBottom w:val="0"/>
              <w:divBdr>
                <w:top w:val="none" w:sz="0" w:space="0" w:color="auto"/>
                <w:left w:val="none" w:sz="0" w:space="0" w:color="auto"/>
                <w:bottom w:val="none" w:sz="0" w:space="0" w:color="auto"/>
                <w:right w:val="none" w:sz="0" w:space="0" w:color="auto"/>
              </w:divBdr>
            </w:div>
            <w:div w:id="1779713861">
              <w:marLeft w:val="0"/>
              <w:marRight w:val="0"/>
              <w:marTop w:val="0"/>
              <w:marBottom w:val="0"/>
              <w:divBdr>
                <w:top w:val="none" w:sz="0" w:space="0" w:color="auto"/>
                <w:left w:val="none" w:sz="0" w:space="0" w:color="auto"/>
                <w:bottom w:val="none" w:sz="0" w:space="0" w:color="auto"/>
                <w:right w:val="none" w:sz="0" w:space="0" w:color="auto"/>
              </w:divBdr>
            </w:div>
            <w:div w:id="962076961">
              <w:marLeft w:val="0"/>
              <w:marRight w:val="0"/>
              <w:marTop w:val="0"/>
              <w:marBottom w:val="0"/>
              <w:divBdr>
                <w:top w:val="none" w:sz="0" w:space="0" w:color="auto"/>
                <w:left w:val="none" w:sz="0" w:space="0" w:color="auto"/>
                <w:bottom w:val="none" w:sz="0" w:space="0" w:color="auto"/>
                <w:right w:val="none" w:sz="0" w:space="0" w:color="auto"/>
              </w:divBdr>
            </w:div>
            <w:div w:id="2112969466">
              <w:marLeft w:val="0"/>
              <w:marRight w:val="0"/>
              <w:marTop w:val="0"/>
              <w:marBottom w:val="0"/>
              <w:divBdr>
                <w:top w:val="none" w:sz="0" w:space="0" w:color="auto"/>
                <w:left w:val="none" w:sz="0" w:space="0" w:color="auto"/>
                <w:bottom w:val="none" w:sz="0" w:space="0" w:color="auto"/>
                <w:right w:val="none" w:sz="0" w:space="0" w:color="auto"/>
              </w:divBdr>
            </w:div>
            <w:div w:id="1421174664">
              <w:marLeft w:val="0"/>
              <w:marRight w:val="0"/>
              <w:marTop w:val="0"/>
              <w:marBottom w:val="0"/>
              <w:divBdr>
                <w:top w:val="none" w:sz="0" w:space="0" w:color="auto"/>
                <w:left w:val="none" w:sz="0" w:space="0" w:color="auto"/>
                <w:bottom w:val="none" w:sz="0" w:space="0" w:color="auto"/>
                <w:right w:val="none" w:sz="0" w:space="0" w:color="auto"/>
              </w:divBdr>
            </w:div>
            <w:div w:id="1890604289">
              <w:marLeft w:val="0"/>
              <w:marRight w:val="0"/>
              <w:marTop w:val="0"/>
              <w:marBottom w:val="0"/>
              <w:divBdr>
                <w:top w:val="none" w:sz="0" w:space="0" w:color="auto"/>
                <w:left w:val="none" w:sz="0" w:space="0" w:color="auto"/>
                <w:bottom w:val="none" w:sz="0" w:space="0" w:color="auto"/>
                <w:right w:val="none" w:sz="0" w:space="0" w:color="auto"/>
              </w:divBdr>
            </w:div>
            <w:div w:id="864098803">
              <w:marLeft w:val="0"/>
              <w:marRight w:val="0"/>
              <w:marTop w:val="0"/>
              <w:marBottom w:val="0"/>
              <w:divBdr>
                <w:top w:val="none" w:sz="0" w:space="0" w:color="auto"/>
                <w:left w:val="none" w:sz="0" w:space="0" w:color="auto"/>
                <w:bottom w:val="none" w:sz="0" w:space="0" w:color="auto"/>
                <w:right w:val="none" w:sz="0" w:space="0" w:color="auto"/>
              </w:divBdr>
            </w:div>
            <w:div w:id="317543441">
              <w:marLeft w:val="0"/>
              <w:marRight w:val="0"/>
              <w:marTop w:val="0"/>
              <w:marBottom w:val="0"/>
              <w:divBdr>
                <w:top w:val="none" w:sz="0" w:space="0" w:color="auto"/>
                <w:left w:val="none" w:sz="0" w:space="0" w:color="auto"/>
                <w:bottom w:val="none" w:sz="0" w:space="0" w:color="auto"/>
                <w:right w:val="none" w:sz="0" w:space="0" w:color="auto"/>
              </w:divBdr>
            </w:div>
            <w:div w:id="849416559">
              <w:marLeft w:val="0"/>
              <w:marRight w:val="0"/>
              <w:marTop w:val="0"/>
              <w:marBottom w:val="0"/>
              <w:divBdr>
                <w:top w:val="none" w:sz="0" w:space="0" w:color="auto"/>
                <w:left w:val="none" w:sz="0" w:space="0" w:color="auto"/>
                <w:bottom w:val="none" w:sz="0" w:space="0" w:color="auto"/>
                <w:right w:val="none" w:sz="0" w:space="0" w:color="auto"/>
              </w:divBdr>
            </w:div>
            <w:div w:id="1383671256">
              <w:marLeft w:val="0"/>
              <w:marRight w:val="0"/>
              <w:marTop w:val="0"/>
              <w:marBottom w:val="0"/>
              <w:divBdr>
                <w:top w:val="none" w:sz="0" w:space="0" w:color="auto"/>
                <w:left w:val="none" w:sz="0" w:space="0" w:color="auto"/>
                <w:bottom w:val="none" w:sz="0" w:space="0" w:color="auto"/>
                <w:right w:val="none" w:sz="0" w:space="0" w:color="auto"/>
              </w:divBdr>
            </w:div>
            <w:div w:id="1684631178">
              <w:marLeft w:val="0"/>
              <w:marRight w:val="0"/>
              <w:marTop w:val="0"/>
              <w:marBottom w:val="0"/>
              <w:divBdr>
                <w:top w:val="none" w:sz="0" w:space="0" w:color="auto"/>
                <w:left w:val="none" w:sz="0" w:space="0" w:color="auto"/>
                <w:bottom w:val="none" w:sz="0" w:space="0" w:color="auto"/>
                <w:right w:val="none" w:sz="0" w:space="0" w:color="auto"/>
              </w:divBdr>
            </w:div>
            <w:div w:id="1085569841">
              <w:marLeft w:val="0"/>
              <w:marRight w:val="0"/>
              <w:marTop w:val="0"/>
              <w:marBottom w:val="0"/>
              <w:divBdr>
                <w:top w:val="none" w:sz="0" w:space="0" w:color="auto"/>
                <w:left w:val="none" w:sz="0" w:space="0" w:color="auto"/>
                <w:bottom w:val="none" w:sz="0" w:space="0" w:color="auto"/>
                <w:right w:val="none" w:sz="0" w:space="0" w:color="auto"/>
              </w:divBdr>
            </w:div>
            <w:div w:id="701514707">
              <w:marLeft w:val="0"/>
              <w:marRight w:val="0"/>
              <w:marTop w:val="0"/>
              <w:marBottom w:val="0"/>
              <w:divBdr>
                <w:top w:val="none" w:sz="0" w:space="0" w:color="auto"/>
                <w:left w:val="none" w:sz="0" w:space="0" w:color="auto"/>
                <w:bottom w:val="none" w:sz="0" w:space="0" w:color="auto"/>
                <w:right w:val="none" w:sz="0" w:space="0" w:color="auto"/>
              </w:divBdr>
            </w:div>
            <w:div w:id="164513465">
              <w:marLeft w:val="0"/>
              <w:marRight w:val="0"/>
              <w:marTop w:val="0"/>
              <w:marBottom w:val="0"/>
              <w:divBdr>
                <w:top w:val="none" w:sz="0" w:space="0" w:color="auto"/>
                <w:left w:val="none" w:sz="0" w:space="0" w:color="auto"/>
                <w:bottom w:val="none" w:sz="0" w:space="0" w:color="auto"/>
                <w:right w:val="none" w:sz="0" w:space="0" w:color="auto"/>
              </w:divBdr>
            </w:div>
            <w:div w:id="1107118440">
              <w:marLeft w:val="0"/>
              <w:marRight w:val="0"/>
              <w:marTop w:val="0"/>
              <w:marBottom w:val="0"/>
              <w:divBdr>
                <w:top w:val="none" w:sz="0" w:space="0" w:color="auto"/>
                <w:left w:val="none" w:sz="0" w:space="0" w:color="auto"/>
                <w:bottom w:val="none" w:sz="0" w:space="0" w:color="auto"/>
                <w:right w:val="none" w:sz="0" w:space="0" w:color="auto"/>
              </w:divBdr>
            </w:div>
            <w:div w:id="1100570242">
              <w:marLeft w:val="0"/>
              <w:marRight w:val="0"/>
              <w:marTop w:val="0"/>
              <w:marBottom w:val="0"/>
              <w:divBdr>
                <w:top w:val="none" w:sz="0" w:space="0" w:color="auto"/>
                <w:left w:val="none" w:sz="0" w:space="0" w:color="auto"/>
                <w:bottom w:val="none" w:sz="0" w:space="0" w:color="auto"/>
                <w:right w:val="none" w:sz="0" w:space="0" w:color="auto"/>
              </w:divBdr>
            </w:div>
            <w:div w:id="1320815547">
              <w:marLeft w:val="0"/>
              <w:marRight w:val="0"/>
              <w:marTop w:val="0"/>
              <w:marBottom w:val="0"/>
              <w:divBdr>
                <w:top w:val="none" w:sz="0" w:space="0" w:color="auto"/>
                <w:left w:val="none" w:sz="0" w:space="0" w:color="auto"/>
                <w:bottom w:val="none" w:sz="0" w:space="0" w:color="auto"/>
                <w:right w:val="none" w:sz="0" w:space="0" w:color="auto"/>
              </w:divBdr>
            </w:div>
            <w:div w:id="506097695">
              <w:marLeft w:val="0"/>
              <w:marRight w:val="0"/>
              <w:marTop w:val="0"/>
              <w:marBottom w:val="0"/>
              <w:divBdr>
                <w:top w:val="none" w:sz="0" w:space="0" w:color="auto"/>
                <w:left w:val="none" w:sz="0" w:space="0" w:color="auto"/>
                <w:bottom w:val="none" w:sz="0" w:space="0" w:color="auto"/>
                <w:right w:val="none" w:sz="0" w:space="0" w:color="auto"/>
              </w:divBdr>
            </w:div>
            <w:div w:id="1845899861">
              <w:marLeft w:val="0"/>
              <w:marRight w:val="0"/>
              <w:marTop w:val="0"/>
              <w:marBottom w:val="0"/>
              <w:divBdr>
                <w:top w:val="none" w:sz="0" w:space="0" w:color="auto"/>
                <w:left w:val="none" w:sz="0" w:space="0" w:color="auto"/>
                <w:bottom w:val="none" w:sz="0" w:space="0" w:color="auto"/>
                <w:right w:val="none" w:sz="0" w:space="0" w:color="auto"/>
              </w:divBdr>
            </w:div>
            <w:div w:id="2026707486">
              <w:marLeft w:val="0"/>
              <w:marRight w:val="0"/>
              <w:marTop w:val="0"/>
              <w:marBottom w:val="0"/>
              <w:divBdr>
                <w:top w:val="none" w:sz="0" w:space="0" w:color="auto"/>
                <w:left w:val="none" w:sz="0" w:space="0" w:color="auto"/>
                <w:bottom w:val="none" w:sz="0" w:space="0" w:color="auto"/>
                <w:right w:val="none" w:sz="0" w:space="0" w:color="auto"/>
              </w:divBdr>
            </w:div>
            <w:div w:id="308361451">
              <w:marLeft w:val="0"/>
              <w:marRight w:val="0"/>
              <w:marTop w:val="0"/>
              <w:marBottom w:val="0"/>
              <w:divBdr>
                <w:top w:val="none" w:sz="0" w:space="0" w:color="auto"/>
                <w:left w:val="none" w:sz="0" w:space="0" w:color="auto"/>
                <w:bottom w:val="none" w:sz="0" w:space="0" w:color="auto"/>
                <w:right w:val="none" w:sz="0" w:space="0" w:color="auto"/>
              </w:divBdr>
            </w:div>
            <w:div w:id="484129717">
              <w:marLeft w:val="0"/>
              <w:marRight w:val="0"/>
              <w:marTop w:val="0"/>
              <w:marBottom w:val="0"/>
              <w:divBdr>
                <w:top w:val="none" w:sz="0" w:space="0" w:color="auto"/>
                <w:left w:val="none" w:sz="0" w:space="0" w:color="auto"/>
                <w:bottom w:val="none" w:sz="0" w:space="0" w:color="auto"/>
                <w:right w:val="none" w:sz="0" w:space="0" w:color="auto"/>
              </w:divBdr>
            </w:div>
            <w:div w:id="486096323">
              <w:marLeft w:val="0"/>
              <w:marRight w:val="0"/>
              <w:marTop w:val="0"/>
              <w:marBottom w:val="0"/>
              <w:divBdr>
                <w:top w:val="none" w:sz="0" w:space="0" w:color="auto"/>
                <w:left w:val="none" w:sz="0" w:space="0" w:color="auto"/>
                <w:bottom w:val="none" w:sz="0" w:space="0" w:color="auto"/>
                <w:right w:val="none" w:sz="0" w:space="0" w:color="auto"/>
              </w:divBdr>
            </w:div>
            <w:div w:id="1957826447">
              <w:marLeft w:val="0"/>
              <w:marRight w:val="0"/>
              <w:marTop w:val="0"/>
              <w:marBottom w:val="0"/>
              <w:divBdr>
                <w:top w:val="none" w:sz="0" w:space="0" w:color="auto"/>
                <w:left w:val="none" w:sz="0" w:space="0" w:color="auto"/>
                <w:bottom w:val="none" w:sz="0" w:space="0" w:color="auto"/>
                <w:right w:val="none" w:sz="0" w:space="0" w:color="auto"/>
              </w:divBdr>
            </w:div>
            <w:div w:id="2008513039">
              <w:marLeft w:val="0"/>
              <w:marRight w:val="0"/>
              <w:marTop w:val="0"/>
              <w:marBottom w:val="0"/>
              <w:divBdr>
                <w:top w:val="none" w:sz="0" w:space="0" w:color="auto"/>
                <w:left w:val="none" w:sz="0" w:space="0" w:color="auto"/>
                <w:bottom w:val="none" w:sz="0" w:space="0" w:color="auto"/>
                <w:right w:val="none" w:sz="0" w:space="0" w:color="auto"/>
              </w:divBdr>
            </w:div>
            <w:div w:id="766848294">
              <w:marLeft w:val="0"/>
              <w:marRight w:val="0"/>
              <w:marTop w:val="0"/>
              <w:marBottom w:val="0"/>
              <w:divBdr>
                <w:top w:val="none" w:sz="0" w:space="0" w:color="auto"/>
                <w:left w:val="none" w:sz="0" w:space="0" w:color="auto"/>
                <w:bottom w:val="none" w:sz="0" w:space="0" w:color="auto"/>
                <w:right w:val="none" w:sz="0" w:space="0" w:color="auto"/>
              </w:divBdr>
            </w:div>
            <w:div w:id="725448122">
              <w:marLeft w:val="0"/>
              <w:marRight w:val="0"/>
              <w:marTop w:val="0"/>
              <w:marBottom w:val="0"/>
              <w:divBdr>
                <w:top w:val="none" w:sz="0" w:space="0" w:color="auto"/>
                <w:left w:val="none" w:sz="0" w:space="0" w:color="auto"/>
                <w:bottom w:val="none" w:sz="0" w:space="0" w:color="auto"/>
                <w:right w:val="none" w:sz="0" w:space="0" w:color="auto"/>
              </w:divBdr>
            </w:div>
            <w:div w:id="92752535">
              <w:marLeft w:val="0"/>
              <w:marRight w:val="0"/>
              <w:marTop w:val="0"/>
              <w:marBottom w:val="0"/>
              <w:divBdr>
                <w:top w:val="none" w:sz="0" w:space="0" w:color="auto"/>
                <w:left w:val="none" w:sz="0" w:space="0" w:color="auto"/>
                <w:bottom w:val="none" w:sz="0" w:space="0" w:color="auto"/>
                <w:right w:val="none" w:sz="0" w:space="0" w:color="auto"/>
              </w:divBdr>
            </w:div>
            <w:div w:id="351615085">
              <w:marLeft w:val="0"/>
              <w:marRight w:val="0"/>
              <w:marTop w:val="0"/>
              <w:marBottom w:val="0"/>
              <w:divBdr>
                <w:top w:val="none" w:sz="0" w:space="0" w:color="auto"/>
                <w:left w:val="none" w:sz="0" w:space="0" w:color="auto"/>
                <w:bottom w:val="none" w:sz="0" w:space="0" w:color="auto"/>
                <w:right w:val="none" w:sz="0" w:space="0" w:color="auto"/>
              </w:divBdr>
            </w:div>
            <w:div w:id="1184519052">
              <w:marLeft w:val="0"/>
              <w:marRight w:val="0"/>
              <w:marTop w:val="0"/>
              <w:marBottom w:val="0"/>
              <w:divBdr>
                <w:top w:val="none" w:sz="0" w:space="0" w:color="auto"/>
                <w:left w:val="none" w:sz="0" w:space="0" w:color="auto"/>
                <w:bottom w:val="none" w:sz="0" w:space="0" w:color="auto"/>
                <w:right w:val="none" w:sz="0" w:space="0" w:color="auto"/>
              </w:divBdr>
            </w:div>
            <w:div w:id="993023239">
              <w:marLeft w:val="0"/>
              <w:marRight w:val="0"/>
              <w:marTop w:val="0"/>
              <w:marBottom w:val="0"/>
              <w:divBdr>
                <w:top w:val="none" w:sz="0" w:space="0" w:color="auto"/>
                <w:left w:val="none" w:sz="0" w:space="0" w:color="auto"/>
                <w:bottom w:val="none" w:sz="0" w:space="0" w:color="auto"/>
                <w:right w:val="none" w:sz="0" w:space="0" w:color="auto"/>
              </w:divBdr>
            </w:div>
            <w:div w:id="2132479055">
              <w:marLeft w:val="0"/>
              <w:marRight w:val="0"/>
              <w:marTop w:val="0"/>
              <w:marBottom w:val="0"/>
              <w:divBdr>
                <w:top w:val="none" w:sz="0" w:space="0" w:color="auto"/>
                <w:left w:val="none" w:sz="0" w:space="0" w:color="auto"/>
                <w:bottom w:val="none" w:sz="0" w:space="0" w:color="auto"/>
                <w:right w:val="none" w:sz="0" w:space="0" w:color="auto"/>
              </w:divBdr>
            </w:div>
            <w:div w:id="1266378691">
              <w:marLeft w:val="0"/>
              <w:marRight w:val="0"/>
              <w:marTop w:val="0"/>
              <w:marBottom w:val="0"/>
              <w:divBdr>
                <w:top w:val="none" w:sz="0" w:space="0" w:color="auto"/>
                <w:left w:val="none" w:sz="0" w:space="0" w:color="auto"/>
                <w:bottom w:val="none" w:sz="0" w:space="0" w:color="auto"/>
                <w:right w:val="none" w:sz="0" w:space="0" w:color="auto"/>
              </w:divBdr>
            </w:div>
            <w:div w:id="1389841784">
              <w:marLeft w:val="0"/>
              <w:marRight w:val="0"/>
              <w:marTop w:val="0"/>
              <w:marBottom w:val="0"/>
              <w:divBdr>
                <w:top w:val="none" w:sz="0" w:space="0" w:color="auto"/>
                <w:left w:val="none" w:sz="0" w:space="0" w:color="auto"/>
                <w:bottom w:val="none" w:sz="0" w:space="0" w:color="auto"/>
                <w:right w:val="none" w:sz="0" w:space="0" w:color="auto"/>
              </w:divBdr>
            </w:div>
            <w:div w:id="282537878">
              <w:marLeft w:val="0"/>
              <w:marRight w:val="0"/>
              <w:marTop w:val="0"/>
              <w:marBottom w:val="0"/>
              <w:divBdr>
                <w:top w:val="none" w:sz="0" w:space="0" w:color="auto"/>
                <w:left w:val="none" w:sz="0" w:space="0" w:color="auto"/>
                <w:bottom w:val="none" w:sz="0" w:space="0" w:color="auto"/>
                <w:right w:val="none" w:sz="0" w:space="0" w:color="auto"/>
              </w:divBdr>
            </w:div>
            <w:div w:id="615252186">
              <w:marLeft w:val="0"/>
              <w:marRight w:val="0"/>
              <w:marTop w:val="0"/>
              <w:marBottom w:val="0"/>
              <w:divBdr>
                <w:top w:val="none" w:sz="0" w:space="0" w:color="auto"/>
                <w:left w:val="none" w:sz="0" w:space="0" w:color="auto"/>
                <w:bottom w:val="none" w:sz="0" w:space="0" w:color="auto"/>
                <w:right w:val="none" w:sz="0" w:space="0" w:color="auto"/>
              </w:divBdr>
            </w:div>
            <w:div w:id="737750884">
              <w:marLeft w:val="0"/>
              <w:marRight w:val="0"/>
              <w:marTop w:val="0"/>
              <w:marBottom w:val="0"/>
              <w:divBdr>
                <w:top w:val="none" w:sz="0" w:space="0" w:color="auto"/>
                <w:left w:val="none" w:sz="0" w:space="0" w:color="auto"/>
                <w:bottom w:val="none" w:sz="0" w:space="0" w:color="auto"/>
                <w:right w:val="none" w:sz="0" w:space="0" w:color="auto"/>
              </w:divBdr>
            </w:div>
            <w:div w:id="387922446">
              <w:marLeft w:val="0"/>
              <w:marRight w:val="0"/>
              <w:marTop w:val="0"/>
              <w:marBottom w:val="0"/>
              <w:divBdr>
                <w:top w:val="none" w:sz="0" w:space="0" w:color="auto"/>
                <w:left w:val="none" w:sz="0" w:space="0" w:color="auto"/>
                <w:bottom w:val="none" w:sz="0" w:space="0" w:color="auto"/>
                <w:right w:val="none" w:sz="0" w:space="0" w:color="auto"/>
              </w:divBdr>
            </w:div>
            <w:div w:id="1143931545">
              <w:marLeft w:val="0"/>
              <w:marRight w:val="0"/>
              <w:marTop w:val="0"/>
              <w:marBottom w:val="0"/>
              <w:divBdr>
                <w:top w:val="none" w:sz="0" w:space="0" w:color="auto"/>
                <w:left w:val="none" w:sz="0" w:space="0" w:color="auto"/>
                <w:bottom w:val="none" w:sz="0" w:space="0" w:color="auto"/>
                <w:right w:val="none" w:sz="0" w:space="0" w:color="auto"/>
              </w:divBdr>
            </w:div>
            <w:div w:id="861939442">
              <w:marLeft w:val="0"/>
              <w:marRight w:val="0"/>
              <w:marTop w:val="0"/>
              <w:marBottom w:val="0"/>
              <w:divBdr>
                <w:top w:val="none" w:sz="0" w:space="0" w:color="auto"/>
                <w:left w:val="none" w:sz="0" w:space="0" w:color="auto"/>
                <w:bottom w:val="none" w:sz="0" w:space="0" w:color="auto"/>
                <w:right w:val="none" w:sz="0" w:space="0" w:color="auto"/>
              </w:divBdr>
            </w:div>
            <w:div w:id="477654492">
              <w:marLeft w:val="0"/>
              <w:marRight w:val="0"/>
              <w:marTop w:val="0"/>
              <w:marBottom w:val="0"/>
              <w:divBdr>
                <w:top w:val="none" w:sz="0" w:space="0" w:color="auto"/>
                <w:left w:val="none" w:sz="0" w:space="0" w:color="auto"/>
                <w:bottom w:val="none" w:sz="0" w:space="0" w:color="auto"/>
                <w:right w:val="none" w:sz="0" w:space="0" w:color="auto"/>
              </w:divBdr>
            </w:div>
            <w:div w:id="1170023869">
              <w:marLeft w:val="0"/>
              <w:marRight w:val="0"/>
              <w:marTop w:val="0"/>
              <w:marBottom w:val="0"/>
              <w:divBdr>
                <w:top w:val="none" w:sz="0" w:space="0" w:color="auto"/>
                <w:left w:val="none" w:sz="0" w:space="0" w:color="auto"/>
                <w:bottom w:val="none" w:sz="0" w:space="0" w:color="auto"/>
                <w:right w:val="none" w:sz="0" w:space="0" w:color="auto"/>
              </w:divBdr>
            </w:div>
            <w:div w:id="1632009944">
              <w:marLeft w:val="0"/>
              <w:marRight w:val="0"/>
              <w:marTop w:val="0"/>
              <w:marBottom w:val="0"/>
              <w:divBdr>
                <w:top w:val="none" w:sz="0" w:space="0" w:color="auto"/>
                <w:left w:val="none" w:sz="0" w:space="0" w:color="auto"/>
                <w:bottom w:val="none" w:sz="0" w:space="0" w:color="auto"/>
                <w:right w:val="none" w:sz="0" w:space="0" w:color="auto"/>
              </w:divBdr>
            </w:div>
            <w:div w:id="1145463527">
              <w:marLeft w:val="0"/>
              <w:marRight w:val="0"/>
              <w:marTop w:val="0"/>
              <w:marBottom w:val="0"/>
              <w:divBdr>
                <w:top w:val="none" w:sz="0" w:space="0" w:color="auto"/>
                <w:left w:val="none" w:sz="0" w:space="0" w:color="auto"/>
                <w:bottom w:val="none" w:sz="0" w:space="0" w:color="auto"/>
                <w:right w:val="none" w:sz="0" w:space="0" w:color="auto"/>
              </w:divBdr>
            </w:div>
            <w:div w:id="1676879845">
              <w:marLeft w:val="0"/>
              <w:marRight w:val="0"/>
              <w:marTop w:val="0"/>
              <w:marBottom w:val="0"/>
              <w:divBdr>
                <w:top w:val="none" w:sz="0" w:space="0" w:color="auto"/>
                <w:left w:val="none" w:sz="0" w:space="0" w:color="auto"/>
                <w:bottom w:val="none" w:sz="0" w:space="0" w:color="auto"/>
                <w:right w:val="none" w:sz="0" w:space="0" w:color="auto"/>
              </w:divBdr>
            </w:div>
            <w:div w:id="310184135">
              <w:marLeft w:val="0"/>
              <w:marRight w:val="0"/>
              <w:marTop w:val="0"/>
              <w:marBottom w:val="0"/>
              <w:divBdr>
                <w:top w:val="none" w:sz="0" w:space="0" w:color="auto"/>
                <w:left w:val="none" w:sz="0" w:space="0" w:color="auto"/>
                <w:bottom w:val="none" w:sz="0" w:space="0" w:color="auto"/>
                <w:right w:val="none" w:sz="0" w:space="0" w:color="auto"/>
              </w:divBdr>
            </w:div>
            <w:div w:id="923610699">
              <w:marLeft w:val="0"/>
              <w:marRight w:val="0"/>
              <w:marTop w:val="0"/>
              <w:marBottom w:val="0"/>
              <w:divBdr>
                <w:top w:val="none" w:sz="0" w:space="0" w:color="auto"/>
                <w:left w:val="none" w:sz="0" w:space="0" w:color="auto"/>
                <w:bottom w:val="none" w:sz="0" w:space="0" w:color="auto"/>
                <w:right w:val="none" w:sz="0" w:space="0" w:color="auto"/>
              </w:divBdr>
            </w:div>
            <w:div w:id="10423613">
              <w:marLeft w:val="0"/>
              <w:marRight w:val="0"/>
              <w:marTop w:val="0"/>
              <w:marBottom w:val="0"/>
              <w:divBdr>
                <w:top w:val="none" w:sz="0" w:space="0" w:color="auto"/>
                <w:left w:val="none" w:sz="0" w:space="0" w:color="auto"/>
                <w:bottom w:val="none" w:sz="0" w:space="0" w:color="auto"/>
                <w:right w:val="none" w:sz="0" w:space="0" w:color="auto"/>
              </w:divBdr>
            </w:div>
            <w:div w:id="1584684161">
              <w:marLeft w:val="0"/>
              <w:marRight w:val="0"/>
              <w:marTop w:val="0"/>
              <w:marBottom w:val="0"/>
              <w:divBdr>
                <w:top w:val="none" w:sz="0" w:space="0" w:color="auto"/>
                <w:left w:val="none" w:sz="0" w:space="0" w:color="auto"/>
                <w:bottom w:val="none" w:sz="0" w:space="0" w:color="auto"/>
                <w:right w:val="none" w:sz="0" w:space="0" w:color="auto"/>
              </w:divBdr>
            </w:div>
            <w:div w:id="1810591947">
              <w:marLeft w:val="0"/>
              <w:marRight w:val="0"/>
              <w:marTop w:val="0"/>
              <w:marBottom w:val="0"/>
              <w:divBdr>
                <w:top w:val="none" w:sz="0" w:space="0" w:color="auto"/>
                <w:left w:val="none" w:sz="0" w:space="0" w:color="auto"/>
                <w:bottom w:val="none" w:sz="0" w:space="0" w:color="auto"/>
                <w:right w:val="none" w:sz="0" w:space="0" w:color="auto"/>
              </w:divBdr>
            </w:div>
            <w:div w:id="1391611973">
              <w:marLeft w:val="0"/>
              <w:marRight w:val="0"/>
              <w:marTop w:val="0"/>
              <w:marBottom w:val="0"/>
              <w:divBdr>
                <w:top w:val="none" w:sz="0" w:space="0" w:color="auto"/>
                <w:left w:val="none" w:sz="0" w:space="0" w:color="auto"/>
                <w:bottom w:val="none" w:sz="0" w:space="0" w:color="auto"/>
                <w:right w:val="none" w:sz="0" w:space="0" w:color="auto"/>
              </w:divBdr>
            </w:div>
            <w:div w:id="243073830">
              <w:marLeft w:val="0"/>
              <w:marRight w:val="0"/>
              <w:marTop w:val="0"/>
              <w:marBottom w:val="0"/>
              <w:divBdr>
                <w:top w:val="none" w:sz="0" w:space="0" w:color="auto"/>
                <w:left w:val="none" w:sz="0" w:space="0" w:color="auto"/>
                <w:bottom w:val="none" w:sz="0" w:space="0" w:color="auto"/>
                <w:right w:val="none" w:sz="0" w:space="0" w:color="auto"/>
              </w:divBdr>
            </w:div>
            <w:div w:id="1347055237">
              <w:marLeft w:val="0"/>
              <w:marRight w:val="0"/>
              <w:marTop w:val="0"/>
              <w:marBottom w:val="0"/>
              <w:divBdr>
                <w:top w:val="none" w:sz="0" w:space="0" w:color="auto"/>
                <w:left w:val="none" w:sz="0" w:space="0" w:color="auto"/>
                <w:bottom w:val="none" w:sz="0" w:space="0" w:color="auto"/>
                <w:right w:val="none" w:sz="0" w:space="0" w:color="auto"/>
              </w:divBdr>
            </w:div>
            <w:div w:id="2131969328">
              <w:marLeft w:val="0"/>
              <w:marRight w:val="0"/>
              <w:marTop w:val="0"/>
              <w:marBottom w:val="0"/>
              <w:divBdr>
                <w:top w:val="none" w:sz="0" w:space="0" w:color="auto"/>
                <w:left w:val="none" w:sz="0" w:space="0" w:color="auto"/>
                <w:bottom w:val="none" w:sz="0" w:space="0" w:color="auto"/>
                <w:right w:val="none" w:sz="0" w:space="0" w:color="auto"/>
              </w:divBdr>
            </w:div>
            <w:div w:id="1718161067">
              <w:marLeft w:val="0"/>
              <w:marRight w:val="0"/>
              <w:marTop w:val="0"/>
              <w:marBottom w:val="0"/>
              <w:divBdr>
                <w:top w:val="none" w:sz="0" w:space="0" w:color="auto"/>
                <w:left w:val="none" w:sz="0" w:space="0" w:color="auto"/>
                <w:bottom w:val="none" w:sz="0" w:space="0" w:color="auto"/>
                <w:right w:val="none" w:sz="0" w:space="0" w:color="auto"/>
              </w:divBdr>
            </w:div>
            <w:div w:id="1248343387">
              <w:marLeft w:val="0"/>
              <w:marRight w:val="0"/>
              <w:marTop w:val="0"/>
              <w:marBottom w:val="0"/>
              <w:divBdr>
                <w:top w:val="none" w:sz="0" w:space="0" w:color="auto"/>
                <w:left w:val="none" w:sz="0" w:space="0" w:color="auto"/>
                <w:bottom w:val="none" w:sz="0" w:space="0" w:color="auto"/>
                <w:right w:val="none" w:sz="0" w:space="0" w:color="auto"/>
              </w:divBdr>
            </w:div>
            <w:div w:id="1800108974">
              <w:marLeft w:val="0"/>
              <w:marRight w:val="0"/>
              <w:marTop w:val="0"/>
              <w:marBottom w:val="0"/>
              <w:divBdr>
                <w:top w:val="none" w:sz="0" w:space="0" w:color="auto"/>
                <w:left w:val="none" w:sz="0" w:space="0" w:color="auto"/>
                <w:bottom w:val="none" w:sz="0" w:space="0" w:color="auto"/>
                <w:right w:val="none" w:sz="0" w:space="0" w:color="auto"/>
              </w:divBdr>
            </w:div>
            <w:div w:id="1732267469">
              <w:marLeft w:val="0"/>
              <w:marRight w:val="0"/>
              <w:marTop w:val="0"/>
              <w:marBottom w:val="0"/>
              <w:divBdr>
                <w:top w:val="none" w:sz="0" w:space="0" w:color="auto"/>
                <w:left w:val="none" w:sz="0" w:space="0" w:color="auto"/>
                <w:bottom w:val="none" w:sz="0" w:space="0" w:color="auto"/>
                <w:right w:val="none" w:sz="0" w:space="0" w:color="auto"/>
              </w:divBdr>
            </w:div>
            <w:div w:id="1644852580">
              <w:marLeft w:val="0"/>
              <w:marRight w:val="0"/>
              <w:marTop w:val="0"/>
              <w:marBottom w:val="0"/>
              <w:divBdr>
                <w:top w:val="none" w:sz="0" w:space="0" w:color="auto"/>
                <w:left w:val="none" w:sz="0" w:space="0" w:color="auto"/>
                <w:bottom w:val="none" w:sz="0" w:space="0" w:color="auto"/>
                <w:right w:val="none" w:sz="0" w:space="0" w:color="auto"/>
              </w:divBdr>
            </w:div>
            <w:div w:id="759302738">
              <w:marLeft w:val="0"/>
              <w:marRight w:val="0"/>
              <w:marTop w:val="0"/>
              <w:marBottom w:val="0"/>
              <w:divBdr>
                <w:top w:val="none" w:sz="0" w:space="0" w:color="auto"/>
                <w:left w:val="none" w:sz="0" w:space="0" w:color="auto"/>
                <w:bottom w:val="none" w:sz="0" w:space="0" w:color="auto"/>
                <w:right w:val="none" w:sz="0" w:space="0" w:color="auto"/>
              </w:divBdr>
            </w:div>
            <w:div w:id="1798985684">
              <w:marLeft w:val="0"/>
              <w:marRight w:val="0"/>
              <w:marTop w:val="0"/>
              <w:marBottom w:val="0"/>
              <w:divBdr>
                <w:top w:val="none" w:sz="0" w:space="0" w:color="auto"/>
                <w:left w:val="none" w:sz="0" w:space="0" w:color="auto"/>
                <w:bottom w:val="none" w:sz="0" w:space="0" w:color="auto"/>
                <w:right w:val="none" w:sz="0" w:space="0" w:color="auto"/>
              </w:divBdr>
            </w:div>
            <w:div w:id="1927837668">
              <w:marLeft w:val="0"/>
              <w:marRight w:val="0"/>
              <w:marTop w:val="0"/>
              <w:marBottom w:val="0"/>
              <w:divBdr>
                <w:top w:val="none" w:sz="0" w:space="0" w:color="auto"/>
                <w:left w:val="none" w:sz="0" w:space="0" w:color="auto"/>
                <w:bottom w:val="none" w:sz="0" w:space="0" w:color="auto"/>
                <w:right w:val="none" w:sz="0" w:space="0" w:color="auto"/>
              </w:divBdr>
            </w:div>
            <w:div w:id="576130013">
              <w:marLeft w:val="0"/>
              <w:marRight w:val="0"/>
              <w:marTop w:val="0"/>
              <w:marBottom w:val="0"/>
              <w:divBdr>
                <w:top w:val="none" w:sz="0" w:space="0" w:color="auto"/>
                <w:left w:val="none" w:sz="0" w:space="0" w:color="auto"/>
                <w:bottom w:val="none" w:sz="0" w:space="0" w:color="auto"/>
                <w:right w:val="none" w:sz="0" w:space="0" w:color="auto"/>
              </w:divBdr>
            </w:div>
            <w:div w:id="715468670">
              <w:marLeft w:val="0"/>
              <w:marRight w:val="0"/>
              <w:marTop w:val="0"/>
              <w:marBottom w:val="0"/>
              <w:divBdr>
                <w:top w:val="none" w:sz="0" w:space="0" w:color="auto"/>
                <w:left w:val="none" w:sz="0" w:space="0" w:color="auto"/>
                <w:bottom w:val="none" w:sz="0" w:space="0" w:color="auto"/>
                <w:right w:val="none" w:sz="0" w:space="0" w:color="auto"/>
              </w:divBdr>
            </w:div>
            <w:div w:id="104079741">
              <w:marLeft w:val="0"/>
              <w:marRight w:val="0"/>
              <w:marTop w:val="0"/>
              <w:marBottom w:val="0"/>
              <w:divBdr>
                <w:top w:val="none" w:sz="0" w:space="0" w:color="auto"/>
                <w:left w:val="none" w:sz="0" w:space="0" w:color="auto"/>
                <w:bottom w:val="none" w:sz="0" w:space="0" w:color="auto"/>
                <w:right w:val="none" w:sz="0" w:space="0" w:color="auto"/>
              </w:divBdr>
            </w:div>
            <w:div w:id="1081564906">
              <w:marLeft w:val="0"/>
              <w:marRight w:val="0"/>
              <w:marTop w:val="0"/>
              <w:marBottom w:val="0"/>
              <w:divBdr>
                <w:top w:val="none" w:sz="0" w:space="0" w:color="auto"/>
                <w:left w:val="none" w:sz="0" w:space="0" w:color="auto"/>
                <w:bottom w:val="none" w:sz="0" w:space="0" w:color="auto"/>
                <w:right w:val="none" w:sz="0" w:space="0" w:color="auto"/>
              </w:divBdr>
            </w:div>
            <w:div w:id="1476416219">
              <w:marLeft w:val="0"/>
              <w:marRight w:val="0"/>
              <w:marTop w:val="0"/>
              <w:marBottom w:val="0"/>
              <w:divBdr>
                <w:top w:val="none" w:sz="0" w:space="0" w:color="auto"/>
                <w:left w:val="none" w:sz="0" w:space="0" w:color="auto"/>
                <w:bottom w:val="none" w:sz="0" w:space="0" w:color="auto"/>
                <w:right w:val="none" w:sz="0" w:space="0" w:color="auto"/>
              </w:divBdr>
            </w:div>
            <w:div w:id="1159685761">
              <w:marLeft w:val="0"/>
              <w:marRight w:val="0"/>
              <w:marTop w:val="0"/>
              <w:marBottom w:val="0"/>
              <w:divBdr>
                <w:top w:val="none" w:sz="0" w:space="0" w:color="auto"/>
                <w:left w:val="none" w:sz="0" w:space="0" w:color="auto"/>
                <w:bottom w:val="none" w:sz="0" w:space="0" w:color="auto"/>
                <w:right w:val="none" w:sz="0" w:space="0" w:color="auto"/>
              </w:divBdr>
            </w:div>
            <w:div w:id="101341905">
              <w:marLeft w:val="0"/>
              <w:marRight w:val="0"/>
              <w:marTop w:val="0"/>
              <w:marBottom w:val="0"/>
              <w:divBdr>
                <w:top w:val="none" w:sz="0" w:space="0" w:color="auto"/>
                <w:left w:val="none" w:sz="0" w:space="0" w:color="auto"/>
                <w:bottom w:val="none" w:sz="0" w:space="0" w:color="auto"/>
                <w:right w:val="none" w:sz="0" w:space="0" w:color="auto"/>
              </w:divBdr>
            </w:div>
            <w:div w:id="585190924">
              <w:marLeft w:val="0"/>
              <w:marRight w:val="0"/>
              <w:marTop w:val="0"/>
              <w:marBottom w:val="0"/>
              <w:divBdr>
                <w:top w:val="none" w:sz="0" w:space="0" w:color="auto"/>
                <w:left w:val="none" w:sz="0" w:space="0" w:color="auto"/>
                <w:bottom w:val="none" w:sz="0" w:space="0" w:color="auto"/>
                <w:right w:val="none" w:sz="0" w:space="0" w:color="auto"/>
              </w:divBdr>
            </w:div>
            <w:div w:id="1012413746">
              <w:marLeft w:val="0"/>
              <w:marRight w:val="0"/>
              <w:marTop w:val="0"/>
              <w:marBottom w:val="0"/>
              <w:divBdr>
                <w:top w:val="none" w:sz="0" w:space="0" w:color="auto"/>
                <w:left w:val="none" w:sz="0" w:space="0" w:color="auto"/>
                <w:bottom w:val="none" w:sz="0" w:space="0" w:color="auto"/>
                <w:right w:val="none" w:sz="0" w:space="0" w:color="auto"/>
              </w:divBdr>
            </w:div>
            <w:div w:id="1723871579">
              <w:marLeft w:val="0"/>
              <w:marRight w:val="0"/>
              <w:marTop w:val="0"/>
              <w:marBottom w:val="0"/>
              <w:divBdr>
                <w:top w:val="none" w:sz="0" w:space="0" w:color="auto"/>
                <w:left w:val="none" w:sz="0" w:space="0" w:color="auto"/>
                <w:bottom w:val="none" w:sz="0" w:space="0" w:color="auto"/>
                <w:right w:val="none" w:sz="0" w:space="0" w:color="auto"/>
              </w:divBdr>
            </w:div>
            <w:div w:id="2027829239">
              <w:marLeft w:val="0"/>
              <w:marRight w:val="0"/>
              <w:marTop w:val="0"/>
              <w:marBottom w:val="0"/>
              <w:divBdr>
                <w:top w:val="none" w:sz="0" w:space="0" w:color="auto"/>
                <w:left w:val="none" w:sz="0" w:space="0" w:color="auto"/>
                <w:bottom w:val="none" w:sz="0" w:space="0" w:color="auto"/>
                <w:right w:val="none" w:sz="0" w:space="0" w:color="auto"/>
              </w:divBdr>
            </w:div>
            <w:div w:id="107286187">
              <w:marLeft w:val="0"/>
              <w:marRight w:val="0"/>
              <w:marTop w:val="0"/>
              <w:marBottom w:val="0"/>
              <w:divBdr>
                <w:top w:val="none" w:sz="0" w:space="0" w:color="auto"/>
                <w:left w:val="none" w:sz="0" w:space="0" w:color="auto"/>
                <w:bottom w:val="none" w:sz="0" w:space="0" w:color="auto"/>
                <w:right w:val="none" w:sz="0" w:space="0" w:color="auto"/>
              </w:divBdr>
            </w:div>
            <w:div w:id="818882075">
              <w:marLeft w:val="0"/>
              <w:marRight w:val="0"/>
              <w:marTop w:val="0"/>
              <w:marBottom w:val="0"/>
              <w:divBdr>
                <w:top w:val="none" w:sz="0" w:space="0" w:color="auto"/>
                <w:left w:val="none" w:sz="0" w:space="0" w:color="auto"/>
                <w:bottom w:val="none" w:sz="0" w:space="0" w:color="auto"/>
                <w:right w:val="none" w:sz="0" w:space="0" w:color="auto"/>
              </w:divBdr>
            </w:div>
            <w:div w:id="2121875667">
              <w:marLeft w:val="0"/>
              <w:marRight w:val="0"/>
              <w:marTop w:val="0"/>
              <w:marBottom w:val="0"/>
              <w:divBdr>
                <w:top w:val="none" w:sz="0" w:space="0" w:color="auto"/>
                <w:left w:val="none" w:sz="0" w:space="0" w:color="auto"/>
                <w:bottom w:val="none" w:sz="0" w:space="0" w:color="auto"/>
                <w:right w:val="none" w:sz="0" w:space="0" w:color="auto"/>
              </w:divBdr>
            </w:div>
            <w:div w:id="1821192207">
              <w:marLeft w:val="0"/>
              <w:marRight w:val="0"/>
              <w:marTop w:val="0"/>
              <w:marBottom w:val="0"/>
              <w:divBdr>
                <w:top w:val="none" w:sz="0" w:space="0" w:color="auto"/>
                <w:left w:val="none" w:sz="0" w:space="0" w:color="auto"/>
                <w:bottom w:val="none" w:sz="0" w:space="0" w:color="auto"/>
                <w:right w:val="none" w:sz="0" w:space="0" w:color="auto"/>
              </w:divBdr>
            </w:div>
            <w:div w:id="946932928">
              <w:marLeft w:val="0"/>
              <w:marRight w:val="0"/>
              <w:marTop w:val="0"/>
              <w:marBottom w:val="0"/>
              <w:divBdr>
                <w:top w:val="none" w:sz="0" w:space="0" w:color="auto"/>
                <w:left w:val="none" w:sz="0" w:space="0" w:color="auto"/>
                <w:bottom w:val="none" w:sz="0" w:space="0" w:color="auto"/>
                <w:right w:val="none" w:sz="0" w:space="0" w:color="auto"/>
              </w:divBdr>
            </w:div>
            <w:div w:id="679241592">
              <w:marLeft w:val="0"/>
              <w:marRight w:val="0"/>
              <w:marTop w:val="0"/>
              <w:marBottom w:val="0"/>
              <w:divBdr>
                <w:top w:val="none" w:sz="0" w:space="0" w:color="auto"/>
                <w:left w:val="none" w:sz="0" w:space="0" w:color="auto"/>
                <w:bottom w:val="none" w:sz="0" w:space="0" w:color="auto"/>
                <w:right w:val="none" w:sz="0" w:space="0" w:color="auto"/>
              </w:divBdr>
            </w:div>
            <w:div w:id="435096182">
              <w:marLeft w:val="0"/>
              <w:marRight w:val="0"/>
              <w:marTop w:val="0"/>
              <w:marBottom w:val="0"/>
              <w:divBdr>
                <w:top w:val="none" w:sz="0" w:space="0" w:color="auto"/>
                <w:left w:val="none" w:sz="0" w:space="0" w:color="auto"/>
                <w:bottom w:val="none" w:sz="0" w:space="0" w:color="auto"/>
                <w:right w:val="none" w:sz="0" w:space="0" w:color="auto"/>
              </w:divBdr>
            </w:div>
            <w:div w:id="1773629297">
              <w:marLeft w:val="0"/>
              <w:marRight w:val="0"/>
              <w:marTop w:val="0"/>
              <w:marBottom w:val="0"/>
              <w:divBdr>
                <w:top w:val="none" w:sz="0" w:space="0" w:color="auto"/>
                <w:left w:val="none" w:sz="0" w:space="0" w:color="auto"/>
                <w:bottom w:val="none" w:sz="0" w:space="0" w:color="auto"/>
                <w:right w:val="none" w:sz="0" w:space="0" w:color="auto"/>
              </w:divBdr>
            </w:div>
            <w:div w:id="2085712181">
              <w:marLeft w:val="0"/>
              <w:marRight w:val="0"/>
              <w:marTop w:val="0"/>
              <w:marBottom w:val="0"/>
              <w:divBdr>
                <w:top w:val="none" w:sz="0" w:space="0" w:color="auto"/>
                <w:left w:val="none" w:sz="0" w:space="0" w:color="auto"/>
                <w:bottom w:val="none" w:sz="0" w:space="0" w:color="auto"/>
                <w:right w:val="none" w:sz="0" w:space="0" w:color="auto"/>
              </w:divBdr>
            </w:div>
            <w:div w:id="387263922">
              <w:marLeft w:val="0"/>
              <w:marRight w:val="0"/>
              <w:marTop w:val="0"/>
              <w:marBottom w:val="0"/>
              <w:divBdr>
                <w:top w:val="none" w:sz="0" w:space="0" w:color="auto"/>
                <w:left w:val="none" w:sz="0" w:space="0" w:color="auto"/>
                <w:bottom w:val="none" w:sz="0" w:space="0" w:color="auto"/>
                <w:right w:val="none" w:sz="0" w:space="0" w:color="auto"/>
              </w:divBdr>
            </w:div>
            <w:div w:id="158886342">
              <w:marLeft w:val="0"/>
              <w:marRight w:val="0"/>
              <w:marTop w:val="0"/>
              <w:marBottom w:val="0"/>
              <w:divBdr>
                <w:top w:val="none" w:sz="0" w:space="0" w:color="auto"/>
                <w:left w:val="none" w:sz="0" w:space="0" w:color="auto"/>
                <w:bottom w:val="none" w:sz="0" w:space="0" w:color="auto"/>
                <w:right w:val="none" w:sz="0" w:space="0" w:color="auto"/>
              </w:divBdr>
            </w:div>
            <w:div w:id="1811749657">
              <w:marLeft w:val="0"/>
              <w:marRight w:val="0"/>
              <w:marTop w:val="0"/>
              <w:marBottom w:val="0"/>
              <w:divBdr>
                <w:top w:val="none" w:sz="0" w:space="0" w:color="auto"/>
                <w:left w:val="none" w:sz="0" w:space="0" w:color="auto"/>
                <w:bottom w:val="none" w:sz="0" w:space="0" w:color="auto"/>
                <w:right w:val="none" w:sz="0" w:space="0" w:color="auto"/>
              </w:divBdr>
            </w:div>
            <w:div w:id="725641238">
              <w:marLeft w:val="0"/>
              <w:marRight w:val="0"/>
              <w:marTop w:val="0"/>
              <w:marBottom w:val="0"/>
              <w:divBdr>
                <w:top w:val="none" w:sz="0" w:space="0" w:color="auto"/>
                <w:left w:val="none" w:sz="0" w:space="0" w:color="auto"/>
                <w:bottom w:val="none" w:sz="0" w:space="0" w:color="auto"/>
                <w:right w:val="none" w:sz="0" w:space="0" w:color="auto"/>
              </w:divBdr>
            </w:div>
            <w:div w:id="852458896">
              <w:marLeft w:val="0"/>
              <w:marRight w:val="0"/>
              <w:marTop w:val="0"/>
              <w:marBottom w:val="0"/>
              <w:divBdr>
                <w:top w:val="none" w:sz="0" w:space="0" w:color="auto"/>
                <w:left w:val="none" w:sz="0" w:space="0" w:color="auto"/>
                <w:bottom w:val="none" w:sz="0" w:space="0" w:color="auto"/>
                <w:right w:val="none" w:sz="0" w:space="0" w:color="auto"/>
              </w:divBdr>
            </w:div>
            <w:div w:id="534081259">
              <w:marLeft w:val="0"/>
              <w:marRight w:val="0"/>
              <w:marTop w:val="0"/>
              <w:marBottom w:val="0"/>
              <w:divBdr>
                <w:top w:val="none" w:sz="0" w:space="0" w:color="auto"/>
                <w:left w:val="none" w:sz="0" w:space="0" w:color="auto"/>
                <w:bottom w:val="none" w:sz="0" w:space="0" w:color="auto"/>
                <w:right w:val="none" w:sz="0" w:space="0" w:color="auto"/>
              </w:divBdr>
            </w:div>
            <w:div w:id="1423212047">
              <w:marLeft w:val="0"/>
              <w:marRight w:val="0"/>
              <w:marTop w:val="0"/>
              <w:marBottom w:val="0"/>
              <w:divBdr>
                <w:top w:val="none" w:sz="0" w:space="0" w:color="auto"/>
                <w:left w:val="none" w:sz="0" w:space="0" w:color="auto"/>
                <w:bottom w:val="none" w:sz="0" w:space="0" w:color="auto"/>
                <w:right w:val="none" w:sz="0" w:space="0" w:color="auto"/>
              </w:divBdr>
            </w:div>
            <w:div w:id="743378118">
              <w:marLeft w:val="0"/>
              <w:marRight w:val="0"/>
              <w:marTop w:val="0"/>
              <w:marBottom w:val="0"/>
              <w:divBdr>
                <w:top w:val="none" w:sz="0" w:space="0" w:color="auto"/>
                <w:left w:val="none" w:sz="0" w:space="0" w:color="auto"/>
                <w:bottom w:val="none" w:sz="0" w:space="0" w:color="auto"/>
                <w:right w:val="none" w:sz="0" w:space="0" w:color="auto"/>
              </w:divBdr>
            </w:div>
            <w:div w:id="367336076">
              <w:marLeft w:val="0"/>
              <w:marRight w:val="0"/>
              <w:marTop w:val="0"/>
              <w:marBottom w:val="0"/>
              <w:divBdr>
                <w:top w:val="none" w:sz="0" w:space="0" w:color="auto"/>
                <w:left w:val="none" w:sz="0" w:space="0" w:color="auto"/>
                <w:bottom w:val="none" w:sz="0" w:space="0" w:color="auto"/>
                <w:right w:val="none" w:sz="0" w:space="0" w:color="auto"/>
              </w:divBdr>
            </w:div>
            <w:div w:id="2102288020">
              <w:marLeft w:val="0"/>
              <w:marRight w:val="0"/>
              <w:marTop w:val="0"/>
              <w:marBottom w:val="0"/>
              <w:divBdr>
                <w:top w:val="none" w:sz="0" w:space="0" w:color="auto"/>
                <w:left w:val="none" w:sz="0" w:space="0" w:color="auto"/>
                <w:bottom w:val="none" w:sz="0" w:space="0" w:color="auto"/>
                <w:right w:val="none" w:sz="0" w:space="0" w:color="auto"/>
              </w:divBdr>
            </w:div>
            <w:div w:id="1966542287">
              <w:marLeft w:val="0"/>
              <w:marRight w:val="0"/>
              <w:marTop w:val="0"/>
              <w:marBottom w:val="0"/>
              <w:divBdr>
                <w:top w:val="none" w:sz="0" w:space="0" w:color="auto"/>
                <w:left w:val="none" w:sz="0" w:space="0" w:color="auto"/>
                <w:bottom w:val="none" w:sz="0" w:space="0" w:color="auto"/>
                <w:right w:val="none" w:sz="0" w:space="0" w:color="auto"/>
              </w:divBdr>
            </w:div>
            <w:div w:id="1563635370">
              <w:marLeft w:val="0"/>
              <w:marRight w:val="0"/>
              <w:marTop w:val="0"/>
              <w:marBottom w:val="0"/>
              <w:divBdr>
                <w:top w:val="none" w:sz="0" w:space="0" w:color="auto"/>
                <w:left w:val="none" w:sz="0" w:space="0" w:color="auto"/>
                <w:bottom w:val="none" w:sz="0" w:space="0" w:color="auto"/>
                <w:right w:val="none" w:sz="0" w:space="0" w:color="auto"/>
              </w:divBdr>
            </w:div>
            <w:div w:id="880559488">
              <w:marLeft w:val="0"/>
              <w:marRight w:val="0"/>
              <w:marTop w:val="0"/>
              <w:marBottom w:val="0"/>
              <w:divBdr>
                <w:top w:val="none" w:sz="0" w:space="0" w:color="auto"/>
                <w:left w:val="none" w:sz="0" w:space="0" w:color="auto"/>
                <w:bottom w:val="none" w:sz="0" w:space="0" w:color="auto"/>
                <w:right w:val="none" w:sz="0" w:space="0" w:color="auto"/>
              </w:divBdr>
            </w:div>
            <w:div w:id="1328290130">
              <w:marLeft w:val="0"/>
              <w:marRight w:val="0"/>
              <w:marTop w:val="0"/>
              <w:marBottom w:val="0"/>
              <w:divBdr>
                <w:top w:val="none" w:sz="0" w:space="0" w:color="auto"/>
                <w:left w:val="none" w:sz="0" w:space="0" w:color="auto"/>
                <w:bottom w:val="none" w:sz="0" w:space="0" w:color="auto"/>
                <w:right w:val="none" w:sz="0" w:space="0" w:color="auto"/>
              </w:divBdr>
            </w:div>
            <w:div w:id="2127653248">
              <w:marLeft w:val="0"/>
              <w:marRight w:val="0"/>
              <w:marTop w:val="0"/>
              <w:marBottom w:val="0"/>
              <w:divBdr>
                <w:top w:val="none" w:sz="0" w:space="0" w:color="auto"/>
                <w:left w:val="none" w:sz="0" w:space="0" w:color="auto"/>
                <w:bottom w:val="none" w:sz="0" w:space="0" w:color="auto"/>
                <w:right w:val="none" w:sz="0" w:space="0" w:color="auto"/>
              </w:divBdr>
            </w:div>
            <w:div w:id="1849369679">
              <w:marLeft w:val="0"/>
              <w:marRight w:val="0"/>
              <w:marTop w:val="0"/>
              <w:marBottom w:val="0"/>
              <w:divBdr>
                <w:top w:val="none" w:sz="0" w:space="0" w:color="auto"/>
                <w:left w:val="none" w:sz="0" w:space="0" w:color="auto"/>
                <w:bottom w:val="none" w:sz="0" w:space="0" w:color="auto"/>
                <w:right w:val="none" w:sz="0" w:space="0" w:color="auto"/>
              </w:divBdr>
            </w:div>
            <w:div w:id="66223536">
              <w:marLeft w:val="0"/>
              <w:marRight w:val="0"/>
              <w:marTop w:val="0"/>
              <w:marBottom w:val="0"/>
              <w:divBdr>
                <w:top w:val="none" w:sz="0" w:space="0" w:color="auto"/>
                <w:left w:val="none" w:sz="0" w:space="0" w:color="auto"/>
                <w:bottom w:val="none" w:sz="0" w:space="0" w:color="auto"/>
                <w:right w:val="none" w:sz="0" w:space="0" w:color="auto"/>
              </w:divBdr>
            </w:div>
            <w:div w:id="2111972975">
              <w:marLeft w:val="0"/>
              <w:marRight w:val="0"/>
              <w:marTop w:val="0"/>
              <w:marBottom w:val="0"/>
              <w:divBdr>
                <w:top w:val="none" w:sz="0" w:space="0" w:color="auto"/>
                <w:left w:val="none" w:sz="0" w:space="0" w:color="auto"/>
                <w:bottom w:val="none" w:sz="0" w:space="0" w:color="auto"/>
                <w:right w:val="none" w:sz="0" w:space="0" w:color="auto"/>
              </w:divBdr>
            </w:div>
            <w:div w:id="2124759757">
              <w:marLeft w:val="0"/>
              <w:marRight w:val="0"/>
              <w:marTop w:val="0"/>
              <w:marBottom w:val="0"/>
              <w:divBdr>
                <w:top w:val="none" w:sz="0" w:space="0" w:color="auto"/>
                <w:left w:val="none" w:sz="0" w:space="0" w:color="auto"/>
                <w:bottom w:val="none" w:sz="0" w:space="0" w:color="auto"/>
                <w:right w:val="none" w:sz="0" w:space="0" w:color="auto"/>
              </w:divBdr>
            </w:div>
            <w:div w:id="1037123394">
              <w:marLeft w:val="0"/>
              <w:marRight w:val="0"/>
              <w:marTop w:val="0"/>
              <w:marBottom w:val="0"/>
              <w:divBdr>
                <w:top w:val="none" w:sz="0" w:space="0" w:color="auto"/>
                <w:left w:val="none" w:sz="0" w:space="0" w:color="auto"/>
                <w:bottom w:val="none" w:sz="0" w:space="0" w:color="auto"/>
                <w:right w:val="none" w:sz="0" w:space="0" w:color="auto"/>
              </w:divBdr>
            </w:div>
            <w:div w:id="1955211786">
              <w:marLeft w:val="0"/>
              <w:marRight w:val="0"/>
              <w:marTop w:val="0"/>
              <w:marBottom w:val="0"/>
              <w:divBdr>
                <w:top w:val="none" w:sz="0" w:space="0" w:color="auto"/>
                <w:left w:val="none" w:sz="0" w:space="0" w:color="auto"/>
                <w:bottom w:val="none" w:sz="0" w:space="0" w:color="auto"/>
                <w:right w:val="none" w:sz="0" w:space="0" w:color="auto"/>
              </w:divBdr>
            </w:div>
            <w:div w:id="1318875634">
              <w:marLeft w:val="0"/>
              <w:marRight w:val="0"/>
              <w:marTop w:val="0"/>
              <w:marBottom w:val="0"/>
              <w:divBdr>
                <w:top w:val="none" w:sz="0" w:space="0" w:color="auto"/>
                <w:left w:val="none" w:sz="0" w:space="0" w:color="auto"/>
                <w:bottom w:val="none" w:sz="0" w:space="0" w:color="auto"/>
                <w:right w:val="none" w:sz="0" w:space="0" w:color="auto"/>
              </w:divBdr>
            </w:div>
            <w:div w:id="1762531275">
              <w:marLeft w:val="0"/>
              <w:marRight w:val="0"/>
              <w:marTop w:val="0"/>
              <w:marBottom w:val="0"/>
              <w:divBdr>
                <w:top w:val="none" w:sz="0" w:space="0" w:color="auto"/>
                <w:left w:val="none" w:sz="0" w:space="0" w:color="auto"/>
                <w:bottom w:val="none" w:sz="0" w:space="0" w:color="auto"/>
                <w:right w:val="none" w:sz="0" w:space="0" w:color="auto"/>
              </w:divBdr>
            </w:div>
            <w:div w:id="1261524211">
              <w:marLeft w:val="0"/>
              <w:marRight w:val="0"/>
              <w:marTop w:val="0"/>
              <w:marBottom w:val="0"/>
              <w:divBdr>
                <w:top w:val="none" w:sz="0" w:space="0" w:color="auto"/>
                <w:left w:val="none" w:sz="0" w:space="0" w:color="auto"/>
                <w:bottom w:val="none" w:sz="0" w:space="0" w:color="auto"/>
                <w:right w:val="none" w:sz="0" w:space="0" w:color="auto"/>
              </w:divBdr>
            </w:div>
            <w:div w:id="313267884">
              <w:marLeft w:val="0"/>
              <w:marRight w:val="0"/>
              <w:marTop w:val="0"/>
              <w:marBottom w:val="0"/>
              <w:divBdr>
                <w:top w:val="none" w:sz="0" w:space="0" w:color="auto"/>
                <w:left w:val="none" w:sz="0" w:space="0" w:color="auto"/>
                <w:bottom w:val="none" w:sz="0" w:space="0" w:color="auto"/>
                <w:right w:val="none" w:sz="0" w:space="0" w:color="auto"/>
              </w:divBdr>
            </w:div>
            <w:div w:id="1420247050">
              <w:marLeft w:val="0"/>
              <w:marRight w:val="0"/>
              <w:marTop w:val="0"/>
              <w:marBottom w:val="0"/>
              <w:divBdr>
                <w:top w:val="none" w:sz="0" w:space="0" w:color="auto"/>
                <w:left w:val="none" w:sz="0" w:space="0" w:color="auto"/>
                <w:bottom w:val="none" w:sz="0" w:space="0" w:color="auto"/>
                <w:right w:val="none" w:sz="0" w:space="0" w:color="auto"/>
              </w:divBdr>
            </w:div>
            <w:div w:id="1795907123">
              <w:marLeft w:val="0"/>
              <w:marRight w:val="0"/>
              <w:marTop w:val="0"/>
              <w:marBottom w:val="0"/>
              <w:divBdr>
                <w:top w:val="none" w:sz="0" w:space="0" w:color="auto"/>
                <w:left w:val="none" w:sz="0" w:space="0" w:color="auto"/>
                <w:bottom w:val="none" w:sz="0" w:space="0" w:color="auto"/>
                <w:right w:val="none" w:sz="0" w:space="0" w:color="auto"/>
              </w:divBdr>
            </w:div>
            <w:div w:id="2008633810">
              <w:marLeft w:val="0"/>
              <w:marRight w:val="0"/>
              <w:marTop w:val="0"/>
              <w:marBottom w:val="0"/>
              <w:divBdr>
                <w:top w:val="none" w:sz="0" w:space="0" w:color="auto"/>
                <w:left w:val="none" w:sz="0" w:space="0" w:color="auto"/>
                <w:bottom w:val="none" w:sz="0" w:space="0" w:color="auto"/>
                <w:right w:val="none" w:sz="0" w:space="0" w:color="auto"/>
              </w:divBdr>
            </w:div>
            <w:div w:id="82847161">
              <w:marLeft w:val="0"/>
              <w:marRight w:val="0"/>
              <w:marTop w:val="0"/>
              <w:marBottom w:val="0"/>
              <w:divBdr>
                <w:top w:val="none" w:sz="0" w:space="0" w:color="auto"/>
                <w:left w:val="none" w:sz="0" w:space="0" w:color="auto"/>
                <w:bottom w:val="none" w:sz="0" w:space="0" w:color="auto"/>
                <w:right w:val="none" w:sz="0" w:space="0" w:color="auto"/>
              </w:divBdr>
            </w:div>
            <w:div w:id="1290548784">
              <w:marLeft w:val="0"/>
              <w:marRight w:val="0"/>
              <w:marTop w:val="0"/>
              <w:marBottom w:val="0"/>
              <w:divBdr>
                <w:top w:val="none" w:sz="0" w:space="0" w:color="auto"/>
                <w:left w:val="none" w:sz="0" w:space="0" w:color="auto"/>
                <w:bottom w:val="none" w:sz="0" w:space="0" w:color="auto"/>
                <w:right w:val="none" w:sz="0" w:space="0" w:color="auto"/>
              </w:divBdr>
            </w:div>
            <w:div w:id="1759018487">
              <w:marLeft w:val="0"/>
              <w:marRight w:val="0"/>
              <w:marTop w:val="0"/>
              <w:marBottom w:val="0"/>
              <w:divBdr>
                <w:top w:val="none" w:sz="0" w:space="0" w:color="auto"/>
                <w:left w:val="none" w:sz="0" w:space="0" w:color="auto"/>
                <w:bottom w:val="none" w:sz="0" w:space="0" w:color="auto"/>
                <w:right w:val="none" w:sz="0" w:space="0" w:color="auto"/>
              </w:divBdr>
            </w:div>
            <w:div w:id="476410796">
              <w:marLeft w:val="0"/>
              <w:marRight w:val="0"/>
              <w:marTop w:val="0"/>
              <w:marBottom w:val="0"/>
              <w:divBdr>
                <w:top w:val="none" w:sz="0" w:space="0" w:color="auto"/>
                <w:left w:val="none" w:sz="0" w:space="0" w:color="auto"/>
                <w:bottom w:val="none" w:sz="0" w:space="0" w:color="auto"/>
                <w:right w:val="none" w:sz="0" w:space="0" w:color="auto"/>
              </w:divBdr>
            </w:div>
            <w:div w:id="1220049344">
              <w:marLeft w:val="0"/>
              <w:marRight w:val="0"/>
              <w:marTop w:val="0"/>
              <w:marBottom w:val="0"/>
              <w:divBdr>
                <w:top w:val="none" w:sz="0" w:space="0" w:color="auto"/>
                <w:left w:val="none" w:sz="0" w:space="0" w:color="auto"/>
                <w:bottom w:val="none" w:sz="0" w:space="0" w:color="auto"/>
                <w:right w:val="none" w:sz="0" w:space="0" w:color="auto"/>
              </w:divBdr>
            </w:div>
            <w:div w:id="1696418672">
              <w:marLeft w:val="0"/>
              <w:marRight w:val="0"/>
              <w:marTop w:val="0"/>
              <w:marBottom w:val="0"/>
              <w:divBdr>
                <w:top w:val="none" w:sz="0" w:space="0" w:color="auto"/>
                <w:left w:val="none" w:sz="0" w:space="0" w:color="auto"/>
                <w:bottom w:val="none" w:sz="0" w:space="0" w:color="auto"/>
                <w:right w:val="none" w:sz="0" w:space="0" w:color="auto"/>
              </w:divBdr>
            </w:div>
            <w:div w:id="961695110">
              <w:marLeft w:val="0"/>
              <w:marRight w:val="0"/>
              <w:marTop w:val="0"/>
              <w:marBottom w:val="0"/>
              <w:divBdr>
                <w:top w:val="none" w:sz="0" w:space="0" w:color="auto"/>
                <w:left w:val="none" w:sz="0" w:space="0" w:color="auto"/>
                <w:bottom w:val="none" w:sz="0" w:space="0" w:color="auto"/>
                <w:right w:val="none" w:sz="0" w:space="0" w:color="auto"/>
              </w:divBdr>
            </w:div>
            <w:div w:id="962417122">
              <w:marLeft w:val="0"/>
              <w:marRight w:val="0"/>
              <w:marTop w:val="0"/>
              <w:marBottom w:val="0"/>
              <w:divBdr>
                <w:top w:val="none" w:sz="0" w:space="0" w:color="auto"/>
                <w:left w:val="none" w:sz="0" w:space="0" w:color="auto"/>
                <w:bottom w:val="none" w:sz="0" w:space="0" w:color="auto"/>
                <w:right w:val="none" w:sz="0" w:space="0" w:color="auto"/>
              </w:divBdr>
            </w:div>
            <w:div w:id="1963346180">
              <w:marLeft w:val="0"/>
              <w:marRight w:val="0"/>
              <w:marTop w:val="0"/>
              <w:marBottom w:val="0"/>
              <w:divBdr>
                <w:top w:val="none" w:sz="0" w:space="0" w:color="auto"/>
                <w:left w:val="none" w:sz="0" w:space="0" w:color="auto"/>
                <w:bottom w:val="none" w:sz="0" w:space="0" w:color="auto"/>
                <w:right w:val="none" w:sz="0" w:space="0" w:color="auto"/>
              </w:divBdr>
            </w:div>
            <w:div w:id="1086345663">
              <w:marLeft w:val="0"/>
              <w:marRight w:val="0"/>
              <w:marTop w:val="0"/>
              <w:marBottom w:val="0"/>
              <w:divBdr>
                <w:top w:val="none" w:sz="0" w:space="0" w:color="auto"/>
                <w:left w:val="none" w:sz="0" w:space="0" w:color="auto"/>
                <w:bottom w:val="none" w:sz="0" w:space="0" w:color="auto"/>
                <w:right w:val="none" w:sz="0" w:space="0" w:color="auto"/>
              </w:divBdr>
            </w:div>
            <w:div w:id="622659073">
              <w:marLeft w:val="0"/>
              <w:marRight w:val="0"/>
              <w:marTop w:val="0"/>
              <w:marBottom w:val="0"/>
              <w:divBdr>
                <w:top w:val="none" w:sz="0" w:space="0" w:color="auto"/>
                <w:left w:val="none" w:sz="0" w:space="0" w:color="auto"/>
                <w:bottom w:val="none" w:sz="0" w:space="0" w:color="auto"/>
                <w:right w:val="none" w:sz="0" w:space="0" w:color="auto"/>
              </w:divBdr>
            </w:div>
            <w:div w:id="1274941041">
              <w:marLeft w:val="0"/>
              <w:marRight w:val="0"/>
              <w:marTop w:val="0"/>
              <w:marBottom w:val="0"/>
              <w:divBdr>
                <w:top w:val="none" w:sz="0" w:space="0" w:color="auto"/>
                <w:left w:val="none" w:sz="0" w:space="0" w:color="auto"/>
                <w:bottom w:val="none" w:sz="0" w:space="0" w:color="auto"/>
                <w:right w:val="none" w:sz="0" w:space="0" w:color="auto"/>
              </w:divBdr>
            </w:div>
            <w:div w:id="579406161">
              <w:marLeft w:val="0"/>
              <w:marRight w:val="0"/>
              <w:marTop w:val="0"/>
              <w:marBottom w:val="0"/>
              <w:divBdr>
                <w:top w:val="none" w:sz="0" w:space="0" w:color="auto"/>
                <w:left w:val="none" w:sz="0" w:space="0" w:color="auto"/>
                <w:bottom w:val="none" w:sz="0" w:space="0" w:color="auto"/>
                <w:right w:val="none" w:sz="0" w:space="0" w:color="auto"/>
              </w:divBdr>
            </w:div>
            <w:div w:id="1726684263">
              <w:marLeft w:val="0"/>
              <w:marRight w:val="0"/>
              <w:marTop w:val="0"/>
              <w:marBottom w:val="0"/>
              <w:divBdr>
                <w:top w:val="none" w:sz="0" w:space="0" w:color="auto"/>
                <w:left w:val="none" w:sz="0" w:space="0" w:color="auto"/>
                <w:bottom w:val="none" w:sz="0" w:space="0" w:color="auto"/>
                <w:right w:val="none" w:sz="0" w:space="0" w:color="auto"/>
              </w:divBdr>
            </w:div>
            <w:div w:id="859781204">
              <w:marLeft w:val="0"/>
              <w:marRight w:val="0"/>
              <w:marTop w:val="0"/>
              <w:marBottom w:val="0"/>
              <w:divBdr>
                <w:top w:val="none" w:sz="0" w:space="0" w:color="auto"/>
                <w:left w:val="none" w:sz="0" w:space="0" w:color="auto"/>
                <w:bottom w:val="none" w:sz="0" w:space="0" w:color="auto"/>
                <w:right w:val="none" w:sz="0" w:space="0" w:color="auto"/>
              </w:divBdr>
            </w:div>
            <w:div w:id="81219513">
              <w:marLeft w:val="0"/>
              <w:marRight w:val="0"/>
              <w:marTop w:val="0"/>
              <w:marBottom w:val="0"/>
              <w:divBdr>
                <w:top w:val="none" w:sz="0" w:space="0" w:color="auto"/>
                <w:left w:val="none" w:sz="0" w:space="0" w:color="auto"/>
                <w:bottom w:val="none" w:sz="0" w:space="0" w:color="auto"/>
                <w:right w:val="none" w:sz="0" w:space="0" w:color="auto"/>
              </w:divBdr>
            </w:div>
            <w:div w:id="399602564">
              <w:marLeft w:val="0"/>
              <w:marRight w:val="0"/>
              <w:marTop w:val="0"/>
              <w:marBottom w:val="0"/>
              <w:divBdr>
                <w:top w:val="none" w:sz="0" w:space="0" w:color="auto"/>
                <w:left w:val="none" w:sz="0" w:space="0" w:color="auto"/>
                <w:bottom w:val="none" w:sz="0" w:space="0" w:color="auto"/>
                <w:right w:val="none" w:sz="0" w:space="0" w:color="auto"/>
              </w:divBdr>
            </w:div>
            <w:div w:id="1129318465">
              <w:marLeft w:val="0"/>
              <w:marRight w:val="0"/>
              <w:marTop w:val="0"/>
              <w:marBottom w:val="0"/>
              <w:divBdr>
                <w:top w:val="none" w:sz="0" w:space="0" w:color="auto"/>
                <w:left w:val="none" w:sz="0" w:space="0" w:color="auto"/>
                <w:bottom w:val="none" w:sz="0" w:space="0" w:color="auto"/>
                <w:right w:val="none" w:sz="0" w:space="0" w:color="auto"/>
              </w:divBdr>
            </w:div>
            <w:div w:id="1090273003">
              <w:marLeft w:val="0"/>
              <w:marRight w:val="0"/>
              <w:marTop w:val="0"/>
              <w:marBottom w:val="0"/>
              <w:divBdr>
                <w:top w:val="none" w:sz="0" w:space="0" w:color="auto"/>
                <w:left w:val="none" w:sz="0" w:space="0" w:color="auto"/>
                <w:bottom w:val="none" w:sz="0" w:space="0" w:color="auto"/>
                <w:right w:val="none" w:sz="0" w:space="0" w:color="auto"/>
              </w:divBdr>
            </w:div>
            <w:div w:id="1484812417">
              <w:marLeft w:val="0"/>
              <w:marRight w:val="0"/>
              <w:marTop w:val="0"/>
              <w:marBottom w:val="0"/>
              <w:divBdr>
                <w:top w:val="none" w:sz="0" w:space="0" w:color="auto"/>
                <w:left w:val="none" w:sz="0" w:space="0" w:color="auto"/>
                <w:bottom w:val="none" w:sz="0" w:space="0" w:color="auto"/>
                <w:right w:val="none" w:sz="0" w:space="0" w:color="auto"/>
              </w:divBdr>
            </w:div>
            <w:div w:id="603273151">
              <w:marLeft w:val="0"/>
              <w:marRight w:val="0"/>
              <w:marTop w:val="0"/>
              <w:marBottom w:val="0"/>
              <w:divBdr>
                <w:top w:val="none" w:sz="0" w:space="0" w:color="auto"/>
                <w:left w:val="none" w:sz="0" w:space="0" w:color="auto"/>
                <w:bottom w:val="none" w:sz="0" w:space="0" w:color="auto"/>
                <w:right w:val="none" w:sz="0" w:space="0" w:color="auto"/>
              </w:divBdr>
            </w:div>
            <w:div w:id="884948471">
              <w:marLeft w:val="0"/>
              <w:marRight w:val="0"/>
              <w:marTop w:val="0"/>
              <w:marBottom w:val="0"/>
              <w:divBdr>
                <w:top w:val="none" w:sz="0" w:space="0" w:color="auto"/>
                <w:left w:val="none" w:sz="0" w:space="0" w:color="auto"/>
                <w:bottom w:val="none" w:sz="0" w:space="0" w:color="auto"/>
                <w:right w:val="none" w:sz="0" w:space="0" w:color="auto"/>
              </w:divBdr>
            </w:div>
            <w:div w:id="1410542049">
              <w:marLeft w:val="0"/>
              <w:marRight w:val="0"/>
              <w:marTop w:val="0"/>
              <w:marBottom w:val="0"/>
              <w:divBdr>
                <w:top w:val="none" w:sz="0" w:space="0" w:color="auto"/>
                <w:left w:val="none" w:sz="0" w:space="0" w:color="auto"/>
                <w:bottom w:val="none" w:sz="0" w:space="0" w:color="auto"/>
                <w:right w:val="none" w:sz="0" w:space="0" w:color="auto"/>
              </w:divBdr>
            </w:div>
            <w:div w:id="958072408">
              <w:marLeft w:val="0"/>
              <w:marRight w:val="0"/>
              <w:marTop w:val="0"/>
              <w:marBottom w:val="0"/>
              <w:divBdr>
                <w:top w:val="none" w:sz="0" w:space="0" w:color="auto"/>
                <w:left w:val="none" w:sz="0" w:space="0" w:color="auto"/>
                <w:bottom w:val="none" w:sz="0" w:space="0" w:color="auto"/>
                <w:right w:val="none" w:sz="0" w:space="0" w:color="auto"/>
              </w:divBdr>
            </w:div>
            <w:div w:id="1493643627">
              <w:marLeft w:val="0"/>
              <w:marRight w:val="0"/>
              <w:marTop w:val="0"/>
              <w:marBottom w:val="0"/>
              <w:divBdr>
                <w:top w:val="none" w:sz="0" w:space="0" w:color="auto"/>
                <w:left w:val="none" w:sz="0" w:space="0" w:color="auto"/>
                <w:bottom w:val="none" w:sz="0" w:space="0" w:color="auto"/>
                <w:right w:val="none" w:sz="0" w:space="0" w:color="auto"/>
              </w:divBdr>
            </w:div>
            <w:div w:id="1902784315">
              <w:marLeft w:val="0"/>
              <w:marRight w:val="0"/>
              <w:marTop w:val="0"/>
              <w:marBottom w:val="0"/>
              <w:divBdr>
                <w:top w:val="none" w:sz="0" w:space="0" w:color="auto"/>
                <w:left w:val="none" w:sz="0" w:space="0" w:color="auto"/>
                <w:bottom w:val="none" w:sz="0" w:space="0" w:color="auto"/>
                <w:right w:val="none" w:sz="0" w:space="0" w:color="auto"/>
              </w:divBdr>
            </w:div>
            <w:div w:id="164441257">
              <w:marLeft w:val="0"/>
              <w:marRight w:val="0"/>
              <w:marTop w:val="0"/>
              <w:marBottom w:val="0"/>
              <w:divBdr>
                <w:top w:val="none" w:sz="0" w:space="0" w:color="auto"/>
                <w:left w:val="none" w:sz="0" w:space="0" w:color="auto"/>
                <w:bottom w:val="none" w:sz="0" w:space="0" w:color="auto"/>
                <w:right w:val="none" w:sz="0" w:space="0" w:color="auto"/>
              </w:divBdr>
            </w:div>
            <w:div w:id="1613397431">
              <w:marLeft w:val="0"/>
              <w:marRight w:val="0"/>
              <w:marTop w:val="0"/>
              <w:marBottom w:val="0"/>
              <w:divBdr>
                <w:top w:val="none" w:sz="0" w:space="0" w:color="auto"/>
                <w:left w:val="none" w:sz="0" w:space="0" w:color="auto"/>
                <w:bottom w:val="none" w:sz="0" w:space="0" w:color="auto"/>
                <w:right w:val="none" w:sz="0" w:space="0" w:color="auto"/>
              </w:divBdr>
            </w:div>
            <w:div w:id="345182361">
              <w:marLeft w:val="0"/>
              <w:marRight w:val="0"/>
              <w:marTop w:val="0"/>
              <w:marBottom w:val="0"/>
              <w:divBdr>
                <w:top w:val="none" w:sz="0" w:space="0" w:color="auto"/>
                <w:left w:val="none" w:sz="0" w:space="0" w:color="auto"/>
                <w:bottom w:val="none" w:sz="0" w:space="0" w:color="auto"/>
                <w:right w:val="none" w:sz="0" w:space="0" w:color="auto"/>
              </w:divBdr>
            </w:div>
            <w:div w:id="1299192379">
              <w:marLeft w:val="0"/>
              <w:marRight w:val="0"/>
              <w:marTop w:val="0"/>
              <w:marBottom w:val="0"/>
              <w:divBdr>
                <w:top w:val="none" w:sz="0" w:space="0" w:color="auto"/>
                <w:left w:val="none" w:sz="0" w:space="0" w:color="auto"/>
                <w:bottom w:val="none" w:sz="0" w:space="0" w:color="auto"/>
                <w:right w:val="none" w:sz="0" w:space="0" w:color="auto"/>
              </w:divBdr>
            </w:div>
            <w:div w:id="1315063446">
              <w:marLeft w:val="0"/>
              <w:marRight w:val="0"/>
              <w:marTop w:val="0"/>
              <w:marBottom w:val="0"/>
              <w:divBdr>
                <w:top w:val="none" w:sz="0" w:space="0" w:color="auto"/>
                <w:left w:val="none" w:sz="0" w:space="0" w:color="auto"/>
                <w:bottom w:val="none" w:sz="0" w:space="0" w:color="auto"/>
                <w:right w:val="none" w:sz="0" w:space="0" w:color="auto"/>
              </w:divBdr>
            </w:div>
            <w:div w:id="196283876">
              <w:marLeft w:val="0"/>
              <w:marRight w:val="0"/>
              <w:marTop w:val="0"/>
              <w:marBottom w:val="0"/>
              <w:divBdr>
                <w:top w:val="none" w:sz="0" w:space="0" w:color="auto"/>
                <w:left w:val="none" w:sz="0" w:space="0" w:color="auto"/>
                <w:bottom w:val="none" w:sz="0" w:space="0" w:color="auto"/>
                <w:right w:val="none" w:sz="0" w:space="0" w:color="auto"/>
              </w:divBdr>
            </w:div>
            <w:div w:id="1892690878">
              <w:marLeft w:val="0"/>
              <w:marRight w:val="0"/>
              <w:marTop w:val="0"/>
              <w:marBottom w:val="0"/>
              <w:divBdr>
                <w:top w:val="none" w:sz="0" w:space="0" w:color="auto"/>
                <w:left w:val="none" w:sz="0" w:space="0" w:color="auto"/>
                <w:bottom w:val="none" w:sz="0" w:space="0" w:color="auto"/>
                <w:right w:val="none" w:sz="0" w:space="0" w:color="auto"/>
              </w:divBdr>
            </w:div>
            <w:div w:id="635918271">
              <w:marLeft w:val="0"/>
              <w:marRight w:val="0"/>
              <w:marTop w:val="0"/>
              <w:marBottom w:val="0"/>
              <w:divBdr>
                <w:top w:val="none" w:sz="0" w:space="0" w:color="auto"/>
                <w:left w:val="none" w:sz="0" w:space="0" w:color="auto"/>
                <w:bottom w:val="none" w:sz="0" w:space="0" w:color="auto"/>
                <w:right w:val="none" w:sz="0" w:space="0" w:color="auto"/>
              </w:divBdr>
            </w:div>
            <w:div w:id="1664701325">
              <w:marLeft w:val="0"/>
              <w:marRight w:val="0"/>
              <w:marTop w:val="0"/>
              <w:marBottom w:val="0"/>
              <w:divBdr>
                <w:top w:val="none" w:sz="0" w:space="0" w:color="auto"/>
                <w:left w:val="none" w:sz="0" w:space="0" w:color="auto"/>
                <w:bottom w:val="none" w:sz="0" w:space="0" w:color="auto"/>
                <w:right w:val="none" w:sz="0" w:space="0" w:color="auto"/>
              </w:divBdr>
            </w:div>
            <w:div w:id="2058159606">
              <w:marLeft w:val="0"/>
              <w:marRight w:val="0"/>
              <w:marTop w:val="0"/>
              <w:marBottom w:val="0"/>
              <w:divBdr>
                <w:top w:val="none" w:sz="0" w:space="0" w:color="auto"/>
                <w:left w:val="none" w:sz="0" w:space="0" w:color="auto"/>
                <w:bottom w:val="none" w:sz="0" w:space="0" w:color="auto"/>
                <w:right w:val="none" w:sz="0" w:space="0" w:color="auto"/>
              </w:divBdr>
            </w:div>
            <w:div w:id="872964317">
              <w:marLeft w:val="0"/>
              <w:marRight w:val="0"/>
              <w:marTop w:val="0"/>
              <w:marBottom w:val="0"/>
              <w:divBdr>
                <w:top w:val="none" w:sz="0" w:space="0" w:color="auto"/>
                <w:left w:val="none" w:sz="0" w:space="0" w:color="auto"/>
                <w:bottom w:val="none" w:sz="0" w:space="0" w:color="auto"/>
                <w:right w:val="none" w:sz="0" w:space="0" w:color="auto"/>
              </w:divBdr>
            </w:div>
            <w:div w:id="635378287">
              <w:marLeft w:val="0"/>
              <w:marRight w:val="0"/>
              <w:marTop w:val="0"/>
              <w:marBottom w:val="0"/>
              <w:divBdr>
                <w:top w:val="none" w:sz="0" w:space="0" w:color="auto"/>
                <w:left w:val="none" w:sz="0" w:space="0" w:color="auto"/>
                <w:bottom w:val="none" w:sz="0" w:space="0" w:color="auto"/>
                <w:right w:val="none" w:sz="0" w:space="0" w:color="auto"/>
              </w:divBdr>
            </w:div>
            <w:div w:id="828597439">
              <w:marLeft w:val="0"/>
              <w:marRight w:val="0"/>
              <w:marTop w:val="0"/>
              <w:marBottom w:val="0"/>
              <w:divBdr>
                <w:top w:val="none" w:sz="0" w:space="0" w:color="auto"/>
                <w:left w:val="none" w:sz="0" w:space="0" w:color="auto"/>
                <w:bottom w:val="none" w:sz="0" w:space="0" w:color="auto"/>
                <w:right w:val="none" w:sz="0" w:space="0" w:color="auto"/>
              </w:divBdr>
            </w:div>
            <w:div w:id="552887566">
              <w:marLeft w:val="0"/>
              <w:marRight w:val="0"/>
              <w:marTop w:val="0"/>
              <w:marBottom w:val="0"/>
              <w:divBdr>
                <w:top w:val="none" w:sz="0" w:space="0" w:color="auto"/>
                <w:left w:val="none" w:sz="0" w:space="0" w:color="auto"/>
                <w:bottom w:val="none" w:sz="0" w:space="0" w:color="auto"/>
                <w:right w:val="none" w:sz="0" w:space="0" w:color="auto"/>
              </w:divBdr>
            </w:div>
            <w:div w:id="2021008463">
              <w:marLeft w:val="0"/>
              <w:marRight w:val="0"/>
              <w:marTop w:val="0"/>
              <w:marBottom w:val="0"/>
              <w:divBdr>
                <w:top w:val="none" w:sz="0" w:space="0" w:color="auto"/>
                <w:left w:val="none" w:sz="0" w:space="0" w:color="auto"/>
                <w:bottom w:val="none" w:sz="0" w:space="0" w:color="auto"/>
                <w:right w:val="none" w:sz="0" w:space="0" w:color="auto"/>
              </w:divBdr>
            </w:div>
            <w:div w:id="178206536">
              <w:marLeft w:val="0"/>
              <w:marRight w:val="0"/>
              <w:marTop w:val="0"/>
              <w:marBottom w:val="0"/>
              <w:divBdr>
                <w:top w:val="none" w:sz="0" w:space="0" w:color="auto"/>
                <w:left w:val="none" w:sz="0" w:space="0" w:color="auto"/>
                <w:bottom w:val="none" w:sz="0" w:space="0" w:color="auto"/>
                <w:right w:val="none" w:sz="0" w:space="0" w:color="auto"/>
              </w:divBdr>
            </w:div>
            <w:div w:id="1656490128">
              <w:marLeft w:val="0"/>
              <w:marRight w:val="0"/>
              <w:marTop w:val="0"/>
              <w:marBottom w:val="0"/>
              <w:divBdr>
                <w:top w:val="none" w:sz="0" w:space="0" w:color="auto"/>
                <w:left w:val="none" w:sz="0" w:space="0" w:color="auto"/>
                <w:bottom w:val="none" w:sz="0" w:space="0" w:color="auto"/>
                <w:right w:val="none" w:sz="0" w:space="0" w:color="auto"/>
              </w:divBdr>
            </w:div>
            <w:div w:id="2140144617">
              <w:marLeft w:val="0"/>
              <w:marRight w:val="0"/>
              <w:marTop w:val="0"/>
              <w:marBottom w:val="0"/>
              <w:divBdr>
                <w:top w:val="none" w:sz="0" w:space="0" w:color="auto"/>
                <w:left w:val="none" w:sz="0" w:space="0" w:color="auto"/>
                <w:bottom w:val="none" w:sz="0" w:space="0" w:color="auto"/>
                <w:right w:val="none" w:sz="0" w:space="0" w:color="auto"/>
              </w:divBdr>
            </w:div>
            <w:div w:id="399793881">
              <w:marLeft w:val="0"/>
              <w:marRight w:val="0"/>
              <w:marTop w:val="0"/>
              <w:marBottom w:val="0"/>
              <w:divBdr>
                <w:top w:val="none" w:sz="0" w:space="0" w:color="auto"/>
                <w:left w:val="none" w:sz="0" w:space="0" w:color="auto"/>
                <w:bottom w:val="none" w:sz="0" w:space="0" w:color="auto"/>
                <w:right w:val="none" w:sz="0" w:space="0" w:color="auto"/>
              </w:divBdr>
            </w:div>
            <w:div w:id="1232353843">
              <w:marLeft w:val="0"/>
              <w:marRight w:val="0"/>
              <w:marTop w:val="0"/>
              <w:marBottom w:val="0"/>
              <w:divBdr>
                <w:top w:val="none" w:sz="0" w:space="0" w:color="auto"/>
                <w:left w:val="none" w:sz="0" w:space="0" w:color="auto"/>
                <w:bottom w:val="none" w:sz="0" w:space="0" w:color="auto"/>
                <w:right w:val="none" w:sz="0" w:space="0" w:color="auto"/>
              </w:divBdr>
            </w:div>
            <w:div w:id="1229153665">
              <w:marLeft w:val="0"/>
              <w:marRight w:val="0"/>
              <w:marTop w:val="0"/>
              <w:marBottom w:val="0"/>
              <w:divBdr>
                <w:top w:val="none" w:sz="0" w:space="0" w:color="auto"/>
                <w:left w:val="none" w:sz="0" w:space="0" w:color="auto"/>
                <w:bottom w:val="none" w:sz="0" w:space="0" w:color="auto"/>
                <w:right w:val="none" w:sz="0" w:space="0" w:color="auto"/>
              </w:divBdr>
            </w:div>
            <w:div w:id="936595538">
              <w:marLeft w:val="0"/>
              <w:marRight w:val="0"/>
              <w:marTop w:val="0"/>
              <w:marBottom w:val="0"/>
              <w:divBdr>
                <w:top w:val="none" w:sz="0" w:space="0" w:color="auto"/>
                <w:left w:val="none" w:sz="0" w:space="0" w:color="auto"/>
                <w:bottom w:val="none" w:sz="0" w:space="0" w:color="auto"/>
                <w:right w:val="none" w:sz="0" w:space="0" w:color="auto"/>
              </w:divBdr>
            </w:div>
            <w:div w:id="2061712257">
              <w:marLeft w:val="0"/>
              <w:marRight w:val="0"/>
              <w:marTop w:val="0"/>
              <w:marBottom w:val="0"/>
              <w:divBdr>
                <w:top w:val="none" w:sz="0" w:space="0" w:color="auto"/>
                <w:left w:val="none" w:sz="0" w:space="0" w:color="auto"/>
                <w:bottom w:val="none" w:sz="0" w:space="0" w:color="auto"/>
                <w:right w:val="none" w:sz="0" w:space="0" w:color="auto"/>
              </w:divBdr>
            </w:div>
            <w:div w:id="1555920595">
              <w:marLeft w:val="0"/>
              <w:marRight w:val="0"/>
              <w:marTop w:val="0"/>
              <w:marBottom w:val="0"/>
              <w:divBdr>
                <w:top w:val="none" w:sz="0" w:space="0" w:color="auto"/>
                <w:left w:val="none" w:sz="0" w:space="0" w:color="auto"/>
                <w:bottom w:val="none" w:sz="0" w:space="0" w:color="auto"/>
                <w:right w:val="none" w:sz="0" w:space="0" w:color="auto"/>
              </w:divBdr>
            </w:div>
            <w:div w:id="836773918">
              <w:marLeft w:val="0"/>
              <w:marRight w:val="0"/>
              <w:marTop w:val="0"/>
              <w:marBottom w:val="0"/>
              <w:divBdr>
                <w:top w:val="none" w:sz="0" w:space="0" w:color="auto"/>
                <w:left w:val="none" w:sz="0" w:space="0" w:color="auto"/>
                <w:bottom w:val="none" w:sz="0" w:space="0" w:color="auto"/>
                <w:right w:val="none" w:sz="0" w:space="0" w:color="auto"/>
              </w:divBdr>
            </w:div>
            <w:div w:id="629942433">
              <w:marLeft w:val="0"/>
              <w:marRight w:val="0"/>
              <w:marTop w:val="0"/>
              <w:marBottom w:val="0"/>
              <w:divBdr>
                <w:top w:val="none" w:sz="0" w:space="0" w:color="auto"/>
                <w:left w:val="none" w:sz="0" w:space="0" w:color="auto"/>
                <w:bottom w:val="none" w:sz="0" w:space="0" w:color="auto"/>
                <w:right w:val="none" w:sz="0" w:space="0" w:color="auto"/>
              </w:divBdr>
            </w:div>
            <w:div w:id="701367410">
              <w:marLeft w:val="0"/>
              <w:marRight w:val="0"/>
              <w:marTop w:val="0"/>
              <w:marBottom w:val="0"/>
              <w:divBdr>
                <w:top w:val="none" w:sz="0" w:space="0" w:color="auto"/>
                <w:left w:val="none" w:sz="0" w:space="0" w:color="auto"/>
                <w:bottom w:val="none" w:sz="0" w:space="0" w:color="auto"/>
                <w:right w:val="none" w:sz="0" w:space="0" w:color="auto"/>
              </w:divBdr>
            </w:div>
            <w:div w:id="229005461">
              <w:marLeft w:val="0"/>
              <w:marRight w:val="0"/>
              <w:marTop w:val="0"/>
              <w:marBottom w:val="0"/>
              <w:divBdr>
                <w:top w:val="none" w:sz="0" w:space="0" w:color="auto"/>
                <w:left w:val="none" w:sz="0" w:space="0" w:color="auto"/>
                <w:bottom w:val="none" w:sz="0" w:space="0" w:color="auto"/>
                <w:right w:val="none" w:sz="0" w:space="0" w:color="auto"/>
              </w:divBdr>
            </w:div>
            <w:div w:id="1664507849">
              <w:marLeft w:val="0"/>
              <w:marRight w:val="0"/>
              <w:marTop w:val="0"/>
              <w:marBottom w:val="0"/>
              <w:divBdr>
                <w:top w:val="none" w:sz="0" w:space="0" w:color="auto"/>
                <w:left w:val="none" w:sz="0" w:space="0" w:color="auto"/>
                <w:bottom w:val="none" w:sz="0" w:space="0" w:color="auto"/>
                <w:right w:val="none" w:sz="0" w:space="0" w:color="auto"/>
              </w:divBdr>
            </w:div>
            <w:div w:id="969437649">
              <w:marLeft w:val="0"/>
              <w:marRight w:val="0"/>
              <w:marTop w:val="0"/>
              <w:marBottom w:val="0"/>
              <w:divBdr>
                <w:top w:val="none" w:sz="0" w:space="0" w:color="auto"/>
                <w:left w:val="none" w:sz="0" w:space="0" w:color="auto"/>
                <w:bottom w:val="none" w:sz="0" w:space="0" w:color="auto"/>
                <w:right w:val="none" w:sz="0" w:space="0" w:color="auto"/>
              </w:divBdr>
            </w:div>
            <w:div w:id="1998994491">
              <w:marLeft w:val="0"/>
              <w:marRight w:val="0"/>
              <w:marTop w:val="0"/>
              <w:marBottom w:val="0"/>
              <w:divBdr>
                <w:top w:val="none" w:sz="0" w:space="0" w:color="auto"/>
                <w:left w:val="none" w:sz="0" w:space="0" w:color="auto"/>
                <w:bottom w:val="none" w:sz="0" w:space="0" w:color="auto"/>
                <w:right w:val="none" w:sz="0" w:space="0" w:color="auto"/>
              </w:divBdr>
            </w:div>
            <w:div w:id="728264583">
              <w:marLeft w:val="0"/>
              <w:marRight w:val="0"/>
              <w:marTop w:val="0"/>
              <w:marBottom w:val="0"/>
              <w:divBdr>
                <w:top w:val="none" w:sz="0" w:space="0" w:color="auto"/>
                <w:left w:val="none" w:sz="0" w:space="0" w:color="auto"/>
                <w:bottom w:val="none" w:sz="0" w:space="0" w:color="auto"/>
                <w:right w:val="none" w:sz="0" w:space="0" w:color="auto"/>
              </w:divBdr>
            </w:div>
            <w:div w:id="655957047">
              <w:marLeft w:val="0"/>
              <w:marRight w:val="0"/>
              <w:marTop w:val="0"/>
              <w:marBottom w:val="0"/>
              <w:divBdr>
                <w:top w:val="none" w:sz="0" w:space="0" w:color="auto"/>
                <w:left w:val="none" w:sz="0" w:space="0" w:color="auto"/>
                <w:bottom w:val="none" w:sz="0" w:space="0" w:color="auto"/>
                <w:right w:val="none" w:sz="0" w:space="0" w:color="auto"/>
              </w:divBdr>
            </w:div>
            <w:div w:id="1786728784">
              <w:marLeft w:val="0"/>
              <w:marRight w:val="0"/>
              <w:marTop w:val="0"/>
              <w:marBottom w:val="0"/>
              <w:divBdr>
                <w:top w:val="none" w:sz="0" w:space="0" w:color="auto"/>
                <w:left w:val="none" w:sz="0" w:space="0" w:color="auto"/>
                <w:bottom w:val="none" w:sz="0" w:space="0" w:color="auto"/>
                <w:right w:val="none" w:sz="0" w:space="0" w:color="auto"/>
              </w:divBdr>
            </w:div>
            <w:div w:id="207301412">
              <w:marLeft w:val="0"/>
              <w:marRight w:val="0"/>
              <w:marTop w:val="0"/>
              <w:marBottom w:val="0"/>
              <w:divBdr>
                <w:top w:val="none" w:sz="0" w:space="0" w:color="auto"/>
                <w:left w:val="none" w:sz="0" w:space="0" w:color="auto"/>
                <w:bottom w:val="none" w:sz="0" w:space="0" w:color="auto"/>
                <w:right w:val="none" w:sz="0" w:space="0" w:color="auto"/>
              </w:divBdr>
            </w:div>
            <w:div w:id="185220415">
              <w:marLeft w:val="0"/>
              <w:marRight w:val="0"/>
              <w:marTop w:val="0"/>
              <w:marBottom w:val="0"/>
              <w:divBdr>
                <w:top w:val="none" w:sz="0" w:space="0" w:color="auto"/>
                <w:left w:val="none" w:sz="0" w:space="0" w:color="auto"/>
                <w:bottom w:val="none" w:sz="0" w:space="0" w:color="auto"/>
                <w:right w:val="none" w:sz="0" w:space="0" w:color="auto"/>
              </w:divBdr>
            </w:div>
            <w:div w:id="1005060520">
              <w:marLeft w:val="0"/>
              <w:marRight w:val="0"/>
              <w:marTop w:val="0"/>
              <w:marBottom w:val="0"/>
              <w:divBdr>
                <w:top w:val="none" w:sz="0" w:space="0" w:color="auto"/>
                <w:left w:val="none" w:sz="0" w:space="0" w:color="auto"/>
                <w:bottom w:val="none" w:sz="0" w:space="0" w:color="auto"/>
                <w:right w:val="none" w:sz="0" w:space="0" w:color="auto"/>
              </w:divBdr>
            </w:div>
            <w:div w:id="141504732">
              <w:marLeft w:val="0"/>
              <w:marRight w:val="0"/>
              <w:marTop w:val="0"/>
              <w:marBottom w:val="0"/>
              <w:divBdr>
                <w:top w:val="none" w:sz="0" w:space="0" w:color="auto"/>
                <w:left w:val="none" w:sz="0" w:space="0" w:color="auto"/>
                <w:bottom w:val="none" w:sz="0" w:space="0" w:color="auto"/>
                <w:right w:val="none" w:sz="0" w:space="0" w:color="auto"/>
              </w:divBdr>
            </w:div>
            <w:div w:id="1824617059">
              <w:marLeft w:val="0"/>
              <w:marRight w:val="0"/>
              <w:marTop w:val="0"/>
              <w:marBottom w:val="0"/>
              <w:divBdr>
                <w:top w:val="none" w:sz="0" w:space="0" w:color="auto"/>
                <w:left w:val="none" w:sz="0" w:space="0" w:color="auto"/>
                <w:bottom w:val="none" w:sz="0" w:space="0" w:color="auto"/>
                <w:right w:val="none" w:sz="0" w:space="0" w:color="auto"/>
              </w:divBdr>
            </w:div>
            <w:div w:id="2097821438">
              <w:marLeft w:val="0"/>
              <w:marRight w:val="0"/>
              <w:marTop w:val="0"/>
              <w:marBottom w:val="0"/>
              <w:divBdr>
                <w:top w:val="none" w:sz="0" w:space="0" w:color="auto"/>
                <w:left w:val="none" w:sz="0" w:space="0" w:color="auto"/>
                <w:bottom w:val="none" w:sz="0" w:space="0" w:color="auto"/>
                <w:right w:val="none" w:sz="0" w:space="0" w:color="auto"/>
              </w:divBdr>
            </w:div>
            <w:div w:id="1478257551">
              <w:marLeft w:val="0"/>
              <w:marRight w:val="0"/>
              <w:marTop w:val="0"/>
              <w:marBottom w:val="0"/>
              <w:divBdr>
                <w:top w:val="none" w:sz="0" w:space="0" w:color="auto"/>
                <w:left w:val="none" w:sz="0" w:space="0" w:color="auto"/>
                <w:bottom w:val="none" w:sz="0" w:space="0" w:color="auto"/>
                <w:right w:val="none" w:sz="0" w:space="0" w:color="auto"/>
              </w:divBdr>
            </w:div>
            <w:div w:id="2063861886">
              <w:marLeft w:val="0"/>
              <w:marRight w:val="0"/>
              <w:marTop w:val="0"/>
              <w:marBottom w:val="0"/>
              <w:divBdr>
                <w:top w:val="none" w:sz="0" w:space="0" w:color="auto"/>
                <w:left w:val="none" w:sz="0" w:space="0" w:color="auto"/>
                <w:bottom w:val="none" w:sz="0" w:space="0" w:color="auto"/>
                <w:right w:val="none" w:sz="0" w:space="0" w:color="auto"/>
              </w:divBdr>
            </w:div>
            <w:div w:id="1726172415">
              <w:marLeft w:val="0"/>
              <w:marRight w:val="0"/>
              <w:marTop w:val="0"/>
              <w:marBottom w:val="0"/>
              <w:divBdr>
                <w:top w:val="none" w:sz="0" w:space="0" w:color="auto"/>
                <w:left w:val="none" w:sz="0" w:space="0" w:color="auto"/>
                <w:bottom w:val="none" w:sz="0" w:space="0" w:color="auto"/>
                <w:right w:val="none" w:sz="0" w:space="0" w:color="auto"/>
              </w:divBdr>
            </w:div>
            <w:div w:id="1918053910">
              <w:marLeft w:val="0"/>
              <w:marRight w:val="0"/>
              <w:marTop w:val="0"/>
              <w:marBottom w:val="0"/>
              <w:divBdr>
                <w:top w:val="none" w:sz="0" w:space="0" w:color="auto"/>
                <w:left w:val="none" w:sz="0" w:space="0" w:color="auto"/>
                <w:bottom w:val="none" w:sz="0" w:space="0" w:color="auto"/>
                <w:right w:val="none" w:sz="0" w:space="0" w:color="auto"/>
              </w:divBdr>
            </w:div>
            <w:div w:id="678506519">
              <w:marLeft w:val="0"/>
              <w:marRight w:val="0"/>
              <w:marTop w:val="0"/>
              <w:marBottom w:val="0"/>
              <w:divBdr>
                <w:top w:val="none" w:sz="0" w:space="0" w:color="auto"/>
                <w:left w:val="none" w:sz="0" w:space="0" w:color="auto"/>
                <w:bottom w:val="none" w:sz="0" w:space="0" w:color="auto"/>
                <w:right w:val="none" w:sz="0" w:space="0" w:color="auto"/>
              </w:divBdr>
            </w:div>
            <w:div w:id="155538286">
              <w:marLeft w:val="0"/>
              <w:marRight w:val="0"/>
              <w:marTop w:val="0"/>
              <w:marBottom w:val="0"/>
              <w:divBdr>
                <w:top w:val="none" w:sz="0" w:space="0" w:color="auto"/>
                <w:left w:val="none" w:sz="0" w:space="0" w:color="auto"/>
                <w:bottom w:val="none" w:sz="0" w:space="0" w:color="auto"/>
                <w:right w:val="none" w:sz="0" w:space="0" w:color="auto"/>
              </w:divBdr>
            </w:div>
            <w:div w:id="873885272">
              <w:marLeft w:val="0"/>
              <w:marRight w:val="0"/>
              <w:marTop w:val="0"/>
              <w:marBottom w:val="0"/>
              <w:divBdr>
                <w:top w:val="none" w:sz="0" w:space="0" w:color="auto"/>
                <w:left w:val="none" w:sz="0" w:space="0" w:color="auto"/>
                <w:bottom w:val="none" w:sz="0" w:space="0" w:color="auto"/>
                <w:right w:val="none" w:sz="0" w:space="0" w:color="auto"/>
              </w:divBdr>
            </w:div>
            <w:div w:id="1591963322">
              <w:marLeft w:val="0"/>
              <w:marRight w:val="0"/>
              <w:marTop w:val="0"/>
              <w:marBottom w:val="0"/>
              <w:divBdr>
                <w:top w:val="none" w:sz="0" w:space="0" w:color="auto"/>
                <w:left w:val="none" w:sz="0" w:space="0" w:color="auto"/>
                <w:bottom w:val="none" w:sz="0" w:space="0" w:color="auto"/>
                <w:right w:val="none" w:sz="0" w:space="0" w:color="auto"/>
              </w:divBdr>
            </w:div>
            <w:div w:id="95177741">
              <w:marLeft w:val="0"/>
              <w:marRight w:val="0"/>
              <w:marTop w:val="0"/>
              <w:marBottom w:val="0"/>
              <w:divBdr>
                <w:top w:val="none" w:sz="0" w:space="0" w:color="auto"/>
                <w:left w:val="none" w:sz="0" w:space="0" w:color="auto"/>
                <w:bottom w:val="none" w:sz="0" w:space="0" w:color="auto"/>
                <w:right w:val="none" w:sz="0" w:space="0" w:color="auto"/>
              </w:divBdr>
            </w:div>
            <w:div w:id="669405344">
              <w:marLeft w:val="0"/>
              <w:marRight w:val="0"/>
              <w:marTop w:val="0"/>
              <w:marBottom w:val="0"/>
              <w:divBdr>
                <w:top w:val="none" w:sz="0" w:space="0" w:color="auto"/>
                <w:left w:val="none" w:sz="0" w:space="0" w:color="auto"/>
                <w:bottom w:val="none" w:sz="0" w:space="0" w:color="auto"/>
                <w:right w:val="none" w:sz="0" w:space="0" w:color="auto"/>
              </w:divBdr>
            </w:div>
            <w:div w:id="533541545">
              <w:marLeft w:val="0"/>
              <w:marRight w:val="0"/>
              <w:marTop w:val="0"/>
              <w:marBottom w:val="0"/>
              <w:divBdr>
                <w:top w:val="none" w:sz="0" w:space="0" w:color="auto"/>
                <w:left w:val="none" w:sz="0" w:space="0" w:color="auto"/>
                <w:bottom w:val="none" w:sz="0" w:space="0" w:color="auto"/>
                <w:right w:val="none" w:sz="0" w:space="0" w:color="auto"/>
              </w:divBdr>
            </w:div>
            <w:div w:id="211618210">
              <w:marLeft w:val="0"/>
              <w:marRight w:val="0"/>
              <w:marTop w:val="0"/>
              <w:marBottom w:val="0"/>
              <w:divBdr>
                <w:top w:val="none" w:sz="0" w:space="0" w:color="auto"/>
                <w:left w:val="none" w:sz="0" w:space="0" w:color="auto"/>
                <w:bottom w:val="none" w:sz="0" w:space="0" w:color="auto"/>
                <w:right w:val="none" w:sz="0" w:space="0" w:color="auto"/>
              </w:divBdr>
            </w:div>
            <w:div w:id="175340722">
              <w:marLeft w:val="0"/>
              <w:marRight w:val="0"/>
              <w:marTop w:val="0"/>
              <w:marBottom w:val="0"/>
              <w:divBdr>
                <w:top w:val="none" w:sz="0" w:space="0" w:color="auto"/>
                <w:left w:val="none" w:sz="0" w:space="0" w:color="auto"/>
                <w:bottom w:val="none" w:sz="0" w:space="0" w:color="auto"/>
                <w:right w:val="none" w:sz="0" w:space="0" w:color="auto"/>
              </w:divBdr>
            </w:div>
            <w:div w:id="1702896608">
              <w:marLeft w:val="0"/>
              <w:marRight w:val="0"/>
              <w:marTop w:val="0"/>
              <w:marBottom w:val="0"/>
              <w:divBdr>
                <w:top w:val="none" w:sz="0" w:space="0" w:color="auto"/>
                <w:left w:val="none" w:sz="0" w:space="0" w:color="auto"/>
                <w:bottom w:val="none" w:sz="0" w:space="0" w:color="auto"/>
                <w:right w:val="none" w:sz="0" w:space="0" w:color="auto"/>
              </w:divBdr>
            </w:div>
            <w:div w:id="1618215253">
              <w:marLeft w:val="0"/>
              <w:marRight w:val="0"/>
              <w:marTop w:val="0"/>
              <w:marBottom w:val="0"/>
              <w:divBdr>
                <w:top w:val="none" w:sz="0" w:space="0" w:color="auto"/>
                <w:left w:val="none" w:sz="0" w:space="0" w:color="auto"/>
                <w:bottom w:val="none" w:sz="0" w:space="0" w:color="auto"/>
                <w:right w:val="none" w:sz="0" w:space="0" w:color="auto"/>
              </w:divBdr>
            </w:div>
            <w:div w:id="626932557">
              <w:marLeft w:val="0"/>
              <w:marRight w:val="0"/>
              <w:marTop w:val="0"/>
              <w:marBottom w:val="0"/>
              <w:divBdr>
                <w:top w:val="none" w:sz="0" w:space="0" w:color="auto"/>
                <w:left w:val="none" w:sz="0" w:space="0" w:color="auto"/>
                <w:bottom w:val="none" w:sz="0" w:space="0" w:color="auto"/>
                <w:right w:val="none" w:sz="0" w:space="0" w:color="auto"/>
              </w:divBdr>
            </w:div>
            <w:div w:id="158236183">
              <w:marLeft w:val="0"/>
              <w:marRight w:val="0"/>
              <w:marTop w:val="0"/>
              <w:marBottom w:val="0"/>
              <w:divBdr>
                <w:top w:val="none" w:sz="0" w:space="0" w:color="auto"/>
                <w:left w:val="none" w:sz="0" w:space="0" w:color="auto"/>
                <w:bottom w:val="none" w:sz="0" w:space="0" w:color="auto"/>
                <w:right w:val="none" w:sz="0" w:space="0" w:color="auto"/>
              </w:divBdr>
            </w:div>
            <w:div w:id="1988901341">
              <w:marLeft w:val="0"/>
              <w:marRight w:val="0"/>
              <w:marTop w:val="0"/>
              <w:marBottom w:val="0"/>
              <w:divBdr>
                <w:top w:val="none" w:sz="0" w:space="0" w:color="auto"/>
                <w:left w:val="none" w:sz="0" w:space="0" w:color="auto"/>
                <w:bottom w:val="none" w:sz="0" w:space="0" w:color="auto"/>
                <w:right w:val="none" w:sz="0" w:space="0" w:color="auto"/>
              </w:divBdr>
            </w:div>
            <w:div w:id="1794446081">
              <w:marLeft w:val="0"/>
              <w:marRight w:val="0"/>
              <w:marTop w:val="0"/>
              <w:marBottom w:val="0"/>
              <w:divBdr>
                <w:top w:val="none" w:sz="0" w:space="0" w:color="auto"/>
                <w:left w:val="none" w:sz="0" w:space="0" w:color="auto"/>
                <w:bottom w:val="none" w:sz="0" w:space="0" w:color="auto"/>
                <w:right w:val="none" w:sz="0" w:space="0" w:color="auto"/>
              </w:divBdr>
            </w:div>
            <w:div w:id="206143022">
              <w:marLeft w:val="0"/>
              <w:marRight w:val="0"/>
              <w:marTop w:val="0"/>
              <w:marBottom w:val="0"/>
              <w:divBdr>
                <w:top w:val="none" w:sz="0" w:space="0" w:color="auto"/>
                <w:left w:val="none" w:sz="0" w:space="0" w:color="auto"/>
                <w:bottom w:val="none" w:sz="0" w:space="0" w:color="auto"/>
                <w:right w:val="none" w:sz="0" w:space="0" w:color="auto"/>
              </w:divBdr>
            </w:div>
            <w:div w:id="1484351544">
              <w:marLeft w:val="0"/>
              <w:marRight w:val="0"/>
              <w:marTop w:val="0"/>
              <w:marBottom w:val="0"/>
              <w:divBdr>
                <w:top w:val="none" w:sz="0" w:space="0" w:color="auto"/>
                <w:left w:val="none" w:sz="0" w:space="0" w:color="auto"/>
                <w:bottom w:val="none" w:sz="0" w:space="0" w:color="auto"/>
                <w:right w:val="none" w:sz="0" w:space="0" w:color="auto"/>
              </w:divBdr>
            </w:div>
            <w:div w:id="1546288549">
              <w:marLeft w:val="0"/>
              <w:marRight w:val="0"/>
              <w:marTop w:val="0"/>
              <w:marBottom w:val="0"/>
              <w:divBdr>
                <w:top w:val="none" w:sz="0" w:space="0" w:color="auto"/>
                <w:left w:val="none" w:sz="0" w:space="0" w:color="auto"/>
                <w:bottom w:val="none" w:sz="0" w:space="0" w:color="auto"/>
                <w:right w:val="none" w:sz="0" w:space="0" w:color="auto"/>
              </w:divBdr>
            </w:div>
            <w:div w:id="1311011010">
              <w:marLeft w:val="0"/>
              <w:marRight w:val="0"/>
              <w:marTop w:val="0"/>
              <w:marBottom w:val="0"/>
              <w:divBdr>
                <w:top w:val="none" w:sz="0" w:space="0" w:color="auto"/>
                <w:left w:val="none" w:sz="0" w:space="0" w:color="auto"/>
                <w:bottom w:val="none" w:sz="0" w:space="0" w:color="auto"/>
                <w:right w:val="none" w:sz="0" w:space="0" w:color="auto"/>
              </w:divBdr>
            </w:div>
            <w:div w:id="2068262319">
              <w:marLeft w:val="0"/>
              <w:marRight w:val="0"/>
              <w:marTop w:val="0"/>
              <w:marBottom w:val="0"/>
              <w:divBdr>
                <w:top w:val="none" w:sz="0" w:space="0" w:color="auto"/>
                <w:left w:val="none" w:sz="0" w:space="0" w:color="auto"/>
                <w:bottom w:val="none" w:sz="0" w:space="0" w:color="auto"/>
                <w:right w:val="none" w:sz="0" w:space="0" w:color="auto"/>
              </w:divBdr>
            </w:div>
            <w:div w:id="563301892">
              <w:marLeft w:val="0"/>
              <w:marRight w:val="0"/>
              <w:marTop w:val="0"/>
              <w:marBottom w:val="0"/>
              <w:divBdr>
                <w:top w:val="none" w:sz="0" w:space="0" w:color="auto"/>
                <w:left w:val="none" w:sz="0" w:space="0" w:color="auto"/>
                <w:bottom w:val="none" w:sz="0" w:space="0" w:color="auto"/>
                <w:right w:val="none" w:sz="0" w:space="0" w:color="auto"/>
              </w:divBdr>
            </w:div>
            <w:div w:id="2139296800">
              <w:marLeft w:val="0"/>
              <w:marRight w:val="0"/>
              <w:marTop w:val="0"/>
              <w:marBottom w:val="0"/>
              <w:divBdr>
                <w:top w:val="none" w:sz="0" w:space="0" w:color="auto"/>
                <w:left w:val="none" w:sz="0" w:space="0" w:color="auto"/>
                <w:bottom w:val="none" w:sz="0" w:space="0" w:color="auto"/>
                <w:right w:val="none" w:sz="0" w:space="0" w:color="auto"/>
              </w:divBdr>
            </w:div>
            <w:div w:id="363528447">
              <w:marLeft w:val="0"/>
              <w:marRight w:val="0"/>
              <w:marTop w:val="0"/>
              <w:marBottom w:val="0"/>
              <w:divBdr>
                <w:top w:val="none" w:sz="0" w:space="0" w:color="auto"/>
                <w:left w:val="none" w:sz="0" w:space="0" w:color="auto"/>
                <w:bottom w:val="none" w:sz="0" w:space="0" w:color="auto"/>
                <w:right w:val="none" w:sz="0" w:space="0" w:color="auto"/>
              </w:divBdr>
            </w:div>
            <w:div w:id="957881844">
              <w:marLeft w:val="0"/>
              <w:marRight w:val="0"/>
              <w:marTop w:val="0"/>
              <w:marBottom w:val="0"/>
              <w:divBdr>
                <w:top w:val="none" w:sz="0" w:space="0" w:color="auto"/>
                <w:left w:val="none" w:sz="0" w:space="0" w:color="auto"/>
                <w:bottom w:val="none" w:sz="0" w:space="0" w:color="auto"/>
                <w:right w:val="none" w:sz="0" w:space="0" w:color="auto"/>
              </w:divBdr>
            </w:div>
            <w:div w:id="778838622">
              <w:marLeft w:val="0"/>
              <w:marRight w:val="0"/>
              <w:marTop w:val="0"/>
              <w:marBottom w:val="0"/>
              <w:divBdr>
                <w:top w:val="none" w:sz="0" w:space="0" w:color="auto"/>
                <w:left w:val="none" w:sz="0" w:space="0" w:color="auto"/>
                <w:bottom w:val="none" w:sz="0" w:space="0" w:color="auto"/>
                <w:right w:val="none" w:sz="0" w:space="0" w:color="auto"/>
              </w:divBdr>
            </w:div>
            <w:div w:id="2127459355">
              <w:marLeft w:val="0"/>
              <w:marRight w:val="0"/>
              <w:marTop w:val="0"/>
              <w:marBottom w:val="0"/>
              <w:divBdr>
                <w:top w:val="none" w:sz="0" w:space="0" w:color="auto"/>
                <w:left w:val="none" w:sz="0" w:space="0" w:color="auto"/>
                <w:bottom w:val="none" w:sz="0" w:space="0" w:color="auto"/>
                <w:right w:val="none" w:sz="0" w:space="0" w:color="auto"/>
              </w:divBdr>
            </w:div>
            <w:div w:id="1237664912">
              <w:marLeft w:val="0"/>
              <w:marRight w:val="0"/>
              <w:marTop w:val="0"/>
              <w:marBottom w:val="0"/>
              <w:divBdr>
                <w:top w:val="none" w:sz="0" w:space="0" w:color="auto"/>
                <w:left w:val="none" w:sz="0" w:space="0" w:color="auto"/>
                <w:bottom w:val="none" w:sz="0" w:space="0" w:color="auto"/>
                <w:right w:val="none" w:sz="0" w:space="0" w:color="auto"/>
              </w:divBdr>
            </w:div>
            <w:div w:id="2003895148">
              <w:marLeft w:val="0"/>
              <w:marRight w:val="0"/>
              <w:marTop w:val="0"/>
              <w:marBottom w:val="0"/>
              <w:divBdr>
                <w:top w:val="none" w:sz="0" w:space="0" w:color="auto"/>
                <w:left w:val="none" w:sz="0" w:space="0" w:color="auto"/>
                <w:bottom w:val="none" w:sz="0" w:space="0" w:color="auto"/>
                <w:right w:val="none" w:sz="0" w:space="0" w:color="auto"/>
              </w:divBdr>
            </w:div>
            <w:div w:id="1032457404">
              <w:marLeft w:val="0"/>
              <w:marRight w:val="0"/>
              <w:marTop w:val="0"/>
              <w:marBottom w:val="0"/>
              <w:divBdr>
                <w:top w:val="none" w:sz="0" w:space="0" w:color="auto"/>
                <w:left w:val="none" w:sz="0" w:space="0" w:color="auto"/>
                <w:bottom w:val="none" w:sz="0" w:space="0" w:color="auto"/>
                <w:right w:val="none" w:sz="0" w:space="0" w:color="auto"/>
              </w:divBdr>
            </w:div>
            <w:div w:id="272178286">
              <w:marLeft w:val="0"/>
              <w:marRight w:val="0"/>
              <w:marTop w:val="0"/>
              <w:marBottom w:val="0"/>
              <w:divBdr>
                <w:top w:val="none" w:sz="0" w:space="0" w:color="auto"/>
                <w:left w:val="none" w:sz="0" w:space="0" w:color="auto"/>
                <w:bottom w:val="none" w:sz="0" w:space="0" w:color="auto"/>
                <w:right w:val="none" w:sz="0" w:space="0" w:color="auto"/>
              </w:divBdr>
            </w:div>
            <w:div w:id="864291302">
              <w:marLeft w:val="0"/>
              <w:marRight w:val="0"/>
              <w:marTop w:val="0"/>
              <w:marBottom w:val="0"/>
              <w:divBdr>
                <w:top w:val="none" w:sz="0" w:space="0" w:color="auto"/>
                <w:left w:val="none" w:sz="0" w:space="0" w:color="auto"/>
                <w:bottom w:val="none" w:sz="0" w:space="0" w:color="auto"/>
                <w:right w:val="none" w:sz="0" w:space="0" w:color="auto"/>
              </w:divBdr>
            </w:div>
            <w:div w:id="955792974">
              <w:marLeft w:val="0"/>
              <w:marRight w:val="0"/>
              <w:marTop w:val="0"/>
              <w:marBottom w:val="0"/>
              <w:divBdr>
                <w:top w:val="none" w:sz="0" w:space="0" w:color="auto"/>
                <w:left w:val="none" w:sz="0" w:space="0" w:color="auto"/>
                <w:bottom w:val="none" w:sz="0" w:space="0" w:color="auto"/>
                <w:right w:val="none" w:sz="0" w:space="0" w:color="auto"/>
              </w:divBdr>
            </w:div>
            <w:div w:id="1270314803">
              <w:marLeft w:val="0"/>
              <w:marRight w:val="0"/>
              <w:marTop w:val="0"/>
              <w:marBottom w:val="0"/>
              <w:divBdr>
                <w:top w:val="none" w:sz="0" w:space="0" w:color="auto"/>
                <w:left w:val="none" w:sz="0" w:space="0" w:color="auto"/>
                <w:bottom w:val="none" w:sz="0" w:space="0" w:color="auto"/>
                <w:right w:val="none" w:sz="0" w:space="0" w:color="auto"/>
              </w:divBdr>
            </w:div>
            <w:div w:id="2100518906">
              <w:marLeft w:val="0"/>
              <w:marRight w:val="0"/>
              <w:marTop w:val="0"/>
              <w:marBottom w:val="0"/>
              <w:divBdr>
                <w:top w:val="none" w:sz="0" w:space="0" w:color="auto"/>
                <w:left w:val="none" w:sz="0" w:space="0" w:color="auto"/>
                <w:bottom w:val="none" w:sz="0" w:space="0" w:color="auto"/>
                <w:right w:val="none" w:sz="0" w:space="0" w:color="auto"/>
              </w:divBdr>
            </w:div>
            <w:div w:id="496772970">
              <w:marLeft w:val="0"/>
              <w:marRight w:val="0"/>
              <w:marTop w:val="0"/>
              <w:marBottom w:val="0"/>
              <w:divBdr>
                <w:top w:val="none" w:sz="0" w:space="0" w:color="auto"/>
                <w:left w:val="none" w:sz="0" w:space="0" w:color="auto"/>
                <w:bottom w:val="none" w:sz="0" w:space="0" w:color="auto"/>
                <w:right w:val="none" w:sz="0" w:space="0" w:color="auto"/>
              </w:divBdr>
            </w:div>
            <w:div w:id="841697667">
              <w:marLeft w:val="0"/>
              <w:marRight w:val="0"/>
              <w:marTop w:val="0"/>
              <w:marBottom w:val="0"/>
              <w:divBdr>
                <w:top w:val="none" w:sz="0" w:space="0" w:color="auto"/>
                <w:left w:val="none" w:sz="0" w:space="0" w:color="auto"/>
                <w:bottom w:val="none" w:sz="0" w:space="0" w:color="auto"/>
                <w:right w:val="none" w:sz="0" w:space="0" w:color="auto"/>
              </w:divBdr>
            </w:div>
            <w:div w:id="983316250">
              <w:marLeft w:val="0"/>
              <w:marRight w:val="0"/>
              <w:marTop w:val="0"/>
              <w:marBottom w:val="0"/>
              <w:divBdr>
                <w:top w:val="none" w:sz="0" w:space="0" w:color="auto"/>
                <w:left w:val="none" w:sz="0" w:space="0" w:color="auto"/>
                <w:bottom w:val="none" w:sz="0" w:space="0" w:color="auto"/>
                <w:right w:val="none" w:sz="0" w:space="0" w:color="auto"/>
              </w:divBdr>
            </w:div>
            <w:div w:id="112797995">
              <w:marLeft w:val="0"/>
              <w:marRight w:val="0"/>
              <w:marTop w:val="0"/>
              <w:marBottom w:val="0"/>
              <w:divBdr>
                <w:top w:val="none" w:sz="0" w:space="0" w:color="auto"/>
                <w:left w:val="none" w:sz="0" w:space="0" w:color="auto"/>
                <w:bottom w:val="none" w:sz="0" w:space="0" w:color="auto"/>
                <w:right w:val="none" w:sz="0" w:space="0" w:color="auto"/>
              </w:divBdr>
            </w:div>
            <w:div w:id="1811630897">
              <w:marLeft w:val="0"/>
              <w:marRight w:val="0"/>
              <w:marTop w:val="0"/>
              <w:marBottom w:val="0"/>
              <w:divBdr>
                <w:top w:val="none" w:sz="0" w:space="0" w:color="auto"/>
                <w:left w:val="none" w:sz="0" w:space="0" w:color="auto"/>
                <w:bottom w:val="none" w:sz="0" w:space="0" w:color="auto"/>
                <w:right w:val="none" w:sz="0" w:space="0" w:color="auto"/>
              </w:divBdr>
            </w:div>
            <w:div w:id="1029716563">
              <w:marLeft w:val="0"/>
              <w:marRight w:val="0"/>
              <w:marTop w:val="0"/>
              <w:marBottom w:val="0"/>
              <w:divBdr>
                <w:top w:val="none" w:sz="0" w:space="0" w:color="auto"/>
                <w:left w:val="none" w:sz="0" w:space="0" w:color="auto"/>
                <w:bottom w:val="none" w:sz="0" w:space="0" w:color="auto"/>
                <w:right w:val="none" w:sz="0" w:space="0" w:color="auto"/>
              </w:divBdr>
            </w:div>
            <w:div w:id="524637646">
              <w:marLeft w:val="0"/>
              <w:marRight w:val="0"/>
              <w:marTop w:val="0"/>
              <w:marBottom w:val="0"/>
              <w:divBdr>
                <w:top w:val="none" w:sz="0" w:space="0" w:color="auto"/>
                <w:left w:val="none" w:sz="0" w:space="0" w:color="auto"/>
                <w:bottom w:val="none" w:sz="0" w:space="0" w:color="auto"/>
                <w:right w:val="none" w:sz="0" w:space="0" w:color="auto"/>
              </w:divBdr>
            </w:div>
            <w:div w:id="1422292603">
              <w:marLeft w:val="0"/>
              <w:marRight w:val="0"/>
              <w:marTop w:val="0"/>
              <w:marBottom w:val="0"/>
              <w:divBdr>
                <w:top w:val="none" w:sz="0" w:space="0" w:color="auto"/>
                <w:left w:val="none" w:sz="0" w:space="0" w:color="auto"/>
                <w:bottom w:val="none" w:sz="0" w:space="0" w:color="auto"/>
                <w:right w:val="none" w:sz="0" w:space="0" w:color="auto"/>
              </w:divBdr>
            </w:div>
            <w:div w:id="1958100368">
              <w:marLeft w:val="0"/>
              <w:marRight w:val="0"/>
              <w:marTop w:val="0"/>
              <w:marBottom w:val="0"/>
              <w:divBdr>
                <w:top w:val="none" w:sz="0" w:space="0" w:color="auto"/>
                <w:left w:val="none" w:sz="0" w:space="0" w:color="auto"/>
                <w:bottom w:val="none" w:sz="0" w:space="0" w:color="auto"/>
                <w:right w:val="none" w:sz="0" w:space="0" w:color="auto"/>
              </w:divBdr>
            </w:div>
            <w:div w:id="1205407196">
              <w:marLeft w:val="0"/>
              <w:marRight w:val="0"/>
              <w:marTop w:val="0"/>
              <w:marBottom w:val="0"/>
              <w:divBdr>
                <w:top w:val="none" w:sz="0" w:space="0" w:color="auto"/>
                <w:left w:val="none" w:sz="0" w:space="0" w:color="auto"/>
                <w:bottom w:val="none" w:sz="0" w:space="0" w:color="auto"/>
                <w:right w:val="none" w:sz="0" w:space="0" w:color="auto"/>
              </w:divBdr>
            </w:div>
            <w:div w:id="1144202369">
              <w:marLeft w:val="0"/>
              <w:marRight w:val="0"/>
              <w:marTop w:val="0"/>
              <w:marBottom w:val="0"/>
              <w:divBdr>
                <w:top w:val="none" w:sz="0" w:space="0" w:color="auto"/>
                <w:left w:val="none" w:sz="0" w:space="0" w:color="auto"/>
                <w:bottom w:val="none" w:sz="0" w:space="0" w:color="auto"/>
                <w:right w:val="none" w:sz="0" w:space="0" w:color="auto"/>
              </w:divBdr>
            </w:div>
            <w:div w:id="157237024">
              <w:marLeft w:val="0"/>
              <w:marRight w:val="0"/>
              <w:marTop w:val="0"/>
              <w:marBottom w:val="0"/>
              <w:divBdr>
                <w:top w:val="none" w:sz="0" w:space="0" w:color="auto"/>
                <w:left w:val="none" w:sz="0" w:space="0" w:color="auto"/>
                <w:bottom w:val="none" w:sz="0" w:space="0" w:color="auto"/>
                <w:right w:val="none" w:sz="0" w:space="0" w:color="auto"/>
              </w:divBdr>
            </w:div>
            <w:div w:id="973755979">
              <w:marLeft w:val="0"/>
              <w:marRight w:val="0"/>
              <w:marTop w:val="0"/>
              <w:marBottom w:val="0"/>
              <w:divBdr>
                <w:top w:val="none" w:sz="0" w:space="0" w:color="auto"/>
                <w:left w:val="none" w:sz="0" w:space="0" w:color="auto"/>
                <w:bottom w:val="none" w:sz="0" w:space="0" w:color="auto"/>
                <w:right w:val="none" w:sz="0" w:space="0" w:color="auto"/>
              </w:divBdr>
            </w:div>
            <w:div w:id="631520313">
              <w:marLeft w:val="0"/>
              <w:marRight w:val="0"/>
              <w:marTop w:val="0"/>
              <w:marBottom w:val="0"/>
              <w:divBdr>
                <w:top w:val="none" w:sz="0" w:space="0" w:color="auto"/>
                <w:left w:val="none" w:sz="0" w:space="0" w:color="auto"/>
                <w:bottom w:val="none" w:sz="0" w:space="0" w:color="auto"/>
                <w:right w:val="none" w:sz="0" w:space="0" w:color="auto"/>
              </w:divBdr>
            </w:div>
            <w:div w:id="1822771181">
              <w:marLeft w:val="0"/>
              <w:marRight w:val="0"/>
              <w:marTop w:val="0"/>
              <w:marBottom w:val="0"/>
              <w:divBdr>
                <w:top w:val="none" w:sz="0" w:space="0" w:color="auto"/>
                <w:left w:val="none" w:sz="0" w:space="0" w:color="auto"/>
                <w:bottom w:val="none" w:sz="0" w:space="0" w:color="auto"/>
                <w:right w:val="none" w:sz="0" w:space="0" w:color="auto"/>
              </w:divBdr>
            </w:div>
            <w:div w:id="2082754436">
              <w:marLeft w:val="0"/>
              <w:marRight w:val="0"/>
              <w:marTop w:val="0"/>
              <w:marBottom w:val="0"/>
              <w:divBdr>
                <w:top w:val="none" w:sz="0" w:space="0" w:color="auto"/>
                <w:left w:val="none" w:sz="0" w:space="0" w:color="auto"/>
                <w:bottom w:val="none" w:sz="0" w:space="0" w:color="auto"/>
                <w:right w:val="none" w:sz="0" w:space="0" w:color="auto"/>
              </w:divBdr>
            </w:div>
            <w:div w:id="463542167">
              <w:marLeft w:val="0"/>
              <w:marRight w:val="0"/>
              <w:marTop w:val="0"/>
              <w:marBottom w:val="0"/>
              <w:divBdr>
                <w:top w:val="none" w:sz="0" w:space="0" w:color="auto"/>
                <w:left w:val="none" w:sz="0" w:space="0" w:color="auto"/>
                <w:bottom w:val="none" w:sz="0" w:space="0" w:color="auto"/>
                <w:right w:val="none" w:sz="0" w:space="0" w:color="auto"/>
              </w:divBdr>
            </w:div>
            <w:div w:id="122040953">
              <w:marLeft w:val="0"/>
              <w:marRight w:val="0"/>
              <w:marTop w:val="0"/>
              <w:marBottom w:val="0"/>
              <w:divBdr>
                <w:top w:val="none" w:sz="0" w:space="0" w:color="auto"/>
                <w:left w:val="none" w:sz="0" w:space="0" w:color="auto"/>
                <w:bottom w:val="none" w:sz="0" w:space="0" w:color="auto"/>
                <w:right w:val="none" w:sz="0" w:space="0" w:color="auto"/>
              </w:divBdr>
            </w:div>
            <w:div w:id="1806389295">
              <w:marLeft w:val="0"/>
              <w:marRight w:val="0"/>
              <w:marTop w:val="0"/>
              <w:marBottom w:val="0"/>
              <w:divBdr>
                <w:top w:val="none" w:sz="0" w:space="0" w:color="auto"/>
                <w:left w:val="none" w:sz="0" w:space="0" w:color="auto"/>
                <w:bottom w:val="none" w:sz="0" w:space="0" w:color="auto"/>
                <w:right w:val="none" w:sz="0" w:space="0" w:color="auto"/>
              </w:divBdr>
            </w:div>
            <w:div w:id="1275096423">
              <w:marLeft w:val="0"/>
              <w:marRight w:val="0"/>
              <w:marTop w:val="0"/>
              <w:marBottom w:val="0"/>
              <w:divBdr>
                <w:top w:val="none" w:sz="0" w:space="0" w:color="auto"/>
                <w:left w:val="none" w:sz="0" w:space="0" w:color="auto"/>
                <w:bottom w:val="none" w:sz="0" w:space="0" w:color="auto"/>
                <w:right w:val="none" w:sz="0" w:space="0" w:color="auto"/>
              </w:divBdr>
            </w:div>
            <w:div w:id="977146619">
              <w:marLeft w:val="0"/>
              <w:marRight w:val="0"/>
              <w:marTop w:val="0"/>
              <w:marBottom w:val="0"/>
              <w:divBdr>
                <w:top w:val="none" w:sz="0" w:space="0" w:color="auto"/>
                <w:left w:val="none" w:sz="0" w:space="0" w:color="auto"/>
                <w:bottom w:val="none" w:sz="0" w:space="0" w:color="auto"/>
                <w:right w:val="none" w:sz="0" w:space="0" w:color="auto"/>
              </w:divBdr>
            </w:div>
            <w:div w:id="839274991">
              <w:marLeft w:val="0"/>
              <w:marRight w:val="0"/>
              <w:marTop w:val="0"/>
              <w:marBottom w:val="0"/>
              <w:divBdr>
                <w:top w:val="none" w:sz="0" w:space="0" w:color="auto"/>
                <w:left w:val="none" w:sz="0" w:space="0" w:color="auto"/>
                <w:bottom w:val="none" w:sz="0" w:space="0" w:color="auto"/>
                <w:right w:val="none" w:sz="0" w:space="0" w:color="auto"/>
              </w:divBdr>
            </w:div>
            <w:div w:id="1894581163">
              <w:marLeft w:val="0"/>
              <w:marRight w:val="0"/>
              <w:marTop w:val="0"/>
              <w:marBottom w:val="0"/>
              <w:divBdr>
                <w:top w:val="none" w:sz="0" w:space="0" w:color="auto"/>
                <w:left w:val="none" w:sz="0" w:space="0" w:color="auto"/>
                <w:bottom w:val="none" w:sz="0" w:space="0" w:color="auto"/>
                <w:right w:val="none" w:sz="0" w:space="0" w:color="auto"/>
              </w:divBdr>
            </w:div>
            <w:div w:id="1328249055">
              <w:marLeft w:val="0"/>
              <w:marRight w:val="0"/>
              <w:marTop w:val="0"/>
              <w:marBottom w:val="0"/>
              <w:divBdr>
                <w:top w:val="none" w:sz="0" w:space="0" w:color="auto"/>
                <w:left w:val="none" w:sz="0" w:space="0" w:color="auto"/>
                <w:bottom w:val="none" w:sz="0" w:space="0" w:color="auto"/>
                <w:right w:val="none" w:sz="0" w:space="0" w:color="auto"/>
              </w:divBdr>
            </w:div>
            <w:div w:id="877471060">
              <w:marLeft w:val="0"/>
              <w:marRight w:val="0"/>
              <w:marTop w:val="0"/>
              <w:marBottom w:val="0"/>
              <w:divBdr>
                <w:top w:val="none" w:sz="0" w:space="0" w:color="auto"/>
                <w:left w:val="none" w:sz="0" w:space="0" w:color="auto"/>
                <w:bottom w:val="none" w:sz="0" w:space="0" w:color="auto"/>
                <w:right w:val="none" w:sz="0" w:space="0" w:color="auto"/>
              </w:divBdr>
            </w:div>
            <w:div w:id="739718261">
              <w:marLeft w:val="0"/>
              <w:marRight w:val="0"/>
              <w:marTop w:val="0"/>
              <w:marBottom w:val="0"/>
              <w:divBdr>
                <w:top w:val="none" w:sz="0" w:space="0" w:color="auto"/>
                <w:left w:val="none" w:sz="0" w:space="0" w:color="auto"/>
                <w:bottom w:val="none" w:sz="0" w:space="0" w:color="auto"/>
                <w:right w:val="none" w:sz="0" w:space="0" w:color="auto"/>
              </w:divBdr>
            </w:div>
            <w:div w:id="13701696">
              <w:marLeft w:val="0"/>
              <w:marRight w:val="0"/>
              <w:marTop w:val="0"/>
              <w:marBottom w:val="0"/>
              <w:divBdr>
                <w:top w:val="none" w:sz="0" w:space="0" w:color="auto"/>
                <w:left w:val="none" w:sz="0" w:space="0" w:color="auto"/>
                <w:bottom w:val="none" w:sz="0" w:space="0" w:color="auto"/>
                <w:right w:val="none" w:sz="0" w:space="0" w:color="auto"/>
              </w:divBdr>
            </w:div>
            <w:div w:id="466510069">
              <w:marLeft w:val="0"/>
              <w:marRight w:val="0"/>
              <w:marTop w:val="0"/>
              <w:marBottom w:val="0"/>
              <w:divBdr>
                <w:top w:val="none" w:sz="0" w:space="0" w:color="auto"/>
                <w:left w:val="none" w:sz="0" w:space="0" w:color="auto"/>
                <w:bottom w:val="none" w:sz="0" w:space="0" w:color="auto"/>
                <w:right w:val="none" w:sz="0" w:space="0" w:color="auto"/>
              </w:divBdr>
            </w:div>
            <w:div w:id="1325545745">
              <w:marLeft w:val="0"/>
              <w:marRight w:val="0"/>
              <w:marTop w:val="0"/>
              <w:marBottom w:val="0"/>
              <w:divBdr>
                <w:top w:val="none" w:sz="0" w:space="0" w:color="auto"/>
                <w:left w:val="none" w:sz="0" w:space="0" w:color="auto"/>
                <w:bottom w:val="none" w:sz="0" w:space="0" w:color="auto"/>
                <w:right w:val="none" w:sz="0" w:space="0" w:color="auto"/>
              </w:divBdr>
            </w:div>
            <w:div w:id="1296445413">
              <w:marLeft w:val="0"/>
              <w:marRight w:val="0"/>
              <w:marTop w:val="0"/>
              <w:marBottom w:val="0"/>
              <w:divBdr>
                <w:top w:val="none" w:sz="0" w:space="0" w:color="auto"/>
                <w:left w:val="none" w:sz="0" w:space="0" w:color="auto"/>
                <w:bottom w:val="none" w:sz="0" w:space="0" w:color="auto"/>
                <w:right w:val="none" w:sz="0" w:space="0" w:color="auto"/>
              </w:divBdr>
            </w:div>
            <w:div w:id="215438984">
              <w:marLeft w:val="0"/>
              <w:marRight w:val="0"/>
              <w:marTop w:val="0"/>
              <w:marBottom w:val="0"/>
              <w:divBdr>
                <w:top w:val="none" w:sz="0" w:space="0" w:color="auto"/>
                <w:left w:val="none" w:sz="0" w:space="0" w:color="auto"/>
                <w:bottom w:val="none" w:sz="0" w:space="0" w:color="auto"/>
                <w:right w:val="none" w:sz="0" w:space="0" w:color="auto"/>
              </w:divBdr>
            </w:div>
            <w:div w:id="1239173218">
              <w:marLeft w:val="0"/>
              <w:marRight w:val="0"/>
              <w:marTop w:val="0"/>
              <w:marBottom w:val="0"/>
              <w:divBdr>
                <w:top w:val="none" w:sz="0" w:space="0" w:color="auto"/>
                <w:left w:val="none" w:sz="0" w:space="0" w:color="auto"/>
                <w:bottom w:val="none" w:sz="0" w:space="0" w:color="auto"/>
                <w:right w:val="none" w:sz="0" w:space="0" w:color="auto"/>
              </w:divBdr>
            </w:div>
            <w:div w:id="2139226660">
              <w:marLeft w:val="0"/>
              <w:marRight w:val="0"/>
              <w:marTop w:val="0"/>
              <w:marBottom w:val="0"/>
              <w:divBdr>
                <w:top w:val="none" w:sz="0" w:space="0" w:color="auto"/>
                <w:left w:val="none" w:sz="0" w:space="0" w:color="auto"/>
                <w:bottom w:val="none" w:sz="0" w:space="0" w:color="auto"/>
                <w:right w:val="none" w:sz="0" w:space="0" w:color="auto"/>
              </w:divBdr>
            </w:div>
            <w:div w:id="546721367">
              <w:marLeft w:val="0"/>
              <w:marRight w:val="0"/>
              <w:marTop w:val="0"/>
              <w:marBottom w:val="0"/>
              <w:divBdr>
                <w:top w:val="none" w:sz="0" w:space="0" w:color="auto"/>
                <w:left w:val="none" w:sz="0" w:space="0" w:color="auto"/>
                <w:bottom w:val="none" w:sz="0" w:space="0" w:color="auto"/>
                <w:right w:val="none" w:sz="0" w:space="0" w:color="auto"/>
              </w:divBdr>
            </w:div>
            <w:div w:id="1916621555">
              <w:marLeft w:val="0"/>
              <w:marRight w:val="0"/>
              <w:marTop w:val="0"/>
              <w:marBottom w:val="0"/>
              <w:divBdr>
                <w:top w:val="none" w:sz="0" w:space="0" w:color="auto"/>
                <w:left w:val="none" w:sz="0" w:space="0" w:color="auto"/>
                <w:bottom w:val="none" w:sz="0" w:space="0" w:color="auto"/>
                <w:right w:val="none" w:sz="0" w:space="0" w:color="auto"/>
              </w:divBdr>
            </w:div>
            <w:div w:id="1736203994">
              <w:marLeft w:val="0"/>
              <w:marRight w:val="0"/>
              <w:marTop w:val="0"/>
              <w:marBottom w:val="0"/>
              <w:divBdr>
                <w:top w:val="none" w:sz="0" w:space="0" w:color="auto"/>
                <w:left w:val="none" w:sz="0" w:space="0" w:color="auto"/>
                <w:bottom w:val="none" w:sz="0" w:space="0" w:color="auto"/>
                <w:right w:val="none" w:sz="0" w:space="0" w:color="auto"/>
              </w:divBdr>
            </w:div>
            <w:div w:id="1822119850">
              <w:marLeft w:val="0"/>
              <w:marRight w:val="0"/>
              <w:marTop w:val="0"/>
              <w:marBottom w:val="0"/>
              <w:divBdr>
                <w:top w:val="none" w:sz="0" w:space="0" w:color="auto"/>
                <w:left w:val="none" w:sz="0" w:space="0" w:color="auto"/>
                <w:bottom w:val="none" w:sz="0" w:space="0" w:color="auto"/>
                <w:right w:val="none" w:sz="0" w:space="0" w:color="auto"/>
              </w:divBdr>
            </w:div>
            <w:div w:id="1064792762">
              <w:marLeft w:val="0"/>
              <w:marRight w:val="0"/>
              <w:marTop w:val="0"/>
              <w:marBottom w:val="0"/>
              <w:divBdr>
                <w:top w:val="none" w:sz="0" w:space="0" w:color="auto"/>
                <w:left w:val="none" w:sz="0" w:space="0" w:color="auto"/>
                <w:bottom w:val="none" w:sz="0" w:space="0" w:color="auto"/>
                <w:right w:val="none" w:sz="0" w:space="0" w:color="auto"/>
              </w:divBdr>
            </w:div>
            <w:div w:id="1629436916">
              <w:marLeft w:val="0"/>
              <w:marRight w:val="0"/>
              <w:marTop w:val="0"/>
              <w:marBottom w:val="0"/>
              <w:divBdr>
                <w:top w:val="none" w:sz="0" w:space="0" w:color="auto"/>
                <w:left w:val="none" w:sz="0" w:space="0" w:color="auto"/>
                <w:bottom w:val="none" w:sz="0" w:space="0" w:color="auto"/>
                <w:right w:val="none" w:sz="0" w:space="0" w:color="auto"/>
              </w:divBdr>
            </w:div>
            <w:div w:id="149709997">
              <w:marLeft w:val="0"/>
              <w:marRight w:val="0"/>
              <w:marTop w:val="0"/>
              <w:marBottom w:val="0"/>
              <w:divBdr>
                <w:top w:val="none" w:sz="0" w:space="0" w:color="auto"/>
                <w:left w:val="none" w:sz="0" w:space="0" w:color="auto"/>
                <w:bottom w:val="none" w:sz="0" w:space="0" w:color="auto"/>
                <w:right w:val="none" w:sz="0" w:space="0" w:color="auto"/>
              </w:divBdr>
            </w:div>
            <w:div w:id="1776944746">
              <w:marLeft w:val="0"/>
              <w:marRight w:val="0"/>
              <w:marTop w:val="0"/>
              <w:marBottom w:val="0"/>
              <w:divBdr>
                <w:top w:val="none" w:sz="0" w:space="0" w:color="auto"/>
                <w:left w:val="none" w:sz="0" w:space="0" w:color="auto"/>
                <w:bottom w:val="none" w:sz="0" w:space="0" w:color="auto"/>
                <w:right w:val="none" w:sz="0" w:space="0" w:color="auto"/>
              </w:divBdr>
            </w:div>
            <w:div w:id="387263377">
              <w:marLeft w:val="0"/>
              <w:marRight w:val="0"/>
              <w:marTop w:val="0"/>
              <w:marBottom w:val="0"/>
              <w:divBdr>
                <w:top w:val="none" w:sz="0" w:space="0" w:color="auto"/>
                <w:left w:val="none" w:sz="0" w:space="0" w:color="auto"/>
                <w:bottom w:val="none" w:sz="0" w:space="0" w:color="auto"/>
                <w:right w:val="none" w:sz="0" w:space="0" w:color="auto"/>
              </w:divBdr>
            </w:div>
            <w:div w:id="1598321511">
              <w:marLeft w:val="0"/>
              <w:marRight w:val="0"/>
              <w:marTop w:val="0"/>
              <w:marBottom w:val="0"/>
              <w:divBdr>
                <w:top w:val="none" w:sz="0" w:space="0" w:color="auto"/>
                <w:left w:val="none" w:sz="0" w:space="0" w:color="auto"/>
                <w:bottom w:val="none" w:sz="0" w:space="0" w:color="auto"/>
                <w:right w:val="none" w:sz="0" w:space="0" w:color="auto"/>
              </w:divBdr>
            </w:div>
            <w:div w:id="1500189807">
              <w:marLeft w:val="0"/>
              <w:marRight w:val="0"/>
              <w:marTop w:val="0"/>
              <w:marBottom w:val="0"/>
              <w:divBdr>
                <w:top w:val="none" w:sz="0" w:space="0" w:color="auto"/>
                <w:left w:val="none" w:sz="0" w:space="0" w:color="auto"/>
                <w:bottom w:val="none" w:sz="0" w:space="0" w:color="auto"/>
                <w:right w:val="none" w:sz="0" w:space="0" w:color="auto"/>
              </w:divBdr>
            </w:div>
            <w:div w:id="1751998704">
              <w:marLeft w:val="0"/>
              <w:marRight w:val="0"/>
              <w:marTop w:val="0"/>
              <w:marBottom w:val="0"/>
              <w:divBdr>
                <w:top w:val="none" w:sz="0" w:space="0" w:color="auto"/>
                <w:left w:val="none" w:sz="0" w:space="0" w:color="auto"/>
                <w:bottom w:val="none" w:sz="0" w:space="0" w:color="auto"/>
                <w:right w:val="none" w:sz="0" w:space="0" w:color="auto"/>
              </w:divBdr>
            </w:div>
            <w:div w:id="1824734636">
              <w:marLeft w:val="0"/>
              <w:marRight w:val="0"/>
              <w:marTop w:val="0"/>
              <w:marBottom w:val="0"/>
              <w:divBdr>
                <w:top w:val="none" w:sz="0" w:space="0" w:color="auto"/>
                <w:left w:val="none" w:sz="0" w:space="0" w:color="auto"/>
                <w:bottom w:val="none" w:sz="0" w:space="0" w:color="auto"/>
                <w:right w:val="none" w:sz="0" w:space="0" w:color="auto"/>
              </w:divBdr>
            </w:div>
            <w:div w:id="352803546">
              <w:marLeft w:val="0"/>
              <w:marRight w:val="0"/>
              <w:marTop w:val="0"/>
              <w:marBottom w:val="0"/>
              <w:divBdr>
                <w:top w:val="none" w:sz="0" w:space="0" w:color="auto"/>
                <w:left w:val="none" w:sz="0" w:space="0" w:color="auto"/>
                <w:bottom w:val="none" w:sz="0" w:space="0" w:color="auto"/>
                <w:right w:val="none" w:sz="0" w:space="0" w:color="auto"/>
              </w:divBdr>
            </w:div>
            <w:div w:id="42340113">
              <w:marLeft w:val="0"/>
              <w:marRight w:val="0"/>
              <w:marTop w:val="0"/>
              <w:marBottom w:val="0"/>
              <w:divBdr>
                <w:top w:val="none" w:sz="0" w:space="0" w:color="auto"/>
                <w:left w:val="none" w:sz="0" w:space="0" w:color="auto"/>
                <w:bottom w:val="none" w:sz="0" w:space="0" w:color="auto"/>
                <w:right w:val="none" w:sz="0" w:space="0" w:color="auto"/>
              </w:divBdr>
            </w:div>
            <w:div w:id="497572724">
              <w:marLeft w:val="0"/>
              <w:marRight w:val="0"/>
              <w:marTop w:val="0"/>
              <w:marBottom w:val="0"/>
              <w:divBdr>
                <w:top w:val="none" w:sz="0" w:space="0" w:color="auto"/>
                <w:left w:val="none" w:sz="0" w:space="0" w:color="auto"/>
                <w:bottom w:val="none" w:sz="0" w:space="0" w:color="auto"/>
                <w:right w:val="none" w:sz="0" w:space="0" w:color="auto"/>
              </w:divBdr>
            </w:div>
            <w:div w:id="83694243">
              <w:marLeft w:val="0"/>
              <w:marRight w:val="0"/>
              <w:marTop w:val="0"/>
              <w:marBottom w:val="0"/>
              <w:divBdr>
                <w:top w:val="none" w:sz="0" w:space="0" w:color="auto"/>
                <w:left w:val="none" w:sz="0" w:space="0" w:color="auto"/>
                <w:bottom w:val="none" w:sz="0" w:space="0" w:color="auto"/>
                <w:right w:val="none" w:sz="0" w:space="0" w:color="auto"/>
              </w:divBdr>
            </w:div>
            <w:div w:id="350225585">
              <w:marLeft w:val="0"/>
              <w:marRight w:val="0"/>
              <w:marTop w:val="0"/>
              <w:marBottom w:val="0"/>
              <w:divBdr>
                <w:top w:val="none" w:sz="0" w:space="0" w:color="auto"/>
                <w:left w:val="none" w:sz="0" w:space="0" w:color="auto"/>
                <w:bottom w:val="none" w:sz="0" w:space="0" w:color="auto"/>
                <w:right w:val="none" w:sz="0" w:space="0" w:color="auto"/>
              </w:divBdr>
            </w:div>
            <w:div w:id="2094617165">
              <w:marLeft w:val="0"/>
              <w:marRight w:val="0"/>
              <w:marTop w:val="0"/>
              <w:marBottom w:val="0"/>
              <w:divBdr>
                <w:top w:val="none" w:sz="0" w:space="0" w:color="auto"/>
                <w:left w:val="none" w:sz="0" w:space="0" w:color="auto"/>
                <w:bottom w:val="none" w:sz="0" w:space="0" w:color="auto"/>
                <w:right w:val="none" w:sz="0" w:space="0" w:color="auto"/>
              </w:divBdr>
            </w:div>
            <w:div w:id="2138060078">
              <w:marLeft w:val="0"/>
              <w:marRight w:val="0"/>
              <w:marTop w:val="0"/>
              <w:marBottom w:val="0"/>
              <w:divBdr>
                <w:top w:val="none" w:sz="0" w:space="0" w:color="auto"/>
                <w:left w:val="none" w:sz="0" w:space="0" w:color="auto"/>
                <w:bottom w:val="none" w:sz="0" w:space="0" w:color="auto"/>
                <w:right w:val="none" w:sz="0" w:space="0" w:color="auto"/>
              </w:divBdr>
            </w:div>
            <w:div w:id="1016423463">
              <w:marLeft w:val="0"/>
              <w:marRight w:val="0"/>
              <w:marTop w:val="0"/>
              <w:marBottom w:val="0"/>
              <w:divBdr>
                <w:top w:val="none" w:sz="0" w:space="0" w:color="auto"/>
                <w:left w:val="none" w:sz="0" w:space="0" w:color="auto"/>
                <w:bottom w:val="none" w:sz="0" w:space="0" w:color="auto"/>
                <w:right w:val="none" w:sz="0" w:space="0" w:color="auto"/>
              </w:divBdr>
            </w:div>
            <w:div w:id="1249189278">
              <w:marLeft w:val="0"/>
              <w:marRight w:val="0"/>
              <w:marTop w:val="0"/>
              <w:marBottom w:val="0"/>
              <w:divBdr>
                <w:top w:val="none" w:sz="0" w:space="0" w:color="auto"/>
                <w:left w:val="none" w:sz="0" w:space="0" w:color="auto"/>
                <w:bottom w:val="none" w:sz="0" w:space="0" w:color="auto"/>
                <w:right w:val="none" w:sz="0" w:space="0" w:color="auto"/>
              </w:divBdr>
            </w:div>
            <w:div w:id="1321470189">
              <w:marLeft w:val="0"/>
              <w:marRight w:val="0"/>
              <w:marTop w:val="0"/>
              <w:marBottom w:val="0"/>
              <w:divBdr>
                <w:top w:val="none" w:sz="0" w:space="0" w:color="auto"/>
                <w:left w:val="none" w:sz="0" w:space="0" w:color="auto"/>
                <w:bottom w:val="none" w:sz="0" w:space="0" w:color="auto"/>
                <w:right w:val="none" w:sz="0" w:space="0" w:color="auto"/>
              </w:divBdr>
            </w:div>
            <w:div w:id="5332317">
              <w:marLeft w:val="0"/>
              <w:marRight w:val="0"/>
              <w:marTop w:val="0"/>
              <w:marBottom w:val="0"/>
              <w:divBdr>
                <w:top w:val="none" w:sz="0" w:space="0" w:color="auto"/>
                <w:left w:val="none" w:sz="0" w:space="0" w:color="auto"/>
                <w:bottom w:val="none" w:sz="0" w:space="0" w:color="auto"/>
                <w:right w:val="none" w:sz="0" w:space="0" w:color="auto"/>
              </w:divBdr>
            </w:div>
            <w:div w:id="1238590670">
              <w:marLeft w:val="0"/>
              <w:marRight w:val="0"/>
              <w:marTop w:val="0"/>
              <w:marBottom w:val="0"/>
              <w:divBdr>
                <w:top w:val="none" w:sz="0" w:space="0" w:color="auto"/>
                <w:left w:val="none" w:sz="0" w:space="0" w:color="auto"/>
                <w:bottom w:val="none" w:sz="0" w:space="0" w:color="auto"/>
                <w:right w:val="none" w:sz="0" w:space="0" w:color="auto"/>
              </w:divBdr>
            </w:div>
            <w:div w:id="1423065162">
              <w:marLeft w:val="0"/>
              <w:marRight w:val="0"/>
              <w:marTop w:val="0"/>
              <w:marBottom w:val="0"/>
              <w:divBdr>
                <w:top w:val="none" w:sz="0" w:space="0" w:color="auto"/>
                <w:left w:val="none" w:sz="0" w:space="0" w:color="auto"/>
                <w:bottom w:val="none" w:sz="0" w:space="0" w:color="auto"/>
                <w:right w:val="none" w:sz="0" w:space="0" w:color="auto"/>
              </w:divBdr>
            </w:div>
            <w:div w:id="7829739">
              <w:marLeft w:val="0"/>
              <w:marRight w:val="0"/>
              <w:marTop w:val="0"/>
              <w:marBottom w:val="0"/>
              <w:divBdr>
                <w:top w:val="none" w:sz="0" w:space="0" w:color="auto"/>
                <w:left w:val="none" w:sz="0" w:space="0" w:color="auto"/>
                <w:bottom w:val="none" w:sz="0" w:space="0" w:color="auto"/>
                <w:right w:val="none" w:sz="0" w:space="0" w:color="auto"/>
              </w:divBdr>
            </w:div>
            <w:div w:id="2121140630">
              <w:marLeft w:val="0"/>
              <w:marRight w:val="0"/>
              <w:marTop w:val="0"/>
              <w:marBottom w:val="0"/>
              <w:divBdr>
                <w:top w:val="none" w:sz="0" w:space="0" w:color="auto"/>
                <w:left w:val="none" w:sz="0" w:space="0" w:color="auto"/>
                <w:bottom w:val="none" w:sz="0" w:space="0" w:color="auto"/>
                <w:right w:val="none" w:sz="0" w:space="0" w:color="auto"/>
              </w:divBdr>
            </w:div>
            <w:div w:id="1425540067">
              <w:marLeft w:val="0"/>
              <w:marRight w:val="0"/>
              <w:marTop w:val="0"/>
              <w:marBottom w:val="0"/>
              <w:divBdr>
                <w:top w:val="none" w:sz="0" w:space="0" w:color="auto"/>
                <w:left w:val="none" w:sz="0" w:space="0" w:color="auto"/>
                <w:bottom w:val="none" w:sz="0" w:space="0" w:color="auto"/>
                <w:right w:val="none" w:sz="0" w:space="0" w:color="auto"/>
              </w:divBdr>
            </w:div>
            <w:div w:id="570509123">
              <w:marLeft w:val="0"/>
              <w:marRight w:val="0"/>
              <w:marTop w:val="0"/>
              <w:marBottom w:val="0"/>
              <w:divBdr>
                <w:top w:val="none" w:sz="0" w:space="0" w:color="auto"/>
                <w:left w:val="none" w:sz="0" w:space="0" w:color="auto"/>
                <w:bottom w:val="none" w:sz="0" w:space="0" w:color="auto"/>
                <w:right w:val="none" w:sz="0" w:space="0" w:color="auto"/>
              </w:divBdr>
            </w:div>
            <w:div w:id="1944453431">
              <w:marLeft w:val="0"/>
              <w:marRight w:val="0"/>
              <w:marTop w:val="0"/>
              <w:marBottom w:val="0"/>
              <w:divBdr>
                <w:top w:val="none" w:sz="0" w:space="0" w:color="auto"/>
                <w:left w:val="none" w:sz="0" w:space="0" w:color="auto"/>
                <w:bottom w:val="none" w:sz="0" w:space="0" w:color="auto"/>
                <w:right w:val="none" w:sz="0" w:space="0" w:color="auto"/>
              </w:divBdr>
            </w:div>
            <w:div w:id="833762554">
              <w:marLeft w:val="0"/>
              <w:marRight w:val="0"/>
              <w:marTop w:val="0"/>
              <w:marBottom w:val="0"/>
              <w:divBdr>
                <w:top w:val="none" w:sz="0" w:space="0" w:color="auto"/>
                <w:left w:val="none" w:sz="0" w:space="0" w:color="auto"/>
                <w:bottom w:val="none" w:sz="0" w:space="0" w:color="auto"/>
                <w:right w:val="none" w:sz="0" w:space="0" w:color="auto"/>
              </w:divBdr>
            </w:div>
            <w:div w:id="1666131710">
              <w:marLeft w:val="0"/>
              <w:marRight w:val="0"/>
              <w:marTop w:val="0"/>
              <w:marBottom w:val="0"/>
              <w:divBdr>
                <w:top w:val="none" w:sz="0" w:space="0" w:color="auto"/>
                <w:left w:val="none" w:sz="0" w:space="0" w:color="auto"/>
                <w:bottom w:val="none" w:sz="0" w:space="0" w:color="auto"/>
                <w:right w:val="none" w:sz="0" w:space="0" w:color="auto"/>
              </w:divBdr>
            </w:div>
            <w:div w:id="1588071038">
              <w:marLeft w:val="0"/>
              <w:marRight w:val="0"/>
              <w:marTop w:val="0"/>
              <w:marBottom w:val="0"/>
              <w:divBdr>
                <w:top w:val="none" w:sz="0" w:space="0" w:color="auto"/>
                <w:left w:val="none" w:sz="0" w:space="0" w:color="auto"/>
                <w:bottom w:val="none" w:sz="0" w:space="0" w:color="auto"/>
                <w:right w:val="none" w:sz="0" w:space="0" w:color="auto"/>
              </w:divBdr>
            </w:div>
            <w:div w:id="568422122">
              <w:marLeft w:val="0"/>
              <w:marRight w:val="0"/>
              <w:marTop w:val="0"/>
              <w:marBottom w:val="0"/>
              <w:divBdr>
                <w:top w:val="none" w:sz="0" w:space="0" w:color="auto"/>
                <w:left w:val="none" w:sz="0" w:space="0" w:color="auto"/>
                <w:bottom w:val="none" w:sz="0" w:space="0" w:color="auto"/>
                <w:right w:val="none" w:sz="0" w:space="0" w:color="auto"/>
              </w:divBdr>
            </w:div>
            <w:div w:id="963389633">
              <w:marLeft w:val="0"/>
              <w:marRight w:val="0"/>
              <w:marTop w:val="0"/>
              <w:marBottom w:val="0"/>
              <w:divBdr>
                <w:top w:val="none" w:sz="0" w:space="0" w:color="auto"/>
                <w:left w:val="none" w:sz="0" w:space="0" w:color="auto"/>
                <w:bottom w:val="none" w:sz="0" w:space="0" w:color="auto"/>
                <w:right w:val="none" w:sz="0" w:space="0" w:color="auto"/>
              </w:divBdr>
            </w:div>
            <w:div w:id="2044165654">
              <w:marLeft w:val="0"/>
              <w:marRight w:val="0"/>
              <w:marTop w:val="0"/>
              <w:marBottom w:val="0"/>
              <w:divBdr>
                <w:top w:val="none" w:sz="0" w:space="0" w:color="auto"/>
                <w:left w:val="none" w:sz="0" w:space="0" w:color="auto"/>
                <w:bottom w:val="none" w:sz="0" w:space="0" w:color="auto"/>
                <w:right w:val="none" w:sz="0" w:space="0" w:color="auto"/>
              </w:divBdr>
            </w:div>
            <w:div w:id="768475740">
              <w:marLeft w:val="0"/>
              <w:marRight w:val="0"/>
              <w:marTop w:val="0"/>
              <w:marBottom w:val="0"/>
              <w:divBdr>
                <w:top w:val="none" w:sz="0" w:space="0" w:color="auto"/>
                <w:left w:val="none" w:sz="0" w:space="0" w:color="auto"/>
                <w:bottom w:val="none" w:sz="0" w:space="0" w:color="auto"/>
                <w:right w:val="none" w:sz="0" w:space="0" w:color="auto"/>
              </w:divBdr>
            </w:div>
            <w:div w:id="2116946586">
              <w:marLeft w:val="0"/>
              <w:marRight w:val="0"/>
              <w:marTop w:val="0"/>
              <w:marBottom w:val="0"/>
              <w:divBdr>
                <w:top w:val="none" w:sz="0" w:space="0" w:color="auto"/>
                <w:left w:val="none" w:sz="0" w:space="0" w:color="auto"/>
                <w:bottom w:val="none" w:sz="0" w:space="0" w:color="auto"/>
                <w:right w:val="none" w:sz="0" w:space="0" w:color="auto"/>
              </w:divBdr>
            </w:div>
            <w:div w:id="1161896908">
              <w:marLeft w:val="0"/>
              <w:marRight w:val="0"/>
              <w:marTop w:val="0"/>
              <w:marBottom w:val="0"/>
              <w:divBdr>
                <w:top w:val="none" w:sz="0" w:space="0" w:color="auto"/>
                <w:left w:val="none" w:sz="0" w:space="0" w:color="auto"/>
                <w:bottom w:val="none" w:sz="0" w:space="0" w:color="auto"/>
                <w:right w:val="none" w:sz="0" w:space="0" w:color="auto"/>
              </w:divBdr>
            </w:div>
            <w:div w:id="1737823863">
              <w:marLeft w:val="0"/>
              <w:marRight w:val="0"/>
              <w:marTop w:val="0"/>
              <w:marBottom w:val="0"/>
              <w:divBdr>
                <w:top w:val="none" w:sz="0" w:space="0" w:color="auto"/>
                <w:left w:val="none" w:sz="0" w:space="0" w:color="auto"/>
                <w:bottom w:val="none" w:sz="0" w:space="0" w:color="auto"/>
                <w:right w:val="none" w:sz="0" w:space="0" w:color="auto"/>
              </w:divBdr>
            </w:div>
            <w:div w:id="1482504705">
              <w:marLeft w:val="0"/>
              <w:marRight w:val="0"/>
              <w:marTop w:val="0"/>
              <w:marBottom w:val="0"/>
              <w:divBdr>
                <w:top w:val="none" w:sz="0" w:space="0" w:color="auto"/>
                <w:left w:val="none" w:sz="0" w:space="0" w:color="auto"/>
                <w:bottom w:val="none" w:sz="0" w:space="0" w:color="auto"/>
                <w:right w:val="none" w:sz="0" w:space="0" w:color="auto"/>
              </w:divBdr>
            </w:div>
            <w:div w:id="1361129001">
              <w:marLeft w:val="0"/>
              <w:marRight w:val="0"/>
              <w:marTop w:val="0"/>
              <w:marBottom w:val="0"/>
              <w:divBdr>
                <w:top w:val="none" w:sz="0" w:space="0" w:color="auto"/>
                <w:left w:val="none" w:sz="0" w:space="0" w:color="auto"/>
                <w:bottom w:val="none" w:sz="0" w:space="0" w:color="auto"/>
                <w:right w:val="none" w:sz="0" w:space="0" w:color="auto"/>
              </w:divBdr>
            </w:div>
            <w:div w:id="1962761165">
              <w:marLeft w:val="0"/>
              <w:marRight w:val="0"/>
              <w:marTop w:val="0"/>
              <w:marBottom w:val="0"/>
              <w:divBdr>
                <w:top w:val="none" w:sz="0" w:space="0" w:color="auto"/>
                <w:left w:val="none" w:sz="0" w:space="0" w:color="auto"/>
                <w:bottom w:val="none" w:sz="0" w:space="0" w:color="auto"/>
                <w:right w:val="none" w:sz="0" w:space="0" w:color="auto"/>
              </w:divBdr>
            </w:div>
            <w:div w:id="1617101096">
              <w:marLeft w:val="0"/>
              <w:marRight w:val="0"/>
              <w:marTop w:val="0"/>
              <w:marBottom w:val="0"/>
              <w:divBdr>
                <w:top w:val="none" w:sz="0" w:space="0" w:color="auto"/>
                <w:left w:val="none" w:sz="0" w:space="0" w:color="auto"/>
                <w:bottom w:val="none" w:sz="0" w:space="0" w:color="auto"/>
                <w:right w:val="none" w:sz="0" w:space="0" w:color="auto"/>
              </w:divBdr>
            </w:div>
            <w:div w:id="1388648445">
              <w:marLeft w:val="0"/>
              <w:marRight w:val="0"/>
              <w:marTop w:val="0"/>
              <w:marBottom w:val="0"/>
              <w:divBdr>
                <w:top w:val="none" w:sz="0" w:space="0" w:color="auto"/>
                <w:left w:val="none" w:sz="0" w:space="0" w:color="auto"/>
                <w:bottom w:val="none" w:sz="0" w:space="0" w:color="auto"/>
                <w:right w:val="none" w:sz="0" w:space="0" w:color="auto"/>
              </w:divBdr>
            </w:div>
            <w:div w:id="1446852626">
              <w:marLeft w:val="0"/>
              <w:marRight w:val="0"/>
              <w:marTop w:val="0"/>
              <w:marBottom w:val="0"/>
              <w:divBdr>
                <w:top w:val="none" w:sz="0" w:space="0" w:color="auto"/>
                <w:left w:val="none" w:sz="0" w:space="0" w:color="auto"/>
                <w:bottom w:val="none" w:sz="0" w:space="0" w:color="auto"/>
                <w:right w:val="none" w:sz="0" w:space="0" w:color="auto"/>
              </w:divBdr>
            </w:div>
            <w:div w:id="529028611">
              <w:marLeft w:val="0"/>
              <w:marRight w:val="0"/>
              <w:marTop w:val="0"/>
              <w:marBottom w:val="0"/>
              <w:divBdr>
                <w:top w:val="none" w:sz="0" w:space="0" w:color="auto"/>
                <w:left w:val="none" w:sz="0" w:space="0" w:color="auto"/>
                <w:bottom w:val="none" w:sz="0" w:space="0" w:color="auto"/>
                <w:right w:val="none" w:sz="0" w:space="0" w:color="auto"/>
              </w:divBdr>
            </w:div>
            <w:div w:id="1433011913">
              <w:marLeft w:val="0"/>
              <w:marRight w:val="0"/>
              <w:marTop w:val="0"/>
              <w:marBottom w:val="0"/>
              <w:divBdr>
                <w:top w:val="none" w:sz="0" w:space="0" w:color="auto"/>
                <w:left w:val="none" w:sz="0" w:space="0" w:color="auto"/>
                <w:bottom w:val="none" w:sz="0" w:space="0" w:color="auto"/>
                <w:right w:val="none" w:sz="0" w:space="0" w:color="auto"/>
              </w:divBdr>
            </w:div>
            <w:div w:id="1530489374">
              <w:marLeft w:val="0"/>
              <w:marRight w:val="0"/>
              <w:marTop w:val="0"/>
              <w:marBottom w:val="0"/>
              <w:divBdr>
                <w:top w:val="none" w:sz="0" w:space="0" w:color="auto"/>
                <w:left w:val="none" w:sz="0" w:space="0" w:color="auto"/>
                <w:bottom w:val="none" w:sz="0" w:space="0" w:color="auto"/>
                <w:right w:val="none" w:sz="0" w:space="0" w:color="auto"/>
              </w:divBdr>
            </w:div>
            <w:div w:id="556280579">
              <w:marLeft w:val="0"/>
              <w:marRight w:val="0"/>
              <w:marTop w:val="0"/>
              <w:marBottom w:val="0"/>
              <w:divBdr>
                <w:top w:val="none" w:sz="0" w:space="0" w:color="auto"/>
                <w:left w:val="none" w:sz="0" w:space="0" w:color="auto"/>
                <w:bottom w:val="none" w:sz="0" w:space="0" w:color="auto"/>
                <w:right w:val="none" w:sz="0" w:space="0" w:color="auto"/>
              </w:divBdr>
            </w:div>
            <w:div w:id="639503689">
              <w:marLeft w:val="0"/>
              <w:marRight w:val="0"/>
              <w:marTop w:val="0"/>
              <w:marBottom w:val="0"/>
              <w:divBdr>
                <w:top w:val="none" w:sz="0" w:space="0" w:color="auto"/>
                <w:left w:val="none" w:sz="0" w:space="0" w:color="auto"/>
                <w:bottom w:val="none" w:sz="0" w:space="0" w:color="auto"/>
                <w:right w:val="none" w:sz="0" w:space="0" w:color="auto"/>
              </w:divBdr>
            </w:div>
            <w:div w:id="1084499779">
              <w:marLeft w:val="0"/>
              <w:marRight w:val="0"/>
              <w:marTop w:val="0"/>
              <w:marBottom w:val="0"/>
              <w:divBdr>
                <w:top w:val="none" w:sz="0" w:space="0" w:color="auto"/>
                <w:left w:val="none" w:sz="0" w:space="0" w:color="auto"/>
                <w:bottom w:val="none" w:sz="0" w:space="0" w:color="auto"/>
                <w:right w:val="none" w:sz="0" w:space="0" w:color="auto"/>
              </w:divBdr>
            </w:div>
            <w:div w:id="1214345827">
              <w:marLeft w:val="0"/>
              <w:marRight w:val="0"/>
              <w:marTop w:val="0"/>
              <w:marBottom w:val="0"/>
              <w:divBdr>
                <w:top w:val="none" w:sz="0" w:space="0" w:color="auto"/>
                <w:left w:val="none" w:sz="0" w:space="0" w:color="auto"/>
                <w:bottom w:val="none" w:sz="0" w:space="0" w:color="auto"/>
                <w:right w:val="none" w:sz="0" w:space="0" w:color="auto"/>
              </w:divBdr>
            </w:div>
            <w:div w:id="1552841518">
              <w:marLeft w:val="0"/>
              <w:marRight w:val="0"/>
              <w:marTop w:val="0"/>
              <w:marBottom w:val="0"/>
              <w:divBdr>
                <w:top w:val="none" w:sz="0" w:space="0" w:color="auto"/>
                <w:left w:val="none" w:sz="0" w:space="0" w:color="auto"/>
                <w:bottom w:val="none" w:sz="0" w:space="0" w:color="auto"/>
                <w:right w:val="none" w:sz="0" w:space="0" w:color="auto"/>
              </w:divBdr>
            </w:div>
            <w:div w:id="1068696564">
              <w:marLeft w:val="0"/>
              <w:marRight w:val="0"/>
              <w:marTop w:val="0"/>
              <w:marBottom w:val="0"/>
              <w:divBdr>
                <w:top w:val="none" w:sz="0" w:space="0" w:color="auto"/>
                <w:left w:val="none" w:sz="0" w:space="0" w:color="auto"/>
                <w:bottom w:val="none" w:sz="0" w:space="0" w:color="auto"/>
                <w:right w:val="none" w:sz="0" w:space="0" w:color="auto"/>
              </w:divBdr>
            </w:div>
            <w:div w:id="497187559">
              <w:marLeft w:val="0"/>
              <w:marRight w:val="0"/>
              <w:marTop w:val="0"/>
              <w:marBottom w:val="0"/>
              <w:divBdr>
                <w:top w:val="none" w:sz="0" w:space="0" w:color="auto"/>
                <w:left w:val="none" w:sz="0" w:space="0" w:color="auto"/>
                <w:bottom w:val="none" w:sz="0" w:space="0" w:color="auto"/>
                <w:right w:val="none" w:sz="0" w:space="0" w:color="auto"/>
              </w:divBdr>
            </w:div>
            <w:div w:id="528681391">
              <w:marLeft w:val="0"/>
              <w:marRight w:val="0"/>
              <w:marTop w:val="0"/>
              <w:marBottom w:val="0"/>
              <w:divBdr>
                <w:top w:val="none" w:sz="0" w:space="0" w:color="auto"/>
                <w:left w:val="none" w:sz="0" w:space="0" w:color="auto"/>
                <w:bottom w:val="none" w:sz="0" w:space="0" w:color="auto"/>
                <w:right w:val="none" w:sz="0" w:space="0" w:color="auto"/>
              </w:divBdr>
            </w:div>
            <w:div w:id="447049374">
              <w:marLeft w:val="0"/>
              <w:marRight w:val="0"/>
              <w:marTop w:val="0"/>
              <w:marBottom w:val="0"/>
              <w:divBdr>
                <w:top w:val="none" w:sz="0" w:space="0" w:color="auto"/>
                <w:left w:val="none" w:sz="0" w:space="0" w:color="auto"/>
                <w:bottom w:val="none" w:sz="0" w:space="0" w:color="auto"/>
                <w:right w:val="none" w:sz="0" w:space="0" w:color="auto"/>
              </w:divBdr>
            </w:div>
            <w:div w:id="1028603379">
              <w:marLeft w:val="0"/>
              <w:marRight w:val="0"/>
              <w:marTop w:val="0"/>
              <w:marBottom w:val="0"/>
              <w:divBdr>
                <w:top w:val="none" w:sz="0" w:space="0" w:color="auto"/>
                <w:left w:val="none" w:sz="0" w:space="0" w:color="auto"/>
                <w:bottom w:val="none" w:sz="0" w:space="0" w:color="auto"/>
                <w:right w:val="none" w:sz="0" w:space="0" w:color="auto"/>
              </w:divBdr>
            </w:div>
            <w:div w:id="1031370935">
              <w:marLeft w:val="0"/>
              <w:marRight w:val="0"/>
              <w:marTop w:val="0"/>
              <w:marBottom w:val="0"/>
              <w:divBdr>
                <w:top w:val="none" w:sz="0" w:space="0" w:color="auto"/>
                <w:left w:val="none" w:sz="0" w:space="0" w:color="auto"/>
                <w:bottom w:val="none" w:sz="0" w:space="0" w:color="auto"/>
                <w:right w:val="none" w:sz="0" w:space="0" w:color="auto"/>
              </w:divBdr>
            </w:div>
            <w:div w:id="665669103">
              <w:marLeft w:val="0"/>
              <w:marRight w:val="0"/>
              <w:marTop w:val="0"/>
              <w:marBottom w:val="0"/>
              <w:divBdr>
                <w:top w:val="none" w:sz="0" w:space="0" w:color="auto"/>
                <w:left w:val="none" w:sz="0" w:space="0" w:color="auto"/>
                <w:bottom w:val="none" w:sz="0" w:space="0" w:color="auto"/>
                <w:right w:val="none" w:sz="0" w:space="0" w:color="auto"/>
              </w:divBdr>
            </w:div>
            <w:div w:id="2060006130">
              <w:marLeft w:val="0"/>
              <w:marRight w:val="0"/>
              <w:marTop w:val="0"/>
              <w:marBottom w:val="0"/>
              <w:divBdr>
                <w:top w:val="none" w:sz="0" w:space="0" w:color="auto"/>
                <w:left w:val="none" w:sz="0" w:space="0" w:color="auto"/>
                <w:bottom w:val="none" w:sz="0" w:space="0" w:color="auto"/>
                <w:right w:val="none" w:sz="0" w:space="0" w:color="auto"/>
              </w:divBdr>
            </w:div>
            <w:div w:id="395665715">
              <w:marLeft w:val="0"/>
              <w:marRight w:val="0"/>
              <w:marTop w:val="0"/>
              <w:marBottom w:val="0"/>
              <w:divBdr>
                <w:top w:val="none" w:sz="0" w:space="0" w:color="auto"/>
                <w:left w:val="none" w:sz="0" w:space="0" w:color="auto"/>
                <w:bottom w:val="none" w:sz="0" w:space="0" w:color="auto"/>
                <w:right w:val="none" w:sz="0" w:space="0" w:color="auto"/>
              </w:divBdr>
            </w:div>
            <w:div w:id="40835892">
              <w:marLeft w:val="0"/>
              <w:marRight w:val="0"/>
              <w:marTop w:val="0"/>
              <w:marBottom w:val="0"/>
              <w:divBdr>
                <w:top w:val="none" w:sz="0" w:space="0" w:color="auto"/>
                <w:left w:val="none" w:sz="0" w:space="0" w:color="auto"/>
                <w:bottom w:val="none" w:sz="0" w:space="0" w:color="auto"/>
                <w:right w:val="none" w:sz="0" w:space="0" w:color="auto"/>
              </w:divBdr>
            </w:div>
            <w:div w:id="716974757">
              <w:marLeft w:val="0"/>
              <w:marRight w:val="0"/>
              <w:marTop w:val="0"/>
              <w:marBottom w:val="0"/>
              <w:divBdr>
                <w:top w:val="none" w:sz="0" w:space="0" w:color="auto"/>
                <w:left w:val="none" w:sz="0" w:space="0" w:color="auto"/>
                <w:bottom w:val="none" w:sz="0" w:space="0" w:color="auto"/>
                <w:right w:val="none" w:sz="0" w:space="0" w:color="auto"/>
              </w:divBdr>
            </w:div>
            <w:div w:id="373190053">
              <w:marLeft w:val="0"/>
              <w:marRight w:val="0"/>
              <w:marTop w:val="0"/>
              <w:marBottom w:val="0"/>
              <w:divBdr>
                <w:top w:val="none" w:sz="0" w:space="0" w:color="auto"/>
                <w:left w:val="none" w:sz="0" w:space="0" w:color="auto"/>
                <w:bottom w:val="none" w:sz="0" w:space="0" w:color="auto"/>
                <w:right w:val="none" w:sz="0" w:space="0" w:color="auto"/>
              </w:divBdr>
            </w:div>
            <w:div w:id="1958486713">
              <w:marLeft w:val="0"/>
              <w:marRight w:val="0"/>
              <w:marTop w:val="0"/>
              <w:marBottom w:val="0"/>
              <w:divBdr>
                <w:top w:val="none" w:sz="0" w:space="0" w:color="auto"/>
                <w:left w:val="none" w:sz="0" w:space="0" w:color="auto"/>
                <w:bottom w:val="none" w:sz="0" w:space="0" w:color="auto"/>
                <w:right w:val="none" w:sz="0" w:space="0" w:color="auto"/>
              </w:divBdr>
            </w:div>
            <w:div w:id="408382362">
              <w:marLeft w:val="0"/>
              <w:marRight w:val="0"/>
              <w:marTop w:val="0"/>
              <w:marBottom w:val="0"/>
              <w:divBdr>
                <w:top w:val="none" w:sz="0" w:space="0" w:color="auto"/>
                <w:left w:val="none" w:sz="0" w:space="0" w:color="auto"/>
                <w:bottom w:val="none" w:sz="0" w:space="0" w:color="auto"/>
                <w:right w:val="none" w:sz="0" w:space="0" w:color="auto"/>
              </w:divBdr>
            </w:div>
            <w:div w:id="556668993">
              <w:marLeft w:val="0"/>
              <w:marRight w:val="0"/>
              <w:marTop w:val="0"/>
              <w:marBottom w:val="0"/>
              <w:divBdr>
                <w:top w:val="none" w:sz="0" w:space="0" w:color="auto"/>
                <w:left w:val="none" w:sz="0" w:space="0" w:color="auto"/>
                <w:bottom w:val="none" w:sz="0" w:space="0" w:color="auto"/>
                <w:right w:val="none" w:sz="0" w:space="0" w:color="auto"/>
              </w:divBdr>
            </w:div>
            <w:div w:id="127210922">
              <w:marLeft w:val="0"/>
              <w:marRight w:val="0"/>
              <w:marTop w:val="0"/>
              <w:marBottom w:val="0"/>
              <w:divBdr>
                <w:top w:val="none" w:sz="0" w:space="0" w:color="auto"/>
                <w:left w:val="none" w:sz="0" w:space="0" w:color="auto"/>
                <w:bottom w:val="none" w:sz="0" w:space="0" w:color="auto"/>
                <w:right w:val="none" w:sz="0" w:space="0" w:color="auto"/>
              </w:divBdr>
            </w:div>
            <w:div w:id="381757429">
              <w:marLeft w:val="0"/>
              <w:marRight w:val="0"/>
              <w:marTop w:val="0"/>
              <w:marBottom w:val="0"/>
              <w:divBdr>
                <w:top w:val="none" w:sz="0" w:space="0" w:color="auto"/>
                <w:left w:val="none" w:sz="0" w:space="0" w:color="auto"/>
                <w:bottom w:val="none" w:sz="0" w:space="0" w:color="auto"/>
                <w:right w:val="none" w:sz="0" w:space="0" w:color="auto"/>
              </w:divBdr>
            </w:div>
            <w:div w:id="1670251181">
              <w:marLeft w:val="0"/>
              <w:marRight w:val="0"/>
              <w:marTop w:val="0"/>
              <w:marBottom w:val="0"/>
              <w:divBdr>
                <w:top w:val="none" w:sz="0" w:space="0" w:color="auto"/>
                <w:left w:val="none" w:sz="0" w:space="0" w:color="auto"/>
                <w:bottom w:val="none" w:sz="0" w:space="0" w:color="auto"/>
                <w:right w:val="none" w:sz="0" w:space="0" w:color="auto"/>
              </w:divBdr>
            </w:div>
            <w:div w:id="744495010">
              <w:marLeft w:val="0"/>
              <w:marRight w:val="0"/>
              <w:marTop w:val="0"/>
              <w:marBottom w:val="0"/>
              <w:divBdr>
                <w:top w:val="none" w:sz="0" w:space="0" w:color="auto"/>
                <w:left w:val="none" w:sz="0" w:space="0" w:color="auto"/>
                <w:bottom w:val="none" w:sz="0" w:space="0" w:color="auto"/>
                <w:right w:val="none" w:sz="0" w:space="0" w:color="auto"/>
              </w:divBdr>
            </w:div>
            <w:div w:id="787234213">
              <w:marLeft w:val="0"/>
              <w:marRight w:val="0"/>
              <w:marTop w:val="0"/>
              <w:marBottom w:val="0"/>
              <w:divBdr>
                <w:top w:val="none" w:sz="0" w:space="0" w:color="auto"/>
                <w:left w:val="none" w:sz="0" w:space="0" w:color="auto"/>
                <w:bottom w:val="none" w:sz="0" w:space="0" w:color="auto"/>
                <w:right w:val="none" w:sz="0" w:space="0" w:color="auto"/>
              </w:divBdr>
            </w:div>
            <w:div w:id="1973171079">
              <w:marLeft w:val="0"/>
              <w:marRight w:val="0"/>
              <w:marTop w:val="0"/>
              <w:marBottom w:val="0"/>
              <w:divBdr>
                <w:top w:val="none" w:sz="0" w:space="0" w:color="auto"/>
                <w:left w:val="none" w:sz="0" w:space="0" w:color="auto"/>
                <w:bottom w:val="none" w:sz="0" w:space="0" w:color="auto"/>
                <w:right w:val="none" w:sz="0" w:space="0" w:color="auto"/>
              </w:divBdr>
            </w:div>
            <w:div w:id="1808352191">
              <w:marLeft w:val="0"/>
              <w:marRight w:val="0"/>
              <w:marTop w:val="0"/>
              <w:marBottom w:val="0"/>
              <w:divBdr>
                <w:top w:val="none" w:sz="0" w:space="0" w:color="auto"/>
                <w:left w:val="none" w:sz="0" w:space="0" w:color="auto"/>
                <w:bottom w:val="none" w:sz="0" w:space="0" w:color="auto"/>
                <w:right w:val="none" w:sz="0" w:space="0" w:color="auto"/>
              </w:divBdr>
            </w:div>
            <w:div w:id="437020396">
              <w:marLeft w:val="0"/>
              <w:marRight w:val="0"/>
              <w:marTop w:val="0"/>
              <w:marBottom w:val="0"/>
              <w:divBdr>
                <w:top w:val="none" w:sz="0" w:space="0" w:color="auto"/>
                <w:left w:val="none" w:sz="0" w:space="0" w:color="auto"/>
                <w:bottom w:val="none" w:sz="0" w:space="0" w:color="auto"/>
                <w:right w:val="none" w:sz="0" w:space="0" w:color="auto"/>
              </w:divBdr>
            </w:div>
            <w:div w:id="378480150">
              <w:marLeft w:val="0"/>
              <w:marRight w:val="0"/>
              <w:marTop w:val="0"/>
              <w:marBottom w:val="0"/>
              <w:divBdr>
                <w:top w:val="none" w:sz="0" w:space="0" w:color="auto"/>
                <w:left w:val="none" w:sz="0" w:space="0" w:color="auto"/>
                <w:bottom w:val="none" w:sz="0" w:space="0" w:color="auto"/>
                <w:right w:val="none" w:sz="0" w:space="0" w:color="auto"/>
              </w:divBdr>
            </w:div>
            <w:div w:id="822433235">
              <w:marLeft w:val="0"/>
              <w:marRight w:val="0"/>
              <w:marTop w:val="0"/>
              <w:marBottom w:val="0"/>
              <w:divBdr>
                <w:top w:val="none" w:sz="0" w:space="0" w:color="auto"/>
                <w:left w:val="none" w:sz="0" w:space="0" w:color="auto"/>
                <w:bottom w:val="none" w:sz="0" w:space="0" w:color="auto"/>
                <w:right w:val="none" w:sz="0" w:space="0" w:color="auto"/>
              </w:divBdr>
            </w:div>
            <w:div w:id="654182081">
              <w:marLeft w:val="0"/>
              <w:marRight w:val="0"/>
              <w:marTop w:val="0"/>
              <w:marBottom w:val="0"/>
              <w:divBdr>
                <w:top w:val="none" w:sz="0" w:space="0" w:color="auto"/>
                <w:left w:val="none" w:sz="0" w:space="0" w:color="auto"/>
                <w:bottom w:val="none" w:sz="0" w:space="0" w:color="auto"/>
                <w:right w:val="none" w:sz="0" w:space="0" w:color="auto"/>
              </w:divBdr>
            </w:div>
            <w:div w:id="748691591">
              <w:marLeft w:val="0"/>
              <w:marRight w:val="0"/>
              <w:marTop w:val="0"/>
              <w:marBottom w:val="0"/>
              <w:divBdr>
                <w:top w:val="none" w:sz="0" w:space="0" w:color="auto"/>
                <w:left w:val="none" w:sz="0" w:space="0" w:color="auto"/>
                <w:bottom w:val="none" w:sz="0" w:space="0" w:color="auto"/>
                <w:right w:val="none" w:sz="0" w:space="0" w:color="auto"/>
              </w:divBdr>
            </w:div>
            <w:div w:id="1625966263">
              <w:marLeft w:val="0"/>
              <w:marRight w:val="0"/>
              <w:marTop w:val="0"/>
              <w:marBottom w:val="0"/>
              <w:divBdr>
                <w:top w:val="none" w:sz="0" w:space="0" w:color="auto"/>
                <w:left w:val="none" w:sz="0" w:space="0" w:color="auto"/>
                <w:bottom w:val="none" w:sz="0" w:space="0" w:color="auto"/>
                <w:right w:val="none" w:sz="0" w:space="0" w:color="auto"/>
              </w:divBdr>
            </w:div>
            <w:div w:id="1695383386">
              <w:marLeft w:val="0"/>
              <w:marRight w:val="0"/>
              <w:marTop w:val="0"/>
              <w:marBottom w:val="0"/>
              <w:divBdr>
                <w:top w:val="none" w:sz="0" w:space="0" w:color="auto"/>
                <w:left w:val="none" w:sz="0" w:space="0" w:color="auto"/>
                <w:bottom w:val="none" w:sz="0" w:space="0" w:color="auto"/>
                <w:right w:val="none" w:sz="0" w:space="0" w:color="auto"/>
              </w:divBdr>
            </w:div>
            <w:div w:id="1424256171">
              <w:marLeft w:val="0"/>
              <w:marRight w:val="0"/>
              <w:marTop w:val="0"/>
              <w:marBottom w:val="0"/>
              <w:divBdr>
                <w:top w:val="none" w:sz="0" w:space="0" w:color="auto"/>
                <w:left w:val="none" w:sz="0" w:space="0" w:color="auto"/>
                <w:bottom w:val="none" w:sz="0" w:space="0" w:color="auto"/>
                <w:right w:val="none" w:sz="0" w:space="0" w:color="auto"/>
              </w:divBdr>
            </w:div>
            <w:div w:id="309602951">
              <w:marLeft w:val="0"/>
              <w:marRight w:val="0"/>
              <w:marTop w:val="0"/>
              <w:marBottom w:val="0"/>
              <w:divBdr>
                <w:top w:val="none" w:sz="0" w:space="0" w:color="auto"/>
                <w:left w:val="none" w:sz="0" w:space="0" w:color="auto"/>
                <w:bottom w:val="none" w:sz="0" w:space="0" w:color="auto"/>
                <w:right w:val="none" w:sz="0" w:space="0" w:color="auto"/>
              </w:divBdr>
            </w:div>
            <w:div w:id="112529601">
              <w:marLeft w:val="0"/>
              <w:marRight w:val="0"/>
              <w:marTop w:val="0"/>
              <w:marBottom w:val="0"/>
              <w:divBdr>
                <w:top w:val="none" w:sz="0" w:space="0" w:color="auto"/>
                <w:left w:val="none" w:sz="0" w:space="0" w:color="auto"/>
                <w:bottom w:val="none" w:sz="0" w:space="0" w:color="auto"/>
                <w:right w:val="none" w:sz="0" w:space="0" w:color="auto"/>
              </w:divBdr>
            </w:div>
            <w:div w:id="1363047461">
              <w:marLeft w:val="0"/>
              <w:marRight w:val="0"/>
              <w:marTop w:val="0"/>
              <w:marBottom w:val="0"/>
              <w:divBdr>
                <w:top w:val="none" w:sz="0" w:space="0" w:color="auto"/>
                <w:left w:val="none" w:sz="0" w:space="0" w:color="auto"/>
                <w:bottom w:val="none" w:sz="0" w:space="0" w:color="auto"/>
                <w:right w:val="none" w:sz="0" w:space="0" w:color="auto"/>
              </w:divBdr>
            </w:div>
            <w:div w:id="1305350155">
              <w:marLeft w:val="0"/>
              <w:marRight w:val="0"/>
              <w:marTop w:val="0"/>
              <w:marBottom w:val="0"/>
              <w:divBdr>
                <w:top w:val="none" w:sz="0" w:space="0" w:color="auto"/>
                <w:left w:val="none" w:sz="0" w:space="0" w:color="auto"/>
                <w:bottom w:val="none" w:sz="0" w:space="0" w:color="auto"/>
                <w:right w:val="none" w:sz="0" w:space="0" w:color="auto"/>
              </w:divBdr>
            </w:div>
            <w:div w:id="146165571">
              <w:marLeft w:val="0"/>
              <w:marRight w:val="0"/>
              <w:marTop w:val="0"/>
              <w:marBottom w:val="0"/>
              <w:divBdr>
                <w:top w:val="none" w:sz="0" w:space="0" w:color="auto"/>
                <w:left w:val="none" w:sz="0" w:space="0" w:color="auto"/>
                <w:bottom w:val="none" w:sz="0" w:space="0" w:color="auto"/>
                <w:right w:val="none" w:sz="0" w:space="0" w:color="auto"/>
              </w:divBdr>
            </w:div>
            <w:div w:id="1635869343">
              <w:marLeft w:val="0"/>
              <w:marRight w:val="0"/>
              <w:marTop w:val="0"/>
              <w:marBottom w:val="0"/>
              <w:divBdr>
                <w:top w:val="none" w:sz="0" w:space="0" w:color="auto"/>
                <w:left w:val="none" w:sz="0" w:space="0" w:color="auto"/>
                <w:bottom w:val="none" w:sz="0" w:space="0" w:color="auto"/>
                <w:right w:val="none" w:sz="0" w:space="0" w:color="auto"/>
              </w:divBdr>
            </w:div>
            <w:div w:id="34893672">
              <w:marLeft w:val="0"/>
              <w:marRight w:val="0"/>
              <w:marTop w:val="0"/>
              <w:marBottom w:val="0"/>
              <w:divBdr>
                <w:top w:val="none" w:sz="0" w:space="0" w:color="auto"/>
                <w:left w:val="none" w:sz="0" w:space="0" w:color="auto"/>
                <w:bottom w:val="none" w:sz="0" w:space="0" w:color="auto"/>
                <w:right w:val="none" w:sz="0" w:space="0" w:color="auto"/>
              </w:divBdr>
            </w:div>
            <w:div w:id="151145850">
              <w:marLeft w:val="0"/>
              <w:marRight w:val="0"/>
              <w:marTop w:val="0"/>
              <w:marBottom w:val="0"/>
              <w:divBdr>
                <w:top w:val="none" w:sz="0" w:space="0" w:color="auto"/>
                <w:left w:val="none" w:sz="0" w:space="0" w:color="auto"/>
                <w:bottom w:val="none" w:sz="0" w:space="0" w:color="auto"/>
                <w:right w:val="none" w:sz="0" w:space="0" w:color="auto"/>
              </w:divBdr>
            </w:div>
            <w:div w:id="1654604621">
              <w:marLeft w:val="0"/>
              <w:marRight w:val="0"/>
              <w:marTop w:val="0"/>
              <w:marBottom w:val="0"/>
              <w:divBdr>
                <w:top w:val="none" w:sz="0" w:space="0" w:color="auto"/>
                <w:left w:val="none" w:sz="0" w:space="0" w:color="auto"/>
                <w:bottom w:val="none" w:sz="0" w:space="0" w:color="auto"/>
                <w:right w:val="none" w:sz="0" w:space="0" w:color="auto"/>
              </w:divBdr>
            </w:div>
            <w:div w:id="264000310">
              <w:marLeft w:val="0"/>
              <w:marRight w:val="0"/>
              <w:marTop w:val="0"/>
              <w:marBottom w:val="0"/>
              <w:divBdr>
                <w:top w:val="none" w:sz="0" w:space="0" w:color="auto"/>
                <w:left w:val="none" w:sz="0" w:space="0" w:color="auto"/>
                <w:bottom w:val="none" w:sz="0" w:space="0" w:color="auto"/>
                <w:right w:val="none" w:sz="0" w:space="0" w:color="auto"/>
              </w:divBdr>
            </w:div>
            <w:div w:id="1502282792">
              <w:marLeft w:val="0"/>
              <w:marRight w:val="0"/>
              <w:marTop w:val="0"/>
              <w:marBottom w:val="0"/>
              <w:divBdr>
                <w:top w:val="none" w:sz="0" w:space="0" w:color="auto"/>
                <w:left w:val="none" w:sz="0" w:space="0" w:color="auto"/>
                <w:bottom w:val="none" w:sz="0" w:space="0" w:color="auto"/>
                <w:right w:val="none" w:sz="0" w:space="0" w:color="auto"/>
              </w:divBdr>
            </w:div>
            <w:div w:id="2122920686">
              <w:marLeft w:val="0"/>
              <w:marRight w:val="0"/>
              <w:marTop w:val="0"/>
              <w:marBottom w:val="0"/>
              <w:divBdr>
                <w:top w:val="none" w:sz="0" w:space="0" w:color="auto"/>
                <w:left w:val="none" w:sz="0" w:space="0" w:color="auto"/>
                <w:bottom w:val="none" w:sz="0" w:space="0" w:color="auto"/>
                <w:right w:val="none" w:sz="0" w:space="0" w:color="auto"/>
              </w:divBdr>
            </w:div>
            <w:div w:id="1991516344">
              <w:marLeft w:val="0"/>
              <w:marRight w:val="0"/>
              <w:marTop w:val="0"/>
              <w:marBottom w:val="0"/>
              <w:divBdr>
                <w:top w:val="none" w:sz="0" w:space="0" w:color="auto"/>
                <w:left w:val="none" w:sz="0" w:space="0" w:color="auto"/>
                <w:bottom w:val="none" w:sz="0" w:space="0" w:color="auto"/>
                <w:right w:val="none" w:sz="0" w:space="0" w:color="auto"/>
              </w:divBdr>
            </w:div>
            <w:div w:id="128970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31">
      <w:bodyDiv w:val="1"/>
      <w:marLeft w:val="0"/>
      <w:marRight w:val="0"/>
      <w:marTop w:val="0"/>
      <w:marBottom w:val="0"/>
      <w:divBdr>
        <w:top w:val="none" w:sz="0" w:space="0" w:color="auto"/>
        <w:left w:val="none" w:sz="0" w:space="0" w:color="auto"/>
        <w:bottom w:val="none" w:sz="0" w:space="0" w:color="auto"/>
        <w:right w:val="none" w:sz="0" w:space="0" w:color="auto"/>
      </w:divBdr>
      <w:divsChild>
        <w:div w:id="724528811">
          <w:marLeft w:val="0"/>
          <w:marRight w:val="0"/>
          <w:marTop w:val="0"/>
          <w:marBottom w:val="0"/>
          <w:divBdr>
            <w:top w:val="none" w:sz="0" w:space="0" w:color="auto"/>
            <w:left w:val="none" w:sz="0" w:space="0" w:color="auto"/>
            <w:bottom w:val="none" w:sz="0" w:space="0" w:color="auto"/>
            <w:right w:val="none" w:sz="0" w:space="0" w:color="auto"/>
          </w:divBdr>
          <w:divsChild>
            <w:div w:id="605042871">
              <w:marLeft w:val="0"/>
              <w:marRight w:val="0"/>
              <w:marTop w:val="0"/>
              <w:marBottom w:val="0"/>
              <w:divBdr>
                <w:top w:val="none" w:sz="0" w:space="0" w:color="auto"/>
                <w:left w:val="none" w:sz="0" w:space="0" w:color="auto"/>
                <w:bottom w:val="none" w:sz="0" w:space="0" w:color="auto"/>
                <w:right w:val="none" w:sz="0" w:space="0" w:color="auto"/>
              </w:divBdr>
            </w:div>
            <w:div w:id="1523862568">
              <w:marLeft w:val="0"/>
              <w:marRight w:val="0"/>
              <w:marTop w:val="0"/>
              <w:marBottom w:val="0"/>
              <w:divBdr>
                <w:top w:val="none" w:sz="0" w:space="0" w:color="auto"/>
                <w:left w:val="none" w:sz="0" w:space="0" w:color="auto"/>
                <w:bottom w:val="none" w:sz="0" w:space="0" w:color="auto"/>
                <w:right w:val="none" w:sz="0" w:space="0" w:color="auto"/>
              </w:divBdr>
            </w:div>
            <w:div w:id="961807612">
              <w:marLeft w:val="0"/>
              <w:marRight w:val="0"/>
              <w:marTop w:val="0"/>
              <w:marBottom w:val="0"/>
              <w:divBdr>
                <w:top w:val="none" w:sz="0" w:space="0" w:color="auto"/>
                <w:left w:val="none" w:sz="0" w:space="0" w:color="auto"/>
                <w:bottom w:val="none" w:sz="0" w:space="0" w:color="auto"/>
                <w:right w:val="none" w:sz="0" w:space="0" w:color="auto"/>
              </w:divBdr>
            </w:div>
            <w:div w:id="1234391150">
              <w:marLeft w:val="0"/>
              <w:marRight w:val="0"/>
              <w:marTop w:val="0"/>
              <w:marBottom w:val="0"/>
              <w:divBdr>
                <w:top w:val="none" w:sz="0" w:space="0" w:color="auto"/>
                <w:left w:val="none" w:sz="0" w:space="0" w:color="auto"/>
                <w:bottom w:val="none" w:sz="0" w:space="0" w:color="auto"/>
                <w:right w:val="none" w:sz="0" w:space="0" w:color="auto"/>
              </w:divBdr>
            </w:div>
            <w:div w:id="859465268">
              <w:marLeft w:val="0"/>
              <w:marRight w:val="0"/>
              <w:marTop w:val="0"/>
              <w:marBottom w:val="0"/>
              <w:divBdr>
                <w:top w:val="none" w:sz="0" w:space="0" w:color="auto"/>
                <w:left w:val="none" w:sz="0" w:space="0" w:color="auto"/>
                <w:bottom w:val="none" w:sz="0" w:space="0" w:color="auto"/>
                <w:right w:val="none" w:sz="0" w:space="0" w:color="auto"/>
              </w:divBdr>
            </w:div>
            <w:div w:id="1827356910">
              <w:marLeft w:val="0"/>
              <w:marRight w:val="0"/>
              <w:marTop w:val="0"/>
              <w:marBottom w:val="0"/>
              <w:divBdr>
                <w:top w:val="none" w:sz="0" w:space="0" w:color="auto"/>
                <w:left w:val="none" w:sz="0" w:space="0" w:color="auto"/>
                <w:bottom w:val="none" w:sz="0" w:space="0" w:color="auto"/>
                <w:right w:val="none" w:sz="0" w:space="0" w:color="auto"/>
              </w:divBdr>
            </w:div>
            <w:div w:id="2033995253">
              <w:marLeft w:val="0"/>
              <w:marRight w:val="0"/>
              <w:marTop w:val="0"/>
              <w:marBottom w:val="0"/>
              <w:divBdr>
                <w:top w:val="none" w:sz="0" w:space="0" w:color="auto"/>
                <w:left w:val="none" w:sz="0" w:space="0" w:color="auto"/>
                <w:bottom w:val="none" w:sz="0" w:space="0" w:color="auto"/>
                <w:right w:val="none" w:sz="0" w:space="0" w:color="auto"/>
              </w:divBdr>
            </w:div>
            <w:div w:id="1279675739">
              <w:marLeft w:val="0"/>
              <w:marRight w:val="0"/>
              <w:marTop w:val="0"/>
              <w:marBottom w:val="0"/>
              <w:divBdr>
                <w:top w:val="none" w:sz="0" w:space="0" w:color="auto"/>
                <w:left w:val="none" w:sz="0" w:space="0" w:color="auto"/>
                <w:bottom w:val="none" w:sz="0" w:space="0" w:color="auto"/>
                <w:right w:val="none" w:sz="0" w:space="0" w:color="auto"/>
              </w:divBdr>
            </w:div>
            <w:div w:id="913707832">
              <w:marLeft w:val="0"/>
              <w:marRight w:val="0"/>
              <w:marTop w:val="0"/>
              <w:marBottom w:val="0"/>
              <w:divBdr>
                <w:top w:val="none" w:sz="0" w:space="0" w:color="auto"/>
                <w:left w:val="none" w:sz="0" w:space="0" w:color="auto"/>
                <w:bottom w:val="none" w:sz="0" w:space="0" w:color="auto"/>
                <w:right w:val="none" w:sz="0" w:space="0" w:color="auto"/>
              </w:divBdr>
            </w:div>
            <w:div w:id="1672758040">
              <w:marLeft w:val="0"/>
              <w:marRight w:val="0"/>
              <w:marTop w:val="0"/>
              <w:marBottom w:val="0"/>
              <w:divBdr>
                <w:top w:val="none" w:sz="0" w:space="0" w:color="auto"/>
                <w:left w:val="none" w:sz="0" w:space="0" w:color="auto"/>
                <w:bottom w:val="none" w:sz="0" w:space="0" w:color="auto"/>
                <w:right w:val="none" w:sz="0" w:space="0" w:color="auto"/>
              </w:divBdr>
            </w:div>
            <w:div w:id="64692750">
              <w:marLeft w:val="0"/>
              <w:marRight w:val="0"/>
              <w:marTop w:val="0"/>
              <w:marBottom w:val="0"/>
              <w:divBdr>
                <w:top w:val="none" w:sz="0" w:space="0" w:color="auto"/>
                <w:left w:val="none" w:sz="0" w:space="0" w:color="auto"/>
                <w:bottom w:val="none" w:sz="0" w:space="0" w:color="auto"/>
                <w:right w:val="none" w:sz="0" w:space="0" w:color="auto"/>
              </w:divBdr>
            </w:div>
            <w:div w:id="2065912574">
              <w:marLeft w:val="0"/>
              <w:marRight w:val="0"/>
              <w:marTop w:val="0"/>
              <w:marBottom w:val="0"/>
              <w:divBdr>
                <w:top w:val="none" w:sz="0" w:space="0" w:color="auto"/>
                <w:left w:val="none" w:sz="0" w:space="0" w:color="auto"/>
                <w:bottom w:val="none" w:sz="0" w:space="0" w:color="auto"/>
                <w:right w:val="none" w:sz="0" w:space="0" w:color="auto"/>
              </w:divBdr>
            </w:div>
            <w:div w:id="151995746">
              <w:marLeft w:val="0"/>
              <w:marRight w:val="0"/>
              <w:marTop w:val="0"/>
              <w:marBottom w:val="0"/>
              <w:divBdr>
                <w:top w:val="none" w:sz="0" w:space="0" w:color="auto"/>
                <w:left w:val="none" w:sz="0" w:space="0" w:color="auto"/>
                <w:bottom w:val="none" w:sz="0" w:space="0" w:color="auto"/>
                <w:right w:val="none" w:sz="0" w:space="0" w:color="auto"/>
              </w:divBdr>
            </w:div>
            <w:div w:id="1331762223">
              <w:marLeft w:val="0"/>
              <w:marRight w:val="0"/>
              <w:marTop w:val="0"/>
              <w:marBottom w:val="0"/>
              <w:divBdr>
                <w:top w:val="none" w:sz="0" w:space="0" w:color="auto"/>
                <w:left w:val="none" w:sz="0" w:space="0" w:color="auto"/>
                <w:bottom w:val="none" w:sz="0" w:space="0" w:color="auto"/>
                <w:right w:val="none" w:sz="0" w:space="0" w:color="auto"/>
              </w:divBdr>
            </w:div>
            <w:div w:id="1265921813">
              <w:marLeft w:val="0"/>
              <w:marRight w:val="0"/>
              <w:marTop w:val="0"/>
              <w:marBottom w:val="0"/>
              <w:divBdr>
                <w:top w:val="none" w:sz="0" w:space="0" w:color="auto"/>
                <w:left w:val="none" w:sz="0" w:space="0" w:color="auto"/>
                <w:bottom w:val="none" w:sz="0" w:space="0" w:color="auto"/>
                <w:right w:val="none" w:sz="0" w:space="0" w:color="auto"/>
              </w:divBdr>
            </w:div>
            <w:div w:id="869756481">
              <w:marLeft w:val="0"/>
              <w:marRight w:val="0"/>
              <w:marTop w:val="0"/>
              <w:marBottom w:val="0"/>
              <w:divBdr>
                <w:top w:val="none" w:sz="0" w:space="0" w:color="auto"/>
                <w:left w:val="none" w:sz="0" w:space="0" w:color="auto"/>
                <w:bottom w:val="none" w:sz="0" w:space="0" w:color="auto"/>
                <w:right w:val="none" w:sz="0" w:space="0" w:color="auto"/>
              </w:divBdr>
            </w:div>
            <w:div w:id="1538198318">
              <w:marLeft w:val="0"/>
              <w:marRight w:val="0"/>
              <w:marTop w:val="0"/>
              <w:marBottom w:val="0"/>
              <w:divBdr>
                <w:top w:val="none" w:sz="0" w:space="0" w:color="auto"/>
                <w:left w:val="none" w:sz="0" w:space="0" w:color="auto"/>
                <w:bottom w:val="none" w:sz="0" w:space="0" w:color="auto"/>
                <w:right w:val="none" w:sz="0" w:space="0" w:color="auto"/>
              </w:divBdr>
            </w:div>
            <w:div w:id="2104717189">
              <w:marLeft w:val="0"/>
              <w:marRight w:val="0"/>
              <w:marTop w:val="0"/>
              <w:marBottom w:val="0"/>
              <w:divBdr>
                <w:top w:val="none" w:sz="0" w:space="0" w:color="auto"/>
                <w:left w:val="none" w:sz="0" w:space="0" w:color="auto"/>
                <w:bottom w:val="none" w:sz="0" w:space="0" w:color="auto"/>
                <w:right w:val="none" w:sz="0" w:space="0" w:color="auto"/>
              </w:divBdr>
            </w:div>
            <w:div w:id="1566724757">
              <w:marLeft w:val="0"/>
              <w:marRight w:val="0"/>
              <w:marTop w:val="0"/>
              <w:marBottom w:val="0"/>
              <w:divBdr>
                <w:top w:val="none" w:sz="0" w:space="0" w:color="auto"/>
                <w:left w:val="none" w:sz="0" w:space="0" w:color="auto"/>
                <w:bottom w:val="none" w:sz="0" w:space="0" w:color="auto"/>
                <w:right w:val="none" w:sz="0" w:space="0" w:color="auto"/>
              </w:divBdr>
            </w:div>
            <w:div w:id="1135026992">
              <w:marLeft w:val="0"/>
              <w:marRight w:val="0"/>
              <w:marTop w:val="0"/>
              <w:marBottom w:val="0"/>
              <w:divBdr>
                <w:top w:val="none" w:sz="0" w:space="0" w:color="auto"/>
                <w:left w:val="none" w:sz="0" w:space="0" w:color="auto"/>
                <w:bottom w:val="none" w:sz="0" w:space="0" w:color="auto"/>
                <w:right w:val="none" w:sz="0" w:space="0" w:color="auto"/>
              </w:divBdr>
            </w:div>
            <w:div w:id="2002391442">
              <w:marLeft w:val="0"/>
              <w:marRight w:val="0"/>
              <w:marTop w:val="0"/>
              <w:marBottom w:val="0"/>
              <w:divBdr>
                <w:top w:val="none" w:sz="0" w:space="0" w:color="auto"/>
                <w:left w:val="none" w:sz="0" w:space="0" w:color="auto"/>
                <w:bottom w:val="none" w:sz="0" w:space="0" w:color="auto"/>
                <w:right w:val="none" w:sz="0" w:space="0" w:color="auto"/>
              </w:divBdr>
            </w:div>
            <w:div w:id="418329472">
              <w:marLeft w:val="0"/>
              <w:marRight w:val="0"/>
              <w:marTop w:val="0"/>
              <w:marBottom w:val="0"/>
              <w:divBdr>
                <w:top w:val="none" w:sz="0" w:space="0" w:color="auto"/>
                <w:left w:val="none" w:sz="0" w:space="0" w:color="auto"/>
                <w:bottom w:val="none" w:sz="0" w:space="0" w:color="auto"/>
                <w:right w:val="none" w:sz="0" w:space="0" w:color="auto"/>
              </w:divBdr>
            </w:div>
            <w:div w:id="1593663235">
              <w:marLeft w:val="0"/>
              <w:marRight w:val="0"/>
              <w:marTop w:val="0"/>
              <w:marBottom w:val="0"/>
              <w:divBdr>
                <w:top w:val="none" w:sz="0" w:space="0" w:color="auto"/>
                <w:left w:val="none" w:sz="0" w:space="0" w:color="auto"/>
                <w:bottom w:val="none" w:sz="0" w:space="0" w:color="auto"/>
                <w:right w:val="none" w:sz="0" w:space="0" w:color="auto"/>
              </w:divBdr>
            </w:div>
            <w:div w:id="604388254">
              <w:marLeft w:val="0"/>
              <w:marRight w:val="0"/>
              <w:marTop w:val="0"/>
              <w:marBottom w:val="0"/>
              <w:divBdr>
                <w:top w:val="none" w:sz="0" w:space="0" w:color="auto"/>
                <w:left w:val="none" w:sz="0" w:space="0" w:color="auto"/>
                <w:bottom w:val="none" w:sz="0" w:space="0" w:color="auto"/>
                <w:right w:val="none" w:sz="0" w:space="0" w:color="auto"/>
              </w:divBdr>
            </w:div>
            <w:div w:id="720786695">
              <w:marLeft w:val="0"/>
              <w:marRight w:val="0"/>
              <w:marTop w:val="0"/>
              <w:marBottom w:val="0"/>
              <w:divBdr>
                <w:top w:val="none" w:sz="0" w:space="0" w:color="auto"/>
                <w:left w:val="none" w:sz="0" w:space="0" w:color="auto"/>
                <w:bottom w:val="none" w:sz="0" w:space="0" w:color="auto"/>
                <w:right w:val="none" w:sz="0" w:space="0" w:color="auto"/>
              </w:divBdr>
            </w:div>
            <w:div w:id="416176470">
              <w:marLeft w:val="0"/>
              <w:marRight w:val="0"/>
              <w:marTop w:val="0"/>
              <w:marBottom w:val="0"/>
              <w:divBdr>
                <w:top w:val="none" w:sz="0" w:space="0" w:color="auto"/>
                <w:left w:val="none" w:sz="0" w:space="0" w:color="auto"/>
                <w:bottom w:val="none" w:sz="0" w:space="0" w:color="auto"/>
                <w:right w:val="none" w:sz="0" w:space="0" w:color="auto"/>
              </w:divBdr>
            </w:div>
            <w:div w:id="1209143076">
              <w:marLeft w:val="0"/>
              <w:marRight w:val="0"/>
              <w:marTop w:val="0"/>
              <w:marBottom w:val="0"/>
              <w:divBdr>
                <w:top w:val="none" w:sz="0" w:space="0" w:color="auto"/>
                <w:left w:val="none" w:sz="0" w:space="0" w:color="auto"/>
                <w:bottom w:val="none" w:sz="0" w:space="0" w:color="auto"/>
                <w:right w:val="none" w:sz="0" w:space="0" w:color="auto"/>
              </w:divBdr>
            </w:div>
            <w:div w:id="1769232727">
              <w:marLeft w:val="0"/>
              <w:marRight w:val="0"/>
              <w:marTop w:val="0"/>
              <w:marBottom w:val="0"/>
              <w:divBdr>
                <w:top w:val="none" w:sz="0" w:space="0" w:color="auto"/>
                <w:left w:val="none" w:sz="0" w:space="0" w:color="auto"/>
                <w:bottom w:val="none" w:sz="0" w:space="0" w:color="auto"/>
                <w:right w:val="none" w:sz="0" w:space="0" w:color="auto"/>
              </w:divBdr>
            </w:div>
            <w:div w:id="326058044">
              <w:marLeft w:val="0"/>
              <w:marRight w:val="0"/>
              <w:marTop w:val="0"/>
              <w:marBottom w:val="0"/>
              <w:divBdr>
                <w:top w:val="none" w:sz="0" w:space="0" w:color="auto"/>
                <w:left w:val="none" w:sz="0" w:space="0" w:color="auto"/>
                <w:bottom w:val="none" w:sz="0" w:space="0" w:color="auto"/>
                <w:right w:val="none" w:sz="0" w:space="0" w:color="auto"/>
              </w:divBdr>
            </w:div>
            <w:div w:id="1179350826">
              <w:marLeft w:val="0"/>
              <w:marRight w:val="0"/>
              <w:marTop w:val="0"/>
              <w:marBottom w:val="0"/>
              <w:divBdr>
                <w:top w:val="none" w:sz="0" w:space="0" w:color="auto"/>
                <w:left w:val="none" w:sz="0" w:space="0" w:color="auto"/>
                <w:bottom w:val="none" w:sz="0" w:space="0" w:color="auto"/>
                <w:right w:val="none" w:sz="0" w:space="0" w:color="auto"/>
              </w:divBdr>
            </w:div>
            <w:div w:id="971979495">
              <w:marLeft w:val="0"/>
              <w:marRight w:val="0"/>
              <w:marTop w:val="0"/>
              <w:marBottom w:val="0"/>
              <w:divBdr>
                <w:top w:val="none" w:sz="0" w:space="0" w:color="auto"/>
                <w:left w:val="none" w:sz="0" w:space="0" w:color="auto"/>
                <w:bottom w:val="none" w:sz="0" w:space="0" w:color="auto"/>
                <w:right w:val="none" w:sz="0" w:space="0" w:color="auto"/>
              </w:divBdr>
            </w:div>
            <w:div w:id="1430002235">
              <w:marLeft w:val="0"/>
              <w:marRight w:val="0"/>
              <w:marTop w:val="0"/>
              <w:marBottom w:val="0"/>
              <w:divBdr>
                <w:top w:val="none" w:sz="0" w:space="0" w:color="auto"/>
                <w:left w:val="none" w:sz="0" w:space="0" w:color="auto"/>
                <w:bottom w:val="none" w:sz="0" w:space="0" w:color="auto"/>
                <w:right w:val="none" w:sz="0" w:space="0" w:color="auto"/>
              </w:divBdr>
            </w:div>
            <w:div w:id="1599096087">
              <w:marLeft w:val="0"/>
              <w:marRight w:val="0"/>
              <w:marTop w:val="0"/>
              <w:marBottom w:val="0"/>
              <w:divBdr>
                <w:top w:val="none" w:sz="0" w:space="0" w:color="auto"/>
                <w:left w:val="none" w:sz="0" w:space="0" w:color="auto"/>
                <w:bottom w:val="none" w:sz="0" w:space="0" w:color="auto"/>
                <w:right w:val="none" w:sz="0" w:space="0" w:color="auto"/>
              </w:divBdr>
            </w:div>
            <w:div w:id="714161883">
              <w:marLeft w:val="0"/>
              <w:marRight w:val="0"/>
              <w:marTop w:val="0"/>
              <w:marBottom w:val="0"/>
              <w:divBdr>
                <w:top w:val="none" w:sz="0" w:space="0" w:color="auto"/>
                <w:left w:val="none" w:sz="0" w:space="0" w:color="auto"/>
                <w:bottom w:val="none" w:sz="0" w:space="0" w:color="auto"/>
                <w:right w:val="none" w:sz="0" w:space="0" w:color="auto"/>
              </w:divBdr>
            </w:div>
            <w:div w:id="1893155417">
              <w:marLeft w:val="0"/>
              <w:marRight w:val="0"/>
              <w:marTop w:val="0"/>
              <w:marBottom w:val="0"/>
              <w:divBdr>
                <w:top w:val="none" w:sz="0" w:space="0" w:color="auto"/>
                <w:left w:val="none" w:sz="0" w:space="0" w:color="auto"/>
                <w:bottom w:val="none" w:sz="0" w:space="0" w:color="auto"/>
                <w:right w:val="none" w:sz="0" w:space="0" w:color="auto"/>
              </w:divBdr>
            </w:div>
            <w:div w:id="1493135510">
              <w:marLeft w:val="0"/>
              <w:marRight w:val="0"/>
              <w:marTop w:val="0"/>
              <w:marBottom w:val="0"/>
              <w:divBdr>
                <w:top w:val="none" w:sz="0" w:space="0" w:color="auto"/>
                <w:left w:val="none" w:sz="0" w:space="0" w:color="auto"/>
                <w:bottom w:val="none" w:sz="0" w:space="0" w:color="auto"/>
                <w:right w:val="none" w:sz="0" w:space="0" w:color="auto"/>
              </w:divBdr>
            </w:div>
            <w:div w:id="1567451073">
              <w:marLeft w:val="0"/>
              <w:marRight w:val="0"/>
              <w:marTop w:val="0"/>
              <w:marBottom w:val="0"/>
              <w:divBdr>
                <w:top w:val="none" w:sz="0" w:space="0" w:color="auto"/>
                <w:left w:val="none" w:sz="0" w:space="0" w:color="auto"/>
                <w:bottom w:val="none" w:sz="0" w:space="0" w:color="auto"/>
                <w:right w:val="none" w:sz="0" w:space="0" w:color="auto"/>
              </w:divBdr>
            </w:div>
            <w:div w:id="1949698657">
              <w:marLeft w:val="0"/>
              <w:marRight w:val="0"/>
              <w:marTop w:val="0"/>
              <w:marBottom w:val="0"/>
              <w:divBdr>
                <w:top w:val="none" w:sz="0" w:space="0" w:color="auto"/>
                <w:left w:val="none" w:sz="0" w:space="0" w:color="auto"/>
                <w:bottom w:val="none" w:sz="0" w:space="0" w:color="auto"/>
                <w:right w:val="none" w:sz="0" w:space="0" w:color="auto"/>
              </w:divBdr>
            </w:div>
            <w:div w:id="690031835">
              <w:marLeft w:val="0"/>
              <w:marRight w:val="0"/>
              <w:marTop w:val="0"/>
              <w:marBottom w:val="0"/>
              <w:divBdr>
                <w:top w:val="none" w:sz="0" w:space="0" w:color="auto"/>
                <w:left w:val="none" w:sz="0" w:space="0" w:color="auto"/>
                <w:bottom w:val="none" w:sz="0" w:space="0" w:color="auto"/>
                <w:right w:val="none" w:sz="0" w:space="0" w:color="auto"/>
              </w:divBdr>
            </w:div>
            <w:div w:id="1193305430">
              <w:marLeft w:val="0"/>
              <w:marRight w:val="0"/>
              <w:marTop w:val="0"/>
              <w:marBottom w:val="0"/>
              <w:divBdr>
                <w:top w:val="none" w:sz="0" w:space="0" w:color="auto"/>
                <w:left w:val="none" w:sz="0" w:space="0" w:color="auto"/>
                <w:bottom w:val="none" w:sz="0" w:space="0" w:color="auto"/>
                <w:right w:val="none" w:sz="0" w:space="0" w:color="auto"/>
              </w:divBdr>
            </w:div>
            <w:div w:id="739908825">
              <w:marLeft w:val="0"/>
              <w:marRight w:val="0"/>
              <w:marTop w:val="0"/>
              <w:marBottom w:val="0"/>
              <w:divBdr>
                <w:top w:val="none" w:sz="0" w:space="0" w:color="auto"/>
                <w:left w:val="none" w:sz="0" w:space="0" w:color="auto"/>
                <w:bottom w:val="none" w:sz="0" w:space="0" w:color="auto"/>
                <w:right w:val="none" w:sz="0" w:space="0" w:color="auto"/>
              </w:divBdr>
            </w:div>
            <w:div w:id="1141464559">
              <w:marLeft w:val="0"/>
              <w:marRight w:val="0"/>
              <w:marTop w:val="0"/>
              <w:marBottom w:val="0"/>
              <w:divBdr>
                <w:top w:val="none" w:sz="0" w:space="0" w:color="auto"/>
                <w:left w:val="none" w:sz="0" w:space="0" w:color="auto"/>
                <w:bottom w:val="none" w:sz="0" w:space="0" w:color="auto"/>
                <w:right w:val="none" w:sz="0" w:space="0" w:color="auto"/>
              </w:divBdr>
            </w:div>
            <w:div w:id="871192038">
              <w:marLeft w:val="0"/>
              <w:marRight w:val="0"/>
              <w:marTop w:val="0"/>
              <w:marBottom w:val="0"/>
              <w:divBdr>
                <w:top w:val="none" w:sz="0" w:space="0" w:color="auto"/>
                <w:left w:val="none" w:sz="0" w:space="0" w:color="auto"/>
                <w:bottom w:val="none" w:sz="0" w:space="0" w:color="auto"/>
                <w:right w:val="none" w:sz="0" w:space="0" w:color="auto"/>
              </w:divBdr>
            </w:div>
            <w:div w:id="1863198908">
              <w:marLeft w:val="0"/>
              <w:marRight w:val="0"/>
              <w:marTop w:val="0"/>
              <w:marBottom w:val="0"/>
              <w:divBdr>
                <w:top w:val="none" w:sz="0" w:space="0" w:color="auto"/>
                <w:left w:val="none" w:sz="0" w:space="0" w:color="auto"/>
                <w:bottom w:val="none" w:sz="0" w:space="0" w:color="auto"/>
                <w:right w:val="none" w:sz="0" w:space="0" w:color="auto"/>
              </w:divBdr>
            </w:div>
            <w:div w:id="1096830457">
              <w:marLeft w:val="0"/>
              <w:marRight w:val="0"/>
              <w:marTop w:val="0"/>
              <w:marBottom w:val="0"/>
              <w:divBdr>
                <w:top w:val="none" w:sz="0" w:space="0" w:color="auto"/>
                <w:left w:val="none" w:sz="0" w:space="0" w:color="auto"/>
                <w:bottom w:val="none" w:sz="0" w:space="0" w:color="auto"/>
                <w:right w:val="none" w:sz="0" w:space="0" w:color="auto"/>
              </w:divBdr>
            </w:div>
            <w:div w:id="1494101360">
              <w:marLeft w:val="0"/>
              <w:marRight w:val="0"/>
              <w:marTop w:val="0"/>
              <w:marBottom w:val="0"/>
              <w:divBdr>
                <w:top w:val="none" w:sz="0" w:space="0" w:color="auto"/>
                <w:left w:val="none" w:sz="0" w:space="0" w:color="auto"/>
                <w:bottom w:val="none" w:sz="0" w:space="0" w:color="auto"/>
                <w:right w:val="none" w:sz="0" w:space="0" w:color="auto"/>
              </w:divBdr>
            </w:div>
            <w:div w:id="921108542">
              <w:marLeft w:val="0"/>
              <w:marRight w:val="0"/>
              <w:marTop w:val="0"/>
              <w:marBottom w:val="0"/>
              <w:divBdr>
                <w:top w:val="none" w:sz="0" w:space="0" w:color="auto"/>
                <w:left w:val="none" w:sz="0" w:space="0" w:color="auto"/>
                <w:bottom w:val="none" w:sz="0" w:space="0" w:color="auto"/>
                <w:right w:val="none" w:sz="0" w:space="0" w:color="auto"/>
              </w:divBdr>
            </w:div>
            <w:div w:id="1313413122">
              <w:marLeft w:val="0"/>
              <w:marRight w:val="0"/>
              <w:marTop w:val="0"/>
              <w:marBottom w:val="0"/>
              <w:divBdr>
                <w:top w:val="none" w:sz="0" w:space="0" w:color="auto"/>
                <w:left w:val="none" w:sz="0" w:space="0" w:color="auto"/>
                <w:bottom w:val="none" w:sz="0" w:space="0" w:color="auto"/>
                <w:right w:val="none" w:sz="0" w:space="0" w:color="auto"/>
              </w:divBdr>
            </w:div>
            <w:div w:id="81225031">
              <w:marLeft w:val="0"/>
              <w:marRight w:val="0"/>
              <w:marTop w:val="0"/>
              <w:marBottom w:val="0"/>
              <w:divBdr>
                <w:top w:val="none" w:sz="0" w:space="0" w:color="auto"/>
                <w:left w:val="none" w:sz="0" w:space="0" w:color="auto"/>
                <w:bottom w:val="none" w:sz="0" w:space="0" w:color="auto"/>
                <w:right w:val="none" w:sz="0" w:space="0" w:color="auto"/>
              </w:divBdr>
            </w:div>
            <w:div w:id="2018844209">
              <w:marLeft w:val="0"/>
              <w:marRight w:val="0"/>
              <w:marTop w:val="0"/>
              <w:marBottom w:val="0"/>
              <w:divBdr>
                <w:top w:val="none" w:sz="0" w:space="0" w:color="auto"/>
                <w:left w:val="none" w:sz="0" w:space="0" w:color="auto"/>
                <w:bottom w:val="none" w:sz="0" w:space="0" w:color="auto"/>
                <w:right w:val="none" w:sz="0" w:space="0" w:color="auto"/>
              </w:divBdr>
            </w:div>
            <w:div w:id="1615285385">
              <w:marLeft w:val="0"/>
              <w:marRight w:val="0"/>
              <w:marTop w:val="0"/>
              <w:marBottom w:val="0"/>
              <w:divBdr>
                <w:top w:val="none" w:sz="0" w:space="0" w:color="auto"/>
                <w:left w:val="none" w:sz="0" w:space="0" w:color="auto"/>
                <w:bottom w:val="none" w:sz="0" w:space="0" w:color="auto"/>
                <w:right w:val="none" w:sz="0" w:space="0" w:color="auto"/>
              </w:divBdr>
            </w:div>
            <w:div w:id="1337078961">
              <w:marLeft w:val="0"/>
              <w:marRight w:val="0"/>
              <w:marTop w:val="0"/>
              <w:marBottom w:val="0"/>
              <w:divBdr>
                <w:top w:val="none" w:sz="0" w:space="0" w:color="auto"/>
                <w:left w:val="none" w:sz="0" w:space="0" w:color="auto"/>
                <w:bottom w:val="none" w:sz="0" w:space="0" w:color="auto"/>
                <w:right w:val="none" w:sz="0" w:space="0" w:color="auto"/>
              </w:divBdr>
            </w:div>
            <w:div w:id="1886259322">
              <w:marLeft w:val="0"/>
              <w:marRight w:val="0"/>
              <w:marTop w:val="0"/>
              <w:marBottom w:val="0"/>
              <w:divBdr>
                <w:top w:val="none" w:sz="0" w:space="0" w:color="auto"/>
                <w:left w:val="none" w:sz="0" w:space="0" w:color="auto"/>
                <w:bottom w:val="none" w:sz="0" w:space="0" w:color="auto"/>
                <w:right w:val="none" w:sz="0" w:space="0" w:color="auto"/>
              </w:divBdr>
            </w:div>
            <w:div w:id="1006126694">
              <w:marLeft w:val="0"/>
              <w:marRight w:val="0"/>
              <w:marTop w:val="0"/>
              <w:marBottom w:val="0"/>
              <w:divBdr>
                <w:top w:val="none" w:sz="0" w:space="0" w:color="auto"/>
                <w:left w:val="none" w:sz="0" w:space="0" w:color="auto"/>
                <w:bottom w:val="none" w:sz="0" w:space="0" w:color="auto"/>
                <w:right w:val="none" w:sz="0" w:space="0" w:color="auto"/>
              </w:divBdr>
            </w:div>
            <w:div w:id="1629161911">
              <w:marLeft w:val="0"/>
              <w:marRight w:val="0"/>
              <w:marTop w:val="0"/>
              <w:marBottom w:val="0"/>
              <w:divBdr>
                <w:top w:val="none" w:sz="0" w:space="0" w:color="auto"/>
                <w:left w:val="none" w:sz="0" w:space="0" w:color="auto"/>
                <w:bottom w:val="none" w:sz="0" w:space="0" w:color="auto"/>
                <w:right w:val="none" w:sz="0" w:space="0" w:color="auto"/>
              </w:divBdr>
            </w:div>
            <w:div w:id="1179537976">
              <w:marLeft w:val="0"/>
              <w:marRight w:val="0"/>
              <w:marTop w:val="0"/>
              <w:marBottom w:val="0"/>
              <w:divBdr>
                <w:top w:val="none" w:sz="0" w:space="0" w:color="auto"/>
                <w:left w:val="none" w:sz="0" w:space="0" w:color="auto"/>
                <w:bottom w:val="none" w:sz="0" w:space="0" w:color="auto"/>
                <w:right w:val="none" w:sz="0" w:space="0" w:color="auto"/>
              </w:divBdr>
            </w:div>
            <w:div w:id="1380742686">
              <w:marLeft w:val="0"/>
              <w:marRight w:val="0"/>
              <w:marTop w:val="0"/>
              <w:marBottom w:val="0"/>
              <w:divBdr>
                <w:top w:val="none" w:sz="0" w:space="0" w:color="auto"/>
                <w:left w:val="none" w:sz="0" w:space="0" w:color="auto"/>
                <w:bottom w:val="none" w:sz="0" w:space="0" w:color="auto"/>
                <w:right w:val="none" w:sz="0" w:space="0" w:color="auto"/>
              </w:divBdr>
            </w:div>
            <w:div w:id="41487946">
              <w:marLeft w:val="0"/>
              <w:marRight w:val="0"/>
              <w:marTop w:val="0"/>
              <w:marBottom w:val="0"/>
              <w:divBdr>
                <w:top w:val="none" w:sz="0" w:space="0" w:color="auto"/>
                <w:left w:val="none" w:sz="0" w:space="0" w:color="auto"/>
                <w:bottom w:val="none" w:sz="0" w:space="0" w:color="auto"/>
                <w:right w:val="none" w:sz="0" w:space="0" w:color="auto"/>
              </w:divBdr>
            </w:div>
            <w:div w:id="1035883929">
              <w:marLeft w:val="0"/>
              <w:marRight w:val="0"/>
              <w:marTop w:val="0"/>
              <w:marBottom w:val="0"/>
              <w:divBdr>
                <w:top w:val="none" w:sz="0" w:space="0" w:color="auto"/>
                <w:left w:val="none" w:sz="0" w:space="0" w:color="auto"/>
                <w:bottom w:val="none" w:sz="0" w:space="0" w:color="auto"/>
                <w:right w:val="none" w:sz="0" w:space="0" w:color="auto"/>
              </w:divBdr>
            </w:div>
            <w:div w:id="1673215132">
              <w:marLeft w:val="0"/>
              <w:marRight w:val="0"/>
              <w:marTop w:val="0"/>
              <w:marBottom w:val="0"/>
              <w:divBdr>
                <w:top w:val="none" w:sz="0" w:space="0" w:color="auto"/>
                <w:left w:val="none" w:sz="0" w:space="0" w:color="auto"/>
                <w:bottom w:val="none" w:sz="0" w:space="0" w:color="auto"/>
                <w:right w:val="none" w:sz="0" w:space="0" w:color="auto"/>
              </w:divBdr>
            </w:div>
            <w:div w:id="1167213284">
              <w:marLeft w:val="0"/>
              <w:marRight w:val="0"/>
              <w:marTop w:val="0"/>
              <w:marBottom w:val="0"/>
              <w:divBdr>
                <w:top w:val="none" w:sz="0" w:space="0" w:color="auto"/>
                <w:left w:val="none" w:sz="0" w:space="0" w:color="auto"/>
                <w:bottom w:val="none" w:sz="0" w:space="0" w:color="auto"/>
                <w:right w:val="none" w:sz="0" w:space="0" w:color="auto"/>
              </w:divBdr>
            </w:div>
            <w:div w:id="1049647208">
              <w:marLeft w:val="0"/>
              <w:marRight w:val="0"/>
              <w:marTop w:val="0"/>
              <w:marBottom w:val="0"/>
              <w:divBdr>
                <w:top w:val="none" w:sz="0" w:space="0" w:color="auto"/>
                <w:left w:val="none" w:sz="0" w:space="0" w:color="auto"/>
                <w:bottom w:val="none" w:sz="0" w:space="0" w:color="auto"/>
                <w:right w:val="none" w:sz="0" w:space="0" w:color="auto"/>
              </w:divBdr>
            </w:div>
            <w:div w:id="811598054">
              <w:marLeft w:val="0"/>
              <w:marRight w:val="0"/>
              <w:marTop w:val="0"/>
              <w:marBottom w:val="0"/>
              <w:divBdr>
                <w:top w:val="none" w:sz="0" w:space="0" w:color="auto"/>
                <w:left w:val="none" w:sz="0" w:space="0" w:color="auto"/>
                <w:bottom w:val="none" w:sz="0" w:space="0" w:color="auto"/>
                <w:right w:val="none" w:sz="0" w:space="0" w:color="auto"/>
              </w:divBdr>
            </w:div>
            <w:div w:id="1888301990">
              <w:marLeft w:val="0"/>
              <w:marRight w:val="0"/>
              <w:marTop w:val="0"/>
              <w:marBottom w:val="0"/>
              <w:divBdr>
                <w:top w:val="none" w:sz="0" w:space="0" w:color="auto"/>
                <w:left w:val="none" w:sz="0" w:space="0" w:color="auto"/>
                <w:bottom w:val="none" w:sz="0" w:space="0" w:color="auto"/>
                <w:right w:val="none" w:sz="0" w:space="0" w:color="auto"/>
              </w:divBdr>
            </w:div>
            <w:div w:id="1948078733">
              <w:marLeft w:val="0"/>
              <w:marRight w:val="0"/>
              <w:marTop w:val="0"/>
              <w:marBottom w:val="0"/>
              <w:divBdr>
                <w:top w:val="none" w:sz="0" w:space="0" w:color="auto"/>
                <w:left w:val="none" w:sz="0" w:space="0" w:color="auto"/>
                <w:bottom w:val="none" w:sz="0" w:space="0" w:color="auto"/>
                <w:right w:val="none" w:sz="0" w:space="0" w:color="auto"/>
              </w:divBdr>
            </w:div>
            <w:div w:id="387656540">
              <w:marLeft w:val="0"/>
              <w:marRight w:val="0"/>
              <w:marTop w:val="0"/>
              <w:marBottom w:val="0"/>
              <w:divBdr>
                <w:top w:val="none" w:sz="0" w:space="0" w:color="auto"/>
                <w:left w:val="none" w:sz="0" w:space="0" w:color="auto"/>
                <w:bottom w:val="none" w:sz="0" w:space="0" w:color="auto"/>
                <w:right w:val="none" w:sz="0" w:space="0" w:color="auto"/>
              </w:divBdr>
            </w:div>
            <w:div w:id="1840150267">
              <w:marLeft w:val="0"/>
              <w:marRight w:val="0"/>
              <w:marTop w:val="0"/>
              <w:marBottom w:val="0"/>
              <w:divBdr>
                <w:top w:val="none" w:sz="0" w:space="0" w:color="auto"/>
                <w:left w:val="none" w:sz="0" w:space="0" w:color="auto"/>
                <w:bottom w:val="none" w:sz="0" w:space="0" w:color="auto"/>
                <w:right w:val="none" w:sz="0" w:space="0" w:color="auto"/>
              </w:divBdr>
            </w:div>
            <w:div w:id="722951659">
              <w:marLeft w:val="0"/>
              <w:marRight w:val="0"/>
              <w:marTop w:val="0"/>
              <w:marBottom w:val="0"/>
              <w:divBdr>
                <w:top w:val="none" w:sz="0" w:space="0" w:color="auto"/>
                <w:left w:val="none" w:sz="0" w:space="0" w:color="auto"/>
                <w:bottom w:val="none" w:sz="0" w:space="0" w:color="auto"/>
                <w:right w:val="none" w:sz="0" w:space="0" w:color="auto"/>
              </w:divBdr>
            </w:div>
            <w:div w:id="329143497">
              <w:marLeft w:val="0"/>
              <w:marRight w:val="0"/>
              <w:marTop w:val="0"/>
              <w:marBottom w:val="0"/>
              <w:divBdr>
                <w:top w:val="none" w:sz="0" w:space="0" w:color="auto"/>
                <w:left w:val="none" w:sz="0" w:space="0" w:color="auto"/>
                <w:bottom w:val="none" w:sz="0" w:space="0" w:color="auto"/>
                <w:right w:val="none" w:sz="0" w:space="0" w:color="auto"/>
              </w:divBdr>
            </w:div>
            <w:div w:id="1103574476">
              <w:marLeft w:val="0"/>
              <w:marRight w:val="0"/>
              <w:marTop w:val="0"/>
              <w:marBottom w:val="0"/>
              <w:divBdr>
                <w:top w:val="none" w:sz="0" w:space="0" w:color="auto"/>
                <w:left w:val="none" w:sz="0" w:space="0" w:color="auto"/>
                <w:bottom w:val="none" w:sz="0" w:space="0" w:color="auto"/>
                <w:right w:val="none" w:sz="0" w:space="0" w:color="auto"/>
              </w:divBdr>
            </w:div>
            <w:div w:id="1888906527">
              <w:marLeft w:val="0"/>
              <w:marRight w:val="0"/>
              <w:marTop w:val="0"/>
              <w:marBottom w:val="0"/>
              <w:divBdr>
                <w:top w:val="none" w:sz="0" w:space="0" w:color="auto"/>
                <w:left w:val="none" w:sz="0" w:space="0" w:color="auto"/>
                <w:bottom w:val="none" w:sz="0" w:space="0" w:color="auto"/>
                <w:right w:val="none" w:sz="0" w:space="0" w:color="auto"/>
              </w:divBdr>
            </w:div>
            <w:div w:id="1571841487">
              <w:marLeft w:val="0"/>
              <w:marRight w:val="0"/>
              <w:marTop w:val="0"/>
              <w:marBottom w:val="0"/>
              <w:divBdr>
                <w:top w:val="none" w:sz="0" w:space="0" w:color="auto"/>
                <w:left w:val="none" w:sz="0" w:space="0" w:color="auto"/>
                <w:bottom w:val="none" w:sz="0" w:space="0" w:color="auto"/>
                <w:right w:val="none" w:sz="0" w:space="0" w:color="auto"/>
              </w:divBdr>
            </w:div>
            <w:div w:id="1830822856">
              <w:marLeft w:val="0"/>
              <w:marRight w:val="0"/>
              <w:marTop w:val="0"/>
              <w:marBottom w:val="0"/>
              <w:divBdr>
                <w:top w:val="none" w:sz="0" w:space="0" w:color="auto"/>
                <w:left w:val="none" w:sz="0" w:space="0" w:color="auto"/>
                <w:bottom w:val="none" w:sz="0" w:space="0" w:color="auto"/>
                <w:right w:val="none" w:sz="0" w:space="0" w:color="auto"/>
              </w:divBdr>
            </w:div>
            <w:div w:id="1356882249">
              <w:marLeft w:val="0"/>
              <w:marRight w:val="0"/>
              <w:marTop w:val="0"/>
              <w:marBottom w:val="0"/>
              <w:divBdr>
                <w:top w:val="none" w:sz="0" w:space="0" w:color="auto"/>
                <w:left w:val="none" w:sz="0" w:space="0" w:color="auto"/>
                <w:bottom w:val="none" w:sz="0" w:space="0" w:color="auto"/>
                <w:right w:val="none" w:sz="0" w:space="0" w:color="auto"/>
              </w:divBdr>
            </w:div>
            <w:div w:id="1286963062">
              <w:marLeft w:val="0"/>
              <w:marRight w:val="0"/>
              <w:marTop w:val="0"/>
              <w:marBottom w:val="0"/>
              <w:divBdr>
                <w:top w:val="none" w:sz="0" w:space="0" w:color="auto"/>
                <w:left w:val="none" w:sz="0" w:space="0" w:color="auto"/>
                <w:bottom w:val="none" w:sz="0" w:space="0" w:color="auto"/>
                <w:right w:val="none" w:sz="0" w:space="0" w:color="auto"/>
              </w:divBdr>
            </w:div>
            <w:div w:id="1959019436">
              <w:marLeft w:val="0"/>
              <w:marRight w:val="0"/>
              <w:marTop w:val="0"/>
              <w:marBottom w:val="0"/>
              <w:divBdr>
                <w:top w:val="none" w:sz="0" w:space="0" w:color="auto"/>
                <w:left w:val="none" w:sz="0" w:space="0" w:color="auto"/>
                <w:bottom w:val="none" w:sz="0" w:space="0" w:color="auto"/>
                <w:right w:val="none" w:sz="0" w:space="0" w:color="auto"/>
              </w:divBdr>
            </w:div>
            <w:div w:id="1209147387">
              <w:marLeft w:val="0"/>
              <w:marRight w:val="0"/>
              <w:marTop w:val="0"/>
              <w:marBottom w:val="0"/>
              <w:divBdr>
                <w:top w:val="none" w:sz="0" w:space="0" w:color="auto"/>
                <w:left w:val="none" w:sz="0" w:space="0" w:color="auto"/>
                <w:bottom w:val="none" w:sz="0" w:space="0" w:color="auto"/>
                <w:right w:val="none" w:sz="0" w:space="0" w:color="auto"/>
              </w:divBdr>
            </w:div>
            <w:div w:id="1695695129">
              <w:marLeft w:val="0"/>
              <w:marRight w:val="0"/>
              <w:marTop w:val="0"/>
              <w:marBottom w:val="0"/>
              <w:divBdr>
                <w:top w:val="none" w:sz="0" w:space="0" w:color="auto"/>
                <w:left w:val="none" w:sz="0" w:space="0" w:color="auto"/>
                <w:bottom w:val="none" w:sz="0" w:space="0" w:color="auto"/>
                <w:right w:val="none" w:sz="0" w:space="0" w:color="auto"/>
              </w:divBdr>
            </w:div>
            <w:div w:id="1785004911">
              <w:marLeft w:val="0"/>
              <w:marRight w:val="0"/>
              <w:marTop w:val="0"/>
              <w:marBottom w:val="0"/>
              <w:divBdr>
                <w:top w:val="none" w:sz="0" w:space="0" w:color="auto"/>
                <w:left w:val="none" w:sz="0" w:space="0" w:color="auto"/>
                <w:bottom w:val="none" w:sz="0" w:space="0" w:color="auto"/>
                <w:right w:val="none" w:sz="0" w:space="0" w:color="auto"/>
              </w:divBdr>
            </w:div>
            <w:div w:id="1118330705">
              <w:marLeft w:val="0"/>
              <w:marRight w:val="0"/>
              <w:marTop w:val="0"/>
              <w:marBottom w:val="0"/>
              <w:divBdr>
                <w:top w:val="none" w:sz="0" w:space="0" w:color="auto"/>
                <w:left w:val="none" w:sz="0" w:space="0" w:color="auto"/>
                <w:bottom w:val="none" w:sz="0" w:space="0" w:color="auto"/>
                <w:right w:val="none" w:sz="0" w:space="0" w:color="auto"/>
              </w:divBdr>
            </w:div>
            <w:div w:id="1524706047">
              <w:marLeft w:val="0"/>
              <w:marRight w:val="0"/>
              <w:marTop w:val="0"/>
              <w:marBottom w:val="0"/>
              <w:divBdr>
                <w:top w:val="none" w:sz="0" w:space="0" w:color="auto"/>
                <w:left w:val="none" w:sz="0" w:space="0" w:color="auto"/>
                <w:bottom w:val="none" w:sz="0" w:space="0" w:color="auto"/>
                <w:right w:val="none" w:sz="0" w:space="0" w:color="auto"/>
              </w:divBdr>
            </w:div>
            <w:div w:id="167064192">
              <w:marLeft w:val="0"/>
              <w:marRight w:val="0"/>
              <w:marTop w:val="0"/>
              <w:marBottom w:val="0"/>
              <w:divBdr>
                <w:top w:val="none" w:sz="0" w:space="0" w:color="auto"/>
                <w:left w:val="none" w:sz="0" w:space="0" w:color="auto"/>
                <w:bottom w:val="none" w:sz="0" w:space="0" w:color="auto"/>
                <w:right w:val="none" w:sz="0" w:space="0" w:color="auto"/>
              </w:divBdr>
            </w:div>
            <w:div w:id="1669862568">
              <w:marLeft w:val="0"/>
              <w:marRight w:val="0"/>
              <w:marTop w:val="0"/>
              <w:marBottom w:val="0"/>
              <w:divBdr>
                <w:top w:val="none" w:sz="0" w:space="0" w:color="auto"/>
                <w:left w:val="none" w:sz="0" w:space="0" w:color="auto"/>
                <w:bottom w:val="none" w:sz="0" w:space="0" w:color="auto"/>
                <w:right w:val="none" w:sz="0" w:space="0" w:color="auto"/>
              </w:divBdr>
            </w:div>
            <w:div w:id="155075276">
              <w:marLeft w:val="0"/>
              <w:marRight w:val="0"/>
              <w:marTop w:val="0"/>
              <w:marBottom w:val="0"/>
              <w:divBdr>
                <w:top w:val="none" w:sz="0" w:space="0" w:color="auto"/>
                <w:left w:val="none" w:sz="0" w:space="0" w:color="auto"/>
                <w:bottom w:val="none" w:sz="0" w:space="0" w:color="auto"/>
                <w:right w:val="none" w:sz="0" w:space="0" w:color="auto"/>
              </w:divBdr>
            </w:div>
            <w:div w:id="381365158">
              <w:marLeft w:val="0"/>
              <w:marRight w:val="0"/>
              <w:marTop w:val="0"/>
              <w:marBottom w:val="0"/>
              <w:divBdr>
                <w:top w:val="none" w:sz="0" w:space="0" w:color="auto"/>
                <w:left w:val="none" w:sz="0" w:space="0" w:color="auto"/>
                <w:bottom w:val="none" w:sz="0" w:space="0" w:color="auto"/>
                <w:right w:val="none" w:sz="0" w:space="0" w:color="auto"/>
              </w:divBdr>
            </w:div>
            <w:div w:id="171528899">
              <w:marLeft w:val="0"/>
              <w:marRight w:val="0"/>
              <w:marTop w:val="0"/>
              <w:marBottom w:val="0"/>
              <w:divBdr>
                <w:top w:val="none" w:sz="0" w:space="0" w:color="auto"/>
                <w:left w:val="none" w:sz="0" w:space="0" w:color="auto"/>
                <w:bottom w:val="none" w:sz="0" w:space="0" w:color="auto"/>
                <w:right w:val="none" w:sz="0" w:space="0" w:color="auto"/>
              </w:divBdr>
            </w:div>
            <w:div w:id="648479117">
              <w:marLeft w:val="0"/>
              <w:marRight w:val="0"/>
              <w:marTop w:val="0"/>
              <w:marBottom w:val="0"/>
              <w:divBdr>
                <w:top w:val="none" w:sz="0" w:space="0" w:color="auto"/>
                <w:left w:val="none" w:sz="0" w:space="0" w:color="auto"/>
                <w:bottom w:val="none" w:sz="0" w:space="0" w:color="auto"/>
                <w:right w:val="none" w:sz="0" w:space="0" w:color="auto"/>
              </w:divBdr>
            </w:div>
            <w:div w:id="361635812">
              <w:marLeft w:val="0"/>
              <w:marRight w:val="0"/>
              <w:marTop w:val="0"/>
              <w:marBottom w:val="0"/>
              <w:divBdr>
                <w:top w:val="none" w:sz="0" w:space="0" w:color="auto"/>
                <w:left w:val="none" w:sz="0" w:space="0" w:color="auto"/>
                <w:bottom w:val="none" w:sz="0" w:space="0" w:color="auto"/>
                <w:right w:val="none" w:sz="0" w:space="0" w:color="auto"/>
              </w:divBdr>
            </w:div>
            <w:div w:id="2128548702">
              <w:marLeft w:val="0"/>
              <w:marRight w:val="0"/>
              <w:marTop w:val="0"/>
              <w:marBottom w:val="0"/>
              <w:divBdr>
                <w:top w:val="none" w:sz="0" w:space="0" w:color="auto"/>
                <w:left w:val="none" w:sz="0" w:space="0" w:color="auto"/>
                <w:bottom w:val="none" w:sz="0" w:space="0" w:color="auto"/>
                <w:right w:val="none" w:sz="0" w:space="0" w:color="auto"/>
              </w:divBdr>
            </w:div>
            <w:div w:id="224069923">
              <w:marLeft w:val="0"/>
              <w:marRight w:val="0"/>
              <w:marTop w:val="0"/>
              <w:marBottom w:val="0"/>
              <w:divBdr>
                <w:top w:val="none" w:sz="0" w:space="0" w:color="auto"/>
                <w:left w:val="none" w:sz="0" w:space="0" w:color="auto"/>
                <w:bottom w:val="none" w:sz="0" w:space="0" w:color="auto"/>
                <w:right w:val="none" w:sz="0" w:space="0" w:color="auto"/>
              </w:divBdr>
            </w:div>
            <w:div w:id="2126147346">
              <w:marLeft w:val="0"/>
              <w:marRight w:val="0"/>
              <w:marTop w:val="0"/>
              <w:marBottom w:val="0"/>
              <w:divBdr>
                <w:top w:val="none" w:sz="0" w:space="0" w:color="auto"/>
                <w:left w:val="none" w:sz="0" w:space="0" w:color="auto"/>
                <w:bottom w:val="none" w:sz="0" w:space="0" w:color="auto"/>
                <w:right w:val="none" w:sz="0" w:space="0" w:color="auto"/>
              </w:divBdr>
            </w:div>
            <w:div w:id="473833444">
              <w:marLeft w:val="0"/>
              <w:marRight w:val="0"/>
              <w:marTop w:val="0"/>
              <w:marBottom w:val="0"/>
              <w:divBdr>
                <w:top w:val="none" w:sz="0" w:space="0" w:color="auto"/>
                <w:left w:val="none" w:sz="0" w:space="0" w:color="auto"/>
                <w:bottom w:val="none" w:sz="0" w:space="0" w:color="auto"/>
                <w:right w:val="none" w:sz="0" w:space="0" w:color="auto"/>
              </w:divBdr>
            </w:div>
            <w:div w:id="1975794806">
              <w:marLeft w:val="0"/>
              <w:marRight w:val="0"/>
              <w:marTop w:val="0"/>
              <w:marBottom w:val="0"/>
              <w:divBdr>
                <w:top w:val="none" w:sz="0" w:space="0" w:color="auto"/>
                <w:left w:val="none" w:sz="0" w:space="0" w:color="auto"/>
                <w:bottom w:val="none" w:sz="0" w:space="0" w:color="auto"/>
                <w:right w:val="none" w:sz="0" w:space="0" w:color="auto"/>
              </w:divBdr>
            </w:div>
            <w:div w:id="109790332">
              <w:marLeft w:val="0"/>
              <w:marRight w:val="0"/>
              <w:marTop w:val="0"/>
              <w:marBottom w:val="0"/>
              <w:divBdr>
                <w:top w:val="none" w:sz="0" w:space="0" w:color="auto"/>
                <w:left w:val="none" w:sz="0" w:space="0" w:color="auto"/>
                <w:bottom w:val="none" w:sz="0" w:space="0" w:color="auto"/>
                <w:right w:val="none" w:sz="0" w:space="0" w:color="auto"/>
              </w:divBdr>
            </w:div>
            <w:div w:id="1440298721">
              <w:marLeft w:val="0"/>
              <w:marRight w:val="0"/>
              <w:marTop w:val="0"/>
              <w:marBottom w:val="0"/>
              <w:divBdr>
                <w:top w:val="none" w:sz="0" w:space="0" w:color="auto"/>
                <w:left w:val="none" w:sz="0" w:space="0" w:color="auto"/>
                <w:bottom w:val="none" w:sz="0" w:space="0" w:color="auto"/>
                <w:right w:val="none" w:sz="0" w:space="0" w:color="auto"/>
              </w:divBdr>
            </w:div>
            <w:div w:id="1644119828">
              <w:marLeft w:val="0"/>
              <w:marRight w:val="0"/>
              <w:marTop w:val="0"/>
              <w:marBottom w:val="0"/>
              <w:divBdr>
                <w:top w:val="none" w:sz="0" w:space="0" w:color="auto"/>
                <w:left w:val="none" w:sz="0" w:space="0" w:color="auto"/>
                <w:bottom w:val="none" w:sz="0" w:space="0" w:color="auto"/>
                <w:right w:val="none" w:sz="0" w:space="0" w:color="auto"/>
              </w:divBdr>
            </w:div>
            <w:div w:id="1809201875">
              <w:marLeft w:val="0"/>
              <w:marRight w:val="0"/>
              <w:marTop w:val="0"/>
              <w:marBottom w:val="0"/>
              <w:divBdr>
                <w:top w:val="none" w:sz="0" w:space="0" w:color="auto"/>
                <w:left w:val="none" w:sz="0" w:space="0" w:color="auto"/>
                <w:bottom w:val="none" w:sz="0" w:space="0" w:color="auto"/>
                <w:right w:val="none" w:sz="0" w:space="0" w:color="auto"/>
              </w:divBdr>
            </w:div>
            <w:div w:id="1469977140">
              <w:marLeft w:val="0"/>
              <w:marRight w:val="0"/>
              <w:marTop w:val="0"/>
              <w:marBottom w:val="0"/>
              <w:divBdr>
                <w:top w:val="none" w:sz="0" w:space="0" w:color="auto"/>
                <w:left w:val="none" w:sz="0" w:space="0" w:color="auto"/>
                <w:bottom w:val="none" w:sz="0" w:space="0" w:color="auto"/>
                <w:right w:val="none" w:sz="0" w:space="0" w:color="auto"/>
              </w:divBdr>
            </w:div>
            <w:div w:id="1378432426">
              <w:marLeft w:val="0"/>
              <w:marRight w:val="0"/>
              <w:marTop w:val="0"/>
              <w:marBottom w:val="0"/>
              <w:divBdr>
                <w:top w:val="none" w:sz="0" w:space="0" w:color="auto"/>
                <w:left w:val="none" w:sz="0" w:space="0" w:color="auto"/>
                <w:bottom w:val="none" w:sz="0" w:space="0" w:color="auto"/>
                <w:right w:val="none" w:sz="0" w:space="0" w:color="auto"/>
              </w:divBdr>
            </w:div>
            <w:div w:id="1686858072">
              <w:marLeft w:val="0"/>
              <w:marRight w:val="0"/>
              <w:marTop w:val="0"/>
              <w:marBottom w:val="0"/>
              <w:divBdr>
                <w:top w:val="none" w:sz="0" w:space="0" w:color="auto"/>
                <w:left w:val="none" w:sz="0" w:space="0" w:color="auto"/>
                <w:bottom w:val="none" w:sz="0" w:space="0" w:color="auto"/>
                <w:right w:val="none" w:sz="0" w:space="0" w:color="auto"/>
              </w:divBdr>
            </w:div>
            <w:div w:id="1852330048">
              <w:marLeft w:val="0"/>
              <w:marRight w:val="0"/>
              <w:marTop w:val="0"/>
              <w:marBottom w:val="0"/>
              <w:divBdr>
                <w:top w:val="none" w:sz="0" w:space="0" w:color="auto"/>
                <w:left w:val="none" w:sz="0" w:space="0" w:color="auto"/>
                <w:bottom w:val="none" w:sz="0" w:space="0" w:color="auto"/>
                <w:right w:val="none" w:sz="0" w:space="0" w:color="auto"/>
              </w:divBdr>
            </w:div>
            <w:div w:id="1006443517">
              <w:marLeft w:val="0"/>
              <w:marRight w:val="0"/>
              <w:marTop w:val="0"/>
              <w:marBottom w:val="0"/>
              <w:divBdr>
                <w:top w:val="none" w:sz="0" w:space="0" w:color="auto"/>
                <w:left w:val="none" w:sz="0" w:space="0" w:color="auto"/>
                <w:bottom w:val="none" w:sz="0" w:space="0" w:color="auto"/>
                <w:right w:val="none" w:sz="0" w:space="0" w:color="auto"/>
              </w:divBdr>
            </w:div>
            <w:div w:id="1421753267">
              <w:marLeft w:val="0"/>
              <w:marRight w:val="0"/>
              <w:marTop w:val="0"/>
              <w:marBottom w:val="0"/>
              <w:divBdr>
                <w:top w:val="none" w:sz="0" w:space="0" w:color="auto"/>
                <w:left w:val="none" w:sz="0" w:space="0" w:color="auto"/>
                <w:bottom w:val="none" w:sz="0" w:space="0" w:color="auto"/>
                <w:right w:val="none" w:sz="0" w:space="0" w:color="auto"/>
              </w:divBdr>
            </w:div>
            <w:div w:id="1279096023">
              <w:marLeft w:val="0"/>
              <w:marRight w:val="0"/>
              <w:marTop w:val="0"/>
              <w:marBottom w:val="0"/>
              <w:divBdr>
                <w:top w:val="none" w:sz="0" w:space="0" w:color="auto"/>
                <w:left w:val="none" w:sz="0" w:space="0" w:color="auto"/>
                <w:bottom w:val="none" w:sz="0" w:space="0" w:color="auto"/>
                <w:right w:val="none" w:sz="0" w:space="0" w:color="auto"/>
              </w:divBdr>
            </w:div>
            <w:div w:id="318576589">
              <w:marLeft w:val="0"/>
              <w:marRight w:val="0"/>
              <w:marTop w:val="0"/>
              <w:marBottom w:val="0"/>
              <w:divBdr>
                <w:top w:val="none" w:sz="0" w:space="0" w:color="auto"/>
                <w:left w:val="none" w:sz="0" w:space="0" w:color="auto"/>
                <w:bottom w:val="none" w:sz="0" w:space="0" w:color="auto"/>
                <w:right w:val="none" w:sz="0" w:space="0" w:color="auto"/>
              </w:divBdr>
            </w:div>
            <w:div w:id="618878169">
              <w:marLeft w:val="0"/>
              <w:marRight w:val="0"/>
              <w:marTop w:val="0"/>
              <w:marBottom w:val="0"/>
              <w:divBdr>
                <w:top w:val="none" w:sz="0" w:space="0" w:color="auto"/>
                <w:left w:val="none" w:sz="0" w:space="0" w:color="auto"/>
                <w:bottom w:val="none" w:sz="0" w:space="0" w:color="auto"/>
                <w:right w:val="none" w:sz="0" w:space="0" w:color="auto"/>
              </w:divBdr>
            </w:div>
            <w:div w:id="935752663">
              <w:marLeft w:val="0"/>
              <w:marRight w:val="0"/>
              <w:marTop w:val="0"/>
              <w:marBottom w:val="0"/>
              <w:divBdr>
                <w:top w:val="none" w:sz="0" w:space="0" w:color="auto"/>
                <w:left w:val="none" w:sz="0" w:space="0" w:color="auto"/>
                <w:bottom w:val="none" w:sz="0" w:space="0" w:color="auto"/>
                <w:right w:val="none" w:sz="0" w:space="0" w:color="auto"/>
              </w:divBdr>
            </w:div>
            <w:div w:id="906305387">
              <w:marLeft w:val="0"/>
              <w:marRight w:val="0"/>
              <w:marTop w:val="0"/>
              <w:marBottom w:val="0"/>
              <w:divBdr>
                <w:top w:val="none" w:sz="0" w:space="0" w:color="auto"/>
                <w:left w:val="none" w:sz="0" w:space="0" w:color="auto"/>
                <w:bottom w:val="none" w:sz="0" w:space="0" w:color="auto"/>
                <w:right w:val="none" w:sz="0" w:space="0" w:color="auto"/>
              </w:divBdr>
            </w:div>
            <w:div w:id="1873956679">
              <w:marLeft w:val="0"/>
              <w:marRight w:val="0"/>
              <w:marTop w:val="0"/>
              <w:marBottom w:val="0"/>
              <w:divBdr>
                <w:top w:val="none" w:sz="0" w:space="0" w:color="auto"/>
                <w:left w:val="none" w:sz="0" w:space="0" w:color="auto"/>
                <w:bottom w:val="none" w:sz="0" w:space="0" w:color="auto"/>
                <w:right w:val="none" w:sz="0" w:space="0" w:color="auto"/>
              </w:divBdr>
            </w:div>
            <w:div w:id="2094936983">
              <w:marLeft w:val="0"/>
              <w:marRight w:val="0"/>
              <w:marTop w:val="0"/>
              <w:marBottom w:val="0"/>
              <w:divBdr>
                <w:top w:val="none" w:sz="0" w:space="0" w:color="auto"/>
                <w:left w:val="none" w:sz="0" w:space="0" w:color="auto"/>
                <w:bottom w:val="none" w:sz="0" w:space="0" w:color="auto"/>
                <w:right w:val="none" w:sz="0" w:space="0" w:color="auto"/>
              </w:divBdr>
            </w:div>
            <w:div w:id="1038621522">
              <w:marLeft w:val="0"/>
              <w:marRight w:val="0"/>
              <w:marTop w:val="0"/>
              <w:marBottom w:val="0"/>
              <w:divBdr>
                <w:top w:val="none" w:sz="0" w:space="0" w:color="auto"/>
                <w:left w:val="none" w:sz="0" w:space="0" w:color="auto"/>
                <w:bottom w:val="none" w:sz="0" w:space="0" w:color="auto"/>
                <w:right w:val="none" w:sz="0" w:space="0" w:color="auto"/>
              </w:divBdr>
            </w:div>
            <w:div w:id="890655475">
              <w:marLeft w:val="0"/>
              <w:marRight w:val="0"/>
              <w:marTop w:val="0"/>
              <w:marBottom w:val="0"/>
              <w:divBdr>
                <w:top w:val="none" w:sz="0" w:space="0" w:color="auto"/>
                <w:left w:val="none" w:sz="0" w:space="0" w:color="auto"/>
                <w:bottom w:val="none" w:sz="0" w:space="0" w:color="auto"/>
                <w:right w:val="none" w:sz="0" w:space="0" w:color="auto"/>
              </w:divBdr>
            </w:div>
            <w:div w:id="1227912504">
              <w:marLeft w:val="0"/>
              <w:marRight w:val="0"/>
              <w:marTop w:val="0"/>
              <w:marBottom w:val="0"/>
              <w:divBdr>
                <w:top w:val="none" w:sz="0" w:space="0" w:color="auto"/>
                <w:left w:val="none" w:sz="0" w:space="0" w:color="auto"/>
                <w:bottom w:val="none" w:sz="0" w:space="0" w:color="auto"/>
                <w:right w:val="none" w:sz="0" w:space="0" w:color="auto"/>
              </w:divBdr>
            </w:div>
            <w:div w:id="502088743">
              <w:marLeft w:val="0"/>
              <w:marRight w:val="0"/>
              <w:marTop w:val="0"/>
              <w:marBottom w:val="0"/>
              <w:divBdr>
                <w:top w:val="none" w:sz="0" w:space="0" w:color="auto"/>
                <w:left w:val="none" w:sz="0" w:space="0" w:color="auto"/>
                <w:bottom w:val="none" w:sz="0" w:space="0" w:color="auto"/>
                <w:right w:val="none" w:sz="0" w:space="0" w:color="auto"/>
              </w:divBdr>
            </w:div>
            <w:div w:id="708604054">
              <w:marLeft w:val="0"/>
              <w:marRight w:val="0"/>
              <w:marTop w:val="0"/>
              <w:marBottom w:val="0"/>
              <w:divBdr>
                <w:top w:val="none" w:sz="0" w:space="0" w:color="auto"/>
                <w:left w:val="none" w:sz="0" w:space="0" w:color="auto"/>
                <w:bottom w:val="none" w:sz="0" w:space="0" w:color="auto"/>
                <w:right w:val="none" w:sz="0" w:space="0" w:color="auto"/>
              </w:divBdr>
            </w:div>
            <w:div w:id="1515145900">
              <w:marLeft w:val="0"/>
              <w:marRight w:val="0"/>
              <w:marTop w:val="0"/>
              <w:marBottom w:val="0"/>
              <w:divBdr>
                <w:top w:val="none" w:sz="0" w:space="0" w:color="auto"/>
                <w:left w:val="none" w:sz="0" w:space="0" w:color="auto"/>
                <w:bottom w:val="none" w:sz="0" w:space="0" w:color="auto"/>
                <w:right w:val="none" w:sz="0" w:space="0" w:color="auto"/>
              </w:divBdr>
            </w:div>
            <w:div w:id="873225804">
              <w:marLeft w:val="0"/>
              <w:marRight w:val="0"/>
              <w:marTop w:val="0"/>
              <w:marBottom w:val="0"/>
              <w:divBdr>
                <w:top w:val="none" w:sz="0" w:space="0" w:color="auto"/>
                <w:left w:val="none" w:sz="0" w:space="0" w:color="auto"/>
                <w:bottom w:val="none" w:sz="0" w:space="0" w:color="auto"/>
                <w:right w:val="none" w:sz="0" w:space="0" w:color="auto"/>
              </w:divBdr>
            </w:div>
            <w:div w:id="588975522">
              <w:marLeft w:val="0"/>
              <w:marRight w:val="0"/>
              <w:marTop w:val="0"/>
              <w:marBottom w:val="0"/>
              <w:divBdr>
                <w:top w:val="none" w:sz="0" w:space="0" w:color="auto"/>
                <w:left w:val="none" w:sz="0" w:space="0" w:color="auto"/>
                <w:bottom w:val="none" w:sz="0" w:space="0" w:color="auto"/>
                <w:right w:val="none" w:sz="0" w:space="0" w:color="auto"/>
              </w:divBdr>
            </w:div>
            <w:div w:id="312757806">
              <w:marLeft w:val="0"/>
              <w:marRight w:val="0"/>
              <w:marTop w:val="0"/>
              <w:marBottom w:val="0"/>
              <w:divBdr>
                <w:top w:val="none" w:sz="0" w:space="0" w:color="auto"/>
                <w:left w:val="none" w:sz="0" w:space="0" w:color="auto"/>
                <w:bottom w:val="none" w:sz="0" w:space="0" w:color="auto"/>
                <w:right w:val="none" w:sz="0" w:space="0" w:color="auto"/>
              </w:divBdr>
            </w:div>
            <w:div w:id="1598634359">
              <w:marLeft w:val="0"/>
              <w:marRight w:val="0"/>
              <w:marTop w:val="0"/>
              <w:marBottom w:val="0"/>
              <w:divBdr>
                <w:top w:val="none" w:sz="0" w:space="0" w:color="auto"/>
                <w:left w:val="none" w:sz="0" w:space="0" w:color="auto"/>
                <w:bottom w:val="none" w:sz="0" w:space="0" w:color="auto"/>
                <w:right w:val="none" w:sz="0" w:space="0" w:color="auto"/>
              </w:divBdr>
            </w:div>
            <w:div w:id="356152332">
              <w:marLeft w:val="0"/>
              <w:marRight w:val="0"/>
              <w:marTop w:val="0"/>
              <w:marBottom w:val="0"/>
              <w:divBdr>
                <w:top w:val="none" w:sz="0" w:space="0" w:color="auto"/>
                <w:left w:val="none" w:sz="0" w:space="0" w:color="auto"/>
                <w:bottom w:val="none" w:sz="0" w:space="0" w:color="auto"/>
                <w:right w:val="none" w:sz="0" w:space="0" w:color="auto"/>
              </w:divBdr>
            </w:div>
            <w:div w:id="684984488">
              <w:marLeft w:val="0"/>
              <w:marRight w:val="0"/>
              <w:marTop w:val="0"/>
              <w:marBottom w:val="0"/>
              <w:divBdr>
                <w:top w:val="none" w:sz="0" w:space="0" w:color="auto"/>
                <w:left w:val="none" w:sz="0" w:space="0" w:color="auto"/>
                <w:bottom w:val="none" w:sz="0" w:space="0" w:color="auto"/>
                <w:right w:val="none" w:sz="0" w:space="0" w:color="auto"/>
              </w:divBdr>
            </w:div>
            <w:div w:id="839393303">
              <w:marLeft w:val="0"/>
              <w:marRight w:val="0"/>
              <w:marTop w:val="0"/>
              <w:marBottom w:val="0"/>
              <w:divBdr>
                <w:top w:val="none" w:sz="0" w:space="0" w:color="auto"/>
                <w:left w:val="none" w:sz="0" w:space="0" w:color="auto"/>
                <w:bottom w:val="none" w:sz="0" w:space="0" w:color="auto"/>
                <w:right w:val="none" w:sz="0" w:space="0" w:color="auto"/>
              </w:divBdr>
            </w:div>
            <w:div w:id="543368956">
              <w:marLeft w:val="0"/>
              <w:marRight w:val="0"/>
              <w:marTop w:val="0"/>
              <w:marBottom w:val="0"/>
              <w:divBdr>
                <w:top w:val="none" w:sz="0" w:space="0" w:color="auto"/>
                <w:left w:val="none" w:sz="0" w:space="0" w:color="auto"/>
                <w:bottom w:val="none" w:sz="0" w:space="0" w:color="auto"/>
                <w:right w:val="none" w:sz="0" w:space="0" w:color="auto"/>
              </w:divBdr>
            </w:div>
            <w:div w:id="903836931">
              <w:marLeft w:val="0"/>
              <w:marRight w:val="0"/>
              <w:marTop w:val="0"/>
              <w:marBottom w:val="0"/>
              <w:divBdr>
                <w:top w:val="none" w:sz="0" w:space="0" w:color="auto"/>
                <w:left w:val="none" w:sz="0" w:space="0" w:color="auto"/>
                <w:bottom w:val="none" w:sz="0" w:space="0" w:color="auto"/>
                <w:right w:val="none" w:sz="0" w:space="0" w:color="auto"/>
              </w:divBdr>
            </w:div>
            <w:div w:id="677267055">
              <w:marLeft w:val="0"/>
              <w:marRight w:val="0"/>
              <w:marTop w:val="0"/>
              <w:marBottom w:val="0"/>
              <w:divBdr>
                <w:top w:val="none" w:sz="0" w:space="0" w:color="auto"/>
                <w:left w:val="none" w:sz="0" w:space="0" w:color="auto"/>
                <w:bottom w:val="none" w:sz="0" w:space="0" w:color="auto"/>
                <w:right w:val="none" w:sz="0" w:space="0" w:color="auto"/>
              </w:divBdr>
            </w:div>
            <w:div w:id="672800525">
              <w:marLeft w:val="0"/>
              <w:marRight w:val="0"/>
              <w:marTop w:val="0"/>
              <w:marBottom w:val="0"/>
              <w:divBdr>
                <w:top w:val="none" w:sz="0" w:space="0" w:color="auto"/>
                <w:left w:val="none" w:sz="0" w:space="0" w:color="auto"/>
                <w:bottom w:val="none" w:sz="0" w:space="0" w:color="auto"/>
                <w:right w:val="none" w:sz="0" w:space="0" w:color="auto"/>
              </w:divBdr>
            </w:div>
            <w:div w:id="1424104221">
              <w:marLeft w:val="0"/>
              <w:marRight w:val="0"/>
              <w:marTop w:val="0"/>
              <w:marBottom w:val="0"/>
              <w:divBdr>
                <w:top w:val="none" w:sz="0" w:space="0" w:color="auto"/>
                <w:left w:val="none" w:sz="0" w:space="0" w:color="auto"/>
                <w:bottom w:val="none" w:sz="0" w:space="0" w:color="auto"/>
                <w:right w:val="none" w:sz="0" w:space="0" w:color="auto"/>
              </w:divBdr>
            </w:div>
            <w:div w:id="726345797">
              <w:marLeft w:val="0"/>
              <w:marRight w:val="0"/>
              <w:marTop w:val="0"/>
              <w:marBottom w:val="0"/>
              <w:divBdr>
                <w:top w:val="none" w:sz="0" w:space="0" w:color="auto"/>
                <w:left w:val="none" w:sz="0" w:space="0" w:color="auto"/>
                <w:bottom w:val="none" w:sz="0" w:space="0" w:color="auto"/>
                <w:right w:val="none" w:sz="0" w:space="0" w:color="auto"/>
              </w:divBdr>
            </w:div>
            <w:div w:id="2141799348">
              <w:marLeft w:val="0"/>
              <w:marRight w:val="0"/>
              <w:marTop w:val="0"/>
              <w:marBottom w:val="0"/>
              <w:divBdr>
                <w:top w:val="none" w:sz="0" w:space="0" w:color="auto"/>
                <w:left w:val="none" w:sz="0" w:space="0" w:color="auto"/>
                <w:bottom w:val="none" w:sz="0" w:space="0" w:color="auto"/>
                <w:right w:val="none" w:sz="0" w:space="0" w:color="auto"/>
              </w:divBdr>
            </w:div>
            <w:div w:id="1506092457">
              <w:marLeft w:val="0"/>
              <w:marRight w:val="0"/>
              <w:marTop w:val="0"/>
              <w:marBottom w:val="0"/>
              <w:divBdr>
                <w:top w:val="none" w:sz="0" w:space="0" w:color="auto"/>
                <w:left w:val="none" w:sz="0" w:space="0" w:color="auto"/>
                <w:bottom w:val="none" w:sz="0" w:space="0" w:color="auto"/>
                <w:right w:val="none" w:sz="0" w:space="0" w:color="auto"/>
              </w:divBdr>
            </w:div>
            <w:div w:id="1507405157">
              <w:marLeft w:val="0"/>
              <w:marRight w:val="0"/>
              <w:marTop w:val="0"/>
              <w:marBottom w:val="0"/>
              <w:divBdr>
                <w:top w:val="none" w:sz="0" w:space="0" w:color="auto"/>
                <w:left w:val="none" w:sz="0" w:space="0" w:color="auto"/>
                <w:bottom w:val="none" w:sz="0" w:space="0" w:color="auto"/>
                <w:right w:val="none" w:sz="0" w:space="0" w:color="auto"/>
              </w:divBdr>
            </w:div>
            <w:div w:id="491990970">
              <w:marLeft w:val="0"/>
              <w:marRight w:val="0"/>
              <w:marTop w:val="0"/>
              <w:marBottom w:val="0"/>
              <w:divBdr>
                <w:top w:val="none" w:sz="0" w:space="0" w:color="auto"/>
                <w:left w:val="none" w:sz="0" w:space="0" w:color="auto"/>
                <w:bottom w:val="none" w:sz="0" w:space="0" w:color="auto"/>
                <w:right w:val="none" w:sz="0" w:space="0" w:color="auto"/>
              </w:divBdr>
            </w:div>
            <w:div w:id="2100826901">
              <w:marLeft w:val="0"/>
              <w:marRight w:val="0"/>
              <w:marTop w:val="0"/>
              <w:marBottom w:val="0"/>
              <w:divBdr>
                <w:top w:val="none" w:sz="0" w:space="0" w:color="auto"/>
                <w:left w:val="none" w:sz="0" w:space="0" w:color="auto"/>
                <w:bottom w:val="none" w:sz="0" w:space="0" w:color="auto"/>
                <w:right w:val="none" w:sz="0" w:space="0" w:color="auto"/>
              </w:divBdr>
            </w:div>
            <w:div w:id="277418884">
              <w:marLeft w:val="0"/>
              <w:marRight w:val="0"/>
              <w:marTop w:val="0"/>
              <w:marBottom w:val="0"/>
              <w:divBdr>
                <w:top w:val="none" w:sz="0" w:space="0" w:color="auto"/>
                <w:left w:val="none" w:sz="0" w:space="0" w:color="auto"/>
                <w:bottom w:val="none" w:sz="0" w:space="0" w:color="auto"/>
                <w:right w:val="none" w:sz="0" w:space="0" w:color="auto"/>
              </w:divBdr>
            </w:div>
            <w:div w:id="1025405540">
              <w:marLeft w:val="0"/>
              <w:marRight w:val="0"/>
              <w:marTop w:val="0"/>
              <w:marBottom w:val="0"/>
              <w:divBdr>
                <w:top w:val="none" w:sz="0" w:space="0" w:color="auto"/>
                <w:left w:val="none" w:sz="0" w:space="0" w:color="auto"/>
                <w:bottom w:val="none" w:sz="0" w:space="0" w:color="auto"/>
                <w:right w:val="none" w:sz="0" w:space="0" w:color="auto"/>
              </w:divBdr>
            </w:div>
            <w:div w:id="207837117">
              <w:marLeft w:val="0"/>
              <w:marRight w:val="0"/>
              <w:marTop w:val="0"/>
              <w:marBottom w:val="0"/>
              <w:divBdr>
                <w:top w:val="none" w:sz="0" w:space="0" w:color="auto"/>
                <w:left w:val="none" w:sz="0" w:space="0" w:color="auto"/>
                <w:bottom w:val="none" w:sz="0" w:space="0" w:color="auto"/>
                <w:right w:val="none" w:sz="0" w:space="0" w:color="auto"/>
              </w:divBdr>
            </w:div>
            <w:div w:id="1974121">
              <w:marLeft w:val="0"/>
              <w:marRight w:val="0"/>
              <w:marTop w:val="0"/>
              <w:marBottom w:val="0"/>
              <w:divBdr>
                <w:top w:val="none" w:sz="0" w:space="0" w:color="auto"/>
                <w:left w:val="none" w:sz="0" w:space="0" w:color="auto"/>
                <w:bottom w:val="none" w:sz="0" w:space="0" w:color="auto"/>
                <w:right w:val="none" w:sz="0" w:space="0" w:color="auto"/>
              </w:divBdr>
            </w:div>
            <w:div w:id="556479529">
              <w:marLeft w:val="0"/>
              <w:marRight w:val="0"/>
              <w:marTop w:val="0"/>
              <w:marBottom w:val="0"/>
              <w:divBdr>
                <w:top w:val="none" w:sz="0" w:space="0" w:color="auto"/>
                <w:left w:val="none" w:sz="0" w:space="0" w:color="auto"/>
                <w:bottom w:val="none" w:sz="0" w:space="0" w:color="auto"/>
                <w:right w:val="none" w:sz="0" w:space="0" w:color="auto"/>
              </w:divBdr>
            </w:div>
            <w:div w:id="751587829">
              <w:marLeft w:val="0"/>
              <w:marRight w:val="0"/>
              <w:marTop w:val="0"/>
              <w:marBottom w:val="0"/>
              <w:divBdr>
                <w:top w:val="none" w:sz="0" w:space="0" w:color="auto"/>
                <w:left w:val="none" w:sz="0" w:space="0" w:color="auto"/>
                <w:bottom w:val="none" w:sz="0" w:space="0" w:color="auto"/>
                <w:right w:val="none" w:sz="0" w:space="0" w:color="auto"/>
              </w:divBdr>
            </w:div>
            <w:div w:id="927230457">
              <w:marLeft w:val="0"/>
              <w:marRight w:val="0"/>
              <w:marTop w:val="0"/>
              <w:marBottom w:val="0"/>
              <w:divBdr>
                <w:top w:val="none" w:sz="0" w:space="0" w:color="auto"/>
                <w:left w:val="none" w:sz="0" w:space="0" w:color="auto"/>
                <w:bottom w:val="none" w:sz="0" w:space="0" w:color="auto"/>
                <w:right w:val="none" w:sz="0" w:space="0" w:color="auto"/>
              </w:divBdr>
            </w:div>
            <w:div w:id="623123389">
              <w:marLeft w:val="0"/>
              <w:marRight w:val="0"/>
              <w:marTop w:val="0"/>
              <w:marBottom w:val="0"/>
              <w:divBdr>
                <w:top w:val="none" w:sz="0" w:space="0" w:color="auto"/>
                <w:left w:val="none" w:sz="0" w:space="0" w:color="auto"/>
                <w:bottom w:val="none" w:sz="0" w:space="0" w:color="auto"/>
                <w:right w:val="none" w:sz="0" w:space="0" w:color="auto"/>
              </w:divBdr>
            </w:div>
            <w:div w:id="769858048">
              <w:marLeft w:val="0"/>
              <w:marRight w:val="0"/>
              <w:marTop w:val="0"/>
              <w:marBottom w:val="0"/>
              <w:divBdr>
                <w:top w:val="none" w:sz="0" w:space="0" w:color="auto"/>
                <w:left w:val="none" w:sz="0" w:space="0" w:color="auto"/>
                <w:bottom w:val="none" w:sz="0" w:space="0" w:color="auto"/>
                <w:right w:val="none" w:sz="0" w:space="0" w:color="auto"/>
              </w:divBdr>
            </w:div>
            <w:div w:id="2130586465">
              <w:marLeft w:val="0"/>
              <w:marRight w:val="0"/>
              <w:marTop w:val="0"/>
              <w:marBottom w:val="0"/>
              <w:divBdr>
                <w:top w:val="none" w:sz="0" w:space="0" w:color="auto"/>
                <w:left w:val="none" w:sz="0" w:space="0" w:color="auto"/>
                <w:bottom w:val="none" w:sz="0" w:space="0" w:color="auto"/>
                <w:right w:val="none" w:sz="0" w:space="0" w:color="auto"/>
              </w:divBdr>
            </w:div>
            <w:div w:id="1117990498">
              <w:marLeft w:val="0"/>
              <w:marRight w:val="0"/>
              <w:marTop w:val="0"/>
              <w:marBottom w:val="0"/>
              <w:divBdr>
                <w:top w:val="none" w:sz="0" w:space="0" w:color="auto"/>
                <w:left w:val="none" w:sz="0" w:space="0" w:color="auto"/>
                <w:bottom w:val="none" w:sz="0" w:space="0" w:color="auto"/>
                <w:right w:val="none" w:sz="0" w:space="0" w:color="auto"/>
              </w:divBdr>
            </w:div>
            <w:div w:id="1913346854">
              <w:marLeft w:val="0"/>
              <w:marRight w:val="0"/>
              <w:marTop w:val="0"/>
              <w:marBottom w:val="0"/>
              <w:divBdr>
                <w:top w:val="none" w:sz="0" w:space="0" w:color="auto"/>
                <w:left w:val="none" w:sz="0" w:space="0" w:color="auto"/>
                <w:bottom w:val="none" w:sz="0" w:space="0" w:color="auto"/>
                <w:right w:val="none" w:sz="0" w:space="0" w:color="auto"/>
              </w:divBdr>
            </w:div>
            <w:div w:id="1651210463">
              <w:marLeft w:val="0"/>
              <w:marRight w:val="0"/>
              <w:marTop w:val="0"/>
              <w:marBottom w:val="0"/>
              <w:divBdr>
                <w:top w:val="none" w:sz="0" w:space="0" w:color="auto"/>
                <w:left w:val="none" w:sz="0" w:space="0" w:color="auto"/>
                <w:bottom w:val="none" w:sz="0" w:space="0" w:color="auto"/>
                <w:right w:val="none" w:sz="0" w:space="0" w:color="auto"/>
              </w:divBdr>
            </w:div>
            <w:div w:id="690032283">
              <w:marLeft w:val="0"/>
              <w:marRight w:val="0"/>
              <w:marTop w:val="0"/>
              <w:marBottom w:val="0"/>
              <w:divBdr>
                <w:top w:val="none" w:sz="0" w:space="0" w:color="auto"/>
                <w:left w:val="none" w:sz="0" w:space="0" w:color="auto"/>
                <w:bottom w:val="none" w:sz="0" w:space="0" w:color="auto"/>
                <w:right w:val="none" w:sz="0" w:space="0" w:color="auto"/>
              </w:divBdr>
            </w:div>
            <w:div w:id="1372069830">
              <w:marLeft w:val="0"/>
              <w:marRight w:val="0"/>
              <w:marTop w:val="0"/>
              <w:marBottom w:val="0"/>
              <w:divBdr>
                <w:top w:val="none" w:sz="0" w:space="0" w:color="auto"/>
                <w:left w:val="none" w:sz="0" w:space="0" w:color="auto"/>
                <w:bottom w:val="none" w:sz="0" w:space="0" w:color="auto"/>
                <w:right w:val="none" w:sz="0" w:space="0" w:color="auto"/>
              </w:divBdr>
            </w:div>
            <w:div w:id="107899073">
              <w:marLeft w:val="0"/>
              <w:marRight w:val="0"/>
              <w:marTop w:val="0"/>
              <w:marBottom w:val="0"/>
              <w:divBdr>
                <w:top w:val="none" w:sz="0" w:space="0" w:color="auto"/>
                <w:left w:val="none" w:sz="0" w:space="0" w:color="auto"/>
                <w:bottom w:val="none" w:sz="0" w:space="0" w:color="auto"/>
                <w:right w:val="none" w:sz="0" w:space="0" w:color="auto"/>
              </w:divBdr>
            </w:div>
            <w:div w:id="1688174053">
              <w:marLeft w:val="0"/>
              <w:marRight w:val="0"/>
              <w:marTop w:val="0"/>
              <w:marBottom w:val="0"/>
              <w:divBdr>
                <w:top w:val="none" w:sz="0" w:space="0" w:color="auto"/>
                <w:left w:val="none" w:sz="0" w:space="0" w:color="auto"/>
                <w:bottom w:val="none" w:sz="0" w:space="0" w:color="auto"/>
                <w:right w:val="none" w:sz="0" w:space="0" w:color="auto"/>
              </w:divBdr>
            </w:div>
            <w:div w:id="1711538921">
              <w:marLeft w:val="0"/>
              <w:marRight w:val="0"/>
              <w:marTop w:val="0"/>
              <w:marBottom w:val="0"/>
              <w:divBdr>
                <w:top w:val="none" w:sz="0" w:space="0" w:color="auto"/>
                <w:left w:val="none" w:sz="0" w:space="0" w:color="auto"/>
                <w:bottom w:val="none" w:sz="0" w:space="0" w:color="auto"/>
                <w:right w:val="none" w:sz="0" w:space="0" w:color="auto"/>
              </w:divBdr>
            </w:div>
            <w:div w:id="693380668">
              <w:marLeft w:val="0"/>
              <w:marRight w:val="0"/>
              <w:marTop w:val="0"/>
              <w:marBottom w:val="0"/>
              <w:divBdr>
                <w:top w:val="none" w:sz="0" w:space="0" w:color="auto"/>
                <w:left w:val="none" w:sz="0" w:space="0" w:color="auto"/>
                <w:bottom w:val="none" w:sz="0" w:space="0" w:color="auto"/>
                <w:right w:val="none" w:sz="0" w:space="0" w:color="auto"/>
              </w:divBdr>
            </w:div>
            <w:div w:id="1456560452">
              <w:marLeft w:val="0"/>
              <w:marRight w:val="0"/>
              <w:marTop w:val="0"/>
              <w:marBottom w:val="0"/>
              <w:divBdr>
                <w:top w:val="none" w:sz="0" w:space="0" w:color="auto"/>
                <w:left w:val="none" w:sz="0" w:space="0" w:color="auto"/>
                <w:bottom w:val="none" w:sz="0" w:space="0" w:color="auto"/>
                <w:right w:val="none" w:sz="0" w:space="0" w:color="auto"/>
              </w:divBdr>
            </w:div>
            <w:div w:id="559176537">
              <w:marLeft w:val="0"/>
              <w:marRight w:val="0"/>
              <w:marTop w:val="0"/>
              <w:marBottom w:val="0"/>
              <w:divBdr>
                <w:top w:val="none" w:sz="0" w:space="0" w:color="auto"/>
                <w:left w:val="none" w:sz="0" w:space="0" w:color="auto"/>
                <w:bottom w:val="none" w:sz="0" w:space="0" w:color="auto"/>
                <w:right w:val="none" w:sz="0" w:space="0" w:color="auto"/>
              </w:divBdr>
            </w:div>
            <w:div w:id="409742420">
              <w:marLeft w:val="0"/>
              <w:marRight w:val="0"/>
              <w:marTop w:val="0"/>
              <w:marBottom w:val="0"/>
              <w:divBdr>
                <w:top w:val="none" w:sz="0" w:space="0" w:color="auto"/>
                <w:left w:val="none" w:sz="0" w:space="0" w:color="auto"/>
                <w:bottom w:val="none" w:sz="0" w:space="0" w:color="auto"/>
                <w:right w:val="none" w:sz="0" w:space="0" w:color="auto"/>
              </w:divBdr>
            </w:div>
            <w:div w:id="408042435">
              <w:marLeft w:val="0"/>
              <w:marRight w:val="0"/>
              <w:marTop w:val="0"/>
              <w:marBottom w:val="0"/>
              <w:divBdr>
                <w:top w:val="none" w:sz="0" w:space="0" w:color="auto"/>
                <w:left w:val="none" w:sz="0" w:space="0" w:color="auto"/>
                <w:bottom w:val="none" w:sz="0" w:space="0" w:color="auto"/>
                <w:right w:val="none" w:sz="0" w:space="0" w:color="auto"/>
              </w:divBdr>
            </w:div>
            <w:div w:id="1225261630">
              <w:marLeft w:val="0"/>
              <w:marRight w:val="0"/>
              <w:marTop w:val="0"/>
              <w:marBottom w:val="0"/>
              <w:divBdr>
                <w:top w:val="none" w:sz="0" w:space="0" w:color="auto"/>
                <w:left w:val="none" w:sz="0" w:space="0" w:color="auto"/>
                <w:bottom w:val="none" w:sz="0" w:space="0" w:color="auto"/>
                <w:right w:val="none" w:sz="0" w:space="0" w:color="auto"/>
              </w:divBdr>
            </w:div>
            <w:div w:id="28338095">
              <w:marLeft w:val="0"/>
              <w:marRight w:val="0"/>
              <w:marTop w:val="0"/>
              <w:marBottom w:val="0"/>
              <w:divBdr>
                <w:top w:val="none" w:sz="0" w:space="0" w:color="auto"/>
                <w:left w:val="none" w:sz="0" w:space="0" w:color="auto"/>
                <w:bottom w:val="none" w:sz="0" w:space="0" w:color="auto"/>
                <w:right w:val="none" w:sz="0" w:space="0" w:color="auto"/>
              </w:divBdr>
            </w:div>
            <w:div w:id="1226330082">
              <w:marLeft w:val="0"/>
              <w:marRight w:val="0"/>
              <w:marTop w:val="0"/>
              <w:marBottom w:val="0"/>
              <w:divBdr>
                <w:top w:val="none" w:sz="0" w:space="0" w:color="auto"/>
                <w:left w:val="none" w:sz="0" w:space="0" w:color="auto"/>
                <w:bottom w:val="none" w:sz="0" w:space="0" w:color="auto"/>
                <w:right w:val="none" w:sz="0" w:space="0" w:color="auto"/>
              </w:divBdr>
            </w:div>
            <w:div w:id="551305874">
              <w:marLeft w:val="0"/>
              <w:marRight w:val="0"/>
              <w:marTop w:val="0"/>
              <w:marBottom w:val="0"/>
              <w:divBdr>
                <w:top w:val="none" w:sz="0" w:space="0" w:color="auto"/>
                <w:left w:val="none" w:sz="0" w:space="0" w:color="auto"/>
                <w:bottom w:val="none" w:sz="0" w:space="0" w:color="auto"/>
                <w:right w:val="none" w:sz="0" w:space="0" w:color="auto"/>
              </w:divBdr>
            </w:div>
            <w:div w:id="83770815">
              <w:marLeft w:val="0"/>
              <w:marRight w:val="0"/>
              <w:marTop w:val="0"/>
              <w:marBottom w:val="0"/>
              <w:divBdr>
                <w:top w:val="none" w:sz="0" w:space="0" w:color="auto"/>
                <w:left w:val="none" w:sz="0" w:space="0" w:color="auto"/>
                <w:bottom w:val="none" w:sz="0" w:space="0" w:color="auto"/>
                <w:right w:val="none" w:sz="0" w:space="0" w:color="auto"/>
              </w:divBdr>
            </w:div>
            <w:div w:id="1634169777">
              <w:marLeft w:val="0"/>
              <w:marRight w:val="0"/>
              <w:marTop w:val="0"/>
              <w:marBottom w:val="0"/>
              <w:divBdr>
                <w:top w:val="none" w:sz="0" w:space="0" w:color="auto"/>
                <w:left w:val="none" w:sz="0" w:space="0" w:color="auto"/>
                <w:bottom w:val="none" w:sz="0" w:space="0" w:color="auto"/>
                <w:right w:val="none" w:sz="0" w:space="0" w:color="auto"/>
              </w:divBdr>
            </w:div>
            <w:div w:id="1745444412">
              <w:marLeft w:val="0"/>
              <w:marRight w:val="0"/>
              <w:marTop w:val="0"/>
              <w:marBottom w:val="0"/>
              <w:divBdr>
                <w:top w:val="none" w:sz="0" w:space="0" w:color="auto"/>
                <w:left w:val="none" w:sz="0" w:space="0" w:color="auto"/>
                <w:bottom w:val="none" w:sz="0" w:space="0" w:color="auto"/>
                <w:right w:val="none" w:sz="0" w:space="0" w:color="auto"/>
              </w:divBdr>
            </w:div>
            <w:div w:id="904876099">
              <w:marLeft w:val="0"/>
              <w:marRight w:val="0"/>
              <w:marTop w:val="0"/>
              <w:marBottom w:val="0"/>
              <w:divBdr>
                <w:top w:val="none" w:sz="0" w:space="0" w:color="auto"/>
                <w:left w:val="none" w:sz="0" w:space="0" w:color="auto"/>
                <w:bottom w:val="none" w:sz="0" w:space="0" w:color="auto"/>
                <w:right w:val="none" w:sz="0" w:space="0" w:color="auto"/>
              </w:divBdr>
            </w:div>
            <w:div w:id="1131942303">
              <w:marLeft w:val="0"/>
              <w:marRight w:val="0"/>
              <w:marTop w:val="0"/>
              <w:marBottom w:val="0"/>
              <w:divBdr>
                <w:top w:val="none" w:sz="0" w:space="0" w:color="auto"/>
                <w:left w:val="none" w:sz="0" w:space="0" w:color="auto"/>
                <w:bottom w:val="none" w:sz="0" w:space="0" w:color="auto"/>
                <w:right w:val="none" w:sz="0" w:space="0" w:color="auto"/>
              </w:divBdr>
            </w:div>
            <w:div w:id="390737776">
              <w:marLeft w:val="0"/>
              <w:marRight w:val="0"/>
              <w:marTop w:val="0"/>
              <w:marBottom w:val="0"/>
              <w:divBdr>
                <w:top w:val="none" w:sz="0" w:space="0" w:color="auto"/>
                <w:left w:val="none" w:sz="0" w:space="0" w:color="auto"/>
                <w:bottom w:val="none" w:sz="0" w:space="0" w:color="auto"/>
                <w:right w:val="none" w:sz="0" w:space="0" w:color="auto"/>
              </w:divBdr>
            </w:div>
            <w:div w:id="1920018300">
              <w:marLeft w:val="0"/>
              <w:marRight w:val="0"/>
              <w:marTop w:val="0"/>
              <w:marBottom w:val="0"/>
              <w:divBdr>
                <w:top w:val="none" w:sz="0" w:space="0" w:color="auto"/>
                <w:left w:val="none" w:sz="0" w:space="0" w:color="auto"/>
                <w:bottom w:val="none" w:sz="0" w:space="0" w:color="auto"/>
                <w:right w:val="none" w:sz="0" w:space="0" w:color="auto"/>
              </w:divBdr>
            </w:div>
            <w:div w:id="1380936785">
              <w:marLeft w:val="0"/>
              <w:marRight w:val="0"/>
              <w:marTop w:val="0"/>
              <w:marBottom w:val="0"/>
              <w:divBdr>
                <w:top w:val="none" w:sz="0" w:space="0" w:color="auto"/>
                <w:left w:val="none" w:sz="0" w:space="0" w:color="auto"/>
                <w:bottom w:val="none" w:sz="0" w:space="0" w:color="auto"/>
                <w:right w:val="none" w:sz="0" w:space="0" w:color="auto"/>
              </w:divBdr>
            </w:div>
            <w:div w:id="175851335">
              <w:marLeft w:val="0"/>
              <w:marRight w:val="0"/>
              <w:marTop w:val="0"/>
              <w:marBottom w:val="0"/>
              <w:divBdr>
                <w:top w:val="none" w:sz="0" w:space="0" w:color="auto"/>
                <w:left w:val="none" w:sz="0" w:space="0" w:color="auto"/>
                <w:bottom w:val="none" w:sz="0" w:space="0" w:color="auto"/>
                <w:right w:val="none" w:sz="0" w:space="0" w:color="auto"/>
              </w:divBdr>
            </w:div>
            <w:div w:id="307444509">
              <w:marLeft w:val="0"/>
              <w:marRight w:val="0"/>
              <w:marTop w:val="0"/>
              <w:marBottom w:val="0"/>
              <w:divBdr>
                <w:top w:val="none" w:sz="0" w:space="0" w:color="auto"/>
                <w:left w:val="none" w:sz="0" w:space="0" w:color="auto"/>
                <w:bottom w:val="none" w:sz="0" w:space="0" w:color="auto"/>
                <w:right w:val="none" w:sz="0" w:space="0" w:color="auto"/>
              </w:divBdr>
            </w:div>
            <w:div w:id="1748185304">
              <w:marLeft w:val="0"/>
              <w:marRight w:val="0"/>
              <w:marTop w:val="0"/>
              <w:marBottom w:val="0"/>
              <w:divBdr>
                <w:top w:val="none" w:sz="0" w:space="0" w:color="auto"/>
                <w:left w:val="none" w:sz="0" w:space="0" w:color="auto"/>
                <w:bottom w:val="none" w:sz="0" w:space="0" w:color="auto"/>
                <w:right w:val="none" w:sz="0" w:space="0" w:color="auto"/>
              </w:divBdr>
            </w:div>
            <w:div w:id="1529637886">
              <w:marLeft w:val="0"/>
              <w:marRight w:val="0"/>
              <w:marTop w:val="0"/>
              <w:marBottom w:val="0"/>
              <w:divBdr>
                <w:top w:val="none" w:sz="0" w:space="0" w:color="auto"/>
                <w:left w:val="none" w:sz="0" w:space="0" w:color="auto"/>
                <w:bottom w:val="none" w:sz="0" w:space="0" w:color="auto"/>
                <w:right w:val="none" w:sz="0" w:space="0" w:color="auto"/>
              </w:divBdr>
            </w:div>
            <w:div w:id="289671045">
              <w:marLeft w:val="0"/>
              <w:marRight w:val="0"/>
              <w:marTop w:val="0"/>
              <w:marBottom w:val="0"/>
              <w:divBdr>
                <w:top w:val="none" w:sz="0" w:space="0" w:color="auto"/>
                <w:left w:val="none" w:sz="0" w:space="0" w:color="auto"/>
                <w:bottom w:val="none" w:sz="0" w:space="0" w:color="auto"/>
                <w:right w:val="none" w:sz="0" w:space="0" w:color="auto"/>
              </w:divBdr>
            </w:div>
            <w:div w:id="7340135">
              <w:marLeft w:val="0"/>
              <w:marRight w:val="0"/>
              <w:marTop w:val="0"/>
              <w:marBottom w:val="0"/>
              <w:divBdr>
                <w:top w:val="none" w:sz="0" w:space="0" w:color="auto"/>
                <w:left w:val="none" w:sz="0" w:space="0" w:color="auto"/>
                <w:bottom w:val="none" w:sz="0" w:space="0" w:color="auto"/>
                <w:right w:val="none" w:sz="0" w:space="0" w:color="auto"/>
              </w:divBdr>
            </w:div>
            <w:div w:id="1986082942">
              <w:marLeft w:val="0"/>
              <w:marRight w:val="0"/>
              <w:marTop w:val="0"/>
              <w:marBottom w:val="0"/>
              <w:divBdr>
                <w:top w:val="none" w:sz="0" w:space="0" w:color="auto"/>
                <w:left w:val="none" w:sz="0" w:space="0" w:color="auto"/>
                <w:bottom w:val="none" w:sz="0" w:space="0" w:color="auto"/>
                <w:right w:val="none" w:sz="0" w:space="0" w:color="auto"/>
              </w:divBdr>
            </w:div>
            <w:div w:id="1351029095">
              <w:marLeft w:val="0"/>
              <w:marRight w:val="0"/>
              <w:marTop w:val="0"/>
              <w:marBottom w:val="0"/>
              <w:divBdr>
                <w:top w:val="none" w:sz="0" w:space="0" w:color="auto"/>
                <w:left w:val="none" w:sz="0" w:space="0" w:color="auto"/>
                <w:bottom w:val="none" w:sz="0" w:space="0" w:color="auto"/>
                <w:right w:val="none" w:sz="0" w:space="0" w:color="auto"/>
              </w:divBdr>
            </w:div>
            <w:div w:id="936521575">
              <w:marLeft w:val="0"/>
              <w:marRight w:val="0"/>
              <w:marTop w:val="0"/>
              <w:marBottom w:val="0"/>
              <w:divBdr>
                <w:top w:val="none" w:sz="0" w:space="0" w:color="auto"/>
                <w:left w:val="none" w:sz="0" w:space="0" w:color="auto"/>
                <w:bottom w:val="none" w:sz="0" w:space="0" w:color="auto"/>
                <w:right w:val="none" w:sz="0" w:space="0" w:color="auto"/>
              </w:divBdr>
            </w:div>
            <w:div w:id="678309667">
              <w:marLeft w:val="0"/>
              <w:marRight w:val="0"/>
              <w:marTop w:val="0"/>
              <w:marBottom w:val="0"/>
              <w:divBdr>
                <w:top w:val="none" w:sz="0" w:space="0" w:color="auto"/>
                <w:left w:val="none" w:sz="0" w:space="0" w:color="auto"/>
                <w:bottom w:val="none" w:sz="0" w:space="0" w:color="auto"/>
                <w:right w:val="none" w:sz="0" w:space="0" w:color="auto"/>
              </w:divBdr>
            </w:div>
            <w:div w:id="1821193528">
              <w:marLeft w:val="0"/>
              <w:marRight w:val="0"/>
              <w:marTop w:val="0"/>
              <w:marBottom w:val="0"/>
              <w:divBdr>
                <w:top w:val="none" w:sz="0" w:space="0" w:color="auto"/>
                <w:left w:val="none" w:sz="0" w:space="0" w:color="auto"/>
                <w:bottom w:val="none" w:sz="0" w:space="0" w:color="auto"/>
                <w:right w:val="none" w:sz="0" w:space="0" w:color="auto"/>
              </w:divBdr>
            </w:div>
            <w:div w:id="952052120">
              <w:marLeft w:val="0"/>
              <w:marRight w:val="0"/>
              <w:marTop w:val="0"/>
              <w:marBottom w:val="0"/>
              <w:divBdr>
                <w:top w:val="none" w:sz="0" w:space="0" w:color="auto"/>
                <w:left w:val="none" w:sz="0" w:space="0" w:color="auto"/>
                <w:bottom w:val="none" w:sz="0" w:space="0" w:color="auto"/>
                <w:right w:val="none" w:sz="0" w:space="0" w:color="auto"/>
              </w:divBdr>
            </w:div>
            <w:div w:id="918903945">
              <w:marLeft w:val="0"/>
              <w:marRight w:val="0"/>
              <w:marTop w:val="0"/>
              <w:marBottom w:val="0"/>
              <w:divBdr>
                <w:top w:val="none" w:sz="0" w:space="0" w:color="auto"/>
                <w:left w:val="none" w:sz="0" w:space="0" w:color="auto"/>
                <w:bottom w:val="none" w:sz="0" w:space="0" w:color="auto"/>
                <w:right w:val="none" w:sz="0" w:space="0" w:color="auto"/>
              </w:divBdr>
            </w:div>
            <w:div w:id="326521525">
              <w:marLeft w:val="0"/>
              <w:marRight w:val="0"/>
              <w:marTop w:val="0"/>
              <w:marBottom w:val="0"/>
              <w:divBdr>
                <w:top w:val="none" w:sz="0" w:space="0" w:color="auto"/>
                <w:left w:val="none" w:sz="0" w:space="0" w:color="auto"/>
                <w:bottom w:val="none" w:sz="0" w:space="0" w:color="auto"/>
                <w:right w:val="none" w:sz="0" w:space="0" w:color="auto"/>
              </w:divBdr>
            </w:div>
            <w:div w:id="473328421">
              <w:marLeft w:val="0"/>
              <w:marRight w:val="0"/>
              <w:marTop w:val="0"/>
              <w:marBottom w:val="0"/>
              <w:divBdr>
                <w:top w:val="none" w:sz="0" w:space="0" w:color="auto"/>
                <w:left w:val="none" w:sz="0" w:space="0" w:color="auto"/>
                <w:bottom w:val="none" w:sz="0" w:space="0" w:color="auto"/>
                <w:right w:val="none" w:sz="0" w:space="0" w:color="auto"/>
              </w:divBdr>
            </w:div>
            <w:div w:id="502403219">
              <w:marLeft w:val="0"/>
              <w:marRight w:val="0"/>
              <w:marTop w:val="0"/>
              <w:marBottom w:val="0"/>
              <w:divBdr>
                <w:top w:val="none" w:sz="0" w:space="0" w:color="auto"/>
                <w:left w:val="none" w:sz="0" w:space="0" w:color="auto"/>
                <w:bottom w:val="none" w:sz="0" w:space="0" w:color="auto"/>
                <w:right w:val="none" w:sz="0" w:space="0" w:color="auto"/>
              </w:divBdr>
            </w:div>
            <w:div w:id="1634092259">
              <w:marLeft w:val="0"/>
              <w:marRight w:val="0"/>
              <w:marTop w:val="0"/>
              <w:marBottom w:val="0"/>
              <w:divBdr>
                <w:top w:val="none" w:sz="0" w:space="0" w:color="auto"/>
                <w:left w:val="none" w:sz="0" w:space="0" w:color="auto"/>
                <w:bottom w:val="none" w:sz="0" w:space="0" w:color="auto"/>
                <w:right w:val="none" w:sz="0" w:space="0" w:color="auto"/>
              </w:divBdr>
            </w:div>
            <w:div w:id="1609317508">
              <w:marLeft w:val="0"/>
              <w:marRight w:val="0"/>
              <w:marTop w:val="0"/>
              <w:marBottom w:val="0"/>
              <w:divBdr>
                <w:top w:val="none" w:sz="0" w:space="0" w:color="auto"/>
                <w:left w:val="none" w:sz="0" w:space="0" w:color="auto"/>
                <w:bottom w:val="none" w:sz="0" w:space="0" w:color="auto"/>
                <w:right w:val="none" w:sz="0" w:space="0" w:color="auto"/>
              </w:divBdr>
            </w:div>
            <w:div w:id="990911010">
              <w:marLeft w:val="0"/>
              <w:marRight w:val="0"/>
              <w:marTop w:val="0"/>
              <w:marBottom w:val="0"/>
              <w:divBdr>
                <w:top w:val="none" w:sz="0" w:space="0" w:color="auto"/>
                <w:left w:val="none" w:sz="0" w:space="0" w:color="auto"/>
                <w:bottom w:val="none" w:sz="0" w:space="0" w:color="auto"/>
                <w:right w:val="none" w:sz="0" w:space="0" w:color="auto"/>
              </w:divBdr>
            </w:div>
            <w:div w:id="427116567">
              <w:marLeft w:val="0"/>
              <w:marRight w:val="0"/>
              <w:marTop w:val="0"/>
              <w:marBottom w:val="0"/>
              <w:divBdr>
                <w:top w:val="none" w:sz="0" w:space="0" w:color="auto"/>
                <w:left w:val="none" w:sz="0" w:space="0" w:color="auto"/>
                <w:bottom w:val="none" w:sz="0" w:space="0" w:color="auto"/>
                <w:right w:val="none" w:sz="0" w:space="0" w:color="auto"/>
              </w:divBdr>
            </w:div>
            <w:div w:id="820460897">
              <w:marLeft w:val="0"/>
              <w:marRight w:val="0"/>
              <w:marTop w:val="0"/>
              <w:marBottom w:val="0"/>
              <w:divBdr>
                <w:top w:val="none" w:sz="0" w:space="0" w:color="auto"/>
                <w:left w:val="none" w:sz="0" w:space="0" w:color="auto"/>
                <w:bottom w:val="none" w:sz="0" w:space="0" w:color="auto"/>
                <w:right w:val="none" w:sz="0" w:space="0" w:color="auto"/>
              </w:divBdr>
            </w:div>
            <w:div w:id="1549029826">
              <w:marLeft w:val="0"/>
              <w:marRight w:val="0"/>
              <w:marTop w:val="0"/>
              <w:marBottom w:val="0"/>
              <w:divBdr>
                <w:top w:val="none" w:sz="0" w:space="0" w:color="auto"/>
                <w:left w:val="none" w:sz="0" w:space="0" w:color="auto"/>
                <w:bottom w:val="none" w:sz="0" w:space="0" w:color="auto"/>
                <w:right w:val="none" w:sz="0" w:space="0" w:color="auto"/>
              </w:divBdr>
            </w:div>
            <w:div w:id="803934376">
              <w:marLeft w:val="0"/>
              <w:marRight w:val="0"/>
              <w:marTop w:val="0"/>
              <w:marBottom w:val="0"/>
              <w:divBdr>
                <w:top w:val="none" w:sz="0" w:space="0" w:color="auto"/>
                <w:left w:val="none" w:sz="0" w:space="0" w:color="auto"/>
                <w:bottom w:val="none" w:sz="0" w:space="0" w:color="auto"/>
                <w:right w:val="none" w:sz="0" w:space="0" w:color="auto"/>
              </w:divBdr>
            </w:div>
            <w:div w:id="2063870627">
              <w:marLeft w:val="0"/>
              <w:marRight w:val="0"/>
              <w:marTop w:val="0"/>
              <w:marBottom w:val="0"/>
              <w:divBdr>
                <w:top w:val="none" w:sz="0" w:space="0" w:color="auto"/>
                <w:left w:val="none" w:sz="0" w:space="0" w:color="auto"/>
                <w:bottom w:val="none" w:sz="0" w:space="0" w:color="auto"/>
                <w:right w:val="none" w:sz="0" w:space="0" w:color="auto"/>
              </w:divBdr>
            </w:div>
            <w:div w:id="871847274">
              <w:marLeft w:val="0"/>
              <w:marRight w:val="0"/>
              <w:marTop w:val="0"/>
              <w:marBottom w:val="0"/>
              <w:divBdr>
                <w:top w:val="none" w:sz="0" w:space="0" w:color="auto"/>
                <w:left w:val="none" w:sz="0" w:space="0" w:color="auto"/>
                <w:bottom w:val="none" w:sz="0" w:space="0" w:color="auto"/>
                <w:right w:val="none" w:sz="0" w:space="0" w:color="auto"/>
              </w:divBdr>
            </w:div>
            <w:div w:id="1378553992">
              <w:marLeft w:val="0"/>
              <w:marRight w:val="0"/>
              <w:marTop w:val="0"/>
              <w:marBottom w:val="0"/>
              <w:divBdr>
                <w:top w:val="none" w:sz="0" w:space="0" w:color="auto"/>
                <w:left w:val="none" w:sz="0" w:space="0" w:color="auto"/>
                <w:bottom w:val="none" w:sz="0" w:space="0" w:color="auto"/>
                <w:right w:val="none" w:sz="0" w:space="0" w:color="auto"/>
              </w:divBdr>
            </w:div>
            <w:div w:id="1357922969">
              <w:marLeft w:val="0"/>
              <w:marRight w:val="0"/>
              <w:marTop w:val="0"/>
              <w:marBottom w:val="0"/>
              <w:divBdr>
                <w:top w:val="none" w:sz="0" w:space="0" w:color="auto"/>
                <w:left w:val="none" w:sz="0" w:space="0" w:color="auto"/>
                <w:bottom w:val="none" w:sz="0" w:space="0" w:color="auto"/>
                <w:right w:val="none" w:sz="0" w:space="0" w:color="auto"/>
              </w:divBdr>
            </w:div>
            <w:div w:id="327558015">
              <w:marLeft w:val="0"/>
              <w:marRight w:val="0"/>
              <w:marTop w:val="0"/>
              <w:marBottom w:val="0"/>
              <w:divBdr>
                <w:top w:val="none" w:sz="0" w:space="0" w:color="auto"/>
                <w:left w:val="none" w:sz="0" w:space="0" w:color="auto"/>
                <w:bottom w:val="none" w:sz="0" w:space="0" w:color="auto"/>
                <w:right w:val="none" w:sz="0" w:space="0" w:color="auto"/>
              </w:divBdr>
            </w:div>
            <w:div w:id="1245842742">
              <w:marLeft w:val="0"/>
              <w:marRight w:val="0"/>
              <w:marTop w:val="0"/>
              <w:marBottom w:val="0"/>
              <w:divBdr>
                <w:top w:val="none" w:sz="0" w:space="0" w:color="auto"/>
                <w:left w:val="none" w:sz="0" w:space="0" w:color="auto"/>
                <w:bottom w:val="none" w:sz="0" w:space="0" w:color="auto"/>
                <w:right w:val="none" w:sz="0" w:space="0" w:color="auto"/>
              </w:divBdr>
            </w:div>
            <w:div w:id="1635063992">
              <w:marLeft w:val="0"/>
              <w:marRight w:val="0"/>
              <w:marTop w:val="0"/>
              <w:marBottom w:val="0"/>
              <w:divBdr>
                <w:top w:val="none" w:sz="0" w:space="0" w:color="auto"/>
                <w:left w:val="none" w:sz="0" w:space="0" w:color="auto"/>
                <w:bottom w:val="none" w:sz="0" w:space="0" w:color="auto"/>
                <w:right w:val="none" w:sz="0" w:space="0" w:color="auto"/>
              </w:divBdr>
            </w:div>
            <w:div w:id="1765951862">
              <w:marLeft w:val="0"/>
              <w:marRight w:val="0"/>
              <w:marTop w:val="0"/>
              <w:marBottom w:val="0"/>
              <w:divBdr>
                <w:top w:val="none" w:sz="0" w:space="0" w:color="auto"/>
                <w:left w:val="none" w:sz="0" w:space="0" w:color="auto"/>
                <w:bottom w:val="none" w:sz="0" w:space="0" w:color="auto"/>
                <w:right w:val="none" w:sz="0" w:space="0" w:color="auto"/>
              </w:divBdr>
            </w:div>
            <w:div w:id="1225337544">
              <w:marLeft w:val="0"/>
              <w:marRight w:val="0"/>
              <w:marTop w:val="0"/>
              <w:marBottom w:val="0"/>
              <w:divBdr>
                <w:top w:val="none" w:sz="0" w:space="0" w:color="auto"/>
                <w:left w:val="none" w:sz="0" w:space="0" w:color="auto"/>
                <w:bottom w:val="none" w:sz="0" w:space="0" w:color="auto"/>
                <w:right w:val="none" w:sz="0" w:space="0" w:color="auto"/>
              </w:divBdr>
            </w:div>
            <w:div w:id="1107432567">
              <w:marLeft w:val="0"/>
              <w:marRight w:val="0"/>
              <w:marTop w:val="0"/>
              <w:marBottom w:val="0"/>
              <w:divBdr>
                <w:top w:val="none" w:sz="0" w:space="0" w:color="auto"/>
                <w:left w:val="none" w:sz="0" w:space="0" w:color="auto"/>
                <w:bottom w:val="none" w:sz="0" w:space="0" w:color="auto"/>
                <w:right w:val="none" w:sz="0" w:space="0" w:color="auto"/>
              </w:divBdr>
            </w:div>
            <w:div w:id="894318981">
              <w:marLeft w:val="0"/>
              <w:marRight w:val="0"/>
              <w:marTop w:val="0"/>
              <w:marBottom w:val="0"/>
              <w:divBdr>
                <w:top w:val="none" w:sz="0" w:space="0" w:color="auto"/>
                <w:left w:val="none" w:sz="0" w:space="0" w:color="auto"/>
                <w:bottom w:val="none" w:sz="0" w:space="0" w:color="auto"/>
                <w:right w:val="none" w:sz="0" w:space="0" w:color="auto"/>
              </w:divBdr>
            </w:div>
            <w:div w:id="802773223">
              <w:marLeft w:val="0"/>
              <w:marRight w:val="0"/>
              <w:marTop w:val="0"/>
              <w:marBottom w:val="0"/>
              <w:divBdr>
                <w:top w:val="none" w:sz="0" w:space="0" w:color="auto"/>
                <w:left w:val="none" w:sz="0" w:space="0" w:color="auto"/>
                <w:bottom w:val="none" w:sz="0" w:space="0" w:color="auto"/>
                <w:right w:val="none" w:sz="0" w:space="0" w:color="auto"/>
              </w:divBdr>
            </w:div>
            <w:div w:id="1096251118">
              <w:marLeft w:val="0"/>
              <w:marRight w:val="0"/>
              <w:marTop w:val="0"/>
              <w:marBottom w:val="0"/>
              <w:divBdr>
                <w:top w:val="none" w:sz="0" w:space="0" w:color="auto"/>
                <w:left w:val="none" w:sz="0" w:space="0" w:color="auto"/>
                <w:bottom w:val="none" w:sz="0" w:space="0" w:color="auto"/>
                <w:right w:val="none" w:sz="0" w:space="0" w:color="auto"/>
              </w:divBdr>
            </w:div>
            <w:div w:id="801465843">
              <w:marLeft w:val="0"/>
              <w:marRight w:val="0"/>
              <w:marTop w:val="0"/>
              <w:marBottom w:val="0"/>
              <w:divBdr>
                <w:top w:val="none" w:sz="0" w:space="0" w:color="auto"/>
                <w:left w:val="none" w:sz="0" w:space="0" w:color="auto"/>
                <w:bottom w:val="none" w:sz="0" w:space="0" w:color="auto"/>
                <w:right w:val="none" w:sz="0" w:space="0" w:color="auto"/>
              </w:divBdr>
            </w:div>
            <w:div w:id="1346054339">
              <w:marLeft w:val="0"/>
              <w:marRight w:val="0"/>
              <w:marTop w:val="0"/>
              <w:marBottom w:val="0"/>
              <w:divBdr>
                <w:top w:val="none" w:sz="0" w:space="0" w:color="auto"/>
                <w:left w:val="none" w:sz="0" w:space="0" w:color="auto"/>
                <w:bottom w:val="none" w:sz="0" w:space="0" w:color="auto"/>
                <w:right w:val="none" w:sz="0" w:space="0" w:color="auto"/>
              </w:divBdr>
            </w:div>
            <w:div w:id="1181746074">
              <w:marLeft w:val="0"/>
              <w:marRight w:val="0"/>
              <w:marTop w:val="0"/>
              <w:marBottom w:val="0"/>
              <w:divBdr>
                <w:top w:val="none" w:sz="0" w:space="0" w:color="auto"/>
                <w:left w:val="none" w:sz="0" w:space="0" w:color="auto"/>
                <w:bottom w:val="none" w:sz="0" w:space="0" w:color="auto"/>
                <w:right w:val="none" w:sz="0" w:space="0" w:color="auto"/>
              </w:divBdr>
            </w:div>
            <w:div w:id="1116871174">
              <w:marLeft w:val="0"/>
              <w:marRight w:val="0"/>
              <w:marTop w:val="0"/>
              <w:marBottom w:val="0"/>
              <w:divBdr>
                <w:top w:val="none" w:sz="0" w:space="0" w:color="auto"/>
                <w:left w:val="none" w:sz="0" w:space="0" w:color="auto"/>
                <w:bottom w:val="none" w:sz="0" w:space="0" w:color="auto"/>
                <w:right w:val="none" w:sz="0" w:space="0" w:color="auto"/>
              </w:divBdr>
            </w:div>
            <w:div w:id="1816726140">
              <w:marLeft w:val="0"/>
              <w:marRight w:val="0"/>
              <w:marTop w:val="0"/>
              <w:marBottom w:val="0"/>
              <w:divBdr>
                <w:top w:val="none" w:sz="0" w:space="0" w:color="auto"/>
                <w:left w:val="none" w:sz="0" w:space="0" w:color="auto"/>
                <w:bottom w:val="none" w:sz="0" w:space="0" w:color="auto"/>
                <w:right w:val="none" w:sz="0" w:space="0" w:color="auto"/>
              </w:divBdr>
            </w:div>
            <w:div w:id="924992154">
              <w:marLeft w:val="0"/>
              <w:marRight w:val="0"/>
              <w:marTop w:val="0"/>
              <w:marBottom w:val="0"/>
              <w:divBdr>
                <w:top w:val="none" w:sz="0" w:space="0" w:color="auto"/>
                <w:left w:val="none" w:sz="0" w:space="0" w:color="auto"/>
                <w:bottom w:val="none" w:sz="0" w:space="0" w:color="auto"/>
                <w:right w:val="none" w:sz="0" w:space="0" w:color="auto"/>
              </w:divBdr>
            </w:div>
            <w:div w:id="526723314">
              <w:marLeft w:val="0"/>
              <w:marRight w:val="0"/>
              <w:marTop w:val="0"/>
              <w:marBottom w:val="0"/>
              <w:divBdr>
                <w:top w:val="none" w:sz="0" w:space="0" w:color="auto"/>
                <w:left w:val="none" w:sz="0" w:space="0" w:color="auto"/>
                <w:bottom w:val="none" w:sz="0" w:space="0" w:color="auto"/>
                <w:right w:val="none" w:sz="0" w:space="0" w:color="auto"/>
              </w:divBdr>
            </w:div>
            <w:div w:id="1438214114">
              <w:marLeft w:val="0"/>
              <w:marRight w:val="0"/>
              <w:marTop w:val="0"/>
              <w:marBottom w:val="0"/>
              <w:divBdr>
                <w:top w:val="none" w:sz="0" w:space="0" w:color="auto"/>
                <w:left w:val="none" w:sz="0" w:space="0" w:color="auto"/>
                <w:bottom w:val="none" w:sz="0" w:space="0" w:color="auto"/>
                <w:right w:val="none" w:sz="0" w:space="0" w:color="auto"/>
              </w:divBdr>
            </w:div>
            <w:div w:id="1602032859">
              <w:marLeft w:val="0"/>
              <w:marRight w:val="0"/>
              <w:marTop w:val="0"/>
              <w:marBottom w:val="0"/>
              <w:divBdr>
                <w:top w:val="none" w:sz="0" w:space="0" w:color="auto"/>
                <w:left w:val="none" w:sz="0" w:space="0" w:color="auto"/>
                <w:bottom w:val="none" w:sz="0" w:space="0" w:color="auto"/>
                <w:right w:val="none" w:sz="0" w:space="0" w:color="auto"/>
              </w:divBdr>
            </w:div>
            <w:div w:id="512458115">
              <w:marLeft w:val="0"/>
              <w:marRight w:val="0"/>
              <w:marTop w:val="0"/>
              <w:marBottom w:val="0"/>
              <w:divBdr>
                <w:top w:val="none" w:sz="0" w:space="0" w:color="auto"/>
                <w:left w:val="none" w:sz="0" w:space="0" w:color="auto"/>
                <w:bottom w:val="none" w:sz="0" w:space="0" w:color="auto"/>
                <w:right w:val="none" w:sz="0" w:space="0" w:color="auto"/>
              </w:divBdr>
            </w:div>
            <w:div w:id="659237341">
              <w:marLeft w:val="0"/>
              <w:marRight w:val="0"/>
              <w:marTop w:val="0"/>
              <w:marBottom w:val="0"/>
              <w:divBdr>
                <w:top w:val="none" w:sz="0" w:space="0" w:color="auto"/>
                <w:left w:val="none" w:sz="0" w:space="0" w:color="auto"/>
                <w:bottom w:val="none" w:sz="0" w:space="0" w:color="auto"/>
                <w:right w:val="none" w:sz="0" w:space="0" w:color="auto"/>
              </w:divBdr>
            </w:div>
            <w:div w:id="529532849">
              <w:marLeft w:val="0"/>
              <w:marRight w:val="0"/>
              <w:marTop w:val="0"/>
              <w:marBottom w:val="0"/>
              <w:divBdr>
                <w:top w:val="none" w:sz="0" w:space="0" w:color="auto"/>
                <w:left w:val="none" w:sz="0" w:space="0" w:color="auto"/>
                <w:bottom w:val="none" w:sz="0" w:space="0" w:color="auto"/>
                <w:right w:val="none" w:sz="0" w:space="0" w:color="auto"/>
              </w:divBdr>
            </w:div>
            <w:div w:id="142895445">
              <w:marLeft w:val="0"/>
              <w:marRight w:val="0"/>
              <w:marTop w:val="0"/>
              <w:marBottom w:val="0"/>
              <w:divBdr>
                <w:top w:val="none" w:sz="0" w:space="0" w:color="auto"/>
                <w:left w:val="none" w:sz="0" w:space="0" w:color="auto"/>
                <w:bottom w:val="none" w:sz="0" w:space="0" w:color="auto"/>
                <w:right w:val="none" w:sz="0" w:space="0" w:color="auto"/>
              </w:divBdr>
            </w:div>
            <w:div w:id="369577989">
              <w:marLeft w:val="0"/>
              <w:marRight w:val="0"/>
              <w:marTop w:val="0"/>
              <w:marBottom w:val="0"/>
              <w:divBdr>
                <w:top w:val="none" w:sz="0" w:space="0" w:color="auto"/>
                <w:left w:val="none" w:sz="0" w:space="0" w:color="auto"/>
                <w:bottom w:val="none" w:sz="0" w:space="0" w:color="auto"/>
                <w:right w:val="none" w:sz="0" w:space="0" w:color="auto"/>
              </w:divBdr>
            </w:div>
            <w:div w:id="1830946051">
              <w:marLeft w:val="0"/>
              <w:marRight w:val="0"/>
              <w:marTop w:val="0"/>
              <w:marBottom w:val="0"/>
              <w:divBdr>
                <w:top w:val="none" w:sz="0" w:space="0" w:color="auto"/>
                <w:left w:val="none" w:sz="0" w:space="0" w:color="auto"/>
                <w:bottom w:val="none" w:sz="0" w:space="0" w:color="auto"/>
                <w:right w:val="none" w:sz="0" w:space="0" w:color="auto"/>
              </w:divBdr>
            </w:div>
            <w:div w:id="1347557270">
              <w:marLeft w:val="0"/>
              <w:marRight w:val="0"/>
              <w:marTop w:val="0"/>
              <w:marBottom w:val="0"/>
              <w:divBdr>
                <w:top w:val="none" w:sz="0" w:space="0" w:color="auto"/>
                <w:left w:val="none" w:sz="0" w:space="0" w:color="auto"/>
                <w:bottom w:val="none" w:sz="0" w:space="0" w:color="auto"/>
                <w:right w:val="none" w:sz="0" w:space="0" w:color="auto"/>
              </w:divBdr>
            </w:div>
            <w:div w:id="1711685253">
              <w:marLeft w:val="0"/>
              <w:marRight w:val="0"/>
              <w:marTop w:val="0"/>
              <w:marBottom w:val="0"/>
              <w:divBdr>
                <w:top w:val="none" w:sz="0" w:space="0" w:color="auto"/>
                <w:left w:val="none" w:sz="0" w:space="0" w:color="auto"/>
                <w:bottom w:val="none" w:sz="0" w:space="0" w:color="auto"/>
                <w:right w:val="none" w:sz="0" w:space="0" w:color="auto"/>
              </w:divBdr>
            </w:div>
            <w:div w:id="2141872101">
              <w:marLeft w:val="0"/>
              <w:marRight w:val="0"/>
              <w:marTop w:val="0"/>
              <w:marBottom w:val="0"/>
              <w:divBdr>
                <w:top w:val="none" w:sz="0" w:space="0" w:color="auto"/>
                <w:left w:val="none" w:sz="0" w:space="0" w:color="auto"/>
                <w:bottom w:val="none" w:sz="0" w:space="0" w:color="auto"/>
                <w:right w:val="none" w:sz="0" w:space="0" w:color="auto"/>
              </w:divBdr>
            </w:div>
            <w:div w:id="1905219574">
              <w:marLeft w:val="0"/>
              <w:marRight w:val="0"/>
              <w:marTop w:val="0"/>
              <w:marBottom w:val="0"/>
              <w:divBdr>
                <w:top w:val="none" w:sz="0" w:space="0" w:color="auto"/>
                <w:left w:val="none" w:sz="0" w:space="0" w:color="auto"/>
                <w:bottom w:val="none" w:sz="0" w:space="0" w:color="auto"/>
                <w:right w:val="none" w:sz="0" w:space="0" w:color="auto"/>
              </w:divBdr>
            </w:div>
            <w:div w:id="731193637">
              <w:marLeft w:val="0"/>
              <w:marRight w:val="0"/>
              <w:marTop w:val="0"/>
              <w:marBottom w:val="0"/>
              <w:divBdr>
                <w:top w:val="none" w:sz="0" w:space="0" w:color="auto"/>
                <w:left w:val="none" w:sz="0" w:space="0" w:color="auto"/>
                <w:bottom w:val="none" w:sz="0" w:space="0" w:color="auto"/>
                <w:right w:val="none" w:sz="0" w:space="0" w:color="auto"/>
              </w:divBdr>
            </w:div>
            <w:div w:id="436220361">
              <w:marLeft w:val="0"/>
              <w:marRight w:val="0"/>
              <w:marTop w:val="0"/>
              <w:marBottom w:val="0"/>
              <w:divBdr>
                <w:top w:val="none" w:sz="0" w:space="0" w:color="auto"/>
                <w:left w:val="none" w:sz="0" w:space="0" w:color="auto"/>
                <w:bottom w:val="none" w:sz="0" w:space="0" w:color="auto"/>
                <w:right w:val="none" w:sz="0" w:space="0" w:color="auto"/>
              </w:divBdr>
            </w:div>
            <w:div w:id="40567264">
              <w:marLeft w:val="0"/>
              <w:marRight w:val="0"/>
              <w:marTop w:val="0"/>
              <w:marBottom w:val="0"/>
              <w:divBdr>
                <w:top w:val="none" w:sz="0" w:space="0" w:color="auto"/>
                <w:left w:val="none" w:sz="0" w:space="0" w:color="auto"/>
                <w:bottom w:val="none" w:sz="0" w:space="0" w:color="auto"/>
                <w:right w:val="none" w:sz="0" w:space="0" w:color="auto"/>
              </w:divBdr>
            </w:div>
            <w:div w:id="1762290479">
              <w:marLeft w:val="0"/>
              <w:marRight w:val="0"/>
              <w:marTop w:val="0"/>
              <w:marBottom w:val="0"/>
              <w:divBdr>
                <w:top w:val="none" w:sz="0" w:space="0" w:color="auto"/>
                <w:left w:val="none" w:sz="0" w:space="0" w:color="auto"/>
                <w:bottom w:val="none" w:sz="0" w:space="0" w:color="auto"/>
                <w:right w:val="none" w:sz="0" w:space="0" w:color="auto"/>
              </w:divBdr>
            </w:div>
            <w:div w:id="229315930">
              <w:marLeft w:val="0"/>
              <w:marRight w:val="0"/>
              <w:marTop w:val="0"/>
              <w:marBottom w:val="0"/>
              <w:divBdr>
                <w:top w:val="none" w:sz="0" w:space="0" w:color="auto"/>
                <w:left w:val="none" w:sz="0" w:space="0" w:color="auto"/>
                <w:bottom w:val="none" w:sz="0" w:space="0" w:color="auto"/>
                <w:right w:val="none" w:sz="0" w:space="0" w:color="auto"/>
              </w:divBdr>
            </w:div>
            <w:div w:id="465121106">
              <w:marLeft w:val="0"/>
              <w:marRight w:val="0"/>
              <w:marTop w:val="0"/>
              <w:marBottom w:val="0"/>
              <w:divBdr>
                <w:top w:val="none" w:sz="0" w:space="0" w:color="auto"/>
                <w:left w:val="none" w:sz="0" w:space="0" w:color="auto"/>
                <w:bottom w:val="none" w:sz="0" w:space="0" w:color="auto"/>
                <w:right w:val="none" w:sz="0" w:space="0" w:color="auto"/>
              </w:divBdr>
            </w:div>
            <w:div w:id="1907765727">
              <w:marLeft w:val="0"/>
              <w:marRight w:val="0"/>
              <w:marTop w:val="0"/>
              <w:marBottom w:val="0"/>
              <w:divBdr>
                <w:top w:val="none" w:sz="0" w:space="0" w:color="auto"/>
                <w:left w:val="none" w:sz="0" w:space="0" w:color="auto"/>
                <w:bottom w:val="none" w:sz="0" w:space="0" w:color="auto"/>
                <w:right w:val="none" w:sz="0" w:space="0" w:color="auto"/>
              </w:divBdr>
            </w:div>
            <w:div w:id="1411850732">
              <w:marLeft w:val="0"/>
              <w:marRight w:val="0"/>
              <w:marTop w:val="0"/>
              <w:marBottom w:val="0"/>
              <w:divBdr>
                <w:top w:val="none" w:sz="0" w:space="0" w:color="auto"/>
                <w:left w:val="none" w:sz="0" w:space="0" w:color="auto"/>
                <w:bottom w:val="none" w:sz="0" w:space="0" w:color="auto"/>
                <w:right w:val="none" w:sz="0" w:space="0" w:color="auto"/>
              </w:divBdr>
            </w:div>
            <w:div w:id="2065445528">
              <w:marLeft w:val="0"/>
              <w:marRight w:val="0"/>
              <w:marTop w:val="0"/>
              <w:marBottom w:val="0"/>
              <w:divBdr>
                <w:top w:val="none" w:sz="0" w:space="0" w:color="auto"/>
                <w:left w:val="none" w:sz="0" w:space="0" w:color="auto"/>
                <w:bottom w:val="none" w:sz="0" w:space="0" w:color="auto"/>
                <w:right w:val="none" w:sz="0" w:space="0" w:color="auto"/>
              </w:divBdr>
            </w:div>
            <w:div w:id="453603621">
              <w:marLeft w:val="0"/>
              <w:marRight w:val="0"/>
              <w:marTop w:val="0"/>
              <w:marBottom w:val="0"/>
              <w:divBdr>
                <w:top w:val="none" w:sz="0" w:space="0" w:color="auto"/>
                <w:left w:val="none" w:sz="0" w:space="0" w:color="auto"/>
                <w:bottom w:val="none" w:sz="0" w:space="0" w:color="auto"/>
                <w:right w:val="none" w:sz="0" w:space="0" w:color="auto"/>
              </w:divBdr>
            </w:div>
            <w:div w:id="1371564449">
              <w:marLeft w:val="0"/>
              <w:marRight w:val="0"/>
              <w:marTop w:val="0"/>
              <w:marBottom w:val="0"/>
              <w:divBdr>
                <w:top w:val="none" w:sz="0" w:space="0" w:color="auto"/>
                <w:left w:val="none" w:sz="0" w:space="0" w:color="auto"/>
                <w:bottom w:val="none" w:sz="0" w:space="0" w:color="auto"/>
                <w:right w:val="none" w:sz="0" w:space="0" w:color="auto"/>
              </w:divBdr>
            </w:div>
            <w:div w:id="1652711812">
              <w:marLeft w:val="0"/>
              <w:marRight w:val="0"/>
              <w:marTop w:val="0"/>
              <w:marBottom w:val="0"/>
              <w:divBdr>
                <w:top w:val="none" w:sz="0" w:space="0" w:color="auto"/>
                <w:left w:val="none" w:sz="0" w:space="0" w:color="auto"/>
                <w:bottom w:val="none" w:sz="0" w:space="0" w:color="auto"/>
                <w:right w:val="none" w:sz="0" w:space="0" w:color="auto"/>
              </w:divBdr>
            </w:div>
            <w:div w:id="453839220">
              <w:marLeft w:val="0"/>
              <w:marRight w:val="0"/>
              <w:marTop w:val="0"/>
              <w:marBottom w:val="0"/>
              <w:divBdr>
                <w:top w:val="none" w:sz="0" w:space="0" w:color="auto"/>
                <w:left w:val="none" w:sz="0" w:space="0" w:color="auto"/>
                <w:bottom w:val="none" w:sz="0" w:space="0" w:color="auto"/>
                <w:right w:val="none" w:sz="0" w:space="0" w:color="auto"/>
              </w:divBdr>
            </w:div>
            <w:div w:id="653416765">
              <w:marLeft w:val="0"/>
              <w:marRight w:val="0"/>
              <w:marTop w:val="0"/>
              <w:marBottom w:val="0"/>
              <w:divBdr>
                <w:top w:val="none" w:sz="0" w:space="0" w:color="auto"/>
                <w:left w:val="none" w:sz="0" w:space="0" w:color="auto"/>
                <w:bottom w:val="none" w:sz="0" w:space="0" w:color="auto"/>
                <w:right w:val="none" w:sz="0" w:space="0" w:color="auto"/>
              </w:divBdr>
            </w:div>
            <w:div w:id="540673209">
              <w:marLeft w:val="0"/>
              <w:marRight w:val="0"/>
              <w:marTop w:val="0"/>
              <w:marBottom w:val="0"/>
              <w:divBdr>
                <w:top w:val="none" w:sz="0" w:space="0" w:color="auto"/>
                <w:left w:val="none" w:sz="0" w:space="0" w:color="auto"/>
                <w:bottom w:val="none" w:sz="0" w:space="0" w:color="auto"/>
                <w:right w:val="none" w:sz="0" w:space="0" w:color="auto"/>
              </w:divBdr>
            </w:div>
            <w:div w:id="1192572357">
              <w:marLeft w:val="0"/>
              <w:marRight w:val="0"/>
              <w:marTop w:val="0"/>
              <w:marBottom w:val="0"/>
              <w:divBdr>
                <w:top w:val="none" w:sz="0" w:space="0" w:color="auto"/>
                <w:left w:val="none" w:sz="0" w:space="0" w:color="auto"/>
                <w:bottom w:val="none" w:sz="0" w:space="0" w:color="auto"/>
                <w:right w:val="none" w:sz="0" w:space="0" w:color="auto"/>
              </w:divBdr>
            </w:div>
            <w:div w:id="1392386625">
              <w:marLeft w:val="0"/>
              <w:marRight w:val="0"/>
              <w:marTop w:val="0"/>
              <w:marBottom w:val="0"/>
              <w:divBdr>
                <w:top w:val="none" w:sz="0" w:space="0" w:color="auto"/>
                <w:left w:val="none" w:sz="0" w:space="0" w:color="auto"/>
                <w:bottom w:val="none" w:sz="0" w:space="0" w:color="auto"/>
                <w:right w:val="none" w:sz="0" w:space="0" w:color="auto"/>
              </w:divBdr>
            </w:div>
            <w:div w:id="748888191">
              <w:marLeft w:val="0"/>
              <w:marRight w:val="0"/>
              <w:marTop w:val="0"/>
              <w:marBottom w:val="0"/>
              <w:divBdr>
                <w:top w:val="none" w:sz="0" w:space="0" w:color="auto"/>
                <w:left w:val="none" w:sz="0" w:space="0" w:color="auto"/>
                <w:bottom w:val="none" w:sz="0" w:space="0" w:color="auto"/>
                <w:right w:val="none" w:sz="0" w:space="0" w:color="auto"/>
              </w:divBdr>
            </w:div>
            <w:div w:id="759448737">
              <w:marLeft w:val="0"/>
              <w:marRight w:val="0"/>
              <w:marTop w:val="0"/>
              <w:marBottom w:val="0"/>
              <w:divBdr>
                <w:top w:val="none" w:sz="0" w:space="0" w:color="auto"/>
                <w:left w:val="none" w:sz="0" w:space="0" w:color="auto"/>
                <w:bottom w:val="none" w:sz="0" w:space="0" w:color="auto"/>
                <w:right w:val="none" w:sz="0" w:space="0" w:color="auto"/>
              </w:divBdr>
            </w:div>
            <w:div w:id="1928878292">
              <w:marLeft w:val="0"/>
              <w:marRight w:val="0"/>
              <w:marTop w:val="0"/>
              <w:marBottom w:val="0"/>
              <w:divBdr>
                <w:top w:val="none" w:sz="0" w:space="0" w:color="auto"/>
                <w:left w:val="none" w:sz="0" w:space="0" w:color="auto"/>
                <w:bottom w:val="none" w:sz="0" w:space="0" w:color="auto"/>
                <w:right w:val="none" w:sz="0" w:space="0" w:color="auto"/>
              </w:divBdr>
            </w:div>
            <w:div w:id="1920560426">
              <w:marLeft w:val="0"/>
              <w:marRight w:val="0"/>
              <w:marTop w:val="0"/>
              <w:marBottom w:val="0"/>
              <w:divBdr>
                <w:top w:val="none" w:sz="0" w:space="0" w:color="auto"/>
                <w:left w:val="none" w:sz="0" w:space="0" w:color="auto"/>
                <w:bottom w:val="none" w:sz="0" w:space="0" w:color="auto"/>
                <w:right w:val="none" w:sz="0" w:space="0" w:color="auto"/>
              </w:divBdr>
            </w:div>
            <w:div w:id="456921671">
              <w:marLeft w:val="0"/>
              <w:marRight w:val="0"/>
              <w:marTop w:val="0"/>
              <w:marBottom w:val="0"/>
              <w:divBdr>
                <w:top w:val="none" w:sz="0" w:space="0" w:color="auto"/>
                <w:left w:val="none" w:sz="0" w:space="0" w:color="auto"/>
                <w:bottom w:val="none" w:sz="0" w:space="0" w:color="auto"/>
                <w:right w:val="none" w:sz="0" w:space="0" w:color="auto"/>
              </w:divBdr>
            </w:div>
            <w:div w:id="1263101703">
              <w:marLeft w:val="0"/>
              <w:marRight w:val="0"/>
              <w:marTop w:val="0"/>
              <w:marBottom w:val="0"/>
              <w:divBdr>
                <w:top w:val="none" w:sz="0" w:space="0" w:color="auto"/>
                <w:left w:val="none" w:sz="0" w:space="0" w:color="auto"/>
                <w:bottom w:val="none" w:sz="0" w:space="0" w:color="auto"/>
                <w:right w:val="none" w:sz="0" w:space="0" w:color="auto"/>
              </w:divBdr>
            </w:div>
            <w:div w:id="447361515">
              <w:marLeft w:val="0"/>
              <w:marRight w:val="0"/>
              <w:marTop w:val="0"/>
              <w:marBottom w:val="0"/>
              <w:divBdr>
                <w:top w:val="none" w:sz="0" w:space="0" w:color="auto"/>
                <w:left w:val="none" w:sz="0" w:space="0" w:color="auto"/>
                <w:bottom w:val="none" w:sz="0" w:space="0" w:color="auto"/>
                <w:right w:val="none" w:sz="0" w:space="0" w:color="auto"/>
              </w:divBdr>
            </w:div>
            <w:div w:id="618533314">
              <w:marLeft w:val="0"/>
              <w:marRight w:val="0"/>
              <w:marTop w:val="0"/>
              <w:marBottom w:val="0"/>
              <w:divBdr>
                <w:top w:val="none" w:sz="0" w:space="0" w:color="auto"/>
                <w:left w:val="none" w:sz="0" w:space="0" w:color="auto"/>
                <w:bottom w:val="none" w:sz="0" w:space="0" w:color="auto"/>
                <w:right w:val="none" w:sz="0" w:space="0" w:color="auto"/>
              </w:divBdr>
            </w:div>
            <w:div w:id="1099184073">
              <w:marLeft w:val="0"/>
              <w:marRight w:val="0"/>
              <w:marTop w:val="0"/>
              <w:marBottom w:val="0"/>
              <w:divBdr>
                <w:top w:val="none" w:sz="0" w:space="0" w:color="auto"/>
                <w:left w:val="none" w:sz="0" w:space="0" w:color="auto"/>
                <w:bottom w:val="none" w:sz="0" w:space="0" w:color="auto"/>
                <w:right w:val="none" w:sz="0" w:space="0" w:color="auto"/>
              </w:divBdr>
            </w:div>
            <w:div w:id="585463025">
              <w:marLeft w:val="0"/>
              <w:marRight w:val="0"/>
              <w:marTop w:val="0"/>
              <w:marBottom w:val="0"/>
              <w:divBdr>
                <w:top w:val="none" w:sz="0" w:space="0" w:color="auto"/>
                <w:left w:val="none" w:sz="0" w:space="0" w:color="auto"/>
                <w:bottom w:val="none" w:sz="0" w:space="0" w:color="auto"/>
                <w:right w:val="none" w:sz="0" w:space="0" w:color="auto"/>
              </w:divBdr>
            </w:div>
            <w:div w:id="1677734504">
              <w:marLeft w:val="0"/>
              <w:marRight w:val="0"/>
              <w:marTop w:val="0"/>
              <w:marBottom w:val="0"/>
              <w:divBdr>
                <w:top w:val="none" w:sz="0" w:space="0" w:color="auto"/>
                <w:left w:val="none" w:sz="0" w:space="0" w:color="auto"/>
                <w:bottom w:val="none" w:sz="0" w:space="0" w:color="auto"/>
                <w:right w:val="none" w:sz="0" w:space="0" w:color="auto"/>
              </w:divBdr>
            </w:div>
            <w:div w:id="1473905701">
              <w:marLeft w:val="0"/>
              <w:marRight w:val="0"/>
              <w:marTop w:val="0"/>
              <w:marBottom w:val="0"/>
              <w:divBdr>
                <w:top w:val="none" w:sz="0" w:space="0" w:color="auto"/>
                <w:left w:val="none" w:sz="0" w:space="0" w:color="auto"/>
                <w:bottom w:val="none" w:sz="0" w:space="0" w:color="auto"/>
                <w:right w:val="none" w:sz="0" w:space="0" w:color="auto"/>
              </w:divBdr>
            </w:div>
            <w:div w:id="2014141013">
              <w:marLeft w:val="0"/>
              <w:marRight w:val="0"/>
              <w:marTop w:val="0"/>
              <w:marBottom w:val="0"/>
              <w:divBdr>
                <w:top w:val="none" w:sz="0" w:space="0" w:color="auto"/>
                <w:left w:val="none" w:sz="0" w:space="0" w:color="auto"/>
                <w:bottom w:val="none" w:sz="0" w:space="0" w:color="auto"/>
                <w:right w:val="none" w:sz="0" w:space="0" w:color="auto"/>
              </w:divBdr>
            </w:div>
            <w:div w:id="310645203">
              <w:marLeft w:val="0"/>
              <w:marRight w:val="0"/>
              <w:marTop w:val="0"/>
              <w:marBottom w:val="0"/>
              <w:divBdr>
                <w:top w:val="none" w:sz="0" w:space="0" w:color="auto"/>
                <w:left w:val="none" w:sz="0" w:space="0" w:color="auto"/>
                <w:bottom w:val="none" w:sz="0" w:space="0" w:color="auto"/>
                <w:right w:val="none" w:sz="0" w:space="0" w:color="auto"/>
              </w:divBdr>
            </w:div>
            <w:div w:id="1541936224">
              <w:marLeft w:val="0"/>
              <w:marRight w:val="0"/>
              <w:marTop w:val="0"/>
              <w:marBottom w:val="0"/>
              <w:divBdr>
                <w:top w:val="none" w:sz="0" w:space="0" w:color="auto"/>
                <w:left w:val="none" w:sz="0" w:space="0" w:color="auto"/>
                <w:bottom w:val="none" w:sz="0" w:space="0" w:color="auto"/>
                <w:right w:val="none" w:sz="0" w:space="0" w:color="auto"/>
              </w:divBdr>
            </w:div>
            <w:div w:id="978807514">
              <w:marLeft w:val="0"/>
              <w:marRight w:val="0"/>
              <w:marTop w:val="0"/>
              <w:marBottom w:val="0"/>
              <w:divBdr>
                <w:top w:val="none" w:sz="0" w:space="0" w:color="auto"/>
                <w:left w:val="none" w:sz="0" w:space="0" w:color="auto"/>
                <w:bottom w:val="none" w:sz="0" w:space="0" w:color="auto"/>
                <w:right w:val="none" w:sz="0" w:space="0" w:color="auto"/>
              </w:divBdr>
            </w:div>
            <w:div w:id="1306934002">
              <w:marLeft w:val="0"/>
              <w:marRight w:val="0"/>
              <w:marTop w:val="0"/>
              <w:marBottom w:val="0"/>
              <w:divBdr>
                <w:top w:val="none" w:sz="0" w:space="0" w:color="auto"/>
                <w:left w:val="none" w:sz="0" w:space="0" w:color="auto"/>
                <w:bottom w:val="none" w:sz="0" w:space="0" w:color="auto"/>
                <w:right w:val="none" w:sz="0" w:space="0" w:color="auto"/>
              </w:divBdr>
            </w:div>
            <w:div w:id="1713766832">
              <w:marLeft w:val="0"/>
              <w:marRight w:val="0"/>
              <w:marTop w:val="0"/>
              <w:marBottom w:val="0"/>
              <w:divBdr>
                <w:top w:val="none" w:sz="0" w:space="0" w:color="auto"/>
                <w:left w:val="none" w:sz="0" w:space="0" w:color="auto"/>
                <w:bottom w:val="none" w:sz="0" w:space="0" w:color="auto"/>
                <w:right w:val="none" w:sz="0" w:space="0" w:color="auto"/>
              </w:divBdr>
            </w:div>
            <w:div w:id="846677915">
              <w:marLeft w:val="0"/>
              <w:marRight w:val="0"/>
              <w:marTop w:val="0"/>
              <w:marBottom w:val="0"/>
              <w:divBdr>
                <w:top w:val="none" w:sz="0" w:space="0" w:color="auto"/>
                <w:left w:val="none" w:sz="0" w:space="0" w:color="auto"/>
                <w:bottom w:val="none" w:sz="0" w:space="0" w:color="auto"/>
                <w:right w:val="none" w:sz="0" w:space="0" w:color="auto"/>
              </w:divBdr>
            </w:div>
            <w:div w:id="613514862">
              <w:marLeft w:val="0"/>
              <w:marRight w:val="0"/>
              <w:marTop w:val="0"/>
              <w:marBottom w:val="0"/>
              <w:divBdr>
                <w:top w:val="none" w:sz="0" w:space="0" w:color="auto"/>
                <w:left w:val="none" w:sz="0" w:space="0" w:color="auto"/>
                <w:bottom w:val="none" w:sz="0" w:space="0" w:color="auto"/>
                <w:right w:val="none" w:sz="0" w:space="0" w:color="auto"/>
              </w:divBdr>
            </w:div>
            <w:div w:id="2065249197">
              <w:marLeft w:val="0"/>
              <w:marRight w:val="0"/>
              <w:marTop w:val="0"/>
              <w:marBottom w:val="0"/>
              <w:divBdr>
                <w:top w:val="none" w:sz="0" w:space="0" w:color="auto"/>
                <w:left w:val="none" w:sz="0" w:space="0" w:color="auto"/>
                <w:bottom w:val="none" w:sz="0" w:space="0" w:color="auto"/>
                <w:right w:val="none" w:sz="0" w:space="0" w:color="auto"/>
              </w:divBdr>
            </w:div>
            <w:div w:id="142622321">
              <w:marLeft w:val="0"/>
              <w:marRight w:val="0"/>
              <w:marTop w:val="0"/>
              <w:marBottom w:val="0"/>
              <w:divBdr>
                <w:top w:val="none" w:sz="0" w:space="0" w:color="auto"/>
                <w:left w:val="none" w:sz="0" w:space="0" w:color="auto"/>
                <w:bottom w:val="none" w:sz="0" w:space="0" w:color="auto"/>
                <w:right w:val="none" w:sz="0" w:space="0" w:color="auto"/>
              </w:divBdr>
            </w:div>
            <w:div w:id="246497686">
              <w:marLeft w:val="0"/>
              <w:marRight w:val="0"/>
              <w:marTop w:val="0"/>
              <w:marBottom w:val="0"/>
              <w:divBdr>
                <w:top w:val="none" w:sz="0" w:space="0" w:color="auto"/>
                <w:left w:val="none" w:sz="0" w:space="0" w:color="auto"/>
                <w:bottom w:val="none" w:sz="0" w:space="0" w:color="auto"/>
                <w:right w:val="none" w:sz="0" w:space="0" w:color="auto"/>
              </w:divBdr>
            </w:div>
            <w:div w:id="678509492">
              <w:marLeft w:val="0"/>
              <w:marRight w:val="0"/>
              <w:marTop w:val="0"/>
              <w:marBottom w:val="0"/>
              <w:divBdr>
                <w:top w:val="none" w:sz="0" w:space="0" w:color="auto"/>
                <w:left w:val="none" w:sz="0" w:space="0" w:color="auto"/>
                <w:bottom w:val="none" w:sz="0" w:space="0" w:color="auto"/>
                <w:right w:val="none" w:sz="0" w:space="0" w:color="auto"/>
              </w:divBdr>
            </w:div>
            <w:div w:id="324824786">
              <w:marLeft w:val="0"/>
              <w:marRight w:val="0"/>
              <w:marTop w:val="0"/>
              <w:marBottom w:val="0"/>
              <w:divBdr>
                <w:top w:val="none" w:sz="0" w:space="0" w:color="auto"/>
                <w:left w:val="none" w:sz="0" w:space="0" w:color="auto"/>
                <w:bottom w:val="none" w:sz="0" w:space="0" w:color="auto"/>
                <w:right w:val="none" w:sz="0" w:space="0" w:color="auto"/>
              </w:divBdr>
            </w:div>
            <w:div w:id="537397311">
              <w:marLeft w:val="0"/>
              <w:marRight w:val="0"/>
              <w:marTop w:val="0"/>
              <w:marBottom w:val="0"/>
              <w:divBdr>
                <w:top w:val="none" w:sz="0" w:space="0" w:color="auto"/>
                <w:left w:val="none" w:sz="0" w:space="0" w:color="auto"/>
                <w:bottom w:val="none" w:sz="0" w:space="0" w:color="auto"/>
                <w:right w:val="none" w:sz="0" w:space="0" w:color="auto"/>
              </w:divBdr>
            </w:div>
            <w:div w:id="1863738749">
              <w:marLeft w:val="0"/>
              <w:marRight w:val="0"/>
              <w:marTop w:val="0"/>
              <w:marBottom w:val="0"/>
              <w:divBdr>
                <w:top w:val="none" w:sz="0" w:space="0" w:color="auto"/>
                <w:left w:val="none" w:sz="0" w:space="0" w:color="auto"/>
                <w:bottom w:val="none" w:sz="0" w:space="0" w:color="auto"/>
                <w:right w:val="none" w:sz="0" w:space="0" w:color="auto"/>
              </w:divBdr>
            </w:div>
            <w:div w:id="266353367">
              <w:marLeft w:val="0"/>
              <w:marRight w:val="0"/>
              <w:marTop w:val="0"/>
              <w:marBottom w:val="0"/>
              <w:divBdr>
                <w:top w:val="none" w:sz="0" w:space="0" w:color="auto"/>
                <w:left w:val="none" w:sz="0" w:space="0" w:color="auto"/>
                <w:bottom w:val="none" w:sz="0" w:space="0" w:color="auto"/>
                <w:right w:val="none" w:sz="0" w:space="0" w:color="auto"/>
              </w:divBdr>
            </w:div>
            <w:div w:id="1752121608">
              <w:marLeft w:val="0"/>
              <w:marRight w:val="0"/>
              <w:marTop w:val="0"/>
              <w:marBottom w:val="0"/>
              <w:divBdr>
                <w:top w:val="none" w:sz="0" w:space="0" w:color="auto"/>
                <w:left w:val="none" w:sz="0" w:space="0" w:color="auto"/>
                <w:bottom w:val="none" w:sz="0" w:space="0" w:color="auto"/>
                <w:right w:val="none" w:sz="0" w:space="0" w:color="auto"/>
              </w:divBdr>
            </w:div>
            <w:div w:id="1838686318">
              <w:marLeft w:val="0"/>
              <w:marRight w:val="0"/>
              <w:marTop w:val="0"/>
              <w:marBottom w:val="0"/>
              <w:divBdr>
                <w:top w:val="none" w:sz="0" w:space="0" w:color="auto"/>
                <w:left w:val="none" w:sz="0" w:space="0" w:color="auto"/>
                <w:bottom w:val="none" w:sz="0" w:space="0" w:color="auto"/>
                <w:right w:val="none" w:sz="0" w:space="0" w:color="auto"/>
              </w:divBdr>
            </w:div>
            <w:div w:id="854808256">
              <w:marLeft w:val="0"/>
              <w:marRight w:val="0"/>
              <w:marTop w:val="0"/>
              <w:marBottom w:val="0"/>
              <w:divBdr>
                <w:top w:val="none" w:sz="0" w:space="0" w:color="auto"/>
                <w:left w:val="none" w:sz="0" w:space="0" w:color="auto"/>
                <w:bottom w:val="none" w:sz="0" w:space="0" w:color="auto"/>
                <w:right w:val="none" w:sz="0" w:space="0" w:color="auto"/>
              </w:divBdr>
            </w:div>
            <w:div w:id="757605955">
              <w:marLeft w:val="0"/>
              <w:marRight w:val="0"/>
              <w:marTop w:val="0"/>
              <w:marBottom w:val="0"/>
              <w:divBdr>
                <w:top w:val="none" w:sz="0" w:space="0" w:color="auto"/>
                <w:left w:val="none" w:sz="0" w:space="0" w:color="auto"/>
                <w:bottom w:val="none" w:sz="0" w:space="0" w:color="auto"/>
                <w:right w:val="none" w:sz="0" w:space="0" w:color="auto"/>
              </w:divBdr>
            </w:div>
            <w:div w:id="1617328828">
              <w:marLeft w:val="0"/>
              <w:marRight w:val="0"/>
              <w:marTop w:val="0"/>
              <w:marBottom w:val="0"/>
              <w:divBdr>
                <w:top w:val="none" w:sz="0" w:space="0" w:color="auto"/>
                <w:left w:val="none" w:sz="0" w:space="0" w:color="auto"/>
                <w:bottom w:val="none" w:sz="0" w:space="0" w:color="auto"/>
                <w:right w:val="none" w:sz="0" w:space="0" w:color="auto"/>
              </w:divBdr>
            </w:div>
            <w:div w:id="1032918107">
              <w:marLeft w:val="0"/>
              <w:marRight w:val="0"/>
              <w:marTop w:val="0"/>
              <w:marBottom w:val="0"/>
              <w:divBdr>
                <w:top w:val="none" w:sz="0" w:space="0" w:color="auto"/>
                <w:left w:val="none" w:sz="0" w:space="0" w:color="auto"/>
                <w:bottom w:val="none" w:sz="0" w:space="0" w:color="auto"/>
                <w:right w:val="none" w:sz="0" w:space="0" w:color="auto"/>
              </w:divBdr>
            </w:div>
            <w:div w:id="10642810">
              <w:marLeft w:val="0"/>
              <w:marRight w:val="0"/>
              <w:marTop w:val="0"/>
              <w:marBottom w:val="0"/>
              <w:divBdr>
                <w:top w:val="none" w:sz="0" w:space="0" w:color="auto"/>
                <w:left w:val="none" w:sz="0" w:space="0" w:color="auto"/>
                <w:bottom w:val="none" w:sz="0" w:space="0" w:color="auto"/>
                <w:right w:val="none" w:sz="0" w:space="0" w:color="auto"/>
              </w:divBdr>
            </w:div>
            <w:div w:id="826481100">
              <w:marLeft w:val="0"/>
              <w:marRight w:val="0"/>
              <w:marTop w:val="0"/>
              <w:marBottom w:val="0"/>
              <w:divBdr>
                <w:top w:val="none" w:sz="0" w:space="0" w:color="auto"/>
                <w:left w:val="none" w:sz="0" w:space="0" w:color="auto"/>
                <w:bottom w:val="none" w:sz="0" w:space="0" w:color="auto"/>
                <w:right w:val="none" w:sz="0" w:space="0" w:color="auto"/>
              </w:divBdr>
            </w:div>
            <w:div w:id="1141077129">
              <w:marLeft w:val="0"/>
              <w:marRight w:val="0"/>
              <w:marTop w:val="0"/>
              <w:marBottom w:val="0"/>
              <w:divBdr>
                <w:top w:val="none" w:sz="0" w:space="0" w:color="auto"/>
                <w:left w:val="none" w:sz="0" w:space="0" w:color="auto"/>
                <w:bottom w:val="none" w:sz="0" w:space="0" w:color="auto"/>
                <w:right w:val="none" w:sz="0" w:space="0" w:color="auto"/>
              </w:divBdr>
            </w:div>
            <w:div w:id="1171291322">
              <w:marLeft w:val="0"/>
              <w:marRight w:val="0"/>
              <w:marTop w:val="0"/>
              <w:marBottom w:val="0"/>
              <w:divBdr>
                <w:top w:val="none" w:sz="0" w:space="0" w:color="auto"/>
                <w:left w:val="none" w:sz="0" w:space="0" w:color="auto"/>
                <w:bottom w:val="none" w:sz="0" w:space="0" w:color="auto"/>
                <w:right w:val="none" w:sz="0" w:space="0" w:color="auto"/>
              </w:divBdr>
            </w:div>
            <w:div w:id="593825068">
              <w:marLeft w:val="0"/>
              <w:marRight w:val="0"/>
              <w:marTop w:val="0"/>
              <w:marBottom w:val="0"/>
              <w:divBdr>
                <w:top w:val="none" w:sz="0" w:space="0" w:color="auto"/>
                <w:left w:val="none" w:sz="0" w:space="0" w:color="auto"/>
                <w:bottom w:val="none" w:sz="0" w:space="0" w:color="auto"/>
                <w:right w:val="none" w:sz="0" w:space="0" w:color="auto"/>
              </w:divBdr>
            </w:div>
            <w:div w:id="1463579662">
              <w:marLeft w:val="0"/>
              <w:marRight w:val="0"/>
              <w:marTop w:val="0"/>
              <w:marBottom w:val="0"/>
              <w:divBdr>
                <w:top w:val="none" w:sz="0" w:space="0" w:color="auto"/>
                <w:left w:val="none" w:sz="0" w:space="0" w:color="auto"/>
                <w:bottom w:val="none" w:sz="0" w:space="0" w:color="auto"/>
                <w:right w:val="none" w:sz="0" w:space="0" w:color="auto"/>
              </w:divBdr>
            </w:div>
            <w:div w:id="1976833163">
              <w:marLeft w:val="0"/>
              <w:marRight w:val="0"/>
              <w:marTop w:val="0"/>
              <w:marBottom w:val="0"/>
              <w:divBdr>
                <w:top w:val="none" w:sz="0" w:space="0" w:color="auto"/>
                <w:left w:val="none" w:sz="0" w:space="0" w:color="auto"/>
                <w:bottom w:val="none" w:sz="0" w:space="0" w:color="auto"/>
                <w:right w:val="none" w:sz="0" w:space="0" w:color="auto"/>
              </w:divBdr>
            </w:div>
            <w:div w:id="788547338">
              <w:marLeft w:val="0"/>
              <w:marRight w:val="0"/>
              <w:marTop w:val="0"/>
              <w:marBottom w:val="0"/>
              <w:divBdr>
                <w:top w:val="none" w:sz="0" w:space="0" w:color="auto"/>
                <w:left w:val="none" w:sz="0" w:space="0" w:color="auto"/>
                <w:bottom w:val="none" w:sz="0" w:space="0" w:color="auto"/>
                <w:right w:val="none" w:sz="0" w:space="0" w:color="auto"/>
              </w:divBdr>
            </w:div>
            <w:div w:id="1736276387">
              <w:marLeft w:val="0"/>
              <w:marRight w:val="0"/>
              <w:marTop w:val="0"/>
              <w:marBottom w:val="0"/>
              <w:divBdr>
                <w:top w:val="none" w:sz="0" w:space="0" w:color="auto"/>
                <w:left w:val="none" w:sz="0" w:space="0" w:color="auto"/>
                <w:bottom w:val="none" w:sz="0" w:space="0" w:color="auto"/>
                <w:right w:val="none" w:sz="0" w:space="0" w:color="auto"/>
              </w:divBdr>
            </w:div>
            <w:div w:id="549801501">
              <w:marLeft w:val="0"/>
              <w:marRight w:val="0"/>
              <w:marTop w:val="0"/>
              <w:marBottom w:val="0"/>
              <w:divBdr>
                <w:top w:val="none" w:sz="0" w:space="0" w:color="auto"/>
                <w:left w:val="none" w:sz="0" w:space="0" w:color="auto"/>
                <w:bottom w:val="none" w:sz="0" w:space="0" w:color="auto"/>
                <w:right w:val="none" w:sz="0" w:space="0" w:color="auto"/>
              </w:divBdr>
            </w:div>
            <w:div w:id="1514146957">
              <w:marLeft w:val="0"/>
              <w:marRight w:val="0"/>
              <w:marTop w:val="0"/>
              <w:marBottom w:val="0"/>
              <w:divBdr>
                <w:top w:val="none" w:sz="0" w:space="0" w:color="auto"/>
                <w:left w:val="none" w:sz="0" w:space="0" w:color="auto"/>
                <w:bottom w:val="none" w:sz="0" w:space="0" w:color="auto"/>
                <w:right w:val="none" w:sz="0" w:space="0" w:color="auto"/>
              </w:divBdr>
            </w:div>
            <w:div w:id="298459282">
              <w:marLeft w:val="0"/>
              <w:marRight w:val="0"/>
              <w:marTop w:val="0"/>
              <w:marBottom w:val="0"/>
              <w:divBdr>
                <w:top w:val="none" w:sz="0" w:space="0" w:color="auto"/>
                <w:left w:val="none" w:sz="0" w:space="0" w:color="auto"/>
                <w:bottom w:val="none" w:sz="0" w:space="0" w:color="auto"/>
                <w:right w:val="none" w:sz="0" w:space="0" w:color="auto"/>
              </w:divBdr>
            </w:div>
            <w:div w:id="329137307">
              <w:marLeft w:val="0"/>
              <w:marRight w:val="0"/>
              <w:marTop w:val="0"/>
              <w:marBottom w:val="0"/>
              <w:divBdr>
                <w:top w:val="none" w:sz="0" w:space="0" w:color="auto"/>
                <w:left w:val="none" w:sz="0" w:space="0" w:color="auto"/>
                <w:bottom w:val="none" w:sz="0" w:space="0" w:color="auto"/>
                <w:right w:val="none" w:sz="0" w:space="0" w:color="auto"/>
              </w:divBdr>
            </w:div>
            <w:div w:id="771896931">
              <w:marLeft w:val="0"/>
              <w:marRight w:val="0"/>
              <w:marTop w:val="0"/>
              <w:marBottom w:val="0"/>
              <w:divBdr>
                <w:top w:val="none" w:sz="0" w:space="0" w:color="auto"/>
                <w:left w:val="none" w:sz="0" w:space="0" w:color="auto"/>
                <w:bottom w:val="none" w:sz="0" w:space="0" w:color="auto"/>
                <w:right w:val="none" w:sz="0" w:space="0" w:color="auto"/>
              </w:divBdr>
            </w:div>
            <w:div w:id="32134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2714">
      <w:bodyDiv w:val="1"/>
      <w:marLeft w:val="0"/>
      <w:marRight w:val="0"/>
      <w:marTop w:val="0"/>
      <w:marBottom w:val="0"/>
      <w:divBdr>
        <w:top w:val="none" w:sz="0" w:space="0" w:color="auto"/>
        <w:left w:val="none" w:sz="0" w:space="0" w:color="auto"/>
        <w:bottom w:val="none" w:sz="0" w:space="0" w:color="auto"/>
        <w:right w:val="none" w:sz="0" w:space="0" w:color="auto"/>
      </w:divBdr>
      <w:divsChild>
        <w:div w:id="540552837">
          <w:marLeft w:val="0"/>
          <w:marRight w:val="0"/>
          <w:marTop w:val="0"/>
          <w:marBottom w:val="0"/>
          <w:divBdr>
            <w:top w:val="none" w:sz="0" w:space="0" w:color="auto"/>
            <w:left w:val="none" w:sz="0" w:space="0" w:color="auto"/>
            <w:bottom w:val="none" w:sz="0" w:space="0" w:color="auto"/>
            <w:right w:val="none" w:sz="0" w:space="0" w:color="auto"/>
          </w:divBdr>
          <w:divsChild>
            <w:div w:id="374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5144">
      <w:bodyDiv w:val="1"/>
      <w:marLeft w:val="0"/>
      <w:marRight w:val="0"/>
      <w:marTop w:val="0"/>
      <w:marBottom w:val="0"/>
      <w:divBdr>
        <w:top w:val="none" w:sz="0" w:space="0" w:color="auto"/>
        <w:left w:val="none" w:sz="0" w:space="0" w:color="auto"/>
        <w:bottom w:val="none" w:sz="0" w:space="0" w:color="auto"/>
        <w:right w:val="none" w:sz="0" w:space="0" w:color="auto"/>
      </w:divBdr>
      <w:divsChild>
        <w:div w:id="1563296499">
          <w:marLeft w:val="0"/>
          <w:marRight w:val="0"/>
          <w:marTop w:val="0"/>
          <w:marBottom w:val="0"/>
          <w:divBdr>
            <w:top w:val="none" w:sz="0" w:space="0" w:color="auto"/>
            <w:left w:val="none" w:sz="0" w:space="0" w:color="auto"/>
            <w:bottom w:val="none" w:sz="0" w:space="0" w:color="auto"/>
            <w:right w:val="none" w:sz="0" w:space="0" w:color="auto"/>
          </w:divBdr>
          <w:divsChild>
            <w:div w:id="56684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21355">
      <w:bodyDiv w:val="1"/>
      <w:marLeft w:val="0"/>
      <w:marRight w:val="0"/>
      <w:marTop w:val="0"/>
      <w:marBottom w:val="0"/>
      <w:divBdr>
        <w:top w:val="none" w:sz="0" w:space="0" w:color="auto"/>
        <w:left w:val="none" w:sz="0" w:space="0" w:color="auto"/>
        <w:bottom w:val="none" w:sz="0" w:space="0" w:color="auto"/>
        <w:right w:val="none" w:sz="0" w:space="0" w:color="auto"/>
      </w:divBdr>
      <w:divsChild>
        <w:div w:id="679283097">
          <w:marLeft w:val="0"/>
          <w:marRight w:val="0"/>
          <w:marTop w:val="0"/>
          <w:marBottom w:val="0"/>
          <w:divBdr>
            <w:top w:val="none" w:sz="0" w:space="0" w:color="auto"/>
            <w:left w:val="none" w:sz="0" w:space="0" w:color="auto"/>
            <w:bottom w:val="none" w:sz="0" w:space="0" w:color="auto"/>
            <w:right w:val="none" w:sz="0" w:space="0" w:color="auto"/>
          </w:divBdr>
          <w:divsChild>
            <w:div w:id="3026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3018">
      <w:bodyDiv w:val="1"/>
      <w:marLeft w:val="0"/>
      <w:marRight w:val="0"/>
      <w:marTop w:val="0"/>
      <w:marBottom w:val="0"/>
      <w:divBdr>
        <w:top w:val="none" w:sz="0" w:space="0" w:color="auto"/>
        <w:left w:val="none" w:sz="0" w:space="0" w:color="auto"/>
        <w:bottom w:val="none" w:sz="0" w:space="0" w:color="auto"/>
        <w:right w:val="none" w:sz="0" w:space="0" w:color="auto"/>
      </w:divBdr>
      <w:divsChild>
        <w:div w:id="644815408">
          <w:marLeft w:val="0"/>
          <w:marRight w:val="0"/>
          <w:marTop w:val="0"/>
          <w:marBottom w:val="0"/>
          <w:divBdr>
            <w:top w:val="none" w:sz="0" w:space="0" w:color="auto"/>
            <w:left w:val="none" w:sz="0" w:space="0" w:color="auto"/>
            <w:bottom w:val="none" w:sz="0" w:space="0" w:color="auto"/>
            <w:right w:val="none" w:sz="0" w:space="0" w:color="auto"/>
          </w:divBdr>
          <w:divsChild>
            <w:div w:id="12825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7775">
      <w:bodyDiv w:val="1"/>
      <w:marLeft w:val="0"/>
      <w:marRight w:val="0"/>
      <w:marTop w:val="0"/>
      <w:marBottom w:val="0"/>
      <w:divBdr>
        <w:top w:val="none" w:sz="0" w:space="0" w:color="auto"/>
        <w:left w:val="none" w:sz="0" w:space="0" w:color="auto"/>
        <w:bottom w:val="none" w:sz="0" w:space="0" w:color="auto"/>
        <w:right w:val="none" w:sz="0" w:space="0" w:color="auto"/>
      </w:divBdr>
      <w:divsChild>
        <w:div w:id="2128546528">
          <w:marLeft w:val="0"/>
          <w:marRight w:val="0"/>
          <w:marTop w:val="0"/>
          <w:marBottom w:val="0"/>
          <w:divBdr>
            <w:top w:val="none" w:sz="0" w:space="0" w:color="auto"/>
            <w:left w:val="none" w:sz="0" w:space="0" w:color="auto"/>
            <w:bottom w:val="none" w:sz="0" w:space="0" w:color="auto"/>
            <w:right w:val="none" w:sz="0" w:space="0" w:color="auto"/>
          </w:divBdr>
          <w:divsChild>
            <w:div w:id="270551641">
              <w:marLeft w:val="0"/>
              <w:marRight w:val="0"/>
              <w:marTop w:val="0"/>
              <w:marBottom w:val="0"/>
              <w:divBdr>
                <w:top w:val="none" w:sz="0" w:space="0" w:color="auto"/>
                <w:left w:val="none" w:sz="0" w:space="0" w:color="auto"/>
                <w:bottom w:val="none" w:sz="0" w:space="0" w:color="auto"/>
                <w:right w:val="none" w:sz="0" w:space="0" w:color="auto"/>
              </w:divBdr>
            </w:div>
            <w:div w:id="1444307845">
              <w:marLeft w:val="0"/>
              <w:marRight w:val="0"/>
              <w:marTop w:val="0"/>
              <w:marBottom w:val="0"/>
              <w:divBdr>
                <w:top w:val="none" w:sz="0" w:space="0" w:color="auto"/>
                <w:left w:val="none" w:sz="0" w:space="0" w:color="auto"/>
                <w:bottom w:val="none" w:sz="0" w:space="0" w:color="auto"/>
                <w:right w:val="none" w:sz="0" w:space="0" w:color="auto"/>
              </w:divBdr>
            </w:div>
            <w:div w:id="191651390">
              <w:marLeft w:val="0"/>
              <w:marRight w:val="0"/>
              <w:marTop w:val="0"/>
              <w:marBottom w:val="0"/>
              <w:divBdr>
                <w:top w:val="none" w:sz="0" w:space="0" w:color="auto"/>
                <w:left w:val="none" w:sz="0" w:space="0" w:color="auto"/>
                <w:bottom w:val="none" w:sz="0" w:space="0" w:color="auto"/>
                <w:right w:val="none" w:sz="0" w:space="0" w:color="auto"/>
              </w:divBdr>
            </w:div>
            <w:div w:id="662783666">
              <w:marLeft w:val="0"/>
              <w:marRight w:val="0"/>
              <w:marTop w:val="0"/>
              <w:marBottom w:val="0"/>
              <w:divBdr>
                <w:top w:val="none" w:sz="0" w:space="0" w:color="auto"/>
                <w:left w:val="none" w:sz="0" w:space="0" w:color="auto"/>
                <w:bottom w:val="none" w:sz="0" w:space="0" w:color="auto"/>
                <w:right w:val="none" w:sz="0" w:space="0" w:color="auto"/>
              </w:divBdr>
            </w:div>
            <w:div w:id="998729589">
              <w:marLeft w:val="0"/>
              <w:marRight w:val="0"/>
              <w:marTop w:val="0"/>
              <w:marBottom w:val="0"/>
              <w:divBdr>
                <w:top w:val="none" w:sz="0" w:space="0" w:color="auto"/>
                <w:left w:val="none" w:sz="0" w:space="0" w:color="auto"/>
                <w:bottom w:val="none" w:sz="0" w:space="0" w:color="auto"/>
                <w:right w:val="none" w:sz="0" w:space="0" w:color="auto"/>
              </w:divBdr>
            </w:div>
            <w:div w:id="186794785">
              <w:marLeft w:val="0"/>
              <w:marRight w:val="0"/>
              <w:marTop w:val="0"/>
              <w:marBottom w:val="0"/>
              <w:divBdr>
                <w:top w:val="none" w:sz="0" w:space="0" w:color="auto"/>
                <w:left w:val="none" w:sz="0" w:space="0" w:color="auto"/>
                <w:bottom w:val="none" w:sz="0" w:space="0" w:color="auto"/>
                <w:right w:val="none" w:sz="0" w:space="0" w:color="auto"/>
              </w:divBdr>
            </w:div>
            <w:div w:id="1489905621">
              <w:marLeft w:val="0"/>
              <w:marRight w:val="0"/>
              <w:marTop w:val="0"/>
              <w:marBottom w:val="0"/>
              <w:divBdr>
                <w:top w:val="none" w:sz="0" w:space="0" w:color="auto"/>
                <w:left w:val="none" w:sz="0" w:space="0" w:color="auto"/>
                <w:bottom w:val="none" w:sz="0" w:space="0" w:color="auto"/>
                <w:right w:val="none" w:sz="0" w:space="0" w:color="auto"/>
              </w:divBdr>
            </w:div>
            <w:div w:id="683437171">
              <w:marLeft w:val="0"/>
              <w:marRight w:val="0"/>
              <w:marTop w:val="0"/>
              <w:marBottom w:val="0"/>
              <w:divBdr>
                <w:top w:val="none" w:sz="0" w:space="0" w:color="auto"/>
                <w:left w:val="none" w:sz="0" w:space="0" w:color="auto"/>
                <w:bottom w:val="none" w:sz="0" w:space="0" w:color="auto"/>
                <w:right w:val="none" w:sz="0" w:space="0" w:color="auto"/>
              </w:divBdr>
            </w:div>
            <w:div w:id="794718422">
              <w:marLeft w:val="0"/>
              <w:marRight w:val="0"/>
              <w:marTop w:val="0"/>
              <w:marBottom w:val="0"/>
              <w:divBdr>
                <w:top w:val="none" w:sz="0" w:space="0" w:color="auto"/>
                <w:left w:val="none" w:sz="0" w:space="0" w:color="auto"/>
                <w:bottom w:val="none" w:sz="0" w:space="0" w:color="auto"/>
                <w:right w:val="none" w:sz="0" w:space="0" w:color="auto"/>
              </w:divBdr>
            </w:div>
            <w:div w:id="1948272796">
              <w:marLeft w:val="0"/>
              <w:marRight w:val="0"/>
              <w:marTop w:val="0"/>
              <w:marBottom w:val="0"/>
              <w:divBdr>
                <w:top w:val="none" w:sz="0" w:space="0" w:color="auto"/>
                <w:left w:val="none" w:sz="0" w:space="0" w:color="auto"/>
                <w:bottom w:val="none" w:sz="0" w:space="0" w:color="auto"/>
                <w:right w:val="none" w:sz="0" w:space="0" w:color="auto"/>
              </w:divBdr>
            </w:div>
            <w:div w:id="652098002">
              <w:marLeft w:val="0"/>
              <w:marRight w:val="0"/>
              <w:marTop w:val="0"/>
              <w:marBottom w:val="0"/>
              <w:divBdr>
                <w:top w:val="none" w:sz="0" w:space="0" w:color="auto"/>
                <w:left w:val="none" w:sz="0" w:space="0" w:color="auto"/>
                <w:bottom w:val="none" w:sz="0" w:space="0" w:color="auto"/>
                <w:right w:val="none" w:sz="0" w:space="0" w:color="auto"/>
              </w:divBdr>
            </w:div>
            <w:div w:id="982779076">
              <w:marLeft w:val="0"/>
              <w:marRight w:val="0"/>
              <w:marTop w:val="0"/>
              <w:marBottom w:val="0"/>
              <w:divBdr>
                <w:top w:val="none" w:sz="0" w:space="0" w:color="auto"/>
                <w:left w:val="none" w:sz="0" w:space="0" w:color="auto"/>
                <w:bottom w:val="none" w:sz="0" w:space="0" w:color="auto"/>
                <w:right w:val="none" w:sz="0" w:space="0" w:color="auto"/>
              </w:divBdr>
            </w:div>
            <w:div w:id="1307275513">
              <w:marLeft w:val="0"/>
              <w:marRight w:val="0"/>
              <w:marTop w:val="0"/>
              <w:marBottom w:val="0"/>
              <w:divBdr>
                <w:top w:val="none" w:sz="0" w:space="0" w:color="auto"/>
                <w:left w:val="none" w:sz="0" w:space="0" w:color="auto"/>
                <w:bottom w:val="none" w:sz="0" w:space="0" w:color="auto"/>
                <w:right w:val="none" w:sz="0" w:space="0" w:color="auto"/>
              </w:divBdr>
            </w:div>
            <w:div w:id="598366798">
              <w:marLeft w:val="0"/>
              <w:marRight w:val="0"/>
              <w:marTop w:val="0"/>
              <w:marBottom w:val="0"/>
              <w:divBdr>
                <w:top w:val="none" w:sz="0" w:space="0" w:color="auto"/>
                <w:left w:val="none" w:sz="0" w:space="0" w:color="auto"/>
                <w:bottom w:val="none" w:sz="0" w:space="0" w:color="auto"/>
                <w:right w:val="none" w:sz="0" w:space="0" w:color="auto"/>
              </w:divBdr>
            </w:div>
            <w:div w:id="170264229">
              <w:marLeft w:val="0"/>
              <w:marRight w:val="0"/>
              <w:marTop w:val="0"/>
              <w:marBottom w:val="0"/>
              <w:divBdr>
                <w:top w:val="none" w:sz="0" w:space="0" w:color="auto"/>
                <w:left w:val="none" w:sz="0" w:space="0" w:color="auto"/>
                <w:bottom w:val="none" w:sz="0" w:space="0" w:color="auto"/>
                <w:right w:val="none" w:sz="0" w:space="0" w:color="auto"/>
              </w:divBdr>
            </w:div>
            <w:div w:id="1612590724">
              <w:marLeft w:val="0"/>
              <w:marRight w:val="0"/>
              <w:marTop w:val="0"/>
              <w:marBottom w:val="0"/>
              <w:divBdr>
                <w:top w:val="none" w:sz="0" w:space="0" w:color="auto"/>
                <w:left w:val="none" w:sz="0" w:space="0" w:color="auto"/>
                <w:bottom w:val="none" w:sz="0" w:space="0" w:color="auto"/>
                <w:right w:val="none" w:sz="0" w:space="0" w:color="auto"/>
              </w:divBdr>
            </w:div>
            <w:div w:id="457458362">
              <w:marLeft w:val="0"/>
              <w:marRight w:val="0"/>
              <w:marTop w:val="0"/>
              <w:marBottom w:val="0"/>
              <w:divBdr>
                <w:top w:val="none" w:sz="0" w:space="0" w:color="auto"/>
                <w:left w:val="none" w:sz="0" w:space="0" w:color="auto"/>
                <w:bottom w:val="none" w:sz="0" w:space="0" w:color="auto"/>
                <w:right w:val="none" w:sz="0" w:space="0" w:color="auto"/>
              </w:divBdr>
            </w:div>
            <w:div w:id="26688555">
              <w:marLeft w:val="0"/>
              <w:marRight w:val="0"/>
              <w:marTop w:val="0"/>
              <w:marBottom w:val="0"/>
              <w:divBdr>
                <w:top w:val="none" w:sz="0" w:space="0" w:color="auto"/>
                <w:left w:val="none" w:sz="0" w:space="0" w:color="auto"/>
                <w:bottom w:val="none" w:sz="0" w:space="0" w:color="auto"/>
                <w:right w:val="none" w:sz="0" w:space="0" w:color="auto"/>
              </w:divBdr>
            </w:div>
            <w:div w:id="1710911763">
              <w:marLeft w:val="0"/>
              <w:marRight w:val="0"/>
              <w:marTop w:val="0"/>
              <w:marBottom w:val="0"/>
              <w:divBdr>
                <w:top w:val="none" w:sz="0" w:space="0" w:color="auto"/>
                <w:left w:val="none" w:sz="0" w:space="0" w:color="auto"/>
                <w:bottom w:val="none" w:sz="0" w:space="0" w:color="auto"/>
                <w:right w:val="none" w:sz="0" w:space="0" w:color="auto"/>
              </w:divBdr>
            </w:div>
            <w:div w:id="153645960">
              <w:marLeft w:val="0"/>
              <w:marRight w:val="0"/>
              <w:marTop w:val="0"/>
              <w:marBottom w:val="0"/>
              <w:divBdr>
                <w:top w:val="none" w:sz="0" w:space="0" w:color="auto"/>
                <w:left w:val="none" w:sz="0" w:space="0" w:color="auto"/>
                <w:bottom w:val="none" w:sz="0" w:space="0" w:color="auto"/>
                <w:right w:val="none" w:sz="0" w:space="0" w:color="auto"/>
              </w:divBdr>
            </w:div>
            <w:div w:id="1505242375">
              <w:marLeft w:val="0"/>
              <w:marRight w:val="0"/>
              <w:marTop w:val="0"/>
              <w:marBottom w:val="0"/>
              <w:divBdr>
                <w:top w:val="none" w:sz="0" w:space="0" w:color="auto"/>
                <w:left w:val="none" w:sz="0" w:space="0" w:color="auto"/>
                <w:bottom w:val="none" w:sz="0" w:space="0" w:color="auto"/>
                <w:right w:val="none" w:sz="0" w:space="0" w:color="auto"/>
              </w:divBdr>
            </w:div>
            <w:div w:id="2090155184">
              <w:marLeft w:val="0"/>
              <w:marRight w:val="0"/>
              <w:marTop w:val="0"/>
              <w:marBottom w:val="0"/>
              <w:divBdr>
                <w:top w:val="none" w:sz="0" w:space="0" w:color="auto"/>
                <w:left w:val="none" w:sz="0" w:space="0" w:color="auto"/>
                <w:bottom w:val="none" w:sz="0" w:space="0" w:color="auto"/>
                <w:right w:val="none" w:sz="0" w:space="0" w:color="auto"/>
              </w:divBdr>
            </w:div>
            <w:div w:id="1440490502">
              <w:marLeft w:val="0"/>
              <w:marRight w:val="0"/>
              <w:marTop w:val="0"/>
              <w:marBottom w:val="0"/>
              <w:divBdr>
                <w:top w:val="none" w:sz="0" w:space="0" w:color="auto"/>
                <w:left w:val="none" w:sz="0" w:space="0" w:color="auto"/>
                <w:bottom w:val="none" w:sz="0" w:space="0" w:color="auto"/>
                <w:right w:val="none" w:sz="0" w:space="0" w:color="auto"/>
              </w:divBdr>
            </w:div>
            <w:div w:id="2076856132">
              <w:marLeft w:val="0"/>
              <w:marRight w:val="0"/>
              <w:marTop w:val="0"/>
              <w:marBottom w:val="0"/>
              <w:divBdr>
                <w:top w:val="none" w:sz="0" w:space="0" w:color="auto"/>
                <w:left w:val="none" w:sz="0" w:space="0" w:color="auto"/>
                <w:bottom w:val="none" w:sz="0" w:space="0" w:color="auto"/>
                <w:right w:val="none" w:sz="0" w:space="0" w:color="auto"/>
              </w:divBdr>
            </w:div>
            <w:div w:id="1900290033">
              <w:marLeft w:val="0"/>
              <w:marRight w:val="0"/>
              <w:marTop w:val="0"/>
              <w:marBottom w:val="0"/>
              <w:divBdr>
                <w:top w:val="none" w:sz="0" w:space="0" w:color="auto"/>
                <w:left w:val="none" w:sz="0" w:space="0" w:color="auto"/>
                <w:bottom w:val="none" w:sz="0" w:space="0" w:color="auto"/>
                <w:right w:val="none" w:sz="0" w:space="0" w:color="auto"/>
              </w:divBdr>
            </w:div>
            <w:div w:id="1605110073">
              <w:marLeft w:val="0"/>
              <w:marRight w:val="0"/>
              <w:marTop w:val="0"/>
              <w:marBottom w:val="0"/>
              <w:divBdr>
                <w:top w:val="none" w:sz="0" w:space="0" w:color="auto"/>
                <w:left w:val="none" w:sz="0" w:space="0" w:color="auto"/>
                <w:bottom w:val="none" w:sz="0" w:space="0" w:color="auto"/>
                <w:right w:val="none" w:sz="0" w:space="0" w:color="auto"/>
              </w:divBdr>
            </w:div>
            <w:div w:id="1359087744">
              <w:marLeft w:val="0"/>
              <w:marRight w:val="0"/>
              <w:marTop w:val="0"/>
              <w:marBottom w:val="0"/>
              <w:divBdr>
                <w:top w:val="none" w:sz="0" w:space="0" w:color="auto"/>
                <w:left w:val="none" w:sz="0" w:space="0" w:color="auto"/>
                <w:bottom w:val="none" w:sz="0" w:space="0" w:color="auto"/>
                <w:right w:val="none" w:sz="0" w:space="0" w:color="auto"/>
              </w:divBdr>
            </w:div>
            <w:div w:id="378866627">
              <w:marLeft w:val="0"/>
              <w:marRight w:val="0"/>
              <w:marTop w:val="0"/>
              <w:marBottom w:val="0"/>
              <w:divBdr>
                <w:top w:val="none" w:sz="0" w:space="0" w:color="auto"/>
                <w:left w:val="none" w:sz="0" w:space="0" w:color="auto"/>
                <w:bottom w:val="none" w:sz="0" w:space="0" w:color="auto"/>
                <w:right w:val="none" w:sz="0" w:space="0" w:color="auto"/>
              </w:divBdr>
            </w:div>
            <w:div w:id="1074400089">
              <w:marLeft w:val="0"/>
              <w:marRight w:val="0"/>
              <w:marTop w:val="0"/>
              <w:marBottom w:val="0"/>
              <w:divBdr>
                <w:top w:val="none" w:sz="0" w:space="0" w:color="auto"/>
                <w:left w:val="none" w:sz="0" w:space="0" w:color="auto"/>
                <w:bottom w:val="none" w:sz="0" w:space="0" w:color="auto"/>
                <w:right w:val="none" w:sz="0" w:space="0" w:color="auto"/>
              </w:divBdr>
            </w:div>
            <w:div w:id="1774006995">
              <w:marLeft w:val="0"/>
              <w:marRight w:val="0"/>
              <w:marTop w:val="0"/>
              <w:marBottom w:val="0"/>
              <w:divBdr>
                <w:top w:val="none" w:sz="0" w:space="0" w:color="auto"/>
                <w:left w:val="none" w:sz="0" w:space="0" w:color="auto"/>
                <w:bottom w:val="none" w:sz="0" w:space="0" w:color="auto"/>
                <w:right w:val="none" w:sz="0" w:space="0" w:color="auto"/>
              </w:divBdr>
            </w:div>
            <w:div w:id="1406339272">
              <w:marLeft w:val="0"/>
              <w:marRight w:val="0"/>
              <w:marTop w:val="0"/>
              <w:marBottom w:val="0"/>
              <w:divBdr>
                <w:top w:val="none" w:sz="0" w:space="0" w:color="auto"/>
                <w:left w:val="none" w:sz="0" w:space="0" w:color="auto"/>
                <w:bottom w:val="none" w:sz="0" w:space="0" w:color="auto"/>
                <w:right w:val="none" w:sz="0" w:space="0" w:color="auto"/>
              </w:divBdr>
            </w:div>
            <w:div w:id="1580362124">
              <w:marLeft w:val="0"/>
              <w:marRight w:val="0"/>
              <w:marTop w:val="0"/>
              <w:marBottom w:val="0"/>
              <w:divBdr>
                <w:top w:val="none" w:sz="0" w:space="0" w:color="auto"/>
                <w:left w:val="none" w:sz="0" w:space="0" w:color="auto"/>
                <w:bottom w:val="none" w:sz="0" w:space="0" w:color="auto"/>
                <w:right w:val="none" w:sz="0" w:space="0" w:color="auto"/>
              </w:divBdr>
            </w:div>
            <w:div w:id="1376277710">
              <w:marLeft w:val="0"/>
              <w:marRight w:val="0"/>
              <w:marTop w:val="0"/>
              <w:marBottom w:val="0"/>
              <w:divBdr>
                <w:top w:val="none" w:sz="0" w:space="0" w:color="auto"/>
                <w:left w:val="none" w:sz="0" w:space="0" w:color="auto"/>
                <w:bottom w:val="none" w:sz="0" w:space="0" w:color="auto"/>
                <w:right w:val="none" w:sz="0" w:space="0" w:color="auto"/>
              </w:divBdr>
            </w:div>
            <w:div w:id="259948004">
              <w:marLeft w:val="0"/>
              <w:marRight w:val="0"/>
              <w:marTop w:val="0"/>
              <w:marBottom w:val="0"/>
              <w:divBdr>
                <w:top w:val="none" w:sz="0" w:space="0" w:color="auto"/>
                <w:left w:val="none" w:sz="0" w:space="0" w:color="auto"/>
                <w:bottom w:val="none" w:sz="0" w:space="0" w:color="auto"/>
                <w:right w:val="none" w:sz="0" w:space="0" w:color="auto"/>
              </w:divBdr>
            </w:div>
            <w:div w:id="1056197825">
              <w:marLeft w:val="0"/>
              <w:marRight w:val="0"/>
              <w:marTop w:val="0"/>
              <w:marBottom w:val="0"/>
              <w:divBdr>
                <w:top w:val="none" w:sz="0" w:space="0" w:color="auto"/>
                <w:left w:val="none" w:sz="0" w:space="0" w:color="auto"/>
                <w:bottom w:val="none" w:sz="0" w:space="0" w:color="auto"/>
                <w:right w:val="none" w:sz="0" w:space="0" w:color="auto"/>
              </w:divBdr>
            </w:div>
            <w:div w:id="702511381">
              <w:marLeft w:val="0"/>
              <w:marRight w:val="0"/>
              <w:marTop w:val="0"/>
              <w:marBottom w:val="0"/>
              <w:divBdr>
                <w:top w:val="none" w:sz="0" w:space="0" w:color="auto"/>
                <w:left w:val="none" w:sz="0" w:space="0" w:color="auto"/>
                <w:bottom w:val="none" w:sz="0" w:space="0" w:color="auto"/>
                <w:right w:val="none" w:sz="0" w:space="0" w:color="auto"/>
              </w:divBdr>
            </w:div>
            <w:div w:id="1430273360">
              <w:marLeft w:val="0"/>
              <w:marRight w:val="0"/>
              <w:marTop w:val="0"/>
              <w:marBottom w:val="0"/>
              <w:divBdr>
                <w:top w:val="none" w:sz="0" w:space="0" w:color="auto"/>
                <w:left w:val="none" w:sz="0" w:space="0" w:color="auto"/>
                <w:bottom w:val="none" w:sz="0" w:space="0" w:color="auto"/>
                <w:right w:val="none" w:sz="0" w:space="0" w:color="auto"/>
              </w:divBdr>
            </w:div>
            <w:div w:id="1320304918">
              <w:marLeft w:val="0"/>
              <w:marRight w:val="0"/>
              <w:marTop w:val="0"/>
              <w:marBottom w:val="0"/>
              <w:divBdr>
                <w:top w:val="none" w:sz="0" w:space="0" w:color="auto"/>
                <w:left w:val="none" w:sz="0" w:space="0" w:color="auto"/>
                <w:bottom w:val="none" w:sz="0" w:space="0" w:color="auto"/>
                <w:right w:val="none" w:sz="0" w:space="0" w:color="auto"/>
              </w:divBdr>
            </w:div>
            <w:div w:id="299966592">
              <w:marLeft w:val="0"/>
              <w:marRight w:val="0"/>
              <w:marTop w:val="0"/>
              <w:marBottom w:val="0"/>
              <w:divBdr>
                <w:top w:val="none" w:sz="0" w:space="0" w:color="auto"/>
                <w:left w:val="none" w:sz="0" w:space="0" w:color="auto"/>
                <w:bottom w:val="none" w:sz="0" w:space="0" w:color="auto"/>
                <w:right w:val="none" w:sz="0" w:space="0" w:color="auto"/>
              </w:divBdr>
            </w:div>
            <w:div w:id="1797023739">
              <w:marLeft w:val="0"/>
              <w:marRight w:val="0"/>
              <w:marTop w:val="0"/>
              <w:marBottom w:val="0"/>
              <w:divBdr>
                <w:top w:val="none" w:sz="0" w:space="0" w:color="auto"/>
                <w:left w:val="none" w:sz="0" w:space="0" w:color="auto"/>
                <w:bottom w:val="none" w:sz="0" w:space="0" w:color="auto"/>
                <w:right w:val="none" w:sz="0" w:space="0" w:color="auto"/>
              </w:divBdr>
            </w:div>
            <w:div w:id="833838843">
              <w:marLeft w:val="0"/>
              <w:marRight w:val="0"/>
              <w:marTop w:val="0"/>
              <w:marBottom w:val="0"/>
              <w:divBdr>
                <w:top w:val="none" w:sz="0" w:space="0" w:color="auto"/>
                <w:left w:val="none" w:sz="0" w:space="0" w:color="auto"/>
                <w:bottom w:val="none" w:sz="0" w:space="0" w:color="auto"/>
                <w:right w:val="none" w:sz="0" w:space="0" w:color="auto"/>
              </w:divBdr>
            </w:div>
            <w:div w:id="1829906355">
              <w:marLeft w:val="0"/>
              <w:marRight w:val="0"/>
              <w:marTop w:val="0"/>
              <w:marBottom w:val="0"/>
              <w:divBdr>
                <w:top w:val="none" w:sz="0" w:space="0" w:color="auto"/>
                <w:left w:val="none" w:sz="0" w:space="0" w:color="auto"/>
                <w:bottom w:val="none" w:sz="0" w:space="0" w:color="auto"/>
                <w:right w:val="none" w:sz="0" w:space="0" w:color="auto"/>
              </w:divBdr>
            </w:div>
            <w:div w:id="326330391">
              <w:marLeft w:val="0"/>
              <w:marRight w:val="0"/>
              <w:marTop w:val="0"/>
              <w:marBottom w:val="0"/>
              <w:divBdr>
                <w:top w:val="none" w:sz="0" w:space="0" w:color="auto"/>
                <w:left w:val="none" w:sz="0" w:space="0" w:color="auto"/>
                <w:bottom w:val="none" w:sz="0" w:space="0" w:color="auto"/>
                <w:right w:val="none" w:sz="0" w:space="0" w:color="auto"/>
              </w:divBdr>
            </w:div>
            <w:div w:id="1349673899">
              <w:marLeft w:val="0"/>
              <w:marRight w:val="0"/>
              <w:marTop w:val="0"/>
              <w:marBottom w:val="0"/>
              <w:divBdr>
                <w:top w:val="none" w:sz="0" w:space="0" w:color="auto"/>
                <w:left w:val="none" w:sz="0" w:space="0" w:color="auto"/>
                <w:bottom w:val="none" w:sz="0" w:space="0" w:color="auto"/>
                <w:right w:val="none" w:sz="0" w:space="0" w:color="auto"/>
              </w:divBdr>
            </w:div>
            <w:div w:id="708605119">
              <w:marLeft w:val="0"/>
              <w:marRight w:val="0"/>
              <w:marTop w:val="0"/>
              <w:marBottom w:val="0"/>
              <w:divBdr>
                <w:top w:val="none" w:sz="0" w:space="0" w:color="auto"/>
                <w:left w:val="none" w:sz="0" w:space="0" w:color="auto"/>
                <w:bottom w:val="none" w:sz="0" w:space="0" w:color="auto"/>
                <w:right w:val="none" w:sz="0" w:space="0" w:color="auto"/>
              </w:divBdr>
            </w:div>
            <w:div w:id="1693873775">
              <w:marLeft w:val="0"/>
              <w:marRight w:val="0"/>
              <w:marTop w:val="0"/>
              <w:marBottom w:val="0"/>
              <w:divBdr>
                <w:top w:val="none" w:sz="0" w:space="0" w:color="auto"/>
                <w:left w:val="none" w:sz="0" w:space="0" w:color="auto"/>
                <w:bottom w:val="none" w:sz="0" w:space="0" w:color="auto"/>
                <w:right w:val="none" w:sz="0" w:space="0" w:color="auto"/>
              </w:divBdr>
            </w:div>
            <w:div w:id="820074857">
              <w:marLeft w:val="0"/>
              <w:marRight w:val="0"/>
              <w:marTop w:val="0"/>
              <w:marBottom w:val="0"/>
              <w:divBdr>
                <w:top w:val="none" w:sz="0" w:space="0" w:color="auto"/>
                <w:left w:val="none" w:sz="0" w:space="0" w:color="auto"/>
                <w:bottom w:val="none" w:sz="0" w:space="0" w:color="auto"/>
                <w:right w:val="none" w:sz="0" w:space="0" w:color="auto"/>
              </w:divBdr>
            </w:div>
            <w:div w:id="976883146">
              <w:marLeft w:val="0"/>
              <w:marRight w:val="0"/>
              <w:marTop w:val="0"/>
              <w:marBottom w:val="0"/>
              <w:divBdr>
                <w:top w:val="none" w:sz="0" w:space="0" w:color="auto"/>
                <w:left w:val="none" w:sz="0" w:space="0" w:color="auto"/>
                <w:bottom w:val="none" w:sz="0" w:space="0" w:color="auto"/>
                <w:right w:val="none" w:sz="0" w:space="0" w:color="auto"/>
              </w:divBdr>
            </w:div>
            <w:div w:id="309602312">
              <w:marLeft w:val="0"/>
              <w:marRight w:val="0"/>
              <w:marTop w:val="0"/>
              <w:marBottom w:val="0"/>
              <w:divBdr>
                <w:top w:val="none" w:sz="0" w:space="0" w:color="auto"/>
                <w:left w:val="none" w:sz="0" w:space="0" w:color="auto"/>
                <w:bottom w:val="none" w:sz="0" w:space="0" w:color="auto"/>
                <w:right w:val="none" w:sz="0" w:space="0" w:color="auto"/>
              </w:divBdr>
            </w:div>
            <w:div w:id="1032807074">
              <w:marLeft w:val="0"/>
              <w:marRight w:val="0"/>
              <w:marTop w:val="0"/>
              <w:marBottom w:val="0"/>
              <w:divBdr>
                <w:top w:val="none" w:sz="0" w:space="0" w:color="auto"/>
                <w:left w:val="none" w:sz="0" w:space="0" w:color="auto"/>
                <w:bottom w:val="none" w:sz="0" w:space="0" w:color="auto"/>
                <w:right w:val="none" w:sz="0" w:space="0" w:color="auto"/>
              </w:divBdr>
            </w:div>
            <w:div w:id="328023164">
              <w:marLeft w:val="0"/>
              <w:marRight w:val="0"/>
              <w:marTop w:val="0"/>
              <w:marBottom w:val="0"/>
              <w:divBdr>
                <w:top w:val="none" w:sz="0" w:space="0" w:color="auto"/>
                <w:left w:val="none" w:sz="0" w:space="0" w:color="auto"/>
                <w:bottom w:val="none" w:sz="0" w:space="0" w:color="auto"/>
                <w:right w:val="none" w:sz="0" w:space="0" w:color="auto"/>
              </w:divBdr>
            </w:div>
            <w:div w:id="1874727188">
              <w:marLeft w:val="0"/>
              <w:marRight w:val="0"/>
              <w:marTop w:val="0"/>
              <w:marBottom w:val="0"/>
              <w:divBdr>
                <w:top w:val="none" w:sz="0" w:space="0" w:color="auto"/>
                <w:left w:val="none" w:sz="0" w:space="0" w:color="auto"/>
                <w:bottom w:val="none" w:sz="0" w:space="0" w:color="auto"/>
                <w:right w:val="none" w:sz="0" w:space="0" w:color="auto"/>
              </w:divBdr>
            </w:div>
            <w:div w:id="663165602">
              <w:marLeft w:val="0"/>
              <w:marRight w:val="0"/>
              <w:marTop w:val="0"/>
              <w:marBottom w:val="0"/>
              <w:divBdr>
                <w:top w:val="none" w:sz="0" w:space="0" w:color="auto"/>
                <w:left w:val="none" w:sz="0" w:space="0" w:color="auto"/>
                <w:bottom w:val="none" w:sz="0" w:space="0" w:color="auto"/>
                <w:right w:val="none" w:sz="0" w:space="0" w:color="auto"/>
              </w:divBdr>
            </w:div>
            <w:div w:id="998188662">
              <w:marLeft w:val="0"/>
              <w:marRight w:val="0"/>
              <w:marTop w:val="0"/>
              <w:marBottom w:val="0"/>
              <w:divBdr>
                <w:top w:val="none" w:sz="0" w:space="0" w:color="auto"/>
                <w:left w:val="none" w:sz="0" w:space="0" w:color="auto"/>
                <w:bottom w:val="none" w:sz="0" w:space="0" w:color="auto"/>
                <w:right w:val="none" w:sz="0" w:space="0" w:color="auto"/>
              </w:divBdr>
            </w:div>
            <w:div w:id="542519118">
              <w:marLeft w:val="0"/>
              <w:marRight w:val="0"/>
              <w:marTop w:val="0"/>
              <w:marBottom w:val="0"/>
              <w:divBdr>
                <w:top w:val="none" w:sz="0" w:space="0" w:color="auto"/>
                <w:left w:val="none" w:sz="0" w:space="0" w:color="auto"/>
                <w:bottom w:val="none" w:sz="0" w:space="0" w:color="auto"/>
                <w:right w:val="none" w:sz="0" w:space="0" w:color="auto"/>
              </w:divBdr>
            </w:div>
            <w:div w:id="1311641494">
              <w:marLeft w:val="0"/>
              <w:marRight w:val="0"/>
              <w:marTop w:val="0"/>
              <w:marBottom w:val="0"/>
              <w:divBdr>
                <w:top w:val="none" w:sz="0" w:space="0" w:color="auto"/>
                <w:left w:val="none" w:sz="0" w:space="0" w:color="auto"/>
                <w:bottom w:val="none" w:sz="0" w:space="0" w:color="auto"/>
                <w:right w:val="none" w:sz="0" w:space="0" w:color="auto"/>
              </w:divBdr>
            </w:div>
            <w:div w:id="1753971557">
              <w:marLeft w:val="0"/>
              <w:marRight w:val="0"/>
              <w:marTop w:val="0"/>
              <w:marBottom w:val="0"/>
              <w:divBdr>
                <w:top w:val="none" w:sz="0" w:space="0" w:color="auto"/>
                <w:left w:val="none" w:sz="0" w:space="0" w:color="auto"/>
                <w:bottom w:val="none" w:sz="0" w:space="0" w:color="auto"/>
                <w:right w:val="none" w:sz="0" w:space="0" w:color="auto"/>
              </w:divBdr>
            </w:div>
            <w:div w:id="104161739">
              <w:marLeft w:val="0"/>
              <w:marRight w:val="0"/>
              <w:marTop w:val="0"/>
              <w:marBottom w:val="0"/>
              <w:divBdr>
                <w:top w:val="none" w:sz="0" w:space="0" w:color="auto"/>
                <w:left w:val="none" w:sz="0" w:space="0" w:color="auto"/>
                <w:bottom w:val="none" w:sz="0" w:space="0" w:color="auto"/>
                <w:right w:val="none" w:sz="0" w:space="0" w:color="auto"/>
              </w:divBdr>
            </w:div>
            <w:div w:id="1506170612">
              <w:marLeft w:val="0"/>
              <w:marRight w:val="0"/>
              <w:marTop w:val="0"/>
              <w:marBottom w:val="0"/>
              <w:divBdr>
                <w:top w:val="none" w:sz="0" w:space="0" w:color="auto"/>
                <w:left w:val="none" w:sz="0" w:space="0" w:color="auto"/>
                <w:bottom w:val="none" w:sz="0" w:space="0" w:color="auto"/>
                <w:right w:val="none" w:sz="0" w:space="0" w:color="auto"/>
              </w:divBdr>
            </w:div>
            <w:div w:id="1860006801">
              <w:marLeft w:val="0"/>
              <w:marRight w:val="0"/>
              <w:marTop w:val="0"/>
              <w:marBottom w:val="0"/>
              <w:divBdr>
                <w:top w:val="none" w:sz="0" w:space="0" w:color="auto"/>
                <w:left w:val="none" w:sz="0" w:space="0" w:color="auto"/>
                <w:bottom w:val="none" w:sz="0" w:space="0" w:color="auto"/>
                <w:right w:val="none" w:sz="0" w:space="0" w:color="auto"/>
              </w:divBdr>
            </w:div>
            <w:div w:id="932590790">
              <w:marLeft w:val="0"/>
              <w:marRight w:val="0"/>
              <w:marTop w:val="0"/>
              <w:marBottom w:val="0"/>
              <w:divBdr>
                <w:top w:val="none" w:sz="0" w:space="0" w:color="auto"/>
                <w:left w:val="none" w:sz="0" w:space="0" w:color="auto"/>
                <w:bottom w:val="none" w:sz="0" w:space="0" w:color="auto"/>
                <w:right w:val="none" w:sz="0" w:space="0" w:color="auto"/>
              </w:divBdr>
            </w:div>
            <w:div w:id="746414919">
              <w:marLeft w:val="0"/>
              <w:marRight w:val="0"/>
              <w:marTop w:val="0"/>
              <w:marBottom w:val="0"/>
              <w:divBdr>
                <w:top w:val="none" w:sz="0" w:space="0" w:color="auto"/>
                <w:left w:val="none" w:sz="0" w:space="0" w:color="auto"/>
                <w:bottom w:val="none" w:sz="0" w:space="0" w:color="auto"/>
                <w:right w:val="none" w:sz="0" w:space="0" w:color="auto"/>
              </w:divBdr>
            </w:div>
            <w:div w:id="1384061398">
              <w:marLeft w:val="0"/>
              <w:marRight w:val="0"/>
              <w:marTop w:val="0"/>
              <w:marBottom w:val="0"/>
              <w:divBdr>
                <w:top w:val="none" w:sz="0" w:space="0" w:color="auto"/>
                <w:left w:val="none" w:sz="0" w:space="0" w:color="auto"/>
                <w:bottom w:val="none" w:sz="0" w:space="0" w:color="auto"/>
                <w:right w:val="none" w:sz="0" w:space="0" w:color="auto"/>
              </w:divBdr>
            </w:div>
            <w:div w:id="655571293">
              <w:marLeft w:val="0"/>
              <w:marRight w:val="0"/>
              <w:marTop w:val="0"/>
              <w:marBottom w:val="0"/>
              <w:divBdr>
                <w:top w:val="none" w:sz="0" w:space="0" w:color="auto"/>
                <w:left w:val="none" w:sz="0" w:space="0" w:color="auto"/>
                <w:bottom w:val="none" w:sz="0" w:space="0" w:color="auto"/>
                <w:right w:val="none" w:sz="0" w:space="0" w:color="auto"/>
              </w:divBdr>
            </w:div>
            <w:div w:id="979310040">
              <w:marLeft w:val="0"/>
              <w:marRight w:val="0"/>
              <w:marTop w:val="0"/>
              <w:marBottom w:val="0"/>
              <w:divBdr>
                <w:top w:val="none" w:sz="0" w:space="0" w:color="auto"/>
                <w:left w:val="none" w:sz="0" w:space="0" w:color="auto"/>
                <w:bottom w:val="none" w:sz="0" w:space="0" w:color="auto"/>
                <w:right w:val="none" w:sz="0" w:space="0" w:color="auto"/>
              </w:divBdr>
            </w:div>
            <w:div w:id="228080230">
              <w:marLeft w:val="0"/>
              <w:marRight w:val="0"/>
              <w:marTop w:val="0"/>
              <w:marBottom w:val="0"/>
              <w:divBdr>
                <w:top w:val="none" w:sz="0" w:space="0" w:color="auto"/>
                <w:left w:val="none" w:sz="0" w:space="0" w:color="auto"/>
                <w:bottom w:val="none" w:sz="0" w:space="0" w:color="auto"/>
                <w:right w:val="none" w:sz="0" w:space="0" w:color="auto"/>
              </w:divBdr>
            </w:div>
            <w:div w:id="1759979350">
              <w:marLeft w:val="0"/>
              <w:marRight w:val="0"/>
              <w:marTop w:val="0"/>
              <w:marBottom w:val="0"/>
              <w:divBdr>
                <w:top w:val="none" w:sz="0" w:space="0" w:color="auto"/>
                <w:left w:val="none" w:sz="0" w:space="0" w:color="auto"/>
                <w:bottom w:val="none" w:sz="0" w:space="0" w:color="auto"/>
                <w:right w:val="none" w:sz="0" w:space="0" w:color="auto"/>
              </w:divBdr>
            </w:div>
            <w:div w:id="452017928">
              <w:marLeft w:val="0"/>
              <w:marRight w:val="0"/>
              <w:marTop w:val="0"/>
              <w:marBottom w:val="0"/>
              <w:divBdr>
                <w:top w:val="none" w:sz="0" w:space="0" w:color="auto"/>
                <w:left w:val="none" w:sz="0" w:space="0" w:color="auto"/>
                <w:bottom w:val="none" w:sz="0" w:space="0" w:color="auto"/>
                <w:right w:val="none" w:sz="0" w:space="0" w:color="auto"/>
              </w:divBdr>
            </w:div>
            <w:div w:id="580337235">
              <w:marLeft w:val="0"/>
              <w:marRight w:val="0"/>
              <w:marTop w:val="0"/>
              <w:marBottom w:val="0"/>
              <w:divBdr>
                <w:top w:val="none" w:sz="0" w:space="0" w:color="auto"/>
                <w:left w:val="none" w:sz="0" w:space="0" w:color="auto"/>
                <w:bottom w:val="none" w:sz="0" w:space="0" w:color="auto"/>
                <w:right w:val="none" w:sz="0" w:space="0" w:color="auto"/>
              </w:divBdr>
            </w:div>
            <w:div w:id="533271410">
              <w:marLeft w:val="0"/>
              <w:marRight w:val="0"/>
              <w:marTop w:val="0"/>
              <w:marBottom w:val="0"/>
              <w:divBdr>
                <w:top w:val="none" w:sz="0" w:space="0" w:color="auto"/>
                <w:left w:val="none" w:sz="0" w:space="0" w:color="auto"/>
                <w:bottom w:val="none" w:sz="0" w:space="0" w:color="auto"/>
                <w:right w:val="none" w:sz="0" w:space="0" w:color="auto"/>
              </w:divBdr>
            </w:div>
            <w:div w:id="130287582">
              <w:marLeft w:val="0"/>
              <w:marRight w:val="0"/>
              <w:marTop w:val="0"/>
              <w:marBottom w:val="0"/>
              <w:divBdr>
                <w:top w:val="none" w:sz="0" w:space="0" w:color="auto"/>
                <w:left w:val="none" w:sz="0" w:space="0" w:color="auto"/>
                <w:bottom w:val="none" w:sz="0" w:space="0" w:color="auto"/>
                <w:right w:val="none" w:sz="0" w:space="0" w:color="auto"/>
              </w:divBdr>
            </w:div>
            <w:div w:id="1240141057">
              <w:marLeft w:val="0"/>
              <w:marRight w:val="0"/>
              <w:marTop w:val="0"/>
              <w:marBottom w:val="0"/>
              <w:divBdr>
                <w:top w:val="none" w:sz="0" w:space="0" w:color="auto"/>
                <w:left w:val="none" w:sz="0" w:space="0" w:color="auto"/>
                <w:bottom w:val="none" w:sz="0" w:space="0" w:color="auto"/>
                <w:right w:val="none" w:sz="0" w:space="0" w:color="auto"/>
              </w:divBdr>
            </w:div>
            <w:div w:id="1654674386">
              <w:marLeft w:val="0"/>
              <w:marRight w:val="0"/>
              <w:marTop w:val="0"/>
              <w:marBottom w:val="0"/>
              <w:divBdr>
                <w:top w:val="none" w:sz="0" w:space="0" w:color="auto"/>
                <w:left w:val="none" w:sz="0" w:space="0" w:color="auto"/>
                <w:bottom w:val="none" w:sz="0" w:space="0" w:color="auto"/>
                <w:right w:val="none" w:sz="0" w:space="0" w:color="auto"/>
              </w:divBdr>
            </w:div>
            <w:div w:id="1397437972">
              <w:marLeft w:val="0"/>
              <w:marRight w:val="0"/>
              <w:marTop w:val="0"/>
              <w:marBottom w:val="0"/>
              <w:divBdr>
                <w:top w:val="none" w:sz="0" w:space="0" w:color="auto"/>
                <w:left w:val="none" w:sz="0" w:space="0" w:color="auto"/>
                <w:bottom w:val="none" w:sz="0" w:space="0" w:color="auto"/>
                <w:right w:val="none" w:sz="0" w:space="0" w:color="auto"/>
              </w:divBdr>
            </w:div>
            <w:div w:id="697126428">
              <w:marLeft w:val="0"/>
              <w:marRight w:val="0"/>
              <w:marTop w:val="0"/>
              <w:marBottom w:val="0"/>
              <w:divBdr>
                <w:top w:val="none" w:sz="0" w:space="0" w:color="auto"/>
                <w:left w:val="none" w:sz="0" w:space="0" w:color="auto"/>
                <w:bottom w:val="none" w:sz="0" w:space="0" w:color="auto"/>
                <w:right w:val="none" w:sz="0" w:space="0" w:color="auto"/>
              </w:divBdr>
            </w:div>
            <w:div w:id="419066892">
              <w:marLeft w:val="0"/>
              <w:marRight w:val="0"/>
              <w:marTop w:val="0"/>
              <w:marBottom w:val="0"/>
              <w:divBdr>
                <w:top w:val="none" w:sz="0" w:space="0" w:color="auto"/>
                <w:left w:val="none" w:sz="0" w:space="0" w:color="auto"/>
                <w:bottom w:val="none" w:sz="0" w:space="0" w:color="auto"/>
                <w:right w:val="none" w:sz="0" w:space="0" w:color="auto"/>
              </w:divBdr>
            </w:div>
            <w:div w:id="594287760">
              <w:marLeft w:val="0"/>
              <w:marRight w:val="0"/>
              <w:marTop w:val="0"/>
              <w:marBottom w:val="0"/>
              <w:divBdr>
                <w:top w:val="none" w:sz="0" w:space="0" w:color="auto"/>
                <w:left w:val="none" w:sz="0" w:space="0" w:color="auto"/>
                <w:bottom w:val="none" w:sz="0" w:space="0" w:color="auto"/>
                <w:right w:val="none" w:sz="0" w:space="0" w:color="auto"/>
              </w:divBdr>
            </w:div>
            <w:div w:id="1576164497">
              <w:marLeft w:val="0"/>
              <w:marRight w:val="0"/>
              <w:marTop w:val="0"/>
              <w:marBottom w:val="0"/>
              <w:divBdr>
                <w:top w:val="none" w:sz="0" w:space="0" w:color="auto"/>
                <w:left w:val="none" w:sz="0" w:space="0" w:color="auto"/>
                <w:bottom w:val="none" w:sz="0" w:space="0" w:color="auto"/>
                <w:right w:val="none" w:sz="0" w:space="0" w:color="auto"/>
              </w:divBdr>
            </w:div>
            <w:div w:id="1416971516">
              <w:marLeft w:val="0"/>
              <w:marRight w:val="0"/>
              <w:marTop w:val="0"/>
              <w:marBottom w:val="0"/>
              <w:divBdr>
                <w:top w:val="none" w:sz="0" w:space="0" w:color="auto"/>
                <w:left w:val="none" w:sz="0" w:space="0" w:color="auto"/>
                <w:bottom w:val="none" w:sz="0" w:space="0" w:color="auto"/>
                <w:right w:val="none" w:sz="0" w:space="0" w:color="auto"/>
              </w:divBdr>
            </w:div>
            <w:div w:id="322439759">
              <w:marLeft w:val="0"/>
              <w:marRight w:val="0"/>
              <w:marTop w:val="0"/>
              <w:marBottom w:val="0"/>
              <w:divBdr>
                <w:top w:val="none" w:sz="0" w:space="0" w:color="auto"/>
                <w:left w:val="none" w:sz="0" w:space="0" w:color="auto"/>
                <w:bottom w:val="none" w:sz="0" w:space="0" w:color="auto"/>
                <w:right w:val="none" w:sz="0" w:space="0" w:color="auto"/>
              </w:divBdr>
            </w:div>
            <w:div w:id="1956784845">
              <w:marLeft w:val="0"/>
              <w:marRight w:val="0"/>
              <w:marTop w:val="0"/>
              <w:marBottom w:val="0"/>
              <w:divBdr>
                <w:top w:val="none" w:sz="0" w:space="0" w:color="auto"/>
                <w:left w:val="none" w:sz="0" w:space="0" w:color="auto"/>
                <w:bottom w:val="none" w:sz="0" w:space="0" w:color="auto"/>
                <w:right w:val="none" w:sz="0" w:space="0" w:color="auto"/>
              </w:divBdr>
            </w:div>
            <w:div w:id="107824785">
              <w:marLeft w:val="0"/>
              <w:marRight w:val="0"/>
              <w:marTop w:val="0"/>
              <w:marBottom w:val="0"/>
              <w:divBdr>
                <w:top w:val="none" w:sz="0" w:space="0" w:color="auto"/>
                <w:left w:val="none" w:sz="0" w:space="0" w:color="auto"/>
                <w:bottom w:val="none" w:sz="0" w:space="0" w:color="auto"/>
                <w:right w:val="none" w:sz="0" w:space="0" w:color="auto"/>
              </w:divBdr>
            </w:div>
            <w:div w:id="1000349017">
              <w:marLeft w:val="0"/>
              <w:marRight w:val="0"/>
              <w:marTop w:val="0"/>
              <w:marBottom w:val="0"/>
              <w:divBdr>
                <w:top w:val="none" w:sz="0" w:space="0" w:color="auto"/>
                <w:left w:val="none" w:sz="0" w:space="0" w:color="auto"/>
                <w:bottom w:val="none" w:sz="0" w:space="0" w:color="auto"/>
                <w:right w:val="none" w:sz="0" w:space="0" w:color="auto"/>
              </w:divBdr>
            </w:div>
            <w:div w:id="2017539213">
              <w:marLeft w:val="0"/>
              <w:marRight w:val="0"/>
              <w:marTop w:val="0"/>
              <w:marBottom w:val="0"/>
              <w:divBdr>
                <w:top w:val="none" w:sz="0" w:space="0" w:color="auto"/>
                <w:left w:val="none" w:sz="0" w:space="0" w:color="auto"/>
                <w:bottom w:val="none" w:sz="0" w:space="0" w:color="auto"/>
                <w:right w:val="none" w:sz="0" w:space="0" w:color="auto"/>
              </w:divBdr>
            </w:div>
            <w:div w:id="365109395">
              <w:marLeft w:val="0"/>
              <w:marRight w:val="0"/>
              <w:marTop w:val="0"/>
              <w:marBottom w:val="0"/>
              <w:divBdr>
                <w:top w:val="none" w:sz="0" w:space="0" w:color="auto"/>
                <w:left w:val="none" w:sz="0" w:space="0" w:color="auto"/>
                <w:bottom w:val="none" w:sz="0" w:space="0" w:color="auto"/>
                <w:right w:val="none" w:sz="0" w:space="0" w:color="auto"/>
              </w:divBdr>
            </w:div>
            <w:div w:id="665013188">
              <w:marLeft w:val="0"/>
              <w:marRight w:val="0"/>
              <w:marTop w:val="0"/>
              <w:marBottom w:val="0"/>
              <w:divBdr>
                <w:top w:val="none" w:sz="0" w:space="0" w:color="auto"/>
                <w:left w:val="none" w:sz="0" w:space="0" w:color="auto"/>
                <w:bottom w:val="none" w:sz="0" w:space="0" w:color="auto"/>
                <w:right w:val="none" w:sz="0" w:space="0" w:color="auto"/>
              </w:divBdr>
            </w:div>
            <w:div w:id="1101071708">
              <w:marLeft w:val="0"/>
              <w:marRight w:val="0"/>
              <w:marTop w:val="0"/>
              <w:marBottom w:val="0"/>
              <w:divBdr>
                <w:top w:val="none" w:sz="0" w:space="0" w:color="auto"/>
                <w:left w:val="none" w:sz="0" w:space="0" w:color="auto"/>
                <w:bottom w:val="none" w:sz="0" w:space="0" w:color="auto"/>
                <w:right w:val="none" w:sz="0" w:space="0" w:color="auto"/>
              </w:divBdr>
            </w:div>
            <w:div w:id="615522101">
              <w:marLeft w:val="0"/>
              <w:marRight w:val="0"/>
              <w:marTop w:val="0"/>
              <w:marBottom w:val="0"/>
              <w:divBdr>
                <w:top w:val="none" w:sz="0" w:space="0" w:color="auto"/>
                <w:left w:val="none" w:sz="0" w:space="0" w:color="auto"/>
                <w:bottom w:val="none" w:sz="0" w:space="0" w:color="auto"/>
                <w:right w:val="none" w:sz="0" w:space="0" w:color="auto"/>
              </w:divBdr>
            </w:div>
            <w:div w:id="1159997601">
              <w:marLeft w:val="0"/>
              <w:marRight w:val="0"/>
              <w:marTop w:val="0"/>
              <w:marBottom w:val="0"/>
              <w:divBdr>
                <w:top w:val="none" w:sz="0" w:space="0" w:color="auto"/>
                <w:left w:val="none" w:sz="0" w:space="0" w:color="auto"/>
                <w:bottom w:val="none" w:sz="0" w:space="0" w:color="auto"/>
                <w:right w:val="none" w:sz="0" w:space="0" w:color="auto"/>
              </w:divBdr>
            </w:div>
            <w:div w:id="872696890">
              <w:marLeft w:val="0"/>
              <w:marRight w:val="0"/>
              <w:marTop w:val="0"/>
              <w:marBottom w:val="0"/>
              <w:divBdr>
                <w:top w:val="none" w:sz="0" w:space="0" w:color="auto"/>
                <w:left w:val="none" w:sz="0" w:space="0" w:color="auto"/>
                <w:bottom w:val="none" w:sz="0" w:space="0" w:color="auto"/>
                <w:right w:val="none" w:sz="0" w:space="0" w:color="auto"/>
              </w:divBdr>
            </w:div>
            <w:div w:id="1837653005">
              <w:marLeft w:val="0"/>
              <w:marRight w:val="0"/>
              <w:marTop w:val="0"/>
              <w:marBottom w:val="0"/>
              <w:divBdr>
                <w:top w:val="none" w:sz="0" w:space="0" w:color="auto"/>
                <w:left w:val="none" w:sz="0" w:space="0" w:color="auto"/>
                <w:bottom w:val="none" w:sz="0" w:space="0" w:color="auto"/>
                <w:right w:val="none" w:sz="0" w:space="0" w:color="auto"/>
              </w:divBdr>
            </w:div>
            <w:div w:id="174348339">
              <w:marLeft w:val="0"/>
              <w:marRight w:val="0"/>
              <w:marTop w:val="0"/>
              <w:marBottom w:val="0"/>
              <w:divBdr>
                <w:top w:val="none" w:sz="0" w:space="0" w:color="auto"/>
                <w:left w:val="none" w:sz="0" w:space="0" w:color="auto"/>
                <w:bottom w:val="none" w:sz="0" w:space="0" w:color="auto"/>
                <w:right w:val="none" w:sz="0" w:space="0" w:color="auto"/>
              </w:divBdr>
            </w:div>
            <w:div w:id="830868570">
              <w:marLeft w:val="0"/>
              <w:marRight w:val="0"/>
              <w:marTop w:val="0"/>
              <w:marBottom w:val="0"/>
              <w:divBdr>
                <w:top w:val="none" w:sz="0" w:space="0" w:color="auto"/>
                <w:left w:val="none" w:sz="0" w:space="0" w:color="auto"/>
                <w:bottom w:val="none" w:sz="0" w:space="0" w:color="auto"/>
                <w:right w:val="none" w:sz="0" w:space="0" w:color="auto"/>
              </w:divBdr>
            </w:div>
            <w:div w:id="1911429147">
              <w:marLeft w:val="0"/>
              <w:marRight w:val="0"/>
              <w:marTop w:val="0"/>
              <w:marBottom w:val="0"/>
              <w:divBdr>
                <w:top w:val="none" w:sz="0" w:space="0" w:color="auto"/>
                <w:left w:val="none" w:sz="0" w:space="0" w:color="auto"/>
                <w:bottom w:val="none" w:sz="0" w:space="0" w:color="auto"/>
                <w:right w:val="none" w:sz="0" w:space="0" w:color="auto"/>
              </w:divBdr>
            </w:div>
            <w:div w:id="1314485106">
              <w:marLeft w:val="0"/>
              <w:marRight w:val="0"/>
              <w:marTop w:val="0"/>
              <w:marBottom w:val="0"/>
              <w:divBdr>
                <w:top w:val="none" w:sz="0" w:space="0" w:color="auto"/>
                <w:left w:val="none" w:sz="0" w:space="0" w:color="auto"/>
                <w:bottom w:val="none" w:sz="0" w:space="0" w:color="auto"/>
                <w:right w:val="none" w:sz="0" w:space="0" w:color="auto"/>
              </w:divBdr>
            </w:div>
            <w:div w:id="122384064">
              <w:marLeft w:val="0"/>
              <w:marRight w:val="0"/>
              <w:marTop w:val="0"/>
              <w:marBottom w:val="0"/>
              <w:divBdr>
                <w:top w:val="none" w:sz="0" w:space="0" w:color="auto"/>
                <w:left w:val="none" w:sz="0" w:space="0" w:color="auto"/>
                <w:bottom w:val="none" w:sz="0" w:space="0" w:color="auto"/>
                <w:right w:val="none" w:sz="0" w:space="0" w:color="auto"/>
              </w:divBdr>
            </w:div>
            <w:div w:id="1530141974">
              <w:marLeft w:val="0"/>
              <w:marRight w:val="0"/>
              <w:marTop w:val="0"/>
              <w:marBottom w:val="0"/>
              <w:divBdr>
                <w:top w:val="none" w:sz="0" w:space="0" w:color="auto"/>
                <w:left w:val="none" w:sz="0" w:space="0" w:color="auto"/>
                <w:bottom w:val="none" w:sz="0" w:space="0" w:color="auto"/>
                <w:right w:val="none" w:sz="0" w:space="0" w:color="auto"/>
              </w:divBdr>
            </w:div>
            <w:div w:id="1548300060">
              <w:marLeft w:val="0"/>
              <w:marRight w:val="0"/>
              <w:marTop w:val="0"/>
              <w:marBottom w:val="0"/>
              <w:divBdr>
                <w:top w:val="none" w:sz="0" w:space="0" w:color="auto"/>
                <w:left w:val="none" w:sz="0" w:space="0" w:color="auto"/>
                <w:bottom w:val="none" w:sz="0" w:space="0" w:color="auto"/>
                <w:right w:val="none" w:sz="0" w:space="0" w:color="auto"/>
              </w:divBdr>
            </w:div>
            <w:div w:id="1500659126">
              <w:marLeft w:val="0"/>
              <w:marRight w:val="0"/>
              <w:marTop w:val="0"/>
              <w:marBottom w:val="0"/>
              <w:divBdr>
                <w:top w:val="none" w:sz="0" w:space="0" w:color="auto"/>
                <w:left w:val="none" w:sz="0" w:space="0" w:color="auto"/>
                <w:bottom w:val="none" w:sz="0" w:space="0" w:color="auto"/>
                <w:right w:val="none" w:sz="0" w:space="0" w:color="auto"/>
              </w:divBdr>
            </w:div>
            <w:div w:id="208686910">
              <w:marLeft w:val="0"/>
              <w:marRight w:val="0"/>
              <w:marTop w:val="0"/>
              <w:marBottom w:val="0"/>
              <w:divBdr>
                <w:top w:val="none" w:sz="0" w:space="0" w:color="auto"/>
                <w:left w:val="none" w:sz="0" w:space="0" w:color="auto"/>
                <w:bottom w:val="none" w:sz="0" w:space="0" w:color="auto"/>
                <w:right w:val="none" w:sz="0" w:space="0" w:color="auto"/>
              </w:divBdr>
            </w:div>
            <w:div w:id="564803415">
              <w:marLeft w:val="0"/>
              <w:marRight w:val="0"/>
              <w:marTop w:val="0"/>
              <w:marBottom w:val="0"/>
              <w:divBdr>
                <w:top w:val="none" w:sz="0" w:space="0" w:color="auto"/>
                <w:left w:val="none" w:sz="0" w:space="0" w:color="auto"/>
                <w:bottom w:val="none" w:sz="0" w:space="0" w:color="auto"/>
                <w:right w:val="none" w:sz="0" w:space="0" w:color="auto"/>
              </w:divBdr>
            </w:div>
            <w:div w:id="793788426">
              <w:marLeft w:val="0"/>
              <w:marRight w:val="0"/>
              <w:marTop w:val="0"/>
              <w:marBottom w:val="0"/>
              <w:divBdr>
                <w:top w:val="none" w:sz="0" w:space="0" w:color="auto"/>
                <w:left w:val="none" w:sz="0" w:space="0" w:color="auto"/>
                <w:bottom w:val="none" w:sz="0" w:space="0" w:color="auto"/>
                <w:right w:val="none" w:sz="0" w:space="0" w:color="auto"/>
              </w:divBdr>
            </w:div>
            <w:div w:id="1204248799">
              <w:marLeft w:val="0"/>
              <w:marRight w:val="0"/>
              <w:marTop w:val="0"/>
              <w:marBottom w:val="0"/>
              <w:divBdr>
                <w:top w:val="none" w:sz="0" w:space="0" w:color="auto"/>
                <w:left w:val="none" w:sz="0" w:space="0" w:color="auto"/>
                <w:bottom w:val="none" w:sz="0" w:space="0" w:color="auto"/>
                <w:right w:val="none" w:sz="0" w:space="0" w:color="auto"/>
              </w:divBdr>
            </w:div>
            <w:div w:id="1700618241">
              <w:marLeft w:val="0"/>
              <w:marRight w:val="0"/>
              <w:marTop w:val="0"/>
              <w:marBottom w:val="0"/>
              <w:divBdr>
                <w:top w:val="none" w:sz="0" w:space="0" w:color="auto"/>
                <w:left w:val="none" w:sz="0" w:space="0" w:color="auto"/>
                <w:bottom w:val="none" w:sz="0" w:space="0" w:color="auto"/>
                <w:right w:val="none" w:sz="0" w:space="0" w:color="auto"/>
              </w:divBdr>
            </w:div>
            <w:div w:id="601646901">
              <w:marLeft w:val="0"/>
              <w:marRight w:val="0"/>
              <w:marTop w:val="0"/>
              <w:marBottom w:val="0"/>
              <w:divBdr>
                <w:top w:val="none" w:sz="0" w:space="0" w:color="auto"/>
                <w:left w:val="none" w:sz="0" w:space="0" w:color="auto"/>
                <w:bottom w:val="none" w:sz="0" w:space="0" w:color="auto"/>
                <w:right w:val="none" w:sz="0" w:space="0" w:color="auto"/>
              </w:divBdr>
            </w:div>
            <w:div w:id="304244209">
              <w:marLeft w:val="0"/>
              <w:marRight w:val="0"/>
              <w:marTop w:val="0"/>
              <w:marBottom w:val="0"/>
              <w:divBdr>
                <w:top w:val="none" w:sz="0" w:space="0" w:color="auto"/>
                <w:left w:val="none" w:sz="0" w:space="0" w:color="auto"/>
                <w:bottom w:val="none" w:sz="0" w:space="0" w:color="auto"/>
                <w:right w:val="none" w:sz="0" w:space="0" w:color="auto"/>
              </w:divBdr>
            </w:div>
            <w:div w:id="1950624111">
              <w:marLeft w:val="0"/>
              <w:marRight w:val="0"/>
              <w:marTop w:val="0"/>
              <w:marBottom w:val="0"/>
              <w:divBdr>
                <w:top w:val="none" w:sz="0" w:space="0" w:color="auto"/>
                <w:left w:val="none" w:sz="0" w:space="0" w:color="auto"/>
                <w:bottom w:val="none" w:sz="0" w:space="0" w:color="auto"/>
                <w:right w:val="none" w:sz="0" w:space="0" w:color="auto"/>
              </w:divBdr>
            </w:div>
            <w:div w:id="207038778">
              <w:marLeft w:val="0"/>
              <w:marRight w:val="0"/>
              <w:marTop w:val="0"/>
              <w:marBottom w:val="0"/>
              <w:divBdr>
                <w:top w:val="none" w:sz="0" w:space="0" w:color="auto"/>
                <w:left w:val="none" w:sz="0" w:space="0" w:color="auto"/>
                <w:bottom w:val="none" w:sz="0" w:space="0" w:color="auto"/>
                <w:right w:val="none" w:sz="0" w:space="0" w:color="auto"/>
              </w:divBdr>
            </w:div>
            <w:div w:id="905917074">
              <w:marLeft w:val="0"/>
              <w:marRight w:val="0"/>
              <w:marTop w:val="0"/>
              <w:marBottom w:val="0"/>
              <w:divBdr>
                <w:top w:val="none" w:sz="0" w:space="0" w:color="auto"/>
                <w:left w:val="none" w:sz="0" w:space="0" w:color="auto"/>
                <w:bottom w:val="none" w:sz="0" w:space="0" w:color="auto"/>
                <w:right w:val="none" w:sz="0" w:space="0" w:color="auto"/>
              </w:divBdr>
            </w:div>
            <w:div w:id="565841673">
              <w:marLeft w:val="0"/>
              <w:marRight w:val="0"/>
              <w:marTop w:val="0"/>
              <w:marBottom w:val="0"/>
              <w:divBdr>
                <w:top w:val="none" w:sz="0" w:space="0" w:color="auto"/>
                <w:left w:val="none" w:sz="0" w:space="0" w:color="auto"/>
                <w:bottom w:val="none" w:sz="0" w:space="0" w:color="auto"/>
                <w:right w:val="none" w:sz="0" w:space="0" w:color="auto"/>
              </w:divBdr>
            </w:div>
            <w:div w:id="1730955603">
              <w:marLeft w:val="0"/>
              <w:marRight w:val="0"/>
              <w:marTop w:val="0"/>
              <w:marBottom w:val="0"/>
              <w:divBdr>
                <w:top w:val="none" w:sz="0" w:space="0" w:color="auto"/>
                <w:left w:val="none" w:sz="0" w:space="0" w:color="auto"/>
                <w:bottom w:val="none" w:sz="0" w:space="0" w:color="auto"/>
                <w:right w:val="none" w:sz="0" w:space="0" w:color="auto"/>
              </w:divBdr>
            </w:div>
            <w:div w:id="595527144">
              <w:marLeft w:val="0"/>
              <w:marRight w:val="0"/>
              <w:marTop w:val="0"/>
              <w:marBottom w:val="0"/>
              <w:divBdr>
                <w:top w:val="none" w:sz="0" w:space="0" w:color="auto"/>
                <w:left w:val="none" w:sz="0" w:space="0" w:color="auto"/>
                <w:bottom w:val="none" w:sz="0" w:space="0" w:color="auto"/>
                <w:right w:val="none" w:sz="0" w:space="0" w:color="auto"/>
              </w:divBdr>
            </w:div>
            <w:div w:id="781922508">
              <w:marLeft w:val="0"/>
              <w:marRight w:val="0"/>
              <w:marTop w:val="0"/>
              <w:marBottom w:val="0"/>
              <w:divBdr>
                <w:top w:val="none" w:sz="0" w:space="0" w:color="auto"/>
                <w:left w:val="none" w:sz="0" w:space="0" w:color="auto"/>
                <w:bottom w:val="none" w:sz="0" w:space="0" w:color="auto"/>
                <w:right w:val="none" w:sz="0" w:space="0" w:color="auto"/>
              </w:divBdr>
            </w:div>
            <w:div w:id="211505100">
              <w:marLeft w:val="0"/>
              <w:marRight w:val="0"/>
              <w:marTop w:val="0"/>
              <w:marBottom w:val="0"/>
              <w:divBdr>
                <w:top w:val="none" w:sz="0" w:space="0" w:color="auto"/>
                <w:left w:val="none" w:sz="0" w:space="0" w:color="auto"/>
                <w:bottom w:val="none" w:sz="0" w:space="0" w:color="auto"/>
                <w:right w:val="none" w:sz="0" w:space="0" w:color="auto"/>
              </w:divBdr>
            </w:div>
            <w:div w:id="1942453558">
              <w:marLeft w:val="0"/>
              <w:marRight w:val="0"/>
              <w:marTop w:val="0"/>
              <w:marBottom w:val="0"/>
              <w:divBdr>
                <w:top w:val="none" w:sz="0" w:space="0" w:color="auto"/>
                <w:left w:val="none" w:sz="0" w:space="0" w:color="auto"/>
                <w:bottom w:val="none" w:sz="0" w:space="0" w:color="auto"/>
                <w:right w:val="none" w:sz="0" w:space="0" w:color="auto"/>
              </w:divBdr>
            </w:div>
            <w:div w:id="873496244">
              <w:marLeft w:val="0"/>
              <w:marRight w:val="0"/>
              <w:marTop w:val="0"/>
              <w:marBottom w:val="0"/>
              <w:divBdr>
                <w:top w:val="none" w:sz="0" w:space="0" w:color="auto"/>
                <w:left w:val="none" w:sz="0" w:space="0" w:color="auto"/>
                <w:bottom w:val="none" w:sz="0" w:space="0" w:color="auto"/>
                <w:right w:val="none" w:sz="0" w:space="0" w:color="auto"/>
              </w:divBdr>
            </w:div>
            <w:div w:id="1909729921">
              <w:marLeft w:val="0"/>
              <w:marRight w:val="0"/>
              <w:marTop w:val="0"/>
              <w:marBottom w:val="0"/>
              <w:divBdr>
                <w:top w:val="none" w:sz="0" w:space="0" w:color="auto"/>
                <w:left w:val="none" w:sz="0" w:space="0" w:color="auto"/>
                <w:bottom w:val="none" w:sz="0" w:space="0" w:color="auto"/>
                <w:right w:val="none" w:sz="0" w:space="0" w:color="auto"/>
              </w:divBdr>
            </w:div>
            <w:div w:id="477235100">
              <w:marLeft w:val="0"/>
              <w:marRight w:val="0"/>
              <w:marTop w:val="0"/>
              <w:marBottom w:val="0"/>
              <w:divBdr>
                <w:top w:val="none" w:sz="0" w:space="0" w:color="auto"/>
                <w:left w:val="none" w:sz="0" w:space="0" w:color="auto"/>
                <w:bottom w:val="none" w:sz="0" w:space="0" w:color="auto"/>
                <w:right w:val="none" w:sz="0" w:space="0" w:color="auto"/>
              </w:divBdr>
            </w:div>
            <w:div w:id="1772433603">
              <w:marLeft w:val="0"/>
              <w:marRight w:val="0"/>
              <w:marTop w:val="0"/>
              <w:marBottom w:val="0"/>
              <w:divBdr>
                <w:top w:val="none" w:sz="0" w:space="0" w:color="auto"/>
                <w:left w:val="none" w:sz="0" w:space="0" w:color="auto"/>
                <w:bottom w:val="none" w:sz="0" w:space="0" w:color="auto"/>
                <w:right w:val="none" w:sz="0" w:space="0" w:color="auto"/>
              </w:divBdr>
            </w:div>
            <w:div w:id="951012291">
              <w:marLeft w:val="0"/>
              <w:marRight w:val="0"/>
              <w:marTop w:val="0"/>
              <w:marBottom w:val="0"/>
              <w:divBdr>
                <w:top w:val="none" w:sz="0" w:space="0" w:color="auto"/>
                <w:left w:val="none" w:sz="0" w:space="0" w:color="auto"/>
                <w:bottom w:val="none" w:sz="0" w:space="0" w:color="auto"/>
                <w:right w:val="none" w:sz="0" w:space="0" w:color="auto"/>
              </w:divBdr>
            </w:div>
            <w:div w:id="376442523">
              <w:marLeft w:val="0"/>
              <w:marRight w:val="0"/>
              <w:marTop w:val="0"/>
              <w:marBottom w:val="0"/>
              <w:divBdr>
                <w:top w:val="none" w:sz="0" w:space="0" w:color="auto"/>
                <w:left w:val="none" w:sz="0" w:space="0" w:color="auto"/>
                <w:bottom w:val="none" w:sz="0" w:space="0" w:color="auto"/>
                <w:right w:val="none" w:sz="0" w:space="0" w:color="auto"/>
              </w:divBdr>
            </w:div>
            <w:div w:id="1248072655">
              <w:marLeft w:val="0"/>
              <w:marRight w:val="0"/>
              <w:marTop w:val="0"/>
              <w:marBottom w:val="0"/>
              <w:divBdr>
                <w:top w:val="none" w:sz="0" w:space="0" w:color="auto"/>
                <w:left w:val="none" w:sz="0" w:space="0" w:color="auto"/>
                <w:bottom w:val="none" w:sz="0" w:space="0" w:color="auto"/>
                <w:right w:val="none" w:sz="0" w:space="0" w:color="auto"/>
              </w:divBdr>
            </w:div>
            <w:div w:id="1834183171">
              <w:marLeft w:val="0"/>
              <w:marRight w:val="0"/>
              <w:marTop w:val="0"/>
              <w:marBottom w:val="0"/>
              <w:divBdr>
                <w:top w:val="none" w:sz="0" w:space="0" w:color="auto"/>
                <w:left w:val="none" w:sz="0" w:space="0" w:color="auto"/>
                <w:bottom w:val="none" w:sz="0" w:space="0" w:color="auto"/>
                <w:right w:val="none" w:sz="0" w:space="0" w:color="auto"/>
              </w:divBdr>
            </w:div>
            <w:div w:id="369232554">
              <w:marLeft w:val="0"/>
              <w:marRight w:val="0"/>
              <w:marTop w:val="0"/>
              <w:marBottom w:val="0"/>
              <w:divBdr>
                <w:top w:val="none" w:sz="0" w:space="0" w:color="auto"/>
                <w:left w:val="none" w:sz="0" w:space="0" w:color="auto"/>
                <w:bottom w:val="none" w:sz="0" w:space="0" w:color="auto"/>
                <w:right w:val="none" w:sz="0" w:space="0" w:color="auto"/>
              </w:divBdr>
            </w:div>
            <w:div w:id="603148285">
              <w:marLeft w:val="0"/>
              <w:marRight w:val="0"/>
              <w:marTop w:val="0"/>
              <w:marBottom w:val="0"/>
              <w:divBdr>
                <w:top w:val="none" w:sz="0" w:space="0" w:color="auto"/>
                <w:left w:val="none" w:sz="0" w:space="0" w:color="auto"/>
                <w:bottom w:val="none" w:sz="0" w:space="0" w:color="auto"/>
                <w:right w:val="none" w:sz="0" w:space="0" w:color="auto"/>
              </w:divBdr>
            </w:div>
            <w:div w:id="1314484099">
              <w:marLeft w:val="0"/>
              <w:marRight w:val="0"/>
              <w:marTop w:val="0"/>
              <w:marBottom w:val="0"/>
              <w:divBdr>
                <w:top w:val="none" w:sz="0" w:space="0" w:color="auto"/>
                <w:left w:val="none" w:sz="0" w:space="0" w:color="auto"/>
                <w:bottom w:val="none" w:sz="0" w:space="0" w:color="auto"/>
                <w:right w:val="none" w:sz="0" w:space="0" w:color="auto"/>
              </w:divBdr>
            </w:div>
            <w:div w:id="666709001">
              <w:marLeft w:val="0"/>
              <w:marRight w:val="0"/>
              <w:marTop w:val="0"/>
              <w:marBottom w:val="0"/>
              <w:divBdr>
                <w:top w:val="none" w:sz="0" w:space="0" w:color="auto"/>
                <w:left w:val="none" w:sz="0" w:space="0" w:color="auto"/>
                <w:bottom w:val="none" w:sz="0" w:space="0" w:color="auto"/>
                <w:right w:val="none" w:sz="0" w:space="0" w:color="auto"/>
              </w:divBdr>
            </w:div>
            <w:div w:id="2095855242">
              <w:marLeft w:val="0"/>
              <w:marRight w:val="0"/>
              <w:marTop w:val="0"/>
              <w:marBottom w:val="0"/>
              <w:divBdr>
                <w:top w:val="none" w:sz="0" w:space="0" w:color="auto"/>
                <w:left w:val="none" w:sz="0" w:space="0" w:color="auto"/>
                <w:bottom w:val="none" w:sz="0" w:space="0" w:color="auto"/>
                <w:right w:val="none" w:sz="0" w:space="0" w:color="auto"/>
              </w:divBdr>
            </w:div>
            <w:div w:id="1530609848">
              <w:marLeft w:val="0"/>
              <w:marRight w:val="0"/>
              <w:marTop w:val="0"/>
              <w:marBottom w:val="0"/>
              <w:divBdr>
                <w:top w:val="none" w:sz="0" w:space="0" w:color="auto"/>
                <w:left w:val="none" w:sz="0" w:space="0" w:color="auto"/>
                <w:bottom w:val="none" w:sz="0" w:space="0" w:color="auto"/>
                <w:right w:val="none" w:sz="0" w:space="0" w:color="auto"/>
              </w:divBdr>
            </w:div>
            <w:div w:id="2045474995">
              <w:marLeft w:val="0"/>
              <w:marRight w:val="0"/>
              <w:marTop w:val="0"/>
              <w:marBottom w:val="0"/>
              <w:divBdr>
                <w:top w:val="none" w:sz="0" w:space="0" w:color="auto"/>
                <w:left w:val="none" w:sz="0" w:space="0" w:color="auto"/>
                <w:bottom w:val="none" w:sz="0" w:space="0" w:color="auto"/>
                <w:right w:val="none" w:sz="0" w:space="0" w:color="auto"/>
              </w:divBdr>
            </w:div>
            <w:div w:id="444467025">
              <w:marLeft w:val="0"/>
              <w:marRight w:val="0"/>
              <w:marTop w:val="0"/>
              <w:marBottom w:val="0"/>
              <w:divBdr>
                <w:top w:val="none" w:sz="0" w:space="0" w:color="auto"/>
                <w:left w:val="none" w:sz="0" w:space="0" w:color="auto"/>
                <w:bottom w:val="none" w:sz="0" w:space="0" w:color="auto"/>
                <w:right w:val="none" w:sz="0" w:space="0" w:color="auto"/>
              </w:divBdr>
            </w:div>
            <w:div w:id="1206790925">
              <w:marLeft w:val="0"/>
              <w:marRight w:val="0"/>
              <w:marTop w:val="0"/>
              <w:marBottom w:val="0"/>
              <w:divBdr>
                <w:top w:val="none" w:sz="0" w:space="0" w:color="auto"/>
                <w:left w:val="none" w:sz="0" w:space="0" w:color="auto"/>
                <w:bottom w:val="none" w:sz="0" w:space="0" w:color="auto"/>
                <w:right w:val="none" w:sz="0" w:space="0" w:color="auto"/>
              </w:divBdr>
            </w:div>
            <w:div w:id="453867895">
              <w:marLeft w:val="0"/>
              <w:marRight w:val="0"/>
              <w:marTop w:val="0"/>
              <w:marBottom w:val="0"/>
              <w:divBdr>
                <w:top w:val="none" w:sz="0" w:space="0" w:color="auto"/>
                <w:left w:val="none" w:sz="0" w:space="0" w:color="auto"/>
                <w:bottom w:val="none" w:sz="0" w:space="0" w:color="auto"/>
                <w:right w:val="none" w:sz="0" w:space="0" w:color="auto"/>
              </w:divBdr>
            </w:div>
            <w:div w:id="2045210899">
              <w:marLeft w:val="0"/>
              <w:marRight w:val="0"/>
              <w:marTop w:val="0"/>
              <w:marBottom w:val="0"/>
              <w:divBdr>
                <w:top w:val="none" w:sz="0" w:space="0" w:color="auto"/>
                <w:left w:val="none" w:sz="0" w:space="0" w:color="auto"/>
                <w:bottom w:val="none" w:sz="0" w:space="0" w:color="auto"/>
                <w:right w:val="none" w:sz="0" w:space="0" w:color="auto"/>
              </w:divBdr>
            </w:div>
            <w:div w:id="138304861">
              <w:marLeft w:val="0"/>
              <w:marRight w:val="0"/>
              <w:marTop w:val="0"/>
              <w:marBottom w:val="0"/>
              <w:divBdr>
                <w:top w:val="none" w:sz="0" w:space="0" w:color="auto"/>
                <w:left w:val="none" w:sz="0" w:space="0" w:color="auto"/>
                <w:bottom w:val="none" w:sz="0" w:space="0" w:color="auto"/>
                <w:right w:val="none" w:sz="0" w:space="0" w:color="auto"/>
              </w:divBdr>
            </w:div>
            <w:div w:id="1854101167">
              <w:marLeft w:val="0"/>
              <w:marRight w:val="0"/>
              <w:marTop w:val="0"/>
              <w:marBottom w:val="0"/>
              <w:divBdr>
                <w:top w:val="none" w:sz="0" w:space="0" w:color="auto"/>
                <w:left w:val="none" w:sz="0" w:space="0" w:color="auto"/>
                <w:bottom w:val="none" w:sz="0" w:space="0" w:color="auto"/>
                <w:right w:val="none" w:sz="0" w:space="0" w:color="auto"/>
              </w:divBdr>
            </w:div>
            <w:div w:id="180053962">
              <w:marLeft w:val="0"/>
              <w:marRight w:val="0"/>
              <w:marTop w:val="0"/>
              <w:marBottom w:val="0"/>
              <w:divBdr>
                <w:top w:val="none" w:sz="0" w:space="0" w:color="auto"/>
                <w:left w:val="none" w:sz="0" w:space="0" w:color="auto"/>
                <w:bottom w:val="none" w:sz="0" w:space="0" w:color="auto"/>
                <w:right w:val="none" w:sz="0" w:space="0" w:color="auto"/>
              </w:divBdr>
            </w:div>
            <w:div w:id="1550920602">
              <w:marLeft w:val="0"/>
              <w:marRight w:val="0"/>
              <w:marTop w:val="0"/>
              <w:marBottom w:val="0"/>
              <w:divBdr>
                <w:top w:val="none" w:sz="0" w:space="0" w:color="auto"/>
                <w:left w:val="none" w:sz="0" w:space="0" w:color="auto"/>
                <w:bottom w:val="none" w:sz="0" w:space="0" w:color="auto"/>
                <w:right w:val="none" w:sz="0" w:space="0" w:color="auto"/>
              </w:divBdr>
            </w:div>
            <w:div w:id="1451515711">
              <w:marLeft w:val="0"/>
              <w:marRight w:val="0"/>
              <w:marTop w:val="0"/>
              <w:marBottom w:val="0"/>
              <w:divBdr>
                <w:top w:val="none" w:sz="0" w:space="0" w:color="auto"/>
                <w:left w:val="none" w:sz="0" w:space="0" w:color="auto"/>
                <w:bottom w:val="none" w:sz="0" w:space="0" w:color="auto"/>
                <w:right w:val="none" w:sz="0" w:space="0" w:color="auto"/>
              </w:divBdr>
            </w:div>
            <w:div w:id="357897070">
              <w:marLeft w:val="0"/>
              <w:marRight w:val="0"/>
              <w:marTop w:val="0"/>
              <w:marBottom w:val="0"/>
              <w:divBdr>
                <w:top w:val="none" w:sz="0" w:space="0" w:color="auto"/>
                <w:left w:val="none" w:sz="0" w:space="0" w:color="auto"/>
                <w:bottom w:val="none" w:sz="0" w:space="0" w:color="auto"/>
                <w:right w:val="none" w:sz="0" w:space="0" w:color="auto"/>
              </w:divBdr>
            </w:div>
            <w:div w:id="1770586527">
              <w:marLeft w:val="0"/>
              <w:marRight w:val="0"/>
              <w:marTop w:val="0"/>
              <w:marBottom w:val="0"/>
              <w:divBdr>
                <w:top w:val="none" w:sz="0" w:space="0" w:color="auto"/>
                <w:left w:val="none" w:sz="0" w:space="0" w:color="auto"/>
                <w:bottom w:val="none" w:sz="0" w:space="0" w:color="auto"/>
                <w:right w:val="none" w:sz="0" w:space="0" w:color="auto"/>
              </w:divBdr>
            </w:div>
            <w:div w:id="1226721145">
              <w:marLeft w:val="0"/>
              <w:marRight w:val="0"/>
              <w:marTop w:val="0"/>
              <w:marBottom w:val="0"/>
              <w:divBdr>
                <w:top w:val="none" w:sz="0" w:space="0" w:color="auto"/>
                <w:left w:val="none" w:sz="0" w:space="0" w:color="auto"/>
                <w:bottom w:val="none" w:sz="0" w:space="0" w:color="auto"/>
                <w:right w:val="none" w:sz="0" w:space="0" w:color="auto"/>
              </w:divBdr>
            </w:div>
            <w:div w:id="2105759416">
              <w:marLeft w:val="0"/>
              <w:marRight w:val="0"/>
              <w:marTop w:val="0"/>
              <w:marBottom w:val="0"/>
              <w:divBdr>
                <w:top w:val="none" w:sz="0" w:space="0" w:color="auto"/>
                <w:left w:val="none" w:sz="0" w:space="0" w:color="auto"/>
                <w:bottom w:val="none" w:sz="0" w:space="0" w:color="auto"/>
                <w:right w:val="none" w:sz="0" w:space="0" w:color="auto"/>
              </w:divBdr>
            </w:div>
            <w:div w:id="1668052135">
              <w:marLeft w:val="0"/>
              <w:marRight w:val="0"/>
              <w:marTop w:val="0"/>
              <w:marBottom w:val="0"/>
              <w:divBdr>
                <w:top w:val="none" w:sz="0" w:space="0" w:color="auto"/>
                <w:left w:val="none" w:sz="0" w:space="0" w:color="auto"/>
                <w:bottom w:val="none" w:sz="0" w:space="0" w:color="auto"/>
                <w:right w:val="none" w:sz="0" w:space="0" w:color="auto"/>
              </w:divBdr>
            </w:div>
            <w:div w:id="1321274584">
              <w:marLeft w:val="0"/>
              <w:marRight w:val="0"/>
              <w:marTop w:val="0"/>
              <w:marBottom w:val="0"/>
              <w:divBdr>
                <w:top w:val="none" w:sz="0" w:space="0" w:color="auto"/>
                <w:left w:val="none" w:sz="0" w:space="0" w:color="auto"/>
                <w:bottom w:val="none" w:sz="0" w:space="0" w:color="auto"/>
                <w:right w:val="none" w:sz="0" w:space="0" w:color="auto"/>
              </w:divBdr>
            </w:div>
            <w:div w:id="946233230">
              <w:marLeft w:val="0"/>
              <w:marRight w:val="0"/>
              <w:marTop w:val="0"/>
              <w:marBottom w:val="0"/>
              <w:divBdr>
                <w:top w:val="none" w:sz="0" w:space="0" w:color="auto"/>
                <w:left w:val="none" w:sz="0" w:space="0" w:color="auto"/>
                <w:bottom w:val="none" w:sz="0" w:space="0" w:color="auto"/>
                <w:right w:val="none" w:sz="0" w:space="0" w:color="auto"/>
              </w:divBdr>
            </w:div>
            <w:div w:id="1987009682">
              <w:marLeft w:val="0"/>
              <w:marRight w:val="0"/>
              <w:marTop w:val="0"/>
              <w:marBottom w:val="0"/>
              <w:divBdr>
                <w:top w:val="none" w:sz="0" w:space="0" w:color="auto"/>
                <w:left w:val="none" w:sz="0" w:space="0" w:color="auto"/>
                <w:bottom w:val="none" w:sz="0" w:space="0" w:color="auto"/>
                <w:right w:val="none" w:sz="0" w:space="0" w:color="auto"/>
              </w:divBdr>
            </w:div>
            <w:div w:id="1601373584">
              <w:marLeft w:val="0"/>
              <w:marRight w:val="0"/>
              <w:marTop w:val="0"/>
              <w:marBottom w:val="0"/>
              <w:divBdr>
                <w:top w:val="none" w:sz="0" w:space="0" w:color="auto"/>
                <w:left w:val="none" w:sz="0" w:space="0" w:color="auto"/>
                <w:bottom w:val="none" w:sz="0" w:space="0" w:color="auto"/>
                <w:right w:val="none" w:sz="0" w:space="0" w:color="auto"/>
              </w:divBdr>
            </w:div>
            <w:div w:id="1540165178">
              <w:marLeft w:val="0"/>
              <w:marRight w:val="0"/>
              <w:marTop w:val="0"/>
              <w:marBottom w:val="0"/>
              <w:divBdr>
                <w:top w:val="none" w:sz="0" w:space="0" w:color="auto"/>
                <w:left w:val="none" w:sz="0" w:space="0" w:color="auto"/>
                <w:bottom w:val="none" w:sz="0" w:space="0" w:color="auto"/>
                <w:right w:val="none" w:sz="0" w:space="0" w:color="auto"/>
              </w:divBdr>
            </w:div>
            <w:div w:id="1139541480">
              <w:marLeft w:val="0"/>
              <w:marRight w:val="0"/>
              <w:marTop w:val="0"/>
              <w:marBottom w:val="0"/>
              <w:divBdr>
                <w:top w:val="none" w:sz="0" w:space="0" w:color="auto"/>
                <w:left w:val="none" w:sz="0" w:space="0" w:color="auto"/>
                <w:bottom w:val="none" w:sz="0" w:space="0" w:color="auto"/>
                <w:right w:val="none" w:sz="0" w:space="0" w:color="auto"/>
              </w:divBdr>
            </w:div>
            <w:div w:id="712849540">
              <w:marLeft w:val="0"/>
              <w:marRight w:val="0"/>
              <w:marTop w:val="0"/>
              <w:marBottom w:val="0"/>
              <w:divBdr>
                <w:top w:val="none" w:sz="0" w:space="0" w:color="auto"/>
                <w:left w:val="none" w:sz="0" w:space="0" w:color="auto"/>
                <w:bottom w:val="none" w:sz="0" w:space="0" w:color="auto"/>
                <w:right w:val="none" w:sz="0" w:space="0" w:color="auto"/>
              </w:divBdr>
            </w:div>
            <w:div w:id="996114003">
              <w:marLeft w:val="0"/>
              <w:marRight w:val="0"/>
              <w:marTop w:val="0"/>
              <w:marBottom w:val="0"/>
              <w:divBdr>
                <w:top w:val="none" w:sz="0" w:space="0" w:color="auto"/>
                <w:left w:val="none" w:sz="0" w:space="0" w:color="auto"/>
                <w:bottom w:val="none" w:sz="0" w:space="0" w:color="auto"/>
                <w:right w:val="none" w:sz="0" w:space="0" w:color="auto"/>
              </w:divBdr>
            </w:div>
            <w:div w:id="1594320227">
              <w:marLeft w:val="0"/>
              <w:marRight w:val="0"/>
              <w:marTop w:val="0"/>
              <w:marBottom w:val="0"/>
              <w:divBdr>
                <w:top w:val="none" w:sz="0" w:space="0" w:color="auto"/>
                <w:left w:val="none" w:sz="0" w:space="0" w:color="auto"/>
                <w:bottom w:val="none" w:sz="0" w:space="0" w:color="auto"/>
                <w:right w:val="none" w:sz="0" w:space="0" w:color="auto"/>
              </w:divBdr>
            </w:div>
            <w:div w:id="519585799">
              <w:marLeft w:val="0"/>
              <w:marRight w:val="0"/>
              <w:marTop w:val="0"/>
              <w:marBottom w:val="0"/>
              <w:divBdr>
                <w:top w:val="none" w:sz="0" w:space="0" w:color="auto"/>
                <w:left w:val="none" w:sz="0" w:space="0" w:color="auto"/>
                <w:bottom w:val="none" w:sz="0" w:space="0" w:color="auto"/>
                <w:right w:val="none" w:sz="0" w:space="0" w:color="auto"/>
              </w:divBdr>
            </w:div>
            <w:div w:id="1946884621">
              <w:marLeft w:val="0"/>
              <w:marRight w:val="0"/>
              <w:marTop w:val="0"/>
              <w:marBottom w:val="0"/>
              <w:divBdr>
                <w:top w:val="none" w:sz="0" w:space="0" w:color="auto"/>
                <w:left w:val="none" w:sz="0" w:space="0" w:color="auto"/>
                <w:bottom w:val="none" w:sz="0" w:space="0" w:color="auto"/>
                <w:right w:val="none" w:sz="0" w:space="0" w:color="auto"/>
              </w:divBdr>
            </w:div>
            <w:div w:id="1890146423">
              <w:marLeft w:val="0"/>
              <w:marRight w:val="0"/>
              <w:marTop w:val="0"/>
              <w:marBottom w:val="0"/>
              <w:divBdr>
                <w:top w:val="none" w:sz="0" w:space="0" w:color="auto"/>
                <w:left w:val="none" w:sz="0" w:space="0" w:color="auto"/>
                <w:bottom w:val="none" w:sz="0" w:space="0" w:color="auto"/>
                <w:right w:val="none" w:sz="0" w:space="0" w:color="auto"/>
              </w:divBdr>
            </w:div>
            <w:div w:id="6448464">
              <w:marLeft w:val="0"/>
              <w:marRight w:val="0"/>
              <w:marTop w:val="0"/>
              <w:marBottom w:val="0"/>
              <w:divBdr>
                <w:top w:val="none" w:sz="0" w:space="0" w:color="auto"/>
                <w:left w:val="none" w:sz="0" w:space="0" w:color="auto"/>
                <w:bottom w:val="none" w:sz="0" w:space="0" w:color="auto"/>
                <w:right w:val="none" w:sz="0" w:space="0" w:color="auto"/>
              </w:divBdr>
            </w:div>
            <w:div w:id="1562710715">
              <w:marLeft w:val="0"/>
              <w:marRight w:val="0"/>
              <w:marTop w:val="0"/>
              <w:marBottom w:val="0"/>
              <w:divBdr>
                <w:top w:val="none" w:sz="0" w:space="0" w:color="auto"/>
                <w:left w:val="none" w:sz="0" w:space="0" w:color="auto"/>
                <w:bottom w:val="none" w:sz="0" w:space="0" w:color="auto"/>
                <w:right w:val="none" w:sz="0" w:space="0" w:color="auto"/>
              </w:divBdr>
            </w:div>
            <w:div w:id="354187395">
              <w:marLeft w:val="0"/>
              <w:marRight w:val="0"/>
              <w:marTop w:val="0"/>
              <w:marBottom w:val="0"/>
              <w:divBdr>
                <w:top w:val="none" w:sz="0" w:space="0" w:color="auto"/>
                <w:left w:val="none" w:sz="0" w:space="0" w:color="auto"/>
                <w:bottom w:val="none" w:sz="0" w:space="0" w:color="auto"/>
                <w:right w:val="none" w:sz="0" w:space="0" w:color="auto"/>
              </w:divBdr>
            </w:div>
            <w:div w:id="1885679519">
              <w:marLeft w:val="0"/>
              <w:marRight w:val="0"/>
              <w:marTop w:val="0"/>
              <w:marBottom w:val="0"/>
              <w:divBdr>
                <w:top w:val="none" w:sz="0" w:space="0" w:color="auto"/>
                <w:left w:val="none" w:sz="0" w:space="0" w:color="auto"/>
                <w:bottom w:val="none" w:sz="0" w:space="0" w:color="auto"/>
                <w:right w:val="none" w:sz="0" w:space="0" w:color="auto"/>
              </w:divBdr>
            </w:div>
            <w:div w:id="160703728">
              <w:marLeft w:val="0"/>
              <w:marRight w:val="0"/>
              <w:marTop w:val="0"/>
              <w:marBottom w:val="0"/>
              <w:divBdr>
                <w:top w:val="none" w:sz="0" w:space="0" w:color="auto"/>
                <w:left w:val="none" w:sz="0" w:space="0" w:color="auto"/>
                <w:bottom w:val="none" w:sz="0" w:space="0" w:color="auto"/>
                <w:right w:val="none" w:sz="0" w:space="0" w:color="auto"/>
              </w:divBdr>
            </w:div>
            <w:div w:id="669794405">
              <w:marLeft w:val="0"/>
              <w:marRight w:val="0"/>
              <w:marTop w:val="0"/>
              <w:marBottom w:val="0"/>
              <w:divBdr>
                <w:top w:val="none" w:sz="0" w:space="0" w:color="auto"/>
                <w:left w:val="none" w:sz="0" w:space="0" w:color="auto"/>
                <w:bottom w:val="none" w:sz="0" w:space="0" w:color="auto"/>
                <w:right w:val="none" w:sz="0" w:space="0" w:color="auto"/>
              </w:divBdr>
            </w:div>
            <w:div w:id="2059164140">
              <w:marLeft w:val="0"/>
              <w:marRight w:val="0"/>
              <w:marTop w:val="0"/>
              <w:marBottom w:val="0"/>
              <w:divBdr>
                <w:top w:val="none" w:sz="0" w:space="0" w:color="auto"/>
                <w:left w:val="none" w:sz="0" w:space="0" w:color="auto"/>
                <w:bottom w:val="none" w:sz="0" w:space="0" w:color="auto"/>
                <w:right w:val="none" w:sz="0" w:space="0" w:color="auto"/>
              </w:divBdr>
            </w:div>
            <w:div w:id="1288241262">
              <w:marLeft w:val="0"/>
              <w:marRight w:val="0"/>
              <w:marTop w:val="0"/>
              <w:marBottom w:val="0"/>
              <w:divBdr>
                <w:top w:val="none" w:sz="0" w:space="0" w:color="auto"/>
                <w:left w:val="none" w:sz="0" w:space="0" w:color="auto"/>
                <w:bottom w:val="none" w:sz="0" w:space="0" w:color="auto"/>
                <w:right w:val="none" w:sz="0" w:space="0" w:color="auto"/>
              </w:divBdr>
            </w:div>
            <w:div w:id="104154583">
              <w:marLeft w:val="0"/>
              <w:marRight w:val="0"/>
              <w:marTop w:val="0"/>
              <w:marBottom w:val="0"/>
              <w:divBdr>
                <w:top w:val="none" w:sz="0" w:space="0" w:color="auto"/>
                <w:left w:val="none" w:sz="0" w:space="0" w:color="auto"/>
                <w:bottom w:val="none" w:sz="0" w:space="0" w:color="auto"/>
                <w:right w:val="none" w:sz="0" w:space="0" w:color="auto"/>
              </w:divBdr>
            </w:div>
            <w:div w:id="1729064273">
              <w:marLeft w:val="0"/>
              <w:marRight w:val="0"/>
              <w:marTop w:val="0"/>
              <w:marBottom w:val="0"/>
              <w:divBdr>
                <w:top w:val="none" w:sz="0" w:space="0" w:color="auto"/>
                <w:left w:val="none" w:sz="0" w:space="0" w:color="auto"/>
                <w:bottom w:val="none" w:sz="0" w:space="0" w:color="auto"/>
                <w:right w:val="none" w:sz="0" w:space="0" w:color="auto"/>
              </w:divBdr>
            </w:div>
            <w:div w:id="1493251834">
              <w:marLeft w:val="0"/>
              <w:marRight w:val="0"/>
              <w:marTop w:val="0"/>
              <w:marBottom w:val="0"/>
              <w:divBdr>
                <w:top w:val="none" w:sz="0" w:space="0" w:color="auto"/>
                <w:left w:val="none" w:sz="0" w:space="0" w:color="auto"/>
                <w:bottom w:val="none" w:sz="0" w:space="0" w:color="auto"/>
                <w:right w:val="none" w:sz="0" w:space="0" w:color="auto"/>
              </w:divBdr>
            </w:div>
            <w:div w:id="664093682">
              <w:marLeft w:val="0"/>
              <w:marRight w:val="0"/>
              <w:marTop w:val="0"/>
              <w:marBottom w:val="0"/>
              <w:divBdr>
                <w:top w:val="none" w:sz="0" w:space="0" w:color="auto"/>
                <w:left w:val="none" w:sz="0" w:space="0" w:color="auto"/>
                <w:bottom w:val="none" w:sz="0" w:space="0" w:color="auto"/>
                <w:right w:val="none" w:sz="0" w:space="0" w:color="auto"/>
              </w:divBdr>
            </w:div>
            <w:div w:id="854422925">
              <w:marLeft w:val="0"/>
              <w:marRight w:val="0"/>
              <w:marTop w:val="0"/>
              <w:marBottom w:val="0"/>
              <w:divBdr>
                <w:top w:val="none" w:sz="0" w:space="0" w:color="auto"/>
                <w:left w:val="none" w:sz="0" w:space="0" w:color="auto"/>
                <w:bottom w:val="none" w:sz="0" w:space="0" w:color="auto"/>
                <w:right w:val="none" w:sz="0" w:space="0" w:color="auto"/>
              </w:divBdr>
            </w:div>
            <w:div w:id="1552112440">
              <w:marLeft w:val="0"/>
              <w:marRight w:val="0"/>
              <w:marTop w:val="0"/>
              <w:marBottom w:val="0"/>
              <w:divBdr>
                <w:top w:val="none" w:sz="0" w:space="0" w:color="auto"/>
                <w:left w:val="none" w:sz="0" w:space="0" w:color="auto"/>
                <w:bottom w:val="none" w:sz="0" w:space="0" w:color="auto"/>
                <w:right w:val="none" w:sz="0" w:space="0" w:color="auto"/>
              </w:divBdr>
            </w:div>
            <w:div w:id="677973846">
              <w:marLeft w:val="0"/>
              <w:marRight w:val="0"/>
              <w:marTop w:val="0"/>
              <w:marBottom w:val="0"/>
              <w:divBdr>
                <w:top w:val="none" w:sz="0" w:space="0" w:color="auto"/>
                <w:left w:val="none" w:sz="0" w:space="0" w:color="auto"/>
                <w:bottom w:val="none" w:sz="0" w:space="0" w:color="auto"/>
                <w:right w:val="none" w:sz="0" w:space="0" w:color="auto"/>
              </w:divBdr>
            </w:div>
            <w:div w:id="1864126947">
              <w:marLeft w:val="0"/>
              <w:marRight w:val="0"/>
              <w:marTop w:val="0"/>
              <w:marBottom w:val="0"/>
              <w:divBdr>
                <w:top w:val="none" w:sz="0" w:space="0" w:color="auto"/>
                <w:left w:val="none" w:sz="0" w:space="0" w:color="auto"/>
                <w:bottom w:val="none" w:sz="0" w:space="0" w:color="auto"/>
                <w:right w:val="none" w:sz="0" w:space="0" w:color="auto"/>
              </w:divBdr>
            </w:div>
            <w:div w:id="586307490">
              <w:marLeft w:val="0"/>
              <w:marRight w:val="0"/>
              <w:marTop w:val="0"/>
              <w:marBottom w:val="0"/>
              <w:divBdr>
                <w:top w:val="none" w:sz="0" w:space="0" w:color="auto"/>
                <w:left w:val="none" w:sz="0" w:space="0" w:color="auto"/>
                <w:bottom w:val="none" w:sz="0" w:space="0" w:color="auto"/>
                <w:right w:val="none" w:sz="0" w:space="0" w:color="auto"/>
              </w:divBdr>
            </w:div>
            <w:div w:id="313530102">
              <w:marLeft w:val="0"/>
              <w:marRight w:val="0"/>
              <w:marTop w:val="0"/>
              <w:marBottom w:val="0"/>
              <w:divBdr>
                <w:top w:val="none" w:sz="0" w:space="0" w:color="auto"/>
                <w:left w:val="none" w:sz="0" w:space="0" w:color="auto"/>
                <w:bottom w:val="none" w:sz="0" w:space="0" w:color="auto"/>
                <w:right w:val="none" w:sz="0" w:space="0" w:color="auto"/>
              </w:divBdr>
            </w:div>
            <w:div w:id="1779715027">
              <w:marLeft w:val="0"/>
              <w:marRight w:val="0"/>
              <w:marTop w:val="0"/>
              <w:marBottom w:val="0"/>
              <w:divBdr>
                <w:top w:val="none" w:sz="0" w:space="0" w:color="auto"/>
                <w:left w:val="none" w:sz="0" w:space="0" w:color="auto"/>
                <w:bottom w:val="none" w:sz="0" w:space="0" w:color="auto"/>
                <w:right w:val="none" w:sz="0" w:space="0" w:color="auto"/>
              </w:divBdr>
            </w:div>
            <w:div w:id="131559783">
              <w:marLeft w:val="0"/>
              <w:marRight w:val="0"/>
              <w:marTop w:val="0"/>
              <w:marBottom w:val="0"/>
              <w:divBdr>
                <w:top w:val="none" w:sz="0" w:space="0" w:color="auto"/>
                <w:left w:val="none" w:sz="0" w:space="0" w:color="auto"/>
                <w:bottom w:val="none" w:sz="0" w:space="0" w:color="auto"/>
                <w:right w:val="none" w:sz="0" w:space="0" w:color="auto"/>
              </w:divBdr>
            </w:div>
            <w:div w:id="886069302">
              <w:marLeft w:val="0"/>
              <w:marRight w:val="0"/>
              <w:marTop w:val="0"/>
              <w:marBottom w:val="0"/>
              <w:divBdr>
                <w:top w:val="none" w:sz="0" w:space="0" w:color="auto"/>
                <w:left w:val="none" w:sz="0" w:space="0" w:color="auto"/>
                <w:bottom w:val="none" w:sz="0" w:space="0" w:color="auto"/>
                <w:right w:val="none" w:sz="0" w:space="0" w:color="auto"/>
              </w:divBdr>
            </w:div>
            <w:div w:id="641736134">
              <w:marLeft w:val="0"/>
              <w:marRight w:val="0"/>
              <w:marTop w:val="0"/>
              <w:marBottom w:val="0"/>
              <w:divBdr>
                <w:top w:val="none" w:sz="0" w:space="0" w:color="auto"/>
                <w:left w:val="none" w:sz="0" w:space="0" w:color="auto"/>
                <w:bottom w:val="none" w:sz="0" w:space="0" w:color="auto"/>
                <w:right w:val="none" w:sz="0" w:space="0" w:color="auto"/>
              </w:divBdr>
            </w:div>
            <w:div w:id="1028142907">
              <w:marLeft w:val="0"/>
              <w:marRight w:val="0"/>
              <w:marTop w:val="0"/>
              <w:marBottom w:val="0"/>
              <w:divBdr>
                <w:top w:val="none" w:sz="0" w:space="0" w:color="auto"/>
                <w:left w:val="none" w:sz="0" w:space="0" w:color="auto"/>
                <w:bottom w:val="none" w:sz="0" w:space="0" w:color="auto"/>
                <w:right w:val="none" w:sz="0" w:space="0" w:color="auto"/>
              </w:divBdr>
            </w:div>
            <w:div w:id="1825079125">
              <w:marLeft w:val="0"/>
              <w:marRight w:val="0"/>
              <w:marTop w:val="0"/>
              <w:marBottom w:val="0"/>
              <w:divBdr>
                <w:top w:val="none" w:sz="0" w:space="0" w:color="auto"/>
                <w:left w:val="none" w:sz="0" w:space="0" w:color="auto"/>
                <w:bottom w:val="none" w:sz="0" w:space="0" w:color="auto"/>
                <w:right w:val="none" w:sz="0" w:space="0" w:color="auto"/>
              </w:divBdr>
            </w:div>
            <w:div w:id="413208086">
              <w:marLeft w:val="0"/>
              <w:marRight w:val="0"/>
              <w:marTop w:val="0"/>
              <w:marBottom w:val="0"/>
              <w:divBdr>
                <w:top w:val="none" w:sz="0" w:space="0" w:color="auto"/>
                <w:left w:val="none" w:sz="0" w:space="0" w:color="auto"/>
                <w:bottom w:val="none" w:sz="0" w:space="0" w:color="auto"/>
                <w:right w:val="none" w:sz="0" w:space="0" w:color="auto"/>
              </w:divBdr>
            </w:div>
            <w:div w:id="2050451813">
              <w:marLeft w:val="0"/>
              <w:marRight w:val="0"/>
              <w:marTop w:val="0"/>
              <w:marBottom w:val="0"/>
              <w:divBdr>
                <w:top w:val="none" w:sz="0" w:space="0" w:color="auto"/>
                <w:left w:val="none" w:sz="0" w:space="0" w:color="auto"/>
                <w:bottom w:val="none" w:sz="0" w:space="0" w:color="auto"/>
                <w:right w:val="none" w:sz="0" w:space="0" w:color="auto"/>
              </w:divBdr>
            </w:div>
            <w:div w:id="25715102">
              <w:marLeft w:val="0"/>
              <w:marRight w:val="0"/>
              <w:marTop w:val="0"/>
              <w:marBottom w:val="0"/>
              <w:divBdr>
                <w:top w:val="none" w:sz="0" w:space="0" w:color="auto"/>
                <w:left w:val="none" w:sz="0" w:space="0" w:color="auto"/>
                <w:bottom w:val="none" w:sz="0" w:space="0" w:color="auto"/>
                <w:right w:val="none" w:sz="0" w:space="0" w:color="auto"/>
              </w:divBdr>
            </w:div>
            <w:div w:id="59643191">
              <w:marLeft w:val="0"/>
              <w:marRight w:val="0"/>
              <w:marTop w:val="0"/>
              <w:marBottom w:val="0"/>
              <w:divBdr>
                <w:top w:val="none" w:sz="0" w:space="0" w:color="auto"/>
                <w:left w:val="none" w:sz="0" w:space="0" w:color="auto"/>
                <w:bottom w:val="none" w:sz="0" w:space="0" w:color="auto"/>
                <w:right w:val="none" w:sz="0" w:space="0" w:color="auto"/>
              </w:divBdr>
            </w:div>
            <w:div w:id="1580484826">
              <w:marLeft w:val="0"/>
              <w:marRight w:val="0"/>
              <w:marTop w:val="0"/>
              <w:marBottom w:val="0"/>
              <w:divBdr>
                <w:top w:val="none" w:sz="0" w:space="0" w:color="auto"/>
                <w:left w:val="none" w:sz="0" w:space="0" w:color="auto"/>
                <w:bottom w:val="none" w:sz="0" w:space="0" w:color="auto"/>
                <w:right w:val="none" w:sz="0" w:space="0" w:color="auto"/>
              </w:divBdr>
            </w:div>
            <w:div w:id="1681009500">
              <w:marLeft w:val="0"/>
              <w:marRight w:val="0"/>
              <w:marTop w:val="0"/>
              <w:marBottom w:val="0"/>
              <w:divBdr>
                <w:top w:val="none" w:sz="0" w:space="0" w:color="auto"/>
                <w:left w:val="none" w:sz="0" w:space="0" w:color="auto"/>
                <w:bottom w:val="none" w:sz="0" w:space="0" w:color="auto"/>
                <w:right w:val="none" w:sz="0" w:space="0" w:color="auto"/>
              </w:divBdr>
            </w:div>
            <w:div w:id="1837498859">
              <w:marLeft w:val="0"/>
              <w:marRight w:val="0"/>
              <w:marTop w:val="0"/>
              <w:marBottom w:val="0"/>
              <w:divBdr>
                <w:top w:val="none" w:sz="0" w:space="0" w:color="auto"/>
                <w:left w:val="none" w:sz="0" w:space="0" w:color="auto"/>
                <w:bottom w:val="none" w:sz="0" w:space="0" w:color="auto"/>
                <w:right w:val="none" w:sz="0" w:space="0" w:color="auto"/>
              </w:divBdr>
            </w:div>
            <w:div w:id="655691482">
              <w:marLeft w:val="0"/>
              <w:marRight w:val="0"/>
              <w:marTop w:val="0"/>
              <w:marBottom w:val="0"/>
              <w:divBdr>
                <w:top w:val="none" w:sz="0" w:space="0" w:color="auto"/>
                <w:left w:val="none" w:sz="0" w:space="0" w:color="auto"/>
                <w:bottom w:val="none" w:sz="0" w:space="0" w:color="auto"/>
                <w:right w:val="none" w:sz="0" w:space="0" w:color="auto"/>
              </w:divBdr>
            </w:div>
            <w:div w:id="1567184490">
              <w:marLeft w:val="0"/>
              <w:marRight w:val="0"/>
              <w:marTop w:val="0"/>
              <w:marBottom w:val="0"/>
              <w:divBdr>
                <w:top w:val="none" w:sz="0" w:space="0" w:color="auto"/>
                <w:left w:val="none" w:sz="0" w:space="0" w:color="auto"/>
                <w:bottom w:val="none" w:sz="0" w:space="0" w:color="auto"/>
                <w:right w:val="none" w:sz="0" w:space="0" w:color="auto"/>
              </w:divBdr>
            </w:div>
            <w:div w:id="1129128050">
              <w:marLeft w:val="0"/>
              <w:marRight w:val="0"/>
              <w:marTop w:val="0"/>
              <w:marBottom w:val="0"/>
              <w:divBdr>
                <w:top w:val="none" w:sz="0" w:space="0" w:color="auto"/>
                <w:left w:val="none" w:sz="0" w:space="0" w:color="auto"/>
                <w:bottom w:val="none" w:sz="0" w:space="0" w:color="auto"/>
                <w:right w:val="none" w:sz="0" w:space="0" w:color="auto"/>
              </w:divBdr>
            </w:div>
            <w:div w:id="1463501401">
              <w:marLeft w:val="0"/>
              <w:marRight w:val="0"/>
              <w:marTop w:val="0"/>
              <w:marBottom w:val="0"/>
              <w:divBdr>
                <w:top w:val="none" w:sz="0" w:space="0" w:color="auto"/>
                <w:left w:val="none" w:sz="0" w:space="0" w:color="auto"/>
                <w:bottom w:val="none" w:sz="0" w:space="0" w:color="auto"/>
                <w:right w:val="none" w:sz="0" w:space="0" w:color="auto"/>
              </w:divBdr>
            </w:div>
            <w:div w:id="1599215669">
              <w:marLeft w:val="0"/>
              <w:marRight w:val="0"/>
              <w:marTop w:val="0"/>
              <w:marBottom w:val="0"/>
              <w:divBdr>
                <w:top w:val="none" w:sz="0" w:space="0" w:color="auto"/>
                <w:left w:val="none" w:sz="0" w:space="0" w:color="auto"/>
                <w:bottom w:val="none" w:sz="0" w:space="0" w:color="auto"/>
                <w:right w:val="none" w:sz="0" w:space="0" w:color="auto"/>
              </w:divBdr>
            </w:div>
            <w:div w:id="1104305764">
              <w:marLeft w:val="0"/>
              <w:marRight w:val="0"/>
              <w:marTop w:val="0"/>
              <w:marBottom w:val="0"/>
              <w:divBdr>
                <w:top w:val="none" w:sz="0" w:space="0" w:color="auto"/>
                <w:left w:val="none" w:sz="0" w:space="0" w:color="auto"/>
                <w:bottom w:val="none" w:sz="0" w:space="0" w:color="auto"/>
                <w:right w:val="none" w:sz="0" w:space="0" w:color="auto"/>
              </w:divBdr>
            </w:div>
            <w:div w:id="1447386997">
              <w:marLeft w:val="0"/>
              <w:marRight w:val="0"/>
              <w:marTop w:val="0"/>
              <w:marBottom w:val="0"/>
              <w:divBdr>
                <w:top w:val="none" w:sz="0" w:space="0" w:color="auto"/>
                <w:left w:val="none" w:sz="0" w:space="0" w:color="auto"/>
                <w:bottom w:val="none" w:sz="0" w:space="0" w:color="auto"/>
                <w:right w:val="none" w:sz="0" w:space="0" w:color="auto"/>
              </w:divBdr>
            </w:div>
            <w:div w:id="1010982936">
              <w:marLeft w:val="0"/>
              <w:marRight w:val="0"/>
              <w:marTop w:val="0"/>
              <w:marBottom w:val="0"/>
              <w:divBdr>
                <w:top w:val="none" w:sz="0" w:space="0" w:color="auto"/>
                <w:left w:val="none" w:sz="0" w:space="0" w:color="auto"/>
                <w:bottom w:val="none" w:sz="0" w:space="0" w:color="auto"/>
                <w:right w:val="none" w:sz="0" w:space="0" w:color="auto"/>
              </w:divBdr>
            </w:div>
            <w:div w:id="273827602">
              <w:marLeft w:val="0"/>
              <w:marRight w:val="0"/>
              <w:marTop w:val="0"/>
              <w:marBottom w:val="0"/>
              <w:divBdr>
                <w:top w:val="none" w:sz="0" w:space="0" w:color="auto"/>
                <w:left w:val="none" w:sz="0" w:space="0" w:color="auto"/>
                <w:bottom w:val="none" w:sz="0" w:space="0" w:color="auto"/>
                <w:right w:val="none" w:sz="0" w:space="0" w:color="auto"/>
              </w:divBdr>
            </w:div>
            <w:div w:id="715937413">
              <w:marLeft w:val="0"/>
              <w:marRight w:val="0"/>
              <w:marTop w:val="0"/>
              <w:marBottom w:val="0"/>
              <w:divBdr>
                <w:top w:val="none" w:sz="0" w:space="0" w:color="auto"/>
                <w:left w:val="none" w:sz="0" w:space="0" w:color="auto"/>
                <w:bottom w:val="none" w:sz="0" w:space="0" w:color="auto"/>
                <w:right w:val="none" w:sz="0" w:space="0" w:color="auto"/>
              </w:divBdr>
            </w:div>
            <w:div w:id="1237014643">
              <w:marLeft w:val="0"/>
              <w:marRight w:val="0"/>
              <w:marTop w:val="0"/>
              <w:marBottom w:val="0"/>
              <w:divBdr>
                <w:top w:val="none" w:sz="0" w:space="0" w:color="auto"/>
                <w:left w:val="none" w:sz="0" w:space="0" w:color="auto"/>
                <w:bottom w:val="none" w:sz="0" w:space="0" w:color="auto"/>
                <w:right w:val="none" w:sz="0" w:space="0" w:color="auto"/>
              </w:divBdr>
            </w:div>
            <w:div w:id="1477068063">
              <w:marLeft w:val="0"/>
              <w:marRight w:val="0"/>
              <w:marTop w:val="0"/>
              <w:marBottom w:val="0"/>
              <w:divBdr>
                <w:top w:val="none" w:sz="0" w:space="0" w:color="auto"/>
                <w:left w:val="none" w:sz="0" w:space="0" w:color="auto"/>
                <w:bottom w:val="none" w:sz="0" w:space="0" w:color="auto"/>
                <w:right w:val="none" w:sz="0" w:space="0" w:color="auto"/>
              </w:divBdr>
            </w:div>
            <w:div w:id="1571187444">
              <w:marLeft w:val="0"/>
              <w:marRight w:val="0"/>
              <w:marTop w:val="0"/>
              <w:marBottom w:val="0"/>
              <w:divBdr>
                <w:top w:val="none" w:sz="0" w:space="0" w:color="auto"/>
                <w:left w:val="none" w:sz="0" w:space="0" w:color="auto"/>
                <w:bottom w:val="none" w:sz="0" w:space="0" w:color="auto"/>
                <w:right w:val="none" w:sz="0" w:space="0" w:color="auto"/>
              </w:divBdr>
            </w:div>
            <w:div w:id="1286547114">
              <w:marLeft w:val="0"/>
              <w:marRight w:val="0"/>
              <w:marTop w:val="0"/>
              <w:marBottom w:val="0"/>
              <w:divBdr>
                <w:top w:val="none" w:sz="0" w:space="0" w:color="auto"/>
                <w:left w:val="none" w:sz="0" w:space="0" w:color="auto"/>
                <w:bottom w:val="none" w:sz="0" w:space="0" w:color="auto"/>
                <w:right w:val="none" w:sz="0" w:space="0" w:color="auto"/>
              </w:divBdr>
            </w:div>
            <w:div w:id="1342203421">
              <w:marLeft w:val="0"/>
              <w:marRight w:val="0"/>
              <w:marTop w:val="0"/>
              <w:marBottom w:val="0"/>
              <w:divBdr>
                <w:top w:val="none" w:sz="0" w:space="0" w:color="auto"/>
                <w:left w:val="none" w:sz="0" w:space="0" w:color="auto"/>
                <w:bottom w:val="none" w:sz="0" w:space="0" w:color="auto"/>
                <w:right w:val="none" w:sz="0" w:space="0" w:color="auto"/>
              </w:divBdr>
            </w:div>
            <w:div w:id="507984102">
              <w:marLeft w:val="0"/>
              <w:marRight w:val="0"/>
              <w:marTop w:val="0"/>
              <w:marBottom w:val="0"/>
              <w:divBdr>
                <w:top w:val="none" w:sz="0" w:space="0" w:color="auto"/>
                <w:left w:val="none" w:sz="0" w:space="0" w:color="auto"/>
                <w:bottom w:val="none" w:sz="0" w:space="0" w:color="auto"/>
                <w:right w:val="none" w:sz="0" w:space="0" w:color="auto"/>
              </w:divBdr>
            </w:div>
            <w:div w:id="1885018133">
              <w:marLeft w:val="0"/>
              <w:marRight w:val="0"/>
              <w:marTop w:val="0"/>
              <w:marBottom w:val="0"/>
              <w:divBdr>
                <w:top w:val="none" w:sz="0" w:space="0" w:color="auto"/>
                <w:left w:val="none" w:sz="0" w:space="0" w:color="auto"/>
                <w:bottom w:val="none" w:sz="0" w:space="0" w:color="auto"/>
                <w:right w:val="none" w:sz="0" w:space="0" w:color="auto"/>
              </w:divBdr>
            </w:div>
            <w:div w:id="1821532629">
              <w:marLeft w:val="0"/>
              <w:marRight w:val="0"/>
              <w:marTop w:val="0"/>
              <w:marBottom w:val="0"/>
              <w:divBdr>
                <w:top w:val="none" w:sz="0" w:space="0" w:color="auto"/>
                <w:left w:val="none" w:sz="0" w:space="0" w:color="auto"/>
                <w:bottom w:val="none" w:sz="0" w:space="0" w:color="auto"/>
                <w:right w:val="none" w:sz="0" w:space="0" w:color="auto"/>
              </w:divBdr>
            </w:div>
            <w:div w:id="1498231871">
              <w:marLeft w:val="0"/>
              <w:marRight w:val="0"/>
              <w:marTop w:val="0"/>
              <w:marBottom w:val="0"/>
              <w:divBdr>
                <w:top w:val="none" w:sz="0" w:space="0" w:color="auto"/>
                <w:left w:val="none" w:sz="0" w:space="0" w:color="auto"/>
                <w:bottom w:val="none" w:sz="0" w:space="0" w:color="auto"/>
                <w:right w:val="none" w:sz="0" w:space="0" w:color="auto"/>
              </w:divBdr>
            </w:div>
            <w:div w:id="1971663294">
              <w:marLeft w:val="0"/>
              <w:marRight w:val="0"/>
              <w:marTop w:val="0"/>
              <w:marBottom w:val="0"/>
              <w:divBdr>
                <w:top w:val="none" w:sz="0" w:space="0" w:color="auto"/>
                <w:left w:val="none" w:sz="0" w:space="0" w:color="auto"/>
                <w:bottom w:val="none" w:sz="0" w:space="0" w:color="auto"/>
                <w:right w:val="none" w:sz="0" w:space="0" w:color="auto"/>
              </w:divBdr>
            </w:div>
            <w:div w:id="1721250236">
              <w:marLeft w:val="0"/>
              <w:marRight w:val="0"/>
              <w:marTop w:val="0"/>
              <w:marBottom w:val="0"/>
              <w:divBdr>
                <w:top w:val="none" w:sz="0" w:space="0" w:color="auto"/>
                <w:left w:val="none" w:sz="0" w:space="0" w:color="auto"/>
                <w:bottom w:val="none" w:sz="0" w:space="0" w:color="auto"/>
                <w:right w:val="none" w:sz="0" w:space="0" w:color="auto"/>
              </w:divBdr>
            </w:div>
            <w:div w:id="557673045">
              <w:marLeft w:val="0"/>
              <w:marRight w:val="0"/>
              <w:marTop w:val="0"/>
              <w:marBottom w:val="0"/>
              <w:divBdr>
                <w:top w:val="none" w:sz="0" w:space="0" w:color="auto"/>
                <w:left w:val="none" w:sz="0" w:space="0" w:color="auto"/>
                <w:bottom w:val="none" w:sz="0" w:space="0" w:color="auto"/>
                <w:right w:val="none" w:sz="0" w:space="0" w:color="auto"/>
              </w:divBdr>
            </w:div>
            <w:div w:id="1510833992">
              <w:marLeft w:val="0"/>
              <w:marRight w:val="0"/>
              <w:marTop w:val="0"/>
              <w:marBottom w:val="0"/>
              <w:divBdr>
                <w:top w:val="none" w:sz="0" w:space="0" w:color="auto"/>
                <w:left w:val="none" w:sz="0" w:space="0" w:color="auto"/>
                <w:bottom w:val="none" w:sz="0" w:space="0" w:color="auto"/>
                <w:right w:val="none" w:sz="0" w:space="0" w:color="auto"/>
              </w:divBdr>
            </w:div>
            <w:div w:id="298417441">
              <w:marLeft w:val="0"/>
              <w:marRight w:val="0"/>
              <w:marTop w:val="0"/>
              <w:marBottom w:val="0"/>
              <w:divBdr>
                <w:top w:val="none" w:sz="0" w:space="0" w:color="auto"/>
                <w:left w:val="none" w:sz="0" w:space="0" w:color="auto"/>
                <w:bottom w:val="none" w:sz="0" w:space="0" w:color="auto"/>
                <w:right w:val="none" w:sz="0" w:space="0" w:color="auto"/>
              </w:divBdr>
            </w:div>
            <w:div w:id="2128429885">
              <w:marLeft w:val="0"/>
              <w:marRight w:val="0"/>
              <w:marTop w:val="0"/>
              <w:marBottom w:val="0"/>
              <w:divBdr>
                <w:top w:val="none" w:sz="0" w:space="0" w:color="auto"/>
                <w:left w:val="none" w:sz="0" w:space="0" w:color="auto"/>
                <w:bottom w:val="none" w:sz="0" w:space="0" w:color="auto"/>
                <w:right w:val="none" w:sz="0" w:space="0" w:color="auto"/>
              </w:divBdr>
            </w:div>
            <w:div w:id="636108988">
              <w:marLeft w:val="0"/>
              <w:marRight w:val="0"/>
              <w:marTop w:val="0"/>
              <w:marBottom w:val="0"/>
              <w:divBdr>
                <w:top w:val="none" w:sz="0" w:space="0" w:color="auto"/>
                <w:left w:val="none" w:sz="0" w:space="0" w:color="auto"/>
                <w:bottom w:val="none" w:sz="0" w:space="0" w:color="auto"/>
                <w:right w:val="none" w:sz="0" w:space="0" w:color="auto"/>
              </w:divBdr>
            </w:div>
            <w:div w:id="127549977">
              <w:marLeft w:val="0"/>
              <w:marRight w:val="0"/>
              <w:marTop w:val="0"/>
              <w:marBottom w:val="0"/>
              <w:divBdr>
                <w:top w:val="none" w:sz="0" w:space="0" w:color="auto"/>
                <w:left w:val="none" w:sz="0" w:space="0" w:color="auto"/>
                <w:bottom w:val="none" w:sz="0" w:space="0" w:color="auto"/>
                <w:right w:val="none" w:sz="0" w:space="0" w:color="auto"/>
              </w:divBdr>
            </w:div>
            <w:div w:id="1610119103">
              <w:marLeft w:val="0"/>
              <w:marRight w:val="0"/>
              <w:marTop w:val="0"/>
              <w:marBottom w:val="0"/>
              <w:divBdr>
                <w:top w:val="none" w:sz="0" w:space="0" w:color="auto"/>
                <w:left w:val="none" w:sz="0" w:space="0" w:color="auto"/>
                <w:bottom w:val="none" w:sz="0" w:space="0" w:color="auto"/>
                <w:right w:val="none" w:sz="0" w:space="0" w:color="auto"/>
              </w:divBdr>
            </w:div>
            <w:div w:id="276722888">
              <w:marLeft w:val="0"/>
              <w:marRight w:val="0"/>
              <w:marTop w:val="0"/>
              <w:marBottom w:val="0"/>
              <w:divBdr>
                <w:top w:val="none" w:sz="0" w:space="0" w:color="auto"/>
                <w:left w:val="none" w:sz="0" w:space="0" w:color="auto"/>
                <w:bottom w:val="none" w:sz="0" w:space="0" w:color="auto"/>
                <w:right w:val="none" w:sz="0" w:space="0" w:color="auto"/>
              </w:divBdr>
            </w:div>
            <w:div w:id="1141730309">
              <w:marLeft w:val="0"/>
              <w:marRight w:val="0"/>
              <w:marTop w:val="0"/>
              <w:marBottom w:val="0"/>
              <w:divBdr>
                <w:top w:val="none" w:sz="0" w:space="0" w:color="auto"/>
                <w:left w:val="none" w:sz="0" w:space="0" w:color="auto"/>
                <w:bottom w:val="none" w:sz="0" w:space="0" w:color="auto"/>
                <w:right w:val="none" w:sz="0" w:space="0" w:color="auto"/>
              </w:divBdr>
            </w:div>
            <w:div w:id="668026477">
              <w:marLeft w:val="0"/>
              <w:marRight w:val="0"/>
              <w:marTop w:val="0"/>
              <w:marBottom w:val="0"/>
              <w:divBdr>
                <w:top w:val="none" w:sz="0" w:space="0" w:color="auto"/>
                <w:left w:val="none" w:sz="0" w:space="0" w:color="auto"/>
                <w:bottom w:val="none" w:sz="0" w:space="0" w:color="auto"/>
                <w:right w:val="none" w:sz="0" w:space="0" w:color="auto"/>
              </w:divBdr>
            </w:div>
            <w:div w:id="1623266687">
              <w:marLeft w:val="0"/>
              <w:marRight w:val="0"/>
              <w:marTop w:val="0"/>
              <w:marBottom w:val="0"/>
              <w:divBdr>
                <w:top w:val="none" w:sz="0" w:space="0" w:color="auto"/>
                <w:left w:val="none" w:sz="0" w:space="0" w:color="auto"/>
                <w:bottom w:val="none" w:sz="0" w:space="0" w:color="auto"/>
                <w:right w:val="none" w:sz="0" w:space="0" w:color="auto"/>
              </w:divBdr>
            </w:div>
            <w:div w:id="720445374">
              <w:marLeft w:val="0"/>
              <w:marRight w:val="0"/>
              <w:marTop w:val="0"/>
              <w:marBottom w:val="0"/>
              <w:divBdr>
                <w:top w:val="none" w:sz="0" w:space="0" w:color="auto"/>
                <w:left w:val="none" w:sz="0" w:space="0" w:color="auto"/>
                <w:bottom w:val="none" w:sz="0" w:space="0" w:color="auto"/>
                <w:right w:val="none" w:sz="0" w:space="0" w:color="auto"/>
              </w:divBdr>
            </w:div>
            <w:div w:id="1412311383">
              <w:marLeft w:val="0"/>
              <w:marRight w:val="0"/>
              <w:marTop w:val="0"/>
              <w:marBottom w:val="0"/>
              <w:divBdr>
                <w:top w:val="none" w:sz="0" w:space="0" w:color="auto"/>
                <w:left w:val="none" w:sz="0" w:space="0" w:color="auto"/>
                <w:bottom w:val="none" w:sz="0" w:space="0" w:color="auto"/>
                <w:right w:val="none" w:sz="0" w:space="0" w:color="auto"/>
              </w:divBdr>
            </w:div>
            <w:div w:id="1993943395">
              <w:marLeft w:val="0"/>
              <w:marRight w:val="0"/>
              <w:marTop w:val="0"/>
              <w:marBottom w:val="0"/>
              <w:divBdr>
                <w:top w:val="none" w:sz="0" w:space="0" w:color="auto"/>
                <w:left w:val="none" w:sz="0" w:space="0" w:color="auto"/>
                <w:bottom w:val="none" w:sz="0" w:space="0" w:color="auto"/>
                <w:right w:val="none" w:sz="0" w:space="0" w:color="auto"/>
              </w:divBdr>
            </w:div>
            <w:div w:id="1248733180">
              <w:marLeft w:val="0"/>
              <w:marRight w:val="0"/>
              <w:marTop w:val="0"/>
              <w:marBottom w:val="0"/>
              <w:divBdr>
                <w:top w:val="none" w:sz="0" w:space="0" w:color="auto"/>
                <w:left w:val="none" w:sz="0" w:space="0" w:color="auto"/>
                <w:bottom w:val="none" w:sz="0" w:space="0" w:color="auto"/>
                <w:right w:val="none" w:sz="0" w:space="0" w:color="auto"/>
              </w:divBdr>
            </w:div>
            <w:div w:id="33387679">
              <w:marLeft w:val="0"/>
              <w:marRight w:val="0"/>
              <w:marTop w:val="0"/>
              <w:marBottom w:val="0"/>
              <w:divBdr>
                <w:top w:val="none" w:sz="0" w:space="0" w:color="auto"/>
                <w:left w:val="none" w:sz="0" w:space="0" w:color="auto"/>
                <w:bottom w:val="none" w:sz="0" w:space="0" w:color="auto"/>
                <w:right w:val="none" w:sz="0" w:space="0" w:color="auto"/>
              </w:divBdr>
            </w:div>
            <w:div w:id="806120999">
              <w:marLeft w:val="0"/>
              <w:marRight w:val="0"/>
              <w:marTop w:val="0"/>
              <w:marBottom w:val="0"/>
              <w:divBdr>
                <w:top w:val="none" w:sz="0" w:space="0" w:color="auto"/>
                <w:left w:val="none" w:sz="0" w:space="0" w:color="auto"/>
                <w:bottom w:val="none" w:sz="0" w:space="0" w:color="auto"/>
                <w:right w:val="none" w:sz="0" w:space="0" w:color="auto"/>
              </w:divBdr>
            </w:div>
            <w:div w:id="152331879">
              <w:marLeft w:val="0"/>
              <w:marRight w:val="0"/>
              <w:marTop w:val="0"/>
              <w:marBottom w:val="0"/>
              <w:divBdr>
                <w:top w:val="none" w:sz="0" w:space="0" w:color="auto"/>
                <w:left w:val="none" w:sz="0" w:space="0" w:color="auto"/>
                <w:bottom w:val="none" w:sz="0" w:space="0" w:color="auto"/>
                <w:right w:val="none" w:sz="0" w:space="0" w:color="auto"/>
              </w:divBdr>
            </w:div>
            <w:div w:id="700932318">
              <w:marLeft w:val="0"/>
              <w:marRight w:val="0"/>
              <w:marTop w:val="0"/>
              <w:marBottom w:val="0"/>
              <w:divBdr>
                <w:top w:val="none" w:sz="0" w:space="0" w:color="auto"/>
                <w:left w:val="none" w:sz="0" w:space="0" w:color="auto"/>
                <w:bottom w:val="none" w:sz="0" w:space="0" w:color="auto"/>
                <w:right w:val="none" w:sz="0" w:space="0" w:color="auto"/>
              </w:divBdr>
            </w:div>
            <w:div w:id="1196849653">
              <w:marLeft w:val="0"/>
              <w:marRight w:val="0"/>
              <w:marTop w:val="0"/>
              <w:marBottom w:val="0"/>
              <w:divBdr>
                <w:top w:val="none" w:sz="0" w:space="0" w:color="auto"/>
                <w:left w:val="none" w:sz="0" w:space="0" w:color="auto"/>
                <w:bottom w:val="none" w:sz="0" w:space="0" w:color="auto"/>
                <w:right w:val="none" w:sz="0" w:space="0" w:color="auto"/>
              </w:divBdr>
            </w:div>
            <w:div w:id="1177620214">
              <w:marLeft w:val="0"/>
              <w:marRight w:val="0"/>
              <w:marTop w:val="0"/>
              <w:marBottom w:val="0"/>
              <w:divBdr>
                <w:top w:val="none" w:sz="0" w:space="0" w:color="auto"/>
                <w:left w:val="none" w:sz="0" w:space="0" w:color="auto"/>
                <w:bottom w:val="none" w:sz="0" w:space="0" w:color="auto"/>
                <w:right w:val="none" w:sz="0" w:space="0" w:color="auto"/>
              </w:divBdr>
            </w:div>
            <w:div w:id="2137672769">
              <w:marLeft w:val="0"/>
              <w:marRight w:val="0"/>
              <w:marTop w:val="0"/>
              <w:marBottom w:val="0"/>
              <w:divBdr>
                <w:top w:val="none" w:sz="0" w:space="0" w:color="auto"/>
                <w:left w:val="none" w:sz="0" w:space="0" w:color="auto"/>
                <w:bottom w:val="none" w:sz="0" w:space="0" w:color="auto"/>
                <w:right w:val="none" w:sz="0" w:space="0" w:color="auto"/>
              </w:divBdr>
            </w:div>
            <w:div w:id="15736524">
              <w:marLeft w:val="0"/>
              <w:marRight w:val="0"/>
              <w:marTop w:val="0"/>
              <w:marBottom w:val="0"/>
              <w:divBdr>
                <w:top w:val="none" w:sz="0" w:space="0" w:color="auto"/>
                <w:left w:val="none" w:sz="0" w:space="0" w:color="auto"/>
                <w:bottom w:val="none" w:sz="0" w:space="0" w:color="auto"/>
                <w:right w:val="none" w:sz="0" w:space="0" w:color="auto"/>
              </w:divBdr>
            </w:div>
            <w:div w:id="141623619">
              <w:marLeft w:val="0"/>
              <w:marRight w:val="0"/>
              <w:marTop w:val="0"/>
              <w:marBottom w:val="0"/>
              <w:divBdr>
                <w:top w:val="none" w:sz="0" w:space="0" w:color="auto"/>
                <w:left w:val="none" w:sz="0" w:space="0" w:color="auto"/>
                <w:bottom w:val="none" w:sz="0" w:space="0" w:color="auto"/>
                <w:right w:val="none" w:sz="0" w:space="0" w:color="auto"/>
              </w:divBdr>
            </w:div>
            <w:div w:id="1934582917">
              <w:marLeft w:val="0"/>
              <w:marRight w:val="0"/>
              <w:marTop w:val="0"/>
              <w:marBottom w:val="0"/>
              <w:divBdr>
                <w:top w:val="none" w:sz="0" w:space="0" w:color="auto"/>
                <w:left w:val="none" w:sz="0" w:space="0" w:color="auto"/>
                <w:bottom w:val="none" w:sz="0" w:space="0" w:color="auto"/>
                <w:right w:val="none" w:sz="0" w:space="0" w:color="auto"/>
              </w:divBdr>
            </w:div>
            <w:div w:id="1581870114">
              <w:marLeft w:val="0"/>
              <w:marRight w:val="0"/>
              <w:marTop w:val="0"/>
              <w:marBottom w:val="0"/>
              <w:divBdr>
                <w:top w:val="none" w:sz="0" w:space="0" w:color="auto"/>
                <w:left w:val="none" w:sz="0" w:space="0" w:color="auto"/>
                <w:bottom w:val="none" w:sz="0" w:space="0" w:color="auto"/>
                <w:right w:val="none" w:sz="0" w:space="0" w:color="auto"/>
              </w:divBdr>
            </w:div>
            <w:div w:id="1945652183">
              <w:marLeft w:val="0"/>
              <w:marRight w:val="0"/>
              <w:marTop w:val="0"/>
              <w:marBottom w:val="0"/>
              <w:divBdr>
                <w:top w:val="none" w:sz="0" w:space="0" w:color="auto"/>
                <w:left w:val="none" w:sz="0" w:space="0" w:color="auto"/>
                <w:bottom w:val="none" w:sz="0" w:space="0" w:color="auto"/>
                <w:right w:val="none" w:sz="0" w:space="0" w:color="auto"/>
              </w:divBdr>
            </w:div>
            <w:div w:id="664281881">
              <w:marLeft w:val="0"/>
              <w:marRight w:val="0"/>
              <w:marTop w:val="0"/>
              <w:marBottom w:val="0"/>
              <w:divBdr>
                <w:top w:val="none" w:sz="0" w:space="0" w:color="auto"/>
                <w:left w:val="none" w:sz="0" w:space="0" w:color="auto"/>
                <w:bottom w:val="none" w:sz="0" w:space="0" w:color="auto"/>
                <w:right w:val="none" w:sz="0" w:space="0" w:color="auto"/>
              </w:divBdr>
            </w:div>
            <w:div w:id="202861915">
              <w:marLeft w:val="0"/>
              <w:marRight w:val="0"/>
              <w:marTop w:val="0"/>
              <w:marBottom w:val="0"/>
              <w:divBdr>
                <w:top w:val="none" w:sz="0" w:space="0" w:color="auto"/>
                <w:left w:val="none" w:sz="0" w:space="0" w:color="auto"/>
                <w:bottom w:val="none" w:sz="0" w:space="0" w:color="auto"/>
                <w:right w:val="none" w:sz="0" w:space="0" w:color="auto"/>
              </w:divBdr>
            </w:div>
            <w:div w:id="1426078075">
              <w:marLeft w:val="0"/>
              <w:marRight w:val="0"/>
              <w:marTop w:val="0"/>
              <w:marBottom w:val="0"/>
              <w:divBdr>
                <w:top w:val="none" w:sz="0" w:space="0" w:color="auto"/>
                <w:left w:val="none" w:sz="0" w:space="0" w:color="auto"/>
                <w:bottom w:val="none" w:sz="0" w:space="0" w:color="auto"/>
                <w:right w:val="none" w:sz="0" w:space="0" w:color="auto"/>
              </w:divBdr>
            </w:div>
            <w:div w:id="979655545">
              <w:marLeft w:val="0"/>
              <w:marRight w:val="0"/>
              <w:marTop w:val="0"/>
              <w:marBottom w:val="0"/>
              <w:divBdr>
                <w:top w:val="none" w:sz="0" w:space="0" w:color="auto"/>
                <w:left w:val="none" w:sz="0" w:space="0" w:color="auto"/>
                <w:bottom w:val="none" w:sz="0" w:space="0" w:color="auto"/>
                <w:right w:val="none" w:sz="0" w:space="0" w:color="auto"/>
              </w:divBdr>
            </w:div>
            <w:div w:id="1140612673">
              <w:marLeft w:val="0"/>
              <w:marRight w:val="0"/>
              <w:marTop w:val="0"/>
              <w:marBottom w:val="0"/>
              <w:divBdr>
                <w:top w:val="none" w:sz="0" w:space="0" w:color="auto"/>
                <w:left w:val="none" w:sz="0" w:space="0" w:color="auto"/>
                <w:bottom w:val="none" w:sz="0" w:space="0" w:color="auto"/>
                <w:right w:val="none" w:sz="0" w:space="0" w:color="auto"/>
              </w:divBdr>
            </w:div>
            <w:div w:id="2030450617">
              <w:marLeft w:val="0"/>
              <w:marRight w:val="0"/>
              <w:marTop w:val="0"/>
              <w:marBottom w:val="0"/>
              <w:divBdr>
                <w:top w:val="none" w:sz="0" w:space="0" w:color="auto"/>
                <w:left w:val="none" w:sz="0" w:space="0" w:color="auto"/>
                <w:bottom w:val="none" w:sz="0" w:space="0" w:color="auto"/>
                <w:right w:val="none" w:sz="0" w:space="0" w:color="auto"/>
              </w:divBdr>
            </w:div>
            <w:div w:id="1090660829">
              <w:marLeft w:val="0"/>
              <w:marRight w:val="0"/>
              <w:marTop w:val="0"/>
              <w:marBottom w:val="0"/>
              <w:divBdr>
                <w:top w:val="none" w:sz="0" w:space="0" w:color="auto"/>
                <w:left w:val="none" w:sz="0" w:space="0" w:color="auto"/>
                <w:bottom w:val="none" w:sz="0" w:space="0" w:color="auto"/>
                <w:right w:val="none" w:sz="0" w:space="0" w:color="auto"/>
              </w:divBdr>
            </w:div>
            <w:div w:id="267812849">
              <w:marLeft w:val="0"/>
              <w:marRight w:val="0"/>
              <w:marTop w:val="0"/>
              <w:marBottom w:val="0"/>
              <w:divBdr>
                <w:top w:val="none" w:sz="0" w:space="0" w:color="auto"/>
                <w:left w:val="none" w:sz="0" w:space="0" w:color="auto"/>
                <w:bottom w:val="none" w:sz="0" w:space="0" w:color="auto"/>
                <w:right w:val="none" w:sz="0" w:space="0" w:color="auto"/>
              </w:divBdr>
            </w:div>
            <w:div w:id="1763451443">
              <w:marLeft w:val="0"/>
              <w:marRight w:val="0"/>
              <w:marTop w:val="0"/>
              <w:marBottom w:val="0"/>
              <w:divBdr>
                <w:top w:val="none" w:sz="0" w:space="0" w:color="auto"/>
                <w:left w:val="none" w:sz="0" w:space="0" w:color="auto"/>
                <w:bottom w:val="none" w:sz="0" w:space="0" w:color="auto"/>
                <w:right w:val="none" w:sz="0" w:space="0" w:color="auto"/>
              </w:divBdr>
            </w:div>
            <w:div w:id="244342681">
              <w:marLeft w:val="0"/>
              <w:marRight w:val="0"/>
              <w:marTop w:val="0"/>
              <w:marBottom w:val="0"/>
              <w:divBdr>
                <w:top w:val="none" w:sz="0" w:space="0" w:color="auto"/>
                <w:left w:val="none" w:sz="0" w:space="0" w:color="auto"/>
                <w:bottom w:val="none" w:sz="0" w:space="0" w:color="auto"/>
                <w:right w:val="none" w:sz="0" w:space="0" w:color="auto"/>
              </w:divBdr>
            </w:div>
            <w:div w:id="590507438">
              <w:marLeft w:val="0"/>
              <w:marRight w:val="0"/>
              <w:marTop w:val="0"/>
              <w:marBottom w:val="0"/>
              <w:divBdr>
                <w:top w:val="none" w:sz="0" w:space="0" w:color="auto"/>
                <w:left w:val="none" w:sz="0" w:space="0" w:color="auto"/>
                <w:bottom w:val="none" w:sz="0" w:space="0" w:color="auto"/>
                <w:right w:val="none" w:sz="0" w:space="0" w:color="auto"/>
              </w:divBdr>
            </w:div>
            <w:div w:id="1651473436">
              <w:marLeft w:val="0"/>
              <w:marRight w:val="0"/>
              <w:marTop w:val="0"/>
              <w:marBottom w:val="0"/>
              <w:divBdr>
                <w:top w:val="none" w:sz="0" w:space="0" w:color="auto"/>
                <w:left w:val="none" w:sz="0" w:space="0" w:color="auto"/>
                <w:bottom w:val="none" w:sz="0" w:space="0" w:color="auto"/>
                <w:right w:val="none" w:sz="0" w:space="0" w:color="auto"/>
              </w:divBdr>
            </w:div>
            <w:div w:id="1697463512">
              <w:marLeft w:val="0"/>
              <w:marRight w:val="0"/>
              <w:marTop w:val="0"/>
              <w:marBottom w:val="0"/>
              <w:divBdr>
                <w:top w:val="none" w:sz="0" w:space="0" w:color="auto"/>
                <w:left w:val="none" w:sz="0" w:space="0" w:color="auto"/>
                <w:bottom w:val="none" w:sz="0" w:space="0" w:color="auto"/>
                <w:right w:val="none" w:sz="0" w:space="0" w:color="auto"/>
              </w:divBdr>
            </w:div>
            <w:div w:id="1116874171">
              <w:marLeft w:val="0"/>
              <w:marRight w:val="0"/>
              <w:marTop w:val="0"/>
              <w:marBottom w:val="0"/>
              <w:divBdr>
                <w:top w:val="none" w:sz="0" w:space="0" w:color="auto"/>
                <w:left w:val="none" w:sz="0" w:space="0" w:color="auto"/>
                <w:bottom w:val="none" w:sz="0" w:space="0" w:color="auto"/>
                <w:right w:val="none" w:sz="0" w:space="0" w:color="auto"/>
              </w:divBdr>
            </w:div>
            <w:div w:id="443888140">
              <w:marLeft w:val="0"/>
              <w:marRight w:val="0"/>
              <w:marTop w:val="0"/>
              <w:marBottom w:val="0"/>
              <w:divBdr>
                <w:top w:val="none" w:sz="0" w:space="0" w:color="auto"/>
                <w:left w:val="none" w:sz="0" w:space="0" w:color="auto"/>
                <w:bottom w:val="none" w:sz="0" w:space="0" w:color="auto"/>
                <w:right w:val="none" w:sz="0" w:space="0" w:color="auto"/>
              </w:divBdr>
            </w:div>
            <w:div w:id="306324104">
              <w:marLeft w:val="0"/>
              <w:marRight w:val="0"/>
              <w:marTop w:val="0"/>
              <w:marBottom w:val="0"/>
              <w:divBdr>
                <w:top w:val="none" w:sz="0" w:space="0" w:color="auto"/>
                <w:left w:val="none" w:sz="0" w:space="0" w:color="auto"/>
                <w:bottom w:val="none" w:sz="0" w:space="0" w:color="auto"/>
                <w:right w:val="none" w:sz="0" w:space="0" w:color="auto"/>
              </w:divBdr>
            </w:div>
            <w:div w:id="1482304685">
              <w:marLeft w:val="0"/>
              <w:marRight w:val="0"/>
              <w:marTop w:val="0"/>
              <w:marBottom w:val="0"/>
              <w:divBdr>
                <w:top w:val="none" w:sz="0" w:space="0" w:color="auto"/>
                <w:left w:val="none" w:sz="0" w:space="0" w:color="auto"/>
                <w:bottom w:val="none" w:sz="0" w:space="0" w:color="auto"/>
                <w:right w:val="none" w:sz="0" w:space="0" w:color="auto"/>
              </w:divBdr>
            </w:div>
            <w:div w:id="115953842">
              <w:marLeft w:val="0"/>
              <w:marRight w:val="0"/>
              <w:marTop w:val="0"/>
              <w:marBottom w:val="0"/>
              <w:divBdr>
                <w:top w:val="none" w:sz="0" w:space="0" w:color="auto"/>
                <w:left w:val="none" w:sz="0" w:space="0" w:color="auto"/>
                <w:bottom w:val="none" w:sz="0" w:space="0" w:color="auto"/>
                <w:right w:val="none" w:sz="0" w:space="0" w:color="auto"/>
              </w:divBdr>
            </w:div>
            <w:div w:id="1594317398">
              <w:marLeft w:val="0"/>
              <w:marRight w:val="0"/>
              <w:marTop w:val="0"/>
              <w:marBottom w:val="0"/>
              <w:divBdr>
                <w:top w:val="none" w:sz="0" w:space="0" w:color="auto"/>
                <w:left w:val="none" w:sz="0" w:space="0" w:color="auto"/>
                <w:bottom w:val="none" w:sz="0" w:space="0" w:color="auto"/>
                <w:right w:val="none" w:sz="0" w:space="0" w:color="auto"/>
              </w:divBdr>
            </w:div>
            <w:div w:id="666514517">
              <w:marLeft w:val="0"/>
              <w:marRight w:val="0"/>
              <w:marTop w:val="0"/>
              <w:marBottom w:val="0"/>
              <w:divBdr>
                <w:top w:val="none" w:sz="0" w:space="0" w:color="auto"/>
                <w:left w:val="none" w:sz="0" w:space="0" w:color="auto"/>
                <w:bottom w:val="none" w:sz="0" w:space="0" w:color="auto"/>
                <w:right w:val="none" w:sz="0" w:space="0" w:color="auto"/>
              </w:divBdr>
            </w:div>
            <w:div w:id="1123622153">
              <w:marLeft w:val="0"/>
              <w:marRight w:val="0"/>
              <w:marTop w:val="0"/>
              <w:marBottom w:val="0"/>
              <w:divBdr>
                <w:top w:val="none" w:sz="0" w:space="0" w:color="auto"/>
                <w:left w:val="none" w:sz="0" w:space="0" w:color="auto"/>
                <w:bottom w:val="none" w:sz="0" w:space="0" w:color="auto"/>
                <w:right w:val="none" w:sz="0" w:space="0" w:color="auto"/>
              </w:divBdr>
            </w:div>
            <w:div w:id="2115397808">
              <w:marLeft w:val="0"/>
              <w:marRight w:val="0"/>
              <w:marTop w:val="0"/>
              <w:marBottom w:val="0"/>
              <w:divBdr>
                <w:top w:val="none" w:sz="0" w:space="0" w:color="auto"/>
                <w:left w:val="none" w:sz="0" w:space="0" w:color="auto"/>
                <w:bottom w:val="none" w:sz="0" w:space="0" w:color="auto"/>
                <w:right w:val="none" w:sz="0" w:space="0" w:color="auto"/>
              </w:divBdr>
            </w:div>
            <w:div w:id="1290740344">
              <w:marLeft w:val="0"/>
              <w:marRight w:val="0"/>
              <w:marTop w:val="0"/>
              <w:marBottom w:val="0"/>
              <w:divBdr>
                <w:top w:val="none" w:sz="0" w:space="0" w:color="auto"/>
                <w:left w:val="none" w:sz="0" w:space="0" w:color="auto"/>
                <w:bottom w:val="none" w:sz="0" w:space="0" w:color="auto"/>
                <w:right w:val="none" w:sz="0" w:space="0" w:color="auto"/>
              </w:divBdr>
            </w:div>
            <w:div w:id="1427964087">
              <w:marLeft w:val="0"/>
              <w:marRight w:val="0"/>
              <w:marTop w:val="0"/>
              <w:marBottom w:val="0"/>
              <w:divBdr>
                <w:top w:val="none" w:sz="0" w:space="0" w:color="auto"/>
                <w:left w:val="none" w:sz="0" w:space="0" w:color="auto"/>
                <w:bottom w:val="none" w:sz="0" w:space="0" w:color="auto"/>
                <w:right w:val="none" w:sz="0" w:space="0" w:color="auto"/>
              </w:divBdr>
            </w:div>
            <w:div w:id="1914972338">
              <w:marLeft w:val="0"/>
              <w:marRight w:val="0"/>
              <w:marTop w:val="0"/>
              <w:marBottom w:val="0"/>
              <w:divBdr>
                <w:top w:val="none" w:sz="0" w:space="0" w:color="auto"/>
                <w:left w:val="none" w:sz="0" w:space="0" w:color="auto"/>
                <w:bottom w:val="none" w:sz="0" w:space="0" w:color="auto"/>
                <w:right w:val="none" w:sz="0" w:space="0" w:color="auto"/>
              </w:divBdr>
            </w:div>
            <w:div w:id="1400598009">
              <w:marLeft w:val="0"/>
              <w:marRight w:val="0"/>
              <w:marTop w:val="0"/>
              <w:marBottom w:val="0"/>
              <w:divBdr>
                <w:top w:val="none" w:sz="0" w:space="0" w:color="auto"/>
                <w:left w:val="none" w:sz="0" w:space="0" w:color="auto"/>
                <w:bottom w:val="none" w:sz="0" w:space="0" w:color="auto"/>
                <w:right w:val="none" w:sz="0" w:space="0" w:color="auto"/>
              </w:divBdr>
            </w:div>
            <w:div w:id="235361740">
              <w:marLeft w:val="0"/>
              <w:marRight w:val="0"/>
              <w:marTop w:val="0"/>
              <w:marBottom w:val="0"/>
              <w:divBdr>
                <w:top w:val="none" w:sz="0" w:space="0" w:color="auto"/>
                <w:left w:val="none" w:sz="0" w:space="0" w:color="auto"/>
                <w:bottom w:val="none" w:sz="0" w:space="0" w:color="auto"/>
                <w:right w:val="none" w:sz="0" w:space="0" w:color="auto"/>
              </w:divBdr>
            </w:div>
            <w:div w:id="413666923">
              <w:marLeft w:val="0"/>
              <w:marRight w:val="0"/>
              <w:marTop w:val="0"/>
              <w:marBottom w:val="0"/>
              <w:divBdr>
                <w:top w:val="none" w:sz="0" w:space="0" w:color="auto"/>
                <w:left w:val="none" w:sz="0" w:space="0" w:color="auto"/>
                <w:bottom w:val="none" w:sz="0" w:space="0" w:color="auto"/>
                <w:right w:val="none" w:sz="0" w:space="0" w:color="auto"/>
              </w:divBdr>
            </w:div>
            <w:div w:id="549266550">
              <w:marLeft w:val="0"/>
              <w:marRight w:val="0"/>
              <w:marTop w:val="0"/>
              <w:marBottom w:val="0"/>
              <w:divBdr>
                <w:top w:val="none" w:sz="0" w:space="0" w:color="auto"/>
                <w:left w:val="none" w:sz="0" w:space="0" w:color="auto"/>
                <w:bottom w:val="none" w:sz="0" w:space="0" w:color="auto"/>
                <w:right w:val="none" w:sz="0" w:space="0" w:color="auto"/>
              </w:divBdr>
            </w:div>
            <w:div w:id="1547376568">
              <w:marLeft w:val="0"/>
              <w:marRight w:val="0"/>
              <w:marTop w:val="0"/>
              <w:marBottom w:val="0"/>
              <w:divBdr>
                <w:top w:val="none" w:sz="0" w:space="0" w:color="auto"/>
                <w:left w:val="none" w:sz="0" w:space="0" w:color="auto"/>
                <w:bottom w:val="none" w:sz="0" w:space="0" w:color="auto"/>
                <w:right w:val="none" w:sz="0" w:space="0" w:color="auto"/>
              </w:divBdr>
            </w:div>
            <w:div w:id="1841579295">
              <w:marLeft w:val="0"/>
              <w:marRight w:val="0"/>
              <w:marTop w:val="0"/>
              <w:marBottom w:val="0"/>
              <w:divBdr>
                <w:top w:val="none" w:sz="0" w:space="0" w:color="auto"/>
                <w:left w:val="none" w:sz="0" w:space="0" w:color="auto"/>
                <w:bottom w:val="none" w:sz="0" w:space="0" w:color="auto"/>
                <w:right w:val="none" w:sz="0" w:space="0" w:color="auto"/>
              </w:divBdr>
            </w:div>
            <w:div w:id="1223717179">
              <w:marLeft w:val="0"/>
              <w:marRight w:val="0"/>
              <w:marTop w:val="0"/>
              <w:marBottom w:val="0"/>
              <w:divBdr>
                <w:top w:val="none" w:sz="0" w:space="0" w:color="auto"/>
                <w:left w:val="none" w:sz="0" w:space="0" w:color="auto"/>
                <w:bottom w:val="none" w:sz="0" w:space="0" w:color="auto"/>
                <w:right w:val="none" w:sz="0" w:space="0" w:color="auto"/>
              </w:divBdr>
            </w:div>
            <w:div w:id="424227923">
              <w:marLeft w:val="0"/>
              <w:marRight w:val="0"/>
              <w:marTop w:val="0"/>
              <w:marBottom w:val="0"/>
              <w:divBdr>
                <w:top w:val="none" w:sz="0" w:space="0" w:color="auto"/>
                <w:left w:val="none" w:sz="0" w:space="0" w:color="auto"/>
                <w:bottom w:val="none" w:sz="0" w:space="0" w:color="auto"/>
                <w:right w:val="none" w:sz="0" w:space="0" w:color="auto"/>
              </w:divBdr>
            </w:div>
            <w:div w:id="2042851425">
              <w:marLeft w:val="0"/>
              <w:marRight w:val="0"/>
              <w:marTop w:val="0"/>
              <w:marBottom w:val="0"/>
              <w:divBdr>
                <w:top w:val="none" w:sz="0" w:space="0" w:color="auto"/>
                <w:left w:val="none" w:sz="0" w:space="0" w:color="auto"/>
                <w:bottom w:val="none" w:sz="0" w:space="0" w:color="auto"/>
                <w:right w:val="none" w:sz="0" w:space="0" w:color="auto"/>
              </w:divBdr>
            </w:div>
            <w:div w:id="1636713292">
              <w:marLeft w:val="0"/>
              <w:marRight w:val="0"/>
              <w:marTop w:val="0"/>
              <w:marBottom w:val="0"/>
              <w:divBdr>
                <w:top w:val="none" w:sz="0" w:space="0" w:color="auto"/>
                <w:left w:val="none" w:sz="0" w:space="0" w:color="auto"/>
                <w:bottom w:val="none" w:sz="0" w:space="0" w:color="auto"/>
                <w:right w:val="none" w:sz="0" w:space="0" w:color="auto"/>
              </w:divBdr>
            </w:div>
            <w:div w:id="1455558670">
              <w:marLeft w:val="0"/>
              <w:marRight w:val="0"/>
              <w:marTop w:val="0"/>
              <w:marBottom w:val="0"/>
              <w:divBdr>
                <w:top w:val="none" w:sz="0" w:space="0" w:color="auto"/>
                <w:left w:val="none" w:sz="0" w:space="0" w:color="auto"/>
                <w:bottom w:val="none" w:sz="0" w:space="0" w:color="auto"/>
                <w:right w:val="none" w:sz="0" w:space="0" w:color="auto"/>
              </w:divBdr>
            </w:div>
            <w:div w:id="1952856458">
              <w:marLeft w:val="0"/>
              <w:marRight w:val="0"/>
              <w:marTop w:val="0"/>
              <w:marBottom w:val="0"/>
              <w:divBdr>
                <w:top w:val="none" w:sz="0" w:space="0" w:color="auto"/>
                <w:left w:val="none" w:sz="0" w:space="0" w:color="auto"/>
                <w:bottom w:val="none" w:sz="0" w:space="0" w:color="auto"/>
                <w:right w:val="none" w:sz="0" w:space="0" w:color="auto"/>
              </w:divBdr>
            </w:div>
            <w:div w:id="1987582618">
              <w:marLeft w:val="0"/>
              <w:marRight w:val="0"/>
              <w:marTop w:val="0"/>
              <w:marBottom w:val="0"/>
              <w:divBdr>
                <w:top w:val="none" w:sz="0" w:space="0" w:color="auto"/>
                <w:left w:val="none" w:sz="0" w:space="0" w:color="auto"/>
                <w:bottom w:val="none" w:sz="0" w:space="0" w:color="auto"/>
                <w:right w:val="none" w:sz="0" w:space="0" w:color="auto"/>
              </w:divBdr>
            </w:div>
            <w:div w:id="390009914">
              <w:marLeft w:val="0"/>
              <w:marRight w:val="0"/>
              <w:marTop w:val="0"/>
              <w:marBottom w:val="0"/>
              <w:divBdr>
                <w:top w:val="none" w:sz="0" w:space="0" w:color="auto"/>
                <w:left w:val="none" w:sz="0" w:space="0" w:color="auto"/>
                <w:bottom w:val="none" w:sz="0" w:space="0" w:color="auto"/>
                <w:right w:val="none" w:sz="0" w:space="0" w:color="auto"/>
              </w:divBdr>
            </w:div>
            <w:div w:id="1877111412">
              <w:marLeft w:val="0"/>
              <w:marRight w:val="0"/>
              <w:marTop w:val="0"/>
              <w:marBottom w:val="0"/>
              <w:divBdr>
                <w:top w:val="none" w:sz="0" w:space="0" w:color="auto"/>
                <w:left w:val="none" w:sz="0" w:space="0" w:color="auto"/>
                <w:bottom w:val="none" w:sz="0" w:space="0" w:color="auto"/>
                <w:right w:val="none" w:sz="0" w:space="0" w:color="auto"/>
              </w:divBdr>
            </w:div>
            <w:div w:id="85081017">
              <w:marLeft w:val="0"/>
              <w:marRight w:val="0"/>
              <w:marTop w:val="0"/>
              <w:marBottom w:val="0"/>
              <w:divBdr>
                <w:top w:val="none" w:sz="0" w:space="0" w:color="auto"/>
                <w:left w:val="none" w:sz="0" w:space="0" w:color="auto"/>
                <w:bottom w:val="none" w:sz="0" w:space="0" w:color="auto"/>
                <w:right w:val="none" w:sz="0" w:space="0" w:color="auto"/>
              </w:divBdr>
            </w:div>
            <w:div w:id="1234049963">
              <w:marLeft w:val="0"/>
              <w:marRight w:val="0"/>
              <w:marTop w:val="0"/>
              <w:marBottom w:val="0"/>
              <w:divBdr>
                <w:top w:val="none" w:sz="0" w:space="0" w:color="auto"/>
                <w:left w:val="none" w:sz="0" w:space="0" w:color="auto"/>
                <w:bottom w:val="none" w:sz="0" w:space="0" w:color="auto"/>
                <w:right w:val="none" w:sz="0" w:space="0" w:color="auto"/>
              </w:divBdr>
            </w:div>
            <w:div w:id="230193149">
              <w:marLeft w:val="0"/>
              <w:marRight w:val="0"/>
              <w:marTop w:val="0"/>
              <w:marBottom w:val="0"/>
              <w:divBdr>
                <w:top w:val="none" w:sz="0" w:space="0" w:color="auto"/>
                <w:left w:val="none" w:sz="0" w:space="0" w:color="auto"/>
                <w:bottom w:val="none" w:sz="0" w:space="0" w:color="auto"/>
                <w:right w:val="none" w:sz="0" w:space="0" w:color="auto"/>
              </w:divBdr>
            </w:div>
            <w:div w:id="1404521475">
              <w:marLeft w:val="0"/>
              <w:marRight w:val="0"/>
              <w:marTop w:val="0"/>
              <w:marBottom w:val="0"/>
              <w:divBdr>
                <w:top w:val="none" w:sz="0" w:space="0" w:color="auto"/>
                <w:left w:val="none" w:sz="0" w:space="0" w:color="auto"/>
                <w:bottom w:val="none" w:sz="0" w:space="0" w:color="auto"/>
                <w:right w:val="none" w:sz="0" w:space="0" w:color="auto"/>
              </w:divBdr>
            </w:div>
            <w:div w:id="1063333980">
              <w:marLeft w:val="0"/>
              <w:marRight w:val="0"/>
              <w:marTop w:val="0"/>
              <w:marBottom w:val="0"/>
              <w:divBdr>
                <w:top w:val="none" w:sz="0" w:space="0" w:color="auto"/>
                <w:left w:val="none" w:sz="0" w:space="0" w:color="auto"/>
                <w:bottom w:val="none" w:sz="0" w:space="0" w:color="auto"/>
                <w:right w:val="none" w:sz="0" w:space="0" w:color="auto"/>
              </w:divBdr>
            </w:div>
            <w:div w:id="1194229349">
              <w:marLeft w:val="0"/>
              <w:marRight w:val="0"/>
              <w:marTop w:val="0"/>
              <w:marBottom w:val="0"/>
              <w:divBdr>
                <w:top w:val="none" w:sz="0" w:space="0" w:color="auto"/>
                <w:left w:val="none" w:sz="0" w:space="0" w:color="auto"/>
                <w:bottom w:val="none" w:sz="0" w:space="0" w:color="auto"/>
                <w:right w:val="none" w:sz="0" w:space="0" w:color="auto"/>
              </w:divBdr>
            </w:div>
            <w:div w:id="530537989">
              <w:marLeft w:val="0"/>
              <w:marRight w:val="0"/>
              <w:marTop w:val="0"/>
              <w:marBottom w:val="0"/>
              <w:divBdr>
                <w:top w:val="none" w:sz="0" w:space="0" w:color="auto"/>
                <w:left w:val="none" w:sz="0" w:space="0" w:color="auto"/>
                <w:bottom w:val="none" w:sz="0" w:space="0" w:color="auto"/>
                <w:right w:val="none" w:sz="0" w:space="0" w:color="auto"/>
              </w:divBdr>
            </w:div>
            <w:div w:id="2046786001">
              <w:marLeft w:val="0"/>
              <w:marRight w:val="0"/>
              <w:marTop w:val="0"/>
              <w:marBottom w:val="0"/>
              <w:divBdr>
                <w:top w:val="none" w:sz="0" w:space="0" w:color="auto"/>
                <w:left w:val="none" w:sz="0" w:space="0" w:color="auto"/>
                <w:bottom w:val="none" w:sz="0" w:space="0" w:color="auto"/>
                <w:right w:val="none" w:sz="0" w:space="0" w:color="auto"/>
              </w:divBdr>
            </w:div>
            <w:div w:id="1941837066">
              <w:marLeft w:val="0"/>
              <w:marRight w:val="0"/>
              <w:marTop w:val="0"/>
              <w:marBottom w:val="0"/>
              <w:divBdr>
                <w:top w:val="none" w:sz="0" w:space="0" w:color="auto"/>
                <w:left w:val="none" w:sz="0" w:space="0" w:color="auto"/>
                <w:bottom w:val="none" w:sz="0" w:space="0" w:color="auto"/>
                <w:right w:val="none" w:sz="0" w:space="0" w:color="auto"/>
              </w:divBdr>
            </w:div>
            <w:div w:id="955331772">
              <w:marLeft w:val="0"/>
              <w:marRight w:val="0"/>
              <w:marTop w:val="0"/>
              <w:marBottom w:val="0"/>
              <w:divBdr>
                <w:top w:val="none" w:sz="0" w:space="0" w:color="auto"/>
                <w:left w:val="none" w:sz="0" w:space="0" w:color="auto"/>
                <w:bottom w:val="none" w:sz="0" w:space="0" w:color="auto"/>
                <w:right w:val="none" w:sz="0" w:space="0" w:color="auto"/>
              </w:divBdr>
            </w:div>
            <w:div w:id="975568908">
              <w:marLeft w:val="0"/>
              <w:marRight w:val="0"/>
              <w:marTop w:val="0"/>
              <w:marBottom w:val="0"/>
              <w:divBdr>
                <w:top w:val="none" w:sz="0" w:space="0" w:color="auto"/>
                <w:left w:val="none" w:sz="0" w:space="0" w:color="auto"/>
                <w:bottom w:val="none" w:sz="0" w:space="0" w:color="auto"/>
                <w:right w:val="none" w:sz="0" w:space="0" w:color="auto"/>
              </w:divBdr>
            </w:div>
            <w:div w:id="1621183462">
              <w:marLeft w:val="0"/>
              <w:marRight w:val="0"/>
              <w:marTop w:val="0"/>
              <w:marBottom w:val="0"/>
              <w:divBdr>
                <w:top w:val="none" w:sz="0" w:space="0" w:color="auto"/>
                <w:left w:val="none" w:sz="0" w:space="0" w:color="auto"/>
                <w:bottom w:val="none" w:sz="0" w:space="0" w:color="auto"/>
                <w:right w:val="none" w:sz="0" w:space="0" w:color="auto"/>
              </w:divBdr>
            </w:div>
            <w:div w:id="1378772059">
              <w:marLeft w:val="0"/>
              <w:marRight w:val="0"/>
              <w:marTop w:val="0"/>
              <w:marBottom w:val="0"/>
              <w:divBdr>
                <w:top w:val="none" w:sz="0" w:space="0" w:color="auto"/>
                <w:left w:val="none" w:sz="0" w:space="0" w:color="auto"/>
                <w:bottom w:val="none" w:sz="0" w:space="0" w:color="auto"/>
                <w:right w:val="none" w:sz="0" w:space="0" w:color="auto"/>
              </w:divBdr>
            </w:div>
            <w:div w:id="268439978">
              <w:marLeft w:val="0"/>
              <w:marRight w:val="0"/>
              <w:marTop w:val="0"/>
              <w:marBottom w:val="0"/>
              <w:divBdr>
                <w:top w:val="none" w:sz="0" w:space="0" w:color="auto"/>
                <w:left w:val="none" w:sz="0" w:space="0" w:color="auto"/>
                <w:bottom w:val="none" w:sz="0" w:space="0" w:color="auto"/>
                <w:right w:val="none" w:sz="0" w:space="0" w:color="auto"/>
              </w:divBdr>
            </w:div>
            <w:div w:id="1048143477">
              <w:marLeft w:val="0"/>
              <w:marRight w:val="0"/>
              <w:marTop w:val="0"/>
              <w:marBottom w:val="0"/>
              <w:divBdr>
                <w:top w:val="none" w:sz="0" w:space="0" w:color="auto"/>
                <w:left w:val="none" w:sz="0" w:space="0" w:color="auto"/>
                <w:bottom w:val="none" w:sz="0" w:space="0" w:color="auto"/>
                <w:right w:val="none" w:sz="0" w:space="0" w:color="auto"/>
              </w:divBdr>
            </w:div>
            <w:div w:id="1325550317">
              <w:marLeft w:val="0"/>
              <w:marRight w:val="0"/>
              <w:marTop w:val="0"/>
              <w:marBottom w:val="0"/>
              <w:divBdr>
                <w:top w:val="none" w:sz="0" w:space="0" w:color="auto"/>
                <w:left w:val="none" w:sz="0" w:space="0" w:color="auto"/>
                <w:bottom w:val="none" w:sz="0" w:space="0" w:color="auto"/>
                <w:right w:val="none" w:sz="0" w:space="0" w:color="auto"/>
              </w:divBdr>
            </w:div>
            <w:div w:id="2129348407">
              <w:marLeft w:val="0"/>
              <w:marRight w:val="0"/>
              <w:marTop w:val="0"/>
              <w:marBottom w:val="0"/>
              <w:divBdr>
                <w:top w:val="none" w:sz="0" w:space="0" w:color="auto"/>
                <w:left w:val="none" w:sz="0" w:space="0" w:color="auto"/>
                <w:bottom w:val="none" w:sz="0" w:space="0" w:color="auto"/>
                <w:right w:val="none" w:sz="0" w:space="0" w:color="auto"/>
              </w:divBdr>
            </w:div>
            <w:div w:id="798113750">
              <w:marLeft w:val="0"/>
              <w:marRight w:val="0"/>
              <w:marTop w:val="0"/>
              <w:marBottom w:val="0"/>
              <w:divBdr>
                <w:top w:val="none" w:sz="0" w:space="0" w:color="auto"/>
                <w:left w:val="none" w:sz="0" w:space="0" w:color="auto"/>
                <w:bottom w:val="none" w:sz="0" w:space="0" w:color="auto"/>
                <w:right w:val="none" w:sz="0" w:space="0" w:color="auto"/>
              </w:divBdr>
            </w:div>
            <w:div w:id="155270592">
              <w:marLeft w:val="0"/>
              <w:marRight w:val="0"/>
              <w:marTop w:val="0"/>
              <w:marBottom w:val="0"/>
              <w:divBdr>
                <w:top w:val="none" w:sz="0" w:space="0" w:color="auto"/>
                <w:left w:val="none" w:sz="0" w:space="0" w:color="auto"/>
                <w:bottom w:val="none" w:sz="0" w:space="0" w:color="auto"/>
                <w:right w:val="none" w:sz="0" w:space="0" w:color="auto"/>
              </w:divBdr>
            </w:div>
            <w:div w:id="315955776">
              <w:marLeft w:val="0"/>
              <w:marRight w:val="0"/>
              <w:marTop w:val="0"/>
              <w:marBottom w:val="0"/>
              <w:divBdr>
                <w:top w:val="none" w:sz="0" w:space="0" w:color="auto"/>
                <w:left w:val="none" w:sz="0" w:space="0" w:color="auto"/>
                <w:bottom w:val="none" w:sz="0" w:space="0" w:color="auto"/>
                <w:right w:val="none" w:sz="0" w:space="0" w:color="auto"/>
              </w:divBdr>
            </w:div>
            <w:div w:id="718289458">
              <w:marLeft w:val="0"/>
              <w:marRight w:val="0"/>
              <w:marTop w:val="0"/>
              <w:marBottom w:val="0"/>
              <w:divBdr>
                <w:top w:val="none" w:sz="0" w:space="0" w:color="auto"/>
                <w:left w:val="none" w:sz="0" w:space="0" w:color="auto"/>
                <w:bottom w:val="none" w:sz="0" w:space="0" w:color="auto"/>
                <w:right w:val="none" w:sz="0" w:space="0" w:color="auto"/>
              </w:divBdr>
            </w:div>
            <w:div w:id="981078492">
              <w:marLeft w:val="0"/>
              <w:marRight w:val="0"/>
              <w:marTop w:val="0"/>
              <w:marBottom w:val="0"/>
              <w:divBdr>
                <w:top w:val="none" w:sz="0" w:space="0" w:color="auto"/>
                <w:left w:val="none" w:sz="0" w:space="0" w:color="auto"/>
                <w:bottom w:val="none" w:sz="0" w:space="0" w:color="auto"/>
                <w:right w:val="none" w:sz="0" w:space="0" w:color="auto"/>
              </w:divBdr>
            </w:div>
            <w:div w:id="987975563">
              <w:marLeft w:val="0"/>
              <w:marRight w:val="0"/>
              <w:marTop w:val="0"/>
              <w:marBottom w:val="0"/>
              <w:divBdr>
                <w:top w:val="none" w:sz="0" w:space="0" w:color="auto"/>
                <w:left w:val="none" w:sz="0" w:space="0" w:color="auto"/>
                <w:bottom w:val="none" w:sz="0" w:space="0" w:color="auto"/>
                <w:right w:val="none" w:sz="0" w:space="0" w:color="auto"/>
              </w:divBdr>
            </w:div>
            <w:div w:id="745494711">
              <w:marLeft w:val="0"/>
              <w:marRight w:val="0"/>
              <w:marTop w:val="0"/>
              <w:marBottom w:val="0"/>
              <w:divBdr>
                <w:top w:val="none" w:sz="0" w:space="0" w:color="auto"/>
                <w:left w:val="none" w:sz="0" w:space="0" w:color="auto"/>
                <w:bottom w:val="none" w:sz="0" w:space="0" w:color="auto"/>
                <w:right w:val="none" w:sz="0" w:space="0" w:color="auto"/>
              </w:divBdr>
            </w:div>
            <w:div w:id="126437718">
              <w:marLeft w:val="0"/>
              <w:marRight w:val="0"/>
              <w:marTop w:val="0"/>
              <w:marBottom w:val="0"/>
              <w:divBdr>
                <w:top w:val="none" w:sz="0" w:space="0" w:color="auto"/>
                <w:left w:val="none" w:sz="0" w:space="0" w:color="auto"/>
                <w:bottom w:val="none" w:sz="0" w:space="0" w:color="auto"/>
                <w:right w:val="none" w:sz="0" w:space="0" w:color="auto"/>
              </w:divBdr>
            </w:div>
            <w:div w:id="94176566">
              <w:marLeft w:val="0"/>
              <w:marRight w:val="0"/>
              <w:marTop w:val="0"/>
              <w:marBottom w:val="0"/>
              <w:divBdr>
                <w:top w:val="none" w:sz="0" w:space="0" w:color="auto"/>
                <w:left w:val="none" w:sz="0" w:space="0" w:color="auto"/>
                <w:bottom w:val="none" w:sz="0" w:space="0" w:color="auto"/>
                <w:right w:val="none" w:sz="0" w:space="0" w:color="auto"/>
              </w:divBdr>
            </w:div>
            <w:div w:id="1923370439">
              <w:marLeft w:val="0"/>
              <w:marRight w:val="0"/>
              <w:marTop w:val="0"/>
              <w:marBottom w:val="0"/>
              <w:divBdr>
                <w:top w:val="none" w:sz="0" w:space="0" w:color="auto"/>
                <w:left w:val="none" w:sz="0" w:space="0" w:color="auto"/>
                <w:bottom w:val="none" w:sz="0" w:space="0" w:color="auto"/>
                <w:right w:val="none" w:sz="0" w:space="0" w:color="auto"/>
              </w:divBdr>
            </w:div>
            <w:div w:id="2093618709">
              <w:marLeft w:val="0"/>
              <w:marRight w:val="0"/>
              <w:marTop w:val="0"/>
              <w:marBottom w:val="0"/>
              <w:divBdr>
                <w:top w:val="none" w:sz="0" w:space="0" w:color="auto"/>
                <w:left w:val="none" w:sz="0" w:space="0" w:color="auto"/>
                <w:bottom w:val="none" w:sz="0" w:space="0" w:color="auto"/>
                <w:right w:val="none" w:sz="0" w:space="0" w:color="auto"/>
              </w:divBdr>
            </w:div>
            <w:div w:id="839197052">
              <w:marLeft w:val="0"/>
              <w:marRight w:val="0"/>
              <w:marTop w:val="0"/>
              <w:marBottom w:val="0"/>
              <w:divBdr>
                <w:top w:val="none" w:sz="0" w:space="0" w:color="auto"/>
                <w:left w:val="none" w:sz="0" w:space="0" w:color="auto"/>
                <w:bottom w:val="none" w:sz="0" w:space="0" w:color="auto"/>
                <w:right w:val="none" w:sz="0" w:space="0" w:color="auto"/>
              </w:divBdr>
            </w:div>
            <w:div w:id="290792795">
              <w:marLeft w:val="0"/>
              <w:marRight w:val="0"/>
              <w:marTop w:val="0"/>
              <w:marBottom w:val="0"/>
              <w:divBdr>
                <w:top w:val="none" w:sz="0" w:space="0" w:color="auto"/>
                <w:left w:val="none" w:sz="0" w:space="0" w:color="auto"/>
                <w:bottom w:val="none" w:sz="0" w:space="0" w:color="auto"/>
                <w:right w:val="none" w:sz="0" w:space="0" w:color="auto"/>
              </w:divBdr>
            </w:div>
            <w:div w:id="969673032">
              <w:marLeft w:val="0"/>
              <w:marRight w:val="0"/>
              <w:marTop w:val="0"/>
              <w:marBottom w:val="0"/>
              <w:divBdr>
                <w:top w:val="none" w:sz="0" w:space="0" w:color="auto"/>
                <w:left w:val="none" w:sz="0" w:space="0" w:color="auto"/>
                <w:bottom w:val="none" w:sz="0" w:space="0" w:color="auto"/>
                <w:right w:val="none" w:sz="0" w:space="0" w:color="auto"/>
              </w:divBdr>
            </w:div>
            <w:div w:id="727147526">
              <w:marLeft w:val="0"/>
              <w:marRight w:val="0"/>
              <w:marTop w:val="0"/>
              <w:marBottom w:val="0"/>
              <w:divBdr>
                <w:top w:val="none" w:sz="0" w:space="0" w:color="auto"/>
                <w:left w:val="none" w:sz="0" w:space="0" w:color="auto"/>
                <w:bottom w:val="none" w:sz="0" w:space="0" w:color="auto"/>
                <w:right w:val="none" w:sz="0" w:space="0" w:color="auto"/>
              </w:divBdr>
            </w:div>
            <w:div w:id="1344938296">
              <w:marLeft w:val="0"/>
              <w:marRight w:val="0"/>
              <w:marTop w:val="0"/>
              <w:marBottom w:val="0"/>
              <w:divBdr>
                <w:top w:val="none" w:sz="0" w:space="0" w:color="auto"/>
                <w:left w:val="none" w:sz="0" w:space="0" w:color="auto"/>
                <w:bottom w:val="none" w:sz="0" w:space="0" w:color="auto"/>
                <w:right w:val="none" w:sz="0" w:space="0" w:color="auto"/>
              </w:divBdr>
            </w:div>
            <w:div w:id="1635331929">
              <w:marLeft w:val="0"/>
              <w:marRight w:val="0"/>
              <w:marTop w:val="0"/>
              <w:marBottom w:val="0"/>
              <w:divBdr>
                <w:top w:val="none" w:sz="0" w:space="0" w:color="auto"/>
                <w:left w:val="none" w:sz="0" w:space="0" w:color="auto"/>
                <w:bottom w:val="none" w:sz="0" w:space="0" w:color="auto"/>
                <w:right w:val="none" w:sz="0" w:space="0" w:color="auto"/>
              </w:divBdr>
            </w:div>
            <w:div w:id="1913852305">
              <w:marLeft w:val="0"/>
              <w:marRight w:val="0"/>
              <w:marTop w:val="0"/>
              <w:marBottom w:val="0"/>
              <w:divBdr>
                <w:top w:val="none" w:sz="0" w:space="0" w:color="auto"/>
                <w:left w:val="none" w:sz="0" w:space="0" w:color="auto"/>
                <w:bottom w:val="none" w:sz="0" w:space="0" w:color="auto"/>
                <w:right w:val="none" w:sz="0" w:space="0" w:color="auto"/>
              </w:divBdr>
            </w:div>
            <w:div w:id="1891258345">
              <w:marLeft w:val="0"/>
              <w:marRight w:val="0"/>
              <w:marTop w:val="0"/>
              <w:marBottom w:val="0"/>
              <w:divBdr>
                <w:top w:val="none" w:sz="0" w:space="0" w:color="auto"/>
                <w:left w:val="none" w:sz="0" w:space="0" w:color="auto"/>
                <w:bottom w:val="none" w:sz="0" w:space="0" w:color="auto"/>
                <w:right w:val="none" w:sz="0" w:space="0" w:color="auto"/>
              </w:divBdr>
            </w:div>
            <w:div w:id="1158114227">
              <w:marLeft w:val="0"/>
              <w:marRight w:val="0"/>
              <w:marTop w:val="0"/>
              <w:marBottom w:val="0"/>
              <w:divBdr>
                <w:top w:val="none" w:sz="0" w:space="0" w:color="auto"/>
                <w:left w:val="none" w:sz="0" w:space="0" w:color="auto"/>
                <w:bottom w:val="none" w:sz="0" w:space="0" w:color="auto"/>
                <w:right w:val="none" w:sz="0" w:space="0" w:color="auto"/>
              </w:divBdr>
            </w:div>
            <w:div w:id="1194266638">
              <w:marLeft w:val="0"/>
              <w:marRight w:val="0"/>
              <w:marTop w:val="0"/>
              <w:marBottom w:val="0"/>
              <w:divBdr>
                <w:top w:val="none" w:sz="0" w:space="0" w:color="auto"/>
                <w:left w:val="none" w:sz="0" w:space="0" w:color="auto"/>
                <w:bottom w:val="none" w:sz="0" w:space="0" w:color="auto"/>
                <w:right w:val="none" w:sz="0" w:space="0" w:color="auto"/>
              </w:divBdr>
            </w:div>
            <w:div w:id="68432426">
              <w:marLeft w:val="0"/>
              <w:marRight w:val="0"/>
              <w:marTop w:val="0"/>
              <w:marBottom w:val="0"/>
              <w:divBdr>
                <w:top w:val="none" w:sz="0" w:space="0" w:color="auto"/>
                <w:left w:val="none" w:sz="0" w:space="0" w:color="auto"/>
                <w:bottom w:val="none" w:sz="0" w:space="0" w:color="auto"/>
                <w:right w:val="none" w:sz="0" w:space="0" w:color="auto"/>
              </w:divBdr>
            </w:div>
            <w:div w:id="444085900">
              <w:marLeft w:val="0"/>
              <w:marRight w:val="0"/>
              <w:marTop w:val="0"/>
              <w:marBottom w:val="0"/>
              <w:divBdr>
                <w:top w:val="none" w:sz="0" w:space="0" w:color="auto"/>
                <w:left w:val="none" w:sz="0" w:space="0" w:color="auto"/>
                <w:bottom w:val="none" w:sz="0" w:space="0" w:color="auto"/>
                <w:right w:val="none" w:sz="0" w:space="0" w:color="auto"/>
              </w:divBdr>
            </w:div>
            <w:div w:id="1101801391">
              <w:marLeft w:val="0"/>
              <w:marRight w:val="0"/>
              <w:marTop w:val="0"/>
              <w:marBottom w:val="0"/>
              <w:divBdr>
                <w:top w:val="none" w:sz="0" w:space="0" w:color="auto"/>
                <w:left w:val="none" w:sz="0" w:space="0" w:color="auto"/>
                <w:bottom w:val="none" w:sz="0" w:space="0" w:color="auto"/>
                <w:right w:val="none" w:sz="0" w:space="0" w:color="auto"/>
              </w:divBdr>
            </w:div>
            <w:div w:id="2112234524">
              <w:marLeft w:val="0"/>
              <w:marRight w:val="0"/>
              <w:marTop w:val="0"/>
              <w:marBottom w:val="0"/>
              <w:divBdr>
                <w:top w:val="none" w:sz="0" w:space="0" w:color="auto"/>
                <w:left w:val="none" w:sz="0" w:space="0" w:color="auto"/>
                <w:bottom w:val="none" w:sz="0" w:space="0" w:color="auto"/>
                <w:right w:val="none" w:sz="0" w:space="0" w:color="auto"/>
              </w:divBdr>
            </w:div>
            <w:div w:id="1184200871">
              <w:marLeft w:val="0"/>
              <w:marRight w:val="0"/>
              <w:marTop w:val="0"/>
              <w:marBottom w:val="0"/>
              <w:divBdr>
                <w:top w:val="none" w:sz="0" w:space="0" w:color="auto"/>
                <w:left w:val="none" w:sz="0" w:space="0" w:color="auto"/>
                <w:bottom w:val="none" w:sz="0" w:space="0" w:color="auto"/>
                <w:right w:val="none" w:sz="0" w:space="0" w:color="auto"/>
              </w:divBdr>
            </w:div>
            <w:div w:id="1557082623">
              <w:marLeft w:val="0"/>
              <w:marRight w:val="0"/>
              <w:marTop w:val="0"/>
              <w:marBottom w:val="0"/>
              <w:divBdr>
                <w:top w:val="none" w:sz="0" w:space="0" w:color="auto"/>
                <w:left w:val="none" w:sz="0" w:space="0" w:color="auto"/>
                <w:bottom w:val="none" w:sz="0" w:space="0" w:color="auto"/>
                <w:right w:val="none" w:sz="0" w:space="0" w:color="auto"/>
              </w:divBdr>
            </w:div>
            <w:div w:id="707225407">
              <w:marLeft w:val="0"/>
              <w:marRight w:val="0"/>
              <w:marTop w:val="0"/>
              <w:marBottom w:val="0"/>
              <w:divBdr>
                <w:top w:val="none" w:sz="0" w:space="0" w:color="auto"/>
                <w:left w:val="none" w:sz="0" w:space="0" w:color="auto"/>
                <w:bottom w:val="none" w:sz="0" w:space="0" w:color="auto"/>
                <w:right w:val="none" w:sz="0" w:space="0" w:color="auto"/>
              </w:divBdr>
            </w:div>
            <w:div w:id="292489967">
              <w:marLeft w:val="0"/>
              <w:marRight w:val="0"/>
              <w:marTop w:val="0"/>
              <w:marBottom w:val="0"/>
              <w:divBdr>
                <w:top w:val="none" w:sz="0" w:space="0" w:color="auto"/>
                <w:left w:val="none" w:sz="0" w:space="0" w:color="auto"/>
                <w:bottom w:val="none" w:sz="0" w:space="0" w:color="auto"/>
                <w:right w:val="none" w:sz="0" w:space="0" w:color="auto"/>
              </w:divBdr>
            </w:div>
            <w:div w:id="2120753786">
              <w:marLeft w:val="0"/>
              <w:marRight w:val="0"/>
              <w:marTop w:val="0"/>
              <w:marBottom w:val="0"/>
              <w:divBdr>
                <w:top w:val="none" w:sz="0" w:space="0" w:color="auto"/>
                <w:left w:val="none" w:sz="0" w:space="0" w:color="auto"/>
                <w:bottom w:val="none" w:sz="0" w:space="0" w:color="auto"/>
                <w:right w:val="none" w:sz="0" w:space="0" w:color="auto"/>
              </w:divBdr>
            </w:div>
            <w:div w:id="1168406290">
              <w:marLeft w:val="0"/>
              <w:marRight w:val="0"/>
              <w:marTop w:val="0"/>
              <w:marBottom w:val="0"/>
              <w:divBdr>
                <w:top w:val="none" w:sz="0" w:space="0" w:color="auto"/>
                <w:left w:val="none" w:sz="0" w:space="0" w:color="auto"/>
                <w:bottom w:val="none" w:sz="0" w:space="0" w:color="auto"/>
                <w:right w:val="none" w:sz="0" w:space="0" w:color="auto"/>
              </w:divBdr>
            </w:div>
            <w:div w:id="424960198">
              <w:marLeft w:val="0"/>
              <w:marRight w:val="0"/>
              <w:marTop w:val="0"/>
              <w:marBottom w:val="0"/>
              <w:divBdr>
                <w:top w:val="none" w:sz="0" w:space="0" w:color="auto"/>
                <w:left w:val="none" w:sz="0" w:space="0" w:color="auto"/>
                <w:bottom w:val="none" w:sz="0" w:space="0" w:color="auto"/>
                <w:right w:val="none" w:sz="0" w:space="0" w:color="auto"/>
              </w:divBdr>
            </w:div>
            <w:div w:id="1004160851">
              <w:marLeft w:val="0"/>
              <w:marRight w:val="0"/>
              <w:marTop w:val="0"/>
              <w:marBottom w:val="0"/>
              <w:divBdr>
                <w:top w:val="none" w:sz="0" w:space="0" w:color="auto"/>
                <w:left w:val="none" w:sz="0" w:space="0" w:color="auto"/>
                <w:bottom w:val="none" w:sz="0" w:space="0" w:color="auto"/>
                <w:right w:val="none" w:sz="0" w:space="0" w:color="auto"/>
              </w:divBdr>
            </w:div>
            <w:div w:id="1402172078">
              <w:marLeft w:val="0"/>
              <w:marRight w:val="0"/>
              <w:marTop w:val="0"/>
              <w:marBottom w:val="0"/>
              <w:divBdr>
                <w:top w:val="none" w:sz="0" w:space="0" w:color="auto"/>
                <w:left w:val="none" w:sz="0" w:space="0" w:color="auto"/>
                <w:bottom w:val="none" w:sz="0" w:space="0" w:color="auto"/>
                <w:right w:val="none" w:sz="0" w:space="0" w:color="auto"/>
              </w:divBdr>
            </w:div>
            <w:div w:id="553664744">
              <w:marLeft w:val="0"/>
              <w:marRight w:val="0"/>
              <w:marTop w:val="0"/>
              <w:marBottom w:val="0"/>
              <w:divBdr>
                <w:top w:val="none" w:sz="0" w:space="0" w:color="auto"/>
                <w:left w:val="none" w:sz="0" w:space="0" w:color="auto"/>
                <w:bottom w:val="none" w:sz="0" w:space="0" w:color="auto"/>
                <w:right w:val="none" w:sz="0" w:space="0" w:color="auto"/>
              </w:divBdr>
            </w:div>
            <w:div w:id="750086571">
              <w:marLeft w:val="0"/>
              <w:marRight w:val="0"/>
              <w:marTop w:val="0"/>
              <w:marBottom w:val="0"/>
              <w:divBdr>
                <w:top w:val="none" w:sz="0" w:space="0" w:color="auto"/>
                <w:left w:val="none" w:sz="0" w:space="0" w:color="auto"/>
                <w:bottom w:val="none" w:sz="0" w:space="0" w:color="auto"/>
                <w:right w:val="none" w:sz="0" w:space="0" w:color="auto"/>
              </w:divBdr>
            </w:div>
            <w:div w:id="2026249022">
              <w:marLeft w:val="0"/>
              <w:marRight w:val="0"/>
              <w:marTop w:val="0"/>
              <w:marBottom w:val="0"/>
              <w:divBdr>
                <w:top w:val="none" w:sz="0" w:space="0" w:color="auto"/>
                <w:left w:val="none" w:sz="0" w:space="0" w:color="auto"/>
                <w:bottom w:val="none" w:sz="0" w:space="0" w:color="auto"/>
                <w:right w:val="none" w:sz="0" w:space="0" w:color="auto"/>
              </w:divBdr>
            </w:div>
            <w:div w:id="533347113">
              <w:marLeft w:val="0"/>
              <w:marRight w:val="0"/>
              <w:marTop w:val="0"/>
              <w:marBottom w:val="0"/>
              <w:divBdr>
                <w:top w:val="none" w:sz="0" w:space="0" w:color="auto"/>
                <w:left w:val="none" w:sz="0" w:space="0" w:color="auto"/>
                <w:bottom w:val="none" w:sz="0" w:space="0" w:color="auto"/>
                <w:right w:val="none" w:sz="0" w:space="0" w:color="auto"/>
              </w:divBdr>
            </w:div>
            <w:div w:id="830369129">
              <w:marLeft w:val="0"/>
              <w:marRight w:val="0"/>
              <w:marTop w:val="0"/>
              <w:marBottom w:val="0"/>
              <w:divBdr>
                <w:top w:val="none" w:sz="0" w:space="0" w:color="auto"/>
                <w:left w:val="none" w:sz="0" w:space="0" w:color="auto"/>
                <w:bottom w:val="none" w:sz="0" w:space="0" w:color="auto"/>
                <w:right w:val="none" w:sz="0" w:space="0" w:color="auto"/>
              </w:divBdr>
            </w:div>
            <w:div w:id="1826169277">
              <w:marLeft w:val="0"/>
              <w:marRight w:val="0"/>
              <w:marTop w:val="0"/>
              <w:marBottom w:val="0"/>
              <w:divBdr>
                <w:top w:val="none" w:sz="0" w:space="0" w:color="auto"/>
                <w:left w:val="none" w:sz="0" w:space="0" w:color="auto"/>
                <w:bottom w:val="none" w:sz="0" w:space="0" w:color="auto"/>
                <w:right w:val="none" w:sz="0" w:space="0" w:color="auto"/>
              </w:divBdr>
            </w:div>
            <w:div w:id="1563976962">
              <w:marLeft w:val="0"/>
              <w:marRight w:val="0"/>
              <w:marTop w:val="0"/>
              <w:marBottom w:val="0"/>
              <w:divBdr>
                <w:top w:val="none" w:sz="0" w:space="0" w:color="auto"/>
                <w:left w:val="none" w:sz="0" w:space="0" w:color="auto"/>
                <w:bottom w:val="none" w:sz="0" w:space="0" w:color="auto"/>
                <w:right w:val="none" w:sz="0" w:space="0" w:color="auto"/>
              </w:divBdr>
            </w:div>
            <w:div w:id="359936073">
              <w:marLeft w:val="0"/>
              <w:marRight w:val="0"/>
              <w:marTop w:val="0"/>
              <w:marBottom w:val="0"/>
              <w:divBdr>
                <w:top w:val="none" w:sz="0" w:space="0" w:color="auto"/>
                <w:left w:val="none" w:sz="0" w:space="0" w:color="auto"/>
                <w:bottom w:val="none" w:sz="0" w:space="0" w:color="auto"/>
                <w:right w:val="none" w:sz="0" w:space="0" w:color="auto"/>
              </w:divBdr>
            </w:div>
            <w:div w:id="164323436">
              <w:marLeft w:val="0"/>
              <w:marRight w:val="0"/>
              <w:marTop w:val="0"/>
              <w:marBottom w:val="0"/>
              <w:divBdr>
                <w:top w:val="none" w:sz="0" w:space="0" w:color="auto"/>
                <w:left w:val="none" w:sz="0" w:space="0" w:color="auto"/>
                <w:bottom w:val="none" w:sz="0" w:space="0" w:color="auto"/>
                <w:right w:val="none" w:sz="0" w:space="0" w:color="auto"/>
              </w:divBdr>
            </w:div>
            <w:div w:id="603881394">
              <w:marLeft w:val="0"/>
              <w:marRight w:val="0"/>
              <w:marTop w:val="0"/>
              <w:marBottom w:val="0"/>
              <w:divBdr>
                <w:top w:val="none" w:sz="0" w:space="0" w:color="auto"/>
                <w:left w:val="none" w:sz="0" w:space="0" w:color="auto"/>
                <w:bottom w:val="none" w:sz="0" w:space="0" w:color="auto"/>
                <w:right w:val="none" w:sz="0" w:space="0" w:color="auto"/>
              </w:divBdr>
            </w:div>
            <w:div w:id="1867480869">
              <w:marLeft w:val="0"/>
              <w:marRight w:val="0"/>
              <w:marTop w:val="0"/>
              <w:marBottom w:val="0"/>
              <w:divBdr>
                <w:top w:val="none" w:sz="0" w:space="0" w:color="auto"/>
                <w:left w:val="none" w:sz="0" w:space="0" w:color="auto"/>
                <w:bottom w:val="none" w:sz="0" w:space="0" w:color="auto"/>
                <w:right w:val="none" w:sz="0" w:space="0" w:color="auto"/>
              </w:divBdr>
            </w:div>
            <w:div w:id="1371608138">
              <w:marLeft w:val="0"/>
              <w:marRight w:val="0"/>
              <w:marTop w:val="0"/>
              <w:marBottom w:val="0"/>
              <w:divBdr>
                <w:top w:val="none" w:sz="0" w:space="0" w:color="auto"/>
                <w:left w:val="none" w:sz="0" w:space="0" w:color="auto"/>
                <w:bottom w:val="none" w:sz="0" w:space="0" w:color="auto"/>
                <w:right w:val="none" w:sz="0" w:space="0" w:color="auto"/>
              </w:divBdr>
            </w:div>
            <w:div w:id="1777629592">
              <w:marLeft w:val="0"/>
              <w:marRight w:val="0"/>
              <w:marTop w:val="0"/>
              <w:marBottom w:val="0"/>
              <w:divBdr>
                <w:top w:val="none" w:sz="0" w:space="0" w:color="auto"/>
                <w:left w:val="none" w:sz="0" w:space="0" w:color="auto"/>
                <w:bottom w:val="none" w:sz="0" w:space="0" w:color="auto"/>
                <w:right w:val="none" w:sz="0" w:space="0" w:color="auto"/>
              </w:divBdr>
            </w:div>
            <w:div w:id="1802110260">
              <w:marLeft w:val="0"/>
              <w:marRight w:val="0"/>
              <w:marTop w:val="0"/>
              <w:marBottom w:val="0"/>
              <w:divBdr>
                <w:top w:val="none" w:sz="0" w:space="0" w:color="auto"/>
                <w:left w:val="none" w:sz="0" w:space="0" w:color="auto"/>
                <w:bottom w:val="none" w:sz="0" w:space="0" w:color="auto"/>
                <w:right w:val="none" w:sz="0" w:space="0" w:color="auto"/>
              </w:divBdr>
            </w:div>
            <w:div w:id="729578267">
              <w:marLeft w:val="0"/>
              <w:marRight w:val="0"/>
              <w:marTop w:val="0"/>
              <w:marBottom w:val="0"/>
              <w:divBdr>
                <w:top w:val="none" w:sz="0" w:space="0" w:color="auto"/>
                <w:left w:val="none" w:sz="0" w:space="0" w:color="auto"/>
                <w:bottom w:val="none" w:sz="0" w:space="0" w:color="auto"/>
                <w:right w:val="none" w:sz="0" w:space="0" w:color="auto"/>
              </w:divBdr>
            </w:div>
            <w:div w:id="1747527833">
              <w:marLeft w:val="0"/>
              <w:marRight w:val="0"/>
              <w:marTop w:val="0"/>
              <w:marBottom w:val="0"/>
              <w:divBdr>
                <w:top w:val="none" w:sz="0" w:space="0" w:color="auto"/>
                <w:left w:val="none" w:sz="0" w:space="0" w:color="auto"/>
                <w:bottom w:val="none" w:sz="0" w:space="0" w:color="auto"/>
                <w:right w:val="none" w:sz="0" w:space="0" w:color="auto"/>
              </w:divBdr>
            </w:div>
            <w:div w:id="347293829">
              <w:marLeft w:val="0"/>
              <w:marRight w:val="0"/>
              <w:marTop w:val="0"/>
              <w:marBottom w:val="0"/>
              <w:divBdr>
                <w:top w:val="none" w:sz="0" w:space="0" w:color="auto"/>
                <w:left w:val="none" w:sz="0" w:space="0" w:color="auto"/>
                <w:bottom w:val="none" w:sz="0" w:space="0" w:color="auto"/>
                <w:right w:val="none" w:sz="0" w:space="0" w:color="auto"/>
              </w:divBdr>
            </w:div>
            <w:div w:id="967932081">
              <w:marLeft w:val="0"/>
              <w:marRight w:val="0"/>
              <w:marTop w:val="0"/>
              <w:marBottom w:val="0"/>
              <w:divBdr>
                <w:top w:val="none" w:sz="0" w:space="0" w:color="auto"/>
                <w:left w:val="none" w:sz="0" w:space="0" w:color="auto"/>
                <w:bottom w:val="none" w:sz="0" w:space="0" w:color="auto"/>
                <w:right w:val="none" w:sz="0" w:space="0" w:color="auto"/>
              </w:divBdr>
            </w:div>
            <w:div w:id="1024483914">
              <w:marLeft w:val="0"/>
              <w:marRight w:val="0"/>
              <w:marTop w:val="0"/>
              <w:marBottom w:val="0"/>
              <w:divBdr>
                <w:top w:val="none" w:sz="0" w:space="0" w:color="auto"/>
                <w:left w:val="none" w:sz="0" w:space="0" w:color="auto"/>
                <w:bottom w:val="none" w:sz="0" w:space="0" w:color="auto"/>
                <w:right w:val="none" w:sz="0" w:space="0" w:color="auto"/>
              </w:divBdr>
            </w:div>
            <w:div w:id="1437170799">
              <w:marLeft w:val="0"/>
              <w:marRight w:val="0"/>
              <w:marTop w:val="0"/>
              <w:marBottom w:val="0"/>
              <w:divBdr>
                <w:top w:val="none" w:sz="0" w:space="0" w:color="auto"/>
                <w:left w:val="none" w:sz="0" w:space="0" w:color="auto"/>
                <w:bottom w:val="none" w:sz="0" w:space="0" w:color="auto"/>
                <w:right w:val="none" w:sz="0" w:space="0" w:color="auto"/>
              </w:divBdr>
            </w:div>
            <w:div w:id="1543399879">
              <w:marLeft w:val="0"/>
              <w:marRight w:val="0"/>
              <w:marTop w:val="0"/>
              <w:marBottom w:val="0"/>
              <w:divBdr>
                <w:top w:val="none" w:sz="0" w:space="0" w:color="auto"/>
                <w:left w:val="none" w:sz="0" w:space="0" w:color="auto"/>
                <w:bottom w:val="none" w:sz="0" w:space="0" w:color="auto"/>
                <w:right w:val="none" w:sz="0" w:space="0" w:color="auto"/>
              </w:divBdr>
            </w:div>
            <w:div w:id="796332818">
              <w:marLeft w:val="0"/>
              <w:marRight w:val="0"/>
              <w:marTop w:val="0"/>
              <w:marBottom w:val="0"/>
              <w:divBdr>
                <w:top w:val="none" w:sz="0" w:space="0" w:color="auto"/>
                <w:left w:val="none" w:sz="0" w:space="0" w:color="auto"/>
                <w:bottom w:val="none" w:sz="0" w:space="0" w:color="auto"/>
                <w:right w:val="none" w:sz="0" w:space="0" w:color="auto"/>
              </w:divBdr>
            </w:div>
            <w:div w:id="710110687">
              <w:marLeft w:val="0"/>
              <w:marRight w:val="0"/>
              <w:marTop w:val="0"/>
              <w:marBottom w:val="0"/>
              <w:divBdr>
                <w:top w:val="none" w:sz="0" w:space="0" w:color="auto"/>
                <w:left w:val="none" w:sz="0" w:space="0" w:color="auto"/>
                <w:bottom w:val="none" w:sz="0" w:space="0" w:color="auto"/>
                <w:right w:val="none" w:sz="0" w:space="0" w:color="auto"/>
              </w:divBdr>
            </w:div>
            <w:div w:id="478569596">
              <w:marLeft w:val="0"/>
              <w:marRight w:val="0"/>
              <w:marTop w:val="0"/>
              <w:marBottom w:val="0"/>
              <w:divBdr>
                <w:top w:val="none" w:sz="0" w:space="0" w:color="auto"/>
                <w:left w:val="none" w:sz="0" w:space="0" w:color="auto"/>
                <w:bottom w:val="none" w:sz="0" w:space="0" w:color="auto"/>
                <w:right w:val="none" w:sz="0" w:space="0" w:color="auto"/>
              </w:divBdr>
            </w:div>
            <w:div w:id="545917659">
              <w:marLeft w:val="0"/>
              <w:marRight w:val="0"/>
              <w:marTop w:val="0"/>
              <w:marBottom w:val="0"/>
              <w:divBdr>
                <w:top w:val="none" w:sz="0" w:space="0" w:color="auto"/>
                <w:left w:val="none" w:sz="0" w:space="0" w:color="auto"/>
                <w:bottom w:val="none" w:sz="0" w:space="0" w:color="auto"/>
                <w:right w:val="none" w:sz="0" w:space="0" w:color="auto"/>
              </w:divBdr>
            </w:div>
            <w:div w:id="1910573327">
              <w:marLeft w:val="0"/>
              <w:marRight w:val="0"/>
              <w:marTop w:val="0"/>
              <w:marBottom w:val="0"/>
              <w:divBdr>
                <w:top w:val="none" w:sz="0" w:space="0" w:color="auto"/>
                <w:left w:val="none" w:sz="0" w:space="0" w:color="auto"/>
                <w:bottom w:val="none" w:sz="0" w:space="0" w:color="auto"/>
                <w:right w:val="none" w:sz="0" w:space="0" w:color="auto"/>
              </w:divBdr>
            </w:div>
            <w:div w:id="95177441">
              <w:marLeft w:val="0"/>
              <w:marRight w:val="0"/>
              <w:marTop w:val="0"/>
              <w:marBottom w:val="0"/>
              <w:divBdr>
                <w:top w:val="none" w:sz="0" w:space="0" w:color="auto"/>
                <w:left w:val="none" w:sz="0" w:space="0" w:color="auto"/>
                <w:bottom w:val="none" w:sz="0" w:space="0" w:color="auto"/>
                <w:right w:val="none" w:sz="0" w:space="0" w:color="auto"/>
              </w:divBdr>
            </w:div>
            <w:div w:id="1077822725">
              <w:marLeft w:val="0"/>
              <w:marRight w:val="0"/>
              <w:marTop w:val="0"/>
              <w:marBottom w:val="0"/>
              <w:divBdr>
                <w:top w:val="none" w:sz="0" w:space="0" w:color="auto"/>
                <w:left w:val="none" w:sz="0" w:space="0" w:color="auto"/>
                <w:bottom w:val="none" w:sz="0" w:space="0" w:color="auto"/>
                <w:right w:val="none" w:sz="0" w:space="0" w:color="auto"/>
              </w:divBdr>
            </w:div>
            <w:div w:id="1700161939">
              <w:marLeft w:val="0"/>
              <w:marRight w:val="0"/>
              <w:marTop w:val="0"/>
              <w:marBottom w:val="0"/>
              <w:divBdr>
                <w:top w:val="none" w:sz="0" w:space="0" w:color="auto"/>
                <w:left w:val="none" w:sz="0" w:space="0" w:color="auto"/>
                <w:bottom w:val="none" w:sz="0" w:space="0" w:color="auto"/>
                <w:right w:val="none" w:sz="0" w:space="0" w:color="auto"/>
              </w:divBdr>
            </w:div>
            <w:div w:id="1105417471">
              <w:marLeft w:val="0"/>
              <w:marRight w:val="0"/>
              <w:marTop w:val="0"/>
              <w:marBottom w:val="0"/>
              <w:divBdr>
                <w:top w:val="none" w:sz="0" w:space="0" w:color="auto"/>
                <w:left w:val="none" w:sz="0" w:space="0" w:color="auto"/>
                <w:bottom w:val="none" w:sz="0" w:space="0" w:color="auto"/>
                <w:right w:val="none" w:sz="0" w:space="0" w:color="auto"/>
              </w:divBdr>
            </w:div>
            <w:div w:id="1311910201">
              <w:marLeft w:val="0"/>
              <w:marRight w:val="0"/>
              <w:marTop w:val="0"/>
              <w:marBottom w:val="0"/>
              <w:divBdr>
                <w:top w:val="none" w:sz="0" w:space="0" w:color="auto"/>
                <w:left w:val="none" w:sz="0" w:space="0" w:color="auto"/>
                <w:bottom w:val="none" w:sz="0" w:space="0" w:color="auto"/>
                <w:right w:val="none" w:sz="0" w:space="0" w:color="auto"/>
              </w:divBdr>
            </w:div>
            <w:div w:id="156043181">
              <w:marLeft w:val="0"/>
              <w:marRight w:val="0"/>
              <w:marTop w:val="0"/>
              <w:marBottom w:val="0"/>
              <w:divBdr>
                <w:top w:val="none" w:sz="0" w:space="0" w:color="auto"/>
                <w:left w:val="none" w:sz="0" w:space="0" w:color="auto"/>
                <w:bottom w:val="none" w:sz="0" w:space="0" w:color="auto"/>
                <w:right w:val="none" w:sz="0" w:space="0" w:color="auto"/>
              </w:divBdr>
            </w:div>
            <w:div w:id="2030138533">
              <w:marLeft w:val="0"/>
              <w:marRight w:val="0"/>
              <w:marTop w:val="0"/>
              <w:marBottom w:val="0"/>
              <w:divBdr>
                <w:top w:val="none" w:sz="0" w:space="0" w:color="auto"/>
                <w:left w:val="none" w:sz="0" w:space="0" w:color="auto"/>
                <w:bottom w:val="none" w:sz="0" w:space="0" w:color="auto"/>
                <w:right w:val="none" w:sz="0" w:space="0" w:color="auto"/>
              </w:divBdr>
            </w:div>
            <w:div w:id="163014053">
              <w:marLeft w:val="0"/>
              <w:marRight w:val="0"/>
              <w:marTop w:val="0"/>
              <w:marBottom w:val="0"/>
              <w:divBdr>
                <w:top w:val="none" w:sz="0" w:space="0" w:color="auto"/>
                <w:left w:val="none" w:sz="0" w:space="0" w:color="auto"/>
                <w:bottom w:val="none" w:sz="0" w:space="0" w:color="auto"/>
                <w:right w:val="none" w:sz="0" w:space="0" w:color="auto"/>
              </w:divBdr>
            </w:div>
            <w:div w:id="98836046">
              <w:marLeft w:val="0"/>
              <w:marRight w:val="0"/>
              <w:marTop w:val="0"/>
              <w:marBottom w:val="0"/>
              <w:divBdr>
                <w:top w:val="none" w:sz="0" w:space="0" w:color="auto"/>
                <w:left w:val="none" w:sz="0" w:space="0" w:color="auto"/>
                <w:bottom w:val="none" w:sz="0" w:space="0" w:color="auto"/>
                <w:right w:val="none" w:sz="0" w:space="0" w:color="auto"/>
              </w:divBdr>
            </w:div>
            <w:div w:id="686754788">
              <w:marLeft w:val="0"/>
              <w:marRight w:val="0"/>
              <w:marTop w:val="0"/>
              <w:marBottom w:val="0"/>
              <w:divBdr>
                <w:top w:val="none" w:sz="0" w:space="0" w:color="auto"/>
                <w:left w:val="none" w:sz="0" w:space="0" w:color="auto"/>
                <w:bottom w:val="none" w:sz="0" w:space="0" w:color="auto"/>
                <w:right w:val="none" w:sz="0" w:space="0" w:color="auto"/>
              </w:divBdr>
            </w:div>
            <w:div w:id="1130630030">
              <w:marLeft w:val="0"/>
              <w:marRight w:val="0"/>
              <w:marTop w:val="0"/>
              <w:marBottom w:val="0"/>
              <w:divBdr>
                <w:top w:val="none" w:sz="0" w:space="0" w:color="auto"/>
                <w:left w:val="none" w:sz="0" w:space="0" w:color="auto"/>
                <w:bottom w:val="none" w:sz="0" w:space="0" w:color="auto"/>
                <w:right w:val="none" w:sz="0" w:space="0" w:color="auto"/>
              </w:divBdr>
            </w:div>
            <w:div w:id="1656955340">
              <w:marLeft w:val="0"/>
              <w:marRight w:val="0"/>
              <w:marTop w:val="0"/>
              <w:marBottom w:val="0"/>
              <w:divBdr>
                <w:top w:val="none" w:sz="0" w:space="0" w:color="auto"/>
                <w:left w:val="none" w:sz="0" w:space="0" w:color="auto"/>
                <w:bottom w:val="none" w:sz="0" w:space="0" w:color="auto"/>
                <w:right w:val="none" w:sz="0" w:space="0" w:color="auto"/>
              </w:divBdr>
            </w:div>
            <w:div w:id="749734182">
              <w:marLeft w:val="0"/>
              <w:marRight w:val="0"/>
              <w:marTop w:val="0"/>
              <w:marBottom w:val="0"/>
              <w:divBdr>
                <w:top w:val="none" w:sz="0" w:space="0" w:color="auto"/>
                <w:left w:val="none" w:sz="0" w:space="0" w:color="auto"/>
                <w:bottom w:val="none" w:sz="0" w:space="0" w:color="auto"/>
                <w:right w:val="none" w:sz="0" w:space="0" w:color="auto"/>
              </w:divBdr>
            </w:div>
            <w:div w:id="107703741">
              <w:marLeft w:val="0"/>
              <w:marRight w:val="0"/>
              <w:marTop w:val="0"/>
              <w:marBottom w:val="0"/>
              <w:divBdr>
                <w:top w:val="none" w:sz="0" w:space="0" w:color="auto"/>
                <w:left w:val="none" w:sz="0" w:space="0" w:color="auto"/>
                <w:bottom w:val="none" w:sz="0" w:space="0" w:color="auto"/>
                <w:right w:val="none" w:sz="0" w:space="0" w:color="auto"/>
              </w:divBdr>
            </w:div>
            <w:div w:id="402604219">
              <w:marLeft w:val="0"/>
              <w:marRight w:val="0"/>
              <w:marTop w:val="0"/>
              <w:marBottom w:val="0"/>
              <w:divBdr>
                <w:top w:val="none" w:sz="0" w:space="0" w:color="auto"/>
                <w:left w:val="none" w:sz="0" w:space="0" w:color="auto"/>
                <w:bottom w:val="none" w:sz="0" w:space="0" w:color="auto"/>
                <w:right w:val="none" w:sz="0" w:space="0" w:color="auto"/>
              </w:divBdr>
            </w:div>
            <w:div w:id="1824926044">
              <w:marLeft w:val="0"/>
              <w:marRight w:val="0"/>
              <w:marTop w:val="0"/>
              <w:marBottom w:val="0"/>
              <w:divBdr>
                <w:top w:val="none" w:sz="0" w:space="0" w:color="auto"/>
                <w:left w:val="none" w:sz="0" w:space="0" w:color="auto"/>
                <w:bottom w:val="none" w:sz="0" w:space="0" w:color="auto"/>
                <w:right w:val="none" w:sz="0" w:space="0" w:color="auto"/>
              </w:divBdr>
            </w:div>
            <w:div w:id="883374915">
              <w:marLeft w:val="0"/>
              <w:marRight w:val="0"/>
              <w:marTop w:val="0"/>
              <w:marBottom w:val="0"/>
              <w:divBdr>
                <w:top w:val="none" w:sz="0" w:space="0" w:color="auto"/>
                <w:left w:val="none" w:sz="0" w:space="0" w:color="auto"/>
                <w:bottom w:val="none" w:sz="0" w:space="0" w:color="auto"/>
                <w:right w:val="none" w:sz="0" w:space="0" w:color="auto"/>
              </w:divBdr>
            </w:div>
            <w:div w:id="347870494">
              <w:marLeft w:val="0"/>
              <w:marRight w:val="0"/>
              <w:marTop w:val="0"/>
              <w:marBottom w:val="0"/>
              <w:divBdr>
                <w:top w:val="none" w:sz="0" w:space="0" w:color="auto"/>
                <w:left w:val="none" w:sz="0" w:space="0" w:color="auto"/>
                <w:bottom w:val="none" w:sz="0" w:space="0" w:color="auto"/>
                <w:right w:val="none" w:sz="0" w:space="0" w:color="auto"/>
              </w:divBdr>
            </w:div>
            <w:div w:id="529341512">
              <w:marLeft w:val="0"/>
              <w:marRight w:val="0"/>
              <w:marTop w:val="0"/>
              <w:marBottom w:val="0"/>
              <w:divBdr>
                <w:top w:val="none" w:sz="0" w:space="0" w:color="auto"/>
                <w:left w:val="none" w:sz="0" w:space="0" w:color="auto"/>
                <w:bottom w:val="none" w:sz="0" w:space="0" w:color="auto"/>
                <w:right w:val="none" w:sz="0" w:space="0" w:color="auto"/>
              </w:divBdr>
            </w:div>
            <w:div w:id="410273108">
              <w:marLeft w:val="0"/>
              <w:marRight w:val="0"/>
              <w:marTop w:val="0"/>
              <w:marBottom w:val="0"/>
              <w:divBdr>
                <w:top w:val="none" w:sz="0" w:space="0" w:color="auto"/>
                <w:left w:val="none" w:sz="0" w:space="0" w:color="auto"/>
                <w:bottom w:val="none" w:sz="0" w:space="0" w:color="auto"/>
                <w:right w:val="none" w:sz="0" w:space="0" w:color="auto"/>
              </w:divBdr>
            </w:div>
            <w:div w:id="901527417">
              <w:marLeft w:val="0"/>
              <w:marRight w:val="0"/>
              <w:marTop w:val="0"/>
              <w:marBottom w:val="0"/>
              <w:divBdr>
                <w:top w:val="none" w:sz="0" w:space="0" w:color="auto"/>
                <w:left w:val="none" w:sz="0" w:space="0" w:color="auto"/>
                <w:bottom w:val="none" w:sz="0" w:space="0" w:color="auto"/>
                <w:right w:val="none" w:sz="0" w:space="0" w:color="auto"/>
              </w:divBdr>
            </w:div>
            <w:div w:id="706220254">
              <w:marLeft w:val="0"/>
              <w:marRight w:val="0"/>
              <w:marTop w:val="0"/>
              <w:marBottom w:val="0"/>
              <w:divBdr>
                <w:top w:val="none" w:sz="0" w:space="0" w:color="auto"/>
                <w:left w:val="none" w:sz="0" w:space="0" w:color="auto"/>
                <w:bottom w:val="none" w:sz="0" w:space="0" w:color="auto"/>
                <w:right w:val="none" w:sz="0" w:space="0" w:color="auto"/>
              </w:divBdr>
            </w:div>
            <w:div w:id="407045673">
              <w:marLeft w:val="0"/>
              <w:marRight w:val="0"/>
              <w:marTop w:val="0"/>
              <w:marBottom w:val="0"/>
              <w:divBdr>
                <w:top w:val="none" w:sz="0" w:space="0" w:color="auto"/>
                <w:left w:val="none" w:sz="0" w:space="0" w:color="auto"/>
                <w:bottom w:val="none" w:sz="0" w:space="0" w:color="auto"/>
                <w:right w:val="none" w:sz="0" w:space="0" w:color="auto"/>
              </w:divBdr>
            </w:div>
            <w:div w:id="1523057791">
              <w:marLeft w:val="0"/>
              <w:marRight w:val="0"/>
              <w:marTop w:val="0"/>
              <w:marBottom w:val="0"/>
              <w:divBdr>
                <w:top w:val="none" w:sz="0" w:space="0" w:color="auto"/>
                <w:left w:val="none" w:sz="0" w:space="0" w:color="auto"/>
                <w:bottom w:val="none" w:sz="0" w:space="0" w:color="auto"/>
                <w:right w:val="none" w:sz="0" w:space="0" w:color="auto"/>
              </w:divBdr>
            </w:div>
            <w:div w:id="402458716">
              <w:marLeft w:val="0"/>
              <w:marRight w:val="0"/>
              <w:marTop w:val="0"/>
              <w:marBottom w:val="0"/>
              <w:divBdr>
                <w:top w:val="none" w:sz="0" w:space="0" w:color="auto"/>
                <w:left w:val="none" w:sz="0" w:space="0" w:color="auto"/>
                <w:bottom w:val="none" w:sz="0" w:space="0" w:color="auto"/>
                <w:right w:val="none" w:sz="0" w:space="0" w:color="auto"/>
              </w:divBdr>
            </w:div>
            <w:div w:id="778642455">
              <w:marLeft w:val="0"/>
              <w:marRight w:val="0"/>
              <w:marTop w:val="0"/>
              <w:marBottom w:val="0"/>
              <w:divBdr>
                <w:top w:val="none" w:sz="0" w:space="0" w:color="auto"/>
                <w:left w:val="none" w:sz="0" w:space="0" w:color="auto"/>
                <w:bottom w:val="none" w:sz="0" w:space="0" w:color="auto"/>
                <w:right w:val="none" w:sz="0" w:space="0" w:color="auto"/>
              </w:divBdr>
            </w:div>
            <w:div w:id="459300406">
              <w:marLeft w:val="0"/>
              <w:marRight w:val="0"/>
              <w:marTop w:val="0"/>
              <w:marBottom w:val="0"/>
              <w:divBdr>
                <w:top w:val="none" w:sz="0" w:space="0" w:color="auto"/>
                <w:left w:val="none" w:sz="0" w:space="0" w:color="auto"/>
                <w:bottom w:val="none" w:sz="0" w:space="0" w:color="auto"/>
                <w:right w:val="none" w:sz="0" w:space="0" w:color="auto"/>
              </w:divBdr>
            </w:div>
            <w:div w:id="1823427683">
              <w:marLeft w:val="0"/>
              <w:marRight w:val="0"/>
              <w:marTop w:val="0"/>
              <w:marBottom w:val="0"/>
              <w:divBdr>
                <w:top w:val="none" w:sz="0" w:space="0" w:color="auto"/>
                <w:left w:val="none" w:sz="0" w:space="0" w:color="auto"/>
                <w:bottom w:val="none" w:sz="0" w:space="0" w:color="auto"/>
                <w:right w:val="none" w:sz="0" w:space="0" w:color="auto"/>
              </w:divBdr>
            </w:div>
            <w:div w:id="491263163">
              <w:marLeft w:val="0"/>
              <w:marRight w:val="0"/>
              <w:marTop w:val="0"/>
              <w:marBottom w:val="0"/>
              <w:divBdr>
                <w:top w:val="none" w:sz="0" w:space="0" w:color="auto"/>
                <w:left w:val="none" w:sz="0" w:space="0" w:color="auto"/>
                <w:bottom w:val="none" w:sz="0" w:space="0" w:color="auto"/>
                <w:right w:val="none" w:sz="0" w:space="0" w:color="auto"/>
              </w:divBdr>
            </w:div>
            <w:div w:id="1588146552">
              <w:marLeft w:val="0"/>
              <w:marRight w:val="0"/>
              <w:marTop w:val="0"/>
              <w:marBottom w:val="0"/>
              <w:divBdr>
                <w:top w:val="none" w:sz="0" w:space="0" w:color="auto"/>
                <w:left w:val="none" w:sz="0" w:space="0" w:color="auto"/>
                <w:bottom w:val="none" w:sz="0" w:space="0" w:color="auto"/>
                <w:right w:val="none" w:sz="0" w:space="0" w:color="auto"/>
              </w:divBdr>
            </w:div>
            <w:div w:id="1313633143">
              <w:marLeft w:val="0"/>
              <w:marRight w:val="0"/>
              <w:marTop w:val="0"/>
              <w:marBottom w:val="0"/>
              <w:divBdr>
                <w:top w:val="none" w:sz="0" w:space="0" w:color="auto"/>
                <w:left w:val="none" w:sz="0" w:space="0" w:color="auto"/>
                <w:bottom w:val="none" w:sz="0" w:space="0" w:color="auto"/>
                <w:right w:val="none" w:sz="0" w:space="0" w:color="auto"/>
              </w:divBdr>
            </w:div>
            <w:div w:id="1114906352">
              <w:marLeft w:val="0"/>
              <w:marRight w:val="0"/>
              <w:marTop w:val="0"/>
              <w:marBottom w:val="0"/>
              <w:divBdr>
                <w:top w:val="none" w:sz="0" w:space="0" w:color="auto"/>
                <w:left w:val="none" w:sz="0" w:space="0" w:color="auto"/>
                <w:bottom w:val="none" w:sz="0" w:space="0" w:color="auto"/>
                <w:right w:val="none" w:sz="0" w:space="0" w:color="auto"/>
              </w:divBdr>
            </w:div>
            <w:div w:id="1842357707">
              <w:marLeft w:val="0"/>
              <w:marRight w:val="0"/>
              <w:marTop w:val="0"/>
              <w:marBottom w:val="0"/>
              <w:divBdr>
                <w:top w:val="none" w:sz="0" w:space="0" w:color="auto"/>
                <w:left w:val="none" w:sz="0" w:space="0" w:color="auto"/>
                <w:bottom w:val="none" w:sz="0" w:space="0" w:color="auto"/>
                <w:right w:val="none" w:sz="0" w:space="0" w:color="auto"/>
              </w:divBdr>
            </w:div>
            <w:div w:id="1695695030">
              <w:marLeft w:val="0"/>
              <w:marRight w:val="0"/>
              <w:marTop w:val="0"/>
              <w:marBottom w:val="0"/>
              <w:divBdr>
                <w:top w:val="none" w:sz="0" w:space="0" w:color="auto"/>
                <w:left w:val="none" w:sz="0" w:space="0" w:color="auto"/>
                <w:bottom w:val="none" w:sz="0" w:space="0" w:color="auto"/>
                <w:right w:val="none" w:sz="0" w:space="0" w:color="auto"/>
              </w:divBdr>
            </w:div>
            <w:div w:id="594754646">
              <w:marLeft w:val="0"/>
              <w:marRight w:val="0"/>
              <w:marTop w:val="0"/>
              <w:marBottom w:val="0"/>
              <w:divBdr>
                <w:top w:val="none" w:sz="0" w:space="0" w:color="auto"/>
                <w:left w:val="none" w:sz="0" w:space="0" w:color="auto"/>
                <w:bottom w:val="none" w:sz="0" w:space="0" w:color="auto"/>
                <w:right w:val="none" w:sz="0" w:space="0" w:color="auto"/>
              </w:divBdr>
            </w:div>
            <w:div w:id="1432504808">
              <w:marLeft w:val="0"/>
              <w:marRight w:val="0"/>
              <w:marTop w:val="0"/>
              <w:marBottom w:val="0"/>
              <w:divBdr>
                <w:top w:val="none" w:sz="0" w:space="0" w:color="auto"/>
                <w:left w:val="none" w:sz="0" w:space="0" w:color="auto"/>
                <w:bottom w:val="none" w:sz="0" w:space="0" w:color="auto"/>
                <w:right w:val="none" w:sz="0" w:space="0" w:color="auto"/>
              </w:divBdr>
            </w:div>
            <w:div w:id="1458647140">
              <w:marLeft w:val="0"/>
              <w:marRight w:val="0"/>
              <w:marTop w:val="0"/>
              <w:marBottom w:val="0"/>
              <w:divBdr>
                <w:top w:val="none" w:sz="0" w:space="0" w:color="auto"/>
                <w:left w:val="none" w:sz="0" w:space="0" w:color="auto"/>
                <w:bottom w:val="none" w:sz="0" w:space="0" w:color="auto"/>
                <w:right w:val="none" w:sz="0" w:space="0" w:color="auto"/>
              </w:divBdr>
            </w:div>
            <w:div w:id="107622801">
              <w:marLeft w:val="0"/>
              <w:marRight w:val="0"/>
              <w:marTop w:val="0"/>
              <w:marBottom w:val="0"/>
              <w:divBdr>
                <w:top w:val="none" w:sz="0" w:space="0" w:color="auto"/>
                <w:left w:val="none" w:sz="0" w:space="0" w:color="auto"/>
                <w:bottom w:val="none" w:sz="0" w:space="0" w:color="auto"/>
                <w:right w:val="none" w:sz="0" w:space="0" w:color="auto"/>
              </w:divBdr>
            </w:div>
            <w:div w:id="366024475">
              <w:marLeft w:val="0"/>
              <w:marRight w:val="0"/>
              <w:marTop w:val="0"/>
              <w:marBottom w:val="0"/>
              <w:divBdr>
                <w:top w:val="none" w:sz="0" w:space="0" w:color="auto"/>
                <w:left w:val="none" w:sz="0" w:space="0" w:color="auto"/>
                <w:bottom w:val="none" w:sz="0" w:space="0" w:color="auto"/>
                <w:right w:val="none" w:sz="0" w:space="0" w:color="auto"/>
              </w:divBdr>
            </w:div>
            <w:div w:id="1771047735">
              <w:marLeft w:val="0"/>
              <w:marRight w:val="0"/>
              <w:marTop w:val="0"/>
              <w:marBottom w:val="0"/>
              <w:divBdr>
                <w:top w:val="none" w:sz="0" w:space="0" w:color="auto"/>
                <w:left w:val="none" w:sz="0" w:space="0" w:color="auto"/>
                <w:bottom w:val="none" w:sz="0" w:space="0" w:color="auto"/>
                <w:right w:val="none" w:sz="0" w:space="0" w:color="auto"/>
              </w:divBdr>
            </w:div>
            <w:div w:id="1049501839">
              <w:marLeft w:val="0"/>
              <w:marRight w:val="0"/>
              <w:marTop w:val="0"/>
              <w:marBottom w:val="0"/>
              <w:divBdr>
                <w:top w:val="none" w:sz="0" w:space="0" w:color="auto"/>
                <w:left w:val="none" w:sz="0" w:space="0" w:color="auto"/>
                <w:bottom w:val="none" w:sz="0" w:space="0" w:color="auto"/>
                <w:right w:val="none" w:sz="0" w:space="0" w:color="auto"/>
              </w:divBdr>
            </w:div>
            <w:div w:id="229923717">
              <w:marLeft w:val="0"/>
              <w:marRight w:val="0"/>
              <w:marTop w:val="0"/>
              <w:marBottom w:val="0"/>
              <w:divBdr>
                <w:top w:val="none" w:sz="0" w:space="0" w:color="auto"/>
                <w:left w:val="none" w:sz="0" w:space="0" w:color="auto"/>
                <w:bottom w:val="none" w:sz="0" w:space="0" w:color="auto"/>
                <w:right w:val="none" w:sz="0" w:space="0" w:color="auto"/>
              </w:divBdr>
            </w:div>
            <w:div w:id="559899090">
              <w:marLeft w:val="0"/>
              <w:marRight w:val="0"/>
              <w:marTop w:val="0"/>
              <w:marBottom w:val="0"/>
              <w:divBdr>
                <w:top w:val="none" w:sz="0" w:space="0" w:color="auto"/>
                <w:left w:val="none" w:sz="0" w:space="0" w:color="auto"/>
                <w:bottom w:val="none" w:sz="0" w:space="0" w:color="auto"/>
                <w:right w:val="none" w:sz="0" w:space="0" w:color="auto"/>
              </w:divBdr>
            </w:div>
            <w:div w:id="1571233515">
              <w:marLeft w:val="0"/>
              <w:marRight w:val="0"/>
              <w:marTop w:val="0"/>
              <w:marBottom w:val="0"/>
              <w:divBdr>
                <w:top w:val="none" w:sz="0" w:space="0" w:color="auto"/>
                <w:left w:val="none" w:sz="0" w:space="0" w:color="auto"/>
                <w:bottom w:val="none" w:sz="0" w:space="0" w:color="auto"/>
                <w:right w:val="none" w:sz="0" w:space="0" w:color="auto"/>
              </w:divBdr>
            </w:div>
            <w:div w:id="671376098">
              <w:marLeft w:val="0"/>
              <w:marRight w:val="0"/>
              <w:marTop w:val="0"/>
              <w:marBottom w:val="0"/>
              <w:divBdr>
                <w:top w:val="none" w:sz="0" w:space="0" w:color="auto"/>
                <w:left w:val="none" w:sz="0" w:space="0" w:color="auto"/>
                <w:bottom w:val="none" w:sz="0" w:space="0" w:color="auto"/>
                <w:right w:val="none" w:sz="0" w:space="0" w:color="auto"/>
              </w:divBdr>
            </w:div>
            <w:div w:id="524950718">
              <w:marLeft w:val="0"/>
              <w:marRight w:val="0"/>
              <w:marTop w:val="0"/>
              <w:marBottom w:val="0"/>
              <w:divBdr>
                <w:top w:val="none" w:sz="0" w:space="0" w:color="auto"/>
                <w:left w:val="none" w:sz="0" w:space="0" w:color="auto"/>
                <w:bottom w:val="none" w:sz="0" w:space="0" w:color="auto"/>
                <w:right w:val="none" w:sz="0" w:space="0" w:color="auto"/>
              </w:divBdr>
            </w:div>
            <w:div w:id="1174302780">
              <w:marLeft w:val="0"/>
              <w:marRight w:val="0"/>
              <w:marTop w:val="0"/>
              <w:marBottom w:val="0"/>
              <w:divBdr>
                <w:top w:val="none" w:sz="0" w:space="0" w:color="auto"/>
                <w:left w:val="none" w:sz="0" w:space="0" w:color="auto"/>
                <w:bottom w:val="none" w:sz="0" w:space="0" w:color="auto"/>
                <w:right w:val="none" w:sz="0" w:space="0" w:color="auto"/>
              </w:divBdr>
            </w:div>
            <w:div w:id="1315138783">
              <w:marLeft w:val="0"/>
              <w:marRight w:val="0"/>
              <w:marTop w:val="0"/>
              <w:marBottom w:val="0"/>
              <w:divBdr>
                <w:top w:val="none" w:sz="0" w:space="0" w:color="auto"/>
                <w:left w:val="none" w:sz="0" w:space="0" w:color="auto"/>
                <w:bottom w:val="none" w:sz="0" w:space="0" w:color="auto"/>
                <w:right w:val="none" w:sz="0" w:space="0" w:color="auto"/>
              </w:divBdr>
            </w:div>
            <w:div w:id="1075279583">
              <w:marLeft w:val="0"/>
              <w:marRight w:val="0"/>
              <w:marTop w:val="0"/>
              <w:marBottom w:val="0"/>
              <w:divBdr>
                <w:top w:val="none" w:sz="0" w:space="0" w:color="auto"/>
                <w:left w:val="none" w:sz="0" w:space="0" w:color="auto"/>
                <w:bottom w:val="none" w:sz="0" w:space="0" w:color="auto"/>
                <w:right w:val="none" w:sz="0" w:space="0" w:color="auto"/>
              </w:divBdr>
            </w:div>
            <w:div w:id="1679044210">
              <w:marLeft w:val="0"/>
              <w:marRight w:val="0"/>
              <w:marTop w:val="0"/>
              <w:marBottom w:val="0"/>
              <w:divBdr>
                <w:top w:val="none" w:sz="0" w:space="0" w:color="auto"/>
                <w:left w:val="none" w:sz="0" w:space="0" w:color="auto"/>
                <w:bottom w:val="none" w:sz="0" w:space="0" w:color="auto"/>
                <w:right w:val="none" w:sz="0" w:space="0" w:color="auto"/>
              </w:divBdr>
            </w:div>
            <w:div w:id="1686396600">
              <w:marLeft w:val="0"/>
              <w:marRight w:val="0"/>
              <w:marTop w:val="0"/>
              <w:marBottom w:val="0"/>
              <w:divBdr>
                <w:top w:val="none" w:sz="0" w:space="0" w:color="auto"/>
                <w:left w:val="none" w:sz="0" w:space="0" w:color="auto"/>
                <w:bottom w:val="none" w:sz="0" w:space="0" w:color="auto"/>
                <w:right w:val="none" w:sz="0" w:space="0" w:color="auto"/>
              </w:divBdr>
            </w:div>
            <w:div w:id="1872566382">
              <w:marLeft w:val="0"/>
              <w:marRight w:val="0"/>
              <w:marTop w:val="0"/>
              <w:marBottom w:val="0"/>
              <w:divBdr>
                <w:top w:val="none" w:sz="0" w:space="0" w:color="auto"/>
                <w:left w:val="none" w:sz="0" w:space="0" w:color="auto"/>
                <w:bottom w:val="none" w:sz="0" w:space="0" w:color="auto"/>
                <w:right w:val="none" w:sz="0" w:space="0" w:color="auto"/>
              </w:divBdr>
            </w:div>
            <w:div w:id="1155025629">
              <w:marLeft w:val="0"/>
              <w:marRight w:val="0"/>
              <w:marTop w:val="0"/>
              <w:marBottom w:val="0"/>
              <w:divBdr>
                <w:top w:val="none" w:sz="0" w:space="0" w:color="auto"/>
                <w:left w:val="none" w:sz="0" w:space="0" w:color="auto"/>
                <w:bottom w:val="none" w:sz="0" w:space="0" w:color="auto"/>
                <w:right w:val="none" w:sz="0" w:space="0" w:color="auto"/>
              </w:divBdr>
            </w:div>
            <w:div w:id="496264056">
              <w:marLeft w:val="0"/>
              <w:marRight w:val="0"/>
              <w:marTop w:val="0"/>
              <w:marBottom w:val="0"/>
              <w:divBdr>
                <w:top w:val="none" w:sz="0" w:space="0" w:color="auto"/>
                <w:left w:val="none" w:sz="0" w:space="0" w:color="auto"/>
                <w:bottom w:val="none" w:sz="0" w:space="0" w:color="auto"/>
                <w:right w:val="none" w:sz="0" w:space="0" w:color="auto"/>
              </w:divBdr>
            </w:div>
            <w:div w:id="130710985">
              <w:marLeft w:val="0"/>
              <w:marRight w:val="0"/>
              <w:marTop w:val="0"/>
              <w:marBottom w:val="0"/>
              <w:divBdr>
                <w:top w:val="none" w:sz="0" w:space="0" w:color="auto"/>
                <w:left w:val="none" w:sz="0" w:space="0" w:color="auto"/>
                <w:bottom w:val="none" w:sz="0" w:space="0" w:color="auto"/>
                <w:right w:val="none" w:sz="0" w:space="0" w:color="auto"/>
              </w:divBdr>
            </w:div>
            <w:div w:id="944966578">
              <w:marLeft w:val="0"/>
              <w:marRight w:val="0"/>
              <w:marTop w:val="0"/>
              <w:marBottom w:val="0"/>
              <w:divBdr>
                <w:top w:val="none" w:sz="0" w:space="0" w:color="auto"/>
                <w:left w:val="none" w:sz="0" w:space="0" w:color="auto"/>
                <w:bottom w:val="none" w:sz="0" w:space="0" w:color="auto"/>
                <w:right w:val="none" w:sz="0" w:space="0" w:color="auto"/>
              </w:divBdr>
            </w:div>
            <w:div w:id="1122574576">
              <w:marLeft w:val="0"/>
              <w:marRight w:val="0"/>
              <w:marTop w:val="0"/>
              <w:marBottom w:val="0"/>
              <w:divBdr>
                <w:top w:val="none" w:sz="0" w:space="0" w:color="auto"/>
                <w:left w:val="none" w:sz="0" w:space="0" w:color="auto"/>
                <w:bottom w:val="none" w:sz="0" w:space="0" w:color="auto"/>
                <w:right w:val="none" w:sz="0" w:space="0" w:color="auto"/>
              </w:divBdr>
            </w:div>
            <w:div w:id="592975772">
              <w:marLeft w:val="0"/>
              <w:marRight w:val="0"/>
              <w:marTop w:val="0"/>
              <w:marBottom w:val="0"/>
              <w:divBdr>
                <w:top w:val="none" w:sz="0" w:space="0" w:color="auto"/>
                <w:left w:val="none" w:sz="0" w:space="0" w:color="auto"/>
                <w:bottom w:val="none" w:sz="0" w:space="0" w:color="auto"/>
                <w:right w:val="none" w:sz="0" w:space="0" w:color="auto"/>
              </w:divBdr>
            </w:div>
            <w:div w:id="1446345869">
              <w:marLeft w:val="0"/>
              <w:marRight w:val="0"/>
              <w:marTop w:val="0"/>
              <w:marBottom w:val="0"/>
              <w:divBdr>
                <w:top w:val="none" w:sz="0" w:space="0" w:color="auto"/>
                <w:left w:val="none" w:sz="0" w:space="0" w:color="auto"/>
                <w:bottom w:val="none" w:sz="0" w:space="0" w:color="auto"/>
                <w:right w:val="none" w:sz="0" w:space="0" w:color="auto"/>
              </w:divBdr>
            </w:div>
            <w:div w:id="1250235144">
              <w:marLeft w:val="0"/>
              <w:marRight w:val="0"/>
              <w:marTop w:val="0"/>
              <w:marBottom w:val="0"/>
              <w:divBdr>
                <w:top w:val="none" w:sz="0" w:space="0" w:color="auto"/>
                <w:left w:val="none" w:sz="0" w:space="0" w:color="auto"/>
                <w:bottom w:val="none" w:sz="0" w:space="0" w:color="auto"/>
                <w:right w:val="none" w:sz="0" w:space="0" w:color="auto"/>
              </w:divBdr>
            </w:div>
            <w:div w:id="892666087">
              <w:marLeft w:val="0"/>
              <w:marRight w:val="0"/>
              <w:marTop w:val="0"/>
              <w:marBottom w:val="0"/>
              <w:divBdr>
                <w:top w:val="none" w:sz="0" w:space="0" w:color="auto"/>
                <w:left w:val="none" w:sz="0" w:space="0" w:color="auto"/>
                <w:bottom w:val="none" w:sz="0" w:space="0" w:color="auto"/>
                <w:right w:val="none" w:sz="0" w:space="0" w:color="auto"/>
              </w:divBdr>
            </w:div>
            <w:div w:id="925310727">
              <w:marLeft w:val="0"/>
              <w:marRight w:val="0"/>
              <w:marTop w:val="0"/>
              <w:marBottom w:val="0"/>
              <w:divBdr>
                <w:top w:val="none" w:sz="0" w:space="0" w:color="auto"/>
                <w:left w:val="none" w:sz="0" w:space="0" w:color="auto"/>
                <w:bottom w:val="none" w:sz="0" w:space="0" w:color="auto"/>
                <w:right w:val="none" w:sz="0" w:space="0" w:color="auto"/>
              </w:divBdr>
            </w:div>
            <w:div w:id="1710915193">
              <w:marLeft w:val="0"/>
              <w:marRight w:val="0"/>
              <w:marTop w:val="0"/>
              <w:marBottom w:val="0"/>
              <w:divBdr>
                <w:top w:val="none" w:sz="0" w:space="0" w:color="auto"/>
                <w:left w:val="none" w:sz="0" w:space="0" w:color="auto"/>
                <w:bottom w:val="none" w:sz="0" w:space="0" w:color="auto"/>
                <w:right w:val="none" w:sz="0" w:space="0" w:color="auto"/>
              </w:divBdr>
            </w:div>
            <w:div w:id="409425698">
              <w:marLeft w:val="0"/>
              <w:marRight w:val="0"/>
              <w:marTop w:val="0"/>
              <w:marBottom w:val="0"/>
              <w:divBdr>
                <w:top w:val="none" w:sz="0" w:space="0" w:color="auto"/>
                <w:left w:val="none" w:sz="0" w:space="0" w:color="auto"/>
                <w:bottom w:val="none" w:sz="0" w:space="0" w:color="auto"/>
                <w:right w:val="none" w:sz="0" w:space="0" w:color="auto"/>
              </w:divBdr>
            </w:div>
            <w:div w:id="1738169276">
              <w:marLeft w:val="0"/>
              <w:marRight w:val="0"/>
              <w:marTop w:val="0"/>
              <w:marBottom w:val="0"/>
              <w:divBdr>
                <w:top w:val="none" w:sz="0" w:space="0" w:color="auto"/>
                <w:left w:val="none" w:sz="0" w:space="0" w:color="auto"/>
                <w:bottom w:val="none" w:sz="0" w:space="0" w:color="auto"/>
                <w:right w:val="none" w:sz="0" w:space="0" w:color="auto"/>
              </w:divBdr>
            </w:div>
            <w:div w:id="1856918512">
              <w:marLeft w:val="0"/>
              <w:marRight w:val="0"/>
              <w:marTop w:val="0"/>
              <w:marBottom w:val="0"/>
              <w:divBdr>
                <w:top w:val="none" w:sz="0" w:space="0" w:color="auto"/>
                <w:left w:val="none" w:sz="0" w:space="0" w:color="auto"/>
                <w:bottom w:val="none" w:sz="0" w:space="0" w:color="auto"/>
                <w:right w:val="none" w:sz="0" w:space="0" w:color="auto"/>
              </w:divBdr>
            </w:div>
            <w:div w:id="1197087378">
              <w:marLeft w:val="0"/>
              <w:marRight w:val="0"/>
              <w:marTop w:val="0"/>
              <w:marBottom w:val="0"/>
              <w:divBdr>
                <w:top w:val="none" w:sz="0" w:space="0" w:color="auto"/>
                <w:left w:val="none" w:sz="0" w:space="0" w:color="auto"/>
                <w:bottom w:val="none" w:sz="0" w:space="0" w:color="auto"/>
                <w:right w:val="none" w:sz="0" w:space="0" w:color="auto"/>
              </w:divBdr>
            </w:div>
            <w:div w:id="1737701108">
              <w:marLeft w:val="0"/>
              <w:marRight w:val="0"/>
              <w:marTop w:val="0"/>
              <w:marBottom w:val="0"/>
              <w:divBdr>
                <w:top w:val="none" w:sz="0" w:space="0" w:color="auto"/>
                <w:left w:val="none" w:sz="0" w:space="0" w:color="auto"/>
                <w:bottom w:val="none" w:sz="0" w:space="0" w:color="auto"/>
                <w:right w:val="none" w:sz="0" w:space="0" w:color="auto"/>
              </w:divBdr>
            </w:div>
            <w:div w:id="1368799377">
              <w:marLeft w:val="0"/>
              <w:marRight w:val="0"/>
              <w:marTop w:val="0"/>
              <w:marBottom w:val="0"/>
              <w:divBdr>
                <w:top w:val="none" w:sz="0" w:space="0" w:color="auto"/>
                <w:left w:val="none" w:sz="0" w:space="0" w:color="auto"/>
                <w:bottom w:val="none" w:sz="0" w:space="0" w:color="auto"/>
                <w:right w:val="none" w:sz="0" w:space="0" w:color="auto"/>
              </w:divBdr>
            </w:div>
            <w:div w:id="893153843">
              <w:marLeft w:val="0"/>
              <w:marRight w:val="0"/>
              <w:marTop w:val="0"/>
              <w:marBottom w:val="0"/>
              <w:divBdr>
                <w:top w:val="none" w:sz="0" w:space="0" w:color="auto"/>
                <w:left w:val="none" w:sz="0" w:space="0" w:color="auto"/>
                <w:bottom w:val="none" w:sz="0" w:space="0" w:color="auto"/>
                <w:right w:val="none" w:sz="0" w:space="0" w:color="auto"/>
              </w:divBdr>
            </w:div>
            <w:div w:id="796801707">
              <w:marLeft w:val="0"/>
              <w:marRight w:val="0"/>
              <w:marTop w:val="0"/>
              <w:marBottom w:val="0"/>
              <w:divBdr>
                <w:top w:val="none" w:sz="0" w:space="0" w:color="auto"/>
                <w:left w:val="none" w:sz="0" w:space="0" w:color="auto"/>
                <w:bottom w:val="none" w:sz="0" w:space="0" w:color="auto"/>
                <w:right w:val="none" w:sz="0" w:space="0" w:color="auto"/>
              </w:divBdr>
            </w:div>
            <w:div w:id="1473988479">
              <w:marLeft w:val="0"/>
              <w:marRight w:val="0"/>
              <w:marTop w:val="0"/>
              <w:marBottom w:val="0"/>
              <w:divBdr>
                <w:top w:val="none" w:sz="0" w:space="0" w:color="auto"/>
                <w:left w:val="none" w:sz="0" w:space="0" w:color="auto"/>
                <w:bottom w:val="none" w:sz="0" w:space="0" w:color="auto"/>
                <w:right w:val="none" w:sz="0" w:space="0" w:color="auto"/>
              </w:divBdr>
            </w:div>
            <w:div w:id="1859149910">
              <w:marLeft w:val="0"/>
              <w:marRight w:val="0"/>
              <w:marTop w:val="0"/>
              <w:marBottom w:val="0"/>
              <w:divBdr>
                <w:top w:val="none" w:sz="0" w:space="0" w:color="auto"/>
                <w:left w:val="none" w:sz="0" w:space="0" w:color="auto"/>
                <w:bottom w:val="none" w:sz="0" w:space="0" w:color="auto"/>
                <w:right w:val="none" w:sz="0" w:space="0" w:color="auto"/>
              </w:divBdr>
            </w:div>
            <w:div w:id="1885289036">
              <w:marLeft w:val="0"/>
              <w:marRight w:val="0"/>
              <w:marTop w:val="0"/>
              <w:marBottom w:val="0"/>
              <w:divBdr>
                <w:top w:val="none" w:sz="0" w:space="0" w:color="auto"/>
                <w:left w:val="none" w:sz="0" w:space="0" w:color="auto"/>
                <w:bottom w:val="none" w:sz="0" w:space="0" w:color="auto"/>
                <w:right w:val="none" w:sz="0" w:space="0" w:color="auto"/>
              </w:divBdr>
            </w:div>
            <w:div w:id="69666510">
              <w:marLeft w:val="0"/>
              <w:marRight w:val="0"/>
              <w:marTop w:val="0"/>
              <w:marBottom w:val="0"/>
              <w:divBdr>
                <w:top w:val="none" w:sz="0" w:space="0" w:color="auto"/>
                <w:left w:val="none" w:sz="0" w:space="0" w:color="auto"/>
                <w:bottom w:val="none" w:sz="0" w:space="0" w:color="auto"/>
                <w:right w:val="none" w:sz="0" w:space="0" w:color="auto"/>
              </w:divBdr>
            </w:div>
            <w:div w:id="558982918">
              <w:marLeft w:val="0"/>
              <w:marRight w:val="0"/>
              <w:marTop w:val="0"/>
              <w:marBottom w:val="0"/>
              <w:divBdr>
                <w:top w:val="none" w:sz="0" w:space="0" w:color="auto"/>
                <w:left w:val="none" w:sz="0" w:space="0" w:color="auto"/>
                <w:bottom w:val="none" w:sz="0" w:space="0" w:color="auto"/>
                <w:right w:val="none" w:sz="0" w:space="0" w:color="auto"/>
              </w:divBdr>
            </w:div>
            <w:div w:id="7952165">
              <w:marLeft w:val="0"/>
              <w:marRight w:val="0"/>
              <w:marTop w:val="0"/>
              <w:marBottom w:val="0"/>
              <w:divBdr>
                <w:top w:val="none" w:sz="0" w:space="0" w:color="auto"/>
                <w:left w:val="none" w:sz="0" w:space="0" w:color="auto"/>
                <w:bottom w:val="none" w:sz="0" w:space="0" w:color="auto"/>
                <w:right w:val="none" w:sz="0" w:space="0" w:color="auto"/>
              </w:divBdr>
            </w:div>
            <w:div w:id="988830174">
              <w:marLeft w:val="0"/>
              <w:marRight w:val="0"/>
              <w:marTop w:val="0"/>
              <w:marBottom w:val="0"/>
              <w:divBdr>
                <w:top w:val="none" w:sz="0" w:space="0" w:color="auto"/>
                <w:left w:val="none" w:sz="0" w:space="0" w:color="auto"/>
                <w:bottom w:val="none" w:sz="0" w:space="0" w:color="auto"/>
                <w:right w:val="none" w:sz="0" w:space="0" w:color="auto"/>
              </w:divBdr>
            </w:div>
            <w:div w:id="700741827">
              <w:marLeft w:val="0"/>
              <w:marRight w:val="0"/>
              <w:marTop w:val="0"/>
              <w:marBottom w:val="0"/>
              <w:divBdr>
                <w:top w:val="none" w:sz="0" w:space="0" w:color="auto"/>
                <w:left w:val="none" w:sz="0" w:space="0" w:color="auto"/>
                <w:bottom w:val="none" w:sz="0" w:space="0" w:color="auto"/>
                <w:right w:val="none" w:sz="0" w:space="0" w:color="auto"/>
              </w:divBdr>
            </w:div>
            <w:div w:id="242496052">
              <w:marLeft w:val="0"/>
              <w:marRight w:val="0"/>
              <w:marTop w:val="0"/>
              <w:marBottom w:val="0"/>
              <w:divBdr>
                <w:top w:val="none" w:sz="0" w:space="0" w:color="auto"/>
                <w:left w:val="none" w:sz="0" w:space="0" w:color="auto"/>
                <w:bottom w:val="none" w:sz="0" w:space="0" w:color="auto"/>
                <w:right w:val="none" w:sz="0" w:space="0" w:color="auto"/>
              </w:divBdr>
            </w:div>
            <w:div w:id="97989411">
              <w:marLeft w:val="0"/>
              <w:marRight w:val="0"/>
              <w:marTop w:val="0"/>
              <w:marBottom w:val="0"/>
              <w:divBdr>
                <w:top w:val="none" w:sz="0" w:space="0" w:color="auto"/>
                <w:left w:val="none" w:sz="0" w:space="0" w:color="auto"/>
                <w:bottom w:val="none" w:sz="0" w:space="0" w:color="auto"/>
                <w:right w:val="none" w:sz="0" w:space="0" w:color="auto"/>
              </w:divBdr>
            </w:div>
            <w:div w:id="1615554053">
              <w:marLeft w:val="0"/>
              <w:marRight w:val="0"/>
              <w:marTop w:val="0"/>
              <w:marBottom w:val="0"/>
              <w:divBdr>
                <w:top w:val="none" w:sz="0" w:space="0" w:color="auto"/>
                <w:left w:val="none" w:sz="0" w:space="0" w:color="auto"/>
                <w:bottom w:val="none" w:sz="0" w:space="0" w:color="auto"/>
                <w:right w:val="none" w:sz="0" w:space="0" w:color="auto"/>
              </w:divBdr>
            </w:div>
            <w:div w:id="111369359">
              <w:marLeft w:val="0"/>
              <w:marRight w:val="0"/>
              <w:marTop w:val="0"/>
              <w:marBottom w:val="0"/>
              <w:divBdr>
                <w:top w:val="none" w:sz="0" w:space="0" w:color="auto"/>
                <w:left w:val="none" w:sz="0" w:space="0" w:color="auto"/>
                <w:bottom w:val="none" w:sz="0" w:space="0" w:color="auto"/>
                <w:right w:val="none" w:sz="0" w:space="0" w:color="auto"/>
              </w:divBdr>
            </w:div>
            <w:div w:id="2094622822">
              <w:marLeft w:val="0"/>
              <w:marRight w:val="0"/>
              <w:marTop w:val="0"/>
              <w:marBottom w:val="0"/>
              <w:divBdr>
                <w:top w:val="none" w:sz="0" w:space="0" w:color="auto"/>
                <w:left w:val="none" w:sz="0" w:space="0" w:color="auto"/>
                <w:bottom w:val="none" w:sz="0" w:space="0" w:color="auto"/>
                <w:right w:val="none" w:sz="0" w:space="0" w:color="auto"/>
              </w:divBdr>
            </w:div>
            <w:div w:id="894779981">
              <w:marLeft w:val="0"/>
              <w:marRight w:val="0"/>
              <w:marTop w:val="0"/>
              <w:marBottom w:val="0"/>
              <w:divBdr>
                <w:top w:val="none" w:sz="0" w:space="0" w:color="auto"/>
                <w:left w:val="none" w:sz="0" w:space="0" w:color="auto"/>
                <w:bottom w:val="none" w:sz="0" w:space="0" w:color="auto"/>
                <w:right w:val="none" w:sz="0" w:space="0" w:color="auto"/>
              </w:divBdr>
            </w:div>
            <w:div w:id="810442648">
              <w:marLeft w:val="0"/>
              <w:marRight w:val="0"/>
              <w:marTop w:val="0"/>
              <w:marBottom w:val="0"/>
              <w:divBdr>
                <w:top w:val="none" w:sz="0" w:space="0" w:color="auto"/>
                <w:left w:val="none" w:sz="0" w:space="0" w:color="auto"/>
                <w:bottom w:val="none" w:sz="0" w:space="0" w:color="auto"/>
                <w:right w:val="none" w:sz="0" w:space="0" w:color="auto"/>
              </w:divBdr>
            </w:div>
            <w:div w:id="1976061447">
              <w:marLeft w:val="0"/>
              <w:marRight w:val="0"/>
              <w:marTop w:val="0"/>
              <w:marBottom w:val="0"/>
              <w:divBdr>
                <w:top w:val="none" w:sz="0" w:space="0" w:color="auto"/>
                <w:left w:val="none" w:sz="0" w:space="0" w:color="auto"/>
                <w:bottom w:val="none" w:sz="0" w:space="0" w:color="auto"/>
                <w:right w:val="none" w:sz="0" w:space="0" w:color="auto"/>
              </w:divBdr>
            </w:div>
            <w:div w:id="121655897">
              <w:marLeft w:val="0"/>
              <w:marRight w:val="0"/>
              <w:marTop w:val="0"/>
              <w:marBottom w:val="0"/>
              <w:divBdr>
                <w:top w:val="none" w:sz="0" w:space="0" w:color="auto"/>
                <w:left w:val="none" w:sz="0" w:space="0" w:color="auto"/>
                <w:bottom w:val="none" w:sz="0" w:space="0" w:color="auto"/>
                <w:right w:val="none" w:sz="0" w:space="0" w:color="auto"/>
              </w:divBdr>
            </w:div>
            <w:div w:id="1321542850">
              <w:marLeft w:val="0"/>
              <w:marRight w:val="0"/>
              <w:marTop w:val="0"/>
              <w:marBottom w:val="0"/>
              <w:divBdr>
                <w:top w:val="none" w:sz="0" w:space="0" w:color="auto"/>
                <w:left w:val="none" w:sz="0" w:space="0" w:color="auto"/>
                <w:bottom w:val="none" w:sz="0" w:space="0" w:color="auto"/>
                <w:right w:val="none" w:sz="0" w:space="0" w:color="auto"/>
              </w:divBdr>
            </w:div>
            <w:div w:id="888415895">
              <w:marLeft w:val="0"/>
              <w:marRight w:val="0"/>
              <w:marTop w:val="0"/>
              <w:marBottom w:val="0"/>
              <w:divBdr>
                <w:top w:val="none" w:sz="0" w:space="0" w:color="auto"/>
                <w:left w:val="none" w:sz="0" w:space="0" w:color="auto"/>
                <w:bottom w:val="none" w:sz="0" w:space="0" w:color="auto"/>
                <w:right w:val="none" w:sz="0" w:space="0" w:color="auto"/>
              </w:divBdr>
            </w:div>
            <w:div w:id="2031487606">
              <w:marLeft w:val="0"/>
              <w:marRight w:val="0"/>
              <w:marTop w:val="0"/>
              <w:marBottom w:val="0"/>
              <w:divBdr>
                <w:top w:val="none" w:sz="0" w:space="0" w:color="auto"/>
                <w:left w:val="none" w:sz="0" w:space="0" w:color="auto"/>
                <w:bottom w:val="none" w:sz="0" w:space="0" w:color="auto"/>
                <w:right w:val="none" w:sz="0" w:space="0" w:color="auto"/>
              </w:divBdr>
            </w:div>
            <w:div w:id="1431045669">
              <w:marLeft w:val="0"/>
              <w:marRight w:val="0"/>
              <w:marTop w:val="0"/>
              <w:marBottom w:val="0"/>
              <w:divBdr>
                <w:top w:val="none" w:sz="0" w:space="0" w:color="auto"/>
                <w:left w:val="none" w:sz="0" w:space="0" w:color="auto"/>
                <w:bottom w:val="none" w:sz="0" w:space="0" w:color="auto"/>
                <w:right w:val="none" w:sz="0" w:space="0" w:color="auto"/>
              </w:divBdr>
            </w:div>
            <w:div w:id="1173180975">
              <w:marLeft w:val="0"/>
              <w:marRight w:val="0"/>
              <w:marTop w:val="0"/>
              <w:marBottom w:val="0"/>
              <w:divBdr>
                <w:top w:val="none" w:sz="0" w:space="0" w:color="auto"/>
                <w:left w:val="none" w:sz="0" w:space="0" w:color="auto"/>
                <w:bottom w:val="none" w:sz="0" w:space="0" w:color="auto"/>
                <w:right w:val="none" w:sz="0" w:space="0" w:color="auto"/>
              </w:divBdr>
            </w:div>
            <w:div w:id="99229691">
              <w:marLeft w:val="0"/>
              <w:marRight w:val="0"/>
              <w:marTop w:val="0"/>
              <w:marBottom w:val="0"/>
              <w:divBdr>
                <w:top w:val="none" w:sz="0" w:space="0" w:color="auto"/>
                <w:left w:val="none" w:sz="0" w:space="0" w:color="auto"/>
                <w:bottom w:val="none" w:sz="0" w:space="0" w:color="auto"/>
                <w:right w:val="none" w:sz="0" w:space="0" w:color="auto"/>
              </w:divBdr>
            </w:div>
            <w:div w:id="1707018848">
              <w:marLeft w:val="0"/>
              <w:marRight w:val="0"/>
              <w:marTop w:val="0"/>
              <w:marBottom w:val="0"/>
              <w:divBdr>
                <w:top w:val="none" w:sz="0" w:space="0" w:color="auto"/>
                <w:left w:val="none" w:sz="0" w:space="0" w:color="auto"/>
                <w:bottom w:val="none" w:sz="0" w:space="0" w:color="auto"/>
                <w:right w:val="none" w:sz="0" w:space="0" w:color="auto"/>
              </w:divBdr>
            </w:div>
            <w:div w:id="324016360">
              <w:marLeft w:val="0"/>
              <w:marRight w:val="0"/>
              <w:marTop w:val="0"/>
              <w:marBottom w:val="0"/>
              <w:divBdr>
                <w:top w:val="none" w:sz="0" w:space="0" w:color="auto"/>
                <w:left w:val="none" w:sz="0" w:space="0" w:color="auto"/>
                <w:bottom w:val="none" w:sz="0" w:space="0" w:color="auto"/>
                <w:right w:val="none" w:sz="0" w:space="0" w:color="auto"/>
              </w:divBdr>
            </w:div>
            <w:div w:id="514538116">
              <w:marLeft w:val="0"/>
              <w:marRight w:val="0"/>
              <w:marTop w:val="0"/>
              <w:marBottom w:val="0"/>
              <w:divBdr>
                <w:top w:val="none" w:sz="0" w:space="0" w:color="auto"/>
                <w:left w:val="none" w:sz="0" w:space="0" w:color="auto"/>
                <w:bottom w:val="none" w:sz="0" w:space="0" w:color="auto"/>
                <w:right w:val="none" w:sz="0" w:space="0" w:color="auto"/>
              </w:divBdr>
            </w:div>
            <w:div w:id="10766781">
              <w:marLeft w:val="0"/>
              <w:marRight w:val="0"/>
              <w:marTop w:val="0"/>
              <w:marBottom w:val="0"/>
              <w:divBdr>
                <w:top w:val="none" w:sz="0" w:space="0" w:color="auto"/>
                <w:left w:val="none" w:sz="0" w:space="0" w:color="auto"/>
                <w:bottom w:val="none" w:sz="0" w:space="0" w:color="auto"/>
                <w:right w:val="none" w:sz="0" w:space="0" w:color="auto"/>
              </w:divBdr>
            </w:div>
            <w:div w:id="1701278281">
              <w:marLeft w:val="0"/>
              <w:marRight w:val="0"/>
              <w:marTop w:val="0"/>
              <w:marBottom w:val="0"/>
              <w:divBdr>
                <w:top w:val="none" w:sz="0" w:space="0" w:color="auto"/>
                <w:left w:val="none" w:sz="0" w:space="0" w:color="auto"/>
                <w:bottom w:val="none" w:sz="0" w:space="0" w:color="auto"/>
                <w:right w:val="none" w:sz="0" w:space="0" w:color="auto"/>
              </w:divBdr>
            </w:div>
            <w:div w:id="87235287">
              <w:marLeft w:val="0"/>
              <w:marRight w:val="0"/>
              <w:marTop w:val="0"/>
              <w:marBottom w:val="0"/>
              <w:divBdr>
                <w:top w:val="none" w:sz="0" w:space="0" w:color="auto"/>
                <w:left w:val="none" w:sz="0" w:space="0" w:color="auto"/>
                <w:bottom w:val="none" w:sz="0" w:space="0" w:color="auto"/>
                <w:right w:val="none" w:sz="0" w:space="0" w:color="auto"/>
              </w:divBdr>
            </w:div>
            <w:div w:id="721945579">
              <w:marLeft w:val="0"/>
              <w:marRight w:val="0"/>
              <w:marTop w:val="0"/>
              <w:marBottom w:val="0"/>
              <w:divBdr>
                <w:top w:val="none" w:sz="0" w:space="0" w:color="auto"/>
                <w:left w:val="none" w:sz="0" w:space="0" w:color="auto"/>
                <w:bottom w:val="none" w:sz="0" w:space="0" w:color="auto"/>
                <w:right w:val="none" w:sz="0" w:space="0" w:color="auto"/>
              </w:divBdr>
            </w:div>
            <w:div w:id="1550804148">
              <w:marLeft w:val="0"/>
              <w:marRight w:val="0"/>
              <w:marTop w:val="0"/>
              <w:marBottom w:val="0"/>
              <w:divBdr>
                <w:top w:val="none" w:sz="0" w:space="0" w:color="auto"/>
                <w:left w:val="none" w:sz="0" w:space="0" w:color="auto"/>
                <w:bottom w:val="none" w:sz="0" w:space="0" w:color="auto"/>
                <w:right w:val="none" w:sz="0" w:space="0" w:color="auto"/>
              </w:divBdr>
            </w:div>
            <w:div w:id="1915044045">
              <w:marLeft w:val="0"/>
              <w:marRight w:val="0"/>
              <w:marTop w:val="0"/>
              <w:marBottom w:val="0"/>
              <w:divBdr>
                <w:top w:val="none" w:sz="0" w:space="0" w:color="auto"/>
                <w:left w:val="none" w:sz="0" w:space="0" w:color="auto"/>
                <w:bottom w:val="none" w:sz="0" w:space="0" w:color="auto"/>
                <w:right w:val="none" w:sz="0" w:space="0" w:color="auto"/>
              </w:divBdr>
            </w:div>
            <w:div w:id="451100043">
              <w:marLeft w:val="0"/>
              <w:marRight w:val="0"/>
              <w:marTop w:val="0"/>
              <w:marBottom w:val="0"/>
              <w:divBdr>
                <w:top w:val="none" w:sz="0" w:space="0" w:color="auto"/>
                <w:left w:val="none" w:sz="0" w:space="0" w:color="auto"/>
                <w:bottom w:val="none" w:sz="0" w:space="0" w:color="auto"/>
                <w:right w:val="none" w:sz="0" w:space="0" w:color="auto"/>
              </w:divBdr>
            </w:div>
            <w:div w:id="335154192">
              <w:marLeft w:val="0"/>
              <w:marRight w:val="0"/>
              <w:marTop w:val="0"/>
              <w:marBottom w:val="0"/>
              <w:divBdr>
                <w:top w:val="none" w:sz="0" w:space="0" w:color="auto"/>
                <w:left w:val="none" w:sz="0" w:space="0" w:color="auto"/>
                <w:bottom w:val="none" w:sz="0" w:space="0" w:color="auto"/>
                <w:right w:val="none" w:sz="0" w:space="0" w:color="auto"/>
              </w:divBdr>
            </w:div>
            <w:div w:id="1341665740">
              <w:marLeft w:val="0"/>
              <w:marRight w:val="0"/>
              <w:marTop w:val="0"/>
              <w:marBottom w:val="0"/>
              <w:divBdr>
                <w:top w:val="none" w:sz="0" w:space="0" w:color="auto"/>
                <w:left w:val="none" w:sz="0" w:space="0" w:color="auto"/>
                <w:bottom w:val="none" w:sz="0" w:space="0" w:color="auto"/>
                <w:right w:val="none" w:sz="0" w:space="0" w:color="auto"/>
              </w:divBdr>
            </w:div>
            <w:div w:id="1907639321">
              <w:marLeft w:val="0"/>
              <w:marRight w:val="0"/>
              <w:marTop w:val="0"/>
              <w:marBottom w:val="0"/>
              <w:divBdr>
                <w:top w:val="none" w:sz="0" w:space="0" w:color="auto"/>
                <w:left w:val="none" w:sz="0" w:space="0" w:color="auto"/>
                <w:bottom w:val="none" w:sz="0" w:space="0" w:color="auto"/>
                <w:right w:val="none" w:sz="0" w:space="0" w:color="auto"/>
              </w:divBdr>
            </w:div>
            <w:div w:id="129980528">
              <w:marLeft w:val="0"/>
              <w:marRight w:val="0"/>
              <w:marTop w:val="0"/>
              <w:marBottom w:val="0"/>
              <w:divBdr>
                <w:top w:val="none" w:sz="0" w:space="0" w:color="auto"/>
                <w:left w:val="none" w:sz="0" w:space="0" w:color="auto"/>
                <w:bottom w:val="none" w:sz="0" w:space="0" w:color="auto"/>
                <w:right w:val="none" w:sz="0" w:space="0" w:color="auto"/>
              </w:divBdr>
            </w:div>
            <w:div w:id="1706634608">
              <w:marLeft w:val="0"/>
              <w:marRight w:val="0"/>
              <w:marTop w:val="0"/>
              <w:marBottom w:val="0"/>
              <w:divBdr>
                <w:top w:val="none" w:sz="0" w:space="0" w:color="auto"/>
                <w:left w:val="none" w:sz="0" w:space="0" w:color="auto"/>
                <w:bottom w:val="none" w:sz="0" w:space="0" w:color="auto"/>
                <w:right w:val="none" w:sz="0" w:space="0" w:color="auto"/>
              </w:divBdr>
            </w:div>
            <w:div w:id="640040449">
              <w:marLeft w:val="0"/>
              <w:marRight w:val="0"/>
              <w:marTop w:val="0"/>
              <w:marBottom w:val="0"/>
              <w:divBdr>
                <w:top w:val="none" w:sz="0" w:space="0" w:color="auto"/>
                <w:left w:val="none" w:sz="0" w:space="0" w:color="auto"/>
                <w:bottom w:val="none" w:sz="0" w:space="0" w:color="auto"/>
                <w:right w:val="none" w:sz="0" w:space="0" w:color="auto"/>
              </w:divBdr>
            </w:div>
            <w:div w:id="1495680432">
              <w:marLeft w:val="0"/>
              <w:marRight w:val="0"/>
              <w:marTop w:val="0"/>
              <w:marBottom w:val="0"/>
              <w:divBdr>
                <w:top w:val="none" w:sz="0" w:space="0" w:color="auto"/>
                <w:left w:val="none" w:sz="0" w:space="0" w:color="auto"/>
                <w:bottom w:val="none" w:sz="0" w:space="0" w:color="auto"/>
                <w:right w:val="none" w:sz="0" w:space="0" w:color="auto"/>
              </w:divBdr>
            </w:div>
            <w:div w:id="28654118">
              <w:marLeft w:val="0"/>
              <w:marRight w:val="0"/>
              <w:marTop w:val="0"/>
              <w:marBottom w:val="0"/>
              <w:divBdr>
                <w:top w:val="none" w:sz="0" w:space="0" w:color="auto"/>
                <w:left w:val="none" w:sz="0" w:space="0" w:color="auto"/>
                <w:bottom w:val="none" w:sz="0" w:space="0" w:color="auto"/>
                <w:right w:val="none" w:sz="0" w:space="0" w:color="auto"/>
              </w:divBdr>
            </w:div>
            <w:div w:id="1840653588">
              <w:marLeft w:val="0"/>
              <w:marRight w:val="0"/>
              <w:marTop w:val="0"/>
              <w:marBottom w:val="0"/>
              <w:divBdr>
                <w:top w:val="none" w:sz="0" w:space="0" w:color="auto"/>
                <w:left w:val="none" w:sz="0" w:space="0" w:color="auto"/>
                <w:bottom w:val="none" w:sz="0" w:space="0" w:color="auto"/>
                <w:right w:val="none" w:sz="0" w:space="0" w:color="auto"/>
              </w:divBdr>
            </w:div>
            <w:div w:id="229736116">
              <w:marLeft w:val="0"/>
              <w:marRight w:val="0"/>
              <w:marTop w:val="0"/>
              <w:marBottom w:val="0"/>
              <w:divBdr>
                <w:top w:val="none" w:sz="0" w:space="0" w:color="auto"/>
                <w:left w:val="none" w:sz="0" w:space="0" w:color="auto"/>
                <w:bottom w:val="none" w:sz="0" w:space="0" w:color="auto"/>
                <w:right w:val="none" w:sz="0" w:space="0" w:color="auto"/>
              </w:divBdr>
            </w:div>
            <w:div w:id="1885555884">
              <w:marLeft w:val="0"/>
              <w:marRight w:val="0"/>
              <w:marTop w:val="0"/>
              <w:marBottom w:val="0"/>
              <w:divBdr>
                <w:top w:val="none" w:sz="0" w:space="0" w:color="auto"/>
                <w:left w:val="none" w:sz="0" w:space="0" w:color="auto"/>
                <w:bottom w:val="none" w:sz="0" w:space="0" w:color="auto"/>
                <w:right w:val="none" w:sz="0" w:space="0" w:color="auto"/>
              </w:divBdr>
            </w:div>
            <w:div w:id="1949894026">
              <w:marLeft w:val="0"/>
              <w:marRight w:val="0"/>
              <w:marTop w:val="0"/>
              <w:marBottom w:val="0"/>
              <w:divBdr>
                <w:top w:val="none" w:sz="0" w:space="0" w:color="auto"/>
                <w:left w:val="none" w:sz="0" w:space="0" w:color="auto"/>
                <w:bottom w:val="none" w:sz="0" w:space="0" w:color="auto"/>
                <w:right w:val="none" w:sz="0" w:space="0" w:color="auto"/>
              </w:divBdr>
            </w:div>
            <w:div w:id="82842160">
              <w:marLeft w:val="0"/>
              <w:marRight w:val="0"/>
              <w:marTop w:val="0"/>
              <w:marBottom w:val="0"/>
              <w:divBdr>
                <w:top w:val="none" w:sz="0" w:space="0" w:color="auto"/>
                <w:left w:val="none" w:sz="0" w:space="0" w:color="auto"/>
                <w:bottom w:val="none" w:sz="0" w:space="0" w:color="auto"/>
                <w:right w:val="none" w:sz="0" w:space="0" w:color="auto"/>
              </w:divBdr>
            </w:div>
            <w:div w:id="97722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24613">
      <w:bodyDiv w:val="1"/>
      <w:marLeft w:val="0"/>
      <w:marRight w:val="0"/>
      <w:marTop w:val="0"/>
      <w:marBottom w:val="0"/>
      <w:divBdr>
        <w:top w:val="none" w:sz="0" w:space="0" w:color="auto"/>
        <w:left w:val="none" w:sz="0" w:space="0" w:color="auto"/>
        <w:bottom w:val="none" w:sz="0" w:space="0" w:color="auto"/>
        <w:right w:val="none" w:sz="0" w:space="0" w:color="auto"/>
      </w:divBdr>
      <w:divsChild>
        <w:div w:id="1862739745">
          <w:marLeft w:val="0"/>
          <w:marRight w:val="0"/>
          <w:marTop w:val="0"/>
          <w:marBottom w:val="0"/>
          <w:divBdr>
            <w:top w:val="none" w:sz="0" w:space="0" w:color="auto"/>
            <w:left w:val="none" w:sz="0" w:space="0" w:color="auto"/>
            <w:bottom w:val="none" w:sz="0" w:space="0" w:color="auto"/>
            <w:right w:val="none" w:sz="0" w:space="0" w:color="auto"/>
          </w:divBdr>
          <w:divsChild>
            <w:div w:id="15760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15040">
      <w:bodyDiv w:val="1"/>
      <w:marLeft w:val="0"/>
      <w:marRight w:val="0"/>
      <w:marTop w:val="0"/>
      <w:marBottom w:val="0"/>
      <w:divBdr>
        <w:top w:val="none" w:sz="0" w:space="0" w:color="auto"/>
        <w:left w:val="none" w:sz="0" w:space="0" w:color="auto"/>
        <w:bottom w:val="none" w:sz="0" w:space="0" w:color="auto"/>
        <w:right w:val="none" w:sz="0" w:space="0" w:color="auto"/>
      </w:divBdr>
      <w:divsChild>
        <w:div w:id="430129642">
          <w:marLeft w:val="0"/>
          <w:marRight w:val="0"/>
          <w:marTop w:val="0"/>
          <w:marBottom w:val="0"/>
          <w:divBdr>
            <w:top w:val="none" w:sz="0" w:space="0" w:color="auto"/>
            <w:left w:val="none" w:sz="0" w:space="0" w:color="auto"/>
            <w:bottom w:val="none" w:sz="0" w:space="0" w:color="auto"/>
            <w:right w:val="none" w:sz="0" w:space="0" w:color="auto"/>
          </w:divBdr>
          <w:divsChild>
            <w:div w:id="1081294741">
              <w:marLeft w:val="0"/>
              <w:marRight w:val="0"/>
              <w:marTop w:val="0"/>
              <w:marBottom w:val="0"/>
              <w:divBdr>
                <w:top w:val="none" w:sz="0" w:space="0" w:color="auto"/>
                <w:left w:val="none" w:sz="0" w:space="0" w:color="auto"/>
                <w:bottom w:val="none" w:sz="0" w:space="0" w:color="auto"/>
                <w:right w:val="none" w:sz="0" w:space="0" w:color="auto"/>
              </w:divBdr>
            </w:div>
            <w:div w:id="1616863095">
              <w:marLeft w:val="0"/>
              <w:marRight w:val="0"/>
              <w:marTop w:val="0"/>
              <w:marBottom w:val="0"/>
              <w:divBdr>
                <w:top w:val="none" w:sz="0" w:space="0" w:color="auto"/>
                <w:left w:val="none" w:sz="0" w:space="0" w:color="auto"/>
                <w:bottom w:val="none" w:sz="0" w:space="0" w:color="auto"/>
                <w:right w:val="none" w:sz="0" w:space="0" w:color="auto"/>
              </w:divBdr>
            </w:div>
            <w:div w:id="1790315685">
              <w:marLeft w:val="0"/>
              <w:marRight w:val="0"/>
              <w:marTop w:val="0"/>
              <w:marBottom w:val="0"/>
              <w:divBdr>
                <w:top w:val="none" w:sz="0" w:space="0" w:color="auto"/>
                <w:left w:val="none" w:sz="0" w:space="0" w:color="auto"/>
                <w:bottom w:val="none" w:sz="0" w:space="0" w:color="auto"/>
                <w:right w:val="none" w:sz="0" w:space="0" w:color="auto"/>
              </w:divBdr>
            </w:div>
            <w:div w:id="712852746">
              <w:marLeft w:val="0"/>
              <w:marRight w:val="0"/>
              <w:marTop w:val="0"/>
              <w:marBottom w:val="0"/>
              <w:divBdr>
                <w:top w:val="none" w:sz="0" w:space="0" w:color="auto"/>
                <w:left w:val="none" w:sz="0" w:space="0" w:color="auto"/>
                <w:bottom w:val="none" w:sz="0" w:space="0" w:color="auto"/>
                <w:right w:val="none" w:sz="0" w:space="0" w:color="auto"/>
              </w:divBdr>
            </w:div>
            <w:div w:id="983503942">
              <w:marLeft w:val="0"/>
              <w:marRight w:val="0"/>
              <w:marTop w:val="0"/>
              <w:marBottom w:val="0"/>
              <w:divBdr>
                <w:top w:val="none" w:sz="0" w:space="0" w:color="auto"/>
                <w:left w:val="none" w:sz="0" w:space="0" w:color="auto"/>
                <w:bottom w:val="none" w:sz="0" w:space="0" w:color="auto"/>
                <w:right w:val="none" w:sz="0" w:space="0" w:color="auto"/>
              </w:divBdr>
            </w:div>
            <w:div w:id="1088967156">
              <w:marLeft w:val="0"/>
              <w:marRight w:val="0"/>
              <w:marTop w:val="0"/>
              <w:marBottom w:val="0"/>
              <w:divBdr>
                <w:top w:val="none" w:sz="0" w:space="0" w:color="auto"/>
                <w:left w:val="none" w:sz="0" w:space="0" w:color="auto"/>
                <w:bottom w:val="none" w:sz="0" w:space="0" w:color="auto"/>
                <w:right w:val="none" w:sz="0" w:space="0" w:color="auto"/>
              </w:divBdr>
            </w:div>
            <w:div w:id="823736583">
              <w:marLeft w:val="0"/>
              <w:marRight w:val="0"/>
              <w:marTop w:val="0"/>
              <w:marBottom w:val="0"/>
              <w:divBdr>
                <w:top w:val="none" w:sz="0" w:space="0" w:color="auto"/>
                <w:left w:val="none" w:sz="0" w:space="0" w:color="auto"/>
                <w:bottom w:val="none" w:sz="0" w:space="0" w:color="auto"/>
                <w:right w:val="none" w:sz="0" w:space="0" w:color="auto"/>
              </w:divBdr>
            </w:div>
            <w:div w:id="1578519501">
              <w:marLeft w:val="0"/>
              <w:marRight w:val="0"/>
              <w:marTop w:val="0"/>
              <w:marBottom w:val="0"/>
              <w:divBdr>
                <w:top w:val="none" w:sz="0" w:space="0" w:color="auto"/>
                <w:left w:val="none" w:sz="0" w:space="0" w:color="auto"/>
                <w:bottom w:val="none" w:sz="0" w:space="0" w:color="auto"/>
                <w:right w:val="none" w:sz="0" w:space="0" w:color="auto"/>
              </w:divBdr>
            </w:div>
            <w:div w:id="606232218">
              <w:marLeft w:val="0"/>
              <w:marRight w:val="0"/>
              <w:marTop w:val="0"/>
              <w:marBottom w:val="0"/>
              <w:divBdr>
                <w:top w:val="none" w:sz="0" w:space="0" w:color="auto"/>
                <w:left w:val="none" w:sz="0" w:space="0" w:color="auto"/>
                <w:bottom w:val="none" w:sz="0" w:space="0" w:color="auto"/>
                <w:right w:val="none" w:sz="0" w:space="0" w:color="auto"/>
              </w:divBdr>
            </w:div>
            <w:div w:id="1768426214">
              <w:marLeft w:val="0"/>
              <w:marRight w:val="0"/>
              <w:marTop w:val="0"/>
              <w:marBottom w:val="0"/>
              <w:divBdr>
                <w:top w:val="none" w:sz="0" w:space="0" w:color="auto"/>
                <w:left w:val="none" w:sz="0" w:space="0" w:color="auto"/>
                <w:bottom w:val="none" w:sz="0" w:space="0" w:color="auto"/>
                <w:right w:val="none" w:sz="0" w:space="0" w:color="auto"/>
              </w:divBdr>
            </w:div>
            <w:div w:id="496313196">
              <w:marLeft w:val="0"/>
              <w:marRight w:val="0"/>
              <w:marTop w:val="0"/>
              <w:marBottom w:val="0"/>
              <w:divBdr>
                <w:top w:val="none" w:sz="0" w:space="0" w:color="auto"/>
                <w:left w:val="none" w:sz="0" w:space="0" w:color="auto"/>
                <w:bottom w:val="none" w:sz="0" w:space="0" w:color="auto"/>
                <w:right w:val="none" w:sz="0" w:space="0" w:color="auto"/>
              </w:divBdr>
            </w:div>
            <w:div w:id="2126346769">
              <w:marLeft w:val="0"/>
              <w:marRight w:val="0"/>
              <w:marTop w:val="0"/>
              <w:marBottom w:val="0"/>
              <w:divBdr>
                <w:top w:val="none" w:sz="0" w:space="0" w:color="auto"/>
                <w:left w:val="none" w:sz="0" w:space="0" w:color="auto"/>
                <w:bottom w:val="none" w:sz="0" w:space="0" w:color="auto"/>
                <w:right w:val="none" w:sz="0" w:space="0" w:color="auto"/>
              </w:divBdr>
            </w:div>
            <w:div w:id="398870246">
              <w:marLeft w:val="0"/>
              <w:marRight w:val="0"/>
              <w:marTop w:val="0"/>
              <w:marBottom w:val="0"/>
              <w:divBdr>
                <w:top w:val="none" w:sz="0" w:space="0" w:color="auto"/>
                <w:left w:val="none" w:sz="0" w:space="0" w:color="auto"/>
                <w:bottom w:val="none" w:sz="0" w:space="0" w:color="auto"/>
                <w:right w:val="none" w:sz="0" w:space="0" w:color="auto"/>
              </w:divBdr>
            </w:div>
            <w:div w:id="118770015">
              <w:marLeft w:val="0"/>
              <w:marRight w:val="0"/>
              <w:marTop w:val="0"/>
              <w:marBottom w:val="0"/>
              <w:divBdr>
                <w:top w:val="none" w:sz="0" w:space="0" w:color="auto"/>
                <w:left w:val="none" w:sz="0" w:space="0" w:color="auto"/>
                <w:bottom w:val="none" w:sz="0" w:space="0" w:color="auto"/>
                <w:right w:val="none" w:sz="0" w:space="0" w:color="auto"/>
              </w:divBdr>
            </w:div>
            <w:div w:id="1322196565">
              <w:marLeft w:val="0"/>
              <w:marRight w:val="0"/>
              <w:marTop w:val="0"/>
              <w:marBottom w:val="0"/>
              <w:divBdr>
                <w:top w:val="none" w:sz="0" w:space="0" w:color="auto"/>
                <w:left w:val="none" w:sz="0" w:space="0" w:color="auto"/>
                <w:bottom w:val="none" w:sz="0" w:space="0" w:color="auto"/>
                <w:right w:val="none" w:sz="0" w:space="0" w:color="auto"/>
              </w:divBdr>
            </w:div>
            <w:div w:id="661930627">
              <w:marLeft w:val="0"/>
              <w:marRight w:val="0"/>
              <w:marTop w:val="0"/>
              <w:marBottom w:val="0"/>
              <w:divBdr>
                <w:top w:val="none" w:sz="0" w:space="0" w:color="auto"/>
                <w:left w:val="none" w:sz="0" w:space="0" w:color="auto"/>
                <w:bottom w:val="none" w:sz="0" w:space="0" w:color="auto"/>
                <w:right w:val="none" w:sz="0" w:space="0" w:color="auto"/>
              </w:divBdr>
            </w:div>
            <w:div w:id="872115779">
              <w:marLeft w:val="0"/>
              <w:marRight w:val="0"/>
              <w:marTop w:val="0"/>
              <w:marBottom w:val="0"/>
              <w:divBdr>
                <w:top w:val="none" w:sz="0" w:space="0" w:color="auto"/>
                <w:left w:val="none" w:sz="0" w:space="0" w:color="auto"/>
                <w:bottom w:val="none" w:sz="0" w:space="0" w:color="auto"/>
                <w:right w:val="none" w:sz="0" w:space="0" w:color="auto"/>
              </w:divBdr>
            </w:div>
            <w:div w:id="958146887">
              <w:marLeft w:val="0"/>
              <w:marRight w:val="0"/>
              <w:marTop w:val="0"/>
              <w:marBottom w:val="0"/>
              <w:divBdr>
                <w:top w:val="none" w:sz="0" w:space="0" w:color="auto"/>
                <w:left w:val="none" w:sz="0" w:space="0" w:color="auto"/>
                <w:bottom w:val="none" w:sz="0" w:space="0" w:color="auto"/>
                <w:right w:val="none" w:sz="0" w:space="0" w:color="auto"/>
              </w:divBdr>
            </w:div>
            <w:div w:id="671488379">
              <w:marLeft w:val="0"/>
              <w:marRight w:val="0"/>
              <w:marTop w:val="0"/>
              <w:marBottom w:val="0"/>
              <w:divBdr>
                <w:top w:val="none" w:sz="0" w:space="0" w:color="auto"/>
                <w:left w:val="none" w:sz="0" w:space="0" w:color="auto"/>
                <w:bottom w:val="none" w:sz="0" w:space="0" w:color="auto"/>
                <w:right w:val="none" w:sz="0" w:space="0" w:color="auto"/>
              </w:divBdr>
            </w:div>
            <w:div w:id="639068779">
              <w:marLeft w:val="0"/>
              <w:marRight w:val="0"/>
              <w:marTop w:val="0"/>
              <w:marBottom w:val="0"/>
              <w:divBdr>
                <w:top w:val="none" w:sz="0" w:space="0" w:color="auto"/>
                <w:left w:val="none" w:sz="0" w:space="0" w:color="auto"/>
                <w:bottom w:val="none" w:sz="0" w:space="0" w:color="auto"/>
                <w:right w:val="none" w:sz="0" w:space="0" w:color="auto"/>
              </w:divBdr>
            </w:div>
            <w:div w:id="1127358956">
              <w:marLeft w:val="0"/>
              <w:marRight w:val="0"/>
              <w:marTop w:val="0"/>
              <w:marBottom w:val="0"/>
              <w:divBdr>
                <w:top w:val="none" w:sz="0" w:space="0" w:color="auto"/>
                <w:left w:val="none" w:sz="0" w:space="0" w:color="auto"/>
                <w:bottom w:val="none" w:sz="0" w:space="0" w:color="auto"/>
                <w:right w:val="none" w:sz="0" w:space="0" w:color="auto"/>
              </w:divBdr>
            </w:div>
            <w:div w:id="1585185047">
              <w:marLeft w:val="0"/>
              <w:marRight w:val="0"/>
              <w:marTop w:val="0"/>
              <w:marBottom w:val="0"/>
              <w:divBdr>
                <w:top w:val="none" w:sz="0" w:space="0" w:color="auto"/>
                <w:left w:val="none" w:sz="0" w:space="0" w:color="auto"/>
                <w:bottom w:val="none" w:sz="0" w:space="0" w:color="auto"/>
                <w:right w:val="none" w:sz="0" w:space="0" w:color="auto"/>
              </w:divBdr>
            </w:div>
            <w:div w:id="1537816039">
              <w:marLeft w:val="0"/>
              <w:marRight w:val="0"/>
              <w:marTop w:val="0"/>
              <w:marBottom w:val="0"/>
              <w:divBdr>
                <w:top w:val="none" w:sz="0" w:space="0" w:color="auto"/>
                <w:left w:val="none" w:sz="0" w:space="0" w:color="auto"/>
                <w:bottom w:val="none" w:sz="0" w:space="0" w:color="auto"/>
                <w:right w:val="none" w:sz="0" w:space="0" w:color="auto"/>
              </w:divBdr>
            </w:div>
            <w:div w:id="1936937771">
              <w:marLeft w:val="0"/>
              <w:marRight w:val="0"/>
              <w:marTop w:val="0"/>
              <w:marBottom w:val="0"/>
              <w:divBdr>
                <w:top w:val="none" w:sz="0" w:space="0" w:color="auto"/>
                <w:left w:val="none" w:sz="0" w:space="0" w:color="auto"/>
                <w:bottom w:val="none" w:sz="0" w:space="0" w:color="auto"/>
                <w:right w:val="none" w:sz="0" w:space="0" w:color="auto"/>
              </w:divBdr>
            </w:div>
            <w:div w:id="1284656602">
              <w:marLeft w:val="0"/>
              <w:marRight w:val="0"/>
              <w:marTop w:val="0"/>
              <w:marBottom w:val="0"/>
              <w:divBdr>
                <w:top w:val="none" w:sz="0" w:space="0" w:color="auto"/>
                <w:left w:val="none" w:sz="0" w:space="0" w:color="auto"/>
                <w:bottom w:val="none" w:sz="0" w:space="0" w:color="auto"/>
                <w:right w:val="none" w:sz="0" w:space="0" w:color="auto"/>
              </w:divBdr>
            </w:div>
            <w:div w:id="1189686779">
              <w:marLeft w:val="0"/>
              <w:marRight w:val="0"/>
              <w:marTop w:val="0"/>
              <w:marBottom w:val="0"/>
              <w:divBdr>
                <w:top w:val="none" w:sz="0" w:space="0" w:color="auto"/>
                <w:left w:val="none" w:sz="0" w:space="0" w:color="auto"/>
                <w:bottom w:val="none" w:sz="0" w:space="0" w:color="auto"/>
                <w:right w:val="none" w:sz="0" w:space="0" w:color="auto"/>
              </w:divBdr>
            </w:div>
            <w:div w:id="184751231">
              <w:marLeft w:val="0"/>
              <w:marRight w:val="0"/>
              <w:marTop w:val="0"/>
              <w:marBottom w:val="0"/>
              <w:divBdr>
                <w:top w:val="none" w:sz="0" w:space="0" w:color="auto"/>
                <w:left w:val="none" w:sz="0" w:space="0" w:color="auto"/>
                <w:bottom w:val="none" w:sz="0" w:space="0" w:color="auto"/>
                <w:right w:val="none" w:sz="0" w:space="0" w:color="auto"/>
              </w:divBdr>
            </w:div>
            <w:div w:id="1597596697">
              <w:marLeft w:val="0"/>
              <w:marRight w:val="0"/>
              <w:marTop w:val="0"/>
              <w:marBottom w:val="0"/>
              <w:divBdr>
                <w:top w:val="none" w:sz="0" w:space="0" w:color="auto"/>
                <w:left w:val="none" w:sz="0" w:space="0" w:color="auto"/>
                <w:bottom w:val="none" w:sz="0" w:space="0" w:color="auto"/>
                <w:right w:val="none" w:sz="0" w:space="0" w:color="auto"/>
              </w:divBdr>
            </w:div>
            <w:div w:id="772431852">
              <w:marLeft w:val="0"/>
              <w:marRight w:val="0"/>
              <w:marTop w:val="0"/>
              <w:marBottom w:val="0"/>
              <w:divBdr>
                <w:top w:val="none" w:sz="0" w:space="0" w:color="auto"/>
                <w:left w:val="none" w:sz="0" w:space="0" w:color="auto"/>
                <w:bottom w:val="none" w:sz="0" w:space="0" w:color="auto"/>
                <w:right w:val="none" w:sz="0" w:space="0" w:color="auto"/>
              </w:divBdr>
            </w:div>
            <w:div w:id="1980920826">
              <w:marLeft w:val="0"/>
              <w:marRight w:val="0"/>
              <w:marTop w:val="0"/>
              <w:marBottom w:val="0"/>
              <w:divBdr>
                <w:top w:val="none" w:sz="0" w:space="0" w:color="auto"/>
                <w:left w:val="none" w:sz="0" w:space="0" w:color="auto"/>
                <w:bottom w:val="none" w:sz="0" w:space="0" w:color="auto"/>
                <w:right w:val="none" w:sz="0" w:space="0" w:color="auto"/>
              </w:divBdr>
            </w:div>
            <w:div w:id="1965386855">
              <w:marLeft w:val="0"/>
              <w:marRight w:val="0"/>
              <w:marTop w:val="0"/>
              <w:marBottom w:val="0"/>
              <w:divBdr>
                <w:top w:val="none" w:sz="0" w:space="0" w:color="auto"/>
                <w:left w:val="none" w:sz="0" w:space="0" w:color="auto"/>
                <w:bottom w:val="none" w:sz="0" w:space="0" w:color="auto"/>
                <w:right w:val="none" w:sz="0" w:space="0" w:color="auto"/>
              </w:divBdr>
            </w:div>
            <w:div w:id="1670448910">
              <w:marLeft w:val="0"/>
              <w:marRight w:val="0"/>
              <w:marTop w:val="0"/>
              <w:marBottom w:val="0"/>
              <w:divBdr>
                <w:top w:val="none" w:sz="0" w:space="0" w:color="auto"/>
                <w:left w:val="none" w:sz="0" w:space="0" w:color="auto"/>
                <w:bottom w:val="none" w:sz="0" w:space="0" w:color="auto"/>
                <w:right w:val="none" w:sz="0" w:space="0" w:color="auto"/>
              </w:divBdr>
            </w:div>
            <w:div w:id="1091245630">
              <w:marLeft w:val="0"/>
              <w:marRight w:val="0"/>
              <w:marTop w:val="0"/>
              <w:marBottom w:val="0"/>
              <w:divBdr>
                <w:top w:val="none" w:sz="0" w:space="0" w:color="auto"/>
                <w:left w:val="none" w:sz="0" w:space="0" w:color="auto"/>
                <w:bottom w:val="none" w:sz="0" w:space="0" w:color="auto"/>
                <w:right w:val="none" w:sz="0" w:space="0" w:color="auto"/>
              </w:divBdr>
            </w:div>
            <w:div w:id="1621565796">
              <w:marLeft w:val="0"/>
              <w:marRight w:val="0"/>
              <w:marTop w:val="0"/>
              <w:marBottom w:val="0"/>
              <w:divBdr>
                <w:top w:val="none" w:sz="0" w:space="0" w:color="auto"/>
                <w:left w:val="none" w:sz="0" w:space="0" w:color="auto"/>
                <w:bottom w:val="none" w:sz="0" w:space="0" w:color="auto"/>
                <w:right w:val="none" w:sz="0" w:space="0" w:color="auto"/>
              </w:divBdr>
            </w:div>
            <w:div w:id="410977218">
              <w:marLeft w:val="0"/>
              <w:marRight w:val="0"/>
              <w:marTop w:val="0"/>
              <w:marBottom w:val="0"/>
              <w:divBdr>
                <w:top w:val="none" w:sz="0" w:space="0" w:color="auto"/>
                <w:left w:val="none" w:sz="0" w:space="0" w:color="auto"/>
                <w:bottom w:val="none" w:sz="0" w:space="0" w:color="auto"/>
                <w:right w:val="none" w:sz="0" w:space="0" w:color="auto"/>
              </w:divBdr>
            </w:div>
            <w:div w:id="643581673">
              <w:marLeft w:val="0"/>
              <w:marRight w:val="0"/>
              <w:marTop w:val="0"/>
              <w:marBottom w:val="0"/>
              <w:divBdr>
                <w:top w:val="none" w:sz="0" w:space="0" w:color="auto"/>
                <w:left w:val="none" w:sz="0" w:space="0" w:color="auto"/>
                <w:bottom w:val="none" w:sz="0" w:space="0" w:color="auto"/>
                <w:right w:val="none" w:sz="0" w:space="0" w:color="auto"/>
              </w:divBdr>
            </w:div>
            <w:div w:id="1896046895">
              <w:marLeft w:val="0"/>
              <w:marRight w:val="0"/>
              <w:marTop w:val="0"/>
              <w:marBottom w:val="0"/>
              <w:divBdr>
                <w:top w:val="none" w:sz="0" w:space="0" w:color="auto"/>
                <w:left w:val="none" w:sz="0" w:space="0" w:color="auto"/>
                <w:bottom w:val="none" w:sz="0" w:space="0" w:color="auto"/>
                <w:right w:val="none" w:sz="0" w:space="0" w:color="auto"/>
              </w:divBdr>
            </w:div>
            <w:div w:id="1885214884">
              <w:marLeft w:val="0"/>
              <w:marRight w:val="0"/>
              <w:marTop w:val="0"/>
              <w:marBottom w:val="0"/>
              <w:divBdr>
                <w:top w:val="none" w:sz="0" w:space="0" w:color="auto"/>
                <w:left w:val="none" w:sz="0" w:space="0" w:color="auto"/>
                <w:bottom w:val="none" w:sz="0" w:space="0" w:color="auto"/>
                <w:right w:val="none" w:sz="0" w:space="0" w:color="auto"/>
              </w:divBdr>
            </w:div>
            <w:div w:id="1557279791">
              <w:marLeft w:val="0"/>
              <w:marRight w:val="0"/>
              <w:marTop w:val="0"/>
              <w:marBottom w:val="0"/>
              <w:divBdr>
                <w:top w:val="none" w:sz="0" w:space="0" w:color="auto"/>
                <w:left w:val="none" w:sz="0" w:space="0" w:color="auto"/>
                <w:bottom w:val="none" w:sz="0" w:space="0" w:color="auto"/>
                <w:right w:val="none" w:sz="0" w:space="0" w:color="auto"/>
              </w:divBdr>
            </w:div>
            <w:div w:id="2130397690">
              <w:marLeft w:val="0"/>
              <w:marRight w:val="0"/>
              <w:marTop w:val="0"/>
              <w:marBottom w:val="0"/>
              <w:divBdr>
                <w:top w:val="none" w:sz="0" w:space="0" w:color="auto"/>
                <w:left w:val="none" w:sz="0" w:space="0" w:color="auto"/>
                <w:bottom w:val="none" w:sz="0" w:space="0" w:color="auto"/>
                <w:right w:val="none" w:sz="0" w:space="0" w:color="auto"/>
              </w:divBdr>
            </w:div>
            <w:div w:id="203374513">
              <w:marLeft w:val="0"/>
              <w:marRight w:val="0"/>
              <w:marTop w:val="0"/>
              <w:marBottom w:val="0"/>
              <w:divBdr>
                <w:top w:val="none" w:sz="0" w:space="0" w:color="auto"/>
                <w:left w:val="none" w:sz="0" w:space="0" w:color="auto"/>
                <w:bottom w:val="none" w:sz="0" w:space="0" w:color="auto"/>
                <w:right w:val="none" w:sz="0" w:space="0" w:color="auto"/>
              </w:divBdr>
            </w:div>
            <w:div w:id="47388876">
              <w:marLeft w:val="0"/>
              <w:marRight w:val="0"/>
              <w:marTop w:val="0"/>
              <w:marBottom w:val="0"/>
              <w:divBdr>
                <w:top w:val="none" w:sz="0" w:space="0" w:color="auto"/>
                <w:left w:val="none" w:sz="0" w:space="0" w:color="auto"/>
                <w:bottom w:val="none" w:sz="0" w:space="0" w:color="auto"/>
                <w:right w:val="none" w:sz="0" w:space="0" w:color="auto"/>
              </w:divBdr>
            </w:div>
            <w:div w:id="1412845946">
              <w:marLeft w:val="0"/>
              <w:marRight w:val="0"/>
              <w:marTop w:val="0"/>
              <w:marBottom w:val="0"/>
              <w:divBdr>
                <w:top w:val="none" w:sz="0" w:space="0" w:color="auto"/>
                <w:left w:val="none" w:sz="0" w:space="0" w:color="auto"/>
                <w:bottom w:val="none" w:sz="0" w:space="0" w:color="auto"/>
                <w:right w:val="none" w:sz="0" w:space="0" w:color="auto"/>
              </w:divBdr>
            </w:div>
            <w:div w:id="1406486612">
              <w:marLeft w:val="0"/>
              <w:marRight w:val="0"/>
              <w:marTop w:val="0"/>
              <w:marBottom w:val="0"/>
              <w:divBdr>
                <w:top w:val="none" w:sz="0" w:space="0" w:color="auto"/>
                <w:left w:val="none" w:sz="0" w:space="0" w:color="auto"/>
                <w:bottom w:val="none" w:sz="0" w:space="0" w:color="auto"/>
                <w:right w:val="none" w:sz="0" w:space="0" w:color="auto"/>
              </w:divBdr>
            </w:div>
            <w:div w:id="1853908135">
              <w:marLeft w:val="0"/>
              <w:marRight w:val="0"/>
              <w:marTop w:val="0"/>
              <w:marBottom w:val="0"/>
              <w:divBdr>
                <w:top w:val="none" w:sz="0" w:space="0" w:color="auto"/>
                <w:left w:val="none" w:sz="0" w:space="0" w:color="auto"/>
                <w:bottom w:val="none" w:sz="0" w:space="0" w:color="auto"/>
                <w:right w:val="none" w:sz="0" w:space="0" w:color="auto"/>
              </w:divBdr>
            </w:div>
            <w:div w:id="123353208">
              <w:marLeft w:val="0"/>
              <w:marRight w:val="0"/>
              <w:marTop w:val="0"/>
              <w:marBottom w:val="0"/>
              <w:divBdr>
                <w:top w:val="none" w:sz="0" w:space="0" w:color="auto"/>
                <w:left w:val="none" w:sz="0" w:space="0" w:color="auto"/>
                <w:bottom w:val="none" w:sz="0" w:space="0" w:color="auto"/>
                <w:right w:val="none" w:sz="0" w:space="0" w:color="auto"/>
              </w:divBdr>
            </w:div>
            <w:div w:id="2012443276">
              <w:marLeft w:val="0"/>
              <w:marRight w:val="0"/>
              <w:marTop w:val="0"/>
              <w:marBottom w:val="0"/>
              <w:divBdr>
                <w:top w:val="none" w:sz="0" w:space="0" w:color="auto"/>
                <w:left w:val="none" w:sz="0" w:space="0" w:color="auto"/>
                <w:bottom w:val="none" w:sz="0" w:space="0" w:color="auto"/>
                <w:right w:val="none" w:sz="0" w:space="0" w:color="auto"/>
              </w:divBdr>
            </w:div>
            <w:div w:id="341276902">
              <w:marLeft w:val="0"/>
              <w:marRight w:val="0"/>
              <w:marTop w:val="0"/>
              <w:marBottom w:val="0"/>
              <w:divBdr>
                <w:top w:val="none" w:sz="0" w:space="0" w:color="auto"/>
                <w:left w:val="none" w:sz="0" w:space="0" w:color="auto"/>
                <w:bottom w:val="none" w:sz="0" w:space="0" w:color="auto"/>
                <w:right w:val="none" w:sz="0" w:space="0" w:color="auto"/>
              </w:divBdr>
            </w:div>
            <w:div w:id="1311248185">
              <w:marLeft w:val="0"/>
              <w:marRight w:val="0"/>
              <w:marTop w:val="0"/>
              <w:marBottom w:val="0"/>
              <w:divBdr>
                <w:top w:val="none" w:sz="0" w:space="0" w:color="auto"/>
                <w:left w:val="none" w:sz="0" w:space="0" w:color="auto"/>
                <w:bottom w:val="none" w:sz="0" w:space="0" w:color="auto"/>
                <w:right w:val="none" w:sz="0" w:space="0" w:color="auto"/>
              </w:divBdr>
            </w:div>
            <w:div w:id="435640833">
              <w:marLeft w:val="0"/>
              <w:marRight w:val="0"/>
              <w:marTop w:val="0"/>
              <w:marBottom w:val="0"/>
              <w:divBdr>
                <w:top w:val="none" w:sz="0" w:space="0" w:color="auto"/>
                <w:left w:val="none" w:sz="0" w:space="0" w:color="auto"/>
                <w:bottom w:val="none" w:sz="0" w:space="0" w:color="auto"/>
                <w:right w:val="none" w:sz="0" w:space="0" w:color="auto"/>
              </w:divBdr>
            </w:div>
            <w:div w:id="2055764905">
              <w:marLeft w:val="0"/>
              <w:marRight w:val="0"/>
              <w:marTop w:val="0"/>
              <w:marBottom w:val="0"/>
              <w:divBdr>
                <w:top w:val="none" w:sz="0" w:space="0" w:color="auto"/>
                <w:left w:val="none" w:sz="0" w:space="0" w:color="auto"/>
                <w:bottom w:val="none" w:sz="0" w:space="0" w:color="auto"/>
                <w:right w:val="none" w:sz="0" w:space="0" w:color="auto"/>
              </w:divBdr>
            </w:div>
            <w:div w:id="616716096">
              <w:marLeft w:val="0"/>
              <w:marRight w:val="0"/>
              <w:marTop w:val="0"/>
              <w:marBottom w:val="0"/>
              <w:divBdr>
                <w:top w:val="none" w:sz="0" w:space="0" w:color="auto"/>
                <w:left w:val="none" w:sz="0" w:space="0" w:color="auto"/>
                <w:bottom w:val="none" w:sz="0" w:space="0" w:color="auto"/>
                <w:right w:val="none" w:sz="0" w:space="0" w:color="auto"/>
              </w:divBdr>
            </w:div>
            <w:div w:id="1665351057">
              <w:marLeft w:val="0"/>
              <w:marRight w:val="0"/>
              <w:marTop w:val="0"/>
              <w:marBottom w:val="0"/>
              <w:divBdr>
                <w:top w:val="none" w:sz="0" w:space="0" w:color="auto"/>
                <w:left w:val="none" w:sz="0" w:space="0" w:color="auto"/>
                <w:bottom w:val="none" w:sz="0" w:space="0" w:color="auto"/>
                <w:right w:val="none" w:sz="0" w:space="0" w:color="auto"/>
              </w:divBdr>
            </w:div>
            <w:div w:id="1932738621">
              <w:marLeft w:val="0"/>
              <w:marRight w:val="0"/>
              <w:marTop w:val="0"/>
              <w:marBottom w:val="0"/>
              <w:divBdr>
                <w:top w:val="none" w:sz="0" w:space="0" w:color="auto"/>
                <w:left w:val="none" w:sz="0" w:space="0" w:color="auto"/>
                <w:bottom w:val="none" w:sz="0" w:space="0" w:color="auto"/>
                <w:right w:val="none" w:sz="0" w:space="0" w:color="auto"/>
              </w:divBdr>
            </w:div>
            <w:div w:id="183596094">
              <w:marLeft w:val="0"/>
              <w:marRight w:val="0"/>
              <w:marTop w:val="0"/>
              <w:marBottom w:val="0"/>
              <w:divBdr>
                <w:top w:val="none" w:sz="0" w:space="0" w:color="auto"/>
                <w:left w:val="none" w:sz="0" w:space="0" w:color="auto"/>
                <w:bottom w:val="none" w:sz="0" w:space="0" w:color="auto"/>
                <w:right w:val="none" w:sz="0" w:space="0" w:color="auto"/>
              </w:divBdr>
            </w:div>
            <w:div w:id="672417299">
              <w:marLeft w:val="0"/>
              <w:marRight w:val="0"/>
              <w:marTop w:val="0"/>
              <w:marBottom w:val="0"/>
              <w:divBdr>
                <w:top w:val="none" w:sz="0" w:space="0" w:color="auto"/>
                <w:left w:val="none" w:sz="0" w:space="0" w:color="auto"/>
                <w:bottom w:val="none" w:sz="0" w:space="0" w:color="auto"/>
                <w:right w:val="none" w:sz="0" w:space="0" w:color="auto"/>
              </w:divBdr>
            </w:div>
            <w:div w:id="1615601397">
              <w:marLeft w:val="0"/>
              <w:marRight w:val="0"/>
              <w:marTop w:val="0"/>
              <w:marBottom w:val="0"/>
              <w:divBdr>
                <w:top w:val="none" w:sz="0" w:space="0" w:color="auto"/>
                <w:left w:val="none" w:sz="0" w:space="0" w:color="auto"/>
                <w:bottom w:val="none" w:sz="0" w:space="0" w:color="auto"/>
                <w:right w:val="none" w:sz="0" w:space="0" w:color="auto"/>
              </w:divBdr>
            </w:div>
            <w:div w:id="887037628">
              <w:marLeft w:val="0"/>
              <w:marRight w:val="0"/>
              <w:marTop w:val="0"/>
              <w:marBottom w:val="0"/>
              <w:divBdr>
                <w:top w:val="none" w:sz="0" w:space="0" w:color="auto"/>
                <w:left w:val="none" w:sz="0" w:space="0" w:color="auto"/>
                <w:bottom w:val="none" w:sz="0" w:space="0" w:color="auto"/>
                <w:right w:val="none" w:sz="0" w:space="0" w:color="auto"/>
              </w:divBdr>
            </w:div>
            <w:div w:id="795753270">
              <w:marLeft w:val="0"/>
              <w:marRight w:val="0"/>
              <w:marTop w:val="0"/>
              <w:marBottom w:val="0"/>
              <w:divBdr>
                <w:top w:val="none" w:sz="0" w:space="0" w:color="auto"/>
                <w:left w:val="none" w:sz="0" w:space="0" w:color="auto"/>
                <w:bottom w:val="none" w:sz="0" w:space="0" w:color="auto"/>
                <w:right w:val="none" w:sz="0" w:space="0" w:color="auto"/>
              </w:divBdr>
            </w:div>
            <w:div w:id="409500401">
              <w:marLeft w:val="0"/>
              <w:marRight w:val="0"/>
              <w:marTop w:val="0"/>
              <w:marBottom w:val="0"/>
              <w:divBdr>
                <w:top w:val="none" w:sz="0" w:space="0" w:color="auto"/>
                <w:left w:val="none" w:sz="0" w:space="0" w:color="auto"/>
                <w:bottom w:val="none" w:sz="0" w:space="0" w:color="auto"/>
                <w:right w:val="none" w:sz="0" w:space="0" w:color="auto"/>
              </w:divBdr>
            </w:div>
            <w:div w:id="665665526">
              <w:marLeft w:val="0"/>
              <w:marRight w:val="0"/>
              <w:marTop w:val="0"/>
              <w:marBottom w:val="0"/>
              <w:divBdr>
                <w:top w:val="none" w:sz="0" w:space="0" w:color="auto"/>
                <w:left w:val="none" w:sz="0" w:space="0" w:color="auto"/>
                <w:bottom w:val="none" w:sz="0" w:space="0" w:color="auto"/>
                <w:right w:val="none" w:sz="0" w:space="0" w:color="auto"/>
              </w:divBdr>
            </w:div>
            <w:div w:id="1415971577">
              <w:marLeft w:val="0"/>
              <w:marRight w:val="0"/>
              <w:marTop w:val="0"/>
              <w:marBottom w:val="0"/>
              <w:divBdr>
                <w:top w:val="none" w:sz="0" w:space="0" w:color="auto"/>
                <w:left w:val="none" w:sz="0" w:space="0" w:color="auto"/>
                <w:bottom w:val="none" w:sz="0" w:space="0" w:color="auto"/>
                <w:right w:val="none" w:sz="0" w:space="0" w:color="auto"/>
              </w:divBdr>
            </w:div>
            <w:div w:id="77530912">
              <w:marLeft w:val="0"/>
              <w:marRight w:val="0"/>
              <w:marTop w:val="0"/>
              <w:marBottom w:val="0"/>
              <w:divBdr>
                <w:top w:val="none" w:sz="0" w:space="0" w:color="auto"/>
                <w:left w:val="none" w:sz="0" w:space="0" w:color="auto"/>
                <w:bottom w:val="none" w:sz="0" w:space="0" w:color="auto"/>
                <w:right w:val="none" w:sz="0" w:space="0" w:color="auto"/>
              </w:divBdr>
            </w:div>
            <w:div w:id="1912697297">
              <w:marLeft w:val="0"/>
              <w:marRight w:val="0"/>
              <w:marTop w:val="0"/>
              <w:marBottom w:val="0"/>
              <w:divBdr>
                <w:top w:val="none" w:sz="0" w:space="0" w:color="auto"/>
                <w:left w:val="none" w:sz="0" w:space="0" w:color="auto"/>
                <w:bottom w:val="none" w:sz="0" w:space="0" w:color="auto"/>
                <w:right w:val="none" w:sz="0" w:space="0" w:color="auto"/>
              </w:divBdr>
            </w:div>
            <w:div w:id="125708345">
              <w:marLeft w:val="0"/>
              <w:marRight w:val="0"/>
              <w:marTop w:val="0"/>
              <w:marBottom w:val="0"/>
              <w:divBdr>
                <w:top w:val="none" w:sz="0" w:space="0" w:color="auto"/>
                <w:left w:val="none" w:sz="0" w:space="0" w:color="auto"/>
                <w:bottom w:val="none" w:sz="0" w:space="0" w:color="auto"/>
                <w:right w:val="none" w:sz="0" w:space="0" w:color="auto"/>
              </w:divBdr>
            </w:div>
            <w:div w:id="903880940">
              <w:marLeft w:val="0"/>
              <w:marRight w:val="0"/>
              <w:marTop w:val="0"/>
              <w:marBottom w:val="0"/>
              <w:divBdr>
                <w:top w:val="none" w:sz="0" w:space="0" w:color="auto"/>
                <w:left w:val="none" w:sz="0" w:space="0" w:color="auto"/>
                <w:bottom w:val="none" w:sz="0" w:space="0" w:color="auto"/>
                <w:right w:val="none" w:sz="0" w:space="0" w:color="auto"/>
              </w:divBdr>
            </w:div>
            <w:div w:id="288898050">
              <w:marLeft w:val="0"/>
              <w:marRight w:val="0"/>
              <w:marTop w:val="0"/>
              <w:marBottom w:val="0"/>
              <w:divBdr>
                <w:top w:val="none" w:sz="0" w:space="0" w:color="auto"/>
                <w:left w:val="none" w:sz="0" w:space="0" w:color="auto"/>
                <w:bottom w:val="none" w:sz="0" w:space="0" w:color="auto"/>
                <w:right w:val="none" w:sz="0" w:space="0" w:color="auto"/>
              </w:divBdr>
            </w:div>
            <w:div w:id="893348213">
              <w:marLeft w:val="0"/>
              <w:marRight w:val="0"/>
              <w:marTop w:val="0"/>
              <w:marBottom w:val="0"/>
              <w:divBdr>
                <w:top w:val="none" w:sz="0" w:space="0" w:color="auto"/>
                <w:left w:val="none" w:sz="0" w:space="0" w:color="auto"/>
                <w:bottom w:val="none" w:sz="0" w:space="0" w:color="auto"/>
                <w:right w:val="none" w:sz="0" w:space="0" w:color="auto"/>
              </w:divBdr>
            </w:div>
            <w:div w:id="1204709272">
              <w:marLeft w:val="0"/>
              <w:marRight w:val="0"/>
              <w:marTop w:val="0"/>
              <w:marBottom w:val="0"/>
              <w:divBdr>
                <w:top w:val="none" w:sz="0" w:space="0" w:color="auto"/>
                <w:left w:val="none" w:sz="0" w:space="0" w:color="auto"/>
                <w:bottom w:val="none" w:sz="0" w:space="0" w:color="auto"/>
                <w:right w:val="none" w:sz="0" w:space="0" w:color="auto"/>
              </w:divBdr>
            </w:div>
            <w:div w:id="1178885776">
              <w:marLeft w:val="0"/>
              <w:marRight w:val="0"/>
              <w:marTop w:val="0"/>
              <w:marBottom w:val="0"/>
              <w:divBdr>
                <w:top w:val="none" w:sz="0" w:space="0" w:color="auto"/>
                <w:left w:val="none" w:sz="0" w:space="0" w:color="auto"/>
                <w:bottom w:val="none" w:sz="0" w:space="0" w:color="auto"/>
                <w:right w:val="none" w:sz="0" w:space="0" w:color="auto"/>
              </w:divBdr>
            </w:div>
            <w:div w:id="1297877585">
              <w:marLeft w:val="0"/>
              <w:marRight w:val="0"/>
              <w:marTop w:val="0"/>
              <w:marBottom w:val="0"/>
              <w:divBdr>
                <w:top w:val="none" w:sz="0" w:space="0" w:color="auto"/>
                <w:left w:val="none" w:sz="0" w:space="0" w:color="auto"/>
                <w:bottom w:val="none" w:sz="0" w:space="0" w:color="auto"/>
                <w:right w:val="none" w:sz="0" w:space="0" w:color="auto"/>
              </w:divBdr>
            </w:div>
            <w:div w:id="1640915484">
              <w:marLeft w:val="0"/>
              <w:marRight w:val="0"/>
              <w:marTop w:val="0"/>
              <w:marBottom w:val="0"/>
              <w:divBdr>
                <w:top w:val="none" w:sz="0" w:space="0" w:color="auto"/>
                <w:left w:val="none" w:sz="0" w:space="0" w:color="auto"/>
                <w:bottom w:val="none" w:sz="0" w:space="0" w:color="auto"/>
                <w:right w:val="none" w:sz="0" w:space="0" w:color="auto"/>
              </w:divBdr>
            </w:div>
            <w:div w:id="2024432651">
              <w:marLeft w:val="0"/>
              <w:marRight w:val="0"/>
              <w:marTop w:val="0"/>
              <w:marBottom w:val="0"/>
              <w:divBdr>
                <w:top w:val="none" w:sz="0" w:space="0" w:color="auto"/>
                <w:left w:val="none" w:sz="0" w:space="0" w:color="auto"/>
                <w:bottom w:val="none" w:sz="0" w:space="0" w:color="auto"/>
                <w:right w:val="none" w:sz="0" w:space="0" w:color="auto"/>
              </w:divBdr>
            </w:div>
            <w:div w:id="310448894">
              <w:marLeft w:val="0"/>
              <w:marRight w:val="0"/>
              <w:marTop w:val="0"/>
              <w:marBottom w:val="0"/>
              <w:divBdr>
                <w:top w:val="none" w:sz="0" w:space="0" w:color="auto"/>
                <w:left w:val="none" w:sz="0" w:space="0" w:color="auto"/>
                <w:bottom w:val="none" w:sz="0" w:space="0" w:color="auto"/>
                <w:right w:val="none" w:sz="0" w:space="0" w:color="auto"/>
              </w:divBdr>
            </w:div>
            <w:div w:id="963777039">
              <w:marLeft w:val="0"/>
              <w:marRight w:val="0"/>
              <w:marTop w:val="0"/>
              <w:marBottom w:val="0"/>
              <w:divBdr>
                <w:top w:val="none" w:sz="0" w:space="0" w:color="auto"/>
                <w:left w:val="none" w:sz="0" w:space="0" w:color="auto"/>
                <w:bottom w:val="none" w:sz="0" w:space="0" w:color="auto"/>
                <w:right w:val="none" w:sz="0" w:space="0" w:color="auto"/>
              </w:divBdr>
            </w:div>
            <w:div w:id="1320230390">
              <w:marLeft w:val="0"/>
              <w:marRight w:val="0"/>
              <w:marTop w:val="0"/>
              <w:marBottom w:val="0"/>
              <w:divBdr>
                <w:top w:val="none" w:sz="0" w:space="0" w:color="auto"/>
                <w:left w:val="none" w:sz="0" w:space="0" w:color="auto"/>
                <w:bottom w:val="none" w:sz="0" w:space="0" w:color="auto"/>
                <w:right w:val="none" w:sz="0" w:space="0" w:color="auto"/>
              </w:divBdr>
            </w:div>
            <w:div w:id="1918711086">
              <w:marLeft w:val="0"/>
              <w:marRight w:val="0"/>
              <w:marTop w:val="0"/>
              <w:marBottom w:val="0"/>
              <w:divBdr>
                <w:top w:val="none" w:sz="0" w:space="0" w:color="auto"/>
                <w:left w:val="none" w:sz="0" w:space="0" w:color="auto"/>
                <w:bottom w:val="none" w:sz="0" w:space="0" w:color="auto"/>
                <w:right w:val="none" w:sz="0" w:space="0" w:color="auto"/>
              </w:divBdr>
            </w:div>
            <w:div w:id="1056855714">
              <w:marLeft w:val="0"/>
              <w:marRight w:val="0"/>
              <w:marTop w:val="0"/>
              <w:marBottom w:val="0"/>
              <w:divBdr>
                <w:top w:val="none" w:sz="0" w:space="0" w:color="auto"/>
                <w:left w:val="none" w:sz="0" w:space="0" w:color="auto"/>
                <w:bottom w:val="none" w:sz="0" w:space="0" w:color="auto"/>
                <w:right w:val="none" w:sz="0" w:space="0" w:color="auto"/>
              </w:divBdr>
            </w:div>
            <w:div w:id="413089081">
              <w:marLeft w:val="0"/>
              <w:marRight w:val="0"/>
              <w:marTop w:val="0"/>
              <w:marBottom w:val="0"/>
              <w:divBdr>
                <w:top w:val="none" w:sz="0" w:space="0" w:color="auto"/>
                <w:left w:val="none" w:sz="0" w:space="0" w:color="auto"/>
                <w:bottom w:val="none" w:sz="0" w:space="0" w:color="auto"/>
                <w:right w:val="none" w:sz="0" w:space="0" w:color="auto"/>
              </w:divBdr>
            </w:div>
            <w:div w:id="1070268880">
              <w:marLeft w:val="0"/>
              <w:marRight w:val="0"/>
              <w:marTop w:val="0"/>
              <w:marBottom w:val="0"/>
              <w:divBdr>
                <w:top w:val="none" w:sz="0" w:space="0" w:color="auto"/>
                <w:left w:val="none" w:sz="0" w:space="0" w:color="auto"/>
                <w:bottom w:val="none" w:sz="0" w:space="0" w:color="auto"/>
                <w:right w:val="none" w:sz="0" w:space="0" w:color="auto"/>
              </w:divBdr>
            </w:div>
            <w:div w:id="160198082">
              <w:marLeft w:val="0"/>
              <w:marRight w:val="0"/>
              <w:marTop w:val="0"/>
              <w:marBottom w:val="0"/>
              <w:divBdr>
                <w:top w:val="none" w:sz="0" w:space="0" w:color="auto"/>
                <w:left w:val="none" w:sz="0" w:space="0" w:color="auto"/>
                <w:bottom w:val="none" w:sz="0" w:space="0" w:color="auto"/>
                <w:right w:val="none" w:sz="0" w:space="0" w:color="auto"/>
              </w:divBdr>
            </w:div>
            <w:div w:id="1557475737">
              <w:marLeft w:val="0"/>
              <w:marRight w:val="0"/>
              <w:marTop w:val="0"/>
              <w:marBottom w:val="0"/>
              <w:divBdr>
                <w:top w:val="none" w:sz="0" w:space="0" w:color="auto"/>
                <w:left w:val="none" w:sz="0" w:space="0" w:color="auto"/>
                <w:bottom w:val="none" w:sz="0" w:space="0" w:color="auto"/>
                <w:right w:val="none" w:sz="0" w:space="0" w:color="auto"/>
              </w:divBdr>
            </w:div>
            <w:div w:id="1181627408">
              <w:marLeft w:val="0"/>
              <w:marRight w:val="0"/>
              <w:marTop w:val="0"/>
              <w:marBottom w:val="0"/>
              <w:divBdr>
                <w:top w:val="none" w:sz="0" w:space="0" w:color="auto"/>
                <w:left w:val="none" w:sz="0" w:space="0" w:color="auto"/>
                <w:bottom w:val="none" w:sz="0" w:space="0" w:color="auto"/>
                <w:right w:val="none" w:sz="0" w:space="0" w:color="auto"/>
              </w:divBdr>
            </w:div>
            <w:div w:id="1495759147">
              <w:marLeft w:val="0"/>
              <w:marRight w:val="0"/>
              <w:marTop w:val="0"/>
              <w:marBottom w:val="0"/>
              <w:divBdr>
                <w:top w:val="none" w:sz="0" w:space="0" w:color="auto"/>
                <w:left w:val="none" w:sz="0" w:space="0" w:color="auto"/>
                <w:bottom w:val="none" w:sz="0" w:space="0" w:color="auto"/>
                <w:right w:val="none" w:sz="0" w:space="0" w:color="auto"/>
              </w:divBdr>
            </w:div>
            <w:div w:id="1738816184">
              <w:marLeft w:val="0"/>
              <w:marRight w:val="0"/>
              <w:marTop w:val="0"/>
              <w:marBottom w:val="0"/>
              <w:divBdr>
                <w:top w:val="none" w:sz="0" w:space="0" w:color="auto"/>
                <w:left w:val="none" w:sz="0" w:space="0" w:color="auto"/>
                <w:bottom w:val="none" w:sz="0" w:space="0" w:color="auto"/>
                <w:right w:val="none" w:sz="0" w:space="0" w:color="auto"/>
              </w:divBdr>
            </w:div>
            <w:div w:id="782387878">
              <w:marLeft w:val="0"/>
              <w:marRight w:val="0"/>
              <w:marTop w:val="0"/>
              <w:marBottom w:val="0"/>
              <w:divBdr>
                <w:top w:val="none" w:sz="0" w:space="0" w:color="auto"/>
                <w:left w:val="none" w:sz="0" w:space="0" w:color="auto"/>
                <w:bottom w:val="none" w:sz="0" w:space="0" w:color="auto"/>
                <w:right w:val="none" w:sz="0" w:space="0" w:color="auto"/>
              </w:divBdr>
            </w:div>
            <w:div w:id="1889947740">
              <w:marLeft w:val="0"/>
              <w:marRight w:val="0"/>
              <w:marTop w:val="0"/>
              <w:marBottom w:val="0"/>
              <w:divBdr>
                <w:top w:val="none" w:sz="0" w:space="0" w:color="auto"/>
                <w:left w:val="none" w:sz="0" w:space="0" w:color="auto"/>
                <w:bottom w:val="none" w:sz="0" w:space="0" w:color="auto"/>
                <w:right w:val="none" w:sz="0" w:space="0" w:color="auto"/>
              </w:divBdr>
            </w:div>
            <w:div w:id="1958639179">
              <w:marLeft w:val="0"/>
              <w:marRight w:val="0"/>
              <w:marTop w:val="0"/>
              <w:marBottom w:val="0"/>
              <w:divBdr>
                <w:top w:val="none" w:sz="0" w:space="0" w:color="auto"/>
                <w:left w:val="none" w:sz="0" w:space="0" w:color="auto"/>
                <w:bottom w:val="none" w:sz="0" w:space="0" w:color="auto"/>
                <w:right w:val="none" w:sz="0" w:space="0" w:color="auto"/>
              </w:divBdr>
            </w:div>
            <w:div w:id="1052459533">
              <w:marLeft w:val="0"/>
              <w:marRight w:val="0"/>
              <w:marTop w:val="0"/>
              <w:marBottom w:val="0"/>
              <w:divBdr>
                <w:top w:val="none" w:sz="0" w:space="0" w:color="auto"/>
                <w:left w:val="none" w:sz="0" w:space="0" w:color="auto"/>
                <w:bottom w:val="none" w:sz="0" w:space="0" w:color="auto"/>
                <w:right w:val="none" w:sz="0" w:space="0" w:color="auto"/>
              </w:divBdr>
            </w:div>
            <w:div w:id="112097450">
              <w:marLeft w:val="0"/>
              <w:marRight w:val="0"/>
              <w:marTop w:val="0"/>
              <w:marBottom w:val="0"/>
              <w:divBdr>
                <w:top w:val="none" w:sz="0" w:space="0" w:color="auto"/>
                <w:left w:val="none" w:sz="0" w:space="0" w:color="auto"/>
                <w:bottom w:val="none" w:sz="0" w:space="0" w:color="auto"/>
                <w:right w:val="none" w:sz="0" w:space="0" w:color="auto"/>
              </w:divBdr>
            </w:div>
            <w:div w:id="1227105982">
              <w:marLeft w:val="0"/>
              <w:marRight w:val="0"/>
              <w:marTop w:val="0"/>
              <w:marBottom w:val="0"/>
              <w:divBdr>
                <w:top w:val="none" w:sz="0" w:space="0" w:color="auto"/>
                <w:left w:val="none" w:sz="0" w:space="0" w:color="auto"/>
                <w:bottom w:val="none" w:sz="0" w:space="0" w:color="auto"/>
                <w:right w:val="none" w:sz="0" w:space="0" w:color="auto"/>
              </w:divBdr>
            </w:div>
            <w:div w:id="1215265663">
              <w:marLeft w:val="0"/>
              <w:marRight w:val="0"/>
              <w:marTop w:val="0"/>
              <w:marBottom w:val="0"/>
              <w:divBdr>
                <w:top w:val="none" w:sz="0" w:space="0" w:color="auto"/>
                <w:left w:val="none" w:sz="0" w:space="0" w:color="auto"/>
                <w:bottom w:val="none" w:sz="0" w:space="0" w:color="auto"/>
                <w:right w:val="none" w:sz="0" w:space="0" w:color="auto"/>
              </w:divBdr>
            </w:div>
            <w:div w:id="1813785389">
              <w:marLeft w:val="0"/>
              <w:marRight w:val="0"/>
              <w:marTop w:val="0"/>
              <w:marBottom w:val="0"/>
              <w:divBdr>
                <w:top w:val="none" w:sz="0" w:space="0" w:color="auto"/>
                <w:left w:val="none" w:sz="0" w:space="0" w:color="auto"/>
                <w:bottom w:val="none" w:sz="0" w:space="0" w:color="auto"/>
                <w:right w:val="none" w:sz="0" w:space="0" w:color="auto"/>
              </w:divBdr>
            </w:div>
            <w:div w:id="1862471313">
              <w:marLeft w:val="0"/>
              <w:marRight w:val="0"/>
              <w:marTop w:val="0"/>
              <w:marBottom w:val="0"/>
              <w:divBdr>
                <w:top w:val="none" w:sz="0" w:space="0" w:color="auto"/>
                <w:left w:val="none" w:sz="0" w:space="0" w:color="auto"/>
                <w:bottom w:val="none" w:sz="0" w:space="0" w:color="auto"/>
                <w:right w:val="none" w:sz="0" w:space="0" w:color="auto"/>
              </w:divBdr>
            </w:div>
            <w:div w:id="1251235372">
              <w:marLeft w:val="0"/>
              <w:marRight w:val="0"/>
              <w:marTop w:val="0"/>
              <w:marBottom w:val="0"/>
              <w:divBdr>
                <w:top w:val="none" w:sz="0" w:space="0" w:color="auto"/>
                <w:left w:val="none" w:sz="0" w:space="0" w:color="auto"/>
                <w:bottom w:val="none" w:sz="0" w:space="0" w:color="auto"/>
                <w:right w:val="none" w:sz="0" w:space="0" w:color="auto"/>
              </w:divBdr>
            </w:div>
            <w:div w:id="1869677308">
              <w:marLeft w:val="0"/>
              <w:marRight w:val="0"/>
              <w:marTop w:val="0"/>
              <w:marBottom w:val="0"/>
              <w:divBdr>
                <w:top w:val="none" w:sz="0" w:space="0" w:color="auto"/>
                <w:left w:val="none" w:sz="0" w:space="0" w:color="auto"/>
                <w:bottom w:val="none" w:sz="0" w:space="0" w:color="auto"/>
                <w:right w:val="none" w:sz="0" w:space="0" w:color="auto"/>
              </w:divBdr>
            </w:div>
            <w:div w:id="3753878">
              <w:marLeft w:val="0"/>
              <w:marRight w:val="0"/>
              <w:marTop w:val="0"/>
              <w:marBottom w:val="0"/>
              <w:divBdr>
                <w:top w:val="none" w:sz="0" w:space="0" w:color="auto"/>
                <w:left w:val="none" w:sz="0" w:space="0" w:color="auto"/>
                <w:bottom w:val="none" w:sz="0" w:space="0" w:color="auto"/>
                <w:right w:val="none" w:sz="0" w:space="0" w:color="auto"/>
              </w:divBdr>
            </w:div>
            <w:div w:id="1813793271">
              <w:marLeft w:val="0"/>
              <w:marRight w:val="0"/>
              <w:marTop w:val="0"/>
              <w:marBottom w:val="0"/>
              <w:divBdr>
                <w:top w:val="none" w:sz="0" w:space="0" w:color="auto"/>
                <w:left w:val="none" w:sz="0" w:space="0" w:color="auto"/>
                <w:bottom w:val="none" w:sz="0" w:space="0" w:color="auto"/>
                <w:right w:val="none" w:sz="0" w:space="0" w:color="auto"/>
              </w:divBdr>
            </w:div>
            <w:div w:id="722220785">
              <w:marLeft w:val="0"/>
              <w:marRight w:val="0"/>
              <w:marTop w:val="0"/>
              <w:marBottom w:val="0"/>
              <w:divBdr>
                <w:top w:val="none" w:sz="0" w:space="0" w:color="auto"/>
                <w:left w:val="none" w:sz="0" w:space="0" w:color="auto"/>
                <w:bottom w:val="none" w:sz="0" w:space="0" w:color="auto"/>
                <w:right w:val="none" w:sz="0" w:space="0" w:color="auto"/>
              </w:divBdr>
            </w:div>
            <w:div w:id="1181428936">
              <w:marLeft w:val="0"/>
              <w:marRight w:val="0"/>
              <w:marTop w:val="0"/>
              <w:marBottom w:val="0"/>
              <w:divBdr>
                <w:top w:val="none" w:sz="0" w:space="0" w:color="auto"/>
                <w:left w:val="none" w:sz="0" w:space="0" w:color="auto"/>
                <w:bottom w:val="none" w:sz="0" w:space="0" w:color="auto"/>
                <w:right w:val="none" w:sz="0" w:space="0" w:color="auto"/>
              </w:divBdr>
            </w:div>
            <w:div w:id="2058968919">
              <w:marLeft w:val="0"/>
              <w:marRight w:val="0"/>
              <w:marTop w:val="0"/>
              <w:marBottom w:val="0"/>
              <w:divBdr>
                <w:top w:val="none" w:sz="0" w:space="0" w:color="auto"/>
                <w:left w:val="none" w:sz="0" w:space="0" w:color="auto"/>
                <w:bottom w:val="none" w:sz="0" w:space="0" w:color="auto"/>
                <w:right w:val="none" w:sz="0" w:space="0" w:color="auto"/>
              </w:divBdr>
            </w:div>
            <w:div w:id="724185069">
              <w:marLeft w:val="0"/>
              <w:marRight w:val="0"/>
              <w:marTop w:val="0"/>
              <w:marBottom w:val="0"/>
              <w:divBdr>
                <w:top w:val="none" w:sz="0" w:space="0" w:color="auto"/>
                <w:left w:val="none" w:sz="0" w:space="0" w:color="auto"/>
                <w:bottom w:val="none" w:sz="0" w:space="0" w:color="auto"/>
                <w:right w:val="none" w:sz="0" w:space="0" w:color="auto"/>
              </w:divBdr>
            </w:div>
            <w:div w:id="1003314476">
              <w:marLeft w:val="0"/>
              <w:marRight w:val="0"/>
              <w:marTop w:val="0"/>
              <w:marBottom w:val="0"/>
              <w:divBdr>
                <w:top w:val="none" w:sz="0" w:space="0" w:color="auto"/>
                <w:left w:val="none" w:sz="0" w:space="0" w:color="auto"/>
                <w:bottom w:val="none" w:sz="0" w:space="0" w:color="auto"/>
                <w:right w:val="none" w:sz="0" w:space="0" w:color="auto"/>
              </w:divBdr>
            </w:div>
            <w:div w:id="1906836398">
              <w:marLeft w:val="0"/>
              <w:marRight w:val="0"/>
              <w:marTop w:val="0"/>
              <w:marBottom w:val="0"/>
              <w:divBdr>
                <w:top w:val="none" w:sz="0" w:space="0" w:color="auto"/>
                <w:left w:val="none" w:sz="0" w:space="0" w:color="auto"/>
                <w:bottom w:val="none" w:sz="0" w:space="0" w:color="auto"/>
                <w:right w:val="none" w:sz="0" w:space="0" w:color="auto"/>
              </w:divBdr>
            </w:div>
            <w:div w:id="831215731">
              <w:marLeft w:val="0"/>
              <w:marRight w:val="0"/>
              <w:marTop w:val="0"/>
              <w:marBottom w:val="0"/>
              <w:divBdr>
                <w:top w:val="none" w:sz="0" w:space="0" w:color="auto"/>
                <w:left w:val="none" w:sz="0" w:space="0" w:color="auto"/>
                <w:bottom w:val="none" w:sz="0" w:space="0" w:color="auto"/>
                <w:right w:val="none" w:sz="0" w:space="0" w:color="auto"/>
              </w:divBdr>
            </w:div>
            <w:div w:id="1761222151">
              <w:marLeft w:val="0"/>
              <w:marRight w:val="0"/>
              <w:marTop w:val="0"/>
              <w:marBottom w:val="0"/>
              <w:divBdr>
                <w:top w:val="none" w:sz="0" w:space="0" w:color="auto"/>
                <w:left w:val="none" w:sz="0" w:space="0" w:color="auto"/>
                <w:bottom w:val="none" w:sz="0" w:space="0" w:color="auto"/>
                <w:right w:val="none" w:sz="0" w:space="0" w:color="auto"/>
              </w:divBdr>
            </w:div>
            <w:div w:id="217666794">
              <w:marLeft w:val="0"/>
              <w:marRight w:val="0"/>
              <w:marTop w:val="0"/>
              <w:marBottom w:val="0"/>
              <w:divBdr>
                <w:top w:val="none" w:sz="0" w:space="0" w:color="auto"/>
                <w:left w:val="none" w:sz="0" w:space="0" w:color="auto"/>
                <w:bottom w:val="none" w:sz="0" w:space="0" w:color="auto"/>
                <w:right w:val="none" w:sz="0" w:space="0" w:color="auto"/>
              </w:divBdr>
            </w:div>
            <w:div w:id="1091315023">
              <w:marLeft w:val="0"/>
              <w:marRight w:val="0"/>
              <w:marTop w:val="0"/>
              <w:marBottom w:val="0"/>
              <w:divBdr>
                <w:top w:val="none" w:sz="0" w:space="0" w:color="auto"/>
                <w:left w:val="none" w:sz="0" w:space="0" w:color="auto"/>
                <w:bottom w:val="none" w:sz="0" w:space="0" w:color="auto"/>
                <w:right w:val="none" w:sz="0" w:space="0" w:color="auto"/>
              </w:divBdr>
            </w:div>
            <w:div w:id="1353653489">
              <w:marLeft w:val="0"/>
              <w:marRight w:val="0"/>
              <w:marTop w:val="0"/>
              <w:marBottom w:val="0"/>
              <w:divBdr>
                <w:top w:val="none" w:sz="0" w:space="0" w:color="auto"/>
                <w:left w:val="none" w:sz="0" w:space="0" w:color="auto"/>
                <w:bottom w:val="none" w:sz="0" w:space="0" w:color="auto"/>
                <w:right w:val="none" w:sz="0" w:space="0" w:color="auto"/>
              </w:divBdr>
            </w:div>
            <w:div w:id="1242105498">
              <w:marLeft w:val="0"/>
              <w:marRight w:val="0"/>
              <w:marTop w:val="0"/>
              <w:marBottom w:val="0"/>
              <w:divBdr>
                <w:top w:val="none" w:sz="0" w:space="0" w:color="auto"/>
                <w:left w:val="none" w:sz="0" w:space="0" w:color="auto"/>
                <w:bottom w:val="none" w:sz="0" w:space="0" w:color="auto"/>
                <w:right w:val="none" w:sz="0" w:space="0" w:color="auto"/>
              </w:divBdr>
            </w:div>
            <w:div w:id="1035614810">
              <w:marLeft w:val="0"/>
              <w:marRight w:val="0"/>
              <w:marTop w:val="0"/>
              <w:marBottom w:val="0"/>
              <w:divBdr>
                <w:top w:val="none" w:sz="0" w:space="0" w:color="auto"/>
                <w:left w:val="none" w:sz="0" w:space="0" w:color="auto"/>
                <w:bottom w:val="none" w:sz="0" w:space="0" w:color="auto"/>
                <w:right w:val="none" w:sz="0" w:space="0" w:color="auto"/>
              </w:divBdr>
            </w:div>
            <w:div w:id="817890513">
              <w:marLeft w:val="0"/>
              <w:marRight w:val="0"/>
              <w:marTop w:val="0"/>
              <w:marBottom w:val="0"/>
              <w:divBdr>
                <w:top w:val="none" w:sz="0" w:space="0" w:color="auto"/>
                <w:left w:val="none" w:sz="0" w:space="0" w:color="auto"/>
                <w:bottom w:val="none" w:sz="0" w:space="0" w:color="auto"/>
                <w:right w:val="none" w:sz="0" w:space="0" w:color="auto"/>
              </w:divBdr>
            </w:div>
            <w:div w:id="1184899743">
              <w:marLeft w:val="0"/>
              <w:marRight w:val="0"/>
              <w:marTop w:val="0"/>
              <w:marBottom w:val="0"/>
              <w:divBdr>
                <w:top w:val="none" w:sz="0" w:space="0" w:color="auto"/>
                <w:left w:val="none" w:sz="0" w:space="0" w:color="auto"/>
                <w:bottom w:val="none" w:sz="0" w:space="0" w:color="auto"/>
                <w:right w:val="none" w:sz="0" w:space="0" w:color="auto"/>
              </w:divBdr>
            </w:div>
            <w:div w:id="1390494724">
              <w:marLeft w:val="0"/>
              <w:marRight w:val="0"/>
              <w:marTop w:val="0"/>
              <w:marBottom w:val="0"/>
              <w:divBdr>
                <w:top w:val="none" w:sz="0" w:space="0" w:color="auto"/>
                <w:left w:val="none" w:sz="0" w:space="0" w:color="auto"/>
                <w:bottom w:val="none" w:sz="0" w:space="0" w:color="auto"/>
                <w:right w:val="none" w:sz="0" w:space="0" w:color="auto"/>
              </w:divBdr>
            </w:div>
            <w:div w:id="1887140436">
              <w:marLeft w:val="0"/>
              <w:marRight w:val="0"/>
              <w:marTop w:val="0"/>
              <w:marBottom w:val="0"/>
              <w:divBdr>
                <w:top w:val="none" w:sz="0" w:space="0" w:color="auto"/>
                <w:left w:val="none" w:sz="0" w:space="0" w:color="auto"/>
                <w:bottom w:val="none" w:sz="0" w:space="0" w:color="auto"/>
                <w:right w:val="none" w:sz="0" w:space="0" w:color="auto"/>
              </w:divBdr>
            </w:div>
            <w:div w:id="204146455">
              <w:marLeft w:val="0"/>
              <w:marRight w:val="0"/>
              <w:marTop w:val="0"/>
              <w:marBottom w:val="0"/>
              <w:divBdr>
                <w:top w:val="none" w:sz="0" w:space="0" w:color="auto"/>
                <w:left w:val="none" w:sz="0" w:space="0" w:color="auto"/>
                <w:bottom w:val="none" w:sz="0" w:space="0" w:color="auto"/>
                <w:right w:val="none" w:sz="0" w:space="0" w:color="auto"/>
              </w:divBdr>
            </w:div>
            <w:div w:id="1979609788">
              <w:marLeft w:val="0"/>
              <w:marRight w:val="0"/>
              <w:marTop w:val="0"/>
              <w:marBottom w:val="0"/>
              <w:divBdr>
                <w:top w:val="none" w:sz="0" w:space="0" w:color="auto"/>
                <w:left w:val="none" w:sz="0" w:space="0" w:color="auto"/>
                <w:bottom w:val="none" w:sz="0" w:space="0" w:color="auto"/>
                <w:right w:val="none" w:sz="0" w:space="0" w:color="auto"/>
              </w:divBdr>
            </w:div>
            <w:div w:id="885026995">
              <w:marLeft w:val="0"/>
              <w:marRight w:val="0"/>
              <w:marTop w:val="0"/>
              <w:marBottom w:val="0"/>
              <w:divBdr>
                <w:top w:val="none" w:sz="0" w:space="0" w:color="auto"/>
                <w:left w:val="none" w:sz="0" w:space="0" w:color="auto"/>
                <w:bottom w:val="none" w:sz="0" w:space="0" w:color="auto"/>
                <w:right w:val="none" w:sz="0" w:space="0" w:color="auto"/>
              </w:divBdr>
            </w:div>
            <w:div w:id="856115422">
              <w:marLeft w:val="0"/>
              <w:marRight w:val="0"/>
              <w:marTop w:val="0"/>
              <w:marBottom w:val="0"/>
              <w:divBdr>
                <w:top w:val="none" w:sz="0" w:space="0" w:color="auto"/>
                <w:left w:val="none" w:sz="0" w:space="0" w:color="auto"/>
                <w:bottom w:val="none" w:sz="0" w:space="0" w:color="auto"/>
                <w:right w:val="none" w:sz="0" w:space="0" w:color="auto"/>
              </w:divBdr>
            </w:div>
            <w:div w:id="317655928">
              <w:marLeft w:val="0"/>
              <w:marRight w:val="0"/>
              <w:marTop w:val="0"/>
              <w:marBottom w:val="0"/>
              <w:divBdr>
                <w:top w:val="none" w:sz="0" w:space="0" w:color="auto"/>
                <w:left w:val="none" w:sz="0" w:space="0" w:color="auto"/>
                <w:bottom w:val="none" w:sz="0" w:space="0" w:color="auto"/>
                <w:right w:val="none" w:sz="0" w:space="0" w:color="auto"/>
              </w:divBdr>
            </w:div>
            <w:div w:id="236868211">
              <w:marLeft w:val="0"/>
              <w:marRight w:val="0"/>
              <w:marTop w:val="0"/>
              <w:marBottom w:val="0"/>
              <w:divBdr>
                <w:top w:val="none" w:sz="0" w:space="0" w:color="auto"/>
                <w:left w:val="none" w:sz="0" w:space="0" w:color="auto"/>
                <w:bottom w:val="none" w:sz="0" w:space="0" w:color="auto"/>
                <w:right w:val="none" w:sz="0" w:space="0" w:color="auto"/>
              </w:divBdr>
            </w:div>
            <w:div w:id="504827904">
              <w:marLeft w:val="0"/>
              <w:marRight w:val="0"/>
              <w:marTop w:val="0"/>
              <w:marBottom w:val="0"/>
              <w:divBdr>
                <w:top w:val="none" w:sz="0" w:space="0" w:color="auto"/>
                <w:left w:val="none" w:sz="0" w:space="0" w:color="auto"/>
                <w:bottom w:val="none" w:sz="0" w:space="0" w:color="auto"/>
                <w:right w:val="none" w:sz="0" w:space="0" w:color="auto"/>
              </w:divBdr>
            </w:div>
            <w:div w:id="1714962189">
              <w:marLeft w:val="0"/>
              <w:marRight w:val="0"/>
              <w:marTop w:val="0"/>
              <w:marBottom w:val="0"/>
              <w:divBdr>
                <w:top w:val="none" w:sz="0" w:space="0" w:color="auto"/>
                <w:left w:val="none" w:sz="0" w:space="0" w:color="auto"/>
                <w:bottom w:val="none" w:sz="0" w:space="0" w:color="auto"/>
                <w:right w:val="none" w:sz="0" w:space="0" w:color="auto"/>
              </w:divBdr>
            </w:div>
            <w:div w:id="1769696170">
              <w:marLeft w:val="0"/>
              <w:marRight w:val="0"/>
              <w:marTop w:val="0"/>
              <w:marBottom w:val="0"/>
              <w:divBdr>
                <w:top w:val="none" w:sz="0" w:space="0" w:color="auto"/>
                <w:left w:val="none" w:sz="0" w:space="0" w:color="auto"/>
                <w:bottom w:val="none" w:sz="0" w:space="0" w:color="auto"/>
                <w:right w:val="none" w:sz="0" w:space="0" w:color="auto"/>
              </w:divBdr>
            </w:div>
            <w:div w:id="72119406">
              <w:marLeft w:val="0"/>
              <w:marRight w:val="0"/>
              <w:marTop w:val="0"/>
              <w:marBottom w:val="0"/>
              <w:divBdr>
                <w:top w:val="none" w:sz="0" w:space="0" w:color="auto"/>
                <w:left w:val="none" w:sz="0" w:space="0" w:color="auto"/>
                <w:bottom w:val="none" w:sz="0" w:space="0" w:color="auto"/>
                <w:right w:val="none" w:sz="0" w:space="0" w:color="auto"/>
              </w:divBdr>
            </w:div>
            <w:div w:id="978457678">
              <w:marLeft w:val="0"/>
              <w:marRight w:val="0"/>
              <w:marTop w:val="0"/>
              <w:marBottom w:val="0"/>
              <w:divBdr>
                <w:top w:val="none" w:sz="0" w:space="0" w:color="auto"/>
                <w:left w:val="none" w:sz="0" w:space="0" w:color="auto"/>
                <w:bottom w:val="none" w:sz="0" w:space="0" w:color="auto"/>
                <w:right w:val="none" w:sz="0" w:space="0" w:color="auto"/>
              </w:divBdr>
            </w:div>
            <w:div w:id="2028411764">
              <w:marLeft w:val="0"/>
              <w:marRight w:val="0"/>
              <w:marTop w:val="0"/>
              <w:marBottom w:val="0"/>
              <w:divBdr>
                <w:top w:val="none" w:sz="0" w:space="0" w:color="auto"/>
                <w:left w:val="none" w:sz="0" w:space="0" w:color="auto"/>
                <w:bottom w:val="none" w:sz="0" w:space="0" w:color="auto"/>
                <w:right w:val="none" w:sz="0" w:space="0" w:color="auto"/>
              </w:divBdr>
            </w:div>
            <w:div w:id="773596979">
              <w:marLeft w:val="0"/>
              <w:marRight w:val="0"/>
              <w:marTop w:val="0"/>
              <w:marBottom w:val="0"/>
              <w:divBdr>
                <w:top w:val="none" w:sz="0" w:space="0" w:color="auto"/>
                <w:left w:val="none" w:sz="0" w:space="0" w:color="auto"/>
                <w:bottom w:val="none" w:sz="0" w:space="0" w:color="auto"/>
                <w:right w:val="none" w:sz="0" w:space="0" w:color="auto"/>
              </w:divBdr>
            </w:div>
            <w:div w:id="1552615852">
              <w:marLeft w:val="0"/>
              <w:marRight w:val="0"/>
              <w:marTop w:val="0"/>
              <w:marBottom w:val="0"/>
              <w:divBdr>
                <w:top w:val="none" w:sz="0" w:space="0" w:color="auto"/>
                <w:left w:val="none" w:sz="0" w:space="0" w:color="auto"/>
                <w:bottom w:val="none" w:sz="0" w:space="0" w:color="auto"/>
                <w:right w:val="none" w:sz="0" w:space="0" w:color="auto"/>
              </w:divBdr>
            </w:div>
            <w:div w:id="349725479">
              <w:marLeft w:val="0"/>
              <w:marRight w:val="0"/>
              <w:marTop w:val="0"/>
              <w:marBottom w:val="0"/>
              <w:divBdr>
                <w:top w:val="none" w:sz="0" w:space="0" w:color="auto"/>
                <w:left w:val="none" w:sz="0" w:space="0" w:color="auto"/>
                <w:bottom w:val="none" w:sz="0" w:space="0" w:color="auto"/>
                <w:right w:val="none" w:sz="0" w:space="0" w:color="auto"/>
              </w:divBdr>
            </w:div>
            <w:div w:id="1912344091">
              <w:marLeft w:val="0"/>
              <w:marRight w:val="0"/>
              <w:marTop w:val="0"/>
              <w:marBottom w:val="0"/>
              <w:divBdr>
                <w:top w:val="none" w:sz="0" w:space="0" w:color="auto"/>
                <w:left w:val="none" w:sz="0" w:space="0" w:color="auto"/>
                <w:bottom w:val="none" w:sz="0" w:space="0" w:color="auto"/>
                <w:right w:val="none" w:sz="0" w:space="0" w:color="auto"/>
              </w:divBdr>
            </w:div>
            <w:div w:id="880483001">
              <w:marLeft w:val="0"/>
              <w:marRight w:val="0"/>
              <w:marTop w:val="0"/>
              <w:marBottom w:val="0"/>
              <w:divBdr>
                <w:top w:val="none" w:sz="0" w:space="0" w:color="auto"/>
                <w:left w:val="none" w:sz="0" w:space="0" w:color="auto"/>
                <w:bottom w:val="none" w:sz="0" w:space="0" w:color="auto"/>
                <w:right w:val="none" w:sz="0" w:space="0" w:color="auto"/>
              </w:divBdr>
            </w:div>
            <w:div w:id="759639514">
              <w:marLeft w:val="0"/>
              <w:marRight w:val="0"/>
              <w:marTop w:val="0"/>
              <w:marBottom w:val="0"/>
              <w:divBdr>
                <w:top w:val="none" w:sz="0" w:space="0" w:color="auto"/>
                <w:left w:val="none" w:sz="0" w:space="0" w:color="auto"/>
                <w:bottom w:val="none" w:sz="0" w:space="0" w:color="auto"/>
                <w:right w:val="none" w:sz="0" w:space="0" w:color="auto"/>
              </w:divBdr>
            </w:div>
            <w:div w:id="274991577">
              <w:marLeft w:val="0"/>
              <w:marRight w:val="0"/>
              <w:marTop w:val="0"/>
              <w:marBottom w:val="0"/>
              <w:divBdr>
                <w:top w:val="none" w:sz="0" w:space="0" w:color="auto"/>
                <w:left w:val="none" w:sz="0" w:space="0" w:color="auto"/>
                <w:bottom w:val="none" w:sz="0" w:space="0" w:color="auto"/>
                <w:right w:val="none" w:sz="0" w:space="0" w:color="auto"/>
              </w:divBdr>
            </w:div>
            <w:div w:id="1706827611">
              <w:marLeft w:val="0"/>
              <w:marRight w:val="0"/>
              <w:marTop w:val="0"/>
              <w:marBottom w:val="0"/>
              <w:divBdr>
                <w:top w:val="none" w:sz="0" w:space="0" w:color="auto"/>
                <w:left w:val="none" w:sz="0" w:space="0" w:color="auto"/>
                <w:bottom w:val="none" w:sz="0" w:space="0" w:color="auto"/>
                <w:right w:val="none" w:sz="0" w:space="0" w:color="auto"/>
              </w:divBdr>
            </w:div>
            <w:div w:id="1741903861">
              <w:marLeft w:val="0"/>
              <w:marRight w:val="0"/>
              <w:marTop w:val="0"/>
              <w:marBottom w:val="0"/>
              <w:divBdr>
                <w:top w:val="none" w:sz="0" w:space="0" w:color="auto"/>
                <w:left w:val="none" w:sz="0" w:space="0" w:color="auto"/>
                <w:bottom w:val="none" w:sz="0" w:space="0" w:color="auto"/>
                <w:right w:val="none" w:sz="0" w:space="0" w:color="auto"/>
              </w:divBdr>
            </w:div>
            <w:div w:id="1941913808">
              <w:marLeft w:val="0"/>
              <w:marRight w:val="0"/>
              <w:marTop w:val="0"/>
              <w:marBottom w:val="0"/>
              <w:divBdr>
                <w:top w:val="none" w:sz="0" w:space="0" w:color="auto"/>
                <w:left w:val="none" w:sz="0" w:space="0" w:color="auto"/>
                <w:bottom w:val="none" w:sz="0" w:space="0" w:color="auto"/>
                <w:right w:val="none" w:sz="0" w:space="0" w:color="auto"/>
              </w:divBdr>
            </w:div>
            <w:div w:id="356539928">
              <w:marLeft w:val="0"/>
              <w:marRight w:val="0"/>
              <w:marTop w:val="0"/>
              <w:marBottom w:val="0"/>
              <w:divBdr>
                <w:top w:val="none" w:sz="0" w:space="0" w:color="auto"/>
                <w:left w:val="none" w:sz="0" w:space="0" w:color="auto"/>
                <w:bottom w:val="none" w:sz="0" w:space="0" w:color="auto"/>
                <w:right w:val="none" w:sz="0" w:space="0" w:color="auto"/>
              </w:divBdr>
            </w:div>
            <w:div w:id="1392004412">
              <w:marLeft w:val="0"/>
              <w:marRight w:val="0"/>
              <w:marTop w:val="0"/>
              <w:marBottom w:val="0"/>
              <w:divBdr>
                <w:top w:val="none" w:sz="0" w:space="0" w:color="auto"/>
                <w:left w:val="none" w:sz="0" w:space="0" w:color="auto"/>
                <w:bottom w:val="none" w:sz="0" w:space="0" w:color="auto"/>
                <w:right w:val="none" w:sz="0" w:space="0" w:color="auto"/>
              </w:divBdr>
            </w:div>
            <w:div w:id="638724675">
              <w:marLeft w:val="0"/>
              <w:marRight w:val="0"/>
              <w:marTop w:val="0"/>
              <w:marBottom w:val="0"/>
              <w:divBdr>
                <w:top w:val="none" w:sz="0" w:space="0" w:color="auto"/>
                <w:left w:val="none" w:sz="0" w:space="0" w:color="auto"/>
                <w:bottom w:val="none" w:sz="0" w:space="0" w:color="auto"/>
                <w:right w:val="none" w:sz="0" w:space="0" w:color="auto"/>
              </w:divBdr>
            </w:div>
            <w:div w:id="1718503724">
              <w:marLeft w:val="0"/>
              <w:marRight w:val="0"/>
              <w:marTop w:val="0"/>
              <w:marBottom w:val="0"/>
              <w:divBdr>
                <w:top w:val="none" w:sz="0" w:space="0" w:color="auto"/>
                <w:left w:val="none" w:sz="0" w:space="0" w:color="auto"/>
                <w:bottom w:val="none" w:sz="0" w:space="0" w:color="auto"/>
                <w:right w:val="none" w:sz="0" w:space="0" w:color="auto"/>
              </w:divBdr>
            </w:div>
            <w:div w:id="831220777">
              <w:marLeft w:val="0"/>
              <w:marRight w:val="0"/>
              <w:marTop w:val="0"/>
              <w:marBottom w:val="0"/>
              <w:divBdr>
                <w:top w:val="none" w:sz="0" w:space="0" w:color="auto"/>
                <w:left w:val="none" w:sz="0" w:space="0" w:color="auto"/>
                <w:bottom w:val="none" w:sz="0" w:space="0" w:color="auto"/>
                <w:right w:val="none" w:sz="0" w:space="0" w:color="auto"/>
              </w:divBdr>
            </w:div>
            <w:div w:id="2127583100">
              <w:marLeft w:val="0"/>
              <w:marRight w:val="0"/>
              <w:marTop w:val="0"/>
              <w:marBottom w:val="0"/>
              <w:divBdr>
                <w:top w:val="none" w:sz="0" w:space="0" w:color="auto"/>
                <w:left w:val="none" w:sz="0" w:space="0" w:color="auto"/>
                <w:bottom w:val="none" w:sz="0" w:space="0" w:color="auto"/>
                <w:right w:val="none" w:sz="0" w:space="0" w:color="auto"/>
              </w:divBdr>
            </w:div>
            <w:div w:id="1333265339">
              <w:marLeft w:val="0"/>
              <w:marRight w:val="0"/>
              <w:marTop w:val="0"/>
              <w:marBottom w:val="0"/>
              <w:divBdr>
                <w:top w:val="none" w:sz="0" w:space="0" w:color="auto"/>
                <w:left w:val="none" w:sz="0" w:space="0" w:color="auto"/>
                <w:bottom w:val="none" w:sz="0" w:space="0" w:color="auto"/>
                <w:right w:val="none" w:sz="0" w:space="0" w:color="auto"/>
              </w:divBdr>
            </w:div>
            <w:div w:id="527910917">
              <w:marLeft w:val="0"/>
              <w:marRight w:val="0"/>
              <w:marTop w:val="0"/>
              <w:marBottom w:val="0"/>
              <w:divBdr>
                <w:top w:val="none" w:sz="0" w:space="0" w:color="auto"/>
                <w:left w:val="none" w:sz="0" w:space="0" w:color="auto"/>
                <w:bottom w:val="none" w:sz="0" w:space="0" w:color="auto"/>
                <w:right w:val="none" w:sz="0" w:space="0" w:color="auto"/>
              </w:divBdr>
            </w:div>
            <w:div w:id="210507778">
              <w:marLeft w:val="0"/>
              <w:marRight w:val="0"/>
              <w:marTop w:val="0"/>
              <w:marBottom w:val="0"/>
              <w:divBdr>
                <w:top w:val="none" w:sz="0" w:space="0" w:color="auto"/>
                <w:left w:val="none" w:sz="0" w:space="0" w:color="auto"/>
                <w:bottom w:val="none" w:sz="0" w:space="0" w:color="auto"/>
                <w:right w:val="none" w:sz="0" w:space="0" w:color="auto"/>
              </w:divBdr>
            </w:div>
            <w:div w:id="618338474">
              <w:marLeft w:val="0"/>
              <w:marRight w:val="0"/>
              <w:marTop w:val="0"/>
              <w:marBottom w:val="0"/>
              <w:divBdr>
                <w:top w:val="none" w:sz="0" w:space="0" w:color="auto"/>
                <w:left w:val="none" w:sz="0" w:space="0" w:color="auto"/>
                <w:bottom w:val="none" w:sz="0" w:space="0" w:color="auto"/>
                <w:right w:val="none" w:sz="0" w:space="0" w:color="auto"/>
              </w:divBdr>
            </w:div>
            <w:div w:id="1119181739">
              <w:marLeft w:val="0"/>
              <w:marRight w:val="0"/>
              <w:marTop w:val="0"/>
              <w:marBottom w:val="0"/>
              <w:divBdr>
                <w:top w:val="none" w:sz="0" w:space="0" w:color="auto"/>
                <w:left w:val="none" w:sz="0" w:space="0" w:color="auto"/>
                <w:bottom w:val="none" w:sz="0" w:space="0" w:color="auto"/>
                <w:right w:val="none" w:sz="0" w:space="0" w:color="auto"/>
              </w:divBdr>
            </w:div>
            <w:div w:id="1269001578">
              <w:marLeft w:val="0"/>
              <w:marRight w:val="0"/>
              <w:marTop w:val="0"/>
              <w:marBottom w:val="0"/>
              <w:divBdr>
                <w:top w:val="none" w:sz="0" w:space="0" w:color="auto"/>
                <w:left w:val="none" w:sz="0" w:space="0" w:color="auto"/>
                <w:bottom w:val="none" w:sz="0" w:space="0" w:color="auto"/>
                <w:right w:val="none" w:sz="0" w:space="0" w:color="auto"/>
              </w:divBdr>
            </w:div>
            <w:div w:id="473909179">
              <w:marLeft w:val="0"/>
              <w:marRight w:val="0"/>
              <w:marTop w:val="0"/>
              <w:marBottom w:val="0"/>
              <w:divBdr>
                <w:top w:val="none" w:sz="0" w:space="0" w:color="auto"/>
                <w:left w:val="none" w:sz="0" w:space="0" w:color="auto"/>
                <w:bottom w:val="none" w:sz="0" w:space="0" w:color="auto"/>
                <w:right w:val="none" w:sz="0" w:space="0" w:color="auto"/>
              </w:divBdr>
            </w:div>
            <w:div w:id="1878228512">
              <w:marLeft w:val="0"/>
              <w:marRight w:val="0"/>
              <w:marTop w:val="0"/>
              <w:marBottom w:val="0"/>
              <w:divBdr>
                <w:top w:val="none" w:sz="0" w:space="0" w:color="auto"/>
                <w:left w:val="none" w:sz="0" w:space="0" w:color="auto"/>
                <w:bottom w:val="none" w:sz="0" w:space="0" w:color="auto"/>
                <w:right w:val="none" w:sz="0" w:space="0" w:color="auto"/>
              </w:divBdr>
            </w:div>
            <w:div w:id="1008287884">
              <w:marLeft w:val="0"/>
              <w:marRight w:val="0"/>
              <w:marTop w:val="0"/>
              <w:marBottom w:val="0"/>
              <w:divBdr>
                <w:top w:val="none" w:sz="0" w:space="0" w:color="auto"/>
                <w:left w:val="none" w:sz="0" w:space="0" w:color="auto"/>
                <w:bottom w:val="none" w:sz="0" w:space="0" w:color="auto"/>
                <w:right w:val="none" w:sz="0" w:space="0" w:color="auto"/>
              </w:divBdr>
            </w:div>
            <w:div w:id="1566917620">
              <w:marLeft w:val="0"/>
              <w:marRight w:val="0"/>
              <w:marTop w:val="0"/>
              <w:marBottom w:val="0"/>
              <w:divBdr>
                <w:top w:val="none" w:sz="0" w:space="0" w:color="auto"/>
                <w:left w:val="none" w:sz="0" w:space="0" w:color="auto"/>
                <w:bottom w:val="none" w:sz="0" w:space="0" w:color="auto"/>
                <w:right w:val="none" w:sz="0" w:space="0" w:color="auto"/>
              </w:divBdr>
            </w:div>
            <w:div w:id="30305336">
              <w:marLeft w:val="0"/>
              <w:marRight w:val="0"/>
              <w:marTop w:val="0"/>
              <w:marBottom w:val="0"/>
              <w:divBdr>
                <w:top w:val="none" w:sz="0" w:space="0" w:color="auto"/>
                <w:left w:val="none" w:sz="0" w:space="0" w:color="auto"/>
                <w:bottom w:val="none" w:sz="0" w:space="0" w:color="auto"/>
                <w:right w:val="none" w:sz="0" w:space="0" w:color="auto"/>
              </w:divBdr>
            </w:div>
            <w:div w:id="1208183618">
              <w:marLeft w:val="0"/>
              <w:marRight w:val="0"/>
              <w:marTop w:val="0"/>
              <w:marBottom w:val="0"/>
              <w:divBdr>
                <w:top w:val="none" w:sz="0" w:space="0" w:color="auto"/>
                <w:left w:val="none" w:sz="0" w:space="0" w:color="auto"/>
                <w:bottom w:val="none" w:sz="0" w:space="0" w:color="auto"/>
                <w:right w:val="none" w:sz="0" w:space="0" w:color="auto"/>
              </w:divBdr>
            </w:div>
            <w:div w:id="1560357387">
              <w:marLeft w:val="0"/>
              <w:marRight w:val="0"/>
              <w:marTop w:val="0"/>
              <w:marBottom w:val="0"/>
              <w:divBdr>
                <w:top w:val="none" w:sz="0" w:space="0" w:color="auto"/>
                <w:left w:val="none" w:sz="0" w:space="0" w:color="auto"/>
                <w:bottom w:val="none" w:sz="0" w:space="0" w:color="auto"/>
                <w:right w:val="none" w:sz="0" w:space="0" w:color="auto"/>
              </w:divBdr>
            </w:div>
            <w:div w:id="228466264">
              <w:marLeft w:val="0"/>
              <w:marRight w:val="0"/>
              <w:marTop w:val="0"/>
              <w:marBottom w:val="0"/>
              <w:divBdr>
                <w:top w:val="none" w:sz="0" w:space="0" w:color="auto"/>
                <w:left w:val="none" w:sz="0" w:space="0" w:color="auto"/>
                <w:bottom w:val="none" w:sz="0" w:space="0" w:color="auto"/>
                <w:right w:val="none" w:sz="0" w:space="0" w:color="auto"/>
              </w:divBdr>
            </w:div>
            <w:div w:id="432818845">
              <w:marLeft w:val="0"/>
              <w:marRight w:val="0"/>
              <w:marTop w:val="0"/>
              <w:marBottom w:val="0"/>
              <w:divBdr>
                <w:top w:val="none" w:sz="0" w:space="0" w:color="auto"/>
                <w:left w:val="none" w:sz="0" w:space="0" w:color="auto"/>
                <w:bottom w:val="none" w:sz="0" w:space="0" w:color="auto"/>
                <w:right w:val="none" w:sz="0" w:space="0" w:color="auto"/>
              </w:divBdr>
            </w:div>
            <w:div w:id="1990554319">
              <w:marLeft w:val="0"/>
              <w:marRight w:val="0"/>
              <w:marTop w:val="0"/>
              <w:marBottom w:val="0"/>
              <w:divBdr>
                <w:top w:val="none" w:sz="0" w:space="0" w:color="auto"/>
                <w:left w:val="none" w:sz="0" w:space="0" w:color="auto"/>
                <w:bottom w:val="none" w:sz="0" w:space="0" w:color="auto"/>
                <w:right w:val="none" w:sz="0" w:space="0" w:color="auto"/>
              </w:divBdr>
            </w:div>
            <w:div w:id="182668050">
              <w:marLeft w:val="0"/>
              <w:marRight w:val="0"/>
              <w:marTop w:val="0"/>
              <w:marBottom w:val="0"/>
              <w:divBdr>
                <w:top w:val="none" w:sz="0" w:space="0" w:color="auto"/>
                <w:left w:val="none" w:sz="0" w:space="0" w:color="auto"/>
                <w:bottom w:val="none" w:sz="0" w:space="0" w:color="auto"/>
                <w:right w:val="none" w:sz="0" w:space="0" w:color="auto"/>
              </w:divBdr>
            </w:div>
            <w:div w:id="2098674308">
              <w:marLeft w:val="0"/>
              <w:marRight w:val="0"/>
              <w:marTop w:val="0"/>
              <w:marBottom w:val="0"/>
              <w:divBdr>
                <w:top w:val="none" w:sz="0" w:space="0" w:color="auto"/>
                <w:left w:val="none" w:sz="0" w:space="0" w:color="auto"/>
                <w:bottom w:val="none" w:sz="0" w:space="0" w:color="auto"/>
                <w:right w:val="none" w:sz="0" w:space="0" w:color="auto"/>
              </w:divBdr>
            </w:div>
            <w:div w:id="2074236997">
              <w:marLeft w:val="0"/>
              <w:marRight w:val="0"/>
              <w:marTop w:val="0"/>
              <w:marBottom w:val="0"/>
              <w:divBdr>
                <w:top w:val="none" w:sz="0" w:space="0" w:color="auto"/>
                <w:left w:val="none" w:sz="0" w:space="0" w:color="auto"/>
                <w:bottom w:val="none" w:sz="0" w:space="0" w:color="auto"/>
                <w:right w:val="none" w:sz="0" w:space="0" w:color="auto"/>
              </w:divBdr>
            </w:div>
            <w:div w:id="1708213309">
              <w:marLeft w:val="0"/>
              <w:marRight w:val="0"/>
              <w:marTop w:val="0"/>
              <w:marBottom w:val="0"/>
              <w:divBdr>
                <w:top w:val="none" w:sz="0" w:space="0" w:color="auto"/>
                <w:left w:val="none" w:sz="0" w:space="0" w:color="auto"/>
                <w:bottom w:val="none" w:sz="0" w:space="0" w:color="auto"/>
                <w:right w:val="none" w:sz="0" w:space="0" w:color="auto"/>
              </w:divBdr>
            </w:div>
            <w:div w:id="2069455723">
              <w:marLeft w:val="0"/>
              <w:marRight w:val="0"/>
              <w:marTop w:val="0"/>
              <w:marBottom w:val="0"/>
              <w:divBdr>
                <w:top w:val="none" w:sz="0" w:space="0" w:color="auto"/>
                <w:left w:val="none" w:sz="0" w:space="0" w:color="auto"/>
                <w:bottom w:val="none" w:sz="0" w:space="0" w:color="auto"/>
                <w:right w:val="none" w:sz="0" w:space="0" w:color="auto"/>
              </w:divBdr>
            </w:div>
            <w:div w:id="515121476">
              <w:marLeft w:val="0"/>
              <w:marRight w:val="0"/>
              <w:marTop w:val="0"/>
              <w:marBottom w:val="0"/>
              <w:divBdr>
                <w:top w:val="none" w:sz="0" w:space="0" w:color="auto"/>
                <w:left w:val="none" w:sz="0" w:space="0" w:color="auto"/>
                <w:bottom w:val="none" w:sz="0" w:space="0" w:color="auto"/>
                <w:right w:val="none" w:sz="0" w:space="0" w:color="auto"/>
              </w:divBdr>
            </w:div>
            <w:div w:id="964890278">
              <w:marLeft w:val="0"/>
              <w:marRight w:val="0"/>
              <w:marTop w:val="0"/>
              <w:marBottom w:val="0"/>
              <w:divBdr>
                <w:top w:val="none" w:sz="0" w:space="0" w:color="auto"/>
                <w:left w:val="none" w:sz="0" w:space="0" w:color="auto"/>
                <w:bottom w:val="none" w:sz="0" w:space="0" w:color="auto"/>
                <w:right w:val="none" w:sz="0" w:space="0" w:color="auto"/>
              </w:divBdr>
            </w:div>
            <w:div w:id="2047021539">
              <w:marLeft w:val="0"/>
              <w:marRight w:val="0"/>
              <w:marTop w:val="0"/>
              <w:marBottom w:val="0"/>
              <w:divBdr>
                <w:top w:val="none" w:sz="0" w:space="0" w:color="auto"/>
                <w:left w:val="none" w:sz="0" w:space="0" w:color="auto"/>
                <w:bottom w:val="none" w:sz="0" w:space="0" w:color="auto"/>
                <w:right w:val="none" w:sz="0" w:space="0" w:color="auto"/>
              </w:divBdr>
            </w:div>
            <w:div w:id="1234002120">
              <w:marLeft w:val="0"/>
              <w:marRight w:val="0"/>
              <w:marTop w:val="0"/>
              <w:marBottom w:val="0"/>
              <w:divBdr>
                <w:top w:val="none" w:sz="0" w:space="0" w:color="auto"/>
                <w:left w:val="none" w:sz="0" w:space="0" w:color="auto"/>
                <w:bottom w:val="none" w:sz="0" w:space="0" w:color="auto"/>
                <w:right w:val="none" w:sz="0" w:space="0" w:color="auto"/>
              </w:divBdr>
            </w:div>
            <w:div w:id="260798935">
              <w:marLeft w:val="0"/>
              <w:marRight w:val="0"/>
              <w:marTop w:val="0"/>
              <w:marBottom w:val="0"/>
              <w:divBdr>
                <w:top w:val="none" w:sz="0" w:space="0" w:color="auto"/>
                <w:left w:val="none" w:sz="0" w:space="0" w:color="auto"/>
                <w:bottom w:val="none" w:sz="0" w:space="0" w:color="auto"/>
                <w:right w:val="none" w:sz="0" w:space="0" w:color="auto"/>
              </w:divBdr>
            </w:div>
            <w:div w:id="1450121110">
              <w:marLeft w:val="0"/>
              <w:marRight w:val="0"/>
              <w:marTop w:val="0"/>
              <w:marBottom w:val="0"/>
              <w:divBdr>
                <w:top w:val="none" w:sz="0" w:space="0" w:color="auto"/>
                <w:left w:val="none" w:sz="0" w:space="0" w:color="auto"/>
                <w:bottom w:val="none" w:sz="0" w:space="0" w:color="auto"/>
                <w:right w:val="none" w:sz="0" w:space="0" w:color="auto"/>
              </w:divBdr>
            </w:div>
            <w:div w:id="1779371284">
              <w:marLeft w:val="0"/>
              <w:marRight w:val="0"/>
              <w:marTop w:val="0"/>
              <w:marBottom w:val="0"/>
              <w:divBdr>
                <w:top w:val="none" w:sz="0" w:space="0" w:color="auto"/>
                <w:left w:val="none" w:sz="0" w:space="0" w:color="auto"/>
                <w:bottom w:val="none" w:sz="0" w:space="0" w:color="auto"/>
                <w:right w:val="none" w:sz="0" w:space="0" w:color="auto"/>
              </w:divBdr>
            </w:div>
            <w:div w:id="1207641490">
              <w:marLeft w:val="0"/>
              <w:marRight w:val="0"/>
              <w:marTop w:val="0"/>
              <w:marBottom w:val="0"/>
              <w:divBdr>
                <w:top w:val="none" w:sz="0" w:space="0" w:color="auto"/>
                <w:left w:val="none" w:sz="0" w:space="0" w:color="auto"/>
                <w:bottom w:val="none" w:sz="0" w:space="0" w:color="auto"/>
                <w:right w:val="none" w:sz="0" w:space="0" w:color="auto"/>
              </w:divBdr>
            </w:div>
            <w:div w:id="1689526694">
              <w:marLeft w:val="0"/>
              <w:marRight w:val="0"/>
              <w:marTop w:val="0"/>
              <w:marBottom w:val="0"/>
              <w:divBdr>
                <w:top w:val="none" w:sz="0" w:space="0" w:color="auto"/>
                <w:left w:val="none" w:sz="0" w:space="0" w:color="auto"/>
                <w:bottom w:val="none" w:sz="0" w:space="0" w:color="auto"/>
                <w:right w:val="none" w:sz="0" w:space="0" w:color="auto"/>
              </w:divBdr>
            </w:div>
            <w:div w:id="1617638253">
              <w:marLeft w:val="0"/>
              <w:marRight w:val="0"/>
              <w:marTop w:val="0"/>
              <w:marBottom w:val="0"/>
              <w:divBdr>
                <w:top w:val="none" w:sz="0" w:space="0" w:color="auto"/>
                <w:left w:val="none" w:sz="0" w:space="0" w:color="auto"/>
                <w:bottom w:val="none" w:sz="0" w:space="0" w:color="auto"/>
                <w:right w:val="none" w:sz="0" w:space="0" w:color="auto"/>
              </w:divBdr>
            </w:div>
            <w:div w:id="1846363541">
              <w:marLeft w:val="0"/>
              <w:marRight w:val="0"/>
              <w:marTop w:val="0"/>
              <w:marBottom w:val="0"/>
              <w:divBdr>
                <w:top w:val="none" w:sz="0" w:space="0" w:color="auto"/>
                <w:left w:val="none" w:sz="0" w:space="0" w:color="auto"/>
                <w:bottom w:val="none" w:sz="0" w:space="0" w:color="auto"/>
                <w:right w:val="none" w:sz="0" w:space="0" w:color="auto"/>
              </w:divBdr>
            </w:div>
            <w:div w:id="1859276396">
              <w:marLeft w:val="0"/>
              <w:marRight w:val="0"/>
              <w:marTop w:val="0"/>
              <w:marBottom w:val="0"/>
              <w:divBdr>
                <w:top w:val="none" w:sz="0" w:space="0" w:color="auto"/>
                <w:left w:val="none" w:sz="0" w:space="0" w:color="auto"/>
                <w:bottom w:val="none" w:sz="0" w:space="0" w:color="auto"/>
                <w:right w:val="none" w:sz="0" w:space="0" w:color="auto"/>
              </w:divBdr>
            </w:div>
            <w:div w:id="913586297">
              <w:marLeft w:val="0"/>
              <w:marRight w:val="0"/>
              <w:marTop w:val="0"/>
              <w:marBottom w:val="0"/>
              <w:divBdr>
                <w:top w:val="none" w:sz="0" w:space="0" w:color="auto"/>
                <w:left w:val="none" w:sz="0" w:space="0" w:color="auto"/>
                <w:bottom w:val="none" w:sz="0" w:space="0" w:color="auto"/>
                <w:right w:val="none" w:sz="0" w:space="0" w:color="auto"/>
              </w:divBdr>
            </w:div>
            <w:div w:id="205728372">
              <w:marLeft w:val="0"/>
              <w:marRight w:val="0"/>
              <w:marTop w:val="0"/>
              <w:marBottom w:val="0"/>
              <w:divBdr>
                <w:top w:val="none" w:sz="0" w:space="0" w:color="auto"/>
                <w:left w:val="none" w:sz="0" w:space="0" w:color="auto"/>
                <w:bottom w:val="none" w:sz="0" w:space="0" w:color="auto"/>
                <w:right w:val="none" w:sz="0" w:space="0" w:color="auto"/>
              </w:divBdr>
            </w:div>
            <w:div w:id="750584538">
              <w:marLeft w:val="0"/>
              <w:marRight w:val="0"/>
              <w:marTop w:val="0"/>
              <w:marBottom w:val="0"/>
              <w:divBdr>
                <w:top w:val="none" w:sz="0" w:space="0" w:color="auto"/>
                <w:left w:val="none" w:sz="0" w:space="0" w:color="auto"/>
                <w:bottom w:val="none" w:sz="0" w:space="0" w:color="auto"/>
                <w:right w:val="none" w:sz="0" w:space="0" w:color="auto"/>
              </w:divBdr>
            </w:div>
            <w:div w:id="1561866023">
              <w:marLeft w:val="0"/>
              <w:marRight w:val="0"/>
              <w:marTop w:val="0"/>
              <w:marBottom w:val="0"/>
              <w:divBdr>
                <w:top w:val="none" w:sz="0" w:space="0" w:color="auto"/>
                <w:left w:val="none" w:sz="0" w:space="0" w:color="auto"/>
                <w:bottom w:val="none" w:sz="0" w:space="0" w:color="auto"/>
                <w:right w:val="none" w:sz="0" w:space="0" w:color="auto"/>
              </w:divBdr>
            </w:div>
            <w:div w:id="315379483">
              <w:marLeft w:val="0"/>
              <w:marRight w:val="0"/>
              <w:marTop w:val="0"/>
              <w:marBottom w:val="0"/>
              <w:divBdr>
                <w:top w:val="none" w:sz="0" w:space="0" w:color="auto"/>
                <w:left w:val="none" w:sz="0" w:space="0" w:color="auto"/>
                <w:bottom w:val="none" w:sz="0" w:space="0" w:color="auto"/>
                <w:right w:val="none" w:sz="0" w:space="0" w:color="auto"/>
              </w:divBdr>
            </w:div>
            <w:div w:id="1478961189">
              <w:marLeft w:val="0"/>
              <w:marRight w:val="0"/>
              <w:marTop w:val="0"/>
              <w:marBottom w:val="0"/>
              <w:divBdr>
                <w:top w:val="none" w:sz="0" w:space="0" w:color="auto"/>
                <w:left w:val="none" w:sz="0" w:space="0" w:color="auto"/>
                <w:bottom w:val="none" w:sz="0" w:space="0" w:color="auto"/>
                <w:right w:val="none" w:sz="0" w:space="0" w:color="auto"/>
              </w:divBdr>
            </w:div>
            <w:div w:id="784277627">
              <w:marLeft w:val="0"/>
              <w:marRight w:val="0"/>
              <w:marTop w:val="0"/>
              <w:marBottom w:val="0"/>
              <w:divBdr>
                <w:top w:val="none" w:sz="0" w:space="0" w:color="auto"/>
                <w:left w:val="none" w:sz="0" w:space="0" w:color="auto"/>
                <w:bottom w:val="none" w:sz="0" w:space="0" w:color="auto"/>
                <w:right w:val="none" w:sz="0" w:space="0" w:color="auto"/>
              </w:divBdr>
            </w:div>
            <w:div w:id="627275471">
              <w:marLeft w:val="0"/>
              <w:marRight w:val="0"/>
              <w:marTop w:val="0"/>
              <w:marBottom w:val="0"/>
              <w:divBdr>
                <w:top w:val="none" w:sz="0" w:space="0" w:color="auto"/>
                <w:left w:val="none" w:sz="0" w:space="0" w:color="auto"/>
                <w:bottom w:val="none" w:sz="0" w:space="0" w:color="auto"/>
                <w:right w:val="none" w:sz="0" w:space="0" w:color="auto"/>
              </w:divBdr>
            </w:div>
            <w:div w:id="25449193">
              <w:marLeft w:val="0"/>
              <w:marRight w:val="0"/>
              <w:marTop w:val="0"/>
              <w:marBottom w:val="0"/>
              <w:divBdr>
                <w:top w:val="none" w:sz="0" w:space="0" w:color="auto"/>
                <w:left w:val="none" w:sz="0" w:space="0" w:color="auto"/>
                <w:bottom w:val="none" w:sz="0" w:space="0" w:color="auto"/>
                <w:right w:val="none" w:sz="0" w:space="0" w:color="auto"/>
              </w:divBdr>
            </w:div>
            <w:div w:id="1308584994">
              <w:marLeft w:val="0"/>
              <w:marRight w:val="0"/>
              <w:marTop w:val="0"/>
              <w:marBottom w:val="0"/>
              <w:divBdr>
                <w:top w:val="none" w:sz="0" w:space="0" w:color="auto"/>
                <w:left w:val="none" w:sz="0" w:space="0" w:color="auto"/>
                <w:bottom w:val="none" w:sz="0" w:space="0" w:color="auto"/>
                <w:right w:val="none" w:sz="0" w:space="0" w:color="auto"/>
              </w:divBdr>
            </w:div>
            <w:div w:id="98567989">
              <w:marLeft w:val="0"/>
              <w:marRight w:val="0"/>
              <w:marTop w:val="0"/>
              <w:marBottom w:val="0"/>
              <w:divBdr>
                <w:top w:val="none" w:sz="0" w:space="0" w:color="auto"/>
                <w:left w:val="none" w:sz="0" w:space="0" w:color="auto"/>
                <w:bottom w:val="none" w:sz="0" w:space="0" w:color="auto"/>
                <w:right w:val="none" w:sz="0" w:space="0" w:color="auto"/>
              </w:divBdr>
            </w:div>
            <w:div w:id="2069955163">
              <w:marLeft w:val="0"/>
              <w:marRight w:val="0"/>
              <w:marTop w:val="0"/>
              <w:marBottom w:val="0"/>
              <w:divBdr>
                <w:top w:val="none" w:sz="0" w:space="0" w:color="auto"/>
                <w:left w:val="none" w:sz="0" w:space="0" w:color="auto"/>
                <w:bottom w:val="none" w:sz="0" w:space="0" w:color="auto"/>
                <w:right w:val="none" w:sz="0" w:space="0" w:color="auto"/>
              </w:divBdr>
            </w:div>
            <w:div w:id="1700274194">
              <w:marLeft w:val="0"/>
              <w:marRight w:val="0"/>
              <w:marTop w:val="0"/>
              <w:marBottom w:val="0"/>
              <w:divBdr>
                <w:top w:val="none" w:sz="0" w:space="0" w:color="auto"/>
                <w:left w:val="none" w:sz="0" w:space="0" w:color="auto"/>
                <w:bottom w:val="none" w:sz="0" w:space="0" w:color="auto"/>
                <w:right w:val="none" w:sz="0" w:space="0" w:color="auto"/>
              </w:divBdr>
            </w:div>
            <w:div w:id="1949505074">
              <w:marLeft w:val="0"/>
              <w:marRight w:val="0"/>
              <w:marTop w:val="0"/>
              <w:marBottom w:val="0"/>
              <w:divBdr>
                <w:top w:val="none" w:sz="0" w:space="0" w:color="auto"/>
                <w:left w:val="none" w:sz="0" w:space="0" w:color="auto"/>
                <w:bottom w:val="none" w:sz="0" w:space="0" w:color="auto"/>
                <w:right w:val="none" w:sz="0" w:space="0" w:color="auto"/>
              </w:divBdr>
            </w:div>
            <w:div w:id="277834457">
              <w:marLeft w:val="0"/>
              <w:marRight w:val="0"/>
              <w:marTop w:val="0"/>
              <w:marBottom w:val="0"/>
              <w:divBdr>
                <w:top w:val="none" w:sz="0" w:space="0" w:color="auto"/>
                <w:left w:val="none" w:sz="0" w:space="0" w:color="auto"/>
                <w:bottom w:val="none" w:sz="0" w:space="0" w:color="auto"/>
                <w:right w:val="none" w:sz="0" w:space="0" w:color="auto"/>
              </w:divBdr>
            </w:div>
            <w:div w:id="829638871">
              <w:marLeft w:val="0"/>
              <w:marRight w:val="0"/>
              <w:marTop w:val="0"/>
              <w:marBottom w:val="0"/>
              <w:divBdr>
                <w:top w:val="none" w:sz="0" w:space="0" w:color="auto"/>
                <w:left w:val="none" w:sz="0" w:space="0" w:color="auto"/>
                <w:bottom w:val="none" w:sz="0" w:space="0" w:color="auto"/>
                <w:right w:val="none" w:sz="0" w:space="0" w:color="auto"/>
              </w:divBdr>
            </w:div>
            <w:div w:id="2134785345">
              <w:marLeft w:val="0"/>
              <w:marRight w:val="0"/>
              <w:marTop w:val="0"/>
              <w:marBottom w:val="0"/>
              <w:divBdr>
                <w:top w:val="none" w:sz="0" w:space="0" w:color="auto"/>
                <w:left w:val="none" w:sz="0" w:space="0" w:color="auto"/>
                <w:bottom w:val="none" w:sz="0" w:space="0" w:color="auto"/>
                <w:right w:val="none" w:sz="0" w:space="0" w:color="auto"/>
              </w:divBdr>
            </w:div>
            <w:div w:id="173737094">
              <w:marLeft w:val="0"/>
              <w:marRight w:val="0"/>
              <w:marTop w:val="0"/>
              <w:marBottom w:val="0"/>
              <w:divBdr>
                <w:top w:val="none" w:sz="0" w:space="0" w:color="auto"/>
                <w:left w:val="none" w:sz="0" w:space="0" w:color="auto"/>
                <w:bottom w:val="none" w:sz="0" w:space="0" w:color="auto"/>
                <w:right w:val="none" w:sz="0" w:space="0" w:color="auto"/>
              </w:divBdr>
            </w:div>
            <w:div w:id="364529493">
              <w:marLeft w:val="0"/>
              <w:marRight w:val="0"/>
              <w:marTop w:val="0"/>
              <w:marBottom w:val="0"/>
              <w:divBdr>
                <w:top w:val="none" w:sz="0" w:space="0" w:color="auto"/>
                <w:left w:val="none" w:sz="0" w:space="0" w:color="auto"/>
                <w:bottom w:val="none" w:sz="0" w:space="0" w:color="auto"/>
                <w:right w:val="none" w:sz="0" w:space="0" w:color="auto"/>
              </w:divBdr>
            </w:div>
            <w:div w:id="643585730">
              <w:marLeft w:val="0"/>
              <w:marRight w:val="0"/>
              <w:marTop w:val="0"/>
              <w:marBottom w:val="0"/>
              <w:divBdr>
                <w:top w:val="none" w:sz="0" w:space="0" w:color="auto"/>
                <w:left w:val="none" w:sz="0" w:space="0" w:color="auto"/>
                <w:bottom w:val="none" w:sz="0" w:space="0" w:color="auto"/>
                <w:right w:val="none" w:sz="0" w:space="0" w:color="auto"/>
              </w:divBdr>
            </w:div>
            <w:div w:id="1840339897">
              <w:marLeft w:val="0"/>
              <w:marRight w:val="0"/>
              <w:marTop w:val="0"/>
              <w:marBottom w:val="0"/>
              <w:divBdr>
                <w:top w:val="none" w:sz="0" w:space="0" w:color="auto"/>
                <w:left w:val="none" w:sz="0" w:space="0" w:color="auto"/>
                <w:bottom w:val="none" w:sz="0" w:space="0" w:color="auto"/>
                <w:right w:val="none" w:sz="0" w:space="0" w:color="auto"/>
              </w:divBdr>
            </w:div>
            <w:div w:id="1768229478">
              <w:marLeft w:val="0"/>
              <w:marRight w:val="0"/>
              <w:marTop w:val="0"/>
              <w:marBottom w:val="0"/>
              <w:divBdr>
                <w:top w:val="none" w:sz="0" w:space="0" w:color="auto"/>
                <w:left w:val="none" w:sz="0" w:space="0" w:color="auto"/>
                <w:bottom w:val="none" w:sz="0" w:space="0" w:color="auto"/>
                <w:right w:val="none" w:sz="0" w:space="0" w:color="auto"/>
              </w:divBdr>
            </w:div>
            <w:div w:id="1793012866">
              <w:marLeft w:val="0"/>
              <w:marRight w:val="0"/>
              <w:marTop w:val="0"/>
              <w:marBottom w:val="0"/>
              <w:divBdr>
                <w:top w:val="none" w:sz="0" w:space="0" w:color="auto"/>
                <w:left w:val="none" w:sz="0" w:space="0" w:color="auto"/>
                <w:bottom w:val="none" w:sz="0" w:space="0" w:color="auto"/>
                <w:right w:val="none" w:sz="0" w:space="0" w:color="auto"/>
              </w:divBdr>
            </w:div>
            <w:div w:id="2053072711">
              <w:marLeft w:val="0"/>
              <w:marRight w:val="0"/>
              <w:marTop w:val="0"/>
              <w:marBottom w:val="0"/>
              <w:divBdr>
                <w:top w:val="none" w:sz="0" w:space="0" w:color="auto"/>
                <w:left w:val="none" w:sz="0" w:space="0" w:color="auto"/>
                <w:bottom w:val="none" w:sz="0" w:space="0" w:color="auto"/>
                <w:right w:val="none" w:sz="0" w:space="0" w:color="auto"/>
              </w:divBdr>
            </w:div>
            <w:div w:id="645626333">
              <w:marLeft w:val="0"/>
              <w:marRight w:val="0"/>
              <w:marTop w:val="0"/>
              <w:marBottom w:val="0"/>
              <w:divBdr>
                <w:top w:val="none" w:sz="0" w:space="0" w:color="auto"/>
                <w:left w:val="none" w:sz="0" w:space="0" w:color="auto"/>
                <w:bottom w:val="none" w:sz="0" w:space="0" w:color="auto"/>
                <w:right w:val="none" w:sz="0" w:space="0" w:color="auto"/>
              </w:divBdr>
            </w:div>
            <w:div w:id="879900824">
              <w:marLeft w:val="0"/>
              <w:marRight w:val="0"/>
              <w:marTop w:val="0"/>
              <w:marBottom w:val="0"/>
              <w:divBdr>
                <w:top w:val="none" w:sz="0" w:space="0" w:color="auto"/>
                <w:left w:val="none" w:sz="0" w:space="0" w:color="auto"/>
                <w:bottom w:val="none" w:sz="0" w:space="0" w:color="auto"/>
                <w:right w:val="none" w:sz="0" w:space="0" w:color="auto"/>
              </w:divBdr>
            </w:div>
            <w:div w:id="1158418750">
              <w:marLeft w:val="0"/>
              <w:marRight w:val="0"/>
              <w:marTop w:val="0"/>
              <w:marBottom w:val="0"/>
              <w:divBdr>
                <w:top w:val="none" w:sz="0" w:space="0" w:color="auto"/>
                <w:left w:val="none" w:sz="0" w:space="0" w:color="auto"/>
                <w:bottom w:val="none" w:sz="0" w:space="0" w:color="auto"/>
                <w:right w:val="none" w:sz="0" w:space="0" w:color="auto"/>
              </w:divBdr>
            </w:div>
            <w:div w:id="2040471691">
              <w:marLeft w:val="0"/>
              <w:marRight w:val="0"/>
              <w:marTop w:val="0"/>
              <w:marBottom w:val="0"/>
              <w:divBdr>
                <w:top w:val="none" w:sz="0" w:space="0" w:color="auto"/>
                <w:left w:val="none" w:sz="0" w:space="0" w:color="auto"/>
                <w:bottom w:val="none" w:sz="0" w:space="0" w:color="auto"/>
                <w:right w:val="none" w:sz="0" w:space="0" w:color="auto"/>
              </w:divBdr>
            </w:div>
            <w:div w:id="366107626">
              <w:marLeft w:val="0"/>
              <w:marRight w:val="0"/>
              <w:marTop w:val="0"/>
              <w:marBottom w:val="0"/>
              <w:divBdr>
                <w:top w:val="none" w:sz="0" w:space="0" w:color="auto"/>
                <w:left w:val="none" w:sz="0" w:space="0" w:color="auto"/>
                <w:bottom w:val="none" w:sz="0" w:space="0" w:color="auto"/>
                <w:right w:val="none" w:sz="0" w:space="0" w:color="auto"/>
              </w:divBdr>
            </w:div>
            <w:div w:id="1076977873">
              <w:marLeft w:val="0"/>
              <w:marRight w:val="0"/>
              <w:marTop w:val="0"/>
              <w:marBottom w:val="0"/>
              <w:divBdr>
                <w:top w:val="none" w:sz="0" w:space="0" w:color="auto"/>
                <w:left w:val="none" w:sz="0" w:space="0" w:color="auto"/>
                <w:bottom w:val="none" w:sz="0" w:space="0" w:color="auto"/>
                <w:right w:val="none" w:sz="0" w:space="0" w:color="auto"/>
              </w:divBdr>
            </w:div>
            <w:div w:id="1669137568">
              <w:marLeft w:val="0"/>
              <w:marRight w:val="0"/>
              <w:marTop w:val="0"/>
              <w:marBottom w:val="0"/>
              <w:divBdr>
                <w:top w:val="none" w:sz="0" w:space="0" w:color="auto"/>
                <w:left w:val="none" w:sz="0" w:space="0" w:color="auto"/>
                <w:bottom w:val="none" w:sz="0" w:space="0" w:color="auto"/>
                <w:right w:val="none" w:sz="0" w:space="0" w:color="auto"/>
              </w:divBdr>
            </w:div>
            <w:div w:id="134643125">
              <w:marLeft w:val="0"/>
              <w:marRight w:val="0"/>
              <w:marTop w:val="0"/>
              <w:marBottom w:val="0"/>
              <w:divBdr>
                <w:top w:val="none" w:sz="0" w:space="0" w:color="auto"/>
                <w:left w:val="none" w:sz="0" w:space="0" w:color="auto"/>
                <w:bottom w:val="none" w:sz="0" w:space="0" w:color="auto"/>
                <w:right w:val="none" w:sz="0" w:space="0" w:color="auto"/>
              </w:divBdr>
            </w:div>
            <w:div w:id="832523527">
              <w:marLeft w:val="0"/>
              <w:marRight w:val="0"/>
              <w:marTop w:val="0"/>
              <w:marBottom w:val="0"/>
              <w:divBdr>
                <w:top w:val="none" w:sz="0" w:space="0" w:color="auto"/>
                <w:left w:val="none" w:sz="0" w:space="0" w:color="auto"/>
                <w:bottom w:val="none" w:sz="0" w:space="0" w:color="auto"/>
                <w:right w:val="none" w:sz="0" w:space="0" w:color="auto"/>
              </w:divBdr>
            </w:div>
            <w:div w:id="703361092">
              <w:marLeft w:val="0"/>
              <w:marRight w:val="0"/>
              <w:marTop w:val="0"/>
              <w:marBottom w:val="0"/>
              <w:divBdr>
                <w:top w:val="none" w:sz="0" w:space="0" w:color="auto"/>
                <w:left w:val="none" w:sz="0" w:space="0" w:color="auto"/>
                <w:bottom w:val="none" w:sz="0" w:space="0" w:color="auto"/>
                <w:right w:val="none" w:sz="0" w:space="0" w:color="auto"/>
              </w:divBdr>
            </w:div>
            <w:div w:id="237402605">
              <w:marLeft w:val="0"/>
              <w:marRight w:val="0"/>
              <w:marTop w:val="0"/>
              <w:marBottom w:val="0"/>
              <w:divBdr>
                <w:top w:val="none" w:sz="0" w:space="0" w:color="auto"/>
                <w:left w:val="none" w:sz="0" w:space="0" w:color="auto"/>
                <w:bottom w:val="none" w:sz="0" w:space="0" w:color="auto"/>
                <w:right w:val="none" w:sz="0" w:space="0" w:color="auto"/>
              </w:divBdr>
            </w:div>
            <w:div w:id="330646655">
              <w:marLeft w:val="0"/>
              <w:marRight w:val="0"/>
              <w:marTop w:val="0"/>
              <w:marBottom w:val="0"/>
              <w:divBdr>
                <w:top w:val="none" w:sz="0" w:space="0" w:color="auto"/>
                <w:left w:val="none" w:sz="0" w:space="0" w:color="auto"/>
                <w:bottom w:val="none" w:sz="0" w:space="0" w:color="auto"/>
                <w:right w:val="none" w:sz="0" w:space="0" w:color="auto"/>
              </w:divBdr>
            </w:div>
            <w:div w:id="1279410925">
              <w:marLeft w:val="0"/>
              <w:marRight w:val="0"/>
              <w:marTop w:val="0"/>
              <w:marBottom w:val="0"/>
              <w:divBdr>
                <w:top w:val="none" w:sz="0" w:space="0" w:color="auto"/>
                <w:left w:val="none" w:sz="0" w:space="0" w:color="auto"/>
                <w:bottom w:val="none" w:sz="0" w:space="0" w:color="auto"/>
                <w:right w:val="none" w:sz="0" w:space="0" w:color="auto"/>
              </w:divBdr>
            </w:div>
            <w:div w:id="600575261">
              <w:marLeft w:val="0"/>
              <w:marRight w:val="0"/>
              <w:marTop w:val="0"/>
              <w:marBottom w:val="0"/>
              <w:divBdr>
                <w:top w:val="none" w:sz="0" w:space="0" w:color="auto"/>
                <w:left w:val="none" w:sz="0" w:space="0" w:color="auto"/>
                <w:bottom w:val="none" w:sz="0" w:space="0" w:color="auto"/>
                <w:right w:val="none" w:sz="0" w:space="0" w:color="auto"/>
              </w:divBdr>
            </w:div>
            <w:div w:id="479081719">
              <w:marLeft w:val="0"/>
              <w:marRight w:val="0"/>
              <w:marTop w:val="0"/>
              <w:marBottom w:val="0"/>
              <w:divBdr>
                <w:top w:val="none" w:sz="0" w:space="0" w:color="auto"/>
                <w:left w:val="none" w:sz="0" w:space="0" w:color="auto"/>
                <w:bottom w:val="none" w:sz="0" w:space="0" w:color="auto"/>
                <w:right w:val="none" w:sz="0" w:space="0" w:color="auto"/>
              </w:divBdr>
            </w:div>
            <w:div w:id="45497777">
              <w:marLeft w:val="0"/>
              <w:marRight w:val="0"/>
              <w:marTop w:val="0"/>
              <w:marBottom w:val="0"/>
              <w:divBdr>
                <w:top w:val="none" w:sz="0" w:space="0" w:color="auto"/>
                <w:left w:val="none" w:sz="0" w:space="0" w:color="auto"/>
                <w:bottom w:val="none" w:sz="0" w:space="0" w:color="auto"/>
                <w:right w:val="none" w:sz="0" w:space="0" w:color="auto"/>
              </w:divBdr>
            </w:div>
            <w:div w:id="927270166">
              <w:marLeft w:val="0"/>
              <w:marRight w:val="0"/>
              <w:marTop w:val="0"/>
              <w:marBottom w:val="0"/>
              <w:divBdr>
                <w:top w:val="none" w:sz="0" w:space="0" w:color="auto"/>
                <w:left w:val="none" w:sz="0" w:space="0" w:color="auto"/>
                <w:bottom w:val="none" w:sz="0" w:space="0" w:color="auto"/>
                <w:right w:val="none" w:sz="0" w:space="0" w:color="auto"/>
              </w:divBdr>
            </w:div>
            <w:div w:id="448865099">
              <w:marLeft w:val="0"/>
              <w:marRight w:val="0"/>
              <w:marTop w:val="0"/>
              <w:marBottom w:val="0"/>
              <w:divBdr>
                <w:top w:val="none" w:sz="0" w:space="0" w:color="auto"/>
                <w:left w:val="none" w:sz="0" w:space="0" w:color="auto"/>
                <w:bottom w:val="none" w:sz="0" w:space="0" w:color="auto"/>
                <w:right w:val="none" w:sz="0" w:space="0" w:color="auto"/>
              </w:divBdr>
            </w:div>
            <w:div w:id="404843179">
              <w:marLeft w:val="0"/>
              <w:marRight w:val="0"/>
              <w:marTop w:val="0"/>
              <w:marBottom w:val="0"/>
              <w:divBdr>
                <w:top w:val="none" w:sz="0" w:space="0" w:color="auto"/>
                <w:left w:val="none" w:sz="0" w:space="0" w:color="auto"/>
                <w:bottom w:val="none" w:sz="0" w:space="0" w:color="auto"/>
                <w:right w:val="none" w:sz="0" w:space="0" w:color="auto"/>
              </w:divBdr>
            </w:div>
            <w:div w:id="1151408960">
              <w:marLeft w:val="0"/>
              <w:marRight w:val="0"/>
              <w:marTop w:val="0"/>
              <w:marBottom w:val="0"/>
              <w:divBdr>
                <w:top w:val="none" w:sz="0" w:space="0" w:color="auto"/>
                <w:left w:val="none" w:sz="0" w:space="0" w:color="auto"/>
                <w:bottom w:val="none" w:sz="0" w:space="0" w:color="auto"/>
                <w:right w:val="none" w:sz="0" w:space="0" w:color="auto"/>
              </w:divBdr>
            </w:div>
            <w:div w:id="1668093303">
              <w:marLeft w:val="0"/>
              <w:marRight w:val="0"/>
              <w:marTop w:val="0"/>
              <w:marBottom w:val="0"/>
              <w:divBdr>
                <w:top w:val="none" w:sz="0" w:space="0" w:color="auto"/>
                <w:left w:val="none" w:sz="0" w:space="0" w:color="auto"/>
                <w:bottom w:val="none" w:sz="0" w:space="0" w:color="auto"/>
                <w:right w:val="none" w:sz="0" w:space="0" w:color="auto"/>
              </w:divBdr>
            </w:div>
            <w:div w:id="1931354133">
              <w:marLeft w:val="0"/>
              <w:marRight w:val="0"/>
              <w:marTop w:val="0"/>
              <w:marBottom w:val="0"/>
              <w:divBdr>
                <w:top w:val="none" w:sz="0" w:space="0" w:color="auto"/>
                <w:left w:val="none" w:sz="0" w:space="0" w:color="auto"/>
                <w:bottom w:val="none" w:sz="0" w:space="0" w:color="auto"/>
                <w:right w:val="none" w:sz="0" w:space="0" w:color="auto"/>
              </w:divBdr>
            </w:div>
            <w:div w:id="1562978804">
              <w:marLeft w:val="0"/>
              <w:marRight w:val="0"/>
              <w:marTop w:val="0"/>
              <w:marBottom w:val="0"/>
              <w:divBdr>
                <w:top w:val="none" w:sz="0" w:space="0" w:color="auto"/>
                <w:left w:val="none" w:sz="0" w:space="0" w:color="auto"/>
                <w:bottom w:val="none" w:sz="0" w:space="0" w:color="auto"/>
                <w:right w:val="none" w:sz="0" w:space="0" w:color="auto"/>
              </w:divBdr>
            </w:div>
            <w:div w:id="118883736">
              <w:marLeft w:val="0"/>
              <w:marRight w:val="0"/>
              <w:marTop w:val="0"/>
              <w:marBottom w:val="0"/>
              <w:divBdr>
                <w:top w:val="none" w:sz="0" w:space="0" w:color="auto"/>
                <w:left w:val="none" w:sz="0" w:space="0" w:color="auto"/>
                <w:bottom w:val="none" w:sz="0" w:space="0" w:color="auto"/>
                <w:right w:val="none" w:sz="0" w:space="0" w:color="auto"/>
              </w:divBdr>
            </w:div>
            <w:div w:id="349063053">
              <w:marLeft w:val="0"/>
              <w:marRight w:val="0"/>
              <w:marTop w:val="0"/>
              <w:marBottom w:val="0"/>
              <w:divBdr>
                <w:top w:val="none" w:sz="0" w:space="0" w:color="auto"/>
                <w:left w:val="none" w:sz="0" w:space="0" w:color="auto"/>
                <w:bottom w:val="none" w:sz="0" w:space="0" w:color="auto"/>
                <w:right w:val="none" w:sz="0" w:space="0" w:color="auto"/>
              </w:divBdr>
            </w:div>
            <w:div w:id="260725015">
              <w:marLeft w:val="0"/>
              <w:marRight w:val="0"/>
              <w:marTop w:val="0"/>
              <w:marBottom w:val="0"/>
              <w:divBdr>
                <w:top w:val="none" w:sz="0" w:space="0" w:color="auto"/>
                <w:left w:val="none" w:sz="0" w:space="0" w:color="auto"/>
                <w:bottom w:val="none" w:sz="0" w:space="0" w:color="auto"/>
                <w:right w:val="none" w:sz="0" w:space="0" w:color="auto"/>
              </w:divBdr>
            </w:div>
            <w:div w:id="1558467399">
              <w:marLeft w:val="0"/>
              <w:marRight w:val="0"/>
              <w:marTop w:val="0"/>
              <w:marBottom w:val="0"/>
              <w:divBdr>
                <w:top w:val="none" w:sz="0" w:space="0" w:color="auto"/>
                <w:left w:val="none" w:sz="0" w:space="0" w:color="auto"/>
                <w:bottom w:val="none" w:sz="0" w:space="0" w:color="auto"/>
                <w:right w:val="none" w:sz="0" w:space="0" w:color="auto"/>
              </w:divBdr>
            </w:div>
            <w:div w:id="1525629705">
              <w:marLeft w:val="0"/>
              <w:marRight w:val="0"/>
              <w:marTop w:val="0"/>
              <w:marBottom w:val="0"/>
              <w:divBdr>
                <w:top w:val="none" w:sz="0" w:space="0" w:color="auto"/>
                <w:left w:val="none" w:sz="0" w:space="0" w:color="auto"/>
                <w:bottom w:val="none" w:sz="0" w:space="0" w:color="auto"/>
                <w:right w:val="none" w:sz="0" w:space="0" w:color="auto"/>
              </w:divBdr>
            </w:div>
            <w:div w:id="1196623637">
              <w:marLeft w:val="0"/>
              <w:marRight w:val="0"/>
              <w:marTop w:val="0"/>
              <w:marBottom w:val="0"/>
              <w:divBdr>
                <w:top w:val="none" w:sz="0" w:space="0" w:color="auto"/>
                <w:left w:val="none" w:sz="0" w:space="0" w:color="auto"/>
                <w:bottom w:val="none" w:sz="0" w:space="0" w:color="auto"/>
                <w:right w:val="none" w:sz="0" w:space="0" w:color="auto"/>
              </w:divBdr>
            </w:div>
            <w:div w:id="695035130">
              <w:marLeft w:val="0"/>
              <w:marRight w:val="0"/>
              <w:marTop w:val="0"/>
              <w:marBottom w:val="0"/>
              <w:divBdr>
                <w:top w:val="none" w:sz="0" w:space="0" w:color="auto"/>
                <w:left w:val="none" w:sz="0" w:space="0" w:color="auto"/>
                <w:bottom w:val="none" w:sz="0" w:space="0" w:color="auto"/>
                <w:right w:val="none" w:sz="0" w:space="0" w:color="auto"/>
              </w:divBdr>
            </w:div>
            <w:div w:id="1661541776">
              <w:marLeft w:val="0"/>
              <w:marRight w:val="0"/>
              <w:marTop w:val="0"/>
              <w:marBottom w:val="0"/>
              <w:divBdr>
                <w:top w:val="none" w:sz="0" w:space="0" w:color="auto"/>
                <w:left w:val="none" w:sz="0" w:space="0" w:color="auto"/>
                <w:bottom w:val="none" w:sz="0" w:space="0" w:color="auto"/>
                <w:right w:val="none" w:sz="0" w:space="0" w:color="auto"/>
              </w:divBdr>
            </w:div>
            <w:div w:id="897326052">
              <w:marLeft w:val="0"/>
              <w:marRight w:val="0"/>
              <w:marTop w:val="0"/>
              <w:marBottom w:val="0"/>
              <w:divBdr>
                <w:top w:val="none" w:sz="0" w:space="0" w:color="auto"/>
                <w:left w:val="none" w:sz="0" w:space="0" w:color="auto"/>
                <w:bottom w:val="none" w:sz="0" w:space="0" w:color="auto"/>
                <w:right w:val="none" w:sz="0" w:space="0" w:color="auto"/>
              </w:divBdr>
            </w:div>
            <w:div w:id="347827523">
              <w:marLeft w:val="0"/>
              <w:marRight w:val="0"/>
              <w:marTop w:val="0"/>
              <w:marBottom w:val="0"/>
              <w:divBdr>
                <w:top w:val="none" w:sz="0" w:space="0" w:color="auto"/>
                <w:left w:val="none" w:sz="0" w:space="0" w:color="auto"/>
                <w:bottom w:val="none" w:sz="0" w:space="0" w:color="auto"/>
                <w:right w:val="none" w:sz="0" w:space="0" w:color="auto"/>
              </w:divBdr>
            </w:div>
            <w:div w:id="1579710010">
              <w:marLeft w:val="0"/>
              <w:marRight w:val="0"/>
              <w:marTop w:val="0"/>
              <w:marBottom w:val="0"/>
              <w:divBdr>
                <w:top w:val="none" w:sz="0" w:space="0" w:color="auto"/>
                <w:left w:val="none" w:sz="0" w:space="0" w:color="auto"/>
                <w:bottom w:val="none" w:sz="0" w:space="0" w:color="auto"/>
                <w:right w:val="none" w:sz="0" w:space="0" w:color="auto"/>
              </w:divBdr>
            </w:div>
            <w:div w:id="777913075">
              <w:marLeft w:val="0"/>
              <w:marRight w:val="0"/>
              <w:marTop w:val="0"/>
              <w:marBottom w:val="0"/>
              <w:divBdr>
                <w:top w:val="none" w:sz="0" w:space="0" w:color="auto"/>
                <w:left w:val="none" w:sz="0" w:space="0" w:color="auto"/>
                <w:bottom w:val="none" w:sz="0" w:space="0" w:color="auto"/>
                <w:right w:val="none" w:sz="0" w:space="0" w:color="auto"/>
              </w:divBdr>
            </w:div>
            <w:div w:id="472021820">
              <w:marLeft w:val="0"/>
              <w:marRight w:val="0"/>
              <w:marTop w:val="0"/>
              <w:marBottom w:val="0"/>
              <w:divBdr>
                <w:top w:val="none" w:sz="0" w:space="0" w:color="auto"/>
                <w:left w:val="none" w:sz="0" w:space="0" w:color="auto"/>
                <w:bottom w:val="none" w:sz="0" w:space="0" w:color="auto"/>
                <w:right w:val="none" w:sz="0" w:space="0" w:color="auto"/>
              </w:divBdr>
            </w:div>
            <w:div w:id="1336304508">
              <w:marLeft w:val="0"/>
              <w:marRight w:val="0"/>
              <w:marTop w:val="0"/>
              <w:marBottom w:val="0"/>
              <w:divBdr>
                <w:top w:val="none" w:sz="0" w:space="0" w:color="auto"/>
                <w:left w:val="none" w:sz="0" w:space="0" w:color="auto"/>
                <w:bottom w:val="none" w:sz="0" w:space="0" w:color="auto"/>
                <w:right w:val="none" w:sz="0" w:space="0" w:color="auto"/>
              </w:divBdr>
            </w:div>
            <w:div w:id="919874023">
              <w:marLeft w:val="0"/>
              <w:marRight w:val="0"/>
              <w:marTop w:val="0"/>
              <w:marBottom w:val="0"/>
              <w:divBdr>
                <w:top w:val="none" w:sz="0" w:space="0" w:color="auto"/>
                <w:left w:val="none" w:sz="0" w:space="0" w:color="auto"/>
                <w:bottom w:val="none" w:sz="0" w:space="0" w:color="auto"/>
                <w:right w:val="none" w:sz="0" w:space="0" w:color="auto"/>
              </w:divBdr>
            </w:div>
            <w:div w:id="620259732">
              <w:marLeft w:val="0"/>
              <w:marRight w:val="0"/>
              <w:marTop w:val="0"/>
              <w:marBottom w:val="0"/>
              <w:divBdr>
                <w:top w:val="none" w:sz="0" w:space="0" w:color="auto"/>
                <w:left w:val="none" w:sz="0" w:space="0" w:color="auto"/>
                <w:bottom w:val="none" w:sz="0" w:space="0" w:color="auto"/>
                <w:right w:val="none" w:sz="0" w:space="0" w:color="auto"/>
              </w:divBdr>
            </w:div>
            <w:div w:id="187111874">
              <w:marLeft w:val="0"/>
              <w:marRight w:val="0"/>
              <w:marTop w:val="0"/>
              <w:marBottom w:val="0"/>
              <w:divBdr>
                <w:top w:val="none" w:sz="0" w:space="0" w:color="auto"/>
                <w:left w:val="none" w:sz="0" w:space="0" w:color="auto"/>
                <w:bottom w:val="none" w:sz="0" w:space="0" w:color="auto"/>
                <w:right w:val="none" w:sz="0" w:space="0" w:color="auto"/>
              </w:divBdr>
            </w:div>
            <w:div w:id="623274586">
              <w:marLeft w:val="0"/>
              <w:marRight w:val="0"/>
              <w:marTop w:val="0"/>
              <w:marBottom w:val="0"/>
              <w:divBdr>
                <w:top w:val="none" w:sz="0" w:space="0" w:color="auto"/>
                <w:left w:val="none" w:sz="0" w:space="0" w:color="auto"/>
                <w:bottom w:val="none" w:sz="0" w:space="0" w:color="auto"/>
                <w:right w:val="none" w:sz="0" w:space="0" w:color="auto"/>
              </w:divBdr>
            </w:div>
            <w:div w:id="558519242">
              <w:marLeft w:val="0"/>
              <w:marRight w:val="0"/>
              <w:marTop w:val="0"/>
              <w:marBottom w:val="0"/>
              <w:divBdr>
                <w:top w:val="none" w:sz="0" w:space="0" w:color="auto"/>
                <w:left w:val="none" w:sz="0" w:space="0" w:color="auto"/>
                <w:bottom w:val="none" w:sz="0" w:space="0" w:color="auto"/>
                <w:right w:val="none" w:sz="0" w:space="0" w:color="auto"/>
              </w:divBdr>
            </w:div>
            <w:div w:id="242302487">
              <w:marLeft w:val="0"/>
              <w:marRight w:val="0"/>
              <w:marTop w:val="0"/>
              <w:marBottom w:val="0"/>
              <w:divBdr>
                <w:top w:val="none" w:sz="0" w:space="0" w:color="auto"/>
                <w:left w:val="none" w:sz="0" w:space="0" w:color="auto"/>
                <w:bottom w:val="none" w:sz="0" w:space="0" w:color="auto"/>
                <w:right w:val="none" w:sz="0" w:space="0" w:color="auto"/>
              </w:divBdr>
            </w:div>
            <w:div w:id="134493643">
              <w:marLeft w:val="0"/>
              <w:marRight w:val="0"/>
              <w:marTop w:val="0"/>
              <w:marBottom w:val="0"/>
              <w:divBdr>
                <w:top w:val="none" w:sz="0" w:space="0" w:color="auto"/>
                <w:left w:val="none" w:sz="0" w:space="0" w:color="auto"/>
                <w:bottom w:val="none" w:sz="0" w:space="0" w:color="auto"/>
                <w:right w:val="none" w:sz="0" w:space="0" w:color="auto"/>
              </w:divBdr>
            </w:div>
            <w:div w:id="1270431018">
              <w:marLeft w:val="0"/>
              <w:marRight w:val="0"/>
              <w:marTop w:val="0"/>
              <w:marBottom w:val="0"/>
              <w:divBdr>
                <w:top w:val="none" w:sz="0" w:space="0" w:color="auto"/>
                <w:left w:val="none" w:sz="0" w:space="0" w:color="auto"/>
                <w:bottom w:val="none" w:sz="0" w:space="0" w:color="auto"/>
                <w:right w:val="none" w:sz="0" w:space="0" w:color="auto"/>
              </w:divBdr>
            </w:div>
            <w:div w:id="563877852">
              <w:marLeft w:val="0"/>
              <w:marRight w:val="0"/>
              <w:marTop w:val="0"/>
              <w:marBottom w:val="0"/>
              <w:divBdr>
                <w:top w:val="none" w:sz="0" w:space="0" w:color="auto"/>
                <w:left w:val="none" w:sz="0" w:space="0" w:color="auto"/>
                <w:bottom w:val="none" w:sz="0" w:space="0" w:color="auto"/>
                <w:right w:val="none" w:sz="0" w:space="0" w:color="auto"/>
              </w:divBdr>
            </w:div>
            <w:div w:id="1876431936">
              <w:marLeft w:val="0"/>
              <w:marRight w:val="0"/>
              <w:marTop w:val="0"/>
              <w:marBottom w:val="0"/>
              <w:divBdr>
                <w:top w:val="none" w:sz="0" w:space="0" w:color="auto"/>
                <w:left w:val="none" w:sz="0" w:space="0" w:color="auto"/>
                <w:bottom w:val="none" w:sz="0" w:space="0" w:color="auto"/>
                <w:right w:val="none" w:sz="0" w:space="0" w:color="auto"/>
              </w:divBdr>
            </w:div>
            <w:div w:id="1668704157">
              <w:marLeft w:val="0"/>
              <w:marRight w:val="0"/>
              <w:marTop w:val="0"/>
              <w:marBottom w:val="0"/>
              <w:divBdr>
                <w:top w:val="none" w:sz="0" w:space="0" w:color="auto"/>
                <w:left w:val="none" w:sz="0" w:space="0" w:color="auto"/>
                <w:bottom w:val="none" w:sz="0" w:space="0" w:color="auto"/>
                <w:right w:val="none" w:sz="0" w:space="0" w:color="auto"/>
              </w:divBdr>
            </w:div>
            <w:div w:id="121309357">
              <w:marLeft w:val="0"/>
              <w:marRight w:val="0"/>
              <w:marTop w:val="0"/>
              <w:marBottom w:val="0"/>
              <w:divBdr>
                <w:top w:val="none" w:sz="0" w:space="0" w:color="auto"/>
                <w:left w:val="none" w:sz="0" w:space="0" w:color="auto"/>
                <w:bottom w:val="none" w:sz="0" w:space="0" w:color="auto"/>
                <w:right w:val="none" w:sz="0" w:space="0" w:color="auto"/>
              </w:divBdr>
            </w:div>
            <w:div w:id="1636833463">
              <w:marLeft w:val="0"/>
              <w:marRight w:val="0"/>
              <w:marTop w:val="0"/>
              <w:marBottom w:val="0"/>
              <w:divBdr>
                <w:top w:val="none" w:sz="0" w:space="0" w:color="auto"/>
                <w:left w:val="none" w:sz="0" w:space="0" w:color="auto"/>
                <w:bottom w:val="none" w:sz="0" w:space="0" w:color="auto"/>
                <w:right w:val="none" w:sz="0" w:space="0" w:color="auto"/>
              </w:divBdr>
            </w:div>
            <w:div w:id="1078868843">
              <w:marLeft w:val="0"/>
              <w:marRight w:val="0"/>
              <w:marTop w:val="0"/>
              <w:marBottom w:val="0"/>
              <w:divBdr>
                <w:top w:val="none" w:sz="0" w:space="0" w:color="auto"/>
                <w:left w:val="none" w:sz="0" w:space="0" w:color="auto"/>
                <w:bottom w:val="none" w:sz="0" w:space="0" w:color="auto"/>
                <w:right w:val="none" w:sz="0" w:space="0" w:color="auto"/>
              </w:divBdr>
            </w:div>
            <w:div w:id="610161455">
              <w:marLeft w:val="0"/>
              <w:marRight w:val="0"/>
              <w:marTop w:val="0"/>
              <w:marBottom w:val="0"/>
              <w:divBdr>
                <w:top w:val="none" w:sz="0" w:space="0" w:color="auto"/>
                <w:left w:val="none" w:sz="0" w:space="0" w:color="auto"/>
                <w:bottom w:val="none" w:sz="0" w:space="0" w:color="auto"/>
                <w:right w:val="none" w:sz="0" w:space="0" w:color="auto"/>
              </w:divBdr>
            </w:div>
            <w:div w:id="1415280093">
              <w:marLeft w:val="0"/>
              <w:marRight w:val="0"/>
              <w:marTop w:val="0"/>
              <w:marBottom w:val="0"/>
              <w:divBdr>
                <w:top w:val="none" w:sz="0" w:space="0" w:color="auto"/>
                <w:left w:val="none" w:sz="0" w:space="0" w:color="auto"/>
                <w:bottom w:val="none" w:sz="0" w:space="0" w:color="auto"/>
                <w:right w:val="none" w:sz="0" w:space="0" w:color="auto"/>
              </w:divBdr>
            </w:div>
            <w:div w:id="1440106704">
              <w:marLeft w:val="0"/>
              <w:marRight w:val="0"/>
              <w:marTop w:val="0"/>
              <w:marBottom w:val="0"/>
              <w:divBdr>
                <w:top w:val="none" w:sz="0" w:space="0" w:color="auto"/>
                <w:left w:val="none" w:sz="0" w:space="0" w:color="auto"/>
                <w:bottom w:val="none" w:sz="0" w:space="0" w:color="auto"/>
                <w:right w:val="none" w:sz="0" w:space="0" w:color="auto"/>
              </w:divBdr>
            </w:div>
            <w:div w:id="1824078792">
              <w:marLeft w:val="0"/>
              <w:marRight w:val="0"/>
              <w:marTop w:val="0"/>
              <w:marBottom w:val="0"/>
              <w:divBdr>
                <w:top w:val="none" w:sz="0" w:space="0" w:color="auto"/>
                <w:left w:val="none" w:sz="0" w:space="0" w:color="auto"/>
                <w:bottom w:val="none" w:sz="0" w:space="0" w:color="auto"/>
                <w:right w:val="none" w:sz="0" w:space="0" w:color="auto"/>
              </w:divBdr>
            </w:div>
            <w:div w:id="149294977">
              <w:marLeft w:val="0"/>
              <w:marRight w:val="0"/>
              <w:marTop w:val="0"/>
              <w:marBottom w:val="0"/>
              <w:divBdr>
                <w:top w:val="none" w:sz="0" w:space="0" w:color="auto"/>
                <w:left w:val="none" w:sz="0" w:space="0" w:color="auto"/>
                <w:bottom w:val="none" w:sz="0" w:space="0" w:color="auto"/>
                <w:right w:val="none" w:sz="0" w:space="0" w:color="auto"/>
              </w:divBdr>
            </w:div>
            <w:div w:id="1479303319">
              <w:marLeft w:val="0"/>
              <w:marRight w:val="0"/>
              <w:marTop w:val="0"/>
              <w:marBottom w:val="0"/>
              <w:divBdr>
                <w:top w:val="none" w:sz="0" w:space="0" w:color="auto"/>
                <w:left w:val="none" w:sz="0" w:space="0" w:color="auto"/>
                <w:bottom w:val="none" w:sz="0" w:space="0" w:color="auto"/>
                <w:right w:val="none" w:sz="0" w:space="0" w:color="auto"/>
              </w:divBdr>
            </w:div>
            <w:div w:id="590745739">
              <w:marLeft w:val="0"/>
              <w:marRight w:val="0"/>
              <w:marTop w:val="0"/>
              <w:marBottom w:val="0"/>
              <w:divBdr>
                <w:top w:val="none" w:sz="0" w:space="0" w:color="auto"/>
                <w:left w:val="none" w:sz="0" w:space="0" w:color="auto"/>
                <w:bottom w:val="none" w:sz="0" w:space="0" w:color="auto"/>
                <w:right w:val="none" w:sz="0" w:space="0" w:color="auto"/>
              </w:divBdr>
            </w:div>
            <w:div w:id="746003426">
              <w:marLeft w:val="0"/>
              <w:marRight w:val="0"/>
              <w:marTop w:val="0"/>
              <w:marBottom w:val="0"/>
              <w:divBdr>
                <w:top w:val="none" w:sz="0" w:space="0" w:color="auto"/>
                <w:left w:val="none" w:sz="0" w:space="0" w:color="auto"/>
                <w:bottom w:val="none" w:sz="0" w:space="0" w:color="auto"/>
                <w:right w:val="none" w:sz="0" w:space="0" w:color="auto"/>
              </w:divBdr>
            </w:div>
            <w:div w:id="1183669587">
              <w:marLeft w:val="0"/>
              <w:marRight w:val="0"/>
              <w:marTop w:val="0"/>
              <w:marBottom w:val="0"/>
              <w:divBdr>
                <w:top w:val="none" w:sz="0" w:space="0" w:color="auto"/>
                <w:left w:val="none" w:sz="0" w:space="0" w:color="auto"/>
                <w:bottom w:val="none" w:sz="0" w:space="0" w:color="auto"/>
                <w:right w:val="none" w:sz="0" w:space="0" w:color="auto"/>
              </w:divBdr>
            </w:div>
            <w:div w:id="1878622191">
              <w:marLeft w:val="0"/>
              <w:marRight w:val="0"/>
              <w:marTop w:val="0"/>
              <w:marBottom w:val="0"/>
              <w:divBdr>
                <w:top w:val="none" w:sz="0" w:space="0" w:color="auto"/>
                <w:left w:val="none" w:sz="0" w:space="0" w:color="auto"/>
                <w:bottom w:val="none" w:sz="0" w:space="0" w:color="auto"/>
                <w:right w:val="none" w:sz="0" w:space="0" w:color="auto"/>
              </w:divBdr>
            </w:div>
            <w:div w:id="293683297">
              <w:marLeft w:val="0"/>
              <w:marRight w:val="0"/>
              <w:marTop w:val="0"/>
              <w:marBottom w:val="0"/>
              <w:divBdr>
                <w:top w:val="none" w:sz="0" w:space="0" w:color="auto"/>
                <w:left w:val="none" w:sz="0" w:space="0" w:color="auto"/>
                <w:bottom w:val="none" w:sz="0" w:space="0" w:color="auto"/>
                <w:right w:val="none" w:sz="0" w:space="0" w:color="auto"/>
              </w:divBdr>
            </w:div>
            <w:div w:id="1954551468">
              <w:marLeft w:val="0"/>
              <w:marRight w:val="0"/>
              <w:marTop w:val="0"/>
              <w:marBottom w:val="0"/>
              <w:divBdr>
                <w:top w:val="none" w:sz="0" w:space="0" w:color="auto"/>
                <w:left w:val="none" w:sz="0" w:space="0" w:color="auto"/>
                <w:bottom w:val="none" w:sz="0" w:space="0" w:color="auto"/>
                <w:right w:val="none" w:sz="0" w:space="0" w:color="auto"/>
              </w:divBdr>
            </w:div>
            <w:div w:id="1607423243">
              <w:marLeft w:val="0"/>
              <w:marRight w:val="0"/>
              <w:marTop w:val="0"/>
              <w:marBottom w:val="0"/>
              <w:divBdr>
                <w:top w:val="none" w:sz="0" w:space="0" w:color="auto"/>
                <w:left w:val="none" w:sz="0" w:space="0" w:color="auto"/>
                <w:bottom w:val="none" w:sz="0" w:space="0" w:color="auto"/>
                <w:right w:val="none" w:sz="0" w:space="0" w:color="auto"/>
              </w:divBdr>
            </w:div>
            <w:div w:id="766122995">
              <w:marLeft w:val="0"/>
              <w:marRight w:val="0"/>
              <w:marTop w:val="0"/>
              <w:marBottom w:val="0"/>
              <w:divBdr>
                <w:top w:val="none" w:sz="0" w:space="0" w:color="auto"/>
                <w:left w:val="none" w:sz="0" w:space="0" w:color="auto"/>
                <w:bottom w:val="none" w:sz="0" w:space="0" w:color="auto"/>
                <w:right w:val="none" w:sz="0" w:space="0" w:color="auto"/>
              </w:divBdr>
            </w:div>
            <w:div w:id="1367682140">
              <w:marLeft w:val="0"/>
              <w:marRight w:val="0"/>
              <w:marTop w:val="0"/>
              <w:marBottom w:val="0"/>
              <w:divBdr>
                <w:top w:val="none" w:sz="0" w:space="0" w:color="auto"/>
                <w:left w:val="none" w:sz="0" w:space="0" w:color="auto"/>
                <w:bottom w:val="none" w:sz="0" w:space="0" w:color="auto"/>
                <w:right w:val="none" w:sz="0" w:space="0" w:color="auto"/>
              </w:divBdr>
            </w:div>
            <w:div w:id="1248073491">
              <w:marLeft w:val="0"/>
              <w:marRight w:val="0"/>
              <w:marTop w:val="0"/>
              <w:marBottom w:val="0"/>
              <w:divBdr>
                <w:top w:val="none" w:sz="0" w:space="0" w:color="auto"/>
                <w:left w:val="none" w:sz="0" w:space="0" w:color="auto"/>
                <w:bottom w:val="none" w:sz="0" w:space="0" w:color="auto"/>
                <w:right w:val="none" w:sz="0" w:space="0" w:color="auto"/>
              </w:divBdr>
            </w:div>
            <w:div w:id="892355187">
              <w:marLeft w:val="0"/>
              <w:marRight w:val="0"/>
              <w:marTop w:val="0"/>
              <w:marBottom w:val="0"/>
              <w:divBdr>
                <w:top w:val="none" w:sz="0" w:space="0" w:color="auto"/>
                <w:left w:val="none" w:sz="0" w:space="0" w:color="auto"/>
                <w:bottom w:val="none" w:sz="0" w:space="0" w:color="auto"/>
                <w:right w:val="none" w:sz="0" w:space="0" w:color="auto"/>
              </w:divBdr>
            </w:div>
            <w:div w:id="1127771061">
              <w:marLeft w:val="0"/>
              <w:marRight w:val="0"/>
              <w:marTop w:val="0"/>
              <w:marBottom w:val="0"/>
              <w:divBdr>
                <w:top w:val="none" w:sz="0" w:space="0" w:color="auto"/>
                <w:left w:val="none" w:sz="0" w:space="0" w:color="auto"/>
                <w:bottom w:val="none" w:sz="0" w:space="0" w:color="auto"/>
                <w:right w:val="none" w:sz="0" w:space="0" w:color="auto"/>
              </w:divBdr>
            </w:div>
            <w:div w:id="768622228">
              <w:marLeft w:val="0"/>
              <w:marRight w:val="0"/>
              <w:marTop w:val="0"/>
              <w:marBottom w:val="0"/>
              <w:divBdr>
                <w:top w:val="none" w:sz="0" w:space="0" w:color="auto"/>
                <w:left w:val="none" w:sz="0" w:space="0" w:color="auto"/>
                <w:bottom w:val="none" w:sz="0" w:space="0" w:color="auto"/>
                <w:right w:val="none" w:sz="0" w:space="0" w:color="auto"/>
              </w:divBdr>
            </w:div>
            <w:div w:id="1272057123">
              <w:marLeft w:val="0"/>
              <w:marRight w:val="0"/>
              <w:marTop w:val="0"/>
              <w:marBottom w:val="0"/>
              <w:divBdr>
                <w:top w:val="none" w:sz="0" w:space="0" w:color="auto"/>
                <w:left w:val="none" w:sz="0" w:space="0" w:color="auto"/>
                <w:bottom w:val="none" w:sz="0" w:space="0" w:color="auto"/>
                <w:right w:val="none" w:sz="0" w:space="0" w:color="auto"/>
              </w:divBdr>
            </w:div>
            <w:div w:id="1935169738">
              <w:marLeft w:val="0"/>
              <w:marRight w:val="0"/>
              <w:marTop w:val="0"/>
              <w:marBottom w:val="0"/>
              <w:divBdr>
                <w:top w:val="none" w:sz="0" w:space="0" w:color="auto"/>
                <w:left w:val="none" w:sz="0" w:space="0" w:color="auto"/>
                <w:bottom w:val="none" w:sz="0" w:space="0" w:color="auto"/>
                <w:right w:val="none" w:sz="0" w:space="0" w:color="auto"/>
              </w:divBdr>
            </w:div>
            <w:div w:id="1779790123">
              <w:marLeft w:val="0"/>
              <w:marRight w:val="0"/>
              <w:marTop w:val="0"/>
              <w:marBottom w:val="0"/>
              <w:divBdr>
                <w:top w:val="none" w:sz="0" w:space="0" w:color="auto"/>
                <w:left w:val="none" w:sz="0" w:space="0" w:color="auto"/>
                <w:bottom w:val="none" w:sz="0" w:space="0" w:color="auto"/>
                <w:right w:val="none" w:sz="0" w:space="0" w:color="auto"/>
              </w:divBdr>
            </w:div>
            <w:div w:id="575165324">
              <w:marLeft w:val="0"/>
              <w:marRight w:val="0"/>
              <w:marTop w:val="0"/>
              <w:marBottom w:val="0"/>
              <w:divBdr>
                <w:top w:val="none" w:sz="0" w:space="0" w:color="auto"/>
                <w:left w:val="none" w:sz="0" w:space="0" w:color="auto"/>
                <w:bottom w:val="none" w:sz="0" w:space="0" w:color="auto"/>
                <w:right w:val="none" w:sz="0" w:space="0" w:color="auto"/>
              </w:divBdr>
            </w:div>
            <w:div w:id="1089041094">
              <w:marLeft w:val="0"/>
              <w:marRight w:val="0"/>
              <w:marTop w:val="0"/>
              <w:marBottom w:val="0"/>
              <w:divBdr>
                <w:top w:val="none" w:sz="0" w:space="0" w:color="auto"/>
                <w:left w:val="none" w:sz="0" w:space="0" w:color="auto"/>
                <w:bottom w:val="none" w:sz="0" w:space="0" w:color="auto"/>
                <w:right w:val="none" w:sz="0" w:space="0" w:color="auto"/>
              </w:divBdr>
            </w:div>
            <w:div w:id="1330478815">
              <w:marLeft w:val="0"/>
              <w:marRight w:val="0"/>
              <w:marTop w:val="0"/>
              <w:marBottom w:val="0"/>
              <w:divBdr>
                <w:top w:val="none" w:sz="0" w:space="0" w:color="auto"/>
                <w:left w:val="none" w:sz="0" w:space="0" w:color="auto"/>
                <w:bottom w:val="none" w:sz="0" w:space="0" w:color="auto"/>
                <w:right w:val="none" w:sz="0" w:space="0" w:color="auto"/>
              </w:divBdr>
            </w:div>
            <w:div w:id="1317566460">
              <w:marLeft w:val="0"/>
              <w:marRight w:val="0"/>
              <w:marTop w:val="0"/>
              <w:marBottom w:val="0"/>
              <w:divBdr>
                <w:top w:val="none" w:sz="0" w:space="0" w:color="auto"/>
                <w:left w:val="none" w:sz="0" w:space="0" w:color="auto"/>
                <w:bottom w:val="none" w:sz="0" w:space="0" w:color="auto"/>
                <w:right w:val="none" w:sz="0" w:space="0" w:color="auto"/>
              </w:divBdr>
            </w:div>
            <w:div w:id="571696322">
              <w:marLeft w:val="0"/>
              <w:marRight w:val="0"/>
              <w:marTop w:val="0"/>
              <w:marBottom w:val="0"/>
              <w:divBdr>
                <w:top w:val="none" w:sz="0" w:space="0" w:color="auto"/>
                <w:left w:val="none" w:sz="0" w:space="0" w:color="auto"/>
                <w:bottom w:val="none" w:sz="0" w:space="0" w:color="auto"/>
                <w:right w:val="none" w:sz="0" w:space="0" w:color="auto"/>
              </w:divBdr>
            </w:div>
            <w:div w:id="2046053021">
              <w:marLeft w:val="0"/>
              <w:marRight w:val="0"/>
              <w:marTop w:val="0"/>
              <w:marBottom w:val="0"/>
              <w:divBdr>
                <w:top w:val="none" w:sz="0" w:space="0" w:color="auto"/>
                <w:left w:val="none" w:sz="0" w:space="0" w:color="auto"/>
                <w:bottom w:val="none" w:sz="0" w:space="0" w:color="auto"/>
                <w:right w:val="none" w:sz="0" w:space="0" w:color="auto"/>
              </w:divBdr>
            </w:div>
            <w:div w:id="426773688">
              <w:marLeft w:val="0"/>
              <w:marRight w:val="0"/>
              <w:marTop w:val="0"/>
              <w:marBottom w:val="0"/>
              <w:divBdr>
                <w:top w:val="none" w:sz="0" w:space="0" w:color="auto"/>
                <w:left w:val="none" w:sz="0" w:space="0" w:color="auto"/>
                <w:bottom w:val="none" w:sz="0" w:space="0" w:color="auto"/>
                <w:right w:val="none" w:sz="0" w:space="0" w:color="auto"/>
              </w:divBdr>
            </w:div>
            <w:div w:id="1781602617">
              <w:marLeft w:val="0"/>
              <w:marRight w:val="0"/>
              <w:marTop w:val="0"/>
              <w:marBottom w:val="0"/>
              <w:divBdr>
                <w:top w:val="none" w:sz="0" w:space="0" w:color="auto"/>
                <w:left w:val="none" w:sz="0" w:space="0" w:color="auto"/>
                <w:bottom w:val="none" w:sz="0" w:space="0" w:color="auto"/>
                <w:right w:val="none" w:sz="0" w:space="0" w:color="auto"/>
              </w:divBdr>
            </w:div>
            <w:div w:id="763453341">
              <w:marLeft w:val="0"/>
              <w:marRight w:val="0"/>
              <w:marTop w:val="0"/>
              <w:marBottom w:val="0"/>
              <w:divBdr>
                <w:top w:val="none" w:sz="0" w:space="0" w:color="auto"/>
                <w:left w:val="none" w:sz="0" w:space="0" w:color="auto"/>
                <w:bottom w:val="none" w:sz="0" w:space="0" w:color="auto"/>
                <w:right w:val="none" w:sz="0" w:space="0" w:color="auto"/>
              </w:divBdr>
            </w:div>
            <w:div w:id="714693910">
              <w:marLeft w:val="0"/>
              <w:marRight w:val="0"/>
              <w:marTop w:val="0"/>
              <w:marBottom w:val="0"/>
              <w:divBdr>
                <w:top w:val="none" w:sz="0" w:space="0" w:color="auto"/>
                <w:left w:val="none" w:sz="0" w:space="0" w:color="auto"/>
                <w:bottom w:val="none" w:sz="0" w:space="0" w:color="auto"/>
                <w:right w:val="none" w:sz="0" w:space="0" w:color="auto"/>
              </w:divBdr>
            </w:div>
            <w:div w:id="1065491800">
              <w:marLeft w:val="0"/>
              <w:marRight w:val="0"/>
              <w:marTop w:val="0"/>
              <w:marBottom w:val="0"/>
              <w:divBdr>
                <w:top w:val="none" w:sz="0" w:space="0" w:color="auto"/>
                <w:left w:val="none" w:sz="0" w:space="0" w:color="auto"/>
                <w:bottom w:val="none" w:sz="0" w:space="0" w:color="auto"/>
                <w:right w:val="none" w:sz="0" w:space="0" w:color="auto"/>
              </w:divBdr>
            </w:div>
            <w:div w:id="1103763463">
              <w:marLeft w:val="0"/>
              <w:marRight w:val="0"/>
              <w:marTop w:val="0"/>
              <w:marBottom w:val="0"/>
              <w:divBdr>
                <w:top w:val="none" w:sz="0" w:space="0" w:color="auto"/>
                <w:left w:val="none" w:sz="0" w:space="0" w:color="auto"/>
                <w:bottom w:val="none" w:sz="0" w:space="0" w:color="auto"/>
                <w:right w:val="none" w:sz="0" w:space="0" w:color="auto"/>
              </w:divBdr>
            </w:div>
            <w:div w:id="1691637656">
              <w:marLeft w:val="0"/>
              <w:marRight w:val="0"/>
              <w:marTop w:val="0"/>
              <w:marBottom w:val="0"/>
              <w:divBdr>
                <w:top w:val="none" w:sz="0" w:space="0" w:color="auto"/>
                <w:left w:val="none" w:sz="0" w:space="0" w:color="auto"/>
                <w:bottom w:val="none" w:sz="0" w:space="0" w:color="auto"/>
                <w:right w:val="none" w:sz="0" w:space="0" w:color="auto"/>
              </w:divBdr>
            </w:div>
            <w:div w:id="231356616">
              <w:marLeft w:val="0"/>
              <w:marRight w:val="0"/>
              <w:marTop w:val="0"/>
              <w:marBottom w:val="0"/>
              <w:divBdr>
                <w:top w:val="none" w:sz="0" w:space="0" w:color="auto"/>
                <w:left w:val="none" w:sz="0" w:space="0" w:color="auto"/>
                <w:bottom w:val="none" w:sz="0" w:space="0" w:color="auto"/>
                <w:right w:val="none" w:sz="0" w:space="0" w:color="auto"/>
              </w:divBdr>
            </w:div>
            <w:div w:id="1786578364">
              <w:marLeft w:val="0"/>
              <w:marRight w:val="0"/>
              <w:marTop w:val="0"/>
              <w:marBottom w:val="0"/>
              <w:divBdr>
                <w:top w:val="none" w:sz="0" w:space="0" w:color="auto"/>
                <w:left w:val="none" w:sz="0" w:space="0" w:color="auto"/>
                <w:bottom w:val="none" w:sz="0" w:space="0" w:color="auto"/>
                <w:right w:val="none" w:sz="0" w:space="0" w:color="auto"/>
              </w:divBdr>
            </w:div>
            <w:div w:id="303244215">
              <w:marLeft w:val="0"/>
              <w:marRight w:val="0"/>
              <w:marTop w:val="0"/>
              <w:marBottom w:val="0"/>
              <w:divBdr>
                <w:top w:val="none" w:sz="0" w:space="0" w:color="auto"/>
                <w:left w:val="none" w:sz="0" w:space="0" w:color="auto"/>
                <w:bottom w:val="none" w:sz="0" w:space="0" w:color="auto"/>
                <w:right w:val="none" w:sz="0" w:space="0" w:color="auto"/>
              </w:divBdr>
            </w:div>
            <w:div w:id="638802575">
              <w:marLeft w:val="0"/>
              <w:marRight w:val="0"/>
              <w:marTop w:val="0"/>
              <w:marBottom w:val="0"/>
              <w:divBdr>
                <w:top w:val="none" w:sz="0" w:space="0" w:color="auto"/>
                <w:left w:val="none" w:sz="0" w:space="0" w:color="auto"/>
                <w:bottom w:val="none" w:sz="0" w:space="0" w:color="auto"/>
                <w:right w:val="none" w:sz="0" w:space="0" w:color="auto"/>
              </w:divBdr>
            </w:div>
            <w:div w:id="1126583592">
              <w:marLeft w:val="0"/>
              <w:marRight w:val="0"/>
              <w:marTop w:val="0"/>
              <w:marBottom w:val="0"/>
              <w:divBdr>
                <w:top w:val="none" w:sz="0" w:space="0" w:color="auto"/>
                <w:left w:val="none" w:sz="0" w:space="0" w:color="auto"/>
                <w:bottom w:val="none" w:sz="0" w:space="0" w:color="auto"/>
                <w:right w:val="none" w:sz="0" w:space="0" w:color="auto"/>
              </w:divBdr>
            </w:div>
            <w:div w:id="523132539">
              <w:marLeft w:val="0"/>
              <w:marRight w:val="0"/>
              <w:marTop w:val="0"/>
              <w:marBottom w:val="0"/>
              <w:divBdr>
                <w:top w:val="none" w:sz="0" w:space="0" w:color="auto"/>
                <w:left w:val="none" w:sz="0" w:space="0" w:color="auto"/>
                <w:bottom w:val="none" w:sz="0" w:space="0" w:color="auto"/>
                <w:right w:val="none" w:sz="0" w:space="0" w:color="auto"/>
              </w:divBdr>
            </w:div>
            <w:div w:id="659847051">
              <w:marLeft w:val="0"/>
              <w:marRight w:val="0"/>
              <w:marTop w:val="0"/>
              <w:marBottom w:val="0"/>
              <w:divBdr>
                <w:top w:val="none" w:sz="0" w:space="0" w:color="auto"/>
                <w:left w:val="none" w:sz="0" w:space="0" w:color="auto"/>
                <w:bottom w:val="none" w:sz="0" w:space="0" w:color="auto"/>
                <w:right w:val="none" w:sz="0" w:space="0" w:color="auto"/>
              </w:divBdr>
            </w:div>
            <w:div w:id="868951231">
              <w:marLeft w:val="0"/>
              <w:marRight w:val="0"/>
              <w:marTop w:val="0"/>
              <w:marBottom w:val="0"/>
              <w:divBdr>
                <w:top w:val="none" w:sz="0" w:space="0" w:color="auto"/>
                <w:left w:val="none" w:sz="0" w:space="0" w:color="auto"/>
                <w:bottom w:val="none" w:sz="0" w:space="0" w:color="auto"/>
                <w:right w:val="none" w:sz="0" w:space="0" w:color="auto"/>
              </w:divBdr>
            </w:div>
            <w:div w:id="929660753">
              <w:marLeft w:val="0"/>
              <w:marRight w:val="0"/>
              <w:marTop w:val="0"/>
              <w:marBottom w:val="0"/>
              <w:divBdr>
                <w:top w:val="none" w:sz="0" w:space="0" w:color="auto"/>
                <w:left w:val="none" w:sz="0" w:space="0" w:color="auto"/>
                <w:bottom w:val="none" w:sz="0" w:space="0" w:color="auto"/>
                <w:right w:val="none" w:sz="0" w:space="0" w:color="auto"/>
              </w:divBdr>
            </w:div>
            <w:div w:id="2085881781">
              <w:marLeft w:val="0"/>
              <w:marRight w:val="0"/>
              <w:marTop w:val="0"/>
              <w:marBottom w:val="0"/>
              <w:divBdr>
                <w:top w:val="none" w:sz="0" w:space="0" w:color="auto"/>
                <w:left w:val="none" w:sz="0" w:space="0" w:color="auto"/>
                <w:bottom w:val="none" w:sz="0" w:space="0" w:color="auto"/>
                <w:right w:val="none" w:sz="0" w:space="0" w:color="auto"/>
              </w:divBdr>
            </w:div>
            <w:div w:id="1113792458">
              <w:marLeft w:val="0"/>
              <w:marRight w:val="0"/>
              <w:marTop w:val="0"/>
              <w:marBottom w:val="0"/>
              <w:divBdr>
                <w:top w:val="none" w:sz="0" w:space="0" w:color="auto"/>
                <w:left w:val="none" w:sz="0" w:space="0" w:color="auto"/>
                <w:bottom w:val="none" w:sz="0" w:space="0" w:color="auto"/>
                <w:right w:val="none" w:sz="0" w:space="0" w:color="auto"/>
              </w:divBdr>
            </w:div>
            <w:div w:id="58445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67831">
      <w:bodyDiv w:val="1"/>
      <w:marLeft w:val="0"/>
      <w:marRight w:val="0"/>
      <w:marTop w:val="0"/>
      <w:marBottom w:val="0"/>
      <w:divBdr>
        <w:top w:val="none" w:sz="0" w:space="0" w:color="auto"/>
        <w:left w:val="none" w:sz="0" w:space="0" w:color="auto"/>
        <w:bottom w:val="none" w:sz="0" w:space="0" w:color="auto"/>
        <w:right w:val="none" w:sz="0" w:space="0" w:color="auto"/>
      </w:divBdr>
      <w:divsChild>
        <w:div w:id="1423259980">
          <w:marLeft w:val="0"/>
          <w:marRight w:val="0"/>
          <w:marTop w:val="0"/>
          <w:marBottom w:val="0"/>
          <w:divBdr>
            <w:top w:val="none" w:sz="0" w:space="0" w:color="auto"/>
            <w:left w:val="none" w:sz="0" w:space="0" w:color="auto"/>
            <w:bottom w:val="none" w:sz="0" w:space="0" w:color="auto"/>
            <w:right w:val="none" w:sz="0" w:space="0" w:color="auto"/>
          </w:divBdr>
          <w:divsChild>
            <w:div w:id="155002244">
              <w:marLeft w:val="0"/>
              <w:marRight w:val="0"/>
              <w:marTop w:val="0"/>
              <w:marBottom w:val="0"/>
              <w:divBdr>
                <w:top w:val="none" w:sz="0" w:space="0" w:color="auto"/>
                <w:left w:val="none" w:sz="0" w:space="0" w:color="auto"/>
                <w:bottom w:val="none" w:sz="0" w:space="0" w:color="auto"/>
                <w:right w:val="none" w:sz="0" w:space="0" w:color="auto"/>
              </w:divBdr>
            </w:div>
            <w:div w:id="1502963388">
              <w:marLeft w:val="0"/>
              <w:marRight w:val="0"/>
              <w:marTop w:val="0"/>
              <w:marBottom w:val="0"/>
              <w:divBdr>
                <w:top w:val="none" w:sz="0" w:space="0" w:color="auto"/>
                <w:left w:val="none" w:sz="0" w:space="0" w:color="auto"/>
                <w:bottom w:val="none" w:sz="0" w:space="0" w:color="auto"/>
                <w:right w:val="none" w:sz="0" w:space="0" w:color="auto"/>
              </w:divBdr>
            </w:div>
            <w:div w:id="1326932372">
              <w:marLeft w:val="0"/>
              <w:marRight w:val="0"/>
              <w:marTop w:val="0"/>
              <w:marBottom w:val="0"/>
              <w:divBdr>
                <w:top w:val="none" w:sz="0" w:space="0" w:color="auto"/>
                <w:left w:val="none" w:sz="0" w:space="0" w:color="auto"/>
                <w:bottom w:val="none" w:sz="0" w:space="0" w:color="auto"/>
                <w:right w:val="none" w:sz="0" w:space="0" w:color="auto"/>
              </w:divBdr>
            </w:div>
            <w:div w:id="364599745">
              <w:marLeft w:val="0"/>
              <w:marRight w:val="0"/>
              <w:marTop w:val="0"/>
              <w:marBottom w:val="0"/>
              <w:divBdr>
                <w:top w:val="none" w:sz="0" w:space="0" w:color="auto"/>
                <w:left w:val="none" w:sz="0" w:space="0" w:color="auto"/>
                <w:bottom w:val="none" w:sz="0" w:space="0" w:color="auto"/>
                <w:right w:val="none" w:sz="0" w:space="0" w:color="auto"/>
              </w:divBdr>
            </w:div>
            <w:div w:id="14423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88367">
      <w:bodyDiv w:val="1"/>
      <w:marLeft w:val="0"/>
      <w:marRight w:val="0"/>
      <w:marTop w:val="0"/>
      <w:marBottom w:val="0"/>
      <w:divBdr>
        <w:top w:val="none" w:sz="0" w:space="0" w:color="auto"/>
        <w:left w:val="none" w:sz="0" w:space="0" w:color="auto"/>
        <w:bottom w:val="none" w:sz="0" w:space="0" w:color="auto"/>
        <w:right w:val="none" w:sz="0" w:space="0" w:color="auto"/>
      </w:divBdr>
      <w:divsChild>
        <w:div w:id="1120026793">
          <w:marLeft w:val="0"/>
          <w:marRight w:val="0"/>
          <w:marTop w:val="0"/>
          <w:marBottom w:val="0"/>
          <w:divBdr>
            <w:top w:val="none" w:sz="0" w:space="0" w:color="auto"/>
            <w:left w:val="none" w:sz="0" w:space="0" w:color="auto"/>
            <w:bottom w:val="none" w:sz="0" w:space="0" w:color="auto"/>
            <w:right w:val="none" w:sz="0" w:space="0" w:color="auto"/>
          </w:divBdr>
          <w:divsChild>
            <w:div w:id="185364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3903">
      <w:bodyDiv w:val="1"/>
      <w:marLeft w:val="0"/>
      <w:marRight w:val="0"/>
      <w:marTop w:val="0"/>
      <w:marBottom w:val="0"/>
      <w:divBdr>
        <w:top w:val="none" w:sz="0" w:space="0" w:color="auto"/>
        <w:left w:val="none" w:sz="0" w:space="0" w:color="auto"/>
        <w:bottom w:val="none" w:sz="0" w:space="0" w:color="auto"/>
        <w:right w:val="none" w:sz="0" w:space="0" w:color="auto"/>
      </w:divBdr>
      <w:divsChild>
        <w:div w:id="1044716180">
          <w:marLeft w:val="0"/>
          <w:marRight w:val="0"/>
          <w:marTop w:val="0"/>
          <w:marBottom w:val="0"/>
          <w:divBdr>
            <w:top w:val="none" w:sz="0" w:space="0" w:color="auto"/>
            <w:left w:val="none" w:sz="0" w:space="0" w:color="auto"/>
            <w:bottom w:val="none" w:sz="0" w:space="0" w:color="auto"/>
            <w:right w:val="none" w:sz="0" w:space="0" w:color="auto"/>
          </w:divBdr>
          <w:divsChild>
            <w:div w:id="2130539505">
              <w:marLeft w:val="0"/>
              <w:marRight w:val="0"/>
              <w:marTop w:val="0"/>
              <w:marBottom w:val="0"/>
              <w:divBdr>
                <w:top w:val="none" w:sz="0" w:space="0" w:color="auto"/>
                <w:left w:val="none" w:sz="0" w:space="0" w:color="auto"/>
                <w:bottom w:val="none" w:sz="0" w:space="0" w:color="auto"/>
                <w:right w:val="none" w:sz="0" w:space="0" w:color="auto"/>
              </w:divBdr>
            </w:div>
            <w:div w:id="81341016">
              <w:marLeft w:val="0"/>
              <w:marRight w:val="0"/>
              <w:marTop w:val="0"/>
              <w:marBottom w:val="0"/>
              <w:divBdr>
                <w:top w:val="none" w:sz="0" w:space="0" w:color="auto"/>
                <w:left w:val="none" w:sz="0" w:space="0" w:color="auto"/>
                <w:bottom w:val="none" w:sz="0" w:space="0" w:color="auto"/>
                <w:right w:val="none" w:sz="0" w:space="0" w:color="auto"/>
              </w:divBdr>
            </w:div>
            <w:div w:id="276915615">
              <w:marLeft w:val="0"/>
              <w:marRight w:val="0"/>
              <w:marTop w:val="0"/>
              <w:marBottom w:val="0"/>
              <w:divBdr>
                <w:top w:val="none" w:sz="0" w:space="0" w:color="auto"/>
                <w:left w:val="none" w:sz="0" w:space="0" w:color="auto"/>
                <w:bottom w:val="none" w:sz="0" w:space="0" w:color="auto"/>
                <w:right w:val="none" w:sz="0" w:space="0" w:color="auto"/>
              </w:divBdr>
            </w:div>
            <w:div w:id="503858097">
              <w:marLeft w:val="0"/>
              <w:marRight w:val="0"/>
              <w:marTop w:val="0"/>
              <w:marBottom w:val="0"/>
              <w:divBdr>
                <w:top w:val="none" w:sz="0" w:space="0" w:color="auto"/>
                <w:left w:val="none" w:sz="0" w:space="0" w:color="auto"/>
                <w:bottom w:val="none" w:sz="0" w:space="0" w:color="auto"/>
                <w:right w:val="none" w:sz="0" w:space="0" w:color="auto"/>
              </w:divBdr>
            </w:div>
            <w:div w:id="86537040">
              <w:marLeft w:val="0"/>
              <w:marRight w:val="0"/>
              <w:marTop w:val="0"/>
              <w:marBottom w:val="0"/>
              <w:divBdr>
                <w:top w:val="none" w:sz="0" w:space="0" w:color="auto"/>
                <w:left w:val="none" w:sz="0" w:space="0" w:color="auto"/>
                <w:bottom w:val="none" w:sz="0" w:space="0" w:color="auto"/>
                <w:right w:val="none" w:sz="0" w:space="0" w:color="auto"/>
              </w:divBdr>
            </w:div>
            <w:div w:id="19383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713">
      <w:bodyDiv w:val="1"/>
      <w:marLeft w:val="0"/>
      <w:marRight w:val="0"/>
      <w:marTop w:val="0"/>
      <w:marBottom w:val="0"/>
      <w:divBdr>
        <w:top w:val="none" w:sz="0" w:space="0" w:color="auto"/>
        <w:left w:val="none" w:sz="0" w:space="0" w:color="auto"/>
        <w:bottom w:val="none" w:sz="0" w:space="0" w:color="auto"/>
        <w:right w:val="none" w:sz="0" w:space="0" w:color="auto"/>
      </w:divBdr>
      <w:divsChild>
        <w:div w:id="1758138294">
          <w:marLeft w:val="0"/>
          <w:marRight w:val="0"/>
          <w:marTop w:val="0"/>
          <w:marBottom w:val="0"/>
          <w:divBdr>
            <w:top w:val="none" w:sz="0" w:space="0" w:color="auto"/>
            <w:left w:val="none" w:sz="0" w:space="0" w:color="auto"/>
            <w:bottom w:val="none" w:sz="0" w:space="0" w:color="auto"/>
            <w:right w:val="none" w:sz="0" w:space="0" w:color="auto"/>
          </w:divBdr>
          <w:divsChild>
            <w:div w:id="9939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7423">
      <w:bodyDiv w:val="1"/>
      <w:marLeft w:val="0"/>
      <w:marRight w:val="0"/>
      <w:marTop w:val="0"/>
      <w:marBottom w:val="0"/>
      <w:divBdr>
        <w:top w:val="none" w:sz="0" w:space="0" w:color="auto"/>
        <w:left w:val="none" w:sz="0" w:space="0" w:color="auto"/>
        <w:bottom w:val="none" w:sz="0" w:space="0" w:color="auto"/>
        <w:right w:val="none" w:sz="0" w:space="0" w:color="auto"/>
      </w:divBdr>
      <w:divsChild>
        <w:div w:id="754588669">
          <w:marLeft w:val="0"/>
          <w:marRight w:val="0"/>
          <w:marTop w:val="0"/>
          <w:marBottom w:val="0"/>
          <w:divBdr>
            <w:top w:val="none" w:sz="0" w:space="0" w:color="auto"/>
            <w:left w:val="none" w:sz="0" w:space="0" w:color="auto"/>
            <w:bottom w:val="none" w:sz="0" w:space="0" w:color="auto"/>
            <w:right w:val="none" w:sz="0" w:space="0" w:color="auto"/>
          </w:divBdr>
          <w:divsChild>
            <w:div w:id="69437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1230">
      <w:bodyDiv w:val="1"/>
      <w:marLeft w:val="0"/>
      <w:marRight w:val="0"/>
      <w:marTop w:val="0"/>
      <w:marBottom w:val="0"/>
      <w:divBdr>
        <w:top w:val="none" w:sz="0" w:space="0" w:color="auto"/>
        <w:left w:val="none" w:sz="0" w:space="0" w:color="auto"/>
        <w:bottom w:val="none" w:sz="0" w:space="0" w:color="auto"/>
        <w:right w:val="none" w:sz="0" w:space="0" w:color="auto"/>
      </w:divBdr>
      <w:divsChild>
        <w:div w:id="592127804">
          <w:marLeft w:val="0"/>
          <w:marRight w:val="0"/>
          <w:marTop w:val="0"/>
          <w:marBottom w:val="0"/>
          <w:divBdr>
            <w:top w:val="none" w:sz="0" w:space="0" w:color="auto"/>
            <w:left w:val="none" w:sz="0" w:space="0" w:color="auto"/>
            <w:bottom w:val="none" w:sz="0" w:space="0" w:color="auto"/>
            <w:right w:val="none" w:sz="0" w:space="0" w:color="auto"/>
          </w:divBdr>
          <w:divsChild>
            <w:div w:id="7540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5368">
      <w:bodyDiv w:val="1"/>
      <w:marLeft w:val="0"/>
      <w:marRight w:val="0"/>
      <w:marTop w:val="0"/>
      <w:marBottom w:val="0"/>
      <w:divBdr>
        <w:top w:val="none" w:sz="0" w:space="0" w:color="auto"/>
        <w:left w:val="none" w:sz="0" w:space="0" w:color="auto"/>
        <w:bottom w:val="none" w:sz="0" w:space="0" w:color="auto"/>
        <w:right w:val="none" w:sz="0" w:space="0" w:color="auto"/>
      </w:divBdr>
      <w:divsChild>
        <w:div w:id="1728453986">
          <w:marLeft w:val="0"/>
          <w:marRight w:val="0"/>
          <w:marTop w:val="0"/>
          <w:marBottom w:val="0"/>
          <w:divBdr>
            <w:top w:val="none" w:sz="0" w:space="0" w:color="auto"/>
            <w:left w:val="none" w:sz="0" w:space="0" w:color="auto"/>
            <w:bottom w:val="none" w:sz="0" w:space="0" w:color="auto"/>
            <w:right w:val="none" w:sz="0" w:space="0" w:color="auto"/>
          </w:divBdr>
          <w:divsChild>
            <w:div w:id="15215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8473">
      <w:bodyDiv w:val="1"/>
      <w:marLeft w:val="0"/>
      <w:marRight w:val="0"/>
      <w:marTop w:val="0"/>
      <w:marBottom w:val="0"/>
      <w:divBdr>
        <w:top w:val="none" w:sz="0" w:space="0" w:color="auto"/>
        <w:left w:val="none" w:sz="0" w:space="0" w:color="auto"/>
        <w:bottom w:val="none" w:sz="0" w:space="0" w:color="auto"/>
        <w:right w:val="none" w:sz="0" w:space="0" w:color="auto"/>
      </w:divBdr>
      <w:divsChild>
        <w:div w:id="1923947277">
          <w:marLeft w:val="0"/>
          <w:marRight w:val="0"/>
          <w:marTop w:val="0"/>
          <w:marBottom w:val="0"/>
          <w:divBdr>
            <w:top w:val="none" w:sz="0" w:space="0" w:color="auto"/>
            <w:left w:val="none" w:sz="0" w:space="0" w:color="auto"/>
            <w:bottom w:val="none" w:sz="0" w:space="0" w:color="auto"/>
            <w:right w:val="none" w:sz="0" w:space="0" w:color="auto"/>
          </w:divBdr>
          <w:divsChild>
            <w:div w:id="8758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17979">
      <w:bodyDiv w:val="1"/>
      <w:marLeft w:val="0"/>
      <w:marRight w:val="0"/>
      <w:marTop w:val="0"/>
      <w:marBottom w:val="0"/>
      <w:divBdr>
        <w:top w:val="none" w:sz="0" w:space="0" w:color="auto"/>
        <w:left w:val="none" w:sz="0" w:space="0" w:color="auto"/>
        <w:bottom w:val="none" w:sz="0" w:space="0" w:color="auto"/>
        <w:right w:val="none" w:sz="0" w:space="0" w:color="auto"/>
      </w:divBdr>
      <w:divsChild>
        <w:div w:id="475075887">
          <w:marLeft w:val="0"/>
          <w:marRight w:val="0"/>
          <w:marTop w:val="0"/>
          <w:marBottom w:val="0"/>
          <w:divBdr>
            <w:top w:val="none" w:sz="0" w:space="0" w:color="auto"/>
            <w:left w:val="none" w:sz="0" w:space="0" w:color="auto"/>
            <w:bottom w:val="none" w:sz="0" w:space="0" w:color="auto"/>
            <w:right w:val="none" w:sz="0" w:space="0" w:color="auto"/>
          </w:divBdr>
          <w:divsChild>
            <w:div w:id="378358499">
              <w:marLeft w:val="0"/>
              <w:marRight w:val="0"/>
              <w:marTop w:val="0"/>
              <w:marBottom w:val="0"/>
              <w:divBdr>
                <w:top w:val="none" w:sz="0" w:space="0" w:color="auto"/>
                <w:left w:val="none" w:sz="0" w:space="0" w:color="auto"/>
                <w:bottom w:val="none" w:sz="0" w:space="0" w:color="auto"/>
                <w:right w:val="none" w:sz="0" w:space="0" w:color="auto"/>
              </w:divBdr>
            </w:div>
            <w:div w:id="2140876458">
              <w:marLeft w:val="0"/>
              <w:marRight w:val="0"/>
              <w:marTop w:val="0"/>
              <w:marBottom w:val="0"/>
              <w:divBdr>
                <w:top w:val="none" w:sz="0" w:space="0" w:color="auto"/>
                <w:left w:val="none" w:sz="0" w:space="0" w:color="auto"/>
                <w:bottom w:val="none" w:sz="0" w:space="0" w:color="auto"/>
                <w:right w:val="none" w:sz="0" w:space="0" w:color="auto"/>
              </w:divBdr>
            </w:div>
            <w:div w:id="1050029768">
              <w:marLeft w:val="0"/>
              <w:marRight w:val="0"/>
              <w:marTop w:val="0"/>
              <w:marBottom w:val="0"/>
              <w:divBdr>
                <w:top w:val="none" w:sz="0" w:space="0" w:color="auto"/>
                <w:left w:val="none" w:sz="0" w:space="0" w:color="auto"/>
                <w:bottom w:val="none" w:sz="0" w:space="0" w:color="auto"/>
                <w:right w:val="none" w:sz="0" w:space="0" w:color="auto"/>
              </w:divBdr>
            </w:div>
            <w:div w:id="841893703">
              <w:marLeft w:val="0"/>
              <w:marRight w:val="0"/>
              <w:marTop w:val="0"/>
              <w:marBottom w:val="0"/>
              <w:divBdr>
                <w:top w:val="none" w:sz="0" w:space="0" w:color="auto"/>
                <w:left w:val="none" w:sz="0" w:space="0" w:color="auto"/>
                <w:bottom w:val="none" w:sz="0" w:space="0" w:color="auto"/>
                <w:right w:val="none" w:sz="0" w:space="0" w:color="auto"/>
              </w:divBdr>
            </w:div>
            <w:div w:id="2122533540">
              <w:marLeft w:val="0"/>
              <w:marRight w:val="0"/>
              <w:marTop w:val="0"/>
              <w:marBottom w:val="0"/>
              <w:divBdr>
                <w:top w:val="none" w:sz="0" w:space="0" w:color="auto"/>
                <w:left w:val="none" w:sz="0" w:space="0" w:color="auto"/>
                <w:bottom w:val="none" w:sz="0" w:space="0" w:color="auto"/>
                <w:right w:val="none" w:sz="0" w:space="0" w:color="auto"/>
              </w:divBdr>
            </w:div>
            <w:div w:id="269968827">
              <w:marLeft w:val="0"/>
              <w:marRight w:val="0"/>
              <w:marTop w:val="0"/>
              <w:marBottom w:val="0"/>
              <w:divBdr>
                <w:top w:val="none" w:sz="0" w:space="0" w:color="auto"/>
                <w:left w:val="none" w:sz="0" w:space="0" w:color="auto"/>
                <w:bottom w:val="none" w:sz="0" w:space="0" w:color="auto"/>
                <w:right w:val="none" w:sz="0" w:space="0" w:color="auto"/>
              </w:divBdr>
            </w:div>
            <w:div w:id="1649361340">
              <w:marLeft w:val="0"/>
              <w:marRight w:val="0"/>
              <w:marTop w:val="0"/>
              <w:marBottom w:val="0"/>
              <w:divBdr>
                <w:top w:val="none" w:sz="0" w:space="0" w:color="auto"/>
                <w:left w:val="none" w:sz="0" w:space="0" w:color="auto"/>
                <w:bottom w:val="none" w:sz="0" w:space="0" w:color="auto"/>
                <w:right w:val="none" w:sz="0" w:space="0" w:color="auto"/>
              </w:divBdr>
            </w:div>
            <w:div w:id="1683245071">
              <w:marLeft w:val="0"/>
              <w:marRight w:val="0"/>
              <w:marTop w:val="0"/>
              <w:marBottom w:val="0"/>
              <w:divBdr>
                <w:top w:val="none" w:sz="0" w:space="0" w:color="auto"/>
                <w:left w:val="none" w:sz="0" w:space="0" w:color="auto"/>
                <w:bottom w:val="none" w:sz="0" w:space="0" w:color="auto"/>
                <w:right w:val="none" w:sz="0" w:space="0" w:color="auto"/>
              </w:divBdr>
            </w:div>
            <w:div w:id="2029329142">
              <w:marLeft w:val="0"/>
              <w:marRight w:val="0"/>
              <w:marTop w:val="0"/>
              <w:marBottom w:val="0"/>
              <w:divBdr>
                <w:top w:val="none" w:sz="0" w:space="0" w:color="auto"/>
                <w:left w:val="none" w:sz="0" w:space="0" w:color="auto"/>
                <w:bottom w:val="none" w:sz="0" w:space="0" w:color="auto"/>
                <w:right w:val="none" w:sz="0" w:space="0" w:color="auto"/>
              </w:divBdr>
            </w:div>
            <w:div w:id="1314991026">
              <w:marLeft w:val="0"/>
              <w:marRight w:val="0"/>
              <w:marTop w:val="0"/>
              <w:marBottom w:val="0"/>
              <w:divBdr>
                <w:top w:val="none" w:sz="0" w:space="0" w:color="auto"/>
                <w:left w:val="none" w:sz="0" w:space="0" w:color="auto"/>
                <w:bottom w:val="none" w:sz="0" w:space="0" w:color="auto"/>
                <w:right w:val="none" w:sz="0" w:space="0" w:color="auto"/>
              </w:divBdr>
            </w:div>
            <w:div w:id="1455758004">
              <w:marLeft w:val="0"/>
              <w:marRight w:val="0"/>
              <w:marTop w:val="0"/>
              <w:marBottom w:val="0"/>
              <w:divBdr>
                <w:top w:val="none" w:sz="0" w:space="0" w:color="auto"/>
                <w:left w:val="none" w:sz="0" w:space="0" w:color="auto"/>
                <w:bottom w:val="none" w:sz="0" w:space="0" w:color="auto"/>
                <w:right w:val="none" w:sz="0" w:space="0" w:color="auto"/>
              </w:divBdr>
            </w:div>
            <w:div w:id="219053477">
              <w:marLeft w:val="0"/>
              <w:marRight w:val="0"/>
              <w:marTop w:val="0"/>
              <w:marBottom w:val="0"/>
              <w:divBdr>
                <w:top w:val="none" w:sz="0" w:space="0" w:color="auto"/>
                <w:left w:val="none" w:sz="0" w:space="0" w:color="auto"/>
                <w:bottom w:val="none" w:sz="0" w:space="0" w:color="auto"/>
                <w:right w:val="none" w:sz="0" w:space="0" w:color="auto"/>
              </w:divBdr>
            </w:div>
            <w:div w:id="1207376148">
              <w:marLeft w:val="0"/>
              <w:marRight w:val="0"/>
              <w:marTop w:val="0"/>
              <w:marBottom w:val="0"/>
              <w:divBdr>
                <w:top w:val="none" w:sz="0" w:space="0" w:color="auto"/>
                <w:left w:val="none" w:sz="0" w:space="0" w:color="auto"/>
                <w:bottom w:val="none" w:sz="0" w:space="0" w:color="auto"/>
                <w:right w:val="none" w:sz="0" w:space="0" w:color="auto"/>
              </w:divBdr>
            </w:div>
            <w:div w:id="323583240">
              <w:marLeft w:val="0"/>
              <w:marRight w:val="0"/>
              <w:marTop w:val="0"/>
              <w:marBottom w:val="0"/>
              <w:divBdr>
                <w:top w:val="none" w:sz="0" w:space="0" w:color="auto"/>
                <w:left w:val="none" w:sz="0" w:space="0" w:color="auto"/>
                <w:bottom w:val="none" w:sz="0" w:space="0" w:color="auto"/>
                <w:right w:val="none" w:sz="0" w:space="0" w:color="auto"/>
              </w:divBdr>
            </w:div>
            <w:div w:id="1089043788">
              <w:marLeft w:val="0"/>
              <w:marRight w:val="0"/>
              <w:marTop w:val="0"/>
              <w:marBottom w:val="0"/>
              <w:divBdr>
                <w:top w:val="none" w:sz="0" w:space="0" w:color="auto"/>
                <w:left w:val="none" w:sz="0" w:space="0" w:color="auto"/>
                <w:bottom w:val="none" w:sz="0" w:space="0" w:color="auto"/>
                <w:right w:val="none" w:sz="0" w:space="0" w:color="auto"/>
              </w:divBdr>
            </w:div>
            <w:div w:id="1997026126">
              <w:marLeft w:val="0"/>
              <w:marRight w:val="0"/>
              <w:marTop w:val="0"/>
              <w:marBottom w:val="0"/>
              <w:divBdr>
                <w:top w:val="none" w:sz="0" w:space="0" w:color="auto"/>
                <w:left w:val="none" w:sz="0" w:space="0" w:color="auto"/>
                <w:bottom w:val="none" w:sz="0" w:space="0" w:color="auto"/>
                <w:right w:val="none" w:sz="0" w:space="0" w:color="auto"/>
              </w:divBdr>
            </w:div>
            <w:div w:id="1087195343">
              <w:marLeft w:val="0"/>
              <w:marRight w:val="0"/>
              <w:marTop w:val="0"/>
              <w:marBottom w:val="0"/>
              <w:divBdr>
                <w:top w:val="none" w:sz="0" w:space="0" w:color="auto"/>
                <w:left w:val="none" w:sz="0" w:space="0" w:color="auto"/>
                <w:bottom w:val="none" w:sz="0" w:space="0" w:color="auto"/>
                <w:right w:val="none" w:sz="0" w:space="0" w:color="auto"/>
              </w:divBdr>
            </w:div>
            <w:div w:id="984621550">
              <w:marLeft w:val="0"/>
              <w:marRight w:val="0"/>
              <w:marTop w:val="0"/>
              <w:marBottom w:val="0"/>
              <w:divBdr>
                <w:top w:val="none" w:sz="0" w:space="0" w:color="auto"/>
                <w:left w:val="none" w:sz="0" w:space="0" w:color="auto"/>
                <w:bottom w:val="none" w:sz="0" w:space="0" w:color="auto"/>
                <w:right w:val="none" w:sz="0" w:space="0" w:color="auto"/>
              </w:divBdr>
            </w:div>
            <w:div w:id="1165048218">
              <w:marLeft w:val="0"/>
              <w:marRight w:val="0"/>
              <w:marTop w:val="0"/>
              <w:marBottom w:val="0"/>
              <w:divBdr>
                <w:top w:val="none" w:sz="0" w:space="0" w:color="auto"/>
                <w:left w:val="none" w:sz="0" w:space="0" w:color="auto"/>
                <w:bottom w:val="none" w:sz="0" w:space="0" w:color="auto"/>
                <w:right w:val="none" w:sz="0" w:space="0" w:color="auto"/>
              </w:divBdr>
            </w:div>
            <w:div w:id="1834686991">
              <w:marLeft w:val="0"/>
              <w:marRight w:val="0"/>
              <w:marTop w:val="0"/>
              <w:marBottom w:val="0"/>
              <w:divBdr>
                <w:top w:val="none" w:sz="0" w:space="0" w:color="auto"/>
                <w:left w:val="none" w:sz="0" w:space="0" w:color="auto"/>
                <w:bottom w:val="none" w:sz="0" w:space="0" w:color="auto"/>
                <w:right w:val="none" w:sz="0" w:space="0" w:color="auto"/>
              </w:divBdr>
            </w:div>
            <w:div w:id="875430008">
              <w:marLeft w:val="0"/>
              <w:marRight w:val="0"/>
              <w:marTop w:val="0"/>
              <w:marBottom w:val="0"/>
              <w:divBdr>
                <w:top w:val="none" w:sz="0" w:space="0" w:color="auto"/>
                <w:left w:val="none" w:sz="0" w:space="0" w:color="auto"/>
                <w:bottom w:val="none" w:sz="0" w:space="0" w:color="auto"/>
                <w:right w:val="none" w:sz="0" w:space="0" w:color="auto"/>
              </w:divBdr>
            </w:div>
            <w:div w:id="2120752323">
              <w:marLeft w:val="0"/>
              <w:marRight w:val="0"/>
              <w:marTop w:val="0"/>
              <w:marBottom w:val="0"/>
              <w:divBdr>
                <w:top w:val="none" w:sz="0" w:space="0" w:color="auto"/>
                <w:left w:val="none" w:sz="0" w:space="0" w:color="auto"/>
                <w:bottom w:val="none" w:sz="0" w:space="0" w:color="auto"/>
                <w:right w:val="none" w:sz="0" w:space="0" w:color="auto"/>
              </w:divBdr>
            </w:div>
            <w:div w:id="1796368445">
              <w:marLeft w:val="0"/>
              <w:marRight w:val="0"/>
              <w:marTop w:val="0"/>
              <w:marBottom w:val="0"/>
              <w:divBdr>
                <w:top w:val="none" w:sz="0" w:space="0" w:color="auto"/>
                <w:left w:val="none" w:sz="0" w:space="0" w:color="auto"/>
                <w:bottom w:val="none" w:sz="0" w:space="0" w:color="auto"/>
                <w:right w:val="none" w:sz="0" w:space="0" w:color="auto"/>
              </w:divBdr>
            </w:div>
            <w:div w:id="593444703">
              <w:marLeft w:val="0"/>
              <w:marRight w:val="0"/>
              <w:marTop w:val="0"/>
              <w:marBottom w:val="0"/>
              <w:divBdr>
                <w:top w:val="none" w:sz="0" w:space="0" w:color="auto"/>
                <w:left w:val="none" w:sz="0" w:space="0" w:color="auto"/>
                <w:bottom w:val="none" w:sz="0" w:space="0" w:color="auto"/>
                <w:right w:val="none" w:sz="0" w:space="0" w:color="auto"/>
              </w:divBdr>
            </w:div>
            <w:div w:id="800221861">
              <w:marLeft w:val="0"/>
              <w:marRight w:val="0"/>
              <w:marTop w:val="0"/>
              <w:marBottom w:val="0"/>
              <w:divBdr>
                <w:top w:val="none" w:sz="0" w:space="0" w:color="auto"/>
                <w:left w:val="none" w:sz="0" w:space="0" w:color="auto"/>
                <w:bottom w:val="none" w:sz="0" w:space="0" w:color="auto"/>
                <w:right w:val="none" w:sz="0" w:space="0" w:color="auto"/>
              </w:divBdr>
            </w:div>
            <w:div w:id="1694384746">
              <w:marLeft w:val="0"/>
              <w:marRight w:val="0"/>
              <w:marTop w:val="0"/>
              <w:marBottom w:val="0"/>
              <w:divBdr>
                <w:top w:val="none" w:sz="0" w:space="0" w:color="auto"/>
                <w:left w:val="none" w:sz="0" w:space="0" w:color="auto"/>
                <w:bottom w:val="none" w:sz="0" w:space="0" w:color="auto"/>
                <w:right w:val="none" w:sz="0" w:space="0" w:color="auto"/>
              </w:divBdr>
            </w:div>
            <w:div w:id="2087650507">
              <w:marLeft w:val="0"/>
              <w:marRight w:val="0"/>
              <w:marTop w:val="0"/>
              <w:marBottom w:val="0"/>
              <w:divBdr>
                <w:top w:val="none" w:sz="0" w:space="0" w:color="auto"/>
                <w:left w:val="none" w:sz="0" w:space="0" w:color="auto"/>
                <w:bottom w:val="none" w:sz="0" w:space="0" w:color="auto"/>
                <w:right w:val="none" w:sz="0" w:space="0" w:color="auto"/>
              </w:divBdr>
            </w:div>
            <w:div w:id="1511523882">
              <w:marLeft w:val="0"/>
              <w:marRight w:val="0"/>
              <w:marTop w:val="0"/>
              <w:marBottom w:val="0"/>
              <w:divBdr>
                <w:top w:val="none" w:sz="0" w:space="0" w:color="auto"/>
                <w:left w:val="none" w:sz="0" w:space="0" w:color="auto"/>
                <w:bottom w:val="none" w:sz="0" w:space="0" w:color="auto"/>
                <w:right w:val="none" w:sz="0" w:space="0" w:color="auto"/>
              </w:divBdr>
            </w:div>
            <w:div w:id="1965765244">
              <w:marLeft w:val="0"/>
              <w:marRight w:val="0"/>
              <w:marTop w:val="0"/>
              <w:marBottom w:val="0"/>
              <w:divBdr>
                <w:top w:val="none" w:sz="0" w:space="0" w:color="auto"/>
                <w:left w:val="none" w:sz="0" w:space="0" w:color="auto"/>
                <w:bottom w:val="none" w:sz="0" w:space="0" w:color="auto"/>
                <w:right w:val="none" w:sz="0" w:space="0" w:color="auto"/>
              </w:divBdr>
            </w:div>
            <w:div w:id="1731153724">
              <w:marLeft w:val="0"/>
              <w:marRight w:val="0"/>
              <w:marTop w:val="0"/>
              <w:marBottom w:val="0"/>
              <w:divBdr>
                <w:top w:val="none" w:sz="0" w:space="0" w:color="auto"/>
                <w:left w:val="none" w:sz="0" w:space="0" w:color="auto"/>
                <w:bottom w:val="none" w:sz="0" w:space="0" w:color="auto"/>
                <w:right w:val="none" w:sz="0" w:space="0" w:color="auto"/>
              </w:divBdr>
            </w:div>
            <w:div w:id="1423182526">
              <w:marLeft w:val="0"/>
              <w:marRight w:val="0"/>
              <w:marTop w:val="0"/>
              <w:marBottom w:val="0"/>
              <w:divBdr>
                <w:top w:val="none" w:sz="0" w:space="0" w:color="auto"/>
                <w:left w:val="none" w:sz="0" w:space="0" w:color="auto"/>
                <w:bottom w:val="none" w:sz="0" w:space="0" w:color="auto"/>
                <w:right w:val="none" w:sz="0" w:space="0" w:color="auto"/>
              </w:divBdr>
            </w:div>
            <w:div w:id="945506352">
              <w:marLeft w:val="0"/>
              <w:marRight w:val="0"/>
              <w:marTop w:val="0"/>
              <w:marBottom w:val="0"/>
              <w:divBdr>
                <w:top w:val="none" w:sz="0" w:space="0" w:color="auto"/>
                <w:left w:val="none" w:sz="0" w:space="0" w:color="auto"/>
                <w:bottom w:val="none" w:sz="0" w:space="0" w:color="auto"/>
                <w:right w:val="none" w:sz="0" w:space="0" w:color="auto"/>
              </w:divBdr>
            </w:div>
            <w:div w:id="50465596">
              <w:marLeft w:val="0"/>
              <w:marRight w:val="0"/>
              <w:marTop w:val="0"/>
              <w:marBottom w:val="0"/>
              <w:divBdr>
                <w:top w:val="none" w:sz="0" w:space="0" w:color="auto"/>
                <w:left w:val="none" w:sz="0" w:space="0" w:color="auto"/>
                <w:bottom w:val="none" w:sz="0" w:space="0" w:color="auto"/>
                <w:right w:val="none" w:sz="0" w:space="0" w:color="auto"/>
              </w:divBdr>
            </w:div>
            <w:div w:id="2082822707">
              <w:marLeft w:val="0"/>
              <w:marRight w:val="0"/>
              <w:marTop w:val="0"/>
              <w:marBottom w:val="0"/>
              <w:divBdr>
                <w:top w:val="none" w:sz="0" w:space="0" w:color="auto"/>
                <w:left w:val="none" w:sz="0" w:space="0" w:color="auto"/>
                <w:bottom w:val="none" w:sz="0" w:space="0" w:color="auto"/>
                <w:right w:val="none" w:sz="0" w:space="0" w:color="auto"/>
              </w:divBdr>
            </w:div>
            <w:div w:id="2018143931">
              <w:marLeft w:val="0"/>
              <w:marRight w:val="0"/>
              <w:marTop w:val="0"/>
              <w:marBottom w:val="0"/>
              <w:divBdr>
                <w:top w:val="none" w:sz="0" w:space="0" w:color="auto"/>
                <w:left w:val="none" w:sz="0" w:space="0" w:color="auto"/>
                <w:bottom w:val="none" w:sz="0" w:space="0" w:color="auto"/>
                <w:right w:val="none" w:sz="0" w:space="0" w:color="auto"/>
              </w:divBdr>
            </w:div>
            <w:div w:id="673528712">
              <w:marLeft w:val="0"/>
              <w:marRight w:val="0"/>
              <w:marTop w:val="0"/>
              <w:marBottom w:val="0"/>
              <w:divBdr>
                <w:top w:val="none" w:sz="0" w:space="0" w:color="auto"/>
                <w:left w:val="none" w:sz="0" w:space="0" w:color="auto"/>
                <w:bottom w:val="none" w:sz="0" w:space="0" w:color="auto"/>
                <w:right w:val="none" w:sz="0" w:space="0" w:color="auto"/>
              </w:divBdr>
            </w:div>
            <w:div w:id="1950165503">
              <w:marLeft w:val="0"/>
              <w:marRight w:val="0"/>
              <w:marTop w:val="0"/>
              <w:marBottom w:val="0"/>
              <w:divBdr>
                <w:top w:val="none" w:sz="0" w:space="0" w:color="auto"/>
                <w:left w:val="none" w:sz="0" w:space="0" w:color="auto"/>
                <w:bottom w:val="none" w:sz="0" w:space="0" w:color="auto"/>
                <w:right w:val="none" w:sz="0" w:space="0" w:color="auto"/>
              </w:divBdr>
            </w:div>
            <w:div w:id="927613693">
              <w:marLeft w:val="0"/>
              <w:marRight w:val="0"/>
              <w:marTop w:val="0"/>
              <w:marBottom w:val="0"/>
              <w:divBdr>
                <w:top w:val="none" w:sz="0" w:space="0" w:color="auto"/>
                <w:left w:val="none" w:sz="0" w:space="0" w:color="auto"/>
                <w:bottom w:val="none" w:sz="0" w:space="0" w:color="auto"/>
                <w:right w:val="none" w:sz="0" w:space="0" w:color="auto"/>
              </w:divBdr>
            </w:div>
            <w:div w:id="25910265">
              <w:marLeft w:val="0"/>
              <w:marRight w:val="0"/>
              <w:marTop w:val="0"/>
              <w:marBottom w:val="0"/>
              <w:divBdr>
                <w:top w:val="none" w:sz="0" w:space="0" w:color="auto"/>
                <w:left w:val="none" w:sz="0" w:space="0" w:color="auto"/>
                <w:bottom w:val="none" w:sz="0" w:space="0" w:color="auto"/>
                <w:right w:val="none" w:sz="0" w:space="0" w:color="auto"/>
              </w:divBdr>
            </w:div>
            <w:div w:id="2078430968">
              <w:marLeft w:val="0"/>
              <w:marRight w:val="0"/>
              <w:marTop w:val="0"/>
              <w:marBottom w:val="0"/>
              <w:divBdr>
                <w:top w:val="none" w:sz="0" w:space="0" w:color="auto"/>
                <w:left w:val="none" w:sz="0" w:space="0" w:color="auto"/>
                <w:bottom w:val="none" w:sz="0" w:space="0" w:color="auto"/>
                <w:right w:val="none" w:sz="0" w:space="0" w:color="auto"/>
              </w:divBdr>
            </w:div>
            <w:div w:id="2039963760">
              <w:marLeft w:val="0"/>
              <w:marRight w:val="0"/>
              <w:marTop w:val="0"/>
              <w:marBottom w:val="0"/>
              <w:divBdr>
                <w:top w:val="none" w:sz="0" w:space="0" w:color="auto"/>
                <w:left w:val="none" w:sz="0" w:space="0" w:color="auto"/>
                <w:bottom w:val="none" w:sz="0" w:space="0" w:color="auto"/>
                <w:right w:val="none" w:sz="0" w:space="0" w:color="auto"/>
              </w:divBdr>
            </w:div>
            <w:div w:id="1142191881">
              <w:marLeft w:val="0"/>
              <w:marRight w:val="0"/>
              <w:marTop w:val="0"/>
              <w:marBottom w:val="0"/>
              <w:divBdr>
                <w:top w:val="none" w:sz="0" w:space="0" w:color="auto"/>
                <w:left w:val="none" w:sz="0" w:space="0" w:color="auto"/>
                <w:bottom w:val="none" w:sz="0" w:space="0" w:color="auto"/>
                <w:right w:val="none" w:sz="0" w:space="0" w:color="auto"/>
              </w:divBdr>
            </w:div>
            <w:div w:id="870649927">
              <w:marLeft w:val="0"/>
              <w:marRight w:val="0"/>
              <w:marTop w:val="0"/>
              <w:marBottom w:val="0"/>
              <w:divBdr>
                <w:top w:val="none" w:sz="0" w:space="0" w:color="auto"/>
                <w:left w:val="none" w:sz="0" w:space="0" w:color="auto"/>
                <w:bottom w:val="none" w:sz="0" w:space="0" w:color="auto"/>
                <w:right w:val="none" w:sz="0" w:space="0" w:color="auto"/>
              </w:divBdr>
            </w:div>
            <w:div w:id="2020883803">
              <w:marLeft w:val="0"/>
              <w:marRight w:val="0"/>
              <w:marTop w:val="0"/>
              <w:marBottom w:val="0"/>
              <w:divBdr>
                <w:top w:val="none" w:sz="0" w:space="0" w:color="auto"/>
                <w:left w:val="none" w:sz="0" w:space="0" w:color="auto"/>
                <w:bottom w:val="none" w:sz="0" w:space="0" w:color="auto"/>
                <w:right w:val="none" w:sz="0" w:space="0" w:color="auto"/>
              </w:divBdr>
            </w:div>
            <w:div w:id="1463423744">
              <w:marLeft w:val="0"/>
              <w:marRight w:val="0"/>
              <w:marTop w:val="0"/>
              <w:marBottom w:val="0"/>
              <w:divBdr>
                <w:top w:val="none" w:sz="0" w:space="0" w:color="auto"/>
                <w:left w:val="none" w:sz="0" w:space="0" w:color="auto"/>
                <w:bottom w:val="none" w:sz="0" w:space="0" w:color="auto"/>
                <w:right w:val="none" w:sz="0" w:space="0" w:color="auto"/>
              </w:divBdr>
            </w:div>
            <w:div w:id="1883050761">
              <w:marLeft w:val="0"/>
              <w:marRight w:val="0"/>
              <w:marTop w:val="0"/>
              <w:marBottom w:val="0"/>
              <w:divBdr>
                <w:top w:val="none" w:sz="0" w:space="0" w:color="auto"/>
                <w:left w:val="none" w:sz="0" w:space="0" w:color="auto"/>
                <w:bottom w:val="none" w:sz="0" w:space="0" w:color="auto"/>
                <w:right w:val="none" w:sz="0" w:space="0" w:color="auto"/>
              </w:divBdr>
            </w:div>
            <w:div w:id="1075011214">
              <w:marLeft w:val="0"/>
              <w:marRight w:val="0"/>
              <w:marTop w:val="0"/>
              <w:marBottom w:val="0"/>
              <w:divBdr>
                <w:top w:val="none" w:sz="0" w:space="0" w:color="auto"/>
                <w:left w:val="none" w:sz="0" w:space="0" w:color="auto"/>
                <w:bottom w:val="none" w:sz="0" w:space="0" w:color="auto"/>
                <w:right w:val="none" w:sz="0" w:space="0" w:color="auto"/>
              </w:divBdr>
            </w:div>
            <w:div w:id="153575155">
              <w:marLeft w:val="0"/>
              <w:marRight w:val="0"/>
              <w:marTop w:val="0"/>
              <w:marBottom w:val="0"/>
              <w:divBdr>
                <w:top w:val="none" w:sz="0" w:space="0" w:color="auto"/>
                <w:left w:val="none" w:sz="0" w:space="0" w:color="auto"/>
                <w:bottom w:val="none" w:sz="0" w:space="0" w:color="auto"/>
                <w:right w:val="none" w:sz="0" w:space="0" w:color="auto"/>
              </w:divBdr>
            </w:div>
            <w:div w:id="912855501">
              <w:marLeft w:val="0"/>
              <w:marRight w:val="0"/>
              <w:marTop w:val="0"/>
              <w:marBottom w:val="0"/>
              <w:divBdr>
                <w:top w:val="none" w:sz="0" w:space="0" w:color="auto"/>
                <w:left w:val="none" w:sz="0" w:space="0" w:color="auto"/>
                <w:bottom w:val="none" w:sz="0" w:space="0" w:color="auto"/>
                <w:right w:val="none" w:sz="0" w:space="0" w:color="auto"/>
              </w:divBdr>
            </w:div>
            <w:div w:id="1948463318">
              <w:marLeft w:val="0"/>
              <w:marRight w:val="0"/>
              <w:marTop w:val="0"/>
              <w:marBottom w:val="0"/>
              <w:divBdr>
                <w:top w:val="none" w:sz="0" w:space="0" w:color="auto"/>
                <w:left w:val="none" w:sz="0" w:space="0" w:color="auto"/>
                <w:bottom w:val="none" w:sz="0" w:space="0" w:color="auto"/>
                <w:right w:val="none" w:sz="0" w:space="0" w:color="auto"/>
              </w:divBdr>
            </w:div>
            <w:div w:id="609361582">
              <w:marLeft w:val="0"/>
              <w:marRight w:val="0"/>
              <w:marTop w:val="0"/>
              <w:marBottom w:val="0"/>
              <w:divBdr>
                <w:top w:val="none" w:sz="0" w:space="0" w:color="auto"/>
                <w:left w:val="none" w:sz="0" w:space="0" w:color="auto"/>
                <w:bottom w:val="none" w:sz="0" w:space="0" w:color="auto"/>
                <w:right w:val="none" w:sz="0" w:space="0" w:color="auto"/>
              </w:divBdr>
            </w:div>
            <w:div w:id="2112502897">
              <w:marLeft w:val="0"/>
              <w:marRight w:val="0"/>
              <w:marTop w:val="0"/>
              <w:marBottom w:val="0"/>
              <w:divBdr>
                <w:top w:val="none" w:sz="0" w:space="0" w:color="auto"/>
                <w:left w:val="none" w:sz="0" w:space="0" w:color="auto"/>
                <w:bottom w:val="none" w:sz="0" w:space="0" w:color="auto"/>
                <w:right w:val="none" w:sz="0" w:space="0" w:color="auto"/>
              </w:divBdr>
            </w:div>
            <w:div w:id="1129320361">
              <w:marLeft w:val="0"/>
              <w:marRight w:val="0"/>
              <w:marTop w:val="0"/>
              <w:marBottom w:val="0"/>
              <w:divBdr>
                <w:top w:val="none" w:sz="0" w:space="0" w:color="auto"/>
                <w:left w:val="none" w:sz="0" w:space="0" w:color="auto"/>
                <w:bottom w:val="none" w:sz="0" w:space="0" w:color="auto"/>
                <w:right w:val="none" w:sz="0" w:space="0" w:color="auto"/>
              </w:divBdr>
            </w:div>
            <w:div w:id="1111046317">
              <w:marLeft w:val="0"/>
              <w:marRight w:val="0"/>
              <w:marTop w:val="0"/>
              <w:marBottom w:val="0"/>
              <w:divBdr>
                <w:top w:val="none" w:sz="0" w:space="0" w:color="auto"/>
                <w:left w:val="none" w:sz="0" w:space="0" w:color="auto"/>
                <w:bottom w:val="none" w:sz="0" w:space="0" w:color="auto"/>
                <w:right w:val="none" w:sz="0" w:space="0" w:color="auto"/>
              </w:divBdr>
            </w:div>
            <w:div w:id="1687562481">
              <w:marLeft w:val="0"/>
              <w:marRight w:val="0"/>
              <w:marTop w:val="0"/>
              <w:marBottom w:val="0"/>
              <w:divBdr>
                <w:top w:val="none" w:sz="0" w:space="0" w:color="auto"/>
                <w:left w:val="none" w:sz="0" w:space="0" w:color="auto"/>
                <w:bottom w:val="none" w:sz="0" w:space="0" w:color="auto"/>
                <w:right w:val="none" w:sz="0" w:space="0" w:color="auto"/>
              </w:divBdr>
            </w:div>
            <w:div w:id="1126386784">
              <w:marLeft w:val="0"/>
              <w:marRight w:val="0"/>
              <w:marTop w:val="0"/>
              <w:marBottom w:val="0"/>
              <w:divBdr>
                <w:top w:val="none" w:sz="0" w:space="0" w:color="auto"/>
                <w:left w:val="none" w:sz="0" w:space="0" w:color="auto"/>
                <w:bottom w:val="none" w:sz="0" w:space="0" w:color="auto"/>
                <w:right w:val="none" w:sz="0" w:space="0" w:color="auto"/>
              </w:divBdr>
            </w:div>
            <w:div w:id="724371163">
              <w:marLeft w:val="0"/>
              <w:marRight w:val="0"/>
              <w:marTop w:val="0"/>
              <w:marBottom w:val="0"/>
              <w:divBdr>
                <w:top w:val="none" w:sz="0" w:space="0" w:color="auto"/>
                <w:left w:val="none" w:sz="0" w:space="0" w:color="auto"/>
                <w:bottom w:val="none" w:sz="0" w:space="0" w:color="auto"/>
                <w:right w:val="none" w:sz="0" w:space="0" w:color="auto"/>
              </w:divBdr>
            </w:div>
            <w:div w:id="425268529">
              <w:marLeft w:val="0"/>
              <w:marRight w:val="0"/>
              <w:marTop w:val="0"/>
              <w:marBottom w:val="0"/>
              <w:divBdr>
                <w:top w:val="none" w:sz="0" w:space="0" w:color="auto"/>
                <w:left w:val="none" w:sz="0" w:space="0" w:color="auto"/>
                <w:bottom w:val="none" w:sz="0" w:space="0" w:color="auto"/>
                <w:right w:val="none" w:sz="0" w:space="0" w:color="auto"/>
              </w:divBdr>
            </w:div>
            <w:div w:id="1961255433">
              <w:marLeft w:val="0"/>
              <w:marRight w:val="0"/>
              <w:marTop w:val="0"/>
              <w:marBottom w:val="0"/>
              <w:divBdr>
                <w:top w:val="none" w:sz="0" w:space="0" w:color="auto"/>
                <w:left w:val="none" w:sz="0" w:space="0" w:color="auto"/>
                <w:bottom w:val="none" w:sz="0" w:space="0" w:color="auto"/>
                <w:right w:val="none" w:sz="0" w:space="0" w:color="auto"/>
              </w:divBdr>
            </w:div>
            <w:div w:id="205408732">
              <w:marLeft w:val="0"/>
              <w:marRight w:val="0"/>
              <w:marTop w:val="0"/>
              <w:marBottom w:val="0"/>
              <w:divBdr>
                <w:top w:val="none" w:sz="0" w:space="0" w:color="auto"/>
                <w:left w:val="none" w:sz="0" w:space="0" w:color="auto"/>
                <w:bottom w:val="none" w:sz="0" w:space="0" w:color="auto"/>
                <w:right w:val="none" w:sz="0" w:space="0" w:color="auto"/>
              </w:divBdr>
            </w:div>
            <w:div w:id="704404041">
              <w:marLeft w:val="0"/>
              <w:marRight w:val="0"/>
              <w:marTop w:val="0"/>
              <w:marBottom w:val="0"/>
              <w:divBdr>
                <w:top w:val="none" w:sz="0" w:space="0" w:color="auto"/>
                <w:left w:val="none" w:sz="0" w:space="0" w:color="auto"/>
                <w:bottom w:val="none" w:sz="0" w:space="0" w:color="auto"/>
                <w:right w:val="none" w:sz="0" w:space="0" w:color="auto"/>
              </w:divBdr>
            </w:div>
            <w:div w:id="889921633">
              <w:marLeft w:val="0"/>
              <w:marRight w:val="0"/>
              <w:marTop w:val="0"/>
              <w:marBottom w:val="0"/>
              <w:divBdr>
                <w:top w:val="none" w:sz="0" w:space="0" w:color="auto"/>
                <w:left w:val="none" w:sz="0" w:space="0" w:color="auto"/>
                <w:bottom w:val="none" w:sz="0" w:space="0" w:color="auto"/>
                <w:right w:val="none" w:sz="0" w:space="0" w:color="auto"/>
              </w:divBdr>
            </w:div>
            <w:div w:id="885681643">
              <w:marLeft w:val="0"/>
              <w:marRight w:val="0"/>
              <w:marTop w:val="0"/>
              <w:marBottom w:val="0"/>
              <w:divBdr>
                <w:top w:val="none" w:sz="0" w:space="0" w:color="auto"/>
                <w:left w:val="none" w:sz="0" w:space="0" w:color="auto"/>
                <w:bottom w:val="none" w:sz="0" w:space="0" w:color="auto"/>
                <w:right w:val="none" w:sz="0" w:space="0" w:color="auto"/>
              </w:divBdr>
            </w:div>
            <w:div w:id="134757110">
              <w:marLeft w:val="0"/>
              <w:marRight w:val="0"/>
              <w:marTop w:val="0"/>
              <w:marBottom w:val="0"/>
              <w:divBdr>
                <w:top w:val="none" w:sz="0" w:space="0" w:color="auto"/>
                <w:left w:val="none" w:sz="0" w:space="0" w:color="auto"/>
                <w:bottom w:val="none" w:sz="0" w:space="0" w:color="auto"/>
                <w:right w:val="none" w:sz="0" w:space="0" w:color="auto"/>
              </w:divBdr>
            </w:div>
            <w:div w:id="302393547">
              <w:marLeft w:val="0"/>
              <w:marRight w:val="0"/>
              <w:marTop w:val="0"/>
              <w:marBottom w:val="0"/>
              <w:divBdr>
                <w:top w:val="none" w:sz="0" w:space="0" w:color="auto"/>
                <w:left w:val="none" w:sz="0" w:space="0" w:color="auto"/>
                <w:bottom w:val="none" w:sz="0" w:space="0" w:color="auto"/>
                <w:right w:val="none" w:sz="0" w:space="0" w:color="auto"/>
              </w:divBdr>
            </w:div>
            <w:div w:id="180631438">
              <w:marLeft w:val="0"/>
              <w:marRight w:val="0"/>
              <w:marTop w:val="0"/>
              <w:marBottom w:val="0"/>
              <w:divBdr>
                <w:top w:val="none" w:sz="0" w:space="0" w:color="auto"/>
                <w:left w:val="none" w:sz="0" w:space="0" w:color="auto"/>
                <w:bottom w:val="none" w:sz="0" w:space="0" w:color="auto"/>
                <w:right w:val="none" w:sz="0" w:space="0" w:color="auto"/>
              </w:divBdr>
            </w:div>
            <w:div w:id="1240604205">
              <w:marLeft w:val="0"/>
              <w:marRight w:val="0"/>
              <w:marTop w:val="0"/>
              <w:marBottom w:val="0"/>
              <w:divBdr>
                <w:top w:val="none" w:sz="0" w:space="0" w:color="auto"/>
                <w:left w:val="none" w:sz="0" w:space="0" w:color="auto"/>
                <w:bottom w:val="none" w:sz="0" w:space="0" w:color="auto"/>
                <w:right w:val="none" w:sz="0" w:space="0" w:color="auto"/>
              </w:divBdr>
            </w:div>
            <w:div w:id="652638925">
              <w:marLeft w:val="0"/>
              <w:marRight w:val="0"/>
              <w:marTop w:val="0"/>
              <w:marBottom w:val="0"/>
              <w:divBdr>
                <w:top w:val="none" w:sz="0" w:space="0" w:color="auto"/>
                <w:left w:val="none" w:sz="0" w:space="0" w:color="auto"/>
                <w:bottom w:val="none" w:sz="0" w:space="0" w:color="auto"/>
                <w:right w:val="none" w:sz="0" w:space="0" w:color="auto"/>
              </w:divBdr>
            </w:div>
            <w:div w:id="791635296">
              <w:marLeft w:val="0"/>
              <w:marRight w:val="0"/>
              <w:marTop w:val="0"/>
              <w:marBottom w:val="0"/>
              <w:divBdr>
                <w:top w:val="none" w:sz="0" w:space="0" w:color="auto"/>
                <w:left w:val="none" w:sz="0" w:space="0" w:color="auto"/>
                <w:bottom w:val="none" w:sz="0" w:space="0" w:color="auto"/>
                <w:right w:val="none" w:sz="0" w:space="0" w:color="auto"/>
              </w:divBdr>
            </w:div>
            <w:div w:id="1019698286">
              <w:marLeft w:val="0"/>
              <w:marRight w:val="0"/>
              <w:marTop w:val="0"/>
              <w:marBottom w:val="0"/>
              <w:divBdr>
                <w:top w:val="none" w:sz="0" w:space="0" w:color="auto"/>
                <w:left w:val="none" w:sz="0" w:space="0" w:color="auto"/>
                <w:bottom w:val="none" w:sz="0" w:space="0" w:color="auto"/>
                <w:right w:val="none" w:sz="0" w:space="0" w:color="auto"/>
              </w:divBdr>
            </w:div>
            <w:div w:id="230627690">
              <w:marLeft w:val="0"/>
              <w:marRight w:val="0"/>
              <w:marTop w:val="0"/>
              <w:marBottom w:val="0"/>
              <w:divBdr>
                <w:top w:val="none" w:sz="0" w:space="0" w:color="auto"/>
                <w:left w:val="none" w:sz="0" w:space="0" w:color="auto"/>
                <w:bottom w:val="none" w:sz="0" w:space="0" w:color="auto"/>
                <w:right w:val="none" w:sz="0" w:space="0" w:color="auto"/>
              </w:divBdr>
            </w:div>
            <w:div w:id="1972396513">
              <w:marLeft w:val="0"/>
              <w:marRight w:val="0"/>
              <w:marTop w:val="0"/>
              <w:marBottom w:val="0"/>
              <w:divBdr>
                <w:top w:val="none" w:sz="0" w:space="0" w:color="auto"/>
                <w:left w:val="none" w:sz="0" w:space="0" w:color="auto"/>
                <w:bottom w:val="none" w:sz="0" w:space="0" w:color="auto"/>
                <w:right w:val="none" w:sz="0" w:space="0" w:color="auto"/>
              </w:divBdr>
            </w:div>
            <w:div w:id="633801404">
              <w:marLeft w:val="0"/>
              <w:marRight w:val="0"/>
              <w:marTop w:val="0"/>
              <w:marBottom w:val="0"/>
              <w:divBdr>
                <w:top w:val="none" w:sz="0" w:space="0" w:color="auto"/>
                <w:left w:val="none" w:sz="0" w:space="0" w:color="auto"/>
                <w:bottom w:val="none" w:sz="0" w:space="0" w:color="auto"/>
                <w:right w:val="none" w:sz="0" w:space="0" w:color="auto"/>
              </w:divBdr>
            </w:div>
            <w:div w:id="1598828752">
              <w:marLeft w:val="0"/>
              <w:marRight w:val="0"/>
              <w:marTop w:val="0"/>
              <w:marBottom w:val="0"/>
              <w:divBdr>
                <w:top w:val="none" w:sz="0" w:space="0" w:color="auto"/>
                <w:left w:val="none" w:sz="0" w:space="0" w:color="auto"/>
                <w:bottom w:val="none" w:sz="0" w:space="0" w:color="auto"/>
                <w:right w:val="none" w:sz="0" w:space="0" w:color="auto"/>
              </w:divBdr>
            </w:div>
            <w:div w:id="901645943">
              <w:marLeft w:val="0"/>
              <w:marRight w:val="0"/>
              <w:marTop w:val="0"/>
              <w:marBottom w:val="0"/>
              <w:divBdr>
                <w:top w:val="none" w:sz="0" w:space="0" w:color="auto"/>
                <w:left w:val="none" w:sz="0" w:space="0" w:color="auto"/>
                <w:bottom w:val="none" w:sz="0" w:space="0" w:color="auto"/>
                <w:right w:val="none" w:sz="0" w:space="0" w:color="auto"/>
              </w:divBdr>
            </w:div>
            <w:div w:id="210505891">
              <w:marLeft w:val="0"/>
              <w:marRight w:val="0"/>
              <w:marTop w:val="0"/>
              <w:marBottom w:val="0"/>
              <w:divBdr>
                <w:top w:val="none" w:sz="0" w:space="0" w:color="auto"/>
                <w:left w:val="none" w:sz="0" w:space="0" w:color="auto"/>
                <w:bottom w:val="none" w:sz="0" w:space="0" w:color="auto"/>
                <w:right w:val="none" w:sz="0" w:space="0" w:color="auto"/>
              </w:divBdr>
            </w:div>
            <w:div w:id="997654543">
              <w:marLeft w:val="0"/>
              <w:marRight w:val="0"/>
              <w:marTop w:val="0"/>
              <w:marBottom w:val="0"/>
              <w:divBdr>
                <w:top w:val="none" w:sz="0" w:space="0" w:color="auto"/>
                <w:left w:val="none" w:sz="0" w:space="0" w:color="auto"/>
                <w:bottom w:val="none" w:sz="0" w:space="0" w:color="auto"/>
                <w:right w:val="none" w:sz="0" w:space="0" w:color="auto"/>
              </w:divBdr>
            </w:div>
            <w:div w:id="1294168066">
              <w:marLeft w:val="0"/>
              <w:marRight w:val="0"/>
              <w:marTop w:val="0"/>
              <w:marBottom w:val="0"/>
              <w:divBdr>
                <w:top w:val="none" w:sz="0" w:space="0" w:color="auto"/>
                <w:left w:val="none" w:sz="0" w:space="0" w:color="auto"/>
                <w:bottom w:val="none" w:sz="0" w:space="0" w:color="auto"/>
                <w:right w:val="none" w:sz="0" w:space="0" w:color="auto"/>
              </w:divBdr>
            </w:div>
            <w:div w:id="673806339">
              <w:marLeft w:val="0"/>
              <w:marRight w:val="0"/>
              <w:marTop w:val="0"/>
              <w:marBottom w:val="0"/>
              <w:divBdr>
                <w:top w:val="none" w:sz="0" w:space="0" w:color="auto"/>
                <w:left w:val="none" w:sz="0" w:space="0" w:color="auto"/>
                <w:bottom w:val="none" w:sz="0" w:space="0" w:color="auto"/>
                <w:right w:val="none" w:sz="0" w:space="0" w:color="auto"/>
              </w:divBdr>
            </w:div>
            <w:div w:id="721101175">
              <w:marLeft w:val="0"/>
              <w:marRight w:val="0"/>
              <w:marTop w:val="0"/>
              <w:marBottom w:val="0"/>
              <w:divBdr>
                <w:top w:val="none" w:sz="0" w:space="0" w:color="auto"/>
                <w:left w:val="none" w:sz="0" w:space="0" w:color="auto"/>
                <w:bottom w:val="none" w:sz="0" w:space="0" w:color="auto"/>
                <w:right w:val="none" w:sz="0" w:space="0" w:color="auto"/>
              </w:divBdr>
            </w:div>
            <w:div w:id="1811047526">
              <w:marLeft w:val="0"/>
              <w:marRight w:val="0"/>
              <w:marTop w:val="0"/>
              <w:marBottom w:val="0"/>
              <w:divBdr>
                <w:top w:val="none" w:sz="0" w:space="0" w:color="auto"/>
                <w:left w:val="none" w:sz="0" w:space="0" w:color="auto"/>
                <w:bottom w:val="none" w:sz="0" w:space="0" w:color="auto"/>
                <w:right w:val="none" w:sz="0" w:space="0" w:color="auto"/>
              </w:divBdr>
            </w:div>
            <w:div w:id="1133718150">
              <w:marLeft w:val="0"/>
              <w:marRight w:val="0"/>
              <w:marTop w:val="0"/>
              <w:marBottom w:val="0"/>
              <w:divBdr>
                <w:top w:val="none" w:sz="0" w:space="0" w:color="auto"/>
                <w:left w:val="none" w:sz="0" w:space="0" w:color="auto"/>
                <w:bottom w:val="none" w:sz="0" w:space="0" w:color="auto"/>
                <w:right w:val="none" w:sz="0" w:space="0" w:color="auto"/>
              </w:divBdr>
            </w:div>
            <w:div w:id="1671760894">
              <w:marLeft w:val="0"/>
              <w:marRight w:val="0"/>
              <w:marTop w:val="0"/>
              <w:marBottom w:val="0"/>
              <w:divBdr>
                <w:top w:val="none" w:sz="0" w:space="0" w:color="auto"/>
                <w:left w:val="none" w:sz="0" w:space="0" w:color="auto"/>
                <w:bottom w:val="none" w:sz="0" w:space="0" w:color="auto"/>
                <w:right w:val="none" w:sz="0" w:space="0" w:color="auto"/>
              </w:divBdr>
            </w:div>
            <w:div w:id="177621282">
              <w:marLeft w:val="0"/>
              <w:marRight w:val="0"/>
              <w:marTop w:val="0"/>
              <w:marBottom w:val="0"/>
              <w:divBdr>
                <w:top w:val="none" w:sz="0" w:space="0" w:color="auto"/>
                <w:left w:val="none" w:sz="0" w:space="0" w:color="auto"/>
                <w:bottom w:val="none" w:sz="0" w:space="0" w:color="auto"/>
                <w:right w:val="none" w:sz="0" w:space="0" w:color="auto"/>
              </w:divBdr>
            </w:div>
            <w:div w:id="806895310">
              <w:marLeft w:val="0"/>
              <w:marRight w:val="0"/>
              <w:marTop w:val="0"/>
              <w:marBottom w:val="0"/>
              <w:divBdr>
                <w:top w:val="none" w:sz="0" w:space="0" w:color="auto"/>
                <w:left w:val="none" w:sz="0" w:space="0" w:color="auto"/>
                <w:bottom w:val="none" w:sz="0" w:space="0" w:color="auto"/>
                <w:right w:val="none" w:sz="0" w:space="0" w:color="auto"/>
              </w:divBdr>
            </w:div>
            <w:div w:id="1880777647">
              <w:marLeft w:val="0"/>
              <w:marRight w:val="0"/>
              <w:marTop w:val="0"/>
              <w:marBottom w:val="0"/>
              <w:divBdr>
                <w:top w:val="none" w:sz="0" w:space="0" w:color="auto"/>
                <w:left w:val="none" w:sz="0" w:space="0" w:color="auto"/>
                <w:bottom w:val="none" w:sz="0" w:space="0" w:color="auto"/>
                <w:right w:val="none" w:sz="0" w:space="0" w:color="auto"/>
              </w:divBdr>
            </w:div>
            <w:div w:id="1144542487">
              <w:marLeft w:val="0"/>
              <w:marRight w:val="0"/>
              <w:marTop w:val="0"/>
              <w:marBottom w:val="0"/>
              <w:divBdr>
                <w:top w:val="none" w:sz="0" w:space="0" w:color="auto"/>
                <w:left w:val="none" w:sz="0" w:space="0" w:color="auto"/>
                <w:bottom w:val="none" w:sz="0" w:space="0" w:color="auto"/>
                <w:right w:val="none" w:sz="0" w:space="0" w:color="auto"/>
              </w:divBdr>
            </w:div>
            <w:div w:id="1906331283">
              <w:marLeft w:val="0"/>
              <w:marRight w:val="0"/>
              <w:marTop w:val="0"/>
              <w:marBottom w:val="0"/>
              <w:divBdr>
                <w:top w:val="none" w:sz="0" w:space="0" w:color="auto"/>
                <w:left w:val="none" w:sz="0" w:space="0" w:color="auto"/>
                <w:bottom w:val="none" w:sz="0" w:space="0" w:color="auto"/>
                <w:right w:val="none" w:sz="0" w:space="0" w:color="auto"/>
              </w:divBdr>
            </w:div>
            <w:div w:id="1792478285">
              <w:marLeft w:val="0"/>
              <w:marRight w:val="0"/>
              <w:marTop w:val="0"/>
              <w:marBottom w:val="0"/>
              <w:divBdr>
                <w:top w:val="none" w:sz="0" w:space="0" w:color="auto"/>
                <w:left w:val="none" w:sz="0" w:space="0" w:color="auto"/>
                <w:bottom w:val="none" w:sz="0" w:space="0" w:color="auto"/>
                <w:right w:val="none" w:sz="0" w:space="0" w:color="auto"/>
              </w:divBdr>
            </w:div>
            <w:div w:id="1666207819">
              <w:marLeft w:val="0"/>
              <w:marRight w:val="0"/>
              <w:marTop w:val="0"/>
              <w:marBottom w:val="0"/>
              <w:divBdr>
                <w:top w:val="none" w:sz="0" w:space="0" w:color="auto"/>
                <w:left w:val="none" w:sz="0" w:space="0" w:color="auto"/>
                <w:bottom w:val="none" w:sz="0" w:space="0" w:color="auto"/>
                <w:right w:val="none" w:sz="0" w:space="0" w:color="auto"/>
              </w:divBdr>
            </w:div>
            <w:div w:id="1814565683">
              <w:marLeft w:val="0"/>
              <w:marRight w:val="0"/>
              <w:marTop w:val="0"/>
              <w:marBottom w:val="0"/>
              <w:divBdr>
                <w:top w:val="none" w:sz="0" w:space="0" w:color="auto"/>
                <w:left w:val="none" w:sz="0" w:space="0" w:color="auto"/>
                <w:bottom w:val="none" w:sz="0" w:space="0" w:color="auto"/>
                <w:right w:val="none" w:sz="0" w:space="0" w:color="auto"/>
              </w:divBdr>
            </w:div>
            <w:div w:id="523177562">
              <w:marLeft w:val="0"/>
              <w:marRight w:val="0"/>
              <w:marTop w:val="0"/>
              <w:marBottom w:val="0"/>
              <w:divBdr>
                <w:top w:val="none" w:sz="0" w:space="0" w:color="auto"/>
                <w:left w:val="none" w:sz="0" w:space="0" w:color="auto"/>
                <w:bottom w:val="none" w:sz="0" w:space="0" w:color="auto"/>
                <w:right w:val="none" w:sz="0" w:space="0" w:color="auto"/>
              </w:divBdr>
            </w:div>
            <w:div w:id="283004532">
              <w:marLeft w:val="0"/>
              <w:marRight w:val="0"/>
              <w:marTop w:val="0"/>
              <w:marBottom w:val="0"/>
              <w:divBdr>
                <w:top w:val="none" w:sz="0" w:space="0" w:color="auto"/>
                <w:left w:val="none" w:sz="0" w:space="0" w:color="auto"/>
                <w:bottom w:val="none" w:sz="0" w:space="0" w:color="auto"/>
                <w:right w:val="none" w:sz="0" w:space="0" w:color="auto"/>
              </w:divBdr>
            </w:div>
            <w:div w:id="1564675090">
              <w:marLeft w:val="0"/>
              <w:marRight w:val="0"/>
              <w:marTop w:val="0"/>
              <w:marBottom w:val="0"/>
              <w:divBdr>
                <w:top w:val="none" w:sz="0" w:space="0" w:color="auto"/>
                <w:left w:val="none" w:sz="0" w:space="0" w:color="auto"/>
                <w:bottom w:val="none" w:sz="0" w:space="0" w:color="auto"/>
                <w:right w:val="none" w:sz="0" w:space="0" w:color="auto"/>
              </w:divBdr>
            </w:div>
            <w:div w:id="158205222">
              <w:marLeft w:val="0"/>
              <w:marRight w:val="0"/>
              <w:marTop w:val="0"/>
              <w:marBottom w:val="0"/>
              <w:divBdr>
                <w:top w:val="none" w:sz="0" w:space="0" w:color="auto"/>
                <w:left w:val="none" w:sz="0" w:space="0" w:color="auto"/>
                <w:bottom w:val="none" w:sz="0" w:space="0" w:color="auto"/>
                <w:right w:val="none" w:sz="0" w:space="0" w:color="auto"/>
              </w:divBdr>
            </w:div>
            <w:div w:id="2089422816">
              <w:marLeft w:val="0"/>
              <w:marRight w:val="0"/>
              <w:marTop w:val="0"/>
              <w:marBottom w:val="0"/>
              <w:divBdr>
                <w:top w:val="none" w:sz="0" w:space="0" w:color="auto"/>
                <w:left w:val="none" w:sz="0" w:space="0" w:color="auto"/>
                <w:bottom w:val="none" w:sz="0" w:space="0" w:color="auto"/>
                <w:right w:val="none" w:sz="0" w:space="0" w:color="auto"/>
              </w:divBdr>
            </w:div>
            <w:div w:id="518399479">
              <w:marLeft w:val="0"/>
              <w:marRight w:val="0"/>
              <w:marTop w:val="0"/>
              <w:marBottom w:val="0"/>
              <w:divBdr>
                <w:top w:val="none" w:sz="0" w:space="0" w:color="auto"/>
                <w:left w:val="none" w:sz="0" w:space="0" w:color="auto"/>
                <w:bottom w:val="none" w:sz="0" w:space="0" w:color="auto"/>
                <w:right w:val="none" w:sz="0" w:space="0" w:color="auto"/>
              </w:divBdr>
            </w:div>
            <w:div w:id="317224540">
              <w:marLeft w:val="0"/>
              <w:marRight w:val="0"/>
              <w:marTop w:val="0"/>
              <w:marBottom w:val="0"/>
              <w:divBdr>
                <w:top w:val="none" w:sz="0" w:space="0" w:color="auto"/>
                <w:left w:val="none" w:sz="0" w:space="0" w:color="auto"/>
                <w:bottom w:val="none" w:sz="0" w:space="0" w:color="auto"/>
                <w:right w:val="none" w:sz="0" w:space="0" w:color="auto"/>
              </w:divBdr>
            </w:div>
            <w:div w:id="1424379591">
              <w:marLeft w:val="0"/>
              <w:marRight w:val="0"/>
              <w:marTop w:val="0"/>
              <w:marBottom w:val="0"/>
              <w:divBdr>
                <w:top w:val="none" w:sz="0" w:space="0" w:color="auto"/>
                <w:left w:val="none" w:sz="0" w:space="0" w:color="auto"/>
                <w:bottom w:val="none" w:sz="0" w:space="0" w:color="auto"/>
                <w:right w:val="none" w:sz="0" w:space="0" w:color="auto"/>
              </w:divBdr>
            </w:div>
            <w:div w:id="1494029707">
              <w:marLeft w:val="0"/>
              <w:marRight w:val="0"/>
              <w:marTop w:val="0"/>
              <w:marBottom w:val="0"/>
              <w:divBdr>
                <w:top w:val="none" w:sz="0" w:space="0" w:color="auto"/>
                <w:left w:val="none" w:sz="0" w:space="0" w:color="auto"/>
                <w:bottom w:val="none" w:sz="0" w:space="0" w:color="auto"/>
                <w:right w:val="none" w:sz="0" w:space="0" w:color="auto"/>
              </w:divBdr>
            </w:div>
            <w:div w:id="340475928">
              <w:marLeft w:val="0"/>
              <w:marRight w:val="0"/>
              <w:marTop w:val="0"/>
              <w:marBottom w:val="0"/>
              <w:divBdr>
                <w:top w:val="none" w:sz="0" w:space="0" w:color="auto"/>
                <w:left w:val="none" w:sz="0" w:space="0" w:color="auto"/>
                <w:bottom w:val="none" w:sz="0" w:space="0" w:color="auto"/>
                <w:right w:val="none" w:sz="0" w:space="0" w:color="auto"/>
              </w:divBdr>
            </w:div>
            <w:div w:id="1715616523">
              <w:marLeft w:val="0"/>
              <w:marRight w:val="0"/>
              <w:marTop w:val="0"/>
              <w:marBottom w:val="0"/>
              <w:divBdr>
                <w:top w:val="none" w:sz="0" w:space="0" w:color="auto"/>
                <w:left w:val="none" w:sz="0" w:space="0" w:color="auto"/>
                <w:bottom w:val="none" w:sz="0" w:space="0" w:color="auto"/>
                <w:right w:val="none" w:sz="0" w:space="0" w:color="auto"/>
              </w:divBdr>
            </w:div>
            <w:div w:id="1054046262">
              <w:marLeft w:val="0"/>
              <w:marRight w:val="0"/>
              <w:marTop w:val="0"/>
              <w:marBottom w:val="0"/>
              <w:divBdr>
                <w:top w:val="none" w:sz="0" w:space="0" w:color="auto"/>
                <w:left w:val="none" w:sz="0" w:space="0" w:color="auto"/>
                <w:bottom w:val="none" w:sz="0" w:space="0" w:color="auto"/>
                <w:right w:val="none" w:sz="0" w:space="0" w:color="auto"/>
              </w:divBdr>
            </w:div>
            <w:div w:id="1256088197">
              <w:marLeft w:val="0"/>
              <w:marRight w:val="0"/>
              <w:marTop w:val="0"/>
              <w:marBottom w:val="0"/>
              <w:divBdr>
                <w:top w:val="none" w:sz="0" w:space="0" w:color="auto"/>
                <w:left w:val="none" w:sz="0" w:space="0" w:color="auto"/>
                <w:bottom w:val="none" w:sz="0" w:space="0" w:color="auto"/>
                <w:right w:val="none" w:sz="0" w:space="0" w:color="auto"/>
              </w:divBdr>
            </w:div>
            <w:div w:id="745297243">
              <w:marLeft w:val="0"/>
              <w:marRight w:val="0"/>
              <w:marTop w:val="0"/>
              <w:marBottom w:val="0"/>
              <w:divBdr>
                <w:top w:val="none" w:sz="0" w:space="0" w:color="auto"/>
                <w:left w:val="none" w:sz="0" w:space="0" w:color="auto"/>
                <w:bottom w:val="none" w:sz="0" w:space="0" w:color="auto"/>
                <w:right w:val="none" w:sz="0" w:space="0" w:color="auto"/>
              </w:divBdr>
            </w:div>
            <w:div w:id="330572100">
              <w:marLeft w:val="0"/>
              <w:marRight w:val="0"/>
              <w:marTop w:val="0"/>
              <w:marBottom w:val="0"/>
              <w:divBdr>
                <w:top w:val="none" w:sz="0" w:space="0" w:color="auto"/>
                <w:left w:val="none" w:sz="0" w:space="0" w:color="auto"/>
                <w:bottom w:val="none" w:sz="0" w:space="0" w:color="auto"/>
                <w:right w:val="none" w:sz="0" w:space="0" w:color="auto"/>
              </w:divBdr>
            </w:div>
            <w:div w:id="1344432266">
              <w:marLeft w:val="0"/>
              <w:marRight w:val="0"/>
              <w:marTop w:val="0"/>
              <w:marBottom w:val="0"/>
              <w:divBdr>
                <w:top w:val="none" w:sz="0" w:space="0" w:color="auto"/>
                <w:left w:val="none" w:sz="0" w:space="0" w:color="auto"/>
                <w:bottom w:val="none" w:sz="0" w:space="0" w:color="auto"/>
                <w:right w:val="none" w:sz="0" w:space="0" w:color="auto"/>
              </w:divBdr>
            </w:div>
            <w:div w:id="714233932">
              <w:marLeft w:val="0"/>
              <w:marRight w:val="0"/>
              <w:marTop w:val="0"/>
              <w:marBottom w:val="0"/>
              <w:divBdr>
                <w:top w:val="none" w:sz="0" w:space="0" w:color="auto"/>
                <w:left w:val="none" w:sz="0" w:space="0" w:color="auto"/>
                <w:bottom w:val="none" w:sz="0" w:space="0" w:color="auto"/>
                <w:right w:val="none" w:sz="0" w:space="0" w:color="auto"/>
              </w:divBdr>
            </w:div>
            <w:div w:id="2032685964">
              <w:marLeft w:val="0"/>
              <w:marRight w:val="0"/>
              <w:marTop w:val="0"/>
              <w:marBottom w:val="0"/>
              <w:divBdr>
                <w:top w:val="none" w:sz="0" w:space="0" w:color="auto"/>
                <w:left w:val="none" w:sz="0" w:space="0" w:color="auto"/>
                <w:bottom w:val="none" w:sz="0" w:space="0" w:color="auto"/>
                <w:right w:val="none" w:sz="0" w:space="0" w:color="auto"/>
              </w:divBdr>
            </w:div>
            <w:div w:id="1166021943">
              <w:marLeft w:val="0"/>
              <w:marRight w:val="0"/>
              <w:marTop w:val="0"/>
              <w:marBottom w:val="0"/>
              <w:divBdr>
                <w:top w:val="none" w:sz="0" w:space="0" w:color="auto"/>
                <w:left w:val="none" w:sz="0" w:space="0" w:color="auto"/>
                <w:bottom w:val="none" w:sz="0" w:space="0" w:color="auto"/>
                <w:right w:val="none" w:sz="0" w:space="0" w:color="auto"/>
              </w:divBdr>
            </w:div>
            <w:div w:id="1892761519">
              <w:marLeft w:val="0"/>
              <w:marRight w:val="0"/>
              <w:marTop w:val="0"/>
              <w:marBottom w:val="0"/>
              <w:divBdr>
                <w:top w:val="none" w:sz="0" w:space="0" w:color="auto"/>
                <w:left w:val="none" w:sz="0" w:space="0" w:color="auto"/>
                <w:bottom w:val="none" w:sz="0" w:space="0" w:color="auto"/>
                <w:right w:val="none" w:sz="0" w:space="0" w:color="auto"/>
              </w:divBdr>
            </w:div>
            <w:div w:id="723607332">
              <w:marLeft w:val="0"/>
              <w:marRight w:val="0"/>
              <w:marTop w:val="0"/>
              <w:marBottom w:val="0"/>
              <w:divBdr>
                <w:top w:val="none" w:sz="0" w:space="0" w:color="auto"/>
                <w:left w:val="none" w:sz="0" w:space="0" w:color="auto"/>
                <w:bottom w:val="none" w:sz="0" w:space="0" w:color="auto"/>
                <w:right w:val="none" w:sz="0" w:space="0" w:color="auto"/>
              </w:divBdr>
            </w:div>
            <w:div w:id="228004726">
              <w:marLeft w:val="0"/>
              <w:marRight w:val="0"/>
              <w:marTop w:val="0"/>
              <w:marBottom w:val="0"/>
              <w:divBdr>
                <w:top w:val="none" w:sz="0" w:space="0" w:color="auto"/>
                <w:left w:val="none" w:sz="0" w:space="0" w:color="auto"/>
                <w:bottom w:val="none" w:sz="0" w:space="0" w:color="auto"/>
                <w:right w:val="none" w:sz="0" w:space="0" w:color="auto"/>
              </w:divBdr>
            </w:div>
            <w:div w:id="352658053">
              <w:marLeft w:val="0"/>
              <w:marRight w:val="0"/>
              <w:marTop w:val="0"/>
              <w:marBottom w:val="0"/>
              <w:divBdr>
                <w:top w:val="none" w:sz="0" w:space="0" w:color="auto"/>
                <w:left w:val="none" w:sz="0" w:space="0" w:color="auto"/>
                <w:bottom w:val="none" w:sz="0" w:space="0" w:color="auto"/>
                <w:right w:val="none" w:sz="0" w:space="0" w:color="auto"/>
              </w:divBdr>
            </w:div>
            <w:div w:id="1623539502">
              <w:marLeft w:val="0"/>
              <w:marRight w:val="0"/>
              <w:marTop w:val="0"/>
              <w:marBottom w:val="0"/>
              <w:divBdr>
                <w:top w:val="none" w:sz="0" w:space="0" w:color="auto"/>
                <w:left w:val="none" w:sz="0" w:space="0" w:color="auto"/>
                <w:bottom w:val="none" w:sz="0" w:space="0" w:color="auto"/>
                <w:right w:val="none" w:sz="0" w:space="0" w:color="auto"/>
              </w:divBdr>
            </w:div>
            <w:div w:id="1872457740">
              <w:marLeft w:val="0"/>
              <w:marRight w:val="0"/>
              <w:marTop w:val="0"/>
              <w:marBottom w:val="0"/>
              <w:divBdr>
                <w:top w:val="none" w:sz="0" w:space="0" w:color="auto"/>
                <w:left w:val="none" w:sz="0" w:space="0" w:color="auto"/>
                <w:bottom w:val="none" w:sz="0" w:space="0" w:color="auto"/>
                <w:right w:val="none" w:sz="0" w:space="0" w:color="auto"/>
              </w:divBdr>
            </w:div>
            <w:div w:id="917207652">
              <w:marLeft w:val="0"/>
              <w:marRight w:val="0"/>
              <w:marTop w:val="0"/>
              <w:marBottom w:val="0"/>
              <w:divBdr>
                <w:top w:val="none" w:sz="0" w:space="0" w:color="auto"/>
                <w:left w:val="none" w:sz="0" w:space="0" w:color="auto"/>
                <w:bottom w:val="none" w:sz="0" w:space="0" w:color="auto"/>
                <w:right w:val="none" w:sz="0" w:space="0" w:color="auto"/>
              </w:divBdr>
            </w:div>
            <w:div w:id="73557582">
              <w:marLeft w:val="0"/>
              <w:marRight w:val="0"/>
              <w:marTop w:val="0"/>
              <w:marBottom w:val="0"/>
              <w:divBdr>
                <w:top w:val="none" w:sz="0" w:space="0" w:color="auto"/>
                <w:left w:val="none" w:sz="0" w:space="0" w:color="auto"/>
                <w:bottom w:val="none" w:sz="0" w:space="0" w:color="auto"/>
                <w:right w:val="none" w:sz="0" w:space="0" w:color="auto"/>
              </w:divBdr>
            </w:div>
            <w:div w:id="1595430041">
              <w:marLeft w:val="0"/>
              <w:marRight w:val="0"/>
              <w:marTop w:val="0"/>
              <w:marBottom w:val="0"/>
              <w:divBdr>
                <w:top w:val="none" w:sz="0" w:space="0" w:color="auto"/>
                <w:left w:val="none" w:sz="0" w:space="0" w:color="auto"/>
                <w:bottom w:val="none" w:sz="0" w:space="0" w:color="auto"/>
                <w:right w:val="none" w:sz="0" w:space="0" w:color="auto"/>
              </w:divBdr>
            </w:div>
            <w:div w:id="351415818">
              <w:marLeft w:val="0"/>
              <w:marRight w:val="0"/>
              <w:marTop w:val="0"/>
              <w:marBottom w:val="0"/>
              <w:divBdr>
                <w:top w:val="none" w:sz="0" w:space="0" w:color="auto"/>
                <w:left w:val="none" w:sz="0" w:space="0" w:color="auto"/>
                <w:bottom w:val="none" w:sz="0" w:space="0" w:color="auto"/>
                <w:right w:val="none" w:sz="0" w:space="0" w:color="auto"/>
              </w:divBdr>
            </w:div>
            <w:div w:id="1077939058">
              <w:marLeft w:val="0"/>
              <w:marRight w:val="0"/>
              <w:marTop w:val="0"/>
              <w:marBottom w:val="0"/>
              <w:divBdr>
                <w:top w:val="none" w:sz="0" w:space="0" w:color="auto"/>
                <w:left w:val="none" w:sz="0" w:space="0" w:color="auto"/>
                <w:bottom w:val="none" w:sz="0" w:space="0" w:color="auto"/>
                <w:right w:val="none" w:sz="0" w:space="0" w:color="auto"/>
              </w:divBdr>
            </w:div>
            <w:div w:id="711925827">
              <w:marLeft w:val="0"/>
              <w:marRight w:val="0"/>
              <w:marTop w:val="0"/>
              <w:marBottom w:val="0"/>
              <w:divBdr>
                <w:top w:val="none" w:sz="0" w:space="0" w:color="auto"/>
                <w:left w:val="none" w:sz="0" w:space="0" w:color="auto"/>
                <w:bottom w:val="none" w:sz="0" w:space="0" w:color="auto"/>
                <w:right w:val="none" w:sz="0" w:space="0" w:color="auto"/>
              </w:divBdr>
            </w:div>
            <w:div w:id="1222212058">
              <w:marLeft w:val="0"/>
              <w:marRight w:val="0"/>
              <w:marTop w:val="0"/>
              <w:marBottom w:val="0"/>
              <w:divBdr>
                <w:top w:val="none" w:sz="0" w:space="0" w:color="auto"/>
                <w:left w:val="none" w:sz="0" w:space="0" w:color="auto"/>
                <w:bottom w:val="none" w:sz="0" w:space="0" w:color="auto"/>
                <w:right w:val="none" w:sz="0" w:space="0" w:color="auto"/>
              </w:divBdr>
            </w:div>
            <w:div w:id="1305283006">
              <w:marLeft w:val="0"/>
              <w:marRight w:val="0"/>
              <w:marTop w:val="0"/>
              <w:marBottom w:val="0"/>
              <w:divBdr>
                <w:top w:val="none" w:sz="0" w:space="0" w:color="auto"/>
                <w:left w:val="none" w:sz="0" w:space="0" w:color="auto"/>
                <w:bottom w:val="none" w:sz="0" w:space="0" w:color="auto"/>
                <w:right w:val="none" w:sz="0" w:space="0" w:color="auto"/>
              </w:divBdr>
            </w:div>
            <w:div w:id="1337264647">
              <w:marLeft w:val="0"/>
              <w:marRight w:val="0"/>
              <w:marTop w:val="0"/>
              <w:marBottom w:val="0"/>
              <w:divBdr>
                <w:top w:val="none" w:sz="0" w:space="0" w:color="auto"/>
                <w:left w:val="none" w:sz="0" w:space="0" w:color="auto"/>
                <w:bottom w:val="none" w:sz="0" w:space="0" w:color="auto"/>
                <w:right w:val="none" w:sz="0" w:space="0" w:color="auto"/>
              </w:divBdr>
            </w:div>
            <w:div w:id="851720771">
              <w:marLeft w:val="0"/>
              <w:marRight w:val="0"/>
              <w:marTop w:val="0"/>
              <w:marBottom w:val="0"/>
              <w:divBdr>
                <w:top w:val="none" w:sz="0" w:space="0" w:color="auto"/>
                <w:left w:val="none" w:sz="0" w:space="0" w:color="auto"/>
                <w:bottom w:val="none" w:sz="0" w:space="0" w:color="auto"/>
                <w:right w:val="none" w:sz="0" w:space="0" w:color="auto"/>
              </w:divBdr>
            </w:div>
            <w:div w:id="1067189383">
              <w:marLeft w:val="0"/>
              <w:marRight w:val="0"/>
              <w:marTop w:val="0"/>
              <w:marBottom w:val="0"/>
              <w:divBdr>
                <w:top w:val="none" w:sz="0" w:space="0" w:color="auto"/>
                <w:left w:val="none" w:sz="0" w:space="0" w:color="auto"/>
                <w:bottom w:val="none" w:sz="0" w:space="0" w:color="auto"/>
                <w:right w:val="none" w:sz="0" w:space="0" w:color="auto"/>
              </w:divBdr>
            </w:div>
            <w:div w:id="627127604">
              <w:marLeft w:val="0"/>
              <w:marRight w:val="0"/>
              <w:marTop w:val="0"/>
              <w:marBottom w:val="0"/>
              <w:divBdr>
                <w:top w:val="none" w:sz="0" w:space="0" w:color="auto"/>
                <w:left w:val="none" w:sz="0" w:space="0" w:color="auto"/>
                <w:bottom w:val="none" w:sz="0" w:space="0" w:color="auto"/>
                <w:right w:val="none" w:sz="0" w:space="0" w:color="auto"/>
              </w:divBdr>
            </w:div>
            <w:div w:id="770466248">
              <w:marLeft w:val="0"/>
              <w:marRight w:val="0"/>
              <w:marTop w:val="0"/>
              <w:marBottom w:val="0"/>
              <w:divBdr>
                <w:top w:val="none" w:sz="0" w:space="0" w:color="auto"/>
                <w:left w:val="none" w:sz="0" w:space="0" w:color="auto"/>
                <w:bottom w:val="none" w:sz="0" w:space="0" w:color="auto"/>
                <w:right w:val="none" w:sz="0" w:space="0" w:color="auto"/>
              </w:divBdr>
            </w:div>
            <w:div w:id="1781610642">
              <w:marLeft w:val="0"/>
              <w:marRight w:val="0"/>
              <w:marTop w:val="0"/>
              <w:marBottom w:val="0"/>
              <w:divBdr>
                <w:top w:val="none" w:sz="0" w:space="0" w:color="auto"/>
                <w:left w:val="none" w:sz="0" w:space="0" w:color="auto"/>
                <w:bottom w:val="none" w:sz="0" w:space="0" w:color="auto"/>
                <w:right w:val="none" w:sz="0" w:space="0" w:color="auto"/>
              </w:divBdr>
            </w:div>
            <w:div w:id="1441484120">
              <w:marLeft w:val="0"/>
              <w:marRight w:val="0"/>
              <w:marTop w:val="0"/>
              <w:marBottom w:val="0"/>
              <w:divBdr>
                <w:top w:val="none" w:sz="0" w:space="0" w:color="auto"/>
                <w:left w:val="none" w:sz="0" w:space="0" w:color="auto"/>
                <w:bottom w:val="none" w:sz="0" w:space="0" w:color="auto"/>
                <w:right w:val="none" w:sz="0" w:space="0" w:color="auto"/>
              </w:divBdr>
            </w:div>
            <w:div w:id="1337923788">
              <w:marLeft w:val="0"/>
              <w:marRight w:val="0"/>
              <w:marTop w:val="0"/>
              <w:marBottom w:val="0"/>
              <w:divBdr>
                <w:top w:val="none" w:sz="0" w:space="0" w:color="auto"/>
                <w:left w:val="none" w:sz="0" w:space="0" w:color="auto"/>
                <w:bottom w:val="none" w:sz="0" w:space="0" w:color="auto"/>
                <w:right w:val="none" w:sz="0" w:space="0" w:color="auto"/>
              </w:divBdr>
            </w:div>
            <w:div w:id="1439180010">
              <w:marLeft w:val="0"/>
              <w:marRight w:val="0"/>
              <w:marTop w:val="0"/>
              <w:marBottom w:val="0"/>
              <w:divBdr>
                <w:top w:val="none" w:sz="0" w:space="0" w:color="auto"/>
                <w:left w:val="none" w:sz="0" w:space="0" w:color="auto"/>
                <w:bottom w:val="none" w:sz="0" w:space="0" w:color="auto"/>
                <w:right w:val="none" w:sz="0" w:space="0" w:color="auto"/>
              </w:divBdr>
            </w:div>
            <w:div w:id="954094007">
              <w:marLeft w:val="0"/>
              <w:marRight w:val="0"/>
              <w:marTop w:val="0"/>
              <w:marBottom w:val="0"/>
              <w:divBdr>
                <w:top w:val="none" w:sz="0" w:space="0" w:color="auto"/>
                <w:left w:val="none" w:sz="0" w:space="0" w:color="auto"/>
                <w:bottom w:val="none" w:sz="0" w:space="0" w:color="auto"/>
                <w:right w:val="none" w:sz="0" w:space="0" w:color="auto"/>
              </w:divBdr>
            </w:div>
            <w:div w:id="1874421883">
              <w:marLeft w:val="0"/>
              <w:marRight w:val="0"/>
              <w:marTop w:val="0"/>
              <w:marBottom w:val="0"/>
              <w:divBdr>
                <w:top w:val="none" w:sz="0" w:space="0" w:color="auto"/>
                <w:left w:val="none" w:sz="0" w:space="0" w:color="auto"/>
                <w:bottom w:val="none" w:sz="0" w:space="0" w:color="auto"/>
                <w:right w:val="none" w:sz="0" w:space="0" w:color="auto"/>
              </w:divBdr>
            </w:div>
            <w:div w:id="1373579589">
              <w:marLeft w:val="0"/>
              <w:marRight w:val="0"/>
              <w:marTop w:val="0"/>
              <w:marBottom w:val="0"/>
              <w:divBdr>
                <w:top w:val="none" w:sz="0" w:space="0" w:color="auto"/>
                <w:left w:val="none" w:sz="0" w:space="0" w:color="auto"/>
                <w:bottom w:val="none" w:sz="0" w:space="0" w:color="auto"/>
                <w:right w:val="none" w:sz="0" w:space="0" w:color="auto"/>
              </w:divBdr>
            </w:div>
            <w:div w:id="1470703909">
              <w:marLeft w:val="0"/>
              <w:marRight w:val="0"/>
              <w:marTop w:val="0"/>
              <w:marBottom w:val="0"/>
              <w:divBdr>
                <w:top w:val="none" w:sz="0" w:space="0" w:color="auto"/>
                <w:left w:val="none" w:sz="0" w:space="0" w:color="auto"/>
                <w:bottom w:val="none" w:sz="0" w:space="0" w:color="auto"/>
                <w:right w:val="none" w:sz="0" w:space="0" w:color="auto"/>
              </w:divBdr>
            </w:div>
            <w:div w:id="368721644">
              <w:marLeft w:val="0"/>
              <w:marRight w:val="0"/>
              <w:marTop w:val="0"/>
              <w:marBottom w:val="0"/>
              <w:divBdr>
                <w:top w:val="none" w:sz="0" w:space="0" w:color="auto"/>
                <w:left w:val="none" w:sz="0" w:space="0" w:color="auto"/>
                <w:bottom w:val="none" w:sz="0" w:space="0" w:color="auto"/>
                <w:right w:val="none" w:sz="0" w:space="0" w:color="auto"/>
              </w:divBdr>
            </w:div>
            <w:div w:id="140006424">
              <w:marLeft w:val="0"/>
              <w:marRight w:val="0"/>
              <w:marTop w:val="0"/>
              <w:marBottom w:val="0"/>
              <w:divBdr>
                <w:top w:val="none" w:sz="0" w:space="0" w:color="auto"/>
                <w:left w:val="none" w:sz="0" w:space="0" w:color="auto"/>
                <w:bottom w:val="none" w:sz="0" w:space="0" w:color="auto"/>
                <w:right w:val="none" w:sz="0" w:space="0" w:color="auto"/>
              </w:divBdr>
            </w:div>
            <w:div w:id="1009210334">
              <w:marLeft w:val="0"/>
              <w:marRight w:val="0"/>
              <w:marTop w:val="0"/>
              <w:marBottom w:val="0"/>
              <w:divBdr>
                <w:top w:val="none" w:sz="0" w:space="0" w:color="auto"/>
                <w:left w:val="none" w:sz="0" w:space="0" w:color="auto"/>
                <w:bottom w:val="none" w:sz="0" w:space="0" w:color="auto"/>
                <w:right w:val="none" w:sz="0" w:space="0" w:color="auto"/>
              </w:divBdr>
            </w:div>
            <w:div w:id="348676360">
              <w:marLeft w:val="0"/>
              <w:marRight w:val="0"/>
              <w:marTop w:val="0"/>
              <w:marBottom w:val="0"/>
              <w:divBdr>
                <w:top w:val="none" w:sz="0" w:space="0" w:color="auto"/>
                <w:left w:val="none" w:sz="0" w:space="0" w:color="auto"/>
                <w:bottom w:val="none" w:sz="0" w:space="0" w:color="auto"/>
                <w:right w:val="none" w:sz="0" w:space="0" w:color="auto"/>
              </w:divBdr>
            </w:div>
            <w:div w:id="171142629">
              <w:marLeft w:val="0"/>
              <w:marRight w:val="0"/>
              <w:marTop w:val="0"/>
              <w:marBottom w:val="0"/>
              <w:divBdr>
                <w:top w:val="none" w:sz="0" w:space="0" w:color="auto"/>
                <w:left w:val="none" w:sz="0" w:space="0" w:color="auto"/>
                <w:bottom w:val="none" w:sz="0" w:space="0" w:color="auto"/>
                <w:right w:val="none" w:sz="0" w:space="0" w:color="auto"/>
              </w:divBdr>
            </w:div>
            <w:div w:id="507406913">
              <w:marLeft w:val="0"/>
              <w:marRight w:val="0"/>
              <w:marTop w:val="0"/>
              <w:marBottom w:val="0"/>
              <w:divBdr>
                <w:top w:val="none" w:sz="0" w:space="0" w:color="auto"/>
                <w:left w:val="none" w:sz="0" w:space="0" w:color="auto"/>
                <w:bottom w:val="none" w:sz="0" w:space="0" w:color="auto"/>
                <w:right w:val="none" w:sz="0" w:space="0" w:color="auto"/>
              </w:divBdr>
            </w:div>
            <w:div w:id="1754544110">
              <w:marLeft w:val="0"/>
              <w:marRight w:val="0"/>
              <w:marTop w:val="0"/>
              <w:marBottom w:val="0"/>
              <w:divBdr>
                <w:top w:val="none" w:sz="0" w:space="0" w:color="auto"/>
                <w:left w:val="none" w:sz="0" w:space="0" w:color="auto"/>
                <w:bottom w:val="none" w:sz="0" w:space="0" w:color="auto"/>
                <w:right w:val="none" w:sz="0" w:space="0" w:color="auto"/>
              </w:divBdr>
            </w:div>
            <w:div w:id="749502128">
              <w:marLeft w:val="0"/>
              <w:marRight w:val="0"/>
              <w:marTop w:val="0"/>
              <w:marBottom w:val="0"/>
              <w:divBdr>
                <w:top w:val="none" w:sz="0" w:space="0" w:color="auto"/>
                <w:left w:val="none" w:sz="0" w:space="0" w:color="auto"/>
                <w:bottom w:val="none" w:sz="0" w:space="0" w:color="auto"/>
                <w:right w:val="none" w:sz="0" w:space="0" w:color="auto"/>
              </w:divBdr>
            </w:div>
            <w:div w:id="1622149032">
              <w:marLeft w:val="0"/>
              <w:marRight w:val="0"/>
              <w:marTop w:val="0"/>
              <w:marBottom w:val="0"/>
              <w:divBdr>
                <w:top w:val="none" w:sz="0" w:space="0" w:color="auto"/>
                <w:left w:val="none" w:sz="0" w:space="0" w:color="auto"/>
                <w:bottom w:val="none" w:sz="0" w:space="0" w:color="auto"/>
                <w:right w:val="none" w:sz="0" w:space="0" w:color="auto"/>
              </w:divBdr>
            </w:div>
            <w:div w:id="928467462">
              <w:marLeft w:val="0"/>
              <w:marRight w:val="0"/>
              <w:marTop w:val="0"/>
              <w:marBottom w:val="0"/>
              <w:divBdr>
                <w:top w:val="none" w:sz="0" w:space="0" w:color="auto"/>
                <w:left w:val="none" w:sz="0" w:space="0" w:color="auto"/>
                <w:bottom w:val="none" w:sz="0" w:space="0" w:color="auto"/>
                <w:right w:val="none" w:sz="0" w:space="0" w:color="auto"/>
              </w:divBdr>
            </w:div>
            <w:div w:id="1890265356">
              <w:marLeft w:val="0"/>
              <w:marRight w:val="0"/>
              <w:marTop w:val="0"/>
              <w:marBottom w:val="0"/>
              <w:divBdr>
                <w:top w:val="none" w:sz="0" w:space="0" w:color="auto"/>
                <w:left w:val="none" w:sz="0" w:space="0" w:color="auto"/>
                <w:bottom w:val="none" w:sz="0" w:space="0" w:color="auto"/>
                <w:right w:val="none" w:sz="0" w:space="0" w:color="auto"/>
              </w:divBdr>
            </w:div>
            <w:div w:id="1140458688">
              <w:marLeft w:val="0"/>
              <w:marRight w:val="0"/>
              <w:marTop w:val="0"/>
              <w:marBottom w:val="0"/>
              <w:divBdr>
                <w:top w:val="none" w:sz="0" w:space="0" w:color="auto"/>
                <w:left w:val="none" w:sz="0" w:space="0" w:color="auto"/>
                <w:bottom w:val="none" w:sz="0" w:space="0" w:color="auto"/>
                <w:right w:val="none" w:sz="0" w:space="0" w:color="auto"/>
              </w:divBdr>
            </w:div>
            <w:div w:id="1282688676">
              <w:marLeft w:val="0"/>
              <w:marRight w:val="0"/>
              <w:marTop w:val="0"/>
              <w:marBottom w:val="0"/>
              <w:divBdr>
                <w:top w:val="none" w:sz="0" w:space="0" w:color="auto"/>
                <w:left w:val="none" w:sz="0" w:space="0" w:color="auto"/>
                <w:bottom w:val="none" w:sz="0" w:space="0" w:color="auto"/>
                <w:right w:val="none" w:sz="0" w:space="0" w:color="auto"/>
              </w:divBdr>
            </w:div>
            <w:div w:id="332339127">
              <w:marLeft w:val="0"/>
              <w:marRight w:val="0"/>
              <w:marTop w:val="0"/>
              <w:marBottom w:val="0"/>
              <w:divBdr>
                <w:top w:val="none" w:sz="0" w:space="0" w:color="auto"/>
                <w:left w:val="none" w:sz="0" w:space="0" w:color="auto"/>
                <w:bottom w:val="none" w:sz="0" w:space="0" w:color="auto"/>
                <w:right w:val="none" w:sz="0" w:space="0" w:color="auto"/>
              </w:divBdr>
            </w:div>
            <w:div w:id="1440372412">
              <w:marLeft w:val="0"/>
              <w:marRight w:val="0"/>
              <w:marTop w:val="0"/>
              <w:marBottom w:val="0"/>
              <w:divBdr>
                <w:top w:val="none" w:sz="0" w:space="0" w:color="auto"/>
                <w:left w:val="none" w:sz="0" w:space="0" w:color="auto"/>
                <w:bottom w:val="none" w:sz="0" w:space="0" w:color="auto"/>
                <w:right w:val="none" w:sz="0" w:space="0" w:color="auto"/>
              </w:divBdr>
            </w:div>
            <w:div w:id="287325004">
              <w:marLeft w:val="0"/>
              <w:marRight w:val="0"/>
              <w:marTop w:val="0"/>
              <w:marBottom w:val="0"/>
              <w:divBdr>
                <w:top w:val="none" w:sz="0" w:space="0" w:color="auto"/>
                <w:left w:val="none" w:sz="0" w:space="0" w:color="auto"/>
                <w:bottom w:val="none" w:sz="0" w:space="0" w:color="auto"/>
                <w:right w:val="none" w:sz="0" w:space="0" w:color="auto"/>
              </w:divBdr>
            </w:div>
            <w:div w:id="1810397604">
              <w:marLeft w:val="0"/>
              <w:marRight w:val="0"/>
              <w:marTop w:val="0"/>
              <w:marBottom w:val="0"/>
              <w:divBdr>
                <w:top w:val="none" w:sz="0" w:space="0" w:color="auto"/>
                <w:left w:val="none" w:sz="0" w:space="0" w:color="auto"/>
                <w:bottom w:val="none" w:sz="0" w:space="0" w:color="auto"/>
                <w:right w:val="none" w:sz="0" w:space="0" w:color="auto"/>
              </w:divBdr>
            </w:div>
            <w:div w:id="1026563534">
              <w:marLeft w:val="0"/>
              <w:marRight w:val="0"/>
              <w:marTop w:val="0"/>
              <w:marBottom w:val="0"/>
              <w:divBdr>
                <w:top w:val="none" w:sz="0" w:space="0" w:color="auto"/>
                <w:left w:val="none" w:sz="0" w:space="0" w:color="auto"/>
                <w:bottom w:val="none" w:sz="0" w:space="0" w:color="auto"/>
                <w:right w:val="none" w:sz="0" w:space="0" w:color="auto"/>
              </w:divBdr>
            </w:div>
            <w:div w:id="120462068">
              <w:marLeft w:val="0"/>
              <w:marRight w:val="0"/>
              <w:marTop w:val="0"/>
              <w:marBottom w:val="0"/>
              <w:divBdr>
                <w:top w:val="none" w:sz="0" w:space="0" w:color="auto"/>
                <w:left w:val="none" w:sz="0" w:space="0" w:color="auto"/>
                <w:bottom w:val="none" w:sz="0" w:space="0" w:color="auto"/>
                <w:right w:val="none" w:sz="0" w:space="0" w:color="auto"/>
              </w:divBdr>
            </w:div>
            <w:div w:id="266815506">
              <w:marLeft w:val="0"/>
              <w:marRight w:val="0"/>
              <w:marTop w:val="0"/>
              <w:marBottom w:val="0"/>
              <w:divBdr>
                <w:top w:val="none" w:sz="0" w:space="0" w:color="auto"/>
                <w:left w:val="none" w:sz="0" w:space="0" w:color="auto"/>
                <w:bottom w:val="none" w:sz="0" w:space="0" w:color="auto"/>
                <w:right w:val="none" w:sz="0" w:space="0" w:color="auto"/>
              </w:divBdr>
            </w:div>
            <w:div w:id="138767320">
              <w:marLeft w:val="0"/>
              <w:marRight w:val="0"/>
              <w:marTop w:val="0"/>
              <w:marBottom w:val="0"/>
              <w:divBdr>
                <w:top w:val="none" w:sz="0" w:space="0" w:color="auto"/>
                <w:left w:val="none" w:sz="0" w:space="0" w:color="auto"/>
                <w:bottom w:val="none" w:sz="0" w:space="0" w:color="auto"/>
                <w:right w:val="none" w:sz="0" w:space="0" w:color="auto"/>
              </w:divBdr>
            </w:div>
            <w:div w:id="1633554598">
              <w:marLeft w:val="0"/>
              <w:marRight w:val="0"/>
              <w:marTop w:val="0"/>
              <w:marBottom w:val="0"/>
              <w:divBdr>
                <w:top w:val="none" w:sz="0" w:space="0" w:color="auto"/>
                <w:left w:val="none" w:sz="0" w:space="0" w:color="auto"/>
                <w:bottom w:val="none" w:sz="0" w:space="0" w:color="auto"/>
                <w:right w:val="none" w:sz="0" w:space="0" w:color="auto"/>
              </w:divBdr>
            </w:div>
            <w:div w:id="98018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25480">
      <w:bodyDiv w:val="1"/>
      <w:marLeft w:val="0"/>
      <w:marRight w:val="0"/>
      <w:marTop w:val="0"/>
      <w:marBottom w:val="0"/>
      <w:divBdr>
        <w:top w:val="none" w:sz="0" w:space="0" w:color="auto"/>
        <w:left w:val="none" w:sz="0" w:space="0" w:color="auto"/>
        <w:bottom w:val="none" w:sz="0" w:space="0" w:color="auto"/>
        <w:right w:val="none" w:sz="0" w:space="0" w:color="auto"/>
      </w:divBdr>
      <w:divsChild>
        <w:div w:id="1394934929">
          <w:marLeft w:val="0"/>
          <w:marRight w:val="0"/>
          <w:marTop w:val="0"/>
          <w:marBottom w:val="0"/>
          <w:divBdr>
            <w:top w:val="none" w:sz="0" w:space="0" w:color="auto"/>
            <w:left w:val="none" w:sz="0" w:space="0" w:color="auto"/>
            <w:bottom w:val="none" w:sz="0" w:space="0" w:color="auto"/>
            <w:right w:val="none" w:sz="0" w:space="0" w:color="auto"/>
          </w:divBdr>
          <w:divsChild>
            <w:div w:id="10320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2364">
      <w:bodyDiv w:val="1"/>
      <w:marLeft w:val="0"/>
      <w:marRight w:val="0"/>
      <w:marTop w:val="0"/>
      <w:marBottom w:val="0"/>
      <w:divBdr>
        <w:top w:val="none" w:sz="0" w:space="0" w:color="auto"/>
        <w:left w:val="none" w:sz="0" w:space="0" w:color="auto"/>
        <w:bottom w:val="none" w:sz="0" w:space="0" w:color="auto"/>
        <w:right w:val="none" w:sz="0" w:space="0" w:color="auto"/>
      </w:divBdr>
      <w:divsChild>
        <w:div w:id="163672968">
          <w:marLeft w:val="0"/>
          <w:marRight w:val="0"/>
          <w:marTop w:val="0"/>
          <w:marBottom w:val="0"/>
          <w:divBdr>
            <w:top w:val="none" w:sz="0" w:space="0" w:color="auto"/>
            <w:left w:val="none" w:sz="0" w:space="0" w:color="auto"/>
            <w:bottom w:val="none" w:sz="0" w:space="0" w:color="auto"/>
            <w:right w:val="none" w:sz="0" w:space="0" w:color="auto"/>
          </w:divBdr>
          <w:divsChild>
            <w:div w:id="1694501747">
              <w:marLeft w:val="0"/>
              <w:marRight w:val="0"/>
              <w:marTop w:val="0"/>
              <w:marBottom w:val="0"/>
              <w:divBdr>
                <w:top w:val="none" w:sz="0" w:space="0" w:color="auto"/>
                <w:left w:val="none" w:sz="0" w:space="0" w:color="auto"/>
                <w:bottom w:val="none" w:sz="0" w:space="0" w:color="auto"/>
                <w:right w:val="none" w:sz="0" w:space="0" w:color="auto"/>
              </w:divBdr>
            </w:div>
            <w:div w:id="1029448434">
              <w:marLeft w:val="0"/>
              <w:marRight w:val="0"/>
              <w:marTop w:val="0"/>
              <w:marBottom w:val="0"/>
              <w:divBdr>
                <w:top w:val="none" w:sz="0" w:space="0" w:color="auto"/>
                <w:left w:val="none" w:sz="0" w:space="0" w:color="auto"/>
                <w:bottom w:val="none" w:sz="0" w:space="0" w:color="auto"/>
                <w:right w:val="none" w:sz="0" w:space="0" w:color="auto"/>
              </w:divBdr>
            </w:div>
            <w:div w:id="734624757">
              <w:marLeft w:val="0"/>
              <w:marRight w:val="0"/>
              <w:marTop w:val="0"/>
              <w:marBottom w:val="0"/>
              <w:divBdr>
                <w:top w:val="none" w:sz="0" w:space="0" w:color="auto"/>
                <w:left w:val="none" w:sz="0" w:space="0" w:color="auto"/>
                <w:bottom w:val="none" w:sz="0" w:space="0" w:color="auto"/>
                <w:right w:val="none" w:sz="0" w:space="0" w:color="auto"/>
              </w:divBdr>
            </w:div>
            <w:div w:id="452987377">
              <w:marLeft w:val="0"/>
              <w:marRight w:val="0"/>
              <w:marTop w:val="0"/>
              <w:marBottom w:val="0"/>
              <w:divBdr>
                <w:top w:val="none" w:sz="0" w:space="0" w:color="auto"/>
                <w:left w:val="none" w:sz="0" w:space="0" w:color="auto"/>
                <w:bottom w:val="none" w:sz="0" w:space="0" w:color="auto"/>
                <w:right w:val="none" w:sz="0" w:space="0" w:color="auto"/>
              </w:divBdr>
            </w:div>
            <w:div w:id="2102142224">
              <w:marLeft w:val="0"/>
              <w:marRight w:val="0"/>
              <w:marTop w:val="0"/>
              <w:marBottom w:val="0"/>
              <w:divBdr>
                <w:top w:val="none" w:sz="0" w:space="0" w:color="auto"/>
                <w:left w:val="none" w:sz="0" w:space="0" w:color="auto"/>
                <w:bottom w:val="none" w:sz="0" w:space="0" w:color="auto"/>
                <w:right w:val="none" w:sz="0" w:space="0" w:color="auto"/>
              </w:divBdr>
            </w:div>
            <w:div w:id="1976521160">
              <w:marLeft w:val="0"/>
              <w:marRight w:val="0"/>
              <w:marTop w:val="0"/>
              <w:marBottom w:val="0"/>
              <w:divBdr>
                <w:top w:val="none" w:sz="0" w:space="0" w:color="auto"/>
                <w:left w:val="none" w:sz="0" w:space="0" w:color="auto"/>
                <w:bottom w:val="none" w:sz="0" w:space="0" w:color="auto"/>
                <w:right w:val="none" w:sz="0" w:space="0" w:color="auto"/>
              </w:divBdr>
            </w:div>
            <w:div w:id="284778878">
              <w:marLeft w:val="0"/>
              <w:marRight w:val="0"/>
              <w:marTop w:val="0"/>
              <w:marBottom w:val="0"/>
              <w:divBdr>
                <w:top w:val="none" w:sz="0" w:space="0" w:color="auto"/>
                <w:left w:val="none" w:sz="0" w:space="0" w:color="auto"/>
                <w:bottom w:val="none" w:sz="0" w:space="0" w:color="auto"/>
                <w:right w:val="none" w:sz="0" w:space="0" w:color="auto"/>
              </w:divBdr>
            </w:div>
            <w:div w:id="879631774">
              <w:marLeft w:val="0"/>
              <w:marRight w:val="0"/>
              <w:marTop w:val="0"/>
              <w:marBottom w:val="0"/>
              <w:divBdr>
                <w:top w:val="none" w:sz="0" w:space="0" w:color="auto"/>
                <w:left w:val="none" w:sz="0" w:space="0" w:color="auto"/>
                <w:bottom w:val="none" w:sz="0" w:space="0" w:color="auto"/>
                <w:right w:val="none" w:sz="0" w:space="0" w:color="auto"/>
              </w:divBdr>
            </w:div>
            <w:div w:id="983856935">
              <w:marLeft w:val="0"/>
              <w:marRight w:val="0"/>
              <w:marTop w:val="0"/>
              <w:marBottom w:val="0"/>
              <w:divBdr>
                <w:top w:val="none" w:sz="0" w:space="0" w:color="auto"/>
                <w:left w:val="none" w:sz="0" w:space="0" w:color="auto"/>
                <w:bottom w:val="none" w:sz="0" w:space="0" w:color="auto"/>
                <w:right w:val="none" w:sz="0" w:space="0" w:color="auto"/>
              </w:divBdr>
            </w:div>
            <w:div w:id="1255745668">
              <w:marLeft w:val="0"/>
              <w:marRight w:val="0"/>
              <w:marTop w:val="0"/>
              <w:marBottom w:val="0"/>
              <w:divBdr>
                <w:top w:val="none" w:sz="0" w:space="0" w:color="auto"/>
                <w:left w:val="none" w:sz="0" w:space="0" w:color="auto"/>
                <w:bottom w:val="none" w:sz="0" w:space="0" w:color="auto"/>
                <w:right w:val="none" w:sz="0" w:space="0" w:color="auto"/>
              </w:divBdr>
            </w:div>
            <w:div w:id="1991639554">
              <w:marLeft w:val="0"/>
              <w:marRight w:val="0"/>
              <w:marTop w:val="0"/>
              <w:marBottom w:val="0"/>
              <w:divBdr>
                <w:top w:val="none" w:sz="0" w:space="0" w:color="auto"/>
                <w:left w:val="none" w:sz="0" w:space="0" w:color="auto"/>
                <w:bottom w:val="none" w:sz="0" w:space="0" w:color="auto"/>
                <w:right w:val="none" w:sz="0" w:space="0" w:color="auto"/>
              </w:divBdr>
            </w:div>
            <w:div w:id="34349760">
              <w:marLeft w:val="0"/>
              <w:marRight w:val="0"/>
              <w:marTop w:val="0"/>
              <w:marBottom w:val="0"/>
              <w:divBdr>
                <w:top w:val="none" w:sz="0" w:space="0" w:color="auto"/>
                <w:left w:val="none" w:sz="0" w:space="0" w:color="auto"/>
                <w:bottom w:val="none" w:sz="0" w:space="0" w:color="auto"/>
                <w:right w:val="none" w:sz="0" w:space="0" w:color="auto"/>
              </w:divBdr>
            </w:div>
            <w:div w:id="865868564">
              <w:marLeft w:val="0"/>
              <w:marRight w:val="0"/>
              <w:marTop w:val="0"/>
              <w:marBottom w:val="0"/>
              <w:divBdr>
                <w:top w:val="none" w:sz="0" w:space="0" w:color="auto"/>
                <w:left w:val="none" w:sz="0" w:space="0" w:color="auto"/>
                <w:bottom w:val="none" w:sz="0" w:space="0" w:color="auto"/>
                <w:right w:val="none" w:sz="0" w:space="0" w:color="auto"/>
              </w:divBdr>
            </w:div>
            <w:div w:id="1296914736">
              <w:marLeft w:val="0"/>
              <w:marRight w:val="0"/>
              <w:marTop w:val="0"/>
              <w:marBottom w:val="0"/>
              <w:divBdr>
                <w:top w:val="none" w:sz="0" w:space="0" w:color="auto"/>
                <w:left w:val="none" w:sz="0" w:space="0" w:color="auto"/>
                <w:bottom w:val="none" w:sz="0" w:space="0" w:color="auto"/>
                <w:right w:val="none" w:sz="0" w:space="0" w:color="auto"/>
              </w:divBdr>
            </w:div>
            <w:div w:id="989401669">
              <w:marLeft w:val="0"/>
              <w:marRight w:val="0"/>
              <w:marTop w:val="0"/>
              <w:marBottom w:val="0"/>
              <w:divBdr>
                <w:top w:val="none" w:sz="0" w:space="0" w:color="auto"/>
                <w:left w:val="none" w:sz="0" w:space="0" w:color="auto"/>
                <w:bottom w:val="none" w:sz="0" w:space="0" w:color="auto"/>
                <w:right w:val="none" w:sz="0" w:space="0" w:color="auto"/>
              </w:divBdr>
            </w:div>
            <w:div w:id="2024554650">
              <w:marLeft w:val="0"/>
              <w:marRight w:val="0"/>
              <w:marTop w:val="0"/>
              <w:marBottom w:val="0"/>
              <w:divBdr>
                <w:top w:val="none" w:sz="0" w:space="0" w:color="auto"/>
                <w:left w:val="none" w:sz="0" w:space="0" w:color="auto"/>
                <w:bottom w:val="none" w:sz="0" w:space="0" w:color="auto"/>
                <w:right w:val="none" w:sz="0" w:space="0" w:color="auto"/>
              </w:divBdr>
            </w:div>
            <w:div w:id="1938295662">
              <w:marLeft w:val="0"/>
              <w:marRight w:val="0"/>
              <w:marTop w:val="0"/>
              <w:marBottom w:val="0"/>
              <w:divBdr>
                <w:top w:val="none" w:sz="0" w:space="0" w:color="auto"/>
                <w:left w:val="none" w:sz="0" w:space="0" w:color="auto"/>
                <w:bottom w:val="none" w:sz="0" w:space="0" w:color="auto"/>
                <w:right w:val="none" w:sz="0" w:space="0" w:color="auto"/>
              </w:divBdr>
            </w:div>
            <w:div w:id="43798161">
              <w:marLeft w:val="0"/>
              <w:marRight w:val="0"/>
              <w:marTop w:val="0"/>
              <w:marBottom w:val="0"/>
              <w:divBdr>
                <w:top w:val="none" w:sz="0" w:space="0" w:color="auto"/>
                <w:left w:val="none" w:sz="0" w:space="0" w:color="auto"/>
                <w:bottom w:val="none" w:sz="0" w:space="0" w:color="auto"/>
                <w:right w:val="none" w:sz="0" w:space="0" w:color="auto"/>
              </w:divBdr>
            </w:div>
            <w:div w:id="742525376">
              <w:marLeft w:val="0"/>
              <w:marRight w:val="0"/>
              <w:marTop w:val="0"/>
              <w:marBottom w:val="0"/>
              <w:divBdr>
                <w:top w:val="none" w:sz="0" w:space="0" w:color="auto"/>
                <w:left w:val="none" w:sz="0" w:space="0" w:color="auto"/>
                <w:bottom w:val="none" w:sz="0" w:space="0" w:color="auto"/>
                <w:right w:val="none" w:sz="0" w:space="0" w:color="auto"/>
              </w:divBdr>
            </w:div>
            <w:div w:id="347831340">
              <w:marLeft w:val="0"/>
              <w:marRight w:val="0"/>
              <w:marTop w:val="0"/>
              <w:marBottom w:val="0"/>
              <w:divBdr>
                <w:top w:val="none" w:sz="0" w:space="0" w:color="auto"/>
                <w:left w:val="none" w:sz="0" w:space="0" w:color="auto"/>
                <w:bottom w:val="none" w:sz="0" w:space="0" w:color="auto"/>
                <w:right w:val="none" w:sz="0" w:space="0" w:color="auto"/>
              </w:divBdr>
            </w:div>
            <w:div w:id="1246839032">
              <w:marLeft w:val="0"/>
              <w:marRight w:val="0"/>
              <w:marTop w:val="0"/>
              <w:marBottom w:val="0"/>
              <w:divBdr>
                <w:top w:val="none" w:sz="0" w:space="0" w:color="auto"/>
                <w:left w:val="none" w:sz="0" w:space="0" w:color="auto"/>
                <w:bottom w:val="none" w:sz="0" w:space="0" w:color="auto"/>
                <w:right w:val="none" w:sz="0" w:space="0" w:color="auto"/>
              </w:divBdr>
            </w:div>
            <w:div w:id="312560726">
              <w:marLeft w:val="0"/>
              <w:marRight w:val="0"/>
              <w:marTop w:val="0"/>
              <w:marBottom w:val="0"/>
              <w:divBdr>
                <w:top w:val="none" w:sz="0" w:space="0" w:color="auto"/>
                <w:left w:val="none" w:sz="0" w:space="0" w:color="auto"/>
                <w:bottom w:val="none" w:sz="0" w:space="0" w:color="auto"/>
                <w:right w:val="none" w:sz="0" w:space="0" w:color="auto"/>
              </w:divBdr>
            </w:div>
            <w:div w:id="310018018">
              <w:marLeft w:val="0"/>
              <w:marRight w:val="0"/>
              <w:marTop w:val="0"/>
              <w:marBottom w:val="0"/>
              <w:divBdr>
                <w:top w:val="none" w:sz="0" w:space="0" w:color="auto"/>
                <w:left w:val="none" w:sz="0" w:space="0" w:color="auto"/>
                <w:bottom w:val="none" w:sz="0" w:space="0" w:color="auto"/>
                <w:right w:val="none" w:sz="0" w:space="0" w:color="auto"/>
              </w:divBdr>
            </w:div>
            <w:div w:id="1033192199">
              <w:marLeft w:val="0"/>
              <w:marRight w:val="0"/>
              <w:marTop w:val="0"/>
              <w:marBottom w:val="0"/>
              <w:divBdr>
                <w:top w:val="none" w:sz="0" w:space="0" w:color="auto"/>
                <w:left w:val="none" w:sz="0" w:space="0" w:color="auto"/>
                <w:bottom w:val="none" w:sz="0" w:space="0" w:color="auto"/>
                <w:right w:val="none" w:sz="0" w:space="0" w:color="auto"/>
              </w:divBdr>
            </w:div>
            <w:div w:id="1958295086">
              <w:marLeft w:val="0"/>
              <w:marRight w:val="0"/>
              <w:marTop w:val="0"/>
              <w:marBottom w:val="0"/>
              <w:divBdr>
                <w:top w:val="none" w:sz="0" w:space="0" w:color="auto"/>
                <w:left w:val="none" w:sz="0" w:space="0" w:color="auto"/>
                <w:bottom w:val="none" w:sz="0" w:space="0" w:color="auto"/>
                <w:right w:val="none" w:sz="0" w:space="0" w:color="auto"/>
              </w:divBdr>
            </w:div>
            <w:div w:id="526409754">
              <w:marLeft w:val="0"/>
              <w:marRight w:val="0"/>
              <w:marTop w:val="0"/>
              <w:marBottom w:val="0"/>
              <w:divBdr>
                <w:top w:val="none" w:sz="0" w:space="0" w:color="auto"/>
                <w:left w:val="none" w:sz="0" w:space="0" w:color="auto"/>
                <w:bottom w:val="none" w:sz="0" w:space="0" w:color="auto"/>
                <w:right w:val="none" w:sz="0" w:space="0" w:color="auto"/>
              </w:divBdr>
            </w:div>
            <w:div w:id="2020541703">
              <w:marLeft w:val="0"/>
              <w:marRight w:val="0"/>
              <w:marTop w:val="0"/>
              <w:marBottom w:val="0"/>
              <w:divBdr>
                <w:top w:val="none" w:sz="0" w:space="0" w:color="auto"/>
                <w:left w:val="none" w:sz="0" w:space="0" w:color="auto"/>
                <w:bottom w:val="none" w:sz="0" w:space="0" w:color="auto"/>
                <w:right w:val="none" w:sz="0" w:space="0" w:color="auto"/>
              </w:divBdr>
            </w:div>
            <w:div w:id="1746224304">
              <w:marLeft w:val="0"/>
              <w:marRight w:val="0"/>
              <w:marTop w:val="0"/>
              <w:marBottom w:val="0"/>
              <w:divBdr>
                <w:top w:val="none" w:sz="0" w:space="0" w:color="auto"/>
                <w:left w:val="none" w:sz="0" w:space="0" w:color="auto"/>
                <w:bottom w:val="none" w:sz="0" w:space="0" w:color="auto"/>
                <w:right w:val="none" w:sz="0" w:space="0" w:color="auto"/>
              </w:divBdr>
            </w:div>
            <w:div w:id="913971897">
              <w:marLeft w:val="0"/>
              <w:marRight w:val="0"/>
              <w:marTop w:val="0"/>
              <w:marBottom w:val="0"/>
              <w:divBdr>
                <w:top w:val="none" w:sz="0" w:space="0" w:color="auto"/>
                <w:left w:val="none" w:sz="0" w:space="0" w:color="auto"/>
                <w:bottom w:val="none" w:sz="0" w:space="0" w:color="auto"/>
                <w:right w:val="none" w:sz="0" w:space="0" w:color="auto"/>
              </w:divBdr>
            </w:div>
            <w:div w:id="1171794198">
              <w:marLeft w:val="0"/>
              <w:marRight w:val="0"/>
              <w:marTop w:val="0"/>
              <w:marBottom w:val="0"/>
              <w:divBdr>
                <w:top w:val="none" w:sz="0" w:space="0" w:color="auto"/>
                <w:left w:val="none" w:sz="0" w:space="0" w:color="auto"/>
                <w:bottom w:val="none" w:sz="0" w:space="0" w:color="auto"/>
                <w:right w:val="none" w:sz="0" w:space="0" w:color="auto"/>
              </w:divBdr>
            </w:div>
            <w:div w:id="1400054746">
              <w:marLeft w:val="0"/>
              <w:marRight w:val="0"/>
              <w:marTop w:val="0"/>
              <w:marBottom w:val="0"/>
              <w:divBdr>
                <w:top w:val="none" w:sz="0" w:space="0" w:color="auto"/>
                <w:left w:val="none" w:sz="0" w:space="0" w:color="auto"/>
                <w:bottom w:val="none" w:sz="0" w:space="0" w:color="auto"/>
                <w:right w:val="none" w:sz="0" w:space="0" w:color="auto"/>
              </w:divBdr>
            </w:div>
            <w:div w:id="59988639">
              <w:marLeft w:val="0"/>
              <w:marRight w:val="0"/>
              <w:marTop w:val="0"/>
              <w:marBottom w:val="0"/>
              <w:divBdr>
                <w:top w:val="none" w:sz="0" w:space="0" w:color="auto"/>
                <w:left w:val="none" w:sz="0" w:space="0" w:color="auto"/>
                <w:bottom w:val="none" w:sz="0" w:space="0" w:color="auto"/>
                <w:right w:val="none" w:sz="0" w:space="0" w:color="auto"/>
              </w:divBdr>
            </w:div>
            <w:div w:id="877543439">
              <w:marLeft w:val="0"/>
              <w:marRight w:val="0"/>
              <w:marTop w:val="0"/>
              <w:marBottom w:val="0"/>
              <w:divBdr>
                <w:top w:val="none" w:sz="0" w:space="0" w:color="auto"/>
                <w:left w:val="none" w:sz="0" w:space="0" w:color="auto"/>
                <w:bottom w:val="none" w:sz="0" w:space="0" w:color="auto"/>
                <w:right w:val="none" w:sz="0" w:space="0" w:color="auto"/>
              </w:divBdr>
            </w:div>
            <w:div w:id="699479691">
              <w:marLeft w:val="0"/>
              <w:marRight w:val="0"/>
              <w:marTop w:val="0"/>
              <w:marBottom w:val="0"/>
              <w:divBdr>
                <w:top w:val="none" w:sz="0" w:space="0" w:color="auto"/>
                <w:left w:val="none" w:sz="0" w:space="0" w:color="auto"/>
                <w:bottom w:val="none" w:sz="0" w:space="0" w:color="auto"/>
                <w:right w:val="none" w:sz="0" w:space="0" w:color="auto"/>
              </w:divBdr>
            </w:div>
            <w:div w:id="258757211">
              <w:marLeft w:val="0"/>
              <w:marRight w:val="0"/>
              <w:marTop w:val="0"/>
              <w:marBottom w:val="0"/>
              <w:divBdr>
                <w:top w:val="none" w:sz="0" w:space="0" w:color="auto"/>
                <w:left w:val="none" w:sz="0" w:space="0" w:color="auto"/>
                <w:bottom w:val="none" w:sz="0" w:space="0" w:color="auto"/>
                <w:right w:val="none" w:sz="0" w:space="0" w:color="auto"/>
              </w:divBdr>
            </w:div>
            <w:div w:id="95633934">
              <w:marLeft w:val="0"/>
              <w:marRight w:val="0"/>
              <w:marTop w:val="0"/>
              <w:marBottom w:val="0"/>
              <w:divBdr>
                <w:top w:val="none" w:sz="0" w:space="0" w:color="auto"/>
                <w:left w:val="none" w:sz="0" w:space="0" w:color="auto"/>
                <w:bottom w:val="none" w:sz="0" w:space="0" w:color="auto"/>
                <w:right w:val="none" w:sz="0" w:space="0" w:color="auto"/>
              </w:divBdr>
            </w:div>
            <w:div w:id="721291024">
              <w:marLeft w:val="0"/>
              <w:marRight w:val="0"/>
              <w:marTop w:val="0"/>
              <w:marBottom w:val="0"/>
              <w:divBdr>
                <w:top w:val="none" w:sz="0" w:space="0" w:color="auto"/>
                <w:left w:val="none" w:sz="0" w:space="0" w:color="auto"/>
                <w:bottom w:val="none" w:sz="0" w:space="0" w:color="auto"/>
                <w:right w:val="none" w:sz="0" w:space="0" w:color="auto"/>
              </w:divBdr>
            </w:div>
            <w:div w:id="1787311187">
              <w:marLeft w:val="0"/>
              <w:marRight w:val="0"/>
              <w:marTop w:val="0"/>
              <w:marBottom w:val="0"/>
              <w:divBdr>
                <w:top w:val="none" w:sz="0" w:space="0" w:color="auto"/>
                <w:left w:val="none" w:sz="0" w:space="0" w:color="auto"/>
                <w:bottom w:val="none" w:sz="0" w:space="0" w:color="auto"/>
                <w:right w:val="none" w:sz="0" w:space="0" w:color="auto"/>
              </w:divBdr>
            </w:div>
            <w:div w:id="1934705147">
              <w:marLeft w:val="0"/>
              <w:marRight w:val="0"/>
              <w:marTop w:val="0"/>
              <w:marBottom w:val="0"/>
              <w:divBdr>
                <w:top w:val="none" w:sz="0" w:space="0" w:color="auto"/>
                <w:left w:val="none" w:sz="0" w:space="0" w:color="auto"/>
                <w:bottom w:val="none" w:sz="0" w:space="0" w:color="auto"/>
                <w:right w:val="none" w:sz="0" w:space="0" w:color="auto"/>
              </w:divBdr>
            </w:div>
            <w:div w:id="1537884378">
              <w:marLeft w:val="0"/>
              <w:marRight w:val="0"/>
              <w:marTop w:val="0"/>
              <w:marBottom w:val="0"/>
              <w:divBdr>
                <w:top w:val="none" w:sz="0" w:space="0" w:color="auto"/>
                <w:left w:val="none" w:sz="0" w:space="0" w:color="auto"/>
                <w:bottom w:val="none" w:sz="0" w:space="0" w:color="auto"/>
                <w:right w:val="none" w:sz="0" w:space="0" w:color="auto"/>
              </w:divBdr>
            </w:div>
            <w:div w:id="2135053059">
              <w:marLeft w:val="0"/>
              <w:marRight w:val="0"/>
              <w:marTop w:val="0"/>
              <w:marBottom w:val="0"/>
              <w:divBdr>
                <w:top w:val="none" w:sz="0" w:space="0" w:color="auto"/>
                <w:left w:val="none" w:sz="0" w:space="0" w:color="auto"/>
                <w:bottom w:val="none" w:sz="0" w:space="0" w:color="auto"/>
                <w:right w:val="none" w:sz="0" w:space="0" w:color="auto"/>
              </w:divBdr>
            </w:div>
            <w:div w:id="1190527349">
              <w:marLeft w:val="0"/>
              <w:marRight w:val="0"/>
              <w:marTop w:val="0"/>
              <w:marBottom w:val="0"/>
              <w:divBdr>
                <w:top w:val="none" w:sz="0" w:space="0" w:color="auto"/>
                <w:left w:val="none" w:sz="0" w:space="0" w:color="auto"/>
                <w:bottom w:val="none" w:sz="0" w:space="0" w:color="auto"/>
                <w:right w:val="none" w:sz="0" w:space="0" w:color="auto"/>
              </w:divBdr>
            </w:div>
            <w:div w:id="1774351863">
              <w:marLeft w:val="0"/>
              <w:marRight w:val="0"/>
              <w:marTop w:val="0"/>
              <w:marBottom w:val="0"/>
              <w:divBdr>
                <w:top w:val="none" w:sz="0" w:space="0" w:color="auto"/>
                <w:left w:val="none" w:sz="0" w:space="0" w:color="auto"/>
                <w:bottom w:val="none" w:sz="0" w:space="0" w:color="auto"/>
                <w:right w:val="none" w:sz="0" w:space="0" w:color="auto"/>
              </w:divBdr>
            </w:div>
            <w:div w:id="968971394">
              <w:marLeft w:val="0"/>
              <w:marRight w:val="0"/>
              <w:marTop w:val="0"/>
              <w:marBottom w:val="0"/>
              <w:divBdr>
                <w:top w:val="none" w:sz="0" w:space="0" w:color="auto"/>
                <w:left w:val="none" w:sz="0" w:space="0" w:color="auto"/>
                <w:bottom w:val="none" w:sz="0" w:space="0" w:color="auto"/>
                <w:right w:val="none" w:sz="0" w:space="0" w:color="auto"/>
              </w:divBdr>
            </w:div>
            <w:div w:id="279839669">
              <w:marLeft w:val="0"/>
              <w:marRight w:val="0"/>
              <w:marTop w:val="0"/>
              <w:marBottom w:val="0"/>
              <w:divBdr>
                <w:top w:val="none" w:sz="0" w:space="0" w:color="auto"/>
                <w:left w:val="none" w:sz="0" w:space="0" w:color="auto"/>
                <w:bottom w:val="none" w:sz="0" w:space="0" w:color="auto"/>
                <w:right w:val="none" w:sz="0" w:space="0" w:color="auto"/>
              </w:divBdr>
            </w:div>
            <w:div w:id="898367739">
              <w:marLeft w:val="0"/>
              <w:marRight w:val="0"/>
              <w:marTop w:val="0"/>
              <w:marBottom w:val="0"/>
              <w:divBdr>
                <w:top w:val="none" w:sz="0" w:space="0" w:color="auto"/>
                <w:left w:val="none" w:sz="0" w:space="0" w:color="auto"/>
                <w:bottom w:val="none" w:sz="0" w:space="0" w:color="auto"/>
                <w:right w:val="none" w:sz="0" w:space="0" w:color="auto"/>
              </w:divBdr>
            </w:div>
            <w:div w:id="586423485">
              <w:marLeft w:val="0"/>
              <w:marRight w:val="0"/>
              <w:marTop w:val="0"/>
              <w:marBottom w:val="0"/>
              <w:divBdr>
                <w:top w:val="none" w:sz="0" w:space="0" w:color="auto"/>
                <w:left w:val="none" w:sz="0" w:space="0" w:color="auto"/>
                <w:bottom w:val="none" w:sz="0" w:space="0" w:color="auto"/>
                <w:right w:val="none" w:sz="0" w:space="0" w:color="auto"/>
              </w:divBdr>
            </w:div>
            <w:div w:id="60367052">
              <w:marLeft w:val="0"/>
              <w:marRight w:val="0"/>
              <w:marTop w:val="0"/>
              <w:marBottom w:val="0"/>
              <w:divBdr>
                <w:top w:val="none" w:sz="0" w:space="0" w:color="auto"/>
                <w:left w:val="none" w:sz="0" w:space="0" w:color="auto"/>
                <w:bottom w:val="none" w:sz="0" w:space="0" w:color="auto"/>
                <w:right w:val="none" w:sz="0" w:space="0" w:color="auto"/>
              </w:divBdr>
            </w:div>
            <w:div w:id="1363700450">
              <w:marLeft w:val="0"/>
              <w:marRight w:val="0"/>
              <w:marTop w:val="0"/>
              <w:marBottom w:val="0"/>
              <w:divBdr>
                <w:top w:val="none" w:sz="0" w:space="0" w:color="auto"/>
                <w:left w:val="none" w:sz="0" w:space="0" w:color="auto"/>
                <w:bottom w:val="none" w:sz="0" w:space="0" w:color="auto"/>
                <w:right w:val="none" w:sz="0" w:space="0" w:color="auto"/>
              </w:divBdr>
            </w:div>
            <w:div w:id="250162168">
              <w:marLeft w:val="0"/>
              <w:marRight w:val="0"/>
              <w:marTop w:val="0"/>
              <w:marBottom w:val="0"/>
              <w:divBdr>
                <w:top w:val="none" w:sz="0" w:space="0" w:color="auto"/>
                <w:left w:val="none" w:sz="0" w:space="0" w:color="auto"/>
                <w:bottom w:val="none" w:sz="0" w:space="0" w:color="auto"/>
                <w:right w:val="none" w:sz="0" w:space="0" w:color="auto"/>
              </w:divBdr>
            </w:div>
            <w:div w:id="1308195854">
              <w:marLeft w:val="0"/>
              <w:marRight w:val="0"/>
              <w:marTop w:val="0"/>
              <w:marBottom w:val="0"/>
              <w:divBdr>
                <w:top w:val="none" w:sz="0" w:space="0" w:color="auto"/>
                <w:left w:val="none" w:sz="0" w:space="0" w:color="auto"/>
                <w:bottom w:val="none" w:sz="0" w:space="0" w:color="auto"/>
                <w:right w:val="none" w:sz="0" w:space="0" w:color="auto"/>
              </w:divBdr>
            </w:div>
            <w:div w:id="1351370124">
              <w:marLeft w:val="0"/>
              <w:marRight w:val="0"/>
              <w:marTop w:val="0"/>
              <w:marBottom w:val="0"/>
              <w:divBdr>
                <w:top w:val="none" w:sz="0" w:space="0" w:color="auto"/>
                <w:left w:val="none" w:sz="0" w:space="0" w:color="auto"/>
                <w:bottom w:val="none" w:sz="0" w:space="0" w:color="auto"/>
                <w:right w:val="none" w:sz="0" w:space="0" w:color="auto"/>
              </w:divBdr>
            </w:div>
            <w:div w:id="754590003">
              <w:marLeft w:val="0"/>
              <w:marRight w:val="0"/>
              <w:marTop w:val="0"/>
              <w:marBottom w:val="0"/>
              <w:divBdr>
                <w:top w:val="none" w:sz="0" w:space="0" w:color="auto"/>
                <w:left w:val="none" w:sz="0" w:space="0" w:color="auto"/>
                <w:bottom w:val="none" w:sz="0" w:space="0" w:color="auto"/>
                <w:right w:val="none" w:sz="0" w:space="0" w:color="auto"/>
              </w:divBdr>
            </w:div>
            <w:div w:id="950361967">
              <w:marLeft w:val="0"/>
              <w:marRight w:val="0"/>
              <w:marTop w:val="0"/>
              <w:marBottom w:val="0"/>
              <w:divBdr>
                <w:top w:val="none" w:sz="0" w:space="0" w:color="auto"/>
                <w:left w:val="none" w:sz="0" w:space="0" w:color="auto"/>
                <w:bottom w:val="none" w:sz="0" w:space="0" w:color="auto"/>
                <w:right w:val="none" w:sz="0" w:space="0" w:color="auto"/>
              </w:divBdr>
            </w:div>
            <w:div w:id="948583314">
              <w:marLeft w:val="0"/>
              <w:marRight w:val="0"/>
              <w:marTop w:val="0"/>
              <w:marBottom w:val="0"/>
              <w:divBdr>
                <w:top w:val="none" w:sz="0" w:space="0" w:color="auto"/>
                <w:left w:val="none" w:sz="0" w:space="0" w:color="auto"/>
                <w:bottom w:val="none" w:sz="0" w:space="0" w:color="auto"/>
                <w:right w:val="none" w:sz="0" w:space="0" w:color="auto"/>
              </w:divBdr>
            </w:div>
            <w:div w:id="1730567163">
              <w:marLeft w:val="0"/>
              <w:marRight w:val="0"/>
              <w:marTop w:val="0"/>
              <w:marBottom w:val="0"/>
              <w:divBdr>
                <w:top w:val="none" w:sz="0" w:space="0" w:color="auto"/>
                <w:left w:val="none" w:sz="0" w:space="0" w:color="auto"/>
                <w:bottom w:val="none" w:sz="0" w:space="0" w:color="auto"/>
                <w:right w:val="none" w:sz="0" w:space="0" w:color="auto"/>
              </w:divBdr>
            </w:div>
            <w:div w:id="1447233317">
              <w:marLeft w:val="0"/>
              <w:marRight w:val="0"/>
              <w:marTop w:val="0"/>
              <w:marBottom w:val="0"/>
              <w:divBdr>
                <w:top w:val="none" w:sz="0" w:space="0" w:color="auto"/>
                <w:left w:val="none" w:sz="0" w:space="0" w:color="auto"/>
                <w:bottom w:val="none" w:sz="0" w:space="0" w:color="auto"/>
                <w:right w:val="none" w:sz="0" w:space="0" w:color="auto"/>
              </w:divBdr>
            </w:div>
            <w:div w:id="653531252">
              <w:marLeft w:val="0"/>
              <w:marRight w:val="0"/>
              <w:marTop w:val="0"/>
              <w:marBottom w:val="0"/>
              <w:divBdr>
                <w:top w:val="none" w:sz="0" w:space="0" w:color="auto"/>
                <w:left w:val="none" w:sz="0" w:space="0" w:color="auto"/>
                <w:bottom w:val="none" w:sz="0" w:space="0" w:color="auto"/>
                <w:right w:val="none" w:sz="0" w:space="0" w:color="auto"/>
              </w:divBdr>
            </w:div>
            <w:div w:id="467169387">
              <w:marLeft w:val="0"/>
              <w:marRight w:val="0"/>
              <w:marTop w:val="0"/>
              <w:marBottom w:val="0"/>
              <w:divBdr>
                <w:top w:val="none" w:sz="0" w:space="0" w:color="auto"/>
                <w:left w:val="none" w:sz="0" w:space="0" w:color="auto"/>
                <w:bottom w:val="none" w:sz="0" w:space="0" w:color="auto"/>
                <w:right w:val="none" w:sz="0" w:space="0" w:color="auto"/>
              </w:divBdr>
            </w:div>
            <w:div w:id="1360617722">
              <w:marLeft w:val="0"/>
              <w:marRight w:val="0"/>
              <w:marTop w:val="0"/>
              <w:marBottom w:val="0"/>
              <w:divBdr>
                <w:top w:val="none" w:sz="0" w:space="0" w:color="auto"/>
                <w:left w:val="none" w:sz="0" w:space="0" w:color="auto"/>
                <w:bottom w:val="none" w:sz="0" w:space="0" w:color="auto"/>
                <w:right w:val="none" w:sz="0" w:space="0" w:color="auto"/>
              </w:divBdr>
            </w:div>
            <w:div w:id="2051832035">
              <w:marLeft w:val="0"/>
              <w:marRight w:val="0"/>
              <w:marTop w:val="0"/>
              <w:marBottom w:val="0"/>
              <w:divBdr>
                <w:top w:val="none" w:sz="0" w:space="0" w:color="auto"/>
                <w:left w:val="none" w:sz="0" w:space="0" w:color="auto"/>
                <w:bottom w:val="none" w:sz="0" w:space="0" w:color="auto"/>
                <w:right w:val="none" w:sz="0" w:space="0" w:color="auto"/>
              </w:divBdr>
            </w:div>
            <w:div w:id="1224875453">
              <w:marLeft w:val="0"/>
              <w:marRight w:val="0"/>
              <w:marTop w:val="0"/>
              <w:marBottom w:val="0"/>
              <w:divBdr>
                <w:top w:val="none" w:sz="0" w:space="0" w:color="auto"/>
                <w:left w:val="none" w:sz="0" w:space="0" w:color="auto"/>
                <w:bottom w:val="none" w:sz="0" w:space="0" w:color="auto"/>
                <w:right w:val="none" w:sz="0" w:space="0" w:color="auto"/>
              </w:divBdr>
            </w:div>
            <w:div w:id="1768501105">
              <w:marLeft w:val="0"/>
              <w:marRight w:val="0"/>
              <w:marTop w:val="0"/>
              <w:marBottom w:val="0"/>
              <w:divBdr>
                <w:top w:val="none" w:sz="0" w:space="0" w:color="auto"/>
                <w:left w:val="none" w:sz="0" w:space="0" w:color="auto"/>
                <w:bottom w:val="none" w:sz="0" w:space="0" w:color="auto"/>
                <w:right w:val="none" w:sz="0" w:space="0" w:color="auto"/>
              </w:divBdr>
            </w:div>
            <w:div w:id="292828638">
              <w:marLeft w:val="0"/>
              <w:marRight w:val="0"/>
              <w:marTop w:val="0"/>
              <w:marBottom w:val="0"/>
              <w:divBdr>
                <w:top w:val="none" w:sz="0" w:space="0" w:color="auto"/>
                <w:left w:val="none" w:sz="0" w:space="0" w:color="auto"/>
                <w:bottom w:val="none" w:sz="0" w:space="0" w:color="auto"/>
                <w:right w:val="none" w:sz="0" w:space="0" w:color="auto"/>
              </w:divBdr>
            </w:div>
            <w:div w:id="632636483">
              <w:marLeft w:val="0"/>
              <w:marRight w:val="0"/>
              <w:marTop w:val="0"/>
              <w:marBottom w:val="0"/>
              <w:divBdr>
                <w:top w:val="none" w:sz="0" w:space="0" w:color="auto"/>
                <w:left w:val="none" w:sz="0" w:space="0" w:color="auto"/>
                <w:bottom w:val="none" w:sz="0" w:space="0" w:color="auto"/>
                <w:right w:val="none" w:sz="0" w:space="0" w:color="auto"/>
              </w:divBdr>
            </w:div>
            <w:div w:id="1281911099">
              <w:marLeft w:val="0"/>
              <w:marRight w:val="0"/>
              <w:marTop w:val="0"/>
              <w:marBottom w:val="0"/>
              <w:divBdr>
                <w:top w:val="none" w:sz="0" w:space="0" w:color="auto"/>
                <w:left w:val="none" w:sz="0" w:space="0" w:color="auto"/>
                <w:bottom w:val="none" w:sz="0" w:space="0" w:color="auto"/>
                <w:right w:val="none" w:sz="0" w:space="0" w:color="auto"/>
              </w:divBdr>
            </w:div>
            <w:div w:id="502478845">
              <w:marLeft w:val="0"/>
              <w:marRight w:val="0"/>
              <w:marTop w:val="0"/>
              <w:marBottom w:val="0"/>
              <w:divBdr>
                <w:top w:val="none" w:sz="0" w:space="0" w:color="auto"/>
                <w:left w:val="none" w:sz="0" w:space="0" w:color="auto"/>
                <w:bottom w:val="none" w:sz="0" w:space="0" w:color="auto"/>
                <w:right w:val="none" w:sz="0" w:space="0" w:color="auto"/>
              </w:divBdr>
            </w:div>
            <w:div w:id="1883782801">
              <w:marLeft w:val="0"/>
              <w:marRight w:val="0"/>
              <w:marTop w:val="0"/>
              <w:marBottom w:val="0"/>
              <w:divBdr>
                <w:top w:val="none" w:sz="0" w:space="0" w:color="auto"/>
                <w:left w:val="none" w:sz="0" w:space="0" w:color="auto"/>
                <w:bottom w:val="none" w:sz="0" w:space="0" w:color="auto"/>
                <w:right w:val="none" w:sz="0" w:space="0" w:color="auto"/>
              </w:divBdr>
            </w:div>
            <w:div w:id="1553226407">
              <w:marLeft w:val="0"/>
              <w:marRight w:val="0"/>
              <w:marTop w:val="0"/>
              <w:marBottom w:val="0"/>
              <w:divBdr>
                <w:top w:val="none" w:sz="0" w:space="0" w:color="auto"/>
                <w:left w:val="none" w:sz="0" w:space="0" w:color="auto"/>
                <w:bottom w:val="none" w:sz="0" w:space="0" w:color="auto"/>
                <w:right w:val="none" w:sz="0" w:space="0" w:color="auto"/>
              </w:divBdr>
            </w:div>
            <w:div w:id="1657803565">
              <w:marLeft w:val="0"/>
              <w:marRight w:val="0"/>
              <w:marTop w:val="0"/>
              <w:marBottom w:val="0"/>
              <w:divBdr>
                <w:top w:val="none" w:sz="0" w:space="0" w:color="auto"/>
                <w:left w:val="none" w:sz="0" w:space="0" w:color="auto"/>
                <w:bottom w:val="none" w:sz="0" w:space="0" w:color="auto"/>
                <w:right w:val="none" w:sz="0" w:space="0" w:color="auto"/>
              </w:divBdr>
            </w:div>
            <w:div w:id="817921341">
              <w:marLeft w:val="0"/>
              <w:marRight w:val="0"/>
              <w:marTop w:val="0"/>
              <w:marBottom w:val="0"/>
              <w:divBdr>
                <w:top w:val="none" w:sz="0" w:space="0" w:color="auto"/>
                <w:left w:val="none" w:sz="0" w:space="0" w:color="auto"/>
                <w:bottom w:val="none" w:sz="0" w:space="0" w:color="auto"/>
                <w:right w:val="none" w:sz="0" w:space="0" w:color="auto"/>
              </w:divBdr>
            </w:div>
            <w:div w:id="803817330">
              <w:marLeft w:val="0"/>
              <w:marRight w:val="0"/>
              <w:marTop w:val="0"/>
              <w:marBottom w:val="0"/>
              <w:divBdr>
                <w:top w:val="none" w:sz="0" w:space="0" w:color="auto"/>
                <w:left w:val="none" w:sz="0" w:space="0" w:color="auto"/>
                <w:bottom w:val="none" w:sz="0" w:space="0" w:color="auto"/>
                <w:right w:val="none" w:sz="0" w:space="0" w:color="auto"/>
              </w:divBdr>
            </w:div>
            <w:div w:id="1796633007">
              <w:marLeft w:val="0"/>
              <w:marRight w:val="0"/>
              <w:marTop w:val="0"/>
              <w:marBottom w:val="0"/>
              <w:divBdr>
                <w:top w:val="none" w:sz="0" w:space="0" w:color="auto"/>
                <w:left w:val="none" w:sz="0" w:space="0" w:color="auto"/>
                <w:bottom w:val="none" w:sz="0" w:space="0" w:color="auto"/>
                <w:right w:val="none" w:sz="0" w:space="0" w:color="auto"/>
              </w:divBdr>
            </w:div>
            <w:div w:id="52046876">
              <w:marLeft w:val="0"/>
              <w:marRight w:val="0"/>
              <w:marTop w:val="0"/>
              <w:marBottom w:val="0"/>
              <w:divBdr>
                <w:top w:val="none" w:sz="0" w:space="0" w:color="auto"/>
                <w:left w:val="none" w:sz="0" w:space="0" w:color="auto"/>
                <w:bottom w:val="none" w:sz="0" w:space="0" w:color="auto"/>
                <w:right w:val="none" w:sz="0" w:space="0" w:color="auto"/>
              </w:divBdr>
            </w:div>
            <w:div w:id="1006984137">
              <w:marLeft w:val="0"/>
              <w:marRight w:val="0"/>
              <w:marTop w:val="0"/>
              <w:marBottom w:val="0"/>
              <w:divBdr>
                <w:top w:val="none" w:sz="0" w:space="0" w:color="auto"/>
                <w:left w:val="none" w:sz="0" w:space="0" w:color="auto"/>
                <w:bottom w:val="none" w:sz="0" w:space="0" w:color="auto"/>
                <w:right w:val="none" w:sz="0" w:space="0" w:color="auto"/>
              </w:divBdr>
            </w:div>
            <w:div w:id="1265188709">
              <w:marLeft w:val="0"/>
              <w:marRight w:val="0"/>
              <w:marTop w:val="0"/>
              <w:marBottom w:val="0"/>
              <w:divBdr>
                <w:top w:val="none" w:sz="0" w:space="0" w:color="auto"/>
                <w:left w:val="none" w:sz="0" w:space="0" w:color="auto"/>
                <w:bottom w:val="none" w:sz="0" w:space="0" w:color="auto"/>
                <w:right w:val="none" w:sz="0" w:space="0" w:color="auto"/>
              </w:divBdr>
            </w:div>
            <w:div w:id="316420526">
              <w:marLeft w:val="0"/>
              <w:marRight w:val="0"/>
              <w:marTop w:val="0"/>
              <w:marBottom w:val="0"/>
              <w:divBdr>
                <w:top w:val="none" w:sz="0" w:space="0" w:color="auto"/>
                <w:left w:val="none" w:sz="0" w:space="0" w:color="auto"/>
                <w:bottom w:val="none" w:sz="0" w:space="0" w:color="auto"/>
                <w:right w:val="none" w:sz="0" w:space="0" w:color="auto"/>
              </w:divBdr>
            </w:div>
            <w:div w:id="157696037">
              <w:marLeft w:val="0"/>
              <w:marRight w:val="0"/>
              <w:marTop w:val="0"/>
              <w:marBottom w:val="0"/>
              <w:divBdr>
                <w:top w:val="none" w:sz="0" w:space="0" w:color="auto"/>
                <w:left w:val="none" w:sz="0" w:space="0" w:color="auto"/>
                <w:bottom w:val="none" w:sz="0" w:space="0" w:color="auto"/>
                <w:right w:val="none" w:sz="0" w:space="0" w:color="auto"/>
              </w:divBdr>
            </w:div>
            <w:div w:id="2008559014">
              <w:marLeft w:val="0"/>
              <w:marRight w:val="0"/>
              <w:marTop w:val="0"/>
              <w:marBottom w:val="0"/>
              <w:divBdr>
                <w:top w:val="none" w:sz="0" w:space="0" w:color="auto"/>
                <w:left w:val="none" w:sz="0" w:space="0" w:color="auto"/>
                <w:bottom w:val="none" w:sz="0" w:space="0" w:color="auto"/>
                <w:right w:val="none" w:sz="0" w:space="0" w:color="auto"/>
              </w:divBdr>
            </w:div>
            <w:div w:id="1338117792">
              <w:marLeft w:val="0"/>
              <w:marRight w:val="0"/>
              <w:marTop w:val="0"/>
              <w:marBottom w:val="0"/>
              <w:divBdr>
                <w:top w:val="none" w:sz="0" w:space="0" w:color="auto"/>
                <w:left w:val="none" w:sz="0" w:space="0" w:color="auto"/>
                <w:bottom w:val="none" w:sz="0" w:space="0" w:color="auto"/>
                <w:right w:val="none" w:sz="0" w:space="0" w:color="auto"/>
              </w:divBdr>
            </w:div>
            <w:div w:id="425350593">
              <w:marLeft w:val="0"/>
              <w:marRight w:val="0"/>
              <w:marTop w:val="0"/>
              <w:marBottom w:val="0"/>
              <w:divBdr>
                <w:top w:val="none" w:sz="0" w:space="0" w:color="auto"/>
                <w:left w:val="none" w:sz="0" w:space="0" w:color="auto"/>
                <w:bottom w:val="none" w:sz="0" w:space="0" w:color="auto"/>
                <w:right w:val="none" w:sz="0" w:space="0" w:color="auto"/>
              </w:divBdr>
            </w:div>
            <w:div w:id="1576669796">
              <w:marLeft w:val="0"/>
              <w:marRight w:val="0"/>
              <w:marTop w:val="0"/>
              <w:marBottom w:val="0"/>
              <w:divBdr>
                <w:top w:val="none" w:sz="0" w:space="0" w:color="auto"/>
                <w:left w:val="none" w:sz="0" w:space="0" w:color="auto"/>
                <w:bottom w:val="none" w:sz="0" w:space="0" w:color="auto"/>
                <w:right w:val="none" w:sz="0" w:space="0" w:color="auto"/>
              </w:divBdr>
            </w:div>
            <w:div w:id="245189549">
              <w:marLeft w:val="0"/>
              <w:marRight w:val="0"/>
              <w:marTop w:val="0"/>
              <w:marBottom w:val="0"/>
              <w:divBdr>
                <w:top w:val="none" w:sz="0" w:space="0" w:color="auto"/>
                <w:left w:val="none" w:sz="0" w:space="0" w:color="auto"/>
                <w:bottom w:val="none" w:sz="0" w:space="0" w:color="auto"/>
                <w:right w:val="none" w:sz="0" w:space="0" w:color="auto"/>
              </w:divBdr>
            </w:div>
            <w:div w:id="1294362133">
              <w:marLeft w:val="0"/>
              <w:marRight w:val="0"/>
              <w:marTop w:val="0"/>
              <w:marBottom w:val="0"/>
              <w:divBdr>
                <w:top w:val="none" w:sz="0" w:space="0" w:color="auto"/>
                <w:left w:val="none" w:sz="0" w:space="0" w:color="auto"/>
                <w:bottom w:val="none" w:sz="0" w:space="0" w:color="auto"/>
                <w:right w:val="none" w:sz="0" w:space="0" w:color="auto"/>
              </w:divBdr>
            </w:div>
            <w:div w:id="1365327256">
              <w:marLeft w:val="0"/>
              <w:marRight w:val="0"/>
              <w:marTop w:val="0"/>
              <w:marBottom w:val="0"/>
              <w:divBdr>
                <w:top w:val="none" w:sz="0" w:space="0" w:color="auto"/>
                <w:left w:val="none" w:sz="0" w:space="0" w:color="auto"/>
                <w:bottom w:val="none" w:sz="0" w:space="0" w:color="auto"/>
                <w:right w:val="none" w:sz="0" w:space="0" w:color="auto"/>
              </w:divBdr>
            </w:div>
            <w:div w:id="322128077">
              <w:marLeft w:val="0"/>
              <w:marRight w:val="0"/>
              <w:marTop w:val="0"/>
              <w:marBottom w:val="0"/>
              <w:divBdr>
                <w:top w:val="none" w:sz="0" w:space="0" w:color="auto"/>
                <w:left w:val="none" w:sz="0" w:space="0" w:color="auto"/>
                <w:bottom w:val="none" w:sz="0" w:space="0" w:color="auto"/>
                <w:right w:val="none" w:sz="0" w:space="0" w:color="auto"/>
              </w:divBdr>
            </w:div>
            <w:div w:id="119687368">
              <w:marLeft w:val="0"/>
              <w:marRight w:val="0"/>
              <w:marTop w:val="0"/>
              <w:marBottom w:val="0"/>
              <w:divBdr>
                <w:top w:val="none" w:sz="0" w:space="0" w:color="auto"/>
                <w:left w:val="none" w:sz="0" w:space="0" w:color="auto"/>
                <w:bottom w:val="none" w:sz="0" w:space="0" w:color="auto"/>
                <w:right w:val="none" w:sz="0" w:space="0" w:color="auto"/>
              </w:divBdr>
            </w:div>
            <w:div w:id="1154755427">
              <w:marLeft w:val="0"/>
              <w:marRight w:val="0"/>
              <w:marTop w:val="0"/>
              <w:marBottom w:val="0"/>
              <w:divBdr>
                <w:top w:val="none" w:sz="0" w:space="0" w:color="auto"/>
                <w:left w:val="none" w:sz="0" w:space="0" w:color="auto"/>
                <w:bottom w:val="none" w:sz="0" w:space="0" w:color="auto"/>
                <w:right w:val="none" w:sz="0" w:space="0" w:color="auto"/>
              </w:divBdr>
            </w:div>
            <w:div w:id="181556030">
              <w:marLeft w:val="0"/>
              <w:marRight w:val="0"/>
              <w:marTop w:val="0"/>
              <w:marBottom w:val="0"/>
              <w:divBdr>
                <w:top w:val="none" w:sz="0" w:space="0" w:color="auto"/>
                <w:left w:val="none" w:sz="0" w:space="0" w:color="auto"/>
                <w:bottom w:val="none" w:sz="0" w:space="0" w:color="auto"/>
                <w:right w:val="none" w:sz="0" w:space="0" w:color="auto"/>
              </w:divBdr>
            </w:div>
            <w:div w:id="269706247">
              <w:marLeft w:val="0"/>
              <w:marRight w:val="0"/>
              <w:marTop w:val="0"/>
              <w:marBottom w:val="0"/>
              <w:divBdr>
                <w:top w:val="none" w:sz="0" w:space="0" w:color="auto"/>
                <w:left w:val="none" w:sz="0" w:space="0" w:color="auto"/>
                <w:bottom w:val="none" w:sz="0" w:space="0" w:color="auto"/>
                <w:right w:val="none" w:sz="0" w:space="0" w:color="auto"/>
              </w:divBdr>
            </w:div>
            <w:div w:id="362368240">
              <w:marLeft w:val="0"/>
              <w:marRight w:val="0"/>
              <w:marTop w:val="0"/>
              <w:marBottom w:val="0"/>
              <w:divBdr>
                <w:top w:val="none" w:sz="0" w:space="0" w:color="auto"/>
                <w:left w:val="none" w:sz="0" w:space="0" w:color="auto"/>
                <w:bottom w:val="none" w:sz="0" w:space="0" w:color="auto"/>
                <w:right w:val="none" w:sz="0" w:space="0" w:color="auto"/>
              </w:divBdr>
            </w:div>
            <w:div w:id="662242470">
              <w:marLeft w:val="0"/>
              <w:marRight w:val="0"/>
              <w:marTop w:val="0"/>
              <w:marBottom w:val="0"/>
              <w:divBdr>
                <w:top w:val="none" w:sz="0" w:space="0" w:color="auto"/>
                <w:left w:val="none" w:sz="0" w:space="0" w:color="auto"/>
                <w:bottom w:val="none" w:sz="0" w:space="0" w:color="auto"/>
                <w:right w:val="none" w:sz="0" w:space="0" w:color="auto"/>
              </w:divBdr>
            </w:div>
            <w:div w:id="1384404175">
              <w:marLeft w:val="0"/>
              <w:marRight w:val="0"/>
              <w:marTop w:val="0"/>
              <w:marBottom w:val="0"/>
              <w:divBdr>
                <w:top w:val="none" w:sz="0" w:space="0" w:color="auto"/>
                <w:left w:val="none" w:sz="0" w:space="0" w:color="auto"/>
                <w:bottom w:val="none" w:sz="0" w:space="0" w:color="auto"/>
                <w:right w:val="none" w:sz="0" w:space="0" w:color="auto"/>
              </w:divBdr>
            </w:div>
            <w:div w:id="669598010">
              <w:marLeft w:val="0"/>
              <w:marRight w:val="0"/>
              <w:marTop w:val="0"/>
              <w:marBottom w:val="0"/>
              <w:divBdr>
                <w:top w:val="none" w:sz="0" w:space="0" w:color="auto"/>
                <w:left w:val="none" w:sz="0" w:space="0" w:color="auto"/>
                <w:bottom w:val="none" w:sz="0" w:space="0" w:color="auto"/>
                <w:right w:val="none" w:sz="0" w:space="0" w:color="auto"/>
              </w:divBdr>
            </w:div>
            <w:div w:id="1513571437">
              <w:marLeft w:val="0"/>
              <w:marRight w:val="0"/>
              <w:marTop w:val="0"/>
              <w:marBottom w:val="0"/>
              <w:divBdr>
                <w:top w:val="none" w:sz="0" w:space="0" w:color="auto"/>
                <w:left w:val="none" w:sz="0" w:space="0" w:color="auto"/>
                <w:bottom w:val="none" w:sz="0" w:space="0" w:color="auto"/>
                <w:right w:val="none" w:sz="0" w:space="0" w:color="auto"/>
              </w:divBdr>
            </w:div>
            <w:div w:id="729884439">
              <w:marLeft w:val="0"/>
              <w:marRight w:val="0"/>
              <w:marTop w:val="0"/>
              <w:marBottom w:val="0"/>
              <w:divBdr>
                <w:top w:val="none" w:sz="0" w:space="0" w:color="auto"/>
                <w:left w:val="none" w:sz="0" w:space="0" w:color="auto"/>
                <w:bottom w:val="none" w:sz="0" w:space="0" w:color="auto"/>
                <w:right w:val="none" w:sz="0" w:space="0" w:color="auto"/>
              </w:divBdr>
            </w:div>
            <w:div w:id="884174254">
              <w:marLeft w:val="0"/>
              <w:marRight w:val="0"/>
              <w:marTop w:val="0"/>
              <w:marBottom w:val="0"/>
              <w:divBdr>
                <w:top w:val="none" w:sz="0" w:space="0" w:color="auto"/>
                <w:left w:val="none" w:sz="0" w:space="0" w:color="auto"/>
                <w:bottom w:val="none" w:sz="0" w:space="0" w:color="auto"/>
                <w:right w:val="none" w:sz="0" w:space="0" w:color="auto"/>
              </w:divBdr>
            </w:div>
            <w:div w:id="1575553928">
              <w:marLeft w:val="0"/>
              <w:marRight w:val="0"/>
              <w:marTop w:val="0"/>
              <w:marBottom w:val="0"/>
              <w:divBdr>
                <w:top w:val="none" w:sz="0" w:space="0" w:color="auto"/>
                <w:left w:val="none" w:sz="0" w:space="0" w:color="auto"/>
                <w:bottom w:val="none" w:sz="0" w:space="0" w:color="auto"/>
                <w:right w:val="none" w:sz="0" w:space="0" w:color="auto"/>
              </w:divBdr>
            </w:div>
            <w:div w:id="1785032422">
              <w:marLeft w:val="0"/>
              <w:marRight w:val="0"/>
              <w:marTop w:val="0"/>
              <w:marBottom w:val="0"/>
              <w:divBdr>
                <w:top w:val="none" w:sz="0" w:space="0" w:color="auto"/>
                <w:left w:val="none" w:sz="0" w:space="0" w:color="auto"/>
                <w:bottom w:val="none" w:sz="0" w:space="0" w:color="auto"/>
                <w:right w:val="none" w:sz="0" w:space="0" w:color="auto"/>
              </w:divBdr>
            </w:div>
            <w:div w:id="635909786">
              <w:marLeft w:val="0"/>
              <w:marRight w:val="0"/>
              <w:marTop w:val="0"/>
              <w:marBottom w:val="0"/>
              <w:divBdr>
                <w:top w:val="none" w:sz="0" w:space="0" w:color="auto"/>
                <w:left w:val="none" w:sz="0" w:space="0" w:color="auto"/>
                <w:bottom w:val="none" w:sz="0" w:space="0" w:color="auto"/>
                <w:right w:val="none" w:sz="0" w:space="0" w:color="auto"/>
              </w:divBdr>
            </w:div>
            <w:div w:id="1262565174">
              <w:marLeft w:val="0"/>
              <w:marRight w:val="0"/>
              <w:marTop w:val="0"/>
              <w:marBottom w:val="0"/>
              <w:divBdr>
                <w:top w:val="none" w:sz="0" w:space="0" w:color="auto"/>
                <w:left w:val="none" w:sz="0" w:space="0" w:color="auto"/>
                <w:bottom w:val="none" w:sz="0" w:space="0" w:color="auto"/>
                <w:right w:val="none" w:sz="0" w:space="0" w:color="auto"/>
              </w:divBdr>
            </w:div>
            <w:div w:id="516774860">
              <w:marLeft w:val="0"/>
              <w:marRight w:val="0"/>
              <w:marTop w:val="0"/>
              <w:marBottom w:val="0"/>
              <w:divBdr>
                <w:top w:val="none" w:sz="0" w:space="0" w:color="auto"/>
                <w:left w:val="none" w:sz="0" w:space="0" w:color="auto"/>
                <w:bottom w:val="none" w:sz="0" w:space="0" w:color="auto"/>
                <w:right w:val="none" w:sz="0" w:space="0" w:color="auto"/>
              </w:divBdr>
            </w:div>
            <w:div w:id="1385103842">
              <w:marLeft w:val="0"/>
              <w:marRight w:val="0"/>
              <w:marTop w:val="0"/>
              <w:marBottom w:val="0"/>
              <w:divBdr>
                <w:top w:val="none" w:sz="0" w:space="0" w:color="auto"/>
                <w:left w:val="none" w:sz="0" w:space="0" w:color="auto"/>
                <w:bottom w:val="none" w:sz="0" w:space="0" w:color="auto"/>
                <w:right w:val="none" w:sz="0" w:space="0" w:color="auto"/>
              </w:divBdr>
            </w:div>
            <w:div w:id="1298293940">
              <w:marLeft w:val="0"/>
              <w:marRight w:val="0"/>
              <w:marTop w:val="0"/>
              <w:marBottom w:val="0"/>
              <w:divBdr>
                <w:top w:val="none" w:sz="0" w:space="0" w:color="auto"/>
                <w:left w:val="none" w:sz="0" w:space="0" w:color="auto"/>
                <w:bottom w:val="none" w:sz="0" w:space="0" w:color="auto"/>
                <w:right w:val="none" w:sz="0" w:space="0" w:color="auto"/>
              </w:divBdr>
            </w:div>
            <w:div w:id="1662347634">
              <w:marLeft w:val="0"/>
              <w:marRight w:val="0"/>
              <w:marTop w:val="0"/>
              <w:marBottom w:val="0"/>
              <w:divBdr>
                <w:top w:val="none" w:sz="0" w:space="0" w:color="auto"/>
                <w:left w:val="none" w:sz="0" w:space="0" w:color="auto"/>
                <w:bottom w:val="none" w:sz="0" w:space="0" w:color="auto"/>
                <w:right w:val="none" w:sz="0" w:space="0" w:color="auto"/>
              </w:divBdr>
            </w:div>
            <w:div w:id="1877499190">
              <w:marLeft w:val="0"/>
              <w:marRight w:val="0"/>
              <w:marTop w:val="0"/>
              <w:marBottom w:val="0"/>
              <w:divBdr>
                <w:top w:val="none" w:sz="0" w:space="0" w:color="auto"/>
                <w:left w:val="none" w:sz="0" w:space="0" w:color="auto"/>
                <w:bottom w:val="none" w:sz="0" w:space="0" w:color="auto"/>
                <w:right w:val="none" w:sz="0" w:space="0" w:color="auto"/>
              </w:divBdr>
            </w:div>
            <w:div w:id="198512494">
              <w:marLeft w:val="0"/>
              <w:marRight w:val="0"/>
              <w:marTop w:val="0"/>
              <w:marBottom w:val="0"/>
              <w:divBdr>
                <w:top w:val="none" w:sz="0" w:space="0" w:color="auto"/>
                <w:left w:val="none" w:sz="0" w:space="0" w:color="auto"/>
                <w:bottom w:val="none" w:sz="0" w:space="0" w:color="auto"/>
                <w:right w:val="none" w:sz="0" w:space="0" w:color="auto"/>
              </w:divBdr>
            </w:div>
            <w:div w:id="1990011097">
              <w:marLeft w:val="0"/>
              <w:marRight w:val="0"/>
              <w:marTop w:val="0"/>
              <w:marBottom w:val="0"/>
              <w:divBdr>
                <w:top w:val="none" w:sz="0" w:space="0" w:color="auto"/>
                <w:left w:val="none" w:sz="0" w:space="0" w:color="auto"/>
                <w:bottom w:val="none" w:sz="0" w:space="0" w:color="auto"/>
                <w:right w:val="none" w:sz="0" w:space="0" w:color="auto"/>
              </w:divBdr>
            </w:div>
            <w:div w:id="232592578">
              <w:marLeft w:val="0"/>
              <w:marRight w:val="0"/>
              <w:marTop w:val="0"/>
              <w:marBottom w:val="0"/>
              <w:divBdr>
                <w:top w:val="none" w:sz="0" w:space="0" w:color="auto"/>
                <w:left w:val="none" w:sz="0" w:space="0" w:color="auto"/>
                <w:bottom w:val="none" w:sz="0" w:space="0" w:color="auto"/>
                <w:right w:val="none" w:sz="0" w:space="0" w:color="auto"/>
              </w:divBdr>
            </w:div>
            <w:div w:id="1852521655">
              <w:marLeft w:val="0"/>
              <w:marRight w:val="0"/>
              <w:marTop w:val="0"/>
              <w:marBottom w:val="0"/>
              <w:divBdr>
                <w:top w:val="none" w:sz="0" w:space="0" w:color="auto"/>
                <w:left w:val="none" w:sz="0" w:space="0" w:color="auto"/>
                <w:bottom w:val="none" w:sz="0" w:space="0" w:color="auto"/>
                <w:right w:val="none" w:sz="0" w:space="0" w:color="auto"/>
              </w:divBdr>
            </w:div>
            <w:div w:id="1201745941">
              <w:marLeft w:val="0"/>
              <w:marRight w:val="0"/>
              <w:marTop w:val="0"/>
              <w:marBottom w:val="0"/>
              <w:divBdr>
                <w:top w:val="none" w:sz="0" w:space="0" w:color="auto"/>
                <w:left w:val="none" w:sz="0" w:space="0" w:color="auto"/>
                <w:bottom w:val="none" w:sz="0" w:space="0" w:color="auto"/>
                <w:right w:val="none" w:sz="0" w:space="0" w:color="auto"/>
              </w:divBdr>
            </w:div>
            <w:div w:id="1042903774">
              <w:marLeft w:val="0"/>
              <w:marRight w:val="0"/>
              <w:marTop w:val="0"/>
              <w:marBottom w:val="0"/>
              <w:divBdr>
                <w:top w:val="none" w:sz="0" w:space="0" w:color="auto"/>
                <w:left w:val="none" w:sz="0" w:space="0" w:color="auto"/>
                <w:bottom w:val="none" w:sz="0" w:space="0" w:color="auto"/>
                <w:right w:val="none" w:sz="0" w:space="0" w:color="auto"/>
              </w:divBdr>
            </w:div>
            <w:div w:id="1514413134">
              <w:marLeft w:val="0"/>
              <w:marRight w:val="0"/>
              <w:marTop w:val="0"/>
              <w:marBottom w:val="0"/>
              <w:divBdr>
                <w:top w:val="none" w:sz="0" w:space="0" w:color="auto"/>
                <w:left w:val="none" w:sz="0" w:space="0" w:color="auto"/>
                <w:bottom w:val="none" w:sz="0" w:space="0" w:color="auto"/>
                <w:right w:val="none" w:sz="0" w:space="0" w:color="auto"/>
              </w:divBdr>
            </w:div>
            <w:div w:id="1547643583">
              <w:marLeft w:val="0"/>
              <w:marRight w:val="0"/>
              <w:marTop w:val="0"/>
              <w:marBottom w:val="0"/>
              <w:divBdr>
                <w:top w:val="none" w:sz="0" w:space="0" w:color="auto"/>
                <w:left w:val="none" w:sz="0" w:space="0" w:color="auto"/>
                <w:bottom w:val="none" w:sz="0" w:space="0" w:color="auto"/>
                <w:right w:val="none" w:sz="0" w:space="0" w:color="auto"/>
              </w:divBdr>
            </w:div>
            <w:div w:id="1873613110">
              <w:marLeft w:val="0"/>
              <w:marRight w:val="0"/>
              <w:marTop w:val="0"/>
              <w:marBottom w:val="0"/>
              <w:divBdr>
                <w:top w:val="none" w:sz="0" w:space="0" w:color="auto"/>
                <w:left w:val="none" w:sz="0" w:space="0" w:color="auto"/>
                <w:bottom w:val="none" w:sz="0" w:space="0" w:color="auto"/>
                <w:right w:val="none" w:sz="0" w:space="0" w:color="auto"/>
              </w:divBdr>
            </w:div>
            <w:div w:id="1521972938">
              <w:marLeft w:val="0"/>
              <w:marRight w:val="0"/>
              <w:marTop w:val="0"/>
              <w:marBottom w:val="0"/>
              <w:divBdr>
                <w:top w:val="none" w:sz="0" w:space="0" w:color="auto"/>
                <w:left w:val="none" w:sz="0" w:space="0" w:color="auto"/>
                <w:bottom w:val="none" w:sz="0" w:space="0" w:color="auto"/>
                <w:right w:val="none" w:sz="0" w:space="0" w:color="auto"/>
              </w:divBdr>
            </w:div>
            <w:div w:id="1638756058">
              <w:marLeft w:val="0"/>
              <w:marRight w:val="0"/>
              <w:marTop w:val="0"/>
              <w:marBottom w:val="0"/>
              <w:divBdr>
                <w:top w:val="none" w:sz="0" w:space="0" w:color="auto"/>
                <w:left w:val="none" w:sz="0" w:space="0" w:color="auto"/>
                <w:bottom w:val="none" w:sz="0" w:space="0" w:color="auto"/>
                <w:right w:val="none" w:sz="0" w:space="0" w:color="auto"/>
              </w:divBdr>
            </w:div>
            <w:div w:id="1040281953">
              <w:marLeft w:val="0"/>
              <w:marRight w:val="0"/>
              <w:marTop w:val="0"/>
              <w:marBottom w:val="0"/>
              <w:divBdr>
                <w:top w:val="none" w:sz="0" w:space="0" w:color="auto"/>
                <w:left w:val="none" w:sz="0" w:space="0" w:color="auto"/>
                <w:bottom w:val="none" w:sz="0" w:space="0" w:color="auto"/>
                <w:right w:val="none" w:sz="0" w:space="0" w:color="auto"/>
              </w:divBdr>
            </w:div>
            <w:div w:id="1085570248">
              <w:marLeft w:val="0"/>
              <w:marRight w:val="0"/>
              <w:marTop w:val="0"/>
              <w:marBottom w:val="0"/>
              <w:divBdr>
                <w:top w:val="none" w:sz="0" w:space="0" w:color="auto"/>
                <w:left w:val="none" w:sz="0" w:space="0" w:color="auto"/>
                <w:bottom w:val="none" w:sz="0" w:space="0" w:color="auto"/>
                <w:right w:val="none" w:sz="0" w:space="0" w:color="auto"/>
              </w:divBdr>
            </w:div>
            <w:div w:id="625894151">
              <w:marLeft w:val="0"/>
              <w:marRight w:val="0"/>
              <w:marTop w:val="0"/>
              <w:marBottom w:val="0"/>
              <w:divBdr>
                <w:top w:val="none" w:sz="0" w:space="0" w:color="auto"/>
                <w:left w:val="none" w:sz="0" w:space="0" w:color="auto"/>
                <w:bottom w:val="none" w:sz="0" w:space="0" w:color="auto"/>
                <w:right w:val="none" w:sz="0" w:space="0" w:color="auto"/>
              </w:divBdr>
            </w:div>
            <w:div w:id="608968340">
              <w:marLeft w:val="0"/>
              <w:marRight w:val="0"/>
              <w:marTop w:val="0"/>
              <w:marBottom w:val="0"/>
              <w:divBdr>
                <w:top w:val="none" w:sz="0" w:space="0" w:color="auto"/>
                <w:left w:val="none" w:sz="0" w:space="0" w:color="auto"/>
                <w:bottom w:val="none" w:sz="0" w:space="0" w:color="auto"/>
                <w:right w:val="none" w:sz="0" w:space="0" w:color="auto"/>
              </w:divBdr>
            </w:div>
            <w:div w:id="301882880">
              <w:marLeft w:val="0"/>
              <w:marRight w:val="0"/>
              <w:marTop w:val="0"/>
              <w:marBottom w:val="0"/>
              <w:divBdr>
                <w:top w:val="none" w:sz="0" w:space="0" w:color="auto"/>
                <w:left w:val="none" w:sz="0" w:space="0" w:color="auto"/>
                <w:bottom w:val="none" w:sz="0" w:space="0" w:color="auto"/>
                <w:right w:val="none" w:sz="0" w:space="0" w:color="auto"/>
              </w:divBdr>
            </w:div>
            <w:div w:id="1317803885">
              <w:marLeft w:val="0"/>
              <w:marRight w:val="0"/>
              <w:marTop w:val="0"/>
              <w:marBottom w:val="0"/>
              <w:divBdr>
                <w:top w:val="none" w:sz="0" w:space="0" w:color="auto"/>
                <w:left w:val="none" w:sz="0" w:space="0" w:color="auto"/>
                <w:bottom w:val="none" w:sz="0" w:space="0" w:color="auto"/>
                <w:right w:val="none" w:sz="0" w:space="0" w:color="auto"/>
              </w:divBdr>
            </w:div>
            <w:div w:id="1247418807">
              <w:marLeft w:val="0"/>
              <w:marRight w:val="0"/>
              <w:marTop w:val="0"/>
              <w:marBottom w:val="0"/>
              <w:divBdr>
                <w:top w:val="none" w:sz="0" w:space="0" w:color="auto"/>
                <w:left w:val="none" w:sz="0" w:space="0" w:color="auto"/>
                <w:bottom w:val="none" w:sz="0" w:space="0" w:color="auto"/>
                <w:right w:val="none" w:sz="0" w:space="0" w:color="auto"/>
              </w:divBdr>
            </w:div>
            <w:div w:id="208417148">
              <w:marLeft w:val="0"/>
              <w:marRight w:val="0"/>
              <w:marTop w:val="0"/>
              <w:marBottom w:val="0"/>
              <w:divBdr>
                <w:top w:val="none" w:sz="0" w:space="0" w:color="auto"/>
                <w:left w:val="none" w:sz="0" w:space="0" w:color="auto"/>
                <w:bottom w:val="none" w:sz="0" w:space="0" w:color="auto"/>
                <w:right w:val="none" w:sz="0" w:space="0" w:color="auto"/>
              </w:divBdr>
            </w:div>
            <w:div w:id="104859526">
              <w:marLeft w:val="0"/>
              <w:marRight w:val="0"/>
              <w:marTop w:val="0"/>
              <w:marBottom w:val="0"/>
              <w:divBdr>
                <w:top w:val="none" w:sz="0" w:space="0" w:color="auto"/>
                <w:left w:val="none" w:sz="0" w:space="0" w:color="auto"/>
                <w:bottom w:val="none" w:sz="0" w:space="0" w:color="auto"/>
                <w:right w:val="none" w:sz="0" w:space="0" w:color="auto"/>
              </w:divBdr>
            </w:div>
            <w:div w:id="802691901">
              <w:marLeft w:val="0"/>
              <w:marRight w:val="0"/>
              <w:marTop w:val="0"/>
              <w:marBottom w:val="0"/>
              <w:divBdr>
                <w:top w:val="none" w:sz="0" w:space="0" w:color="auto"/>
                <w:left w:val="none" w:sz="0" w:space="0" w:color="auto"/>
                <w:bottom w:val="none" w:sz="0" w:space="0" w:color="auto"/>
                <w:right w:val="none" w:sz="0" w:space="0" w:color="auto"/>
              </w:divBdr>
            </w:div>
            <w:div w:id="189882787">
              <w:marLeft w:val="0"/>
              <w:marRight w:val="0"/>
              <w:marTop w:val="0"/>
              <w:marBottom w:val="0"/>
              <w:divBdr>
                <w:top w:val="none" w:sz="0" w:space="0" w:color="auto"/>
                <w:left w:val="none" w:sz="0" w:space="0" w:color="auto"/>
                <w:bottom w:val="none" w:sz="0" w:space="0" w:color="auto"/>
                <w:right w:val="none" w:sz="0" w:space="0" w:color="auto"/>
              </w:divBdr>
            </w:div>
            <w:div w:id="1370256770">
              <w:marLeft w:val="0"/>
              <w:marRight w:val="0"/>
              <w:marTop w:val="0"/>
              <w:marBottom w:val="0"/>
              <w:divBdr>
                <w:top w:val="none" w:sz="0" w:space="0" w:color="auto"/>
                <w:left w:val="none" w:sz="0" w:space="0" w:color="auto"/>
                <w:bottom w:val="none" w:sz="0" w:space="0" w:color="auto"/>
                <w:right w:val="none" w:sz="0" w:space="0" w:color="auto"/>
              </w:divBdr>
            </w:div>
            <w:div w:id="534201611">
              <w:marLeft w:val="0"/>
              <w:marRight w:val="0"/>
              <w:marTop w:val="0"/>
              <w:marBottom w:val="0"/>
              <w:divBdr>
                <w:top w:val="none" w:sz="0" w:space="0" w:color="auto"/>
                <w:left w:val="none" w:sz="0" w:space="0" w:color="auto"/>
                <w:bottom w:val="none" w:sz="0" w:space="0" w:color="auto"/>
                <w:right w:val="none" w:sz="0" w:space="0" w:color="auto"/>
              </w:divBdr>
            </w:div>
            <w:div w:id="1374311035">
              <w:marLeft w:val="0"/>
              <w:marRight w:val="0"/>
              <w:marTop w:val="0"/>
              <w:marBottom w:val="0"/>
              <w:divBdr>
                <w:top w:val="none" w:sz="0" w:space="0" w:color="auto"/>
                <w:left w:val="none" w:sz="0" w:space="0" w:color="auto"/>
                <w:bottom w:val="none" w:sz="0" w:space="0" w:color="auto"/>
                <w:right w:val="none" w:sz="0" w:space="0" w:color="auto"/>
              </w:divBdr>
            </w:div>
            <w:div w:id="1622422442">
              <w:marLeft w:val="0"/>
              <w:marRight w:val="0"/>
              <w:marTop w:val="0"/>
              <w:marBottom w:val="0"/>
              <w:divBdr>
                <w:top w:val="none" w:sz="0" w:space="0" w:color="auto"/>
                <w:left w:val="none" w:sz="0" w:space="0" w:color="auto"/>
                <w:bottom w:val="none" w:sz="0" w:space="0" w:color="auto"/>
                <w:right w:val="none" w:sz="0" w:space="0" w:color="auto"/>
              </w:divBdr>
            </w:div>
            <w:div w:id="362875113">
              <w:marLeft w:val="0"/>
              <w:marRight w:val="0"/>
              <w:marTop w:val="0"/>
              <w:marBottom w:val="0"/>
              <w:divBdr>
                <w:top w:val="none" w:sz="0" w:space="0" w:color="auto"/>
                <w:left w:val="none" w:sz="0" w:space="0" w:color="auto"/>
                <w:bottom w:val="none" w:sz="0" w:space="0" w:color="auto"/>
                <w:right w:val="none" w:sz="0" w:space="0" w:color="auto"/>
              </w:divBdr>
            </w:div>
            <w:div w:id="1368070131">
              <w:marLeft w:val="0"/>
              <w:marRight w:val="0"/>
              <w:marTop w:val="0"/>
              <w:marBottom w:val="0"/>
              <w:divBdr>
                <w:top w:val="none" w:sz="0" w:space="0" w:color="auto"/>
                <w:left w:val="none" w:sz="0" w:space="0" w:color="auto"/>
                <w:bottom w:val="none" w:sz="0" w:space="0" w:color="auto"/>
                <w:right w:val="none" w:sz="0" w:space="0" w:color="auto"/>
              </w:divBdr>
            </w:div>
            <w:div w:id="1656954745">
              <w:marLeft w:val="0"/>
              <w:marRight w:val="0"/>
              <w:marTop w:val="0"/>
              <w:marBottom w:val="0"/>
              <w:divBdr>
                <w:top w:val="none" w:sz="0" w:space="0" w:color="auto"/>
                <w:left w:val="none" w:sz="0" w:space="0" w:color="auto"/>
                <w:bottom w:val="none" w:sz="0" w:space="0" w:color="auto"/>
                <w:right w:val="none" w:sz="0" w:space="0" w:color="auto"/>
              </w:divBdr>
            </w:div>
            <w:div w:id="1962228520">
              <w:marLeft w:val="0"/>
              <w:marRight w:val="0"/>
              <w:marTop w:val="0"/>
              <w:marBottom w:val="0"/>
              <w:divBdr>
                <w:top w:val="none" w:sz="0" w:space="0" w:color="auto"/>
                <w:left w:val="none" w:sz="0" w:space="0" w:color="auto"/>
                <w:bottom w:val="none" w:sz="0" w:space="0" w:color="auto"/>
                <w:right w:val="none" w:sz="0" w:space="0" w:color="auto"/>
              </w:divBdr>
            </w:div>
            <w:div w:id="2111006066">
              <w:marLeft w:val="0"/>
              <w:marRight w:val="0"/>
              <w:marTop w:val="0"/>
              <w:marBottom w:val="0"/>
              <w:divBdr>
                <w:top w:val="none" w:sz="0" w:space="0" w:color="auto"/>
                <w:left w:val="none" w:sz="0" w:space="0" w:color="auto"/>
                <w:bottom w:val="none" w:sz="0" w:space="0" w:color="auto"/>
                <w:right w:val="none" w:sz="0" w:space="0" w:color="auto"/>
              </w:divBdr>
            </w:div>
            <w:div w:id="1635939597">
              <w:marLeft w:val="0"/>
              <w:marRight w:val="0"/>
              <w:marTop w:val="0"/>
              <w:marBottom w:val="0"/>
              <w:divBdr>
                <w:top w:val="none" w:sz="0" w:space="0" w:color="auto"/>
                <w:left w:val="none" w:sz="0" w:space="0" w:color="auto"/>
                <w:bottom w:val="none" w:sz="0" w:space="0" w:color="auto"/>
                <w:right w:val="none" w:sz="0" w:space="0" w:color="auto"/>
              </w:divBdr>
            </w:div>
            <w:div w:id="638728129">
              <w:marLeft w:val="0"/>
              <w:marRight w:val="0"/>
              <w:marTop w:val="0"/>
              <w:marBottom w:val="0"/>
              <w:divBdr>
                <w:top w:val="none" w:sz="0" w:space="0" w:color="auto"/>
                <w:left w:val="none" w:sz="0" w:space="0" w:color="auto"/>
                <w:bottom w:val="none" w:sz="0" w:space="0" w:color="auto"/>
                <w:right w:val="none" w:sz="0" w:space="0" w:color="auto"/>
              </w:divBdr>
            </w:div>
            <w:div w:id="2029287299">
              <w:marLeft w:val="0"/>
              <w:marRight w:val="0"/>
              <w:marTop w:val="0"/>
              <w:marBottom w:val="0"/>
              <w:divBdr>
                <w:top w:val="none" w:sz="0" w:space="0" w:color="auto"/>
                <w:left w:val="none" w:sz="0" w:space="0" w:color="auto"/>
                <w:bottom w:val="none" w:sz="0" w:space="0" w:color="auto"/>
                <w:right w:val="none" w:sz="0" w:space="0" w:color="auto"/>
              </w:divBdr>
            </w:div>
            <w:div w:id="215891891">
              <w:marLeft w:val="0"/>
              <w:marRight w:val="0"/>
              <w:marTop w:val="0"/>
              <w:marBottom w:val="0"/>
              <w:divBdr>
                <w:top w:val="none" w:sz="0" w:space="0" w:color="auto"/>
                <w:left w:val="none" w:sz="0" w:space="0" w:color="auto"/>
                <w:bottom w:val="none" w:sz="0" w:space="0" w:color="auto"/>
                <w:right w:val="none" w:sz="0" w:space="0" w:color="auto"/>
              </w:divBdr>
            </w:div>
            <w:div w:id="1601330083">
              <w:marLeft w:val="0"/>
              <w:marRight w:val="0"/>
              <w:marTop w:val="0"/>
              <w:marBottom w:val="0"/>
              <w:divBdr>
                <w:top w:val="none" w:sz="0" w:space="0" w:color="auto"/>
                <w:left w:val="none" w:sz="0" w:space="0" w:color="auto"/>
                <w:bottom w:val="none" w:sz="0" w:space="0" w:color="auto"/>
                <w:right w:val="none" w:sz="0" w:space="0" w:color="auto"/>
              </w:divBdr>
            </w:div>
            <w:div w:id="209995542">
              <w:marLeft w:val="0"/>
              <w:marRight w:val="0"/>
              <w:marTop w:val="0"/>
              <w:marBottom w:val="0"/>
              <w:divBdr>
                <w:top w:val="none" w:sz="0" w:space="0" w:color="auto"/>
                <w:left w:val="none" w:sz="0" w:space="0" w:color="auto"/>
                <w:bottom w:val="none" w:sz="0" w:space="0" w:color="auto"/>
                <w:right w:val="none" w:sz="0" w:space="0" w:color="auto"/>
              </w:divBdr>
            </w:div>
            <w:div w:id="880357655">
              <w:marLeft w:val="0"/>
              <w:marRight w:val="0"/>
              <w:marTop w:val="0"/>
              <w:marBottom w:val="0"/>
              <w:divBdr>
                <w:top w:val="none" w:sz="0" w:space="0" w:color="auto"/>
                <w:left w:val="none" w:sz="0" w:space="0" w:color="auto"/>
                <w:bottom w:val="none" w:sz="0" w:space="0" w:color="auto"/>
                <w:right w:val="none" w:sz="0" w:space="0" w:color="auto"/>
              </w:divBdr>
            </w:div>
            <w:div w:id="1481463781">
              <w:marLeft w:val="0"/>
              <w:marRight w:val="0"/>
              <w:marTop w:val="0"/>
              <w:marBottom w:val="0"/>
              <w:divBdr>
                <w:top w:val="none" w:sz="0" w:space="0" w:color="auto"/>
                <w:left w:val="none" w:sz="0" w:space="0" w:color="auto"/>
                <w:bottom w:val="none" w:sz="0" w:space="0" w:color="auto"/>
                <w:right w:val="none" w:sz="0" w:space="0" w:color="auto"/>
              </w:divBdr>
            </w:div>
            <w:div w:id="540242769">
              <w:marLeft w:val="0"/>
              <w:marRight w:val="0"/>
              <w:marTop w:val="0"/>
              <w:marBottom w:val="0"/>
              <w:divBdr>
                <w:top w:val="none" w:sz="0" w:space="0" w:color="auto"/>
                <w:left w:val="none" w:sz="0" w:space="0" w:color="auto"/>
                <w:bottom w:val="none" w:sz="0" w:space="0" w:color="auto"/>
                <w:right w:val="none" w:sz="0" w:space="0" w:color="auto"/>
              </w:divBdr>
            </w:div>
            <w:div w:id="391583452">
              <w:marLeft w:val="0"/>
              <w:marRight w:val="0"/>
              <w:marTop w:val="0"/>
              <w:marBottom w:val="0"/>
              <w:divBdr>
                <w:top w:val="none" w:sz="0" w:space="0" w:color="auto"/>
                <w:left w:val="none" w:sz="0" w:space="0" w:color="auto"/>
                <w:bottom w:val="none" w:sz="0" w:space="0" w:color="auto"/>
                <w:right w:val="none" w:sz="0" w:space="0" w:color="auto"/>
              </w:divBdr>
            </w:div>
            <w:div w:id="2089418789">
              <w:marLeft w:val="0"/>
              <w:marRight w:val="0"/>
              <w:marTop w:val="0"/>
              <w:marBottom w:val="0"/>
              <w:divBdr>
                <w:top w:val="none" w:sz="0" w:space="0" w:color="auto"/>
                <w:left w:val="none" w:sz="0" w:space="0" w:color="auto"/>
                <w:bottom w:val="none" w:sz="0" w:space="0" w:color="auto"/>
                <w:right w:val="none" w:sz="0" w:space="0" w:color="auto"/>
              </w:divBdr>
            </w:div>
            <w:div w:id="637107877">
              <w:marLeft w:val="0"/>
              <w:marRight w:val="0"/>
              <w:marTop w:val="0"/>
              <w:marBottom w:val="0"/>
              <w:divBdr>
                <w:top w:val="none" w:sz="0" w:space="0" w:color="auto"/>
                <w:left w:val="none" w:sz="0" w:space="0" w:color="auto"/>
                <w:bottom w:val="none" w:sz="0" w:space="0" w:color="auto"/>
                <w:right w:val="none" w:sz="0" w:space="0" w:color="auto"/>
              </w:divBdr>
            </w:div>
            <w:div w:id="1021971702">
              <w:marLeft w:val="0"/>
              <w:marRight w:val="0"/>
              <w:marTop w:val="0"/>
              <w:marBottom w:val="0"/>
              <w:divBdr>
                <w:top w:val="none" w:sz="0" w:space="0" w:color="auto"/>
                <w:left w:val="none" w:sz="0" w:space="0" w:color="auto"/>
                <w:bottom w:val="none" w:sz="0" w:space="0" w:color="auto"/>
                <w:right w:val="none" w:sz="0" w:space="0" w:color="auto"/>
              </w:divBdr>
            </w:div>
            <w:div w:id="856041336">
              <w:marLeft w:val="0"/>
              <w:marRight w:val="0"/>
              <w:marTop w:val="0"/>
              <w:marBottom w:val="0"/>
              <w:divBdr>
                <w:top w:val="none" w:sz="0" w:space="0" w:color="auto"/>
                <w:left w:val="none" w:sz="0" w:space="0" w:color="auto"/>
                <w:bottom w:val="none" w:sz="0" w:space="0" w:color="auto"/>
                <w:right w:val="none" w:sz="0" w:space="0" w:color="auto"/>
              </w:divBdr>
            </w:div>
            <w:div w:id="1015308599">
              <w:marLeft w:val="0"/>
              <w:marRight w:val="0"/>
              <w:marTop w:val="0"/>
              <w:marBottom w:val="0"/>
              <w:divBdr>
                <w:top w:val="none" w:sz="0" w:space="0" w:color="auto"/>
                <w:left w:val="none" w:sz="0" w:space="0" w:color="auto"/>
                <w:bottom w:val="none" w:sz="0" w:space="0" w:color="auto"/>
                <w:right w:val="none" w:sz="0" w:space="0" w:color="auto"/>
              </w:divBdr>
            </w:div>
            <w:div w:id="666057372">
              <w:marLeft w:val="0"/>
              <w:marRight w:val="0"/>
              <w:marTop w:val="0"/>
              <w:marBottom w:val="0"/>
              <w:divBdr>
                <w:top w:val="none" w:sz="0" w:space="0" w:color="auto"/>
                <w:left w:val="none" w:sz="0" w:space="0" w:color="auto"/>
                <w:bottom w:val="none" w:sz="0" w:space="0" w:color="auto"/>
                <w:right w:val="none" w:sz="0" w:space="0" w:color="auto"/>
              </w:divBdr>
            </w:div>
            <w:div w:id="263997171">
              <w:marLeft w:val="0"/>
              <w:marRight w:val="0"/>
              <w:marTop w:val="0"/>
              <w:marBottom w:val="0"/>
              <w:divBdr>
                <w:top w:val="none" w:sz="0" w:space="0" w:color="auto"/>
                <w:left w:val="none" w:sz="0" w:space="0" w:color="auto"/>
                <w:bottom w:val="none" w:sz="0" w:space="0" w:color="auto"/>
                <w:right w:val="none" w:sz="0" w:space="0" w:color="auto"/>
              </w:divBdr>
            </w:div>
            <w:div w:id="130632222">
              <w:marLeft w:val="0"/>
              <w:marRight w:val="0"/>
              <w:marTop w:val="0"/>
              <w:marBottom w:val="0"/>
              <w:divBdr>
                <w:top w:val="none" w:sz="0" w:space="0" w:color="auto"/>
                <w:left w:val="none" w:sz="0" w:space="0" w:color="auto"/>
                <w:bottom w:val="none" w:sz="0" w:space="0" w:color="auto"/>
                <w:right w:val="none" w:sz="0" w:space="0" w:color="auto"/>
              </w:divBdr>
            </w:div>
            <w:div w:id="236601130">
              <w:marLeft w:val="0"/>
              <w:marRight w:val="0"/>
              <w:marTop w:val="0"/>
              <w:marBottom w:val="0"/>
              <w:divBdr>
                <w:top w:val="none" w:sz="0" w:space="0" w:color="auto"/>
                <w:left w:val="none" w:sz="0" w:space="0" w:color="auto"/>
                <w:bottom w:val="none" w:sz="0" w:space="0" w:color="auto"/>
                <w:right w:val="none" w:sz="0" w:space="0" w:color="auto"/>
              </w:divBdr>
            </w:div>
            <w:div w:id="1202790419">
              <w:marLeft w:val="0"/>
              <w:marRight w:val="0"/>
              <w:marTop w:val="0"/>
              <w:marBottom w:val="0"/>
              <w:divBdr>
                <w:top w:val="none" w:sz="0" w:space="0" w:color="auto"/>
                <w:left w:val="none" w:sz="0" w:space="0" w:color="auto"/>
                <w:bottom w:val="none" w:sz="0" w:space="0" w:color="auto"/>
                <w:right w:val="none" w:sz="0" w:space="0" w:color="auto"/>
              </w:divBdr>
            </w:div>
            <w:div w:id="2142992508">
              <w:marLeft w:val="0"/>
              <w:marRight w:val="0"/>
              <w:marTop w:val="0"/>
              <w:marBottom w:val="0"/>
              <w:divBdr>
                <w:top w:val="none" w:sz="0" w:space="0" w:color="auto"/>
                <w:left w:val="none" w:sz="0" w:space="0" w:color="auto"/>
                <w:bottom w:val="none" w:sz="0" w:space="0" w:color="auto"/>
                <w:right w:val="none" w:sz="0" w:space="0" w:color="auto"/>
              </w:divBdr>
            </w:div>
            <w:div w:id="1276215032">
              <w:marLeft w:val="0"/>
              <w:marRight w:val="0"/>
              <w:marTop w:val="0"/>
              <w:marBottom w:val="0"/>
              <w:divBdr>
                <w:top w:val="none" w:sz="0" w:space="0" w:color="auto"/>
                <w:left w:val="none" w:sz="0" w:space="0" w:color="auto"/>
                <w:bottom w:val="none" w:sz="0" w:space="0" w:color="auto"/>
                <w:right w:val="none" w:sz="0" w:space="0" w:color="auto"/>
              </w:divBdr>
            </w:div>
            <w:div w:id="389109111">
              <w:marLeft w:val="0"/>
              <w:marRight w:val="0"/>
              <w:marTop w:val="0"/>
              <w:marBottom w:val="0"/>
              <w:divBdr>
                <w:top w:val="none" w:sz="0" w:space="0" w:color="auto"/>
                <w:left w:val="none" w:sz="0" w:space="0" w:color="auto"/>
                <w:bottom w:val="none" w:sz="0" w:space="0" w:color="auto"/>
                <w:right w:val="none" w:sz="0" w:space="0" w:color="auto"/>
              </w:divBdr>
            </w:div>
            <w:div w:id="1638023654">
              <w:marLeft w:val="0"/>
              <w:marRight w:val="0"/>
              <w:marTop w:val="0"/>
              <w:marBottom w:val="0"/>
              <w:divBdr>
                <w:top w:val="none" w:sz="0" w:space="0" w:color="auto"/>
                <w:left w:val="none" w:sz="0" w:space="0" w:color="auto"/>
                <w:bottom w:val="none" w:sz="0" w:space="0" w:color="auto"/>
                <w:right w:val="none" w:sz="0" w:space="0" w:color="auto"/>
              </w:divBdr>
            </w:div>
            <w:div w:id="571504841">
              <w:marLeft w:val="0"/>
              <w:marRight w:val="0"/>
              <w:marTop w:val="0"/>
              <w:marBottom w:val="0"/>
              <w:divBdr>
                <w:top w:val="none" w:sz="0" w:space="0" w:color="auto"/>
                <w:left w:val="none" w:sz="0" w:space="0" w:color="auto"/>
                <w:bottom w:val="none" w:sz="0" w:space="0" w:color="auto"/>
                <w:right w:val="none" w:sz="0" w:space="0" w:color="auto"/>
              </w:divBdr>
            </w:div>
            <w:div w:id="1806318152">
              <w:marLeft w:val="0"/>
              <w:marRight w:val="0"/>
              <w:marTop w:val="0"/>
              <w:marBottom w:val="0"/>
              <w:divBdr>
                <w:top w:val="none" w:sz="0" w:space="0" w:color="auto"/>
                <w:left w:val="none" w:sz="0" w:space="0" w:color="auto"/>
                <w:bottom w:val="none" w:sz="0" w:space="0" w:color="auto"/>
                <w:right w:val="none" w:sz="0" w:space="0" w:color="auto"/>
              </w:divBdr>
            </w:div>
            <w:div w:id="1901164896">
              <w:marLeft w:val="0"/>
              <w:marRight w:val="0"/>
              <w:marTop w:val="0"/>
              <w:marBottom w:val="0"/>
              <w:divBdr>
                <w:top w:val="none" w:sz="0" w:space="0" w:color="auto"/>
                <w:left w:val="none" w:sz="0" w:space="0" w:color="auto"/>
                <w:bottom w:val="none" w:sz="0" w:space="0" w:color="auto"/>
                <w:right w:val="none" w:sz="0" w:space="0" w:color="auto"/>
              </w:divBdr>
            </w:div>
            <w:div w:id="326832263">
              <w:marLeft w:val="0"/>
              <w:marRight w:val="0"/>
              <w:marTop w:val="0"/>
              <w:marBottom w:val="0"/>
              <w:divBdr>
                <w:top w:val="none" w:sz="0" w:space="0" w:color="auto"/>
                <w:left w:val="none" w:sz="0" w:space="0" w:color="auto"/>
                <w:bottom w:val="none" w:sz="0" w:space="0" w:color="auto"/>
                <w:right w:val="none" w:sz="0" w:space="0" w:color="auto"/>
              </w:divBdr>
            </w:div>
            <w:div w:id="470366917">
              <w:marLeft w:val="0"/>
              <w:marRight w:val="0"/>
              <w:marTop w:val="0"/>
              <w:marBottom w:val="0"/>
              <w:divBdr>
                <w:top w:val="none" w:sz="0" w:space="0" w:color="auto"/>
                <w:left w:val="none" w:sz="0" w:space="0" w:color="auto"/>
                <w:bottom w:val="none" w:sz="0" w:space="0" w:color="auto"/>
                <w:right w:val="none" w:sz="0" w:space="0" w:color="auto"/>
              </w:divBdr>
            </w:div>
            <w:div w:id="840049815">
              <w:marLeft w:val="0"/>
              <w:marRight w:val="0"/>
              <w:marTop w:val="0"/>
              <w:marBottom w:val="0"/>
              <w:divBdr>
                <w:top w:val="none" w:sz="0" w:space="0" w:color="auto"/>
                <w:left w:val="none" w:sz="0" w:space="0" w:color="auto"/>
                <w:bottom w:val="none" w:sz="0" w:space="0" w:color="auto"/>
                <w:right w:val="none" w:sz="0" w:space="0" w:color="auto"/>
              </w:divBdr>
            </w:div>
            <w:div w:id="1406607196">
              <w:marLeft w:val="0"/>
              <w:marRight w:val="0"/>
              <w:marTop w:val="0"/>
              <w:marBottom w:val="0"/>
              <w:divBdr>
                <w:top w:val="none" w:sz="0" w:space="0" w:color="auto"/>
                <w:left w:val="none" w:sz="0" w:space="0" w:color="auto"/>
                <w:bottom w:val="none" w:sz="0" w:space="0" w:color="auto"/>
                <w:right w:val="none" w:sz="0" w:space="0" w:color="auto"/>
              </w:divBdr>
            </w:div>
            <w:div w:id="331956841">
              <w:marLeft w:val="0"/>
              <w:marRight w:val="0"/>
              <w:marTop w:val="0"/>
              <w:marBottom w:val="0"/>
              <w:divBdr>
                <w:top w:val="none" w:sz="0" w:space="0" w:color="auto"/>
                <w:left w:val="none" w:sz="0" w:space="0" w:color="auto"/>
                <w:bottom w:val="none" w:sz="0" w:space="0" w:color="auto"/>
                <w:right w:val="none" w:sz="0" w:space="0" w:color="auto"/>
              </w:divBdr>
            </w:div>
            <w:div w:id="1686706252">
              <w:marLeft w:val="0"/>
              <w:marRight w:val="0"/>
              <w:marTop w:val="0"/>
              <w:marBottom w:val="0"/>
              <w:divBdr>
                <w:top w:val="none" w:sz="0" w:space="0" w:color="auto"/>
                <w:left w:val="none" w:sz="0" w:space="0" w:color="auto"/>
                <w:bottom w:val="none" w:sz="0" w:space="0" w:color="auto"/>
                <w:right w:val="none" w:sz="0" w:space="0" w:color="auto"/>
              </w:divBdr>
            </w:div>
            <w:div w:id="806967460">
              <w:marLeft w:val="0"/>
              <w:marRight w:val="0"/>
              <w:marTop w:val="0"/>
              <w:marBottom w:val="0"/>
              <w:divBdr>
                <w:top w:val="none" w:sz="0" w:space="0" w:color="auto"/>
                <w:left w:val="none" w:sz="0" w:space="0" w:color="auto"/>
                <w:bottom w:val="none" w:sz="0" w:space="0" w:color="auto"/>
                <w:right w:val="none" w:sz="0" w:space="0" w:color="auto"/>
              </w:divBdr>
            </w:div>
            <w:div w:id="974456842">
              <w:marLeft w:val="0"/>
              <w:marRight w:val="0"/>
              <w:marTop w:val="0"/>
              <w:marBottom w:val="0"/>
              <w:divBdr>
                <w:top w:val="none" w:sz="0" w:space="0" w:color="auto"/>
                <w:left w:val="none" w:sz="0" w:space="0" w:color="auto"/>
                <w:bottom w:val="none" w:sz="0" w:space="0" w:color="auto"/>
                <w:right w:val="none" w:sz="0" w:space="0" w:color="auto"/>
              </w:divBdr>
            </w:div>
            <w:div w:id="1793787820">
              <w:marLeft w:val="0"/>
              <w:marRight w:val="0"/>
              <w:marTop w:val="0"/>
              <w:marBottom w:val="0"/>
              <w:divBdr>
                <w:top w:val="none" w:sz="0" w:space="0" w:color="auto"/>
                <w:left w:val="none" w:sz="0" w:space="0" w:color="auto"/>
                <w:bottom w:val="none" w:sz="0" w:space="0" w:color="auto"/>
                <w:right w:val="none" w:sz="0" w:space="0" w:color="auto"/>
              </w:divBdr>
            </w:div>
            <w:div w:id="1587618301">
              <w:marLeft w:val="0"/>
              <w:marRight w:val="0"/>
              <w:marTop w:val="0"/>
              <w:marBottom w:val="0"/>
              <w:divBdr>
                <w:top w:val="none" w:sz="0" w:space="0" w:color="auto"/>
                <w:left w:val="none" w:sz="0" w:space="0" w:color="auto"/>
                <w:bottom w:val="none" w:sz="0" w:space="0" w:color="auto"/>
                <w:right w:val="none" w:sz="0" w:space="0" w:color="auto"/>
              </w:divBdr>
            </w:div>
            <w:div w:id="198011258">
              <w:marLeft w:val="0"/>
              <w:marRight w:val="0"/>
              <w:marTop w:val="0"/>
              <w:marBottom w:val="0"/>
              <w:divBdr>
                <w:top w:val="none" w:sz="0" w:space="0" w:color="auto"/>
                <w:left w:val="none" w:sz="0" w:space="0" w:color="auto"/>
                <w:bottom w:val="none" w:sz="0" w:space="0" w:color="auto"/>
                <w:right w:val="none" w:sz="0" w:space="0" w:color="auto"/>
              </w:divBdr>
            </w:div>
            <w:div w:id="493036538">
              <w:marLeft w:val="0"/>
              <w:marRight w:val="0"/>
              <w:marTop w:val="0"/>
              <w:marBottom w:val="0"/>
              <w:divBdr>
                <w:top w:val="none" w:sz="0" w:space="0" w:color="auto"/>
                <w:left w:val="none" w:sz="0" w:space="0" w:color="auto"/>
                <w:bottom w:val="none" w:sz="0" w:space="0" w:color="auto"/>
                <w:right w:val="none" w:sz="0" w:space="0" w:color="auto"/>
              </w:divBdr>
            </w:div>
            <w:div w:id="817266317">
              <w:marLeft w:val="0"/>
              <w:marRight w:val="0"/>
              <w:marTop w:val="0"/>
              <w:marBottom w:val="0"/>
              <w:divBdr>
                <w:top w:val="none" w:sz="0" w:space="0" w:color="auto"/>
                <w:left w:val="none" w:sz="0" w:space="0" w:color="auto"/>
                <w:bottom w:val="none" w:sz="0" w:space="0" w:color="auto"/>
                <w:right w:val="none" w:sz="0" w:space="0" w:color="auto"/>
              </w:divBdr>
            </w:div>
            <w:div w:id="103814469">
              <w:marLeft w:val="0"/>
              <w:marRight w:val="0"/>
              <w:marTop w:val="0"/>
              <w:marBottom w:val="0"/>
              <w:divBdr>
                <w:top w:val="none" w:sz="0" w:space="0" w:color="auto"/>
                <w:left w:val="none" w:sz="0" w:space="0" w:color="auto"/>
                <w:bottom w:val="none" w:sz="0" w:space="0" w:color="auto"/>
                <w:right w:val="none" w:sz="0" w:space="0" w:color="auto"/>
              </w:divBdr>
            </w:div>
            <w:div w:id="295572088">
              <w:marLeft w:val="0"/>
              <w:marRight w:val="0"/>
              <w:marTop w:val="0"/>
              <w:marBottom w:val="0"/>
              <w:divBdr>
                <w:top w:val="none" w:sz="0" w:space="0" w:color="auto"/>
                <w:left w:val="none" w:sz="0" w:space="0" w:color="auto"/>
                <w:bottom w:val="none" w:sz="0" w:space="0" w:color="auto"/>
                <w:right w:val="none" w:sz="0" w:space="0" w:color="auto"/>
              </w:divBdr>
            </w:div>
            <w:div w:id="42145102">
              <w:marLeft w:val="0"/>
              <w:marRight w:val="0"/>
              <w:marTop w:val="0"/>
              <w:marBottom w:val="0"/>
              <w:divBdr>
                <w:top w:val="none" w:sz="0" w:space="0" w:color="auto"/>
                <w:left w:val="none" w:sz="0" w:space="0" w:color="auto"/>
                <w:bottom w:val="none" w:sz="0" w:space="0" w:color="auto"/>
                <w:right w:val="none" w:sz="0" w:space="0" w:color="auto"/>
              </w:divBdr>
            </w:div>
            <w:div w:id="1455521684">
              <w:marLeft w:val="0"/>
              <w:marRight w:val="0"/>
              <w:marTop w:val="0"/>
              <w:marBottom w:val="0"/>
              <w:divBdr>
                <w:top w:val="none" w:sz="0" w:space="0" w:color="auto"/>
                <w:left w:val="none" w:sz="0" w:space="0" w:color="auto"/>
                <w:bottom w:val="none" w:sz="0" w:space="0" w:color="auto"/>
                <w:right w:val="none" w:sz="0" w:space="0" w:color="auto"/>
              </w:divBdr>
            </w:div>
            <w:div w:id="1977249202">
              <w:marLeft w:val="0"/>
              <w:marRight w:val="0"/>
              <w:marTop w:val="0"/>
              <w:marBottom w:val="0"/>
              <w:divBdr>
                <w:top w:val="none" w:sz="0" w:space="0" w:color="auto"/>
                <w:left w:val="none" w:sz="0" w:space="0" w:color="auto"/>
                <w:bottom w:val="none" w:sz="0" w:space="0" w:color="auto"/>
                <w:right w:val="none" w:sz="0" w:space="0" w:color="auto"/>
              </w:divBdr>
            </w:div>
            <w:div w:id="1816484129">
              <w:marLeft w:val="0"/>
              <w:marRight w:val="0"/>
              <w:marTop w:val="0"/>
              <w:marBottom w:val="0"/>
              <w:divBdr>
                <w:top w:val="none" w:sz="0" w:space="0" w:color="auto"/>
                <w:left w:val="none" w:sz="0" w:space="0" w:color="auto"/>
                <w:bottom w:val="none" w:sz="0" w:space="0" w:color="auto"/>
                <w:right w:val="none" w:sz="0" w:space="0" w:color="auto"/>
              </w:divBdr>
            </w:div>
            <w:div w:id="2084835647">
              <w:marLeft w:val="0"/>
              <w:marRight w:val="0"/>
              <w:marTop w:val="0"/>
              <w:marBottom w:val="0"/>
              <w:divBdr>
                <w:top w:val="none" w:sz="0" w:space="0" w:color="auto"/>
                <w:left w:val="none" w:sz="0" w:space="0" w:color="auto"/>
                <w:bottom w:val="none" w:sz="0" w:space="0" w:color="auto"/>
                <w:right w:val="none" w:sz="0" w:space="0" w:color="auto"/>
              </w:divBdr>
            </w:div>
            <w:div w:id="436370812">
              <w:marLeft w:val="0"/>
              <w:marRight w:val="0"/>
              <w:marTop w:val="0"/>
              <w:marBottom w:val="0"/>
              <w:divBdr>
                <w:top w:val="none" w:sz="0" w:space="0" w:color="auto"/>
                <w:left w:val="none" w:sz="0" w:space="0" w:color="auto"/>
                <w:bottom w:val="none" w:sz="0" w:space="0" w:color="auto"/>
                <w:right w:val="none" w:sz="0" w:space="0" w:color="auto"/>
              </w:divBdr>
            </w:div>
            <w:div w:id="702443827">
              <w:marLeft w:val="0"/>
              <w:marRight w:val="0"/>
              <w:marTop w:val="0"/>
              <w:marBottom w:val="0"/>
              <w:divBdr>
                <w:top w:val="none" w:sz="0" w:space="0" w:color="auto"/>
                <w:left w:val="none" w:sz="0" w:space="0" w:color="auto"/>
                <w:bottom w:val="none" w:sz="0" w:space="0" w:color="auto"/>
                <w:right w:val="none" w:sz="0" w:space="0" w:color="auto"/>
              </w:divBdr>
            </w:div>
            <w:div w:id="1711491430">
              <w:marLeft w:val="0"/>
              <w:marRight w:val="0"/>
              <w:marTop w:val="0"/>
              <w:marBottom w:val="0"/>
              <w:divBdr>
                <w:top w:val="none" w:sz="0" w:space="0" w:color="auto"/>
                <w:left w:val="none" w:sz="0" w:space="0" w:color="auto"/>
                <w:bottom w:val="none" w:sz="0" w:space="0" w:color="auto"/>
                <w:right w:val="none" w:sz="0" w:space="0" w:color="auto"/>
              </w:divBdr>
            </w:div>
            <w:div w:id="2082632741">
              <w:marLeft w:val="0"/>
              <w:marRight w:val="0"/>
              <w:marTop w:val="0"/>
              <w:marBottom w:val="0"/>
              <w:divBdr>
                <w:top w:val="none" w:sz="0" w:space="0" w:color="auto"/>
                <w:left w:val="none" w:sz="0" w:space="0" w:color="auto"/>
                <w:bottom w:val="none" w:sz="0" w:space="0" w:color="auto"/>
                <w:right w:val="none" w:sz="0" w:space="0" w:color="auto"/>
              </w:divBdr>
            </w:div>
            <w:div w:id="1598364927">
              <w:marLeft w:val="0"/>
              <w:marRight w:val="0"/>
              <w:marTop w:val="0"/>
              <w:marBottom w:val="0"/>
              <w:divBdr>
                <w:top w:val="none" w:sz="0" w:space="0" w:color="auto"/>
                <w:left w:val="none" w:sz="0" w:space="0" w:color="auto"/>
                <w:bottom w:val="none" w:sz="0" w:space="0" w:color="auto"/>
                <w:right w:val="none" w:sz="0" w:space="0" w:color="auto"/>
              </w:divBdr>
            </w:div>
            <w:div w:id="1786775199">
              <w:marLeft w:val="0"/>
              <w:marRight w:val="0"/>
              <w:marTop w:val="0"/>
              <w:marBottom w:val="0"/>
              <w:divBdr>
                <w:top w:val="none" w:sz="0" w:space="0" w:color="auto"/>
                <w:left w:val="none" w:sz="0" w:space="0" w:color="auto"/>
                <w:bottom w:val="none" w:sz="0" w:space="0" w:color="auto"/>
                <w:right w:val="none" w:sz="0" w:space="0" w:color="auto"/>
              </w:divBdr>
            </w:div>
            <w:div w:id="109668447">
              <w:marLeft w:val="0"/>
              <w:marRight w:val="0"/>
              <w:marTop w:val="0"/>
              <w:marBottom w:val="0"/>
              <w:divBdr>
                <w:top w:val="none" w:sz="0" w:space="0" w:color="auto"/>
                <w:left w:val="none" w:sz="0" w:space="0" w:color="auto"/>
                <w:bottom w:val="none" w:sz="0" w:space="0" w:color="auto"/>
                <w:right w:val="none" w:sz="0" w:space="0" w:color="auto"/>
              </w:divBdr>
            </w:div>
            <w:div w:id="548537823">
              <w:marLeft w:val="0"/>
              <w:marRight w:val="0"/>
              <w:marTop w:val="0"/>
              <w:marBottom w:val="0"/>
              <w:divBdr>
                <w:top w:val="none" w:sz="0" w:space="0" w:color="auto"/>
                <w:left w:val="none" w:sz="0" w:space="0" w:color="auto"/>
                <w:bottom w:val="none" w:sz="0" w:space="0" w:color="auto"/>
                <w:right w:val="none" w:sz="0" w:space="0" w:color="auto"/>
              </w:divBdr>
            </w:div>
            <w:div w:id="1198422596">
              <w:marLeft w:val="0"/>
              <w:marRight w:val="0"/>
              <w:marTop w:val="0"/>
              <w:marBottom w:val="0"/>
              <w:divBdr>
                <w:top w:val="none" w:sz="0" w:space="0" w:color="auto"/>
                <w:left w:val="none" w:sz="0" w:space="0" w:color="auto"/>
                <w:bottom w:val="none" w:sz="0" w:space="0" w:color="auto"/>
                <w:right w:val="none" w:sz="0" w:space="0" w:color="auto"/>
              </w:divBdr>
            </w:div>
            <w:div w:id="872378854">
              <w:marLeft w:val="0"/>
              <w:marRight w:val="0"/>
              <w:marTop w:val="0"/>
              <w:marBottom w:val="0"/>
              <w:divBdr>
                <w:top w:val="none" w:sz="0" w:space="0" w:color="auto"/>
                <w:left w:val="none" w:sz="0" w:space="0" w:color="auto"/>
                <w:bottom w:val="none" w:sz="0" w:space="0" w:color="auto"/>
                <w:right w:val="none" w:sz="0" w:space="0" w:color="auto"/>
              </w:divBdr>
            </w:div>
            <w:div w:id="553583608">
              <w:marLeft w:val="0"/>
              <w:marRight w:val="0"/>
              <w:marTop w:val="0"/>
              <w:marBottom w:val="0"/>
              <w:divBdr>
                <w:top w:val="none" w:sz="0" w:space="0" w:color="auto"/>
                <w:left w:val="none" w:sz="0" w:space="0" w:color="auto"/>
                <w:bottom w:val="none" w:sz="0" w:space="0" w:color="auto"/>
                <w:right w:val="none" w:sz="0" w:space="0" w:color="auto"/>
              </w:divBdr>
            </w:div>
            <w:div w:id="1199466939">
              <w:marLeft w:val="0"/>
              <w:marRight w:val="0"/>
              <w:marTop w:val="0"/>
              <w:marBottom w:val="0"/>
              <w:divBdr>
                <w:top w:val="none" w:sz="0" w:space="0" w:color="auto"/>
                <w:left w:val="none" w:sz="0" w:space="0" w:color="auto"/>
                <w:bottom w:val="none" w:sz="0" w:space="0" w:color="auto"/>
                <w:right w:val="none" w:sz="0" w:space="0" w:color="auto"/>
              </w:divBdr>
            </w:div>
            <w:div w:id="1206059773">
              <w:marLeft w:val="0"/>
              <w:marRight w:val="0"/>
              <w:marTop w:val="0"/>
              <w:marBottom w:val="0"/>
              <w:divBdr>
                <w:top w:val="none" w:sz="0" w:space="0" w:color="auto"/>
                <w:left w:val="none" w:sz="0" w:space="0" w:color="auto"/>
                <w:bottom w:val="none" w:sz="0" w:space="0" w:color="auto"/>
                <w:right w:val="none" w:sz="0" w:space="0" w:color="auto"/>
              </w:divBdr>
            </w:div>
            <w:div w:id="623272165">
              <w:marLeft w:val="0"/>
              <w:marRight w:val="0"/>
              <w:marTop w:val="0"/>
              <w:marBottom w:val="0"/>
              <w:divBdr>
                <w:top w:val="none" w:sz="0" w:space="0" w:color="auto"/>
                <w:left w:val="none" w:sz="0" w:space="0" w:color="auto"/>
                <w:bottom w:val="none" w:sz="0" w:space="0" w:color="auto"/>
                <w:right w:val="none" w:sz="0" w:space="0" w:color="auto"/>
              </w:divBdr>
            </w:div>
            <w:div w:id="1625648301">
              <w:marLeft w:val="0"/>
              <w:marRight w:val="0"/>
              <w:marTop w:val="0"/>
              <w:marBottom w:val="0"/>
              <w:divBdr>
                <w:top w:val="none" w:sz="0" w:space="0" w:color="auto"/>
                <w:left w:val="none" w:sz="0" w:space="0" w:color="auto"/>
                <w:bottom w:val="none" w:sz="0" w:space="0" w:color="auto"/>
                <w:right w:val="none" w:sz="0" w:space="0" w:color="auto"/>
              </w:divBdr>
            </w:div>
            <w:div w:id="1342705156">
              <w:marLeft w:val="0"/>
              <w:marRight w:val="0"/>
              <w:marTop w:val="0"/>
              <w:marBottom w:val="0"/>
              <w:divBdr>
                <w:top w:val="none" w:sz="0" w:space="0" w:color="auto"/>
                <w:left w:val="none" w:sz="0" w:space="0" w:color="auto"/>
                <w:bottom w:val="none" w:sz="0" w:space="0" w:color="auto"/>
                <w:right w:val="none" w:sz="0" w:space="0" w:color="auto"/>
              </w:divBdr>
            </w:div>
            <w:div w:id="1095204029">
              <w:marLeft w:val="0"/>
              <w:marRight w:val="0"/>
              <w:marTop w:val="0"/>
              <w:marBottom w:val="0"/>
              <w:divBdr>
                <w:top w:val="none" w:sz="0" w:space="0" w:color="auto"/>
                <w:left w:val="none" w:sz="0" w:space="0" w:color="auto"/>
                <w:bottom w:val="none" w:sz="0" w:space="0" w:color="auto"/>
                <w:right w:val="none" w:sz="0" w:space="0" w:color="auto"/>
              </w:divBdr>
            </w:div>
            <w:div w:id="93214970">
              <w:marLeft w:val="0"/>
              <w:marRight w:val="0"/>
              <w:marTop w:val="0"/>
              <w:marBottom w:val="0"/>
              <w:divBdr>
                <w:top w:val="none" w:sz="0" w:space="0" w:color="auto"/>
                <w:left w:val="none" w:sz="0" w:space="0" w:color="auto"/>
                <w:bottom w:val="none" w:sz="0" w:space="0" w:color="auto"/>
                <w:right w:val="none" w:sz="0" w:space="0" w:color="auto"/>
              </w:divBdr>
            </w:div>
            <w:div w:id="63139499">
              <w:marLeft w:val="0"/>
              <w:marRight w:val="0"/>
              <w:marTop w:val="0"/>
              <w:marBottom w:val="0"/>
              <w:divBdr>
                <w:top w:val="none" w:sz="0" w:space="0" w:color="auto"/>
                <w:left w:val="none" w:sz="0" w:space="0" w:color="auto"/>
                <w:bottom w:val="none" w:sz="0" w:space="0" w:color="auto"/>
                <w:right w:val="none" w:sz="0" w:space="0" w:color="auto"/>
              </w:divBdr>
            </w:div>
            <w:div w:id="1162508649">
              <w:marLeft w:val="0"/>
              <w:marRight w:val="0"/>
              <w:marTop w:val="0"/>
              <w:marBottom w:val="0"/>
              <w:divBdr>
                <w:top w:val="none" w:sz="0" w:space="0" w:color="auto"/>
                <w:left w:val="none" w:sz="0" w:space="0" w:color="auto"/>
                <w:bottom w:val="none" w:sz="0" w:space="0" w:color="auto"/>
                <w:right w:val="none" w:sz="0" w:space="0" w:color="auto"/>
              </w:divBdr>
            </w:div>
            <w:div w:id="1703704200">
              <w:marLeft w:val="0"/>
              <w:marRight w:val="0"/>
              <w:marTop w:val="0"/>
              <w:marBottom w:val="0"/>
              <w:divBdr>
                <w:top w:val="none" w:sz="0" w:space="0" w:color="auto"/>
                <w:left w:val="none" w:sz="0" w:space="0" w:color="auto"/>
                <w:bottom w:val="none" w:sz="0" w:space="0" w:color="auto"/>
                <w:right w:val="none" w:sz="0" w:space="0" w:color="auto"/>
              </w:divBdr>
            </w:div>
            <w:div w:id="2087918436">
              <w:marLeft w:val="0"/>
              <w:marRight w:val="0"/>
              <w:marTop w:val="0"/>
              <w:marBottom w:val="0"/>
              <w:divBdr>
                <w:top w:val="none" w:sz="0" w:space="0" w:color="auto"/>
                <w:left w:val="none" w:sz="0" w:space="0" w:color="auto"/>
                <w:bottom w:val="none" w:sz="0" w:space="0" w:color="auto"/>
                <w:right w:val="none" w:sz="0" w:space="0" w:color="auto"/>
              </w:divBdr>
            </w:div>
            <w:div w:id="1770587039">
              <w:marLeft w:val="0"/>
              <w:marRight w:val="0"/>
              <w:marTop w:val="0"/>
              <w:marBottom w:val="0"/>
              <w:divBdr>
                <w:top w:val="none" w:sz="0" w:space="0" w:color="auto"/>
                <w:left w:val="none" w:sz="0" w:space="0" w:color="auto"/>
                <w:bottom w:val="none" w:sz="0" w:space="0" w:color="auto"/>
                <w:right w:val="none" w:sz="0" w:space="0" w:color="auto"/>
              </w:divBdr>
            </w:div>
            <w:div w:id="1806193480">
              <w:marLeft w:val="0"/>
              <w:marRight w:val="0"/>
              <w:marTop w:val="0"/>
              <w:marBottom w:val="0"/>
              <w:divBdr>
                <w:top w:val="none" w:sz="0" w:space="0" w:color="auto"/>
                <w:left w:val="none" w:sz="0" w:space="0" w:color="auto"/>
                <w:bottom w:val="none" w:sz="0" w:space="0" w:color="auto"/>
                <w:right w:val="none" w:sz="0" w:space="0" w:color="auto"/>
              </w:divBdr>
            </w:div>
            <w:div w:id="615916814">
              <w:marLeft w:val="0"/>
              <w:marRight w:val="0"/>
              <w:marTop w:val="0"/>
              <w:marBottom w:val="0"/>
              <w:divBdr>
                <w:top w:val="none" w:sz="0" w:space="0" w:color="auto"/>
                <w:left w:val="none" w:sz="0" w:space="0" w:color="auto"/>
                <w:bottom w:val="none" w:sz="0" w:space="0" w:color="auto"/>
                <w:right w:val="none" w:sz="0" w:space="0" w:color="auto"/>
              </w:divBdr>
            </w:div>
            <w:div w:id="487719351">
              <w:marLeft w:val="0"/>
              <w:marRight w:val="0"/>
              <w:marTop w:val="0"/>
              <w:marBottom w:val="0"/>
              <w:divBdr>
                <w:top w:val="none" w:sz="0" w:space="0" w:color="auto"/>
                <w:left w:val="none" w:sz="0" w:space="0" w:color="auto"/>
                <w:bottom w:val="none" w:sz="0" w:space="0" w:color="auto"/>
                <w:right w:val="none" w:sz="0" w:space="0" w:color="auto"/>
              </w:divBdr>
            </w:div>
            <w:div w:id="1109353088">
              <w:marLeft w:val="0"/>
              <w:marRight w:val="0"/>
              <w:marTop w:val="0"/>
              <w:marBottom w:val="0"/>
              <w:divBdr>
                <w:top w:val="none" w:sz="0" w:space="0" w:color="auto"/>
                <w:left w:val="none" w:sz="0" w:space="0" w:color="auto"/>
                <w:bottom w:val="none" w:sz="0" w:space="0" w:color="auto"/>
                <w:right w:val="none" w:sz="0" w:space="0" w:color="auto"/>
              </w:divBdr>
            </w:div>
            <w:div w:id="1732921314">
              <w:marLeft w:val="0"/>
              <w:marRight w:val="0"/>
              <w:marTop w:val="0"/>
              <w:marBottom w:val="0"/>
              <w:divBdr>
                <w:top w:val="none" w:sz="0" w:space="0" w:color="auto"/>
                <w:left w:val="none" w:sz="0" w:space="0" w:color="auto"/>
                <w:bottom w:val="none" w:sz="0" w:space="0" w:color="auto"/>
                <w:right w:val="none" w:sz="0" w:space="0" w:color="auto"/>
              </w:divBdr>
            </w:div>
            <w:div w:id="1322274571">
              <w:marLeft w:val="0"/>
              <w:marRight w:val="0"/>
              <w:marTop w:val="0"/>
              <w:marBottom w:val="0"/>
              <w:divBdr>
                <w:top w:val="none" w:sz="0" w:space="0" w:color="auto"/>
                <w:left w:val="none" w:sz="0" w:space="0" w:color="auto"/>
                <w:bottom w:val="none" w:sz="0" w:space="0" w:color="auto"/>
                <w:right w:val="none" w:sz="0" w:space="0" w:color="auto"/>
              </w:divBdr>
            </w:div>
            <w:div w:id="2093433112">
              <w:marLeft w:val="0"/>
              <w:marRight w:val="0"/>
              <w:marTop w:val="0"/>
              <w:marBottom w:val="0"/>
              <w:divBdr>
                <w:top w:val="none" w:sz="0" w:space="0" w:color="auto"/>
                <w:left w:val="none" w:sz="0" w:space="0" w:color="auto"/>
                <w:bottom w:val="none" w:sz="0" w:space="0" w:color="auto"/>
                <w:right w:val="none" w:sz="0" w:space="0" w:color="auto"/>
              </w:divBdr>
            </w:div>
            <w:div w:id="1136412984">
              <w:marLeft w:val="0"/>
              <w:marRight w:val="0"/>
              <w:marTop w:val="0"/>
              <w:marBottom w:val="0"/>
              <w:divBdr>
                <w:top w:val="none" w:sz="0" w:space="0" w:color="auto"/>
                <w:left w:val="none" w:sz="0" w:space="0" w:color="auto"/>
                <w:bottom w:val="none" w:sz="0" w:space="0" w:color="auto"/>
                <w:right w:val="none" w:sz="0" w:space="0" w:color="auto"/>
              </w:divBdr>
            </w:div>
            <w:div w:id="2112042950">
              <w:marLeft w:val="0"/>
              <w:marRight w:val="0"/>
              <w:marTop w:val="0"/>
              <w:marBottom w:val="0"/>
              <w:divBdr>
                <w:top w:val="none" w:sz="0" w:space="0" w:color="auto"/>
                <w:left w:val="none" w:sz="0" w:space="0" w:color="auto"/>
                <w:bottom w:val="none" w:sz="0" w:space="0" w:color="auto"/>
                <w:right w:val="none" w:sz="0" w:space="0" w:color="auto"/>
              </w:divBdr>
            </w:div>
            <w:div w:id="1264532461">
              <w:marLeft w:val="0"/>
              <w:marRight w:val="0"/>
              <w:marTop w:val="0"/>
              <w:marBottom w:val="0"/>
              <w:divBdr>
                <w:top w:val="none" w:sz="0" w:space="0" w:color="auto"/>
                <w:left w:val="none" w:sz="0" w:space="0" w:color="auto"/>
                <w:bottom w:val="none" w:sz="0" w:space="0" w:color="auto"/>
                <w:right w:val="none" w:sz="0" w:space="0" w:color="auto"/>
              </w:divBdr>
            </w:div>
            <w:div w:id="5138133">
              <w:marLeft w:val="0"/>
              <w:marRight w:val="0"/>
              <w:marTop w:val="0"/>
              <w:marBottom w:val="0"/>
              <w:divBdr>
                <w:top w:val="none" w:sz="0" w:space="0" w:color="auto"/>
                <w:left w:val="none" w:sz="0" w:space="0" w:color="auto"/>
                <w:bottom w:val="none" w:sz="0" w:space="0" w:color="auto"/>
                <w:right w:val="none" w:sz="0" w:space="0" w:color="auto"/>
              </w:divBdr>
            </w:div>
            <w:div w:id="378407138">
              <w:marLeft w:val="0"/>
              <w:marRight w:val="0"/>
              <w:marTop w:val="0"/>
              <w:marBottom w:val="0"/>
              <w:divBdr>
                <w:top w:val="none" w:sz="0" w:space="0" w:color="auto"/>
                <w:left w:val="none" w:sz="0" w:space="0" w:color="auto"/>
                <w:bottom w:val="none" w:sz="0" w:space="0" w:color="auto"/>
                <w:right w:val="none" w:sz="0" w:space="0" w:color="auto"/>
              </w:divBdr>
            </w:div>
            <w:div w:id="1254701904">
              <w:marLeft w:val="0"/>
              <w:marRight w:val="0"/>
              <w:marTop w:val="0"/>
              <w:marBottom w:val="0"/>
              <w:divBdr>
                <w:top w:val="none" w:sz="0" w:space="0" w:color="auto"/>
                <w:left w:val="none" w:sz="0" w:space="0" w:color="auto"/>
                <w:bottom w:val="none" w:sz="0" w:space="0" w:color="auto"/>
                <w:right w:val="none" w:sz="0" w:space="0" w:color="auto"/>
              </w:divBdr>
            </w:div>
            <w:div w:id="1949123473">
              <w:marLeft w:val="0"/>
              <w:marRight w:val="0"/>
              <w:marTop w:val="0"/>
              <w:marBottom w:val="0"/>
              <w:divBdr>
                <w:top w:val="none" w:sz="0" w:space="0" w:color="auto"/>
                <w:left w:val="none" w:sz="0" w:space="0" w:color="auto"/>
                <w:bottom w:val="none" w:sz="0" w:space="0" w:color="auto"/>
                <w:right w:val="none" w:sz="0" w:space="0" w:color="auto"/>
              </w:divBdr>
            </w:div>
            <w:div w:id="802623033">
              <w:marLeft w:val="0"/>
              <w:marRight w:val="0"/>
              <w:marTop w:val="0"/>
              <w:marBottom w:val="0"/>
              <w:divBdr>
                <w:top w:val="none" w:sz="0" w:space="0" w:color="auto"/>
                <w:left w:val="none" w:sz="0" w:space="0" w:color="auto"/>
                <w:bottom w:val="none" w:sz="0" w:space="0" w:color="auto"/>
                <w:right w:val="none" w:sz="0" w:space="0" w:color="auto"/>
              </w:divBdr>
            </w:div>
            <w:div w:id="804349904">
              <w:marLeft w:val="0"/>
              <w:marRight w:val="0"/>
              <w:marTop w:val="0"/>
              <w:marBottom w:val="0"/>
              <w:divBdr>
                <w:top w:val="none" w:sz="0" w:space="0" w:color="auto"/>
                <w:left w:val="none" w:sz="0" w:space="0" w:color="auto"/>
                <w:bottom w:val="none" w:sz="0" w:space="0" w:color="auto"/>
                <w:right w:val="none" w:sz="0" w:space="0" w:color="auto"/>
              </w:divBdr>
            </w:div>
            <w:div w:id="1301765825">
              <w:marLeft w:val="0"/>
              <w:marRight w:val="0"/>
              <w:marTop w:val="0"/>
              <w:marBottom w:val="0"/>
              <w:divBdr>
                <w:top w:val="none" w:sz="0" w:space="0" w:color="auto"/>
                <w:left w:val="none" w:sz="0" w:space="0" w:color="auto"/>
                <w:bottom w:val="none" w:sz="0" w:space="0" w:color="auto"/>
                <w:right w:val="none" w:sz="0" w:space="0" w:color="auto"/>
              </w:divBdr>
            </w:div>
            <w:div w:id="855273761">
              <w:marLeft w:val="0"/>
              <w:marRight w:val="0"/>
              <w:marTop w:val="0"/>
              <w:marBottom w:val="0"/>
              <w:divBdr>
                <w:top w:val="none" w:sz="0" w:space="0" w:color="auto"/>
                <w:left w:val="none" w:sz="0" w:space="0" w:color="auto"/>
                <w:bottom w:val="none" w:sz="0" w:space="0" w:color="auto"/>
                <w:right w:val="none" w:sz="0" w:space="0" w:color="auto"/>
              </w:divBdr>
            </w:div>
            <w:div w:id="878124819">
              <w:marLeft w:val="0"/>
              <w:marRight w:val="0"/>
              <w:marTop w:val="0"/>
              <w:marBottom w:val="0"/>
              <w:divBdr>
                <w:top w:val="none" w:sz="0" w:space="0" w:color="auto"/>
                <w:left w:val="none" w:sz="0" w:space="0" w:color="auto"/>
                <w:bottom w:val="none" w:sz="0" w:space="0" w:color="auto"/>
                <w:right w:val="none" w:sz="0" w:space="0" w:color="auto"/>
              </w:divBdr>
            </w:div>
            <w:div w:id="907810780">
              <w:marLeft w:val="0"/>
              <w:marRight w:val="0"/>
              <w:marTop w:val="0"/>
              <w:marBottom w:val="0"/>
              <w:divBdr>
                <w:top w:val="none" w:sz="0" w:space="0" w:color="auto"/>
                <w:left w:val="none" w:sz="0" w:space="0" w:color="auto"/>
                <w:bottom w:val="none" w:sz="0" w:space="0" w:color="auto"/>
                <w:right w:val="none" w:sz="0" w:space="0" w:color="auto"/>
              </w:divBdr>
            </w:div>
            <w:div w:id="1873687698">
              <w:marLeft w:val="0"/>
              <w:marRight w:val="0"/>
              <w:marTop w:val="0"/>
              <w:marBottom w:val="0"/>
              <w:divBdr>
                <w:top w:val="none" w:sz="0" w:space="0" w:color="auto"/>
                <w:left w:val="none" w:sz="0" w:space="0" w:color="auto"/>
                <w:bottom w:val="none" w:sz="0" w:space="0" w:color="auto"/>
                <w:right w:val="none" w:sz="0" w:space="0" w:color="auto"/>
              </w:divBdr>
            </w:div>
            <w:div w:id="1238517014">
              <w:marLeft w:val="0"/>
              <w:marRight w:val="0"/>
              <w:marTop w:val="0"/>
              <w:marBottom w:val="0"/>
              <w:divBdr>
                <w:top w:val="none" w:sz="0" w:space="0" w:color="auto"/>
                <w:left w:val="none" w:sz="0" w:space="0" w:color="auto"/>
                <w:bottom w:val="none" w:sz="0" w:space="0" w:color="auto"/>
                <w:right w:val="none" w:sz="0" w:space="0" w:color="auto"/>
              </w:divBdr>
            </w:div>
            <w:div w:id="187640058">
              <w:marLeft w:val="0"/>
              <w:marRight w:val="0"/>
              <w:marTop w:val="0"/>
              <w:marBottom w:val="0"/>
              <w:divBdr>
                <w:top w:val="none" w:sz="0" w:space="0" w:color="auto"/>
                <w:left w:val="none" w:sz="0" w:space="0" w:color="auto"/>
                <w:bottom w:val="none" w:sz="0" w:space="0" w:color="auto"/>
                <w:right w:val="none" w:sz="0" w:space="0" w:color="auto"/>
              </w:divBdr>
            </w:div>
            <w:div w:id="313412269">
              <w:marLeft w:val="0"/>
              <w:marRight w:val="0"/>
              <w:marTop w:val="0"/>
              <w:marBottom w:val="0"/>
              <w:divBdr>
                <w:top w:val="none" w:sz="0" w:space="0" w:color="auto"/>
                <w:left w:val="none" w:sz="0" w:space="0" w:color="auto"/>
                <w:bottom w:val="none" w:sz="0" w:space="0" w:color="auto"/>
                <w:right w:val="none" w:sz="0" w:space="0" w:color="auto"/>
              </w:divBdr>
            </w:div>
            <w:div w:id="1674801339">
              <w:marLeft w:val="0"/>
              <w:marRight w:val="0"/>
              <w:marTop w:val="0"/>
              <w:marBottom w:val="0"/>
              <w:divBdr>
                <w:top w:val="none" w:sz="0" w:space="0" w:color="auto"/>
                <w:left w:val="none" w:sz="0" w:space="0" w:color="auto"/>
                <w:bottom w:val="none" w:sz="0" w:space="0" w:color="auto"/>
                <w:right w:val="none" w:sz="0" w:space="0" w:color="auto"/>
              </w:divBdr>
            </w:div>
            <w:div w:id="1297487972">
              <w:marLeft w:val="0"/>
              <w:marRight w:val="0"/>
              <w:marTop w:val="0"/>
              <w:marBottom w:val="0"/>
              <w:divBdr>
                <w:top w:val="none" w:sz="0" w:space="0" w:color="auto"/>
                <w:left w:val="none" w:sz="0" w:space="0" w:color="auto"/>
                <w:bottom w:val="none" w:sz="0" w:space="0" w:color="auto"/>
                <w:right w:val="none" w:sz="0" w:space="0" w:color="auto"/>
              </w:divBdr>
            </w:div>
            <w:div w:id="819274171">
              <w:marLeft w:val="0"/>
              <w:marRight w:val="0"/>
              <w:marTop w:val="0"/>
              <w:marBottom w:val="0"/>
              <w:divBdr>
                <w:top w:val="none" w:sz="0" w:space="0" w:color="auto"/>
                <w:left w:val="none" w:sz="0" w:space="0" w:color="auto"/>
                <w:bottom w:val="none" w:sz="0" w:space="0" w:color="auto"/>
                <w:right w:val="none" w:sz="0" w:space="0" w:color="auto"/>
              </w:divBdr>
            </w:div>
            <w:div w:id="550044532">
              <w:marLeft w:val="0"/>
              <w:marRight w:val="0"/>
              <w:marTop w:val="0"/>
              <w:marBottom w:val="0"/>
              <w:divBdr>
                <w:top w:val="none" w:sz="0" w:space="0" w:color="auto"/>
                <w:left w:val="none" w:sz="0" w:space="0" w:color="auto"/>
                <w:bottom w:val="none" w:sz="0" w:space="0" w:color="auto"/>
                <w:right w:val="none" w:sz="0" w:space="0" w:color="auto"/>
              </w:divBdr>
            </w:div>
            <w:div w:id="1898928444">
              <w:marLeft w:val="0"/>
              <w:marRight w:val="0"/>
              <w:marTop w:val="0"/>
              <w:marBottom w:val="0"/>
              <w:divBdr>
                <w:top w:val="none" w:sz="0" w:space="0" w:color="auto"/>
                <w:left w:val="none" w:sz="0" w:space="0" w:color="auto"/>
                <w:bottom w:val="none" w:sz="0" w:space="0" w:color="auto"/>
                <w:right w:val="none" w:sz="0" w:space="0" w:color="auto"/>
              </w:divBdr>
            </w:div>
            <w:div w:id="1774209135">
              <w:marLeft w:val="0"/>
              <w:marRight w:val="0"/>
              <w:marTop w:val="0"/>
              <w:marBottom w:val="0"/>
              <w:divBdr>
                <w:top w:val="none" w:sz="0" w:space="0" w:color="auto"/>
                <w:left w:val="none" w:sz="0" w:space="0" w:color="auto"/>
                <w:bottom w:val="none" w:sz="0" w:space="0" w:color="auto"/>
                <w:right w:val="none" w:sz="0" w:space="0" w:color="auto"/>
              </w:divBdr>
            </w:div>
            <w:div w:id="1980070526">
              <w:marLeft w:val="0"/>
              <w:marRight w:val="0"/>
              <w:marTop w:val="0"/>
              <w:marBottom w:val="0"/>
              <w:divBdr>
                <w:top w:val="none" w:sz="0" w:space="0" w:color="auto"/>
                <w:left w:val="none" w:sz="0" w:space="0" w:color="auto"/>
                <w:bottom w:val="none" w:sz="0" w:space="0" w:color="auto"/>
                <w:right w:val="none" w:sz="0" w:space="0" w:color="auto"/>
              </w:divBdr>
            </w:div>
            <w:div w:id="1447429074">
              <w:marLeft w:val="0"/>
              <w:marRight w:val="0"/>
              <w:marTop w:val="0"/>
              <w:marBottom w:val="0"/>
              <w:divBdr>
                <w:top w:val="none" w:sz="0" w:space="0" w:color="auto"/>
                <w:left w:val="none" w:sz="0" w:space="0" w:color="auto"/>
                <w:bottom w:val="none" w:sz="0" w:space="0" w:color="auto"/>
                <w:right w:val="none" w:sz="0" w:space="0" w:color="auto"/>
              </w:divBdr>
            </w:div>
            <w:div w:id="453061200">
              <w:marLeft w:val="0"/>
              <w:marRight w:val="0"/>
              <w:marTop w:val="0"/>
              <w:marBottom w:val="0"/>
              <w:divBdr>
                <w:top w:val="none" w:sz="0" w:space="0" w:color="auto"/>
                <w:left w:val="none" w:sz="0" w:space="0" w:color="auto"/>
                <w:bottom w:val="none" w:sz="0" w:space="0" w:color="auto"/>
                <w:right w:val="none" w:sz="0" w:space="0" w:color="auto"/>
              </w:divBdr>
            </w:div>
            <w:div w:id="1724330685">
              <w:marLeft w:val="0"/>
              <w:marRight w:val="0"/>
              <w:marTop w:val="0"/>
              <w:marBottom w:val="0"/>
              <w:divBdr>
                <w:top w:val="none" w:sz="0" w:space="0" w:color="auto"/>
                <w:left w:val="none" w:sz="0" w:space="0" w:color="auto"/>
                <w:bottom w:val="none" w:sz="0" w:space="0" w:color="auto"/>
                <w:right w:val="none" w:sz="0" w:space="0" w:color="auto"/>
              </w:divBdr>
            </w:div>
            <w:div w:id="281159472">
              <w:marLeft w:val="0"/>
              <w:marRight w:val="0"/>
              <w:marTop w:val="0"/>
              <w:marBottom w:val="0"/>
              <w:divBdr>
                <w:top w:val="none" w:sz="0" w:space="0" w:color="auto"/>
                <w:left w:val="none" w:sz="0" w:space="0" w:color="auto"/>
                <w:bottom w:val="none" w:sz="0" w:space="0" w:color="auto"/>
                <w:right w:val="none" w:sz="0" w:space="0" w:color="auto"/>
              </w:divBdr>
            </w:div>
            <w:div w:id="2091585449">
              <w:marLeft w:val="0"/>
              <w:marRight w:val="0"/>
              <w:marTop w:val="0"/>
              <w:marBottom w:val="0"/>
              <w:divBdr>
                <w:top w:val="none" w:sz="0" w:space="0" w:color="auto"/>
                <w:left w:val="none" w:sz="0" w:space="0" w:color="auto"/>
                <w:bottom w:val="none" w:sz="0" w:space="0" w:color="auto"/>
                <w:right w:val="none" w:sz="0" w:space="0" w:color="auto"/>
              </w:divBdr>
            </w:div>
            <w:div w:id="1349600165">
              <w:marLeft w:val="0"/>
              <w:marRight w:val="0"/>
              <w:marTop w:val="0"/>
              <w:marBottom w:val="0"/>
              <w:divBdr>
                <w:top w:val="none" w:sz="0" w:space="0" w:color="auto"/>
                <w:left w:val="none" w:sz="0" w:space="0" w:color="auto"/>
                <w:bottom w:val="none" w:sz="0" w:space="0" w:color="auto"/>
                <w:right w:val="none" w:sz="0" w:space="0" w:color="auto"/>
              </w:divBdr>
            </w:div>
            <w:div w:id="1060711362">
              <w:marLeft w:val="0"/>
              <w:marRight w:val="0"/>
              <w:marTop w:val="0"/>
              <w:marBottom w:val="0"/>
              <w:divBdr>
                <w:top w:val="none" w:sz="0" w:space="0" w:color="auto"/>
                <w:left w:val="none" w:sz="0" w:space="0" w:color="auto"/>
                <w:bottom w:val="none" w:sz="0" w:space="0" w:color="auto"/>
                <w:right w:val="none" w:sz="0" w:space="0" w:color="auto"/>
              </w:divBdr>
            </w:div>
            <w:div w:id="1421100684">
              <w:marLeft w:val="0"/>
              <w:marRight w:val="0"/>
              <w:marTop w:val="0"/>
              <w:marBottom w:val="0"/>
              <w:divBdr>
                <w:top w:val="none" w:sz="0" w:space="0" w:color="auto"/>
                <w:left w:val="none" w:sz="0" w:space="0" w:color="auto"/>
                <w:bottom w:val="none" w:sz="0" w:space="0" w:color="auto"/>
                <w:right w:val="none" w:sz="0" w:space="0" w:color="auto"/>
              </w:divBdr>
            </w:div>
            <w:div w:id="85151496">
              <w:marLeft w:val="0"/>
              <w:marRight w:val="0"/>
              <w:marTop w:val="0"/>
              <w:marBottom w:val="0"/>
              <w:divBdr>
                <w:top w:val="none" w:sz="0" w:space="0" w:color="auto"/>
                <w:left w:val="none" w:sz="0" w:space="0" w:color="auto"/>
                <w:bottom w:val="none" w:sz="0" w:space="0" w:color="auto"/>
                <w:right w:val="none" w:sz="0" w:space="0" w:color="auto"/>
              </w:divBdr>
            </w:div>
            <w:div w:id="378212849">
              <w:marLeft w:val="0"/>
              <w:marRight w:val="0"/>
              <w:marTop w:val="0"/>
              <w:marBottom w:val="0"/>
              <w:divBdr>
                <w:top w:val="none" w:sz="0" w:space="0" w:color="auto"/>
                <w:left w:val="none" w:sz="0" w:space="0" w:color="auto"/>
                <w:bottom w:val="none" w:sz="0" w:space="0" w:color="auto"/>
                <w:right w:val="none" w:sz="0" w:space="0" w:color="auto"/>
              </w:divBdr>
            </w:div>
            <w:div w:id="1463425142">
              <w:marLeft w:val="0"/>
              <w:marRight w:val="0"/>
              <w:marTop w:val="0"/>
              <w:marBottom w:val="0"/>
              <w:divBdr>
                <w:top w:val="none" w:sz="0" w:space="0" w:color="auto"/>
                <w:left w:val="none" w:sz="0" w:space="0" w:color="auto"/>
                <w:bottom w:val="none" w:sz="0" w:space="0" w:color="auto"/>
                <w:right w:val="none" w:sz="0" w:space="0" w:color="auto"/>
              </w:divBdr>
            </w:div>
            <w:div w:id="1732851059">
              <w:marLeft w:val="0"/>
              <w:marRight w:val="0"/>
              <w:marTop w:val="0"/>
              <w:marBottom w:val="0"/>
              <w:divBdr>
                <w:top w:val="none" w:sz="0" w:space="0" w:color="auto"/>
                <w:left w:val="none" w:sz="0" w:space="0" w:color="auto"/>
                <w:bottom w:val="none" w:sz="0" w:space="0" w:color="auto"/>
                <w:right w:val="none" w:sz="0" w:space="0" w:color="auto"/>
              </w:divBdr>
            </w:div>
            <w:div w:id="155192394">
              <w:marLeft w:val="0"/>
              <w:marRight w:val="0"/>
              <w:marTop w:val="0"/>
              <w:marBottom w:val="0"/>
              <w:divBdr>
                <w:top w:val="none" w:sz="0" w:space="0" w:color="auto"/>
                <w:left w:val="none" w:sz="0" w:space="0" w:color="auto"/>
                <w:bottom w:val="none" w:sz="0" w:space="0" w:color="auto"/>
                <w:right w:val="none" w:sz="0" w:space="0" w:color="auto"/>
              </w:divBdr>
            </w:div>
            <w:div w:id="126360257">
              <w:marLeft w:val="0"/>
              <w:marRight w:val="0"/>
              <w:marTop w:val="0"/>
              <w:marBottom w:val="0"/>
              <w:divBdr>
                <w:top w:val="none" w:sz="0" w:space="0" w:color="auto"/>
                <w:left w:val="none" w:sz="0" w:space="0" w:color="auto"/>
                <w:bottom w:val="none" w:sz="0" w:space="0" w:color="auto"/>
                <w:right w:val="none" w:sz="0" w:space="0" w:color="auto"/>
              </w:divBdr>
            </w:div>
            <w:div w:id="2129926751">
              <w:marLeft w:val="0"/>
              <w:marRight w:val="0"/>
              <w:marTop w:val="0"/>
              <w:marBottom w:val="0"/>
              <w:divBdr>
                <w:top w:val="none" w:sz="0" w:space="0" w:color="auto"/>
                <w:left w:val="none" w:sz="0" w:space="0" w:color="auto"/>
                <w:bottom w:val="none" w:sz="0" w:space="0" w:color="auto"/>
                <w:right w:val="none" w:sz="0" w:space="0" w:color="auto"/>
              </w:divBdr>
            </w:div>
            <w:div w:id="1303384622">
              <w:marLeft w:val="0"/>
              <w:marRight w:val="0"/>
              <w:marTop w:val="0"/>
              <w:marBottom w:val="0"/>
              <w:divBdr>
                <w:top w:val="none" w:sz="0" w:space="0" w:color="auto"/>
                <w:left w:val="none" w:sz="0" w:space="0" w:color="auto"/>
                <w:bottom w:val="none" w:sz="0" w:space="0" w:color="auto"/>
                <w:right w:val="none" w:sz="0" w:space="0" w:color="auto"/>
              </w:divBdr>
            </w:div>
            <w:div w:id="2056005963">
              <w:marLeft w:val="0"/>
              <w:marRight w:val="0"/>
              <w:marTop w:val="0"/>
              <w:marBottom w:val="0"/>
              <w:divBdr>
                <w:top w:val="none" w:sz="0" w:space="0" w:color="auto"/>
                <w:left w:val="none" w:sz="0" w:space="0" w:color="auto"/>
                <w:bottom w:val="none" w:sz="0" w:space="0" w:color="auto"/>
                <w:right w:val="none" w:sz="0" w:space="0" w:color="auto"/>
              </w:divBdr>
            </w:div>
            <w:div w:id="1139687961">
              <w:marLeft w:val="0"/>
              <w:marRight w:val="0"/>
              <w:marTop w:val="0"/>
              <w:marBottom w:val="0"/>
              <w:divBdr>
                <w:top w:val="none" w:sz="0" w:space="0" w:color="auto"/>
                <w:left w:val="none" w:sz="0" w:space="0" w:color="auto"/>
                <w:bottom w:val="none" w:sz="0" w:space="0" w:color="auto"/>
                <w:right w:val="none" w:sz="0" w:space="0" w:color="auto"/>
              </w:divBdr>
            </w:div>
            <w:div w:id="1206716239">
              <w:marLeft w:val="0"/>
              <w:marRight w:val="0"/>
              <w:marTop w:val="0"/>
              <w:marBottom w:val="0"/>
              <w:divBdr>
                <w:top w:val="none" w:sz="0" w:space="0" w:color="auto"/>
                <w:left w:val="none" w:sz="0" w:space="0" w:color="auto"/>
                <w:bottom w:val="none" w:sz="0" w:space="0" w:color="auto"/>
                <w:right w:val="none" w:sz="0" w:space="0" w:color="auto"/>
              </w:divBdr>
            </w:div>
            <w:div w:id="1633632572">
              <w:marLeft w:val="0"/>
              <w:marRight w:val="0"/>
              <w:marTop w:val="0"/>
              <w:marBottom w:val="0"/>
              <w:divBdr>
                <w:top w:val="none" w:sz="0" w:space="0" w:color="auto"/>
                <w:left w:val="none" w:sz="0" w:space="0" w:color="auto"/>
                <w:bottom w:val="none" w:sz="0" w:space="0" w:color="auto"/>
                <w:right w:val="none" w:sz="0" w:space="0" w:color="auto"/>
              </w:divBdr>
            </w:div>
            <w:div w:id="970474650">
              <w:marLeft w:val="0"/>
              <w:marRight w:val="0"/>
              <w:marTop w:val="0"/>
              <w:marBottom w:val="0"/>
              <w:divBdr>
                <w:top w:val="none" w:sz="0" w:space="0" w:color="auto"/>
                <w:left w:val="none" w:sz="0" w:space="0" w:color="auto"/>
                <w:bottom w:val="none" w:sz="0" w:space="0" w:color="auto"/>
                <w:right w:val="none" w:sz="0" w:space="0" w:color="auto"/>
              </w:divBdr>
            </w:div>
            <w:div w:id="1452438387">
              <w:marLeft w:val="0"/>
              <w:marRight w:val="0"/>
              <w:marTop w:val="0"/>
              <w:marBottom w:val="0"/>
              <w:divBdr>
                <w:top w:val="none" w:sz="0" w:space="0" w:color="auto"/>
                <w:left w:val="none" w:sz="0" w:space="0" w:color="auto"/>
                <w:bottom w:val="none" w:sz="0" w:space="0" w:color="auto"/>
                <w:right w:val="none" w:sz="0" w:space="0" w:color="auto"/>
              </w:divBdr>
            </w:div>
            <w:div w:id="451092258">
              <w:marLeft w:val="0"/>
              <w:marRight w:val="0"/>
              <w:marTop w:val="0"/>
              <w:marBottom w:val="0"/>
              <w:divBdr>
                <w:top w:val="none" w:sz="0" w:space="0" w:color="auto"/>
                <w:left w:val="none" w:sz="0" w:space="0" w:color="auto"/>
                <w:bottom w:val="none" w:sz="0" w:space="0" w:color="auto"/>
                <w:right w:val="none" w:sz="0" w:space="0" w:color="auto"/>
              </w:divBdr>
            </w:div>
            <w:div w:id="1938100361">
              <w:marLeft w:val="0"/>
              <w:marRight w:val="0"/>
              <w:marTop w:val="0"/>
              <w:marBottom w:val="0"/>
              <w:divBdr>
                <w:top w:val="none" w:sz="0" w:space="0" w:color="auto"/>
                <w:left w:val="none" w:sz="0" w:space="0" w:color="auto"/>
                <w:bottom w:val="none" w:sz="0" w:space="0" w:color="auto"/>
                <w:right w:val="none" w:sz="0" w:space="0" w:color="auto"/>
              </w:divBdr>
            </w:div>
            <w:div w:id="1852601714">
              <w:marLeft w:val="0"/>
              <w:marRight w:val="0"/>
              <w:marTop w:val="0"/>
              <w:marBottom w:val="0"/>
              <w:divBdr>
                <w:top w:val="none" w:sz="0" w:space="0" w:color="auto"/>
                <w:left w:val="none" w:sz="0" w:space="0" w:color="auto"/>
                <w:bottom w:val="none" w:sz="0" w:space="0" w:color="auto"/>
                <w:right w:val="none" w:sz="0" w:space="0" w:color="auto"/>
              </w:divBdr>
            </w:div>
            <w:div w:id="1275092077">
              <w:marLeft w:val="0"/>
              <w:marRight w:val="0"/>
              <w:marTop w:val="0"/>
              <w:marBottom w:val="0"/>
              <w:divBdr>
                <w:top w:val="none" w:sz="0" w:space="0" w:color="auto"/>
                <w:left w:val="none" w:sz="0" w:space="0" w:color="auto"/>
                <w:bottom w:val="none" w:sz="0" w:space="0" w:color="auto"/>
                <w:right w:val="none" w:sz="0" w:space="0" w:color="auto"/>
              </w:divBdr>
            </w:div>
            <w:div w:id="1390567198">
              <w:marLeft w:val="0"/>
              <w:marRight w:val="0"/>
              <w:marTop w:val="0"/>
              <w:marBottom w:val="0"/>
              <w:divBdr>
                <w:top w:val="none" w:sz="0" w:space="0" w:color="auto"/>
                <w:left w:val="none" w:sz="0" w:space="0" w:color="auto"/>
                <w:bottom w:val="none" w:sz="0" w:space="0" w:color="auto"/>
                <w:right w:val="none" w:sz="0" w:space="0" w:color="auto"/>
              </w:divBdr>
            </w:div>
            <w:div w:id="465052655">
              <w:marLeft w:val="0"/>
              <w:marRight w:val="0"/>
              <w:marTop w:val="0"/>
              <w:marBottom w:val="0"/>
              <w:divBdr>
                <w:top w:val="none" w:sz="0" w:space="0" w:color="auto"/>
                <w:left w:val="none" w:sz="0" w:space="0" w:color="auto"/>
                <w:bottom w:val="none" w:sz="0" w:space="0" w:color="auto"/>
                <w:right w:val="none" w:sz="0" w:space="0" w:color="auto"/>
              </w:divBdr>
            </w:div>
            <w:div w:id="533616119">
              <w:marLeft w:val="0"/>
              <w:marRight w:val="0"/>
              <w:marTop w:val="0"/>
              <w:marBottom w:val="0"/>
              <w:divBdr>
                <w:top w:val="none" w:sz="0" w:space="0" w:color="auto"/>
                <w:left w:val="none" w:sz="0" w:space="0" w:color="auto"/>
                <w:bottom w:val="none" w:sz="0" w:space="0" w:color="auto"/>
                <w:right w:val="none" w:sz="0" w:space="0" w:color="auto"/>
              </w:divBdr>
            </w:div>
            <w:div w:id="151991503">
              <w:marLeft w:val="0"/>
              <w:marRight w:val="0"/>
              <w:marTop w:val="0"/>
              <w:marBottom w:val="0"/>
              <w:divBdr>
                <w:top w:val="none" w:sz="0" w:space="0" w:color="auto"/>
                <w:left w:val="none" w:sz="0" w:space="0" w:color="auto"/>
                <w:bottom w:val="none" w:sz="0" w:space="0" w:color="auto"/>
                <w:right w:val="none" w:sz="0" w:space="0" w:color="auto"/>
              </w:divBdr>
            </w:div>
            <w:div w:id="258104481">
              <w:marLeft w:val="0"/>
              <w:marRight w:val="0"/>
              <w:marTop w:val="0"/>
              <w:marBottom w:val="0"/>
              <w:divBdr>
                <w:top w:val="none" w:sz="0" w:space="0" w:color="auto"/>
                <w:left w:val="none" w:sz="0" w:space="0" w:color="auto"/>
                <w:bottom w:val="none" w:sz="0" w:space="0" w:color="auto"/>
                <w:right w:val="none" w:sz="0" w:space="0" w:color="auto"/>
              </w:divBdr>
            </w:div>
            <w:div w:id="507329971">
              <w:marLeft w:val="0"/>
              <w:marRight w:val="0"/>
              <w:marTop w:val="0"/>
              <w:marBottom w:val="0"/>
              <w:divBdr>
                <w:top w:val="none" w:sz="0" w:space="0" w:color="auto"/>
                <w:left w:val="none" w:sz="0" w:space="0" w:color="auto"/>
                <w:bottom w:val="none" w:sz="0" w:space="0" w:color="auto"/>
                <w:right w:val="none" w:sz="0" w:space="0" w:color="auto"/>
              </w:divBdr>
            </w:div>
            <w:div w:id="696662987">
              <w:marLeft w:val="0"/>
              <w:marRight w:val="0"/>
              <w:marTop w:val="0"/>
              <w:marBottom w:val="0"/>
              <w:divBdr>
                <w:top w:val="none" w:sz="0" w:space="0" w:color="auto"/>
                <w:left w:val="none" w:sz="0" w:space="0" w:color="auto"/>
                <w:bottom w:val="none" w:sz="0" w:space="0" w:color="auto"/>
                <w:right w:val="none" w:sz="0" w:space="0" w:color="auto"/>
              </w:divBdr>
            </w:div>
            <w:div w:id="1867209066">
              <w:marLeft w:val="0"/>
              <w:marRight w:val="0"/>
              <w:marTop w:val="0"/>
              <w:marBottom w:val="0"/>
              <w:divBdr>
                <w:top w:val="none" w:sz="0" w:space="0" w:color="auto"/>
                <w:left w:val="none" w:sz="0" w:space="0" w:color="auto"/>
                <w:bottom w:val="none" w:sz="0" w:space="0" w:color="auto"/>
                <w:right w:val="none" w:sz="0" w:space="0" w:color="auto"/>
              </w:divBdr>
            </w:div>
            <w:div w:id="1510678565">
              <w:marLeft w:val="0"/>
              <w:marRight w:val="0"/>
              <w:marTop w:val="0"/>
              <w:marBottom w:val="0"/>
              <w:divBdr>
                <w:top w:val="none" w:sz="0" w:space="0" w:color="auto"/>
                <w:left w:val="none" w:sz="0" w:space="0" w:color="auto"/>
                <w:bottom w:val="none" w:sz="0" w:space="0" w:color="auto"/>
                <w:right w:val="none" w:sz="0" w:space="0" w:color="auto"/>
              </w:divBdr>
            </w:div>
            <w:div w:id="1232080561">
              <w:marLeft w:val="0"/>
              <w:marRight w:val="0"/>
              <w:marTop w:val="0"/>
              <w:marBottom w:val="0"/>
              <w:divBdr>
                <w:top w:val="none" w:sz="0" w:space="0" w:color="auto"/>
                <w:left w:val="none" w:sz="0" w:space="0" w:color="auto"/>
                <w:bottom w:val="none" w:sz="0" w:space="0" w:color="auto"/>
                <w:right w:val="none" w:sz="0" w:space="0" w:color="auto"/>
              </w:divBdr>
            </w:div>
            <w:div w:id="770859959">
              <w:marLeft w:val="0"/>
              <w:marRight w:val="0"/>
              <w:marTop w:val="0"/>
              <w:marBottom w:val="0"/>
              <w:divBdr>
                <w:top w:val="none" w:sz="0" w:space="0" w:color="auto"/>
                <w:left w:val="none" w:sz="0" w:space="0" w:color="auto"/>
                <w:bottom w:val="none" w:sz="0" w:space="0" w:color="auto"/>
                <w:right w:val="none" w:sz="0" w:space="0" w:color="auto"/>
              </w:divBdr>
            </w:div>
            <w:div w:id="2020618260">
              <w:marLeft w:val="0"/>
              <w:marRight w:val="0"/>
              <w:marTop w:val="0"/>
              <w:marBottom w:val="0"/>
              <w:divBdr>
                <w:top w:val="none" w:sz="0" w:space="0" w:color="auto"/>
                <w:left w:val="none" w:sz="0" w:space="0" w:color="auto"/>
                <w:bottom w:val="none" w:sz="0" w:space="0" w:color="auto"/>
                <w:right w:val="none" w:sz="0" w:space="0" w:color="auto"/>
              </w:divBdr>
            </w:div>
            <w:div w:id="2037846223">
              <w:marLeft w:val="0"/>
              <w:marRight w:val="0"/>
              <w:marTop w:val="0"/>
              <w:marBottom w:val="0"/>
              <w:divBdr>
                <w:top w:val="none" w:sz="0" w:space="0" w:color="auto"/>
                <w:left w:val="none" w:sz="0" w:space="0" w:color="auto"/>
                <w:bottom w:val="none" w:sz="0" w:space="0" w:color="auto"/>
                <w:right w:val="none" w:sz="0" w:space="0" w:color="auto"/>
              </w:divBdr>
            </w:div>
            <w:div w:id="1946426796">
              <w:marLeft w:val="0"/>
              <w:marRight w:val="0"/>
              <w:marTop w:val="0"/>
              <w:marBottom w:val="0"/>
              <w:divBdr>
                <w:top w:val="none" w:sz="0" w:space="0" w:color="auto"/>
                <w:left w:val="none" w:sz="0" w:space="0" w:color="auto"/>
                <w:bottom w:val="none" w:sz="0" w:space="0" w:color="auto"/>
                <w:right w:val="none" w:sz="0" w:space="0" w:color="auto"/>
              </w:divBdr>
            </w:div>
            <w:div w:id="1556551925">
              <w:marLeft w:val="0"/>
              <w:marRight w:val="0"/>
              <w:marTop w:val="0"/>
              <w:marBottom w:val="0"/>
              <w:divBdr>
                <w:top w:val="none" w:sz="0" w:space="0" w:color="auto"/>
                <w:left w:val="none" w:sz="0" w:space="0" w:color="auto"/>
                <w:bottom w:val="none" w:sz="0" w:space="0" w:color="auto"/>
                <w:right w:val="none" w:sz="0" w:space="0" w:color="auto"/>
              </w:divBdr>
            </w:div>
            <w:div w:id="1805388694">
              <w:marLeft w:val="0"/>
              <w:marRight w:val="0"/>
              <w:marTop w:val="0"/>
              <w:marBottom w:val="0"/>
              <w:divBdr>
                <w:top w:val="none" w:sz="0" w:space="0" w:color="auto"/>
                <w:left w:val="none" w:sz="0" w:space="0" w:color="auto"/>
                <w:bottom w:val="none" w:sz="0" w:space="0" w:color="auto"/>
                <w:right w:val="none" w:sz="0" w:space="0" w:color="auto"/>
              </w:divBdr>
            </w:div>
            <w:div w:id="390930970">
              <w:marLeft w:val="0"/>
              <w:marRight w:val="0"/>
              <w:marTop w:val="0"/>
              <w:marBottom w:val="0"/>
              <w:divBdr>
                <w:top w:val="none" w:sz="0" w:space="0" w:color="auto"/>
                <w:left w:val="none" w:sz="0" w:space="0" w:color="auto"/>
                <w:bottom w:val="none" w:sz="0" w:space="0" w:color="auto"/>
                <w:right w:val="none" w:sz="0" w:space="0" w:color="auto"/>
              </w:divBdr>
            </w:div>
            <w:div w:id="1213813201">
              <w:marLeft w:val="0"/>
              <w:marRight w:val="0"/>
              <w:marTop w:val="0"/>
              <w:marBottom w:val="0"/>
              <w:divBdr>
                <w:top w:val="none" w:sz="0" w:space="0" w:color="auto"/>
                <w:left w:val="none" w:sz="0" w:space="0" w:color="auto"/>
                <w:bottom w:val="none" w:sz="0" w:space="0" w:color="auto"/>
                <w:right w:val="none" w:sz="0" w:space="0" w:color="auto"/>
              </w:divBdr>
            </w:div>
            <w:div w:id="1379622481">
              <w:marLeft w:val="0"/>
              <w:marRight w:val="0"/>
              <w:marTop w:val="0"/>
              <w:marBottom w:val="0"/>
              <w:divBdr>
                <w:top w:val="none" w:sz="0" w:space="0" w:color="auto"/>
                <w:left w:val="none" w:sz="0" w:space="0" w:color="auto"/>
                <w:bottom w:val="none" w:sz="0" w:space="0" w:color="auto"/>
                <w:right w:val="none" w:sz="0" w:space="0" w:color="auto"/>
              </w:divBdr>
            </w:div>
            <w:div w:id="1839733205">
              <w:marLeft w:val="0"/>
              <w:marRight w:val="0"/>
              <w:marTop w:val="0"/>
              <w:marBottom w:val="0"/>
              <w:divBdr>
                <w:top w:val="none" w:sz="0" w:space="0" w:color="auto"/>
                <w:left w:val="none" w:sz="0" w:space="0" w:color="auto"/>
                <w:bottom w:val="none" w:sz="0" w:space="0" w:color="auto"/>
                <w:right w:val="none" w:sz="0" w:space="0" w:color="auto"/>
              </w:divBdr>
            </w:div>
            <w:div w:id="2106073548">
              <w:marLeft w:val="0"/>
              <w:marRight w:val="0"/>
              <w:marTop w:val="0"/>
              <w:marBottom w:val="0"/>
              <w:divBdr>
                <w:top w:val="none" w:sz="0" w:space="0" w:color="auto"/>
                <w:left w:val="none" w:sz="0" w:space="0" w:color="auto"/>
                <w:bottom w:val="none" w:sz="0" w:space="0" w:color="auto"/>
                <w:right w:val="none" w:sz="0" w:space="0" w:color="auto"/>
              </w:divBdr>
            </w:div>
            <w:div w:id="492600182">
              <w:marLeft w:val="0"/>
              <w:marRight w:val="0"/>
              <w:marTop w:val="0"/>
              <w:marBottom w:val="0"/>
              <w:divBdr>
                <w:top w:val="none" w:sz="0" w:space="0" w:color="auto"/>
                <w:left w:val="none" w:sz="0" w:space="0" w:color="auto"/>
                <w:bottom w:val="none" w:sz="0" w:space="0" w:color="auto"/>
                <w:right w:val="none" w:sz="0" w:space="0" w:color="auto"/>
              </w:divBdr>
            </w:div>
            <w:div w:id="248083732">
              <w:marLeft w:val="0"/>
              <w:marRight w:val="0"/>
              <w:marTop w:val="0"/>
              <w:marBottom w:val="0"/>
              <w:divBdr>
                <w:top w:val="none" w:sz="0" w:space="0" w:color="auto"/>
                <w:left w:val="none" w:sz="0" w:space="0" w:color="auto"/>
                <w:bottom w:val="none" w:sz="0" w:space="0" w:color="auto"/>
                <w:right w:val="none" w:sz="0" w:space="0" w:color="auto"/>
              </w:divBdr>
            </w:div>
            <w:div w:id="507410367">
              <w:marLeft w:val="0"/>
              <w:marRight w:val="0"/>
              <w:marTop w:val="0"/>
              <w:marBottom w:val="0"/>
              <w:divBdr>
                <w:top w:val="none" w:sz="0" w:space="0" w:color="auto"/>
                <w:left w:val="none" w:sz="0" w:space="0" w:color="auto"/>
                <w:bottom w:val="none" w:sz="0" w:space="0" w:color="auto"/>
                <w:right w:val="none" w:sz="0" w:space="0" w:color="auto"/>
              </w:divBdr>
            </w:div>
            <w:div w:id="2118283663">
              <w:marLeft w:val="0"/>
              <w:marRight w:val="0"/>
              <w:marTop w:val="0"/>
              <w:marBottom w:val="0"/>
              <w:divBdr>
                <w:top w:val="none" w:sz="0" w:space="0" w:color="auto"/>
                <w:left w:val="none" w:sz="0" w:space="0" w:color="auto"/>
                <w:bottom w:val="none" w:sz="0" w:space="0" w:color="auto"/>
                <w:right w:val="none" w:sz="0" w:space="0" w:color="auto"/>
              </w:divBdr>
            </w:div>
            <w:div w:id="650671444">
              <w:marLeft w:val="0"/>
              <w:marRight w:val="0"/>
              <w:marTop w:val="0"/>
              <w:marBottom w:val="0"/>
              <w:divBdr>
                <w:top w:val="none" w:sz="0" w:space="0" w:color="auto"/>
                <w:left w:val="none" w:sz="0" w:space="0" w:color="auto"/>
                <w:bottom w:val="none" w:sz="0" w:space="0" w:color="auto"/>
                <w:right w:val="none" w:sz="0" w:space="0" w:color="auto"/>
              </w:divBdr>
            </w:div>
            <w:div w:id="1076441815">
              <w:marLeft w:val="0"/>
              <w:marRight w:val="0"/>
              <w:marTop w:val="0"/>
              <w:marBottom w:val="0"/>
              <w:divBdr>
                <w:top w:val="none" w:sz="0" w:space="0" w:color="auto"/>
                <w:left w:val="none" w:sz="0" w:space="0" w:color="auto"/>
                <w:bottom w:val="none" w:sz="0" w:space="0" w:color="auto"/>
                <w:right w:val="none" w:sz="0" w:space="0" w:color="auto"/>
              </w:divBdr>
            </w:div>
            <w:div w:id="1768304589">
              <w:marLeft w:val="0"/>
              <w:marRight w:val="0"/>
              <w:marTop w:val="0"/>
              <w:marBottom w:val="0"/>
              <w:divBdr>
                <w:top w:val="none" w:sz="0" w:space="0" w:color="auto"/>
                <w:left w:val="none" w:sz="0" w:space="0" w:color="auto"/>
                <w:bottom w:val="none" w:sz="0" w:space="0" w:color="auto"/>
                <w:right w:val="none" w:sz="0" w:space="0" w:color="auto"/>
              </w:divBdr>
            </w:div>
            <w:div w:id="1772311585">
              <w:marLeft w:val="0"/>
              <w:marRight w:val="0"/>
              <w:marTop w:val="0"/>
              <w:marBottom w:val="0"/>
              <w:divBdr>
                <w:top w:val="none" w:sz="0" w:space="0" w:color="auto"/>
                <w:left w:val="none" w:sz="0" w:space="0" w:color="auto"/>
                <w:bottom w:val="none" w:sz="0" w:space="0" w:color="auto"/>
                <w:right w:val="none" w:sz="0" w:space="0" w:color="auto"/>
              </w:divBdr>
            </w:div>
            <w:div w:id="363792360">
              <w:marLeft w:val="0"/>
              <w:marRight w:val="0"/>
              <w:marTop w:val="0"/>
              <w:marBottom w:val="0"/>
              <w:divBdr>
                <w:top w:val="none" w:sz="0" w:space="0" w:color="auto"/>
                <w:left w:val="none" w:sz="0" w:space="0" w:color="auto"/>
                <w:bottom w:val="none" w:sz="0" w:space="0" w:color="auto"/>
                <w:right w:val="none" w:sz="0" w:space="0" w:color="auto"/>
              </w:divBdr>
            </w:div>
            <w:div w:id="1273589215">
              <w:marLeft w:val="0"/>
              <w:marRight w:val="0"/>
              <w:marTop w:val="0"/>
              <w:marBottom w:val="0"/>
              <w:divBdr>
                <w:top w:val="none" w:sz="0" w:space="0" w:color="auto"/>
                <w:left w:val="none" w:sz="0" w:space="0" w:color="auto"/>
                <w:bottom w:val="none" w:sz="0" w:space="0" w:color="auto"/>
                <w:right w:val="none" w:sz="0" w:space="0" w:color="auto"/>
              </w:divBdr>
            </w:div>
            <w:div w:id="641352528">
              <w:marLeft w:val="0"/>
              <w:marRight w:val="0"/>
              <w:marTop w:val="0"/>
              <w:marBottom w:val="0"/>
              <w:divBdr>
                <w:top w:val="none" w:sz="0" w:space="0" w:color="auto"/>
                <w:left w:val="none" w:sz="0" w:space="0" w:color="auto"/>
                <w:bottom w:val="none" w:sz="0" w:space="0" w:color="auto"/>
                <w:right w:val="none" w:sz="0" w:space="0" w:color="auto"/>
              </w:divBdr>
            </w:div>
            <w:div w:id="2127845213">
              <w:marLeft w:val="0"/>
              <w:marRight w:val="0"/>
              <w:marTop w:val="0"/>
              <w:marBottom w:val="0"/>
              <w:divBdr>
                <w:top w:val="none" w:sz="0" w:space="0" w:color="auto"/>
                <w:left w:val="none" w:sz="0" w:space="0" w:color="auto"/>
                <w:bottom w:val="none" w:sz="0" w:space="0" w:color="auto"/>
                <w:right w:val="none" w:sz="0" w:space="0" w:color="auto"/>
              </w:divBdr>
            </w:div>
            <w:div w:id="854074555">
              <w:marLeft w:val="0"/>
              <w:marRight w:val="0"/>
              <w:marTop w:val="0"/>
              <w:marBottom w:val="0"/>
              <w:divBdr>
                <w:top w:val="none" w:sz="0" w:space="0" w:color="auto"/>
                <w:left w:val="none" w:sz="0" w:space="0" w:color="auto"/>
                <w:bottom w:val="none" w:sz="0" w:space="0" w:color="auto"/>
                <w:right w:val="none" w:sz="0" w:space="0" w:color="auto"/>
              </w:divBdr>
            </w:div>
            <w:div w:id="534923237">
              <w:marLeft w:val="0"/>
              <w:marRight w:val="0"/>
              <w:marTop w:val="0"/>
              <w:marBottom w:val="0"/>
              <w:divBdr>
                <w:top w:val="none" w:sz="0" w:space="0" w:color="auto"/>
                <w:left w:val="none" w:sz="0" w:space="0" w:color="auto"/>
                <w:bottom w:val="none" w:sz="0" w:space="0" w:color="auto"/>
                <w:right w:val="none" w:sz="0" w:space="0" w:color="auto"/>
              </w:divBdr>
            </w:div>
            <w:div w:id="869686281">
              <w:marLeft w:val="0"/>
              <w:marRight w:val="0"/>
              <w:marTop w:val="0"/>
              <w:marBottom w:val="0"/>
              <w:divBdr>
                <w:top w:val="none" w:sz="0" w:space="0" w:color="auto"/>
                <w:left w:val="none" w:sz="0" w:space="0" w:color="auto"/>
                <w:bottom w:val="none" w:sz="0" w:space="0" w:color="auto"/>
                <w:right w:val="none" w:sz="0" w:space="0" w:color="auto"/>
              </w:divBdr>
            </w:div>
            <w:div w:id="2015035547">
              <w:marLeft w:val="0"/>
              <w:marRight w:val="0"/>
              <w:marTop w:val="0"/>
              <w:marBottom w:val="0"/>
              <w:divBdr>
                <w:top w:val="none" w:sz="0" w:space="0" w:color="auto"/>
                <w:left w:val="none" w:sz="0" w:space="0" w:color="auto"/>
                <w:bottom w:val="none" w:sz="0" w:space="0" w:color="auto"/>
                <w:right w:val="none" w:sz="0" w:space="0" w:color="auto"/>
              </w:divBdr>
            </w:div>
            <w:div w:id="1154955079">
              <w:marLeft w:val="0"/>
              <w:marRight w:val="0"/>
              <w:marTop w:val="0"/>
              <w:marBottom w:val="0"/>
              <w:divBdr>
                <w:top w:val="none" w:sz="0" w:space="0" w:color="auto"/>
                <w:left w:val="none" w:sz="0" w:space="0" w:color="auto"/>
                <w:bottom w:val="none" w:sz="0" w:space="0" w:color="auto"/>
                <w:right w:val="none" w:sz="0" w:space="0" w:color="auto"/>
              </w:divBdr>
            </w:div>
            <w:div w:id="765812652">
              <w:marLeft w:val="0"/>
              <w:marRight w:val="0"/>
              <w:marTop w:val="0"/>
              <w:marBottom w:val="0"/>
              <w:divBdr>
                <w:top w:val="none" w:sz="0" w:space="0" w:color="auto"/>
                <w:left w:val="none" w:sz="0" w:space="0" w:color="auto"/>
                <w:bottom w:val="none" w:sz="0" w:space="0" w:color="auto"/>
                <w:right w:val="none" w:sz="0" w:space="0" w:color="auto"/>
              </w:divBdr>
            </w:div>
            <w:div w:id="1870725792">
              <w:marLeft w:val="0"/>
              <w:marRight w:val="0"/>
              <w:marTop w:val="0"/>
              <w:marBottom w:val="0"/>
              <w:divBdr>
                <w:top w:val="none" w:sz="0" w:space="0" w:color="auto"/>
                <w:left w:val="none" w:sz="0" w:space="0" w:color="auto"/>
                <w:bottom w:val="none" w:sz="0" w:space="0" w:color="auto"/>
                <w:right w:val="none" w:sz="0" w:space="0" w:color="auto"/>
              </w:divBdr>
            </w:div>
            <w:div w:id="1023672785">
              <w:marLeft w:val="0"/>
              <w:marRight w:val="0"/>
              <w:marTop w:val="0"/>
              <w:marBottom w:val="0"/>
              <w:divBdr>
                <w:top w:val="none" w:sz="0" w:space="0" w:color="auto"/>
                <w:left w:val="none" w:sz="0" w:space="0" w:color="auto"/>
                <w:bottom w:val="none" w:sz="0" w:space="0" w:color="auto"/>
                <w:right w:val="none" w:sz="0" w:space="0" w:color="auto"/>
              </w:divBdr>
            </w:div>
            <w:div w:id="682128757">
              <w:marLeft w:val="0"/>
              <w:marRight w:val="0"/>
              <w:marTop w:val="0"/>
              <w:marBottom w:val="0"/>
              <w:divBdr>
                <w:top w:val="none" w:sz="0" w:space="0" w:color="auto"/>
                <w:left w:val="none" w:sz="0" w:space="0" w:color="auto"/>
                <w:bottom w:val="none" w:sz="0" w:space="0" w:color="auto"/>
                <w:right w:val="none" w:sz="0" w:space="0" w:color="auto"/>
              </w:divBdr>
            </w:div>
            <w:div w:id="643122330">
              <w:marLeft w:val="0"/>
              <w:marRight w:val="0"/>
              <w:marTop w:val="0"/>
              <w:marBottom w:val="0"/>
              <w:divBdr>
                <w:top w:val="none" w:sz="0" w:space="0" w:color="auto"/>
                <w:left w:val="none" w:sz="0" w:space="0" w:color="auto"/>
                <w:bottom w:val="none" w:sz="0" w:space="0" w:color="auto"/>
                <w:right w:val="none" w:sz="0" w:space="0" w:color="auto"/>
              </w:divBdr>
            </w:div>
            <w:div w:id="1439058978">
              <w:marLeft w:val="0"/>
              <w:marRight w:val="0"/>
              <w:marTop w:val="0"/>
              <w:marBottom w:val="0"/>
              <w:divBdr>
                <w:top w:val="none" w:sz="0" w:space="0" w:color="auto"/>
                <w:left w:val="none" w:sz="0" w:space="0" w:color="auto"/>
                <w:bottom w:val="none" w:sz="0" w:space="0" w:color="auto"/>
                <w:right w:val="none" w:sz="0" w:space="0" w:color="auto"/>
              </w:divBdr>
            </w:div>
            <w:div w:id="1560895574">
              <w:marLeft w:val="0"/>
              <w:marRight w:val="0"/>
              <w:marTop w:val="0"/>
              <w:marBottom w:val="0"/>
              <w:divBdr>
                <w:top w:val="none" w:sz="0" w:space="0" w:color="auto"/>
                <w:left w:val="none" w:sz="0" w:space="0" w:color="auto"/>
                <w:bottom w:val="none" w:sz="0" w:space="0" w:color="auto"/>
                <w:right w:val="none" w:sz="0" w:space="0" w:color="auto"/>
              </w:divBdr>
            </w:div>
            <w:div w:id="1542522564">
              <w:marLeft w:val="0"/>
              <w:marRight w:val="0"/>
              <w:marTop w:val="0"/>
              <w:marBottom w:val="0"/>
              <w:divBdr>
                <w:top w:val="none" w:sz="0" w:space="0" w:color="auto"/>
                <w:left w:val="none" w:sz="0" w:space="0" w:color="auto"/>
                <w:bottom w:val="none" w:sz="0" w:space="0" w:color="auto"/>
                <w:right w:val="none" w:sz="0" w:space="0" w:color="auto"/>
              </w:divBdr>
            </w:div>
            <w:div w:id="157498381">
              <w:marLeft w:val="0"/>
              <w:marRight w:val="0"/>
              <w:marTop w:val="0"/>
              <w:marBottom w:val="0"/>
              <w:divBdr>
                <w:top w:val="none" w:sz="0" w:space="0" w:color="auto"/>
                <w:left w:val="none" w:sz="0" w:space="0" w:color="auto"/>
                <w:bottom w:val="none" w:sz="0" w:space="0" w:color="auto"/>
                <w:right w:val="none" w:sz="0" w:space="0" w:color="auto"/>
              </w:divBdr>
            </w:div>
            <w:div w:id="1687101127">
              <w:marLeft w:val="0"/>
              <w:marRight w:val="0"/>
              <w:marTop w:val="0"/>
              <w:marBottom w:val="0"/>
              <w:divBdr>
                <w:top w:val="none" w:sz="0" w:space="0" w:color="auto"/>
                <w:left w:val="none" w:sz="0" w:space="0" w:color="auto"/>
                <w:bottom w:val="none" w:sz="0" w:space="0" w:color="auto"/>
                <w:right w:val="none" w:sz="0" w:space="0" w:color="auto"/>
              </w:divBdr>
            </w:div>
            <w:div w:id="1433864740">
              <w:marLeft w:val="0"/>
              <w:marRight w:val="0"/>
              <w:marTop w:val="0"/>
              <w:marBottom w:val="0"/>
              <w:divBdr>
                <w:top w:val="none" w:sz="0" w:space="0" w:color="auto"/>
                <w:left w:val="none" w:sz="0" w:space="0" w:color="auto"/>
                <w:bottom w:val="none" w:sz="0" w:space="0" w:color="auto"/>
                <w:right w:val="none" w:sz="0" w:space="0" w:color="auto"/>
              </w:divBdr>
            </w:div>
            <w:div w:id="227810472">
              <w:marLeft w:val="0"/>
              <w:marRight w:val="0"/>
              <w:marTop w:val="0"/>
              <w:marBottom w:val="0"/>
              <w:divBdr>
                <w:top w:val="none" w:sz="0" w:space="0" w:color="auto"/>
                <w:left w:val="none" w:sz="0" w:space="0" w:color="auto"/>
                <w:bottom w:val="none" w:sz="0" w:space="0" w:color="auto"/>
                <w:right w:val="none" w:sz="0" w:space="0" w:color="auto"/>
              </w:divBdr>
            </w:div>
            <w:div w:id="1459491794">
              <w:marLeft w:val="0"/>
              <w:marRight w:val="0"/>
              <w:marTop w:val="0"/>
              <w:marBottom w:val="0"/>
              <w:divBdr>
                <w:top w:val="none" w:sz="0" w:space="0" w:color="auto"/>
                <w:left w:val="none" w:sz="0" w:space="0" w:color="auto"/>
                <w:bottom w:val="none" w:sz="0" w:space="0" w:color="auto"/>
                <w:right w:val="none" w:sz="0" w:space="0" w:color="auto"/>
              </w:divBdr>
            </w:div>
            <w:div w:id="1610427450">
              <w:marLeft w:val="0"/>
              <w:marRight w:val="0"/>
              <w:marTop w:val="0"/>
              <w:marBottom w:val="0"/>
              <w:divBdr>
                <w:top w:val="none" w:sz="0" w:space="0" w:color="auto"/>
                <w:left w:val="none" w:sz="0" w:space="0" w:color="auto"/>
                <w:bottom w:val="none" w:sz="0" w:space="0" w:color="auto"/>
                <w:right w:val="none" w:sz="0" w:space="0" w:color="auto"/>
              </w:divBdr>
            </w:div>
            <w:div w:id="837185975">
              <w:marLeft w:val="0"/>
              <w:marRight w:val="0"/>
              <w:marTop w:val="0"/>
              <w:marBottom w:val="0"/>
              <w:divBdr>
                <w:top w:val="none" w:sz="0" w:space="0" w:color="auto"/>
                <w:left w:val="none" w:sz="0" w:space="0" w:color="auto"/>
                <w:bottom w:val="none" w:sz="0" w:space="0" w:color="auto"/>
                <w:right w:val="none" w:sz="0" w:space="0" w:color="auto"/>
              </w:divBdr>
            </w:div>
            <w:div w:id="737285324">
              <w:marLeft w:val="0"/>
              <w:marRight w:val="0"/>
              <w:marTop w:val="0"/>
              <w:marBottom w:val="0"/>
              <w:divBdr>
                <w:top w:val="none" w:sz="0" w:space="0" w:color="auto"/>
                <w:left w:val="none" w:sz="0" w:space="0" w:color="auto"/>
                <w:bottom w:val="none" w:sz="0" w:space="0" w:color="auto"/>
                <w:right w:val="none" w:sz="0" w:space="0" w:color="auto"/>
              </w:divBdr>
            </w:div>
            <w:div w:id="1476794358">
              <w:marLeft w:val="0"/>
              <w:marRight w:val="0"/>
              <w:marTop w:val="0"/>
              <w:marBottom w:val="0"/>
              <w:divBdr>
                <w:top w:val="none" w:sz="0" w:space="0" w:color="auto"/>
                <w:left w:val="none" w:sz="0" w:space="0" w:color="auto"/>
                <w:bottom w:val="none" w:sz="0" w:space="0" w:color="auto"/>
                <w:right w:val="none" w:sz="0" w:space="0" w:color="auto"/>
              </w:divBdr>
            </w:div>
            <w:div w:id="1486434204">
              <w:marLeft w:val="0"/>
              <w:marRight w:val="0"/>
              <w:marTop w:val="0"/>
              <w:marBottom w:val="0"/>
              <w:divBdr>
                <w:top w:val="none" w:sz="0" w:space="0" w:color="auto"/>
                <w:left w:val="none" w:sz="0" w:space="0" w:color="auto"/>
                <w:bottom w:val="none" w:sz="0" w:space="0" w:color="auto"/>
                <w:right w:val="none" w:sz="0" w:space="0" w:color="auto"/>
              </w:divBdr>
            </w:div>
            <w:div w:id="56900097">
              <w:marLeft w:val="0"/>
              <w:marRight w:val="0"/>
              <w:marTop w:val="0"/>
              <w:marBottom w:val="0"/>
              <w:divBdr>
                <w:top w:val="none" w:sz="0" w:space="0" w:color="auto"/>
                <w:left w:val="none" w:sz="0" w:space="0" w:color="auto"/>
                <w:bottom w:val="none" w:sz="0" w:space="0" w:color="auto"/>
                <w:right w:val="none" w:sz="0" w:space="0" w:color="auto"/>
              </w:divBdr>
            </w:div>
            <w:div w:id="1288241211">
              <w:marLeft w:val="0"/>
              <w:marRight w:val="0"/>
              <w:marTop w:val="0"/>
              <w:marBottom w:val="0"/>
              <w:divBdr>
                <w:top w:val="none" w:sz="0" w:space="0" w:color="auto"/>
                <w:left w:val="none" w:sz="0" w:space="0" w:color="auto"/>
                <w:bottom w:val="none" w:sz="0" w:space="0" w:color="auto"/>
                <w:right w:val="none" w:sz="0" w:space="0" w:color="auto"/>
              </w:divBdr>
            </w:div>
            <w:div w:id="1344819085">
              <w:marLeft w:val="0"/>
              <w:marRight w:val="0"/>
              <w:marTop w:val="0"/>
              <w:marBottom w:val="0"/>
              <w:divBdr>
                <w:top w:val="none" w:sz="0" w:space="0" w:color="auto"/>
                <w:left w:val="none" w:sz="0" w:space="0" w:color="auto"/>
                <w:bottom w:val="none" w:sz="0" w:space="0" w:color="auto"/>
                <w:right w:val="none" w:sz="0" w:space="0" w:color="auto"/>
              </w:divBdr>
            </w:div>
            <w:div w:id="1916041888">
              <w:marLeft w:val="0"/>
              <w:marRight w:val="0"/>
              <w:marTop w:val="0"/>
              <w:marBottom w:val="0"/>
              <w:divBdr>
                <w:top w:val="none" w:sz="0" w:space="0" w:color="auto"/>
                <w:left w:val="none" w:sz="0" w:space="0" w:color="auto"/>
                <w:bottom w:val="none" w:sz="0" w:space="0" w:color="auto"/>
                <w:right w:val="none" w:sz="0" w:space="0" w:color="auto"/>
              </w:divBdr>
            </w:div>
            <w:div w:id="1776634960">
              <w:marLeft w:val="0"/>
              <w:marRight w:val="0"/>
              <w:marTop w:val="0"/>
              <w:marBottom w:val="0"/>
              <w:divBdr>
                <w:top w:val="none" w:sz="0" w:space="0" w:color="auto"/>
                <w:left w:val="none" w:sz="0" w:space="0" w:color="auto"/>
                <w:bottom w:val="none" w:sz="0" w:space="0" w:color="auto"/>
                <w:right w:val="none" w:sz="0" w:space="0" w:color="auto"/>
              </w:divBdr>
            </w:div>
            <w:div w:id="979070970">
              <w:marLeft w:val="0"/>
              <w:marRight w:val="0"/>
              <w:marTop w:val="0"/>
              <w:marBottom w:val="0"/>
              <w:divBdr>
                <w:top w:val="none" w:sz="0" w:space="0" w:color="auto"/>
                <w:left w:val="none" w:sz="0" w:space="0" w:color="auto"/>
                <w:bottom w:val="none" w:sz="0" w:space="0" w:color="auto"/>
                <w:right w:val="none" w:sz="0" w:space="0" w:color="auto"/>
              </w:divBdr>
            </w:div>
            <w:div w:id="2119329336">
              <w:marLeft w:val="0"/>
              <w:marRight w:val="0"/>
              <w:marTop w:val="0"/>
              <w:marBottom w:val="0"/>
              <w:divBdr>
                <w:top w:val="none" w:sz="0" w:space="0" w:color="auto"/>
                <w:left w:val="none" w:sz="0" w:space="0" w:color="auto"/>
                <w:bottom w:val="none" w:sz="0" w:space="0" w:color="auto"/>
                <w:right w:val="none" w:sz="0" w:space="0" w:color="auto"/>
              </w:divBdr>
            </w:div>
            <w:div w:id="518736499">
              <w:marLeft w:val="0"/>
              <w:marRight w:val="0"/>
              <w:marTop w:val="0"/>
              <w:marBottom w:val="0"/>
              <w:divBdr>
                <w:top w:val="none" w:sz="0" w:space="0" w:color="auto"/>
                <w:left w:val="none" w:sz="0" w:space="0" w:color="auto"/>
                <w:bottom w:val="none" w:sz="0" w:space="0" w:color="auto"/>
                <w:right w:val="none" w:sz="0" w:space="0" w:color="auto"/>
              </w:divBdr>
            </w:div>
            <w:div w:id="944921403">
              <w:marLeft w:val="0"/>
              <w:marRight w:val="0"/>
              <w:marTop w:val="0"/>
              <w:marBottom w:val="0"/>
              <w:divBdr>
                <w:top w:val="none" w:sz="0" w:space="0" w:color="auto"/>
                <w:left w:val="none" w:sz="0" w:space="0" w:color="auto"/>
                <w:bottom w:val="none" w:sz="0" w:space="0" w:color="auto"/>
                <w:right w:val="none" w:sz="0" w:space="0" w:color="auto"/>
              </w:divBdr>
            </w:div>
            <w:div w:id="266163822">
              <w:marLeft w:val="0"/>
              <w:marRight w:val="0"/>
              <w:marTop w:val="0"/>
              <w:marBottom w:val="0"/>
              <w:divBdr>
                <w:top w:val="none" w:sz="0" w:space="0" w:color="auto"/>
                <w:left w:val="none" w:sz="0" w:space="0" w:color="auto"/>
                <w:bottom w:val="none" w:sz="0" w:space="0" w:color="auto"/>
                <w:right w:val="none" w:sz="0" w:space="0" w:color="auto"/>
              </w:divBdr>
            </w:div>
            <w:div w:id="1317026459">
              <w:marLeft w:val="0"/>
              <w:marRight w:val="0"/>
              <w:marTop w:val="0"/>
              <w:marBottom w:val="0"/>
              <w:divBdr>
                <w:top w:val="none" w:sz="0" w:space="0" w:color="auto"/>
                <w:left w:val="none" w:sz="0" w:space="0" w:color="auto"/>
                <w:bottom w:val="none" w:sz="0" w:space="0" w:color="auto"/>
                <w:right w:val="none" w:sz="0" w:space="0" w:color="auto"/>
              </w:divBdr>
            </w:div>
            <w:div w:id="1656687649">
              <w:marLeft w:val="0"/>
              <w:marRight w:val="0"/>
              <w:marTop w:val="0"/>
              <w:marBottom w:val="0"/>
              <w:divBdr>
                <w:top w:val="none" w:sz="0" w:space="0" w:color="auto"/>
                <w:left w:val="none" w:sz="0" w:space="0" w:color="auto"/>
                <w:bottom w:val="none" w:sz="0" w:space="0" w:color="auto"/>
                <w:right w:val="none" w:sz="0" w:space="0" w:color="auto"/>
              </w:divBdr>
            </w:div>
            <w:div w:id="1445424519">
              <w:marLeft w:val="0"/>
              <w:marRight w:val="0"/>
              <w:marTop w:val="0"/>
              <w:marBottom w:val="0"/>
              <w:divBdr>
                <w:top w:val="none" w:sz="0" w:space="0" w:color="auto"/>
                <w:left w:val="none" w:sz="0" w:space="0" w:color="auto"/>
                <w:bottom w:val="none" w:sz="0" w:space="0" w:color="auto"/>
                <w:right w:val="none" w:sz="0" w:space="0" w:color="auto"/>
              </w:divBdr>
            </w:div>
            <w:div w:id="254871668">
              <w:marLeft w:val="0"/>
              <w:marRight w:val="0"/>
              <w:marTop w:val="0"/>
              <w:marBottom w:val="0"/>
              <w:divBdr>
                <w:top w:val="none" w:sz="0" w:space="0" w:color="auto"/>
                <w:left w:val="none" w:sz="0" w:space="0" w:color="auto"/>
                <w:bottom w:val="none" w:sz="0" w:space="0" w:color="auto"/>
                <w:right w:val="none" w:sz="0" w:space="0" w:color="auto"/>
              </w:divBdr>
            </w:div>
            <w:div w:id="1731658631">
              <w:marLeft w:val="0"/>
              <w:marRight w:val="0"/>
              <w:marTop w:val="0"/>
              <w:marBottom w:val="0"/>
              <w:divBdr>
                <w:top w:val="none" w:sz="0" w:space="0" w:color="auto"/>
                <w:left w:val="none" w:sz="0" w:space="0" w:color="auto"/>
                <w:bottom w:val="none" w:sz="0" w:space="0" w:color="auto"/>
                <w:right w:val="none" w:sz="0" w:space="0" w:color="auto"/>
              </w:divBdr>
            </w:div>
            <w:div w:id="1389768694">
              <w:marLeft w:val="0"/>
              <w:marRight w:val="0"/>
              <w:marTop w:val="0"/>
              <w:marBottom w:val="0"/>
              <w:divBdr>
                <w:top w:val="none" w:sz="0" w:space="0" w:color="auto"/>
                <w:left w:val="none" w:sz="0" w:space="0" w:color="auto"/>
                <w:bottom w:val="none" w:sz="0" w:space="0" w:color="auto"/>
                <w:right w:val="none" w:sz="0" w:space="0" w:color="auto"/>
              </w:divBdr>
            </w:div>
            <w:div w:id="2053462541">
              <w:marLeft w:val="0"/>
              <w:marRight w:val="0"/>
              <w:marTop w:val="0"/>
              <w:marBottom w:val="0"/>
              <w:divBdr>
                <w:top w:val="none" w:sz="0" w:space="0" w:color="auto"/>
                <w:left w:val="none" w:sz="0" w:space="0" w:color="auto"/>
                <w:bottom w:val="none" w:sz="0" w:space="0" w:color="auto"/>
                <w:right w:val="none" w:sz="0" w:space="0" w:color="auto"/>
              </w:divBdr>
            </w:div>
            <w:div w:id="1251543057">
              <w:marLeft w:val="0"/>
              <w:marRight w:val="0"/>
              <w:marTop w:val="0"/>
              <w:marBottom w:val="0"/>
              <w:divBdr>
                <w:top w:val="none" w:sz="0" w:space="0" w:color="auto"/>
                <w:left w:val="none" w:sz="0" w:space="0" w:color="auto"/>
                <w:bottom w:val="none" w:sz="0" w:space="0" w:color="auto"/>
                <w:right w:val="none" w:sz="0" w:space="0" w:color="auto"/>
              </w:divBdr>
            </w:div>
            <w:div w:id="1956019977">
              <w:marLeft w:val="0"/>
              <w:marRight w:val="0"/>
              <w:marTop w:val="0"/>
              <w:marBottom w:val="0"/>
              <w:divBdr>
                <w:top w:val="none" w:sz="0" w:space="0" w:color="auto"/>
                <w:left w:val="none" w:sz="0" w:space="0" w:color="auto"/>
                <w:bottom w:val="none" w:sz="0" w:space="0" w:color="auto"/>
                <w:right w:val="none" w:sz="0" w:space="0" w:color="auto"/>
              </w:divBdr>
            </w:div>
            <w:div w:id="567809415">
              <w:marLeft w:val="0"/>
              <w:marRight w:val="0"/>
              <w:marTop w:val="0"/>
              <w:marBottom w:val="0"/>
              <w:divBdr>
                <w:top w:val="none" w:sz="0" w:space="0" w:color="auto"/>
                <w:left w:val="none" w:sz="0" w:space="0" w:color="auto"/>
                <w:bottom w:val="none" w:sz="0" w:space="0" w:color="auto"/>
                <w:right w:val="none" w:sz="0" w:space="0" w:color="auto"/>
              </w:divBdr>
            </w:div>
            <w:div w:id="1603340172">
              <w:marLeft w:val="0"/>
              <w:marRight w:val="0"/>
              <w:marTop w:val="0"/>
              <w:marBottom w:val="0"/>
              <w:divBdr>
                <w:top w:val="none" w:sz="0" w:space="0" w:color="auto"/>
                <w:left w:val="none" w:sz="0" w:space="0" w:color="auto"/>
                <w:bottom w:val="none" w:sz="0" w:space="0" w:color="auto"/>
                <w:right w:val="none" w:sz="0" w:space="0" w:color="auto"/>
              </w:divBdr>
            </w:div>
            <w:div w:id="102457330">
              <w:marLeft w:val="0"/>
              <w:marRight w:val="0"/>
              <w:marTop w:val="0"/>
              <w:marBottom w:val="0"/>
              <w:divBdr>
                <w:top w:val="none" w:sz="0" w:space="0" w:color="auto"/>
                <w:left w:val="none" w:sz="0" w:space="0" w:color="auto"/>
                <w:bottom w:val="none" w:sz="0" w:space="0" w:color="auto"/>
                <w:right w:val="none" w:sz="0" w:space="0" w:color="auto"/>
              </w:divBdr>
            </w:div>
            <w:div w:id="1494838765">
              <w:marLeft w:val="0"/>
              <w:marRight w:val="0"/>
              <w:marTop w:val="0"/>
              <w:marBottom w:val="0"/>
              <w:divBdr>
                <w:top w:val="none" w:sz="0" w:space="0" w:color="auto"/>
                <w:left w:val="none" w:sz="0" w:space="0" w:color="auto"/>
                <w:bottom w:val="none" w:sz="0" w:space="0" w:color="auto"/>
                <w:right w:val="none" w:sz="0" w:space="0" w:color="auto"/>
              </w:divBdr>
            </w:div>
            <w:div w:id="1213617822">
              <w:marLeft w:val="0"/>
              <w:marRight w:val="0"/>
              <w:marTop w:val="0"/>
              <w:marBottom w:val="0"/>
              <w:divBdr>
                <w:top w:val="none" w:sz="0" w:space="0" w:color="auto"/>
                <w:left w:val="none" w:sz="0" w:space="0" w:color="auto"/>
                <w:bottom w:val="none" w:sz="0" w:space="0" w:color="auto"/>
                <w:right w:val="none" w:sz="0" w:space="0" w:color="auto"/>
              </w:divBdr>
            </w:div>
            <w:div w:id="294257328">
              <w:marLeft w:val="0"/>
              <w:marRight w:val="0"/>
              <w:marTop w:val="0"/>
              <w:marBottom w:val="0"/>
              <w:divBdr>
                <w:top w:val="none" w:sz="0" w:space="0" w:color="auto"/>
                <w:left w:val="none" w:sz="0" w:space="0" w:color="auto"/>
                <w:bottom w:val="none" w:sz="0" w:space="0" w:color="auto"/>
                <w:right w:val="none" w:sz="0" w:space="0" w:color="auto"/>
              </w:divBdr>
            </w:div>
            <w:div w:id="293486305">
              <w:marLeft w:val="0"/>
              <w:marRight w:val="0"/>
              <w:marTop w:val="0"/>
              <w:marBottom w:val="0"/>
              <w:divBdr>
                <w:top w:val="none" w:sz="0" w:space="0" w:color="auto"/>
                <w:left w:val="none" w:sz="0" w:space="0" w:color="auto"/>
                <w:bottom w:val="none" w:sz="0" w:space="0" w:color="auto"/>
                <w:right w:val="none" w:sz="0" w:space="0" w:color="auto"/>
              </w:divBdr>
            </w:div>
            <w:div w:id="1270818432">
              <w:marLeft w:val="0"/>
              <w:marRight w:val="0"/>
              <w:marTop w:val="0"/>
              <w:marBottom w:val="0"/>
              <w:divBdr>
                <w:top w:val="none" w:sz="0" w:space="0" w:color="auto"/>
                <w:left w:val="none" w:sz="0" w:space="0" w:color="auto"/>
                <w:bottom w:val="none" w:sz="0" w:space="0" w:color="auto"/>
                <w:right w:val="none" w:sz="0" w:space="0" w:color="auto"/>
              </w:divBdr>
            </w:div>
            <w:div w:id="352535320">
              <w:marLeft w:val="0"/>
              <w:marRight w:val="0"/>
              <w:marTop w:val="0"/>
              <w:marBottom w:val="0"/>
              <w:divBdr>
                <w:top w:val="none" w:sz="0" w:space="0" w:color="auto"/>
                <w:left w:val="none" w:sz="0" w:space="0" w:color="auto"/>
                <w:bottom w:val="none" w:sz="0" w:space="0" w:color="auto"/>
                <w:right w:val="none" w:sz="0" w:space="0" w:color="auto"/>
              </w:divBdr>
            </w:div>
            <w:div w:id="2078476531">
              <w:marLeft w:val="0"/>
              <w:marRight w:val="0"/>
              <w:marTop w:val="0"/>
              <w:marBottom w:val="0"/>
              <w:divBdr>
                <w:top w:val="none" w:sz="0" w:space="0" w:color="auto"/>
                <w:left w:val="none" w:sz="0" w:space="0" w:color="auto"/>
                <w:bottom w:val="none" w:sz="0" w:space="0" w:color="auto"/>
                <w:right w:val="none" w:sz="0" w:space="0" w:color="auto"/>
              </w:divBdr>
            </w:div>
            <w:div w:id="1690061256">
              <w:marLeft w:val="0"/>
              <w:marRight w:val="0"/>
              <w:marTop w:val="0"/>
              <w:marBottom w:val="0"/>
              <w:divBdr>
                <w:top w:val="none" w:sz="0" w:space="0" w:color="auto"/>
                <w:left w:val="none" w:sz="0" w:space="0" w:color="auto"/>
                <w:bottom w:val="none" w:sz="0" w:space="0" w:color="auto"/>
                <w:right w:val="none" w:sz="0" w:space="0" w:color="auto"/>
              </w:divBdr>
            </w:div>
            <w:div w:id="551886339">
              <w:marLeft w:val="0"/>
              <w:marRight w:val="0"/>
              <w:marTop w:val="0"/>
              <w:marBottom w:val="0"/>
              <w:divBdr>
                <w:top w:val="none" w:sz="0" w:space="0" w:color="auto"/>
                <w:left w:val="none" w:sz="0" w:space="0" w:color="auto"/>
                <w:bottom w:val="none" w:sz="0" w:space="0" w:color="auto"/>
                <w:right w:val="none" w:sz="0" w:space="0" w:color="auto"/>
              </w:divBdr>
            </w:div>
            <w:div w:id="1547715851">
              <w:marLeft w:val="0"/>
              <w:marRight w:val="0"/>
              <w:marTop w:val="0"/>
              <w:marBottom w:val="0"/>
              <w:divBdr>
                <w:top w:val="none" w:sz="0" w:space="0" w:color="auto"/>
                <w:left w:val="none" w:sz="0" w:space="0" w:color="auto"/>
                <w:bottom w:val="none" w:sz="0" w:space="0" w:color="auto"/>
                <w:right w:val="none" w:sz="0" w:space="0" w:color="auto"/>
              </w:divBdr>
            </w:div>
            <w:div w:id="1413308094">
              <w:marLeft w:val="0"/>
              <w:marRight w:val="0"/>
              <w:marTop w:val="0"/>
              <w:marBottom w:val="0"/>
              <w:divBdr>
                <w:top w:val="none" w:sz="0" w:space="0" w:color="auto"/>
                <w:left w:val="none" w:sz="0" w:space="0" w:color="auto"/>
                <w:bottom w:val="none" w:sz="0" w:space="0" w:color="auto"/>
                <w:right w:val="none" w:sz="0" w:space="0" w:color="auto"/>
              </w:divBdr>
            </w:div>
            <w:div w:id="871914832">
              <w:marLeft w:val="0"/>
              <w:marRight w:val="0"/>
              <w:marTop w:val="0"/>
              <w:marBottom w:val="0"/>
              <w:divBdr>
                <w:top w:val="none" w:sz="0" w:space="0" w:color="auto"/>
                <w:left w:val="none" w:sz="0" w:space="0" w:color="auto"/>
                <w:bottom w:val="none" w:sz="0" w:space="0" w:color="auto"/>
                <w:right w:val="none" w:sz="0" w:space="0" w:color="auto"/>
              </w:divBdr>
            </w:div>
            <w:div w:id="1675062109">
              <w:marLeft w:val="0"/>
              <w:marRight w:val="0"/>
              <w:marTop w:val="0"/>
              <w:marBottom w:val="0"/>
              <w:divBdr>
                <w:top w:val="none" w:sz="0" w:space="0" w:color="auto"/>
                <w:left w:val="none" w:sz="0" w:space="0" w:color="auto"/>
                <w:bottom w:val="none" w:sz="0" w:space="0" w:color="auto"/>
                <w:right w:val="none" w:sz="0" w:space="0" w:color="auto"/>
              </w:divBdr>
            </w:div>
            <w:div w:id="29769671">
              <w:marLeft w:val="0"/>
              <w:marRight w:val="0"/>
              <w:marTop w:val="0"/>
              <w:marBottom w:val="0"/>
              <w:divBdr>
                <w:top w:val="none" w:sz="0" w:space="0" w:color="auto"/>
                <w:left w:val="none" w:sz="0" w:space="0" w:color="auto"/>
                <w:bottom w:val="none" w:sz="0" w:space="0" w:color="auto"/>
                <w:right w:val="none" w:sz="0" w:space="0" w:color="auto"/>
              </w:divBdr>
            </w:div>
            <w:div w:id="1646006938">
              <w:marLeft w:val="0"/>
              <w:marRight w:val="0"/>
              <w:marTop w:val="0"/>
              <w:marBottom w:val="0"/>
              <w:divBdr>
                <w:top w:val="none" w:sz="0" w:space="0" w:color="auto"/>
                <w:left w:val="none" w:sz="0" w:space="0" w:color="auto"/>
                <w:bottom w:val="none" w:sz="0" w:space="0" w:color="auto"/>
                <w:right w:val="none" w:sz="0" w:space="0" w:color="auto"/>
              </w:divBdr>
            </w:div>
            <w:div w:id="987979903">
              <w:marLeft w:val="0"/>
              <w:marRight w:val="0"/>
              <w:marTop w:val="0"/>
              <w:marBottom w:val="0"/>
              <w:divBdr>
                <w:top w:val="none" w:sz="0" w:space="0" w:color="auto"/>
                <w:left w:val="none" w:sz="0" w:space="0" w:color="auto"/>
                <w:bottom w:val="none" w:sz="0" w:space="0" w:color="auto"/>
                <w:right w:val="none" w:sz="0" w:space="0" w:color="auto"/>
              </w:divBdr>
            </w:div>
            <w:div w:id="129056545">
              <w:marLeft w:val="0"/>
              <w:marRight w:val="0"/>
              <w:marTop w:val="0"/>
              <w:marBottom w:val="0"/>
              <w:divBdr>
                <w:top w:val="none" w:sz="0" w:space="0" w:color="auto"/>
                <w:left w:val="none" w:sz="0" w:space="0" w:color="auto"/>
                <w:bottom w:val="none" w:sz="0" w:space="0" w:color="auto"/>
                <w:right w:val="none" w:sz="0" w:space="0" w:color="auto"/>
              </w:divBdr>
            </w:div>
            <w:div w:id="18895225">
              <w:marLeft w:val="0"/>
              <w:marRight w:val="0"/>
              <w:marTop w:val="0"/>
              <w:marBottom w:val="0"/>
              <w:divBdr>
                <w:top w:val="none" w:sz="0" w:space="0" w:color="auto"/>
                <w:left w:val="none" w:sz="0" w:space="0" w:color="auto"/>
                <w:bottom w:val="none" w:sz="0" w:space="0" w:color="auto"/>
                <w:right w:val="none" w:sz="0" w:space="0" w:color="auto"/>
              </w:divBdr>
            </w:div>
            <w:div w:id="697464290">
              <w:marLeft w:val="0"/>
              <w:marRight w:val="0"/>
              <w:marTop w:val="0"/>
              <w:marBottom w:val="0"/>
              <w:divBdr>
                <w:top w:val="none" w:sz="0" w:space="0" w:color="auto"/>
                <w:left w:val="none" w:sz="0" w:space="0" w:color="auto"/>
                <w:bottom w:val="none" w:sz="0" w:space="0" w:color="auto"/>
                <w:right w:val="none" w:sz="0" w:space="0" w:color="auto"/>
              </w:divBdr>
            </w:div>
            <w:div w:id="84422225">
              <w:marLeft w:val="0"/>
              <w:marRight w:val="0"/>
              <w:marTop w:val="0"/>
              <w:marBottom w:val="0"/>
              <w:divBdr>
                <w:top w:val="none" w:sz="0" w:space="0" w:color="auto"/>
                <w:left w:val="none" w:sz="0" w:space="0" w:color="auto"/>
                <w:bottom w:val="none" w:sz="0" w:space="0" w:color="auto"/>
                <w:right w:val="none" w:sz="0" w:space="0" w:color="auto"/>
              </w:divBdr>
            </w:div>
            <w:div w:id="1567883540">
              <w:marLeft w:val="0"/>
              <w:marRight w:val="0"/>
              <w:marTop w:val="0"/>
              <w:marBottom w:val="0"/>
              <w:divBdr>
                <w:top w:val="none" w:sz="0" w:space="0" w:color="auto"/>
                <w:left w:val="none" w:sz="0" w:space="0" w:color="auto"/>
                <w:bottom w:val="none" w:sz="0" w:space="0" w:color="auto"/>
                <w:right w:val="none" w:sz="0" w:space="0" w:color="auto"/>
              </w:divBdr>
            </w:div>
            <w:div w:id="1425761197">
              <w:marLeft w:val="0"/>
              <w:marRight w:val="0"/>
              <w:marTop w:val="0"/>
              <w:marBottom w:val="0"/>
              <w:divBdr>
                <w:top w:val="none" w:sz="0" w:space="0" w:color="auto"/>
                <w:left w:val="none" w:sz="0" w:space="0" w:color="auto"/>
                <w:bottom w:val="none" w:sz="0" w:space="0" w:color="auto"/>
                <w:right w:val="none" w:sz="0" w:space="0" w:color="auto"/>
              </w:divBdr>
            </w:div>
            <w:div w:id="118039166">
              <w:marLeft w:val="0"/>
              <w:marRight w:val="0"/>
              <w:marTop w:val="0"/>
              <w:marBottom w:val="0"/>
              <w:divBdr>
                <w:top w:val="none" w:sz="0" w:space="0" w:color="auto"/>
                <w:left w:val="none" w:sz="0" w:space="0" w:color="auto"/>
                <w:bottom w:val="none" w:sz="0" w:space="0" w:color="auto"/>
                <w:right w:val="none" w:sz="0" w:space="0" w:color="auto"/>
              </w:divBdr>
            </w:div>
            <w:div w:id="994724786">
              <w:marLeft w:val="0"/>
              <w:marRight w:val="0"/>
              <w:marTop w:val="0"/>
              <w:marBottom w:val="0"/>
              <w:divBdr>
                <w:top w:val="none" w:sz="0" w:space="0" w:color="auto"/>
                <w:left w:val="none" w:sz="0" w:space="0" w:color="auto"/>
                <w:bottom w:val="none" w:sz="0" w:space="0" w:color="auto"/>
                <w:right w:val="none" w:sz="0" w:space="0" w:color="auto"/>
              </w:divBdr>
            </w:div>
            <w:div w:id="421462764">
              <w:marLeft w:val="0"/>
              <w:marRight w:val="0"/>
              <w:marTop w:val="0"/>
              <w:marBottom w:val="0"/>
              <w:divBdr>
                <w:top w:val="none" w:sz="0" w:space="0" w:color="auto"/>
                <w:left w:val="none" w:sz="0" w:space="0" w:color="auto"/>
                <w:bottom w:val="none" w:sz="0" w:space="0" w:color="auto"/>
                <w:right w:val="none" w:sz="0" w:space="0" w:color="auto"/>
              </w:divBdr>
            </w:div>
            <w:div w:id="640235404">
              <w:marLeft w:val="0"/>
              <w:marRight w:val="0"/>
              <w:marTop w:val="0"/>
              <w:marBottom w:val="0"/>
              <w:divBdr>
                <w:top w:val="none" w:sz="0" w:space="0" w:color="auto"/>
                <w:left w:val="none" w:sz="0" w:space="0" w:color="auto"/>
                <w:bottom w:val="none" w:sz="0" w:space="0" w:color="auto"/>
                <w:right w:val="none" w:sz="0" w:space="0" w:color="auto"/>
              </w:divBdr>
            </w:div>
            <w:div w:id="224531065">
              <w:marLeft w:val="0"/>
              <w:marRight w:val="0"/>
              <w:marTop w:val="0"/>
              <w:marBottom w:val="0"/>
              <w:divBdr>
                <w:top w:val="none" w:sz="0" w:space="0" w:color="auto"/>
                <w:left w:val="none" w:sz="0" w:space="0" w:color="auto"/>
                <w:bottom w:val="none" w:sz="0" w:space="0" w:color="auto"/>
                <w:right w:val="none" w:sz="0" w:space="0" w:color="auto"/>
              </w:divBdr>
            </w:div>
            <w:div w:id="962734058">
              <w:marLeft w:val="0"/>
              <w:marRight w:val="0"/>
              <w:marTop w:val="0"/>
              <w:marBottom w:val="0"/>
              <w:divBdr>
                <w:top w:val="none" w:sz="0" w:space="0" w:color="auto"/>
                <w:left w:val="none" w:sz="0" w:space="0" w:color="auto"/>
                <w:bottom w:val="none" w:sz="0" w:space="0" w:color="auto"/>
                <w:right w:val="none" w:sz="0" w:space="0" w:color="auto"/>
              </w:divBdr>
            </w:div>
            <w:div w:id="1427188109">
              <w:marLeft w:val="0"/>
              <w:marRight w:val="0"/>
              <w:marTop w:val="0"/>
              <w:marBottom w:val="0"/>
              <w:divBdr>
                <w:top w:val="none" w:sz="0" w:space="0" w:color="auto"/>
                <w:left w:val="none" w:sz="0" w:space="0" w:color="auto"/>
                <w:bottom w:val="none" w:sz="0" w:space="0" w:color="auto"/>
                <w:right w:val="none" w:sz="0" w:space="0" w:color="auto"/>
              </w:divBdr>
            </w:div>
            <w:div w:id="555746901">
              <w:marLeft w:val="0"/>
              <w:marRight w:val="0"/>
              <w:marTop w:val="0"/>
              <w:marBottom w:val="0"/>
              <w:divBdr>
                <w:top w:val="none" w:sz="0" w:space="0" w:color="auto"/>
                <w:left w:val="none" w:sz="0" w:space="0" w:color="auto"/>
                <w:bottom w:val="none" w:sz="0" w:space="0" w:color="auto"/>
                <w:right w:val="none" w:sz="0" w:space="0" w:color="auto"/>
              </w:divBdr>
            </w:div>
            <w:div w:id="110124911">
              <w:marLeft w:val="0"/>
              <w:marRight w:val="0"/>
              <w:marTop w:val="0"/>
              <w:marBottom w:val="0"/>
              <w:divBdr>
                <w:top w:val="none" w:sz="0" w:space="0" w:color="auto"/>
                <w:left w:val="none" w:sz="0" w:space="0" w:color="auto"/>
                <w:bottom w:val="none" w:sz="0" w:space="0" w:color="auto"/>
                <w:right w:val="none" w:sz="0" w:space="0" w:color="auto"/>
              </w:divBdr>
            </w:div>
            <w:div w:id="1101532289">
              <w:marLeft w:val="0"/>
              <w:marRight w:val="0"/>
              <w:marTop w:val="0"/>
              <w:marBottom w:val="0"/>
              <w:divBdr>
                <w:top w:val="none" w:sz="0" w:space="0" w:color="auto"/>
                <w:left w:val="none" w:sz="0" w:space="0" w:color="auto"/>
                <w:bottom w:val="none" w:sz="0" w:space="0" w:color="auto"/>
                <w:right w:val="none" w:sz="0" w:space="0" w:color="auto"/>
              </w:divBdr>
            </w:div>
            <w:div w:id="1008362170">
              <w:marLeft w:val="0"/>
              <w:marRight w:val="0"/>
              <w:marTop w:val="0"/>
              <w:marBottom w:val="0"/>
              <w:divBdr>
                <w:top w:val="none" w:sz="0" w:space="0" w:color="auto"/>
                <w:left w:val="none" w:sz="0" w:space="0" w:color="auto"/>
                <w:bottom w:val="none" w:sz="0" w:space="0" w:color="auto"/>
                <w:right w:val="none" w:sz="0" w:space="0" w:color="auto"/>
              </w:divBdr>
            </w:div>
            <w:div w:id="388919833">
              <w:marLeft w:val="0"/>
              <w:marRight w:val="0"/>
              <w:marTop w:val="0"/>
              <w:marBottom w:val="0"/>
              <w:divBdr>
                <w:top w:val="none" w:sz="0" w:space="0" w:color="auto"/>
                <w:left w:val="none" w:sz="0" w:space="0" w:color="auto"/>
                <w:bottom w:val="none" w:sz="0" w:space="0" w:color="auto"/>
                <w:right w:val="none" w:sz="0" w:space="0" w:color="auto"/>
              </w:divBdr>
            </w:div>
            <w:div w:id="1407534439">
              <w:marLeft w:val="0"/>
              <w:marRight w:val="0"/>
              <w:marTop w:val="0"/>
              <w:marBottom w:val="0"/>
              <w:divBdr>
                <w:top w:val="none" w:sz="0" w:space="0" w:color="auto"/>
                <w:left w:val="none" w:sz="0" w:space="0" w:color="auto"/>
                <w:bottom w:val="none" w:sz="0" w:space="0" w:color="auto"/>
                <w:right w:val="none" w:sz="0" w:space="0" w:color="auto"/>
              </w:divBdr>
            </w:div>
            <w:div w:id="519127826">
              <w:marLeft w:val="0"/>
              <w:marRight w:val="0"/>
              <w:marTop w:val="0"/>
              <w:marBottom w:val="0"/>
              <w:divBdr>
                <w:top w:val="none" w:sz="0" w:space="0" w:color="auto"/>
                <w:left w:val="none" w:sz="0" w:space="0" w:color="auto"/>
                <w:bottom w:val="none" w:sz="0" w:space="0" w:color="auto"/>
                <w:right w:val="none" w:sz="0" w:space="0" w:color="auto"/>
              </w:divBdr>
            </w:div>
            <w:div w:id="734358434">
              <w:marLeft w:val="0"/>
              <w:marRight w:val="0"/>
              <w:marTop w:val="0"/>
              <w:marBottom w:val="0"/>
              <w:divBdr>
                <w:top w:val="none" w:sz="0" w:space="0" w:color="auto"/>
                <w:left w:val="none" w:sz="0" w:space="0" w:color="auto"/>
                <w:bottom w:val="none" w:sz="0" w:space="0" w:color="auto"/>
                <w:right w:val="none" w:sz="0" w:space="0" w:color="auto"/>
              </w:divBdr>
            </w:div>
            <w:div w:id="1493065060">
              <w:marLeft w:val="0"/>
              <w:marRight w:val="0"/>
              <w:marTop w:val="0"/>
              <w:marBottom w:val="0"/>
              <w:divBdr>
                <w:top w:val="none" w:sz="0" w:space="0" w:color="auto"/>
                <w:left w:val="none" w:sz="0" w:space="0" w:color="auto"/>
                <w:bottom w:val="none" w:sz="0" w:space="0" w:color="auto"/>
                <w:right w:val="none" w:sz="0" w:space="0" w:color="auto"/>
              </w:divBdr>
            </w:div>
            <w:div w:id="1560894887">
              <w:marLeft w:val="0"/>
              <w:marRight w:val="0"/>
              <w:marTop w:val="0"/>
              <w:marBottom w:val="0"/>
              <w:divBdr>
                <w:top w:val="none" w:sz="0" w:space="0" w:color="auto"/>
                <w:left w:val="none" w:sz="0" w:space="0" w:color="auto"/>
                <w:bottom w:val="none" w:sz="0" w:space="0" w:color="auto"/>
                <w:right w:val="none" w:sz="0" w:space="0" w:color="auto"/>
              </w:divBdr>
            </w:div>
            <w:div w:id="1941722879">
              <w:marLeft w:val="0"/>
              <w:marRight w:val="0"/>
              <w:marTop w:val="0"/>
              <w:marBottom w:val="0"/>
              <w:divBdr>
                <w:top w:val="none" w:sz="0" w:space="0" w:color="auto"/>
                <w:left w:val="none" w:sz="0" w:space="0" w:color="auto"/>
                <w:bottom w:val="none" w:sz="0" w:space="0" w:color="auto"/>
                <w:right w:val="none" w:sz="0" w:space="0" w:color="auto"/>
              </w:divBdr>
            </w:div>
            <w:div w:id="341785560">
              <w:marLeft w:val="0"/>
              <w:marRight w:val="0"/>
              <w:marTop w:val="0"/>
              <w:marBottom w:val="0"/>
              <w:divBdr>
                <w:top w:val="none" w:sz="0" w:space="0" w:color="auto"/>
                <w:left w:val="none" w:sz="0" w:space="0" w:color="auto"/>
                <w:bottom w:val="none" w:sz="0" w:space="0" w:color="auto"/>
                <w:right w:val="none" w:sz="0" w:space="0" w:color="auto"/>
              </w:divBdr>
            </w:div>
            <w:div w:id="1555387056">
              <w:marLeft w:val="0"/>
              <w:marRight w:val="0"/>
              <w:marTop w:val="0"/>
              <w:marBottom w:val="0"/>
              <w:divBdr>
                <w:top w:val="none" w:sz="0" w:space="0" w:color="auto"/>
                <w:left w:val="none" w:sz="0" w:space="0" w:color="auto"/>
                <w:bottom w:val="none" w:sz="0" w:space="0" w:color="auto"/>
                <w:right w:val="none" w:sz="0" w:space="0" w:color="auto"/>
              </w:divBdr>
            </w:div>
            <w:div w:id="1027675396">
              <w:marLeft w:val="0"/>
              <w:marRight w:val="0"/>
              <w:marTop w:val="0"/>
              <w:marBottom w:val="0"/>
              <w:divBdr>
                <w:top w:val="none" w:sz="0" w:space="0" w:color="auto"/>
                <w:left w:val="none" w:sz="0" w:space="0" w:color="auto"/>
                <w:bottom w:val="none" w:sz="0" w:space="0" w:color="auto"/>
                <w:right w:val="none" w:sz="0" w:space="0" w:color="auto"/>
              </w:divBdr>
            </w:div>
            <w:div w:id="1249802202">
              <w:marLeft w:val="0"/>
              <w:marRight w:val="0"/>
              <w:marTop w:val="0"/>
              <w:marBottom w:val="0"/>
              <w:divBdr>
                <w:top w:val="none" w:sz="0" w:space="0" w:color="auto"/>
                <w:left w:val="none" w:sz="0" w:space="0" w:color="auto"/>
                <w:bottom w:val="none" w:sz="0" w:space="0" w:color="auto"/>
                <w:right w:val="none" w:sz="0" w:space="0" w:color="auto"/>
              </w:divBdr>
            </w:div>
            <w:div w:id="225338040">
              <w:marLeft w:val="0"/>
              <w:marRight w:val="0"/>
              <w:marTop w:val="0"/>
              <w:marBottom w:val="0"/>
              <w:divBdr>
                <w:top w:val="none" w:sz="0" w:space="0" w:color="auto"/>
                <w:left w:val="none" w:sz="0" w:space="0" w:color="auto"/>
                <w:bottom w:val="none" w:sz="0" w:space="0" w:color="auto"/>
                <w:right w:val="none" w:sz="0" w:space="0" w:color="auto"/>
              </w:divBdr>
            </w:div>
            <w:div w:id="1458455195">
              <w:marLeft w:val="0"/>
              <w:marRight w:val="0"/>
              <w:marTop w:val="0"/>
              <w:marBottom w:val="0"/>
              <w:divBdr>
                <w:top w:val="none" w:sz="0" w:space="0" w:color="auto"/>
                <w:left w:val="none" w:sz="0" w:space="0" w:color="auto"/>
                <w:bottom w:val="none" w:sz="0" w:space="0" w:color="auto"/>
                <w:right w:val="none" w:sz="0" w:space="0" w:color="auto"/>
              </w:divBdr>
            </w:div>
            <w:div w:id="1037437576">
              <w:marLeft w:val="0"/>
              <w:marRight w:val="0"/>
              <w:marTop w:val="0"/>
              <w:marBottom w:val="0"/>
              <w:divBdr>
                <w:top w:val="none" w:sz="0" w:space="0" w:color="auto"/>
                <w:left w:val="none" w:sz="0" w:space="0" w:color="auto"/>
                <w:bottom w:val="none" w:sz="0" w:space="0" w:color="auto"/>
                <w:right w:val="none" w:sz="0" w:space="0" w:color="auto"/>
              </w:divBdr>
            </w:div>
            <w:div w:id="465977102">
              <w:marLeft w:val="0"/>
              <w:marRight w:val="0"/>
              <w:marTop w:val="0"/>
              <w:marBottom w:val="0"/>
              <w:divBdr>
                <w:top w:val="none" w:sz="0" w:space="0" w:color="auto"/>
                <w:left w:val="none" w:sz="0" w:space="0" w:color="auto"/>
                <w:bottom w:val="none" w:sz="0" w:space="0" w:color="auto"/>
                <w:right w:val="none" w:sz="0" w:space="0" w:color="auto"/>
              </w:divBdr>
            </w:div>
            <w:div w:id="483854680">
              <w:marLeft w:val="0"/>
              <w:marRight w:val="0"/>
              <w:marTop w:val="0"/>
              <w:marBottom w:val="0"/>
              <w:divBdr>
                <w:top w:val="none" w:sz="0" w:space="0" w:color="auto"/>
                <w:left w:val="none" w:sz="0" w:space="0" w:color="auto"/>
                <w:bottom w:val="none" w:sz="0" w:space="0" w:color="auto"/>
                <w:right w:val="none" w:sz="0" w:space="0" w:color="auto"/>
              </w:divBdr>
            </w:div>
            <w:div w:id="2143573199">
              <w:marLeft w:val="0"/>
              <w:marRight w:val="0"/>
              <w:marTop w:val="0"/>
              <w:marBottom w:val="0"/>
              <w:divBdr>
                <w:top w:val="none" w:sz="0" w:space="0" w:color="auto"/>
                <w:left w:val="none" w:sz="0" w:space="0" w:color="auto"/>
                <w:bottom w:val="none" w:sz="0" w:space="0" w:color="auto"/>
                <w:right w:val="none" w:sz="0" w:space="0" w:color="auto"/>
              </w:divBdr>
            </w:div>
            <w:div w:id="675690139">
              <w:marLeft w:val="0"/>
              <w:marRight w:val="0"/>
              <w:marTop w:val="0"/>
              <w:marBottom w:val="0"/>
              <w:divBdr>
                <w:top w:val="none" w:sz="0" w:space="0" w:color="auto"/>
                <w:left w:val="none" w:sz="0" w:space="0" w:color="auto"/>
                <w:bottom w:val="none" w:sz="0" w:space="0" w:color="auto"/>
                <w:right w:val="none" w:sz="0" w:space="0" w:color="auto"/>
              </w:divBdr>
            </w:div>
            <w:div w:id="1672953340">
              <w:marLeft w:val="0"/>
              <w:marRight w:val="0"/>
              <w:marTop w:val="0"/>
              <w:marBottom w:val="0"/>
              <w:divBdr>
                <w:top w:val="none" w:sz="0" w:space="0" w:color="auto"/>
                <w:left w:val="none" w:sz="0" w:space="0" w:color="auto"/>
                <w:bottom w:val="none" w:sz="0" w:space="0" w:color="auto"/>
                <w:right w:val="none" w:sz="0" w:space="0" w:color="auto"/>
              </w:divBdr>
            </w:div>
            <w:div w:id="43338632">
              <w:marLeft w:val="0"/>
              <w:marRight w:val="0"/>
              <w:marTop w:val="0"/>
              <w:marBottom w:val="0"/>
              <w:divBdr>
                <w:top w:val="none" w:sz="0" w:space="0" w:color="auto"/>
                <w:left w:val="none" w:sz="0" w:space="0" w:color="auto"/>
                <w:bottom w:val="none" w:sz="0" w:space="0" w:color="auto"/>
                <w:right w:val="none" w:sz="0" w:space="0" w:color="auto"/>
              </w:divBdr>
            </w:div>
            <w:div w:id="1316225636">
              <w:marLeft w:val="0"/>
              <w:marRight w:val="0"/>
              <w:marTop w:val="0"/>
              <w:marBottom w:val="0"/>
              <w:divBdr>
                <w:top w:val="none" w:sz="0" w:space="0" w:color="auto"/>
                <w:left w:val="none" w:sz="0" w:space="0" w:color="auto"/>
                <w:bottom w:val="none" w:sz="0" w:space="0" w:color="auto"/>
                <w:right w:val="none" w:sz="0" w:space="0" w:color="auto"/>
              </w:divBdr>
            </w:div>
            <w:div w:id="762922749">
              <w:marLeft w:val="0"/>
              <w:marRight w:val="0"/>
              <w:marTop w:val="0"/>
              <w:marBottom w:val="0"/>
              <w:divBdr>
                <w:top w:val="none" w:sz="0" w:space="0" w:color="auto"/>
                <w:left w:val="none" w:sz="0" w:space="0" w:color="auto"/>
                <w:bottom w:val="none" w:sz="0" w:space="0" w:color="auto"/>
                <w:right w:val="none" w:sz="0" w:space="0" w:color="auto"/>
              </w:divBdr>
            </w:div>
            <w:div w:id="1692605688">
              <w:marLeft w:val="0"/>
              <w:marRight w:val="0"/>
              <w:marTop w:val="0"/>
              <w:marBottom w:val="0"/>
              <w:divBdr>
                <w:top w:val="none" w:sz="0" w:space="0" w:color="auto"/>
                <w:left w:val="none" w:sz="0" w:space="0" w:color="auto"/>
                <w:bottom w:val="none" w:sz="0" w:space="0" w:color="auto"/>
                <w:right w:val="none" w:sz="0" w:space="0" w:color="auto"/>
              </w:divBdr>
            </w:div>
            <w:div w:id="1743066679">
              <w:marLeft w:val="0"/>
              <w:marRight w:val="0"/>
              <w:marTop w:val="0"/>
              <w:marBottom w:val="0"/>
              <w:divBdr>
                <w:top w:val="none" w:sz="0" w:space="0" w:color="auto"/>
                <w:left w:val="none" w:sz="0" w:space="0" w:color="auto"/>
                <w:bottom w:val="none" w:sz="0" w:space="0" w:color="auto"/>
                <w:right w:val="none" w:sz="0" w:space="0" w:color="auto"/>
              </w:divBdr>
            </w:div>
            <w:div w:id="1419256515">
              <w:marLeft w:val="0"/>
              <w:marRight w:val="0"/>
              <w:marTop w:val="0"/>
              <w:marBottom w:val="0"/>
              <w:divBdr>
                <w:top w:val="none" w:sz="0" w:space="0" w:color="auto"/>
                <w:left w:val="none" w:sz="0" w:space="0" w:color="auto"/>
                <w:bottom w:val="none" w:sz="0" w:space="0" w:color="auto"/>
                <w:right w:val="none" w:sz="0" w:space="0" w:color="auto"/>
              </w:divBdr>
            </w:div>
            <w:div w:id="552620339">
              <w:marLeft w:val="0"/>
              <w:marRight w:val="0"/>
              <w:marTop w:val="0"/>
              <w:marBottom w:val="0"/>
              <w:divBdr>
                <w:top w:val="none" w:sz="0" w:space="0" w:color="auto"/>
                <w:left w:val="none" w:sz="0" w:space="0" w:color="auto"/>
                <w:bottom w:val="none" w:sz="0" w:space="0" w:color="auto"/>
                <w:right w:val="none" w:sz="0" w:space="0" w:color="auto"/>
              </w:divBdr>
            </w:div>
            <w:div w:id="825323875">
              <w:marLeft w:val="0"/>
              <w:marRight w:val="0"/>
              <w:marTop w:val="0"/>
              <w:marBottom w:val="0"/>
              <w:divBdr>
                <w:top w:val="none" w:sz="0" w:space="0" w:color="auto"/>
                <w:left w:val="none" w:sz="0" w:space="0" w:color="auto"/>
                <w:bottom w:val="none" w:sz="0" w:space="0" w:color="auto"/>
                <w:right w:val="none" w:sz="0" w:space="0" w:color="auto"/>
              </w:divBdr>
            </w:div>
            <w:div w:id="117113483">
              <w:marLeft w:val="0"/>
              <w:marRight w:val="0"/>
              <w:marTop w:val="0"/>
              <w:marBottom w:val="0"/>
              <w:divBdr>
                <w:top w:val="none" w:sz="0" w:space="0" w:color="auto"/>
                <w:left w:val="none" w:sz="0" w:space="0" w:color="auto"/>
                <w:bottom w:val="none" w:sz="0" w:space="0" w:color="auto"/>
                <w:right w:val="none" w:sz="0" w:space="0" w:color="auto"/>
              </w:divBdr>
            </w:div>
            <w:div w:id="169562635">
              <w:marLeft w:val="0"/>
              <w:marRight w:val="0"/>
              <w:marTop w:val="0"/>
              <w:marBottom w:val="0"/>
              <w:divBdr>
                <w:top w:val="none" w:sz="0" w:space="0" w:color="auto"/>
                <w:left w:val="none" w:sz="0" w:space="0" w:color="auto"/>
                <w:bottom w:val="none" w:sz="0" w:space="0" w:color="auto"/>
                <w:right w:val="none" w:sz="0" w:space="0" w:color="auto"/>
              </w:divBdr>
            </w:div>
            <w:div w:id="95905540">
              <w:marLeft w:val="0"/>
              <w:marRight w:val="0"/>
              <w:marTop w:val="0"/>
              <w:marBottom w:val="0"/>
              <w:divBdr>
                <w:top w:val="none" w:sz="0" w:space="0" w:color="auto"/>
                <w:left w:val="none" w:sz="0" w:space="0" w:color="auto"/>
                <w:bottom w:val="none" w:sz="0" w:space="0" w:color="auto"/>
                <w:right w:val="none" w:sz="0" w:space="0" w:color="auto"/>
              </w:divBdr>
            </w:div>
            <w:div w:id="583420718">
              <w:marLeft w:val="0"/>
              <w:marRight w:val="0"/>
              <w:marTop w:val="0"/>
              <w:marBottom w:val="0"/>
              <w:divBdr>
                <w:top w:val="none" w:sz="0" w:space="0" w:color="auto"/>
                <w:left w:val="none" w:sz="0" w:space="0" w:color="auto"/>
                <w:bottom w:val="none" w:sz="0" w:space="0" w:color="auto"/>
                <w:right w:val="none" w:sz="0" w:space="0" w:color="auto"/>
              </w:divBdr>
            </w:div>
            <w:div w:id="928201655">
              <w:marLeft w:val="0"/>
              <w:marRight w:val="0"/>
              <w:marTop w:val="0"/>
              <w:marBottom w:val="0"/>
              <w:divBdr>
                <w:top w:val="none" w:sz="0" w:space="0" w:color="auto"/>
                <w:left w:val="none" w:sz="0" w:space="0" w:color="auto"/>
                <w:bottom w:val="none" w:sz="0" w:space="0" w:color="auto"/>
                <w:right w:val="none" w:sz="0" w:space="0" w:color="auto"/>
              </w:divBdr>
            </w:div>
            <w:div w:id="1988821112">
              <w:marLeft w:val="0"/>
              <w:marRight w:val="0"/>
              <w:marTop w:val="0"/>
              <w:marBottom w:val="0"/>
              <w:divBdr>
                <w:top w:val="none" w:sz="0" w:space="0" w:color="auto"/>
                <w:left w:val="none" w:sz="0" w:space="0" w:color="auto"/>
                <w:bottom w:val="none" w:sz="0" w:space="0" w:color="auto"/>
                <w:right w:val="none" w:sz="0" w:space="0" w:color="auto"/>
              </w:divBdr>
            </w:div>
            <w:div w:id="2137289305">
              <w:marLeft w:val="0"/>
              <w:marRight w:val="0"/>
              <w:marTop w:val="0"/>
              <w:marBottom w:val="0"/>
              <w:divBdr>
                <w:top w:val="none" w:sz="0" w:space="0" w:color="auto"/>
                <w:left w:val="none" w:sz="0" w:space="0" w:color="auto"/>
                <w:bottom w:val="none" w:sz="0" w:space="0" w:color="auto"/>
                <w:right w:val="none" w:sz="0" w:space="0" w:color="auto"/>
              </w:divBdr>
            </w:div>
            <w:div w:id="1497649992">
              <w:marLeft w:val="0"/>
              <w:marRight w:val="0"/>
              <w:marTop w:val="0"/>
              <w:marBottom w:val="0"/>
              <w:divBdr>
                <w:top w:val="none" w:sz="0" w:space="0" w:color="auto"/>
                <w:left w:val="none" w:sz="0" w:space="0" w:color="auto"/>
                <w:bottom w:val="none" w:sz="0" w:space="0" w:color="auto"/>
                <w:right w:val="none" w:sz="0" w:space="0" w:color="auto"/>
              </w:divBdr>
            </w:div>
            <w:div w:id="416749178">
              <w:marLeft w:val="0"/>
              <w:marRight w:val="0"/>
              <w:marTop w:val="0"/>
              <w:marBottom w:val="0"/>
              <w:divBdr>
                <w:top w:val="none" w:sz="0" w:space="0" w:color="auto"/>
                <w:left w:val="none" w:sz="0" w:space="0" w:color="auto"/>
                <w:bottom w:val="none" w:sz="0" w:space="0" w:color="auto"/>
                <w:right w:val="none" w:sz="0" w:space="0" w:color="auto"/>
              </w:divBdr>
            </w:div>
            <w:div w:id="1543253423">
              <w:marLeft w:val="0"/>
              <w:marRight w:val="0"/>
              <w:marTop w:val="0"/>
              <w:marBottom w:val="0"/>
              <w:divBdr>
                <w:top w:val="none" w:sz="0" w:space="0" w:color="auto"/>
                <w:left w:val="none" w:sz="0" w:space="0" w:color="auto"/>
                <w:bottom w:val="none" w:sz="0" w:space="0" w:color="auto"/>
                <w:right w:val="none" w:sz="0" w:space="0" w:color="auto"/>
              </w:divBdr>
            </w:div>
            <w:div w:id="927693211">
              <w:marLeft w:val="0"/>
              <w:marRight w:val="0"/>
              <w:marTop w:val="0"/>
              <w:marBottom w:val="0"/>
              <w:divBdr>
                <w:top w:val="none" w:sz="0" w:space="0" w:color="auto"/>
                <w:left w:val="none" w:sz="0" w:space="0" w:color="auto"/>
                <w:bottom w:val="none" w:sz="0" w:space="0" w:color="auto"/>
                <w:right w:val="none" w:sz="0" w:space="0" w:color="auto"/>
              </w:divBdr>
            </w:div>
            <w:div w:id="1360736155">
              <w:marLeft w:val="0"/>
              <w:marRight w:val="0"/>
              <w:marTop w:val="0"/>
              <w:marBottom w:val="0"/>
              <w:divBdr>
                <w:top w:val="none" w:sz="0" w:space="0" w:color="auto"/>
                <w:left w:val="none" w:sz="0" w:space="0" w:color="auto"/>
                <w:bottom w:val="none" w:sz="0" w:space="0" w:color="auto"/>
                <w:right w:val="none" w:sz="0" w:space="0" w:color="auto"/>
              </w:divBdr>
            </w:div>
            <w:div w:id="1394113129">
              <w:marLeft w:val="0"/>
              <w:marRight w:val="0"/>
              <w:marTop w:val="0"/>
              <w:marBottom w:val="0"/>
              <w:divBdr>
                <w:top w:val="none" w:sz="0" w:space="0" w:color="auto"/>
                <w:left w:val="none" w:sz="0" w:space="0" w:color="auto"/>
                <w:bottom w:val="none" w:sz="0" w:space="0" w:color="auto"/>
                <w:right w:val="none" w:sz="0" w:space="0" w:color="auto"/>
              </w:divBdr>
            </w:div>
            <w:div w:id="776633820">
              <w:marLeft w:val="0"/>
              <w:marRight w:val="0"/>
              <w:marTop w:val="0"/>
              <w:marBottom w:val="0"/>
              <w:divBdr>
                <w:top w:val="none" w:sz="0" w:space="0" w:color="auto"/>
                <w:left w:val="none" w:sz="0" w:space="0" w:color="auto"/>
                <w:bottom w:val="none" w:sz="0" w:space="0" w:color="auto"/>
                <w:right w:val="none" w:sz="0" w:space="0" w:color="auto"/>
              </w:divBdr>
            </w:div>
            <w:div w:id="127746876">
              <w:marLeft w:val="0"/>
              <w:marRight w:val="0"/>
              <w:marTop w:val="0"/>
              <w:marBottom w:val="0"/>
              <w:divBdr>
                <w:top w:val="none" w:sz="0" w:space="0" w:color="auto"/>
                <w:left w:val="none" w:sz="0" w:space="0" w:color="auto"/>
                <w:bottom w:val="none" w:sz="0" w:space="0" w:color="auto"/>
                <w:right w:val="none" w:sz="0" w:space="0" w:color="auto"/>
              </w:divBdr>
            </w:div>
            <w:div w:id="2053965191">
              <w:marLeft w:val="0"/>
              <w:marRight w:val="0"/>
              <w:marTop w:val="0"/>
              <w:marBottom w:val="0"/>
              <w:divBdr>
                <w:top w:val="none" w:sz="0" w:space="0" w:color="auto"/>
                <w:left w:val="none" w:sz="0" w:space="0" w:color="auto"/>
                <w:bottom w:val="none" w:sz="0" w:space="0" w:color="auto"/>
                <w:right w:val="none" w:sz="0" w:space="0" w:color="auto"/>
              </w:divBdr>
            </w:div>
            <w:div w:id="162672641">
              <w:marLeft w:val="0"/>
              <w:marRight w:val="0"/>
              <w:marTop w:val="0"/>
              <w:marBottom w:val="0"/>
              <w:divBdr>
                <w:top w:val="none" w:sz="0" w:space="0" w:color="auto"/>
                <w:left w:val="none" w:sz="0" w:space="0" w:color="auto"/>
                <w:bottom w:val="none" w:sz="0" w:space="0" w:color="auto"/>
                <w:right w:val="none" w:sz="0" w:space="0" w:color="auto"/>
              </w:divBdr>
            </w:div>
            <w:div w:id="903638210">
              <w:marLeft w:val="0"/>
              <w:marRight w:val="0"/>
              <w:marTop w:val="0"/>
              <w:marBottom w:val="0"/>
              <w:divBdr>
                <w:top w:val="none" w:sz="0" w:space="0" w:color="auto"/>
                <w:left w:val="none" w:sz="0" w:space="0" w:color="auto"/>
                <w:bottom w:val="none" w:sz="0" w:space="0" w:color="auto"/>
                <w:right w:val="none" w:sz="0" w:space="0" w:color="auto"/>
              </w:divBdr>
            </w:div>
            <w:div w:id="1973169363">
              <w:marLeft w:val="0"/>
              <w:marRight w:val="0"/>
              <w:marTop w:val="0"/>
              <w:marBottom w:val="0"/>
              <w:divBdr>
                <w:top w:val="none" w:sz="0" w:space="0" w:color="auto"/>
                <w:left w:val="none" w:sz="0" w:space="0" w:color="auto"/>
                <w:bottom w:val="none" w:sz="0" w:space="0" w:color="auto"/>
                <w:right w:val="none" w:sz="0" w:space="0" w:color="auto"/>
              </w:divBdr>
            </w:div>
            <w:div w:id="705058235">
              <w:marLeft w:val="0"/>
              <w:marRight w:val="0"/>
              <w:marTop w:val="0"/>
              <w:marBottom w:val="0"/>
              <w:divBdr>
                <w:top w:val="none" w:sz="0" w:space="0" w:color="auto"/>
                <w:left w:val="none" w:sz="0" w:space="0" w:color="auto"/>
                <w:bottom w:val="none" w:sz="0" w:space="0" w:color="auto"/>
                <w:right w:val="none" w:sz="0" w:space="0" w:color="auto"/>
              </w:divBdr>
            </w:div>
            <w:div w:id="198394260">
              <w:marLeft w:val="0"/>
              <w:marRight w:val="0"/>
              <w:marTop w:val="0"/>
              <w:marBottom w:val="0"/>
              <w:divBdr>
                <w:top w:val="none" w:sz="0" w:space="0" w:color="auto"/>
                <w:left w:val="none" w:sz="0" w:space="0" w:color="auto"/>
                <w:bottom w:val="none" w:sz="0" w:space="0" w:color="auto"/>
                <w:right w:val="none" w:sz="0" w:space="0" w:color="auto"/>
              </w:divBdr>
            </w:div>
            <w:div w:id="1663970375">
              <w:marLeft w:val="0"/>
              <w:marRight w:val="0"/>
              <w:marTop w:val="0"/>
              <w:marBottom w:val="0"/>
              <w:divBdr>
                <w:top w:val="none" w:sz="0" w:space="0" w:color="auto"/>
                <w:left w:val="none" w:sz="0" w:space="0" w:color="auto"/>
                <w:bottom w:val="none" w:sz="0" w:space="0" w:color="auto"/>
                <w:right w:val="none" w:sz="0" w:space="0" w:color="auto"/>
              </w:divBdr>
            </w:div>
            <w:div w:id="666715951">
              <w:marLeft w:val="0"/>
              <w:marRight w:val="0"/>
              <w:marTop w:val="0"/>
              <w:marBottom w:val="0"/>
              <w:divBdr>
                <w:top w:val="none" w:sz="0" w:space="0" w:color="auto"/>
                <w:left w:val="none" w:sz="0" w:space="0" w:color="auto"/>
                <w:bottom w:val="none" w:sz="0" w:space="0" w:color="auto"/>
                <w:right w:val="none" w:sz="0" w:space="0" w:color="auto"/>
              </w:divBdr>
            </w:div>
            <w:div w:id="2132820218">
              <w:marLeft w:val="0"/>
              <w:marRight w:val="0"/>
              <w:marTop w:val="0"/>
              <w:marBottom w:val="0"/>
              <w:divBdr>
                <w:top w:val="none" w:sz="0" w:space="0" w:color="auto"/>
                <w:left w:val="none" w:sz="0" w:space="0" w:color="auto"/>
                <w:bottom w:val="none" w:sz="0" w:space="0" w:color="auto"/>
                <w:right w:val="none" w:sz="0" w:space="0" w:color="auto"/>
              </w:divBdr>
            </w:div>
            <w:div w:id="1314066548">
              <w:marLeft w:val="0"/>
              <w:marRight w:val="0"/>
              <w:marTop w:val="0"/>
              <w:marBottom w:val="0"/>
              <w:divBdr>
                <w:top w:val="none" w:sz="0" w:space="0" w:color="auto"/>
                <w:left w:val="none" w:sz="0" w:space="0" w:color="auto"/>
                <w:bottom w:val="none" w:sz="0" w:space="0" w:color="auto"/>
                <w:right w:val="none" w:sz="0" w:space="0" w:color="auto"/>
              </w:divBdr>
            </w:div>
            <w:div w:id="774323253">
              <w:marLeft w:val="0"/>
              <w:marRight w:val="0"/>
              <w:marTop w:val="0"/>
              <w:marBottom w:val="0"/>
              <w:divBdr>
                <w:top w:val="none" w:sz="0" w:space="0" w:color="auto"/>
                <w:left w:val="none" w:sz="0" w:space="0" w:color="auto"/>
                <w:bottom w:val="none" w:sz="0" w:space="0" w:color="auto"/>
                <w:right w:val="none" w:sz="0" w:space="0" w:color="auto"/>
              </w:divBdr>
            </w:div>
            <w:div w:id="1331787515">
              <w:marLeft w:val="0"/>
              <w:marRight w:val="0"/>
              <w:marTop w:val="0"/>
              <w:marBottom w:val="0"/>
              <w:divBdr>
                <w:top w:val="none" w:sz="0" w:space="0" w:color="auto"/>
                <w:left w:val="none" w:sz="0" w:space="0" w:color="auto"/>
                <w:bottom w:val="none" w:sz="0" w:space="0" w:color="auto"/>
                <w:right w:val="none" w:sz="0" w:space="0" w:color="auto"/>
              </w:divBdr>
            </w:div>
            <w:div w:id="428551762">
              <w:marLeft w:val="0"/>
              <w:marRight w:val="0"/>
              <w:marTop w:val="0"/>
              <w:marBottom w:val="0"/>
              <w:divBdr>
                <w:top w:val="none" w:sz="0" w:space="0" w:color="auto"/>
                <w:left w:val="none" w:sz="0" w:space="0" w:color="auto"/>
                <w:bottom w:val="none" w:sz="0" w:space="0" w:color="auto"/>
                <w:right w:val="none" w:sz="0" w:space="0" w:color="auto"/>
              </w:divBdr>
            </w:div>
            <w:div w:id="170803496">
              <w:marLeft w:val="0"/>
              <w:marRight w:val="0"/>
              <w:marTop w:val="0"/>
              <w:marBottom w:val="0"/>
              <w:divBdr>
                <w:top w:val="none" w:sz="0" w:space="0" w:color="auto"/>
                <w:left w:val="none" w:sz="0" w:space="0" w:color="auto"/>
                <w:bottom w:val="none" w:sz="0" w:space="0" w:color="auto"/>
                <w:right w:val="none" w:sz="0" w:space="0" w:color="auto"/>
              </w:divBdr>
            </w:div>
            <w:div w:id="1202325231">
              <w:marLeft w:val="0"/>
              <w:marRight w:val="0"/>
              <w:marTop w:val="0"/>
              <w:marBottom w:val="0"/>
              <w:divBdr>
                <w:top w:val="none" w:sz="0" w:space="0" w:color="auto"/>
                <w:left w:val="none" w:sz="0" w:space="0" w:color="auto"/>
                <w:bottom w:val="none" w:sz="0" w:space="0" w:color="auto"/>
                <w:right w:val="none" w:sz="0" w:space="0" w:color="auto"/>
              </w:divBdr>
            </w:div>
            <w:div w:id="241138049">
              <w:marLeft w:val="0"/>
              <w:marRight w:val="0"/>
              <w:marTop w:val="0"/>
              <w:marBottom w:val="0"/>
              <w:divBdr>
                <w:top w:val="none" w:sz="0" w:space="0" w:color="auto"/>
                <w:left w:val="none" w:sz="0" w:space="0" w:color="auto"/>
                <w:bottom w:val="none" w:sz="0" w:space="0" w:color="auto"/>
                <w:right w:val="none" w:sz="0" w:space="0" w:color="auto"/>
              </w:divBdr>
            </w:div>
            <w:div w:id="2019119397">
              <w:marLeft w:val="0"/>
              <w:marRight w:val="0"/>
              <w:marTop w:val="0"/>
              <w:marBottom w:val="0"/>
              <w:divBdr>
                <w:top w:val="none" w:sz="0" w:space="0" w:color="auto"/>
                <w:left w:val="none" w:sz="0" w:space="0" w:color="auto"/>
                <w:bottom w:val="none" w:sz="0" w:space="0" w:color="auto"/>
                <w:right w:val="none" w:sz="0" w:space="0" w:color="auto"/>
              </w:divBdr>
            </w:div>
            <w:div w:id="123087826">
              <w:marLeft w:val="0"/>
              <w:marRight w:val="0"/>
              <w:marTop w:val="0"/>
              <w:marBottom w:val="0"/>
              <w:divBdr>
                <w:top w:val="none" w:sz="0" w:space="0" w:color="auto"/>
                <w:left w:val="none" w:sz="0" w:space="0" w:color="auto"/>
                <w:bottom w:val="none" w:sz="0" w:space="0" w:color="auto"/>
                <w:right w:val="none" w:sz="0" w:space="0" w:color="auto"/>
              </w:divBdr>
            </w:div>
            <w:div w:id="752434913">
              <w:marLeft w:val="0"/>
              <w:marRight w:val="0"/>
              <w:marTop w:val="0"/>
              <w:marBottom w:val="0"/>
              <w:divBdr>
                <w:top w:val="none" w:sz="0" w:space="0" w:color="auto"/>
                <w:left w:val="none" w:sz="0" w:space="0" w:color="auto"/>
                <w:bottom w:val="none" w:sz="0" w:space="0" w:color="auto"/>
                <w:right w:val="none" w:sz="0" w:space="0" w:color="auto"/>
              </w:divBdr>
            </w:div>
            <w:div w:id="1513912846">
              <w:marLeft w:val="0"/>
              <w:marRight w:val="0"/>
              <w:marTop w:val="0"/>
              <w:marBottom w:val="0"/>
              <w:divBdr>
                <w:top w:val="none" w:sz="0" w:space="0" w:color="auto"/>
                <w:left w:val="none" w:sz="0" w:space="0" w:color="auto"/>
                <w:bottom w:val="none" w:sz="0" w:space="0" w:color="auto"/>
                <w:right w:val="none" w:sz="0" w:space="0" w:color="auto"/>
              </w:divBdr>
            </w:div>
            <w:div w:id="663245046">
              <w:marLeft w:val="0"/>
              <w:marRight w:val="0"/>
              <w:marTop w:val="0"/>
              <w:marBottom w:val="0"/>
              <w:divBdr>
                <w:top w:val="none" w:sz="0" w:space="0" w:color="auto"/>
                <w:left w:val="none" w:sz="0" w:space="0" w:color="auto"/>
                <w:bottom w:val="none" w:sz="0" w:space="0" w:color="auto"/>
                <w:right w:val="none" w:sz="0" w:space="0" w:color="auto"/>
              </w:divBdr>
            </w:div>
            <w:div w:id="116721873">
              <w:marLeft w:val="0"/>
              <w:marRight w:val="0"/>
              <w:marTop w:val="0"/>
              <w:marBottom w:val="0"/>
              <w:divBdr>
                <w:top w:val="none" w:sz="0" w:space="0" w:color="auto"/>
                <w:left w:val="none" w:sz="0" w:space="0" w:color="auto"/>
                <w:bottom w:val="none" w:sz="0" w:space="0" w:color="auto"/>
                <w:right w:val="none" w:sz="0" w:space="0" w:color="auto"/>
              </w:divBdr>
            </w:div>
            <w:div w:id="1178498273">
              <w:marLeft w:val="0"/>
              <w:marRight w:val="0"/>
              <w:marTop w:val="0"/>
              <w:marBottom w:val="0"/>
              <w:divBdr>
                <w:top w:val="none" w:sz="0" w:space="0" w:color="auto"/>
                <w:left w:val="none" w:sz="0" w:space="0" w:color="auto"/>
                <w:bottom w:val="none" w:sz="0" w:space="0" w:color="auto"/>
                <w:right w:val="none" w:sz="0" w:space="0" w:color="auto"/>
              </w:divBdr>
            </w:div>
            <w:div w:id="2117628707">
              <w:marLeft w:val="0"/>
              <w:marRight w:val="0"/>
              <w:marTop w:val="0"/>
              <w:marBottom w:val="0"/>
              <w:divBdr>
                <w:top w:val="none" w:sz="0" w:space="0" w:color="auto"/>
                <w:left w:val="none" w:sz="0" w:space="0" w:color="auto"/>
                <w:bottom w:val="none" w:sz="0" w:space="0" w:color="auto"/>
                <w:right w:val="none" w:sz="0" w:space="0" w:color="auto"/>
              </w:divBdr>
            </w:div>
            <w:div w:id="605576495">
              <w:marLeft w:val="0"/>
              <w:marRight w:val="0"/>
              <w:marTop w:val="0"/>
              <w:marBottom w:val="0"/>
              <w:divBdr>
                <w:top w:val="none" w:sz="0" w:space="0" w:color="auto"/>
                <w:left w:val="none" w:sz="0" w:space="0" w:color="auto"/>
                <w:bottom w:val="none" w:sz="0" w:space="0" w:color="auto"/>
                <w:right w:val="none" w:sz="0" w:space="0" w:color="auto"/>
              </w:divBdr>
            </w:div>
            <w:div w:id="1929801672">
              <w:marLeft w:val="0"/>
              <w:marRight w:val="0"/>
              <w:marTop w:val="0"/>
              <w:marBottom w:val="0"/>
              <w:divBdr>
                <w:top w:val="none" w:sz="0" w:space="0" w:color="auto"/>
                <w:left w:val="none" w:sz="0" w:space="0" w:color="auto"/>
                <w:bottom w:val="none" w:sz="0" w:space="0" w:color="auto"/>
                <w:right w:val="none" w:sz="0" w:space="0" w:color="auto"/>
              </w:divBdr>
            </w:div>
            <w:div w:id="1990208149">
              <w:marLeft w:val="0"/>
              <w:marRight w:val="0"/>
              <w:marTop w:val="0"/>
              <w:marBottom w:val="0"/>
              <w:divBdr>
                <w:top w:val="none" w:sz="0" w:space="0" w:color="auto"/>
                <w:left w:val="none" w:sz="0" w:space="0" w:color="auto"/>
                <w:bottom w:val="none" w:sz="0" w:space="0" w:color="auto"/>
                <w:right w:val="none" w:sz="0" w:space="0" w:color="auto"/>
              </w:divBdr>
            </w:div>
            <w:div w:id="464390468">
              <w:marLeft w:val="0"/>
              <w:marRight w:val="0"/>
              <w:marTop w:val="0"/>
              <w:marBottom w:val="0"/>
              <w:divBdr>
                <w:top w:val="none" w:sz="0" w:space="0" w:color="auto"/>
                <w:left w:val="none" w:sz="0" w:space="0" w:color="auto"/>
                <w:bottom w:val="none" w:sz="0" w:space="0" w:color="auto"/>
                <w:right w:val="none" w:sz="0" w:space="0" w:color="auto"/>
              </w:divBdr>
            </w:div>
            <w:div w:id="88699014">
              <w:marLeft w:val="0"/>
              <w:marRight w:val="0"/>
              <w:marTop w:val="0"/>
              <w:marBottom w:val="0"/>
              <w:divBdr>
                <w:top w:val="none" w:sz="0" w:space="0" w:color="auto"/>
                <w:left w:val="none" w:sz="0" w:space="0" w:color="auto"/>
                <w:bottom w:val="none" w:sz="0" w:space="0" w:color="auto"/>
                <w:right w:val="none" w:sz="0" w:space="0" w:color="auto"/>
              </w:divBdr>
            </w:div>
            <w:div w:id="2080588703">
              <w:marLeft w:val="0"/>
              <w:marRight w:val="0"/>
              <w:marTop w:val="0"/>
              <w:marBottom w:val="0"/>
              <w:divBdr>
                <w:top w:val="none" w:sz="0" w:space="0" w:color="auto"/>
                <w:left w:val="none" w:sz="0" w:space="0" w:color="auto"/>
                <w:bottom w:val="none" w:sz="0" w:space="0" w:color="auto"/>
                <w:right w:val="none" w:sz="0" w:space="0" w:color="auto"/>
              </w:divBdr>
            </w:div>
            <w:div w:id="1036589058">
              <w:marLeft w:val="0"/>
              <w:marRight w:val="0"/>
              <w:marTop w:val="0"/>
              <w:marBottom w:val="0"/>
              <w:divBdr>
                <w:top w:val="none" w:sz="0" w:space="0" w:color="auto"/>
                <w:left w:val="none" w:sz="0" w:space="0" w:color="auto"/>
                <w:bottom w:val="none" w:sz="0" w:space="0" w:color="auto"/>
                <w:right w:val="none" w:sz="0" w:space="0" w:color="auto"/>
              </w:divBdr>
            </w:div>
            <w:div w:id="147987267">
              <w:marLeft w:val="0"/>
              <w:marRight w:val="0"/>
              <w:marTop w:val="0"/>
              <w:marBottom w:val="0"/>
              <w:divBdr>
                <w:top w:val="none" w:sz="0" w:space="0" w:color="auto"/>
                <w:left w:val="none" w:sz="0" w:space="0" w:color="auto"/>
                <w:bottom w:val="none" w:sz="0" w:space="0" w:color="auto"/>
                <w:right w:val="none" w:sz="0" w:space="0" w:color="auto"/>
              </w:divBdr>
            </w:div>
            <w:div w:id="1856847263">
              <w:marLeft w:val="0"/>
              <w:marRight w:val="0"/>
              <w:marTop w:val="0"/>
              <w:marBottom w:val="0"/>
              <w:divBdr>
                <w:top w:val="none" w:sz="0" w:space="0" w:color="auto"/>
                <w:left w:val="none" w:sz="0" w:space="0" w:color="auto"/>
                <w:bottom w:val="none" w:sz="0" w:space="0" w:color="auto"/>
                <w:right w:val="none" w:sz="0" w:space="0" w:color="auto"/>
              </w:divBdr>
            </w:div>
            <w:div w:id="159542605">
              <w:marLeft w:val="0"/>
              <w:marRight w:val="0"/>
              <w:marTop w:val="0"/>
              <w:marBottom w:val="0"/>
              <w:divBdr>
                <w:top w:val="none" w:sz="0" w:space="0" w:color="auto"/>
                <w:left w:val="none" w:sz="0" w:space="0" w:color="auto"/>
                <w:bottom w:val="none" w:sz="0" w:space="0" w:color="auto"/>
                <w:right w:val="none" w:sz="0" w:space="0" w:color="auto"/>
              </w:divBdr>
            </w:div>
            <w:div w:id="974143458">
              <w:marLeft w:val="0"/>
              <w:marRight w:val="0"/>
              <w:marTop w:val="0"/>
              <w:marBottom w:val="0"/>
              <w:divBdr>
                <w:top w:val="none" w:sz="0" w:space="0" w:color="auto"/>
                <w:left w:val="none" w:sz="0" w:space="0" w:color="auto"/>
                <w:bottom w:val="none" w:sz="0" w:space="0" w:color="auto"/>
                <w:right w:val="none" w:sz="0" w:space="0" w:color="auto"/>
              </w:divBdr>
            </w:div>
            <w:div w:id="1544055490">
              <w:marLeft w:val="0"/>
              <w:marRight w:val="0"/>
              <w:marTop w:val="0"/>
              <w:marBottom w:val="0"/>
              <w:divBdr>
                <w:top w:val="none" w:sz="0" w:space="0" w:color="auto"/>
                <w:left w:val="none" w:sz="0" w:space="0" w:color="auto"/>
                <w:bottom w:val="none" w:sz="0" w:space="0" w:color="auto"/>
                <w:right w:val="none" w:sz="0" w:space="0" w:color="auto"/>
              </w:divBdr>
            </w:div>
            <w:div w:id="989210308">
              <w:marLeft w:val="0"/>
              <w:marRight w:val="0"/>
              <w:marTop w:val="0"/>
              <w:marBottom w:val="0"/>
              <w:divBdr>
                <w:top w:val="none" w:sz="0" w:space="0" w:color="auto"/>
                <w:left w:val="none" w:sz="0" w:space="0" w:color="auto"/>
                <w:bottom w:val="none" w:sz="0" w:space="0" w:color="auto"/>
                <w:right w:val="none" w:sz="0" w:space="0" w:color="auto"/>
              </w:divBdr>
            </w:div>
            <w:div w:id="873812881">
              <w:marLeft w:val="0"/>
              <w:marRight w:val="0"/>
              <w:marTop w:val="0"/>
              <w:marBottom w:val="0"/>
              <w:divBdr>
                <w:top w:val="none" w:sz="0" w:space="0" w:color="auto"/>
                <w:left w:val="none" w:sz="0" w:space="0" w:color="auto"/>
                <w:bottom w:val="none" w:sz="0" w:space="0" w:color="auto"/>
                <w:right w:val="none" w:sz="0" w:space="0" w:color="auto"/>
              </w:divBdr>
            </w:div>
            <w:div w:id="214201285">
              <w:marLeft w:val="0"/>
              <w:marRight w:val="0"/>
              <w:marTop w:val="0"/>
              <w:marBottom w:val="0"/>
              <w:divBdr>
                <w:top w:val="none" w:sz="0" w:space="0" w:color="auto"/>
                <w:left w:val="none" w:sz="0" w:space="0" w:color="auto"/>
                <w:bottom w:val="none" w:sz="0" w:space="0" w:color="auto"/>
                <w:right w:val="none" w:sz="0" w:space="0" w:color="auto"/>
              </w:divBdr>
            </w:div>
            <w:div w:id="1721057739">
              <w:marLeft w:val="0"/>
              <w:marRight w:val="0"/>
              <w:marTop w:val="0"/>
              <w:marBottom w:val="0"/>
              <w:divBdr>
                <w:top w:val="none" w:sz="0" w:space="0" w:color="auto"/>
                <w:left w:val="none" w:sz="0" w:space="0" w:color="auto"/>
                <w:bottom w:val="none" w:sz="0" w:space="0" w:color="auto"/>
                <w:right w:val="none" w:sz="0" w:space="0" w:color="auto"/>
              </w:divBdr>
            </w:div>
            <w:div w:id="786966711">
              <w:marLeft w:val="0"/>
              <w:marRight w:val="0"/>
              <w:marTop w:val="0"/>
              <w:marBottom w:val="0"/>
              <w:divBdr>
                <w:top w:val="none" w:sz="0" w:space="0" w:color="auto"/>
                <w:left w:val="none" w:sz="0" w:space="0" w:color="auto"/>
                <w:bottom w:val="none" w:sz="0" w:space="0" w:color="auto"/>
                <w:right w:val="none" w:sz="0" w:space="0" w:color="auto"/>
              </w:divBdr>
            </w:div>
            <w:div w:id="347559110">
              <w:marLeft w:val="0"/>
              <w:marRight w:val="0"/>
              <w:marTop w:val="0"/>
              <w:marBottom w:val="0"/>
              <w:divBdr>
                <w:top w:val="none" w:sz="0" w:space="0" w:color="auto"/>
                <w:left w:val="none" w:sz="0" w:space="0" w:color="auto"/>
                <w:bottom w:val="none" w:sz="0" w:space="0" w:color="auto"/>
                <w:right w:val="none" w:sz="0" w:space="0" w:color="auto"/>
              </w:divBdr>
            </w:div>
            <w:div w:id="1049577283">
              <w:marLeft w:val="0"/>
              <w:marRight w:val="0"/>
              <w:marTop w:val="0"/>
              <w:marBottom w:val="0"/>
              <w:divBdr>
                <w:top w:val="none" w:sz="0" w:space="0" w:color="auto"/>
                <w:left w:val="none" w:sz="0" w:space="0" w:color="auto"/>
                <w:bottom w:val="none" w:sz="0" w:space="0" w:color="auto"/>
                <w:right w:val="none" w:sz="0" w:space="0" w:color="auto"/>
              </w:divBdr>
            </w:div>
            <w:div w:id="2124761458">
              <w:marLeft w:val="0"/>
              <w:marRight w:val="0"/>
              <w:marTop w:val="0"/>
              <w:marBottom w:val="0"/>
              <w:divBdr>
                <w:top w:val="none" w:sz="0" w:space="0" w:color="auto"/>
                <w:left w:val="none" w:sz="0" w:space="0" w:color="auto"/>
                <w:bottom w:val="none" w:sz="0" w:space="0" w:color="auto"/>
                <w:right w:val="none" w:sz="0" w:space="0" w:color="auto"/>
              </w:divBdr>
            </w:div>
            <w:div w:id="730274911">
              <w:marLeft w:val="0"/>
              <w:marRight w:val="0"/>
              <w:marTop w:val="0"/>
              <w:marBottom w:val="0"/>
              <w:divBdr>
                <w:top w:val="none" w:sz="0" w:space="0" w:color="auto"/>
                <w:left w:val="none" w:sz="0" w:space="0" w:color="auto"/>
                <w:bottom w:val="none" w:sz="0" w:space="0" w:color="auto"/>
                <w:right w:val="none" w:sz="0" w:space="0" w:color="auto"/>
              </w:divBdr>
            </w:div>
            <w:div w:id="2064213506">
              <w:marLeft w:val="0"/>
              <w:marRight w:val="0"/>
              <w:marTop w:val="0"/>
              <w:marBottom w:val="0"/>
              <w:divBdr>
                <w:top w:val="none" w:sz="0" w:space="0" w:color="auto"/>
                <w:left w:val="none" w:sz="0" w:space="0" w:color="auto"/>
                <w:bottom w:val="none" w:sz="0" w:space="0" w:color="auto"/>
                <w:right w:val="none" w:sz="0" w:space="0" w:color="auto"/>
              </w:divBdr>
            </w:div>
            <w:div w:id="2111271712">
              <w:marLeft w:val="0"/>
              <w:marRight w:val="0"/>
              <w:marTop w:val="0"/>
              <w:marBottom w:val="0"/>
              <w:divBdr>
                <w:top w:val="none" w:sz="0" w:space="0" w:color="auto"/>
                <w:left w:val="none" w:sz="0" w:space="0" w:color="auto"/>
                <w:bottom w:val="none" w:sz="0" w:space="0" w:color="auto"/>
                <w:right w:val="none" w:sz="0" w:space="0" w:color="auto"/>
              </w:divBdr>
            </w:div>
            <w:div w:id="885607572">
              <w:marLeft w:val="0"/>
              <w:marRight w:val="0"/>
              <w:marTop w:val="0"/>
              <w:marBottom w:val="0"/>
              <w:divBdr>
                <w:top w:val="none" w:sz="0" w:space="0" w:color="auto"/>
                <w:left w:val="none" w:sz="0" w:space="0" w:color="auto"/>
                <w:bottom w:val="none" w:sz="0" w:space="0" w:color="auto"/>
                <w:right w:val="none" w:sz="0" w:space="0" w:color="auto"/>
              </w:divBdr>
            </w:div>
            <w:div w:id="1826043775">
              <w:marLeft w:val="0"/>
              <w:marRight w:val="0"/>
              <w:marTop w:val="0"/>
              <w:marBottom w:val="0"/>
              <w:divBdr>
                <w:top w:val="none" w:sz="0" w:space="0" w:color="auto"/>
                <w:left w:val="none" w:sz="0" w:space="0" w:color="auto"/>
                <w:bottom w:val="none" w:sz="0" w:space="0" w:color="auto"/>
                <w:right w:val="none" w:sz="0" w:space="0" w:color="auto"/>
              </w:divBdr>
            </w:div>
            <w:div w:id="331764607">
              <w:marLeft w:val="0"/>
              <w:marRight w:val="0"/>
              <w:marTop w:val="0"/>
              <w:marBottom w:val="0"/>
              <w:divBdr>
                <w:top w:val="none" w:sz="0" w:space="0" w:color="auto"/>
                <w:left w:val="none" w:sz="0" w:space="0" w:color="auto"/>
                <w:bottom w:val="none" w:sz="0" w:space="0" w:color="auto"/>
                <w:right w:val="none" w:sz="0" w:space="0" w:color="auto"/>
              </w:divBdr>
            </w:div>
            <w:div w:id="1359505866">
              <w:marLeft w:val="0"/>
              <w:marRight w:val="0"/>
              <w:marTop w:val="0"/>
              <w:marBottom w:val="0"/>
              <w:divBdr>
                <w:top w:val="none" w:sz="0" w:space="0" w:color="auto"/>
                <w:left w:val="none" w:sz="0" w:space="0" w:color="auto"/>
                <w:bottom w:val="none" w:sz="0" w:space="0" w:color="auto"/>
                <w:right w:val="none" w:sz="0" w:space="0" w:color="auto"/>
              </w:divBdr>
            </w:div>
            <w:div w:id="131099501">
              <w:marLeft w:val="0"/>
              <w:marRight w:val="0"/>
              <w:marTop w:val="0"/>
              <w:marBottom w:val="0"/>
              <w:divBdr>
                <w:top w:val="none" w:sz="0" w:space="0" w:color="auto"/>
                <w:left w:val="none" w:sz="0" w:space="0" w:color="auto"/>
                <w:bottom w:val="none" w:sz="0" w:space="0" w:color="auto"/>
                <w:right w:val="none" w:sz="0" w:space="0" w:color="auto"/>
              </w:divBdr>
            </w:div>
            <w:div w:id="1703283699">
              <w:marLeft w:val="0"/>
              <w:marRight w:val="0"/>
              <w:marTop w:val="0"/>
              <w:marBottom w:val="0"/>
              <w:divBdr>
                <w:top w:val="none" w:sz="0" w:space="0" w:color="auto"/>
                <w:left w:val="none" w:sz="0" w:space="0" w:color="auto"/>
                <w:bottom w:val="none" w:sz="0" w:space="0" w:color="auto"/>
                <w:right w:val="none" w:sz="0" w:space="0" w:color="auto"/>
              </w:divBdr>
            </w:div>
            <w:div w:id="1637640488">
              <w:marLeft w:val="0"/>
              <w:marRight w:val="0"/>
              <w:marTop w:val="0"/>
              <w:marBottom w:val="0"/>
              <w:divBdr>
                <w:top w:val="none" w:sz="0" w:space="0" w:color="auto"/>
                <w:left w:val="none" w:sz="0" w:space="0" w:color="auto"/>
                <w:bottom w:val="none" w:sz="0" w:space="0" w:color="auto"/>
                <w:right w:val="none" w:sz="0" w:space="0" w:color="auto"/>
              </w:divBdr>
            </w:div>
            <w:div w:id="1181968148">
              <w:marLeft w:val="0"/>
              <w:marRight w:val="0"/>
              <w:marTop w:val="0"/>
              <w:marBottom w:val="0"/>
              <w:divBdr>
                <w:top w:val="none" w:sz="0" w:space="0" w:color="auto"/>
                <w:left w:val="none" w:sz="0" w:space="0" w:color="auto"/>
                <w:bottom w:val="none" w:sz="0" w:space="0" w:color="auto"/>
                <w:right w:val="none" w:sz="0" w:space="0" w:color="auto"/>
              </w:divBdr>
            </w:div>
            <w:div w:id="599067999">
              <w:marLeft w:val="0"/>
              <w:marRight w:val="0"/>
              <w:marTop w:val="0"/>
              <w:marBottom w:val="0"/>
              <w:divBdr>
                <w:top w:val="none" w:sz="0" w:space="0" w:color="auto"/>
                <w:left w:val="none" w:sz="0" w:space="0" w:color="auto"/>
                <w:bottom w:val="none" w:sz="0" w:space="0" w:color="auto"/>
                <w:right w:val="none" w:sz="0" w:space="0" w:color="auto"/>
              </w:divBdr>
            </w:div>
            <w:div w:id="119613659">
              <w:marLeft w:val="0"/>
              <w:marRight w:val="0"/>
              <w:marTop w:val="0"/>
              <w:marBottom w:val="0"/>
              <w:divBdr>
                <w:top w:val="none" w:sz="0" w:space="0" w:color="auto"/>
                <w:left w:val="none" w:sz="0" w:space="0" w:color="auto"/>
                <w:bottom w:val="none" w:sz="0" w:space="0" w:color="auto"/>
                <w:right w:val="none" w:sz="0" w:space="0" w:color="auto"/>
              </w:divBdr>
            </w:div>
            <w:div w:id="1640962218">
              <w:marLeft w:val="0"/>
              <w:marRight w:val="0"/>
              <w:marTop w:val="0"/>
              <w:marBottom w:val="0"/>
              <w:divBdr>
                <w:top w:val="none" w:sz="0" w:space="0" w:color="auto"/>
                <w:left w:val="none" w:sz="0" w:space="0" w:color="auto"/>
                <w:bottom w:val="none" w:sz="0" w:space="0" w:color="auto"/>
                <w:right w:val="none" w:sz="0" w:space="0" w:color="auto"/>
              </w:divBdr>
            </w:div>
            <w:div w:id="825436174">
              <w:marLeft w:val="0"/>
              <w:marRight w:val="0"/>
              <w:marTop w:val="0"/>
              <w:marBottom w:val="0"/>
              <w:divBdr>
                <w:top w:val="none" w:sz="0" w:space="0" w:color="auto"/>
                <w:left w:val="none" w:sz="0" w:space="0" w:color="auto"/>
                <w:bottom w:val="none" w:sz="0" w:space="0" w:color="auto"/>
                <w:right w:val="none" w:sz="0" w:space="0" w:color="auto"/>
              </w:divBdr>
            </w:div>
            <w:div w:id="742872255">
              <w:marLeft w:val="0"/>
              <w:marRight w:val="0"/>
              <w:marTop w:val="0"/>
              <w:marBottom w:val="0"/>
              <w:divBdr>
                <w:top w:val="none" w:sz="0" w:space="0" w:color="auto"/>
                <w:left w:val="none" w:sz="0" w:space="0" w:color="auto"/>
                <w:bottom w:val="none" w:sz="0" w:space="0" w:color="auto"/>
                <w:right w:val="none" w:sz="0" w:space="0" w:color="auto"/>
              </w:divBdr>
            </w:div>
            <w:div w:id="1442262768">
              <w:marLeft w:val="0"/>
              <w:marRight w:val="0"/>
              <w:marTop w:val="0"/>
              <w:marBottom w:val="0"/>
              <w:divBdr>
                <w:top w:val="none" w:sz="0" w:space="0" w:color="auto"/>
                <w:left w:val="none" w:sz="0" w:space="0" w:color="auto"/>
                <w:bottom w:val="none" w:sz="0" w:space="0" w:color="auto"/>
                <w:right w:val="none" w:sz="0" w:space="0" w:color="auto"/>
              </w:divBdr>
            </w:div>
            <w:div w:id="1338314599">
              <w:marLeft w:val="0"/>
              <w:marRight w:val="0"/>
              <w:marTop w:val="0"/>
              <w:marBottom w:val="0"/>
              <w:divBdr>
                <w:top w:val="none" w:sz="0" w:space="0" w:color="auto"/>
                <w:left w:val="none" w:sz="0" w:space="0" w:color="auto"/>
                <w:bottom w:val="none" w:sz="0" w:space="0" w:color="auto"/>
                <w:right w:val="none" w:sz="0" w:space="0" w:color="auto"/>
              </w:divBdr>
            </w:div>
            <w:div w:id="1673222081">
              <w:marLeft w:val="0"/>
              <w:marRight w:val="0"/>
              <w:marTop w:val="0"/>
              <w:marBottom w:val="0"/>
              <w:divBdr>
                <w:top w:val="none" w:sz="0" w:space="0" w:color="auto"/>
                <w:left w:val="none" w:sz="0" w:space="0" w:color="auto"/>
                <w:bottom w:val="none" w:sz="0" w:space="0" w:color="auto"/>
                <w:right w:val="none" w:sz="0" w:space="0" w:color="auto"/>
              </w:divBdr>
            </w:div>
            <w:div w:id="703166895">
              <w:marLeft w:val="0"/>
              <w:marRight w:val="0"/>
              <w:marTop w:val="0"/>
              <w:marBottom w:val="0"/>
              <w:divBdr>
                <w:top w:val="none" w:sz="0" w:space="0" w:color="auto"/>
                <w:left w:val="none" w:sz="0" w:space="0" w:color="auto"/>
                <w:bottom w:val="none" w:sz="0" w:space="0" w:color="auto"/>
                <w:right w:val="none" w:sz="0" w:space="0" w:color="auto"/>
              </w:divBdr>
            </w:div>
            <w:div w:id="1823885544">
              <w:marLeft w:val="0"/>
              <w:marRight w:val="0"/>
              <w:marTop w:val="0"/>
              <w:marBottom w:val="0"/>
              <w:divBdr>
                <w:top w:val="none" w:sz="0" w:space="0" w:color="auto"/>
                <w:left w:val="none" w:sz="0" w:space="0" w:color="auto"/>
                <w:bottom w:val="none" w:sz="0" w:space="0" w:color="auto"/>
                <w:right w:val="none" w:sz="0" w:space="0" w:color="auto"/>
              </w:divBdr>
            </w:div>
            <w:div w:id="206726169">
              <w:marLeft w:val="0"/>
              <w:marRight w:val="0"/>
              <w:marTop w:val="0"/>
              <w:marBottom w:val="0"/>
              <w:divBdr>
                <w:top w:val="none" w:sz="0" w:space="0" w:color="auto"/>
                <w:left w:val="none" w:sz="0" w:space="0" w:color="auto"/>
                <w:bottom w:val="none" w:sz="0" w:space="0" w:color="auto"/>
                <w:right w:val="none" w:sz="0" w:space="0" w:color="auto"/>
              </w:divBdr>
            </w:div>
            <w:div w:id="729303487">
              <w:marLeft w:val="0"/>
              <w:marRight w:val="0"/>
              <w:marTop w:val="0"/>
              <w:marBottom w:val="0"/>
              <w:divBdr>
                <w:top w:val="none" w:sz="0" w:space="0" w:color="auto"/>
                <w:left w:val="none" w:sz="0" w:space="0" w:color="auto"/>
                <w:bottom w:val="none" w:sz="0" w:space="0" w:color="auto"/>
                <w:right w:val="none" w:sz="0" w:space="0" w:color="auto"/>
              </w:divBdr>
            </w:div>
            <w:div w:id="798688332">
              <w:marLeft w:val="0"/>
              <w:marRight w:val="0"/>
              <w:marTop w:val="0"/>
              <w:marBottom w:val="0"/>
              <w:divBdr>
                <w:top w:val="none" w:sz="0" w:space="0" w:color="auto"/>
                <w:left w:val="none" w:sz="0" w:space="0" w:color="auto"/>
                <w:bottom w:val="none" w:sz="0" w:space="0" w:color="auto"/>
                <w:right w:val="none" w:sz="0" w:space="0" w:color="auto"/>
              </w:divBdr>
            </w:div>
            <w:div w:id="1482774970">
              <w:marLeft w:val="0"/>
              <w:marRight w:val="0"/>
              <w:marTop w:val="0"/>
              <w:marBottom w:val="0"/>
              <w:divBdr>
                <w:top w:val="none" w:sz="0" w:space="0" w:color="auto"/>
                <w:left w:val="none" w:sz="0" w:space="0" w:color="auto"/>
                <w:bottom w:val="none" w:sz="0" w:space="0" w:color="auto"/>
                <w:right w:val="none" w:sz="0" w:space="0" w:color="auto"/>
              </w:divBdr>
            </w:div>
            <w:div w:id="1718815600">
              <w:marLeft w:val="0"/>
              <w:marRight w:val="0"/>
              <w:marTop w:val="0"/>
              <w:marBottom w:val="0"/>
              <w:divBdr>
                <w:top w:val="none" w:sz="0" w:space="0" w:color="auto"/>
                <w:left w:val="none" w:sz="0" w:space="0" w:color="auto"/>
                <w:bottom w:val="none" w:sz="0" w:space="0" w:color="auto"/>
                <w:right w:val="none" w:sz="0" w:space="0" w:color="auto"/>
              </w:divBdr>
            </w:div>
            <w:div w:id="1115442838">
              <w:marLeft w:val="0"/>
              <w:marRight w:val="0"/>
              <w:marTop w:val="0"/>
              <w:marBottom w:val="0"/>
              <w:divBdr>
                <w:top w:val="none" w:sz="0" w:space="0" w:color="auto"/>
                <w:left w:val="none" w:sz="0" w:space="0" w:color="auto"/>
                <w:bottom w:val="none" w:sz="0" w:space="0" w:color="auto"/>
                <w:right w:val="none" w:sz="0" w:space="0" w:color="auto"/>
              </w:divBdr>
            </w:div>
            <w:div w:id="1974477491">
              <w:marLeft w:val="0"/>
              <w:marRight w:val="0"/>
              <w:marTop w:val="0"/>
              <w:marBottom w:val="0"/>
              <w:divBdr>
                <w:top w:val="none" w:sz="0" w:space="0" w:color="auto"/>
                <w:left w:val="none" w:sz="0" w:space="0" w:color="auto"/>
                <w:bottom w:val="none" w:sz="0" w:space="0" w:color="auto"/>
                <w:right w:val="none" w:sz="0" w:space="0" w:color="auto"/>
              </w:divBdr>
            </w:div>
            <w:div w:id="1184398842">
              <w:marLeft w:val="0"/>
              <w:marRight w:val="0"/>
              <w:marTop w:val="0"/>
              <w:marBottom w:val="0"/>
              <w:divBdr>
                <w:top w:val="none" w:sz="0" w:space="0" w:color="auto"/>
                <w:left w:val="none" w:sz="0" w:space="0" w:color="auto"/>
                <w:bottom w:val="none" w:sz="0" w:space="0" w:color="auto"/>
                <w:right w:val="none" w:sz="0" w:space="0" w:color="auto"/>
              </w:divBdr>
            </w:div>
            <w:div w:id="193660467">
              <w:marLeft w:val="0"/>
              <w:marRight w:val="0"/>
              <w:marTop w:val="0"/>
              <w:marBottom w:val="0"/>
              <w:divBdr>
                <w:top w:val="none" w:sz="0" w:space="0" w:color="auto"/>
                <w:left w:val="none" w:sz="0" w:space="0" w:color="auto"/>
                <w:bottom w:val="none" w:sz="0" w:space="0" w:color="auto"/>
                <w:right w:val="none" w:sz="0" w:space="0" w:color="auto"/>
              </w:divBdr>
            </w:div>
            <w:div w:id="1678117527">
              <w:marLeft w:val="0"/>
              <w:marRight w:val="0"/>
              <w:marTop w:val="0"/>
              <w:marBottom w:val="0"/>
              <w:divBdr>
                <w:top w:val="none" w:sz="0" w:space="0" w:color="auto"/>
                <w:left w:val="none" w:sz="0" w:space="0" w:color="auto"/>
                <w:bottom w:val="none" w:sz="0" w:space="0" w:color="auto"/>
                <w:right w:val="none" w:sz="0" w:space="0" w:color="auto"/>
              </w:divBdr>
            </w:div>
            <w:div w:id="1492939498">
              <w:marLeft w:val="0"/>
              <w:marRight w:val="0"/>
              <w:marTop w:val="0"/>
              <w:marBottom w:val="0"/>
              <w:divBdr>
                <w:top w:val="none" w:sz="0" w:space="0" w:color="auto"/>
                <w:left w:val="none" w:sz="0" w:space="0" w:color="auto"/>
                <w:bottom w:val="none" w:sz="0" w:space="0" w:color="auto"/>
                <w:right w:val="none" w:sz="0" w:space="0" w:color="auto"/>
              </w:divBdr>
            </w:div>
            <w:div w:id="832070747">
              <w:marLeft w:val="0"/>
              <w:marRight w:val="0"/>
              <w:marTop w:val="0"/>
              <w:marBottom w:val="0"/>
              <w:divBdr>
                <w:top w:val="none" w:sz="0" w:space="0" w:color="auto"/>
                <w:left w:val="none" w:sz="0" w:space="0" w:color="auto"/>
                <w:bottom w:val="none" w:sz="0" w:space="0" w:color="auto"/>
                <w:right w:val="none" w:sz="0" w:space="0" w:color="auto"/>
              </w:divBdr>
            </w:div>
            <w:div w:id="341473270">
              <w:marLeft w:val="0"/>
              <w:marRight w:val="0"/>
              <w:marTop w:val="0"/>
              <w:marBottom w:val="0"/>
              <w:divBdr>
                <w:top w:val="none" w:sz="0" w:space="0" w:color="auto"/>
                <w:left w:val="none" w:sz="0" w:space="0" w:color="auto"/>
                <w:bottom w:val="none" w:sz="0" w:space="0" w:color="auto"/>
                <w:right w:val="none" w:sz="0" w:space="0" w:color="auto"/>
              </w:divBdr>
            </w:div>
            <w:div w:id="1343430443">
              <w:marLeft w:val="0"/>
              <w:marRight w:val="0"/>
              <w:marTop w:val="0"/>
              <w:marBottom w:val="0"/>
              <w:divBdr>
                <w:top w:val="none" w:sz="0" w:space="0" w:color="auto"/>
                <w:left w:val="none" w:sz="0" w:space="0" w:color="auto"/>
                <w:bottom w:val="none" w:sz="0" w:space="0" w:color="auto"/>
                <w:right w:val="none" w:sz="0" w:space="0" w:color="auto"/>
              </w:divBdr>
            </w:div>
            <w:div w:id="925960420">
              <w:marLeft w:val="0"/>
              <w:marRight w:val="0"/>
              <w:marTop w:val="0"/>
              <w:marBottom w:val="0"/>
              <w:divBdr>
                <w:top w:val="none" w:sz="0" w:space="0" w:color="auto"/>
                <w:left w:val="none" w:sz="0" w:space="0" w:color="auto"/>
                <w:bottom w:val="none" w:sz="0" w:space="0" w:color="auto"/>
                <w:right w:val="none" w:sz="0" w:space="0" w:color="auto"/>
              </w:divBdr>
            </w:div>
            <w:div w:id="662926213">
              <w:marLeft w:val="0"/>
              <w:marRight w:val="0"/>
              <w:marTop w:val="0"/>
              <w:marBottom w:val="0"/>
              <w:divBdr>
                <w:top w:val="none" w:sz="0" w:space="0" w:color="auto"/>
                <w:left w:val="none" w:sz="0" w:space="0" w:color="auto"/>
                <w:bottom w:val="none" w:sz="0" w:space="0" w:color="auto"/>
                <w:right w:val="none" w:sz="0" w:space="0" w:color="auto"/>
              </w:divBdr>
            </w:div>
            <w:div w:id="1879731863">
              <w:marLeft w:val="0"/>
              <w:marRight w:val="0"/>
              <w:marTop w:val="0"/>
              <w:marBottom w:val="0"/>
              <w:divBdr>
                <w:top w:val="none" w:sz="0" w:space="0" w:color="auto"/>
                <w:left w:val="none" w:sz="0" w:space="0" w:color="auto"/>
                <w:bottom w:val="none" w:sz="0" w:space="0" w:color="auto"/>
                <w:right w:val="none" w:sz="0" w:space="0" w:color="auto"/>
              </w:divBdr>
            </w:div>
            <w:div w:id="1321809173">
              <w:marLeft w:val="0"/>
              <w:marRight w:val="0"/>
              <w:marTop w:val="0"/>
              <w:marBottom w:val="0"/>
              <w:divBdr>
                <w:top w:val="none" w:sz="0" w:space="0" w:color="auto"/>
                <w:left w:val="none" w:sz="0" w:space="0" w:color="auto"/>
                <w:bottom w:val="none" w:sz="0" w:space="0" w:color="auto"/>
                <w:right w:val="none" w:sz="0" w:space="0" w:color="auto"/>
              </w:divBdr>
            </w:div>
            <w:div w:id="134105701">
              <w:marLeft w:val="0"/>
              <w:marRight w:val="0"/>
              <w:marTop w:val="0"/>
              <w:marBottom w:val="0"/>
              <w:divBdr>
                <w:top w:val="none" w:sz="0" w:space="0" w:color="auto"/>
                <w:left w:val="none" w:sz="0" w:space="0" w:color="auto"/>
                <w:bottom w:val="none" w:sz="0" w:space="0" w:color="auto"/>
                <w:right w:val="none" w:sz="0" w:space="0" w:color="auto"/>
              </w:divBdr>
            </w:div>
            <w:div w:id="613905799">
              <w:marLeft w:val="0"/>
              <w:marRight w:val="0"/>
              <w:marTop w:val="0"/>
              <w:marBottom w:val="0"/>
              <w:divBdr>
                <w:top w:val="none" w:sz="0" w:space="0" w:color="auto"/>
                <w:left w:val="none" w:sz="0" w:space="0" w:color="auto"/>
                <w:bottom w:val="none" w:sz="0" w:space="0" w:color="auto"/>
                <w:right w:val="none" w:sz="0" w:space="0" w:color="auto"/>
              </w:divBdr>
            </w:div>
            <w:div w:id="1676765219">
              <w:marLeft w:val="0"/>
              <w:marRight w:val="0"/>
              <w:marTop w:val="0"/>
              <w:marBottom w:val="0"/>
              <w:divBdr>
                <w:top w:val="none" w:sz="0" w:space="0" w:color="auto"/>
                <w:left w:val="none" w:sz="0" w:space="0" w:color="auto"/>
                <w:bottom w:val="none" w:sz="0" w:space="0" w:color="auto"/>
                <w:right w:val="none" w:sz="0" w:space="0" w:color="auto"/>
              </w:divBdr>
            </w:div>
            <w:div w:id="821503425">
              <w:marLeft w:val="0"/>
              <w:marRight w:val="0"/>
              <w:marTop w:val="0"/>
              <w:marBottom w:val="0"/>
              <w:divBdr>
                <w:top w:val="none" w:sz="0" w:space="0" w:color="auto"/>
                <w:left w:val="none" w:sz="0" w:space="0" w:color="auto"/>
                <w:bottom w:val="none" w:sz="0" w:space="0" w:color="auto"/>
                <w:right w:val="none" w:sz="0" w:space="0" w:color="auto"/>
              </w:divBdr>
            </w:div>
            <w:div w:id="1601908496">
              <w:marLeft w:val="0"/>
              <w:marRight w:val="0"/>
              <w:marTop w:val="0"/>
              <w:marBottom w:val="0"/>
              <w:divBdr>
                <w:top w:val="none" w:sz="0" w:space="0" w:color="auto"/>
                <w:left w:val="none" w:sz="0" w:space="0" w:color="auto"/>
                <w:bottom w:val="none" w:sz="0" w:space="0" w:color="auto"/>
                <w:right w:val="none" w:sz="0" w:space="0" w:color="auto"/>
              </w:divBdr>
            </w:div>
            <w:div w:id="338242643">
              <w:marLeft w:val="0"/>
              <w:marRight w:val="0"/>
              <w:marTop w:val="0"/>
              <w:marBottom w:val="0"/>
              <w:divBdr>
                <w:top w:val="none" w:sz="0" w:space="0" w:color="auto"/>
                <w:left w:val="none" w:sz="0" w:space="0" w:color="auto"/>
                <w:bottom w:val="none" w:sz="0" w:space="0" w:color="auto"/>
                <w:right w:val="none" w:sz="0" w:space="0" w:color="auto"/>
              </w:divBdr>
            </w:div>
            <w:div w:id="2104495491">
              <w:marLeft w:val="0"/>
              <w:marRight w:val="0"/>
              <w:marTop w:val="0"/>
              <w:marBottom w:val="0"/>
              <w:divBdr>
                <w:top w:val="none" w:sz="0" w:space="0" w:color="auto"/>
                <w:left w:val="none" w:sz="0" w:space="0" w:color="auto"/>
                <w:bottom w:val="none" w:sz="0" w:space="0" w:color="auto"/>
                <w:right w:val="none" w:sz="0" w:space="0" w:color="auto"/>
              </w:divBdr>
            </w:div>
            <w:div w:id="1691755491">
              <w:marLeft w:val="0"/>
              <w:marRight w:val="0"/>
              <w:marTop w:val="0"/>
              <w:marBottom w:val="0"/>
              <w:divBdr>
                <w:top w:val="none" w:sz="0" w:space="0" w:color="auto"/>
                <w:left w:val="none" w:sz="0" w:space="0" w:color="auto"/>
                <w:bottom w:val="none" w:sz="0" w:space="0" w:color="auto"/>
                <w:right w:val="none" w:sz="0" w:space="0" w:color="auto"/>
              </w:divBdr>
            </w:div>
            <w:div w:id="1300763687">
              <w:marLeft w:val="0"/>
              <w:marRight w:val="0"/>
              <w:marTop w:val="0"/>
              <w:marBottom w:val="0"/>
              <w:divBdr>
                <w:top w:val="none" w:sz="0" w:space="0" w:color="auto"/>
                <w:left w:val="none" w:sz="0" w:space="0" w:color="auto"/>
                <w:bottom w:val="none" w:sz="0" w:space="0" w:color="auto"/>
                <w:right w:val="none" w:sz="0" w:space="0" w:color="auto"/>
              </w:divBdr>
            </w:div>
            <w:div w:id="457338771">
              <w:marLeft w:val="0"/>
              <w:marRight w:val="0"/>
              <w:marTop w:val="0"/>
              <w:marBottom w:val="0"/>
              <w:divBdr>
                <w:top w:val="none" w:sz="0" w:space="0" w:color="auto"/>
                <w:left w:val="none" w:sz="0" w:space="0" w:color="auto"/>
                <w:bottom w:val="none" w:sz="0" w:space="0" w:color="auto"/>
                <w:right w:val="none" w:sz="0" w:space="0" w:color="auto"/>
              </w:divBdr>
            </w:div>
            <w:div w:id="323708794">
              <w:marLeft w:val="0"/>
              <w:marRight w:val="0"/>
              <w:marTop w:val="0"/>
              <w:marBottom w:val="0"/>
              <w:divBdr>
                <w:top w:val="none" w:sz="0" w:space="0" w:color="auto"/>
                <w:left w:val="none" w:sz="0" w:space="0" w:color="auto"/>
                <w:bottom w:val="none" w:sz="0" w:space="0" w:color="auto"/>
                <w:right w:val="none" w:sz="0" w:space="0" w:color="auto"/>
              </w:divBdr>
            </w:div>
            <w:div w:id="1750613366">
              <w:marLeft w:val="0"/>
              <w:marRight w:val="0"/>
              <w:marTop w:val="0"/>
              <w:marBottom w:val="0"/>
              <w:divBdr>
                <w:top w:val="none" w:sz="0" w:space="0" w:color="auto"/>
                <w:left w:val="none" w:sz="0" w:space="0" w:color="auto"/>
                <w:bottom w:val="none" w:sz="0" w:space="0" w:color="auto"/>
                <w:right w:val="none" w:sz="0" w:space="0" w:color="auto"/>
              </w:divBdr>
            </w:div>
            <w:div w:id="60762416">
              <w:marLeft w:val="0"/>
              <w:marRight w:val="0"/>
              <w:marTop w:val="0"/>
              <w:marBottom w:val="0"/>
              <w:divBdr>
                <w:top w:val="none" w:sz="0" w:space="0" w:color="auto"/>
                <w:left w:val="none" w:sz="0" w:space="0" w:color="auto"/>
                <w:bottom w:val="none" w:sz="0" w:space="0" w:color="auto"/>
                <w:right w:val="none" w:sz="0" w:space="0" w:color="auto"/>
              </w:divBdr>
            </w:div>
            <w:div w:id="1017080498">
              <w:marLeft w:val="0"/>
              <w:marRight w:val="0"/>
              <w:marTop w:val="0"/>
              <w:marBottom w:val="0"/>
              <w:divBdr>
                <w:top w:val="none" w:sz="0" w:space="0" w:color="auto"/>
                <w:left w:val="none" w:sz="0" w:space="0" w:color="auto"/>
                <w:bottom w:val="none" w:sz="0" w:space="0" w:color="auto"/>
                <w:right w:val="none" w:sz="0" w:space="0" w:color="auto"/>
              </w:divBdr>
            </w:div>
            <w:div w:id="1717317332">
              <w:marLeft w:val="0"/>
              <w:marRight w:val="0"/>
              <w:marTop w:val="0"/>
              <w:marBottom w:val="0"/>
              <w:divBdr>
                <w:top w:val="none" w:sz="0" w:space="0" w:color="auto"/>
                <w:left w:val="none" w:sz="0" w:space="0" w:color="auto"/>
                <w:bottom w:val="none" w:sz="0" w:space="0" w:color="auto"/>
                <w:right w:val="none" w:sz="0" w:space="0" w:color="auto"/>
              </w:divBdr>
            </w:div>
            <w:div w:id="562451161">
              <w:marLeft w:val="0"/>
              <w:marRight w:val="0"/>
              <w:marTop w:val="0"/>
              <w:marBottom w:val="0"/>
              <w:divBdr>
                <w:top w:val="none" w:sz="0" w:space="0" w:color="auto"/>
                <w:left w:val="none" w:sz="0" w:space="0" w:color="auto"/>
                <w:bottom w:val="none" w:sz="0" w:space="0" w:color="auto"/>
                <w:right w:val="none" w:sz="0" w:space="0" w:color="auto"/>
              </w:divBdr>
            </w:div>
            <w:div w:id="2052224162">
              <w:marLeft w:val="0"/>
              <w:marRight w:val="0"/>
              <w:marTop w:val="0"/>
              <w:marBottom w:val="0"/>
              <w:divBdr>
                <w:top w:val="none" w:sz="0" w:space="0" w:color="auto"/>
                <w:left w:val="none" w:sz="0" w:space="0" w:color="auto"/>
                <w:bottom w:val="none" w:sz="0" w:space="0" w:color="auto"/>
                <w:right w:val="none" w:sz="0" w:space="0" w:color="auto"/>
              </w:divBdr>
            </w:div>
            <w:div w:id="401105399">
              <w:marLeft w:val="0"/>
              <w:marRight w:val="0"/>
              <w:marTop w:val="0"/>
              <w:marBottom w:val="0"/>
              <w:divBdr>
                <w:top w:val="none" w:sz="0" w:space="0" w:color="auto"/>
                <w:left w:val="none" w:sz="0" w:space="0" w:color="auto"/>
                <w:bottom w:val="none" w:sz="0" w:space="0" w:color="auto"/>
                <w:right w:val="none" w:sz="0" w:space="0" w:color="auto"/>
              </w:divBdr>
            </w:div>
            <w:div w:id="1518931257">
              <w:marLeft w:val="0"/>
              <w:marRight w:val="0"/>
              <w:marTop w:val="0"/>
              <w:marBottom w:val="0"/>
              <w:divBdr>
                <w:top w:val="none" w:sz="0" w:space="0" w:color="auto"/>
                <w:left w:val="none" w:sz="0" w:space="0" w:color="auto"/>
                <w:bottom w:val="none" w:sz="0" w:space="0" w:color="auto"/>
                <w:right w:val="none" w:sz="0" w:space="0" w:color="auto"/>
              </w:divBdr>
            </w:div>
            <w:div w:id="1617253163">
              <w:marLeft w:val="0"/>
              <w:marRight w:val="0"/>
              <w:marTop w:val="0"/>
              <w:marBottom w:val="0"/>
              <w:divBdr>
                <w:top w:val="none" w:sz="0" w:space="0" w:color="auto"/>
                <w:left w:val="none" w:sz="0" w:space="0" w:color="auto"/>
                <w:bottom w:val="none" w:sz="0" w:space="0" w:color="auto"/>
                <w:right w:val="none" w:sz="0" w:space="0" w:color="auto"/>
              </w:divBdr>
            </w:div>
            <w:div w:id="958341777">
              <w:marLeft w:val="0"/>
              <w:marRight w:val="0"/>
              <w:marTop w:val="0"/>
              <w:marBottom w:val="0"/>
              <w:divBdr>
                <w:top w:val="none" w:sz="0" w:space="0" w:color="auto"/>
                <w:left w:val="none" w:sz="0" w:space="0" w:color="auto"/>
                <w:bottom w:val="none" w:sz="0" w:space="0" w:color="auto"/>
                <w:right w:val="none" w:sz="0" w:space="0" w:color="auto"/>
              </w:divBdr>
            </w:div>
            <w:div w:id="600183031">
              <w:marLeft w:val="0"/>
              <w:marRight w:val="0"/>
              <w:marTop w:val="0"/>
              <w:marBottom w:val="0"/>
              <w:divBdr>
                <w:top w:val="none" w:sz="0" w:space="0" w:color="auto"/>
                <w:left w:val="none" w:sz="0" w:space="0" w:color="auto"/>
                <w:bottom w:val="none" w:sz="0" w:space="0" w:color="auto"/>
                <w:right w:val="none" w:sz="0" w:space="0" w:color="auto"/>
              </w:divBdr>
            </w:div>
            <w:div w:id="1813132700">
              <w:marLeft w:val="0"/>
              <w:marRight w:val="0"/>
              <w:marTop w:val="0"/>
              <w:marBottom w:val="0"/>
              <w:divBdr>
                <w:top w:val="none" w:sz="0" w:space="0" w:color="auto"/>
                <w:left w:val="none" w:sz="0" w:space="0" w:color="auto"/>
                <w:bottom w:val="none" w:sz="0" w:space="0" w:color="auto"/>
                <w:right w:val="none" w:sz="0" w:space="0" w:color="auto"/>
              </w:divBdr>
            </w:div>
            <w:div w:id="920991167">
              <w:marLeft w:val="0"/>
              <w:marRight w:val="0"/>
              <w:marTop w:val="0"/>
              <w:marBottom w:val="0"/>
              <w:divBdr>
                <w:top w:val="none" w:sz="0" w:space="0" w:color="auto"/>
                <w:left w:val="none" w:sz="0" w:space="0" w:color="auto"/>
                <w:bottom w:val="none" w:sz="0" w:space="0" w:color="auto"/>
                <w:right w:val="none" w:sz="0" w:space="0" w:color="auto"/>
              </w:divBdr>
            </w:div>
            <w:div w:id="1968312361">
              <w:marLeft w:val="0"/>
              <w:marRight w:val="0"/>
              <w:marTop w:val="0"/>
              <w:marBottom w:val="0"/>
              <w:divBdr>
                <w:top w:val="none" w:sz="0" w:space="0" w:color="auto"/>
                <w:left w:val="none" w:sz="0" w:space="0" w:color="auto"/>
                <w:bottom w:val="none" w:sz="0" w:space="0" w:color="auto"/>
                <w:right w:val="none" w:sz="0" w:space="0" w:color="auto"/>
              </w:divBdr>
            </w:div>
            <w:div w:id="2007902313">
              <w:marLeft w:val="0"/>
              <w:marRight w:val="0"/>
              <w:marTop w:val="0"/>
              <w:marBottom w:val="0"/>
              <w:divBdr>
                <w:top w:val="none" w:sz="0" w:space="0" w:color="auto"/>
                <w:left w:val="none" w:sz="0" w:space="0" w:color="auto"/>
                <w:bottom w:val="none" w:sz="0" w:space="0" w:color="auto"/>
                <w:right w:val="none" w:sz="0" w:space="0" w:color="auto"/>
              </w:divBdr>
            </w:div>
            <w:div w:id="1696612157">
              <w:marLeft w:val="0"/>
              <w:marRight w:val="0"/>
              <w:marTop w:val="0"/>
              <w:marBottom w:val="0"/>
              <w:divBdr>
                <w:top w:val="none" w:sz="0" w:space="0" w:color="auto"/>
                <w:left w:val="none" w:sz="0" w:space="0" w:color="auto"/>
                <w:bottom w:val="none" w:sz="0" w:space="0" w:color="auto"/>
                <w:right w:val="none" w:sz="0" w:space="0" w:color="auto"/>
              </w:divBdr>
            </w:div>
            <w:div w:id="427237909">
              <w:marLeft w:val="0"/>
              <w:marRight w:val="0"/>
              <w:marTop w:val="0"/>
              <w:marBottom w:val="0"/>
              <w:divBdr>
                <w:top w:val="none" w:sz="0" w:space="0" w:color="auto"/>
                <w:left w:val="none" w:sz="0" w:space="0" w:color="auto"/>
                <w:bottom w:val="none" w:sz="0" w:space="0" w:color="auto"/>
                <w:right w:val="none" w:sz="0" w:space="0" w:color="auto"/>
              </w:divBdr>
            </w:div>
            <w:div w:id="171266903">
              <w:marLeft w:val="0"/>
              <w:marRight w:val="0"/>
              <w:marTop w:val="0"/>
              <w:marBottom w:val="0"/>
              <w:divBdr>
                <w:top w:val="none" w:sz="0" w:space="0" w:color="auto"/>
                <w:left w:val="none" w:sz="0" w:space="0" w:color="auto"/>
                <w:bottom w:val="none" w:sz="0" w:space="0" w:color="auto"/>
                <w:right w:val="none" w:sz="0" w:space="0" w:color="auto"/>
              </w:divBdr>
            </w:div>
            <w:div w:id="1249264662">
              <w:marLeft w:val="0"/>
              <w:marRight w:val="0"/>
              <w:marTop w:val="0"/>
              <w:marBottom w:val="0"/>
              <w:divBdr>
                <w:top w:val="none" w:sz="0" w:space="0" w:color="auto"/>
                <w:left w:val="none" w:sz="0" w:space="0" w:color="auto"/>
                <w:bottom w:val="none" w:sz="0" w:space="0" w:color="auto"/>
                <w:right w:val="none" w:sz="0" w:space="0" w:color="auto"/>
              </w:divBdr>
            </w:div>
            <w:div w:id="408698383">
              <w:marLeft w:val="0"/>
              <w:marRight w:val="0"/>
              <w:marTop w:val="0"/>
              <w:marBottom w:val="0"/>
              <w:divBdr>
                <w:top w:val="none" w:sz="0" w:space="0" w:color="auto"/>
                <w:left w:val="none" w:sz="0" w:space="0" w:color="auto"/>
                <w:bottom w:val="none" w:sz="0" w:space="0" w:color="auto"/>
                <w:right w:val="none" w:sz="0" w:space="0" w:color="auto"/>
              </w:divBdr>
            </w:div>
            <w:div w:id="1529221233">
              <w:marLeft w:val="0"/>
              <w:marRight w:val="0"/>
              <w:marTop w:val="0"/>
              <w:marBottom w:val="0"/>
              <w:divBdr>
                <w:top w:val="none" w:sz="0" w:space="0" w:color="auto"/>
                <w:left w:val="none" w:sz="0" w:space="0" w:color="auto"/>
                <w:bottom w:val="none" w:sz="0" w:space="0" w:color="auto"/>
                <w:right w:val="none" w:sz="0" w:space="0" w:color="auto"/>
              </w:divBdr>
            </w:div>
            <w:div w:id="1260990781">
              <w:marLeft w:val="0"/>
              <w:marRight w:val="0"/>
              <w:marTop w:val="0"/>
              <w:marBottom w:val="0"/>
              <w:divBdr>
                <w:top w:val="none" w:sz="0" w:space="0" w:color="auto"/>
                <w:left w:val="none" w:sz="0" w:space="0" w:color="auto"/>
                <w:bottom w:val="none" w:sz="0" w:space="0" w:color="auto"/>
                <w:right w:val="none" w:sz="0" w:space="0" w:color="auto"/>
              </w:divBdr>
            </w:div>
            <w:div w:id="64694030">
              <w:marLeft w:val="0"/>
              <w:marRight w:val="0"/>
              <w:marTop w:val="0"/>
              <w:marBottom w:val="0"/>
              <w:divBdr>
                <w:top w:val="none" w:sz="0" w:space="0" w:color="auto"/>
                <w:left w:val="none" w:sz="0" w:space="0" w:color="auto"/>
                <w:bottom w:val="none" w:sz="0" w:space="0" w:color="auto"/>
                <w:right w:val="none" w:sz="0" w:space="0" w:color="auto"/>
              </w:divBdr>
            </w:div>
            <w:div w:id="1706832448">
              <w:marLeft w:val="0"/>
              <w:marRight w:val="0"/>
              <w:marTop w:val="0"/>
              <w:marBottom w:val="0"/>
              <w:divBdr>
                <w:top w:val="none" w:sz="0" w:space="0" w:color="auto"/>
                <w:left w:val="none" w:sz="0" w:space="0" w:color="auto"/>
                <w:bottom w:val="none" w:sz="0" w:space="0" w:color="auto"/>
                <w:right w:val="none" w:sz="0" w:space="0" w:color="auto"/>
              </w:divBdr>
            </w:div>
            <w:div w:id="1420906886">
              <w:marLeft w:val="0"/>
              <w:marRight w:val="0"/>
              <w:marTop w:val="0"/>
              <w:marBottom w:val="0"/>
              <w:divBdr>
                <w:top w:val="none" w:sz="0" w:space="0" w:color="auto"/>
                <w:left w:val="none" w:sz="0" w:space="0" w:color="auto"/>
                <w:bottom w:val="none" w:sz="0" w:space="0" w:color="auto"/>
                <w:right w:val="none" w:sz="0" w:space="0" w:color="auto"/>
              </w:divBdr>
            </w:div>
            <w:div w:id="877359347">
              <w:marLeft w:val="0"/>
              <w:marRight w:val="0"/>
              <w:marTop w:val="0"/>
              <w:marBottom w:val="0"/>
              <w:divBdr>
                <w:top w:val="none" w:sz="0" w:space="0" w:color="auto"/>
                <w:left w:val="none" w:sz="0" w:space="0" w:color="auto"/>
                <w:bottom w:val="none" w:sz="0" w:space="0" w:color="auto"/>
                <w:right w:val="none" w:sz="0" w:space="0" w:color="auto"/>
              </w:divBdr>
            </w:div>
            <w:div w:id="1242330156">
              <w:marLeft w:val="0"/>
              <w:marRight w:val="0"/>
              <w:marTop w:val="0"/>
              <w:marBottom w:val="0"/>
              <w:divBdr>
                <w:top w:val="none" w:sz="0" w:space="0" w:color="auto"/>
                <w:left w:val="none" w:sz="0" w:space="0" w:color="auto"/>
                <w:bottom w:val="none" w:sz="0" w:space="0" w:color="auto"/>
                <w:right w:val="none" w:sz="0" w:space="0" w:color="auto"/>
              </w:divBdr>
            </w:div>
            <w:div w:id="1627544613">
              <w:marLeft w:val="0"/>
              <w:marRight w:val="0"/>
              <w:marTop w:val="0"/>
              <w:marBottom w:val="0"/>
              <w:divBdr>
                <w:top w:val="none" w:sz="0" w:space="0" w:color="auto"/>
                <w:left w:val="none" w:sz="0" w:space="0" w:color="auto"/>
                <w:bottom w:val="none" w:sz="0" w:space="0" w:color="auto"/>
                <w:right w:val="none" w:sz="0" w:space="0" w:color="auto"/>
              </w:divBdr>
            </w:div>
            <w:div w:id="330065742">
              <w:marLeft w:val="0"/>
              <w:marRight w:val="0"/>
              <w:marTop w:val="0"/>
              <w:marBottom w:val="0"/>
              <w:divBdr>
                <w:top w:val="none" w:sz="0" w:space="0" w:color="auto"/>
                <w:left w:val="none" w:sz="0" w:space="0" w:color="auto"/>
                <w:bottom w:val="none" w:sz="0" w:space="0" w:color="auto"/>
                <w:right w:val="none" w:sz="0" w:space="0" w:color="auto"/>
              </w:divBdr>
            </w:div>
            <w:div w:id="978653457">
              <w:marLeft w:val="0"/>
              <w:marRight w:val="0"/>
              <w:marTop w:val="0"/>
              <w:marBottom w:val="0"/>
              <w:divBdr>
                <w:top w:val="none" w:sz="0" w:space="0" w:color="auto"/>
                <w:left w:val="none" w:sz="0" w:space="0" w:color="auto"/>
                <w:bottom w:val="none" w:sz="0" w:space="0" w:color="auto"/>
                <w:right w:val="none" w:sz="0" w:space="0" w:color="auto"/>
              </w:divBdr>
            </w:div>
            <w:div w:id="1073160090">
              <w:marLeft w:val="0"/>
              <w:marRight w:val="0"/>
              <w:marTop w:val="0"/>
              <w:marBottom w:val="0"/>
              <w:divBdr>
                <w:top w:val="none" w:sz="0" w:space="0" w:color="auto"/>
                <w:left w:val="none" w:sz="0" w:space="0" w:color="auto"/>
                <w:bottom w:val="none" w:sz="0" w:space="0" w:color="auto"/>
                <w:right w:val="none" w:sz="0" w:space="0" w:color="auto"/>
              </w:divBdr>
            </w:div>
            <w:div w:id="1676885843">
              <w:marLeft w:val="0"/>
              <w:marRight w:val="0"/>
              <w:marTop w:val="0"/>
              <w:marBottom w:val="0"/>
              <w:divBdr>
                <w:top w:val="none" w:sz="0" w:space="0" w:color="auto"/>
                <w:left w:val="none" w:sz="0" w:space="0" w:color="auto"/>
                <w:bottom w:val="none" w:sz="0" w:space="0" w:color="auto"/>
                <w:right w:val="none" w:sz="0" w:space="0" w:color="auto"/>
              </w:divBdr>
            </w:div>
            <w:div w:id="1625425382">
              <w:marLeft w:val="0"/>
              <w:marRight w:val="0"/>
              <w:marTop w:val="0"/>
              <w:marBottom w:val="0"/>
              <w:divBdr>
                <w:top w:val="none" w:sz="0" w:space="0" w:color="auto"/>
                <w:left w:val="none" w:sz="0" w:space="0" w:color="auto"/>
                <w:bottom w:val="none" w:sz="0" w:space="0" w:color="auto"/>
                <w:right w:val="none" w:sz="0" w:space="0" w:color="auto"/>
              </w:divBdr>
            </w:div>
            <w:div w:id="1264873550">
              <w:marLeft w:val="0"/>
              <w:marRight w:val="0"/>
              <w:marTop w:val="0"/>
              <w:marBottom w:val="0"/>
              <w:divBdr>
                <w:top w:val="none" w:sz="0" w:space="0" w:color="auto"/>
                <w:left w:val="none" w:sz="0" w:space="0" w:color="auto"/>
                <w:bottom w:val="none" w:sz="0" w:space="0" w:color="auto"/>
                <w:right w:val="none" w:sz="0" w:space="0" w:color="auto"/>
              </w:divBdr>
            </w:div>
            <w:div w:id="415788204">
              <w:marLeft w:val="0"/>
              <w:marRight w:val="0"/>
              <w:marTop w:val="0"/>
              <w:marBottom w:val="0"/>
              <w:divBdr>
                <w:top w:val="none" w:sz="0" w:space="0" w:color="auto"/>
                <w:left w:val="none" w:sz="0" w:space="0" w:color="auto"/>
                <w:bottom w:val="none" w:sz="0" w:space="0" w:color="auto"/>
                <w:right w:val="none" w:sz="0" w:space="0" w:color="auto"/>
              </w:divBdr>
            </w:div>
            <w:div w:id="907694498">
              <w:marLeft w:val="0"/>
              <w:marRight w:val="0"/>
              <w:marTop w:val="0"/>
              <w:marBottom w:val="0"/>
              <w:divBdr>
                <w:top w:val="none" w:sz="0" w:space="0" w:color="auto"/>
                <w:left w:val="none" w:sz="0" w:space="0" w:color="auto"/>
                <w:bottom w:val="none" w:sz="0" w:space="0" w:color="auto"/>
                <w:right w:val="none" w:sz="0" w:space="0" w:color="auto"/>
              </w:divBdr>
            </w:div>
            <w:div w:id="1100567532">
              <w:marLeft w:val="0"/>
              <w:marRight w:val="0"/>
              <w:marTop w:val="0"/>
              <w:marBottom w:val="0"/>
              <w:divBdr>
                <w:top w:val="none" w:sz="0" w:space="0" w:color="auto"/>
                <w:left w:val="none" w:sz="0" w:space="0" w:color="auto"/>
                <w:bottom w:val="none" w:sz="0" w:space="0" w:color="auto"/>
                <w:right w:val="none" w:sz="0" w:space="0" w:color="auto"/>
              </w:divBdr>
            </w:div>
            <w:div w:id="465896131">
              <w:marLeft w:val="0"/>
              <w:marRight w:val="0"/>
              <w:marTop w:val="0"/>
              <w:marBottom w:val="0"/>
              <w:divBdr>
                <w:top w:val="none" w:sz="0" w:space="0" w:color="auto"/>
                <w:left w:val="none" w:sz="0" w:space="0" w:color="auto"/>
                <w:bottom w:val="none" w:sz="0" w:space="0" w:color="auto"/>
                <w:right w:val="none" w:sz="0" w:space="0" w:color="auto"/>
              </w:divBdr>
            </w:div>
            <w:div w:id="2026393731">
              <w:marLeft w:val="0"/>
              <w:marRight w:val="0"/>
              <w:marTop w:val="0"/>
              <w:marBottom w:val="0"/>
              <w:divBdr>
                <w:top w:val="none" w:sz="0" w:space="0" w:color="auto"/>
                <w:left w:val="none" w:sz="0" w:space="0" w:color="auto"/>
                <w:bottom w:val="none" w:sz="0" w:space="0" w:color="auto"/>
                <w:right w:val="none" w:sz="0" w:space="0" w:color="auto"/>
              </w:divBdr>
            </w:div>
            <w:div w:id="1517884791">
              <w:marLeft w:val="0"/>
              <w:marRight w:val="0"/>
              <w:marTop w:val="0"/>
              <w:marBottom w:val="0"/>
              <w:divBdr>
                <w:top w:val="none" w:sz="0" w:space="0" w:color="auto"/>
                <w:left w:val="none" w:sz="0" w:space="0" w:color="auto"/>
                <w:bottom w:val="none" w:sz="0" w:space="0" w:color="auto"/>
                <w:right w:val="none" w:sz="0" w:space="0" w:color="auto"/>
              </w:divBdr>
            </w:div>
            <w:div w:id="53898750">
              <w:marLeft w:val="0"/>
              <w:marRight w:val="0"/>
              <w:marTop w:val="0"/>
              <w:marBottom w:val="0"/>
              <w:divBdr>
                <w:top w:val="none" w:sz="0" w:space="0" w:color="auto"/>
                <w:left w:val="none" w:sz="0" w:space="0" w:color="auto"/>
                <w:bottom w:val="none" w:sz="0" w:space="0" w:color="auto"/>
                <w:right w:val="none" w:sz="0" w:space="0" w:color="auto"/>
              </w:divBdr>
            </w:div>
            <w:div w:id="1315987504">
              <w:marLeft w:val="0"/>
              <w:marRight w:val="0"/>
              <w:marTop w:val="0"/>
              <w:marBottom w:val="0"/>
              <w:divBdr>
                <w:top w:val="none" w:sz="0" w:space="0" w:color="auto"/>
                <w:left w:val="none" w:sz="0" w:space="0" w:color="auto"/>
                <w:bottom w:val="none" w:sz="0" w:space="0" w:color="auto"/>
                <w:right w:val="none" w:sz="0" w:space="0" w:color="auto"/>
              </w:divBdr>
            </w:div>
            <w:div w:id="985090435">
              <w:marLeft w:val="0"/>
              <w:marRight w:val="0"/>
              <w:marTop w:val="0"/>
              <w:marBottom w:val="0"/>
              <w:divBdr>
                <w:top w:val="none" w:sz="0" w:space="0" w:color="auto"/>
                <w:left w:val="none" w:sz="0" w:space="0" w:color="auto"/>
                <w:bottom w:val="none" w:sz="0" w:space="0" w:color="auto"/>
                <w:right w:val="none" w:sz="0" w:space="0" w:color="auto"/>
              </w:divBdr>
            </w:div>
            <w:div w:id="1264874510">
              <w:marLeft w:val="0"/>
              <w:marRight w:val="0"/>
              <w:marTop w:val="0"/>
              <w:marBottom w:val="0"/>
              <w:divBdr>
                <w:top w:val="none" w:sz="0" w:space="0" w:color="auto"/>
                <w:left w:val="none" w:sz="0" w:space="0" w:color="auto"/>
                <w:bottom w:val="none" w:sz="0" w:space="0" w:color="auto"/>
                <w:right w:val="none" w:sz="0" w:space="0" w:color="auto"/>
              </w:divBdr>
            </w:div>
            <w:div w:id="2005280444">
              <w:marLeft w:val="0"/>
              <w:marRight w:val="0"/>
              <w:marTop w:val="0"/>
              <w:marBottom w:val="0"/>
              <w:divBdr>
                <w:top w:val="none" w:sz="0" w:space="0" w:color="auto"/>
                <w:left w:val="none" w:sz="0" w:space="0" w:color="auto"/>
                <w:bottom w:val="none" w:sz="0" w:space="0" w:color="auto"/>
                <w:right w:val="none" w:sz="0" w:space="0" w:color="auto"/>
              </w:divBdr>
            </w:div>
            <w:div w:id="304042927">
              <w:marLeft w:val="0"/>
              <w:marRight w:val="0"/>
              <w:marTop w:val="0"/>
              <w:marBottom w:val="0"/>
              <w:divBdr>
                <w:top w:val="none" w:sz="0" w:space="0" w:color="auto"/>
                <w:left w:val="none" w:sz="0" w:space="0" w:color="auto"/>
                <w:bottom w:val="none" w:sz="0" w:space="0" w:color="auto"/>
                <w:right w:val="none" w:sz="0" w:space="0" w:color="auto"/>
              </w:divBdr>
            </w:div>
            <w:div w:id="1986086850">
              <w:marLeft w:val="0"/>
              <w:marRight w:val="0"/>
              <w:marTop w:val="0"/>
              <w:marBottom w:val="0"/>
              <w:divBdr>
                <w:top w:val="none" w:sz="0" w:space="0" w:color="auto"/>
                <w:left w:val="none" w:sz="0" w:space="0" w:color="auto"/>
                <w:bottom w:val="none" w:sz="0" w:space="0" w:color="auto"/>
                <w:right w:val="none" w:sz="0" w:space="0" w:color="auto"/>
              </w:divBdr>
            </w:div>
            <w:div w:id="34933817">
              <w:marLeft w:val="0"/>
              <w:marRight w:val="0"/>
              <w:marTop w:val="0"/>
              <w:marBottom w:val="0"/>
              <w:divBdr>
                <w:top w:val="none" w:sz="0" w:space="0" w:color="auto"/>
                <w:left w:val="none" w:sz="0" w:space="0" w:color="auto"/>
                <w:bottom w:val="none" w:sz="0" w:space="0" w:color="auto"/>
                <w:right w:val="none" w:sz="0" w:space="0" w:color="auto"/>
              </w:divBdr>
            </w:div>
            <w:div w:id="1880313269">
              <w:marLeft w:val="0"/>
              <w:marRight w:val="0"/>
              <w:marTop w:val="0"/>
              <w:marBottom w:val="0"/>
              <w:divBdr>
                <w:top w:val="none" w:sz="0" w:space="0" w:color="auto"/>
                <w:left w:val="none" w:sz="0" w:space="0" w:color="auto"/>
                <w:bottom w:val="none" w:sz="0" w:space="0" w:color="auto"/>
                <w:right w:val="none" w:sz="0" w:space="0" w:color="auto"/>
              </w:divBdr>
            </w:div>
            <w:div w:id="647057713">
              <w:marLeft w:val="0"/>
              <w:marRight w:val="0"/>
              <w:marTop w:val="0"/>
              <w:marBottom w:val="0"/>
              <w:divBdr>
                <w:top w:val="none" w:sz="0" w:space="0" w:color="auto"/>
                <w:left w:val="none" w:sz="0" w:space="0" w:color="auto"/>
                <w:bottom w:val="none" w:sz="0" w:space="0" w:color="auto"/>
                <w:right w:val="none" w:sz="0" w:space="0" w:color="auto"/>
              </w:divBdr>
            </w:div>
            <w:div w:id="1907641007">
              <w:marLeft w:val="0"/>
              <w:marRight w:val="0"/>
              <w:marTop w:val="0"/>
              <w:marBottom w:val="0"/>
              <w:divBdr>
                <w:top w:val="none" w:sz="0" w:space="0" w:color="auto"/>
                <w:left w:val="none" w:sz="0" w:space="0" w:color="auto"/>
                <w:bottom w:val="none" w:sz="0" w:space="0" w:color="auto"/>
                <w:right w:val="none" w:sz="0" w:space="0" w:color="auto"/>
              </w:divBdr>
            </w:div>
            <w:div w:id="1050765965">
              <w:marLeft w:val="0"/>
              <w:marRight w:val="0"/>
              <w:marTop w:val="0"/>
              <w:marBottom w:val="0"/>
              <w:divBdr>
                <w:top w:val="none" w:sz="0" w:space="0" w:color="auto"/>
                <w:left w:val="none" w:sz="0" w:space="0" w:color="auto"/>
                <w:bottom w:val="none" w:sz="0" w:space="0" w:color="auto"/>
                <w:right w:val="none" w:sz="0" w:space="0" w:color="auto"/>
              </w:divBdr>
            </w:div>
            <w:div w:id="1175606526">
              <w:marLeft w:val="0"/>
              <w:marRight w:val="0"/>
              <w:marTop w:val="0"/>
              <w:marBottom w:val="0"/>
              <w:divBdr>
                <w:top w:val="none" w:sz="0" w:space="0" w:color="auto"/>
                <w:left w:val="none" w:sz="0" w:space="0" w:color="auto"/>
                <w:bottom w:val="none" w:sz="0" w:space="0" w:color="auto"/>
                <w:right w:val="none" w:sz="0" w:space="0" w:color="auto"/>
              </w:divBdr>
            </w:div>
            <w:div w:id="879779621">
              <w:marLeft w:val="0"/>
              <w:marRight w:val="0"/>
              <w:marTop w:val="0"/>
              <w:marBottom w:val="0"/>
              <w:divBdr>
                <w:top w:val="none" w:sz="0" w:space="0" w:color="auto"/>
                <w:left w:val="none" w:sz="0" w:space="0" w:color="auto"/>
                <w:bottom w:val="none" w:sz="0" w:space="0" w:color="auto"/>
                <w:right w:val="none" w:sz="0" w:space="0" w:color="auto"/>
              </w:divBdr>
            </w:div>
            <w:div w:id="1167094438">
              <w:marLeft w:val="0"/>
              <w:marRight w:val="0"/>
              <w:marTop w:val="0"/>
              <w:marBottom w:val="0"/>
              <w:divBdr>
                <w:top w:val="none" w:sz="0" w:space="0" w:color="auto"/>
                <w:left w:val="none" w:sz="0" w:space="0" w:color="auto"/>
                <w:bottom w:val="none" w:sz="0" w:space="0" w:color="auto"/>
                <w:right w:val="none" w:sz="0" w:space="0" w:color="auto"/>
              </w:divBdr>
            </w:div>
            <w:div w:id="2085299764">
              <w:marLeft w:val="0"/>
              <w:marRight w:val="0"/>
              <w:marTop w:val="0"/>
              <w:marBottom w:val="0"/>
              <w:divBdr>
                <w:top w:val="none" w:sz="0" w:space="0" w:color="auto"/>
                <w:left w:val="none" w:sz="0" w:space="0" w:color="auto"/>
                <w:bottom w:val="none" w:sz="0" w:space="0" w:color="auto"/>
                <w:right w:val="none" w:sz="0" w:space="0" w:color="auto"/>
              </w:divBdr>
            </w:div>
            <w:div w:id="616256472">
              <w:marLeft w:val="0"/>
              <w:marRight w:val="0"/>
              <w:marTop w:val="0"/>
              <w:marBottom w:val="0"/>
              <w:divBdr>
                <w:top w:val="none" w:sz="0" w:space="0" w:color="auto"/>
                <w:left w:val="none" w:sz="0" w:space="0" w:color="auto"/>
                <w:bottom w:val="none" w:sz="0" w:space="0" w:color="auto"/>
                <w:right w:val="none" w:sz="0" w:space="0" w:color="auto"/>
              </w:divBdr>
            </w:div>
            <w:div w:id="706637041">
              <w:marLeft w:val="0"/>
              <w:marRight w:val="0"/>
              <w:marTop w:val="0"/>
              <w:marBottom w:val="0"/>
              <w:divBdr>
                <w:top w:val="none" w:sz="0" w:space="0" w:color="auto"/>
                <w:left w:val="none" w:sz="0" w:space="0" w:color="auto"/>
                <w:bottom w:val="none" w:sz="0" w:space="0" w:color="auto"/>
                <w:right w:val="none" w:sz="0" w:space="0" w:color="auto"/>
              </w:divBdr>
            </w:div>
            <w:div w:id="341513346">
              <w:marLeft w:val="0"/>
              <w:marRight w:val="0"/>
              <w:marTop w:val="0"/>
              <w:marBottom w:val="0"/>
              <w:divBdr>
                <w:top w:val="none" w:sz="0" w:space="0" w:color="auto"/>
                <w:left w:val="none" w:sz="0" w:space="0" w:color="auto"/>
                <w:bottom w:val="none" w:sz="0" w:space="0" w:color="auto"/>
                <w:right w:val="none" w:sz="0" w:space="0" w:color="auto"/>
              </w:divBdr>
            </w:div>
            <w:div w:id="1301880378">
              <w:marLeft w:val="0"/>
              <w:marRight w:val="0"/>
              <w:marTop w:val="0"/>
              <w:marBottom w:val="0"/>
              <w:divBdr>
                <w:top w:val="none" w:sz="0" w:space="0" w:color="auto"/>
                <w:left w:val="none" w:sz="0" w:space="0" w:color="auto"/>
                <w:bottom w:val="none" w:sz="0" w:space="0" w:color="auto"/>
                <w:right w:val="none" w:sz="0" w:space="0" w:color="auto"/>
              </w:divBdr>
            </w:div>
            <w:div w:id="539827028">
              <w:marLeft w:val="0"/>
              <w:marRight w:val="0"/>
              <w:marTop w:val="0"/>
              <w:marBottom w:val="0"/>
              <w:divBdr>
                <w:top w:val="none" w:sz="0" w:space="0" w:color="auto"/>
                <w:left w:val="none" w:sz="0" w:space="0" w:color="auto"/>
                <w:bottom w:val="none" w:sz="0" w:space="0" w:color="auto"/>
                <w:right w:val="none" w:sz="0" w:space="0" w:color="auto"/>
              </w:divBdr>
            </w:div>
            <w:div w:id="1953440046">
              <w:marLeft w:val="0"/>
              <w:marRight w:val="0"/>
              <w:marTop w:val="0"/>
              <w:marBottom w:val="0"/>
              <w:divBdr>
                <w:top w:val="none" w:sz="0" w:space="0" w:color="auto"/>
                <w:left w:val="none" w:sz="0" w:space="0" w:color="auto"/>
                <w:bottom w:val="none" w:sz="0" w:space="0" w:color="auto"/>
                <w:right w:val="none" w:sz="0" w:space="0" w:color="auto"/>
              </w:divBdr>
            </w:div>
            <w:div w:id="1969973614">
              <w:marLeft w:val="0"/>
              <w:marRight w:val="0"/>
              <w:marTop w:val="0"/>
              <w:marBottom w:val="0"/>
              <w:divBdr>
                <w:top w:val="none" w:sz="0" w:space="0" w:color="auto"/>
                <w:left w:val="none" w:sz="0" w:space="0" w:color="auto"/>
                <w:bottom w:val="none" w:sz="0" w:space="0" w:color="auto"/>
                <w:right w:val="none" w:sz="0" w:space="0" w:color="auto"/>
              </w:divBdr>
            </w:div>
            <w:div w:id="1104499259">
              <w:marLeft w:val="0"/>
              <w:marRight w:val="0"/>
              <w:marTop w:val="0"/>
              <w:marBottom w:val="0"/>
              <w:divBdr>
                <w:top w:val="none" w:sz="0" w:space="0" w:color="auto"/>
                <w:left w:val="none" w:sz="0" w:space="0" w:color="auto"/>
                <w:bottom w:val="none" w:sz="0" w:space="0" w:color="auto"/>
                <w:right w:val="none" w:sz="0" w:space="0" w:color="auto"/>
              </w:divBdr>
            </w:div>
            <w:div w:id="1191186641">
              <w:marLeft w:val="0"/>
              <w:marRight w:val="0"/>
              <w:marTop w:val="0"/>
              <w:marBottom w:val="0"/>
              <w:divBdr>
                <w:top w:val="none" w:sz="0" w:space="0" w:color="auto"/>
                <w:left w:val="none" w:sz="0" w:space="0" w:color="auto"/>
                <w:bottom w:val="none" w:sz="0" w:space="0" w:color="auto"/>
                <w:right w:val="none" w:sz="0" w:space="0" w:color="auto"/>
              </w:divBdr>
            </w:div>
            <w:div w:id="739448906">
              <w:marLeft w:val="0"/>
              <w:marRight w:val="0"/>
              <w:marTop w:val="0"/>
              <w:marBottom w:val="0"/>
              <w:divBdr>
                <w:top w:val="none" w:sz="0" w:space="0" w:color="auto"/>
                <w:left w:val="none" w:sz="0" w:space="0" w:color="auto"/>
                <w:bottom w:val="none" w:sz="0" w:space="0" w:color="auto"/>
                <w:right w:val="none" w:sz="0" w:space="0" w:color="auto"/>
              </w:divBdr>
            </w:div>
            <w:div w:id="1892958703">
              <w:marLeft w:val="0"/>
              <w:marRight w:val="0"/>
              <w:marTop w:val="0"/>
              <w:marBottom w:val="0"/>
              <w:divBdr>
                <w:top w:val="none" w:sz="0" w:space="0" w:color="auto"/>
                <w:left w:val="none" w:sz="0" w:space="0" w:color="auto"/>
                <w:bottom w:val="none" w:sz="0" w:space="0" w:color="auto"/>
                <w:right w:val="none" w:sz="0" w:space="0" w:color="auto"/>
              </w:divBdr>
            </w:div>
            <w:div w:id="2127459584">
              <w:marLeft w:val="0"/>
              <w:marRight w:val="0"/>
              <w:marTop w:val="0"/>
              <w:marBottom w:val="0"/>
              <w:divBdr>
                <w:top w:val="none" w:sz="0" w:space="0" w:color="auto"/>
                <w:left w:val="none" w:sz="0" w:space="0" w:color="auto"/>
                <w:bottom w:val="none" w:sz="0" w:space="0" w:color="auto"/>
                <w:right w:val="none" w:sz="0" w:space="0" w:color="auto"/>
              </w:divBdr>
            </w:div>
            <w:div w:id="688872957">
              <w:marLeft w:val="0"/>
              <w:marRight w:val="0"/>
              <w:marTop w:val="0"/>
              <w:marBottom w:val="0"/>
              <w:divBdr>
                <w:top w:val="none" w:sz="0" w:space="0" w:color="auto"/>
                <w:left w:val="none" w:sz="0" w:space="0" w:color="auto"/>
                <w:bottom w:val="none" w:sz="0" w:space="0" w:color="auto"/>
                <w:right w:val="none" w:sz="0" w:space="0" w:color="auto"/>
              </w:divBdr>
            </w:div>
            <w:div w:id="1743603110">
              <w:marLeft w:val="0"/>
              <w:marRight w:val="0"/>
              <w:marTop w:val="0"/>
              <w:marBottom w:val="0"/>
              <w:divBdr>
                <w:top w:val="none" w:sz="0" w:space="0" w:color="auto"/>
                <w:left w:val="none" w:sz="0" w:space="0" w:color="auto"/>
                <w:bottom w:val="none" w:sz="0" w:space="0" w:color="auto"/>
                <w:right w:val="none" w:sz="0" w:space="0" w:color="auto"/>
              </w:divBdr>
            </w:div>
            <w:div w:id="445393163">
              <w:marLeft w:val="0"/>
              <w:marRight w:val="0"/>
              <w:marTop w:val="0"/>
              <w:marBottom w:val="0"/>
              <w:divBdr>
                <w:top w:val="none" w:sz="0" w:space="0" w:color="auto"/>
                <w:left w:val="none" w:sz="0" w:space="0" w:color="auto"/>
                <w:bottom w:val="none" w:sz="0" w:space="0" w:color="auto"/>
                <w:right w:val="none" w:sz="0" w:space="0" w:color="auto"/>
              </w:divBdr>
            </w:div>
            <w:div w:id="288363205">
              <w:marLeft w:val="0"/>
              <w:marRight w:val="0"/>
              <w:marTop w:val="0"/>
              <w:marBottom w:val="0"/>
              <w:divBdr>
                <w:top w:val="none" w:sz="0" w:space="0" w:color="auto"/>
                <w:left w:val="none" w:sz="0" w:space="0" w:color="auto"/>
                <w:bottom w:val="none" w:sz="0" w:space="0" w:color="auto"/>
                <w:right w:val="none" w:sz="0" w:space="0" w:color="auto"/>
              </w:divBdr>
            </w:div>
            <w:div w:id="660546516">
              <w:marLeft w:val="0"/>
              <w:marRight w:val="0"/>
              <w:marTop w:val="0"/>
              <w:marBottom w:val="0"/>
              <w:divBdr>
                <w:top w:val="none" w:sz="0" w:space="0" w:color="auto"/>
                <w:left w:val="none" w:sz="0" w:space="0" w:color="auto"/>
                <w:bottom w:val="none" w:sz="0" w:space="0" w:color="auto"/>
                <w:right w:val="none" w:sz="0" w:space="0" w:color="auto"/>
              </w:divBdr>
            </w:div>
            <w:div w:id="253980426">
              <w:marLeft w:val="0"/>
              <w:marRight w:val="0"/>
              <w:marTop w:val="0"/>
              <w:marBottom w:val="0"/>
              <w:divBdr>
                <w:top w:val="none" w:sz="0" w:space="0" w:color="auto"/>
                <w:left w:val="none" w:sz="0" w:space="0" w:color="auto"/>
                <w:bottom w:val="none" w:sz="0" w:space="0" w:color="auto"/>
                <w:right w:val="none" w:sz="0" w:space="0" w:color="auto"/>
              </w:divBdr>
            </w:div>
            <w:div w:id="1818524467">
              <w:marLeft w:val="0"/>
              <w:marRight w:val="0"/>
              <w:marTop w:val="0"/>
              <w:marBottom w:val="0"/>
              <w:divBdr>
                <w:top w:val="none" w:sz="0" w:space="0" w:color="auto"/>
                <w:left w:val="none" w:sz="0" w:space="0" w:color="auto"/>
                <w:bottom w:val="none" w:sz="0" w:space="0" w:color="auto"/>
                <w:right w:val="none" w:sz="0" w:space="0" w:color="auto"/>
              </w:divBdr>
            </w:div>
            <w:div w:id="1855613605">
              <w:marLeft w:val="0"/>
              <w:marRight w:val="0"/>
              <w:marTop w:val="0"/>
              <w:marBottom w:val="0"/>
              <w:divBdr>
                <w:top w:val="none" w:sz="0" w:space="0" w:color="auto"/>
                <w:left w:val="none" w:sz="0" w:space="0" w:color="auto"/>
                <w:bottom w:val="none" w:sz="0" w:space="0" w:color="auto"/>
                <w:right w:val="none" w:sz="0" w:space="0" w:color="auto"/>
              </w:divBdr>
            </w:div>
            <w:div w:id="1860772764">
              <w:marLeft w:val="0"/>
              <w:marRight w:val="0"/>
              <w:marTop w:val="0"/>
              <w:marBottom w:val="0"/>
              <w:divBdr>
                <w:top w:val="none" w:sz="0" w:space="0" w:color="auto"/>
                <w:left w:val="none" w:sz="0" w:space="0" w:color="auto"/>
                <w:bottom w:val="none" w:sz="0" w:space="0" w:color="auto"/>
                <w:right w:val="none" w:sz="0" w:space="0" w:color="auto"/>
              </w:divBdr>
            </w:div>
            <w:div w:id="881743707">
              <w:marLeft w:val="0"/>
              <w:marRight w:val="0"/>
              <w:marTop w:val="0"/>
              <w:marBottom w:val="0"/>
              <w:divBdr>
                <w:top w:val="none" w:sz="0" w:space="0" w:color="auto"/>
                <w:left w:val="none" w:sz="0" w:space="0" w:color="auto"/>
                <w:bottom w:val="none" w:sz="0" w:space="0" w:color="auto"/>
                <w:right w:val="none" w:sz="0" w:space="0" w:color="auto"/>
              </w:divBdr>
            </w:div>
            <w:div w:id="1732343583">
              <w:marLeft w:val="0"/>
              <w:marRight w:val="0"/>
              <w:marTop w:val="0"/>
              <w:marBottom w:val="0"/>
              <w:divBdr>
                <w:top w:val="none" w:sz="0" w:space="0" w:color="auto"/>
                <w:left w:val="none" w:sz="0" w:space="0" w:color="auto"/>
                <w:bottom w:val="none" w:sz="0" w:space="0" w:color="auto"/>
                <w:right w:val="none" w:sz="0" w:space="0" w:color="auto"/>
              </w:divBdr>
            </w:div>
            <w:div w:id="62139977">
              <w:marLeft w:val="0"/>
              <w:marRight w:val="0"/>
              <w:marTop w:val="0"/>
              <w:marBottom w:val="0"/>
              <w:divBdr>
                <w:top w:val="none" w:sz="0" w:space="0" w:color="auto"/>
                <w:left w:val="none" w:sz="0" w:space="0" w:color="auto"/>
                <w:bottom w:val="none" w:sz="0" w:space="0" w:color="auto"/>
                <w:right w:val="none" w:sz="0" w:space="0" w:color="auto"/>
              </w:divBdr>
            </w:div>
            <w:div w:id="808744780">
              <w:marLeft w:val="0"/>
              <w:marRight w:val="0"/>
              <w:marTop w:val="0"/>
              <w:marBottom w:val="0"/>
              <w:divBdr>
                <w:top w:val="none" w:sz="0" w:space="0" w:color="auto"/>
                <w:left w:val="none" w:sz="0" w:space="0" w:color="auto"/>
                <w:bottom w:val="none" w:sz="0" w:space="0" w:color="auto"/>
                <w:right w:val="none" w:sz="0" w:space="0" w:color="auto"/>
              </w:divBdr>
            </w:div>
            <w:div w:id="1297029367">
              <w:marLeft w:val="0"/>
              <w:marRight w:val="0"/>
              <w:marTop w:val="0"/>
              <w:marBottom w:val="0"/>
              <w:divBdr>
                <w:top w:val="none" w:sz="0" w:space="0" w:color="auto"/>
                <w:left w:val="none" w:sz="0" w:space="0" w:color="auto"/>
                <w:bottom w:val="none" w:sz="0" w:space="0" w:color="auto"/>
                <w:right w:val="none" w:sz="0" w:space="0" w:color="auto"/>
              </w:divBdr>
            </w:div>
            <w:div w:id="1553812340">
              <w:marLeft w:val="0"/>
              <w:marRight w:val="0"/>
              <w:marTop w:val="0"/>
              <w:marBottom w:val="0"/>
              <w:divBdr>
                <w:top w:val="none" w:sz="0" w:space="0" w:color="auto"/>
                <w:left w:val="none" w:sz="0" w:space="0" w:color="auto"/>
                <w:bottom w:val="none" w:sz="0" w:space="0" w:color="auto"/>
                <w:right w:val="none" w:sz="0" w:space="0" w:color="auto"/>
              </w:divBdr>
            </w:div>
            <w:div w:id="1052197327">
              <w:marLeft w:val="0"/>
              <w:marRight w:val="0"/>
              <w:marTop w:val="0"/>
              <w:marBottom w:val="0"/>
              <w:divBdr>
                <w:top w:val="none" w:sz="0" w:space="0" w:color="auto"/>
                <w:left w:val="none" w:sz="0" w:space="0" w:color="auto"/>
                <w:bottom w:val="none" w:sz="0" w:space="0" w:color="auto"/>
                <w:right w:val="none" w:sz="0" w:space="0" w:color="auto"/>
              </w:divBdr>
            </w:div>
            <w:div w:id="1119496503">
              <w:marLeft w:val="0"/>
              <w:marRight w:val="0"/>
              <w:marTop w:val="0"/>
              <w:marBottom w:val="0"/>
              <w:divBdr>
                <w:top w:val="none" w:sz="0" w:space="0" w:color="auto"/>
                <w:left w:val="none" w:sz="0" w:space="0" w:color="auto"/>
                <w:bottom w:val="none" w:sz="0" w:space="0" w:color="auto"/>
                <w:right w:val="none" w:sz="0" w:space="0" w:color="auto"/>
              </w:divBdr>
            </w:div>
            <w:div w:id="1057581860">
              <w:marLeft w:val="0"/>
              <w:marRight w:val="0"/>
              <w:marTop w:val="0"/>
              <w:marBottom w:val="0"/>
              <w:divBdr>
                <w:top w:val="none" w:sz="0" w:space="0" w:color="auto"/>
                <w:left w:val="none" w:sz="0" w:space="0" w:color="auto"/>
                <w:bottom w:val="none" w:sz="0" w:space="0" w:color="auto"/>
                <w:right w:val="none" w:sz="0" w:space="0" w:color="auto"/>
              </w:divBdr>
            </w:div>
            <w:div w:id="1927572049">
              <w:marLeft w:val="0"/>
              <w:marRight w:val="0"/>
              <w:marTop w:val="0"/>
              <w:marBottom w:val="0"/>
              <w:divBdr>
                <w:top w:val="none" w:sz="0" w:space="0" w:color="auto"/>
                <w:left w:val="none" w:sz="0" w:space="0" w:color="auto"/>
                <w:bottom w:val="none" w:sz="0" w:space="0" w:color="auto"/>
                <w:right w:val="none" w:sz="0" w:space="0" w:color="auto"/>
              </w:divBdr>
            </w:div>
            <w:div w:id="1274095082">
              <w:marLeft w:val="0"/>
              <w:marRight w:val="0"/>
              <w:marTop w:val="0"/>
              <w:marBottom w:val="0"/>
              <w:divBdr>
                <w:top w:val="none" w:sz="0" w:space="0" w:color="auto"/>
                <w:left w:val="none" w:sz="0" w:space="0" w:color="auto"/>
                <w:bottom w:val="none" w:sz="0" w:space="0" w:color="auto"/>
                <w:right w:val="none" w:sz="0" w:space="0" w:color="auto"/>
              </w:divBdr>
            </w:div>
            <w:div w:id="637419573">
              <w:marLeft w:val="0"/>
              <w:marRight w:val="0"/>
              <w:marTop w:val="0"/>
              <w:marBottom w:val="0"/>
              <w:divBdr>
                <w:top w:val="none" w:sz="0" w:space="0" w:color="auto"/>
                <w:left w:val="none" w:sz="0" w:space="0" w:color="auto"/>
                <w:bottom w:val="none" w:sz="0" w:space="0" w:color="auto"/>
                <w:right w:val="none" w:sz="0" w:space="0" w:color="auto"/>
              </w:divBdr>
            </w:div>
            <w:div w:id="1213998660">
              <w:marLeft w:val="0"/>
              <w:marRight w:val="0"/>
              <w:marTop w:val="0"/>
              <w:marBottom w:val="0"/>
              <w:divBdr>
                <w:top w:val="none" w:sz="0" w:space="0" w:color="auto"/>
                <w:left w:val="none" w:sz="0" w:space="0" w:color="auto"/>
                <w:bottom w:val="none" w:sz="0" w:space="0" w:color="auto"/>
                <w:right w:val="none" w:sz="0" w:space="0" w:color="auto"/>
              </w:divBdr>
            </w:div>
            <w:div w:id="243926365">
              <w:marLeft w:val="0"/>
              <w:marRight w:val="0"/>
              <w:marTop w:val="0"/>
              <w:marBottom w:val="0"/>
              <w:divBdr>
                <w:top w:val="none" w:sz="0" w:space="0" w:color="auto"/>
                <w:left w:val="none" w:sz="0" w:space="0" w:color="auto"/>
                <w:bottom w:val="none" w:sz="0" w:space="0" w:color="auto"/>
                <w:right w:val="none" w:sz="0" w:space="0" w:color="auto"/>
              </w:divBdr>
            </w:div>
            <w:div w:id="1526362090">
              <w:marLeft w:val="0"/>
              <w:marRight w:val="0"/>
              <w:marTop w:val="0"/>
              <w:marBottom w:val="0"/>
              <w:divBdr>
                <w:top w:val="none" w:sz="0" w:space="0" w:color="auto"/>
                <w:left w:val="none" w:sz="0" w:space="0" w:color="auto"/>
                <w:bottom w:val="none" w:sz="0" w:space="0" w:color="auto"/>
                <w:right w:val="none" w:sz="0" w:space="0" w:color="auto"/>
              </w:divBdr>
            </w:div>
            <w:div w:id="531381853">
              <w:marLeft w:val="0"/>
              <w:marRight w:val="0"/>
              <w:marTop w:val="0"/>
              <w:marBottom w:val="0"/>
              <w:divBdr>
                <w:top w:val="none" w:sz="0" w:space="0" w:color="auto"/>
                <w:left w:val="none" w:sz="0" w:space="0" w:color="auto"/>
                <w:bottom w:val="none" w:sz="0" w:space="0" w:color="auto"/>
                <w:right w:val="none" w:sz="0" w:space="0" w:color="auto"/>
              </w:divBdr>
            </w:div>
            <w:div w:id="518156392">
              <w:marLeft w:val="0"/>
              <w:marRight w:val="0"/>
              <w:marTop w:val="0"/>
              <w:marBottom w:val="0"/>
              <w:divBdr>
                <w:top w:val="none" w:sz="0" w:space="0" w:color="auto"/>
                <w:left w:val="none" w:sz="0" w:space="0" w:color="auto"/>
                <w:bottom w:val="none" w:sz="0" w:space="0" w:color="auto"/>
                <w:right w:val="none" w:sz="0" w:space="0" w:color="auto"/>
              </w:divBdr>
            </w:div>
            <w:div w:id="1967156172">
              <w:marLeft w:val="0"/>
              <w:marRight w:val="0"/>
              <w:marTop w:val="0"/>
              <w:marBottom w:val="0"/>
              <w:divBdr>
                <w:top w:val="none" w:sz="0" w:space="0" w:color="auto"/>
                <w:left w:val="none" w:sz="0" w:space="0" w:color="auto"/>
                <w:bottom w:val="none" w:sz="0" w:space="0" w:color="auto"/>
                <w:right w:val="none" w:sz="0" w:space="0" w:color="auto"/>
              </w:divBdr>
            </w:div>
            <w:div w:id="473719882">
              <w:marLeft w:val="0"/>
              <w:marRight w:val="0"/>
              <w:marTop w:val="0"/>
              <w:marBottom w:val="0"/>
              <w:divBdr>
                <w:top w:val="none" w:sz="0" w:space="0" w:color="auto"/>
                <w:left w:val="none" w:sz="0" w:space="0" w:color="auto"/>
                <w:bottom w:val="none" w:sz="0" w:space="0" w:color="auto"/>
                <w:right w:val="none" w:sz="0" w:space="0" w:color="auto"/>
              </w:divBdr>
            </w:div>
            <w:div w:id="246157760">
              <w:marLeft w:val="0"/>
              <w:marRight w:val="0"/>
              <w:marTop w:val="0"/>
              <w:marBottom w:val="0"/>
              <w:divBdr>
                <w:top w:val="none" w:sz="0" w:space="0" w:color="auto"/>
                <w:left w:val="none" w:sz="0" w:space="0" w:color="auto"/>
                <w:bottom w:val="none" w:sz="0" w:space="0" w:color="auto"/>
                <w:right w:val="none" w:sz="0" w:space="0" w:color="auto"/>
              </w:divBdr>
            </w:div>
            <w:div w:id="236012738">
              <w:marLeft w:val="0"/>
              <w:marRight w:val="0"/>
              <w:marTop w:val="0"/>
              <w:marBottom w:val="0"/>
              <w:divBdr>
                <w:top w:val="none" w:sz="0" w:space="0" w:color="auto"/>
                <w:left w:val="none" w:sz="0" w:space="0" w:color="auto"/>
                <w:bottom w:val="none" w:sz="0" w:space="0" w:color="auto"/>
                <w:right w:val="none" w:sz="0" w:space="0" w:color="auto"/>
              </w:divBdr>
            </w:div>
            <w:div w:id="1817255251">
              <w:marLeft w:val="0"/>
              <w:marRight w:val="0"/>
              <w:marTop w:val="0"/>
              <w:marBottom w:val="0"/>
              <w:divBdr>
                <w:top w:val="none" w:sz="0" w:space="0" w:color="auto"/>
                <w:left w:val="none" w:sz="0" w:space="0" w:color="auto"/>
                <w:bottom w:val="none" w:sz="0" w:space="0" w:color="auto"/>
                <w:right w:val="none" w:sz="0" w:space="0" w:color="auto"/>
              </w:divBdr>
            </w:div>
            <w:div w:id="320274499">
              <w:marLeft w:val="0"/>
              <w:marRight w:val="0"/>
              <w:marTop w:val="0"/>
              <w:marBottom w:val="0"/>
              <w:divBdr>
                <w:top w:val="none" w:sz="0" w:space="0" w:color="auto"/>
                <w:left w:val="none" w:sz="0" w:space="0" w:color="auto"/>
                <w:bottom w:val="none" w:sz="0" w:space="0" w:color="auto"/>
                <w:right w:val="none" w:sz="0" w:space="0" w:color="auto"/>
              </w:divBdr>
            </w:div>
            <w:div w:id="458768914">
              <w:marLeft w:val="0"/>
              <w:marRight w:val="0"/>
              <w:marTop w:val="0"/>
              <w:marBottom w:val="0"/>
              <w:divBdr>
                <w:top w:val="none" w:sz="0" w:space="0" w:color="auto"/>
                <w:left w:val="none" w:sz="0" w:space="0" w:color="auto"/>
                <w:bottom w:val="none" w:sz="0" w:space="0" w:color="auto"/>
                <w:right w:val="none" w:sz="0" w:space="0" w:color="auto"/>
              </w:divBdr>
            </w:div>
            <w:div w:id="924920510">
              <w:marLeft w:val="0"/>
              <w:marRight w:val="0"/>
              <w:marTop w:val="0"/>
              <w:marBottom w:val="0"/>
              <w:divBdr>
                <w:top w:val="none" w:sz="0" w:space="0" w:color="auto"/>
                <w:left w:val="none" w:sz="0" w:space="0" w:color="auto"/>
                <w:bottom w:val="none" w:sz="0" w:space="0" w:color="auto"/>
                <w:right w:val="none" w:sz="0" w:space="0" w:color="auto"/>
              </w:divBdr>
            </w:div>
            <w:div w:id="1216089125">
              <w:marLeft w:val="0"/>
              <w:marRight w:val="0"/>
              <w:marTop w:val="0"/>
              <w:marBottom w:val="0"/>
              <w:divBdr>
                <w:top w:val="none" w:sz="0" w:space="0" w:color="auto"/>
                <w:left w:val="none" w:sz="0" w:space="0" w:color="auto"/>
                <w:bottom w:val="none" w:sz="0" w:space="0" w:color="auto"/>
                <w:right w:val="none" w:sz="0" w:space="0" w:color="auto"/>
              </w:divBdr>
            </w:div>
            <w:div w:id="47606048">
              <w:marLeft w:val="0"/>
              <w:marRight w:val="0"/>
              <w:marTop w:val="0"/>
              <w:marBottom w:val="0"/>
              <w:divBdr>
                <w:top w:val="none" w:sz="0" w:space="0" w:color="auto"/>
                <w:left w:val="none" w:sz="0" w:space="0" w:color="auto"/>
                <w:bottom w:val="none" w:sz="0" w:space="0" w:color="auto"/>
                <w:right w:val="none" w:sz="0" w:space="0" w:color="auto"/>
              </w:divBdr>
            </w:div>
            <w:div w:id="434178931">
              <w:marLeft w:val="0"/>
              <w:marRight w:val="0"/>
              <w:marTop w:val="0"/>
              <w:marBottom w:val="0"/>
              <w:divBdr>
                <w:top w:val="none" w:sz="0" w:space="0" w:color="auto"/>
                <w:left w:val="none" w:sz="0" w:space="0" w:color="auto"/>
                <w:bottom w:val="none" w:sz="0" w:space="0" w:color="auto"/>
                <w:right w:val="none" w:sz="0" w:space="0" w:color="auto"/>
              </w:divBdr>
            </w:div>
            <w:div w:id="1362317669">
              <w:marLeft w:val="0"/>
              <w:marRight w:val="0"/>
              <w:marTop w:val="0"/>
              <w:marBottom w:val="0"/>
              <w:divBdr>
                <w:top w:val="none" w:sz="0" w:space="0" w:color="auto"/>
                <w:left w:val="none" w:sz="0" w:space="0" w:color="auto"/>
                <w:bottom w:val="none" w:sz="0" w:space="0" w:color="auto"/>
                <w:right w:val="none" w:sz="0" w:space="0" w:color="auto"/>
              </w:divBdr>
            </w:div>
            <w:div w:id="1126243828">
              <w:marLeft w:val="0"/>
              <w:marRight w:val="0"/>
              <w:marTop w:val="0"/>
              <w:marBottom w:val="0"/>
              <w:divBdr>
                <w:top w:val="none" w:sz="0" w:space="0" w:color="auto"/>
                <w:left w:val="none" w:sz="0" w:space="0" w:color="auto"/>
                <w:bottom w:val="none" w:sz="0" w:space="0" w:color="auto"/>
                <w:right w:val="none" w:sz="0" w:space="0" w:color="auto"/>
              </w:divBdr>
            </w:div>
            <w:div w:id="718938895">
              <w:marLeft w:val="0"/>
              <w:marRight w:val="0"/>
              <w:marTop w:val="0"/>
              <w:marBottom w:val="0"/>
              <w:divBdr>
                <w:top w:val="none" w:sz="0" w:space="0" w:color="auto"/>
                <w:left w:val="none" w:sz="0" w:space="0" w:color="auto"/>
                <w:bottom w:val="none" w:sz="0" w:space="0" w:color="auto"/>
                <w:right w:val="none" w:sz="0" w:space="0" w:color="auto"/>
              </w:divBdr>
            </w:div>
            <w:div w:id="334647388">
              <w:marLeft w:val="0"/>
              <w:marRight w:val="0"/>
              <w:marTop w:val="0"/>
              <w:marBottom w:val="0"/>
              <w:divBdr>
                <w:top w:val="none" w:sz="0" w:space="0" w:color="auto"/>
                <w:left w:val="none" w:sz="0" w:space="0" w:color="auto"/>
                <w:bottom w:val="none" w:sz="0" w:space="0" w:color="auto"/>
                <w:right w:val="none" w:sz="0" w:space="0" w:color="auto"/>
              </w:divBdr>
            </w:div>
            <w:div w:id="2145200170">
              <w:marLeft w:val="0"/>
              <w:marRight w:val="0"/>
              <w:marTop w:val="0"/>
              <w:marBottom w:val="0"/>
              <w:divBdr>
                <w:top w:val="none" w:sz="0" w:space="0" w:color="auto"/>
                <w:left w:val="none" w:sz="0" w:space="0" w:color="auto"/>
                <w:bottom w:val="none" w:sz="0" w:space="0" w:color="auto"/>
                <w:right w:val="none" w:sz="0" w:space="0" w:color="auto"/>
              </w:divBdr>
            </w:div>
            <w:div w:id="1576470405">
              <w:marLeft w:val="0"/>
              <w:marRight w:val="0"/>
              <w:marTop w:val="0"/>
              <w:marBottom w:val="0"/>
              <w:divBdr>
                <w:top w:val="none" w:sz="0" w:space="0" w:color="auto"/>
                <w:left w:val="none" w:sz="0" w:space="0" w:color="auto"/>
                <w:bottom w:val="none" w:sz="0" w:space="0" w:color="auto"/>
                <w:right w:val="none" w:sz="0" w:space="0" w:color="auto"/>
              </w:divBdr>
            </w:div>
            <w:div w:id="180365202">
              <w:marLeft w:val="0"/>
              <w:marRight w:val="0"/>
              <w:marTop w:val="0"/>
              <w:marBottom w:val="0"/>
              <w:divBdr>
                <w:top w:val="none" w:sz="0" w:space="0" w:color="auto"/>
                <w:left w:val="none" w:sz="0" w:space="0" w:color="auto"/>
                <w:bottom w:val="none" w:sz="0" w:space="0" w:color="auto"/>
                <w:right w:val="none" w:sz="0" w:space="0" w:color="auto"/>
              </w:divBdr>
            </w:div>
            <w:div w:id="725956532">
              <w:marLeft w:val="0"/>
              <w:marRight w:val="0"/>
              <w:marTop w:val="0"/>
              <w:marBottom w:val="0"/>
              <w:divBdr>
                <w:top w:val="none" w:sz="0" w:space="0" w:color="auto"/>
                <w:left w:val="none" w:sz="0" w:space="0" w:color="auto"/>
                <w:bottom w:val="none" w:sz="0" w:space="0" w:color="auto"/>
                <w:right w:val="none" w:sz="0" w:space="0" w:color="auto"/>
              </w:divBdr>
            </w:div>
            <w:div w:id="2124567186">
              <w:marLeft w:val="0"/>
              <w:marRight w:val="0"/>
              <w:marTop w:val="0"/>
              <w:marBottom w:val="0"/>
              <w:divBdr>
                <w:top w:val="none" w:sz="0" w:space="0" w:color="auto"/>
                <w:left w:val="none" w:sz="0" w:space="0" w:color="auto"/>
                <w:bottom w:val="none" w:sz="0" w:space="0" w:color="auto"/>
                <w:right w:val="none" w:sz="0" w:space="0" w:color="auto"/>
              </w:divBdr>
            </w:div>
            <w:div w:id="1112238532">
              <w:marLeft w:val="0"/>
              <w:marRight w:val="0"/>
              <w:marTop w:val="0"/>
              <w:marBottom w:val="0"/>
              <w:divBdr>
                <w:top w:val="none" w:sz="0" w:space="0" w:color="auto"/>
                <w:left w:val="none" w:sz="0" w:space="0" w:color="auto"/>
                <w:bottom w:val="none" w:sz="0" w:space="0" w:color="auto"/>
                <w:right w:val="none" w:sz="0" w:space="0" w:color="auto"/>
              </w:divBdr>
            </w:div>
            <w:div w:id="668755724">
              <w:marLeft w:val="0"/>
              <w:marRight w:val="0"/>
              <w:marTop w:val="0"/>
              <w:marBottom w:val="0"/>
              <w:divBdr>
                <w:top w:val="none" w:sz="0" w:space="0" w:color="auto"/>
                <w:left w:val="none" w:sz="0" w:space="0" w:color="auto"/>
                <w:bottom w:val="none" w:sz="0" w:space="0" w:color="auto"/>
                <w:right w:val="none" w:sz="0" w:space="0" w:color="auto"/>
              </w:divBdr>
            </w:div>
            <w:div w:id="1477332581">
              <w:marLeft w:val="0"/>
              <w:marRight w:val="0"/>
              <w:marTop w:val="0"/>
              <w:marBottom w:val="0"/>
              <w:divBdr>
                <w:top w:val="none" w:sz="0" w:space="0" w:color="auto"/>
                <w:left w:val="none" w:sz="0" w:space="0" w:color="auto"/>
                <w:bottom w:val="none" w:sz="0" w:space="0" w:color="auto"/>
                <w:right w:val="none" w:sz="0" w:space="0" w:color="auto"/>
              </w:divBdr>
            </w:div>
            <w:div w:id="658312201">
              <w:marLeft w:val="0"/>
              <w:marRight w:val="0"/>
              <w:marTop w:val="0"/>
              <w:marBottom w:val="0"/>
              <w:divBdr>
                <w:top w:val="none" w:sz="0" w:space="0" w:color="auto"/>
                <w:left w:val="none" w:sz="0" w:space="0" w:color="auto"/>
                <w:bottom w:val="none" w:sz="0" w:space="0" w:color="auto"/>
                <w:right w:val="none" w:sz="0" w:space="0" w:color="auto"/>
              </w:divBdr>
            </w:div>
            <w:div w:id="1282152190">
              <w:marLeft w:val="0"/>
              <w:marRight w:val="0"/>
              <w:marTop w:val="0"/>
              <w:marBottom w:val="0"/>
              <w:divBdr>
                <w:top w:val="none" w:sz="0" w:space="0" w:color="auto"/>
                <w:left w:val="none" w:sz="0" w:space="0" w:color="auto"/>
                <w:bottom w:val="none" w:sz="0" w:space="0" w:color="auto"/>
                <w:right w:val="none" w:sz="0" w:space="0" w:color="auto"/>
              </w:divBdr>
            </w:div>
            <w:div w:id="670644125">
              <w:marLeft w:val="0"/>
              <w:marRight w:val="0"/>
              <w:marTop w:val="0"/>
              <w:marBottom w:val="0"/>
              <w:divBdr>
                <w:top w:val="none" w:sz="0" w:space="0" w:color="auto"/>
                <w:left w:val="none" w:sz="0" w:space="0" w:color="auto"/>
                <w:bottom w:val="none" w:sz="0" w:space="0" w:color="auto"/>
                <w:right w:val="none" w:sz="0" w:space="0" w:color="auto"/>
              </w:divBdr>
            </w:div>
            <w:div w:id="531578959">
              <w:marLeft w:val="0"/>
              <w:marRight w:val="0"/>
              <w:marTop w:val="0"/>
              <w:marBottom w:val="0"/>
              <w:divBdr>
                <w:top w:val="none" w:sz="0" w:space="0" w:color="auto"/>
                <w:left w:val="none" w:sz="0" w:space="0" w:color="auto"/>
                <w:bottom w:val="none" w:sz="0" w:space="0" w:color="auto"/>
                <w:right w:val="none" w:sz="0" w:space="0" w:color="auto"/>
              </w:divBdr>
            </w:div>
            <w:div w:id="1153595938">
              <w:marLeft w:val="0"/>
              <w:marRight w:val="0"/>
              <w:marTop w:val="0"/>
              <w:marBottom w:val="0"/>
              <w:divBdr>
                <w:top w:val="none" w:sz="0" w:space="0" w:color="auto"/>
                <w:left w:val="none" w:sz="0" w:space="0" w:color="auto"/>
                <w:bottom w:val="none" w:sz="0" w:space="0" w:color="auto"/>
                <w:right w:val="none" w:sz="0" w:space="0" w:color="auto"/>
              </w:divBdr>
            </w:div>
            <w:div w:id="130945472">
              <w:marLeft w:val="0"/>
              <w:marRight w:val="0"/>
              <w:marTop w:val="0"/>
              <w:marBottom w:val="0"/>
              <w:divBdr>
                <w:top w:val="none" w:sz="0" w:space="0" w:color="auto"/>
                <w:left w:val="none" w:sz="0" w:space="0" w:color="auto"/>
                <w:bottom w:val="none" w:sz="0" w:space="0" w:color="auto"/>
                <w:right w:val="none" w:sz="0" w:space="0" w:color="auto"/>
              </w:divBdr>
            </w:div>
            <w:div w:id="2087679765">
              <w:marLeft w:val="0"/>
              <w:marRight w:val="0"/>
              <w:marTop w:val="0"/>
              <w:marBottom w:val="0"/>
              <w:divBdr>
                <w:top w:val="none" w:sz="0" w:space="0" w:color="auto"/>
                <w:left w:val="none" w:sz="0" w:space="0" w:color="auto"/>
                <w:bottom w:val="none" w:sz="0" w:space="0" w:color="auto"/>
                <w:right w:val="none" w:sz="0" w:space="0" w:color="auto"/>
              </w:divBdr>
            </w:div>
            <w:div w:id="221403657">
              <w:marLeft w:val="0"/>
              <w:marRight w:val="0"/>
              <w:marTop w:val="0"/>
              <w:marBottom w:val="0"/>
              <w:divBdr>
                <w:top w:val="none" w:sz="0" w:space="0" w:color="auto"/>
                <w:left w:val="none" w:sz="0" w:space="0" w:color="auto"/>
                <w:bottom w:val="none" w:sz="0" w:space="0" w:color="auto"/>
                <w:right w:val="none" w:sz="0" w:space="0" w:color="auto"/>
              </w:divBdr>
            </w:div>
            <w:div w:id="1060059917">
              <w:marLeft w:val="0"/>
              <w:marRight w:val="0"/>
              <w:marTop w:val="0"/>
              <w:marBottom w:val="0"/>
              <w:divBdr>
                <w:top w:val="none" w:sz="0" w:space="0" w:color="auto"/>
                <w:left w:val="none" w:sz="0" w:space="0" w:color="auto"/>
                <w:bottom w:val="none" w:sz="0" w:space="0" w:color="auto"/>
                <w:right w:val="none" w:sz="0" w:space="0" w:color="auto"/>
              </w:divBdr>
            </w:div>
            <w:div w:id="127012361">
              <w:marLeft w:val="0"/>
              <w:marRight w:val="0"/>
              <w:marTop w:val="0"/>
              <w:marBottom w:val="0"/>
              <w:divBdr>
                <w:top w:val="none" w:sz="0" w:space="0" w:color="auto"/>
                <w:left w:val="none" w:sz="0" w:space="0" w:color="auto"/>
                <w:bottom w:val="none" w:sz="0" w:space="0" w:color="auto"/>
                <w:right w:val="none" w:sz="0" w:space="0" w:color="auto"/>
              </w:divBdr>
            </w:div>
            <w:div w:id="1853572253">
              <w:marLeft w:val="0"/>
              <w:marRight w:val="0"/>
              <w:marTop w:val="0"/>
              <w:marBottom w:val="0"/>
              <w:divBdr>
                <w:top w:val="none" w:sz="0" w:space="0" w:color="auto"/>
                <w:left w:val="none" w:sz="0" w:space="0" w:color="auto"/>
                <w:bottom w:val="none" w:sz="0" w:space="0" w:color="auto"/>
                <w:right w:val="none" w:sz="0" w:space="0" w:color="auto"/>
              </w:divBdr>
            </w:div>
            <w:div w:id="1481270515">
              <w:marLeft w:val="0"/>
              <w:marRight w:val="0"/>
              <w:marTop w:val="0"/>
              <w:marBottom w:val="0"/>
              <w:divBdr>
                <w:top w:val="none" w:sz="0" w:space="0" w:color="auto"/>
                <w:left w:val="none" w:sz="0" w:space="0" w:color="auto"/>
                <w:bottom w:val="none" w:sz="0" w:space="0" w:color="auto"/>
                <w:right w:val="none" w:sz="0" w:space="0" w:color="auto"/>
              </w:divBdr>
            </w:div>
            <w:div w:id="1818062563">
              <w:marLeft w:val="0"/>
              <w:marRight w:val="0"/>
              <w:marTop w:val="0"/>
              <w:marBottom w:val="0"/>
              <w:divBdr>
                <w:top w:val="none" w:sz="0" w:space="0" w:color="auto"/>
                <w:left w:val="none" w:sz="0" w:space="0" w:color="auto"/>
                <w:bottom w:val="none" w:sz="0" w:space="0" w:color="auto"/>
                <w:right w:val="none" w:sz="0" w:space="0" w:color="auto"/>
              </w:divBdr>
            </w:div>
            <w:div w:id="866602791">
              <w:marLeft w:val="0"/>
              <w:marRight w:val="0"/>
              <w:marTop w:val="0"/>
              <w:marBottom w:val="0"/>
              <w:divBdr>
                <w:top w:val="none" w:sz="0" w:space="0" w:color="auto"/>
                <w:left w:val="none" w:sz="0" w:space="0" w:color="auto"/>
                <w:bottom w:val="none" w:sz="0" w:space="0" w:color="auto"/>
                <w:right w:val="none" w:sz="0" w:space="0" w:color="auto"/>
              </w:divBdr>
            </w:div>
            <w:div w:id="853615156">
              <w:marLeft w:val="0"/>
              <w:marRight w:val="0"/>
              <w:marTop w:val="0"/>
              <w:marBottom w:val="0"/>
              <w:divBdr>
                <w:top w:val="none" w:sz="0" w:space="0" w:color="auto"/>
                <w:left w:val="none" w:sz="0" w:space="0" w:color="auto"/>
                <w:bottom w:val="none" w:sz="0" w:space="0" w:color="auto"/>
                <w:right w:val="none" w:sz="0" w:space="0" w:color="auto"/>
              </w:divBdr>
            </w:div>
            <w:div w:id="817763803">
              <w:marLeft w:val="0"/>
              <w:marRight w:val="0"/>
              <w:marTop w:val="0"/>
              <w:marBottom w:val="0"/>
              <w:divBdr>
                <w:top w:val="none" w:sz="0" w:space="0" w:color="auto"/>
                <w:left w:val="none" w:sz="0" w:space="0" w:color="auto"/>
                <w:bottom w:val="none" w:sz="0" w:space="0" w:color="auto"/>
                <w:right w:val="none" w:sz="0" w:space="0" w:color="auto"/>
              </w:divBdr>
            </w:div>
            <w:div w:id="251278380">
              <w:marLeft w:val="0"/>
              <w:marRight w:val="0"/>
              <w:marTop w:val="0"/>
              <w:marBottom w:val="0"/>
              <w:divBdr>
                <w:top w:val="none" w:sz="0" w:space="0" w:color="auto"/>
                <w:left w:val="none" w:sz="0" w:space="0" w:color="auto"/>
                <w:bottom w:val="none" w:sz="0" w:space="0" w:color="auto"/>
                <w:right w:val="none" w:sz="0" w:space="0" w:color="auto"/>
              </w:divBdr>
            </w:div>
            <w:div w:id="441845143">
              <w:marLeft w:val="0"/>
              <w:marRight w:val="0"/>
              <w:marTop w:val="0"/>
              <w:marBottom w:val="0"/>
              <w:divBdr>
                <w:top w:val="none" w:sz="0" w:space="0" w:color="auto"/>
                <w:left w:val="none" w:sz="0" w:space="0" w:color="auto"/>
                <w:bottom w:val="none" w:sz="0" w:space="0" w:color="auto"/>
                <w:right w:val="none" w:sz="0" w:space="0" w:color="auto"/>
              </w:divBdr>
            </w:div>
            <w:div w:id="1761441598">
              <w:marLeft w:val="0"/>
              <w:marRight w:val="0"/>
              <w:marTop w:val="0"/>
              <w:marBottom w:val="0"/>
              <w:divBdr>
                <w:top w:val="none" w:sz="0" w:space="0" w:color="auto"/>
                <w:left w:val="none" w:sz="0" w:space="0" w:color="auto"/>
                <w:bottom w:val="none" w:sz="0" w:space="0" w:color="auto"/>
                <w:right w:val="none" w:sz="0" w:space="0" w:color="auto"/>
              </w:divBdr>
            </w:div>
            <w:div w:id="1101561850">
              <w:marLeft w:val="0"/>
              <w:marRight w:val="0"/>
              <w:marTop w:val="0"/>
              <w:marBottom w:val="0"/>
              <w:divBdr>
                <w:top w:val="none" w:sz="0" w:space="0" w:color="auto"/>
                <w:left w:val="none" w:sz="0" w:space="0" w:color="auto"/>
                <w:bottom w:val="none" w:sz="0" w:space="0" w:color="auto"/>
                <w:right w:val="none" w:sz="0" w:space="0" w:color="auto"/>
              </w:divBdr>
            </w:div>
            <w:div w:id="1095173416">
              <w:marLeft w:val="0"/>
              <w:marRight w:val="0"/>
              <w:marTop w:val="0"/>
              <w:marBottom w:val="0"/>
              <w:divBdr>
                <w:top w:val="none" w:sz="0" w:space="0" w:color="auto"/>
                <w:left w:val="none" w:sz="0" w:space="0" w:color="auto"/>
                <w:bottom w:val="none" w:sz="0" w:space="0" w:color="auto"/>
                <w:right w:val="none" w:sz="0" w:space="0" w:color="auto"/>
              </w:divBdr>
            </w:div>
            <w:div w:id="1220941216">
              <w:marLeft w:val="0"/>
              <w:marRight w:val="0"/>
              <w:marTop w:val="0"/>
              <w:marBottom w:val="0"/>
              <w:divBdr>
                <w:top w:val="none" w:sz="0" w:space="0" w:color="auto"/>
                <w:left w:val="none" w:sz="0" w:space="0" w:color="auto"/>
                <w:bottom w:val="none" w:sz="0" w:space="0" w:color="auto"/>
                <w:right w:val="none" w:sz="0" w:space="0" w:color="auto"/>
              </w:divBdr>
            </w:div>
            <w:div w:id="901601618">
              <w:marLeft w:val="0"/>
              <w:marRight w:val="0"/>
              <w:marTop w:val="0"/>
              <w:marBottom w:val="0"/>
              <w:divBdr>
                <w:top w:val="none" w:sz="0" w:space="0" w:color="auto"/>
                <w:left w:val="none" w:sz="0" w:space="0" w:color="auto"/>
                <w:bottom w:val="none" w:sz="0" w:space="0" w:color="auto"/>
                <w:right w:val="none" w:sz="0" w:space="0" w:color="auto"/>
              </w:divBdr>
            </w:div>
            <w:div w:id="1216357191">
              <w:marLeft w:val="0"/>
              <w:marRight w:val="0"/>
              <w:marTop w:val="0"/>
              <w:marBottom w:val="0"/>
              <w:divBdr>
                <w:top w:val="none" w:sz="0" w:space="0" w:color="auto"/>
                <w:left w:val="none" w:sz="0" w:space="0" w:color="auto"/>
                <w:bottom w:val="none" w:sz="0" w:space="0" w:color="auto"/>
                <w:right w:val="none" w:sz="0" w:space="0" w:color="auto"/>
              </w:divBdr>
            </w:div>
            <w:div w:id="1874223847">
              <w:marLeft w:val="0"/>
              <w:marRight w:val="0"/>
              <w:marTop w:val="0"/>
              <w:marBottom w:val="0"/>
              <w:divBdr>
                <w:top w:val="none" w:sz="0" w:space="0" w:color="auto"/>
                <w:left w:val="none" w:sz="0" w:space="0" w:color="auto"/>
                <w:bottom w:val="none" w:sz="0" w:space="0" w:color="auto"/>
                <w:right w:val="none" w:sz="0" w:space="0" w:color="auto"/>
              </w:divBdr>
            </w:div>
            <w:div w:id="1519275210">
              <w:marLeft w:val="0"/>
              <w:marRight w:val="0"/>
              <w:marTop w:val="0"/>
              <w:marBottom w:val="0"/>
              <w:divBdr>
                <w:top w:val="none" w:sz="0" w:space="0" w:color="auto"/>
                <w:left w:val="none" w:sz="0" w:space="0" w:color="auto"/>
                <w:bottom w:val="none" w:sz="0" w:space="0" w:color="auto"/>
                <w:right w:val="none" w:sz="0" w:space="0" w:color="auto"/>
              </w:divBdr>
            </w:div>
            <w:div w:id="1896888008">
              <w:marLeft w:val="0"/>
              <w:marRight w:val="0"/>
              <w:marTop w:val="0"/>
              <w:marBottom w:val="0"/>
              <w:divBdr>
                <w:top w:val="none" w:sz="0" w:space="0" w:color="auto"/>
                <w:left w:val="none" w:sz="0" w:space="0" w:color="auto"/>
                <w:bottom w:val="none" w:sz="0" w:space="0" w:color="auto"/>
                <w:right w:val="none" w:sz="0" w:space="0" w:color="auto"/>
              </w:divBdr>
            </w:div>
            <w:div w:id="1087653549">
              <w:marLeft w:val="0"/>
              <w:marRight w:val="0"/>
              <w:marTop w:val="0"/>
              <w:marBottom w:val="0"/>
              <w:divBdr>
                <w:top w:val="none" w:sz="0" w:space="0" w:color="auto"/>
                <w:left w:val="none" w:sz="0" w:space="0" w:color="auto"/>
                <w:bottom w:val="none" w:sz="0" w:space="0" w:color="auto"/>
                <w:right w:val="none" w:sz="0" w:space="0" w:color="auto"/>
              </w:divBdr>
            </w:div>
            <w:div w:id="183133013">
              <w:marLeft w:val="0"/>
              <w:marRight w:val="0"/>
              <w:marTop w:val="0"/>
              <w:marBottom w:val="0"/>
              <w:divBdr>
                <w:top w:val="none" w:sz="0" w:space="0" w:color="auto"/>
                <w:left w:val="none" w:sz="0" w:space="0" w:color="auto"/>
                <w:bottom w:val="none" w:sz="0" w:space="0" w:color="auto"/>
                <w:right w:val="none" w:sz="0" w:space="0" w:color="auto"/>
              </w:divBdr>
            </w:div>
            <w:div w:id="1678728983">
              <w:marLeft w:val="0"/>
              <w:marRight w:val="0"/>
              <w:marTop w:val="0"/>
              <w:marBottom w:val="0"/>
              <w:divBdr>
                <w:top w:val="none" w:sz="0" w:space="0" w:color="auto"/>
                <w:left w:val="none" w:sz="0" w:space="0" w:color="auto"/>
                <w:bottom w:val="none" w:sz="0" w:space="0" w:color="auto"/>
                <w:right w:val="none" w:sz="0" w:space="0" w:color="auto"/>
              </w:divBdr>
            </w:div>
            <w:div w:id="286863219">
              <w:marLeft w:val="0"/>
              <w:marRight w:val="0"/>
              <w:marTop w:val="0"/>
              <w:marBottom w:val="0"/>
              <w:divBdr>
                <w:top w:val="none" w:sz="0" w:space="0" w:color="auto"/>
                <w:left w:val="none" w:sz="0" w:space="0" w:color="auto"/>
                <w:bottom w:val="none" w:sz="0" w:space="0" w:color="auto"/>
                <w:right w:val="none" w:sz="0" w:space="0" w:color="auto"/>
              </w:divBdr>
            </w:div>
            <w:div w:id="1484468858">
              <w:marLeft w:val="0"/>
              <w:marRight w:val="0"/>
              <w:marTop w:val="0"/>
              <w:marBottom w:val="0"/>
              <w:divBdr>
                <w:top w:val="none" w:sz="0" w:space="0" w:color="auto"/>
                <w:left w:val="none" w:sz="0" w:space="0" w:color="auto"/>
                <w:bottom w:val="none" w:sz="0" w:space="0" w:color="auto"/>
                <w:right w:val="none" w:sz="0" w:space="0" w:color="auto"/>
              </w:divBdr>
            </w:div>
            <w:div w:id="2091920914">
              <w:marLeft w:val="0"/>
              <w:marRight w:val="0"/>
              <w:marTop w:val="0"/>
              <w:marBottom w:val="0"/>
              <w:divBdr>
                <w:top w:val="none" w:sz="0" w:space="0" w:color="auto"/>
                <w:left w:val="none" w:sz="0" w:space="0" w:color="auto"/>
                <w:bottom w:val="none" w:sz="0" w:space="0" w:color="auto"/>
                <w:right w:val="none" w:sz="0" w:space="0" w:color="auto"/>
              </w:divBdr>
            </w:div>
            <w:div w:id="272907203">
              <w:marLeft w:val="0"/>
              <w:marRight w:val="0"/>
              <w:marTop w:val="0"/>
              <w:marBottom w:val="0"/>
              <w:divBdr>
                <w:top w:val="none" w:sz="0" w:space="0" w:color="auto"/>
                <w:left w:val="none" w:sz="0" w:space="0" w:color="auto"/>
                <w:bottom w:val="none" w:sz="0" w:space="0" w:color="auto"/>
                <w:right w:val="none" w:sz="0" w:space="0" w:color="auto"/>
              </w:divBdr>
            </w:div>
            <w:div w:id="1005092388">
              <w:marLeft w:val="0"/>
              <w:marRight w:val="0"/>
              <w:marTop w:val="0"/>
              <w:marBottom w:val="0"/>
              <w:divBdr>
                <w:top w:val="none" w:sz="0" w:space="0" w:color="auto"/>
                <w:left w:val="none" w:sz="0" w:space="0" w:color="auto"/>
                <w:bottom w:val="none" w:sz="0" w:space="0" w:color="auto"/>
                <w:right w:val="none" w:sz="0" w:space="0" w:color="auto"/>
              </w:divBdr>
            </w:div>
            <w:div w:id="1685865467">
              <w:marLeft w:val="0"/>
              <w:marRight w:val="0"/>
              <w:marTop w:val="0"/>
              <w:marBottom w:val="0"/>
              <w:divBdr>
                <w:top w:val="none" w:sz="0" w:space="0" w:color="auto"/>
                <w:left w:val="none" w:sz="0" w:space="0" w:color="auto"/>
                <w:bottom w:val="none" w:sz="0" w:space="0" w:color="auto"/>
                <w:right w:val="none" w:sz="0" w:space="0" w:color="auto"/>
              </w:divBdr>
            </w:div>
            <w:div w:id="274554880">
              <w:marLeft w:val="0"/>
              <w:marRight w:val="0"/>
              <w:marTop w:val="0"/>
              <w:marBottom w:val="0"/>
              <w:divBdr>
                <w:top w:val="none" w:sz="0" w:space="0" w:color="auto"/>
                <w:left w:val="none" w:sz="0" w:space="0" w:color="auto"/>
                <w:bottom w:val="none" w:sz="0" w:space="0" w:color="auto"/>
                <w:right w:val="none" w:sz="0" w:space="0" w:color="auto"/>
              </w:divBdr>
            </w:div>
            <w:div w:id="362830017">
              <w:marLeft w:val="0"/>
              <w:marRight w:val="0"/>
              <w:marTop w:val="0"/>
              <w:marBottom w:val="0"/>
              <w:divBdr>
                <w:top w:val="none" w:sz="0" w:space="0" w:color="auto"/>
                <w:left w:val="none" w:sz="0" w:space="0" w:color="auto"/>
                <w:bottom w:val="none" w:sz="0" w:space="0" w:color="auto"/>
                <w:right w:val="none" w:sz="0" w:space="0" w:color="auto"/>
              </w:divBdr>
            </w:div>
            <w:div w:id="2124416612">
              <w:marLeft w:val="0"/>
              <w:marRight w:val="0"/>
              <w:marTop w:val="0"/>
              <w:marBottom w:val="0"/>
              <w:divBdr>
                <w:top w:val="none" w:sz="0" w:space="0" w:color="auto"/>
                <w:left w:val="none" w:sz="0" w:space="0" w:color="auto"/>
                <w:bottom w:val="none" w:sz="0" w:space="0" w:color="auto"/>
                <w:right w:val="none" w:sz="0" w:space="0" w:color="auto"/>
              </w:divBdr>
            </w:div>
            <w:div w:id="829979037">
              <w:marLeft w:val="0"/>
              <w:marRight w:val="0"/>
              <w:marTop w:val="0"/>
              <w:marBottom w:val="0"/>
              <w:divBdr>
                <w:top w:val="none" w:sz="0" w:space="0" w:color="auto"/>
                <w:left w:val="none" w:sz="0" w:space="0" w:color="auto"/>
                <w:bottom w:val="none" w:sz="0" w:space="0" w:color="auto"/>
                <w:right w:val="none" w:sz="0" w:space="0" w:color="auto"/>
              </w:divBdr>
            </w:div>
            <w:div w:id="562720078">
              <w:marLeft w:val="0"/>
              <w:marRight w:val="0"/>
              <w:marTop w:val="0"/>
              <w:marBottom w:val="0"/>
              <w:divBdr>
                <w:top w:val="none" w:sz="0" w:space="0" w:color="auto"/>
                <w:left w:val="none" w:sz="0" w:space="0" w:color="auto"/>
                <w:bottom w:val="none" w:sz="0" w:space="0" w:color="auto"/>
                <w:right w:val="none" w:sz="0" w:space="0" w:color="auto"/>
              </w:divBdr>
            </w:div>
            <w:div w:id="1741826335">
              <w:marLeft w:val="0"/>
              <w:marRight w:val="0"/>
              <w:marTop w:val="0"/>
              <w:marBottom w:val="0"/>
              <w:divBdr>
                <w:top w:val="none" w:sz="0" w:space="0" w:color="auto"/>
                <w:left w:val="none" w:sz="0" w:space="0" w:color="auto"/>
                <w:bottom w:val="none" w:sz="0" w:space="0" w:color="auto"/>
                <w:right w:val="none" w:sz="0" w:space="0" w:color="auto"/>
              </w:divBdr>
            </w:div>
            <w:div w:id="409624438">
              <w:marLeft w:val="0"/>
              <w:marRight w:val="0"/>
              <w:marTop w:val="0"/>
              <w:marBottom w:val="0"/>
              <w:divBdr>
                <w:top w:val="none" w:sz="0" w:space="0" w:color="auto"/>
                <w:left w:val="none" w:sz="0" w:space="0" w:color="auto"/>
                <w:bottom w:val="none" w:sz="0" w:space="0" w:color="auto"/>
                <w:right w:val="none" w:sz="0" w:space="0" w:color="auto"/>
              </w:divBdr>
            </w:div>
            <w:div w:id="1669558478">
              <w:marLeft w:val="0"/>
              <w:marRight w:val="0"/>
              <w:marTop w:val="0"/>
              <w:marBottom w:val="0"/>
              <w:divBdr>
                <w:top w:val="none" w:sz="0" w:space="0" w:color="auto"/>
                <w:left w:val="none" w:sz="0" w:space="0" w:color="auto"/>
                <w:bottom w:val="none" w:sz="0" w:space="0" w:color="auto"/>
                <w:right w:val="none" w:sz="0" w:space="0" w:color="auto"/>
              </w:divBdr>
            </w:div>
            <w:div w:id="753598949">
              <w:marLeft w:val="0"/>
              <w:marRight w:val="0"/>
              <w:marTop w:val="0"/>
              <w:marBottom w:val="0"/>
              <w:divBdr>
                <w:top w:val="none" w:sz="0" w:space="0" w:color="auto"/>
                <w:left w:val="none" w:sz="0" w:space="0" w:color="auto"/>
                <w:bottom w:val="none" w:sz="0" w:space="0" w:color="auto"/>
                <w:right w:val="none" w:sz="0" w:space="0" w:color="auto"/>
              </w:divBdr>
            </w:div>
            <w:div w:id="617642430">
              <w:marLeft w:val="0"/>
              <w:marRight w:val="0"/>
              <w:marTop w:val="0"/>
              <w:marBottom w:val="0"/>
              <w:divBdr>
                <w:top w:val="none" w:sz="0" w:space="0" w:color="auto"/>
                <w:left w:val="none" w:sz="0" w:space="0" w:color="auto"/>
                <w:bottom w:val="none" w:sz="0" w:space="0" w:color="auto"/>
                <w:right w:val="none" w:sz="0" w:space="0" w:color="auto"/>
              </w:divBdr>
            </w:div>
            <w:div w:id="454452102">
              <w:marLeft w:val="0"/>
              <w:marRight w:val="0"/>
              <w:marTop w:val="0"/>
              <w:marBottom w:val="0"/>
              <w:divBdr>
                <w:top w:val="none" w:sz="0" w:space="0" w:color="auto"/>
                <w:left w:val="none" w:sz="0" w:space="0" w:color="auto"/>
                <w:bottom w:val="none" w:sz="0" w:space="0" w:color="auto"/>
                <w:right w:val="none" w:sz="0" w:space="0" w:color="auto"/>
              </w:divBdr>
            </w:div>
            <w:div w:id="651443021">
              <w:marLeft w:val="0"/>
              <w:marRight w:val="0"/>
              <w:marTop w:val="0"/>
              <w:marBottom w:val="0"/>
              <w:divBdr>
                <w:top w:val="none" w:sz="0" w:space="0" w:color="auto"/>
                <w:left w:val="none" w:sz="0" w:space="0" w:color="auto"/>
                <w:bottom w:val="none" w:sz="0" w:space="0" w:color="auto"/>
                <w:right w:val="none" w:sz="0" w:space="0" w:color="auto"/>
              </w:divBdr>
            </w:div>
            <w:div w:id="331177093">
              <w:marLeft w:val="0"/>
              <w:marRight w:val="0"/>
              <w:marTop w:val="0"/>
              <w:marBottom w:val="0"/>
              <w:divBdr>
                <w:top w:val="none" w:sz="0" w:space="0" w:color="auto"/>
                <w:left w:val="none" w:sz="0" w:space="0" w:color="auto"/>
                <w:bottom w:val="none" w:sz="0" w:space="0" w:color="auto"/>
                <w:right w:val="none" w:sz="0" w:space="0" w:color="auto"/>
              </w:divBdr>
            </w:div>
            <w:div w:id="2055420282">
              <w:marLeft w:val="0"/>
              <w:marRight w:val="0"/>
              <w:marTop w:val="0"/>
              <w:marBottom w:val="0"/>
              <w:divBdr>
                <w:top w:val="none" w:sz="0" w:space="0" w:color="auto"/>
                <w:left w:val="none" w:sz="0" w:space="0" w:color="auto"/>
                <w:bottom w:val="none" w:sz="0" w:space="0" w:color="auto"/>
                <w:right w:val="none" w:sz="0" w:space="0" w:color="auto"/>
              </w:divBdr>
            </w:div>
            <w:div w:id="521360774">
              <w:marLeft w:val="0"/>
              <w:marRight w:val="0"/>
              <w:marTop w:val="0"/>
              <w:marBottom w:val="0"/>
              <w:divBdr>
                <w:top w:val="none" w:sz="0" w:space="0" w:color="auto"/>
                <w:left w:val="none" w:sz="0" w:space="0" w:color="auto"/>
                <w:bottom w:val="none" w:sz="0" w:space="0" w:color="auto"/>
                <w:right w:val="none" w:sz="0" w:space="0" w:color="auto"/>
              </w:divBdr>
            </w:div>
            <w:div w:id="74475300">
              <w:marLeft w:val="0"/>
              <w:marRight w:val="0"/>
              <w:marTop w:val="0"/>
              <w:marBottom w:val="0"/>
              <w:divBdr>
                <w:top w:val="none" w:sz="0" w:space="0" w:color="auto"/>
                <w:left w:val="none" w:sz="0" w:space="0" w:color="auto"/>
                <w:bottom w:val="none" w:sz="0" w:space="0" w:color="auto"/>
                <w:right w:val="none" w:sz="0" w:space="0" w:color="auto"/>
              </w:divBdr>
            </w:div>
            <w:div w:id="53432949">
              <w:marLeft w:val="0"/>
              <w:marRight w:val="0"/>
              <w:marTop w:val="0"/>
              <w:marBottom w:val="0"/>
              <w:divBdr>
                <w:top w:val="none" w:sz="0" w:space="0" w:color="auto"/>
                <w:left w:val="none" w:sz="0" w:space="0" w:color="auto"/>
                <w:bottom w:val="none" w:sz="0" w:space="0" w:color="auto"/>
                <w:right w:val="none" w:sz="0" w:space="0" w:color="auto"/>
              </w:divBdr>
            </w:div>
            <w:div w:id="1660376990">
              <w:marLeft w:val="0"/>
              <w:marRight w:val="0"/>
              <w:marTop w:val="0"/>
              <w:marBottom w:val="0"/>
              <w:divBdr>
                <w:top w:val="none" w:sz="0" w:space="0" w:color="auto"/>
                <w:left w:val="none" w:sz="0" w:space="0" w:color="auto"/>
                <w:bottom w:val="none" w:sz="0" w:space="0" w:color="auto"/>
                <w:right w:val="none" w:sz="0" w:space="0" w:color="auto"/>
              </w:divBdr>
            </w:div>
            <w:div w:id="1661155815">
              <w:marLeft w:val="0"/>
              <w:marRight w:val="0"/>
              <w:marTop w:val="0"/>
              <w:marBottom w:val="0"/>
              <w:divBdr>
                <w:top w:val="none" w:sz="0" w:space="0" w:color="auto"/>
                <w:left w:val="none" w:sz="0" w:space="0" w:color="auto"/>
                <w:bottom w:val="none" w:sz="0" w:space="0" w:color="auto"/>
                <w:right w:val="none" w:sz="0" w:space="0" w:color="auto"/>
              </w:divBdr>
            </w:div>
            <w:div w:id="1797020448">
              <w:marLeft w:val="0"/>
              <w:marRight w:val="0"/>
              <w:marTop w:val="0"/>
              <w:marBottom w:val="0"/>
              <w:divBdr>
                <w:top w:val="none" w:sz="0" w:space="0" w:color="auto"/>
                <w:left w:val="none" w:sz="0" w:space="0" w:color="auto"/>
                <w:bottom w:val="none" w:sz="0" w:space="0" w:color="auto"/>
                <w:right w:val="none" w:sz="0" w:space="0" w:color="auto"/>
              </w:divBdr>
            </w:div>
            <w:div w:id="2010406356">
              <w:marLeft w:val="0"/>
              <w:marRight w:val="0"/>
              <w:marTop w:val="0"/>
              <w:marBottom w:val="0"/>
              <w:divBdr>
                <w:top w:val="none" w:sz="0" w:space="0" w:color="auto"/>
                <w:left w:val="none" w:sz="0" w:space="0" w:color="auto"/>
                <w:bottom w:val="none" w:sz="0" w:space="0" w:color="auto"/>
                <w:right w:val="none" w:sz="0" w:space="0" w:color="auto"/>
              </w:divBdr>
            </w:div>
            <w:div w:id="905064492">
              <w:marLeft w:val="0"/>
              <w:marRight w:val="0"/>
              <w:marTop w:val="0"/>
              <w:marBottom w:val="0"/>
              <w:divBdr>
                <w:top w:val="none" w:sz="0" w:space="0" w:color="auto"/>
                <w:left w:val="none" w:sz="0" w:space="0" w:color="auto"/>
                <w:bottom w:val="none" w:sz="0" w:space="0" w:color="auto"/>
                <w:right w:val="none" w:sz="0" w:space="0" w:color="auto"/>
              </w:divBdr>
            </w:div>
            <w:div w:id="444352314">
              <w:marLeft w:val="0"/>
              <w:marRight w:val="0"/>
              <w:marTop w:val="0"/>
              <w:marBottom w:val="0"/>
              <w:divBdr>
                <w:top w:val="none" w:sz="0" w:space="0" w:color="auto"/>
                <w:left w:val="none" w:sz="0" w:space="0" w:color="auto"/>
                <w:bottom w:val="none" w:sz="0" w:space="0" w:color="auto"/>
                <w:right w:val="none" w:sz="0" w:space="0" w:color="auto"/>
              </w:divBdr>
            </w:div>
            <w:div w:id="642782430">
              <w:marLeft w:val="0"/>
              <w:marRight w:val="0"/>
              <w:marTop w:val="0"/>
              <w:marBottom w:val="0"/>
              <w:divBdr>
                <w:top w:val="none" w:sz="0" w:space="0" w:color="auto"/>
                <w:left w:val="none" w:sz="0" w:space="0" w:color="auto"/>
                <w:bottom w:val="none" w:sz="0" w:space="0" w:color="auto"/>
                <w:right w:val="none" w:sz="0" w:space="0" w:color="auto"/>
              </w:divBdr>
            </w:div>
            <w:div w:id="672027470">
              <w:marLeft w:val="0"/>
              <w:marRight w:val="0"/>
              <w:marTop w:val="0"/>
              <w:marBottom w:val="0"/>
              <w:divBdr>
                <w:top w:val="none" w:sz="0" w:space="0" w:color="auto"/>
                <w:left w:val="none" w:sz="0" w:space="0" w:color="auto"/>
                <w:bottom w:val="none" w:sz="0" w:space="0" w:color="auto"/>
                <w:right w:val="none" w:sz="0" w:space="0" w:color="auto"/>
              </w:divBdr>
            </w:div>
            <w:div w:id="1813328416">
              <w:marLeft w:val="0"/>
              <w:marRight w:val="0"/>
              <w:marTop w:val="0"/>
              <w:marBottom w:val="0"/>
              <w:divBdr>
                <w:top w:val="none" w:sz="0" w:space="0" w:color="auto"/>
                <w:left w:val="none" w:sz="0" w:space="0" w:color="auto"/>
                <w:bottom w:val="none" w:sz="0" w:space="0" w:color="auto"/>
                <w:right w:val="none" w:sz="0" w:space="0" w:color="auto"/>
              </w:divBdr>
            </w:div>
            <w:div w:id="2082752841">
              <w:marLeft w:val="0"/>
              <w:marRight w:val="0"/>
              <w:marTop w:val="0"/>
              <w:marBottom w:val="0"/>
              <w:divBdr>
                <w:top w:val="none" w:sz="0" w:space="0" w:color="auto"/>
                <w:left w:val="none" w:sz="0" w:space="0" w:color="auto"/>
                <w:bottom w:val="none" w:sz="0" w:space="0" w:color="auto"/>
                <w:right w:val="none" w:sz="0" w:space="0" w:color="auto"/>
              </w:divBdr>
            </w:div>
            <w:div w:id="547491503">
              <w:marLeft w:val="0"/>
              <w:marRight w:val="0"/>
              <w:marTop w:val="0"/>
              <w:marBottom w:val="0"/>
              <w:divBdr>
                <w:top w:val="none" w:sz="0" w:space="0" w:color="auto"/>
                <w:left w:val="none" w:sz="0" w:space="0" w:color="auto"/>
                <w:bottom w:val="none" w:sz="0" w:space="0" w:color="auto"/>
                <w:right w:val="none" w:sz="0" w:space="0" w:color="auto"/>
              </w:divBdr>
            </w:div>
            <w:div w:id="1303005843">
              <w:marLeft w:val="0"/>
              <w:marRight w:val="0"/>
              <w:marTop w:val="0"/>
              <w:marBottom w:val="0"/>
              <w:divBdr>
                <w:top w:val="none" w:sz="0" w:space="0" w:color="auto"/>
                <w:left w:val="none" w:sz="0" w:space="0" w:color="auto"/>
                <w:bottom w:val="none" w:sz="0" w:space="0" w:color="auto"/>
                <w:right w:val="none" w:sz="0" w:space="0" w:color="auto"/>
              </w:divBdr>
            </w:div>
            <w:div w:id="2002196734">
              <w:marLeft w:val="0"/>
              <w:marRight w:val="0"/>
              <w:marTop w:val="0"/>
              <w:marBottom w:val="0"/>
              <w:divBdr>
                <w:top w:val="none" w:sz="0" w:space="0" w:color="auto"/>
                <w:left w:val="none" w:sz="0" w:space="0" w:color="auto"/>
                <w:bottom w:val="none" w:sz="0" w:space="0" w:color="auto"/>
                <w:right w:val="none" w:sz="0" w:space="0" w:color="auto"/>
              </w:divBdr>
            </w:div>
            <w:div w:id="1151218811">
              <w:marLeft w:val="0"/>
              <w:marRight w:val="0"/>
              <w:marTop w:val="0"/>
              <w:marBottom w:val="0"/>
              <w:divBdr>
                <w:top w:val="none" w:sz="0" w:space="0" w:color="auto"/>
                <w:left w:val="none" w:sz="0" w:space="0" w:color="auto"/>
                <w:bottom w:val="none" w:sz="0" w:space="0" w:color="auto"/>
                <w:right w:val="none" w:sz="0" w:space="0" w:color="auto"/>
              </w:divBdr>
            </w:div>
            <w:div w:id="1610048062">
              <w:marLeft w:val="0"/>
              <w:marRight w:val="0"/>
              <w:marTop w:val="0"/>
              <w:marBottom w:val="0"/>
              <w:divBdr>
                <w:top w:val="none" w:sz="0" w:space="0" w:color="auto"/>
                <w:left w:val="none" w:sz="0" w:space="0" w:color="auto"/>
                <w:bottom w:val="none" w:sz="0" w:space="0" w:color="auto"/>
                <w:right w:val="none" w:sz="0" w:space="0" w:color="auto"/>
              </w:divBdr>
            </w:div>
            <w:div w:id="54747321">
              <w:marLeft w:val="0"/>
              <w:marRight w:val="0"/>
              <w:marTop w:val="0"/>
              <w:marBottom w:val="0"/>
              <w:divBdr>
                <w:top w:val="none" w:sz="0" w:space="0" w:color="auto"/>
                <w:left w:val="none" w:sz="0" w:space="0" w:color="auto"/>
                <w:bottom w:val="none" w:sz="0" w:space="0" w:color="auto"/>
                <w:right w:val="none" w:sz="0" w:space="0" w:color="auto"/>
              </w:divBdr>
            </w:div>
            <w:div w:id="1287732282">
              <w:marLeft w:val="0"/>
              <w:marRight w:val="0"/>
              <w:marTop w:val="0"/>
              <w:marBottom w:val="0"/>
              <w:divBdr>
                <w:top w:val="none" w:sz="0" w:space="0" w:color="auto"/>
                <w:left w:val="none" w:sz="0" w:space="0" w:color="auto"/>
                <w:bottom w:val="none" w:sz="0" w:space="0" w:color="auto"/>
                <w:right w:val="none" w:sz="0" w:space="0" w:color="auto"/>
              </w:divBdr>
            </w:div>
            <w:div w:id="152794998">
              <w:marLeft w:val="0"/>
              <w:marRight w:val="0"/>
              <w:marTop w:val="0"/>
              <w:marBottom w:val="0"/>
              <w:divBdr>
                <w:top w:val="none" w:sz="0" w:space="0" w:color="auto"/>
                <w:left w:val="none" w:sz="0" w:space="0" w:color="auto"/>
                <w:bottom w:val="none" w:sz="0" w:space="0" w:color="auto"/>
                <w:right w:val="none" w:sz="0" w:space="0" w:color="auto"/>
              </w:divBdr>
            </w:div>
            <w:div w:id="366874579">
              <w:marLeft w:val="0"/>
              <w:marRight w:val="0"/>
              <w:marTop w:val="0"/>
              <w:marBottom w:val="0"/>
              <w:divBdr>
                <w:top w:val="none" w:sz="0" w:space="0" w:color="auto"/>
                <w:left w:val="none" w:sz="0" w:space="0" w:color="auto"/>
                <w:bottom w:val="none" w:sz="0" w:space="0" w:color="auto"/>
                <w:right w:val="none" w:sz="0" w:space="0" w:color="auto"/>
              </w:divBdr>
            </w:div>
            <w:div w:id="243996033">
              <w:marLeft w:val="0"/>
              <w:marRight w:val="0"/>
              <w:marTop w:val="0"/>
              <w:marBottom w:val="0"/>
              <w:divBdr>
                <w:top w:val="none" w:sz="0" w:space="0" w:color="auto"/>
                <w:left w:val="none" w:sz="0" w:space="0" w:color="auto"/>
                <w:bottom w:val="none" w:sz="0" w:space="0" w:color="auto"/>
                <w:right w:val="none" w:sz="0" w:space="0" w:color="auto"/>
              </w:divBdr>
            </w:div>
            <w:div w:id="2064283144">
              <w:marLeft w:val="0"/>
              <w:marRight w:val="0"/>
              <w:marTop w:val="0"/>
              <w:marBottom w:val="0"/>
              <w:divBdr>
                <w:top w:val="none" w:sz="0" w:space="0" w:color="auto"/>
                <w:left w:val="none" w:sz="0" w:space="0" w:color="auto"/>
                <w:bottom w:val="none" w:sz="0" w:space="0" w:color="auto"/>
                <w:right w:val="none" w:sz="0" w:space="0" w:color="auto"/>
              </w:divBdr>
            </w:div>
            <w:div w:id="780152938">
              <w:marLeft w:val="0"/>
              <w:marRight w:val="0"/>
              <w:marTop w:val="0"/>
              <w:marBottom w:val="0"/>
              <w:divBdr>
                <w:top w:val="none" w:sz="0" w:space="0" w:color="auto"/>
                <w:left w:val="none" w:sz="0" w:space="0" w:color="auto"/>
                <w:bottom w:val="none" w:sz="0" w:space="0" w:color="auto"/>
                <w:right w:val="none" w:sz="0" w:space="0" w:color="auto"/>
              </w:divBdr>
            </w:div>
            <w:div w:id="2025787679">
              <w:marLeft w:val="0"/>
              <w:marRight w:val="0"/>
              <w:marTop w:val="0"/>
              <w:marBottom w:val="0"/>
              <w:divBdr>
                <w:top w:val="none" w:sz="0" w:space="0" w:color="auto"/>
                <w:left w:val="none" w:sz="0" w:space="0" w:color="auto"/>
                <w:bottom w:val="none" w:sz="0" w:space="0" w:color="auto"/>
                <w:right w:val="none" w:sz="0" w:space="0" w:color="auto"/>
              </w:divBdr>
            </w:div>
            <w:div w:id="1297948864">
              <w:marLeft w:val="0"/>
              <w:marRight w:val="0"/>
              <w:marTop w:val="0"/>
              <w:marBottom w:val="0"/>
              <w:divBdr>
                <w:top w:val="none" w:sz="0" w:space="0" w:color="auto"/>
                <w:left w:val="none" w:sz="0" w:space="0" w:color="auto"/>
                <w:bottom w:val="none" w:sz="0" w:space="0" w:color="auto"/>
                <w:right w:val="none" w:sz="0" w:space="0" w:color="auto"/>
              </w:divBdr>
            </w:div>
            <w:div w:id="1824738353">
              <w:marLeft w:val="0"/>
              <w:marRight w:val="0"/>
              <w:marTop w:val="0"/>
              <w:marBottom w:val="0"/>
              <w:divBdr>
                <w:top w:val="none" w:sz="0" w:space="0" w:color="auto"/>
                <w:left w:val="none" w:sz="0" w:space="0" w:color="auto"/>
                <w:bottom w:val="none" w:sz="0" w:space="0" w:color="auto"/>
                <w:right w:val="none" w:sz="0" w:space="0" w:color="auto"/>
              </w:divBdr>
            </w:div>
            <w:div w:id="413819930">
              <w:marLeft w:val="0"/>
              <w:marRight w:val="0"/>
              <w:marTop w:val="0"/>
              <w:marBottom w:val="0"/>
              <w:divBdr>
                <w:top w:val="none" w:sz="0" w:space="0" w:color="auto"/>
                <w:left w:val="none" w:sz="0" w:space="0" w:color="auto"/>
                <w:bottom w:val="none" w:sz="0" w:space="0" w:color="auto"/>
                <w:right w:val="none" w:sz="0" w:space="0" w:color="auto"/>
              </w:divBdr>
            </w:div>
            <w:div w:id="1652247050">
              <w:marLeft w:val="0"/>
              <w:marRight w:val="0"/>
              <w:marTop w:val="0"/>
              <w:marBottom w:val="0"/>
              <w:divBdr>
                <w:top w:val="none" w:sz="0" w:space="0" w:color="auto"/>
                <w:left w:val="none" w:sz="0" w:space="0" w:color="auto"/>
                <w:bottom w:val="none" w:sz="0" w:space="0" w:color="auto"/>
                <w:right w:val="none" w:sz="0" w:space="0" w:color="auto"/>
              </w:divBdr>
            </w:div>
            <w:div w:id="2140874795">
              <w:marLeft w:val="0"/>
              <w:marRight w:val="0"/>
              <w:marTop w:val="0"/>
              <w:marBottom w:val="0"/>
              <w:divBdr>
                <w:top w:val="none" w:sz="0" w:space="0" w:color="auto"/>
                <w:left w:val="none" w:sz="0" w:space="0" w:color="auto"/>
                <w:bottom w:val="none" w:sz="0" w:space="0" w:color="auto"/>
                <w:right w:val="none" w:sz="0" w:space="0" w:color="auto"/>
              </w:divBdr>
            </w:div>
            <w:div w:id="2119331686">
              <w:marLeft w:val="0"/>
              <w:marRight w:val="0"/>
              <w:marTop w:val="0"/>
              <w:marBottom w:val="0"/>
              <w:divBdr>
                <w:top w:val="none" w:sz="0" w:space="0" w:color="auto"/>
                <w:left w:val="none" w:sz="0" w:space="0" w:color="auto"/>
                <w:bottom w:val="none" w:sz="0" w:space="0" w:color="auto"/>
                <w:right w:val="none" w:sz="0" w:space="0" w:color="auto"/>
              </w:divBdr>
            </w:div>
            <w:div w:id="1036193763">
              <w:marLeft w:val="0"/>
              <w:marRight w:val="0"/>
              <w:marTop w:val="0"/>
              <w:marBottom w:val="0"/>
              <w:divBdr>
                <w:top w:val="none" w:sz="0" w:space="0" w:color="auto"/>
                <w:left w:val="none" w:sz="0" w:space="0" w:color="auto"/>
                <w:bottom w:val="none" w:sz="0" w:space="0" w:color="auto"/>
                <w:right w:val="none" w:sz="0" w:space="0" w:color="auto"/>
              </w:divBdr>
            </w:div>
            <w:div w:id="93475839">
              <w:marLeft w:val="0"/>
              <w:marRight w:val="0"/>
              <w:marTop w:val="0"/>
              <w:marBottom w:val="0"/>
              <w:divBdr>
                <w:top w:val="none" w:sz="0" w:space="0" w:color="auto"/>
                <w:left w:val="none" w:sz="0" w:space="0" w:color="auto"/>
                <w:bottom w:val="none" w:sz="0" w:space="0" w:color="auto"/>
                <w:right w:val="none" w:sz="0" w:space="0" w:color="auto"/>
              </w:divBdr>
            </w:div>
            <w:div w:id="119035877">
              <w:marLeft w:val="0"/>
              <w:marRight w:val="0"/>
              <w:marTop w:val="0"/>
              <w:marBottom w:val="0"/>
              <w:divBdr>
                <w:top w:val="none" w:sz="0" w:space="0" w:color="auto"/>
                <w:left w:val="none" w:sz="0" w:space="0" w:color="auto"/>
                <w:bottom w:val="none" w:sz="0" w:space="0" w:color="auto"/>
                <w:right w:val="none" w:sz="0" w:space="0" w:color="auto"/>
              </w:divBdr>
            </w:div>
            <w:div w:id="48649350">
              <w:marLeft w:val="0"/>
              <w:marRight w:val="0"/>
              <w:marTop w:val="0"/>
              <w:marBottom w:val="0"/>
              <w:divBdr>
                <w:top w:val="none" w:sz="0" w:space="0" w:color="auto"/>
                <w:left w:val="none" w:sz="0" w:space="0" w:color="auto"/>
                <w:bottom w:val="none" w:sz="0" w:space="0" w:color="auto"/>
                <w:right w:val="none" w:sz="0" w:space="0" w:color="auto"/>
              </w:divBdr>
            </w:div>
            <w:div w:id="989099298">
              <w:marLeft w:val="0"/>
              <w:marRight w:val="0"/>
              <w:marTop w:val="0"/>
              <w:marBottom w:val="0"/>
              <w:divBdr>
                <w:top w:val="none" w:sz="0" w:space="0" w:color="auto"/>
                <w:left w:val="none" w:sz="0" w:space="0" w:color="auto"/>
                <w:bottom w:val="none" w:sz="0" w:space="0" w:color="auto"/>
                <w:right w:val="none" w:sz="0" w:space="0" w:color="auto"/>
              </w:divBdr>
            </w:div>
            <w:div w:id="1019433510">
              <w:marLeft w:val="0"/>
              <w:marRight w:val="0"/>
              <w:marTop w:val="0"/>
              <w:marBottom w:val="0"/>
              <w:divBdr>
                <w:top w:val="none" w:sz="0" w:space="0" w:color="auto"/>
                <w:left w:val="none" w:sz="0" w:space="0" w:color="auto"/>
                <w:bottom w:val="none" w:sz="0" w:space="0" w:color="auto"/>
                <w:right w:val="none" w:sz="0" w:space="0" w:color="auto"/>
              </w:divBdr>
            </w:div>
            <w:div w:id="365449647">
              <w:marLeft w:val="0"/>
              <w:marRight w:val="0"/>
              <w:marTop w:val="0"/>
              <w:marBottom w:val="0"/>
              <w:divBdr>
                <w:top w:val="none" w:sz="0" w:space="0" w:color="auto"/>
                <w:left w:val="none" w:sz="0" w:space="0" w:color="auto"/>
                <w:bottom w:val="none" w:sz="0" w:space="0" w:color="auto"/>
                <w:right w:val="none" w:sz="0" w:space="0" w:color="auto"/>
              </w:divBdr>
            </w:div>
            <w:div w:id="1315182535">
              <w:marLeft w:val="0"/>
              <w:marRight w:val="0"/>
              <w:marTop w:val="0"/>
              <w:marBottom w:val="0"/>
              <w:divBdr>
                <w:top w:val="none" w:sz="0" w:space="0" w:color="auto"/>
                <w:left w:val="none" w:sz="0" w:space="0" w:color="auto"/>
                <w:bottom w:val="none" w:sz="0" w:space="0" w:color="auto"/>
                <w:right w:val="none" w:sz="0" w:space="0" w:color="auto"/>
              </w:divBdr>
            </w:div>
            <w:div w:id="748816963">
              <w:marLeft w:val="0"/>
              <w:marRight w:val="0"/>
              <w:marTop w:val="0"/>
              <w:marBottom w:val="0"/>
              <w:divBdr>
                <w:top w:val="none" w:sz="0" w:space="0" w:color="auto"/>
                <w:left w:val="none" w:sz="0" w:space="0" w:color="auto"/>
                <w:bottom w:val="none" w:sz="0" w:space="0" w:color="auto"/>
                <w:right w:val="none" w:sz="0" w:space="0" w:color="auto"/>
              </w:divBdr>
            </w:div>
            <w:div w:id="1006515726">
              <w:marLeft w:val="0"/>
              <w:marRight w:val="0"/>
              <w:marTop w:val="0"/>
              <w:marBottom w:val="0"/>
              <w:divBdr>
                <w:top w:val="none" w:sz="0" w:space="0" w:color="auto"/>
                <w:left w:val="none" w:sz="0" w:space="0" w:color="auto"/>
                <w:bottom w:val="none" w:sz="0" w:space="0" w:color="auto"/>
                <w:right w:val="none" w:sz="0" w:space="0" w:color="auto"/>
              </w:divBdr>
            </w:div>
            <w:div w:id="1020617949">
              <w:marLeft w:val="0"/>
              <w:marRight w:val="0"/>
              <w:marTop w:val="0"/>
              <w:marBottom w:val="0"/>
              <w:divBdr>
                <w:top w:val="none" w:sz="0" w:space="0" w:color="auto"/>
                <w:left w:val="none" w:sz="0" w:space="0" w:color="auto"/>
                <w:bottom w:val="none" w:sz="0" w:space="0" w:color="auto"/>
                <w:right w:val="none" w:sz="0" w:space="0" w:color="auto"/>
              </w:divBdr>
            </w:div>
            <w:div w:id="697972055">
              <w:marLeft w:val="0"/>
              <w:marRight w:val="0"/>
              <w:marTop w:val="0"/>
              <w:marBottom w:val="0"/>
              <w:divBdr>
                <w:top w:val="none" w:sz="0" w:space="0" w:color="auto"/>
                <w:left w:val="none" w:sz="0" w:space="0" w:color="auto"/>
                <w:bottom w:val="none" w:sz="0" w:space="0" w:color="auto"/>
                <w:right w:val="none" w:sz="0" w:space="0" w:color="auto"/>
              </w:divBdr>
            </w:div>
            <w:div w:id="1664040655">
              <w:marLeft w:val="0"/>
              <w:marRight w:val="0"/>
              <w:marTop w:val="0"/>
              <w:marBottom w:val="0"/>
              <w:divBdr>
                <w:top w:val="none" w:sz="0" w:space="0" w:color="auto"/>
                <w:left w:val="none" w:sz="0" w:space="0" w:color="auto"/>
                <w:bottom w:val="none" w:sz="0" w:space="0" w:color="auto"/>
                <w:right w:val="none" w:sz="0" w:space="0" w:color="auto"/>
              </w:divBdr>
            </w:div>
            <w:div w:id="337654074">
              <w:marLeft w:val="0"/>
              <w:marRight w:val="0"/>
              <w:marTop w:val="0"/>
              <w:marBottom w:val="0"/>
              <w:divBdr>
                <w:top w:val="none" w:sz="0" w:space="0" w:color="auto"/>
                <w:left w:val="none" w:sz="0" w:space="0" w:color="auto"/>
                <w:bottom w:val="none" w:sz="0" w:space="0" w:color="auto"/>
                <w:right w:val="none" w:sz="0" w:space="0" w:color="auto"/>
              </w:divBdr>
            </w:div>
            <w:div w:id="139230888">
              <w:marLeft w:val="0"/>
              <w:marRight w:val="0"/>
              <w:marTop w:val="0"/>
              <w:marBottom w:val="0"/>
              <w:divBdr>
                <w:top w:val="none" w:sz="0" w:space="0" w:color="auto"/>
                <w:left w:val="none" w:sz="0" w:space="0" w:color="auto"/>
                <w:bottom w:val="none" w:sz="0" w:space="0" w:color="auto"/>
                <w:right w:val="none" w:sz="0" w:space="0" w:color="auto"/>
              </w:divBdr>
            </w:div>
            <w:div w:id="731778460">
              <w:marLeft w:val="0"/>
              <w:marRight w:val="0"/>
              <w:marTop w:val="0"/>
              <w:marBottom w:val="0"/>
              <w:divBdr>
                <w:top w:val="none" w:sz="0" w:space="0" w:color="auto"/>
                <w:left w:val="none" w:sz="0" w:space="0" w:color="auto"/>
                <w:bottom w:val="none" w:sz="0" w:space="0" w:color="auto"/>
                <w:right w:val="none" w:sz="0" w:space="0" w:color="auto"/>
              </w:divBdr>
            </w:div>
            <w:div w:id="737168995">
              <w:marLeft w:val="0"/>
              <w:marRight w:val="0"/>
              <w:marTop w:val="0"/>
              <w:marBottom w:val="0"/>
              <w:divBdr>
                <w:top w:val="none" w:sz="0" w:space="0" w:color="auto"/>
                <w:left w:val="none" w:sz="0" w:space="0" w:color="auto"/>
                <w:bottom w:val="none" w:sz="0" w:space="0" w:color="auto"/>
                <w:right w:val="none" w:sz="0" w:space="0" w:color="auto"/>
              </w:divBdr>
            </w:div>
            <w:div w:id="991904588">
              <w:marLeft w:val="0"/>
              <w:marRight w:val="0"/>
              <w:marTop w:val="0"/>
              <w:marBottom w:val="0"/>
              <w:divBdr>
                <w:top w:val="none" w:sz="0" w:space="0" w:color="auto"/>
                <w:left w:val="none" w:sz="0" w:space="0" w:color="auto"/>
                <w:bottom w:val="none" w:sz="0" w:space="0" w:color="auto"/>
                <w:right w:val="none" w:sz="0" w:space="0" w:color="auto"/>
              </w:divBdr>
            </w:div>
            <w:div w:id="1272668121">
              <w:marLeft w:val="0"/>
              <w:marRight w:val="0"/>
              <w:marTop w:val="0"/>
              <w:marBottom w:val="0"/>
              <w:divBdr>
                <w:top w:val="none" w:sz="0" w:space="0" w:color="auto"/>
                <w:left w:val="none" w:sz="0" w:space="0" w:color="auto"/>
                <w:bottom w:val="none" w:sz="0" w:space="0" w:color="auto"/>
                <w:right w:val="none" w:sz="0" w:space="0" w:color="auto"/>
              </w:divBdr>
            </w:div>
            <w:div w:id="994379940">
              <w:marLeft w:val="0"/>
              <w:marRight w:val="0"/>
              <w:marTop w:val="0"/>
              <w:marBottom w:val="0"/>
              <w:divBdr>
                <w:top w:val="none" w:sz="0" w:space="0" w:color="auto"/>
                <w:left w:val="none" w:sz="0" w:space="0" w:color="auto"/>
                <w:bottom w:val="none" w:sz="0" w:space="0" w:color="auto"/>
                <w:right w:val="none" w:sz="0" w:space="0" w:color="auto"/>
              </w:divBdr>
            </w:div>
            <w:div w:id="2090074490">
              <w:marLeft w:val="0"/>
              <w:marRight w:val="0"/>
              <w:marTop w:val="0"/>
              <w:marBottom w:val="0"/>
              <w:divBdr>
                <w:top w:val="none" w:sz="0" w:space="0" w:color="auto"/>
                <w:left w:val="none" w:sz="0" w:space="0" w:color="auto"/>
                <w:bottom w:val="none" w:sz="0" w:space="0" w:color="auto"/>
                <w:right w:val="none" w:sz="0" w:space="0" w:color="auto"/>
              </w:divBdr>
            </w:div>
            <w:div w:id="1009990499">
              <w:marLeft w:val="0"/>
              <w:marRight w:val="0"/>
              <w:marTop w:val="0"/>
              <w:marBottom w:val="0"/>
              <w:divBdr>
                <w:top w:val="none" w:sz="0" w:space="0" w:color="auto"/>
                <w:left w:val="none" w:sz="0" w:space="0" w:color="auto"/>
                <w:bottom w:val="none" w:sz="0" w:space="0" w:color="auto"/>
                <w:right w:val="none" w:sz="0" w:space="0" w:color="auto"/>
              </w:divBdr>
            </w:div>
            <w:div w:id="1659067861">
              <w:marLeft w:val="0"/>
              <w:marRight w:val="0"/>
              <w:marTop w:val="0"/>
              <w:marBottom w:val="0"/>
              <w:divBdr>
                <w:top w:val="none" w:sz="0" w:space="0" w:color="auto"/>
                <w:left w:val="none" w:sz="0" w:space="0" w:color="auto"/>
                <w:bottom w:val="none" w:sz="0" w:space="0" w:color="auto"/>
                <w:right w:val="none" w:sz="0" w:space="0" w:color="auto"/>
              </w:divBdr>
            </w:div>
            <w:div w:id="1491755449">
              <w:marLeft w:val="0"/>
              <w:marRight w:val="0"/>
              <w:marTop w:val="0"/>
              <w:marBottom w:val="0"/>
              <w:divBdr>
                <w:top w:val="none" w:sz="0" w:space="0" w:color="auto"/>
                <w:left w:val="none" w:sz="0" w:space="0" w:color="auto"/>
                <w:bottom w:val="none" w:sz="0" w:space="0" w:color="auto"/>
                <w:right w:val="none" w:sz="0" w:space="0" w:color="auto"/>
              </w:divBdr>
            </w:div>
            <w:div w:id="770198520">
              <w:marLeft w:val="0"/>
              <w:marRight w:val="0"/>
              <w:marTop w:val="0"/>
              <w:marBottom w:val="0"/>
              <w:divBdr>
                <w:top w:val="none" w:sz="0" w:space="0" w:color="auto"/>
                <w:left w:val="none" w:sz="0" w:space="0" w:color="auto"/>
                <w:bottom w:val="none" w:sz="0" w:space="0" w:color="auto"/>
                <w:right w:val="none" w:sz="0" w:space="0" w:color="auto"/>
              </w:divBdr>
            </w:div>
            <w:div w:id="1994791927">
              <w:marLeft w:val="0"/>
              <w:marRight w:val="0"/>
              <w:marTop w:val="0"/>
              <w:marBottom w:val="0"/>
              <w:divBdr>
                <w:top w:val="none" w:sz="0" w:space="0" w:color="auto"/>
                <w:left w:val="none" w:sz="0" w:space="0" w:color="auto"/>
                <w:bottom w:val="none" w:sz="0" w:space="0" w:color="auto"/>
                <w:right w:val="none" w:sz="0" w:space="0" w:color="auto"/>
              </w:divBdr>
            </w:div>
            <w:div w:id="1608343665">
              <w:marLeft w:val="0"/>
              <w:marRight w:val="0"/>
              <w:marTop w:val="0"/>
              <w:marBottom w:val="0"/>
              <w:divBdr>
                <w:top w:val="none" w:sz="0" w:space="0" w:color="auto"/>
                <w:left w:val="none" w:sz="0" w:space="0" w:color="auto"/>
                <w:bottom w:val="none" w:sz="0" w:space="0" w:color="auto"/>
                <w:right w:val="none" w:sz="0" w:space="0" w:color="auto"/>
              </w:divBdr>
            </w:div>
            <w:div w:id="2075858380">
              <w:marLeft w:val="0"/>
              <w:marRight w:val="0"/>
              <w:marTop w:val="0"/>
              <w:marBottom w:val="0"/>
              <w:divBdr>
                <w:top w:val="none" w:sz="0" w:space="0" w:color="auto"/>
                <w:left w:val="none" w:sz="0" w:space="0" w:color="auto"/>
                <w:bottom w:val="none" w:sz="0" w:space="0" w:color="auto"/>
                <w:right w:val="none" w:sz="0" w:space="0" w:color="auto"/>
              </w:divBdr>
            </w:div>
            <w:div w:id="1025011875">
              <w:marLeft w:val="0"/>
              <w:marRight w:val="0"/>
              <w:marTop w:val="0"/>
              <w:marBottom w:val="0"/>
              <w:divBdr>
                <w:top w:val="none" w:sz="0" w:space="0" w:color="auto"/>
                <w:left w:val="none" w:sz="0" w:space="0" w:color="auto"/>
                <w:bottom w:val="none" w:sz="0" w:space="0" w:color="auto"/>
                <w:right w:val="none" w:sz="0" w:space="0" w:color="auto"/>
              </w:divBdr>
            </w:div>
            <w:div w:id="1325277218">
              <w:marLeft w:val="0"/>
              <w:marRight w:val="0"/>
              <w:marTop w:val="0"/>
              <w:marBottom w:val="0"/>
              <w:divBdr>
                <w:top w:val="none" w:sz="0" w:space="0" w:color="auto"/>
                <w:left w:val="none" w:sz="0" w:space="0" w:color="auto"/>
                <w:bottom w:val="none" w:sz="0" w:space="0" w:color="auto"/>
                <w:right w:val="none" w:sz="0" w:space="0" w:color="auto"/>
              </w:divBdr>
            </w:div>
            <w:div w:id="1486966398">
              <w:marLeft w:val="0"/>
              <w:marRight w:val="0"/>
              <w:marTop w:val="0"/>
              <w:marBottom w:val="0"/>
              <w:divBdr>
                <w:top w:val="none" w:sz="0" w:space="0" w:color="auto"/>
                <w:left w:val="none" w:sz="0" w:space="0" w:color="auto"/>
                <w:bottom w:val="none" w:sz="0" w:space="0" w:color="auto"/>
                <w:right w:val="none" w:sz="0" w:space="0" w:color="auto"/>
              </w:divBdr>
            </w:div>
            <w:div w:id="1320965163">
              <w:marLeft w:val="0"/>
              <w:marRight w:val="0"/>
              <w:marTop w:val="0"/>
              <w:marBottom w:val="0"/>
              <w:divBdr>
                <w:top w:val="none" w:sz="0" w:space="0" w:color="auto"/>
                <w:left w:val="none" w:sz="0" w:space="0" w:color="auto"/>
                <w:bottom w:val="none" w:sz="0" w:space="0" w:color="auto"/>
                <w:right w:val="none" w:sz="0" w:space="0" w:color="auto"/>
              </w:divBdr>
            </w:div>
            <w:div w:id="207961519">
              <w:marLeft w:val="0"/>
              <w:marRight w:val="0"/>
              <w:marTop w:val="0"/>
              <w:marBottom w:val="0"/>
              <w:divBdr>
                <w:top w:val="none" w:sz="0" w:space="0" w:color="auto"/>
                <w:left w:val="none" w:sz="0" w:space="0" w:color="auto"/>
                <w:bottom w:val="none" w:sz="0" w:space="0" w:color="auto"/>
                <w:right w:val="none" w:sz="0" w:space="0" w:color="auto"/>
              </w:divBdr>
            </w:div>
            <w:div w:id="176161923">
              <w:marLeft w:val="0"/>
              <w:marRight w:val="0"/>
              <w:marTop w:val="0"/>
              <w:marBottom w:val="0"/>
              <w:divBdr>
                <w:top w:val="none" w:sz="0" w:space="0" w:color="auto"/>
                <w:left w:val="none" w:sz="0" w:space="0" w:color="auto"/>
                <w:bottom w:val="none" w:sz="0" w:space="0" w:color="auto"/>
                <w:right w:val="none" w:sz="0" w:space="0" w:color="auto"/>
              </w:divBdr>
            </w:div>
            <w:div w:id="645016815">
              <w:marLeft w:val="0"/>
              <w:marRight w:val="0"/>
              <w:marTop w:val="0"/>
              <w:marBottom w:val="0"/>
              <w:divBdr>
                <w:top w:val="none" w:sz="0" w:space="0" w:color="auto"/>
                <w:left w:val="none" w:sz="0" w:space="0" w:color="auto"/>
                <w:bottom w:val="none" w:sz="0" w:space="0" w:color="auto"/>
                <w:right w:val="none" w:sz="0" w:space="0" w:color="auto"/>
              </w:divBdr>
            </w:div>
            <w:div w:id="1900288994">
              <w:marLeft w:val="0"/>
              <w:marRight w:val="0"/>
              <w:marTop w:val="0"/>
              <w:marBottom w:val="0"/>
              <w:divBdr>
                <w:top w:val="none" w:sz="0" w:space="0" w:color="auto"/>
                <w:left w:val="none" w:sz="0" w:space="0" w:color="auto"/>
                <w:bottom w:val="none" w:sz="0" w:space="0" w:color="auto"/>
                <w:right w:val="none" w:sz="0" w:space="0" w:color="auto"/>
              </w:divBdr>
            </w:div>
            <w:div w:id="1162163092">
              <w:marLeft w:val="0"/>
              <w:marRight w:val="0"/>
              <w:marTop w:val="0"/>
              <w:marBottom w:val="0"/>
              <w:divBdr>
                <w:top w:val="none" w:sz="0" w:space="0" w:color="auto"/>
                <w:left w:val="none" w:sz="0" w:space="0" w:color="auto"/>
                <w:bottom w:val="none" w:sz="0" w:space="0" w:color="auto"/>
                <w:right w:val="none" w:sz="0" w:space="0" w:color="auto"/>
              </w:divBdr>
            </w:div>
            <w:div w:id="996149286">
              <w:marLeft w:val="0"/>
              <w:marRight w:val="0"/>
              <w:marTop w:val="0"/>
              <w:marBottom w:val="0"/>
              <w:divBdr>
                <w:top w:val="none" w:sz="0" w:space="0" w:color="auto"/>
                <w:left w:val="none" w:sz="0" w:space="0" w:color="auto"/>
                <w:bottom w:val="none" w:sz="0" w:space="0" w:color="auto"/>
                <w:right w:val="none" w:sz="0" w:space="0" w:color="auto"/>
              </w:divBdr>
            </w:div>
            <w:div w:id="578904323">
              <w:marLeft w:val="0"/>
              <w:marRight w:val="0"/>
              <w:marTop w:val="0"/>
              <w:marBottom w:val="0"/>
              <w:divBdr>
                <w:top w:val="none" w:sz="0" w:space="0" w:color="auto"/>
                <w:left w:val="none" w:sz="0" w:space="0" w:color="auto"/>
                <w:bottom w:val="none" w:sz="0" w:space="0" w:color="auto"/>
                <w:right w:val="none" w:sz="0" w:space="0" w:color="auto"/>
              </w:divBdr>
            </w:div>
            <w:div w:id="1292592110">
              <w:marLeft w:val="0"/>
              <w:marRight w:val="0"/>
              <w:marTop w:val="0"/>
              <w:marBottom w:val="0"/>
              <w:divBdr>
                <w:top w:val="none" w:sz="0" w:space="0" w:color="auto"/>
                <w:left w:val="none" w:sz="0" w:space="0" w:color="auto"/>
                <w:bottom w:val="none" w:sz="0" w:space="0" w:color="auto"/>
                <w:right w:val="none" w:sz="0" w:space="0" w:color="auto"/>
              </w:divBdr>
            </w:div>
            <w:div w:id="1445541384">
              <w:marLeft w:val="0"/>
              <w:marRight w:val="0"/>
              <w:marTop w:val="0"/>
              <w:marBottom w:val="0"/>
              <w:divBdr>
                <w:top w:val="none" w:sz="0" w:space="0" w:color="auto"/>
                <w:left w:val="none" w:sz="0" w:space="0" w:color="auto"/>
                <w:bottom w:val="none" w:sz="0" w:space="0" w:color="auto"/>
                <w:right w:val="none" w:sz="0" w:space="0" w:color="auto"/>
              </w:divBdr>
            </w:div>
            <w:div w:id="1459958482">
              <w:marLeft w:val="0"/>
              <w:marRight w:val="0"/>
              <w:marTop w:val="0"/>
              <w:marBottom w:val="0"/>
              <w:divBdr>
                <w:top w:val="none" w:sz="0" w:space="0" w:color="auto"/>
                <w:left w:val="none" w:sz="0" w:space="0" w:color="auto"/>
                <w:bottom w:val="none" w:sz="0" w:space="0" w:color="auto"/>
                <w:right w:val="none" w:sz="0" w:space="0" w:color="auto"/>
              </w:divBdr>
            </w:div>
            <w:div w:id="1161241024">
              <w:marLeft w:val="0"/>
              <w:marRight w:val="0"/>
              <w:marTop w:val="0"/>
              <w:marBottom w:val="0"/>
              <w:divBdr>
                <w:top w:val="none" w:sz="0" w:space="0" w:color="auto"/>
                <w:left w:val="none" w:sz="0" w:space="0" w:color="auto"/>
                <w:bottom w:val="none" w:sz="0" w:space="0" w:color="auto"/>
                <w:right w:val="none" w:sz="0" w:space="0" w:color="auto"/>
              </w:divBdr>
            </w:div>
            <w:div w:id="1734230280">
              <w:marLeft w:val="0"/>
              <w:marRight w:val="0"/>
              <w:marTop w:val="0"/>
              <w:marBottom w:val="0"/>
              <w:divBdr>
                <w:top w:val="none" w:sz="0" w:space="0" w:color="auto"/>
                <w:left w:val="none" w:sz="0" w:space="0" w:color="auto"/>
                <w:bottom w:val="none" w:sz="0" w:space="0" w:color="auto"/>
                <w:right w:val="none" w:sz="0" w:space="0" w:color="auto"/>
              </w:divBdr>
            </w:div>
            <w:div w:id="2111776696">
              <w:marLeft w:val="0"/>
              <w:marRight w:val="0"/>
              <w:marTop w:val="0"/>
              <w:marBottom w:val="0"/>
              <w:divBdr>
                <w:top w:val="none" w:sz="0" w:space="0" w:color="auto"/>
                <w:left w:val="none" w:sz="0" w:space="0" w:color="auto"/>
                <w:bottom w:val="none" w:sz="0" w:space="0" w:color="auto"/>
                <w:right w:val="none" w:sz="0" w:space="0" w:color="auto"/>
              </w:divBdr>
            </w:div>
            <w:div w:id="1520006925">
              <w:marLeft w:val="0"/>
              <w:marRight w:val="0"/>
              <w:marTop w:val="0"/>
              <w:marBottom w:val="0"/>
              <w:divBdr>
                <w:top w:val="none" w:sz="0" w:space="0" w:color="auto"/>
                <w:left w:val="none" w:sz="0" w:space="0" w:color="auto"/>
                <w:bottom w:val="none" w:sz="0" w:space="0" w:color="auto"/>
                <w:right w:val="none" w:sz="0" w:space="0" w:color="auto"/>
              </w:divBdr>
            </w:div>
            <w:div w:id="1452944420">
              <w:marLeft w:val="0"/>
              <w:marRight w:val="0"/>
              <w:marTop w:val="0"/>
              <w:marBottom w:val="0"/>
              <w:divBdr>
                <w:top w:val="none" w:sz="0" w:space="0" w:color="auto"/>
                <w:left w:val="none" w:sz="0" w:space="0" w:color="auto"/>
                <w:bottom w:val="none" w:sz="0" w:space="0" w:color="auto"/>
                <w:right w:val="none" w:sz="0" w:space="0" w:color="auto"/>
              </w:divBdr>
            </w:div>
            <w:div w:id="1759979481">
              <w:marLeft w:val="0"/>
              <w:marRight w:val="0"/>
              <w:marTop w:val="0"/>
              <w:marBottom w:val="0"/>
              <w:divBdr>
                <w:top w:val="none" w:sz="0" w:space="0" w:color="auto"/>
                <w:left w:val="none" w:sz="0" w:space="0" w:color="auto"/>
                <w:bottom w:val="none" w:sz="0" w:space="0" w:color="auto"/>
                <w:right w:val="none" w:sz="0" w:space="0" w:color="auto"/>
              </w:divBdr>
            </w:div>
            <w:div w:id="1312707521">
              <w:marLeft w:val="0"/>
              <w:marRight w:val="0"/>
              <w:marTop w:val="0"/>
              <w:marBottom w:val="0"/>
              <w:divBdr>
                <w:top w:val="none" w:sz="0" w:space="0" w:color="auto"/>
                <w:left w:val="none" w:sz="0" w:space="0" w:color="auto"/>
                <w:bottom w:val="none" w:sz="0" w:space="0" w:color="auto"/>
                <w:right w:val="none" w:sz="0" w:space="0" w:color="auto"/>
              </w:divBdr>
            </w:div>
            <w:div w:id="641929821">
              <w:marLeft w:val="0"/>
              <w:marRight w:val="0"/>
              <w:marTop w:val="0"/>
              <w:marBottom w:val="0"/>
              <w:divBdr>
                <w:top w:val="none" w:sz="0" w:space="0" w:color="auto"/>
                <w:left w:val="none" w:sz="0" w:space="0" w:color="auto"/>
                <w:bottom w:val="none" w:sz="0" w:space="0" w:color="auto"/>
                <w:right w:val="none" w:sz="0" w:space="0" w:color="auto"/>
              </w:divBdr>
            </w:div>
            <w:div w:id="2035501665">
              <w:marLeft w:val="0"/>
              <w:marRight w:val="0"/>
              <w:marTop w:val="0"/>
              <w:marBottom w:val="0"/>
              <w:divBdr>
                <w:top w:val="none" w:sz="0" w:space="0" w:color="auto"/>
                <w:left w:val="none" w:sz="0" w:space="0" w:color="auto"/>
                <w:bottom w:val="none" w:sz="0" w:space="0" w:color="auto"/>
                <w:right w:val="none" w:sz="0" w:space="0" w:color="auto"/>
              </w:divBdr>
            </w:div>
            <w:div w:id="1986278604">
              <w:marLeft w:val="0"/>
              <w:marRight w:val="0"/>
              <w:marTop w:val="0"/>
              <w:marBottom w:val="0"/>
              <w:divBdr>
                <w:top w:val="none" w:sz="0" w:space="0" w:color="auto"/>
                <w:left w:val="none" w:sz="0" w:space="0" w:color="auto"/>
                <w:bottom w:val="none" w:sz="0" w:space="0" w:color="auto"/>
                <w:right w:val="none" w:sz="0" w:space="0" w:color="auto"/>
              </w:divBdr>
            </w:div>
            <w:div w:id="487750094">
              <w:marLeft w:val="0"/>
              <w:marRight w:val="0"/>
              <w:marTop w:val="0"/>
              <w:marBottom w:val="0"/>
              <w:divBdr>
                <w:top w:val="none" w:sz="0" w:space="0" w:color="auto"/>
                <w:left w:val="none" w:sz="0" w:space="0" w:color="auto"/>
                <w:bottom w:val="none" w:sz="0" w:space="0" w:color="auto"/>
                <w:right w:val="none" w:sz="0" w:space="0" w:color="auto"/>
              </w:divBdr>
            </w:div>
            <w:div w:id="1840265267">
              <w:marLeft w:val="0"/>
              <w:marRight w:val="0"/>
              <w:marTop w:val="0"/>
              <w:marBottom w:val="0"/>
              <w:divBdr>
                <w:top w:val="none" w:sz="0" w:space="0" w:color="auto"/>
                <w:left w:val="none" w:sz="0" w:space="0" w:color="auto"/>
                <w:bottom w:val="none" w:sz="0" w:space="0" w:color="auto"/>
                <w:right w:val="none" w:sz="0" w:space="0" w:color="auto"/>
              </w:divBdr>
            </w:div>
            <w:div w:id="469254593">
              <w:marLeft w:val="0"/>
              <w:marRight w:val="0"/>
              <w:marTop w:val="0"/>
              <w:marBottom w:val="0"/>
              <w:divBdr>
                <w:top w:val="none" w:sz="0" w:space="0" w:color="auto"/>
                <w:left w:val="none" w:sz="0" w:space="0" w:color="auto"/>
                <w:bottom w:val="none" w:sz="0" w:space="0" w:color="auto"/>
                <w:right w:val="none" w:sz="0" w:space="0" w:color="auto"/>
              </w:divBdr>
            </w:div>
            <w:div w:id="472916904">
              <w:marLeft w:val="0"/>
              <w:marRight w:val="0"/>
              <w:marTop w:val="0"/>
              <w:marBottom w:val="0"/>
              <w:divBdr>
                <w:top w:val="none" w:sz="0" w:space="0" w:color="auto"/>
                <w:left w:val="none" w:sz="0" w:space="0" w:color="auto"/>
                <w:bottom w:val="none" w:sz="0" w:space="0" w:color="auto"/>
                <w:right w:val="none" w:sz="0" w:space="0" w:color="auto"/>
              </w:divBdr>
            </w:div>
            <w:div w:id="83117575">
              <w:marLeft w:val="0"/>
              <w:marRight w:val="0"/>
              <w:marTop w:val="0"/>
              <w:marBottom w:val="0"/>
              <w:divBdr>
                <w:top w:val="none" w:sz="0" w:space="0" w:color="auto"/>
                <w:left w:val="none" w:sz="0" w:space="0" w:color="auto"/>
                <w:bottom w:val="none" w:sz="0" w:space="0" w:color="auto"/>
                <w:right w:val="none" w:sz="0" w:space="0" w:color="auto"/>
              </w:divBdr>
            </w:div>
            <w:div w:id="662860225">
              <w:marLeft w:val="0"/>
              <w:marRight w:val="0"/>
              <w:marTop w:val="0"/>
              <w:marBottom w:val="0"/>
              <w:divBdr>
                <w:top w:val="none" w:sz="0" w:space="0" w:color="auto"/>
                <w:left w:val="none" w:sz="0" w:space="0" w:color="auto"/>
                <w:bottom w:val="none" w:sz="0" w:space="0" w:color="auto"/>
                <w:right w:val="none" w:sz="0" w:space="0" w:color="auto"/>
              </w:divBdr>
            </w:div>
            <w:div w:id="671185179">
              <w:marLeft w:val="0"/>
              <w:marRight w:val="0"/>
              <w:marTop w:val="0"/>
              <w:marBottom w:val="0"/>
              <w:divBdr>
                <w:top w:val="none" w:sz="0" w:space="0" w:color="auto"/>
                <w:left w:val="none" w:sz="0" w:space="0" w:color="auto"/>
                <w:bottom w:val="none" w:sz="0" w:space="0" w:color="auto"/>
                <w:right w:val="none" w:sz="0" w:space="0" w:color="auto"/>
              </w:divBdr>
            </w:div>
            <w:div w:id="716589622">
              <w:marLeft w:val="0"/>
              <w:marRight w:val="0"/>
              <w:marTop w:val="0"/>
              <w:marBottom w:val="0"/>
              <w:divBdr>
                <w:top w:val="none" w:sz="0" w:space="0" w:color="auto"/>
                <w:left w:val="none" w:sz="0" w:space="0" w:color="auto"/>
                <w:bottom w:val="none" w:sz="0" w:space="0" w:color="auto"/>
                <w:right w:val="none" w:sz="0" w:space="0" w:color="auto"/>
              </w:divBdr>
            </w:div>
            <w:div w:id="344868127">
              <w:marLeft w:val="0"/>
              <w:marRight w:val="0"/>
              <w:marTop w:val="0"/>
              <w:marBottom w:val="0"/>
              <w:divBdr>
                <w:top w:val="none" w:sz="0" w:space="0" w:color="auto"/>
                <w:left w:val="none" w:sz="0" w:space="0" w:color="auto"/>
                <w:bottom w:val="none" w:sz="0" w:space="0" w:color="auto"/>
                <w:right w:val="none" w:sz="0" w:space="0" w:color="auto"/>
              </w:divBdr>
            </w:div>
            <w:div w:id="1634559501">
              <w:marLeft w:val="0"/>
              <w:marRight w:val="0"/>
              <w:marTop w:val="0"/>
              <w:marBottom w:val="0"/>
              <w:divBdr>
                <w:top w:val="none" w:sz="0" w:space="0" w:color="auto"/>
                <w:left w:val="none" w:sz="0" w:space="0" w:color="auto"/>
                <w:bottom w:val="none" w:sz="0" w:space="0" w:color="auto"/>
                <w:right w:val="none" w:sz="0" w:space="0" w:color="auto"/>
              </w:divBdr>
            </w:div>
            <w:div w:id="607273921">
              <w:marLeft w:val="0"/>
              <w:marRight w:val="0"/>
              <w:marTop w:val="0"/>
              <w:marBottom w:val="0"/>
              <w:divBdr>
                <w:top w:val="none" w:sz="0" w:space="0" w:color="auto"/>
                <w:left w:val="none" w:sz="0" w:space="0" w:color="auto"/>
                <w:bottom w:val="none" w:sz="0" w:space="0" w:color="auto"/>
                <w:right w:val="none" w:sz="0" w:space="0" w:color="auto"/>
              </w:divBdr>
            </w:div>
            <w:div w:id="1565529889">
              <w:marLeft w:val="0"/>
              <w:marRight w:val="0"/>
              <w:marTop w:val="0"/>
              <w:marBottom w:val="0"/>
              <w:divBdr>
                <w:top w:val="none" w:sz="0" w:space="0" w:color="auto"/>
                <w:left w:val="none" w:sz="0" w:space="0" w:color="auto"/>
                <w:bottom w:val="none" w:sz="0" w:space="0" w:color="auto"/>
                <w:right w:val="none" w:sz="0" w:space="0" w:color="auto"/>
              </w:divBdr>
            </w:div>
            <w:div w:id="1632592544">
              <w:marLeft w:val="0"/>
              <w:marRight w:val="0"/>
              <w:marTop w:val="0"/>
              <w:marBottom w:val="0"/>
              <w:divBdr>
                <w:top w:val="none" w:sz="0" w:space="0" w:color="auto"/>
                <w:left w:val="none" w:sz="0" w:space="0" w:color="auto"/>
                <w:bottom w:val="none" w:sz="0" w:space="0" w:color="auto"/>
                <w:right w:val="none" w:sz="0" w:space="0" w:color="auto"/>
              </w:divBdr>
            </w:div>
            <w:div w:id="980577822">
              <w:marLeft w:val="0"/>
              <w:marRight w:val="0"/>
              <w:marTop w:val="0"/>
              <w:marBottom w:val="0"/>
              <w:divBdr>
                <w:top w:val="none" w:sz="0" w:space="0" w:color="auto"/>
                <w:left w:val="none" w:sz="0" w:space="0" w:color="auto"/>
                <w:bottom w:val="none" w:sz="0" w:space="0" w:color="auto"/>
                <w:right w:val="none" w:sz="0" w:space="0" w:color="auto"/>
              </w:divBdr>
            </w:div>
            <w:div w:id="285236694">
              <w:marLeft w:val="0"/>
              <w:marRight w:val="0"/>
              <w:marTop w:val="0"/>
              <w:marBottom w:val="0"/>
              <w:divBdr>
                <w:top w:val="none" w:sz="0" w:space="0" w:color="auto"/>
                <w:left w:val="none" w:sz="0" w:space="0" w:color="auto"/>
                <w:bottom w:val="none" w:sz="0" w:space="0" w:color="auto"/>
                <w:right w:val="none" w:sz="0" w:space="0" w:color="auto"/>
              </w:divBdr>
            </w:div>
            <w:div w:id="1954049120">
              <w:marLeft w:val="0"/>
              <w:marRight w:val="0"/>
              <w:marTop w:val="0"/>
              <w:marBottom w:val="0"/>
              <w:divBdr>
                <w:top w:val="none" w:sz="0" w:space="0" w:color="auto"/>
                <w:left w:val="none" w:sz="0" w:space="0" w:color="auto"/>
                <w:bottom w:val="none" w:sz="0" w:space="0" w:color="auto"/>
                <w:right w:val="none" w:sz="0" w:space="0" w:color="auto"/>
              </w:divBdr>
            </w:div>
            <w:div w:id="1366175867">
              <w:marLeft w:val="0"/>
              <w:marRight w:val="0"/>
              <w:marTop w:val="0"/>
              <w:marBottom w:val="0"/>
              <w:divBdr>
                <w:top w:val="none" w:sz="0" w:space="0" w:color="auto"/>
                <w:left w:val="none" w:sz="0" w:space="0" w:color="auto"/>
                <w:bottom w:val="none" w:sz="0" w:space="0" w:color="auto"/>
                <w:right w:val="none" w:sz="0" w:space="0" w:color="auto"/>
              </w:divBdr>
            </w:div>
            <w:div w:id="2073649112">
              <w:marLeft w:val="0"/>
              <w:marRight w:val="0"/>
              <w:marTop w:val="0"/>
              <w:marBottom w:val="0"/>
              <w:divBdr>
                <w:top w:val="none" w:sz="0" w:space="0" w:color="auto"/>
                <w:left w:val="none" w:sz="0" w:space="0" w:color="auto"/>
                <w:bottom w:val="none" w:sz="0" w:space="0" w:color="auto"/>
                <w:right w:val="none" w:sz="0" w:space="0" w:color="auto"/>
              </w:divBdr>
            </w:div>
            <w:div w:id="185485504">
              <w:marLeft w:val="0"/>
              <w:marRight w:val="0"/>
              <w:marTop w:val="0"/>
              <w:marBottom w:val="0"/>
              <w:divBdr>
                <w:top w:val="none" w:sz="0" w:space="0" w:color="auto"/>
                <w:left w:val="none" w:sz="0" w:space="0" w:color="auto"/>
                <w:bottom w:val="none" w:sz="0" w:space="0" w:color="auto"/>
                <w:right w:val="none" w:sz="0" w:space="0" w:color="auto"/>
              </w:divBdr>
            </w:div>
            <w:div w:id="2109691244">
              <w:marLeft w:val="0"/>
              <w:marRight w:val="0"/>
              <w:marTop w:val="0"/>
              <w:marBottom w:val="0"/>
              <w:divBdr>
                <w:top w:val="none" w:sz="0" w:space="0" w:color="auto"/>
                <w:left w:val="none" w:sz="0" w:space="0" w:color="auto"/>
                <w:bottom w:val="none" w:sz="0" w:space="0" w:color="auto"/>
                <w:right w:val="none" w:sz="0" w:space="0" w:color="auto"/>
              </w:divBdr>
            </w:div>
            <w:div w:id="842479214">
              <w:marLeft w:val="0"/>
              <w:marRight w:val="0"/>
              <w:marTop w:val="0"/>
              <w:marBottom w:val="0"/>
              <w:divBdr>
                <w:top w:val="none" w:sz="0" w:space="0" w:color="auto"/>
                <w:left w:val="none" w:sz="0" w:space="0" w:color="auto"/>
                <w:bottom w:val="none" w:sz="0" w:space="0" w:color="auto"/>
                <w:right w:val="none" w:sz="0" w:space="0" w:color="auto"/>
              </w:divBdr>
            </w:div>
            <w:div w:id="1136948438">
              <w:marLeft w:val="0"/>
              <w:marRight w:val="0"/>
              <w:marTop w:val="0"/>
              <w:marBottom w:val="0"/>
              <w:divBdr>
                <w:top w:val="none" w:sz="0" w:space="0" w:color="auto"/>
                <w:left w:val="none" w:sz="0" w:space="0" w:color="auto"/>
                <w:bottom w:val="none" w:sz="0" w:space="0" w:color="auto"/>
                <w:right w:val="none" w:sz="0" w:space="0" w:color="auto"/>
              </w:divBdr>
            </w:div>
            <w:div w:id="1791514614">
              <w:marLeft w:val="0"/>
              <w:marRight w:val="0"/>
              <w:marTop w:val="0"/>
              <w:marBottom w:val="0"/>
              <w:divBdr>
                <w:top w:val="none" w:sz="0" w:space="0" w:color="auto"/>
                <w:left w:val="none" w:sz="0" w:space="0" w:color="auto"/>
                <w:bottom w:val="none" w:sz="0" w:space="0" w:color="auto"/>
                <w:right w:val="none" w:sz="0" w:space="0" w:color="auto"/>
              </w:divBdr>
            </w:div>
            <w:div w:id="380790443">
              <w:marLeft w:val="0"/>
              <w:marRight w:val="0"/>
              <w:marTop w:val="0"/>
              <w:marBottom w:val="0"/>
              <w:divBdr>
                <w:top w:val="none" w:sz="0" w:space="0" w:color="auto"/>
                <w:left w:val="none" w:sz="0" w:space="0" w:color="auto"/>
                <w:bottom w:val="none" w:sz="0" w:space="0" w:color="auto"/>
                <w:right w:val="none" w:sz="0" w:space="0" w:color="auto"/>
              </w:divBdr>
            </w:div>
            <w:div w:id="1562328284">
              <w:marLeft w:val="0"/>
              <w:marRight w:val="0"/>
              <w:marTop w:val="0"/>
              <w:marBottom w:val="0"/>
              <w:divBdr>
                <w:top w:val="none" w:sz="0" w:space="0" w:color="auto"/>
                <w:left w:val="none" w:sz="0" w:space="0" w:color="auto"/>
                <w:bottom w:val="none" w:sz="0" w:space="0" w:color="auto"/>
                <w:right w:val="none" w:sz="0" w:space="0" w:color="auto"/>
              </w:divBdr>
            </w:div>
            <w:div w:id="1519737048">
              <w:marLeft w:val="0"/>
              <w:marRight w:val="0"/>
              <w:marTop w:val="0"/>
              <w:marBottom w:val="0"/>
              <w:divBdr>
                <w:top w:val="none" w:sz="0" w:space="0" w:color="auto"/>
                <w:left w:val="none" w:sz="0" w:space="0" w:color="auto"/>
                <w:bottom w:val="none" w:sz="0" w:space="0" w:color="auto"/>
                <w:right w:val="none" w:sz="0" w:space="0" w:color="auto"/>
              </w:divBdr>
            </w:div>
            <w:div w:id="1986353292">
              <w:marLeft w:val="0"/>
              <w:marRight w:val="0"/>
              <w:marTop w:val="0"/>
              <w:marBottom w:val="0"/>
              <w:divBdr>
                <w:top w:val="none" w:sz="0" w:space="0" w:color="auto"/>
                <w:left w:val="none" w:sz="0" w:space="0" w:color="auto"/>
                <w:bottom w:val="none" w:sz="0" w:space="0" w:color="auto"/>
                <w:right w:val="none" w:sz="0" w:space="0" w:color="auto"/>
              </w:divBdr>
            </w:div>
            <w:div w:id="609825006">
              <w:marLeft w:val="0"/>
              <w:marRight w:val="0"/>
              <w:marTop w:val="0"/>
              <w:marBottom w:val="0"/>
              <w:divBdr>
                <w:top w:val="none" w:sz="0" w:space="0" w:color="auto"/>
                <w:left w:val="none" w:sz="0" w:space="0" w:color="auto"/>
                <w:bottom w:val="none" w:sz="0" w:space="0" w:color="auto"/>
                <w:right w:val="none" w:sz="0" w:space="0" w:color="auto"/>
              </w:divBdr>
            </w:div>
            <w:div w:id="921261251">
              <w:marLeft w:val="0"/>
              <w:marRight w:val="0"/>
              <w:marTop w:val="0"/>
              <w:marBottom w:val="0"/>
              <w:divBdr>
                <w:top w:val="none" w:sz="0" w:space="0" w:color="auto"/>
                <w:left w:val="none" w:sz="0" w:space="0" w:color="auto"/>
                <w:bottom w:val="none" w:sz="0" w:space="0" w:color="auto"/>
                <w:right w:val="none" w:sz="0" w:space="0" w:color="auto"/>
              </w:divBdr>
            </w:div>
            <w:div w:id="1313019394">
              <w:marLeft w:val="0"/>
              <w:marRight w:val="0"/>
              <w:marTop w:val="0"/>
              <w:marBottom w:val="0"/>
              <w:divBdr>
                <w:top w:val="none" w:sz="0" w:space="0" w:color="auto"/>
                <w:left w:val="none" w:sz="0" w:space="0" w:color="auto"/>
                <w:bottom w:val="none" w:sz="0" w:space="0" w:color="auto"/>
                <w:right w:val="none" w:sz="0" w:space="0" w:color="auto"/>
              </w:divBdr>
            </w:div>
            <w:div w:id="1703478868">
              <w:marLeft w:val="0"/>
              <w:marRight w:val="0"/>
              <w:marTop w:val="0"/>
              <w:marBottom w:val="0"/>
              <w:divBdr>
                <w:top w:val="none" w:sz="0" w:space="0" w:color="auto"/>
                <w:left w:val="none" w:sz="0" w:space="0" w:color="auto"/>
                <w:bottom w:val="none" w:sz="0" w:space="0" w:color="auto"/>
                <w:right w:val="none" w:sz="0" w:space="0" w:color="auto"/>
              </w:divBdr>
            </w:div>
            <w:div w:id="1025525265">
              <w:marLeft w:val="0"/>
              <w:marRight w:val="0"/>
              <w:marTop w:val="0"/>
              <w:marBottom w:val="0"/>
              <w:divBdr>
                <w:top w:val="none" w:sz="0" w:space="0" w:color="auto"/>
                <w:left w:val="none" w:sz="0" w:space="0" w:color="auto"/>
                <w:bottom w:val="none" w:sz="0" w:space="0" w:color="auto"/>
                <w:right w:val="none" w:sz="0" w:space="0" w:color="auto"/>
              </w:divBdr>
            </w:div>
            <w:div w:id="205872326">
              <w:marLeft w:val="0"/>
              <w:marRight w:val="0"/>
              <w:marTop w:val="0"/>
              <w:marBottom w:val="0"/>
              <w:divBdr>
                <w:top w:val="none" w:sz="0" w:space="0" w:color="auto"/>
                <w:left w:val="none" w:sz="0" w:space="0" w:color="auto"/>
                <w:bottom w:val="none" w:sz="0" w:space="0" w:color="auto"/>
                <w:right w:val="none" w:sz="0" w:space="0" w:color="auto"/>
              </w:divBdr>
            </w:div>
            <w:div w:id="797839559">
              <w:marLeft w:val="0"/>
              <w:marRight w:val="0"/>
              <w:marTop w:val="0"/>
              <w:marBottom w:val="0"/>
              <w:divBdr>
                <w:top w:val="none" w:sz="0" w:space="0" w:color="auto"/>
                <w:left w:val="none" w:sz="0" w:space="0" w:color="auto"/>
                <w:bottom w:val="none" w:sz="0" w:space="0" w:color="auto"/>
                <w:right w:val="none" w:sz="0" w:space="0" w:color="auto"/>
              </w:divBdr>
            </w:div>
            <w:div w:id="1086878974">
              <w:marLeft w:val="0"/>
              <w:marRight w:val="0"/>
              <w:marTop w:val="0"/>
              <w:marBottom w:val="0"/>
              <w:divBdr>
                <w:top w:val="none" w:sz="0" w:space="0" w:color="auto"/>
                <w:left w:val="none" w:sz="0" w:space="0" w:color="auto"/>
                <w:bottom w:val="none" w:sz="0" w:space="0" w:color="auto"/>
                <w:right w:val="none" w:sz="0" w:space="0" w:color="auto"/>
              </w:divBdr>
            </w:div>
            <w:div w:id="1324042012">
              <w:marLeft w:val="0"/>
              <w:marRight w:val="0"/>
              <w:marTop w:val="0"/>
              <w:marBottom w:val="0"/>
              <w:divBdr>
                <w:top w:val="none" w:sz="0" w:space="0" w:color="auto"/>
                <w:left w:val="none" w:sz="0" w:space="0" w:color="auto"/>
                <w:bottom w:val="none" w:sz="0" w:space="0" w:color="auto"/>
                <w:right w:val="none" w:sz="0" w:space="0" w:color="auto"/>
              </w:divBdr>
            </w:div>
            <w:div w:id="558248870">
              <w:marLeft w:val="0"/>
              <w:marRight w:val="0"/>
              <w:marTop w:val="0"/>
              <w:marBottom w:val="0"/>
              <w:divBdr>
                <w:top w:val="none" w:sz="0" w:space="0" w:color="auto"/>
                <w:left w:val="none" w:sz="0" w:space="0" w:color="auto"/>
                <w:bottom w:val="none" w:sz="0" w:space="0" w:color="auto"/>
                <w:right w:val="none" w:sz="0" w:space="0" w:color="auto"/>
              </w:divBdr>
            </w:div>
            <w:div w:id="2025672674">
              <w:marLeft w:val="0"/>
              <w:marRight w:val="0"/>
              <w:marTop w:val="0"/>
              <w:marBottom w:val="0"/>
              <w:divBdr>
                <w:top w:val="none" w:sz="0" w:space="0" w:color="auto"/>
                <w:left w:val="none" w:sz="0" w:space="0" w:color="auto"/>
                <w:bottom w:val="none" w:sz="0" w:space="0" w:color="auto"/>
                <w:right w:val="none" w:sz="0" w:space="0" w:color="auto"/>
              </w:divBdr>
            </w:div>
            <w:div w:id="773746591">
              <w:marLeft w:val="0"/>
              <w:marRight w:val="0"/>
              <w:marTop w:val="0"/>
              <w:marBottom w:val="0"/>
              <w:divBdr>
                <w:top w:val="none" w:sz="0" w:space="0" w:color="auto"/>
                <w:left w:val="none" w:sz="0" w:space="0" w:color="auto"/>
                <w:bottom w:val="none" w:sz="0" w:space="0" w:color="auto"/>
                <w:right w:val="none" w:sz="0" w:space="0" w:color="auto"/>
              </w:divBdr>
            </w:div>
            <w:div w:id="1112047535">
              <w:marLeft w:val="0"/>
              <w:marRight w:val="0"/>
              <w:marTop w:val="0"/>
              <w:marBottom w:val="0"/>
              <w:divBdr>
                <w:top w:val="none" w:sz="0" w:space="0" w:color="auto"/>
                <w:left w:val="none" w:sz="0" w:space="0" w:color="auto"/>
                <w:bottom w:val="none" w:sz="0" w:space="0" w:color="auto"/>
                <w:right w:val="none" w:sz="0" w:space="0" w:color="auto"/>
              </w:divBdr>
            </w:div>
            <w:div w:id="363095593">
              <w:marLeft w:val="0"/>
              <w:marRight w:val="0"/>
              <w:marTop w:val="0"/>
              <w:marBottom w:val="0"/>
              <w:divBdr>
                <w:top w:val="none" w:sz="0" w:space="0" w:color="auto"/>
                <w:left w:val="none" w:sz="0" w:space="0" w:color="auto"/>
                <w:bottom w:val="none" w:sz="0" w:space="0" w:color="auto"/>
                <w:right w:val="none" w:sz="0" w:space="0" w:color="auto"/>
              </w:divBdr>
            </w:div>
            <w:div w:id="1260141115">
              <w:marLeft w:val="0"/>
              <w:marRight w:val="0"/>
              <w:marTop w:val="0"/>
              <w:marBottom w:val="0"/>
              <w:divBdr>
                <w:top w:val="none" w:sz="0" w:space="0" w:color="auto"/>
                <w:left w:val="none" w:sz="0" w:space="0" w:color="auto"/>
                <w:bottom w:val="none" w:sz="0" w:space="0" w:color="auto"/>
                <w:right w:val="none" w:sz="0" w:space="0" w:color="auto"/>
              </w:divBdr>
            </w:div>
            <w:div w:id="230039777">
              <w:marLeft w:val="0"/>
              <w:marRight w:val="0"/>
              <w:marTop w:val="0"/>
              <w:marBottom w:val="0"/>
              <w:divBdr>
                <w:top w:val="none" w:sz="0" w:space="0" w:color="auto"/>
                <w:left w:val="none" w:sz="0" w:space="0" w:color="auto"/>
                <w:bottom w:val="none" w:sz="0" w:space="0" w:color="auto"/>
                <w:right w:val="none" w:sz="0" w:space="0" w:color="auto"/>
              </w:divBdr>
            </w:div>
            <w:div w:id="1851792451">
              <w:marLeft w:val="0"/>
              <w:marRight w:val="0"/>
              <w:marTop w:val="0"/>
              <w:marBottom w:val="0"/>
              <w:divBdr>
                <w:top w:val="none" w:sz="0" w:space="0" w:color="auto"/>
                <w:left w:val="none" w:sz="0" w:space="0" w:color="auto"/>
                <w:bottom w:val="none" w:sz="0" w:space="0" w:color="auto"/>
                <w:right w:val="none" w:sz="0" w:space="0" w:color="auto"/>
              </w:divBdr>
            </w:div>
            <w:div w:id="913658550">
              <w:marLeft w:val="0"/>
              <w:marRight w:val="0"/>
              <w:marTop w:val="0"/>
              <w:marBottom w:val="0"/>
              <w:divBdr>
                <w:top w:val="none" w:sz="0" w:space="0" w:color="auto"/>
                <w:left w:val="none" w:sz="0" w:space="0" w:color="auto"/>
                <w:bottom w:val="none" w:sz="0" w:space="0" w:color="auto"/>
                <w:right w:val="none" w:sz="0" w:space="0" w:color="auto"/>
              </w:divBdr>
            </w:div>
            <w:div w:id="935748239">
              <w:marLeft w:val="0"/>
              <w:marRight w:val="0"/>
              <w:marTop w:val="0"/>
              <w:marBottom w:val="0"/>
              <w:divBdr>
                <w:top w:val="none" w:sz="0" w:space="0" w:color="auto"/>
                <w:left w:val="none" w:sz="0" w:space="0" w:color="auto"/>
                <w:bottom w:val="none" w:sz="0" w:space="0" w:color="auto"/>
                <w:right w:val="none" w:sz="0" w:space="0" w:color="auto"/>
              </w:divBdr>
            </w:div>
            <w:div w:id="497237622">
              <w:marLeft w:val="0"/>
              <w:marRight w:val="0"/>
              <w:marTop w:val="0"/>
              <w:marBottom w:val="0"/>
              <w:divBdr>
                <w:top w:val="none" w:sz="0" w:space="0" w:color="auto"/>
                <w:left w:val="none" w:sz="0" w:space="0" w:color="auto"/>
                <w:bottom w:val="none" w:sz="0" w:space="0" w:color="auto"/>
                <w:right w:val="none" w:sz="0" w:space="0" w:color="auto"/>
              </w:divBdr>
            </w:div>
            <w:div w:id="1096906259">
              <w:marLeft w:val="0"/>
              <w:marRight w:val="0"/>
              <w:marTop w:val="0"/>
              <w:marBottom w:val="0"/>
              <w:divBdr>
                <w:top w:val="none" w:sz="0" w:space="0" w:color="auto"/>
                <w:left w:val="none" w:sz="0" w:space="0" w:color="auto"/>
                <w:bottom w:val="none" w:sz="0" w:space="0" w:color="auto"/>
                <w:right w:val="none" w:sz="0" w:space="0" w:color="auto"/>
              </w:divBdr>
            </w:div>
            <w:div w:id="1627542083">
              <w:marLeft w:val="0"/>
              <w:marRight w:val="0"/>
              <w:marTop w:val="0"/>
              <w:marBottom w:val="0"/>
              <w:divBdr>
                <w:top w:val="none" w:sz="0" w:space="0" w:color="auto"/>
                <w:left w:val="none" w:sz="0" w:space="0" w:color="auto"/>
                <w:bottom w:val="none" w:sz="0" w:space="0" w:color="auto"/>
                <w:right w:val="none" w:sz="0" w:space="0" w:color="auto"/>
              </w:divBdr>
            </w:div>
            <w:div w:id="2081637658">
              <w:marLeft w:val="0"/>
              <w:marRight w:val="0"/>
              <w:marTop w:val="0"/>
              <w:marBottom w:val="0"/>
              <w:divBdr>
                <w:top w:val="none" w:sz="0" w:space="0" w:color="auto"/>
                <w:left w:val="none" w:sz="0" w:space="0" w:color="auto"/>
                <w:bottom w:val="none" w:sz="0" w:space="0" w:color="auto"/>
                <w:right w:val="none" w:sz="0" w:space="0" w:color="auto"/>
              </w:divBdr>
            </w:div>
            <w:div w:id="338585389">
              <w:marLeft w:val="0"/>
              <w:marRight w:val="0"/>
              <w:marTop w:val="0"/>
              <w:marBottom w:val="0"/>
              <w:divBdr>
                <w:top w:val="none" w:sz="0" w:space="0" w:color="auto"/>
                <w:left w:val="none" w:sz="0" w:space="0" w:color="auto"/>
                <w:bottom w:val="none" w:sz="0" w:space="0" w:color="auto"/>
                <w:right w:val="none" w:sz="0" w:space="0" w:color="auto"/>
              </w:divBdr>
            </w:div>
            <w:div w:id="1637030649">
              <w:marLeft w:val="0"/>
              <w:marRight w:val="0"/>
              <w:marTop w:val="0"/>
              <w:marBottom w:val="0"/>
              <w:divBdr>
                <w:top w:val="none" w:sz="0" w:space="0" w:color="auto"/>
                <w:left w:val="none" w:sz="0" w:space="0" w:color="auto"/>
                <w:bottom w:val="none" w:sz="0" w:space="0" w:color="auto"/>
                <w:right w:val="none" w:sz="0" w:space="0" w:color="auto"/>
              </w:divBdr>
            </w:div>
            <w:div w:id="1392460007">
              <w:marLeft w:val="0"/>
              <w:marRight w:val="0"/>
              <w:marTop w:val="0"/>
              <w:marBottom w:val="0"/>
              <w:divBdr>
                <w:top w:val="none" w:sz="0" w:space="0" w:color="auto"/>
                <w:left w:val="none" w:sz="0" w:space="0" w:color="auto"/>
                <w:bottom w:val="none" w:sz="0" w:space="0" w:color="auto"/>
                <w:right w:val="none" w:sz="0" w:space="0" w:color="auto"/>
              </w:divBdr>
            </w:div>
            <w:div w:id="1766879803">
              <w:marLeft w:val="0"/>
              <w:marRight w:val="0"/>
              <w:marTop w:val="0"/>
              <w:marBottom w:val="0"/>
              <w:divBdr>
                <w:top w:val="none" w:sz="0" w:space="0" w:color="auto"/>
                <w:left w:val="none" w:sz="0" w:space="0" w:color="auto"/>
                <w:bottom w:val="none" w:sz="0" w:space="0" w:color="auto"/>
                <w:right w:val="none" w:sz="0" w:space="0" w:color="auto"/>
              </w:divBdr>
            </w:div>
            <w:div w:id="2042126289">
              <w:marLeft w:val="0"/>
              <w:marRight w:val="0"/>
              <w:marTop w:val="0"/>
              <w:marBottom w:val="0"/>
              <w:divBdr>
                <w:top w:val="none" w:sz="0" w:space="0" w:color="auto"/>
                <w:left w:val="none" w:sz="0" w:space="0" w:color="auto"/>
                <w:bottom w:val="none" w:sz="0" w:space="0" w:color="auto"/>
                <w:right w:val="none" w:sz="0" w:space="0" w:color="auto"/>
              </w:divBdr>
            </w:div>
            <w:div w:id="1893610533">
              <w:marLeft w:val="0"/>
              <w:marRight w:val="0"/>
              <w:marTop w:val="0"/>
              <w:marBottom w:val="0"/>
              <w:divBdr>
                <w:top w:val="none" w:sz="0" w:space="0" w:color="auto"/>
                <w:left w:val="none" w:sz="0" w:space="0" w:color="auto"/>
                <w:bottom w:val="none" w:sz="0" w:space="0" w:color="auto"/>
                <w:right w:val="none" w:sz="0" w:space="0" w:color="auto"/>
              </w:divBdr>
            </w:div>
            <w:div w:id="141429332">
              <w:marLeft w:val="0"/>
              <w:marRight w:val="0"/>
              <w:marTop w:val="0"/>
              <w:marBottom w:val="0"/>
              <w:divBdr>
                <w:top w:val="none" w:sz="0" w:space="0" w:color="auto"/>
                <w:left w:val="none" w:sz="0" w:space="0" w:color="auto"/>
                <w:bottom w:val="none" w:sz="0" w:space="0" w:color="auto"/>
                <w:right w:val="none" w:sz="0" w:space="0" w:color="auto"/>
              </w:divBdr>
            </w:div>
            <w:div w:id="1034695027">
              <w:marLeft w:val="0"/>
              <w:marRight w:val="0"/>
              <w:marTop w:val="0"/>
              <w:marBottom w:val="0"/>
              <w:divBdr>
                <w:top w:val="none" w:sz="0" w:space="0" w:color="auto"/>
                <w:left w:val="none" w:sz="0" w:space="0" w:color="auto"/>
                <w:bottom w:val="none" w:sz="0" w:space="0" w:color="auto"/>
                <w:right w:val="none" w:sz="0" w:space="0" w:color="auto"/>
              </w:divBdr>
            </w:div>
            <w:div w:id="482550775">
              <w:marLeft w:val="0"/>
              <w:marRight w:val="0"/>
              <w:marTop w:val="0"/>
              <w:marBottom w:val="0"/>
              <w:divBdr>
                <w:top w:val="none" w:sz="0" w:space="0" w:color="auto"/>
                <w:left w:val="none" w:sz="0" w:space="0" w:color="auto"/>
                <w:bottom w:val="none" w:sz="0" w:space="0" w:color="auto"/>
                <w:right w:val="none" w:sz="0" w:space="0" w:color="auto"/>
              </w:divBdr>
            </w:div>
            <w:div w:id="1320310493">
              <w:marLeft w:val="0"/>
              <w:marRight w:val="0"/>
              <w:marTop w:val="0"/>
              <w:marBottom w:val="0"/>
              <w:divBdr>
                <w:top w:val="none" w:sz="0" w:space="0" w:color="auto"/>
                <w:left w:val="none" w:sz="0" w:space="0" w:color="auto"/>
                <w:bottom w:val="none" w:sz="0" w:space="0" w:color="auto"/>
                <w:right w:val="none" w:sz="0" w:space="0" w:color="auto"/>
              </w:divBdr>
            </w:div>
            <w:div w:id="13699518">
              <w:marLeft w:val="0"/>
              <w:marRight w:val="0"/>
              <w:marTop w:val="0"/>
              <w:marBottom w:val="0"/>
              <w:divBdr>
                <w:top w:val="none" w:sz="0" w:space="0" w:color="auto"/>
                <w:left w:val="none" w:sz="0" w:space="0" w:color="auto"/>
                <w:bottom w:val="none" w:sz="0" w:space="0" w:color="auto"/>
                <w:right w:val="none" w:sz="0" w:space="0" w:color="auto"/>
              </w:divBdr>
            </w:div>
            <w:div w:id="1061949048">
              <w:marLeft w:val="0"/>
              <w:marRight w:val="0"/>
              <w:marTop w:val="0"/>
              <w:marBottom w:val="0"/>
              <w:divBdr>
                <w:top w:val="none" w:sz="0" w:space="0" w:color="auto"/>
                <w:left w:val="none" w:sz="0" w:space="0" w:color="auto"/>
                <w:bottom w:val="none" w:sz="0" w:space="0" w:color="auto"/>
                <w:right w:val="none" w:sz="0" w:space="0" w:color="auto"/>
              </w:divBdr>
            </w:div>
            <w:div w:id="256642457">
              <w:marLeft w:val="0"/>
              <w:marRight w:val="0"/>
              <w:marTop w:val="0"/>
              <w:marBottom w:val="0"/>
              <w:divBdr>
                <w:top w:val="none" w:sz="0" w:space="0" w:color="auto"/>
                <w:left w:val="none" w:sz="0" w:space="0" w:color="auto"/>
                <w:bottom w:val="none" w:sz="0" w:space="0" w:color="auto"/>
                <w:right w:val="none" w:sz="0" w:space="0" w:color="auto"/>
              </w:divBdr>
            </w:div>
            <w:div w:id="1026324637">
              <w:marLeft w:val="0"/>
              <w:marRight w:val="0"/>
              <w:marTop w:val="0"/>
              <w:marBottom w:val="0"/>
              <w:divBdr>
                <w:top w:val="none" w:sz="0" w:space="0" w:color="auto"/>
                <w:left w:val="none" w:sz="0" w:space="0" w:color="auto"/>
                <w:bottom w:val="none" w:sz="0" w:space="0" w:color="auto"/>
                <w:right w:val="none" w:sz="0" w:space="0" w:color="auto"/>
              </w:divBdr>
            </w:div>
            <w:div w:id="1160342798">
              <w:marLeft w:val="0"/>
              <w:marRight w:val="0"/>
              <w:marTop w:val="0"/>
              <w:marBottom w:val="0"/>
              <w:divBdr>
                <w:top w:val="none" w:sz="0" w:space="0" w:color="auto"/>
                <w:left w:val="none" w:sz="0" w:space="0" w:color="auto"/>
                <w:bottom w:val="none" w:sz="0" w:space="0" w:color="auto"/>
                <w:right w:val="none" w:sz="0" w:space="0" w:color="auto"/>
              </w:divBdr>
            </w:div>
            <w:div w:id="1794133542">
              <w:marLeft w:val="0"/>
              <w:marRight w:val="0"/>
              <w:marTop w:val="0"/>
              <w:marBottom w:val="0"/>
              <w:divBdr>
                <w:top w:val="none" w:sz="0" w:space="0" w:color="auto"/>
                <w:left w:val="none" w:sz="0" w:space="0" w:color="auto"/>
                <w:bottom w:val="none" w:sz="0" w:space="0" w:color="auto"/>
                <w:right w:val="none" w:sz="0" w:space="0" w:color="auto"/>
              </w:divBdr>
            </w:div>
            <w:div w:id="916014853">
              <w:marLeft w:val="0"/>
              <w:marRight w:val="0"/>
              <w:marTop w:val="0"/>
              <w:marBottom w:val="0"/>
              <w:divBdr>
                <w:top w:val="none" w:sz="0" w:space="0" w:color="auto"/>
                <w:left w:val="none" w:sz="0" w:space="0" w:color="auto"/>
                <w:bottom w:val="none" w:sz="0" w:space="0" w:color="auto"/>
                <w:right w:val="none" w:sz="0" w:space="0" w:color="auto"/>
              </w:divBdr>
            </w:div>
            <w:div w:id="941257465">
              <w:marLeft w:val="0"/>
              <w:marRight w:val="0"/>
              <w:marTop w:val="0"/>
              <w:marBottom w:val="0"/>
              <w:divBdr>
                <w:top w:val="none" w:sz="0" w:space="0" w:color="auto"/>
                <w:left w:val="none" w:sz="0" w:space="0" w:color="auto"/>
                <w:bottom w:val="none" w:sz="0" w:space="0" w:color="auto"/>
                <w:right w:val="none" w:sz="0" w:space="0" w:color="auto"/>
              </w:divBdr>
            </w:div>
            <w:div w:id="1901403176">
              <w:marLeft w:val="0"/>
              <w:marRight w:val="0"/>
              <w:marTop w:val="0"/>
              <w:marBottom w:val="0"/>
              <w:divBdr>
                <w:top w:val="none" w:sz="0" w:space="0" w:color="auto"/>
                <w:left w:val="none" w:sz="0" w:space="0" w:color="auto"/>
                <w:bottom w:val="none" w:sz="0" w:space="0" w:color="auto"/>
                <w:right w:val="none" w:sz="0" w:space="0" w:color="auto"/>
              </w:divBdr>
            </w:div>
            <w:div w:id="1079717160">
              <w:marLeft w:val="0"/>
              <w:marRight w:val="0"/>
              <w:marTop w:val="0"/>
              <w:marBottom w:val="0"/>
              <w:divBdr>
                <w:top w:val="none" w:sz="0" w:space="0" w:color="auto"/>
                <w:left w:val="none" w:sz="0" w:space="0" w:color="auto"/>
                <w:bottom w:val="none" w:sz="0" w:space="0" w:color="auto"/>
                <w:right w:val="none" w:sz="0" w:space="0" w:color="auto"/>
              </w:divBdr>
            </w:div>
            <w:div w:id="1843740960">
              <w:marLeft w:val="0"/>
              <w:marRight w:val="0"/>
              <w:marTop w:val="0"/>
              <w:marBottom w:val="0"/>
              <w:divBdr>
                <w:top w:val="none" w:sz="0" w:space="0" w:color="auto"/>
                <w:left w:val="none" w:sz="0" w:space="0" w:color="auto"/>
                <w:bottom w:val="none" w:sz="0" w:space="0" w:color="auto"/>
                <w:right w:val="none" w:sz="0" w:space="0" w:color="auto"/>
              </w:divBdr>
            </w:div>
            <w:div w:id="2120952768">
              <w:marLeft w:val="0"/>
              <w:marRight w:val="0"/>
              <w:marTop w:val="0"/>
              <w:marBottom w:val="0"/>
              <w:divBdr>
                <w:top w:val="none" w:sz="0" w:space="0" w:color="auto"/>
                <w:left w:val="none" w:sz="0" w:space="0" w:color="auto"/>
                <w:bottom w:val="none" w:sz="0" w:space="0" w:color="auto"/>
                <w:right w:val="none" w:sz="0" w:space="0" w:color="auto"/>
              </w:divBdr>
            </w:div>
            <w:div w:id="216015463">
              <w:marLeft w:val="0"/>
              <w:marRight w:val="0"/>
              <w:marTop w:val="0"/>
              <w:marBottom w:val="0"/>
              <w:divBdr>
                <w:top w:val="none" w:sz="0" w:space="0" w:color="auto"/>
                <w:left w:val="none" w:sz="0" w:space="0" w:color="auto"/>
                <w:bottom w:val="none" w:sz="0" w:space="0" w:color="auto"/>
                <w:right w:val="none" w:sz="0" w:space="0" w:color="auto"/>
              </w:divBdr>
            </w:div>
            <w:div w:id="1388143734">
              <w:marLeft w:val="0"/>
              <w:marRight w:val="0"/>
              <w:marTop w:val="0"/>
              <w:marBottom w:val="0"/>
              <w:divBdr>
                <w:top w:val="none" w:sz="0" w:space="0" w:color="auto"/>
                <w:left w:val="none" w:sz="0" w:space="0" w:color="auto"/>
                <w:bottom w:val="none" w:sz="0" w:space="0" w:color="auto"/>
                <w:right w:val="none" w:sz="0" w:space="0" w:color="auto"/>
              </w:divBdr>
            </w:div>
            <w:div w:id="915241964">
              <w:marLeft w:val="0"/>
              <w:marRight w:val="0"/>
              <w:marTop w:val="0"/>
              <w:marBottom w:val="0"/>
              <w:divBdr>
                <w:top w:val="none" w:sz="0" w:space="0" w:color="auto"/>
                <w:left w:val="none" w:sz="0" w:space="0" w:color="auto"/>
                <w:bottom w:val="none" w:sz="0" w:space="0" w:color="auto"/>
                <w:right w:val="none" w:sz="0" w:space="0" w:color="auto"/>
              </w:divBdr>
            </w:div>
            <w:div w:id="971522642">
              <w:marLeft w:val="0"/>
              <w:marRight w:val="0"/>
              <w:marTop w:val="0"/>
              <w:marBottom w:val="0"/>
              <w:divBdr>
                <w:top w:val="none" w:sz="0" w:space="0" w:color="auto"/>
                <w:left w:val="none" w:sz="0" w:space="0" w:color="auto"/>
                <w:bottom w:val="none" w:sz="0" w:space="0" w:color="auto"/>
                <w:right w:val="none" w:sz="0" w:space="0" w:color="auto"/>
              </w:divBdr>
            </w:div>
            <w:div w:id="1527910885">
              <w:marLeft w:val="0"/>
              <w:marRight w:val="0"/>
              <w:marTop w:val="0"/>
              <w:marBottom w:val="0"/>
              <w:divBdr>
                <w:top w:val="none" w:sz="0" w:space="0" w:color="auto"/>
                <w:left w:val="none" w:sz="0" w:space="0" w:color="auto"/>
                <w:bottom w:val="none" w:sz="0" w:space="0" w:color="auto"/>
                <w:right w:val="none" w:sz="0" w:space="0" w:color="auto"/>
              </w:divBdr>
            </w:div>
            <w:div w:id="2040085293">
              <w:marLeft w:val="0"/>
              <w:marRight w:val="0"/>
              <w:marTop w:val="0"/>
              <w:marBottom w:val="0"/>
              <w:divBdr>
                <w:top w:val="none" w:sz="0" w:space="0" w:color="auto"/>
                <w:left w:val="none" w:sz="0" w:space="0" w:color="auto"/>
                <w:bottom w:val="none" w:sz="0" w:space="0" w:color="auto"/>
                <w:right w:val="none" w:sz="0" w:space="0" w:color="auto"/>
              </w:divBdr>
            </w:div>
            <w:div w:id="1380013815">
              <w:marLeft w:val="0"/>
              <w:marRight w:val="0"/>
              <w:marTop w:val="0"/>
              <w:marBottom w:val="0"/>
              <w:divBdr>
                <w:top w:val="none" w:sz="0" w:space="0" w:color="auto"/>
                <w:left w:val="none" w:sz="0" w:space="0" w:color="auto"/>
                <w:bottom w:val="none" w:sz="0" w:space="0" w:color="auto"/>
                <w:right w:val="none" w:sz="0" w:space="0" w:color="auto"/>
              </w:divBdr>
            </w:div>
            <w:div w:id="1764835638">
              <w:marLeft w:val="0"/>
              <w:marRight w:val="0"/>
              <w:marTop w:val="0"/>
              <w:marBottom w:val="0"/>
              <w:divBdr>
                <w:top w:val="none" w:sz="0" w:space="0" w:color="auto"/>
                <w:left w:val="none" w:sz="0" w:space="0" w:color="auto"/>
                <w:bottom w:val="none" w:sz="0" w:space="0" w:color="auto"/>
                <w:right w:val="none" w:sz="0" w:space="0" w:color="auto"/>
              </w:divBdr>
            </w:div>
            <w:div w:id="1185291116">
              <w:marLeft w:val="0"/>
              <w:marRight w:val="0"/>
              <w:marTop w:val="0"/>
              <w:marBottom w:val="0"/>
              <w:divBdr>
                <w:top w:val="none" w:sz="0" w:space="0" w:color="auto"/>
                <w:left w:val="none" w:sz="0" w:space="0" w:color="auto"/>
                <w:bottom w:val="none" w:sz="0" w:space="0" w:color="auto"/>
                <w:right w:val="none" w:sz="0" w:space="0" w:color="auto"/>
              </w:divBdr>
            </w:div>
            <w:div w:id="381442386">
              <w:marLeft w:val="0"/>
              <w:marRight w:val="0"/>
              <w:marTop w:val="0"/>
              <w:marBottom w:val="0"/>
              <w:divBdr>
                <w:top w:val="none" w:sz="0" w:space="0" w:color="auto"/>
                <w:left w:val="none" w:sz="0" w:space="0" w:color="auto"/>
                <w:bottom w:val="none" w:sz="0" w:space="0" w:color="auto"/>
                <w:right w:val="none" w:sz="0" w:space="0" w:color="auto"/>
              </w:divBdr>
            </w:div>
            <w:div w:id="834759348">
              <w:marLeft w:val="0"/>
              <w:marRight w:val="0"/>
              <w:marTop w:val="0"/>
              <w:marBottom w:val="0"/>
              <w:divBdr>
                <w:top w:val="none" w:sz="0" w:space="0" w:color="auto"/>
                <w:left w:val="none" w:sz="0" w:space="0" w:color="auto"/>
                <w:bottom w:val="none" w:sz="0" w:space="0" w:color="auto"/>
                <w:right w:val="none" w:sz="0" w:space="0" w:color="auto"/>
              </w:divBdr>
            </w:div>
            <w:div w:id="478885678">
              <w:marLeft w:val="0"/>
              <w:marRight w:val="0"/>
              <w:marTop w:val="0"/>
              <w:marBottom w:val="0"/>
              <w:divBdr>
                <w:top w:val="none" w:sz="0" w:space="0" w:color="auto"/>
                <w:left w:val="none" w:sz="0" w:space="0" w:color="auto"/>
                <w:bottom w:val="none" w:sz="0" w:space="0" w:color="auto"/>
                <w:right w:val="none" w:sz="0" w:space="0" w:color="auto"/>
              </w:divBdr>
            </w:div>
            <w:div w:id="1972665068">
              <w:marLeft w:val="0"/>
              <w:marRight w:val="0"/>
              <w:marTop w:val="0"/>
              <w:marBottom w:val="0"/>
              <w:divBdr>
                <w:top w:val="none" w:sz="0" w:space="0" w:color="auto"/>
                <w:left w:val="none" w:sz="0" w:space="0" w:color="auto"/>
                <w:bottom w:val="none" w:sz="0" w:space="0" w:color="auto"/>
                <w:right w:val="none" w:sz="0" w:space="0" w:color="auto"/>
              </w:divBdr>
            </w:div>
            <w:div w:id="1286424326">
              <w:marLeft w:val="0"/>
              <w:marRight w:val="0"/>
              <w:marTop w:val="0"/>
              <w:marBottom w:val="0"/>
              <w:divBdr>
                <w:top w:val="none" w:sz="0" w:space="0" w:color="auto"/>
                <w:left w:val="none" w:sz="0" w:space="0" w:color="auto"/>
                <w:bottom w:val="none" w:sz="0" w:space="0" w:color="auto"/>
                <w:right w:val="none" w:sz="0" w:space="0" w:color="auto"/>
              </w:divBdr>
            </w:div>
            <w:div w:id="1054423951">
              <w:marLeft w:val="0"/>
              <w:marRight w:val="0"/>
              <w:marTop w:val="0"/>
              <w:marBottom w:val="0"/>
              <w:divBdr>
                <w:top w:val="none" w:sz="0" w:space="0" w:color="auto"/>
                <w:left w:val="none" w:sz="0" w:space="0" w:color="auto"/>
                <w:bottom w:val="none" w:sz="0" w:space="0" w:color="auto"/>
                <w:right w:val="none" w:sz="0" w:space="0" w:color="auto"/>
              </w:divBdr>
            </w:div>
            <w:div w:id="2027749960">
              <w:marLeft w:val="0"/>
              <w:marRight w:val="0"/>
              <w:marTop w:val="0"/>
              <w:marBottom w:val="0"/>
              <w:divBdr>
                <w:top w:val="none" w:sz="0" w:space="0" w:color="auto"/>
                <w:left w:val="none" w:sz="0" w:space="0" w:color="auto"/>
                <w:bottom w:val="none" w:sz="0" w:space="0" w:color="auto"/>
                <w:right w:val="none" w:sz="0" w:space="0" w:color="auto"/>
              </w:divBdr>
            </w:div>
            <w:div w:id="421075939">
              <w:marLeft w:val="0"/>
              <w:marRight w:val="0"/>
              <w:marTop w:val="0"/>
              <w:marBottom w:val="0"/>
              <w:divBdr>
                <w:top w:val="none" w:sz="0" w:space="0" w:color="auto"/>
                <w:left w:val="none" w:sz="0" w:space="0" w:color="auto"/>
                <w:bottom w:val="none" w:sz="0" w:space="0" w:color="auto"/>
                <w:right w:val="none" w:sz="0" w:space="0" w:color="auto"/>
              </w:divBdr>
            </w:div>
            <w:div w:id="1568414286">
              <w:marLeft w:val="0"/>
              <w:marRight w:val="0"/>
              <w:marTop w:val="0"/>
              <w:marBottom w:val="0"/>
              <w:divBdr>
                <w:top w:val="none" w:sz="0" w:space="0" w:color="auto"/>
                <w:left w:val="none" w:sz="0" w:space="0" w:color="auto"/>
                <w:bottom w:val="none" w:sz="0" w:space="0" w:color="auto"/>
                <w:right w:val="none" w:sz="0" w:space="0" w:color="auto"/>
              </w:divBdr>
            </w:div>
            <w:div w:id="600919371">
              <w:marLeft w:val="0"/>
              <w:marRight w:val="0"/>
              <w:marTop w:val="0"/>
              <w:marBottom w:val="0"/>
              <w:divBdr>
                <w:top w:val="none" w:sz="0" w:space="0" w:color="auto"/>
                <w:left w:val="none" w:sz="0" w:space="0" w:color="auto"/>
                <w:bottom w:val="none" w:sz="0" w:space="0" w:color="auto"/>
                <w:right w:val="none" w:sz="0" w:space="0" w:color="auto"/>
              </w:divBdr>
            </w:div>
            <w:div w:id="1199392247">
              <w:marLeft w:val="0"/>
              <w:marRight w:val="0"/>
              <w:marTop w:val="0"/>
              <w:marBottom w:val="0"/>
              <w:divBdr>
                <w:top w:val="none" w:sz="0" w:space="0" w:color="auto"/>
                <w:left w:val="none" w:sz="0" w:space="0" w:color="auto"/>
                <w:bottom w:val="none" w:sz="0" w:space="0" w:color="auto"/>
                <w:right w:val="none" w:sz="0" w:space="0" w:color="auto"/>
              </w:divBdr>
            </w:div>
            <w:div w:id="1007368341">
              <w:marLeft w:val="0"/>
              <w:marRight w:val="0"/>
              <w:marTop w:val="0"/>
              <w:marBottom w:val="0"/>
              <w:divBdr>
                <w:top w:val="none" w:sz="0" w:space="0" w:color="auto"/>
                <w:left w:val="none" w:sz="0" w:space="0" w:color="auto"/>
                <w:bottom w:val="none" w:sz="0" w:space="0" w:color="auto"/>
                <w:right w:val="none" w:sz="0" w:space="0" w:color="auto"/>
              </w:divBdr>
            </w:div>
            <w:div w:id="1116870346">
              <w:marLeft w:val="0"/>
              <w:marRight w:val="0"/>
              <w:marTop w:val="0"/>
              <w:marBottom w:val="0"/>
              <w:divBdr>
                <w:top w:val="none" w:sz="0" w:space="0" w:color="auto"/>
                <w:left w:val="none" w:sz="0" w:space="0" w:color="auto"/>
                <w:bottom w:val="none" w:sz="0" w:space="0" w:color="auto"/>
                <w:right w:val="none" w:sz="0" w:space="0" w:color="auto"/>
              </w:divBdr>
            </w:div>
            <w:div w:id="1385594810">
              <w:marLeft w:val="0"/>
              <w:marRight w:val="0"/>
              <w:marTop w:val="0"/>
              <w:marBottom w:val="0"/>
              <w:divBdr>
                <w:top w:val="none" w:sz="0" w:space="0" w:color="auto"/>
                <w:left w:val="none" w:sz="0" w:space="0" w:color="auto"/>
                <w:bottom w:val="none" w:sz="0" w:space="0" w:color="auto"/>
                <w:right w:val="none" w:sz="0" w:space="0" w:color="auto"/>
              </w:divBdr>
            </w:div>
            <w:div w:id="969089210">
              <w:marLeft w:val="0"/>
              <w:marRight w:val="0"/>
              <w:marTop w:val="0"/>
              <w:marBottom w:val="0"/>
              <w:divBdr>
                <w:top w:val="none" w:sz="0" w:space="0" w:color="auto"/>
                <w:left w:val="none" w:sz="0" w:space="0" w:color="auto"/>
                <w:bottom w:val="none" w:sz="0" w:space="0" w:color="auto"/>
                <w:right w:val="none" w:sz="0" w:space="0" w:color="auto"/>
              </w:divBdr>
            </w:div>
            <w:div w:id="347022926">
              <w:marLeft w:val="0"/>
              <w:marRight w:val="0"/>
              <w:marTop w:val="0"/>
              <w:marBottom w:val="0"/>
              <w:divBdr>
                <w:top w:val="none" w:sz="0" w:space="0" w:color="auto"/>
                <w:left w:val="none" w:sz="0" w:space="0" w:color="auto"/>
                <w:bottom w:val="none" w:sz="0" w:space="0" w:color="auto"/>
                <w:right w:val="none" w:sz="0" w:space="0" w:color="auto"/>
              </w:divBdr>
            </w:div>
            <w:div w:id="191194439">
              <w:marLeft w:val="0"/>
              <w:marRight w:val="0"/>
              <w:marTop w:val="0"/>
              <w:marBottom w:val="0"/>
              <w:divBdr>
                <w:top w:val="none" w:sz="0" w:space="0" w:color="auto"/>
                <w:left w:val="none" w:sz="0" w:space="0" w:color="auto"/>
                <w:bottom w:val="none" w:sz="0" w:space="0" w:color="auto"/>
                <w:right w:val="none" w:sz="0" w:space="0" w:color="auto"/>
              </w:divBdr>
            </w:div>
            <w:div w:id="1991789361">
              <w:marLeft w:val="0"/>
              <w:marRight w:val="0"/>
              <w:marTop w:val="0"/>
              <w:marBottom w:val="0"/>
              <w:divBdr>
                <w:top w:val="none" w:sz="0" w:space="0" w:color="auto"/>
                <w:left w:val="none" w:sz="0" w:space="0" w:color="auto"/>
                <w:bottom w:val="none" w:sz="0" w:space="0" w:color="auto"/>
                <w:right w:val="none" w:sz="0" w:space="0" w:color="auto"/>
              </w:divBdr>
            </w:div>
            <w:div w:id="603614635">
              <w:marLeft w:val="0"/>
              <w:marRight w:val="0"/>
              <w:marTop w:val="0"/>
              <w:marBottom w:val="0"/>
              <w:divBdr>
                <w:top w:val="none" w:sz="0" w:space="0" w:color="auto"/>
                <w:left w:val="none" w:sz="0" w:space="0" w:color="auto"/>
                <w:bottom w:val="none" w:sz="0" w:space="0" w:color="auto"/>
                <w:right w:val="none" w:sz="0" w:space="0" w:color="auto"/>
              </w:divBdr>
            </w:div>
            <w:div w:id="1375302599">
              <w:marLeft w:val="0"/>
              <w:marRight w:val="0"/>
              <w:marTop w:val="0"/>
              <w:marBottom w:val="0"/>
              <w:divBdr>
                <w:top w:val="none" w:sz="0" w:space="0" w:color="auto"/>
                <w:left w:val="none" w:sz="0" w:space="0" w:color="auto"/>
                <w:bottom w:val="none" w:sz="0" w:space="0" w:color="auto"/>
                <w:right w:val="none" w:sz="0" w:space="0" w:color="auto"/>
              </w:divBdr>
            </w:div>
            <w:div w:id="956446917">
              <w:marLeft w:val="0"/>
              <w:marRight w:val="0"/>
              <w:marTop w:val="0"/>
              <w:marBottom w:val="0"/>
              <w:divBdr>
                <w:top w:val="none" w:sz="0" w:space="0" w:color="auto"/>
                <w:left w:val="none" w:sz="0" w:space="0" w:color="auto"/>
                <w:bottom w:val="none" w:sz="0" w:space="0" w:color="auto"/>
                <w:right w:val="none" w:sz="0" w:space="0" w:color="auto"/>
              </w:divBdr>
            </w:div>
            <w:div w:id="1792288057">
              <w:marLeft w:val="0"/>
              <w:marRight w:val="0"/>
              <w:marTop w:val="0"/>
              <w:marBottom w:val="0"/>
              <w:divBdr>
                <w:top w:val="none" w:sz="0" w:space="0" w:color="auto"/>
                <w:left w:val="none" w:sz="0" w:space="0" w:color="auto"/>
                <w:bottom w:val="none" w:sz="0" w:space="0" w:color="auto"/>
                <w:right w:val="none" w:sz="0" w:space="0" w:color="auto"/>
              </w:divBdr>
            </w:div>
            <w:div w:id="368847174">
              <w:marLeft w:val="0"/>
              <w:marRight w:val="0"/>
              <w:marTop w:val="0"/>
              <w:marBottom w:val="0"/>
              <w:divBdr>
                <w:top w:val="none" w:sz="0" w:space="0" w:color="auto"/>
                <w:left w:val="none" w:sz="0" w:space="0" w:color="auto"/>
                <w:bottom w:val="none" w:sz="0" w:space="0" w:color="auto"/>
                <w:right w:val="none" w:sz="0" w:space="0" w:color="auto"/>
              </w:divBdr>
            </w:div>
            <w:div w:id="1934584492">
              <w:marLeft w:val="0"/>
              <w:marRight w:val="0"/>
              <w:marTop w:val="0"/>
              <w:marBottom w:val="0"/>
              <w:divBdr>
                <w:top w:val="none" w:sz="0" w:space="0" w:color="auto"/>
                <w:left w:val="none" w:sz="0" w:space="0" w:color="auto"/>
                <w:bottom w:val="none" w:sz="0" w:space="0" w:color="auto"/>
                <w:right w:val="none" w:sz="0" w:space="0" w:color="auto"/>
              </w:divBdr>
            </w:div>
            <w:div w:id="1578902438">
              <w:marLeft w:val="0"/>
              <w:marRight w:val="0"/>
              <w:marTop w:val="0"/>
              <w:marBottom w:val="0"/>
              <w:divBdr>
                <w:top w:val="none" w:sz="0" w:space="0" w:color="auto"/>
                <w:left w:val="none" w:sz="0" w:space="0" w:color="auto"/>
                <w:bottom w:val="none" w:sz="0" w:space="0" w:color="auto"/>
                <w:right w:val="none" w:sz="0" w:space="0" w:color="auto"/>
              </w:divBdr>
            </w:div>
            <w:div w:id="421146812">
              <w:marLeft w:val="0"/>
              <w:marRight w:val="0"/>
              <w:marTop w:val="0"/>
              <w:marBottom w:val="0"/>
              <w:divBdr>
                <w:top w:val="none" w:sz="0" w:space="0" w:color="auto"/>
                <w:left w:val="none" w:sz="0" w:space="0" w:color="auto"/>
                <w:bottom w:val="none" w:sz="0" w:space="0" w:color="auto"/>
                <w:right w:val="none" w:sz="0" w:space="0" w:color="auto"/>
              </w:divBdr>
            </w:div>
            <w:div w:id="1055392601">
              <w:marLeft w:val="0"/>
              <w:marRight w:val="0"/>
              <w:marTop w:val="0"/>
              <w:marBottom w:val="0"/>
              <w:divBdr>
                <w:top w:val="none" w:sz="0" w:space="0" w:color="auto"/>
                <w:left w:val="none" w:sz="0" w:space="0" w:color="auto"/>
                <w:bottom w:val="none" w:sz="0" w:space="0" w:color="auto"/>
                <w:right w:val="none" w:sz="0" w:space="0" w:color="auto"/>
              </w:divBdr>
            </w:div>
            <w:div w:id="1941526879">
              <w:marLeft w:val="0"/>
              <w:marRight w:val="0"/>
              <w:marTop w:val="0"/>
              <w:marBottom w:val="0"/>
              <w:divBdr>
                <w:top w:val="none" w:sz="0" w:space="0" w:color="auto"/>
                <w:left w:val="none" w:sz="0" w:space="0" w:color="auto"/>
                <w:bottom w:val="none" w:sz="0" w:space="0" w:color="auto"/>
                <w:right w:val="none" w:sz="0" w:space="0" w:color="auto"/>
              </w:divBdr>
            </w:div>
            <w:div w:id="977689879">
              <w:marLeft w:val="0"/>
              <w:marRight w:val="0"/>
              <w:marTop w:val="0"/>
              <w:marBottom w:val="0"/>
              <w:divBdr>
                <w:top w:val="none" w:sz="0" w:space="0" w:color="auto"/>
                <w:left w:val="none" w:sz="0" w:space="0" w:color="auto"/>
                <w:bottom w:val="none" w:sz="0" w:space="0" w:color="auto"/>
                <w:right w:val="none" w:sz="0" w:space="0" w:color="auto"/>
              </w:divBdr>
            </w:div>
            <w:div w:id="1830755152">
              <w:marLeft w:val="0"/>
              <w:marRight w:val="0"/>
              <w:marTop w:val="0"/>
              <w:marBottom w:val="0"/>
              <w:divBdr>
                <w:top w:val="none" w:sz="0" w:space="0" w:color="auto"/>
                <w:left w:val="none" w:sz="0" w:space="0" w:color="auto"/>
                <w:bottom w:val="none" w:sz="0" w:space="0" w:color="auto"/>
                <w:right w:val="none" w:sz="0" w:space="0" w:color="auto"/>
              </w:divBdr>
            </w:div>
            <w:div w:id="1234856358">
              <w:marLeft w:val="0"/>
              <w:marRight w:val="0"/>
              <w:marTop w:val="0"/>
              <w:marBottom w:val="0"/>
              <w:divBdr>
                <w:top w:val="none" w:sz="0" w:space="0" w:color="auto"/>
                <w:left w:val="none" w:sz="0" w:space="0" w:color="auto"/>
                <w:bottom w:val="none" w:sz="0" w:space="0" w:color="auto"/>
                <w:right w:val="none" w:sz="0" w:space="0" w:color="auto"/>
              </w:divBdr>
            </w:div>
            <w:div w:id="603073106">
              <w:marLeft w:val="0"/>
              <w:marRight w:val="0"/>
              <w:marTop w:val="0"/>
              <w:marBottom w:val="0"/>
              <w:divBdr>
                <w:top w:val="none" w:sz="0" w:space="0" w:color="auto"/>
                <w:left w:val="none" w:sz="0" w:space="0" w:color="auto"/>
                <w:bottom w:val="none" w:sz="0" w:space="0" w:color="auto"/>
                <w:right w:val="none" w:sz="0" w:space="0" w:color="auto"/>
              </w:divBdr>
            </w:div>
            <w:div w:id="817258452">
              <w:marLeft w:val="0"/>
              <w:marRight w:val="0"/>
              <w:marTop w:val="0"/>
              <w:marBottom w:val="0"/>
              <w:divBdr>
                <w:top w:val="none" w:sz="0" w:space="0" w:color="auto"/>
                <w:left w:val="none" w:sz="0" w:space="0" w:color="auto"/>
                <w:bottom w:val="none" w:sz="0" w:space="0" w:color="auto"/>
                <w:right w:val="none" w:sz="0" w:space="0" w:color="auto"/>
              </w:divBdr>
            </w:div>
            <w:div w:id="1573929474">
              <w:marLeft w:val="0"/>
              <w:marRight w:val="0"/>
              <w:marTop w:val="0"/>
              <w:marBottom w:val="0"/>
              <w:divBdr>
                <w:top w:val="none" w:sz="0" w:space="0" w:color="auto"/>
                <w:left w:val="none" w:sz="0" w:space="0" w:color="auto"/>
                <w:bottom w:val="none" w:sz="0" w:space="0" w:color="auto"/>
                <w:right w:val="none" w:sz="0" w:space="0" w:color="auto"/>
              </w:divBdr>
            </w:div>
            <w:div w:id="1678536204">
              <w:marLeft w:val="0"/>
              <w:marRight w:val="0"/>
              <w:marTop w:val="0"/>
              <w:marBottom w:val="0"/>
              <w:divBdr>
                <w:top w:val="none" w:sz="0" w:space="0" w:color="auto"/>
                <w:left w:val="none" w:sz="0" w:space="0" w:color="auto"/>
                <w:bottom w:val="none" w:sz="0" w:space="0" w:color="auto"/>
                <w:right w:val="none" w:sz="0" w:space="0" w:color="auto"/>
              </w:divBdr>
            </w:div>
            <w:div w:id="1909071140">
              <w:marLeft w:val="0"/>
              <w:marRight w:val="0"/>
              <w:marTop w:val="0"/>
              <w:marBottom w:val="0"/>
              <w:divBdr>
                <w:top w:val="none" w:sz="0" w:space="0" w:color="auto"/>
                <w:left w:val="none" w:sz="0" w:space="0" w:color="auto"/>
                <w:bottom w:val="none" w:sz="0" w:space="0" w:color="auto"/>
                <w:right w:val="none" w:sz="0" w:space="0" w:color="auto"/>
              </w:divBdr>
            </w:div>
            <w:div w:id="2106999719">
              <w:marLeft w:val="0"/>
              <w:marRight w:val="0"/>
              <w:marTop w:val="0"/>
              <w:marBottom w:val="0"/>
              <w:divBdr>
                <w:top w:val="none" w:sz="0" w:space="0" w:color="auto"/>
                <w:left w:val="none" w:sz="0" w:space="0" w:color="auto"/>
                <w:bottom w:val="none" w:sz="0" w:space="0" w:color="auto"/>
                <w:right w:val="none" w:sz="0" w:space="0" w:color="auto"/>
              </w:divBdr>
            </w:div>
            <w:div w:id="1748382001">
              <w:marLeft w:val="0"/>
              <w:marRight w:val="0"/>
              <w:marTop w:val="0"/>
              <w:marBottom w:val="0"/>
              <w:divBdr>
                <w:top w:val="none" w:sz="0" w:space="0" w:color="auto"/>
                <w:left w:val="none" w:sz="0" w:space="0" w:color="auto"/>
                <w:bottom w:val="none" w:sz="0" w:space="0" w:color="auto"/>
                <w:right w:val="none" w:sz="0" w:space="0" w:color="auto"/>
              </w:divBdr>
            </w:div>
            <w:div w:id="888493102">
              <w:marLeft w:val="0"/>
              <w:marRight w:val="0"/>
              <w:marTop w:val="0"/>
              <w:marBottom w:val="0"/>
              <w:divBdr>
                <w:top w:val="none" w:sz="0" w:space="0" w:color="auto"/>
                <w:left w:val="none" w:sz="0" w:space="0" w:color="auto"/>
                <w:bottom w:val="none" w:sz="0" w:space="0" w:color="auto"/>
                <w:right w:val="none" w:sz="0" w:space="0" w:color="auto"/>
              </w:divBdr>
            </w:div>
            <w:div w:id="261576787">
              <w:marLeft w:val="0"/>
              <w:marRight w:val="0"/>
              <w:marTop w:val="0"/>
              <w:marBottom w:val="0"/>
              <w:divBdr>
                <w:top w:val="none" w:sz="0" w:space="0" w:color="auto"/>
                <w:left w:val="none" w:sz="0" w:space="0" w:color="auto"/>
                <w:bottom w:val="none" w:sz="0" w:space="0" w:color="auto"/>
                <w:right w:val="none" w:sz="0" w:space="0" w:color="auto"/>
              </w:divBdr>
            </w:div>
            <w:div w:id="334039492">
              <w:marLeft w:val="0"/>
              <w:marRight w:val="0"/>
              <w:marTop w:val="0"/>
              <w:marBottom w:val="0"/>
              <w:divBdr>
                <w:top w:val="none" w:sz="0" w:space="0" w:color="auto"/>
                <w:left w:val="none" w:sz="0" w:space="0" w:color="auto"/>
                <w:bottom w:val="none" w:sz="0" w:space="0" w:color="auto"/>
                <w:right w:val="none" w:sz="0" w:space="0" w:color="auto"/>
              </w:divBdr>
            </w:div>
            <w:div w:id="1043794995">
              <w:marLeft w:val="0"/>
              <w:marRight w:val="0"/>
              <w:marTop w:val="0"/>
              <w:marBottom w:val="0"/>
              <w:divBdr>
                <w:top w:val="none" w:sz="0" w:space="0" w:color="auto"/>
                <w:left w:val="none" w:sz="0" w:space="0" w:color="auto"/>
                <w:bottom w:val="none" w:sz="0" w:space="0" w:color="auto"/>
                <w:right w:val="none" w:sz="0" w:space="0" w:color="auto"/>
              </w:divBdr>
            </w:div>
            <w:div w:id="2092387037">
              <w:marLeft w:val="0"/>
              <w:marRight w:val="0"/>
              <w:marTop w:val="0"/>
              <w:marBottom w:val="0"/>
              <w:divBdr>
                <w:top w:val="none" w:sz="0" w:space="0" w:color="auto"/>
                <w:left w:val="none" w:sz="0" w:space="0" w:color="auto"/>
                <w:bottom w:val="none" w:sz="0" w:space="0" w:color="auto"/>
                <w:right w:val="none" w:sz="0" w:space="0" w:color="auto"/>
              </w:divBdr>
            </w:div>
            <w:div w:id="756173736">
              <w:marLeft w:val="0"/>
              <w:marRight w:val="0"/>
              <w:marTop w:val="0"/>
              <w:marBottom w:val="0"/>
              <w:divBdr>
                <w:top w:val="none" w:sz="0" w:space="0" w:color="auto"/>
                <w:left w:val="none" w:sz="0" w:space="0" w:color="auto"/>
                <w:bottom w:val="none" w:sz="0" w:space="0" w:color="auto"/>
                <w:right w:val="none" w:sz="0" w:space="0" w:color="auto"/>
              </w:divBdr>
            </w:div>
            <w:div w:id="71510157">
              <w:marLeft w:val="0"/>
              <w:marRight w:val="0"/>
              <w:marTop w:val="0"/>
              <w:marBottom w:val="0"/>
              <w:divBdr>
                <w:top w:val="none" w:sz="0" w:space="0" w:color="auto"/>
                <w:left w:val="none" w:sz="0" w:space="0" w:color="auto"/>
                <w:bottom w:val="none" w:sz="0" w:space="0" w:color="auto"/>
                <w:right w:val="none" w:sz="0" w:space="0" w:color="auto"/>
              </w:divBdr>
            </w:div>
            <w:div w:id="1048527489">
              <w:marLeft w:val="0"/>
              <w:marRight w:val="0"/>
              <w:marTop w:val="0"/>
              <w:marBottom w:val="0"/>
              <w:divBdr>
                <w:top w:val="none" w:sz="0" w:space="0" w:color="auto"/>
                <w:left w:val="none" w:sz="0" w:space="0" w:color="auto"/>
                <w:bottom w:val="none" w:sz="0" w:space="0" w:color="auto"/>
                <w:right w:val="none" w:sz="0" w:space="0" w:color="auto"/>
              </w:divBdr>
            </w:div>
            <w:div w:id="1597323097">
              <w:marLeft w:val="0"/>
              <w:marRight w:val="0"/>
              <w:marTop w:val="0"/>
              <w:marBottom w:val="0"/>
              <w:divBdr>
                <w:top w:val="none" w:sz="0" w:space="0" w:color="auto"/>
                <w:left w:val="none" w:sz="0" w:space="0" w:color="auto"/>
                <w:bottom w:val="none" w:sz="0" w:space="0" w:color="auto"/>
                <w:right w:val="none" w:sz="0" w:space="0" w:color="auto"/>
              </w:divBdr>
            </w:div>
            <w:div w:id="1827625259">
              <w:marLeft w:val="0"/>
              <w:marRight w:val="0"/>
              <w:marTop w:val="0"/>
              <w:marBottom w:val="0"/>
              <w:divBdr>
                <w:top w:val="none" w:sz="0" w:space="0" w:color="auto"/>
                <w:left w:val="none" w:sz="0" w:space="0" w:color="auto"/>
                <w:bottom w:val="none" w:sz="0" w:space="0" w:color="auto"/>
                <w:right w:val="none" w:sz="0" w:space="0" w:color="auto"/>
              </w:divBdr>
            </w:div>
            <w:div w:id="1657798990">
              <w:marLeft w:val="0"/>
              <w:marRight w:val="0"/>
              <w:marTop w:val="0"/>
              <w:marBottom w:val="0"/>
              <w:divBdr>
                <w:top w:val="none" w:sz="0" w:space="0" w:color="auto"/>
                <w:left w:val="none" w:sz="0" w:space="0" w:color="auto"/>
                <w:bottom w:val="none" w:sz="0" w:space="0" w:color="auto"/>
                <w:right w:val="none" w:sz="0" w:space="0" w:color="auto"/>
              </w:divBdr>
            </w:div>
            <w:div w:id="453252632">
              <w:marLeft w:val="0"/>
              <w:marRight w:val="0"/>
              <w:marTop w:val="0"/>
              <w:marBottom w:val="0"/>
              <w:divBdr>
                <w:top w:val="none" w:sz="0" w:space="0" w:color="auto"/>
                <w:left w:val="none" w:sz="0" w:space="0" w:color="auto"/>
                <w:bottom w:val="none" w:sz="0" w:space="0" w:color="auto"/>
                <w:right w:val="none" w:sz="0" w:space="0" w:color="auto"/>
              </w:divBdr>
            </w:div>
            <w:div w:id="904729427">
              <w:marLeft w:val="0"/>
              <w:marRight w:val="0"/>
              <w:marTop w:val="0"/>
              <w:marBottom w:val="0"/>
              <w:divBdr>
                <w:top w:val="none" w:sz="0" w:space="0" w:color="auto"/>
                <w:left w:val="none" w:sz="0" w:space="0" w:color="auto"/>
                <w:bottom w:val="none" w:sz="0" w:space="0" w:color="auto"/>
                <w:right w:val="none" w:sz="0" w:space="0" w:color="auto"/>
              </w:divBdr>
            </w:div>
            <w:div w:id="1377898434">
              <w:marLeft w:val="0"/>
              <w:marRight w:val="0"/>
              <w:marTop w:val="0"/>
              <w:marBottom w:val="0"/>
              <w:divBdr>
                <w:top w:val="none" w:sz="0" w:space="0" w:color="auto"/>
                <w:left w:val="none" w:sz="0" w:space="0" w:color="auto"/>
                <w:bottom w:val="none" w:sz="0" w:space="0" w:color="auto"/>
                <w:right w:val="none" w:sz="0" w:space="0" w:color="auto"/>
              </w:divBdr>
            </w:div>
            <w:div w:id="116875852">
              <w:marLeft w:val="0"/>
              <w:marRight w:val="0"/>
              <w:marTop w:val="0"/>
              <w:marBottom w:val="0"/>
              <w:divBdr>
                <w:top w:val="none" w:sz="0" w:space="0" w:color="auto"/>
                <w:left w:val="none" w:sz="0" w:space="0" w:color="auto"/>
                <w:bottom w:val="none" w:sz="0" w:space="0" w:color="auto"/>
                <w:right w:val="none" w:sz="0" w:space="0" w:color="auto"/>
              </w:divBdr>
            </w:div>
            <w:div w:id="692463368">
              <w:marLeft w:val="0"/>
              <w:marRight w:val="0"/>
              <w:marTop w:val="0"/>
              <w:marBottom w:val="0"/>
              <w:divBdr>
                <w:top w:val="none" w:sz="0" w:space="0" w:color="auto"/>
                <w:left w:val="none" w:sz="0" w:space="0" w:color="auto"/>
                <w:bottom w:val="none" w:sz="0" w:space="0" w:color="auto"/>
                <w:right w:val="none" w:sz="0" w:space="0" w:color="auto"/>
              </w:divBdr>
            </w:div>
            <w:div w:id="1842891306">
              <w:marLeft w:val="0"/>
              <w:marRight w:val="0"/>
              <w:marTop w:val="0"/>
              <w:marBottom w:val="0"/>
              <w:divBdr>
                <w:top w:val="none" w:sz="0" w:space="0" w:color="auto"/>
                <w:left w:val="none" w:sz="0" w:space="0" w:color="auto"/>
                <w:bottom w:val="none" w:sz="0" w:space="0" w:color="auto"/>
                <w:right w:val="none" w:sz="0" w:space="0" w:color="auto"/>
              </w:divBdr>
            </w:div>
            <w:div w:id="1175151923">
              <w:marLeft w:val="0"/>
              <w:marRight w:val="0"/>
              <w:marTop w:val="0"/>
              <w:marBottom w:val="0"/>
              <w:divBdr>
                <w:top w:val="none" w:sz="0" w:space="0" w:color="auto"/>
                <w:left w:val="none" w:sz="0" w:space="0" w:color="auto"/>
                <w:bottom w:val="none" w:sz="0" w:space="0" w:color="auto"/>
                <w:right w:val="none" w:sz="0" w:space="0" w:color="auto"/>
              </w:divBdr>
            </w:div>
            <w:div w:id="2052028070">
              <w:marLeft w:val="0"/>
              <w:marRight w:val="0"/>
              <w:marTop w:val="0"/>
              <w:marBottom w:val="0"/>
              <w:divBdr>
                <w:top w:val="none" w:sz="0" w:space="0" w:color="auto"/>
                <w:left w:val="none" w:sz="0" w:space="0" w:color="auto"/>
                <w:bottom w:val="none" w:sz="0" w:space="0" w:color="auto"/>
                <w:right w:val="none" w:sz="0" w:space="0" w:color="auto"/>
              </w:divBdr>
            </w:div>
            <w:div w:id="1897157992">
              <w:marLeft w:val="0"/>
              <w:marRight w:val="0"/>
              <w:marTop w:val="0"/>
              <w:marBottom w:val="0"/>
              <w:divBdr>
                <w:top w:val="none" w:sz="0" w:space="0" w:color="auto"/>
                <w:left w:val="none" w:sz="0" w:space="0" w:color="auto"/>
                <w:bottom w:val="none" w:sz="0" w:space="0" w:color="auto"/>
                <w:right w:val="none" w:sz="0" w:space="0" w:color="auto"/>
              </w:divBdr>
            </w:div>
            <w:div w:id="344209709">
              <w:marLeft w:val="0"/>
              <w:marRight w:val="0"/>
              <w:marTop w:val="0"/>
              <w:marBottom w:val="0"/>
              <w:divBdr>
                <w:top w:val="none" w:sz="0" w:space="0" w:color="auto"/>
                <w:left w:val="none" w:sz="0" w:space="0" w:color="auto"/>
                <w:bottom w:val="none" w:sz="0" w:space="0" w:color="auto"/>
                <w:right w:val="none" w:sz="0" w:space="0" w:color="auto"/>
              </w:divBdr>
            </w:div>
            <w:div w:id="2090730182">
              <w:marLeft w:val="0"/>
              <w:marRight w:val="0"/>
              <w:marTop w:val="0"/>
              <w:marBottom w:val="0"/>
              <w:divBdr>
                <w:top w:val="none" w:sz="0" w:space="0" w:color="auto"/>
                <w:left w:val="none" w:sz="0" w:space="0" w:color="auto"/>
                <w:bottom w:val="none" w:sz="0" w:space="0" w:color="auto"/>
                <w:right w:val="none" w:sz="0" w:space="0" w:color="auto"/>
              </w:divBdr>
            </w:div>
            <w:div w:id="1848136435">
              <w:marLeft w:val="0"/>
              <w:marRight w:val="0"/>
              <w:marTop w:val="0"/>
              <w:marBottom w:val="0"/>
              <w:divBdr>
                <w:top w:val="none" w:sz="0" w:space="0" w:color="auto"/>
                <w:left w:val="none" w:sz="0" w:space="0" w:color="auto"/>
                <w:bottom w:val="none" w:sz="0" w:space="0" w:color="auto"/>
                <w:right w:val="none" w:sz="0" w:space="0" w:color="auto"/>
              </w:divBdr>
            </w:div>
            <w:div w:id="1429547186">
              <w:marLeft w:val="0"/>
              <w:marRight w:val="0"/>
              <w:marTop w:val="0"/>
              <w:marBottom w:val="0"/>
              <w:divBdr>
                <w:top w:val="none" w:sz="0" w:space="0" w:color="auto"/>
                <w:left w:val="none" w:sz="0" w:space="0" w:color="auto"/>
                <w:bottom w:val="none" w:sz="0" w:space="0" w:color="auto"/>
                <w:right w:val="none" w:sz="0" w:space="0" w:color="auto"/>
              </w:divBdr>
            </w:div>
            <w:div w:id="1059285716">
              <w:marLeft w:val="0"/>
              <w:marRight w:val="0"/>
              <w:marTop w:val="0"/>
              <w:marBottom w:val="0"/>
              <w:divBdr>
                <w:top w:val="none" w:sz="0" w:space="0" w:color="auto"/>
                <w:left w:val="none" w:sz="0" w:space="0" w:color="auto"/>
                <w:bottom w:val="none" w:sz="0" w:space="0" w:color="auto"/>
                <w:right w:val="none" w:sz="0" w:space="0" w:color="auto"/>
              </w:divBdr>
            </w:div>
            <w:div w:id="2072919530">
              <w:marLeft w:val="0"/>
              <w:marRight w:val="0"/>
              <w:marTop w:val="0"/>
              <w:marBottom w:val="0"/>
              <w:divBdr>
                <w:top w:val="none" w:sz="0" w:space="0" w:color="auto"/>
                <w:left w:val="none" w:sz="0" w:space="0" w:color="auto"/>
                <w:bottom w:val="none" w:sz="0" w:space="0" w:color="auto"/>
                <w:right w:val="none" w:sz="0" w:space="0" w:color="auto"/>
              </w:divBdr>
            </w:div>
            <w:div w:id="1588924826">
              <w:marLeft w:val="0"/>
              <w:marRight w:val="0"/>
              <w:marTop w:val="0"/>
              <w:marBottom w:val="0"/>
              <w:divBdr>
                <w:top w:val="none" w:sz="0" w:space="0" w:color="auto"/>
                <w:left w:val="none" w:sz="0" w:space="0" w:color="auto"/>
                <w:bottom w:val="none" w:sz="0" w:space="0" w:color="auto"/>
                <w:right w:val="none" w:sz="0" w:space="0" w:color="auto"/>
              </w:divBdr>
            </w:div>
            <w:div w:id="1517035462">
              <w:marLeft w:val="0"/>
              <w:marRight w:val="0"/>
              <w:marTop w:val="0"/>
              <w:marBottom w:val="0"/>
              <w:divBdr>
                <w:top w:val="none" w:sz="0" w:space="0" w:color="auto"/>
                <w:left w:val="none" w:sz="0" w:space="0" w:color="auto"/>
                <w:bottom w:val="none" w:sz="0" w:space="0" w:color="auto"/>
                <w:right w:val="none" w:sz="0" w:space="0" w:color="auto"/>
              </w:divBdr>
            </w:div>
            <w:div w:id="226846033">
              <w:marLeft w:val="0"/>
              <w:marRight w:val="0"/>
              <w:marTop w:val="0"/>
              <w:marBottom w:val="0"/>
              <w:divBdr>
                <w:top w:val="none" w:sz="0" w:space="0" w:color="auto"/>
                <w:left w:val="none" w:sz="0" w:space="0" w:color="auto"/>
                <w:bottom w:val="none" w:sz="0" w:space="0" w:color="auto"/>
                <w:right w:val="none" w:sz="0" w:space="0" w:color="auto"/>
              </w:divBdr>
            </w:div>
            <w:div w:id="69498656">
              <w:marLeft w:val="0"/>
              <w:marRight w:val="0"/>
              <w:marTop w:val="0"/>
              <w:marBottom w:val="0"/>
              <w:divBdr>
                <w:top w:val="none" w:sz="0" w:space="0" w:color="auto"/>
                <w:left w:val="none" w:sz="0" w:space="0" w:color="auto"/>
                <w:bottom w:val="none" w:sz="0" w:space="0" w:color="auto"/>
                <w:right w:val="none" w:sz="0" w:space="0" w:color="auto"/>
              </w:divBdr>
            </w:div>
            <w:div w:id="541090837">
              <w:marLeft w:val="0"/>
              <w:marRight w:val="0"/>
              <w:marTop w:val="0"/>
              <w:marBottom w:val="0"/>
              <w:divBdr>
                <w:top w:val="none" w:sz="0" w:space="0" w:color="auto"/>
                <w:left w:val="none" w:sz="0" w:space="0" w:color="auto"/>
                <w:bottom w:val="none" w:sz="0" w:space="0" w:color="auto"/>
                <w:right w:val="none" w:sz="0" w:space="0" w:color="auto"/>
              </w:divBdr>
            </w:div>
            <w:div w:id="701788763">
              <w:marLeft w:val="0"/>
              <w:marRight w:val="0"/>
              <w:marTop w:val="0"/>
              <w:marBottom w:val="0"/>
              <w:divBdr>
                <w:top w:val="none" w:sz="0" w:space="0" w:color="auto"/>
                <w:left w:val="none" w:sz="0" w:space="0" w:color="auto"/>
                <w:bottom w:val="none" w:sz="0" w:space="0" w:color="auto"/>
                <w:right w:val="none" w:sz="0" w:space="0" w:color="auto"/>
              </w:divBdr>
            </w:div>
            <w:div w:id="616060922">
              <w:marLeft w:val="0"/>
              <w:marRight w:val="0"/>
              <w:marTop w:val="0"/>
              <w:marBottom w:val="0"/>
              <w:divBdr>
                <w:top w:val="none" w:sz="0" w:space="0" w:color="auto"/>
                <w:left w:val="none" w:sz="0" w:space="0" w:color="auto"/>
                <w:bottom w:val="none" w:sz="0" w:space="0" w:color="auto"/>
                <w:right w:val="none" w:sz="0" w:space="0" w:color="auto"/>
              </w:divBdr>
            </w:div>
            <w:div w:id="1015888968">
              <w:marLeft w:val="0"/>
              <w:marRight w:val="0"/>
              <w:marTop w:val="0"/>
              <w:marBottom w:val="0"/>
              <w:divBdr>
                <w:top w:val="none" w:sz="0" w:space="0" w:color="auto"/>
                <w:left w:val="none" w:sz="0" w:space="0" w:color="auto"/>
                <w:bottom w:val="none" w:sz="0" w:space="0" w:color="auto"/>
                <w:right w:val="none" w:sz="0" w:space="0" w:color="auto"/>
              </w:divBdr>
            </w:div>
            <w:div w:id="988241691">
              <w:marLeft w:val="0"/>
              <w:marRight w:val="0"/>
              <w:marTop w:val="0"/>
              <w:marBottom w:val="0"/>
              <w:divBdr>
                <w:top w:val="none" w:sz="0" w:space="0" w:color="auto"/>
                <w:left w:val="none" w:sz="0" w:space="0" w:color="auto"/>
                <w:bottom w:val="none" w:sz="0" w:space="0" w:color="auto"/>
                <w:right w:val="none" w:sz="0" w:space="0" w:color="auto"/>
              </w:divBdr>
            </w:div>
            <w:div w:id="1127968389">
              <w:marLeft w:val="0"/>
              <w:marRight w:val="0"/>
              <w:marTop w:val="0"/>
              <w:marBottom w:val="0"/>
              <w:divBdr>
                <w:top w:val="none" w:sz="0" w:space="0" w:color="auto"/>
                <w:left w:val="none" w:sz="0" w:space="0" w:color="auto"/>
                <w:bottom w:val="none" w:sz="0" w:space="0" w:color="auto"/>
                <w:right w:val="none" w:sz="0" w:space="0" w:color="auto"/>
              </w:divBdr>
            </w:div>
            <w:div w:id="138695290">
              <w:marLeft w:val="0"/>
              <w:marRight w:val="0"/>
              <w:marTop w:val="0"/>
              <w:marBottom w:val="0"/>
              <w:divBdr>
                <w:top w:val="none" w:sz="0" w:space="0" w:color="auto"/>
                <w:left w:val="none" w:sz="0" w:space="0" w:color="auto"/>
                <w:bottom w:val="none" w:sz="0" w:space="0" w:color="auto"/>
                <w:right w:val="none" w:sz="0" w:space="0" w:color="auto"/>
              </w:divBdr>
            </w:div>
            <w:div w:id="624965489">
              <w:marLeft w:val="0"/>
              <w:marRight w:val="0"/>
              <w:marTop w:val="0"/>
              <w:marBottom w:val="0"/>
              <w:divBdr>
                <w:top w:val="none" w:sz="0" w:space="0" w:color="auto"/>
                <w:left w:val="none" w:sz="0" w:space="0" w:color="auto"/>
                <w:bottom w:val="none" w:sz="0" w:space="0" w:color="auto"/>
                <w:right w:val="none" w:sz="0" w:space="0" w:color="auto"/>
              </w:divBdr>
            </w:div>
            <w:div w:id="198857165">
              <w:marLeft w:val="0"/>
              <w:marRight w:val="0"/>
              <w:marTop w:val="0"/>
              <w:marBottom w:val="0"/>
              <w:divBdr>
                <w:top w:val="none" w:sz="0" w:space="0" w:color="auto"/>
                <w:left w:val="none" w:sz="0" w:space="0" w:color="auto"/>
                <w:bottom w:val="none" w:sz="0" w:space="0" w:color="auto"/>
                <w:right w:val="none" w:sz="0" w:space="0" w:color="auto"/>
              </w:divBdr>
            </w:div>
            <w:div w:id="1341859686">
              <w:marLeft w:val="0"/>
              <w:marRight w:val="0"/>
              <w:marTop w:val="0"/>
              <w:marBottom w:val="0"/>
              <w:divBdr>
                <w:top w:val="none" w:sz="0" w:space="0" w:color="auto"/>
                <w:left w:val="none" w:sz="0" w:space="0" w:color="auto"/>
                <w:bottom w:val="none" w:sz="0" w:space="0" w:color="auto"/>
                <w:right w:val="none" w:sz="0" w:space="0" w:color="auto"/>
              </w:divBdr>
            </w:div>
            <w:div w:id="103817278">
              <w:marLeft w:val="0"/>
              <w:marRight w:val="0"/>
              <w:marTop w:val="0"/>
              <w:marBottom w:val="0"/>
              <w:divBdr>
                <w:top w:val="none" w:sz="0" w:space="0" w:color="auto"/>
                <w:left w:val="none" w:sz="0" w:space="0" w:color="auto"/>
                <w:bottom w:val="none" w:sz="0" w:space="0" w:color="auto"/>
                <w:right w:val="none" w:sz="0" w:space="0" w:color="auto"/>
              </w:divBdr>
            </w:div>
            <w:div w:id="2071422260">
              <w:marLeft w:val="0"/>
              <w:marRight w:val="0"/>
              <w:marTop w:val="0"/>
              <w:marBottom w:val="0"/>
              <w:divBdr>
                <w:top w:val="none" w:sz="0" w:space="0" w:color="auto"/>
                <w:left w:val="none" w:sz="0" w:space="0" w:color="auto"/>
                <w:bottom w:val="none" w:sz="0" w:space="0" w:color="auto"/>
                <w:right w:val="none" w:sz="0" w:space="0" w:color="auto"/>
              </w:divBdr>
            </w:div>
            <w:div w:id="685982691">
              <w:marLeft w:val="0"/>
              <w:marRight w:val="0"/>
              <w:marTop w:val="0"/>
              <w:marBottom w:val="0"/>
              <w:divBdr>
                <w:top w:val="none" w:sz="0" w:space="0" w:color="auto"/>
                <w:left w:val="none" w:sz="0" w:space="0" w:color="auto"/>
                <w:bottom w:val="none" w:sz="0" w:space="0" w:color="auto"/>
                <w:right w:val="none" w:sz="0" w:space="0" w:color="auto"/>
              </w:divBdr>
            </w:div>
            <w:div w:id="1900746723">
              <w:marLeft w:val="0"/>
              <w:marRight w:val="0"/>
              <w:marTop w:val="0"/>
              <w:marBottom w:val="0"/>
              <w:divBdr>
                <w:top w:val="none" w:sz="0" w:space="0" w:color="auto"/>
                <w:left w:val="none" w:sz="0" w:space="0" w:color="auto"/>
                <w:bottom w:val="none" w:sz="0" w:space="0" w:color="auto"/>
                <w:right w:val="none" w:sz="0" w:space="0" w:color="auto"/>
              </w:divBdr>
            </w:div>
            <w:div w:id="1728840274">
              <w:marLeft w:val="0"/>
              <w:marRight w:val="0"/>
              <w:marTop w:val="0"/>
              <w:marBottom w:val="0"/>
              <w:divBdr>
                <w:top w:val="none" w:sz="0" w:space="0" w:color="auto"/>
                <w:left w:val="none" w:sz="0" w:space="0" w:color="auto"/>
                <w:bottom w:val="none" w:sz="0" w:space="0" w:color="auto"/>
                <w:right w:val="none" w:sz="0" w:space="0" w:color="auto"/>
              </w:divBdr>
            </w:div>
            <w:div w:id="400324195">
              <w:marLeft w:val="0"/>
              <w:marRight w:val="0"/>
              <w:marTop w:val="0"/>
              <w:marBottom w:val="0"/>
              <w:divBdr>
                <w:top w:val="none" w:sz="0" w:space="0" w:color="auto"/>
                <w:left w:val="none" w:sz="0" w:space="0" w:color="auto"/>
                <w:bottom w:val="none" w:sz="0" w:space="0" w:color="auto"/>
                <w:right w:val="none" w:sz="0" w:space="0" w:color="auto"/>
              </w:divBdr>
            </w:div>
            <w:div w:id="1543060416">
              <w:marLeft w:val="0"/>
              <w:marRight w:val="0"/>
              <w:marTop w:val="0"/>
              <w:marBottom w:val="0"/>
              <w:divBdr>
                <w:top w:val="none" w:sz="0" w:space="0" w:color="auto"/>
                <w:left w:val="none" w:sz="0" w:space="0" w:color="auto"/>
                <w:bottom w:val="none" w:sz="0" w:space="0" w:color="auto"/>
                <w:right w:val="none" w:sz="0" w:space="0" w:color="auto"/>
              </w:divBdr>
            </w:div>
            <w:div w:id="1130779138">
              <w:marLeft w:val="0"/>
              <w:marRight w:val="0"/>
              <w:marTop w:val="0"/>
              <w:marBottom w:val="0"/>
              <w:divBdr>
                <w:top w:val="none" w:sz="0" w:space="0" w:color="auto"/>
                <w:left w:val="none" w:sz="0" w:space="0" w:color="auto"/>
                <w:bottom w:val="none" w:sz="0" w:space="0" w:color="auto"/>
                <w:right w:val="none" w:sz="0" w:space="0" w:color="auto"/>
              </w:divBdr>
            </w:div>
            <w:div w:id="991182929">
              <w:marLeft w:val="0"/>
              <w:marRight w:val="0"/>
              <w:marTop w:val="0"/>
              <w:marBottom w:val="0"/>
              <w:divBdr>
                <w:top w:val="none" w:sz="0" w:space="0" w:color="auto"/>
                <w:left w:val="none" w:sz="0" w:space="0" w:color="auto"/>
                <w:bottom w:val="none" w:sz="0" w:space="0" w:color="auto"/>
                <w:right w:val="none" w:sz="0" w:space="0" w:color="auto"/>
              </w:divBdr>
            </w:div>
            <w:div w:id="2069450734">
              <w:marLeft w:val="0"/>
              <w:marRight w:val="0"/>
              <w:marTop w:val="0"/>
              <w:marBottom w:val="0"/>
              <w:divBdr>
                <w:top w:val="none" w:sz="0" w:space="0" w:color="auto"/>
                <w:left w:val="none" w:sz="0" w:space="0" w:color="auto"/>
                <w:bottom w:val="none" w:sz="0" w:space="0" w:color="auto"/>
                <w:right w:val="none" w:sz="0" w:space="0" w:color="auto"/>
              </w:divBdr>
            </w:div>
            <w:div w:id="2099598863">
              <w:marLeft w:val="0"/>
              <w:marRight w:val="0"/>
              <w:marTop w:val="0"/>
              <w:marBottom w:val="0"/>
              <w:divBdr>
                <w:top w:val="none" w:sz="0" w:space="0" w:color="auto"/>
                <w:left w:val="none" w:sz="0" w:space="0" w:color="auto"/>
                <w:bottom w:val="none" w:sz="0" w:space="0" w:color="auto"/>
                <w:right w:val="none" w:sz="0" w:space="0" w:color="auto"/>
              </w:divBdr>
            </w:div>
            <w:div w:id="512453880">
              <w:marLeft w:val="0"/>
              <w:marRight w:val="0"/>
              <w:marTop w:val="0"/>
              <w:marBottom w:val="0"/>
              <w:divBdr>
                <w:top w:val="none" w:sz="0" w:space="0" w:color="auto"/>
                <w:left w:val="none" w:sz="0" w:space="0" w:color="auto"/>
                <w:bottom w:val="none" w:sz="0" w:space="0" w:color="auto"/>
                <w:right w:val="none" w:sz="0" w:space="0" w:color="auto"/>
              </w:divBdr>
            </w:div>
            <w:div w:id="2130782250">
              <w:marLeft w:val="0"/>
              <w:marRight w:val="0"/>
              <w:marTop w:val="0"/>
              <w:marBottom w:val="0"/>
              <w:divBdr>
                <w:top w:val="none" w:sz="0" w:space="0" w:color="auto"/>
                <w:left w:val="none" w:sz="0" w:space="0" w:color="auto"/>
                <w:bottom w:val="none" w:sz="0" w:space="0" w:color="auto"/>
                <w:right w:val="none" w:sz="0" w:space="0" w:color="auto"/>
              </w:divBdr>
            </w:div>
            <w:div w:id="1632129934">
              <w:marLeft w:val="0"/>
              <w:marRight w:val="0"/>
              <w:marTop w:val="0"/>
              <w:marBottom w:val="0"/>
              <w:divBdr>
                <w:top w:val="none" w:sz="0" w:space="0" w:color="auto"/>
                <w:left w:val="none" w:sz="0" w:space="0" w:color="auto"/>
                <w:bottom w:val="none" w:sz="0" w:space="0" w:color="auto"/>
                <w:right w:val="none" w:sz="0" w:space="0" w:color="auto"/>
              </w:divBdr>
            </w:div>
            <w:div w:id="56824418">
              <w:marLeft w:val="0"/>
              <w:marRight w:val="0"/>
              <w:marTop w:val="0"/>
              <w:marBottom w:val="0"/>
              <w:divBdr>
                <w:top w:val="none" w:sz="0" w:space="0" w:color="auto"/>
                <w:left w:val="none" w:sz="0" w:space="0" w:color="auto"/>
                <w:bottom w:val="none" w:sz="0" w:space="0" w:color="auto"/>
                <w:right w:val="none" w:sz="0" w:space="0" w:color="auto"/>
              </w:divBdr>
            </w:div>
            <w:div w:id="1252199596">
              <w:marLeft w:val="0"/>
              <w:marRight w:val="0"/>
              <w:marTop w:val="0"/>
              <w:marBottom w:val="0"/>
              <w:divBdr>
                <w:top w:val="none" w:sz="0" w:space="0" w:color="auto"/>
                <w:left w:val="none" w:sz="0" w:space="0" w:color="auto"/>
                <w:bottom w:val="none" w:sz="0" w:space="0" w:color="auto"/>
                <w:right w:val="none" w:sz="0" w:space="0" w:color="auto"/>
              </w:divBdr>
            </w:div>
            <w:div w:id="560600291">
              <w:marLeft w:val="0"/>
              <w:marRight w:val="0"/>
              <w:marTop w:val="0"/>
              <w:marBottom w:val="0"/>
              <w:divBdr>
                <w:top w:val="none" w:sz="0" w:space="0" w:color="auto"/>
                <w:left w:val="none" w:sz="0" w:space="0" w:color="auto"/>
                <w:bottom w:val="none" w:sz="0" w:space="0" w:color="auto"/>
                <w:right w:val="none" w:sz="0" w:space="0" w:color="auto"/>
              </w:divBdr>
            </w:div>
            <w:div w:id="1263293800">
              <w:marLeft w:val="0"/>
              <w:marRight w:val="0"/>
              <w:marTop w:val="0"/>
              <w:marBottom w:val="0"/>
              <w:divBdr>
                <w:top w:val="none" w:sz="0" w:space="0" w:color="auto"/>
                <w:left w:val="none" w:sz="0" w:space="0" w:color="auto"/>
                <w:bottom w:val="none" w:sz="0" w:space="0" w:color="auto"/>
                <w:right w:val="none" w:sz="0" w:space="0" w:color="auto"/>
              </w:divBdr>
            </w:div>
            <w:div w:id="276983498">
              <w:marLeft w:val="0"/>
              <w:marRight w:val="0"/>
              <w:marTop w:val="0"/>
              <w:marBottom w:val="0"/>
              <w:divBdr>
                <w:top w:val="none" w:sz="0" w:space="0" w:color="auto"/>
                <w:left w:val="none" w:sz="0" w:space="0" w:color="auto"/>
                <w:bottom w:val="none" w:sz="0" w:space="0" w:color="auto"/>
                <w:right w:val="none" w:sz="0" w:space="0" w:color="auto"/>
              </w:divBdr>
            </w:div>
            <w:div w:id="1670332760">
              <w:marLeft w:val="0"/>
              <w:marRight w:val="0"/>
              <w:marTop w:val="0"/>
              <w:marBottom w:val="0"/>
              <w:divBdr>
                <w:top w:val="none" w:sz="0" w:space="0" w:color="auto"/>
                <w:left w:val="none" w:sz="0" w:space="0" w:color="auto"/>
                <w:bottom w:val="none" w:sz="0" w:space="0" w:color="auto"/>
                <w:right w:val="none" w:sz="0" w:space="0" w:color="auto"/>
              </w:divBdr>
            </w:div>
            <w:div w:id="1795979108">
              <w:marLeft w:val="0"/>
              <w:marRight w:val="0"/>
              <w:marTop w:val="0"/>
              <w:marBottom w:val="0"/>
              <w:divBdr>
                <w:top w:val="none" w:sz="0" w:space="0" w:color="auto"/>
                <w:left w:val="none" w:sz="0" w:space="0" w:color="auto"/>
                <w:bottom w:val="none" w:sz="0" w:space="0" w:color="auto"/>
                <w:right w:val="none" w:sz="0" w:space="0" w:color="auto"/>
              </w:divBdr>
            </w:div>
            <w:div w:id="1792476515">
              <w:marLeft w:val="0"/>
              <w:marRight w:val="0"/>
              <w:marTop w:val="0"/>
              <w:marBottom w:val="0"/>
              <w:divBdr>
                <w:top w:val="none" w:sz="0" w:space="0" w:color="auto"/>
                <w:left w:val="none" w:sz="0" w:space="0" w:color="auto"/>
                <w:bottom w:val="none" w:sz="0" w:space="0" w:color="auto"/>
                <w:right w:val="none" w:sz="0" w:space="0" w:color="auto"/>
              </w:divBdr>
            </w:div>
            <w:div w:id="953443494">
              <w:marLeft w:val="0"/>
              <w:marRight w:val="0"/>
              <w:marTop w:val="0"/>
              <w:marBottom w:val="0"/>
              <w:divBdr>
                <w:top w:val="none" w:sz="0" w:space="0" w:color="auto"/>
                <w:left w:val="none" w:sz="0" w:space="0" w:color="auto"/>
                <w:bottom w:val="none" w:sz="0" w:space="0" w:color="auto"/>
                <w:right w:val="none" w:sz="0" w:space="0" w:color="auto"/>
              </w:divBdr>
            </w:div>
            <w:div w:id="1748376243">
              <w:marLeft w:val="0"/>
              <w:marRight w:val="0"/>
              <w:marTop w:val="0"/>
              <w:marBottom w:val="0"/>
              <w:divBdr>
                <w:top w:val="none" w:sz="0" w:space="0" w:color="auto"/>
                <w:left w:val="none" w:sz="0" w:space="0" w:color="auto"/>
                <w:bottom w:val="none" w:sz="0" w:space="0" w:color="auto"/>
                <w:right w:val="none" w:sz="0" w:space="0" w:color="auto"/>
              </w:divBdr>
            </w:div>
            <w:div w:id="1556238881">
              <w:marLeft w:val="0"/>
              <w:marRight w:val="0"/>
              <w:marTop w:val="0"/>
              <w:marBottom w:val="0"/>
              <w:divBdr>
                <w:top w:val="none" w:sz="0" w:space="0" w:color="auto"/>
                <w:left w:val="none" w:sz="0" w:space="0" w:color="auto"/>
                <w:bottom w:val="none" w:sz="0" w:space="0" w:color="auto"/>
                <w:right w:val="none" w:sz="0" w:space="0" w:color="auto"/>
              </w:divBdr>
            </w:div>
            <w:div w:id="1564680118">
              <w:marLeft w:val="0"/>
              <w:marRight w:val="0"/>
              <w:marTop w:val="0"/>
              <w:marBottom w:val="0"/>
              <w:divBdr>
                <w:top w:val="none" w:sz="0" w:space="0" w:color="auto"/>
                <w:left w:val="none" w:sz="0" w:space="0" w:color="auto"/>
                <w:bottom w:val="none" w:sz="0" w:space="0" w:color="auto"/>
                <w:right w:val="none" w:sz="0" w:space="0" w:color="auto"/>
              </w:divBdr>
            </w:div>
            <w:div w:id="370879660">
              <w:marLeft w:val="0"/>
              <w:marRight w:val="0"/>
              <w:marTop w:val="0"/>
              <w:marBottom w:val="0"/>
              <w:divBdr>
                <w:top w:val="none" w:sz="0" w:space="0" w:color="auto"/>
                <w:left w:val="none" w:sz="0" w:space="0" w:color="auto"/>
                <w:bottom w:val="none" w:sz="0" w:space="0" w:color="auto"/>
                <w:right w:val="none" w:sz="0" w:space="0" w:color="auto"/>
              </w:divBdr>
            </w:div>
            <w:div w:id="1790929064">
              <w:marLeft w:val="0"/>
              <w:marRight w:val="0"/>
              <w:marTop w:val="0"/>
              <w:marBottom w:val="0"/>
              <w:divBdr>
                <w:top w:val="none" w:sz="0" w:space="0" w:color="auto"/>
                <w:left w:val="none" w:sz="0" w:space="0" w:color="auto"/>
                <w:bottom w:val="none" w:sz="0" w:space="0" w:color="auto"/>
                <w:right w:val="none" w:sz="0" w:space="0" w:color="auto"/>
              </w:divBdr>
            </w:div>
            <w:div w:id="628366976">
              <w:marLeft w:val="0"/>
              <w:marRight w:val="0"/>
              <w:marTop w:val="0"/>
              <w:marBottom w:val="0"/>
              <w:divBdr>
                <w:top w:val="none" w:sz="0" w:space="0" w:color="auto"/>
                <w:left w:val="none" w:sz="0" w:space="0" w:color="auto"/>
                <w:bottom w:val="none" w:sz="0" w:space="0" w:color="auto"/>
                <w:right w:val="none" w:sz="0" w:space="0" w:color="auto"/>
              </w:divBdr>
            </w:div>
            <w:div w:id="488252346">
              <w:marLeft w:val="0"/>
              <w:marRight w:val="0"/>
              <w:marTop w:val="0"/>
              <w:marBottom w:val="0"/>
              <w:divBdr>
                <w:top w:val="none" w:sz="0" w:space="0" w:color="auto"/>
                <w:left w:val="none" w:sz="0" w:space="0" w:color="auto"/>
                <w:bottom w:val="none" w:sz="0" w:space="0" w:color="auto"/>
                <w:right w:val="none" w:sz="0" w:space="0" w:color="auto"/>
              </w:divBdr>
            </w:div>
            <w:div w:id="870188665">
              <w:marLeft w:val="0"/>
              <w:marRight w:val="0"/>
              <w:marTop w:val="0"/>
              <w:marBottom w:val="0"/>
              <w:divBdr>
                <w:top w:val="none" w:sz="0" w:space="0" w:color="auto"/>
                <w:left w:val="none" w:sz="0" w:space="0" w:color="auto"/>
                <w:bottom w:val="none" w:sz="0" w:space="0" w:color="auto"/>
                <w:right w:val="none" w:sz="0" w:space="0" w:color="auto"/>
              </w:divBdr>
            </w:div>
            <w:div w:id="1303653511">
              <w:marLeft w:val="0"/>
              <w:marRight w:val="0"/>
              <w:marTop w:val="0"/>
              <w:marBottom w:val="0"/>
              <w:divBdr>
                <w:top w:val="none" w:sz="0" w:space="0" w:color="auto"/>
                <w:left w:val="none" w:sz="0" w:space="0" w:color="auto"/>
                <w:bottom w:val="none" w:sz="0" w:space="0" w:color="auto"/>
                <w:right w:val="none" w:sz="0" w:space="0" w:color="auto"/>
              </w:divBdr>
            </w:div>
            <w:div w:id="1300767833">
              <w:marLeft w:val="0"/>
              <w:marRight w:val="0"/>
              <w:marTop w:val="0"/>
              <w:marBottom w:val="0"/>
              <w:divBdr>
                <w:top w:val="none" w:sz="0" w:space="0" w:color="auto"/>
                <w:left w:val="none" w:sz="0" w:space="0" w:color="auto"/>
                <w:bottom w:val="none" w:sz="0" w:space="0" w:color="auto"/>
                <w:right w:val="none" w:sz="0" w:space="0" w:color="auto"/>
              </w:divBdr>
            </w:div>
            <w:div w:id="1893925338">
              <w:marLeft w:val="0"/>
              <w:marRight w:val="0"/>
              <w:marTop w:val="0"/>
              <w:marBottom w:val="0"/>
              <w:divBdr>
                <w:top w:val="none" w:sz="0" w:space="0" w:color="auto"/>
                <w:left w:val="none" w:sz="0" w:space="0" w:color="auto"/>
                <w:bottom w:val="none" w:sz="0" w:space="0" w:color="auto"/>
                <w:right w:val="none" w:sz="0" w:space="0" w:color="auto"/>
              </w:divBdr>
            </w:div>
            <w:div w:id="202407339">
              <w:marLeft w:val="0"/>
              <w:marRight w:val="0"/>
              <w:marTop w:val="0"/>
              <w:marBottom w:val="0"/>
              <w:divBdr>
                <w:top w:val="none" w:sz="0" w:space="0" w:color="auto"/>
                <w:left w:val="none" w:sz="0" w:space="0" w:color="auto"/>
                <w:bottom w:val="none" w:sz="0" w:space="0" w:color="auto"/>
                <w:right w:val="none" w:sz="0" w:space="0" w:color="auto"/>
              </w:divBdr>
            </w:div>
            <w:div w:id="876551631">
              <w:marLeft w:val="0"/>
              <w:marRight w:val="0"/>
              <w:marTop w:val="0"/>
              <w:marBottom w:val="0"/>
              <w:divBdr>
                <w:top w:val="none" w:sz="0" w:space="0" w:color="auto"/>
                <w:left w:val="none" w:sz="0" w:space="0" w:color="auto"/>
                <w:bottom w:val="none" w:sz="0" w:space="0" w:color="auto"/>
                <w:right w:val="none" w:sz="0" w:space="0" w:color="auto"/>
              </w:divBdr>
            </w:div>
            <w:div w:id="431055968">
              <w:marLeft w:val="0"/>
              <w:marRight w:val="0"/>
              <w:marTop w:val="0"/>
              <w:marBottom w:val="0"/>
              <w:divBdr>
                <w:top w:val="none" w:sz="0" w:space="0" w:color="auto"/>
                <w:left w:val="none" w:sz="0" w:space="0" w:color="auto"/>
                <w:bottom w:val="none" w:sz="0" w:space="0" w:color="auto"/>
                <w:right w:val="none" w:sz="0" w:space="0" w:color="auto"/>
              </w:divBdr>
            </w:div>
            <w:div w:id="1410881519">
              <w:marLeft w:val="0"/>
              <w:marRight w:val="0"/>
              <w:marTop w:val="0"/>
              <w:marBottom w:val="0"/>
              <w:divBdr>
                <w:top w:val="none" w:sz="0" w:space="0" w:color="auto"/>
                <w:left w:val="none" w:sz="0" w:space="0" w:color="auto"/>
                <w:bottom w:val="none" w:sz="0" w:space="0" w:color="auto"/>
                <w:right w:val="none" w:sz="0" w:space="0" w:color="auto"/>
              </w:divBdr>
            </w:div>
            <w:div w:id="27417548">
              <w:marLeft w:val="0"/>
              <w:marRight w:val="0"/>
              <w:marTop w:val="0"/>
              <w:marBottom w:val="0"/>
              <w:divBdr>
                <w:top w:val="none" w:sz="0" w:space="0" w:color="auto"/>
                <w:left w:val="none" w:sz="0" w:space="0" w:color="auto"/>
                <w:bottom w:val="none" w:sz="0" w:space="0" w:color="auto"/>
                <w:right w:val="none" w:sz="0" w:space="0" w:color="auto"/>
              </w:divBdr>
            </w:div>
            <w:div w:id="992295615">
              <w:marLeft w:val="0"/>
              <w:marRight w:val="0"/>
              <w:marTop w:val="0"/>
              <w:marBottom w:val="0"/>
              <w:divBdr>
                <w:top w:val="none" w:sz="0" w:space="0" w:color="auto"/>
                <w:left w:val="none" w:sz="0" w:space="0" w:color="auto"/>
                <w:bottom w:val="none" w:sz="0" w:space="0" w:color="auto"/>
                <w:right w:val="none" w:sz="0" w:space="0" w:color="auto"/>
              </w:divBdr>
            </w:div>
            <w:div w:id="1195731288">
              <w:marLeft w:val="0"/>
              <w:marRight w:val="0"/>
              <w:marTop w:val="0"/>
              <w:marBottom w:val="0"/>
              <w:divBdr>
                <w:top w:val="none" w:sz="0" w:space="0" w:color="auto"/>
                <w:left w:val="none" w:sz="0" w:space="0" w:color="auto"/>
                <w:bottom w:val="none" w:sz="0" w:space="0" w:color="auto"/>
                <w:right w:val="none" w:sz="0" w:space="0" w:color="auto"/>
              </w:divBdr>
            </w:div>
            <w:div w:id="2114158552">
              <w:marLeft w:val="0"/>
              <w:marRight w:val="0"/>
              <w:marTop w:val="0"/>
              <w:marBottom w:val="0"/>
              <w:divBdr>
                <w:top w:val="none" w:sz="0" w:space="0" w:color="auto"/>
                <w:left w:val="none" w:sz="0" w:space="0" w:color="auto"/>
                <w:bottom w:val="none" w:sz="0" w:space="0" w:color="auto"/>
                <w:right w:val="none" w:sz="0" w:space="0" w:color="auto"/>
              </w:divBdr>
            </w:div>
            <w:div w:id="563026970">
              <w:marLeft w:val="0"/>
              <w:marRight w:val="0"/>
              <w:marTop w:val="0"/>
              <w:marBottom w:val="0"/>
              <w:divBdr>
                <w:top w:val="none" w:sz="0" w:space="0" w:color="auto"/>
                <w:left w:val="none" w:sz="0" w:space="0" w:color="auto"/>
                <w:bottom w:val="none" w:sz="0" w:space="0" w:color="auto"/>
                <w:right w:val="none" w:sz="0" w:space="0" w:color="auto"/>
              </w:divBdr>
            </w:div>
            <w:div w:id="479346929">
              <w:marLeft w:val="0"/>
              <w:marRight w:val="0"/>
              <w:marTop w:val="0"/>
              <w:marBottom w:val="0"/>
              <w:divBdr>
                <w:top w:val="none" w:sz="0" w:space="0" w:color="auto"/>
                <w:left w:val="none" w:sz="0" w:space="0" w:color="auto"/>
                <w:bottom w:val="none" w:sz="0" w:space="0" w:color="auto"/>
                <w:right w:val="none" w:sz="0" w:space="0" w:color="auto"/>
              </w:divBdr>
            </w:div>
            <w:div w:id="2025013898">
              <w:marLeft w:val="0"/>
              <w:marRight w:val="0"/>
              <w:marTop w:val="0"/>
              <w:marBottom w:val="0"/>
              <w:divBdr>
                <w:top w:val="none" w:sz="0" w:space="0" w:color="auto"/>
                <w:left w:val="none" w:sz="0" w:space="0" w:color="auto"/>
                <w:bottom w:val="none" w:sz="0" w:space="0" w:color="auto"/>
                <w:right w:val="none" w:sz="0" w:space="0" w:color="auto"/>
              </w:divBdr>
            </w:div>
            <w:div w:id="1202937264">
              <w:marLeft w:val="0"/>
              <w:marRight w:val="0"/>
              <w:marTop w:val="0"/>
              <w:marBottom w:val="0"/>
              <w:divBdr>
                <w:top w:val="none" w:sz="0" w:space="0" w:color="auto"/>
                <w:left w:val="none" w:sz="0" w:space="0" w:color="auto"/>
                <w:bottom w:val="none" w:sz="0" w:space="0" w:color="auto"/>
                <w:right w:val="none" w:sz="0" w:space="0" w:color="auto"/>
              </w:divBdr>
            </w:div>
            <w:div w:id="1600867417">
              <w:marLeft w:val="0"/>
              <w:marRight w:val="0"/>
              <w:marTop w:val="0"/>
              <w:marBottom w:val="0"/>
              <w:divBdr>
                <w:top w:val="none" w:sz="0" w:space="0" w:color="auto"/>
                <w:left w:val="none" w:sz="0" w:space="0" w:color="auto"/>
                <w:bottom w:val="none" w:sz="0" w:space="0" w:color="auto"/>
                <w:right w:val="none" w:sz="0" w:space="0" w:color="auto"/>
              </w:divBdr>
            </w:div>
            <w:div w:id="57172415">
              <w:marLeft w:val="0"/>
              <w:marRight w:val="0"/>
              <w:marTop w:val="0"/>
              <w:marBottom w:val="0"/>
              <w:divBdr>
                <w:top w:val="none" w:sz="0" w:space="0" w:color="auto"/>
                <w:left w:val="none" w:sz="0" w:space="0" w:color="auto"/>
                <w:bottom w:val="none" w:sz="0" w:space="0" w:color="auto"/>
                <w:right w:val="none" w:sz="0" w:space="0" w:color="auto"/>
              </w:divBdr>
            </w:div>
            <w:div w:id="2093233669">
              <w:marLeft w:val="0"/>
              <w:marRight w:val="0"/>
              <w:marTop w:val="0"/>
              <w:marBottom w:val="0"/>
              <w:divBdr>
                <w:top w:val="none" w:sz="0" w:space="0" w:color="auto"/>
                <w:left w:val="none" w:sz="0" w:space="0" w:color="auto"/>
                <w:bottom w:val="none" w:sz="0" w:space="0" w:color="auto"/>
                <w:right w:val="none" w:sz="0" w:space="0" w:color="auto"/>
              </w:divBdr>
            </w:div>
            <w:div w:id="1677877359">
              <w:marLeft w:val="0"/>
              <w:marRight w:val="0"/>
              <w:marTop w:val="0"/>
              <w:marBottom w:val="0"/>
              <w:divBdr>
                <w:top w:val="none" w:sz="0" w:space="0" w:color="auto"/>
                <w:left w:val="none" w:sz="0" w:space="0" w:color="auto"/>
                <w:bottom w:val="none" w:sz="0" w:space="0" w:color="auto"/>
                <w:right w:val="none" w:sz="0" w:space="0" w:color="auto"/>
              </w:divBdr>
            </w:div>
            <w:div w:id="350379751">
              <w:marLeft w:val="0"/>
              <w:marRight w:val="0"/>
              <w:marTop w:val="0"/>
              <w:marBottom w:val="0"/>
              <w:divBdr>
                <w:top w:val="none" w:sz="0" w:space="0" w:color="auto"/>
                <w:left w:val="none" w:sz="0" w:space="0" w:color="auto"/>
                <w:bottom w:val="none" w:sz="0" w:space="0" w:color="auto"/>
                <w:right w:val="none" w:sz="0" w:space="0" w:color="auto"/>
              </w:divBdr>
            </w:div>
            <w:div w:id="1695109147">
              <w:marLeft w:val="0"/>
              <w:marRight w:val="0"/>
              <w:marTop w:val="0"/>
              <w:marBottom w:val="0"/>
              <w:divBdr>
                <w:top w:val="none" w:sz="0" w:space="0" w:color="auto"/>
                <w:left w:val="none" w:sz="0" w:space="0" w:color="auto"/>
                <w:bottom w:val="none" w:sz="0" w:space="0" w:color="auto"/>
                <w:right w:val="none" w:sz="0" w:space="0" w:color="auto"/>
              </w:divBdr>
            </w:div>
            <w:div w:id="738400629">
              <w:marLeft w:val="0"/>
              <w:marRight w:val="0"/>
              <w:marTop w:val="0"/>
              <w:marBottom w:val="0"/>
              <w:divBdr>
                <w:top w:val="none" w:sz="0" w:space="0" w:color="auto"/>
                <w:left w:val="none" w:sz="0" w:space="0" w:color="auto"/>
                <w:bottom w:val="none" w:sz="0" w:space="0" w:color="auto"/>
                <w:right w:val="none" w:sz="0" w:space="0" w:color="auto"/>
              </w:divBdr>
            </w:div>
            <w:div w:id="474378220">
              <w:marLeft w:val="0"/>
              <w:marRight w:val="0"/>
              <w:marTop w:val="0"/>
              <w:marBottom w:val="0"/>
              <w:divBdr>
                <w:top w:val="none" w:sz="0" w:space="0" w:color="auto"/>
                <w:left w:val="none" w:sz="0" w:space="0" w:color="auto"/>
                <w:bottom w:val="none" w:sz="0" w:space="0" w:color="auto"/>
                <w:right w:val="none" w:sz="0" w:space="0" w:color="auto"/>
              </w:divBdr>
            </w:div>
            <w:div w:id="1827739937">
              <w:marLeft w:val="0"/>
              <w:marRight w:val="0"/>
              <w:marTop w:val="0"/>
              <w:marBottom w:val="0"/>
              <w:divBdr>
                <w:top w:val="none" w:sz="0" w:space="0" w:color="auto"/>
                <w:left w:val="none" w:sz="0" w:space="0" w:color="auto"/>
                <w:bottom w:val="none" w:sz="0" w:space="0" w:color="auto"/>
                <w:right w:val="none" w:sz="0" w:space="0" w:color="auto"/>
              </w:divBdr>
            </w:div>
            <w:div w:id="230971736">
              <w:marLeft w:val="0"/>
              <w:marRight w:val="0"/>
              <w:marTop w:val="0"/>
              <w:marBottom w:val="0"/>
              <w:divBdr>
                <w:top w:val="none" w:sz="0" w:space="0" w:color="auto"/>
                <w:left w:val="none" w:sz="0" w:space="0" w:color="auto"/>
                <w:bottom w:val="none" w:sz="0" w:space="0" w:color="auto"/>
                <w:right w:val="none" w:sz="0" w:space="0" w:color="auto"/>
              </w:divBdr>
            </w:div>
            <w:div w:id="900674962">
              <w:marLeft w:val="0"/>
              <w:marRight w:val="0"/>
              <w:marTop w:val="0"/>
              <w:marBottom w:val="0"/>
              <w:divBdr>
                <w:top w:val="none" w:sz="0" w:space="0" w:color="auto"/>
                <w:left w:val="none" w:sz="0" w:space="0" w:color="auto"/>
                <w:bottom w:val="none" w:sz="0" w:space="0" w:color="auto"/>
                <w:right w:val="none" w:sz="0" w:space="0" w:color="auto"/>
              </w:divBdr>
            </w:div>
            <w:div w:id="1221554025">
              <w:marLeft w:val="0"/>
              <w:marRight w:val="0"/>
              <w:marTop w:val="0"/>
              <w:marBottom w:val="0"/>
              <w:divBdr>
                <w:top w:val="none" w:sz="0" w:space="0" w:color="auto"/>
                <w:left w:val="none" w:sz="0" w:space="0" w:color="auto"/>
                <w:bottom w:val="none" w:sz="0" w:space="0" w:color="auto"/>
                <w:right w:val="none" w:sz="0" w:space="0" w:color="auto"/>
              </w:divBdr>
            </w:div>
            <w:div w:id="781924574">
              <w:marLeft w:val="0"/>
              <w:marRight w:val="0"/>
              <w:marTop w:val="0"/>
              <w:marBottom w:val="0"/>
              <w:divBdr>
                <w:top w:val="none" w:sz="0" w:space="0" w:color="auto"/>
                <w:left w:val="none" w:sz="0" w:space="0" w:color="auto"/>
                <w:bottom w:val="none" w:sz="0" w:space="0" w:color="auto"/>
                <w:right w:val="none" w:sz="0" w:space="0" w:color="auto"/>
              </w:divBdr>
            </w:div>
            <w:div w:id="881088194">
              <w:marLeft w:val="0"/>
              <w:marRight w:val="0"/>
              <w:marTop w:val="0"/>
              <w:marBottom w:val="0"/>
              <w:divBdr>
                <w:top w:val="none" w:sz="0" w:space="0" w:color="auto"/>
                <w:left w:val="none" w:sz="0" w:space="0" w:color="auto"/>
                <w:bottom w:val="none" w:sz="0" w:space="0" w:color="auto"/>
                <w:right w:val="none" w:sz="0" w:space="0" w:color="auto"/>
              </w:divBdr>
            </w:div>
            <w:div w:id="1620723017">
              <w:marLeft w:val="0"/>
              <w:marRight w:val="0"/>
              <w:marTop w:val="0"/>
              <w:marBottom w:val="0"/>
              <w:divBdr>
                <w:top w:val="none" w:sz="0" w:space="0" w:color="auto"/>
                <w:left w:val="none" w:sz="0" w:space="0" w:color="auto"/>
                <w:bottom w:val="none" w:sz="0" w:space="0" w:color="auto"/>
                <w:right w:val="none" w:sz="0" w:space="0" w:color="auto"/>
              </w:divBdr>
            </w:div>
            <w:div w:id="256864583">
              <w:marLeft w:val="0"/>
              <w:marRight w:val="0"/>
              <w:marTop w:val="0"/>
              <w:marBottom w:val="0"/>
              <w:divBdr>
                <w:top w:val="none" w:sz="0" w:space="0" w:color="auto"/>
                <w:left w:val="none" w:sz="0" w:space="0" w:color="auto"/>
                <w:bottom w:val="none" w:sz="0" w:space="0" w:color="auto"/>
                <w:right w:val="none" w:sz="0" w:space="0" w:color="auto"/>
              </w:divBdr>
            </w:div>
            <w:div w:id="1548030506">
              <w:marLeft w:val="0"/>
              <w:marRight w:val="0"/>
              <w:marTop w:val="0"/>
              <w:marBottom w:val="0"/>
              <w:divBdr>
                <w:top w:val="none" w:sz="0" w:space="0" w:color="auto"/>
                <w:left w:val="none" w:sz="0" w:space="0" w:color="auto"/>
                <w:bottom w:val="none" w:sz="0" w:space="0" w:color="auto"/>
                <w:right w:val="none" w:sz="0" w:space="0" w:color="auto"/>
              </w:divBdr>
            </w:div>
            <w:div w:id="1778597759">
              <w:marLeft w:val="0"/>
              <w:marRight w:val="0"/>
              <w:marTop w:val="0"/>
              <w:marBottom w:val="0"/>
              <w:divBdr>
                <w:top w:val="none" w:sz="0" w:space="0" w:color="auto"/>
                <w:left w:val="none" w:sz="0" w:space="0" w:color="auto"/>
                <w:bottom w:val="none" w:sz="0" w:space="0" w:color="auto"/>
                <w:right w:val="none" w:sz="0" w:space="0" w:color="auto"/>
              </w:divBdr>
            </w:div>
            <w:div w:id="47000375">
              <w:marLeft w:val="0"/>
              <w:marRight w:val="0"/>
              <w:marTop w:val="0"/>
              <w:marBottom w:val="0"/>
              <w:divBdr>
                <w:top w:val="none" w:sz="0" w:space="0" w:color="auto"/>
                <w:left w:val="none" w:sz="0" w:space="0" w:color="auto"/>
                <w:bottom w:val="none" w:sz="0" w:space="0" w:color="auto"/>
                <w:right w:val="none" w:sz="0" w:space="0" w:color="auto"/>
              </w:divBdr>
            </w:div>
            <w:div w:id="1749881994">
              <w:marLeft w:val="0"/>
              <w:marRight w:val="0"/>
              <w:marTop w:val="0"/>
              <w:marBottom w:val="0"/>
              <w:divBdr>
                <w:top w:val="none" w:sz="0" w:space="0" w:color="auto"/>
                <w:left w:val="none" w:sz="0" w:space="0" w:color="auto"/>
                <w:bottom w:val="none" w:sz="0" w:space="0" w:color="auto"/>
                <w:right w:val="none" w:sz="0" w:space="0" w:color="auto"/>
              </w:divBdr>
            </w:div>
            <w:div w:id="306785329">
              <w:marLeft w:val="0"/>
              <w:marRight w:val="0"/>
              <w:marTop w:val="0"/>
              <w:marBottom w:val="0"/>
              <w:divBdr>
                <w:top w:val="none" w:sz="0" w:space="0" w:color="auto"/>
                <w:left w:val="none" w:sz="0" w:space="0" w:color="auto"/>
                <w:bottom w:val="none" w:sz="0" w:space="0" w:color="auto"/>
                <w:right w:val="none" w:sz="0" w:space="0" w:color="auto"/>
              </w:divBdr>
            </w:div>
            <w:div w:id="1824469906">
              <w:marLeft w:val="0"/>
              <w:marRight w:val="0"/>
              <w:marTop w:val="0"/>
              <w:marBottom w:val="0"/>
              <w:divBdr>
                <w:top w:val="none" w:sz="0" w:space="0" w:color="auto"/>
                <w:left w:val="none" w:sz="0" w:space="0" w:color="auto"/>
                <w:bottom w:val="none" w:sz="0" w:space="0" w:color="auto"/>
                <w:right w:val="none" w:sz="0" w:space="0" w:color="auto"/>
              </w:divBdr>
            </w:div>
            <w:div w:id="1828520055">
              <w:marLeft w:val="0"/>
              <w:marRight w:val="0"/>
              <w:marTop w:val="0"/>
              <w:marBottom w:val="0"/>
              <w:divBdr>
                <w:top w:val="none" w:sz="0" w:space="0" w:color="auto"/>
                <w:left w:val="none" w:sz="0" w:space="0" w:color="auto"/>
                <w:bottom w:val="none" w:sz="0" w:space="0" w:color="auto"/>
                <w:right w:val="none" w:sz="0" w:space="0" w:color="auto"/>
              </w:divBdr>
            </w:div>
            <w:div w:id="1521554614">
              <w:marLeft w:val="0"/>
              <w:marRight w:val="0"/>
              <w:marTop w:val="0"/>
              <w:marBottom w:val="0"/>
              <w:divBdr>
                <w:top w:val="none" w:sz="0" w:space="0" w:color="auto"/>
                <w:left w:val="none" w:sz="0" w:space="0" w:color="auto"/>
                <w:bottom w:val="none" w:sz="0" w:space="0" w:color="auto"/>
                <w:right w:val="none" w:sz="0" w:space="0" w:color="auto"/>
              </w:divBdr>
            </w:div>
            <w:div w:id="461656862">
              <w:marLeft w:val="0"/>
              <w:marRight w:val="0"/>
              <w:marTop w:val="0"/>
              <w:marBottom w:val="0"/>
              <w:divBdr>
                <w:top w:val="none" w:sz="0" w:space="0" w:color="auto"/>
                <w:left w:val="none" w:sz="0" w:space="0" w:color="auto"/>
                <w:bottom w:val="none" w:sz="0" w:space="0" w:color="auto"/>
                <w:right w:val="none" w:sz="0" w:space="0" w:color="auto"/>
              </w:divBdr>
            </w:div>
            <w:div w:id="1207065417">
              <w:marLeft w:val="0"/>
              <w:marRight w:val="0"/>
              <w:marTop w:val="0"/>
              <w:marBottom w:val="0"/>
              <w:divBdr>
                <w:top w:val="none" w:sz="0" w:space="0" w:color="auto"/>
                <w:left w:val="none" w:sz="0" w:space="0" w:color="auto"/>
                <w:bottom w:val="none" w:sz="0" w:space="0" w:color="auto"/>
                <w:right w:val="none" w:sz="0" w:space="0" w:color="auto"/>
              </w:divBdr>
            </w:div>
            <w:div w:id="452990768">
              <w:marLeft w:val="0"/>
              <w:marRight w:val="0"/>
              <w:marTop w:val="0"/>
              <w:marBottom w:val="0"/>
              <w:divBdr>
                <w:top w:val="none" w:sz="0" w:space="0" w:color="auto"/>
                <w:left w:val="none" w:sz="0" w:space="0" w:color="auto"/>
                <w:bottom w:val="none" w:sz="0" w:space="0" w:color="auto"/>
                <w:right w:val="none" w:sz="0" w:space="0" w:color="auto"/>
              </w:divBdr>
            </w:div>
            <w:div w:id="242687434">
              <w:marLeft w:val="0"/>
              <w:marRight w:val="0"/>
              <w:marTop w:val="0"/>
              <w:marBottom w:val="0"/>
              <w:divBdr>
                <w:top w:val="none" w:sz="0" w:space="0" w:color="auto"/>
                <w:left w:val="none" w:sz="0" w:space="0" w:color="auto"/>
                <w:bottom w:val="none" w:sz="0" w:space="0" w:color="auto"/>
                <w:right w:val="none" w:sz="0" w:space="0" w:color="auto"/>
              </w:divBdr>
            </w:div>
            <w:div w:id="1547571584">
              <w:marLeft w:val="0"/>
              <w:marRight w:val="0"/>
              <w:marTop w:val="0"/>
              <w:marBottom w:val="0"/>
              <w:divBdr>
                <w:top w:val="none" w:sz="0" w:space="0" w:color="auto"/>
                <w:left w:val="none" w:sz="0" w:space="0" w:color="auto"/>
                <w:bottom w:val="none" w:sz="0" w:space="0" w:color="auto"/>
                <w:right w:val="none" w:sz="0" w:space="0" w:color="auto"/>
              </w:divBdr>
            </w:div>
            <w:div w:id="1698004903">
              <w:marLeft w:val="0"/>
              <w:marRight w:val="0"/>
              <w:marTop w:val="0"/>
              <w:marBottom w:val="0"/>
              <w:divBdr>
                <w:top w:val="none" w:sz="0" w:space="0" w:color="auto"/>
                <w:left w:val="none" w:sz="0" w:space="0" w:color="auto"/>
                <w:bottom w:val="none" w:sz="0" w:space="0" w:color="auto"/>
                <w:right w:val="none" w:sz="0" w:space="0" w:color="auto"/>
              </w:divBdr>
            </w:div>
            <w:div w:id="1746218677">
              <w:marLeft w:val="0"/>
              <w:marRight w:val="0"/>
              <w:marTop w:val="0"/>
              <w:marBottom w:val="0"/>
              <w:divBdr>
                <w:top w:val="none" w:sz="0" w:space="0" w:color="auto"/>
                <w:left w:val="none" w:sz="0" w:space="0" w:color="auto"/>
                <w:bottom w:val="none" w:sz="0" w:space="0" w:color="auto"/>
                <w:right w:val="none" w:sz="0" w:space="0" w:color="auto"/>
              </w:divBdr>
            </w:div>
            <w:div w:id="1951664866">
              <w:marLeft w:val="0"/>
              <w:marRight w:val="0"/>
              <w:marTop w:val="0"/>
              <w:marBottom w:val="0"/>
              <w:divBdr>
                <w:top w:val="none" w:sz="0" w:space="0" w:color="auto"/>
                <w:left w:val="none" w:sz="0" w:space="0" w:color="auto"/>
                <w:bottom w:val="none" w:sz="0" w:space="0" w:color="auto"/>
                <w:right w:val="none" w:sz="0" w:space="0" w:color="auto"/>
              </w:divBdr>
            </w:div>
            <w:div w:id="128209364">
              <w:marLeft w:val="0"/>
              <w:marRight w:val="0"/>
              <w:marTop w:val="0"/>
              <w:marBottom w:val="0"/>
              <w:divBdr>
                <w:top w:val="none" w:sz="0" w:space="0" w:color="auto"/>
                <w:left w:val="none" w:sz="0" w:space="0" w:color="auto"/>
                <w:bottom w:val="none" w:sz="0" w:space="0" w:color="auto"/>
                <w:right w:val="none" w:sz="0" w:space="0" w:color="auto"/>
              </w:divBdr>
            </w:div>
            <w:div w:id="1692339927">
              <w:marLeft w:val="0"/>
              <w:marRight w:val="0"/>
              <w:marTop w:val="0"/>
              <w:marBottom w:val="0"/>
              <w:divBdr>
                <w:top w:val="none" w:sz="0" w:space="0" w:color="auto"/>
                <w:left w:val="none" w:sz="0" w:space="0" w:color="auto"/>
                <w:bottom w:val="none" w:sz="0" w:space="0" w:color="auto"/>
                <w:right w:val="none" w:sz="0" w:space="0" w:color="auto"/>
              </w:divBdr>
            </w:div>
            <w:div w:id="1457144602">
              <w:marLeft w:val="0"/>
              <w:marRight w:val="0"/>
              <w:marTop w:val="0"/>
              <w:marBottom w:val="0"/>
              <w:divBdr>
                <w:top w:val="none" w:sz="0" w:space="0" w:color="auto"/>
                <w:left w:val="none" w:sz="0" w:space="0" w:color="auto"/>
                <w:bottom w:val="none" w:sz="0" w:space="0" w:color="auto"/>
                <w:right w:val="none" w:sz="0" w:space="0" w:color="auto"/>
              </w:divBdr>
            </w:div>
            <w:div w:id="1499423425">
              <w:marLeft w:val="0"/>
              <w:marRight w:val="0"/>
              <w:marTop w:val="0"/>
              <w:marBottom w:val="0"/>
              <w:divBdr>
                <w:top w:val="none" w:sz="0" w:space="0" w:color="auto"/>
                <w:left w:val="none" w:sz="0" w:space="0" w:color="auto"/>
                <w:bottom w:val="none" w:sz="0" w:space="0" w:color="auto"/>
                <w:right w:val="none" w:sz="0" w:space="0" w:color="auto"/>
              </w:divBdr>
            </w:div>
            <w:div w:id="1004866866">
              <w:marLeft w:val="0"/>
              <w:marRight w:val="0"/>
              <w:marTop w:val="0"/>
              <w:marBottom w:val="0"/>
              <w:divBdr>
                <w:top w:val="none" w:sz="0" w:space="0" w:color="auto"/>
                <w:left w:val="none" w:sz="0" w:space="0" w:color="auto"/>
                <w:bottom w:val="none" w:sz="0" w:space="0" w:color="auto"/>
                <w:right w:val="none" w:sz="0" w:space="0" w:color="auto"/>
              </w:divBdr>
            </w:div>
            <w:div w:id="819149677">
              <w:marLeft w:val="0"/>
              <w:marRight w:val="0"/>
              <w:marTop w:val="0"/>
              <w:marBottom w:val="0"/>
              <w:divBdr>
                <w:top w:val="none" w:sz="0" w:space="0" w:color="auto"/>
                <w:left w:val="none" w:sz="0" w:space="0" w:color="auto"/>
                <w:bottom w:val="none" w:sz="0" w:space="0" w:color="auto"/>
                <w:right w:val="none" w:sz="0" w:space="0" w:color="auto"/>
              </w:divBdr>
            </w:div>
            <w:div w:id="1684093157">
              <w:marLeft w:val="0"/>
              <w:marRight w:val="0"/>
              <w:marTop w:val="0"/>
              <w:marBottom w:val="0"/>
              <w:divBdr>
                <w:top w:val="none" w:sz="0" w:space="0" w:color="auto"/>
                <w:left w:val="none" w:sz="0" w:space="0" w:color="auto"/>
                <w:bottom w:val="none" w:sz="0" w:space="0" w:color="auto"/>
                <w:right w:val="none" w:sz="0" w:space="0" w:color="auto"/>
              </w:divBdr>
            </w:div>
            <w:div w:id="1000692856">
              <w:marLeft w:val="0"/>
              <w:marRight w:val="0"/>
              <w:marTop w:val="0"/>
              <w:marBottom w:val="0"/>
              <w:divBdr>
                <w:top w:val="none" w:sz="0" w:space="0" w:color="auto"/>
                <w:left w:val="none" w:sz="0" w:space="0" w:color="auto"/>
                <w:bottom w:val="none" w:sz="0" w:space="0" w:color="auto"/>
                <w:right w:val="none" w:sz="0" w:space="0" w:color="auto"/>
              </w:divBdr>
            </w:div>
            <w:div w:id="319384369">
              <w:marLeft w:val="0"/>
              <w:marRight w:val="0"/>
              <w:marTop w:val="0"/>
              <w:marBottom w:val="0"/>
              <w:divBdr>
                <w:top w:val="none" w:sz="0" w:space="0" w:color="auto"/>
                <w:left w:val="none" w:sz="0" w:space="0" w:color="auto"/>
                <w:bottom w:val="none" w:sz="0" w:space="0" w:color="auto"/>
                <w:right w:val="none" w:sz="0" w:space="0" w:color="auto"/>
              </w:divBdr>
            </w:div>
            <w:div w:id="1612861897">
              <w:marLeft w:val="0"/>
              <w:marRight w:val="0"/>
              <w:marTop w:val="0"/>
              <w:marBottom w:val="0"/>
              <w:divBdr>
                <w:top w:val="none" w:sz="0" w:space="0" w:color="auto"/>
                <w:left w:val="none" w:sz="0" w:space="0" w:color="auto"/>
                <w:bottom w:val="none" w:sz="0" w:space="0" w:color="auto"/>
                <w:right w:val="none" w:sz="0" w:space="0" w:color="auto"/>
              </w:divBdr>
            </w:div>
            <w:div w:id="699008838">
              <w:marLeft w:val="0"/>
              <w:marRight w:val="0"/>
              <w:marTop w:val="0"/>
              <w:marBottom w:val="0"/>
              <w:divBdr>
                <w:top w:val="none" w:sz="0" w:space="0" w:color="auto"/>
                <w:left w:val="none" w:sz="0" w:space="0" w:color="auto"/>
                <w:bottom w:val="none" w:sz="0" w:space="0" w:color="auto"/>
                <w:right w:val="none" w:sz="0" w:space="0" w:color="auto"/>
              </w:divBdr>
            </w:div>
            <w:div w:id="319310812">
              <w:marLeft w:val="0"/>
              <w:marRight w:val="0"/>
              <w:marTop w:val="0"/>
              <w:marBottom w:val="0"/>
              <w:divBdr>
                <w:top w:val="none" w:sz="0" w:space="0" w:color="auto"/>
                <w:left w:val="none" w:sz="0" w:space="0" w:color="auto"/>
                <w:bottom w:val="none" w:sz="0" w:space="0" w:color="auto"/>
                <w:right w:val="none" w:sz="0" w:space="0" w:color="auto"/>
              </w:divBdr>
            </w:div>
            <w:div w:id="1454865103">
              <w:marLeft w:val="0"/>
              <w:marRight w:val="0"/>
              <w:marTop w:val="0"/>
              <w:marBottom w:val="0"/>
              <w:divBdr>
                <w:top w:val="none" w:sz="0" w:space="0" w:color="auto"/>
                <w:left w:val="none" w:sz="0" w:space="0" w:color="auto"/>
                <w:bottom w:val="none" w:sz="0" w:space="0" w:color="auto"/>
                <w:right w:val="none" w:sz="0" w:space="0" w:color="auto"/>
              </w:divBdr>
            </w:div>
            <w:div w:id="1905556946">
              <w:marLeft w:val="0"/>
              <w:marRight w:val="0"/>
              <w:marTop w:val="0"/>
              <w:marBottom w:val="0"/>
              <w:divBdr>
                <w:top w:val="none" w:sz="0" w:space="0" w:color="auto"/>
                <w:left w:val="none" w:sz="0" w:space="0" w:color="auto"/>
                <w:bottom w:val="none" w:sz="0" w:space="0" w:color="auto"/>
                <w:right w:val="none" w:sz="0" w:space="0" w:color="auto"/>
              </w:divBdr>
            </w:div>
            <w:div w:id="298461553">
              <w:marLeft w:val="0"/>
              <w:marRight w:val="0"/>
              <w:marTop w:val="0"/>
              <w:marBottom w:val="0"/>
              <w:divBdr>
                <w:top w:val="none" w:sz="0" w:space="0" w:color="auto"/>
                <w:left w:val="none" w:sz="0" w:space="0" w:color="auto"/>
                <w:bottom w:val="none" w:sz="0" w:space="0" w:color="auto"/>
                <w:right w:val="none" w:sz="0" w:space="0" w:color="auto"/>
              </w:divBdr>
            </w:div>
            <w:div w:id="1486047748">
              <w:marLeft w:val="0"/>
              <w:marRight w:val="0"/>
              <w:marTop w:val="0"/>
              <w:marBottom w:val="0"/>
              <w:divBdr>
                <w:top w:val="none" w:sz="0" w:space="0" w:color="auto"/>
                <w:left w:val="none" w:sz="0" w:space="0" w:color="auto"/>
                <w:bottom w:val="none" w:sz="0" w:space="0" w:color="auto"/>
                <w:right w:val="none" w:sz="0" w:space="0" w:color="auto"/>
              </w:divBdr>
            </w:div>
            <w:div w:id="321547205">
              <w:marLeft w:val="0"/>
              <w:marRight w:val="0"/>
              <w:marTop w:val="0"/>
              <w:marBottom w:val="0"/>
              <w:divBdr>
                <w:top w:val="none" w:sz="0" w:space="0" w:color="auto"/>
                <w:left w:val="none" w:sz="0" w:space="0" w:color="auto"/>
                <w:bottom w:val="none" w:sz="0" w:space="0" w:color="auto"/>
                <w:right w:val="none" w:sz="0" w:space="0" w:color="auto"/>
              </w:divBdr>
            </w:div>
            <w:div w:id="214582385">
              <w:marLeft w:val="0"/>
              <w:marRight w:val="0"/>
              <w:marTop w:val="0"/>
              <w:marBottom w:val="0"/>
              <w:divBdr>
                <w:top w:val="none" w:sz="0" w:space="0" w:color="auto"/>
                <w:left w:val="none" w:sz="0" w:space="0" w:color="auto"/>
                <w:bottom w:val="none" w:sz="0" w:space="0" w:color="auto"/>
                <w:right w:val="none" w:sz="0" w:space="0" w:color="auto"/>
              </w:divBdr>
            </w:div>
            <w:div w:id="1249072703">
              <w:marLeft w:val="0"/>
              <w:marRight w:val="0"/>
              <w:marTop w:val="0"/>
              <w:marBottom w:val="0"/>
              <w:divBdr>
                <w:top w:val="none" w:sz="0" w:space="0" w:color="auto"/>
                <w:left w:val="none" w:sz="0" w:space="0" w:color="auto"/>
                <w:bottom w:val="none" w:sz="0" w:space="0" w:color="auto"/>
                <w:right w:val="none" w:sz="0" w:space="0" w:color="auto"/>
              </w:divBdr>
            </w:div>
            <w:div w:id="1268193863">
              <w:marLeft w:val="0"/>
              <w:marRight w:val="0"/>
              <w:marTop w:val="0"/>
              <w:marBottom w:val="0"/>
              <w:divBdr>
                <w:top w:val="none" w:sz="0" w:space="0" w:color="auto"/>
                <w:left w:val="none" w:sz="0" w:space="0" w:color="auto"/>
                <w:bottom w:val="none" w:sz="0" w:space="0" w:color="auto"/>
                <w:right w:val="none" w:sz="0" w:space="0" w:color="auto"/>
              </w:divBdr>
            </w:div>
            <w:div w:id="485125328">
              <w:marLeft w:val="0"/>
              <w:marRight w:val="0"/>
              <w:marTop w:val="0"/>
              <w:marBottom w:val="0"/>
              <w:divBdr>
                <w:top w:val="none" w:sz="0" w:space="0" w:color="auto"/>
                <w:left w:val="none" w:sz="0" w:space="0" w:color="auto"/>
                <w:bottom w:val="none" w:sz="0" w:space="0" w:color="auto"/>
                <w:right w:val="none" w:sz="0" w:space="0" w:color="auto"/>
              </w:divBdr>
            </w:div>
            <w:div w:id="579339524">
              <w:marLeft w:val="0"/>
              <w:marRight w:val="0"/>
              <w:marTop w:val="0"/>
              <w:marBottom w:val="0"/>
              <w:divBdr>
                <w:top w:val="none" w:sz="0" w:space="0" w:color="auto"/>
                <w:left w:val="none" w:sz="0" w:space="0" w:color="auto"/>
                <w:bottom w:val="none" w:sz="0" w:space="0" w:color="auto"/>
                <w:right w:val="none" w:sz="0" w:space="0" w:color="auto"/>
              </w:divBdr>
            </w:div>
            <w:div w:id="1779912940">
              <w:marLeft w:val="0"/>
              <w:marRight w:val="0"/>
              <w:marTop w:val="0"/>
              <w:marBottom w:val="0"/>
              <w:divBdr>
                <w:top w:val="none" w:sz="0" w:space="0" w:color="auto"/>
                <w:left w:val="none" w:sz="0" w:space="0" w:color="auto"/>
                <w:bottom w:val="none" w:sz="0" w:space="0" w:color="auto"/>
                <w:right w:val="none" w:sz="0" w:space="0" w:color="auto"/>
              </w:divBdr>
            </w:div>
            <w:div w:id="356809830">
              <w:marLeft w:val="0"/>
              <w:marRight w:val="0"/>
              <w:marTop w:val="0"/>
              <w:marBottom w:val="0"/>
              <w:divBdr>
                <w:top w:val="none" w:sz="0" w:space="0" w:color="auto"/>
                <w:left w:val="none" w:sz="0" w:space="0" w:color="auto"/>
                <w:bottom w:val="none" w:sz="0" w:space="0" w:color="auto"/>
                <w:right w:val="none" w:sz="0" w:space="0" w:color="auto"/>
              </w:divBdr>
            </w:div>
            <w:div w:id="202443923">
              <w:marLeft w:val="0"/>
              <w:marRight w:val="0"/>
              <w:marTop w:val="0"/>
              <w:marBottom w:val="0"/>
              <w:divBdr>
                <w:top w:val="none" w:sz="0" w:space="0" w:color="auto"/>
                <w:left w:val="none" w:sz="0" w:space="0" w:color="auto"/>
                <w:bottom w:val="none" w:sz="0" w:space="0" w:color="auto"/>
                <w:right w:val="none" w:sz="0" w:space="0" w:color="auto"/>
              </w:divBdr>
            </w:div>
            <w:div w:id="1892031060">
              <w:marLeft w:val="0"/>
              <w:marRight w:val="0"/>
              <w:marTop w:val="0"/>
              <w:marBottom w:val="0"/>
              <w:divBdr>
                <w:top w:val="none" w:sz="0" w:space="0" w:color="auto"/>
                <w:left w:val="none" w:sz="0" w:space="0" w:color="auto"/>
                <w:bottom w:val="none" w:sz="0" w:space="0" w:color="auto"/>
                <w:right w:val="none" w:sz="0" w:space="0" w:color="auto"/>
              </w:divBdr>
            </w:div>
            <w:div w:id="650211215">
              <w:marLeft w:val="0"/>
              <w:marRight w:val="0"/>
              <w:marTop w:val="0"/>
              <w:marBottom w:val="0"/>
              <w:divBdr>
                <w:top w:val="none" w:sz="0" w:space="0" w:color="auto"/>
                <w:left w:val="none" w:sz="0" w:space="0" w:color="auto"/>
                <w:bottom w:val="none" w:sz="0" w:space="0" w:color="auto"/>
                <w:right w:val="none" w:sz="0" w:space="0" w:color="auto"/>
              </w:divBdr>
            </w:div>
            <w:div w:id="1712804944">
              <w:marLeft w:val="0"/>
              <w:marRight w:val="0"/>
              <w:marTop w:val="0"/>
              <w:marBottom w:val="0"/>
              <w:divBdr>
                <w:top w:val="none" w:sz="0" w:space="0" w:color="auto"/>
                <w:left w:val="none" w:sz="0" w:space="0" w:color="auto"/>
                <w:bottom w:val="none" w:sz="0" w:space="0" w:color="auto"/>
                <w:right w:val="none" w:sz="0" w:space="0" w:color="auto"/>
              </w:divBdr>
            </w:div>
            <w:div w:id="347417286">
              <w:marLeft w:val="0"/>
              <w:marRight w:val="0"/>
              <w:marTop w:val="0"/>
              <w:marBottom w:val="0"/>
              <w:divBdr>
                <w:top w:val="none" w:sz="0" w:space="0" w:color="auto"/>
                <w:left w:val="none" w:sz="0" w:space="0" w:color="auto"/>
                <w:bottom w:val="none" w:sz="0" w:space="0" w:color="auto"/>
                <w:right w:val="none" w:sz="0" w:space="0" w:color="auto"/>
              </w:divBdr>
            </w:div>
            <w:div w:id="309482182">
              <w:marLeft w:val="0"/>
              <w:marRight w:val="0"/>
              <w:marTop w:val="0"/>
              <w:marBottom w:val="0"/>
              <w:divBdr>
                <w:top w:val="none" w:sz="0" w:space="0" w:color="auto"/>
                <w:left w:val="none" w:sz="0" w:space="0" w:color="auto"/>
                <w:bottom w:val="none" w:sz="0" w:space="0" w:color="auto"/>
                <w:right w:val="none" w:sz="0" w:space="0" w:color="auto"/>
              </w:divBdr>
            </w:div>
            <w:div w:id="482746759">
              <w:marLeft w:val="0"/>
              <w:marRight w:val="0"/>
              <w:marTop w:val="0"/>
              <w:marBottom w:val="0"/>
              <w:divBdr>
                <w:top w:val="none" w:sz="0" w:space="0" w:color="auto"/>
                <w:left w:val="none" w:sz="0" w:space="0" w:color="auto"/>
                <w:bottom w:val="none" w:sz="0" w:space="0" w:color="auto"/>
                <w:right w:val="none" w:sz="0" w:space="0" w:color="auto"/>
              </w:divBdr>
            </w:div>
            <w:div w:id="984696461">
              <w:marLeft w:val="0"/>
              <w:marRight w:val="0"/>
              <w:marTop w:val="0"/>
              <w:marBottom w:val="0"/>
              <w:divBdr>
                <w:top w:val="none" w:sz="0" w:space="0" w:color="auto"/>
                <w:left w:val="none" w:sz="0" w:space="0" w:color="auto"/>
                <w:bottom w:val="none" w:sz="0" w:space="0" w:color="auto"/>
                <w:right w:val="none" w:sz="0" w:space="0" w:color="auto"/>
              </w:divBdr>
            </w:div>
            <w:div w:id="977419327">
              <w:marLeft w:val="0"/>
              <w:marRight w:val="0"/>
              <w:marTop w:val="0"/>
              <w:marBottom w:val="0"/>
              <w:divBdr>
                <w:top w:val="none" w:sz="0" w:space="0" w:color="auto"/>
                <w:left w:val="none" w:sz="0" w:space="0" w:color="auto"/>
                <w:bottom w:val="none" w:sz="0" w:space="0" w:color="auto"/>
                <w:right w:val="none" w:sz="0" w:space="0" w:color="auto"/>
              </w:divBdr>
            </w:div>
            <w:div w:id="1488519821">
              <w:marLeft w:val="0"/>
              <w:marRight w:val="0"/>
              <w:marTop w:val="0"/>
              <w:marBottom w:val="0"/>
              <w:divBdr>
                <w:top w:val="none" w:sz="0" w:space="0" w:color="auto"/>
                <w:left w:val="none" w:sz="0" w:space="0" w:color="auto"/>
                <w:bottom w:val="none" w:sz="0" w:space="0" w:color="auto"/>
                <w:right w:val="none" w:sz="0" w:space="0" w:color="auto"/>
              </w:divBdr>
            </w:div>
            <w:div w:id="1418020805">
              <w:marLeft w:val="0"/>
              <w:marRight w:val="0"/>
              <w:marTop w:val="0"/>
              <w:marBottom w:val="0"/>
              <w:divBdr>
                <w:top w:val="none" w:sz="0" w:space="0" w:color="auto"/>
                <w:left w:val="none" w:sz="0" w:space="0" w:color="auto"/>
                <w:bottom w:val="none" w:sz="0" w:space="0" w:color="auto"/>
                <w:right w:val="none" w:sz="0" w:space="0" w:color="auto"/>
              </w:divBdr>
            </w:div>
            <w:div w:id="1764181643">
              <w:marLeft w:val="0"/>
              <w:marRight w:val="0"/>
              <w:marTop w:val="0"/>
              <w:marBottom w:val="0"/>
              <w:divBdr>
                <w:top w:val="none" w:sz="0" w:space="0" w:color="auto"/>
                <w:left w:val="none" w:sz="0" w:space="0" w:color="auto"/>
                <w:bottom w:val="none" w:sz="0" w:space="0" w:color="auto"/>
                <w:right w:val="none" w:sz="0" w:space="0" w:color="auto"/>
              </w:divBdr>
            </w:div>
            <w:div w:id="1332414617">
              <w:marLeft w:val="0"/>
              <w:marRight w:val="0"/>
              <w:marTop w:val="0"/>
              <w:marBottom w:val="0"/>
              <w:divBdr>
                <w:top w:val="none" w:sz="0" w:space="0" w:color="auto"/>
                <w:left w:val="none" w:sz="0" w:space="0" w:color="auto"/>
                <w:bottom w:val="none" w:sz="0" w:space="0" w:color="auto"/>
                <w:right w:val="none" w:sz="0" w:space="0" w:color="auto"/>
              </w:divBdr>
            </w:div>
            <w:div w:id="1923681969">
              <w:marLeft w:val="0"/>
              <w:marRight w:val="0"/>
              <w:marTop w:val="0"/>
              <w:marBottom w:val="0"/>
              <w:divBdr>
                <w:top w:val="none" w:sz="0" w:space="0" w:color="auto"/>
                <w:left w:val="none" w:sz="0" w:space="0" w:color="auto"/>
                <w:bottom w:val="none" w:sz="0" w:space="0" w:color="auto"/>
                <w:right w:val="none" w:sz="0" w:space="0" w:color="auto"/>
              </w:divBdr>
            </w:div>
            <w:div w:id="851843369">
              <w:marLeft w:val="0"/>
              <w:marRight w:val="0"/>
              <w:marTop w:val="0"/>
              <w:marBottom w:val="0"/>
              <w:divBdr>
                <w:top w:val="none" w:sz="0" w:space="0" w:color="auto"/>
                <w:left w:val="none" w:sz="0" w:space="0" w:color="auto"/>
                <w:bottom w:val="none" w:sz="0" w:space="0" w:color="auto"/>
                <w:right w:val="none" w:sz="0" w:space="0" w:color="auto"/>
              </w:divBdr>
            </w:div>
            <w:div w:id="1213810703">
              <w:marLeft w:val="0"/>
              <w:marRight w:val="0"/>
              <w:marTop w:val="0"/>
              <w:marBottom w:val="0"/>
              <w:divBdr>
                <w:top w:val="none" w:sz="0" w:space="0" w:color="auto"/>
                <w:left w:val="none" w:sz="0" w:space="0" w:color="auto"/>
                <w:bottom w:val="none" w:sz="0" w:space="0" w:color="auto"/>
                <w:right w:val="none" w:sz="0" w:space="0" w:color="auto"/>
              </w:divBdr>
            </w:div>
            <w:div w:id="1930506726">
              <w:marLeft w:val="0"/>
              <w:marRight w:val="0"/>
              <w:marTop w:val="0"/>
              <w:marBottom w:val="0"/>
              <w:divBdr>
                <w:top w:val="none" w:sz="0" w:space="0" w:color="auto"/>
                <w:left w:val="none" w:sz="0" w:space="0" w:color="auto"/>
                <w:bottom w:val="none" w:sz="0" w:space="0" w:color="auto"/>
                <w:right w:val="none" w:sz="0" w:space="0" w:color="auto"/>
              </w:divBdr>
            </w:div>
            <w:div w:id="1266578785">
              <w:marLeft w:val="0"/>
              <w:marRight w:val="0"/>
              <w:marTop w:val="0"/>
              <w:marBottom w:val="0"/>
              <w:divBdr>
                <w:top w:val="none" w:sz="0" w:space="0" w:color="auto"/>
                <w:left w:val="none" w:sz="0" w:space="0" w:color="auto"/>
                <w:bottom w:val="none" w:sz="0" w:space="0" w:color="auto"/>
                <w:right w:val="none" w:sz="0" w:space="0" w:color="auto"/>
              </w:divBdr>
            </w:div>
            <w:div w:id="737097213">
              <w:marLeft w:val="0"/>
              <w:marRight w:val="0"/>
              <w:marTop w:val="0"/>
              <w:marBottom w:val="0"/>
              <w:divBdr>
                <w:top w:val="none" w:sz="0" w:space="0" w:color="auto"/>
                <w:left w:val="none" w:sz="0" w:space="0" w:color="auto"/>
                <w:bottom w:val="none" w:sz="0" w:space="0" w:color="auto"/>
                <w:right w:val="none" w:sz="0" w:space="0" w:color="auto"/>
              </w:divBdr>
            </w:div>
            <w:div w:id="855462328">
              <w:marLeft w:val="0"/>
              <w:marRight w:val="0"/>
              <w:marTop w:val="0"/>
              <w:marBottom w:val="0"/>
              <w:divBdr>
                <w:top w:val="none" w:sz="0" w:space="0" w:color="auto"/>
                <w:left w:val="none" w:sz="0" w:space="0" w:color="auto"/>
                <w:bottom w:val="none" w:sz="0" w:space="0" w:color="auto"/>
                <w:right w:val="none" w:sz="0" w:space="0" w:color="auto"/>
              </w:divBdr>
            </w:div>
            <w:div w:id="504826111">
              <w:marLeft w:val="0"/>
              <w:marRight w:val="0"/>
              <w:marTop w:val="0"/>
              <w:marBottom w:val="0"/>
              <w:divBdr>
                <w:top w:val="none" w:sz="0" w:space="0" w:color="auto"/>
                <w:left w:val="none" w:sz="0" w:space="0" w:color="auto"/>
                <w:bottom w:val="none" w:sz="0" w:space="0" w:color="auto"/>
                <w:right w:val="none" w:sz="0" w:space="0" w:color="auto"/>
              </w:divBdr>
            </w:div>
            <w:div w:id="583224646">
              <w:marLeft w:val="0"/>
              <w:marRight w:val="0"/>
              <w:marTop w:val="0"/>
              <w:marBottom w:val="0"/>
              <w:divBdr>
                <w:top w:val="none" w:sz="0" w:space="0" w:color="auto"/>
                <w:left w:val="none" w:sz="0" w:space="0" w:color="auto"/>
                <w:bottom w:val="none" w:sz="0" w:space="0" w:color="auto"/>
                <w:right w:val="none" w:sz="0" w:space="0" w:color="auto"/>
              </w:divBdr>
            </w:div>
            <w:div w:id="577981388">
              <w:marLeft w:val="0"/>
              <w:marRight w:val="0"/>
              <w:marTop w:val="0"/>
              <w:marBottom w:val="0"/>
              <w:divBdr>
                <w:top w:val="none" w:sz="0" w:space="0" w:color="auto"/>
                <w:left w:val="none" w:sz="0" w:space="0" w:color="auto"/>
                <w:bottom w:val="none" w:sz="0" w:space="0" w:color="auto"/>
                <w:right w:val="none" w:sz="0" w:space="0" w:color="auto"/>
              </w:divBdr>
            </w:div>
            <w:div w:id="1686438203">
              <w:marLeft w:val="0"/>
              <w:marRight w:val="0"/>
              <w:marTop w:val="0"/>
              <w:marBottom w:val="0"/>
              <w:divBdr>
                <w:top w:val="none" w:sz="0" w:space="0" w:color="auto"/>
                <w:left w:val="none" w:sz="0" w:space="0" w:color="auto"/>
                <w:bottom w:val="none" w:sz="0" w:space="0" w:color="auto"/>
                <w:right w:val="none" w:sz="0" w:space="0" w:color="auto"/>
              </w:divBdr>
            </w:div>
            <w:div w:id="1282766008">
              <w:marLeft w:val="0"/>
              <w:marRight w:val="0"/>
              <w:marTop w:val="0"/>
              <w:marBottom w:val="0"/>
              <w:divBdr>
                <w:top w:val="none" w:sz="0" w:space="0" w:color="auto"/>
                <w:left w:val="none" w:sz="0" w:space="0" w:color="auto"/>
                <w:bottom w:val="none" w:sz="0" w:space="0" w:color="auto"/>
                <w:right w:val="none" w:sz="0" w:space="0" w:color="auto"/>
              </w:divBdr>
            </w:div>
            <w:div w:id="1690721937">
              <w:marLeft w:val="0"/>
              <w:marRight w:val="0"/>
              <w:marTop w:val="0"/>
              <w:marBottom w:val="0"/>
              <w:divBdr>
                <w:top w:val="none" w:sz="0" w:space="0" w:color="auto"/>
                <w:left w:val="none" w:sz="0" w:space="0" w:color="auto"/>
                <w:bottom w:val="none" w:sz="0" w:space="0" w:color="auto"/>
                <w:right w:val="none" w:sz="0" w:space="0" w:color="auto"/>
              </w:divBdr>
            </w:div>
            <w:div w:id="2131774419">
              <w:marLeft w:val="0"/>
              <w:marRight w:val="0"/>
              <w:marTop w:val="0"/>
              <w:marBottom w:val="0"/>
              <w:divBdr>
                <w:top w:val="none" w:sz="0" w:space="0" w:color="auto"/>
                <w:left w:val="none" w:sz="0" w:space="0" w:color="auto"/>
                <w:bottom w:val="none" w:sz="0" w:space="0" w:color="auto"/>
                <w:right w:val="none" w:sz="0" w:space="0" w:color="auto"/>
              </w:divBdr>
            </w:div>
            <w:div w:id="2147240113">
              <w:marLeft w:val="0"/>
              <w:marRight w:val="0"/>
              <w:marTop w:val="0"/>
              <w:marBottom w:val="0"/>
              <w:divBdr>
                <w:top w:val="none" w:sz="0" w:space="0" w:color="auto"/>
                <w:left w:val="none" w:sz="0" w:space="0" w:color="auto"/>
                <w:bottom w:val="none" w:sz="0" w:space="0" w:color="auto"/>
                <w:right w:val="none" w:sz="0" w:space="0" w:color="auto"/>
              </w:divBdr>
            </w:div>
            <w:div w:id="1332947561">
              <w:marLeft w:val="0"/>
              <w:marRight w:val="0"/>
              <w:marTop w:val="0"/>
              <w:marBottom w:val="0"/>
              <w:divBdr>
                <w:top w:val="none" w:sz="0" w:space="0" w:color="auto"/>
                <w:left w:val="none" w:sz="0" w:space="0" w:color="auto"/>
                <w:bottom w:val="none" w:sz="0" w:space="0" w:color="auto"/>
                <w:right w:val="none" w:sz="0" w:space="0" w:color="auto"/>
              </w:divBdr>
            </w:div>
            <w:div w:id="16198229">
              <w:marLeft w:val="0"/>
              <w:marRight w:val="0"/>
              <w:marTop w:val="0"/>
              <w:marBottom w:val="0"/>
              <w:divBdr>
                <w:top w:val="none" w:sz="0" w:space="0" w:color="auto"/>
                <w:left w:val="none" w:sz="0" w:space="0" w:color="auto"/>
                <w:bottom w:val="none" w:sz="0" w:space="0" w:color="auto"/>
                <w:right w:val="none" w:sz="0" w:space="0" w:color="auto"/>
              </w:divBdr>
            </w:div>
            <w:div w:id="236937201">
              <w:marLeft w:val="0"/>
              <w:marRight w:val="0"/>
              <w:marTop w:val="0"/>
              <w:marBottom w:val="0"/>
              <w:divBdr>
                <w:top w:val="none" w:sz="0" w:space="0" w:color="auto"/>
                <w:left w:val="none" w:sz="0" w:space="0" w:color="auto"/>
                <w:bottom w:val="none" w:sz="0" w:space="0" w:color="auto"/>
                <w:right w:val="none" w:sz="0" w:space="0" w:color="auto"/>
              </w:divBdr>
            </w:div>
            <w:div w:id="940993124">
              <w:marLeft w:val="0"/>
              <w:marRight w:val="0"/>
              <w:marTop w:val="0"/>
              <w:marBottom w:val="0"/>
              <w:divBdr>
                <w:top w:val="none" w:sz="0" w:space="0" w:color="auto"/>
                <w:left w:val="none" w:sz="0" w:space="0" w:color="auto"/>
                <w:bottom w:val="none" w:sz="0" w:space="0" w:color="auto"/>
                <w:right w:val="none" w:sz="0" w:space="0" w:color="auto"/>
              </w:divBdr>
            </w:div>
            <w:div w:id="342754520">
              <w:marLeft w:val="0"/>
              <w:marRight w:val="0"/>
              <w:marTop w:val="0"/>
              <w:marBottom w:val="0"/>
              <w:divBdr>
                <w:top w:val="none" w:sz="0" w:space="0" w:color="auto"/>
                <w:left w:val="none" w:sz="0" w:space="0" w:color="auto"/>
                <w:bottom w:val="none" w:sz="0" w:space="0" w:color="auto"/>
                <w:right w:val="none" w:sz="0" w:space="0" w:color="auto"/>
              </w:divBdr>
            </w:div>
            <w:div w:id="1397782528">
              <w:marLeft w:val="0"/>
              <w:marRight w:val="0"/>
              <w:marTop w:val="0"/>
              <w:marBottom w:val="0"/>
              <w:divBdr>
                <w:top w:val="none" w:sz="0" w:space="0" w:color="auto"/>
                <w:left w:val="none" w:sz="0" w:space="0" w:color="auto"/>
                <w:bottom w:val="none" w:sz="0" w:space="0" w:color="auto"/>
                <w:right w:val="none" w:sz="0" w:space="0" w:color="auto"/>
              </w:divBdr>
            </w:div>
            <w:div w:id="1021274645">
              <w:marLeft w:val="0"/>
              <w:marRight w:val="0"/>
              <w:marTop w:val="0"/>
              <w:marBottom w:val="0"/>
              <w:divBdr>
                <w:top w:val="none" w:sz="0" w:space="0" w:color="auto"/>
                <w:left w:val="none" w:sz="0" w:space="0" w:color="auto"/>
                <w:bottom w:val="none" w:sz="0" w:space="0" w:color="auto"/>
                <w:right w:val="none" w:sz="0" w:space="0" w:color="auto"/>
              </w:divBdr>
            </w:div>
            <w:div w:id="1524245401">
              <w:marLeft w:val="0"/>
              <w:marRight w:val="0"/>
              <w:marTop w:val="0"/>
              <w:marBottom w:val="0"/>
              <w:divBdr>
                <w:top w:val="none" w:sz="0" w:space="0" w:color="auto"/>
                <w:left w:val="none" w:sz="0" w:space="0" w:color="auto"/>
                <w:bottom w:val="none" w:sz="0" w:space="0" w:color="auto"/>
                <w:right w:val="none" w:sz="0" w:space="0" w:color="auto"/>
              </w:divBdr>
            </w:div>
            <w:div w:id="796293497">
              <w:marLeft w:val="0"/>
              <w:marRight w:val="0"/>
              <w:marTop w:val="0"/>
              <w:marBottom w:val="0"/>
              <w:divBdr>
                <w:top w:val="none" w:sz="0" w:space="0" w:color="auto"/>
                <w:left w:val="none" w:sz="0" w:space="0" w:color="auto"/>
                <w:bottom w:val="none" w:sz="0" w:space="0" w:color="auto"/>
                <w:right w:val="none" w:sz="0" w:space="0" w:color="auto"/>
              </w:divBdr>
            </w:div>
            <w:div w:id="886451206">
              <w:marLeft w:val="0"/>
              <w:marRight w:val="0"/>
              <w:marTop w:val="0"/>
              <w:marBottom w:val="0"/>
              <w:divBdr>
                <w:top w:val="none" w:sz="0" w:space="0" w:color="auto"/>
                <w:left w:val="none" w:sz="0" w:space="0" w:color="auto"/>
                <w:bottom w:val="none" w:sz="0" w:space="0" w:color="auto"/>
                <w:right w:val="none" w:sz="0" w:space="0" w:color="auto"/>
              </w:divBdr>
            </w:div>
            <w:div w:id="1870679828">
              <w:marLeft w:val="0"/>
              <w:marRight w:val="0"/>
              <w:marTop w:val="0"/>
              <w:marBottom w:val="0"/>
              <w:divBdr>
                <w:top w:val="none" w:sz="0" w:space="0" w:color="auto"/>
                <w:left w:val="none" w:sz="0" w:space="0" w:color="auto"/>
                <w:bottom w:val="none" w:sz="0" w:space="0" w:color="auto"/>
                <w:right w:val="none" w:sz="0" w:space="0" w:color="auto"/>
              </w:divBdr>
            </w:div>
            <w:div w:id="1192956959">
              <w:marLeft w:val="0"/>
              <w:marRight w:val="0"/>
              <w:marTop w:val="0"/>
              <w:marBottom w:val="0"/>
              <w:divBdr>
                <w:top w:val="none" w:sz="0" w:space="0" w:color="auto"/>
                <w:left w:val="none" w:sz="0" w:space="0" w:color="auto"/>
                <w:bottom w:val="none" w:sz="0" w:space="0" w:color="auto"/>
                <w:right w:val="none" w:sz="0" w:space="0" w:color="auto"/>
              </w:divBdr>
            </w:div>
            <w:div w:id="1997104196">
              <w:marLeft w:val="0"/>
              <w:marRight w:val="0"/>
              <w:marTop w:val="0"/>
              <w:marBottom w:val="0"/>
              <w:divBdr>
                <w:top w:val="none" w:sz="0" w:space="0" w:color="auto"/>
                <w:left w:val="none" w:sz="0" w:space="0" w:color="auto"/>
                <w:bottom w:val="none" w:sz="0" w:space="0" w:color="auto"/>
                <w:right w:val="none" w:sz="0" w:space="0" w:color="auto"/>
              </w:divBdr>
            </w:div>
            <w:div w:id="461264623">
              <w:marLeft w:val="0"/>
              <w:marRight w:val="0"/>
              <w:marTop w:val="0"/>
              <w:marBottom w:val="0"/>
              <w:divBdr>
                <w:top w:val="none" w:sz="0" w:space="0" w:color="auto"/>
                <w:left w:val="none" w:sz="0" w:space="0" w:color="auto"/>
                <w:bottom w:val="none" w:sz="0" w:space="0" w:color="auto"/>
                <w:right w:val="none" w:sz="0" w:space="0" w:color="auto"/>
              </w:divBdr>
            </w:div>
            <w:div w:id="1136216996">
              <w:marLeft w:val="0"/>
              <w:marRight w:val="0"/>
              <w:marTop w:val="0"/>
              <w:marBottom w:val="0"/>
              <w:divBdr>
                <w:top w:val="none" w:sz="0" w:space="0" w:color="auto"/>
                <w:left w:val="none" w:sz="0" w:space="0" w:color="auto"/>
                <w:bottom w:val="none" w:sz="0" w:space="0" w:color="auto"/>
                <w:right w:val="none" w:sz="0" w:space="0" w:color="auto"/>
              </w:divBdr>
            </w:div>
            <w:div w:id="10299180">
              <w:marLeft w:val="0"/>
              <w:marRight w:val="0"/>
              <w:marTop w:val="0"/>
              <w:marBottom w:val="0"/>
              <w:divBdr>
                <w:top w:val="none" w:sz="0" w:space="0" w:color="auto"/>
                <w:left w:val="none" w:sz="0" w:space="0" w:color="auto"/>
                <w:bottom w:val="none" w:sz="0" w:space="0" w:color="auto"/>
                <w:right w:val="none" w:sz="0" w:space="0" w:color="auto"/>
              </w:divBdr>
            </w:div>
            <w:div w:id="1607730694">
              <w:marLeft w:val="0"/>
              <w:marRight w:val="0"/>
              <w:marTop w:val="0"/>
              <w:marBottom w:val="0"/>
              <w:divBdr>
                <w:top w:val="none" w:sz="0" w:space="0" w:color="auto"/>
                <w:left w:val="none" w:sz="0" w:space="0" w:color="auto"/>
                <w:bottom w:val="none" w:sz="0" w:space="0" w:color="auto"/>
                <w:right w:val="none" w:sz="0" w:space="0" w:color="auto"/>
              </w:divBdr>
            </w:div>
            <w:div w:id="537014315">
              <w:marLeft w:val="0"/>
              <w:marRight w:val="0"/>
              <w:marTop w:val="0"/>
              <w:marBottom w:val="0"/>
              <w:divBdr>
                <w:top w:val="none" w:sz="0" w:space="0" w:color="auto"/>
                <w:left w:val="none" w:sz="0" w:space="0" w:color="auto"/>
                <w:bottom w:val="none" w:sz="0" w:space="0" w:color="auto"/>
                <w:right w:val="none" w:sz="0" w:space="0" w:color="auto"/>
              </w:divBdr>
            </w:div>
            <w:div w:id="24184823">
              <w:marLeft w:val="0"/>
              <w:marRight w:val="0"/>
              <w:marTop w:val="0"/>
              <w:marBottom w:val="0"/>
              <w:divBdr>
                <w:top w:val="none" w:sz="0" w:space="0" w:color="auto"/>
                <w:left w:val="none" w:sz="0" w:space="0" w:color="auto"/>
                <w:bottom w:val="none" w:sz="0" w:space="0" w:color="auto"/>
                <w:right w:val="none" w:sz="0" w:space="0" w:color="auto"/>
              </w:divBdr>
            </w:div>
            <w:div w:id="423648437">
              <w:marLeft w:val="0"/>
              <w:marRight w:val="0"/>
              <w:marTop w:val="0"/>
              <w:marBottom w:val="0"/>
              <w:divBdr>
                <w:top w:val="none" w:sz="0" w:space="0" w:color="auto"/>
                <w:left w:val="none" w:sz="0" w:space="0" w:color="auto"/>
                <w:bottom w:val="none" w:sz="0" w:space="0" w:color="auto"/>
                <w:right w:val="none" w:sz="0" w:space="0" w:color="auto"/>
              </w:divBdr>
            </w:div>
            <w:div w:id="478498712">
              <w:marLeft w:val="0"/>
              <w:marRight w:val="0"/>
              <w:marTop w:val="0"/>
              <w:marBottom w:val="0"/>
              <w:divBdr>
                <w:top w:val="none" w:sz="0" w:space="0" w:color="auto"/>
                <w:left w:val="none" w:sz="0" w:space="0" w:color="auto"/>
                <w:bottom w:val="none" w:sz="0" w:space="0" w:color="auto"/>
                <w:right w:val="none" w:sz="0" w:space="0" w:color="auto"/>
              </w:divBdr>
            </w:div>
            <w:div w:id="624502667">
              <w:marLeft w:val="0"/>
              <w:marRight w:val="0"/>
              <w:marTop w:val="0"/>
              <w:marBottom w:val="0"/>
              <w:divBdr>
                <w:top w:val="none" w:sz="0" w:space="0" w:color="auto"/>
                <w:left w:val="none" w:sz="0" w:space="0" w:color="auto"/>
                <w:bottom w:val="none" w:sz="0" w:space="0" w:color="auto"/>
                <w:right w:val="none" w:sz="0" w:space="0" w:color="auto"/>
              </w:divBdr>
            </w:div>
            <w:div w:id="376396510">
              <w:marLeft w:val="0"/>
              <w:marRight w:val="0"/>
              <w:marTop w:val="0"/>
              <w:marBottom w:val="0"/>
              <w:divBdr>
                <w:top w:val="none" w:sz="0" w:space="0" w:color="auto"/>
                <w:left w:val="none" w:sz="0" w:space="0" w:color="auto"/>
                <w:bottom w:val="none" w:sz="0" w:space="0" w:color="auto"/>
                <w:right w:val="none" w:sz="0" w:space="0" w:color="auto"/>
              </w:divBdr>
            </w:div>
            <w:div w:id="566644511">
              <w:marLeft w:val="0"/>
              <w:marRight w:val="0"/>
              <w:marTop w:val="0"/>
              <w:marBottom w:val="0"/>
              <w:divBdr>
                <w:top w:val="none" w:sz="0" w:space="0" w:color="auto"/>
                <w:left w:val="none" w:sz="0" w:space="0" w:color="auto"/>
                <w:bottom w:val="none" w:sz="0" w:space="0" w:color="auto"/>
                <w:right w:val="none" w:sz="0" w:space="0" w:color="auto"/>
              </w:divBdr>
            </w:div>
            <w:div w:id="2025276469">
              <w:marLeft w:val="0"/>
              <w:marRight w:val="0"/>
              <w:marTop w:val="0"/>
              <w:marBottom w:val="0"/>
              <w:divBdr>
                <w:top w:val="none" w:sz="0" w:space="0" w:color="auto"/>
                <w:left w:val="none" w:sz="0" w:space="0" w:color="auto"/>
                <w:bottom w:val="none" w:sz="0" w:space="0" w:color="auto"/>
                <w:right w:val="none" w:sz="0" w:space="0" w:color="auto"/>
              </w:divBdr>
            </w:div>
            <w:div w:id="1182622891">
              <w:marLeft w:val="0"/>
              <w:marRight w:val="0"/>
              <w:marTop w:val="0"/>
              <w:marBottom w:val="0"/>
              <w:divBdr>
                <w:top w:val="none" w:sz="0" w:space="0" w:color="auto"/>
                <w:left w:val="none" w:sz="0" w:space="0" w:color="auto"/>
                <w:bottom w:val="none" w:sz="0" w:space="0" w:color="auto"/>
                <w:right w:val="none" w:sz="0" w:space="0" w:color="auto"/>
              </w:divBdr>
            </w:div>
            <w:div w:id="198708699">
              <w:marLeft w:val="0"/>
              <w:marRight w:val="0"/>
              <w:marTop w:val="0"/>
              <w:marBottom w:val="0"/>
              <w:divBdr>
                <w:top w:val="none" w:sz="0" w:space="0" w:color="auto"/>
                <w:left w:val="none" w:sz="0" w:space="0" w:color="auto"/>
                <w:bottom w:val="none" w:sz="0" w:space="0" w:color="auto"/>
                <w:right w:val="none" w:sz="0" w:space="0" w:color="auto"/>
              </w:divBdr>
            </w:div>
            <w:div w:id="599411697">
              <w:marLeft w:val="0"/>
              <w:marRight w:val="0"/>
              <w:marTop w:val="0"/>
              <w:marBottom w:val="0"/>
              <w:divBdr>
                <w:top w:val="none" w:sz="0" w:space="0" w:color="auto"/>
                <w:left w:val="none" w:sz="0" w:space="0" w:color="auto"/>
                <w:bottom w:val="none" w:sz="0" w:space="0" w:color="auto"/>
                <w:right w:val="none" w:sz="0" w:space="0" w:color="auto"/>
              </w:divBdr>
            </w:div>
            <w:div w:id="1915430322">
              <w:marLeft w:val="0"/>
              <w:marRight w:val="0"/>
              <w:marTop w:val="0"/>
              <w:marBottom w:val="0"/>
              <w:divBdr>
                <w:top w:val="none" w:sz="0" w:space="0" w:color="auto"/>
                <w:left w:val="none" w:sz="0" w:space="0" w:color="auto"/>
                <w:bottom w:val="none" w:sz="0" w:space="0" w:color="auto"/>
                <w:right w:val="none" w:sz="0" w:space="0" w:color="auto"/>
              </w:divBdr>
            </w:div>
            <w:div w:id="698431717">
              <w:marLeft w:val="0"/>
              <w:marRight w:val="0"/>
              <w:marTop w:val="0"/>
              <w:marBottom w:val="0"/>
              <w:divBdr>
                <w:top w:val="none" w:sz="0" w:space="0" w:color="auto"/>
                <w:left w:val="none" w:sz="0" w:space="0" w:color="auto"/>
                <w:bottom w:val="none" w:sz="0" w:space="0" w:color="auto"/>
                <w:right w:val="none" w:sz="0" w:space="0" w:color="auto"/>
              </w:divBdr>
            </w:div>
            <w:div w:id="1345013671">
              <w:marLeft w:val="0"/>
              <w:marRight w:val="0"/>
              <w:marTop w:val="0"/>
              <w:marBottom w:val="0"/>
              <w:divBdr>
                <w:top w:val="none" w:sz="0" w:space="0" w:color="auto"/>
                <w:left w:val="none" w:sz="0" w:space="0" w:color="auto"/>
                <w:bottom w:val="none" w:sz="0" w:space="0" w:color="auto"/>
                <w:right w:val="none" w:sz="0" w:space="0" w:color="auto"/>
              </w:divBdr>
            </w:div>
            <w:div w:id="1801722295">
              <w:marLeft w:val="0"/>
              <w:marRight w:val="0"/>
              <w:marTop w:val="0"/>
              <w:marBottom w:val="0"/>
              <w:divBdr>
                <w:top w:val="none" w:sz="0" w:space="0" w:color="auto"/>
                <w:left w:val="none" w:sz="0" w:space="0" w:color="auto"/>
                <w:bottom w:val="none" w:sz="0" w:space="0" w:color="auto"/>
                <w:right w:val="none" w:sz="0" w:space="0" w:color="auto"/>
              </w:divBdr>
            </w:div>
            <w:div w:id="67772763">
              <w:marLeft w:val="0"/>
              <w:marRight w:val="0"/>
              <w:marTop w:val="0"/>
              <w:marBottom w:val="0"/>
              <w:divBdr>
                <w:top w:val="none" w:sz="0" w:space="0" w:color="auto"/>
                <w:left w:val="none" w:sz="0" w:space="0" w:color="auto"/>
                <w:bottom w:val="none" w:sz="0" w:space="0" w:color="auto"/>
                <w:right w:val="none" w:sz="0" w:space="0" w:color="auto"/>
              </w:divBdr>
            </w:div>
            <w:div w:id="839396665">
              <w:marLeft w:val="0"/>
              <w:marRight w:val="0"/>
              <w:marTop w:val="0"/>
              <w:marBottom w:val="0"/>
              <w:divBdr>
                <w:top w:val="none" w:sz="0" w:space="0" w:color="auto"/>
                <w:left w:val="none" w:sz="0" w:space="0" w:color="auto"/>
                <w:bottom w:val="none" w:sz="0" w:space="0" w:color="auto"/>
                <w:right w:val="none" w:sz="0" w:space="0" w:color="auto"/>
              </w:divBdr>
            </w:div>
            <w:div w:id="94643768">
              <w:marLeft w:val="0"/>
              <w:marRight w:val="0"/>
              <w:marTop w:val="0"/>
              <w:marBottom w:val="0"/>
              <w:divBdr>
                <w:top w:val="none" w:sz="0" w:space="0" w:color="auto"/>
                <w:left w:val="none" w:sz="0" w:space="0" w:color="auto"/>
                <w:bottom w:val="none" w:sz="0" w:space="0" w:color="auto"/>
                <w:right w:val="none" w:sz="0" w:space="0" w:color="auto"/>
              </w:divBdr>
            </w:div>
            <w:div w:id="1409693778">
              <w:marLeft w:val="0"/>
              <w:marRight w:val="0"/>
              <w:marTop w:val="0"/>
              <w:marBottom w:val="0"/>
              <w:divBdr>
                <w:top w:val="none" w:sz="0" w:space="0" w:color="auto"/>
                <w:left w:val="none" w:sz="0" w:space="0" w:color="auto"/>
                <w:bottom w:val="none" w:sz="0" w:space="0" w:color="auto"/>
                <w:right w:val="none" w:sz="0" w:space="0" w:color="auto"/>
              </w:divBdr>
            </w:div>
            <w:div w:id="731273677">
              <w:marLeft w:val="0"/>
              <w:marRight w:val="0"/>
              <w:marTop w:val="0"/>
              <w:marBottom w:val="0"/>
              <w:divBdr>
                <w:top w:val="none" w:sz="0" w:space="0" w:color="auto"/>
                <w:left w:val="none" w:sz="0" w:space="0" w:color="auto"/>
                <w:bottom w:val="none" w:sz="0" w:space="0" w:color="auto"/>
                <w:right w:val="none" w:sz="0" w:space="0" w:color="auto"/>
              </w:divBdr>
            </w:div>
            <w:div w:id="1103257594">
              <w:marLeft w:val="0"/>
              <w:marRight w:val="0"/>
              <w:marTop w:val="0"/>
              <w:marBottom w:val="0"/>
              <w:divBdr>
                <w:top w:val="none" w:sz="0" w:space="0" w:color="auto"/>
                <w:left w:val="none" w:sz="0" w:space="0" w:color="auto"/>
                <w:bottom w:val="none" w:sz="0" w:space="0" w:color="auto"/>
                <w:right w:val="none" w:sz="0" w:space="0" w:color="auto"/>
              </w:divBdr>
            </w:div>
            <w:div w:id="651371541">
              <w:marLeft w:val="0"/>
              <w:marRight w:val="0"/>
              <w:marTop w:val="0"/>
              <w:marBottom w:val="0"/>
              <w:divBdr>
                <w:top w:val="none" w:sz="0" w:space="0" w:color="auto"/>
                <w:left w:val="none" w:sz="0" w:space="0" w:color="auto"/>
                <w:bottom w:val="none" w:sz="0" w:space="0" w:color="auto"/>
                <w:right w:val="none" w:sz="0" w:space="0" w:color="auto"/>
              </w:divBdr>
            </w:div>
            <w:div w:id="1524631742">
              <w:marLeft w:val="0"/>
              <w:marRight w:val="0"/>
              <w:marTop w:val="0"/>
              <w:marBottom w:val="0"/>
              <w:divBdr>
                <w:top w:val="none" w:sz="0" w:space="0" w:color="auto"/>
                <w:left w:val="none" w:sz="0" w:space="0" w:color="auto"/>
                <w:bottom w:val="none" w:sz="0" w:space="0" w:color="auto"/>
                <w:right w:val="none" w:sz="0" w:space="0" w:color="auto"/>
              </w:divBdr>
            </w:div>
            <w:div w:id="1779374472">
              <w:marLeft w:val="0"/>
              <w:marRight w:val="0"/>
              <w:marTop w:val="0"/>
              <w:marBottom w:val="0"/>
              <w:divBdr>
                <w:top w:val="none" w:sz="0" w:space="0" w:color="auto"/>
                <w:left w:val="none" w:sz="0" w:space="0" w:color="auto"/>
                <w:bottom w:val="none" w:sz="0" w:space="0" w:color="auto"/>
                <w:right w:val="none" w:sz="0" w:space="0" w:color="auto"/>
              </w:divBdr>
            </w:div>
            <w:div w:id="394165958">
              <w:marLeft w:val="0"/>
              <w:marRight w:val="0"/>
              <w:marTop w:val="0"/>
              <w:marBottom w:val="0"/>
              <w:divBdr>
                <w:top w:val="none" w:sz="0" w:space="0" w:color="auto"/>
                <w:left w:val="none" w:sz="0" w:space="0" w:color="auto"/>
                <w:bottom w:val="none" w:sz="0" w:space="0" w:color="auto"/>
                <w:right w:val="none" w:sz="0" w:space="0" w:color="auto"/>
              </w:divBdr>
            </w:div>
            <w:div w:id="827668047">
              <w:marLeft w:val="0"/>
              <w:marRight w:val="0"/>
              <w:marTop w:val="0"/>
              <w:marBottom w:val="0"/>
              <w:divBdr>
                <w:top w:val="none" w:sz="0" w:space="0" w:color="auto"/>
                <w:left w:val="none" w:sz="0" w:space="0" w:color="auto"/>
                <w:bottom w:val="none" w:sz="0" w:space="0" w:color="auto"/>
                <w:right w:val="none" w:sz="0" w:space="0" w:color="auto"/>
              </w:divBdr>
            </w:div>
            <w:div w:id="405104975">
              <w:marLeft w:val="0"/>
              <w:marRight w:val="0"/>
              <w:marTop w:val="0"/>
              <w:marBottom w:val="0"/>
              <w:divBdr>
                <w:top w:val="none" w:sz="0" w:space="0" w:color="auto"/>
                <w:left w:val="none" w:sz="0" w:space="0" w:color="auto"/>
                <w:bottom w:val="none" w:sz="0" w:space="0" w:color="auto"/>
                <w:right w:val="none" w:sz="0" w:space="0" w:color="auto"/>
              </w:divBdr>
            </w:div>
            <w:div w:id="759569015">
              <w:marLeft w:val="0"/>
              <w:marRight w:val="0"/>
              <w:marTop w:val="0"/>
              <w:marBottom w:val="0"/>
              <w:divBdr>
                <w:top w:val="none" w:sz="0" w:space="0" w:color="auto"/>
                <w:left w:val="none" w:sz="0" w:space="0" w:color="auto"/>
                <w:bottom w:val="none" w:sz="0" w:space="0" w:color="auto"/>
                <w:right w:val="none" w:sz="0" w:space="0" w:color="auto"/>
              </w:divBdr>
            </w:div>
            <w:div w:id="1684235927">
              <w:marLeft w:val="0"/>
              <w:marRight w:val="0"/>
              <w:marTop w:val="0"/>
              <w:marBottom w:val="0"/>
              <w:divBdr>
                <w:top w:val="none" w:sz="0" w:space="0" w:color="auto"/>
                <w:left w:val="none" w:sz="0" w:space="0" w:color="auto"/>
                <w:bottom w:val="none" w:sz="0" w:space="0" w:color="auto"/>
                <w:right w:val="none" w:sz="0" w:space="0" w:color="auto"/>
              </w:divBdr>
            </w:div>
            <w:div w:id="1185750852">
              <w:marLeft w:val="0"/>
              <w:marRight w:val="0"/>
              <w:marTop w:val="0"/>
              <w:marBottom w:val="0"/>
              <w:divBdr>
                <w:top w:val="none" w:sz="0" w:space="0" w:color="auto"/>
                <w:left w:val="none" w:sz="0" w:space="0" w:color="auto"/>
                <w:bottom w:val="none" w:sz="0" w:space="0" w:color="auto"/>
                <w:right w:val="none" w:sz="0" w:space="0" w:color="auto"/>
              </w:divBdr>
            </w:div>
            <w:div w:id="263534728">
              <w:marLeft w:val="0"/>
              <w:marRight w:val="0"/>
              <w:marTop w:val="0"/>
              <w:marBottom w:val="0"/>
              <w:divBdr>
                <w:top w:val="none" w:sz="0" w:space="0" w:color="auto"/>
                <w:left w:val="none" w:sz="0" w:space="0" w:color="auto"/>
                <w:bottom w:val="none" w:sz="0" w:space="0" w:color="auto"/>
                <w:right w:val="none" w:sz="0" w:space="0" w:color="auto"/>
              </w:divBdr>
            </w:div>
            <w:div w:id="1167482397">
              <w:marLeft w:val="0"/>
              <w:marRight w:val="0"/>
              <w:marTop w:val="0"/>
              <w:marBottom w:val="0"/>
              <w:divBdr>
                <w:top w:val="none" w:sz="0" w:space="0" w:color="auto"/>
                <w:left w:val="none" w:sz="0" w:space="0" w:color="auto"/>
                <w:bottom w:val="none" w:sz="0" w:space="0" w:color="auto"/>
                <w:right w:val="none" w:sz="0" w:space="0" w:color="auto"/>
              </w:divBdr>
            </w:div>
            <w:div w:id="655720119">
              <w:marLeft w:val="0"/>
              <w:marRight w:val="0"/>
              <w:marTop w:val="0"/>
              <w:marBottom w:val="0"/>
              <w:divBdr>
                <w:top w:val="none" w:sz="0" w:space="0" w:color="auto"/>
                <w:left w:val="none" w:sz="0" w:space="0" w:color="auto"/>
                <w:bottom w:val="none" w:sz="0" w:space="0" w:color="auto"/>
                <w:right w:val="none" w:sz="0" w:space="0" w:color="auto"/>
              </w:divBdr>
            </w:div>
            <w:div w:id="1666008713">
              <w:marLeft w:val="0"/>
              <w:marRight w:val="0"/>
              <w:marTop w:val="0"/>
              <w:marBottom w:val="0"/>
              <w:divBdr>
                <w:top w:val="none" w:sz="0" w:space="0" w:color="auto"/>
                <w:left w:val="none" w:sz="0" w:space="0" w:color="auto"/>
                <w:bottom w:val="none" w:sz="0" w:space="0" w:color="auto"/>
                <w:right w:val="none" w:sz="0" w:space="0" w:color="auto"/>
              </w:divBdr>
            </w:div>
            <w:div w:id="26951040">
              <w:marLeft w:val="0"/>
              <w:marRight w:val="0"/>
              <w:marTop w:val="0"/>
              <w:marBottom w:val="0"/>
              <w:divBdr>
                <w:top w:val="none" w:sz="0" w:space="0" w:color="auto"/>
                <w:left w:val="none" w:sz="0" w:space="0" w:color="auto"/>
                <w:bottom w:val="none" w:sz="0" w:space="0" w:color="auto"/>
                <w:right w:val="none" w:sz="0" w:space="0" w:color="auto"/>
              </w:divBdr>
            </w:div>
            <w:div w:id="1592549446">
              <w:marLeft w:val="0"/>
              <w:marRight w:val="0"/>
              <w:marTop w:val="0"/>
              <w:marBottom w:val="0"/>
              <w:divBdr>
                <w:top w:val="none" w:sz="0" w:space="0" w:color="auto"/>
                <w:left w:val="none" w:sz="0" w:space="0" w:color="auto"/>
                <w:bottom w:val="none" w:sz="0" w:space="0" w:color="auto"/>
                <w:right w:val="none" w:sz="0" w:space="0" w:color="auto"/>
              </w:divBdr>
            </w:div>
            <w:div w:id="10762878">
              <w:marLeft w:val="0"/>
              <w:marRight w:val="0"/>
              <w:marTop w:val="0"/>
              <w:marBottom w:val="0"/>
              <w:divBdr>
                <w:top w:val="none" w:sz="0" w:space="0" w:color="auto"/>
                <w:left w:val="none" w:sz="0" w:space="0" w:color="auto"/>
                <w:bottom w:val="none" w:sz="0" w:space="0" w:color="auto"/>
                <w:right w:val="none" w:sz="0" w:space="0" w:color="auto"/>
              </w:divBdr>
            </w:div>
            <w:div w:id="232550343">
              <w:marLeft w:val="0"/>
              <w:marRight w:val="0"/>
              <w:marTop w:val="0"/>
              <w:marBottom w:val="0"/>
              <w:divBdr>
                <w:top w:val="none" w:sz="0" w:space="0" w:color="auto"/>
                <w:left w:val="none" w:sz="0" w:space="0" w:color="auto"/>
                <w:bottom w:val="none" w:sz="0" w:space="0" w:color="auto"/>
                <w:right w:val="none" w:sz="0" w:space="0" w:color="auto"/>
              </w:divBdr>
            </w:div>
            <w:div w:id="1476945297">
              <w:marLeft w:val="0"/>
              <w:marRight w:val="0"/>
              <w:marTop w:val="0"/>
              <w:marBottom w:val="0"/>
              <w:divBdr>
                <w:top w:val="none" w:sz="0" w:space="0" w:color="auto"/>
                <w:left w:val="none" w:sz="0" w:space="0" w:color="auto"/>
                <w:bottom w:val="none" w:sz="0" w:space="0" w:color="auto"/>
                <w:right w:val="none" w:sz="0" w:space="0" w:color="auto"/>
              </w:divBdr>
            </w:div>
            <w:div w:id="196620811">
              <w:marLeft w:val="0"/>
              <w:marRight w:val="0"/>
              <w:marTop w:val="0"/>
              <w:marBottom w:val="0"/>
              <w:divBdr>
                <w:top w:val="none" w:sz="0" w:space="0" w:color="auto"/>
                <w:left w:val="none" w:sz="0" w:space="0" w:color="auto"/>
                <w:bottom w:val="none" w:sz="0" w:space="0" w:color="auto"/>
                <w:right w:val="none" w:sz="0" w:space="0" w:color="auto"/>
              </w:divBdr>
            </w:div>
            <w:div w:id="1592665810">
              <w:marLeft w:val="0"/>
              <w:marRight w:val="0"/>
              <w:marTop w:val="0"/>
              <w:marBottom w:val="0"/>
              <w:divBdr>
                <w:top w:val="none" w:sz="0" w:space="0" w:color="auto"/>
                <w:left w:val="none" w:sz="0" w:space="0" w:color="auto"/>
                <w:bottom w:val="none" w:sz="0" w:space="0" w:color="auto"/>
                <w:right w:val="none" w:sz="0" w:space="0" w:color="auto"/>
              </w:divBdr>
            </w:div>
            <w:div w:id="1541045862">
              <w:marLeft w:val="0"/>
              <w:marRight w:val="0"/>
              <w:marTop w:val="0"/>
              <w:marBottom w:val="0"/>
              <w:divBdr>
                <w:top w:val="none" w:sz="0" w:space="0" w:color="auto"/>
                <w:left w:val="none" w:sz="0" w:space="0" w:color="auto"/>
                <w:bottom w:val="none" w:sz="0" w:space="0" w:color="auto"/>
                <w:right w:val="none" w:sz="0" w:space="0" w:color="auto"/>
              </w:divBdr>
            </w:div>
            <w:div w:id="970095109">
              <w:marLeft w:val="0"/>
              <w:marRight w:val="0"/>
              <w:marTop w:val="0"/>
              <w:marBottom w:val="0"/>
              <w:divBdr>
                <w:top w:val="none" w:sz="0" w:space="0" w:color="auto"/>
                <w:left w:val="none" w:sz="0" w:space="0" w:color="auto"/>
                <w:bottom w:val="none" w:sz="0" w:space="0" w:color="auto"/>
                <w:right w:val="none" w:sz="0" w:space="0" w:color="auto"/>
              </w:divBdr>
            </w:div>
            <w:div w:id="800074704">
              <w:marLeft w:val="0"/>
              <w:marRight w:val="0"/>
              <w:marTop w:val="0"/>
              <w:marBottom w:val="0"/>
              <w:divBdr>
                <w:top w:val="none" w:sz="0" w:space="0" w:color="auto"/>
                <w:left w:val="none" w:sz="0" w:space="0" w:color="auto"/>
                <w:bottom w:val="none" w:sz="0" w:space="0" w:color="auto"/>
                <w:right w:val="none" w:sz="0" w:space="0" w:color="auto"/>
              </w:divBdr>
            </w:div>
            <w:div w:id="1851483104">
              <w:marLeft w:val="0"/>
              <w:marRight w:val="0"/>
              <w:marTop w:val="0"/>
              <w:marBottom w:val="0"/>
              <w:divBdr>
                <w:top w:val="none" w:sz="0" w:space="0" w:color="auto"/>
                <w:left w:val="none" w:sz="0" w:space="0" w:color="auto"/>
                <w:bottom w:val="none" w:sz="0" w:space="0" w:color="auto"/>
                <w:right w:val="none" w:sz="0" w:space="0" w:color="auto"/>
              </w:divBdr>
            </w:div>
            <w:div w:id="794644947">
              <w:marLeft w:val="0"/>
              <w:marRight w:val="0"/>
              <w:marTop w:val="0"/>
              <w:marBottom w:val="0"/>
              <w:divBdr>
                <w:top w:val="none" w:sz="0" w:space="0" w:color="auto"/>
                <w:left w:val="none" w:sz="0" w:space="0" w:color="auto"/>
                <w:bottom w:val="none" w:sz="0" w:space="0" w:color="auto"/>
                <w:right w:val="none" w:sz="0" w:space="0" w:color="auto"/>
              </w:divBdr>
            </w:div>
            <w:div w:id="573509688">
              <w:marLeft w:val="0"/>
              <w:marRight w:val="0"/>
              <w:marTop w:val="0"/>
              <w:marBottom w:val="0"/>
              <w:divBdr>
                <w:top w:val="none" w:sz="0" w:space="0" w:color="auto"/>
                <w:left w:val="none" w:sz="0" w:space="0" w:color="auto"/>
                <w:bottom w:val="none" w:sz="0" w:space="0" w:color="auto"/>
                <w:right w:val="none" w:sz="0" w:space="0" w:color="auto"/>
              </w:divBdr>
            </w:div>
            <w:div w:id="1245340328">
              <w:marLeft w:val="0"/>
              <w:marRight w:val="0"/>
              <w:marTop w:val="0"/>
              <w:marBottom w:val="0"/>
              <w:divBdr>
                <w:top w:val="none" w:sz="0" w:space="0" w:color="auto"/>
                <w:left w:val="none" w:sz="0" w:space="0" w:color="auto"/>
                <w:bottom w:val="none" w:sz="0" w:space="0" w:color="auto"/>
                <w:right w:val="none" w:sz="0" w:space="0" w:color="auto"/>
              </w:divBdr>
            </w:div>
            <w:div w:id="1961525048">
              <w:marLeft w:val="0"/>
              <w:marRight w:val="0"/>
              <w:marTop w:val="0"/>
              <w:marBottom w:val="0"/>
              <w:divBdr>
                <w:top w:val="none" w:sz="0" w:space="0" w:color="auto"/>
                <w:left w:val="none" w:sz="0" w:space="0" w:color="auto"/>
                <w:bottom w:val="none" w:sz="0" w:space="0" w:color="auto"/>
                <w:right w:val="none" w:sz="0" w:space="0" w:color="auto"/>
              </w:divBdr>
            </w:div>
            <w:div w:id="1199705220">
              <w:marLeft w:val="0"/>
              <w:marRight w:val="0"/>
              <w:marTop w:val="0"/>
              <w:marBottom w:val="0"/>
              <w:divBdr>
                <w:top w:val="none" w:sz="0" w:space="0" w:color="auto"/>
                <w:left w:val="none" w:sz="0" w:space="0" w:color="auto"/>
                <w:bottom w:val="none" w:sz="0" w:space="0" w:color="auto"/>
                <w:right w:val="none" w:sz="0" w:space="0" w:color="auto"/>
              </w:divBdr>
            </w:div>
            <w:div w:id="1048187738">
              <w:marLeft w:val="0"/>
              <w:marRight w:val="0"/>
              <w:marTop w:val="0"/>
              <w:marBottom w:val="0"/>
              <w:divBdr>
                <w:top w:val="none" w:sz="0" w:space="0" w:color="auto"/>
                <w:left w:val="none" w:sz="0" w:space="0" w:color="auto"/>
                <w:bottom w:val="none" w:sz="0" w:space="0" w:color="auto"/>
                <w:right w:val="none" w:sz="0" w:space="0" w:color="auto"/>
              </w:divBdr>
            </w:div>
            <w:div w:id="2035307398">
              <w:marLeft w:val="0"/>
              <w:marRight w:val="0"/>
              <w:marTop w:val="0"/>
              <w:marBottom w:val="0"/>
              <w:divBdr>
                <w:top w:val="none" w:sz="0" w:space="0" w:color="auto"/>
                <w:left w:val="none" w:sz="0" w:space="0" w:color="auto"/>
                <w:bottom w:val="none" w:sz="0" w:space="0" w:color="auto"/>
                <w:right w:val="none" w:sz="0" w:space="0" w:color="auto"/>
              </w:divBdr>
            </w:div>
            <w:div w:id="1570577042">
              <w:marLeft w:val="0"/>
              <w:marRight w:val="0"/>
              <w:marTop w:val="0"/>
              <w:marBottom w:val="0"/>
              <w:divBdr>
                <w:top w:val="none" w:sz="0" w:space="0" w:color="auto"/>
                <w:left w:val="none" w:sz="0" w:space="0" w:color="auto"/>
                <w:bottom w:val="none" w:sz="0" w:space="0" w:color="auto"/>
                <w:right w:val="none" w:sz="0" w:space="0" w:color="auto"/>
              </w:divBdr>
            </w:div>
            <w:div w:id="1700736071">
              <w:marLeft w:val="0"/>
              <w:marRight w:val="0"/>
              <w:marTop w:val="0"/>
              <w:marBottom w:val="0"/>
              <w:divBdr>
                <w:top w:val="none" w:sz="0" w:space="0" w:color="auto"/>
                <w:left w:val="none" w:sz="0" w:space="0" w:color="auto"/>
                <w:bottom w:val="none" w:sz="0" w:space="0" w:color="auto"/>
                <w:right w:val="none" w:sz="0" w:space="0" w:color="auto"/>
              </w:divBdr>
            </w:div>
            <w:div w:id="779690930">
              <w:marLeft w:val="0"/>
              <w:marRight w:val="0"/>
              <w:marTop w:val="0"/>
              <w:marBottom w:val="0"/>
              <w:divBdr>
                <w:top w:val="none" w:sz="0" w:space="0" w:color="auto"/>
                <w:left w:val="none" w:sz="0" w:space="0" w:color="auto"/>
                <w:bottom w:val="none" w:sz="0" w:space="0" w:color="auto"/>
                <w:right w:val="none" w:sz="0" w:space="0" w:color="auto"/>
              </w:divBdr>
            </w:div>
            <w:div w:id="1900357351">
              <w:marLeft w:val="0"/>
              <w:marRight w:val="0"/>
              <w:marTop w:val="0"/>
              <w:marBottom w:val="0"/>
              <w:divBdr>
                <w:top w:val="none" w:sz="0" w:space="0" w:color="auto"/>
                <w:left w:val="none" w:sz="0" w:space="0" w:color="auto"/>
                <w:bottom w:val="none" w:sz="0" w:space="0" w:color="auto"/>
                <w:right w:val="none" w:sz="0" w:space="0" w:color="auto"/>
              </w:divBdr>
            </w:div>
            <w:div w:id="1909612715">
              <w:marLeft w:val="0"/>
              <w:marRight w:val="0"/>
              <w:marTop w:val="0"/>
              <w:marBottom w:val="0"/>
              <w:divBdr>
                <w:top w:val="none" w:sz="0" w:space="0" w:color="auto"/>
                <w:left w:val="none" w:sz="0" w:space="0" w:color="auto"/>
                <w:bottom w:val="none" w:sz="0" w:space="0" w:color="auto"/>
                <w:right w:val="none" w:sz="0" w:space="0" w:color="auto"/>
              </w:divBdr>
            </w:div>
            <w:div w:id="299726905">
              <w:marLeft w:val="0"/>
              <w:marRight w:val="0"/>
              <w:marTop w:val="0"/>
              <w:marBottom w:val="0"/>
              <w:divBdr>
                <w:top w:val="none" w:sz="0" w:space="0" w:color="auto"/>
                <w:left w:val="none" w:sz="0" w:space="0" w:color="auto"/>
                <w:bottom w:val="none" w:sz="0" w:space="0" w:color="auto"/>
                <w:right w:val="none" w:sz="0" w:space="0" w:color="auto"/>
              </w:divBdr>
            </w:div>
            <w:div w:id="1586262723">
              <w:marLeft w:val="0"/>
              <w:marRight w:val="0"/>
              <w:marTop w:val="0"/>
              <w:marBottom w:val="0"/>
              <w:divBdr>
                <w:top w:val="none" w:sz="0" w:space="0" w:color="auto"/>
                <w:left w:val="none" w:sz="0" w:space="0" w:color="auto"/>
                <w:bottom w:val="none" w:sz="0" w:space="0" w:color="auto"/>
                <w:right w:val="none" w:sz="0" w:space="0" w:color="auto"/>
              </w:divBdr>
            </w:div>
            <w:div w:id="1611468873">
              <w:marLeft w:val="0"/>
              <w:marRight w:val="0"/>
              <w:marTop w:val="0"/>
              <w:marBottom w:val="0"/>
              <w:divBdr>
                <w:top w:val="none" w:sz="0" w:space="0" w:color="auto"/>
                <w:left w:val="none" w:sz="0" w:space="0" w:color="auto"/>
                <w:bottom w:val="none" w:sz="0" w:space="0" w:color="auto"/>
                <w:right w:val="none" w:sz="0" w:space="0" w:color="auto"/>
              </w:divBdr>
            </w:div>
            <w:div w:id="1604533157">
              <w:marLeft w:val="0"/>
              <w:marRight w:val="0"/>
              <w:marTop w:val="0"/>
              <w:marBottom w:val="0"/>
              <w:divBdr>
                <w:top w:val="none" w:sz="0" w:space="0" w:color="auto"/>
                <w:left w:val="none" w:sz="0" w:space="0" w:color="auto"/>
                <w:bottom w:val="none" w:sz="0" w:space="0" w:color="auto"/>
                <w:right w:val="none" w:sz="0" w:space="0" w:color="auto"/>
              </w:divBdr>
            </w:div>
            <w:div w:id="1333801469">
              <w:marLeft w:val="0"/>
              <w:marRight w:val="0"/>
              <w:marTop w:val="0"/>
              <w:marBottom w:val="0"/>
              <w:divBdr>
                <w:top w:val="none" w:sz="0" w:space="0" w:color="auto"/>
                <w:left w:val="none" w:sz="0" w:space="0" w:color="auto"/>
                <w:bottom w:val="none" w:sz="0" w:space="0" w:color="auto"/>
                <w:right w:val="none" w:sz="0" w:space="0" w:color="auto"/>
              </w:divBdr>
            </w:div>
            <w:div w:id="1247300922">
              <w:marLeft w:val="0"/>
              <w:marRight w:val="0"/>
              <w:marTop w:val="0"/>
              <w:marBottom w:val="0"/>
              <w:divBdr>
                <w:top w:val="none" w:sz="0" w:space="0" w:color="auto"/>
                <w:left w:val="none" w:sz="0" w:space="0" w:color="auto"/>
                <w:bottom w:val="none" w:sz="0" w:space="0" w:color="auto"/>
                <w:right w:val="none" w:sz="0" w:space="0" w:color="auto"/>
              </w:divBdr>
            </w:div>
            <w:div w:id="1146552722">
              <w:marLeft w:val="0"/>
              <w:marRight w:val="0"/>
              <w:marTop w:val="0"/>
              <w:marBottom w:val="0"/>
              <w:divBdr>
                <w:top w:val="none" w:sz="0" w:space="0" w:color="auto"/>
                <w:left w:val="none" w:sz="0" w:space="0" w:color="auto"/>
                <w:bottom w:val="none" w:sz="0" w:space="0" w:color="auto"/>
                <w:right w:val="none" w:sz="0" w:space="0" w:color="auto"/>
              </w:divBdr>
            </w:div>
            <w:div w:id="1395659343">
              <w:marLeft w:val="0"/>
              <w:marRight w:val="0"/>
              <w:marTop w:val="0"/>
              <w:marBottom w:val="0"/>
              <w:divBdr>
                <w:top w:val="none" w:sz="0" w:space="0" w:color="auto"/>
                <w:left w:val="none" w:sz="0" w:space="0" w:color="auto"/>
                <w:bottom w:val="none" w:sz="0" w:space="0" w:color="auto"/>
                <w:right w:val="none" w:sz="0" w:space="0" w:color="auto"/>
              </w:divBdr>
            </w:div>
            <w:div w:id="1966813383">
              <w:marLeft w:val="0"/>
              <w:marRight w:val="0"/>
              <w:marTop w:val="0"/>
              <w:marBottom w:val="0"/>
              <w:divBdr>
                <w:top w:val="none" w:sz="0" w:space="0" w:color="auto"/>
                <w:left w:val="none" w:sz="0" w:space="0" w:color="auto"/>
                <w:bottom w:val="none" w:sz="0" w:space="0" w:color="auto"/>
                <w:right w:val="none" w:sz="0" w:space="0" w:color="auto"/>
              </w:divBdr>
            </w:div>
            <w:div w:id="1431778768">
              <w:marLeft w:val="0"/>
              <w:marRight w:val="0"/>
              <w:marTop w:val="0"/>
              <w:marBottom w:val="0"/>
              <w:divBdr>
                <w:top w:val="none" w:sz="0" w:space="0" w:color="auto"/>
                <w:left w:val="none" w:sz="0" w:space="0" w:color="auto"/>
                <w:bottom w:val="none" w:sz="0" w:space="0" w:color="auto"/>
                <w:right w:val="none" w:sz="0" w:space="0" w:color="auto"/>
              </w:divBdr>
            </w:div>
            <w:div w:id="134639348">
              <w:marLeft w:val="0"/>
              <w:marRight w:val="0"/>
              <w:marTop w:val="0"/>
              <w:marBottom w:val="0"/>
              <w:divBdr>
                <w:top w:val="none" w:sz="0" w:space="0" w:color="auto"/>
                <w:left w:val="none" w:sz="0" w:space="0" w:color="auto"/>
                <w:bottom w:val="none" w:sz="0" w:space="0" w:color="auto"/>
                <w:right w:val="none" w:sz="0" w:space="0" w:color="auto"/>
              </w:divBdr>
            </w:div>
            <w:div w:id="485361985">
              <w:marLeft w:val="0"/>
              <w:marRight w:val="0"/>
              <w:marTop w:val="0"/>
              <w:marBottom w:val="0"/>
              <w:divBdr>
                <w:top w:val="none" w:sz="0" w:space="0" w:color="auto"/>
                <w:left w:val="none" w:sz="0" w:space="0" w:color="auto"/>
                <w:bottom w:val="none" w:sz="0" w:space="0" w:color="auto"/>
                <w:right w:val="none" w:sz="0" w:space="0" w:color="auto"/>
              </w:divBdr>
            </w:div>
            <w:div w:id="519052521">
              <w:marLeft w:val="0"/>
              <w:marRight w:val="0"/>
              <w:marTop w:val="0"/>
              <w:marBottom w:val="0"/>
              <w:divBdr>
                <w:top w:val="none" w:sz="0" w:space="0" w:color="auto"/>
                <w:left w:val="none" w:sz="0" w:space="0" w:color="auto"/>
                <w:bottom w:val="none" w:sz="0" w:space="0" w:color="auto"/>
                <w:right w:val="none" w:sz="0" w:space="0" w:color="auto"/>
              </w:divBdr>
            </w:div>
            <w:div w:id="778065210">
              <w:marLeft w:val="0"/>
              <w:marRight w:val="0"/>
              <w:marTop w:val="0"/>
              <w:marBottom w:val="0"/>
              <w:divBdr>
                <w:top w:val="none" w:sz="0" w:space="0" w:color="auto"/>
                <w:left w:val="none" w:sz="0" w:space="0" w:color="auto"/>
                <w:bottom w:val="none" w:sz="0" w:space="0" w:color="auto"/>
                <w:right w:val="none" w:sz="0" w:space="0" w:color="auto"/>
              </w:divBdr>
            </w:div>
            <w:div w:id="1133866045">
              <w:marLeft w:val="0"/>
              <w:marRight w:val="0"/>
              <w:marTop w:val="0"/>
              <w:marBottom w:val="0"/>
              <w:divBdr>
                <w:top w:val="none" w:sz="0" w:space="0" w:color="auto"/>
                <w:left w:val="none" w:sz="0" w:space="0" w:color="auto"/>
                <w:bottom w:val="none" w:sz="0" w:space="0" w:color="auto"/>
                <w:right w:val="none" w:sz="0" w:space="0" w:color="auto"/>
              </w:divBdr>
            </w:div>
            <w:div w:id="275214098">
              <w:marLeft w:val="0"/>
              <w:marRight w:val="0"/>
              <w:marTop w:val="0"/>
              <w:marBottom w:val="0"/>
              <w:divBdr>
                <w:top w:val="none" w:sz="0" w:space="0" w:color="auto"/>
                <w:left w:val="none" w:sz="0" w:space="0" w:color="auto"/>
                <w:bottom w:val="none" w:sz="0" w:space="0" w:color="auto"/>
                <w:right w:val="none" w:sz="0" w:space="0" w:color="auto"/>
              </w:divBdr>
            </w:div>
            <w:div w:id="570193040">
              <w:marLeft w:val="0"/>
              <w:marRight w:val="0"/>
              <w:marTop w:val="0"/>
              <w:marBottom w:val="0"/>
              <w:divBdr>
                <w:top w:val="none" w:sz="0" w:space="0" w:color="auto"/>
                <w:left w:val="none" w:sz="0" w:space="0" w:color="auto"/>
                <w:bottom w:val="none" w:sz="0" w:space="0" w:color="auto"/>
                <w:right w:val="none" w:sz="0" w:space="0" w:color="auto"/>
              </w:divBdr>
            </w:div>
            <w:div w:id="1356693151">
              <w:marLeft w:val="0"/>
              <w:marRight w:val="0"/>
              <w:marTop w:val="0"/>
              <w:marBottom w:val="0"/>
              <w:divBdr>
                <w:top w:val="none" w:sz="0" w:space="0" w:color="auto"/>
                <w:left w:val="none" w:sz="0" w:space="0" w:color="auto"/>
                <w:bottom w:val="none" w:sz="0" w:space="0" w:color="auto"/>
                <w:right w:val="none" w:sz="0" w:space="0" w:color="auto"/>
              </w:divBdr>
            </w:div>
            <w:div w:id="1515420533">
              <w:marLeft w:val="0"/>
              <w:marRight w:val="0"/>
              <w:marTop w:val="0"/>
              <w:marBottom w:val="0"/>
              <w:divBdr>
                <w:top w:val="none" w:sz="0" w:space="0" w:color="auto"/>
                <w:left w:val="none" w:sz="0" w:space="0" w:color="auto"/>
                <w:bottom w:val="none" w:sz="0" w:space="0" w:color="auto"/>
                <w:right w:val="none" w:sz="0" w:space="0" w:color="auto"/>
              </w:divBdr>
            </w:div>
            <w:div w:id="1838382346">
              <w:marLeft w:val="0"/>
              <w:marRight w:val="0"/>
              <w:marTop w:val="0"/>
              <w:marBottom w:val="0"/>
              <w:divBdr>
                <w:top w:val="none" w:sz="0" w:space="0" w:color="auto"/>
                <w:left w:val="none" w:sz="0" w:space="0" w:color="auto"/>
                <w:bottom w:val="none" w:sz="0" w:space="0" w:color="auto"/>
                <w:right w:val="none" w:sz="0" w:space="0" w:color="auto"/>
              </w:divBdr>
            </w:div>
            <w:div w:id="112024810">
              <w:marLeft w:val="0"/>
              <w:marRight w:val="0"/>
              <w:marTop w:val="0"/>
              <w:marBottom w:val="0"/>
              <w:divBdr>
                <w:top w:val="none" w:sz="0" w:space="0" w:color="auto"/>
                <w:left w:val="none" w:sz="0" w:space="0" w:color="auto"/>
                <w:bottom w:val="none" w:sz="0" w:space="0" w:color="auto"/>
                <w:right w:val="none" w:sz="0" w:space="0" w:color="auto"/>
              </w:divBdr>
            </w:div>
            <w:div w:id="561526789">
              <w:marLeft w:val="0"/>
              <w:marRight w:val="0"/>
              <w:marTop w:val="0"/>
              <w:marBottom w:val="0"/>
              <w:divBdr>
                <w:top w:val="none" w:sz="0" w:space="0" w:color="auto"/>
                <w:left w:val="none" w:sz="0" w:space="0" w:color="auto"/>
                <w:bottom w:val="none" w:sz="0" w:space="0" w:color="auto"/>
                <w:right w:val="none" w:sz="0" w:space="0" w:color="auto"/>
              </w:divBdr>
            </w:div>
            <w:div w:id="646588522">
              <w:marLeft w:val="0"/>
              <w:marRight w:val="0"/>
              <w:marTop w:val="0"/>
              <w:marBottom w:val="0"/>
              <w:divBdr>
                <w:top w:val="none" w:sz="0" w:space="0" w:color="auto"/>
                <w:left w:val="none" w:sz="0" w:space="0" w:color="auto"/>
                <w:bottom w:val="none" w:sz="0" w:space="0" w:color="auto"/>
                <w:right w:val="none" w:sz="0" w:space="0" w:color="auto"/>
              </w:divBdr>
            </w:div>
            <w:div w:id="1889224241">
              <w:marLeft w:val="0"/>
              <w:marRight w:val="0"/>
              <w:marTop w:val="0"/>
              <w:marBottom w:val="0"/>
              <w:divBdr>
                <w:top w:val="none" w:sz="0" w:space="0" w:color="auto"/>
                <w:left w:val="none" w:sz="0" w:space="0" w:color="auto"/>
                <w:bottom w:val="none" w:sz="0" w:space="0" w:color="auto"/>
                <w:right w:val="none" w:sz="0" w:space="0" w:color="auto"/>
              </w:divBdr>
            </w:div>
            <w:div w:id="1663390668">
              <w:marLeft w:val="0"/>
              <w:marRight w:val="0"/>
              <w:marTop w:val="0"/>
              <w:marBottom w:val="0"/>
              <w:divBdr>
                <w:top w:val="none" w:sz="0" w:space="0" w:color="auto"/>
                <w:left w:val="none" w:sz="0" w:space="0" w:color="auto"/>
                <w:bottom w:val="none" w:sz="0" w:space="0" w:color="auto"/>
                <w:right w:val="none" w:sz="0" w:space="0" w:color="auto"/>
              </w:divBdr>
            </w:div>
            <w:div w:id="1257782967">
              <w:marLeft w:val="0"/>
              <w:marRight w:val="0"/>
              <w:marTop w:val="0"/>
              <w:marBottom w:val="0"/>
              <w:divBdr>
                <w:top w:val="none" w:sz="0" w:space="0" w:color="auto"/>
                <w:left w:val="none" w:sz="0" w:space="0" w:color="auto"/>
                <w:bottom w:val="none" w:sz="0" w:space="0" w:color="auto"/>
                <w:right w:val="none" w:sz="0" w:space="0" w:color="auto"/>
              </w:divBdr>
            </w:div>
            <w:div w:id="432553235">
              <w:marLeft w:val="0"/>
              <w:marRight w:val="0"/>
              <w:marTop w:val="0"/>
              <w:marBottom w:val="0"/>
              <w:divBdr>
                <w:top w:val="none" w:sz="0" w:space="0" w:color="auto"/>
                <w:left w:val="none" w:sz="0" w:space="0" w:color="auto"/>
                <w:bottom w:val="none" w:sz="0" w:space="0" w:color="auto"/>
                <w:right w:val="none" w:sz="0" w:space="0" w:color="auto"/>
              </w:divBdr>
            </w:div>
            <w:div w:id="630671884">
              <w:marLeft w:val="0"/>
              <w:marRight w:val="0"/>
              <w:marTop w:val="0"/>
              <w:marBottom w:val="0"/>
              <w:divBdr>
                <w:top w:val="none" w:sz="0" w:space="0" w:color="auto"/>
                <w:left w:val="none" w:sz="0" w:space="0" w:color="auto"/>
                <w:bottom w:val="none" w:sz="0" w:space="0" w:color="auto"/>
                <w:right w:val="none" w:sz="0" w:space="0" w:color="auto"/>
              </w:divBdr>
            </w:div>
            <w:div w:id="1312754675">
              <w:marLeft w:val="0"/>
              <w:marRight w:val="0"/>
              <w:marTop w:val="0"/>
              <w:marBottom w:val="0"/>
              <w:divBdr>
                <w:top w:val="none" w:sz="0" w:space="0" w:color="auto"/>
                <w:left w:val="none" w:sz="0" w:space="0" w:color="auto"/>
                <w:bottom w:val="none" w:sz="0" w:space="0" w:color="auto"/>
                <w:right w:val="none" w:sz="0" w:space="0" w:color="auto"/>
              </w:divBdr>
            </w:div>
            <w:div w:id="2020887686">
              <w:marLeft w:val="0"/>
              <w:marRight w:val="0"/>
              <w:marTop w:val="0"/>
              <w:marBottom w:val="0"/>
              <w:divBdr>
                <w:top w:val="none" w:sz="0" w:space="0" w:color="auto"/>
                <w:left w:val="none" w:sz="0" w:space="0" w:color="auto"/>
                <w:bottom w:val="none" w:sz="0" w:space="0" w:color="auto"/>
                <w:right w:val="none" w:sz="0" w:space="0" w:color="auto"/>
              </w:divBdr>
            </w:div>
            <w:div w:id="1044788806">
              <w:marLeft w:val="0"/>
              <w:marRight w:val="0"/>
              <w:marTop w:val="0"/>
              <w:marBottom w:val="0"/>
              <w:divBdr>
                <w:top w:val="none" w:sz="0" w:space="0" w:color="auto"/>
                <w:left w:val="none" w:sz="0" w:space="0" w:color="auto"/>
                <w:bottom w:val="none" w:sz="0" w:space="0" w:color="auto"/>
                <w:right w:val="none" w:sz="0" w:space="0" w:color="auto"/>
              </w:divBdr>
            </w:div>
            <w:div w:id="654187454">
              <w:marLeft w:val="0"/>
              <w:marRight w:val="0"/>
              <w:marTop w:val="0"/>
              <w:marBottom w:val="0"/>
              <w:divBdr>
                <w:top w:val="none" w:sz="0" w:space="0" w:color="auto"/>
                <w:left w:val="none" w:sz="0" w:space="0" w:color="auto"/>
                <w:bottom w:val="none" w:sz="0" w:space="0" w:color="auto"/>
                <w:right w:val="none" w:sz="0" w:space="0" w:color="auto"/>
              </w:divBdr>
            </w:div>
            <w:div w:id="1266888097">
              <w:marLeft w:val="0"/>
              <w:marRight w:val="0"/>
              <w:marTop w:val="0"/>
              <w:marBottom w:val="0"/>
              <w:divBdr>
                <w:top w:val="none" w:sz="0" w:space="0" w:color="auto"/>
                <w:left w:val="none" w:sz="0" w:space="0" w:color="auto"/>
                <w:bottom w:val="none" w:sz="0" w:space="0" w:color="auto"/>
                <w:right w:val="none" w:sz="0" w:space="0" w:color="auto"/>
              </w:divBdr>
            </w:div>
            <w:div w:id="388042924">
              <w:marLeft w:val="0"/>
              <w:marRight w:val="0"/>
              <w:marTop w:val="0"/>
              <w:marBottom w:val="0"/>
              <w:divBdr>
                <w:top w:val="none" w:sz="0" w:space="0" w:color="auto"/>
                <w:left w:val="none" w:sz="0" w:space="0" w:color="auto"/>
                <w:bottom w:val="none" w:sz="0" w:space="0" w:color="auto"/>
                <w:right w:val="none" w:sz="0" w:space="0" w:color="auto"/>
              </w:divBdr>
            </w:div>
            <w:div w:id="637884160">
              <w:marLeft w:val="0"/>
              <w:marRight w:val="0"/>
              <w:marTop w:val="0"/>
              <w:marBottom w:val="0"/>
              <w:divBdr>
                <w:top w:val="none" w:sz="0" w:space="0" w:color="auto"/>
                <w:left w:val="none" w:sz="0" w:space="0" w:color="auto"/>
                <w:bottom w:val="none" w:sz="0" w:space="0" w:color="auto"/>
                <w:right w:val="none" w:sz="0" w:space="0" w:color="auto"/>
              </w:divBdr>
            </w:div>
            <w:div w:id="759790756">
              <w:marLeft w:val="0"/>
              <w:marRight w:val="0"/>
              <w:marTop w:val="0"/>
              <w:marBottom w:val="0"/>
              <w:divBdr>
                <w:top w:val="none" w:sz="0" w:space="0" w:color="auto"/>
                <w:left w:val="none" w:sz="0" w:space="0" w:color="auto"/>
                <w:bottom w:val="none" w:sz="0" w:space="0" w:color="auto"/>
                <w:right w:val="none" w:sz="0" w:space="0" w:color="auto"/>
              </w:divBdr>
            </w:div>
            <w:div w:id="1249651870">
              <w:marLeft w:val="0"/>
              <w:marRight w:val="0"/>
              <w:marTop w:val="0"/>
              <w:marBottom w:val="0"/>
              <w:divBdr>
                <w:top w:val="none" w:sz="0" w:space="0" w:color="auto"/>
                <w:left w:val="none" w:sz="0" w:space="0" w:color="auto"/>
                <w:bottom w:val="none" w:sz="0" w:space="0" w:color="auto"/>
                <w:right w:val="none" w:sz="0" w:space="0" w:color="auto"/>
              </w:divBdr>
            </w:div>
            <w:div w:id="1215964233">
              <w:marLeft w:val="0"/>
              <w:marRight w:val="0"/>
              <w:marTop w:val="0"/>
              <w:marBottom w:val="0"/>
              <w:divBdr>
                <w:top w:val="none" w:sz="0" w:space="0" w:color="auto"/>
                <w:left w:val="none" w:sz="0" w:space="0" w:color="auto"/>
                <w:bottom w:val="none" w:sz="0" w:space="0" w:color="auto"/>
                <w:right w:val="none" w:sz="0" w:space="0" w:color="auto"/>
              </w:divBdr>
            </w:div>
            <w:div w:id="282422915">
              <w:marLeft w:val="0"/>
              <w:marRight w:val="0"/>
              <w:marTop w:val="0"/>
              <w:marBottom w:val="0"/>
              <w:divBdr>
                <w:top w:val="none" w:sz="0" w:space="0" w:color="auto"/>
                <w:left w:val="none" w:sz="0" w:space="0" w:color="auto"/>
                <w:bottom w:val="none" w:sz="0" w:space="0" w:color="auto"/>
                <w:right w:val="none" w:sz="0" w:space="0" w:color="auto"/>
              </w:divBdr>
            </w:div>
            <w:div w:id="904072900">
              <w:marLeft w:val="0"/>
              <w:marRight w:val="0"/>
              <w:marTop w:val="0"/>
              <w:marBottom w:val="0"/>
              <w:divBdr>
                <w:top w:val="none" w:sz="0" w:space="0" w:color="auto"/>
                <w:left w:val="none" w:sz="0" w:space="0" w:color="auto"/>
                <w:bottom w:val="none" w:sz="0" w:space="0" w:color="auto"/>
                <w:right w:val="none" w:sz="0" w:space="0" w:color="auto"/>
              </w:divBdr>
            </w:div>
            <w:div w:id="2005425033">
              <w:marLeft w:val="0"/>
              <w:marRight w:val="0"/>
              <w:marTop w:val="0"/>
              <w:marBottom w:val="0"/>
              <w:divBdr>
                <w:top w:val="none" w:sz="0" w:space="0" w:color="auto"/>
                <w:left w:val="none" w:sz="0" w:space="0" w:color="auto"/>
                <w:bottom w:val="none" w:sz="0" w:space="0" w:color="auto"/>
                <w:right w:val="none" w:sz="0" w:space="0" w:color="auto"/>
              </w:divBdr>
            </w:div>
            <w:div w:id="1118336113">
              <w:marLeft w:val="0"/>
              <w:marRight w:val="0"/>
              <w:marTop w:val="0"/>
              <w:marBottom w:val="0"/>
              <w:divBdr>
                <w:top w:val="none" w:sz="0" w:space="0" w:color="auto"/>
                <w:left w:val="none" w:sz="0" w:space="0" w:color="auto"/>
                <w:bottom w:val="none" w:sz="0" w:space="0" w:color="auto"/>
                <w:right w:val="none" w:sz="0" w:space="0" w:color="auto"/>
              </w:divBdr>
            </w:div>
            <w:div w:id="1132093573">
              <w:marLeft w:val="0"/>
              <w:marRight w:val="0"/>
              <w:marTop w:val="0"/>
              <w:marBottom w:val="0"/>
              <w:divBdr>
                <w:top w:val="none" w:sz="0" w:space="0" w:color="auto"/>
                <w:left w:val="none" w:sz="0" w:space="0" w:color="auto"/>
                <w:bottom w:val="none" w:sz="0" w:space="0" w:color="auto"/>
                <w:right w:val="none" w:sz="0" w:space="0" w:color="auto"/>
              </w:divBdr>
            </w:div>
            <w:div w:id="1928883436">
              <w:marLeft w:val="0"/>
              <w:marRight w:val="0"/>
              <w:marTop w:val="0"/>
              <w:marBottom w:val="0"/>
              <w:divBdr>
                <w:top w:val="none" w:sz="0" w:space="0" w:color="auto"/>
                <w:left w:val="none" w:sz="0" w:space="0" w:color="auto"/>
                <w:bottom w:val="none" w:sz="0" w:space="0" w:color="auto"/>
                <w:right w:val="none" w:sz="0" w:space="0" w:color="auto"/>
              </w:divBdr>
            </w:div>
            <w:div w:id="1182822189">
              <w:marLeft w:val="0"/>
              <w:marRight w:val="0"/>
              <w:marTop w:val="0"/>
              <w:marBottom w:val="0"/>
              <w:divBdr>
                <w:top w:val="none" w:sz="0" w:space="0" w:color="auto"/>
                <w:left w:val="none" w:sz="0" w:space="0" w:color="auto"/>
                <w:bottom w:val="none" w:sz="0" w:space="0" w:color="auto"/>
                <w:right w:val="none" w:sz="0" w:space="0" w:color="auto"/>
              </w:divBdr>
            </w:div>
            <w:div w:id="1048454248">
              <w:marLeft w:val="0"/>
              <w:marRight w:val="0"/>
              <w:marTop w:val="0"/>
              <w:marBottom w:val="0"/>
              <w:divBdr>
                <w:top w:val="none" w:sz="0" w:space="0" w:color="auto"/>
                <w:left w:val="none" w:sz="0" w:space="0" w:color="auto"/>
                <w:bottom w:val="none" w:sz="0" w:space="0" w:color="auto"/>
                <w:right w:val="none" w:sz="0" w:space="0" w:color="auto"/>
              </w:divBdr>
            </w:div>
            <w:div w:id="1262029044">
              <w:marLeft w:val="0"/>
              <w:marRight w:val="0"/>
              <w:marTop w:val="0"/>
              <w:marBottom w:val="0"/>
              <w:divBdr>
                <w:top w:val="none" w:sz="0" w:space="0" w:color="auto"/>
                <w:left w:val="none" w:sz="0" w:space="0" w:color="auto"/>
                <w:bottom w:val="none" w:sz="0" w:space="0" w:color="auto"/>
                <w:right w:val="none" w:sz="0" w:space="0" w:color="auto"/>
              </w:divBdr>
            </w:div>
            <w:div w:id="253825804">
              <w:marLeft w:val="0"/>
              <w:marRight w:val="0"/>
              <w:marTop w:val="0"/>
              <w:marBottom w:val="0"/>
              <w:divBdr>
                <w:top w:val="none" w:sz="0" w:space="0" w:color="auto"/>
                <w:left w:val="none" w:sz="0" w:space="0" w:color="auto"/>
                <w:bottom w:val="none" w:sz="0" w:space="0" w:color="auto"/>
                <w:right w:val="none" w:sz="0" w:space="0" w:color="auto"/>
              </w:divBdr>
            </w:div>
            <w:div w:id="1376736424">
              <w:marLeft w:val="0"/>
              <w:marRight w:val="0"/>
              <w:marTop w:val="0"/>
              <w:marBottom w:val="0"/>
              <w:divBdr>
                <w:top w:val="none" w:sz="0" w:space="0" w:color="auto"/>
                <w:left w:val="none" w:sz="0" w:space="0" w:color="auto"/>
                <w:bottom w:val="none" w:sz="0" w:space="0" w:color="auto"/>
                <w:right w:val="none" w:sz="0" w:space="0" w:color="auto"/>
              </w:divBdr>
            </w:div>
            <w:div w:id="1592810613">
              <w:marLeft w:val="0"/>
              <w:marRight w:val="0"/>
              <w:marTop w:val="0"/>
              <w:marBottom w:val="0"/>
              <w:divBdr>
                <w:top w:val="none" w:sz="0" w:space="0" w:color="auto"/>
                <w:left w:val="none" w:sz="0" w:space="0" w:color="auto"/>
                <w:bottom w:val="none" w:sz="0" w:space="0" w:color="auto"/>
                <w:right w:val="none" w:sz="0" w:space="0" w:color="auto"/>
              </w:divBdr>
            </w:div>
            <w:div w:id="569190879">
              <w:marLeft w:val="0"/>
              <w:marRight w:val="0"/>
              <w:marTop w:val="0"/>
              <w:marBottom w:val="0"/>
              <w:divBdr>
                <w:top w:val="none" w:sz="0" w:space="0" w:color="auto"/>
                <w:left w:val="none" w:sz="0" w:space="0" w:color="auto"/>
                <w:bottom w:val="none" w:sz="0" w:space="0" w:color="auto"/>
                <w:right w:val="none" w:sz="0" w:space="0" w:color="auto"/>
              </w:divBdr>
            </w:div>
            <w:div w:id="1966350312">
              <w:marLeft w:val="0"/>
              <w:marRight w:val="0"/>
              <w:marTop w:val="0"/>
              <w:marBottom w:val="0"/>
              <w:divBdr>
                <w:top w:val="none" w:sz="0" w:space="0" w:color="auto"/>
                <w:left w:val="none" w:sz="0" w:space="0" w:color="auto"/>
                <w:bottom w:val="none" w:sz="0" w:space="0" w:color="auto"/>
                <w:right w:val="none" w:sz="0" w:space="0" w:color="auto"/>
              </w:divBdr>
            </w:div>
            <w:div w:id="409424043">
              <w:marLeft w:val="0"/>
              <w:marRight w:val="0"/>
              <w:marTop w:val="0"/>
              <w:marBottom w:val="0"/>
              <w:divBdr>
                <w:top w:val="none" w:sz="0" w:space="0" w:color="auto"/>
                <w:left w:val="none" w:sz="0" w:space="0" w:color="auto"/>
                <w:bottom w:val="none" w:sz="0" w:space="0" w:color="auto"/>
                <w:right w:val="none" w:sz="0" w:space="0" w:color="auto"/>
              </w:divBdr>
            </w:div>
            <w:div w:id="1553349017">
              <w:marLeft w:val="0"/>
              <w:marRight w:val="0"/>
              <w:marTop w:val="0"/>
              <w:marBottom w:val="0"/>
              <w:divBdr>
                <w:top w:val="none" w:sz="0" w:space="0" w:color="auto"/>
                <w:left w:val="none" w:sz="0" w:space="0" w:color="auto"/>
                <w:bottom w:val="none" w:sz="0" w:space="0" w:color="auto"/>
                <w:right w:val="none" w:sz="0" w:space="0" w:color="auto"/>
              </w:divBdr>
            </w:div>
            <w:div w:id="1261646377">
              <w:marLeft w:val="0"/>
              <w:marRight w:val="0"/>
              <w:marTop w:val="0"/>
              <w:marBottom w:val="0"/>
              <w:divBdr>
                <w:top w:val="none" w:sz="0" w:space="0" w:color="auto"/>
                <w:left w:val="none" w:sz="0" w:space="0" w:color="auto"/>
                <w:bottom w:val="none" w:sz="0" w:space="0" w:color="auto"/>
                <w:right w:val="none" w:sz="0" w:space="0" w:color="auto"/>
              </w:divBdr>
            </w:div>
            <w:div w:id="1398046319">
              <w:marLeft w:val="0"/>
              <w:marRight w:val="0"/>
              <w:marTop w:val="0"/>
              <w:marBottom w:val="0"/>
              <w:divBdr>
                <w:top w:val="none" w:sz="0" w:space="0" w:color="auto"/>
                <w:left w:val="none" w:sz="0" w:space="0" w:color="auto"/>
                <w:bottom w:val="none" w:sz="0" w:space="0" w:color="auto"/>
                <w:right w:val="none" w:sz="0" w:space="0" w:color="auto"/>
              </w:divBdr>
            </w:div>
            <w:div w:id="489099400">
              <w:marLeft w:val="0"/>
              <w:marRight w:val="0"/>
              <w:marTop w:val="0"/>
              <w:marBottom w:val="0"/>
              <w:divBdr>
                <w:top w:val="none" w:sz="0" w:space="0" w:color="auto"/>
                <w:left w:val="none" w:sz="0" w:space="0" w:color="auto"/>
                <w:bottom w:val="none" w:sz="0" w:space="0" w:color="auto"/>
                <w:right w:val="none" w:sz="0" w:space="0" w:color="auto"/>
              </w:divBdr>
            </w:div>
            <w:div w:id="1190145463">
              <w:marLeft w:val="0"/>
              <w:marRight w:val="0"/>
              <w:marTop w:val="0"/>
              <w:marBottom w:val="0"/>
              <w:divBdr>
                <w:top w:val="none" w:sz="0" w:space="0" w:color="auto"/>
                <w:left w:val="none" w:sz="0" w:space="0" w:color="auto"/>
                <w:bottom w:val="none" w:sz="0" w:space="0" w:color="auto"/>
                <w:right w:val="none" w:sz="0" w:space="0" w:color="auto"/>
              </w:divBdr>
            </w:div>
            <w:div w:id="1312707696">
              <w:marLeft w:val="0"/>
              <w:marRight w:val="0"/>
              <w:marTop w:val="0"/>
              <w:marBottom w:val="0"/>
              <w:divBdr>
                <w:top w:val="none" w:sz="0" w:space="0" w:color="auto"/>
                <w:left w:val="none" w:sz="0" w:space="0" w:color="auto"/>
                <w:bottom w:val="none" w:sz="0" w:space="0" w:color="auto"/>
                <w:right w:val="none" w:sz="0" w:space="0" w:color="auto"/>
              </w:divBdr>
            </w:div>
            <w:div w:id="2048799227">
              <w:marLeft w:val="0"/>
              <w:marRight w:val="0"/>
              <w:marTop w:val="0"/>
              <w:marBottom w:val="0"/>
              <w:divBdr>
                <w:top w:val="none" w:sz="0" w:space="0" w:color="auto"/>
                <w:left w:val="none" w:sz="0" w:space="0" w:color="auto"/>
                <w:bottom w:val="none" w:sz="0" w:space="0" w:color="auto"/>
                <w:right w:val="none" w:sz="0" w:space="0" w:color="auto"/>
              </w:divBdr>
            </w:div>
            <w:div w:id="267465910">
              <w:marLeft w:val="0"/>
              <w:marRight w:val="0"/>
              <w:marTop w:val="0"/>
              <w:marBottom w:val="0"/>
              <w:divBdr>
                <w:top w:val="none" w:sz="0" w:space="0" w:color="auto"/>
                <w:left w:val="none" w:sz="0" w:space="0" w:color="auto"/>
                <w:bottom w:val="none" w:sz="0" w:space="0" w:color="auto"/>
                <w:right w:val="none" w:sz="0" w:space="0" w:color="auto"/>
              </w:divBdr>
            </w:div>
            <w:div w:id="838547520">
              <w:marLeft w:val="0"/>
              <w:marRight w:val="0"/>
              <w:marTop w:val="0"/>
              <w:marBottom w:val="0"/>
              <w:divBdr>
                <w:top w:val="none" w:sz="0" w:space="0" w:color="auto"/>
                <w:left w:val="none" w:sz="0" w:space="0" w:color="auto"/>
                <w:bottom w:val="none" w:sz="0" w:space="0" w:color="auto"/>
                <w:right w:val="none" w:sz="0" w:space="0" w:color="auto"/>
              </w:divBdr>
            </w:div>
            <w:div w:id="434448650">
              <w:marLeft w:val="0"/>
              <w:marRight w:val="0"/>
              <w:marTop w:val="0"/>
              <w:marBottom w:val="0"/>
              <w:divBdr>
                <w:top w:val="none" w:sz="0" w:space="0" w:color="auto"/>
                <w:left w:val="none" w:sz="0" w:space="0" w:color="auto"/>
                <w:bottom w:val="none" w:sz="0" w:space="0" w:color="auto"/>
                <w:right w:val="none" w:sz="0" w:space="0" w:color="auto"/>
              </w:divBdr>
            </w:div>
            <w:div w:id="1755398228">
              <w:marLeft w:val="0"/>
              <w:marRight w:val="0"/>
              <w:marTop w:val="0"/>
              <w:marBottom w:val="0"/>
              <w:divBdr>
                <w:top w:val="none" w:sz="0" w:space="0" w:color="auto"/>
                <w:left w:val="none" w:sz="0" w:space="0" w:color="auto"/>
                <w:bottom w:val="none" w:sz="0" w:space="0" w:color="auto"/>
                <w:right w:val="none" w:sz="0" w:space="0" w:color="auto"/>
              </w:divBdr>
            </w:div>
            <w:div w:id="2035421557">
              <w:marLeft w:val="0"/>
              <w:marRight w:val="0"/>
              <w:marTop w:val="0"/>
              <w:marBottom w:val="0"/>
              <w:divBdr>
                <w:top w:val="none" w:sz="0" w:space="0" w:color="auto"/>
                <w:left w:val="none" w:sz="0" w:space="0" w:color="auto"/>
                <w:bottom w:val="none" w:sz="0" w:space="0" w:color="auto"/>
                <w:right w:val="none" w:sz="0" w:space="0" w:color="auto"/>
              </w:divBdr>
            </w:div>
            <w:div w:id="875197017">
              <w:marLeft w:val="0"/>
              <w:marRight w:val="0"/>
              <w:marTop w:val="0"/>
              <w:marBottom w:val="0"/>
              <w:divBdr>
                <w:top w:val="none" w:sz="0" w:space="0" w:color="auto"/>
                <w:left w:val="none" w:sz="0" w:space="0" w:color="auto"/>
                <w:bottom w:val="none" w:sz="0" w:space="0" w:color="auto"/>
                <w:right w:val="none" w:sz="0" w:space="0" w:color="auto"/>
              </w:divBdr>
            </w:div>
            <w:div w:id="1755394351">
              <w:marLeft w:val="0"/>
              <w:marRight w:val="0"/>
              <w:marTop w:val="0"/>
              <w:marBottom w:val="0"/>
              <w:divBdr>
                <w:top w:val="none" w:sz="0" w:space="0" w:color="auto"/>
                <w:left w:val="none" w:sz="0" w:space="0" w:color="auto"/>
                <w:bottom w:val="none" w:sz="0" w:space="0" w:color="auto"/>
                <w:right w:val="none" w:sz="0" w:space="0" w:color="auto"/>
              </w:divBdr>
            </w:div>
            <w:div w:id="1583567388">
              <w:marLeft w:val="0"/>
              <w:marRight w:val="0"/>
              <w:marTop w:val="0"/>
              <w:marBottom w:val="0"/>
              <w:divBdr>
                <w:top w:val="none" w:sz="0" w:space="0" w:color="auto"/>
                <w:left w:val="none" w:sz="0" w:space="0" w:color="auto"/>
                <w:bottom w:val="none" w:sz="0" w:space="0" w:color="auto"/>
                <w:right w:val="none" w:sz="0" w:space="0" w:color="auto"/>
              </w:divBdr>
            </w:div>
            <w:div w:id="478615022">
              <w:marLeft w:val="0"/>
              <w:marRight w:val="0"/>
              <w:marTop w:val="0"/>
              <w:marBottom w:val="0"/>
              <w:divBdr>
                <w:top w:val="none" w:sz="0" w:space="0" w:color="auto"/>
                <w:left w:val="none" w:sz="0" w:space="0" w:color="auto"/>
                <w:bottom w:val="none" w:sz="0" w:space="0" w:color="auto"/>
                <w:right w:val="none" w:sz="0" w:space="0" w:color="auto"/>
              </w:divBdr>
            </w:div>
            <w:div w:id="1361928694">
              <w:marLeft w:val="0"/>
              <w:marRight w:val="0"/>
              <w:marTop w:val="0"/>
              <w:marBottom w:val="0"/>
              <w:divBdr>
                <w:top w:val="none" w:sz="0" w:space="0" w:color="auto"/>
                <w:left w:val="none" w:sz="0" w:space="0" w:color="auto"/>
                <w:bottom w:val="none" w:sz="0" w:space="0" w:color="auto"/>
                <w:right w:val="none" w:sz="0" w:space="0" w:color="auto"/>
              </w:divBdr>
            </w:div>
            <w:div w:id="982544802">
              <w:marLeft w:val="0"/>
              <w:marRight w:val="0"/>
              <w:marTop w:val="0"/>
              <w:marBottom w:val="0"/>
              <w:divBdr>
                <w:top w:val="none" w:sz="0" w:space="0" w:color="auto"/>
                <w:left w:val="none" w:sz="0" w:space="0" w:color="auto"/>
                <w:bottom w:val="none" w:sz="0" w:space="0" w:color="auto"/>
                <w:right w:val="none" w:sz="0" w:space="0" w:color="auto"/>
              </w:divBdr>
            </w:div>
            <w:div w:id="2137553419">
              <w:marLeft w:val="0"/>
              <w:marRight w:val="0"/>
              <w:marTop w:val="0"/>
              <w:marBottom w:val="0"/>
              <w:divBdr>
                <w:top w:val="none" w:sz="0" w:space="0" w:color="auto"/>
                <w:left w:val="none" w:sz="0" w:space="0" w:color="auto"/>
                <w:bottom w:val="none" w:sz="0" w:space="0" w:color="auto"/>
                <w:right w:val="none" w:sz="0" w:space="0" w:color="auto"/>
              </w:divBdr>
            </w:div>
            <w:div w:id="601693499">
              <w:marLeft w:val="0"/>
              <w:marRight w:val="0"/>
              <w:marTop w:val="0"/>
              <w:marBottom w:val="0"/>
              <w:divBdr>
                <w:top w:val="none" w:sz="0" w:space="0" w:color="auto"/>
                <w:left w:val="none" w:sz="0" w:space="0" w:color="auto"/>
                <w:bottom w:val="none" w:sz="0" w:space="0" w:color="auto"/>
                <w:right w:val="none" w:sz="0" w:space="0" w:color="auto"/>
              </w:divBdr>
            </w:div>
            <w:div w:id="1867983189">
              <w:marLeft w:val="0"/>
              <w:marRight w:val="0"/>
              <w:marTop w:val="0"/>
              <w:marBottom w:val="0"/>
              <w:divBdr>
                <w:top w:val="none" w:sz="0" w:space="0" w:color="auto"/>
                <w:left w:val="none" w:sz="0" w:space="0" w:color="auto"/>
                <w:bottom w:val="none" w:sz="0" w:space="0" w:color="auto"/>
                <w:right w:val="none" w:sz="0" w:space="0" w:color="auto"/>
              </w:divBdr>
            </w:div>
            <w:div w:id="1100948864">
              <w:marLeft w:val="0"/>
              <w:marRight w:val="0"/>
              <w:marTop w:val="0"/>
              <w:marBottom w:val="0"/>
              <w:divBdr>
                <w:top w:val="none" w:sz="0" w:space="0" w:color="auto"/>
                <w:left w:val="none" w:sz="0" w:space="0" w:color="auto"/>
                <w:bottom w:val="none" w:sz="0" w:space="0" w:color="auto"/>
                <w:right w:val="none" w:sz="0" w:space="0" w:color="auto"/>
              </w:divBdr>
            </w:div>
            <w:div w:id="845094099">
              <w:marLeft w:val="0"/>
              <w:marRight w:val="0"/>
              <w:marTop w:val="0"/>
              <w:marBottom w:val="0"/>
              <w:divBdr>
                <w:top w:val="none" w:sz="0" w:space="0" w:color="auto"/>
                <w:left w:val="none" w:sz="0" w:space="0" w:color="auto"/>
                <w:bottom w:val="none" w:sz="0" w:space="0" w:color="auto"/>
                <w:right w:val="none" w:sz="0" w:space="0" w:color="auto"/>
              </w:divBdr>
            </w:div>
            <w:div w:id="1462070894">
              <w:marLeft w:val="0"/>
              <w:marRight w:val="0"/>
              <w:marTop w:val="0"/>
              <w:marBottom w:val="0"/>
              <w:divBdr>
                <w:top w:val="none" w:sz="0" w:space="0" w:color="auto"/>
                <w:left w:val="none" w:sz="0" w:space="0" w:color="auto"/>
                <w:bottom w:val="none" w:sz="0" w:space="0" w:color="auto"/>
                <w:right w:val="none" w:sz="0" w:space="0" w:color="auto"/>
              </w:divBdr>
            </w:div>
            <w:div w:id="299118693">
              <w:marLeft w:val="0"/>
              <w:marRight w:val="0"/>
              <w:marTop w:val="0"/>
              <w:marBottom w:val="0"/>
              <w:divBdr>
                <w:top w:val="none" w:sz="0" w:space="0" w:color="auto"/>
                <w:left w:val="none" w:sz="0" w:space="0" w:color="auto"/>
                <w:bottom w:val="none" w:sz="0" w:space="0" w:color="auto"/>
                <w:right w:val="none" w:sz="0" w:space="0" w:color="auto"/>
              </w:divBdr>
            </w:div>
            <w:div w:id="1006443780">
              <w:marLeft w:val="0"/>
              <w:marRight w:val="0"/>
              <w:marTop w:val="0"/>
              <w:marBottom w:val="0"/>
              <w:divBdr>
                <w:top w:val="none" w:sz="0" w:space="0" w:color="auto"/>
                <w:left w:val="none" w:sz="0" w:space="0" w:color="auto"/>
                <w:bottom w:val="none" w:sz="0" w:space="0" w:color="auto"/>
                <w:right w:val="none" w:sz="0" w:space="0" w:color="auto"/>
              </w:divBdr>
            </w:div>
            <w:div w:id="829711570">
              <w:marLeft w:val="0"/>
              <w:marRight w:val="0"/>
              <w:marTop w:val="0"/>
              <w:marBottom w:val="0"/>
              <w:divBdr>
                <w:top w:val="none" w:sz="0" w:space="0" w:color="auto"/>
                <w:left w:val="none" w:sz="0" w:space="0" w:color="auto"/>
                <w:bottom w:val="none" w:sz="0" w:space="0" w:color="auto"/>
                <w:right w:val="none" w:sz="0" w:space="0" w:color="auto"/>
              </w:divBdr>
            </w:div>
            <w:div w:id="2046053732">
              <w:marLeft w:val="0"/>
              <w:marRight w:val="0"/>
              <w:marTop w:val="0"/>
              <w:marBottom w:val="0"/>
              <w:divBdr>
                <w:top w:val="none" w:sz="0" w:space="0" w:color="auto"/>
                <w:left w:val="none" w:sz="0" w:space="0" w:color="auto"/>
                <w:bottom w:val="none" w:sz="0" w:space="0" w:color="auto"/>
                <w:right w:val="none" w:sz="0" w:space="0" w:color="auto"/>
              </w:divBdr>
            </w:div>
            <w:div w:id="505901892">
              <w:marLeft w:val="0"/>
              <w:marRight w:val="0"/>
              <w:marTop w:val="0"/>
              <w:marBottom w:val="0"/>
              <w:divBdr>
                <w:top w:val="none" w:sz="0" w:space="0" w:color="auto"/>
                <w:left w:val="none" w:sz="0" w:space="0" w:color="auto"/>
                <w:bottom w:val="none" w:sz="0" w:space="0" w:color="auto"/>
                <w:right w:val="none" w:sz="0" w:space="0" w:color="auto"/>
              </w:divBdr>
            </w:div>
            <w:div w:id="527985669">
              <w:marLeft w:val="0"/>
              <w:marRight w:val="0"/>
              <w:marTop w:val="0"/>
              <w:marBottom w:val="0"/>
              <w:divBdr>
                <w:top w:val="none" w:sz="0" w:space="0" w:color="auto"/>
                <w:left w:val="none" w:sz="0" w:space="0" w:color="auto"/>
                <w:bottom w:val="none" w:sz="0" w:space="0" w:color="auto"/>
                <w:right w:val="none" w:sz="0" w:space="0" w:color="auto"/>
              </w:divBdr>
            </w:div>
            <w:div w:id="494145329">
              <w:marLeft w:val="0"/>
              <w:marRight w:val="0"/>
              <w:marTop w:val="0"/>
              <w:marBottom w:val="0"/>
              <w:divBdr>
                <w:top w:val="none" w:sz="0" w:space="0" w:color="auto"/>
                <w:left w:val="none" w:sz="0" w:space="0" w:color="auto"/>
                <w:bottom w:val="none" w:sz="0" w:space="0" w:color="auto"/>
                <w:right w:val="none" w:sz="0" w:space="0" w:color="auto"/>
              </w:divBdr>
            </w:div>
            <w:div w:id="1583559679">
              <w:marLeft w:val="0"/>
              <w:marRight w:val="0"/>
              <w:marTop w:val="0"/>
              <w:marBottom w:val="0"/>
              <w:divBdr>
                <w:top w:val="none" w:sz="0" w:space="0" w:color="auto"/>
                <w:left w:val="none" w:sz="0" w:space="0" w:color="auto"/>
                <w:bottom w:val="none" w:sz="0" w:space="0" w:color="auto"/>
                <w:right w:val="none" w:sz="0" w:space="0" w:color="auto"/>
              </w:divBdr>
            </w:div>
            <w:div w:id="1366325309">
              <w:marLeft w:val="0"/>
              <w:marRight w:val="0"/>
              <w:marTop w:val="0"/>
              <w:marBottom w:val="0"/>
              <w:divBdr>
                <w:top w:val="none" w:sz="0" w:space="0" w:color="auto"/>
                <w:left w:val="none" w:sz="0" w:space="0" w:color="auto"/>
                <w:bottom w:val="none" w:sz="0" w:space="0" w:color="auto"/>
                <w:right w:val="none" w:sz="0" w:space="0" w:color="auto"/>
              </w:divBdr>
            </w:div>
            <w:div w:id="1564828768">
              <w:marLeft w:val="0"/>
              <w:marRight w:val="0"/>
              <w:marTop w:val="0"/>
              <w:marBottom w:val="0"/>
              <w:divBdr>
                <w:top w:val="none" w:sz="0" w:space="0" w:color="auto"/>
                <w:left w:val="none" w:sz="0" w:space="0" w:color="auto"/>
                <w:bottom w:val="none" w:sz="0" w:space="0" w:color="auto"/>
                <w:right w:val="none" w:sz="0" w:space="0" w:color="auto"/>
              </w:divBdr>
            </w:div>
            <w:div w:id="1608349379">
              <w:marLeft w:val="0"/>
              <w:marRight w:val="0"/>
              <w:marTop w:val="0"/>
              <w:marBottom w:val="0"/>
              <w:divBdr>
                <w:top w:val="none" w:sz="0" w:space="0" w:color="auto"/>
                <w:left w:val="none" w:sz="0" w:space="0" w:color="auto"/>
                <w:bottom w:val="none" w:sz="0" w:space="0" w:color="auto"/>
                <w:right w:val="none" w:sz="0" w:space="0" w:color="auto"/>
              </w:divBdr>
            </w:div>
            <w:div w:id="1324773057">
              <w:marLeft w:val="0"/>
              <w:marRight w:val="0"/>
              <w:marTop w:val="0"/>
              <w:marBottom w:val="0"/>
              <w:divBdr>
                <w:top w:val="none" w:sz="0" w:space="0" w:color="auto"/>
                <w:left w:val="none" w:sz="0" w:space="0" w:color="auto"/>
                <w:bottom w:val="none" w:sz="0" w:space="0" w:color="auto"/>
                <w:right w:val="none" w:sz="0" w:space="0" w:color="auto"/>
              </w:divBdr>
            </w:div>
            <w:div w:id="65613990">
              <w:marLeft w:val="0"/>
              <w:marRight w:val="0"/>
              <w:marTop w:val="0"/>
              <w:marBottom w:val="0"/>
              <w:divBdr>
                <w:top w:val="none" w:sz="0" w:space="0" w:color="auto"/>
                <w:left w:val="none" w:sz="0" w:space="0" w:color="auto"/>
                <w:bottom w:val="none" w:sz="0" w:space="0" w:color="auto"/>
                <w:right w:val="none" w:sz="0" w:space="0" w:color="auto"/>
              </w:divBdr>
            </w:div>
            <w:div w:id="1509446682">
              <w:marLeft w:val="0"/>
              <w:marRight w:val="0"/>
              <w:marTop w:val="0"/>
              <w:marBottom w:val="0"/>
              <w:divBdr>
                <w:top w:val="none" w:sz="0" w:space="0" w:color="auto"/>
                <w:left w:val="none" w:sz="0" w:space="0" w:color="auto"/>
                <w:bottom w:val="none" w:sz="0" w:space="0" w:color="auto"/>
                <w:right w:val="none" w:sz="0" w:space="0" w:color="auto"/>
              </w:divBdr>
            </w:div>
            <w:div w:id="420026011">
              <w:marLeft w:val="0"/>
              <w:marRight w:val="0"/>
              <w:marTop w:val="0"/>
              <w:marBottom w:val="0"/>
              <w:divBdr>
                <w:top w:val="none" w:sz="0" w:space="0" w:color="auto"/>
                <w:left w:val="none" w:sz="0" w:space="0" w:color="auto"/>
                <w:bottom w:val="none" w:sz="0" w:space="0" w:color="auto"/>
                <w:right w:val="none" w:sz="0" w:space="0" w:color="auto"/>
              </w:divBdr>
            </w:div>
            <w:div w:id="1145469389">
              <w:marLeft w:val="0"/>
              <w:marRight w:val="0"/>
              <w:marTop w:val="0"/>
              <w:marBottom w:val="0"/>
              <w:divBdr>
                <w:top w:val="none" w:sz="0" w:space="0" w:color="auto"/>
                <w:left w:val="none" w:sz="0" w:space="0" w:color="auto"/>
                <w:bottom w:val="none" w:sz="0" w:space="0" w:color="auto"/>
                <w:right w:val="none" w:sz="0" w:space="0" w:color="auto"/>
              </w:divBdr>
            </w:div>
            <w:div w:id="1212039789">
              <w:marLeft w:val="0"/>
              <w:marRight w:val="0"/>
              <w:marTop w:val="0"/>
              <w:marBottom w:val="0"/>
              <w:divBdr>
                <w:top w:val="none" w:sz="0" w:space="0" w:color="auto"/>
                <w:left w:val="none" w:sz="0" w:space="0" w:color="auto"/>
                <w:bottom w:val="none" w:sz="0" w:space="0" w:color="auto"/>
                <w:right w:val="none" w:sz="0" w:space="0" w:color="auto"/>
              </w:divBdr>
            </w:div>
            <w:div w:id="1713074753">
              <w:marLeft w:val="0"/>
              <w:marRight w:val="0"/>
              <w:marTop w:val="0"/>
              <w:marBottom w:val="0"/>
              <w:divBdr>
                <w:top w:val="none" w:sz="0" w:space="0" w:color="auto"/>
                <w:left w:val="none" w:sz="0" w:space="0" w:color="auto"/>
                <w:bottom w:val="none" w:sz="0" w:space="0" w:color="auto"/>
                <w:right w:val="none" w:sz="0" w:space="0" w:color="auto"/>
              </w:divBdr>
            </w:div>
            <w:div w:id="1316759344">
              <w:marLeft w:val="0"/>
              <w:marRight w:val="0"/>
              <w:marTop w:val="0"/>
              <w:marBottom w:val="0"/>
              <w:divBdr>
                <w:top w:val="none" w:sz="0" w:space="0" w:color="auto"/>
                <w:left w:val="none" w:sz="0" w:space="0" w:color="auto"/>
                <w:bottom w:val="none" w:sz="0" w:space="0" w:color="auto"/>
                <w:right w:val="none" w:sz="0" w:space="0" w:color="auto"/>
              </w:divBdr>
            </w:div>
            <w:div w:id="2092967214">
              <w:marLeft w:val="0"/>
              <w:marRight w:val="0"/>
              <w:marTop w:val="0"/>
              <w:marBottom w:val="0"/>
              <w:divBdr>
                <w:top w:val="none" w:sz="0" w:space="0" w:color="auto"/>
                <w:left w:val="none" w:sz="0" w:space="0" w:color="auto"/>
                <w:bottom w:val="none" w:sz="0" w:space="0" w:color="auto"/>
                <w:right w:val="none" w:sz="0" w:space="0" w:color="auto"/>
              </w:divBdr>
            </w:div>
            <w:div w:id="1753817643">
              <w:marLeft w:val="0"/>
              <w:marRight w:val="0"/>
              <w:marTop w:val="0"/>
              <w:marBottom w:val="0"/>
              <w:divBdr>
                <w:top w:val="none" w:sz="0" w:space="0" w:color="auto"/>
                <w:left w:val="none" w:sz="0" w:space="0" w:color="auto"/>
                <w:bottom w:val="none" w:sz="0" w:space="0" w:color="auto"/>
                <w:right w:val="none" w:sz="0" w:space="0" w:color="auto"/>
              </w:divBdr>
            </w:div>
            <w:div w:id="1284191047">
              <w:marLeft w:val="0"/>
              <w:marRight w:val="0"/>
              <w:marTop w:val="0"/>
              <w:marBottom w:val="0"/>
              <w:divBdr>
                <w:top w:val="none" w:sz="0" w:space="0" w:color="auto"/>
                <w:left w:val="none" w:sz="0" w:space="0" w:color="auto"/>
                <w:bottom w:val="none" w:sz="0" w:space="0" w:color="auto"/>
                <w:right w:val="none" w:sz="0" w:space="0" w:color="auto"/>
              </w:divBdr>
            </w:div>
            <w:div w:id="1176921609">
              <w:marLeft w:val="0"/>
              <w:marRight w:val="0"/>
              <w:marTop w:val="0"/>
              <w:marBottom w:val="0"/>
              <w:divBdr>
                <w:top w:val="none" w:sz="0" w:space="0" w:color="auto"/>
                <w:left w:val="none" w:sz="0" w:space="0" w:color="auto"/>
                <w:bottom w:val="none" w:sz="0" w:space="0" w:color="auto"/>
                <w:right w:val="none" w:sz="0" w:space="0" w:color="auto"/>
              </w:divBdr>
            </w:div>
            <w:div w:id="548954072">
              <w:marLeft w:val="0"/>
              <w:marRight w:val="0"/>
              <w:marTop w:val="0"/>
              <w:marBottom w:val="0"/>
              <w:divBdr>
                <w:top w:val="none" w:sz="0" w:space="0" w:color="auto"/>
                <w:left w:val="none" w:sz="0" w:space="0" w:color="auto"/>
                <w:bottom w:val="none" w:sz="0" w:space="0" w:color="auto"/>
                <w:right w:val="none" w:sz="0" w:space="0" w:color="auto"/>
              </w:divBdr>
            </w:div>
            <w:div w:id="333996700">
              <w:marLeft w:val="0"/>
              <w:marRight w:val="0"/>
              <w:marTop w:val="0"/>
              <w:marBottom w:val="0"/>
              <w:divBdr>
                <w:top w:val="none" w:sz="0" w:space="0" w:color="auto"/>
                <w:left w:val="none" w:sz="0" w:space="0" w:color="auto"/>
                <w:bottom w:val="none" w:sz="0" w:space="0" w:color="auto"/>
                <w:right w:val="none" w:sz="0" w:space="0" w:color="auto"/>
              </w:divBdr>
            </w:div>
            <w:div w:id="400910886">
              <w:marLeft w:val="0"/>
              <w:marRight w:val="0"/>
              <w:marTop w:val="0"/>
              <w:marBottom w:val="0"/>
              <w:divBdr>
                <w:top w:val="none" w:sz="0" w:space="0" w:color="auto"/>
                <w:left w:val="none" w:sz="0" w:space="0" w:color="auto"/>
                <w:bottom w:val="none" w:sz="0" w:space="0" w:color="auto"/>
                <w:right w:val="none" w:sz="0" w:space="0" w:color="auto"/>
              </w:divBdr>
            </w:div>
            <w:div w:id="1573271839">
              <w:marLeft w:val="0"/>
              <w:marRight w:val="0"/>
              <w:marTop w:val="0"/>
              <w:marBottom w:val="0"/>
              <w:divBdr>
                <w:top w:val="none" w:sz="0" w:space="0" w:color="auto"/>
                <w:left w:val="none" w:sz="0" w:space="0" w:color="auto"/>
                <w:bottom w:val="none" w:sz="0" w:space="0" w:color="auto"/>
                <w:right w:val="none" w:sz="0" w:space="0" w:color="auto"/>
              </w:divBdr>
            </w:div>
            <w:div w:id="1926835462">
              <w:marLeft w:val="0"/>
              <w:marRight w:val="0"/>
              <w:marTop w:val="0"/>
              <w:marBottom w:val="0"/>
              <w:divBdr>
                <w:top w:val="none" w:sz="0" w:space="0" w:color="auto"/>
                <w:left w:val="none" w:sz="0" w:space="0" w:color="auto"/>
                <w:bottom w:val="none" w:sz="0" w:space="0" w:color="auto"/>
                <w:right w:val="none" w:sz="0" w:space="0" w:color="auto"/>
              </w:divBdr>
            </w:div>
            <w:div w:id="1278833712">
              <w:marLeft w:val="0"/>
              <w:marRight w:val="0"/>
              <w:marTop w:val="0"/>
              <w:marBottom w:val="0"/>
              <w:divBdr>
                <w:top w:val="none" w:sz="0" w:space="0" w:color="auto"/>
                <w:left w:val="none" w:sz="0" w:space="0" w:color="auto"/>
                <w:bottom w:val="none" w:sz="0" w:space="0" w:color="auto"/>
                <w:right w:val="none" w:sz="0" w:space="0" w:color="auto"/>
              </w:divBdr>
            </w:div>
            <w:div w:id="230889784">
              <w:marLeft w:val="0"/>
              <w:marRight w:val="0"/>
              <w:marTop w:val="0"/>
              <w:marBottom w:val="0"/>
              <w:divBdr>
                <w:top w:val="none" w:sz="0" w:space="0" w:color="auto"/>
                <w:left w:val="none" w:sz="0" w:space="0" w:color="auto"/>
                <w:bottom w:val="none" w:sz="0" w:space="0" w:color="auto"/>
                <w:right w:val="none" w:sz="0" w:space="0" w:color="auto"/>
              </w:divBdr>
            </w:div>
            <w:div w:id="1974552787">
              <w:marLeft w:val="0"/>
              <w:marRight w:val="0"/>
              <w:marTop w:val="0"/>
              <w:marBottom w:val="0"/>
              <w:divBdr>
                <w:top w:val="none" w:sz="0" w:space="0" w:color="auto"/>
                <w:left w:val="none" w:sz="0" w:space="0" w:color="auto"/>
                <w:bottom w:val="none" w:sz="0" w:space="0" w:color="auto"/>
                <w:right w:val="none" w:sz="0" w:space="0" w:color="auto"/>
              </w:divBdr>
            </w:div>
            <w:div w:id="1690715899">
              <w:marLeft w:val="0"/>
              <w:marRight w:val="0"/>
              <w:marTop w:val="0"/>
              <w:marBottom w:val="0"/>
              <w:divBdr>
                <w:top w:val="none" w:sz="0" w:space="0" w:color="auto"/>
                <w:left w:val="none" w:sz="0" w:space="0" w:color="auto"/>
                <w:bottom w:val="none" w:sz="0" w:space="0" w:color="auto"/>
                <w:right w:val="none" w:sz="0" w:space="0" w:color="auto"/>
              </w:divBdr>
            </w:div>
            <w:div w:id="963778019">
              <w:marLeft w:val="0"/>
              <w:marRight w:val="0"/>
              <w:marTop w:val="0"/>
              <w:marBottom w:val="0"/>
              <w:divBdr>
                <w:top w:val="none" w:sz="0" w:space="0" w:color="auto"/>
                <w:left w:val="none" w:sz="0" w:space="0" w:color="auto"/>
                <w:bottom w:val="none" w:sz="0" w:space="0" w:color="auto"/>
                <w:right w:val="none" w:sz="0" w:space="0" w:color="auto"/>
              </w:divBdr>
            </w:div>
            <w:div w:id="592931216">
              <w:marLeft w:val="0"/>
              <w:marRight w:val="0"/>
              <w:marTop w:val="0"/>
              <w:marBottom w:val="0"/>
              <w:divBdr>
                <w:top w:val="none" w:sz="0" w:space="0" w:color="auto"/>
                <w:left w:val="none" w:sz="0" w:space="0" w:color="auto"/>
                <w:bottom w:val="none" w:sz="0" w:space="0" w:color="auto"/>
                <w:right w:val="none" w:sz="0" w:space="0" w:color="auto"/>
              </w:divBdr>
            </w:div>
            <w:div w:id="1702508502">
              <w:marLeft w:val="0"/>
              <w:marRight w:val="0"/>
              <w:marTop w:val="0"/>
              <w:marBottom w:val="0"/>
              <w:divBdr>
                <w:top w:val="none" w:sz="0" w:space="0" w:color="auto"/>
                <w:left w:val="none" w:sz="0" w:space="0" w:color="auto"/>
                <w:bottom w:val="none" w:sz="0" w:space="0" w:color="auto"/>
                <w:right w:val="none" w:sz="0" w:space="0" w:color="auto"/>
              </w:divBdr>
            </w:div>
            <w:div w:id="784547371">
              <w:marLeft w:val="0"/>
              <w:marRight w:val="0"/>
              <w:marTop w:val="0"/>
              <w:marBottom w:val="0"/>
              <w:divBdr>
                <w:top w:val="none" w:sz="0" w:space="0" w:color="auto"/>
                <w:left w:val="none" w:sz="0" w:space="0" w:color="auto"/>
                <w:bottom w:val="none" w:sz="0" w:space="0" w:color="auto"/>
                <w:right w:val="none" w:sz="0" w:space="0" w:color="auto"/>
              </w:divBdr>
            </w:div>
            <w:div w:id="46342009">
              <w:marLeft w:val="0"/>
              <w:marRight w:val="0"/>
              <w:marTop w:val="0"/>
              <w:marBottom w:val="0"/>
              <w:divBdr>
                <w:top w:val="none" w:sz="0" w:space="0" w:color="auto"/>
                <w:left w:val="none" w:sz="0" w:space="0" w:color="auto"/>
                <w:bottom w:val="none" w:sz="0" w:space="0" w:color="auto"/>
                <w:right w:val="none" w:sz="0" w:space="0" w:color="auto"/>
              </w:divBdr>
            </w:div>
            <w:div w:id="32777054">
              <w:marLeft w:val="0"/>
              <w:marRight w:val="0"/>
              <w:marTop w:val="0"/>
              <w:marBottom w:val="0"/>
              <w:divBdr>
                <w:top w:val="none" w:sz="0" w:space="0" w:color="auto"/>
                <w:left w:val="none" w:sz="0" w:space="0" w:color="auto"/>
                <w:bottom w:val="none" w:sz="0" w:space="0" w:color="auto"/>
                <w:right w:val="none" w:sz="0" w:space="0" w:color="auto"/>
              </w:divBdr>
            </w:div>
            <w:div w:id="1720395861">
              <w:marLeft w:val="0"/>
              <w:marRight w:val="0"/>
              <w:marTop w:val="0"/>
              <w:marBottom w:val="0"/>
              <w:divBdr>
                <w:top w:val="none" w:sz="0" w:space="0" w:color="auto"/>
                <w:left w:val="none" w:sz="0" w:space="0" w:color="auto"/>
                <w:bottom w:val="none" w:sz="0" w:space="0" w:color="auto"/>
                <w:right w:val="none" w:sz="0" w:space="0" w:color="auto"/>
              </w:divBdr>
            </w:div>
            <w:div w:id="1271399744">
              <w:marLeft w:val="0"/>
              <w:marRight w:val="0"/>
              <w:marTop w:val="0"/>
              <w:marBottom w:val="0"/>
              <w:divBdr>
                <w:top w:val="none" w:sz="0" w:space="0" w:color="auto"/>
                <w:left w:val="none" w:sz="0" w:space="0" w:color="auto"/>
                <w:bottom w:val="none" w:sz="0" w:space="0" w:color="auto"/>
                <w:right w:val="none" w:sz="0" w:space="0" w:color="auto"/>
              </w:divBdr>
            </w:div>
            <w:div w:id="2056543502">
              <w:marLeft w:val="0"/>
              <w:marRight w:val="0"/>
              <w:marTop w:val="0"/>
              <w:marBottom w:val="0"/>
              <w:divBdr>
                <w:top w:val="none" w:sz="0" w:space="0" w:color="auto"/>
                <w:left w:val="none" w:sz="0" w:space="0" w:color="auto"/>
                <w:bottom w:val="none" w:sz="0" w:space="0" w:color="auto"/>
                <w:right w:val="none" w:sz="0" w:space="0" w:color="auto"/>
              </w:divBdr>
            </w:div>
            <w:div w:id="132333491">
              <w:marLeft w:val="0"/>
              <w:marRight w:val="0"/>
              <w:marTop w:val="0"/>
              <w:marBottom w:val="0"/>
              <w:divBdr>
                <w:top w:val="none" w:sz="0" w:space="0" w:color="auto"/>
                <w:left w:val="none" w:sz="0" w:space="0" w:color="auto"/>
                <w:bottom w:val="none" w:sz="0" w:space="0" w:color="auto"/>
                <w:right w:val="none" w:sz="0" w:space="0" w:color="auto"/>
              </w:divBdr>
            </w:div>
            <w:div w:id="1180504491">
              <w:marLeft w:val="0"/>
              <w:marRight w:val="0"/>
              <w:marTop w:val="0"/>
              <w:marBottom w:val="0"/>
              <w:divBdr>
                <w:top w:val="none" w:sz="0" w:space="0" w:color="auto"/>
                <w:left w:val="none" w:sz="0" w:space="0" w:color="auto"/>
                <w:bottom w:val="none" w:sz="0" w:space="0" w:color="auto"/>
                <w:right w:val="none" w:sz="0" w:space="0" w:color="auto"/>
              </w:divBdr>
            </w:div>
            <w:div w:id="1522937896">
              <w:marLeft w:val="0"/>
              <w:marRight w:val="0"/>
              <w:marTop w:val="0"/>
              <w:marBottom w:val="0"/>
              <w:divBdr>
                <w:top w:val="none" w:sz="0" w:space="0" w:color="auto"/>
                <w:left w:val="none" w:sz="0" w:space="0" w:color="auto"/>
                <w:bottom w:val="none" w:sz="0" w:space="0" w:color="auto"/>
                <w:right w:val="none" w:sz="0" w:space="0" w:color="auto"/>
              </w:divBdr>
            </w:div>
            <w:div w:id="28456038">
              <w:marLeft w:val="0"/>
              <w:marRight w:val="0"/>
              <w:marTop w:val="0"/>
              <w:marBottom w:val="0"/>
              <w:divBdr>
                <w:top w:val="none" w:sz="0" w:space="0" w:color="auto"/>
                <w:left w:val="none" w:sz="0" w:space="0" w:color="auto"/>
                <w:bottom w:val="none" w:sz="0" w:space="0" w:color="auto"/>
                <w:right w:val="none" w:sz="0" w:space="0" w:color="auto"/>
              </w:divBdr>
            </w:div>
            <w:div w:id="1172255379">
              <w:marLeft w:val="0"/>
              <w:marRight w:val="0"/>
              <w:marTop w:val="0"/>
              <w:marBottom w:val="0"/>
              <w:divBdr>
                <w:top w:val="none" w:sz="0" w:space="0" w:color="auto"/>
                <w:left w:val="none" w:sz="0" w:space="0" w:color="auto"/>
                <w:bottom w:val="none" w:sz="0" w:space="0" w:color="auto"/>
                <w:right w:val="none" w:sz="0" w:space="0" w:color="auto"/>
              </w:divBdr>
            </w:div>
            <w:div w:id="1111631008">
              <w:marLeft w:val="0"/>
              <w:marRight w:val="0"/>
              <w:marTop w:val="0"/>
              <w:marBottom w:val="0"/>
              <w:divBdr>
                <w:top w:val="none" w:sz="0" w:space="0" w:color="auto"/>
                <w:left w:val="none" w:sz="0" w:space="0" w:color="auto"/>
                <w:bottom w:val="none" w:sz="0" w:space="0" w:color="auto"/>
                <w:right w:val="none" w:sz="0" w:space="0" w:color="auto"/>
              </w:divBdr>
            </w:div>
            <w:div w:id="288053922">
              <w:marLeft w:val="0"/>
              <w:marRight w:val="0"/>
              <w:marTop w:val="0"/>
              <w:marBottom w:val="0"/>
              <w:divBdr>
                <w:top w:val="none" w:sz="0" w:space="0" w:color="auto"/>
                <w:left w:val="none" w:sz="0" w:space="0" w:color="auto"/>
                <w:bottom w:val="none" w:sz="0" w:space="0" w:color="auto"/>
                <w:right w:val="none" w:sz="0" w:space="0" w:color="auto"/>
              </w:divBdr>
            </w:div>
            <w:div w:id="155077854">
              <w:marLeft w:val="0"/>
              <w:marRight w:val="0"/>
              <w:marTop w:val="0"/>
              <w:marBottom w:val="0"/>
              <w:divBdr>
                <w:top w:val="none" w:sz="0" w:space="0" w:color="auto"/>
                <w:left w:val="none" w:sz="0" w:space="0" w:color="auto"/>
                <w:bottom w:val="none" w:sz="0" w:space="0" w:color="auto"/>
                <w:right w:val="none" w:sz="0" w:space="0" w:color="auto"/>
              </w:divBdr>
            </w:div>
            <w:div w:id="1873374524">
              <w:marLeft w:val="0"/>
              <w:marRight w:val="0"/>
              <w:marTop w:val="0"/>
              <w:marBottom w:val="0"/>
              <w:divBdr>
                <w:top w:val="none" w:sz="0" w:space="0" w:color="auto"/>
                <w:left w:val="none" w:sz="0" w:space="0" w:color="auto"/>
                <w:bottom w:val="none" w:sz="0" w:space="0" w:color="auto"/>
                <w:right w:val="none" w:sz="0" w:space="0" w:color="auto"/>
              </w:divBdr>
            </w:div>
            <w:div w:id="1019892067">
              <w:marLeft w:val="0"/>
              <w:marRight w:val="0"/>
              <w:marTop w:val="0"/>
              <w:marBottom w:val="0"/>
              <w:divBdr>
                <w:top w:val="none" w:sz="0" w:space="0" w:color="auto"/>
                <w:left w:val="none" w:sz="0" w:space="0" w:color="auto"/>
                <w:bottom w:val="none" w:sz="0" w:space="0" w:color="auto"/>
                <w:right w:val="none" w:sz="0" w:space="0" w:color="auto"/>
              </w:divBdr>
            </w:div>
            <w:div w:id="1698046449">
              <w:marLeft w:val="0"/>
              <w:marRight w:val="0"/>
              <w:marTop w:val="0"/>
              <w:marBottom w:val="0"/>
              <w:divBdr>
                <w:top w:val="none" w:sz="0" w:space="0" w:color="auto"/>
                <w:left w:val="none" w:sz="0" w:space="0" w:color="auto"/>
                <w:bottom w:val="none" w:sz="0" w:space="0" w:color="auto"/>
                <w:right w:val="none" w:sz="0" w:space="0" w:color="auto"/>
              </w:divBdr>
            </w:div>
            <w:div w:id="5149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2840">
      <w:bodyDiv w:val="1"/>
      <w:marLeft w:val="0"/>
      <w:marRight w:val="0"/>
      <w:marTop w:val="0"/>
      <w:marBottom w:val="0"/>
      <w:divBdr>
        <w:top w:val="none" w:sz="0" w:space="0" w:color="auto"/>
        <w:left w:val="none" w:sz="0" w:space="0" w:color="auto"/>
        <w:bottom w:val="none" w:sz="0" w:space="0" w:color="auto"/>
        <w:right w:val="none" w:sz="0" w:space="0" w:color="auto"/>
      </w:divBdr>
      <w:divsChild>
        <w:div w:id="535505728">
          <w:marLeft w:val="0"/>
          <w:marRight w:val="0"/>
          <w:marTop w:val="0"/>
          <w:marBottom w:val="0"/>
          <w:divBdr>
            <w:top w:val="none" w:sz="0" w:space="0" w:color="auto"/>
            <w:left w:val="none" w:sz="0" w:space="0" w:color="auto"/>
            <w:bottom w:val="none" w:sz="0" w:space="0" w:color="auto"/>
            <w:right w:val="none" w:sz="0" w:space="0" w:color="auto"/>
          </w:divBdr>
          <w:divsChild>
            <w:div w:id="18899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8933">
      <w:bodyDiv w:val="1"/>
      <w:marLeft w:val="0"/>
      <w:marRight w:val="0"/>
      <w:marTop w:val="0"/>
      <w:marBottom w:val="0"/>
      <w:divBdr>
        <w:top w:val="none" w:sz="0" w:space="0" w:color="auto"/>
        <w:left w:val="none" w:sz="0" w:space="0" w:color="auto"/>
        <w:bottom w:val="none" w:sz="0" w:space="0" w:color="auto"/>
        <w:right w:val="none" w:sz="0" w:space="0" w:color="auto"/>
      </w:divBdr>
      <w:divsChild>
        <w:div w:id="558712885">
          <w:marLeft w:val="0"/>
          <w:marRight w:val="0"/>
          <w:marTop w:val="0"/>
          <w:marBottom w:val="0"/>
          <w:divBdr>
            <w:top w:val="none" w:sz="0" w:space="0" w:color="auto"/>
            <w:left w:val="none" w:sz="0" w:space="0" w:color="auto"/>
            <w:bottom w:val="none" w:sz="0" w:space="0" w:color="auto"/>
            <w:right w:val="none" w:sz="0" w:space="0" w:color="auto"/>
          </w:divBdr>
          <w:divsChild>
            <w:div w:id="2131821965">
              <w:marLeft w:val="0"/>
              <w:marRight w:val="0"/>
              <w:marTop w:val="0"/>
              <w:marBottom w:val="0"/>
              <w:divBdr>
                <w:top w:val="none" w:sz="0" w:space="0" w:color="auto"/>
                <w:left w:val="none" w:sz="0" w:space="0" w:color="auto"/>
                <w:bottom w:val="none" w:sz="0" w:space="0" w:color="auto"/>
                <w:right w:val="none" w:sz="0" w:space="0" w:color="auto"/>
              </w:divBdr>
            </w:div>
            <w:div w:id="1892960195">
              <w:marLeft w:val="0"/>
              <w:marRight w:val="0"/>
              <w:marTop w:val="0"/>
              <w:marBottom w:val="0"/>
              <w:divBdr>
                <w:top w:val="none" w:sz="0" w:space="0" w:color="auto"/>
                <w:left w:val="none" w:sz="0" w:space="0" w:color="auto"/>
                <w:bottom w:val="none" w:sz="0" w:space="0" w:color="auto"/>
                <w:right w:val="none" w:sz="0" w:space="0" w:color="auto"/>
              </w:divBdr>
            </w:div>
            <w:div w:id="875387818">
              <w:marLeft w:val="0"/>
              <w:marRight w:val="0"/>
              <w:marTop w:val="0"/>
              <w:marBottom w:val="0"/>
              <w:divBdr>
                <w:top w:val="none" w:sz="0" w:space="0" w:color="auto"/>
                <w:left w:val="none" w:sz="0" w:space="0" w:color="auto"/>
                <w:bottom w:val="none" w:sz="0" w:space="0" w:color="auto"/>
                <w:right w:val="none" w:sz="0" w:space="0" w:color="auto"/>
              </w:divBdr>
            </w:div>
            <w:div w:id="473764897">
              <w:marLeft w:val="0"/>
              <w:marRight w:val="0"/>
              <w:marTop w:val="0"/>
              <w:marBottom w:val="0"/>
              <w:divBdr>
                <w:top w:val="none" w:sz="0" w:space="0" w:color="auto"/>
                <w:left w:val="none" w:sz="0" w:space="0" w:color="auto"/>
                <w:bottom w:val="none" w:sz="0" w:space="0" w:color="auto"/>
                <w:right w:val="none" w:sz="0" w:space="0" w:color="auto"/>
              </w:divBdr>
            </w:div>
            <w:div w:id="1360155874">
              <w:marLeft w:val="0"/>
              <w:marRight w:val="0"/>
              <w:marTop w:val="0"/>
              <w:marBottom w:val="0"/>
              <w:divBdr>
                <w:top w:val="none" w:sz="0" w:space="0" w:color="auto"/>
                <w:left w:val="none" w:sz="0" w:space="0" w:color="auto"/>
                <w:bottom w:val="none" w:sz="0" w:space="0" w:color="auto"/>
                <w:right w:val="none" w:sz="0" w:space="0" w:color="auto"/>
              </w:divBdr>
            </w:div>
            <w:div w:id="352459668">
              <w:marLeft w:val="0"/>
              <w:marRight w:val="0"/>
              <w:marTop w:val="0"/>
              <w:marBottom w:val="0"/>
              <w:divBdr>
                <w:top w:val="none" w:sz="0" w:space="0" w:color="auto"/>
                <w:left w:val="none" w:sz="0" w:space="0" w:color="auto"/>
                <w:bottom w:val="none" w:sz="0" w:space="0" w:color="auto"/>
                <w:right w:val="none" w:sz="0" w:space="0" w:color="auto"/>
              </w:divBdr>
            </w:div>
            <w:div w:id="311762903">
              <w:marLeft w:val="0"/>
              <w:marRight w:val="0"/>
              <w:marTop w:val="0"/>
              <w:marBottom w:val="0"/>
              <w:divBdr>
                <w:top w:val="none" w:sz="0" w:space="0" w:color="auto"/>
                <w:left w:val="none" w:sz="0" w:space="0" w:color="auto"/>
                <w:bottom w:val="none" w:sz="0" w:space="0" w:color="auto"/>
                <w:right w:val="none" w:sz="0" w:space="0" w:color="auto"/>
              </w:divBdr>
            </w:div>
            <w:div w:id="505025717">
              <w:marLeft w:val="0"/>
              <w:marRight w:val="0"/>
              <w:marTop w:val="0"/>
              <w:marBottom w:val="0"/>
              <w:divBdr>
                <w:top w:val="none" w:sz="0" w:space="0" w:color="auto"/>
                <w:left w:val="none" w:sz="0" w:space="0" w:color="auto"/>
                <w:bottom w:val="none" w:sz="0" w:space="0" w:color="auto"/>
                <w:right w:val="none" w:sz="0" w:space="0" w:color="auto"/>
              </w:divBdr>
            </w:div>
            <w:div w:id="50276711">
              <w:marLeft w:val="0"/>
              <w:marRight w:val="0"/>
              <w:marTop w:val="0"/>
              <w:marBottom w:val="0"/>
              <w:divBdr>
                <w:top w:val="none" w:sz="0" w:space="0" w:color="auto"/>
                <w:left w:val="none" w:sz="0" w:space="0" w:color="auto"/>
                <w:bottom w:val="none" w:sz="0" w:space="0" w:color="auto"/>
                <w:right w:val="none" w:sz="0" w:space="0" w:color="auto"/>
              </w:divBdr>
            </w:div>
            <w:div w:id="2052219176">
              <w:marLeft w:val="0"/>
              <w:marRight w:val="0"/>
              <w:marTop w:val="0"/>
              <w:marBottom w:val="0"/>
              <w:divBdr>
                <w:top w:val="none" w:sz="0" w:space="0" w:color="auto"/>
                <w:left w:val="none" w:sz="0" w:space="0" w:color="auto"/>
                <w:bottom w:val="none" w:sz="0" w:space="0" w:color="auto"/>
                <w:right w:val="none" w:sz="0" w:space="0" w:color="auto"/>
              </w:divBdr>
            </w:div>
            <w:div w:id="1924801412">
              <w:marLeft w:val="0"/>
              <w:marRight w:val="0"/>
              <w:marTop w:val="0"/>
              <w:marBottom w:val="0"/>
              <w:divBdr>
                <w:top w:val="none" w:sz="0" w:space="0" w:color="auto"/>
                <w:left w:val="none" w:sz="0" w:space="0" w:color="auto"/>
                <w:bottom w:val="none" w:sz="0" w:space="0" w:color="auto"/>
                <w:right w:val="none" w:sz="0" w:space="0" w:color="auto"/>
              </w:divBdr>
            </w:div>
            <w:div w:id="106121093">
              <w:marLeft w:val="0"/>
              <w:marRight w:val="0"/>
              <w:marTop w:val="0"/>
              <w:marBottom w:val="0"/>
              <w:divBdr>
                <w:top w:val="none" w:sz="0" w:space="0" w:color="auto"/>
                <w:left w:val="none" w:sz="0" w:space="0" w:color="auto"/>
                <w:bottom w:val="none" w:sz="0" w:space="0" w:color="auto"/>
                <w:right w:val="none" w:sz="0" w:space="0" w:color="auto"/>
              </w:divBdr>
            </w:div>
            <w:div w:id="1758480866">
              <w:marLeft w:val="0"/>
              <w:marRight w:val="0"/>
              <w:marTop w:val="0"/>
              <w:marBottom w:val="0"/>
              <w:divBdr>
                <w:top w:val="none" w:sz="0" w:space="0" w:color="auto"/>
                <w:left w:val="none" w:sz="0" w:space="0" w:color="auto"/>
                <w:bottom w:val="none" w:sz="0" w:space="0" w:color="auto"/>
                <w:right w:val="none" w:sz="0" w:space="0" w:color="auto"/>
              </w:divBdr>
            </w:div>
            <w:div w:id="2011372894">
              <w:marLeft w:val="0"/>
              <w:marRight w:val="0"/>
              <w:marTop w:val="0"/>
              <w:marBottom w:val="0"/>
              <w:divBdr>
                <w:top w:val="none" w:sz="0" w:space="0" w:color="auto"/>
                <w:left w:val="none" w:sz="0" w:space="0" w:color="auto"/>
                <w:bottom w:val="none" w:sz="0" w:space="0" w:color="auto"/>
                <w:right w:val="none" w:sz="0" w:space="0" w:color="auto"/>
              </w:divBdr>
            </w:div>
            <w:div w:id="720056548">
              <w:marLeft w:val="0"/>
              <w:marRight w:val="0"/>
              <w:marTop w:val="0"/>
              <w:marBottom w:val="0"/>
              <w:divBdr>
                <w:top w:val="none" w:sz="0" w:space="0" w:color="auto"/>
                <w:left w:val="none" w:sz="0" w:space="0" w:color="auto"/>
                <w:bottom w:val="none" w:sz="0" w:space="0" w:color="auto"/>
                <w:right w:val="none" w:sz="0" w:space="0" w:color="auto"/>
              </w:divBdr>
            </w:div>
            <w:div w:id="534319094">
              <w:marLeft w:val="0"/>
              <w:marRight w:val="0"/>
              <w:marTop w:val="0"/>
              <w:marBottom w:val="0"/>
              <w:divBdr>
                <w:top w:val="none" w:sz="0" w:space="0" w:color="auto"/>
                <w:left w:val="none" w:sz="0" w:space="0" w:color="auto"/>
                <w:bottom w:val="none" w:sz="0" w:space="0" w:color="auto"/>
                <w:right w:val="none" w:sz="0" w:space="0" w:color="auto"/>
              </w:divBdr>
            </w:div>
            <w:div w:id="1768885307">
              <w:marLeft w:val="0"/>
              <w:marRight w:val="0"/>
              <w:marTop w:val="0"/>
              <w:marBottom w:val="0"/>
              <w:divBdr>
                <w:top w:val="none" w:sz="0" w:space="0" w:color="auto"/>
                <w:left w:val="none" w:sz="0" w:space="0" w:color="auto"/>
                <w:bottom w:val="none" w:sz="0" w:space="0" w:color="auto"/>
                <w:right w:val="none" w:sz="0" w:space="0" w:color="auto"/>
              </w:divBdr>
            </w:div>
            <w:div w:id="1339498136">
              <w:marLeft w:val="0"/>
              <w:marRight w:val="0"/>
              <w:marTop w:val="0"/>
              <w:marBottom w:val="0"/>
              <w:divBdr>
                <w:top w:val="none" w:sz="0" w:space="0" w:color="auto"/>
                <w:left w:val="none" w:sz="0" w:space="0" w:color="auto"/>
                <w:bottom w:val="none" w:sz="0" w:space="0" w:color="auto"/>
                <w:right w:val="none" w:sz="0" w:space="0" w:color="auto"/>
              </w:divBdr>
            </w:div>
            <w:div w:id="1111435698">
              <w:marLeft w:val="0"/>
              <w:marRight w:val="0"/>
              <w:marTop w:val="0"/>
              <w:marBottom w:val="0"/>
              <w:divBdr>
                <w:top w:val="none" w:sz="0" w:space="0" w:color="auto"/>
                <w:left w:val="none" w:sz="0" w:space="0" w:color="auto"/>
                <w:bottom w:val="none" w:sz="0" w:space="0" w:color="auto"/>
                <w:right w:val="none" w:sz="0" w:space="0" w:color="auto"/>
              </w:divBdr>
            </w:div>
            <w:div w:id="421294076">
              <w:marLeft w:val="0"/>
              <w:marRight w:val="0"/>
              <w:marTop w:val="0"/>
              <w:marBottom w:val="0"/>
              <w:divBdr>
                <w:top w:val="none" w:sz="0" w:space="0" w:color="auto"/>
                <w:left w:val="none" w:sz="0" w:space="0" w:color="auto"/>
                <w:bottom w:val="none" w:sz="0" w:space="0" w:color="auto"/>
                <w:right w:val="none" w:sz="0" w:space="0" w:color="auto"/>
              </w:divBdr>
            </w:div>
            <w:div w:id="1162937834">
              <w:marLeft w:val="0"/>
              <w:marRight w:val="0"/>
              <w:marTop w:val="0"/>
              <w:marBottom w:val="0"/>
              <w:divBdr>
                <w:top w:val="none" w:sz="0" w:space="0" w:color="auto"/>
                <w:left w:val="none" w:sz="0" w:space="0" w:color="auto"/>
                <w:bottom w:val="none" w:sz="0" w:space="0" w:color="auto"/>
                <w:right w:val="none" w:sz="0" w:space="0" w:color="auto"/>
              </w:divBdr>
            </w:div>
            <w:div w:id="1994870119">
              <w:marLeft w:val="0"/>
              <w:marRight w:val="0"/>
              <w:marTop w:val="0"/>
              <w:marBottom w:val="0"/>
              <w:divBdr>
                <w:top w:val="none" w:sz="0" w:space="0" w:color="auto"/>
                <w:left w:val="none" w:sz="0" w:space="0" w:color="auto"/>
                <w:bottom w:val="none" w:sz="0" w:space="0" w:color="auto"/>
                <w:right w:val="none" w:sz="0" w:space="0" w:color="auto"/>
              </w:divBdr>
            </w:div>
            <w:div w:id="30811221">
              <w:marLeft w:val="0"/>
              <w:marRight w:val="0"/>
              <w:marTop w:val="0"/>
              <w:marBottom w:val="0"/>
              <w:divBdr>
                <w:top w:val="none" w:sz="0" w:space="0" w:color="auto"/>
                <w:left w:val="none" w:sz="0" w:space="0" w:color="auto"/>
                <w:bottom w:val="none" w:sz="0" w:space="0" w:color="auto"/>
                <w:right w:val="none" w:sz="0" w:space="0" w:color="auto"/>
              </w:divBdr>
            </w:div>
            <w:div w:id="1897475541">
              <w:marLeft w:val="0"/>
              <w:marRight w:val="0"/>
              <w:marTop w:val="0"/>
              <w:marBottom w:val="0"/>
              <w:divBdr>
                <w:top w:val="none" w:sz="0" w:space="0" w:color="auto"/>
                <w:left w:val="none" w:sz="0" w:space="0" w:color="auto"/>
                <w:bottom w:val="none" w:sz="0" w:space="0" w:color="auto"/>
                <w:right w:val="none" w:sz="0" w:space="0" w:color="auto"/>
              </w:divBdr>
            </w:div>
            <w:div w:id="1620407906">
              <w:marLeft w:val="0"/>
              <w:marRight w:val="0"/>
              <w:marTop w:val="0"/>
              <w:marBottom w:val="0"/>
              <w:divBdr>
                <w:top w:val="none" w:sz="0" w:space="0" w:color="auto"/>
                <w:left w:val="none" w:sz="0" w:space="0" w:color="auto"/>
                <w:bottom w:val="none" w:sz="0" w:space="0" w:color="auto"/>
                <w:right w:val="none" w:sz="0" w:space="0" w:color="auto"/>
              </w:divBdr>
            </w:div>
            <w:div w:id="958996811">
              <w:marLeft w:val="0"/>
              <w:marRight w:val="0"/>
              <w:marTop w:val="0"/>
              <w:marBottom w:val="0"/>
              <w:divBdr>
                <w:top w:val="none" w:sz="0" w:space="0" w:color="auto"/>
                <w:left w:val="none" w:sz="0" w:space="0" w:color="auto"/>
                <w:bottom w:val="none" w:sz="0" w:space="0" w:color="auto"/>
                <w:right w:val="none" w:sz="0" w:space="0" w:color="auto"/>
              </w:divBdr>
            </w:div>
            <w:div w:id="1470708380">
              <w:marLeft w:val="0"/>
              <w:marRight w:val="0"/>
              <w:marTop w:val="0"/>
              <w:marBottom w:val="0"/>
              <w:divBdr>
                <w:top w:val="none" w:sz="0" w:space="0" w:color="auto"/>
                <w:left w:val="none" w:sz="0" w:space="0" w:color="auto"/>
                <w:bottom w:val="none" w:sz="0" w:space="0" w:color="auto"/>
                <w:right w:val="none" w:sz="0" w:space="0" w:color="auto"/>
              </w:divBdr>
            </w:div>
            <w:div w:id="100760625">
              <w:marLeft w:val="0"/>
              <w:marRight w:val="0"/>
              <w:marTop w:val="0"/>
              <w:marBottom w:val="0"/>
              <w:divBdr>
                <w:top w:val="none" w:sz="0" w:space="0" w:color="auto"/>
                <w:left w:val="none" w:sz="0" w:space="0" w:color="auto"/>
                <w:bottom w:val="none" w:sz="0" w:space="0" w:color="auto"/>
                <w:right w:val="none" w:sz="0" w:space="0" w:color="auto"/>
              </w:divBdr>
            </w:div>
            <w:div w:id="2115127796">
              <w:marLeft w:val="0"/>
              <w:marRight w:val="0"/>
              <w:marTop w:val="0"/>
              <w:marBottom w:val="0"/>
              <w:divBdr>
                <w:top w:val="none" w:sz="0" w:space="0" w:color="auto"/>
                <w:left w:val="none" w:sz="0" w:space="0" w:color="auto"/>
                <w:bottom w:val="none" w:sz="0" w:space="0" w:color="auto"/>
                <w:right w:val="none" w:sz="0" w:space="0" w:color="auto"/>
              </w:divBdr>
            </w:div>
            <w:div w:id="1133254309">
              <w:marLeft w:val="0"/>
              <w:marRight w:val="0"/>
              <w:marTop w:val="0"/>
              <w:marBottom w:val="0"/>
              <w:divBdr>
                <w:top w:val="none" w:sz="0" w:space="0" w:color="auto"/>
                <w:left w:val="none" w:sz="0" w:space="0" w:color="auto"/>
                <w:bottom w:val="none" w:sz="0" w:space="0" w:color="auto"/>
                <w:right w:val="none" w:sz="0" w:space="0" w:color="auto"/>
              </w:divBdr>
            </w:div>
            <w:div w:id="1299534921">
              <w:marLeft w:val="0"/>
              <w:marRight w:val="0"/>
              <w:marTop w:val="0"/>
              <w:marBottom w:val="0"/>
              <w:divBdr>
                <w:top w:val="none" w:sz="0" w:space="0" w:color="auto"/>
                <w:left w:val="none" w:sz="0" w:space="0" w:color="auto"/>
                <w:bottom w:val="none" w:sz="0" w:space="0" w:color="auto"/>
                <w:right w:val="none" w:sz="0" w:space="0" w:color="auto"/>
              </w:divBdr>
            </w:div>
            <w:div w:id="319697014">
              <w:marLeft w:val="0"/>
              <w:marRight w:val="0"/>
              <w:marTop w:val="0"/>
              <w:marBottom w:val="0"/>
              <w:divBdr>
                <w:top w:val="none" w:sz="0" w:space="0" w:color="auto"/>
                <w:left w:val="none" w:sz="0" w:space="0" w:color="auto"/>
                <w:bottom w:val="none" w:sz="0" w:space="0" w:color="auto"/>
                <w:right w:val="none" w:sz="0" w:space="0" w:color="auto"/>
              </w:divBdr>
            </w:div>
            <w:div w:id="1013918853">
              <w:marLeft w:val="0"/>
              <w:marRight w:val="0"/>
              <w:marTop w:val="0"/>
              <w:marBottom w:val="0"/>
              <w:divBdr>
                <w:top w:val="none" w:sz="0" w:space="0" w:color="auto"/>
                <w:left w:val="none" w:sz="0" w:space="0" w:color="auto"/>
                <w:bottom w:val="none" w:sz="0" w:space="0" w:color="auto"/>
                <w:right w:val="none" w:sz="0" w:space="0" w:color="auto"/>
              </w:divBdr>
            </w:div>
            <w:div w:id="244923658">
              <w:marLeft w:val="0"/>
              <w:marRight w:val="0"/>
              <w:marTop w:val="0"/>
              <w:marBottom w:val="0"/>
              <w:divBdr>
                <w:top w:val="none" w:sz="0" w:space="0" w:color="auto"/>
                <w:left w:val="none" w:sz="0" w:space="0" w:color="auto"/>
                <w:bottom w:val="none" w:sz="0" w:space="0" w:color="auto"/>
                <w:right w:val="none" w:sz="0" w:space="0" w:color="auto"/>
              </w:divBdr>
            </w:div>
            <w:div w:id="1275749700">
              <w:marLeft w:val="0"/>
              <w:marRight w:val="0"/>
              <w:marTop w:val="0"/>
              <w:marBottom w:val="0"/>
              <w:divBdr>
                <w:top w:val="none" w:sz="0" w:space="0" w:color="auto"/>
                <w:left w:val="none" w:sz="0" w:space="0" w:color="auto"/>
                <w:bottom w:val="none" w:sz="0" w:space="0" w:color="auto"/>
                <w:right w:val="none" w:sz="0" w:space="0" w:color="auto"/>
              </w:divBdr>
            </w:div>
            <w:div w:id="2004890556">
              <w:marLeft w:val="0"/>
              <w:marRight w:val="0"/>
              <w:marTop w:val="0"/>
              <w:marBottom w:val="0"/>
              <w:divBdr>
                <w:top w:val="none" w:sz="0" w:space="0" w:color="auto"/>
                <w:left w:val="none" w:sz="0" w:space="0" w:color="auto"/>
                <w:bottom w:val="none" w:sz="0" w:space="0" w:color="auto"/>
                <w:right w:val="none" w:sz="0" w:space="0" w:color="auto"/>
              </w:divBdr>
            </w:div>
            <w:div w:id="1284652865">
              <w:marLeft w:val="0"/>
              <w:marRight w:val="0"/>
              <w:marTop w:val="0"/>
              <w:marBottom w:val="0"/>
              <w:divBdr>
                <w:top w:val="none" w:sz="0" w:space="0" w:color="auto"/>
                <w:left w:val="none" w:sz="0" w:space="0" w:color="auto"/>
                <w:bottom w:val="none" w:sz="0" w:space="0" w:color="auto"/>
                <w:right w:val="none" w:sz="0" w:space="0" w:color="auto"/>
              </w:divBdr>
            </w:div>
            <w:div w:id="794249582">
              <w:marLeft w:val="0"/>
              <w:marRight w:val="0"/>
              <w:marTop w:val="0"/>
              <w:marBottom w:val="0"/>
              <w:divBdr>
                <w:top w:val="none" w:sz="0" w:space="0" w:color="auto"/>
                <w:left w:val="none" w:sz="0" w:space="0" w:color="auto"/>
                <w:bottom w:val="none" w:sz="0" w:space="0" w:color="auto"/>
                <w:right w:val="none" w:sz="0" w:space="0" w:color="auto"/>
              </w:divBdr>
            </w:div>
            <w:div w:id="198669846">
              <w:marLeft w:val="0"/>
              <w:marRight w:val="0"/>
              <w:marTop w:val="0"/>
              <w:marBottom w:val="0"/>
              <w:divBdr>
                <w:top w:val="none" w:sz="0" w:space="0" w:color="auto"/>
                <w:left w:val="none" w:sz="0" w:space="0" w:color="auto"/>
                <w:bottom w:val="none" w:sz="0" w:space="0" w:color="auto"/>
                <w:right w:val="none" w:sz="0" w:space="0" w:color="auto"/>
              </w:divBdr>
            </w:div>
            <w:div w:id="1555314885">
              <w:marLeft w:val="0"/>
              <w:marRight w:val="0"/>
              <w:marTop w:val="0"/>
              <w:marBottom w:val="0"/>
              <w:divBdr>
                <w:top w:val="none" w:sz="0" w:space="0" w:color="auto"/>
                <w:left w:val="none" w:sz="0" w:space="0" w:color="auto"/>
                <w:bottom w:val="none" w:sz="0" w:space="0" w:color="auto"/>
                <w:right w:val="none" w:sz="0" w:space="0" w:color="auto"/>
              </w:divBdr>
            </w:div>
            <w:div w:id="1685933465">
              <w:marLeft w:val="0"/>
              <w:marRight w:val="0"/>
              <w:marTop w:val="0"/>
              <w:marBottom w:val="0"/>
              <w:divBdr>
                <w:top w:val="none" w:sz="0" w:space="0" w:color="auto"/>
                <w:left w:val="none" w:sz="0" w:space="0" w:color="auto"/>
                <w:bottom w:val="none" w:sz="0" w:space="0" w:color="auto"/>
                <w:right w:val="none" w:sz="0" w:space="0" w:color="auto"/>
              </w:divBdr>
            </w:div>
            <w:div w:id="2244844">
              <w:marLeft w:val="0"/>
              <w:marRight w:val="0"/>
              <w:marTop w:val="0"/>
              <w:marBottom w:val="0"/>
              <w:divBdr>
                <w:top w:val="none" w:sz="0" w:space="0" w:color="auto"/>
                <w:left w:val="none" w:sz="0" w:space="0" w:color="auto"/>
                <w:bottom w:val="none" w:sz="0" w:space="0" w:color="auto"/>
                <w:right w:val="none" w:sz="0" w:space="0" w:color="auto"/>
              </w:divBdr>
            </w:div>
            <w:div w:id="1217664641">
              <w:marLeft w:val="0"/>
              <w:marRight w:val="0"/>
              <w:marTop w:val="0"/>
              <w:marBottom w:val="0"/>
              <w:divBdr>
                <w:top w:val="none" w:sz="0" w:space="0" w:color="auto"/>
                <w:left w:val="none" w:sz="0" w:space="0" w:color="auto"/>
                <w:bottom w:val="none" w:sz="0" w:space="0" w:color="auto"/>
                <w:right w:val="none" w:sz="0" w:space="0" w:color="auto"/>
              </w:divBdr>
            </w:div>
            <w:div w:id="1940139351">
              <w:marLeft w:val="0"/>
              <w:marRight w:val="0"/>
              <w:marTop w:val="0"/>
              <w:marBottom w:val="0"/>
              <w:divBdr>
                <w:top w:val="none" w:sz="0" w:space="0" w:color="auto"/>
                <w:left w:val="none" w:sz="0" w:space="0" w:color="auto"/>
                <w:bottom w:val="none" w:sz="0" w:space="0" w:color="auto"/>
                <w:right w:val="none" w:sz="0" w:space="0" w:color="auto"/>
              </w:divBdr>
            </w:div>
            <w:div w:id="2058048569">
              <w:marLeft w:val="0"/>
              <w:marRight w:val="0"/>
              <w:marTop w:val="0"/>
              <w:marBottom w:val="0"/>
              <w:divBdr>
                <w:top w:val="none" w:sz="0" w:space="0" w:color="auto"/>
                <w:left w:val="none" w:sz="0" w:space="0" w:color="auto"/>
                <w:bottom w:val="none" w:sz="0" w:space="0" w:color="auto"/>
                <w:right w:val="none" w:sz="0" w:space="0" w:color="auto"/>
              </w:divBdr>
            </w:div>
            <w:div w:id="1056199788">
              <w:marLeft w:val="0"/>
              <w:marRight w:val="0"/>
              <w:marTop w:val="0"/>
              <w:marBottom w:val="0"/>
              <w:divBdr>
                <w:top w:val="none" w:sz="0" w:space="0" w:color="auto"/>
                <w:left w:val="none" w:sz="0" w:space="0" w:color="auto"/>
                <w:bottom w:val="none" w:sz="0" w:space="0" w:color="auto"/>
                <w:right w:val="none" w:sz="0" w:space="0" w:color="auto"/>
              </w:divBdr>
            </w:div>
            <w:div w:id="1506244584">
              <w:marLeft w:val="0"/>
              <w:marRight w:val="0"/>
              <w:marTop w:val="0"/>
              <w:marBottom w:val="0"/>
              <w:divBdr>
                <w:top w:val="none" w:sz="0" w:space="0" w:color="auto"/>
                <w:left w:val="none" w:sz="0" w:space="0" w:color="auto"/>
                <w:bottom w:val="none" w:sz="0" w:space="0" w:color="auto"/>
                <w:right w:val="none" w:sz="0" w:space="0" w:color="auto"/>
              </w:divBdr>
            </w:div>
            <w:div w:id="811674919">
              <w:marLeft w:val="0"/>
              <w:marRight w:val="0"/>
              <w:marTop w:val="0"/>
              <w:marBottom w:val="0"/>
              <w:divBdr>
                <w:top w:val="none" w:sz="0" w:space="0" w:color="auto"/>
                <w:left w:val="none" w:sz="0" w:space="0" w:color="auto"/>
                <w:bottom w:val="none" w:sz="0" w:space="0" w:color="auto"/>
                <w:right w:val="none" w:sz="0" w:space="0" w:color="auto"/>
              </w:divBdr>
            </w:div>
            <w:div w:id="1263879340">
              <w:marLeft w:val="0"/>
              <w:marRight w:val="0"/>
              <w:marTop w:val="0"/>
              <w:marBottom w:val="0"/>
              <w:divBdr>
                <w:top w:val="none" w:sz="0" w:space="0" w:color="auto"/>
                <w:left w:val="none" w:sz="0" w:space="0" w:color="auto"/>
                <w:bottom w:val="none" w:sz="0" w:space="0" w:color="auto"/>
                <w:right w:val="none" w:sz="0" w:space="0" w:color="auto"/>
              </w:divBdr>
            </w:div>
            <w:div w:id="670717174">
              <w:marLeft w:val="0"/>
              <w:marRight w:val="0"/>
              <w:marTop w:val="0"/>
              <w:marBottom w:val="0"/>
              <w:divBdr>
                <w:top w:val="none" w:sz="0" w:space="0" w:color="auto"/>
                <w:left w:val="none" w:sz="0" w:space="0" w:color="auto"/>
                <w:bottom w:val="none" w:sz="0" w:space="0" w:color="auto"/>
                <w:right w:val="none" w:sz="0" w:space="0" w:color="auto"/>
              </w:divBdr>
            </w:div>
            <w:div w:id="2074544059">
              <w:marLeft w:val="0"/>
              <w:marRight w:val="0"/>
              <w:marTop w:val="0"/>
              <w:marBottom w:val="0"/>
              <w:divBdr>
                <w:top w:val="none" w:sz="0" w:space="0" w:color="auto"/>
                <w:left w:val="none" w:sz="0" w:space="0" w:color="auto"/>
                <w:bottom w:val="none" w:sz="0" w:space="0" w:color="auto"/>
                <w:right w:val="none" w:sz="0" w:space="0" w:color="auto"/>
              </w:divBdr>
            </w:div>
            <w:div w:id="775177481">
              <w:marLeft w:val="0"/>
              <w:marRight w:val="0"/>
              <w:marTop w:val="0"/>
              <w:marBottom w:val="0"/>
              <w:divBdr>
                <w:top w:val="none" w:sz="0" w:space="0" w:color="auto"/>
                <w:left w:val="none" w:sz="0" w:space="0" w:color="auto"/>
                <w:bottom w:val="none" w:sz="0" w:space="0" w:color="auto"/>
                <w:right w:val="none" w:sz="0" w:space="0" w:color="auto"/>
              </w:divBdr>
            </w:div>
            <w:div w:id="2010598511">
              <w:marLeft w:val="0"/>
              <w:marRight w:val="0"/>
              <w:marTop w:val="0"/>
              <w:marBottom w:val="0"/>
              <w:divBdr>
                <w:top w:val="none" w:sz="0" w:space="0" w:color="auto"/>
                <w:left w:val="none" w:sz="0" w:space="0" w:color="auto"/>
                <w:bottom w:val="none" w:sz="0" w:space="0" w:color="auto"/>
                <w:right w:val="none" w:sz="0" w:space="0" w:color="auto"/>
              </w:divBdr>
            </w:div>
            <w:div w:id="1641497234">
              <w:marLeft w:val="0"/>
              <w:marRight w:val="0"/>
              <w:marTop w:val="0"/>
              <w:marBottom w:val="0"/>
              <w:divBdr>
                <w:top w:val="none" w:sz="0" w:space="0" w:color="auto"/>
                <w:left w:val="none" w:sz="0" w:space="0" w:color="auto"/>
                <w:bottom w:val="none" w:sz="0" w:space="0" w:color="auto"/>
                <w:right w:val="none" w:sz="0" w:space="0" w:color="auto"/>
              </w:divBdr>
            </w:div>
            <w:div w:id="1732003191">
              <w:marLeft w:val="0"/>
              <w:marRight w:val="0"/>
              <w:marTop w:val="0"/>
              <w:marBottom w:val="0"/>
              <w:divBdr>
                <w:top w:val="none" w:sz="0" w:space="0" w:color="auto"/>
                <w:left w:val="none" w:sz="0" w:space="0" w:color="auto"/>
                <w:bottom w:val="none" w:sz="0" w:space="0" w:color="auto"/>
                <w:right w:val="none" w:sz="0" w:space="0" w:color="auto"/>
              </w:divBdr>
            </w:div>
            <w:div w:id="2085834367">
              <w:marLeft w:val="0"/>
              <w:marRight w:val="0"/>
              <w:marTop w:val="0"/>
              <w:marBottom w:val="0"/>
              <w:divBdr>
                <w:top w:val="none" w:sz="0" w:space="0" w:color="auto"/>
                <w:left w:val="none" w:sz="0" w:space="0" w:color="auto"/>
                <w:bottom w:val="none" w:sz="0" w:space="0" w:color="auto"/>
                <w:right w:val="none" w:sz="0" w:space="0" w:color="auto"/>
              </w:divBdr>
            </w:div>
            <w:div w:id="151609868">
              <w:marLeft w:val="0"/>
              <w:marRight w:val="0"/>
              <w:marTop w:val="0"/>
              <w:marBottom w:val="0"/>
              <w:divBdr>
                <w:top w:val="none" w:sz="0" w:space="0" w:color="auto"/>
                <w:left w:val="none" w:sz="0" w:space="0" w:color="auto"/>
                <w:bottom w:val="none" w:sz="0" w:space="0" w:color="auto"/>
                <w:right w:val="none" w:sz="0" w:space="0" w:color="auto"/>
              </w:divBdr>
            </w:div>
            <w:div w:id="2118019836">
              <w:marLeft w:val="0"/>
              <w:marRight w:val="0"/>
              <w:marTop w:val="0"/>
              <w:marBottom w:val="0"/>
              <w:divBdr>
                <w:top w:val="none" w:sz="0" w:space="0" w:color="auto"/>
                <w:left w:val="none" w:sz="0" w:space="0" w:color="auto"/>
                <w:bottom w:val="none" w:sz="0" w:space="0" w:color="auto"/>
                <w:right w:val="none" w:sz="0" w:space="0" w:color="auto"/>
              </w:divBdr>
            </w:div>
            <w:div w:id="2130388502">
              <w:marLeft w:val="0"/>
              <w:marRight w:val="0"/>
              <w:marTop w:val="0"/>
              <w:marBottom w:val="0"/>
              <w:divBdr>
                <w:top w:val="none" w:sz="0" w:space="0" w:color="auto"/>
                <w:left w:val="none" w:sz="0" w:space="0" w:color="auto"/>
                <w:bottom w:val="none" w:sz="0" w:space="0" w:color="auto"/>
                <w:right w:val="none" w:sz="0" w:space="0" w:color="auto"/>
              </w:divBdr>
            </w:div>
            <w:div w:id="908341186">
              <w:marLeft w:val="0"/>
              <w:marRight w:val="0"/>
              <w:marTop w:val="0"/>
              <w:marBottom w:val="0"/>
              <w:divBdr>
                <w:top w:val="none" w:sz="0" w:space="0" w:color="auto"/>
                <w:left w:val="none" w:sz="0" w:space="0" w:color="auto"/>
                <w:bottom w:val="none" w:sz="0" w:space="0" w:color="auto"/>
                <w:right w:val="none" w:sz="0" w:space="0" w:color="auto"/>
              </w:divBdr>
            </w:div>
            <w:div w:id="963540928">
              <w:marLeft w:val="0"/>
              <w:marRight w:val="0"/>
              <w:marTop w:val="0"/>
              <w:marBottom w:val="0"/>
              <w:divBdr>
                <w:top w:val="none" w:sz="0" w:space="0" w:color="auto"/>
                <w:left w:val="none" w:sz="0" w:space="0" w:color="auto"/>
                <w:bottom w:val="none" w:sz="0" w:space="0" w:color="auto"/>
                <w:right w:val="none" w:sz="0" w:space="0" w:color="auto"/>
              </w:divBdr>
            </w:div>
            <w:div w:id="806512647">
              <w:marLeft w:val="0"/>
              <w:marRight w:val="0"/>
              <w:marTop w:val="0"/>
              <w:marBottom w:val="0"/>
              <w:divBdr>
                <w:top w:val="none" w:sz="0" w:space="0" w:color="auto"/>
                <w:left w:val="none" w:sz="0" w:space="0" w:color="auto"/>
                <w:bottom w:val="none" w:sz="0" w:space="0" w:color="auto"/>
                <w:right w:val="none" w:sz="0" w:space="0" w:color="auto"/>
              </w:divBdr>
            </w:div>
            <w:div w:id="1881282602">
              <w:marLeft w:val="0"/>
              <w:marRight w:val="0"/>
              <w:marTop w:val="0"/>
              <w:marBottom w:val="0"/>
              <w:divBdr>
                <w:top w:val="none" w:sz="0" w:space="0" w:color="auto"/>
                <w:left w:val="none" w:sz="0" w:space="0" w:color="auto"/>
                <w:bottom w:val="none" w:sz="0" w:space="0" w:color="auto"/>
                <w:right w:val="none" w:sz="0" w:space="0" w:color="auto"/>
              </w:divBdr>
            </w:div>
            <w:div w:id="300429042">
              <w:marLeft w:val="0"/>
              <w:marRight w:val="0"/>
              <w:marTop w:val="0"/>
              <w:marBottom w:val="0"/>
              <w:divBdr>
                <w:top w:val="none" w:sz="0" w:space="0" w:color="auto"/>
                <w:left w:val="none" w:sz="0" w:space="0" w:color="auto"/>
                <w:bottom w:val="none" w:sz="0" w:space="0" w:color="auto"/>
                <w:right w:val="none" w:sz="0" w:space="0" w:color="auto"/>
              </w:divBdr>
            </w:div>
            <w:div w:id="570968262">
              <w:marLeft w:val="0"/>
              <w:marRight w:val="0"/>
              <w:marTop w:val="0"/>
              <w:marBottom w:val="0"/>
              <w:divBdr>
                <w:top w:val="none" w:sz="0" w:space="0" w:color="auto"/>
                <w:left w:val="none" w:sz="0" w:space="0" w:color="auto"/>
                <w:bottom w:val="none" w:sz="0" w:space="0" w:color="auto"/>
                <w:right w:val="none" w:sz="0" w:space="0" w:color="auto"/>
              </w:divBdr>
            </w:div>
            <w:div w:id="1657302762">
              <w:marLeft w:val="0"/>
              <w:marRight w:val="0"/>
              <w:marTop w:val="0"/>
              <w:marBottom w:val="0"/>
              <w:divBdr>
                <w:top w:val="none" w:sz="0" w:space="0" w:color="auto"/>
                <w:left w:val="none" w:sz="0" w:space="0" w:color="auto"/>
                <w:bottom w:val="none" w:sz="0" w:space="0" w:color="auto"/>
                <w:right w:val="none" w:sz="0" w:space="0" w:color="auto"/>
              </w:divBdr>
            </w:div>
            <w:div w:id="1029911956">
              <w:marLeft w:val="0"/>
              <w:marRight w:val="0"/>
              <w:marTop w:val="0"/>
              <w:marBottom w:val="0"/>
              <w:divBdr>
                <w:top w:val="none" w:sz="0" w:space="0" w:color="auto"/>
                <w:left w:val="none" w:sz="0" w:space="0" w:color="auto"/>
                <w:bottom w:val="none" w:sz="0" w:space="0" w:color="auto"/>
                <w:right w:val="none" w:sz="0" w:space="0" w:color="auto"/>
              </w:divBdr>
            </w:div>
            <w:div w:id="42366446">
              <w:marLeft w:val="0"/>
              <w:marRight w:val="0"/>
              <w:marTop w:val="0"/>
              <w:marBottom w:val="0"/>
              <w:divBdr>
                <w:top w:val="none" w:sz="0" w:space="0" w:color="auto"/>
                <w:left w:val="none" w:sz="0" w:space="0" w:color="auto"/>
                <w:bottom w:val="none" w:sz="0" w:space="0" w:color="auto"/>
                <w:right w:val="none" w:sz="0" w:space="0" w:color="auto"/>
              </w:divBdr>
            </w:div>
            <w:div w:id="1261641702">
              <w:marLeft w:val="0"/>
              <w:marRight w:val="0"/>
              <w:marTop w:val="0"/>
              <w:marBottom w:val="0"/>
              <w:divBdr>
                <w:top w:val="none" w:sz="0" w:space="0" w:color="auto"/>
                <w:left w:val="none" w:sz="0" w:space="0" w:color="auto"/>
                <w:bottom w:val="none" w:sz="0" w:space="0" w:color="auto"/>
                <w:right w:val="none" w:sz="0" w:space="0" w:color="auto"/>
              </w:divBdr>
            </w:div>
            <w:div w:id="1040129678">
              <w:marLeft w:val="0"/>
              <w:marRight w:val="0"/>
              <w:marTop w:val="0"/>
              <w:marBottom w:val="0"/>
              <w:divBdr>
                <w:top w:val="none" w:sz="0" w:space="0" w:color="auto"/>
                <w:left w:val="none" w:sz="0" w:space="0" w:color="auto"/>
                <w:bottom w:val="none" w:sz="0" w:space="0" w:color="auto"/>
                <w:right w:val="none" w:sz="0" w:space="0" w:color="auto"/>
              </w:divBdr>
            </w:div>
            <w:div w:id="922494353">
              <w:marLeft w:val="0"/>
              <w:marRight w:val="0"/>
              <w:marTop w:val="0"/>
              <w:marBottom w:val="0"/>
              <w:divBdr>
                <w:top w:val="none" w:sz="0" w:space="0" w:color="auto"/>
                <w:left w:val="none" w:sz="0" w:space="0" w:color="auto"/>
                <w:bottom w:val="none" w:sz="0" w:space="0" w:color="auto"/>
                <w:right w:val="none" w:sz="0" w:space="0" w:color="auto"/>
              </w:divBdr>
            </w:div>
            <w:div w:id="1133446910">
              <w:marLeft w:val="0"/>
              <w:marRight w:val="0"/>
              <w:marTop w:val="0"/>
              <w:marBottom w:val="0"/>
              <w:divBdr>
                <w:top w:val="none" w:sz="0" w:space="0" w:color="auto"/>
                <w:left w:val="none" w:sz="0" w:space="0" w:color="auto"/>
                <w:bottom w:val="none" w:sz="0" w:space="0" w:color="auto"/>
                <w:right w:val="none" w:sz="0" w:space="0" w:color="auto"/>
              </w:divBdr>
            </w:div>
            <w:div w:id="1347830606">
              <w:marLeft w:val="0"/>
              <w:marRight w:val="0"/>
              <w:marTop w:val="0"/>
              <w:marBottom w:val="0"/>
              <w:divBdr>
                <w:top w:val="none" w:sz="0" w:space="0" w:color="auto"/>
                <w:left w:val="none" w:sz="0" w:space="0" w:color="auto"/>
                <w:bottom w:val="none" w:sz="0" w:space="0" w:color="auto"/>
                <w:right w:val="none" w:sz="0" w:space="0" w:color="auto"/>
              </w:divBdr>
            </w:div>
            <w:div w:id="331107491">
              <w:marLeft w:val="0"/>
              <w:marRight w:val="0"/>
              <w:marTop w:val="0"/>
              <w:marBottom w:val="0"/>
              <w:divBdr>
                <w:top w:val="none" w:sz="0" w:space="0" w:color="auto"/>
                <w:left w:val="none" w:sz="0" w:space="0" w:color="auto"/>
                <w:bottom w:val="none" w:sz="0" w:space="0" w:color="auto"/>
                <w:right w:val="none" w:sz="0" w:space="0" w:color="auto"/>
              </w:divBdr>
            </w:div>
            <w:div w:id="662200906">
              <w:marLeft w:val="0"/>
              <w:marRight w:val="0"/>
              <w:marTop w:val="0"/>
              <w:marBottom w:val="0"/>
              <w:divBdr>
                <w:top w:val="none" w:sz="0" w:space="0" w:color="auto"/>
                <w:left w:val="none" w:sz="0" w:space="0" w:color="auto"/>
                <w:bottom w:val="none" w:sz="0" w:space="0" w:color="auto"/>
                <w:right w:val="none" w:sz="0" w:space="0" w:color="auto"/>
              </w:divBdr>
            </w:div>
            <w:div w:id="1404529834">
              <w:marLeft w:val="0"/>
              <w:marRight w:val="0"/>
              <w:marTop w:val="0"/>
              <w:marBottom w:val="0"/>
              <w:divBdr>
                <w:top w:val="none" w:sz="0" w:space="0" w:color="auto"/>
                <w:left w:val="none" w:sz="0" w:space="0" w:color="auto"/>
                <w:bottom w:val="none" w:sz="0" w:space="0" w:color="auto"/>
                <w:right w:val="none" w:sz="0" w:space="0" w:color="auto"/>
              </w:divBdr>
            </w:div>
            <w:div w:id="1844658102">
              <w:marLeft w:val="0"/>
              <w:marRight w:val="0"/>
              <w:marTop w:val="0"/>
              <w:marBottom w:val="0"/>
              <w:divBdr>
                <w:top w:val="none" w:sz="0" w:space="0" w:color="auto"/>
                <w:left w:val="none" w:sz="0" w:space="0" w:color="auto"/>
                <w:bottom w:val="none" w:sz="0" w:space="0" w:color="auto"/>
                <w:right w:val="none" w:sz="0" w:space="0" w:color="auto"/>
              </w:divBdr>
            </w:div>
            <w:div w:id="1182819263">
              <w:marLeft w:val="0"/>
              <w:marRight w:val="0"/>
              <w:marTop w:val="0"/>
              <w:marBottom w:val="0"/>
              <w:divBdr>
                <w:top w:val="none" w:sz="0" w:space="0" w:color="auto"/>
                <w:left w:val="none" w:sz="0" w:space="0" w:color="auto"/>
                <w:bottom w:val="none" w:sz="0" w:space="0" w:color="auto"/>
                <w:right w:val="none" w:sz="0" w:space="0" w:color="auto"/>
              </w:divBdr>
            </w:div>
            <w:div w:id="1283262939">
              <w:marLeft w:val="0"/>
              <w:marRight w:val="0"/>
              <w:marTop w:val="0"/>
              <w:marBottom w:val="0"/>
              <w:divBdr>
                <w:top w:val="none" w:sz="0" w:space="0" w:color="auto"/>
                <w:left w:val="none" w:sz="0" w:space="0" w:color="auto"/>
                <w:bottom w:val="none" w:sz="0" w:space="0" w:color="auto"/>
                <w:right w:val="none" w:sz="0" w:space="0" w:color="auto"/>
              </w:divBdr>
            </w:div>
            <w:div w:id="377168755">
              <w:marLeft w:val="0"/>
              <w:marRight w:val="0"/>
              <w:marTop w:val="0"/>
              <w:marBottom w:val="0"/>
              <w:divBdr>
                <w:top w:val="none" w:sz="0" w:space="0" w:color="auto"/>
                <w:left w:val="none" w:sz="0" w:space="0" w:color="auto"/>
                <w:bottom w:val="none" w:sz="0" w:space="0" w:color="auto"/>
                <w:right w:val="none" w:sz="0" w:space="0" w:color="auto"/>
              </w:divBdr>
            </w:div>
            <w:div w:id="1995524518">
              <w:marLeft w:val="0"/>
              <w:marRight w:val="0"/>
              <w:marTop w:val="0"/>
              <w:marBottom w:val="0"/>
              <w:divBdr>
                <w:top w:val="none" w:sz="0" w:space="0" w:color="auto"/>
                <w:left w:val="none" w:sz="0" w:space="0" w:color="auto"/>
                <w:bottom w:val="none" w:sz="0" w:space="0" w:color="auto"/>
                <w:right w:val="none" w:sz="0" w:space="0" w:color="auto"/>
              </w:divBdr>
            </w:div>
            <w:div w:id="1942833744">
              <w:marLeft w:val="0"/>
              <w:marRight w:val="0"/>
              <w:marTop w:val="0"/>
              <w:marBottom w:val="0"/>
              <w:divBdr>
                <w:top w:val="none" w:sz="0" w:space="0" w:color="auto"/>
                <w:left w:val="none" w:sz="0" w:space="0" w:color="auto"/>
                <w:bottom w:val="none" w:sz="0" w:space="0" w:color="auto"/>
                <w:right w:val="none" w:sz="0" w:space="0" w:color="auto"/>
              </w:divBdr>
            </w:div>
            <w:div w:id="101845486">
              <w:marLeft w:val="0"/>
              <w:marRight w:val="0"/>
              <w:marTop w:val="0"/>
              <w:marBottom w:val="0"/>
              <w:divBdr>
                <w:top w:val="none" w:sz="0" w:space="0" w:color="auto"/>
                <w:left w:val="none" w:sz="0" w:space="0" w:color="auto"/>
                <w:bottom w:val="none" w:sz="0" w:space="0" w:color="auto"/>
                <w:right w:val="none" w:sz="0" w:space="0" w:color="auto"/>
              </w:divBdr>
            </w:div>
            <w:div w:id="2128159886">
              <w:marLeft w:val="0"/>
              <w:marRight w:val="0"/>
              <w:marTop w:val="0"/>
              <w:marBottom w:val="0"/>
              <w:divBdr>
                <w:top w:val="none" w:sz="0" w:space="0" w:color="auto"/>
                <w:left w:val="none" w:sz="0" w:space="0" w:color="auto"/>
                <w:bottom w:val="none" w:sz="0" w:space="0" w:color="auto"/>
                <w:right w:val="none" w:sz="0" w:space="0" w:color="auto"/>
              </w:divBdr>
            </w:div>
            <w:div w:id="1581867049">
              <w:marLeft w:val="0"/>
              <w:marRight w:val="0"/>
              <w:marTop w:val="0"/>
              <w:marBottom w:val="0"/>
              <w:divBdr>
                <w:top w:val="none" w:sz="0" w:space="0" w:color="auto"/>
                <w:left w:val="none" w:sz="0" w:space="0" w:color="auto"/>
                <w:bottom w:val="none" w:sz="0" w:space="0" w:color="auto"/>
                <w:right w:val="none" w:sz="0" w:space="0" w:color="auto"/>
              </w:divBdr>
            </w:div>
            <w:div w:id="453257825">
              <w:marLeft w:val="0"/>
              <w:marRight w:val="0"/>
              <w:marTop w:val="0"/>
              <w:marBottom w:val="0"/>
              <w:divBdr>
                <w:top w:val="none" w:sz="0" w:space="0" w:color="auto"/>
                <w:left w:val="none" w:sz="0" w:space="0" w:color="auto"/>
                <w:bottom w:val="none" w:sz="0" w:space="0" w:color="auto"/>
                <w:right w:val="none" w:sz="0" w:space="0" w:color="auto"/>
              </w:divBdr>
            </w:div>
            <w:div w:id="1921913563">
              <w:marLeft w:val="0"/>
              <w:marRight w:val="0"/>
              <w:marTop w:val="0"/>
              <w:marBottom w:val="0"/>
              <w:divBdr>
                <w:top w:val="none" w:sz="0" w:space="0" w:color="auto"/>
                <w:left w:val="none" w:sz="0" w:space="0" w:color="auto"/>
                <w:bottom w:val="none" w:sz="0" w:space="0" w:color="auto"/>
                <w:right w:val="none" w:sz="0" w:space="0" w:color="auto"/>
              </w:divBdr>
            </w:div>
            <w:div w:id="1879464252">
              <w:marLeft w:val="0"/>
              <w:marRight w:val="0"/>
              <w:marTop w:val="0"/>
              <w:marBottom w:val="0"/>
              <w:divBdr>
                <w:top w:val="none" w:sz="0" w:space="0" w:color="auto"/>
                <w:left w:val="none" w:sz="0" w:space="0" w:color="auto"/>
                <w:bottom w:val="none" w:sz="0" w:space="0" w:color="auto"/>
                <w:right w:val="none" w:sz="0" w:space="0" w:color="auto"/>
              </w:divBdr>
            </w:div>
            <w:div w:id="2062436035">
              <w:marLeft w:val="0"/>
              <w:marRight w:val="0"/>
              <w:marTop w:val="0"/>
              <w:marBottom w:val="0"/>
              <w:divBdr>
                <w:top w:val="none" w:sz="0" w:space="0" w:color="auto"/>
                <w:left w:val="none" w:sz="0" w:space="0" w:color="auto"/>
                <w:bottom w:val="none" w:sz="0" w:space="0" w:color="auto"/>
                <w:right w:val="none" w:sz="0" w:space="0" w:color="auto"/>
              </w:divBdr>
            </w:div>
            <w:div w:id="1188256903">
              <w:marLeft w:val="0"/>
              <w:marRight w:val="0"/>
              <w:marTop w:val="0"/>
              <w:marBottom w:val="0"/>
              <w:divBdr>
                <w:top w:val="none" w:sz="0" w:space="0" w:color="auto"/>
                <w:left w:val="none" w:sz="0" w:space="0" w:color="auto"/>
                <w:bottom w:val="none" w:sz="0" w:space="0" w:color="auto"/>
                <w:right w:val="none" w:sz="0" w:space="0" w:color="auto"/>
              </w:divBdr>
            </w:div>
            <w:div w:id="982782491">
              <w:marLeft w:val="0"/>
              <w:marRight w:val="0"/>
              <w:marTop w:val="0"/>
              <w:marBottom w:val="0"/>
              <w:divBdr>
                <w:top w:val="none" w:sz="0" w:space="0" w:color="auto"/>
                <w:left w:val="none" w:sz="0" w:space="0" w:color="auto"/>
                <w:bottom w:val="none" w:sz="0" w:space="0" w:color="auto"/>
                <w:right w:val="none" w:sz="0" w:space="0" w:color="auto"/>
              </w:divBdr>
            </w:div>
            <w:div w:id="298724490">
              <w:marLeft w:val="0"/>
              <w:marRight w:val="0"/>
              <w:marTop w:val="0"/>
              <w:marBottom w:val="0"/>
              <w:divBdr>
                <w:top w:val="none" w:sz="0" w:space="0" w:color="auto"/>
                <w:left w:val="none" w:sz="0" w:space="0" w:color="auto"/>
                <w:bottom w:val="none" w:sz="0" w:space="0" w:color="auto"/>
                <w:right w:val="none" w:sz="0" w:space="0" w:color="auto"/>
              </w:divBdr>
            </w:div>
            <w:div w:id="1174414173">
              <w:marLeft w:val="0"/>
              <w:marRight w:val="0"/>
              <w:marTop w:val="0"/>
              <w:marBottom w:val="0"/>
              <w:divBdr>
                <w:top w:val="none" w:sz="0" w:space="0" w:color="auto"/>
                <w:left w:val="none" w:sz="0" w:space="0" w:color="auto"/>
                <w:bottom w:val="none" w:sz="0" w:space="0" w:color="auto"/>
                <w:right w:val="none" w:sz="0" w:space="0" w:color="auto"/>
              </w:divBdr>
            </w:div>
            <w:div w:id="748038675">
              <w:marLeft w:val="0"/>
              <w:marRight w:val="0"/>
              <w:marTop w:val="0"/>
              <w:marBottom w:val="0"/>
              <w:divBdr>
                <w:top w:val="none" w:sz="0" w:space="0" w:color="auto"/>
                <w:left w:val="none" w:sz="0" w:space="0" w:color="auto"/>
                <w:bottom w:val="none" w:sz="0" w:space="0" w:color="auto"/>
                <w:right w:val="none" w:sz="0" w:space="0" w:color="auto"/>
              </w:divBdr>
            </w:div>
            <w:div w:id="534345053">
              <w:marLeft w:val="0"/>
              <w:marRight w:val="0"/>
              <w:marTop w:val="0"/>
              <w:marBottom w:val="0"/>
              <w:divBdr>
                <w:top w:val="none" w:sz="0" w:space="0" w:color="auto"/>
                <w:left w:val="none" w:sz="0" w:space="0" w:color="auto"/>
                <w:bottom w:val="none" w:sz="0" w:space="0" w:color="auto"/>
                <w:right w:val="none" w:sz="0" w:space="0" w:color="auto"/>
              </w:divBdr>
            </w:div>
            <w:div w:id="480972627">
              <w:marLeft w:val="0"/>
              <w:marRight w:val="0"/>
              <w:marTop w:val="0"/>
              <w:marBottom w:val="0"/>
              <w:divBdr>
                <w:top w:val="none" w:sz="0" w:space="0" w:color="auto"/>
                <w:left w:val="none" w:sz="0" w:space="0" w:color="auto"/>
                <w:bottom w:val="none" w:sz="0" w:space="0" w:color="auto"/>
                <w:right w:val="none" w:sz="0" w:space="0" w:color="auto"/>
              </w:divBdr>
            </w:div>
            <w:div w:id="1790932300">
              <w:marLeft w:val="0"/>
              <w:marRight w:val="0"/>
              <w:marTop w:val="0"/>
              <w:marBottom w:val="0"/>
              <w:divBdr>
                <w:top w:val="none" w:sz="0" w:space="0" w:color="auto"/>
                <w:left w:val="none" w:sz="0" w:space="0" w:color="auto"/>
                <w:bottom w:val="none" w:sz="0" w:space="0" w:color="auto"/>
                <w:right w:val="none" w:sz="0" w:space="0" w:color="auto"/>
              </w:divBdr>
            </w:div>
            <w:div w:id="227498732">
              <w:marLeft w:val="0"/>
              <w:marRight w:val="0"/>
              <w:marTop w:val="0"/>
              <w:marBottom w:val="0"/>
              <w:divBdr>
                <w:top w:val="none" w:sz="0" w:space="0" w:color="auto"/>
                <w:left w:val="none" w:sz="0" w:space="0" w:color="auto"/>
                <w:bottom w:val="none" w:sz="0" w:space="0" w:color="auto"/>
                <w:right w:val="none" w:sz="0" w:space="0" w:color="auto"/>
              </w:divBdr>
            </w:div>
            <w:div w:id="894899983">
              <w:marLeft w:val="0"/>
              <w:marRight w:val="0"/>
              <w:marTop w:val="0"/>
              <w:marBottom w:val="0"/>
              <w:divBdr>
                <w:top w:val="none" w:sz="0" w:space="0" w:color="auto"/>
                <w:left w:val="none" w:sz="0" w:space="0" w:color="auto"/>
                <w:bottom w:val="none" w:sz="0" w:space="0" w:color="auto"/>
                <w:right w:val="none" w:sz="0" w:space="0" w:color="auto"/>
              </w:divBdr>
            </w:div>
            <w:div w:id="495923152">
              <w:marLeft w:val="0"/>
              <w:marRight w:val="0"/>
              <w:marTop w:val="0"/>
              <w:marBottom w:val="0"/>
              <w:divBdr>
                <w:top w:val="none" w:sz="0" w:space="0" w:color="auto"/>
                <w:left w:val="none" w:sz="0" w:space="0" w:color="auto"/>
                <w:bottom w:val="none" w:sz="0" w:space="0" w:color="auto"/>
                <w:right w:val="none" w:sz="0" w:space="0" w:color="auto"/>
              </w:divBdr>
            </w:div>
            <w:div w:id="1678380850">
              <w:marLeft w:val="0"/>
              <w:marRight w:val="0"/>
              <w:marTop w:val="0"/>
              <w:marBottom w:val="0"/>
              <w:divBdr>
                <w:top w:val="none" w:sz="0" w:space="0" w:color="auto"/>
                <w:left w:val="none" w:sz="0" w:space="0" w:color="auto"/>
                <w:bottom w:val="none" w:sz="0" w:space="0" w:color="auto"/>
                <w:right w:val="none" w:sz="0" w:space="0" w:color="auto"/>
              </w:divBdr>
            </w:div>
            <w:div w:id="2090879890">
              <w:marLeft w:val="0"/>
              <w:marRight w:val="0"/>
              <w:marTop w:val="0"/>
              <w:marBottom w:val="0"/>
              <w:divBdr>
                <w:top w:val="none" w:sz="0" w:space="0" w:color="auto"/>
                <w:left w:val="none" w:sz="0" w:space="0" w:color="auto"/>
                <w:bottom w:val="none" w:sz="0" w:space="0" w:color="auto"/>
                <w:right w:val="none" w:sz="0" w:space="0" w:color="auto"/>
              </w:divBdr>
            </w:div>
            <w:div w:id="1009218188">
              <w:marLeft w:val="0"/>
              <w:marRight w:val="0"/>
              <w:marTop w:val="0"/>
              <w:marBottom w:val="0"/>
              <w:divBdr>
                <w:top w:val="none" w:sz="0" w:space="0" w:color="auto"/>
                <w:left w:val="none" w:sz="0" w:space="0" w:color="auto"/>
                <w:bottom w:val="none" w:sz="0" w:space="0" w:color="auto"/>
                <w:right w:val="none" w:sz="0" w:space="0" w:color="auto"/>
              </w:divBdr>
            </w:div>
            <w:div w:id="212695639">
              <w:marLeft w:val="0"/>
              <w:marRight w:val="0"/>
              <w:marTop w:val="0"/>
              <w:marBottom w:val="0"/>
              <w:divBdr>
                <w:top w:val="none" w:sz="0" w:space="0" w:color="auto"/>
                <w:left w:val="none" w:sz="0" w:space="0" w:color="auto"/>
                <w:bottom w:val="none" w:sz="0" w:space="0" w:color="auto"/>
                <w:right w:val="none" w:sz="0" w:space="0" w:color="auto"/>
              </w:divBdr>
            </w:div>
            <w:div w:id="36787005">
              <w:marLeft w:val="0"/>
              <w:marRight w:val="0"/>
              <w:marTop w:val="0"/>
              <w:marBottom w:val="0"/>
              <w:divBdr>
                <w:top w:val="none" w:sz="0" w:space="0" w:color="auto"/>
                <w:left w:val="none" w:sz="0" w:space="0" w:color="auto"/>
                <w:bottom w:val="none" w:sz="0" w:space="0" w:color="auto"/>
                <w:right w:val="none" w:sz="0" w:space="0" w:color="auto"/>
              </w:divBdr>
            </w:div>
            <w:div w:id="1970041965">
              <w:marLeft w:val="0"/>
              <w:marRight w:val="0"/>
              <w:marTop w:val="0"/>
              <w:marBottom w:val="0"/>
              <w:divBdr>
                <w:top w:val="none" w:sz="0" w:space="0" w:color="auto"/>
                <w:left w:val="none" w:sz="0" w:space="0" w:color="auto"/>
                <w:bottom w:val="none" w:sz="0" w:space="0" w:color="auto"/>
                <w:right w:val="none" w:sz="0" w:space="0" w:color="auto"/>
              </w:divBdr>
            </w:div>
            <w:div w:id="314915217">
              <w:marLeft w:val="0"/>
              <w:marRight w:val="0"/>
              <w:marTop w:val="0"/>
              <w:marBottom w:val="0"/>
              <w:divBdr>
                <w:top w:val="none" w:sz="0" w:space="0" w:color="auto"/>
                <w:left w:val="none" w:sz="0" w:space="0" w:color="auto"/>
                <w:bottom w:val="none" w:sz="0" w:space="0" w:color="auto"/>
                <w:right w:val="none" w:sz="0" w:space="0" w:color="auto"/>
              </w:divBdr>
            </w:div>
            <w:div w:id="272828364">
              <w:marLeft w:val="0"/>
              <w:marRight w:val="0"/>
              <w:marTop w:val="0"/>
              <w:marBottom w:val="0"/>
              <w:divBdr>
                <w:top w:val="none" w:sz="0" w:space="0" w:color="auto"/>
                <w:left w:val="none" w:sz="0" w:space="0" w:color="auto"/>
                <w:bottom w:val="none" w:sz="0" w:space="0" w:color="auto"/>
                <w:right w:val="none" w:sz="0" w:space="0" w:color="auto"/>
              </w:divBdr>
            </w:div>
            <w:div w:id="410928148">
              <w:marLeft w:val="0"/>
              <w:marRight w:val="0"/>
              <w:marTop w:val="0"/>
              <w:marBottom w:val="0"/>
              <w:divBdr>
                <w:top w:val="none" w:sz="0" w:space="0" w:color="auto"/>
                <w:left w:val="none" w:sz="0" w:space="0" w:color="auto"/>
                <w:bottom w:val="none" w:sz="0" w:space="0" w:color="auto"/>
                <w:right w:val="none" w:sz="0" w:space="0" w:color="auto"/>
              </w:divBdr>
            </w:div>
            <w:div w:id="1600672705">
              <w:marLeft w:val="0"/>
              <w:marRight w:val="0"/>
              <w:marTop w:val="0"/>
              <w:marBottom w:val="0"/>
              <w:divBdr>
                <w:top w:val="none" w:sz="0" w:space="0" w:color="auto"/>
                <w:left w:val="none" w:sz="0" w:space="0" w:color="auto"/>
                <w:bottom w:val="none" w:sz="0" w:space="0" w:color="auto"/>
                <w:right w:val="none" w:sz="0" w:space="0" w:color="auto"/>
              </w:divBdr>
            </w:div>
            <w:div w:id="1142691330">
              <w:marLeft w:val="0"/>
              <w:marRight w:val="0"/>
              <w:marTop w:val="0"/>
              <w:marBottom w:val="0"/>
              <w:divBdr>
                <w:top w:val="none" w:sz="0" w:space="0" w:color="auto"/>
                <w:left w:val="none" w:sz="0" w:space="0" w:color="auto"/>
                <w:bottom w:val="none" w:sz="0" w:space="0" w:color="auto"/>
                <w:right w:val="none" w:sz="0" w:space="0" w:color="auto"/>
              </w:divBdr>
            </w:div>
            <w:div w:id="1328481187">
              <w:marLeft w:val="0"/>
              <w:marRight w:val="0"/>
              <w:marTop w:val="0"/>
              <w:marBottom w:val="0"/>
              <w:divBdr>
                <w:top w:val="none" w:sz="0" w:space="0" w:color="auto"/>
                <w:left w:val="none" w:sz="0" w:space="0" w:color="auto"/>
                <w:bottom w:val="none" w:sz="0" w:space="0" w:color="auto"/>
                <w:right w:val="none" w:sz="0" w:space="0" w:color="auto"/>
              </w:divBdr>
            </w:div>
            <w:div w:id="513036501">
              <w:marLeft w:val="0"/>
              <w:marRight w:val="0"/>
              <w:marTop w:val="0"/>
              <w:marBottom w:val="0"/>
              <w:divBdr>
                <w:top w:val="none" w:sz="0" w:space="0" w:color="auto"/>
                <w:left w:val="none" w:sz="0" w:space="0" w:color="auto"/>
                <w:bottom w:val="none" w:sz="0" w:space="0" w:color="auto"/>
                <w:right w:val="none" w:sz="0" w:space="0" w:color="auto"/>
              </w:divBdr>
            </w:div>
            <w:div w:id="204290433">
              <w:marLeft w:val="0"/>
              <w:marRight w:val="0"/>
              <w:marTop w:val="0"/>
              <w:marBottom w:val="0"/>
              <w:divBdr>
                <w:top w:val="none" w:sz="0" w:space="0" w:color="auto"/>
                <w:left w:val="none" w:sz="0" w:space="0" w:color="auto"/>
                <w:bottom w:val="none" w:sz="0" w:space="0" w:color="auto"/>
                <w:right w:val="none" w:sz="0" w:space="0" w:color="auto"/>
              </w:divBdr>
            </w:div>
            <w:div w:id="484707542">
              <w:marLeft w:val="0"/>
              <w:marRight w:val="0"/>
              <w:marTop w:val="0"/>
              <w:marBottom w:val="0"/>
              <w:divBdr>
                <w:top w:val="none" w:sz="0" w:space="0" w:color="auto"/>
                <w:left w:val="none" w:sz="0" w:space="0" w:color="auto"/>
                <w:bottom w:val="none" w:sz="0" w:space="0" w:color="auto"/>
                <w:right w:val="none" w:sz="0" w:space="0" w:color="auto"/>
              </w:divBdr>
            </w:div>
            <w:div w:id="127892626">
              <w:marLeft w:val="0"/>
              <w:marRight w:val="0"/>
              <w:marTop w:val="0"/>
              <w:marBottom w:val="0"/>
              <w:divBdr>
                <w:top w:val="none" w:sz="0" w:space="0" w:color="auto"/>
                <w:left w:val="none" w:sz="0" w:space="0" w:color="auto"/>
                <w:bottom w:val="none" w:sz="0" w:space="0" w:color="auto"/>
                <w:right w:val="none" w:sz="0" w:space="0" w:color="auto"/>
              </w:divBdr>
            </w:div>
            <w:div w:id="401101131">
              <w:marLeft w:val="0"/>
              <w:marRight w:val="0"/>
              <w:marTop w:val="0"/>
              <w:marBottom w:val="0"/>
              <w:divBdr>
                <w:top w:val="none" w:sz="0" w:space="0" w:color="auto"/>
                <w:left w:val="none" w:sz="0" w:space="0" w:color="auto"/>
                <w:bottom w:val="none" w:sz="0" w:space="0" w:color="auto"/>
                <w:right w:val="none" w:sz="0" w:space="0" w:color="auto"/>
              </w:divBdr>
            </w:div>
            <w:div w:id="1098066169">
              <w:marLeft w:val="0"/>
              <w:marRight w:val="0"/>
              <w:marTop w:val="0"/>
              <w:marBottom w:val="0"/>
              <w:divBdr>
                <w:top w:val="none" w:sz="0" w:space="0" w:color="auto"/>
                <w:left w:val="none" w:sz="0" w:space="0" w:color="auto"/>
                <w:bottom w:val="none" w:sz="0" w:space="0" w:color="auto"/>
                <w:right w:val="none" w:sz="0" w:space="0" w:color="auto"/>
              </w:divBdr>
            </w:div>
            <w:div w:id="1907105690">
              <w:marLeft w:val="0"/>
              <w:marRight w:val="0"/>
              <w:marTop w:val="0"/>
              <w:marBottom w:val="0"/>
              <w:divBdr>
                <w:top w:val="none" w:sz="0" w:space="0" w:color="auto"/>
                <w:left w:val="none" w:sz="0" w:space="0" w:color="auto"/>
                <w:bottom w:val="none" w:sz="0" w:space="0" w:color="auto"/>
                <w:right w:val="none" w:sz="0" w:space="0" w:color="auto"/>
              </w:divBdr>
            </w:div>
            <w:div w:id="1911236582">
              <w:marLeft w:val="0"/>
              <w:marRight w:val="0"/>
              <w:marTop w:val="0"/>
              <w:marBottom w:val="0"/>
              <w:divBdr>
                <w:top w:val="none" w:sz="0" w:space="0" w:color="auto"/>
                <w:left w:val="none" w:sz="0" w:space="0" w:color="auto"/>
                <w:bottom w:val="none" w:sz="0" w:space="0" w:color="auto"/>
                <w:right w:val="none" w:sz="0" w:space="0" w:color="auto"/>
              </w:divBdr>
            </w:div>
            <w:div w:id="951135448">
              <w:marLeft w:val="0"/>
              <w:marRight w:val="0"/>
              <w:marTop w:val="0"/>
              <w:marBottom w:val="0"/>
              <w:divBdr>
                <w:top w:val="none" w:sz="0" w:space="0" w:color="auto"/>
                <w:left w:val="none" w:sz="0" w:space="0" w:color="auto"/>
                <w:bottom w:val="none" w:sz="0" w:space="0" w:color="auto"/>
                <w:right w:val="none" w:sz="0" w:space="0" w:color="auto"/>
              </w:divBdr>
            </w:div>
            <w:div w:id="2034842121">
              <w:marLeft w:val="0"/>
              <w:marRight w:val="0"/>
              <w:marTop w:val="0"/>
              <w:marBottom w:val="0"/>
              <w:divBdr>
                <w:top w:val="none" w:sz="0" w:space="0" w:color="auto"/>
                <w:left w:val="none" w:sz="0" w:space="0" w:color="auto"/>
                <w:bottom w:val="none" w:sz="0" w:space="0" w:color="auto"/>
                <w:right w:val="none" w:sz="0" w:space="0" w:color="auto"/>
              </w:divBdr>
            </w:div>
            <w:div w:id="375008937">
              <w:marLeft w:val="0"/>
              <w:marRight w:val="0"/>
              <w:marTop w:val="0"/>
              <w:marBottom w:val="0"/>
              <w:divBdr>
                <w:top w:val="none" w:sz="0" w:space="0" w:color="auto"/>
                <w:left w:val="none" w:sz="0" w:space="0" w:color="auto"/>
                <w:bottom w:val="none" w:sz="0" w:space="0" w:color="auto"/>
                <w:right w:val="none" w:sz="0" w:space="0" w:color="auto"/>
              </w:divBdr>
            </w:div>
            <w:div w:id="616063394">
              <w:marLeft w:val="0"/>
              <w:marRight w:val="0"/>
              <w:marTop w:val="0"/>
              <w:marBottom w:val="0"/>
              <w:divBdr>
                <w:top w:val="none" w:sz="0" w:space="0" w:color="auto"/>
                <w:left w:val="none" w:sz="0" w:space="0" w:color="auto"/>
                <w:bottom w:val="none" w:sz="0" w:space="0" w:color="auto"/>
                <w:right w:val="none" w:sz="0" w:space="0" w:color="auto"/>
              </w:divBdr>
            </w:div>
            <w:div w:id="592594216">
              <w:marLeft w:val="0"/>
              <w:marRight w:val="0"/>
              <w:marTop w:val="0"/>
              <w:marBottom w:val="0"/>
              <w:divBdr>
                <w:top w:val="none" w:sz="0" w:space="0" w:color="auto"/>
                <w:left w:val="none" w:sz="0" w:space="0" w:color="auto"/>
                <w:bottom w:val="none" w:sz="0" w:space="0" w:color="auto"/>
                <w:right w:val="none" w:sz="0" w:space="0" w:color="auto"/>
              </w:divBdr>
            </w:div>
            <w:div w:id="813060540">
              <w:marLeft w:val="0"/>
              <w:marRight w:val="0"/>
              <w:marTop w:val="0"/>
              <w:marBottom w:val="0"/>
              <w:divBdr>
                <w:top w:val="none" w:sz="0" w:space="0" w:color="auto"/>
                <w:left w:val="none" w:sz="0" w:space="0" w:color="auto"/>
                <w:bottom w:val="none" w:sz="0" w:space="0" w:color="auto"/>
                <w:right w:val="none" w:sz="0" w:space="0" w:color="auto"/>
              </w:divBdr>
            </w:div>
            <w:div w:id="986589881">
              <w:marLeft w:val="0"/>
              <w:marRight w:val="0"/>
              <w:marTop w:val="0"/>
              <w:marBottom w:val="0"/>
              <w:divBdr>
                <w:top w:val="none" w:sz="0" w:space="0" w:color="auto"/>
                <w:left w:val="none" w:sz="0" w:space="0" w:color="auto"/>
                <w:bottom w:val="none" w:sz="0" w:space="0" w:color="auto"/>
                <w:right w:val="none" w:sz="0" w:space="0" w:color="auto"/>
              </w:divBdr>
            </w:div>
            <w:div w:id="473301916">
              <w:marLeft w:val="0"/>
              <w:marRight w:val="0"/>
              <w:marTop w:val="0"/>
              <w:marBottom w:val="0"/>
              <w:divBdr>
                <w:top w:val="none" w:sz="0" w:space="0" w:color="auto"/>
                <w:left w:val="none" w:sz="0" w:space="0" w:color="auto"/>
                <w:bottom w:val="none" w:sz="0" w:space="0" w:color="auto"/>
                <w:right w:val="none" w:sz="0" w:space="0" w:color="auto"/>
              </w:divBdr>
            </w:div>
            <w:div w:id="2000768170">
              <w:marLeft w:val="0"/>
              <w:marRight w:val="0"/>
              <w:marTop w:val="0"/>
              <w:marBottom w:val="0"/>
              <w:divBdr>
                <w:top w:val="none" w:sz="0" w:space="0" w:color="auto"/>
                <w:left w:val="none" w:sz="0" w:space="0" w:color="auto"/>
                <w:bottom w:val="none" w:sz="0" w:space="0" w:color="auto"/>
                <w:right w:val="none" w:sz="0" w:space="0" w:color="auto"/>
              </w:divBdr>
            </w:div>
            <w:div w:id="656374937">
              <w:marLeft w:val="0"/>
              <w:marRight w:val="0"/>
              <w:marTop w:val="0"/>
              <w:marBottom w:val="0"/>
              <w:divBdr>
                <w:top w:val="none" w:sz="0" w:space="0" w:color="auto"/>
                <w:left w:val="none" w:sz="0" w:space="0" w:color="auto"/>
                <w:bottom w:val="none" w:sz="0" w:space="0" w:color="auto"/>
                <w:right w:val="none" w:sz="0" w:space="0" w:color="auto"/>
              </w:divBdr>
            </w:div>
            <w:div w:id="541484526">
              <w:marLeft w:val="0"/>
              <w:marRight w:val="0"/>
              <w:marTop w:val="0"/>
              <w:marBottom w:val="0"/>
              <w:divBdr>
                <w:top w:val="none" w:sz="0" w:space="0" w:color="auto"/>
                <w:left w:val="none" w:sz="0" w:space="0" w:color="auto"/>
                <w:bottom w:val="none" w:sz="0" w:space="0" w:color="auto"/>
                <w:right w:val="none" w:sz="0" w:space="0" w:color="auto"/>
              </w:divBdr>
            </w:div>
            <w:div w:id="1893226011">
              <w:marLeft w:val="0"/>
              <w:marRight w:val="0"/>
              <w:marTop w:val="0"/>
              <w:marBottom w:val="0"/>
              <w:divBdr>
                <w:top w:val="none" w:sz="0" w:space="0" w:color="auto"/>
                <w:left w:val="none" w:sz="0" w:space="0" w:color="auto"/>
                <w:bottom w:val="none" w:sz="0" w:space="0" w:color="auto"/>
                <w:right w:val="none" w:sz="0" w:space="0" w:color="auto"/>
              </w:divBdr>
            </w:div>
            <w:div w:id="1628466869">
              <w:marLeft w:val="0"/>
              <w:marRight w:val="0"/>
              <w:marTop w:val="0"/>
              <w:marBottom w:val="0"/>
              <w:divBdr>
                <w:top w:val="none" w:sz="0" w:space="0" w:color="auto"/>
                <w:left w:val="none" w:sz="0" w:space="0" w:color="auto"/>
                <w:bottom w:val="none" w:sz="0" w:space="0" w:color="auto"/>
                <w:right w:val="none" w:sz="0" w:space="0" w:color="auto"/>
              </w:divBdr>
            </w:div>
            <w:div w:id="1193805466">
              <w:marLeft w:val="0"/>
              <w:marRight w:val="0"/>
              <w:marTop w:val="0"/>
              <w:marBottom w:val="0"/>
              <w:divBdr>
                <w:top w:val="none" w:sz="0" w:space="0" w:color="auto"/>
                <w:left w:val="none" w:sz="0" w:space="0" w:color="auto"/>
                <w:bottom w:val="none" w:sz="0" w:space="0" w:color="auto"/>
                <w:right w:val="none" w:sz="0" w:space="0" w:color="auto"/>
              </w:divBdr>
            </w:div>
            <w:div w:id="1037241300">
              <w:marLeft w:val="0"/>
              <w:marRight w:val="0"/>
              <w:marTop w:val="0"/>
              <w:marBottom w:val="0"/>
              <w:divBdr>
                <w:top w:val="none" w:sz="0" w:space="0" w:color="auto"/>
                <w:left w:val="none" w:sz="0" w:space="0" w:color="auto"/>
                <w:bottom w:val="none" w:sz="0" w:space="0" w:color="auto"/>
                <w:right w:val="none" w:sz="0" w:space="0" w:color="auto"/>
              </w:divBdr>
            </w:div>
            <w:div w:id="1324747318">
              <w:marLeft w:val="0"/>
              <w:marRight w:val="0"/>
              <w:marTop w:val="0"/>
              <w:marBottom w:val="0"/>
              <w:divBdr>
                <w:top w:val="none" w:sz="0" w:space="0" w:color="auto"/>
                <w:left w:val="none" w:sz="0" w:space="0" w:color="auto"/>
                <w:bottom w:val="none" w:sz="0" w:space="0" w:color="auto"/>
                <w:right w:val="none" w:sz="0" w:space="0" w:color="auto"/>
              </w:divBdr>
            </w:div>
            <w:div w:id="986980525">
              <w:marLeft w:val="0"/>
              <w:marRight w:val="0"/>
              <w:marTop w:val="0"/>
              <w:marBottom w:val="0"/>
              <w:divBdr>
                <w:top w:val="none" w:sz="0" w:space="0" w:color="auto"/>
                <w:left w:val="none" w:sz="0" w:space="0" w:color="auto"/>
                <w:bottom w:val="none" w:sz="0" w:space="0" w:color="auto"/>
                <w:right w:val="none" w:sz="0" w:space="0" w:color="auto"/>
              </w:divBdr>
            </w:div>
            <w:div w:id="572810618">
              <w:marLeft w:val="0"/>
              <w:marRight w:val="0"/>
              <w:marTop w:val="0"/>
              <w:marBottom w:val="0"/>
              <w:divBdr>
                <w:top w:val="none" w:sz="0" w:space="0" w:color="auto"/>
                <w:left w:val="none" w:sz="0" w:space="0" w:color="auto"/>
                <w:bottom w:val="none" w:sz="0" w:space="0" w:color="auto"/>
                <w:right w:val="none" w:sz="0" w:space="0" w:color="auto"/>
              </w:divBdr>
            </w:div>
            <w:div w:id="241645583">
              <w:marLeft w:val="0"/>
              <w:marRight w:val="0"/>
              <w:marTop w:val="0"/>
              <w:marBottom w:val="0"/>
              <w:divBdr>
                <w:top w:val="none" w:sz="0" w:space="0" w:color="auto"/>
                <w:left w:val="none" w:sz="0" w:space="0" w:color="auto"/>
                <w:bottom w:val="none" w:sz="0" w:space="0" w:color="auto"/>
                <w:right w:val="none" w:sz="0" w:space="0" w:color="auto"/>
              </w:divBdr>
            </w:div>
            <w:div w:id="1006371665">
              <w:marLeft w:val="0"/>
              <w:marRight w:val="0"/>
              <w:marTop w:val="0"/>
              <w:marBottom w:val="0"/>
              <w:divBdr>
                <w:top w:val="none" w:sz="0" w:space="0" w:color="auto"/>
                <w:left w:val="none" w:sz="0" w:space="0" w:color="auto"/>
                <w:bottom w:val="none" w:sz="0" w:space="0" w:color="auto"/>
                <w:right w:val="none" w:sz="0" w:space="0" w:color="auto"/>
              </w:divBdr>
            </w:div>
            <w:div w:id="1179462724">
              <w:marLeft w:val="0"/>
              <w:marRight w:val="0"/>
              <w:marTop w:val="0"/>
              <w:marBottom w:val="0"/>
              <w:divBdr>
                <w:top w:val="none" w:sz="0" w:space="0" w:color="auto"/>
                <w:left w:val="none" w:sz="0" w:space="0" w:color="auto"/>
                <w:bottom w:val="none" w:sz="0" w:space="0" w:color="auto"/>
                <w:right w:val="none" w:sz="0" w:space="0" w:color="auto"/>
              </w:divBdr>
            </w:div>
            <w:div w:id="1103451202">
              <w:marLeft w:val="0"/>
              <w:marRight w:val="0"/>
              <w:marTop w:val="0"/>
              <w:marBottom w:val="0"/>
              <w:divBdr>
                <w:top w:val="none" w:sz="0" w:space="0" w:color="auto"/>
                <w:left w:val="none" w:sz="0" w:space="0" w:color="auto"/>
                <w:bottom w:val="none" w:sz="0" w:space="0" w:color="auto"/>
                <w:right w:val="none" w:sz="0" w:space="0" w:color="auto"/>
              </w:divBdr>
            </w:div>
            <w:div w:id="95251474">
              <w:marLeft w:val="0"/>
              <w:marRight w:val="0"/>
              <w:marTop w:val="0"/>
              <w:marBottom w:val="0"/>
              <w:divBdr>
                <w:top w:val="none" w:sz="0" w:space="0" w:color="auto"/>
                <w:left w:val="none" w:sz="0" w:space="0" w:color="auto"/>
                <w:bottom w:val="none" w:sz="0" w:space="0" w:color="auto"/>
                <w:right w:val="none" w:sz="0" w:space="0" w:color="auto"/>
              </w:divBdr>
            </w:div>
            <w:div w:id="499009802">
              <w:marLeft w:val="0"/>
              <w:marRight w:val="0"/>
              <w:marTop w:val="0"/>
              <w:marBottom w:val="0"/>
              <w:divBdr>
                <w:top w:val="none" w:sz="0" w:space="0" w:color="auto"/>
                <w:left w:val="none" w:sz="0" w:space="0" w:color="auto"/>
                <w:bottom w:val="none" w:sz="0" w:space="0" w:color="auto"/>
                <w:right w:val="none" w:sz="0" w:space="0" w:color="auto"/>
              </w:divBdr>
            </w:div>
            <w:div w:id="515656990">
              <w:marLeft w:val="0"/>
              <w:marRight w:val="0"/>
              <w:marTop w:val="0"/>
              <w:marBottom w:val="0"/>
              <w:divBdr>
                <w:top w:val="none" w:sz="0" w:space="0" w:color="auto"/>
                <w:left w:val="none" w:sz="0" w:space="0" w:color="auto"/>
                <w:bottom w:val="none" w:sz="0" w:space="0" w:color="auto"/>
                <w:right w:val="none" w:sz="0" w:space="0" w:color="auto"/>
              </w:divBdr>
            </w:div>
            <w:div w:id="623780245">
              <w:marLeft w:val="0"/>
              <w:marRight w:val="0"/>
              <w:marTop w:val="0"/>
              <w:marBottom w:val="0"/>
              <w:divBdr>
                <w:top w:val="none" w:sz="0" w:space="0" w:color="auto"/>
                <w:left w:val="none" w:sz="0" w:space="0" w:color="auto"/>
                <w:bottom w:val="none" w:sz="0" w:space="0" w:color="auto"/>
                <w:right w:val="none" w:sz="0" w:space="0" w:color="auto"/>
              </w:divBdr>
            </w:div>
            <w:div w:id="1699889966">
              <w:marLeft w:val="0"/>
              <w:marRight w:val="0"/>
              <w:marTop w:val="0"/>
              <w:marBottom w:val="0"/>
              <w:divBdr>
                <w:top w:val="none" w:sz="0" w:space="0" w:color="auto"/>
                <w:left w:val="none" w:sz="0" w:space="0" w:color="auto"/>
                <w:bottom w:val="none" w:sz="0" w:space="0" w:color="auto"/>
                <w:right w:val="none" w:sz="0" w:space="0" w:color="auto"/>
              </w:divBdr>
            </w:div>
            <w:div w:id="1324160329">
              <w:marLeft w:val="0"/>
              <w:marRight w:val="0"/>
              <w:marTop w:val="0"/>
              <w:marBottom w:val="0"/>
              <w:divBdr>
                <w:top w:val="none" w:sz="0" w:space="0" w:color="auto"/>
                <w:left w:val="none" w:sz="0" w:space="0" w:color="auto"/>
                <w:bottom w:val="none" w:sz="0" w:space="0" w:color="auto"/>
                <w:right w:val="none" w:sz="0" w:space="0" w:color="auto"/>
              </w:divBdr>
            </w:div>
            <w:div w:id="515193995">
              <w:marLeft w:val="0"/>
              <w:marRight w:val="0"/>
              <w:marTop w:val="0"/>
              <w:marBottom w:val="0"/>
              <w:divBdr>
                <w:top w:val="none" w:sz="0" w:space="0" w:color="auto"/>
                <w:left w:val="none" w:sz="0" w:space="0" w:color="auto"/>
                <w:bottom w:val="none" w:sz="0" w:space="0" w:color="auto"/>
                <w:right w:val="none" w:sz="0" w:space="0" w:color="auto"/>
              </w:divBdr>
            </w:div>
            <w:div w:id="868565330">
              <w:marLeft w:val="0"/>
              <w:marRight w:val="0"/>
              <w:marTop w:val="0"/>
              <w:marBottom w:val="0"/>
              <w:divBdr>
                <w:top w:val="none" w:sz="0" w:space="0" w:color="auto"/>
                <w:left w:val="none" w:sz="0" w:space="0" w:color="auto"/>
                <w:bottom w:val="none" w:sz="0" w:space="0" w:color="auto"/>
                <w:right w:val="none" w:sz="0" w:space="0" w:color="auto"/>
              </w:divBdr>
            </w:div>
            <w:div w:id="1881086700">
              <w:marLeft w:val="0"/>
              <w:marRight w:val="0"/>
              <w:marTop w:val="0"/>
              <w:marBottom w:val="0"/>
              <w:divBdr>
                <w:top w:val="none" w:sz="0" w:space="0" w:color="auto"/>
                <w:left w:val="none" w:sz="0" w:space="0" w:color="auto"/>
                <w:bottom w:val="none" w:sz="0" w:space="0" w:color="auto"/>
                <w:right w:val="none" w:sz="0" w:space="0" w:color="auto"/>
              </w:divBdr>
            </w:div>
            <w:div w:id="1910922846">
              <w:marLeft w:val="0"/>
              <w:marRight w:val="0"/>
              <w:marTop w:val="0"/>
              <w:marBottom w:val="0"/>
              <w:divBdr>
                <w:top w:val="none" w:sz="0" w:space="0" w:color="auto"/>
                <w:left w:val="none" w:sz="0" w:space="0" w:color="auto"/>
                <w:bottom w:val="none" w:sz="0" w:space="0" w:color="auto"/>
                <w:right w:val="none" w:sz="0" w:space="0" w:color="auto"/>
              </w:divBdr>
            </w:div>
            <w:div w:id="1303119038">
              <w:marLeft w:val="0"/>
              <w:marRight w:val="0"/>
              <w:marTop w:val="0"/>
              <w:marBottom w:val="0"/>
              <w:divBdr>
                <w:top w:val="none" w:sz="0" w:space="0" w:color="auto"/>
                <w:left w:val="none" w:sz="0" w:space="0" w:color="auto"/>
                <w:bottom w:val="none" w:sz="0" w:space="0" w:color="auto"/>
                <w:right w:val="none" w:sz="0" w:space="0" w:color="auto"/>
              </w:divBdr>
            </w:div>
            <w:div w:id="81726808">
              <w:marLeft w:val="0"/>
              <w:marRight w:val="0"/>
              <w:marTop w:val="0"/>
              <w:marBottom w:val="0"/>
              <w:divBdr>
                <w:top w:val="none" w:sz="0" w:space="0" w:color="auto"/>
                <w:left w:val="none" w:sz="0" w:space="0" w:color="auto"/>
                <w:bottom w:val="none" w:sz="0" w:space="0" w:color="auto"/>
                <w:right w:val="none" w:sz="0" w:space="0" w:color="auto"/>
              </w:divBdr>
            </w:div>
            <w:div w:id="1771851095">
              <w:marLeft w:val="0"/>
              <w:marRight w:val="0"/>
              <w:marTop w:val="0"/>
              <w:marBottom w:val="0"/>
              <w:divBdr>
                <w:top w:val="none" w:sz="0" w:space="0" w:color="auto"/>
                <w:left w:val="none" w:sz="0" w:space="0" w:color="auto"/>
                <w:bottom w:val="none" w:sz="0" w:space="0" w:color="auto"/>
                <w:right w:val="none" w:sz="0" w:space="0" w:color="auto"/>
              </w:divBdr>
            </w:div>
            <w:div w:id="536045474">
              <w:marLeft w:val="0"/>
              <w:marRight w:val="0"/>
              <w:marTop w:val="0"/>
              <w:marBottom w:val="0"/>
              <w:divBdr>
                <w:top w:val="none" w:sz="0" w:space="0" w:color="auto"/>
                <w:left w:val="none" w:sz="0" w:space="0" w:color="auto"/>
                <w:bottom w:val="none" w:sz="0" w:space="0" w:color="auto"/>
                <w:right w:val="none" w:sz="0" w:space="0" w:color="auto"/>
              </w:divBdr>
            </w:div>
            <w:div w:id="1801878587">
              <w:marLeft w:val="0"/>
              <w:marRight w:val="0"/>
              <w:marTop w:val="0"/>
              <w:marBottom w:val="0"/>
              <w:divBdr>
                <w:top w:val="none" w:sz="0" w:space="0" w:color="auto"/>
                <w:left w:val="none" w:sz="0" w:space="0" w:color="auto"/>
                <w:bottom w:val="none" w:sz="0" w:space="0" w:color="auto"/>
                <w:right w:val="none" w:sz="0" w:space="0" w:color="auto"/>
              </w:divBdr>
            </w:div>
            <w:div w:id="423304632">
              <w:marLeft w:val="0"/>
              <w:marRight w:val="0"/>
              <w:marTop w:val="0"/>
              <w:marBottom w:val="0"/>
              <w:divBdr>
                <w:top w:val="none" w:sz="0" w:space="0" w:color="auto"/>
                <w:left w:val="none" w:sz="0" w:space="0" w:color="auto"/>
                <w:bottom w:val="none" w:sz="0" w:space="0" w:color="auto"/>
                <w:right w:val="none" w:sz="0" w:space="0" w:color="auto"/>
              </w:divBdr>
            </w:div>
            <w:div w:id="742609002">
              <w:marLeft w:val="0"/>
              <w:marRight w:val="0"/>
              <w:marTop w:val="0"/>
              <w:marBottom w:val="0"/>
              <w:divBdr>
                <w:top w:val="none" w:sz="0" w:space="0" w:color="auto"/>
                <w:left w:val="none" w:sz="0" w:space="0" w:color="auto"/>
                <w:bottom w:val="none" w:sz="0" w:space="0" w:color="auto"/>
                <w:right w:val="none" w:sz="0" w:space="0" w:color="auto"/>
              </w:divBdr>
            </w:div>
            <w:div w:id="86853010">
              <w:marLeft w:val="0"/>
              <w:marRight w:val="0"/>
              <w:marTop w:val="0"/>
              <w:marBottom w:val="0"/>
              <w:divBdr>
                <w:top w:val="none" w:sz="0" w:space="0" w:color="auto"/>
                <w:left w:val="none" w:sz="0" w:space="0" w:color="auto"/>
                <w:bottom w:val="none" w:sz="0" w:space="0" w:color="auto"/>
                <w:right w:val="none" w:sz="0" w:space="0" w:color="auto"/>
              </w:divBdr>
            </w:div>
            <w:div w:id="381297909">
              <w:marLeft w:val="0"/>
              <w:marRight w:val="0"/>
              <w:marTop w:val="0"/>
              <w:marBottom w:val="0"/>
              <w:divBdr>
                <w:top w:val="none" w:sz="0" w:space="0" w:color="auto"/>
                <w:left w:val="none" w:sz="0" w:space="0" w:color="auto"/>
                <w:bottom w:val="none" w:sz="0" w:space="0" w:color="auto"/>
                <w:right w:val="none" w:sz="0" w:space="0" w:color="auto"/>
              </w:divBdr>
            </w:div>
            <w:div w:id="1849052434">
              <w:marLeft w:val="0"/>
              <w:marRight w:val="0"/>
              <w:marTop w:val="0"/>
              <w:marBottom w:val="0"/>
              <w:divBdr>
                <w:top w:val="none" w:sz="0" w:space="0" w:color="auto"/>
                <w:left w:val="none" w:sz="0" w:space="0" w:color="auto"/>
                <w:bottom w:val="none" w:sz="0" w:space="0" w:color="auto"/>
                <w:right w:val="none" w:sz="0" w:space="0" w:color="auto"/>
              </w:divBdr>
            </w:div>
            <w:div w:id="1487933364">
              <w:marLeft w:val="0"/>
              <w:marRight w:val="0"/>
              <w:marTop w:val="0"/>
              <w:marBottom w:val="0"/>
              <w:divBdr>
                <w:top w:val="none" w:sz="0" w:space="0" w:color="auto"/>
                <w:left w:val="none" w:sz="0" w:space="0" w:color="auto"/>
                <w:bottom w:val="none" w:sz="0" w:space="0" w:color="auto"/>
                <w:right w:val="none" w:sz="0" w:space="0" w:color="auto"/>
              </w:divBdr>
            </w:div>
            <w:div w:id="2133672483">
              <w:marLeft w:val="0"/>
              <w:marRight w:val="0"/>
              <w:marTop w:val="0"/>
              <w:marBottom w:val="0"/>
              <w:divBdr>
                <w:top w:val="none" w:sz="0" w:space="0" w:color="auto"/>
                <w:left w:val="none" w:sz="0" w:space="0" w:color="auto"/>
                <w:bottom w:val="none" w:sz="0" w:space="0" w:color="auto"/>
                <w:right w:val="none" w:sz="0" w:space="0" w:color="auto"/>
              </w:divBdr>
            </w:div>
            <w:div w:id="1682927102">
              <w:marLeft w:val="0"/>
              <w:marRight w:val="0"/>
              <w:marTop w:val="0"/>
              <w:marBottom w:val="0"/>
              <w:divBdr>
                <w:top w:val="none" w:sz="0" w:space="0" w:color="auto"/>
                <w:left w:val="none" w:sz="0" w:space="0" w:color="auto"/>
                <w:bottom w:val="none" w:sz="0" w:space="0" w:color="auto"/>
                <w:right w:val="none" w:sz="0" w:space="0" w:color="auto"/>
              </w:divBdr>
            </w:div>
            <w:div w:id="1604533589">
              <w:marLeft w:val="0"/>
              <w:marRight w:val="0"/>
              <w:marTop w:val="0"/>
              <w:marBottom w:val="0"/>
              <w:divBdr>
                <w:top w:val="none" w:sz="0" w:space="0" w:color="auto"/>
                <w:left w:val="none" w:sz="0" w:space="0" w:color="auto"/>
                <w:bottom w:val="none" w:sz="0" w:space="0" w:color="auto"/>
                <w:right w:val="none" w:sz="0" w:space="0" w:color="auto"/>
              </w:divBdr>
            </w:div>
            <w:div w:id="306053845">
              <w:marLeft w:val="0"/>
              <w:marRight w:val="0"/>
              <w:marTop w:val="0"/>
              <w:marBottom w:val="0"/>
              <w:divBdr>
                <w:top w:val="none" w:sz="0" w:space="0" w:color="auto"/>
                <w:left w:val="none" w:sz="0" w:space="0" w:color="auto"/>
                <w:bottom w:val="none" w:sz="0" w:space="0" w:color="auto"/>
                <w:right w:val="none" w:sz="0" w:space="0" w:color="auto"/>
              </w:divBdr>
            </w:div>
            <w:div w:id="765732446">
              <w:marLeft w:val="0"/>
              <w:marRight w:val="0"/>
              <w:marTop w:val="0"/>
              <w:marBottom w:val="0"/>
              <w:divBdr>
                <w:top w:val="none" w:sz="0" w:space="0" w:color="auto"/>
                <w:left w:val="none" w:sz="0" w:space="0" w:color="auto"/>
                <w:bottom w:val="none" w:sz="0" w:space="0" w:color="auto"/>
                <w:right w:val="none" w:sz="0" w:space="0" w:color="auto"/>
              </w:divBdr>
            </w:div>
            <w:div w:id="1743019205">
              <w:marLeft w:val="0"/>
              <w:marRight w:val="0"/>
              <w:marTop w:val="0"/>
              <w:marBottom w:val="0"/>
              <w:divBdr>
                <w:top w:val="none" w:sz="0" w:space="0" w:color="auto"/>
                <w:left w:val="none" w:sz="0" w:space="0" w:color="auto"/>
                <w:bottom w:val="none" w:sz="0" w:space="0" w:color="auto"/>
                <w:right w:val="none" w:sz="0" w:space="0" w:color="auto"/>
              </w:divBdr>
            </w:div>
            <w:div w:id="309671145">
              <w:marLeft w:val="0"/>
              <w:marRight w:val="0"/>
              <w:marTop w:val="0"/>
              <w:marBottom w:val="0"/>
              <w:divBdr>
                <w:top w:val="none" w:sz="0" w:space="0" w:color="auto"/>
                <w:left w:val="none" w:sz="0" w:space="0" w:color="auto"/>
                <w:bottom w:val="none" w:sz="0" w:space="0" w:color="auto"/>
                <w:right w:val="none" w:sz="0" w:space="0" w:color="auto"/>
              </w:divBdr>
            </w:div>
            <w:div w:id="1881935627">
              <w:marLeft w:val="0"/>
              <w:marRight w:val="0"/>
              <w:marTop w:val="0"/>
              <w:marBottom w:val="0"/>
              <w:divBdr>
                <w:top w:val="none" w:sz="0" w:space="0" w:color="auto"/>
                <w:left w:val="none" w:sz="0" w:space="0" w:color="auto"/>
                <w:bottom w:val="none" w:sz="0" w:space="0" w:color="auto"/>
                <w:right w:val="none" w:sz="0" w:space="0" w:color="auto"/>
              </w:divBdr>
            </w:div>
            <w:div w:id="829835381">
              <w:marLeft w:val="0"/>
              <w:marRight w:val="0"/>
              <w:marTop w:val="0"/>
              <w:marBottom w:val="0"/>
              <w:divBdr>
                <w:top w:val="none" w:sz="0" w:space="0" w:color="auto"/>
                <w:left w:val="none" w:sz="0" w:space="0" w:color="auto"/>
                <w:bottom w:val="none" w:sz="0" w:space="0" w:color="auto"/>
                <w:right w:val="none" w:sz="0" w:space="0" w:color="auto"/>
              </w:divBdr>
            </w:div>
            <w:div w:id="1584795435">
              <w:marLeft w:val="0"/>
              <w:marRight w:val="0"/>
              <w:marTop w:val="0"/>
              <w:marBottom w:val="0"/>
              <w:divBdr>
                <w:top w:val="none" w:sz="0" w:space="0" w:color="auto"/>
                <w:left w:val="none" w:sz="0" w:space="0" w:color="auto"/>
                <w:bottom w:val="none" w:sz="0" w:space="0" w:color="auto"/>
                <w:right w:val="none" w:sz="0" w:space="0" w:color="auto"/>
              </w:divBdr>
            </w:div>
            <w:div w:id="1909994121">
              <w:marLeft w:val="0"/>
              <w:marRight w:val="0"/>
              <w:marTop w:val="0"/>
              <w:marBottom w:val="0"/>
              <w:divBdr>
                <w:top w:val="none" w:sz="0" w:space="0" w:color="auto"/>
                <w:left w:val="none" w:sz="0" w:space="0" w:color="auto"/>
                <w:bottom w:val="none" w:sz="0" w:space="0" w:color="auto"/>
                <w:right w:val="none" w:sz="0" w:space="0" w:color="auto"/>
              </w:divBdr>
            </w:div>
            <w:div w:id="1067385941">
              <w:marLeft w:val="0"/>
              <w:marRight w:val="0"/>
              <w:marTop w:val="0"/>
              <w:marBottom w:val="0"/>
              <w:divBdr>
                <w:top w:val="none" w:sz="0" w:space="0" w:color="auto"/>
                <w:left w:val="none" w:sz="0" w:space="0" w:color="auto"/>
                <w:bottom w:val="none" w:sz="0" w:space="0" w:color="auto"/>
                <w:right w:val="none" w:sz="0" w:space="0" w:color="auto"/>
              </w:divBdr>
            </w:div>
            <w:div w:id="1259757248">
              <w:marLeft w:val="0"/>
              <w:marRight w:val="0"/>
              <w:marTop w:val="0"/>
              <w:marBottom w:val="0"/>
              <w:divBdr>
                <w:top w:val="none" w:sz="0" w:space="0" w:color="auto"/>
                <w:left w:val="none" w:sz="0" w:space="0" w:color="auto"/>
                <w:bottom w:val="none" w:sz="0" w:space="0" w:color="auto"/>
                <w:right w:val="none" w:sz="0" w:space="0" w:color="auto"/>
              </w:divBdr>
            </w:div>
            <w:div w:id="195512040">
              <w:marLeft w:val="0"/>
              <w:marRight w:val="0"/>
              <w:marTop w:val="0"/>
              <w:marBottom w:val="0"/>
              <w:divBdr>
                <w:top w:val="none" w:sz="0" w:space="0" w:color="auto"/>
                <w:left w:val="none" w:sz="0" w:space="0" w:color="auto"/>
                <w:bottom w:val="none" w:sz="0" w:space="0" w:color="auto"/>
                <w:right w:val="none" w:sz="0" w:space="0" w:color="auto"/>
              </w:divBdr>
            </w:div>
            <w:div w:id="1431588336">
              <w:marLeft w:val="0"/>
              <w:marRight w:val="0"/>
              <w:marTop w:val="0"/>
              <w:marBottom w:val="0"/>
              <w:divBdr>
                <w:top w:val="none" w:sz="0" w:space="0" w:color="auto"/>
                <w:left w:val="none" w:sz="0" w:space="0" w:color="auto"/>
                <w:bottom w:val="none" w:sz="0" w:space="0" w:color="auto"/>
                <w:right w:val="none" w:sz="0" w:space="0" w:color="auto"/>
              </w:divBdr>
            </w:div>
            <w:div w:id="561329923">
              <w:marLeft w:val="0"/>
              <w:marRight w:val="0"/>
              <w:marTop w:val="0"/>
              <w:marBottom w:val="0"/>
              <w:divBdr>
                <w:top w:val="none" w:sz="0" w:space="0" w:color="auto"/>
                <w:left w:val="none" w:sz="0" w:space="0" w:color="auto"/>
                <w:bottom w:val="none" w:sz="0" w:space="0" w:color="auto"/>
                <w:right w:val="none" w:sz="0" w:space="0" w:color="auto"/>
              </w:divBdr>
            </w:div>
            <w:div w:id="2069840980">
              <w:marLeft w:val="0"/>
              <w:marRight w:val="0"/>
              <w:marTop w:val="0"/>
              <w:marBottom w:val="0"/>
              <w:divBdr>
                <w:top w:val="none" w:sz="0" w:space="0" w:color="auto"/>
                <w:left w:val="none" w:sz="0" w:space="0" w:color="auto"/>
                <w:bottom w:val="none" w:sz="0" w:space="0" w:color="auto"/>
                <w:right w:val="none" w:sz="0" w:space="0" w:color="auto"/>
              </w:divBdr>
            </w:div>
            <w:div w:id="1843860023">
              <w:marLeft w:val="0"/>
              <w:marRight w:val="0"/>
              <w:marTop w:val="0"/>
              <w:marBottom w:val="0"/>
              <w:divBdr>
                <w:top w:val="none" w:sz="0" w:space="0" w:color="auto"/>
                <w:left w:val="none" w:sz="0" w:space="0" w:color="auto"/>
                <w:bottom w:val="none" w:sz="0" w:space="0" w:color="auto"/>
                <w:right w:val="none" w:sz="0" w:space="0" w:color="auto"/>
              </w:divBdr>
            </w:div>
            <w:div w:id="1306467241">
              <w:marLeft w:val="0"/>
              <w:marRight w:val="0"/>
              <w:marTop w:val="0"/>
              <w:marBottom w:val="0"/>
              <w:divBdr>
                <w:top w:val="none" w:sz="0" w:space="0" w:color="auto"/>
                <w:left w:val="none" w:sz="0" w:space="0" w:color="auto"/>
                <w:bottom w:val="none" w:sz="0" w:space="0" w:color="auto"/>
                <w:right w:val="none" w:sz="0" w:space="0" w:color="auto"/>
              </w:divBdr>
            </w:div>
            <w:div w:id="736704628">
              <w:marLeft w:val="0"/>
              <w:marRight w:val="0"/>
              <w:marTop w:val="0"/>
              <w:marBottom w:val="0"/>
              <w:divBdr>
                <w:top w:val="none" w:sz="0" w:space="0" w:color="auto"/>
                <w:left w:val="none" w:sz="0" w:space="0" w:color="auto"/>
                <w:bottom w:val="none" w:sz="0" w:space="0" w:color="auto"/>
                <w:right w:val="none" w:sz="0" w:space="0" w:color="auto"/>
              </w:divBdr>
            </w:div>
            <w:div w:id="1407922549">
              <w:marLeft w:val="0"/>
              <w:marRight w:val="0"/>
              <w:marTop w:val="0"/>
              <w:marBottom w:val="0"/>
              <w:divBdr>
                <w:top w:val="none" w:sz="0" w:space="0" w:color="auto"/>
                <w:left w:val="none" w:sz="0" w:space="0" w:color="auto"/>
                <w:bottom w:val="none" w:sz="0" w:space="0" w:color="auto"/>
                <w:right w:val="none" w:sz="0" w:space="0" w:color="auto"/>
              </w:divBdr>
            </w:div>
            <w:div w:id="1737895949">
              <w:marLeft w:val="0"/>
              <w:marRight w:val="0"/>
              <w:marTop w:val="0"/>
              <w:marBottom w:val="0"/>
              <w:divBdr>
                <w:top w:val="none" w:sz="0" w:space="0" w:color="auto"/>
                <w:left w:val="none" w:sz="0" w:space="0" w:color="auto"/>
                <w:bottom w:val="none" w:sz="0" w:space="0" w:color="auto"/>
                <w:right w:val="none" w:sz="0" w:space="0" w:color="auto"/>
              </w:divBdr>
            </w:div>
            <w:div w:id="33889829">
              <w:marLeft w:val="0"/>
              <w:marRight w:val="0"/>
              <w:marTop w:val="0"/>
              <w:marBottom w:val="0"/>
              <w:divBdr>
                <w:top w:val="none" w:sz="0" w:space="0" w:color="auto"/>
                <w:left w:val="none" w:sz="0" w:space="0" w:color="auto"/>
                <w:bottom w:val="none" w:sz="0" w:space="0" w:color="auto"/>
                <w:right w:val="none" w:sz="0" w:space="0" w:color="auto"/>
              </w:divBdr>
            </w:div>
            <w:div w:id="2060084256">
              <w:marLeft w:val="0"/>
              <w:marRight w:val="0"/>
              <w:marTop w:val="0"/>
              <w:marBottom w:val="0"/>
              <w:divBdr>
                <w:top w:val="none" w:sz="0" w:space="0" w:color="auto"/>
                <w:left w:val="none" w:sz="0" w:space="0" w:color="auto"/>
                <w:bottom w:val="none" w:sz="0" w:space="0" w:color="auto"/>
                <w:right w:val="none" w:sz="0" w:space="0" w:color="auto"/>
              </w:divBdr>
            </w:div>
            <w:div w:id="937982716">
              <w:marLeft w:val="0"/>
              <w:marRight w:val="0"/>
              <w:marTop w:val="0"/>
              <w:marBottom w:val="0"/>
              <w:divBdr>
                <w:top w:val="none" w:sz="0" w:space="0" w:color="auto"/>
                <w:left w:val="none" w:sz="0" w:space="0" w:color="auto"/>
                <w:bottom w:val="none" w:sz="0" w:space="0" w:color="auto"/>
                <w:right w:val="none" w:sz="0" w:space="0" w:color="auto"/>
              </w:divBdr>
            </w:div>
            <w:div w:id="1378045764">
              <w:marLeft w:val="0"/>
              <w:marRight w:val="0"/>
              <w:marTop w:val="0"/>
              <w:marBottom w:val="0"/>
              <w:divBdr>
                <w:top w:val="none" w:sz="0" w:space="0" w:color="auto"/>
                <w:left w:val="none" w:sz="0" w:space="0" w:color="auto"/>
                <w:bottom w:val="none" w:sz="0" w:space="0" w:color="auto"/>
                <w:right w:val="none" w:sz="0" w:space="0" w:color="auto"/>
              </w:divBdr>
            </w:div>
            <w:div w:id="2133161482">
              <w:marLeft w:val="0"/>
              <w:marRight w:val="0"/>
              <w:marTop w:val="0"/>
              <w:marBottom w:val="0"/>
              <w:divBdr>
                <w:top w:val="none" w:sz="0" w:space="0" w:color="auto"/>
                <w:left w:val="none" w:sz="0" w:space="0" w:color="auto"/>
                <w:bottom w:val="none" w:sz="0" w:space="0" w:color="auto"/>
                <w:right w:val="none" w:sz="0" w:space="0" w:color="auto"/>
              </w:divBdr>
            </w:div>
            <w:div w:id="446198879">
              <w:marLeft w:val="0"/>
              <w:marRight w:val="0"/>
              <w:marTop w:val="0"/>
              <w:marBottom w:val="0"/>
              <w:divBdr>
                <w:top w:val="none" w:sz="0" w:space="0" w:color="auto"/>
                <w:left w:val="none" w:sz="0" w:space="0" w:color="auto"/>
                <w:bottom w:val="none" w:sz="0" w:space="0" w:color="auto"/>
                <w:right w:val="none" w:sz="0" w:space="0" w:color="auto"/>
              </w:divBdr>
            </w:div>
            <w:div w:id="120852971">
              <w:marLeft w:val="0"/>
              <w:marRight w:val="0"/>
              <w:marTop w:val="0"/>
              <w:marBottom w:val="0"/>
              <w:divBdr>
                <w:top w:val="none" w:sz="0" w:space="0" w:color="auto"/>
                <w:left w:val="none" w:sz="0" w:space="0" w:color="auto"/>
                <w:bottom w:val="none" w:sz="0" w:space="0" w:color="auto"/>
                <w:right w:val="none" w:sz="0" w:space="0" w:color="auto"/>
              </w:divBdr>
            </w:div>
            <w:div w:id="1680041687">
              <w:marLeft w:val="0"/>
              <w:marRight w:val="0"/>
              <w:marTop w:val="0"/>
              <w:marBottom w:val="0"/>
              <w:divBdr>
                <w:top w:val="none" w:sz="0" w:space="0" w:color="auto"/>
                <w:left w:val="none" w:sz="0" w:space="0" w:color="auto"/>
                <w:bottom w:val="none" w:sz="0" w:space="0" w:color="auto"/>
                <w:right w:val="none" w:sz="0" w:space="0" w:color="auto"/>
              </w:divBdr>
            </w:div>
            <w:div w:id="1789154269">
              <w:marLeft w:val="0"/>
              <w:marRight w:val="0"/>
              <w:marTop w:val="0"/>
              <w:marBottom w:val="0"/>
              <w:divBdr>
                <w:top w:val="none" w:sz="0" w:space="0" w:color="auto"/>
                <w:left w:val="none" w:sz="0" w:space="0" w:color="auto"/>
                <w:bottom w:val="none" w:sz="0" w:space="0" w:color="auto"/>
                <w:right w:val="none" w:sz="0" w:space="0" w:color="auto"/>
              </w:divBdr>
            </w:div>
            <w:div w:id="1735925984">
              <w:marLeft w:val="0"/>
              <w:marRight w:val="0"/>
              <w:marTop w:val="0"/>
              <w:marBottom w:val="0"/>
              <w:divBdr>
                <w:top w:val="none" w:sz="0" w:space="0" w:color="auto"/>
                <w:left w:val="none" w:sz="0" w:space="0" w:color="auto"/>
                <w:bottom w:val="none" w:sz="0" w:space="0" w:color="auto"/>
                <w:right w:val="none" w:sz="0" w:space="0" w:color="auto"/>
              </w:divBdr>
            </w:div>
            <w:div w:id="1388601557">
              <w:marLeft w:val="0"/>
              <w:marRight w:val="0"/>
              <w:marTop w:val="0"/>
              <w:marBottom w:val="0"/>
              <w:divBdr>
                <w:top w:val="none" w:sz="0" w:space="0" w:color="auto"/>
                <w:left w:val="none" w:sz="0" w:space="0" w:color="auto"/>
                <w:bottom w:val="none" w:sz="0" w:space="0" w:color="auto"/>
                <w:right w:val="none" w:sz="0" w:space="0" w:color="auto"/>
              </w:divBdr>
            </w:div>
            <w:div w:id="1983382669">
              <w:marLeft w:val="0"/>
              <w:marRight w:val="0"/>
              <w:marTop w:val="0"/>
              <w:marBottom w:val="0"/>
              <w:divBdr>
                <w:top w:val="none" w:sz="0" w:space="0" w:color="auto"/>
                <w:left w:val="none" w:sz="0" w:space="0" w:color="auto"/>
                <w:bottom w:val="none" w:sz="0" w:space="0" w:color="auto"/>
                <w:right w:val="none" w:sz="0" w:space="0" w:color="auto"/>
              </w:divBdr>
            </w:div>
            <w:div w:id="490172214">
              <w:marLeft w:val="0"/>
              <w:marRight w:val="0"/>
              <w:marTop w:val="0"/>
              <w:marBottom w:val="0"/>
              <w:divBdr>
                <w:top w:val="none" w:sz="0" w:space="0" w:color="auto"/>
                <w:left w:val="none" w:sz="0" w:space="0" w:color="auto"/>
                <w:bottom w:val="none" w:sz="0" w:space="0" w:color="auto"/>
                <w:right w:val="none" w:sz="0" w:space="0" w:color="auto"/>
              </w:divBdr>
            </w:div>
            <w:div w:id="31423491">
              <w:marLeft w:val="0"/>
              <w:marRight w:val="0"/>
              <w:marTop w:val="0"/>
              <w:marBottom w:val="0"/>
              <w:divBdr>
                <w:top w:val="none" w:sz="0" w:space="0" w:color="auto"/>
                <w:left w:val="none" w:sz="0" w:space="0" w:color="auto"/>
                <w:bottom w:val="none" w:sz="0" w:space="0" w:color="auto"/>
                <w:right w:val="none" w:sz="0" w:space="0" w:color="auto"/>
              </w:divBdr>
            </w:div>
            <w:div w:id="862086800">
              <w:marLeft w:val="0"/>
              <w:marRight w:val="0"/>
              <w:marTop w:val="0"/>
              <w:marBottom w:val="0"/>
              <w:divBdr>
                <w:top w:val="none" w:sz="0" w:space="0" w:color="auto"/>
                <w:left w:val="none" w:sz="0" w:space="0" w:color="auto"/>
                <w:bottom w:val="none" w:sz="0" w:space="0" w:color="auto"/>
                <w:right w:val="none" w:sz="0" w:space="0" w:color="auto"/>
              </w:divBdr>
            </w:div>
            <w:div w:id="1033069180">
              <w:marLeft w:val="0"/>
              <w:marRight w:val="0"/>
              <w:marTop w:val="0"/>
              <w:marBottom w:val="0"/>
              <w:divBdr>
                <w:top w:val="none" w:sz="0" w:space="0" w:color="auto"/>
                <w:left w:val="none" w:sz="0" w:space="0" w:color="auto"/>
                <w:bottom w:val="none" w:sz="0" w:space="0" w:color="auto"/>
                <w:right w:val="none" w:sz="0" w:space="0" w:color="auto"/>
              </w:divBdr>
            </w:div>
            <w:div w:id="1402673114">
              <w:marLeft w:val="0"/>
              <w:marRight w:val="0"/>
              <w:marTop w:val="0"/>
              <w:marBottom w:val="0"/>
              <w:divBdr>
                <w:top w:val="none" w:sz="0" w:space="0" w:color="auto"/>
                <w:left w:val="none" w:sz="0" w:space="0" w:color="auto"/>
                <w:bottom w:val="none" w:sz="0" w:space="0" w:color="auto"/>
                <w:right w:val="none" w:sz="0" w:space="0" w:color="auto"/>
              </w:divBdr>
            </w:div>
            <w:div w:id="511651052">
              <w:marLeft w:val="0"/>
              <w:marRight w:val="0"/>
              <w:marTop w:val="0"/>
              <w:marBottom w:val="0"/>
              <w:divBdr>
                <w:top w:val="none" w:sz="0" w:space="0" w:color="auto"/>
                <w:left w:val="none" w:sz="0" w:space="0" w:color="auto"/>
                <w:bottom w:val="none" w:sz="0" w:space="0" w:color="auto"/>
                <w:right w:val="none" w:sz="0" w:space="0" w:color="auto"/>
              </w:divBdr>
            </w:div>
            <w:div w:id="1625193783">
              <w:marLeft w:val="0"/>
              <w:marRight w:val="0"/>
              <w:marTop w:val="0"/>
              <w:marBottom w:val="0"/>
              <w:divBdr>
                <w:top w:val="none" w:sz="0" w:space="0" w:color="auto"/>
                <w:left w:val="none" w:sz="0" w:space="0" w:color="auto"/>
                <w:bottom w:val="none" w:sz="0" w:space="0" w:color="auto"/>
                <w:right w:val="none" w:sz="0" w:space="0" w:color="auto"/>
              </w:divBdr>
            </w:div>
            <w:div w:id="1635676756">
              <w:marLeft w:val="0"/>
              <w:marRight w:val="0"/>
              <w:marTop w:val="0"/>
              <w:marBottom w:val="0"/>
              <w:divBdr>
                <w:top w:val="none" w:sz="0" w:space="0" w:color="auto"/>
                <w:left w:val="none" w:sz="0" w:space="0" w:color="auto"/>
                <w:bottom w:val="none" w:sz="0" w:space="0" w:color="auto"/>
                <w:right w:val="none" w:sz="0" w:space="0" w:color="auto"/>
              </w:divBdr>
            </w:div>
            <w:div w:id="964041605">
              <w:marLeft w:val="0"/>
              <w:marRight w:val="0"/>
              <w:marTop w:val="0"/>
              <w:marBottom w:val="0"/>
              <w:divBdr>
                <w:top w:val="none" w:sz="0" w:space="0" w:color="auto"/>
                <w:left w:val="none" w:sz="0" w:space="0" w:color="auto"/>
                <w:bottom w:val="none" w:sz="0" w:space="0" w:color="auto"/>
                <w:right w:val="none" w:sz="0" w:space="0" w:color="auto"/>
              </w:divBdr>
            </w:div>
            <w:div w:id="1424229537">
              <w:marLeft w:val="0"/>
              <w:marRight w:val="0"/>
              <w:marTop w:val="0"/>
              <w:marBottom w:val="0"/>
              <w:divBdr>
                <w:top w:val="none" w:sz="0" w:space="0" w:color="auto"/>
                <w:left w:val="none" w:sz="0" w:space="0" w:color="auto"/>
                <w:bottom w:val="none" w:sz="0" w:space="0" w:color="auto"/>
                <w:right w:val="none" w:sz="0" w:space="0" w:color="auto"/>
              </w:divBdr>
            </w:div>
            <w:div w:id="302388152">
              <w:marLeft w:val="0"/>
              <w:marRight w:val="0"/>
              <w:marTop w:val="0"/>
              <w:marBottom w:val="0"/>
              <w:divBdr>
                <w:top w:val="none" w:sz="0" w:space="0" w:color="auto"/>
                <w:left w:val="none" w:sz="0" w:space="0" w:color="auto"/>
                <w:bottom w:val="none" w:sz="0" w:space="0" w:color="auto"/>
                <w:right w:val="none" w:sz="0" w:space="0" w:color="auto"/>
              </w:divBdr>
            </w:div>
            <w:div w:id="174613988">
              <w:marLeft w:val="0"/>
              <w:marRight w:val="0"/>
              <w:marTop w:val="0"/>
              <w:marBottom w:val="0"/>
              <w:divBdr>
                <w:top w:val="none" w:sz="0" w:space="0" w:color="auto"/>
                <w:left w:val="none" w:sz="0" w:space="0" w:color="auto"/>
                <w:bottom w:val="none" w:sz="0" w:space="0" w:color="auto"/>
                <w:right w:val="none" w:sz="0" w:space="0" w:color="auto"/>
              </w:divBdr>
            </w:div>
            <w:div w:id="283125035">
              <w:marLeft w:val="0"/>
              <w:marRight w:val="0"/>
              <w:marTop w:val="0"/>
              <w:marBottom w:val="0"/>
              <w:divBdr>
                <w:top w:val="none" w:sz="0" w:space="0" w:color="auto"/>
                <w:left w:val="none" w:sz="0" w:space="0" w:color="auto"/>
                <w:bottom w:val="none" w:sz="0" w:space="0" w:color="auto"/>
                <w:right w:val="none" w:sz="0" w:space="0" w:color="auto"/>
              </w:divBdr>
            </w:div>
            <w:div w:id="1886988657">
              <w:marLeft w:val="0"/>
              <w:marRight w:val="0"/>
              <w:marTop w:val="0"/>
              <w:marBottom w:val="0"/>
              <w:divBdr>
                <w:top w:val="none" w:sz="0" w:space="0" w:color="auto"/>
                <w:left w:val="none" w:sz="0" w:space="0" w:color="auto"/>
                <w:bottom w:val="none" w:sz="0" w:space="0" w:color="auto"/>
                <w:right w:val="none" w:sz="0" w:space="0" w:color="auto"/>
              </w:divBdr>
            </w:div>
            <w:div w:id="1964966718">
              <w:marLeft w:val="0"/>
              <w:marRight w:val="0"/>
              <w:marTop w:val="0"/>
              <w:marBottom w:val="0"/>
              <w:divBdr>
                <w:top w:val="none" w:sz="0" w:space="0" w:color="auto"/>
                <w:left w:val="none" w:sz="0" w:space="0" w:color="auto"/>
                <w:bottom w:val="none" w:sz="0" w:space="0" w:color="auto"/>
                <w:right w:val="none" w:sz="0" w:space="0" w:color="auto"/>
              </w:divBdr>
            </w:div>
            <w:div w:id="1856918719">
              <w:marLeft w:val="0"/>
              <w:marRight w:val="0"/>
              <w:marTop w:val="0"/>
              <w:marBottom w:val="0"/>
              <w:divBdr>
                <w:top w:val="none" w:sz="0" w:space="0" w:color="auto"/>
                <w:left w:val="none" w:sz="0" w:space="0" w:color="auto"/>
                <w:bottom w:val="none" w:sz="0" w:space="0" w:color="auto"/>
                <w:right w:val="none" w:sz="0" w:space="0" w:color="auto"/>
              </w:divBdr>
            </w:div>
            <w:div w:id="1238517952">
              <w:marLeft w:val="0"/>
              <w:marRight w:val="0"/>
              <w:marTop w:val="0"/>
              <w:marBottom w:val="0"/>
              <w:divBdr>
                <w:top w:val="none" w:sz="0" w:space="0" w:color="auto"/>
                <w:left w:val="none" w:sz="0" w:space="0" w:color="auto"/>
                <w:bottom w:val="none" w:sz="0" w:space="0" w:color="auto"/>
                <w:right w:val="none" w:sz="0" w:space="0" w:color="auto"/>
              </w:divBdr>
            </w:div>
            <w:div w:id="2059891575">
              <w:marLeft w:val="0"/>
              <w:marRight w:val="0"/>
              <w:marTop w:val="0"/>
              <w:marBottom w:val="0"/>
              <w:divBdr>
                <w:top w:val="none" w:sz="0" w:space="0" w:color="auto"/>
                <w:left w:val="none" w:sz="0" w:space="0" w:color="auto"/>
                <w:bottom w:val="none" w:sz="0" w:space="0" w:color="auto"/>
                <w:right w:val="none" w:sz="0" w:space="0" w:color="auto"/>
              </w:divBdr>
            </w:div>
            <w:div w:id="986083580">
              <w:marLeft w:val="0"/>
              <w:marRight w:val="0"/>
              <w:marTop w:val="0"/>
              <w:marBottom w:val="0"/>
              <w:divBdr>
                <w:top w:val="none" w:sz="0" w:space="0" w:color="auto"/>
                <w:left w:val="none" w:sz="0" w:space="0" w:color="auto"/>
                <w:bottom w:val="none" w:sz="0" w:space="0" w:color="auto"/>
                <w:right w:val="none" w:sz="0" w:space="0" w:color="auto"/>
              </w:divBdr>
            </w:div>
            <w:div w:id="562376065">
              <w:marLeft w:val="0"/>
              <w:marRight w:val="0"/>
              <w:marTop w:val="0"/>
              <w:marBottom w:val="0"/>
              <w:divBdr>
                <w:top w:val="none" w:sz="0" w:space="0" w:color="auto"/>
                <w:left w:val="none" w:sz="0" w:space="0" w:color="auto"/>
                <w:bottom w:val="none" w:sz="0" w:space="0" w:color="auto"/>
                <w:right w:val="none" w:sz="0" w:space="0" w:color="auto"/>
              </w:divBdr>
            </w:div>
            <w:div w:id="1388188847">
              <w:marLeft w:val="0"/>
              <w:marRight w:val="0"/>
              <w:marTop w:val="0"/>
              <w:marBottom w:val="0"/>
              <w:divBdr>
                <w:top w:val="none" w:sz="0" w:space="0" w:color="auto"/>
                <w:left w:val="none" w:sz="0" w:space="0" w:color="auto"/>
                <w:bottom w:val="none" w:sz="0" w:space="0" w:color="auto"/>
                <w:right w:val="none" w:sz="0" w:space="0" w:color="auto"/>
              </w:divBdr>
            </w:div>
            <w:div w:id="2030791313">
              <w:marLeft w:val="0"/>
              <w:marRight w:val="0"/>
              <w:marTop w:val="0"/>
              <w:marBottom w:val="0"/>
              <w:divBdr>
                <w:top w:val="none" w:sz="0" w:space="0" w:color="auto"/>
                <w:left w:val="none" w:sz="0" w:space="0" w:color="auto"/>
                <w:bottom w:val="none" w:sz="0" w:space="0" w:color="auto"/>
                <w:right w:val="none" w:sz="0" w:space="0" w:color="auto"/>
              </w:divBdr>
            </w:div>
            <w:div w:id="1662930452">
              <w:marLeft w:val="0"/>
              <w:marRight w:val="0"/>
              <w:marTop w:val="0"/>
              <w:marBottom w:val="0"/>
              <w:divBdr>
                <w:top w:val="none" w:sz="0" w:space="0" w:color="auto"/>
                <w:left w:val="none" w:sz="0" w:space="0" w:color="auto"/>
                <w:bottom w:val="none" w:sz="0" w:space="0" w:color="auto"/>
                <w:right w:val="none" w:sz="0" w:space="0" w:color="auto"/>
              </w:divBdr>
            </w:div>
            <w:div w:id="1794400913">
              <w:marLeft w:val="0"/>
              <w:marRight w:val="0"/>
              <w:marTop w:val="0"/>
              <w:marBottom w:val="0"/>
              <w:divBdr>
                <w:top w:val="none" w:sz="0" w:space="0" w:color="auto"/>
                <w:left w:val="none" w:sz="0" w:space="0" w:color="auto"/>
                <w:bottom w:val="none" w:sz="0" w:space="0" w:color="auto"/>
                <w:right w:val="none" w:sz="0" w:space="0" w:color="auto"/>
              </w:divBdr>
            </w:div>
            <w:div w:id="1729958031">
              <w:marLeft w:val="0"/>
              <w:marRight w:val="0"/>
              <w:marTop w:val="0"/>
              <w:marBottom w:val="0"/>
              <w:divBdr>
                <w:top w:val="none" w:sz="0" w:space="0" w:color="auto"/>
                <w:left w:val="none" w:sz="0" w:space="0" w:color="auto"/>
                <w:bottom w:val="none" w:sz="0" w:space="0" w:color="auto"/>
                <w:right w:val="none" w:sz="0" w:space="0" w:color="auto"/>
              </w:divBdr>
            </w:div>
            <w:div w:id="1289966459">
              <w:marLeft w:val="0"/>
              <w:marRight w:val="0"/>
              <w:marTop w:val="0"/>
              <w:marBottom w:val="0"/>
              <w:divBdr>
                <w:top w:val="none" w:sz="0" w:space="0" w:color="auto"/>
                <w:left w:val="none" w:sz="0" w:space="0" w:color="auto"/>
                <w:bottom w:val="none" w:sz="0" w:space="0" w:color="auto"/>
                <w:right w:val="none" w:sz="0" w:space="0" w:color="auto"/>
              </w:divBdr>
            </w:div>
            <w:div w:id="879442779">
              <w:marLeft w:val="0"/>
              <w:marRight w:val="0"/>
              <w:marTop w:val="0"/>
              <w:marBottom w:val="0"/>
              <w:divBdr>
                <w:top w:val="none" w:sz="0" w:space="0" w:color="auto"/>
                <w:left w:val="none" w:sz="0" w:space="0" w:color="auto"/>
                <w:bottom w:val="none" w:sz="0" w:space="0" w:color="auto"/>
                <w:right w:val="none" w:sz="0" w:space="0" w:color="auto"/>
              </w:divBdr>
            </w:div>
            <w:div w:id="554240094">
              <w:marLeft w:val="0"/>
              <w:marRight w:val="0"/>
              <w:marTop w:val="0"/>
              <w:marBottom w:val="0"/>
              <w:divBdr>
                <w:top w:val="none" w:sz="0" w:space="0" w:color="auto"/>
                <w:left w:val="none" w:sz="0" w:space="0" w:color="auto"/>
                <w:bottom w:val="none" w:sz="0" w:space="0" w:color="auto"/>
                <w:right w:val="none" w:sz="0" w:space="0" w:color="auto"/>
              </w:divBdr>
            </w:div>
            <w:div w:id="22174797">
              <w:marLeft w:val="0"/>
              <w:marRight w:val="0"/>
              <w:marTop w:val="0"/>
              <w:marBottom w:val="0"/>
              <w:divBdr>
                <w:top w:val="none" w:sz="0" w:space="0" w:color="auto"/>
                <w:left w:val="none" w:sz="0" w:space="0" w:color="auto"/>
                <w:bottom w:val="none" w:sz="0" w:space="0" w:color="auto"/>
                <w:right w:val="none" w:sz="0" w:space="0" w:color="auto"/>
              </w:divBdr>
            </w:div>
            <w:div w:id="241649005">
              <w:marLeft w:val="0"/>
              <w:marRight w:val="0"/>
              <w:marTop w:val="0"/>
              <w:marBottom w:val="0"/>
              <w:divBdr>
                <w:top w:val="none" w:sz="0" w:space="0" w:color="auto"/>
                <w:left w:val="none" w:sz="0" w:space="0" w:color="auto"/>
                <w:bottom w:val="none" w:sz="0" w:space="0" w:color="auto"/>
                <w:right w:val="none" w:sz="0" w:space="0" w:color="auto"/>
              </w:divBdr>
            </w:div>
            <w:div w:id="277152186">
              <w:marLeft w:val="0"/>
              <w:marRight w:val="0"/>
              <w:marTop w:val="0"/>
              <w:marBottom w:val="0"/>
              <w:divBdr>
                <w:top w:val="none" w:sz="0" w:space="0" w:color="auto"/>
                <w:left w:val="none" w:sz="0" w:space="0" w:color="auto"/>
                <w:bottom w:val="none" w:sz="0" w:space="0" w:color="auto"/>
                <w:right w:val="none" w:sz="0" w:space="0" w:color="auto"/>
              </w:divBdr>
            </w:div>
            <w:div w:id="1024600414">
              <w:marLeft w:val="0"/>
              <w:marRight w:val="0"/>
              <w:marTop w:val="0"/>
              <w:marBottom w:val="0"/>
              <w:divBdr>
                <w:top w:val="none" w:sz="0" w:space="0" w:color="auto"/>
                <w:left w:val="none" w:sz="0" w:space="0" w:color="auto"/>
                <w:bottom w:val="none" w:sz="0" w:space="0" w:color="auto"/>
                <w:right w:val="none" w:sz="0" w:space="0" w:color="auto"/>
              </w:divBdr>
            </w:div>
            <w:div w:id="400446513">
              <w:marLeft w:val="0"/>
              <w:marRight w:val="0"/>
              <w:marTop w:val="0"/>
              <w:marBottom w:val="0"/>
              <w:divBdr>
                <w:top w:val="none" w:sz="0" w:space="0" w:color="auto"/>
                <w:left w:val="none" w:sz="0" w:space="0" w:color="auto"/>
                <w:bottom w:val="none" w:sz="0" w:space="0" w:color="auto"/>
                <w:right w:val="none" w:sz="0" w:space="0" w:color="auto"/>
              </w:divBdr>
            </w:div>
            <w:div w:id="1972049162">
              <w:marLeft w:val="0"/>
              <w:marRight w:val="0"/>
              <w:marTop w:val="0"/>
              <w:marBottom w:val="0"/>
              <w:divBdr>
                <w:top w:val="none" w:sz="0" w:space="0" w:color="auto"/>
                <w:left w:val="none" w:sz="0" w:space="0" w:color="auto"/>
                <w:bottom w:val="none" w:sz="0" w:space="0" w:color="auto"/>
                <w:right w:val="none" w:sz="0" w:space="0" w:color="auto"/>
              </w:divBdr>
            </w:div>
            <w:div w:id="634146079">
              <w:marLeft w:val="0"/>
              <w:marRight w:val="0"/>
              <w:marTop w:val="0"/>
              <w:marBottom w:val="0"/>
              <w:divBdr>
                <w:top w:val="none" w:sz="0" w:space="0" w:color="auto"/>
                <w:left w:val="none" w:sz="0" w:space="0" w:color="auto"/>
                <w:bottom w:val="none" w:sz="0" w:space="0" w:color="auto"/>
                <w:right w:val="none" w:sz="0" w:space="0" w:color="auto"/>
              </w:divBdr>
            </w:div>
            <w:div w:id="1123574066">
              <w:marLeft w:val="0"/>
              <w:marRight w:val="0"/>
              <w:marTop w:val="0"/>
              <w:marBottom w:val="0"/>
              <w:divBdr>
                <w:top w:val="none" w:sz="0" w:space="0" w:color="auto"/>
                <w:left w:val="none" w:sz="0" w:space="0" w:color="auto"/>
                <w:bottom w:val="none" w:sz="0" w:space="0" w:color="auto"/>
                <w:right w:val="none" w:sz="0" w:space="0" w:color="auto"/>
              </w:divBdr>
            </w:div>
            <w:div w:id="1556118156">
              <w:marLeft w:val="0"/>
              <w:marRight w:val="0"/>
              <w:marTop w:val="0"/>
              <w:marBottom w:val="0"/>
              <w:divBdr>
                <w:top w:val="none" w:sz="0" w:space="0" w:color="auto"/>
                <w:left w:val="none" w:sz="0" w:space="0" w:color="auto"/>
                <w:bottom w:val="none" w:sz="0" w:space="0" w:color="auto"/>
                <w:right w:val="none" w:sz="0" w:space="0" w:color="auto"/>
              </w:divBdr>
            </w:div>
            <w:div w:id="2042171010">
              <w:marLeft w:val="0"/>
              <w:marRight w:val="0"/>
              <w:marTop w:val="0"/>
              <w:marBottom w:val="0"/>
              <w:divBdr>
                <w:top w:val="none" w:sz="0" w:space="0" w:color="auto"/>
                <w:left w:val="none" w:sz="0" w:space="0" w:color="auto"/>
                <w:bottom w:val="none" w:sz="0" w:space="0" w:color="auto"/>
                <w:right w:val="none" w:sz="0" w:space="0" w:color="auto"/>
              </w:divBdr>
            </w:div>
            <w:div w:id="233779135">
              <w:marLeft w:val="0"/>
              <w:marRight w:val="0"/>
              <w:marTop w:val="0"/>
              <w:marBottom w:val="0"/>
              <w:divBdr>
                <w:top w:val="none" w:sz="0" w:space="0" w:color="auto"/>
                <w:left w:val="none" w:sz="0" w:space="0" w:color="auto"/>
                <w:bottom w:val="none" w:sz="0" w:space="0" w:color="auto"/>
                <w:right w:val="none" w:sz="0" w:space="0" w:color="auto"/>
              </w:divBdr>
            </w:div>
            <w:div w:id="1238248745">
              <w:marLeft w:val="0"/>
              <w:marRight w:val="0"/>
              <w:marTop w:val="0"/>
              <w:marBottom w:val="0"/>
              <w:divBdr>
                <w:top w:val="none" w:sz="0" w:space="0" w:color="auto"/>
                <w:left w:val="none" w:sz="0" w:space="0" w:color="auto"/>
                <w:bottom w:val="none" w:sz="0" w:space="0" w:color="auto"/>
                <w:right w:val="none" w:sz="0" w:space="0" w:color="auto"/>
              </w:divBdr>
            </w:div>
            <w:div w:id="229732738">
              <w:marLeft w:val="0"/>
              <w:marRight w:val="0"/>
              <w:marTop w:val="0"/>
              <w:marBottom w:val="0"/>
              <w:divBdr>
                <w:top w:val="none" w:sz="0" w:space="0" w:color="auto"/>
                <w:left w:val="none" w:sz="0" w:space="0" w:color="auto"/>
                <w:bottom w:val="none" w:sz="0" w:space="0" w:color="auto"/>
                <w:right w:val="none" w:sz="0" w:space="0" w:color="auto"/>
              </w:divBdr>
            </w:div>
            <w:div w:id="536235053">
              <w:marLeft w:val="0"/>
              <w:marRight w:val="0"/>
              <w:marTop w:val="0"/>
              <w:marBottom w:val="0"/>
              <w:divBdr>
                <w:top w:val="none" w:sz="0" w:space="0" w:color="auto"/>
                <w:left w:val="none" w:sz="0" w:space="0" w:color="auto"/>
                <w:bottom w:val="none" w:sz="0" w:space="0" w:color="auto"/>
                <w:right w:val="none" w:sz="0" w:space="0" w:color="auto"/>
              </w:divBdr>
            </w:div>
            <w:div w:id="1795293858">
              <w:marLeft w:val="0"/>
              <w:marRight w:val="0"/>
              <w:marTop w:val="0"/>
              <w:marBottom w:val="0"/>
              <w:divBdr>
                <w:top w:val="none" w:sz="0" w:space="0" w:color="auto"/>
                <w:left w:val="none" w:sz="0" w:space="0" w:color="auto"/>
                <w:bottom w:val="none" w:sz="0" w:space="0" w:color="auto"/>
                <w:right w:val="none" w:sz="0" w:space="0" w:color="auto"/>
              </w:divBdr>
            </w:div>
            <w:div w:id="270207181">
              <w:marLeft w:val="0"/>
              <w:marRight w:val="0"/>
              <w:marTop w:val="0"/>
              <w:marBottom w:val="0"/>
              <w:divBdr>
                <w:top w:val="none" w:sz="0" w:space="0" w:color="auto"/>
                <w:left w:val="none" w:sz="0" w:space="0" w:color="auto"/>
                <w:bottom w:val="none" w:sz="0" w:space="0" w:color="auto"/>
                <w:right w:val="none" w:sz="0" w:space="0" w:color="auto"/>
              </w:divBdr>
            </w:div>
            <w:div w:id="716469910">
              <w:marLeft w:val="0"/>
              <w:marRight w:val="0"/>
              <w:marTop w:val="0"/>
              <w:marBottom w:val="0"/>
              <w:divBdr>
                <w:top w:val="none" w:sz="0" w:space="0" w:color="auto"/>
                <w:left w:val="none" w:sz="0" w:space="0" w:color="auto"/>
                <w:bottom w:val="none" w:sz="0" w:space="0" w:color="auto"/>
                <w:right w:val="none" w:sz="0" w:space="0" w:color="auto"/>
              </w:divBdr>
            </w:div>
            <w:div w:id="1891765849">
              <w:marLeft w:val="0"/>
              <w:marRight w:val="0"/>
              <w:marTop w:val="0"/>
              <w:marBottom w:val="0"/>
              <w:divBdr>
                <w:top w:val="none" w:sz="0" w:space="0" w:color="auto"/>
                <w:left w:val="none" w:sz="0" w:space="0" w:color="auto"/>
                <w:bottom w:val="none" w:sz="0" w:space="0" w:color="auto"/>
                <w:right w:val="none" w:sz="0" w:space="0" w:color="auto"/>
              </w:divBdr>
            </w:div>
            <w:div w:id="1901942210">
              <w:marLeft w:val="0"/>
              <w:marRight w:val="0"/>
              <w:marTop w:val="0"/>
              <w:marBottom w:val="0"/>
              <w:divBdr>
                <w:top w:val="none" w:sz="0" w:space="0" w:color="auto"/>
                <w:left w:val="none" w:sz="0" w:space="0" w:color="auto"/>
                <w:bottom w:val="none" w:sz="0" w:space="0" w:color="auto"/>
                <w:right w:val="none" w:sz="0" w:space="0" w:color="auto"/>
              </w:divBdr>
            </w:div>
            <w:div w:id="412699759">
              <w:marLeft w:val="0"/>
              <w:marRight w:val="0"/>
              <w:marTop w:val="0"/>
              <w:marBottom w:val="0"/>
              <w:divBdr>
                <w:top w:val="none" w:sz="0" w:space="0" w:color="auto"/>
                <w:left w:val="none" w:sz="0" w:space="0" w:color="auto"/>
                <w:bottom w:val="none" w:sz="0" w:space="0" w:color="auto"/>
                <w:right w:val="none" w:sz="0" w:space="0" w:color="auto"/>
              </w:divBdr>
            </w:div>
            <w:div w:id="1477532480">
              <w:marLeft w:val="0"/>
              <w:marRight w:val="0"/>
              <w:marTop w:val="0"/>
              <w:marBottom w:val="0"/>
              <w:divBdr>
                <w:top w:val="none" w:sz="0" w:space="0" w:color="auto"/>
                <w:left w:val="none" w:sz="0" w:space="0" w:color="auto"/>
                <w:bottom w:val="none" w:sz="0" w:space="0" w:color="auto"/>
                <w:right w:val="none" w:sz="0" w:space="0" w:color="auto"/>
              </w:divBdr>
            </w:div>
            <w:div w:id="1334143630">
              <w:marLeft w:val="0"/>
              <w:marRight w:val="0"/>
              <w:marTop w:val="0"/>
              <w:marBottom w:val="0"/>
              <w:divBdr>
                <w:top w:val="none" w:sz="0" w:space="0" w:color="auto"/>
                <w:left w:val="none" w:sz="0" w:space="0" w:color="auto"/>
                <w:bottom w:val="none" w:sz="0" w:space="0" w:color="auto"/>
                <w:right w:val="none" w:sz="0" w:space="0" w:color="auto"/>
              </w:divBdr>
            </w:div>
            <w:div w:id="1631667332">
              <w:marLeft w:val="0"/>
              <w:marRight w:val="0"/>
              <w:marTop w:val="0"/>
              <w:marBottom w:val="0"/>
              <w:divBdr>
                <w:top w:val="none" w:sz="0" w:space="0" w:color="auto"/>
                <w:left w:val="none" w:sz="0" w:space="0" w:color="auto"/>
                <w:bottom w:val="none" w:sz="0" w:space="0" w:color="auto"/>
                <w:right w:val="none" w:sz="0" w:space="0" w:color="auto"/>
              </w:divBdr>
            </w:div>
            <w:div w:id="364673506">
              <w:marLeft w:val="0"/>
              <w:marRight w:val="0"/>
              <w:marTop w:val="0"/>
              <w:marBottom w:val="0"/>
              <w:divBdr>
                <w:top w:val="none" w:sz="0" w:space="0" w:color="auto"/>
                <w:left w:val="none" w:sz="0" w:space="0" w:color="auto"/>
                <w:bottom w:val="none" w:sz="0" w:space="0" w:color="auto"/>
                <w:right w:val="none" w:sz="0" w:space="0" w:color="auto"/>
              </w:divBdr>
            </w:div>
            <w:div w:id="2023313801">
              <w:marLeft w:val="0"/>
              <w:marRight w:val="0"/>
              <w:marTop w:val="0"/>
              <w:marBottom w:val="0"/>
              <w:divBdr>
                <w:top w:val="none" w:sz="0" w:space="0" w:color="auto"/>
                <w:left w:val="none" w:sz="0" w:space="0" w:color="auto"/>
                <w:bottom w:val="none" w:sz="0" w:space="0" w:color="auto"/>
                <w:right w:val="none" w:sz="0" w:space="0" w:color="auto"/>
              </w:divBdr>
            </w:div>
            <w:div w:id="491607347">
              <w:marLeft w:val="0"/>
              <w:marRight w:val="0"/>
              <w:marTop w:val="0"/>
              <w:marBottom w:val="0"/>
              <w:divBdr>
                <w:top w:val="none" w:sz="0" w:space="0" w:color="auto"/>
                <w:left w:val="none" w:sz="0" w:space="0" w:color="auto"/>
                <w:bottom w:val="none" w:sz="0" w:space="0" w:color="auto"/>
                <w:right w:val="none" w:sz="0" w:space="0" w:color="auto"/>
              </w:divBdr>
            </w:div>
            <w:div w:id="347373408">
              <w:marLeft w:val="0"/>
              <w:marRight w:val="0"/>
              <w:marTop w:val="0"/>
              <w:marBottom w:val="0"/>
              <w:divBdr>
                <w:top w:val="none" w:sz="0" w:space="0" w:color="auto"/>
                <w:left w:val="none" w:sz="0" w:space="0" w:color="auto"/>
                <w:bottom w:val="none" w:sz="0" w:space="0" w:color="auto"/>
                <w:right w:val="none" w:sz="0" w:space="0" w:color="auto"/>
              </w:divBdr>
            </w:div>
            <w:div w:id="1123185734">
              <w:marLeft w:val="0"/>
              <w:marRight w:val="0"/>
              <w:marTop w:val="0"/>
              <w:marBottom w:val="0"/>
              <w:divBdr>
                <w:top w:val="none" w:sz="0" w:space="0" w:color="auto"/>
                <w:left w:val="none" w:sz="0" w:space="0" w:color="auto"/>
                <w:bottom w:val="none" w:sz="0" w:space="0" w:color="auto"/>
                <w:right w:val="none" w:sz="0" w:space="0" w:color="auto"/>
              </w:divBdr>
            </w:div>
            <w:div w:id="1298678646">
              <w:marLeft w:val="0"/>
              <w:marRight w:val="0"/>
              <w:marTop w:val="0"/>
              <w:marBottom w:val="0"/>
              <w:divBdr>
                <w:top w:val="none" w:sz="0" w:space="0" w:color="auto"/>
                <w:left w:val="none" w:sz="0" w:space="0" w:color="auto"/>
                <w:bottom w:val="none" w:sz="0" w:space="0" w:color="auto"/>
                <w:right w:val="none" w:sz="0" w:space="0" w:color="auto"/>
              </w:divBdr>
            </w:div>
            <w:div w:id="292953935">
              <w:marLeft w:val="0"/>
              <w:marRight w:val="0"/>
              <w:marTop w:val="0"/>
              <w:marBottom w:val="0"/>
              <w:divBdr>
                <w:top w:val="none" w:sz="0" w:space="0" w:color="auto"/>
                <w:left w:val="none" w:sz="0" w:space="0" w:color="auto"/>
                <w:bottom w:val="none" w:sz="0" w:space="0" w:color="auto"/>
                <w:right w:val="none" w:sz="0" w:space="0" w:color="auto"/>
              </w:divBdr>
            </w:div>
            <w:div w:id="1003437911">
              <w:marLeft w:val="0"/>
              <w:marRight w:val="0"/>
              <w:marTop w:val="0"/>
              <w:marBottom w:val="0"/>
              <w:divBdr>
                <w:top w:val="none" w:sz="0" w:space="0" w:color="auto"/>
                <w:left w:val="none" w:sz="0" w:space="0" w:color="auto"/>
                <w:bottom w:val="none" w:sz="0" w:space="0" w:color="auto"/>
                <w:right w:val="none" w:sz="0" w:space="0" w:color="auto"/>
              </w:divBdr>
            </w:div>
            <w:div w:id="96755012">
              <w:marLeft w:val="0"/>
              <w:marRight w:val="0"/>
              <w:marTop w:val="0"/>
              <w:marBottom w:val="0"/>
              <w:divBdr>
                <w:top w:val="none" w:sz="0" w:space="0" w:color="auto"/>
                <w:left w:val="none" w:sz="0" w:space="0" w:color="auto"/>
                <w:bottom w:val="none" w:sz="0" w:space="0" w:color="auto"/>
                <w:right w:val="none" w:sz="0" w:space="0" w:color="auto"/>
              </w:divBdr>
            </w:div>
            <w:div w:id="547184493">
              <w:marLeft w:val="0"/>
              <w:marRight w:val="0"/>
              <w:marTop w:val="0"/>
              <w:marBottom w:val="0"/>
              <w:divBdr>
                <w:top w:val="none" w:sz="0" w:space="0" w:color="auto"/>
                <w:left w:val="none" w:sz="0" w:space="0" w:color="auto"/>
                <w:bottom w:val="none" w:sz="0" w:space="0" w:color="auto"/>
                <w:right w:val="none" w:sz="0" w:space="0" w:color="auto"/>
              </w:divBdr>
            </w:div>
            <w:div w:id="1969820904">
              <w:marLeft w:val="0"/>
              <w:marRight w:val="0"/>
              <w:marTop w:val="0"/>
              <w:marBottom w:val="0"/>
              <w:divBdr>
                <w:top w:val="none" w:sz="0" w:space="0" w:color="auto"/>
                <w:left w:val="none" w:sz="0" w:space="0" w:color="auto"/>
                <w:bottom w:val="none" w:sz="0" w:space="0" w:color="auto"/>
                <w:right w:val="none" w:sz="0" w:space="0" w:color="auto"/>
              </w:divBdr>
            </w:div>
            <w:div w:id="645861360">
              <w:marLeft w:val="0"/>
              <w:marRight w:val="0"/>
              <w:marTop w:val="0"/>
              <w:marBottom w:val="0"/>
              <w:divBdr>
                <w:top w:val="none" w:sz="0" w:space="0" w:color="auto"/>
                <w:left w:val="none" w:sz="0" w:space="0" w:color="auto"/>
                <w:bottom w:val="none" w:sz="0" w:space="0" w:color="auto"/>
                <w:right w:val="none" w:sz="0" w:space="0" w:color="auto"/>
              </w:divBdr>
            </w:div>
            <w:div w:id="1864128455">
              <w:marLeft w:val="0"/>
              <w:marRight w:val="0"/>
              <w:marTop w:val="0"/>
              <w:marBottom w:val="0"/>
              <w:divBdr>
                <w:top w:val="none" w:sz="0" w:space="0" w:color="auto"/>
                <w:left w:val="none" w:sz="0" w:space="0" w:color="auto"/>
                <w:bottom w:val="none" w:sz="0" w:space="0" w:color="auto"/>
                <w:right w:val="none" w:sz="0" w:space="0" w:color="auto"/>
              </w:divBdr>
            </w:div>
            <w:div w:id="60756754">
              <w:marLeft w:val="0"/>
              <w:marRight w:val="0"/>
              <w:marTop w:val="0"/>
              <w:marBottom w:val="0"/>
              <w:divBdr>
                <w:top w:val="none" w:sz="0" w:space="0" w:color="auto"/>
                <w:left w:val="none" w:sz="0" w:space="0" w:color="auto"/>
                <w:bottom w:val="none" w:sz="0" w:space="0" w:color="auto"/>
                <w:right w:val="none" w:sz="0" w:space="0" w:color="auto"/>
              </w:divBdr>
            </w:div>
            <w:div w:id="396249681">
              <w:marLeft w:val="0"/>
              <w:marRight w:val="0"/>
              <w:marTop w:val="0"/>
              <w:marBottom w:val="0"/>
              <w:divBdr>
                <w:top w:val="none" w:sz="0" w:space="0" w:color="auto"/>
                <w:left w:val="none" w:sz="0" w:space="0" w:color="auto"/>
                <w:bottom w:val="none" w:sz="0" w:space="0" w:color="auto"/>
                <w:right w:val="none" w:sz="0" w:space="0" w:color="auto"/>
              </w:divBdr>
            </w:div>
            <w:div w:id="429938178">
              <w:marLeft w:val="0"/>
              <w:marRight w:val="0"/>
              <w:marTop w:val="0"/>
              <w:marBottom w:val="0"/>
              <w:divBdr>
                <w:top w:val="none" w:sz="0" w:space="0" w:color="auto"/>
                <w:left w:val="none" w:sz="0" w:space="0" w:color="auto"/>
                <w:bottom w:val="none" w:sz="0" w:space="0" w:color="auto"/>
                <w:right w:val="none" w:sz="0" w:space="0" w:color="auto"/>
              </w:divBdr>
            </w:div>
            <w:div w:id="657344699">
              <w:marLeft w:val="0"/>
              <w:marRight w:val="0"/>
              <w:marTop w:val="0"/>
              <w:marBottom w:val="0"/>
              <w:divBdr>
                <w:top w:val="none" w:sz="0" w:space="0" w:color="auto"/>
                <w:left w:val="none" w:sz="0" w:space="0" w:color="auto"/>
                <w:bottom w:val="none" w:sz="0" w:space="0" w:color="auto"/>
                <w:right w:val="none" w:sz="0" w:space="0" w:color="auto"/>
              </w:divBdr>
            </w:div>
            <w:div w:id="1470366432">
              <w:marLeft w:val="0"/>
              <w:marRight w:val="0"/>
              <w:marTop w:val="0"/>
              <w:marBottom w:val="0"/>
              <w:divBdr>
                <w:top w:val="none" w:sz="0" w:space="0" w:color="auto"/>
                <w:left w:val="none" w:sz="0" w:space="0" w:color="auto"/>
                <w:bottom w:val="none" w:sz="0" w:space="0" w:color="auto"/>
                <w:right w:val="none" w:sz="0" w:space="0" w:color="auto"/>
              </w:divBdr>
            </w:div>
            <w:div w:id="1462842048">
              <w:marLeft w:val="0"/>
              <w:marRight w:val="0"/>
              <w:marTop w:val="0"/>
              <w:marBottom w:val="0"/>
              <w:divBdr>
                <w:top w:val="none" w:sz="0" w:space="0" w:color="auto"/>
                <w:left w:val="none" w:sz="0" w:space="0" w:color="auto"/>
                <w:bottom w:val="none" w:sz="0" w:space="0" w:color="auto"/>
                <w:right w:val="none" w:sz="0" w:space="0" w:color="auto"/>
              </w:divBdr>
            </w:div>
            <w:div w:id="2061246507">
              <w:marLeft w:val="0"/>
              <w:marRight w:val="0"/>
              <w:marTop w:val="0"/>
              <w:marBottom w:val="0"/>
              <w:divBdr>
                <w:top w:val="none" w:sz="0" w:space="0" w:color="auto"/>
                <w:left w:val="none" w:sz="0" w:space="0" w:color="auto"/>
                <w:bottom w:val="none" w:sz="0" w:space="0" w:color="auto"/>
                <w:right w:val="none" w:sz="0" w:space="0" w:color="auto"/>
              </w:divBdr>
            </w:div>
            <w:div w:id="338583511">
              <w:marLeft w:val="0"/>
              <w:marRight w:val="0"/>
              <w:marTop w:val="0"/>
              <w:marBottom w:val="0"/>
              <w:divBdr>
                <w:top w:val="none" w:sz="0" w:space="0" w:color="auto"/>
                <w:left w:val="none" w:sz="0" w:space="0" w:color="auto"/>
                <w:bottom w:val="none" w:sz="0" w:space="0" w:color="auto"/>
                <w:right w:val="none" w:sz="0" w:space="0" w:color="auto"/>
              </w:divBdr>
            </w:div>
            <w:div w:id="1825270203">
              <w:marLeft w:val="0"/>
              <w:marRight w:val="0"/>
              <w:marTop w:val="0"/>
              <w:marBottom w:val="0"/>
              <w:divBdr>
                <w:top w:val="none" w:sz="0" w:space="0" w:color="auto"/>
                <w:left w:val="none" w:sz="0" w:space="0" w:color="auto"/>
                <w:bottom w:val="none" w:sz="0" w:space="0" w:color="auto"/>
                <w:right w:val="none" w:sz="0" w:space="0" w:color="auto"/>
              </w:divBdr>
            </w:div>
            <w:div w:id="1636370001">
              <w:marLeft w:val="0"/>
              <w:marRight w:val="0"/>
              <w:marTop w:val="0"/>
              <w:marBottom w:val="0"/>
              <w:divBdr>
                <w:top w:val="none" w:sz="0" w:space="0" w:color="auto"/>
                <w:left w:val="none" w:sz="0" w:space="0" w:color="auto"/>
                <w:bottom w:val="none" w:sz="0" w:space="0" w:color="auto"/>
                <w:right w:val="none" w:sz="0" w:space="0" w:color="auto"/>
              </w:divBdr>
            </w:div>
            <w:div w:id="1778672430">
              <w:marLeft w:val="0"/>
              <w:marRight w:val="0"/>
              <w:marTop w:val="0"/>
              <w:marBottom w:val="0"/>
              <w:divBdr>
                <w:top w:val="none" w:sz="0" w:space="0" w:color="auto"/>
                <w:left w:val="none" w:sz="0" w:space="0" w:color="auto"/>
                <w:bottom w:val="none" w:sz="0" w:space="0" w:color="auto"/>
                <w:right w:val="none" w:sz="0" w:space="0" w:color="auto"/>
              </w:divBdr>
            </w:div>
            <w:div w:id="2140343726">
              <w:marLeft w:val="0"/>
              <w:marRight w:val="0"/>
              <w:marTop w:val="0"/>
              <w:marBottom w:val="0"/>
              <w:divBdr>
                <w:top w:val="none" w:sz="0" w:space="0" w:color="auto"/>
                <w:left w:val="none" w:sz="0" w:space="0" w:color="auto"/>
                <w:bottom w:val="none" w:sz="0" w:space="0" w:color="auto"/>
                <w:right w:val="none" w:sz="0" w:space="0" w:color="auto"/>
              </w:divBdr>
            </w:div>
            <w:div w:id="1422144669">
              <w:marLeft w:val="0"/>
              <w:marRight w:val="0"/>
              <w:marTop w:val="0"/>
              <w:marBottom w:val="0"/>
              <w:divBdr>
                <w:top w:val="none" w:sz="0" w:space="0" w:color="auto"/>
                <w:left w:val="none" w:sz="0" w:space="0" w:color="auto"/>
                <w:bottom w:val="none" w:sz="0" w:space="0" w:color="auto"/>
                <w:right w:val="none" w:sz="0" w:space="0" w:color="auto"/>
              </w:divBdr>
            </w:div>
            <w:div w:id="266231810">
              <w:marLeft w:val="0"/>
              <w:marRight w:val="0"/>
              <w:marTop w:val="0"/>
              <w:marBottom w:val="0"/>
              <w:divBdr>
                <w:top w:val="none" w:sz="0" w:space="0" w:color="auto"/>
                <w:left w:val="none" w:sz="0" w:space="0" w:color="auto"/>
                <w:bottom w:val="none" w:sz="0" w:space="0" w:color="auto"/>
                <w:right w:val="none" w:sz="0" w:space="0" w:color="auto"/>
              </w:divBdr>
            </w:div>
            <w:div w:id="1443456836">
              <w:marLeft w:val="0"/>
              <w:marRight w:val="0"/>
              <w:marTop w:val="0"/>
              <w:marBottom w:val="0"/>
              <w:divBdr>
                <w:top w:val="none" w:sz="0" w:space="0" w:color="auto"/>
                <w:left w:val="none" w:sz="0" w:space="0" w:color="auto"/>
                <w:bottom w:val="none" w:sz="0" w:space="0" w:color="auto"/>
                <w:right w:val="none" w:sz="0" w:space="0" w:color="auto"/>
              </w:divBdr>
            </w:div>
            <w:div w:id="1142432051">
              <w:marLeft w:val="0"/>
              <w:marRight w:val="0"/>
              <w:marTop w:val="0"/>
              <w:marBottom w:val="0"/>
              <w:divBdr>
                <w:top w:val="none" w:sz="0" w:space="0" w:color="auto"/>
                <w:left w:val="none" w:sz="0" w:space="0" w:color="auto"/>
                <w:bottom w:val="none" w:sz="0" w:space="0" w:color="auto"/>
                <w:right w:val="none" w:sz="0" w:space="0" w:color="auto"/>
              </w:divBdr>
            </w:div>
            <w:div w:id="697782579">
              <w:marLeft w:val="0"/>
              <w:marRight w:val="0"/>
              <w:marTop w:val="0"/>
              <w:marBottom w:val="0"/>
              <w:divBdr>
                <w:top w:val="none" w:sz="0" w:space="0" w:color="auto"/>
                <w:left w:val="none" w:sz="0" w:space="0" w:color="auto"/>
                <w:bottom w:val="none" w:sz="0" w:space="0" w:color="auto"/>
                <w:right w:val="none" w:sz="0" w:space="0" w:color="auto"/>
              </w:divBdr>
            </w:div>
            <w:div w:id="750010488">
              <w:marLeft w:val="0"/>
              <w:marRight w:val="0"/>
              <w:marTop w:val="0"/>
              <w:marBottom w:val="0"/>
              <w:divBdr>
                <w:top w:val="none" w:sz="0" w:space="0" w:color="auto"/>
                <w:left w:val="none" w:sz="0" w:space="0" w:color="auto"/>
                <w:bottom w:val="none" w:sz="0" w:space="0" w:color="auto"/>
                <w:right w:val="none" w:sz="0" w:space="0" w:color="auto"/>
              </w:divBdr>
            </w:div>
            <w:div w:id="1756171238">
              <w:marLeft w:val="0"/>
              <w:marRight w:val="0"/>
              <w:marTop w:val="0"/>
              <w:marBottom w:val="0"/>
              <w:divBdr>
                <w:top w:val="none" w:sz="0" w:space="0" w:color="auto"/>
                <w:left w:val="none" w:sz="0" w:space="0" w:color="auto"/>
                <w:bottom w:val="none" w:sz="0" w:space="0" w:color="auto"/>
                <w:right w:val="none" w:sz="0" w:space="0" w:color="auto"/>
              </w:divBdr>
            </w:div>
            <w:div w:id="114564798">
              <w:marLeft w:val="0"/>
              <w:marRight w:val="0"/>
              <w:marTop w:val="0"/>
              <w:marBottom w:val="0"/>
              <w:divBdr>
                <w:top w:val="none" w:sz="0" w:space="0" w:color="auto"/>
                <w:left w:val="none" w:sz="0" w:space="0" w:color="auto"/>
                <w:bottom w:val="none" w:sz="0" w:space="0" w:color="auto"/>
                <w:right w:val="none" w:sz="0" w:space="0" w:color="auto"/>
              </w:divBdr>
            </w:div>
            <w:div w:id="1812286081">
              <w:marLeft w:val="0"/>
              <w:marRight w:val="0"/>
              <w:marTop w:val="0"/>
              <w:marBottom w:val="0"/>
              <w:divBdr>
                <w:top w:val="none" w:sz="0" w:space="0" w:color="auto"/>
                <w:left w:val="none" w:sz="0" w:space="0" w:color="auto"/>
                <w:bottom w:val="none" w:sz="0" w:space="0" w:color="auto"/>
                <w:right w:val="none" w:sz="0" w:space="0" w:color="auto"/>
              </w:divBdr>
            </w:div>
            <w:div w:id="1323312794">
              <w:marLeft w:val="0"/>
              <w:marRight w:val="0"/>
              <w:marTop w:val="0"/>
              <w:marBottom w:val="0"/>
              <w:divBdr>
                <w:top w:val="none" w:sz="0" w:space="0" w:color="auto"/>
                <w:left w:val="none" w:sz="0" w:space="0" w:color="auto"/>
                <w:bottom w:val="none" w:sz="0" w:space="0" w:color="auto"/>
                <w:right w:val="none" w:sz="0" w:space="0" w:color="auto"/>
              </w:divBdr>
            </w:div>
            <w:div w:id="1974553974">
              <w:marLeft w:val="0"/>
              <w:marRight w:val="0"/>
              <w:marTop w:val="0"/>
              <w:marBottom w:val="0"/>
              <w:divBdr>
                <w:top w:val="none" w:sz="0" w:space="0" w:color="auto"/>
                <w:left w:val="none" w:sz="0" w:space="0" w:color="auto"/>
                <w:bottom w:val="none" w:sz="0" w:space="0" w:color="auto"/>
                <w:right w:val="none" w:sz="0" w:space="0" w:color="auto"/>
              </w:divBdr>
            </w:div>
            <w:div w:id="1144928755">
              <w:marLeft w:val="0"/>
              <w:marRight w:val="0"/>
              <w:marTop w:val="0"/>
              <w:marBottom w:val="0"/>
              <w:divBdr>
                <w:top w:val="none" w:sz="0" w:space="0" w:color="auto"/>
                <w:left w:val="none" w:sz="0" w:space="0" w:color="auto"/>
                <w:bottom w:val="none" w:sz="0" w:space="0" w:color="auto"/>
                <w:right w:val="none" w:sz="0" w:space="0" w:color="auto"/>
              </w:divBdr>
            </w:div>
            <w:div w:id="685056175">
              <w:marLeft w:val="0"/>
              <w:marRight w:val="0"/>
              <w:marTop w:val="0"/>
              <w:marBottom w:val="0"/>
              <w:divBdr>
                <w:top w:val="none" w:sz="0" w:space="0" w:color="auto"/>
                <w:left w:val="none" w:sz="0" w:space="0" w:color="auto"/>
                <w:bottom w:val="none" w:sz="0" w:space="0" w:color="auto"/>
                <w:right w:val="none" w:sz="0" w:space="0" w:color="auto"/>
              </w:divBdr>
            </w:div>
            <w:div w:id="1811555013">
              <w:marLeft w:val="0"/>
              <w:marRight w:val="0"/>
              <w:marTop w:val="0"/>
              <w:marBottom w:val="0"/>
              <w:divBdr>
                <w:top w:val="none" w:sz="0" w:space="0" w:color="auto"/>
                <w:left w:val="none" w:sz="0" w:space="0" w:color="auto"/>
                <w:bottom w:val="none" w:sz="0" w:space="0" w:color="auto"/>
                <w:right w:val="none" w:sz="0" w:space="0" w:color="auto"/>
              </w:divBdr>
            </w:div>
            <w:div w:id="1877893035">
              <w:marLeft w:val="0"/>
              <w:marRight w:val="0"/>
              <w:marTop w:val="0"/>
              <w:marBottom w:val="0"/>
              <w:divBdr>
                <w:top w:val="none" w:sz="0" w:space="0" w:color="auto"/>
                <w:left w:val="none" w:sz="0" w:space="0" w:color="auto"/>
                <w:bottom w:val="none" w:sz="0" w:space="0" w:color="auto"/>
                <w:right w:val="none" w:sz="0" w:space="0" w:color="auto"/>
              </w:divBdr>
            </w:div>
            <w:div w:id="1194071337">
              <w:marLeft w:val="0"/>
              <w:marRight w:val="0"/>
              <w:marTop w:val="0"/>
              <w:marBottom w:val="0"/>
              <w:divBdr>
                <w:top w:val="none" w:sz="0" w:space="0" w:color="auto"/>
                <w:left w:val="none" w:sz="0" w:space="0" w:color="auto"/>
                <w:bottom w:val="none" w:sz="0" w:space="0" w:color="auto"/>
                <w:right w:val="none" w:sz="0" w:space="0" w:color="auto"/>
              </w:divBdr>
            </w:div>
            <w:div w:id="1548687710">
              <w:marLeft w:val="0"/>
              <w:marRight w:val="0"/>
              <w:marTop w:val="0"/>
              <w:marBottom w:val="0"/>
              <w:divBdr>
                <w:top w:val="none" w:sz="0" w:space="0" w:color="auto"/>
                <w:left w:val="none" w:sz="0" w:space="0" w:color="auto"/>
                <w:bottom w:val="none" w:sz="0" w:space="0" w:color="auto"/>
                <w:right w:val="none" w:sz="0" w:space="0" w:color="auto"/>
              </w:divBdr>
            </w:div>
            <w:div w:id="815490245">
              <w:marLeft w:val="0"/>
              <w:marRight w:val="0"/>
              <w:marTop w:val="0"/>
              <w:marBottom w:val="0"/>
              <w:divBdr>
                <w:top w:val="none" w:sz="0" w:space="0" w:color="auto"/>
                <w:left w:val="none" w:sz="0" w:space="0" w:color="auto"/>
                <w:bottom w:val="none" w:sz="0" w:space="0" w:color="auto"/>
                <w:right w:val="none" w:sz="0" w:space="0" w:color="auto"/>
              </w:divBdr>
            </w:div>
            <w:div w:id="1957633852">
              <w:marLeft w:val="0"/>
              <w:marRight w:val="0"/>
              <w:marTop w:val="0"/>
              <w:marBottom w:val="0"/>
              <w:divBdr>
                <w:top w:val="none" w:sz="0" w:space="0" w:color="auto"/>
                <w:left w:val="none" w:sz="0" w:space="0" w:color="auto"/>
                <w:bottom w:val="none" w:sz="0" w:space="0" w:color="auto"/>
                <w:right w:val="none" w:sz="0" w:space="0" w:color="auto"/>
              </w:divBdr>
            </w:div>
            <w:div w:id="1401828537">
              <w:marLeft w:val="0"/>
              <w:marRight w:val="0"/>
              <w:marTop w:val="0"/>
              <w:marBottom w:val="0"/>
              <w:divBdr>
                <w:top w:val="none" w:sz="0" w:space="0" w:color="auto"/>
                <w:left w:val="none" w:sz="0" w:space="0" w:color="auto"/>
                <w:bottom w:val="none" w:sz="0" w:space="0" w:color="auto"/>
                <w:right w:val="none" w:sz="0" w:space="0" w:color="auto"/>
              </w:divBdr>
            </w:div>
            <w:div w:id="919675139">
              <w:marLeft w:val="0"/>
              <w:marRight w:val="0"/>
              <w:marTop w:val="0"/>
              <w:marBottom w:val="0"/>
              <w:divBdr>
                <w:top w:val="none" w:sz="0" w:space="0" w:color="auto"/>
                <w:left w:val="none" w:sz="0" w:space="0" w:color="auto"/>
                <w:bottom w:val="none" w:sz="0" w:space="0" w:color="auto"/>
                <w:right w:val="none" w:sz="0" w:space="0" w:color="auto"/>
              </w:divBdr>
            </w:div>
            <w:div w:id="1860578267">
              <w:marLeft w:val="0"/>
              <w:marRight w:val="0"/>
              <w:marTop w:val="0"/>
              <w:marBottom w:val="0"/>
              <w:divBdr>
                <w:top w:val="none" w:sz="0" w:space="0" w:color="auto"/>
                <w:left w:val="none" w:sz="0" w:space="0" w:color="auto"/>
                <w:bottom w:val="none" w:sz="0" w:space="0" w:color="auto"/>
                <w:right w:val="none" w:sz="0" w:space="0" w:color="auto"/>
              </w:divBdr>
            </w:div>
            <w:div w:id="2003118416">
              <w:marLeft w:val="0"/>
              <w:marRight w:val="0"/>
              <w:marTop w:val="0"/>
              <w:marBottom w:val="0"/>
              <w:divBdr>
                <w:top w:val="none" w:sz="0" w:space="0" w:color="auto"/>
                <w:left w:val="none" w:sz="0" w:space="0" w:color="auto"/>
                <w:bottom w:val="none" w:sz="0" w:space="0" w:color="auto"/>
                <w:right w:val="none" w:sz="0" w:space="0" w:color="auto"/>
              </w:divBdr>
            </w:div>
            <w:div w:id="1747262167">
              <w:marLeft w:val="0"/>
              <w:marRight w:val="0"/>
              <w:marTop w:val="0"/>
              <w:marBottom w:val="0"/>
              <w:divBdr>
                <w:top w:val="none" w:sz="0" w:space="0" w:color="auto"/>
                <w:left w:val="none" w:sz="0" w:space="0" w:color="auto"/>
                <w:bottom w:val="none" w:sz="0" w:space="0" w:color="auto"/>
                <w:right w:val="none" w:sz="0" w:space="0" w:color="auto"/>
              </w:divBdr>
            </w:div>
            <w:div w:id="684328630">
              <w:marLeft w:val="0"/>
              <w:marRight w:val="0"/>
              <w:marTop w:val="0"/>
              <w:marBottom w:val="0"/>
              <w:divBdr>
                <w:top w:val="none" w:sz="0" w:space="0" w:color="auto"/>
                <w:left w:val="none" w:sz="0" w:space="0" w:color="auto"/>
                <w:bottom w:val="none" w:sz="0" w:space="0" w:color="auto"/>
                <w:right w:val="none" w:sz="0" w:space="0" w:color="auto"/>
              </w:divBdr>
            </w:div>
            <w:div w:id="47656415">
              <w:marLeft w:val="0"/>
              <w:marRight w:val="0"/>
              <w:marTop w:val="0"/>
              <w:marBottom w:val="0"/>
              <w:divBdr>
                <w:top w:val="none" w:sz="0" w:space="0" w:color="auto"/>
                <w:left w:val="none" w:sz="0" w:space="0" w:color="auto"/>
                <w:bottom w:val="none" w:sz="0" w:space="0" w:color="auto"/>
                <w:right w:val="none" w:sz="0" w:space="0" w:color="auto"/>
              </w:divBdr>
            </w:div>
            <w:div w:id="1197309894">
              <w:marLeft w:val="0"/>
              <w:marRight w:val="0"/>
              <w:marTop w:val="0"/>
              <w:marBottom w:val="0"/>
              <w:divBdr>
                <w:top w:val="none" w:sz="0" w:space="0" w:color="auto"/>
                <w:left w:val="none" w:sz="0" w:space="0" w:color="auto"/>
                <w:bottom w:val="none" w:sz="0" w:space="0" w:color="auto"/>
                <w:right w:val="none" w:sz="0" w:space="0" w:color="auto"/>
              </w:divBdr>
            </w:div>
            <w:div w:id="1893535838">
              <w:marLeft w:val="0"/>
              <w:marRight w:val="0"/>
              <w:marTop w:val="0"/>
              <w:marBottom w:val="0"/>
              <w:divBdr>
                <w:top w:val="none" w:sz="0" w:space="0" w:color="auto"/>
                <w:left w:val="none" w:sz="0" w:space="0" w:color="auto"/>
                <w:bottom w:val="none" w:sz="0" w:space="0" w:color="auto"/>
                <w:right w:val="none" w:sz="0" w:space="0" w:color="auto"/>
              </w:divBdr>
            </w:div>
            <w:div w:id="1703359903">
              <w:marLeft w:val="0"/>
              <w:marRight w:val="0"/>
              <w:marTop w:val="0"/>
              <w:marBottom w:val="0"/>
              <w:divBdr>
                <w:top w:val="none" w:sz="0" w:space="0" w:color="auto"/>
                <w:left w:val="none" w:sz="0" w:space="0" w:color="auto"/>
                <w:bottom w:val="none" w:sz="0" w:space="0" w:color="auto"/>
                <w:right w:val="none" w:sz="0" w:space="0" w:color="auto"/>
              </w:divBdr>
            </w:div>
            <w:div w:id="461312437">
              <w:marLeft w:val="0"/>
              <w:marRight w:val="0"/>
              <w:marTop w:val="0"/>
              <w:marBottom w:val="0"/>
              <w:divBdr>
                <w:top w:val="none" w:sz="0" w:space="0" w:color="auto"/>
                <w:left w:val="none" w:sz="0" w:space="0" w:color="auto"/>
                <w:bottom w:val="none" w:sz="0" w:space="0" w:color="auto"/>
                <w:right w:val="none" w:sz="0" w:space="0" w:color="auto"/>
              </w:divBdr>
            </w:div>
            <w:div w:id="1642688666">
              <w:marLeft w:val="0"/>
              <w:marRight w:val="0"/>
              <w:marTop w:val="0"/>
              <w:marBottom w:val="0"/>
              <w:divBdr>
                <w:top w:val="none" w:sz="0" w:space="0" w:color="auto"/>
                <w:left w:val="none" w:sz="0" w:space="0" w:color="auto"/>
                <w:bottom w:val="none" w:sz="0" w:space="0" w:color="auto"/>
                <w:right w:val="none" w:sz="0" w:space="0" w:color="auto"/>
              </w:divBdr>
            </w:div>
            <w:div w:id="1963346224">
              <w:marLeft w:val="0"/>
              <w:marRight w:val="0"/>
              <w:marTop w:val="0"/>
              <w:marBottom w:val="0"/>
              <w:divBdr>
                <w:top w:val="none" w:sz="0" w:space="0" w:color="auto"/>
                <w:left w:val="none" w:sz="0" w:space="0" w:color="auto"/>
                <w:bottom w:val="none" w:sz="0" w:space="0" w:color="auto"/>
                <w:right w:val="none" w:sz="0" w:space="0" w:color="auto"/>
              </w:divBdr>
            </w:div>
            <w:div w:id="1227569480">
              <w:marLeft w:val="0"/>
              <w:marRight w:val="0"/>
              <w:marTop w:val="0"/>
              <w:marBottom w:val="0"/>
              <w:divBdr>
                <w:top w:val="none" w:sz="0" w:space="0" w:color="auto"/>
                <w:left w:val="none" w:sz="0" w:space="0" w:color="auto"/>
                <w:bottom w:val="none" w:sz="0" w:space="0" w:color="auto"/>
                <w:right w:val="none" w:sz="0" w:space="0" w:color="auto"/>
              </w:divBdr>
            </w:div>
            <w:div w:id="86274424">
              <w:marLeft w:val="0"/>
              <w:marRight w:val="0"/>
              <w:marTop w:val="0"/>
              <w:marBottom w:val="0"/>
              <w:divBdr>
                <w:top w:val="none" w:sz="0" w:space="0" w:color="auto"/>
                <w:left w:val="none" w:sz="0" w:space="0" w:color="auto"/>
                <w:bottom w:val="none" w:sz="0" w:space="0" w:color="auto"/>
                <w:right w:val="none" w:sz="0" w:space="0" w:color="auto"/>
              </w:divBdr>
            </w:div>
            <w:div w:id="887957351">
              <w:marLeft w:val="0"/>
              <w:marRight w:val="0"/>
              <w:marTop w:val="0"/>
              <w:marBottom w:val="0"/>
              <w:divBdr>
                <w:top w:val="none" w:sz="0" w:space="0" w:color="auto"/>
                <w:left w:val="none" w:sz="0" w:space="0" w:color="auto"/>
                <w:bottom w:val="none" w:sz="0" w:space="0" w:color="auto"/>
                <w:right w:val="none" w:sz="0" w:space="0" w:color="auto"/>
              </w:divBdr>
            </w:div>
            <w:div w:id="851187866">
              <w:marLeft w:val="0"/>
              <w:marRight w:val="0"/>
              <w:marTop w:val="0"/>
              <w:marBottom w:val="0"/>
              <w:divBdr>
                <w:top w:val="none" w:sz="0" w:space="0" w:color="auto"/>
                <w:left w:val="none" w:sz="0" w:space="0" w:color="auto"/>
                <w:bottom w:val="none" w:sz="0" w:space="0" w:color="auto"/>
                <w:right w:val="none" w:sz="0" w:space="0" w:color="auto"/>
              </w:divBdr>
            </w:div>
            <w:div w:id="1675494849">
              <w:marLeft w:val="0"/>
              <w:marRight w:val="0"/>
              <w:marTop w:val="0"/>
              <w:marBottom w:val="0"/>
              <w:divBdr>
                <w:top w:val="none" w:sz="0" w:space="0" w:color="auto"/>
                <w:left w:val="none" w:sz="0" w:space="0" w:color="auto"/>
                <w:bottom w:val="none" w:sz="0" w:space="0" w:color="auto"/>
                <w:right w:val="none" w:sz="0" w:space="0" w:color="auto"/>
              </w:divBdr>
            </w:div>
            <w:div w:id="1249458056">
              <w:marLeft w:val="0"/>
              <w:marRight w:val="0"/>
              <w:marTop w:val="0"/>
              <w:marBottom w:val="0"/>
              <w:divBdr>
                <w:top w:val="none" w:sz="0" w:space="0" w:color="auto"/>
                <w:left w:val="none" w:sz="0" w:space="0" w:color="auto"/>
                <w:bottom w:val="none" w:sz="0" w:space="0" w:color="auto"/>
                <w:right w:val="none" w:sz="0" w:space="0" w:color="auto"/>
              </w:divBdr>
            </w:div>
            <w:div w:id="1681155897">
              <w:marLeft w:val="0"/>
              <w:marRight w:val="0"/>
              <w:marTop w:val="0"/>
              <w:marBottom w:val="0"/>
              <w:divBdr>
                <w:top w:val="none" w:sz="0" w:space="0" w:color="auto"/>
                <w:left w:val="none" w:sz="0" w:space="0" w:color="auto"/>
                <w:bottom w:val="none" w:sz="0" w:space="0" w:color="auto"/>
                <w:right w:val="none" w:sz="0" w:space="0" w:color="auto"/>
              </w:divBdr>
            </w:div>
            <w:div w:id="365762299">
              <w:marLeft w:val="0"/>
              <w:marRight w:val="0"/>
              <w:marTop w:val="0"/>
              <w:marBottom w:val="0"/>
              <w:divBdr>
                <w:top w:val="none" w:sz="0" w:space="0" w:color="auto"/>
                <w:left w:val="none" w:sz="0" w:space="0" w:color="auto"/>
                <w:bottom w:val="none" w:sz="0" w:space="0" w:color="auto"/>
                <w:right w:val="none" w:sz="0" w:space="0" w:color="auto"/>
              </w:divBdr>
            </w:div>
            <w:div w:id="702443870">
              <w:marLeft w:val="0"/>
              <w:marRight w:val="0"/>
              <w:marTop w:val="0"/>
              <w:marBottom w:val="0"/>
              <w:divBdr>
                <w:top w:val="none" w:sz="0" w:space="0" w:color="auto"/>
                <w:left w:val="none" w:sz="0" w:space="0" w:color="auto"/>
                <w:bottom w:val="none" w:sz="0" w:space="0" w:color="auto"/>
                <w:right w:val="none" w:sz="0" w:space="0" w:color="auto"/>
              </w:divBdr>
            </w:div>
            <w:div w:id="1512839357">
              <w:marLeft w:val="0"/>
              <w:marRight w:val="0"/>
              <w:marTop w:val="0"/>
              <w:marBottom w:val="0"/>
              <w:divBdr>
                <w:top w:val="none" w:sz="0" w:space="0" w:color="auto"/>
                <w:left w:val="none" w:sz="0" w:space="0" w:color="auto"/>
                <w:bottom w:val="none" w:sz="0" w:space="0" w:color="auto"/>
                <w:right w:val="none" w:sz="0" w:space="0" w:color="auto"/>
              </w:divBdr>
            </w:div>
            <w:div w:id="509880880">
              <w:marLeft w:val="0"/>
              <w:marRight w:val="0"/>
              <w:marTop w:val="0"/>
              <w:marBottom w:val="0"/>
              <w:divBdr>
                <w:top w:val="none" w:sz="0" w:space="0" w:color="auto"/>
                <w:left w:val="none" w:sz="0" w:space="0" w:color="auto"/>
                <w:bottom w:val="none" w:sz="0" w:space="0" w:color="auto"/>
                <w:right w:val="none" w:sz="0" w:space="0" w:color="auto"/>
              </w:divBdr>
            </w:div>
            <w:div w:id="395665335">
              <w:marLeft w:val="0"/>
              <w:marRight w:val="0"/>
              <w:marTop w:val="0"/>
              <w:marBottom w:val="0"/>
              <w:divBdr>
                <w:top w:val="none" w:sz="0" w:space="0" w:color="auto"/>
                <w:left w:val="none" w:sz="0" w:space="0" w:color="auto"/>
                <w:bottom w:val="none" w:sz="0" w:space="0" w:color="auto"/>
                <w:right w:val="none" w:sz="0" w:space="0" w:color="auto"/>
              </w:divBdr>
            </w:div>
            <w:div w:id="435292012">
              <w:marLeft w:val="0"/>
              <w:marRight w:val="0"/>
              <w:marTop w:val="0"/>
              <w:marBottom w:val="0"/>
              <w:divBdr>
                <w:top w:val="none" w:sz="0" w:space="0" w:color="auto"/>
                <w:left w:val="none" w:sz="0" w:space="0" w:color="auto"/>
                <w:bottom w:val="none" w:sz="0" w:space="0" w:color="auto"/>
                <w:right w:val="none" w:sz="0" w:space="0" w:color="auto"/>
              </w:divBdr>
            </w:div>
            <w:div w:id="1163738682">
              <w:marLeft w:val="0"/>
              <w:marRight w:val="0"/>
              <w:marTop w:val="0"/>
              <w:marBottom w:val="0"/>
              <w:divBdr>
                <w:top w:val="none" w:sz="0" w:space="0" w:color="auto"/>
                <w:left w:val="none" w:sz="0" w:space="0" w:color="auto"/>
                <w:bottom w:val="none" w:sz="0" w:space="0" w:color="auto"/>
                <w:right w:val="none" w:sz="0" w:space="0" w:color="auto"/>
              </w:divBdr>
            </w:div>
            <w:div w:id="1118721068">
              <w:marLeft w:val="0"/>
              <w:marRight w:val="0"/>
              <w:marTop w:val="0"/>
              <w:marBottom w:val="0"/>
              <w:divBdr>
                <w:top w:val="none" w:sz="0" w:space="0" w:color="auto"/>
                <w:left w:val="none" w:sz="0" w:space="0" w:color="auto"/>
                <w:bottom w:val="none" w:sz="0" w:space="0" w:color="auto"/>
                <w:right w:val="none" w:sz="0" w:space="0" w:color="auto"/>
              </w:divBdr>
            </w:div>
            <w:div w:id="1323462854">
              <w:marLeft w:val="0"/>
              <w:marRight w:val="0"/>
              <w:marTop w:val="0"/>
              <w:marBottom w:val="0"/>
              <w:divBdr>
                <w:top w:val="none" w:sz="0" w:space="0" w:color="auto"/>
                <w:left w:val="none" w:sz="0" w:space="0" w:color="auto"/>
                <w:bottom w:val="none" w:sz="0" w:space="0" w:color="auto"/>
                <w:right w:val="none" w:sz="0" w:space="0" w:color="auto"/>
              </w:divBdr>
            </w:div>
            <w:div w:id="346639062">
              <w:marLeft w:val="0"/>
              <w:marRight w:val="0"/>
              <w:marTop w:val="0"/>
              <w:marBottom w:val="0"/>
              <w:divBdr>
                <w:top w:val="none" w:sz="0" w:space="0" w:color="auto"/>
                <w:left w:val="none" w:sz="0" w:space="0" w:color="auto"/>
                <w:bottom w:val="none" w:sz="0" w:space="0" w:color="auto"/>
                <w:right w:val="none" w:sz="0" w:space="0" w:color="auto"/>
              </w:divBdr>
            </w:div>
            <w:div w:id="266624325">
              <w:marLeft w:val="0"/>
              <w:marRight w:val="0"/>
              <w:marTop w:val="0"/>
              <w:marBottom w:val="0"/>
              <w:divBdr>
                <w:top w:val="none" w:sz="0" w:space="0" w:color="auto"/>
                <w:left w:val="none" w:sz="0" w:space="0" w:color="auto"/>
                <w:bottom w:val="none" w:sz="0" w:space="0" w:color="auto"/>
                <w:right w:val="none" w:sz="0" w:space="0" w:color="auto"/>
              </w:divBdr>
            </w:div>
            <w:div w:id="1053507488">
              <w:marLeft w:val="0"/>
              <w:marRight w:val="0"/>
              <w:marTop w:val="0"/>
              <w:marBottom w:val="0"/>
              <w:divBdr>
                <w:top w:val="none" w:sz="0" w:space="0" w:color="auto"/>
                <w:left w:val="none" w:sz="0" w:space="0" w:color="auto"/>
                <w:bottom w:val="none" w:sz="0" w:space="0" w:color="auto"/>
                <w:right w:val="none" w:sz="0" w:space="0" w:color="auto"/>
              </w:divBdr>
            </w:div>
            <w:div w:id="2041516614">
              <w:marLeft w:val="0"/>
              <w:marRight w:val="0"/>
              <w:marTop w:val="0"/>
              <w:marBottom w:val="0"/>
              <w:divBdr>
                <w:top w:val="none" w:sz="0" w:space="0" w:color="auto"/>
                <w:left w:val="none" w:sz="0" w:space="0" w:color="auto"/>
                <w:bottom w:val="none" w:sz="0" w:space="0" w:color="auto"/>
                <w:right w:val="none" w:sz="0" w:space="0" w:color="auto"/>
              </w:divBdr>
            </w:div>
            <w:div w:id="408041976">
              <w:marLeft w:val="0"/>
              <w:marRight w:val="0"/>
              <w:marTop w:val="0"/>
              <w:marBottom w:val="0"/>
              <w:divBdr>
                <w:top w:val="none" w:sz="0" w:space="0" w:color="auto"/>
                <w:left w:val="none" w:sz="0" w:space="0" w:color="auto"/>
                <w:bottom w:val="none" w:sz="0" w:space="0" w:color="auto"/>
                <w:right w:val="none" w:sz="0" w:space="0" w:color="auto"/>
              </w:divBdr>
            </w:div>
            <w:div w:id="1963068943">
              <w:marLeft w:val="0"/>
              <w:marRight w:val="0"/>
              <w:marTop w:val="0"/>
              <w:marBottom w:val="0"/>
              <w:divBdr>
                <w:top w:val="none" w:sz="0" w:space="0" w:color="auto"/>
                <w:left w:val="none" w:sz="0" w:space="0" w:color="auto"/>
                <w:bottom w:val="none" w:sz="0" w:space="0" w:color="auto"/>
                <w:right w:val="none" w:sz="0" w:space="0" w:color="auto"/>
              </w:divBdr>
            </w:div>
            <w:div w:id="1642493392">
              <w:marLeft w:val="0"/>
              <w:marRight w:val="0"/>
              <w:marTop w:val="0"/>
              <w:marBottom w:val="0"/>
              <w:divBdr>
                <w:top w:val="none" w:sz="0" w:space="0" w:color="auto"/>
                <w:left w:val="none" w:sz="0" w:space="0" w:color="auto"/>
                <w:bottom w:val="none" w:sz="0" w:space="0" w:color="auto"/>
                <w:right w:val="none" w:sz="0" w:space="0" w:color="auto"/>
              </w:divBdr>
            </w:div>
            <w:div w:id="1307205215">
              <w:marLeft w:val="0"/>
              <w:marRight w:val="0"/>
              <w:marTop w:val="0"/>
              <w:marBottom w:val="0"/>
              <w:divBdr>
                <w:top w:val="none" w:sz="0" w:space="0" w:color="auto"/>
                <w:left w:val="none" w:sz="0" w:space="0" w:color="auto"/>
                <w:bottom w:val="none" w:sz="0" w:space="0" w:color="auto"/>
                <w:right w:val="none" w:sz="0" w:space="0" w:color="auto"/>
              </w:divBdr>
            </w:div>
            <w:div w:id="122693569">
              <w:marLeft w:val="0"/>
              <w:marRight w:val="0"/>
              <w:marTop w:val="0"/>
              <w:marBottom w:val="0"/>
              <w:divBdr>
                <w:top w:val="none" w:sz="0" w:space="0" w:color="auto"/>
                <w:left w:val="none" w:sz="0" w:space="0" w:color="auto"/>
                <w:bottom w:val="none" w:sz="0" w:space="0" w:color="auto"/>
                <w:right w:val="none" w:sz="0" w:space="0" w:color="auto"/>
              </w:divBdr>
            </w:div>
            <w:div w:id="645166997">
              <w:marLeft w:val="0"/>
              <w:marRight w:val="0"/>
              <w:marTop w:val="0"/>
              <w:marBottom w:val="0"/>
              <w:divBdr>
                <w:top w:val="none" w:sz="0" w:space="0" w:color="auto"/>
                <w:left w:val="none" w:sz="0" w:space="0" w:color="auto"/>
                <w:bottom w:val="none" w:sz="0" w:space="0" w:color="auto"/>
                <w:right w:val="none" w:sz="0" w:space="0" w:color="auto"/>
              </w:divBdr>
            </w:div>
            <w:div w:id="884372061">
              <w:marLeft w:val="0"/>
              <w:marRight w:val="0"/>
              <w:marTop w:val="0"/>
              <w:marBottom w:val="0"/>
              <w:divBdr>
                <w:top w:val="none" w:sz="0" w:space="0" w:color="auto"/>
                <w:left w:val="none" w:sz="0" w:space="0" w:color="auto"/>
                <w:bottom w:val="none" w:sz="0" w:space="0" w:color="auto"/>
                <w:right w:val="none" w:sz="0" w:space="0" w:color="auto"/>
              </w:divBdr>
            </w:div>
            <w:div w:id="2070227014">
              <w:marLeft w:val="0"/>
              <w:marRight w:val="0"/>
              <w:marTop w:val="0"/>
              <w:marBottom w:val="0"/>
              <w:divBdr>
                <w:top w:val="none" w:sz="0" w:space="0" w:color="auto"/>
                <w:left w:val="none" w:sz="0" w:space="0" w:color="auto"/>
                <w:bottom w:val="none" w:sz="0" w:space="0" w:color="auto"/>
                <w:right w:val="none" w:sz="0" w:space="0" w:color="auto"/>
              </w:divBdr>
            </w:div>
            <w:div w:id="296494583">
              <w:marLeft w:val="0"/>
              <w:marRight w:val="0"/>
              <w:marTop w:val="0"/>
              <w:marBottom w:val="0"/>
              <w:divBdr>
                <w:top w:val="none" w:sz="0" w:space="0" w:color="auto"/>
                <w:left w:val="none" w:sz="0" w:space="0" w:color="auto"/>
                <w:bottom w:val="none" w:sz="0" w:space="0" w:color="auto"/>
                <w:right w:val="none" w:sz="0" w:space="0" w:color="auto"/>
              </w:divBdr>
            </w:div>
            <w:div w:id="140512831">
              <w:marLeft w:val="0"/>
              <w:marRight w:val="0"/>
              <w:marTop w:val="0"/>
              <w:marBottom w:val="0"/>
              <w:divBdr>
                <w:top w:val="none" w:sz="0" w:space="0" w:color="auto"/>
                <w:left w:val="none" w:sz="0" w:space="0" w:color="auto"/>
                <w:bottom w:val="none" w:sz="0" w:space="0" w:color="auto"/>
                <w:right w:val="none" w:sz="0" w:space="0" w:color="auto"/>
              </w:divBdr>
            </w:div>
            <w:div w:id="592477499">
              <w:marLeft w:val="0"/>
              <w:marRight w:val="0"/>
              <w:marTop w:val="0"/>
              <w:marBottom w:val="0"/>
              <w:divBdr>
                <w:top w:val="none" w:sz="0" w:space="0" w:color="auto"/>
                <w:left w:val="none" w:sz="0" w:space="0" w:color="auto"/>
                <w:bottom w:val="none" w:sz="0" w:space="0" w:color="auto"/>
                <w:right w:val="none" w:sz="0" w:space="0" w:color="auto"/>
              </w:divBdr>
            </w:div>
            <w:div w:id="1848598786">
              <w:marLeft w:val="0"/>
              <w:marRight w:val="0"/>
              <w:marTop w:val="0"/>
              <w:marBottom w:val="0"/>
              <w:divBdr>
                <w:top w:val="none" w:sz="0" w:space="0" w:color="auto"/>
                <w:left w:val="none" w:sz="0" w:space="0" w:color="auto"/>
                <w:bottom w:val="none" w:sz="0" w:space="0" w:color="auto"/>
                <w:right w:val="none" w:sz="0" w:space="0" w:color="auto"/>
              </w:divBdr>
            </w:div>
            <w:div w:id="890186743">
              <w:marLeft w:val="0"/>
              <w:marRight w:val="0"/>
              <w:marTop w:val="0"/>
              <w:marBottom w:val="0"/>
              <w:divBdr>
                <w:top w:val="none" w:sz="0" w:space="0" w:color="auto"/>
                <w:left w:val="none" w:sz="0" w:space="0" w:color="auto"/>
                <w:bottom w:val="none" w:sz="0" w:space="0" w:color="auto"/>
                <w:right w:val="none" w:sz="0" w:space="0" w:color="auto"/>
              </w:divBdr>
            </w:div>
            <w:div w:id="1148207777">
              <w:marLeft w:val="0"/>
              <w:marRight w:val="0"/>
              <w:marTop w:val="0"/>
              <w:marBottom w:val="0"/>
              <w:divBdr>
                <w:top w:val="none" w:sz="0" w:space="0" w:color="auto"/>
                <w:left w:val="none" w:sz="0" w:space="0" w:color="auto"/>
                <w:bottom w:val="none" w:sz="0" w:space="0" w:color="auto"/>
                <w:right w:val="none" w:sz="0" w:space="0" w:color="auto"/>
              </w:divBdr>
            </w:div>
            <w:div w:id="632559989">
              <w:marLeft w:val="0"/>
              <w:marRight w:val="0"/>
              <w:marTop w:val="0"/>
              <w:marBottom w:val="0"/>
              <w:divBdr>
                <w:top w:val="none" w:sz="0" w:space="0" w:color="auto"/>
                <w:left w:val="none" w:sz="0" w:space="0" w:color="auto"/>
                <w:bottom w:val="none" w:sz="0" w:space="0" w:color="auto"/>
                <w:right w:val="none" w:sz="0" w:space="0" w:color="auto"/>
              </w:divBdr>
            </w:div>
            <w:div w:id="721902969">
              <w:marLeft w:val="0"/>
              <w:marRight w:val="0"/>
              <w:marTop w:val="0"/>
              <w:marBottom w:val="0"/>
              <w:divBdr>
                <w:top w:val="none" w:sz="0" w:space="0" w:color="auto"/>
                <w:left w:val="none" w:sz="0" w:space="0" w:color="auto"/>
                <w:bottom w:val="none" w:sz="0" w:space="0" w:color="auto"/>
                <w:right w:val="none" w:sz="0" w:space="0" w:color="auto"/>
              </w:divBdr>
            </w:div>
            <w:div w:id="232930032">
              <w:marLeft w:val="0"/>
              <w:marRight w:val="0"/>
              <w:marTop w:val="0"/>
              <w:marBottom w:val="0"/>
              <w:divBdr>
                <w:top w:val="none" w:sz="0" w:space="0" w:color="auto"/>
                <w:left w:val="none" w:sz="0" w:space="0" w:color="auto"/>
                <w:bottom w:val="none" w:sz="0" w:space="0" w:color="auto"/>
                <w:right w:val="none" w:sz="0" w:space="0" w:color="auto"/>
              </w:divBdr>
            </w:div>
            <w:div w:id="518548050">
              <w:marLeft w:val="0"/>
              <w:marRight w:val="0"/>
              <w:marTop w:val="0"/>
              <w:marBottom w:val="0"/>
              <w:divBdr>
                <w:top w:val="none" w:sz="0" w:space="0" w:color="auto"/>
                <w:left w:val="none" w:sz="0" w:space="0" w:color="auto"/>
                <w:bottom w:val="none" w:sz="0" w:space="0" w:color="auto"/>
                <w:right w:val="none" w:sz="0" w:space="0" w:color="auto"/>
              </w:divBdr>
            </w:div>
            <w:div w:id="1681808458">
              <w:marLeft w:val="0"/>
              <w:marRight w:val="0"/>
              <w:marTop w:val="0"/>
              <w:marBottom w:val="0"/>
              <w:divBdr>
                <w:top w:val="none" w:sz="0" w:space="0" w:color="auto"/>
                <w:left w:val="none" w:sz="0" w:space="0" w:color="auto"/>
                <w:bottom w:val="none" w:sz="0" w:space="0" w:color="auto"/>
                <w:right w:val="none" w:sz="0" w:space="0" w:color="auto"/>
              </w:divBdr>
            </w:div>
            <w:div w:id="880481825">
              <w:marLeft w:val="0"/>
              <w:marRight w:val="0"/>
              <w:marTop w:val="0"/>
              <w:marBottom w:val="0"/>
              <w:divBdr>
                <w:top w:val="none" w:sz="0" w:space="0" w:color="auto"/>
                <w:left w:val="none" w:sz="0" w:space="0" w:color="auto"/>
                <w:bottom w:val="none" w:sz="0" w:space="0" w:color="auto"/>
                <w:right w:val="none" w:sz="0" w:space="0" w:color="auto"/>
              </w:divBdr>
            </w:div>
            <w:div w:id="89009852">
              <w:marLeft w:val="0"/>
              <w:marRight w:val="0"/>
              <w:marTop w:val="0"/>
              <w:marBottom w:val="0"/>
              <w:divBdr>
                <w:top w:val="none" w:sz="0" w:space="0" w:color="auto"/>
                <w:left w:val="none" w:sz="0" w:space="0" w:color="auto"/>
                <w:bottom w:val="none" w:sz="0" w:space="0" w:color="auto"/>
                <w:right w:val="none" w:sz="0" w:space="0" w:color="auto"/>
              </w:divBdr>
            </w:div>
            <w:div w:id="1973250433">
              <w:marLeft w:val="0"/>
              <w:marRight w:val="0"/>
              <w:marTop w:val="0"/>
              <w:marBottom w:val="0"/>
              <w:divBdr>
                <w:top w:val="none" w:sz="0" w:space="0" w:color="auto"/>
                <w:left w:val="none" w:sz="0" w:space="0" w:color="auto"/>
                <w:bottom w:val="none" w:sz="0" w:space="0" w:color="auto"/>
                <w:right w:val="none" w:sz="0" w:space="0" w:color="auto"/>
              </w:divBdr>
            </w:div>
            <w:div w:id="296421741">
              <w:marLeft w:val="0"/>
              <w:marRight w:val="0"/>
              <w:marTop w:val="0"/>
              <w:marBottom w:val="0"/>
              <w:divBdr>
                <w:top w:val="none" w:sz="0" w:space="0" w:color="auto"/>
                <w:left w:val="none" w:sz="0" w:space="0" w:color="auto"/>
                <w:bottom w:val="none" w:sz="0" w:space="0" w:color="auto"/>
                <w:right w:val="none" w:sz="0" w:space="0" w:color="auto"/>
              </w:divBdr>
            </w:div>
            <w:div w:id="847863609">
              <w:marLeft w:val="0"/>
              <w:marRight w:val="0"/>
              <w:marTop w:val="0"/>
              <w:marBottom w:val="0"/>
              <w:divBdr>
                <w:top w:val="none" w:sz="0" w:space="0" w:color="auto"/>
                <w:left w:val="none" w:sz="0" w:space="0" w:color="auto"/>
                <w:bottom w:val="none" w:sz="0" w:space="0" w:color="auto"/>
                <w:right w:val="none" w:sz="0" w:space="0" w:color="auto"/>
              </w:divBdr>
            </w:div>
            <w:div w:id="1104112424">
              <w:marLeft w:val="0"/>
              <w:marRight w:val="0"/>
              <w:marTop w:val="0"/>
              <w:marBottom w:val="0"/>
              <w:divBdr>
                <w:top w:val="none" w:sz="0" w:space="0" w:color="auto"/>
                <w:left w:val="none" w:sz="0" w:space="0" w:color="auto"/>
                <w:bottom w:val="none" w:sz="0" w:space="0" w:color="auto"/>
                <w:right w:val="none" w:sz="0" w:space="0" w:color="auto"/>
              </w:divBdr>
            </w:div>
            <w:div w:id="351423439">
              <w:marLeft w:val="0"/>
              <w:marRight w:val="0"/>
              <w:marTop w:val="0"/>
              <w:marBottom w:val="0"/>
              <w:divBdr>
                <w:top w:val="none" w:sz="0" w:space="0" w:color="auto"/>
                <w:left w:val="none" w:sz="0" w:space="0" w:color="auto"/>
                <w:bottom w:val="none" w:sz="0" w:space="0" w:color="auto"/>
                <w:right w:val="none" w:sz="0" w:space="0" w:color="auto"/>
              </w:divBdr>
            </w:div>
            <w:div w:id="1645282190">
              <w:marLeft w:val="0"/>
              <w:marRight w:val="0"/>
              <w:marTop w:val="0"/>
              <w:marBottom w:val="0"/>
              <w:divBdr>
                <w:top w:val="none" w:sz="0" w:space="0" w:color="auto"/>
                <w:left w:val="none" w:sz="0" w:space="0" w:color="auto"/>
                <w:bottom w:val="none" w:sz="0" w:space="0" w:color="auto"/>
                <w:right w:val="none" w:sz="0" w:space="0" w:color="auto"/>
              </w:divBdr>
            </w:div>
            <w:div w:id="1436512193">
              <w:marLeft w:val="0"/>
              <w:marRight w:val="0"/>
              <w:marTop w:val="0"/>
              <w:marBottom w:val="0"/>
              <w:divBdr>
                <w:top w:val="none" w:sz="0" w:space="0" w:color="auto"/>
                <w:left w:val="none" w:sz="0" w:space="0" w:color="auto"/>
                <w:bottom w:val="none" w:sz="0" w:space="0" w:color="auto"/>
                <w:right w:val="none" w:sz="0" w:space="0" w:color="auto"/>
              </w:divBdr>
            </w:div>
            <w:div w:id="1820028665">
              <w:marLeft w:val="0"/>
              <w:marRight w:val="0"/>
              <w:marTop w:val="0"/>
              <w:marBottom w:val="0"/>
              <w:divBdr>
                <w:top w:val="none" w:sz="0" w:space="0" w:color="auto"/>
                <w:left w:val="none" w:sz="0" w:space="0" w:color="auto"/>
                <w:bottom w:val="none" w:sz="0" w:space="0" w:color="auto"/>
                <w:right w:val="none" w:sz="0" w:space="0" w:color="auto"/>
              </w:divBdr>
            </w:div>
            <w:div w:id="1597590181">
              <w:marLeft w:val="0"/>
              <w:marRight w:val="0"/>
              <w:marTop w:val="0"/>
              <w:marBottom w:val="0"/>
              <w:divBdr>
                <w:top w:val="none" w:sz="0" w:space="0" w:color="auto"/>
                <w:left w:val="none" w:sz="0" w:space="0" w:color="auto"/>
                <w:bottom w:val="none" w:sz="0" w:space="0" w:color="auto"/>
                <w:right w:val="none" w:sz="0" w:space="0" w:color="auto"/>
              </w:divBdr>
            </w:div>
            <w:div w:id="791241838">
              <w:marLeft w:val="0"/>
              <w:marRight w:val="0"/>
              <w:marTop w:val="0"/>
              <w:marBottom w:val="0"/>
              <w:divBdr>
                <w:top w:val="none" w:sz="0" w:space="0" w:color="auto"/>
                <w:left w:val="none" w:sz="0" w:space="0" w:color="auto"/>
                <w:bottom w:val="none" w:sz="0" w:space="0" w:color="auto"/>
                <w:right w:val="none" w:sz="0" w:space="0" w:color="auto"/>
              </w:divBdr>
            </w:div>
            <w:div w:id="15887175">
              <w:marLeft w:val="0"/>
              <w:marRight w:val="0"/>
              <w:marTop w:val="0"/>
              <w:marBottom w:val="0"/>
              <w:divBdr>
                <w:top w:val="none" w:sz="0" w:space="0" w:color="auto"/>
                <w:left w:val="none" w:sz="0" w:space="0" w:color="auto"/>
                <w:bottom w:val="none" w:sz="0" w:space="0" w:color="auto"/>
                <w:right w:val="none" w:sz="0" w:space="0" w:color="auto"/>
              </w:divBdr>
            </w:div>
            <w:div w:id="803305368">
              <w:marLeft w:val="0"/>
              <w:marRight w:val="0"/>
              <w:marTop w:val="0"/>
              <w:marBottom w:val="0"/>
              <w:divBdr>
                <w:top w:val="none" w:sz="0" w:space="0" w:color="auto"/>
                <w:left w:val="none" w:sz="0" w:space="0" w:color="auto"/>
                <w:bottom w:val="none" w:sz="0" w:space="0" w:color="auto"/>
                <w:right w:val="none" w:sz="0" w:space="0" w:color="auto"/>
              </w:divBdr>
            </w:div>
            <w:div w:id="852380785">
              <w:marLeft w:val="0"/>
              <w:marRight w:val="0"/>
              <w:marTop w:val="0"/>
              <w:marBottom w:val="0"/>
              <w:divBdr>
                <w:top w:val="none" w:sz="0" w:space="0" w:color="auto"/>
                <w:left w:val="none" w:sz="0" w:space="0" w:color="auto"/>
                <w:bottom w:val="none" w:sz="0" w:space="0" w:color="auto"/>
                <w:right w:val="none" w:sz="0" w:space="0" w:color="auto"/>
              </w:divBdr>
            </w:div>
            <w:div w:id="962073040">
              <w:marLeft w:val="0"/>
              <w:marRight w:val="0"/>
              <w:marTop w:val="0"/>
              <w:marBottom w:val="0"/>
              <w:divBdr>
                <w:top w:val="none" w:sz="0" w:space="0" w:color="auto"/>
                <w:left w:val="none" w:sz="0" w:space="0" w:color="auto"/>
                <w:bottom w:val="none" w:sz="0" w:space="0" w:color="auto"/>
                <w:right w:val="none" w:sz="0" w:space="0" w:color="auto"/>
              </w:divBdr>
            </w:div>
            <w:div w:id="1414813343">
              <w:marLeft w:val="0"/>
              <w:marRight w:val="0"/>
              <w:marTop w:val="0"/>
              <w:marBottom w:val="0"/>
              <w:divBdr>
                <w:top w:val="none" w:sz="0" w:space="0" w:color="auto"/>
                <w:left w:val="none" w:sz="0" w:space="0" w:color="auto"/>
                <w:bottom w:val="none" w:sz="0" w:space="0" w:color="auto"/>
                <w:right w:val="none" w:sz="0" w:space="0" w:color="auto"/>
              </w:divBdr>
            </w:div>
            <w:div w:id="750005513">
              <w:marLeft w:val="0"/>
              <w:marRight w:val="0"/>
              <w:marTop w:val="0"/>
              <w:marBottom w:val="0"/>
              <w:divBdr>
                <w:top w:val="none" w:sz="0" w:space="0" w:color="auto"/>
                <w:left w:val="none" w:sz="0" w:space="0" w:color="auto"/>
                <w:bottom w:val="none" w:sz="0" w:space="0" w:color="auto"/>
                <w:right w:val="none" w:sz="0" w:space="0" w:color="auto"/>
              </w:divBdr>
            </w:div>
            <w:div w:id="1155145472">
              <w:marLeft w:val="0"/>
              <w:marRight w:val="0"/>
              <w:marTop w:val="0"/>
              <w:marBottom w:val="0"/>
              <w:divBdr>
                <w:top w:val="none" w:sz="0" w:space="0" w:color="auto"/>
                <w:left w:val="none" w:sz="0" w:space="0" w:color="auto"/>
                <w:bottom w:val="none" w:sz="0" w:space="0" w:color="auto"/>
                <w:right w:val="none" w:sz="0" w:space="0" w:color="auto"/>
              </w:divBdr>
            </w:div>
            <w:div w:id="1444109171">
              <w:marLeft w:val="0"/>
              <w:marRight w:val="0"/>
              <w:marTop w:val="0"/>
              <w:marBottom w:val="0"/>
              <w:divBdr>
                <w:top w:val="none" w:sz="0" w:space="0" w:color="auto"/>
                <w:left w:val="none" w:sz="0" w:space="0" w:color="auto"/>
                <w:bottom w:val="none" w:sz="0" w:space="0" w:color="auto"/>
                <w:right w:val="none" w:sz="0" w:space="0" w:color="auto"/>
              </w:divBdr>
            </w:div>
            <w:div w:id="1613976588">
              <w:marLeft w:val="0"/>
              <w:marRight w:val="0"/>
              <w:marTop w:val="0"/>
              <w:marBottom w:val="0"/>
              <w:divBdr>
                <w:top w:val="none" w:sz="0" w:space="0" w:color="auto"/>
                <w:left w:val="none" w:sz="0" w:space="0" w:color="auto"/>
                <w:bottom w:val="none" w:sz="0" w:space="0" w:color="auto"/>
                <w:right w:val="none" w:sz="0" w:space="0" w:color="auto"/>
              </w:divBdr>
            </w:div>
            <w:div w:id="1664620900">
              <w:marLeft w:val="0"/>
              <w:marRight w:val="0"/>
              <w:marTop w:val="0"/>
              <w:marBottom w:val="0"/>
              <w:divBdr>
                <w:top w:val="none" w:sz="0" w:space="0" w:color="auto"/>
                <w:left w:val="none" w:sz="0" w:space="0" w:color="auto"/>
                <w:bottom w:val="none" w:sz="0" w:space="0" w:color="auto"/>
                <w:right w:val="none" w:sz="0" w:space="0" w:color="auto"/>
              </w:divBdr>
            </w:div>
            <w:div w:id="471405979">
              <w:marLeft w:val="0"/>
              <w:marRight w:val="0"/>
              <w:marTop w:val="0"/>
              <w:marBottom w:val="0"/>
              <w:divBdr>
                <w:top w:val="none" w:sz="0" w:space="0" w:color="auto"/>
                <w:left w:val="none" w:sz="0" w:space="0" w:color="auto"/>
                <w:bottom w:val="none" w:sz="0" w:space="0" w:color="auto"/>
                <w:right w:val="none" w:sz="0" w:space="0" w:color="auto"/>
              </w:divBdr>
            </w:div>
            <w:div w:id="1818495193">
              <w:marLeft w:val="0"/>
              <w:marRight w:val="0"/>
              <w:marTop w:val="0"/>
              <w:marBottom w:val="0"/>
              <w:divBdr>
                <w:top w:val="none" w:sz="0" w:space="0" w:color="auto"/>
                <w:left w:val="none" w:sz="0" w:space="0" w:color="auto"/>
                <w:bottom w:val="none" w:sz="0" w:space="0" w:color="auto"/>
                <w:right w:val="none" w:sz="0" w:space="0" w:color="auto"/>
              </w:divBdr>
            </w:div>
            <w:div w:id="2004432987">
              <w:marLeft w:val="0"/>
              <w:marRight w:val="0"/>
              <w:marTop w:val="0"/>
              <w:marBottom w:val="0"/>
              <w:divBdr>
                <w:top w:val="none" w:sz="0" w:space="0" w:color="auto"/>
                <w:left w:val="none" w:sz="0" w:space="0" w:color="auto"/>
                <w:bottom w:val="none" w:sz="0" w:space="0" w:color="auto"/>
                <w:right w:val="none" w:sz="0" w:space="0" w:color="auto"/>
              </w:divBdr>
            </w:div>
            <w:div w:id="289939699">
              <w:marLeft w:val="0"/>
              <w:marRight w:val="0"/>
              <w:marTop w:val="0"/>
              <w:marBottom w:val="0"/>
              <w:divBdr>
                <w:top w:val="none" w:sz="0" w:space="0" w:color="auto"/>
                <w:left w:val="none" w:sz="0" w:space="0" w:color="auto"/>
                <w:bottom w:val="none" w:sz="0" w:space="0" w:color="auto"/>
                <w:right w:val="none" w:sz="0" w:space="0" w:color="auto"/>
              </w:divBdr>
            </w:div>
            <w:div w:id="162819961">
              <w:marLeft w:val="0"/>
              <w:marRight w:val="0"/>
              <w:marTop w:val="0"/>
              <w:marBottom w:val="0"/>
              <w:divBdr>
                <w:top w:val="none" w:sz="0" w:space="0" w:color="auto"/>
                <w:left w:val="none" w:sz="0" w:space="0" w:color="auto"/>
                <w:bottom w:val="none" w:sz="0" w:space="0" w:color="auto"/>
                <w:right w:val="none" w:sz="0" w:space="0" w:color="auto"/>
              </w:divBdr>
            </w:div>
            <w:div w:id="661465075">
              <w:marLeft w:val="0"/>
              <w:marRight w:val="0"/>
              <w:marTop w:val="0"/>
              <w:marBottom w:val="0"/>
              <w:divBdr>
                <w:top w:val="none" w:sz="0" w:space="0" w:color="auto"/>
                <w:left w:val="none" w:sz="0" w:space="0" w:color="auto"/>
                <w:bottom w:val="none" w:sz="0" w:space="0" w:color="auto"/>
                <w:right w:val="none" w:sz="0" w:space="0" w:color="auto"/>
              </w:divBdr>
            </w:div>
            <w:div w:id="950939547">
              <w:marLeft w:val="0"/>
              <w:marRight w:val="0"/>
              <w:marTop w:val="0"/>
              <w:marBottom w:val="0"/>
              <w:divBdr>
                <w:top w:val="none" w:sz="0" w:space="0" w:color="auto"/>
                <w:left w:val="none" w:sz="0" w:space="0" w:color="auto"/>
                <w:bottom w:val="none" w:sz="0" w:space="0" w:color="auto"/>
                <w:right w:val="none" w:sz="0" w:space="0" w:color="auto"/>
              </w:divBdr>
            </w:div>
            <w:div w:id="1879389297">
              <w:marLeft w:val="0"/>
              <w:marRight w:val="0"/>
              <w:marTop w:val="0"/>
              <w:marBottom w:val="0"/>
              <w:divBdr>
                <w:top w:val="none" w:sz="0" w:space="0" w:color="auto"/>
                <w:left w:val="none" w:sz="0" w:space="0" w:color="auto"/>
                <w:bottom w:val="none" w:sz="0" w:space="0" w:color="auto"/>
                <w:right w:val="none" w:sz="0" w:space="0" w:color="auto"/>
              </w:divBdr>
            </w:div>
            <w:div w:id="1487165670">
              <w:marLeft w:val="0"/>
              <w:marRight w:val="0"/>
              <w:marTop w:val="0"/>
              <w:marBottom w:val="0"/>
              <w:divBdr>
                <w:top w:val="none" w:sz="0" w:space="0" w:color="auto"/>
                <w:left w:val="none" w:sz="0" w:space="0" w:color="auto"/>
                <w:bottom w:val="none" w:sz="0" w:space="0" w:color="auto"/>
                <w:right w:val="none" w:sz="0" w:space="0" w:color="auto"/>
              </w:divBdr>
            </w:div>
            <w:div w:id="158274535">
              <w:marLeft w:val="0"/>
              <w:marRight w:val="0"/>
              <w:marTop w:val="0"/>
              <w:marBottom w:val="0"/>
              <w:divBdr>
                <w:top w:val="none" w:sz="0" w:space="0" w:color="auto"/>
                <w:left w:val="none" w:sz="0" w:space="0" w:color="auto"/>
                <w:bottom w:val="none" w:sz="0" w:space="0" w:color="auto"/>
                <w:right w:val="none" w:sz="0" w:space="0" w:color="auto"/>
              </w:divBdr>
            </w:div>
            <w:div w:id="132795227">
              <w:marLeft w:val="0"/>
              <w:marRight w:val="0"/>
              <w:marTop w:val="0"/>
              <w:marBottom w:val="0"/>
              <w:divBdr>
                <w:top w:val="none" w:sz="0" w:space="0" w:color="auto"/>
                <w:left w:val="none" w:sz="0" w:space="0" w:color="auto"/>
                <w:bottom w:val="none" w:sz="0" w:space="0" w:color="auto"/>
                <w:right w:val="none" w:sz="0" w:space="0" w:color="auto"/>
              </w:divBdr>
            </w:div>
            <w:div w:id="2020965330">
              <w:marLeft w:val="0"/>
              <w:marRight w:val="0"/>
              <w:marTop w:val="0"/>
              <w:marBottom w:val="0"/>
              <w:divBdr>
                <w:top w:val="none" w:sz="0" w:space="0" w:color="auto"/>
                <w:left w:val="none" w:sz="0" w:space="0" w:color="auto"/>
                <w:bottom w:val="none" w:sz="0" w:space="0" w:color="auto"/>
                <w:right w:val="none" w:sz="0" w:space="0" w:color="auto"/>
              </w:divBdr>
            </w:div>
            <w:div w:id="1519585072">
              <w:marLeft w:val="0"/>
              <w:marRight w:val="0"/>
              <w:marTop w:val="0"/>
              <w:marBottom w:val="0"/>
              <w:divBdr>
                <w:top w:val="none" w:sz="0" w:space="0" w:color="auto"/>
                <w:left w:val="none" w:sz="0" w:space="0" w:color="auto"/>
                <w:bottom w:val="none" w:sz="0" w:space="0" w:color="auto"/>
                <w:right w:val="none" w:sz="0" w:space="0" w:color="auto"/>
              </w:divBdr>
            </w:div>
            <w:div w:id="988752581">
              <w:marLeft w:val="0"/>
              <w:marRight w:val="0"/>
              <w:marTop w:val="0"/>
              <w:marBottom w:val="0"/>
              <w:divBdr>
                <w:top w:val="none" w:sz="0" w:space="0" w:color="auto"/>
                <w:left w:val="none" w:sz="0" w:space="0" w:color="auto"/>
                <w:bottom w:val="none" w:sz="0" w:space="0" w:color="auto"/>
                <w:right w:val="none" w:sz="0" w:space="0" w:color="auto"/>
              </w:divBdr>
            </w:div>
            <w:div w:id="1489594712">
              <w:marLeft w:val="0"/>
              <w:marRight w:val="0"/>
              <w:marTop w:val="0"/>
              <w:marBottom w:val="0"/>
              <w:divBdr>
                <w:top w:val="none" w:sz="0" w:space="0" w:color="auto"/>
                <w:left w:val="none" w:sz="0" w:space="0" w:color="auto"/>
                <w:bottom w:val="none" w:sz="0" w:space="0" w:color="auto"/>
                <w:right w:val="none" w:sz="0" w:space="0" w:color="auto"/>
              </w:divBdr>
            </w:div>
            <w:div w:id="2092502677">
              <w:marLeft w:val="0"/>
              <w:marRight w:val="0"/>
              <w:marTop w:val="0"/>
              <w:marBottom w:val="0"/>
              <w:divBdr>
                <w:top w:val="none" w:sz="0" w:space="0" w:color="auto"/>
                <w:left w:val="none" w:sz="0" w:space="0" w:color="auto"/>
                <w:bottom w:val="none" w:sz="0" w:space="0" w:color="auto"/>
                <w:right w:val="none" w:sz="0" w:space="0" w:color="auto"/>
              </w:divBdr>
            </w:div>
            <w:div w:id="1730418358">
              <w:marLeft w:val="0"/>
              <w:marRight w:val="0"/>
              <w:marTop w:val="0"/>
              <w:marBottom w:val="0"/>
              <w:divBdr>
                <w:top w:val="none" w:sz="0" w:space="0" w:color="auto"/>
                <w:left w:val="none" w:sz="0" w:space="0" w:color="auto"/>
                <w:bottom w:val="none" w:sz="0" w:space="0" w:color="auto"/>
                <w:right w:val="none" w:sz="0" w:space="0" w:color="auto"/>
              </w:divBdr>
            </w:div>
            <w:div w:id="1471821791">
              <w:marLeft w:val="0"/>
              <w:marRight w:val="0"/>
              <w:marTop w:val="0"/>
              <w:marBottom w:val="0"/>
              <w:divBdr>
                <w:top w:val="none" w:sz="0" w:space="0" w:color="auto"/>
                <w:left w:val="none" w:sz="0" w:space="0" w:color="auto"/>
                <w:bottom w:val="none" w:sz="0" w:space="0" w:color="auto"/>
                <w:right w:val="none" w:sz="0" w:space="0" w:color="auto"/>
              </w:divBdr>
            </w:div>
            <w:div w:id="77677736">
              <w:marLeft w:val="0"/>
              <w:marRight w:val="0"/>
              <w:marTop w:val="0"/>
              <w:marBottom w:val="0"/>
              <w:divBdr>
                <w:top w:val="none" w:sz="0" w:space="0" w:color="auto"/>
                <w:left w:val="none" w:sz="0" w:space="0" w:color="auto"/>
                <w:bottom w:val="none" w:sz="0" w:space="0" w:color="auto"/>
                <w:right w:val="none" w:sz="0" w:space="0" w:color="auto"/>
              </w:divBdr>
            </w:div>
            <w:div w:id="1810854043">
              <w:marLeft w:val="0"/>
              <w:marRight w:val="0"/>
              <w:marTop w:val="0"/>
              <w:marBottom w:val="0"/>
              <w:divBdr>
                <w:top w:val="none" w:sz="0" w:space="0" w:color="auto"/>
                <w:left w:val="none" w:sz="0" w:space="0" w:color="auto"/>
                <w:bottom w:val="none" w:sz="0" w:space="0" w:color="auto"/>
                <w:right w:val="none" w:sz="0" w:space="0" w:color="auto"/>
              </w:divBdr>
            </w:div>
            <w:div w:id="527455197">
              <w:marLeft w:val="0"/>
              <w:marRight w:val="0"/>
              <w:marTop w:val="0"/>
              <w:marBottom w:val="0"/>
              <w:divBdr>
                <w:top w:val="none" w:sz="0" w:space="0" w:color="auto"/>
                <w:left w:val="none" w:sz="0" w:space="0" w:color="auto"/>
                <w:bottom w:val="none" w:sz="0" w:space="0" w:color="auto"/>
                <w:right w:val="none" w:sz="0" w:space="0" w:color="auto"/>
              </w:divBdr>
            </w:div>
            <w:div w:id="1512069547">
              <w:marLeft w:val="0"/>
              <w:marRight w:val="0"/>
              <w:marTop w:val="0"/>
              <w:marBottom w:val="0"/>
              <w:divBdr>
                <w:top w:val="none" w:sz="0" w:space="0" w:color="auto"/>
                <w:left w:val="none" w:sz="0" w:space="0" w:color="auto"/>
                <w:bottom w:val="none" w:sz="0" w:space="0" w:color="auto"/>
                <w:right w:val="none" w:sz="0" w:space="0" w:color="auto"/>
              </w:divBdr>
            </w:div>
            <w:div w:id="365522498">
              <w:marLeft w:val="0"/>
              <w:marRight w:val="0"/>
              <w:marTop w:val="0"/>
              <w:marBottom w:val="0"/>
              <w:divBdr>
                <w:top w:val="none" w:sz="0" w:space="0" w:color="auto"/>
                <w:left w:val="none" w:sz="0" w:space="0" w:color="auto"/>
                <w:bottom w:val="none" w:sz="0" w:space="0" w:color="auto"/>
                <w:right w:val="none" w:sz="0" w:space="0" w:color="auto"/>
              </w:divBdr>
            </w:div>
            <w:div w:id="53554140">
              <w:marLeft w:val="0"/>
              <w:marRight w:val="0"/>
              <w:marTop w:val="0"/>
              <w:marBottom w:val="0"/>
              <w:divBdr>
                <w:top w:val="none" w:sz="0" w:space="0" w:color="auto"/>
                <w:left w:val="none" w:sz="0" w:space="0" w:color="auto"/>
                <w:bottom w:val="none" w:sz="0" w:space="0" w:color="auto"/>
                <w:right w:val="none" w:sz="0" w:space="0" w:color="auto"/>
              </w:divBdr>
            </w:div>
            <w:div w:id="998850202">
              <w:marLeft w:val="0"/>
              <w:marRight w:val="0"/>
              <w:marTop w:val="0"/>
              <w:marBottom w:val="0"/>
              <w:divBdr>
                <w:top w:val="none" w:sz="0" w:space="0" w:color="auto"/>
                <w:left w:val="none" w:sz="0" w:space="0" w:color="auto"/>
                <w:bottom w:val="none" w:sz="0" w:space="0" w:color="auto"/>
                <w:right w:val="none" w:sz="0" w:space="0" w:color="auto"/>
              </w:divBdr>
            </w:div>
            <w:div w:id="616563833">
              <w:marLeft w:val="0"/>
              <w:marRight w:val="0"/>
              <w:marTop w:val="0"/>
              <w:marBottom w:val="0"/>
              <w:divBdr>
                <w:top w:val="none" w:sz="0" w:space="0" w:color="auto"/>
                <w:left w:val="none" w:sz="0" w:space="0" w:color="auto"/>
                <w:bottom w:val="none" w:sz="0" w:space="0" w:color="auto"/>
                <w:right w:val="none" w:sz="0" w:space="0" w:color="auto"/>
              </w:divBdr>
            </w:div>
            <w:div w:id="386073738">
              <w:marLeft w:val="0"/>
              <w:marRight w:val="0"/>
              <w:marTop w:val="0"/>
              <w:marBottom w:val="0"/>
              <w:divBdr>
                <w:top w:val="none" w:sz="0" w:space="0" w:color="auto"/>
                <w:left w:val="none" w:sz="0" w:space="0" w:color="auto"/>
                <w:bottom w:val="none" w:sz="0" w:space="0" w:color="auto"/>
                <w:right w:val="none" w:sz="0" w:space="0" w:color="auto"/>
              </w:divBdr>
            </w:div>
            <w:div w:id="787772609">
              <w:marLeft w:val="0"/>
              <w:marRight w:val="0"/>
              <w:marTop w:val="0"/>
              <w:marBottom w:val="0"/>
              <w:divBdr>
                <w:top w:val="none" w:sz="0" w:space="0" w:color="auto"/>
                <w:left w:val="none" w:sz="0" w:space="0" w:color="auto"/>
                <w:bottom w:val="none" w:sz="0" w:space="0" w:color="auto"/>
                <w:right w:val="none" w:sz="0" w:space="0" w:color="auto"/>
              </w:divBdr>
            </w:div>
            <w:div w:id="760296844">
              <w:marLeft w:val="0"/>
              <w:marRight w:val="0"/>
              <w:marTop w:val="0"/>
              <w:marBottom w:val="0"/>
              <w:divBdr>
                <w:top w:val="none" w:sz="0" w:space="0" w:color="auto"/>
                <w:left w:val="none" w:sz="0" w:space="0" w:color="auto"/>
                <w:bottom w:val="none" w:sz="0" w:space="0" w:color="auto"/>
                <w:right w:val="none" w:sz="0" w:space="0" w:color="auto"/>
              </w:divBdr>
            </w:div>
            <w:div w:id="1127888819">
              <w:marLeft w:val="0"/>
              <w:marRight w:val="0"/>
              <w:marTop w:val="0"/>
              <w:marBottom w:val="0"/>
              <w:divBdr>
                <w:top w:val="none" w:sz="0" w:space="0" w:color="auto"/>
                <w:left w:val="none" w:sz="0" w:space="0" w:color="auto"/>
                <w:bottom w:val="none" w:sz="0" w:space="0" w:color="auto"/>
                <w:right w:val="none" w:sz="0" w:space="0" w:color="auto"/>
              </w:divBdr>
            </w:div>
            <w:div w:id="1989698854">
              <w:marLeft w:val="0"/>
              <w:marRight w:val="0"/>
              <w:marTop w:val="0"/>
              <w:marBottom w:val="0"/>
              <w:divBdr>
                <w:top w:val="none" w:sz="0" w:space="0" w:color="auto"/>
                <w:left w:val="none" w:sz="0" w:space="0" w:color="auto"/>
                <w:bottom w:val="none" w:sz="0" w:space="0" w:color="auto"/>
                <w:right w:val="none" w:sz="0" w:space="0" w:color="auto"/>
              </w:divBdr>
            </w:div>
            <w:div w:id="50811419">
              <w:marLeft w:val="0"/>
              <w:marRight w:val="0"/>
              <w:marTop w:val="0"/>
              <w:marBottom w:val="0"/>
              <w:divBdr>
                <w:top w:val="none" w:sz="0" w:space="0" w:color="auto"/>
                <w:left w:val="none" w:sz="0" w:space="0" w:color="auto"/>
                <w:bottom w:val="none" w:sz="0" w:space="0" w:color="auto"/>
                <w:right w:val="none" w:sz="0" w:space="0" w:color="auto"/>
              </w:divBdr>
            </w:div>
            <w:div w:id="2065367842">
              <w:marLeft w:val="0"/>
              <w:marRight w:val="0"/>
              <w:marTop w:val="0"/>
              <w:marBottom w:val="0"/>
              <w:divBdr>
                <w:top w:val="none" w:sz="0" w:space="0" w:color="auto"/>
                <w:left w:val="none" w:sz="0" w:space="0" w:color="auto"/>
                <w:bottom w:val="none" w:sz="0" w:space="0" w:color="auto"/>
                <w:right w:val="none" w:sz="0" w:space="0" w:color="auto"/>
              </w:divBdr>
            </w:div>
            <w:div w:id="1171068363">
              <w:marLeft w:val="0"/>
              <w:marRight w:val="0"/>
              <w:marTop w:val="0"/>
              <w:marBottom w:val="0"/>
              <w:divBdr>
                <w:top w:val="none" w:sz="0" w:space="0" w:color="auto"/>
                <w:left w:val="none" w:sz="0" w:space="0" w:color="auto"/>
                <w:bottom w:val="none" w:sz="0" w:space="0" w:color="auto"/>
                <w:right w:val="none" w:sz="0" w:space="0" w:color="auto"/>
              </w:divBdr>
            </w:div>
            <w:div w:id="583149362">
              <w:marLeft w:val="0"/>
              <w:marRight w:val="0"/>
              <w:marTop w:val="0"/>
              <w:marBottom w:val="0"/>
              <w:divBdr>
                <w:top w:val="none" w:sz="0" w:space="0" w:color="auto"/>
                <w:left w:val="none" w:sz="0" w:space="0" w:color="auto"/>
                <w:bottom w:val="none" w:sz="0" w:space="0" w:color="auto"/>
                <w:right w:val="none" w:sz="0" w:space="0" w:color="auto"/>
              </w:divBdr>
            </w:div>
            <w:div w:id="724257821">
              <w:marLeft w:val="0"/>
              <w:marRight w:val="0"/>
              <w:marTop w:val="0"/>
              <w:marBottom w:val="0"/>
              <w:divBdr>
                <w:top w:val="none" w:sz="0" w:space="0" w:color="auto"/>
                <w:left w:val="none" w:sz="0" w:space="0" w:color="auto"/>
                <w:bottom w:val="none" w:sz="0" w:space="0" w:color="auto"/>
                <w:right w:val="none" w:sz="0" w:space="0" w:color="auto"/>
              </w:divBdr>
            </w:div>
            <w:div w:id="10688357">
              <w:marLeft w:val="0"/>
              <w:marRight w:val="0"/>
              <w:marTop w:val="0"/>
              <w:marBottom w:val="0"/>
              <w:divBdr>
                <w:top w:val="none" w:sz="0" w:space="0" w:color="auto"/>
                <w:left w:val="none" w:sz="0" w:space="0" w:color="auto"/>
                <w:bottom w:val="none" w:sz="0" w:space="0" w:color="auto"/>
                <w:right w:val="none" w:sz="0" w:space="0" w:color="auto"/>
              </w:divBdr>
            </w:div>
            <w:div w:id="55587052">
              <w:marLeft w:val="0"/>
              <w:marRight w:val="0"/>
              <w:marTop w:val="0"/>
              <w:marBottom w:val="0"/>
              <w:divBdr>
                <w:top w:val="none" w:sz="0" w:space="0" w:color="auto"/>
                <w:left w:val="none" w:sz="0" w:space="0" w:color="auto"/>
                <w:bottom w:val="none" w:sz="0" w:space="0" w:color="auto"/>
                <w:right w:val="none" w:sz="0" w:space="0" w:color="auto"/>
              </w:divBdr>
            </w:div>
            <w:div w:id="1926377642">
              <w:marLeft w:val="0"/>
              <w:marRight w:val="0"/>
              <w:marTop w:val="0"/>
              <w:marBottom w:val="0"/>
              <w:divBdr>
                <w:top w:val="none" w:sz="0" w:space="0" w:color="auto"/>
                <w:left w:val="none" w:sz="0" w:space="0" w:color="auto"/>
                <w:bottom w:val="none" w:sz="0" w:space="0" w:color="auto"/>
                <w:right w:val="none" w:sz="0" w:space="0" w:color="auto"/>
              </w:divBdr>
            </w:div>
            <w:div w:id="80109416">
              <w:marLeft w:val="0"/>
              <w:marRight w:val="0"/>
              <w:marTop w:val="0"/>
              <w:marBottom w:val="0"/>
              <w:divBdr>
                <w:top w:val="none" w:sz="0" w:space="0" w:color="auto"/>
                <w:left w:val="none" w:sz="0" w:space="0" w:color="auto"/>
                <w:bottom w:val="none" w:sz="0" w:space="0" w:color="auto"/>
                <w:right w:val="none" w:sz="0" w:space="0" w:color="auto"/>
              </w:divBdr>
            </w:div>
            <w:div w:id="874732835">
              <w:marLeft w:val="0"/>
              <w:marRight w:val="0"/>
              <w:marTop w:val="0"/>
              <w:marBottom w:val="0"/>
              <w:divBdr>
                <w:top w:val="none" w:sz="0" w:space="0" w:color="auto"/>
                <w:left w:val="none" w:sz="0" w:space="0" w:color="auto"/>
                <w:bottom w:val="none" w:sz="0" w:space="0" w:color="auto"/>
                <w:right w:val="none" w:sz="0" w:space="0" w:color="auto"/>
              </w:divBdr>
            </w:div>
            <w:div w:id="469901360">
              <w:marLeft w:val="0"/>
              <w:marRight w:val="0"/>
              <w:marTop w:val="0"/>
              <w:marBottom w:val="0"/>
              <w:divBdr>
                <w:top w:val="none" w:sz="0" w:space="0" w:color="auto"/>
                <w:left w:val="none" w:sz="0" w:space="0" w:color="auto"/>
                <w:bottom w:val="none" w:sz="0" w:space="0" w:color="auto"/>
                <w:right w:val="none" w:sz="0" w:space="0" w:color="auto"/>
              </w:divBdr>
            </w:div>
            <w:div w:id="1837071770">
              <w:marLeft w:val="0"/>
              <w:marRight w:val="0"/>
              <w:marTop w:val="0"/>
              <w:marBottom w:val="0"/>
              <w:divBdr>
                <w:top w:val="none" w:sz="0" w:space="0" w:color="auto"/>
                <w:left w:val="none" w:sz="0" w:space="0" w:color="auto"/>
                <w:bottom w:val="none" w:sz="0" w:space="0" w:color="auto"/>
                <w:right w:val="none" w:sz="0" w:space="0" w:color="auto"/>
              </w:divBdr>
            </w:div>
            <w:div w:id="475336317">
              <w:marLeft w:val="0"/>
              <w:marRight w:val="0"/>
              <w:marTop w:val="0"/>
              <w:marBottom w:val="0"/>
              <w:divBdr>
                <w:top w:val="none" w:sz="0" w:space="0" w:color="auto"/>
                <w:left w:val="none" w:sz="0" w:space="0" w:color="auto"/>
                <w:bottom w:val="none" w:sz="0" w:space="0" w:color="auto"/>
                <w:right w:val="none" w:sz="0" w:space="0" w:color="auto"/>
              </w:divBdr>
            </w:div>
            <w:div w:id="1680160946">
              <w:marLeft w:val="0"/>
              <w:marRight w:val="0"/>
              <w:marTop w:val="0"/>
              <w:marBottom w:val="0"/>
              <w:divBdr>
                <w:top w:val="none" w:sz="0" w:space="0" w:color="auto"/>
                <w:left w:val="none" w:sz="0" w:space="0" w:color="auto"/>
                <w:bottom w:val="none" w:sz="0" w:space="0" w:color="auto"/>
                <w:right w:val="none" w:sz="0" w:space="0" w:color="auto"/>
              </w:divBdr>
            </w:div>
            <w:div w:id="585724342">
              <w:marLeft w:val="0"/>
              <w:marRight w:val="0"/>
              <w:marTop w:val="0"/>
              <w:marBottom w:val="0"/>
              <w:divBdr>
                <w:top w:val="none" w:sz="0" w:space="0" w:color="auto"/>
                <w:left w:val="none" w:sz="0" w:space="0" w:color="auto"/>
                <w:bottom w:val="none" w:sz="0" w:space="0" w:color="auto"/>
                <w:right w:val="none" w:sz="0" w:space="0" w:color="auto"/>
              </w:divBdr>
            </w:div>
            <w:div w:id="2049793173">
              <w:marLeft w:val="0"/>
              <w:marRight w:val="0"/>
              <w:marTop w:val="0"/>
              <w:marBottom w:val="0"/>
              <w:divBdr>
                <w:top w:val="none" w:sz="0" w:space="0" w:color="auto"/>
                <w:left w:val="none" w:sz="0" w:space="0" w:color="auto"/>
                <w:bottom w:val="none" w:sz="0" w:space="0" w:color="auto"/>
                <w:right w:val="none" w:sz="0" w:space="0" w:color="auto"/>
              </w:divBdr>
            </w:div>
            <w:div w:id="1411344318">
              <w:marLeft w:val="0"/>
              <w:marRight w:val="0"/>
              <w:marTop w:val="0"/>
              <w:marBottom w:val="0"/>
              <w:divBdr>
                <w:top w:val="none" w:sz="0" w:space="0" w:color="auto"/>
                <w:left w:val="none" w:sz="0" w:space="0" w:color="auto"/>
                <w:bottom w:val="none" w:sz="0" w:space="0" w:color="auto"/>
                <w:right w:val="none" w:sz="0" w:space="0" w:color="auto"/>
              </w:divBdr>
            </w:div>
            <w:div w:id="236980107">
              <w:marLeft w:val="0"/>
              <w:marRight w:val="0"/>
              <w:marTop w:val="0"/>
              <w:marBottom w:val="0"/>
              <w:divBdr>
                <w:top w:val="none" w:sz="0" w:space="0" w:color="auto"/>
                <w:left w:val="none" w:sz="0" w:space="0" w:color="auto"/>
                <w:bottom w:val="none" w:sz="0" w:space="0" w:color="auto"/>
                <w:right w:val="none" w:sz="0" w:space="0" w:color="auto"/>
              </w:divBdr>
            </w:div>
            <w:div w:id="1485779658">
              <w:marLeft w:val="0"/>
              <w:marRight w:val="0"/>
              <w:marTop w:val="0"/>
              <w:marBottom w:val="0"/>
              <w:divBdr>
                <w:top w:val="none" w:sz="0" w:space="0" w:color="auto"/>
                <w:left w:val="none" w:sz="0" w:space="0" w:color="auto"/>
                <w:bottom w:val="none" w:sz="0" w:space="0" w:color="auto"/>
                <w:right w:val="none" w:sz="0" w:space="0" w:color="auto"/>
              </w:divBdr>
            </w:div>
            <w:div w:id="341124546">
              <w:marLeft w:val="0"/>
              <w:marRight w:val="0"/>
              <w:marTop w:val="0"/>
              <w:marBottom w:val="0"/>
              <w:divBdr>
                <w:top w:val="none" w:sz="0" w:space="0" w:color="auto"/>
                <w:left w:val="none" w:sz="0" w:space="0" w:color="auto"/>
                <w:bottom w:val="none" w:sz="0" w:space="0" w:color="auto"/>
                <w:right w:val="none" w:sz="0" w:space="0" w:color="auto"/>
              </w:divBdr>
            </w:div>
            <w:div w:id="672073504">
              <w:marLeft w:val="0"/>
              <w:marRight w:val="0"/>
              <w:marTop w:val="0"/>
              <w:marBottom w:val="0"/>
              <w:divBdr>
                <w:top w:val="none" w:sz="0" w:space="0" w:color="auto"/>
                <w:left w:val="none" w:sz="0" w:space="0" w:color="auto"/>
                <w:bottom w:val="none" w:sz="0" w:space="0" w:color="auto"/>
                <w:right w:val="none" w:sz="0" w:space="0" w:color="auto"/>
              </w:divBdr>
            </w:div>
            <w:div w:id="1930581874">
              <w:marLeft w:val="0"/>
              <w:marRight w:val="0"/>
              <w:marTop w:val="0"/>
              <w:marBottom w:val="0"/>
              <w:divBdr>
                <w:top w:val="none" w:sz="0" w:space="0" w:color="auto"/>
                <w:left w:val="none" w:sz="0" w:space="0" w:color="auto"/>
                <w:bottom w:val="none" w:sz="0" w:space="0" w:color="auto"/>
                <w:right w:val="none" w:sz="0" w:space="0" w:color="auto"/>
              </w:divBdr>
            </w:div>
            <w:div w:id="1700231350">
              <w:marLeft w:val="0"/>
              <w:marRight w:val="0"/>
              <w:marTop w:val="0"/>
              <w:marBottom w:val="0"/>
              <w:divBdr>
                <w:top w:val="none" w:sz="0" w:space="0" w:color="auto"/>
                <w:left w:val="none" w:sz="0" w:space="0" w:color="auto"/>
                <w:bottom w:val="none" w:sz="0" w:space="0" w:color="auto"/>
                <w:right w:val="none" w:sz="0" w:space="0" w:color="auto"/>
              </w:divBdr>
            </w:div>
            <w:div w:id="2060350822">
              <w:marLeft w:val="0"/>
              <w:marRight w:val="0"/>
              <w:marTop w:val="0"/>
              <w:marBottom w:val="0"/>
              <w:divBdr>
                <w:top w:val="none" w:sz="0" w:space="0" w:color="auto"/>
                <w:left w:val="none" w:sz="0" w:space="0" w:color="auto"/>
                <w:bottom w:val="none" w:sz="0" w:space="0" w:color="auto"/>
                <w:right w:val="none" w:sz="0" w:space="0" w:color="auto"/>
              </w:divBdr>
            </w:div>
            <w:div w:id="1891529118">
              <w:marLeft w:val="0"/>
              <w:marRight w:val="0"/>
              <w:marTop w:val="0"/>
              <w:marBottom w:val="0"/>
              <w:divBdr>
                <w:top w:val="none" w:sz="0" w:space="0" w:color="auto"/>
                <w:left w:val="none" w:sz="0" w:space="0" w:color="auto"/>
                <w:bottom w:val="none" w:sz="0" w:space="0" w:color="auto"/>
                <w:right w:val="none" w:sz="0" w:space="0" w:color="auto"/>
              </w:divBdr>
            </w:div>
            <w:div w:id="1802963088">
              <w:marLeft w:val="0"/>
              <w:marRight w:val="0"/>
              <w:marTop w:val="0"/>
              <w:marBottom w:val="0"/>
              <w:divBdr>
                <w:top w:val="none" w:sz="0" w:space="0" w:color="auto"/>
                <w:left w:val="none" w:sz="0" w:space="0" w:color="auto"/>
                <w:bottom w:val="none" w:sz="0" w:space="0" w:color="auto"/>
                <w:right w:val="none" w:sz="0" w:space="0" w:color="auto"/>
              </w:divBdr>
            </w:div>
            <w:div w:id="1945070322">
              <w:marLeft w:val="0"/>
              <w:marRight w:val="0"/>
              <w:marTop w:val="0"/>
              <w:marBottom w:val="0"/>
              <w:divBdr>
                <w:top w:val="none" w:sz="0" w:space="0" w:color="auto"/>
                <w:left w:val="none" w:sz="0" w:space="0" w:color="auto"/>
                <w:bottom w:val="none" w:sz="0" w:space="0" w:color="auto"/>
                <w:right w:val="none" w:sz="0" w:space="0" w:color="auto"/>
              </w:divBdr>
            </w:div>
            <w:div w:id="2024277472">
              <w:marLeft w:val="0"/>
              <w:marRight w:val="0"/>
              <w:marTop w:val="0"/>
              <w:marBottom w:val="0"/>
              <w:divBdr>
                <w:top w:val="none" w:sz="0" w:space="0" w:color="auto"/>
                <w:left w:val="none" w:sz="0" w:space="0" w:color="auto"/>
                <w:bottom w:val="none" w:sz="0" w:space="0" w:color="auto"/>
                <w:right w:val="none" w:sz="0" w:space="0" w:color="auto"/>
              </w:divBdr>
            </w:div>
            <w:div w:id="1622415102">
              <w:marLeft w:val="0"/>
              <w:marRight w:val="0"/>
              <w:marTop w:val="0"/>
              <w:marBottom w:val="0"/>
              <w:divBdr>
                <w:top w:val="none" w:sz="0" w:space="0" w:color="auto"/>
                <w:left w:val="none" w:sz="0" w:space="0" w:color="auto"/>
                <w:bottom w:val="none" w:sz="0" w:space="0" w:color="auto"/>
                <w:right w:val="none" w:sz="0" w:space="0" w:color="auto"/>
              </w:divBdr>
            </w:div>
            <w:div w:id="565842073">
              <w:marLeft w:val="0"/>
              <w:marRight w:val="0"/>
              <w:marTop w:val="0"/>
              <w:marBottom w:val="0"/>
              <w:divBdr>
                <w:top w:val="none" w:sz="0" w:space="0" w:color="auto"/>
                <w:left w:val="none" w:sz="0" w:space="0" w:color="auto"/>
                <w:bottom w:val="none" w:sz="0" w:space="0" w:color="auto"/>
                <w:right w:val="none" w:sz="0" w:space="0" w:color="auto"/>
              </w:divBdr>
            </w:div>
            <w:div w:id="1358309333">
              <w:marLeft w:val="0"/>
              <w:marRight w:val="0"/>
              <w:marTop w:val="0"/>
              <w:marBottom w:val="0"/>
              <w:divBdr>
                <w:top w:val="none" w:sz="0" w:space="0" w:color="auto"/>
                <w:left w:val="none" w:sz="0" w:space="0" w:color="auto"/>
                <w:bottom w:val="none" w:sz="0" w:space="0" w:color="auto"/>
                <w:right w:val="none" w:sz="0" w:space="0" w:color="auto"/>
              </w:divBdr>
            </w:div>
            <w:div w:id="864247322">
              <w:marLeft w:val="0"/>
              <w:marRight w:val="0"/>
              <w:marTop w:val="0"/>
              <w:marBottom w:val="0"/>
              <w:divBdr>
                <w:top w:val="none" w:sz="0" w:space="0" w:color="auto"/>
                <w:left w:val="none" w:sz="0" w:space="0" w:color="auto"/>
                <w:bottom w:val="none" w:sz="0" w:space="0" w:color="auto"/>
                <w:right w:val="none" w:sz="0" w:space="0" w:color="auto"/>
              </w:divBdr>
            </w:div>
            <w:div w:id="785389642">
              <w:marLeft w:val="0"/>
              <w:marRight w:val="0"/>
              <w:marTop w:val="0"/>
              <w:marBottom w:val="0"/>
              <w:divBdr>
                <w:top w:val="none" w:sz="0" w:space="0" w:color="auto"/>
                <w:left w:val="none" w:sz="0" w:space="0" w:color="auto"/>
                <w:bottom w:val="none" w:sz="0" w:space="0" w:color="auto"/>
                <w:right w:val="none" w:sz="0" w:space="0" w:color="auto"/>
              </w:divBdr>
            </w:div>
            <w:div w:id="1277641972">
              <w:marLeft w:val="0"/>
              <w:marRight w:val="0"/>
              <w:marTop w:val="0"/>
              <w:marBottom w:val="0"/>
              <w:divBdr>
                <w:top w:val="none" w:sz="0" w:space="0" w:color="auto"/>
                <w:left w:val="none" w:sz="0" w:space="0" w:color="auto"/>
                <w:bottom w:val="none" w:sz="0" w:space="0" w:color="auto"/>
                <w:right w:val="none" w:sz="0" w:space="0" w:color="auto"/>
              </w:divBdr>
            </w:div>
            <w:div w:id="1884436789">
              <w:marLeft w:val="0"/>
              <w:marRight w:val="0"/>
              <w:marTop w:val="0"/>
              <w:marBottom w:val="0"/>
              <w:divBdr>
                <w:top w:val="none" w:sz="0" w:space="0" w:color="auto"/>
                <w:left w:val="none" w:sz="0" w:space="0" w:color="auto"/>
                <w:bottom w:val="none" w:sz="0" w:space="0" w:color="auto"/>
                <w:right w:val="none" w:sz="0" w:space="0" w:color="auto"/>
              </w:divBdr>
            </w:div>
            <w:div w:id="1362365629">
              <w:marLeft w:val="0"/>
              <w:marRight w:val="0"/>
              <w:marTop w:val="0"/>
              <w:marBottom w:val="0"/>
              <w:divBdr>
                <w:top w:val="none" w:sz="0" w:space="0" w:color="auto"/>
                <w:left w:val="none" w:sz="0" w:space="0" w:color="auto"/>
                <w:bottom w:val="none" w:sz="0" w:space="0" w:color="auto"/>
                <w:right w:val="none" w:sz="0" w:space="0" w:color="auto"/>
              </w:divBdr>
            </w:div>
            <w:div w:id="1051005195">
              <w:marLeft w:val="0"/>
              <w:marRight w:val="0"/>
              <w:marTop w:val="0"/>
              <w:marBottom w:val="0"/>
              <w:divBdr>
                <w:top w:val="none" w:sz="0" w:space="0" w:color="auto"/>
                <w:left w:val="none" w:sz="0" w:space="0" w:color="auto"/>
                <w:bottom w:val="none" w:sz="0" w:space="0" w:color="auto"/>
                <w:right w:val="none" w:sz="0" w:space="0" w:color="auto"/>
              </w:divBdr>
            </w:div>
            <w:div w:id="1315839842">
              <w:marLeft w:val="0"/>
              <w:marRight w:val="0"/>
              <w:marTop w:val="0"/>
              <w:marBottom w:val="0"/>
              <w:divBdr>
                <w:top w:val="none" w:sz="0" w:space="0" w:color="auto"/>
                <w:left w:val="none" w:sz="0" w:space="0" w:color="auto"/>
                <w:bottom w:val="none" w:sz="0" w:space="0" w:color="auto"/>
                <w:right w:val="none" w:sz="0" w:space="0" w:color="auto"/>
              </w:divBdr>
            </w:div>
            <w:div w:id="2088647347">
              <w:marLeft w:val="0"/>
              <w:marRight w:val="0"/>
              <w:marTop w:val="0"/>
              <w:marBottom w:val="0"/>
              <w:divBdr>
                <w:top w:val="none" w:sz="0" w:space="0" w:color="auto"/>
                <w:left w:val="none" w:sz="0" w:space="0" w:color="auto"/>
                <w:bottom w:val="none" w:sz="0" w:space="0" w:color="auto"/>
                <w:right w:val="none" w:sz="0" w:space="0" w:color="auto"/>
              </w:divBdr>
            </w:div>
            <w:div w:id="269243548">
              <w:marLeft w:val="0"/>
              <w:marRight w:val="0"/>
              <w:marTop w:val="0"/>
              <w:marBottom w:val="0"/>
              <w:divBdr>
                <w:top w:val="none" w:sz="0" w:space="0" w:color="auto"/>
                <w:left w:val="none" w:sz="0" w:space="0" w:color="auto"/>
                <w:bottom w:val="none" w:sz="0" w:space="0" w:color="auto"/>
                <w:right w:val="none" w:sz="0" w:space="0" w:color="auto"/>
              </w:divBdr>
            </w:div>
            <w:div w:id="2097969261">
              <w:marLeft w:val="0"/>
              <w:marRight w:val="0"/>
              <w:marTop w:val="0"/>
              <w:marBottom w:val="0"/>
              <w:divBdr>
                <w:top w:val="none" w:sz="0" w:space="0" w:color="auto"/>
                <w:left w:val="none" w:sz="0" w:space="0" w:color="auto"/>
                <w:bottom w:val="none" w:sz="0" w:space="0" w:color="auto"/>
                <w:right w:val="none" w:sz="0" w:space="0" w:color="auto"/>
              </w:divBdr>
            </w:div>
            <w:div w:id="382755215">
              <w:marLeft w:val="0"/>
              <w:marRight w:val="0"/>
              <w:marTop w:val="0"/>
              <w:marBottom w:val="0"/>
              <w:divBdr>
                <w:top w:val="none" w:sz="0" w:space="0" w:color="auto"/>
                <w:left w:val="none" w:sz="0" w:space="0" w:color="auto"/>
                <w:bottom w:val="none" w:sz="0" w:space="0" w:color="auto"/>
                <w:right w:val="none" w:sz="0" w:space="0" w:color="auto"/>
              </w:divBdr>
            </w:div>
            <w:div w:id="1079057149">
              <w:marLeft w:val="0"/>
              <w:marRight w:val="0"/>
              <w:marTop w:val="0"/>
              <w:marBottom w:val="0"/>
              <w:divBdr>
                <w:top w:val="none" w:sz="0" w:space="0" w:color="auto"/>
                <w:left w:val="none" w:sz="0" w:space="0" w:color="auto"/>
                <w:bottom w:val="none" w:sz="0" w:space="0" w:color="auto"/>
                <w:right w:val="none" w:sz="0" w:space="0" w:color="auto"/>
              </w:divBdr>
            </w:div>
            <w:div w:id="1853104498">
              <w:marLeft w:val="0"/>
              <w:marRight w:val="0"/>
              <w:marTop w:val="0"/>
              <w:marBottom w:val="0"/>
              <w:divBdr>
                <w:top w:val="none" w:sz="0" w:space="0" w:color="auto"/>
                <w:left w:val="none" w:sz="0" w:space="0" w:color="auto"/>
                <w:bottom w:val="none" w:sz="0" w:space="0" w:color="auto"/>
                <w:right w:val="none" w:sz="0" w:space="0" w:color="auto"/>
              </w:divBdr>
            </w:div>
            <w:div w:id="521209603">
              <w:marLeft w:val="0"/>
              <w:marRight w:val="0"/>
              <w:marTop w:val="0"/>
              <w:marBottom w:val="0"/>
              <w:divBdr>
                <w:top w:val="none" w:sz="0" w:space="0" w:color="auto"/>
                <w:left w:val="none" w:sz="0" w:space="0" w:color="auto"/>
                <w:bottom w:val="none" w:sz="0" w:space="0" w:color="auto"/>
                <w:right w:val="none" w:sz="0" w:space="0" w:color="auto"/>
              </w:divBdr>
            </w:div>
            <w:div w:id="316610104">
              <w:marLeft w:val="0"/>
              <w:marRight w:val="0"/>
              <w:marTop w:val="0"/>
              <w:marBottom w:val="0"/>
              <w:divBdr>
                <w:top w:val="none" w:sz="0" w:space="0" w:color="auto"/>
                <w:left w:val="none" w:sz="0" w:space="0" w:color="auto"/>
                <w:bottom w:val="none" w:sz="0" w:space="0" w:color="auto"/>
                <w:right w:val="none" w:sz="0" w:space="0" w:color="auto"/>
              </w:divBdr>
            </w:div>
            <w:div w:id="1980381179">
              <w:marLeft w:val="0"/>
              <w:marRight w:val="0"/>
              <w:marTop w:val="0"/>
              <w:marBottom w:val="0"/>
              <w:divBdr>
                <w:top w:val="none" w:sz="0" w:space="0" w:color="auto"/>
                <w:left w:val="none" w:sz="0" w:space="0" w:color="auto"/>
                <w:bottom w:val="none" w:sz="0" w:space="0" w:color="auto"/>
                <w:right w:val="none" w:sz="0" w:space="0" w:color="auto"/>
              </w:divBdr>
            </w:div>
            <w:div w:id="740056470">
              <w:marLeft w:val="0"/>
              <w:marRight w:val="0"/>
              <w:marTop w:val="0"/>
              <w:marBottom w:val="0"/>
              <w:divBdr>
                <w:top w:val="none" w:sz="0" w:space="0" w:color="auto"/>
                <w:left w:val="none" w:sz="0" w:space="0" w:color="auto"/>
                <w:bottom w:val="none" w:sz="0" w:space="0" w:color="auto"/>
                <w:right w:val="none" w:sz="0" w:space="0" w:color="auto"/>
              </w:divBdr>
            </w:div>
            <w:div w:id="1851334039">
              <w:marLeft w:val="0"/>
              <w:marRight w:val="0"/>
              <w:marTop w:val="0"/>
              <w:marBottom w:val="0"/>
              <w:divBdr>
                <w:top w:val="none" w:sz="0" w:space="0" w:color="auto"/>
                <w:left w:val="none" w:sz="0" w:space="0" w:color="auto"/>
                <w:bottom w:val="none" w:sz="0" w:space="0" w:color="auto"/>
                <w:right w:val="none" w:sz="0" w:space="0" w:color="auto"/>
              </w:divBdr>
            </w:div>
            <w:div w:id="1186285142">
              <w:marLeft w:val="0"/>
              <w:marRight w:val="0"/>
              <w:marTop w:val="0"/>
              <w:marBottom w:val="0"/>
              <w:divBdr>
                <w:top w:val="none" w:sz="0" w:space="0" w:color="auto"/>
                <w:left w:val="none" w:sz="0" w:space="0" w:color="auto"/>
                <w:bottom w:val="none" w:sz="0" w:space="0" w:color="auto"/>
                <w:right w:val="none" w:sz="0" w:space="0" w:color="auto"/>
              </w:divBdr>
            </w:div>
            <w:div w:id="1559632445">
              <w:marLeft w:val="0"/>
              <w:marRight w:val="0"/>
              <w:marTop w:val="0"/>
              <w:marBottom w:val="0"/>
              <w:divBdr>
                <w:top w:val="none" w:sz="0" w:space="0" w:color="auto"/>
                <w:left w:val="none" w:sz="0" w:space="0" w:color="auto"/>
                <w:bottom w:val="none" w:sz="0" w:space="0" w:color="auto"/>
                <w:right w:val="none" w:sz="0" w:space="0" w:color="auto"/>
              </w:divBdr>
            </w:div>
            <w:div w:id="486484270">
              <w:marLeft w:val="0"/>
              <w:marRight w:val="0"/>
              <w:marTop w:val="0"/>
              <w:marBottom w:val="0"/>
              <w:divBdr>
                <w:top w:val="none" w:sz="0" w:space="0" w:color="auto"/>
                <w:left w:val="none" w:sz="0" w:space="0" w:color="auto"/>
                <w:bottom w:val="none" w:sz="0" w:space="0" w:color="auto"/>
                <w:right w:val="none" w:sz="0" w:space="0" w:color="auto"/>
              </w:divBdr>
            </w:div>
            <w:div w:id="1807504405">
              <w:marLeft w:val="0"/>
              <w:marRight w:val="0"/>
              <w:marTop w:val="0"/>
              <w:marBottom w:val="0"/>
              <w:divBdr>
                <w:top w:val="none" w:sz="0" w:space="0" w:color="auto"/>
                <w:left w:val="none" w:sz="0" w:space="0" w:color="auto"/>
                <w:bottom w:val="none" w:sz="0" w:space="0" w:color="auto"/>
                <w:right w:val="none" w:sz="0" w:space="0" w:color="auto"/>
              </w:divBdr>
            </w:div>
            <w:div w:id="1090196257">
              <w:marLeft w:val="0"/>
              <w:marRight w:val="0"/>
              <w:marTop w:val="0"/>
              <w:marBottom w:val="0"/>
              <w:divBdr>
                <w:top w:val="none" w:sz="0" w:space="0" w:color="auto"/>
                <w:left w:val="none" w:sz="0" w:space="0" w:color="auto"/>
                <w:bottom w:val="none" w:sz="0" w:space="0" w:color="auto"/>
                <w:right w:val="none" w:sz="0" w:space="0" w:color="auto"/>
              </w:divBdr>
            </w:div>
            <w:div w:id="1895575815">
              <w:marLeft w:val="0"/>
              <w:marRight w:val="0"/>
              <w:marTop w:val="0"/>
              <w:marBottom w:val="0"/>
              <w:divBdr>
                <w:top w:val="none" w:sz="0" w:space="0" w:color="auto"/>
                <w:left w:val="none" w:sz="0" w:space="0" w:color="auto"/>
                <w:bottom w:val="none" w:sz="0" w:space="0" w:color="auto"/>
                <w:right w:val="none" w:sz="0" w:space="0" w:color="auto"/>
              </w:divBdr>
            </w:div>
            <w:div w:id="1661494723">
              <w:marLeft w:val="0"/>
              <w:marRight w:val="0"/>
              <w:marTop w:val="0"/>
              <w:marBottom w:val="0"/>
              <w:divBdr>
                <w:top w:val="none" w:sz="0" w:space="0" w:color="auto"/>
                <w:left w:val="none" w:sz="0" w:space="0" w:color="auto"/>
                <w:bottom w:val="none" w:sz="0" w:space="0" w:color="auto"/>
                <w:right w:val="none" w:sz="0" w:space="0" w:color="auto"/>
              </w:divBdr>
            </w:div>
            <w:div w:id="540168258">
              <w:marLeft w:val="0"/>
              <w:marRight w:val="0"/>
              <w:marTop w:val="0"/>
              <w:marBottom w:val="0"/>
              <w:divBdr>
                <w:top w:val="none" w:sz="0" w:space="0" w:color="auto"/>
                <w:left w:val="none" w:sz="0" w:space="0" w:color="auto"/>
                <w:bottom w:val="none" w:sz="0" w:space="0" w:color="auto"/>
                <w:right w:val="none" w:sz="0" w:space="0" w:color="auto"/>
              </w:divBdr>
            </w:div>
            <w:div w:id="328602869">
              <w:marLeft w:val="0"/>
              <w:marRight w:val="0"/>
              <w:marTop w:val="0"/>
              <w:marBottom w:val="0"/>
              <w:divBdr>
                <w:top w:val="none" w:sz="0" w:space="0" w:color="auto"/>
                <w:left w:val="none" w:sz="0" w:space="0" w:color="auto"/>
                <w:bottom w:val="none" w:sz="0" w:space="0" w:color="auto"/>
                <w:right w:val="none" w:sz="0" w:space="0" w:color="auto"/>
              </w:divBdr>
            </w:div>
            <w:div w:id="2052798203">
              <w:marLeft w:val="0"/>
              <w:marRight w:val="0"/>
              <w:marTop w:val="0"/>
              <w:marBottom w:val="0"/>
              <w:divBdr>
                <w:top w:val="none" w:sz="0" w:space="0" w:color="auto"/>
                <w:left w:val="none" w:sz="0" w:space="0" w:color="auto"/>
                <w:bottom w:val="none" w:sz="0" w:space="0" w:color="auto"/>
                <w:right w:val="none" w:sz="0" w:space="0" w:color="auto"/>
              </w:divBdr>
            </w:div>
            <w:div w:id="1219439450">
              <w:marLeft w:val="0"/>
              <w:marRight w:val="0"/>
              <w:marTop w:val="0"/>
              <w:marBottom w:val="0"/>
              <w:divBdr>
                <w:top w:val="none" w:sz="0" w:space="0" w:color="auto"/>
                <w:left w:val="none" w:sz="0" w:space="0" w:color="auto"/>
                <w:bottom w:val="none" w:sz="0" w:space="0" w:color="auto"/>
                <w:right w:val="none" w:sz="0" w:space="0" w:color="auto"/>
              </w:divBdr>
            </w:div>
            <w:div w:id="589169017">
              <w:marLeft w:val="0"/>
              <w:marRight w:val="0"/>
              <w:marTop w:val="0"/>
              <w:marBottom w:val="0"/>
              <w:divBdr>
                <w:top w:val="none" w:sz="0" w:space="0" w:color="auto"/>
                <w:left w:val="none" w:sz="0" w:space="0" w:color="auto"/>
                <w:bottom w:val="none" w:sz="0" w:space="0" w:color="auto"/>
                <w:right w:val="none" w:sz="0" w:space="0" w:color="auto"/>
              </w:divBdr>
            </w:div>
            <w:div w:id="311640053">
              <w:marLeft w:val="0"/>
              <w:marRight w:val="0"/>
              <w:marTop w:val="0"/>
              <w:marBottom w:val="0"/>
              <w:divBdr>
                <w:top w:val="none" w:sz="0" w:space="0" w:color="auto"/>
                <w:left w:val="none" w:sz="0" w:space="0" w:color="auto"/>
                <w:bottom w:val="none" w:sz="0" w:space="0" w:color="auto"/>
                <w:right w:val="none" w:sz="0" w:space="0" w:color="auto"/>
              </w:divBdr>
            </w:div>
            <w:div w:id="1085997590">
              <w:marLeft w:val="0"/>
              <w:marRight w:val="0"/>
              <w:marTop w:val="0"/>
              <w:marBottom w:val="0"/>
              <w:divBdr>
                <w:top w:val="none" w:sz="0" w:space="0" w:color="auto"/>
                <w:left w:val="none" w:sz="0" w:space="0" w:color="auto"/>
                <w:bottom w:val="none" w:sz="0" w:space="0" w:color="auto"/>
                <w:right w:val="none" w:sz="0" w:space="0" w:color="auto"/>
              </w:divBdr>
            </w:div>
            <w:div w:id="30694414">
              <w:marLeft w:val="0"/>
              <w:marRight w:val="0"/>
              <w:marTop w:val="0"/>
              <w:marBottom w:val="0"/>
              <w:divBdr>
                <w:top w:val="none" w:sz="0" w:space="0" w:color="auto"/>
                <w:left w:val="none" w:sz="0" w:space="0" w:color="auto"/>
                <w:bottom w:val="none" w:sz="0" w:space="0" w:color="auto"/>
                <w:right w:val="none" w:sz="0" w:space="0" w:color="auto"/>
              </w:divBdr>
            </w:div>
            <w:div w:id="955675278">
              <w:marLeft w:val="0"/>
              <w:marRight w:val="0"/>
              <w:marTop w:val="0"/>
              <w:marBottom w:val="0"/>
              <w:divBdr>
                <w:top w:val="none" w:sz="0" w:space="0" w:color="auto"/>
                <w:left w:val="none" w:sz="0" w:space="0" w:color="auto"/>
                <w:bottom w:val="none" w:sz="0" w:space="0" w:color="auto"/>
                <w:right w:val="none" w:sz="0" w:space="0" w:color="auto"/>
              </w:divBdr>
            </w:div>
            <w:div w:id="1653830210">
              <w:marLeft w:val="0"/>
              <w:marRight w:val="0"/>
              <w:marTop w:val="0"/>
              <w:marBottom w:val="0"/>
              <w:divBdr>
                <w:top w:val="none" w:sz="0" w:space="0" w:color="auto"/>
                <w:left w:val="none" w:sz="0" w:space="0" w:color="auto"/>
                <w:bottom w:val="none" w:sz="0" w:space="0" w:color="auto"/>
                <w:right w:val="none" w:sz="0" w:space="0" w:color="auto"/>
              </w:divBdr>
            </w:div>
            <w:div w:id="179273676">
              <w:marLeft w:val="0"/>
              <w:marRight w:val="0"/>
              <w:marTop w:val="0"/>
              <w:marBottom w:val="0"/>
              <w:divBdr>
                <w:top w:val="none" w:sz="0" w:space="0" w:color="auto"/>
                <w:left w:val="none" w:sz="0" w:space="0" w:color="auto"/>
                <w:bottom w:val="none" w:sz="0" w:space="0" w:color="auto"/>
                <w:right w:val="none" w:sz="0" w:space="0" w:color="auto"/>
              </w:divBdr>
            </w:div>
            <w:div w:id="1763183798">
              <w:marLeft w:val="0"/>
              <w:marRight w:val="0"/>
              <w:marTop w:val="0"/>
              <w:marBottom w:val="0"/>
              <w:divBdr>
                <w:top w:val="none" w:sz="0" w:space="0" w:color="auto"/>
                <w:left w:val="none" w:sz="0" w:space="0" w:color="auto"/>
                <w:bottom w:val="none" w:sz="0" w:space="0" w:color="auto"/>
                <w:right w:val="none" w:sz="0" w:space="0" w:color="auto"/>
              </w:divBdr>
            </w:div>
            <w:div w:id="623005675">
              <w:marLeft w:val="0"/>
              <w:marRight w:val="0"/>
              <w:marTop w:val="0"/>
              <w:marBottom w:val="0"/>
              <w:divBdr>
                <w:top w:val="none" w:sz="0" w:space="0" w:color="auto"/>
                <w:left w:val="none" w:sz="0" w:space="0" w:color="auto"/>
                <w:bottom w:val="none" w:sz="0" w:space="0" w:color="auto"/>
                <w:right w:val="none" w:sz="0" w:space="0" w:color="auto"/>
              </w:divBdr>
            </w:div>
            <w:div w:id="302849974">
              <w:marLeft w:val="0"/>
              <w:marRight w:val="0"/>
              <w:marTop w:val="0"/>
              <w:marBottom w:val="0"/>
              <w:divBdr>
                <w:top w:val="none" w:sz="0" w:space="0" w:color="auto"/>
                <w:left w:val="none" w:sz="0" w:space="0" w:color="auto"/>
                <w:bottom w:val="none" w:sz="0" w:space="0" w:color="auto"/>
                <w:right w:val="none" w:sz="0" w:space="0" w:color="auto"/>
              </w:divBdr>
            </w:div>
            <w:div w:id="277224814">
              <w:marLeft w:val="0"/>
              <w:marRight w:val="0"/>
              <w:marTop w:val="0"/>
              <w:marBottom w:val="0"/>
              <w:divBdr>
                <w:top w:val="none" w:sz="0" w:space="0" w:color="auto"/>
                <w:left w:val="none" w:sz="0" w:space="0" w:color="auto"/>
                <w:bottom w:val="none" w:sz="0" w:space="0" w:color="auto"/>
                <w:right w:val="none" w:sz="0" w:space="0" w:color="auto"/>
              </w:divBdr>
            </w:div>
            <w:div w:id="171645015">
              <w:marLeft w:val="0"/>
              <w:marRight w:val="0"/>
              <w:marTop w:val="0"/>
              <w:marBottom w:val="0"/>
              <w:divBdr>
                <w:top w:val="none" w:sz="0" w:space="0" w:color="auto"/>
                <w:left w:val="none" w:sz="0" w:space="0" w:color="auto"/>
                <w:bottom w:val="none" w:sz="0" w:space="0" w:color="auto"/>
                <w:right w:val="none" w:sz="0" w:space="0" w:color="auto"/>
              </w:divBdr>
            </w:div>
            <w:div w:id="1209758836">
              <w:marLeft w:val="0"/>
              <w:marRight w:val="0"/>
              <w:marTop w:val="0"/>
              <w:marBottom w:val="0"/>
              <w:divBdr>
                <w:top w:val="none" w:sz="0" w:space="0" w:color="auto"/>
                <w:left w:val="none" w:sz="0" w:space="0" w:color="auto"/>
                <w:bottom w:val="none" w:sz="0" w:space="0" w:color="auto"/>
                <w:right w:val="none" w:sz="0" w:space="0" w:color="auto"/>
              </w:divBdr>
            </w:div>
            <w:div w:id="561907721">
              <w:marLeft w:val="0"/>
              <w:marRight w:val="0"/>
              <w:marTop w:val="0"/>
              <w:marBottom w:val="0"/>
              <w:divBdr>
                <w:top w:val="none" w:sz="0" w:space="0" w:color="auto"/>
                <w:left w:val="none" w:sz="0" w:space="0" w:color="auto"/>
                <w:bottom w:val="none" w:sz="0" w:space="0" w:color="auto"/>
                <w:right w:val="none" w:sz="0" w:space="0" w:color="auto"/>
              </w:divBdr>
            </w:div>
            <w:div w:id="1192914402">
              <w:marLeft w:val="0"/>
              <w:marRight w:val="0"/>
              <w:marTop w:val="0"/>
              <w:marBottom w:val="0"/>
              <w:divBdr>
                <w:top w:val="none" w:sz="0" w:space="0" w:color="auto"/>
                <w:left w:val="none" w:sz="0" w:space="0" w:color="auto"/>
                <w:bottom w:val="none" w:sz="0" w:space="0" w:color="auto"/>
                <w:right w:val="none" w:sz="0" w:space="0" w:color="auto"/>
              </w:divBdr>
            </w:div>
            <w:div w:id="817646708">
              <w:marLeft w:val="0"/>
              <w:marRight w:val="0"/>
              <w:marTop w:val="0"/>
              <w:marBottom w:val="0"/>
              <w:divBdr>
                <w:top w:val="none" w:sz="0" w:space="0" w:color="auto"/>
                <w:left w:val="none" w:sz="0" w:space="0" w:color="auto"/>
                <w:bottom w:val="none" w:sz="0" w:space="0" w:color="auto"/>
                <w:right w:val="none" w:sz="0" w:space="0" w:color="auto"/>
              </w:divBdr>
            </w:div>
            <w:div w:id="243073342">
              <w:marLeft w:val="0"/>
              <w:marRight w:val="0"/>
              <w:marTop w:val="0"/>
              <w:marBottom w:val="0"/>
              <w:divBdr>
                <w:top w:val="none" w:sz="0" w:space="0" w:color="auto"/>
                <w:left w:val="none" w:sz="0" w:space="0" w:color="auto"/>
                <w:bottom w:val="none" w:sz="0" w:space="0" w:color="auto"/>
                <w:right w:val="none" w:sz="0" w:space="0" w:color="auto"/>
              </w:divBdr>
            </w:div>
            <w:div w:id="814491551">
              <w:marLeft w:val="0"/>
              <w:marRight w:val="0"/>
              <w:marTop w:val="0"/>
              <w:marBottom w:val="0"/>
              <w:divBdr>
                <w:top w:val="none" w:sz="0" w:space="0" w:color="auto"/>
                <w:left w:val="none" w:sz="0" w:space="0" w:color="auto"/>
                <w:bottom w:val="none" w:sz="0" w:space="0" w:color="auto"/>
                <w:right w:val="none" w:sz="0" w:space="0" w:color="auto"/>
              </w:divBdr>
            </w:div>
            <w:div w:id="394165046">
              <w:marLeft w:val="0"/>
              <w:marRight w:val="0"/>
              <w:marTop w:val="0"/>
              <w:marBottom w:val="0"/>
              <w:divBdr>
                <w:top w:val="none" w:sz="0" w:space="0" w:color="auto"/>
                <w:left w:val="none" w:sz="0" w:space="0" w:color="auto"/>
                <w:bottom w:val="none" w:sz="0" w:space="0" w:color="auto"/>
                <w:right w:val="none" w:sz="0" w:space="0" w:color="auto"/>
              </w:divBdr>
            </w:div>
            <w:div w:id="2088653500">
              <w:marLeft w:val="0"/>
              <w:marRight w:val="0"/>
              <w:marTop w:val="0"/>
              <w:marBottom w:val="0"/>
              <w:divBdr>
                <w:top w:val="none" w:sz="0" w:space="0" w:color="auto"/>
                <w:left w:val="none" w:sz="0" w:space="0" w:color="auto"/>
                <w:bottom w:val="none" w:sz="0" w:space="0" w:color="auto"/>
                <w:right w:val="none" w:sz="0" w:space="0" w:color="auto"/>
              </w:divBdr>
            </w:div>
            <w:div w:id="654844516">
              <w:marLeft w:val="0"/>
              <w:marRight w:val="0"/>
              <w:marTop w:val="0"/>
              <w:marBottom w:val="0"/>
              <w:divBdr>
                <w:top w:val="none" w:sz="0" w:space="0" w:color="auto"/>
                <w:left w:val="none" w:sz="0" w:space="0" w:color="auto"/>
                <w:bottom w:val="none" w:sz="0" w:space="0" w:color="auto"/>
                <w:right w:val="none" w:sz="0" w:space="0" w:color="auto"/>
              </w:divBdr>
            </w:div>
            <w:div w:id="2062171742">
              <w:marLeft w:val="0"/>
              <w:marRight w:val="0"/>
              <w:marTop w:val="0"/>
              <w:marBottom w:val="0"/>
              <w:divBdr>
                <w:top w:val="none" w:sz="0" w:space="0" w:color="auto"/>
                <w:left w:val="none" w:sz="0" w:space="0" w:color="auto"/>
                <w:bottom w:val="none" w:sz="0" w:space="0" w:color="auto"/>
                <w:right w:val="none" w:sz="0" w:space="0" w:color="auto"/>
              </w:divBdr>
            </w:div>
            <w:div w:id="807013664">
              <w:marLeft w:val="0"/>
              <w:marRight w:val="0"/>
              <w:marTop w:val="0"/>
              <w:marBottom w:val="0"/>
              <w:divBdr>
                <w:top w:val="none" w:sz="0" w:space="0" w:color="auto"/>
                <w:left w:val="none" w:sz="0" w:space="0" w:color="auto"/>
                <w:bottom w:val="none" w:sz="0" w:space="0" w:color="auto"/>
                <w:right w:val="none" w:sz="0" w:space="0" w:color="auto"/>
              </w:divBdr>
            </w:div>
            <w:div w:id="182862373">
              <w:marLeft w:val="0"/>
              <w:marRight w:val="0"/>
              <w:marTop w:val="0"/>
              <w:marBottom w:val="0"/>
              <w:divBdr>
                <w:top w:val="none" w:sz="0" w:space="0" w:color="auto"/>
                <w:left w:val="none" w:sz="0" w:space="0" w:color="auto"/>
                <w:bottom w:val="none" w:sz="0" w:space="0" w:color="auto"/>
                <w:right w:val="none" w:sz="0" w:space="0" w:color="auto"/>
              </w:divBdr>
            </w:div>
            <w:div w:id="752823668">
              <w:marLeft w:val="0"/>
              <w:marRight w:val="0"/>
              <w:marTop w:val="0"/>
              <w:marBottom w:val="0"/>
              <w:divBdr>
                <w:top w:val="none" w:sz="0" w:space="0" w:color="auto"/>
                <w:left w:val="none" w:sz="0" w:space="0" w:color="auto"/>
                <w:bottom w:val="none" w:sz="0" w:space="0" w:color="auto"/>
                <w:right w:val="none" w:sz="0" w:space="0" w:color="auto"/>
              </w:divBdr>
            </w:div>
            <w:div w:id="1112363007">
              <w:marLeft w:val="0"/>
              <w:marRight w:val="0"/>
              <w:marTop w:val="0"/>
              <w:marBottom w:val="0"/>
              <w:divBdr>
                <w:top w:val="none" w:sz="0" w:space="0" w:color="auto"/>
                <w:left w:val="none" w:sz="0" w:space="0" w:color="auto"/>
                <w:bottom w:val="none" w:sz="0" w:space="0" w:color="auto"/>
                <w:right w:val="none" w:sz="0" w:space="0" w:color="auto"/>
              </w:divBdr>
            </w:div>
            <w:div w:id="353850039">
              <w:marLeft w:val="0"/>
              <w:marRight w:val="0"/>
              <w:marTop w:val="0"/>
              <w:marBottom w:val="0"/>
              <w:divBdr>
                <w:top w:val="none" w:sz="0" w:space="0" w:color="auto"/>
                <w:left w:val="none" w:sz="0" w:space="0" w:color="auto"/>
                <w:bottom w:val="none" w:sz="0" w:space="0" w:color="auto"/>
                <w:right w:val="none" w:sz="0" w:space="0" w:color="auto"/>
              </w:divBdr>
            </w:div>
            <w:div w:id="1705669645">
              <w:marLeft w:val="0"/>
              <w:marRight w:val="0"/>
              <w:marTop w:val="0"/>
              <w:marBottom w:val="0"/>
              <w:divBdr>
                <w:top w:val="none" w:sz="0" w:space="0" w:color="auto"/>
                <w:left w:val="none" w:sz="0" w:space="0" w:color="auto"/>
                <w:bottom w:val="none" w:sz="0" w:space="0" w:color="auto"/>
                <w:right w:val="none" w:sz="0" w:space="0" w:color="auto"/>
              </w:divBdr>
            </w:div>
            <w:div w:id="1158420133">
              <w:marLeft w:val="0"/>
              <w:marRight w:val="0"/>
              <w:marTop w:val="0"/>
              <w:marBottom w:val="0"/>
              <w:divBdr>
                <w:top w:val="none" w:sz="0" w:space="0" w:color="auto"/>
                <w:left w:val="none" w:sz="0" w:space="0" w:color="auto"/>
                <w:bottom w:val="none" w:sz="0" w:space="0" w:color="auto"/>
                <w:right w:val="none" w:sz="0" w:space="0" w:color="auto"/>
              </w:divBdr>
            </w:div>
            <w:div w:id="1194150012">
              <w:marLeft w:val="0"/>
              <w:marRight w:val="0"/>
              <w:marTop w:val="0"/>
              <w:marBottom w:val="0"/>
              <w:divBdr>
                <w:top w:val="none" w:sz="0" w:space="0" w:color="auto"/>
                <w:left w:val="none" w:sz="0" w:space="0" w:color="auto"/>
                <w:bottom w:val="none" w:sz="0" w:space="0" w:color="auto"/>
                <w:right w:val="none" w:sz="0" w:space="0" w:color="auto"/>
              </w:divBdr>
            </w:div>
            <w:div w:id="1317223141">
              <w:marLeft w:val="0"/>
              <w:marRight w:val="0"/>
              <w:marTop w:val="0"/>
              <w:marBottom w:val="0"/>
              <w:divBdr>
                <w:top w:val="none" w:sz="0" w:space="0" w:color="auto"/>
                <w:left w:val="none" w:sz="0" w:space="0" w:color="auto"/>
                <w:bottom w:val="none" w:sz="0" w:space="0" w:color="auto"/>
                <w:right w:val="none" w:sz="0" w:space="0" w:color="auto"/>
              </w:divBdr>
            </w:div>
            <w:div w:id="1969505203">
              <w:marLeft w:val="0"/>
              <w:marRight w:val="0"/>
              <w:marTop w:val="0"/>
              <w:marBottom w:val="0"/>
              <w:divBdr>
                <w:top w:val="none" w:sz="0" w:space="0" w:color="auto"/>
                <w:left w:val="none" w:sz="0" w:space="0" w:color="auto"/>
                <w:bottom w:val="none" w:sz="0" w:space="0" w:color="auto"/>
                <w:right w:val="none" w:sz="0" w:space="0" w:color="auto"/>
              </w:divBdr>
            </w:div>
            <w:div w:id="1090852079">
              <w:marLeft w:val="0"/>
              <w:marRight w:val="0"/>
              <w:marTop w:val="0"/>
              <w:marBottom w:val="0"/>
              <w:divBdr>
                <w:top w:val="none" w:sz="0" w:space="0" w:color="auto"/>
                <w:left w:val="none" w:sz="0" w:space="0" w:color="auto"/>
                <w:bottom w:val="none" w:sz="0" w:space="0" w:color="auto"/>
                <w:right w:val="none" w:sz="0" w:space="0" w:color="auto"/>
              </w:divBdr>
            </w:div>
            <w:div w:id="394089997">
              <w:marLeft w:val="0"/>
              <w:marRight w:val="0"/>
              <w:marTop w:val="0"/>
              <w:marBottom w:val="0"/>
              <w:divBdr>
                <w:top w:val="none" w:sz="0" w:space="0" w:color="auto"/>
                <w:left w:val="none" w:sz="0" w:space="0" w:color="auto"/>
                <w:bottom w:val="none" w:sz="0" w:space="0" w:color="auto"/>
                <w:right w:val="none" w:sz="0" w:space="0" w:color="auto"/>
              </w:divBdr>
            </w:div>
            <w:div w:id="1178226874">
              <w:marLeft w:val="0"/>
              <w:marRight w:val="0"/>
              <w:marTop w:val="0"/>
              <w:marBottom w:val="0"/>
              <w:divBdr>
                <w:top w:val="none" w:sz="0" w:space="0" w:color="auto"/>
                <w:left w:val="none" w:sz="0" w:space="0" w:color="auto"/>
                <w:bottom w:val="none" w:sz="0" w:space="0" w:color="auto"/>
                <w:right w:val="none" w:sz="0" w:space="0" w:color="auto"/>
              </w:divBdr>
            </w:div>
            <w:div w:id="23215479">
              <w:marLeft w:val="0"/>
              <w:marRight w:val="0"/>
              <w:marTop w:val="0"/>
              <w:marBottom w:val="0"/>
              <w:divBdr>
                <w:top w:val="none" w:sz="0" w:space="0" w:color="auto"/>
                <w:left w:val="none" w:sz="0" w:space="0" w:color="auto"/>
                <w:bottom w:val="none" w:sz="0" w:space="0" w:color="auto"/>
                <w:right w:val="none" w:sz="0" w:space="0" w:color="auto"/>
              </w:divBdr>
            </w:div>
            <w:div w:id="173425875">
              <w:marLeft w:val="0"/>
              <w:marRight w:val="0"/>
              <w:marTop w:val="0"/>
              <w:marBottom w:val="0"/>
              <w:divBdr>
                <w:top w:val="none" w:sz="0" w:space="0" w:color="auto"/>
                <w:left w:val="none" w:sz="0" w:space="0" w:color="auto"/>
                <w:bottom w:val="none" w:sz="0" w:space="0" w:color="auto"/>
                <w:right w:val="none" w:sz="0" w:space="0" w:color="auto"/>
              </w:divBdr>
            </w:div>
            <w:div w:id="2112122179">
              <w:marLeft w:val="0"/>
              <w:marRight w:val="0"/>
              <w:marTop w:val="0"/>
              <w:marBottom w:val="0"/>
              <w:divBdr>
                <w:top w:val="none" w:sz="0" w:space="0" w:color="auto"/>
                <w:left w:val="none" w:sz="0" w:space="0" w:color="auto"/>
                <w:bottom w:val="none" w:sz="0" w:space="0" w:color="auto"/>
                <w:right w:val="none" w:sz="0" w:space="0" w:color="auto"/>
              </w:divBdr>
            </w:div>
            <w:div w:id="1147477936">
              <w:marLeft w:val="0"/>
              <w:marRight w:val="0"/>
              <w:marTop w:val="0"/>
              <w:marBottom w:val="0"/>
              <w:divBdr>
                <w:top w:val="none" w:sz="0" w:space="0" w:color="auto"/>
                <w:left w:val="none" w:sz="0" w:space="0" w:color="auto"/>
                <w:bottom w:val="none" w:sz="0" w:space="0" w:color="auto"/>
                <w:right w:val="none" w:sz="0" w:space="0" w:color="auto"/>
              </w:divBdr>
            </w:div>
            <w:div w:id="1163010313">
              <w:marLeft w:val="0"/>
              <w:marRight w:val="0"/>
              <w:marTop w:val="0"/>
              <w:marBottom w:val="0"/>
              <w:divBdr>
                <w:top w:val="none" w:sz="0" w:space="0" w:color="auto"/>
                <w:left w:val="none" w:sz="0" w:space="0" w:color="auto"/>
                <w:bottom w:val="none" w:sz="0" w:space="0" w:color="auto"/>
                <w:right w:val="none" w:sz="0" w:space="0" w:color="auto"/>
              </w:divBdr>
            </w:div>
            <w:div w:id="1644577124">
              <w:marLeft w:val="0"/>
              <w:marRight w:val="0"/>
              <w:marTop w:val="0"/>
              <w:marBottom w:val="0"/>
              <w:divBdr>
                <w:top w:val="none" w:sz="0" w:space="0" w:color="auto"/>
                <w:left w:val="none" w:sz="0" w:space="0" w:color="auto"/>
                <w:bottom w:val="none" w:sz="0" w:space="0" w:color="auto"/>
                <w:right w:val="none" w:sz="0" w:space="0" w:color="auto"/>
              </w:divBdr>
            </w:div>
            <w:div w:id="1051617794">
              <w:marLeft w:val="0"/>
              <w:marRight w:val="0"/>
              <w:marTop w:val="0"/>
              <w:marBottom w:val="0"/>
              <w:divBdr>
                <w:top w:val="none" w:sz="0" w:space="0" w:color="auto"/>
                <w:left w:val="none" w:sz="0" w:space="0" w:color="auto"/>
                <w:bottom w:val="none" w:sz="0" w:space="0" w:color="auto"/>
                <w:right w:val="none" w:sz="0" w:space="0" w:color="auto"/>
              </w:divBdr>
            </w:div>
            <w:div w:id="1691026858">
              <w:marLeft w:val="0"/>
              <w:marRight w:val="0"/>
              <w:marTop w:val="0"/>
              <w:marBottom w:val="0"/>
              <w:divBdr>
                <w:top w:val="none" w:sz="0" w:space="0" w:color="auto"/>
                <w:left w:val="none" w:sz="0" w:space="0" w:color="auto"/>
                <w:bottom w:val="none" w:sz="0" w:space="0" w:color="auto"/>
                <w:right w:val="none" w:sz="0" w:space="0" w:color="auto"/>
              </w:divBdr>
            </w:div>
            <w:div w:id="1662469166">
              <w:marLeft w:val="0"/>
              <w:marRight w:val="0"/>
              <w:marTop w:val="0"/>
              <w:marBottom w:val="0"/>
              <w:divBdr>
                <w:top w:val="none" w:sz="0" w:space="0" w:color="auto"/>
                <w:left w:val="none" w:sz="0" w:space="0" w:color="auto"/>
                <w:bottom w:val="none" w:sz="0" w:space="0" w:color="auto"/>
                <w:right w:val="none" w:sz="0" w:space="0" w:color="auto"/>
              </w:divBdr>
            </w:div>
            <w:div w:id="650519122">
              <w:marLeft w:val="0"/>
              <w:marRight w:val="0"/>
              <w:marTop w:val="0"/>
              <w:marBottom w:val="0"/>
              <w:divBdr>
                <w:top w:val="none" w:sz="0" w:space="0" w:color="auto"/>
                <w:left w:val="none" w:sz="0" w:space="0" w:color="auto"/>
                <w:bottom w:val="none" w:sz="0" w:space="0" w:color="auto"/>
                <w:right w:val="none" w:sz="0" w:space="0" w:color="auto"/>
              </w:divBdr>
            </w:div>
            <w:div w:id="618030973">
              <w:marLeft w:val="0"/>
              <w:marRight w:val="0"/>
              <w:marTop w:val="0"/>
              <w:marBottom w:val="0"/>
              <w:divBdr>
                <w:top w:val="none" w:sz="0" w:space="0" w:color="auto"/>
                <w:left w:val="none" w:sz="0" w:space="0" w:color="auto"/>
                <w:bottom w:val="none" w:sz="0" w:space="0" w:color="auto"/>
                <w:right w:val="none" w:sz="0" w:space="0" w:color="auto"/>
              </w:divBdr>
            </w:div>
            <w:div w:id="1064570853">
              <w:marLeft w:val="0"/>
              <w:marRight w:val="0"/>
              <w:marTop w:val="0"/>
              <w:marBottom w:val="0"/>
              <w:divBdr>
                <w:top w:val="none" w:sz="0" w:space="0" w:color="auto"/>
                <w:left w:val="none" w:sz="0" w:space="0" w:color="auto"/>
                <w:bottom w:val="none" w:sz="0" w:space="0" w:color="auto"/>
                <w:right w:val="none" w:sz="0" w:space="0" w:color="auto"/>
              </w:divBdr>
            </w:div>
            <w:div w:id="1278214168">
              <w:marLeft w:val="0"/>
              <w:marRight w:val="0"/>
              <w:marTop w:val="0"/>
              <w:marBottom w:val="0"/>
              <w:divBdr>
                <w:top w:val="none" w:sz="0" w:space="0" w:color="auto"/>
                <w:left w:val="none" w:sz="0" w:space="0" w:color="auto"/>
                <w:bottom w:val="none" w:sz="0" w:space="0" w:color="auto"/>
                <w:right w:val="none" w:sz="0" w:space="0" w:color="auto"/>
              </w:divBdr>
            </w:div>
            <w:div w:id="598876441">
              <w:marLeft w:val="0"/>
              <w:marRight w:val="0"/>
              <w:marTop w:val="0"/>
              <w:marBottom w:val="0"/>
              <w:divBdr>
                <w:top w:val="none" w:sz="0" w:space="0" w:color="auto"/>
                <w:left w:val="none" w:sz="0" w:space="0" w:color="auto"/>
                <w:bottom w:val="none" w:sz="0" w:space="0" w:color="auto"/>
                <w:right w:val="none" w:sz="0" w:space="0" w:color="auto"/>
              </w:divBdr>
            </w:div>
            <w:div w:id="1404986770">
              <w:marLeft w:val="0"/>
              <w:marRight w:val="0"/>
              <w:marTop w:val="0"/>
              <w:marBottom w:val="0"/>
              <w:divBdr>
                <w:top w:val="none" w:sz="0" w:space="0" w:color="auto"/>
                <w:left w:val="none" w:sz="0" w:space="0" w:color="auto"/>
                <w:bottom w:val="none" w:sz="0" w:space="0" w:color="auto"/>
                <w:right w:val="none" w:sz="0" w:space="0" w:color="auto"/>
              </w:divBdr>
            </w:div>
            <w:div w:id="910845643">
              <w:marLeft w:val="0"/>
              <w:marRight w:val="0"/>
              <w:marTop w:val="0"/>
              <w:marBottom w:val="0"/>
              <w:divBdr>
                <w:top w:val="none" w:sz="0" w:space="0" w:color="auto"/>
                <w:left w:val="none" w:sz="0" w:space="0" w:color="auto"/>
                <w:bottom w:val="none" w:sz="0" w:space="0" w:color="auto"/>
                <w:right w:val="none" w:sz="0" w:space="0" w:color="auto"/>
              </w:divBdr>
            </w:div>
            <w:div w:id="342780063">
              <w:marLeft w:val="0"/>
              <w:marRight w:val="0"/>
              <w:marTop w:val="0"/>
              <w:marBottom w:val="0"/>
              <w:divBdr>
                <w:top w:val="none" w:sz="0" w:space="0" w:color="auto"/>
                <w:left w:val="none" w:sz="0" w:space="0" w:color="auto"/>
                <w:bottom w:val="none" w:sz="0" w:space="0" w:color="auto"/>
                <w:right w:val="none" w:sz="0" w:space="0" w:color="auto"/>
              </w:divBdr>
            </w:div>
            <w:div w:id="996227884">
              <w:marLeft w:val="0"/>
              <w:marRight w:val="0"/>
              <w:marTop w:val="0"/>
              <w:marBottom w:val="0"/>
              <w:divBdr>
                <w:top w:val="none" w:sz="0" w:space="0" w:color="auto"/>
                <w:left w:val="none" w:sz="0" w:space="0" w:color="auto"/>
                <w:bottom w:val="none" w:sz="0" w:space="0" w:color="auto"/>
                <w:right w:val="none" w:sz="0" w:space="0" w:color="auto"/>
              </w:divBdr>
            </w:div>
            <w:div w:id="413355672">
              <w:marLeft w:val="0"/>
              <w:marRight w:val="0"/>
              <w:marTop w:val="0"/>
              <w:marBottom w:val="0"/>
              <w:divBdr>
                <w:top w:val="none" w:sz="0" w:space="0" w:color="auto"/>
                <w:left w:val="none" w:sz="0" w:space="0" w:color="auto"/>
                <w:bottom w:val="none" w:sz="0" w:space="0" w:color="auto"/>
                <w:right w:val="none" w:sz="0" w:space="0" w:color="auto"/>
              </w:divBdr>
            </w:div>
            <w:div w:id="1000621154">
              <w:marLeft w:val="0"/>
              <w:marRight w:val="0"/>
              <w:marTop w:val="0"/>
              <w:marBottom w:val="0"/>
              <w:divBdr>
                <w:top w:val="none" w:sz="0" w:space="0" w:color="auto"/>
                <w:left w:val="none" w:sz="0" w:space="0" w:color="auto"/>
                <w:bottom w:val="none" w:sz="0" w:space="0" w:color="auto"/>
                <w:right w:val="none" w:sz="0" w:space="0" w:color="auto"/>
              </w:divBdr>
            </w:div>
            <w:div w:id="273634237">
              <w:marLeft w:val="0"/>
              <w:marRight w:val="0"/>
              <w:marTop w:val="0"/>
              <w:marBottom w:val="0"/>
              <w:divBdr>
                <w:top w:val="none" w:sz="0" w:space="0" w:color="auto"/>
                <w:left w:val="none" w:sz="0" w:space="0" w:color="auto"/>
                <w:bottom w:val="none" w:sz="0" w:space="0" w:color="auto"/>
                <w:right w:val="none" w:sz="0" w:space="0" w:color="auto"/>
              </w:divBdr>
            </w:div>
            <w:div w:id="463087610">
              <w:marLeft w:val="0"/>
              <w:marRight w:val="0"/>
              <w:marTop w:val="0"/>
              <w:marBottom w:val="0"/>
              <w:divBdr>
                <w:top w:val="none" w:sz="0" w:space="0" w:color="auto"/>
                <w:left w:val="none" w:sz="0" w:space="0" w:color="auto"/>
                <w:bottom w:val="none" w:sz="0" w:space="0" w:color="auto"/>
                <w:right w:val="none" w:sz="0" w:space="0" w:color="auto"/>
              </w:divBdr>
            </w:div>
            <w:div w:id="823931397">
              <w:marLeft w:val="0"/>
              <w:marRight w:val="0"/>
              <w:marTop w:val="0"/>
              <w:marBottom w:val="0"/>
              <w:divBdr>
                <w:top w:val="none" w:sz="0" w:space="0" w:color="auto"/>
                <w:left w:val="none" w:sz="0" w:space="0" w:color="auto"/>
                <w:bottom w:val="none" w:sz="0" w:space="0" w:color="auto"/>
                <w:right w:val="none" w:sz="0" w:space="0" w:color="auto"/>
              </w:divBdr>
            </w:div>
            <w:div w:id="10303188">
              <w:marLeft w:val="0"/>
              <w:marRight w:val="0"/>
              <w:marTop w:val="0"/>
              <w:marBottom w:val="0"/>
              <w:divBdr>
                <w:top w:val="none" w:sz="0" w:space="0" w:color="auto"/>
                <w:left w:val="none" w:sz="0" w:space="0" w:color="auto"/>
                <w:bottom w:val="none" w:sz="0" w:space="0" w:color="auto"/>
                <w:right w:val="none" w:sz="0" w:space="0" w:color="auto"/>
              </w:divBdr>
            </w:div>
            <w:div w:id="233702116">
              <w:marLeft w:val="0"/>
              <w:marRight w:val="0"/>
              <w:marTop w:val="0"/>
              <w:marBottom w:val="0"/>
              <w:divBdr>
                <w:top w:val="none" w:sz="0" w:space="0" w:color="auto"/>
                <w:left w:val="none" w:sz="0" w:space="0" w:color="auto"/>
                <w:bottom w:val="none" w:sz="0" w:space="0" w:color="auto"/>
                <w:right w:val="none" w:sz="0" w:space="0" w:color="auto"/>
              </w:divBdr>
            </w:div>
            <w:div w:id="1546063703">
              <w:marLeft w:val="0"/>
              <w:marRight w:val="0"/>
              <w:marTop w:val="0"/>
              <w:marBottom w:val="0"/>
              <w:divBdr>
                <w:top w:val="none" w:sz="0" w:space="0" w:color="auto"/>
                <w:left w:val="none" w:sz="0" w:space="0" w:color="auto"/>
                <w:bottom w:val="none" w:sz="0" w:space="0" w:color="auto"/>
                <w:right w:val="none" w:sz="0" w:space="0" w:color="auto"/>
              </w:divBdr>
            </w:div>
            <w:div w:id="11423210">
              <w:marLeft w:val="0"/>
              <w:marRight w:val="0"/>
              <w:marTop w:val="0"/>
              <w:marBottom w:val="0"/>
              <w:divBdr>
                <w:top w:val="none" w:sz="0" w:space="0" w:color="auto"/>
                <w:left w:val="none" w:sz="0" w:space="0" w:color="auto"/>
                <w:bottom w:val="none" w:sz="0" w:space="0" w:color="auto"/>
                <w:right w:val="none" w:sz="0" w:space="0" w:color="auto"/>
              </w:divBdr>
            </w:div>
            <w:div w:id="536967280">
              <w:marLeft w:val="0"/>
              <w:marRight w:val="0"/>
              <w:marTop w:val="0"/>
              <w:marBottom w:val="0"/>
              <w:divBdr>
                <w:top w:val="none" w:sz="0" w:space="0" w:color="auto"/>
                <w:left w:val="none" w:sz="0" w:space="0" w:color="auto"/>
                <w:bottom w:val="none" w:sz="0" w:space="0" w:color="auto"/>
                <w:right w:val="none" w:sz="0" w:space="0" w:color="auto"/>
              </w:divBdr>
            </w:div>
            <w:div w:id="47383335">
              <w:marLeft w:val="0"/>
              <w:marRight w:val="0"/>
              <w:marTop w:val="0"/>
              <w:marBottom w:val="0"/>
              <w:divBdr>
                <w:top w:val="none" w:sz="0" w:space="0" w:color="auto"/>
                <w:left w:val="none" w:sz="0" w:space="0" w:color="auto"/>
                <w:bottom w:val="none" w:sz="0" w:space="0" w:color="auto"/>
                <w:right w:val="none" w:sz="0" w:space="0" w:color="auto"/>
              </w:divBdr>
            </w:div>
            <w:div w:id="1812135998">
              <w:marLeft w:val="0"/>
              <w:marRight w:val="0"/>
              <w:marTop w:val="0"/>
              <w:marBottom w:val="0"/>
              <w:divBdr>
                <w:top w:val="none" w:sz="0" w:space="0" w:color="auto"/>
                <w:left w:val="none" w:sz="0" w:space="0" w:color="auto"/>
                <w:bottom w:val="none" w:sz="0" w:space="0" w:color="auto"/>
                <w:right w:val="none" w:sz="0" w:space="0" w:color="auto"/>
              </w:divBdr>
            </w:div>
            <w:div w:id="1553150482">
              <w:marLeft w:val="0"/>
              <w:marRight w:val="0"/>
              <w:marTop w:val="0"/>
              <w:marBottom w:val="0"/>
              <w:divBdr>
                <w:top w:val="none" w:sz="0" w:space="0" w:color="auto"/>
                <w:left w:val="none" w:sz="0" w:space="0" w:color="auto"/>
                <w:bottom w:val="none" w:sz="0" w:space="0" w:color="auto"/>
                <w:right w:val="none" w:sz="0" w:space="0" w:color="auto"/>
              </w:divBdr>
            </w:div>
            <w:div w:id="1654720967">
              <w:marLeft w:val="0"/>
              <w:marRight w:val="0"/>
              <w:marTop w:val="0"/>
              <w:marBottom w:val="0"/>
              <w:divBdr>
                <w:top w:val="none" w:sz="0" w:space="0" w:color="auto"/>
                <w:left w:val="none" w:sz="0" w:space="0" w:color="auto"/>
                <w:bottom w:val="none" w:sz="0" w:space="0" w:color="auto"/>
                <w:right w:val="none" w:sz="0" w:space="0" w:color="auto"/>
              </w:divBdr>
            </w:div>
            <w:div w:id="492917137">
              <w:marLeft w:val="0"/>
              <w:marRight w:val="0"/>
              <w:marTop w:val="0"/>
              <w:marBottom w:val="0"/>
              <w:divBdr>
                <w:top w:val="none" w:sz="0" w:space="0" w:color="auto"/>
                <w:left w:val="none" w:sz="0" w:space="0" w:color="auto"/>
                <w:bottom w:val="none" w:sz="0" w:space="0" w:color="auto"/>
                <w:right w:val="none" w:sz="0" w:space="0" w:color="auto"/>
              </w:divBdr>
            </w:div>
            <w:div w:id="892693282">
              <w:marLeft w:val="0"/>
              <w:marRight w:val="0"/>
              <w:marTop w:val="0"/>
              <w:marBottom w:val="0"/>
              <w:divBdr>
                <w:top w:val="none" w:sz="0" w:space="0" w:color="auto"/>
                <w:left w:val="none" w:sz="0" w:space="0" w:color="auto"/>
                <w:bottom w:val="none" w:sz="0" w:space="0" w:color="auto"/>
                <w:right w:val="none" w:sz="0" w:space="0" w:color="auto"/>
              </w:divBdr>
            </w:div>
            <w:div w:id="270552890">
              <w:marLeft w:val="0"/>
              <w:marRight w:val="0"/>
              <w:marTop w:val="0"/>
              <w:marBottom w:val="0"/>
              <w:divBdr>
                <w:top w:val="none" w:sz="0" w:space="0" w:color="auto"/>
                <w:left w:val="none" w:sz="0" w:space="0" w:color="auto"/>
                <w:bottom w:val="none" w:sz="0" w:space="0" w:color="auto"/>
                <w:right w:val="none" w:sz="0" w:space="0" w:color="auto"/>
              </w:divBdr>
            </w:div>
            <w:div w:id="315888664">
              <w:marLeft w:val="0"/>
              <w:marRight w:val="0"/>
              <w:marTop w:val="0"/>
              <w:marBottom w:val="0"/>
              <w:divBdr>
                <w:top w:val="none" w:sz="0" w:space="0" w:color="auto"/>
                <w:left w:val="none" w:sz="0" w:space="0" w:color="auto"/>
                <w:bottom w:val="none" w:sz="0" w:space="0" w:color="auto"/>
                <w:right w:val="none" w:sz="0" w:space="0" w:color="auto"/>
              </w:divBdr>
            </w:div>
            <w:div w:id="1977567445">
              <w:marLeft w:val="0"/>
              <w:marRight w:val="0"/>
              <w:marTop w:val="0"/>
              <w:marBottom w:val="0"/>
              <w:divBdr>
                <w:top w:val="none" w:sz="0" w:space="0" w:color="auto"/>
                <w:left w:val="none" w:sz="0" w:space="0" w:color="auto"/>
                <w:bottom w:val="none" w:sz="0" w:space="0" w:color="auto"/>
                <w:right w:val="none" w:sz="0" w:space="0" w:color="auto"/>
              </w:divBdr>
            </w:div>
            <w:div w:id="851409640">
              <w:marLeft w:val="0"/>
              <w:marRight w:val="0"/>
              <w:marTop w:val="0"/>
              <w:marBottom w:val="0"/>
              <w:divBdr>
                <w:top w:val="none" w:sz="0" w:space="0" w:color="auto"/>
                <w:left w:val="none" w:sz="0" w:space="0" w:color="auto"/>
                <w:bottom w:val="none" w:sz="0" w:space="0" w:color="auto"/>
                <w:right w:val="none" w:sz="0" w:space="0" w:color="auto"/>
              </w:divBdr>
            </w:div>
            <w:div w:id="1231161460">
              <w:marLeft w:val="0"/>
              <w:marRight w:val="0"/>
              <w:marTop w:val="0"/>
              <w:marBottom w:val="0"/>
              <w:divBdr>
                <w:top w:val="none" w:sz="0" w:space="0" w:color="auto"/>
                <w:left w:val="none" w:sz="0" w:space="0" w:color="auto"/>
                <w:bottom w:val="none" w:sz="0" w:space="0" w:color="auto"/>
                <w:right w:val="none" w:sz="0" w:space="0" w:color="auto"/>
              </w:divBdr>
            </w:div>
            <w:div w:id="1121415679">
              <w:marLeft w:val="0"/>
              <w:marRight w:val="0"/>
              <w:marTop w:val="0"/>
              <w:marBottom w:val="0"/>
              <w:divBdr>
                <w:top w:val="none" w:sz="0" w:space="0" w:color="auto"/>
                <w:left w:val="none" w:sz="0" w:space="0" w:color="auto"/>
                <w:bottom w:val="none" w:sz="0" w:space="0" w:color="auto"/>
                <w:right w:val="none" w:sz="0" w:space="0" w:color="auto"/>
              </w:divBdr>
            </w:div>
            <w:div w:id="1899510059">
              <w:marLeft w:val="0"/>
              <w:marRight w:val="0"/>
              <w:marTop w:val="0"/>
              <w:marBottom w:val="0"/>
              <w:divBdr>
                <w:top w:val="none" w:sz="0" w:space="0" w:color="auto"/>
                <w:left w:val="none" w:sz="0" w:space="0" w:color="auto"/>
                <w:bottom w:val="none" w:sz="0" w:space="0" w:color="auto"/>
                <w:right w:val="none" w:sz="0" w:space="0" w:color="auto"/>
              </w:divBdr>
            </w:div>
            <w:div w:id="1328090062">
              <w:marLeft w:val="0"/>
              <w:marRight w:val="0"/>
              <w:marTop w:val="0"/>
              <w:marBottom w:val="0"/>
              <w:divBdr>
                <w:top w:val="none" w:sz="0" w:space="0" w:color="auto"/>
                <w:left w:val="none" w:sz="0" w:space="0" w:color="auto"/>
                <w:bottom w:val="none" w:sz="0" w:space="0" w:color="auto"/>
                <w:right w:val="none" w:sz="0" w:space="0" w:color="auto"/>
              </w:divBdr>
            </w:div>
            <w:div w:id="1469932408">
              <w:marLeft w:val="0"/>
              <w:marRight w:val="0"/>
              <w:marTop w:val="0"/>
              <w:marBottom w:val="0"/>
              <w:divBdr>
                <w:top w:val="none" w:sz="0" w:space="0" w:color="auto"/>
                <w:left w:val="none" w:sz="0" w:space="0" w:color="auto"/>
                <w:bottom w:val="none" w:sz="0" w:space="0" w:color="auto"/>
                <w:right w:val="none" w:sz="0" w:space="0" w:color="auto"/>
              </w:divBdr>
            </w:div>
            <w:div w:id="334499657">
              <w:marLeft w:val="0"/>
              <w:marRight w:val="0"/>
              <w:marTop w:val="0"/>
              <w:marBottom w:val="0"/>
              <w:divBdr>
                <w:top w:val="none" w:sz="0" w:space="0" w:color="auto"/>
                <w:left w:val="none" w:sz="0" w:space="0" w:color="auto"/>
                <w:bottom w:val="none" w:sz="0" w:space="0" w:color="auto"/>
                <w:right w:val="none" w:sz="0" w:space="0" w:color="auto"/>
              </w:divBdr>
            </w:div>
            <w:div w:id="3364965">
              <w:marLeft w:val="0"/>
              <w:marRight w:val="0"/>
              <w:marTop w:val="0"/>
              <w:marBottom w:val="0"/>
              <w:divBdr>
                <w:top w:val="none" w:sz="0" w:space="0" w:color="auto"/>
                <w:left w:val="none" w:sz="0" w:space="0" w:color="auto"/>
                <w:bottom w:val="none" w:sz="0" w:space="0" w:color="auto"/>
                <w:right w:val="none" w:sz="0" w:space="0" w:color="auto"/>
              </w:divBdr>
            </w:div>
            <w:div w:id="1227449897">
              <w:marLeft w:val="0"/>
              <w:marRight w:val="0"/>
              <w:marTop w:val="0"/>
              <w:marBottom w:val="0"/>
              <w:divBdr>
                <w:top w:val="none" w:sz="0" w:space="0" w:color="auto"/>
                <w:left w:val="none" w:sz="0" w:space="0" w:color="auto"/>
                <w:bottom w:val="none" w:sz="0" w:space="0" w:color="auto"/>
                <w:right w:val="none" w:sz="0" w:space="0" w:color="auto"/>
              </w:divBdr>
            </w:div>
            <w:div w:id="1791585796">
              <w:marLeft w:val="0"/>
              <w:marRight w:val="0"/>
              <w:marTop w:val="0"/>
              <w:marBottom w:val="0"/>
              <w:divBdr>
                <w:top w:val="none" w:sz="0" w:space="0" w:color="auto"/>
                <w:left w:val="none" w:sz="0" w:space="0" w:color="auto"/>
                <w:bottom w:val="none" w:sz="0" w:space="0" w:color="auto"/>
                <w:right w:val="none" w:sz="0" w:space="0" w:color="auto"/>
              </w:divBdr>
            </w:div>
            <w:div w:id="1094280417">
              <w:marLeft w:val="0"/>
              <w:marRight w:val="0"/>
              <w:marTop w:val="0"/>
              <w:marBottom w:val="0"/>
              <w:divBdr>
                <w:top w:val="none" w:sz="0" w:space="0" w:color="auto"/>
                <w:left w:val="none" w:sz="0" w:space="0" w:color="auto"/>
                <w:bottom w:val="none" w:sz="0" w:space="0" w:color="auto"/>
                <w:right w:val="none" w:sz="0" w:space="0" w:color="auto"/>
              </w:divBdr>
            </w:div>
            <w:div w:id="1094284982">
              <w:marLeft w:val="0"/>
              <w:marRight w:val="0"/>
              <w:marTop w:val="0"/>
              <w:marBottom w:val="0"/>
              <w:divBdr>
                <w:top w:val="none" w:sz="0" w:space="0" w:color="auto"/>
                <w:left w:val="none" w:sz="0" w:space="0" w:color="auto"/>
                <w:bottom w:val="none" w:sz="0" w:space="0" w:color="auto"/>
                <w:right w:val="none" w:sz="0" w:space="0" w:color="auto"/>
              </w:divBdr>
            </w:div>
            <w:div w:id="1439522555">
              <w:marLeft w:val="0"/>
              <w:marRight w:val="0"/>
              <w:marTop w:val="0"/>
              <w:marBottom w:val="0"/>
              <w:divBdr>
                <w:top w:val="none" w:sz="0" w:space="0" w:color="auto"/>
                <w:left w:val="none" w:sz="0" w:space="0" w:color="auto"/>
                <w:bottom w:val="none" w:sz="0" w:space="0" w:color="auto"/>
                <w:right w:val="none" w:sz="0" w:space="0" w:color="auto"/>
              </w:divBdr>
            </w:div>
            <w:div w:id="1684435290">
              <w:marLeft w:val="0"/>
              <w:marRight w:val="0"/>
              <w:marTop w:val="0"/>
              <w:marBottom w:val="0"/>
              <w:divBdr>
                <w:top w:val="none" w:sz="0" w:space="0" w:color="auto"/>
                <w:left w:val="none" w:sz="0" w:space="0" w:color="auto"/>
                <w:bottom w:val="none" w:sz="0" w:space="0" w:color="auto"/>
                <w:right w:val="none" w:sz="0" w:space="0" w:color="auto"/>
              </w:divBdr>
            </w:div>
            <w:div w:id="643315928">
              <w:marLeft w:val="0"/>
              <w:marRight w:val="0"/>
              <w:marTop w:val="0"/>
              <w:marBottom w:val="0"/>
              <w:divBdr>
                <w:top w:val="none" w:sz="0" w:space="0" w:color="auto"/>
                <w:left w:val="none" w:sz="0" w:space="0" w:color="auto"/>
                <w:bottom w:val="none" w:sz="0" w:space="0" w:color="auto"/>
                <w:right w:val="none" w:sz="0" w:space="0" w:color="auto"/>
              </w:divBdr>
            </w:div>
            <w:div w:id="1125659679">
              <w:marLeft w:val="0"/>
              <w:marRight w:val="0"/>
              <w:marTop w:val="0"/>
              <w:marBottom w:val="0"/>
              <w:divBdr>
                <w:top w:val="none" w:sz="0" w:space="0" w:color="auto"/>
                <w:left w:val="none" w:sz="0" w:space="0" w:color="auto"/>
                <w:bottom w:val="none" w:sz="0" w:space="0" w:color="auto"/>
                <w:right w:val="none" w:sz="0" w:space="0" w:color="auto"/>
              </w:divBdr>
            </w:div>
            <w:div w:id="595134396">
              <w:marLeft w:val="0"/>
              <w:marRight w:val="0"/>
              <w:marTop w:val="0"/>
              <w:marBottom w:val="0"/>
              <w:divBdr>
                <w:top w:val="none" w:sz="0" w:space="0" w:color="auto"/>
                <w:left w:val="none" w:sz="0" w:space="0" w:color="auto"/>
                <w:bottom w:val="none" w:sz="0" w:space="0" w:color="auto"/>
                <w:right w:val="none" w:sz="0" w:space="0" w:color="auto"/>
              </w:divBdr>
            </w:div>
            <w:div w:id="1181623933">
              <w:marLeft w:val="0"/>
              <w:marRight w:val="0"/>
              <w:marTop w:val="0"/>
              <w:marBottom w:val="0"/>
              <w:divBdr>
                <w:top w:val="none" w:sz="0" w:space="0" w:color="auto"/>
                <w:left w:val="none" w:sz="0" w:space="0" w:color="auto"/>
                <w:bottom w:val="none" w:sz="0" w:space="0" w:color="auto"/>
                <w:right w:val="none" w:sz="0" w:space="0" w:color="auto"/>
              </w:divBdr>
            </w:div>
            <w:div w:id="446587340">
              <w:marLeft w:val="0"/>
              <w:marRight w:val="0"/>
              <w:marTop w:val="0"/>
              <w:marBottom w:val="0"/>
              <w:divBdr>
                <w:top w:val="none" w:sz="0" w:space="0" w:color="auto"/>
                <w:left w:val="none" w:sz="0" w:space="0" w:color="auto"/>
                <w:bottom w:val="none" w:sz="0" w:space="0" w:color="auto"/>
                <w:right w:val="none" w:sz="0" w:space="0" w:color="auto"/>
              </w:divBdr>
            </w:div>
            <w:div w:id="100615573">
              <w:marLeft w:val="0"/>
              <w:marRight w:val="0"/>
              <w:marTop w:val="0"/>
              <w:marBottom w:val="0"/>
              <w:divBdr>
                <w:top w:val="none" w:sz="0" w:space="0" w:color="auto"/>
                <w:left w:val="none" w:sz="0" w:space="0" w:color="auto"/>
                <w:bottom w:val="none" w:sz="0" w:space="0" w:color="auto"/>
                <w:right w:val="none" w:sz="0" w:space="0" w:color="auto"/>
              </w:divBdr>
            </w:div>
            <w:div w:id="1973704393">
              <w:marLeft w:val="0"/>
              <w:marRight w:val="0"/>
              <w:marTop w:val="0"/>
              <w:marBottom w:val="0"/>
              <w:divBdr>
                <w:top w:val="none" w:sz="0" w:space="0" w:color="auto"/>
                <w:left w:val="none" w:sz="0" w:space="0" w:color="auto"/>
                <w:bottom w:val="none" w:sz="0" w:space="0" w:color="auto"/>
                <w:right w:val="none" w:sz="0" w:space="0" w:color="auto"/>
              </w:divBdr>
            </w:div>
            <w:div w:id="163978456">
              <w:marLeft w:val="0"/>
              <w:marRight w:val="0"/>
              <w:marTop w:val="0"/>
              <w:marBottom w:val="0"/>
              <w:divBdr>
                <w:top w:val="none" w:sz="0" w:space="0" w:color="auto"/>
                <w:left w:val="none" w:sz="0" w:space="0" w:color="auto"/>
                <w:bottom w:val="none" w:sz="0" w:space="0" w:color="auto"/>
                <w:right w:val="none" w:sz="0" w:space="0" w:color="auto"/>
              </w:divBdr>
            </w:div>
            <w:div w:id="721750018">
              <w:marLeft w:val="0"/>
              <w:marRight w:val="0"/>
              <w:marTop w:val="0"/>
              <w:marBottom w:val="0"/>
              <w:divBdr>
                <w:top w:val="none" w:sz="0" w:space="0" w:color="auto"/>
                <w:left w:val="none" w:sz="0" w:space="0" w:color="auto"/>
                <w:bottom w:val="none" w:sz="0" w:space="0" w:color="auto"/>
                <w:right w:val="none" w:sz="0" w:space="0" w:color="auto"/>
              </w:divBdr>
            </w:div>
            <w:div w:id="1354651527">
              <w:marLeft w:val="0"/>
              <w:marRight w:val="0"/>
              <w:marTop w:val="0"/>
              <w:marBottom w:val="0"/>
              <w:divBdr>
                <w:top w:val="none" w:sz="0" w:space="0" w:color="auto"/>
                <w:left w:val="none" w:sz="0" w:space="0" w:color="auto"/>
                <w:bottom w:val="none" w:sz="0" w:space="0" w:color="auto"/>
                <w:right w:val="none" w:sz="0" w:space="0" w:color="auto"/>
              </w:divBdr>
            </w:div>
            <w:div w:id="1882594035">
              <w:marLeft w:val="0"/>
              <w:marRight w:val="0"/>
              <w:marTop w:val="0"/>
              <w:marBottom w:val="0"/>
              <w:divBdr>
                <w:top w:val="none" w:sz="0" w:space="0" w:color="auto"/>
                <w:left w:val="none" w:sz="0" w:space="0" w:color="auto"/>
                <w:bottom w:val="none" w:sz="0" w:space="0" w:color="auto"/>
                <w:right w:val="none" w:sz="0" w:space="0" w:color="auto"/>
              </w:divBdr>
            </w:div>
            <w:div w:id="1941252239">
              <w:marLeft w:val="0"/>
              <w:marRight w:val="0"/>
              <w:marTop w:val="0"/>
              <w:marBottom w:val="0"/>
              <w:divBdr>
                <w:top w:val="none" w:sz="0" w:space="0" w:color="auto"/>
                <w:left w:val="none" w:sz="0" w:space="0" w:color="auto"/>
                <w:bottom w:val="none" w:sz="0" w:space="0" w:color="auto"/>
                <w:right w:val="none" w:sz="0" w:space="0" w:color="auto"/>
              </w:divBdr>
            </w:div>
            <w:div w:id="2025279173">
              <w:marLeft w:val="0"/>
              <w:marRight w:val="0"/>
              <w:marTop w:val="0"/>
              <w:marBottom w:val="0"/>
              <w:divBdr>
                <w:top w:val="none" w:sz="0" w:space="0" w:color="auto"/>
                <w:left w:val="none" w:sz="0" w:space="0" w:color="auto"/>
                <w:bottom w:val="none" w:sz="0" w:space="0" w:color="auto"/>
                <w:right w:val="none" w:sz="0" w:space="0" w:color="auto"/>
              </w:divBdr>
            </w:div>
            <w:div w:id="1990286767">
              <w:marLeft w:val="0"/>
              <w:marRight w:val="0"/>
              <w:marTop w:val="0"/>
              <w:marBottom w:val="0"/>
              <w:divBdr>
                <w:top w:val="none" w:sz="0" w:space="0" w:color="auto"/>
                <w:left w:val="none" w:sz="0" w:space="0" w:color="auto"/>
                <w:bottom w:val="none" w:sz="0" w:space="0" w:color="auto"/>
                <w:right w:val="none" w:sz="0" w:space="0" w:color="auto"/>
              </w:divBdr>
            </w:div>
            <w:div w:id="412706325">
              <w:marLeft w:val="0"/>
              <w:marRight w:val="0"/>
              <w:marTop w:val="0"/>
              <w:marBottom w:val="0"/>
              <w:divBdr>
                <w:top w:val="none" w:sz="0" w:space="0" w:color="auto"/>
                <w:left w:val="none" w:sz="0" w:space="0" w:color="auto"/>
                <w:bottom w:val="none" w:sz="0" w:space="0" w:color="auto"/>
                <w:right w:val="none" w:sz="0" w:space="0" w:color="auto"/>
              </w:divBdr>
            </w:div>
            <w:div w:id="1502701897">
              <w:marLeft w:val="0"/>
              <w:marRight w:val="0"/>
              <w:marTop w:val="0"/>
              <w:marBottom w:val="0"/>
              <w:divBdr>
                <w:top w:val="none" w:sz="0" w:space="0" w:color="auto"/>
                <w:left w:val="none" w:sz="0" w:space="0" w:color="auto"/>
                <w:bottom w:val="none" w:sz="0" w:space="0" w:color="auto"/>
                <w:right w:val="none" w:sz="0" w:space="0" w:color="auto"/>
              </w:divBdr>
            </w:div>
            <w:div w:id="943149268">
              <w:marLeft w:val="0"/>
              <w:marRight w:val="0"/>
              <w:marTop w:val="0"/>
              <w:marBottom w:val="0"/>
              <w:divBdr>
                <w:top w:val="none" w:sz="0" w:space="0" w:color="auto"/>
                <w:left w:val="none" w:sz="0" w:space="0" w:color="auto"/>
                <w:bottom w:val="none" w:sz="0" w:space="0" w:color="auto"/>
                <w:right w:val="none" w:sz="0" w:space="0" w:color="auto"/>
              </w:divBdr>
            </w:div>
            <w:div w:id="1821845883">
              <w:marLeft w:val="0"/>
              <w:marRight w:val="0"/>
              <w:marTop w:val="0"/>
              <w:marBottom w:val="0"/>
              <w:divBdr>
                <w:top w:val="none" w:sz="0" w:space="0" w:color="auto"/>
                <w:left w:val="none" w:sz="0" w:space="0" w:color="auto"/>
                <w:bottom w:val="none" w:sz="0" w:space="0" w:color="auto"/>
                <w:right w:val="none" w:sz="0" w:space="0" w:color="auto"/>
              </w:divBdr>
            </w:div>
            <w:div w:id="1708678059">
              <w:marLeft w:val="0"/>
              <w:marRight w:val="0"/>
              <w:marTop w:val="0"/>
              <w:marBottom w:val="0"/>
              <w:divBdr>
                <w:top w:val="none" w:sz="0" w:space="0" w:color="auto"/>
                <w:left w:val="none" w:sz="0" w:space="0" w:color="auto"/>
                <w:bottom w:val="none" w:sz="0" w:space="0" w:color="auto"/>
                <w:right w:val="none" w:sz="0" w:space="0" w:color="auto"/>
              </w:divBdr>
            </w:div>
            <w:div w:id="1094401088">
              <w:marLeft w:val="0"/>
              <w:marRight w:val="0"/>
              <w:marTop w:val="0"/>
              <w:marBottom w:val="0"/>
              <w:divBdr>
                <w:top w:val="none" w:sz="0" w:space="0" w:color="auto"/>
                <w:left w:val="none" w:sz="0" w:space="0" w:color="auto"/>
                <w:bottom w:val="none" w:sz="0" w:space="0" w:color="auto"/>
                <w:right w:val="none" w:sz="0" w:space="0" w:color="auto"/>
              </w:divBdr>
            </w:div>
            <w:div w:id="69355219">
              <w:marLeft w:val="0"/>
              <w:marRight w:val="0"/>
              <w:marTop w:val="0"/>
              <w:marBottom w:val="0"/>
              <w:divBdr>
                <w:top w:val="none" w:sz="0" w:space="0" w:color="auto"/>
                <w:left w:val="none" w:sz="0" w:space="0" w:color="auto"/>
                <w:bottom w:val="none" w:sz="0" w:space="0" w:color="auto"/>
                <w:right w:val="none" w:sz="0" w:space="0" w:color="auto"/>
              </w:divBdr>
            </w:div>
            <w:div w:id="529732449">
              <w:marLeft w:val="0"/>
              <w:marRight w:val="0"/>
              <w:marTop w:val="0"/>
              <w:marBottom w:val="0"/>
              <w:divBdr>
                <w:top w:val="none" w:sz="0" w:space="0" w:color="auto"/>
                <w:left w:val="none" w:sz="0" w:space="0" w:color="auto"/>
                <w:bottom w:val="none" w:sz="0" w:space="0" w:color="auto"/>
                <w:right w:val="none" w:sz="0" w:space="0" w:color="auto"/>
              </w:divBdr>
            </w:div>
            <w:div w:id="2074814973">
              <w:marLeft w:val="0"/>
              <w:marRight w:val="0"/>
              <w:marTop w:val="0"/>
              <w:marBottom w:val="0"/>
              <w:divBdr>
                <w:top w:val="none" w:sz="0" w:space="0" w:color="auto"/>
                <w:left w:val="none" w:sz="0" w:space="0" w:color="auto"/>
                <w:bottom w:val="none" w:sz="0" w:space="0" w:color="auto"/>
                <w:right w:val="none" w:sz="0" w:space="0" w:color="auto"/>
              </w:divBdr>
            </w:div>
            <w:div w:id="1775712197">
              <w:marLeft w:val="0"/>
              <w:marRight w:val="0"/>
              <w:marTop w:val="0"/>
              <w:marBottom w:val="0"/>
              <w:divBdr>
                <w:top w:val="none" w:sz="0" w:space="0" w:color="auto"/>
                <w:left w:val="none" w:sz="0" w:space="0" w:color="auto"/>
                <w:bottom w:val="none" w:sz="0" w:space="0" w:color="auto"/>
                <w:right w:val="none" w:sz="0" w:space="0" w:color="auto"/>
              </w:divBdr>
            </w:div>
            <w:div w:id="306782720">
              <w:marLeft w:val="0"/>
              <w:marRight w:val="0"/>
              <w:marTop w:val="0"/>
              <w:marBottom w:val="0"/>
              <w:divBdr>
                <w:top w:val="none" w:sz="0" w:space="0" w:color="auto"/>
                <w:left w:val="none" w:sz="0" w:space="0" w:color="auto"/>
                <w:bottom w:val="none" w:sz="0" w:space="0" w:color="auto"/>
                <w:right w:val="none" w:sz="0" w:space="0" w:color="auto"/>
              </w:divBdr>
            </w:div>
            <w:div w:id="1774855959">
              <w:marLeft w:val="0"/>
              <w:marRight w:val="0"/>
              <w:marTop w:val="0"/>
              <w:marBottom w:val="0"/>
              <w:divBdr>
                <w:top w:val="none" w:sz="0" w:space="0" w:color="auto"/>
                <w:left w:val="none" w:sz="0" w:space="0" w:color="auto"/>
                <w:bottom w:val="none" w:sz="0" w:space="0" w:color="auto"/>
                <w:right w:val="none" w:sz="0" w:space="0" w:color="auto"/>
              </w:divBdr>
            </w:div>
            <w:div w:id="1038431364">
              <w:marLeft w:val="0"/>
              <w:marRight w:val="0"/>
              <w:marTop w:val="0"/>
              <w:marBottom w:val="0"/>
              <w:divBdr>
                <w:top w:val="none" w:sz="0" w:space="0" w:color="auto"/>
                <w:left w:val="none" w:sz="0" w:space="0" w:color="auto"/>
                <w:bottom w:val="none" w:sz="0" w:space="0" w:color="auto"/>
                <w:right w:val="none" w:sz="0" w:space="0" w:color="auto"/>
              </w:divBdr>
            </w:div>
            <w:div w:id="1147742553">
              <w:marLeft w:val="0"/>
              <w:marRight w:val="0"/>
              <w:marTop w:val="0"/>
              <w:marBottom w:val="0"/>
              <w:divBdr>
                <w:top w:val="none" w:sz="0" w:space="0" w:color="auto"/>
                <w:left w:val="none" w:sz="0" w:space="0" w:color="auto"/>
                <w:bottom w:val="none" w:sz="0" w:space="0" w:color="auto"/>
                <w:right w:val="none" w:sz="0" w:space="0" w:color="auto"/>
              </w:divBdr>
            </w:div>
            <w:div w:id="1331564090">
              <w:marLeft w:val="0"/>
              <w:marRight w:val="0"/>
              <w:marTop w:val="0"/>
              <w:marBottom w:val="0"/>
              <w:divBdr>
                <w:top w:val="none" w:sz="0" w:space="0" w:color="auto"/>
                <w:left w:val="none" w:sz="0" w:space="0" w:color="auto"/>
                <w:bottom w:val="none" w:sz="0" w:space="0" w:color="auto"/>
                <w:right w:val="none" w:sz="0" w:space="0" w:color="auto"/>
              </w:divBdr>
            </w:div>
            <w:div w:id="1555845116">
              <w:marLeft w:val="0"/>
              <w:marRight w:val="0"/>
              <w:marTop w:val="0"/>
              <w:marBottom w:val="0"/>
              <w:divBdr>
                <w:top w:val="none" w:sz="0" w:space="0" w:color="auto"/>
                <w:left w:val="none" w:sz="0" w:space="0" w:color="auto"/>
                <w:bottom w:val="none" w:sz="0" w:space="0" w:color="auto"/>
                <w:right w:val="none" w:sz="0" w:space="0" w:color="auto"/>
              </w:divBdr>
            </w:div>
            <w:div w:id="598954306">
              <w:marLeft w:val="0"/>
              <w:marRight w:val="0"/>
              <w:marTop w:val="0"/>
              <w:marBottom w:val="0"/>
              <w:divBdr>
                <w:top w:val="none" w:sz="0" w:space="0" w:color="auto"/>
                <w:left w:val="none" w:sz="0" w:space="0" w:color="auto"/>
                <w:bottom w:val="none" w:sz="0" w:space="0" w:color="auto"/>
                <w:right w:val="none" w:sz="0" w:space="0" w:color="auto"/>
              </w:divBdr>
            </w:div>
            <w:div w:id="1884949572">
              <w:marLeft w:val="0"/>
              <w:marRight w:val="0"/>
              <w:marTop w:val="0"/>
              <w:marBottom w:val="0"/>
              <w:divBdr>
                <w:top w:val="none" w:sz="0" w:space="0" w:color="auto"/>
                <w:left w:val="none" w:sz="0" w:space="0" w:color="auto"/>
                <w:bottom w:val="none" w:sz="0" w:space="0" w:color="auto"/>
                <w:right w:val="none" w:sz="0" w:space="0" w:color="auto"/>
              </w:divBdr>
            </w:div>
            <w:div w:id="250814944">
              <w:marLeft w:val="0"/>
              <w:marRight w:val="0"/>
              <w:marTop w:val="0"/>
              <w:marBottom w:val="0"/>
              <w:divBdr>
                <w:top w:val="none" w:sz="0" w:space="0" w:color="auto"/>
                <w:left w:val="none" w:sz="0" w:space="0" w:color="auto"/>
                <w:bottom w:val="none" w:sz="0" w:space="0" w:color="auto"/>
                <w:right w:val="none" w:sz="0" w:space="0" w:color="auto"/>
              </w:divBdr>
            </w:div>
            <w:div w:id="301542564">
              <w:marLeft w:val="0"/>
              <w:marRight w:val="0"/>
              <w:marTop w:val="0"/>
              <w:marBottom w:val="0"/>
              <w:divBdr>
                <w:top w:val="none" w:sz="0" w:space="0" w:color="auto"/>
                <w:left w:val="none" w:sz="0" w:space="0" w:color="auto"/>
                <w:bottom w:val="none" w:sz="0" w:space="0" w:color="auto"/>
                <w:right w:val="none" w:sz="0" w:space="0" w:color="auto"/>
              </w:divBdr>
            </w:div>
            <w:div w:id="929462119">
              <w:marLeft w:val="0"/>
              <w:marRight w:val="0"/>
              <w:marTop w:val="0"/>
              <w:marBottom w:val="0"/>
              <w:divBdr>
                <w:top w:val="none" w:sz="0" w:space="0" w:color="auto"/>
                <w:left w:val="none" w:sz="0" w:space="0" w:color="auto"/>
                <w:bottom w:val="none" w:sz="0" w:space="0" w:color="auto"/>
                <w:right w:val="none" w:sz="0" w:space="0" w:color="auto"/>
              </w:divBdr>
            </w:div>
            <w:div w:id="1642340441">
              <w:marLeft w:val="0"/>
              <w:marRight w:val="0"/>
              <w:marTop w:val="0"/>
              <w:marBottom w:val="0"/>
              <w:divBdr>
                <w:top w:val="none" w:sz="0" w:space="0" w:color="auto"/>
                <w:left w:val="none" w:sz="0" w:space="0" w:color="auto"/>
                <w:bottom w:val="none" w:sz="0" w:space="0" w:color="auto"/>
                <w:right w:val="none" w:sz="0" w:space="0" w:color="auto"/>
              </w:divBdr>
            </w:div>
            <w:div w:id="417337159">
              <w:marLeft w:val="0"/>
              <w:marRight w:val="0"/>
              <w:marTop w:val="0"/>
              <w:marBottom w:val="0"/>
              <w:divBdr>
                <w:top w:val="none" w:sz="0" w:space="0" w:color="auto"/>
                <w:left w:val="none" w:sz="0" w:space="0" w:color="auto"/>
                <w:bottom w:val="none" w:sz="0" w:space="0" w:color="auto"/>
                <w:right w:val="none" w:sz="0" w:space="0" w:color="auto"/>
              </w:divBdr>
            </w:div>
            <w:div w:id="579409178">
              <w:marLeft w:val="0"/>
              <w:marRight w:val="0"/>
              <w:marTop w:val="0"/>
              <w:marBottom w:val="0"/>
              <w:divBdr>
                <w:top w:val="none" w:sz="0" w:space="0" w:color="auto"/>
                <w:left w:val="none" w:sz="0" w:space="0" w:color="auto"/>
                <w:bottom w:val="none" w:sz="0" w:space="0" w:color="auto"/>
                <w:right w:val="none" w:sz="0" w:space="0" w:color="auto"/>
              </w:divBdr>
            </w:div>
            <w:div w:id="446849705">
              <w:marLeft w:val="0"/>
              <w:marRight w:val="0"/>
              <w:marTop w:val="0"/>
              <w:marBottom w:val="0"/>
              <w:divBdr>
                <w:top w:val="none" w:sz="0" w:space="0" w:color="auto"/>
                <w:left w:val="none" w:sz="0" w:space="0" w:color="auto"/>
                <w:bottom w:val="none" w:sz="0" w:space="0" w:color="auto"/>
                <w:right w:val="none" w:sz="0" w:space="0" w:color="auto"/>
              </w:divBdr>
            </w:div>
            <w:div w:id="397561226">
              <w:marLeft w:val="0"/>
              <w:marRight w:val="0"/>
              <w:marTop w:val="0"/>
              <w:marBottom w:val="0"/>
              <w:divBdr>
                <w:top w:val="none" w:sz="0" w:space="0" w:color="auto"/>
                <w:left w:val="none" w:sz="0" w:space="0" w:color="auto"/>
                <w:bottom w:val="none" w:sz="0" w:space="0" w:color="auto"/>
                <w:right w:val="none" w:sz="0" w:space="0" w:color="auto"/>
              </w:divBdr>
            </w:div>
            <w:div w:id="1126703067">
              <w:marLeft w:val="0"/>
              <w:marRight w:val="0"/>
              <w:marTop w:val="0"/>
              <w:marBottom w:val="0"/>
              <w:divBdr>
                <w:top w:val="none" w:sz="0" w:space="0" w:color="auto"/>
                <w:left w:val="none" w:sz="0" w:space="0" w:color="auto"/>
                <w:bottom w:val="none" w:sz="0" w:space="0" w:color="auto"/>
                <w:right w:val="none" w:sz="0" w:space="0" w:color="auto"/>
              </w:divBdr>
            </w:div>
            <w:div w:id="855462911">
              <w:marLeft w:val="0"/>
              <w:marRight w:val="0"/>
              <w:marTop w:val="0"/>
              <w:marBottom w:val="0"/>
              <w:divBdr>
                <w:top w:val="none" w:sz="0" w:space="0" w:color="auto"/>
                <w:left w:val="none" w:sz="0" w:space="0" w:color="auto"/>
                <w:bottom w:val="none" w:sz="0" w:space="0" w:color="auto"/>
                <w:right w:val="none" w:sz="0" w:space="0" w:color="auto"/>
              </w:divBdr>
            </w:div>
            <w:div w:id="2079862717">
              <w:marLeft w:val="0"/>
              <w:marRight w:val="0"/>
              <w:marTop w:val="0"/>
              <w:marBottom w:val="0"/>
              <w:divBdr>
                <w:top w:val="none" w:sz="0" w:space="0" w:color="auto"/>
                <w:left w:val="none" w:sz="0" w:space="0" w:color="auto"/>
                <w:bottom w:val="none" w:sz="0" w:space="0" w:color="auto"/>
                <w:right w:val="none" w:sz="0" w:space="0" w:color="auto"/>
              </w:divBdr>
            </w:div>
            <w:div w:id="2140419050">
              <w:marLeft w:val="0"/>
              <w:marRight w:val="0"/>
              <w:marTop w:val="0"/>
              <w:marBottom w:val="0"/>
              <w:divBdr>
                <w:top w:val="none" w:sz="0" w:space="0" w:color="auto"/>
                <w:left w:val="none" w:sz="0" w:space="0" w:color="auto"/>
                <w:bottom w:val="none" w:sz="0" w:space="0" w:color="auto"/>
                <w:right w:val="none" w:sz="0" w:space="0" w:color="auto"/>
              </w:divBdr>
            </w:div>
            <w:div w:id="475494786">
              <w:marLeft w:val="0"/>
              <w:marRight w:val="0"/>
              <w:marTop w:val="0"/>
              <w:marBottom w:val="0"/>
              <w:divBdr>
                <w:top w:val="none" w:sz="0" w:space="0" w:color="auto"/>
                <w:left w:val="none" w:sz="0" w:space="0" w:color="auto"/>
                <w:bottom w:val="none" w:sz="0" w:space="0" w:color="auto"/>
                <w:right w:val="none" w:sz="0" w:space="0" w:color="auto"/>
              </w:divBdr>
            </w:div>
            <w:div w:id="294527662">
              <w:marLeft w:val="0"/>
              <w:marRight w:val="0"/>
              <w:marTop w:val="0"/>
              <w:marBottom w:val="0"/>
              <w:divBdr>
                <w:top w:val="none" w:sz="0" w:space="0" w:color="auto"/>
                <w:left w:val="none" w:sz="0" w:space="0" w:color="auto"/>
                <w:bottom w:val="none" w:sz="0" w:space="0" w:color="auto"/>
                <w:right w:val="none" w:sz="0" w:space="0" w:color="auto"/>
              </w:divBdr>
            </w:div>
            <w:div w:id="30426912">
              <w:marLeft w:val="0"/>
              <w:marRight w:val="0"/>
              <w:marTop w:val="0"/>
              <w:marBottom w:val="0"/>
              <w:divBdr>
                <w:top w:val="none" w:sz="0" w:space="0" w:color="auto"/>
                <w:left w:val="none" w:sz="0" w:space="0" w:color="auto"/>
                <w:bottom w:val="none" w:sz="0" w:space="0" w:color="auto"/>
                <w:right w:val="none" w:sz="0" w:space="0" w:color="auto"/>
              </w:divBdr>
            </w:div>
            <w:div w:id="1160578487">
              <w:marLeft w:val="0"/>
              <w:marRight w:val="0"/>
              <w:marTop w:val="0"/>
              <w:marBottom w:val="0"/>
              <w:divBdr>
                <w:top w:val="none" w:sz="0" w:space="0" w:color="auto"/>
                <w:left w:val="none" w:sz="0" w:space="0" w:color="auto"/>
                <w:bottom w:val="none" w:sz="0" w:space="0" w:color="auto"/>
                <w:right w:val="none" w:sz="0" w:space="0" w:color="auto"/>
              </w:divBdr>
            </w:div>
            <w:div w:id="1440296911">
              <w:marLeft w:val="0"/>
              <w:marRight w:val="0"/>
              <w:marTop w:val="0"/>
              <w:marBottom w:val="0"/>
              <w:divBdr>
                <w:top w:val="none" w:sz="0" w:space="0" w:color="auto"/>
                <w:left w:val="none" w:sz="0" w:space="0" w:color="auto"/>
                <w:bottom w:val="none" w:sz="0" w:space="0" w:color="auto"/>
                <w:right w:val="none" w:sz="0" w:space="0" w:color="auto"/>
              </w:divBdr>
            </w:div>
            <w:div w:id="705640966">
              <w:marLeft w:val="0"/>
              <w:marRight w:val="0"/>
              <w:marTop w:val="0"/>
              <w:marBottom w:val="0"/>
              <w:divBdr>
                <w:top w:val="none" w:sz="0" w:space="0" w:color="auto"/>
                <w:left w:val="none" w:sz="0" w:space="0" w:color="auto"/>
                <w:bottom w:val="none" w:sz="0" w:space="0" w:color="auto"/>
                <w:right w:val="none" w:sz="0" w:space="0" w:color="auto"/>
              </w:divBdr>
            </w:div>
            <w:div w:id="194929796">
              <w:marLeft w:val="0"/>
              <w:marRight w:val="0"/>
              <w:marTop w:val="0"/>
              <w:marBottom w:val="0"/>
              <w:divBdr>
                <w:top w:val="none" w:sz="0" w:space="0" w:color="auto"/>
                <w:left w:val="none" w:sz="0" w:space="0" w:color="auto"/>
                <w:bottom w:val="none" w:sz="0" w:space="0" w:color="auto"/>
                <w:right w:val="none" w:sz="0" w:space="0" w:color="auto"/>
              </w:divBdr>
            </w:div>
            <w:div w:id="1096555022">
              <w:marLeft w:val="0"/>
              <w:marRight w:val="0"/>
              <w:marTop w:val="0"/>
              <w:marBottom w:val="0"/>
              <w:divBdr>
                <w:top w:val="none" w:sz="0" w:space="0" w:color="auto"/>
                <w:left w:val="none" w:sz="0" w:space="0" w:color="auto"/>
                <w:bottom w:val="none" w:sz="0" w:space="0" w:color="auto"/>
                <w:right w:val="none" w:sz="0" w:space="0" w:color="auto"/>
              </w:divBdr>
            </w:div>
            <w:div w:id="410277962">
              <w:marLeft w:val="0"/>
              <w:marRight w:val="0"/>
              <w:marTop w:val="0"/>
              <w:marBottom w:val="0"/>
              <w:divBdr>
                <w:top w:val="none" w:sz="0" w:space="0" w:color="auto"/>
                <w:left w:val="none" w:sz="0" w:space="0" w:color="auto"/>
                <w:bottom w:val="none" w:sz="0" w:space="0" w:color="auto"/>
                <w:right w:val="none" w:sz="0" w:space="0" w:color="auto"/>
              </w:divBdr>
            </w:div>
            <w:div w:id="507453390">
              <w:marLeft w:val="0"/>
              <w:marRight w:val="0"/>
              <w:marTop w:val="0"/>
              <w:marBottom w:val="0"/>
              <w:divBdr>
                <w:top w:val="none" w:sz="0" w:space="0" w:color="auto"/>
                <w:left w:val="none" w:sz="0" w:space="0" w:color="auto"/>
                <w:bottom w:val="none" w:sz="0" w:space="0" w:color="auto"/>
                <w:right w:val="none" w:sz="0" w:space="0" w:color="auto"/>
              </w:divBdr>
            </w:div>
            <w:div w:id="1006861385">
              <w:marLeft w:val="0"/>
              <w:marRight w:val="0"/>
              <w:marTop w:val="0"/>
              <w:marBottom w:val="0"/>
              <w:divBdr>
                <w:top w:val="none" w:sz="0" w:space="0" w:color="auto"/>
                <w:left w:val="none" w:sz="0" w:space="0" w:color="auto"/>
                <w:bottom w:val="none" w:sz="0" w:space="0" w:color="auto"/>
                <w:right w:val="none" w:sz="0" w:space="0" w:color="auto"/>
              </w:divBdr>
            </w:div>
            <w:div w:id="845635296">
              <w:marLeft w:val="0"/>
              <w:marRight w:val="0"/>
              <w:marTop w:val="0"/>
              <w:marBottom w:val="0"/>
              <w:divBdr>
                <w:top w:val="none" w:sz="0" w:space="0" w:color="auto"/>
                <w:left w:val="none" w:sz="0" w:space="0" w:color="auto"/>
                <w:bottom w:val="none" w:sz="0" w:space="0" w:color="auto"/>
                <w:right w:val="none" w:sz="0" w:space="0" w:color="auto"/>
              </w:divBdr>
            </w:div>
            <w:div w:id="1764688416">
              <w:marLeft w:val="0"/>
              <w:marRight w:val="0"/>
              <w:marTop w:val="0"/>
              <w:marBottom w:val="0"/>
              <w:divBdr>
                <w:top w:val="none" w:sz="0" w:space="0" w:color="auto"/>
                <w:left w:val="none" w:sz="0" w:space="0" w:color="auto"/>
                <w:bottom w:val="none" w:sz="0" w:space="0" w:color="auto"/>
                <w:right w:val="none" w:sz="0" w:space="0" w:color="auto"/>
              </w:divBdr>
            </w:div>
            <w:div w:id="139349518">
              <w:marLeft w:val="0"/>
              <w:marRight w:val="0"/>
              <w:marTop w:val="0"/>
              <w:marBottom w:val="0"/>
              <w:divBdr>
                <w:top w:val="none" w:sz="0" w:space="0" w:color="auto"/>
                <w:left w:val="none" w:sz="0" w:space="0" w:color="auto"/>
                <w:bottom w:val="none" w:sz="0" w:space="0" w:color="auto"/>
                <w:right w:val="none" w:sz="0" w:space="0" w:color="auto"/>
              </w:divBdr>
            </w:div>
            <w:div w:id="506486725">
              <w:marLeft w:val="0"/>
              <w:marRight w:val="0"/>
              <w:marTop w:val="0"/>
              <w:marBottom w:val="0"/>
              <w:divBdr>
                <w:top w:val="none" w:sz="0" w:space="0" w:color="auto"/>
                <w:left w:val="none" w:sz="0" w:space="0" w:color="auto"/>
                <w:bottom w:val="none" w:sz="0" w:space="0" w:color="auto"/>
                <w:right w:val="none" w:sz="0" w:space="0" w:color="auto"/>
              </w:divBdr>
            </w:div>
            <w:div w:id="1036540999">
              <w:marLeft w:val="0"/>
              <w:marRight w:val="0"/>
              <w:marTop w:val="0"/>
              <w:marBottom w:val="0"/>
              <w:divBdr>
                <w:top w:val="none" w:sz="0" w:space="0" w:color="auto"/>
                <w:left w:val="none" w:sz="0" w:space="0" w:color="auto"/>
                <w:bottom w:val="none" w:sz="0" w:space="0" w:color="auto"/>
                <w:right w:val="none" w:sz="0" w:space="0" w:color="auto"/>
              </w:divBdr>
            </w:div>
            <w:div w:id="542401401">
              <w:marLeft w:val="0"/>
              <w:marRight w:val="0"/>
              <w:marTop w:val="0"/>
              <w:marBottom w:val="0"/>
              <w:divBdr>
                <w:top w:val="none" w:sz="0" w:space="0" w:color="auto"/>
                <w:left w:val="none" w:sz="0" w:space="0" w:color="auto"/>
                <w:bottom w:val="none" w:sz="0" w:space="0" w:color="auto"/>
                <w:right w:val="none" w:sz="0" w:space="0" w:color="auto"/>
              </w:divBdr>
            </w:div>
            <w:div w:id="992639456">
              <w:marLeft w:val="0"/>
              <w:marRight w:val="0"/>
              <w:marTop w:val="0"/>
              <w:marBottom w:val="0"/>
              <w:divBdr>
                <w:top w:val="none" w:sz="0" w:space="0" w:color="auto"/>
                <w:left w:val="none" w:sz="0" w:space="0" w:color="auto"/>
                <w:bottom w:val="none" w:sz="0" w:space="0" w:color="auto"/>
                <w:right w:val="none" w:sz="0" w:space="0" w:color="auto"/>
              </w:divBdr>
            </w:div>
            <w:div w:id="1007557841">
              <w:marLeft w:val="0"/>
              <w:marRight w:val="0"/>
              <w:marTop w:val="0"/>
              <w:marBottom w:val="0"/>
              <w:divBdr>
                <w:top w:val="none" w:sz="0" w:space="0" w:color="auto"/>
                <w:left w:val="none" w:sz="0" w:space="0" w:color="auto"/>
                <w:bottom w:val="none" w:sz="0" w:space="0" w:color="auto"/>
                <w:right w:val="none" w:sz="0" w:space="0" w:color="auto"/>
              </w:divBdr>
            </w:div>
            <w:div w:id="234171315">
              <w:marLeft w:val="0"/>
              <w:marRight w:val="0"/>
              <w:marTop w:val="0"/>
              <w:marBottom w:val="0"/>
              <w:divBdr>
                <w:top w:val="none" w:sz="0" w:space="0" w:color="auto"/>
                <w:left w:val="none" w:sz="0" w:space="0" w:color="auto"/>
                <w:bottom w:val="none" w:sz="0" w:space="0" w:color="auto"/>
                <w:right w:val="none" w:sz="0" w:space="0" w:color="auto"/>
              </w:divBdr>
            </w:div>
            <w:div w:id="91975753">
              <w:marLeft w:val="0"/>
              <w:marRight w:val="0"/>
              <w:marTop w:val="0"/>
              <w:marBottom w:val="0"/>
              <w:divBdr>
                <w:top w:val="none" w:sz="0" w:space="0" w:color="auto"/>
                <w:left w:val="none" w:sz="0" w:space="0" w:color="auto"/>
                <w:bottom w:val="none" w:sz="0" w:space="0" w:color="auto"/>
                <w:right w:val="none" w:sz="0" w:space="0" w:color="auto"/>
              </w:divBdr>
            </w:div>
            <w:div w:id="1050375342">
              <w:marLeft w:val="0"/>
              <w:marRight w:val="0"/>
              <w:marTop w:val="0"/>
              <w:marBottom w:val="0"/>
              <w:divBdr>
                <w:top w:val="none" w:sz="0" w:space="0" w:color="auto"/>
                <w:left w:val="none" w:sz="0" w:space="0" w:color="auto"/>
                <w:bottom w:val="none" w:sz="0" w:space="0" w:color="auto"/>
                <w:right w:val="none" w:sz="0" w:space="0" w:color="auto"/>
              </w:divBdr>
            </w:div>
            <w:div w:id="1702432383">
              <w:marLeft w:val="0"/>
              <w:marRight w:val="0"/>
              <w:marTop w:val="0"/>
              <w:marBottom w:val="0"/>
              <w:divBdr>
                <w:top w:val="none" w:sz="0" w:space="0" w:color="auto"/>
                <w:left w:val="none" w:sz="0" w:space="0" w:color="auto"/>
                <w:bottom w:val="none" w:sz="0" w:space="0" w:color="auto"/>
                <w:right w:val="none" w:sz="0" w:space="0" w:color="auto"/>
              </w:divBdr>
            </w:div>
            <w:div w:id="529420864">
              <w:marLeft w:val="0"/>
              <w:marRight w:val="0"/>
              <w:marTop w:val="0"/>
              <w:marBottom w:val="0"/>
              <w:divBdr>
                <w:top w:val="none" w:sz="0" w:space="0" w:color="auto"/>
                <w:left w:val="none" w:sz="0" w:space="0" w:color="auto"/>
                <w:bottom w:val="none" w:sz="0" w:space="0" w:color="auto"/>
                <w:right w:val="none" w:sz="0" w:space="0" w:color="auto"/>
              </w:divBdr>
            </w:div>
            <w:div w:id="1899977918">
              <w:marLeft w:val="0"/>
              <w:marRight w:val="0"/>
              <w:marTop w:val="0"/>
              <w:marBottom w:val="0"/>
              <w:divBdr>
                <w:top w:val="none" w:sz="0" w:space="0" w:color="auto"/>
                <w:left w:val="none" w:sz="0" w:space="0" w:color="auto"/>
                <w:bottom w:val="none" w:sz="0" w:space="0" w:color="auto"/>
                <w:right w:val="none" w:sz="0" w:space="0" w:color="auto"/>
              </w:divBdr>
            </w:div>
            <w:div w:id="3828230">
              <w:marLeft w:val="0"/>
              <w:marRight w:val="0"/>
              <w:marTop w:val="0"/>
              <w:marBottom w:val="0"/>
              <w:divBdr>
                <w:top w:val="none" w:sz="0" w:space="0" w:color="auto"/>
                <w:left w:val="none" w:sz="0" w:space="0" w:color="auto"/>
                <w:bottom w:val="none" w:sz="0" w:space="0" w:color="auto"/>
                <w:right w:val="none" w:sz="0" w:space="0" w:color="auto"/>
              </w:divBdr>
            </w:div>
            <w:div w:id="346175380">
              <w:marLeft w:val="0"/>
              <w:marRight w:val="0"/>
              <w:marTop w:val="0"/>
              <w:marBottom w:val="0"/>
              <w:divBdr>
                <w:top w:val="none" w:sz="0" w:space="0" w:color="auto"/>
                <w:left w:val="none" w:sz="0" w:space="0" w:color="auto"/>
                <w:bottom w:val="none" w:sz="0" w:space="0" w:color="auto"/>
                <w:right w:val="none" w:sz="0" w:space="0" w:color="auto"/>
              </w:divBdr>
            </w:div>
            <w:div w:id="1018503385">
              <w:marLeft w:val="0"/>
              <w:marRight w:val="0"/>
              <w:marTop w:val="0"/>
              <w:marBottom w:val="0"/>
              <w:divBdr>
                <w:top w:val="none" w:sz="0" w:space="0" w:color="auto"/>
                <w:left w:val="none" w:sz="0" w:space="0" w:color="auto"/>
                <w:bottom w:val="none" w:sz="0" w:space="0" w:color="auto"/>
                <w:right w:val="none" w:sz="0" w:space="0" w:color="auto"/>
              </w:divBdr>
            </w:div>
            <w:div w:id="912616744">
              <w:marLeft w:val="0"/>
              <w:marRight w:val="0"/>
              <w:marTop w:val="0"/>
              <w:marBottom w:val="0"/>
              <w:divBdr>
                <w:top w:val="none" w:sz="0" w:space="0" w:color="auto"/>
                <w:left w:val="none" w:sz="0" w:space="0" w:color="auto"/>
                <w:bottom w:val="none" w:sz="0" w:space="0" w:color="auto"/>
                <w:right w:val="none" w:sz="0" w:space="0" w:color="auto"/>
              </w:divBdr>
            </w:div>
            <w:div w:id="862783847">
              <w:marLeft w:val="0"/>
              <w:marRight w:val="0"/>
              <w:marTop w:val="0"/>
              <w:marBottom w:val="0"/>
              <w:divBdr>
                <w:top w:val="none" w:sz="0" w:space="0" w:color="auto"/>
                <w:left w:val="none" w:sz="0" w:space="0" w:color="auto"/>
                <w:bottom w:val="none" w:sz="0" w:space="0" w:color="auto"/>
                <w:right w:val="none" w:sz="0" w:space="0" w:color="auto"/>
              </w:divBdr>
            </w:div>
            <w:div w:id="1011103621">
              <w:marLeft w:val="0"/>
              <w:marRight w:val="0"/>
              <w:marTop w:val="0"/>
              <w:marBottom w:val="0"/>
              <w:divBdr>
                <w:top w:val="none" w:sz="0" w:space="0" w:color="auto"/>
                <w:left w:val="none" w:sz="0" w:space="0" w:color="auto"/>
                <w:bottom w:val="none" w:sz="0" w:space="0" w:color="auto"/>
                <w:right w:val="none" w:sz="0" w:space="0" w:color="auto"/>
              </w:divBdr>
            </w:div>
            <w:div w:id="2093046907">
              <w:marLeft w:val="0"/>
              <w:marRight w:val="0"/>
              <w:marTop w:val="0"/>
              <w:marBottom w:val="0"/>
              <w:divBdr>
                <w:top w:val="none" w:sz="0" w:space="0" w:color="auto"/>
                <w:left w:val="none" w:sz="0" w:space="0" w:color="auto"/>
                <w:bottom w:val="none" w:sz="0" w:space="0" w:color="auto"/>
                <w:right w:val="none" w:sz="0" w:space="0" w:color="auto"/>
              </w:divBdr>
            </w:div>
            <w:div w:id="248737166">
              <w:marLeft w:val="0"/>
              <w:marRight w:val="0"/>
              <w:marTop w:val="0"/>
              <w:marBottom w:val="0"/>
              <w:divBdr>
                <w:top w:val="none" w:sz="0" w:space="0" w:color="auto"/>
                <w:left w:val="none" w:sz="0" w:space="0" w:color="auto"/>
                <w:bottom w:val="none" w:sz="0" w:space="0" w:color="auto"/>
                <w:right w:val="none" w:sz="0" w:space="0" w:color="auto"/>
              </w:divBdr>
            </w:div>
            <w:div w:id="56712001">
              <w:marLeft w:val="0"/>
              <w:marRight w:val="0"/>
              <w:marTop w:val="0"/>
              <w:marBottom w:val="0"/>
              <w:divBdr>
                <w:top w:val="none" w:sz="0" w:space="0" w:color="auto"/>
                <w:left w:val="none" w:sz="0" w:space="0" w:color="auto"/>
                <w:bottom w:val="none" w:sz="0" w:space="0" w:color="auto"/>
                <w:right w:val="none" w:sz="0" w:space="0" w:color="auto"/>
              </w:divBdr>
            </w:div>
            <w:div w:id="1740665770">
              <w:marLeft w:val="0"/>
              <w:marRight w:val="0"/>
              <w:marTop w:val="0"/>
              <w:marBottom w:val="0"/>
              <w:divBdr>
                <w:top w:val="none" w:sz="0" w:space="0" w:color="auto"/>
                <w:left w:val="none" w:sz="0" w:space="0" w:color="auto"/>
                <w:bottom w:val="none" w:sz="0" w:space="0" w:color="auto"/>
                <w:right w:val="none" w:sz="0" w:space="0" w:color="auto"/>
              </w:divBdr>
            </w:div>
            <w:div w:id="2005162692">
              <w:marLeft w:val="0"/>
              <w:marRight w:val="0"/>
              <w:marTop w:val="0"/>
              <w:marBottom w:val="0"/>
              <w:divBdr>
                <w:top w:val="none" w:sz="0" w:space="0" w:color="auto"/>
                <w:left w:val="none" w:sz="0" w:space="0" w:color="auto"/>
                <w:bottom w:val="none" w:sz="0" w:space="0" w:color="auto"/>
                <w:right w:val="none" w:sz="0" w:space="0" w:color="auto"/>
              </w:divBdr>
            </w:div>
            <w:div w:id="755252318">
              <w:marLeft w:val="0"/>
              <w:marRight w:val="0"/>
              <w:marTop w:val="0"/>
              <w:marBottom w:val="0"/>
              <w:divBdr>
                <w:top w:val="none" w:sz="0" w:space="0" w:color="auto"/>
                <w:left w:val="none" w:sz="0" w:space="0" w:color="auto"/>
                <w:bottom w:val="none" w:sz="0" w:space="0" w:color="auto"/>
                <w:right w:val="none" w:sz="0" w:space="0" w:color="auto"/>
              </w:divBdr>
            </w:div>
            <w:div w:id="2058819145">
              <w:marLeft w:val="0"/>
              <w:marRight w:val="0"/>
              <w:marTop w:val="0"/>
              <w:marBottom w:val="0"/>
              <w:divBdr>
                <w:top w:val="none" w:sz="0" w:space="0" w:color="auto"/>
                <w:left w:val="none" w:sz="0" w:space="0" w:color="auto"/>
                <w:bottom w:val="none" w:sz="0" w:space="0" w:color="auto"/>
                <w:right w:val="none" w:sz="0" w:space="0" w:color="auto"/>
              </w:divBdr>
            </w:div>
            <w:div w:id="1897742629">
              <w:marLeft w:val="0"/>
              <w:marRight w:val="0"/>
              <w:marTop w:val="0"/>
              <w:marBottom w:val="0"/>
              <w:divBdr>
                <w:top w:val="none" w:sz="0" w:space="0" w:color="auto"/>
                <w:left w:val="none" w:sz="0" w:space="0" w:color="auto"/>
                <w:bottom w:val="none" w:sz="0" w:space="0" w:color="auto"/>
                <w:right w:val="none" w:sz="0" w:space="0" w:color="auto"/>
              </w:divBdr>
            </w:div>
            <w:div w:id="916744962">
              <w:marLeft w:val="0"/>
              <w:marRight w:val="0"/>
              <w:marTop w:val="0"/>
              <w:marBottom w:val="0"/>
              <w:divBdr>
                <w:top w:val="none" w:sz="0" w:space="0" w:color="auto"/>
                <w:left w:val="none" w:sz="0" w:space="0" w:color="auto"/>
                <w:bottom w:val="none" w:sz="0" w:space="0" w:color="auto"/>
                <w:right w:val="none" w:sz="0" w:space="0" w:color="auto"/>
              </w:divBdr>
            </w:div>
            <w:div w:id="1683387035">
              <w:marLeft w:val="0"/>
              <w:marRight w:val="0"/>
              <w:marTop w:val="0"/>
              <w:marBottom w:val="0"/>
              <w:divBdr>
                <w:top w:val="none" w:sz="0" w:space="0" w:color="auto"/>
                <w:left w:val="none" w:sz="0" w:space="0" w:color="auto"/>
                <w:bottom w:val="none" w:sz="0" w:space="0" w:color="auto"/>
                <w:right w:val="none" w:sz="0" w:space="0" w:color="auto"/>
              </w:divBdr>
            </w:div>
            <w:div w:id="1257861197">
              <w:marLeft w:val="0"/>
              <w:marRight w:val="0"/>
              <w:marTop w:val="0"/>
              <w:marBottom w:val="0"/>
              <w:divBdr>
                <w:top w:val="none" w:sz="0" w:space="0" w:color="auto"/>
                <w:left w:val="none" w:sz="0" w:space="0" w:color="auto"/>
                <w:bottom w:val="none" w:sz="0" w:space="0" w:color="auto"/>
                <w:right w:val="none" w:sz="0" w:space="0" w:color="auto"/>
              </w:divBdr>
            </w:div>
            <w:div w:id="1772893757">
              <w:marLeft w:val="0"/>
              <w:marRight w:val="0"/>
              <w:marTop w:val="0"/>
              <w:marBottom w:val="0"/>
              <w:divBdr>
                <w:top w:val="none" w:sz="0" w:space="0" w:color="auto"/>
                <w:left w:val="none" w:sz="0" w:space="0" w:color="auto"/>
                <w:bottom w:val="none" w:sz="0" w:space="0" w:color="auto"/>
                <w:right w:val="none" w:sz="0" w:space="0" w:color="auto"/>
              </w:divBdr>
            </w:div>
            <w:div w:id="1229805128">
              <w:marLeft w:val="0"/>
              <w:marRight w:val="0"/>
              <w:marTop w:val="0"/>
              <w:marBottom w:val="0"/>
              <w:divBdr>
                <w:top w:val="none" w:sz="0" w:space="0" w:color="auto"/>
                <w:left w:val="none" w:sz="0" w:space="0" w:color="auto"/>
                <w:bottom w:val="none" w:sz="0" w:space="0" w:color="auto"/>
                <w:right w:val="none" w:sz="0" w:space="0" w:color="auto"/>
              </w:divBdr>
            </w:div>
            <w:div w:id="683826993">
              <w:marLeft w:val="0"/>
              <w:marRight w:val="0"/>
              <w:marTop w:val="0"/>
              <w:marBottom w:val="0"/>
              <w:divBdr>
                <w:top w:val="none" w:sz="0" w:space="0" w:color="auto"/>
                <w:left w:val="none" w:sz="0" w:space="0" w:color="auto"/>
                <w:bottom w:val="none" w:sz="0" w:space="0" w:color="auto"/>
                <w:right w:val="none" w:sz="0" w:space="0" w:color="auto"/>
              </w:divBdr>
            </w:div>
            <w:div w:id="1960450038">
              <w:marLeft w:val="0"/>
              <w:marRight w:val="0"/>
              <w:marTop w:val="0"/>
              <w:marBottom w:val="0"/>
              <w:divBdr>
                <w:top w:val="none" w:sz="0" w:space="0" w:color="auto"/>
                <w:left w:val="none" w:sz="0" w:space="0" w:color="auto"/>
                <w:bottom w:val="none" w:sz="0" w:space="0" w:color="auto"/>
                <w:right w:val="none" w:sz="0" w:space="0" w:color="auto"/>
              </w:divBdr>
            </w:div>
            <w:div w:id="1422602321">
              <w:marLeft w:val="0"/>
              <w:marRight w:val="0"/>
              <w:marTop w:val="0"/>
              <w:marBottom w:val="0"/>
              <w:divBdr>
                <w:top w:val="none" w:sz="0" w:space="0" w:color="auto"/>
                <w:left w:val="none" w:sz="0" w:space="0" w:color="auto"/>
                <w:bottom w:val="none" w:sz="0" w:space="0" w:color="auto"/>
                <w:right w:val="none" w:sz="0" w:space="0" w:color="auto"/>
              </w:divBdr>
            </w:div>
            <w:div w:id="538055186">
              <w:marLeft w:val="0"/>
              <w:marRight w:val="0"/>
              <w:marTop w:val="0"/>
              <w:marBottom w:val="0"/>
              <w:divBdr>
                <w:top w:val="none" w:sz="0" w:space="0" w:color="auto"/>
                <w:left w:val="none" w:sz="0" w:space="0" w:color="auto"/>
                <w:bottom w:val="none" w:sz="0" w:space="0" w:color="auto"/>
                <w:right w:val="none" w:sz="0" w:space="0" w:color="auto"/>
              </w:divBdr>
            </w:div>
            <w:div w:id="1110589073">
              <w:marLeft w:val="0"/>
              <w:marRight w:val="0"/>
              <w:marTop w:val="0"/>
              <w:marBottom w:val="0"/>
              <w:divBdr>
                <w:top w:val="none" w:sz="0" w:space="0" w:color="auto"/>
                <w:left w:val="none" w:sz="0" w:space="0" w:color="auto"/>
                <w:bottom w:val="none" w:sz="0" w:space="0" w:color="auto"/>
                <w:right w:val="none" w:sz="0" w:space="0" w:color="auto"/>
              </w:divBdr>
            </w:div>
            <w:div w:id="1338581987">
              <w:marLeft w:val="0"/>
              <w:marRight w:val="0"/>
              <w:marTop w:val="0"/>
              <w:marBottom w:val="0"/>
              <w:divBdr>
                <w:top w:val="none" w:sz="0" w:space="0" w:color="auto"/>
                <w:left w:val="none" w:sz="0" w:space="0" w:color="auto"/>
                <w:bottom w:val="none" w:sz="0" w:space="0" w:color="auto"/>
                <w:right w:val="none" w:sz="0" w:space="0" w:color="auto"/>
              </w:divBdr>
            </w:div>
            <w:div w:id="1460681563">
              <w:marLeft w:val="0"/>
              <w:marRight w:val="0"/>
              <w:marTop w:val="0"/>
              <w:marBottom w:val="0"/>
              <w:divBdr>
                <w:top w:val="none" w:sz="0" w:space="0" w:color="auto"/>
                <w:left w:val="none" w:sz="0" w:space="0" w:color="auto"/>
                <w:bottom w:val="none" w:sz="0" w:space="0" w:color="auto"/>
                <w:right w:val="none" w:sz="0" w:space="0" w:color="auto"/>
              </w:divBdr>
            </w:div>
            <w:div w:id="632369883">
              <w:marLeft w:val="0"/>
              <w:marRight w:val="0"/>
              <w:marTop w:val="0"/>
              <w:marBottom w:val="0"/>
              <w:divBdr>
                <w:top w:val="none" w:sz="0" w:space="0" w:color="auto"/>
                <w:left w:val="none" w:sz="0" w:space="0" w:color="auto"/>
                <w:bottom w:val="none" w:sz="0" w:space="0" w:color="auto"/>
                <w:right w:val="none" w:sz="0" w:space="0" w:color="auto"/>
              </w:divBdr>
            </w:div>
            <w:div w:id="260647650">
              <w:marLeft w:val="0"/>
              <w:marRight w:val="0"/>
              <w:marTop w:val="0"/>
              <w:marBottom w:val="0"/>
              <w:divBdr>
                <w:top w:val="none" w:sz="0" w:space="0" w:color="auto"/>
                <w:left w:val="none" w:sz="0" w:space="0" w:color="auto"/>
                <w:bottom w:val="none" w:sz="0" w:space="0" w:color="auto"/>
                <w:right w:val="none" w:sz="0" w:space="0" w:color="auto"/>
              </w:divBdr>
            </w:div>
            <w:div w:id="1116410702">
              <w:marLeft w:val="0"/>
              <w:marRight w:val="0"/>
              <w:marTop w:val="0"/>
              <w:marBottom w:val="0"/>
              <w:divBdr>
                <w:top w:val="none" w:sz="0" w:space="0" w:color="auto"/>
                <w:left w:val="none" w:sz="0" w:space="0" w:color="auto"/>
                <w:bottom w:val="none" w:sz="0" w:space="0" w:color="auto"/>
                <w:right w:val="none" w:sz="0" w:space="0" w:color="auto"/>
              </w:divBdr>
            </w:div>
            <w:div w:id="620764498">
              <w:marLeft w:val="0"/>
              <w:marRight w:val="0"/>
              <w:marTop w:val="0"/>
              <w:marBottom w:val="0"/>
              <w:divBdr>
                <w:top w:val="none" w:sz="0" w:space="0" w:color="auto"/>
                <w:left w:val="none" w:sz="0" w:space="0" w:color="auto"/>
                <w:bottom w:val="none" w:sz="0" w:space="0" w:color="auto"/>
                <w:right w:val="none" w:sz="0" w:space="0" w:color="auto"/>
              </w:divBdr>
            </w:div>
            <w:div w:id="1888956059">
              <w:marLeft w:val="0"/>
              <w:marRight w:val="0"/>
              <w:marTop w:val="0"/>
              <w:marBottom w:val="0"/>
              <w:divBdr>
                <w:top w:val="none" w:sz="0" w:space="0" w:color="auto"/>
                <w:left w:val="none" w:sz="0" w:space="0" w:color="auto"/>
                <w:bottom w:val="none" w:sz="0" w:space="0" w:color="auto"/>
                <w:right w:val="none" w:sz="0" w:space="0" w:color="auto"/>
              </w:divBdr>
            </w:div>
            <w:div w:id="2023511396">
              <w:marLeft w:val="0"/>
              <w:marRight w:val="0"/>
              <w:marTop w:val="0"/>
              <w:marBottom w:val="0"/>
              <w:divBdr>
                <w:top w:val="none" w:sz="0" w:space="0" w:color="auto"/>
                <w:left w:val="none" w:sz="0" w:space="0" w:color="auto"/>
                <w:bottom w:val="none" w:sz="0" w:space="0" w:color="auto"/>
                <w:right w:val="none" w:sz="0" w:space="0" w:color="auto"/>
              </w:divBdr>
            </w:div>
            <w:div w:id="1978367801">
              <w:marLeft w:val="0"/>
              <w:marRight w:val="0"/>
              <w:marTop w:val="0"/>
              <w:marBottom w:val="0"/>
              <w:divBdr>
                <w:top w:val="none" w:sz="0" w:space="0" w:color="auto"/>
                <w:left w:val="none" w:sz="0" w:space="0" w:color="auto"/>
                <w:bottom w:val="none" w:sz="0" w:space="0" w:color="auto"/>
                <w:right w:val="none" w:sz="0" w:space="0" w:color="auto"/>
              </w:divBdr>
            </w:div>
            <w:div w:id="1233076214">
              <w:marLeft w:val="0"/>
              <w:marRight w:val="0"/>
              <w:marTop w:val="0"/>
              <w:marBottom w:val="0"/>
              <w:divBdr>
                <w:top w:val="none" w:sz="0" w:space="0" w:color="auto"/>
                <w:left w:val="none" w:sz="0" w:space="0" w:color="auto"/>
                <w:bottom w:val="none" w:sz="0" w:space="0" w:color="auto"/>
                <w:right w:val="none" w:sz="0" w:space="0" w:color="auto"/>
              </w:divBdr>
            </w:div>
            <w:div w:id="1424573225">
              <w:marLeft w:val="0"/>
              <w:marRight w:val="0"/>
              <w:marTop w:val="0"/>
              <w:marBottom w:val="0"/>
              <w:divBdr>
                <w:top w:val="none" w:sz="0" w:space="0" w:color="auto"/>
                <w:left w:val="none" w:sz="0" w:space="0" w:color="auto"/>
                <w:bottom w:val="none" w:sz="0" w:space="0" w:color="auto"/>
                <w:right w:val="none" w:sz="0" w:space="0" w:color="auto"/>
              </w:divBdr>
            </w:div>
            <w:div w:id="488330499">
              <w:marLeft w:val="0"/>
              <w:marRight w:val="0"/>
              <w:marTop w:val="0"/>
              <w:marBottom w:val="0"/>
              <w:divBdr>
                <w:top w:val="none" w:sz="0" w:space="0" w:color="auto"/>
                <w:left w:val="none" w:sz="0" w:space="0" w:color="auto"/>
                <w:bottom w:val="none" w:sz="0" w:space="0" w:color="auto"/>
                <w:right w:val="none" w:sz="0" w:space="0" w:color="auto"/>
              </w:divBdr>
            </w:div>
            <w:div w:id="2135978622">
              <w:marLeft w:val="0"/>
              <w:marRight w:val="0"/>
              <w:marTop w:val="0"/>
              <w:marBottom w:val="0"/>
              <w:divBdr>
                <w:top w:val="none" w:sz="0" w:space="0" w:color="auto"/>
                <w:left w:val="none" w:sz="0" w:space="0" w:color="auto"/>
                <w:bottom w:val="none" w:sz="0" w:space="0" w:color="auto"/>
                <w:right w:val="none" w:sz="0" w:space="0" w:color="auto"/>
              </w:divBdr>
            </w:div>
            <w:div w:id="2127695116">
              <w:marLeft w:val="0"/>
              <w:marRight w:val="0"/>
              <w:marTop w:val="0"/>
              <w:marBottom w:val="0"/>
              <w:divBdr>
                <w:top w:val="none" w:sz="0" w:space="0" w:color="auto"/>
                <w:left w:val="none" w:sz="0" w:space="0" w:color="auto"/>
                <w:bottom w:val="none" w:sz="0" w:space="0" w:color="auto"/>
                <w:right w:val="none" w:sz="0" w:space="0" w:color="auto"/>
              </w:divBdr>
            </w:div>
            <w:div w:id="59595129">
              <w:marLeft w:val="0"/>
              <w:marRight w:val="0"/>
              <w:marTop w:val="0"/>
              <w:marBottom w:val="0"/>
              <w:divBdr>
                <w:top w:val="none" w:sz="0" w:space="0" w:color="auto"/>
                <w:left w:val="none" w:sz="0" w:space="0" w:color="auto"/>
                <w:bottom w:val="none" w:sz="0" w:space="0" w:color="auto"/>
                <w:right w:val="none" w:sz="0" w:space="0" w:color="auto"/>
              </w:divBdr>
            </w:div>
            <w:div w:id="133104094">
              <w:marLeft w:val="0"/>
              <w:marRight w:val="0"/>
              <w:marTop w:val="0"/>
              <w:marBottom w:val="0"/>
              <w:divBdr>
                <w:top w:val="none" w:sz="0" w:space="0" w:color="auto"/>
                <w:left w:val="none" w:sz="0" w:space="0" w:color="auto"/>
                <w:bottom w:val="none" w:sz="0" w:space="0" w:color="auto"/>
                <w:right w:val="none" w:sz="0" w:space="0" w:color="auto"/>
              </w:divBdr>
            </w:div>
            <w:div w:id="992756444">
              <w:marLeft w:val="0"/>
              <w:marRight w:val="0"/>
              <w:marTop w:val="0"/>
              <w:marBottom w:val="0"/>
              <w:divBdr>
                <w:top w:val="none" w:sz="0" w:space="0" w:color="auto"/>
                <w:left w:val="none" w:sz="0" w:space="0" w:color="auto"/>
                <w:bottom w:val="none" w:sz="0" w:space="0" w:color="auto"/>
                <w:right w:val="none" w:sz="0" w:space="0" w:color="auto"/>
              </w:divBdr>
            </w:div>
            <w:div w:id="378671459">
              <w:marLeft w:val="0"/>
              <w:marRight w:val="0"/>
              <w:marTop w:val="0"/>
              <w:marBottom w:val="0"/>
              <w:divBdr>
                <w:top w:val="none" w:sz="0" w:space="0" w:color="auto"/>
                <w:left w:val="none" w:sz="0" w:space="0" w:color="auto"/>
                <w:bottom w:val="none" w:sz="0" w:space="0" w:color="auto"/>
                <w:right w:val="none" w:sz="0" w:space="0" w:color="auto"/>
              </w:divBdr>
            </w:div>
            <w:div w:id="129830146">
              <w:marLeft w:val="0"/>
              <w:marRight w:val="0"/>
              <w:marTop w:val="0"/>
              <w:marBottom w:val="0"/>
              <w:divBdr>
                <w:top w:val="none" w:sz="0" w:space="0" w:color="auto"/>
                <w:left w:val="none" w:sz="0" w:space="0" w:color="auto"/>
                <w:bottom w:val="none" w:sz="0" w:space="0" w:color="auto"/>
                <w:right w:val="none" w:sz="0" w:space="0" w:color="auto"/>
              </w:divBdr>
            </w:div>
            <w:div w:id="180514671">
              <w:marLeft w:val="0"/>
              <w:marRight w:val="0"/>
              <w:marTop w:val="0"/>
              <w:marBottom w:val="0"/>
              <w:divBdr>
                <w:top w:val="none" w:sz="0" w:space="0" w:color="auto"/>
                <w:left w:val="none" w:sz="0" w:space="0" w:color="auto"/>
                <w:bottom w:val="none" w:sz="0" w:space="0" w:color="auto"/>
                <w:right w:val="none" w:sz="0" w:space="0" w:color="auto"/>
              </w:divBdr>
            </w:div>
            <w:div w:id="749618065">
              <w:marLeft w:val="0"/>
              <w:marRight w:val="0"/>
              <w:marTop w:val="0"/>
              <w:marBottom w:val="0"/>
              <w:divBdr>
                <w:top w:val="none" w:sz="0" w:space="0" w:color="auto"/>
                <w:left w:val="none" w:sz="0" w:space="0" w:color="auto"/>
                <w:bottom w:val="none" w:sz="0" w:space="0" w:color="auto"/>
                <w:right w:val="none" w:sz="0" w:space="0" w:color="auto"/>
              </w:divBdr>
            </w:div>
            <w:div w:id="613486441">
              <w:marLeft w:val="0"/>
              <w:marRight w:val="0"/>
              <w:marTop w:val="0"/>
              <w:marBottom w:val="0"/>
              <w:divBdr>
                <w:top w:val="none" w:sz="0" w:space="0" w:color="auto"/>
                <w:left w:val="none" w:sz="0" w:space="0" w:color="auto"/>
                <w:bottom w:val="none" w:sz="0" w:space="0" w:color="auto"/>
                <w:right w:val="none" w:sz="0" w:space="0" w:color="auto"/>
              </w:divBdr>
            </w:div>
            <w:div w:id="695622494">
              <w:marLeft w:val="0"/>
              <w:marRight w:val="0"/>
              <w:marTop w:val="0"/>
              <w:marBottom w:val="0"/>
              <w:divBdr>
                <w:top w:val="none" w:sz="0" w:space="0" w:color="auto"/>
                <w:left w:val="none" w:sz="0" w:space="0" w:color="auto"/>
                <w:bottom w:val="none" w:sz="0" w:space="0" w:color="auto"/>
                <w:right w:val="none" w:sz="0" w:space="0" w:color="auto"/>
              </w:divBdr>
            </w:div>
            <w:div w:id="966861492">
              <w:marLeft w:val="0"/>
              <w:marRight w:val="0"/>
              <w:marTop w:val="0"/>
              <w:marBottom w:val="0"/>
              <w:divBdr>
                <w:top w:val="none" w:sz="0" w:space="0" w:color="auto"/>
                <w:left w:val="none" w:sz="0" w:space="0" w:color="auto"/>
                <w:bottom w:val="none" w:sz="0" w:space="0" w:color="auto"/>
                <w:right w:val="none" w:sz="0" w:space="0" w:color="auto"/>
              </w:divBdr>
            </w:div>
            <w:div w:id="1598711625">
              <w:marLeft w:val="0"/>
              <w:marRight w:val="0"/>
              <w:marTop w:val="0"/>
              <w:marBottom w:val="0"/>
              <w:divBdr>
                <w:top w:val="none" w:sz="0" w:space="0" w:color="auto"/>
                <w:left w:val="none" w:sz="0" w:space="0" w:color="auto"/>
                <w:bottom w:val="none" w:sz="0" w:space="0" w:color="auto"/>
                <w:right w:val="none" w:sz="0" w:space="0" w:color="auto"/>
              </w:divBdr>
            </w:div>
            <w:div w:id="72363830">
              <w:marLeft w:val="0"/>
              <w:marRight w:val="0"/>
              <w:marTop w:val="0"/>
              <w:marBottom w:val="0"/>
              <w:divBdr>
                <w:top w:val="none" w:sz="0" w:space="0" w:color="auto"/>
                <w:left w:val="none" w:sz="0" w:space="0" w:color="auto"/>
                <w:bottom w:val="none" w:sz="0" w:space="0" w:color="auto"/>
                <w:right w:val="none" w:sz="0" w:space="0" w:color="auto"/>
              </w:divBdr>
            </w:div>
            <w:div w:id="916091471">
              <w:marLeft w:val="0"/>
              <w:marRight w:val="0"/>
              <w:marTop w:val="0"/>
              <w:marBottom w:val="0"/>
              <w:divBdr>
                <w:top w:val="none" w:sz="0" w:space="0" w:color="auto"/>
                <w:left w:val="none" w:sz="0" w:space="0" w:color="auto"/>
                <w:bottom w:val="none" w:sz="0" w:space="0" w:color="auto"/>
                <w:right w:val="none" w:sz="0" w:space="0" w:color="auto"/>
              </w:divBdr>
            </w:div>
            <w:div w:id="1843665881">
              <w:marLeft w:val="0"/>
              <w:marRight w:val="0"/>
              <w:marTop w:val="0"/>
              <w:marBottom w:val="0"/>
              <w:divBdr>
                <w:top w:val="none" w:sz="0" w:space="0" w:color="auto"/>
                <w:left w:val="none" w:sz="0" w:space="0" w:color="auto"/>
                <w:bottom w:val="none" w:sz="0" w:space="0" w:color="auto"/>
                <w:right w:val="none" w:sz="0" w:space="0" w:color="auto"/>
              </w:divBdr>
            </w:div>
            <w:div w:id="1521238294">
              <w:marLeft w:val="0"/>
              <w:marRight w:val="0"/>
              <w:marTop w:val="0"/>
              <w:marBottom w:val="0"/>
              <w:divBdr>
                <w:top w:val="none" w:sz="0" w:space="0" w:color="auto"/>
                <w:left w:val="none" w:sz="0" w:space="0" w:color="auto"/>
                <w:bottom w:val="none" w:sz="0" w:space="0" w:color="auto"/>
                <w:right w:val="none" w:sz="0" w:space="0" w:color="auto"/>
              </w:divBdr>
            </w:div>
            <w:div w:id="301615513">
              <w:marLeft w:val="0"/>
              <w:marRight w:val="0"/>
              <w:marTop w:val="0"/>
              <w:marBottom w:val="0"/>
              <w:divBdr>
                <w:top w:val="none" w:sz="0" w:space="0" w:color="auto"/>
                <w:left w:val="none" w:sz="0" w:space="0" w:color="auto"/>
                <w:bottom w:val="none" w:sz="0" w:space="0" w:color="auto"/>
                <w:right w:val="none" w:sz="0" w:space="0" w:color="auto"/>
              </w:divBdr>
            </w:div>
            <w:div w:id="71047530">
              <w:marLeft w:val="0"/>
              <w:marRight w:val="0"/>
              <w:marTop w:val="0"/>
              <w:marBottom w:val="0"/>
              <w:divBdr>
                <w:top w:val="none" w:sz="0" w:space="0" w:color="auto"/>
                <w:left w:val="none" w:sz="0" w:space="0" w:color="auto"/>
                <w:bottom w:val="none" w:sz="0" w:space="0" w:color="auto"/>
                <w:right w:val="none" w:sz="0" w:space="0" w:color="auto"/>
              </w:divBdr>
            </w:div>
            <w:div w:id="177627282">
              <w:marLeft w:val="0"/>
              <w:marRight w:val="0"/>
              <w:marTop w:val="0"/>
              <w:marBottom w:val="0"/>
              <w:divBdr>
                <w:top w:val="none" w:sz="0" w:space="0" w:color="auto"/>
                <w:left w:val="none" w:sz="0" w:space="0" w:color="auto"/>
                <w:bottom w:val="none" w:sz="0" w:space="0" w:color="auto"/>
                <w:right w:val="none" w:sz="0" w:space="0" w:color="auto"/>
              </w:divBdr>
            </w:div>
            <w:div w:id="1720935851">
              <w:marLeft w:val="0"/>
              <w:marRight w:val="0"/>
              <w:marTop w:val="0"/>
              <w:marBottom w:val="0"/>
              <w:divBdr>
                <w:top w:val="none" w:sz="0" w:space="0" w:color="auto"/>
                <w:left w:val="none" w:sz="0" w:space="0" w:color="auto"/>
                <w:bottom w:val="none" w:sz="0" w:space="0" w:color="auto"/>
                <w:right w:val="none" w:sz="0" w:space="0" w:color="auto"/>
              </w:divBdr>
            </w:div>
            <w:div w:id="1909533162">
              <w:marLeft w:val="0"/>
              <w:marRight w:val="0"/>
              <w:marTop w:val="0"/>
              <w:marBottom w:val="0"/>
              <w:divBdr>
                <w:top w:val="none" w:sz="0" w:space="0" w:color="auto"/>
                <w:left w:val="none" w:sz="0" w:space="0" w:color="auto"/>
                <w:bottom w:val="none" w:sz="0" w:space="0" w:color="auto"/>
                <w:right w:val="none" w:sz="0" w:space="0" w:color="auto"/>
              </w:divBdr>
            </w:div>
            <w:div w:id="56366574">
              <w:marLeft w:val="0"/>
              <w:marRight w:val="0"/>
              <w:marTop w:val="0"/>
              <w:marBottom w:val="0"/>
              <w:divBdr>
                <w:top w:val="none" w:sz="0" w:space="0" w:color="auto"/>
                <w:left w:val="none" w:sz="0" w:space="0" w:color="auto"/>
                <w:bottom w:val="none" w:sz="0" w:space="0" w:color="auto"/>
                <w:right w:val="none" w:sz="0" w:space="0" w:color="auto"/>
              </w:divBdr>
            </w:div>
            <w:div w:id="1390418704">
              <w:marLeft w:val="0"/>
              <w:marRight w:val="0"/>
              <w:marTop w:val="0"/>
              <w:marBottom w:val="0"/>
              <w:divBdr>
                <w:top w:val="none" w:sz="0" w:space="0" w:color="auto"/>
                <w:left w:val="none" w:sz="0" w:space="0" w:color="auto"/>
                <w:bottom w:val="none" w:sz="0" w:space="0" w:color="auto"/>
                <w:right w:val="none" w:sz="0" w:space="0" w:color="auto"/>
              </w:divBdr>
            </w:div>
            <w:div w:id="884875825">
              <w:marLeft w:val="0"/>
              <w:marRight w:val="0"/>
              <w:marTop w:val="0"/>
              <w:marBottom w:val="0"/>
              <w:divBdr>
                <w:top w:val="none" w:sz="0" w:space="0" w:color="auto"/>
                <w:left w:val="none" w:sz="0" w:space="0" w:color="auto"/>
                <w:bottom w:val="none" w:sz="0" w:space="0" w:color="auto"/>
                <w:right w:val="none" w:sz="0" w:space="0" w:color="auto"/>
              </w:divBdr>
            </w:div>
            <w:div w:id="1162819657">
              <w:marLeft w:val="0"/>
              <w:marRight w:val="0"/>
              <w:marTop w:val="0"/>
              <w:marBottom w:val="0"/>
              <w:divBdr>
                <w:top w:val="none" w:sz="0" w:space="0" w:color="auto"/>
                <w:left w:val="none" w:sz="0" w:space="0" w:color="auto"/>
                <w:bottom w:val="none" w:sz="0" w:space="0" w:color="auto"/>
                <w:right w:val="none" w:sz="0" w:space="0" w:color="auto"/>
              </w:divBdr>
            </w:div>
            <w:div w:id="1896501886">
              <w:marLeft w:val="0"/>
              <w:marRight w:val="0"/>
              <w:marTop w:val="0"/>
              <w:marBottom w:val="0"/>
              <w:divBdr>
                <w:top w:val="none" w:sz="0" w:space="0" w:color="auto"/>
                <w:left w:val="none" w:sz="0" w:space="0" w:color="auto"/>
                <w:bottom w:val="none" w:sz="0" w:space="0" w:color="auto"/>
                <w:right w:val="none" w:sz="0" w:space="0" w:color="auto"/>
              </w:divBdr>
            </w:div>
            <w:div w:id="1480999225">
              <w:marLeft w:val="0"/>
              <w:marRight w:val="0"/>
              <w:marTop w:val="0"/>
              <w:marBottom w:val="0"/>
              <w:divBdr>
                <w:top w:val="none" w:sz="0" w:space="0" w:color="auto"/>
                <w:left w:val="none" w:sz="0" w:space="0" w:color="auto"/>
                <w:bottom w:val="none" w:sz="0" w:space="0" w:color="auto"/>
                <w:right w:val="none" w:sz="0" w:space="0" w:color="auto"/>
              </w:divBdr>
            </w:div>
            <w:div w:id="1054889625">
              <w:marLeft w:val="0"/>
              <w:marRight w:val="0"/>
              <w:marTop w:val="0"/>
              <w:marBottom w:val="0"/>
              <w:divBdr>
                <w:top w:val="none" w:sz="0" w:space="0" w:color="auto"/>
                <w:left w:val="none" w:sz="0" w:space="0" w:color="auto"/>
                <w:bottom w:val="none" w:sz="0" w:space="0" w:color="auto"/>
                <w:right w:val="none" w:sz="0" w:space="0" w:color="auto"/>
              </w:divBdr>
            </w:div>
            <w:div w:id="1104421617">
              <w:marLeft w:val="0"/>
              <w:marRight w:val="0"/>
              <w:marTop w:val="0"/>
              <w:marBottom w:val="0"/>
              <w:divBdr>
                <w:top w:val="none" w:sz="0" w:space="0" w:color="auto"/>
                <w:left w:val="none" w:sz="0" w:space="0" w:color="auto"/>
                <w:bottom w:val="none" w:sz="0" w:space="0" w:color="auto"/>
                <w:right w:val="none" w:sz="0" w:space="0" w:color="auto"/>
              </w:divBdr>
            </w:div>
            <w:div w:id="236861236">
              <w:marLeft w:val="0"/>
              <w:marRight w:val="0"/>
              <w:marTop w:val="0"/>
              <w:marBottom w:val="0"/>
              <w:divBdr>
                <w:top w:val="none" w:sz="0" w:space="0" w:color="auto"/>
                <w:left w:val="none" w:sz="0" w:space="0" w:color="auto"/>
                <w:bottom w:val="none" w:sz="0" w:space="0" w:color="auto"/>
                <w:right w:val="none" w:sz="0" w:space="0" w:color="auto"/>
              </w:divBdr>
            </w:div>
            <w:div w:id="1291202505">
              <w:marLeft w:val="0"/>
              <w:marRight w:val="0"/>
              <w:marTop w:val="0"/>
              <w:marBottom w:val="0"/>
              <w:divBdr>
                <w:top w:val="none" w:sz="0" w:space="0" w:color="auto"/>
                <w:left w:val="none" w:sz="0" w:space="0" w:color="auto"/>
                <w:bottom w:val="none" w:sz="0" w:space="0" w:color="auto"/>
                <w:right w:val="none" w:sz="0" w:space="0" w:color="auto"/>
              </w:divBdr>
            </w:div>
            <w:div w:id="1516723129">
              <w:marLeft w:val="0"/>
              <w:marRight w:val="0"/>
              <w:marTop w:val="0"/>
              <w:marBottom w:val="0"/>
              <w:divBdr>
                <w:top w:val="none" w:sz="0" w:space="0" w:color="auto"/>
                <w:left w:val="none" w:sz="0" w:space="0" w:color="auto"/>
                <w:bottom w:val="none" w:sz="0" w:space="0" w:color="auto"/>
                <w:right w:val="none" w:sz="0" w:space="0" w:color="auto"/>
              </w:divBdr>
            </w:div>
            <w:div w:id="2073655553">
              <w:marLeft w:val="0"/>
              <w:marRight w:val="0"/>
              <w:marTop w:val="0"/>
              <w:marBottom w:val="0"/>
              <w:divBdr>
                <w:top w:val="none" w:sz="0" w:space="0" w:color="auto"/>
                <w:left w:val="none" w:sz="0" w:space="0" w:color="auto"/>
                <w:bottom w:val="none" w:sz="0" w:space="0" w:color="auto"/>
                <w:right w:val="none" w:sz="0" w:space="0" w:color="auto"/>
              </w:divBdr>
            </w:div>
            <w:div w:id="909654232">
              <w:marLeft w:val="0"/>
              <w:marRight w:val="0"/>
              <w:marTop w:val="0"/>
              <w:marBottom w:val="0"/>
              <w:divBdr>
                <w:top w:val="none" w:sz="0" w:space="0" w:color="auto"/>
                <w:left w:val="none" w:sz="0" w:space="0" w:color="auto"/>
                <w:bottom w:val="none" w:sz="0" w:space="0" w:color="auto"/>
                <w:right w:val="none" w:sz="0" w:space="0" w:color="auto"/>
              </w:divBdr>
            </w:div>
            <w:div w:id="1482186567">
              <w:marLeft w:val="0"/>
              <w:marRight w:val="0"/>
              <w:marTop w:val="0"/>
              <w:marBottom w:val="0"/>
              <w:divBdr>
                <w:top w:val="none" w:sz="0" w:space="0" w:color="auto"/>
                <w:left w:val="none" w:sz="0" w:space="0" w:color="auto"/>
                <w:bottom w:val="none" w:sz="0" w:space="0" w:color="auto"/>
                <w:right w:val="none" w:sz="0" w:space="0" w:color="auto"/>
              </w:divBdr>
            </w:div>
            <w:div w:id="1524634525">
              <w:marLeft w:val="0"/>
              <w:marRight w:val="0"/>
              <w:marTop w:val="0"/>
              <w:marBottom w:val="0"/>
              <w:divBdr>
                <w:top w:val="none" w:sz="0" w:space="0" w:color="auto"/>
                <w:left w:val="none" w:sz="0" w:space="0" w:color="auto"/>
                <w:bottom w:val="none" w:sz="0" w:space="0" w:color="auto"/>
                <w:right w:val="none" w:sz="0" w:space="0" w:color="auto"/>
              </w:divBdr>
            </w:div>
            <w:div w:id="1924676860">
              <w:marLeft w:val="0"/>
              <w:marRight w:val="0"/>
              <w:marTop w:val="0"/>
              <w:marBottom w:val="0"/>
              <w:divBdr>
                <w:top w:val="none" w:sz="0" w:space="0" w:color="auto"/>
                <w:left w:val="none" w:sz="0" w:space="0" w:color="auto"/>
                <w:bottom w:val="none" w:sz="0" w:space="0" w:color="auto"/>
                <w:right w:val="none" w:sz="0" w:space="0" w:color="auto"/>
              </w:divBdr>
            </w:div>
            <w:div w:id="790788494">
              <w:marLeft w:val="0"/>
              <w:marRight w:val="0"/>
              <w:marTop w:val="0"/>
              <w:marBottom w:val="0"/>
              <w:divBdr>
                <w:top w:val="none" w:sz="0" w:space="0" w:color="auto"/>
                <w:left w:val="none" w:sz="0" w:space="0" w:color="auto"/>
                <w:bottom w:val="none" w:sz="0" w:space="0" w:color="auto"/>
                <w:right w:val="none" w:sz="0" w:space="0" w:color="auto"/>
              </w:divBdr>
            </w:div>
            <w:div w:id="1586718176">
              <w:marLeft w:val="0"/>
              <w:marRight w:val="0"/>
              <w:marTop w:val="0"/>
              <w:marBottom w:val="0"/>
              <w:divBdr>
                <w:top w:val="none" w:sz="0" w:space="0" w:color="auto"/>
                <w:left w:val="none" w:sz="0" w:space="0" w:color="auto"/>
                <w:bottom w:val="none" w:sz="0" w:space="0" w:color="auto"/>
                <w:right w:val="none" w:sz="0" w:space="0" w:color="auto"/>
              </w:divBdr>
            </w:div>
            <w:div w:id="1838768742">
              <w:marLeft w:val="0"/>
              <w:marRight w:val="0"/>
              <w:marTop w:val="0"/>
              <w:marBottom w:val="0"/>
              <w:divBdr>
                <w:top w:val="none" w:sz="0" w:space="0" w:color="auto"/>
                <w:left w:val="none" w:sz="0" w:space="0" w:color="auto"/>
                <w:bottom w:val="none" w:sz="0" w:space="0" w:color="auto"/>
                <w:right w:val="none" w:sz="0" w:space="0" w:color="auto"/>
              </w:divBdr>
            </w:div>
            <w:div w:id="420807087">
              <w:marLeft w:val="0"/>
              <w:marRight w:val="0"/>
              <w:marTop w:val="0"/>
              <w:marBottom w:val="0"/>
              <w:divBdr>
                <w:top w:val="none" w:sz="0" w:space="0" w:color="auto"/>
                <w:left w:val="none" w:sz="0" w:space="0" w:color="auto"/>
                <w:bottom w:val="none" w:sz="0" w:space="0" w:color="auto"/>
                <w:right w:val="none" w:sz="0" w:space="0" w:color="auto"/>
              </w:divBdr>
            </w:div>
            <w:div w:id="291638967">
              <w:marLeft w:val="0"/>
              <w:marRight w:val="0"/>
              <w:marTop w:val="0"/>
              <w:marBottom w:val="0"/>
              <w:divBdr>
                <w:top w:val="none" w:sz="0" w:space="0" w:color="auto"/>
                <w:left w:val="none" w:sz="0" w:space="0" w:color="auto"/>
                <w:bottom w:val="none" w:sz="0" w:space="0" w:color="auto"/>
                <w:right w:val="none" w:sz="0" w:space="0" w:color="auto"/>
              </w:divBdr>
            </w:div>
            <w:div w:id="457190801">
              <w:marLeft w:val="0"/>
              <w:marRight w:val="0"/>
              <w:marTop w:val="0"/>
              <w:marBottom w:val="0"/>
              <w:divBdr>
                <w:top w:val="none" w:sz="0" w:space="0" w:color="auto"/>
                <w:left w:val="none" w:sz="0" w:space="0" w:color="auto"/>
                <w:bottom w:val="none" w:sz="0" w:space="0" w:color="auto"/>
                <w:right w:val="none" w:sz="0" w:space="0" w:color="auto"/>
              </w:divBdr>
            </w:div>
            <w:div w:id="769474386">
              <w:marLeft w:val="0"/>
              <w:marRight w:val="0"/>
              <w:marTop w:val="0"/>
              <w:marBottom w:val="0"/>
              <w:divBdr>
                <w:top w:val="none" w:sz="0" w:space="0" w:color="auto"/>
                <w:left w:val="none" w:sz="0" w:space="0" w:color="auto"/>
                <w:bottom w:val="none" w:sz="0" w:space="0" w:color="auto"/>
                <w:right w:val="none" w:sz="0" w:space="0" w:color="auto"/>
              </w:divBdr>
            </w:div>
            <w:div w:id="1307511874">
              <w:marLeft w:val="0"/>
              <w:marRight w:val="0"/>
              <w:marTop w:val="0"/>
              <w:marBottom w:val="0"/>
              <w:divBdr>
                <w:top w:val="none" w:sz="0" w:space="0" w:color="auto"/>
                <w:left w:val="none" w:sz="0" w:space="0" w:color="auto"/>
                <w:bottom w:val="none" w:sz="0" w:space="0" w:color="auto"/>
                <w:right w:val="none" w:sz="0" w:space="0" w:color="auto"/>
              </w:divBdr>
            </w:div>
            <w:div w:id="988746705">
              <w:marLeft w:val="0"/>
              <w:marRight w:val="0"/>
              <w:marTop w:val="0"/>
              <w:marBottom w:val="0"/>
              <w:divBdr>
                <w:top w:val="none" w:sz="0" w:space="0" w:color="auto"/>
                <w:left w:val="none" w:sz="0" w:space="0" w:color="auto"/>
                <w:bottom w:val="none" w:sz="0" w:space="0" w:color="auto"/>
                <w:right w:val="none" w:sz="0" w:space="0" w:color="auto"/>
              </w:divBdr>
            </w:div>
            <w:div w:id="1427000009">
              <w:marLeft w:val="0"/>
              <w:marRight w:val="0"/>
              <w:marTop w:val="0"/>
              <w:marBottom w:val="0"/>
              <w:divBdr>
                <w:top w:val="none" w:sz="0" w:space="0" w:color="auto"/>
                <w:left w:val="none" w:sz="0" w:space="0" w:color="auto"/>
                <w:bottom w:val="none" w:sz="0" w:space="0" w:color="auto"/>
                <w:right w:val="none" w:sz="0" w:space="0" w:color="auto"/>
              </w:divBdr>
            </w:div>
            <w:div w:id="599263565">
              <w:marLeft w:val="0"/>
              <w:marRight w:val="0"/>
              <w:marTop w:val="0"/>
              <w:marBottom w:val="0"/>
              <w:divBdr>
                <w:top w:val="none" w:sz="0" w:space="0" w:color="auto"/>
                <w:left w:val="none" w:sz="0" w:space="0" w:color="auto"/>
                <w:bottom w:val="none" w:sz="0" w:space="0" w:color="auto"/>
                <w:right w:val="none" w:sz="0" w:space="0" w:color="auto"/>
              </w:divBdr>
            </w:div>
            <w:div w:id="1522012366">
              <w:marLeft w:val="0"/>
              <w:marRight w:val="0"/>
              <w:marTop w:val="0"/>
              <w:marBottom w:val="0"/>
              <w:divBdr>
                <w:top w:val="none" w:sz="0" w:space="0" w:color="auto"/>
                <w:left w:val="none" w:sz="0" w:space="0" w:color="auto"/>
                <w:bottom w:val="none" w:sz="0" w:space="0" w:color="auto"/>
                <w:right w:val="none" w:sz="0" w:space="0" w:color="auto"/>
              </w:divBdr>
            </w:div>
            <w:div w:id="1070346725">
              <w:marLeft w:val="0"/>
              <w:marRight w:val="0"/>
              <w:marTop w:val="0"/>
              <w:marBottom w:val="0"/>
              <w:divBdr>
                <w:top w:val="none" w:sz="0" w:space="0" w:color="auto"/>
                <w:left w:val="none" w:sz="0" w:space="0" w:color="auto"/>
                <w:bottom w:val="none" w:sz="0" w:space="0" w:color="auto"/>
                <w:right w:val="none" w:sz="0" w:space="0" w:color="auto"/>
              </w:divBdr>
            </w:div>
            <w:div w:id="938486038">
              <w:marLeft w:val="0"/>
              <w:marRight w:val="0"/>
              <w:marTop w:val="0"/>
              <w:marBottom w:val="0"/>
              <w:divBdr>
                <w:top w:val="none" w:sz="0" w:space="0" w:color="auto"/>
                <w:left w:val="none" w:sz="0" w:space="0" w:color="auto"/>
                <w:bottom w:val="none" w:sz="0" w:space="0" w:color="auto"/>
                <w:right w:val="none" w:sz="0" w:space="0" w:color="auto"/>
              </w:divBdr>
            </w:div>
            <w:div w:id="1415664420">
              <w:marLeft w:val="0"/>
              <w:marRight w:val="0"/>
              <w:marTop w:val="0"/>
              <w:marBottom w:val="0"/>
              <w:divBdr>
                <w:top w:val="none" w:sz="0" w:space="0" w:color="auto"/>
                <w:left w:val="none" w:sz="0" w:space="0" w:color="auto"/>
                <w:bottom w:val="none" w:sz="0" w:space="0" w:color="auto"/>
                <w:right w:val="none" w:sz="0" w:space="0" w:color="auto"/>
              </w:divBdr>
            </w:div>
            <w:div w:id="1001349412">
              <w:marLeft w:val="0"/>
              <w:marRight w:val="0"/>
              <w:marTop w:val="0"/>
              <w:marBottom w:val="0"/>
              <w:divBdr>
                <w:top w:val="none" w:sz="0" w:space="0" w:color="auto"/>
                <w:left w:val="none" w:sz="0" w:space="0" w:color="auto"/>
                <w:bottom w:val="none" w:sz="0" w:space="0" w:color="auto"/>
                <w:right w:val="none" w:sz="0" w:space="0" w:color="auto"/>
              </w:divBdr>
            </w:div>
            <w:div w:id="1007904725">
              <w:marLeft w:val="0"/>
              <w:marRight w:val="0"/>
              <w:marTop w:val="0"/>
              <w:marBottom w:val="0"/>
              <w:divBdr>
                <w:top w:val="none" w:sz="0" w:space="0" w:color="auto"/>
                <w:left w:val="none" w:sz="0" w:space="0" w:color="auto"/>
                <w:bottom w:val="none" w:sz="0" w:space="0" w:color="auto"/>
                <w:right w:val="none" w:sz="0" w:space="0" w:color="auto"/>
              </w:divBdr>
            </w:div>
            <w:div w:id="53092101">
              <w:marLeft w:val="0"/>
              <w:marRight w:val="0"/>
              <w:marTop w:val="0"/>
              <w:marBottom w:val="0"/>
              <w:divBdr>
                <w:top w:val="none" w:sz="0" w:space="0" w:color="auto"/>
                <w:left w:val="none" w:sz="0" w:space="0" w:color="auto"/>
                <w:bottom w:val="none" w:sz="0" w:space="0" w:color="auto"/>
                <w:right w:val="none" w:sz="0" w:space="0" w:color="auto"/>
              </w:divBdr>
            </w:div>
            <w:div w:id="148716771">
              <w:marLeft w:val="0"/>
              <w:marRight w:val="0"/>
              <w:marTop w:val="0"/>
              <w:marBottom w:val="0"/>
              <w:divBdr>
                <w:top w:val="none" w:sz="0" w:space="0" w:color="auto"/>
                <w:left w:val="none" w:sz="0" w:space="0" w:color="auto"/>
                <w:bottom w:val="none" w:sz="0" w:space="0" w:color="auto"/>
                <w:right w:val="none" w:sz="0" w:space="0" w:color="auto"/>
              </w:divBdr>
            </w:div>
            <w:div w:id="1974289850">
              <w:marLeft w:val="0"/>
              <w:marRight w:val="0"/>
              <w:marTop w:val="0"/>
              <w:marBottom w:val="0"/>
              <w:divBdr>
                <w:top w:val="none" w:sz="0" w:space="0" w:color="auto"/>
                <w:left w:val="none" w:sz="0" w:space="0" w:color="auto"/>
                <w:bottom w:val="none" w:sz="0" w:space="0" w:color="auto"/>
                <w:right w:val="none" w:sz="0" w:space="0" w:color="auto"/>
              </w:divBdr>
            </w:div>
            <w:div w:id="2060744426">
              <w:marLeft w:val="0"/>
              <w:marRight w:val="0"/>
              <w:marTop w:val="0"/>
              <w:marBottom w:val="0"/>
              <w:divBdr>
                <w:top w:val="none" w:sz="0" w:space="0" w:color="auto"/>
                <w:left w:val="none" w:sz="0" w:space="0" w:color="auto"/>
                <w:bottom w:val="none" w:sz="0" w:space="0" w:color="auto"/>
                <w:right w:val="none" w:sz="0" w:space="0" w:color="auto"/>
              </w:divBdr>
            </w:div>
            <w:div w:id="213279148">
              <w:marLeft w:val="0"/>
              <w:marRight w:val="0"/>
              <w:marTop w:val="0"/>
              <w:marBottom w:val="0"/>
              <w:divBdr>
                <w:top w:val="none" w:sz="0" w:space="0" w:color="auto"/>
                <w:left w:val="none" w:sz="0" w:space="0" w:color="auto"/>
                <w:bottom w:val="none" w:sz="0" w:space="0" w:color="auto"/>
                <w:right w:val="none" w:sz="0" w:space="0" w:color="auto"/>
              </w:divBdr>
            </w:div>
            <w:div w:id="525140235">
              <w:marLeft w:val="0"/>
              <w:marRight w:val="0"/>
              <w:marTop w:val="0"/>
              <w:marBottom w:val="0"/>
              <w:divBdr>
                <w:top w:val="none" w:sz="0" w:space="0" w:color="auto"/>
                <w:left w:val="none" w:sz="0" w:space="0" w:color="auto"/>
                <w:bottom w:val="none" w:sz="0" w:space="0" w:color="auto"/>
                <w:right w:val="none" w:sz="0" w:space="0" w:color="auto"/>
              </w:divBdr>
            </w:div>
            <w:div w:id="64685362">
              <w:marLeft w:val="0"/>
              <w:marRight w:val="0"/>
              <w:marTop w:val="0"/>
              <w:marBottom w:val="0"/>
              <w:divBdr>
                <w:top w:val="none" w:sz="0" w:space="0" w:color="auto"/>
                <w:left w:val="none" w:sz="0" w:space="0" w:color="auto"/>
                <w:bottom w:val="none" w:sz="0" w:space="0" w:color="auto"/>
                <w:right w:val="none" w:sz="0" w:space="0" w:color="auto"/>
              </w:divBdr>
            </w:div>
            <w:div w:id="1276867360">
              <w:marLeft w:val="0"/>
              <w:marRight w:val="0"/>
              <w:marTop w:val="0"/>
              <w:marBottom w:val="0"/>
              <w:divBdr>
                <w:top w:val="none" w:sz="0" w:space="0" w:color="auto"/>
                <w:left w:val="none" w:sz="0" w:space="0" w:color="auto"/>
                <w:bottom w:val="none" w:sz="0" w:space="0" w:color="auto"/>
                <w:right w:val="none" w:sz="0" w:space="0" w:color="auto"/>
              </w:divBdr>
            </w:div>
            <w:div w:id="876356613">
              <w:marLeft w:val="0"/>
              <w:marRight w:val="0"/>
              <w:marTop w:val="0"/>
              <w:marBottom w:val="0"/>
              <w:divBdr>
                <w:top w:val="none" w:sz="0" w:space="0" w:color="auto"/>
                <w:left w:val="none" w:sz="0" w:space="0" w:color="auto"/>
                <w:bottom w:val="none" w:sz="0" w:space="0" w:color="auto"/>
                <w:right w:val="none" w:sz="0" w:space="0" w:color="auto"/>
              </w:divBdr>
            </w:div>
            <w:div w:id="1959489644">
              <w:marLeft w:val="0"/>
              <w:marRight w:val="0"/>
              <w:marTop w:val="0"/>
              <w:marBottom w:val="0"/>
              <w:divBdr>
                <w:top w:val="none" w:sz="0" w:space="0" w:color="auto"/>
                <w:left w:val="none" w:sz="0" w:space="0" w:color="auto"/>
                <w:bottom w:val="none" w:sz="0" w:space="0" w:color="auto"/>
                <w:right w:val="none" w:sz="0" w:space="0" w:color="auto"/>
              </w:divBdr>
            </w:div>
            <w:div w:id="239029032">
              <w:marLeft w:val="0"/>
              <w:marRight w:val="0"/>
              <w:marTop w:val="0"/>
              <w:marBottom w:val="0"/>
              <w:divBdr>
                <w:top w:val="none" w:sz="0" w:space="0" w:color="auto"/>
                <w:left w:val="none" w:sz="0" w:space="0" w:color="auto"/>
                <w:bottom w:val="none" w:sz="0" w:space="0" w:color="auto"/>
                <w:right w:val="none" w:sz="0" w:space="0" w:color="auto"/>
              </w:divBdr>
            </w:div>
            <w:div w:id="1436293107">
              <w:marLeft w:val="0"/>
              <w:marRight w:val="0"/>
              <w:marTop w:val="0"/>
              <w:marBottom w:val="0"/>
              <w:divBdr>
                <w:top w:val="none" w:sz="0" w:space="0" w:color="auto"/>
                <w:left w:val="none" w:sz="0" w:space="0" w:color="auto"/>
                <w:bottom w:val="none" w:sz="0" w:space="0" w:color="auto"/>
                <w:right w:val="none" w:sz="0" w:space="0" w:color="auto"/>
              </w:divBdr>
            </w:div>
            <w:div w:id="1330135545">
              <w:marLeft w:val="0"/>
              <w:marRight w:val="0"/>
              <w:marTop w:val="0"/>
              <w:marBottom w:val="0"/>
              <w:divBdr>
                <w:top w:val="none" w:sz="0" w:space="0" w:color="auto"/>
                <w:left w:val="none" w:sz="0" w:space="0" w:color="auto"/>
                <w:bottom w:val="none" w:sz="0" w:space="0" w:color="auto"/>
                <w:right w:val="none" w:sz="0" w:space="0" w:color="auto"/>
              </w:divBdr>
            </w:div>
            <w:div w:id="47728560">
              <w:marLeft w:val="0"/>
              <w:marRight w:val="0"/>
              <w:marTop w:val="0"/>
              <w:marBottom w:val="0"/>
              <w:divBdr>
                <w:top w:val="none" w:sz="0" w:space="0" w:color="auto"/>
                <w:left w:val="none" w:sz="0" w:space="0" w:color="auto"/>
                <w:bottom w:val="none" w:sz="0" w:space="0" w:color="auto"/>
                <w:right w:val="none" w:sz="0" w:space="0" w:color="auto"/>
              </w:divBdr>
            </w:div>
            <w:div w:id="1189413099">
              <w:marLeft w:val="0"/>
              <w:marRight w:val="0"/>
              <w:marTop w:val="0"/>
              <w:marBottom w:val="0"/>
              <w:divBdr>
                <w:top w:val="none" w:sz="0" w:space="0" w:color="auto"/>
                <w:left w:val="none" w:sz="0" w:space="0" w:color="auto"/>
                <w:bottom w:val="none" w:sz="0" w:space="0" w:color="auto"/>
                <w:right w:val="none" w:sz="0" w:space="0" w:color="auto"/>
              </w:divBdr>
            </w:div>
            <w:div w:id="1322807025">
              <w:marLeft w:val="0"/>
              <w:marRight w:val="0"/>
              <w:marTop w:val="0"/>
              <w:marBottom w:val="0"/>
              <w:divBdr>
                <w:top w:val="none" w:sz="0" w:space="0" w:color="auto"/>
                <w:left w:val="none" w:sz="0" w:space="0" w:color="auto"/>
                <w:bottom w:val="none" w:sz="0" w:space="0" w:color="auto"/>
                <w:right w:val="none" w:sz="0" w:space="0" w:color="auto"/>
              </w:divBdr>
            </w:div>
            <w:div w:id="1078402745">
              <w:marLeft w:val="0"/>
              <w:marRight w:val="0"/>
              <w:marTop w:val="0"/>
              <w:marBottom w:val="0"/>
              <w:divBdr>
                <w:top w:val="none" w:sz="0" w:space="0" w:color="auto"/>
                <w:left w:val="none" w:sz="0" w:space="0" w:color="auto"/>
                <w:bottom w:val="none" w:sz="0" w:space="0" w:color="auto"/>
                <w:right w:val="none" w:sz="0" w:space="0" w:color="auto"/>
              </w:divBdr>
            </w:div>
            <w:div w:id="929002724">
              <w:marLeft w:val="0"/>
              <w:marRight w:val="0"/>
              <w:marTop w:val="0"/>
              <w:marBottom w:val="0"/>
              <w:divBdr>
                <w:top w:val="none" w:sz="0" w:space="0" w:color="auto"/>
                <w:left w:val="none" w:sz="0" w:space="0" w:color="auto"/>
                <w:bottom w:val="none" w:sz="0" w:space="0" w:color="auto"/>
                <w:right w:val="none" w:sz="0" w:space="0" w:color="auto"/>
              </w:divBdr>
            </w:div>
            <w:div w:id="1907564560">
              <w:marLeft w:val="0"/>
              <w:marRight w:val="0"/>
              <w:marTop w:val="0"/>
              <w:marBottom w:val="0"/>
              <w:divBdr>
                <w:top w:val="none" w:sz="0" w:space="0" w:color="auto"/>
                <w:left w:val="none" w:sz="0" w:space="0" w:color="auto"/>
                <w:bottom w:val="none" w:sz="0" w:space="0" w:color="auto"/>
                <w:right w:val="none" w:sz="0" w:space="0" w:color="auto"/>
              </w:divBdr>
            </w:div>
            <w:div w:id="474952845">
              <w:marLeft w:val="0"/>
              <w:marRight w:val="0"/>
              <w:marTop w:val="0"/>
              <w:marBottom w:val="0"/>
              <w:divBdr>
                <w:top w:val="none" w:sz="0" w:space="0" w:color="auto"/>
                <w:left w:val="none" w:sz="0" w:space="0" w:color="auto"/>
                <w:bottom w:val="none" w:sz="0" w:space="0" w:color="auto"/>
                <w:right w:val="none" w:sz="0" w:space="0" w:color="auto"/>
              </w:divBdr>
            </w:div>
            <w:div w:id="604264751">
              <w:marLeft w:val="0"/>
              <w:marRight w:val="0"/>
              <w:marTop w:val="0"/>
              <w:marBottom w:val="0"/>
              <w:divBdr>
                <w:top w:val="none" w:sz="0" w:space="0" w:color="auto"/>
                <w:left w:val="none" w:sz="0" w:space="0" w:color="auto"/>
                <w:bottom w:val="none" w:sz="0" w:space="0" w:color="auto"/>
                <w:right w:val="none" w:sz="0" w:space="0" w:color="auto"/>
              </w:divBdr>
            </w:div>
            <w:div w:id="2135713461">
              <w:marLeft w:val="0"/>
              <w:marRight w:val="0"/>
              <w:marTop w:val="0"/>
              <w:marBottom w:val="0"/>
              <w:divBdr>
                <w:top w:val="none" w:sz="0" w:space="0" w:color="auto"/>
                <w:left w:val="none" w:sz="0" w:space="0" w:color="auto"/>
                <w:bottom w:val="none" w:sz="0" w:space="0" w:color="auto"/>
                <w:right w:val="none" w:sz="0" w:space="0" w:color="auto"/>
              </w:divBdr>
            </w:div>
            <w:div w:id="1635478170">
              <w:marLeft w:val="0"/>
              <w:marRight w:val="0"/>
              <w:marTop w:val="0"/>
              <w:marBottom w:val="0"/>
              <w:divBdr>
                <w:top w:val="none" w:sz="0" w:space="0" w:color="auto"/>
                <w:left w:val="none" w:sz="0" w:space="0" w:color="auto"/>
                <w:bottom w:val="none" w:sz="0" w:space="0" w:color="auto"/>
                <w:right w:val="none" w:sz="0" w:space="0" w:color="auto"/>
              </w:divBdr>
            </w:div>
            <w:div w:id="749087469">
              <w:marLeft w:val="0"/>
              <w:marRight w:val="0"/>
              <w:marTop w:val="0"/>
              <w:marBottom w:val="0"/>
              <w:divBdr>
                <w:top w:val="none" w:sz="0" w:space="0" w:color="auto"/>
                <w:left w:val="none" w:sz="0" w:space="0" w:color="auto"/>
                <w:bottom w:val="none" w:sz="0" w:space="0" w:color="auto"/>
                <w:right w:val="none" w:sz="0" w:space="0" w:color="auto"/>
              </w:divBdr>
            </w:div>
            <w:div w:id="1678384975">
              <w:marLeft w:val="0"/>
              <w:marRight w:val="0"/>
              <w:marTop w:val="0"/>
              <w:marBottom w:val="0"/>
              <w:divBdr>
                <w:top w:val="none" w:sz="0" w:space="0" w:color="auto"/>
                <w:left w:val="none" w:sz="0" w:space="0" w:color="auto"/>
                <w:bottom w:val="none" w:sz="0" w:space="0" w:color="auto"/>
                <w:right w:val="none" w:sz="0" w:space="0" w:color="auto"/>
              </w:divBdr>
            </w:div>
            <w:div w:id="684600199">
              <w:marLeft w:val="0"/>
              <w:marRight w:val="0"/>
              <w:marTop w:val="0"/>
              <w:marBottom w:val="0"/>
              <w:divBdr>
                <w:top w:val="none" w:sz="0" w:space="0" w:color="auto"/>
                <w:left w:val="none" w:sz="0" w:space="0" w:color="auto"/>
                <w:bottom w:val="none" w:sz="0" w:space="0" w:color="auto"/>
                <w:right w:val="none" w:sz="0" w:space="0" w:color="auto"/>
              </w:divBdr>
            </w:div>
            <w:div w:id="2017920563">
              <w:marLeft w:val="0"/>
              <w:marRight w:val="0"/>
              <w:marTop w:val="0"/>
              <w:marBottom w:val="0"/>
              <w:divBdr>
                <w:top w:val="none" w:sz="0" w:space="0" w:color="auto"/>
                <w:left w:val="none" w:sz="0" w:space="0" w:color="auto"/>
                <w:bottom w:val="none" w:sz="0" w:space="0" w:color="auto"/>
                <w:right w:val="none" w:sz="0" w:space="0" w:color="auto"/>
              </w:divBdr>
            </w:div>
            <w:div w:id="1707174891">
              <w:marLeft w:val="0"/>
              <w:marRight w:val="0"/>
              <w:marTop w:val="0"/>
              <w:marBottom w:val="0"/>
              <w:divBdr>
                <w:top w:val="none" w:sz="0" w:space="0" w:color="auto"/>
                <w:left w:val="none" w:sz="0" w:space="0" w:color="auto"/>
                <w:bottom w:val="none" w:sz="0" w:space="0" w:color="auto"/>
                <w:right w:val="none" w:sz="0" w:space="0" w:color="auto"/>
              </w:divBdr>
            </w:div>
            <w:div w:id="798885355">
              <w:marLeft w:val="0"/>
              <w:marRight w:val="0"/>
              <w:marTop w:val="0"/>
              <w:marBottom w:val="0"/>
              <w:divBdr>
                <w:top w:val="none" w:sz="0" w:space="0" w:color="auto"/>
                <w:left w:val="none" w:sz="0" w:space="0" w:color="auto"/>
                <w:bottom w:val="none" w:sz="0" w:space="0" w:color="auto"/>
                <w:right w:val="none" w:sz="0" w:space="0" w:color="auto"/>
              </w:divBdr>
            </w:div>
            <w:div w:id="183905123">
              <w:marLeft w:val="0"/>
              <w:marRight w:val="0"/>
              <w:marTop w:val="0"/>
              <w:marBottom w:val="0"/>
              <w:divBdr>
                <w:top w:val="none" w:sz="0" w:space="0" w:color="auto"/>
                <w:left w:val="none" w:sz="0" w:space="0" w:color="auto"/>
                <w:bottom w:val="none" w:sz="0" w:space="0" w:color="auto"/>
                <w:right w:val="none" w:sz="0" w:space="0" w:color="auto"/>
              </w:divBdr>
            </w:div>
            <w:div w:id="2034572621">
              <w:marLeft w:val="0"/>
              <w:marRight w:val="0"/>
              <w:marTop w:val="0"/>
              <w:marBottom w:val="0"/>
              <w:divBdr>
                <w:top w:val="none" w:sz="0" w:space="0" w:color="auto"/>
                <w:left w:val="none" w:sz="0" w:space="0" w:color="auto"/>
                <w:bottom w:val="none" w:sz="0" w:space="0" w:color="auto"/>
                <w:right w:val="none" w:sz="0" w:space="0" w:color="auto"/>
              </w:divBdr>
            </w:div>
            <w:div w:id="624625917">
              <w:marLeft w:val="0"/>
              <w:marRight w:val="0"/>
              <w:marTop w:val="0"/>
              <w:marBottom w:val="0"/>
              <w:divBdr>
                <w:top w:val="none" w:sz="0" w:space="0" w:color="auto"/>
                <w:left w:val="none" w:sz="0" w:space="0" w:color="auto"/>
                <w:bottom w:val="none" w:sz="0" w:space="0" w:color="auto"/>
                <w:right w:val="none" w:sz="0" w:space="0" w:color="auto"/>
              </w:divBdr>
            </w:div>
            <w:div w:id="1757894573">
              <w:marLeft w:val="0"/>
              <w:marRight w:val="0"/>
              <w:marTop w:val="0"/>
              <w:marBottom w:val="0"/>
              <w:divBdr>
                <w:top w:val="none" w:sz="0" w:space="0" w:color="auto"/>
                <w:left w:val="none" w:sz="0" w:space="0" w:color="auto"/>
                <w:bottom w:val="none" w:sz="0" w:space="0" w:color="auto"/>
                <w:right w:val="none" w:sz="0" w:space="0" w:color="auto"/>
              </w:divBdr>
            </w:div>
            <w:div w:id="655765461">
              <w:marLeft w:val="0"/>
              <w:marRight w:val="0"/>
              <w:marTop w:val="0"/>
              <w:marBottom w:val="0"/>
              <w:divBdr>
                <w:top w:val="none" w:sz="0" w:space="0" w:color="auto"/>
                <w:left w:val="none" w:sz="0" w:space="0" w:color="auto"/>
                <w:bottom w:val="none" w:sz="0" w:space="0" w:color="auto"/>
                <w:right w:val="none" w:sz="0" w:space="0" w:color="auto"/>
              </w:divBdr>
            </w:div>
            <w:div w:id="591161116">
              <w:marLeft w:val="0"/>
              <w:marRight w:val="0"/>
              <w:marTop w:val="0"/>
              <w:marBottom w:val="0"/>
              <w:divBdr>
                <w:top w:val="none" w:sz="0" w:space="0" w:color="auto"/>
                <w:left w:val="none" w:sz="0" w:space="0" w:color="auto"/>
                <w:bottom w:val="none" w:sz="0" w:space="0" w:color="auto"/>
                <w:right w:val="none" w:sz="0" w:space="0" w:color="auto"/>
              </w:divBdr>
            </w:div>
            <w:div w:id="1147866401">
              <w:marLeft w:val="0"/>
              <w:marRight w:val="0"/>
              <w:marTop w:val="0"/>
              <w:marBottom w:val="0"/>
              <w:divBdr>
                <w:top w:val="none" w:sz="0" w:space="0" w:color="auto"/>
                <w:left w:val="none" w:sz="0" w:space="0" w:color="auto"/>
                <w:bottom w:val="none" w:sz="0" w:space="0" w:color="auto"/>
                <w:right w:val="none" w:sz="0" w:space="0" w:color="auto"/>
              </w:divBdr>
            </w:div>
            <w:div w:id="796416124">
              <w:marLeft w:val="0"/>
              <w:marRight w:val="0"/>
              <w:marTop w:val="0"/>
              <w:marBottom w:val="0"/>
              <w:divBdr>
                <w:top w:val="none" w:sz="0" w:space="0" w:color="auto"/>
                <w:left w:val="none" w:sz="0" w:space="0" w:color="auto"/>
                <w:bottom w:val="none" w:sz="0" w:space="0" w:color="auto"/>
                <w:right w:val="none" w:sz="0" w:space="0" w:color="auto"/>
              </w:divBdr>
            </w:div>
            <w:div w:id="548149999">
              <w:marLeft w:val="0"/>
              <w:marRight w:val="0"/>
              <w:marTop w:val="0"/>
              <w:marBottom w:val="0"/>
              <w:divBdr>
                <w:top w:val="none" w:sz="0" w:space="0" w:color="auto"/>
                <w:left w:val="none" w:sz="0" w:space="0" w:color="auto"/>
                <w:bottom w:val="none" w:sz="0" w:space="0" w:color="auto"/>
                <w:right w:val="none" w:sz="0" w:space="0" w:color="auto"/>
              </w:divBdr>
            </w:div>
            <w:div w:id="1470171705">
              <w:marLeft w:val="0"/>
              <w:marRight w:val="0"/>
              <w:marTop w:val="0"/>
              <w:marBottom w:val="0"/>
              <w:divBdr>
                <w:top w:val="none" w:sz="0" w:space="0" w:color="auto"/>
                <w:left w:val="none" w:sz="0" w:space="0" w:color="auto"/>
                <w:bottom w:val="none" w:sz="0" w:space="0" w:color="auto"/>
                <w:right w:val="none" w:sz="0" w:space="0" w:color="auto"/>
              </w:divBdr>
            </w:div>
            <w:div w:id="659506475">
              <w:marLeft w:val="0"/>
              <w:marRight w:val="0"/>
              <w:marTop w:val="0"/>
              <w:marBottom w:val="0"/>
              <w:divBdr>
                <w:top w:val="none" w:sz="0" w:space="0" w:color="auto"/>
                <w:left w:val="none" w:sz="0" w:space="0" w:color="auto"/>
                <w:bottom w:val="none" w:sz="0" w:space="0" w:color="auto"/>
                <w:right w:val="none" w:sz="0" w:space="0" w:color="auto"/>
              </w:divBdr>
            </w:div>
            <w:div w:id="747188202">
              <w:marLeft w:val="0"/>
              <w:marRight w:val="0"/>
              <w:marTop w:val="0"/>
              <w:marBottom w:val="0"/>
              <w:divBdr>
                <w:top w:val="none" w:sz="0" w:space="0" w:color="auto"/>
                <w:left w:val="none" w:sz="0" w:space="0" w:color="auto"/>
                <w:bottom w:val="none" w:sz="0" w:space="0" w:color="auto"/>
                <w:right w:val="none" w:sz="0" w:space="0" w:color="auto"/>
              </w:divBdr>
            </w:div>
            <w:div w:id="1013918698">
              <w:marLeft w:val="0"/>
              <w:marRight w:val="0"/>
              <w:marTop w:val="0"/>
              <w:marBottom w:val="0"/>
              <w:divBdr>
                <w:top w:val="none" w:sz="0" w:space="0" w:color="auto"/>
                <w:left w:val="none" w:sz="0" w:space="0" w:color="auto"/>
                <w:bottom w:val="none" w:sz="0" w:space="0" w:color="auto"/>
                <w:right w:val="none" w:sz="0" w:space="0" w:color="auto"/>
              </w:divBdr>
            </w:div>
            <w:div w:id="1373650207">
              <w:marLeft w:val="0"/>
              <w:marRight w:val="0"/>
              <w:marTop w:val="0"/>
              <w:marBottom w:val="0"/>
              <w:divBdr>
                <w:top w:val="none" w:sz="0" w:space="0" w:color="auto"/>
                <w:left w:val="none" w:sz="0" w:space="0" w:color="auto"/>
                <w:bottom w:val="none" w:sz="0" w:space="0" w:color="auto"/>
                <w:right w:val="none" w:sz="0" w:space="0" w:color="auto"/>
              </w:divBdr>
            </w:div>
            <w:div w:id="1860125373">
              <w:marLeft w:val="0"/>
              <w:marRight w:val="0"/>
              <w:marTop w:val="0"/>
              <w:marBottom w:val="0"/>
              <w:divBdr>
                <w:top w:val="none" w:sz="0" w:space="0" w:color="auto"/>
                <w:left w:val="none" w:sz="0" w:space="0" w:color="auto"/>
                <w:bottom w:val="none" w:sz="0" w:space="0" w:color="auto"/>
                <w:right w:val="none" w:sz="0" w:space="0" w:color="auto"/>
              </w:divBdr>
            </w:div>
            <w:div w:id="1798987951">
              <w:marLeft w:val="0"/>
              <w:marRight w:val="0"/>
              <w:marTop w:val="0"/>
              <w:marBottom w:val="0"/>
              <w:divBdr>
                <w:top w:val="none" w:sz="0" w:space="0" w:color="auto"/>
                <w:left w:val="none" w:sz="0" w:space="0" w:color="auto"/>
                <w:bottom w:val="none" w:sz="0" w:space="0" w:color="auto"/>
                <w:right w:val="none" w:sz="0" w:space="0" w:color="auto"/>
              </w:divBdr>
            </w:div>
            <w:div w:id="1080567046">
              <w:marLeft w:val="0"/>
              <w:marRight w:val="0"/>
              <w:marTop w:val="0"/>
              <w:marBottom w:val="0"/>
              <w:divBdr>
                <w:top w:val="none" w:sz="0" w:space="0" w:color="auto"/>
                <w:left w:val="none" w:sz="0" w:space="0" w:color="auto"/>
                <w:bottom w:val="none" w:sz="0" w:space="0" w:color="auto"/>
                <w:right w:val="none" w:sz="0" w:space="0" w:color="auto"/>
              </w:divBdr>
            </w:div>
            <w:div w:id="1699499573">
              <w:marLeft w:val="0"/>
              <w:marRight w:val="0"/>
              <w:marTop w:val="0"/>
              <w:marBottom w:val="0"/>
              <w:divBdr>
                <w:top w:val="none" w:sz="0" w:space="0" w:color="auto"/>
                <w:left w:val="none" w:sz="0" w:space="0" w:color="auto"/>
                <w:bottom w:val="none" w:sz="0" w:space="0" w:color="auto"/>
                <w:right w:val="none" w:sz="0" w:space="0" w:color="auto"/>
              </w:divBdr>
            </w:div>
            <w:div w:id="1494178426">
              <w:marLeft w:val="0"/>
              <w:marRight w:val="0"/>
              <w:marTop w:val="0"/>
              <w:marBottom w:val="0"/>
              <w:divBdr>
                <w:top w:val="none" w:sz="0" w:space="0" w:color="auto"/>
                <w:left w:val="none" w:sz="0" w:space="0" w:color="auto"/>
                <w:bottom w:val="none" w:sz="0" w:space="0" w:color="auto"/>
                <w:right w:val="none" w:sz="0" w:space="0" w:color="auto"/>
              </w:divBdr>
            </w:div>
            <w:div w:id="751203392">
              <w:marLeft w:val="0"/>
              <w:marRight w:val="0"/>
              <w:marTop w:val="0"/>
              <w:marBottom w:val="0"/>
              <w:divBdr>
                <w:top w:val="none" w:sz="0" w:space="0" w:color="auto"/>
                <w:left w:val="none" w:sz="0" w:space="0" w:color="auto"/>
                <w:bottom w:val="none" w:sz="0" w:space="0" w:color="auto"/>
                <w:right w:val="none" w:sz="0" w:space="0" w:color="auto"/>
              </w:divBdr>
            </w:div>
            <w:div w:id="1581866411">
              <w:marLeft w:val="0"/>
              <w:marRight w:val="0"/>
              <w:marTop w:val="0"/>
              <w:marBottom w:val="0"/>
              <w:divBdr>
                <w:top w:val="none" w:sz="0" w:space="0" w:color="auto"/>
                <w:left w:val="none" w:sz="0" w:space="0" w:color="auto"/>
                <w:bottom w:val="none" w:sz="0" w:space="0" w:color="auto"/>
                <w:right w:val="none" w:sz="0" w:space="0" w:color="auto"/>
              </w:divBdr>
            </w:div>
            <w:div w:id="517046067">
              <w:marLeft w:val="0"/>
              <w:marRight w:val="0"/>
              <w:marTop w:val="0"/>
              <w:marBottom w:val="0"/>
              <w:divBdr>
                <w:top w:val="none" w:sz="0" w:space="0" w:color="auto"/>
                <w:left w:val="none" w:sz="0" w:space="0" w:color="auto"/>
                <w:bottom w:val="none" w:sz="0" w:space="0" w:color="auto"/>
                <w:right w:val="none" w:sz="0" w:space="0" w:color="auto"/>
              </w:divBdr>
            </w:div>
            <w:div w:id="2126269143">
              <w:marLeft w:val="0"/>
              <w:marRight w:val="0"/>
              <w:marTop w:val="0"/>
              <w:marBottom w:val="0"/>
              <w:divBdr>
                <w:top w:val="none" w:sz="0" w:space="0" w:color="auto"/>
                <w:left w:val="none" w:sz="0" w:space="0" w:color="auto"/>
                <w:bottom w:val="none" w:sz="0" w:space="0" w:color="auto"/>
                <w:right w:val="none" w:sz="0" w:space="0" w:color="auto"/>
              </w:divBdr>
            </w:div>
            <w:div w:id="729033918">
              <w:marLeft w:val="0"/>
              <w:marRight w:val="0"/>
              <w:marTop w:val="0"/>
              <w:marBottom w:val="0"/>
              <w:divBdr>
                <w:top w:val="none" w:sz="0" w:space="0" w:color="auto"/>
                <w:left w:val="none" w:sz="0" w:space="0" w:color="auto"/>
                <w:bottom w:val="none" w:sz="0" w:space="0" w:color="auto"/>
                <w:right w:val="none" w:sz="0" w:space="0" w:color="auto"/>
              </w:divBdr>
            </w:div>
            <w:div w:id="102767149">
              <w:marLeft w:val="0"/>
              <w:marRight w:val="0"/>
              <w:marTop w:val="0"/>
              <w:marBottom w:val="0"/>
              <w:divBdr>
                <w:top w:val="none" w:sz="0" w:space="0" w:color="auto"/>
                <w:left w:val="none" w:sz="0" w:space="0" w:color="auto"/>
                <w:bottom w:val="none" w:sz="0" w:space="0" w:color="auto"/>
                <w:right w:val="none" w:sz="0" w:space="0" w:color="auto"/>
              </w:divBdr>
            </w:div>
            <w:div w:id="1088306397">
              <w:marLeft w:val="0"/>
              <w:marRight w:val="0"/>
              <w:marTop w:val="0"/>
              <w:marBottom w:val="0"/>
              <w:divBdr>
                <w:top w:val="none" w:sz="0" w:space="0" w:color="auto"/>
                <w:left w:val="none" w:sz="0" w:space="0" w:color="auto"/>
                <w:bottom w:val="none" w:sz="0" w:space="0" w:color="auto"/>
                <w:right w:val="none" w:sz="0" w:space="0" w:color="auto"/>
              </w:divBdr>
            </w:div>
            <w:div w:id="1969317255">
              <w:marLeft w:val="0"/>
              <w:marRight w:val="0"/>
              <w:marTop w:val="0"/>
              <w:marBottom w:val="0"/>
              <w:divBdr>
                <w:top w:val="none" w:sz="0" w:space="0" w:color="auto"/>
                <w:left w:val="none" w:sz="0" w:space="0" w:color="auto"/>
                <w:bottom w:val="none" w:sz="0" w:space="0" w:color="auto"/>
                <w:right w:val="none" w:sz="0" w:space="0" w:color="auto"/>
              </w:divBdr>
            </w:div>
            <w:div w:id="224265609">
              <w:marLeft w:val="0"/>
              <w:marRight w:val="0"/>
              <w:marTop w:val="0"/>
              <w:marBottom w:val="0"/>
              <w:divBdr>
                <w:top w:val="none" w:sz="0" w:space="0" w:color="auto"/>
                <w:left w:val="none" w:sz="0" w:space="0" w:color="auto"/>
                <w:bottom w:val="none" w:sz="0" w:space="0" w:color="auto"/>
                <w:right w:val="none" w:sz="0" w:space="0" w:color="auto"/>
              </w:divBdr>
            </w:div>
            <w:div w:id="1900940193">
              <w:marLeft w:val="0"/>
              <w:marRight w:val="0"/>
              <w:marTop w:val="0"/>
              <w:marBottom w:val="0"/>
              <w:divBdr>
                <w:top w:val="none" w:sz="0" w:space="0" w:color="auto"/>
                <w:left w:val="none" w:sz="0" w:space="0" w:color="auto"/>
                <w:bottom w:val="none" w:sz="0" w:space="0" w:color="auto"/>
                <w:right w:val="none" w:sz="0" w:space="0" w:color="auto"/>
              </w:divBdr>
            </w:div>
            <w:div w:id="401948115">
              <w:marLeft w:val="0"/>
              <w:marRight w:val="0"/>
              <w:marTop w:val="0"/>
              <w:marBottom w:val="0"/>
              <w:divBdr>
                <w:top w:val="none" w:sz="0" w:space="0" w:color="auto"/>
                <w:left w:val="none" w:sz="0" w:space="0" w:color="auto"/>
                <w:bottom w:val="none" w:sz="0" w:space="0" w:color="auto"/>
                <w:right w:val="none" w:sz="0" w:space="0" w:color="auto"/>
              </w:divBdr>
            </w:div>
            <w:div w:id="1717004147">
              <w:marLeft w:val="0"/>
              <w:marRight w:val="0"/>
              <w:marTop w:val="0"/>
              <w:marBottom w:val="0"/>
              <w:divBdr>
                <w:top w:val="none" w:sz="0" w:space="0" w:color="auto"/>
                <w:left w:val="none" w:sz="0" w:space="0" w:color="auto"/>
                <w:bottom w:val="none" w:sz="0" w:space="0" w:color="auto"/>
                <w:right w:val="none" w:sz="0" w:space="0" w:color="auto"/>
              </w:divBdr>
            </w:div>
            <w:div w:id="1159732871">
              <w:marLeft w:val="0"/>
              <w:marRight w:val="0"/>
              <w:marTop w:val="0"/>
              <w:marBottom w:val="0"/>
              <w:divBdr>
                <w:top w:val="none" w:sz="0" w:space="0" w:color="auto"/>
                <w:left w:val="none" w:sz="0" w:space="0" w:color="auto"/>
                <w:bottom w:val="none" w:sz="0" w:space="0" w:color="auto"/>
                <w:right w:val="none" w:sz="0" w:space="0" w:color="auto"/>
              </w:divBdr>
            </w:div>
            <w:div w:id="766772694">
              <w:marLeft w:val="0"/>
              <w:marRight w:val="0"/>
              <w:marTop w:val="0"/>
              <w:marBottom w:val="0"/>
              <w:divBdr>
                <w:top w:val="none" w:sz="0" w:space="0" w:color="auto"/>
                <w:left w:val="none" w:sz="0" w:space="0" w:color="auto"/>
                <w:bottom w:val="none" w:sz="0" w:space="0" w:color="auto"/>
                <w:right w:val="none" w:sz="0" w:space="0" w:color="auto"/>
              </w:divBdr>
            </w:div>
            <w:div w:id="1680614839">
              <w:marLeft w:val="0"/>
              <w:marRight w:val="0"/>
              <w:marTop w:val="0"/>
              <w:marBottom w:val="0"/>
              <w:divBdr>
                <w:top w:val="none" w:sz="0" w:space="0" w:color="auto"/>
                <w:left w:val="none" w:sz="0" w:space="0" w:color="auto"/>
                <w:bottom w:val="none" w:sz="0" w:space="0" w:color="auto"/>
                <w:right w:val="none" w:sz="0" w:space="0" w:color="auto"/>
              </w:divBdr>
            </w:div>
            <w:div w:id="2045205591">
              <w:marLeft w:val="0"/>
              <w:marRight w:val="0"/>
              <w:marTop w:val="0"/>
              <w:marBottom w:val="0"/>
              <w:divBdr>
                <w:top w:val="none" w:sz="0" w:space="0" w:color="auto"/>
                <w:left w:val="none" w:sz="0" w:space="0" w:color="auto"/>
                <w:bottom w:val="none" w:sz="0" w:space="0" w:color="auto"/>
                <w:right w:val="none" w:sz="0" w:space="0" w:color="auto"/>
              </w:divBdr>
            </w:div>
            <w:div w:id="570431547">
              <w:marLeft w:val="0"/>
              <w:marRight w:val="0"/>
              <w:marTop w:val="0"/>
              <w:marBottom w:val="0"/>
              <w:divBdr>
                <w:top w:val="none" w:sz="0" w:space="0" w:color="auto"/>
                <w:left w:val="none" w:sz="0" w:space="0" w:color="auto"/>
                <w:bottom w:val="none" w:sz="0" w:space="0" w:color="auto"/>
                <w:right w:val="none" w:sz="0" w:space="0" w:color="auto"/>
              </w:divBdr>
            </w:div>
            <w:div w:id="784084131">
              <w:marLeft w:val="0"/>
              <w:marRight w:val="0"/>
              <w:marTop w:val="0"/>
              <w:marBottom w:val="0"/>
              <w:divBdr>
                <w:top w:val="none" w:sz="0" w:space="0" w:color="auto"/>
                <w:left w:val="none" w:sz="0" w:space="0" w:color="auto"/>
                <w:bottom w:val="none" w:sz="0" w:space="0" w:color="auto"/>
                <w:right w:val="none" w:sz="0" w:space="0" w:color="auto"/>
              </w:divBdr>
            </w:div>
            <w:div w:id="2123961689">
              <w:marLeft w:val="0"/>
              <w:marRight w:val="0"/>
              <w:marTop w:val="0"/>
              <w:marBottom w:val="0"/>
              <w:divBdr>
                <w:top w:val="none" w:sz="0" w:space="0" w:color="auto"/>
                <w:left w:val="none" w:sz="0" w:space="0" w:color="auto"/>
                <w:bottom w:val="none" w:sz="0" w:space="0" w:color="auto"/>
                <w:right w:val="none" w:sz="0" w:space="0" w:color="auto"/>
              </w:divBdr>
            </w:div>
            <w:div w:id="212235818">
              <w:marLeft w:val="0"/>
              <w:marRight w:val="0"/>
              <w:marTop w:val="0"/>
              <w:marBottom w:val="0"/>
              <w:divBdr>
                <w:top w:val="none" w:sz="0" w:space="0" w:color="auto"/>
                <w:left w:val="none" w:sz="0" w:space="0" w:color="auto"/>
                <w:bottom w:val="none" w:sz="0" w:space="0" w:color="auto"/>
                <w:right w:val="none" w:sz="0" w:space="0" w:color="auto"/>
              </w:divBdr>
            </w:div>
            <w:div w:id="1459952413">
              <w:marLeft w:val="0"/>
              <w:marRight w:val="0"/>
              <w:marTop w:val="0"/>
              <w:marBottom w:val="0"/>
              <w:divBdr>
                <w:top w:val="none" w:sz="0" w:space="0" w:color="auto"/>
                <w:left w:val="none" w:sz="0" w:space="0" w:color="auto"/>
                <w:bottom w:val="none" w:sz="0" w:space="0" w:color="auto"/>
                <w:right w:val="none" w:sz="0" w:space="0" w:color="auto"/>
              </w:divBdr>
            </w:div>
            <w:div w:id="904679308">
              <w:marLeft w:val="0"/>
              <w:marRight w:val="0"/>
              <w:marTop w:val="0"/>
              <w:marBottom w:val="0"/>
              <w:divBdr>
                <w:top w:val="none" w:sz="0" w:space="0" w:color="auto"/>
                <w:left w:val="none" w:sz="0" w:space="0" w:color="auto"/>
                <w:bottom w:val="none" w:sz="0" w:space="0" w:color="auto"/>
                <w:right w:val="none" w:sz="0" w:space="0" w:color="auto"/>
              </w:divBdr>
            </w:div>
            <w:div w:id="1020860274">
              <w:marLeft w:val="0"/>
              <w:marRight w:val="0"/>
              <w:marTop w:val="0"/>
              <w:marBottom w:val="0"/>
              <w:divBdr>
                <w:top w:val="none" w:sz="0" w:space="0" w:color="auto"/>
                <w:left w:val="none" w:sz="0" w:space="0" w:color="auto"/>
                <w:bottom w:val="none" w:sz="0" w:space="0" w:color="auto"/>
                <w:right w:val="none" w:sz="0" w:space="0" w:color="auto"/>
              </w:divBdr>
            </w:div>
            <w:div w:id="2115511922">
              <w:marLeft w:val="0"/>
              <w:marRight w:val="0"/>
              <w:marTop w:val="0"/>
              <w:marBottom w:val="0"/>
              <w:divBdr>
                <w:top w:val="none" w:sz="0" w:space="0" w:color="auto"/>
                <w:left w:val="none" w:sz="0" w:space="0" w:color="auto"/>
                <w:bottom w:val="none" w:sz="0" w:space="0" w:color="auto"/>
                <w:right w:val="none" w:sz="0" w:space="0" w:color="auto"/>
              </w:divBdr>
            </w:div>
            <w:div w:id="1838419580">
              <w:marLeft w:val="0"/>
              <w:marRight w:val="0"/>
              <w:marTop w:val="0"/>
              <w:marBottom w:val="0"/>
              <w:divBdr>
                <w:top w:val="none" w:sz="0" w:space="0" w:color="auto"/>
                <w:left w:val="none" w:sz="0" w:space="0" w:color="auto"/>
                <w:bottom w:val="none" w:sz="0" w:space="0" w:color="auto"/>
                <w:right w:val="none" w:sz="0" w:space="0" w:color="auto"/>
              </w:divBdr>
            </w:div>
            <w:div w:id="906377800">
              <w:marLeft w:val="0"/>
              <w:marRight w:val="0"/>
              <w:marTop w:val="0"/>
              <w:marBottom w:val="0"/>
              <w:divBdr>
                <w:top w:val="none" w:sz="0" w:space="0" w:color="auto"/>
                <w:left w:val="none" w:sz="0" w:space="0" w:color="auto"/>
                <w:bottom w:val="none" w:sz="0" w:space="0" w:color="auto"/>
                <w:right w:val="none" w:sz="0" w:space="0" w:color="auto"/>
              </w:divBdr>
            </w:div>
            <w:div w:id="1914074498">
              <w:marLeft w:val="0"/>
              <w:marRight w:val="0"/>
              <w:marTop w:val="0"/>
              <w:marBottom w:val="0"/>
              <w:divBdr>
                <w:top w:val="none" w:sz="0" w:space="0" w:color="auto"/>
                <w:left w:val="none" w:sz="0" w:space="0" w:color="auto"/>
                <w:bottom w:val="none" w:sz="0" w:space="0" w:color="auto"/>
                <w:right w:val="none" w:sz="0" w:space="0" w:color="auto"/>
              </w:divBdr>
            </w:div>
            <w:div w:id="713623926">
              <w:marLeft w:val="0"/>
              <w:marRight w:val="0"/>
              <w:marTop w:val="0"/>
              <w:marBottom w:val="0"/>
              <w:divBdr>
                <w:top w:val="none" w:sz="0" w:space="0" w:color="auto"/>
                <w:left w:val="none" w:sz="0" w:space="0" w:color="auto"/>
                <w:bottom w:val="none" w:sz="0" w:space="0" w:color="auto"/>
                <w:right w:val="none" w:sz="0" w:space="0" w:color="auto"/>
              </w:divBdr>
            </w:div>
            <w:div w:id="1952273434">
              <w:marLeft w:val="0"/>
              <w:marRight w:val="0"/>
              <w:marTop w:val="0"/>
              <w:marBottom w:val="0"/>
              <w:divBdr>
                <w:top w:val="none" w:sz="0" w:space="0" w:color="auto"/>
                <w:left w:val="none" w:sz="0" w:space="0" w:color="auto"/>
                <w:bottom w:val="none" w:sz="0" w:space="0" w:color="auto"/>
                <w:right w:val="none" w:sz="0" w:space="0" w:color="auto"/>
              </w:divBdr>
            </w:div>
            <w:div w:id="2143961094">
              <w:marLeft w:val="0"/>
              <w:marRight w:val="0"/>
              <w:marTop w:val="0"/>
              <w:marBottom w:val="0"/>
              <w:divBdr>
                <w:top w:val="none" w:sz="0" w:space="0" w:color="auto"/>
                <w:left w:val="none" w:sz="0" w:space="0" w:color="auto"/>
                <w:bottom w:val="none" w:sz="0" w:space="0" w:color="auto"/>
                <w:right w:val="none" w:sz="0" w:space="0" w:color="auto"/>
              </w:divBdr>
            </w:div>
            <w:div w:id="1069420462">
              <w:marLeft w:val="0"/>
              <w:marRight w:val="0"/>
              <w:marTop w:val="0"/>
              <w:marBottom w:val="0"/>
              <w:divBdr>
                <w:top w:val="none" w:sz="0" w:space="0" w:color="auto"/>
                <w:left w:val="none" w:sz="0" w:space="0" w:color="auto"/>
                <w:bottom w:val="none" w:sz="0" w:space="0" w:color="auto"/>
                <w:right w:val="none" w:sz="0" w:space="0" w:color="auto"/>
              </w:divBdr>
            </w:div>
            <w:div w:id="628826427">
              <w:marLeft w:val="0"/>
              <w:marRight w:val="0"/>
              <w:marTop w:val="0"/>
              <w:marBottom w:val="0"/>
              <w:divBdr>
                <w:top w:val="none" w:sz="0" w:space="0" w:color="auto"/>
                <w:left w:val="none" w:sz="0" w:space="0" w:color="auto"/>
                <w:bottom w:val="none" w:sz="0" w:space="0" w:color="auto"/>
                <w:right w:val="none" w:sz="0" w:space="0" w:color="auto"/>
              </w:divBdr>
            </w:div>
            <w:div w:id="1584604644">
              <w:marLeft w:val="0"/>
              <w:marRight w:val="0"/>
              <w:marTop w:val="0"/>
              <w:marBottom w:val="0"/>
              <w:divBdr>
                <w:top w:val="none" w:sz="0" w:space="0" w:color="auto"/>
                <w:left w:val="none" w:sz="0" w:space="0" w:color="auto"/>
                <w:bottom w:val="none" w:sz="0" w:space="0" w:color="auto"/>
                <w:right w:val="none" w:sz="0" w:space="0" w:color="auto"/>
              </w:divBdr>
            </w:div>
            <w:div w:id="490213684">
              <w:marLeft w:val="0"/>
              <w:marRight w:val="0"/>
              <w:marTop w:val="0"/>
              <w:marBottom w:val="0"/>
              <w:divBdr>
                <w:top w:val="none" w:sz="0" w:space="0" w:color="auto"/>
                <w:left w:val="none" w:sz="0" w:space="0" w:color="auto"/>
                <w:bottom w:val="none" w:sz="0" w:space="0" w:color="auto"/>
                <w:right w:val="none" w:sz="0" w:space="0" w:color="auto"/>
              </w:divBdr>
            </w:div>
            <w:div w:id="15230523">
              <w:marLeft w:val="0"/>
              <w:marRight w:val="0"/>
              <w:marTop w:val="0"/>
              <w:marBottom w:val="0"/>
              <w:divBdr>
                <w:top w:val="none" w:sz="0" w:space="0" w:color="auto"/>
                <w:left w:val="none" w:sz="0" w:space="0" w:color="auto"/>
                <w:bottom w:val="none" w:sz="0" w:space="0" w:color="auto"/>
                <w:right w:val="none" w:sz="0" w:space="0" w:color="auto"/>
              </w:divBdr>
            </w:div>
            <w:div w:id="151531407">
              <w:marLeft w:val="0"/>
              <w:marRight w:val="0"/>
              <w:marTop w:val="0"/>
              <w:marBottom w:val="0"/>
              <w:divBdr>
                <w:top w:val="none" w:sz="0" w:space="0" w:color="auto"/>
                <w:left w:val="none" w:sz="0" w:space="0" w:color="auto"/>
                <w:bottom w:val="none" w:sz="0" w:space="0" w:color="auto"/>
                <w:right w:val="none" w:sz="0" w:space="0" w:color="auto"/>
              </w:divBdr>
            </w:div>
            <w:div w:id="240067630">
              <w:marLeft w:val="0"/>
              <w:marRight w:val="0"/>
              <w:marTop w:val="0"/>
              <w:marBottom w:val="0"/>
              <w:divBdr>
                <w:top w:val="none" w:sz="0" w:space="0" w:color="auto"/>
                <w:left w:val="none" w:sz="0" w:space="0" w:color="auto"/>
                <w:bottom w:val="none" w:sz="0" w:space="0" w:color="auto"/>
                <w:right w:val="none" w:sz="0" w:space="0" w:color="auto"/>
              </w:divBdr>
            </w:div>
            <w:div w:id="217277988">
              <w:marLeft w:val="0"/>
              <w:marRight w:val="0"/>
              <w:marTop w:val="0"/>
              <w:marBottom w:val="0"/>
              <w:divBdr>
                <w:top w:val="none" w:sz="0" w:space="0" w:color="auto"/>
                <w:left w:val="none" w:sz="0" w:space="0" w:color="auto"/>
                <w:bottom w:val="none" w:sz="0" w:space="0" w:color="auto"/>
                <w:right w:val="none" w:sz="0" w:space="0" w:color="auto"/>
              </w:divBdr>
            </w:div>
            <w:div w:id="338196251">
              <w:marLeft w:val="0"/>
              <w:marRight w:val="0"/>
              <w:marTop w:val="0"/>
              <w:marBottom w:val="0"/>
              <w:divBdr>
                <w:top w:val="none" w:sz="0" w:space="0" w:color="auto"/>
                <w:left w:val="none" w:sz="0" w:space="0" w:color="auto"/>
                <w:bottom w:val="none" w:sz="0" w:space="0" w:color="auto"/>
                <w:right w:val="none" w:sz="0" w:space="0" w:color="auto"/>
              </w:divBdr>
            </w:div>
            <w:div w:id="2046367036">
              <w:marLeft w:val="0"/>
              <w:marRight w:val="0"/>
              <w:marTop w:val="0"/>
              <w:marBottom w:val="0"/>
              <w:divBdr>
                <w:top w:val="none" w:sz="0" w:space="0" w:color="auto"/>
                <w:left w:val="none" w:sz="0" w:space="0" w:color="auto"/>
                <w:bottom w:val="none" w:sz="0" w:space="0" w:color="auto"/>
                <w:right w:val="none" w:sz="0" w:space="0" w:color="auto"/>
              </w:divBdr>
            </w:div>
            <w:div w:id="840000404">
              <w:marLeft w:val="0"/>
              <w:marRight w:val="0"/>
              <w:marTop w:val="0"/>
              <w:marBottom w:val="0"/>
              <w:divBdr>
                <w:top w:val="none" w:sz="0" w:space="0" w:color="auto"/>
                <w:left w:val="none" w:sz="0" w:space="0" w:color="auto"/>
                <w:bottom w:val="none" w:sz="0" w:space="0" w:color="auto"/>
                <w:right w:val="none" w:sz="0" w:space="0" w:color="auto"/>
              </w:divBdr>
            </w:div>
            <w:div w:id="1372997598">
              <w:marLeft w:val="0"/>
              <w:marRight w:val="0"/>
              <w:marTop w:val="0"/>
              <w:marBottom w:val="0"/>
              <w:divBdr>
                <w:top w:val="none" w:sz="0" w:space="0" w:color="auto"/>
                <w:left w:val="none" w:sz="0" w:space="0" w:color="auto"/>
                <w:bottom w:val="none" w:sz="0" w:space="0" w:color="auto"/>
                <w:right w:val="none" w:sz="0" w:space="0" w:color="auto"/>
              </w:divBdr>
            </w:div>
            <w:div w:id="570623346">
              <w:marLeft w:val="0"/>
              <w:marRight w:val="0"/>
              <w:marTop w:val="0"/>
              <w:marBottom w:val="0"/>
              <w:divBdr>
                <w:top w:val="none" w:sz="0" w:space="0" w:color="auto"/>
                <w:left w:val="none" w:sz="0" w:space="0" w:color="auto"/>
                <w:bottom w:val="none" w:sz="0" w:space="0" w:color="auto"/>
                <w:right w:val="none" w:sz="0" w:space="0" w:color="auto"/>
              </w:divBdr>
            </w:div>
            <w:div w:id="2112780918">
              <w:marLeft w:val="0"/>
              <w:marRight w:val="0"/>
              <w:marTop w:val="0"/>
              <w:marBottom w:val="0"/>
              <w:divBdr>
                <w:top w:val="none" w:sz="0" w:space="0" w:color="auto"/>
                <w:left w:val="none" w:sz="0" w:space="0" w:color="auto"/>
                <w:bottom w:val="none" w:sz="0" w:space="0" w:color="auto"/>
                <w:right w:val="none" w:sz="0" w:space="0" w:color="auto"/>
              </w:divBdr>
            </w:div>
            <w:div w:id="450127264">
              <w:marLeft w:val="0"/>
              <w:marRight w:val="0"/>
              <w:marTop w:val="0"/>
              <w:marBottom w:val="0"/>
              <w:divBdr>
                <w:top w:val="none" w:sz="0" w:space="0" w:color="auto"/>
                <w:left w:val="none" w:sz="0" w:space="0" w:color="auto"/>
                <w:bottom w:val="none" w:sz="0" w:space="0" w:color="auto"/>
                <w:right w:val="none" w:sz="0" w:space="0" w:color="auto"/>
              </w:divBdr>
            </w:div>
            <w:div w:id="1683046512">
              <w:marLeft w:val="0"/>
              <w:marRight w:val="0"/>
              <w:marTop w:val="0"/>
              <w:marBottom w:val="0"/>
              <w:divBdr>
                <w:top w:val="none" w:sz="0" w:space="0" w:color="auto"/>
                <w:left w:val="none" w:sz="0" w:space="0" w:color="auto"/>
                <w:bottom w:val="none" w:sz="0" w:space="0" w:color="auto"/>
                <w:right w:val="none" w:sz="0" w:space="0" w:color="auto"/>
              </w:divBdr>
            </w:div>
            <w:div w:id="850679438">
              <w:marLeft w:val="0"/>
              <w:marRight w:val="0"/>
              <w:marTop w:val="0"/>
              <w:marBottom w:val="0"/>
              <w:divBdr>
                <w:top w:val="none" w:sz="0" w:space="0" w:color="auto"/>
                <w:left w:val="none" w:sz="0" w:space="0" w:color="auto"/>
                <w:bottom w:val="none" w:sz="0" w:space="0" w:color="auto"/>
                <w:right w:val="none" w:sz="0" w:space="0" w:color="auto"/>
              </w:divBdr>
            </w:div>
            <w:div w:id="943263814">
              <w:marLeft w:val="0"/>
              <w:marRight w:val="0"/>
              <w:marTop w:val="0"/>
              <w:marBottom w:val="0"/>
              <w:divBdr>
                <w:top w:val="none" w:sz="0" w:space="0" w:color="auto"/>
                <w:left w:val="none" w:sz="0" w:space="0" w:color="auto"/>
                <w:bottom w:val="none" w:sz="0" w:space="0" w:color="auto"/>
                <w:right w:val="none" w:sz="0" w:space="0" w:color="auto"/>
              </w:divBdr>
            </w:div>
            <w:div w:id="1331442998">
              <w:marLeft w:val="0"/>
              <w:marRight w:val="0"/>
              <w:marTop w:val="0"/>
              <w:marBottom w:val="0"/>
              <w:divBdr>
                <w:top w:val="none" w:sz="0" w:space="0" w:color="auto"/>
                <w:left w:val="none" w:sz="0" w:space="0" w:color="auto"/>
                <w:bottom w:val="none" w:sz="0" w:space="0" w:color="auto"/>
                <w:right w:val="none" w:sz="0" w:space="0" w:color="auto"/>
              </w:divBdr>
            </w:div>
            <w:div w:id="1957102028">
              <w:marLeft w:val="0"/>
              <w:marRight w:val="0"/>
              <w:marTop w:val="0"/>
              <w:marBottom w:val="0"/>
              <w:divBdr>
                <w:top w:val="none" w:sz="0" w:space="0" w:color="auto"/>
                <w:left w:val="none" w:sz="0" w:space="0" w:color="auto"/>
                <w:bottom w:val="none" w:sz="0" w:space="0" w:color="auto"/>
                <w:right w:val="none" w:sz="0" w:space="0" w:color="auto"/>
              </w:divBdr>
            </w:div>
            <w:div w:id="2050255046">
              <w:marLeft w:val="0"/>
              <w:marRight w:val="0"/>
              <w:marTop w:val="0"/>
              <w:marBottom w:val="0"/>
              <w:divBdr>
                <w:top w:val="none" w:sz="0" w:space="0" w:color="auto"/>
                <w:left w:val="none" w:sz="0" w:space="0" w:color="auto"/>
                <w:bottom w:val="none" w:sz="0" w:space="0" w:color="auto"/>
                <w:right w:val="none" w:sz="0" w:space="0" w:color="auto"/>
              </w:divBdr>
            </w:div>
            <w:div w:id="480922655">
              <w:marLeft w:val="0"/>
              <w:marRight w:val="0"/>
              <w:marTop w:val="0"/>
              <w:marBottom w:val="0"/>
              <w:divBdr>
                <w:top w:val="none" w:sz="0" w:space="0" w:color="auto"/>
                <w:left w:val="none" w:sz="0" w:space="0" w:color="auto"/>
                <w:bottom w:val="none" w:sz="0" w:space="0" w:color="auto"/>
                <w:right w:val="none" w:sz="0" w:space="0" w:color="auto"/>
              </w:divBdr>
            </w:div>
            <w:div w:id="1833331385">
              <w:marLeft w:val="0"/>
              <w:marRight w:val="0"/>
              <w:marTop w:val="0"/>
              <w:marBottom w:val="0"/>
              <w:divBdr>
                <w:top w:val="none" w:sz="0" w:space="0" w:color="auto"/>
                <w:left w:val="none" w:sz="0" w:space="0" w:color="auto"/>
                <w:bottom w:val="none" w:sz="0" w:space="0" w:color="auto"/>
                <w:right w:val="none" w:sz="0" w:space="0" w:color="auto"/>
              </w:divBdr>
            </w:div>
            <w:div w:id="1457328936">
              <w:marLeft w:val="0"/>
              <w:marRight w:val="0"/>
              <w:marTop w:val="0"/>
              <w:marBottom w:val="0"/>
              <w:divBdr>
                <w:top w:val="none" w:sz="0" w:space="0" w:color="auto"/>
                <w:left w:val="none" w:sz="0" w:space="0" w:color="auto"/>
                <w:bottom w:val="none" w:sz="0" w:space="0" w:color="auto"/>
                <w:right w:val="none" w:sz="0" w:space="0" w:color="auto"/>
              </w:divBdr>
            </w:div>
            <w:div w:id="2049059674">
              <w:marLeft w:val="0"/>
              <w:marRight w:val="0"/>
              <w:marTop w:val="0"/>
              <w:marBottom w:val="0"/>
              <w:divBdr>
                <w:top w:val="none" w:sz="0" w:space="0" w:color="auto"/>
                <w:left w:val="none" w:sz="0" w:space="0" w:color="auto"/>
                <w:bottom w:val="none" w:sz="0" w:space="0" w:color="auto"/>
                <w:right w:val="none" w:sz="0" w:space="0" w:color="auto"/>
              </w:divBdr>
            </w:div>
            <w:div w:id="1094597377">
              <w:marLeft w:val="0"/>
              <w:marRight w:val="0"/>
              <w:marTop w:val="0"/>
              <w:marBottom w:val="0"/>
              <w:divBdr>
                <w:top w:val="none" w:sz="0" w:space="0" w:color="auto"/>
                <w:left w:val="none" w:sz="0" w:space="0" w:color="auto"/>
                <w:bottom w:val="none" w:sz="0" w:space="0" w:color="auto"/>
                <w:right w:val="none" w:sz="0" w:space="0" w:color="auto"/>
              </w:divBdr>
            </w:div>
            <w:div w:id="699362294">
              <w:marLeft w:val="0"/>
              <w:marRight w:val="0"/>
              <w:marTop w:val="0"/>
              <w:marBottom w:val="0"/>
              <w:divBdr>
                <w:top w:val="none" w:sz="0" w:space="0" w:color="auto"/>
                <w:left w:val="none" w:sz="0" w:space="0" w:color="auto"/>
                <w:bottom w:val="none" w:sz="0" w:space="0" w:color="auto"/>
                <w:right w:val="none" w:sz="0" w:space="0" w:color="auto"/>
              </w:divBdr>
            </w:div>
            <w:div w:id="1780683815">
              <w:marLeft w:val="0"/>
              <w:marRight w:val="0"/>
              <w:marTop w:val="0"/>
              <w:marBottom w:val="0"/>
              <w:divBdr>
                <w:top w:val="none" w:sz="0" w:space="0" w:color="auto"/>
                <w:left w:val="none" w:sz="0" w:space="0" w:color="auto"/>
                <w:bottom w:val="none" w:sz="0" w:space="0" w:color="auto"/>
                <w:right w:val="none" w:sz="0" w:space="0" w:color="auto"/>
              </w:divBdr>
            </w:div>
            <w:div w:id="995036739">
              <w:marLeft w:val="0"/>
              <w:marRight w:val="0"/>
              <w:marTop w:val="0"/>
              <w:marBottom w:val="0"/>
              <w:divBdr>
                <w:top w:val="none" w:sz="0" w:space="0" w:color="auto"/>
                <w:left w:val="none" w:sz="0" w:space="0" w:color="auto"/>
                <w:bottom w:val="none" w:sz="0" w:space="0" w:color="auto"/>
                <w:right w:val="none" w:sz="0" w:space="0" w:color="auto"/>
              </w:divBdr>
            </w:div>
            <w:div w:id="721713905">
              <w:marLeft w:val="0"/>
              <w:marRight w:val="0"/>
              <w:marTop w:val="0"/>
              <w:marBottom w:val="0"/>
              <w:divBdr>
                <w:top w:val="none" w:sz="0" w:space="0" w:color="auto"/>
                <w:left w:val="none" w:sz="0" w:space="0" w:color="auto"/>
                <w:bottom w:val="none" w:sz="0" w:space="0" w:color="auto"/>
                <w:right w:val="none" w:sz="0" w:space="0" w:color="auto"/>
              </w:divBdr>
            </w:div>
            <w:div w:id="233129099">
              <w:marLeft w:val="0"/>
              <w:marRight w:val="0"/>
              <w:marTop w:val="0"/>
              <w:marBottom w:val="0"/>
              <w:divBdr>
                <w:top w:val="none" w:sz="0" w:space="0" w:color="auto"/>
                <w:left w:val="none" w:sz="0" w:space="0" w:color="auto"/>
                <w:bottom w:val="none" w:sz="0" w:space="0" w:color="auto"/>
                <w:right w:val="none" w:sz="0" w:space="0" w:color="auto"/>
              </w:divBdr>
            </w:div>
            <w:div w:id="478040147">
              <w:marLeft w:val="0"/>
              <w:marRight w:val="0"/>
              <w:marTop w:val="0"/>
              <w:marBottom w:val="0"/>
              <w:divBdr>
                <w:top w:val="none" w:sz="0" w:space="0" w:color="auto"/>
                <w:left w:val="none" w:sz="0" w:space="0" w:color="auto"/>
                <w:bottom w:val="none" w:sz="0" w:space="0" w:color="auto"/>
                <w:right w:val="none" w:sz="0" w:space="0" w:color="auto"/>
              </w:divBdr>
            </w:div>
            <w:div w:id="526061796">
              <w:marLeft w:val="0"/>
              <w:marRight w:val="0"/>
              <w:marTop w:val="0"/>
              <w:marBottom w:val="0"/>
              <w:divBdr>
                <w:top w:val="none" w:sz="0" w:space="0" w:color="auto"/>
                <w:left w:val="none" w:sz="0" w:space="0" w:color="auto"/>
                <w:bottom w:val="none" w:sz="0" w:space="0" w:color="auto"/>
                <w:right w:val="none" w:sz="0" w:space="0" w:color="auto"/>
              </w:divBdr>
            </w:div>
            <w:div w:id="395933533">
              <w:marLeft w:val="0"/>
              <w:marRight w:val="0"/>
              <w:marTop w:val="0"/>
              <w:marBottom w:val="0"/>
              <w:divBdr>
                <w:top w:val="none" w:sz="0" w:space="0" w:color="auto"/>
                <w:left w:val="none" w:sz="0" w:space="0" w:color="auto"/>
                <w:bottom w:val="none" w:sz="0" w:space="0" w:color="auto"/>
                <w:right w:val="none" w:sz="0" w:space="0" w:color="auto"/>
              </w:divBdr>
            </w:div>
            <w:div w:id="1758601182">
              <w:marLeft w:val="0"/>
              <w:marRight w:val="0"/>
              <w:marTop w:val="0"/>
              <w:marBottom w:val="0"/>
              <w:divBdr>
                <w:top w:val="none" w:sz="0" w:space="0" w:color="auto"/>
                <w:left w:val="none" w:sz="0" w:space="0" w:color="auto"/>
                <w:bottom w:val="none" w:sz="0" w:space="0" w:color="auto"/>
                <w:right w:val="none" w:sz="0" w:space="0" w:color="auto"/>
              </w:divBdr>
            </w:div>
            <w:div w:id="511771298">
              <w:marLeft w:val="0"/>
              <w:marRight w:val="0"/>
              <w:marTop w:val="0"/>
              <w:marBottom w:val="0"/>
              <w:divBdr>
                <w:top w:val="none" w:sz="0" w:space="0" w:color="auto"/>
                <w:left w:val="none" w:sz="0" w:space="0" w:color="auto"/>
                <w:bottom w:val="none" w:sz="0" w:space="0" w:color="auto"/>
                <w:right w:val="none" w:sz="0" w:space="0" w:color="auto"/>
              </w:divBdr>
            </w:div>
            <w:div w:id="110903745">
              <w:marLeft w:val="0"/>
              <w:marRight w:val="0"/>
              <w:marTop w:val="0"/>
              <w:marBottom w:val="0"/>
              <w:divBdr>
                <w:top w:val="none" w:sz="0" w:space="0" w:color="auto"/>
                <w:left w:val="none" w:sz="0" w:space="0" w:color="auto"/>
                <w:bottom w:val="none" w:sz="0" w:space="0" w:color="auto"/>
                <w:right w:val="none" w:sz="0" w:space="0" w:color="auto"/>
              </w:divBdr>
            </w:div>
            <w:div w:id="482623892">
              <w:marLeft w:val="0"/>
              <w:marRight w:val="0"/>
              <w:marTop w:val="0"/>
              <w:marBottom w:val="0"/>
              <w:divBdr>
                <w:top w:val="none" w:sz="0" w:space="0" w:color="auto"/>
                <w:left w:val="none" w:sz="0" w:space="0" w:color="auto"/>
                <w:bottom w:val="none" w:sz="0" w:space="0" w:color="auto"/>
                <w:right w:val="none" w:sz="0" w:space="0" w:color="auto"/>
              </w:divBdr>
            </w:div>
            <w:div w:id="1907104100">
              <w:marLeft w:val="0"/>
              <w:marRight w:val="0"/>
              <w:marTop w:val="0"/>
              <w:marBottom w:val="0"/>
              <w:divBdr>
                <w:top w:val="none" w:sz="0" w:space="0" w:color="auto"/>
                <w:left w:val="none" w:sz="0" w:space="0" w:color="auto"/>
                <w:bottom w:val="none" w:sz="0" w:space="0" w:color="auto"/>
                <w:right w:val="none" w:sz="0" w:space="0" w:color="auto"/>
              </w:divBdr>
            </w:div>
            <w:div w:id="608708493">
              <w:marLeft w:val="0"/>
              <w:marRight w:val="0"/>
              <w:marTop w:val="0"/>
              <w:marBottom w:val="0"/>
              <w:divBdr>
                <w:top w:val="none" w:sz="0" w:space="0" w:color="auto"/>
                <w:left w:val="none" w:sz="0" w:space="0" w:color="auto"/>
                <w:bottom w:val="none" w:sz="0" w:space="0" w:color="auto"/>
                <w:right w:val="none" w:sz="0" w:space="0" w:color="auto"/>
              </w:divBdr>
            </w:div>
            <w:div w:id="1421215317">
              <w:marLeft w:val="0"/>
              <w:marRight w:val="0"/>
              <w:marTop w:val="0"/>
              <w:marBottom w:val="0"/>
              <w:divBdr>
                <w:top w:val="none" w:sz="0" w:space="0" w:color="auto"/>
                <w:left w:val="none" w:sz="0" w:space="0" w:color="auto"/>
                <w:bottom w:val="none" w:sz="0" w:space="0" w:color="auto"/>
                <w:right w:val="none" w:sz="0" w:space="0" w:color="auto"/>
              </w:divBdr>
            </w:div>
            <w:div w:id="2118524182">
              <w:marLeft w:val="0"/>
              <w:marRight w:val="0"/>
              <w:marTop w:val="0"/>
              <w:marBottom w:val="0"/>
              <w:divBdr>
                <w:top w:val="none" w:sz="0" w:space="0" w:color="auto"/>
                <w:left w:val="none" w:sz="0" w:space="0" w:color="auto"/>
                <w:bottom w:val="none" w:sz="0" w:space="0" w:color="auto"/>
                <w:right w:val="none" w:sz="0" w:space="0" w:color="auto"/>
              </w:divBdr>
            </w:div>
            <w:div w:id="1395161739">
              <w:marLeft w:val="0"/>
              <w:marRight w:val="0"/>
              <w:marTop w:val="0"/>
              <w:marBottom w:val="0"/>
              <w:divBdr>
                <w:top w:val="none" w:sz="0" w:space="0" w:color="auto"/>
                <w:left w:val="none" w:sz="0" w:space="0" w:color="auto"/>
                <w:bottom w:val="none" w:sz="0" w:space="0" w:color="auto"/>
                <w:right w:val="none" w:sz="0" w:space="0" w:color="auto"/>
              </w:divBdr>
            </w:div>
            <w:div w:id="1576167151">
              <w:marLeft w:val="0"/>
              <w:marRight w:val="0"/>
              <w:marTop w:val="0"/>
              <w:marBottom w:val="0"/>
              <w:divBdr>
                <w:top w:val="none" w:sz="0" w:space="0" w:color="auto"/>
                <w:left w:val="none" w:sz="0" w:space="0" w:color="auto"/>
                <w:bottom w:val="none" w:sz="0" w:space="0" w:color="auto"/>
                <w:right w:val="none" w:sz="0" w:space="0" w:color="auto"/>
              </w:divBdr>
            </w:div>
            <w:div w:id="247427627">
              <w:marLeft w:val="0"/>
              <w:marRight w:val="0"/>
              <w:marTop w:val="0"/>
              <w:marBottom w:val="0"/>
              <w:divBdr>
                <w:top w:val="none" w:sz="0" w:space="0" w:color="auto"/>
                <w:left w:val="none" w:sz="0" w:space="0" w:color="auto"/>
                <w:bottom w:val="none" w:sz="0" w:space="0" w:color="auto"/>
                <w:right w:val="none" w:sz="0" w:space="0" w:color="auto"/>
              </w:divBdr>
            </w:div>
            <w:div w:id="1976331956">
              <w:marLeft w:val="0"/>
              <w:marRight w:val="0"/>
              <w:marTop w:val="0"/>
              <w:marBottom w:val="0"/>
              <w:divBdr>
                <w:top w:val="none" w:sz="0" w:space="0" w:color="auto"/>
                <w:left w:val="none" w:sz="0" w:space="0" w:color="auto"/>
                <w:bottom w:val="none" w:sz="0" w:space="0" w:color="auto"/>
                <w:right w:val="none" w:sz="0" w:space="0" w:color="auto"/>
              </w:divBdr>
            </w:div>
            <w:div w:id="147866705">
              <w:marLeft w:val="0"/>
              <w:marRight w:val="0"/>
              <w:marTop w:val="0"/>
              <w:marBottom w:val="0"/>
              <w:divBdr>
                <w:top w:val="none" w:sz="0" w:space="0" w:color="auto"/>
                <w:left w:val="none" w:sz="0" w:space="0" w:color="auto"/>
                <w:bottom w:val="none" w:sz="0" w:space="0" w:color="auto"/>
                <w:right w:val="none" w:sz="0" w:space="0" w:color="auto"/>
              </w:divBdr>
            </w:div>
            <w:div w:id="15548184">
              <w:marLeft w:val="0"/>
              <w:marRight w:val="0"/>
              <w:marTop w:val="0"/>
              <w:marBottom w:val="0"/>
              <w:divBdr>
                <w:top w:val="none" w:sz="0" w:space="0" w:color="auto"/>
                <w:left w:val="none" w:sz="0" w:space="0" w:color="auto"/>
                <w:bottom w:val="none" w:sz="0" w:space="0" w:color="auto"/>
                <w:right w:val="none" w:sz="0" w:space="0" w:color="auto"/>
              </w:divBdr>
            </w:div>
            <w:div w:id="281544669">
              <w:marLeft w:val="0"/>
              <w:marRight w:val="0"/>
              <w:marTop w:val="0"/>
              <w:marBottom w:val="0"/>
              <w:divBdr>
                <w:top w:val="none" w:sz="0" w:space="0" w:color="auto"/>
                <w:left w:val="none" w:sz="0" w:space="0" w:color="auto"/>
                <w:bottom w:val="none" w:sz="0" w:space="0" w:color="auto"/>
                <w:right w:val="none" w:sz="0" w:space="0" w:color="auto"/>
              </w:divBdr>
            </w:div>
            <w:div w:id="1054309514">
              <w:marLeft w:val="0"/>
              <w:marRight w:val="0"/>
              <w:marTop w:val="0"/>
              <w:marBottom w:val="0"/>
              <w:divBdr>
                <w:top w:val="none" w:sz="0" w:space="0" w:color="auto"/>
                <w:left w:val="none" w:sz="0" w:space="0" w:color="auto"/>
                <w:bottom w:val="none" w:sz="0" w:space="0" w:color="auto"/>
                <w:right w:val="none" w:sz="0" w:space="0" w:color="auto"/>
              </w:divBdr>
            </w:div>
            <w:div w:id="1748531678">
              <w:marLeft w:val="0"/>
              <w:marRight w:val="0"/>
              <w:marTop w:val="0"/>
              <w:marBottom w:val="0"/>
              <w:divBdr>
                <w:top w:val="none" w:sz="0" w:space="0" w:color="auto"/>
                <w:left w:val="none" w:sz="0" w:space="0" w:color="auto"/>
                <w:bottom w:val="none" w:sz="0" w:space="0" w:color="auto"/>
                <w:right w:val="none" w:sz="0" w:space="0" w:color="auto"/>
              </w:divBdr>
            </w:div>
            <w:div w:id="1625044312">
              <w:marLeft w:val="0"/>
              <w:marRight w:val="0"/>
              <w:marTop w:val="0"/>
              <w:marBottom w:val="0"/>
              <w:divBdr>
                <w:top w:val="none" w:sz="0" w:space="0" w:color="auto"/>
                <w:left w:val="none" w:sz="0" w:space="0" w:color="auto"/>
                <w:bottom w:val="none" w:sz="0" w:space="0" w:color="auto"/>
                <w:right w:val="none" w:sz="0" w:space="0" w:color="auto"/>
              </w:divBdr>
            </w:div>
            <w:div w:id="2013408000">
              <w:marLeft w:val="0"/>
              <w:marRight w:val="0"/>
              <w:marTop w:val="0"/>
              <w:marBottom w:val="0"/>
              <w:divBdr>
                <w:top w:val="none" w:sz="0" w:space="0" w:color="auto"/>
                <w:left w:val="none" w:sz="0" w:space="0" w:color="auto"/>
                <w:bottom w:val="none" w:sz="0" w:space="0" w:color="auto"/>
                <w:right w:val="none" w:sz="0" w:space="0" w:color="auto"/>
              </w:divBdr>
            </w:div>
            <w:div w:id="695427355">
              <w:marLeft w:val="0"/>
              <w:marRight w:val="0"/>
              <w:marTop w:val="0"/>
              <w:marBottom w:val="0"/>
              <w:divBdr>
                <w:top w:val="none" w:sz="0" w:space="0" w:color="auto"/>
                <w:left w:val="none" w:sz="0" w:space="0" w:color="auto"/>
                <w:bottom w:val="none" w:sz="0" w:space="0" w:color="auto"/>
                <w:right w:val="none" w:sz="0" w:space="0" w:color="auto"/>
              </w:divBdr>
            </w:div>
            <w:div w:id="2103792501">
              <w:marLeft w:val="0"/>
              <w:marRight w:val="0"/>
              <w:marTop w:val="0"/>
              <w:marBottom w:val="0"/>
              <w:divBdr>
                <w:top w:val="none" w:sz="0" w:space="0" w:color="auto"/>
                <w:left w:val="none" w:sz="0" w:space="0" w:color="auto"/>
                <w:bottom w:val="none" w:sz="0" w:space="0" w:color="auto"/>
                <w:right w:val="none" w:sz="0" w:space="0" w:color="auto"/>
              </w:divBdr>
            </w:div>
            <w:div w:id="1102608302">
              <w:marLeft w:val="0"/>
              <w:marRight w:val="0"/>
              <w:marTop w:val="0"/>
              <w:marBottom w:val="0"/>
              <w:divBdr>
                <w:top w:val="none" w:sz="0" w:space="0" w:color="auto"/>
                <w:left w:val="none" w:sz="0" w:space="0" w:color="auto"/>
                <w:bottom w:val="none" w:sz="0" w:space="0" w:color="auto"/>
                <w:right w:val="none" w:sz="0" w:space="0" w:color="auto"/>
              </w:divBdr>
            </w:div>
            <w:div w:id="1958564442">
              <w:marLeft w:val="0"/>
              <w:marRight w:val="0"/>
              <w:marTop w:val="0"/>
              <w:marBottom w:val="0"/>
              <w:divBdr>
                <w:top w:val="none" w:sz="0" w:space="0" w:color="auto"/>
                <w:left w:val="none" w:sz="0" w:space="0" w:color="auto"/>
                <w:bottom w:val="none" w:sz="0" w:space="0" w:color="auto"/>
                <w:right w:val="none" w:sz="0" w:space="0" w:color="auto"/>
              </w:divBdr>
            </w:div>
            <w:div w:id="1627395694">
              <w:marLeft w:val="0"/>
              <w:marRight w:val="0"/>
              <w:marTop w:val="0"/>
              <w:marBottom w:val="0"/>
              <w:divBdr>
                <w:top w:val="none" w:sz="0" w:space="0" w:color="auto"/>
                <w:left w:val="none" w:sz="0" w:space="0" w:color="auto"/>
                <w:bottom w:val="none" w:sz="0" w:space="0" w:color="auto"/>
                <w:right w:val="none" w:sz="0" w:space="0" w:color="auto"/>
              </w:divBdr>
            </w:div>
            <w:div w:id="173303971">
              <w:marLeft w:val="0"/>
              <w:marRight w:val="0"/>
              <w:marTop w:val="0"/>
              <w:marBottom w:val="0"/>
              <w:divBdr>
                <w:top w:val="none" w:sz="0" w:space="0" w:color="auto"/>
                <w:left w:val="none" w:sz="0" w:space="0" w:color="auto"/>
                <w:bottom w:val="none" w:sz="0" w:space="0" w:color="auto"/>
                <w:right w:val="none" w:sz="0" w:space="0" w:color="auto"/>
              </w:divBdr>
            </w:div>
            <w:div w:id="1515261413">
              <w:marLeft w:val="0"/>
              <w:marRight w:val="0"/>
              <w:marTop w:val="0"/>
              <w:marBottom w:val="0"/>
              <w:divBdr>
                <w:top w:val="none" w:sz="0" w:space="0" w:color="auto"/>
                <w:left w:val="none" w:sz="0" w:space="0" w:color="auto"/>
                <w:bottom w:val="none" w:sz="0" w:space="0" w:color="auto"/>
                <w:right w:val="none" w:sz="0" w:space="0" w:color="auto"/>
              </w:divBdr>
            </w:div>
            <w:div w:id="659189053">
              <w:marLeft w:val="0"/>
              <w:marRight w:val="0"/>
              <w:marTop w:val="0"/>
              <w:marBottom w:val="0"/>
              <w:divBdr>
                <w:top w:val="none" w:sz="0" w:space="0" w:color="auto"/>
                <w:left w:val="none" w:sz="0" w:space="0" w:color="auto"/>
                <w:bottom w:val="none" w:sz="0" w:space="0" w:color="auto"/>
                <w:right w:val="none" w:sz="0" w:space="0" w:color="auto"/>
              </w:divBdr>
            </w:div>
            <w:div w:id="1452674389">
              <w:marLeft w:val="0"/>
              <w:marRight w:val="0"/>
              <w:marTop w:val="0"/>
              <w:marBottom w:val="0"/>
              <w:divBdr>
                <w:top w:val="none" w:sz="0" w:space="0" w:color="auto"/>
                <w:left w:val="none" w:sz="0" w:space="0" w:color="auto"/>
                <w:bottom w:val="none" w:sz="0" w:space="0" w:color="auto"/>
                <w:right w:val="none" w:sz="0" w:space="0" w:color="auto"/>
              </w:divBdr>
            </w:div>
            <w:div w:id="1966347862">
              <w:marLeft w:val="0"/>
              <w:marRight w:val="0"/>
              <w:marTop w:val="0"/>
              <w:marBottom w:val="0"/>
              <w:divBdr>
                <w:top w:val="none" w:sz="0" w:space="0" w:color="auto"/>
                <w:left w:val="none" w:sz="0" w:space="0" w:color="auto"/>
                <w:bottom w:val="none" w:sz="0" w:space="0" w:color="auto"/>
                <w:right w:val="none" w:sz="0" w:space="0" w:color="auto"/>
              </w:divBdr>
            </w:div>
            <w:div w:id="2066103209">
              <w:marLeft w:val="0"/>
              <w:marRight w:val="0"/>
              <w:marTop w:val="0"/>
              <w:marBottom w:val="0"/>
              <w:divBdr>
                <w:top w:val="none" w:sz="0" w:space="0" w:color="auto"/>
                <w:left w:val="none" w:sz="0" w:space="0" w:color="auto"/>
                <w:bottom w:val="none" w:sz="0" w:space="0" w:color="auto"/>
                <w:right w:val="none" w:sz="0" w:space="0" w:color="auto"/>
              </w:divBdr>
            </w:div>
            <w:div w:id="1863007209">
              <w:marLeft w:val="0"/>
              <w:marRight w:val="0"/>
              <w:marTop w:val="0"/>
              <w:marBottom w:val="0"/>
              <w:divBdr>
                <w:top w:val="none" w:sz="0" w:space="0" w:color="auto"/>
                <w:left w:val="none" w:sz="0" w:space="0" w:color="auto"/>
                <w:bottom w:val="none" w:sz="0" w:space="0" w:color="auto"/>
                <w:right w:val="none" w:sz="0" w:space="0" w:color="auto"/>
              </w:divBdr>
            </w:div>
            <w:div w:id="1771467364">
              <w:marLeft w:val="0"/>
              <w:marRight w:val="0"/>
              <w:marTop w:val="0"/>
              <w:marBottom w:val="0"/>
              <w:divBdr>
                <w:top w:val="none" w:sz="0" w:space="0" w:color="auto"/>
                <w:left w:val="none" w:sz="0" w:space="0" w:color="auto"/>
                <w:bottom w:val="none" w:sz="0" w:space="0" w:color="auto"/>
                <w:right w:val="none" w:sz="0" w:space="0" w:color="auto"/>
              </w:divBdr>
            </w:div>
            <w:div w:id="557791450">
              <w:marLeft w:val="0"/>
              <w:marRight w:val="0"/>
              <w:marTop w:val="0"/>
              <w:marBottom w:val="0"/>
              <w:divBdr>
                <w:top w:val="none" w:sz="0" w:space="0" w:color="auto"/>
                <w:left w:val="none" w:sz="0" w:space="0" w:color="auto"/>
                <w:bottom w:val="none" w:sz="0" w:space="0" w:color="auto"/>
                <w:right w:val="none" w:sz="0" w:space="0" w:color="auto"/>
              </w:divBdr>
            </w:div>
            <w:div w:id="209924030">
              <w:marLeft w:val="0"/>
              <w:marRight w:val="0"/>
              <w:marTop w:val="0"/>
              <w:marBottom w:val="0"/>
              <w:divBdr>
                <w:top w:val="none" w:sz="0" w:space="0" w:color="auto"/>
                <w:left w:val="none" w:sz="0" w:space="0" w:color="auto"/>
                <w:bottom w:val="none" w:sz="0" w:space="0" w:color="auto"/>
                <w:right w:val="none" w:sz="0" w:space="0" w:color="auto"/>
              </w:divBdr>
            </w:div>
            <w:div w:id="312686713">
              <w:marLeft w:val="0"/>
              <w:marRight w:val="0"/>
              <w:marTop w:val="0"/>
              <w:marBottom w:val="0"/>
              <w:divBdr>
                <w:top w:val="none" w:sz="0" w:space="0" w:color="auto"/>
                <w:left w:val="none" w:sz="0" w:space="0" w:color="auto"/>
                <w:bottom w:val="none" w:sz="0" w:space="0" w:color="auto"/>
                <w:right w:val="none" w:sz="0" w:space="0" w:color="auto"/>
              </w:divBdr>
            </w:div>
            <w:div w:id="305087602">
              <w:marLeft w:val="0"/>
              <w:marRight w:val="0"/>
              <w:marTop w:val="0"/>
              <w:marBottom w:val="0"/>
              <w:divBdr>
                <w:top w:val="none" w:sz="0" w:space="0" w:color="auto"/>
                <w:left w:val="none" w:sz="0" w:space="0" w:color="auto"/>
                <w:bottom w:val="none" w:sz="0" w:space="0" w:color="auto"/>
                <w:right w:val="none" w:sz="0" w:space="0" w:color="auto"/>
              </w:divBdr>
            </w:div>
            <w:div w:id="1665013672">
              <w:marLeft w:val="0"/>
              <w:marRight w:val="0"/>
              <w:marTop w:val="0"/>
              <w:marBottom w:val="0"/>
              <w:divBdr>
                <w:top w:val="none" w:sz="0" w:space="0" w:color="auto"/>
                <w:left w:val="none" w:sz="0" w:space="0" w:color="auto"/>
                <w:bottom w:val="none" w:sz="0" w:space="0" w:color="auto"/>
                <w:right w:val="none" w:sz="0" w:space="0" w:color="auto"/>
              </w:divBdr>
            </w:div>
            <w:div w:id="148595343">
              <w:marLeft w:val="0"/>
              <w:marRight w:val="0"/>
              <w:marTop w:val="0"/>
              <w:marBottom w:val="0"/>
              <w:divBdr>
                <w:top w:val="none" w:sz="0" w:space="0" w:color="auto"/>
                <w:left w:val="none" w:sz="0" w:space="0" w:color="auto"/>
                <w:bottom w:val="none" w:sz="0" w:space="0" w:color="auto"/>
                <w:right w:val="none" w:sz="0" w:space="0" w:color="auto"/>
              </w:divBdr>
            </w:div>
            <w:div w:id="711269516">
              <w:marLeft w:val="0"/>
              <w:marRight w:val="0"/>
              <w:marTop w:val="0"/>
              <w:marBottom w:val="0"/>
              <w:divBdr>
                <w:top w:val="none" w:sz="0" w:space="0" w:color="auto"/>
                <w:left w:val="none" w:sz="0" w:space="0" w:color="auto"/>
                <w:bottom w:val="none" w:sz="0" w:space="0" w:color="auto"/>
                <w:right w:val="none" w:sz="0" w:space="0" w:color="auto"/>
              </w:divBdr>
            </w:div>
            <w:div w:id="869487656">
              <w:marLeft w:val="0"/>
              <w:marRight w:val="0"/>
              <w:marTop w:val="0"/>
              <w:marBottom w:val="0"/>
              <w:divBdr>
                <w:top w:val="none" w:sz="0" w:space="0" w:color="auto"/>
                <w:left w:val="none" w:sz="0" w:space="0" w:color="auto"/>
                <w:bottom w:val="none" w:sz="0" w:space="0" w:color="auto"/>
                <w:right w:val="none" w:sz="0" w:space="0" w:color="auto"/>
              </w:divBdr>
            </w:div>
            <w:div w:id="529608313">
              <w:marLeft w:val="0"/>
              <w:marRight w:val="0"/>
              <w:marTop w:val="0"/>
              <w:marBottom w:val="0"/>
              <w:divBdr>
                <w:top w:val="none" w:sz="0" w:space="0" w:color="auto"/>
                <w:left w:val="none" w:sz="0" w:space="0" w:color="auto"/>
                <w:bottom w:val="none" w:sz="0" w:space="0" w:color="auto"/>
                <w:right w:val="none" w:sz="0" w:space="0" w:color="auto"/>
              </w:divBdr>
            </w:div>
            <w:div w:id="1899780285">
              <w:marLeft w:val="0"/>
              <w:marRight w:val="0"/>
              <w:marTop w:val="0"/>
              <w:marBottom w:val="0"/>
              <w:divBdr>
                <w:top w:val="none" w:sz="0" w:space="0" w:color="auto"/>
                <w:left w:val="none" w:sz="0" w:space="0" w:color="auto"/>
                <w:bottom w:val="none" w:sz="0" w:space="0" w:color="auto"/>
                <w:right w:val="none" w:sz="0" w:space="0" w:color="auto"/>
              </w:divBdr>
            </w:div>
            <w:div w:id="1577714064">
              <w:marLeft w:val="0"/>
              <w:marRight w:val="0"/>
              <w:marTop w:val="0"/>
              <w:marBottom w:val="0"/>
              <w:divBdr>
                <w:top w:val="none" w:sz="0" w:space="0" w:color="auto"/>
                <w:left w:val="none" w:sz="0" w:space="0" w:color="auto"/>
                <w:bottom w:val="none" w:sz="0" w:space="0" w:color="auto"/>
                <w:right w:val="none" w:sz="0" w:space="0" w:color="auto"/>
              </w:divBdr>
            </w:div>
            <w:div w:id="1742676948">
              <w:marLeft w:val="0"/>
              <w:marRight w:val="0"/>
              <w:marTop w:val="0"/>
              <w:marBottom w:val="0"/>
              <w:divBdr>
                <w:top w:val="none" w:sz="0" w:space="0" w:color="auto"/>
                <w:left w:val="none" w:sz="0" w:space="0" w:color="auto"/>
                <w:bottom w:val="none" w:sz="0" w:space="0" w:color="auto"/>
                <w:right w:val="none" w:sz="0" w:space="0" w:color="auto"/>
              </w:divBdr>
            </w:div>
            <w:div w:id="275721192">
              <w:marLeft w:val="0"/>
              <w:marRight w:val="0"/>
              <w:marTop w:val="0"/>
              <w:marBottom w:val="0"/>
              <w:divBdr>
                <w:top w:val="none" w:sz="0" w:space="0" w:color="auto"/>
                <w:left w:val="none" w:sz="0" w:space="0" w:color="auto"/>
                <w:bottom w:val="none" w:sz="0" w:space="0" w:color="auto"/>
                <w:right w:val="none" w:sz="0" w:space="0" w:color="auto"/>
              </w:divBdr>
            </w:div>
            <w:div w:id="2025668269">
              <w:marLeft w:val="0"/>
              <w:marRight w:val="0"/>
              <w:marTop w:val="0"/>
              <w:marBottom w:val="0"/>
              <w:divBdr>
                <w:top w:val="none" w:sz="0" w:space="0" w:color="auto"/>
                <w:left w:val="none" w:sz="0" w:space="0" w:color="auto"/>
                <w:bottom w:val="none" w:sz="0" w:space="0" w:color="auto"/>
                <w:right w:val="none" w:sz="0" w:space="0" w:color="auto"/>
              </w:divBdr>
            </w:div>
            <w:div w:id="426388403">
              <w:marLeft w:val="0"/>
              <w:marRight w:val="0"/>
              <w:marTop w:val="0"/>
              <w:marBottom w:val="0"/>
              <w:divBdr>
                <w:top w:val="none" w:sz="0" w:space="0" w:color="auto"/>
                <w:left w:val="none" w:sz="0" w:space="0" w:color="auto"/>
                <w:bottom w:val="none" w:sz="0" w:space="0" w:color="auto"/>
                <w:right w:val="none" w:sz="0" w:space="0" w:color="auto"/>
              </w:divBdr>
            </w:div>
            <w:div w:id="2043481974">
              <w:marLeft w:val="0"/>
              <w:marRight w:val="0"/>
              <w:marTop w:val="0"/>
              <w:marBottom w:val="0"/>
              <w:divBdr>
                <w:top w:val="none" w:sz="0" w:space="0" w:color="auto"/>
                <w:left w:val="none" w:sz="0" w:space="0" w:color="auto"/>
                <w:bottom w:val="none" w:sz="0" w:space="0" w:color="auto"/>
                <w:right w:val="none" w:sz="0" w:space="0" w:color="auto"/>
              </w:divBdr>
            </w:div>
            <w:div w:id="512495677">
              <w:marLeft w:val="0"/>
              <w:marRight w:val="0"/>
              <w:marTop w:val="0"/>
              <w:marBottom w:val="0"/>
              <w:divBdr>
                <w:top w:val="none" w:sz="0" w:space="0" w:color="auto"/>
                <w:left w:val="none" w:sz="0" w:space="0" w:color="auto"/>
                <w:bottom w:val="none" w:sz="0" w:space="0" w:color="auto"/>
                <w:right w:val="none" w:sz="0" w:space="0" w:color="auto"/>
              </w:divBdr>
            </w:div>
            <w:div w:id="134110216">
              <w:marLeft w:val="0"/>
              <w:marRight w:val="0"/>
              <w:marTop w:val="0"/>
              <w:marBottom w:val="0"/>
              <w:divBdr>
                <w:top w:val="none" w:sz="0" w:space="0" w:color="auto"/>
                <w:left w:val="none" w:sz="0" w:space="0" w:color="auto"/>
                <w:bottom w:val="none" w:sz="0" w:space="0" w:color="auto"/>
                <w:right w:val="none" w:sz="0" w:space="0" w:color="auto"/>
              </w:divBdr>
            </w:div>
            <w:div w:id="847329340">
              <w:marLeft w:val="0"/>
              <w:marRight w:val="0"/>
              <w:marTop w:val="0"/>
              <w:marBottom w:val="0"/>
              <w:divBdr>
                <w:top w:val="none" w:sz="0" w:space="0" w:color="auto"/>
                <w:left w:val="none" w:sz="0" w:space="0" w:color="auto"/>
                <w:bottom w:val="none" w:sz="0" w:space="0" w:color="auto"/>
                <w:right w:val="none" w:sz="0" w:space="0" w:color="auto"/>
              </w:divBdr>
            </w:div>
            <w:div w:id="1537886913">
              <w:marLeft w:val="0"/>
              <w:marRight w:val="0"/>
              <w:marTop w:val="0"/>
              <w:marBottom w:val="0"/>
              <w:divBdr>
                <w:top w:val="none" w:sz="0" w:space="0" w:color="auto"/>
                <w:left w:val="none" w:sz="0" w:space="0" w:color="auto"/>
                <w:bottom w:val="none" w:sz="0" w:space="0" w:color="auto"/>
                <w:right w:val="none" w:sz="0" w:space="0" w:color="auto"/>
              </w:divBdr>
            </w:div>
            <w:div w:id="1560480604">
              <w:marLeft w:val="0"/>
              <w:marRight w:val="0"/>
              <w:marTop w:val="0"/>
              <w:marBottom w:val="0"/>
              <w:divBdr>
                <w:top w:val="none" w:sz="0" w:space="0" w:color="auto"/>
                <w:left w:val="none" w:sz="0" w:space="0" w:color="auto"/>
                <w:bottom w:val="none" w:sz="0" w:space="0" w:color="auto"/>
                <w:right w:val="none" w:sz="0" w:space="0" w:color="auto"/>
              </w:divBdr>
            </w:div>
            <w:div w:id="1240865625">
              <w:marLeft w:val="0"/>
              <w:marRight w:val="0"/>
              <w:marTop w:val="0"/>
              <w:marBottom w:val="0"/>
              <w:divBdr>
                <w:top w:val="none" w:sz="0" w:space="0" w:color="auto"/>
                <w:left w:val="none" w:sz="0" w:space="0" w:color="auto"/>
                <w:bottom w:val="none" w:sz="0" w:space="0" w:color="auto"/>
                <w:right w:val="none" w:sz="0" w:space="0" w:color="auto"/>
              </w:divBdr>
            </w:div>
            <w:div w:id="1074816099">
              <w:marLeft w:val="0"/>
              <w:marRight w:val="0"/>
              <w:marTop w:val="0"/>
              <w:marBottom w:val="0"/>
              <w:divBdr>
                <w:top w:val="none" w:sz="0" w:space="0" w:color="auto"/>
                <w:left w:val="none" w:sz="0" w:space="0" w:color="auto"/>
                <w:bottom w:val="none" w:sz="0" w:space="0" w:color="auto"/>
                <w:right w:val="none" w:sz="0" w:space="0" w:color="auto"/>
              </w:divBdr>
            </w:div>
            <w:div w:id="1509367230">
              <w:marLeft w:val="0"/>
              <w:marRight w:val="0"/>
              <w:marTop w:val="0"/>
              <w:marBottom w:val="0"/>
              <w:divBdr>
                <w:top w:val="none" w:sz="0" w:space="0" w:color="auto"/>
                <w:left w:val="none" w:sz="0" w:space="0" w:color="auto"/>
                <w:bottom w:val="none" w:sz="0" w:space="0" w:color="auto"/>
                <w:right w:val="none" w:sz="0" w:space="0" w:color="auto"/>
              </w:divBdr>
            </w:div>
            <w:div w:id="463424921">
              <w:marLeft w:val="0"/>
              <w:marRight w:val="0"/>
              <w:marTop w:val="0"/>
              <w:marBottom w:val="0"/>
              <w:divBdr>
                <w:top w:val="none" w:sz="0" w:space="0" w:color="auto"/>
                <w:left w:val="none" w:sz="0" w:space="0" w:color="auto"/>
                <w:bottom w:val="none" w:sz="0" w:space="0" w:color="auto"/>
                <w:right w:val="none" w:sz="0" w:space="0" w:color="auto"/>
              </w:divBdr>
            </w:div>
            <w:div w:id="331756718">
              <w:marLeft w:val="0"/>
              <w:marRight w:val="0"/>
              <w:marTop w:val="0"/>
              <w:marBottom w:val="0"/>
              <w:divBdr>
                <w:top w:val="none" w:sz="0" w:space="0" w:color="auto"/>
                <w:left w:val="none" w:sz="0" w:space="0" w:color="auto"/>
                <w:bottom w:val="none" w:sz="0" w:space="0" w:color="auto"/>
                <w:right w:val="none" w:sz="0" w:space="0" w:color="auto"/>
              </w:divBdr>
            </w:div>
            <w:div w:id="331640378">
              <w:marLeft w:val="0"/>
              <w:marRight w:val="0"/>
              <w:marTop w:val="0"/>
              <w:marBottom w:val="0"/>
              <w:divBdr>
                <w:top w:val="none" w:sz="0" w:space="0" w:color="auto"/>
                <w:left w:val="none" w:sz="0" w:space="0" w:color="auto"/>
                <w:bottom w:val="none" w:sz="0" w:space="0" w:color="auto"/>
                <w:right w:val="none" w:sz="0" w:space="0" w:color="auto"/>
              </w:divBdr>
            </w:div>
            <w:div w:id="1444573359">
              <w:marLeft w:val="0"/>
              <w:marRight w:val="0"/>
              <w:marTop w:val="0"/>
              <w:marBottom w:val="0"/>
              <w:divBdr>
                <w:top w:val="none" w:sz="0" w:space="0" w:color="auto"/>
                <w:left w:val="none" w:sz="0" w:space="0" w:color="auto"/>
                <w:bottom w:val="none" w:sz="0" w:space="0" w:color="auto"/>
                <w:right w:val="none" w:sz="0" w:space="0" w:color="auto"/>
              </w:divBdr>
            </w:div>
            <w:div w:id="488837051">
              <w:marLeft w:val="0"/>
              <w:marRight w:val="0"/>
              <w:marTop w:val="0"/>
              <w:marBottom w:val="0"/>
              <w:divBdr>
                <w:top w:val="none" w:sz="0" w:space="0" w:color="auto"/>
                <w:left w:val="none" w:sz="0" w:space="0" w:color="auto"/>
                <w:bottom w:val="none" w:sz="0" w:space="0" w:color="auto"/>
                <w:right w:val="none" w:sz="0" w:space="0" w:color="auto"/>
              </w:divBdr>
            </w:div>
            <w:div w:id="235020853">
              <w:marLeft w:val="0"/>
              <w:marRight w:val="0"/>
              <w:marTop w:val="0"/>
              <w:marBottom w:val="0"/>
              <w:divBdr>
                <w:top w:val="none" w:sz="0" w:space="0" w:color="auto"/>
                <w:left w:val="none" w:sz="0" w:space="0" w:color="auto"/>
                <w:bottom w:val="none" w:sz="0" w:space="0" w:color="auto"/>
                <w:right w:val="none" w:sz="0" w:space="0" w:color="auto"/>
              </w:divBdr>
            </w:div>
            <w:div w:id="1312054067">
              <w:marLeft w:val="0"/>
              <w:marRight w:val="0"/>
              <w:marTop w:val="0"/>
              <w:marBottom w:val="0"/>
              <w:divBdr>
                <w:top w:val="none" w:sz="0" w:space="0" w:color="auto"/>
                <w:left w:val="none" w:sz="0" w:space="0" w:color="auto"/>
                <w:bottom w:val="none" w:sz="0" w:space="0" w:color="auto"/>
                <w:right w:val="none" w:sz="0" w:space="0" w:color="auto"/>
              </w:divBdr>
            </w:div>
            <w:div w:id="1300720561">
              <w:marLeft w:val="0"/>
              <w:marRight w:val="0"/>
              <w:marTop w:val="0"/>
              <w:marBottom w:val="0"/>
              <w:divBdr>
                <w:top w:val="none" w:sz="0" w:space="0" w:color="auto"/>
                <w:left w:val="none" w:sz="0" w:space="0" w:color="auto"/>
                <w:bottom w:val="none" w:sz="0" w:space="0" w:color="auto"/>
                <w:right w:val="none" w:sz="0" w:space="0" w:color="auto"/>
              </w:divBdr>
            </w:div>
            <w:div w:id="484663623">
              <w:marLeft w:val="0"/>
              <w:marRight w:val="0"/>
              <w:marTop w:val="0"/>
              <w:marBottom w:val="0"/>
              <w:divBdr>
                <w:top w:val="none" w:sz="0" w:space="0" w:color="auto"/>
                <w:left w:val="none" w:sz="0" w:space="0" w:color="auto"/>
                <w:bottom w:val="none" w:sz="0" w:space="0" w:color="auto"/>
                <w:right w:val="none" w:sz="0" w:space="0" w:color="auto"/>
              </w:divBdr>
            </w:div>
            <w:div w:id="2980824">
              <w:marLeft w:val="0"/>
              <w:marRight w:val="0"/>
              <w:marTop w:val="0"/>
              <w:marBottom w:val="0"/>
              <w:divBdr>
                <w:top w:val="none" w:sz="0" w:space="0" w:color="auto"/>
                <w:left w:val="none" w:sz="0" w:space="0" w:color="auto"/>
                <w:bottom w:val="none" w:sz="0" w:space="0" w:color="auto"/>
                <w:right w:val="none" w:sz="0" w:space="0" w:color="auto"/>
              </w:divBdr>
            </w:div>
            <w:div w:id="1039739497">
              <w:marLeft w:val="0"/>
              <w:marRight w:val="0"/>
              <w:marTop w:val="0"/>
              <w:marBottom w:val="0"/>
              <w:divBdr>
                <w:top w:val="none" w:sz="0" w:space="0" w:color="auto"/>
                <w:left w:val="none" w:sz="0" w:space="0" w:color="auto"/>
                <w:bottom w:val="none" w:sz="0" w:space="0" w:color="auto"/>
                <w:right w:val="none" w:sz="0" w:space="0" w:color="auto"/>
              </w:divBdr>
            </w:div>
            <w:div w:id="353460451">
              <w:marLeft w:val="0"/>
              <w:marRight w:val="0"/>
              <w:marTop w:val="0"/>
              <w:marBottom w:val="0"/>
              <w:divBdr>
                <w:top w:val="none" w:sz="0" w:space="0" w:color="auto"/>
                <w:left w:val="none" w:sz="0" w:space="0" w:color="auto"/>
                <w:bottom w:val="none" w:sz="0" w:space="0" w:color="auto"/>
                <w:right w:val="none" w:sz="0" w:space="0" w:color="auto"/>
              </w:divBdr>
            </w:div>
            <w:div w:id="2142769153">
              <w:marLeft w:val="0"/>
              <w:marRight w:val="0"/>
              <w:marTop w:val="0"/>
              <w:marBottom w:val="0"/>
              <w:divBdr>
                <w:top w:val="none" w:sz="0" w:space="0" w:color="auto"/>
                <w:left w:val="none" w:sz="0" w:space="0" w:color="auto"/>
                <w:bottom w:val="none" w:sz="0" w:space="0" w:color="auto"/>
                <w:right w:val="none" w:sz="0" w:space="0" w:color="auto"/>
              </w:divBdr>
            </w:div>
            <w:div w:id="225725857">
              <w:marLeft w:val="0"/>
              <w:marRight w:val="0"/>
              <w:marTop w:val="0"/>
              <w:marBottom w:val="0"/>
              <w:divBdr>
                <w:top w:val="none" w:sz="0" w:space="0" w:color="auto"/>
                <w:left w:val="none" w:sz="0" w:space="0" w:color="auto"/>
                <w:bottom w:val="none" w:sz="0" w:space="0" w:color="auto"/>
                <w:right w:val="none" w:sz="0" w:space="0" w:color="auto"/>
              </w:divBdr>
            </w:div>
            <w:div w:id="1021475453">
              <w:marLeft w:val="0"/>
              <w:marRight w:val="0"/>
              <w:marTop w:val="0"/>
              <w:marBottom w:val="0"/>
              <w:divBdr>
                <w:top w:val="none" w:sz="0" w:space="0" w:color="auto"/>
                <w:left w:val="none" w:sz="0" w:space="0" w:color="auto"/>
                <w:bottom w:val="none" w:sz="0" w:space="0" w:color="auto"/>
                <w:right w:val="none" w:sz="0" w:space="0" w:color="auto"/>
              </w:divBdr>
            </w:div>
            <w:div w:id="1153184756">
              <w:marLeft w:val="0"/>
              <w:marRight w:val="0"/>
              <w:marTop w:val="0"/>
              <w:marBottom w:val="0"/>
              <w:divBdr>
                <w:top w:val="none" w:sz="0" w:space="0" w:color="auto"/>
                <w:left w:val="none" w:sz="0" w:space="0" w:color="auto"/>
                <w:bottom w:val="none" w:sz="0" w:space="0" w:color="auto"/>
                <w:right w:val="none" w:sz="0" w:space="0" w:color="auto"/>
              </w:divBdr>
            </w:div>
            <w:div w:id="1051422278">
              <w:marLeft w:val="0"/>
              <w:marRight w:val="0"/>
              <w:marTop w:val="0"/>
              <w:marBottom w:val="0"/>
              <w:divBdr>
                <w:top w:val="none" w:sz="0" w:space="0" w:color="auto"/>
                <w:left w:val="none" w:sz="0" w:space="0" w:color="auto"/>
                <w:bottom w:val="none" w:sz="0" w:space="0" w:color="auto"/>
                <w:right w:val="none" w:sz="0" w:space="0" w:color="auto"/>
              </w:divBdr>
            </w:div>
            <w:div w:id="762266024">
              <w:marLeft w:val="0"/>
              <w:marRight w:val="0"/>
              <w:marTop w:val="0"/>
              <w:marBottom w:val="0"/>
              <w:divBdr>
                <w:top w:val="none" w:sz="0" w:space="0" w:color="auto"/>
                <w:left w:val="none" w:sz="0" w:space="0" w:color="auto"/>
                <w:bottom w:val="none" w:sz="0" w:space="0" w:color="auto"/>
                <w:right w:val="none" w:sz="0" w:space="0" w:color="auto"/>
              </w:divBdr>
            </w:div>
            <w:div w:id="1537349540">
              <w:marLeft w:val="0"/>
              <w:marRight w:val="0"/>
              <w:marTop w:val="0"/>
              <w:marBottom w:val="0"/>
              <w:divBdr>
                <w:top w:val="none" w:sz="0" w:space="0" w:color="auto"/>
                <w:left w:val="none" w:sz="0" w:space="0" w:color="auto"/>
                <w:bottom w:val="none" w:sz="0" w:space="0" w:color="auto"/>
                <w:right w:val="none" w:sz="0" w:space="0" w:color="auto"/>
              </w:divBdr>
            </w:div>
            <w:div w:id="2101558612">
              <w:marLeft w:val="0"/>
              <w:marRight w:val="0"/>
              <w:marTop w:val="0"/>
              <w:marBottom w:val="0"/>
              <w:divBdr>
                <w:top w:val="none" w:sz="0" w:space="0" w:color="auto"/>
                <w:left w:val="none" w:sz="0" w:space="0" w:color="auto"/>
                <w:bottom w:val="none" w:sz="0" w:space="0" w:color="auto"/>
                <w:right w:val="none" w:sz="0" w:space="0" w:color="auto"/>
              </w:divBdr>
            </w:div>
            <w:div w:id="1762212848">
              <w:marLeft w:val="0"/>
              <w:marRight w:val="0"/>
              <w:marTop w:val="0"/>
              <w:marBottom w:val="0"/>
              <w:divBdr>
                <w:top w:val="none" w:sz="0" w:space="0" w:color="auto"/>
                <w:left w:val="none" w:sz="0" w:space="0" w:color="auto"/>
                <w:bottom w:val="none" w:sz="0" w:space="0" w:color="auto"/>
                <w:right w:val="none" w:sz="0" w:space="0" w:color="auto"/>
              </w:divBdr>
            </w:div>
            <w:div w:id="667310">
              <w:marLeft w:val="0"/>
              <w:marRight w:val="0"/>
              <w:marTop w:val="0"/>
              <w:marBottom w:val="0"/>
              <w:divBdr>
                <w:top w:val="none" w:sz="0" w:space="0" w:color="auto"/>
                <w:left w:val="none" w:sz="0" w:space="0" w:color="auto"/>
                <w:bottom w:val="none" w:sz="0" w:space="0" w:color="auto"/>
                <w:right w:val="none" w:sz="0" w:space="0" w:color="auto"/>
              </w:divBdr>
            </w:div>
            <w:div w:id="1903322309">
              <w:marLeft w:val="0"/>
              <w:marRight w:val="0"/>
              <w:marTop w:val="0"/>
              <w:marBottom w:val="0"/>
              <w:divBdr>
                <w:top w:val="none" w:sz="0" w:space="0" w:color="auto"/>
                <w:left w:val="none" w:sz="0" w:space="0" w:color="auto"/>
                <w:bottom w:val="none" w:sz="0" w:space="0" w:color="auto"/>
                <w:right w:val="none" w:sz="0" w:space="0" w:color="auto"/>
              </w:divBdr>
            </w:div>
            <w:div w:id="2061710411">
              <w:marLeft w:val="0"/>
              <w:marRight w:val="0"/>
              <w:marTop w:val="0"/>
              <w:marBottom w:val="0"/>
              <w:divBdr>
                <w:top w:val="none" w:sz="0" w:space="0" w:color="auto"/>
                <w:left w:val="none" w:sz="0" w:space="0" w:color="auto"/>
                <w:bottom w:val="none" w:sz="0" w:space="0" w:color="auto"/>
                <w:right w:val="none" w:sz="0" w:space="0" w:color="auto"/>
              </w:divBdr>
            </w:div>
            <w:div w:id="938220514">
              <w:marLeft w:val="0"/>
              <w:marRight w:val="0"/>
              <w:marTop w:val="0"/>
              <w:marBottom w:val="0"/>
              <w:divBdr>
                <w:top w:val="none" w:sz="0" w:space="0" w:color="auto"/>
                <w:left w:val="none" w:sz="0" w:space="0" w:color="auto"/>
                <w:bottom w:val="none" w:sz="0" w:space="0" w:color="auto"/>
                <w:right w:val="none" w:sz="0" w:space="0" w:color="auto"/>
              </w:divBdr>
            </w:div>
            <w:div w:id="1161312211">
              <w:marLeft w:val="0"/>
              <w:marRight w:val="0"/>
              <w:marTop w:val="0"/>
              <w:marBottom w:val="0"/>
              <w:divBdr>
                <w:top w:val="none" w:sz="0" w:space="0" w:color="auto"/>
                <w:left w:val="none" w:sz="0" w:space="0" w:color="auto"/>
                <w:bottom w:val="none" w:sz="0" w:space="0" w:color="auto"/>
                <w:right w:val="none" w:sz="0" w:space="0" w:color="auto"/>
              </w:divBdr>
            </w:div>
            <w:div w:id="762803230">
              <w:marLeft w:val="0"/>
              <w:marRight w:val="0"/>
              <w:marTop w:val="0"/>
              <w:marBottom w:val="0"/>
              <w:divBdr>
                <w:top w:val="none" w:sz="0" w:space="0" w:color="auto"/>
                <w:left w:val="none" w:sz="0" w:space="0" w:color="auto"/>
                <w:bottom w:val="none" w:sz="0" w:space="0" w:color="auto"/>
                <w:right w:val="none" w:sz="0" w:space="0" w:color="auto"/>
              </w:divBdr>
            </w:div>
            <w:div w:id="1332097409">
              <w:marLeft w:val="0"/>
              <w:marRight w:val="0"/>
              <w:marTop w:val="0"/>
              <w:marBottom w:val="0"/>
              <w:divBdr>
                <w:top w:val="none" w:sz="0" w:space="0" w:color="auto"/>
                <w:left w:val="none" w:sz="0" w:space="0" w:color="auto"/>
                <w:bottom w:val="none" w:sz="0" w:space="0" w:color="auto"/>
                <w:right w:val="none" w:sz="0" w:space="0" w:color="auto"/>
              </w:divBdr>
            </w:div>
            <w:div w:id="799569223">
              <w:marLeft w:val="0"/>
              <w:marRight w:val="0"/>
              <w:marTop w:val="0"/>
              <w:marBottom w:val="0"/>
              <w:divBdr>
                <w:top w:val="none" w:sz="0" w:space="0" w:color="auto"/>
                <w:left w:val="none" w:sz="0" w:space="0" w:color="auto"/>
                <w:bottom w:val="none" w:sz="0" w:space="0" w:color="auto"/>
                <w:right w:val="none" w:sz="0" w:space="0" w:color="auto"/>
              </w:divBdr>
            </w:div>
            <w:div w:id="1609967430">
              <w:marLeft w:val="0"/>
              <w:marRight w:val="0"/>
              <w:marTop w:val="0"/>
              <w:marBottom w:val="0"/>
              <w:divBdr>
                <w:top w:val="none" w:sz="0" w:space="0" w:color="auto"/>
                <w:left w:val="none" w:sz="0" w:space="0" w:color="auto"/>
                <w:bottom w:val="none" w:sz="0" w:space="0" w:color="auto"/>
                <w:right w:val="none" w:sz="0" w:space="0" w:color="auto"/>
              </w:divBdr>
            </w:div>
            <w:div w:id="895236251">
              <w:marLeft w:val="0"/>
              <w:marRight w:val="0"/>
              <w:marTop w:val="0"/>
              <w:marBottom w:val="0"/>
              <w:divBdr>
                <w:top w:val="none" w:sz="0" w:space="0" w:color="auto"/>
                <w:left w:val="none" w:sz="0" w:space="0" w:color="auto"/>
                <w:bottom w:val="none" w:sz="0" w:space="0" w:color="auto"/>
                <w:right w:val="none" w:sz="0" w:space="0" w:color="auto"/>
              </w:divBdr>
            </w:div>
            <w:div w:id="664551792">
              <w:marLeft w:val="0"/>
              <w:marRight w:val="0"/>
              <w:marTop w:val="0"/>
              <w:marBottom w:val="0"/>
              <w:divBdr>
                <w:top w:val="none" w:sz="0" w:space="0" w:color="auto"/>
                <w:left w:val="none" w:sz="0" w:space="0" w:color="auto"/>
                <w:bottom w:val="none" w:sz="0" w:space="0" w:color="auto"/>
                <w:right w:val="none" w:sz="0" w:space="0" w:color="auto"/>
              </w:divBdr>
            </w:div>
            <w:div w:id="302657119">
              <w:marLeft w:val="0"/>
              <w:marRight w:val="0"/>
              <w:marTop w:val="0"/>
              <w:marBottom w:val="0"/>
              <w:divBdr>
                <w:top w:val="none" w:sz="0" w:space="0" w:color="auto"/>
                <w:left w:val="none" w:sz="0" w:space="0" w:color="auto"/>
                <w:bottom w:val="none" w:sz="0" w:space="0" w:color="auto"/>
                <w:right w:val="none" w:sz="0" w:space="0" w:color="auto"/>
              </w:divBdr>
            </w:div>
            <w:div w:id="143087082">
              <w:marLeft w:val="0"/>
              <w:marRight w:val="0"/>
              <w:marTop w:val="0"/>
              <w:marBottom w:val="0"/>
              <w:divBdr>
                <w:top w:val="none" w:sz="0" w:space="0" w:color="auto"/>
                <w:left w:val="none" w:sz="0" w:space="0" w:color="auto"/>
                <w:bottom w:val="none" w:sz="0" w:space="0" w:color="auto"/>
                <w:right w:val="none" w:sz="0" w:space="0" w:color="auto"/>
              </w:divBdr>
            </w:div>
            <w:div w:id="363293996">
              <w:marLeft w:val="0"/>
              <w:marRight w:val="0"/>
              <w:marTop w:val="0"/>
              <w:marBottom w:val="0"/>
              <w:divBdr>
                <w:top w:val="none" w:sz="0" w:space="0" w:color="auto"/>
                <w:left w:val="none" w:sz="0" w:space="0" w:color="auto"/>
                <w:bottom w:val="none" w:sz="0" w:space="0" w:color="auto"/>
                <w:right w:val="none" w:sz="0" w:space="0" w:color="auto"/>
              </w:divBdr>
            </w:div>
            <w:div w:id="1364552594">
              <w:marLeft w:val="0"/>
              <w:marRight w:val="0"/>
              <w:marTop w:val="0"/>
              <w:marBottom w:val="0"/>
              <w:divBdr>
                <w:top w:val="none" w:sz="0" w:space="0" w:color="auto"/>
                <w:left w:val="none" w:sz="0" w:space="0" w:color="auto"/>
                <w:bottom w:val="none" w:sz="0" w:space="0" w:color="auto"/>
                <w:right w:val="none" w:sz="0" w:space="0" w:color="auto"/>
              </w:divBdr>
            </w:div>
            <w:div w:id="2042852974">
              <w:marLeft w:val="0"/>
              <w:marRight w:val="0"/>
              <w:marTop w:val="0"/>
              <w:marBottom w:val="0"/>
              <w:divBdr>
                <w:top w:val="none" w:sz="0" w:space="0" w:color="auto"/>
                <w:left w:val="none" w:sz="0" w:space="0" w:color="auto"/>
                <w:bottom w:val="none" w:sz="0" w:space="0" w:color="auto"/>
                <w:right w:val="none" w:sz="0" w:space="0" w:color="auto"/>
              </w:divBdr>
            </w:div>
            <w:div w:id="2075276890">
              <w:marLeft w:val="0"/>
              <w:marRight w:val="0"/>
              <w:marTop w:val="0"/>
              <w:marBottom w:val="0"/>
              <w:divBdr>
                <w:top w:val="none" w:sz="0" w:space="0" w:color="auto"/>
                <w:left w:val="none" w:sz="0" w:space="0" w:color="auto"/>
                <w:bottom w:val="none" w:sz="0" w:space="0" w:color="auto"/>
                <w:right w:val="none" w:sz="0" w:space="0" w:color="auto"/>
              </w:divBdr>
            </w:div>
            <w:div w:id="948051997">
              <w:marLeft w:val="0"/>
              <w:marRight w:val="0"/>
              <w:marTop w:val="0"/>
              <w:marBottom w:val="0"/>
              <w:divBdr>
                <w:top w:val="none" w:sz="0" w:space="0" w:color="auto"/>
                <w:left w:val="none" w:sz="0" w:space="0" w:color="auto"/>
                <w:bottom w:val="none" w:sz="0" w:space="0" w:color="auto"/>
                <w:right w:val="none" w:sz="0" w:space="0" w:color="auto"/>
              </w:divBdr>
            </w:div>
            <w:div w:id="66072747">
              <w:marLeft w:val="0"/>
              <w:marRight w:val="0"/>
              <w:marTop w:val="0"/>
              <w:marBottom w:val="0"/>
              <w:divBdr>
                <w:top w:val="none" w:sz="0" w:space="0" w:color="auto"/>
                <w:left w:val="none" w:sz="0" w:space="0" w:color="auto"/>
                <w:bottom w:val="none" w:sz="0" w:space="0" w:color="auto"/>
                <w:right w:val="none" w:sz="0" w:space="0" w:color="auto"/>
              </w:divBdr>
            </w:div>
            <w:div w:id="637956313">
              <w:marLeft w:val="0"/>
              <w:marRight w:val="0"/>
              <w:marTop w:val="0"/>
              <w:marBottom w:val="0"/>
              <w:divBdr>
                <w:top w:val="none" w:sz="0" w:space="0" w:color="auto"/>
                <w:left w:val="none" w:sz="0" w:space="0" w:color="auto"/>
                <w:bottom w:val="none" w:sz="0" w:space="0" w:color="auto"/>
                <w:right w:val="none" w:sz="0" w:space="0" w:color="auto"/>
              </w:divBdr>
            </w:div>
            <w:div w:id="1315840572">
              <w:marLeft w:val="0"/>
              <w:marRight w:val="0"/>
              <w:marTop w:val="0"/>
              <w:marBottom w:val="0"/>
              <w:divBdr>
                <w:top w:val="none" w:sz="0" w:space="0" w:color="auto"/>
                <w:left w:val="none" w:sz="0" w:space="0" w:color="auto"/>
                <w:bottom w:val="none" w:sz="0" w:space="0" w:color="auto"/>
                <w:right w:val="none" w:sz="0" w:space="0" w:color="auto"/>
              </w:divBdr>
            </w:div>
            <w:div w:id="1951812828">
              <w:marLeft w:val="0"/>
              <w:marRight w:val="0"/>
              <w:marTop w:val="0"/>
              <w:marBottom w:val="0"/>
              <w:divBdr>
                <w:top w:val="none" w:sz="0" w:space="0" w:color="auto"/>
                <w:left w:val="none" w:sz="0" w:space="0" w:color="auto"/>
                <w:bottom w:val="none" w:sz="0" w:space="0" w:color="auto"/>
                <w:right w:val="none" w:sz="0" w:space="0" w:color="auto"/>
              </w:divBdr>
            </w:div>
            <w:div w:id="767845964">
              <w:marLeft w:val="0"/>
              <w:marRight w:val="0"/>
              <w:marTop w:val="0"/>
              <w:marBottom w:val="0"/>
              <w:divBdr>
                <w:top w:val="none" w:sz="0" w:space="0" w:color="auto"/>
                <w:left w:val="none" w:sz="0" w:space="0" w:color="auto"/>
                <w:bottom w:val="none" w:sz="0" w:space="0" w:color="auto"/>
                <w:right w:val="none" w:sz="0" w:space="0" w:color="auto"/>
              </w:divBdr>
            </w:div>
            <w:div w:id="591202610">
              <w:marLeft w:val="0"/>
              <w:marRight w:val="0"/>
              <w:marTop w:val="0"/>
              <w:marBottom w:val="0"/>
              <w:divBdr>
                <w:top w:val="none" w:sz="0" w:space="0" w:color="auto"/>
                <w:left w:val="none" w:sz="0" w:space="0" w:color="auto"/>
                <w:bottom w:val="none" w:sz="0" w:space="0" w:color="auto"/>
                <w:right w:val="none" w:sz="0" w:space="0" w:color="auto"/>
              </w:divBdr>
            </w:div>
            <w:div w:id="1423456724">
              <w:marLeft w:val="0"/>
              <w:marRight w:val="0"/>
              <w:marTop w:val="0"/>
              <w:marBottom w:val="0"/>
              <w:divBdr>
                <w:top w:val="none" w:sz="0" w:space="0" w:color="auto"/>
                <w:left w:val="none" w:sz="0" w:space="0" w:color="auto"/>
                <w:bottom w:val="none" w:sz="0" w:space="0" w:color="auto"/>
                <w:right w:val="none" w:sz="0" w:space="0" w:color="auto"/>
              </w:divBdr>
            </w:div>
            <w:div w:id="71778388">
              <w:marLeft w:val="0"/>
              <w:marRight w:val="0"/>
              <w:marTop w:val="0"/>
              <w:marBottom w:val="0"/>
              <w:divBdr>
                <w:top w:val="none" w:sz="0" w:space="0" w:color="auto"/>
                <w:left w:val="none" w:sz="0" w:space="0" w:color="auto"/>
                <w:bottom w:val="none" w:sz="0" w:space="0" w:color="auto"/>
                <w:right w:val="none" w:sz="0" w:space="0" w:color="auto"/>
              </w:divBdr>
            </w:div>
            <w:div w:id="1959337870">
              <w:marLeft w:val="0"/>
              <w:marRight w:val="0"/>
              <w:marTop w:val="0"/>
              <w:marBottom w:val="0"/>
              <w:divBdr>
                <w:top w:val="none" w:sz="0" w:space="0" w:color="auto"/>
                <w:left w:val="none" w:sz="0" w:space="0" w:color="auto"/>
                <w:bottom w:val="none" w:sz="0" w:space="0" w:color="auto"/>
                <w:right w:val="none" w:sz="0" w:space="0" w:color="auto"/>
              </w:divBdr>
            </w:div>
            <w:div w:id="596989427">
              <w:marLeft w:val="0"/>
              <w:marRight w:val="0"/>
              <w:marTop w:val="0"/>
              <w:marBottom w:val="0"/>
              <w:divBdr>
                <w:top w:val="none" w:sz="0" w:space="0" w:color="auto"/>
                <w:left w:val="none" w:sz="0" w:space="0" w:color="auto"/>
                <w:bottom w:val="none" w:sz="0" w:space="0" w:color="auto"/>
                <w:right w:val="none" w:sz="0" w:space="0" w:color="auto"/>
              </w:divBdr>
            </w:div>
            <w:div w:id="1933737473">
              <w:marLeft w:val="0"/>
              <w:marRight w:val="0"/>
              <w:marTop w:val="0"/>
              <w:marBottom w:val="0"/>
              <w:divBdr>
                <w:top w:val="none" w:sz="0" w:space="0" w:color="auto"/>
                <w:left w:val="none" w:sz="0" w:space="0" w:color="auto"/>
                <w:bottom w:val="none" w:sz="0" w:space="0" w:color="auto"/>
                <w:right w:val="none" w:sz="0" w:space="0" w:color="auto"/>
              </w:divBdr>
            </w:div>
            <w:div w:id="639118274">
              <w:marLeft w:val="0"/>
              <w:marRight w:val="0"/>
              <w:marTop w:val="0"/>
              <w:marBottom w:val="0"/>
              <w:divBdr>
                <w:top w:val="none" w:sz="0" w:space="0" w:color="auto"/>
                <w:left w:val="none" w:sz="0" w:space="0" w:color="auto"/>
                <w:bottom w:val="none" w:sz="0" w:space="0" w:color="auto"/>
                <w:right w:val="none" w:sz="0" w:space="0" w:color="auto"/>
              </w:divBdr>
            </w:div>
            <w:div w:id="1449161573">
              <w:marLeft w:val="0"/>
              <w:marRight w:val="0"/>
              <w:marTop w:val="0"/>
              <w:marBottom w:val="0"/>
              <w:divBdr>
                <w:top w:val="none" w:sz="0" w:space="0" w:color="auto"/>
                <w:left w:val="none" w:sz="0" w:space="0" w:color="auto"/>
                <w:bottom w:val="none" w:sz="0" w:space="0" w:color="auto"/>
                <w:right w:val="none" w:sz="0" w:space="0" w:color="auto"/>
              </w:divBdr>
            </w:div>
            <w:div w:id="406534146">
              <w:marLeft w:val="0"/>
              <w:marRight w:val="0"/>
              <w:marTop w:val="0"/>
              <w:marBottom w:val="0"/>
              <w:divBdr>
                <w:top w:val="none" w:sz="0" w:space="0" w:color="auto"/>
                <w:left w:val="none" w:sz="0" w:space="0" w:color="auto"/>
                <w:bottom w:val="none" w:sz="0" w:space="0" w:color="auto"/>
                <w:right w:val="none" w:sz="0" w:space="0" w:color="auto"/>
              </w:divBdr>
            </w:div>
            <w:div w:id="1320188190">
              <w:marLeft w:val="0"/>
              <w:marRight w:val="0"/>
              <w:marTop w:val="0"/>
              <w:marBottom w:val="0"/>
              <w:divBdr>
                <w:top w:val="none" w:sz="0" w:space="0" w:color="auto"/>
                <w:left w:val="none" w:sz="0" w:space="0" w:color="auto"/>
                <w:bottom w:val="none" w:sz="0" w:space="0" w:color="auto"/>
                <w:right w:val="none" w:sz="0" w:space="0" w:color="auto"/>
              </w:divBdr>
            </w:div>
            <w:div w:id="770904293">
              <w:marLeft w:val="0"/>
              <w:marRight w:val="0"/>
              <w:marTop w:val="0"/>
              <w:marBottom w:val="0"/>
              <w:divBdr>
                <w:top w:val="none" w:sz="0" w:space="0" w:color="auto"/>
                <w:left w:val="none" w:sz="0" w:space="0" w:color="auto"/>
                <w:bottom w:val="none" w:sz="0" w:space="0" w:color="auto"/>
                <w:right w:val="none" w:sz="0" w:space="0" w:color="auto"/>
              </w:divBdr>
            </w:div>
            <w:div w:id="826632499">
              <w:marLeft w:val="0"/>
              <w:marRight w:val="0"/>
              <w:marTop w:val="0"/>
              <w:marBottom w:val="0"/>
              <w:divBdr>
                <w:top w:val="none" w:sz="0" w:space="0" w:color="auto"/>
                <w:left w:val="none" w:sz="0" w:space="0" w:color="auto"/>
                <w:bottom w:val="none" w:sz="0" w:space="0" w:color="auto"/>
                <w:right w:val="none" w:sz="0" w:space="0" w:color="auto"/>
              </w:divBdr>
            </w:div>
            <w:div w:id="2115586321">
              <w:marLeft w:val="0"/>
              <w:marRight w:val="0"/>
              <w:marTop w:val="0"/>
              <w:marBottom w:val="0"/>
              <w:divBdr>
                <w:top w:val="none" w:sz="0" w:space="0" w:color="auto"/>
                <w:left w:val="none" w:sz="0" w:space="0" w:color="auto"/>
                <w:bottom w:val="none" w:sz="0" w:space="0" w:color="auto"/>
                <w:right w:val="none" w:sz="0" w:space="0" w:color="auto"/>
              </w:divBdr>
            </w:div>
            <w:div w:id="882791420">
              <w:marLeft w:val="0"/>
              <w:marRight w:val="0"/>
              <w:marTop w:val="0"/>
              <w:marBottom w:val="0"/>
              <w:divBdr>
                <w:top w:val="none" w:sz="0" w:space="0" w:color="auto"/>
                <w:left w:val="none" w:sz="0" w:space="0" w:color="auto"/>
                <w:bottom w:val="none" w:sz="0" w:space="0" w:color="auto"/>
                <w:right w:val="none" w:sz="0" w:space="0" w:color="auto"/>
              </w:divBdr>
            </w:div>
            <w:div w:id="348874696">
              <w:marLeft w:val="0"/>
              <w:marRight w:val="0"/>
              <w:marTop w:val="0"/>
              <w:marBottom w:val="0"/>
              <w:divBdr>
                <w:top w:val="none" w:sz="0" w:space="0" w:color="auto"/>
                <w:left w:val="none" w:sz="0" w:space="0" w:color="auto"/>
                <w:bottom w:val="none" w:sz="0" w:space="0" w:color="auto"/>
                <w:right w:val="none" w:sz="0" w:space="0" w:color="auto"/>
              </w:divBdr>
            </w:div>
            <w:div w:id="2085252198">
              <w:marLeft w:val="0"/>
              <w:marRight w:val="0"/>
              <w:marTop w:val="0"/>
              <w:marBottom w:val="0"/>
              <w:divBdr>
                <w:top w:val="none" w:sz="0" w:space="0" w:color="auto"/>
                <w:left w:val="none" w:sz="0" w:space="0" w:color="auto"/>
                <w:bottom w:val="none" w:sz="0" w:space="0" w:color="auto"/>
                <w:right w:val="none" w:sz="0" w:space="0" w:color="auto"/>
              </w:divBdr>
            </w:div>
            <w:div w:id="804666803">
              <w:marLeft w:val="0"/>
              <w:marRight w:val="0"/>
              <w:marTop w:val="0"/>
              <w:marBottom w:val="0"/>
              <w:divBdr>
                <w:top w:val="none" w:sz="0" w:space="0" w:color="auto"/>
                <w:left w:val="none" w:sz="0" w:space="0" w:color="auto"/>
                <w:bottom w:val="none" w:sz="0" w:space="0" w:color="auto"/>
                <w:right w:val="none" w:sz="0" w:space="0" w:color="auto"/>
              </w:divBdr>
            </w:div>
            <w:div w:id="88552050">
              <w:marLeft w:val="0"/>
              <w:marRight w:val="0"/>
              <w:marTop w:val="0"/>
              <w:marBottom w:val="0"/>
              <w:divBdr>
                <w:top w:val="none" w:sz="0" w:space="0" w:color="auto"/>
                <w:left w:val="none" w:sz="0" w:space="0" w:color="auto"/>
                <w:bottom w:val="none" w:sz="0" w:space="0" w:color="auto"/>
                <w:right w:val="none" w:sz="0" w:space="0" w:color="auto"/>
              </w:divBdr>
            </w:div>
            <w:div w:id="1222862262">
              <w:marLeft w:val="0"/>
              <w:marRight w:val="0"/>
              <w:marTop w:val="0"/>
              <w:marBottom w:val="0"/>
              <w:divBdr>
                <w:top w:val="none" w:sz="0" w:space="0" w:color="auto"/>
                <w:left w:val="none" w:sz="0" w:space="0" w:color="auto"/>
                <w:bottom w:val="none" w:sz="0" w:space="0" w:color="auto"/>
                <w:right w:val="none" w:sz="0" w:space="0" w:color="auto"/>
              </w:divBdr>
            </w:div>
            <w:div w:id="374502742">
              <w:marLeft w:val="0"/>
              <w:marRight w:val="0"/>
              <w:marTop w:val="0"/>
              <w:marBottom w:val="0"/>
              <w:divBdr>
                <w:top w:val="none" w:sz="0" w:space="0" w:color="auto"/>
                <w:left w:val="none" w:sz="0" w:space="0" w:color="auto"/>
                <w:bottom w:val="none" w:sz="0" w:space="0" w:color="auto"/>
                <w:right w:val="none" w:sz="0" w:space="0" w:color="auto"/>
              </w:divBdr>
            </w:div>
            <w:div w:id="421027924">
              <w:marLeft w:val="0"/>
              <w:marRight w:val="0"/>
              <w:marTop w:val="0"/>
              <w:marBottom w:val="0"/>
              <w:divBdr>
                <w:top w:val="none" w:sz="0" w:space="0" w:color="auto"/>
                <w:left w:val="none" w:sz="0" w:space="0" w:color="auto"/>
                <w:bottom w:val="none" w:sz="0" w:space="0" w:color="auto"/>
                <w:right w:val="none" w:sz="0" w:space="0" w:color="auto"/>
              </w:divBdr>
            </w:div>
            <w:div w:id="763762484">
              <w:marLeft w:val="0"/>
              <w:marRight w:val="0"/>
              <w:marTop w:val="0"/>
              <w:marBottom w:val="0"/>
              <w:divBdr>
                <w:top w:val="none" w:sz="0" w:space="0" w:color="auto"/>
                <w:left w:val="none" w:sz="0" w:space="0" w:color="auto"/>
                <w:bottom w:val="none" w:sz="0" w:space="0" w:color="auto"/>
                <w:right w:val="none" w:sz="0" w:space="0" w:color="auto"/>
              </w:divBdr>
            </w:div>
            <w:div w:id="1178497718">
              <w:marLeft w:val="0"/>
              <w:marRight w:val="0"/>
              <w:marTop w:val="0"/>
              <w:marBottom w:val="0"/>
              <w:divBdr>
                <w:top w:val="none" w:sz="0" w:space="0" w:color="auto"/>
                <w:left w:val="none" w:sz="0" w:space="0" w:color="auto"/>
                <w:bottom w:val="none" w:sz="0" w:space="0" w:color="auto"/>
                <w:right w:val="none" w:sz="0" w:space="0" w:color="auto"/>
              </w:divBdr>
            </w:div>
            <w:div w:id="1204053539">
              <w:marLeft w:val="0"/>
              <w:marRight w:val="0"/>
              <w:marTop w:val="0"/>
              <w:marBottom w:val="0"/>
              <w:divBdr>
                <w:top w:val="none" w:sz="0" w:space="0" w:color="auto"/>
                <w:left w:val="none" w:sz="0" w:space="0" w:color="auto"/>
                <w:bottom w:val="none" w:sz="0" w:space="0" w:color="auto"/>
                <w:right w:val="none" w:sz="0" w:space="0" w:color="auto"/>
              </w:divBdr>
            </w:div>
            <w:div w:id="1805810389">
              <w:marLeft w:val="0"/>
              <w:marRight w:val="0"/>
              <w:marTop w:val="0"/>
              <w:marBottom w:val="0"/>
              <w:divBdr>
                <w:top w:val="none" w:sz="0" w:space="0" w:color="auto"/>
                <w:left w:val="none" w:sz="0" w:space="0" w:color="auto"/>
                <w:bottom w:val="none" w:sz="0" w:space="0" w:color="auto"/>
                <w:right w:val="none" w:sz="0" w:space="0" w:color="auto"/>
              </w:divBdr>
            </w:div>
            <w:div w:id="1738480086">
              <w:marLeft w:val="0"/>
              <w:marRight w:val="0"/>
              <w:marTop w:val="0"/>
              <w:marBottom w:val="0"/>
              <w:divBdr>
                <w:top w:val="none" w:sz="0" w:space="0" w:color="auto"/>
                <w:left w:val="none" w:sz="0" w:space="0" w:color="auto"/>
                <w:bottom w:val="none" w:sz="0" w:space="0" w:color="auto"/>
                <w:right w:val="none" w:sz="0" w:space="0" w:color="auto"/>
              </w:divBdr>
            </w:div>
            <w:div w:id="1159729305">
              <w:marLeft w:val="0"/>
              <w:marRight w:val="0"/>
              <w:marTop w:val="0"/>
              <w:marBottom w:val="0"/>
              <w:divBdr>
                <w:top w:val="none" w:sz="0" w:space="0" w:color="auto"/>
                <w:left w:val="none" w:sz="0" w:space="0" w:color="auto"/>
                <w:bottom w:val="none" w:sz="0" w:space="0" w:color="auto"/>
                <w:right w:val="none" w:sz="0" w:space="0" w:color="auto"/>
              </w:divBdr>
            </w:div>
            <w:div w:id="1546529089">
              <w:marLeft w:val="0"/>
              <w:marRight w:val="0"/>
              <w:marTop w:val="0"/>
              <w:marBottom w:val="0"/>
              <w:divBdr>
                <w:top w:val="none" w:sz="0" w:space="0" w:color="auto"/>
                <w:left w:val="none" w:sz="0" w:space="0" w:color="auto"/>
                <w:bottom w:val="none" w:sz="0" w:space="0" w:color="auto"/>
                <w:right w:val="none" w:sz="0" w:space="0" w:color="auto"/>
              </w:divBdr>
            </w:div>
            <w:div w:id="1206678784">
              <w:marLeft w:val="0"/>
              <w:marRight w:val="0"/>
              <w:marTop w:val="0"/>
              <w:marBottom w:val="0"/>
              <w:divBdr>
                <w:top w:val="none" w:sz="0" w:space="0" w:color="auto"/>
                <w:left w:val="none" w:sz="0" w:space="0" w:color="auto"/>
                <w:bottom w:val="none" w:sz="0" w:space="0" w:color="auto"/>
                <w:right w:val="none" w:sz="0" w:space="0" w:color="auto"/>
              </w:divBdr>
            </w:div>
            <w:div w:id="670063234">
              <w:marLeft w:val="0"/>
              <w:marRight w:val="0"/>
              <w:marTop w:val="0"/>
              <w:marBottom w:val="0"/>
              <w:divBdr>
                <w:top w:val="none" w:sz="0" w:space="0" w:color="auto"/>
                <w:left w:val="none" w:sz="0" w:space="0" w:color="auto"/>
                <w:bottom w:val="none" w:sz="0" w:space="0" w:color="auto"/>
                <w:right w:val="none" w:sz="0" w:space="0" w:color="auto"/>
              </w:divBdr>
            </w:div>
            <w:div w:id="1352761211">
              <w:marLeft w:val="0"/>
              <w:marRight w:val="0"/>
              <w:marTop w:val="0"/>
              <w:marBottom w:val="0"/>
              <w:divBdr>
                <w:top w:val="none" w:sz="0" w:space="0" w:color="auto"/>
                <w:left w:val="none" w:sz="0" w:space="0" w:color="auto"/>
                <w:bottom w:val="none" w:sz="0" w:space="0" w:color="auto"/>
                <w:right w:val="none" w:sz="0" w:space="0" w:color="auto"/>
              </w:divBdr>
            </w:div>
            <w:div w:id="1215704471">
              <w:marLeft w:val="0"/>
              <w:marRight w:val="0"/>
              <w:marTop w:val="0"/>
              <w:marBottom w:val="0"/>
              <w:divBdr>
                <w:top w:val="none" w:sz="0" w:space="0" w:color="auto"/>
                <w:left w:val="none" w:sz="0" w:space="0" w:color="auto"/>
                <w:bottom w:val="none" w:sz="0" w:space="0" w:color="auto"/>
                <w:right w:val="none" w:sz="0" w:space="0" w:color="auto"/>
              </w:divBdr>
            </w:div>
            <w:div w:id="472019440">
              <w:marLeft w:val="0"/>
              <w:marRight w:val="0"/>
              <w:marTop w:val="0"/>
              <w:marBottom w:val="0"/>
              <w:divBdr>
                <w:top w:val="none" w:sz="0" w:space="0" w:color="auto"/>
                <w:left w:val="none" w:sz="0" w:space="0" w:color="auto"/>
                <w:bottom w:val="none" w:sz="0" w:space="0" w:color="auto"/>
                <w:right w:val="none" w:sz="0" w:space="0" w:color="auto"/>
              </w:divBdr>
            </w:div>
            <w:div w:id="1047023191">
              <w:marLeft w:val="0"/>
              <w:marRight w:val="0"/>
              <w:marTop w:val="0"/>
              <w:marBottom w:val="0"/>
              <w:divBdr>
                <w:top w:val="none" w:sz="0" w:space="0" w:color="auto"/>
                <w:left w:val="none" w:sz="0" w:space="0" w:color="auto"/>
                <w:bottom w:val="none" w:sz="0" w:space="0" w:color="auto"/>
                <w:right w:val="none" w:sz="0" w:space="0" w:color="auto"/>
              </w:divBdr>
            </w:div>
            <w:div w:id="1873491742">
              <w:marLeft w:val="0"/>
              <w:marRight w:val="0"/>
              <w:marTop w:val="0"/>
              <w:marBottom w:val="0"/>
              <w:divBdr>
                <w:top w:val="none" w:sz="0" w:space="0" w:color="auto"/>
                <w:left w:val="none" w:sz="0" w:space="0" w:color="auto"/>
                <w:bottom w:val="none" w:sz="0" w:space="0" w:color="auto"/>
                <w:right w:val="none" w:sz="0" w:space="0" w:color="auto"/>
              </w:divBdr>
            </w:div>
            <w:div w:id="107311340">
              <w:marLeft w:val="0"/>
              <w:marRight w:val="0"/>
              <w:marTop w:val="0"/>
              <w:marBottom w:val="0"/>
              <w:divBdr>
                <w:top w:val="none" w:sz="0" w:space="0" w:color="auto"/>
                <w:left w:val="none" w:sz="0" w:space="0" w:color="auto"/>
                <w:bottom w:val="none" w:sz="0" w:space="0" w:color="auto"/>
                <w:right w:val="none" w:sz="0" w:space="0" w:color="auto"/>
              </w:divBdr>
            </w:div>
            <w:div w:id="1127234474">
              <w:marLeft w:val="0"/>
              <w:marRight w:val="0"/>
              <w:marTop w:val="0"/>
              <w:marBottom w:val="0"/>
              <w:divBdr>
                <w:top w:val="none" w:sz="0" w:space="0" w:color="auto"/>
                <w:left w:val="none" w:sz="0" w:space="0" w:color="auto"/>
                <w:bottom w:val="none" w:sz="0" w:space="0" w:color="auto"/>
                <w:right w:val="none" w:sz="0" w:space="0" w:color="auto"/>
              </w:divBdr>
            </w:div>
            <w:div w:id="1904413903">
              <w:marLeft w:val="0"/>
              <w:marRight w:val="0"/>
              <w:marTop w:val="0"/>
              <w:marBottom w:val="0"/>
              <w:divBdr>
                <w:top w:val="none" w:sz="0" w:space="0" w:color="auto"/>
                <w:left w:val="none" w:sz="0" w:space="0" w:color="auto"/>
                <w:bottom w:val="none" w:sz="0" w:space="0" w:color="auto"/>
                <w:right w:val="none" w:sz="0" w:space="0" w:color="auto"/>
              </w:divBdr>
            </w:div>
            <w:div w:id="1619876456">
              <w:marLeft w:val="0"/>
              <w:marRight w:val="0"/>
              <w:marTop w:val="0"/>
              <w:marBottom w:val="0"/>
              <w:divBdr>
                <w:top w:val="none" w:sz="0" w:space="0" w:color="auto"/>
                <w:left w:val="none" w:sz="0" w:space="0" w:color="auto"/>
                <w:bottom w:val="none" w:sz="0" w:space="0" w:color="auto"/>
                <w:right w:val="none" w:sz="0" w:space="0" w:color="auto"/>
              </w:divBdr>
            </w:div>
            <w:div w:id="2044357628">
              <w:marLeft w:val="0"/>
              <w:marRight w:val="0"/>
              <w:marTop w:val="0"/>
              <w:marBottom w:val="0"/>
              <w:divBdr>
                <w:top w:val="none" w:sz="0" w:space="0" w:color="auto"/>
                <w:left w:val="none" w:sz="0" w:space="0" w:color="auto"/>
                <w:bottom w:val="none" w:sz="0" w:space="0" w:color="auto"/>
                <w:right w:val="none" w:sz="0" w:space="0" w:color="auto"/>
              </w:divBdr>
            </w:div>
            <w:div w:id="1438601590">
              <w:marLeft w:val="0"/>
              <w:marRight w:val="0"/>
              <w:marTop w:val="0"/>
              <w:marBottom w:val="0"/>
              <w:divBdr>
                <w:top w:val="none" w:sz="0" w:space="0" w:color="auto"/>
                <w:left w:val="none" w:sz="0" w:space="0" w:color="auto"/>
                <w:bottom w:val="none" w:sz="0" w:space="0" w:color="auto"/>
                <w:right w:val="none" w:sz="0" w:space="0" w:color="auto"/>
              </w:divBdr>
            </w:div>
            <w:div w:id="972557262">
              <w:marLeft w:val="0"/>
              <w:marRight w:val="0"/>
              <w:marTop w:val="0"/>
              <w:marBottom w:val="0"/>
              <w:divBdr>
                <w:top w:val="none" w:sz="0" w:space="0" w:color="auto"/>
                <w:left w:val="none" w:sz="0" w:space="0" w:color="auto"/>
                <w:bottom w:val="none" w:sz="0" w:space="0" w:color="auto"/>
                <w:right w:val="none" w:sz="0" w:space="0" w:color="auto"/>
              </w:divBdr>
            </w:div>
            <w:div w:id="1990093106">
              <w:marLeft w:val="0"/>
              <w:marRight w:val="0"/>
              <w:marTop w:val="0"/>
              <w:marBottom w:val="0"/>
              <w:divBdr>
                <w:top w:val="none" w:sz="0" w:space="0" w:color="auto"/>
                <w:left w:val="none" w:sz="0" w:space="0" w:color="auto"/>
                <w:bottom w:val="none" w:sz="0" w:space="0" w:color="auto"/>
                <w:right w:val="none" w:sz="0" w:space="0" w:color="auto"/>
              </w:divBdr>
            </w:div>
            <w:div w:id="1229224042">
              <w:marLeft w:val="0"/>
              <w:marRight w:val="0"/>
              <w:marTop w:val="0"/>
              <w:marBottom w:val="0"/>
              <w:divBdr>
                <w:top w:val="none" w:sz="0" w:space="0" w:color="auto"/>
                <w:left w:val="none" w:sz="0" w:space="0" w:color="auto"/>
                <w:bottom w:val="none" w:sz="0" w:space="0" w:color="auto"/>
                <w:right w:val="none" w:sz="0" w:space="0" w:color="auto"/>
              </w:divBdr>
            </w:div>
            <w:div w:id="675575030">
              <w:marLeft w:val="0"/>
              <w:marRight w:val="0"/>
              <w:marTop w:val="0"/>
              <w:marBottom w:val="0"/>
              <w:divBdr>
                <w:top w:val="none" w:sz="0" w:space="0" w:color="auto"/>
                <w:left w:val="none" w:sz="0" w:space="0" w:color="auto"/>
                <w:bottom w:val="none" w:sz="0" w:space="0" w:color="auto"/>
                <w:right w:val="none" w:sz="0" w:space="0" w:color="auto"/>
              </w:divBdr>
            </w:div>
            <w:div w:id="848445485">
              <w:marLeft w:val="0"/>
              <w:marRight w:val="0"/>
              <w:marTop w:val="0"/>
              <w:marBottom w:val="0"/>
              <w:divBdr>
                <w:top w:val="none" w:sz="0" w:space="0" w:color="auto"/>
                <w:left w:val="none" w:sz="0" w:space="0" w:color="auto"/>
                <w:bottom w:val="none" w:sz="0" w:space="0" w:color="auto"/>
                <w:right w:val="none" w:sz="0" w:space="0" w:color="auto"/>
              </w:divBdr>
            </w:div>
            <w:div w:id="229731158">
              <w:marLeft w:val="0"/>
              <w:marRight w:val="0"/>
              <w:marTop w:val="0"/>
              <w:marBottom w:val="0"/>
              <w:divBdr>
                <w:top w:val="none" w:sz="0" w:space="0" w:color="auto"/>
                <w:left w:val="none" w:sz="0" w:space="0" w:color="auto"/>
                <w:bottom w:val="none" w:sz="0" w:space="0" w:color="auto"/>
                <w:right w:val="none" w:sz="0" w:space="0" w:color="auto"/>
              </w:divBdr>
            </w:div>
            <w:div w:id="2068146555">
              <w:marLeft w:val="0"/>
              <w:marRight w:val="0"/>
              <w:marTop w:val="0"/>
              <w:marBottom w:val="0"/>
              <w:divBdr>
                <w:top w:val="none" w:sz="0" w:space="0" w:color="auto"/>
                <w:left w:val="none" w:sz="0" w:space="0" w:color="auto"/>
                <w:bottom w:val="none" w:sz="0" w:space="0" w:color="auto"/>
                <w:right w:val="none" w:sz="0" w:space="0" w:color="auto"/>
              </w:divBdr>
            </w:div>
            <w:div w:id="748114099">
              <w:marLeft w:val="0"/>
              <w:marRight w:val="0"/>
              <w:marTop w:val="0"/>
              <w:marBottom w:val="0"/>
              <w:divBdr>
                <w:top w:val="none" w:sz="0" w:space="0" w:color="auto"/>
                <w:left w:val="none" w:sz="0" w:space="0" w:color="auto"/>
                <w:bottom w:val="none" w:sz="0" w:space="0" w:color="auto"/>
                <w:right w:val="none" w:sz="0" w:space="0" w:color="auto"/>
              </w:divBdr>
            </w:div>
            <w:div w:id="333804642">
              <w:marLeft w:val="0"/>
              <w:marRight w:val="0"/>
              <w:marTop w:val="0"/>
              <w:marBottom w:val="0"/>
              <w:divBdr>
                <w:top w:val="none" w:sz="0" w:space="0" w:color="auto"/>
                <w:left w:val="none" w:sz="0" w:space="0" w:color="auto"/>
                <w:bottom w:val="none" w:sz="0" w:space="0" w:color="auto"/>
                <w:right w:val="none" w:sz="0" w:space="0" w:color="auto"/>
              </w:divBdr>
            </w:div>
            <w:div w:id="151651423">
              <w:marLeft w:val="0"/>
              <w:marRight w:val="0"/>
              <w:marTop w:val="0"/>
              <w:marBottom w:val="0"/>
              <w:divBdr>
                <w:top w:val="none" w:sz="0" w:space="0" w:color="auto"/>
                <w:left w:val="none" w:sz="0" w:space="0" w:color="auto"/>
                <w:bottom w:val="none" w:sz="0" w:space="0" w:color="auto"/>
                <w:right w:val="none" w:sz="0" w:space="0" w:color="auto"/>
              </w:divBdr>
            </w:div>
            <w:div w:id="1180312680">
              <w:marLeft w:val="0"/>
              <w:marRight w:val="0"/>
              <w:marTop w:val="0"/>
              <w:marBottom w:val="0"/>
              <w:divBdr>
                <w:top w:val="none" w:sz="0" w:space="0" w:color="auto"/>
                <w:left w:val="none" w:sz="0" w:space="0" w:color="auto"/>
                <w:bottom w:val="none" w:sz="0" w:space="0" w:color="auto"/>
                <w:right w:val="none" w:sz="0" w:space="0" w:color="auto"/>
              </w:divBdr>
            </w:div>
            <w:div w:id="1049377515">
              <w:marLeft w:val="0"/>
              <w:marRight w:val="0"/>
              <w:marTop w:val="0"/>
              <w:marBottom w:val="0"/>
              <w:divBdr>
                <w:top w:val="none" w:sz="0" w:space="0" w:color="auto"/>
                <w:left w:val="none" w:sz="0" w:space="0" w:color="auto"/>
                <w:bottom w:val="none" w:sz="0" w:space="0" w:color="auto"/>
                <w:right w:val="none" w:sz="0" w:space="0" w:color="auto"/>
              </w:divBdr>
            </w:div>
            <w:div w:id="1825852752">
              <w:marLeft w:val="0"/>
              <w:marRight w:val="0"/>
              <w:marTop w:val="0"/>
              <w:marBottom w:val="0"/>
              <w:divBdr>
                <w:top w:val="none" w:sz="0" w:space="0" w:color="auto"/>
                <w:left w:val="none" w:sz="0" w:space="0" w:color="auto"/>
                <w:bottom w:val="none" w:sz="0" w:space="0" w:color="auto"/>
                <w:right w:val="none" w:sz="0" w:space="0" w:color="auto"/>
              </w:divBdr>
            </w:div>
            <w:div w:id="81413489">
              <w:marLeft w:val="0"/>
              <w:marRight w:val="0"/>
              <w:marTop w:val="0"/>
              <w:marBottom w:val="0"/>
              <w:divBdr>
                <w:top w:val="none" w:sz="0" w:space="0" w:color="auto"/>
                <w:left w:val="none" w:sz="0" w:space="0" w:color="auto"/>
                <w:bottom w:val="none" w:sz="0" w:space="0" w:color="auto"/>
                <w:right w:val="none" w:sz="0" w:space="0" w:color="auto"/>
              </w:divBdr>
            </w:div>
            <w:div w:id="621032069">
              <w:marLeft w:val="0"/>
              <w:marRight w:val="0"/>
              <w:marTop w:val="0"/>
              <w:marBottom w:val="0"/>
              <w:divBdr>
                <w:top w:val="none" w:sz="0" w:space="0" w:color="auto"/>
                <w:left w:val="none" w:sz="0" w:space="0" w:color="auto"/>
                <w:bottom w:val="none" w:sz="0" w:space="0" w:color="auto"/>
                <w:right w:val="none" w:sz="0" w:space="0" w:color="auto"/>
              </w:divBdr>
            </w:div>
            <w:div w:id="508570354">
              <w:marLeft w:val="0"/>
              <w:marRight w:val="0"/>
              <w:marTop w:val="0"/>
              <w:marBottom w:val="0"/>
              <w:divBdr>
                <w:top w:val="none" w:sz="0" w:space="0" w:color="auto"/>
                <w:left w:val="none" w:sz="0" w:space="0" w:color="auto"/>
                <w:bottom w:val="none" w:sz="0" w:space="0" w:color="auto"/>
                <w:right w:val="none" w:sz="0" w:space="0" w:color="auto"/>
              </w:divBdr>
            </w:div>
            <w:div w:id="205917748">
              <w:marLeft w:val="0"/>
              <w:marRight w:val="0"/>
              <w:marTop w:val="0"/>
              <w:marBottom w:val="0"/>
              <w:divBdr>
                <w:top w:val="none" w:sz="0" w:space="0" w:color="auto"/>
                <w:left w:val="none" w:sz="0" w:space="0" w:color="auto"/>
                <w:bottom w:val="none" w:sz="0" w:space="0" w:color="auto"/>
                <w:right w:val="none" w:sz="0" w:space="0" w:color="auto"/>
              </w:divBdr>
            </w:div>
            <w:div w:id="1791515630">
              <w:marLeft w:val="0"/>
              <w:marRight w:val="0"/>
              <w:marTop w:val="0"/>
              <w:marBottom w:val="0"/>
              <w:divBdr>
                <w:top w:val="none" w:sz="0" w:space="0" w:color="auto"/>
                <w:left w:val="none" w:sz="0" w:space="0" w:color="auto"/>
                <w:bottom w:val="none" w:sz="0" w:space="0" w:color="auto"/>
                <w:right w:val="none" w:sz="0" w:space="0" w:color="auto"/>
              </w:divBdr>
            </w:div>
            <w:div w:id="1418404918">
              <w:marLeft w:val="0"/>
              <w:marRight w:val="0"/>
              <w:marTop w:val="0"/>
              <w:marBottom w:val="0"/>
              <w:divBdr>
                <w:top w:val="none" w:sz="0" w:space="0" w:color="auto"/>
                <w:left w:val="none" w:sz="0" w:space="0" w:color="auto"/>
                <w:bottom w:val="none" w:sz="0" w:space="0" w:color="auto"/>
                <w:right w:val="none" w:sz="0" w:space="0" w:color="auto"/>
              </w:divBdr>
            </w:div>
            <w:div w:id="938172097">
              <w:marLeft w:val="0"/>
              <w:marRight w:val="0"/>
              <w:marTop w:val="0"/>
              <w:marBottom w:val="0"/>
              <w:divBdr>
                <w:top w:val="none" w:sz="0" w:space="0" w:color="auto"/>
                <w:left w:val="none" w:sz="0" w:space="0" w:color="auto"/>
                <w:bottom w:val="none" w:sz="0" w:space="0" w:color="auto"/>
                <w:right w:val="none" w:sz="0" w:space="0" w:color="auto"/>
              </w:divBdr>
            </w:div>
            <w:div w:id="719982229">
              <w:marLeft w:val="0"/>
              <w:marRight w:val="0"/>
              <w:marTop w:val="0"/>
              <w:marBottom w:val="0"/>
              <w:divBdr>
                <w:top w:val="none" w:sz="0" w:space="0" w:color="auto"/>
                <w:left w:val="none" w:sz="0" w:space="0" w:color="auto"/>
                <w:bottom w:val="none" w:sz="0" w:space="0" w:color="auto"/>
                <w:right w:val="none" w:sz="0" w:space="0" w:color="auto"/>
              </w:divBdr>
            </w:div>
            <w:div w:id="2120369820">
              <w:marLeft w:val="0"/>
              <w:marRight w:val="0"/>
              <w:marTop w:val="0"/>
              <w:marBottom w:val="0"/>
              <w:divBdr>
                <w:top w:val="none" w:sz="0" w:space="0" w:color="auto"/>
                <w:left w:val="none" w:sz="0" w:space="0" w:color="auto"/>
                <w:bottom w:val="none" w:sz="0" w:space="0" w:color="auto"/>
                <w:right w:val="none" w:sz="0" w:space="0" w:color="auto"/>
              </w:divBdr>
            </w:div>
            <w:div w:id="1559509451">
              <w:marLeft w:val="0"/>
              <w:marRight w:val="0"/>
              <w:marTop w:val="0"/>
              <w:marBottom w:val="0"/>
              <w:divBdr>
                <w:top w:val="none" w:sz="0" w:space="0" w:color="auto"/>
                <w:left w:val="none" w:sz="0" w:space="0" w:color="auto"/>
                <w:bottom w:val="none" w:sz="0" w:space="0" w:color="auto"/>
                <w:right w:val="none" w:sz="0" w:space="0" w:color="auto"/>
              </w:divBdr>
            </w:div>
            <w:div w:id="1233152184">
              <w:marLeft w:val="0"/>
              <w:marRight w:val="0"/>
              <w:marTop w:val="0"/>
              <w:marBottom w:val="0"/>
              <w:divBdr>
                <w:top w:val="none" w:sz="0" w:space="0" w:color="auto"/>
                <w:left w:val="none" w:sz="0" w:space="0" w:color="auto"/>
                <w:bottom w:val="none" w:sz="0" w:space="0" w:color="auto"/>
                <w:right w:val="none" w:sz="0" w:space="0" w:color="auto"/>
              </w:divBdr>
            </w:div>
            <w:div w:id="83964829">
              <w:marLeft w:val="0"/>
              <w:marRight w:val="0"/>
              <w:marTop w:val="0"/>
              <w:marBottom w:val="0"/>
              <w:divBdr>
                <w:top w:val="none" w:sz="0" w:space="0" w:color="auto"/>
                <w:left w:val="none" w:sz="0" w:space="0" w:color="auto"/>
                <w:bottom w:val="none" w:sz="0" w:space="0" w:color="auto"/>
                <w:right w:val="none" w:sz="0" w:space="0" w:color="auto"/>
              </w:divBdr>
            </w:div>
            <w:div w:id="347829523">
              <w:marLeft w:val="0"/>
              <w:marRight w:val="0"/>
              <w:marTop w:val="0"/>
              <w:marBottom w:val="0"/>
              <w:divBdr>
                <w:top w:val="none" w:sz="0" w:space="0" w:color="auto"/>
                <w:left w:val="none" w:sz="0" w:space="0" w:color="auto"/>
                <w:bottom w:val="none" w:sz="0" w:space="0" w:color="auto"/>
                <w:right w:val="none" w:sz="0" w:space="0" w:color="auto"/>
              </w:divBdr>
            </w:div>
            <w:div w:id="8069258">
              <w:marLeft w:val="0"/>
              <w:marRight w:val="0"/>
              <w:marTop w:val="0"/>
              <w:marBottom w:val="0"/>
              <w:divBdr>
                <w:top w:val="none" w:sz="0" w:space="0" w:color="auto"/>
                <w:left w:val="none" w:sz="0" w:space="0" w:color="auto"/>
                <w:bottom w:val="none" w:sz="0" w:space="0" w:color="auto"/>
                <w:right w:val="none" w:sz="0" w:space="0" w:color="auto"/>
              </w:divBdr>
            </w:div>
            <w:div w:id="1877233796">
              <w:marLeft w:val="0"/>
              <w:marRight w:val="0"/>
              <w:marTop w:val="0"/>
              <w:marBottom w:val="0"/>
              <w:divBdr>
                <w:top w:val="none" w:sz="0" w:space="0" w:color="auto"/>
                <w:left w:val="none" w:sz="0" w:space="0" w:color="auto"/>
                <w:bottom w:val="none" w:sz="0" w:space="0" w:color="auto"/>
                <w:right w:val="none" w:sz="0" w:space="0" w:color="auto"/>
              </w:divBdr>
            </w:div>
            <w:div w:id="1765761383">
              <w:marLeft w:val="0"/>
              <w:marRight w:val="0"/>
              <w:marTop w:val="0"/>
              <w:marBottom w:val="0"/>
              <w:divBdr>
                <w:top w:val="none" w:sz="0" w:space="0" w:color="auto"/>
                <w:left w:val="none" w:sz="0" w:space="0" w:color="auto"/>
                <w:bottom w:val="none" w:sz="0" w:space="0" w:color="auto"/>
                <w:right w:val="none" w:sz="0" w:space="0" w:color="auto"/>
              </w:divBdr>
            </w:div>
            <w:div w:id="1339767283">
              <w:marLeft w:val="0"/>
              <w:marRight w:val="0"/>
              <w:marTop w:val="0"/>
              <w:marBottom w:val="0"/>
              <w:divBdr>
                <w:top w:val="none" w:sz="0" w:space="0" w:color="auto"/>
                <w:left w:val="none" w:sz="0" w:space="0" w:color="auto"/>
                <w:bottom w:val="none" w:sz="0" w:space="0" w:color="auto"/>
                <w:right w:val="none" w:sz="0" w:space="0" w:color="auto"/>
              </w:divBdr>
            </w:div>
            <w:div w:id="795686687">
              <w:marLeft w:val="0"/>
              <w:marRight w:val="0"/>
              <w:marTop w:val="0"/>
              <w:marBottom w:val="0"/>
              <w:divBdr>
                <w:top w:val="none" w:sz="0" w:space="0" w:color="auto"/>
                <w:left w:val="none" w:sz="0" w:space="0" w:color="auto"/>
                <w:bottom w:val="none" w:sz="0" w:space="0" w:color="auto"/>
                <w:right w:val="none" w:sz="0" w:space="0" w:color="auto"/>
              </w:divBdr>
            </w:div>
            <w:div w:id="1188102781">
              <w:marLeft w:val="0"/>
              <w:marRight w:val="0"/>
              <w:marTop w:val="0"/>
              <w:marBottom w:val="0"/>
              <w:divBdr>
                <w:top w:val="none" w:sz="0" w:space="0" w:color="auto"/>
                <w:left w:val="none" w:sz="0" w:space="0" w:color="auto"/>
                <w:bottom w:val="none" w:sz="0" w:space="0" w:color="auto"/>
                <w:right w:val="none" w:sz="0" w:space="0" w:color="auto"/>
              </w:divBdr>
            </w:div>
            <w:div w:id="1959604885">
              <w:marLeft w:val="0"/>
              <w:marRight w:val="0"/>
              <w:marTop w:val="0"/>
              <w:marBottom w:val="0"/>
              <w:divBdr>
                <w:top w:val="none" w:sz="0" w:space="0" w:color="auto"/>
                <w:left w:val="none" w:sz="0" w:space="0" w:color="auto"/>
                <w:bottom w:val="none" w:sz="0" w:space="0" w:color="auto"/>
                <w:right w:val="none" w:sz="0" w:space="0" w:color="auto"/>
              </w:divBdr>
            </w:div>
            <w:div w:id="408692650">
              <w:marLeft w:val="0"/>
              <w:marRight w:val="0"/>
              <w:marTop w:val="0"/>
              <w:marBottom w:val="0"/>
              <w:divBdr>
                <w:top w:val="none" w:sz="0" w:space="0" w:color="auto"/>
                <w:left w:val="none" w:sz="0" w:space="0" w:color="auto"/>
                <w:bottom w:val="none" w:sz="0" w:space="0" w:color="auto"/>
                <w:right w:val="none" w:sz="0" w:space="0" w:color="auto"/>
              </w:divBdr>
            </w:div>
            <w:div w:id="1114515889">
              <w:marLeft w:val="0"/>
              <w:marRight w:val="0"/>
              <w:marTop w:val="0"/>
              <w:marBottom w:val="0"/>
              <w:divBdr>
                <w:top w:val="none" w:sz="0" w:space="0" w:color="auto"/>
                <w:left w:val="none" w:sz="0" w:space="0" w:color="auto"/>
                <w:bottom w:val="none" w:sz="0" w:space="0" w:color="auto"/>
                <w:right w:val="none" w:sz="0" w:space="0" w:color="auto"/>
              </w:divBdr>
            </w:div>
            <w:div w:id="2002807726">
              <w:marLeft w:val="0"/>
              <w:marRight w:val="0"/>
              <w:marTop w:val="0"/>
              <w:marBottom w:val="0"/>
              <w:divBdr>
                <w:top w:val="none" w:sz="0" w:space="0" w:color="auto"/>
                <w:left w:val="none" w:sz="0" w:space="0" w:color="auto"/>
                <w:bottom w:val="none" w:sz="0" w:space="0" w:color="auto"/>
                <w:right w:val="none" w:sz="0" w:space="0" w:color="auto"/>
              </w:divBdr>
            </w:div>
            <w:div w:id="734357071">
              <w:marLeft w:val="0"/>
              <w:marRight w:val="0"/>
              <w:marTop w:val="0"/>
              <w:marBottom w:val="0"/>
              <w:divBdr>
                <w:top w:val="none" w:sz="0" w:space="0" w:color="auto"/>
                <w:left w:val="none" w:sz="0" w:space="0" w:color="auto"/>
                <w:bottom w:val="none" w:sz="0" w:space="0" w:color="auto"/>
                <w:right w:val="none" w:sz="0" w:space="0" w:color="auto"/>
              </w:divBdr>
            </w:div>
            <w:div w:id="220337102">
              <w:marLeft w:val="0"/>
              <w:marRight w:val="0"/>
              <w:marTop w:val="0"/>
              <w:marBottom w:val="0"/>
              <w:divBdr>
                <w:top w:val="none" w:sz="0" w:space="0" w:color="auto"/>
                <w:left w:val="none" w:sz="0" w:space="0" w:color="auto"/>
                <w:bottom w:val="none" w:sz="0" w:space="0" w:color="auto"/>
                <w:right w:val="none" w:sz="0" w:space="0" w:color="auto"/>
              </w:divBdr>
            </w:div>
            <w:div w:id="1114011105">
              <w:marLeft w:val="0"/>
              <w:marRight w:val="0"/>
              <w:marTop w:val="0"/>
              <w:marBottom w:val="0"/>
              <w:divBdr>
                <w:top w:val="none" w:sz="0" w:space="0" w:color="auto"/>
                <w:left w:val="none" w:sz="0" w:space="0" w:color="auto"/>
                <w:bottom w:val="none" w:sz="0" w:space="0" w:color="auto"/>
                <w:right w:val="none" w:sz="0" w:space="0" w:color="auto"/>
              </w:divBdr>
            </w:div>
            <w:div w:id="1606304732">
              <w:marLeft w:val="0"/>
              <w:marRight w:val="0"/>
              <w:marTop w:val="0"/>
              <w:marBottom w:val="0"/>
              <w:divBdr>
                <w:top w:val="none" w:sz="0" w:space="0" w:color="auto"/>
                <w:left w:val="none" w:sz="0" w:space="0" w:color="auto"/>
                <w:bottom w:val="none" w:sz="0" w:space="0" w:color="auto"/>
                <w:right w:val="none" w:sz="0" w:space="0" w:color="auto"/>
              </w:divBdr>
            </w:div>
            <w:div w:id="1892308050">
              <w:marLeft w:val="0"/>
              <w:marRight w:val="0"/>
              <w:marTop w:val="0"/>
              <w:marBottom w:val="0"/>
              <w:divBdr>
                <w:top w:val="none" w:sz="0" w:space="0" w:color="auto"/>
                <w:left w:val="none" w:sz="0" w:space="0" w:color="auto"/>
                <w:bottom w:val="none" w:sz="0" w:space="0" w:color="auto"/>
                <w:right w:val="none" w:sz="0" w:space="0" w:color="auto"/>
              </w:divBdr>
            </w:div>
            <w:div w:id="1965890808">
              <w:marLeft w:val="0"/>
              <w:marRight w:val="0"/>
              <w:marTop w:val="0"/>
              <w:marBottom w:val="0"/>
              <w:divBdr>
                <w:top w:val="none" w:sz="0" w:space="0" w:color="auto"/>
                <w:left w:val="none" w:sz="0" w:space="0" w:color="auto"/>
                <w:bottom w:val="none" w:sz="0" w:space="0" w:color="auto"/>
                <w:right w:val="none" w:sz="0" w:space="0" w:color="auto"/>
              </w:divBdr>
            </w:div>
            <w:div w:id="2010524637">
              <w:marLeft w:val="0"/>
              <w:marRight w:val="0"/>
              <w:marTop w:val="0"/>
              <w:marBottom w:val="0"/>
              <w:divBdr>
                <w:top w:val="none" w:sz="0" w:space="0" w:color="auto"/>
                <w:left w:val="none" w:sz="0" w:space="0" w:color="auto"/>
                <w:bottom w:val="none" w:sz="0" w:space="0" w:color="auto"/>
                <w:right w:val="none" w:sz="0" w:space="0" w:color="auto"/>
              </w:divBdr>
            </w:div>
            <w:div w:id="1430736171">
              <w:marLeft w:val="0"/>
              <w:marRight w:val="0"/>
              <w:marTop w:val="0"/>
              <w:marBottom w:val="0"/>
              <w:divBdr>
                <w:top w:val="none" w:sz="0" w:space="0" w:color="auto"/>
                <w:left w:val="none" w:sz="0" w:space="0" w:color="auto"/>
                <w:bottom w:val="none" w:sz="0" w:space="0" w:color="auto"/>
                <w:right w:val="none" w:sz="0" w:space="0" w:color="auto"/>
              </w:divBdr>
            </w:div>
            <w:div w:id="434911257">
              <w:marLeft w:val="0"/>
              <w:marRight w:val="0"/>
              <w:marTop w:val="0"/>
              <w:marBottom w:val="0"/>
              <w:divBdr>
                <w:top w:val="none" w:sz="0" w:space="0" w:color="auto"/>
                <w:left w:val="none" w:sz="0" w:space="0" w:color="auto"/>
                <w:bottom w:val="none" w:sz="0" w:space="0" w:color="auto"/>
                <w:right w:val="none" w:sz="0" w:space="0" w:color="auto"/>
              </w:divBdr>
            </w:div>
            <w:div w:id="1098135947">
              <w:marLeft w:val="0"/>
              <w:marRight w:val="0"/>
              <w:marTop w:val="0"/>
              <w:marBottom w:val="0"/>
              <w:divBdr>
                <w:top w:val="none" w:sz="0" w:space="0" w:color="auto"/>
                <w:left w:val="none" w:sz="0" w:space="0" w:color="auto"/>
                <w:bottom w:val="none" w:sz="0" w:space="0" w:color="auto"/>
                <w:right w:val="none" w:sz="0" w:space="0" w:color="auto"/>
              </w:divBdr>
            </w:div>
            <w:div w:id="515773290">
              <w:marLeft w:val="0"/>
              <w:marRight w:val="0"/>
              <w:marTop w:val="0"/>
              <w:marBottom w:val="0"/>
              <w:divBdr>
                <w:top w:val="none" w:sz="0" w:space="0" w:color="auto"/>
                <w:left w:val="none" w:sz="0" w:space="0" w:color="auto"/>
                <w:bottom w:val="none" w:sz="0" w:space="0" w:color="auto"/>
                <w:right w:val="none" w:sz="0" w:space="0" w:color="auto"/>
              </w:divBdr>
            </w:div>
            <w:div w:id="1720398331">
              <w:marLeft w:val="0"/>
              <w:marRight w:val="0"/>
              <w:marTop w:val="0"/>
              <w:marBottom w:val="0"/>
              <w:divBdr>
                <w:top w:val="none" w:sz="0" w:space="0" w:color="auto"/>
                <w:left w:val="none" w:sz="0" w:space="0" w:color="auto"/>
                <w:bottom w:val="none" w:sz="0" w:space="0" w:color="auto"/>
                <w:right w:val="none" w:sz="0" w:space="0" w:color="auto"/>
              </w:divBdr>
            </w:div>
            <w:div w:id="54477139">
              <w:marLeft w:val="0"/>
              <w:marRight w:val="0"/>
              <w:marTop w:val="0"/>
              <w:marBottom w:val="0"/>
              <w:divBdr>
                <w:top w:val="none" w:sz="0" w:space="0" w:color="auto"/>
                <w:left w:val="none" w:sz="0" w:space="0" w:color="auto"/>
                <w:bottom w:val="none" w:sz="0" w:space="0" w:color="auto"/>
                <w:right w:val="none" w:sz="0" w:space="0" w:color="auto"/>
              </w:divBdr>
            </w:div>
            <w:div w:id="692075191">
              <w:marLeft w:val="0"/>
              <w:marRight w:val="0"/>
              <w:marTop w:val="0"/>
              <w:marBottom w:val="0"/>
              <w:divBdr>
                <w:top w:val="none" w:sz="0" w:space="0" w:color="auto"/>
                <w:left w:val="none" w:sz="0" w:space="0" w:color="auto"/>
                <w:bottom w:val="none" w:sz="0" w:space="0" w:color="auto"/>
                <w:right w:val="none" w:sz="0" w:space="0" w:color="auto"/>
              </w:divBdr>
            </w:div>
            <w:div w:id="134032852">
              <w:marLeft w:val="0"/>
              <w:marRight w:val="0"/>
              <w:marTop w:val="0"/>
              <w:marBottom w:val="0"/>
              <w:divBdr>
                <w:top w:val="none" w:sz="0" w:space="0" w:color="auto"/>
                <w:left w:val="none" w:sz="0" w:space="0" w:color="auto"/>
                <w:bottom w:val="none" w:sz="0" w:space="0" w:color="auto"/>
                <w:right w:val="none" w:sz="0" w:space="0" w:color="auto"/>
              </w:divBdr>
            </w:div>
            <w:div w:id="692993604">
              <w:marLeft w:val="0"/>
              <w:marRight w:val="0"/>
              <w:marTop w:val="0"/>
              <w:marBottom w:val="0"/>
              <w:divBdr>
                <w:top w:val="none" w:sz="0" w:space="0" w:color="auto"/>
                <w:left w:val="none" w:sz="0" w:space="0" w:color="auto"/>
                <w:bottom w:val="none" w:sz="0" w:space="0" w:color="auto"/>
                <w:right w:val="none" w:sz="0" w:space="0" w:color="auto"/>
              </w:divBdr>
            </w:div>
            <w:div w:id="1374498415">
              <w:marLeft w:val="0"/>
              <w:marRight w:val="0"/>
              <w:marTop w:val="0"/>
              <w:marBottom w:val="0"/>
              <w:divBdr>
                <w:top w:val="none" w:sz="0" w:space="0" w:color="auto"/>
                <w:left w:val="none" w:sz="0" w:space="0" w:color="auto"/>
                <w:bottom w:val="none" w:sz="0" w:space="0" w:color="auto"/>
                <w:right w:val="none" w:sz="0" w:space="0" w:color="auto"/>
              </w:divBdr>
            </w:div>
            <w:div w:id="1614896040">
              <w:marLeft w:val="0"/>
              <w:marRight w:val="0"/>
              <w:marTop w:val="0"/>
              <w:marBottom w:val="0"/>
              <w:divBdr>
                <w:top w:val="none" w:sz="0" w:space="0" w:color="auto"/>
                <w:left w:val="none" w:sz="0" w:space="0" w:color="auto"/>
                <w:bottom w:val="none" w:sz="0" w:space="0" w:color="auto"/>
                <w:right w:val="none" w:sz="0" w:space="0" w:color="auto"/>
              </w:divBdr>
            </w:div>
            <w:div w:id="1403411932">
              <w:marLeft w:val="0"/>
              <w:marRight w:val="0"/>
              <w:marTop w:val="0"/>
              <w:marBottom w:val="0"/>
              <w:divBdr>
                <w:top w:val="none" w:sz="0" w:space="0" w:color="auto"/>
                <w:left w:val="none" w:sz="0" w:space="0" w:color="auto"/>
                <w:bottom w:val="none" w:sz="0" w:space="0" w:color="auto"/>
                <w:right w:val="none" w:sz="0" w:space="0" w:color="auto"/>
              </w:divBdr>
            </w:div>
            <w:div w:id="1517621943">
              <w:marLeft w:val="0"/>
              <w:marRight w:val="0"/>
              <w:marTop w:val="0"/>
              <w:marBottom w:val="0"/>
              <w:divBdr>
                <w:top w:val="none" w:sz="0" w:space="0" w:color="auto"/>
                <w:left w:val="none" w:sz="0" w:space="0" w:color="auto"/>
                <w:bottom w:val="none" w:sz="0" w:space="0" w:color="auto"/>
                <w:right w:val="none" w:sz="0" w:space="0" w:color="auto"/>
              </w:divBdr>
            </w:div>
            <w:div w:id="1908959467">
              <w:marLeft w:val="0"/>
              <w:marRight w:val="0"/>
              <w:marTop w:val="0"/>
              <w:marBottom w:val="0"/>
              <w:divBdr>
                <w:top w:val="none" w:sz="0" w:space="0" w:color="auto"/>
                <w:left w:val="none" w:sz="0" w:space="0" w:color="auto"/>
                <w:bottom w:val="none" w:sz="0" w:space="0" w:color="auto"/>
                <w:right w:val="none" w:sz="0" w:space="0" w:color="auto"/>
              </w:divBdr>
            </w:div>
            <w:div w:id="847989398">
              <w:marLeft w:val="0"/>
              <w:marRight w:val="0"/>
              <w:marTop w:val="0"/>
              <w:marBottom w:val="0"/>
              <w:divBdr>
                <w:top w:val="none" w:sz="0" w:space="0" w:color="auto"/>
                <w:left w:val="none" w:sz="0" w:space="0" w:color="auto"/>
                <w:bottom w:val="none" w:sz="0" w:space="0" w:color="auto"/>
                <w:right w:val="none" w:sz="0" w:space="0" w:color="auto"/>
              </w:divBdr>
            </w:div>
            <w:div w:id="106196982">
              <w:marLeft w:val="0"/>
              <w:marRight w:val="0"/>
              <w:marTop w:val="0"/>
              <w:marBottom w:val="0"/>
              <w:divBdr>
                <w:top w:val="none" w:sz="0" w:space="0" w:color="auto"/>
                <w:left w:val="none" w:sz="0" w:space="0" w:color="auto"/>
                <w:bottom w:val="none" w:sz="0" w:space="0" w:color="auto"/>
                <w:right w:val="none" w:sz="0" w:space="0" w:color="auto"/>
              </w:divBdr>
            </w:div>
            <w:div w:id="1736901402">
              <w:marLeft w:val="0"/>
              <w:marRight w:val="0"/>
              <w:marTop w:val="0"/>
              <w:marBottom w:val="0"/>
              <w:divBdr>
                <w:top w:val="none" w:sz="0" w:space="0" w:color="auto"/>
                <w:left w:val="none" w:sz="0" w:space="0" w:color="auto"/>
                <w:bottom w:val="none" w:sz="0" w:space="0" w:color="auto"/>
                <w:right w:val="none" w:sz="0" w:space="0" w:color="auto"/>
              </w:divBdr>
            </w:div>
            <w:div w:id="317659722">
              <w:marLeft w:val="0"/>
              <w:marRight w:val="0"/>
              <w:marTop w:val="0"/>
              <w:marBottom w:val="0"/>
              <w:divBdr>
                <w:top w:val="none" w:sz="0" w:space="0" w:color="auto"/>
                <w:left w:val="none" w:sz="0" w:space="0" w:color="auto"/>
                <w:bottom w:val="none" w:sz="0" w:space="0" w:color="auto"/>
                <w:right w:val="none" w:sz="0" w:space="0" w:color="auto"/>
              </w:divBdr>
            </w:div>
            <w:div w:id="321082158">
              <w:marLeft w:val="0"/>
              <w:marRight w:val="0"/>
              <w:marTop w:val="0"/>
              <w:marBottom w:val="0"/>
              <w:divBdr>
                <w:top w:val="none" w:sz="0" w:space="0" w:color="auto"/>
                <w:left w:val="none" w:sz="0" w:space="0" w:color="auto"/>
                <w:bottom w:val="none" w:sz="0" w:space="0" w:color="auto"/>
                <w:right w:val="none" w:sz="0" w:space="0" w:color="auto"/>
              </w:divBdr>
            </w:div>
            <w:div w:id="1013414360">
              <w:marLeft w:val="0"/>
              <w:marRight w:val="0"/>
              <w:marTop w:val="0"/>
              <w:marBottom w:val="0"/>
              <w:divBdr>
                <w:top w:val="none" w:sz="0" w:space="0" w:color="auto"/>
                <w:left w:val="none" w:sz="0" w:space="0" w:color="auto"/>
                <w:bottom w:val="none" w:sz="0" w:space="0" w:color="auto"/>
                <w:right w:val="none" w:sz="0" w:space="0" w:color="auto"/>
              </w:divBdr>
            </w:div>
            <w:div w:id="194008912">
              <w:marLeft w:val="0"/>
              <w:marRight w:val="0"/>
              <w:marTop w:val="0"/>
              <w:marBottom w:val="0"/>
              <w:divBdr>
                <w:top w:val="none" w:sz="0" w:space="0" w:color="auto"/>
                <w:left w:val="none" w:sz="0" w:space="0" w:color="auto"/>
                <w:bottom w:val="none" w:sz="0" w:space="0" w:color="auto"/>
                <w:right w:val="none" w:sz="0" w:space="0" w:color="auto"/>
              </w:divBdr>
            </w:div>
            <w:div w:id="1176459872">
              <w:marLeft w:val="0"/>
              <w:marRight w:val="0"/>
              <w:marTop w:val="0"/>
              <w:marBottom w:val="0"/>
              <w:divBdr>
                <w:top w:val="none" w:sz="0" w:space="0" w:color="auto"/>
                <w:left w:val="none" w:sz="0" w:space="0" w:color="auto"/>
                <w:bottom w:val="none" w:sz="0" w:space="0" w:color="auto"/>
                <w:right w:val="none" w:sz="0" w:space="0" w:color="auto"/>
              </w:divBdr>
            </w:div>
            <w:div w:id="1165825068">
              <w:marLeft w:val="0"/>
              <w:marRight w:val="0"/>
              <w:marTop w:val="0"/>
              <w:marBottom w:val="0"/>
              <w:divBdr>
                <w:top w:val="none" w:sz="0" w:space="0" w:color="auto"/>
                <w:left w:val="none" w:sz="0" w:space="0" w:color="auto"/>
                <w:bottom w:val="none" w:sz="0" w:space="0" w:color="auto"/>
                <w:right w:val="none" w:sz="0" w:space="0" w:color="auto"/>
              </w:divBdr>
            </w:div>
            <w:div w:id="1663775787">
              <w:marLeft w:val="0"/>
              <w:marRight w:val="0"/>
              <w:marTop w:val="0"/>
              <w:marBottom w:val="0"/>
              <w:divBdr>
                <w:top w:val="none" w:sz="0" w:space="0" w:color="auto"/>
                <w:left w:val="none" w:sz="0" w:space="0" w:color="auto"/>
                <w:bottom w:val="none" w:sz="0" w:space="0" w:color="auto"/>
                <w:right w:val="none" w:sz="0" w:space="0" w:color="auto"/>
              </w:divBdr>
            </w:div>
            <w:div w:id="1869759525">
              <w:marLeft w:val="0"/>
              <w:marRight w:val="0"/>
              <w:marTop w:val="0"/>
              <w:marBottom w:val="0"/>
              <w:divBdr>
                <w:top w:val="none" w:sz="0" w:space="0" w:color="auto"/>
                <w:left w:val="none" w:sz="0" w:space="0" w:color="auto"/>
                <w:bottom w:val="none" w:sz="0" w:space="0" w:color="auto"/>
                <w:right w:val="none" w:sz="0" w:space="0" w:color="auto"/>
              </w:divBdr>
            </w:div>
            <w:div w:id="1222406081">
              <w:marLeft w:val="0"/>
              <w:marRight w:val="0"/>
              <w:marTop w:val="0"/>
              <w:marBottom w:val="0"/>
              <w:divBdr>
                <w:top w:val="none" w:sz="0" w:space="0" w:color="auto"/>
                <w:left w:val="none" w:sz="0" w:space="0" w:color="auto"/>
                <w:bottom w:val="none" w:sz="0" w:space="0" w:color="auto"/>
                <w:right w:val="none" w:sz="0" w:space="0" w:color="auto"/>
              </w:divBdr>
            </w:div>
            <w:div w:id="1436097355">
              <w:marLeft w:val="0"/>
              <w:marRight w:val="0"/>
              <w:marTop w:val="0"/>
              <w:marBottom w:val="0"/>
              <w:divBdr>
                <w:top w:val="none" w:sz="0" w:space="0" w:color="auto"/>
                <w:left w:val="none" w:sz="0" w:space="0" w:color="auto"/>
                <w:bottom w:val="none" w:sz="0" w:space="0" w:color="auto"/>
                <w:right w:val="none" w:sz="0" w:space="0" w:color="auto"/>
              </w:divBdr>
            </w:div>
            <w:div w:id="220025217">
              <w:marLeft w:val="0"/>
              <w:marRight w:val="0"/>
              <w:marTop w:val="0"/>
              <w:marBottom w:val="0"/>
              <w:divBdr>
                <w:top w:val="none" w:sz="0" w:space="0" w:color="auto"/>
                <w:left w:val="none" w:sz="0" w:space="0" w:color="auto"/>
                <w:bottom w:val="none" w:sz="0" w:space="0" w:color="auto"/>
                <w:right w:val="none" w:sz="0" w:space="0" w:color="auto"/>
              </w:divBdr>
            </w:div>
            <w:div w:id="1348678318">
              <w:marLeft w:val="0"/>
              <w:marRight w:val="0"/>
              <w:marTop w:val="0"/>
              <w:marBottom w:val="0"/>
              <w:divBdr>
                <w:top w:val="none" w:sz="0" w:space="0" w:color="auto"/>
                <w:left w:val="none" w:sz="0" w:space="0" w:color="auto"/>
                <w:bottom w:val="none" w:sz="0" w:space="0" w:color="auto"/>
                <w:right w:val="none" w:sz="0" w:space="0" w:color="auto"/>
              </w:divBdr>
            </w:div>
            <w:div w:id="1333023952">
              <w:marLeft w:val="0"/>
              <w:marRight w:val="0"/>
              <w:marTop w:val="0"/>
              <w:marBottom w:val="0"/>
              <w:divBdr>
                <w:top w:val="none" w:sz="0" w:space="0" w:color="auto"/>
                <w:left w:val="none" w:sz="0" w:space="0" w:color="auto"/>
                <w:bottom w:val="none" w:sz="0" w:space="0" w:color="auto"/>
                <w:right w:val="none" w:sz="0" w:space="0" w:color="auto"/>
              </w:divBdr>
            </w:div>
            <w:div w:id="1225801344">
              <w:marLeft w:val="0"/>
              <w:marRight w:val="0"/>
              <w:marTop w:val="0"/>
              <w:marBottom w:val="0"/>
              <w:divBdr>
                <w:top w:val="none" w:sz="0" w:space="0" w:color="auto"/>
                <w:left w:val="none" w:sz="0" w:space="0" w:color="auto"/>
                <w:bottom w:val="none" w:sz="0" w:space="0" w:color="auto"/>
                <w:right w:val="none" w:sz="0" w:space="0" w:color="auto"/>
              </w:divBdr>
            </w:div>
            <w:div w:id="1276599232">
              <w:marLeft w:val="0"/>
              <w:marRight w:val="0"/>
              <w:marTop w:val="0"/>
              <w:marBottom w:val="0"/>
              <w:divBdr>
                <w:top w:val="none" w:sz="0" w:space="0" w:color="auto"/>
                <w:left w:val="none" w:sz="0" w:space="0" w:color="auto"/>
                <w:bottom w:val="none" w:sz="0" w:space="0" w:color="auto"/>
                <w:right w:val="none" w:sz="0" w:space="0" w:color="auto"/>
              </w:divBdr>
            </w:div>
            <w:div w:id="1846479994">
              <w:marLeft w:val="0"/>
              <w:marRight w:val="0"/>
              <w:marTop w:val="0"/>
              <w:marBottom w:val="0"/>
              <w:divBdr>
                <w:top w:val="none" w:sz="0" w:space="0" w:color="auto"/>
                <w:left w:val="none" w:sz="0" w:space="0" w:color="auto"/>
                <w:bottom w:val="none" w:sz="0" w:space="0" w:color="auto"/>
                <w:right w:val="none" w:sz="0" w:space="0" w:color="auto"/>
              </w:divBdr>
            </w:div>
            <w:div w:id="955914399">
              <w:marLeft w:val="0"/>
              <w:marRight w:val="0"/>
              <w:marTop w:val="0"/>
              <w:marBottom w:val="0"/>
              <w:divBdr>
                <w:top w:val="none" w:sz="0" w:space="0" w:color="auto"/>
                <w:left w:val="none" w:sz="0" w:space="0" w:color="auto"/>
                <w:bottom w:val="none" w:sz="0" w:space="0" w:color="auto"/>
                <w:right w:val="none" w:sz="0" w:space="0" w:color="auto"/>
              </w:divBdr>
            </w:div>
            <w:div w:id="467016018">
              <w:marLeft w:val="0"/>
              <w:marRight w:val="0"/>
              <w:marTop w:val="0"/>
              <w:marBottom w:val="0"/>
              <w:divBdr>
                <w:top w:val="none" w:sz="0" w:space="0" w:color="auto"/>
                <w:left w:val="none" w:sz="0" w:space="0" w:color="auto"/>
                <w:bottom w:val="none" w:sz="0" w:space="0" w:color="auto"/>
                <w:right w:val="none" w:sz="0" w:space="0" w:color="auto"/>
              </w:divBdr>
            </w:div>
            <w:div w:id="1935474955">
              <w:marLeft w:val="0"/>
              <w:marRight w:val="0"/>
              <w:marTop w:val="0"/>
              <w:marBottom w:val="0"/>
              <w:divBdr>
                <w:top w:val="none" w:sz="0" w:space="0" w:color="auto"/>
                <w:left w:val="none" w:sz="0" w:space="0" w:color="auto"/>
                <w:bottom w:val="none" w:sz="0" w:space="0" w:color="auto"/>
                <w:right w:val="none" w:sz="0" w:space="0" w:color="auto"/>
              </w:divBdr>
            </w:div>
            <w:div w:id="143206808">
              <w:marLeft w:val="0"/>
              <w:marRight w:val="0"/>
              <w:marTop w:val="0"/>
              <w:marBottom w:val="0"/>
              <w:divBdr>
                <w:top w:val="none" w:sz="0" w:space="0" w:color="auto"/>
                <w:left w:val="none" w:sz="0" w:space="0" w:color="auto"/>
                <w:bottom w:val="none" w:sz="0" w:space="0" w:color="auto"/>
                <w:right w:val="none" w:sz="0" w:space="0" w:color="auto"/>
              </w:divBdr>
            </w:div>
            <w:div w:id="1378779006">
              <w:marLeft w:val="0"/>
              <w:marRight w:val="0"/>
              <w:marTop w:val="0"/>
              <w:marBottom w:val="0"/>
              <w:divBdr>
                <w:top w:val="none" w:sz="0" w:space="0" w:color="auto"/>
                <w:left w:val="none" w:sz="0" w:space="0" w:color="auto"/>
                <w:bottom w:val="none" w:sz="0" w:space="0" w:color="auto"/>
                <w:right w:val="none" w:sz="0" w:space="0" w:color="auto"/>
              </w:divBdr>
            </w:div>
            <w:div w:id="889806039">
              <w:marLeft w:val="0"/>
              <w:marRight w:val="0"/>
              <w:marTop w:val="0"/>
              <w:marBottom w:val="0"/>
              <w:divBdr>
                <w:top w:val="none" w:sz="0" w:space="0" w:color="auto"/>
                <w:left w:val="none" w:sz="0" w:space="0" w:color="auto"/>
                <w:bottom w:val="none" w:sz="0" w:space="0" w:color="auto"/>
                <w:right w:val="none" w:sz="0" w:space="0" w:color="auto"/>
              </w:divBdr>
            </w:div>
            <w:div w:id="1416896089">
              <w:marLeft w:val="0"/>
              <w:marRight w:val="0"/>
              <w:marTop w:val="0"/>
              <w:marBottom w:val="0"/>
              <w:divBdr>
                <w:top w:val="none" w:sz="0" w:space="0" w:color="auto"/>
                <w:left w:val="none" w:sz="0" w:space="0" w:color="auto"/>
                <w:bottom w:val="none" w:sz="0" w:space="0" w:color="auto"/>
                <w:right w:val="none" w:sz="0" w:space="0" w:color="auto"/>
              </w:divBdr>
            </w:div>
            <w:div w:id="1337072758">
              <w:marLeft w:val="0"/>
              <w:marRight w:val="0"/>
              <w:marTop w:val="0"/>
              <w:marBottom w:val="0"/>
              <w:divBdr>
                <w:top w:val="none" w:sz="0" w:space="0" w:color="auto"/>
                <w:left w:val="none" w:sz="0" w:space="0" w:color="auto"/>
                <w:bottom w:val="none" w:sz="0" w:space="0" w:color="auto"/>
                <w:right w:val="none" w:sz="0" w:space="0" w:color="auto"/>
              </w:divBdr>
            </w:div>
            <w:div w:id="1481732797">
              <w:marLeft w:val="0"/>
              <w:marRight w:val="0"/>
              <w:marTop w:val="0"/>
              <w:marBottom w:val="0"/>
              <w:divBdr>
                <w:top w:val="none" w:sz="0" w:space="0" w:color="auto"/>
                <w:left w:val="none" w:sz="0" w:space="0" w:color="auto"/>
                <w:bottom w:val="none" w:sz="0" w:space="0" w:color="auto"/>
                <w:right w:val="none" w:sz="0" w:space="0" w:color="auto"/>
              </w:divBdr>
            </w:div>
            <w:div w:id="1869879226">
              <w:marLeft w:val="0"/>
              <w:marRight w:val="0"/>
              <w:marTop w:val="0"/>
              <w:marBottom w:val="0"/>
              <w:divBdr>
                <w:top w:val="none" w:sz="0" w:space="0" w:color="auto"/>
                <w:left w:val="none" w:sz="0" w:space="0" w:color="auto"/>
                <w:bottom w:val="none" w:sz="0" w:space="0" w:color="auto"/>
                <w:right w:val="none" w:sz="0" w:space="0" w:color="auto"/>
              </w:divBdr>
            </w:div>
            <w:div w:id="1224024471">
              <w:marLeft w:val="0"/>
              <w:marRight w:val="0"/>
              <w:marTop w:val="0"/>
              <w:marBottom w:val="0"/>
              <w:divBdr>
                <w:top w:val="none" w:sz="0" w:space="0" w:color="auto"/>
                <w:left w:val="none" w:sz="0" w:space="0" w:color="auto"/>
                <w:bottom w:val="none" w:sz="0" w:space="0" w:color="auto"/>
                <w:right w:val="none" w:sz="0" w:space="0" w:color="auto"/>
              </w:divBdr>
            </w:div>
            <w:div w:id="961766274">
              <w:marLeft w:val="0"/>
              <w:marRight w:val="0"/>
              <w:marTop w:val="0"/>
              <w:marBottom w:val="0"/>
              <w:divBdr>
                <w:top w:val="none" w:sz="0" w:space="0" w:color="auto"/>
                <w:left w:val="none" w:sz="0" w:space="0" w:color="auto"/>
                <w:bottom w:val="none" w:sz="0" w:space="0" w:color="auto"/>
                <w:right w:val="none" w:sz="0" w:space="0" w:color="auto"/>
              </w:divBdr>
            </w:div>
            <w:div w:id="604312095">
              <w:marLeft w:val="0"/>
              <w:marRight w:val="0"/>
              <w:marTop w:val="0"/>
              <w:marBottom w:val="0"/>
              <w:divBdr>
                <w:top w:val="none" w:sz="0" w:space="0" w:color="auto"/>
                <w:left w:val="none" w:sz="0" w:space="0" w:color="auto"/>
                <w:bottom w:val="none" w:sz="0" w:space="0" w:color="auto"/>
                <w:right w:val="none" w:sz="0" w:space="0" w:color="auto"/>
              </w:divBdr>
            </w:div>
            <w:div w:id="784730916">
              <w:marLeft w:val="0"/>
              <w:marRight w:val="0"/>
              <w:marTop w:val="0"/>
              <w:marBottom w:val="0"/>
              <w:divBdr>
                <w:top w:val="none" w:sz="0" w:space="0" w:color="auto"/>
                <w:left w:val="none" w:sz="0" w:space="0" w:color="auto"/>
                <w:bottom w:val="none" w:sz="0" w:space="0" w:color="auto"/>
                <w:right w:val="none" w:sz="0" w:space="0" w:color="auto"/>
              </w:divBdr>
            </w:div>
            <w:div w:id="2128156289">
              <w:marLeft w:val="0"/>
              <w:marRight w:val="0"/>
              <w:marTop w:val="0"/>
              <w:marBottom w:val="0"/>
              <w:divBdr>
                <w:top w:val="none" w:sz="0" w:space="0" w:color="auto"/>
                <w:left w:val="none" w:sz="0" w:space="0" w:color="auto"/>
                <w:bottom w:val="none" w:sz="0" w:space="0" w:color="auto"/>
                <w:right w:val="none" w:sz="0" w:space="0" w:color="auto"/>
              </w:divBdr>
            </w:div>
            <w:div w:id="1327316972">
              <w:marLeft w:val="0"/>
              <w:marRight w:val="0"/>
              <w:marTop w:val="0"/>
              <w:marBottom w:val="0"/>
              <w:divBdr>
                <w:top w:val="none" w:sz="0" w:space="0" w:color="auto"/>
                <w:left w:val="none" w:sz="0" w:space="0" w:color="auto"/>
                <w:bottom w:val="none" w:sz="0" w:space="0" w:color="auto"/>
                <w:right w:val="none" w:sz="0" w:space="0" w:color="auto"/>
              </w:divBdr>
            </w:div>
            <w:div w:id="1505128623">
              <w:marLeft w:val="0"/>
              <w:marRight w:val="0"/>
              <w:marTop w:val="0"/>
              <w:marBottom w:val="0"/>
              <w:divBdr>
                <w:top w:val="none" w:sz="0" w:space="0" w:color="auto"/>
                <w:left w:val="none" w:sz="0" w:space="0" w:color="auto"/>
                <w:bottom w:val="none" w:sz="0" w:space="0" w:color="auto"/>
                <w:right w:val="none" w:sz="0" w:space="0" w:color="auto"/>
              </w:divBdr>
            </w:div>
            <w:div w:id="228031387">
              <w:marLeft w:val="0"/>
              <w:marRight w:val="0"/>
              <w:marTop w:val="0"/>
              <w:marBottom w:val="0"/>
              <w:divBdr>
                <w:top w:val="none" w:sz="0" w:space="0" w:color="auto"/>
                <w:left w:val="none" w:sz="0" w:space="0" w:color="auto"/>
                <w:bottom w:val="none" w:sz="0" w:space="0" w:color="auto"/>
                <w:right w:val="none" w:sz="0" w:space="0" w:color="auto"/>
              </w:divBdr>
            </w:div>
            <w:div w:id="493029773">
              <w:marLeft w:val="0"/>
              <w:marRight w:val="0"/>
              <w:marTop w:val="0"/>
              <w:marBottom w:val="0"/>
              <w:divBdr>
                <w:top w:val="none" w:sz="0" w:space="0" w:color="auto"/>
                <w:left w:val="none" w:sz="0" w:space="0" w:color="auto"/>
                <w:bottom w:val="none" w:sz="0" w:space="0" w:color="auto"/>
                <w:right w:val="none" w:sz="0" w:space="0" w:color="auto"/>
              </w:divBdr>
            </w:div>
            <w:div w:id="1581600252">
              <w:marLeft w:val="0"/>
              <w:marRight w:val="0"/>
              <w:marTop w:val="0"/>
              <w:marBottom w:val="0"/>
              <w:divBdr>
                <w:top w:val="none" w:sz="0" w:space="0" w:color="auto"/>
                <w:left w:val="none" w:sz="0" w:space="0" w:color="auto"/>
                <w:bottom w:val="none" w:sz="0" w:space="0" w:color="auto"/>
                <w:right w:val="none" w:sz="0" w:space="0" w:color="auto"/>
              </w:divBdr>
            </w:div>
            <w:div w:id="1442802347">
              <w:marLeft w:val="0"/>
              <w:marRight w:val="0"/>
              <w:marTop w:val="0"/>
              <w:marBottom w:val="0"/>
              <w:divBdr>
                <w:top w:val="none" w:sz="0" w:space="0" w:color="auto"/>
                <w:left w:val="none" w:sz="0" w:space="0" w:color="auto"/>
                <w:bottom w:val="none" w:sz="0" w:space="0" w:color="auto"/>
                <w:right w:val="none" w:sz="0" w:space="0" w:color="auto"/>
              </w:divBdr>
            </w:div>
            <w:div w:id="1429931271">
              <w:marLeft w:val="0"/>
              <w:marRight w:val="0"/>
              <w:marTop w:val="0"/>
              <w:marBottom w:val="0"/>
              <w:divBdr>
                <w:top w:val="none" w:sz="0" w:space="0" w:color="auto"/>
                <w:left w:val="none" w:sz="0" w:space="0" w:color="auto"/>
                <w:bottom w:val="none" w:sz="0" w:space="0" w:color="auto"/>
                <w:right w:val="none" w:sz="0" w:space="0" w:color="auto"/>
              </w:divBdr>
            </w:div>
            <w:div w:id="1768188994">
              <w:marLeft w:val="0"/>
              <w:marRight w:val="0"/>
              <w:marTop w:val="0"/>
              <w:marBottom w:val="0"/>
              <w:divBdr>
                <w:top w:val="none" w:sz="0" w:space="0" w:color="auto"/>
                <w:left w:val="none" w:sz="0" w:space="0" w:color="auto"/>
                <w:bottom w:val="none" w:sz="0" w:space="0" w:color="auto"/>
                <w:right w:val="none" w:sz="0" w:space="0" w:color="auto"/>
              </w:divBdr>
            </w:div>
            <w:div w:id="1252543496">
              <w:marLeft w:val="0"/>
              <w:marRight w:val="0"/>
              <w:marTop w:val="0"/>
              <w:marBottom w:val="0"/>
              <w:divBdr>
                <w:top w:val="none" w:sz="0" w:space="0" w:color="auto"/>
                <w:left w:val="none" w:sz="0" w:space="0" w:color="auto"/>
                <w:bottom w:val="none" w:sz="0" w:space="0" w:color="auto"/>
                <w:right w:val="none" w:sz="0" w:space="0" w:color="auto"/>
              </w:divBdr>
            </w:div>
            <w:div w:id="2101826237">
              <w:marLeft w:val="0"/>
              <w:marRight w:val="0"/>
              <w:marTop w:val="0"/>
              <w:marBottom w:val="0"/>
              <w:divBdr>
                <w:top w:val="none" w:sz="0" w:space="0" w:color="auto"/>
                <w:left w:val="none" w:sz="0" w:space="0" w:color="auto"/>
                <w:bottom w:val="none" w:sz="0" w:space="0" w:color="auto"/>
                <w:right w:val="none" w:sz="0" w:space="0" w:color="auto"/>
              </w:divBdr>
            </w:div>
            <w:div w:id="1279026725">
              <w:marLeft w:val="0"/>
              <w:marRight w:val="0"/>
              <w:marTop w:val="0"/>
              <w:marBottom w:val="0"/>
              <w:divBdr>
                <w:top w:val="none" w:sz="0" w:space="0" w:color="auto"/>
                <w:left w:val="none" w:sz="0" w:space="0" w:color="auto"/>
                <w:bottom w:val="none" w:sz="0" w:space="0" w:color="auto"/>
                <w:right w:val="none" w:sz="0" w:space="0" w:color="auto"/>
              </w:divBdr>
            </w:div>
            <w:div w:id="1051538191">
              <w:marLeft w:val="0"/>
              <w:marRight w:val="0"/>
              <w:marTop w:val="0"/>
              <w:marBottom w:val="0"/>
              <w:divBdr>
                <w:top w:val="none" w:sz="0" w:space="0" w:color="auto"/>
                <w:left w:val="none" w:sz="0" w:space="0" w:color="auto"/>
                <w:bottom w:val="none" w:sz="0" w:space="0" w:color="auto"/>
                <w:right w:val="none" w:sz="0" w:space="0" w:color="auto"/>
              </w:divBdr>
            </w:div>
            <w:div w:id="1810245225">
              <w:marLeft w:val="0"/>
              <w:marRight w:val="0"/>
              <w:marTop w:val="0"/>
              <w:marBottom w:val="0"/>
              <w:divBdr>
                <w:top w:val="none" w:sz="0" w:space="0" w:color="auto"/>
                <w:left w:val="none" w:sz="0" w:space="0" w:color="auto"/>
                <w:bottom w:val="none" w:sz="0" w:space="0" w:color="auto"/>
                <w:right w:val="none" w:sz="0" w:space="0" w:color="auto"/>
              </w:divBdr>
            </w:div>
            <w:div w:id="229930326">
              <w:marLeft w:val="0"/>
              <w:marRight w:val="0"/>
              <w:marTop w:val="0"/>
              <w:marBottom w:val="0"/>
              <w:divBdr>
                <w:top w:val="none" w:sz="0" w:space="0" w:color="auto"/>
                <w:left w:val="none" w:sz="0" w:space="0" w:color="auto"/>
                <w:bottom w:val="none" w:sz="0" w:space="0" w:color="auto"/>
                <w:right w:val="none" w:sz="0" w:space="0" w:color="auto"/>
              </w:divBdr>
            </w:div>
            <w:div w:id="280185872">
              <w:marLeft w:val="0"/>
              <w:marRight w:val="0"/>
              <w:marTop w:val="0"/>
              <w:marBottom w:val="0"/>
              <w:divBdr>
                <w:top w:val="none" w:sz="0" w:space="0" w:color="auto"/>
                <w:left w:val="none" w:sz="0" w:space="0" w:color="auto"/>
                <w:bottom w:val="none" w:sz="0" w:space="0" w:color="auto"/>
                <w:right w:val="none" w:sz="0" w:space="0" w:color="auto"/>
              </w:divBdr>
            </w:div>
            <w:div w:id="612175656">
              <w:marLeft w:val="0"/>
              <w:marRight w:val="0"/>
              <w:marTop w:val="0"/>
              <w:marBottom w:val="0"/>
              <w:divBdr>
                <w:top w:val="none" w:sz="0" w:space="0" w:color="auto"/>
                <w:left w:val="none" w:sz="0" w:space="0" w:color="auto"/>
                <w:bottom w:val="none" w:sz="0" w:space="0" w:color="auto"/>
                <w:right w:val="none" w:sz="0" w:space="0" w:color="auto"/>
              </w:divBdr>
            </w:div>
            <w:div w:id="1839884158">
              <w:marLeft w:val="0"/>
              <w:marRight w:val="0"/>
              <w:marTop w:val="0"/>
              <w:marBottom w:val="0"/>
              <w:divBdr>
                <w:top w:val="none" w:sz="0" w:space="0" w:color="auto"/>
                <w:left w:val="none" w:sz="0" w:space="0" w:color="auto"/>
                <w:bottom w:val="none" w:sz="0" w:space="0" w:color="auto"/>
                <w:right w:val="none" w:sz="0" w:space="0" w:color="auto"/>
              </w:divBdr>
            </w:div>
            <w:div w:id="1996373844">
              <w:marLeft w:val="0"/>
              <w:marRight w:val="0"/>
              <w:marTop w:val="0"/>
              <w:marBottom w:val="0"/>
              <w:divBdr>
                <w:top w:val="none" w:sz="0" w:space="0" w:color="auto"/>
                <w:left w:val="none" w:sz="0" w:space="0" w:color="auto"/>
                <w:bottom w:val="none" w:sz="0" w:space="0" w:color="auto"/>
                <w:right w:val="none" w:sz="0" w:space="0" w:color="auto"/>
              </w:divBdr>
            </w:div>
            <w:div w:id="276446814">
              <w:marLeft w:val="0"/>
              <w:marRight w:val="0"/>
              <w:marTop w:val="0"/>
              <w:marBottom w:val="0"/>
              <w:divBdr>
                <w:top w:val="none" w:sz="0" w:space="0" w:color="auto"/>
                <w:left w:val="none" w:sz="0" w:space="0" w:color="auto"/>
                <w:bottom w:val="none" w:sz="0" w:space="0" w:color="auto"/>
                <w:right w:val="none" w:sz="0" w:space="0" w:color="auto"/>
              </w:divBdr>
            </w:div>
            <w:div w:id="755707371">
              <w:marLeft w:val="0"/>
              <w:marRight w:val="0"/>
              <w:marTop w:val="0"/>
              <w:marBottom w:val="0"/>
              <w:divBdr>
                <w:top w:val="none" w:sz="0" w:space="0" w:color="auto"/>
                <w:left w:val="none" w:sz="0" w:space="0" w:color="auto"/>
                <w:bottom w:val="none" w:sz="0" w:space="0" w:color="auto"/>
                <w:right w:val="none" w:sz="0" w:space="0" w:color="auto"/>
              </w:divBdr>
            </w:div>
            <w:div w:id="443161171">
              <w:marLeft w:val="0"/>
              <w:marRight w:val="0"/>
              <w:marTop w:val="0"/>
              <w:marBottom w:val="0"/>
              <w:divBdr>
                <w:top w:val="none" w:sz="0" w:space="0" w:color="auto"/>
                <w:left w:val="none" w:sz="0" w:space="0" w:color="auto"/>
                <w:bottom w:val="none" w:sz="0" w:space="0" w:color="auto"/>
                <w:right w:val="none" w:sz="0" w:space="0" w:color="auto"/>
              </w:divBdr>
            </w:div>
            <w:div w:id="1889685384">
              <w:marLeft w:val="0"/>
              <w:marRight w:val="0"/>
              <w:marTop w:val="0"/>
              <w:marBottom w:val="0"/>
              <w:divBdr>
                <w:top w:val="none" w:sz="0" w:space="0" w:color="auto"/>
                <w:left w:val="none" w:sz="0" w:space="0" w:color="auto"/>
                <w:bottom w:val="none" w:sz="0" w:space="0" w:color="auto"/>
                <w:right w:val="none" w:sz="0" w:space="0" w:color="auto"/>
              </w:divBdr>
            </w:div>
            <w:div w:id="695161237">
              <w:marLeft w:val="0"/>
              <w:marRight w:val="0"/>
              <w:marTop w:val="0"/>
              <w:marBottom w:val="0"/>
              <w:divBdr>
                <w:top w:val="none" w:sz="0" w:space="0" w:color="auto"/>
                <w:left w:val="none" w:sz="0" w:space="0" w:color="auto"/>
                <w:bottom w:val="none" w:sz="0" w:space="0" w:color="auto"/>
                <w:right w:val="none" w:sz="0" w:space="0" w:color="auto"/>
              </w:divBdr>
            </w:div>
            <w:div w:id="1851332604">
              <w:marLeft w:val="0"/>
              <w:marRight w:val="0"/>
              <w:marTop w:val="0"/>
              <w:marBottom w:val="0"/>
              <w:divBdr>
                <w:top w:val="none" w:sz="0" w:space="0" w:color="auto"/>
                <w:left w:val="none" w:sz="0" w:space="0" w:color="auto"/>
                <w:bottom w:val="none" w:sz="0" w:space="0" w:color="auto"/>
                <w:right w:val="none" w:sz="0" w:space="0" w:color="auto"/>
              </w:divBdr>
            </w:div>
            <w:div w:id="1012679884">
              <w:marLeft w:val="0"/>
              <w:marRight w:val="0"/>
              <w:marTop w:val="0"/>
              <w:marBottom w:val="0"/>
              <w:divBdr>
                <w:top w:val="none" w:sz="0" w:space="0" w:color="auto"/>
                <w:left w:val="none" w:sz="0" w:space="0" w:color="auto"/>
                <w:bottom w:val="none" w:sz="0" w:space="0" w:color="auto"/>
                <w:right w:val="none" w:sz="0" w:space="0" w:color="auto"/>
              </w:divBdr>
            </w:div>
            <w:div w:id="1900165254">
              <w:marLeft w:val="0"/>
              <w:marRight w:val="0"/>
              <w:marTop w:val="0"/>
              <w:marBottom w:val="0"/>
              <w:divBdr>
                <w:top w:val="none" w:sz="0" w:space="0" w:color="auto"/>
                <w:left w:val="none" w:sz="0" w:space="0" w:color="auto"/>
                <w:bottom w:val="none" w:sz="0" w:space="0" w:color="auto"/>
                <w:right w:val="none" w:sz="0" w:space="0" w:color="auto"/>
              </w:divBdr>
            </w:div>
            <w:div w:id="1977442276">
              <w:marLeft w:val="0"/>
              <w:marRight w:val="0"/>
              <w:marTop w:val="0"/>
              <w:marBottom w:val="0"/>
              <w:divBdr>
                <w:top w:val="none" w:sz="0" w:space="0" w:color="auto"/>
                <w:left w:val="none" w:sz="0" w:space="0" w:color="auto"/>
                <w:bottom w:val="none" w:sz="0" w:space="0" w:color="auto"/>
                <w:right w:val="none" w:sz="0" w:space="0" w:color="auto"/>
              </w:divBdr>
            </w:div>
            <w:div w:id="1303653433">
              <w:marLeft w:val="0"/>
              <w:marRight w:val="0"/>
              <w:marTop w:val="0"/>
              <w:marBottom w:val="0"/>
              <w:divBdr>
                <w:top w:val="none" w:sz="0" w:space="0" w:color="auto"/>
                <w:left w:val="none" w:sz="0" w:space="0" w:color="auto"/>
                <w:bottom w:val="none" w:sz="0" w:space="0" w:color="auto"/>
                <w:right w:val="none" w:sz="0" w:space="0" w:color="auto"/>
              </w:divBdr>
            </w:div>
            <w:div w:id="324213313">
              <w:marLeft w:val="0"/>
              <w:marRight w:val="0"/>
              <w:marTop w:val="0"/>
              <w:marBottom w:val="0"/>
              <w:divBdr>
                <w:top w:val="none" w:sz="0" w:space="0" w:color="auto"/>
                <w:left w:val="none" w:sz="0" w:space="0" w:color="auto"/>
                <w:bottom w:val="none" w:sz="0" w:space="0" w:color="auto"/>
                <w:right w:val="none" w:sz="0" w:space="0" w:color="auto"/>
              </w:divBdr>
            </w:div>
            <w:div w:id="1325742704">
              <w:marLeft w:val="0"/>
              <w:marRight w:val="0"/>
              <w:marTop w:val="0"/>
              <w:marBottom w:val="0"/>
              <w:divBdr>
                <w:top w:val="none" w:sz="0" w:space="0" w:color="auto"/>
                <w:left w:val="none" w:sz="0" w:space="0" w:color="auto"/>
                <w:bottom w:val="none" w:sz="0" w:space="0" w:color="auto"/>
                <w:right w:val="none" w:sz="0" w:space="0" w:color="auto"/>
              </w:divBdr>
            </w:div>
            <w:div w:id="1732541215">
              <w:marLeft w:val="0"/>
              <w:marRight w:val="0"/>
              <w:marTop w:val="0"/>
              <w:marBottom w:val="0"/>
              <w:divBdr>
                <w:top w:val="none" w:sz="0" w:space="0" w:color="auto"/>
                <w:left w:val="none" w:sz="0" w:space="0" w:color="auto"/>
                <w:bottom w:val="none" w:sz="0" w:space="0" w:color="auto"/>
                <w:right w:val="none" w:sz="0" w:space="0" w:color="auto"/>
              </w:divBdr>
            </w:div>
            <w:div w:id="105924941">
              <w:marLeft w:val="0"/>
              <w:marRight w:val="0"/>
              <w:marTop w:val="0"/>
              <w:marBottom w:val="0"/>
              <w:divBdr>
                <w:top w:val="none" w:sz="0" w:space="0" w:color="auto"/>
                <w:left w:val="none" w:sz="0" w:space="0" w:color="auto"/>
                <w:bottom w:val="none" w:sz="0" w:space="0" w:color="auto"/>
                <w:right w:val="none" w:sz="0" w:space="0" w:color="auto"/>
              </w:divBdr>
            </w:div>
            <w:div w:id="582302799">
              <w:marLeft w:val="0"/>
              <w:marRight w:val="0"/>
              <w:marTop w:val="0"/>
              <w:marBottom w:val="0"/>
              <w:divBdr>
                <w:top w:val="none" w:sz="0" w:space="0" w:color="auto"/>
                <w:left w:val="none" w:sz="0" w:space="0" w:color="auto"/>
                <w:bottom w:val="none" w:sz="0" w:space="0" w:color="auto"/>
                <w:right w:val="none" w:sz="0" w:space="0" w:color="auto"/>
              </w:divBdr>
            </w:div>
            <w:div w:id="874930913">
              <w:marLeft w:val="0"/>
              <w:marRight w:val="0"/>
              <w:marTop w:val="0"/>
              <w:marBottom w:val="0"/>
              <w:divBdr>
                <w:top w:val="none" w:sz="0" w:space="0" w:color="auto"/>
                <w:left w:val="none" w:sz="0" w:space="0" w:color="auto"/>
                <w:bottom w:val="none" w:sz="0" w:space="0" w:color="auto"/>
                <w:right w:val="none" w:sz="0" w:space="0" w:color="auto"/>
              </w:divBdr>
            </w:div>
            <w:div w:id="149904765">
              <w:marLeft w:val="0"/>
              <w:marRight w:val="0"/>
              <w:marTop w:val="0"/>
              <w:marBottom w:val="0"/>
              <w:divBdr>
                <w:top w:val="none" w:sz="0" w:space="0" w:color="auto"/>
                <w:left w:val="none" w:sz="0" w:space="0" w:color="auto"/>
                <w:bottom w:val="none" w:sz="0" w:space="0" w:color="auto"/>
                <w:right w:val="none" w:sz="0" w:space="0" w:color="auto"/>
              </w:divBdr>
            </w:div>
            <w:div w:id="533691662">
              <w:marLeft w:val="0"/>
              <w:marRight w:val="0"/>
              <w:marTop w:val="0"/>
              <w:marBottom w:val="0"/>
              <w:divBdr>
                <w:top w:val="none" w:sz="0" w:space="0" w:color="auto"/>
                <w:left w:val="none" w:sz="0" w:space="0" w:color="auto"/>
                <w:bottom w:val="none" w:sz="0" w:space="0" w:color="auto"/>
                <w:right w:val="none" w:sz="0" w:space="0" w:color="auto"/>
              </w:divBdr>
            </w:div>
            <w:div w:id="626085612">
              <w:marLeft w:val="0"/>
              <w:marRight w:val="0"/>
              <w:marTop w:val="0"/>
              <w:marBottom w:val="0"/>
              <w:divBdr>
                <w:top w:val="none" w:sz="0" w:space="0" w:color="auto"/>
                <w:left w:val="none" w:sz="0" w:space="0" w:color="auto"/>
                <w:bottom w:val="none" w:sz="0" w:space="0" w:color="auto"/>
                <w:right w:val="none" w:sz="0" w:space="0" w:color="auto"/>
              </w:divBdr>
            </w:div>
            <w:div w:id="1379356907">
              <w:marLeft w:val="0"/>
              <w:marRight w:val="0"/>
              <w:marTop w:val="0"/>
              <w:marBottom w:val="0"/>
              <w:divBdr>
                <w:top w:val="none" w:sz="0" w:space="0" w:color="auto"/>
                <w:left w:val="none" w:sz="0" w:space="0" w:color="auto"/>
                <w:bottom w:val="none" w:sz="0" w:space="0" w:color="auto"/>
                <w:right w:val="none" w:sz="0" w:space="0" w:color="auto"/>
              </w:divBdr>
            </w:div>
            <w:div w:id="1489982176">
              <w:marLeft w:val="0"/>
              <w:marRight w:val="0"/>
              <w:marTop w:val="0"/>
              <w:marBottom w:val="0"/>
              <w:divBdr>
                <w:top w:val="none" w:sz="0" w:space="0" w:color="auto"/>
                <w:left w:val="none" w:sz="0" w:space="0" w:color="auto"/>
                <w:bottom w:val="none" w:sz="0" w:space="0" w:color="auto"/>
                <w:right w:val="none" w:sz="0" w:space="0" w:color="auto"/>
              </w:divBdr>
            </w:div>
            <w:div w:id="2002732462">
              <w:marLeft w:val="0"/>
              <w:marRight w:val="0"/>
              <w:marTop w:val="0"/>
              <w:marBottom w:val="0"/>
              <w:divBdr>
                <w:top w:val="none" w:sz="0" w:space="0" w:color="auto"/>
                <w:left w:val="none" w:sz="0" w:space="0" w:color="auto"/>
                <w:bottom w:val="none" w:sz="0" w:space="0" w:color="auto"/>
                <w:right w:val="none" w:sz="0" w:space="0" w:color="auto"/>
              </w:divBdr>
            </w:div>
            <w:div w:id="898634711">
              <w:marLeft w:val="0"/>
              <w:marRight w:val="0"/>
              <w:marTop w:val="0"/>
              <w:marBottom w:val="0"/>
              <w:divBdr>
                <w:top w:val="none" w:sz="0" w:space="0" w:color="auto"/>
                <w:left w:val="none" w:sz="0" w:space="0" w:color="auto"/>
                <w:bottom w:val="none" w:sz="0" w:space="0" w:color="auto"/>
                <w:right w:val="none" w:sz="0" w:space="0" w:color="auto"/>
              </w:divBdr>
            </w:div>
            <w:div w:id="598024090">
              <w:marLeft w:val="0"/>
              <w:marRight w:val="0"/>
              <w:marTop w:val="0"/>
              <w:marBottom w:val="0"/>
              <w:divBdr>
                <w:top w:val="none" w:sz="0" w:space="0" w:color="auto"/>
                <w:left w:val="none" w:sz="0" w:space="0" w:color="auto"/>
                <w:bottom w:val="none" w:sz="0" w:space="0" w:color="auto"/>
                <w:right w:val="none" w:sz="0" w:space="0" w:color="auto"/>
              </w:divBdr>
            </w:div>
            <w:div w:id="2003653093">
              <w:marLeft w:val="0"/>
              <w:marRight w:val="0"/>
              <w:marTop w:val="0"/>
              <w:marBottom w:val="0"/>
              <w:divBdr>
                <w:top w:val="none" w:sz="0" w:space="0" w:color="auto"/>
                <w:left w:val="none" w:sz="0" w:space="0" w:color="auto"/>
                <w:bottom w:val="none" w:sz="0" w:space="0" w:color="auto"/>
                <w:right w:val="none" w:sz="0" w:space="0" w:color="auto"/>
              </w:divBdr>
            </w:div>
            <w:div w:id="1502740775">
              <w:marLeft w:val="0"/>
              <w:marRight w:val="0"/>
              <w:marTop w:val="0"/>
              <w:marBottom w:val="0"/>
              <w:divBdr>
                <w:top w:val="none" w:sz="0" w:space="0" w:color="auto"/>
                <w:left w:val="none" w:sz="0" w:space="0" w:color="auto"/>
                <w:bottom w:val="none" w:sz="0" w:space="0" w:color="auto"/>
                <w:right w:val="none" w:sz="0" w:space="0" w:color="auto"/>
              </w:divBdr>
            </w:div>
            <w:div w:id="1002775357">
              <w:marLeft w:val="0"/>
              <w:marRight w:val="0"/>
              <w:marTop w:val="0"/>
              <w:marBottom w:val="0"/>
              <w:divBdr>
                <w:top w:val="none" w:sz="0" w:space="0" w:color="auto"/>
                <w:left w:val="none" w:sz="0" w:space="0" w:color="auto"/>
                <w:bottom w:val="none" w:sz="0" w:space="0" w:color="auto"/>
                <w:right w:val="none" w:sz="0" w:space="0" w:color="auto"/>
              </w:divBdr>
            </w:div>
            <w:div w:id="2025397253">
              <w:marLeft w:val="0"/>
              <w:marRight w:val="0"/>
              <w:marTop w:val="0"/>
              <w:marBottom w:val="0"/>
              <w:divBdr>
                <w:top w:val="none" w:sz="0" w:space="0" w:color="auto"/>
                <w:left w:val="none" w:sz="0" w:space="0" w:color="auto"/>
                <w:bottom w:val="none" w:sz="0" w:space="0" w:color="auto"/>
                <w:right w:val="none" w:sz="0" w:space="0" w:color="auto"/>
              </w:divBdr>
            </w:div>
            <w:div w:id="130709497">
              <w:marLeft w:val="0"/>
              <w:marRight w:val="0"/>
              <w:marTop w:val="0"/>
              <w:marBottom w:val="0"/>
              <w:divBdr>
                <w:top w:val="none" w:sz="0" w:space="0" w:color="auto"/>
                <w:left w:val="none" w:sz="0" w:space="0" w:color="auto"/>
                <w:bottom w:val="none" w:sz="0" w:space="0" w:color="auto"/>
                <w:right w:val="none" w:sz="0" w:space="0" w:color="auto"/>
              </w:divBdr>
            </w:div>
            <w:div w:id="1105416714">
              <w:marLeft w:val="0"/>
              <w:marRight w:val="0"/>
              <w:marTop w:val="0"/>
              <w:marBottom w:val="0"/>
              <w:divBdr>
                <w:top w:val="none" w:sz="0" w:space="0" w:color="auto"/>
                <w:left w:val="none" w:sz="0" w:space="0" w:color="auto"/>
                <w:bottom w:val="none" w:sz="0" w:space="0" w:color="auto"/>
                <w:right w:val="none" w:sz="0" w:space="0" w:color="auto"/>
              </w:divBdr>
            </w:div>
            <w:div w:id="1620717096">
              <w:marLeft w:val="0"/>
              <w:marRight w:val="0"/>
              <w:marTop w:val="0"/>
              <w:marBottom w:val="0"/>
              <w:divBdr>
                <w:top w:val="none" w:sz="0" w:space="0" w:color="auto"/>
                <w:left w:val="none" w:sz="0" w:space="0" w:color="auto"/>
                <w:bottom w:val="none" w:sz="0" w:space="0" w:color="auto"/>
                <w:right w:val="none" w:sz="0" w:space="0" w:color="auto"/>
              </w:divBdr>
            </w:div>
            <w:div w:id="1174952396">
              <w:marLeft w:val="0"/>
              <w:marRight w:val="0"/>
              <w:marTop w:val="0"/>
              <w:marBottom w:val="0"/>
              <w:divBdr>
                <w:top w:val="none" w:sz="0" w:space="0" w:color="auto"/>
                <w:left w:val="none" w:sz="0" w:space="0" w:color="auto"/>
                <w:bottom w:val="none" w:sz="0" w:space="0" w:color="auto"/>
                <w:right w:val="none" w:sz="0" w:space="0" w:color="auto"/>
              </w:divBdr>
            </w:div>
            <w:div w:id="6565126">
              <w:marLeft w:val="0"/>
              <w:marRight w:val="0"/>
              <w:marTop w:val="0"/>
              <w:marBottom w:val="0"/>
              <w:divBdr>
                <w:top w:val="none" w:sz="0" w:space="0" w:color="auto"/>
                <w:left w:val="none" w:sz="0" w:space="0" w:color="auto"/>
                <w:bottom w:val="none" w:sz="0" w:space="0" w:color="auto"/>
                <w:right w:val="none" w:sz="0" w:space="0" w:color="auto"/>
              </w:divBdr>
            </w:div>
            <w:div w:id="1442921310">
              <w:marLeft w:val="0"/>
              <w:marRight w:val="0"/>
              <w:marTop w:val="0"/>
              <w:marBottom w:val="0"/>
              <w:divBdr>
                <w:top w:val="none" w:sz="0" w:space="0" w:color="auto"/>
                <w:left w:val="none" w:sz="0" w:space="0" w:color="auto"/>
                <w:bottom w:val="none" w:sz="0" w:space="0" w:color="auto"/>
                <w:right w:val="none" w:sz="0" w:space="0" w:color="auto"/>
              </w:divBdr>
            </w:div>
            <w:div w:id="298001614">
              <w:marLeft w:val="0"/>
              <w:marRight w:val="0"/>
              <w:marTop w:val="0"/>
              <w:marBottom w:val="0"/>
              <w:divBdr>
                <w:top w:val="none" w:sz="0" w:space="0" w:color="auto"/>
                <w:left w:val="none" w:sz="0" w:space="0" w:color="auto"/>
                <w:bottom w:val="none" w:sz="0" w:space="0" w:color="auto"/>
                <w:right w:val="none" w:sz="0" w:space="0" w:color="auto"/>
              </w:divBdr>
            </w:div>
            <w:div w:id="329987927">
              <w:marLeft w:val="0"/>
              <w:marRight w:val="0"/>
              <w:marTop w:val="0"/>
              <w:marBottom w:val="0"/>
              <w:divBdr>
                <w:top w:val="none" w:sz="0" w:space="0" w:color="auto"/>
                <w:left w:val="none" w:sz="0" w:space="0" w:color="auto"/>
                <w:bottom w:val="none" w:sz="0" w:space="0" w:color="auto"/>
                <w:right w:val="none" w:sz="0" w:space="0" w:color="auto"/>
              </w:divBdr>
            </w:div>
            <w:div w:id="410392010">
              <w:marLeft w:val="0"/>
              <w:marRight w:val="0"/>
              <w:marTop w:val="0"/>
              <w:marBottom w:val="0"/>
              <w:divBdr>
                <w:top w:val="none" w:sz="0" w:space="0" w:color="auto"/>
                <w:left w:val="none" w:sz="0" w:space="0" w:color="auto"/>
                <w:bottom w:val="none" w:sz="0" w:space="0" w:color="auto"/>
                <w:right w:val="none" w:sz="0" w:space="0" w:color="auto"/>
              </w:divBdr>
            </w:div>
            <w:div w:id="1770732750">
              <w:marLeft w:val="0"/>
              <w:marRight w:val="0"/>
              <w:marTop w:val="0"/>
              <w:marBottom w:val="0"/>
              <w:divBdr>
                <w:top w:val="none" w:sz="0" w:space="0" w:color="auto"/>
                <w:left w:val="none" w:sz="0" w:space="0" w:color="auto"/>
                <w:bottom w:val="none" w:sz="0" w:space="0" w:color="auto"/>
                <w:right w:val="none" w:sz="0" w:space="0" w:color="auto"/>
              </w:divBdr>
            </w:div>
            <w:div w:id="1245804147">
              <w:marLeft w:val="0"/>
              <w:marRight w:val="0"/>
              <w:marTop w:val="0"/>
              <w:marBottom w:val="0"/>
              <w:divBdr>
                <w:top w:val="none" w:sz="0" w:space="0" w:color="auto"/>
                <w:left w:val="none" w:sz="0" w:space="0" w:color="auto"/>
                <w:bottom w:val="none" w:sz="0" w:space="0" w:color="auto"/>
                <w:right w:val="none" w:sz="0" w:space="0" w:color="auto"/>
              </w:divBdr>
            </w:div>
            <w:div w:id="973368748">
              <w:marLeft w:val="0"/>
              <w:marRight w:val="0"/>
              <w:marTop w:val="0"/>
              <w:marBottom w:val="0"/>
              <w:divBdr>
                <w:top w:val="none" w:sz="0" w:space="0" w:color="auto"/>
                <w:left w:val="none" w:sz="0" w:space="0" w:color="auto"/>
                <w:bottom w:val="none" w:sz="0" w:space="0" w:color="auto"/>
                <w:right w:val="none" w:sz="0" w:space="0" w:color="auto"/>
              </w:divBdr>
            </w:div>
            <w:div w:id="136386902">
              <w:marLeft w:val="0"/>
              <w:marRight w:val="0"/>
              <w:marTop w:val="0"/>
              <w:marBottom w:val="0"/>
              <w:divBdr>
                <w:top w:val="none" w:sz="0" w:space="0" w:color="auto"/>
                <w:left w:val="none" w:sz="0" w:space="0" w:color="auto"/>
                <w:bottom w:val="none" w:sz="0" w:space="0" w:color="auto"/>
                <w:right w:val="none" w:sz="0" w:space="0" w:color="auto"/>
              </w:divBdr>
            </w:div>
            <w:div w:id="93132830">
              <w:marLeft w:val="0"/>
              <w:marRight w:val="0"/>
              <w:marTop w:val="0"/>
              <w:marBottom w:val="0"/>
              <w:divBdr>
                <w:top w:val="none" w:sz="0" w:space="0" w:color="auto"/>
                <w:left w:val="none" w:sz="0" w:space="0" w:color="auto"/>
                <w:bottom w:val="none" w:sz="0" w:space="0" w:color="auto"/>
                <w:right w:val="none" w:sz="0" w:space="0" w:color="auto"/>
              </w:divBdr>
            </w:div>
            <w:div w:id="1247112557">
              <w:marLeft w:val="0"/>
              <w:marRight w:val="0"/>
              <w:marTop w:val="0"/>
              <w:marBottom w:val="0"/>
              <w:divBdr>
                <w:top w:val="none" w:sz="0" w:space="0" w:color="auto"/>
                <w:left w:val="none" w:sz="0" w:space="0" w:color="auto"/>
                <w:bottom w:val="none" w:sz="0" w:space="0" w:color="auto"/>
                <w:right w:val="none" w:sz="0" w:space="0" w:color="auto"/>
              </w:divBdr>
            </w:div>
            <w:div w:id="394742693">
              <w:marLeft w:val="0"/>
              <w:marRight w:val="0"/>
              <w:marTop w:val="0"/>
              <w:marBottom w:val="0"/>
              <w:divBdr>
                <w:top w:val="none" w:sz="0" w:space="0" w:color="auto"/>
                <w:left w:val="none" w:sz="0" w:space="0" w:color="auto"/>
                <w:bottom w:val="none" w:sz="0" w:space="0" w:color="auto"/>
                <w:right w:val="none" w:sz="0" w:space="0" w:color="auto"/>
              </w:divBdr>
            </w:div>
            <w:div w:id="388503130">
              <w:marLeft w:val="0"/>
              <w:marRight w:val="0"/>
              <w:marTop w:val="0"/>
              <w:marBottom w:val="0"/>
              <w:divBdr>
                <w:top w:val="none" w:sz="0" w:space="0" w:color="auto"/>
                <w:left w:val="none" w:sz="0" w:space="0" w:color="auto"/>
                <w:bottom w:val="none" w:sz="0" w:space="0" w:color="auto"/>
                <w:right w:val="none" w:sz="0" w:space="0" w:color="auto"/>
              </w:divBdr>
            </w:div>
            <w:div w:id="147524165">
              <w:marLeft w:val="0"/>
              <w:marRight w:val="0"/>
              <w:marTop w:val="0"/>
              <w:marBottom w:val="0"/>
              <w:divBdr>
                <w:top w:val="none" w:sz="0" w:space="0" w:color="auto"/>
                <w:left w:val="none" w:sz="0" w:space="0" w:color="auto"/>
                <w:bottom w:val="none" w:sz="0" w:space="0" w:color="auto"/>
                <w:right w:val="none" w:sz="0" w:space="0" w:color="auto"/>
              </w:divBdr>
            </w:div>
            <w:div w:id="1939410677">
              <w:marLeft w:val="0"/>
              <w:marRight w:val="0"/>
              <w:marTop w:val="0"/>
              <w:marBottom w:val="0"/>
              <w:divBdr>
                <w:top w:val="none" w:sz="0" w:space="0" w:color="auto"/>
                <w:left w:val="none" w:sz="0" w:space="0" w:color="auto"/>
                <w:bottom w:val="none" w:sz="0" w:space="0" w:color="auto"/>
                <w:right w:val="none" w:sz="0" w:space="0" w:color="auto"/>
              </w:divBdr>
            </w:div>
            <w:div w:id="1616906257">
              <w:marLeft w:val="0"/>
              <w:marRight w:val="0"/>
              <w:marTop w:val="0"/>
              <w:marBottom w:val="0"/>
              <w:divBdr>
                <w:top w:val="none" w:sz="0" w:space="0" w:color="auto"/>
                <w:left w:val="none" w:sz="0" w:space="0" w:color="auto"/>
                <w:bottom w:val="none" w:sz="0" w:space="0" w:color="auto"/>
                <w:right w:val="none" w:sz="0" w:space="0" w:color="auto"/>
              </w:divBdr>
            </w:div>
            <w:div w:id="109859069">
              <w:marLeft w:val="0"/>
              <w:marRight w:val="0"/>
              <w:marTop w:val="0"/>
              <w:marBottom w:val="0"/>
              <w:divBdr>
                <w:top w:val="none" w:sz="0" w:space="0" w:color="auto"/>
                <w:left w:val="none" w:sz="0" w:space="0" w:color="auto"/>
                <w:bottom w:val="none" w:sz="0" w:space="0" w:color="auto"/>
                <w:right w:val="none" w:sz="0" w:space="0" w:color="auto"/>
              </w:divBdr>
            </w:div>
            <w:div w:id="149640001">
              <w:marLeft w:val="0"/>
              <w:marRight w:val="0"/>
              <w:marTop w:val="0"/>
              <w:marBottom w:val="0"/>
              <w:divBdr>
                <w:top w:val="none" w:sz="0" w:space="0" w:color="auto"/>
                <w:left w:val="none" w:sz="0" w:space="0" w:color="auto"/>
                <w:bottom w:val="none" w:sz="0" w:space="0" w:color="auto"/>
                <w:right w:val="none" w:sz="0" w:space="0" w:color="auto"/>
              </w:divBdr>
            </w:div>
            <w:div w:id="2134860516">
              <w:marLeft w:val="0"/>
              <w:marRight w:val="0"/>
              <w:marTop w:val="0"/>
              <w:marBottom w:val="0"/>
              <w:divBdr>
                <w:top w:val="none" w:sz="0" w:space="0" w:color="auto"/>
                <w:left w:val="none" w:sz="0" w:space="0" w:color="auto"/>
                <w:bottom w:val="none" w:sz="0" w:space="0" w:color="auto"/>
                <w:right w:val="none" w:sz="0" w:space="0" w:color="auto"/>
              </w:divBdr>
            </w:div>
            <w:div w:id="1580795951">
              <w:marLeft w:val="0"/>
              <w:marRight w:val="0"/>
              <w:marTop w:val="0"/>
              <w:marBottom w:val="0"/>
              <w:divBdr>
                <w:top w:val="none" w:sz="0" w:space="0" w:color="auto"/>
                <w:left w:val="none" w:sz="0" w:space="0" w:color="auto"/>
                <w:bottom w:val="none" w:sz="0" w:space="0" w:color="auto"/>
                <w:right w:val="none" w:sz="0" w:space="0" w:color="auto"/>
              </w:divBdr>
            </w:div>
            <w:div w:id="1880050309">
              <w:marLeft w:val="0"/>
              <w:marRight w:val="0"/>
              <w:marTop w:val="0"/>
              <w:marBottom w:val="0"/>
              <w:divBdr>
                <w:top w:val="none" w:sz="0" w:space="0" w:color="auto"/>
                <w:left w:val="none" w:sz="0" w:space="0" w:color="auto"/>
                <w:bottom w:val="none" w:sz="0" w:space="0" w:color="auto"/>
                <w:right w:val="none" w:sz="0" w:space="0" w:color="auto"/>
              </w:divBdr>
            </w:div>
            <w:div w:id="1781025231">
              <w:marLeft w:val="0"/>
              <w:marRight w:val="0"/>
              <w:marTop w:val="0"/>
              <w:marBottom w:val="0"/>
              <w:divBdr>
                <w:top w:val="none" w:sz="0" w:space="0" w:color="auto"/>
                <w:left w:val="none" w:sz="0" w:space="0" w:color="auto"/>
                <w:bottom w:val="none" w:sz="0" w:space="0" w:color="auto"/>
                <w:right w:val="none" w:sz="0" w:space="0" w:color="auto"/>
              </w:divBdr>
            </w:div>
            <w:div w:id="362170947">
              <w:marLeft w:val="0"/>
              <w:marRight w:val="0"/>
              <w:marTop w:val="0"/>
              <w:marBottom w:val="0"/>
              <w:divBdr>
                <w:top w:val="none" w:sz="0" w:space="0" w:color="auto"/>
                <w:left w:val="none" w:sz="0" w:space="0" w:color="auto"/>
                <w:bottom w:val="none" w:sz="0" w:space="0" w:color="auto"/>
                <w:right w:val="none" w:sz="0" w:space="0" w:color="auto"/>
              </w:divBdr>
            </w:div>
            <w:div w:id="2089230712">
              <w:marLeft w:val="0"/>
              <w:marRight w:val="0"/>
              <w:marTop w:val="0"/>
              <w:marBottom w:val="0"/>
              <w:divBdr>
                <w:top w:val="none" w:sz="0" w:space="0" w:color="auto"/>
                <w:left w:val="none" w:sz="0" w:space="0" w:color="auto"/>
                <w:bottom w:val="none" w:sz="0" w:space="0" w:color="auto"/>
                <w:right w:val="none" w:sz="0" w:space="0" w:color="auto"/>
              </w:divBdr>
            </w:div>
            <w:div w:id="493377190">
              <w:marLeft w:val="0"/>
              <w:marRight w:val="0"/>
              <w:marTop w:val="0"/>
              <w:marBottom w:val="0"/>
              <w:divBdr>
                <w:top w:val="none" w:sz="0" w:space="0" w:color="auto"/>
                <w:left w:val="none" w:sz="0" w:space="0" w:color="auto"/>
                <w:bottom w:val="none" w:sz="0" w:space="0" w:color="auto"/>
                <w:right w:val="none" w:sz="0" w:space="0" w:color="auto"/>
              </w:divBdr>
            </w:div>
            <w:div w:id="997070928">
              <w:marLeft w:val="0"/>
              <w:marRight w:val="0"/>
              <w:marTop w:val="0"/>
              <w:marBottom w:val="0"/>
              <w:divBdr>
                <w:top w:val="none" w:sz="0" w:space="0" w:color="auto"/>
                <w:left w:val="none" w:sz="0" w:space="0" w:color="auto"/>
                <w:bottom w:val="none" w:sz="0" w:space="0" w:color="auto"/>
                <w:right w:val="none" w:sz="0" w:space="0" w:color="auto"/>
              </w:divBdr>
            </w:div>
            <w:div w:id="1367212618">
              <w:marLeft w:val="0"/>
              <w:marRight w:val="0"/>
              <w:marTop w:val="0"/>
              <w:marBottom w:val="0"/>
              <w:divBdr>
                <w:top w:val="none" w:sz="0" w:space="0" w:color="auto"/>
                <w:left w:val="none" w:sz="0" w:space="0" w:color="auto"/>
                <w:bottom w:val="none" w:sz="0" w:space="0" w:color="auto"/>
                <w:right w:val="none" w:sz="0" w:space="0" w:color="auto"/>
              </w:divBdr>
            </w:div>
            <w:div w:id="1640766326">
              <w:marLeft w:val="0"/>
              <w:marRight w:val="0"/>
              <w:marTop w:val="0"/>
              <w:marBottom w:val="0"/>
              <w:divBdr>
                <w:top w:val="none" w:sz="0" w:space="0" w:color="auto"/>
                <w:left w:val="none" w:sz="0" w:space="0" w:color="auto"/>
                <w:bottom w:val="none" w:sz="0" w:space="0" w:color="auto"/>
                <w:right w:val="none" w:sz="0" w:space="0" w:color="auto"/>
              </w:divBdr>
            </w:div>
            <w:div w:id="162357038">
              <w:marLeft w:val="0"/>
              <w:marRight w:val="0"/>
              <w:marTop w:val="0"/>
              <w:marBottom w:val="0"/>
              <w:divBdr>
                <w:top w:val="none" w:sz="0" w:space="0" w:color="auto"/>
                <w:left w:val="none" w:sz="0" w:space="0" w:color="auto"/>
                <w:bottom w:val="none" w:sz="0" w:space="0" w:color="auto"/>
                <w:right w:val="none" w:sz="0" w:space="0" w:color="auto"/>
              </w:divBdr>
            </w:div>
            <w:div w:id="206644486">
              <w:marLeft w:val="0"/>
              <w:marRight w:val="0"/>
              <w:marTop w:val="0"/>
              <w:marBottom w:val="0"/>
              <w:divBdr>
                <w:top w:val="none" w:sz="0" w:space="0" w:color="auto"/>
                <w:left w:val="none" w:sz="0" w:space="0" w:color="auto"/>
                <w:bottom w:val="none" w:sz="0" w:space="0" w:color="auto"/>
                <w:right w:val="none" w:sz="0" w:space="0" w:color="auto"/>
              </w:divBdr>
            </w:div>
            <w:div w:id="1741904425">
              <w:marLeft w:val="0"/>
              <w:marRight w:val="0"/>
              <w:marTop w:val="0"/>
              <w:marBottom w:val="0"/>
              <w:divBdr>
                <w:top w:val="none" w:sz="0" w:space="0" w:color="auto"/>
                <w:left w:val="none" w:sz="0" w:space="0" w:color="auto"/>
                <w:bottom w:val="none" w:sz="0" w:space="0" w:color="auto"/>
                <w:right w:val="none" w:sz="0" w:space="0" w:color="auto"/>
              </w:divBdr>
            </w:div>
            <w:div w:id="11499830">
              <w:marLeft w:val="0"/>
              <w:marRight w:val="0"/>
              <w:marTop w:val="0"/>
              <w:marBottom w:val="0"/>
              <w:divBdr>
                <w:top w:val="none" w:sz="0" w:space="0" w:color="auto"/>
                <w:left w:val="none" w:sz="0" w:space="0" w:color="auto"/>
                <w:bottom w:val="none" w:sz="0" w:space="0" w:color="auto"/>
                <w:right w:val="none" w:sz="0" w:space="0" w:color="auto"/>
              </w:divBdr>
            </w:div>
            <w:div w:id="1091196503">
              <w:marLeft w:val="0"/>
              <w:marRight w:val="0"/>
              <w:marTop w:val="0"/>
              <w:marBottom w:val="0"/>
              <w:divBdr>
                <w:top w:val="none" w:sz="0" w:space="0" w:color="auto"/>
                <w:left w:val="none" w:sz="0" w:space="0" w:color="auto"/>
                <w:bottom w:val="none" w:sz="0" w:space="0" w:color="auto"/>
                <w:right w:val="none" w:sz="0" w:space="0" w:color="auto"/>
              </w:divBdr>
            </w:div>
            <w:div w:id="2018116751">
              <w:marLeft w:val="0"/>
              <w:marRight w:val="0"/>
              <w:marTop w:val="0"/>
              <w:marBottom w:val="0"/>
              <w:divBdr>
                <w:top w:val="none" w:sz="0" w:space="0" w:color="auto"/>
                <w:left w:val="none" w:sz="0" w:space="0" w:color="auto"/>
                <w:bottom w:val="none" w:sz="0" w:space="0" w:color="auto"/>
                <w:right w:val="none" w:sz="0" w:space="0" w:color="auto"/>
              </w:divBdr>
            </w:div>
            <w:div w:id="1799949813">
              <w:marLeft w:val="0"/>
              <w:marRight w:val="0"/>
              <w:marTop w:val="0"/>
              <w:marBottom w:val="0"/>
              <w:divBdr>
                <w:top w:val="none" w:sz="0" w:space="0" w:color="auto"/>
                <w:left w:val="none" w:sz="0" w:space="0" w:color="auto"/>
                <w:bottom w:val="none" w:sz="0" w:space="0" w:color="auto"/>
                <w:right w:val="none" w:sz="0" w:space="0" w:color="auto"/>
              </w:divBdr>
            </w:div>
            <w:div w:id="1792018377">
              <w:marLeft w:val="0"/>
              <w:marRight w:val="0"/>
              <w:marTop w:val="0"/>
              <w:marBottom w:val="0"/>
              <w:divBdr>
                <w:top w:val="none" w:sz="0" w:space="0" w:color="auto"/>
                <w:left w:val="none" w:sz="0" w:space="0" w:color="auto"/>
                <w:bottom w:val="none" w:sz="0" w:space="0" w:color="auto"/>
                <w:right w:val="none" w:sz="0" w:space="0" w:color="auto"/>
              </w:divBdr>
            </w:div>
            <w:div w:id="924605977">
              <w:marLeft w:val="0"/>
              <w:marRight w:val="0"/>
              <w:marTop w:val="0"/>
              <w:marBottom w:val="0"/>
              <w:divBdr>
                <w:top w:val="none" w:sz="0" w:space="0" w:color="auto"/>
                <w:left w:val="none" w:sz="0" w:space="0" w:color="auto"/>
                <w:bottom w:val="none" w:sz="0" w:space="0" w:color="auto"/>
                <w:right w:val="none" w:sz="0" w:space="0" w:color="auto"/>
              </w:divBdr>
            </w:div>
            <w:div w:id="218371866">
              <w:marLeft w:val="0"/>
              <w:marRight w:val="0"/>
              <w:marTop w:val="0"/>
              <w:marBottom w:val="0"/>
              <w:divBdr>
                <w:top w:val="none" w:sz="0" w:space="0" w:color="auto"/>
                <w:left w:val="none" w:sz="0" w:space="0" w:color="auto"/>
                <w:bottom w:val="none" w:sz="0" w:space="0" w:color="auto"/>
                <w:right w:val="none" w:sz="0" w:space="0" w:color="auto"/>
              </w:divBdr>
            </w:div>
            <w:div w:id="1637181738">
              <w:marLeft w:val="0"/>
              <w:marRight w:val="0"/>
              <w:marTop w:val="0"/>
              <w:marBottom w:val="0"/>
              <w:divBdr>
                <w:top w:val="none" w:sz="0" w:space="0" w:color="auto"/>
                <w:left w:val="none" w:sz="0" w:space="0" w:color="auto"/>
                <w:bottom w:val="none" w:sz="0" w:space="0" w:color="auto"/>
                <w:right w:val="none" w:sz="0" w:space="0" w:color="auto"/>
              </w:divBdr>
            </w:div>
            <w:div w:id="362444731">
              <w:marLeft w:val="0"/>
              <w:marRight w:val="0"/>
              <w:marTop w:val="0"/>
              <w:marBottom w:val="0"/>
              <w:divBdr>
                <w:top w:val="none" w:sz="0" w:space="0" w:color="auto"/>
                <w:left w:val="none" w:sz="0" w:space="0" w:color="auto"/>
                <w:bottom w:val="none" w:sz="0" w:space="0" w:color="auto"/>
                <w:right w:val="none" w:sz="0" w:space="0" w:color="auto"/>
              </w:divBdr>
            </w:div>
            <w:div w:id="1593052257">
              <w:marLeft w:val="0"/>
              <w:marRight w:val="0"/>
              <w:marTop w:val="0"/>
              <w:marBottom w:val="0"/>
              <w:divBdr>
                <w:top w:val="none" w:sz="0" w:space="0" w:color="auto"/>
                <w:left w:val="none" w:sz="0" w:space="0" w:color="auto"/>
                <w:bottom w:val="none" w:sz="0" w:space="0" w:color="auto"/>
                <w:right w:val="none" w:sz="0" w:space="0" w:color="auto"/>
              </w:divBdr>
            </w:div>
            <w:div w:id="1647972548">
              <w:marLeft w:val="0"/>
              <w:marRight w:val="0"/>
              <w:marTop w:val="0"/>
              <w:marBottom w:val="0"/>
              <w:divBdr>
                <w:top w:val="none" w:sz="0" w:space="0" w:color="auto"/>
                <w:left w:val="none" w:sz="0" w:space="0" w:color="auto"/>
                <w:bottom w:val="none" w:sz="0" w:space="0" w:color="auto"/>
                <w:right w:val="none" w:sz="0" w:space="0" w:color="auto"/>
              </w:divBdr>
            </w:div>
            <w:div w:id="1296716454">
              <w:marLeft w:val="0"/>
              <w:marRight w:val="0"/>
              <w:marTop w:val="0"/>
              <w:marBottom w:val="0"/>
              <w:divBdr>
                <w:top w:val="none" w:sz="0" w:space="0" w:color="auto"/>
                <w:left w:val="none" w:sz="0" w:space="0" w:color="auto"/>
                <w:bottom w:val="none" w:sz="0" w:space="0" w:color="auto"/>
                <w:right w:val="none" w:sz="0" w:space="0" w:color="auto"/>
              </w:divBdr>
            </w:div>
            <w:div w:id="1551382406">
              <w:marLeft w:val="0"/>
              <w:marRight w:val="0"/>
              <w:marTop w:val="0"/>
              <w:marBottom w:val="0"/>
              <w:divBdr>
                <w:top w:val="none" w:sz="0" w:space="0" w:color="auto"/>
                <w:left w:val="none" w:sz="0" w:space="0" w:color="auto"/>
                <w:bottom w:val="none" w:sz="0" w:space="0" w:color="auto"/>
                <w:right w:val="none" w:sz="0" w:space="0" w:color="auto"/>
              </w:divBdr>
            </w:div>
            <w:div w:id="809833616">
              <w:marLeft w:val="0"/>
              <w:marRight w:val="0"/>
              <w:marTop w:val="0"/>
              <w:marBottom w:val="0"/>
              <w:divBdr>
                <w:top w:val="none" w:sz="0" w:space="0" w:color="auto"/>
                <w:left w:val="none" w:sz="0" w:space="0" w:color="auto"/>
                <w:bottom w:val="none" w:sz="0" w:space="0" w:color="auto"/>
                <w:right w:val="none" w:sz="0" w:space="0" w:color="auto"/>
              </w:divBdr>
            </w:div>
            <w:div w:id="1457287981">
              <w:marLeft w:val="0"/>
              <w:marRight w:val="0"/>
              <w:marTop w:val="0"/>
              <w:marBottom w:val="0"/>
              <w:divBdr>
                <w:top w:val="none" w:sz="0" w:space="0" w:color="auto"/>
                <w:left w:val="none" w:sz="0" w:space="0" w:color="auto"/>
                <w:bottom w:val="none" w:sz="0" w:space="0" w:color="auto"/>
                <w:right w:val="none" w:sz="0" w:space="0" w:color="auto"/>
              </w:divBdr>
            </w:div>
            <w:div w:id="1049913673">
              <w:marLeft w:val="0"/>
              <w:marRight w:val="0"/>
              <w:marTop w:val="0"/>
              <w:marBottom w:val="0"/>
              <w:divBdr>
                <w:top w:val="none" w:sz="0" w:space="0" w:color="auto"/>
                <w:left w:val="none" w:sz="0" w:space="0" w:color="auto"/>
                <w:bottom w:val="none" w:sz="0" w:space="0" w:color="auto"/>
                <w:right w:val="none" w:sz="0" w:space="0" w:color="auto"/>
              </w:divBdr>
            </w:div>
            <w:div w:id="980381443">
              <w:marLeft w:val="0"/>
              <w:marRight w:val="0"/>
              <w:marTop w:val="0"/>
              <w:marBottom w:val="0"/>
              <w:divBdr>
                <w:top w:val="none" w:sz="0" w:space="0" w:color="auto"/>
                <w:left w:val="none" w:sz="0" w:space="0" w:color="auto"/>
                <w:bottom w:val="none" w:sz="0" w:space="0" w:color="auto"/>
                <w:right w:val="none" w:sz="0" w:space="0" w:color="auto"/>
              </w:divBdr>
            </w:div>
            <w:div w:id="2064940410">
              <w:marLeft w:val="0"/>
              <w:marRight w:val="0"/>
              <w:marTop w:val="0"/>
              <w:marBottom w:val="0"/>
              <w:divBdr>
                <w:top w:val="none" w:sz="0" w:space="0" w:color="auto"/>
                <w:left w:val="none" w:sz="0" w:space="0" w:color="auto"/>
                <w:bottom w:val="none" w:sz="0" w:space="0" w:color="auto"/>
                <w:right w:val="none" w:sz="0" w:space="0" w:color="auto"/>
              </w:divBdr>
            </w:div>
            <w:div w:id="1302032041">
              <w:marLeft w:val="0"/>
              <w:marRight w:val="0"/>
              <w:marTop w:val="0"/>
              <w:marBottom w:val="0"/>
              <w:divBdr>
                <w:top w:val="none" w:sz="0" w:space="0" w:color="auto"/>
                <w:left w:val="none" w:sz="0" w:space="0" w:color="auto"/>
                <w:bottom w:val="none" w:sz="0" w:space="0" w:color="auto"/>
                <w:right w:val="none" w:sz="0" w:space="0" w:color="auto"/>
              </w:divBdr>
            </w:div>
            <w:div w:id="17393468">
              <w:marLeft w:val="0"/>
              <w:marRight w:val="0"/>
              <w:marTop w:val="0"/>
              <w:marBottom w:val="0"/>
              <w:divBdr>
                <w:top w:val="none" w:sz="0" w:space="0" w:color="auto"/>
                <w:left w:val="none" w:sz="0" w:space="0" w:color="auto"/>
                <w:bottom w:val="none" w:sz="0" w:space="0" w:color="auto"/>
                <w:right w:val="none" w:sz="0" w:space="0" w:color="auto"/>
              </w:divBdr>
            </w:div>
            <w:div w:id="188642739">
              <w:marLeft w:val="0"/>
              <w:marRight w:val="0"/>
              <w:marTop w:val="0"/>
              <w:marBottom w:val="0"/>
              <w:divBdr>
                <w:top w:val="none" w:sz="0" w:space="0" w:color="auto"/>
                <w:left w:val="none" w:sz="0" w:space="0" w:color="auto"/>
                <w:bottom w:val="none" w:sz="0" w:space="0" w:color="auto"/>
                <w:right w:val="none" w:sz="0" w:space="0" w:color="auto"/>
              </w:divBdr>
            </w:div>
            <w:div w:id="1994211956">
              <w:marLeft w:val="0"/>
              <w:marRight w:val="0"/>
              <w:marTop w:val="0"/>
              <w:marBottom w:val="0"/>
              <w:divBdr>
                <w:top w:val="none" w:sz="0" w:space="0" w:color="auto"/>
                <w:left w:val="none" w:sz="0" w:space="0" w:color="auto"/>
                <w:bottom w:val="none" w:sz="0" w:space="0" w:color="auto"/>
                <w:right w:val="none" w:sz="0" w:space="0" w:color="auto"/>
              </w:divBdr>
            </w:div>
            <w:div w:id="183400536">
              <w:marLeft w:val="0"/>
              <w:marRight w:val="0"/>
              <w:marTop w:val="0"/>
              <w:marBottom w:val="0"/>
              <w:divBdr>
                <w:top w:val="none" w:sz="0" w:space="0" w:color="auto"/>
                <w:left w:val="none" w:sz="0" w:space="0" w:color="auto"/>
                <w:bottom w:val="none" w:sz="0" w:space="0" w:color="auto"/>
                <w:right w:val="none" w:sz="0" w:space="0" w:color="auto"/>
              </w:divBdr>
            </w:div>
            <w:div w:id="1758554927">
              <w:marLeft w:val="0"/>
              <w:marRight w:val="0"/>
              <w:marTop w:val="0"/>
              <w:marBottom w:val="0"/>
              <w:divBdr>
                <w:top w:val="none" w:sz="0" w:space="0" w:color="auto"/>
                <w:left w:val="none" w:sz="0" w:space="0" w:color="auto"/>
                <w:bottom w:val="none" w:sz="0" w:space="0" w:color="auto"/>
                <w:right w:val="none" w:sz="0" w:space="0" w:color="auto"/>
              </w:divBdr>
            </w:div>
            <w:div w:id="277297113">
              <w:marLeft w:val="0"/>
              <w:marRight w:val="0"/>
              <w:marTop w:val="0"/>
              <w:marBottom w:val="0"/>
              <w:divBdr>
                <w:top w:val="none" w:sz="0" w:space="0" w:color="auto"/>
                <w:left w:val="none" w:sz="0" w:space="0" w:color="auto"/>
                <w:bottom w:val="none" w:sz="0" w:space="0" w:color="auto"/>
                <w:right w:val="none" w:sz="0" w:space="0" w:color="auto"/>
              </w:divBdr>
            </w:div>
            <w:div w:id="617880337">
              <w:marLeft w:val="0"/>
              <w:marRight w:val="0"/>
              <w:marTop w:val="0"/>
              <w:marBottom w:val="0"/>
              <w:divBdr>
                <w:top w:val="none" w:sz="0" w:space="0" w:color="auto"/>
                <w:left w:val="none" w:sz="0" w:space="0" w:color="auto"/>
                <w:bottom w:val="none" w:sz="0" w:space="0" w:color="auto"/>
                <w:right w:val="none" w:sz="0" w:space="0" w:color="auto"/>
              </w:divBdr>
            </w:div>
            <w:div w:id="1725521045">
              <w:marLeft w:val="0"/>
              <w:marRight w:val="0"/>
              <w:marTop w:val="0"/>
              <w:marBottom w:val="0"/>
              <w:divBdr>
                <w:top w:val="none" w:sz="0" w:space="0" w:color="auto"/>
                <w:left w:val="none" w:sz="0" w:space="0" w:color="auto"/>
                <w:bottom w:val="none" w:sz="0" w:space="0" w:color="auto"/>
                <w:right w:val="none" w:sz="0" w:space="0" w:color="auto"/>
              </w:divBdr>
            </w:div>
            <w:div w:id="1935357210">
              <w:marLeft w:val="0"/>
              <w:marRight w:val="0"/>
              <w:marTop w:val="0"/>
              <w:marBottom w:val="0"/>
              <w:divBdr>
                <w:top w:val="none" w:sz="0" w:space="0" w:color="auto"/>
                <w:left w:val="none" w:sz="0" w:space="0" w:color="auto"/>
                <w:bottom w:val="none" w:sz="0" w:space="0" w:color="auto"/>
                <w:right w:val="none" w:sz="0" w:space="0" w:color="auto"/>
              </w:divBdr>
            </w:div>
            <w:div w:id="1030376372">
              <w:marLeft w:val="0"/>
              <w:marRight w:val="0"/>
              <w:marTop w:val="0"/>
              <w:marBottom w:val="0"/>
              <w:divBdr>
                <w:top w:val="none" w:sz="0" w:space="0" w:color="auto"/>
                <w:left w:val="none" w:sz="0" w:space="0" w:color="auto"/>
                <w:bottom w:val="none" w:sz="0" w:space="0" w:color="auto"/>
                <w:right w:val="none" w:sz="0" w:space="0" w:color="auto"/>
              </w:divBdr>
            </w:div>
            <w:div w:id="1307707327">
              <w:marLeft w:val="0"/>
              <w:marRight w:val="0"/>
              <w:marTop w:val="0"/>
              <w:marBottom w:val="0"/>
              <w:divBdr>
                <w:top w:val="none" w:sz="0" w:space="0" w:color="auto"/>
                <w:left w:val="none" w:sz="0" w:space="0" w:color="auto"/>
                <w:bottom w:val="none" w:sz="0" w:space="0" w:color="auto"/>
                <w:right w:val="none" w:sz="0" w:space="0" w:color="auto"/>
              </w:divBdr>
            </w:div>
            <w:div w:id="1125389952">
              <w:marLeft w:val="0"/>
              <w:marRight w:val="0"/>
              <w:marTop w:val="0"/>
              <w:marBottom w:val="0"/>
              <w:divBdr>
                <w:top w:val="none" w:sz="0" w:space="0" w:color="auto"/>
                <w:left w:val="none" w:sz="0" w:space="0" w:color="auto"/>
                <w:bottom w:val="none" w:sz="0" w:space="0" w:color="auto"/>
                <w:right w:val="none" w:sz="0" w:space="0" w:color="auto"/>
              </w:divBdr>
            </w:div>
            <w:div w:id="679890960">
              <w:marLeft w:val="0"/>
              <w:marRight w:val="0"/>
              <w:marTop w:val="0"/>
              <w:marBottom w:val="0"/>
              <w:divBdr>
                <w:top w:val="none" w:sz="0" w:space="0" w:color="auto"/>
                <w:left w:val="none" w:sz="0" w:space="0" w:color="auto"/>
                <w:bottom w:val="none" w:sz="0" w:space="0" w:color="auto"/>
                <w:right w:val="none" w:sz="0" w:space="0" w:color="auto"/>
              </w:divBdr>
            </w:div>
            <w:div w:id="668363311">
              <w:marLeft w:val="0"/>
              <w:marRight w:val="0"/>
              <w:marTop w:val="0"/>
              <w:marBottom w:val="0"/>
              <w:divBdr>
                <w:top w:val="none" w:sz="0" w:space="0" w:color="auto"/>
                <w:left w:val="none" w:sz="0" w:space="0" w:color="auto"/>
                <w:bottom w:val="none" w:sz="0" w:space="0" w:color="auto"/>
                <w:right w:val="none" w:sz="0" w:space="0" w:color="auto"/>
              </w:divBdr>
            </w:div>
            <w:div w:id="967275028">
              <w:marLeft w:val="0"/>
              <w:marRight w:val="0"/>
              <w:marTop w:val="0"/>
              <w:marBottom w:val="0"/>
              <w:divBdr>
                <w:top w:val="none" w:sz="0" w:space="0" w:color="auto"/>
                <w:left w:val="none" w:sz="0" w:space="0" w:color="auto"/>
                <w:bottom w:val="none" w:sz="0" w:space="0" w:color="auto"/>
                <w:right w:val="none" w:sz="0" w:space="0" w:color="auto"/>
              </w:divBdr>
            </w:div>
            <w:div w:id="613561141">
              <w:marLeft w:val="0"/>
              <w:marRight w:val="0"/>
              <w:marTop w:val="0"/>
              <w:marBottom w:val="0"/>
              <w:divBdr>
                <w:top w:val="none" w:sz="0" w:space="0" w:color="auto"/>
                <w:left w:val="none" w:sz="0" w:space="0" w:color="auto"/>
                <w:bottom w:val="none" w:sz="0" w:space="0" w:color="auto"/>
                <w:right w:val="none" w:sz="0" w:space="0" w:color="auto"/>
              </w:divBdr>
            </w:div>
            <w:div w:id="478230714">
              <w:marLeft w:val="0"/>
              <w:marRight w:val="0"/>
              <w:marTop w:val="0"/>
              <w:marBottom w:val="0"/>
              <w:divBdr>
                <w:top w:val="none" w:sz="0" w:space="0" w:color="auto"/>
                <w:left w:val="none" w:sz="0" w:space="0" w:color="auto"/>
                <w:bottom w:val="none" w:sz="0" w:space="0" w:color="auto"/>
                <w:right w:val="none" w:sz="0" w:space="0" w:color="auto"/>
              </w:divBdr>
            </w:div>
            <w:div w:id="1046754224">
              <w:marLeft w:val="0"/>
              <w:marRight w:val="0"/>
              <w:marTop w:val="0"/>
              <w:marBottom w:val="0"/>
              <w:divBdr>
                <w:top w:val="none" w:sz="0" w:space="0" w:color="auto"/>
                <w:left w:val="none" w:sz="0" w:space="0" w:color="auto"/>
                <w:bottom w:val="none" w:sz="0" w:space="0" w:color="auto"/>
                <w:right w:val="none" w:sz="0" w:space="0" w:color="auto"/>
              </w:divBdr>
            </w:div>
            <w:div w:id="138814413">
              <w:marLeft w:val="0"/>
              <w:marRight w:val="0"/>
              <w:marTop w:val="0"/>
              <w:marBottom w:val="0"/>
              <w:divBdr>
                <w:top w:val="none" w:sz="0" w:space="0" w:color="auto"/>
                <w:left w:val="none" w:sz="0" w:space="0" w:color="auto"/>
                <w:bottom w:val="none" w:sz="0" w:space="0" w:color="auto"/>
                <w:right w:val="none" w:sz="0" w:space="0" w:color="auto"/>
              </w:divBdr>
            </w:div>
            <w:div w:id="351801487">
              <w:marLeft w:val="0"/>
              <w:marRight w:val="0"/>
              <w:marTop w:val="0"/>
              <w:marBottom w:val="0"/>
              <w:divBdr>
                <w:top w:val="none" w:sz="0" w:space="0" w:color="auto"/>
                <w:left w:val="none" w:sz="0" w:space="0" w:color="auto"/>
                <w:bottom w:val="none" w:sz="0" w:space="0" w:color="auto"/>
                <w:right w:val="none" w:sz="0" w:space="0" w:color="auto"/>
              </w:divBdr>
            </w:div>
            <w:div w:id="1552880203">
              <w:marLeft w:val="0"/>
              <w:marRight w:val="0"/>
              <w:marTop w:val="0"/>
              <w:marBottom w:val="0"/>
              <w:divBdr>
                <w:top w:val="none" w:sz="0" w:space="0" w:color="auto"/>
                <w:left w:val="none" w:sz="0" w:space="0" w:color="auto"/>
                <w:bottom w:val="none" w:sz="0" w:space="0" w:color="auto"/>
                <w:right w:val="none" w:sz="0" w:space="0" w:color="auto"/>
              </w:divBdr>
            </w:div>
            <w:div w:id="1512833384">
              <w:marLeft w:val="0"/>
              <w:marRight w:val="0"/>
              <w:marTop w:val="0"/>
              <w:marBottom w:val="0"/>
              <w:divBdr>
                <w:top w:val="none" w:sz="0" w:space="0" w:color="auto"/>
                <w:left w:val="none" w:sz="0" w:space="0" w:color="auto"/>
                <w:bottom w:val="none" w:sz="0" w:space="0" w:color="auto"/>
                <w:right w:val="none" w:sz="0" w:space="0" w:color="auto"/>
              </w:divBdr>
            </w:div>
            <w:div w:id="1756393045">
              <w:marLeft w:val="0"/>
              <w:marRight w:val="0"/>
              <w:marTop w:val="0"/>
              <w:marBottom w:val="0"/>
              <w:divBdr>
                <w:top w:val="none" w:sz="0" w:space="0" w:color="auto"/>
                <w:left w:val="none" w:sz="0" w:space="0" w:color="auto"/>
                <w:bottom w:val="none" w:sz="0" w:space="0" w:color="auto"/>
                <w:right w:val="none" w:sz="0" w:space="0" w:color="auto"/>
              </w:divBdr>
            </w:div>
            <w:div w:id="1646666849">
              <w:marLeft w:val="0"/>
              <w:marRight w:val="0"/>
              <w:marTop w:val="0"/>
              <w:marBottom w:val="0"/>
              <w:divBdr>
                <w:top w:val="none" w:sz="0" w:space="0" w:color="auto"/>
                <w:left w:val="none" w:sz="0" w:space="0" w:color="auto"/>
                <w:bottom w:val="none" w:sz="0" w:space="0" w:color="auto"/>
                <w:right w:val="none" w:sz="0" w:space="0" w:color="auto"/>
              </w:divBdr>
            </w:div>
            <w:div w:id="1004472633">
              <w:marLeft w:val="0"/>
              <w:marRight w:val="0"/>
              <w:marTop w:val="0"/>
              <w:marBottom w:val="0"/>
              <w:divBdr>
                <w:top w:val="none" w:sz="0" w:space="0" w:color="auto"/>
                <w:left w:val="none" w:sz="0" w:space="0" w:color="auto"/>
                <w:bottom w:val="none" w:sz="0" w:space="0" w:color="auto"/>
                <w:right w:val="none" w:sz="0" w:space="0" w:color="auto"/>
              </w:divBdr>
            </w:div>
            <w:div w:id="1207520312">
              <w:marLeft w:val="0"/>
              <w:marRight w:val="0"/>
              <w:marTop w:val="0"/>
              <w:marBottom w:val="0"/>
              <w:divBdr>
                <w:top w:val="none" w:sz="0" w:space="0" w:color="auto"/>
                <w:left w:val="none" w:sz="0" w:space="0" w:color="auto"/>
                <w:bottom w:val="none" w:sz="0" w:space="0" w:color="auto"/>
                <w:right w:val="none" w:sz="0" w:space="0" w:color="auto"/>
              </w:divBdr>
            </w:div>
            <w:div w:id="780952980">
              <w:marLeft w:val="0"/>
              <w:marRight w:val="0"/>
              <w:marTop w:val="0"/>
              <w:marBottom w:val="0"/>
              <w:divBdr>
                <w:top w:val="none" w:sz="0" w:space="0" w:color="auto"/>
                <w:left w:val="none" w:sz="0" w:space="0" w:color="auto"/>
                <w:bottom w:val="none" w:sz="0" w:space="0" w:color="auto"/>
                <w:right w:val="none" w:sz="0" w:space="0" w:color="auto"/>
              </w:divBdr>
            </w:div>
            <w:div w:id="236020007">
              <w:marLeft w:val="0"/>
              <w:marRight w:val="0"/>
              <w:marTop w:val="0"/>
              <w:marBottom w:val="0"/>
              <w:divBdr>
                <w:top w:val="none" w:sz="0" w:space="0" w:color="auto"/>
                <w:left w:val="none" w:sz="0" w:space="0" w:color="auto"/>
                <w:bottom w:val="none" w:sz="0" w:space="0" w:color="auto"/>
                <w:right w:val="none" w:sz="0" w:space="0" w:color="auto"/>
              </w:divBdr>
            </w:div>
            <w:div w:id="687870374">
              <w:marLeft w:val="0"/>
              <w:marRight w:val="0"/>
              <w:marTop w:val="0"/>
              <w:marBottom w:val="0"/>
              <w:divBdr>
                <w:top w:val="none" w:sz="0" w:space="0" w:color="auto"/>
                <w:left w:val="none" w:sz="0" w:space="0" w:color="auto"/>
                <w:bottom w:val="none" w:sz="0" w:space="0" w:color="auto"/>
                <w:right w:val="none" w:sz="0" w:space="0" w:color="auto"/>
              </w:divBdr>
            </w:div>
            <w:div w:id="410278496">
              <w:marLeft w:val="0"/>
              <w:marRight w:val="0"/>
              <w:marTop w:val="0"/>
              <w:marBottom w:val="0"/>
              <w:divBdr>
                <w:top w:val="none" w:sz="0" w:space="0" w:color="auto"/>
                <w:left w:val="none" w:sz="0" w:space="0" w:color="auto"/>
                <w:bottom w:val="none" w:sz="0" w:space="0" w:color="auto"/>
                <w:right w:val="none" w:sz="0" w:space="0" w:color="auto"/>
              </w:divBdr>
            </w:div>
            <w:div w:id="1024020012">
              <w:marLeft w:val="0"/>
              <w:marRight w:val="0"/>
              <w:marTop w:val="0"/>
              <w:marBottom w:val="0"/>
              <w:divBdr>
                <w:top w:val="none" w:sz="0" w:space="0" w:color="auto"/>
                <w:left w:val="none" w:sz="0" w:space="0" w:color="auto"/>
                <w:bottom w:val="none" w:sz="0" w:space="0" w:color="auto"/>
                <w:right w:val="none" w:sz="0" w:space="0" w:color="auto"/>
              </w:divBdr>
            </w:div>
            <w:div w:id="537476059">
              <w:marLeft w:val="0"/>
              <w:marRight w:val="0"/>
              <w:marTop w:val="0"/>
              <w:marBottom w:val="0"/>
              <w:divBdr>
                <w:top w:val="none" w:sz="0" w:space="0" w:color="auto"/>
                <w:left w:val="none" w:sz="0" w:space="0" w:color="auto"/>
                <w:bottom w:val="none" w:sz="0" w:space="0" w:color="auto"/>
                <w:right w:val="none" w:sz="0" w:space="0" w:color="auto"/>
              </w:divBdr>
            </w:div>
            <w:div w:id="1246497432">
              <w:marLeft w:val="0"/>
              <w:marRight w:val="0"/>
              <w:marTop w:val="0"/>
              <w:marBottom w:val="0"/>
              <w:divBdr>
                <w:top w:val="none" w:sz="0" w:space="0" w:color="auto"/>
                <w:left w:val="none" w:sz="0" w:space="0" w:color="auto"/>
                <w:bottom w:val="none" w:sz="0" w:space="0" w:color="auto"/>
                <w:right w:val="none" w:sz="0" w:space="0" w:color="auto"/>
              </w:divBdr>
            </w:div>
            <w:div w:id="1873182097">
              <w:marLeft w:val="0"/>
              <w:marRight w:val="0"/>
              <w:marTop w:val="0"/>
              <w:marBottom w:val="0"/>
              <w:divBdr>
                <w:top w:val="none" w:sz="0" w:space="0" w:color="auto"/>
                <w:left w:val="none" w:sz="0" w:space="0" w:color="auto"/>
                <w:bottom w:val="none" w:sz="0" w:space="0" w:color="auto"/>
                <w:right w:val="none" w:sz="0" w:space="0" w:color="auto"/>
              </w:divBdr>
            </w:div>
            <w:div w:id="1627009742">
              <w:marLeft w:val="0"/>
              <w:marRight w:val="0"/>
              <w:marTop w:val="0"/>
              <w:marBottom w:val="0"/>
              <w:divBdr>
                <w:top w:val="none" w:sz="0" w:space="0" w:color="auto"/>
                <w:left w:val="none" w:sz="0" w:space="0" w:color="auto"/>
                <w:bottom w:val="none" w:sz="0" w:space="0" w:color="auto"/>
                <w:right w:val="none" w:sz="0" w:space="0" w:color="auto"/>
              </w:divBdr>
            </w:div>
            <w:div w:id="386344922">
              <w:marLeft w:val="0"/>
              <w:marRight w:val="0"/>
              <w:marTop w:val="0"/>
              <w:marBottom w:val="0"/>
              <w:divBdr>
                <w:top w:val="none" w:sz="0" w:space="0" w:color="auto"/>
                <w:left w:val="none" w:sz="0" w:space="0" w:color="auto"/>
                <w:bottom w:val="none" w:sz="0" w:space="0" w:color="auto"/>
                <w:right w:val="none" w:sz="0" w:space="0" w:color="auto"/>
              </w:divBdr>
            </w:div>
            <w:div w:id="1602688796">
              <w:marLeft w:val="0"/>
              <w:marRight w:val="0"/>
              <w:marTop w:val="0"/>
              <w:marBottom w:val="0"/>
              <w:divBdr>
                <w:top w:val="none" w:sz="0" w:space="0" w:color="auto"/>
                <w:left w:val="none" w:sz="0" w:space="0" w:color="auto"/>
                <w:bottom w:val="none" w:sz="0" w:space="0" w:color="auto"/>
                <w:right w:val="none" w:sz="0" w:space="0" w:color="auto"/>
              </w:divBdr>
            </w:div>
            <w:div w:id="232394369">
              <w:marLeft w:val="0"/>
              <w:marRight w:val="0"/>
              <w:marTop w:val="0"/>
              <w:marBottom w:val="0"/>
              <w:divBdr>
                <w:top w:val="none" w:sz="0" w:space="0" w:color="auto"/>
                <w:left w:val="none" w:sz="0" w:space="0" w:color="auto"/>
                <w:bottom w:val="none" w:sz="0" w:space="0" w:color="auto"/>
                <w:right w:val="none" w:sz="0" w:space="0" w:color="auto"/>
              </w:divBdr>
            </w:div>
            <w:div w:id="1761294072">
              <w:marLeft w:val="0"/>
              <w:marRight w:val="0"/>
              <w:marTop w:val="0"/>
              <w:marBottom w:val="0"/>
              <w:divBdr>
                <w:top w:val="none" w:sz="0" w:space="0" w:color="auto"/>
                <w:left w:val="none" w:sz="0" w:space="0" w:color="auto"/>
                <w:bottom w:val="none" w:sz="0" w:space="0" w:color="auto"/>
                <w:right w:val="none" w:sz="0" w:space="0" w:color="auto"/>
              </w:divBdr>
            </w:div>
            <w:div w:id="1323967408">
              <w:marLeft w:val="0"/>
              <w:marRight w:val="0"/>
              <w:marTop w:val="0"/>
              <w:marBottom w:val="0"/>
              <w:divBdr>
                <w:top w:val="none" w:sz="0" w:space="0" w:color="auto"/>
                <w:left w:val="none" w:sz="0" w:space="0" w:color="auto"/>
                <w:bottom w:val="none" w:sz="0" w:space="0" w:color="auto"/>
                <w:right w:val="none" w:sz="0" w:space="0" w:color="auto"/>
              </w:divBdr>
            </w:div>
            <w:div w:id="616375015">
              <w:marLeft w:val="0"/>
              <w:marRight w:val="0"/>
              <w:marTop w:val="0"/>
              <w:marBottom w:val="0"/>
              <w:divBdr>
                <w:top w:val="none" w:sz="0" w:space="0" w:color="auto"/>
                <w:left w:val="none" w:sz="0" w:space="0" w:color="auto"/>
                <w:bottom w:val="none" w:sz="0" w:space="0" w:color="auto"/>
                <w:right w:val="none" w:sz="0" w:space="0" w:color="auto"/>
              </w:divBdr>
            </w:div>
            <w:div w:id="363747140">
              <w:marLeft w:val="0"/>
              <w:marRight w:val="0"/>
              <w:marTop w:val="0"/>
              <w:marBottom w:val="0"/>
              <w:divBdr>
                <w:top w:val="none" w:sz="0" w:space="0" w:color="auto"/>
                <w:left w:val="none" w:sz="0" w:space="0" w:color="auto"/>
                <w:bottom w:val="none" w:sz="0" w:space="0" w:color="auto"/>
                <w:right w:val="none" w:sz="0" w:space="0" w:color="auto"/>
              </w:divBdr>
            </w:div>
            <w:div w:id="2069452034">
              <w:marLeft w:val="0"/>
              <w:marRight w:val="0"/>
              <w:marTop w:val="0"/>
              <w:marBottom w:val="0"/>
              <w:divBdr>
                <w:top w:val="none" w:sz="0" w:space="0" w:color="auto"/>
                <w:left w:val="none" w:sz="0" w:space="0" w:color="auto"/>
                <w:bottom w:val="none" w:sz="0" w:space="0" w:color="auto"/>
                <w:right w:val="none" w:sz="0" w:space="0" w:color="auto"/>
              </w:divBdr>
            </w:div>
            <w:div w:id="1010521165">
              <w:marLeft w:val="0"/>
              <w:marRight w:val="0"/>
              <w:marTop w:val="0"/>
              <w:marBottom w:val="0"/>
              <w:divBdr>
                <w:top w:val="none" w:sz="0" w:space="0" w:color="auto"/>
                <w:left w:val="none" w:sz="0" w:space="0" w:color="auto"/>
                <w:bottom w:val="none" w:sz="0" w:space="0" w:color="auto"/>
                <w:right w:val="none" w:sz="0" w:space="0" w:color="auto"/>
              </w:divBdr>
            </w:div>
            <w:div w:id="706416492">
              <w:marLeft w:val="0"/>
              <w:marRight w:val="0"/>
              <w:marTop w:val="0"/>
              <w:marBottom w:val="0"/>
              <w:divBdr>
                <w:top w:val="none" w:sz="0" w:space="0" w:color="auto"/>
                <w:left w:val="none" w:sz="0" w:space="0" w:color="auto"/>
                <w:bottom w:val="none" w:sz="0" w:space="0" w:color="auto"/>
                <w:right w:val="none" w:sz="0" w:space="0" w:color="auto"/>
              </w:divBdr>
            </w:div>
            <w:div w:id="1045645182">
              <w:marLeft w:val="0"/>
              <w:marRight w:val="0"/>
              <w:marTop w:val="0"/>
              <w:marBottom w:val="0"/>
              <w:divBdr>
                <w:top w:val="none" w:sz="0" w:space="0" w:color="auto"/>
                <w:left w:val="none" w:sz="0" w:space="0" w:color="auto"/>
                <w:bottom w:val="none" w:sz="0" w:space="0" w:color="auto"/>
                <w:right w:val="none" w:sz="0" w:space="0" w:color="auto"/>
              </w:divBdr>
            </w:div>
            <w:div w:id="1240752381">
              <w:marLeft w:val="0"/>
              <w:marRight w:val="0"/>
              <w:marTop w:val="0"/>
              <w:marBottom w:val="0"/>
              <w:divBdr>
                <w:top w:val="none" w:sz="0" w:space="0" w:color="auto"/>
                <w:left w:val="none" w:sz="0" w:space="0" w:color="auto"/>
                <w:bottom w:val="none" w:sz="0" w:space="0" w:color="auto"/>
                <w:right w:val="none" w:sz="0" w:space="0" w:color="auto"/>
              </w:divBdr>
            </w:div>
            <w:div w:id="2029990352">
              <w:marLeft w:val="0"/>
              <w:marRight w:val="0"/>
              <w:marTop w:val="0"/>
              <w:marBottom w:val="0"/>
              <w:divBdr>
                <w:top w:val="none" w:sz="0" w:space="0" w:color="auto"/>
                <w:left w:val="none" w:sz="0" w:space="0" w:color="auto"/>
                <w:bottom w:val="none" w:sz="0" w:space="0" w:color="auto"/>
                <w:right w:val="none" w:sz="0" w:space="0" w:color="auto"/>
              </w:divBdr>
            </w:div>
            <w:div w:id="482160339">
              <w:marLeft w:val="0"/>
              <w:marRight w:val="0"/>
              <w:marTop w:val="0"/>
              <w:marBottom w:val="0"/>
              <w:divBdr>
                <w:top w:val="none" w:sz="0" w:space="0" w:color="auto"/>
                <w:left w:val="none" w:sz="0" w:space="0" w:color="auto"/>
                <w:bottom w:val="none" w:sz="0" w:space="0" w:color="auto"/>
                <w:right w:val="none" w:sz="0" w:space="0" w:color="auto"/>
              </w:divBdr>
            </w:div>
            <w:div w:id="1705330343">
              <w:marLeft w:val="0"/>
              <w:marRight w:val="0"/>
              <w:marTop w:val="0"/>
              <w:marBottom w:val="0"/>
              <w:divBdr>
                <w:top w:val="none" w:sz="0" w:space="0" w:color="auto"/>
                <w:left w:val="none" w:sz="0" w:space="0" w:color="auto"/>
                <w:bottom w:val="none" w:sz="0" w:space="0" w:color="auto"/>
                <w:right w:val="none" w:sz="0" w:space="0" w:color="auto"/>
              </w:divBdr>
            </w:div>
            <w:div w:id="194006033">
              <w:marLeft w:val="0"/>
              <w:marRight w:val="0"/>
              <w:marTop w:val="0"/>
              <w:marBottom w:val="0"/>
              <w:divBdr>
                <w:top w:val="none" w:sz="0" w:space="0" w:color="auto"/>
                <w:left w:val="none" w:sz="0" w:space="0" w:color="auto"/>
                <w:bottom w:val="none" w:sz="0" w:space="0" w:color="auto"/>
                <w:right w:val="none" w:sz="0" w:space="0" w:color="auto"/>
              </w:divBdr>
            </w:div>
            <w:div w:id="1279409187">
              <w:marLeft w:val="0"/>
              <w:marRight w:val="0"/>
              <w:marTop w:val="0"/>
              <w:marBottom w:val="0"/>
              <w:divBdr>
                <w:top w:val="none" w:sz="0" w:space="0" w:color="auto"/>
                <w:left w:val="none" w:sz="0" w:space="0" w:color="auto"/>
                <w:bottom w:val="none" w:sz="0" w:space="0" w:color="auto"/>
                <w:right w:val="none" w:sz="0" w:space="0" w:color="auto"/>
              </w:divBdr>
            </w:div>
            <w:div w:id="551238037">
              <w:marLeft w:val="0"/>
              <w:marRight w:val="0"/>
              <w:marTop w:val="0"/>
              <w:marBottom w:val="0"/>
              <w:divBdr>
                <w:top w:val="none" w:sz="0" w:space="0" w:color="auto"/>
                <w:left w:val="none" w:sz="0" w:space="0" w:color="auto"/>
                <w:bottom w:val="none" w:sz="0" w:space="0" w:color="auto"/>
                <w:right w:val="none" w:sz="0" w:space="0" w:color="auto"/>
              </w:divBdr>
            </w:div>
            <w:div w:id="713577535">
              <w:marLeft w:val="0"/>
              <w:marRight w:val="0"/>
              <w:marTop w:val="0"/>
              <w:marBottom w:val="0"/>
              <w:divBdr>
                <w:top w:val="none" w:sz="0" w:space="0" w:color="auto"/>
                <w:left w:val="none" w:sz="0" w:space="0" w:color="auto"/>
                <w:bottom w:val="none" w:sz="0" w:space="0" w:color="auto"/>
                <w:right w:val="none" w:sz="0" w:space="0" w:color="auto"/>
              </w:divBdr>
            </w:div>
            <w:div w:id="212157819">
              <w:marLeft w:val="0"/>
              <w:marRight w:val="0"/>
              <w:marTop w:val="0"/>
              <w:marBottom w:val="0"/>
              <w:divBdr>
                <w:top w:val="none" w:sz="0" w:space="0" w:color="auto"/>
                <w:left w:val="none" w:sz="0" w:space="0" w:color="auto"/>
                <w:bottom w:val="none" w:sz="0" w:space="0" w:color="auto"/>
                <w:right w:val="none" w:sz="0" w:space="0" w:color="auto"/>
              </w:divBdr>
            </w:div>
            <w:div w:id="580525479">
              <w:marLeft w:val="0"/>
              <w:marRight w:val="0"/>
              <w:marTop w:val="0"/>
              <w:marBottom w:val="0"/>
              <w:divBdr>
                <w:top w:val="none" w:sz="0" w:space="0" w:color="auto"/>
                <w:left w:val="none" w:sz="0" w:space="0" w:color="auto"/>
                <w:bottom w:val="none" w:sz="0" w:space="0" w:color="auto"/>
                <w:right w:val="none" w:sz="0" w:space="0" w:color="auto"/>
              </w:divBdr>
            </w:div>
            <w:div w:id="574437410">
              <w:marLeft w:val="0"/>
              <w:marRight w:val="0"/>
              <w:marTop w:val="0"/>
              <w:marBottom w:val="0"/>
              <w:divBdr>
                <w:top w:val="none" w:sz="0" w:space="0" w:color="auto"/>
                <w:left w:val="none" w:sz="0" w:space="0" w:color="auto"/>
                <w:bottom w:val="none" w:sz="0" w:space="0" w:color="auto"/>
                <w:right w:val="none" w:sz="0" w:space="0" w:color="auto"/>
              </w:divBdr>
            </w:div>
            <w:div w:id="421339447">
              <w:marLeft w:val="0"/>
              <w:marRight w:val="0"/>
              <w:marTop w:val="0"/>
              <w:marBottom w:val="0"/>
              <w:divBdr>
                <w:top w:val="none" w:sz="0" w:space="0" w:color="auto"/>
                <w:left w:val="none" w:sz="0" w:space="0" w:color="auto"/>
                <w:bottom w:val="none" w:sz="0" w:space="0" w:color="auto"/>
                <w:right w:val="none" w:sz="0" w:space="0" w:color="auto"/>
              </w:divBdr>
            </w:div>
            <w:div w:id="1450515894">
              <w:marLeft w:val="0"/>
              <w:marRight w:val="0"/>
              <w:marTop w:val="0"/>
              <w:marBottom w:val="0"/>
              <w:divBdr>
                <w:top w:val="none" w:sz="0" w:space="0" w:color="auto"/>
                <w:left w:val="none" w:sz="0" w:space="0" w:color="auto"/>
                <w:bottom w:val="none" w:sz="0" w:space="0" w:color="auto"/>
                <w:right w:val="none" w:sz="0" w:space="0" w:color="auto"/>
              </w:divBdr>
            </w:div>
            <w:div w:id="1313287768">
              <w:marLeft w:val="0"/>
              <w:marRight w:val="0"/>
              <w:marTop w:val="0"/>
              <w:marBottom w:val="0"/>
              <w:divBdr>
                <w:top w:val="none" w:sz="0" w:space="0" w:color="auto"/>
                <w:left w:val="none" w:sz="0" w:space="0" w:color="auto"/>
                <w:bottom w:val="none" w:sz="0" w:space="0" w:color="auto"/>
                <w:right w:val="none" w:sz="0" w:space="0" w:color="auto"/>
              </w:divBdr>
            </w:div>
            <w:div w:id="224415556">
              <w:marLeft w:val="0"/>
              <w:marRight w:val="0"/>
              <w:marTop w:val="0"/>
              <w:marBottom w:val="0"/>
              <w:divBdr>
                <w:top w:val="none" w:sz="0" w:space="0" w:color="auto"/>
                <w:left w:val="none" w:sz="0" w:space="0" w:color="auto"/>
                <w:bottom w:val="none" w:sz="0" w:space="0" w:color="auto"/>
                <w:right w:val="none" w:sz="0" w:space="0" w:color="auto"/>
              </w:divBdr>
            </w:div>
            <w:div w:id="104347145">
              <w:marLeft w:val="0"/>
              <w:marRight w:val="0"/>
              <w:marTop w:val="0"/>
              <w:marBottom w:val="0"/>
              <w:divBdr>
                <w:top w:val="none" w:sz="0" w:space="0" w:color="auto"/>
                <w:left w:val="none" w:sz="0" w:space="0" w:color="auto"/>
                <w:bottom w:val="none" w:sz="0" w:space="0" w:color="auto"/>
                <w:right w:val="none" w:sz="0" w:space="0" w:color="auto"/>
              </w:divBdr>
            </w:div>
            <w:div w:id="48042322">
              <w:marLeft w:val="0"/>
              <w:marRight w:val="0"/>
              <w:marTop w:val="0"/>
              <w:marBottom w:val="0"/>
              <w:divBdr>
                <w:top w:val="none" w:sz="0" w:space="0" w:color="auto"/>
                <w:left w:val="none" w:sz="0" w:space="0" w:color="auto"/>
                <w:bottom w:val="none" w:sz="0" w:space="0" w:color="auto"/>
                <w:right w:val="none" w:sz="0" w:space="0" w:color="auto"/>
              </w:divBdr>
            </w:div>
            <w:div w:id="2142534915">
              <w:marLeft w:val="0"/>
              <w:marRight w:val="0"/>
              <w:marTop w:val="0"/>
              <w:marBottom w:val="0"/>
              <w:divBdr>
                <w:top w:val="none" w:sz="0" w:space="0" w:color="auto"/>
                <w:left w:val="none" w:sz="0" w:space="0" w:color="auto"/>
                <w:bottom w:val="none" w:sz="0" w:space="0" w:color="auto"/>
                <w:right w:val="none" w:sz="0" w:space="0" w:color="auto"/>
              </w:divBdr>
            </w:div>
            <w:div w:id="249631175">
              <w:marLeft w:val="0"/>
              <w:marRight w:val="0"/>
              <w:marTop w:val="0"/>
              <w:marBottom w:val="0"/>
              <w:divBdr>
                <w:top w:val="none" w:sz="0" w:space="0" w:color="auto"/>
                <w:left w:val="none" w:sz="0" w:space="0" w:color="auto"/>
                <w:bottom w:val="none" w:sz="0" w:space="0" w:color="auto"/>
                <w:right w:val="none" w:sz="0" w:space="0" w:color="auto"/>
              </w:divBdr>
            </w:div>
            <w:div w:id="374738066">
              <w:marLeft w:val="0"/>
              <w:marRight w:val="0"/>
              <w:marTop w:val="0"/>
              <w:marBottom w:val="0"/>
              <w:divBdr>
                <w:top w:val="none" w:sz="0" w:space="0" w:color="auto"/>
                <w:left w:val="none" w:sz="0" w:space="0" w:color="auto"/>
                <w:bottom w:val="none" w:sz="0" w:space="0" w:color="auto"/>
                <w:right w:val="none" w:sz="0" w:space="0" w:color="auto"/>
              </w:divBdr>
            </w:div>
            <w:div w:id="1398549555">
              <w:marLeft w:val="0"/>
              <w:marRight w:val="0"/>
              <w:marTop w:val="0"/>
              <w:marBottom w:val="0"/>
              <w:divBdr>
                <w:top w:val="none" w:sz="0" w:space="0" w:color="auto"/>
                <w:left w:val="none" w:sz="0" w:space="0" w:color="auto"/>
                <w:bottom w:val="none" w:sz="0" w:space="0" w:color="auto"/>
                <w:right w:val="none" w:sz="0" w:space="0" w:color="auto"/>
              </w:divBdr>
            </w:div>
            <w:div w:id="1125539850">
              <w:marLeft w:val="0"/>
              <w:marRight w:val="0"/>
              <w:marTop w:val="0"/>
              <w:marBottom w:val="0"/>
              <w:divBdr>
                <w:top w:val="none" w:sz="0" w:space="0" w:color="auto"/>
                <w:left w:val="none" w:sz="0" w:space="0" w:color="auto"/>
                <w:bottom w:val="none" w:sz="0" w:space="0" w:color="auto"/>
                <w:right w:val="none" w:sz="0" w:space="0" w:color="auto"/>
              </w:divBdr>
            </w:div>
            <w:div w:id="133062910">
              <w:marLeft w:val="0"/>
              <w:marRight w:val="0"/>
              <w:marTop w:val="0"/>
              <w:marBottom w:val="0"/>
              <w:divBdr>
                <w:top w:val="none" w:sz="0" w:space="0" w:color="auto"/>
                <w:left w:val="none" w:sz="0" w:space="0" w:color="auto"/>
                <w:bottom w:val="none" w:sz="0" w:space="0" w:color="auto"/>
                <w:right w:val="none" w:sz="0" w:space="0" w:color="auto"/>
              </w:divBdr>
            </w:div>
            <w:div w:id="445002541">
              <w:marLeft w:val="0"/>
              <w:marRight w:val="0"/>
              <w:marTop w:val="0"/>
              <w:marBottom w:val="0"/>
              <w:divBdr>
                <w:top w:val="none" w:sz="0" w:space="0" w:color="auto"/>
                <w:left w:val="none" w:sz="0" w:space="0" w:color="auto"/>
                <w:bottom w:val="none" w:sz="0" w:space="0" w:color="auto"/>
                <w:right w:val="none" w:sz="0" w:space="0" w:color="auto"/>
              </w:divBdr>
            </w:div>
            <w:div w:id="1684938801">
              <w:marLeft w:val="0"/>
              <w:marRight w:val="0"/>
              <w:marTop w:val="0"/>
              <w:marBottom w:val="0"/>
              <w:divBdr>
                <w:top w:val="none" w:sz="0" w:space="0" w:color="auto"/>
                <w:left w:val="none" w:sz="0" w:space="0" w:color="auto"/>
                <w:bottom w:val="none" w:sz="0" w:space="0" w:color="auto"/>
                <w:right w:val="none" w:sz="0" w:space="0" w:color="auto"/>
              </w:divBdr>
            </w:div>
            <w:div w:id="231425325">
              <w:marLeft w:val="0"/>
              <w:marRight w:val="0"/>
              <w:marTop w:val="0"/>
              <w:marBottom w:val="0"/>
              <w:divBdr>
                <w:top w:val="none" w:sz="0" w:space="0" w:color="auto"/>
                <w:left w:val="none" w:sz="0" w:space="0" w:color="auto"/>
                <w:bottom w:val="none" w:sz="0" w:space="0" w:color="auto"/>
                <w:right w:val="none" w:sz="0" w:space="0" w:color="auto"/>
              </w:divBdr>
            </w:div>
            <w:div w:id="1887835422">
              <w:marLeft w:val="0"/>
              <w:marRight w:val="0"/>
              <w:marTop w:val="0"/>
              <w:marBottom w:val="0"/>
              <w:divBdr>
                <w:top w:val="none" w:sz="0" w:space="0" w:color="auto"/>
                <w:left w:val="none" w:sz="0" w:space="0" w:color="auto"/>
                <w:bottom w:val="none" w:sz="0" w:space="0" w:color="auto"/>
                <w:right w:val="none" w:sz="0" w:space="0" w:color="auto"/>
              </w:divBdr>
            </w:div>
            <w:div w:id="490482761">
              <w:marLeft w:val="0"/>
              <w:marRight w:val="0"/>
              <w:marTop w:val="0"/>
              <w:marBottom w:val="0"/>
              <w:divBdr>
                <w:top w:val="none" w:sz="0" w:space="0" w:color="auto"/>
                <w:left w:val="none" w:sz="0" w:space="0" w:color="auto"/>
                <w:bottom w:val="none" w:sz="0" w:space="0" w:color="auto"/>
                <w:right w:val="none" w:sz="0" w:space="0" w:color="auto"/>
              </w:divBdr>
            </w:div>
            <w:div w:id="2139031806">
              <w:marLeft w:val="0"/>
              <w:marRight w:val="0"/>
              <w:marTop w:val="0"/>
              <w:marBottom w:val="0"/>
              <w:divBdr>
                <w:top w:val="none" w:sz="0" w:space="0" w:color="auto"/>
                <w:left w:val="none" w:sz="0" w:space="0" w:color="auto"/>
                <w:bottom w:val="none" w:sz="0" w:space="0" w:color="auto"/>
                <w:right w:val="none" w:sz="0" w:space="0" w:color="auto"/>
              </w:divBdr>
            </w:div>
            <w:div w:id="317467251">
              <w:marLeft w:val="0"/>
              <w:marRight w:val="0"/>
              <w:marTop w:val="0"/>
              <w:marBottom w:val="0"/>
              <w:divBdr>
                <w:top w:val="none" w:sz="0" w:space="0" w:color="auto"/>
                <w:left w:val="none" w:sz="0" w:space="0" w:color="auto"/>
                <w:bottom w:val="none" w:sz="0" w:space="0" w:color="auto"/>
                <w:right w:val="none" w:sz="0" w:space="0" w:color="auto"/>
              </w:divBdr>
            </w:div>
            <w:div w:id="484665896">
              <w:marLeft w:val="0"/>
              <w:marRight w:val="0"/>
              <w:marTop w:val="0"/>
              <w:marBottom w:val="0"/>
              <w:divBdr>
                <w:top w:val="none" w:sz="0" w:space="0" w:color="auto"/>
                <w:left w:val="none" w:sz="0" w:space="0" w:color="auto"/>
                <w:bottom w:val="none" w:sz="0" w:space="0" w:color="auto"/>
                <w:right w:val="none" w:sz="0" w:space="0" w:color="auto"/>
              </w:divBdr>
            </w:div>
            <w:div w:id="575476063">
              <w:marLeft w:val="0"/>
              <w:marRight w:val="0"/>
              <w:marTop w:val="0"/>
              <w:marBottom w:val="0"/>
              <w:divBdr>
                <w:top w:val="none" w:sz="0" w:space="0" w:color="auto"/>
                <w:left w:val="none" w:sz="0" w:space="0" w:color="auto"/>
                <w:bottom w:val="none" w:sz="0" w:space="0" w:color="auto"/>
                <w:right w:val="none" w:sz="0" w:space="0" w:color="auto"/>
              </w:divBdr>
            </w:div>
            <w:div w:id="125121199">
              <w:marLeft w:val="0"/>
              <w:marRight w:val="0"/>
              <w:marTop w:val="0"/>
              <w:marBottom w:val="0"/>
              <w:divBdr>
                <w:top w:val="none" w:sz="0" w:space="0" w:color="auto"/>
                <w:left w:val="none" w:sz="0" w:space="0" w:color="auto"/>
                <w:bottom w:val="none" w:sz="0" w:space="0" w:color="auto"/>
                <w:right w:val="none" w:sz="0" w:space="0" w:color="auto"/>
              </w:divBdr>
            </w:div>
            <w:div w:id="115024854">
              <w:marLeft w:val="0"/>
              <w:marRight w:val="0"/>
              <w:marTop w:val="0"/>
              <w:marBottom w:val="0"/>
              <w:divBdr>
                <w:top w:val="none" w:sz="0" w:space="0" w:color="auto"/>
                <w:left w:val="none" w:sz="0" w:space="0" w:color="auto"/>
                <w:bottom w:val="none" w:sz="0" w:space="0" w:color="auto"/>
                <w:right w:val="none" w:sz="0" w:space="0" w:color="auto"/>
              </w:divBdr>
            </w:div>
            <w:div w:id="1690713402">
              <w:marLeft w:val="0"/>
              <w:marRight w:val="0"/>
              <w:marTop w:val="0"/>
              <w:marBottom w:val="0"/>
              <w:divBdr>
                <w:top w:val="none" w:sz="0" w:space="0" w:color="auto"/>
                <w:left w:val="none" w:sz="0" w:space="0" w:color="auto"/>
                <w:bottom w:val="none" w:sz="0" w:space="0" w:color="auto"/>
                <w:right w:val="none" w:sz="0" w:space="0" w:color="auto"/>
              </w:divBdr>
            </w:div>
            <w:div w:id="2027516456">
              <w:marLeft w:val="0"/>
              <w:marRight w:val="0"/>
              <w:marTop w:val="0"/>
              <w:marBottom w:val="0"/>
              <w:divBdr>
                <w:top w:val="none" w:sz="0" w:space="0" w:color="auto"/>
                <w:left w:val="none" w:sz="0" w:space="0" w:color="auto"/>
                <w:bottom w:val="none" w:sz="0" w:space="0" w:color="auto"/>
                <w:right w:val="none" w:sz="0" w:space="0" w:color="auto"/>
              </w:divBdr>
            </w:div>
            <w:div w:id="312098639">
              <w:marLeft w:val="0"/>
              <w:marRight w:val="0"/>
              <w:marTop w:val="0"/>
              <w:marBottom w:val="0"/>
              <w:divBdr>
                <w:top w:val="none" w:sz="0" w:space="0" w:color="auto"/>
                <w:left w:val="none" w:sz="0" w:space="0" w:color="auto"/>
                <w:bottom w:val="none" w:sz="0" w:space="0" w:color="auto"/>
                <w:right w:val="none" w:sz="0" w:space="0" w:color="auto"/>
              </w:divBdr>
            </w:div>
            <w:div w:id="1664511216">
              <w:marLeft w:val="0"/>
              <w:marRight w:val="0"/>
              <w:marTop w:val="0"/>
              <w:marBottom w:val="0"/>
              <w:divBdr>
                <w:top w:val="none" w:sz="0" w:space="0" w:color="auto"/>
                <w:left w:val="none" w:sz="0" w:space="0" w:color="auto"/>
                <w:bottom w:val="none" w:sz="0" w:space="0" w:color="auto"/>
                <w:right w:val="none" w:sz="0" w:space="0" w:color="auto"/>
              </w:divBdr>
            </w:div>
            <w:div w:id="1683699856">
              <w:marLeft w:val="0"/>
              <w:marRight w:val="0"/>
              <w:marTop w:val="0"/>
              <w:marBottom w:val="0"/>
              <w:divBdr>
                <w:top w:val="none" w:sz="0" w:space="0" w:color="auto"/>
                <w:left w:val="none" w:sz="0" w:space="0" w:color="auto"/>
                <w:bottom w:val="none" w:sz="0" w:space="0" w:color="auto"/>
                <w:right w:val="none" w:sz="0" w:space="0" w:color="auto"/>
              </w:divBdr>
            </w:div>
            <w:div w:id="2060156520">
              <w:marLeft w:val="0"/>
              <w:marRight w:val="0"/>
              <w:marTop w:val="0"/>
              <w:marBottom w:val="0"/>
              <w:divBdr>
                <w:top w:val="none" w:sz="0" w:space="0" w:color="auto"/>
                <w:left w:val="none" w:sz="0" w:space="0" w:color="auto"/>
                <w:bottom w:val="none" w:sz="0" w:space="0" w:color="auto"/>
                <w:right w:val="none" w:sz="0" w:space="0" w:color="auto"/>
              </w:divBdr>
            </w:div>
            <w:div w:id="38436291">
              <w:marLeft w:val="0"/>
              <w:marRight w:val="0"/>
              <w:marTop w:val="0"/>
              <w:marBottom w:val="0"/>
              <w:divBdr>
                <w:top w:val="none" w:sz="0" w:space="0" w:color="auto"/>
                <w:left w:val="none" w:sz="0" w:space="0" w:color="auto"/>
                <w:bottom w:val="none" w:sz="0" w:space="0" w:color="auto"/>
                <w:right w:val="none" w:sz="0" w:space="0" w:color="auto"/>
              </w:divBdr>
            </w:div>
            <w:div w:id="1161043731">
              <w:marLeft w:val="0"/>
              <w:marRight w:val="0"/>
              <w:marTop w:val="0"/>
              <w:marBottom w:val="0"/>
              <w:divBdr>
                <w:top w:val="none" w:sz="0" w:space="0" w:color="auto"/>
                <w:left w:val="none" w:sz="0" w:space="0" w:color="auto"/>
                <w:bottom w:val="none" w:sz="0" w:space="0" w:color="auto"/>
                <w:right w:val="none" w:sz="0" w:space="0" w:color="auto"/>
              </w:divBdr>
            </w:div>
            <w:div w:id="828248302">
              <w:marLeft w:val="0"/>
              <w:marRight w:val="0"/>
              <w:marTop w:val="0"/>
              <w:marBottom w:val="0"/>
              <w:divBdr>
                <w:top w:val="none" w:sz="0" w:space="0" w:color="auto"/>
                <w:left w:val="none" w:sz="0" w:space="0" w:color="auto"/>
                <w:bottom w:val="none" w:sz="0" w:space="0" w:color="auto"/>
                <w:right w:val="none" w:sz="0" w:space="0" w:color="auto"/>
              </w:divBdr>
            </w:div>
            <w:div w:id="404957357">
              <w:marLeft w:val="0"/>
              <w:marRight w:val="0"/>
              <w:marTop w:val="0"/>
              <w:marBottom w:val="0"/>
              <w:divBdr>
                <w:top w:val="none" w:sz="0" w:space="0" w:color="auto"/>
                <w:left w:val="none" w:sz="0" w:space="0" w:color="auto"/>
                <w:bottom w:val="none" w:sz="0" w:space="0" w:color="auto"/>
                <w:right w:val="none" w:sz="0" w:space="0" w:color="auto"/>
              </w:divBdr>
            </w:div>
            <w:div w:id="1782964">
              <w:marLeft w:val="0"/>
              <w:marRight w:val="0"/>
              <w:marTop w:val="0"/>
              <w:marBottom w:val="0"/>
              <w:divBdr>
                <w:top w:val="none" w:sz="0" w:space="0" w:color="auto"/>
                <w:left w:val="none" w:sz="0" w:space="0" w:color="auto"/>
                <w:bottom w:val="none" w:sz="0" w:space="0" w:color="auto"/>
                <w:right w:val="none" w:sz="0" w:space="0" w:color="auto"/>
              </w:divBdr>
            </w:div>
            <w:div w:id="1900944324">
              <w:marLeft w:val="0"/>
              <w:marRight w:val="0"/>
              <w:marTop w:val="0"/>
              <w:marBottom w:val="0"/>
              <w:divBdr>
                <w:top w:val="none" w:sz="0" w:space="0" w:color="auto"/>
                <w:left w:val="none" w:sz="0" w:space="0" w:color="auto"/>
                <w:bottom w:val="none" w:sz="0" w:space="0" w:color="auto"/>
                <w:right w:val="none" w:sz="0" w:space="0" w:color="auto"/>
              </w:divBdr>
            </w:div>
            <w:div w:id="846821394">
              <w:marLeft w:val="0"/>
              <w:marRight w:val="0"/>
              <w:marTop w:val="0"/>
              <w:marBottom w:val="0"/>
              <w:divBdr>
                <w:top w:val="none" w:sz="0" w:space="0" w:color="auto"/>
                <w:left w:val="none" w:sz="0" w:space="0" w:color="auto"/>
                <w:bottom w:val="none" w:sz="0" w:space="0" w:color="auto"/>
                <w:right w:val="none" w:sz="0" w:space="0" w:color="auto"/>
              </w:divBdr>
            </w:div>
            <w:div w:id="103813738">
              <w:marLeft w:val="0"/>
              <w:marRight w:val="0"/>
              <w:marTop w:val="0"/>
              <w:marBottom w:val="0"/>
              <w:divBdr>
                <w:top w:val="none" w:sz="0" w:space="0" w:color="auto"/>
                <w:left w:val="none" w:sz="0" w:space="0" w:color="auto"/>
                <w:bottom w:val="none" w:sz="0" w:space="0" w:color="auto"/>
                <w:right w:val="none" w:sz="0" w:space="0" w:color="auto"/>
              </w:divBdr>
            </w:div>
            <w:div w:id="34042001">
              <w:marLeft w:val="0"/>
              <w:marRight w:val="0"/>
              <w:marTop w:val="0"/>
              <w:marBottom w:val="0"/>
              <w:divBdr>
                <w:top w:val="none" w:sz="0" w:space="0" w:color="auto"/>
                <w:left w:val="none" w:sz="0" w:space="0" w:color="auto"/>
                <w:bottom w:val="none" w:sz="0" w:space="0" w:color="auto"/>
                <w:right w:val="none" w:sz="0" w:space="0" w:color="auto"/>
              </w:divBdr>
            </w:div>
            <w:div w:id="626081996">
              <w:marLeft w:val="0"/>
              <w:marRight w:val="0"/>
              <w:marTop w:val="0"/>
              <w:marBottom w:val="0"/>
              <w:divBdr>
                <w:top w:val="none" w:sz="0" w:space="0" w:color="auto"/>
                <w:left w:val="none" w:sz="0" w:space="0" w:color="auto"/>
                <w:bottom w:val="none" w:sz="0" w:space="0" w:color="auto"/>
                <w:right w:val="none" w:sz="0" w:space="0" w:color="auto"/>
              </w:divBdr>
            </w:div>
            <w:div w:id="2104640100">
              <w:marLeft w:val="0"/>
              <w:marRight w:val="0"/>
              <w:marTop w:val="0"/>
              <w:marBottom w:val="0"/>
              <w:divBdr>
                <w:top w:val="none" w:sz="0" w:space="0" w:color="auto"/>
                <w:left w:val="none" w:sz="0" w:space="0" w:color="auto"/>
                <w:bottom w:val="none" w:sz="0" w:space="0" w:color="auto"/>
                <w:right w:val="none" w:sz="0" w:space="0" w:color="auto"/>
              </w:divBdr>
            </w:div>
            <w:div w:id="273633642">
              <w:marLeft w:val="0"/>
              <w:marRight w:val="0"/>
              <w:marTop w:val="0"/>
              <w:marBottom w:val="0"/>
              <w:divBdr>
                <w:top w:val="none" w:sz="0" w:space="0" w:color="auto"/>
                <w:left w:val="none" w:sz="0" w:space="0" w:color="auto"/>
                <w:bottom w:val="none" w:sz="0" w:space="0" w:color="auto"/>
                <w:right w:val="none" w:sz="0" w:space="0" w:color="auto"/>
              </w:divBdr>
            </w:div>
            <w:div w:id="2000579187">
              <w:marLeft w:val="0"/>
              <w:marRight w:val="0"/>
              <w:marTop w:val="0"/>
              <w:marBottom w:val="0"/>
              <w:divBdr>
                <w:top w:val="none" w:sz="0" w:space="0" w:color="auto"/>
                <w:left w:val="none" w:sz="0" w:space="0" w:color="auto"/>
                <w:bottom w:val="none" w:sz="0" w:space="0" w:color="auto"/>
                <w:right w:val="none" w:sz="0" w:space="0" w:color="auto"/>
              </w:divBdr>
            </w:div>
            <w:div w:id="1639797634">
              <w:marLeft w:val="0"/>
              <w:marRight w:val="0"/>
              <w:marTop w:val="0"/>
              <w:marBottom w:val="0"/>
              <w:divBdr>
                <w:top w:val="none" w:sz="0" w:space="0" w:color="auto"/>
                <w:left w:val="none" w:sz="0" w:space="0" w:color="auto"/>
                <w:bottom w:val="none" w:sz="0" w:space="0" w:color="auto"/>
                <w:right w:val="none" w:sz="0" w:space="0" w:color="auto"/>
              </w:divBdr>
            </w:div>
            <w:div w:id="887767719">
              <w:marLeft w:val="0"/>
              <w:marRight w:val="0"/>
              <w:marTop w:val="0"/>
              <w:marBottom w:val="0"/>
              <w:divBdr>
                <w:top w:val="none" w:sz="0" w:space="0" w:color="auto"/>
                <w:left w:val="none" w:sz="0" w:space="0" w:color="auto"/>
                <w:bottom w:val="none" w:sz="0" w:space="0" w:color="auto"/>
                <w:right w:val="none" w:sz="0" w:space="0" w:color="auto"/>
              </w:divBdr>
            </w:div>
            <w:div w:id="749816015">
              <w:marLeft w:val="0"/>
              <w:marRight w:val="0"/>
              <w:marTop w:val="0"/>
              <w:marBottom w:val="0"/>
              <w:divBdr>
                <w:top w:val="none" w:sz="0" w:space="0" w:color="auto"/>
                <w:left w:val="none" w:sz="0" w:space="0" w:color="auto"/>
                <w:bottom w:val="none" w:sz="0" w:space="0" w:color="auto"/>
                <w:right w:val="none" w:sz="0" w:space="0" w:color="auto"/>
              </w:divBdr>
            </w:div>
            <w:div w:id="1024281506">
              <w:marLeft w:val="0"/>
              <w:marRight w:val="0"/>
              <w:marTop w:val="0"/>
              <w:marBottom w:val="0"/>
              <w:divBdr>
                <w:top w:val="none" w:sz="0" w:space="0" w:color="auto"/>
                <w:left w:val="none" w:sz="0" w:space="0" w:color="auto"/>
                <w:bottom w:val="none" w:sz="0" w:space="0" w:color="auto"/>
                <w:right w:val="none" w:sz="0" w:space="0" w:color="auto"/>
              </w:divBdr>
            </w:div>
            <w:div w:id="779109004">
              <w:marLeft w:val="0"/>
              <w:marRight w:val="0"/>
              <w:marTop w:val="0"/>
              <w:marBottom w:val="0"/>
              <w:divBdr>
                <w:top w:val="none" w:sz="0" w:space="0" w:color="auto"/>
                <w:left w:val="none" w:sz="0" w:space="0" w:color="auto"/>
                <w:bottom w:val="none" w:sz="0" w:space="0" w:color="auto"/>
                <w:right w:val="none" w:sz="0" w:space="0" w:color="auto"/>
              </w:divBdr>
            </w:div>
            <w:div w:id="397629689">
              <w:marLeft w:val="0"/>
              <w:marRight w:val="0"/>
              <w:marTop w:val="0"/>
              <w:marBottom w:val="0"/>
              <w:divBdr>
                <w:top w:val="none" w:sz="0" w:space="0" w:color="auto"/>
                <w:left w:val="none" w:sz="0" w:space="0" w:color="auto"/>
                <w:bottom w:val="none" w:sz="0" w:space="0" w:color="auto"/>
                <w:right w:val="none" w:sz="0" w:space="0" w:color="auto"/>
              </w:divBdr>
            </w:div>
            <w:div w:id="1677876718">
              <w:marLeft w:val="0"/>
              <w:marRight w:val="0"/>
              <w:marTop w:val="0"/>
              <w:marBottom w:val="0"/>
              <w:divBdr>
                <w:top w:val="none" w:sz="0" w:space="0" w:color="auto"/>
                <w:left w:val="none" w:sz="0" w:space="0" w:color="auto"/>
                <w:bottom w:val="none" w:sz="0" w:space="0" w:color="auto"/>
                <w:right w:val="none" w:sz="0" w:space="0" w:color="auto"/>
              </w:divBdr>
            </w:div>
            <w:div w:id="661012150">
              <w:marLeft w:val="0"/>
              <w:marRight w:val="0"/>
              <w:marTop w:val="0"/>
              <w:marBottom w:val="0"/>
              <w:divBdr>
                <w:top w:val="none" w:sz="0" w:space="0" w:color="auto"/>
                <w:left w:val="none" w:sz="0" w:space="0" w:color="auto"/>
                <w:bottom w:val="none" w:sz="0" w:space="0" w:color="auto"/>
                <w:right w:val="none" w:sz="0" w:space="0" w:color="auto"/>
              </w:divBdr>
            </w:div>
            <w:div w:id="199139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3388">
      <w:bodyDiv w:val="1"/>
      <w:marLeft w:val="0"/>
      <w:marRight w:val="0"/>
      <w:marTop w:val="0"/>
      <w:marBottom w:val="0"/>
      <w:divBdr>
        <w:top w:val="none" w:sz="0" w:space="0" w:color="auto"/>
        <w:left w:val="none" w:sz="0" w:space="0" w:color="auto"/>
        <w:bottom w:val="none" w:sz="0" w:space="0" w:color="auto"/>
        <w:right w:val="none" w:sz="0" w:space="0" w:color="auto"/>
      </w:divBdr>
      <w:divsChild>
        <w:div w:id="1212116464">
          <w:marLeft w:val="0"/>
          <w:marRight w:val="0"/>
          <w:marTop w:val="0"/>
          <w:marBottom w:val="0"/>
          <w:divBdr>
            <w:top w:val="none" w:sz="0" w:space="0" w:color="auto"/>
            <w:left w:val="none" w:sz="0" w:space="0" w:color="auto"/>
            <w:bottom w:val="none" w:sz="0" w:space="0" w:color="auto"/>
            <w:right w:val="none" w:sz="0" w:space="0" w:color="auto"/>
          </w:divBdr>
          <w:divsChild>
            <w:div w:id="191118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57166">
      <w:bodyDiv w:val="1"/>
      <w:marLeft w:val="0"/>
      <w:marRight w:val="0"/>
      <w:marTop w:val="0"/>
      <w:marBottom w:val="0"/>
      <w:divBdr>
        <w:top w:val="none" w:sz="0" w:space="0" w:color="auto"/>
        <w:left w:val="none" w:sz="0" w:space="0" w:color="auto"/>
        <w:bottom w:val="none" w:sz="0" w:space="0" w:color="auto"/>
        <w:right w:val="none" w:sz="0" w:space="0" w:color="auto"/>
      </w:divBdr>
      <w:divsChild>
        <w:div w:id="65222745">
          <w:marLeft w:val="0"/>
          <w:marRight w:val="0"/>
          <w:marTop w:val="0"/>
          <w:marBottom w:val="0"/>
          <w:divBdr>
            <w:top w:val="none" w:sz="0" w:space="0" w:color="auto"/>
            <w:left w:val="none" w:sz="0" w:space="0" w:color="auto"/>
            <w:bottom w:val="none" w:sz="0" w:space="0" w:color="auto"/>
            <w:right w:val="none" w:sz="0" w:space="0" w:color="auto"/>
          </w:divBdr>
          <w:divsChild>
            <w:div w:id="121242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2526">
      <w:bodyDiv w:val="1"/>
      <w:marLeft w:val="0"/>
      <w:marRight w:val="0"/>
      <w:marTop w:val="0"/>
      <w:marBottom w:val="0"/>
      <w:divBdr>
        <w:top w:val="none" w:sz="0" w:space="0" w:color="auto"/>
        <w:left w:val="none" w:sz="0" w:space="0" w:color="auto"/>
        <w:bottom w:val="none" w:sz="0" w:space="0" w:color="auto"/>
        <w:right w:val="none" w:sz="0" w:space="0" w:color="auto"/>
      </w:divBdr>
      <w:divsChild>
        <w:div w:id="1597985016">
          <w:marLeft w:val="0"/>
          <w:marRight w:val="0"/>
          <w:marTop w:val="0"/>
          <w:marBottom w:val="0"/>
          <w:divBdr>
            <w:top w:val="none" w:sz="0" w:space="0" w:color="auto"/>
            <w:left w:val="none" w:sz="0" w:space="0" w:color="auto"/>
            <w:bottom w:val="none" w:sz="0" w:space="0" w:color="auto"/>
            <w:right w:val="none" w:sz="0" w:space="0" w:color="auto"/>
          </w:divBdr>
          <w:divsChild>
            <w:div w:id="8679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5960">
      <w:bodyDiv w:val="1"/>
      <w:marLeft w:val="0"/>
      <w:marRight w:val="0"/>
      <w:marTop w:val="0"/>
      <w:marBottom w:val="0"/>
      <w:divBdr>
        <w:top w:val="none" w:sz="0" w:space="0" w:color="auto"/>
        <w:left w:val="none" w:sz="0" w:space="0" w:color="auto"/>
        <w:bottom w:val="none" w:sz="0" w:space="0" w:color="auto"/>
        <w:right w:val="none" w:sz="0" w:space="0" w:color="auto"/>
      </w:divBdr>
      <w:divsChild>
        <w:div w:id="1260603499">
          <w:marLeft w:val="0"/>
          <w:marRight w:val="0"/>
          <w:marTop w:val="0"/>
          <w:marBottom w:val="0"/>
          <w:divBdr>
            <w:top w:val="none" w:sz="0" w:space="0" w:color="auto"/>
            <w:left w:val="none" w:sz="0" w:space="0" w:color="auto"/>
            <w:bottom w:val="none" w:sz="0" w:space="0" w:color="auto"/>
            <w:right w:val="none" w:sz="0" w:space="0" w:color="auto"/>
          </w:divBdr>
          <w:divsChild>
            <w:div w:id="1701205691">
              <w:marLeft w:val="0"/>
              <w:marRight w:val="0"/>
              <w:marTop w:val="0"/>
              <w:marBottom w:val="0"/>
              <w:divBdr>
                <w:top w:val="none" w:sz="0" w:space="0" w:color="auto"/>
                <w:left w:val="none" w:sz="0" w:space="0" w:color="auto"/>
                <w:bottom w:val="none" w:sz="0" w:space="0" w:color="auto"/>
                <w:right w:val="none" w:sz="0" w:space="0" w:color="auto"/>
              </w:divBdr>
            </w:div>
            <w:div w:id="1787310870">
              <w:marLeft w:val="0"/>
              <w:marRight w:val="0"/>
              <w:marTop w:val="0"/>
              <w:marBottom w:val="0"/>
              <w:divBdr>
                <w:top w:val="none" w:sz="0" w:space="0" w:color="auto"/>
                <w:left w:val="none" w:sz="0" w:space="0" w:color="auto"/>
                <w:bottom w:val="none" w:sz="0" w:space="0" w:color="auto"/>
                <w:right w:val="none" w:sz="0" w:space="0" w:color="auto"/>
              </w:divBdr>
            </w:div>
            <w:div w:id="1735393682">
              <w:marLeft w:val="0"/>
              <w:marRight w:val="0"/>
              <w:marTop w:val="0"/>
              <w:marBottom w:val="0"/>
              <w:divBdr>
                <w:top w:val="none" w:sz="0" w:space="0" w:color="auto"/>
                <w:left w:val="none" w:sz="0" w:space="0" w:color="auto"/>
                <w:bottom w:val="none" w:sz="0" w:space="0" w:color="auto"/>
                <w:right w:val="none" w:sz="0" w:space="0" w:color="auto"/>
              </w:divBdr>
            </w:div>
            <w:div w:id="1082141147">
              <w:marLeft w:val="0"/>
              <w:marRight w:val="0"/>
              <w:marTop w:val="0"/>
              <w:marBottom w:val="0"/>
              <w:divBdr>
                <w:top w:val="none" w:sz="0" w:space="0" w:color="auto"/>
                <w:left w:val="none" w:sz="0" w:space="0" w:color="auto"/>
                <w:bottom w:val="none" w:sz="0" w:space="0" w:color="auto"/>
                <w:right w:val="none" w:sz="0" w:space="0" w:color="auto"/>
              </w:divBdr>
            </w:div>
            <w:div w:id="9991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5179">
      <w:bodyDiv w:val="1"/>
      <w:marLeft w:val="0"/>
      <w:marRight w:val="0"/>
      <w:marTop w:val="0"/>
      <w:marBottom w:val="0"/>
      <w:divBdr>
        <w:top w:val="none" w:sz="0" w:space="0" w:color="auto"/>
        <w:left w:val="none" w:sz="0" w:space="0" w:color="auto"/>
        <w:bottom w:val="none" w:sz="0" w:space="0" w:color="auto"/>
        <w:right w:val="none" w:sz="0" w:space="0" w:color="auto"/>
      </w:divBdr>
    </w:div>
    <w:div w:id="1228876850">
      <w:bodyDiv w:val="1"/>
      <w:marLeft w:val="0"/>
      <w:marRight w:val="0"/>
      <w:marTop w:val="0"/>
      <w:marBottom w:val="0"/>
      <w:divBdr>
        <w:top w:val="none" w:sz="0" w:space="0" w:color="auto"/>
        <w:left w:val="none" w:sz="0" w:space="0" w:color="auto"/>
        <w:bottom w:val="none" w:sz="0" w:space="0" w:color="auto"/>
        <w:right w:val="none" w:sz="0" w:space="0" w:color="auto"/>
      </w:divBdr>
      <w:divsChild>
        <w:div w:id="1700625565">
          <w:marLeft w:val="0"/>
          <w:marRight w:val="0"/>
          <w:marTop w:val="0"/>
          <w:marBottom w:val="0"/>
          <w:divBdr>
            <w:top w:val="none" w:sz="0" w:space="0" w:color="auto"/>
            <w:left w:val="none" w:sz="0" w:space="0" w:color="auto"/>
            <w:bottom w:val="none" w:sz="0" w:space="0" w:color="auto"/>
            <w:right w:val="none" w:sz="0" w:space="0" w:color="auto"/>
          </w:divBdr>
          <w:divsChild>
            <w:div w:id="8460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5411">
      <w:bodyDiv w:val="1"/>
      <w:marLeft w:val="0"/>
      <w:marRight w:val="0"/>
      <w:marTop w:val="0"/>
      <w:marBottom w:val="0"/>
      <w:divBdr>
        <w:top w:val="none" w:sz="0" w:space="0" w:color="auto"/>
        <w:left w:val="none" w:sz="0" w:space="0" w:color="auto"/>
        <w:bottom w:val="none" w:sz="0" w:space="0" w:color="auto"/>
        <w:right w:val="none" w:sz="0" w:space="0" w:color="auto"/>
      </w:divBdr>
      <w:divsChild>
        <w:div w:id="135924195">
          <w:marLeft w:val="0"/>
          <w:marRight w:val="0"/>
          <w:marTop w:val="0"/>
          <w:marBottom w:val="0"/>
          <w:divBdr>
            <w:top w:val="none" w:sz="0" w:space="0" w:color="auto"/>
            <w:left w:val="none" w:sz="0" w:space="0" w:color="auto"/>
            <w:bottom w:val="none" w:sz="0" w:space="0" w:color="auto"/>
            <w:right w:val="none" w:sz="0" w:space="0" w:color="auto"/>
          </w:divBdr>
          <w:divsChild>
            <w:div w:id="180253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7667">
      <w:bodyDiv w:val="1"/>
      <w:marLeft w:val="0"/>
      <w:marRight w:val="0"/>
      <w:marTop w:val="0"/>
      <w:marBottom w:val="0"/>
      <w:divBdr>
        <w:top w:val="none" w:sz="0" w:space="0" w:color="auto"/>
        <w:left w:val="none" w:sz="0" w:space="0" w:color="auto"/>
        <w:bottom w:val="none" w:sz="0" w:space="0" w:color="auto"/>
        <w:right w:val="none" w:sz="0" w:space="0" w:color="auto"/>
      </w:divBdr>
      <w:divsChild>
        <w:div w:id="1745101351">
          <w:marLeft w:val="0"/>
          <w:marRight w:val="0"/>
          <w:marTop w:val="0"/>
          <w:marBottom w:val="0"/>
          <w:divBdr>
            <w:top w:val="none" w:sz="0" w:space="0" w:color="auto"/>
            <w:left w:val="none" w:sz="0" w:space="0" w:color="auto"/>
            <w:bottom w:val="none" w:sz="0" w:space="0" w:color="auto"/>
            <w:right w:val="none" w:sz="0" w:space="0" w:color="auto"/>
          </w:divBdr>
          <w:divsChild>
            <w:div w:id="16716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48146">
      <w:bodyDiv w:val="1"/>
      <w:marLeft w:val="0"/>
      <w:marRight w:val="0"/>
      <w:marTop w:val="0"/>
      <w:marBottom w:val="0"/>
      <w:divBdr>
        <w:top w:val="none" w:sz="0" w:space="0" w:color="auto"/>
        <w:left w:val="none" w:sz="0" w:space="0" w:color="auto"/>
        <w:bottom w:val="none" w:sz="0" w:space="0" w:color="auto"/>
        <w:right w:val="none" w:sz="0" w:space="0" w:color="auto"/>
      </w:divBdr>
      <w:divsChild>
        <w:div w:id="1055932863">
          <w:marLeft w:val="0"/>
          <w:marRight w:val="0"/>
          <w:marTop w:val="0"/>
          <w:marBottom w:val="0"/>
          <w:divBdr>
            <w:top w:val="none" w:sz="0" w:space="0" w:color="auto"/>
            <w:left w:val="none" w:sz="0" w:space="0" w:color="auto"/>
            <w:bottom w:val="none" w:sz="0" w:space="0" w:color="auto"/>
            <w:right w:val="none" w:sz="0" w:space="0" w:color="auto"/>
          </w:divBdr>
          <w:divsChild>
            <w:div w:id="11488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8432">
      <w:bodyDiv w:val="1"/>
      <w:marLeft w:val="0"/>
      <w:marRight w:val="0"/>
      <w:marTop w:val="0"/>
      <w:marBottom w:val="0"/>
      <w:divBdr>
        <w:top w:val="none" w:sz="0" w:space="0" w:color="auto"/>
        <w:left w:val="none" w:sz="0" w:space="0" w:color="auto"/>
        <w:bottom w:val="none" w:sz="0" w:space="0" w:color="auto"/>
        <w:right w:val="none" w:sz="0" w:space="0" w:color="auto"/>
      </w:divBdr>
      <w:divsChild>
        <w:div w:id="372274139">
          <w:marLeft w:val="0"/>
          <w:marRight w:val="0"/>
          <w:marTop w:val="0"/>
          <w:marBottom w:val="0"/>
          <w:divBdr>
            <w:top w:val="none" w:sz="0" w:space="0" w:color="auto"/>
            <w:left w:val="none" w:sz="0" w:space="0" w:color="auto"/>
            <w:bottom w:val="none" w:sz="0" w:space="0" w:color="auto"/>
            <w:right w:val="none" w:sz="0" w:space="0" w:color="auto"/>
          </w:divBdr>
          <w:divsChild>
            <w:div w:id="214580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7236">
      <w:bodyDiv w:val="1"/>
      <w:marLeft w:val="0"/>
      <w:marRight w:val="0"/>
      <w:marTop w:val="0"/>
      <w:marBottom w:val="0"/>
      <w:divBdr>
        <w:top w:val="none" w:sz="0" w:space="0" w:color="auto"/>
        <w:left w:val="none" w:sz="0" w:space="0" w:color="auto"/>
        <w:bottom w:val="none" w:sz="0" w:space="0" w:color="auto"/>
        <w:right w:val="none" w:sz="0" w:space="0" w:color="auto"/>
      </w:divBdr>
      <w:divsChild>
        <w:div w:id="533886769">
          <w:marLeft w:val="0"/>
          <w:marRight w:val="0"/>
          <w:marTop w:val="0"/>
          <w:marBottom w:val="0"/>
          <w:divBdr>
            <w:top w:val="none" w:sz="0" w:space="0" w:color="auto"/>
            <w:left w:val="none" w:sz="0" w:space="0" w:color="auto"/>
            <w:bottom w:val="none" w:sz="0" w:space="0" w:color="auto"/>
            <w:right w:val="none" w:sz="0" w:space="0" w:color="auto"/>
          </w:divBdr>
          <w:divsChild>
            <w:div w:id="17314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9646">
      <w:bodyDiv w:val="1"/>
      <w:marLeft w:val="0"/>
      <w:marRight w:val="0"/>
      <w:marTop w:val="0"/>
      <w:marBottom w:val="0"/>
      <w:divBdr>
        <w:top w:val="none" w:sz="0" w:space="0" w:color="auto"/>
        <w:left w:val="none" w:sz="0" w:space="0" w:color="auto"/>
        <w:bottom w:val="none" w:sz="0" w:space="0" w:color="auto"/>
        <w:right w:val="none" w:sz="0" w:space="0" w:color="auto"/>
      </w:divBdr>
      <w:divsChild>
        <w:div w:id="868567714">
          <w:marLeft w:val="0"/>
          <w:marRight w:val="0"/>
          <w:marTop w:val="0"/>
          <w:marBottom w:val="0"/>
          <w:divBdr>
            <w:top w:val="none" w:sz="0" w:space="0" w:color="auto"/>
            <w:left w:val="none" w:sz="0" w:space="0" w:color="auto"/>
            <w:bottom w:val="none" w:sz="0" w:space="0" w:color="auto"/>
            <w:right w:val="none" w:sz="0" w:space="0" w:color="auto"/>
          </w:divBdr>
          <w:divsChild>
            <w:div w:id="1219901190">
              <w:marLeft w:val="0"/>
              <w:marRight w:val="0"/>
              <w:marTop w:val="0"/>
              <w:marBottom w:val="0"/>
              <w:divBdr>
                <w:top w:val="none" w:sz="0" w:space="0" w:color="auto"/>
                <w:left w:val="none" w:sz="0" w:space="0" w:color="auto"/>
                <w:bottom w:val="none" w:sz="0" w:space="0" w:color="auto"/>
                <w:right w:val="none" w:sz="0" w:space="0" w:color="auto"/>
              </w:divBdr>
            </w:div>
            <w:div w:id="74127689">
              <w:marLeft w:val="0"/>
              <w:marRight w:val="0"/>
              <w:marTop w:val="0"/>
              <w:marBottom w:val="0"/>
              <w:divBdr>
                <w:top w:val="none" w:sz="0" w:space="0" w:color="auto"/>
                <w:left w:val="none" w:sz="0" w:space="0" w:color="auto"/>
                <w:bottom w:val="none" w:sz="0" w:space="0" w:color="auto"/>
                <w:right w:val="none" w:sz="0" w:space="0" w:color="auto"/>
              </w:divBdr>
            </w:div>
            <w:div w:id="379327524">
              <w:marLeft w:val="0"/>
              <w:marRight w:val="0"/>
              <w:marTop w:val="0"/>
              <w:marBottom w:val="0"/>
              <w:divBdr>
                <w:top w:val="none" w:sz="0" w:space="0" w:color="auto"/>
                <w:left w:val="none" w:sz="0" w:space="0" w:color="auto"/>
                <w:bottom w:val="none" w:sz="0" w:space="0" w:color="auto"/>
                <w:right w:val="none" w:sz="0" w:space="0" w:color="auto"/>
              </w:divBdr>
            </w:div>
            <w:div w:id="716585520">
              <w:marLeft w:val="0"/>
              <w:marRight w:val="0"/>
              <w:marTop w:val="0"/>
              <w:marBottom w:val="0"/>
              <w:divBdr>
                <w:top w:val="none" w:sz="0" w:space="0" w:color="auto"/>
                <w:left w:val="none" w:sz="0" w:space="0" w:color="auto"/>
                <w:bottom w:val="none" w:sz="0" w:space="0" w:color="auto"/>
                <w:right w:val="none" w:sz="0" w:space="0" w:color="auto"/>
              </w:divBdr>
            </w:div>
            <w:div w:id="1587609817">
              <w:marLeft w:val="0"/>
              <w:marRight w:val="0"/>
              <w:marTop w:val="0"/>
              <w:marBottom w:val="0"/>
              <w:divBdr>
                <w:top w:val="none" w:sz="0" w:space="0" w:color="auto"/>
                <w:left w:val="none" w:sz="0" w:space="0" w:color="auto"/>
                <w:bottom w:val="none" w:sz="0" w:space="0" w:color="auto"/>
                <w:right w:val="none" w:sz="0" w:space="0" w:color="auto"/>
              </w:divBdr>
            </w:div>
            <w:div w:id="15887973">
              <w:marLeft w:val="0"/>
              <w:marRight w:val="0"/>
              <w:marTop w:val="0"/>
              <w:marBottom w:val="0"/>
              <w:divBdr>
                <w:top w:val="none" w:sz="0" w:space="0" w:color="auto"/>
                <w:left w:val="none" w:sz="0" w:space="0" w:color="auto"/>
                <w:bottom w:val="none" w:sz="0" w:space="0" w:color="auto"/>
                <w:right w:val="none" w:sz="0" w:space="0" w:color="auto"/>
              </w:divBdr>
            </w:div>
            <w:div w:id="1303460192">
              <w:marLeft w:val="0"/>
              <w:marRight w:val="0"/>
              <w:marTop w:val="0"/>
              <w:marBottom w:val="0"/>
              <w:divBdr>
                <w:top w:val="none" w:sz="0" w:space="0" w:color="auto"/>
                <w:left w:val="none" w:sz="0" w:space="0" w:color="auto"/>
                <w:bottom w:val="none" w:sz="0" w:space="0" w:color="auto"/>
                <w:right w:val="none" w:sz="0" w:space="0" w:color="auto"/>
              </w:divBdr>
            </w:div>
            <w:div w:id="1033457529">
              <w:marLeft w:val="0"/>
              <w:marRight w:val="0"/>
              <w:marTop w:val="0"/>
              <w:marBottom w:val="0"/>
              <w:divBdr>
                <w:top w:val="none" w:sz="0" w:space="0" w:color="auto"/>
                <w:left w:val="none" w:sz="0" w:space="0" w:color="auto"/>
                <w:bottom w:val="none" w:sz="0" w:space="0" w:color="auto"/>
                <w:right w:val="none" w:sz="0" w:space="0" w:color="auto"/>
              </w:divBdr>
            </w:div>
            <w:div w:id="1863780291">
              <w:marLeft w:val="0"/>
              <w:marRight w:val="0"/>
              <w:marTop w:val="0"/>
              <w:marBottom w:val="0"/>
              <w:divBdr>
                <w:top w:val="none" w:sz="0" w:space="0" w:color="auto"/>
                <w:left w:val="none" w:sz="0" w:space="0" w:color="auto"/>
                <w:bottom w:val="none" w:sz="0" w:space="0" w:color="auto"/>
                <w:right w:val="none" w:sz="0" w:space="0" w:color="auto"/>
              </w:divBdr>
            </w:div>
            <w:div w:id="1158307933">
              <w:marLeft w:val="0"/>
              <w:marRight w:val="0"/>
              <w:marTop w:val="0"/>
              <w:marBottom w:val="0"/>
              <w:divBdr>
                <w:top w:val="none" w:sz="0" w:space="0" w:color="auto"/>
                <w:left w:val="none" w:sz="0" w:space="0" w:color="auto"/>
                <w:bottom w:val="none" w:sz="0" w:space="0" w:color="auto"/>
                <w:right w:val="none" w:sz="0" w:space="0" w:color="auto"/>
              </w:divBdr>
            </w:div>
            <w:div w:id="2036730714">
              <w:marLeft w:val="0"/>
              <w:marRight w:val="0"/>
              <w:marTop w:val="0"/>
              <w:marBottom w:val="0"/>
              <w:divBdr>
                <w:top w:val="none" w:sz="0" w:space="0" w:color="auto"/>
                <w:left w:val="none" w:sz="0" w:space="0" w:color="auto"/>
                <w:bottom w:val="none" w:sz="0" w:space="0" w:color="auto"/>
                <w:right w:val="none" w:sz="0" w:space="0" w:color="auto"/>
              </w:divBdr>
            </w:div>
            <w:div w:id="1944534141">
              <w:marLeft w:val="0"/>
              <w:marRight w:val="0"/>
              <w:marTop w:val="0"/>
              <w:marBottom w:val="0"/>
              <w:divBdr>
                <w:top w:val="none" w:sz="0" w:space="0" w:color="auto"/>
                <w:left w:val="none" w:sz="0" w:space="0" w:color="auto"/>
                <w:bottom w:val="none" w:sz="0" w:space="0" w:color="auto"/>
                <w:right w:val="none" w:sz="0" w:space="0" w:color="auto"/>
              </w:divBdr>
            </w:div>
            <w:div w:id="429010818">
              <w:marLeft w:val="0"/>
              <w:marRight w:val="0"/>
              <w:marTop w:val="0"/>
              <w:marBottom w:val="0"/>
              <w:divBdr>
                <w:top w:val="none" w:sz="0" w:space="0" w:color="auto"/>
                <w:left w:val="none" w:sz="0" w:space="0" w:color="auto"/>
                <w:bottom w:val="none" w:sz="0" w:space="0" w:color="auto"/>
                <w:right w:val="none" w:sz="0" w:space="0" w:color="auto"/>
              </w:divBdr>
            </w:div>
            <w:div w:id="763040168">
              <w:marLeft w:val="0"/>
              <w:marRight w:val="0"/>
              <w:marTop w:val="0"/>
              <w:marBottom w:val="0"/>
              <w:divBdr>
                <w:top w:val="none" w:sz="0" w:space="0" w:color="auto"/>
                <w:left w:val="none" w:sz="0" w:space="0" w:color="auto"/>
                <w:bottom w:val="none" w:sz="0" w:space="0" w:color="auto"/>
                <w:right w:val="none" w:sz="0" w:space="0" w:color="auto"/>
              </w:divBdr>
            </w:div>
            <w:div w:id="1694500793">
              <w:marLeft w:val="0"/>
              <w:marRight w:val="0"/>
              <w:marTop w:val="0"/>
              <w:marBottom w:val="0"/>
              <w:divBdr>
                <w:top w:val="none" w:sz="0" w:space="0" w:color="auto"/>
                <w:left w:val="none" w:sz="0" w:space="0" w:color="auto"/>
                <w:bottom w:val="none" w:sz="0" w:space="0" w:color="auto"/>
                <w:right w:val="none" w:sz="0" w:space="0" w:color="auto"/>
              </w:divBdr>
            </w:div>
            <w:div w:id="1502160256">
              <w:marLeft w:val="0"/>
              <w:marRight w:val="0"/>
              <w:marTop w:val="0"/>
              <w:marBottom w:val="0"/>
              <w:divBdr>
                <w:top w:val="none" w:sz="0" w:space="0" w:color="auto"/>
                <w:left w:val="none" w:sz="0" w:space="0" w:color="auto"/>
                <w:bottom w:val="none" w:sz="0" w:space="0" w:color="auto"/>
                <w:right w:val="none" w:sz="0" w:space="0" w:color="auto"/>
              </w:divBdr>
            </w:div>
            <w:div w:id="912013231">
              <w:marLeft w:val="0"/>
              <w:marRight w:val="0"/>
              <w:marTop w:val="0"/>
              <w:marBottom w:val="0"/>
              <w:divBdr>
                <w:top w:val="none" w:sz="0" w:space="0" w:color="auto"/>
                <w:left w:val="none" w:sz="0" w:space="0" w:color="auto"/>
                <w:bottom w:val="none" w:sz="0" w:space="0" w:color="auto"/>
                <w:right w:val="none" w:sz="0" w:space="0" w:color="auto"/>
              </w:divBdr>
            </w:div>
            <w:div w:id="1150438394">
              <w:marLeft w:val="0"/>
              <w:marRight w:val="0"/>
              <w:marTop w:val="0"/>
              <w:marBottom w:val="0"/>
              <w:divBdr>
                <w:top w:val="none" w:sz="0" w:space="0" w:color="auto"/>
                <w:left w:val="none" w:sz="0" w:space="0" w:color="auto"/>
                <w:bottom w:val="none" w:sz="0" w:space="0" w:color="auto"/>
                <w:right w:val="none" w:sz="0" w:space="0" w:color="auto"/>
              </w:divBdr>
            </w:div>
            <w:div w:id="1469322725">
              <w:marLeft w:val="0"/>
              <w:marRight w:val="0"/>
              <w:marTop w:val="0"/>
              <w:marBottom w:val="0"/>
              <w:divBdr>
                <w:top w:val="none" w:sz="0" w:space="0" w:color="auto"/>
                <w:left w:val="none" w:sz="0" w:space="0" w:color="auto"/>
                <w:bottom w:val="none" w:sz="0" w:space="0" w:color="auto"/>
                <w:right w:val="none" w:sz="0" w:space="0" w:color="auto"/>
              </w:divBdr>
            </w:div>
            <w:div w:id="110127115">
              <w:marLeft w:val="0"/>
              <w:marRight w:val="0"/>
              <w:marTop w:val="0"/>
              <w:marBottom w:val="0"/>
              <w:divBdr>
                <w:top w:val="none" w:sz="0" w:space="0" w:color="auto"/>
                <w:left w:val="none" w:sz="0" w:space="0" w:color="auto"/>
                <w:bottom w:val="none" w:sz="0" w:space="0" w:color="auto"/>
                <w:right w:val="none" w:sz="0" w:space="0" w:color="auto"/>
              </w:divBdr>
            </w:div>
            <w:div w:id="366951364">
              <w:marLeft w:val="0"/>
              <w:marRight w:val="0"/>
              <w:marTop w:val="0"/>
              <w:marBottom w:val="0"/>
              <w:divBdr>
                <w:top w:val="none" w:sz="0" w:space="0" w:color="auto"/>
                <w:left w:val="none" w:sz="0" w:space="0" w:color="auto"/>
                <w:bottom w:val="none" w:sz="0" w:space="0" w:color="auto"/>
                <w:right w:val="none" w:sz="0" w:space="0" w:color="auto"/>
              </w:divBdr>
            </w:div>
            <w:div w:id="1597713333">
              <w:marLeft w:val="0"/>
              <w:marRight w:val="0"/>
              <w:marTop w:val="0"/>
              <w:marBottom w:val="0"/>
              <w:divBdr>
                <w:top w:val="none" w:sz="0" w:space="0" w:color="auto"/>
                <w:left w:val="none" w:sz="0" w:space="0" w:color="auto"/>
                <w:bottom w:val="none" w:sz="0" w:space="0" w:color="auto"/>
                <w:right w:val="none" w:sz="0" w:space="0" w:color="auto"/>
              </w:divBdr>
            </w:div>
            <w:div w:id="1717240097">
              <w:marLeft w:val="0"/>
              <w:marRight w:val="0"/>
              <w:marTop w:val="0"/>
              <w:marBottom w:val="0"/>
              <w:divBdr>
                <w:top w:val="none" w:sz="0" w:space="0" w:color="auto"/>
                <w:left w:val="none" w:sz="0" w:space="0" w:color="auto"/>
                <w:bottom w:val="none" w:sz="0" w:space="0" w:color="auto"/>
                <w:right w:val="none" w:sz="0" w:space="0" w:color="auto"/>
              </w:divBdr>
            </w:div>
            <w:div w:id="1524512645">
              <w:marLeft w:val="0"/>
              <w:marRight w:val="0"/>
              <w:marTop w:val="0"/>
              <w:marBottom w:val="0"/>
              <w:divBdr>
                <w:top w:val="none" w:sz="0" w:space="0" w:color="auto"/>
                <w:left w:val="none" w:sz="0" w:space="0" w:color="auto"/>
                <w:bottom w:val="none" w:sz="0" w:space="0" w:color="auto"/>
                <w:right w:val="none" w:sz="0" w:space="0" w:color="auto"/>
              </w:divBdr>
            </w:div>
            <w:div w:id="348138705">
              <w:marLeft w:val="0"/>
              <w:marRight w:val="0"/>
              <w:marTop w:val="0"/>
              <w:marBottom w:val="0"/>
              <w:divBdr>
                <w:top w:val="none" w:sz="0" w:space="0" w:color="auto"/>
                <w:left w:val="none" w:sz="0" w:space="0" w:color="auto"/>
                <w:bottom w:val="none" w:sz="0" w:space="0" w:color="auto"/>
                <w:right w:val="none" w:sz="0" w:space="0" w:color="auto"/>
              </w:divBdr>
            </w:div>
            <w:div w:id="1634293202">
              <w:marLeft w:val="0"/>
              <w:marRight w:val="0"/>
              <w:marTop w:val="0"/>
              <w:marBottom w:val="0"/>
              <w:divBdr>
                <w:top w:val="none" w:sz="0" w:space="0" w:color="auto"/>
                <w:left w:val="none" w:sz="0" w:space="0" w:color="auto"/>
                <w:bottom w:val="none" w:sz="0" w:space="0" w:color="auto"/>
                <w:right w:val="none" w:sz="0" w:space="0" w:color="auto"/>
              </w:divBdr>
            </w:div>
            <w:div w:id="1976443942">
              <w:marLeft w:val="0"/>
              <w:marRight w:val="0"/>
              <w:marTop w:val="0"/>
              <w:marBottom w:val="0"/>
              <w:divBdr>
                <w:top w:val="none" w:sz="0" w:space="0" w:color="auto"/>
                <w:left w:val="none" w:sz="0" w:space="0" w:color="auto"/>
                <w:bottom w:val="none" w:sz="0" w:space="0" w:color="auto"/>
                <w:right w:val="none" w:sz="0" w:space="0" w:color="auto"/>
              </w:divBdr>
            </w:div>
            <w:div w:id="1228031016">
              <w:marLeft w:val="0"/>
              <w:marRight w:val="0"/>
              <w:marTop w:val="0"/>
              <w:marBottom w:val="0"/>
              <w:divBdr>
                <w:top w:val="none" w:sz="0" w:space="0" w:color="auto"/>
                <w:left w:val="none" w:sz="0" w:space="0" w:color="auto"/>
                <w:bottom w:val="none" w:sz="0" w:space="0" w:color="auto"/>
                <w:right w:val="none" w:sz="0" w:space="0" w:color="auto"/>
              </w:divBdr>
            </w:div>
            <w:div w:id="1146816412">
              <w:marLeft w:val="0"/>
              <w:marRight w:val="0"/>
              <w:marTop w:val="0"/>
              <w:marBottom w:val="0"/>
              <w:divBdr>
                <w:top w:val="none" w:sz="0" w:space="0" w:color="auto"/>
                <w:left w:val="none" w:sz="0" w:space="0" w:color="auto"/>
                <w:bottom w:val="none" w:sz="0" w:space="0" w:color="auto"/>
                <w:right w:val="none" w:sz="0" w:space="0" w:color="auto"/>
              </w:divBdr>
            </w:div>
            <w:div w:id="2064938187">
              <w:marLeft w:val="0"/>
              <w:marRight w:val="0"/>
              <w:marTop w:val="0"/>
              <w:marBottom w:val="0"/>
              <w:divBdr>
                <w:top w:val="none" w:sz="0" w:space="0" w:color="auto"/>
                <w:left w:val="none" w:sz="0" w:space="0" w:color="auto"/>
                <w:bottom w:val="none" w:sz="0" w:space="0" w:color="auto"/>
                <w:right w:val="none" w:sz="0" w:space="0" w:color="auto"/>
              </w:divBdr>
            </w:div>
            <w:div w:id="1264193078">
              <w:marLeft w:val="0"/>
              <w:marRight w:val="0"/>
              <w:marTop w:val="0"/>
              <w:marBottom w:val="0"/>
              <w:divBdr>
                <w:top w:val="none" w:sz="0" w:space="0" w:color="auto"/>
                <w:left w:val="none" w:sz="0" w:space="0" w:color="auto"/>
                <w:bottom w:val="none" w:sz="0" w:space="0" w:color="auto"/>
                <w:right w:val="none" w:sz="0" w:space="0" w:color="auto"/>
              </w:divBdr>
            </w:div>
            <w:div w:id="686830213">
              <w:marLeft w:val="0"/>
              <w:marRight w:val="0"/>
              <w:marTop w:val="0"/>
              <w:marBottom w:val="0"/>
              <w:divBdr>
                <w:top w:val="none" w:sz="0" w:space="0" w:color="auto"/>
                <w:left w:val="none" w:sz="0" w:space="0" w:color="auto"/>
                <w:bottom w:val="none" w:sz="0" w:space="0" w:color="auto"/>
                <w:right w:val="none" w:sz="0" w:space="0" w:color="auto"/>
              </w:divBdr>
            </w:div>
            <w:div w:id="479153177">
              <w:marLeft w:val="0"/>
              <w:marRight w:val="0"/>
              <w:marTop w:val="0"/>
              <w:marBottom w:val="0"/>
              <w:divBdr>
                <w:top w:val="none" w:sz="0" w:space="0" w:color="auto"/>
                <w:left w:val="none" w:sz="0" w:space="0" w:color="auto"/>
                <w:bottom w:val="none" w:sz="0" w:space="0" w:color="auto"/>
                <w:right w:val="none" w:sz="0" w:space="0" w:color="auto"/>
              </w:divBdr>
            </w:div>
            <w:div w:id="2004622011">
              <w:marLeft w:val="0"/>
              <w:marRight w:val="0"/>
              <w:marTop w:val="0"/>
              <w:marBottom w:val="0"/>
              <w:divBdr>
                <w:top w:val="none" w:sz="0" w:space="0" w:color="auto"/>
                <w:left w:val="none" w:sz="0" w:space="0" w:color="auto"/>
                <w:bottom w:val="none" w:sz="0" w:space="0" w:color="auto"/>
                <w:right w:val="none" w:sz="0" w:space="0" w:color="auto"/>
              </w:divBdr>
            </w:div>
            <w:div w:id="2080127031">
              <w:marLeft w:val="0"/>
              <w:marRight w:val="0"/>
              <w:marTop w:val="0"/>
              <w:marBottom w:val="0"/>
              <w:divBdr>
                <w:top w:val="none" w:sz="0" w:space="0" w:color="auto"/>
                <w:left w:val="none" w:sz="0" w:space="0" w:color="auto"/>
                <w:bottom w:val="none" w:sz="0" w:space="0" w:color="auto"/>
                <w:right w:val="none" w:sz="0" w:space="0" w:color="auto"/>
              </w:divBdr>
            </w:div>
            <w:div w:id="890731595">
              <w:marLeft w:val="0"/>
              <w:marRight w:val="0"/>
              <w:marTop w:val="0"/>
              <w:marBottom w:val="0"/>
              <w:divBdr>
                <w:top w:val="none" w:sz="0" w:space="0" w:color="auto"/>
                <w:left w:val="none" w:sz="0" w:space="0" w:color="auto"/>
                <w:bottom w:val="none" w:sz="0" w:space="0" w:color="auto"/>
                <w:right w:val="none" w:sz="0" w:space="0" w:color="auto"/>
              </w:divBdr>
            </w:div>
            <w:div w:id="10955061">
              <w:marLeft w:val="0"/>
              <w:marRight w:val="0"/>
              <w:marTop w:val="0"/>
              <w:marBottom w:val="0"/>
              <w:divBdr>
                <w:top w:val="none" w:sz="0" w:space="0" w:color="auto"/>
                <w:left w:val="none" w:sz="0" w:space="0" w:color="auto"/>
                <w:bottom w:val="none" w:sz="0" w:space="0" w:color="auto"/>
                <w:right w:val="none" w:sz="0" w:space="0" w:color="auto"/>
              </w:divBdr>
            </w:div>
            <w:div w:id="1596016529">
              <w:marLeft w:val="0"/>
              <w:marRight w:val="0"/>
              <w:marTop w:val="0"/>
              <w:marBottom w:val="0"/>
              <w:divBdr>
                <w:top w:val="none" w:sz="0" w:space="0" w:color="auto"/>
                <w:left w:val="none" w:sz="0" w:space="0" w:color="auto"/>
                <w:bottom w:val="none" w:sz="0" w:space="0" w:color="auto"/>
                <w:right w:val="none" w:sz="0" w:space="0" w:color="auto"/>
              </w:divBdr>
            </w:div>
            <w:div w:id="285703964">
              <w:marLeft w:val="0"/>
              <w:marRight w:val="0"/>
              <w:marTop w:val="0"/>
              <w:marBottom w:val="0"/>
              <w:divBdr>
                <w:top w:val="none" w:sz="0" w:space="0" w:color="auto"/>
                <w:left w:val="none" w:sz="0" w:space="0" w:color="auto"/>
                <w:bottom w:val="none" w:sz="0" w:space="0" w:color="auto"/>
                <w:right w:val="none" w:sz="0" w:space="0" w:color="auto"/>
              </w:divBdr>
            </w:div>
            <w:div w:id="1947229377">
              <w:marLeft w:val="0"/>
              <w:marRight w:val="0"/>
              <w:marTop w:val="0"/>
              <w:marBottom w:val="0"/>
              <w:divBdr>
                <w:top w:val="none" w:sz="0" w:space="0" w:color="auto"/>
                <w:left w:val="none" w:sz="0" w:space="0" w:color="auto"/>
                <w:bottom w:val="none" w:sz="0" w:space="0" w:color="auto"/>
                <w:right w:val="none" w:sz="0" w:space="0" w:color="auto"/>
              </w:divBdr>
            </w:div>
            <w:div w:id="1816213129">
              <w:marLeft w:val="0"/>
              <w:marRight w:val="0"/>
              <w:marTop w:val="0"/>
              <w:marBottom w:val="0"/>
              <w:divBdr>
                <w:top w:val="none" w:sz="0" w:space="0" w:color="auto"/>
                <w:left w:val="none" w:sz="0" w:space="0" w:color="auto"/>
                <w:bottom w:val="none" w:sz="0" w:space="0" w:color="auto"/>
                <w:right w:val="none" w:sz="0" w:space="0" w:color="auto"/>
              </w:divBdr>
            </w:div>
            <w:div w:id="1328560259">
              <w:marLeft w:val="0"/>
              <w:marRight w:val="0"/>
              <w:marTop w:val="0"/>
              <w:marBottom w:val="0"/>
              <w:divBdr>
                <w:top w:val="none" w:sz="0" w:space="0" w:color="auto"/>
                <w:left w:val="none" w:sz="0" w:space="0" w:color="auto"/>
                <w:bottom w:val="none" w:sz="0" w:space="0" w:color="auto"/>
                <w:right w:val="none" w:sz="0" w:space="0" w:color="auto"/>
              </w:divBdr>
            </w:div>
            <w:div w:id="562838590">
              <w:marLeft w:val="0"/>
              <w:marRight w:val="0"/>
              <w:marTop w:val="0"/>
              <w:marBottom w:val="0"/>
              <w:divBdr>
                <w:top w:val="none" w:sz="0" w:space="0" w:color="auto"/>
                <w:left w:val="none" w:sz="0" w:space="0" w:color="auto"/>
                <w:bottom w:val="none" w:sz="0" w:space="0" w:color="auto"/>
                <w:right w:val="none" w:sz="0" w:space="0" w:color="auto"/>
              </w:divBdr>
            </w:div>
            <w:div w:id="1034234771">
              <w:marLeft w:val="0"/>
              <w:marRight w:val="0"/>
              <w:marTop w:val="0"/>
              <w:marBottom w:val="0"/>
              <w:divBdr>
                <w:top w:val="none" w:sz="0" w:space="0" w:color="auto"/>
                <w:left w:val="none" w:sz="0" w:space="0" w:color="auto"/>
                <w:bottom w:val="none" w:sz="0" w:space="0" w:color="auto"/>
                <w:right w:val="none" w:sz="0" w:space="0" w:color="auto"/>
              </w:divBdr>
            </w:div>
            <w:div w:id="1250312037">
              <w:marLeft w:val="0"/>
              <w:marRight w:val="0"/>
              <w:marTop w:val="0"/>
              <w:marBottom w:val="0"/>
              <w:divBdr>
                <w:top w:val="none" w:sz="0" w:space="0" w:color="auto"/>
                <w:left w:val="none" w:sz="0" w:space="0" w:color="auto"/>
                <w:bottom w:val="none" w:sz="0" w:space="0" w:color="auto"/>
                <w:right w:val="none" w:sz="0" w:space="0" w:color="auto"/>
              </w:divBdr>
            </w:div>
            <w:div w:id="257954518">
              <w:marLeft w:val="0"/>
              <w:marRight w:val="0"/>
              <w:marTop w:val="0"/>
              <w:marBottom w:val="0"/>
              <w:divBdr>
                <w:top w:val="none" w:sz="0" w:space="0" w:color="auto"/>
                <w:left w:val="none" w:sz="0" w:space="0" w:color="auto"/>
                <w:bottom w:val="none" w:sz="0" w:space="0" w:color="auto"/>
                <w:right w:val="none" w:sz="0" w:space="0" w:color="auto"/>
              </w:divBdr>
            </w:div>
            <w:div w:id="508982894">
              <w:marLeft w:val="0"/>
              <w:marRight w:val="0"/>
              <w:marTop w:val="0"/>
              <w:marBottom w:val="0"/>
              <w:divBdr>
                <w:top w:val="none" w:sz="0" w:space="0" w:color="auto"/>
                <w:left w:val="none" w:sz="0" w:space="0" w:color="auto"/>
                <w:bottom w:val="none" w:sz="0" w:space="0" w:color="auto"/>
                <w:right w:val="none" w:sz="0" w:space="0" w:color="auto"/>
              </w:divBdr>
            </w:div>
            <w:div w:id="139662019">
              <w:marLeft w:val="0"/>
              <w:marRight w:val="0"/>
              <w:marTop w:val="0"/>
              <w:marBottom w:val="0"/>
              <w:divBdr>
                <w:top w:val="none" w:sz="0" w:space="0" w:color="auto"/>
                <w:left w:val="none" w:sz="0" w:space="0" w:color="auto"/>
                <w:bottom w:val="none" w:sz="0" w:space="0" w:color="auto"/>
                <w:right w:val="none" w:sz="0" w:space="0" w:color="auto"/>
              </w:divBdr>
            </w:div>
            <w:div w:id="1493135537">
              <w:marLeft w:val="0"/>
              <w:marRight w:val="0"/>
              <w:marTop w:val="0"/>
              <w:marBottom w:val="0"/>
              <w:divBdr>
                <w:top w:val="none" w:sz="0" w:space="0" w:color="auto"/>
                <w:left w:val="none" w:sz="0" w:space="0" w:color="auto"/>
                <w:bottom w:val="none" w:sz="0" w:space="0" w:color="auto"/>
                <w:right w:val="none" w:sz="0" w:space="0" w:color="auto"/>
              </w:divBdr>
            </w:div>
            <w:div w:id="1786389862">
              <w:marLeft w:val="0"/>
              <w:marRight w:val="0"/>
              <w:marTop w:val="0"/>
              <w:marBottom w:val="0"/>
              <w:divBdr>
                <w:top w:val="none" w:sz="0" w:space="0" w:color="auto"/>
                <w:left w:val="none" w:sz="0" w:space="0" w:color="auto"/>
                <w:bottom w:val="none" w:sz="0" w:space="0" w:color="auto"/>
                <w:right w:val="none" w:sz="0" w:space="0" w:color="auto"/>
              </w:divBdr>
            </w:div>
            <w:div w:id="1431269886">
              <w:marLeft w:val="0"/>
              <w:marRight w:val="0"/>
              <w:marTop w:val="0"/>
              <w:marBottom w:val="0"/>
              <w:divBdr>
                <w:top w:val="none" w:sz="0" w:space="0" w:color="auto"/>
                <w:left w:val="none" w:sz="0" w:space="0" w:color="auto"/>
                <w:bottom w:val="none" w:sz="0" w:space="0" w:color="auto"/>
                <w:right w:val="none" w:sz="0" w:space="0" w:color="auto"/>
              </w:divBdr>
            </w:div>
            <w:div w:id="996762000">
              <w:marLeft w:val="0"/>
              <w:marRight w:val="0"/>
              <w:marTop w:val="0"/>
              <w:marBottom w:val="0"/>
              <w:divBdr>
                <w:top w:val="none" w:sz="0" w:space="0" w:color="auto"/>
                <w:left w:val="none" w:sz="0" w:space="0" w:color="auto"/>
                <w:bottom w:val="none" w:sz="0" w:space="0" w:color="auto"/>
                <w:right w:val="none" w:sz="0" w:space="0" w:color="auto"/>
              </w:divBdr>
            </w:div>
            <w:div w:id="1959754322">
              <w:marLeft w:val="0"/>
              <w:marRight w:val="0"/>
              <w:marTop w:val="0"/>
              <w:marBottom w:val="0"/>
              <w:divBdr>
                <w:top w:val="none" w:sz="0" w:space="0" w:color="auto"/>
                <w:left w:val="none" w:sz="0" w:space="0" w:color="auto"/>
                <w:bottom w:val="none" w:sz="0" w:space="0" w:color="auto"/>
                <w:right w:val="none" w:sz="0" w:space="0" w:color="auto"/>
              </w:divBdr>
            </w:div>
            <w:div w:id="1372613165">
              <w:marLeft w:val="0"/>
              <w:marRight w:val="0"/>
              <w:marTop w:val="0"/>
              <w:marBottom w:val="0"/>
              <w:divBdr>
                <w:top w:val="none" w:sz="0" w:space="0" w:color="auto"/>
                <w:left w:val="none" w:sz="0" w:space="0" w:color="auto"/>
                <w:bottom w:val="none" w:sz="0" w:space="0" w:color="auto"/>
                <w:right w:val="none" w:sz="0" w:space="0" w:color="auto"/>
              </w:divBdr>
            </w:div>
            <w:div w:id="1475875474">
              <w:marLeft w:val="0"/>
              <w:marRight w:val="0"/>
              <w:marTop w:val="0"/>
              <w:marBottom w:val="0"/>
              <w:divBdr>
                <w:top w:val="none" w:sz="0" w:space="0" w:color="auto"/>
                <w:left w:val="none" w:sz="0" w:space="0" w:color="auto"/>
                <w:bottom w:val="none" w:sz="0" w:space="0" w:color="auto"/>
                <w:right w:val="none" w:sz="0" w:space="0" w:color="auto"/>
              </w:divBdr>
            </w:div>
            <w:div w:id="2019887549">
              <w:marLeft w:val="0"/>
              <w:marRight w:val="0"/>
              <w:marTop w:val="0"/>
              <w:marBottom w:val="0"/>
              <w:divBdr>
                <w:top w:val="none" w:sz="0" w:space="0" w:color="auto"/>
                <w:left w:val="none" w:sz="0" w:space="0" w:color="auto"/>
                <w:bottom w:val="none" w:sz="0" w:space="0" w:color="auto"/>
                <w:right w:val="none" w:sz="0" w:space="0" w:color="auto"/>
              </w:divBdr>
            </w:div>
            <w:div w:id="360478133">
              <w:marLeft w:val="0"/>
              <w:marRight w:val="0"/>
              <w:marTop w:val="0"/>
              <w:marBottom w:val="0"/>
              <w:divBdr>
                <w:top w:val="none" w:sz="0" w:space="0" w:color="auto"/>
                <w:left w:val="none" w:sz="0" w:space="0" w:color="auto"/>
                <w:bottom w:val="none" w:sz="0" w:space="0" w:color="auto"/>
                <w:right w:val="none" w:sz="0" w:space="0" w:color="auto"/>
              </w:divBdr>
            </w:div>
            <w:div w:id="1075861302">
              <w:marLeft w:val="0"/>
              <w:marRight w:val="0"/>
              <w:marTop w:val="0"/>
              <w:marBottom w:val="0"/>
              <w:divBdr>
                <w:top w:val="none" w:sz="0" w:space="0" w:color="auto"/>
                <w:left w:val="none" w:sz="0" w:space="0" w:color="auto"/>
                <w:bottom w:val="none" w:sz="0" w:space="0" w:color="auto"/>
                <w:right w:val="none" w:sz="0" w:space="0" w:color="auto"/>
              </w:divBdr>
            </w:div>
            <w:div w:id="1611081239">
              <w:marLeft w:val="0"/>
              <w:marRight w:val="0"/>
              <w:marTop w:val="0"/>
              <w:marBottom w:val="0"/>
              <w:divBdr>
                <w:top w:val="none" w:sz="0" w:space="0" w:color="auto"/>
                <w:left w:val="none" w:sz="0" w:space="0" w:color="auto"/>
                <w:bottom w:val="none" w:sz="0" w:space="0" w:color="auto"/>
                <w:right w:val="none" w:sz="0" w:space="0" w:color="auto"/>
              </w:divBdr>
            </w:div>
            <w:div w:id="1654337618">
              <w:marLeft w:val="0"/>
              <w:marRight w:val="0"/>
              <w:marTop w:val="0"/>
              <w:marBottom w:val="0"/>
              <w:divBdr>
                <w:top w:val="none" w:sz="0" w:space="0" w:color="auto"/>
                <w:left w:val="none" w:sz="0" w:space="0" w:color="auto"/>
                <w:bottom w:val="none" w:sz="0" w:space="0" w:color="auto"/>
                <w:right w:val="none" w:sz="0" w:space="0" w:color="auto"/>
              </w:divBdr>
            </w:div>
            <w:div w:id="1137529817">
              <w:marLeft w:val="0"/>
              <w:marRight w:val="0"/>
              <w:marTop w:val="0"/>
              <w:marBottom w:val="0"/>
              <w:divBdr>
                <w:top w:val="none" w:sz="0" w:space="0" w:color="auto"/>
                <w:left w:val="none" w:sz="0" w:space="0" w:color="auto"/>
                <w:bottom w:val="none" w:sz="0" w:space="0" w:color="auto"/>
                <w:right w:val="none" w:sz="0" w:space="0" w:color="auto"/>
              </w:divBdr>
            </w:div>
            <w:div w:id="1298754951">
              <w:marLeft w:val="0"/>
              <w:marRight w:val="0"/>
              <w:marTop w:val="0"/>
              <w:marBottom w:val="0"/>
              <w:divBdr>
                <w:top w:val="none" w:sz="0" w:space="0" w:color="auto"/>
                <w:left w:val="none" w:sz="0" w:space="0" w:color="auto"/>
                <w:bottom w:val="none" w:sz="0" w:space="0" w:color="auto"/>
                <w:right w:val="none" w:sz="0" w:space="0" w:color="auto"/>
              </w:divBdr>
            </w:div>
            <w:div w:id="57441309">
              <w:marLeft w:val="0"/>
              <w:marRight w:val="0"/>
              <w:marTop w:val="0"/>
              <w:marBottom w:val="0"/>
              <w:divBdr>
                <w:top w:val="none" w:sz="0" w:space="0" w:color="auto"/>
                <w:left w:val="none" w:sz="0" w:space="0" w:color="auto"/>
                <w:bottom w:val="none" w:sz="0" w:space="0" w:color="auto"/>
                <w:right w:val="none" w:sz="0" w:space="0" w:color="auto"/>
              </w:divBdr>
            </w:div>
            <w:div w:id="283776720">
              <w:marLeft w:val="0"/>
              <w:marRight w:val="0"/>
              <w:marTop w:val="0"/>
              <w:marBottom w:val="0"/>
              <w:divBdr>
                <w:top w:val="none" w:sz="0" w:space="0" w:color="auto"/>
                <w:left w:val="none" w:sz="0" w:space="0" w:color="auto"/>
                <w:bottom w:val="none" w:sz="0" w:space="0" w:color="auto"/>
                <w:right w:val="none" w:sz="0" w:space="0" w:color="auto"/>
              </w:divBdr>
            </w:div>
            <w:div w:id="841967397">
              <w:marLeft w:val="0"/>
              <w:marRight w:val="0"/>
              <w:marTop w:val="0"/>
              <w:marBottom w:val="0"/>
              <w:divBdr>
                <w:top w:val="none" w:sz="0" w:space="0" w:color="auto"/>
                <w:left w:val="none" w:sz="0" w:space="0" w:color="auto"/>
                <w:bottom w:val="none" w:sz="0" w:space="0" w:color="auto"/>
                <w:right w:val="none" w:sz="0" w:space="0" w:color="auto"/>
              </w:divBdr>
            </w:div>
            <w:div w:id="260068850">
              <w:marLeft w:val="0"/>
              <w:marRight w:val="0"/>
              <w:marTop w:val="0"/>
              <w:marBottom w:val="0"/>
              <w:divBdr>
                <w:top w:val="none" w:sz="0" w:space="0" w:color="auto"/>
                <w:left w:val="none" w:sz="0" w:space="0" w:color="auto"/>
                <w:bottom w:val="none" w:sz="0" w:space="0" w:color="auto"/>
                <w:right w:val="none" w:sz="0" w:space="0" w:color="auto"/>
              </w:divBdr>
            </w:div>
            <w:div w:id="1461144075">
              <w:marLeft w:val="0"/>
              <w:marRight w:val="0"/>
              <w:marTop w:val="0"/>
              <w:marBottom w:val="0"/>
              <w:divBdr>
                <w:top w:val="none" w:sz="0" w:space="0" w:color="auto"/>
                <w:left w:val="none" w:sz="0" w:space="0" w:color="auto"/>
                <w:bottom w:val="none" w:sz="0" w:space="0" w:color="auto"/>
                <w:right w:val="none" w:sz="0" w:space="0" w:color="auto"/>
              </w:divBdr>
            </w:div>
            <w:div w:id="480006701">
              <w:marLeft w:val="0"/>
              <w:marRight w:val="0"/>
              <w:marTop w:val="0"/>
              <w:marBottom w:val="0"/>
              <w:divBdr>
                <w:top w:val="none" w:sz="0" w:space="0" w:color="auto"/>
                <w:left w:val="none" w:sz="0" w:space="0" w:color="auto"/>
                <w:bottom w:val="none" w:sz="0" w:space="0" w:color="auto"/>
                <w:right w:val="none" w:sz="0" w:space="0" w:color="auto"/>
              </w:divBdr>
            </w:div>
            <w:div w:id="927274849">
              <w:marLeft w:val="0"/>
              <w:marRight w:val="0"/>
              <w:marTop w:val="0"/>
              <w:marBottom w:val="0"/>
              <w:divBdr>
                <w:top w:val="none" w:sz="0" w:space="0" w:color="auto"/>
                <w:left w:val="none" w:sz="0" w:space="0" w:color="auto"/>
                <w:bottom w:val="none" w:sz="0" w:space="0" w:color="auto"/>
                <w:right w:val="none" w:sz="0" w:space="0" w:color="auto"/>
              </w:divBdr>
            </w:div>
            <w:div w:id="1941335747">
              <w:marLeft w:val="0"/>
              <w:marRight w:val="0"/>
              <w:marTop w:val="0"/>
              <w:marBottom w:val="0"/>
              <w:divBdr>
                <w:top w:val="none" w:sz="0" w:space="0" w:color="auto"/>
                <w:left w:val="none" w:sz="0" w:space="0" w:color="auto"/>
                <w:bottom w:val="none" w:sz="0" w:space="0" w:color="auto"/>
                <w:right w:val="none" w:sz="0" w:space="0" w:color="auto"/>
              </w:divBdr>
            </w:div>
            <w:div w:id="1343821341">
              <w:marLeft w:val="0"/>
              <w:marRight w:val="0"/>
              <w:marTop w:val="0"/>
              <w:marBottom w:val="0"/>
              <w:divBdr>
                <w:top w:val="none" w:sz="0" w:space="0" w:color="auto"/>
                <w:left w:val="none" w:sz="0" w:space="0" w:color="auto"/>
                <w:bottom w:val="none" w:sz="0" w:space="0" w:color="auto"/>
                <w:right w:val="none" w:sz="0" w:space="0" w:color="auto"/>
              </w:divBdr>
            </w:div>
            <w:div w:id="1601795966">
              <w:marLeft w:val="0"/>
              <w:marRight w:val="0"/>
              <w:marTop w:val="0"/>
              <w:marBottom w:val="0"/>
              <w:divBdr>
                <w:top w:val="none" w:sz="0" w:space="0" w:color="auto"/>
                <w:left w:val="none" w:sz="0" w:space="0" w:color="auto"/>
                <w:bottom w:val="none" w:sz="0" w:space="0" w:color="auto"/>
                <w:right w:val="none" w:sz="0" w:space="0" w:color="auto"/>
              </w:divBdr>
            </w:div>
            <w:div w:id="1053579767">
              <w:marLeft w:val="0"/>
              <w:marRight w:val="0"/>
              <w:marTop w:val="0"/>
              <w:marBottom w:val="0"/>
              <w:divBdr>
                <w:top w:val="none" w:sz="0" w:space="0" w:color="auto"/>
                <w:left w:val="none" w:sz="0" w:space="0" w:color="auto"/>
                <w:bottom w:val="none" w:sz="0" w:space="0" w:color="auto"/>
                <w:right w:val="none" w:sz="0" w:space="0" w:color="auto"/>
              </w:divBdr>
            </w:div>
            <w:div w:id="14040964">
              <w:marLeft w:val="0"/>
              <w:marRight w:val="0"/>
              <w:marTop w:val="0"/>
              <w:marBottom w:val="0"/>
              <w:divBdr>
                <w:top w:val="none" w:sz="0" w:space="0" w:color="auto"/>
                <w:left w:val="none" w:sz="0" w:space="0" w:color="auto"/>
                <w:bottom w:val="none" w:sz="0" w:space="0" w:color="auto"/>
                <w:right w:val="none" w:sz="0" w:space="0" w:color="auto"/>
              </w:divBdr>
            </w:div>
            <w:div w:id="929388639">
              <w:marLeft w:val="0"/>
              <w:marRight w:val="0"/>
              <w:marTop w:val="0"/>
              <w:marBottom w:val="0"/>
              <w:divBdr>
                <w:top w:val="none" w:sz="0" w:space="0" w:color="auto"/>
                <w:left w:val="none" w:sz="0" w:space="0" w:color="auto"/>
                <w:bottom w:val="none" w:sz="0" w:space="0" w:color="auto"/>
                <w:right w:val="none" w:sz="0" w:space="0" w:color="auto"/>
              </w:divBdr>
            </w:div>
            <w:div w:id="1548494177">
              <w:marLeft w:val="0"/>
              <w:marRight w:val="0"/>
              <w:marTop w:val="0"/>
              <w:marBottom w:val="0"/>
              <w:divBdr>
                <w:top w:val="none" w:sz="0" w:space="0" w:color="auto"/>
                <w:left w:val="none" w:sz="0" w:space="0" w:color="auto"/>
                <w:bottom w:val="none" w:sz="0" w:space="0" w:color="auto"/>
                <w:right w:val="none" w:sz="0" w:space="0" w:color="auto"/>
              </w:divBdr>
            </w:div>
            <w:div w:id="502818931">
              <w:marLeft w:val="0"/>
              <w:marRight w:val="0"/>
              <w:marTop w:val="0"/>
              <w:marBottom w:val="0"/>
              <w:divBdr>
                <w:top w:val="none" w:sz="0" w:space="0" w:color="auto"/>
                <w:left w:val="none" w:sz="0" w:space="0" w:color="auto"/>
                <w:bottom w:val="none" w:sz="0" w:space="0" w:color="auto"/>
                <w:right w:val="none" w:sz="0" w:space="0" w:color="auto"/>
              </w:divBdr>
            </w:div>
            <w:div w:id="528614312">
              <w:marLeft w:val="0"/>
              <w:marRight w:val="0"/>
              <w:marTop w:val="0"/>
              <w:marBottom w:val="0"/>
              <w:divBdr>
                <w:top w:val="none" w:sz="0" w:space="0" w:color="auto"/>
                <w:left w:val="none" w:sz="0" w:space="0" w:color="auto"/>
                <w:bottom w:val="none" w:sz="0" w:space="0" w:color="auto"/>
                <w:right w:val="none" w:sz="0" w:space="0" w:color="auto"/>
              </w:divBdr>
            </w:div>
            <w:div w:id="1519856620">
              <w:marLeft w:val="0"/>
              <w:marRight w:val="0"/>
              <w:marTop w:val="0"/>
              <w:marBottom w:val="0"/>
              <w:divBdr>
                <w:top w:val="none" w:sz="0" w:space="0" w:color="auto"/>
                <w:left w:val="none" w:sz="0" w:space="0" w:color="auto"/>
                <w:bottom w:val="none" w:sz="0" w:space="0" w:color="auto"/>
                <w:right w:val="none" w:sz="0" w:space="0" w:color="auto"/>
              </w:divBdr>
            </w:div>
            <w:div w:id="378016540">
              <w:marLeft w:val="0"/>
              <w:marRight w:val="0"/>
              <w:marTop w:val="0"/>
              <w:marBottom w:val="0"/>
              <w:divBdr>
                <w:top w:val="none" w:sz="0" w:space="0" w:color="auto"/>
                <w:left w:val="none" w:sz="0" w:space="0" w:color="auto"/>
                <w:bottom w:val="none" w:sz="0" w:space="0" w:color="auto"/>
                <w:right w:val="none" w:sz="0" w:space="0" w:color="auto"/>
              </w:divBdr>
            </w:div>
            <w:div w:id="585388097">
              <w:marLeft w:val="0"/>
              <w:marRight w:val="0"/>
              <w:marTop w:val="0"/>
              <w:marBottom w:val="0"/>
              <w:divBdr>
                <w:top w:val="none" w:sz="0" w:space="0" w:color="auto"/>
                <w:left w:val="none" w:sz="0" w:space="0" w:color="auto"/>
                <w:bottom w:val="none" w:sz="0" w:space="0" w:color="auto"/>
                <w:right w:val="none" w:sz="0" w:space="0" w:color="auto"/>
              </w:divBdr>
            </w:div>
            <w:div w:id="2031104083">
              <w:marLeft w:val="0"/>
              <w:marRight w:val="0"/>
              <w:marTop w:val="0"/>
              <w:marBottom w:val="0"/>
              <w:divBdr>
                <w:top w:val="none" w:sz="0" w:space="0" w:color="auto"/>
                <w:left w:val="none" w:sz="0" w:space="0" w:color="auto"/>
                <w:bottom w:val="none" w:sz="0" w:space="0" w:color="auto"/>
                <w:right w:val="none" w:sz="0" w:space="0" w:color="auto"/>
              </w:divBdr>
            </w:div>
            <w:div w:id="1908874625">
              <w:marLeft w:val="0"/>
              <w:marRight w:val="0"/>
              <w:marTop w:val="0"/>
              <w:marBottom w:val="0"/>
              <w:divBdr>
                <w:top w:val="none" w:sz="0" w:space="0" w:color="auto"/>
                <w:left w:val="none" w:sz="0" w:space="0" w:color="auto"/>
                <w:bottom w:val="none" w:sz="0" w:space="0" w:color="auto"/>
                <w:right w:val="none" w:sz="0" w:space="0" w:color="auto"/>
              </w:divBdr>
            </w:div>
            <w:div w:id="1936941795">
              <w:marLeft w:val="0"/>
              <w:marRight w:val="0"/>
              <w:marTop w:val="0"/>
              <w:marBottom w:val="0"/>
              <w:divBdr>
                <w:top w:val="none" w:sz="0" w:space="0" w:color="auto"/>
                <w:left w:val="none" w:sz="0" w:space="0" w:color="auto"/>
                <w:bottom w:val="none" w:sz="0" w:space="0" w:color="auto"/>
                <w:right w:val="none" w:sz="0" w:space="0" w:color="auto"/>
              </w:divBdr>
            </w:div>
            <w:div w:id="1398236855">
              <w:marLeft w:val="0"/>
              <w:marRight w:val="0"/>
              <w:marTop w:val="0"/>
              <w:marBottom w:val="0"/>
              <w:divBdr>
                <w:top w:val="none" w:sz="0" w:space="0" w:color="auto"/>
                <w:left w:val="none" w:sz="0" w:space="0" w:color="auto"/>
                <w:bottom w:val="none" w:sz="0" w:space="0" w:color="auto"/>
                <w:right w:val="none" w:sz="0" w:space="0" w:color="auto"/>
              </w:divBdr>
            </w:div>
            <w:div w:id="258563853">
              <w:marLeft w:val="0"/>
              <w:marRight w:val="0"/>
              <w:marTop w:val="0"/>
              <w:marBottom w:val="0"/>
              <w:divBdr>
                <w:top w:val="none" w:sz="0" w:space="0" w:color="auto"/>
                <w:left w:val="none" w:sz="0" w:space="0" w:color="auto"/>
                <w:bottom w:val="none" w:sz="0" w:space="0" w:color="auto"/>
                <w:right w:val="none" w:sz="0" w:space="0" w:color="auto"/>
              </w:divBdr>
            </w:div>
            <w:div w:id="319506076">
              <w:marLeft w:val="0"/>
              <w:marRight w:val="0"/>
              <w:marTop w:val="0"/>
              <w:marBottom w:val="0"/>
              <w:divBdr>
                <w:top w:val="none" w:sz="0" w:space="0" w:color="auto"/>
                <w:left w:val="none" w:sz="0" w:space="0" w:color="auto"/>
                <w:bottom w:val="none" w:sz="0" w:space="0" w:color="auto"/>
                <w:right w:val="none" w:sz="0" w:space="0" w:color="auto"/>
              </w:divBdr>
            </w:div>
            <w:div w:id="1731540767">
              <w:marLeft w:val="0"/>
              <w:marRight w:val="0"/>
              <w:marTop w:val="0"/>
              <w:marBottom w:val="0"/>
              <w:divBdr>
                <w:top w:val="none" w:sz="0" w:space="0" w:color="auto"/>
                <w:left w:val="none" w:sz="0" w:space="0" w:color="auto"/>
                <w:bottom w:val="none" w:sz="0" w:space="0" w:color="auto"/>
                <w:right w:val="none" w:sz="0" w:space="0" w:color="auto"/>
              </w:divBdr>
            </w:div>
            <w:div w:id="694382901">
              <w:marLeft w:val="0"/>
              <w:marRight w:val="0"/>
              <w:marTop w:val="0"/>
              <w:marBottom w:val="0"/>
              <w:divBdr>
                <w:top w:val="none" w:sz="0" w:space="0" w:color="auto"/>
                <w:left w:val="none" w:sz="0" w:space="0" w:color="auto"/>
                <w:bottom w:val="none" w:sz="0" w:space="0" w:color="auto"/>
                <w:right w:val="none" w:sz="0" w:space="0" w:color="auto"/>
              </w:divBdr>
            </w:div>
            <w:div w:id="412971442">
              <w:marLeft w:val="0"/>
              <w:marRight w:val="0"/>
              <w:marTop w:val="0"/>
              <w:marBottom w:val="0"/>
              <w:divBdr>
                <w:top w:val="none" w:sz="0" w:space="0" w:color="auto"/>
                <w:left w:val="none" w:sz="0" w:space="0" w:color="auto"/>
                <w:bottom w:val="none" w:sz="0" w:space="0" w:color="auto"/>
                <w:right w:val="none" w:sz="0" w:space="0" w:color="auto"/>
              </w:divBdr>
            </w:div>
            <w:div w:id="1937401428">
              <w:marLeft w:val="0"/>
              <w:marRight w:val="0"/>
              <w:marTop w:val="0"/>
              <w:marBottom w:val="0"/>
              <w:divBdr>
                <w:top w:val="none" w:sz="0" w:space="0" w:color="auto"/>
                <w:left w:val="none" w:sz="0" w:space="0" w:color="auto"/>
                <w:bottom w:val="none" w:sz="0" w:space="0" w:color="auto"/>
                <w:right w:val="none" w:sz="0" w:space="0" w:color="auto"/>
              </w:divBdr>
            </w:div>
            <w:div w:id="1437870051">
              <w:marLeft w:val="0"/>
              <w:marRight w:val="0"/>
              <w:marTop w:val="0"/>
              <w:marBottom w:val="0"/>
              <w:divBdr>
                <w:top w:val="none" w:sz="0" w:space="0" w:color="auto"/>
                <w:left w:val="none" w:sz="0" w:space="0" w:color="auto"/>
                <w:bottom w:val="none" w:sz="0" w:space="0" w:color="auto"/>
                <w:right w:val="none" w:sz="0" w:space="0" w:color="auto"/>
              </w:divBdr>
            </w:div>
            <w:div w:id="1010642135">
              <w:marLeft w:val="0"/>
              <w:marRight w:val="0"/>
              <w:marTop w:val="0"/>
              <w:marBottom w:val="0"/>
              <w:divBdr>
                <w:top w:val="none" w:sz="0" w:space="0" w:color="auto"/>
                <w:left w:val="none" w:sz="0" w:space="0" w:color="auto"/>
                <w:bottom w:val="none" w:sz="0" w:space="0" w:color="auto"/>
                <w:right w:val="none" w:sz="0" w:space="0" w:color="auto"/>
              </w:divBdr>
            </w:div>
            <w:div w:id="1239704342">
              <w:marLeft w:val="0"/>
              <w:marRight w:val="0"/>
              <w:marTop w:val="0"/>
              <w:marBottom w:val="0"/>
              <w:divBdr>
                <w:top w:val="none" w:sz="0" w:space="0" w:color="auto"/>
                <w:left w:val="none" w:sz="0" w:space="0" w:color="auto"/>
                <w:bottom w:val="none" w:sz="0" w:space="0" w:color="auto"/>
                <w:right w:val="none" w:sz="0" w:space="0" w:color="auto"/>
              </w:divBdr>
            </w:div>
            <w:div w:id="1684236753">
              <w:marLeft w:val="0"/>
              <w:marRight w:val="0"/>
              <w:marTop w:val="0"/>
              <w:marBottom w:val="0"/>
              <w:divBdr>
                <w:top w:val="none" w:sz="0" w:space="0" w:color="auto"/>
                <w:left w:val="none" w:sz="0" w:space="0" w:color="auto"/>
                <w:bottom w:val="none" w:sz="0" w:space="0" w:color="auto"/>
                <w:right w:val="none" w:sz="0" w:space="0" w:color="auto"/>
              </w:divBdr>
            </w:div>
            <w:div w:id="746078322">
              <w:marLeft w:val="0"/>
              <w:marRight w:val="0"/>
              <w:marTop w:val="0"/>
              <w:marBottom w:val="0"/>
              <w:divBdr>
                <w:top w:val="none" w:sz="0" w:space="0" w:color="auto"/>
                <w:left w:val="none" w:sz="0" w:space="0" w:color="auto"/>
                <w:bottom w:val="none" w:sz="0" w:space="0" w:color="auto"/>
                <w:right w:val="none" w:sz="0" w:space="0" w:color="auto"/>
              </w:divBdr>
            </w:div>
            <w:div w:id="2113284052">
              <w:marLeft w:val="0"/>
              <w:marRight w:val="0"/>
              <w:marTop w:val="0"/>
              <w:marBottom w:val="0"/>
              <w:divBdr>
                <w:top w:val="none" w:sz="0" w:space="0" w:color="auto"/>
                <w:left w:val="none" w:sz="0" w:space="0" w:color="auto"/>
                <w:bottom w:val="none" w:sz="0" w:space="0" w:color="auto"/>
                <w:right w:val="none" w:sz="0" w:space="0" w:color="auto"/>
              </w:divBdr>
            </w:div>
            <w:div w:id="1934897595">
              <w:marLeft w:val="0"/>
              <w:marRight w:val="0"/>
              <w:marTop w:val="0"/>
              <w:marBottom w:val="0"/>
              <w:divBdr>
                <w:top w:val="none" w:sz="0" w:space="0" w:color="auto"/>
                <w:left w:val="none" w:sz="0" w:space="0" w:color="auto"/>
                <w:bottom w:val="none" w:sz="0" w:space="0" w:color="auto"/>
                <w:right w:val="none" w:sz="0" w:space="0" w:color="auto"/>
              </w:divBdr>
            </w:div>
            <w:div w:id="1790198616">
              <w:marLeft w:val="0"/>
              <w:marRight w:val="0"/>
              <w:marTop w:val="0"/>
              <w:marBottom w:val="0"/>
              <w:divBdr>
                <w:top w:val="none" w:sz="0" w:space="0" w:color="auto"/>
                <w:left w:val="none" w:sz="0" w:space="0" w:color="auto"/>
                <w:bottom w:val="none" w:sz="0" w:space="0" w:color="auto"/>
                <w:right w:val="none" w:sz="0" w:space="0" w:color="auto"/>
              </w:divBdr>
            </w:div>
            <w:div w:id="524903287">
              <w:marLeft w:val="0"/>
              <w:marRight w:val="0"/>
              <w:marTop w:val="0"/>
              <w:marBottom w:val="0"/>
              <w:divBdr>
                <w:top w:val="none" w:sz="0" w:space="0" w:color="auto"/>
                <w:left w:val="none" w:sz="0" w:space="0" w:color="auto"/>
                <w:bottom w:val="none" w:sz="0" w:space="0" w:color="auto"/>
                <w:right w:val="none" w:sz="0" w:space="0" w:color="auto"/>
              </w:divBdr>
            </w:div>
            <w:div w:id="1809660957">
              <w:marLeft w:val="0"/>
              <w:marRight w:val="0"/>
              <w:marTop w:val="0"/>
              <w:marBottom w:val="0"/>
              <w:divBdr>
                <w:top w:val="none" w:sz="0" w:space="0" w:color="auto"/>
                <w:left w:val="none" w:sz="0" w:space="0" w:color="auto"/>
                <w:bottom w:val="none" w:sz="0" w:space="0" w:color="auto"/>
                <w:right w:val="none" w:sz="0" w:space="0" w:color="auto"/>
              </w:divBdr>
            </w:div>
            <w:div w:id="1331059961">
              <w:marLeft w:val="0"/>
              <w:marRight w:val="0"/>
              <w:marTop w:val="0"/>
              <w:marBottom w:val="0"/>
              <w:divBdr>
                <w:top w:val="none" w:sz="0" w:space="0" w:color="auto"/>
                <w:left w:val="none" w:sz="0" w:space="0" w:color="auto"/>
                <w:bottom w:val="none" w:sz="0" w:space="0" w:color="auto"/>
                <w:right w:val="none" w:sz="0" w:space="0" w:color="auto"/>
              </w:divBdr>
            </w:div>
            <w:div w:id="1426027333">
              <w:marLeft w:val="0"/>
              <w:marRight w:val="0"/>
              <w:marTop w:val="0"/>
              <w:marBottom w:val="0"/>
              <w:divBdr>
                <w:top w:val="none" w:sz="0" w:space="0" w:color="auto"/>
                <w:left w:val="none" w:sz="0" w:space="0" w:color="auto"/>
                <w:bottom w:val="none" w:sz="0" w:space="0" w:color="auto"/>
                <w:right w:val="none" w:sz="0" w:space="0" w:color="auto"/>
              </w:divBdr>
            </w:div>
            <w:div w:id="1181506517">
              <w:marLeft w:val="0"/>
              <w:marRight w:val="0"/>
              <w:marTop w:val="0"/>
              <w:marBottom w:val="0"/>
              <w:divBdr>
                <w:top w:val="none" w:sz="0" w:space="0" w:color="auto"/>
                <w:left w:val="none" w:sz="0" w:space="0" w:color="auto"/>
                <w:bottom w:val="none" w:sz="0" w:space="0" w:color="auto"/>
                <w:right w:val="none" w:sz="0" w:space="0" w:color="auto"/>
              </w:divBdr>
            </w:div>
            <w:div w:id="535704079">
              <w:marLeft w:val="0"/>
              <w:marRight w:val="0"/>
              <w:marTop w:val="0"/>
              <w:marBottom w:val="0"/>
              <w:divBdr>
                <w:top w:val="none" w:sz="0" w:space="0" w:color="auto"/>
                <w:left w:val="none" w:sz="0" w:space="0" w:color="auto"/>
                <w:bottom w:val="none" w:sz="0" w:space="0" w:color="auto"/>
                <w:right w:val="none" w:sz="0" w:space="0" w:color="auto"/>
              </w:divBdr>
            </w:div>
            <w:div w:id="1832480180">
              <w:marLeft w:val="0"/>
              <w:marRight w:val="0"/>
              <w:marTop w:val="0"/>
              <w:marBottom w:val="0"/>
              <w:divBdr>
                <w:top w:val="none" w:sz="0" w:space="0" w:color="auto"/>
                <w:left w:val="none" w:sz="0" w:space="0" w:color="auto"/>
                <w:bottom w:val="none" w:sz="0" w:space="0" w:color="auto"/>
                <w:right w:val="none" w:sz="0" w:space="0" w:color="auto"/>
              </w:divBdr>
            </w:div>
            <w:div w:id="1136794482">
              <w:marLeft w:val="0"/>
              <w:marRight w:val="0"/>
              <w:marTop w:val="0"/>
              <w:marBottom w:val="0"/>
              <w:divBdr>
                <w:top w:val="none" w:sz="0" w:space="0" w:color="auto"/>
                <w:left w:val="none" w:sz="0" w:space="0" w:color="auto"/>
                <w:bottom w:val="none" w:sz="0" w:space="0" w:color="auto"/>
                <w:right w:val="none" w:sz="0" w:space="0" w:color="auto"/>
              </w:divBdr>
            </w:div>
            <w:div w:id="1797943283">
              <w:marLeft w:val="0"/>
              <w:marRight w:val="0"/>
              <w:marTop w:val="0"/>
              <w:marBottom w:val="0"/>
              <w:divBdr>
                <w:top w:val="none" w:sz="0" w:space="0" w:color="auto"/>
                <w:left w:val="none" w:sz="0" w:space="0" w:color="auto"/>
                <w:bottom w:val="none" w:sz="0" w:space="0" w:color="auto"/>
                <w:right w:val="none" w:sz="0" w:space="0" w:color="auto"/>
              </w:divBdr>
            </w:div>
            <w:div w:id="1685932828">
              <w:marLeft w:val="0"/>
              <w:marRight w:val="0"/>
              <w:marTop w:val="0"/>
              <w:marBottom w:val="0"/>
              <w:divBdr>
                <w:top w:val="none" w:sz="0" w:space="0" w:color="auto"/>
                <w:left w:val="none" w:sz="0" w:space="0" w:color="auto"/>
                <w:bottom w:val="none" w:sz="0" w:space="0" w:color="auto"/>
                <w:right w:val="none" w:sz="0" w:space="0" w:color="auto"/>
              </w:divBdr>
            </w:div>
            <w:div w:id="443695930">
              <w:marLeft w:val="0"/>
              <w:marRight w:val="0"/>
              <w:marTop w:val="0"/>
              <w:marBottom w:val="0"/>
              <w:divBdr>
                <w:top w:val="none" w:sz="0" w:space="0" w:color="auto"/>
                <w:left w:val="none" w:sz="0" w:space="0" w:color="auto"/>
                <w:bottom w:val="none" w:sz="0" w:space="0" w:color="auto"/>
                <w:right w:val="none" w:sz="0" w:space="0" w:color="auto"/>
              </w:divBdr>
            </w:div>
            <w:div w:id="695351348">
              <w:marLeft w:val="0"/>
              <w:marRight w:val="0"/>
              <w:marTop w:val="0"/>
              <w:marBottom w:val="0"/>
              <w:divBdr>
                <w:top w:val="none" w:sz="0" w:space="0" w:color="auto"/>
                <w:left w:val="none" w:sz="0" w:space="0" w:color="auto"/>
                <w:bottom w:val="none" w:sz="0" w:space="0" w:color="auto"/>
                <w:right w:val="none" w:sz="0" w:space="0" w:color="auto"/>
              </w:divBdr>
            </w:div>
            <w:div w:id="903103889">
              <w:marLeft w:val="0"/>
              <w:marRight w:val="0"/>
              <w:marTop w:val="0"/>
              <w:marBottom w:val="0"/>
              <w:divBdr>
                <w:top w:val="none" w:sz="0" w:space="0" w:color="auto"/>
                <w:left w:val="none" w:sz="0" w:space="0" w:color="auto"/>
                <w:bottom w:val="none" w:sz="0" w:space="0" w:color="auto"/>
                <w:right w:val="none" w:sz="0" w:space="0" w:color="auto"/>
              </w:divBdr>
            </w:div>
            <w:div w:id="1554776549">
              <w:marLeft w:val="0"/>
              <w:marRight w:val="0"/>
              <w:marTop w:val="0"/>
              <w:marBottom w:val="0"/>
              <w:divBdr>
                <w:top w:val="none" w:sz="0" w:space="0" w:color="auto"/>
                <w:left w:val="none" w:sz="0" w:space="0" w:color="auto"/>
                <w:bottom w:val="none" w:sz="0" w:space="0" w:color="auto"/>
                <w:right w:val="none" w:sz="0" w:space="0" w:color="auto"/>
              </w:divBdr>
            </w:div>
            <w:div w:id="967587346">
              <w:marLeft w:val="0"/>
              <w:marRight w:val="0"/>
              <w:marTop w:val="0"/>
              <w:marBottom w:val="0"/>
              <w:divBdr>
                <w:top w:val="none" w:sz="0" w:space="0" w:color="auto"/>
                <w:left w:val="none" w:sz="0" w:space="0" w:color="auto"/>
                <w:bottom w:val="none" w:sz="0" w:space="0" w:color="auto"/>
                <w:right w:val="none" w:sz="0" w:space="0" w:color="auto"/>
              </w:divBdr>
            </w:div>
            <w:div w:id="2053652296">
              <w:marLeft w:val="0"/>
              <w:marRight w:val="0"/>
              <w:marTop w:val="0"/>
              <w:marBottom w:val="0"/>
              <w:divBdr>
                <w:top w:val="none" w:sz="0" w:space="0" w:color="auto"/>
                <w:left w:val="none" w:sz="0" w:space="0" w:color="auto"/>
                <w:bottom w:val="none" w:sz="0" w:space="0" w:color="auto"/>
                <w:right w:val="none" w:sz="0" w:space="0" w:color="auto"/>
              </w:divBdr>
            </w:div>
            <w:div w:id="1174688950">
              <w:marLeft w:val="0"/>
              <w:marRight w:val="0"/>
              <w:marTop w:val="0"/>
              <w:marBottom w:val="0"/>
              <w:divBdr>
                <w:top w:val="none" w:sz="0" w:space="0" w:color="auto"/>
                <w:left w:val="none" w:sz="0" w:space="0" w:color="auto"/>
                <w:bottom w:val="none" w:sz="0" w:space="0" w:color="auto"/>
                <w:right w:val="none" w:sz="0" w:space="0" w:color="auto"/>
              </w:divBdr>
            </w:div>
            <w:div w:id="1785688216">
              <w:marLeft w:val="0"/>
              <w:marRight w:val="0"/>
              <w:marTop w:val="0"/>
              <w:marBottom w:val="0"/>
              <w:divBdr>
                <w:top w:val="none" w:sz="0" w:space="0" w:color="auto"/>
                <w:left w:val="none" w:sz="0" w:space="0" w:color="auto"/>
                <w:bottom w:val="none" w:sz="0" w:space="0" w:color="auto"/>
                <w:right w:val="none" w:sz="0" w:space="0" w:color="auto"/>
              </w:divBdr>
            </w:div>
            <w:div w:id="310838265">
              <w:marLeft w:val="0"/>
              <w:marRight w:val="0"/>
              <w:marTop w:val="0"/>
              <w:marBottom w:val="0"/>
              <w:divBdr>
                <w:top w:val="none" w:sz="0" w:space="0" w:color="auto"/>
                <w:left w:val="none" w:sz="0" w:space="0" w:color="auto"/>
                <w:bottom w:val="none" w:sz="0" w:space="0" w:color="auto"/>
                <w:right w:val="none" w:sz="0" w:space="0" w:color="auto"/>
              </w:divBdr>
            </w:div>
            <w:div w:id="1599561327">
              <w:marLeft w:val="0"/>
              <w:marRight w:val="0"/>
              <w:marTop w:val="0"/>
              <w:marBottom w:val="0"/>
              <w:divBdr>
                <w:top w:val="none" w:sz="0" w:space="0" w:color="auto"/>
                <w:left w:val="none" w:sz="0" w:space="0" w:color="auto"/>
                <w:bottom w:val="none" w:sz="0" w:space="0" w:color="auto"/>
                <w:right w:val="none" w:sz="0" w:space="0" w:color="auto"/>
              </w:divBdr>
            </w:div>
            <w:div w:id="1930504373">
              <w:marLeft w:val="0"/>
              <w:marRight w:val="0"/>
              <w:marTop w:val="0"/>
              <w:marBottom w:val="0"/>
              <w:divBdr>
                <w:top w:val="none" w:sz="0" w:space="0" w:color="auto"/>
                <w:left w:val="none" w:sz="0" w:space="0" w:color="auto"/>
                <w:bottom w:val="none" w:sz="0" w:space="0" w:color="auto"/>
                <w:right w:val="none" w:sz="0" w:space="0" w:color="auto"/>
              </w:divBdr>
            </w:div>
            <w:div w:id="820654299">
              <w:marLeft w:val="0"/>
              <w:marRight w:val="0"/>
              <w:marTop w:val="0"/>
              <w:marBottom w:val="0"/>
              <w:divBdr>
                <w:top w:val="none" w:sz="0" w:space="0" w:color="auto"/>
                <w:left w:val="none" w:sz="0" w:space="0" w:color="auto"/>
                <w:bottom w:val="none" w:sz="0" w:space="0" w:color="auto"/>
                <w:right w:val="none" w:sz="0" w:space="0" w:color="auto"/>
              </w:divBdr>
            </w:div>
            <w:div w:id="1705400264">
              <w:marLeft w:val="0"/>
              <w:marRight w:val="0"/>
              <w:marTop w:val="0"/>
              <w:marBottom w:val="0"/>
              <w:divBdr>
                <w:top w:val="none" w:sz="0" w:space="0" w:color="auto"/>
                <w:left w:val="none" w:sz="0" w:space="0" w:color="auto"/>
                <w:bottom w:val="none" w:sz="0" w:space="0" w:color="auto"/>
                <w:right w:val="none" w:sz="0" w:space="0" w:color="auto"/>
              </w:divBdr>
            </w:div>
            <w:div w:id="755246940">
              <w:marLeft w:val="0"/>
              <w:marRight w:val="0"/>
              <w:marTop w:val="0"/>
              <w:marBottom w:val="0"/>
              <w:divBdr>
                <w:top w:val="none" w:sz="0" w:space="0" w:color="auto"/>
                <w:left w:val="none" w:sz="0" w:space="0" w:color="auto"/>
                <w:bottom w:val="none" w:sz="0" w:space="0" w:color="auto"/>
                <w:right w:val="none" w:sz="0" w:space="0" w:color="auto"/>
              </w:divBdr>
            </w:div>
            <w:div w:id="134489235">
              <w:marLeft w:val="0"/>
              <w:marRight w:val="0"/>
              <w:marTop w:val="0"/>
              <w:marBottom w:val="0"/>
              <w:divBdr>
                <w:top w:val="none" w:sz="0" w:space="0" w:color="auto"/>
                <w:left w:val="none" w:sz="0" w:space="0" w:color="auto"/>
                <w:bottom w:val="none" w:sz="0" w:space="0" w:color="auto"/>
                <w:right w:val="none" w:sz="0" w:space="0" w:color="auto"/>
              </w:divBdr>
            </w:div>
            <w:div w:id="865143602">
              <w:marLeft w:val="0"/>
              <w:marRight w:val="0"/>
              <w:marTop w:val="0"/>
              <w:marBottom w:val="0"/>
              <w:divBdr>
                <w:top w:val="none" w:sz="0" w:space="0" w:color="auto"/>
                <w:left w:val="none" w:sz="0" w:space="0" w:color="auto"/>
                <w:bottom w:val="none" w:sz="0" w:space="0" w:color="auto"/>
                <w:right w:val="none" w:sz="0" w:space="0" w:color="auto"/>
              </w:divBdr>
            </w:div>
            <w:div w:id="105581129">
              <w:marLeft w:val="0"/>
              <w:marRight w:val="0"/>
              <w:marTop w:val="0"/>
              <w:marBottom w:val="0"/>
              <w:divBdr>
                <w:top w:val="none" w:sz="0" w:space="0" w:color="auto"/>
                <w:left w:val="none" w:sz="0" w:space="0" w:color="auto"/>
                <w:bottom w:val="none" w:sz="0" w:space="0" w:color="auto"/>
                <w:right w:val="none" w:sz="0" w:space="0" w:color="auto"/>
              </w:divBdr>
            </w:div>
            <w:div w:id="474881701">
              <w:marLeft w:val="0"/>
              <w:marRight w:val="0"/>
              <w:marTop w:val="0"/>
              <w:marBottom w:val="0"/>
              <w:divBdr>
                <w:top w:val="none" w:sz="0" w:space="0" w:color="auto"/>
                <w:left w:val="none" w:sz="0" w:space="0" w:color="auto"/>
                <w:bottom w:val="none" w:sz="0" w:space="0" w:color="auto"/>
                <w:right w:val="none" w:sz="0" w:space="0" w:color="auto"/>
              </w:divBdr>
            </w:div>
            <w:div w:id="826239278">
              <w:marLeft w:val="0"/>
              <w:marRight w:val="0"/>
              <w:marTop w:val="0"/>
              <w:marBottom w:val="0"/>
              <w:divBdr>
                <w:top w:val="none" w:sz="0" w:space="0" w:color="auto"/>
                <w:left w:val="none" w:sz="0" w:space="0" w:color="auto"/>
                <w:bottom w:val="none" w:sz="0" w:space="0" w:color="auto"/>
                <w:right w:val="none" w:sz="0" w:space="0" w:color="auto"/>
              </w:divBdr>
            </w:div>
            <w:div w:id="610622940">
              <w:marLeft w:val="0"/>
              <w:marRight w:val="0"/>
              <w:marTop w:val="0"/>
              <w:marBottom w:val="0"/>
              <w:divBdr>
                <w:top w:val="none" w:sz="0" w:space="0" w:color="auto"/>
                <w:left w:val="none" w:sz="0" w:space="0" w:color="auto"/>
                <w:bottom w:val="none" w:sz="0" w:space="0" w:color="auto"/>
                <w:right w:val="none" w:sz="0" w:space="0" w:color="auto"/>
              </w:divBdr>
            </w:div>
            <w:div w:id="1421560921">
              <w:marLeft w:val="0"/>
              <w:marRight w:val="0"/>
              <w:marTop w:val="0"/>
              <w:marBottom w:val="0"/>
              <w:divBdr>
                <w:top w:val="none" w:sz="0" w:space="0" w:color="auto"/>
                <w:left w:val="none" w:sz="0" w:space="0" w:color="auto"/>
                <w:bottom w:val="none" w:sz="0" w:space="0" w:color="auto"/>
                <w:right w:val="none" w:sz="0" w:space="0" w:color="auto"/>
              </w:divBdr>
            </w:div>
            <w:div w:id="280648994">
              <w:marLeft w:val="0"/>
              <w:marRight w:val="0"/>
              <w:marTop w:val="0"/>
              <w:marBottom w:val="0"/>
              <w:divBdr>
                <w:top w:val="none" w:sz="0" w:space="0" w:color="auto"/>
                <w:left w:val="none" w:sz="0" w:space="0" w:color="auto"/>
                <w:bottom w:val="none" w:sz="0" w:space="0" w:color="auto"/>
                <w:right w:val="none" w:sz="0" w:space="0" w:color="auto"/>
              </w:divBdr>
            </w:div>
            <w:div w:id="150752641">
              <w:marLeft w:val="0"/>
              <w:marRight w:val="0"/>
              <w:marTop w:val="0"/>
              <w:marBottom w:val="0"/>
              <w:divBdr>
                <w:top w:val="none" w:sz="0" w:space="0" w:color="auto"/>
                <w:left w:val="none" w:sz="0" w:space="0" w:color="auto"/>
                <w:bottom w:val="none" w:sz="0" w:space="0" w:color="auto"/>
                <w:right w:val="none" w:sz="0" w:space="0" w:color="auto"/>
              </w:divBdr>
            </w:div>
            <w:div w:id="1516381735">
              <w:marLeft w:val="0"/>
              <w:marRight w:val="0"/>
              <w:marTop w:val="0"/>
              <w:marBottom w:val="0"/>
              <w:divBdr>
                <w:top w:val="none" w:sz="0" w:space="0" w:color="auto"/>
                <w:left w:val="none" w:sz="0" w:space="0" w:color="auto"/>
                <w:bottom w:val="none" w:sz="0" w:space="0" w:color="auto"/>
                <w:right w:val="none" w:sz="0" w:space="0" w:color="auto"/>
              </w:divBdr>
            </w:div>
            <w:div w:id="1060904080">
              <w:marLeft w:val="0"/>
              <w:marRight w:val="0"/>
              <w:marTop w:val="0"/>
              <w:marBottom w:val="0"/>
              <w:divBdr>
                <w:top w:val="none" w:sz="0" w:space="0" w:color="auto"/>
                <w:left w:val="none" w:sz="0" w:space="0" w:color="auto"/>
                <w:bottom w:val="none" w:sz="0" w:space="0" w:color="auto"/>
                <w:right w:val="none" w:sz="0" w:space="0" w:color="auto"/>
              </w:divBdr>
            </w:div>
            <w:div w:id="1659336433">
              <w:marLeft w:val="0"/>
              <w:marRight w:val="0"/>
              <w:marTop w:val="0"/>
              <w:marBottom w:val="0"/>
              <w:divBdr>
                <w:top w:val="none" w:sz="0" w:space="0" w:color="auto"/>
                <w:left w:val="none" w:sz="0" w:space="0" w:color="auto"/>
                <w:bottom w:val="none" w:sz="0" w:space="0" w:color="auto"/>
                <w:right w:val="none" w:sz="0" w:space="0" w:color="auto"/>
              </w:divBdr>
            </w:div>
            <w:div w:id="909078353">
              <w:marLeft w:val="0"/>
              <w:marRight w:val="0"/>
              <w:marTop w:val="0"/>
              <w:marBottom w:val="0"/>
              <w:divBdr>
                <w:top w:val="none" w:sz="0" w:space="0" w:color="auto"/>
                <w:left w:val="none" w:sz="0" w:space="0" w:color="auto"/>
                <w:bottom w:val="none" w:sz="0" w:space="0" w:color="auto"/>
                <w:right w:val="none" w:sz="0" w:space="0" w:color="auto"/>
              </w:divBdr>
            </w:div>
            <w:div w:id="774405948">
              <w:marLeft w:val="0"/>
              <w:marRight w:val="0"/>
              <w:marTop w:val="0"/>
              <w:marBottom w:val="0"/>
              <w:divBdr>
                <w:top w:val="none" w:sz="0" w:space="0" w:color="auto"/>
                <w:left w:val="none" w:sz="0" w:space="0" w:color="auto"/>
                <w:bottom w:val="none" w:sz="0" w:space="0" w:color="auto"/>
                <w:right w:val="none" w:sz="0" w:space="0" w:color="auto"/>
              </w:divBdr>
            </w:div>
            <w:div w:id="1059595456">
              <w:marLeft w:val="0"/>
              <w:marRight w:val="0"/>
              <w:marTop w:val="0"/>
              <w:marBottom w:val="0"/>
              <w:divBdr>
                <w:top w:val="none" w:sz="0" w:space="0" w:color="auto"/>
                <w:left w:val="none" w:sz="0" w:space="0" w:color="auto"/>
                <w:bottom w:val="none" w:sz="0" w:space="0" w:color="auto"/>
                <w:right w:val="none" w:sz="0" w:space="0" w:color="auto"/>
              </w:divBdr>
            </w:div>
            <w:div w:id="1646279647">
              <w:marLeft w:val="0"/>
              <w:marRight w:val="0"/>
              <w:marTop w:val="0"/>
              <w:marBottom w:val="0"/>
              <w:divBdr>
                <w:top w:val="none" w:sz="0" w:space="0" w:color="auto"/>
                <w:left w:val="none" w:sz="0" w:space="0" w:color="auto"/>
                <w:bottom w:val="none" w:sz="0" w:space="0" w:color="auto"/>
                <w:right w:val="none" w:sz="0" w:space="0" w:color="auto"/>
              </w:divBdr>
            </w:div>
            <w:div w:id="2001418953">
              <w:marLeft w:val="0"/>
              <w:marRight w:val="0"/>
              <w:marTop w:val="0"/>
              <w:marBottom w:val="0"/>
              <w:divBdr>
                <w:top w:val="none" w:sz="0" w:space="0" w:color="auto"/>
                <w:left w:val="none" w:sz="0" w:space="0" w:color="auto"/>
                <w:bottom w:val="none" w:sz="0" w:space="0" w:color="auto"/>
                <w:right w:val="none" w:sz="0" w:space="0" w:color="auto"/>
              </w:divBdr>
            </w:div>
            <w:div w:id="1384255417">
              <w:marLeft w:val="0"/>
              <w:marRight w:val="0"/>
              <w:marTop w:val="0"/>
              <w:marBottom w:val="0"/>
              <w:divBdr>
                <w:top w:val="none" w:sz="0" w:space="0" w:color="auto"/>
                <w:left w:val="none" w:sz="0" w:space="0" w:color="auto"/>
                <w:bottom w:val="none" w:sz="0" w:space="0" w:color="auto"/>
                <w:right w:val="none" w:sz="0" w:space="0" w:color="auto"/>
              </w:divBdr>
            </w:div>
            <w:div w:id="898202287">
              <w:marLeft w:val="0"/>
              <w:marRight w:val="0"/>
              <w:marTop w:val="0"/>
              <w:marBottom w:val="0"/>
              <w:divBdr>
                <w:top w:val="none" w:sz="0" w:space="0" w:color="auto"/>
                <w:left w:val="none" w:sz="0" w:space="0" w:color="auto"/>
                <w:bottom w:val="none" w:sz="0" w:space="0" w:color="auto"/>
                <w:right w:val="none" w:sz="0" w:space="0" w:color="auto"/>
              </w:divBdr>
            </w:div>
            <w:div w:id="1082336713">
              <w:marLeft w:val="0"/>
              <w:marRight w:val="0"/>
              <w:marTop w:val="0"/>
              <w:marBottom w:val="0"/>
              <w:divBdr>
                <w:top w:val="none" w:sz="0" w:space="0" w:color="auto"/>
                <w:left w:val="none" w:sz="0" w:space="0" w:color="auto"/>
                <w:bottom w:val="none" w:sz="0" w:space="0" w:color="auto"/>
                <w:right w:val="none" w:sz="0" w:space="0" w:color="auto"/>
              </w:divBdr>
            </w:div>
            <w:div w:id="459422863">
              <w:marLeft w:val="0"/>
              <w:marRight w:val="0"/>
              <w:marTop w:val="0"/>
              <w:marBottom w:val="0"/>
              <w:divBdr>
                <w:top w:val="none" w:sz="0" w:space="0" w:color="auto"/>
                <w:left w:val="none" w:sz="0" w:space="0" w:color="auto"/>
                <w:bottom w:val="none" w:sz="0" w:space="0" w:color="auto"/>
                <w:right w:val="none" w:sz="0" w:space="0" w:color="auto"/>
              </w:divBdr>
            </w:div>
            <w:div w:id="1274552800">
              <w:marLeft w:val="0"/>
              <w:marRight w:val="0"/>
              <w:marTop w:val="0"/>
              <w:marBottom w:val="0"/>
              <w:divBdr>
                <w:top w:val="none" w:sz="0" w:space="0" w:color="auto"/>
                <w:left w:val="none" w:sz="0" w:space="0" w:color="auto"/>
                <w:bottom w:val="none" w:sz="0" w:space="0" w:color="auto"/>
                <w:right w:val="none" w:sz="0" w:space="0" w:color="auto"/>
              </w:divBdr>
            </w:div>
            <w:div w:id="470710684">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899364516">
              <w:marLeft w:val="0"/>
              <w:marRight w:val="0"/>
              <w:marTop w:val="0"/>
              <w:marBottom w:val="0"/>
              <w:divBdr>
                <w:top w:val="none" w:sz="0" w:space="0" w:color="auto"/>
                <w:left w:val="none" w:sz="0" w:space="0" w:color="auto"/>
                <w:bottom w:val="none" w:sz="0" w:space="0" w:color="auto"/>
                <w:right w:val="none" w:sz="0" w:space="0" w:color="auto"/>
              </w:divBdr>
            </w:div>
            <w:div w:id="630793807">
              <w:marLeft w:val="0"/>
              <w:marRight w:val="0"/>
              <w:marTop w:val="0"/>
              <w:marBottom w:val="0"/>
              <w:divBdr>
                <w:top w:val="none" w:sz="0" w:space="0" w:color="auto"/>
                <w:left w:val="none" w:sz="0" w:space="0" w:color="auto"/>
                <w:bottom w:val="none" w:sz="0" w:space="0" w:color="auto"/>
                <w:right w:val="none" w:sz="0" w:space="0" w:color="auto"/>
              </w:divBdr>
            </w:div>
            <w:div w:id="814688576">
              <w:marLeft w:val="0"/>
              <w:marRight w:val="0"/>
              <w:marTop w:val="0"/>
              <w:marBottom w:val="0"/>
              <w:divBdr>
                <w:top w:val="none" w:sz="0" w:space="0" w:color="auto"/>
                <w:left w:val="none" w:sz="0" w:space="0" w:color="auto"/>
                <w:bottom w:val="none" w:sz="0" w:space="0" w:color="auto"/>
                <w:right w:val="none" w:sz="0" w:space="0" w:color="auto"/>
              </w:divBdr>
            </w:div>
            <w:div w:id="5056644">
              <w:marLeft w:val="0"/>
              <w:marRight w:val="0"/>
              <w:marTop w:val="0"/>
              <w:marBottom w:val="0"/>
              <w:divBdr>
                <w:top w:val="none" w:sz="0" w:space="0" w:color="auto"/>
                <w:left w:val="none" w:sz="0" w:space="0" w:color="auto"/>
                <w:bottom w:val="none" w:sz="0" w:space="0" w:color="auto"/>
                <w:right w:val="none" w:sz="0" w:space="0" w:color="auto"/>
              </w:divBdr>
            </w:div>
            <w:div w:id="1749300647">
              <w:marLeft w:val="0"/>
              <w:marRight w:val="0"/>
              <w:marTop w:val="0"/>
              <w:marBottom w:val="0"/>
              <w:divBdr>
                <w:top w:val="none" w:sz="0" w:space="0" w:color="auto"/>
                <w:left w:val="none" w:sz="0" w:space="0" w:color="auto"/>
                <w:bottom w:val="none" w:sz="0" w:space="0" w:color="auto"/>
                <w:right w:val="none" w:sz="0" w:space="0" w:color="auto"/>
              </w:divBdr>
            </w:div>
            <w:div w:id="1739285782">
              <w:marLeft w:val="0"/>
              <w:marRight w:val="0"/>
              <w:marTop w:val="0"/>
              <w:marBottom w:val="0"/>
              <w:divBdr>
                <w:top w:val="none" w:sz="0" w:space="0" w:color="auto"/>
                <w:left w:val="none" w:sz="0" w:space="0" w:color="auto"/>
                <w:bottom w:val="none" w:sz="0" w:space="0" w:color="auto"/>
                <w:right w:val="none" w:sz="0" w:space="0" w:color="auto"/>
              </w:divBdr>
            </w:div>
            <w:div w:id="288324365">
              <w:marLeft w:val="0"/>
              <w:marRight w:val="0"/>
              <w:marTop w:val="0"/>
              <w:marBottom w:val="0"/>
              <w:divBdr>
                <w:top w:val="none" w:sz="0" w:space="0" w:color="auto"/>
                <w:left w:val="none" w:sz="0" w:space="0" w:color="auto"/>
                <w:bottom w:val="none" w:sz="0" w:space="0" w:color="auto"/>
                <w:right w:val="none" w:sz="0" w:space="0" w:color="auto"/>
              </w:divBdr>
            </w:div>
            <w:div w:id="1205756650">
              <w:marLeft w:val="0"/>
              <w:marRight w:val="0"/>
              <w:marTop w:val="0"/>
              <w:marBottom w:val="0"/>
              <w:divBdr>
                <w:top w:val="none" w:sz="0" w:space="0" w:color="auto"/>
                <w:left w:val="none" w:sz="0" w:space="0" w:color="auto"/>
                <w:bottom w:val="none" w:sz="0" w:space="0" w:color="auto"/>
                <w:right w:val="none" w:sz="0" w:space="0" w:color="auto"/>
              </w:divBdr>
            </w:div>
            <w:div w:id="1582060442">
              <w:marLeft w:val="0"/>
              <w:marRight w:val="0"/>
              <w:marTop w:val="0"/>
              <w:marBottom w:val="0"/>
              <w:divBdr>
                <w:top w:val="none" w:sz="0" w:space="0" w:color="auto"/>
                <w:left w:val="none" w:sz="0" w:space="0" w:color="auto"/>
                <w:bottom w:val="none" w:sz="0" w:space="0" w:color="auto"/>
                <w:right w:val="none" w:sz="0" w:space="0" w:color="auto"/>
              </w:divBdr>
            </w:div>
            <w:div w:id="1330133487">
              <w:marLeft w:val="0"/>
              <w:marRight w:val="0"/>
              <w:marTop w:val="0"/>
              <w:marBottom w:val="0"/>
              <w:divBdr>
                <w:top w:val="none" w:sz="0" w:space="0" w:color="auto"/>
                <w:left w:val="none" w:sz="0" w:space="0" w:color="auto"/>
                <w:bottom w:val="none" w:sz="0" w:space="0" w:color="auto"/>
                <w:right w:val="none" w:sz="0" w:space="0" w:color="auto"/>
              </w:divBdr>
            </w:div>
            <w:div w:id="523516414">
              <w:marLeft w:val="0"/>
              <w:marRight w:val="0"/>
              <w:marTop w:val="0"/>
              <w:marBottom w:val="0"/>
              <w:divBdr>
                <w:top w:val="none" w:sz="0" w:space="0" w:color="auto"/>
                <w:left w:val="none" w:sz="0" w:space="0" w:color="auto"/>
                <w:bottom w:val="none" w:sz="0" w:space="0" w:color="auto"/>
                <w:right w:val="none" w:sz="0" w:space="0" w:color="auto"/>
              </w:divBdr>
            </w:div>
            <w:div w:id="1742631712">
              <w:marLeft w:val="0"/>
              <w:marRight w:val="0"/>
              <w:marTop w:val="0"/>
              <w:marBottom w:val="0"/>
              <w:divBdr>
                <w:top w:val="none" w:sz="0" w:space="0" w:color="auto"/>
                <w:left w:val="none" w:sz="0" w:space="0" w:color="auto"/>
                <w:bottom w:val="none" w:sz="0" w:space="0" w:color="auto"/>
                <w:right w:val="none" w:sz="0" w:space="0" w:color="auto"/>
              </w:divBdr>
            </w:div>
            <w:div w:id="941381574">
              <w:marLeft w:val="0"/>
              <w:marRight w:val="0"/>
              <w:marTop w:val="0"/>
              <w:marBottom w:val="0"/>
              <w:divBdr>
                <w:top w:val="none" w:sz="0" w:space="0" w:color="auto"/>
                <w:left w:val="none" w:sz="0" w:space="0" w:color="auto"/>
                <w:bottom w:val="none" w:sz="0" w:space="0" w:color="auto"/>
                <w:right w:val="none" w:sz="0" w:space="0" w:color="auto"/>
              </w:divBdr>
            </w:div>
            <w:div w:id="1856571491">
              <w:marLeft w:val="0"/>
              <w:marRight w:val="0"/>
              <w:marTop w:val="0"/>
              <w:marBottom w:val="0"/>
              <w:divBdr>
                <w:top w:val="none" w:sz="0" w:space="0" w:color="auto"/>
                <w:left w:val="none" w:sz="0" w:space="0" w:color="auto"/>
                <w:bottom w:val="none" w:sz="0" w:space="0" w:color="auto"/>
                <w:right w:val="none" w:sz="0" w:space="0" w:color="auto"/>
              </w:divBdr>
            </w:div>
            <w:div w:id="1519156747">
              <w:marLeft w:val="0"/>
              <w:marRight w:val="0"/>
              <w:marTop w:val="0"/>
              <w:marBottom w:val="0"/>
              <w:divBdr>
                <w:top w:val="none" w:sz="0" w:space="0" w:color="auto"/>
                <w:left w:val="none" w:sz="0" w:space="0" w:color="auto"/>
                <w:bottom w:val="none" w:sz="0" w:space="0" w:color="auto"/>
                <w:right w:val="none" w:sz="0" w:space="0" w:color="auto"/>
              </w:divBdr>
            </w:div>
            <w:div w:id="656962205">
              <w:marLeft w:val="0"/>
              <w:marRight w:val="0"/>
              <w:marTop w:val="0"/>
              <w:marBottom w:val="0"/>
              <w:divBdr>
                <w:top w:val="none" w:sz="0" w:space="0" w:color="auto"/>
                <w:left w:val="none" w:sz="0" w:space="0" w:color="auto"/>
                <w:bottom w:val="none" w:sz="0" w:space="0" w:color="auto"/>
                <w:right w:val="none" w:sz="0" w:space="0" w:color="auto"/>
              </w:divBdr>
            </w:div>
            <w:div w:id="756631108">
              <w:marLeft w:val="0"/>
              <w:marRight w:val="0"/>
              <w:marTop w:val="0"/>
              <w:marBottom w:val="0"/>
              <w:divBdr>
                <w:top w:val="none" w:sz="0" w:space="0" w:color="auto"/>
                <w:left w:val="none" w:sz="0" w:space="0" w:color="auto"/>
                <w:bottom w:val="none" w:sz="0" w:space="0" w:color="auto"/>
                <w:right w:val="none" w:sz="0" w:space="0" w:color="auto"/>
              </w:divBdr>
            </w:div>
            <w:div w:id="1285037696">
              <w:marLeft w:val="0"/>
              <w:marRight w:val="0"/>
              <w:marTop w:val="0"/>
              <w:marBottom w:val="0"/>
              <w:divBdr>
                <w:top w:val="none" w:sz="0" w:space="0" w:color="auto"/>
                <w:left w:val="none" w:sz="0" w:space="0" w:color="auto"/>
                <w:bottom w:val="none" w:sz="0" w:space="0" w:color="auto"/>
                <w:right w:val="none" w:sz="0" w:space="0" w:color="auto"/>
              </w:divBdr>
            </w:div>
            <w:div w:id="355272779">
              <w:marLeft w:val="0"/>
              <w:marRight w:val="0"/>
              <w:marTop w:val="0"/>
              <w:marBottom w:val="0"/>
              <w:divBdr>
                <w:top w:val="none" w:sz="0" w:space="0" w:color="auto"/>
                <w:left w:val="none" w:sz="0" w:space="0" w:color="auto"/>
                <w:bottom w:val="none" w:sz="0" w:space="0" w:color="auto"/>
                <w:right w:val="none" w:sz="0" w:space="0" w:color="auto"/>
              </w:divBdr>
            </w:div>
            <w:div w:id="617375471">
              <w:marLeft w:val="0"/>
              <w:marRight w:val="0"/>
              <w:marTop w:val="0"/>
              <w:marBottom w:val="0"/>
              <w:divBdr>
                <w:top w:val="none" w:sz="0" w:space="0" w:color="auto"/>
                <w:left w:val="none" w:sz="0" w:space="0" w:color="auto"/>
                <w:bottom w:val="none" w:sz="0" w:space="0" w:color="auto"/>
                <w:right w:val="none" w:sz="0" w:space="0" w:color="auto"/>
              </w:divBdr>
            </w:div>
            <w:div w:id="2073888555">
              <w:marLeft w:val="0"/>
              <w:marRight w:val="0"/>
              <w:marTop w:val="0"/>
              <w:marBottom w:val="0"/>
              <w:divBdr>
                <w:top w:val="none" w:sz="0" w:space="0" w:color="auto"/>
                <w:left w:val="none" w:sz="0" w:space="0" w:color="auto"/>
                <w:bottom w:val="none" w:sz="0" w:space="0" w:color="auto"/>
                <w:right w:val="none" w:sz="0" w:space="0" w:color="auto"/>
              </w:divBdr>
            </w:div>
            <w:div w:id="388647466">
              <w:marLeft w:val="0"/>
              <w:marRight w:val="0"/>
              <w:marTop w:val="0"/>
              <w:marBottom w:val="0"/>
              <w:divBdr>
                <w:top w:val="none" w:sz="0" w:space="0" w:color="auto"/>
                <w:left w:val="none" w:sz="0" w:space="0" w:color="auto"/>
                <w:bottom w:val="none" w:sz="0" w:space="0" w:color="auto"/>
                <w:right w:val="none" w:sz="0" w:space="0" w:color="auto"/>
              </w:divBdr>
            </w:div>
            <w:div w:id="1273510629">
              <w:marLeft w:val="0"/>
              <w:marRight w:val="0"/>
              <w:marTop w:val="0"/>
              <w:marBottom w:val="0"/>
              <w:divBdr>
                <w:top w:val="none" w:sz="0" w:space="0" w:color="auto"/>
                <w:left w:val="none" w:sz="0" w:space="0" w:color="auto"/>
                <w:bottom w:val="none" w:sz="0" w:space="0" w:color="auto"/>
                <w:right w:val="none" w:sz="0" w:space="0" w:color="auto"/>
              </w:divBdr>
            </w:div>
            <w:div w:id="2076850794">
              <w:marLeft w:val="0"/>
              <w:marRight w:val="0"/>
              <w:marTop w:val="0"/>
              <w:marBottom w:val="0"/>
              <w:divBdr>
                <w:top w:val="none" w:sz="0" w:space="0" w:color="auto"/>
                <w:left w:val="none" w:sz="0" w:space="0" w:color="auto"/>
                <w:bottom w:val="none" w:sz="0" w:space="0" w:color="auto"/>
                <w:right w:val="none" w:sz="0" w:space="0" w:color="auto"/>
              </w:divBdr>
            </w:div>
            <w:div w:id="6298733">
              <w:marLeft w:val="0"/>
              <w:marRight w:val="0"/>
              <w:marTop w:val="0"/>
              <w:marBottom w:val="0"/>
              <w:divBdr>
                <w:top w:val="none" w:sz="0" w:space="0" w:color="auto"/>
                <w:left w:val="none" w:sz="0" w:space="0" w:color="auto"/>
                <w:bottom w:val="none" w:sz="0" w:space="0" w:color="auto"/>
                <w:right w:val="none" w:sz="0" w:space="0" w:color="auto"/>
              </w:divBdr>
            </w:div>
            <w:div w:id="277568210">
              <w:marLeft w:val="0"/>
              <w:marRight w:val="0"/>
              <w:marTop w:val="0"/>
              <w:marBottom w:val="0"/>
              <w:divBdr>
                <w:top w:val="none" w:sz="0" w:space="0" w:color="auto"/>
                <w:left w:val="none" w:sz="0" w:space="0" w:color="auto"/>
                <w:bottom w:val="none" w:sz="0" w:space="0" w:color="auto"/>
                <w:right w:val="none" w:sz="0" w:space="0" w:color="auto"/>
              </w:divBdr>
            </w:div>
            <w:div w:id="1518159681">
              <w:marLeft w:val="0"/>
              <w:marRight w:val="0"/>
              <w:marTop w:val="0"/>
              <w:marBottom w:val="0"/>
              <w:divBdr>
                <w:top w:val="none" w:sz="0" w:space="0" w:color="auto"/>
                <w:left w:val="none" w:sz="0" w:space="0" w:color="auto"/>
                <w:bottom w:val="none" w:sz="0" w:space="0" w:color="auto"/>
                <w:right w:val="none" w:sz="0" w:space="0" w:color="auto"/>
              </w:divBdr>
            </w:div>
            <w:div w:id="758671620">
              <w:marLeft w:val="0"/>
              <w:marRight w:val="0"/>
              <w:marTop w:val="0"/>
              <w:marBottom w:val="0"/>
              <w:divBdr>
                <w:top w:val="none" w:sz="0" w:space="0" w:color="auto"/>
                <w:left w:val="none" w:sz="0" w:space="0" w:color="auto"/>
                <w:bottom w:val="none" w:sz="0" w:space="0" w:color="auto"/>
                <w:right w:val="none" w:sz="0" w:space="0" w:color="auto"/>
              </w:divBdr>
            </w:div>
            <w:div w:id="1392537330">
              <w:marLeft w:val="0"/>
              <w:marRight w:val="0"/>
              <w:marTop w:val="0"/>
              <w:marBottom w:val="0"/>
              <w:divBdr>
                <w:top w:val="none" w:sz="0" w:space="0" w:color="auto"/>
                <w:left w:val="none" w:sz="0" w:space="0" w:color="auto"/>
                <w:bottom w:val="none" w:sz="0" w:space="0" w:color="auto"/>
                <w:right w:val="none" w:sz="0" w:space="0" w:color="auto"/>
              </w:divBdr>
            </w:div>
            <w:div w:id="1345131309">
              <w:marLeft w:val="0"/>
              <w:marRight w:val="0"/>
              <w:marTop w:val="0"/>
              <w:marBottom w:val="0"/>
              <w:divBdr>
                <w:top w:val="none" w:sz="0" w:space="0" w:color="auto"/>
                <w:left w:val="none" w:sz="0" w:space="0" w:color="auto"/>
                <w:bottom w:val="none" w:sz="0" w:space="0" w:color="auto"/>
                <w:right w:val="none" w:sz="0" w:space="0" w:color="auto"/>
              </w:divBdr>
            </w:div>
            <w:div w:id="1115054257">
              <w:marLeft w:val="0"/>
              <w:marRight w:val="0"/>
              <w:marTop w:val="0"/>
              <w:marBottom w:val="0"/>
              <w:divBdr>
                <w:top w:val="none" w:sz="0" w:space="0" w:color="auto"/>
                <w:left w:val="none" w:sz="0" w:space="0" w:color="auto"/>
                <w:bottom w:val="none" w:sz="0" w:space="0" w:color="auto"/>
                <w:right w:val="none" w:sz="0" w:space="0" w:color="auto"/>
              </w:divBdr>
            </w:div>
            <w:div w:id="259339550">
              <w:marLeft w:val="0"/>
              <w:marRight w:val="0"/>
              <w:marTop w:val="0"/>
              <w:marBottom w:val="0"/>
              <w:divBdr>
                <w:top w:val="none" w:sz="0" w:space="0" w:color="auto"/>
                <w:left w:val="none" w:sz="0" w:space="0" w:color="auto"/>
                <w:bottom w:val="none" w:sz="0" w:space="0" w:color="auto"/>
                <w:right w:val="none" w:sz="0" w:space="0" w:color="auto"/>
              </w:divBdr>
            </w:div>
            <w:div w:id="1393115876">
              <w:marLeft w:val="0"/>
              <w:marRight w:val="0"/>
              <w:marTop w:val="0"/>
              <w:marBottom w:val="0"/>
              <w:divBdr>
                <w:top w:val="none" w:sz="0" w:space="0" w:color="auto"/>
                <w:left w:val="none" w:sz="0" w:space="0" w:color="auto"/>
                <w:bottom w:val="none" w:sz="0" w:space="0" w:color="auto"/>
                <w:right w:val="none" w:sz="0" w:space="0" w:color="auto"/>
              </w:divBdr>
            </w:div>
            <w:div w:id="797573923">
              <w:marLeft w:val="0"/>
              <w:marRight w:val="0"/>
              <w:marTop w:val="0"/>
              <w:marBottom w:val="0"/>
              <w:divBdr>
                <w:top w:val="none" w:sz="0" w:space="0" w:color="auto"/>
                <w:left w:val="none" w:sz="0" w:space="0" w:color="auto"/>
                <w:bottom w:val="none" w:sz="0" w:space="0" w:color="auto"/>
                <w:right w:val="none" w:sz="0" w:space="0" w:color="auto"/>
              </w:divBdr>
            </w:div>
            <w:div w:id="1456675432">
              <w:marLeft w:val="0"/>
              <w:marRight w:val="0"/>
              <w:marTop w:val="0"/>
              <w:marBottom w:val="0"/>
              <w:divBdr>
                <w:top w:val="none" w:sz="0" w:space="0" w:color="auto"/>
                <w:left w:val="none" w:sz="0" w:space="0" w:color="auto"/>
                <w:bottom w:val="none" w:sz="0" w:space="0" w:color="auto"/>
                <w:right w:val="none" w:sz="0" w:space="0" w:color="auto"/>
              </w:divBdr>
            </w:div>
            <w:div w:id="430859447">
              <w:marLeft w:val="0"/>
              <w:marRight w:val="0"/>
              <w:marTop w:val="0"/>
              <w:marBottom w:val="0"/>
              <w:divBdr>
                <w:top w:val="none" w:sz="0" w:space="0" w:color="auto"/>
                <w:left w:val="none" w:sz="0" w:space="0" w:color="auto"/>
                <w:bottom w:val="none" w:sz="0" w:space="0" w:color="auto"/>
                <w:right w:val="none" w:sz="0" w:space="0" w:color="auto"/>
              </w:divBdr>
            </w:div>
            <w:div w:id="1448617883">
              <w:marLeft w:val="0"/>
              <w:marRight w:val="0"/>
              <w:marTop w:val="0"/>
              <w:marBottom w:val="0"/>
              <w:divBdr>
                <w:top w:val="none" w:sz="0" w:space="0" w:color="auto"/>
                <w:left w:val="none" w:sz="0" w:space="0" w:color="auto"/>
                <w:bottom w:val="none" w:sz="0" w:space="0" w:color="auto"/>
                <w:right w:val="none" w:sz="0" w:space="0" w:color="auto"/>
              </w:divBdr>
            </w:div>
            <w:div w:id="2062438067">
              <w:marLeft w:val="0"/>
              <w:marRight w:val="0"/>
              <w:marTop w:val="0"/>
              <w:marBottom w:val="0"/>
              <w:divBdr>
                <w:top w:val="none" w:sz="0" w:space="0" w:color="auto"/>
                <w:left w:val="none" w:sz="0" w:space="0" w:color="auto"/>
                <w:bottom w:val="none" w:sz="0" w:space="0" w:color="auto"/>
                <w:right w:val="none" w:sz="0" w:space="0" w:color="auto"/>
              </w:divBdr>
            </w:div>
            <w:div w:id="1472550913">
              <w:marLeft w:val="0"/>
              <w:marRight w:val="0"/>
              <w:marTop w:val="0"/>
              <w:marBottom w:val="0"/>
              <w:divBdr>
                <w:top w:val="none" w:sz="0" w:space="0" w:color="auto"/>
                <w:left w:val="none" w:sz="0" w:space="0" w:color="auto"/>
                <w:bottom w:val="none" w:sz="0" w:space="0" w:color="auto"/>
                <w:right w:val="none" w:sz="0" w:space="0" w:color="auto"/>
              </w:divBdr>
            </w:div>
            <w:div w:id="1345016476">
              <w:marLeft w:val="0"/>
              <w:marRight w:val="0"/>
              <w:marTop w:val="0"/>
              <w:marBottom w:val="0"/>
              <w:divBdr>
                <w:top w:val="none" w:sz="0" w:space="0" w:color="auto"/>
                <w:left w:val="none" w:sz="0" w:space="0" w:color="auto"/>
                <w:bottom w:val="none" w:sz="0" w:space="0" w:color="auto"/>
                <w:right w:val="none" w:sz="0" w:space="0" w:color="auto"/>
              </w:divBdr>
            </w:div>
            <w:div w:id="1178352992">
              <w:marLeft w:val="0"/>
              <w:marRight w:val="0"/>
              <w:marTop w:val="0"/>
              <w:marBottom w:val="0"/>
              <w:divBdr>
                <w:top w:val="none" w:sz="0" w:space="0" w:color="auto"/>
                <w:left w:val="none" w:sz="0" w:space="0" w:color="auto"/>
                <w:bottom w:val="none" w:sz="0" w:space="0" w:color="auto"/>
                <w:right w:val="none" w:sz="0" w:space="0" w:color="auto"/>
              </w:divBdr>
            </w:div>
            <w:div w:id="366218765">
              <w:marLeft w:val="0"/>
              <w:marRight w:val="0"/>
              <w:marTop w:val="0"/>
              <w:marBottom w:val="0"/>
              <w:divBdr>
                <w:top w:val="none" w:sz="0" w:space="0" w:color="auto"/>
                <w:left w:val="none" w:sz="0" w:space="0" w:color="auto"/>
                <w:bottom w:val="none" w:sz="0" w:space="0" w:color="auto"/>
                <w:right w:val="none" w:sz="0" w:space="0" w:color="auto"/>
              </w:divBdr>
            </w:div>
            <w:div w:id="574583626">
              <w:marLeft w:val="0"/>
              <w:marRight w:val="0"/>
              <w:marTop w:val="0"/>
              <w:marBottom w:val="0"/>
              <w:divBdr>
                <w:top w:val="none" w:sz="0" w:space="0" w:color="auto"/>
                <w:left w:val="none" w:sz="0" w:space="0" w:color="auto"/>
                <w:bottom w:val="none" w:sz="0" w:space="0" w:color="auto"/>
                <w:right w:val="none" w:sz="0" w:space="0" w:color="auto"/>
              </w:divBdr>
            </w:div>
            <w:div w:id="445387368">
              <w:marLeft w:val="0"/>
              <w:marRight w:val="0"/>
              <w:marTop w:val="0"/>
              <w:marBottom w:val="0"/>
              <w:divBdr>
                <w:top w:val="none" w:sz="0" w:space="0" w:color="auto"/>
                <w:left w:val="none" w:sz="0" w:space="0" w:color="auto"/>
                <w:bottom w:val="none" w:sz="0" w:space="0" w:color="auto"/>
                <w:right w:val="none" w:sz="0" w:space="0" w:color="auto"/>
              </w:divBdr>
            </w:div>
            <w:div w:id="794755762">
              <w:marLeft w:val="0"/>
              <w:marRight w:val="0"/>
              <w:marTop w:val="0"/>
              <w:marBottom w:val="0"/>
              <w:divBdr>
                <w:top w:val="none" w:sz="0" w:space="0" w:color="auto"/>
                <w:left w:val="none" w:sz="0" w:space="0" w:color="auto"/>
                <w:bottom w:val="none" w:sz="0" w:space="0" w:color="auto"/>
                <w:right w:val="none" w:sz="0" w:space="0" w:color="auto"/>
              </w:divBdr>
            </w:div>
            <w:div w:id="1836648656">
              <w:marLeft w:val="0"/>
              <w:marRight w:val="0"/>
              <w:marTop w:val="0"/>
              <w:marBottom w:val="0"/>
              <w:divBdr>
                <w:top w:val="none" w:sz="0" w:space="0" w:color="auto"/>
                <w:left w:val="none" w:sz="0" w:space="0" w:color="auto"/>
                <w:bottom w:val="none" w:sz="0" w:space="0" w:color="auto"/>
                <w:right w:val="none" w:sz="0" w:space="0" w:color="auto"/>
              </w:divBdr>
            </w:div>
            <w:div w:id="820541383">
              <w:marLeft w:val="0"/>
              <w:marRight w:val="0"/>
              <w:marTop w:val="0"/>
              <w:marBottom w:val="0"/>
              <w:divBdr>
                <w:top w:val="none" w:sz="0" w:space="0" w:color="auto"/>
                <w:left w:val="none" w:sz="0" w:space="0" w:color="auto"/>
                <w:bottom w:val="none" w:sz="0" w:space="0" w:color="auto"/>
                <w:right w:val="none" w:sz="0" w:space="0" w:color="auto"/>
              </w:divBdr>
            </w:div>
            <w:div w:id="1084765612">
              <w:marLeft w:val="0"/>
              <w:marRight w:val="0"/>
              <w:marTop w:val="0"/>
              <w:marBottom w:val="0"/>
              <w:divBdr>
                <w:top w:val="none" w:sz="0" w:space="0" w:color="auto"/>
                <w:left w:val="none" w:sz="0" w:space="0" w:color="auto"/>
                <w:bottom w:val="none" w:sz="0" w:space="0" w:color="auto"/>
                <w:right w:val="none" w:sz="0" w:space="0" w:color="auto"/>
              </w:divBdr>
            </w:div>
            <w:div w:id="397434866">
              <w:marLeft w:val="0"/>
              <w:marRight w:val="0"/>
              <w:marTop w:val="0"/>
              <w:marBottom w:val="0"/>
              <w:divBdr>
                <w:top w:val="none" w:sz="0" w:space="0" w:color="auto"/>
                <w:left w:val="none" w:sz="0" w:space="0" w:color="auto"/>
                <w:bottom w:val="none" w:sz="0" w:space="0" w:color="auto"/>
                <w:right w:val="none" w:sz="0" w:space="0" w:color="auto"/>
              </w:divBdr>
            </w:div>
            <w:div w:id="1726483741">
              <w:marLeft w:val="0"/>
              <w:marRight w:val="0"/>
              <w:marTop w:val="0"/>
              <w:marBottom w:val="0"/>
              <w:divBdr>
                <w:top w:val="none" w:sz="0" w:space="0" w:color="auto"/>
                <w:left w:val="none" w:sz="0" w:space="0" w:color="auto"/>
                <w:bottom w:val="none" w:sz="0" w:space="0" w:color="auto"/>
                <w:right w:val="none" w:sz="0" w:space="0" w:color="auto"/>
              </w:divBdr>
            </w:div>
            <w:div w:id="377318846">
              <w:marLeft w:val="0"/>
              <w:marRight w:val="0"/>
              <w:marTop w:val="0"/>
              <w:marBottom w:val="0"/>
              <w:divBdr>
                <w:top w:val="none" w:sz="0" w:space="0" w:color="auto"/>
                <w:left w:val="none" w:sz="0" w:space="0" w:color="auto"/>
                <w:bottom w:val="none" w:sz="0" w:space="0" w:color="auto"/>
                <w:right w:val="none" w:sz="0" w:space="0" w:color="auto"/>
              </w:divBdr>
            </w:div>
            <w:div w:id="1274824459">
              <w:marLeft w:val="0"/>
              <w:marRight w:val="0"/>
              <w:marTop w:val="0"/>
              <w:marBottom w:val="0"/>
              <w:divBdr>
                <w:top w:val="none" w:sz="0" w:space="0" w:color="auto"/>
                <w:left w:val="none" w:sz="0" w:space="0" w:color="auto"/>
                <w:bottom w:val="none" w:sz="0" w:space="0" w:color="auto"/>
                <w:right w:val="none" w:sz="0" w:space="0" w:color="auto"/>
              </w:divBdr>
            </w:div>
            <w:div w:id="248972063">
              <w:marLeft w:val="0"/>
              <w:marRight w:val="0"/>
              <w:marTop w:val="0"/>
              <w:marBottom w:val="0"/>
              <w:divBdr>
                <w:top w:val="none" w:sz="0" w:space="0" w:color="auto"/>
                <w:left w:val="none" w:sz="0" w:space="0" w:color="auto"/>
                <w:bottom w:val="none" w:sz="0" w:space="0" w:color="auto"/>
                <w:right w:val="none" w:sz="0" w:space="0" w:color="auto"/>
              </w:divBdr>
            </w:div>
            <w:div w:id="1453934425">
              <w:marLeft w:val="0"/>
              <w:marRight w:val="0"/>
              <w:marTop w:val="0"/>
              <w:marBottom w:val="0"/>
              <w:divBdr>
                <w:top w:val="none" w:sz="0" w:space="0" w:color="auto"/>
                <w:left w:val="none" w:sz="0" w:space="0" w:color="auto"/>
                <w:bottom w:val="none" w:sz="0" w:space="0" w:color="auto"/>
                <w:right w:val="none" w:sz="0" w:space="0" w:color="auto"/>
              </w:divBdr>
            </w:div>
            <w:div w:id="1025061562">
              <w:marLeft w:val="0"/>
              <w:marRight w:val="0"/>
              <w:marTop w:val="0"/>
              <w:marBottom w:val="0"/>
              <w:divBdr>
                <w:top w:val="none" w:sz="0" w:space="0" w:color="auto"/>
                <w:left w:val="none" w:sz="0" w:space="0" w:color="auto"/>
                <w:bottom w:val="none" w:sz="0" w:space="0" w:color="auto"/>
                <w:right w:val="none" w:sz="0" w:space="0" w:color="auto"/>
              </w:divBdr>
            </w:div>
            <w:div w:id="848908941">
              <w:marLeft w:val="0"/>
              <w:marRight w:val="0"/>
              <w:marTop w:val="0"/>
              <w:marBottom w:val="0"/>
              <w:divBdr>
                <w:top w:val="none" w:sz="0" w:space="0" w:color="auto"/>
                <w:left w:val="none" w:sz="0" w:space="0" w:color="auto"/>
                <w:bottom w:val="none" w:sz="0" w:space="0" w:color="auto"/>
                <w:right w:val="none" w:sz="0" w:space="0" w:color="auto"/>
              </w:divBdr>
            </w:div>
            <w:div w:id="147479619">
              <w:marLeft w:val="0"/>
              <w:marRight w:val="0"/>
              <w:marTop w:val="0"/>
              <w:marBottom w:val="0"/>
              <w:divBdr>
                <w:top w:val="none" w:sz="0" w:space="0" w:color="auto"/>
                <w:left w:val="none" w:sz="0" w:space="0" w:color="auto"/>
                <w:bottom w:val="none" w:sz="0" w:space="0" w:color="auto"/>
                <w:right w:val="none" w:sz="0" w:space="0" w:color="auto"/>
              </w:divBdr>
            </w:div>
            <w:div w:id="568344630">
              <w:marLeft w:val="0"/>
              <w:marRight w:val="0"/>
              <w:marTop w:val="0"/>
              <w:marBottom w:val="0"/>
              <w:divBdr>
                <w:top w:val="none" w:sz="0" w:space="0" w:color="auto"/>
                <w:left w:val="none" w:sz="0" w:space="0" w:color="auto"/>
                <w:bottom w:val="none" w:sz="0" w:space="0" w:color="auto"/>
                <w:right w:val="none" w:sz="0" w:space="0" w:color="auto"/>
              </w:divBdr>
            </w:div>
            <w:div w:id="1851336871">
              <w:marLeft w:val="0"/>
              <w:marRight w:val="0"/>
              <w:marTop w:val="0"/>
              <w:marBottom w:val="0"/>
              <w:divBdr>
                <w:top w:val="none" w:sz="0" w:space="0" w:color="auto"/>
                <w:left w:val="none" w:sz="0" w:space="0" w:color="auto"/>
                <w:bottom w:val="none" w:sz="0" w:space="0" w:color="auto"/>
                <w:right w:val="none" w:sz="0" w:space="0" w:color="auto"/>
              </w:divBdr>
            </w:div>
            <w:div w:id="299113646">
              <w:marLeft w:val="0"/>
              <w:marRight w:val="0"/>
              <w:marTop w:val="0"/>
              <w:marBottom w:val="0"/>
              <w:divBdr>
                <w:top w:val="none" w:sz="0" w:space="0" w:color="auto"/>
                <w:left w:val="none" w:sz="0" w:space="0" w:color="auto"/>
                <w:bottom w:val="none" w:sz="0" w:space="0" w:color="auto"/>
                <w:right w:val="none" w:sz="0" w:space="0" w:color="auto"/>
              </w:divBdr>
            </w:div>
            <w:div w:id="1255473293">
              <w:marLeft w:val="0"/>
              <w:marRight w:val="0"/>
              <w:marTop w:val="0"/>
              <w:marBottom w:val="0"/>
              <w:divBdr>
                <w:top w:val="none" w:sz="0" w:space="0" w:color="auto"/>
                <w:left w:val="none" w:sz="0" w:space="0" w:color="auto"/>
                <w:bottom w:val="none" w:sz="0" w:space="0" w:color="auto"/>
                <w:right w:val="none" w:sz="0" w:space="0" w:color="auto"/>
              </w:divBdr>
            </w:div>
            <w:div w:id="663162994">
              <w:marLeft w:val="0"/>
              <w:marRight w:val="0"/>
              <w:marTop w:val="0"/>
              <w:marBottom w:val="0"/>
              <w:divBdr>
                <w:top w:val="none" w:sz="0" w:space="0" w:color="auto"/>
                <w:left w:val="none" w:sz="0" w:space="0" w:color="auto"/>
                <w:bottom w:val="none" w:sz="0" w:space="0" w:color="auto"/>
                <w:right w:val="none" w:sz="0" w:space="0" w:color="auto"/>
              </w:divBdr>
            </w:div>
            <w:div w:id="1951431703">
              <w:marLeft w:val="0"/>
              <w:marRight w:val="0"/>
              <w:marTop w:val="0"/>
              <w:marBottom w:val="0"/>
              <w:divBdr>
                <w:top w:val="none" w:sz="0" w:space="0" w:color="auto"/>
                <w:left w:val="none" w:sz="0" w:space="0" w:color="auto"/>
                <w:bottom w:val="none" w:sz="0" w:space="0" w:color="auto"/>
                <w:right w:val="none" w:sz="0" w:space="0" w:color="auto"/>
              </w:divBdr>
            </w:div>
            <w:div w:id="663320221">
              <w:marLeft w:val="0"/>
              <w:marRight w:val="0"/>
              <w:marTop w:val="0"/>
              <w:marBottom w:val="0"/>
              <w:divBdr>
                <w:top w:val="none" w:sz="0" w:space="0" w:color="auto"/>
                <w:left w:val="none" w:sz="0" w:space="0" w:color="auto"/>
                <w:bottom w:val="none" w:sz="0" w:space="0" w:color="auto"/>
                <w:right w:val="none" w:sz="0" w:space="0" w:color="auto"/>
              </w:divBdr>
            </w:div>
            <w:div w:id="389378312">
              <w:marLeft w:val="0"/>
              <w:marRight w:val="0"/>
              <w:marTop w:val="0"/>
              <w:marBottom w:val="0"/>
              <w:divBdr>
                <w:top w:val="none" w:sz="0" w:space="0" w:color="auto"/>
                <w:left w:val="none" w:sz="0" w:space="0" w:color="auto"/>
                <w:bottom w:val="none" w:sz="0" w:space="0" w:color="auto"/>
                <w:right w:val="none" w:sz="0" w:space="0" w:color="auto"/>
              </w:divBdr>
            </w:div>
            <w:div w:id="1451317127">
              <w:marLeft w:val="0"/>
              <w:marRight w:val="0"/>
              <w:marTop w:val="0"/>
              <w:marBottom w:val="0"/>
              <w:divBdr>
                <w:top w:val="none" w:sz="0" w:space="0" w:color="auto"/>
                <w:left w:val="none" w:sz="0" w:space="0" w:color="auto"/>
                <w:bottom w:val="none" w:sz="0" w:space="0" w:color="auto"/>
                <w:right w:val="none" w:sz="0" w:space="0" w:color="auto"/>
              </w:divBdr>
            </w:div>
            <w:div w:id="1897930043">
              <w:marLeft w:val="0"/>
              <w:marRight w:val="0"/>
              <w:marTop w:val="0"/>
              <w:marBottom w:val="0"/>
              <w:divBdr>
                <w:top w:val="none" w:sz="0" w:space="0" w:color="auto"/>
                <w:left w:val="none" w:sz="0" w:space="0" w:color="auto"/>
                <w:bottom w:val="none" w:sz="0" w:space="0" w:color="auto"/>
                <w:right w:val="none" w:sz="0" w:space="0" w:color="auto"/>
              </w:divBdr>
            </w:div>
            <w:div w:id="2110467579">
              <w:marLeft w:val="0"/>
              <w:marRight w:val="0"/>
              <w:marTop w:val="0"/>
              <w:marBottom w:val="0"/>
              <w:divBdr>
                <w:top w:val="none" w:sz="0" w:space="0" w:color="auto"/>
                <w:left w:val="none" w:sz="0" w:space="0" w:color="auto"/>
                <w:bottom w:val="none" w:sz="0" w:space="0" w:color="auto"/>
                <w:right w:val="none" w:sz="0" w:space="0" w:color="auto"/>
              </w:divBdr>
            </w:div>
            <w:div w:id="2116054774">
              <w:marLeft w:val="0"/>
              <w:marRight w:val="0"/>
              <w:marTop w:val="0"/>
              <w:marBottom w:val="0"/>
              <w:divBdr>
                <w:top w:val="none" w:sz="0" w:space="0" w:color="auto"/>
                <w:left w:val="none" w:sz="0" w:space="0" w:color="auto"/>
                <w:bottom w:val="none" w:sz="0" w:space="0" w:color="auto"/>
                <w:right w:val="none" w:sz="0" w:space="0" w:color="auto"/>
              </w:divBdr>
            </w:div>
            <w:div w:id="155338878">
              <w:marLeft w:val="0"/>
              <w:marRight w:val="0"/>
              <w:marTop w:val="0"/>
              <w:marBottom w:val="0"/>
              <w:divBdr>
                <w:top w:val="none" w:sz="0" w:space="0" w:color="auto"/>
                <w:left w:val="none" w:sz="0" w:space="0" w:color="auto"/>
                <w:bottom w:val="none" w:sz="0" w:space="0" w:color="auto"/>
                <w:right w:val="none" w:sz="0" w:space="0" w:color="auto"/>
              </w:divBdr>
            </w:div>
            <w:div w:id="681131007">
              <w:marLeft w:val="0"/>
              <w:marRight w:val="0"/>
              <w:marTop w:val="0"/>
              <w:marBottom w:val="0"/>
              <w:divBdr>
                <w:top w:val="none" w:sz="0" w:space="0" w:color="auto"/>
                <w:left w:val="none" w:sz="0" w:space="0" w:color="auto"/>
                <w:bottom w:val="none" w:sz="0" w:space="0" w:color="auto"/>
                <w:right w:val="none" w:sz="0" w:space="0" w:color="auto"/>
              </w:divBdr>
            </w:div>
            <w:div w:id="747725998">
              <w:marLeft w:val="0"/>
              <w:marRight w:val="0"/>
              <w:marTop w:val="0"/>
              <w:marBottom w:val="0"/>
              <w:divBdr>
                <w:top w:val="none" w:sz="0" w:space="0" w:color="auto"/>
                <w:left w:val="none" w:sz="0" w:space="0" w:color="auto"/>
                <w:bottom w:val="none" w:sz="0" w:space="0" w:color="auto"/>
                <w:right w:val="none" w:sz="0" w:space="0" w:color="auto"/>
              </w:divBdr>
            </w:div>
            <w:div w:id="190460064">
              <w:marLeft w:val="0"/>
              <w:marRight w:val="0"/>
              <w:marTop w:val="0"/>
              <w:marBottom w:val="0"/>
              <w:divBdr>
                <w:top w:val="none" w:sz="0" w:space="0" w:color="auto"/>
                <w:left w:val="none" w:sz="0" w:space="0" w:color="auto"/>
                <w:bottom w:val="none" w:sz="0" w:space="0" w:color="auto"/>
                <w:right w:val="none" w:sz="0" w:space="0" w:color="auto"/>
              </w:divBdr>
            </w:div>
            <w:div w:id="2029941004">
              <w:marLeft w:val="0"/>
              <w:marRight w:val="0"/>
              <w:marTop w:val="0"/>
              <w:marBottom w:val="0"/>
              <w:divBdr>
                <w:top w:val="none" w:sz="0" w:space="0" w:color="auto"/>
                <w:left w:val="none" w:sz="0" w:space="0" w:color="auto"/>
                <w:bottom w:val="none" w:sz="0" w:space="0" w:color="auto"/>
                <w:right w:val="none" w:sz="0" w:space="0" w:color="auto"/>
              </w:divBdr>
            </w:div>
            <w:div w:id="5138990">
              <w:marLeft w:val="0"/>
              <w:marRight w:val="0"/>
              <w:marTop w:val="0"/>
              <w:marBottom w:val="0"/>
              <w:divBdr>
                <w:top w:val="none" w:sz="0" w:space="0" w:color="auto"/>
                <w:left w:val="none" w:sz="0" w:space="0" w:color="auto"/>
                <w:bottom w:val="none" w:sz="0" w:space="0" w:color="auto"/>
                <w:right w:val="none" w:sz="0" w:space="0" w:color="auto"/>
              </w:divBdr>
            </w:div>
            <w:div w:id="397636468">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1171681476">
              <w:marLeft w:val="0"/>
              <w:marRight w:val="0"/>
              <w:marTop w:val="0"/>
              <w:marBottom w:val="0"/>
              <w:divBdr>
                <w:top w:val="none" w:sz="0" w:space="0" w:color="auto"/>
                <w:left w:val="none" w:sz="0" w:space="0" w:color="auto"/>
                <w:bottom w:val="none" w:sz="0" w:space="0" w:color="auto"/>
                <w:right w:val="none" w:sz="0" w:space="0" w:color="auto"/>
              </w:divBdr>
            </w:div>
            <w:div w:id="718435575">
              <w:marLeft w:val="0"/>
              <w:marRight w:val="0"/>
              <w:marTop w:val="0"/>
              <w:marBottom w:val="0"/>
              <w:divBdr>
                <w:top w:val="none" w:sz="0" w:space="0" w:color="auto"/>
                <w:left w:val="none" w:sz="0" w:space="0" w:color="auto"/>
                <w:bottom w:val="none" w:sz="0" w:space="0" w:color="auto"/>
                <w:right w:val="none" w:sz="0" w:space="0" w:color="auto"/>
              </w:divBdr>
            </w:div>
            <w:div w:id="1310669452">
              <w:marLeft w:val="0"/>
              <w:marRight w:val="0"/>
              <w:marTop w:val="0"/>
              <w:marBottom w:val="0"/>
              <w:divBdr>
                <w:top w:val="none" w:sz="0" w:space="0" w:color="auto"/>
                <w:left w:val="none" w:sz="0" w:space="0" w:color="auto"/>
                <w:bottom w:val="none" w:sz="0" w:space="0" w:color="auto"/>
                <w:right w:val="none" w:sz="0" w:space="0" w:color="auto"/>
              </w:divBdr>
            </w:div>
            <w:div w:id="376012325">
              <w:marLeft w:val="0"/>
              <w:marRight w:val="0"/>
              <w:marTop w:val="0"/>
              <w:marBottom w:val="0"/>
              <w:divBdr>
                <w:top w:val="none" w:sz="0" w:space="0" w:color="auto"/>
                <w:left w:val="none" w:sz="0" w:space="0" w:color="auto"/>
                <w:bottom w:val="none" w:sz="0" w:space="0" w:color="auto"/>
                <w:right w:val="none" w:sz="0" w:space="0" w:color="auto"/>
              </w:divBdr>
            </w:div>
            <w:div w:id="222639573">
              <w:marLeft w:val="0"/>
              <w:marRight w:val="0"/>
              <w:marTop w:val="0"/>
              <w:marBottom w:val="0"/>
              <w:divBdr>
                <w:top w:val="none" w:sz="0" w:space="0" w:color="auto"/>
                <w:left w:val="none" w:sz="0" w:space="0" w:color="auto"/>
                <w:bottom w:val="none" w:sz="0" w:space="0" w:color="auto"/>
                <w:right w:val="none" w:sz="0" w:space="0" w:color="auto"/>
              </w:divBdr>
            </w:div>
            <w:div w:id="991836504">
              <w:marLeft w:val="0"/>
              <w:marRight w:val="0"/>
              <w:marTop w:val="0"/>
              <w:marBottom w:val="0"/>
              <w:divBdr>
                <w:top w:val="none" w:sz="0" w:space="0" w:color="auto"/>
                <w:left w:val="none" w:sz="0" w:space="0" w:color="auto"/>
                <w:bottom w:val="none" w:sz="0" w:space="0" w:color="auto"/>
                <w:right w:val="none" w:sz="0" w:space="0" w:color="auto"/>
              </w:divBdr>
            </w:div>
            <w:div w:id="2081947737">
              <w:marLeft w:val="0"/>
              <w:marRight w:val="0"/>
              <w:marTop w:val="0"/>
              <w:marBottom w:val="0"/>
              <w:divBdr>
                <w:top w:val="none" w:sz="0" w:space="0" w:color="auto"/>
                <w:left w:val="none" w:sz="0" w:space="0" w:color="auto"/>
                <w:bottom w:val="none" w:sz="0" w:space="0" w:color="auto"/>
                <w:right w:val="none" w:sz="0" w:space="0" w:color="auto"/>
              </w:divBdr>
            </w:div>
            <w:div w:id="1392383233">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2074497930">
              <w:marLeft w:val="0"/>
              <w:marRight w:val="0"/>
              <w:marTop w:val="0"/>
              <w:marBottom w:val="0"/>
              <w:divBdr>
                <w:top w:val="none" w:sz="0" w:space="0" w:color="auto"/>
                <w:left w:val="none" w:sz="0" w:space="0" w:color="auto"/>
                <w:bottom w:val="none" w:sz="0" w:space="0" w:color="auto"/>
                <w:right w:val="none" w:sz="0" w:space="0" w:color="auto"/>
              </w:divBdr>
            </w:div>
            <w:div w:id="1965698587">
              <w:marLeft w:val="0"/>
              <w:marRight w:val="0"/>
              <w:marTop w:val="0"/>
              <w:marBottom w:val="0"/>
              <w:divBdr>
                <w:top w:val="none" w:sz="0" w:space="0" w:color="auto"/>
                <w:left w:val="none" w:sz="0" w:space="0" w:color="auto"/>
                <w:bottom w:val="none" w:sz="0" w:space="0" w:color="auto"/>
                <w:right w:val="none" w:sz="0" w:space="0" w:color="auto"/>
              </w:divBdr>
            </w:div>
            <w:div w:id="1740399769">
              <w:marLeft w:val="0"/>
              <w:marRight w:val="0"/>
              <w:marTop w:val="0"/>
              <w:marBottom w:val="0"/>
              <w:divBdr>
                <w:top w:val="none" w:sz="0" w:space="0" w:color="auto"/>
                <w:left w:val="none" w:sz="0" w:space="0" w:color="auto"/>
                <w:bottom w:val="none" w:sz="0" w:space="0" w:color="auto"/>
                <w:right w:val="none" w:sz="0" w:space="0" w:color="auto"/>
              </w:divBdr>
            </w:div>
            <w:div w:id="1670601599">
              <w:marLeft w:val="0"/>
              <w:marRight w:val="0"/>
              <w:marTop w:val="0"/>
              <w:marBottom w:val="0"/>
              <w:divBdr>
                <w:top w:val="none" w:sz="0" w:space="0" w:color="auto"/>
                <w:left w:val="none" w:sz="0" w:space="0" w:color="auto"/>
                <w:bottom w:val="none" w:sz="0" w:space="0" w:color="auto"/>
                <w:right w:val="none" w:sz="0" w:space="0" w:color="auto"/>
              </w:divBdr>
            </w:div>
            <w:div w:id="1033653711">
              <w:marLeft w:val="0"/>
              <w:marRight w:val="0"/>
              <w:marTop w:val="0"/>
              <w:marBottom w:val="0"/>
              <w:divBdr>
                <w:top w:val="none" w:sz="0" w:space="0" w:color="auto"/>
                <w:left w:val="none" w:sz="0" w:space="0" w:color="auto"/>
                <w:bottom w:val="none" w:sz="0" w:space="0" w:color="auto"/>
                <w:right w:val="none" w:sz="0" w:space="0" w:color="auto"/>
              </w:divBdr>
            </w:div>
            <w:div w:id="715815602">
              <w:marLeft w:val="0"/>
              <w:marRight w:val="0"/>
              <w:marTop w:val="0"/>
              <w:marBottom w:val="0"/>
              <w:divBdr>
                <w:top w:val="none" w:sz="0" w:space="0" w:color="auto"/>
                <w:left w:val="none" w:sz="0" w:space="0" w:color="auto"/>
                <w:bottom w:val="none" w:sz="0" w:space="0" w:color="auto"/>
                <w:right w:val="none" w:sz="0" w:space="0" w:color="auto"/>
              </w:divBdr>
            </w:div>
            <w:div w:id="921253162">
              <w:marLeft w:val="0"/>
              <w:marRight w:val="0"/>
              <w:marTop w:val="0"/>
              <w:marBottom w:val="0"/>
              <w:divBdr>
                <w:top w:val="none" w:sz="0" w:space="0" w:color="auto"/>
                <w:left w:val="none" w:sz="0" w:space="0" w:color="auto"/>
                <w:bottom w:val="none" w:sz="0" w:space="0" w:color="auto"/>
                <w:right w:val="none" w:sz="0" w:space="0" w:color="auto"/>
              </w:divBdr>
            </w:div>
            <w:div w:id="491026380">
              <w:marLeft w:val="0"/>
              <w:marRight w:val="0"/>
              <w:marTop w:val="0"/>
              <w:marBottom w:val="0"/>
              <w:divBdr>
                <w:top w:val="none" w:sz="0" w:space="0" w:color="auto"/>
                <w:left w:val="none" w:sz="0" w:space="0" w:color="auto"/>
                <w:bottom w:val="none" w:sz="0" w:space="0" w:color="auto"/>
                <w:right w:val="none" w:sz="0" w:space="0" w:color="auto"/>
              </w:divBdr>
            </w:div>
            <w:div w:id="47386836">
              <w:marLeft w:val="0"/>
              <w:marRight w:val="0"/>
              <w:marTop w:val="0"/>
              <w:marBottom w:val="0"/>
              <w:divBdr>
                <w:top w:val="none" w:sz="0" w:space="0" w:color="auto"/>
                <w:left w:val="none" w:sz="0" w:space="0" w:color="auto"/>
                <w:bottom w:val="none" w:sz="0" w:space="0" w:color="auto"/>
                <w:right w:val="none" w:sz="0" w:space="0" w:color="auto"/>
              </w:divBdr>
            </w:div>
            <w:div w:id="506210371">
              <w:marLeft w:val="0"/>
              <w:marRight w:val="0"/>
              <w:marTop w:val="0"/>
              <w:marBottom w:val="0"/>
              <w:divBdr>
                <w:top w:val="none" w:sz="0" w:space="0" w:color="auto"/>
                <w:left w:val="none" w:sz="0" w:space="0" w:color="auto"/>
                <w:bottom w:val="none" w:sz="0" w:space="0" w:color="auto"/>
                <w:right w:val="none" w:sz="0" w:space="0" w:color="auto"/>
              </w:divBdr>
            </w:div>
            <w:div w:id="392898322">
              <w:marLeft w:val="0"/>
              <w:marRight w:val="0"/>
              <w:marTop w:val="0"/>
              <w:marBottom w:val="0"/>
              <w:divBdr>
                <w:top w:val="none" w:sz="0" w:space="0" w:color="auto"/>
                <w:left w:val="none" w:sz="0" w:space="0" w:color="auto"/>
                <w:bottom w:val="none" w:sz="0" w:space="0" w:color="auto"/>
                <w:right w:val="none" w:sz="0" w:space="0" w:color="auto"/>
              </w:divBdr>
            </w:div>
            <w:div w:id="2042516016">
              <w:marLeft w:val="0"/>
              <w:marRight w:val="0"/>
              <w:marTop w:val="0"/>
              <w:marBottom w:val="0"/>
              <w:divBdr>
                <w:top w:val="none" w:sz="0" w:space="0" w:color="auto"/>
                <w:left w:val="none" w:sz="0" w:space="0" w:color="auto"/>
                <w:bottom w:val="none" w:sz="0" w:space="0" w:color="auto"/>
                <w:right w:val="none" w:sz="0" w:space="0" w:color="auto"/>
              </w:divBdr>
            </w:div>
            <w:div w:id="637800283">
              <w:marLeft w:val="0"/>
              <w:marRight w:val="0"/>
              <w:marTop w:val="0"/>
              <w:marBottom w:val="0"/>
              <w:divBdr>
                <w:top w:val="none" w:sz="0" w:space="0" w:color="auto"/>
                <w:left w:val="none" w:sz="0" w:space="0" w:color="auto"/>
                <w:bottom w:val="none" w:sz="0" w:space="0" w:color="auto"/>
                <w:right w:val="none" w:sz="0" w:space="0" w:color="auto"/>
              </w:divBdr>
            </w:div>
            <w:div w:id="311183784">
              <w:marLeft w:val="0"/>
              <w:marRight w:val="0"/>
              <w:marTop w:val="0"/>
              <w:marBottom w:val="0"/>
              <w:divBdr>
                <w:top w:val="none" w:sz="0" w:space="0" w:color="auto"/>
                <w:left w:val="none" w:sz="0" w:space="0" w:color="auto"/>
                <w:bottom w:val="none" w:sz="0" w:space="0" w:color="auto"/>
                <w:right w:val="none" w:sz="0" w:space="0" w:color="auto"/>
              </w:divBdr>
            </w:div>
            <w:div w:id="1082141145">
              <w:marLeft w:val="0"/>
              <w:marRight w:val="0"/>
              <w:marTop w:val="0"/>
              <w:marBottom w:val="0"/>
              <w:divBdr>
                <w:top w:val="none" w:sz="0" w:space="0" w:color="auto"/>
                <w:left w:val="none" w:sz="0" w:space="0" w:color="auto"/>
                <w:bottom w:val="none" w:sz="0" w:space="0" w:color="auto"/>
                <w:right w:val="none" w:sz="0" w:space="0" w:color="auto"/>
              </w:divBdr>
            </w:div>
            <w:div w:id="140276948">
              <w:marLeft w:val="0"/>
              <w:marRight w:val="0"/>
              <w:marTop w:val="0"/>
              <w:marBottom w:val="0"/>
              <w:divBdr>
                <w:top w:val="none" w:sz="0" w:space="0" w:color="auto"/>
                <w:left w:val="none" w:sz="0" w:space="0" w:color="auto"/>
                <w:bottom w:val="none" w:sz="0" w:space="0" w:color="auto"/>
                <w:right w:val="none" w:sz="0" w:space="0" w:color="auto"/>
              </w:divBdr>
            </w:div>
            <w:div w:id="654722420">
              <w:marLeft w:val="0"/>
              <w:marRight w:val="0"/>
              <w:marTop w:val="0"/>
              <w:marBottom w:val="0"/>
              <w:divBdr>
                <w:top w:val="none" w:sz="0" w:space="0" w:color="auto"/>
                <w:left w:val="none" w:sz="0" w:space="0" w:color="auto"/>
                <w:bottom w:val="none" w:sz="0" w:space="0" w:color="auto"/>
                <w:right w:val="none" w:sz="0" w:space="0" w:color="auto"/>
              </w:divBdr>
            </w:div>
            <w:div w:id="2093576693">
              <w:marLeft w:val="0"/>
              <w:marRight w:val="0"/>
              <w:marTop w:val="0"/>
              <w:marBottom w:val="0"/>
              <w:divBdr>
                <w:top w:val="none" w:sz="0" w:space="0" w:color="auto"/>
                <w:left w:val="none" w:sz="0" w:space="0" w:color="auto"/>
                <w:bottom w:val="none" w:sz="0" w:space="0" w:color="auto"/>
                <w:right w:val="none" w:sz="0" w:space="0" w:color="auto"/>
              </w:divBdr>
            </w:div>
            <w:div w:id="2108504795">
              <w:marLeft w:val="0"/>
              <w:marRight w:val="0"/>
              <w:marTop w:val="0"/>
              <w:marBottom w:val="0"/>
              <w:divBdr>
                <w:top w:val="none" w:sz="0" w:space="0" w:color="auto"/>
                <w:left w:val="none" w:sz="0" w:space="0" w:color="auto"/>
                <w:bottom w:val="none" w:sz="0" w:space="0" w:color="auto"/>
                <w:right w:val="none" w:sz="0" w:space="0" w:color="auto"/>
              </w:divBdr>
            </w:div>
            <w:div w:id="2097362696">
              <w:marLeft w:val="0"/>
              <w:marRight w:val="0"/>
              <w:marTop w:val="0"/>
              <w:marBottom w:val="0"/>
              <w:divBdr>
                <w:top w:val="none" w:sz="0" w:space="0" w:color="auto"/>
                <w:left w:val="none" w:sz="0" w:space="0" w:color="auto"/>
                <w:bottom w:val="none" w:sz="0" w:space="0" w:color="auto"/>
                <w:right w:val="none" w:sz="0" w:space="0" w:color="auto"/>
              </w:divBdr>
            </w:div>
            <w:div w:id="1494562701">
              <w:marLeft w:val="0"/>
              <w:marRight w:val="0"/>
              <w:marTop w:val="0"/>
              <w:marBottom w:val="0"/>
              <w:divBdr>
                <w:top w:val="none" w:sz="0" w:space="0" w:color="auto"/>
                <w:left w:val="none" w:sz="0" w:space="0" w:color="auto"/>
                <w:bottom w:val="none" w:sz="0" w:space="0" w:color="auto"/>
                <w:right w:val="none" w:sz="0" w:space="0" w:color="auto"/>
              </w:divBdr>
            </w:div>
            <w:div w:id="721564725">
              <w:marLeft w:val="0"/>
              <w:marRight w:val="0"/>
              <w:marTop w:val="0"/>
              <w:marBottom w:val="0"/>
              <w:divBdr>
                <w:top w:val="none" w:sz="0" w:space="0" w:color="auto"/>
                <w:left w:val="none" w:sz="0" w:space="0" w:color="auto"/>
                <w:bottom w:val="none" w:sz="0" w:space="0" w:color="auto"/>
                <w:right w:val="none" w:sz="0" w:space="0" w:color="auto"/>
              </w:divBdr>
            </w:div>
            <w:div w:id="1526479774">
              <w:marLeft w:val="0"/>
              <w:marRight w:val="0"/>
              <w:marTop w:val="0"/>
              <w:marBottom w:val="0"/>
              <w:divBdr>
                <w:top w:val="none" w:sz="0" w:space="0" w:color="auto"/>
                <w:left w:val="none" w:sz="0" w:space="0" w:color="auto"/>
                <w:bottom w:val="none" w:sz="0" w:space="0" w:color="auto"/>
                <w:right w:val="none" w:sz="0" w:space="0" w:color="auto"/>
              </w:divBdr>
            </w:div>
            <w:div w:id="1033111527">
              <w:marLeft w:val="0"/>
              <w:marRight w:val="0"/>
              <w:marTop w:val="0"/>
              <w:marBottom w:val="0"/>
              <w:divBdr>
                <w:top w:val="none" w:sz="0" w:space="0" w:color="auto"/>
                <w:left w:val="none" w:sz="0" w:space="0" w:color="auto"/>
                <w:bottom w:val="none" w:sz="0" w:space="0" w:color="auto"/>
                <w:right w:val="none" w:sz="0" w:space="0" w:color="auto"/>
              </w:divBdr>
            </w:div>
            <w:div w:id="678653960">
              <w:marLeft w:val="0"/>
              <w:marRight w:val="0"/>
              <w:marTop w:val="0"/>
              <w:marBottom w:val="0"/>
              <w:divBdr>
                <w:top w:val="none" w:sz="0" w:space="0" w:color="auto"/>
                <w:left w:val="none" w:sz="0" w:space="0" w:color="auto"/>
                <w:bottom w:val="none" w:sz="0" w:space="0" w:color="auto"/>
                <w:right w:val="none" w:sz="0" w:space="0" w:color="auto"/>
              </w:divBdr>
            </w:div>
            <w:div w:id="2097629693">
              <w:marLeft w:val="0"/>
              <w:marRight w:val="0"/>
              <w:marTop w:val="0"/>
              <w:marBottom w:val="0"/>
              <w:divBdr>
                <w:top w:val="none" w:sz="0" w:space="0" w:color="auto"/>
                <w:left w:val="none" w:sz="0" w:space="0" w:color="auto"/>
                <w:bottom w:val="none" w:sz="0" w:space="0" w:color="auto"/>
                <w:right w:val="none" w:sz="0" w:space="0" w:color="auto"/>
              </w:divBdr>
            </w:div>
            <w:div w:id="210768619">
              <w:marLeft w:val="0"/>
              <w:marRight w:val="0"/>
              <w:marTop w:val="0"/>
              <w:marBottom w:val="0"/>
              <w:divBdr>
                <w:top w:val="none" w:sz="0" w:space="0" w:color="auto"/>
                <w:left w:val="none" w:sz="0" w:space="0" w:color="auto"/>
                <w:bottom w:val="none" w:sz="0" w:space="0" w:color="auto"/>
                <w:right w:val="none" w:sz="0" w:space="0" w:color="auto"/>
              </w:divBdr>
            </w:div>
            <w:div w:id="1557011308">
              <w:marLeft w:val="0"/>
              <w:marRight w:val="0"/>
              <w:marTop w:val="0"/>
              <w:marBottom w:val="0"/>
              <w:divBdr>
                <w:top w:val="none" w:sz="0" w:space="0" w:color="auto"/>
                <w:left w:val="none" w:sz="0" w:space="0" w:color="auto"/>
                <w:bottom w:val="none" w:sz="0" w:space="0" w:color="auto"/>
                <w:right w:val="none" w:sz="0" w:space="0" w:color="auto"/>
              </w:divBdr>
            </w:div>
            <w:div w:id="460728134">
              <w:marLeft w:val="0"/>
              <w:marRight w:val="0"/>
              <w:marTop w:val="0"/>
              <w:marBottom w:val="0"/>
              <w:divBdr>
                <w:top w:val="none" w:sz="0" w:space="0" w:color="auto"/>
                <w:left w:val="none" w:sz="0" w:space="0" w:color="auto"/>
                <w:bottom w:val="none" w:sz="0" w:space="0" w:color="auto"/>
                <w:right w:val="none" w:sz="0" w:space="0" w:color="auto"/>
              </w:divBdr>
            </w:div>
            <w:div w:id="705837496">
              <w:marLeft w:val="0"/>
              <w:marRight w:val="0"/>
              <w:marTop w:val="0"/>
              <w:marBottom w:val="0"/>
              <w:divBdr>
                <w:top w:val="none" w:sz="0" w:space="0" w:color="auto"/>
                <w:left w:val="none" w:sz="0" w:space="0" w:color="auto"/>
                <w:bottom w:val="none" w:sz="0" w:space="0" w:color="auto"/>
                <w:right w:val="none" w:sz="0" w:space="0" w:color="auto"/>
              </w:divBdr>
            </w:div>
            <w:div w:id="1541358304">
              <w:marLeft w:val="0"/>
              <w:marRight w:val="0"/>
              <w:marTop w:val="0"/>
              <w:marBottom w:val="0"/>
              <w:divBdr>
                <w:top w:val="none" w:sz="0" w:space="0" w:color="auto"/>
                <w:left w:val="none" w:sz="0" w:space="0" w:color="auto"/>
                <w:bottom w:val="none" w:sz="0" w:space="0" w:color="auto"/>
                <w:right w:val="none" w:sz="0" w:space="0" w:color="auto"/>
              </w:divBdr>
            </w:div>
            <w:div w:id="735589912">
              <w:marLeft w:val="0"/>
              <w:marRight w:val="0"/>
              <w:marTop w:val="0"/>
              <w:marBottom w:val="0"/>
              <w:divBdr>
                <w:top w:val="none" w:sz="0" w:space="0" w:color="auto"/>
                <w:left w:val="none" w:sz="0" w:space="0" w:color="auto"/>
                <w:bottom w:val="none" w:sz="0" w:space="0" w:color="auto"/>
                <w:right w:val="none" w:sz="0" w:space="0" w:color="auto"/>
              </w:divBdr>
            </w:div>
            <w:div w:id="1582135207">
              <w:marLeft w:val="0"/>
              <w:marRight w:val="0"/>
              <w:marTop w:val="0"/>
              <w:marBottom w:val="0"/>
              <w:divBdr>
                <w:top w:val="none" w:sz="0" w:space="0" w:color="auto"/>
                <w:left w:val="none" w:sz="0" w:space="0" w:color="auto"/>
                <w:bottom w:val="none" w:sz="0" w:space="0" w:color="auto"/>
                <w:right w:val="none" w:sz="0" w:space="0" w:color="auto"/>
              </w:divBdr>
            </w:div>
            <w:div w:id="1788498494">
              <w:marLeft w:val="0"/>
              <w:marRight w:val="0"/>
              <w:marTop w:val="0"/>
              <w:marBottom w:val="0"/>
              <w:divBdr>
                <w:top w:val="none" w:sz="0" w:space="0" w:color="auto"/>
                <w:left w:val="none" w:sz="0" w:space="0" w:color="auto"/>
                <w:bottom w:val="none" w:sz="0" w:space="0" w:color="auto"/>
                <w:right w:val="none" w:sz="0" w:space="0" w:color="auto"/>
              </w:divBdr>
            </w:div>
            <w:div w:id="1074858675">
              <w:marLeft w:val="0"/>
              <w:marRight w:val="0"/>
              <w:marTop w:val="0"/>
              <w:marBottom w:val="0"/>
              <w:divBdr>
                <w:top w:val="none" w:sz="0" w:space="0" w:color="auto"/>
                <w:left w:val="none" w:sz="0" w:space="0" w:color="auto"/>
                <w:bottom w:val="none" w:sz="0" w:space="0" w:color="auto"/>
                <w:right w:val="none" w:sz="0" w:space="0" w:color="auto"/>
              </w:divBdr>
            </w:div>
            <w:div w:id="2088767061">
              <w:marLeft w:val="0"/>
              <w:marRight w:val="0"/>
              <w:marTop w:val="0"/>
              <w:marBottom w:val="0"/>
              <w:divBdr>
                <w:top w:val="none" w:sz="0" w:space="0" w:color="auto"/>
                <w:left w:val="none" w:sz="0" w:space="0" w:color="auto"/>
                <w:bottom w:val="none" w:sz="0" w:space="0" w:color="auto"/>
                <w:right w:val="none" w:sz="0" w:space="0" w:color="auto"/>
              </w:divBdr>
            </w:div>
            <w:div w:id="1279072023">
              <w:marLeft w:val="0"/>
              <w:marRight w:val="0"/>
              <w:marTop w:val="0"/>
              <w:marBottom w:val="0"/>
              <w:divBdr>
                <w:top w:val="none" w:sz="0" w:space="0" w:color="auto"/>
                <w:left w:val="none" w:sz="0" w:space="0" w:color="auto"/>
                <w:bottom w:val="none" w:sz="0" w:space="0" w:color="auto"/>
                <w:right w:val="none" w:sz="0" w:space="0" w:color="auto"/>
              </w:divBdr>
            </w:div>
            <w:div w:id="1512525644">
              <w:marLeft w:val="0"/>
              <w:marRight w:val="0"/>
              <w:marTop w:val="0"/>
              <w:marBottom w:val="0"/>
              <w:divBdr>
                <w:top w:val="none" w:sz="0" w:space="0" w:color="auto"/>
                <w:left w:val="none" w:sz="0" w:space="0" w:color="auto"/>
                <w:bottom w:val="none" w:sz="0" w:space="0" w:color="auto"/>
                <w:right w:val="none" w:sz="0" w:space="0" w:color="auto"/>
              </w:divBdr>
            </w:div>
            <w:div w:id="592864188">
              <w:marLeft w:val="0"/>
              <w:marRight w:val="0"/>
              <w:marTop w:val="0"/>
              <w:marBottom w:val="0"/>
              <w:divBdr>
                <w:top w:val="none" w:sz="0" w:space="0" w:color="auto"/>
                <w:left w:val="none" w:sz="0" w:space="0" w:color="auto"/>
                <w:bottom w:val="none" w:sz="0" w:space="0" w:color="auto"/>
                <w:right w:val="none" w:sz="0" w:space="0" w:color="auto"/>
              </w:divBdr>
            </w:div>
            <w:div w:id="1205751600">
              <w:marLeft w:val="0"/>
              <w:marRight w:val="0"/>
              <w:marTop w:val="0"/>
              <w:marBottom w:val="0"/>
              <w:divBdr>
                <w:top w:val="none" w:sz="0" w:space="0" w:color="auto"/>
                <w:left w:val="none" w:sz="0" w:space="0" w:color="auto"/>
                <w:bottom w:val="none" w:sz="0" w:space="0" w:color="auto"/>
                <w:right w:val="none" w:sz="0" w:space="0" w:color="auto"/>
              </w:divBdr>
            </w:div>
            <w:div w:id="2119979382">
              <w:marLeft w:val="0"/>
              <w:marRight w:val="0"/>
              <w:marTop w:val="0"/>
              <w:marBottom w:val="0"/>
              <w:divBdr>
                <w:top w:val="none" w:sz="0" w:space="0" w:color="auto"/>
                <w:left w:val="none" w:sz="0" w:space="0" w:color="auto"/>
                <w:bottom w:val="none" w:sz="0" w:space="0" w:color="auto"/>
                <w:right w:val="none" w:sz="0" w:space="0" w:color="auto"/>
              </w:divBdr>
            </w:div>
            <w:div w:id="709915367">
              <w:marLeft w:val="0"/>
              <w:marRight w:val="0"/>
              <w:marTop w:val="0"/>
              <w:marBottom w:val="0"/>
              <w:divBdr>
                <w:top w:val="none" w:sz="0" w:space="0" w:color="auto"/>
                <w:left w:val="none" w:sz="0" w:space="0" w:color="auto"/>
                <w:bottom w:val="none" w:sz="0" w:space="0" w:color="auto"/>
                <w:right w:val="none" w:sz="0" w:space="0" w:color="auto"/>
              </w:divBdr>
            </w:div>
            <w:div w:id="1091469275">
              <w:marLeft w:val="0"/>
              <w:marRight w:val="0"/>
              <w:marTop w:val="0"/>
              <w:marBottom w:val="0"/>
              <w:divBdr>
                <w:top w:val="none" w:sz="0" w:space="0" w:color="auto"/>
                <w:left w:val="none" w:sz="0" w:space="0" w:color="auto"/>
                <w:bottom w:val="none" w:sz="0" w:space="0" w:color="auto"/>
                <w:right w:val="none" w:sz="0" w:space="0" w:color="auto"/>
              </w:divBdr>
            </w:div>
            <w:div w:id="355421980">
              <w:marLeft w:val="0"/>
              <w:marRight w:val="0"/>
              <w:marTop w:val="0"/>
              <w:marBottom w:val="0"/>
              <w:divBdr>
                <w:top w:val="none" w:sz="0" w:space="0" w:color="auto"/>
                <w:left w:val="none" w:sz="0" w:space="0" w:color="auto"/>
                <w:bottom w:val="none" w:sz="0" w:space="0" w:color="auto"/>
                <w:right w:val="none" w:sz="0" w:space="0" w:color="auto"/>
              </w:divBdr>
            </w:div>
            <w:div w:id="1915167412">
              <w:marLeft w:val="0"/>
              <w:marRight w:val="0"/>
              <w:marTop w:val="0"/>
              <w:marBottom w:val="0"/>
              <w:divBdr>
                <w:top w:val="none" w:sz="0" w:space="0" w:color="auto"/>
                <w:left w:val="none" w:sz="0" w:space="0" w:color="auto"/>
                <w:bottom w:val="none" w:sz="0" w:space="0" w:color="auto"/>
                <w:right w:val="none" w:sz="0" w:space="0" w:color="auto"/>
              </w:divBdr>
            </w:div>
            <w:div w:id="1625579057">
              <w:marLeft w:val="0"/>
              <w:marRight w:val="0"/>
              <w:marTop w:val="0"/>
              <w:marBottom w:val="0"/>
              <w:divBdr>
                <w:top w:val="none" w:sz="0" w:space="0" w:color="auto"/>
                <w:left w:val="none" w:sz="0" w:space="0" w:color="auto"/>
                <w:bottom w:val="none" w:sz="0" w:space="0" w:color="auto"/>
                <w:right w:val="none" w:sz="0" w:space="0" w:color="auto"/>
              </w:divBdr>
            </w:div>
            <w:div w:id="614556437">
              <w:marLeft w:val="0"/>
              <w:marRight w:val="0"/>
              <w:marTop w:val="0"/>
              <w:marBottom w:val="0"/>
              <w:divBdr>
                <w:top w:val="none" w:sz="0" w:space="0" w:color="auto"/>
                <w:left w:val="none" w:sz="0" w:space="0" w:color="auto"/>
                <w:bottom w:val="none" w:sz="0" w:space="0" w:color="auto"/>
                <w:right w:val="none" w:sz="0" w:space="0" w:color="auto"/>
              </w:divBdr>
            </w:div>
            <w:div w:id="1164319274">
              <w:marLeft w:val="0"/>
              <w:marRight w:val="0"/>
              <w:marTop w:val="0"/>
              <w:marBottom w:val="0"/>
              <w:divBdr>
                <w:top w:val="none" w:sz="0" w:space="0" w:color="auto"/>
                <w:left w:val="none" w:sz="0" w:space="0" w:color="auto"/>
                <w:bottom w:val="none" w:sz="0" w:space="0" w:color="auto"/>
                <w:right w:val="none" w:sz="0" w:space="0" w:color="auto"/>
              </w:divBdr>
            </w:div>
            <w:div w:id="1159806464">
              <w:marLeft w:val="0"/>
              <w:marRight w:val="0"/>
              <w:marTop w:val="0"/>
              <w:marBottom w:val="0"/>
              <w:divBdr>
                <w:top w:val="none" w:sz="0" w:space="0" w:color="auto"/>
                <w:left w:val="none" w:sz="0" w:space="0" w:color="auto"/>
                <w:bottom w:val="none" w:sz="0" w:space="0" w:color="auto"/>
                <w:right w:val="none" w:sz="0" w:space="0" w:color="auto"/>
              </w:divBdr>
            </w:div>
            <w:div w:id="433476550">
              <w:marLeft w:val="0"/>
              <w:marRight w:val="0"/>
              <w:marTop w:val="0"/>
              <w:marBottom w:val="0"/>
              <w:divBdr>
                <w:top w:val="none" w:sz="0" w:space="0" w:color="auto"/>
                <w:left w:val="none" w:sz="0" w:space="0" w:color="auto"/>
                <w:bottom w:val="none" w:sz="0" w:space="0" w:color="auto"/>
                <w:right w:val="none" w:sz="0" w:space="0" w:color="auto"/>
              </w:divBdr>
            </w:div>
            <w:div w:id="2145807430">
              <w:marLeft w:val="0"/>
              <w:marRight w:val="0"/>
              <w:marTop w:val="0"/>
              <w:marBottom w:val="0"/>
              <w:divBdr>
                <w:top w:val="none" w:sz="0" w:space="0" w:color="auto"/>
                <w:left w:val="none" w:sz="0" w:space="0" w:color="auto"/>
                <w:bottom w:val="none" w:sz="0" w:space="0" w:color="auto"/>
                <w:right w:val="none" w:sz="0" w:space="0" w:color="auto"/>
              </w:divBdr>
            </w:div>
            <w:div w:id="1747266027">
              <w:marLeft w:val="0"/>
              <w:marRight w:val="0"/>
              <w:marTop w:val="0"/>
              <w:marBottom w:val="0"/>
              <w:divBdr>
                <w:top w:val="none" w:sz="0" w:space="0" w:color="auto"/>
                <w:left w:val="none" w:sz="0" w:space="0" w:color="auto"/>
                <w:bottom w:val="none" w:sz="0" w:space="0" w:color="auto"/>
                <w:right w:val="none" w:sz="0" w:space="0" w:color="auto"/>
              </w:divBdr>
            </w:div>
            <w:div w:id="1109395843">
              <w:marLeft w:val="0"/>
              <w:marRight w:val="0"/>
              <w:marTop w:val="0"/>
              <w:marBottom w:val="0"/>
              <w:divBdr>
                <w:top w:val="none" w:sz="0" w:space="0" w:color="auto"/>
                <w:left w:val="none" w:sz="0" w:space="0" w:color="auto"/>
                <w:bottom w:val="none" w:sz="0" w:space="0" w:color="auto"/>
                <w:right w:val="none" w:sz="0" w:space="0" w:color="auto"/>
              </w:divBdr>
            </w:div>
            <w:div w:id="1964774916">
              <w:marLeft w:val="0"/>
              <w:marRight w:val="0"/>
              <w:marTop w:val="0"/>
              <w:marBottom w:val="0"/>
              <w:divBdr>
                <w:top w:val="none" w:sz="0" w:space="0" w:color="auto"/>
                <w:left w:val="none" w:sz="0" w:space="0" w:color="auto"/>
                <w:bottom w:val="none" w:sz="0" w:space="0" w:color="auto"/>
                <w:right w:val="none" w:sz="0" w:space="0" w:color="auto"/>
              </w:divBdr>
            </w:div>
            <w:div w:id="365181800">
              <w:marLeft w:val="0"/>
              <w:marRight w:val="0"/>
              <w:marTop w:val="0"/>
              <w:marBottom w:val="0"/>
              <w:divBdr>
                <w:top w:val="none" w:sz="0" w:space="0" w:color="auto"/>
                <w:left w:val="none" w:sz="0" w:space="0" w:color="auto"/>
                <w:bottom w:val="none" w:sz="0" w:space="0" w:color="auto"/>
                <w:right w:val="none" w:sz="0" w:space="0" w:color="auto"/>
              </w:divBdr>
            </w:div>
            <w:div w:id="414279776">
              <w:marLeft w:val="0"/>
              <w:marRight w:val="0"/>
              <w:marTop w:val="0"/>
              <w:marBottom w:val="0"/>
              <w:divBdr>
                <w:top w:val="none" w:sz="0" w:space="0" w:color="auto"/>
                <w:left w:val="none" w:sz="0" w:space="0" w:color="auto"/>
                <w:bottom w:val="none" w:sz="0" w:space="0" w:color="auto"/>
                <w:right w:val="none" w:sz="0" w:space="0" w:color="auto"/>
              </w:divBdr>
            </w:div>
            <w:div w:id="1370297054">
              <w:marLeft w:val="0"/>
              <w:marRight w:val="0"/>
              <w:marTop w:val="0"/>
              <w:marBottom w:val="0"/>
              <w:divBdr>
                <w:top w:val="none" w:sz="0" w:space="0" w:color="auto"/>
                <w:left w:val="none" w:sz="0" w:space="0" w:color="auto"/>
                <w:bottom w:val="none" w:sz="0" w:space="0" w:color="auto"/>
                <w:right w:val="none" w:sz="0" w:space="0" w:color="auto"/>
              </w:divBdr>
            </w:div>
            <w:div w:id="1432627927">
              <w:marLeft w:val="0"/>
              <w:marRight w:val="0"/>
              <w:marTop w:val="0"/>
              <w:marBottom w:val="0"/>
              <w:divBdr>
                <w:top w:val="none" w:sz="0" w:space="0" w:color="auto"/>
                <w:left w:val="none" w:sz="0" w:space="0" w:color="auto"/>
                <w:bottom w:val="none" w:sz="0" w:space="0" w:color="auto"/>
                <w:right w:val="none" w:sz="0" w:space="0" w:color="auto"/>
              </w:divBdr>
            </w:div>
            <w:div w:id="60370391">
              <w:marLeft w:val="0"/>
              <w:marRight w:val="0"/>
              <w:marTop w:val="0"/>
              <w:marBottom w:val="0"/>
              <w:divBdr>
                <w:top w:val="none" w:sz="0" w:space="0" w:color="auto"/>
                <w:left w:val="none" w:sz="0" w:space="0" w:color="auto"/>
                <w:bottom w:val="none" w:sz="0" w:space="0" w:color="auto"/>
                <w:right w:val="none" w:sz="0" w:space="0" w:color="auto"/>
              </w:divBdr>
            </w:div>
            <w:div w:id="626663354">
              <w:marLeft w:val="0"/>
              <w:marRight w:val="0"/>
              <w:marTop w:val="0"/>
              <w:marBottom w:val="0"/>
              <w:divBdr>
                <w:top w:val="none" w:sz="0" w:space="0" w:color="auto"/>
                <w:left w:val="none" w:sz="0" w:space="0" w:color="auto"/>
                <w:bottom w:val="none" w:sz="0" w:space="0" w:color="auto"/>
                <w:right w:val="none" w:sz="0" w:space="0" w:color="auto"/>
              </w:divBdr>
            </w:div>
            <w:div w:id="720255312">
              <w:marLeft w:val="0"/>
              <w:marRight w:val="0"/>
              <w:marTop w:val="0"/>
              <w:marBottom w:val="0"/>
              <w:divBdr>
                <w:top w:val="none" w:sz="0" w:space="0" w:color="auto"/>
                <w:left w:val="none" w:sz="0" w:space="0" w:color="auto"/>
                <w:bottom w:val="none" w:sz="0" w:space="0" w:color="auto"/>
                <w:right w:val="none" w:sz="0" w:space="0" w:color="auto"/>
              </w:divBdr>
            </w:div>
            <w:div w:id="1460952719">
              <w:marLeft w:val="0"/>
              <w:marRight w:val="0"/>
              <w:marTop w:val="0"/>
              <w:marBottom w:val="0"/>
              <w:divBdr>
                <w:top w:val="none" w:sz="0" w:space="0" w:color="auto"/>
                <w:left w:val="none" w:sz="0" w:space="0" w:color="auto"/>
                <w:bottom w:val="none" w:sz="0" w:space="0" w:color="auto"/>
                <w:right w:val="none" w:sz="0" w:space="0" w:color="auto"/>
              </w:divBdr>
            </w:div>
            <w:div w:id="1105926344">
              <w:marLeft w:val="0"/>
              <w:marRight w:val="0"/>
              <w:marTop w:val="0"/>
              <w:marBottom w:val="0"/>
              <w:divBdr>
                <w:top w:val="none" w:sz="0" w:space="0" w:color="auto"/>
                <w:left w:val="none" w:sz="0" w:space="0" w:color="auto"/>
                <w:bottom w:val="none" w:sz="0" w:space="0" w:color="auto"/>
                <w:right w:val="none" w:sz="0" w:space="0" w:color="auto"/>
              </w:divBdr>
            </w:div>
            <w:div w:id="791828880">
              <w:marLeft w:val="0"/>
              <w:marRight w:val="0"/>
              <w:marTop w:val="0"/>
              <w:marBottom w:val="0"/>
              <w:divBdr>
                <w:top w:val="none" w:sz="0" w:space="0" w:color="auto"/>
                <w:left w:val="none" w:sz="0" w:space="0" w:color="auto"/>
                <w:bottom w:val="none" w:sz="0" w:space="0" w:color="auto"/>
                <w:right w:val="none" w:sz="0" w:space="0" w:color="auto"/>
              </w:divBdr>
            </w:div>
            <w:div w:id="2132091600">
              <w:marLeft w:val="0"/>
              <w:marRight w:val="0"/>
              <w:marTop w:val="0"/>
              <w:marBottom w:val="0"/>
              <w:divBdr>
                <w:top w:val="none" w:sz="0" w:space="0" w:color="auto"/>
                <w:left w:val="none" w:sz="0" w:space="0" w:color="auto"/>
                <w:bottom w:val="none" w:sz="0" w:space="0" w:color="auto"/>
                <w:right w:val="none" w:sz="0" w:space="0" w:color="auto"/>
              </w:divBdr>
            </w:div>
            <w:div w:id="1083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3140">
      <w:bodyDiv w:val="1"/>
      <w:marLeft w:val="0"/>
      <w:marRight w:val="0"/>
      <w:marTop w:val="0"/>
      <w:marBottom w:val="0"/>
      <w:divBdr>
        <w:top w:val="none" w:sz="0" w:space="0" w:color="auto"/>
        <w:left w:val="none" w:sz="0" w:space="0" w:color="auto"/>
        <w:bottom w:val="none" w:sz="0" w:space="0" w:color="auto"/>
        <w:right w:val="none" w:sz="0" w:space="0" w:color="auto"/>
      </w:divBdr>
      <w:divsChild>
        <w:div w:id="1017073905">
          <w:marLeft w:val="0"/>
          <w:marRight w:val="0"/>
          <w:marTop w:val="0"/>
          <w:marBottom w:val="0"/>
          <w:divBdr>
            <w:top w:val="none" w:sz="0" w:space="0" w:color="auto"/>
            <w:left w:val="none" w:sz="0" w:space="0" w:color="auto"/>
            <w:bottom w:val="none" w:sz="0" w:space="0" w:color="auto"/>
            <w:right w:val="none" w:sz="0" w:space="0" w:color="auto"/>
          </w:divBdr>
          <w:divsChild>
            <w:div w:id="1609578844">
              <w:marLeft w:val="0"/>
              <w:marRight w:val="0"/>
              <w:marTop w:val="0"/>
              <w:marBottom w:val="0"/>
              <w:divBdr>
                <w:top w:val="none" w:sz="0" w:space="0" w:color="auto"/>
                <w:left w:val="none" w:sz="0" w:space="0" w:color="auto"/>
                <w:bottom w:val="none" w:sz="0" w:space="0" w:color="auto"/>
                <w:right w:val="none" w:sz="0" w:space="0" w:color="auto"/>
              </w:divBdr>
            </w:div>
            <w:div w:id="85273015">
              <w:marLeft w:val="0"/>
              <w:marRight w:val="0"/>
              <w:marTop w:val="0"/>
              <w:marBottom w:val="0"/>
              <w:divBdr>
                <w:top w:val="none" w:sz="0" w:space="0" w:color="auto"/>
                <w:left w:val="none" w:sz="0" w:space="0" w:color="auto"/>
                <w:bottom w:val="none" w:sz="0" w:space="0" w:color="auto"/>
                <w:right w:val="none" w:sz="0" w:space="0" w:color="auto"/>
              </w:divBdr>
            </w:div>
            <w:div w:id="1645158653">
              <w:marLeft w:val="0"/>
              <w:marRight w:val="0"/>
              <w:marTop w:val="0"/>
              <w:marBottom w:val="0"/>
              <w:divBdr>
                <w:top w:val="none" w:sz="0" w:space="0" w:color="auto"/>
                <w:left w:val="none" w:sz="0" w:space="0" w:color="auto"/>
                <w:bottom w:val="none" w:sz="0" w:space="0" w:color="auto"/>
                <w:right w:val="none" w:sz="0" w:space="0" w:color="auto"/>
              </w:divBdr>
            </w:div>
            <w:div w:id="784036188">
              <w:marLeft w:val="0"/>
              <w:marRight w:val="0"/>
              <w:marTop w:val="0"/>
              <w:marBottom w:val="0"/>
              <w:divBdr>
                <w:top w:val="none" w:sz="0" w:space="0" w:color="auto"/>
                <w:left w:val="none" w:sz="0" w:space="0" w:color="auto"/>
                <w:bottom w:val="none" w:sz="0" w:space="0" w:color="auto"/>
                <w:right w:val="none" w:sz="0" w:space="0" w:color="auto"/>
              </w:divBdr>
            </w:div>
            <w:div w:id="214397725">
              <w:marLeft w:val="0"/>
              <w:marRight w:val="0"/>
              <w:marTop w:val="0"/>
              <w:marBottom w:val="0"/>
              <w:divBdr>
                <w:top w:val="none" w:sz="0" w:space="0" w:color="auto"/>
                <w:left w:val="none" w:sz="0" w:space="0" w:color="auto"/>
                <w:bottom w:val="none" w:sz="0" w:space="0" w:color="auto"/>
                <w:right w:val="none" w:sz="0" w:space="0" w:color="auto"/>
              </w:divBdr>
            </w:div>
            <w:div w:id="1482622815">
              <w:marLeft w:val="0"/>
              <w:marRight w:val="0"/>
              <w:marTop w:val="0"/>
              <w:marBottom w:val="0"/>
              <w:divBdr>
                <w:top w:val="none" w:sz="0" w:space="0" w:color="auto"/>
                <w:left w:val="none" w:sz="0" w:space="0" w:color="auto"/>
                <w:bottom w:val="none" w:sz="0" w:space="0" w:color="auto"/>
                <w:right w:val="none" w:sz="0" w:space="0" w:color="auto"/>
              </w:divBdr>
            </w:div>
            <w:div w:id="1179150808">
              <w:marLeft w:val="0"/>
              <w:marRight w:val="0"/>
              <w:marTop w:val="0"/>
              <w:marBottom w:val="0"/>
              <w:divBdr>
                <w:top w:val="none" w:sz="0" w:space="0" w:color="auto"/>
                <w:left w:val="none" w:sz="0" w:space="0" w:color="auto"/>
                <w:bottom w:val="none" w:sz="0" w:space="0" w:color="auto"/>
                <w:right w:val="none" w:sz="0" w:space="0" w:color="auto"/>
              </w:divBdr>
            </w:div>
            <w:div w:id="785849290">
              <w:marLeft w:val="0"/>
              <w:marRight w:val="0"/>
              <w:marTop w:val="0"/>
              <w:marBottom w:val="0"/>
              <w:divBdr>
                <w:top w:val="none" w:sz="0" w:space="0" w:color="auto"/>
                <w:left w:val="none" w:sz="0" w:space="0" w:color="auto"/>
                <w:bottom w:val="none" w:sz="0" w:space="0" w:color="auto"/>
                <w:right w:val="none" w:sz="0" w:space="0" w:color="auto"/>
              </w:divBdr>
            </w:div>
            <w:div w:id="757873335">
              <w:marLeft w:val="0"/>
              <w:marRight w:val="0"/>
              <w:marTop w:val="0"/>
              <w:marBottom w:val="0"/>
              <w:divBdr>
                <w:top w:val="none" w:sz="0" w:space="0" w:color="auto"/>
                <w:left w:val="none" w:sz="0" w:space="0" w:color="auto"/>
                <w:bottom w:val="none" w:sz="0" w:space="0" w:color="auto"/>
                <w:right w:val="none" w:sz="0" w:space="0" w:color="auto"/>
              </w:divBdr>
            </w:div>
            <w:div w:id="4212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3291">
      <w:bodyDiv w:val="1"/>
      <w:marLeft w:val="0"/>
      <w:marRight w:val="0"/>
      <w:marTop w:val="0"/>
      <w:marBottom w:val="0"/>
      <w:divBdr>
        <w:top w:val="none" w:sz="0" w:space="0" w:color="auto"/>
        <w:left w:val="none" w:sz="0" w:space="0" w:color="auto"/>
        <w:bottom w:val="none" w:sz="0" w:space="0" w:color="auto"/>
        <w:right w:val="none" w:sz="0" w:space="0" w:color="auto"/>
      </w:divBdr>
      <w:divsChild>
        <w:div w:id="999847129">
          <w:marLeft w:val="0"/>
          <w:marRight w:val="0"/>
          <w:marTop w:val="0"/>
          <w:marBottom w:val="0"/>
          <w:divBdr>
            <w:top w:val="none" w:sz="0" w:space="0" w:color="auto"/>
            <w:left w:val="none" w:sz="0" w:space="0" w:color="auto"/>
            <w:bottom w:val="none" w:sz="0" w:space="0" w:color="auto"/>
            <w:right w:val="none" w:sz="0" w:space="0" w:color="auto"/>
          </w:divBdr>
          <w:divsChild>
            <w:div w:id="15133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07665">
      <w:bodyDiv w:val="1"/>
      <w:marLeft w:val="0"/>
      <w:marRight w:val="0"/>
      <w:marTop w:val="0"/>
      <w:marBottom w:val="0"/>
      <w:divBdr>
        <w:top w:val="none" w:sz="0" w:space="0" w:color="auto"/>
        <w:left w:val="none" w:sz="0" w:space="0" w:color="auto"/>
        <w:bottom w:val="none" w:sz="0" w:space="0" w:color="auto"/>
        <w:right w:val="none" w:sz="0" w:space="0" w:color="auto"/>
      </w:divBdr>
      <w:divsChild>
        <w:div w:id="246234412">
          <w:marLeft w:val="0"/>
          <w:marRight w:val="0"/>
          <w:marTop w:val="0"/>
          <w:marBottom w:val="0"/>
          <w:divBdr>
            <w:top w:val="none" w:sz="0" w:space="0" w:color="auto"/>
            <w:left w:val="none" w:sz="0" w:space="0" w:color="auto"/>
            <w:bottom w:val="none" w:sz="0" w:space="0" w:color="auto"/>
            <w:right w:val="none" w:sz="0" w:space="0" w:color="auto"/>
          </w:divBdr>
          <w:divsChild>
            <w:div w:id="161506004">
              <w:marLeft w:val="0"/>
              <w:marRight w:val="0"/>
              <w:marTop w:val="0"/>
              <w:marBottom w:val="0"/>
              <w:divBdr>
                <w:top w:val="none" w:sz="0" w:space="0" w:color="auto"/>
                <w:left w:val="none" w:sz="0" w:space="0" w:color="auto"/>
                <w:bottom w:val="none" w:sz="0" w:space="0" w:color="auto"/>
                <w:right w:val="none" w:sz="0" w:space="0" w:color="auto"/>
              </w:divBdr>
            </w:div>
            <w:div w:id="393746044">
              <w:marLeft w:val="0"/>
              <w:marRight w:val="0"/>
              <w:marTop w:val="0"/>
              <w:marBottom w:val="0"/>
              <w:divBdr>
                <w:top w:val="none" w:sz="0" w:space="0" w:color="auto"/>
                <w:left w:val="none" w:sz="0" w:space="0" w:color="auto"/>
                <w:bottom w:val="none" w:sz="0" w:space="0" w:color="auto"/>
                <w:right w:val="none" w:sz="0" w:space="0" w:color="auto"/>
              </w:divBdr>
            </w:div>
            <w:div w:id="621303867">
              <w:marLeft w:val="0"/>
              <w:marRight w:val="0"/>
              <w:marTop w:val="0"/>
              <w:marBottom w:val="0"/>
              <w:divBdr>
                <w:top w:val="none" w:sz="0" w:space="0" w:color="auto"/>
                <w:left w:val="none" w:sz="0" w:space="0" w:color="auto"/>
                <w:bottom w:val="none" w:sz="0" w:space="0" w:color="auto"/>
                <w:right w:val="none" w:sz="0" w:space="0" w:color="auto"/>
              </w:divBdr>
            </w:div>
            <w:div w:id="48266371">
              <w:marLeft w:val="0"/>
              <w:marRight w:val="0"/>
              <w:marTop w:val="0"/>
              <w:marBottom w:val="0"/>
              <w:divBdr>
                <w:top w:val="none" w:sz="0" w:space="0" w:color="auto"/>
                <w:left w:val="none" w:sz="0" w:space="0" w:color="auto"/>
                <w:bottom w:val="none" w:sz="0" w:space="0" w:color="auto"/>
                <w:right w:val="none" w:sz="0" w:space="0" w:color="auto"/>
              </w:divBdr>
            </w:div>
            <w:div w:id="1462844196">
              <w:marLeft w:val="0"/>
              <w:marRight w:val="0"/>
              <w:marTop w:val="0"/>
              <w:marBottom w:val="0"/>
              <w:divBdr>
                <w:top w:val="none" w:sz="0" w:space="0" w:color="auto"/>
                <w:left w:val="none" w:sz="0" w:space="0" w:color="auto"/>
                <w:bottom w:val="none" w:sz="0" w:space="0" w:color="auto"/>
                <w:right w:val="none" w:sz="0" w:space="0" w:color="auto"/>
              </w:divBdr>
            </w:div>
            <w:div w:id="1837265472">
              <w:marLeft w:val="0"/>
              <w:marRight w:val="0"/>
              <w:marTop w:val="0"/>
              <w:marBottom w:val="0"/>
              <w:divBdr>
                <w:top w:val="none" w:sz="0" w:space="0" w:color="auto"/>
                <w:left w:val="none" w:sz="0" w:space="0" w:color="auto"/>
                <w:bottom w:val="none" w:sz="0" w:space="0" w:color="auto"/>
                <w:right w:val="none" w:sz="0" w:space="0" w:color="auto"/>
              </w:divBdr>
            </w:div>
            <w:div w:id="965624348">
              <w:marLeft w:val="0"/>
              <w:marRight w:val="0"/>
              <w:marTop w:val="0"/>
              <w:marBottom w:val="0"/>
              <w:divBdr>
                <w:top w:val="none" w:sz="0" w:space="0" w:color="auto"/>
                <w:left w:val="none" w:sz="0" w:space="0" w:color="auto"/>
                <w:bottom w:val="none" w:sz="0" w:space="0" w:color="auto"/>
                <w:right w:val="none" w:sz="0" w:space="0" w:color="auto"/>
              </w:divBdr>
            </w:div>
            <w:div w:id="1338582493">
              <w:marLeft w:val="0"/>
              <w:marRight w:val="0"/>
              <w:marTop w:val="0"/>
              <w:marBottom w:val="0"/>
              <w:divBdr>
                <w:top w:val="none" w:sz="0" w:space="0" w:color="auto"/>
                <w:left w:val="none" w:sz="0" w:space="0" w:color="auto"/>
                <w:bottom w:val="none" w:sz="0" w:space="0" w:color="auto"/>
                <w:right w:val="none" w:sz="0" w:space="0" w:color="auto"/>
              </w:divBdr>
            </w:div>
            <w:div w:id="260452130">
              <w:marLeft w:val="0"/>
              <w:marRight w:val="0"/>
              <w:marTop w:val="0"/>
              <w:marBottom w:val="0"/>
              <w:divBdr>
                <w:top w:val="none" w:sz="0" w:space="0" w:color="auto"/>
                <w:left w:val="none" w:sz="0" w:space="0" w:color="auto"/>
                <w:bottom w:val="none" w:sz="0" w:space="0" w:color="auto"/>
                <w:right w:val="none" w:sz="0" w:space="0" w:color="auto"/>
              </w:divBdr>
            </w:div>
            <w:div w:id="963460870">
              <w:marLeft w:val="0"/>
              <w:marRight w:val="0"/>
              <w:marTop w:val="0"/>
              <w:marBottom w:val="0"/>
              <w:divBdr>
                <w:top w:val="none" w:sz="0" w:space="0" w:color="auto"/>
                <w:left w:val="none" w:sz="0" w:space="0" w:color="auto"/>
                <w:bottom w:val="none" w:sz="0" w:space="0" w:color="auto"/>
                <w:right w:val="none" w:sz="0" w:space="0" w:color="auto"/>
              </w:divBdr>
            </w:div>
            <w:div w:id="1908490692">
              <w:marLeft w:val="0"/>
              <w:marRight w:val="0"/>
              <w:marTop w:val="0"/>
              <w:marBottom w:val="0"/>
              <w:divBdr>
                <w:top w:val="none" w:sz="0" w:space="0" w:color="auto"/>
                <w:left w:val="none" w:sz="0" w:space="0" w:color="auto"/>
                <w:bottom w:val="none" w:sz="0" w:space="0" w:color="auto"/>
                <w:right w:val="none" w:sz="0" w:space="0" w:color="auto"/>
              </w:divBdr>
            </w:div>
            <w:div w:id="416169062">
              <w:marLeft w:val="0"/>
              <w:marRight w:val="0"/>
              <w:marTop w:val="0"/>
              <w:marBottom w:val="0"/>
              <w:divBdr>
                <w:top w:val="none" w:sz="0" w:space="0" w:color="auto"/>
                <w:left w:val="none" w:sz="0" w:space="0" w:color="auto"/>
                <w:bottom w:val="none" w:sz="0" w:space="0" w:color="auto"/>
                <w:right w:val="none" w:sz="0" w:space="0" w:color="auto"/>
              </w:divBdr>
            </w:div>
            <w:div w:id="1077172765">
              <w:marLeft w:val="0"/>
              <w:marRight w:val="0"/>
              <w:marTop w:val="0"/>
              <w:marBottom w:val="0"/>
              <w:divBdr>
                <w:top w:val="none" w:sz="0" w:space="0" w:color="auto"/>
                <w:left w:val="none" w:sz="0" w:space="0" w:color="auto"/>
                <w:bottom w:val="none" w:sz="0" w:space="0" w:color="auto"/>
                <w:right w:val="none" w:sz="0" w:space="0" w:color="auto"/>
              </w:divBdr>
            </w:div>
            <w:div w:id="1073891972">
              <w:marLeft w:val="0"/>
              <w:marRight w:val="0"/>
              <w:marTop w:val="0"/>
              <w:marBottom w:val="0"/>
              <w:divBdr>
                <w:top w:val="none" w:sz="0" w:space="0" w:color="auto"/>
                <w:left w:val="none" w:sz="0" w:space="0" w:color="auto"/>
                <w:bottom w:val="none" w:sz="0" w:space="0" w:color="auto"/>
                <w:right w:val="none" w:sz="0" w:space="0" w:color="auto"/>
              </w:divBdr>
            </w:div>
            <w:div w:id="1426418551">
              <w:marLeft w:val="0"/>
              <w:marRight w:val="0"/>
              <w:marTop w:val="0"/>
              <w:marBottom w:val="0"/>
              <w:divBdr>
                <w:top w:val="none" w:sz="0" w:space="0" w:color="auto"/>
                <w:left w:val="none" w:sz="0" w:space="0" w:color="auto"/>
                <w:bottom w:val="none" w:sz="0" w:space="0" w:color="auto"/>
                <w:right w:val="none" w:sz="0" w:space="0" w:color="auto"/>
              </w:divBdr>
            </w:div>
            <w:div w:id="1742293348">
              <w:marLeft w:val="0"/>
              <w:marRight w:val="0"/>
              <w:marTop w:val="0"/>
              <w:marBottom w:val="0"/>
              <w:divBdr>
                <w:top w:val="none" w:sz="0" w:space="0" w:color="auto"/>
                <w:left w:val="none" w:sz="0" w:space="0" w:color="auto"/>
                <w:bottom w:val="none" w:sz="0" w:space="0" w:color="auto"/>
                <w:right w:val="none" w:sz="0" w:space="0" w:color="auto"/>
              </w:divBdr>
            </w:div>
            <w:div w:id="808330074">
              <w:marLeft w:val="0"/>
              <w:marRight w:val="0"/>
              <w:marTop w:val="0"/>
              <w:marBottom w:val="0"/>
              <w:divBdr>
                <w:top w:val="none" w:sz="0" w:space="0" w:color="auto"/>
                <w:left w:val="none" w:sz="0" w:space="0" w:color="auto"/>
                <w:bottom w:val="none" w:sz="0" w:space="0" w:color="auto"/>
                <w:right w:val="none" w:sz="0" w:space="0" w:color="auto"/>
              </w:divBdr>
            </w:div>
            <w:div w:id="1222331035">
              <w:marLeft w:val="0"/>
              <w:marRight w:val="0"/>
              <w:marTop w:val="0"/>
              <w:marBottom w:val="0"/>
              <w:divBdr>
                <w:top w:val="none" w:sz="0" w:space="0" w:color="auto"/>
                <w:left w:val="none" w:sz="0" w:space="0" w:color="auto"/>
                <w:bottom w:val="none" w:sz="0" w:space="0" w:color="auto"/>
                <w:right w:val="none" w:sz="0" w:space="0" w:color="auto"/>
              </w:divBdr>
            </w:div>
            <w:div w:id="1160077345">
              <w:marLeft w:val="0"/>
              <w:marRight w:val="0"/>
              <w:marTop w:val="0"/>
              <w:marBottom w:val="0"/>
              <w:divBdr>
                <w:top w:val="none" w:sz="0" w:space="0" w:color="auto"/>
                <w:left w:val="none" w:sz="0" w:space="0" w:color="auto"/>
                <w:bottom w:val="none" w:sz="0" w:space="0" w:color="auto"/>
                <w:right w:val="none" w:sz="0" w:space="0" w:color="auto"/>
              </w:divBdr>
            </w:div>
            <w:div w:id="1746997419">
              <w:marLeft w:val="0"/>
              <w:marRight w:val="0"/>
              <w:marTop w:val="0"/>
              <w:marBottom w:val="0"/>
              <w:divBdr>
                <w:top w:val="none" w:sz="0" w:space="0" w:color="auto"/>
                <w:left w:val="none" w:sz="0" w:space="0" w:color="auto"/>
                <w:bottom w:val="none" w:sz="0" w:space="0" w:color="auto"/>
                <w:right w:val="none" w:sz="0" w:space="0" w:color="auto"/>
              </w:divBdr>
            </w:div>
            <w:div w:id="1936668834">
              <w:marLeft w:val="0"/>
              <w:marRight w:val="0"/>
              <w:marTop w:val="0"/>
              <w:marBottom w:val="0"/>
              <w:divBdr>
                <w:top w:val="none" w:sz="0" w:space="0" w:color="auto"/>
                <w:left w:val="none" w:sz="0" w:space="0" w:color="auto"/>
                <w:bottom w:val="none" w:sz="0" w:space="0" w:color="auto"/>
                <w:right w:val="none" w:sz="0" w:space="0" w:color="auto"/>
              </w:divBdr>
            </w:div>
            <w:div w:id="817183383">
              <w:marLeft w:val="0"/>
              <w:marRight w:val="0"/>
              <w:marTop w:val="0"/>
              <w:marBottom w:val="0"/>
              <w:divBdr>
                <w:top w:val="none" w:sz="0" w:space="0" w:color="auto"/>
                <w:left w:val="none" w:sz="0" w:space="0" w:color="auto"/>
                <w:bottom w:val="none" w:sz="0" w:space="0" w:color="auto"/>
                <w:right w:val="none" w:sz="0" w:space="0" w:color="auto"/>
              </w:divBdr>
            </w:div>
            <w:div w:id="1400714906">
              <w:marLeft w:val="0"/>
              <w:marRight w:val="0"/>
              <w:marTop w:val="0"/>
              <w:marBottom w:val="0"/>
              <w:divBdr>
                <w:top w:val="none" w:sz="0" w:space="0" w:color="auto"/>
                <w:left w:val="none" w:sz="0" w:space="0" w:color="auto"/>
                <w:bottom w:val="none" w:sz="0" w:space="0" w:color="auto"/>
                <w:right w:val="none" w:sz="0" w:space="0" w:color="auto"/>
              </w:divBdr>
            </w:div>
            <w:div w:id="1030957356">
              <w:marLeft w:val="0"/>
              <w:marRight w:val="0"/>
              <w:marTop w:val="0"/>
              <w:marBottom w:val="0"/>
              <w:divBdr>
                <w:top w:val="none" w:sz="0" w:space="0" w:color="auto"/>
                <w:left w:val="none" w:sz="0" w:space="0" w:color="auto"/>
                <w:bottom w:val="none" w:sz="0" w:space="0" w:color="auto"/>
                <w:right w:val="none" w:sz="0" w:space="0" w:color="auto"/>
              </w:divBdr>
            </w:div>
            <w:div w:id="380137694">
              <w:marLeft w:val="0"/>
              <w:marRight w:val="0"/>
              <w:marTop w:val="0"/>
              <w:marBottom w:val="0"/>
              <w:divBdr>
                <w:top w:val="none" w:sz="0" w:space="0" w:color="auto"/>
                <w:left w:val="none" w:sz="0" w:space="0" w:color="auto"/>
                <w:bottom w:val="none" w:sz="0" w:space="0" w:color="auto"/>
                <w:right w:val="none" w:sz="0" w:space="0" w:color="auto"/>
              </w:divBdr>
            </w:div>
            <w:div w:id="562108287">
              <w:marLeft w:val="0"/>
              <w:marRight w:val="0"/>
              <w:marTop w:val="0"/>
              <w:marBottom w:val="0"/>
              <w:divBdr>
                <w:top w:val="none" w:sz="0" w:space="0" w:color="auto"/>
                <w:left w:val="none" w:sz="0" w:space="0" w:color="auto"/>
                <w:bottom w:val="none" w:sz="0" w:space="0" w:color="auto"/>
                <w:right w:val="none" w:sz="0" w:space="0" w:color="auto"/>
              </w:divBdr>
            </w:div>
            <w:div w:id="2027365833">
              <w:marLeft w:val="0"/>
              <w:marRight w:val="0"/>
              <w:marTop w:val="0"/>
              <w:marBottom w:val="0"/>
              <w:divBdr>
                <w:top w:val="none" w:sz="0" w:space="0" w:color="auto"/>
                <w:left w:val="none" w:sz="0" w:space="0" w:color="auto"/>
                <w:bottom w:val="none" w:sz="0" w:space="0" w:color="auto"/>
                <w:right w:val="none" w:sz="0" w:space="0" w:color="auto"/>
              </w:divBdr>
            </w:div>
            <w:div w:id="875510187">
              <w:marLeft w:val="0"/>
              <w:marRight w:val="0"/>
              <w:marTop w:val="0"/>
              <w:marBottom w:val="0"/>
              <w:divBdr>
                <w:top w:val="none" w:sz="0" w:space="0" w:color="auto"/>
                <w:left w:val="none" w:sz="0" w:space="0" w:color="auto"/>
                <w:bottom w:val="none" w:sz="0" w:space="0" w:color="auto"/>
                <w:right w:val="none" w:sz="0" w:space="0" w:color="auto"/>
              </w:divBdr>
            </w:div>
            <w:div w:id="1706060326">
              <w:marLeft w:val="0"/>
              <w:marRight w:val="0"/>
              <w:marTop w:val="0"/>
              <w:marBottom w:val="0"/>
              <w:divBdr>
                <w:top w:val="none" w:sz="0" w:space="0" w:color="auto"/>
                <w:left w:val="none" w:sz="0" w:space="0" w:color="auto"/>
                <w:bottom w:val="none" w:sz="0" w:space="0" w:color="auto"/>
                <w:right w:val="none" w:sz="0" w:space="0" w:color="auto"/>
              </w:divBdr>
            </w:div>
            <w:div w:id="1411538242">
              <w:marLeft w:val="0"/>
              <w:marRight w:val="0"/>
              <w:marTop w:val="0"/>
              <w:marBottom w:val="0"/>
              <w:divBdr>
                <w:top w:val="none" w:sz="0" w:space="0" w:color="auto"/>
                <w:left w:val="none" w:sz="0" w:space="0" w:color="auto"/>
                <w:bottom w:val="none" w:sz="0" w:space="0" w:color="auto"/>
                <w:right w:val="none" w:sz="0" w:space="0" w:color="auto"/>
              </w:divBdr>
            </w:div>
            <w:div w:id="1588074559">
              <w:marLeft w:val="0"/>
              <w:marRight w:val="0"/>
              <w:marTop w:val="0"/>
              <w:marBottom w:val="0"/>
              <w:divBdr>
                <w:top w:val="none" w:sz="0" w:space="0" w:color="auto"/>
                <w:left w:val="none" w:sz="0" w:space="0" w:color="auto"/>
                <w:bottom w:val="none" w:sz="0" w:space="0" w:color="auto"/>
                <w:right w:val="none" w:sz="0" w:space="0" w:color="auto"/>
              </w:divBdr>
            </w:div>
            <w:div w:id="673260108">
              <w:marLeft w:val="0"/>
              <w:marRight w:val="0"/>
              <w:marTop w:val="0"/>
              <w:marBottom w:val="0"/>
              <w:divBdr>
                <w:top w:val="none" w:sz="0" w:space="0" w:color="auto"/>
                <w:left w:val="none" w:sz="0" w:space="0" w:color="auto"/>
                <w:bottom w:val="none" w:sz="0" w:space="0" w:color="auto"/>
                <w:right w:val="none" w:sz="0" w:space="0" w:color="auto"/>
              </w:divBdr>
            </w:div>
            <w:div w:id="1086539054">
              <w:marLeft w:val="0"/>
              <w:marRight w:val="0"/>
              <w:marTop w:val="0"/>
              <w:marBottom w:val="0"/>
              <w:divBdr>
                <w:top w:val="none" w:sz="0" w:space="0" w:color="auto"/>
                <w:left w:val="none" w:sz="0" w:space="0" w:color="auto"/>
                <w:bottom w:val="none" w:sz="0" w:space="0" w:color="auto"/>
                <w:right w:val="none" w:sz="0" w:space="0" w:color="auto"/>
              </w:divBdr>
            </w:div>
            <w:div w:id="142626392">
              <w:marLeft w:val="0"/>
              <w:marRight w:val="0"/>
              <w:marTop w:val="0"/>
              <w:marBottom w:val="0"/>
              <w:divBdr>
                <w:top w:val="none" w:sz="0" w:space="0" w:color="auto"/>
                <w:left w:val="none" w:sz="0" w:space="0" w:color="auto"/>
                <w:bottom w:val="none" w:sz="0" w:space="0" w:color="auto"/>
                <w:right w:val="none" w:sz="0" w:space="0" w:color="auto"/>
              </w:divBdr>
            </w:div>
            <w:div w:id="745420297">
              <w:marLeft w:val="0"/>
              <w:marRight w:val="0"/>
              <w:marTop w:val="0"/>
              <w:marBottom w:val="0"/>
              <w:divBdr>
                <w:top w:val="none" w:sz="0" w:space="0" w:color="auto"/>
                <w:left w:val="none" w:sz="0" w:space="0" w:color="auto"/>
                <w:bottom w:val="none" w:sz="0" w:space="0" w:color="auto"/>
                <w:right w:val="none" w:sz="0" w:space="0" w:color="auto"/>
              </w:divBdr>
            </w:div>
            <w:div w:id="85199456">
              <w:marLeft w:val="0"/>
              <w:marRight w:val="0"/>
              <w:marTop w:val="0"/>
              <w:marBottom w:val="0"/>
              <w:divBdr>
                <w:top w:val="none" w:sz="0" w:space="0" w:color="auto"/>
                <w:left w:val="none" w:sz="0" w:space="0" w:color="auto"/>
                <w:bottom w:val="none" w:sz="0" w:space="0" w:color="auto"/>
                <w:right w:val="none" w:sz="0" w:space="0" w:color="auto"/>
              </w:divBdr>
            </w:div>
            <w:div w:id="110638643">
              <w:marLeft w:val="0"/>
              <w:marRight w:val="0"/>
              <w:marTop w:val="0"/>
              <w:marBottom w:val="0"/>
              <w:divBdr>
                <w:top w:val="none" w:sz="0" w:space="0" w:color="auto"/>
                <w:left w:val="none" w:sz="0" w:space="0" w:color="auto"/>
                <w:bottom w:val="none" w:sz="0" w:space="0" w:color="auto"/>
                <w:right w:val="none" w:sz="0" w:space="0" w:color="auto"/>
              </w:divBdr>
            </w:div>
            <w:div w:id="1400055117">
              <w:marLeft w:val="0"/>
              <w:marRight w:val="0"/>
              <w:marTop w:val="0"/>
              <w:marBottom w:val="0"/>
              <w:divBdr>
                <w:top w:val="none" w:sz="0" w:space="0" w:color="auto"/>
                <w:left w:val="none" w:sz="0" w:space="0" w:color="auto"/>
                <w:bottom w:val="none" w:sz="0" w:space="0" w:color="auto"/>
                <w:right w:val="none" w:sz="0" w:space="0" w:color="auto"/>
              </w:divBdr>
            </w:div>
            <w:div w:id="268320263">
              <w:marLeft w:val="0"/>
              <w:marRight w:val="0"/>
              <w:marTop w:val="0"/>
              <w:marBottom w:val="0"/>
              <w:divBdr>
                <w:top w:val="none" w:sz="0" w:space="0" w:color="auto"/>
                <w:left w:val="none" w:sz="0" w:space="0" w:color="auto"/>
                <w:bottom w:val="none" w:sz="0" w:space="0" w:color="auto"/>
                <w:right w:val="none" w:sz="0" w:space="0" w:color="auto"/>
              </w:divBdr>
            </w:div>
            <w:div w:id="1005129276">
              <w:marLeft w:val="0"/>
              <w:marRight w:val="0"/>
              <w:marTop w:val="0"/>
              <w:marBottom w:val="0"/>
              <w:divBdr>
                <w:top w:val="none" w:sz="0" w:space="0" w:color="auto"/>
                <w:left w:val="none" w:sz="0" w:space="0" w:color="auto"/>
                <w:bottom w:val="none" w:sz="0" w:space="0" w:color="auto"/>
                <w:right w:val="none" w:sz="0" w:space="0" w:color="auto"/>
              </w:divBdr>
            </w:div>
            <w:div w:id="587084771">
              <w:marLeft w:val="0"/>
              <w:marRight w:val="0"/>
              <w:marTop w:val="0"/>
              <w:marBottom w:val="0"/>
              <w:divBdr>
                <w:top w:val="none" w:sz="0" w:space="0" w:color="auto"/>
                <w:left w:val="none" w:sz="0" w:space="0" w:color="auto"/>
                <w:bottom w:val="none" w:sz="0" w:space="0" w:color="auto"/>
                <w:right w:val="none" w:sz="0" w:space="0" w:color="auto"/>
              </w:divBdr>
            </w:div>
            <w:div w:id="429815924">
              <w:marLeft w:val="0"/>
              <w:marRight w:val="0"/>
              <w:marTop w:val="0"/>
              <w:marBottom w:val="0"/>
              <w:divBdr>
                <w:top w:val="none" w:sz="0" w:space="0" w:color="auto"/>
                <w:left w:val="none" w:sz="0" w:space="0" w:color="auto"/>
                <w:bottom w:val="none" w:sz="0" w:space="0" w:color="auto"/>
                <w:right w:val="none" w:sz="0" w:space="0" w:color="auto"/>
              </w:divBdr>
            </w:div>
            <w:div w:id="442072638">
              <w:marLeft w:val="0"/>
              <w:marRight w:val="0"/>
              <w:marTop w:val="0"/>
              <w:marBottom w:val="0"/>
              <w:divBdr>
                <w:top w:val="none" w:sz="0" w:space="0" w:color="auto"/>
                <w:left w:val="none" w:sz="0" w:space="0" w:color="auto"/>
                <w:bottom w:val="none" w:sz="0" w:space="0" w:color="auto"/>
                <w:right w:val="none" w:sz="0" w:space="0" w:color="auto"/>
              </w:divBdr>
            </w:div>
            <w:div w:id="950432569">
              <w:marLeft w:val="0"/>
              <w:marRight w:val="0"/>
              <w:marTop w:val="0"/>
              <w:marBottom w:val="0"/>
              <w:divBdr>
                <w:top w:val="none" w:sz="0" w:space="0" w:color="auto"/>
                <w:left w:val="none" w:sz="0" w:space="0" w:color="auto"/>
                <w:bottom w:val="none" w:sz="0" w:space="0" w:color="auto"/>
                <w:right w:val="none" w:sz="0" w:space="0" w:color="auto"/>
              </w:divBdr>
            </w:div>
            <w:div w:id="94057173">
              <w:marLeft w:val="0"/>
              <w:marRight w:val="0"/>
              <w:marTop w:val="0"/>
              <w:marBottom w:val="0"/>
              <w:divBdr>
                <w:top w:val="none" w:sz="0" w:space="0" w:color="auto"/>
                <w:left w:val="none" w:sz="0" w:space="0" w:color="auto"/>
                <w:bottom w:val="none" w:sz="0" w:space="0" w:color="auto"/>
                <w:right w:val="none" w:sz="0" w:space="0" w:color="auto"/>
              </w:divBdr>
            </w:div>
            <w:div w:id="890388607">
              <w:marLeft w:val="0"/>
              <w:marRight w:val="0"/>
              <w:marTop w:val="0"/>
              <w:marBottom w:val="0"/>
              <w:divBdr>
                <w:top w:val="none" w:sz="0" w:space="0" w:color="auto"/>
                <w:left w:val="none" w:sz="0" w:space="0" w:color="auto"/>
                <w:bottom w:val="none" w:sz="0" w:space="0" w:color="auto"/>
                <w:right w:val="none" w:sz="0" w:space="0" w:color="auto"/>
              </w:divBdr>
            </w:div>
            <w:div w:id="1348825079">
              <w:marLeft w:val="0"/>
              <w:marRight w:val="0"/>
              <w:marTop w:val="0"/>
              <w:marBottom w:val="0"/>
              <w:divBdr>
                <w:top w:val="none" w:sz="0" w:space="0" w:color="auto"/>
                <w:left w:val="none" w:sz="0" w:space="0" w:color="auto"/>
                <w:bottom w:val="none" w:sz="0" w:space="0" w:color="auto"/>
                <w:right w:val="none" w:sz="0" w:space="0" w:color="auto"/>
              </w:divBdr>
            </w:div>
            <w:div w:id="2045055800">
              <w:marLeft w:val="0"/>
              <w:marRight w:val="0"/>
              <w:marTop w:val="0"/>
              <w:marBottom w:val="0"/>
              <w:divBdr>
                <w:top w:val="none" w:sz="0" w:space="0" w:color="auto"/>
                <w:left w:val="none" w:sz="0" w:space="0" w:color="auto"/>
                <w:bottom w:val="none" w:sz="0" w:space="0" w:color="auto"/>
                <w:right w:val="none" w:sz="0" w:space="0" w:color="auto"/>
              </w:divBdr>
            </w:div>
            <w:div w:id="1458985431">
              <w:marLeft w:val="0"/>
              <w:marRight w:val="0"/>
              <w:marTop w:val="0"/>
              <w:marBottom w:val="0"/>
              <w:divBdr>
                <w:top w:val="none" w:sz="0" w:space="0" w:color="auto"/>
                <w:left w:val="none" w:sz="0" w:space="0" w:color="auto"/>
                <w:bottom w:val="none" w:sz="0" w:space="0" w:color="auto"/>
                <w:right w:val="none" w:sz="0" w:space="0" w:color="auto"/>
              </w:divBdr>
            </w:div>
            <w:div w:id="626544817">
              <w:marLeft w:val="0"/>
              <w:marRight w:val="0"/>
              <w:marTop w:val="0"/>
              <w:marBottom w:val="0"/>
              <w:divBdr>
                <w:top w:val="none" w:sz="0" w:space="0" w:color="auto"/>
                <w:left w:val="none" w:sz="0" w:space="0" w:color="auto"/>
                <w:bottom w:val="none" w:sz="0" w:space="0" w:color="auto"/>
                <w:right w:val="none" w:sz="0" w:space="0" w:color="auto"/>
              </w:divBdr>
            </w:div>
            <w:div w:id="602348327">
              <w:marLeft w:val="0"/>
              <w:marRight w:val="0"/>
              <w:marTop w:val="0"/>
              <w:marBottom w:val="0"/>
              <w:divBdr>
                <w:top w:val="none" w:sz="0" w:space="0" w:color="auto"/>
                <w:left w:val="none" w:sz="0" w:space="0" w:color="auto"/>
                <w:bottom w:val="none" w:sz="0" w:space="0" w:color="auto"/>
                <w:right w:val="none" w:sz="0" w:space="0" w:color="auto"/>
              </w:divBdr>
            </w:div>
            <w:div w:id="642389906">
              <w:marLeft w:val="0"/>
              <w:marRight w:val="0"/>
              <w:marTop w:val="0"/>
              <w:marBottom w:val="0"/>
              <w:divBdr>
                <w:top w:val="none" w:sz="0" w:space="0" w:color="auto"/>
                <w:left w:val="none" w:sz="0" w:space="0" w:color="auto"/>
                <w:bottom w:val="none" w:sz="0" w:space="0" w:color="auto"/>
                <w:right w:val="none" w:sz="0" w:space="0" w:color="auto"/>
              </w:divBdr>
            </w:div>
            <w:div w:id="1567842609">
              <w:marLeft w:val="0"/>
              <w:marRight w:val="0"/>
              <w:marTop w:val="0"/>
              <w:marBottom w:val="0"/>
              <w:divBdr>
                <w:top w:val="none" w:sz="0" w:space="0" w:color="auto"/>
                <w:left w:val="none" w:sz="0" w:space="0" w:color="auto"/>
                <w:bottom w:val="none" w:sz="0" w:space="0" w:color="auto"/>
                <w:right w:val="none" w:sz="0" w:space="0" w:color="auto"/>
              </w:divBdr>
            </w:div>
            <w:div w:id="964776925">
              <w:marLeft w:val="0"/>
              <w:marRight w:val="0"/>
              <w:marTop w:val="0"/>
              <w:marBottom w:val="0"/>
              <w:divBdr>
                <w:top w:val="none" w:sz="0" w:space="0" w:color="auto"/>
                <w:left w:val="none" w:sz="0" w:space="0" w:color="auto"/>
                <w:bottom w:val="none" w:sz="0" w:space="0" w:color="auto"/>
                <w:right w:val="none" w:sz="0" w:space="0" w:color="auto"/>
              </w:divBdr>
            </w:div>
            <w:div w:id="1497916200">
              <w:marLeft w:val="0"/>
              <w:marRight w:val="0"/>
              <w:marTop w:val="0"/>
              <w:marBottom w:val="0"/>
              <w:divBdr>
                <w:top w:val="none" w:sz="0" w:space="0" w:color="auto"/>
                <w:left w:val="none" w:sz="0" w:space="0" w:color="auto"/>
                <w:bottom w:val="none" w:sz="0" w:space="0" w:color="auto"/>
                <w:right w:val="none" w:sz="0" w:space="0" w:color="auto"/>
              </w:divBdr>
            </w:div>
            <w:div w:id="225458763">
              <w:marLeft w:val="0"/>
              <w:marRight w:val="0"/>
              <w:marTop w:val="0"/>
              <w:marBottom w:val="0"/>
              <w:divBdr>
                <w:top w:val="none" w:sz="0" w:space="0" w:color="auto"/>
                <w:left w:val="none" w:sz="0" w:space="0" w:color="auto"/>
                <w:bottom w:val="none" w:sz="0" w:space="0" w:color="auto"/>
                <w:right w:val="none" w:sz="0" w:space="0" w:color="auto"/>
              </w:divBdr>
            </w:div>
            <w:div w:id="1435439592">
              <w:marLeft w:val="0"/>
              <w:marRight w:val="0"/>
              <w:marTop w:val="0"/>
              <w:marBottom w:val="0"/>
              <w:divBdr>
                <w:top w:val="none" w:sz="0" w:space="0" w:color="auto"/>
                <w:left w:val="none" w:sz="0" w:space="0" w:color="auto"/>
                <w:bottom w:val="none" w:sz="0" w:space="0" w:color="auto"/>
                <w:right w:val="none" w:sz="0" w:space="0" w:color="auto"/>
              </w:divBdr>
            </w:div>
            <w:div w:id="2114012502">
              <w:marLeft w:val="0"/>
              <w:marRight w:val="0"/>
              <w:marTop w:val="0"/>
              <w:marBottom w:val="0"/>
              <w:divBdr>
                <w:top w:val="none" w:sz="0" w:space="0" w:color="auto"/>
                <w:left w:val="none" w:sz="0" w:space="0" w:color="auto"/>
                <w:bottom w:val="none" w:sz="0" w:space="0" w:color="auto"/>
                <w:right w:val="none" w:sz="0" w:space="0" w:color="auto"/>
              </w:divBdr>
            </w:div>
            <w:div w:id="274412294">
              <w:marLeft w:val="0"/>
              <w:marRight w:val="0"/>
              <w:marTop w:val="0"/>
              <w:marBottom w:val="0"/>
              <w:divBdr>
                <w:top w:val="none" w:sz="0" w:space="0" w:color="auto"/>
                <w:left w:val="none" w:sz="0" w:space="0" w:color="auto"/>
                <w:bottom w:val="none" w:sz="0" w:space="0" w:color="auto"/>
                <w:right w:val="none" w:sz="0" w:space="0" w:color="auto"/>
              </w:divBdr>
            </w:div>
            <w:div w:id="1951741081">
              <w:marLeft w:val="0"/>
              <w:marRight w:val="0"/>
              <w:marTop w:val="0"/>
              <w:marBottom w:val="0"/>
              <w:divBdr>
                <w:top w:val="none" w:sz="0" w:space="0" w:color="auto"/>
                <w:left w:val="none" w:sz="0" w:space="0" w:color="auto"/>
                <w:bottom w:val="none" w:sz="0" w:space="0" w:color="auto"/>
                <w:right w:val="none" w:sz="0" w:space="0" w:color="auto"/>
              </w:divBdr>
            </w:div>
            <w:div w:id="1844078643">
              <w:marLeft w:val="0"/>
              <w:marRight w:val="0"/>
              <w:marTop w:val="0"/>
              <w:marBottom w:val="0"/>
              <w:divBdr>
                <w:top w:val="none" w:sz="0" w:space="0" w:color="auto"/>
                <w:left w:val="none" w:sz="0" w:space="0" w:color="auto"/>
                <w:bottom w:val="none" w:sz="0" w:space="0" w:color="auto"/>
                <w:right w:val="none" w:sz="0" w:space="0" w:color="auto"/>
              </w:divBdr>
            </w:div>
            <w:div w:id="387999606">
              <w:marLeft w:val="0"/>
              <w:marRight w:val="0"/>
              <w:marTop w:val="0"/>
              <w:marBottom w:val="0"/>
              <w:divBdr>
                <w:top w:val="none" w:sz="0" w:space="0" w:color="auto"/>
                <w:left w:val="none" w:sz="0" w:space="0" w:color="auto"/>
                <w:bottom w:val="none" w:sz="0" w:space="0" w:color="auto"/>
                <w:right w:val="none" w:sz="0" w:space="0" w:color="auto"/>
              </w:divBdr>
            </w:div>
            <w:div w:id="1178347931">
              <w:marLeft w:val="0"/>
              <w:marRight w:val="0"/>
              <w:marTop w:val="0"/>
              <w:marBottom w:val="0"/>
              <w:divBdr>
                <w:top w:val="none" w:sz="0" w:space="0" w:color="auto"/>
                <w:left w:val="none" w:sz="0" w:space="0" w:color="auto"/>
                <w:bottom w:val="none" w:sz="0" w:space="0" w:color="auto"/>
                <w:right w:val="none" w:sz="0" w:space="0" w:color="auto"/>
              </w:divBdr>
            </w:div>
            <w:div w:id="632758090">
              <w:marLeft w:val="0"/>
              <w:marRight w:val="0"/>
              <w:marTop w:val="0"/>
              <w:marBottom w:val="0"/>
              <w:divBdr>
                <w:top w:val="none" w:sz="0" w:space="0" w:color="auto"/>
                <w:left w:val="none" w:sz="0" w:space="0" w:color="auto"/>
                <w:bottom w:val="none" w:sz="0" w:space="0" w:color="auto"/>
                <w:right w:val="none" w:sz="0" w:space="0" w:color="auto"/>
              </w:divBdr>
            </w:div>
            <w:div w:id="1481992895">
              <w:marLeft w:val="0"/>
              <w:marRight w:val="0"/>
              <w:marTop w:val="0"/>
              <w:marBottom w:val="0"/>
              <w:divBdr>
                <w:top w:val="none" w:sz="0" w:space="0" w:color="auto"/>
                <w:left w:val="none" w:sz="0" w:space="0" w:color="auto"/>
                <w:bottom w:val="none" w:sz="0" w:space="0" w:color="auto"/>
                <w:right w:val="none" w:sz="0" w:space="0" w:color="auto"/>
              </w:divBdr>
            </w:div>
            <w:div w:id="1267538914">
              <w:marLeft w:val="0"/>
              <w:marRight w:val="0"/>
              <w:marTop w:val="0"/>
              <w:marBottom w:val="0"/>
              <w:divBdr>
                <w:top w:val="none" w:sz="0" w:space="0" w:color="auto"/>
                <w:left w:val="none" w:sz="0" w:space="0" w:color="auto"/>
                <w:bottom w:val="none" w:sz="0" w:space="0" w:color="auto"/>
                <w:right w:val="none" w:sz="0" w:space="0" w:color="auto"/>
              </w:divBdr>
            </w:div>
            <w:div w:id="740639896">
              <w:marLeft w:val="0"/>
              <w:marRight w:val="0"/>
              <w:marTop w:val="0"/>
              <w:marBottom w:val="0"/>
              <w:divBdr>
                <w:top w:val="none" w:sz="0" w:space="0" w:color="auto"/>
                <w:left w:val="none" w:sz="0" w:space="0" w:color="auto"/>
                <w:bottom w:val="none" w:sz="0" w:space="0" w:color="auto"/>
                <w:right w:val="none" w:sz="0" w:space="0" w:color="auto"/>
              </w:divBdr>
            </w:div>
            <w:div w:id="511992576">
              <w:marLeft w:val="0"/>
              <w:marRight w:val="0"/>
              <w:marTop w:val="0"/>
              <w:marBottom w:val="0"/>
              <w:divBdr>
                <w:top w:val="none" w:sz="0" w:space="0" w:color="auto"/>
                <w:left w:val="none" w:sz="0" w:space="0" w:color="auto"/>
                <w:bottom w:val="none" w:sz="0" w:space="0" w:color="auto"/>
                <w:right w:val="none" w:sz="0" w:space="0" w:color="auto"/>
              </w:divBdr>
            </w:div>
            <w:div w:id="539126432">
              <w:marLeft w:val="0"/>
              <w:marRight w:val="0"/>
              <w:marTop w:val="0"/>
              <w:marBottom w:val="0"/>
              <w:divBdr>
                <w:top w:val="none" w:sz="0" w:space="0" w:color="auto"/>
                <w:left w:val="none" w:sz="0" w:space="0" w:color="auto"/>
                <w:bottom w:val="none" w:sz="0" w:space="0" w:color="auto"/>
                <w:right w:val="none" w:sz="0" w:space="0" w:color="auto"/>
              </w:divBdr>
            </w:div>
            <w:div w:id="778135987">
              <w:marLeft w:val="0"/>
              <w:marRight w:val="0"/>
              <w:marTop w:val="0"/>
              <w:marBottom w:val="0"/>
              <w:divBdr>
                <w:top w:val="none" w:sz="0" w:space="0" w:color="auto"/>
                <w:left w:val="none" w:sz="0" w:space="0" w:color="auto"/>
                <w:bottom w:val="none" w:sz="0" w:space="0" w:color="auto"/>
                <w:right w:val="none" w:sz="0" w:space="0" w:color="auto"/>
              </w:divBdr>
            </w:div>
            <w:div w:id="646587163">
              <w:marLeft w:val="0"/>
              <w:marRight w:val="0"/>
              <w:marTop w:val="0"/>
              <w:marBottom w:val="0"/>
              <w:divBdr>
                <w:top w:val="none" w:sz="0" w:space="0" w:color="auto"/>
                <w:left w:val="none" w:sz="0" w:space="0" w:color="auto"/>
                <w:bottom w:val="none" w:sz="0" w:space="0" w:color="auto"/>
                <w:right w:val="none" w:sz="0" w:space="0" w:color="auto"/>
              </w:divBdr>
            </w:div>
            <w:div w:id="1521777623">
              <w:marLeft w:val="0"/>
              <w:marRight w:val="0"/>
              <w:marTop w:val="0"/>
              <w:marBottom w:val="0"/>
              <w:divBdr>
                <w:top w:val="none" w:sz="0" w:space="0" w:color="auto"/>
                <w:left w:val="none" w:sz="0" w:space="0" w:color="auto"/>
                <w:bottom w:val="none" w:sz="0" w:space="0" w:color="auto"/>
                <w:right w:val="none" w:sz="0" w:space="0" w:color="auto"/>
              </w:divBdr>
            </w:div>
            <w:div w:id="238640113">
              <w:marLeft w:val="0"/>
              <w:marRight w:val="0"/>
              <w:marTop w:val="0"/>
              <w:marBottom w:val="0"/>
              <w:divBdr>
                <w:top w:val="none" w:sz="0" w:space="0" w:color="auto"/>
                <w:left w:val="none" w:sz="0" w:space="0" w:color="auto"/>
                <w:bottom w:val="none" w:sz="0" w:space="0" w:color="auto"/>
                <w:right w:val="none" w:sz="0" w:space="0" w:color="auto"/>
              </w:divBdr>
            </w:div>
            <w:div w:id="1082606680">
              <w:marLeft w:val="0"/>
              <w:marRight w:val="0"/>
              <w:marTop w:val="0"/>
              <w:marBottom w:val="0"/>
              <w:divBdr>
                <w:top w:val="none" w:sz="0" w:space="0" w:color="auto"/>
                <w:left w:val="none" w:sz="0" w:space="0" w:color="auto"/>
                <w:bottom w:val="none" w:sz="0" w:space="0" w:color="auto"/>
                <w:right w:val="none" w:sz="0" w:space="0" w:color="auto"/>
              </w:divBdr>
            </w:div>
            <w:div w:id="1927962086">
              <w:marLeft w:val="0"/>
              <w:marRight w:val="0"/>
              <w:marTop w:val="0"/>
              <w:marBottom w:val="0"/>
              <w:divBdr>
                <w:top w:val="none" w:sz="0" w:space="0" w:color="auto"/>
                <w:left w:val="none" w:sz="0" w:space="0" w:color="auto"/>
                <w:bottom w:val="none" w:sz="0" w:space="0" w:color="auto"/>
                <w:right w:val="none" w:sz="0" w:space="0" w:color="auto"/>
              </w:divBdr>
            </w:div>
            <w:div w:id="1771853943">
              <w:marLeft w:val="0"/>
              <w:marRight w:val="0"/>
              <w:marTop w:val="0"/>
              <w:marBottom w:val="0"/>
              <w:divBdr>
                <w:top w:val="none" w:sz="0" w:space="0" w:color="auto"/>
                <w:left w:val="none" w:sz="0" w:space="0" w:color="auto"/>
                <w:bottom w:val="none" w:sz="0" w:space="0" w:color="auto"/>
                <w:right w:val="none" w:sz="0" w:space="0" w:color="auto"/>
              </w:divBdr>
            </w:div>
            <w:div w:id="1853571861">
              <w:marLeft w:val="0"/>
              <w:marRight w:val="0"/>
              <w:marTop w:val="0"/>
              <w:marBottom w:val="0"/>
              <w:divBdr>
                <w:top w:val="none" w:sz="0" w:space="0" w:color="auto"/>
                <w:left w:val="none" w:sz="0" w:space="0" w:color="auto"/>
                <w:bottom w:val="none" w:sz="0" w:space="0" w:color="auto"/>
                <w:right w:val="none" w:sz="0" w:space="0" w:color="auto"/>
              </w:divBdr>
            </w:div>
            <w:div w:id="351078561">
              <w:marLeft w:val="0"/>
              <w:marRight w:val="0"/>
              <w:marTop w:val="0"/>
              <w:marBottom w:val="0"/>
              <w:divBdr>
                <w:top w:val="none" w:sz="0" w:space="0" w:color="auto"/>
                <w:left w:val="none" w:sz="0" w:space="0" w:color="auto"/>
                <w:bottom w:val="none" w:sz="0" w:space="0" w:color="auto"/>
                <w:right w:val="none" w:sz="0" w:space="0" w:color="auto"/>
              </w:divBdr>
            </w:div>
            <w:div w:id="437453386">
              <w:marLeft w:val="0"/>
              <w:marRight w:val="0"/>
              <w:marTop w:val="0"/>
              <w:marBottom w:val="0"/>
              <w:divBdr>
                <w:top w:val="none" w:sz="0" w:space="0" w:color="auto"/>
                <w:left w:val="none" w:sz="0" w:space="0" w:color="auto"/>
                <w:bottom w:val="none" w:sz="0" w:space="0" w:color="auto"/>
                <w:right w:val="none" w:sz="0" w:space="0" w:color="auto"/>
              </w:divBdr>
            </w:div>
            <w:div w:id="1279679605">
              <w:marLeft w:val="0"/>
              <w:marRight w:val="0"/>
              <w:marTop w:val="0"/>
              <w:marBottom w:val="0"/>
              <w:divBdr>
                <w:top w:val="none" w:sz="0" w:space="0" w:color="auto"/>
                <w:left w:val="none" w:sz="0" w:space="0" w:color="auto"/>
                <w:bottom w:val="none" w:sz="0" w:space="0" w:color="auto"/>
                <w:right w:val="none" w:sz="0" w:space="0" w:color="auto"/>
              </w:divBdr>
            </w:div>
            <w:div w:id="586772580">
              <w:marLeft w:val="0"/>
              <w:marRight w:val="0"/>
              <w:marTop w:val="0"/>
              <w:marBottom w:val="0"/>
              <w:divBdr>
                <w:top w:val="none" w:sz="0" w:space="0" w:color="auto"/>
                <w:left w:val="none" w:sz="0" w:space="0" w:color="auto"/>
                <w:bottom w:val="none" w:sz="0" w:space="0" w:color="auto"/>
                <w:right w:val="none" w:sz="0" w:space="0" w:color="auto"/>
              </w:divBdr>
            </w:div>
            <w:div w:id="1606619631">
              <w:marLeft w:val="0"/>
              <w:marRight w:val="0"/>
              <w:marTop w:val="0"/>
              <w:marBottom w:val="0"/>
              <w:divBdr>
                <w:top w:val="none" w:sz="0" w:space="0" w:color="auto"/>
                <w:left w:val="none" w:sz="0" w:space="0" w:color="auto"/>
                <w:bottom w:val="none" w:sz="0" w:space="0" w:color="auto"/>
                <w:right w:val="none" w:sz="0" w:space="0" w:color="auto"/>
              </w:divBdr>
            </w:div>
            <w:div w:id="365375052">
              <w:marLeft w:val="0"/>
              <w:marRight w:val="0"/>
              <w:marTop w:val="0"/>
              <w:marBottom w:val="0"/>
              <w:divBdr>
                <w:top w:val="none" w:sz="0" w:space="0" w:color="auto"/>
                <w:left w:val="none" w:sz="0" w:space="0" w:color="auto"/>
                <w:bottom w:val="none" w:sz="0" w:space="0" w:color="auto"/>
                <w:right w:val="none" w:sz="0" w:space="0" w:color="auto"/>
              </w:divBdr>
            </w:div>
            <w:div w:id="892815338">
              <w:marLeft w:val="0"/>
              <w:marRight w:val="0"/>
              <w:marTop w:val="0"/>
              <w:marBottom w:val="0"/>
              <w:divBdr>
                <w:top w:val="none" w:sz="0" w:space="0" w:color="auto"/>
                <w:left w:val="none" w:sz="0" w:space="0" w:color="auto"/>
                <w:bottom w:val="none" w:sz="0" w:space="0" w:color="auto"/>
                <w:right w:val="none" w:sz="0" w:space="0" w:color="auto"/>
              </w:divBdr>
            </w:div>
            <w:div w:id="63798694">
              <w:marLeft w:val="0"/>
              <w:marRight w:val="0"/>
              <w:marTop w:val="0"/>
              <w:marBottom w:val="0"/>
              <w:divBdr>
                <w:top w:val="none" w:sz="0" w:space="0" w:color="auto"/>
                <w:left w:val="none" w:sz="0" w:space="0" w:color="auto"/>
                <w:bottom w:val="none" w:sz="0" w:space="0" w:color="auto"/>
                <w:right w:val="none" w:sz="0" w:space="0" w:color="auto"/>
              </w:divBdr>
            </w:div>
            <w:div w:id="1799880895">
              <w:marLeft w:val="0"/>
              <w:marRight w:val="0"/>
              <w:marTop w:val="0"/>
              <w:marBottom w:val="0"/>
              <w:divBdr>
                <w:top w:val="none" w:sz="0" w:space="0" w:color="auto"/>
                <w:left w:val="none" w:sz="0" w:space="0" w:color="auto"/>
                <w:bottom w:val="none" w:sz="0" w:space="0" w:color="auto"/>
                <w:right w:val="none" w:sz="0" w:space="0" w:color="auto"/>
              </w:divBdr>
            </w:div>
            <w:div w:id="384833856">
              <w:marLeft w:val="0"/>
              <w:marRight w:val="0"/>
              <w:marTop w:val="0"/>
              <w:marBottom w:val="0"/>
              <w:divBdr>
                <w:top w:val="none" w:sz="0" w:space="0" w:color="auto"/>
                <w:left w:val="none" w:sz="0" w:space="0" w:color="auto"/>
                <w:bottom w:val="none" w:sz="0" w:space="0" w:color="auto"/>
                <w:right w:val="none" w:sz="0" w:space="0" w:color="auto"/>
              </w:divBdr>
            </w:div>
            <w:div w:id="1230193371">
              <w:marLeft w:val="0"/>
              <w:marRight w:val="0"/>
              <w:marTop w:val="0"/>
              <w:marBottom w:val="0"/>
              <w:divBdr>
                <w:top w:val="none" w:sz="0" w:space="0" w:color="auto"/>
                <w:left w:val="none" w:sz="0" w:space="0" w:color="auto"/>
                <w:bottom w:val="none" w:sz="0" w:space="0" w:color="auto"/>
                <w:right w:val="none" w:sz="0" w:space="0" w:color="auto"/>
              </w:divBdr>
            </w:div>
            <w:div w:id="1934393119">
              <w:marLeft w:val="0"/>
              <w:marRight w:val="0"/>
              <w:marTop w:val="0"/>
              <w:marBottom w:val="0"/>
              <w:divBdr>
                <w:top w:val="none" w:sz="0" w:space="0" w:color="auto"/>
                <w:left w:val="none" w:sz="0" w:space="0" w:color="auto"/>
                <w:bottom w:val="none" w:sz="0" w:space="0" w:color="auto"/>
                <w:right w:val="none" w:sz="0" w:space="0" w:color="auto"/>
              </w:divBdr>
            </w:div>
            <w:div w:id="78452622">
              <w:marLeft w:val="0"/>
              <w:marRight w:val="0"/>
              <w:marTop w:val="0"/>
              <w:marBottom w:val="0"/>
              <w:divBdr>
                <w:top w:val="none" w:sz="0" w:space="0" w:color="auto"/>
                <w:left w:val="none" w:sz="0" w:space="0" w:color="auto"/>
                <w:bottom w:val="none" w:sz="0" w:space="0" w:color="auto"/>
                <w:right w:val="none" w:sz="0" w:space="0" w:color="auto"/>
              </w:divBdr>
            </w:div>
            <w:div w:id="1126006068">
              <w:marLeft w:val="0"/>
              <w:marRight w:val="0"/>
              <w:marTop w:val="0"/>
              <w:marBottom w:val="0"/>
              <w:divBdr>
                <w:top w:val="none" w:sz="0" w:space="0" w:color="auto"/>
                <w:left w:val="none" w:sz="0" w:space="0" w:color="auto"/>
                <w:bottom w:val="none" w:sz="0" w:space="0" w:color="auto"/>
                <w:right w:val="none" w:sz="0" w:space="0" w:color="auto"/>
              </w:divBdr>
            </w:div>
            <w:div w:id="1398472861">
              <w:marLeft w:val="0"/>
              <w:marRight w:val="0"/>
              <w:marTop w:val="0"/>
              <w:marBottom w:val="0"/>
              <w:divBdr>
                <w:top w:val="none" w:sz="0" w:space="0" w:color="auto"/>
                <w:left w:val="none" w:sz="0" w:space="0" w:color="auto"/>
                <w:bottom w:val="none" w:sz="0" w:space="0" w:color="auto"/>
                <w:right w:val="none" w:sz="0" w:space="0" w:color="auto"/>
              </w:divBdr>
            </w:div>
            <w:div w:id="170144682">
              <w:marLeft w:val="0"/>
              <w:marRight w:val="0"/>
              <w:marTop w:val="0"/>
              <w:marBottom w:val="0"/>
              <w:divBdr>
                <w:top w:val="none" w:sz="0" w:space="0" w:color="auto"/>
                <w:left w:val="none" w:sz="0" w:space="0" w:color="auto"/>
                <w:bottom w:val="none" w:sz="0" w:space="0" w:color="auto"/>
                <w:right w:val="none" w:sz="0" w:space="0" w:color="auto"/>
              </w:divBdr>
            </w:div>
            <w:div w:id="659768684">
              <w:marLeft w:val="0"/>
              <w:marRight w:val="0"/>
              <w:marTop w:val="0"/>
              <w:marBottom w:val="0"/>
              <w:divBdr>
                <w:top w:val="none" w:sz="0" w:space="0" w:color="auto"/>
                <w:left w:val="none" w:sz="0" w:space="0" w:color="auto"/>
                <w:bottom w:val="none" w:sz="0" w:space="0" w:color="auto"/>
                <w:right w:val="none" w:sz="0" w:space="0" w:color="auto"/>
              </w:divBdr>
            </w:div>
            <w:div w:id="1455176483">
              <w:marLeft w:val="0"/>
              <w:marRight w:val="0"/>
              <w:marTop w:val="0"/>
              <w:marBottom w:val="0"/>
              <w:divBdr>
                <w:top w:val="none" w:sz="0" w:space="0" w:color="auto"/>
                <w:left w:val="none" w:sz="0" w:space="0" w:color="auto"/>
                <w:bottom w:val="none" w:sz="0" w:space="0" w:color="auto"/>
                <w:right w:val="none" w:sz="0" w:space="0" w:color="auto"/>
              </w:divBdr>
            </w:div>
            <w:div w:id="1487698141">
              <w:marLeft w:val="0"/>
              <w:marRight w:val="0"/>
              <w:marTop w:val="0"/>
              <w:marBottom w:val="0"/>
              <w:divBdr>
                <w:top w:val="none" w:sz="0" w:space="0" w:color="auto"/>
                <w:left w:val="none" w:sz="0" w:space="0" w:color="auto"/>
                <w:bottom w:val="none" w:sz="0" w:space="0" w:color="auto"/>
                <w:right w:val="none" w:sz="0" w:space="0" w:color="auto"/>
              </w:divBdr>
            </w:div>
            <w:div w:id="1332678819">
              <w:marLeft w:val="0"/>
              <w:marRight w:val="0"/>
              <w:marTop w:val="0"/>
              <w:marBottom w:val="0"/>
              <w:divBdr>
                <w:top w:val="none" w:sz="0" w:space="0" w:color="auto"/>
                <w:left w:val="none" w:sz="0" w:space="0" w:color="auto"/>
                <w:bottom w:val="none" w:sz="0" w:space="0" w:color="auto"/>
                <w:right w:val="none" w:sz="0" w:space="0" w:color="auto"/>
              </w:divBdr>
            </w:div>
            <w:div w:id="1140685279">
              <w:marLeft w:val="0"/>
              <w:marRight w:val="0"/>
              <w:marTop w:val="0"/>
              <w:marBottom w:val="0"/>
              <w:divBdr>
                <w:top w:val="none" w:sz="0" w:space="0" w:color="auto"/>
                <w:left w:val="none" w:sz="0" w:space="0" w:color="auto"/>
                <w:bottom w:val="none" w:sz="0" w:space="0" w:color="auto"/>
                <w:right w:val="none" w:sz="0" w:space="0" w:color="auto"/>
              </w:divBdr>
            </w:div>
            <w:div w:id="421604886">
              <w:marLeft w:val="0"/>
              <w:marRight w:val="0"/>
              <w:marTop w:val="0"/>
              <w:marBottom w:val="0"/>
              <w:divBdr>
                <w:top w:val="none" w:sz="0" w:space="0" w:color="auto"/>
                <w:left w:val="none" w:sz="0" w:space="0" w:color="auto"/>
                <w:bottom w:val="none" w:sz="0" w:space="0" w:color="auto"/>
                <w:right w:val="none" w:sz="0" w:space="0" w:color="auto"/>
              </w:divBdr>
            </w:div>
            <w:div w:id="300963814">
              <w:marLeft w:val="0"/>
              <w:marRight w:val="0"/>
              <w:marTop w:val="0"/>
              <w:marBottom w:val="0"/>
              <w:divBdr>
                <w:top w:val="none" w:sz="0" w:space="0" w:color="auto"/>
                <w:left w:val="none" w:sz="0" w:space="0" w:color="auto"/>
                <w:bottom w:val="none" w:sz="0" w:space="0" w:color="auto"/>
                <w:right w:val="none" w:sz="0" w:space="0" w:color="auto"/>
              </w:divBdr>
            </w:div>
            <w:div w:id="1172522515">
              <w:marLeft w:val="0"/>
              <w:marRight w:val="0"/>
              <w:marTop w:val="0"/>
              <w:marBottom w:val="0"/>
              <w:divBdr>
                <w:top w:val="none" w:sz="0" w:space="0" w:color="auto"/>
                <w:left w:val="none" w:sz="0" w:space="0" w:color="auto"/>
                <w:bottom w:val="none" w:sz="0" w:space="0" w:color="auto"/>
                <w:right w:val="none" w:sz="0" w:space="0" w:color="auto"/>
              </w:divBdr>
            </w:div>
            <w:div w:id="1470246685">
              <w:marLeft w:val="0"/>
              <w:marRight w:val="0"/>
              <w:marTop w:val="0"/>
              <w:marBottom w:val="0"/>
              <w:divBdr>
                <w:top w:val="none" w:sz="0" w:space="0" w:color="auto"/>
                <w:left w:val="none" w:sz="0" w:space="0" w:color="auto"/>
                <w:bottom w:val="none" w:sz="0" w:space="0" w:color="auto"/>
                <w:right w:val="none" w:sz="0" w:space="0" w:color="auto"/>
              </w:divBdr>
            </w:div>
            <w:div w:id="148132934">
              <w:marLeft w:val="0"/>
              <w:marRight w:val="0"/>
              <w:marTop w:val="0"/>
              <w:marBottom w:val="0"/>
              <w:divBdr>
                <w:top w:val="none" w:sz="0" w:space="0" w:color="auto"/>
                <w:left w:val="none" w:sz="0" w:space="0" w:color="auto"/>
                <w:bottom w:val="none" w:sz="0" w:space="0" w:color="auto"/>
                <w:right w:val="none" w:sz="0" w:space="0" w:color="auto"/>
              </w:divBdr>
            </w:div>
            <w:div w:id="295917173">
              <w:marLeft w:val="0"/>
              <w:marRight w:val="0"/>
              <w:marTop w:val="0"/>
              <w:marBottom w:val="0"/>
              <w:divBdr>
                <w:top w:val="none" w:sz="0" w:space="0" w:color="auto"/>
                <w:left w:val="none" w:sz="0" w:space="0" w:color="auto"/>
                <w:bottom w:val="none" w:sz="0" w:space="0" w:color="auto"/>
                <w:right w:val="none" w:sz="0" w:space="0" w:color="auto"/>
              </w:divBdr>
            </w:div>
            <w:div w:id="2027629621">
              <w:marLeft w:val="0"/>
              <w:marRight w:val="0"/>
              <w:marTop w:val="0"/>
              <w:marBottom w:val="0"/>
              <w:divBdr>
                <w:top w:val="none" w:sz="0" w:space="0" w:color="auto"/>
                <w:left w:val="none" w:sz="0" w:space="0" w:color="auto"/>
                <w:bottom w:val="none" w:sz="0" w:space="0" w:color="auto"/>
                <w:right w:val="none" w:sz="0" w:space="0" w:color="auto"/>
              </w:divBdr>
            </w:div>
            <w:div w:id="232131130">
              <w:marLeft w:val="0"/>
              <w:marRight w:val="0"/>
              <w:marTop w:val="0"/>
              <w:marBottom w:val="0"/>
              <w:divBdr>
                <w:top w:val="none" w:sz="0" w:space="0" w:color="auto"/>
                <w:left w:val="none" w:sz="0" w:space="0" w:color="auto"/>
                <w:bottom w:val="none" w:sz="0" w:space="0" w:color="auto"/>
                <w:right w:val="none" w:sz="0" w:space="0" w:color="auto"/>
              </w:divBdr>
            </w:div>
            <w:div w:id="1502741278">
              <w:marLeft w:val="0"/>
              <w:marRight w:val="0"/>
              <w:marTop w:val="0"/>
              <w:marBottom w:val="0"/>
              <w:divBdr>
                <w:top w:val="none" w:sz="0" w:space="0" w:color="auto"/>
                <w:left w:val="none" w:sz="0" w:space="0" w:color="auto"/>
                <w:bottom w:val="none" w:sz="0" w:space="0" w:color="auto"/>
                <w:right w:val="none" w:sz="0" w:space="0" w:color="auto"/>
              </w:divBdr>
            </w:div>
            <w:div w:id="224991835">
              <w:marLeft w:val="0"/>
              <w:marRight w:val="0"/>
              <w:marTop w:val="0"/>
              <w:marBottom w:val="0"/>
              <w:divBdr>
                <w:top w:val="none" w:sz="0" w:space="0" w:color="auto"/>
                <w:left w:val="none" w:sz="0" w:space="0" w:color="auto"/>
                <w:bottom w:val="none" w:sz="0" w:space="0" w:color="auto"/>
                <w:right w:val="none" w:sz="0" w:space="0" w:color="auto"/>
              </w:divBdr>
            </w:div>
            <w:div w:id="331682484">
              <w:marLeft w:val="0"/>
              <w:marRight w:val="0"/>
              <w:marTop w:val="0"/>
              <w:marBottom w:val="0"/>
              <w:divBdr>
                <w:top w:val="none" w:sz="0" w:space="0" w:color="auto"/>
                <w:left w:val="none" w:sz="0" w:space="0" w:color="auto"/>
                <w:bottom w:val="none" w:sz="0" w:space="0" w:color="auto"/>
                <w:right w:val="none" w:sz="0" w:space="0" w:color="auto"/>
              </w:divBdr>
            </w:div>
            <w:div w:id="243760515">
              <w:marLeft w:val="0"/>
              <w:marRight w:val="0"/>
              <w:marTop w:val="0"/>
              <w:marBottom w:val="0"/>
              <w:divBdr>
                <w:top w:val="none" w:sz="0" w:space="0" w:color="auto"/>
                <w:left w:val="none" w:sz="0" w:space="0" w:color="auto"/>
                <w:bottom w:val="none" w:sz="0" w:space="0" w:color="auto"/>
                <w:right w:val="none" w:sz="0" w:space="0" w:color="auto"/>
              </w:divBdr>
            </w:div>
            <w:div w:id="1055658608">
              <w:marLeft w:val="0"/>
              <w:marRight w:val="0"/>
              <w:marTop w:val="0"/>
              <w:marBottom w:val="0"/>
              <w:divBdr>
                <w:top w:val="none" w:sz="0" w:space="0" w:color="auto"/>
                <w:left w:val="none" w:sz="0" w:space="0" w:color="auto"/>
                <w:bottom w:val="none" w:sz="0" w:space="0" w:color="auto"/>
                <w:right w:val="none" w:sz="0" w:space="0" w:color="auto"/>
              </w:divBdr>
            </w:div>
            <w:div w:id="1816602810">
              <w:marLeft w:val="0"/>
              <w:marRight w:val="0"/>
              <w:marTop w:val="0"/>
              <w:marBottom w:val="0"/>
              <w:divBdr>
                <w:top w:val="none" w:sz="0" w:space="0" w:color="auto"/>
                <w:left w:val="none" w:sz="0" w:space="0" w:color="auto"/>
                <w:bottom w:val="none" w:sz="0" w:space="0" w:color="auto"/>
                <w:right w:val="none" w:sz="0" w:space="0" w:color="auto"/>
              </w:divBdr>
            </w:div>
            <w:div w:id="1995642626">
              <w:marLeft w:val="0"/>
              <w:marRight w:val="0"/>
              <w:marTop w:val="0"/>
              <w:marBottom w:val="0"/>
              <w:divBdr>
                <w:top w:val="none" w:sz="0" w:space="0" w:color="auto"/>
                <w:left w:val="none" w:sz="0" w:space="0" w:color="auto"/>
                <w:bottom w:val="none" w:sz="0" w:space="0" w:color="auto"/>
                <w:right w:val="none" w:sz="0" w:space="0" w:color="auto"/>
              </w:divBdr>
            </w:div>
            <w:div w:id="999191541">
              <w:marLeft w:val="0"/>
              <w:marRight w:val="0"/>
              <w:marTop w:val="0"/>
              <w:marBottom w:val="0"/>
              <w:divBdr>
                <w:top w:val="none" w:sz="0" w:space="0" w:color="auto"/>
                <w:left w:val="none" w:sz="0" w:space="0" w:color="auto"/>
                <w:bottom w:val="none" w:sz="0" w:space="0" w:color="auto"/>
                <w:right w:val="none" w:sz="0" w:space="0" w:color="auto"/>
              </w:divBdr>
            </w:div>
            <w:div w:id="699669436">
              <w:marLeft w:val="0"/>
              <w:marRight w:val="0"/>
              <w:marTop w:val="0"/>
              <w:marBottom w:val="0"/>
              <w:divBdr>
                <w:top w:val="none" w:sz="0" w:space="0" w:color="auto"/>
                <w:left w:val="none" w:sz="0" w:space="0" w:color="auto"/>
                <w:bottom w:val="none" w:sz="0" w:space="0" w:color="auto"/>
                <w:right w:val="none" w:sz="0" w:space="0" w:color="auto"/>
              </w:divBdr>
            </w:div>
            <w:div w:id="135689492">
              <w:marLeft w:val="0"/>
              <w:marRight w:val="0"/>
              <w:marTop w:val="0"/>
              <w:marBottom w:val="0"/>
              <w:divBdr>
                <w:top w:val="none" w:sz="0" w:space="0" w:color="auto"/>
                <w:left w:val="none" w:sz="0" w:space="0" w:color="auto"/>
                <w:bottom w:val="none" w:sz="0" w:space="0" w:color="auto"/>
                <w:right w:val="none" w:sz="0" w:space="0" w:color="auto"/>
              </w:divBdr>
            </w:div>
            <w:div w:id="706373175">
              <w:marLeft w:val="0"/>
              <w:marRight w:val="0"/>
              <w:marTop w:val="0"/>
              <w:marBottom w:val="0"/>
              <w:divBdr>
                <w:top w:val="none" w:sz="0" w:space="0" w:color="auto"/>
                <w:left w:val="none" w:sz="0" w:space="0" w:color="auto"/>
                <w:bottom w:val="none" w:sz="0" w:space="0" w:color="auto"/>
                <w:right w:val="none" w:sz="0" w:space="0" w:color="auto"/>
              </w:divBdr>
            </w:div>
            <w:div w:id="56782476">
              <w:marLeft w:val="0"/>
              <w:marRight w:val="0"/>
              <w:marTop w:val="0"/>
              <w:marBottom w:val="0"/>
              <w:divBdr>
                <w:top w:val="none" w:sz="0" w:space="0" w:color="auto"/>
                <w:left w:val="none" w:sz="0" w:space="0" w:color="auto"/>
                <w:bottom w:val="none" w:sz="0" w:space="0" w:color="auto"/>
                <w:right w:val="none" w:sz="0" w:space="0" w:color="auto"/>
              </w:divBdr>
            </w:div>
            <w:div w:id="125007626">
              <w:marLeft w:val="0"/>
              <w:marRight w:val="0"/>
              <w:marTop w:val="0"/>
              <w:marBottom w:val="0"/>
              <w:divBdr>
                <w:top w:val="none" w:sz="0" w:space="0" w:color="auto"/>
                <w:left w:val="none" w:sz="0" w:space="0" w:color="auto"/>
                <w:bottom w:val="none" w:sz="0" w:space="0" w:color="auto"/>
                <w:right w:val="none" w:sz="0" w:space="0" w:color="auto"/>
              </w:divBdr>
            </w:div>
            <w:div w:id="1836606692">
              <w:marLeft w:val="0"/>
              <w:marRight w:val="0"/>
              <w:marTop w:val="0"/>
              <w:marBottom w:val="0"/>
              <w:divBdr>
                <w:top w:val="none" w:sz="0" w:space="0" w:color="auto"/>
                <w:left w:val="none" w:sz="0" w:space="0" w:color="auto"/>
                <w:bottom w:val="none" w:sz="0" w:space="0" w:color="auto"/>
                <w:right w:val="none" w:sz="0" w:space="0" w:color="auto"/>
              </w:divBdr>
            </w:div>
            <w:div w:id="599797721">
              <w:marLeft w:val="0"/>
              <w:marRight w:val="0"/>
              <w:marTop w:val="0"/>
              <w:marBottom w:val="0"/>
              <w:divBdr>
                <w:top w:val="none" w:sz="0" w:space="0" w:color="auto"/>
                <w:left w:val="none" w:sz="0" w:space="0" w:color="auto"/>
                <w:bottom w:val="none" w:sz="0" w:space="0" w:color="auto"/>
                <w:right w:val="none" w:sz="0" w:space="0" w:color="auto"/>
              </w:divBdr>
            </w:div>
            <w:div w:id="815535722">
              <w:marLeft w:val="0"/>
              <w:marRight w:val="0"/>
              <w:marTop w:val="0"/>
              <w:marBottom w:val="0"/>
              <w:divBdr>
                <w:top w:val="none" w:sz="0" w:space="0" w:color="auto"/>
                <w:left w:val="none" w:sz="0" w:space="0" w:color="auto"/>
                <w:bottom w:val="none" w:sz="0" w:space="0" w:color="auto"/>
                <w:right w:val="none" w:sz="0" w:space="0" w:color="auto"/>
              </w:divBdr>
            </w:div>
            <w:div w:id="2054501441">
              <w:marLeft w:val="0"/>
              <w:marRight w:val="0"/>
              <w:marTop w:val="0"/>
              <w:marBottom w:val="0"/>
              <w:divBdr>
                <w:top w:val="none" w:sz="0" w:space="0" w:color="auto"/>
                <w:left w:val="none" w:sz="0" w:space="0" w:color="auto"/>
                <w:bottom w:val="none" w:sz="0" w:space="0" w:color="auto"/>
                <w:right w:val="none" w:sz="0" w:space="0" w:color="auto"/>
              </w:divBdr>
            </w:div>
            <w:div w:id="1032340012">
              <w:marLeft w:val="0"/>
              <w:marRight w:val="0"/>
              <w:marTop w:val="0"/>
              <w:marBottom w:val="0"/>
              <w:divBdr>
                <w:top w:val="none" w:sz="0" w:space="0" w:color="auto"/>
                <w:left w:val="none" w:sz="0" w:space="0" w:color="auto"/>
                <w:bottom w:val="none" w:sz="0" w:space="0" w:color="auto"/>
                <w:right w:val="none" w:sz="0" w:space="0" w:color="auto"/>
              </w:divBdr>
            </w:div>
            <w:div w:id="852038048">
              <w:marLeft w:val="0"/>
              <w:marRight w:val="0"/>
              <w:marTop w:val="0"/>
              <w:marBottom w:val="0"/>
              <w:divBdr>
                <w:top w:val="none" w:sz="0" w:space="0" w:color="auto"/>
                <w:left w:val="none" w:sz="0" w:space="0" w:color="auto"/>
                <w:bottom w:val="none" w:sz="0" w:space="0" w:color="auto"/>
                <w:right w:val="none" w:sz="0" w:space="0" w:color="auto"/>
              </w:divBdr>
            </w:div>
            <w:div w:id="883833361">
              <w:marLeft w:val="0"/>
              <w:marRight w:val="0"/>
              <w:marTop w:val="0"/>
              <w:marBottom w:val="0"/>
              <w:divBdr>
                <w:top w:val="none" w:sz="0" w:space="0" w:color="auto"/>
                <w:left w:val="none" w:sz="0" w:space="0" w:color="auto"/>
                <w:bottom w:val="none" w:sz="0" w:space="0" w:color="auto"/>
                <w:right w:val="none" w:sz="0" w:space="0" w:color="auto"/>
              </w:divBdr>
            </w:div>
            <w:div w:id="725758006">
              <w:marLeft w:val="0"/>
              <w:marRight w:val="0"/>
              <w:marTop w:val="0"/>
              <w:marBottom w:val="0"/>
              <w:divBdr>
                <w:top w:val="none" w:sz="0" w:space="0" w:color="auto"/>
                <w:left w:val="none" w:sz="0" w:space="0" w:color="auto"/>
                <w:bottom w:val="none" w:sz="0" w:space="0" w:color="auto"/>
                <w:right w:val="none" w:sz="0" w:space="0" w:color="auto"/>
              </w:divBdr>
            </w:div>
            <w:div w:id="712922854">
              <w:marLeft w:val="0"/>
              <w:marRight w:val="0"/>
              <w:marTop w:val="0"/>
              <w:marBottom w:val="0"/>
              <w:divBdr>
                <w:top w:val="none" w:sz="0" w:space="0" w:color="auto"/>
                <w:left w:val="none" w:sz="0" w:space="0" w:color="auto"/>
                <w:bottom w:val="none" w:sz="0" w:space="0" w:color="auto"/>
                <w:right w:val="none" w:sz="0" w:space="0" w:color="auto"/>
              </w:divBdr>
            </w:div>
            <w:div w:id="1584682310">
              <w:marLeft w:val="0"/>
              <w:marRight w:val="0"/>
              <w:marTop w:val="0"/>
              <w:marBottom w:val="0"/>
              <w:divBdr>
                <w:top w:val="none" w:sz="0" w:space="0" w:color="auto"/>
                <w:left w:val="none" w:sz="0" w:space="0" w:color="auto"/>
                <w:bottom w:val="none" w:sz="0" w:space="0" w:color="auto"/>
                <w:right w:val="none" w:sz="0" w:space="0" w:color="auto"/>
              </w:divBdr>
            </w:div>
            <w:div w:id="184246903">
              <w:marLeft w:val="0"/>
              <w:marRight w:val="0"/>
              <w:marTop w:val="0"/>
              <w:marBottom w:val="0"/>
              <w:divBdr>
                <w:top w:val="none" w:sz="0" w:space="0" w:color="auto"/>
                <w:left w:val="none" w:sz="0" w:space="0" w:color="auto"/>
                <w:bottom w:val="none" w:sz="0" w:space="0" w:color="auto"/>
                <w:right w:val="none" w:sz="0" w:space="0" w:color="auto"/>
              </w:divBdr>
            </w:div>
            <w:div w:id="354963634">
              <w:marLeft w:val="0"/>
              <w:marRight w:val="0"/>
              <w:marTop w:val="0"/>
              <w:marBottom w:val="0"/>
              <w:divBdr>
                <w:top w:val="none" w:sz="0" w:space="0" w:color="auto"/>
                <w:left w:val="none" w:sz="0" w:space="0" w:color="auto"/>
                <w:bottom w:val="none" w:sz="0" w:space="0" w:color="auto"/>
                <w:right w:val="none" w:sz="0" w:space="0" w:color="auto"/>
              </w:divBdr>
            </w:div>
            <w:div w:id="1276597650">
              <w:marLeft w:val="0"/>
              <w:marRight w:val="0"/>
              <w:marTop w:val="0"/>
              <w:marBottom w:val="0"/>
              <w:divBdr>
                <w:top w:val="none" w:sz="0" w:space="0" w:color="auto"/>
                <w:left w:val="none" w:sz="0" w:space="0" w:color="auto"/>
                <w:bottom w:val="none" w:sz="0" w:space="0" w:color="auto"/>
                <w:right w:val="none" w:sz="0" w:space="0" w:color="auto"/>
              </w:divBdr>
            </w:div>
            <w:div w:id="1682731456">
              <w:marLeft w:val="0"/>
              <w:marRight w:val="0"/>
              <w:marTop w:val="0"/>
              <w:marBottom w:val="0"/>
              <w:divBdr>
                <w:top w:val="none" w:sz="0" w:space="0" w:color="auto"/>
                <w:left w:val="none" w:sz="0" w:space="0" w:color="auto"/>
                <w:bottom w:val="none" w:sz="0" w:space="0" w:color="auto"/>
                <w:right w:val="none" w:sz="0" w:space="0" w:color="auto"/>
              </w:divBdr>
            </w:div>
            <w:div w:id="18170140">
              <w:marLeft w:val="0"/>
              <w:marRight w:val="0"/>
              <w:marTop w:val="0"/>
              <w:marBottom w:val="0"/>
              <w:divBdr>
                <w:top w:val="none" w:sz="0" w:space="0" w:color="auto"/>
                <w:left w:val="none" w:sz="0" w:space="0" w:color="auto"/>
                <w:bottom w:val="none" w:sz="0" w:space="0" w:color="auto"/>
                <w:right w:val="none" w:sz="0" w:space="0" w:color="auto"/>
              </w:divBdr>
            </w:div>
            <w:div w:id="1786080140">
              <w:marLeft w:val="0"/>
              <w:marRight w:val="0"/>
              <w:marTop w:val="0"/>
              <w:marBottom w:val="0"/>
              <w:divBdr>
                <w:top w:val="none" w:sz="0" w:space="0" w:color="auto"/>
                <w:left w:val="none" w:sz="0" w:space="0" w:color="auto"/>
                <w:bottom w:val="none" w:sz="0" w:space="0" w:color="auto"/>
                <w:right w:val="none" w:sz="0" w:space="0" w:color="auto"/>
              </w:divBdr>
            </w:div>
            <w:div w:id="183253992">
              <w:marLeft w:val="0"/>
              <w:marRight w:val="0"/>
              <w:marTop w:val="0"/>
              <w:marBottom w:val="0"/>
              <w:divBdr>
                <w:top w:val="none" w:sz="0" w:space="0" w:color="auto"/>
                <w:left w:val="none" w:sz="0" w:space="0" w:color="auto"/>
                <w:bottom w:val="none" w:sz="0" w:space="0" w:color="auto"/>
                <w:right w:val="none" w:sz="0" w:space="0" w:color="auto"/>
              </w:divBdr>
            </w:div>
            <w:div w:id="1242987629">
              <w:marLeft w:val="0"/>
              <w:marRight w:val="0"/>
              <w:marTop w:val="0"/>
              <w:marBottom w:val="0"/>
              <w:divBdr>
                <w:top w:val="none" w:sz="0" w:space="0" w:color="auto"/>
                <w:left w:val="none" w:sz="0" w:space="0" w:color="auto"/>
                <w:bottom w:val="none" w:sz="0" w:space="0" w:color="auto"/>
                <w:right w:val="none" w:sz="0" w:space="0" w:color="auto"/>
              </w:divBdr>
            </w:div>
            <w:div w:id="158079650">
              <w:marLeft w:val="0"/>
              <w:marRight w:val="0"/>
              <w:marTop w:val="0"/>
              <w:marBottom w:val="0"/>
              <w:divBdr>
                <w:top w:val="none" w:sz="0" w:space="0" w:color="auto"/>
                <w:left w:val="none" w:sz="0" w:space="0" w:color="auto"/>
                <w:bottom w:val="none" w:sz="0" w:space="0" w:color="auto"/>
                <w:right w:val="none" w:sz="0" w:space="0" w:color="auto"/>
              </w:divBdr>
            </w:div>
            <w:div w:id="1229530776">
              <w:marLeft w:val="0"/>
              <w:marRight w:val="0"/>
              <w:marTop w:val="0"/>
              <w:marBottom w:val="0"/>
              <w:divBdr>
                <w:top w:val="none" w:sz="0" w:space="0" w:color="auto"/>
                <w:left w:val="none" w:sz="0" w:space="0" w:color="auto"/>
                <w:bottom w:val="none" w:sz="0" w:space="0" w:color="auto"/>
                <w:right w:val="none" w:sz="0" w:space="0" w:color="auto"/>
              </w:divBdr>
            </w:div>
            <w:div w:id="811288796">
              <w:marLeft w:val="0"/>
              <w:marRight w:val="0"/>
              <w:marTop w:val="0"/>
              <w:marBottom w:val="0"/>
              <w:divBdr>
                <w:top w:val="none" w:sz="0" w:space="0" w:color="auto"/>
                <w:left w:val="none" w:sz="0" w:space="0" w:color="auto"/>
                <w:bottom w:val="none" w:sz="0" w:space="0" w:color="auto"/>
                <w:right w:val="none" w:sz="0" w:space="0" w:color="auto"/>
              </w:divBdr>
            </w:div>
            <w:div w:id="1190416797">
              <w:marLeft w:val="0"/>
              <w:marRight w:val="0"/>
              <w:marTop w:val="0"/>
              <w:marBottom w:val="0"/>
              <w:divBdr>
                <w:top w:val="none" w:sz="0" w:space="0" w:color="auto"/>
                <w:left w:val="none" w:sz="0" w:space="0" w:color="auto"/>
                <w:bottom w:val="none" w:sz="0" w:space="0" w:color="auto"/>
                <w:right w:val="none" w:sz="0" w:space="0" w:color="auto"/>
              </w:divBdr>
            </w:div>
            <w:div w:id="313727164">
              <w:marLeft w:val="0"/>
              <w:marRight w:val="0"/>
              <w:marTop w:val="0"/>
              <w:marBottom w:val="0"/>
              <w:divBdr>
                <w:top w:val="none" w:sz="0" w:space="0" w:color="auto"/>
                <w:left w:val="none" w:sz="0" w:space="0" w:color="auto"/>
                <w:bottom w:val="none" w:sz="0" w:space="0" w:color="auto"/>
                <w:right w:val="none" w:sz="0" w:space="0" w:color="auto"/>
              </w:divBdr>
            </w:div>
            <w:div w:id="2119063532">
              <w:marLeft w:val="0"/>
              <w:marRight w:val="0"/>
              <w:marTop w:val="0"/>
              <w:marBottom w:val="0"/>
              <w:divBdr>
                <w:top w:val="none" w:sz="0" w:space="0" w:color="auto"/>
                <w:left w:val="none" w:sz="0" w:space="0" w:color="auto"/>
                <w:bottom w:val="none" w:sz="0" w:space="0" w:color="auto"/>
                <w:right w:val="none" w:sz="0" w:space="0" w:color="auto"/>
              </w:divBdr>
            </w:div>
            <w:div w:id="592667506">
              <w:marLeft w:val="0"/>
              <w:marRight w:val="0"/>
              <w:marTop w:val="0"/>
              <w:marBottom w:val="0"/>
              <w:divBdr>
                <w:top w:val="none" w:sz="0" w:space="0" w:color="auto"/>
                <w:left w:val="none" w:sz="0" w:space="0" w:color="auto"/>
                <w:bottom w:val="none" w:sz="0" w:space="0" w:color="auto"/>
                <w:right w:val="none" w:sz="0" w:space="0" w:color="auto"/>
              </w:divBdr>
            </w:div>
            <w:div w:id="570625792">
              <w:marLeft w:val="0"/>
              <w:marRight w:val="0"/>
              <w:marTop w:val="0"/>
              <w:marBottom w:val="0"/>
              <w:divBdr>
                <w:top w:val="none" w:sz="0" w:space="0" w:color="auto"/>
                <w:left w:val="none" w:sz="0" w:space="0" w:color="auto"/>
                <w:bottom w:val="none" w:sz="0" w:space="0" w:color="auto"/>
                <w:right w:val="none" w:sz="0" w:space="0" w:color="auto"/>
              </w:divBdr>
            </w:div>
            <w:div w:id="141778194">
              <w:marLeft w:val="0"/>
              <w:marRight w:val="0"/>
              <w:marTop w:val="0"/>
              <w:marBottom w:val="0"/>
              <w:divBdr>
                <w:top w:val="none" w:sz="0" w:space="0" w:color="auto"/>
                <w:left w:val="none" w:sz="0" w:space="0" w:color="auto"/>
                <w:bottom w:val="none" w:sz="0" w:space="0" w:color="auto"/>
                <w:right w:val="none" w:sz="0" w:space="0" w:color="auto"/>
              </w:divBdr>
            </w:div>
            <w:div w:id="751896806">
              <w:marLeft w:val="0"/>
              <w:marRight w:val="0"/>
              <w:marTop w:val="0"/>
              <w:marBottom w:val="0"/>
              <w:divBdr>
                <w:top w:val="none" w:sz="0" w:space="0" w:color="auto"/>
                <w:left w:val="none" w:sz="0" w:space="0" w:color="auto"/>
                <w:bottom w:val="none" w:sz="0" w:space="0" w:color="auto"/>
                <w:right w:val="none" w:sz="0" w:space="0" w:color="auto"/>
              </w:divBdr>
            </w:div>
            <w:div w:id="1582838091">
              <w:marLeft w:val="0"/>
              <w:marRight w:val="0"/>
              <w:marTop w:val="0"/>
              <w:marBottom w:val="0"/>
              <w:divBdr>
                <w:top w:val="none" w:sz="0" w:space="0" w:color="auto"/>
                <w:left w:val="none" w:sz="0" w:space="0" w:color="auto"/>
                <w:bottom w:val="none" w:sz="0" w:space="0" w:color="auto"/>
                <w:right w:val="none" w:sz="0" w:space="0" w:color="auto"/>
              </w:divBdr>
            </w:div>
            <w:div w:id="656148167">
              <w:marLeft w:val="0"/>
              <w:marRight w:val="0"/>
              <w:marTop w:val="0"/>
              <w:marBottom w:val="0"/>
              <w:divBdr>
                <w:top w:val="none" w:sz="0" w:space="0" w:color="auto"/>
                <w:left w:val="none" w:sz="0" w:space="0" w:color="auto"/>
                <w:bottom w:val="none" w:sz="0" w:space="0" w:color="auto"/>
                <w:right w:val="none" w:sz="0" w:space="0" w:color="auto"/>
              </w:divBdr>
            </w:div>
            <w:div w:id="198933001">
              <w:marLeft w:val="0"/>
              <w:marRight w:val="0"/>
              <w:marTop w:val="0"/>
              <w:marBottom w:val="0"/>
              <w:divBdr>
                <w:top w:val="none" w:sz="0" w:space="0" w:color="auto"/>
                <w:left w:val="none" w:sz="0" w:space="0" w:color="auto"/>
                <w:bottom w:val="none" w:sz="0" w:space="0" w:color="auto"/>
                <w:right w:val="none" w:sz="0" w:space="0" w:color="auto"/>
              </w:divBdr>
            </w:div>
            <w:div w:id="1685086036">
              <w:marLeft w:val="0"/>
              <w:marRight w:val="0"/>
              <w:marTop w:val="0"/>
              <w:marBottom w:val="0"/>
              <w:divBdr>
                <w:top w:val="none" w:sz="0" w:space="0" w:color="auto"/>
                <w:left w:val="none" w:sz="0" w:space="0" w:color="auto"/>
                <w:bottom w:val="none" w:sz="0" w:space="0" w:color="auto"/>
                <w:right w:val="none" w:sz="0" w:space="0" w:color="auto"/>
              </w:divBdr>
            </w:div>
            <w:div w:id="1144472706">
              <w:marLeft w:val="0"/>
              <w:marRight w:val="0"/>
              <w:marTop w:val="0"/>
              <w:marBottom w:val="0"/>
              <w:divBdr>
                <w:top w:val="none" w:sz="0" w:space="0" w:color="auto"/>
                <w:left w:val="none" w:sz="0" w:space="0" w:color="auto"/>
                <w:bottom w:val="none" w:sz="0" w:space="0" w:color="auto"/>
                <w:right w:val="none" w:sz="0" w:space="0" w:color="auto"/>
              </w:divBdr>
            </w:div>
            <w:div w:id="1184787907">
              <w:marLeft w:val="0"/>
              <w:marRight w:val="0"/>
              <w:marTop w:val="0"/>
              <w:marBottom w:val="0"/>
              <w:divBdr>
                <w:top w:val="none" w:sz="0" w:space="0" w:color="auto"/>
                <w:left w:val="none" w:sz="0" w:space="0" w:color="auto"/>
                <w:bottom w:val="none" w:sz="0" w:space="0" w:color="auto"/>
                <w:right w:val="none" w:sz="0" w:space="0" w:color="auto"/>
              </w:divBdr>
            </w:div>
            <w:div w:id="1992170329">
              <w:marLeft w:val="0"/>
              <w:marRight w:val="0"/>
              <w:marTop w:val="0"/>
              <w:marBottom w:val="0"/>
              <w:divBdr>
                <w:top w:val="none" w:sz="0" w:space="0" w:color="auto"/>
                <w:left w:val="none" w:sz="0" w:space="0" w:color="auto"/>
                <w:bottom w:val="none" w:sz="0" w:space="0" w:color="auto"/>
                <w:right w:val="none" w:sz="0" w:space="0" w:color="auto"/>
              </w:divBdr>
            </w:div>
            <w:div w:id="707729382">
              <w:marLeft w:val="0"/>
              <w:marRight w:val="0"/>
              <w:marTop w:val="0"/>
              <w:marBottom w:val="0"/>
              <w:divBdr>
                <w:top w:val="none" w:sz="0" w:space="0" w:color="auto"/>
                <w:left w:val="none" w:sz="0" w:space="0" w:color="auto"/>
                <w:bottom w:val="none" w:sz="0" w:space="0" w:color="auto"/>
                <w:right w:val="none" w:sz="0" w:space="0" w:color="auto"/>
              </w:divBdr>
            </w:div>
            <w:div w:id="1385064296">
              <w:marLeft w:val="0"/>
              <w:marRight w:val="0"/>
              <w:marTop w:val="0"/>
              <w:marBottom w:val="0"/>
              <w:divBdr>
                <w:top w:val="none" w:sz="0" w:space="0" w:color="auto"/>
                <w:left w:val="none" w:sz="0" w:space="0" w:color="auto"/>
                <w:bottom w:val="none" w:sz="0" w:space="0" w:color="auto"/>
                <w:right w:val="none" w:sz="0" w:space="0" w:color="auto"/>
              </w:divBdr>
            </w:div>
            <w:div w:id="618997211">
              <w:marLeft w:val="0"/>
              <w:marRight w:val="0"/>
              <w:marTop w:val="0"/>
              <w:marBottom w:val="0"/>
              <w:divBdr>
                <w:top w:val="none" w:sz="0" w:space="0" w:color="auto"/>
                <w:left w:val="none" w:sz="0" w:space="0" w:color="auto"/>
                <w:bottom w:val="none" w:sz="0" w:space="0" w:color="auto"/>
                <w:right w:val="none" w:sz="0" w:space="0" w:color="auto"/>
              </w:divBdr>
            </w:div>
            <w:div w:id="1642224149">
              <w:marLeft w:val="0"/>
              <w:marRight w:val="0"/>
              <w:marTop w:val="0"/>
              <w:marBottom w:val="0"/>
              <w:divBdr>
                <w:top w:val="none" w:sz="0" w:space="0" w:color="auto"/>
                <w:left w:val="none" w:sz="0" w:space="0" w:color="auto"/>
                <w:bottom w:val="none" w:sz="0" w:space="0" w:color="auto"/>
                <w:right w:val="none" w:sz="0" w:space="0" w:color="auto"/>
              </w:divBdr>
            </w:div>
            <w:div w:id="1928734290">
              <w:marLeft w:val="0"/>
              <w:marRight w:val="0"/>
              <w:marTop w:val="0"/>
              <w:marBottom w:val="0"/>
              <w:divBdr>
                <w:top w:val="none" w:sz="0" w:space="0" w:color="auto"/>
                <w:left w:val="none" w:sz="0" w:space="0" w:color="auto"/>
                <w:bottom w:val="none" w:sz="0" w:space="0" w:color="auto"/>
                <w:right w:val="none" w:sz="0" w:space="0" w:color="auto"/>
              </w:divBdr>
            </w:div>
            <w:div w:id="1037120368">
              <w:marLeft w:val="0"/>
              <w:marRight w:val="0"/>
              <w:marTop w:val="0"/>
              <w:marBottom w:val="0"/>
              <w:divBdr>
                <w:top w:val="none" w:sz="0" w:space="0" w:color="auto"/>
                <w:left w:val="none" w:sz="0" w:space="0" w:color="auto"/>
                <w:bottom w:val="none" w:sz="0" w:space="0" w:color="auto"/>
                <w:right w:val="none" w:sz="0" w:space="0" w:color="auto"/>
              </w:divBdr>
            </w:div>
            <w:div w:id="1623733769">
              <w:marLeft w:val="0"/>
              <w:marRight w:val="0"/>
              <w:marTop w:val="0"/>
              <w:marBottom w:val="0"/>
              <w:divBdr>
                <w:top w:val="none" w:sz="0" w:space="0" w:color="auto"/>
                <w:left w:val="none" w:sz="0" w:space="0" w:color="auto"/>
                <w:bottom w:val="none" w:sz="0" w:space="0" w:color="auto"/>
                <w:right w:val="none" w:sz="0" w:space="0" w:color="auto"/>
              </w:divBdr>
            </w:div>
            <w:div w:id="2094928915">
              <w:marLeft w:val="0"/>
              <w:marRight w:val="0"/>
              <w:marTop w:val="0"/>
              <w:marBottom w:val="0"/>
              <w:divBdr>
                <w:top w:val="none" w:sz="0" w:space="0" w:color="auto"/>
                <w:left w:val="none" w:sz="0" w:space="0" w:color="auto"/>
                <w:bottom w:val="none" w:sz="0" w:space="0" w:color="auto"/>
                <w:right w:val="none" w:sz="0" w:space="0" w:color="auto"/>
              </w:divBdr>
            </w:div>
            <w:div w:id="914634573">
              <w:marLeft w:val="0"/>
              <w:marRight w:val="0"/>
              <w:marTop w:val="0"/>
              <w:marBottom w:val="0"/>
              <w:divBdr>
                <w:top w:val="none" w:sz="0" w:space="0" w:color="auto"/>
                <w:left w:val="none" w:sz="0" w:space="0" w:color="auto"/>
                <w:bottom w:val="none" w:sz="0" w:space="0" w:color="auto"/>
                <w:right w:val="none" w:sz="0" w:space="0" w:color="auto"/>
              </w:divBdr>
            </w:div>
            <w:div w:id="431899487">
              <w:marLeft w:val="0"/>
              <w:marRight w:val="0"/>
              <w:marTop w:val="0"/>
              <w:marBottom w:val="0"/>
              <w:divBdr>
                <w:top w:val="none" w:sz="0" w:space="0" w:color="auto"/>
                <w:left w:val="none" w:sz="0" w:space="0" w:color="auto"/>
                <w:bottom w:val="none" w:sz="0" w:space="0" w:color="auto"/>
                <w:right w:val="none" w:sz="0" w:space="0" w:color="auto"/>
              </w:divBdr>
            </w:div>
            <w:div w:id="832797099">
              <w:marLeft w:val="0"/>
              <w:marRight w:val="0"/>
              <w:marTop w:val="0"/>
              <w:marBottom w:val="0"/>
              <w:divBdr>
                <w:top w:val="none" w:sz="0" w:space="0" w:color="auto"/>
                <w:left w:val="none" w:sz="0" w:space="0" w:color="auto"/>
                <w:bottom w:val="none" w:sz="0" w:space="0" w:color="auto"/>
                <w:right w:val="none" w:sz="0" w:space="0" w:color="auto"/>
              </w:divBdr>
            </w:div>
            <w:div w:id="1205093113">
              <w:marLeft w:val="0"/>
              <w:marRight w:val="0"/>
              <w:marTop w:val="0"/>
              <w:marBottom w:val="0"/>
              <w:divBdr>
                <w:top w:val="none" w:sz="0" w:space="0" w:color="auto"/>
                <w:left w:val="none" w:sz="0" w:space="0" w:color="auto"/>
                <w:bottom w:val="none" w:sz="0" w:space="0" w:color="auto"/>
                <w:right w:val="none" w:sz="0" w:space="0" w:color="auto"/>
              </w:divBdr>
            </w:div>
            <w:div w:id="1484158471">
              <w:marLeft w:val="0"/>
              <w:marRight w:val="0"/>
              <w:marTop w:val="0"/>
              <w:marBottom w:val="0"/>
              <w:divBdr>
                <w:top w:val="none" w:sz="0" w:space="0" w:color="auto"/>
                <w:left w:val="none" w:sz="0" w:space="0" w:color="auto"/>
                <w:bottom w:val="none" w:sz="0" w:space="0" w:color="auto"/>
                <w:right w:val="none" w:sz="0" w:space="0" w:color="auto"/>
              </w:divBdr>
            </w:div>
            <w:div w:id="73094218">
              <w:marLeft w:val="0"/>
              <w:marRight w:val="0"/>
              <w:marTop w:val="0"/>
              <w:marBottom w:val="0"/>
              <w:divBdr>
                <w:top w:val="none" w:sz="0" w:space="0" w:color="auto"/>
                <w:left w:val="none" w:sz="0" w:space="0" w:color="auto"/>
                <w:bottom w:val="none" w:sz="0" w:space="0" w:color="auto"/>
                <w:right w:val="none" w:sz="0" w:space="0" w:color="auto"/>
              </w:divBdr>
            </w:div>
            <w:div w:id="802621889">
              <w:marLeft w:val="0"/>
              <w:marRight w:val="0"/>
              <w:marTop w:val="0"/>
              <w:marBottom w:val="0"/>
              <w:divBdr>
                <w:top w:val="none" w:sz="0" w:space="0" w:color="auto"/>
                <w:left w:val="none" w:sz="0" w:space="0" w:color="auto"/>
                <w:bottom w:val="none" w:sz="0" w:space="0" w:color="auto"/>
                <w:right w:val="none" w:sz="0" w:space="0" w:color="auto"/>
              </w:divBdr>
            </w:div>
            <w:div w:id="1077635163">
              <w:marLeft w:val="0"/>
              <w:marRight w:val="0"/>
              <w:marTop w:val="0"/>
              <w:marBottom w:val="0"/>
              <w:divBdr>
                <w:top w:val="none" w:sz="0" w:space="0" w:color="auto"/>
                <w:left w:val="none" w:sz="0" w:space="0" w:color="auto"/>
                <w:bottom w:val="none" w:sz="0" w:space="0" w:color="auto"/>
                <w:right w:val="none" w:sz="0" w:space="0" w:color="auto"/>
              </w:divBdr>
            </w:div>
            <w:div w:id="89546857">
              <w:marLeft w:val="0"/>
              <w:marRight w:val="0"/>
              <w:marTop w:val="0"/>
              <w:marBottom w:val="0"/>
              <w:divBdr>
                <w:top w:val="none" w:sz="0" w:space="0" w:color="auto"/>
                <w:left w:val="none" w:sz="0" w:space="0" w:color="auto"/>
                <w:bottom w:val="none" w:sz="0" w:space="0" w:color="auto"/>
                <w:right w:val="none" w:sz="0" w:space="0" w:color="auto"/>
              </w:divBdr>
            </w:div>
            <w:div w:id="1064254077">
              <w:marLeft w:val="0"/>
              <w:marRight w:val="0"/>
              <w:marTop w:val="0"/>
              <w:marBottom w:val="0"/>
              <w:divBdr>
                <w:top w:val="none" w:sz="0" w:space="0" w:color="auto"/>
                <w:left w:val="none" w:sz="0" w:space="0" w:color="auto"/>
                <w:bottom w:val="none" w:sz="0" w:space="0" w:color="auto"/>
                <w:right w:val="none" w:sz="0" w:space="0" w:color="auto"/>
              </w:divBdr>
            </w:div>
            <w:div w:id="1552306260">
              <w:marLeft w:val="0"/>
              <w:marRight w:val="0"/>
              <w:marTop w:val="0"/>
              <w:marBottom w:val="0"/>
              <w:divBdr>
                <w:top w:val="none" w:sz="0" w:space="0" w:color="auto"/>
                <w:left w:val="none" w:sz="0" w:space="0" w:color="auto"/>
                <w:bottom w:val="none" w:sz="0" w:space="0" w:color="auto"/>
                <w:right w:val="none" w:sz="0" w:space="0" w:color="auto"/>
              </w:divBdr>
            </w:div>
            <w:div w:id="1108431771">
              <w:marLeft w:val="0"/>
              <w:marRight w:val="0"/>
              <w:marTop w:val="0"/>
              <w:marBottom w:val="0"/>
              <w:divBdr>
                <w:top w:val="none" w:sz="0" w:space="0" w:color="auto"/>
                <w:left w:val="none" w:sz="0" w:space="0" w:color="auto"/>
                <w:bottom w:val="none" w:sz="0" w:space="0" w:color="auto"/>
                <w:right w:val="none" w:sz="0" w:space="0" w:color="auto"/>
              </w:divBdr>
            </w:div>
            <w:div w:id="128019138">
              <w:marLeft w:val="0"/>
              <w:marRight w:val="0"/>
              <w:marTop w:val="0"/>
              <w:marBottom w:val="0"/>
              <w:divBdr>
                <w:top w:val="none" w:sz="0" w:space="0" w:color="auto"/>
                <w:left w:val="none" w:sz="0" w:space="0" w:color="auto"/>
                <w:bottom w:val="none" w:sz="0" w:space="0" w:color="auto"/>
                <w:right w:val="none" w:sz="0" w:space="0" w:color="auto"/>
              </w:divBdr>
            </w:div>
            <w:div w:id="869339242">
              <w:marLeft w:val="0"/>
              <w:marRight w:val="0"/>
              <w:marTop w:val="0"/>
              <w:marBottom w:val="0"/>
              <w:divBdr>
                <w:top w:val="none" w:sz="0" w:space="0" w:color="auto"/>
                <w:left w:val="none" w:sz="0" w:space="0" w:color="auto"/>
                <w:bottom w:val="none" w:sz="0" w:space="0" w:color="auto"/>
                <w:right w:val="none" w:sz="0" w:space="0" w:color="auto"/>
              </w:divBdr>
            </w:div>
            <w:div w:id="1021661158">
              <w:marLeft w:val="0"/>
              <w:marRight w:val="0"/>
              <w:marTop w:val="0"/>
              <w:marBottom w:val="0"/>
              <w:divBdr>
                <w:top w:val="none" w:sz="0" w:space="0" w:color="auto"/>
                <w:left w:val="none" w:sz="0" w:space="0" w:color="auto"/>
                <w:bottom w:val="none" w:sz="0" w:space="0" w:color="auto"/>
                <w:right w:val="none" w:sz="0" w:space="0" w:color="auto"/>
              </w:divBdr>
            </w:div>
            <w:div w:id="1019502216">
              <w:marLeft w:val="0"/>
              <w:marRight w:val="0"/>
              <w:marTop w:val="0"/>
              <w:marBottom w:val="0"/>
              <w:divBdr>
                <w:top w:val="none" w:sz="0" w:space="0" w:color="auto"/>
                <w:left w:val="none" w:sz="0" w:space="0" w:color="auto"/>
                <w:bottom w:val="none" w:sz="0" w:space="0" w:color="auto"/>
                <w:right w:val="none" w:sz="0" w:space="0" w:color="auto"/>
              </w:divBdr>
            </w:div>
            <w:div w:id="785929644">
              <w:marLeft w:val="0"/>
              <w:marRight w:val="0"/>
              <w:marTop w:val="0"/>
              <w:marBottom w:val="0"/>
              <w:divBdr>
                <w:top w:val="none" w:sz="0" w:space="0" w:color="auto"/>
                <w:left w:val="none" w:sz="0" w:space="0" w:color="auto"/>
                <w:bottom w:val="none" w:sz="0" w:space="0" w:color="auto"/>
                <w:right w:val="none" w:sz="0" w:space="0" w:color="auto"/>
              </w:divBdr>
            </w:div>
            <w:div w:id="1367365841">
              <w:marLeft w:val="0"/>
              <w:marRight w:val="0"/>
              <w:marTop w:val="0"/>
              <w:marBottom w:val="0"/>
              <w:divBdr>
                <w:top w:val="none" w:sz="0" w:space="0" w:color="auto"/>
                <w:left w:val="none" w:sz="0" w:space="0" w:color="auto"/>
                <w:bottom w:val="none" w:sz="0" w:space="0" w:color="auto"/>
                <w:right w:val="none" w:sz="0" w:space="0" w:color="auto"/>
              </w:divBdr>
            </w:div>
            <w:div w:id="1795829693">
              <w:marLeft w:val="0"/>
              <w:marRight w:val="0"/>
              <w:marTop w:val="0"/>
              <w:marBottom w:val="0"/>
              <w:divBdr>
                <w:top w:val="none" w:sz="0" w:space="0" w:color="auto"/>
                <w:left w:val="none" w:sz="0" w:space="0" w:color="auto"/>
                <w:bottom w:val="none" w:sz="0" w:space="0" w:color="auto"/>
                <w:right w:val="none" w:sz="0" w:space="0" w:color="auto"/>
              </w:divBdr>
            </w:div>
            <w:div w:id="1876963633">
              <w:marLeft w:val="0"/>
              <w:marRight w:val="0"/>
              <w:marTop w:val="0"/>
              <w:marBottom w:val="0"/>
              <w:divBdr>
                <w:top w:val="none" w:sz="0" w:space="0" w:color="auto"/>
                <w:left w:val="none" w:sz="0" w:space="0" w:color="auto"/>
                <w:bottom w:val="none" w:sz="0" w:space="0" w:color="auto"/>
                <w:right w:val="none" w:sz="0" w:space="0" w:color="auto"/>
              </w:divBdr>
            </w:div>
            <w:div w:id="1176506159">
              <w:marLeft w:val="0"/>
              <w:marRight w:val="0"/>
              <w:marTop w:val="0"/>
              <w:marBottom w:val="0"/>
              <w:divBdr>
                <w:top w:val="none" w:sz="0" w:space="0" w:color="auto"/>
                <w:left w:val="none" w:sz="0" w:space="0" w:color="auto"/>
                <w:bottom w:val="none" w:sz="0" w:space="0" w:color="auto"/>
                <w:right w:val="none" w:sz="0" w:space="0" w:color="auto"/>
              </w:divBdr>
            </w:div>
            <w:div w:id="120421103">
              <w:marLeft w:val="0"/>
              <w:marRight w:val="0"/>
              <w:marTop w:val="0"/>
              <w:marBottom w:val="0"/>
              <w:divBdr>
                <w:top w:val="none" w:sz="0" w:space="0" w:color="auto"/>
                <w:left w:val="none" w:sz="0" w:space="0" w:color="auto"/>
                <w:bottom w:val="none" w:sz="0" w:space="0" w:color="auto"/>
                <w:right w:val="none" w:sz="0" w:space="0" w:color="auto"/>
              </w:divBdr>
            </w:div>
            <w:div w:id="1551259218">
              <w:marLeft w:val="0"/>
              <w:marRight w:val="0"/>
              <w:marTop w:val="0"/>
              <w:marBottom w:val="0"/>
              <w:divBdr>
                <w:top w:val="none" w:sz="0" w:space="0" w:color="auto"/>
                <w:left w:val="none" w:sz="0" w:space="0" w:color="auto"/>
                <w:bottom w:val="none" w:sz="0" w:space="0" w:color="auto"/>
                <w:right w:val="none" w:sz="0" w:space="0" w:color="auto"/>
              </w:divBdr>
            </w:div>
            <w:div w:id="978341279">
              <w:marLeft w:val="0"/>
              <w:marRight w:val="0"/>
              <w:marTop w:val="0"/>
              <w:marBottom w:val="0"/>
              <w:divBdr>
                <w:top w:val="none" w:sz="0" w:space="0" w:color="auto"/>
                <w:left w:val="none" w:sz="0" w:space="0" w:color="auto"/>
                <w:bottom w:val="none" w:sz="0" w:space="0" w:color="auto"/>
                <w:right w:val="none" w:sz="0" w:space="0" w:color="auto"/>
              </w:divBdr>
            </w:div>
            <w:div w:id="1506435922">
              <w:marLeft w:val="0"/>
              <w:marRight w:val="0"/>
              <w:marTop w:val="0"/>
              <w:marBottom w:val="0"/>
              <w:divBdr>
                <w:top w:val="none" w:sz="0" w:space="0" w:color="auto"/>
                <w:left w:val="none" w:sz="0" w:space="0" w:color="auto"/>
                <w:bottom w:val="none" w:sz="0" w:space="0" w:color="auto"/>
                <w:right w:val="none" w:sz="0" w:space="0" w:color="auto"/>
              </w:divBdr>
            </w:div>
            <w:div w:id="2021227923">
              <w:marLeft w:val="0"/>
              <w:marRight w:val="0"/>
              <w:marTop w:val="0"/>
              <w:marBottom w:val="0"/>
              <w:divBdr>
                <w:top w:val="none" w:sz="0" w:space="0" w:color="auto"/>
                <w:left w:val="none" w:sz="0" w:space="0" w:color="auto"/>
                <w:bottom w:val="none" w:sz="0" w:space="0" w:color="auto"/>
                <w:right w:val="none" w:sz="0" w:space="0" w:color="auto"/>
              </w:divBdr>
            </w:div>
            <w:div w:id="750152889">
              <w:marLeft w:val="0"/>
              <w:marRight w:val="0"/>
              <w:marTop w:val="0"/>
              <w:marBottom w:val="0"/>
              <w:divBdr>
                <w:top w:val="none" w:sz="0" w:space="0" w:color="auto"/>
                <w:left w:val="none" w:sz="0" w:space="0" w:color="auto"/>
                <w:bottom w:val="none" w:sz="0" w:space="0" w:color="auto"/>
                <w:right w:val="none" w:sz="0" w:space="0" w:color="auto"/>
              </w:divBdr>
            </w:div>
            <w:div w:id="297996170">
              <w:marLeft w:val="0"/>
              <w:marRight w:val="0"/>
              <w:marTop w:val="0"/>
              <w:marBottom w:val="0"/>
              <w:divBdr>
                <w:top w:val="none" w:sz="0" w:space="0" w:color="auto"/>
                <w:left w:val="none" w:sz="0" w:space="0" w:color="auto"/>
                <w:bottom w:val="none" w:sz="0" w:space="0" w:color="auto"/>
                <w:right w:val="none" w:sz="0" w:space="0" w:color="auto"/>
              </w:divBdr>
            </w:div>
            <w:div w:id="894241302">
              <w:marLeft w:val="0"/>
              <w:marRight w:val="0"/>
              <w:marTop w:val="0"/>
              <w:marBottom w:val="0"/>
              <w:divBdr>
                <w:top w:val="none" w:sz="0" w:space="0" w:color="auto"/>
                <w:left w:val="none" w:sz="0" w:space="0" w:color="auto"/>
                <w:bottom w:val="none" w:sz="0" w:space="0" w:color="auto"/>
                <w:right w:val="none" w:sz="0" w:space="0" w:color="auto"/>
              </w:divBdr>
            </w:div>
            <w:div w:id="1860972045">
              <w:marLeft w:val="0"/>
              <w:marRight w:val="0"/>
              <w:marTop w:val="0"/>
              <w:marBottom w:val="0"/>
              <w:divBdr>
                <w:top w:val="none" w:sz="0" w:space="0" w:color="auto"/>
                <w:left w:val="none" w:sz="0" w:space="0" w:color="auto"/>
                <w:bottom w:val="none" w:sz="0" w:space="0" w:color="auto"/>
                <w:right w:val="none" w:sz="0" w:space="0" w:color="auto"/>
              </w:divBdr>
            </w:div>
            <w:div w:id="733041313">
              <w:marLeft w:val="0"/>
              <w:marRight w:val="0"/>
              <w:marTop w:val="0"/>
              <w:marBottom w:val="0"/>
              <w:divBdr>
                <w:top w:val="none" w:sz="0" w:space="0" w:color="auto"/>
                <w:left w:val="none" w:sz="0" w:space="0" w:color="auto"/>
                <w:bottom w:val="none" w:sz="0" w:space="0" w:color="auto"/>
                <w:right w:val="none" w:sz="0" w:space="0" w:color="auto"/>
              </w:divBdr>
            </w:div>
            <w:div w:id="126169052">
              <w:marLeft w:val="0"/>
              <w:marRight w:val="0"/>
              <w:marTop w:val="0"/>
              <w:marBottom w:val="0"/>
              <w:divBdr>
                <w:top w:val="none" w:sz="0" w:space="0" w:color="auto"/>
                <w:left w:val="none" w:sz="0" w:space="0" w:color="auto"/>
                <w:bottom w:val="none" w:sz="0" w:space="0" w:color="auto"/>
                <w:right w:val="none" w:sz="0" w:space="0" w:color="auto"/>
              </w:divBdr>
            </w:div>
            <w:div w:id="345136011">
              <w:marLeft w:val="0"/>
              <w:marRight w:val="0"/>
              <w:marTop w:val="0"/>
              <w:marBottom w:val="0"/>
              <w:divBdr>
                <w:top w:val="none" w:sz="0" w:space="0" w:color="auto"/>
                <w:left w:val="none" w:sz="0" w:space="0" w:color="auto"/>
                <w:bottom w:val="none" w:sz="0" w:space="0" w:color="auto"/>
                <w:right w:val="none" w:sz="0" w:space="0" w:color="auto"/>
              </w:divBdr>
            </w:div>
            <w:div w:id="417602288">
              <w:marLeft w:val="0"/>
              <w:marRight w:val="0"/>
              <w:marTop w:val="0"/>
              <w:marBottom w:val="0"/>
              <w:divBdr>
                <w:top w:val="none" w:sz="0" w:space="0" w:color="auto"/>
                <w:left w:val="none" w:sz="0" w:space="0" w:color="auto"/>
                <w:bottom w:val="none" w:sz="0" w:space="0" w:color="auto"/>
                <w:right w:val="none" w:sz="0" w:space="0" w:color="auto"/>
              </w:divBdr>
            </w:div>
            <w:div w:id="34504127">
              <w:marLeft w:val="0"/>
              <w:marRight w:val="0"/>
              <w:marTop w:val="0"/>
              <w:marBottom w:val="0"/>
              <w:divBdr>
                <w:top w:val="none" w:sz="0" w:space="0" w:color="auto"/>
                <w:left w:val="none" w:sz="0" w:space="0" w:color="auto"/>
                <w:bottom w:val="none" w:sz="0" w:space="0" w:color="auto"/>
                <w:right w:val="none" w:sz="0" w:space="0" w:color="auto"/>
              </w:divBdr>
            </w:div>
            <w:div w:id="750203704">
              <w:marLeft w:val="0"/>
              <w:marRight w:val="0"/>
              <w:marTop w:val="0"/>
              <w:marBottom w:val="0"/>
              <w:divBdr>
                <w:top w:val="none" w:sz="0" w:space="0" w:color="auto"/>
                <w:left w:val="none" w:sz="0" w:space="0" w:color="auto"/>
                <w:bottom w:val="none" w:sz="0" w:space="0" w:color="auto"/>
                <w:right w:val="none" w:sz="0" w:space="0" w:color="auto"/>
              </w:divBdr>
            </w:div>
            <w:div w:id="1976914070">
              <w:marLeft w:val="0"/>
              <w:marRight w:val="0"/>
              <w:marTop w:val="0"/>
              <w:marBottom w:val="0"/>
              <w:divBdr>
                <w:top w:val="none" w:sz="0" w:space="0" w:color="auto"/>
                <w:left w:val="none" w:sz="0" w:space="0" w:color="auto"/>
                <w:bottom w:val="none" w:sz="0" w:space="0" w:color="auto"/>
                <w:right w:val="none" w:sz="0" w:space="0" w:color="auto"/>
              </w:divBdr>
            </w:div>
            <w:div w:id="415327604">
              <w:marLeft w:val="0"/>
              <w:marRight w:val="0"/>
              <w:marTop w:val="0"/>
              <w:marBottom w:val="0"/>
              <w:divBdr>
                <w:top w:val="none" w:sz="0" w:space="0" w:color="auto"/>
                <w:left w:val="none" w:sz="0" w:space="0" w:color="auto"/>
                <w:bottom w:val="none" w:sz="0" w:space="0" w:color="auto"/>
                <w:right w:val="none" w:sz="0" w:space="0" w:color="auto"/>
              </w:divBdr>
            </w:div>
            <w:div w:id="1128160407">
              <w:marLeft w:val="0"/>
              <w:marRight w:val="0"/>
              <w:marTop w:val="0"/>
              <w:marBottom w:val="0"/>
              <w:divBdr>
                <w:top w:val="none" w:sz="0" w:space="0" w:color="auto"/>
                <w:left w:val="none" w:sz="0" w:space="0" w:color="auto"/>
                <w:bottom w:val="none" w:sz="0" w:space="0" w:color="auto"/>
                <w:right w:val="none" w:sz="0" w:space="0" w:color="auto"/>
              </w:divBdr>
            </w:div>
            <w:div w:id="852036116">
              <w:marLeft w:val="0"/>
              <w:marRight w:val="0"/>
              <w:marTop w:val="0"/>
              <w:marBottom w:val="0"/>
              <w:divBdr>
                <w:top w:val="none" w:sz="0" w:space="0" w:color="auto"/>
                <w:left w:val="none" w:sz="0" w:space="0" w:color="auto"/>
                <w:bottom w:val="none" w:sz="0" w:space="0" w:color="auto"/>
                <w:right w:val="none" w:sz="0" w:space="0" w:color="auto"/>
              </w:divBdr>
            </w:div>
            <w:div w:id="533080604">
              <w:marLeft w:val="0"/>
              <w:marRight w:val="0"/>
              <w:marTop w:val="0"/>
              <w:marBottom w:val="0"/>
              <w:divBdr>
                <w:top w:val="none" w:sz="0" w:space="0" w:color="auto"/>
                <w:left w:val="none" w:sz="0" w:space="0" w:color="auto"/>
                <w:bottom w:val="none" w:sz="0" w:space="0" w:color="auto"/>
                <w:right w:val="none" w:sz="0" w:space="0" w:color="auto"/>
              </w:divBdr>
            </w:div>
            <w:div w:id="265120015">
              <w:marLeft w:val="0"/>
              <w:marRight w:val="0"/>
              <w:marTop w:val="0"/>
              <w:marBottom w:val="0"/>
              <w:divBdr>
                <w:top w:val="none" w:sz="0" w:space="0" w:color="auto"/>
                <w:left w:val="none" w:sz="0" w:space="0" w:color="auto"/>
                <w:bottom w:val="none" w:sz="0" w:space="0" w:color="auto"/>
                <w:right w:val="none" w:sz="0" w:space="0" w:color="auto"/>
              </w:divBdr>
            </w:div>
            <w:div w:id="224417564">
              <w:marLeft w:val="0"/>
              <w:marRight w:val="0"/>
              <w:marTop w:val="0"/>
              <w:marBottom w:val="0"/>
              <w:divBdr>
                <w:top w:val="none" w:sz="0" w:space="0" w:color="auto"/>
                <w:left w:val="none" w:sz="0" w:space="0" w:color="auto"/>
                <w:bottom w:val="none" w:sz="0" w:space="0" w:color="auto"/>
                <w:right w:val="none" w:sz="0" w:space="0" w:color="auto"/>
              </w:divBdr>
            </w:div>
            <w:div w:id="1703168282">
              <w:marLeft w:val="0"/>
              <w:marRight w:val="0"/>
              <w:marTop w:val="0"/>
              <w:marBottom w:val="0"/>
              <w:divBdr>
                <w:top w:val="none" w:sz="0" w:space="0" w:color="auto"/>
                <w:left w:val="none" w:sz="0" w:space="0" w:color="auto"/>
                <w:bottom w:val="none" w:sz="0" w:space="0" w:color="auto"/>
                <w:right w:val="none" w:sz="0" w:space="0" w:color="auto"/>
              </w:divBdr>
            </w:div>
            <w:div w:id="1974946665">
              <w:marLeft w:val="0"/>
              <w:marRight w:val="0"/>
              <w:marTop w:val="0"/>
              <w:marBottom w:val="0"/>
              <w:divBdr>
                <w:top w:val="none" w:sz="0" w:space="0" w:color="auto"/>
                <w:left w:val="none" w:sz="0" w:space="0" w:color="auto"/>
                <w:bottom w:val="none" w:sz="0" w:space="0" w:color="auto"/>
                <w:right w:val="none" w:sz="0" w:space="0" w:color="auto"/>
              </w:divBdr>
            </w:div>
            <w:div w:id="131094069">
              <w:marLeft w:val="0"/>
              <w:marRight w:val="0"/>
              <w:marTop w:val="0"/>
              <w:marBottom w:val="0"/>
              <w:divBdr>
                <w:top w:val="none" w:sz="0" w:space="0" w:color="auto"/>
                <w:left w:val="none" w:sz="0" w:space="0" w:color="auto"/>
                <w:bottom w:val="none" w:sz="0" w:space="0" w:color="auto"/>
                <w:right w:val="none" w:sz="0" w:space="0" w:color="auto"/>
              </w:divBdr>
            </w:div>
            <w:div w:id="1260063126">
              <w:marLeft w:val="0"/>
              <w:marRight w:val="0"/>
              <w:marTop w:val="0"/>
              <w:marBottom w:val="0"/>
              <w:divBdr>
                <w:top w:val="none" w:sz="0" w:space="0" w:color="auto"/>
                <w:left w:val="none" w:sz="0" w:space="0" w:color="auto"/>
                <w:bottom w:val="none" w:sz="0" w:space="0" w:color="auto"/>
                <w:right w:val="none" w:sz="0" w:space="0" w:color="auto"/>
              </w:divBdr>
            </w:div>
            <w:div w:id="1149908907">
              <w:marLeft w:val="0"/>
              <w:marRight w:val="0"/>
              <w:marTop w:val="0"/>
              <w:marBottom w:val="0"/>
              <w:divBdr>
                <w:top w:val="none" w:sz="0" w:space="0" w:color="auto"/>
                <w:left w:val="none" w:sz="0" w:space="0" w:color="auto"/>
                <w:bottom w:val="none" w:sz="0" w:space="0" w:color="auto"/>
                <w:right w:val="none" w:sz="0" w:space="0" w:color="auto"/>
              </w:divBdr>
            </w:div>
            <w:div w:id="595595984">
              <w:marLeft w:val="0"/>
              <w:marRight w:val="0"/>
              <w:marTop w:val="0"/>
              <w:marBottom w:val="0"/>
              <w:divBdr>
                <w:top w:val="none" w:sz="0" w:space="0" w:color="auto"/>
                <w:left w:val="none" w:sz="0" w:space="0" w:color="auto"/>
                <w:bottom w:val="none" w:sz="0" w:space="0" w:color="auto"/>
                <w:right w:val="none" w:sz="0" w:space="0" w:color="auto"/>
              </w:divBdr>
            </w:div>
            <w:div w:id="1222985312">
              <w:marLeft w:val="0"/>
              <w:marRight w:val="0"/>
              <w:marTop w:val="0"/>
              <w:marBottom w:val="0"/>
              <w:divBdr>
                <w:top w:val="none" w:sz="0" w:space="0" w:color="auto"/>
                <w:left w:val="none" w:sz="0" w:space="0" w:color="auto"/>
                <w:bottom w:val="none" w:sz="0" w:space="0" w:color="auto"/>
                <w:right w:val="none" w:sz="0" w:space="0" w:color="auto"/>
              </w:divBdr>
            </w:div>
            <w:div w:id="2083525935">
              <w:marLeft w:val="0"/>
              <w:marRight w:val="0"/>
              <w:marTop w:val="0"/>
              <w:marBottom w:val="0"/>
              <w:divBdr>
                <w:top w:val="none" w:sz="0" w:space="0" w:color="auto"/>
                <w:left w:val="none" w:sz="0" w:space="0" w:color="auto"/>
                <w:bottom w:val="none" w:sz="0" w:space="0" w:color="auto"/>
                <w:right w:val="none" w:sz="0" w:space="0" w:color="auto"/>
              </w:divBdr>
            </w:div>
            <w:div w:id="1073283113">
              <w:marLeft w:val="0"/>
              <w:marRight w:val="0"/>
              <w:marTop w:val="0"/>
              <w:marBottom w:val="0"/>
              <w:divBdr>
                <w:top w:val="none" w:sz="0" w:space="0" w:color="auto"/>
                <w:left w:val="none" w:sz="0" w:space="0" w:color="auto"/>
                <w:bottom w:val="none" w:sz="0" w:space="0" w:color="auto"/>
                <w:right w:val="none" w:sz="0" w:space="0" w:color="auto"/>
              </w:divBdr>
            </w:div>
            <w:div w:id="864558376">
              <w:marLeft w:val="0"/>
              <w:marRight w:val="0"/>
              <w:marTop w:val="0"/>
              <w:marBottom w:val="0"/>
              <w:divBdr>
                <w:top w:val="none" w:sz="0" w:space="0" w:color="auto"/>
                <w:left w:val="none" w:sz="0" w:space="0" w:color="auto"/>
                <w:bottom w:val="none" w:sz="0" w:space="0" w:color="auto"/>
                <w:right w:val="none" w:sz="0" w:space="0" w:color="auto"/>
              </w:divBdr>
            </w:div>
            <w:div w:id="206766825">
              <w:marLeft w:val="0"/>
              <w:marRight w:val="0"/>
              <w:marTop w:val="0"/>
              <w:marBottom w:val="0"/>
              <w:divBdr>
                <w:top w:val="none" w:sz="0" w:space="0" w:color="auto"/>
                <w:left w:val="none" w:sz="0" w:space="0" w:color="auto"/>
                <w:bottom w:val="none" w:sz="0" w:space="0" w:color="auto"/>
                <w:right w:val="none" w:sz="0" w:space="0" w:color="auto"/>
              </w:divBdr>
            </w:div>
            <w:div w:id="803234927">
              <w:marLeft w:val="0"/>
              <w:marRight w:val="0"/>
              <w:marTop w:val="0"/>
              <w:marBottom w:val="0"/>
              <w:divBdr>
                <w:top w:val="none" w:sz="0" w:space="0" w:color="auto"/>
                <w:left w:val="none" w:sz="0" w:space="0" w:color="auto"/>
                <w:bottom w:val="none" w:sz="0" w:space="0" w:color="auto"/>
                <w:right w:val="none" w:sz="0" w:space="0" w:color="auto"/>
              </w:divBdr>
            </w:div>
            <w:div w:id="599680215">
              <w:marLeft w:val="0"/>
              <w:marRight w:val="0"/>
              <w:marTop w:val="0"/>
              <w:marBottom w:val="0"/>
              <w:divBdr>
                <w:top w:val="none" w:sz="0" w:space="0" w:color="auto"/>
                <w:left w:val="none" w:sz="0" w:space="0" w:color="auto"/>
                <w:bottom w:val="none" w:sz="0" w:space="0" w:color="auto"/>
                <w:right w:val="none" w:sz="0" w:space="0" w:color="auto"/>
              </w:divBdr>
            </w:div>
            <w:div w:id="945620548">
              <w:marLeft w:val="0"/>
              <w:marRight w:val="0"/>
              <w:marTop w:val="0"/>
              <w:marBottom w:val="0"/>
              <w:divBdr>
                <w:top w:val="none" w:sz="0" w:space="0" w:color="auto"/>
                <w:left w:val="none" w:sz="0" w:space="0" w:color="auto"/>
                <w:bottom w:val="none" w:sz="0" w:space="0" w:color="auto"/>
                <w:right w:val="none" w:sz="0" w:space="0" w:color="auto"/>
              </w:divBdr>
            </w:div>
            <w:div w:id="1646546878">
              <w:marLeft w:val="0"/>
              <w:marRight w:val="0"/>
              <w:marTop w:val="0"/>
              <w:marBottom w:val="0"/>
              <w:divBdr>
                <w:top w:val="none" w:sz="0" w:space="0" w:color="auto"/>
                <w:left w:val="none" w:sz="0" w:space="0" w:color="auto"/>
                <w:bottom w:val="none" w:sz="0" w:space="0" w:color="auto"/>
                <w:right w:val="none" w:sz="0" w:space="0" w:color="auto"/>
              </w:divBdr>
            </w:div>
            <w:div w:id="1171481343">
              <w:marLeft w:val="0"/>
              <w:marRight w:val="0"/>
              <w:marTop w:val="0"/>
              <w:marBottom w:val="0"/>
              <w:divBdr>
                <w:top w:val="none" w:sz="0" w:space="0" w:color="auto"/>
                <w:left w:val="none" w:sz="0" w:space="0" w:color="auto"/>
                <w:bottom w:val="none" w:sz="0" w:space="0" w:color="auto"/>
                <w:right w:val="none" w:sz="0" w:space="0" w:color="auto"/>
              </w:divBdr>
            </w:div>
            <w:div w:id="118302916">
              <w:marLeft w:val="0"/>
              <w:marRight w:val="0"/>
              <w:marTop w:val="0"/>
              <w:marBottom w:val="0"/>
              <w:divBdr>
                <w:top w:val="none" w:sz="0" w:space="0" w:color="auto"/>
                <w:left w:val="none" w:sz="0" w:space="0" w:color="auto"/>
                <w:bottom w:val="none" w:sz="0" w:space="0" w:color="auto"/>
                <w:right w:val="none" w:sz="0" w:space="0" w:color="auto"/>
              </w:divBdr>
            </w:div>
            <w:div w:id="2134515712">
              <w:marLeft w:val="0"/>
              <w:marRight w:val="0"/>
              <w:marTop w:val="0"/>
              <w:marBottom w:val="0"/>
              <w:divBdr>
                <w:top w:val="none" w:sz="0" w:space="0" w:color="auto"/>
                <w:left w:val="none" w:sz="0" w:space="0" w:color="auto"/>
                <w:bottom w:val="none" w:sz="0" w:space="0" w:color="auto"/>
                <w:right w:val="none" w:sz="0" w:space="0" w:color="auto"/>
              </w:divBdr>
            </w:div>
            <w:div w:id="627201749">
              <w:marLeft w:val="0"/>
              <w:marRight w:val="0"/>
              <w:marTop w:val="0"/>
              <w:marBottom w:val="0"/>
              <w:divBdr>
                <w:top w:val="none" w:sz="0" w:space="0" w:color="auto"/>
                <w:left w:val="none" w:sz="0" w:space="0" w:color="auto"/>
                <w:bottom w:val="none" w:sz="0" w:space="0" w:color="auto"/>
                <w:right w:val="none" w:sz="0" w:space="0" w:color="auto"/>
              </w:divBdr>
            </w:div>
            <w:div w:id="1460800519">
              <w:marLeft w:val="0"/>
              <w:marRight w:val="0"/>
              <w:marTop w:val="0"/>
              <w:marBottom w:val="0"/>
              <w:divBdr>
                <w:top w:val="none" w:sz="0" w:space="0" w:color="auto"/>
                <w:left w:val="none" w:sz="0" w:space="0" w:color="auto"/>
                <w:bottom w:val="none" w:sz="0" w:space="0" w:color="auto"/>
                <w:right w:val="none" w:sz="0" w:space="0" w:color="auto"/>
              </w:divBdr>
            </w:div>
            <w:div w:id="1769421083">
              <w:marLeft w:val="0"/>
              <w:marRight w:val="0"/>
              <w:marTop w:val="0"/>
              <w:marBottom w:val="0"/>
              <w:divBdr>
                <w:top w:val="none" w:sz="0" w:space="0" w:color="auto"/>
                <w:left w:val="none" w:sz="0" w:space="0" w:color="auto"/>
                <w:bottom w:val="none" w:sz="0" w:space="0" w:color="auto"/>
                <w:right w:val="none" w:sz="0" w:space="0" w:color="auto"/>
              </w:divBdr>
            </w:div>
            <w:div w:id="1337613033">
              <w:marLeft w:val="0"/>
              <w:marRight w:val="0"/>
              <w:marTop w:val="0"/>
              <w:marBottom w:val="0"/>
              <w:divBdr>
                <w:top w:val="none" w:sz="0" w:space="0" w:color="auto"/>
                <w:left w:val="none" w:sz="0" w:space="0" w:color="auto"/>
                <w:bottom w:val="none" w:sz="0" w:space="0" w:color="auto"/>
                <w:right w:val="none" w:sz="0" w:space="0" w:color="auto"/>
              </w:divBdr>
            </w:div>
            <w:div w:id="784272210">
              <w:marLeft w:val="0"/>
              <w:marRight w:val="0"/>
              <w:marTop w:val="0"/>
              <w:marBottom w:val="0"/>
              <w:divBdr>
                <w:top w:val="none" w:sz="0" w:space="0" w:color="auto"/>
                <w:left w:val="none" w:sz="0" w:space="0" w:color="auto"/>
                <w:bottom w:val="none" w:sz="0" w:space="0" w:color="auto"/>
                <w:right w:val="none" w:sz="0" w:space="0" w:color="auto"/>
              </w:divBdr>
            </w:div>
            <w:div w:id="1455295657">
              <w:marLeft w:val="0"/>
              <w:marRight w:val="0"/>
              <w:marTop w:val="0"/>
              <w:marBottom w:val="0"/>
              <w:divBdr>
                <w:top w:val="none" w:sz="0" w:space="0" w:color="auto"/>
                <w:left w:val="none" w:sz="0" w:space="0" w:color="auto"/>
                <w:bottom w:val="none" w:sz="0" w:space="0" w:color="auto"/>
                <w:right w:val="none" w:sz="0" w:space="0" w:color="auto"/>
              </w:divBdr>
            </w:div>
            <w:div w:id="1242065560">
              <w:marLeft w:val="0"/>
              <w:marRight w:val="0"/>
              <w:marTop w:val="0"/>
              <w:marBottom w:val="0"/>
              <w:divBdr>
                <w:top w:val="none" w:sz="0" w:space="0" w:color="auto"/>
                <w:left w:val="none" w:sz="0" w:space="0" w:color="auto"/>
                <w:bottom w:val="none" w:sz="0" w:space="0" w:color="auto"/>
                <w:right w:val="none" w:sz="0" w:space="0" w:color="auto"/>
              </w:divBdr>
            </w:div>
            <w:div w:id="1959095817">
              <w:marLeft w:val="0"/>
              <w:marRight w:val="0"/>
              <w:marTop w:val="0"/>
              <w:marBottom w:val="0"/>
              <w:divBdr>
                <w:top w:val="none" w:sz="0" w:space="0" w:color="auto"/>
                <w:left w:val="none" w:sz="0" w:space="0" w:color="auto"/>
                <w:bottom w:val="none" w:sz="0" w:space="0" w:color="auto"/>
                <w:right w:val="none" w:sz="0" w:space="0" w:color="auto"/>
              </w:divBdr>
            </w:div>
            <w:div w:id="2038038965">
              <w:marLeft w:val="0"/>
              <w:marRight w:val="0"/>
              <w:marTop w:val="0"/>
              <w:marBottom w:val="0"/>
              <w:divBdr>
                <w:top w:val="none" w:sz="0" w:space="0" w:color="auto"/>
                <w:left w:val="none" w:sz="0" w:space="0" w:color="auto"/>
                <w:bottom w:val="none" w:sz="0" w:space="0" w:color="auto"/>
                <w:right w:val="none" w:sz="0" w:space="0" w:color="auto"/>
              </w:divBdr>
            </w:div>
            <w:div w:id="329603933">
              <w:marLeft w:val="0"/>
              <w:marRight w:val="0"/>
              <w:marTop w:val="0"/>
              <w:marBottom w:val="0"/>
              <w:divBdr>
                <w:top w:val="none" w:sz="0" w:space="0" w:color="auto"/>
                <w:left w:val="none" w:sz="0" w:space="0" w:color="auto"/>
                <w:bottom w:val="none" w:sz="0" w:space="0" w:color="auto"/>
                <w:right w:val="none" w:sz="0" w:space="0" w:color="auto"/>
              </w:divBdr>
            </w:div>
            <w:div w:id="682130899">
              <w:marLeft w:val="0"/>
              <w:marRight w:val="0"/>
              <w:marTop w:val="0"/>
              <w:marBottom w:val="0"/>
              <w:divBdr>
                <w:top w:val="none" w:sz="0" w:space="0" w:color="auto"/>
                <w:left w:val="none" w:sz="0" w:space="0" w:color="auto"/>
                <w:bottom w:val="none" w:sz="0" w:space="0" w:color="auto"/>
                <w:right w:val="none" w:sz="0" w:space="0" w:color="auto"/>
              </w:divBdr>
            </w:div>
            <w:div w:id="906303754">
              <w:marLeft w:val="0"/>
              <w:marRight w:val="0"/>
              <w:marTop w:val="0"/>
              <w:marBottom w:val="0"/>
              <w:divBdr>
                <w:top w:val="none" w:sz="0" w:space="0" w:color="auto"/>
                <w:left w:val="none" w:sz="0" w:space="0" w:color="auto"/>
                <w:bottom w:val="none" w:sz="0" w:space="0" w:color="auto"/>
                <w:right w:val="none" w:sz="0" w:space="0" w:color="auto"/>
              </w:divBdr>
            </w:div>
            <w:div w:id="313606944">
              <w:marLeft w:val="0"/>
              <w:marRight w:val="0"/>
              <w:marTop w:val="0"/>
              <w:marBottom w:val="0"/>
              <w:divBdr>
                <w:top w:val="none" w:sz="0" w:space="0" w:color="auto"/>
                <w:left w:val="none" w:sz="0" w:space="0" w:color="auto"/>
                <w:bottom w:val="none" w:sz="0" w:space="0" w:color="auto"/>
                <w:right w:val="none" w:sz="0" w:space="0" w:color="auto"/>
              </w:divBdr>
            </w:div>
            <w:div w:id="1360009065">
              <w:marLeft w:val="0"/>
              <w:marRight w:val="0"/>
              <w:marTop w:val="0"/>
              <w:marBottom w:val="0"/>
              <w:divBdr>
                <w:top w:val="none" w:sz="0" w:space="0" w:color="auto"/>
                <w:left w:val="none" w:sz="0" w:space="0" w:color="auto"/>
                <w:bottom w:val="none" w:sz="0" w:space="0" w:color="auto"/>
                <w:right w:val="none" w:sz="0" w:space="0" w:color="auto"/>
              </w:divBdr>
            </w:div>
            <w:div w:id="844629282">
              <w:marLeft w:val="0"/>
              <w:marRight w:val="0"/>
              <w:marTop w:val="0"/>
              <w:marBottom w:val="0"/>
              <w:divBdr>
                <w:top w:val="none" w:sz="0" w:space="0" w:color="auto"/>
                <w:left w:val="none" w:sz="0" w:space="0" w:color="auto"/>
                <w:bottom w:val="none" w:sz="0" w:space="0" w:color="auto"/>
                <w:right w:val="none" w:sz="0" w:space="0" w:color="auto"/>
              </w:divBdr>
            </w:div>
            <w:div w:id="1851331204">
              <w:marLeft w:val="0"/>
              <w:marRight w:val="0"/>
              <w:marTop w:val="0"/>
              <w:marBottom w:val="0"/>
              <w:divBdr>
                <w:top w:val="none" w:sz="0" w:space="0" w:color="auto"/>
                <w:left w:val="none" w:sz="0" w:space="0" w:color="auto"/>
                <w:bottom w:val="none" w:sz="0" w:space="0" w:color="auto"/>
                <w:right w:val="none" w:sz="0" w:space="0" w:color="auto"/>
              </w:divBdr>
            </w:div>
            <w:div w:id="1517842243">
              <w:marLeft w:val="0"/>
              <w:marRight w:val="0"/>
              <w:marTop w:val="0"/>
              <w:marBottom w:val="0"/>
              <w:divBdr>
                <w:top w:val="none" w:sz="0" w:space="0" w:color="auto"/>
                <w:left w:val="none" w:sz="0" w:space="0" w:color="auto"/>
                <w:bottom w:val="none" w:sz="0" w:space="0" w:color="auto"/>
                <w:right w:val="none" w:sz="0" w:space="0" w:color="auto"/>
              </w:divBdr>
            </w:div>
            <w:div w:id="16003569">
              <w:marLeft w:val="0"/>
              <w:marRight w:val="0"/>
              <w:marTop w:val="0"/>
              <w:marBottom w:val="0"/>
              <w:divBdr>
                <w:top w:val="none" w:sz="0" w:space="0" w:color="auto"/>
                <w:left w:val="none" w:sz="0" w:space="0" w:color="auto"/>
                <w:bottom w:val="none" w:sz="0" w:space="0" w:color="auto"/>
                <w:right w:val="none" w:sz="0" w:space="0" w:color="auto"/>
              </w:divBdr>
            </w:div>
            <w:div w:id="222834305">
              <w:marLeft w:val="0"/>
              <w:marRight w:val="0"/>
              <w:marTop w:val="0"/>
              <w:marBottom w:val="0"/>
              <w:divBdr>
                <w:top w:val="none" w:sz="0" w:space="0" w:color="auto"/>
                <w:left w:val="none" w:sz="0" w:space="0" w:color="auto"/>
                <w:bottom w:val="none" w:sz="0" w:space="0" w:color="auto"/>
                <w:right w:val="none" w:sz="0" w:space="0" w:color="auto"/>
              </w:divBdr>
            </w:div>
            <w:div w:id="631443385">
              <w:marLeft w:val="0"/>
              <w:marRight w:val="0"/>
              <w:marTop w:val="0"/>
              <w:marBottom w:val="0"/>
              <w:divBdr>
                <w:top w:val="none" w:sz="0" w:space="0" w:color="auto"/>
                <w:left w:val="none" w:sz="0" w:space="0" w:color="auto"/>
                <w:bottom w:val="none" w:sz="0" w:space="0" w:color="auto"/>
                <w:right w:val="none" w:sz="0" w:space="0" w:color="auto"/>
              </w:divBdr>
            </w:div>
            <w:div w:id="767969590">
              <w:marLeft w:val="0"/>
              <w:marRight w:val="0"/>
              <w:marTop w:val="0"/>
              <w:marBottom w:val="0"/>
              <w:divBdr>
                <w:top w:val="none" w:sz="0" w:space="0" w:color="auto"/>
                <w:left w:val="none" w:sz="0" w:space="0" w:color="auto"/>
                <w:bottom w:val="none" w:sz="0" w:space="0" w:color="auto"/>
                <w:right w:val="none" w:sz="0" w:space="0" w:color="auto"/>
              </w:divBdr>
            </w:div>
            <w:div w:id="669332527">
              <w:marLeft w:val="0"/>
              <w:marRight w:val="0"/>
              <w:marTop w:val="0"/>
              <w:marBottom w:val="0"/>
              <w:divBdr>
                <w:top w:val="none" w:sz="0" w:space="0" w:color="auto"/>
                <w:left w:val="none" w:sz="0" w:space="0" w:color="auto"/>
                <w:bottom w:val="none" w:sz="0" w:space="0" w:color="auto"/>
                <w:right w:val="none" w:sz="0" w:space="0" w:color="auto"/>
              </w:divBdr>
            </w:div>
            <w:div w:id="2038774576">
              <w:marLeft w:val="0"/>
              <w:marRight w:val="0"/>
              <w:marTop w:val="0"/>
              <w:marBottom w:val="0"/>
              <w:divBdr>
                <w:top w:val="none" w:sz="0" w:space="0" w:color="auto"/>
                <w:left w:val="none" w:sz="0" w:space="0" w:color="auto"/>
                <w:bottom w:val="none" w:sz="0" w:space="0" w:color="auto"/>
                <w:right w:val="none" w:sz="0" w:space="0" w:color="auto"/>
              </w:divBdr>
            </w:div>
            <w:div w:id="1212037718">
              <w:marLeft w:val="0"/>
              <w:marRight w:val="0"/>
              <w:marTop w:val="0"/>
              <w:marBottom w:val="0"/>
              <w:divBdr>
                <w:top w:val="none" w:sz="0" w:space="0" w:color="auto"/>
                <w:left w:val="none" w:sz="0" w:space="0" w:color="auto"/>
                <w:bottom w:val="none" w:sz="0" w:space="0" w:color="auto"/>
                <w:right w:val="none" w:sz="0" w:space="0" w:color="auto"/>
              </w:divBdr>
            </w:div>
            <w:div w:id="417676791">
              <w:marLeft w:val="0"/>
              <w:marRight w:val="0"/>
              <w:marTop w:val="0"/>
              <w:marBottom w:val="0"/>
              <w:divBdr>
                <w:top w:val="none" w:sz="0" w:space="0" w:color="auto"/>
                <w:left w:val="none" w:sz="0" w:space="0" w:color="auto"/>
                <w:bottom w:val="none" w:sz="0" w:space="0" w:color="auto"/>
                <w:right w:val="none" w:sz="0" w:space="0" w:color="auto"/>
              </w:divBdr>
            </w:div>
            <w:div w:id="923611517">
              <w:marLeft w:val="0"/>
              <w:marRight w:val="0"/>
              <w:marTop w:val="0"/>
              <w:marBottom w:val="0"/>
              <w:divBdr>
                <w:top w:val="none" w:sz="0" w:space="0" w:color="auto"/>
                <w:left w:val="none" w:sz="0" w:space="0" w:color="auto"/>
                <w:bottom w:val="none" w:sz="0" w:space="0" w:color="auto"/>
                <w:right w:val="none" w:sz="0" w:space="0" w:color="auto"/>
              </w:divBdr>
            </w:div>
            <w:div w:id="414061385">
              <w:marLeft w:val="0"/>
              <w:marRight w:val="0"/>
              <w:marTop w:val="0"/>
              <w:marBottom w:val="0"/>
              <w:divBdr>
                <w:top w:val="none" w:sz="0" w:space="0" w:color="auto"/>
                <w:left w:val="none" w:sz="0" w:space="0" w:color="auto"/>
                <w:bottom w:val="none" w:sz="0" w:space="0" w:color="auto"/>
                <w:right w:val="none" w:sz="0" w:space="0" w:color="auto"/>
              </w:divBdr>
            </w:div>
            <w:div w:id="1654603232">
              <w:marLeft w:val="0"/>
              <w:marRight w:val="0"/>
              <w:marTop w:val="0"/>
              <w:marBottom w:val="0"/>
              <w:divBdr>
                <w:top w:val="none" w:sz="0" w:space="0" w:color="auto"/>
                <w:left w:val="none" w:sz="0" w:space="0" w:color="auto"/>
                <w:bottom w:val="none" w:sz="0" w:space="0" w:color="auto"/>
                <w:right w:val="none" w:sz="0" w:space="0" w:color="auto"/>
              </w:divBdr>
            </w:div>
            <w:div w:id="1732001282">
              <w:marLeft w:val="0"/>
              <w:marRight w:val="0"/>
              <w:marTop w:val="0"/>
              <w:marBottom w:val="0"/>
              <w:divBdr>
                <w:top w:val="none" w:sz="0" w:space="0" w:color="auto"/>
                <w:left w:val="none" w:sz="0" w:space="0" w:color="auto"/>
                <w:bottom w:val="none" w:sz="0" w:space="0" w:color="auto"/>
                <w:right w:val="none" w:sz="0" w:space="0" w:color="auto"/>
              </w:divBdr>
            </w:div>
            <w:div w:id="1798916150">
              <w:marLeft w:val="0"/>
              <w:marRight w:val="0"/>
              <w:marTop w:val="0"/>
              <w:marBottom w:val="0"/>
              <w:divBdr>
                <w:top w:val="none" w:sz="0" w:space="0" w:color="auto"/>
                <w:left w:val="none" w:sz="0" w:space="0" w:color="auto"/>
                <w:bottom w:val="none" w:sz="0" w:space="0" w:color="auto"/>
                <w:right w:val="none" w:sz="0" w:space="0" w:color="auto"/>
              </w:divBdr>
            </w:div>
            <w:div w:id="1443264318">
              <w:marLeft w:val="0"/>
              <w:marRight w:val="0"/>
              <w:marTop w:val="0"/>
              <w:marBottom w:val="0"/>
              <w:divBdr>
                <w:top w:val="none" w:sz="0" w:space="0" w:color="auto"/>
                <w:left w:val="none" w:sz="0" w:space="0" w:color="auto"/>
                <w:bottom w:val="none" w:sz="0" w:space="0" w:color="auto"/>
                <w:right w:val="none" w:sz="0" w:space="0" w:color="auto"/>
              </w:divBdr>
            </w:div>
            <w:div w:id="740369097">
              <w:marLeft w:val="0"/>
              <w:marRight w:val="0"/>
              <w:marTop w:val="0"/>
              <w:marBottom w:val="0"/>
              <w:divBdr>
                <w:top w:val="none" w:sz="0" w:space="0" w:color="auto"/>
                <w:left w:val="none" w:sz="0" w:space="0" w:color="auto"/>
                <w:bottom w:val="none" w:sz="0" w:space="0" w:color="auto"/>
                <w:right w:val="none" w:sz="0" w:space="0" w:color="auto"/>
              </w:divBdr>
            </w:div>
            <w:div w:id="150560781">
              <w:marLeft w:val="0"/>
              <w:marRight w:val="0"/>
              <w:marTop w:val="0"/>
              <w:marBottom w:val="0"/>
              <w:divBdr>
                <w:top w:val="none" w:sz="0" w:space="0" w:color="auto"/>
                <w:left w:val="none" w:sz="0" w:space="0" w:color="auto"/>
                <w:bottom w:val="none" w:sz="0" w:space="0" w:color="auto"/>
                <w:right w:val="none" w:sz="0" w:space="0" w:color="auto"/>
              </w:divBdr>
            </w:div>
            <w:div w:id="668281">
              <w:marLeft w:val="0"/>
              <w:marRight w:val="0"/>
              <w:marTop w:val="0"/>
              <w:marBottom w:val="0"/>
              <w:divBdr>
                <w:top w:val="none" w:sz="0" w:space="0" w:color="auto"/>
                <w:left w:val="none" w:sz="0" w:space="0" w:color="auto"/>
                <w:bottom w:val="none" w:sz="0" w:space="0" w:color="auto"/>
                <w:right w:val="none" w:sz="0" w:space="0" w:color="auto"/>
              </w:divBdr>
            </w:div>
            <w:div w:id="1350717204">
              <w:marLeft w:val="0"/>
              <w:marRight w:val="0"/>
              <w:marTop w:val="0"/>
              <w:marBottom w:val="0"/>
              <w:divBdr>
                <w:top w:val="none" w:sz="0" w:space="0" w:color="auto"/>
                <w:left w:val="none" w:sz="0" w:space="0" w:color="auto"/>
                <w:bottom w:val="none" w:sz="0" w:space="0" w:color="auto"/>
                <w:right w:val="none" w:sz="0" w:space="0" w:color="auto"/>
              </w:divBdr>
            </w:div>
            <w:div w:id="1257522493">
              <w:marLeft w:val="0"/>
              <w:marRight w:val="0"/>
              <w:marTop w:val="0"/>
              <w:marBottom w:val="0"/>
              <w:divBdr>
                <w:top w:val="none" w:sz="0" w:space="0" w:color="auto"/>
                <w:left w:val="none" w:sz="0" w:space="0" w:color="auto"/>
                <w:bottom w:val="none" w:sz="0" w:space="0" w:color="auto"/>
                <w:right w:val="none" w:sz="0" w:space="0" w:color="auto"/>
              </w:divBdr>
            </w:div>
            <w:div w:id="1162890636">
              <w:marLeft w:val="0"/>
              <w:marRight w:val="0"/>
              <w:marTop w:val="0"/>
              <w:marBottom w:val="0"/>
              <w:divBdr>
                <w:top w:val="none" w:sz="0" w:space="0" w:color="auto"/>
                <w:left w:val="none" w:sz="0" w:space="0" w:color="auto"/>
                <w:bottom w:val="none" w:sz="0" w:space="0" w:color="auto"/>
                <w:right w:val="none" w:sz="0" w:space="0" w:color="auto"/>
              </w:divBdr>
            </w:div>
            <w:div w:id="9257485">
              <w:marLeft w:val="0"/>
              <w:marRight w:val="0"/>
              <w:marTop w:val="0"/>
              <w:marBottom w:val="0"/>
              <w:divBdr>
                <w:top w:val="none" w:sz="0" w:space="0" w:color="auto"/>
                <w:left w:val="none" w:sz="0" w:space="0" w:color="auto"/>
                <w:bottom w:val="none" w:sz="0" w:space="0" w:color="auto"/>
                <w:right w:val="none" w:sz="0" w:space="0" w:color="auto"/>
              </w:divBdr>
            </w:div>
            <w:div w:id="121852540">
              <w:marLeft w:val="0"/>
              <w:marRight w:val="0"/>
              <w:marTop w:val="0"/>
              <w:marBottom w:val="0"/>
              <w:divBdr>
                <w:top w:val="none" w:sz="0" w:space="0" w:color="auto"/>
                <w:left w:val="none" w:sz="0" w:space="0" w:color="auto"/>
                <w:bottom w:val="none" w:sz="0" w:space="0" w:color="auto"/>
                <w:right w:val="none" w:sz="0" w:space="0" w:color="auto"/>
              </w:divBdr>
            </w:div>
            <w:div w:id="1954550786">
              <w:marLeft w:val="0"/>
              <w:marRight w:val="0"/>
              <w:marTop w:val="0"/>
              <w:marBottom w:val="0"/>
              <w:divBdr>
                <w:top w:val="none" w:sz="0" w:space="0" w:color="auto"/>
                <w:left w:val="none" w:sz="0" w:space="0" w:color="auto"/>
                <w:bottom w:val="none" w:sz="0" w:space="0" w:color="auto"/>
                <w:right w:val="none" w:sz="0" w:space="0" w:color="auto"/>
              </w:divBdr>
            </w:div>
            <w:div w:id="724137380">
              <w:marLeft w:val="0"/>
              <w:marRight w:val="0"/>
              <w:marTop w:val="0"/>
              <w:marBottom w:val="0"/>
              <w:divBdr>
                <w:top w:val="none" w:sz="0" w:space="0" w:color="auto"/>
                <w:left w:val="none" w:sz="0" w:space="0" w:color="auto"/>
                <w:bottom w:val="none" w:sz="0" w:space="0" w:color="auto"/>
                <w:right w:val="none" w:sz="0" w:space="0" w:color="auto"/>
              </w:divBdr>
            </w:div>
            <w:div w:id="1313218907">
              <w:marLeft w:val="0"/>
              <w:marRight w:val="0"/>
              <w:marTop w:val="0"/>
              <w:marBottom w:val="0"/>
              <w:divBdr>
                <w:top w:val="none" w:sz="0" w:space="0" w:color="auto"/>
                <w:left w:val="none" w:sz="0" w:space="0" w:color="auto"/>
                <w:bottom w:val="none" w:sz="0" w:space="0" w:color="auto"/>
                <w:right w:val="none" w:sz="0" w:space="0" w:color="auto"/>
              </w:divBdr>
            </w:div>
            <w:div w:id="1082408967">
              <w:marLeft w:val="0"/>
              <w:marRight w:val="0"/>
              <w:marTop w:val="0"/>
              <w:marBottom w:val="0"/>
              <w:divBdr>
                <w:top w:val="none" w:sz="0" w:space="0" w:color="auto"/>
                <w:left w:val="none" w:sz="0" w:space="0" w:color="auto"/>
                <w:bottom w:val="none" w:sz="0" w:space="0" w:color="auto"/>
                <w:right w:val="none" w:sz="0" w:space="0" w:color="auto"/>
              </w:divBdr>
            </w:div>
            <w:div w:id="1676568563">
              <w:marLeft w:val="0"/>
              <w:marRight w:val="0"/>
              <w:marTop w:val="0"/>
              <w:marBottom w:val="0"/>
              <w:divBdr>
                <w:top w:val="none" w:sz="0" w:space="0" w:color="auto"/>
                <w:left w:val="none" w:sz="0" w:space="0" w:color="auto"/>
                <w:bottom w:val="none" w:sz="0" w:space="0" w:color="auto"/>
                <w:right w:val="none" w:sz="0" w:space="0" w:color="auto"/>
              </w:divBdr>
            </w:div>
            <w:div w:id="230773308">
              <w:marLeft w:val="0"/>
              <w:marRight w:val="0"/>
              <w:marTop w:val="0"/>
              <w:marBottom w:val="0"/>
              <w:divBdr>
                <w:top w:val="none" w:sz="0" w:space="0" w:color="auto"/>
                <w:left w:val="none" w:sz="0" w:space="0" w:color="auto"/>
                <w:bottom w:val="none" w:sz="0" w:space="0" w:color="auto"/>
                <w:right w:val="none" w:sz="0" w:space="0" w:color="auto"/>
              </w:divBdr>
            </w:div>
            <w:div w:id="1498812454">
              <w:marLeft w:val="0"/>
              <w:marRight w:val="0"/>
              <w:marTop w:val="0"/>
              <w:marBottom w:val="0"/>
              <w:divBdr>
                <w:top w:val="none" w:sz="0" w:space="0" w:color="auto"/>
                <w:left w:val="none" w:sz="0" w:space="0" w:color="auto"/>
                <w:bottom w:val="none" w:sz="0" w:space="0" w:color="auto"/>
                <w:right w:val="none" w:sz="0" w:space="0" w:color="auto"/>
              </w:divBdr>
            </w:div>
            <w:div w:id="32730507">
              <w:marLeft w:val="0"/>
              <w:marRight w:val="0"/>
              <w:marTop w:val="0"/>
              <w:marBottom w:val="0"/>
              <w:divBdr>
                <w:top w:val="none" w:sz="0" w:space="0" w:color="auto"/>
                <w:left w:val="none" w:sz="0" w:space="0" w:color="auto"/>
                <w:bottom w:val="none" w:sz="0" w:space="0" w:color="auto"/>
                <w:right w:val="none" w:sz="0" w:space="0" w:color="auto"/>
              </w:divBdr>
            </w:div>
            <w:div w:id="232857733">
              <w:marLeft w:val="0"/>
              <w:marRight w:val="0"/>
              <w:marTop w:val="0"/>
              <w:marBottom w:val="0"/>
              <w:divBdr>
                <w:top w:val="none" w:sz="0" w:space="0" w:color="auto"/>
                <w:left w:val="none" w:sz="0" w:space="0" w:color="auto"/>
                <w:bottom w:val="none" w:sz="0" w:space="0" w:color="auto"/>
                <w:right w:val="none" w:sz="0" w:space="0" w:color="auto"/>
              </w:divBdr>
            </w:div>
            <w:div w:id="637223546">
              <w:marLeft w:val="0"/>
              <w:marRight w:val="0"/>
              <w:marTop w:val="0"/>
              <w:marBottom w:val="0"/>
              <w:divBdr>
                <w:top w:val="none" w:sz="0" w:space="0" w:color="auto"/>
                <w:left w:val="none" w:sz="0" w:space="0" w:color="auto"/>
                <w:bottom w:val="none" w:sz="0" w:space="0" w:color="auto"/>
                <w:right w:val="none" w:sz="0" w:space="0" w:color="auto"/>
              </w:divBdr>
            </w:div>
            <w:div w:id="1753160292">
              <w:marLeft w:val="0"/>
              <w:marRight w:val="0"/>
              <w:marTop w:val="0"/>
              <w:marBottom w:val="0"/>
              <w:divBdr>
                <w:top w:val="none" w:sz="0" w:space="0" w:color="auto"/>
                <w:left w:val="none" w:sz="0" w:space="0" w:color="auto"/>
                <w:bottom w:val="none" w:sz="0" w:space="0" w:color="auto"/>
                <w:right w:val="none" w:sz="0" w:space="0" w:color="auto"/>
              </w:divBdr>
            </w:div>
            <w:div w:id="144132390">
              <w:marLeft w:val="0"/>
              <w:marRight w:val="0"/>
              <w:marTop w:val="0"/>
              <w:marBottom w:val="0"/>
              <w:divBdr>
                <w:top w:val="none" w:sz="0" w:space="0" w:color="auto"/>
                <w:left w:val="none" w:sz="0" w:space="0" w:color="auto"/>
                <w:bottom w:val="none" w:sz="0" w:space="0" w:color="auto"/>
                <w:right w:val="none" w:sz="0" w:space="0" w:color="auto"/>
              </w:divBdr>
            </w:div>
            <w:div w:id="1671444790">
              <w:marLeft w:val="0"/>
              <w:marRight w:val="0"/>
              <w:marTop w:val="0"/>
              <w:marBottom w:val="0"/>
              <w:divBdr>
                <w:top w:val="none" w:sz="0" w:space="0" w:color="auto"/>
                <w:left w:val="none" w:sz="0" w:space="0" w:color="auto"/>
                <w:bottom w:val="none" w:sz="0" w:space="0" w:color="auto"/>
                <w:right w:val="none" w:sz="0" w:space="0" w:color="auto"/>
              </w:divBdr>
            </w:div>
            <w:div w:id="1519807497">
              <w:marLeft w:val="0"/>
              <w:marRight w:val="0"/>
              <w:marTop w:val="0"/>
              <w:marBottom w:val="0"/>
              <w:divBdr>
                <w:top w:val="none" w:sz="0" w:space="0" w:color="auto"/>
                <w:left w:val="none" w:sz="0" w:space="0" w:color="auto"/>
                <w:bottom w:val="none" w:sz="0" w:space="0" w:color="auto"/>
                <w:right w:val="none" w:sz="0" w:space="0" w:color="auto"/>
              </w:divBdr>
            </w:div>
            <w:div w:id="1263949361">
              <w:marLeft w:val="0"/>
              <w:marRight w:val="0"/>
              <w:marTop w:val="0"/>
              <w:marBottom w:val="0"/>
              <w:divBdr>
                <w:top w:val="none" w:sz="0" w:space="0" w:color="auto"/>
                <w:left w:val="none" w:sz="0" w:space="0" w:color="auto"/>
                <w:bottom w:val="none" w:sz="0" w:space="0" w:color="auto"/>
                <w:right w:val="none" w:sz="0" w:space="0" w:color="auto"/>
              </w:divBdr>
            </w:div>
            <w:div w:id="1227955998">
              <w:marLeft w:val="0"/>
              <w:marRight w:val="0"/>
              <w:marTop w:val="0"/>
              <w:marBottom w:val="0"/>
              <w:divBdr>
                <w:top w:val="none" w:sz="0" w:space="0" w:color="auto"/>
                <w:left w:val="none" w:sz="0" w:space="0" w:color="auto"/>
                <w:bottom w:val="none" w:sz="0" w:space="0" w:color="auto"/>
                <w:right w:val="none" w:sz="0" w:space="0" w:color="auto"/>
              </w:divBdr>
            </w:div>
            <w:div w:id="1427114166">
              <w:marLeft w:val="0"/>
              <w:marRight w:val="0"/>
              <w:marTop w:val="0"/>
              <w:marBottom w:val="0"/>
              <w:divBdr>
                <w:top w:val="none" w:sz="0" w:space="0" w:color="auto"/>
                <w:left w:val="none" w:sz="0" w:space="0" w:color="auto"/>
                <w:bottom w:val="none" w:sz="0" w:space="0" w:color="auto"/>
                <w:right w:val="none" w:sz="0" w:space="0" w:color="auto"/>
              </w:divBdr>
            </w:div>
            <w:div w:id="1243371363">
              <w:marLeft w:val="0"/>
              <w:marRight w:val="0"/>
              <w:marTop w:val="0"/>
              <w:marBottom w:val="0"/>
              <w:divBdr>
                <w:top w:val="none" w:sz="0" w:space="0" w:color="auto"/>
                <w:left w:val="none" w:sz="0" w:space="0" w:color="auto"/>
                <w:bottom w:val="none" w:sz="0" w:space="0" w:color="auto"/>
                <w:right w:val="none" w:sz="0" w:space="0" w:color="auto"/>
              </w:divBdr>
            </w:div>
            <w:div w:id="179702858">
              <w:marLeft w:val="0"/>
              <w:marRight w:val="0"/>
              <w:marTop w:val="0"/>
              <w:marBottom w:val="0"/>
              <w:divBdr>
                <w:top w:val="none" w:sz="0" w:space="0" w:color="auto"/>
                <w:left w:val="none" w:sz="0" w:space="0" w:color="auto"/>
                <w:bottom w:val="none" w:sz="0" w:space="0" w:color="auto"/>
                <w:right w:val="none" w:sz="0" w:space="0" w:color="auto"/>
              </w:divBdr>
            </w:div>
            <w:div w:id="2098013128">
              <w:marLeft w:val="0"/>
              <w:marRight w:val="0"/>
              <w:marTop w:val="0"/>
              <w:marBottom w:val="0"/>
              <w:divBdr>
                <w:top w:val="none" w:sz="0" w:space="0" w:color="auto"/>
                <w:left w:val="none" w:sz="0" w:space="0" w:color="auto"/>
                <w:bottom w:val="none" w:sz="0" w:space="0" w:color="auto"/>
                <w:right w:val="none" w:sz="0" w:space="0" w:color="auto"/>
              </w:divBdr>
            </w:div>
            <w:div w:id="1230581801">
              <w:marLeft w:val="0"/>
              <w:marRight w:val="0"/>
              <w:marTop w:val="0"/>
              <w:marBottom w:val="0"/>
              <w:divBdr>
                <w:top w:val="none" w:sz="0" w:space="0" w:color="auto"/>
                <w:left w:val="none" w:sz="0" w:space="0" w:color="auto"/>
                <w:bottom w:val="none" w:sz="0" w:space="0" w:color="auto"/>
                <w:right w:val="none" w:sz="0" w:space="0" w:color="auto"/>
              </w:divBdr>
            </w:div>
            <w:div w:id="746339645">
              <w:marLeft w:val="0"/>
              <w:marRight w:val="0"/>
              <w:marTop w:val="0"/>
              <w:marBottom w:val="0"/>
              <w:divBdr>
                <w:top w:val="none" w:sz="0" w:space="0" w:color="auto"/>
                <w:left w:val="none" w:sz="0" w:space="0" w:color="auto"/>
                <w:bottom w:val="none" w:sz="0" w:space="0" w:color="auto"/>
                <w:right w:val="none" w:sz="0" w:space="0" w:color="auto"/>
              </w:divBdr>
            </w:div>
            <w:div w:id="1795636728">
              <w:marLeft w:val="0"/>
              <w:marRight w:val="0"/>
              <w:marTop w:val="0"/>
              <w:marBottom w:val="0"/>
              <w:divBdr>
                <w:top w:val="none" w:sz="0" w:space="0" w:color="auto"/>
                <w:left w:val="none" w:sz="0" w:space="0" w:color="auto"/>
                <w:bottom w:val="none" w:sz="0" w:space="0" w:color="auto"/>
                <w:right w:val="none" w:sz="0" w:space="0" w:color="auto"/>
              </w:divBdr>
            </w:div>
            <w:div w:id="2123840746">
              <w:marLeft w:val="0"/>
              <w:marRight w:val="0"/>
              <w:marTop w:val="0"/>
              <w:marBottom w:val="0"/>
              <w:divBdr>
                <w:top w:val="none" w:sz="0" w:space="0" w:color="auto"/>
                <w:left w:val="none" w:sz="0" w:space="0" w:color="auto"/>
                <w:bottom w:val="none" w:sz="0" w:space="0" w:color="auto"/>
                <w:right w:val="none" w:sz="0" w:space="0" w:color="auto"/>
              </w:divBdr>
            </w:div>
            <w:div w:id="2025596228">
              <w:marLeft w:val="0"/>
              <w:marRight w:val="0"/>
              <w:marTop w:val="0"/>
              <w:marBottom w:val="0"/>
              <w:divBdr>
                <w:top w:val="none" w:sz="0" w:space="0" w:color="auto"/>
                <w:left w:val="none" w:sz="0" w:space="0" w:color="auto"/>
                <w:bottom w:val="none" w:sz="0" w:space="0" w:color="auto"/>
                <w:right w:val="none" w:sz="0" w:space="0" w:color="auto"/>
              </w:divBdr>
            </w:div>
            <w:div w:id="935597755">
              <w:marLeft w:val="0"/>
              <w:marRight w:val="0"/>
              <w:marTop w:val="0"/>
              <w:marBottom w:val="0"/>
              <w:divBdr>
                <w:top w:val="none" w:sz="0" w:space="0" w:color="auto"/>
                <w:left w:val="none" w:sz="0" w:space="0" w:color="auto"/>
                <w:bottom w:val="none" w:sz="0" w:space="0" w:color="auto"/>
                <w:right w:val="none" w:sz="0" w:space="0" w:color="auto"/>
              </w:divBdr>
            </w:div>
            <w:div w:id="328558655">
              <w:marLeft w:val="0"/>
              <w:marRight w:val="0"/>
              <w:marTop w:val="0"/>
              <w:marBottom w:val="0"/>
              <w:divBdr>
                <w:top w:val="none" w:sz="0" w:space="0" w:color="auto"/>
                <w:left w:val="none" w:sz="0" w:space="0" w:color="auto"/>
                <w:bottom w:val="none" w:sz="0" w:space="0" w:color="auto"/>
                <w:right w:val="none" w:sz="0" w:space="0" w:color="auto"/>
              </w:divBdr>
            </w:div>
            <w:div w:id="1556431070">
              <w:marLeft w:val="0"/>
              <w:marRight w:val="0"/>
              <w:marTop w:val="0"/>
              <w:marBottom w:val="0"/>
              <w:divBdr>
                <w:top w:val="none" w:sz="0" w:space="0" w:color="auto"/>
                <w:left w:val="none" w:sz="0" w:space="0" w:color="auto"/>
                <w:bottom w:val="none" w:sz="0" w:space="0" w:color="auto"/>
                <w:right w:val="none" w:sz="0" w:space="0" w:color="auto"/>
              </w:divBdr>
            </w:div>
            <w:div w:id="394549395">
              <w:marLeft w:val="0"/>
              <w:marRight w:val="0"/>
              <w:marTop w:val="0"/>
              <w:marBottom w:val="0"/>
              <w:divBdr>
                <w:top w:val="none" w:sz="0" w:space="0" w:color="auto"/>
                <w:left w:val="none" w:sz="0" w:space="0" w:color="auto"/>
                <w:bottom w:val="none" w:sz="0" w:space="0" w:color="auto"/>
                <w:right w:val="none" w:sz="0" w:space="0" w:color="auto"/>
              </w:divBdr>
            </w:div>
            <w:div w:id="525945186">
              <w:marLeft w:val="0"/>
              <w:marRight w:val="0"/>
              <w:marTop w:val="0"/>
              <w:marBottom w:val="0"/>
              <w:divBdr>
                <w:top w:val="none" w:sz="0" w:space="0" w:color="auto"/>
                <w:left w:val="none" w:sz="0" w:space="0" w:color="auto"/>
                <w:bottom w:val="none" w:sz="0" w:space="0" w:color="auto"/>
                <w:right w:val="none" w:sz="0" w:space="0" w:color="auto"/>
              </w:divBdr>
            </w:div>
            <w:div w:id="1655447363">
              <w:marLeft w:val="0"/>
              <w:marRight w:val="0"/>
              <w:marTop w:val="0"/>
              <w:marBottom w:val="0"/>
              <w:divBdr>
                <w:top w:val="none" w:sz="0" w:space="0" w:color="auto"/>
                <w:left w:val="none" w:sz="0" w:space="0" w:color="auto"/>
                <w:bottom w:val="none" w:sz="0" w:space="0" w:color="auto"/>
                <w:right w:val="none" w:sz="0" w:space="0" w:color="auto"/>
              </w:divBdr>
            </w:div>
            <w:div w:id="1355116004">
              <w:marLeft w:val="0"/>
              <w:marRight w:val="0"/>
              <w:marTop w:val="0"/>
              <w:marBottom w:val="0"/>
              <w:divBdr>
                <w:top w:val="none" w:sz="0" w:space="0" w:color="auto"/>
                <w:left w:val="none" w:sz="0" w:space="0" w:color="auto"/>
                <w:bottom w:val="none" w:sz="0" w:space="0" w:color="auto"/>
                <w:right w:val="none" w:sz="0" w:space="0" w:color="auto"/>
              </w:divBdr>
            </w:div>
            <w:div w:id="1559438740">
              <w:marLeft w:val="0"/>
              <w:marRight w:val="0"/>
              <w:marTop w:val="0"/>
              <w:marBottom w:val="0"/>
              <w:divBdr>
                <w:top w:val="none" w:sz="0" w:space="0" w:color="auto"/>
                <w:left w:val="none" w:sz="0" w:space="0" w:color="auto"/>
                <w:bottom w:val="none" w:sz="0" w:space="0" w:color="auto"/>
                <w:right w:val="none" w:sz="0" w:space="0" w:color="auto"/>
              </w:divBdr>
            </w:div>
            <w:div w:id="747382496">
              <w:marLeft w:val="0"/>
              <w:marRight w:val="0"/>
              <w:marTop w:val="0"/>
              <w:marBottom w:val="0"/>
              <w:divBdr>
                <w:top w:val="none" w:sz="0" w:space="0" w:color="auto"/>
                <w:left w:val="none" w:sz="0" w:space="0" w:color="auto"/>
                <w:bottom w:val="none" w:sz="0" w:space="0" w:color="auto"/>
                <w:right w:val="none" w:sz="0" w:space="0" w:color="auto"/>
              </w:divBdr>
            </w:div>
            <w:div w:id="1893466460">
              <w:marLeft w:val="0"/>
              <w:marRight w:val="0"/>
              <w:marTop w:val="0"/>
              <w:marBottom w:val="0"/>
              <w:divBdr>
                <w:top w:val="none" w:sz="0" w:space="0" w:color="auto"/>
                <w:left w:val="none" w:sz="0" w:space="0" w:color="auto"/>
                <w:bottom w:val="none" w:sz="0" w:space="0" w:color="auto"/>
                <w:right w:val="none" w:sz="0" w:space="0" w:color="auto"/>
              </w:divBdr>
            </w:div>
            <w:div w:id="708184404">
              <w:marLeft w:val="0"/>
              <w:marRight w:val="0"/>
              <w:marTop w:val="0"/>
              <w:marBottom w:val="0"/>
              <w:divBdr>
                <w:top w:val="none" w:sz="0" w:space="0" w:color="auto"/>
                <w:left w:val="none" w:sz="0" w:space="0" w:color="auto"/>
                <w:bottom w:val="none" w:sz="0" w:space="0" w:color="auto"/>
                <w:right w:val="none" w:sz="0" w:space="0" w:color="auto"/>
              </w:divBdr>
            </w:div>
            <w:div w:id="1497185533">
              <w:marLeft w:val="0"/>
              <w:marRight w:val="0"/>
              <w:marTop w:val="0"/>
              <w:marBottom w:val="0"/>
              <w:divBdr>
                <w:top w:val="none" w:sz="0" w:space="0" w:color="auto"/>
                <w:left w:val="none" w:sz="0" w:space="0" w:color="auto"/>
                <w:bottom w:val="none" w:sz="0" w:space="0" w:color="auto"/>
                <w:right w:val="none" w:sz="0" w:space="0" w:color="auto"/>
              </w:divBdr>
            </w:div>
            <w:div w:id="1270504196">
              <w:marLeft w:val="0"/>
              <w:marRight w:val="0"/>
              <w:marTop w:val="0"/>
              <w:marBottom w:val="0"/>
              <w:divBdr>
                <w:top w:val="none" w:sz="0" w:space="0" w:color="auto"/>
                <w:left w:val="none" w:sz="0" w:space="0" w:color="auto"/>
                <w:bottom w:val="none" w:sz="0" w:space="0" w:color="auto"/>
                <w:right w:val="none" w:sz="0" w:space="0" w:color="auto"/>
              </w:divBdr>
            </w:div>
            <w:div w:id="1176965024">
              <w:marLeft w:val="0"/>
              <w:marRight w:val="0"/>
              <w:marTop w:val="0"/>
              <w:marBottom w:val="0"/>
              <w:divBdr>
                <w:top w:val="none" w:sz="0" w:space="0" w:color="auto"/>
                <w:left w:val="none" w:sz="0" w:space="0" w:color="auto"/>
                <w:bottom w:val="none" w:sz="0" w:space="0" w:color="auto"/>
                <w:right w:val="none" w:sz="0" w:space="0" w:color="auto"/>
              </w:divBdr>
            </w:div>
            <w:div w:id="1753815376">
              <w:marLeft w:val="0"/>
              <w:marRight w:val="0"/>
              <w:marTop w:val="0"/>
              <w:marBottom w:val="0"/>
              <w:divBdr>
                <w:top w:val="none" w:sz="0" w:space="0" w:color="auto"/>
                <w:left w:val="none" w:sz="0" w:space="0" w:color="auto"/>
                <w:bottom w:val="none" w:sz="0" w:space="0" w:color="auto"/>
                <w:right w:val="none" w:sz="0" w:space="0" w:color="auto"/>
              </w:divBdr>
            </w:div>
            <w:div w:id="569079929">
              <w:marLeft w:val="0"/>
              <w:marRight w:val="0"/>
              <w:marTop w:val="0"/>
              <w:marBottom w:val="0"/>
              <w:divBdr>
                <w:top w:val="none" w:sz="0" w:space="0" w:color="auto"/>
                <w:left w:val="none" w:sz="0" w:space="0" w:color="auto"/>
                <w:bottom w:val="none" w:sz="0" w:space="0" w:color="auto"/>
                <w:right w:val="none" w:sz="0" w:space="0" w:color="auto"/>
              </w:divBdr>
            </w:div>
            <w:div w:id="1968968307">
              <w:marLeft w:val="0"/>
              <w:marRight w:val="0"/>
              <w:marTop w:val="0"/>
              <w:marBottom w:val="0"/>
              <w:divBdr>
                <w:top w:val="none" w:sz="0" w:space="0" w:color="auto"/>
                <w:left w:val="none" w:sz="0" w:space="0" w:color="auto"/>
                <w:bottom w:val="none" w:sz="0" w:space="0" w:color="auto"/>
                <w:right w:val="none" w:sz="0" w:space="0" w:color="auto"/>
              </w:divBdr>
            </w:div>
            <w:div w:id="1638415695">
              <w:marLeft w:val="0"/>
              <w:marRight w:val="0"/>
              <w:marTop w:val="0"/>
              <w:marBottom w:val="0"/>
              <w:divBdr>
                <w:top w:val="none" w:sz="0" w:space="0" w:color="auto"/>
                <w:left w:val="none" w:sz="0" w:space="0" w:color="auto"/>
                <w:bottom w:val="none" w:sz="0" w:space="0" w:color="auto"/>
                <w:right w:val="none" w:sz="0" w:space="0" w:color="auto"/>
              </w:divBdr>
            </w:div>
            <w:div w:id="237861873">
              <w:marLeft w:val="0"/>
              <w:marRight w:val="0"/>
              <w:marTop w:val="0"/>
              <w:marBottom w:val="0"/>
              <w:divBdr>
                <w:top w:val="none" w:sz="0" w:space="0" w:color="auto"/>
                <w:left w:val="none" w:sz="0" w:space="0" w:color="auto"/>
                <w:bottom w:val="none" w:sz="0" w:space="0" w:color="auto"/>
                <w:right w:val="none" w:sz="0" w:space="0" w:color="auto"/>
              </w:divBdr>
            </w:div>
            <w:div w:id="1916628921">
              <w:marLeft w:val="0"/>
              <w:marRight w:val="0"/>
              <w:marTop w:val="0"/>
              <w:marBottom w:val="0"/>
              <w:divBdr>
                <w:top w:val="none" w:sz="0" w:space="0" w:color="auto"/>
                <w:left w:val="none" w:sz="0" w:space="0" w:color="auto"/>
                <w:bottom w:val="none" w:sz="0" w:space="0" w:color="auto"/>
                <w:right w:val="none" w:sz="0" w:space="0" w:color="auto"/>
              </w:divBdr>
            </w:div>
            <w:div w:id="1016080870">
              <w:marLeft w:val="0"/>
              <w:marRight w:val="0"/>
              <w:marTop w:val="0"/>
              <w:marBottom w:val="0"/>
              <w:divBdr>
                <w:top w:val="none" w:sz="0" w:space="0" w:color="auto"/>
                <w:left w:val="none" w:sz="0" w:space="0" w:color="auto"/>
                <w:bottom w:val="none" w:sz="0" w:space="0" w:color="auto"/>
                <w:right w:val="none" w:sz="0" w:space="0" w:color="auto"/>
              </w:divBdr>
            </w:div>
            <w:div w:id="1968659611">
              <w:marLeft w:val="0"/>
              <w:marRight w:val="0"/>
              <w:marTop w:val="0"/>
              <w:marBottom w:val="0"/>
              <w:divBdr>
                <w:top w:val="none" w:sz="0" w:space="0" w:color="auto"/>
                <w:left w:val="none" w:sz="0" w:space="0" w:color="auto"/>
                <w:bottom w:val="none" w:sz="0" w:space="0" w:color="auto"/>
                <w:right w:val="none" w:sz="0" w:space="0" w:color="auto"/>
              </w:divBdr>
            </w:div>
            <w:div w:id="1317219664">
              <w:marLeft w:val="0"/>
              <w:marRight w:val="0"/>
              <w:marTop w:val="0"/>
              <w:marBottom w:val="0"/>
              <w:divBdr>
                <w:top w:val="none" w:sz="0" w:space="0" w:color="auto"/>
                <w:left w:val="none" w:sz="0" w:space="0" w:color="auto"/>
                <w:bottom w:val="none" w:sz="0" w:space="0" w:color="auto"/>
                <w:right w:val="none" w:sz="0" w:space="0" w:color="auto"/>
              </w:divBdr>
            </w:div>
            <w:div w:id="1728185965">
              <w:marLeft w:val="0"/>
              <w:marRight w:val="0"/>
              <w:marTop w:val="0"/>
              <w:marBottom w:val="0"/>
              <w:divBdr>
                <w:top w:val="none" w:sz="0" w:space="0" w:color="auto"/>
                <w:left w:val="none" w:sz="0" w:space="0" w:color="auto"/>
                <w:bottom w:val="none" w:sz="0" w:space="0" w:color="auto"/>
                <w:right w:val="none" w:sz="0" w:space="0" w:color="auto"/>
              </w:divBdr>
            </w:div>
            <w:div w:id="474954207">
              <w:marLeft w:val="0"/>
              <w:marRight w:val="0"/>
              <w:marTop w:val="0"/>
              <w:marBottom w:val="0"/>
              <w:divBdr>
                <w:top w:val="none" w:sz="0" w:space="0" w:color="auto"/>
                <w:left w:val="none" w:sz="0" w:space="0" w:color="auto"/>
                <w:bottom w:val="none" w:sz="0" w:space="0" w:color="auto"/>
                <w:right w:val="none" w:sz="0" w:space="0" w:color="auto"/>
              </w:divBdr>
            </w:div>
            <w:div w:id="649096697">
              <w:marLeft w:val="0"/>
              <w:marRight w:val="0"/>
              <w:marTop w:val="0"/>
              <w:marBottom w:val="0"/>
              <w:divBdr>
                <w:top w:val="none" w:sz="0" w:space="0" w:color="auto"/>
                <w:left w:val="none" w:sz="0" w:space="0" w:color="auto"/>
                <w:bottom w:val="none" w:sz="0" w:space="0" w:color="auto"/>
                <w:right w:val="none" w:sz="0" w:space="0" w:color="auto"/>
              </w:divBdr>
            </w:div>
            <w:div w:id="552087235">
              <w:marLeft w:val="0"/>
              <w:marRight w:val="0"/>
              <w:marTop w:val="0"/>
              <w:marBottom w:val="0"/>
              <w:divBdr>
                <w:top w:val="none" w:sz="0" w:space="0" w:color="auto"/>
                <w:left w:val="none" w:sz="0" w:space="0" w:color="auto"/>
                <w:bottom w:val="none" w:sz="0" w:space="0" w:color="auto"/>
                <w:right w:val="none" w:sz="0" w:space="0" w:color="auto"/>
              </w:divBdr>
            </w:div>
            <w:div w:id="322509928">
              <w:marLeft w:val="0"/>
              <w:marRight w:val="0"/>
              <w:marTop w:val="0"/>
              <w:marBottom w:val="0"/>
              <w:divBdr>
                <w:top w:val="none" w:sz="0" w:space="0" w:color="auto"/>
                <w:left w:val="none" w:sz="0" w:space="0" w:color="auto"/>
                <w:bottom w:val="none" w:sz="0" w:space="0" w:color="auto"/>
                <w:right w:val="none" w:sz="0" w:space="0" w:color="auto"/>
              </w:divBdr>
            </w:div>
            <w:div w:id="1159080856">
              <w:marLeft w:val="0"/>
              <w:marRight w:val="0"/>
              <w:marTop w:val="0"/>
              <w:marBottom w:val="0"/>
              <w:divBdr>
                <w:top w:val="none" w:sz="0" w:space="0" w:color="auto"/>
                <w:left w:val="none" w:sz="0" w:space="0" w:color="auto"/>
                <w:bottom w:val="none" w:sz="0" w:space="0" w:color="auto"/>
                <w:right w:val="none" w:sz="0" w:space="0" w:color="auto"/>
              </w:divBdr>
            </w:div>
            <w:div w:id="178324273">
              <w:marLeft w:val="0"/>
              <w:marRight w:val="0"/>
              <w:marTop w:val="0"/>
              <w:marBottom w:val="0"/>
              <w:divBdr>
                <w:top w:val="none" w:sz="0" w:space="0" w:color="auto"/>
                <w:left w:val="none" w:sz="0" w:space="0" w:color="auto"/>
                <w:bottom w:val="none" w:sz="0" w:space="0" w:color="auto"/>
                <w:right w:val="none" w:sz="0" w:space="0" w:color="auto"/>
              </w:divBdr>
            </w:div>
            <w:div w:id="42411544">
              <w:marLeft w:val="0"/>
              <w:marRight w:val="0"/>
              <w:marTop w:val="0"/>
              <w:marBottom w:val="0"/>
              <w:divBdr>
                <w:top w:val="none" w:sz="0" w:space="0" w:color="auto"/>
                <w:left w:val="none" w:sz="0" w:space="0" w:color="auto"/>
                <w:bottom w:val="none" w:sz="0" w:space="0" w:color="auto"/>
                <w:right w:val="none" w:sz="0" w:space="0" w:color="auto"/>
              </w:divBdr>
            </w:div>
            <w:div w:id="22824915">
              <w:marLeft w:val="0"/>
              <w:marRight w:val="0"/>
              <w:marTop w:val="0"/>
              <w:marBottom w:val="0"/>
              <w:divBdr>
                <w:top w:val="none" w:sz="0" w:space="0" w:color="auto"/>
                <w:left w:val="none" w:sz="0" w:space="0" w:color="auto"/>
                <w:bottom w:val="none" w:sz="0" w:space="0" w:color="auto"/>
                <w:right w:val="none" w:sz="0" w:space="0" w:color="auto"/>
              </w:divBdr>
            </w:div>
            <w:div w:id="2147116066">
              <w:marLeft w:val="0"/>
              <w:marRight w:val="0"/>
              <w:marTop w:val="0"/>
              <w:marBottom w:val="0"/>
              <w:divBdr>
                <w:top w:val="none" w:sz="0" w:space="0" w:color="auto"/>
                <w:left w:val="none" w:sz="0" w:space="0" w:color="auto"/>
                <w:bottom w:val="none" w:sz="0" w:space="0" w:color="auto"/>
                <w:right w:val="none" w:sz="0" w:space="0" w:color="auto"/>
              </w:divBdr>
            </w:div>
            <w:div w:id="114950284">
              <w:marLeft w:val="0"/>
              <w:marRight w:val="0"/>
              <w:marTop w:val="0"/>
              <w:marBottom w:val="0"/>
              <w:divBdr>
                <w:top w:val="none" w:sz="0" w:space="0" w:color="auto"/>
                <w:left w:val="none" w:sz="0" w:space="0" w:color="auto"/>
                <w:bottom w:val="none" w:sz="0" w:space="0" w:color="auto"/>
                <w:right w:val="none" w:sz="0" w:space="0" w:color="auto"/>
              </w:divBdr>
            </w:div>
            <w:div w:id="2144880030">
              <w:marLeft w:val="0"/>
              <w:marRight w:val="0"/>
              <w:marTop w:val="0"/>
              <w:marBottom w:val="0"/>
              <w:divBdr>
                <w:top w:val="none" w:sz="0" w:space="0" w:color="auto"/>
                <w:left w:val="none" w:sz="0" w:space="0" w:color="auto"/>
                <w:bottom w:val="none" w:sz="0" w:space="0" w:color="auto"/>
                <w:right w:val="none" w:sz="0" w:space="0" w:color="auto"/>
              </w:divBdr>
            </w:div>
            <w:div w:id="1282766349">
              <w:marLeft w:val="0"/>
              <w:marRight w:val="0"/>
              <w:marTop w:val="0"/>
              <w:marBottom w:val="0"/>
              <w:divBdr>
                <w:top w:val="none" w:sz="0" w:space="0" w:color="auto"/>
                <w:left w:val="none" w:sz="0" w:space="0" w:color="auto"/>
                <w:bottom w:val="none" w:sz="0" w:space="0" w:color="auto"/>
                <w:right w:val="none" w:sz="0" w:space="0" w:color="auto"/>
              </w:divBdr>
            </w:div>
            <w:div w:id="1854101799">
              <w:marLeft w:val="0"/>
              <w:marRight w:val="0"/>
              <w:marTop w:val="0"/>
              <w:marBottom w:val="0"/>
              <w:divBdr>
                <w:top w:val="none" w:sz="0" w:space="0" w:color="auto"/>
                <w:left w:val="none" w:sz="0" w:space="0" w:color="auto"/>
                <w:bottom w:val="none" w:sz="0" w:space="0" w:color="auto"/>
                <w:right w:val="none" w:sz="0" w:space="0" w:color="auto"/>
              </w:divBdr>
            </w:div>
            <w:div w:id="1184435605">
              <w:marLeft w:val="0"/>
              <w:marRight w:val="0"/>
              <w:marTop w:val="0"/>
              <w:marBottom w:val="0"/>
              <w:divBdr>
                <w:top w:val="none" w:sz="0" w:space="0" w:color="auto"/>
                <w:left w:val="none" w:sz="0" w:space="0" w:color="auto"/>
                <w:bottom w:val="none" w:sz="0" w:space="0" w:color="auto"/>
                <w:right w:val="none" w:sz="0" w:space="0" w:color="auto"/>
              </w:divBdr>
            </w:div>
            <w:div w:id="589394868">
              <w:marLeft w:val="0"/>
              <w:marRight w:val="0"/>
              <w:marTop w:val="0"/>
              <w:marBottom w:val="0"/>
              <w:divBdr>
                <w:top w:val="none" w:sz="0" w:space="0" w:color="auto"/>
                <w:left w:val="none" w:sz="0" w:space="0" w:color="auto"/>
                <w:bottom w:val="none" w:sz="0" w:space="0" w:color="auto"/>
                <w:right w:val="none" w:sz="0" w:space="0" w:color="auto"/>
              </w:divBdr>
            </w:div>
            <w:div w:id="1489251406">
              <w:marLeft w:val="0"/>
              <w:marRight w:val="0"/>
              <w:marTop w:val="0"/>
              <w:marBottom w:val="0"/>
              <w:divBdr>
                <w:top w:val="none" w:sz="0" w:space="0" w:color="auto"/>
                <w:left w:val="none" w:sz="0" w:space="0" w:color="auto"/>
                <w:bottom w:val="none" w:sz="0" w:space="0" w:color="auto"/>
                <w:right w:val="none" w:sz="0" w:space="0" w:color="auto"/>
              </w:divBdr>
            </w:div>
            <w:div w:id="1074203437">
              <w:marLeft w:val="0"/>
              <w:marRight w:val="0"/>
              <w:marTop w:val="0"/>
              <w:marBottom w:val="0"/>
              <w:divBdr>
                <w:top w:val="none" w:sz="0" w:space="0" w:color="auto"/>
                <w:left w:val="none" w:sz="0" w:space="0" w:color="auto"/>
                <w:bottom w:val="none" w:sz="0" w:space="0" w:color="auto"/>
                <w:right w:val="none" w:sz="0" w:space="0" w:color="auto"/>
              </w:divBdr>
            </w:div>
            <w:div w:id="1104768567">
              <w:marLeft w:val="0"/>
              <w:marRight w:val="0"/>
              <w:marTop w:val="0"/>
              <w:marBottom w:val="0"/>
              <w:divBdr>
                <w:top w:val="none" w:sz="0" w:space="0" w:color="auto"/>
                <w:left w:val="none" w:sz="0" w:space="0" w:color="auto"/>
                <w:bottom w:val="none" w:sz="0" w:space="0" w:color="auto"/>
                <w:right w:val="none" w:sz="0" w:space="0" w:color="auto"/>
              </w:divBdr>
            </w:div>
            <w:div w:id="1286883412">
              <w:marLeft w:val="0"/>
              <w:marRight w:val="0"/>
              <w:marTop w:val="0"/>
              <w:marBottom w:val="0"/>
              <w:divBdr>
                <w:top w:val="none" w:sz="0" w:space="0" w:color="auto"/>
                <w:left w:val="none" w:sz="0" w:space="0" w:color="auto"/>
                <w:bottom w:val="none" w:sz="0" w:space="0" w:color="auto"/>
                <w:right w:val="none" w:sz="0" w:space="0" w:color="auto"/>
              </w:divBdr>
            </w:div>
            <w:div w:id="1732345489">
              <w:marLeft w:val="0"/>
              <w:marRight w:val="0"/>
              <w:marTop w:val="0"/>
              <w:marBottom w:val="0"/>
              <w:divBdr>
                <w:top w:val="none" w:sz="0" w:space="0" w:color="auto"/>
                <w:left w:val="none" w:sz="0" w:space="0" w:color="auto"/>
                <w:bottom w:val="none" w:sz="0" w:space="0" w:color="auto"/>
                <w:right w:val="none" w:sz="0" w:space="0" w:color="auto"/>
              </w:divBdr>
            </w:div>
            <w:div w:id="915746457">
              <w:marLeft w:val="0"/>
              <w:marRight w:val="0"/>
              <w:marTop w:val="0"/>
              <w:marBottom w:val="0"/>
              <w:divBdr>
                <w:top w:val="none" w:sz="0" w:space="0" w:color="auto"/>
                <w:left w:val="none" w:sz="0" w:space="0" w:color="auto"/>
                <w:bottom w:val="none" w:sz="0" w:space="0" w:color="auto"/>
                <w:right w:val="none" w:sz="0" w:space="0" w:color="auto"/>
              </w:divBdr>
            </w:div>
            <w:div w:id="1222324705">
              <w:marLeft w:val="0"/>
              <w:marRight w:val="0"/>
              <w:marTop w:val="0"/>
              <w:marBottom w:val="0"/>
              <w:divBdr>
                <w:top w:val="none" w:sz="0" w:space="0" w:color="auto"/>
                <w:left w:val="none" w:sz="0" w:space="0" w:color="auto"/>
                <w:bottom w:val="none" w:sz="0" w:space="0" w:color="auto"/>
                <w:right w:val="none" w:sz="0" w:space="0" w:color="auto"/>
              </w:divBdr>
            </w:div>
            <w:div w:id="205919588">
              <w:marLeft w:val="0"/>
              <w:marRight w:val="0"/>
              <w:marTop w:val="0"/>
              <w:marBottom w:val="0"/>
              <w:divBdr>
                <w:top w:val="none" w:sz="0" w:space="0" w:color="auto"/>
                <w:left w:val="none" w:sz="0" w:space="0" w:color="auto"/>
                <w:bottom w:val="none" w:sz="0" w:space="0" w:color="auto"/>
                <w:right w:val="none" w:sz="0" w:space="0" w:color="auto"/>
              </w:divBdr>
            </w:div>
            <w:div w:id="997226430">
              <w:marLeft w:val="0"/>
              <w:marRight w:val="0"/>
              <w:marTop w:val="0"/>
              <w:marBottom w:val="0"/>
              <w:divBdr>
                <w:top w:val="none" w:sz="0" w:space="0" w:color="auto"/>
                <w:left w:val="none" w:sz="0" w:space="0" w:color="auto"/>
                <w:bottom w:val="none" w:sz="0" w:space="0" w:color="auto"/>
                <w:right w:val="none" w:sz="0" w:space="0" w:color="auto"/>
              </w:divBdr>
            </w:div>
            <w:div w:id="1403017993">
              <w:marLeft w:val="0"/>
              <w:marRight w:val="0"/>
              <w:marTop w:val="0"/>
              <w:marBottom w:val="0"/>
              <w:divBdr>
                <w:top w:val="none" w:sz="0" w:space="0" w:color="auto"/>
                <w:left w:val="none" w:sz="0" w:space="0" w:color="auto"/>
                <w:bottom w:val="none" w:sz="0" w:space="0" w:color="auto"/>
                <w:right w:val="none" w:sz="0" w:space="0" w:color="auto"/>
              </w:divBdr>
            </w:div>
            <w:div w:id="2084058218">
              <w:marLeft w:val="0"/>
              <w:marRight w:val="0"/>
              <w:marTop w:val="0"/>
              <w:marBottom w:val="0"/>
              <w:divBdr>
                <w:top w:val="none" w:sz="0" w:space="0" w:color="auto"/>
                <w:left w:val="none" w:sz="0" w:space="0" w:color="auto"/>
                <w:bottom w:val="none" w:sz="0" w:space="0" w:color="auto"/>
                <w:right w:val="none" w:sz="0" w:space="0" w:color="auto"/>
              </w:divBdr>
            </w:div>
            <w:div w:id="1476995651">
              <w:marLeft w:val="0"/>
              <w:marRight w:val="0"/>
              <w:marTop w:val="0"/>
              <w:marBottom w:val="0"/>
              <w:divBdr>
                <w:top w:val="none" w:sz="0" w:space="0" w:color="auto"/>
                <w:left w:val="none" w:sz="0" w:space="0" w:color="auto"/>
                <w:bottom w:val="none" w:sz="0" w:space="0" w:color="auto"/>
                <w:right w:val="none" w:sz="0" w:space="0" w:color="auto"/>
              </w:divBdr>
            </w:div>
            <w:div w:id="1446660480">
              <w:marLeft w:val="0"/>
              <w:marRight w:val="0"/>
              <w:marTop w:val="0"/>
              <w:marBottom w:val="0"/>
              <w:divBdr>
                <w:top w:val="none" w:sz="0" w:space="0" w:color="auto"/>
                <w:left w:val="none" w:sz="0" w:space="0" w:color="auto"/>
                <w:bottom w:val="none" w:sz="0" w:space="0" w:color="auto"/>
                <w:right w:val="none" w:sz="0" w:space="0" w:color="auto"/>
              </w:divBdr>
            </w:div>
            <w:div w:id="1501116239">
              <w:marLeft w:val="0"/>
              <w:marRight w:val="0"/>
              <w:marTop w:val="0"/>
              <w:marBottom w:val="0"/>
              <w:divBdr>
                <w:top w:val="none" w:sz="0" w:space="0" w:color="auto"/>
                <w:left w:val="none" w:sz="0" w:space="0" w:color="auto"/>
                <w:bottom w:val="none" w:sz="0" w:space="0" w:color="auto"/>
                <w:right w:val="none" w:sz="0" w:space="0" w:color="auto"/>
              </w:divBdr>
            </w:div>
            <w:div w:id="2018653184">
              <w:marLeft w:val="0"/>
              <w:marRight w:val="0"/>
              <w:marTop w:val="0"/>
              <w:marBottom w:val="0"/>
              <w:divBdr>
                <w:top w:val="none" w:sz="0" w:space="0" w:color="auto"/>
                <w:left w:val="none" w:sz="0" w:space="0" w:color="auto"/>
                <w:bottom w:val="none" w:sz="0" w:space="0" w:color="auto"/>
                <w:right w:val="none" w:sz="0" w:space="0" w:color="auto"/>
              </w:divBdr>
            </w:div>
            <w:div w:id="1959749508">
              <w:marLeft w:val="0"/>
              <w:marRight w:val="0"/>
              <w:marTop w:val="0"/>
              <w:marBottom w:val="0"/>
              <w:divBdr>
                <w:top w:val="none" w:sz="0" w:space="0" w:color="auto"/>
                <w:left w:val="none" w:sz="0" w:space="0" w:color="auto"/>
                <w:bottom w:val="none" w:sz="0" w:space="0" w:color="auto"/>
                <w:right w:val="none" w:sz="0" w:space="0" w:color="auto"/>
              </w:divBdr>
            </w:div>
            <w:div w:id="1363942836">
              <w:marLeft w:val="0"/>
              <w:marRight w:val="0"/>
              <w:marTop w:val="0"/>
              <w:marBottom w:val="0"/>
              <w:divBdr>
                <w:top w:val="none" w:sz="0" w:space="0" w:color="auto"/>
                <w:left w:val="none" w:sz="0" w:space="0" w:color="auto"/>
                <w:bottom w:val="none" w:sz="0" w:space="0" w:color="auto"/>
                <w:right w:val="none" w:sz="0" w:space="0" w:color="auto"/>
              </w:divBdr>
            </w:div>
            <w:div w:id="73940304">
              <w:marLeft w:val="0"/>
              <w:marRight w:val="0"/>
              <w:marTop w:val="0"/>
              <w:marBottom w:val="0"/>
              <w:divBdr>
                <w:top w:val="none" w:sz="0" w:space="0" w:color="auto"/>
                <w:left w:val="none" w:sz="0" w:space="0" w:color="auto"/>
                <w:bottom w:val="none" w:sz="0" w:space="0" w:color="auto"/>
                <w:right w:val="none" w:sz="0" w:space="0" w:color="auto"/>
              </w:divBdr>
            </w:div>
            <w:div w:id="1198854320">
              <w:marLeft w:val="0"/>
              <w:marRight w:val="0"/>
              <w:marTop w:val="0"/>
              <w:marBottom w:val="0"/>
              <w:divBdr>
                <w:top w:val="none" w:sz="0" w:space="0" w:color="auto"/>
                <w:left w:val="none" w:sz="0" w:space="0" w:color="auto"/>
                <w:bottom w:val="none" w:sz="0" w:space="0" w:color="auto"/>
                <w:right w:val="none" w:sz="0" w:space="0" w:color="auto"/>
              </w:divBdr>
            </w:div>
            <w:div w:id="975449818">
              <w:marLeft w:val="0"/>
              <w:marRight w:val="0"/>
              <w:marTop w:val="0"/>
              <w:marBottom w:val="0"/>
              <w:divBdr>
                <w:top w:val="none" w:sz="0" w:space="0" w:color="auto"/>
                <w:left w:val="none" w:sz="0" w:space="0" w:color="auto"/>
                <w:bottom w:val="none" w:sz="0" w:space="0" w:color="auto"/>
                <w:right w:val="none" w:sz="0" w:space="0" w:color="auto"/>
              </w:divBdr>
            </w:div>
            <w:div w:id="1948272747">
              <w:marLeft w:val="0"/>
              <w:marRight w:val="0"/>
              <w:marTop w:val="0"/>
              <w:marBottom w:val="0"/>
              <w:divBdr>
                <w:top w:val="none" w:sz="0" w:space="0" w:color="auto"/>
                <w:left w:val="none" w:sz="0" w:space="0" w:color="auto"/>
                <w:bottom w:val="none" w:sz="0" w:space="0" w:color="auto"/>
                <w:right w:val="none" w:sz="0" w:space="0" w:color="auto"/>
              </w:divBdr>
            </w:div>
            <w:div w:id="1389107112">
              <w:marLeft w:val="0"/>
              <w:marRight w:val="0"/>
              <w:marTop w:val="0"/>
              <w:marBottom w:val="0"/>
              <w:divBdr>
                <w:top w:val="none" w:sz="0" w:space="0" w:color="auto"/>
                <w:left w:val="none" w:sz="0" w:space="0" w:color="auto"/>
                <w:bottom w:val="none" w:sz="0" w:space="0" w:color="auto"/>
                <w:right w:val="none" w:sz="0" w:space="0" w:color="auto"/>
              </w:divBdr>
            </w:div>
            <w:div w:id="523633501">
              <w:marLeft w:val="0"/>
              <w:marRight w:val="0"/>
              <w:marTop w:val="0"/>
              <w:marBottom w:val="0"/>
              <w:divBdr>
                <w:top w:val="none" w:sz="0" w:space="0" w:color="auto"/>
                <w:left w:val="none" w:sz="0" w:space="0" w:color="auto"/>
                <w:bottom w:val="none" w:sz="0" w:space="0" w:color="auto"/>
                <w:right w:val="none" w:sz="0" w:space="0" w:color="auto"/>
              </w:divBdr>
            </w:div>
            <w:div w:id="379789128">
              <w:marLeft w:val="0"/>
              <w:marRight w:val="0"/>
              <w:marTop w:val="0"/>
              <w:marBottom w:val="0"/>
              <w:divBdr>
                <w:top w:val="none" w:sz="0" w:space="0" w:color="auto"/>
                <w:left w:val="none" w:sz="0" w:space="0" w:color="auto"/>
                <w:bottom w:val="none" w:sz="0" w:space="0" w:color="auto"/>
                <w:right w:val="none" w:sz="0" w:space="0" w:color="auto"/>
              </w:divBdr>
            </w:div>
            <w:div w:id="620459718">
              <w:marLeft w:val="0"/>
              <w:marRight w:val="0"/>
              <w:marTop w:val="0"/>
              <w:marBottom w:val="0"/>
              <w:divBdr>
                <w:top w:val="none" w:sz="0" w:space="0" w:color="auto"/>
                <w:left w:val="none" w:sz="0" w:space="0" w:color="auto"/>
                <w:bottom w:val="none" w:sz="0" w:space="0" w:color="auto"/>
                <w:right w:val="none" w:sz="0" w:space="0" w:color="auto"/>
              </w:divBdr>
            </w:div>
            <w:div w:id="698356900">
              <w:marLeft w:val="0"/>
              <w:marRight w:val="0"/>
              <w:marTop w:val="0"/>
              <w:marBottom w:val="0"/>
              <w:divBdr>
                <w:top w:val="none" w:sz="0" w:space="0" w:color="auto"/>
                <w:left w:val="none" w:sz="0" w:space="0" w:color="auto"/>
                <w:bottom w:val="none" w:sz="0" w:space="0" w:color="auto"/>
                <w:right w:val="none" w:sz="0" w:space="0" w:color="auto"/>
              </w:divBdr>
            </w:div>
            <w:div w:id="1739090987">
              <w:marLeft w:val="0"/>
              <w:marRight w:val="0"/>
              <w:marTop w:val="0"/>
              <w:marBottom w:val="0"/>
              <w:divBdr>
                <w:top w:val="none" w:sz="0" w:space="0" w:color="auto"/>
                <w:left w:val="none" w:sz="0" w:space="0" w:color="auto"/>
                <w:bottom w:val="none" w:sz="0" w:space="0" w:color="auto"/>
                <w:right w:val="none" w:sz="0" w:space="0" w:color="auto"/>
              </w:divBdr>
            </w:div>
            <w:div w:id="1213032258">
              <w:marLeft w:val="0"/>
              <w:marRight w:val="0"/>
              <w:marTop w:val="0"/>
              <w:marBottom w:val="0"/>
              <w:divBdr>
                <w:top w:val="none" w:sz="0" w:space="0" w:color="auto"/>
                <w:left w:val="none" w:sz="0" w:space="0" w:color="auto"/>
                <w:bottom w:val="none" w:sz="0" w:space="0" w:color="auto"/>
                <w:right w:val="none" w:sz="0" w:space="0" w:color="auto"/>
              </w:divBdr>
            </w:div>
            <w:div w:id="131413838">
              <w:marLeft w:val="0"/>
              <w:marRight w:val="0"/>
              <w:marTop w:val="0"/>
              <w:marBottom w:val="0"/>
              <w:divBdr>
                <w:top w:val="none" w:sz="0" w:space="0" w:color="auto"/>
                <w:left w:val="none" w:sz="0" w:space="0" w:color="auto"/>
                <w:bottom w:val="none" w:sz="0" w:space="0" w:color="auto"/>
                <w:right w:val="none" w:sz="0" w:space="0" w:color="auto"/>
              </w:divBdr>
            </w:div>
            <w:div w:id="981082473">
              <w:marLeft w:val="0"/>
              <w:marRight w:val="0"/>
              <w:marTop w:val="0"/>
              <w:marBottom w:val="0"/>
              <w:divBdr>
                <w:top w:val="none" w:sz="0" w:space="0" w:color="auto"/>
                <w:left w:val="none" w:sz="0" w:space="0" w:color="auto"/>
                <w:bottom w:val="none" w:sz="0" w:space="0" w:color="auto"/>
                <w:right w:val="none" w:sz="0" w:space="0" w:color="auto"/>
              </w:divBdr>
            </w:div>
            <w:div w:id="1455103339">
              <w:marLeft w:val="0"/>
              <w:marRight w:val="0"/>
              <w:marTop w:val="0"/>
              <w:marBottom w:val="0"/>
              <w:divBdr>
                <w:top w:val="none" w:sz="0" w:space="0" w:color="auto"/>
                <w:left w:val="none" w:sz="0" w:space="0" w:color="auto"/>
                <w:bottom w:val="none" w:sz="0" w:space="0" w:color="auto"/>
                <w:right w:val="none" w:sz="0" w:space="0" w:color="auto"/>
              </w:divBdr>
            </w:div>
            <w:div w:id="276110395">
              <w:marLeft w:val="0"/>
              <w:marRight w:val="0"/>
              <w:marTop w:val="0"/>
              <w:marBottom w:val="0"/>
              <w:divBdr>
                <w:top w:val="none" w:sz="0" w:space="0" w:color="auto"/>
                <w:left w:val="none" w:sz="0" w:space="0" w:color="auto"/>
                <w:bottom w:val="none" w:sz="0" w:space="0" w:color="auto"/>
                <w:right w:val="none" w:sz="0" w:space="0" w:color="auto"/>
              </w:divBdr>
            </w:div>
            <w:div w:id="180508576">
              <w:marLeft w:val="0"/>
              <w:marRight w:val="0"/>
              <w:marTop w:val="0"/>
              <w:marBottom w:val="0"/>
              <w:divBdr>
                <w:top w:val="none" w:sz="0" w:space="0" w:color="auto"/>
                <w:left w:val="none" w:sz="0" w:space="0" w:color="auto"/>
                <w:bottom w:val="none" w:sz="0" w:space="0" w:color="auto"/>
                <w:right w:val="none" w:sz="0" w:space="0" w:color="auto"/>
              </w:divBdr>
            </w:div>
            <w:div w:id="1226449507">
              <w:marLeft w:val="0"/>
              <w:marRight w:val="0"/>
              <w:marTop w:val="0"/>
              <w:marBottom w:val="0"/>
              <w:divBdr>
                <w:top w:val="none" w:sz="0" w:space="0" w:color="auto"/>
                <w:left w:val="none" w:sz="0" w:space="0" w:color="auto"/>
                <w:bottom w:val="none" w:sz="0" w:space="0" w:color="auto"/>
                <w:right w:val="none" w:sz="0" w:space="0" w:color="auto"/>
              </w:divBdr>
            </w:div>
            <w:div w:id="1008826506">
              <w:marLeft w:val="0"/>
              <w:marRight w:val="0"/>
              <w:marTop w:val="0"/>
              <w:marBottom w:val="0"/>
              <w:divBdr>
                <w:top w:val="none" w:sz="0" w:space="0" w:color="auto"/>
                <w:left w:val="none" w:sz="0" w:space="0" w:color="auto"/>
                <w:bottom w:val="none" w:sz="0" w:space="0" w:color="auto"/>
                <w:right w:val="none" w:sz="0" w:space="0" w:color="auto"/>
              </w:divBdr>
            </w:div>
            <w:div w:id="2009290897">
              <w:marLeft w:val="0"/>
              <w:marRight w:val="0"/>
              <w:marTop w:val="0"/>
              <w:marBottom w:val="0"/>
              <w:divBdr>
                <w:top w:val="none" w:sz="0" w:space="0" w:color="auto"/>
                <w:left w:val="none" w:sz="0" w:space="0" w:color="auto"/>
                <w:bottom w:val="none" w:sz="0" w:space="0" w:color="auto"/>
                <w:right w:val="none" w:sz="0" w:space="0" w:color="auto"/>
              </w:divBdr>
            </w:div>
            <w:div w:id="1574392190">
              <w:marLeft w:val="0"/>
              <w:marRight w:val="0"/>
              <w:marTop w:val="0"/>
              <w:marBottom w:val="0"/>
              <w:divBdr>
                <w:top w:val="none" w:sz="0" w:space="0" w:color="auto"/>
                <w:left w:val="none" w:sz="0" w:space="0" w:color="auto"/>
                <w:bottom w:val="none" w:sz="0" w:space="0" w:color="auto"/>
                <w:right w:val="none" w:sz="0" w:space="0" w:color="auto"/>
              </w:divBdr>
            </w:div>
            <w:div w:id="2085911921">
              <w:marLeft w:val="0"/>
              <w:marRight w:val="0"/>
              <w:marTop w:val="0"/>
              <w:marBottom w:val="0"/>
              <w:divBdr>
                <w:top w:val="none" w:sz="0" w:space="0" w:color="auto"/>
                <w:left w:val="none" w:sz="0" w:space="0" w:color="auto"/>
                <w:bottom w:val="none" w:sz="0" w:space="0" w:color="auto"/>
                <w:right w:val="none" w:sz="0" w:space="0" w:color="auto"/>
              </w:divBdr>
            </w:div>
            <w:div w:id="72706101">
              <w:marLeft w:val="0"/>
              <w:marRight w:val="0"/>
              <w:marTop w:val="0"/>
              <w:marBottom w:val="0"/>
              <w:divBdr>
                <w:top w:val="none" w:sz="0" w:space="0" w:color="auto"/>
                <w:left w:val="none" w:sz="0" w:space="0" w:color="auto"/>
                <w:bottom w:val="none" w:sz="0" w:space="0" w:color="auto"/>
                <w:right w:val="none" w:sz="0" w:space="0" w:color="auto"/>
              </w:divBdr>
            </w:div>
            <w:div w:id="1720397793">
              <w:marLeft w:val="0"/>
              <w:marRight w:val="0"/>
              <w:marTop w:val="0"/>
              <w:marBottom w:val="0"/>
              <w:divBdr>
                <w:top w:val="none" w:sz="0" w:space="0" w:color="auto"/>
                <w:left w:val="none" w:sz="0" w:space="0" w:color="auto"/>
                <w:bottom w:val="none" w:sz="0" w:space="0" w:color="auto"/>
                <w:right w:val="none" w:sz="0" w:space="0" w:color="auto"/>
              </w:divBdr>
            </w:div>
            <w:div w:id="1901553436">
              <w:marLeft w:val="0"/>
              <w:marRight w:val="0"/>
              <w:marTop w:val="0"/>
              <w:marBottom w:val="0"/>
              <w:divBdr>
                <w:top w:val="none" w:sz="0" w:space="0" w:color="auto"/>
                <w:left w:val="none" w:sz="0" w:space="0" w:color="auto"/>
                <w:bottom w:val="none" w:sz="0" w:space="0" w:color="auto"/>
                <w:right w:val="none" w:sz="0" w:space="0" w:color="auto"/>
              </w:divBdr>
            </w:div>
            <w:div w:id="824052216">
              <w:marLeft w:val="0"/>
              <w:marRight w:val="0"/>
              <w:marTop w:val="0"/>
              <w:marBottom w:val="0"/>
              <w:divBdr>
                <w:top w:val="none" w:sz="0" w:space="0" w:color="auto"/>
                <w:left w:val="none" w:sz="0" w:space="0" w:color="auto"/>
                <w:bottom w:val="none" w:sz="0" w:space="0" w:color="auto"/>
                <w:right w:val="none" w:sz="0" w:space="0" w:color="auto"/>
              </w:divBdr>
            </w:div>
            <w:div w:id="2074887161">
              <w:marLeft w:val="0"/>
              <w:marRight w:val="0"/>
              <w:marTop w:val="0"/>
              <w:marBottom w:val="0"/>
              <w:divBdr>
                <w:top w:val="none" w:sz="0" w:space="0" w:color="auto"/>
                <w:left w:val="none" w:sz="0" w:space="0" w:color="auto"/>
                <w:bottom w:val="none" w:sz="0" w:space="0" w:color="auto"/>
                <w:right w:val="none" w:sz="0" w:space="0" w:color="auto"/>
              </w:divBdr>
            </w:div>
            <w:div w:id="1026490829">
              <w:marLeft w:val="0"/>
              <w:marRight w:val="0"/>
              <w:marTop w:val="0"/>
              <w:marBottom w:val="0"/>
              <w:divBdr>
                <w:top w:val="none" w:sz="0" w:space="0" w:color="auto"/>
                <w:left w:val="none" w:sz="0" w:space="0" w:color="auto"/>
                <w:bottom w:val="none" w:sz="0" w:space="0" w:color="auto"/>
                <w:right w:val="none" w:sz="0" w:space="0" w:color="auto"/>
              </w:divBdr>
            </w:div>
            <w:div w:id="405149679">
              <w:marLeft w:val="0"/>
              <w:marRight w:val="0"/>
              <w:marTop w:val="0"/>
              <w:marBottom w:val="0"/>
              <w:divBdr>
                <w:top w:val="none" w:sz="0" w:space="0" w:color="auto"/>
                <w:left w:val="none" w:sz="0" w:space="0" w:color="auto"/>
                <w:bottom w:val="none" w:sz="0" w:space="0" w:color="auto"/>
                <w:right w:val="none" w:sz="0" w:space="0" w:color="auto"/>
              </w:divBdr>
            </w:div>
            <w:div w:id="684096484">
              <w:marLeft w:val="0"/>
              <w:marRight w:val="0"/>
              <w:marTop w:val="0"/>
              <w:marBottom w:val="0"/>
              <w:divBdr>
                <w:top w:val="none" w:sz="0" w:space="0" w:color="auto"/>
                <w:left w:val="none" w:sz="0" w:space="0" w:color="auto"/>
                <w:bottom w:val="none" w:sz="0" w:space="0" w:color="auto"/>
                <w:right w:val="none" w:sz="0" w:space="0" w:color="auto"/>
              </w:divBdr>
            </w:div>
            <w:div w:id="287855348">
              <w:marLeft w:val="0"/>
              <w:marRight w:val="0"/>
              <w:marTop w:val="0"/>
              <w:marBottom w:val="0"/>
              <w:divBdr>
                <w:top w:val="none" w:sz="0" w:space="0" w:color="auto"/>
                <w:left w:val="none" w:sz="0" w:space="0" w:color="auto"/>
                <w:bottom w:val="none" w:sz="0" w:space="0" w:color="auto"/>
                <w:right w:val="none" w:sz="0" w:space="0" w:color="auto"/>
              </w:divBdr>
            </w:div>
            <w:div w:id="1943099695">
              <w:marLeft w:val="0"/>
              <w:marRight w:val="0"/>
              <w:marTop w:val="0"/>
              <w:marBottom w:val="0"/>
              <w:divBdr>
                <w:top w:val="none" w:sz="0" w:space="0" w:color="auto"/>
                <w:left w:val="none" w:sz="0" w:space="0" w:color="auto"/>
                <w:bottom w:val="none" w:sz="0" w:space="0" w:color="auto"/>
                <w:right w:val="none" w:sz="0" w:space="0" w:color="auto"/>
              </w:divBdr>
            </w:div>
            <w:div w:id="266741038">
              <w:marLeft w:val="0"/>
              <w:marRight w:val="0"/>
              <w:marTop w:val="0"/>
              <w:marBottom w:val="0"/>
              <w:divBdr>
                <w:top w:val="none" w:sz="0" w:space="0" w:color="auto"/>
                <w:left w:val="none" w:sz="0" w:space="0" w:color="auto"/>
                <w:bottom w:val="none" w:sz="0" w:space="0" w:color="auto"/>
                <w:right w:val="none" w:sz="0" w:space="0" w:color="auto"/>
              </w:divBdr>
            </w:div>
            <w:div w:id="1955598492">
              <w:marLeft w:val="0"/>
              <w:marRight w:val="0"/>
              <w:marTop w:val="0"/>
              <w:marBottom w:val="0"/>
              <w:divBdr>
                <w:top w:val="none" w:sz="0" w:space="0" w:color="auto"/>
                <w:left w:val="none" w:sz="0" w:space="0" w:color="auto"/>
                <w:bottom w:val="none" w:sz="0" w:space="0" w:color="auto"/>
                <w:right w:val="none" w:sz="0" w:space="0" w:color="auto"/>
              </w:divBdr>
            </w:div>
            <w:div w:id="1247151000">
              <w:marLeft w:val="0"/>
              <w:marRight w:val="0"/>
              <w:marTop w:val="0"/>
              <w:marBottom w:val="0"/>
              <w:divBdr>
                <w:top w:val="none" w:sz="0" w:space="0" w:color="auto"/>
                <w:left w:val="none" w:sz="0" w:space="0" w:color="auto"/>
                <w:bottom w:val="none" w:sz="0" w:space="0" w:color="auto"/>
                <w:right w:val="none" w:sz="0" w:space="0" w:color="auto"/>
              </w:divBdr>
            </w:div>
            <w:div w:id="1875540529">
              <w:marLeft w:val="0"/>
              <w:marRight w:val="0"/>
              <w:marTop w:val="0"/>
              <w:marBottom w:val="0"/>
              <w:divBdr>
                <w:top w:val="none" w:sz="0" w:space="0" w:color="auto"/>
                <w:left w:val="none" w:sz="0" w:space="0" w:color="auto"/>
                <w:bottom w:val="none" w:sz="0" w:space="0" w:color="auto"/>
                <w:right w:val="none" w:sz="0" w:space="0" w:color="auto"/>
              </w:divBdr>
            </w:div>
            <w:div w:id="1264532867">
              <w:marLeft w:val="0"/>
              <w:marRight w:val="0"/>
              <w:marTop w:val="0"/>
              <w:marBottom w:val="0"/>
              <w:divBdr>
                <w:top w:val="none" w:sz="0" w:space="0" w:color="auto"/>
                <w:left w:val="none" w:sz="0" w:space="0" w:color="auto"/>
                <w:bottom w:val="none" w:sz="0" w:space="0" w:color="auto"/>
                <w:right w:val="none" w:sz="0" w:space="0" w:color="auto"/>
              </w:divBdr>
            </w:div>
            <w:div w:id="1495801728">
              <w:marLeft w:val="0"/>
              <w:marRight w:val="0"/>
              <w:marTop w:val="0"/>
              <w:marBottom w:val="0"/>
              <w:divBdr>
                <w:top w:val="none" w:sz="0" w:space="0" w:color="auto"/>
                <w:left w:val="none" w:sz="0" w:space="0" w:color="auto"/>
                <w:bottom w:val="none" w:sz="0" w:space="0" w:color="auto"/>
                <w:right w:val="none" w:sz="0" w:space="0" w:color="auto"/>
              </w:divBdr>
            </w:div>
            <w:div w:id="1919165420">
              <w:marLeft w:val="0"/>
              <w:marRight w:val="0"/>
              <w:marTop w:val="0"/>
              <w:marBottom w:val="0"/>
              <w:divBdr>
                <w:top w:val="none" w:sz="0" w:space="0" w:color="auto"/>
                <w:left w:val="none" w:sz="0" w:space="0" w:color="auto"/>
                <w:bottom w:val="none" w:sz="0" w:space="0" w:color="auto"/>
                <w:right w:val="none" w:sz="0" w:space="0" w:color="auto"/>
              </w:divBdr>
            </w:div>
            <w:div w:id="431248586">
              <w:marLeft w:val="0"/>
              <w:marRight w:val="0"/>
              <w:marTop w:val="0"/>
              <w:marBottom w:val="0"/>
              <w:divBdr>
                <w:top w:val="none" w:sz="0" w:space="0" w:color="auto"/>
                <w:left w:val="none" w:sz="0" w:space="0" w:color="auto"/>
                <w:bottom w:val="none" w:sz="0" w:space="0" w:color="auto"/>
                <w:right w:val="none" w:sz="0" w:space="0" w:color="auto"/>
              </w:divBdr>
            </w:div>
            <w:div w:id="1501002111">
              <w:marLeft w:val="0"/>
              <w:marRight w:val="0"/>
              <w:marTop w:val="0"/>
              <w:marBottom w:val="0"/>
              <w:divBdr>
                <w:top w:val="none" w:sz="0" w:space="0" w:color="auto"/>
                <w:left w:val="none" w:sz="0" w:space="0" w:color="auto"/>
                <w:bottom w:val="none" w:sz="0" w:space="0" w:color="auto"/>
                <w:right w:val="none" w:sz="0" w:space="0" w:color="auto"/>
              </w:divBdr>
            </w:div>
            <w:div w:id="797408899">
              <w:marLeft w:val="0"/>
              <w:marRight w:val="0"/>
              <w:marTop w:val="0"/>
              <w:marBottom w:val="0"/>
              <w:divBdr>
                <w:top w:val="none" w:sz="0" w:space="0" w:color="auto"/>
                <w:left w:val="none" w:sz="0" w:space="0" w:color="auto"/>
                <w:bottom w:val="none" w:sz="0" w:space="0" w:color="auto"/>
                <w:right w:val="none" w:sz="0" w:space="0" w:color="auto"/>
              </w:divBdr>
            </w:div>
            <w:div w:id="255092959">
              <w:marLeft w:val="0"/>
              <w:marRight w:val="0"/>
              <w:marTop w:val="0"/>
              <w:marBottom w:val="0"/>
              <w:divBdr>
                <w:top w:val="none" w:sz="0" w:space="0" w:color="auto"/>
                <w:left w:val="none" w:sz="0" w:space="0" w:color="auto"/>
                <w:bottom w:val="none" w:sz="0" w:space="0" w:color="auto"/>
                <w:right w:val="none" w:sz="0" w:space="0" w:color="auto"/>
              </w:divBdr>
            </w:div>
            <w:div w:id="1773473829">
              <w:marLeft w:val="0"/>
              <w:marRight w:val="0"/>
              <w:marTop w:val="0"/>
              <w:marBottom w:val="0"/>
              <w:divBdr>
                <w:top w:val="none" w:sz="0" w:space="0" w:color="auto"/>
                <w:left w:val="none" w:sz="0" w:space="0" w:color="auto"/>
                <w:bottom w:val="none" w:sz="0" w:space="0" w:color="auto"/>
                <w:right w:val="none" w:sz="0" w:space="0" w:color="auto"/>
              </w:divBdr>
            </w:div>
            <w:div w:id="1791122818">
              <w:marLeft w:val="0"/>
              <w:marRight w:val="0"/>
              <w:marTop w:val="0"/>
              <w:marBottom w:val="0"/>
              <w:divBdr>
                <w:top w:val="none" w:sz="0" w:space="0" w:color="auto"/>
                <w:left w:val="none" w:sz="0" w:space="0" w:color="auto"/>
                <w:bottom w:val="none" w:sz="0" w:space="0" w:color="auto"/>
                <w:right w:val="none" w:sz="0" w:space="0" w:color="auto"/>
              </w:divBdr>
            </w:div>
            <w:div w:id="1797333327">
              <w:marLeft w:val="0"/>
              <w:marRight w:val="0"/>
              <w:marTop w:val="0"/>
              <w:marBottom w:val="0"/>
              <w:divBdr>
                <w:top w:val="none" w:sz="0" w:space="0" w:color="auto"/>
                <w:left w:val="none" w:sz="0" w:space="0" w:color="auto"/>
                <w:bottom w:val="none" w:sz="0" w:space="0" w:color="auto"/>
                <w:right w:val="none" w:sz="0" w:space="0" w:color="auto"/>
              </w:divBdr>
            </w:div>
            <w:div w:id="1968317920">
              <w:marLeft w:val="0"/>
              <w:marRight w:val="0"/>
              <w:marTop w:val="0"/>
              <w:marBottom w:val="0"/>
              <w:divBdr>
                <w:top w:val="none" w:sz="0" w:space="0" w:color="auto"/>
                <w:left w:val="none" w:sz="0" w:space="0" w:color="auto"/>
                <w:bottom w:val="none" w:sz="0" w:space="0" w:color="auto"/>
                <w:right w:val="none" w:sz="0" w:space="0" w:color="auto"/>
              </w:divBdr>
            </w:div>
            <w:div w:id="402141958">
              <w:marLeft w:val="0"/>
              <w:marRight w:val="0"/>
              <w:marTop w:val="0"/>
              <w:marBottom w:val="0"/>
              <w:divBdr>
                <w:top w:val="none" w:sz="0" w:space="0" w:color="auto"/>
                <w:left w:val="none" w:sz="0" w:space="0" w:color="auto"/>
                <w:bottom w:val="none" w:sz="0" w:space="0" w:color="auto"/>
                <w:right w:val="none" w:sz="0" w:space="0" w:color="auto"/>
              </w:divBdr>
            </w:div>
            <w:div w:id="124545524">
              <w:marLeft w:val="0"/>
              <w:marRight w:val="0"/>
              <w:marTop w:val="0"/>
              <w:marBottom w:val="0"/>
              <w:divBdr>
                <w:top w:val="none" w:sz="0" w:space="0" w:color="auto"/>
                <w:left w:val="none" w:sz="0" w:space="0" w:color="auto"/>
                <w:bottom w:val="none" w:sz="0" w:space="0" w:color="auto"/>
                <w:right w:val="none" w:sz="0" w:space="0" w:color="auto"/>
              </w:divBdr>
            </w:div>
            <w:div w:id="1813211661">
              <w:marLeft w:val="0"/>
              <w:marRight w:val="0"/>
              <w:marTop w:val="0"/>
              <w:marBottom w:val="0"/>
              <w:divBdr>
                <w:top w:val="none" w:sz="0" w:space="0" w:color="auto"/>
                <w:left w:val="none" w:sz="0" w:space="0" w:color="auto"/>
                <w:bottom w:val="none" w:sz="0" w:space="0" w:color="auto"/>
                <w:right w:val="none" w:sz="0" w:space="0" w:color="auto"/>
              </w:divBdr>
            </w:div>
            <w:div w:id="439567957">
              <w:marLeft w:val="0"/>
              <w:marRight w:val="0"/>
              <w:marTop w:val="0"/>
              <w:marBottom w:val="0"/>
              <w:divBdr>
                <w:top w:val="none" w:sz="0" w:space="0" w:color="auto"/>
                <w:left w:val="none" w:sz="0" w:space="0" w:color="auto"/>
                <w:bottom w:val="none" w:sz="0" w:space="0" w:color="auto"/>
                <w:right w:val="none" w:sz="0" w:space="0" w:color="auto"/>
              </w:divBdr>
            </w:div>
            <w:div w:id="1171678531">
              <w:marLeft w:val="0"/>
              <w:marRight w:val="0"/>
              <w:marTop w:val="0"/>
              <w:marBottom w:val="0"/>
              <w:divBdr>
                <w:top w:val="none" w:sz="0" w:space="0" w:color="auto"/>
                <w:left w:val="none" w:sz="0" w:space="0" w:color="auto"/>
                <w:bottom w:val="none" w:sz="0" w:space="0" w:color="auto"/>
                <w:right w:val="none" w:sz="0" w:space="0" w:color="auto"/>
              </w:divBdr>
            </w:div>
            <w:div w:id="1456412739">
              <w:marLeft w:val="0"/>
              <w:marRight w:val="0"/>
              <w:marTop w:val="0"/>
              <w:marBottom w:val="0"/>
              <w:divBdr>
                <w:top w:val="none" w:sz="0" w:space="0" w:color="auto"/>
                <w:left w:val="none" w:sz="0" w:space="0" w:color="auto"/>
                <w:bottom w:val="none" w:sz="0" w:space="0" w:color="auto"/>
                <w:right w:val="none" w:sz="0" w:space="0" w:color="auto"/>
              </w:divBdr>
            </w:div>
            <w:div w:id="1451823692">
              <w:marLeft w:val="0"/>
              <w:marRight w:val="0"/>
              <w:marTop w:val="0"/>
              <w:marBottom w:val="0"/>
              <w:divBdr>
                <w:top w:val="none" w:sz="0" w:space="0" w:color="auto"/>
                <w:left w:val="none" w:sz="0" w:space="0" w:color="auto"/>
                <w:bottom w:val="none" w:sz="0" w:space="0" w:color="auto"/>
                <w:right w:val="none" w:sz="0" w:space="0" w:color="auto"/>
              </w:divBdr>
            </w:div>
            <w:div w:id="2137407140">
              <w:marLeft w:val="0"/>
              <w:marRight w:val="0"/>
              <w:marTop w:val="0"/>
              <w:marBottom w:val="0"/>
              <w:divBdr>
                <w:top w:val="none" w:sz="0" w:space="0" w:color="auto"/>
                <w:left w:val="none" w:sz="0" w:space="0" w:color="auto"/>
                <w:bottom w:val="none" w:sz="0" w:space="0" w:color="auto"/>
                <w:right w:val="none" w:sz="0" w:space="0" w:color="auto"/>
              </w:divBdr>
            </w:div>
            <w:div w:id="1171989378">
              <w:marLeft w:val="0"/>
              <w:marRight w:val="0"/>
              <w:marTop w:val="0"/>
              <w:marBottom w:val="0"/>
              <w:divBdr>
                <w:top w:val="none" w:sz="0" w:space="0" w:color="auto"/>
                <w:left w:val="none" w:sz="0" w:space="0" w:color="auto"/>
                <w:bottom w:val="none" w:sz="0" w:space="0" w:color="auto"/>
                <w:right w:val="none" w:sz="0" w:space="0" w:color="auto"/>
              </w:divBdr>
            </w:div>
            <w:div w:id="1147405852">
              <w:marLeft w:val="0"/>
              <w:marRight w:val="0"/>
              <w:marTop w:val="0"/>
              <w:marBottom w:val="0"/>
              <w:divBdr>
                <w:top w:val="none" w:sz="0" w:space="0" w:color="auto"/>
                <w:left w:val="none" w:sz="0" w:space="0" w:color="auto"/>
                <w:bottom w:val="none" w:sz="0" w:space="0" w:color="auto"/>
                <w:right w:val="none" w:sz="0" w:space="0" w:color="auto"/>
              </w:divBdr>
            </w:div>
            <w:div w:id="1977102297">
              <w:marLeft w:val="0"/>
              <w:marRight w:val="0"/>
              <w:marTop w:val="0"/>
              <w:marBottom w:val="0"/>
              <w:divBdr>
                <w:top w:val="none" w:sz="0" w:space="0" w:color="auto"/>
                <w:left w:val="none" w:sz="0" w:space="0" w:color="auto"/>
                <w:bottom w:val="none" w:sz="0" w:space="0" w:color="auto"/>
                <w:right w:val="none" w:sz="0" w:space="0" w:color="auto"/>
              </w:divBdr>
            </w:div>
            <w:div w:id="795179831">
              <w:marLeft w:val="0"/>
              <w:marRight w:val="0"/>
              <w:marTop w:val="0"/>
              <w:marBottom w:val="0"/>
              <w:divBdr>
                <w:top w:val="none" w:sz="0" w:space="0" w:color="auto"/>
                <w:left w:val="none" w:sz="0" w:space="0" w:color="auto"/>
                <w:bottom w:val="none" w:sz="0" w:space="0" w:color="auto"/>
                <w:right w:val="none" w:sz="0" w:space="0" w:color="auto"/>
              </w:divBdr>
            </w:div>
            <w:div w:id="466632663">
              <w:marLeft w:val="0"/>
              <w:marRight w:val="0"/>
              <w:marTop w:val="0"/>
              <w:marBottom w:val="0"/>
              <w:divBdr>
                <w:top w:val="none" w:sz="0" w:space="0" w:color="auto"/>
                <w:left w:val="none" w:sz="0" w:space="0" w:color="auto"/>
                <w:bottom w:val="none" w:sz="0" w:space="0" w:color="auto"/>
                <w:right w:val="none" w:sz="0" w:space="0" w:color="auto"/>
              </w:divBdr>
            </w:div>
            <w:div w:id="601650971">
              <w:marLeft w:val="0"/>
              <w:marRight w:val="0"/>
              <w:marTop w:val="0"/>
              <w:marBottom w:val="0"/>
              <w:divBdr>
                <w:top w:val="none" w:sz="0" w:space="0" w:color="auto"/>
                <w:left w:val="none" w:sz="0" w:space="0" w:color="auto"/>
                <w:bottom w:val="none" w:sz="0" w:space="0" w:color="auto"/>
                <w:right w:val="none" w:sz="0" w:space="0" w:color="auto"/>
              </w:divBdr>
            </w:div>
            <w:div w:id="1975981892">
              <w:marLeft w:val="0"/>
              <w:marRight w:val="0"/>
              <w:marTop w:val="0"/>
              <w:marBottom w:val="0"/>
              <w:divBdr>
                <w:top w:val="none" w:sz="0" w:space="0" w:color="auto"/>
                <w:left w:val="none" w:sz="0" w:space="0" w:color="auto"/>
                <w:bottom w:val="none" w:sz="0" w:space="0" w:color="auto"/>
                <w:right w:val="none" w:sz="0" w:space="0" w:color="auto"/>
              </w:divBdr>
            </w:div>
            <w:div w:id="680549864">
              <w:marLeft w:val="0"/>
              <w:marRight w:val="0"/>
              <w:marTop w:val="0"/>
              <w:marBottom w:val="0"/>
              <w:divBdr>
                <w:top w:val="none" w:sz="0" w:space="0" w:color="auto"/>
                <w:left w:val="none" w:sz="0" w:space="0" w:color="auto"/>
                <w:bottom w:val="none" w:sz="0" w:space="0" w:color="auto"/>
                <w:right w:val="none" w:sz="0" w:space="0" w:color="auto"/>
              </w:divBdr>
            </w:div>
            <w:div w:id="832990145">
              <w:marLeft w:val="0"/>
              <w:marRight w:val="0"/>
              <w:marTop w:val="0"/>
              <w:marBottom w:val="0"/>
              <w:divBdr>
                <w:top w:val="none" w:sz="0" w:space="0" w:color="auto"/>
                <w:left w:val="none" w:sz="0" w:space="0" w:color="auto"/>
                <w:bottom w:val="none" w:sz="0" w:space="0" w:color="auto"/>
                <w:right w:val="none" w:sz="0" w:space="0" w:color="auto"/>
              </w:divBdr>
            </w:div>
            <w:div w:id="62989655">
              <w:marLeft w:val="0"/>
              <w:marRight w:val="0"/>
              <w:marTop w:val="0"/>
              <w:marBottom w:val="0"/>
              <w:divBdr>
                <w:top w:val="none" w:sz="0" w:space="0" w:color="auto"/>
                <w:left w:val="none" w:sz="0" w:space="0" w:color="auto"/>
                <w:bottom w:val="none" w:sz="0" w:space="0" w:color="auto"/>
                <w:right w:val="none" w:sz="0" w:space="0" w:color="auto"/>
              </w:divBdr>
            </w:div>
            <w:div w:id="283389882">
              <w:marLeft w:val="0"/>
              <w:marRight w:val="0"/>
              <w:marTop w:val="0"/>
              <w:marBottom w:val="0"/>
              <w:divBdr>
                <w:top w:val="none" w:sz="0" w:space="0" w:color="auto"/>
                <w:left w:val="none" w:sz="0" w:space="0" w:color="auto"/>
                <w:bottom w:val="none" w:sz="0" w:space="0" w:color="auto"/>
                <w:right w:val="none" w:sz="0" w:space="0" w:color="auto"/>
              </w:divBdr>
            </w:div>
            <w:div w:id="414666982">
              <w:marLeft w:val="0"/>
              <w:marRight w:val="0"/>
              <w:marTop w:val="0"/>
              <w:marBottom w:val="0"/>
              <w:divBdr>
                <w:top w:val="none" w:sz="0" w:space="0" w:color="auto"/>
                <w:left w:val="none" w:sz="0" w:space="0" w:color="auto"/>
                <w:bottom w:val="none" w:sz="0" w:space="0" w:color="auto"/>
                <w:right w:val="none" w:sz="0" w:space="0" w:color="auto"/>
              </w:divBdr>
            </w:div>
            <w:div w:id="503209067">
              <w:marLeft w:val="0"/>
              <w:marRight w:val="0"/>
              <w:marTop w:val="0"/>
              <w:marBottom w:val="0"/>
              <w:divBdr>
                <w:top w:val="none" w:sz="0" w:space="0" w:color="auto"/>
                <w:left w:val="none" w:sz="0" w:space="0" w:color="auto"/>
                <w:bottom w:val="none" w:sz="0" w:space="0" w:color="auto"/>
                <w:right w:val="none" w:sz="0" w:space="0" w:color="auto"/>
              </w:divBdr>
            </w:div>
            <w:div w:id="160590003">
              <w:marLeft w:val="0"/>
              <w:marRight w:val="0"/>
              <w:marTop w:val="0"/>
              <w:marBottom w:val="0"/>
              <w:divBdr>
                <w:top w:val="none" w:sz="0" w:space="0" w:color="auto"/>
                <w:left w:val="none" w:sz="0" w:space="0" w:color="auto"/>
                <w:bottom w:val="none" w:sz="0" w:space="0" w:color="auto"/>
                <w:right w:val="none" w:sz="0" w:space="0" w:color="auto"/>
              </w:divBdr>
            </w:div>
            <w:div w:id="1341084398">
              <w:marLeft w:val="0"/>
              <w:marRight w:val="0"/>
              <w:marTop w:val="0"/>
              <w:marBottom w:val="0"/>
              <w:divBdr>
                <w:top w:val="none" w:sz="0" w:space="0" w:color="auto"/>
                <w:left w:val="none" w:sz="0" w:space="0" w:color="auto"/>
                <w:bottom w:val="none" w:sz="0" w:space="0" w:color="auto"/>
                <w:right w:val="none" w:sz="0" w:space="0" w:color="auto"/>
              </w:divBdr>
            </w:div>
            <w:div w:id="281419358">
              <w:marLeft w:val="0"/>
              <w:marRight w:val="0"/>
              <w:marTop w:val="0"/>
              <w:marBottom w:val="0"/>
              <w:divBdr>
                <w:top w:val="none" w:sz="0" w:space="0" w:color="auto"/>
                <w:left w:val="none" w:sz="0" w:space="0" w:color="auto"/>
                <w:bottom w:val="none" w:sz="0" w:space="0" w:color="auto"/>
                <w:right w:val="none" w:sz="0" w:space="0" w:color="auto"/>
              </w:divBdr>
            </w:div>
            <w:div w:id="169832323">
              <w:marLeft w:val="0"/>
              <w:marRight w:val="0"/>
              <w:marTop w:val="0"/>
              <w:marBottom w:val="0"/>
              <w:divBdr>
                <w:top w:val="none" w:sz="0" w:space="0" w:color="auto"/>
                <w:left w:val="none" w:sz="0" w:space="0" w:color="auto"/>
                <w:bottom w:val="none" w:sz="0" w:space="0" w:color="auto"/>
                <w:right w:val="none" w:sz="0" w:space="0" w:color="auto"/>
              </w:divBdr>
            </w:div>
            <w:div w:id="440225254">
              <w:marLeft w:val="0"/>
              <w:marRight w:val="0"/>
              <w:marTop w:val="0"/>
              <w:marBottom w:val="0"/>
              <w:divBdr>
                <w:top w:val="none" w:sz="0" w:space="0" w:color="auto"/>
                <w:left w:val="none" w:sz="0" w:space="0" w:color="auto"/>
                <w:bottom w:val="none" w:sz="0" w:space="0" w:color="auto"/>
                <w:right w:val="none" w:sz="0" w:space="0" w:color="auto"/>
              </w:divBdr>
            </w:div>
            <w:div w:id="240987020">
              <w:marLeft w:val="0"/>
              <w:marRight w:val="0"/>
              <w:marTop w:val="0"/>
              <w:marBottom w:val="0"/>
              <w:divBdr>
                <w:top w:val="none" w:sz="0" w:space="0" w:color="auto"/>
                <w:left w:val="none" w:sz="0" w:space="0" w:color="auto"/>
                <w:bottom w:val="none" w:sz="0" w:space="0" w:color="auto"/>
                <w:right w:val="none" w:sz="0" w:space="0" w:color="auto"/>
              </w:divBdr>
            </w:div>
            <w:div w:id="696735177">
              <w:marLeft w:val="0"/>
              <w:marRight w:val="0"/>
              <w:marTop w:val="0"/>
              <w:marBottom w:val="0"/>
              <w:divBdr>
                <w:top w:val="none" w:sz="0" w:space="0" w:color="auto"/>
                <w:left w:val="none" w:sz="0" w:space="0" w:color="auto"/>
                <w:bottom w:val="none" w:sz="0" w:space="0" w:color="auto"/>
                <w:right w:val="none" w:sz="0" w:space="0" w:color="auto"/>
              </w:divBdr>
            </w:div>
            <w:div w:id="349524187">
              <w:marLeft w:val="0"/>
              <w:marRight w:val="0"/>
              <w:marTop w:val="0"/>
              <w:marBottom w:val="0"/>
              <w:divBdr>
                <w:top w:val="none" w:sz="0" w:space="0" w:color="auto"/>
                <w:left w:val="none" w:sz="0" w:space="0" w:color="auto"/>
                <w:bottom w:val="none" w:sz="0" w:space="0" w:color="auto"/>
                <w:right w:val="none" w:sz="0" w:space="0" w:color="auto"/>
              </w:divBdr>
            </w:div>
            <w:div w:id="176890808">
              <w:marLeft w:val="0"/>
              <w:marRight w:val="0"/>
              <w:marTop w:val="0"/>
              <w:marBottom w:val="0"/>
              <w:divBdr>
                <w:top w:val="none" w:sz="0" w:space="0" w:color="auto"/>
                <w:left w:val="none" w:sz="0" w:space="0" w:color="auto"/>
                <w:bottom w:val="none" w:sz="0" w:space="0" w:color="auto"/>
                <w:right w:val="none" w:sz="0" w:space="0" w:color="auto"/>
              </w:divBdr>
            </w:div>
            <w:div w:id="1399867106">
              <w:marLeft w:val="0"/>
              <w:marRight w:val="0"/>
              <w:marTop w:val="0"/>
              <w:marBottom w:val="0"/>
              <w:divBdr>
                <w:top w:val="none" w:sz="0" w:space="0" w:color="auto"/>
                <w:left w:val="none" w:sz="0" w:space="0" w:color="auto"/>
                <w:bottom w:val="none" w:sz="0" w:space="0" w:color="auto"/>
                <w:right w:val="none" w:sz="0" w:space="0" w:color="auto"/>
              </w:divBdr>
            </w:div>
            <w:div w:id="2055502758">
              <w:marLeft w:val="0"/>
              <w:marRight w:val="0"/>
              <w:marTop w:val="0"/>
              <w:marBottom w:val="0"/>
              <w:divBdr>
                <w:top w:val="none" w:sz="0" w:space="0" w:color="auto"/>
                <w:left w:val="none" w:sz="0" w:space="0" w:color="auto"/>
                <w:bottom w:val="none" w:sz="0" w:space="0" w:color="auto"/>
                <w:right w:val="none" w:sz="0" w:space="0" w:color="auto"/>
              </w:divBdr>
            </w:div>
            <w:div w:id="1064988204">
              <w:marLeft w:val="0"/>
              <w:marRight w:val="0"/>
              <w:marTop w:val="0"/>
              <w:marBottom w:val="0"/>
              <w:divBdr>
                <w:top w:val="none" w:sz="0" w:space="0" w:color="auto"/>
                <w:left w:val="none" w:sz="0" w:space="0" w:color="auto"/>
                <w:bottom w:val="none" w:sz="0" w:space="0" w:color="auto"/>
                <w:right w:val="none" w:sz="0" w:space="0" w:color="auto"/>
              </w:divBdr>
            </w:div>
            <w:div w:id="602108040">
              <w:marLeft w:val="0"/>
              <w:marRight w:val="0"/>
              <w:marTop w:val="0"/>
              <w:marBottom w:val="0"/>
              <w:divBdr>
                <w:top w:val="none" w:sz="0" w:space="0" w:color="auto"/>
                <w:left w:val="none" w:sz="0" w:space="0" w:color="auto"/>
                <w:bottom w:val="none" w:sz="0" w:space="0" w:color="auto"/>
                <w:right w:val="none" w:sz="0" w:space="0" w:color="auto"/>
              </w:divBdr>
            </w:div>
            <w:div w:id="700670793">
              <w:marLeft w:val="0"/>
              <w:marRight w:val="0"/>
              <w:marTop w:val="0"/>
              <w:marBottom w:val="0"/>
              <w:divBdr>
                <w:top w:val="none" w:sz="0" w:space="0" w:color="auto"/>
                <w:left w:val="none" w:sz="0" w:space="0" w:color="auto"/>
                <w:bottom w:val="none" w:sz="0" w:space="0" w:color="auto"/>
                <w:right w:val="none" w:sz="0" w:space="0" w:color="auto"/>
              </w:divBdr>
            </w:div>
            <w:div w:id="537207694">
              <w:marLeft w:val="0"/>
              <w:marRight w:val="0"/>
              <w:marTop w:val="0"/>
              <w:marBottom w:val="0"/>
              <w:divBdr>
                <w:top w:val="none" w:sz="0" w:space="0" w:color="auto"/>
                <w:left w:val="none" w:sz="0" w:space="0" w:color="auto"/>
                <w:bottom w:val="none" w:sz="0" w:space="0" w:color="auto"/>
                <w:right w:val="none" w:sz="0" w:space="0" w:color="auto"/>
              </w:divBdr>
            </w:div>
            <w:div w:id="512846016">
              <w:marLeft w:val="0"/>
              <w:marRight w:val="0"/>
              <w:marTop w:val="0"/>
              <w:marBottom w:val="0"/>
              <w:divBdr>
                <w:top w:val="none" w:sz="0" w:space="0" w:color="auto"/>
                <w:left w:val="none" w:sz="0" w:space="0" w:color="auto"/>
                <w:bottom w:val="none" w:sz="0" w:space="0" w:color="auto"/>
                <w:right w:val="none" w:sz="0" w:space="0" w:color="auto"/>
              </w:divBdr>
            </w:div>
            <w:div w:id="1171065434">
              <w:marLeft w:val="0"/>
              <w:marRight w:val="0"/>
              <w:marTop w:val="0"/>
              <w:marBottom w:val="0"/>
              <w:divBdr>
                <w:top w:val="none" w:sz="0" w:space="0" w:color="auto"/>
                <w:left w:val="none" w:sz="0" w:space="0" w:color="auto"/>
                <w:bottom w:val="none" w:sz="0" w:space="0" w:color="auto"/>
                <w:right w:val="none" w:sz="0" w:space="0" w:color="auto"/>
              </w:divBdr>
            </w:div>
            <w:div w:id="484051505">
              <w:marLeft w:val="0"/>
              <w:marRight w:val="0"/>
              <w:marTop w:val="0"/>
              <w:marBottom w:val="0"/>
              <w:divBdr>
                <w:top w:val="none" w:sz="0" w:space="0" w:color="auto"/>
                <w:left w:val="none" w:sz="0" w:space="0" w:color="auto"/>
                <w:bottom w:val="none" w:sz="0" w:space="0" w:color="auto"/>
                <w:right w:val="none" w:sz="0" w:space="0" w:color="auto"/>
              </w:divBdr>
            </w:div>
            <w:div w:id="91055693">
              <w:marLeft w:val="0"/>
              <w:marRight w:val="0"/>
              <w:marTop w:val="0"/>
              <w:marBottom w:val="0"/>
              <w:divBdr>
                <w:top w:val="none" w:sz="0" w:space="0" w:color="auto"/>
                <w:left w:val="none" w:sz="0" w:space="0" w:color="auto"/>
                <w:bottom w:val="none" w:sz="0" w:space="0" w:color="auto"/>
                <w:right w:val="none" w:sz="0" w:space="0" w:color="auto"/>
              </w:divBdr>
            </w:div>
            <w:div w:id="1206260653">
              <w:marLeft w:val="0"/>
              <w:marRight w:val="0"/>
              <w:marTop w:val="0"/>
              <w:marBottom w:val="0"/>
              <w:divBdr>
                <w:top w:val="none" w:sz="0" w:space="0" w:color="auto"/>
                <w:left w:val="none" w:sz="0" w:space="0" w:color="auto"/>
                <w:bottom w:val="none" w:sz="0" w:space="0" w:color="auto"/>
                <w:right w:val="none" w:sz="0" w:space="0" w:color="auto"/>
              </w:divBdr>
            </w:div>
            <w:div w:id="1755125480">
              <w:marLeft w:val="0"/>
              <w:marRight w:val="0"/>
              <w:marTop w:val="0"/>
              <w:marBottom w:val="0"/>
              <w:divBdr>
                <w:top w:val="none" w:sz="0" w:space="0" w:color="auto"/>
                <w:left w:val="none" w:sz="0" w:space="0" w:color="auto"/>
                <w:bottom w:val="none" w:sz="0" w:space="0" w:color="auto"/>
                <w:right w:val="none" w:sz="0" w:space="0" w:color="auto"/>
              </w:divBdr>
            </w:div>
            <w:div w:id="1467891790">
              <w:marLeft w:val="0"/>
              <w:marRight w:val="0"/>
              <w:marTop w:val="0"/>
              <w:marBottom w:val="0"/>
              <w:divBdr>
                <w:top w:val="none" w:sz="0" w:space="0" w:color="auto"/>
                <w:left w:val="none" w:sz="0" w:space="0" w:color="auto"/>
                <w:bottom w:val="none" w:sz="0" w:space="0" w:color="auto"/>
                <w:right w:val="none" w:sz="0" w:space="0" w:color="auto"/>
              </w:divBdr>
            </w:div>
            <w:div w:id="210046593">
              <w:marLeft w:val="0"/>
              <w:marRight w:val="0"/>
              <w:marTop w:val="0"/>
              <w:marBottom w:val="0"/>
              <w:divBdr>
                <w:top w:val="none" w:sz="0" w:space="0" w:color="auto"/>
                <w:left w:val="none" w:sz="0" w:space="0" w:color="auto"/>
                <w:bottom w:val="none" w:sz="0" w:space="0" w:color="auto"/>
                <w:right w:val="none" w:sz="0" w:space="0" w:color="auto"/>
              </w:divBdr>
            </w:div>
            <w:div w:id="1705710">
              <w:marLeft w:val="0"/>
              <w:marRight w:val="0"/>
              <w:marTop w:val="0"/>
              <w:marBottom w:val="0"/>
              <w:divBdr>
                <w:top w:val="none" w:sz="0" w:space="0" w:color="auto"/>
                <w:left w:val="none" w:sz="0" w:space="0" w:color="auto"/>
                <w:bottom w:val="none" w:sz="0" w:space="0" w:color="auto"/>
                <w:right w:val="none" w:sz="0" w:space="0" w:color="auto"/>
              </w:divBdr>
            </w:div>
            <w:div w:id="1924681449">
              <w:marLeft w:val="0"/>
              <w:marRight w:val="0"/>
              <w:marTop w:val="0"/>
              <w:marBottom w:val="0"/>
              <w:divBdr>
                <w:top w:val="none" w:sz="0" w:space="0" w:color="auto"/>
                <w:left w:val="none" w:sz="0" w:space="0" w:color="auto"/>
                <w:bottom w:val="none" w:sz="0" w:space="0" w:color="auto"/>
                <w:right w:val="none" w:sz="0" w:space="0" w:color="auto"/>
              </w:divBdr>
            </w:div>
            <w:div w:id="1342661169">
              <w:marLeft w:val="0"/>
              <w:marRight w:val="0"/>
              <w:marTop w:val="0"/>
              <w:marBottom w:val="0"/>
              <w:divBdr>
                <w:top w:val="none" w:sz="0" w:space="0" w:color="auto"/>
                <w:left w:val="none" w:sz="0" w:space="0" w:color="auto"/>
                <w:bottom w:val="none" w:sz="0" w:space="0" w:color="auto"/>
                <w:right w:val="none" w:sz="0" w:space="0" w:color="auto"/>
              </w:divBdr>
            </w:div>
            <w:div w:id="533734086">
              <w:marLeft w:val="0"/>
              <w:marRight w:val="0"/>
              <w:marTop w:val="0"/>
              <w:marBottom w:val="0"/>
              <w:divBdr>
                <w:top w:val="none" w:sz="0" w:space="0" w:color="auto"/>
                <w:left w:val="none" w:sz="0" w:space="0" w:color="auto"/>
                <w:bottom w:val="none" w:sz="0" w:space="0" w:color="auto"/>
                <w:right w:val="none" w:sz="0" w:space="0" w:color="auto"/>
              </w:divBdr>
            </w:div>
            <w:div w:id="231282717">
              <w:marLeft w:val="0"/>
              <w:marRight w:val="0"/>
              <w:marTop w:val="0"/>
              <w:marBottom w:val="0"/>
              <w:divBdr>
                <w:top w:val="none" w:sz="0" w:space="0" w:color="auto"/>
                <w:left w:val="none" w:sz="0" w:space="0" w:color="auto"/>
                <w:bottom w:val="none" w:sz="0" w:space="0" w:color="auto"/>
                <w:right w:val="none" w:sz="0" w:space="0" w:color="auto"/>
              </w:divBdr>
            </w:div>
            <w:div w:id="240411150">
              <w:marLeft w:val="0"/>
              <w:marRight w:val="0"/>
              <w:marTop w:val="0"/>
              <w:marBottom w:val="0"/>
              <w:divBdr>
                <w:top w:val="none" w:sz="0" w:space="0" w:color="auto"/>
                <w:left w:val="none" w:sz="0" w:space="0" w:color="auto"/>
                <w:bottom w:val="none" w:sz="0" w:space="0" w:color="auto"/>
                <w:right w:val="none" w:sz="0" w:space="0" w:color="auto"/>
              </w:divBdr>
            </w:div>
            <w:div w:id="1713730833">
              <w:marLeft w:val="0"/>
              <w:marRight w:val="0"/>
              <w:marTop w:val="0"/>
              <w:marBottom w:val="0"/>
              <w:divBdr>
                <w:top w:val="none" w:sz="0" w:space="0" w:color="auto"/>
                <w:left w:val="none" w:sz="0" w:space="0" w:color="auto"/>
                <w:bottom w:val="none" w:sz="0" w:space="0" w:color="auto"/>
                <w:right w:val="none" w:sz="0" w:space="0" w:color="auto"/>
              </w:divBdr>
            </w:div>
            <w:div w:id="668680418">
              <w:marLeft w:val="0"/>
              <w:marRight w:val="0"/>
              <w:marTop w:val="0"/>
              <w:marBottom w:val="0"/>
              <w:divBdr>
                <w:top w:val="none" w:sz="0" w:space="0" w:color="auto"/>
                <w:left w:val="none" w:sz="0" w:space="0" w:color="auto"/>
                <w:bottom w:val="none" w:sz="0" w:space="0" w:color="auto"/>
                <w:right w:val="none" w:sz="0" w:space="0" w:color="auto"/>
              </w:divBdr>
            </w:div>
            <w:div w:id="782381954">
              <w:marLeft w:val="0"/>
              <w:marRight w:val="0"/>
              <w:marTop w:val="0"/>
              <w:marBottom w:val="0"/>
              <w:divBdr>
                <w:top w:val="none" w:sz="0" w:space="0" w:color="auto"/>
                <w:left w:val="none" w:sz="0" w:space="0" w:color="auto"/>
                <w:bottom w:val="none" w:sz="0" w:space="0" w:color="auto"/>
                <w:right w:val="none" w:sz="0" w:space="0" w:color="auto"/>
              </w:divBdr>
            </w:div>
            <w:div w:id="234558816">
              <w:marLeft w:val="0"/>
              <w:marRight w:val="0"/>
              <w:marTop w:val="0"/>
              <w:marBottom w:val="0"/>
              <w:divBdr>
                <w:top w:val="none" w:sz="0" w:space="0" w:color="auto"/>
                <w:left w:val="none" w:sz="0" w:space="0" w:color="auto"/>
                <w:bottom w:val="none" w:sz="0" w:space="0" w:color="auto"/>
                <w:right w:val="none" w:sz="0" w:space="0" w:color="auto"/>
              </w:divBdr>
            </w:div>
            <w:div w:id="428432418">
              <w:marLeft w:val="0"/>
              <w:marRight w:val="0"/>
              <w:marTop w:val="0"/>
              <w:marBottom w:val="0"/>
              <w:divBdr>
                <w:top w:val="none" w:sz="0" w:space="0" w:color="auto"/>
                <w:left w:val="none" w:sz="0" w:space="0" w:color="auto"/>
                <w:bottom w:val="none" w:sz="0" w:space="0" w:color="auto"/>
                <w:right w:val="none" w:sz="0" w:space="0" w:color="auto"/>
              </w:divBdr>
            </w:div>
            <w:div w:id="834222996">
              <w:marLeft w:val="0"/>
              <w:marRight w:val="0"/>
              <w:marTop w:val="0"/>
              <w:marBottom w:val="0"/>
              <w:divBdr>
                <w:top w:val="none" w:sz="0" w:space="0" w:color="auto"/>
                <w:left w:val="none" w:sz="0" w:space="0" w:color="auto"/>
                <w:bottom w:val="none" w:sz="0" w:space="0" w:color="auto"/>
                <w:right w:val="none" w:sz="0" w:space="0" w:color="auto"/>
              </w:divBdr>
            </w:div>
            <w:div w:id="862860097">
              <w:marLeft w:val="0"/>
              <w:marRight w:val="0"/>
              <w:marTop w:val="0"/>
              <w:marBottom w:val="0"/>
              <w:divBdr>
                <w:top w:val="none" w:sz="0" w:space="0" w:color="auto"/>
                <w:left w:val="none" w:sz="0" w:space="0" w:color="auto"/>
                <w:bottom w:val="none" w:sz="0" w:space="0" w:color="auto"/>
                <w:right w:val="none" w:sz="0" w:space="0" w:color="auto"/>
              </w:divBdr>
            </w:div>
            <w:div w:id="1653168742">
              <w:marLeft w:val="0"/>
              <w:marRight w:val="0"/>
              <w:marTop w:val="0"/>
              <w:marBottom w:val="0"/>
              <w:divBdr>
                <w:top w:val="none" w:sz="0" w:space="0" w:color="auto"/>
                <w:left w:val="none" w:sz="0" w:space="0" w:color="auto"/>
                <w:bottom w:val="none" w:sz="0" w:space="0" w:color="auto"/>
                <w:right w:val="none" w:sz="0" w:space="0" w:color="auto"/>
              </w:divBdr>
            </w:div>
            <w:div w:id="725177628">
              <w:marLeft w:val="0"/>
              <w:marRight w:val="0"/>
              <w:marTop w:val="0"/>
              <w:marBottom w:val="0"/>
              <w:divBdr>
                <w:top w:val="none" w:sz="0" w:space="0" w:color="auto"/>
                <w:left w:val="none" w:sz="0" w:space="0" w:color="auto"/>
                <w:bottom w:val="none" w:sz="0" w:space="0" w:color="auto"/>
                <w:right w:val="none" w:sz="0" w:space="0" w:color="auto"/>
              </w:divBdr>
            </w:div>
            <w:div w:id="628437241">
              <w:marLeft w:val="0"/>
              <w:marRight w:val="0"/>
              <w:marTop w:val="0"/>
              <w:marBottom w:val="0"/>
              <w:divBdr>
                <w:top w:val="none" w:sz="0" w:space="0" w:color="auto"/>
                <w:left w:val="none" w:sz="0" w:space="0" w:color="auto"/>
                <w:bottom w:val="none" w:sz="0" w:space="0" w:color="auto"/>
                <w:right w:val="none" w:sz="0" w:space="0" w:color="auto"/>
              </w:divBdr>
            </w:div>
            <w:div w:id="1434083799">
              <w:marLeft w:val="0"/>
              <w:marRight w:val="0"/>
              <w:marTop w:val="0"/>
              <w:marBottom w:val="0"/>
              <w:divBdr>
                <w:top w:val="none" w:sz="0" w:space="0" w:color="auto"/>
                <w:left w:val="none" w:sz="0" w:space="0" w:color="auto"/>
                <w:bottom w:val="none" w:sz="0" w:space="0" w:color="auto"/>
                <w:right w:val="none" w:sz="0" w:space="0" w:color="auto"/>
              </w:divBdr>
            </w:div>
            <w:div w:id="495532373">
              <w:marLeft w:val="0"/>
              <w:marRight w:val="0"/>
              <w:marTop w:val="0"/>
              <w:marBottom w:val="0"/>
              <w:divBdr>
                <w:top w:val="none" w:sz="0" w:space="0" w:color="auto"/>
                <w:left w:val="none" w:sz="0" w:space="0" w:color="auto"/>
                <w:bottom w:val="none" w:sz="0" w:space="0" w:color="auto"/>
                <w:right w:val="none" w:sz="0" w:space="0" w:color="auto"/>
              </w:divBdr>
            </w:div>
            <w:div w:id="439570481">
              <w:marLeft w:val="0"/>
              <w:marRight w:val="0"/>
              <w:marTop w:val="0"/>
              <w:marBottom w:val="0"/>
              <w:divBdr>
                <w:top w:val="none" w:sz="0" w:space="0" w:color="auto"/>
                <w:left w:val="none" w:sz="0" w:space="0" w:color="auto"/>
                <w:bottom w:val="none" w:sz="0" w:space="0" w:color="auto"/>
                <w:right w:val="none" w:sz="0" w:space="0" w:color="auto"/>
              </w:divBdr>
            </w:div>
            <w:div w:id="1972901489">
              <w:marLeft w:val="0"/>
              <w:marRight w:val="0"/>
              <w:marTop w:val="0"/>
              <w:marBottom w:val="0"/>
              <w:divBdr>
                <w:top w:val="none" w:sz="0" w:space="0" w:color="auto"/>
                <w:left w:val="none" w:sz="0" w:space="0" w:color="auto"/>
                <w:bottom w:val="none" w:sz="0" w:space="0" w:color="auto"/>
                <w:right w:val="none" w:sz="0" w:space="0" w:color="auto"/>
              </w:divBdr>
            </w:div>
            <w:div w:id="2099129329">
              <w:marLeft w:val="0"/>
              <w:marRight w:val="0"/>
              <w:marTop w:val="0"/>
              <w:marBottom w:val="0"/>
              <w:divBdr>
                <w:top w:val="none" w:sz="0" w:space="0" w:color="auto"/>
                <w:left w:val="none" w:sz="0" w:space="0" w:color="auto"/>
                <w:bottom w:val="none" w:sz="0" w:space="0" w:color="auto"/>
                <w:right w:val="none" w:sz="0" w:space="0" w:color="auto"/>
              </w:divBdr>
            </w:div>
            <w:div w:id="1641764597">
              <w:marLeft w:val="0"/>
              <w:marRight w:val="0"/>
              <w:marTop w:val="0"/>
              <w:marBottom w:val="0"/>
              <w:divBdr>
                <w:top w:val="none" w:sz="0" w:space="0" w:color="auto"/>
                <w:left w:val="none" w:sz="0" w:space="0" w:color="auto"/>
                <w:bottom w:val="none" w:sz="0" w:space="0" w:color="auto"/>
                <w:right w:val="none" w:sz="0" w:space="0" w:color="auto"/>
              </w:divBdr>
            </w:div>
            <w:div w:id="484861964">
              <w:marLeft w:val="0"/>
              <w:marRight w:val="0"/>
              <w:marTop w:val="0"/>
              <w:marBottom w:val="0"/>
              <w:divBdr>
                <w:top w:val="none" w:sz="0" w:space="0" w:color="auto"/>
                <w:left w:val="none" w:sz="0" w:space="0" w:color="auto"/>
                <w:bottom w:val="none" w:sz="0" w:space="0" w:color="auto"/>
                <w:right w:val="none" w:sz="0" w:space="0" w:color="auto"/>
              </w:divBdr>
            </w:div>
            <w:div w:id="747651010">
              <w:marLeft w:val="0"/>
              <w:marRight w:val="0"/>
              <w:marTop w:val="0"/>
              <w:marBottom w:val="0"/>
              <w:divBdr>
                <w:top w:val="none" w:sz="0" w:space="0" w:color="auto"/>
                <w:left w:val="none" w:sz="0" w:space="0" w:color="auto"/>
                <w:bottom w:val="none" w:sz="0" w:space="0" w:color="auto"/>
                <w:right w:val="none" w:sz="0" w:space="0" w:color="auto"/>
              </w:divBdr>
            </w:div>
            <w:div w:id="242421690">
              <w:marLeft w:val="0"/>
              <w:marRight w:val="0"/>
              <w:marTop w:val="0"/>
              <w:marBottom w:val="0"/>
              <w:divBdr>
                <w:top w:val="none" w:sz="0" w:space="0" w:color="auto"/>
                <w:left w:val="none" w:sz="0" w:space="0" w:color="auto"/>
                <w:bottom w:val="none" w:sz="0" w:space="0" w:color="auto"/>
                <w:right w:val="none" w:sz="0" w:space="0" w:color="auto"/>
              </w:divBdr>
            </w:div>
            <w:div w:id="1853445584">
              <w:marLeft w:val="0"/>
              <w:marRight w:val="0"/>
              <w:marTop w:val="0"/>
              <w:marBottom w:val="0"/>
              <w:divBdr>
                <w:top w:val="none" w:sz="0" w:space="0" w:color="auto"/>
                <w:left w:val="none" w:sz="0" w:space="0" w:color="auto"/>
                <w:bottom w:val="none" w:sz="0" w:space="0" w:color="auto"/>
                <w:right w:val="none" w:sz="0" w:space="0" w:color="auto"/>
              </w:divBdr>
            </w:div>
            <w:div w:id="844782127">
              <w:marLeft w:val="0"/>
              <w:marRight w:val="0"/>
              <w:marTop w:val="0"/>
              <w:marBottom w:val="0"/>
              <w:divBdr>
                <w:top w:val="none" w:sz="0" w:space="0" w:color="auto"/>
                <w:left w:val="none" w:sz="0" w:space="0" w:color="auto"/>
                <w:bottom w:val="none" w:sz="0" w:space="0" w:color="auto"/>
                <w:right w:val="none" w:sz="0" w:space="0" w:color="auto"/>
              </w:divBdr>
            </w:div>
            <w:div w:id="1319068924">
              <w:marLeft w:val="0"/>
              <w:marRight w:val="0"/>
              <w:marTop w:val="0"/>
              <w:marBottom w:val="0"/>
              <w:divBdr>
                <w:top w:val="none" w:sz="0" w:space="0" w:color="auto"/>
                <w:left w:val="none" w:sz="0" w:space="0" w:color="auto"/>
                <w:bottom w:val="none" w:sz="0" w:space="0" w:color="auto"/>
                <w:right w:val="none" w:sz="0" w:space="0" w:color="auto"/>
              </w:divBdr>
            </w:div>
            <w:div w:id="1017467007">
              <w:marLeft w:val="0"/>
              <w:marRight w:val="0"/>
              <w:marTop w:val="0"/>
              <w:marBottom w:val="0"/>
              <w:divBdr>
                <w:top w:val="none" w:sz="0" w:space="0" w:color="auto"/>
                <w:left w:val="none" w:sz="0" w:space="0" w:color="auto"/>
                <w:bottom w:val="none" w:sz="0" w:space="0" w:color="auto"/>
                <w:right w:val="none" w:sz="0" w:space="0" w:color="auto"/>
              </w:divBdr>
            </w:div>
            <w:div w:id="675839112">
              <w:marLeft w:val="0"/>
              <w:marRight w:val="0"/>
              <w:marTop w:val="0"/>
              <w:marBottom w:val="0"/>
              <w:divBdr>
                <w:top w:val="none" w:sz="0" w:space="0" w:color="auto"/>
                <w:left w:val="none" w:sz="0" w:space="0" w:color="auto"/>
                <w:bottom w:val="none" w:sz="0" w:space="0" w:color="auto"/>
                <w:right w:val="none" w:sz="0" w:space="0" w:color="auto"/>
              </w:divBdr>
            </w:div>
            <w:div w:id="239943833">
              <w:marLeft w:val="0"/>
              <w:marRight w:val="0"/>
              <w:marTop w:val="0"/>
              <w:marBottom w:val="0"/>
              <w:divBdr>
                <w:top w:val="none" w:sz="0" w:space="0" w:color="auto"/>
                <w:left w:val="none" w:sz="0" w:space="0" w:color="auto"/>
                <w:bottom w:val="none" w:sz="0" w:space="0" w:color="auto"/>
                <w:right w:val="none" w:sz="0" w:space="0" w:color="auto"/>
              </w:divBdr>
            </w:div>
            <w:div w:id="1394432441">
              <w:marLeft w:val="0"/>
              <w:marRight w:val="0"/>
              <w:marTop w:val="0"/>
              <w:marBottom w:val="0"/>
              <w:divBdr>
                <w:top w:val="none" w:sz="0" w:space="0" w:color="auto"/>
                <w:left w:val="none" w:sz="0" w:space="0" w:color="auto"/>
                <w:bottom w:val="none" w:sz="0" w:space="0" w:color="auto"/>
                <w:right w:val="none" w:sz="0" w:space="0" w:color="auto"/>
              </w:divBdr>
            </w:div>
            <w:div w:id="725565067">
              <w:marLeft w:val="0"/>
              <w:marRight w:val="0"/>
              <w:marTop w:val="0"/>
              <w:marBottom w:val="0"/>
              <w:divBdr>
                <w:top w:val="none" w:sz="0" w:space="0" w:color="auto"/>
                <w:left w:val="none" w:sz="0" w:space="0" w:color="auto"/>
                <w:bottom w:val="none" w:sz="0" w:space="0" w:color="auto"/>
                <w:right w:val="none" w:sz="0" w:space="0" w:color="auto"/>
              </w:divBdr>
            </w:div>
            <w:div w:id="2019773128">
              <w:marLeft w:val="0"/>
              <w:marRight w:val="0"/>
              <w:marTop w:val="0"/>
              <w:marBottom w:val="0"/>
              <w:divBdr>
                <w:top w:val="none" w:sz="0" w:space="0" w:color="auto"/>
                <w:left w:val="none" w:sz="0" w:space="0" w:color="auto"/>
                <w:bottom w:val="none" w:sz="0" w:space="0" w:color="auto"/>
                <w:right w:val="none" w:sz="0" w:space="0" w:color="auto"/>
              </w:divBdr>
            </w:div>
            <w:div w:id="136459615">
              <w:marLeft w:val="0"/>
              <w:marRight w:val="0"/>
              <w:marTop w:val="0"/>
              <w:marBottom w:val="0"/>
              <w:divBdr>
                <w:top w:val="none" w:sz="0" w:space="0" w:color="auto"/>
                <w:left w:val="none" w:sz="0" w:space="0" w:color="auto"/>
                <w:bottom w:val="none" w:sz="0" w:space="0" w:color="auto"/>
                <w:right w:val="none" w:sz="0" w:space="0" w:color="auto"/>
              </w:divBdr>
            </w:div>
            <w:div w:id="524443534">
              <w:marLeft w:val="0"/>
              <w:marRight w:val="0"/>
              <w:marTop w:val="0"/>
              <w:marBottom w:val="0"/>
              <w:divBdr>
                <w:top w:val="none" w:sz="0" w:space="0" w:color="auto"/>
                <w:left w:val="none" w:sz="0" w:space="0" w:color="auto"/>
                <w:bottom w:val="none" w:sz="0" w:space="0" w:color="auto"/>
                <w:right w:val="none" w:sz="0" w:space="0" w:color="auto"/>
              </w:divBdr>
            </w:div>
            <w:div w:id="16590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6858">
      <w:bodyDiv w:val="1"/>
      <w:marLeft w:val="0"/>
      <w:marRight w:val="0"/>
      <w:marTop w:val="0"/>
      <w:marBottom w:val="0"/>
      <w:divBdr>
        <w:top w:val="none" w:sz="0" w:space="0" w:color="auto"/>
        <w:left w:val="none" w:sz="0" w:space="0" w:color="auto"/>
        <w:bottom w:val="none" w:sz="0" w:space="0" w:color="auto"/>
        <w:right w:val="none" w:sz="0" w:space="0" w:color="auto"/>
      </w:divBdr>
      <w:divsChild>
        <w:div w:id="1775202968">
          <w:marLeft w:val="0"/>
          <w:marRight w:val="0"/>
          <w:marTop w:val="0"/>
          <w:marBottom w:val="0"/>
          <w:divBdr>
            <w:top w:val="none" w:sz="0" w:space="0" w:color="auto"/>
            <w:left w:val="none" w:sz="0" w:space="0" w:color="auto"/>
            <w:bottom w:val="none" w:sz="0" w:space="0" w:color="auto"/>
            <w:right w:val="none" w:sz="0" w:space="0" w:color="auto"/>
          </w:divBdr>
          <w:divsChild>
            <w:div w:id="17819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3547">
      <w:bodyDiv w:val="1"/>
      <w:marLeft w:val="0"/>
      <w:marRight w:val="0"/>
      <w:marTop w:val="0"/>
      <w:marBottom w:val="0"/>
      <w:divBdr>
        <w:top w:val="none" w:sz="0" w:space="0" w:color="auto"/>
        <w:left w:val="none" w:sz="0" w:space="0" w:color="auto"/>
        <w:bottom w:val="none" w:sz="0" w:space="0" w:color="auto"/>
        <w:right w:val="none" w:sz="0" w:space="0" w:color="auto"/>
      </w:divBdr>
      <w:divsChild>
        <w:div w:id="692221452">
          <w:marLeft w:val="0"/>
          <w:marRight w:val="0"/>
          <w:marTop w:val="0"/>
          <w:marBottom w:val="0"/>
          <w:divBdr>
            <w:top w:val="none" w:sz="0" w:space="0" w:color="auto"/>
            <w:left w:val="none" w:sz="0" w:space="0" w:color="auto"/>
            <w:bottom w:val="none" w:sz="0" w:space="0" w:color="auto"/>
            <w:right w:val="none" w:sz="0" w:space="0" w:color="auto"/>
          </w:divBdr>
          <w:divsChild>
            <w:div w:id="5463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07015">
      <w:bodyDiv w:val="1"/>
      <w:marLeft w:val="0"/>
      <w:marRight w:val="0"/>
      <w:marTop w:val="0"/>
      <w:marBottom w:val="0"/>
      <w:divBdr>
        <w:top w:val="none" w:sz="0" w:space="0" w:color="auto"/>
        <w:left w:val="none" w:sz="0" w:space="0" w:color="auto"/>
        <w:bottom w:val="none" w:sz="0" w:space="0" w:color="auto"/>
        <w:right w:val="none" w:sz="0" w:space="0" w:color="auto"/>
      </w:divBdr>
      <w:divsChild>
        <w:div w:id="1173184267">
          <w:marLeft w:val="0"/>
          <w:marRight w:val="0"/>
          <w:marTop w:val="0"/>
          <w:marBottom w:val="0"/>
          <w:divBdr>
            <w:top w:val="none" w:sz="0" w:space="0" w:color="auto"/>
            <w:left w:val="none" w:sz="0" w:space="0" w:color="auto"/>
            <w:bottom w:val="none" w:sz="0" w:space="0" w:color="auto"/>
            <w:right w:val="none" w:sz="0" w:space="0" w:color="auto"/>
          </w:divBdr>
          <w:divsChild>
            <w:div w:id="166678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0764">
      <w:bodyDiv w:val="1"/>
      <w:marLeft w:val="0"/>
      <w:marRight w:val="0"/>
      <w:marTop w:val="0"/>
      <w:marBottom w:val="0"/>
      <w:divBdr>
        <w:top w:val="none" w:sz="0" w:space="0" w:color="auto"/>
        <w:left w:val="none" w:sz="0" w:space="0" w:color="auto"/>
        <w:bottom w:val="none" w:sz="0" w:space="0" w:color="auto"/>
        <w:right w:val="none" w:sz="0" w:space="0" w:color="auto"/>
      </w:divBdr>
      <w:divsChild>
        <w:div w:id="1278174053">
          <w:marLeft w:val="0"/>
          <w:marRight w:val="0"/>
          <w:marTop w:val="0"/>
          <w:marBottom w:val="0"/>
          <w:divBdr>
            <w:top w:val="none" w:sz="0" w:space="0" w:color="auto"/>
            <w:left w:val="none" w:sz="0" w:space="0" w:color="auto"/>
            <w:bottom w:val="none" w:sz="0" w:space="0" w:color="auto"/>
            <w:right w:val="none" w:sz="0" w:space="0" w:color="auto"/>
          </w:divBdr>
          <w:divsChild>
            <w:div w:id="1960255490">
              <w:marLeft w:val="0"/>
              <w:marRight w:val="0"/>
              <w:marTop w:val="0"/>
              <w:marBottom w:val="0"/>
              <w:divBdr>
                <w:top w:val="none" w:sz="0" w:space="0" w:color="auto"/>
                <w:left w:val="none" w:sz="0" w:space="0" w:color="auto"/>
                <w:bottom w:val="none" w:sz="0" w:space="0" w:color="auto"/>
                <w:right w:val="none" w:sz="0" w:space="0" w:color="auto"/>
              </w:divBdr>
            </w:div>
            <w:div w:id="33887832">
              <w:marLeft w:val="0"/>
              <w:marRight w:val="0"/>
              <w:marTop w:val="0"/>
              <w:marBottom w:val="0"/>
              <w:divBdr>
                <w:top w:val="none" w:sz="0" w:space="0" w:color="auto"/>
                <w:left w:val="none" w:sz="0" w:space="0" w:color="auto"/>
                <w:bottom w:val="none" w:sz="0" w:space="0" w:color="auto"/>
                <w:right w:val="none" w:sz="0" w:space="0" w:color="auto"/>
              </w:divBdr>
            </w:div>
            <w:div w:id="1330252909">
              <w:marLeft w:val="0"/>
              <w:marRight w:val="0"/>
              <w:marTop w:val="0"/>
              <w:marBottom w:val="0"/>
              <w:divBdr>
                <w:top w:val="none" w:sz="0" w:space="0" w:color="auto"/>
                <w:left w:val="none" w:sz="0" w:space="0" w:color="auto"/>
                <w:bottom w:val="none" w:sz="0" w:space="0" w:color="auto"/>
                <w:right w:val="none" w:sz="0" w:space="0" w:color="auto"/>
              </w:divBdr>
            </w:div>
            <w:div w:id="1255942639">
              <w:marLeft w:val="0"/>
              <w:marRight w:val="0"/>
              <w:marTop w:val="0"/>
              <w:marBottom w:val="0"/>
              <w:divBdr>
                <w:top w:val="none" w:sz="0" w:space="0" w:color="auto"/>
                <w:left w:val="none" w:sz="0" w:space="0" w:color="auto"/>
                <w:bottom w:val="none" w:sz="0" w:space="0" w:color="auto"/>
                <w:right w:val="none" w:sz="0" w:space="0" w:color="auto"/>
              </w:divBdr>
            </w:div>
            <w:div w:id="1267347656">
              <w:marLeft w:val="0"/>
              <w:marRight w:val="0"/>
              <w:marTop w:val="0"/>
              <w:marBottom w:val="0"/>
              <w:divBdr>
                <w:top w:val="none" w:sz="0" w:space="0" w:color="auto"/>
                <w:left w:val="none" w:sz="0" w:space="0" w:color="auto"/>
                <w:bottom w:val="none" w:sz="0" w:space="0" w:color="auto"/>
                <w:right w:val="none" w:sz="0" w:space="0" w:color="auto"/>
              </w:divBdr>
            </w:div>
            <w:div w:id="300889052">
              <w:marLeft w:val="0"/>
              <w:marRight w:val="0"/>
              <w:marTop w:val="0"/>
              <w:marBottom w:val="0"/>
              <w:divBdr>
                <w:top w:val="none" w:sz="0" w:space="0" w:color="auto"/>
                <w:left w:val="none" w:sz="0" w:space="0" w:color="auto"/>
                <w:bottom w:val="none" w:sz="0" w:space="0" w:color="auto"/>
                <w:right w:val="none" w:sz="0" w:space="0" w:color="auto"/>
              </w:divBdr>
            </w:div>
            <w:div w:id="402870453">
              <w:marLeft w:val="0"/>
              <w:marRight w:val="0"/>
              <w:marTop w:val="0"/>
              <w:marBottom w:val="0"/>
              <w:divBdr>
                <w:top w:val="none" w:sz="0" w:space="0" w:color="auto"/>
                <w:left w:val="none" w:sz="0" w:space="0" w:color="auto"/>
                <w:bottom w:val="none" w:sz="0" w:space="0" w:color="auto"/>
                <w:right w:val="none" w:sz="0" w:space="0" w:color="auto"/>
              </w:divBdr>
            </w:div>
            <w:div w:id="1230580375">
              <w:marLeft w:val="0"/>
              <w:marRight w:val="0"/>
              <w:marTop w:val="0"/>
              <w:marBottom w:val="0"/>
              <w:divBdr>
                <w:top w:val="none" w:sz="0" w:space="0" w:color="auto"/>
                <w:left w:val="none" w:sz="0" w:space="0" w:color="auto"/>
                <w:bottom w:val="none" w:sz="0" w:space="0" w:color="auto"/>
                <w:right w:val="none" w:sz="0" w:space="0" w:color="auto"/>
              </w:divBdr>
            </w:div>
            <w:div w:id="84113090">
              <w:marLeft w:val="0"/>
              <w:marRight w:val="0"/>
              <w:marTop w:val="0"/>
              <w:marBottom w:val="0"/>
              <w:divBdr>
                <w:top w:val="none" w:sz="0" w:space="0" w:color="auto"/>
                <w:left w:val="none" w:sz="0" w:space="0" w:color="auto"/>
                <w:bottom w:val="none" w:sz="0" w:space="0" w:color="auto"/>
                <w:right w:val="none" w:sz="0" w:space="0" w:color="auto"/>
              </w:divBdr>
            </w:div>
            <w:div w:id="733817662">
              <w:marLeft w:val="0"/>
              <w:marRight w:val="0"/>
              <w:marTop w:val="0"/>
              <w:marBottom w:val="0"/>
              <w:divBdr>
                <w:top w:val="none" w:sz="0" w:space="0" w:color="auto"/>
                <w:left w:val="none" w:sz="0" w:space="0" w:color="auto"/>
                <w:bottom w:val="none" w:sz="0" w:space="0" w:color="auto"/>
                <w:right w:val="none" w:sz="0" w:space="0" w:color="auto"/>
              </w:divBdr>
            </w:div>
            <w:div w:id="274598140">
              <w:marLeft w:val="0"/>
              <w:marRight w:val="0"/>
              <w:marTop w:val="0"/>
              <w:marBottom w:val="0"/>
              <w:divBdr>
                <w:top w:val="none" w:sz="0" w:space="0" w:color="auto"/>
                <w:left w:val="none" w:sz="0" w:space="0" w:color="auto"/>
                <w:bottom w:val="none" w:sz="0" w:space="0" w:color="auto"/>
                <w:right w:val="none" w:sz="0" w:space="0" w:color="auto"/>
              </w:divBdr>
            </w:div>
            <w:div w:id="932007804">
              <w:marLeft w:val="0"/>
              <w:marRight w:val="0"/>
              <w:marTop w:val="0"/>
              <w:marBottom w:val="0"/>
              <w:divBdr>
                <w:top w:val="none" w:sz="0" w:space="0" w:color="auto"/>
                <w:left w:val="none" w:sz="0" w:space="0" w:color="auto"/>
                <w:bottom w:val="none" w:sz="0" w:space="0" w:color="auto"/>
                <w:right w:val="none" w:sz="0" w:space="0" w:color="auto"/>
              </w:divBdr>
            </w:div>
            <w:div w:id="1619139849">
              <w:marLeft w:val="0"/>
              <w:marRight w:val="0"/>
              <w:marTop w:val="0"/>
              <w:marBottom w:val="0"/>
              <w:divBdr>
                <w:top w:val="none" w:sz="0" w:space="0" w:color="auto"/>
                <w:left w:val="none" w:sz="0" w:space="0" w:color="auto"/>
                <w:bottom w:val="none" w:sz="0" w:space="0" w:color="auto"/>
                <w:right w:val="none" w:sz="0" w:space="0" w:color="auto"/>
              </w:divBdr>
            </w:div>
            <w:div w:id="1992441508">
              <w:marLeft w:val="0"/>
              <w:marRight w:val="0"/>
              <w:marTop w:val="0"/>
              <w:marBottom w:val="0"/>
              <w:divBdr>
                <w:top w:val="none" w:sz="0" w:space="0" w:color="auto"/>
                <w:left w:val="none" w:sz="0" w:space="0" w:color="auto"/>
                <w:bottom w:val="none" w:sz="0" w:space="0" w:color="auto"/>
                <w:right w:val="none" w:sz="0" w:space="0" w:color="auto"/>
              </w:divBdr>
            </w:div>
            <w:div w:id="1114861862">
              <w:marLeft w:val="0"/>
              <w:marRight w:val="0"/>
              <w:marTop w:val="0"/>
              <w:marBottom w:val="0"/>
              <w:divBdr>
                <w:top w:val="none" w:sz="0" w:space="0" w:color="auto"/>
                <w:left w:val="none" w:sz="0" w:space="0" w:color="auto"/>
                <w:bottom w:val="none" w:sz="0" w:space="0" w:color="auto"/>
                <w:right w:val="none" w:sz="0" w:space="0" w:color="auto"/>
              </w:divBdr>
            </w:div>
            <w:div w:id="1885407145">
              <w:marLeft w:val="0"/>
              <w:marRight w:val="0"/>
              <w:marTop w:val="0"/>
              <w:marBottom w:val="0"/>
              <w:divBdr>
                <w:top w:val="none" w:sz="0" w:space="0" w:color="auto"/>
                <w:left w:val="none" w:sz="0" w:space="0" w:color="auto"/>
                <w:bottom w:val="none" w:sz="0" w:space="0" w:color="auto"/>
                <w:right w:val="none" w:sz="0" w:space="0" w:color="auto"/>
              </w:divBdr>
            </w:div>
            <w:div w:id="2013603621">
              <w:marLeft w:val="0"/>
              <w:marRight w:val="0"/>
              <w:marTop w:val="0"/>
              <w:marBottom w:val="0"/>
              <w:divBdr>
                <w:top w:val="none" w:sz="0" w:space="0" w:color="auto"/>
                <w:left w:val="none" w:sz="0" w:space="0" w:color="auto"/>
                <w:bottom w:val="none" w:sz="0" w:space="0" w:color="auto"/>
                <w:right w:val="none" w:sz="0" w:space="0" w:color="auto"/>
              </w:divBdr>
            </w:div>
            <w:div w:id="1366636208">
              <w:marLeft w:val="0"/>
              <w:marRight w:val="0"/>
              <w:marTop w:val="0"/>
              <w:marBottom w:val="0"/>
              <w:divBdr>
                <w:top w:val="none" w:sz="0" w:space="0" w:color="auto"/>
                <w:left w:val="none" w:sz="0" w:space="0" w:color="auto"/>
                <w:bottom w:val="none" w:sz="0" w:space="0" w:color="auto"/>
                <w:right w:val="none" w:sz="0" w:space="0" w:color="auto"/>
              </w:divBdr>
            </w:div>
            <w:div w:id="374933982">
              <w:marLeft w:val="0"/>
              <w:marRight w:val="0"/>
              <w:marTop w:val="0"/>
              <w:marBottom w:val="0"/>
              <w:divBdr>
                <w:top w:val="none" w:sz="0" w:space="0" w:color="auto"/>
                <w:left w:val="none" w:sz="0" w:space="0" w:color="auto"/>
                <w:bottom w:val="none" w:sz="0" w:space="0" w:color="auto"/>
                <w:right w:val="none" w:sz="0" w:space="0" w:color="auto"/>
              </w:divBdr>
            </w:div>
            <w:div w:id="258023147">
              <w:marLeft w:val="0"/>
              <w:marRight w:val="0"/>
              <w:marTop w:val="0"/>
              <w:marBottom w:val="0"/>
              <w:divBdr>
                <w:top w:val="none" w:sz="0" w:space="0" w:color="auto"/>
                <w:left w:val="none" w:sz="0" w:space="0" w:color="auto"/>
                <w:bottom w:val="none" w:sz="0" w:space="0" w:color="auto"/>
                <w:right w:val="none" w:sz="0" w:space="0" w:color="auto"/>
              </w:divBdr>
            </w:div>
            <w:div w:id="787044932">
              <w:marLeft w:val="0"/>
              <w:marRight w:val="0"/>
              <w:marTop w:val="0"/>
              <w:marBottom w:val="0"/>
              <w:divBdr>
                <w:top w:val="none" w:sz="0" w:space="0" w:color="auto"/>
                <w:left w:val="none" w:sz="0" w:space="0" w:color="auto"/>
                <w:bottom w:val="none" w:sz="0" w:space="0" w:color="auto"/>
                <w:right w:val="none" w:sz="0" w:space="0" w:color="auto"/>
              </w:divBdr>
            </w:div>
            <w:div w:id="1972056689">
              <w:marLeft w:val="0"/>
              <w:marRight w:val="0"/>
              <w:marTop w:val="0"/>
              <w:marBottom w:val="0"/>
              <w:divBdr>
                <w:top w:val="none" w:sz="0" w:space="0" w:color="auto"/>
                <w:left w:val="none" w:sz="0" w:space="0" w:color="auto"/>
                <w:bottom w:val="none" w:sz="0" w:space="0" w:color="auto"/>
                <w:right w:val="none" w:sz="0" w:space="0" w:color="auto"/>
              </w:divBdr>
            </w:div>
            <w:div w:id="996610123">
              <w:marLeft w:val="0"/>
              <w:marRight w:val="0"/>
              <w:marTop w:val="0"/>
              <w:marBottom w:val="0"/>
              <w:divBdr>
                <w:top w:val="none" w:sz="0" w:space="0" w:color="auto"/>
                <w:left w:val="none" w:sz="0" w:space="0" w:color="auto"/>
                <w:bottom w:val="none" w:sz="0" w:space="0" w:color="auto"/>
                <w:right w:val="none" w:sz="0" w:space="0" w:color="auto"/>
              </w:divBdr>
            </w:div>
            <w:div w:id="483472966">
              <w:marLeft w:val="0"/>
              <w:marRight w:val="0"/>
              <w:marTop w:val="0"/>
              <w:marBottom w:val="0"/>
              <w:divBdr>
                <w:top w:val="none" w:sz="0" w:space="0" w:color="auto"/>
                <w:left w:val="none" w:sz="0" w:space="0" w:color="auto"/>
                <w:bottom w:val="none" w:sz="0" w:space="0" w:color="auto"/>
                <w:right w:val="none" w:sz="0" w:space="0" w:color="auto"/>
              </w:divBdr>
            </w:div>
            <w:div w:id="749960151">
              <w:marLeft w:val="0"/>
              <w:marRight w:val="0"/>
              <w:marTop w:val="0"/>
              <w:marBottom w:val="0"/>
              <w:divBdr>
                <w:top w:val="none" w:sz="0" w:space="0" w:color="auto"/>
                <w:left w:val="none" w:sz="0" w:space="0" w:color="auto"/>
                <w:bottom w:val="none" w:sz="0" w:space="0" w:color="auto"/>
                <w:right w:val="none" w:sz="0" w:space="0" w:color="auto"/>
              </w:divBdr>
            </w:div>
            <w:div w:id="168757070">
              <w:marLeft w:val="0"/>
              <w:marRight w:val="0"/>
              <w:marTop w:val="0"/>
              <w:marBottom w:val="0"/>
              <w:divBdr>
                <w:top w:val="none" w:sz="0" w:space="0" w:color="auto"/>
                <w:left w:val="none" w:sz="0" w:space="0" w:color="auto"/>
                <w:bottom w:val="none" w:sz="0" w:space="0" w:color="auto"/>
                <w:right w:val="none" w:sz="0" w:space="0" w:color="auto"/>
              </w:divBdr>
            </w:div>
            <w:div w:id="1248879699">
              <w:marLeft w:val="0"/>
              <w:marRight w:val="0"/>
              <w:marTop w:val="0"/>
              <w:marBottom w:val="0"/>
              <w:divBdr>
                <w:top w:val="none" w:sz="0" w:space="0" w:color="auto"/>
                <w:left w:val="none" w:sz="0" w:space="0" w:color="auto"/>
                <w:bottom w:val="none" w:sz="0" w:space="0" w:color="auto"/>
                <w:right w:val="none" w:sz="0" w:space="0" w:color="auto"/>
              </w:divBdr>
            </w:div>
            <w:div w:id="1874809715">
              <w:marLeft w:val="0"/>
              <w:marRight w:val="0"/>
              <w:marTop w:val="0"/>
              <w:marBottom w:val="0"/>
              <w:divBdr>
                <w:top w:val="none" w:sz="0" w:space="0" w:color="auto"/>
                <w:left w:val="none" w:sz="0" w:space="0" w:color="auto"/>
                <w:bottom w:val="none" w:sz="0" w:space="0" w:color="auto"/>
                <w:right w:val="none" w:sz="0" w:space="0" w:color="auto"/>
              </w:divBdr>
            </w:div>
            <w:div w:id="2109545931">
              <w:marLeft w:val="0"/>
              <w:marRight w:val="0"/>
              <w:marTop w:val="0"/>
              <w:marBottom w:val="0"/>
              <w:divBdr>
                <w:top w:val="none" w:sz="0" w:space="0" w:color="auto"/>
                <w:left w:val="none" w:sz="0" w:space="0" w:color="auto"/>
                <w:bottom w:val="none" w:sz="0" w:space="0" w:color="auto"/>
                <w:right w:val="none" w:sz="0" w:space="0" w:color="auto"/>
              </w:divBdr>
            </w:div>
            <w:div w:id="176695681">
              <w:marLeft w:val="0"/>
              <w:marRight w:val="0"/>
              <w:marTop w:val="0"/>
              <w:marBottom w:val="0"/>
              <w:divBdr>
                <w:top w:val="none" w:sz="0" w:space="0" w:color="auto"/>
                <w:left w:val="none" w:sz="0" w:space="0" w:color="auto"/>
                <w:bottom w:val="none" w:sz="0" w:space="0" w:color="auto"/>
                <w:right w:val="none" w:sz="0" w:space="0" w:color="auto"/>
              </w:divBdr>
            </w:div>
            <w:div w:id="1590309799">
              <w:marLeft w:val="0"/>
              <w:marRight w:val="0"/>
              <w:marTop w:val="0"/>
              <w:marBottom w:val="0"/>
              <w:divBdr>
                <w:top w:val="none" w:sz="0" w:space="0" w:color="auto"/>
                <w:left w:val="none" w:sz="0" w:space="0" w:color="auto"/>
                <w:bottom w:val="none" w:sz="0" w:space="0" w:color="auto"/>
                <w:right w:val="none" w:sz="0" w:space="0" w:color="auto"/>
              </w:divBdr>
            </w:div>
            <w:div w:id="369300508">
              <w:marLeft w:val="0"/>
              <w:marRight w:val="0"/>
              <w:marTop w:val="0"/>
              <w:marBottom w:val="0"/>
              <w:divBdr>
                <w:top w:val="none" w:sz="0" w:space="0" w:color="auto"/>
                <w:left w:val="none" w:sz="0" w:space="0" w:color="auto"/>
                <w:bottom w:val="none" w:sz="0" w:space="0" w:color="auto"/>
                <w:right w:val="none" w:sz="0" w:space="0" w:color="auto"/>
              </w:divBdr>
            </w:div>
            <w:div w:id="318467459">
              <w:marLeft w:val="0"/>
              <w:marRight w:val="0"/>
              <w:marTop w:val="0"/>
              <w:marBottom w:val="0"/>
              <w:divBdr>
                <w:top w:val="none" w:sz="0" w:space="0" w:color="auto"/>
                <w:left w:val="none" w:sz="0" w:space="0" w:color="auto"/>
                <w:bottom w:val="none" w:sz="0" w:space="0" w:color="auto"/>
                <w:right w:val="none" w:sz="0" w:space="0" w:color="auto"/>
              </w:divBdr>
            </w:div>
            <w:div w:id="1898739594">
              <w:marLeft w:val="0"/>
              <w:marRight w:val="0"/>
              <w:marTop w:val="0"/>
              <w:marBottom w:val="0"/>
              <w:divBdr>
                <w:top w:val="none" w:sz="0" w:space="0" w:color="auto"/>
                <w:left w:val="none" w:sz="0" w:space="0" w:color="auto"/>
                <w:bottom w:val="none" w:sz="0" w:space="0" w:color="auto"/>
                <w:right w:val="none" w:sz="0" w:space="0" w:color="auto"/>
              </w:divBdr>
            </w:div>
            <w:div w:id="585649906">
              <w:marLeft w:val="0"/>
              <w:marRight w:val="0"/>
              <w:marTop w:val="0"/>
              <w:marBottom w:val="0"/>
              <w:divBdr>
                <w:top w:val="none" w:sz="0" w:space="0" w:color="auto"/>
                <w:left w:val="none" w:sz="0" w:space="0" w:color="auto"/>
                <w:bottom w:val="none" w:sz="0" w:space="0" w:color="auto"/>
                <w:right w:val="none" w:sz="0" w:space="0" w:color="auto"/>
              </w:divBdr>
            </w:div>
            <w:div w:id="1009260965">
              <w:marLeft w:val="0"/>
              <w:marRight w:val="0"/>
              <w:marTop w:val="0"/>
              <w:marBottom w:val="0"/>
              <w:divBdr>
                <w:top w:val="none" w:sz="0" w:space="0" w:color="auto"/>
                <w:left w:val="none" w:sz="0" w:space="0" w:color="auto"/>
                <w:bottom w:val="none" w:sz="0" w:space="0" w:color="auto"/>
                <w:right w:val="none" w:sz="0" w:space="0" w:color="auto"/>
              </w:divBdr>
            </w:div>
            <w:div w:id="1352300087">
              <w:marLeft w:val="0"/>
              <w:marRight w:val="0"/>
              <w:marTop w:val="0"/>
              <w:marBottom w:val="0"/>
              <w:divBdr>
                <w:top w:val="none" w:sz="0" w:space="0" w:color="auto"/>
                <w:left w:val="none" w:sz="0" w:space="0" w:color="auto"/>
                <w:bottom w:val="none" w:sz="0" w:space="0" w:color="auto"/>
                <w:right w:val="none" w:sz="0" w:space="0" w:color="auto"/>
              </w:divBdr>
            </w:div>
            <w:div w:id="1227716208">
              <w:marLeft w:val="0"/>
              <w:marRight w:val="0"/>
              <w:marTop w:val="0"/>
              <w:marBottom w:val="0"/>
              <w:divBdr>
                <w:top w:val="none" w:sz="0" w:space="0" w:color="auto"/>
                <w:left w:val="none" w:sz="0" w:space="0" w:color="auto"/>
                <w:bottom w:val="none" w:sz="0" w:space="0" w:color="auto"/>
                <w:right w:val="none" w:sz="0" w:space="0" w:color="auto"/>
              </w:divBdr>
            </w:div>
            <w:div w:id="1365864355">
              <w:marLeft w:val="0"/>
              <w:marRight w:val="0"/>
              <w:marTop w:val="0"/>
              <w:marBottom w:val="0"/>
              <w:divBdr>
                <w:top w:val="none" w:sz="0" w:space="0" w:color="auto"/>
                <w:left w:val="none" w:sz="0" w:space="0" w:color="auto"/>
                <w:bottom w:val="none" w:sz="0" w:space="0" w:color="auto"/>
                <w:right w:val="none" w:sz="0" w:space="0" w:color="auto"/>
              </w:divBdr>
            </w:div>
            <w:div w:id="1911306147">
              <w:marLeft w:val="0"/>
              <w:marRight w:val="0"/>
              <w:marTop w:val="0"/>
              <w:marBottom w:val="0"/>
              <w:divBdr>
                <w:top w:val="none" w:sz="0" w:space="0" w:color="auto"/>
                <w:left w:val="none" w:sz="0" w:space="0" w:color="auto"/>
                <w:bottom w:val="none" w:sz="0" w:space="0" w:color="auto"/>
                <w:right w:val="none" w:sz="0" w:space="0" w:color="auto"/>
              </w:divBdr>
            </w:div>
            <w:div w:id="2023782291">
              <w:marLeft w:val="0"/>
              <w:marRight w:val="0"/>
              <w:marTop w:val="0"/>
              <w:marBottom w:val="0"/>
              <w:divBdr>
                <w:top w:val="none" w:sz="0" w:space="0" w:color="auto"/>
                <w:left w:val="none" w:sz="0" w:space="0" w:color="auto"/>
                <w:bottom w:val="none" w:sz="0" w:space="0" w:color="auto"/>
                <w:right w:val="none" w:sz="0" w:space="0" w:color="auto"/>
              </w:divBdr>
            </w:div>
            <w:div w:id="1810324558">
              <w:marLeft w:val="0"/>
              <w:marRight w:val="0"/>
              <w:marTop w:val="0"/>
              <w:marBottom w:val="0"/>
              <w:divBdr>
                <w:top w:val="none" w:sz="0" w:space="0" w:color="auto"/>
                <w:left w:val="none" w:sz="0" w:space="0" w:color="auto"/>
                <w:bottom w:val="none" w:sz="0" w:space="0" w:color="auto"/>
                <w:right w:val="none" w:sz="0" w:space="0" w:color="auto"/>
              </w:divBdr>
            </w:div>
            <w:div w:id="981933612">
              <w:marLeft w:val="0"/>
              <w:marRight w:val="0"/>
              <w:marTop w:val="0"/>
              <w:marBottom w:val="0"/>
              <w:divBdr>
                <w:top w:val="none" w:sz="0" w:space="0" w:color="auto"/>
                <w:left w:val="none" w:sz="0" w:space="0" w:color="auto"/>
                <w:bottom w:val="none" w:sz="0" w:space="0" w:color="auto"/>
                <w:right w:val="none" w:sz="0" w:space="0" w:color="auto"/>
              </w:divBdr>
            </w:div>
            <w:div w:id="85153401">
              <w:marLeft w:val="0"/>
              <w:marRight w:val="0"/>
              <w:marTop w:val="0"/>
              <w:marBottom w:val="0"/>
              <w:divBdr>
                <w:top w:val="none" w:sz="0" w:space="0" w:color="auto"/>
                <w:left w:val="none" w:sz="0" w:space="0" w:color="auto"/>
                <w:bottom w:val="none" w:sz="0" w:space="0" w:color="auto"/>
                <w:right w:val="none" w:sz="0" w:space="0" w:color="auto"/>
              </w:divBdr>
            </w:div>
            <w:div w:id="180583726">
              <w:marLeft w:val="0"/>
              <w:marRight w:val="0"/>
              <w:marTop w:val="0"/>
              <w:marBottom w:val="0"/>
              <w:divBdr>
                <w:top w:val="none" w:sz="0" w:space="0" w:color="auto"/>
                <w:left w:val="none" w:sz="0" w:space="0" w:color="auto"/>
                <w:bottom w:val="none" w:sz="0" w:space="0" w:color="auto"/>
                <w:right w:val="none" w:sz="0" w:space="0" w:color="auto"/>
              </w:divBdr>
            </w:div>
            <w:div w:id="1544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9616">
      <w:bodyDiv w:val="1"/>
      <w:marLeft w:val="0"/>
      <w:marRight w:val="0"/>
      <w:marTop w:val="0"/>
      <w:marBottom w:val="0"/>
      <w:divBdr>
        <w:top w:val="none" w:sz="0" w:space="0" w:color="auto"/>
        <w:left w:val="none" w:sz="0" w:space="0" w:color="auto"/>
        <w:bottom w:val="none" w:sz="0" w:space="0" w:color="auto"/>
        <w:right w:val="none" w:sz="0" w:space="0" w:color="auto"/>
      </w:divBdr>
      <w:divsChild>
        <w:div w:id="2030526109">
          <w:marLeft w:val="0"/>
          <w:marRight w:val="0"/>
          <w:marTop w:val="0"/>
          <w:marBottom w:val="0"/>
          <w:divBdr>
            <w:top w:val="none" w:sz="0" w:space="0" w:color="auto"/>
            <w:left w:val="none" w:sz="0" w:space="0" w:color="auto"/>
            <w:bottom w:val="none" w:sz="0" w:space="0" w:color="auto"/>
            <w:right w:val="none" w:sz="0" w:space="0" w:color="auto"/>
          </w:divBdr>
          <w:divsChild>
            <w:div w:id="15467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32823">
      <w:bodyDiv w:val="1"/>
      <w:marLeft w:val="0"/>
      <w:marRight w:val="0"/>
      <w:marTop w:val="0"/>
      <w:marBottom w:val="0"/>
      <w:divBdr>
        <w:top w:val="none" w:sz="0" w:space="0" w:color="auto"/>
        <w:left w:val="none" w:sz="0" w:space="0" w:color="auto"/>
        <w:bottom w:val="none" w:sz="0" w:space="0" w:color="auto"/>
        <w:right w:val="none" w:sz="0" w:space="0" w:color="auto"/>
      </w:divBdr>
      <w:divsChild>
        <w:div w:id="718016198">
          <w:marLeft w:val="0"/>
          <w:marRight w:val="0"/>
          <w:marTop w:val="0"/>
          <w:marBottom w:val="0"/>
          <w:divBdr>
            <w:top w:val="none" w:sz="0" w:space="0" w:color="auto"/>
            <w:left w:val="none" w:sz="0" w:space="0" w:color="auto"/>
            <w:bottom w:val="none" w:sz="0" w:space="0" w:color="auto"/>
            <w:right w:val="none" w:sz="0" w:space="0" w:color="auto"/>
          </w:divBdr>
          <w:divsChild>
            <w:div w:id="1629705111">
              <w:marLeft w:val="0"/>
              <w:marRight w:val="0"/>
              <w:marTop w:val="0"/>
              <w:marBottom w:val="0"/>
              <w:divBdr>
                <w:top w:val="none" w:sz="0" w:space="0" w:color="auto"/>
                <w:left w:val="none" w:sz="0" w:space="0" w:color="auto"/>
                <w:bottom w:val="none" w:sz="0" w:space="0" w:color="auto"/>
                <w:right w:val="none" w:sz="0" w:space="0" w:color="auto"/>
              </w:divBdr>
            </w:div>
            <w:div w:id="1437871707">
              <w:marLeft w:val="0"/>
              <w:marRight w:val="0"/>
              <w:marTop w:val="0"/>
              <w:marBottom w:val="0"/>
              <w:divBdr>
                <w:top w:val="none" w:sz="0" w:space="0" w:color="auto"/>
                <w:left w:val="none" w:sz="0" w:space="0" w:color="auto"/>
                <w:bottom w:val="none" w:sz="0" w:space="0" w:color="auto"/>
                <w:right w:val="none" w:sz="0" w:space="0" w:color="auto"/>
              </w:divBdr>
            </w:div>
            <w:div w:id="2135445374">
              <w:marLeft w:val="0"/>
              <w:marRight w:val="0"/>
              <w:marTop w:val="0"/>
              <w:marBottom w:val="0"/>
              <w:divBdr>
                <w:top w:val="none" w:sz="0" w:space="0" w:color="auto"/>
                <w:left w:val="none" w:sz="0" w:space="0" w:color="auto"/>
                <w:bottom w:val="none" w:sz="0" w:space="0" w:color="auto"/>
                <w:right w:val="none" w:sz="0" w:space="0" w:color="auto"/>
              </w:divBdr>
            </w:div>
            <w:div w:id="920795143">
              <w:marLeft w:val="0"/>
              <w:marRight w:val="0"/>
              <w:marTop w:val="0"/>
              <w:marBottom w:val="0"/>
              <w:divBdr>
                <w:top w:val="none" w:sz="0" w:space="0" w:color="auto"/>
                <w:left w:val="none" w:sz="0" w:space="0" w:color="auto"/>
                <w:bottom w:val="none" w:sz="0" w:space="0" w:color="auto"/>
                <w:right w:val="none" w:sz="0" w:space="0" w:color="auto"/>
              </w:divBdr>
            </w:div>
            <w:div w:id="214716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04722">
      <w:bodyDiv w:val="1"/>
      <w:marLeft w:val="0"/>
      <w:marRight w:val="0"/>
      <w:marTop w:val="0"/>
      <w:marBottom w:val="0"/>
      <w:divBdr>
        <w:top w:val="none" w:sz="0" w:space="0" w:color="auto"/>
        <w:left w:val="none" w:sz="0" w:space="0" w:color="auto"/>
        <w:bottom w:val="none" w:sz="0" w:space="0" w:color="auto"/>
        <w:right w:val="none" w:sz="0" w:space="0" w:color="auto"/>
      </w:divBdr>
      <w:divsChild>
        <w:div w:id="236285004">
          <w:marLeft w:val="0"/>
          <w:marRight w:val="0"/>
          <w:marTop w:val="0"/>
          <w:marBottom w:val="0"/>
          <w:divBdr>
            <w:top w:val="none" w:sz="0" w:space="0" w:color="auto"/>
            <w:left w:val="none" w:sz="0" w:space="0" w:color="auto"/>
            <w:bottom w:val="none" w:sz="0" w:space="0" w:color="auto"/>
            <w:right w:val="none" w:sz="0" w:space="0" w:color="auto"/>
          </w:divBdr>
          <w:divsChild>
            <w:div w:id="20122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03928">
      <w:bodyDiv w:val="1"/>
      <w:marLeft w:val="0"/>
      <w:marRight w:val="0"/>
      <w:marTop w:val="0"/>
      <w:marBottom w:val="0"/>
      <w:divBdr>
        <w:top w:val="none" w:sz="0" w:space="0" w:color="auto"/>
        <w:left w:val="none" w:sz="0" w:space="0" w:color="auto"/>
        <w:bottom w:val="none" w:sz="0" w:space="0" w:color="auto"/>
        <w:right w:val="none" w:sz="0" w:space="0" w:color="auto"/>
      </w:divBdr>
      <w:divsChild>
        <w:div w:id="1553151822">
          <w:marLeft w:val="0"/>
          <w:marRight w:val="0"/>
          <w:marTop w:val="0"/>
          <w:marBottom w:val="0"/>
          <w:divBdr>
            <w:top w:val="none" w:sz="0" w:space="0" w:color="auto"/>
            <w:left w:val="none" w:sz="0" w:space="0" w:color="auto"/>
            <w:bottom w:val="none" w:sz="0" w:space="0" w:color="auto"/>
            <w:right w:val="none" w:sz="0" w:space="0" w:color="auto"/>
          </w:divBdr>
          <w:divsChild>
            <w:div w:id="159855777">
              <w:marLeft w:val="0"/>
              <w:marRight w:val="0"/>
              <w:marTop w:val="0"/>
              <w:marBottom w:val="0"/>
              <w:divBdr>
                <w:top w:val="none" w:sz="0" w:space="0" w:color="auto"/>
                <w:left w:val="none" w:sz="0" w:space="0" w:color="auto"/>
                <w:bottom w:val="none" w:sz="0" w:space="0" w:color="auto"/>
                <w:right w:val="none" w:sz="0" w:space="0" w:color="auto"/>
              </w:divBdr>
            </w:div>
            <w:div w:id="263920972">
              <w:marLeft w:val="0"/>
              <w:marRight w:val="0"/>
              <w:marTop w:val="0"/>
              <w:marBottom w:val="0"/>
              <w:divBdr>
                <w:top w:val="none" w:sz="0" w:space="0" w:color="auto"/>
                <w:left w:val="none" w:sz="0" w:space="0" w:color="auto"/>
                <w:bottom w:val="none" w:sz="0" w:space="0" w:color="auto"/>
                <w:right w:val="none" w:sz="0" w:space="0" w:color="auto"/>
              </w:divBdr>
            </w:div>
            <w:div w:id="2064795063">
              <w:marLeft w:val="0"/>
              <w:marRight w:val="0"/>
              <w:marTop w:val="0"/>
              <w:marBottom w:val="0"/>
              <w:divBdr>
                <w:top w:val="none" w:sz="0" w:space="0" w:color="auto"/>
                <w:left w:val="none" w:sz="0" w:space="0" w:color="auto"/>
                <w:bottom w:val="none" w:sz="0" w:space="0" w:color="auto"/>
                <w:right w:val="none" w:sz="0" w:space="0" w:color="auto"/>
              </w:divBdr>
            </w:div>
            <w:div w:id="624429495">
              <w:marLeft w:val="0"/>
              <w:marRight w:val="0"/>
              <w:marTop w:val="0"/>
              <w:marBottom w:val="0"/>
              <w:divBdr>
                <w:top w:val="none" w:sz="0" w:space="0" w:color="auto"/>
                <w:left w:val="none" w:sz="0" w:space="0" w:color="auto"/>
                <w:bottom w:val="none" w:sz="0" w:space="0" w:color="auto"/>
                <w:right w:val="none" w:sz="0" w:space="0" w:color="auto"/>
              </w:divBdr>
            </w:div>
            <w:div w:id="763301555">
              <w:marLeft w:val="0"/>
              <w:marRight w:val="0"/>
              <w:marTop w:val="0"/>
              <w:marBottom w:val="0"/>
              <w:divBdr>
                <w:top w:val="none" w:sz="0" w:space="0" w:color="auto"/>
                <w:left w:val="none" w:sz="0" w:space="0" w:color="auto"/>
                <w:bottom w:val="none" w:sz="0" w:space="0" w:color="auto"/>
                <w:right w:val="none" w:sz="0" w:space="0" w:color="auto"/>
              </w:divBdr>
            </w:div>
            <w:div w:id="1773626231">
              <w:marLeft w:val="0"/>
              <w:marRight w:val="0"/>
              <w:marTop w:val="0"/>
              <w:marBottom w:val="0"/>
              <w:divBdr>
                <w:top w:val="none" w:sz="0" w:space="0" w:color="auto"/>
                <w:left w:val="none" w:sz="0" w:space="0" w:color="auto"/>
                <w:bottom w:val="none" w:sz="0" w:space="0" w:color="auto"/>
                <w:right w:val="none" w:sz="0" w:space="0" w:color="auto"/>
              </w:divBdr>
            </w:div>
            <w:div w:id="1818765731">
              <w:marLeft w:val="0"/>
              <w:marRight w:val="0"/>
              <w:marTop w:val="0"/>
              <w:marBottom w:val="0"/>
              <w:divBdr>
                <w:top w:val="none" w:sz="0" w:space="0" w:color="auto"/>
                <w:left w:val="none" w:sz="0" w:space="0" w:color="auto"/>
                <w:bottom w:val="none" w:sz="0" w:space="0" w:color="auto"/>
                <w:right w:val="none" w:sz="0" w:space="0" w:color="auto"/>
              </w:divBdr>
            </w:div>
            <w:div w:id="1428580004">
              <w:marLeft w:val="0"/>
              <w:marRight w:val="0"/>
              <w:marTop w:val="0"/>
              <w:marBottom w:val="0"/>
              <w:divBdr>
                <w:top w:val="none" w:sz="0" w:space="0" w:color="auto"/>
                <w:left w:val="none" w:sz="0" w:space="0" w:color="auto"/>
                <w:bottom w:val="none" w:sz="0" w:space="0" w:color="auto"/>
                <w:right w:val="none" w:sz="0" w:space="0" w:color="auto"/>
              </w:divBdr>
            </w:div>
            <w:div w:id="922646338">
              <w:marLeft w:val="0"/>
              <w:marRight w:val="0"/>
              <w:marTop w:val="0"/>
              <w:marBottom w:val="0"/>
              <w:divBdr>
                <w:top w:val="none" w:sz="0" w:space="0" w:color="auto"/>
                <w:left w:val="none" w:sz="0" w:space="0" w:color="auto"/>
                <w:bottom w:val="none" w:sz="0" w:space="0" w:color="auto"/>
                <w:right w:val="none" w:sz="0" w:space="0" w:color="auto"/>
              </w:divBdr>
            </w:div>
            <w:div w:id="1235774461">
              <w:marLeft w:val="0"/>
              <w:marRight w:val="0"/>
              <w:marTop w:val="0"/>
              <w:marBottom w:val="0"/>
              <w:divBdr>
                <w:top w:val="none" w:sz="0" w:space="0" w:color="auto"/>
                <w:left w:val="none" w:sz="0" w:space="0" w:color="auto"/>
                <w:bottom w:val="none" w:sz="0" w:space="0" w:color="auto"/>
                <w:right w:val="none" w:sz="0" w:space="0" w:color="auto"/>
              </w:divBdr>
            </w:div>
            <w:div w:id="2008703406">
              <w:marLeft w:val="0"/>
              <w:marRight w:val="0"/>
              <w:marTop w:val="0"/>
              <w:marBottom w:val="0"/>
              <w:divBdr>
                <w:top w:val="none" w:sz="0" w:space="0" w:color="auto"/>
                <w:left w:val="none" w:sz="0" w:space="0" w:color="auto"/>
                <w:bottom w:val="none" w:sz="0" w:space="0" w:color="auto"/>
                <w:right w:val="none" w:sz="0" w:space="0" w:color="auto"/>
              </w:divBdr>
            </w:div>
            <w:div w:id="1940990673">
              <w:marLeft w:val="0"/>
              <w:marRight w:val="0"/>
              <w:marTop w:val="0"/>
              <w:marBottom w:val="0"/>
              <w:divBdr>
                <w:top w:val="none" w:sz="0" w:space="0" w:color="auto"/>
                <w:left w:val="none" w:sz="0" w:space="0" w:color="auto"/>
                <w:bottom w:val="none" w:sz="0" w:space="0" w:color="auto"/>
                <w:right w:val="none" w:sz="0" w:space="0" w:color="auto"/>
              </w:divBdr>
            </w:div>
            <w:div w:id="417872554">
              <w:marLeft w:val="0"/>
              <w:marRight w:val="0"/>
              <w:marTop w:val="0"/>
              <w:marBottom w:val="0"/>
              <w:divBdr>
                <w:top w:val="none" w:sz="0" w:space="0" w:color="auto"/>
                <w:left w:val="none" w:sz="0" w:space="0" w:color="auto"/>
                <w:bottom w:val="none" w:sz="0" w:space="0" w:color="auto"/>
                <w:right w:val="none" w:sz="0" w:space="0" w:color="auto"/>
              </w:divBdr>
            </w:div>
            <w:div w:id="584652832">
              <w:marLeft w:val="0"/>
              <w:marRight w:val="0"/>
              <w:marTop w:val="0"/>
              <w:marBottom w:val="0"/>
              <w:divBdr>
                <w:top w:val="none" w:sz="0" w:space="0" w:color="auto"/>
                <w:left w:val="none" w:sz="0" w:space="0" w:color="auto"/>
                <w:bottom w:val="none" w:sz="0" w:space="0" w:color="auto"/>
                <w:right w:val="none" w:sz="0" w:space="0" w:color="auto"/>
              </w:divBdr>
            </w:div>
            <w:div w:id="618535965">
              <w:marLeft w:val="0"/>
              <w:marRight w:val="0"/>
              <w:marTop w:val="0"/>
              <w:marBottom w:val="0"/>
              <w:divBdr>
                <w:top w:val="none" w:sz="0" w:space="0" w:color="auto"/>
                <w:left w:val="none" w:sz="0" w:space="0" w:color="auto"/>
                <w:bottom w:val="none" w:sz="0" w:space="0" w:color="auto"/>
                <w:right w:val="none" w:sz="0" w:space="0" w:color="auto"/>
              </w:divBdr>
            </w:div>
            <w:div w:id="267391112">
              <w:marLeft w:val="0"/>
              <w:marRight w:val="0"/>
              <w:marTop w:val="0"/>
              <w:marBottom w:val="0"/>
              <w:divBdr>
                <w:top w:val="none" w:sz="0" w:space="0" w:color="auto"/>
                <w:left w:val="none" w:sz="0" w:space="0" w:color="auto"/>
                <w:bottom w:val="none" w:sz="0" w:space="0" w:color="auto"/>
                <w:right w:val="none" w:sz="0" w:space="0" w:color="auto"/>
              </w:divBdr>
            </w:div>
            <w:div w:id="1084496741">
              <w:marLeft w:val="0"/>
              <w:marRight w:val="0"/>
              <w:marTop w:val="0"/>
              <w:marBottom w:val="0"/>
              <w:divBdr>
                <w:top w:val="none" w:sz="0" w:space="0" w:color="auto"/>
                <w:left w:val="none" w:sz="0" w:space="0" w:color="auto"/>
                <w:bottom w:val="none" w:sz="0" w:space="0" w:color="auto"/>
                <w:right w:val="none" w:sz="0" w:space="0" w:color="auto"/>
              </w:divBdr>
            </w:div>
            <w:div w:id="42993574">
              <w:marLeft w:val="0"/>
              <w:marRight w:val="0"/>
              <w:marTop w:val="0"/>
              <w:marBottom w:val="0"/>
              <w:divBdr>
                <w:top w:val="none" w:sz="0" w:space="0" w:color="auto"/>
                <w:left w:val="none" w:sz="0" w:space="0" w:color="auto"/>
                <w:bottom w:val="none" w:sz="0" w:space="0" w:color="auto"/>
                <w:right w:val="none" w:sz="0" w:space="0" w:color="auto"/>
              </w:divBdr>
            </w:div>
            <w:div w:id="70662054">
              <w:marLeft w:val="0"/>
              <w:marRight w:val="0"/>
              <w:marTop w:val="0"/>
              <w:marBottom w:val="0"/>
              <w:divBdr>
                <w:top w:val="none" w:sz="0" w:space="0" w:color="auto"/>
                <w:left w:val="none" w:sz="0" w:space="0" w:color="auto"/>
                <w:bottom w:val="none" w:sz="0" w:space="0" w:color="auto"/>
                <w:right w:val="none" w:sz="0" w:space="0" w:color="auto"/>
              </w:divBdr>
            </w:div>
            <w:div w:id="1992170412">
              <w:marLeft w:val="0"/>
              <w:marRight w:val="0"/>
              <w:marTop w:val="0"/>
              <w:marBottom w:val="0"/>
              <w:divBdr>
                <w:top w:val="none" w:sz="0" w:space="0" w:color="auto"/>
                <w:left w:val="none" w:sz="0" w:space="0" w:color="auto"/>
                <w:bottom w:val="none" w:sz="0" w:space="0" w:color="auto"/>
                <w:right w:val="none" w:sz="0" w:space="0" w:color="auto"/>
              </w:divBdr>
            </w:div>
            <w:div w:id="699084905">
              <w:marLeft w:val="0"/>
              <w:marRight w:val="0"/>
              <w:marTop w:val="0"/>
              <w:marBottom w:val="0"/>
              <w:divBdr>
                <w:top w:val="none" w:sz="0" w:space="0" w:color="auto"/>
                <w:left w:val="none" w:sz="0" w:space="0" w:color="auto"/>
                <w:bottom w:val="none" w:sz="0" w:space="0" w:color="auto"/>
                <w:right w:val="none" w:sz="0" w:space="0" w:color="auto"/>
              </w:divBdr>
            </w:div>
            <w:div w:id="989795963">
              <w:marLeft w:val="0"/>
              <w:marRight w:val="0"/>
              <w:marTop w:val="0"/>
              <w:marBottom w:val="0"/>
              <w:divBdr>
                <w:top w:val="none" w:sz="0" w:space="0" w:color="auto"/>
                <w:left w:val="none" w:sz="0" w:space="0" w:color="auto"/>
                <w:bottom w:val="none" w:sz="0" w:space="0" w:color="auto"/>
                <w:right w:val="none" w:sz="0" w:space="0" w:color="auto"/>
              </w:divBdr>
            </w:div>
            <w:div w:id="40328164">
              <w:marLeft w:val="0"/>
              <w:marRight w:val="0"/>
              <w:marTop w:val="0"/>
              <w:marBottom w:val="0"/>
              <w:divBdr>
                <w:top w:val="none" w:sz="0" w:space="0" w:color="auto"/>
                <w:left w:val="none" w:sz="0" w:space="0" w:color="auto"/>
                <w:bottom w:val="none" w:sz="0" w:space="0" w:color="auto"/>
                <w:right w:val="none" w:sz="0" w:space="0" w:color="auto"/>
              </w:divBdr>
            </w:div>
            <w:div w:id="1773237675">
              <w:marLeft w:val="0"/>
              <w:marRight w:val="0"/>
              <w:marTop w:val="0"/>
              <w:marBottom w:val="0"/>
              <w:divBdr>
                <w:top w:val="none" w:sz="0" w:space="0" w:color="auto"/>
                <w:left w:val="none" w:sz="0" w:space="0" w:color="auto"/>
                <w:bottom w:val="none" w:sz="0" w:space="0" w:color="auto"/>
                <w:right w:val="none" w:sz="0" w:space="0" w:color="auto"/>
              </w:divBdr>
            </w:div>
            <w:div w:id="1151603353">
              <w:marLeft w:val="0"/>
              <w:marRight w:val="0"/>
              <w:marTop w:val="0"/>
              <w:marBottom w:val="0"/>
              <w:divBdr>
                <w:top w:val="none" w:sz="0" w:space="0" w:color="auto"/>
                <w:left w:val="none" w:sz="0" w:space="0" w:color="auto"/>
                <w:bottom w:val="none" w:sz="0" w:space="0" w:color="auto"/>
                <w:right w:val="none" w:sz="0" w:space="0" w:color="auto"/>
              </w:divBdr>
            </w:div>
            <w:div w:id="391390878">
              <w:marLeft w:val="0"/>
              <w:marRight w:val="0"/>
              <w:marTop w:val="0"/>
              <w:marBottom w:val="0"/>
              <w:divBdr>
                <w:top w:val="none" w:sz="0" w:space="0" w:color="auto"/>
                <w:left w:val="none" w:sz="0" w:space="0" w:color="auto"/>
                <w:bottom w:val="none" w:sz="0" w:space="0" w:color="auto"/>
                <w:right w:val="none" w:sz="0" w:space="0" w:color="auto"/>
              </w:divBdr>
            </w:div>
            <w:div w:id="324819067">
              <w:marLeft w:val="0"/>
              <w:marRight w:val="0"/>
              <w:marTop w:val="0"/>
              <w:marBottom w:val="0"/>
              <w:divBdr>
                <w:top w:val="none" w:sz="0" w:space="0" w:color="auto"/>
                <w:left w:val="none" w:sz="0" w:space="0" w:color="auto"/>
                <w:bottom w:val="none" w:sz="0" w:space="0" w:color="auto"/>
                <w:right w:val="none" w:sz="0" w:space="0" w:color="auto"/>
              </w:divBdr>
            </w:div>
            <w:div w:id="135225293">
              <w:marLeft w:val="0"/>
              <w:marRight w:val="0"/>
              <w:marTop w:val="0"/>
              <w:marBottom w:val="0"/>
              <w:divBdr>
                <w:top w:val="none" w:sz="0" w:space="0" w:color="auto"/>
                <w:left w:val="none" w:sz="0" w:space="0" w:color="auto"/>
                <w:bottom w:val="none" w:sz="0" w:space="0" w:color="auto"/>
                <w:right w:val="none" w:sz="0" w:space="0" w:color="auto"/>
              </w:divBdr>
            </w:div>
            <w:div w:id="1794640475">
              <w:marLeft w:val="0"/>
              <w:marRight w:val="0"/>
              <w:marTop w:val="0"/>
              <w:marBottom w:val="0"/>
              <w:divBdr>
                <w:top w:val="none" w:sz="0" w:space="0" w:color="auto"/>
                <w:left w:val="none" w:sz="0" w:space="0" w:color="auto"/>
                <w:bottom w:val="none" w:sz="0" w:space="0" w:color="auto"/>
                <w:right w:val="none" w:sz="0" w:space="0" w:color="auto"/>
              </w:divBdr>
            </w:div>
            <w:div w:id="1036125162">
              <w:marLeft w:val="0"/>
              <w:marRight w:val="0"/>
              <w:marTop w:val="0"/>
              <w:marBottom w:val="0"/>
              <w:divBdr>
                <w:top w:val="none" w:sz="0" w:space="0" w:color="auto"/>
                <w:left w:val="none" w:sz="0" w:space="0" w:color="auto"/>
                <w:bottom w:val="none" w:sz="0" w:space="0" w:color="auto"/>
                <w:right w:val="none" w:sz="0" w:space="0" w:color="auto"/>
              </w:divBdr>
            </w:div>
            <w:div w:id="1108084125">
              <w:marLeft w:val="0"/>
              <w:marRight w:val="0"/>
              <w:marTop w:val="0"/>
              <w:marBottom w:val="0"/>
              <w:divBdr>
                <w:top w:val="none" w:sz="0" w:space="0" w:color="auto"/>
                <w:left w:val="none" w:sz="0" w:space="0" w:color="auto"/>
                <w:bottom w:val="none" w:sz="0" w:space="0" w:color="auto"/>
                <w:right w:val="none" w:sz="0" w:space="0" w:color="auto"/>
              </w:divBdr>
            </w:div>
            <w:div w:id="1780753238">
              <w:marLeft w:val="0"/>
              <w:marRight w:val="0"/>
              <w:marTop w:val="0"/>
              <w:marBottom w:val="0"/>
              <w:divBdr>
                <w:top w:val="none" w:sz="0" w:space="0" w:color="auto"/>
                <w:left w:val="none" w:sz="0" w:space="0" w:color="auto"/>
                <w:bottom w:val="none" w:sz="0" w:space="0" w:color="auto"/>
                <w:right w:val="none" w:sz="0" w:space="0" w:color="auto"/>
              </w:divBdr>
            </w:div>
            <w:div w:id="989404172">
              <w:marLeft w:val="0"/>
              <w:marRight w:val="0"/>
              <w:marTop w:val="0"/>
              <w:marBottom w:val="0"/>
              <w:divBdr>
                <w:top w:val="none" w:sz="0" w:space="0" w:color="auto"/>
                <w:left w:val="none" w:sz="0" w:space="0" w:color="auto"/>
                <w:bottom w:val="none" w:sz="0" w:space="0" w:color="auto"/>
                <w:right w:val="none" w:sz="0" w:space="0" w:color="auto"/>
              </w:divBdr>
            </w:div>
            <w:div w:id="255945732">
              <w:marLeft w:val="0"/>
              <w:marRight w:val="0"/>
              <w:marTop w:val="0"/>
              <w:marBottom w:val="0"/>
              <w:divBdr>
                <w:top w:val="none" w:sz="0" w:space="0" w:color="auto"/>
                <w:left w:val="none" w:sz="0" w:space="0" w:color="auto"/>
                <w:bottom w:val="none" w:sz="0" w:space="0" w:color="auto"/>
                <w:right w:val="none" w:sz="0" w:space="0" w:color="auto"/>
              </w:divBdr>
            </w:div>
            <w:div w:id="136650994">
              <w:marLeft w:val="0"/>
              <w:marRight w:val="0"/>
              <w:marTop w:val="0"/>
              <w:marBottom w:val="0"/>
              <w:divBdr>
                <w:top w:val="none" w:sz="0" w:space="0" w:color="auto"/>
                <w:left w:val="none" w:sz="0" w:space="0" w:color="auto"/>
                <w:bottom w:val="none" w:sz="0" w:space="0" w:color="auto"/>
                <w:right w:val="none" w:sz="0" w:space="0" w:color="auto"/>
              </w:divBdr>
            </w:div>
            <w:div w:id="2007321854">
              <w:marLeft w:val="0"/>
              <w:marRight w:val="0"/>
              <w:marTop w:val="0"/>
              <w:marBottom w:val="0"/>
              <w:divBdr>
                <w:top w:val="none" w:sz="0" w:space="0" w:color="auto"/>
                <w:left w:val="none" w:sz="0" w:space="0" w:color="auto"/>
                <w:bottom w:val="none" w:sz="0" w:space="0" w:color="auto"/>
                <w:right w:val="none" w:sz="0" w:space="0" w:color="auto"/>
              </w:divBdr>
            </w:div>
            <w:div w:id="1363048923">
              <w:marLeft w:val="0"/>
              <w:marRight w:val="0"/>
              <w:marTop w:val="0"/>
              <w:marBottom w:val="0"/>
              <w:divBdr>
                <w:top w:val="none" w:sz="0" w:space="0" w:color="auto"/>
                <w:left w:val="none" w:sz="0" w:space="0" w:color="auto"/>
                <w:bottom w:val="none" w:sz="0" w:space="0" w:color="auto"/>
                <w:right w:val="none" w:sz="0" w:space="0" w:color="auto"/>
              </w:divBdr>
            </w:div>
            <w:div w:id="1665546218">
              <w:marLeft w:val="0"/>
              <w:marRight w:val="0"/>
              <w:marTop w:val="0"/>
              <w:marBottom w:val="0"/>
              <w:divBdr>
                <w:top w:val="none" w:sz="0" w:space="0" w:color="auto"/>
                <w:left w:val="none" w:sz="0" w:space="0" w:color="auto"/>
                <w:bottom w:val="none" w:sz="0" w:space="0" w:color="auto"/>
                <w:right w:val="none" w:sz="0" w:space="0" w:color="auto"/>
              </w:divBdr>
            </w:div>
            <w:div w:id="507257992">
              <w:marLeft w:val="0"/>
              <w:marRight w:val="0"/>
              <w:marTop w:val="0"/>
              <w:marBottom w:val="0"/>
              <w:divBdr>
                <w:top w:val="none" w:sz="0" w:space="0" w:color="auto"/>
                <w:left w:val="none" w:sz="0" w:space="0" w:color="auto"/>
                <w:bottom w:val="none" w:sz="0" w:space="0" w:color="auto"/>
                <w:right w:val="none" w:sz="0" w:space="0" w:color="auto"/>
              </w:divBdr>
            </w:div>
            <w:div w:id="1983270576">
              <w:marLeft w:val="0"/>
              <w:marRight w:val="0"/>
              <w:marTop w:val="0"/>
              <w:marBottom w:val="0"/>
              <w:divBdr>
                <w:top w:val="none" w:sz="0" w:space="0" w:color="auto"/>
                <w:left w:val="none" w:sz="0" w:space="0" w:color="auto"/>
                <w:bottom w:val="none" w:sz="0" w:space="0" w:color="auto"/>
                <w:right w:val="none" w:sz="0" w:space="0" w:color="auto"/>
              </w:divBdr>
            </w:div>
            <w:div w:id="1300844844">
              <w:marLeft w:val="0"/>
              <w:marRight w:val="0"/>
              <w:marTop w:val="0"/>
              <w:marBottom w:val="0"/>
              <w:divBdr>
                <w:top w:val="none" w:sz="0" w:space="0" w:color="auto"/>
                <w:left w:val="none" w:sz="0" w:space="0" w:color="auto"/>
                <w:bottom w:val="none" w:sz="0" w:space="0" w:color="auto"/>
                <w:right w:val="none" w:sz="0" w:space="0" w:color="auto"/>
              </w:divBdr>
            </w:div>
            <w:div w:id="371658615">
              <w:marLeft w:val="0"/>
              <w:marRight w:val="0"/>
              <w:marTop w:val="0"/>
              <w:marBottom w:val="0"/>
              <w:divBdr>
                <w:top w:val="none" w:sz="0" w:space="0" w:color="auto"/>
                <w:left w:val="none" w:sz="0" w:space="0" w:color="auto"/>
                <w:bottom w:val="none" w:sz="0" w:space="0" w:color="auto"/>
                <w:right w:val="none" w:sz="0" w:space="0" w:color="auto"/>
              </w:divBdr>
            </w:div>
            <w:div w:id="1356884441">
              <w:marLeft w:val="0"/>
              <w:marRight w:val="0"/>
              <w:marTop w:val="0"/>
              <w:marBottom w:val="0"/>
              <w:divBdr>
                <w:top w:val="none" w:sz="0" w:space="0" w:color="auto"/>
                <w:left w:val="none" w:sz="0" w:space="0" w:color="auto"/>
                <w:bottom w:val="none" w:sz="0" w:space="0" w:color="auto"/>
                <w:right w:val="none" w:sz="0" w:space="0" w:color="auto"/>
              </w:divBdr>
            </w:div>
            <w:div w:id="1612011013">
              <w:marLeft w:val="0"/>
              <w:marRight w:val="0"/>
              <w:marTop w:val="0"/>
              <w:marBottom w:val="0"/>
              <w:divBdr>
                <w:top w:val="none" w:sz="0" w:space="0" w:color="auto"/>
                <w:left w:val="none" w:sz="0" w:space="0" w:color="auto"/>
                <w:bottom w:val="none" w:sz="0" w:space="0" w:color="auto"/>
                <w:right w:val="none" w:sz="0" w:space="0" w:color="auto"/>
              </w:divBdr>
            </w:div>
            <w:div w:id="486478891">
              <w:marLeft w:val="0"/>
              <w:marRight w:val="0"/>
              <w:marTop w:val="0"/>
              <w:marBottom w:val="0"/>
              <w:divBdr>
                <w:top w:val="none" w:sz="0" w:space="0" w:color="auto"/>
                <w:left w:val="none" w:sz="0" w:space="0" w:color="auto"/>
                <w:bottom w:val="none" w:sz="0" w:space="0" w:color="auto"/>
                <w:right w:val="none" w:sz="0" w:space="0" w:color="auto"/>
              </w:divBdr>
            </w:div>
            <w:div w:id="1336955296">
              <w:marLeft w:val="0"/>
              <w:marRight w:val="0"/>
              <w:marTop w:val="0"/>
              <w:marBottom w:val="0"/>
              <w:divBdr>
                <w:top w:val="none" w:sz="0" w:space="0" w:color="auto"/>
                <w:left w:val="none" w:sz="0" w:space="0" w:color="auto"/>
                <w:bottom w:val="none" w:sz="0" w:space="0" w:color="auto"/>
                <w:right w:val="none" w:sz="0" w:space="0" w:color="auto"/>
              </w:divBdr>
            </w:div>
            <w:div w:id="332728277">
              <w:marLeft w:val="0"/>
              <w:marRight w:val="0"/>
              <w:marTop w:val="0"/>
              <w:marBottom w:val="0"/>
              <w:divBdr>
                <w:top w:val="none" w:sz="0" w:space="0" w:color="auto"/>
                <w:left w:val="none" w:sz="0" w:space="0" w:color="auto"/>
                <w:bottom w:val="none" w:sz="0" w:space="0" w:color="auto"/>
                <w:right w:val="none" w:sz="0" w:space="0" w:color="auto"/>
              </w:divBdr>
            </w:div>
            <w:div w:id="1909723103">
              <w:marLeft w:val="0"/>
              <w:marRight w:val="0"/>
              <w:marTop w:val="0"/>
              <w:marBottom w:val="0"/>
              <w:divBdr>
                <w:top w:val="none" w:sz="0" w:space="0" w:color="auto"/>
                <w:left w:val="none" w:sz="0" w:space="0" w:color="auto"/>
                <w:bottom w:val="none" w:sz="0" w:space="0" w:color="auto"/>
                <w:right w:val="none" w:sz="0" w:space="0" w:color="auto"/>
              </w:divBdr>
            </w:div>
            <w:div w:id="1612132427">
              <w:marLeft w:val="0"/>
              <w:marRight w:val="0"/>
              <w:marTop w:val="0"/>
              <w:marBottom w:val="0"/>
              <w:divBdr>
                <w:top w:val="none" w:sz="0" w:space="0" w:color="auto"/>
                <w:left w:val="none" w:sz="0" w:space="0" w:color="auto"/>
                <w:bottom w:val="none" w:sz="0" w:space="0" w:color="auto"/>
                <w:right w:val="none" w:sz="0" w:space="0" w:color="auto"/>
              </w:divBdr>
            </w:div>
            <w:div w:id="821460551">
              <w:marLeft w:val="0"/>
              <w:marRight w:val="0"/>
              <w:marTop w:val="0"/>
              <w:marBottom w:val="0"/>
              <w:divBdr>
                <w:top w:val="none" w:sz="0" w:space="0" w:color="auto"/>
                <w:left w:val="none" w:sz="0" w:space="0" w:color="auto"/>
                <w:bottom w:val="none" w:sz="0" w:space="0" w:color="auto"/>
                <w:right w:val="none" w:sz="0" w:space="0" w:color="auto"/>
              </w:divBdr>
            </w:div>
            <w:div w:id="708920883">
              <w:marLeft w:val="0"/>
              <w:marRight w:val="0"/>
              <w:marTop w:val="0"/>
              <w:marBottom w:val="0"/>
              <w:divBdr>
                <w:top w:val="none" w:sz="0" w:space="0" w:color="auto"/>
                <w:left w:val="none" w:sz="0" w:space="0" w:color="auto"/>
                <w:bottom w:val="none" w:sz="0" w:space="0" w:color="auto"/>
                <w:right w:val="none" w:sz="0" w:space="0" w:color="auto"/>
              </w:divBdr>
            </w:div>
            <w:div w:id="634221639">
              <w:marLeft w:val="0"/>
              <w:marRight w:val="0"/>
              <w:marTop w:val="0"/>
              <w:marBottom w:val="0"/>
              <w:divBdr>
                <w:top w:val="none" w:sz="0" w:space="0" w:color="auto"/>
                <w:left w:val="none" w:sz="0" w:space="0" w:color="auto"/>
                <w:bottom w:val="none" w:sz="0" w:space="0" w:color="auto"/>
                <w:right w:val="none" w:sz="0" w:space="0" w:color="auto"/>
              </w:divBdr>
            </w:div>
            <w:div w:id="1687904907">
              <w:marLeft w:val="0"/>
              <w:marRight w:val="0"/>
              <w:marTop w:val="0"/>
              <w:marBottom w:val="0"/>
              <w:divBdr>
                <w:top w:val="none" w:sz="0" w:space="0" w:color="auto"/>
                <w:left w:val="none" w:sz="0" w:space="0" w:color="auto"/>
                <w:bottom w:val="none" w:sz="0" w:space="0" w:color="auto"/>
                <w:right w:val="none" w:sz="0" w:space="0" w:color="auto"/>
              </w:divBdr>
            </w:div>
            <w:div w:id="476266572">
              <w:marLeft w:val="0"/>
              <w:marRight w:val="0"/>
              <w:marTop w:val="0"/>
              <w:marBottom w:val="0"/>
              <w:divBdr>
                <w:top w:val="none" w:sz="0" w:space="0" w:color="auto"/>
                <w:left w:val="none" w:sz="0" w:space="0" w:color="auto"/>
                <w:bottom w:val="none" w:sz="0" w:space="0" w:color="auto"/>
                <w:right w:val="none" w:sz="0" w:space="0" w:color="auto"/>
              </w:divBdr>
            </w:div>
            <w:div w:id="1163931735">
              <w:marLeft w:val="0"/>
              <w:marRight w:val="0"/>
              <w:marTop w:val="0"/>
              <w:marBottom w:val="0"/>
              <w:divBdr>
                <w:top w:val="none" w:sz="0" w:space="0" w:color="auto"/>
                <w:left w:val="none" w:sz="0" w:space="0" w:color="auto"/>
                <w:bottom w:val="none" w:sz="0" w:space="0" w:color="auto"/>
                <w:right w:val="none" w:sz="0" w:space="0" w:color="auto"/>
              </w:divBdr>
            </w:div>
            <w:div w:id="23873157">
              <w:marLeft w:val="0"/>
              <w:marRight w:val="0"/>
              <w:marTop w:val="0"/>
              <w:marBottom w:val="0"/>
              <w:divBdr>
                <w:top w:val="none" w:sz="0" w:space="0" w:color="auto"/>
                <w:left w:val="none" w:sz="0" w:space="0" w:color="auto"/>
                <w:bottom w:val="none" w:sz="0" w:space="0" w:color="auto"/>
                <w:right w:val="none" w:sz="0" w:space="0" w:color="auto"/>
              </w:divBdr>
            </w:div>
            <w:div w:id="2088532089">
              <w:marLeft w:val="0"/>
              <w:marRight w:val="0"/>
              <w:marTop w:val="0"/>
              <w:marBottom w:val="0"/>
              <w:divBdr>
                <w:top w:val="none" w:sz="0" w:space="0" w:color="auto"/>
                <w:left w:val="none" w:sz="0" w:space="0" w:color="auto"/>
                <w:bottom w:val="none" w:sz="0" w:space="0" w:color="auto"/>
                <w:right w:val="none" w:sz="0" w:space="0" w:color="auto"/>
              </w:divBdr>
            </w:div>
            <w:div w:id="1916815845">
              <w:marLeft w:val="0"/>
              <w:marRight w:val="0"/>
              <w:marTop w:val="0"/>
              <w:marBottom w:val="0"/>
              <w:divBdr>
                <w:top w:val="none" w:sz="0" w:space="0" w:color="auto"/>
                <w:left w:val="none" w:sz="0" w:space="0" w:color="auto"/>
                <w:bottom w:val="none" w:sz="0" w:space="0" w:color="auto"/>
                <w:right w:val="none" w:sz="0" w:space="0" w:color="auto"/>
              </w:divBdr>
            </w:div>
            <w:div w:id="1745957060">
              <w:marLeft w:val="0"/>
              <w:marRight w:val="0"/>
              <w:marTop w:val="0"/>
              <w:marBottom w:val="0"/>
              <w:divBdr>
                <w:top w:val="none" w:sz="0" w:space="0" w:color="auto"/>
                <w:left w:val="none" w:sz="0" w:space="0" w:color="auto"/>
                <w:bottom w:val="none" w:sz="0" w:space="0" w:color="auto"/>
                <w:right w:val="none" w:sz="0" w:space="0" w:color="auto"/>
              </w:divBdr>
            </w:div>
            <w:div w:id="1800105624">
              <w:marLeft w:val="0"/>
              <w:marRight w:val="0"/>
              <w:marTop w:val="0"/>
              <w:marBottom w:val="0"/>
              <w:divBdr>
                <w:top w:val="none" w:sz="0" w:space="0" w:color="auto"/>
                <w:left w:val="none" w:sz="0" w:space="0" w:color="auto"/>
                <w:bottom w:val="none" w:sz="0" w:space="0" w:color="auto"/>
                <w:right w:val="none" w:sz="0" w:space="0" w:color="auto"/>
              </w:divBdr>
            </w:div>
            <w:div w:id="1970088618">
              <w:marLeft w:val="0"/>
              <w:marRight w:val="0"/>
              <w:marTop w:val="0"/>
              <w:marBottom w:val="0"/>
              <w:divBdr>
                <w:top w:val="none" w:sz="0" w:space="0" w:color="auto"/>
                <w:left w:val="none" w:sz="0" w:space="0" w:color="auto"/>
                <w:bottom w:val="none" w:sz="0" w:space="0" w:color="auto"/>
                <w:right w:val="none" w:sz="0" w:space="0" w:color="auto"/>
              </w:divBdr>
            </w:div>
            <w:div w:id="1275483557">
              <w:marLeft w:val="0"/>
              <w:marRight w:val="0"/>
              <w:marTop w:val="0"/>
              <w:marBottom w:val="0"/>
              <w:divBdr>
                <w:top w:val="none" w:sz="0" w:space="0" w:color="auto"/>
                <w:left w:val="none" w:sz="0" w:space="0" w:color="auto"/>
                <w:bottom w:val="none" w:sz="0" w:space="0" w:color="auto"/>
                <w:right w:val="none" w:sz="0" w:space="0" w:color="auto"/>
              </w:divBdr>
            </w:div>
            <w:div w:id="936596629">
              <w:marLeft w:val="0"/>
              <w:marRight w:val="0"/>
              <w:marTop w:val="0"/>
              <w:marBottom w:val="0"/>
              <w:divBdr>
                <w:top w:val="none" w:sz="0" w:space="0" w:color="auto"/>
                <w:left w:val="none" w:sz="0" w:space="0" w:color="auto"/>
                <w:bottom w:val="none" w:sz="0" w:space="0" w:color="auto"/>
                <w:right w:val="none" w:sz="0" w:space="0" w:color="auto"/>
              </w:divBdr>
            </w:div>
            <w:div w:id="1891652583">
              <w:marLeft w:val="0"/>
              <w:marRight w:val="0"/>
              <w:marTop w:val="0"/>
              <w:marBottom w:val="0"/>
              <w:divBdr>
                <w:top w:val="none" w:sz="0" w:space="0" w:color="auto"/>
                <w:left w:val="none" w:sz="0" w:space="0" w:color="auto"/>
                <w:bottom w:val="none" w:sz="0" w:space="0" w:color="auto"/>
                <w:right w:val="none" w:sz="0" w:space="0" w:color="auto"/>
              </w:divBdr>
            </w:div>
            <w:div w:id="1714957428">
              <w:marLeft w:val="0"/>
              <w:marRight w:val="0"/>
              <w:marTop w:val="0"/>
              <w:marBottom w:val="0"/>
              <w:divBdr>
                <w:top w:val="none" w:sz="0" w:space="0" w:color="auto"/>
                <w:left w:val="none" w:sz="0" w:space="0" w:color="auto"/>
                <w:bottom w:val="none" w:sz="0" w:space="0" w:color="auto"/>
                <w:right w:val="none" w:sz="0" w:space="0" w:color="auto"/>
              </w:divBdr>
            </w:div>
            <w:div w:id="2112386033">
              <w:marLeft w:val="0"/>
              <w:marRight w:val="0"/>
              <w:marTop w:val="0"/>
              <w:marBottom w:val="0"/>
              <w:divBdr>
                <w:top w:val="none" w:sz="0" w:space="0" w:color="auto"/>
                <w:left w:val="none" w:sz="0" w:space="0" w:color="auto"/>
                <w:bottom w:val="none" w:sz="0" w:space="0" w:color="auto"/>
                <w:right w:val="none" w:sz="0" w:space="0" w:color="auto"/>
              </w:divBdr>
            </w:div>
            <w:div w:id="395201772">
              <w:marLeft w:val="0"/>
              <w:marRight w:val="0"/>
              <w:marTop w:val="0"/>
              <w:marBottom w:val="0"/>
              <w:divBdr>
                <w:top w:val="none" w:sz="0" w:space="0" w:color="auto"/>
                <w:left w:val="none" w:sz="0" w:space="0" w:color="auto"/>
                <w:bottom w:val="none" w:sz="0" w:space="0" w:color="auto"/>
                <w:right w:val="none" w:sz="0" w:space="0" w:color="auto"/>
              </w:divBdr>
            </w:div>
            <w:div w:id="427316522">
              <w:marLeft w:val="0"/>
              <w:marRight w:val="0"/>
              <w:marTop w:val="0"/>
              <w:marBottom w:val="0"/>
              <w:divBdr>
                <w:top w:val="none" w:sz="0" w:space="0" w:color="auto"/>
                <w:left w:val="none" w:sz="0" w:space="0" w:color="auto"/>
                <w:bottom w:val="none" w:sz="0" w:space="0" w:color="auto"/>
                <w:right w:val="none" w:sz="0" w:space="0" w:color="auto"/>
              </w:divBdr>
            </w:div>
            <w:div w:id="1454640771">
              <w:marLeft w:val="0"/>
              <w:marRight w:val="0"/>
              <w:marTop w:val="0"/>
              <w:marBottom w:val="0"/>
              <w:divBdr>
                <w:top w:val="none" w:sz="0" w:space="0" w:color="auto"/>
                <w:left w:val="none" w:sz="0" w:space="0" w:color="auto"/>
                <w:bottom w:val="none" w:sz="0" w:space="0" w:color="auto"/>
                <w:right w:val="none" w:sz="0" w:space="0" w:color="auto"/>
              </w:divBdr>
            </w:div>
            <w:div w:id="1153329641">
              <w:marLeft w:val="0"/>
              <w:marRight w:val="0"/>
              <w:marTop w:val="0"/>
              <w:marBottom w:val="0"/>
              <w:divBdr>
                <w:top w:val="none" w:sz="0" w:space="0" w:color="auto"/>
                <w:left w:val="none" w:sz="0" w:space="0" w:color="auto"/>
                <w:bottom w:val="none" w:sz="0" w:space="0" w:color="auto"/>
                <w:right w:val="none" w:sz="0" w:space="0" w:color="auto"/>
              </w:divBdr>
            </w:div>
            <w:div w:id="1235511628">
              <w:marLeft w:val="0"/>
              <w:marRight w:val="0"/>
              <w:marTop w:val="0"/>
              <w:marBottom w:val="0"/>
              <w:divBdr>
                <w:top w:val="none" w:sz="0" w:space="0" w:color="auto"/>
                <w:left w:val="none" w:sz="0" w:space="0" w:color="auto"/>
                <w:bottom w:val="none" w:sz="0" w:space="0" w:color="auto"/>
                <w:right w:val="none" w:sz="0" w:space="0" w:color="auto"/>
              </w:divBdr>
            </w:div>
            <w:div w:id="751665035">
              <w:marLeft w:val="0"/>
              <w:marRight w:val="0"/>
              <w:marTop w:val="0"/>
              <w:marBottom w:val="0"/>
              <w:divBdr>
                <w:top w:val="none" w:sz="0" w:space="0" w:color="auto"/>
                <w:left w:val="none" w:sz="0" w:space="0" w:color="auto"/>
                <w:bottom w:val="none" w:sz="0" w:space="0" w:color="auto"/>
                <w:right w:val="none" w:sz="0" w:space="0" w:color="auto"/>
              </w:divBdr>
            </w:div>
            <w:div w:id="792750143">
              <w:marLeft w:val="0"/>
              <w:marRight w:val="0"/>
              <w:marTop w:val="0"/>
              <w:marBottom w:val="0"/>
              <w:divBdr>
                <w:top w:val="none" w:sz="0" w:space="0" w:color="auto"/>
                <w:left w:val="none" w:sz="0" w:space="0" w:color="auto"/>
                <w:bottom w:val="none" w:sz="0" w:space="0" w:color="auto"/>
                <w:right w:val="none" w:sz="0" w:space="0" w:color="auto"/>
              </w:divBdr>
            </w:div>
            <w:div w:id="1602568109">
              <w:marLeft w:val="0"/>
              <w:marRight w:val="0"/>
              <w:marTop w:val="0"/>
              <w:marBottom w:val="0"/>
              <w:divBdr>
                <w:top w:val="none" w:sz="0" w:space="0" w:color="auto"/>
                <w:left w:val="none" w:sz="0" w:space="0" w:color="auto"/>
                <w:bottom w:val="none" w:sz="0" w:space="0" w:color="auto"/>
                <w:right w:val="none" w:sz="0" w:space="0" w:color="auto"/>
              </w:divBdr>
            </w:div>
            <w:div w:id="2020740531">
              <w:marLeft w:val="0"/>
              <w:marRight w:val="0"/>
              <w:marTop w:val="0"/>
              <w:marBottom w:val="0"/>
              <w:divBdr>
                <w:top w:val="none" w:sz="0" w:space="0" w:color="auto"/>
                <w:left w:val="none" w:sz="0" w:space="0" w:color="auto"/>
                <w:bottom w:val="none" w:sz="0" w:space="0" w:color="auto"/>
                <w:right w:val="none" w:sz="0" w:space="0" w:color="auto"/>
              </w:divBdr>
            </w:div>
            <w:div w:id="90123255">
              <w:marLeft w:val="0"/>
              <w:marRight w:val="0"/>
              <w:marTop w:val="0"/>
              <w:marBottom w:val="0"/>
              <w:divBdr>
                <w:top w:val="none" w:sz="0" w:space="0" w:color="auto"/>
                <w:left w:val="none" w:sz="0" w:space="0" w:color="auto"/>
                <w:bottom w:val="none" w:sz="0" w:space="0" w:color="auto"/>
                <w:right w:val="none" w:sz="0" w:space="0" w:color="auto"/>
              </w:divBdr>
            </w:div>
            <w:div w:id="1083719624">
              <w:marLeft w:val="0"/>
              <w:marRight w:val="0"/>
              <w:marTop w:val="0"/>
              <w:marBottom w:val="0"/>
              <w:divBdr>
                <w:top w:val="none" w:sz="0" w:space="0" w:color="auto"/>
                <w:left w:val="none" w:sz="0" w:space="0" w:color="auto"/>
                <w:bottom w:val="none" w:sz="0" w:space="0" w:color="auto"/>
                <w:right w:val="none" w:sz="0" w:space="0" w:color="auto"/>
              </w:divBdr>
            </w:div>
            <w:div w:id="49039268">
              <w:marLeft w:val="0"/>
              <w:marRight w:val="0"/>
              <w:marTop w:val="0"/>
              <w:marBottom w:val="0"/>
              <w:divBdr>
                <w:top w:val="none" w:sz="0" w:space="0" w:color="auto"/>
                <w:left w:val="none" w:sz="0" w:space="0" w:color="auto"/>
                <w:bottom w:val="none" w:sz="0" w:space="0" w:color="auto"/>
                <w:right w:val="none" w:sz="0" w:space="0" w:color="auto"/>
              </w:divBdr>
            </w:div>
            <w:div w:id="2032298113">
              <w:marLeft w:val="0"/>
              <w:marRight w:val="0"/>
              <w:marTop w:val="0"/>
              <w:marBottom w:val="0"/>
              <w:divBdr>
                <w:top w:val="none" w:sz="0" w:space="0" w:color="auto"/>
                <w:left w:val="none" w:sz="0" w:space="0" w:color="auto"/>
                <w:bottom w:val="none" w:sz="0" w:space="0" w:color="auto"/>
                <w:right w:val="none" w:sz="0" w:space="0" w:color="auto"/>
              </w:divBdr>
            </w:div>
            <w:div w:id="1111898954">
              <w:marLeft w:val="0"/>
              <w:marRight w:val="0"/>
              <w:marTop w:val="0"/>
              <w:marBottom w:val="0"/>
              <w:divBdr>
                <w:top w:val="none" w:sz="0" w:space="0" w:color="auto"/>
                <w:left w:val="none" w:sz="0" w:space="0" w:color="auto"/>
                <w:bottom w:val="none" w:sz="0" w:space="0" w:color="auto"/>
                <w:right w:val="none" w:sz="0" w:space="0" w:color="auto"/>
              </w:divBdr>
            </w:div>
            <w:div w:id="833882162">
              <w:marLeft w:val="0"/>
              <w:marRight w:val="0"/>
              <w:marTop w:val="0"/>
              <w:marBottom w:val="0"/>
              <w:divBdr>
                <w:top w:val="none" w:sz="0" w:space="0" w:color="auto"/>
                <w:left w:val="none" w:sz="0" w:space="0" w:color="auto"/>
                <w:bottom w:val="none" w:sz="0" w:space="0" w:color="auto"/>
                <w:right w:val="none" w:sz="0" w:space="0" w:color="auto"/>
              </w:divBdr>
            </w:div>
            <w:div w:id="2117212590">
              <w:marLeft w:val="0"/>
              <w:marRight w:val="0"/>
              <w:marTop w:val="0"/>
              <w:marBottom w:val="0"/>
              <w:divBdr>
                <w:top w:val="none" w:sz="0" w:space="0" w:color="auto"/>
                <w:left w:val="none" w:sz="0" w:space="0" w:color="auto"/>
                <w:bottom w:val="none" w:sz="0" w:space="0" w:color="auto"/>
                <w:right w:val="none" w:sz="0" w:space="0" w:color="auto"/>
              </w:divBdr>
            </w:div>
            <w:div w:id="920455715">
              <w:marLeft w:val="0"/>
              <w:marRight w:val="0"/>
              <w:marTop w:val="0"/>
              <w:marBottom w:val="0"/>
              <w:divBdr>
                <w:top w:val="none" w:sz="0" w:space="0" w:color="auto"/>
                <w:left w:val="none" w:sz="0" w:space="0" w:color="auto"/>
                <w:bottom w:val="none" w:sz="0" w:space="0" w:color="auto"/>
                <w:right w:val="none" w:sz="0" w:space="0" w:color="auto"/>
              </w:divBdr>
            </w:div>
            <w:div w:id="1842427828">
              <w:marLeft w:val="0"/>
              <w:marRight w:val="0"/>
              <w:marTop w:val="0"/>
              <w:marBottom w:val="0"/>
              <w:divBdr>
                <w:top w:val="none" w:sz="0" w:space="0" w:color="auto"/>
                <w:left w:val="none" w:sz="0" w:space="0" w:color="auto"/>
                <w:bottom w:val="none" w:sz="0" w:space="0" w:color="auto"/>
                <w:right w:val="none" w:sz="0" w:space="0" w:color="auto"/>
              </w:divBdr>
            </w:div>
            <w:div w:id="36976992">
              <w:marLeft w:val="0"/>
              <w:marRight w:val="0"/>
              <w:marTop w:val="0"/>
              <w:marBottom w:val="0"/>
              <w:divBdr>
                <w:top w:val="none" w:sz="0" w:space="0" w:color="auto"/>
                <w:left w:val="none" w:sz="0" w:space="0" w:color="auto"/>
                <w:bottom w:val="none" w:sz="0" w:space="0" w:color="auto"/>
                <w:right w:val="none" w:sz="0" w:space="0" w:color="auto"/>
              </w:divBdr>
            </w:div>
            <w:div w:id="1090351375">
              <w:marLeft w:val="0"/>
              <w:marRight w:val="0"/>
              <w:marTop w:val="0"/>
              <w:marBottom w:val="0"/>
              <w:divBdr>
                <w:top w:val="none" w:sz="0" w:space="0" w:color="auto"/>
                <w:left w:val="none" w:sz="0" w:space="0" w:color="auto"/>
                <w:bottom w:val="none" w:sz="0" w:space="0" w:color="auto"/>
                <w:right w:val="none" w:sz="0" w:space="0" w:color="auto"/>
              </w:divBdr>
            </w:div>
            <w:div w:id="1984506435">
              <w:marLeft w:val="0"/>
              <w:marRight w:val="0"/>
              <w:marTop w:val="0"/>
              <w:marBottom w:val="0"/>
              <w:divBdr>
                <w:top w:val="none" w:sz="0" w:space="0" w:color="auto"/>
                <w:left w:val="none" w:sz="0" w:space="0" w:color="auto"/>
                <w:bottom w:val="none" w:sz="0" w:space="0" w:color="auto"/>
                <w:right w:val="none" w:sz="0" w:space="0" w:color="auto"/>
              </w:divBdr>
            </w:div>
            <w:div w:id="1693147282">
              <w:marLeft w:val="0"/>
              <w:marRight w:val="0"/>
              <w:marTop w:val="0"/>
              <w:marBottom w:val="0"/>
              <w:divBdr>
                <w:top w:val="none" w:sz="0" w:space="0" w:color="auto"/>
                <w:left w:val="none" w:sz="0" w:space="0" w:color="auto"/>
                <w:bottom w:val="none" w:sz="0" w:space="0" w:color="auto"/>
                <w:right w:val="none" w:sz="0" w:space="0" w:color="auto"/>
              </w:divBdr>
            </w:div>
            <w:div w:id="1578249332">
              <w:marLeft w:val="0"/>
              <w:marRight w:val="0"/>
              <w:marTop w:val="0"/>
              <w:marBottom w:val="0"/>
              <w:divBdr>
                <w:top w:val="none" w:sz="0" w:space="0" w:color="auto"/>
                <w:left w:val="none" w:sz="0" w:space="0" w:color="auto"/>
                <w:bottom w:val="none" w:sz="0" w:space="0" w:color="auto"/>
                <w:right w:val="none" w:sz="0" w:space="0" w:color="auto"/>
              </w:divBdr>
            </w:div>
            <w:div w:id="30500896">
              <w:marLeft w:val="0"/>
              <w:marRight w:val="0"/>
              <w:marTop w:val="0"/>
              <w:marBottom w:val="0"/>
              <w:divBdr>
                <w:top w:val="none" w:sz="0" w:space="0" w:color="auto"/>
                <w:left w:val="none" w:sz="0" w:space="0" w:color="auto"/>
                <w:bottom w:val="none" w:sz="0" w:space="0" w:color="auto"/>
                <w:right w:val="none" w:sz="0" w:space="0" w:color="auto"/>
              </w:divBdr>
            </w:div>
            <w:div w:id="949623925">
              <w:marLeft w:val="0"/>
              <w:marRight w:val="0"/>
              <w:marTop w:val="0"/>
              <w:marBottom w:val="0"/>
              <w:divBdr>
                <w:top w:val="none" w:sz="0" w:space="0" w:color="auto"/>
                <w:left w:val="none" w:sz="0" w:space="0" w:color="auto"/>
                <w:bottom w:val="none" w:sz="0" w:space="0" w:color="auto"/>
                <w:right w:val="none" w:sz="0" w:space="0" w:color="auto"/>
              </w:divBdr>
            </w:div>
            <w:div w:id="1162895600">
              <w:marLeft w:val="0"/>
              <w:marRight w:val="0"/>
              <w:marTop w:val="0"/>
              <w:marBottom w:val="0"/>
              <w:divBdr>
                <w:top w:val="none" w:sz="0" w:space="0" w:color="auto"/>
                <w:left w:val="none" w:sz="0" w:space="0" w:color="auto"/>
                <w:bottom w:val="none" w:sz="0" w:space="0" w:color="auto"/>
                <w:right w:val="none" w:sz="0" w:space="0" w:color="auto"/>
              </w:divBdr>
            </w:div>
            <w:div w:id="2100563717">
              <w:marLeft w:val="0"/>
              <w:marRight w:val="0"/>
              <w:marTop w:val="0"/>
              <w:marBottom w:val="0"/>
              <w:divBdr>
                <w:top w:val="none" w:sz="0" w:space="0" w:color="auto"/>
                <w:left w:val="none" w:sz="0" w:space="0" w:color="auto"/>
                <w:bottom w:val="none" w:sz="0" w:space="0" w:color="auto"/>
                <w:right w:val="none" w:sz="0" w:space="0" w:color="auto"/>
              </w:divBdr>
            </w:div>
            <w:div w:id="814763408">
              <w:marLeft w:val="0"/>
              <w:marRight w:val="0"/>
              <w:marTop w:val="0"/>
              <w:marBottom w:val="0"/>
              <w:divBdr>
                <w:top w:val="none" w:sz="0" w:space="0" w:color="auto"/>
                <w:left w:val="none" w:sz="0" w:space="0" w:color="auto"/>
                <w:bottom w:val="none" w:sz="0" w:space="0" w:color="auto"/>
                <w:right w:val="none" w:sz="0" w:space="0" w:color="auto"/>
              </w:divBdr>
            </w:div>
            <w:div w:id="645745122">
              <w:marLeft w:val="0"/>
              <w:marRight w:val="0"/>
              <w:marTop w:val="0"/>
              <w:marBottom w:val="0"/>
              <w:divBdr>
                <w:top w:val="none" w:sz="0" w:space="0" w:color="auto"/>
                <w:left w:val="none" w:sz="0" w:space="0" w:color="auto"/>
                <w:bottom w:val="none" w:sz="0" w:space="0" w:color="auto"/>
                <w:right w:val="none" w:sz="0" w:space="0" w:color="auto"/>
              </w:divBdr>
            </w:div>
            <w:div w:id="70009137">
              <w:marLeft w:val="0"/>
              <w:marRight w:val="0"/>
              <w:marTop w:val="0"/>
              <w:marBottom w:val="0"/>
              <w:divBdr>
                <w:top w:val="none" w:sz="0" w:space="0" w:color="auto"/>
                <w:left w:val="none" w:sz="0" w:space="0" w:color="auto"/>
                <w:bottom w:val="none" w:sz="0" w:space="0" w:color="auto"/>
                <w:right w:val="none" w:sz="0" w:space="0" w:color="auto"/>
              </w:divBdr>
            </w:div>
            <w:div w:id="379987491">
              <w:marLeft w:val="0"/>
              <w:marRight w:val="0"/>
              <w:marTop w:val="0"/>
              <w:marBottom w:val="0"/>
              <w:divBdr>
                <w:top w:val="none" w:sz="0" w:space="0" w:color="auto"/>
                <w:left w:val="none" w:sz="0" w:space="0" w:color="auto"/>
                <w:bottom w:val="none" w:sz="0" w:space="0" w:color="auto"/>
                <w:right w:val="none" w:sz="0" w:space="0" w:color="auto"/>
              </w:divBdr>
            </w:div>
            <w:div w:id="420219250">
              <w:marLeft w:val="0"/>
              <w:marRight w:val="0"/>
              <w:marTop w:val="0"/>
              <w:marBottom w:val="0"/>
              <w:divBdr>
                <w:top w:val="none" w:sz="0" w:space="0" w:color="auto"/>
                <w:left w:val="none" w:sz="0" w:space="0" w:color="auto"/>
                <w:bottom w:val="none" w:sz="0" w:space="0" w:color="auto"/>
                <w:right w:val="none" w:sz="0" w:space="0" w:color="auto"/>
              </w:divBdr>
            </w:div>
            <w:div w:id="1698312149">
              <w:marLeft w:val="0"/>
              <w:marRight w:val="0"/>
              <w:marTop w:val="0"/>
              <w:marBottom w:val="0"/>
              <w:divBdr>
                <w:top w:val="none" w:sz="0" w:space="0" w:color="auto"/>
                <w:left w:val="none" w:sz="0" w:space="0" w:color="auto"/>
                <w:bottom w:val="none" w:sz="0" w:space="0" w:color="auto"/>
                <w:right w:val="none" w:sz="0" w:space="0" w:color="auto"/>
              </w:divBdr>
            </w:div>
            <w:div w:id="454837288">
              <w:marLeft w:val="0"/>
              <w:marRight w:val="0"/>
              <w:marTop w:val="0"/>
              <w:marBottom w:val="0"/>
              <w:divBdr>
                <w:top w:val="none" w:sz="0" w:space="0" w:color="auto"/>
                <w:left w:val="none" w:sz="0" w:space="0" w:color="auto"/>
                <w:bottom w:val="none" w:sz="0" w:space="0" w:color="auto"/>
                <w:right w:val="none" w:sz="0" w:space="0" w:color="auto"/>
              </w:divBdr>
            </w:div>
            <w:div w:id="1390566414">
              <w:marLeft w:val="0"/>
              <w:marRight w:val="0"/>
              <w:marTop w:val="0"/>
              <w:marBottom w:val="0"/>
              <w:divBdr>
                <w:top w:val="none" w:sz="0" w:space="0" w:color="auto"/>
                <w:left w:val="none" w:sz="0" w:space="0" w:color="auto"/>
                <w:bottom w:val="none" w:sz="0" w:space="0" w:color="auto"/>
                <w:right w:val="none" w:sz="0" w:space="0" w:color="auto"/>
              </w:divBdr>
            </w:div>
            <w:div w:id="903880421">
              <w:marLeft w:val="0"/>
              <w:marRight w:val="0"/>
              <w:marTop w:val="0"/>
              <w:marBottom w:val="0"/>
              <w:divBdr>
                <w:top w:val="none" w:sz="0" w:space="0" w:color="auto"/>
                <w:left w:val="none" w:sz="0" w:space="0" w:color="auto"/>
                <w:bottom w:val="none" w:sz="0" w:space="0" w:color="auto"/>
                <w:right w:val="none" w:sz="0" w:space="0" w:color="auto"/>
              </w:divBdr>
            </w:div>
            <w:div w:id="1523469417">
              <w:marLeft w:val="0"/>
              <w:marRight w:val="0"/>
              <w:marTop w:val="0"/>
              <w:marBottom w:val="0"/>
              <w:divBdr>
                <w:top w:val="none" w:sz="0" w:space="0" w:color="auto"/>
                <w:left w:val="none" w:sz="0" w:space="0" w:color="auto"/>
                <w:bottom w:val="none" w:sz="0" w:space="0" w:color="auto"/>
                <w:right w:val="none" w:sz="0" w:space="0" w:color="auto"/>
              </w:divBdr>
            </w:div>
            <w:div w:id="118454025">
              <w:marLeft w:val="0"/>
              <w:marRight w:val="0"/>
              <w:marTop w:val="0"/>
              <w:marBottom w:val="0"/>
              <w:divBdr>
                <w:top w:val="none" w:sz="0" w:space="0" w:color="auto"/>
                <w:left w:val="none" w:sz="0" w:space="0" w:color="auto"/>
                <w:bottom w:val="none" w:sz="0" w:space="0" w:color="auto"/>
                <w:right w:val="none" w:sz="0" w:space="0" w:color="auto"/>
              </w:divBdr>
            </w:div>
            <w:div w:id="1204320108">
              <w:marLeft w:val="0"/>
              <w:marRight w:val="0"/>
              <w:marTop w:val="0"/>
              <w:marBottom w:val="0"/>
              <w:divBdr>
                <w:top w:val="none" w:sz="0" w:space="0" w:color="auto"/>
                <w:left w:val="none" w:sz="0" w:space="0" w:color="auto"/>
                <w:bottom w:val="none" w:sz="0" w:space="0" w:color="auto"/>
                <w:right w:val="none" w:sz="0" w:space="0" w:color="auto"/>
              </w:divBdr>
            </w:div>
            <w:div w:id="454492961">
              <w:marLeft w:val="0"/>
              <w:marRight w:val="0"/>
              <w:marTop w:val="0"/>
              <w:marBottom w:val="0"/>
              <w:divBdr>
                <w:top w:val="none" w:sz="0" w:space="0" w:color="auto"/>
                <w:left w:val="none" w:sz="0" w:space="0" w:color="auto"/>
                <w:bottom w:val="none" w:sz="0" w:space="0" w:color="auto"/>
                <w:right w:val="none" w:sz="0" w:space="0" w:color="auto"/>
              </w:divBdr>
            </w:div>
            <w:div w:id="437217804">
              <w:marLeft w:val="0"/>
              <w:marRight w:val="0"/>
              <w:marTop w:val="0"/>
              <w:marBottom w:val="0"/>
              <w:divBdr>
                <w:top w:val="none" w:sz="0" w:space="0" w:color="auto"/>
                <w:left w:val="none" w:sz="0" w:space="0" w:color="auto"/>
                <w:bottom w:val="none" w:sz="0" w:space="0" w:color="auto"/>
                <w:right w:val="none" w:sz="0" w:space="0" w:color="auto"/>
              </w:divBdr>
            </w:div>
            <w:div w:id="1978601914">
              <w:marLeft w:val="0"/>
              <w:marRight w:val="0"/>
              <w:marTop w:val="0"/>
              <w:marBottom w:val="0"/>
              <w:divBdr>
                <w:top w:val="none" w:sz="0" w:space="0" w:color="auto"/>
                <w:left w:val="none" w:sz="0" w:space="0" w:color="auto"/>
                <w:bottom w:val="none" w:sz="0" w:space="0" w:color="auto"/>
                <w:right w:val="none" w:sz="0" w:space="0" w:color="auto"/>
              </w:divBdr>
            </w:div>
            <w:div w:id="609317626">
              <w:marLeft w:val="0"/>
              <w:marRight w:val="0"/>
              <w:marTop w:val="0"/>
              <w:marBottom w:val="0"/>
              <w:divBdr>
                <w:top w:val="none" w:sz="0" w:space="0" w:color="auto"/>
                <w:left w:val="none" w:sz="0" w:space="0" w:color="auto"/>
                <w:bottom w:val="none" w:sz="0" w:space="0" w:color="auto"/>
                <w:right w:val="none" w:sz="0" w:space="0" w:color="auto"/>
              </w:divBdr>
            </w:div>
            <w:div w:id="151259014">
              <w:marLeft w:val="0"/>
              <w:marRight w:val="0"/>
              <w:marTop w:val="0"/>
              <w:marBottom w:val="0"/>
              <w:divBdr>
                <w:top w:val="none" w:sz="0" w:space="0" w:color="auto"/>
                <w:left w:val="none" w:sz="0" w:space="0" w:color="auto"/>
                <w:bottom w:val="none" w:sz="0" w:space="0" w:color="auto"/>
                <w:right w:val="none" w:sz="0" w:space="0" w:color="auto"/>
              </w:divBdr>
            </w:div>
            <w:div w:id="829711460">
              <w:marLeft w:val="0"/>
              <w:marRight w:val="0"/>
              <w:marTop w:val="0"/>
              <w:marBottom w:val="0"/>
              <w:divBdr>
                <w:top w:val="none" w:sz="0" w:space="0" w:color="auto"/>
                <w:left w:val="none" w:sz="0" w:space="0" w:color="auto"/>
                <w:bottom w:val="none" w:sz="0" w:space="0" w:color="auto"/>
                <w:right w:val="none" w:sz="0" w:space="0" w:color="auto"/>
              </w:divBdr>
            </w:div>
            <w:div w:id="6714390">
              <w:marLeft w:val="0"/>
              <w:marRight w:val="0"/>
              <w:marTop w:val="0"/>
              <w:marBottom w:val="0"/>
              <w:divBdr>
                <w:top w:val="none" w:sz="0" w:space="0" w:color="auto"/>
                <w:left w:val="none" w:sz="0" w:space="0" w:color="auto"/>
                <w:bottom w:val="none" w:sz="0" w:space="0" w:color="auto"/>
                <w:right w:val="none" w:sz="0" w:space="0" w:color="auto"/>
              </w:divBdr>
            </w:div>
            <w:div w:id="145437541">
              <w:marLeft w:val="0"/>
              <w:marRight w:val="0"/>
              <w:marTop w:val="0"/>
              <w:marBottom w:val="0"/>
              <w:divBdr>
                <w:top w:val="none" w:sz="0" w:space="0" w:color="auto"/>
                <w:left w:val="none" w:sz="0" w:space="0" w:color="auto"/>
                <w:bottom w:val="none" w:sz="0" w:space="0" w:color="auto"/>
                <w:right w:val="none" w:sz="0" w:space="0" w:color="auto"/>
              </w:divBdr>
            </w:div>
            <w:div w:id="972708744">
              <w:marLeft w:val="0"/>
              <w:marRight w:val="0"/>
              <w:marTop w:val="0"/>
              <w:marBottom w:val="0"/>
              <w:divBdr>
                <w:top w:val="none" w:sz="0" w:space="0" w:color="auto"/>
                <w:left w:val="none" w:sz="0" w:space="0" w:color="auto"/>
                <w:bottom w:val="none" w:sz="0" w:space="0" w:color="auto"/>
                <w:right w:val="none" w:sz="0" w:space="0" w:color="auto"/>
              </w:divBdr>
            </w:div>
            <w:div w:id="611402374">
              <w:marLeft w:val="0"/>
              <w:marRight w:val="0"/>
              <w:marTop w:val="0"/>
              <w:marBottom w:val="0"/>
              <w:divBdr>
                <w:top w:val="none" w:sz="0" w:space="0" w:color="auto"/>
                <w:left w:val="none" w:sz="0" w:space="0" w:color="auto"/>
                <w:bottom w:val="none" w:sz="0" w:space="0" w:color="auto"/>
                <w:right w:val="none" w:sz="0" w:space="0" w:color="auto"/>
              </w:divBdr>
            </w:div>
            <w:div w:id="946693692">
              <w:marLeft w:val="0"/>
              <w:marRight w:val="0"/>
              <w:marTop w:val="0"/>
              <w:marBottom w:val="0"/>
              <w:divBdr>
                <w:top w:val="none" w:sz="0" w:space="0" w:color="auto"/>
                <w:left w:val="none" w:sz="0" w:space="0" w:color="auto"/>
                <w:bottom w:val="none" w:sz="0" w:space="0" w:color="auto"/>
                <w:right w:val="none" w:sz="0" w:space="0" w:color="auto"/>
              </w:divBdr>
            </w:div>
            <w:div w:id="1110130203">
              <w:marLeft w:val="0"/>
              <w:marRight w:val="0"/>
              <w:marTop w:val="0"/>
              <w:marBottom w:val="0"/>
              <w:divBdr>
                <w:top w:val="none" w:sz="0" w:space="0" w:color="auto"/>
                <w:left w:val="none" w:sz="0" w:space="0" w:color="auto"/>
                <w:bottom w:val="none" w:sz="0" w:space="0" w:color="auto"/>
                <w:right w:val="none" w:sz="0" w:space="0" w:color="auto"/>
              </w:divBdr>
            </w:div>
            <w:div w:id="677077394">
              <w:marLeft w:val="0"/>
              <w:marRight w:val="0"/>
              <w:marTop w:val="0"/>
              <w:marBottom w:val="0"/>
              <w:divBdr>
                <w:top w:val="none" w:sz="0" w:space="0" w:color="auto"/>
                <w:left w:val="none" w:sz="0" w:space="0" w:color="auto"/>
                <w:bottom w:val="none" w:sz="0" w:space="0" w:color="auto"/>
                <w:right w:val="none" w:sz="0" w:space="0" w:color="auto"/>
              </w:divBdr>
            </w:div>
            <w:div w:id="1327783483">
              <w:marLeft w:val="0"/>
              <w:marRight w:val="0"/>
              <w:marTop w:val="0"/>
              <w:marBottom w:val="0"/>
              <w:divBdr>
                <w:top w:val="none" w:sz="0" w:space="0" w:color="auto"/>
                <w:left w:val="none" w:sz="0" w:space="0" w:color="auto"/>
                <w:bottom w:val="none" w:sz="0" w:space="0" w:color="auto"/>
                <w:right w:val="none" w:sz="0" w:space="0" w:color="auto"/>
              </w:divBdr>
            </w:div>
            <w:div w:id="607154663">
              <w:marLeft w:val="0"/>
              <w:marRight w:val="0"/>
              <w:marTop w:val="0"/>
              <w:marBottom w:val="0"/>
              <w:divBdr>
                <w:top w:val="none" w:sz="0" w:space="0" w:color="auto"/>
                <w:left w:val="none" w:sz="0" w:space="0" w:color="auto"/>
                <w:bottom w:val="none" w:sz="0" w:space="0" w:color="auto"/>
                <w:right w:val="none" w:sz="0" w:space="0" w:color="auto"/>
              </w:divBdr>
            </w:div>
            <w:div w:id="1413506458">
              <w:marLeft w:val="0"/>
              <w:marRight w:val="0"/>
              <w:marTop w:val="0"/>
              <w:marBottom w:val="0"/>
              <w:divBdr>
                <w:top w:val="none" w:sz="0" w:space="0" w:color="auto"/>
                <w:left w:val="none" w:sz="0" w:space="0" w:color="auto"/>
                <w:bottom w:val="none" w:sz="0" w:space="0" w:color="auto"/>
                <w:right w:val="none" w:sz="0" w:space="0" w:color="auto"/>
              </w:divBdr>
            </w:div>
            <w:div w:id="2010054717">
              <w:marLeft w:val="0"/>
              <w:marRight w:val="0"/>
              <w:marTop w:val="0"/>
              <w:marBottom w:val="0"/>
              <w:divBdr>
                <w:top w:val="none" w:sz="0" w:space="0" w:color="auto"/>
                <w:left w:val="none" w:sz="0" w:space="0" w:color="auto"/>
                <w:bottom w:val="none" w:sz="0" w:space="0" w:color="auto"/>
                <w:right w:val="none" w:sz="0" w:space="0" w:color="auto"/>
              </w:divBdr>
            </w:div>
            <w:div w:id="678460555">
              <w:marLeft w:val="0"/>
              <w:marRight w:val="0"/>
              <w:marTop w:val="0"/>
              <w:marBottom w:val="0"/>
              <w:divBdr>
                <w:top w:val="none" w:sz="0" w:space="0" w:color="auto"/>
                <w:left w:val="none" w:sz="0" w:space="0" w:color="auto"/>
                <w:bottom w:val="none" w:sz="0" w:space="0" w:color="auto"/>
                <w:right w:val="none" w:sz="0" w:space="0" w:color="auto"/>
              </w:divBdr>
            </w:div>
            <w:div w:id="27919977">
              <w:marLeft w:val="0"/>
              <w:marRight w:val="0"/>
              <w:marTop w:val="0"/>
              <w:marBottom w:val="0"/>
              <w:divBdr>
                <w:top w:val="none" w:sz="0" w:space="0" w:color="auto"/>
                <w:left w:val="none" w:sz="0" w:space="0" w:color="auto"/>
                <w:bottom w:val="none" w:sz="0" w:space="0" w:color="auto"/>
                <w:right w:val="none" w:sz="0" w:space="0" w:color="auto"/>
              </w:divBdr>
            </w:div>
            <w:div w:id="1769765358">
              <w:marLeft w:val="0"/>
              <w:marRight w:val="0"/>
              <w:marTop w:val="0"/>
              <w:marBottom w:val="0"/>
              <w:divBdr>
                <w:top w:val="none" w:sz="0" w:space="0" w:color="auto"/>
                <w:left w:val="none" w:sz="0" w:space="0" w:color="auto"/>
                <w:bottom w:val="none" w:sz="0" w:space="0" w:color="auto"/>
                <w:right w:val="none" w:sz="0" w:space="0" w:color="auto"/>
              </w:divBdr>
            </w:div>
            <w:div w:id="1548764477">
              <w:marLeft w:val="0"/>
              <w:marRight w:val="0"/>
              <w:marTop w:val="0"/>
              <w:marBottom w:val="0"/>
              <w:divBdr>
                <w:top w:val="none" w:sz="0" w:space="0" w:color="auto"/>
                <w:left w:val="none" w:sz="0" w:space="0" w:color="auto"/>
                <w:bottom w:val="none" w:sz="0" w:space="0" w:color="auto"/>
                <w:right w:val="none" w:sz="0" w:space="0" w:color="auto"/>
              </w:divBdr>
            </w:div>
            <w:div w:id="1117677092">
              <w:marLeft w:val="0"/>
              <w:marRight w:val="0"/>
              <w:marTop w:val="0"/>
              <w:marBottom w:val="0"/>
              <w:divBdr>
                <w:top w:val="none" w:sz="0" w:space="0" w:color="auto"/>
                <w:left w:val="none" w:sz="0" w:space="0" w:color="auto"/>
                <w:bottom w:val="none" w:sz="0" w:space="0" w:color="auto"/>
                <w:right w:val="none" w:sz="0" w:space="0" w:color="auto"/>
              </w:divBdr>
            </w:div>
            <w:div w:id="620452908">
              <w:marLeft w:val="0"/>
              <w:marRight w:val="0"/>
              <w:marTop w:val="0"/>
              <w:marBottom w:val="0"/>
              <w:divBdr>
                <w:top w:val="none" w:sz="0" w:space="0" w:color="auto"/>
                <w:left w:val="none" w:sz="0" w:space="0" w:color="auto"/>
                <w:bottom w:val="none" w:sz="0" w:space="0" w:color="auto"/>
                <w:right w:val="none" w:sz="0" w:space="0" w:color="auto"/>
              </w:divBdr>
            </w:div>
            <w:div w:id="969944906">
              <w:marLeft w:val="0"/>
              <w:marRight w:val="0"/>
              <w:marTop w:val="0"/>
              <w:marBottom w:val="0"/>
              <w:divBdr>
                <w:top w:val="none" w:sz="0" w:space="0" w:color="auto"/>
                <w:left w:val="none" w:sz="0" w:space="0" w:color="auto"/>
                <w:bottom w:val="none" w:sz="0" w:space="0" w:color="auto"/>
                <w:right w:val="none" w:sz="0" w:space="0" w:color="auto"/>
              </w:divBdr>
            </w:div>
            <w:div w:id="1294866289">
              <w:marLeft w:val="0"/>
              <w:marRight w:val="0"/>
              <w:marTop w:val="0"/>
              <w:marBottom w:val="0"/>
              <w:divBdr>
                <w:top w:val="none" w:sz="0" w:space="0" w:color="auto"/>
                <w:left w:val="none" w:sz="0" w:space="0" w:color="auto"/>
                <w:bottom w:val="none" w:sz="0" w:space="0" w:color="auto"/>
                <w:right w:val="none" w:sz="0" w:space="0" w:color="auto"/>
              </w:divBdr>
            </w:div>
            <w:div w:id="1716388674">
              <w:marLeft w:val="0"/>
              <w:marRight w:val="0"/>
              <w:marTop w:val="0"/>
              <w:marBottom w:val="0"/>
              <w:divBdr>
                <w:top w:val="none" w:sz="0" w:space="0" w:color="auto"/>
                <w:left w:val="none" w:sz="0" w:space="0" w:color="auto"/>
                <w:bottom w:val="none" w:sz="0" w:space="0" w:color="auto"/>
                <w:right w:val="none" w:sz="0" w:space="0" w:color="auto"/>
              </w:divBdr>
            </w:div>
            <w:div w:id="2032755624">
              <w:marLeft w:val="0"/>
              <w:marRight w:val="0"/>
              <w:marTop w:val="0"/>
              <w:marBottom w:val="0"/>
              <w:divBdr>
                <w:top w:val="none" w:sz="0" w:space="0" w:color="auto"/>
                <w:left w:val="none" w:sz="0" w:space="0" w:color="auto"/>
                <w:bottom w:val="none" w:sz="0" w:space="0" w:color="auto"/>
                <w:right w:val="none" w:sz="0" w:space="0" w:color="auto"/>
              </w:divBdr>
            </w:div>
            <w:div w:id="1374696712">
              <w:marLeft w:val="0"/>
              <w:marRight w:val="0"/>
              <w:marTop w:val="0"/>
              <w:marBottom w:val="0"/>
              <w:divBdr>
                <w:top w:val="none" w:sz="0" w:space="0" w:color="auto"/>
                <w:left w:val="none" w:sz="0" w:space="0" w:color="auto"/>
                <w:bottom w:val="none" w:sz="0" w:space="0" w:color="auto"/>
                <w:right w:val="none" w:sz="0" w:space="0" w:color="auto"/>
              </w:divBdr>
            </w:div>
            <w:div w:id="291639910">
              <w:marLeft w:val="0"/>
              <w:marRight w:val="0"/>
              <w:marTop w:val="0"/>
              <w:marBottom w:val="0"/>
              <w:divBdr>
                <w:top w:val="none" w:sz="0" w:space="0" w:color="auto"/>
                <w:left w:val="none" w:sz="0" w:space="0" w:color="auto"/>
                <w:bottom w:val="none" w:sz="0" w:space="0" w:color="auto"/>
                <w:right w:val="none" w:sz="0" w:space="0" w:color="auto"/>
              </w:divBdr>
            </w:div>
            <w:div w:id="1568223247">
              <w:marLeft w:val="0"/>
              <w:marRight w:val="0"/>
              <w:marTop w:val="0"/>
              <w:marBottom w:val="0"/>
              <w:divBdr>
                <w:top w:val="none" w:sz="0" w:space="0" w:color="auto"/>
                <w:left w:val="none" w:sz="0" w:space="0" w:color="auto"/>
                <w:bottom w:val="none" w:sz="0" w:space="0" w:color="auto"/>
                <w:right w:val="none" w:sz="0" w:space="0" w:color="auto"/>
              </w:divBdr>
            </w:div>
            <w:div w:id="1094786685">
              <w:marLeft w:val="0"/>
              <w:marRight w:val="0"/>
              <w:marTop w:val="0"/>
              <w:marBottom w:val="0"/>
              <w:divBdr>
                <w:top w:val="none" w:sz="0" w:space="0" w:color="auto"/>
                <w:left w:val="none" w:sz="0" w:space="0" w:color="auto"/>
                <w:bottom w:val="none" w:sz="0" w:space="0" w:color="auto"/>
                <w:right w:val="none" w:sz="0" w:space="0" w:color="auto"/>
              </w:divBdr>
            </w:div>
            <w:div w:id="825824254">
              <w:marLeft w:val="0"/>
              <w:marRight w:val="0"/>
              <w:marTop w:val="0"/>
              <w:marBottom w:val="0"/>
              <w:divBdr>
                <w:top w:val="none" w:sz="0" w:space="0" w:color="auto"/>
                <w:left w:val="none" w:sz="0" w:space="0" w:color="auto"/>
                <w:bottom w:val="none" w:sz="0" w:space="0" w:color="auto"/>
                <w:right w:val="none" w:sz="0" w:space="0" w:color="auto"/>
              </w:divBdr>
            </w:div>
            <w:div w:id="343555908">
              <w:marLeft w:val="0"/>
              <w:marRight w:val="0"/>
              <w:marTop w:val="0"/>
              <w:marBottom w:val="0"/>
              <w:divBdr>
                <w:top w:val="none" w:sz="0" w:space="0" w:color="auto"/>
                <w:left w:val="none" w:sz="0" w:space="0" w:color="auto"/>
                <w:bottom w:val="none" w:sz="0" w:space="0" w:color="auto"/>
                <w:right w:val="none" w:sz="0" w:space="0" w:color="auto"/>
              </w:divBdr>
            </w:div>
            <w:div w:id="471875398">
              <w:marLeft w:val="0"/>
              <w:marRight w:val="0"/>
              <w:marTop w:val="0"/>
              <w:marBottom w:val="0"/>
              <w:divBdr>
                <w:top w:val="none" w:sz="0" w:space="0" w:color="auto"/>
                <w:left w:val="none" w:sz="0" w:space="0" w:color="auto"/>
                <w:bottom w:val="none" w:sz="0" w:space="0" w:color="auto"/>
                <w:right w:val="none" w:sz="0" w:space="0" w:color="auto"/>
              </w:divBdr>
            </w:div>
            <w:div w:id="1832284102">
              <w:marLeft w:val="0"/>
              <w:marRight w:val="0"/>
              <w:marTop w:val="0"/>
              <w:marBottom w:val="0"/>
              <w:divBdr>
                <w:top w:val="none" w:sz="0" w:space="0" w:color="auto"/>
                <w:left w:val="none" w:sz="0" w:space="0" w:color="auto"/>
                <w:bottom w:val="none" w:sz="0" w:space="0" w:color="auto"/>
                <w:right w:val="none" w:sz="0" w:space="0" w:color="auto"/>
              </w:divBdr>
            </w:div>
            <w:div w:id="789393593">
              <w:marLeft w:val="0"/>
              <w:marRight w:val="0"/>
              <w:marTop w:val="0"/>
              <w:marBottom w:val="0"/>
              <w:divBdr>
                <w:top w:val="none" w:sz="0" w:space="0" w:color="auto"/>
                <w:left w:val="none" w:sz="0" w:space="0" w:color="auto"/>
                <w:bottom w:val="none" w:sz="0" w:space="0" w:color="auto"/>
                <w:right w:val="none" w:sz="0" w:space="0" w:color="auto"/>
              </w:divBdr>
            </w:div>
            <w:div w:id="1065879844">
              <w:marLeft w:val="0"/>
              <w:marRight w:val="0"/>
              <w:marTop w:val="0"/>
              <w:marBottom w:val="0"/>
              <w:divBdr>
                <w:top w:val="none" w:sz="0" w:space="0" w:color="auto"/>
                <w:left w:val="none" w:sz="0" w:space="0" w:color="auto"/>
                <w:bottom w:val="none" w:sz="0" w:space="0" w:color="auto"/>
                <w:right w:val="none" w:sz="0" w:space="0" w:color="auto"/>
              </w:divBdr>
            </w:div>
            <w:div w:id="720133905">
              <w:marLeft w:val="0"/>
              <w:marRight w:val="0"/>
              <w:marTop w:val="0"/>
              <w:marBottom w:val="0"/>
              <w:divBdr>
                <w:top w:val="none" w:sz="0" w:space="0" w:color="auto"/>
                <w:left w:val="none" w:sz="0" w:space="0" w:color="auto"/>
                <w:bottom w:val="none" w:sz="0" w:space="0" w:color="auto"/>
                <w:right w:val="none" w:sz="0" w:space="0" w:color="auto"/>
              </w:divBdr>
            </w:div>
            <w:div w:id="1067605023">
              <w:marLeft w:val="0"/>
              <w:marRight w:val="0"/>
              <w:marTop w:val="0"/>
              <w:marBottom w:val="0"/>
              <w:divBdr>
                <w:top w:val="none" w:sz="0" w:space="0" w:color="auto"/>
                <w:left w:val="none" w:sz="0" w:space="0" w:color="auto"/>
                <w:bottom w:val="none" w:sz="0" w:space="0" w:color="auto"/>
                <w:right w:val="none" w:sz="0" w:space="0" w:color="auto"/>
              </w:divBdr>
            </w:div>
            <w:div w:id="575433660">
              <w:marLeft w:val="0"/>
              <w:marRight w:val="0"/>
              <w:marTop w:val="0"/>
              <w:marBottom w:val="0"/>
              <w:divBdr>
                <w:top w:val="none" w:sz="0" w:space="0" w:color="auto"/>
                <w:left w:val="none" w:sz="0" w:space="0" w:color="auto"/>
                <w:bottom w:val="none" w:sz="0" w:space="0" w:color="auto"/>
                <w:right w:val="none" w:sz="0" w:space="0" w:color="auto"/>
              </w:divBdr>
            </w:div>
            <w:div w:id="1017658696">
              <w:marLeft w:val="0"/>
              <w:marRight w:val="0"/>
              <w:marTop w:val="0"/>
              <w:marBottom w:val="0"/>
              <w:divBdr>
                <w:top w:val="none" w:sz="0" w:space="0" w:color="auto"/>
                <w:left w:val="none" w:sz="0" w:space="0" w:color="auto"/>
                <w:bottom w:val="none" w:sz="0" w:space="0" w:color="auto"/>
                <w:right w:val="none" w:sz="0" w:space="0" w:color="auto"/>
              </w:divBdr>
            </w:div>
            <w:div w:id="61762599">
              <w:marLeft w:val="0"/>
              <w:marRight w:val="0"/>
              <w:marTop w:val="0"/>
              <w:marBottom w:val="0"/>
              <w:divBdr>
                <w:top w:val="none" w:sz="0" w:space="0" w:color="auto"/>
                <w:left w:val="none" w:sz="0" w:space="0" w:color="auto"/>
                <w:bottom w:val="none" w:sz="0" w:space="0" w:color="auto"/>
                <w:right w:val="none" w:sz="0" w:space="0" w:color="auto"/>
              </w:divBdr>
            </w:div>
            <w:div w:id="821434708">
              <w:marLeft w:val="0"/>
              <w:marRight w:val="0"/>
              <w:marTop w:val="0"/>
              <w:marBottom w:val="0"/>
              <w:divBdr>
                <w:top w:val="none" w:sz="0" w:space="0" w:color="auto"/>
                <w:left w:val="none" w:sz="0" w:space="0" w:color="auto"/>
                <w:bottom w:val="none" w:sz="0" w:space="0" w:color="auto"/>
                <w:right w:val="none" w:sz="0" w:space="0" w:color="auto"/>
              </w:divBdr>
            </w:div>
            <w:div w:id="1179658765">
              <w:marLeft w:val="0"/>
              <w:marRight w:val="0"/>
              <w:marTop w:val="0"/>
              <w:marBottom w:val="0"/>
              <w:divBdr>
                <w:top w:val="none" w:sz="0" w:space="0" w:color="auto"/>
                <w:left w:val="none" w:sz="0" w:space="0" w:color="auto"/>
                <w:bottom w:val="none" w:sz="0" w:space="0" w:color="auto"/>
                <w:right w:val="none" w:sz="0" w:space="0" w:color="auto"/>
              </w:divBdr>
            </w:div>
            <w:div w:id="1538275037">
              <w:marLeft w:val="0"/>
              <w:marRight w:val="0"/>
              <w:marTop w:val="0"/>
              <w:marBottom w:val="0"/>
              <w:divBdr>
                <w:top w:val="none" w:sz="0" w:space="0" w:color="auto"/>
                <w:left w:val="none" w:sz="0" w:space="0" w:color="auto"/>
                <w:bottom w:val="none" w:sz="0" w:space="0" w:color="auto"/>
                <w:right w:val="none" w:sz="0" w:space="0" w:color="auto"/>
              </w:divBdr>
            </w:div>
            <w:div w:id="1583100732">
              <w:marLeft w:val="0"/>
              <w:marRight w:val="0"/>
              <w:marTop w:val="0"/>
              <w:marBottom w:val="0"/>
              <w:divBdr>
                <w:top w:val="none" w:sz="0" w:space="0" w:color="auto"/>
                <w:left w:val="none" w:sz="0" w:space="0" w:color="auto"/>
                <w:bottom w:val="none" w:sz="0" w:space="0" w:color="auto"/>
                <w:right w:val="none" w:sz="0" w:space="0" w:color="auto"/>
              </w:divBdr>
            </w:div>
            <w:div w:id="575744844">
              <w:marLeft w:val="0"/>
              <w:marRight w:val="0"/>
              <w:marTop w:val="0"/>
              <w:marBottom w:val="0"/>
              <w:divBdr>
                <w:top w:val="none" w:sz="0" w:space="0" w:color="auto"/>
                <w:left w:val="none" w:sz="0" w:space="0" w:color="auto"/>
                <w:bottom w:val="none" w:sz="0" w:space="0" w:color="auto"/>
                <w:right w:val="none" w:sz="0" w:space="0" w:color="auto"/>
              </w:divBdr>
            </w:div>
            <w:div w:id="698432640">
              <w:marLeft w:val="0"/>
              <w:marRight w:val="0"/>
              <w:marTop w:val="0"/>
              <w:marBottom w:val="0"/>
              <w:divBdr>
                <w:top w:val="none" w:sz="0" w:space="0" w:color="auto"/>
                <w:left w:val="none" w:sz="0" w:space="0" w:color="auto"/>
                <w:bottom w:val="none" w:sz="0" w:space="0" w:color="auto"/>
                <w:right w:val="none" w:sz="0" w:space="0" w:color="auto"/>
              </w:divBdr>
            </w:div>
            <w:div w:id="380986468">
              <w:marLeft w:val="0"/>
              <w:marRight w:val="0"/>
              <w:marTop w:val="0"/>
              <w:marBottom w:val="0"/>
              <w:divBdr>
                <w:top w:val="none" w:sz="0" w:space="0" w:color="auto"/>
                <w:left w:val="none" w:sz="0" w:space="0" w:color="auto"/>
                <w:bottom w:val="none" w:sz="0" w:space="0" w:color="auto"/>
                <w:right w:val="none" w:sz="0" w:space="0" w:color="auto"/>
              </w:divBdr>
            </w:div>
            <w:div w:id="60912578">
              <w:marLeft w:val="0"/>
              <w:marRight w:val="0"/>
              <w:marTop w:val="0"/>
              <w:marBottom w:val="0"/>
              <w:divBdr>
                <w:top w:val="none" w:sz="0" w:space="0" w:color="auto"/>
                <w:left w:val="none" w:sz="0" w:space="0" w:color="auto"/>
                <w:bottom w:val="none" w:sz="0" w:space="0" w:color="auto"/>
                <w:right w:val="none" w:sz="0" w:space="0" w:color="auto"/>
              </w:divBdr>
            </w:div>
            <w:div w:id="299455429">
              <w:marLeft w:val="0"/>
              <w:marRight w:val="0"/>
              <w:marTop w:val="0"/>
              <w:marBottom w:val="0"/>
              <w:divBdr>
                <w:top w:val="none" w:sz="0" w:space="0" w:color="auto"/>
                <w:left w:val="none" w:sz="0" w:space="0" w:color="auto"/>
                <w:bottom w:val="none" w:sz="0" w:space="0" w:color="auto"/>
                <w:right w:val="none" w:sz="0" w:space="0" w:color="auto"/>
              </w:divBdr>
            </w:div>
            <w:div w:id="1431319864">
              <w:marLeft w:val="0"/>
              <w:marRight w:val="0"/>
              <w:marTop w:val="0"/>
              <w:marBottom w:val="0"/>
              <w:divBdr>
                <w:top w:val="none" w:sz="0" w:space="0" w:color="auto"/>
                <w:left w:val="none" w:sz="0" w:space="0" w:color="auto"/>
                <w:bottom w:val="none" w:sz="0" w:space="0" w:color="auto"/>
                <w:right w:val="none" w:sz="0" w:space="0" w:color="auto"/>
              </w:divBdr>
            </w:div>
            <w:div w:id="883516840">
              <w:marLeft w:val="0"/>
              <w:marRight w:val="0"/>
              <w:marTop w:val="0"/>
              <w:marBottom w:val="0"/>
              <w:divBdr>
                <w:top w:val="none" w:sz="0" w:space="0" w:color="auto"/>
                <w:left w:val="none" w:sz="0" w:space="0" w:color="auto"/>
                <w:bottom w:val="none" w:sz="0" w:space="0" w:color="auto"/>
                <w:right w:val="none" w:sz="0" w:space="0" w:color="auto"/>
              </w:divBdr>
            </w:div>
            <w:div w:id="214389799">
              <w:marLeft w:val="0"/>
              <w:marRight w:val="0"/>
              <w:marTop w:val="0"/>
              <w:marBottom w:val="0"/>
              <w:divBdr>
                <w:top w:val="none" w:sz="0" w:space="0" w:color="auto"/>
                <w:left w:val="none" w:sz="0" w:space="0" w:color="auto"/>
                <w:bottom w:val="none" w:sz="0" w:space="0" w:color="auto"/>
                <w:right w:val="none" w:sz="0" w:space="0" w:color="auto"/>
              </w:divBdr>
            </w:div>
            <w:div w:id="34962536">
              <w:marLeft w:val="0"/>
              <w:marRight w:val="0"/>
              <w:marTop w:val="0"/>
              <w:marBottom w:val="0"/>
              <w:divBdr>
                <w:top w:val="none" w:sz="0" w:space="0" w:color="auto"/>
                <w:left w:val="none" w:sz="0" w:space="0" w:color="auto"/>
                <w:bottom w:val="none" w:sz="0" w:space="0" w:color="auto"/>
                <w:right w:val="none" w:sz="0" w:space="0" w:color="auto"/>
              </w:divBdr>
            </w:div>
            <w:div w:id="1610745523">
              <w:marLeft w:val="0"/>
              <w:marRight w:val="0"/>
              <w:marTop w:val="0"/>
              <w:marBottom w:val="0"/>
              <w:divBdr>
                <w:top w:val="none" w:sz="0" w:space="0" w:color="auto"/>
                <w:left w:val="none" w:sz="0" w:space="0" w:color="auto"/>
                <w:bottom w:val="none" w:sz="0" w:space="0" w:color="auto"/>
                <w:right w:val="none" w:sz="0" w:space="0" w:color="auto"/>
              </w:divBdr>
            </w:div>
            <w:div w:id="90971441">
              <w:marLeft w:val="0"/>
              <w:marRight w:val="0"/>
              <w:marTop w:val="0"/>
              <w:marBottom w:val="0"/>
              <w:divBdr>
                <w:top w:val="none" w:sz="0" w:space="0" w:color="auto"/>
                <w:left w:val="none" w:sz="0" w:space="0" w:color="auto"/>
                <w:bottom w:val="none" w:sz="0" w:space="0" w:color="auto"/>
                <w:right w:val="none" w:sz="0" w:space="0" w:color="auto"/>
              </w:divBdr>
            </w:div>
            <w:div w:id="1868639371">
              <w:marLeft w:val="0"/>
              <w:marRight w:val="0"/>
              <w:marTop w:val="0"/>
              <w:marBottom w:val="0"/>
              <w:divBdr>
                <w:top w:val="none" w:sz="0" w:space="0" w:color="auto"/>
                <w:left w:val="none" w:sz="0" w:space="0" w:color="auto"/>
                <w:bottom w:val="none" w:sz="0" w:space="0" w:color="auto"/>
                <w:right w:val="none" w:sz="0" w:space="0" w:color="auto"/>
              </w:divBdr>
            </w:div>
            <w:div w:id="1447119248">
              <w:marLeft w:val="0"/>
              <w:marRight w:val="0"/>
              <w:marTop w:val="0"/>
              <w:marBottom w:val="0"/>
              <w:divBdr>
                <w:top w:val="none" w:sz="0" w:space="0" w:color="auto"/>
                <w:left w:val="none" w:sz="0" w:space="0" w:color="auto"/>
                <w:bottom w:val="none" w:sz="0" w:space="0" w:color="auto"/>
                <w:right w:val="none" w:sz="0" w:space="0" w:color="auto"/>
              </w:divBdr>
            </w:div>
            <w:div w:id="1183058101">
              <w:marLeft w:val="0"/>
              <w:marRight w:val="0"/>
              <w:marTop w:val="0"/>
              <w:marBottom w:val="0"/>
              <w:divBdr>
                <w:top w:val="none" w:sz="0" w:space="0" w:color="auto"/>
                <w:left w:val="none" w:sz="0" w:space="0" w:color="auto"/>
                <w:bottom w:val="none" w:sz="0" w:space="0" w:color="auto"/>
                <w:right w:val="none" w:sz="0" w:space="0" w:color="auto"/>
              </w:divBdr>
            </w:div>
            <w:div w:id="523717196">
              <w:marLeft w:val="0"/>
              <w:marRight w:val="0"/>
              <w:marTop w:val="0"/>
              <w:marBottom w:val="0"/>
              <w:divBdr>
                <w:top w:val="none" w:sz="0" w:space="0" w:color="auto"/>
                <w:left w:val="none" w:sz="0" w:space="0" w:color="auto"/>
                <w:bottom w:val="none" w:sz="0" w:space="0" w:color="auto"/>
                <w:right w:val="none" w:sz="0" w:space="0" w:color="auto"/>
              </w:divBdr>
            </w:div>
            <w:div w:id="1603025278">
              <w:marLeft w:val="0"/>
              <w:marRight w:val="0"/>
              <w:marTop w:val="0"/>
              <w:marBottom w:val="0"/>
              <w:divBdr>
                <w:top w:val="none" w:sz="0" w:space="0" w:color="auto"/>
                <w:left w:val="none" w:sz="0" w:space="0" w:color="auto"/>
                <w:bottom w:val="none" w:sz="0" w:space="0" w:color="auto"/>
                <w:right w:val="none" w:sz="0" w:space="0" w:color="auto"/>
              </w:divBdr>
            </w:div>
            <w:div w:id="871723173">
              <w:marLeft w:val="0"/>
              <w:marRight w:val="0"/>
              <w:marTop w:val="0"/>
              <w:marBottom w:val="0"/>
              <w:divBdr>
                <w:top w:val="none" w:sz="0" w:space="0" w:color="auto"/>
                <w:left w:val="none" w:sz="0" w:space="0" w:color="auto"/>
                <w:bottom w:val="none" w:sz="0" w:space="0" w:color="auto"/>
                <w:right w:val="none" w:sz="0" w:space="0" w:color="auto"/>
              </w:divBdr>
            </w:div>
            <w:div w:id="24604237">
              <w:marLeft w:val="0"/>
              <w:marRight w:val="0"/>
              <w:marTop w:val="0"/>
              <w:marBottom w:val="0"/>
              <w:divBdr>
                <w:top w:val="none" w:sz="0" w:space="0" w:color="auto"/>
                <w:left w:val="none" w:sz="0" w:space="0" w:color="auto"/>
                <w:bottom w:val="none" w:sz="0" w:space="0" w:color="auto"/>
                <w:right w:val="none" w:sz="0" w:space="0" w:color="auto"/>
              </w:divBdr>
            </w:div>
            <w:div w:id="582952145">
              <w:marLeft w:val="0"/>
              <w:marRight w:val="0"/>
              <w:marTop w:val="0"/>
              <w:marBottom w:val="0"/>
              <w:divBdr>
                <w:top w:val="none" w:sz="0" w:space="0" w:color="auto"/>
                <w:left w:val="none" w:sz="0" w:space="0" w:color="auto"/>
                <w:bottom w:val="none" w:sz="0" w:space="0" w:color="auto"/>
                <w:right w:val="none" w:sz="0" w:space="0" w:color="auto"/>
              </w:divBdr>
            </w:div>
            <w:div w:id="179394944">
              <w:marLeft w:val="0"/>
              <w:marRight w:val="0"/>
              <w:marTop w:val="0"/>
              <w:marBottom w:val="0"/>
              <w:divBdr>
                <w:top w:val="none" w:sz="0" w:space="0" w:color="auto"/>
                <w:left w:val="none" w:sz="0" w:space="0" w:color="auto"/>
                <w:bottom w:val="none" w:sz="0" w:space="0" w:color="auto"/>
                <w:right w:val="none" w:sz="0" w:space="0" w:color="auto"/>
              </w:divBdr>
            </w:div>
            <w:div w:id="63545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4278">
      <w:bodyDiv w:val="1"/>
      <w:marLeft w:val="0"/>
      <w:marRight w:val="0"/>
      <w:marTop w:val="0"/>
      <w:marBottom w:val="0"/>
      <w:divBdr>
        <w:top w:val="none" w:sz="0" w:space="0" w:color="auto"/>
        <w:left w:val="none" w:sz="0" w:space="0" w:color="auto"/>
        <w:bottom w:val="none" w:sz="0" w:space="0" w:color="auto"/>
        <w:right w:val="none" w:sz="0" w:space="0" w:color="auto"/>
      </w:divBdr>
      <w:divsChild>
        <w:div w:id="37822505">
          <w:marLeft w:val="0"/>
          <w:marRight w:val="0"/>
          <w:marTop w:val="0"/>
          <w:marBottom w:val="0"/>
          <w:divBdr>
            <w:top w:val="none" w:sz="0" w:space="0" w:color="auto"/>
            <w:left w:val="none" w:sz="0" w:space="0" w:color="auto"/>
            <w:bottom w:val="none" w:sz="0" w:space="0" w:color="auto"/>
            <w:right w:val="none" w:sz="0" w:space="0" w:color="auto"/>
          </w:divBdr>
          <w:divsChild>
            <w:div w:id="180854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8255">
      <w:bodyDiv w:val="1"/>
      <w:marLeft w:val="0"/>
      <w:marRight w:val="0"/>
      <w:marTop w:val="0"/>
      <w:marBottom w:val="0"/>
      <w:divBdr>
        <w:top w:val="none" w:sz="0" w:space="0" w:color="auto"/>
        <w:left w:val="none" w:sz="0" w:space="0" w:color="auto"/>
        <w:bottom w:val="none" w:sz="0" w:space="0" w:color="auto"/>
        <w:right w:val="none" w:sz="0" w:space="0" w:color="auto"/>
      </w:divBdr>
      <w:divsChild>
        <w:div w:id="355695974">
          <w:marLeft w:val="0"/>
          <w:marRight w:val="0"/>
          <w:marTop w:val="0"/>
          <w:marBottom w:val="0"/>
          <w:divBdr>
            <w:top w:val="none" w:sz="0" w:space="0" w:color="auto"/>
            <w:left w:val="none" w:sz="0" w:space="0" w:color="auto"/>
            <w:bottom w:val="none" w:sz="0" w:space="0" w:color="auto"/>
            <w:right w:val="none" w:sz="0" w:space="0" w:color="auto"/>
          </w:divBdr>
          <w:divsChild>
            <w:div w:id="170637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37085">
      <w:bodyDiv w:val="1"/>
      <w:marLeft w:val="0"/>
      <w:marRight w:val="0"/>
      <w:marTop w:val="0"/>
      <w:marBottom w:val="0"/>
      <w:divBdr>
        <w:top w:val="none" w:sz="0" w:space="0" w:color="auto"/>
        <w:left w:val="none" w:sz="0" w:space="0" w:color="auto"/>
        <w:bottom w:val="none" w:sz="0" w:space="0" w:color="auto"/>
        <w:right w:val="none" w:sz="0" w:space="0" w:color="auto"/>
      </w:divBdr>
      <w:divsChild>
        <w:div w:id="639186196">
          <w:marLeft w:val="0"/>
          <w:marRight w:val="0"/>
          <w:marTop w:val="0"/>
          <w:marBottom w:val="0"/>
          <w:divBdr>
            <w:top w:val="none" w:sz="0" w:space="0" w:color="auto"/>
            <w:left w:val="none" w:sz="0" w:space="0" w:color="auto"/>
            <w:bottom w:val="none" w:sz="0" w:space="0" w:color="auto"/>
            <w:right w:val="none" w:sz="0" w:space="0" w:color="auto"/>
          </w:divBdr>
          <w:divsChild>
            <w:div w:id="2026250622">
              <w:marLeft w:val="0"/>
              <w:marRight w:val="0"/>
              <w:marTop w:val="0"/>
              <w:marBottom w:val="0"/>
              <w:divBdr>
                <w:top w:val="none" w:sz="0" w:space="0" w:color="auto"/>
                <w:left w:val="none" w:sz="0" w:space="0" w:color="auto"/>
                <w:bottom w:val="none" w:sz="0" w:space="0" w:color="auto"/>
                <w:right w:val="none" w:sz="0" w:space="0" w:color="auto"/>
              </w:divBdr>
            </w:div>
            <w:div w:id="24598211">
              <w:marLeft w:val="0"/>
              <w:marRight w:val="0"/>
              <w:marTop w:val="0"/>
              <w:marBottom w:val="0"/>
              <w:divBdr>
                <w:top w:val="none" w:sz="0" w:space="0" w:color="auto"/>
                <w:left w:val="none" w:sz="0" w:space="0" w:color="auto"/>
                <w:bottom w:val="none" w:sz="0" w:space="0" w:color="auto"/>
                <w:right w:val="none" w:sz="0" w:space="0" w:color="auto"/>
              </w:divBdr>
            </w:div>
            <w:div w:id="389890259">
              <w:marLeft w:val="0"/>
              <w:marRight w:val="0"/>
              <w:marTop w:val="0"/>
              <w:marBottom w:val="0"/>
              <w:divBdr>
                <w:top w:val="none" w:sz="0" w:space="0" w:color="auto"/>
                <w:left w:val="none" w:sz="0" w:space="0" w:color="auto"/>
                <w:bottom w:val="none" w:sz="0" w:space="0" w:color="auto"/>
                <w:right w:val="none" w:sz="0" w:space="0" w:color="auto"/>
              </w:divBdr>
            </w:div>
            <w:div w:id="1901986369">
              <w:marLeft w:val="0"/>
              <w:marRight w:val="0"/>
              <w:marTop w:val="0"/>
              <w:marBottom w:val="0"/>
              <w:divBdr>
                <w:top w:val="none" w:sz="0" w:space="0" w:color="auto"/>
                <w:left w:val="none" w:sz="0" w:space="0" w:color="auto"/>
                <w:bottom w:val="none" w:sz="0" w:space="0" w:color="auto"/>
                <w:right w:val="none" w:sz="0" w:space="0" w:color="auto"/>
              </w:divBdr>
            </w:div>
            <w:div w:id="120079570">
              <w:marLeft w:val="0"/>
              <w:marRight w:val="0"/>
              <w:marTop w:val="0"/>
              <w:marBottom w:val="0"/>
              <w:divBdr>
                <w:top w:val="none" w:sz="0" w:space="0" w:color="auto"/>
                <w:left w:val="none" w:sz="0" w:space="0" w:color="auto"/>
                <w:bottom w:val="none" w:sz="0" w:space="0" w:color="auto"/>
                <w:right w:val="none" w:sz="0" w:space="0" w:color="auto"/>
              </w:divBdr>
            </w:div>
            <w:div w:id="1482966501">
              <w:marLeft w:val="0"/>
              <w:marRight w:val="0"/>
              <w:marTop w:val="0"/>
              <w:marBottom w:val="0"/>
              <w:divBdr>
                <w:top w:val="none" w:sz="0" w:space="0" w:color="auto"/>
                <w:left w:val="none" w:sz="0" w:space="0" w:color="auto"/>
                <w:bottom w:val="none" w:sz="0" w:space="0" w:color="auto"/>
                <w:right w:val="none" w:sz="0" w:space="0" w:color="auto"/>
              </w:divBdr>
            </w:div>
            <w:div w:id="1912040010">
              <w:marLeft w:val="0"/>
              <w:marRight w:val="0"/>
              <w:marTop w:val="0"/>
              <w:marBottom w:val="0"/>
              <w:divBdr>
                <w:top w:val="none" w:sz="0" w:space="0" w:color="auto"/>
                <w:left w:val="none" w:sz="0" w:space="0" w:color="auto"/>
                <w:bottom w:val="none" w:sz="0" w:space="0" w:color="auto"/>
                <w:right w:val="none" w:sz="0" w:space="0" w:color="auto"/>
              </w:divBdr>
            </w:div>
            <w:div w:id="790244987">
              <w:marLeft w:val="0"/>
              <w:marRight w:val="0"/>
              <w:marTop w:val="0"/>
              <w:marBottom w:val="0"/>
              <w:divBdr>
                <w:top w:val="none" w:sz="0" w:space="0" w:color="auto"/>
                <w:left w:val="none" w:sz="0" w:space="0" w:color="auto"/>
                <w:bottom w:val="none" w:sz="0" w:space="0" w:color="auto"/>
                <w:right w:val="none" w:sz="0" w:space="0" w:color="auto"/>
              </w:divBdr>
            </w:div>
            <w:div w:id="1201169720">
              <w:marLeft w:val="0"/>
              <w:marRight w:val="0"/>
              <w:marTop w:val="0"/>
              <w:marBottom w:val="0"/>
              <w:divBdr>
                <w:top w:val="none" w:sz="0" w:space="0" w:color="auto"/>
                <w:left w:val="none" w:sz="0" w:space="0" w:color="auto"/>
                <w:bottom w:val="none" w:sz="0" w:space="0" w:color="auto"/>
                <w:right w:val="none" w:sz="0" w:space="0" w:color="auto"/>
              </w:divBdr>
            </w:div>
            <w:div w:id="743139110">
              <w:marLeft w:val="0"/>
              <w:marRight w:val="0"/>
              <w:marTop w:val="0"/>
              <w:marBottom w:val="0"/>
              <w:divBdr>
                <w:top w:val="none" w:sz="0" w:space="0" w:color="auto"/>
                <w:left w:val="none" w:sz="0" w:space="0" w:color="auto"/>
                <w:bottom w:val="none" w:sz="0" w:space="0" w:color="auto"/>
                <w:right w:val="none" w:sz="0" w:space="0" w:color="auto"/>
              </w:divBdr>
            </w:div>
            <w:div w:id="1136414774">
              <w:marLeft w:val="0"/>
              <w:marRight w:val="0"/>
              <w:marTop w:val="0"/>
              <w:marBottom w:val="0"/>
              <w:divBdr>
                <w:top w:val="none" w:sz="0" w:space="0" w:color="auto"/>
                <w:left w:val="none" w:sz="0" w:space="0" w:color="auto"/>
                <w:bottom w:val="none" w:sz="0" w:space="0" w:color="auto"/>
                <w:right w:val="none" w:sz="0" w:space="0" w:color="auto"/>
              </w:divBdr>
            </w:div>
            <w:div w:id="1515992771">
              <w:marLeft w:val="0"/>
              <w:marRight w:val="0"/>
              <w:marTop w:val="0"/>
              <w:marBottom w:val="0"/>
              <w:divBdr>
                <w:top w:val="none" w:sz="0" w:space="0" w:color="auto"/>
                <w:left w:val="none" w:sz="0" w:space="0" w:color="auto"/>
                <w:bottom w:val="none" w:sz="0" w:space="0" w:color="auto"/>
                <w:right w:val="none" w:sz="0" w:space="0" w:color="auto"/>
              </w:divBdr>
            </w:div>
            <w:div w:id="1748918567">
              <w:marLeft w:val="0"/>
              <w:marRight w:val="0"/>
              <w:marTop w:val="0"/>
              <w:marBottom w:val="0"/>
              <w:divBdr>
                <w:top w:val="none" w:sz="0" w:space="0" w:color="auto"/>
                <w:left w:val="none" w:sz="0" w:space="0" w:color="auto"/>
                <w:bottom w:val="none" w:sz="0" w:space="0" w:color="auto"/>
                <w:right w:val="none" w:sz="0" w:space="0" w:color="auto"/>
              </w:divBdr>
            </w:div>
            <w:div w:id="809440916">
              <w:marLeft w:val="0"/>
              <w:marRight w:val="0"/>
              <w:marTop w:val="0"/>
              <w:marBottom w:val="0"/>
              <w:divBdr>
                <w:top w:val="none" w:sz="0" w:space="0" w:color="auto"/>
                <w:left w:val="none" w:sz="0" w:space="0" w:color="auto"/>
                <w:bottom w:val="none" w:sz="0" w:space="0" w:color="auto"/>
                <w:right w:val="none" w:sz="0" w:space="0" w:color="auto"/>
              </w:divBdr>
            </w:div>
            <w:div w:id="919291933">
              <w:marLeft w:val="0"/>
              <w:marRight w:val="0"/>
              <w:marTop w:val="0"/>
              <w:marBottom w:val="0"/>
              <w:divBdr>
                <w:top w:val="none" w:sz="0" w:space="0" w:color="auto"/>
                <w:left w:val="none" w:sz="0" w:space="0" w:color="auto"/>
                <w:bottom w:val="none" w:sz="0" w:space="0" w:color="auto"/>
                <w:right w:val="none" w:sz="0" w:space="0" w:color="auto"/>
              </w:divBdr>
            </w:div>
            <w:div w:id="499346652">
              <w:marLeft w:val="0"/>
              <w:marRight w:val="0"/>
              <w:marTop w:val="0"/>
              <w:marBottom w:val="0"/>
              <w:divBdr>
                <w:top w:val="none" w:sz="0" w:space="0" w:color="auto"/>
                <w:left w:val="none" w:sz="0" w:space="0" w:color="auto"/>
                <w:bottom w:val="none" w:sz="0" w:space="0" w:color="auto"/>
                <w:right w:val="none" w:sz="0" w:space="0" w:color="auto"/>
              </w:divBdr>
            </w:div>
            <w:div w:id="1495418918">
              <w:marLeft w:val="0"/>
              <w:marRight w:val="0"/>
              <w:marTop w:val="0"/>
              <w:marBottom w:val="0"/>
              <w:divBdr>
                <w:top w:val="none" w:sz="0" w:space="0" w:color="auto"/>
                <w:left w:val="none" w:sz="0" w:space="0" w:color="auto"/>
                <w:bottom w:val="none" w:sz="0" w:space="0" w:color="auto"/>
                <w:right w:val="none" w:sz="0" w:space="0" w:color="auto"/>
              </w:divBdr>
            </w:div>
            <w:div w:id="1916278774">
              <w:marLeft w:val="0"/>
              <w:marRight w:val="0"/>
              <w:marTop w:val="0"/>
              <w:marBottom w:val="0"/>
              <w:divBdr>
                <w:top w:val="none" w:sz="0" w:space="0" w:color="auto"/>
                <w:left w:val="none" w:sz="0" w:space="0" w:color="auto"/>
                <w:bottom w:val="none" w:sz="0" w:space="0" w:color="auto"/>
                <w:right w:val="none" w:sz="0" w:space="0" w:color="auto"/>
              </w:divBdr>
            </w:div>
            <w:div w:id="878012638">
              <w:marLeft w:val="0"/>
              <w:marRight w:val="0"/>
              <w:marTop w:val="0"/>
              <w:marBottom w:val="0"/>
              <w:divBdr>
                <w:top w:val="none" w:sz="0" w:space="0" w:color="auto"/>
                <w:left w:val="none" w:sz="0" w:space="0" w:color="auto"/>
                <w:bottom w:val="none" w:sz="0" w:space="0" w:color="auto"/>
                <w:right w:val="none" w:sz="0" w:space="0" w:color="auto"/>
              </w:divBdr>
            </w:div>
            <w:div w:id="866679108">
              <w:marLeft w:val="0"/>
              <w:marRight w:val="0"/>
              <w:marTop w:val="0"/>
              <w:marBottom w:val="0"/>
              <w:divBdr>
                <w:top w:val="none" w:sz="0" w:space="0" w:color="auto"/>
                <w:left w:val="none" w:sz="0" w:space="0" w:color="auto"/>
                <w:bottom w:val="none" w:sz="0" w:space="0" w:color="auto"/>
                <w:right w:val="none" w:sz="0" w:space="0" w:color="auto"/>
              </w:divBdr>
            </w:div>
            <w:div w:id="1371614148">
              <w:marLeft w:val="0"/>
              <w:marRight w:val="0"/>
              <w:marTop w:val="0"/>
              <w:marBottom w:val="0"/>
              <w:divBdr>
                <w:top w:val="none" w:sz="0" w:space="0" w:color="auto"/>
                <w:left w:val="none" w:sz="0" w:space="0" w:color="auto"/>
                <w:bottom w:val="none" w:sz="0" w:space="0" w:color="auto"/>
                <w:right w:val="none" w:sz="0" w:space="0" w:color="auto"/>
              </w:divBdr>
            </w:div>
            <w:div w:id="636029174">
              <w:marLeft w:val="0"/>
              <w:marRight w:val="0"/>
              <w:marTop w:val="0"/>
              <w:marBottom w:val="0"/>
              <w:divBdr>
                <w:top w:val="none" w:sz="0" w:space="0" w:color="auto"/>
                <w:left w:val="none" w:sz="0" w:space="0" w:color="auto"/>
                <w:bottom w:val="none" w:sz="0" w:space="0" w:color="auto"/>
                <w:right w:val="none" w:sz="0" w:space="0" w:color="auto"/>
              </w:divBdr>
            </w:div>
            <w:div w:id="1258053675">
              <w:marLeft w:val="0"/>
              <w:marRight w:val="0"/>
              <w:marTop w:val="0"/>
              <w:marBottom w:val="0"/>
              <w:divBdr>
                <w:top w:val="none" w:sz="0" w:space="0" w:color="auto"/>
                <w:left w:val="none" w:sz="0" w:space="0" w:color="auto"/>
                <w:bottom w:val="none" w:sz="0" w:space="0" w:color="auto"/>
                <w:right w:val="none" w:sz="0" w:space="0" w:color="auto"/>
              </w:divBdr>
            </w:div>
            <w:div w:id="2050834810">
              <w:marLeft w:val="0"/>
              <w:marRight w:val="0"/>
              <w:marTop w:val="0"/>
              <w:marBottom w:val="0"/>
              <w:divBdr>
                <w:top w:val="none" w:sz="0" w:space="0" w:color="auto"/>
                <w:left w:val="none" w:sz="0" w:space="0" w:color="auto"/>
                <w:bottom w:val="none" w:sz="0" w:space="0" w:color="auto"/>
                <w:right w:val="none" w:sz="0" w:space="0" w:color="auto"/>
              </w:divBdr>
            </w:div>
            <w:div w:id="285895860">
              <w:marLeft w:val="0"/>
              <w:marRight w:val="0"/>
              <w:marTop w:val="0"/>
              <w:marBottom w:val="0"/>
              <w:divBdr>
                <w:top w:val="none" w:sz="0" w:space="0" w:color="auto"/>
                <w:left w:val="none" w:sz="0" w:space="0" w:color="auto"/>
                <w:bottom w:val="none" w:sz="0" w:space="0" w:color="auto"/>
                <w:right w:val="none" w:sz="0" w:space="0" w:color="auto"/>
              </w:divBdr>
            </w:div>
            <w:div w:id="1430194751">
              <w:marLeft w:val="0"/>
              <w:marRight w:val="0"/>
              <w:marTop w:val="0"/>
              <w:marBottom w:val="0"/>
              <w:divBdr>
                <w:top w:val="none" w:sz="0" w:space="0" w:color="auto"/>
                <w:left w:val="none" w:sz="0" w:space="0" w:color="auto"/>
                <w:bottom w:val="none" w:sz="0" w:space="0" w:color="auto"/>
                <w:right w:val="none" w:sz="0" w:space="0" w:color="auto"/>
              </w:divBdr>
            </w:div>
            <w:div w:id="815950046">
              <w:marLeft w:val="0"/>
              <w:marRight w:val="0"/>
              <w:marTop w:val="0"/>
              <w:marBottom w:val="0"/>
              <w:divBdr>
                <w:top w:val="none" w:sz="0" w:space="0" w:color="auto"/>
                <w:left w:val="none" w:sz="0" w:space="0" w:color="auto"/>
                <w:bottom w:val="none" w:sz="0" w:space="0" w:color="auto"/>
                <w:right w:val="none" w:sz="0" w:space="0" w:color="auto"/>
              </w:divBdr>
            </w:div>
            <w:div w:id="999306522">
              <w:marLeft w:val="0"/>
              <w:marRight w:val="0"/>
              <w:marTop w:val="0"/>
              <w:marBottom w:val="0"/>
              <w:divBdr>
                <w:top w:val="none" w:sz="0" w:space="0" w:color="auto"/>
                <w:left w:val="none" w:sz="0" w:space="0" w:color="auto"/>
                <w:bottom w:val="none" w:sz="0" w:space="0" w:color="auto"/>
                <w:right w:val="none" w:sz="0" w:space="0" w:color="auto"/>
              </w:divBdr>
            </w:div>
            <w:div w:id="795491575">
              <w:marLeft w:val="0"/>
              <w:marRight w:val="0"/>
              <w:marTop w:val="0"/>
              <w:marBottom w:val="0"/>
              <w:divBdr>
                <w:top w:val="none" w:sz="0" w:space="0" w:color="auto"/>
                <w:left w:val="none" w:sz="0" w:space="0" w:color="auto"/>
                <w:bottom w:val="none" w:sz="0" w:space="0" w:color="auto"/>
                <w:right w:val="none" w:sz="0" w:space="0" w:color="auto"/>
              </w:divBdr>
            </w:div>
            <w:div w:id="1548377402">
              <w:marLeft w:val="0"/>
              <w:marRight w:val="0"/>
              <w:marTop w:val="0"/>
              <w:marBottom w:val="0"/>
              <w:divBdr>
                <w:top w:val="none" w:sz="0" w:space="0" w:color="auto"/>
                <w:left w:val="none" w:sz="0" w:space="0" w:color="auto"/>
                <w:bottom w:val="none" w:sz="0" w:space="0" w:color="auto"/>
                <w:right w:val="none" w:sz="0" w:space="0" w:color="auto"/>
              </w:divBdr>
            </w:div>
            <w:div w:id="568541786">
              <w:marLeft w:val="0"/>
              <w:marRight w:val="0"/>
              <w:marTop w:val="0"/>
              <w:marBottom w:val="0"/>
              <w:divBdr>
                <w:top w:val="none" w:sz="0" w:space="0" w:color="auto"/>
                <w:left w:val="none" w:sz="0" w:space="0" w:color="auto"/>
                <w:bottom w:val="none" w:sz="0" w:space="0" w:color="auto"/>
                <w:right w:val="none" w:sz="0" w:space="0" w:color="auto"/>
              </w:divBdr>
            </w:div>
            <w:div w:id="447621303">
              <w:marLeft w:val="0"/>
              <w:marRight w:val="0"/>
              <w:marTop w:val="0"/>
              <w:marBottom w:val="0"/>
              <w:divBdr>
                <w:top w:val="none" w:sz="0" w:space="0" w:color="auto"/>
                <w:left w:val="none" w:sz="0" w:space="0" w:color="auto"/>
                <w:bottom w:val="none" w:sz="0" w:space="0" w:color="auto"/>
                <w:right w:val="none" w:sz="0" w:space="0" w:color="auto"/>
              </w:divBdr>
            </w:div>
            <w:div w:id="2090300530">
              <w:marLeft w:val="0"/>
              <w:marRight w:val="0"/>
              <w:marTop w:val="0"/>
              <w:marBottom w:val="0"/>
              <w:divBdr>
                <w:top w:val="none" w:sz="0" w:space="0" w:color="auto"/>
                <w:left w:val="none" w:sz="0" w:space="0" w:color="auto"/>
                <w:bottom w:val="none" w:sz="0" w:space="0" w:color="auto"/>
                <w:right w:val="none" w:sz="0" w:space="0" w:color="auto"/>
              </w:divBdr>
            </w:div>
            <w:div w:id="1632789615">
              <w:marLeft w:val="0"/>
              <w:marRight w:val="0"/>
              <w:marTop w:val="0"/>
              <w:marBottom w:val="0"/>
              <w:divBdr>
                <w:top w:val="none" w:sz="0" w:space="0" w:color="auto"/>
                <w:left w:val="none" w:sz="0" w:space="0" w:color="auto"/>
                <w:bottom w:val="none" w:sz="0" w:space="0" w:color="auto"/>
                <w:right w:val="none" w:sz="0" w:space="0" w:color="auto"/>
              </w:divBdr>
            </w:div>
            <w:div w:id="527332694">
              <w:marLeft w:val="0"/>
              <w:marRight w:val="0"/>
              <w:marTop w:val="0"/>
              <w:marBottom w:val="0"/>
              <w:divBdr>
                <w:top w:val="none" w:sz="0" w:space="0" w:color="auto"/>
                <w:left w:val="none" w:sz="0" w:space="0" w:color="auto"/>
                <w:bottom w:val="none" w:sz="0" w:space="0" w:color="auto"/>
                <w:right w:val="none" w:sz="0" w:space="0" w:color="auto"/>
              </w:divBdr>
            </w:div>
            <w:div w:id="230970572">
              <w:marLeft w:val="0"/>
              <w:marRight w:val="0"/>
              <w:marTop w:val="0"/>
              <w:marBottom w:val="0"/>
              <w:divBdr>
                <w:top w:val="none" w:sz="0" w:space="0" w:color="auto"/>
                <w:left w:val="none" w:sz="0" w:space="0" w:color="auto"/>
                <w:bottom w:val="none" w:sz="0" w:space="0" w:color="auto"/>
                <w:right w:val="none" w:sz="0" w:space="0" w:color="auto"/>
              </w:divBdr>
            </w:div>
            <w:div w:id="931626828">
              <w:marLeft w:val="0"/>
              <w:marRight w:val="0"/>
              <w:marTop w:val="0"/>
              <w:marBottom w:val="0"/>
              <w:divBdr>
                <w:top w:val="none" w:sz="0" w:space="0" w:color="auto"/>
                <w:left w:val="none" w:sz="0" w:space="0" w:color="auto"/>
                <w:bottom w:val="none" w:sz="0" w:space="0" w:color="auto"/>
                <w:right w:val="none" w:sz="0" w:space="0" w:color="auto"/>
              </w:divBdr>
            </w:div>
            <w:div w:id="1071002513">
              <w:marLeft w:val="0"/>
              <w:marRight w:val="0"/>
              <w:marTop w:val="0"/>
              <w:marBottom w:val="0"/>
              <w:divBdr>
                <w:top w:val="none" w:sz="0" w:space="0" w:color="auto"/>
                <w:left w:val="none" w:sz="0" w:space="0" w:color="auto"/>
                <w:bottom w:val="none" w:sz="0" w:space="0" w:color="auto"/>
                <w:right w:val="none" w:sz="0" w:space="0" w:color="auto"/>
              </w:divBdr>
            </w:div>
            <w:div w:id="1597208023">
              <w:marLeft w:val="0"/>
              <w:marRight w:val="0"/>
              <w:marTop w:val="0"/>
              <w:marBottom w:val="0"/>
              <w:divBdr>
                <w:top w:val="none" w:sz="0" w:space="0" w:color="auto"/>
                <w:left w:val="none" w:sz="0" w:space="0" w:color="auto"/>
                <w:bottom w:val="none" w:sz="0" w:space="0" w:color="auto"/>
                <w:right w:val="none" w:sz="0" w:space="0" w:color="auto"/>
              </w:divBdr>
            </w:div>
            <w:div w:id="1975939764">
              <w:marLeft w:val="0"/>
              <w:marRight w:val="0"/>
              <w:marTop w:val="0"/>
              <w:marBottom w:val="0"/>
              <w:divBdr>
                <w:top w:val="none" w:sz="0" w:space="0" w:color="auto"/>
                <w:left w:val="none" w:sz="0" w:space="0" w:color="auto"/>
                <w:bottom w:val="none" w:sz="0" w:space="0" w:color="auto"/>
                <w:right w:val="none" w:sz="0" w:space="0" w:color="auto"/>
              </w:divBdr>
            </w:div>
            <w:div w:id="392192944">
              <w:marLeft w:val="0"/>
              <w:marRight w:val="0"/>
              <w:marTop w:val="0"/>
              <w:marBottom w:val="0"/>
              <w:divBdr>
                <w:top w:val="none" w:sz="0" w:space="0" w:color="auto"/>
                <w:left w:val="none" w:sz="0" w:space="0" w:color="auto"/>
                <w:bottom w:val="none" w:sz="0" w:space="0" w:color="auto"/>
                <w:right w:val="none" w:sz="0" w:space="0" w:color="auto"/>
              </w:divBdr>
            </w:div>
            <w:div w:id="151603948">
              <w:marLeft w:val="0"/>
              <w:marRight w:val="0"/>
              <w:marTop w:val="0"/>
              <w:marBottom w:val="0"/>
              <w:divBdr>
                <w:top w:val="none" w:sz="0" w:space="0" w:color="auto"/>
                <w:left w:val="none" w:sz="0" w:space="0" w:color="auto"/>
                <w:bottom w:val="none" w:sz="0" w:space="0" w:color="auto"/>
                <w:right w:val="none" w:sz="0" w:space="0" w:color="auto"/>
              </w:divBdr>
            </w:div>
            <w:div w:id="1570455788">
              <w:marLeft w:val="0"/>
              <w:marRight w:val="0"/>
              <w:marTop w:val="0"/>
              <w:marBottom w:val="0"/>
              <w:divBdr>
                <w:top w:val="none" w:sz="0" w:space="0" w:color="auto"/>
                <w:left w:val="none" w:sz="0" w:space="0" w:color="auto"/>
                <w:bottom w:val="none" w:sz="0" w:space="0" w:color="auto"/>
                <w:right w:val="none" w:sz="0" w:space="0" w:color="auto"/>
              </w:divBdr>
            </w:div>
            <w:div w:id="1122727094">
              <w:marLeft w:val="0"/>
              <w:marRight w:val="0"/>
              <w:marTop w:val="0"/>
              <w:marBottom w:val="0"/>
              <w:divBdr>
                <w:top w:val="none" w:sz="0" w:space="0" w:color="auto"/>
                <w:left w:val="none" w:sz="0" w:space="0" w:color="auto"/>
                <w:bottom w:val="none" w:sz="0" w:space="0" w:color="auto"/>
                <w:right w:val="none" w:sz="0" w:space="0" w:color="auto"/>
              </w:divBdr>
            </w:div>
            <w:div w:id="532886448">
              <w:marLeft w:val="0"/>
              <w:marRight w:val="0"/>
              <w:marTop w:val="0"/>
              <w:marBottom w:val="0"/>
              <w:divBdr>
                <w:top w:val="none" w:sz="0" w:space="0" w:color="auto"/>
                <w:left w:val="none" w:sz="0" w:space="0" w:color="auto"/>
                <w:bottom w:val="none" w:sz="0" w:space="0" w:color="auto"/>
                <w:right w:val="none" w:sz="0" w:space="0" w:color="auto"/>
              </w:divBdr>
            </w:div>
            <w:div w:id="1933777888">
              <w:marLeft w:val="0"/>
              <w:marRight w:val="0"/>
              <w:marTop w:val="0"/>
              <w:marBottom w:val="0"/>
              <w:divBdr>
                <w:top w:val="none" w:sz="0" w:space="0" w:color="auto"/>
                <w:left w:val="none" w:sz="0" w:space="0" w:color="auto"/>
                <w:bottom w:val="none" w:sz="0" w:space="0" w:color="auto"/>
                <w:right w:val="none" w:sz="0" w:space="0" w:color="auto"/>
              </w:divBdr>
            </w:div>
            <w:div w:id="2137487773">
              <w:marLeft w:val="0"/>
              <w:marRight w:val="0"/>
              <w:marTop w:val="0"/>
              <w:marBottom w:val="0"/>
              <w:divBdr>
                <w:top w:val="none" w:sz="0" w:space="0" w:color="auto"/>
                <w:left w:val="none" w:sz="0" w:space="0" w:color="auto"/>
                <w:bottom w:val="none" w:sz="0" w:space="0" w:color="auto"/>
                <w:right w:val="none" w:sz="0" w:space="0" w:color="auto"/>
              </w:divBdr>
            </w:div>
            <w:div w:id="627860035">
              <w:marLeft w:val="0"/>
              <w:marRight w:val="0"/>
              <w:marTop w:val="0"/>
              <w:marBottom w:val="0"/>
              <w:divBdr>
                <w:top w:val="none" w:sz="0" w:space="0" w:color="auto"/>
                <w:left w:val="none" w:sz="0" w:space="0" w:color="auto"/>
                <w:bottom w:val="none" w:sz="0" w:space="0" w:color="auto"/>
                <w:right w:val="none" w:sz="0" w:space="0" w:color="auto"/>
              </w:divBdr>
            </w:div>
            <w:div w:id="1357390558">
              <w:marLeft w:val="0"/>
              <w:marRight w:val="0"/>
              <w:marTop w:val="0"/>
              <w:marBottom w:val="0"/>
              <w:divBdr>
                <w:top w:val="none" w:sz="0" w:space="0" w:color="auto"/>
                <w:left w:val="none" w:sz="0" w:space="0" w:color="auto"/>
                <w:bottom w:val="none" w:sz="0" w:space="0" w:color="auto"/>
                <w:right w:val="none" w:sz="0" w:space="0" w:color="auto"/>
              </w:divBdr>
            </w:div>
            <w:div w:id="1004238548">
              <w:marLeft w:val="0"/>
              <w:marRight w:val="0"/>
              <w:marTop w:val="0"/>
              <w:marBottom w:val="0"/>
              <w:divBdr>
                <w:top w:val="none" w:sz="0" w:space="0" w:color="auto"/>
                <w:left w:val="none" w:sz="0" w:space="0" w:color="auto"/>
                <w:bottom w:val="none" w:sz="0" w:space="0" w:color="auto"/>
                <w:right w:val="none" w:sz="0" w:space="0" w:color="auto"/>
              </w:divBdr>
            </w:div>
            <w:div w:id="1371953661">
              <w:marLeft w:val="0"/>
              <w:marRight w:val="0"/>
              <w:marTop w:val="0"/>
              <w:marBottom w:val="0"/>
              <w:divBdr>
                <w:top w:val="none" w:sz="0" w:space="0" w:color="auto"/>
                <w:left w:val="none" w:sz="0" w:space="0" w:color="auto"/>
                <w:bottom w:val="none" w:sz="0" w:space="0" w:color="auto"/>
                <w:right w:val="none" w:sz="0" w:space="0" w:color="auto"/>
              </w:divBdr>
            </w:div>
            <w:div w:id="1433359204">
              <w:marLeft w:val="0"/>
              <w:marRight w:val="0"/>
              <w:marTop w:val="0"/>
              <w:marBottom w:val="0"/>
              <w:divBdr>
                <w:top w:val="none" w:sz="0" w:space="0" w:color="auto"/>
                <w:left w:val="none" w:sz="0" w:space="0" w:color="auto"/>
                <w:bottom w:val="none" w:sz="0" w:space="0" w:color="auto"/>
                <w:right w:val="none" w:sz="0" w:space="0" w:color="auto"/>
              </w:divBdr>
            </w:div>
            <w:div w:id="905725744">
              <w:marLeft w:val="0"/>
              <w:marRight w:val="0"/>
              <w:marTop w:val="0"/>
              <w:marBottom w:val="0"/>
              <w:divBdr>
                <w:top w:val="none" w:sz="0" w:space="0" w:color="auto"/>
                <w:left w:val="none" w:sz="0" w:space="0" w:color="auto"/>
                <w:bottom w:val="none" w:sz="0" w:space="0" w:color="auto"/>
                <w:right w:val="none" w:sz="0" w:space="0" w:color="auto"/>
              </w:divBdr>
            </w:div>
            <w:div w:id="310795070">
              <w:marLeft w:val="0"/>
              <w:marRight w:val="0"/>
              <w:marTop w:val="0"/>
              <w:marBottom w:val="0"/>
              <w:divBdr>
                <w:top w:val="none" w:sz="0" w:space="0" w:color="auto"/>
                <w:left w:val="none" w:sz="0" w:space="0" w:color="auto"/>
                <w:bottom w:val="none" w:sz="0" w:space="0" w:color="auto"/>
                <w:right w:val="none" w:sz="0" w:space="0" w:color="auto"/>
              </w:divBdr>
            </w:div>
            <w:div w:id="110899927">
              <w:marLeft w:val="0"/>
              <w:marRight w:val="0"/>
              <w:marTop w:val="0"/>
              <w:marBottom w:val="0"/>
              <w:divBdr>
                <w:top w:val="none" w:sz="0" w:space="0" w:color="auto"/>
                <w:left w:val="none" w:sz="0" w:space="0" w:color="auto"/>
                <w:bottom w:val="none" w:sz="0" w:space="0" w:color="auto"/>
                <w:right w:val="none" w:sz="0" w:space="0" w:color="auto"/>
              </w:divBdr>
            </w:div>
            <w:div w:id="1879197442">
              <w:marLeft w:val="0"/>
              <w:marRight w:val="0"/>
              <w:marTop w:val="0"/>
              <w:marBottom w:val="0"/>
              <w:divBdr>
                <w:top w:val="none" w:sz="0" w:space="0" w:color="auto"/>
                <w:left w:val="none" w:sz="0" w:space="0" w:color="auto"/>
                <w:bottom w:val="none" w:sz="0" w:space="0" w:color="auto"/>
                <w:right w:val="none" w:sz="0" w:space="0" w:color="auto"/>
              </w:divBdr>
            </w:div>
            <w:div w:id="1053389428">
              <w:marLeft w:val="0"/>
              <w:marRight w:val="0"/>
              <w:marTop w:val="0"/>
              <w:marBottom w:val="0"/>
              <w:divBdr>
                <w:top w:val="none" w:sz="0" w:space="0" w:color="auto"/>
                <w:left w:val="none" w:sz="0" w:space="0" w:color="auto"/>
                <w:bottom w:val="none" w:sz="0" w:space="0" w:color="auto"/>
                <w:right w:val="none" w:sz="0" w:space="0" w:color="auto"/>
              </w:divBdr>
            </w:div>
            <w:div w:id="1979917088">
              <w:marLeft w:val="0"/>
              <w:marRight w:val="0"/>
              <w:marTop w:val="0"/>
              <w:marBottom w:val="0"/>
              <w:divBdr>
                <w:top w:val="none" w:sz="0" w:space="0" w:color="auto"/>
                <w:left w:val="none" w:sz="0" w:space="0" w:color="auto"/>
                <w:bottom w:val="none" w:sz="0" w:space="0" w:color="auto"/>
                <w:right w:val="none" w:sz="0" w:space="0" w:color="auto"/>
              </w:divBdr>
            </w:div>
            <w:div w:id="634993775">
              <w:marLeft w:val="0"/>
              <w:marRight w:val="0"/>
              <w:marTop w:val="0"/>
              <w:marBottom w:val="0"/>
              <w:divBdr>
                <w:top w:val="none" w:sz="0" w:space="0" w:color="auto"/>
                <w:left w:val="none" w:sz="0" w:space="0" w:color="auto"/>
                <w:bottom w:val="none" w:sz="0" w:space="0" w:color="auto"/>
                <w:right w:val="none" w:sz="0" w:space="0" w:color="auto"/>
              </w:divBdr>
            </w:div>
            <w:div w:id="396173953">
              <w:marLeft w:val="0"/>
              <w:marRight w:val="0"/>
              <w:marTop w:val="0"/>
              <w:marBottom w:val="0"/>
              <w:divBdr>
                <w:top w:val="none" w:sz="0" w:space="0" w:color="auto"/>
                <w:left w:val="none" w:sz="0" w:space="0" w:color="auto"/>
                <w:bottom w:val="none" w:sz="0" w:space="0" w:color="auto"/>
                <w:right w:val="none" w:sz="0" w:space="0" w:color="auto"/>
              </w:divBdr>
            </w:div>
            <w:div w:id="1192692351">
              <w:marLeft w:val="0"/>
              <w:marRight w:val="0"/>
              <w:marTop w:val="0"/>
              <w:marBottom w:val="0"/>
              <w:divBdr>
                <w:top w:val="none" w:sz="0" w:space="0" w:color="auto"/>
                <w:left w:val="none" w:sz="0" w:space="0" w:color="auto"/>
                <w:bottom w:val="none" w:sz="0" w:space="0" w:color="auto"/>
                <w:right w:val="none" w:sz="0" w:space="0" w:color="auto"/>
              </w:divBdr>
            </w:div>
            <w:div w:id="680593266">
              <w:marLeft w:val="0"/>
              <w:marRight w:val="0"/>
              <w:marTop w:val="0"/>
              <w:marBottom w:val="0"/>
              <w:divBdr>
                <w:top w:val="none" w:sz="0" w:space="0" w:color="auto"/>
                <w:left w:val="none" w:sz="0" w:space="0" w:color="auto"/>
                <w:bottom w:val="none" w:sz="0" w:space="0" w:color="auto"/>
                <w:right w:val="none" w:sz="0" w:space="0" w:color="auto"/>
              </w:divBdr>
            </w:div>
            <w:div w:id="903444558">
              <w:marLeft w:val="0"/>
              <w:marRight w:val="0"/>
              <w:marTop w:val="0"/>
              <w:marBottom w:val="0"/>
              <w:divBdr>
                <w:top w:val="none" w:sz="0" w:space="0" w:color="auto"/>
                <w:left w:val="none" w:sz="0" w:space="0" w:color="auto"/>
                <w:bottom w:val="none" w:sz="0" w:space="0" w:color="auto"/>
                <w:right w:val="none" w:sz="0" w:space="0" w:color="auto"/>
              </w:divBdr>
            </w:div>
            <w:div w:id="1693341415">
              <w:marLeft w:val="0"/>
              <w:marRight w:val="0"/>
              <w:marTop w:val="0"/>
              <w:marBottom w:val="0"/>
              <w:divBdr>
                <w:top w:val="none" w:sz="0" w:space="0" w:color="auto"/>
                <w:left w:val="none" w:sz="0" w:space="0" w:color="auto"/>
                <w:bottom w:val="none" w:sz="0" w:space="0" w:color="auto"/>
                <w:right w:val="none" w:sz="0" w:space="0" w:color="auto"/>
              </w:divBdr>
            </w:div>
            <w:div w:id="62794965">
              <w:marLeft w:val="0"/>
              <w:marRight w:val="0"/>
              <w:marTop w:val="0"/>
              <w:marBottom w:val="0"/>
              <w:divBdr>
                <w:top w:val="none" w:sz="0" w:space="0" w:color="auto"/>
                <w:left w:val="none" w:sz="0" w:space="0" w:color="auto"/>
                <w:bottom w:val="none" w:sz="0" w:space="0" w:color="auto"/>
                <w:right w:val="none" w:sz="0" w:space="0" w:color="auto"/>
              </w:divBdr>
            </w:div>
            <w:div w:id="2126462226">
              <w:marLeft w:val="0"/>
              <w:marRight w:val="0"/>
              <w:marTop w:val="0"/>
              <w:marBottom w:val="0"/>
              <w:divBdr>
                <w:top w:val="none" w:sz="0" w:space="0" w:color="auto"/>
                <w:left w:val="none" w:sz="0" w:space="0" w:color="auto"/>
                <w:bottom w:val="none" w:sz="0" w:space="0" w:color="auto"/>
                <w:right w:val="none" w:sz="0" w:space="0" w:color="auto"/>
              </w:divBdr>
            </w:div>
            <w:div w:id="1747266660">
              <w:marLeft w:val="0"/>
              <w:marRight w:val="0"/>
              <w:marTop w:val="0"/>
              <w:marBottom w:val="0"/>
              <w:divBdr>
                <w:top w:val="none" w:sz="0" w:space="0" w:color="auto"/>
                <w:left w:val="none" w:sz="0" w:space="0" w:color="auto"/>
                <w:bottom w:val="none" w:sz="0" w:space="0" w:color="auto"/>
                <w:right w:val="none" w:sz="0" w:space="0" w:color="auto"/>
              </w:divBdr>
            </w:div>
            <w:div w:id="523783983">
              <w:marLeft w:val="0"/>
              <w:marRight w:val="0"/>
              <w:marTop w:val="0"/>
              <w:marBottom w:val="0"/>
              <w:divBdr>
                <w:top w:val="none" w:sz="0" w:space="0" w:color="auto"/>
                <w:left w:val="none" w:sz="0" w:space="0" w:color="auto"/>
                <w:bottom w:val="none" w:sz="0" w:space="0" w:color="auto"/>
                <w:right w:val="none" w:sz="0" w:space="0" w:color="auto"/>
              </w:divBdr>
            </w:div>
            <w:div w:id="1524661046">
              <w:marLeft w:val="0"/>
              <w:marRight w:val="0"/>
              <w:marTop w:val="0"/>
              <w:marBottom w:val="0"/>
              <w:divBdr>
                <w:top w:val="none" w:sz="0" w:space="0" w:color="auto"/>
                <w:left w:val="none" w:sz="0" w:space="0" w:color="auto"/>
                <w:bottom w:val="none" w:sz="0" w:space="0" w:color="auto"/>
                <w:right w:val="none" w:sz="0" w:space="0" w:color="auto"/>
              </w:divBdr>
            </w:div>
            <w:div w:id="1845701965">
              <w:marLeft w:val="0"/>
              <w:marRight w:val="0"/>
              <w:marTop w:val="0"/>
              <w:marBottom w:val="0"/>
              <w:divBdr>
                <w:top w:val="none" w:sz="0" w:space="0" w:color="auto"/>
                <w:left w:val="none" w:sz="0" w:space="0" w:color="auto"/>
                <w:bottom w:val="none" w:sz="0" w:space="0" w:color="auto"/>
                <w:right w:val="none" w:sz="0" w:space="0" w:color="auto"/>
              </w:divBdr>
            </w:div>
            <w:div w:id="1867282074">
              <w:marLeft w:val="0"/>
              <w:marRight w:val="0"/>
              <w:marTop w:val="0"/>
              <w:marBottom w:val="0"/>
              <w:divBdr>
                <w:top w:val="none" w:sz="0" w:space="0" w:color="auto"/>
                <w:left w:val="none" w:sz="0" w:space="0" w:color="auto"/>
                <w:bottom w:val="none" w:sz="0" w:space="0" w:color="auto"/>
                <w:right w:val="none" w:sz="0" w:space="0" w:color="auto"/>
              </w:divBdr>
            </w:div>
            <w:div w:id="1879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11361">
      <w:bodyDiv w:val="1"/>
      <w:marLeft w:val="0"/>
      <w:marRight w:val="0"/>
      <w:marTop w:val="0"/>
      <w:marBottom w:val="0"/>
      <w:divBdr>
        <w:top w:val="none" w:sz="0" w:space="0" w:color="auto"/>
        <w:left w:val="none" w:sz="0" w:space="0" w:color="auto"/>
        <w:bottom w:val="none" w:sz="0" w:space="0" w:color="auto"/>
        <w:right w:val="none" w:sz="0" w:space="0" w:color="auto"/>
      </w:divBdr>
      <w:divsChild>
        <w:div w:id="608782723">
          <w:marLeft w:val="0"/>
          <w:marRight w:val="0"/>
          <w:marTop w:val="0"/>
          <w:marBottom w:val="0"/>
          <w:divBdr>
            <w:top w:val="none" w:sz="0" w:space="0" w:color="auto"/>
            <w:left w:val="none" w:sz="0" w:space="0" w:color="auto"/>
            <w:bottom w:val="none" w:sz="0" w:space="0" w:color="auto"/>
            <w:right w:val="none" w:sz="0" w:space="0" w:color="auto"/>
          </w:divBdr>
          <w:divsChild>
            <w:div w:id="120798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1534">
      <w:bodyDiv w:val="1"/>
      <w:marLeft w:val="0"/>
      <w:marRight w:val="0"/>
      <w:marTop w:val="0"/>
      <w:marBottom w:val="0"/>
      <w:divBdr>
        <w:top w:val="none" w:sz="0" w:space="0" w:color="auto"/>
        <w:left w:val="none" w:sz="0" w:space="0" w:color="auto"/>
        <w:bottom w:val="none" w:sz="0" w:space="0" w:color="auto"/>
        <w:right w:val="none" w:sz="0" w:space="0" w:color="auto"/>
      </w:divBdr>
      <w:divsChild>
        <w:div w:id="141236354">
          <w:marLeft w:val="0"/>
          <w:marRight w:val="0"/>
          <w:marTop w:val="0"/>
          <w:marBottom w:val="0"/>
          <w:divBdr>
            <w:top w:val="none" w:sz="0" w:space="0" w:color="auto"/>
            <w:left w:val="none" w:sz="0" w:space="0" w:color="auto"/>
            <w:bottom w:val="none" w:sz="0" w:space="0" w:color="auto"/>
            <w:right w:val="none" w:sz="0" w:space="0" w:color="auto"/>
          </w:divBdr>
          <w:divsChild>
            <w:div w:id="1248492755">
              <w:marLeft w:val="0"/>
              <w:marRight w:val="0"/>
              <w:marTop w:val="0"/>
              <w:marBottom w:val="0"/>
              <w:divBdr>
                <w:top w:val="none" w:sz="0" w:space="0" w:color="auto"/>
                <w:left w:val="none" w:sz="0" w:space="0" w:color="auto"/>
                <w:bottom w:val="none" w:sz="0" w:space="0" w:color="auto"/>
                <w:right w:val="none" w:sz="0" w:space="0" w:color="auto"/>
              </w:divBdr>
            </w:div>
            <w:div w:id="1709061990">
              <w:marLeft w:val="0"/>
              <w:marRight w:val="0"/>
              <w:marTop w:val="0"/>
              <w:marBottom w:val="0"/>
              <w:divBdr>
                <w:top w:val="none" w:sz="0" w:space="0" w:color="auto"/>
                <w:left w:val="none" w:sz="0" w:space="0" w:color="auto"/>
                <w:bottom w:val="none" w:sz="0" w:space="0" w:color="auto"/>
                <w:right w:val="none" w:sz="0" w:space="0" w:color="auto"/>
              </w:divBdr>
            </w:div>
            <w:div w:id="1371569875">
              <w:marLeft w:val="0"/>
              <w:marRight w:val="0"/>
              <w:marTop w:val="0"/>
              <w:marBottom w:val="0"/>
              <w:divBdr>
                <w:top w:val="none" w:sz="0" w:space="0" w:color="auto"/>
                <w:left w:val="none" w:sz="0" w:space="0" w:color="auto"/>
                <w:bottom w:val="none" w:sz="0" w:space="0" w:color="auto"/>
                <w:right w:val="none" w:sz="0" w:space="0" w:color="auto"/>
              </w:divBdr>
            </w:div>
            <w:div w:id="452091943">
              <w:marLeft w:val="0"/>
              <w:marRight w:val="0"/>
              <w:marTop w:val="0"/>
              <w:marBottom w:val="0"/>
              <w:divBdr>
                <w:top w:val="none" w:sz="0" w:space="0" w:color="auto"/>
                <w:left w:val="none" w:sz="0" w:space="0" w:color="auto"/>
                <w:bottom w:val="none" w:sz="0" w:space="0" w:color="auto"/>
                <w:right w:val="none" w:sz="0" w:space="0" w:color="auto"/>
              </w:divBdr>
            </w:div>
            <w:div w:id="1855075271">
              <w:marLeft w:val="0"/>
              <w:marRight w:val="0"/>
              <w:marTop w:val="0"/>
              <w:marBottom w:val="0"/>
              <w:divBdr>
                <w:top w:val="none" w:sz="0" w:space="0" w:color="auto"/>
                <w:left w:val="none" w:sz="0" w:space="0" w:color="auto"/>
                <w:bottom w:val="none" w:sz="0" w:space="0" w:color="auto"/>
                <w:right w:val="none" w:sz="0" w:space="0" w:color="auto"/>
              </w:divBdr>
            </w:div>
            <w:div w:id="1863933321">
              <w:marLeft w:val="0"/>
              <w:marRight w:val="0"/>
              <w:marTop w:val="0"/>
              <w:marBottom w:val="0"/>
              <w:divBdr>
                <w:top w:val="none" w:sz="0" w:space="0" w:color="auto"/>
                <w:left w:val="none" w:sz="0" w:space="0" w:color="auto"/>
                <w:bottom w:val="none" w:sz="0" w:space="0" w:color="auto"/>
                <w:right w:val="none" w:sz="0" w:space="0" w:color="auto"/>
              </w:divBdr>
            </w:div>
            <w:div w:id="109935764">
              <w:marLeft w:val="0"/>
              <w:marRight w:val="0"/>
              <w:marTop w:val="0"/>
              <w:marBottom w:val="0"/>
              <w:divBdr>
                <w:top w:val="none" w:sz="0" w:space="0" w:color="auto"/>
                <w:left w:val="none" w:sz="0" w:space="0" w:color="auto"/>
                <w:bottom w:val="none" w:sz="0" w:space="0" w:color="auto"/>
                <w:right w:val="none" w:sz="0" w:space="0" w:color="auto"/>
              </w:divBdr>
            </w:div>
            <w:div w:id="1939874474">
              <w:marLeft w:val="0"/>
              <w:marRight w:val="0"/>
              <w:marTop w:val="0"/>
              <w:marBottom w:val="0"/>
              <w:divBdr>
                <w:top w:val="none" w:sz="0" w:space="0" w:color="auto"/>
                <w:left w:val="none" w:sz="0" w:space="0" w:color="auto"/>
                <w:bottom w:val="none" w:sz="0" w:space="0" w:color="auto"/>
                <w:right w:val="none" w:sz="0" w:space="0" w:color="auto"/>
              </w:divBdr>
            </w:div>
            <w:div w:id="2030645002">
              <w:marLeft w:val="0"/>
              <w:marRight w:val="0"/>
              <w:marTop w:val="0"/>
              <w:marBottom w:val="0"/>
              <w:divBdr>
                <w:top w:val="none" w:sz="0" w:space="0" w:color="auto"/>
                <w:left w:val="none" w:sz="0" w:space="0" w:color="auto"/>
                <w:bottom w:val="none" w:sz="0" w:space="0" w:color="auto"/>
                <w:right w:val="none" w:sz="0" w:space="0" w:color="auto"/>
              </w:divBdr>
            </w:div>
            <w:div w:id="489954208">
              <w:marLeft w:val="0"/>
              <w:marRight w:val="0"/>
              <w:marTop w:val="0"/>
              <w:marBottom w:val="0"/>
              <w:divBdr>
                <w:top w:val="none" w:sz="0" w:space="0" w:color="auto"/>
                <w:left w:val="none" w:sz="0" w:space="0" w:color="auto"/>
                <w:bottom w:val="none" w:sz="0" w:space="0" w:color="auto"/>
                <w:right w:val="none" w:sz="0" w:space="0" w:color="auto"/>
              </w:divBdr>
            </w:div>
            <w:div w:id="1730029876">
              <w:marLeft w:val="0"/>
              <w:marRight w:val="0"/>
              <w:marTop w:val="0"/>
              <w:marBottom w:val="0"/>
              <w:divBdr>
                <w:top w:val="none" w:sz="0" w:space="0" w:color="auto"/>
                <w:left w:val="none" w:sz="0" w:space="0" w:color="auto"/>
                <w:bottom w:val="none" w:sz="0" w:space="0" w:color="auto"/>
                <w:right w:val="none" w:sz="0" w:space="0" w:color="auto"/>
              </w:divBdr>
            </w:div>
            <w:div w:id="972372100">
              <w:marLeft w:val="0"/>
              <w:marRight w:val="0"/>
              <w:marTop w:val="0"/>
              <w:marBottom w:val="0"/>
              <w:divBdr>
                <w:top w:val="none" w:sz="0" w:space="0" w:color="auto"/>
                <w:left w:val="none" w:sz="0" w:space="0" w:color="auto"/>
                <w:bottom w:val="none" w:sz="0" w:space="0" w:color="auto"/>
                <w:right w:val="none" w:sz="0" w:space="0" w:color="auto"/>
              </w:divBdr>
            </w:div>
            <w:div w:id="999693778">
              <w:marLeft w:val="0"/>
              <w:marRight w:val="0"/>
              <w:marTop w:val="0"/>
              <w:marBottom w:val="0"/>
              <w:divBdr>
                <w:top w:val="none" w:sz="0" w:space="0" w:color="auto"/>
                <w:left w:val="none" w:sz="0" w:space="0" w:color="auto"/>
                <w:bottom w:val="none" w:sz="0" w:space="0" w:color="auto"/>
                <w:right w:val="none" w:sz="0" w:space="0" w:color="auto"/>
              </w:divBdr>
            </w:div>
            <w:div w:id="509105840">
              <w:marLeft w:val="0"/>
              <w:marRight w:val="0"/>
              <w:marTop w:val="0"/>
              <w:marBottom w:val="0"/>
              <w:divBdr>
                <w:top w:val="none" w:sz="0" w:space="0" w:color="auto"/>
                <w:left w:val="none" w:sz="0" w:space="0" w:color="auto"/>
                <w:bottom w:val="none" w:sz="0" w:space="0" w:color="auto"/>
                <w:right w:val="none" w:sz="0" w:space="0" w:color="auto"/>
              </w:divBdr>
            </w:div>
            <w:div w:id="944848039">
              <w:marLeft w:val="0"/>
              <w:marRight w:val="0"/>
              <w:marTop w:val="0"/>
              <w:marBottom w:val="0"/>
              <w:divBdr>
                <w:top w:val="none" w:sz="0" w:space="0" w:color="auto"/>
                <w:left w:val="none" w:sz="0" w:space="0" w:color="auto"/>
                <w:bottom w:val="none" w:sz="0" w:space="0" w:color="auto"/>
                <w:right w:val="none" w:sz="0" w:space="0" w:color="auto"/>
              </w:divBdr>
            </w:div>
            <w:div w:id="1851333000">
              <w:marLeft w:val="0"/>
              <w:marRight w:val="0"/>
              <w:marTop w:val="0"/>
              <w:marBottom w:val="0"/>
              <w:divBdr>
                <w:top w:val="none" w:sz="0" w:space="0" w:color="auto"/>
                <w:left w:val="none" w:sz="0" w:space="0" w:color="auto"/>
                <w:bottom w:val="none" w:sz="0" w:space="0" w:color="auto"/>
                <w:right w:val="none" w:sz="0" w:space="0" w:color="auto"/>
              </w:divBdr>
            </w:div>
            <w:div w:id="2100103252">
              <w:marLeft w:val="0"/>
              <w:marRight w:val="0"/>
              <w:marTop w:val="0"/>
              <w:marBottom w:val="0"/>
              <w:divBdr>
                <w:top w:val="none" w:sz="0" w:space="0" w:color="auto"/>
                <w:left w:val="none" w:sz="0" w:space="0" w:color="auto"/>
                <w:bottom w:val="none" w:sz="0" w:space="0" w:color="auto"/>
                <w:right w:val="none" w:sz="0" w:space="0" w:color="auto"/>
              </w:divBdr>
            </w:div>
            <w:div w:id="620770">
              <w:marLeft w:val="0"/>
              <w:marRight w:val="0"/>
              <w:marTop w:val="0"/>
              <w:marBottom w:val="0"/>
              <w:divBdr>
                <w:top w:val="none" w:sz="0" w:space="0" w:color="auto"/>
                <w:left w:val="none" w:sz="0" w:space="0" w:color="auto"/>
                <w:bottom w:val="none" w:sz="0" w:space="0" w:color="auto"/>
                <w:right w:val="none" w:sz="0" w:space="0" w:color="auto"/>
              </w:divBdr>
            </w:div>
            <w:div w:id="617874184">
              <w:marLeft w:val="0"/>
              <w:marRight w:val="0"/>
              <w:marTop w:val="0"/>
              <w:marBottom w:val="0"/>
              <w:divBdr>
                <w:top w:val="none" w:sz="0" w:space="0" w:color="auto"/>
                <w:left w:val="none" w:sz="0" w:space="0" w:color="auto"/>
                <w:bottom w:val="none" w:sz="0" w:space="0" w:color="auto"/>
                <w:right w:val="none" w:sz="0" w:space="0" w:color="auto"/>
              </w:divBdr>
            </w:div>
            <w:div w:id="1632438265">
              <w:marLeft w:val="0"/>
              <w:marRight w:val="0"/>
              <w:marTop w:val="0"/>
              <w:marBottom w:val="0"/>
              <w:divBdr>
                <w:top w:val="none" w:sz="0" w:space="0" w:color="auto"/>
                <w:left w:val="none" w:sz="0" w:space="0" w:color="auto"/>
                <w:bottom w:val="none" w:sz="0" w:space="0" w:color="auto"/>
                <w:right w:val="none" w:sz="0" w:space="0" w:color="auto"/>
              </w:divBdr>
            </w:div>
            <w:div w:id="1706372003">
              <w:marLeft w:val="0"/>
              <w:marRight w:val="0"/>
              <w:marTop w:val="0"/>
              <w:marBottom w:val="0"/>
              <w:divBdr>
                <w:top w:val="none" w:sz="0" w:space="0" w:color="auto"/>
                <w:left w:val="none" w:sz="0" w:space="0" w:color="auto"/>
                <w:bottom w:val="none" w:sz="0" w:space="0" w:color="auto"/>
                <w:right w:val="none" w:sz="0" w:space="0" w:color="auto"/>
              </w:divBdr>
            </w:div>
            <w:div w:id="495846893">
              <w:marLeft w:val="0"/>
              <w:marRight w:val="0"/>
              <w:marTop w:val="0"/>
              <w:marBottom w:val="0"/>
              <w:divBdr>
                <w:top w:val="none" w:sz="0" w:space="0" w:color="auto"/>
                <w:left w:val="none" w:sz="0" w:space="0" w:color="auto"/>
                <w:bottom w:val="none" w:sz="0" w:space="0" w:color="auto"/>
                <w:right w:val="none" w:sz="0" w:space="0" w:color="auto"/>
              </w:divBdr>
            </w:div>
            <w:div w:id="1562597443">
              <w:marLeft w:val="0"/>
              <w:marRight w:val="0"/>
              <w:marTop w:val="0"/>
              <w:marBottom w:val="0"/>
              <w:divBdr>
                <w:top w:val="none" w:sz="0" w:space="0" w:color="auto"/>
                <w:left w:val="none" w:sz="0" w:space="0" w:color="auto"/>
                <w:bottom w:val="none" w:sz="0" w:space="0" w:color="auto"/>
                <w:right w:val="none" w:sz="0" w:space="0" w:color="auto"/>
              </w:divBdr>
            </w:div>
            <w:div w:id="895431069">
              <w:marLeft w:val="0"/>
              <w:marRight w:val="0"/>
              <w:marTop w:val="0"/>
              <w:marBottom w:val="0"/>
              <w:divBdr>
                <w:top w:val="none" w:sz="0" w:space="0" w:color="auto"/>
                <w:left w:val="none" w:sz="0" w:space="0" w:color="auto"/>
                <w:bottom w:val="none" w:sz="0" w:space="0" w:color="auto"/>
                <w:right w:val="none" w:sz="0" w:space="0" w:color="auto"/>
              </w:divBdr>
            </w:div>
            <w:div w:id="2089229956">
              <w:marLeft w:val="0"/>
              <w:marRight w:val="0"/>
              <w:marTop w:val="0"/>
              <w:marBottom w:val="0"/>
              <w:divBdr>
                <w:top w:val="none" w:sz="0" w:space="0" w:color="auto"/>
                <w:left w:val="none" w:sz="0" w:space="0" w:color="auto"/>
                <w:bottom w:val="none" w:sz="0" w:space="0" w:color="auto"/>
                <w:right w:val="none" w:sz="0" w:space="0" w:color="auto"/>
              </w:divBdr>
            </w:div>
            <w:div w:id="738668772">
              <w:marLeft w:val="0"/>
              <w:marRight w:val="0"/>
              <w:marTop w:val="0"/>
              <w:marBottom w:val="0"/>
              <w:divBdr>
                <w:top w:val="none" w:sz="0" w:space="0" w:color="auto"/>
                <w:left w:val="none" w:sz="0" w:space="0" w:color="auto"/>
                <w:bottom w:val="none" w:sz="0" w:space="0" w:color="auto"/>
                <w:right w:val="none" w:sz="0" w:space="0" w:color="auto"/>
              </w:divBdr>
            </w:div>
            <w:div w:id="548614324">
              <w:marLeft w:val="0"/>
              <w:marRight w:val="0"/>
              <w:marTop w:val="0"/>
              <w:marBottom w:val="0"/>
              <w:divBdr>
                <w:top w:val="none" w:sz="0" w:space="0" w:color="auto"/>
                <w:left w:val="none" w:sz="0" w:space="0" w:color="auto"/>
                <w:bottom w:val="none" w:sz="0" w:space="0" w:color="auto"/>
                <w:right w:val="none" w:sz="0" w:space="0" w:color="auto"/>
              </w:divBdr>
            </w:div>
            <w:div w:id="172110937">
              <w:marLeft w:val="0"/>
              <w:marRight w:val="0"/>
              <w:marTop w:val="0"/>
              <w:marBottom w:val="0"/>
              <w:divBdr>
                <w:top w:val="none" w:sz="0" w:space="0" w:color="auto"/>
                <w:left w:val="none" w:sz="0" w:space="0" w:color="auto"/>
                <w:bottom w:val="none" w:sz="0" w:space="0" w:color="auto"/>
                <w:right w:val="none" w:sz="0" w:space="0" w:color="auto"/>
              </w:divBdr>
            </w:div>
            <w:div w:id="1584684777">
              <w:marLeft w:val="0"/>
              <w:marRight w:val="0"/>
              <w:marTop w:val="0"/>
              <w:marBottom w:val="0"/>
              <w:divBdr>
                <w:top w:val="none" w:sz="0" w:space="0" w:color="auto"/>
                <w:left w:val="none" w:sz="0" w:space="0" w:color="auto"/>
                <w:bottom w:val="none" w:sz="0" w:space="0" w:color="auto"/>
                <w:right w:val="none" w:sz="0" w:space="0" w:color="auto"/>
              </w:divBdr>
            </w:div>
            <w:div w:id="1000081332">
              <w:marLeft w:val="0"/>
              <w:marRight w:val="0"/>
              <w:marTop w:val="0"/>
              <w:marBottom w:val="0"/>
              <w:divBdr>
                <w:top w:val="none" w:sz="0" w:space="0" w:color="auto"/>
                <w:left w:val="none" w:sz="0" w:space="0" w:color="auto"/>
                <w:bottom w:val="none" w:sz="0" w:space="0" w:color="auto"/>
                <w:right w:val="none" w:sz="0" w:space="0" w:color="auto"/>
              </w:divBdr>
            </w:div>
            <w:div w:id="272713188">
              <w:marLeft w:val="0"/>
              <w:marRight w:val="0"/>
              <w:marTop w:val="0"/>
              <w:marBottom w:val="0"/>
              <w:divBdr>
                <w:top w:val="none" w:sz="0" w:space="0" w:color="auto"/>
                <w:left w:val="none" w:sz="0" w:space="0" w:color="auto"/>
                <w:bottom w:val="none" w:sz="0" w:space="0" w:color="auto"/>
                <w:right w:val="none" w:sz="0" w:space="0" w:color="auto"/>
              </w:divBdr>
            </w:div>
            <w:div w:id="1275871219">
              <w:marLeft w:val="0"/>
              <w:marRight w:val="0"/>
              <w:marTop w:val="0"/>
              <w:marBottom w:val="0"/>
              <w:divBdr>
                <w:top w:val="none" w:sz="0" w:space="0" w:color="auto"/>
                <w:left w:val="none" w:sz="0" w:space="0" w:color="auto"/>
                <w:bottom w:val="none" w:sz="0" w:space="0" w:color="auto"/>
                <w:right w:val="none" w:sz="0" w:space="0" w:color="auto"/>
              </w:divBdr>
            </w:div>
            <w:div w:id="1476291733">
              <w:marLeft w:val="0"/>
              <w:marRight w:val="0"/>
              <w:marTop w:val="0"/>
              <w:marBottom w:val="0"/>
              <w:divBdr>
                <w:top w:val="none" w:sz="0" w:space="0" w:color="auto"/>
                <w:left w:val="none" w:sz="0" w:space="0" w:color="auto"/>
                <w:bottom w:val="none" w:sz="0" w:space="0" w:color="auto"/>
                <w:right w:val="none" w:sz="0" w:space="0" w:color="auto"/>
              </w:divBdr>
            </w:div>
            <w:div w:id="887911877">
              <w:marLeft w:val="0"/>
              <w:marRight w:val="0"/>
              <w:marTop w:val="0"/>
              <w:marBottom w:val="0"/>
              <w:divBdr>
                <w:top w:val="none" w:sz="0" w:space="0" w:color="auto"/>
                <w:left w:val="none" w:sz="0" w:space="0" w:color="auto"/>
                <w:bottom w:val="none" w:sz="0" w:space="0" w:color="auto"/>
                <w:right w:val="none" w:sz="0" w:space="0" w:color="auto"/>
              </w:divBdr>
            </w:div>
            <w:div w:id="1115294257">
              <w:marLeft w:val="0"/>
              <w:marRight w:val="0"/>
              <w:marTop w:val="0"/>
              <w:marBottom w:val="0"/>
              <w:divBdr>
                <w:top w:val="none" w:sz="0" w:space="0" w:color="auto"/>
                <w:left w:val="none" w:sz="0" w:space="0" w:color="auto"/>
                <w:bottom w:val="none" w:sz="0" w:space="0" w:color="auto"/>
                <w:right w:val="none" w:sz="0" w:space="0" w:color="auto"/>
              </w:divBdr>
            </w:div>
            <w:div w:id="124197667">
              <w:marLeft w:val="0"/>
              <w:marRight w:val="0"/>
              <w:marTop w:val="0"/>
              <w:marBottom w:val="0"/>
              <w:divBdr>
                <w:top w:val="none" w:sz="0" w:space="0" w:color="auto"/>
                <w:left w:val="none" w:sz="0" w:space="0" w:color="auto"/>
                <w:bottom w:val="none" w:sz="0" w:space="0" w:color="auto"/>
                <w:right w:val="none" w:sz="0" w:space="0" w:color="auto"/>
              </w:divBdr>
            </w:div>
            <w:div w:id="416710175">
              <w:marLeft w:val="0"/>
              <w:marRight w:val="0"/>
              <w:marTop w:val="0"/>
              <w:marBottom w:val="0"/>
              <w:divBdr>
                <w:top w:val="none" w:sz="0" w:space="0" w:color="auto"/>
                <w:left w:val="none" w:sz="0" w:space="0" w:color="auto"/>
                <w:bottom w:val="none" w:sz="0" w:space="0" w:color="auto"/>
                <w:right w:val="none" w:sz="0" w:space="0" w:color="auto"/>
              </w:divBdr>
            </w:div>
            <w:div w:id="400105498">
              <w:marLeft w:val="0"/>
              <w:marRight w:val="0"/>
              <w:marTop w:val="0"/>
              <w:marBottom w:val="0"/>
              <w:divBdr>
                <w:top w:val="none" w:sz="0" w:space="0" w:color="auto"/>
                <w:left w:val="none" w:sz="0" w:space="0" w:color="auto"/>
                <w:bottom w:val="none" w:sz="0" w:space="0" w:color="auto"/>
                <w:right w:val="none" w:sz="0" w:space="0" w:color="auto"/>
              </w:divBdr>
            </w:div>
            <w:div w:id="590822998">
              <w:marLeft w:val="0"/>
              <w:marRight w:val="0"/>
              <w:marTop w:val="0"/>
              <w:marBottom w:val="0"/>
              <w:divBdr>
                <w:top w:val="none" w:sz="0" w:space="0" w:color="auto"/>
                <w:left w:val="none" w:sz="0" w:space="0" w:color="auto"/>
                <w:bottom w:val="none" w:sz="0" w:space="0" w:color="auto"/>
                <w:right w:val="none" w:sz="0" w:space="0" w:color="auto"/>
              </w:divBdr>
            </w:div>
            <w:div w:id="2130512478">
              <w:marLeft w:val="0"/>
              <w:marRight w:val="0"/>
              <w:marTop w:val="0"/>
              <w:marBottom w:val="0"/>
              <w:divBdr>
                <w:top w:val="none" w:sz="0" w:space="0" w:color="auto"/>
                <w:left w:val="none" w:sz="0" w:space="0" w:color="auto"/>
                <w:bottom w:val="none" w:sz="0" w:space="0" w:color="auto"/>
                <w:right w:val="none" w:sz="0" w:space="0" w:color="auto"/>
              </w:divBdr>
            </w:div>
            <w:div w:id="1419516502">
              <w:marLeft w:val="0"/>
              <w:marRight w:val="0"/>
              <w:marTop w:val="0"/>
              <w:marBottom w:val="0"/>
              <w:divBdr>
                <w:top w:val="none" w:sz="0" w:space="0" w:color="auto"/>
                <w:left w:val="none" w:sz="0" w:space="0" w:color="auto"/>
                <w:bottom w:val="none" w:sz="0" w:space="0" w:color="auto"/>
                <w:right w:val="none" w:sz="0" w:space="0" w:color="auto"/>
              </w:divBdr>
            </w:div>
            <w:div w:id="1453552578">
              <w:marLeft w:val="0"/>
              <w:marRight w:val="0"/>
              <w:marTop w:val="0"/>
              <w:marBottom w:val="0"/>
              <w:divBdr>
                <w:top w:val="none" w:sz="0" w:space="0" w:color="auto"/>
                <w:left w:val="none" w:sz="0" w:space="0" w:color="auto"/>
                <w:bottom w:val="none" w:sz="0" w:space="0" w:color="auto"/>
                <w:right w:val="none" w:sz="0" w:space="0" w:color="auto"/>
              </w:divBdr>
            </w:div>
            <w:div w:id="227963339">
              <w:marLeft w:val="0"/>
              <w:marRight w:val="0"/>
              <w:marTop w:val="0"/>
              <w:marBottom w:val="0"/>
              <w:divBdr>
                <w:top w:val="none" w:sz="0" w:space="0" w:color="auto"/>
                <w:left w:val="none" w:sz="0" w:space="0" w:color="auto"/>
                <w:bottom w:val="none" w:sz="0" w:space="0" w:color="auto"/>
                <w:right w:val="none" w:sz="0" w:space="0" w:color="auto"/>
              </w:divBdr>
            </w:div>
            <w:div w:id="504130290">
              <w:marLeft w:val="0"/>
              <w:marRight w:val="0"/>
              <w:marTop w:val="0"/>
              <w:marBottom w:val="0"/>
              <w:divBdr>
                <w:top w:val="none" w:sz="0" w:space="0" w:color="auto"/>
                <w:left w:val="none" w:sz="0" w:space="0" w:color="auto"/>
                <w:bottom w:val="none" w:sz="0" w:space="0" w:color="auto"/>
                <w:right w:val="none" w:sz="0" w:space="0" w:color="auto"/>
              </w:divBdr>
            </w:div>
            <w:div w:id="1561090111">
              <w:marLeft w:val="0"/>
              <w:marRight w:val="0"/>
              <w:marTop w:val="0"/>
              <w:marBottom w:val="0"/>
              <w:divBdr>
                <w:top w:val="none" w:sz="0" w:space="0" w:color="auto"/>
                <w:left w:val="none" w:sz="0" w:space="0" w:color="auto"/>
                <w:bottom w:val="none" w:sz="0" w:space="0" w:color="auto"/>
                <w:right w:val="none" w:sz="0" w:space="0" w:color="auto"/>
              </w:divBdr>
            </w:div>
            <w:div w:id="142937208">
              <w:marLeft w:val="0"/>
              <w:marRight w:val="0"/>
              <w:marTop w:val="0"/>
              <w:marBottom w:val="0"/>
              <w:divBdr>
                <w:top w:val="none" w:sz="0" w:space="0" w:color="auto"/>
                <w:left w:val="none" w:sz="0" w:space="0" w:color="auto"/>
                <w:bottom w:val="none" w:sz="0" w:space="0" w:color="auto"/>
                <w:right w:val="none" w:sz="0" w:space="0" w:color="auto"/>
              </w:divBdr>
            </w:div>
            <w:div w:id="1554003661">
              <w:marLeft w:val="0"/>
              <w:marRight w:val="0"/>
              <w:marTop w:val="0"/>
              <w:marBottom w:val="0"/>
              <w:divBdr>
                <w:top w:val="none" w:sz="0" w:space="0" w:color="auto"/>
                <w:left w:val="none" w:sz="0" w:space="0" w:color="auto"/>
                <w:bottom w:val="none" w:sz="0" w:space="0" w:color="auto"/>
                <w:right w:val="none" w:sz="0" w:space="0" w:color="auto"/>
              </w:divBdr>
            </w:div>
            <w:div w:id="1911502701">
              <w:marLeft w:val="0"/>
              <w:marRight w:val="0"/>
              <w:marTop w:val="0"/>
              <w:marBottom w:val="0"/>
              <w:divBdr>
                <w:top w:val="none" w:sz="0" w:space="0" w:color="auto"/>
                <w:left w:val="none" w:sz="0" w:space="0" w:color="auto"/>
                <w:bottom w:val="none" w:sz="0" w:space="0" w:color="auto"/>
                <w:right w:val="none" w:sz="0" w:space="0" w:color="auto"/>
              </w:divBdr>
            </w:div>
            <w:div w:id="1609193086">
              <w:marLeft w:val="0"/>
              <w:marRight w:val="0"/>
              <w:marTop w:val="0"/>
              <w:marBottom w:val="0"/>
              <w:divBdr>
                <w:top w:val="none" w:sz="0" w:space="0" w:color="auto"/>
                <w:left w:val="none" w:sz="0" w:space="0" w:color="auto"/>
                <w:bottom w:val="none" w:sz="0" w:space="0" w:color="auto"/>
                <w:right w:val="none" w:sz="0" w:space="0" w:color="auto"/>
              </w:divBdr>
            </w:div>
            <w:div w:id="1294870605">
              <w:marLeft w:val="0"/>
              <w:marRight w:val="0"/>
              <w:marTop w:val="0"/>
              <w:marBottom w:val="0"/>
              <w:divBdr>
                <w:top w:val="none" w:sz="0" w:space="0" w:color="auto"/>
                <w:left w:val="none" w:sz="0" w:space="0" w:color="auto"/>
                <w:bottom w:val="none" w:sz="0" w:space="0" w:color="auto"/>
                <w:right w:val="none" w:sz="0" w:space="0" w:color="auto"/>
              </w:divBdr>
            </w:div>
            <w:div w:id="447748867">
              <w:marLeft w:val="0"/>
              <w:marRight w:val="0"/>
              <w:marTop w:val="0"/>
              <w:marBottom w:val="0"/>
              <w:divBdr>
                <w:top w:val="none" w:sz="0" w:space="0" w:color="auto"/>
                <w:left w:val="none" w:sz="0" w:space="0" w:color="auto"/>
                <w:bottom w:val="none" w:sz="0" w:space="0" w:color="auto"/>
                <w:right w:val="none" w:sz="0" w:space="0" w:color="auto"/>
              </w:divBdr>
            </w:div>
            <w:div w:id="1314337615">
              <w:marLeft w:val="0"/>
              <w:marRight w:val="0"/>
              <w:marTop w:val="0"/>
              <w:marBottom w:val="0"/>
              <w:divBdr>
                <w:top w:val="none" w:sz="0" w:space="0" w:color="auto"/>
                <w:left w:val="none" w:sz="0" w:space="0" w:color="auto"/>
                <w:bottom w:val="none" w:sz="0" w:space="0" w:color="auto"/>
                <w:right w:val="none" w:sz="0" w:space="0" w:color="auto"/>
              </w:divBdr>
            </w:div>
            <w:div w:id="1935895687">
              <w:marLeft w:val="0"/>
              <w:marRight w:val="0"/>
              <w:marTop w:val="0"/>
              <w:marBottom w:val="0"/>
              <w:divBdr>
                <w:top w:val="none" w:sz="0" w:space="0" w:color="auto"/>
                <w:left w:val="none" w:sz="0" w:space="0" w:color="auto"/>
                <w:bottom w:val="none" w:sz="0" w:space="0" w:color="auto"/>
                <w:right w:val="none" w:sz="0" w:space="0" w:color="auto"/>
              </w:divBdr>
            </w:div>
            <w:div w:id="813107504">
              <w:marLeft w:val="0"/>
              <w:marRight w:val="0"/>
              <w:marTop w:val="0"/>
              <w:marBottom w:val="0"/>
              <w:divBdr>
                <w:top w:val="none" w:sz="0" w:space="0" w:color="auto"/>
                <w:left w:val="none" w:sz="0" w:space="0" w:color="auto"/>
                <w:bottom w:val="none" w:sz="0" w:space="0" w:color="auto"/>
                <w:right w:val="none" w:sz="0" w:space="0" w:color="auto"/>
              </w:divBdr>
            </w:div>
            <w:div w:id="74057661">
              <w:marLeft w:val="0"/>
              <w:marRight w:val="0"/>
              <w:marTop w:val="0"/>
              <w:marBottom w:val="0"/>
              <w:divBdr>
                <w:top w:val="none" w:sz="0" w:space="0" w:color="auto"/>
                <w:left w:val="none" w:sz="0" w:space="0" w:color="auto"/>
                <w:bottom w:val="none" w:sz="0" w:space="0" w:color="auto"/>
                <w:right w:val="none" w:sz="0" w:space="0" w:color="auto"/>
              </w:divBdr>
            </w:div>
            <w:div w:id="1475760673">
              <w:marLeft w:val="0"/>
              <w:marRight w:val="0"/>
              <w:marTop w:val="0"/>
              <w:marBottom w:val="0"/>
              <w:divBdr>
                <w:top w:val="none" w:sz="0" w:space="0" w:color="auto"/>
                <w:left w:val="none" w:sz="0" w:space="0" w:color="auto"/>
                <w:bottom w:val="none" w:sz="0" w:space="0" w:color="auto"/>
                <w:right w:val="none" w:sz="0" w:space="0" w:color="auto"/>
              </w:divBdr>
            </w:div>
            <w:div w:id="1403063852">
              <w:marLeft w:val="0"/>
              <w:marRight w:val="0"/>
              <w:marTop w:val="0"/>
              <w:marBottom w:val="0"/>
              <w:divBdr>
                <w:top w:val="none" w:sz="0" w:space="0" w:color="auto"/>
                <w:left w:val="none" w:sz="0" w:space="0" w:color="auto"/>
                <w:bottom w:val="none" w:sz="0" w:space="0" w:color="auto"/>
                <w:right w:val="none" w:sz="0" w:space="0" w:color="auto"/>
              </w:divBdr>
            </w:div>
            <w:div w:id="947740162">
              <w:marLeft w:val="0"/>
              <w:marRight w:val="0"/>
              <w:marTop w:val="0"/>
              <w:marBottom w:val="0"/>
              <w:divBdr>
                <w:top w:val="none" w:sz="0" w:space="0" w:color="auto"/>
                <w:left w:val="none" w:sz="0" w:space="0" w:color="auto"/>
                <w:bottom w:val="none" w:sz="0" w:space="0" w:color="auto"/>
                <w:right w:val="none" w:sz="0" w:space="0" w:color="auto"/>
              </w:divBdr>
            </w:div>
            <w:div w:id="658965197">
              <w:marLeft w:val="0"/>
              <w:marRight w:val="0"/>
              <w:marTop w:val="0"/>
              <w:marBottom w:val="0"/>
              <w:divBdr>
                <w:top w:val="none" w:sz="0" w:space="0" w:color="auto"/>
                <w:left w:val="none" w:sz="0" w:space="0" w:color="auto"/>
                <w:bottom w:val="none" w:sz="0" w:space="0" w:color="auto"/>
                <w:right w:val="none" w:sz="0" w:space="0" w:color="auto"/>
              </w:divBdr>
            </w:div>
            <w:div w:id="109514587">
              <w:marLeft w:val="0"/>
              <w:marRight w:val="0"/>
              <w:marTop w:val="0"/>
              <w:marBottom w:val="0"/>
              <w:divBdr>
                <w:top w:val="none" w:sz="0" w:space="0" w:color="auto"/>
                <w:left w:val="none" w:sz="0" w:space="0" w:color="auto"/>
                <w:bottom w:val="none" w:sz="0" w:space="0" w:color="auto"/>
                <w:right w:val="none" w:sz="0" w:space="0" w:color="auto"/>
              </w:divBdr>
            </w:div>
            <w:div w:id="655839172">
              <w:marLeft w:val="0"/>
              <w:marRight w:val="0"/>
              <w:marTop w:val="0"/>
              <w:marBottom w:val="0"/>
              <w:divBdr>
                <w:top w:val="none" w:sz="0" w:space="0" w:color="auto"/>
                <w:left w:val="none" w:sz="0" w:space="0" w:color="auto"/>
                <w:bottom w:val="none" w:sz="0" w:space="0" w:color="auto"/>
                <w:right w:val="none" w:sz="0" w:space="0" w:color="auto"/>
              </w:divBdr>
            </w:div>
            <w:div w:id="843208936">
              <w:marLeft w:val="0"/>
              <w:marRight w:val="0"/>
              <w:marTop w:val="0"/>
              <w:marBottom w:val="0"/>
              <w:divBdr>
                <w:top w:val="none" w:sz="0" w:space="0" w:color="auto"/>
                <w:left w:val="none" w:sz="0" w:space="0" w:color="auto"/>
                <w:bottom w:val="none" w:sz="0" w:space="0" w:color="auto"/>
                <w:right w:val="none" w:sz="0" w:space="0" w:color="auto"/>
              </w:divBdr>
            </w:div>
            <w:div w:id="1559198911">
              <w:marLeft w:val="0"/>
              <w:marRight w:val="0"/>
              <w:marTop w:val="0"/>
              <w:marBottom w:val="0"/>
              <w:divBdr>
                <w:top w:val="none" w:sz="0" w:space="0" w:color="auto"/>
                <w:left w:val="none" w:sz="0" w:space="0" w:color="auto"/>
                <w:bottom w:val="none" w:sz="0" w:space="0" w:color="auto"/>
                <w:right w:val="none" w:sz="0" w:space="0" w:color="auto"/>
              </w:divBdr>
            </w:div>
            <w:div w:id="1263293607">
              <w:marLeft w:val="0"/>
              <w:marRight w:val="0"/>
              <w:marTop w:val="0"/>
              <w:marBottom w:val="0"/>
              <w:divBdr>
                <w:top w:val="none" w:sz="0" w:space="0" w:color="auto"/>
                <w:left w:val="none" w:sz="0" w:space="0" w:color="auto"/>
                <w:bottom w:val="none" w:sz="0" w:space="0" w:color="auto"/>
                <w:right w:val="none" w:sz="0" w:space="0" w:color="auto"/>
              </w:divBdr>
            </w:div>
            <w:div w:id="916286458">
              <w:marLeft w:val="0"/>
              <w:marRight w:val="0"/>
              <w:marTop w:val="0"/>
              <w:marBottom w:val="0"/>
              <w:divBdr>
                <w:top w:val="none" w:sz="0" w:space="0" w:color="auto"/>
                <w:left w:val="none" w:sz="0" w:space="0" w:color="auto"/>
                <w:bottom w:val="none" w:sz="0" w:space="0" w:color="auto"/>
                <w:right w:val="none" w:sz="0" w:space="0" w:color="auto"/>
              </w:divBdr>
            </w:div>
            <w:div w:id="282536083">
              <w:marLeft w:val="0"/>
              <w:marRight w:val="0"/>
              <w:marTop w:val="0"/>
              <w:marBottom w:val="0"/>
              <w:divBdr>
                <w:top w:val="none" w:sz="0" w:space="0" w:color="auto"/>
                <w:left w:val="none" w:sz="0" w:space="0" w:color="auto"/>
                <w:bottom w:val="none" w:sz="0" w:space="0" w:color="auto"/>
                <w:right w:val="none" w:sz="0" w:space="0" w:color="auto"/>
              </w:divBdr>
            </w:div>
            <w:div w:id="518130774">
              <w:marLeft w:val="0"/>
              <w:marRight w:val="0"/>
              <w:marTop w:val="0"/>
              <w:marBottom w:val="0"/>
              <w:divBdr>
                <w:top w:val="none" w:sz="0" w:space="0" w:color="auto"/>
                <w:left w:val="none" w:sz="0" w:space="0" w:color="auto"/>
                <w:bottom w:val="none" w:sz="0" w:space="0" w:color="auto"/>
                <w:right w:val="none" w:sz="0" w:space="0" w:color="auto"/>
              </w:divBdr>
            </w:div>
            <w:div w:id="1259413052">
              <w:marLeft w:val="0"/>
              <w:marRight w:val="0"/>
              <w:marTop w:val="0"/>
              <w:marBottom w:val="0"/>
              <w:divBdr>
                <w:top w:val="none" w:sz="0" w:space="0" w:color="auto"/>
                <w:left w:val="none" w:sz="0" w:space="0" w:color="auto"/>
                <w:bottom w:val="none" w:sz="0" w:space="0" w:color="auto"/>
                <w:right w:val="none" w:sz="0" w:space="0" w:color="auto"/>
              </w:divBdr>
            </w:div>
            <w:div w:id="1740588372">
              <w:marLeft w:val="0"/>
              <w:marRight w:val="0"/>
              <w:marTop w:val="0"/>
              <w:marBottom w:val="0"/>
              <w:divBdr>
                <w:top w:val="none" w:sz="0" w:space="0" w:color="auto"/>
                <w:left w:val="none" w:sz="0" w:space="0" w:color="auto"/>
                <w:bottom w:val="none" w:sz="0" w:space="0" w:color="auto"/>
                <w:right w:val="none" w:sz="0" w:space="0" w:color="auto"/>
              </w:divBdr>
            </w:div>
            <w:div w:id="1013383480">
              <w:marLeft w:val="0"/>
              <w:marRight w:val="0"/>
              <w:marTop w:val="0"/>
              <w:marBottom w:val="0"/>
              <w:divBdr>
                <w:top w:val="none" w:sz="0" w:space="0" w:color="auto"/>
                <w:left w:val="none" w:sz="0" w:space="0" w:color="auto"/>
                <w:bottom w:val="none" w:sz="0" w:space="0" w:color="auto"/>
                <w:right w:val="none" w:sz="0" w:space="0" w:color="auto"/>
              </w:divBdr>
            </w:div>
            <w:div w:id="1025711778">
              <w:marLeft w:val="0"/>
              <w:marRight w:val="0"/>
              <w:marTop w:val="0"/>
              <w:marBottom w:val="0"/>
              <w:divBdr>
                <w:top w:val="none" w:sz="0" w:space="0" w:color="auto"/>
                <w:left w:val="none" w:sz="0" w:space="0" w:color="auto"/>
                <w:bottom w:val="none" w:sz="0" w:space="0" w:color="auto"/>
                <w:right w:val="none" w:sz="0" w:space="0" w:color="auto"/>
              </w:divBdr>
            </w:div>
            <w:div w:id="819274821">
              <w:marLeft w:val="0"/>
              <w:marRight w:val="0"/>
              <w:marTop w:val="0"/>
              <w:marBottom w:val="0"/>
              <w:divBdr>
                <w:top w:val="none" w:sz="0" w:space="0" w:color="auto"/>
                <w:left w:val="none" w:sz="0" w:space="0" w:color="auto"/>
                <w:bottom w:val="none" w:sz="0" w:space="0" w:color="auto"/>
                <w:right w:val="none" w:sz="0" w:space="0" w:color="auto"/>
              </w:divBdr>
            </w:div>
            <w:div w:id="1946812842">
              <w:marLeft w:val="0"/>
              <w:marRight w:val="0"/>
              <w:marTop w:val="0"/>
              <w:marBottom w:val="0"/>
              <w:divBdr>
                <w:top w:val="none" w:sz="0" w:space="0" w:color="auto"/>
                <w:left w:val="none" w:sz="0" w:space="0" w:color="auto"/>
                <w:bottom w:val="none" w:sz="0" w:space="0" w:color="auto"/>
                <w:right w:val="none" w:sz="0" w:space="0" w:color="auto"/>
              </w:divBdr>
            </w:div>
            <w:div w:id="1591236387">
              <w:marLeft w:val="0"/>
              <w:marRight w:val="0"/>
              <w:marTop w:val="0"/>
              <w:marBottom w:val="0"/>
              <w:divBdr>
                <w:top w:val="none" w:sz="0" w:space="0" w:color="auto"/>
                <w:left w:val="none" w:sz="0" w:space="0" w:color="auto"/>
                <w:bottom w:val="none" w:sz="0" w:space="0" w:color="auto"/>
                <w:right w:val="none" w:sz="0" w:space="0" w:color="auto"/>
              </w:divBdr>
            </w:div>
            <w:div w:id="16082362">
              <w:marLeft w:val="0"/>
              <w:marRight w:val="0"/>
              <w:marTop w:val="0"/>
              <w:marBottom w:val="0"/>
              <w:divBdr>
                <w:top w:val="none" w:sz="0" w:space="0" w:color="auto"/>
                <w:left w:val="none" w:sz="0" w:space="0" w:color="auto"/>
                <w:bottom w:val="none" w:sz="0" w:space="0" w:color="auto"/>
                <w:right w:val="none" w:sz="0" w:space="0" w:color="auto"/>
              </w:divBdr>
            </w:div>
            <w:div w:id="745611641">
              <w:marLeft w:val="0"/>
              <w:marRight w:val="0"/>
              <w:marTop w:val="0"/>
              <w:marBottom w:val="0"/>
              <w:divBdr>
                <w:top w:val="none" w:sz="0" w:space="0" w:color="auto"/>
                <w:left w:val="none" w:sz="0" w:space="0" w:color="auto"/>
                <w:bottom w:val="none" w:sz="0" w:space="0" w:color="auto"/>
                <w:right w:val="none" w:sz="0" w:space="0" w:color="auto"/>
              </w:divBdr>
            </w:div>
            <w:div w:id="871648760">
              <w:marLeft w:val="0"/>
              <w:marRight w:val="0"/>
              <w:marTop w:val="0"/>
              <w:marBottom w:val="0"/>
              <w:divBdr>
                <w:top w:val="none" w:sz="0" w:space="0" w:color="auto"/>
                <w:left w:val="none" w:sz="0" w:space="0" w:color="auto"/>
                <w:bottom w:val="none" w:sz="0" w:space="0" w:color="auto"/>
                <w:right w:val="none" w:sz="0" w:space="0" w:color="auto"/>
              </w:divBdr>
            </w:div>
            <w:div w:id="835613613">
              <w:marLeft w:val="0"/>
              <w:marRight w:val="0"/>
              <w:marTop w:val="0"/>
              <w:marBottom w:val="0"/>
              <w:divBdr>
                <w:top w:val="none" w:sz="0" w:space="0" w:color="auto"/>
                <w:left w:val="none" w:sz="0" w:space="0" w:color="auto"/>
                <w:bottom w:val="none" w:sz="0" w:space="0" w:color="auto"/>
                <w:right w:val="none" w:sz="0" w:space="0" w:color="auto"/>
              </w:divBdr>
            </w:div>
            <w:div w:id="1817184742">
              <w:marLeft w:val="0"/>
              <w:marRight w:val="0"/>
              <w:marTop w:val="0"/>
              <w:marBottom w:val="0"/>
              <w:divBdr>
                <w:top w:val="none" w:sz="0" w:space="0" w:color="auto"/>
                <w:left w:val="none" w:sz="0" w:space="0" w:color="auto"/>
                <w:bottom w:val="none" w:sz="0" w:space="0" w:color="auto"/>
                <w:right w:val="none" w:sz="0" w:space="0" w:color="auto"/>
              </w:divBdr>
            </w:div>
            <w:div w:id="1436636422">
              <w:marLeft w:val="0"/>
              <w:marRight w:val="0"/>
              <w:marTop w:val="0"/>
              <w:marBottom w:val="0"/>
              <w:divBdr>
                <w:top w:val="none" w:sz="0" w:space="0" w:color="auto"/>
                <w:left w:val="none" w:sz="0" w:space="0" w:color="auto"/>
                <w:bottom w:val="none" w:sz="0" w:space="0" w:color="auto"/>
                <w:right w:val="none" w:sz="0" w:space="0" w:color="auto"/>
              </w:divBdr>
            </w:div>
            <w:div w:id="1599868125">
              <w:marLeft w:val="0"/>
              <w:marRight w:val="0"/>
              <w:marTop w:val="0"/>
              <w:marBottom w:val="0"/>
              <w:divBdr>
                <w:top w:val="none" w:sz="0" w:space="0" w:color="auto"/>
                <w:left w:val="none" w:sz="0" w:space="0" w:color="auto"/>
                <w:bottom w:val="none" w:sz="0" w:space="0" w:color="auto"/>
                <w:right w:val="none" w:sz="0" w:space="0" w:color="auto"/>
              </w:divBdr>
            </w:div>
            <w:div w:id="220988448">
              <w:marLeft w:val="0"/>
              <w:marRight w:val="0"/>
              <w:marTop w:val="0"/>
              <w:marBottom w:val="0"/>
              <w:divBdr>
                <w:top w:val="none" w:sz="0" w:space="0" w:color="auto"/>
                <w:left w:val="none" w:sz="0" w:space="0" w:color="auto"/>
                <w:bottom w:val="none" w:sz="0" w:space="0" w:color="auto"/>
                <w:right w:val="none" w:sz="0" w:space="0" w:color="auto"/>
              </w:divBdr>
            </w:div>
            <w:div w:id="1430661660">
              <w:marLeft w:val="0"/>
              <w:marRight w:val="0"/>
              <w:marTop w:val="0"/>
              <w:marBottom w:val="0"/>
              <w:divBdr>
                <w:top w:val="none" w:sz="0" w:space="0" w:color="auto"/>
                <w:left w:val="none" w:sz="0" w:space="0" w:color="auto"/>
                <w:bottom w:val="none" w:sz="0" w:space="0" w:color="auto"/>
                <w:right w:val="none" w:sz="0" w:space="0" w:color="auto"/>
              </w:divBdr>
            </w:div>
            <w:div w:id="401177300">
              <w:marLeft w:val="0"/>
              <w:marRight w:val="0"/>
              <w:marTop w:val="0"/>
              <w:marBottom w:val="0"/>
              <w:divBdr>
                <w:top w:val="none" w:sz="0" w:space="0" w:color="auto"/>
                <w:left w:val="none" w:sz="0" w:space="0" w:color="auto"/>
                <w:bottom w:val="none" w:sz="0" w:space="0" w:color="auto"/>
                <w:right w:val="none" w:sz="0" w:space="0" w:color="auto"/>
              </w:divBdr>
            </w:div>
            <w:div w:id="1048146883">
              <w:marLeft w:val="0"/>
              <w:marRight w:val="0"/>
              <w:marTop w:val="0"/>
              <w:marBottom w:val="0"/>
              <w:divBdr>
                <w:top w:val="none" w:sz="0" w:space="0" w:color="auto"/>
                <w:left w:val="none" w:sz="0" w:space="0" w:color="auto"/>
                <w:bottom w:val="none" w:sz="0" w:space="0" w:color="auto"/>
                <w:right w:val="none" w:sz="0" w:space="0" w:color="auto"/>
              </w:divBdr>
            </w:div>
            <w:div w:id="392311799">
              <w:marLeft w:val="0"/>
              <w:marRight w:val="0"/>
              <w:marTop w:val="0"/>
              <w:marBottom w:val="0"/>
              <w:divBdr>
                <w:top w:val="none" w:sz="0" w:space="0" w:color="auto"/>
                <w:left w:val="none" w:sz="0" w:space="0" w:color="auto"/>
                <w:bottom w:val="none" w:sz="0" w:space="0" w:color="auto"/>
                <w:right w:val="none" w:sz="0" w:space="0" w:color="auto"/>
              </w:divBdr>
            </w:div>
            <w:div w:id="819032786">
              <w:marLeft w:val="0"/>
              <w:marRight w:val="0"/>
              <w:marTop w:val="0"/>
              <w:marBottom w:val="0"/>
              <w:divBdr>
                <w:top w:val="none" w:sz="0" w:space="0" w:color="auto"/>
                <w:left w:val="none" w:sz="0" w:space="0" w:color="auto"/>
                <w:bottom w:val="none" w:sz="0" w:space="0" w:color="auto"/>
                <w:right w:val="none" w:sz="0" w:space="0" w:color="auto"/>
              </w:divBdr>
            </w:div>
            <w:div w:id="481968357">
              <w:marLeft w:val="0"/>
              <w:marRight w:val="0"/>
              <w:marTop w:val="0"/>
              <w:marBottom w:val="0"/>
              <w:divBdr>
                <w:top w:val="none" w:sz="0" w:space="0" w:color="auto"/>
                <w:left w:val="none" w:sz="0" w:space="0" w:color="auto"/>
                <w:bottom w:val="none" w:sz="0" w:space="0" w:color="auto"/>
                <w:right w:val="none" w:sz="0" w:space="0" w:color="auto"/>
              </w:divBdr>
            </w:div>
            <w:div w:id="699431474">
              <w:marLeft w:val="0"/>
              <w:marRight w:val="0"/>
              <w:marTop w:val="0"/>
              <w:marBottom w:val="0"/>
              <w:divBdr>
                <w:top w:val="none" w:sz="0" w:space="0" w:color="auto"/>
                <w:left w:val="none" w:sz="0" w:space="0" w:color="auto"/>
                <w:bottom w:val="none" w:sz="0" w:space="0" w:color="auto"/>
                <w:right w:val="none" w:sz="0" w:space="0" w:color="auto"/>
              </w:divBdr>
            </w:div>
            <w:div w:id="204559777">
              <w:marLeft w:val="0"/>
              <w:marRight w:val="0"/>
              <w:marTop w:val="0"/>
              <w:marBottom w:val="0"/>
              <w:divBdr>
                <w:top w:val="none" w:sz="0" w:space="0" w:color="auto"/>
                <w:left w:val="none" w:sz="0" w:space="0" w:color="auto"/>
                <w:bottom w:val="none" w:sz="0" w:space="0" w:color="auto"/>
                <w:right w:val="none" w:sz="0" w:space="0" w:color="auto"/>
              </w:divBdr>
            </w:div>
            <w:div w:id="369692965">
              <w:marLeft w:val="0"/>
              <w:marRight w:val="0"/>
              <w:marTop w:val="0"/>
              <w:marBottom w:val="0"/>
              <w:divBdr>
                <w:top w:val="none" w:sz="0" w:space="0" w:color="auto"/>
                <w:left w:val="none" w:sz="0" w:space="0" w:color="auto"/>
                <w:bottom w:val="none" w:sz="0" w:space="0" w:color="auto"/>
                <w:right w:val="none" w:sz="0" w:space="0" w:color="auto"/>
              </w:divBdr>
            </w:div>
            <w:div w:id="1486505429">
              <w:marLeft w:val="0"/>
              <w:marRight w:val="0"/>
              <w:marTop w:val="0"/>
              <w:marBottom w:val="0"/>
              <w:divBdr>
                <w:top w:val="none" w:sz="0" w:space="0" w:color="auto"/>
                <w:left w:val="none" w:sz="0" w:space="0" w:color="auto"/>
                <w:bottom w:val="none" w:sz="0" w:space="0" w:color="auto"/>
                <w:right w:val="none" w:sz="0" w:space="0" w:color="auto"/>
              </w:divBdr>
            </w:div>
            <w:div w:id="713965882">
              <w:marLeft w:val="0"/>
              <w:marRight w:val="0"/>
              <w:marTop w:val="0"/>
              <w:marBottom w:val="0"/>
              <w:divBdr>
                <w:top w:val="none" w:sz="0" w:space="0" w:color="auto"/>
                <w:left w:val="none" w:sz="0" w:space="0" w:color="auto"/>
                <w:bottom w:val="none" w:sz="0" w:space="0" w:color="auto"/>
                <w:right w:val="none" w:sz="0" w:space="0" w:color="auto"/>
              </w:divBdr>
            </w:div>
            <w:div w:id="2071531905">
              <w:marLeft w:val="0"/>
              <w:marRight w:val="0"/>
              <w:marTop w:val="0"/>
              <w:marBottom w:val="0"/>
              <w:divBdr>
                <w:top w:val="none" w:sz="0" w:space="0" w:color="auto"/>
                <w:left w:val="none" w:sz="0" w:space="0" w:color="auto"/>
                <w:bottom w:val="none" w:sz="0" w:space="0" w:color="auto"/>
                <w:right w:val="none" w:sz="0" w:space="0" w:color="auto"/>
              </w:divBdr>
            </w:div>
            <w:div w:id="211507303">
              <w:marLeft w:val="0"/>
              <w:marRight w:val="0"/>
              <w:marTop w:val="0"/>
              <w:marBottom w:val="0"/>
              <w:divBdr>
                <w:top w:val="none" w:sz="0" w:space="0" w:color="auto"/>
                <w:left w:val="none" w:sz="0" w:space="0" w:color="auto"/>
                <w:bottom w:val="none" w:sz="0" w:space="0" w:color="auto"/>
                <w:right w:val="none" w:sz="0" w:space="0" w:color="auto"/>
              </w:divBdr>
            </w:div>
            <w:div w:id="2115973351">
              <w:marLeft w:val="0"/>
              <w:marRight w:val="0"/>
              <w:marTop w:val="0"/>
              <w:marBottom w:val="0"/>
              <w:divBdr>
                <w:top w:val="none" w:sz="0" w:space="0" w:color="auto"/>
                <w:left w:val="none" w:sz="0" w:space="0" w:color="auto"/>
                <w:bottom w:val="none" w:sz="0" w:space="0" w:color="auto"/>
                <w:right w:val="none" w:sz="0" w:space="0" w:color="auto"/>
              </w:divBdr>
            </w:div>
            <w:div w:id="352415793">
              <w:marLeft w:val="0"/>
              <w:marRight w:val="0"/>
              <w:marTop w:val="0"/>
              <w:marBottom w:val="0"/>
              <w:divBdr>
                <w:top w:val="none" w:sz="0" w:space="0" w:color="auto"/>
                <w:left w:val="none" w:sz="0" w:space="0" w:color="auto"/>
                <w:bottom w:val="none" w:sz="0" w:space="0" w:color="auto"/>
                <w:right w:val="none" w:sz="0" w:space="0" w:color="auto"/>
              </w:divBdr>
            </w:div>
            <w:div w:id="620115195">
              <w:marLeft w:val="0"/>
              <w:marRight w:val="0"/>
              <w:marTop w:val="0"/>
              <w:marBottom w:val="0"/>
              <w:divBdr>
                <w:top w:val="none" w:sz="0" w:space="0" w:color="auto"/>
                <w:left w:val="none" w:sz="0" w:space="0" w:color="auto"/>
                <w:bottom w:val="none" w:sz="0" w:space="0" w:color="auto"/>
                <w:right w:val="none" w:sz="0" w:space="0" w:color="auto"/>
              </w:divBdr>
            </w:div>
            <w:div w:id="474179946">
              <w:marLeft w:val="0"/>
              <w:marRight w:val="0"/>
              <w:marTop w:val="0"/>
              <w:marBottom w:val="0"/>
              <w:divBdr>
                <w:top w:val="none" w:sz="0" w:space="0" w:color="auto"/>
                <w:left w:val="none" w:sz="0" w:space="0" w:color="auto"/>
                <w:bottom w:val="none" w:sz="0" w:space="0" w:color="auto"/>
                <w:right w:val="none" w:sz="0" w:space="0" w:color="auto"/>
              </w:divBdr>
            </w:div>
            <w:div w:id="467207101">
              <w:marLeft w:val="0"/>
              <w:marRight w:val="0"/>
              <w:marTop w:val="0"/>
              <w:marBottom w:val="0"/>
              <w:divBdr>
                <w:top w:val="none" w:sz="0" w:space="0" w:color="auto"/>
                <w:left w:val="none" w:sz="0" w:space="0" w:color="auto"/>
                <w:bottom w:val="none" w:sz="0" w:space="0" w:color="auto"/>
                <w:right w:val="none" w:sz="0" w:space="0" w:color="auto"/>
              </w:divBdr>
            </w:div>
            <w:div w:id="1621260157">
              <w:marLeft w:val="0"/>
              <w:marRight w:val="0"/>
              <w:marTop w:val="0"/>
              <w:marBottom w:val="0"/>
              <w:divBdr>
                <w:top w:val="none" w:sz="0" w:space="0" w:color="auto"/>
                <w:left w:val="none" w:sz="0" w:space="0" w:color="auto"/>
                <w:bottom w:val="none" w:sz="0" w:space="0" w:color="auto"/>
                <w:right w:val="none" w:sz="0" w:space="0" w:color="auto"/>
              </w:divBdr>
            </w:div>
            <w:div w:id="530845494">
              <w:marLeft w:val="0"/>
              <w:marRight w:val="0"/>
              <w:marTop w:val="0"/>
              <w:marBottom w:val="0"/>
              <w:divBdr>
                <w:top w:val="none" w:sz="0" w:space="0" w:color="auto"/>
                <w:left w:val="none" w:sz="0" w:space="0" w:color="auto"/>
                <w:bottom w:val="none" w:sz="0" w:space="0" w:color="auto"/>
                <w:right w:val="none" w:sz="0" w:space="0" w:color="auto"/>
              </w:divBdr>
            </w:div>
            <w:div w:id="338821411">
              <w:marLeft w:val="0"/>
              <w:marRight w:val="0"/>
              <w:marTop w:val="0"/>
              <w:marBottom w:val="0"/>
              <w:divBdr>
                <w:top w:val="none" w:sz="0" w:space="0" w:color="auto"/>
                <w:left w:val="none" w:sz="0" w:space="0" w:color="auto"/>
                <w:bottom w:val="none" w:sz="0" w:space="0" w:color="auto"/>
                <w:right w:val="none" w:sz="0" w:space="0" w:color="auto"/>
              </w:divBdr>
            </w:div>
            <w:div w:id="596251239">
              <w:marLeft w:val="0"/>
              <w:marRight w:val="0"/>
              <w:marTop w:val="0"/>
              <w:marBottom w:val="0"/>
              <w:divBdr>
                <w:top w:val="none" w:sz="0" w:space="0" w:color="auto"/>
                <w:left w:val="none" w:sz="0" w:space="0" w:color="auto"/>
                <w:bottom w:val="none" w:sz="0" w:space="0" w:color="auto"/>
                <w:right w:val="none" w:sz="0" w:space="0" w:color="auto"/>
              </w:divBdr>
            </w:div>
            <w:div w:id="354426409">
              <w:marLeft w:val="0"/>
              <w:marRight w:val="0"/>
              <w:marTop w:val="0"/>
              <w:marBottom w:val="0"/>
              <w:divBdr>
                <w:top w:val="none" w:sz="0" w:space="0" w:color="auto"/>
                <w:left w:val="none" w:sz="0" w:space="0" w:color="auto"/>
                <w:bottom w:val="none" w:sz="0" w:space="0" w:color="auto"/>
                <w:right w:val="none" w:sz="0" w:space="0" w:color="auto"/>
              </w:divBdr>
            </w:div>
            <w:div w:id="360934020">
              <w:marLeft w:val="0"/>
              <w:marRight w:val="0"/>
              <w:marTop w:val="0"/>
              <w:marBottom w:val="0"/>
              <w:divBdr>
                <w:top w:val="none" w:sz="0" w:space="0" w:color="auto"/>
                <w:left w:val="none" w:sz="0" w:space="0" w:color="auto"/>
                <w:bottom w:val="none" w:sz="0" w:space="0" w:color="auto"/>
                <w:right w:val="none" w:sz="0" w:space="0" w:color="auto"/>
              </w:divBdr>
            </w:div>
            <w:div w:id="2005618534">
              <w:marLeft w:val="0"/>
              <w:marRight w:val="0"/>
              <w:marTop w:val="0"/>
              <w:marBottom w:val="0"/>
              <w:divBdr>
                <w:top w:val="none" w:sz="0" w:space="0" w:color="auto"/>
                <w:left w:val="none" w:sz="0" w:space="0" w:color="auto"/>
                <w:bottom w:val="none" w:sz="0" w:space="0" w:color="auto"/>
                <w:right w:val="none" w:sz="0" w:space="0" w:color="auto"/>
              </w:divBdr>
            </w:div>
            <w:div w:id="270822741">
              <w:marLeft w:val="0"/>
              <w:marRight w:val="0"/>
              <w:marTop w:val="0"/>
              <w:marBottom w:val="0"/>
              <w:divBdr>
                <w:top w:val="none" w:sz="0" w:space="0" w:color="auto"/>
                <w:left w:val="none" w:sz="0" w:space="0" w:color="auto"/>
                <w:bottom w:val="none" w:sz="0" w:space="0" w:color="auto"/>
                <w:right w:val="none" w:sz="0" w:space="0" w:color="auto"/>
              </w:divBdr>
            </w:div>
            <w:div w:id="228924807">
              <w:marLeft w:val="0"/>
              <w:marRight w:val="0"/>
              <w:marTop w:val="0"/>
              <w:marBottom w:val="0"/>
              <w:divBdr>
                <w:top w:val="none" w:sz="0" w:space="0" w:color="auto"/>
                <w:left w:val="none" w:sz="0" w:space="0" w:color="auto"/>
                <w:bottom w:val="none" w:sz="0" w:space="0" w:color="auto"/>
                <w:right w:val="none" w:sz="0" w:space="0" w:color="auto"/>
              </w:divBdr>
            </w:div>
            <w:div w:id="1513446647">
              <w:marLeft w:val="0"/>
              <w:marRight w:val="0"/>
              <w:marTop w:val="0"/>
              <w:marBottom w:val="0"/>
              <w:divBdr>
                <w:top w:val="none" w:sz="0" w:space="0" w:color="auto"/>
                <w:left w:val="none" w:sz="0" w:space="0" w:color="auto"/>
                <w:bottom w:val="none" w:sz="0" w:space="0" w:color="auto"/>
                <w:right w:val="none" w:sz="0" w:space="0" w:color="auto"/>
              </w:divBdr>
            </w:div>
            <w:div w:id="392315094">
              <w:marLeft w:val="0"/>
              <w:marRight w:val="0"/>
              <w:marTop w:val="0"/>
              <w:marBottom w:val="0"/>
              <w:divBdr>
                <w:top w:val="none" w:sz="0" w:space="0" w:color="auto"/>
                <w:left w:val="none" w:sz="0" w:space="0" w:color="auto"/>
                <w:bottom w:val="none" w:sz="0" w:space="0" w:color="auto"/>
                <w:right w:val="none" w:sz="0" w:space="0" w:color="auto"/>
              </w:divBdr>
            </w:div>
            <w:div w:id="1795559382">
              <w:marLeft w:val="0"/>
              <w:marRight w:val="0"/>
              <w:marTop w:val="0"/>
              <w:marBottom w:val="0"/>
              <w:divBdr>
                <w:top w:val="none" w:sz="0" w:space="0" w:color="auto"/>
                <w:left w:val="none" w:sz="0" w:space="0" w:color="auto"/>
                <w:bottom w:val="none" w:sz="0" w:space="0" w:color="auto"/>
                <w:right w:val="none" w:sz="0" w:space="0" w:color="auto"/>
              </w:divBdr>
            </w:div>
            <w:div w:id="354429375">
              <w:marLeft w:val="0"/>
              <w:marRight w:val="0"/>
              <w:marTop w:val="0"/>
              <w:marBottom w:val="0"/>
              <w:divBdr>
                <w:top w:val="none" w:sz="0" w:space="0" w:color="auto"/>
                <w:left w:val="none" w:sz="0" w:space="0" w:color="auto"/>
                <w:bottom w:val="none" w:sz="0" w:space="0" w:color="auto"/>
                <w:right w:val="none" w:sz="0" w:space="0" w:color="auto"/>
              </w:divBdr>
            </w:div>
            <w:div w:id="381517521">
              <w:marLeft w:val="0"/>
              <w:marRight w:val="0"/>
              <w:marTop w:val="0"/>
              <w:marBottom w:val="0"/>
              <w:divBdr>
                <w:top w:val="none" w:sz="0" w:space="0" w:color="auto"/>
                <w:left w:val="none" w:sz="0" w:space="0" w:color="auto"/>
                <w:bottom w:val="none" w:sz="0" w:space="0" w:color="auto"/>
                <w:right w:val="none" w:sz="0" w:space="0" w:color="auto"/>
              </w:divBdr>
            </w:div>
            <w:div w:id="1044982263">
              <w:marLeft w:val="0"/>
              <w:marRight w:val="0"/>
              <w:marTop w:val="0"/>
              <w:marBottom w:val="0"/>
              <w:divBdr>
                <w:top w:val="none" w:sz="0" w:space="0" w:color="auto"/>
                <w:left w:val="none" w:sz="0" w:space="0" w:color="auto"/>
                <w:bottom w:val="none" w:sz="0" w:space="0" w:color="auto"/>
                <w:right w:val="none" w:sz="0" w:space="0" w:color="auto"/>
              </w:divBdr>
            </w:div>
            <w:div w:id="230234552">
              <w:marLeft w:val="0"/>
              <w:marRight w:val="0"/>
              <w:marTop w:val="0"/>
              <w:marBottom w:val="0"/>
              <w:divBdr>
                <w:top w:val="none" w:sz="0" w:space="0" w:color="auto"/>
                <w:left w:val="none" w:sz="0" w:space="0" w:color="auto"/>
                <w:bottom w:val="none" w:sz="0" w:space="0" w:color="auto"/>
                <w:right w:val="none" w:sz="0" w:space="0" w:color="auto"/>
              </w:divBdr>
            </w:div>
            <w:div w:id="1134567953">
              <w:marLeft w:val="0"/>
              <w:marRight w:val="0"/>
              <w:marTop w:val="0"/>
              <w:marBottom w:val="0"/>
              <w:divBdr>
                <w:top w:val="none" w:sz="0" w:space="0" w:color="auto"/>
                <w:left w:val="none" w:sz="0" w:space="0" w:color="auto"/>
                <w:bottom w:val="none" w:sz="0" w:space="0" w:color="auto"/>
                <w:right w:val="none" w:sz="0" w:space="0" w:color="auto"/>
              </w:divBdr>
            </w:div>
            <w:div w:id="2040665386">
              <w:marLeft w:val="0"/>
              <w:marRight w:val="0"/>
              <w:marTop w:val="0"/>
              <w:marBottom w:val="0"/>
              <w:divBdr>
                <w:top w:val="none" w:sz="0" w:space="0" w:color="auto"/>
                <w:left w:val="none" w:sz="0" w:space="0" w:color="auto"/>
                <w:bottom w:val="none" w:sz="0" w:space="0" w:color="auto"/>
                <w:right w:val="none" w:sz="0" w:space="0" w:color="auto"/>
              </w:divBdr>
            </w:div>
            <w:div w:id="1801265830">
              <w:marLeft w:val="0"/>
              <w:marRight w:val="0"/>
              <w:marTop w:val="0"/>
              <w:marBottom w:val="0"/>
              <w:divBdr>
                <w:top w:val="none" w:sz="0" w:space="0" w:color="auto"/>
                <w:left w:val="none" w:sz="0" w:space="0" w:color="auto"/>
                <w:bottom w:val="none" w:sz="0" w:space="0" w:color="auto"/>
                <w:right w:val="none" w:sz="0" w:space="0" w:color="auto"/>
              </w:divBdr>
            </w:div>
            <w:div w:id="1159999848">
              <w:marLeft w:val="0"/>
              <w:marRight w:val="0"/>
              <w:marTop w:val="0"/>
              <w:marBottom w:val="0"/>
              <w:divBdr>
                <w:top w:val="none" w:sz="0" w:space="0" w:color="auto"/>
                <w:left w:val="none" w:sz="0" w:space="0" w:color="auto"/>
                <w:bottom w:val="none" w:sz="0" w:space="0" w:color="auto"/>
                <w:right w:val="none" w:sz="0" w:space="0" w:color="auto"/>
              </w:divBdr>
            </w:div>
            <w:div w:id="135608104">
              <w:marLeft w:val="0"/>
              <w:marRight w:val="0"/>
              <w:marTop w:val="0"/>
              <w:marBottom w:val="0"/>
              <w:divBdr>
                <w:top w:val="none" w:sz="0" w:space="0" w:color="auto"/>
                <w:left w:val="none" w:sz="0" w:space="0" w:color="auto"/>
                <w:bottom w:val="none" w:sz="0" w:space="0" w:color="auto"/>
                <w:right w:val="none" w:sz="0" w:space="0" w:color="auto"/>
              </w:divBdr>
            </w:div>
            <w:div w:id="473911071">
              <w:marLeft w:val="0"/>
              <w:marRight w:val="0"/>
              <w:marTop w:val="0"/>
              <w:marBottom w:val="0"/>
              <w:divBdr>
                <w:top w:val="none" w:sz="0" w:space="0" w:color="auto"/>
                <w:left w:val="none" w:sz="0" w:space="0" w:color="auto"/>
                <w:bottom w:val="none" w:sz="0" w:space="0" w:color="auto"/>
                <w:right w:val="none" w:sz="0" w:space="0" w:color="auto"/>
              </w:divBdr>
            </w:div>
            <w:div w:id="2042046802">
              <w:marLeft w:val="0"/>
              <w:marRight w:val="0"/>
              <w:marTop w:val="0"/>
              <w:marBottom w:val="0"/>
              <w:divBdr>
                <w:top w:val="none" w:sz="0" w:space="0" w:color="auto"/>
                <w:left w:val="none" w:sz="0" w:space="0" w:color="auto"/>
                <w:bottom w:val="none" w:sz="0" w:space="0" w:color="auto"/>
                <w:right w:val="none" w:sz="0" w:space="0" w:color="auto"/>
              </w:divBdr>
            </w:div>
            <w:div w:id="879393794">
              <w:marLeft w:val="0"/>
              <w:marRight w:val="0"/>
              <w:marTop w:val="0"/>
              <w:marBottom w:val="0"/>
              <w:divBdr>
                <w:top w:val="none" w:sz="0" w:space="0" w:color="auto"/>
                <w:left w:val="none" w:sz="0" w:space="0" w:color="auto"/>
                <w:bottom w:val="none" w:sz="0" w:space="0" w:color="auto"/>
                <w:right w:val="none" w:sz="0" w:space="0" w:color="auto"/>
              </w:divBdr>
            </w:div>
            <w:div w:id="1947031696">
              <w:marLeft w:val="0"/>
              <w:marRight w:val="0"/>
              <w:marTop w:val="0"/>
              <w:marBottom w:val="0"/>
              <w:divBdr>
                <w:top w:val="none" w:sz="0" w:space="0" w:color="auto"/>
                <w:left w:val="none" w:sz="0" w:space="0" w:color="auto"/>
                <w:bottom w:val="none" w:sz="0" w:space="0" w:color="auto"/>
                <w:right w:val="none" w:sz="0" w:space="0" w:color="auto"/>
              </w:divBdr>
            </w:div>
            <w:div w:id="852377423">
              <w:marLeft w:val="0"/>
              <w:marRight w:val="0"/>
              <w:marTop w:val="0"/>
              <w:marBottom w:val="0"/>
              <w:divBdr>
                <w:top w:val="none" w:sz="0" w:space="0" w:color="auto"/>
                <w:left w:val="none" w:sz="0" w:space="0" w:color="auto"/>
                <w:bottom w:val="none" w:sz="0" w:space="0" w:color="auto"/>
                <w:right w:val="none" w:sz="0" w:space="0" w:color="auto"/>
              </w:divBdr>
            </w:div>
            <w:div w:id="1543328822">
              <w:marLeft w:val="0"/>
              <w:marRight w:val="0"/>
              <w:marTop w:val="0"/>
              <w:marBottom w:val="0"/>
              <w:divBdr>
                <w:top w:val="none" w:sz="0" w:space="0" w:color="auto"/>
                <w:left w:val="none" w:sz="0" w:space="0" w:color="auto"/>
                <w:bottom w:val="none" w:sz="0" w:space="0" w:color="auto"/>
                <w:right w:val="none" w:sz="0" w:space="0" w:color="auto"/>
              </w:divBdr>
            </w:div>
            <w:div w:id="1208569249">
              <w:marLeft w:val="0"/>
              <w:marRight w:val="0"/>
              <w:marTop w:val="0"/>
              <w:marBottom w:val="0"/>
              <w:divBdr>
                <w:top w:val="none" w:sz="0" w:space="0" w:color="auto"/>
                <w:left w:val="none" w:sz="0" w:space="0" w:color="auto"/>
                <w:bottom w:val="none" w:sz="0" w:space="0" w:color="auto"/>
                <w:right w:val="none" w:sz="0" w:space="0" w:color="auto"/>
              </w:divBdr>
            </w:div>
            <w:div w:id="1119031995">
              <w:marLeft w:val="0"/>
              <w:marRight w:val="0"/>
              <w:marTop w:val="0"/>
              <w:marBottom w:val="0"/>
              <w:divBdr>
                <w:top w:val="none" w:sz="0" w:space="0" w:color="auto"/>
                <w:left w:val="none" w:sz="0" w:space="0" w:color="auto"/>
                <w:bottom w:val="none" w:sz="0" w:space="0" w:color="auto"/>
                <w:right w:val="none" w:sz="0" w:space="0" w:color="auto"/>
              </w:divBdr>
            </w:div>
            <w:div w:id="374234506">
              <w:marLeft w:val="0"/>
              <w:marRight w:val="0"/>
              <w:marTop w:val="0"/>
              <w:marBottom w:val="0"/>
              <w:divBdr>
                <w:top w:val="none" w:sz="0" w:space="0" w:color="auto"/>
                <w:left w:val="none" w:sz="0" w:space="0" w:color="auto"/>
                <w:bottom w:val="none" w:sz="0" w:space="0" w:color="auto"/>
                <w:right w:val="none" w:sz="0" w:space="0" w:color="auto"/>
              </w:divBdr>
            </w:div>
            <w:div w:id="546643887">
              <w:marLeft w:val="0"/>
              <w:marRight w:val="0"/>
              <w:marTop w:val="0"/>
              <w:marBottom w:val="0"/>
              <w:divBdr>
                <w:top w:val="none" w:sz="0" w:space="0" w:color="auto"/>
                <w:left w:val="none" w:sz="0" w:space="0" w:color="auto"/>
                <w:bottom w:val="none" w:sz="0" w:space="0" w:color="auto"/>
                <w:right w:val="none" w:sz="0" w:space="0" w:color="auto"/>
              </w:divBdr>
            </w:div>
            <w:div w:id="300883752">
              <w:marLeft w:val="0"/>
              <w:marRight w:val="0"/>
              <w:marTop w:val="0"/>
              <w:marBottom w:val="0"/>
              <w:divBdr>
                <w:top w:val="none" w:sz="0" w:space="0" w:color="auto"/>
                <w:left w:val="none" w:sz="0" w:space="0" w:color="auto"/>
                <w:bottom w:val="none" w:sz="0" w:space="0" w:color="auto"/>
                <w:right w:val="none" w:sz="0" w:space="0" w:color="auto"/>
              </w:divBdr>
            </w:div>
            <w:div w:id="1460219757">
              <w:marLeft w:val="0"/>
              <w:marRight w:val="0"/>
              <w:marTop w:val="0"/>
              <w:marBottom w:val="0"/>
              <w:divBdr>
                <w:top w:val="none" w:sz="0" w:space="0" w:color="auto"/>
                <w:left w:val="none" w:sz="0" w:space="0" w:color="auto"/>
                <w:bottom w:val="none" w:sz="0" w:space="0" w:color="auto"/>
                <w:right w:val="none" w:sz="0" w:space="0" w:color="auto"/>
              </w:divBdr>
            </w:div>
            <w:div w:id="1939484595">
              <w:marLeft w:val="0"/>
              <w:marRight w:val="0"/>
              <w:marTop w:val="0"/>
              <w:marBottom w:val="0"/>
              <w:divBdr>
                <w:top w:val="none" w:sz="0" w:space="0" w:color="auto"/>
                <w:left w:val="none" w:sz="0" w:space="0" w:color="auto"/>
                <w:bottom w:val="none" w:sz="0" w:space="0" w:color="auto"/>
                <w:right w:val="none" w:sz="0" w:space="0" w:color="auto"/>
              </w:divBdr>
            </w:div>
            <w:div w:id="1943804520">
              <w:marLeft w:val="0"/>
              <w:marRight w:val="0"/>
              <w:marTop w:val="0"/>
              <w:marBottom w:val="0"/>
              <w:divBdr>
                <w:top w:val="none" w:sz="0" w:space="0" w:color="auto"/>
                <w:left w:val="none" w:sz="0" w:space="0" w:color="auto"/>
                <w:bottom w:val="none" w:sz="0" w:space="0" w:color="auto"/>
                <w:right w:val="none" w:sz="0" w:space="0" w:color="auto"/>
              </w:divBdr>
            </w:div>
            <w:div w:id="251090172">
              <w:marLeft w:val="0"/>
              <w:marRight w:val="0"/>
              <w:marTop w:val="0"/>
              <w:marBottom w:val="0"/>
              <w:divBdr>
                <w:top w:val="none" w:sz="0" w:space="0" w:color="auto"/>
                <w:left w:val="none" w:sz="0" w:space="0" w:color="auto"/>
                <w:bottom w:val="none" w:sz="0" w:space="0" w:color="auto"/>
                <w:right w:val="none" w:sz="0" w:space="0" w:color="auto"/>
              </w:divBdr>
            </w:div>
            <w:div w:id="1703169430">
              <w:marLeft w:val="0"/>
              <w:marRight w:val="0"/>
              <w:marTop w:val="0"/>
              <w:marBottom w:val="0"/>
              <w:divBdr>
                <w:top w:val="none" w:sz="0" w:space="0" w:color="auto"/>
                <w:left w:val="none" w:sz="0" w:space="0" w:color="auto"/>
                <w:bottom w:val="none" w:sz="0" w:space="0" w:color="auto"/>
                <w:right w:val="none" w:sz="0" w:space="0" w:color="auto"/>
              </w:divBdr>
            </w:div>
            <w:div w:id="214200316">
              <w:marLeft w:val="0"/>
              <w:marRight w:val="0"/>
              <w:marTop w:val="0"/>
              <w:marBottom w:val="0"/>
              <w:divBdr>
                <w:top w:val="none" w:sz="0" w:space="0" w:color="auto"/>
                <w:left w:val="none" w:sz="0" w:space="0" w:color="auto"/>
                <w:bottom w:val="none" w:sz="0" w:space="0" w:color="auto"/>
                <w:right w:val="none" w:sz="0" w:space="0" w:color="auto"/>
              </w:divBdr>
            </w:div>
            <w:div w:id="1336029665">
              <w:marLeft w:val="0"/>
              <w:marRight w:val="0"/>
              <w:marTop w:val="0"/>
              <w:marBottom w:val="0"/>
              <w:divBdr>
                <w:top w:val="none" w:sz="0" w:space="0" w:color="auto"/>
                <w:left w:val="none" w:sz="0" w:space="0" w:color="auto"/>
                <w:bottom w:val="none" w:sz="0" w:space="0" w:color="auto"/>
                <w:right w:val="none" w:sz="0" w:space="0" w:color="auto"/>
              </w:divBdr>
            </w:div>
            <w:div w:id="457067750">
              <w:marLeft w:val="0"/>
              <w:marRight w:val="0"/>
              <w:marTop w:val="0"/>
              <w:marBottom w:val="0"/>
              <w:divBdr>
                <w:top w:val="none" w:sz="0" w:space="0" w:color="auto"/>
                <w:left w:val="none" w:sz="0" w:space="0" w:color="auto"/>
                <w:bottom w:val="none" w:sz="0" w:space="0" w:color="auto"/>
                <w:right w:val="none" w:sz="0" w:space="0" w:color="auto"/>
              </w:divBdr>
            </w:div>
            <w:div w:id="1072776259">
              <w:marLeft w:val="0"/>
              <w:marRight w:val="0"/>
              <w:marTop w:val="0"/>
              <w:marBottom w:val="0"/>
              <w:divBdr>
                <w:top w:val="none" w:sz="0" w:space="0" w:color="auto"/>
                <w:left w:val="none" w:sz="0" w:space="0" w:color="auto"/>
                <w:bottom w:val="none" w:sz="0" w:space="0" w:color="auto"/>
                <w:right w:val="none" w:sz="0" w:space="0" w:color="auto"/>
              </w:divBdr>
            </w:div>
            <w:div w:id="1783651314">
              <w:marLeft w:val="0"/>
              <w:marRight w:val="0"/>
              <w:marTop w:val="0"/>
              <w:marBottom w:val="0"/>
              <w:divBdr>
                <w:top w:val="none" w:sz="0" w:space="0" w:color="auto"/>
                <w:left w:val="none" w:sz="0" w:space="0" w:color="auto"/>
                <w:bottom w:val="none" w:sz="0" w:space="0" w:color="auto"/>
                <w:right w:val="none" w:sz="0" w:space="0" w:color="auto"/>
              </w:divBdr>
            </w:div>
            <w:div w:id="1854100671">
              <w:marLeft w:val="0"/>
              <w:marRight w:val="0"/>
              <w:marTop w:val="0"/>
              <w:marBottom w:val="0"/>
              <w:divBdr>
                <w:top w:val="none" w:sz="0" w:space="0" w:color="auto"/>
                <w:left w:val="none" w:sz="0" w:space="0" w:color="auto"/>
                <w:bottom w:val="none" w:sz="0" w:space="0" w:color="auto"/>
                <w:right w:val="none" w:sz="0" w:space="0" w:color="auto"/>
              </w:divBdr>
            </w:div>
            <w:div w:id="1410465938">
              <w:marLeft w:val="0"/>
              <w:marRight w:val="0"/>
              <w:marTop w:val="0"/>
              <w:marBottom w:val="0"/>
              <w:divBdr>
                <w:top w:val="none" w:sz="0" w:space="0" w:color="auto"/>
                <w:left w:val="none" w:sz="0" w:space="0" w:color="auto"/>
                <w:bottom w:val="none" w:sz="0" w:space="0" w:color="auto"/>
                <w:right w:val="none" w:sz="0" w:space="0" w:color="auto"/>
              </w:divBdr>
            </w:div>
            <w:div w:id="1880505528">
              <w:marLeft w:val="0"/>
              <w:marRight w:val="0"/>
              <w:marTop w:val="0"/>
              <w:marBottom w:val="0"/>
              <w:divBdr>
                <w:top w:val="none" w:sz="0" w:space="0" w:color="auto"/>
                <w:left w:val="none" w:sz="0" w:space="0" w:color="auto"/>
                <w:bottom w:val="none" w:sz="0" w:space="0" w:color="auto"/>
                <w:right w:val="none" w:sz="0" w:space="0" w:color="auto"/>
              </w:divBdr>
            </w:div>
            <w:div w:id="155850786">
              <w:marLeft w:val="0"/>
              <w:marRight w:val="0"/>
              <w:marTop w:val="0"/>
              <w:marBottom w:val="0"/>
              <w:divBdr>
                <w:top w:val="none" w:sz="0" w:space="0" w:color="auto"/>
                <w:left w:val="none" w:sz="0" w:space="0" w:color="auto"/>
                <w:bottom w:val="none" w:sz="0" w:space="0" w:color="auto"/>
                <w:right w:val="none" w:sz="0" w:space="0" w:color="auto"/>
              </w:divBdr>
            </w:div>
            <w:div w:id="1783644798">
              <w:marLeft w:val="0"/>
              <w:marRight w:val="0"/>
              <w:marTop w:val="0"/>
              <w:marBottom w:val="0"/>
              <w:divBdr>
                <w:top w:val="none" w:sz="0" w:space="0" w:color="auto"/>
                <w:left w:val="none" w:sz="0" w:space="0" w:color="auto"/>
                <w:bottom w:val="none" w:sz="0" w:space="0" w:color="auto"/>
                <w:right w:val="none" w:sz="0" w:space="0" w:color="auto"/>
              </w:divBdr>
            </w:div>
            <w:div w:id="2057118275">
              <w:marLeft w:val="0"/>
              <w:marRight w:val="0"/>
              <w:marTop w:val="0"/>
              <w:marBottom w:val="0"/>
              <w:divBdr>
                <w:top w:val="none" w:sz="0" w:space="0" w:color="auto"/>
                <w:left w:val="none" w:sz="0" w:space="0" w:color="auto"/>
                <w:bottom w:val="none" w:sz="0" w:space="0" w:color="auto"/>
                <w:right w:val="none" w:sz="0" w:space="0" w:color="auto"/>
              </w:divBdr>
            </w:div>
            <w:div w:id="2021345880">
              <w:marLeft w:val="0"/>
              <w:marRight w:val="0"/>
              <w:marTop w:val="0"/>
              <w:marBottom w:val="0"/>
              <w:divBdr>
                <w:top w:val="none" w:sz="0" w:space="0" w:color="auto"/>
                <w:left w:val="none" w:sz="0" w:space="0" w:color="auto"/>
                <w:bottom w:val="none" w:sz="0" w:space="0" w:color="auto"/>
                <w:right w:val="none" w:sz="0" w:space="0" w:color="auto"/>
              </w:divBdr>
            </w:div>
            <w:div w:id="801308802">
              <w:marLeft w:val="0"/>
              <w:marRight w:val="0"/>
              <w:marTop w:val="0"/>
              <w:marBottom w:val="0"/>
              <w:divBdr>
                <w:top w:val="none" w:sz="0" w:space="0" w:color="auto"/>
                <w:left w:val="none" w:sz="0" w:space="0" w:color="auto"/>
                <w:bottom w:val="none" w:sz="0" w:space="0" w:color="auto"/>
                <w:right w:val="none" w:sz="0" w:space="0" w:color="auto"/>
              </w:divBdr>
            </w:div>
            <w:div w:id="2078168477">
              <w:marLeft w:val="0"/>
              <w:marRight w:val="0"/>
              <w:marTop w:val="0"/>
              <w:marBottom w:val="0"/>
              <w:divBdr>
                <w:top w:val="none" w:sz="0" w:space="0" w:color="auto"/>
                <w:left w:val="none" w:sz="0" w:space="0" w:color="auto"/>
                <w:bottom w:val="none" w:sz="0" w:space="0" w:color="auto"/>
                <w:right w:val="none" w:sz="0" w:space="0" w:color="auto"/>
              </w:divBdr>
            </w:div>
            <w:div w:id="133300430">
              <w:marLeft w:val="0"/>
              <w:marRight w:val="0"/>
              <w:marTop w:val="0"/>
              <w:marBottom w:val="0"/>
              <w:divBdr>
                <w:top w:val="none" w:sz="0" w:space="0" w:color="auto"/>
                <w:left w:val="none" w:sz="0" w:space="0" w:color="auto"/>
                <w:bottom w:val="none" w:sz="0" w:space="0" w:color="auto"/>
                <w:right w:val="none" w:sz="0" w:space="0" w:color="auto"/>
              </w:divBdr>
            </w:div>
            <w:div w:id="1528180422">
              <w:marLeft w:val="0"/>
              <w:marRight w:val="0"/>
              <w:marTop w:val="0"/>
              <w:marBottom w:val="0"/>
              <w:divBdr>
                <w:top w:val="none" w:sz="0" w:space="0" w:color="auto"/>
                <w:left w:val="none" w:sz="0" w:space="0" w:color="auto"/>
                <w:bottom w:val="none" w:sz="0" w:space="0" w:color="auto"/>
                <w:right w:val="none" w:sz="0" w:space="0" w:color="auto"/>
              </w:divBdr>
            </w:div>
            <w:div w:id="2118400960">
              <w:marLeft w:val="0"/>
              <w:marRight w:val="0"/>
              <w:marTop w:val="0"/>
              <w:marBottom w:val="0"/>
              <w:divBdr>
                <w:top w:val="none" w:sz="0" w:space="0" w:color="auto"/>
                <w:left w:val="none" w:sz="0" w:space="0" w:color="auto"/>
                <w:bottom w:val="none" w:sz="0" w:space="0" w:color="auto"/>
                <w:right w:val="none" w:sz="0" w:space="0" w:color="auto"/>
              </w:divBdr>
            </w:div>
            <w:div w:id="1336222370">
              <w:marLeft w:val="0"/>
              <w:marRight w:val="0"/>
              <w:marTop w:val="0"/>
              <w:marBottom w:val="0"/>
              <w:divBdr>
                <w:top w:val="none" w:sz="0" w:space="0" w:color="auto"/>
                <w:left w:val="none" w:sz="0" w:space="0" w:color="auto"/>
                <w:bottom w:val="none" w:sz="0" w:space="0" w:color="auto"/>
                <w:right w:val="none" w:sz="0" w:space="0" w:color="auto"/>
              </w:divBdr>
            </w:div>
            <w:div w:id="1136264530">
              <w:marLeft w:val="0"/>
              <w:marRight w:val="0"/>
              <w:marTop w:val="0"/>
              <w:marBottom w:val="0"/>
              <w:divBdr>
                <w:top w:val="none" w:sz="0" w:space="0" w:color="auto"/>
                <w:left w:val="none" w:sz="0" w:space="0" w:color="auto"/>
                <w:bottom w:val="none" w:sz="0" w:space="0" w:color="auto"/>
                <w:right w:val="none" w:sz="0" w:space="0" w:color="auto"/>
              </w:divBdr>
            </w:div>
            <w:div w:id="657614021">
              <w:marLeft w:val="0"/>
              <w:marRight w:val="0"/>
              <w:marTop w:val="0"/>
              <w:marBottom w:val="0"/>
              <w:divBdr>
                <w:top w:val="none" w:sz="0" w:space="0" w:color="auto"/>
                <w:left w:val="none" w:sz="0" w:space="0" w:color="auto"/>
                <w:bottom w:val="none" w:sz="0" w:space="0" w:color="auto"/>
                <w:right w:val="none" w:sz="0" w:space="0" w:color="auto"/>
              </w:divBdr>
            </w:div>
            <w:div w:id="2055931311">
              <w:marLeft w:val="0"/>
              <w:marRight w:val="0"/>
              <w:marTop w:val="0"/>
              <w:marBottom w:val="0"/>
              <w:divBdr>
                <w:top w:val="none" w:sz="0" w:space="0" w:color="auto"/>
                <w:left w:val="none" w:sz="0" w:space="0" w:color="auto"/>
                <w:bottom w:val="none" w:sz="0" w:space="0" w:color="auto"/>
                <w:right w:val="none" w:sz="0" w:space="0" w:color="auto"/>
              </w:divBdr>
            </w:div>
            <w:div w:id="124465477">
              <w:marLeft w:val="0"/>
              <w:marRight w:val="0"/>
              <w:marTop w:val="0"/>
              <w:marBottom w:val="0"/>
              <w:divBdr>
                <w:top w:val="none" w:sz="0" w:space="0" w:color="auto"/>
                <w:left w:val="none" w:sz="0" w:space="0" w:color="auto"/>
                <w:bottom w:val="none" w:sz="0" w:space="0" w:color="auto"/>
                <w:right w:val="none" w:sz="0" w:space="0" w:color="auto"/>
              </w:divBdr>
            </w:div>
            <w:div w:id="1141924503">
              <w:marLeft w:val="0"/>
              <w:marRight w:val="0"/>
              <w:marTop w:val="0"/>
              <w:marBottom w:val="0"/>
              <w:divBdr>
                <w:top w:val="none" w:sz="0" w:space="0" w:color="auto"/>
                <w:left w:val="none" w:sz="0" w:space="0" w:color="auto"/>
                <w:bottom w:val="none" w:sz="0" w:space="0" w:color="auto"/>
                <w:right w:val="none" w:sz="0" w:space="0" w:color="auto"/>
              </w:divBdr>
            </w:div>
            <w:div w:id="1888763225">
              <w:marLeft w:val="0"/>
              <w:marRight w:val="0"/>
              <w:marTop w:val="0"/>
              <w:marBottom w:val="0"/>
              <w:divBdr>
                <w:top w:val="none" w:sz="0" w:space="0" w:color="auto"/>
                <w:left w:val="none" w:sz="0" w:space="0" w:color="auto"/>
                <w:bottom w:val="none" w:sz="0" w:space="0" w:color="auto"/>
                <w:right w:val="none" w:sz="0" w:space="0" w:color="auto"/>
              </w:divBdr>
            </w:div>
            <w:div w:id="721634623">
              <w:marLeft w:val="0"/>
              <w:marRight w:val="0"/>
              <w:marTop w:val="0"/>
              <w:marBottom w:val="0"/>
              <w:divBdr>
                <w:top w:val="none" w:sz="0" w:space="0" w:color="auto"/>
                <w:left w:val="none" w:sz="0" w:space="0" w:color="auto"/>
                <w:bottom w:val="none" w:sz="0" w:space="0" w:color="auto"/>
                <w:right w:val="none" w:sz="0" w:space="0" w:color="auto"/>
              </w:divBdr>
            </w:div>
            <w:div w:id="785541286">
              <w:marLeft w:val="0"/>
              <w:marRight w:val="0"/>
              <w:marTop w:val="0"/>
              <w:marBottom w:val="0"/>
              <w:divBdr>
                <w:top w:val="none" w:sz="0" w:space="0" w:color="auto"/>
                <w:left w:val="none" w:sz="0" w:space="0" w:color="auto"/>
                <w:bottom w:val="none" w:sz="0" w:space="0" w:color="auto"/>
                <w:right w:val="none" w:sz="0" w:space="0" w:color="auto"/>
              </w:divBdr>
            </w:div>
            <w:div w:id="1031997466">
              <w:marLeft w:val="0"/>
              <w:marRight w:val="0"/>
              <w:marTop w:val="0"/>
              <w:marBottom w:val="0"/>
              <w:divBdr>
                <w:top w:val="none" w:sz="0" w:space="0" w:color="auto"/>
                <w:left w:val="none" w:sz="0" w:space="0" w:color="auto"/>
                <w:bottom w:val="none" w:sz="0" w:space="0" w:color="auto"/>
                <w:right w:val="none" w:sz="0" w:space="0" w:color="auto"/>
              </w:divBdr>
            </w:div>
            <w:div w:id="1207062332">
              <w:marLeft w:val="0"/>
              <w:marRight w:val="0"/>
              <w:marTop w:val="0"/>
              <w:marBottom w:val="0"/>
              <w:divBdr>
                <w:top w:val="none" w:sz="0" w:space="0" w:color="auto"/>
                <w:left w:val="none" w:sz="0" w:space="0" w:color="auto"/>
                <w:bottom w:val="none" w:sz="0" w:space="0" w:color="auto"/>
                <w:right w:val="none" w:sz="0" w:space="0" w:color="auto"/>
              </w:divBdr>
            </w:div>
            <w:div w:id="1533112172">
              <w:marLeft w:val="0"/>
              <w:marRight w:val="0"/>
              <w:marTop w:val="0"/>
              <w:marBottom w:val="0"/>
              <w:divBdr>
                <w:top w:val="none" w:sz="0" w:space="0" w:color="auto"/>
                <w:left w:val="none" w:sz="0" w:space="0" w:color="auto"/>
                <w:bottom w:val="none" w:sz="0" w:space="0" w:color="auto"/>
                <w:right w:val="none" w:sz="0" w:space="0" w:color="auto"/>
              </w:divBdr>
            </w:div>
            <w:div w:id="1038318169">
              <w:marLeft w:val="0"/>
              <w:marRight w:val="0"/>
              <w:marTop w:val="0"/>
              <w:marBottom w:val="0"/>
              <w:divBdr>
                <w:top w:val="none" w:sz="0" w:space="0" w:color="auto"/>
                <w:left w:val="none" w:sz="0" w:space="0" w:color="auto"/>
                <w:bottom w:val="none" w:sz="0" w:space="0" w:color="auto"/>
                <w:right w:val="none" w:sz="0" w:space="0" w:color="auto"/>
              </w:divBdr>
            </w:div>
            <w:div w:id="1429230941">
              <w:marLeft w:val="0"/>
              <w:marRight w:val="0"/>
              <w:marTop w:val="0"/>
              <w:marBottom w:val="0"/>
              <w:divBdr>
                <w:top w:val="none" w:sz="0" w:space="0" w:color="auto"/>
                <w:left w:val="none" w:sz="0" w:space="0" w:color="auto"/>
                <w:bottom w:val="none" w:sz="0" w:space="0" w:color="auto"/>
                <w:right w:val="none" w:sz="0" w:space="0" w:color="auto"/>
              </w:divBdr>
            </w:div>
            <w:div w:id="1878152982">
              <w:marLeft w:val="0"/>
              <w:marRight w:val="0"/>
              <w:marTop w:val="0"/>
              <w:marBottom w:val="0"/>
              <w:divBdr>
                <w:top w:val="none" w:sz="0" w:space="0" w:color="auto"/>
                <w:left w:val="none" w:sz="0" w:space="0" w:color="auto"/>
                <w:bottom w:val="none" w:sz="0" w:space="0" w:color="auto"/>
                <w:right w:val="none" w:sz="0" w:space="0" w:color="auto"/>
              </w:divBdr>
            </w:div>
            <w:div w:id="240674760">
              <w:marLeft w:val="0"/>
              <w:marRight w:val="0"/>
              <w:marTop w:val="0"/>
              <w:marBottom w:val="0"/>
              <w:divBdr>
                <w:top w:val="none" w:sz="0" w:space="0" w:color="auto"/>
                <w:left w:val="none" w:sz="0" w:space="0" w:color="auto"/>
                <w:bottom w:val="none" w:sz="0" w:space="0" w:color="auto"/>
                <w:right w:val="none" w:sz="0" w:space="0" w:color="auto"/>
              </w:divBdr>
            </w:div>
            <w:div w:id="2060977067">
              <w:marLeft w:val="0"/>
              <w:marRight w:val="0"/>
              <w:marTop w:val="0"/>
              <w:marBottom w:val="0"/>
              <w:divBdr>
                <w:top w:val="none" w:sz="0" w:space="0" w:color="auto"/>
                <w:left w:val="none" w:sz="0" w:space="0" w:color="auto"/>
                <w:bottom w:val="none" w:sz="0" w:space="0" w:color="auto"/>
                <w:right w:val="none" w:sz="0" w:space="0" w:color="auto"/>
              </w:divBdr>
            </w:div>
            <w:div w:id="1118644083">
              <w:marLeft w:val="0"/>
              <w:marRight w:val="0"/>
              <w:marTop w:val="0"/>
              <w:marBottom w:val="0"/>
              <w:divBdr>
                <w:top w:val="none" w:sz="0" w:space="0" w:color="auto"/>
                <w:left w:val="none" w:sz="0" w:space="0" w:color="auto"/>
                <w:bottom w:val="none" w:sz="0" w:space="0" w:color="auto"/>
                <w:right w:val="none" w:sz="0" w:space="0" w:color="auto"/>
              </w:divBdr>
            </w:div>
            <w:div w:id="2143883353">
              <w:marLeft w:val="0"/>
              <w:marRight w:val="0"/>
              <w:marTop w:val="0"/>
              <w:marBottom w:val="0"/>
              <w:divBdr>
                <w:top w:val="none" w:sz="0" w:space="0" w:color="auto"/>
                <w:left w:val="none" w:sz="0" w:space="0" w:color="auto"/>
                <w:bottom w:val="none" w:sz="0" w:space="0" w:color="auto"/>
                <w:right w:val="none" w:sz="0" w:space="0" w:color="auto"/>
              </w:divBdr>
            </w:div>
            <w:div w:id="936912252">
              <w:marLeft w:val="0"/>
              <w:marRight w:val="0"/>
              <w:marTop w:val="0"/>
              <w:marBottom w:val="0"/>
              <w:divBdr>
                <w:top w:val="none" w:sz="0" w:space="0" w:color="auto"/>
                <w:left w:val="none" w:sz="0" w:space="0" w:color="auto"/>
                <w:bottom w:val="none" w:sz="0" w:space="0" w:color="auto"/>
                <w:right w:val="none" w:sz="0" w:space="0" w:color="auto"/>
              </w:divBdr>
            </w:div>
            <w:div w:id="420416564">
              <w:marLeft w:val="0"/>
              <w:marRight w:val="0"/>
              <w:marTop w:val="0"/>
              <w:marBottom w:val="0"/>
              <w:divBdr>
                <w:top w:val="none" w:sz="0" w:space="0" w:color="auto"/>
                <w:left w:val="none" w:sz="0" w:space="0" w:color="auto"/>
                <w:bottom w:val="none" w:sz="0" w:space="0" w:color="auto"/>
                <w:right w:val="none" w:sz="0" w:space="0" w:color="auto"/>
              </w:divBdr>
            </w:div>
            <w:div w:id="893849825">
              <w:marLeft w:val="0"/>
              <w:marRight w:val="0"/>
              <w:marTop w:val="0"/>
              <w:marBottom w:val="0"/>
              <w:divBdr>
                <w:top w:val="none" w:sz="0" w:space="0" w:color="auto"/>
                <w:left w:val="none" w:sz="0" w:space="0" w:color="auto"/>
                <w:bottom w:val="none" w:sz="0" w:space="0" w:color="auto"/>
                <w:right w:val="none" w:sz="0" w:space="0" w:color="auto"/>
              </w:divBdr>
            </w:div>
            <w:div w:id="276840377">
              <w:marLeft w:val="0"/>
              <w:marRight w:val="0"/>
              <w:marTop w:val="0"/>
              <w:marBottom w:val="0"/>
              <w:divBdr>
                <w:top w:val="none" w:sz="0" w:space="0" w:color="auto"/>
                <w:left w:val="none" w:sz="0" w:space="0" w:color="auto"/>
                <w:bottom w:val="none" w:sz="0" w:space="0" w:color="auto"/>
                <w:right w:val="none" w:sz="0" w:space="0" w:color="auto"/>
              </w:divBdr>
            </w:div>
            <w:div w:id="769741188">
              <w:marLeft w:val="0"/>
              <w:marRight w:val="0"/>
              <w:marTop w:val="0"/>
              <w:marBottom w:val="0"/>
              <w:divBdr>
                <w:top w:val="none" w:sz="0" w:space="0" w:color="auto"/>
                <w:left w:val="none" w:sz="0" w:space="0" w:color="auto"/>
                <w:bottom w:val="none" w:sz="0" w:space="0" w:color="auto"/>
                <w:right w:val="none" w:sz="0" w:space="0" w:color="auto"/>
              </w:divBdr>
            </w:div>
            <w:div w:id="1683432745">
              <w:marLeft w:val="0"/>
              <w:marRight w:val="0"/>
              <w:marTop w:val="0"/>
              <w:marBottom w:val="0"/>
              <w:divBdr>
                <w:top w:val="none" w:sz="0" w:space="0" w:color="auto"/>
                <w:left w:val="none" w:sz="0" w:space="0" w:color="auto"/>
                <w:bottom w:val="none" w:sz="0" w:space="0" w:color="auto"/>
                <w:right w:val="none" w:sz="0" w:space="0" w:color="auto"/>
              </w:divBdr>
            </w:div>
            <w:div w:id="389379565">
              <w:marLeft w:val="0"/>
              <w:marRight w:val="0"/>
              <w:marTop w:val="0"/>
              <w:marBottom w:val="0"/>
              <w:divBdr>
                <w:top w:val="none" w:sz="0" w:space="0" w:color="auto"/>
                <w:left w:val="none" w:sz="0" w:space="0" w:color="auto"/>
                <w:bottom w:val="none" w:sz="0" w:space="0" w:color="auto"/>
                <w:right w:val="none" w:sz="0" w:space="0" w:color="auto"/>
              </w:divBdr>
            </w:div>
            <w:div w:id="885679946">
              <w:marLeft w:val="0"/>
              <w:marRight w:val="0"/>
              <w:marTop w:val="0"/>
              <w:marBottom w:val="0"/>
              <w:divBdr>
                <w:top w:val="none" w:sz="0" w:space="0" w:color="auto"/>
                <w:left w:val="none" w:sz="0" w:space="0" w:color="auto"/>
                <w:bottom w:val="none" w:sz="0" w:space="0" w:color="auto"/>
                <w:right w:val="none" w:sz="0" w:space="0" w:color="auto"/>
              </w:divBdr>
            </w:div>
            <w:div w:id="894507699">
              <w:marLeft w:val="0"/>
              <w:marRight w:val="0"/>
              <w:marTop w:val="0"/>
              <w:marBottom w:val="0"/>
              <w:divBdr>
                <w:top w:val="none" w:sz="0" w:space="0" w:color="auto"/>
                <w:left w:val="none" w:sz="0" w:space="0" w:color="auto"/>
                <w:bottom w:val="none" w:sz="0" w:space="0" w:color="auto"/>
                <w:right w:val="none" w:sz="0" w:space="0" w:color="auto"/>
              </w:divBdr>
            </w:div>
            <w:div w:id="1354721973">
              <w:marLeft w:val="0"/>
              <w:marRight w:val="0"/>
              <w:marTop w:val="0"/>
              <w:marBottom w:val="0"/>
              <w:divBdr>
                <w:top w:val="none" w:sz="0" w:space="0" w:color="auto"/>
                <w:left w:val="none" w:sz="0" w:space="0" w:color="auto"/>
                <w:bottom w:val="none" w:sz="0" w:space="0" w:color="auto"/>
                <w:right w:val="none" w:sz="0" w:space="0" w:color="auto"/>
              </w:divBdr>
            </w:div>
            <w:div w:id="1224489742">
              <w:marLeft w:val="0"/>
              <w:marRight w:val="0"/>
              <w:marTop w:val="0"/>
              <w:marBottom w:val="0"/>
              <w:divBdr>
                <w:top w:val="none" w:sz="0" w:space="0" w:color="auto"/>
                <w:left w:val="none" w:sz="0" w:space="0" w:color="auto"/>
                <w:bottom w:val="none" w:sz="0" w:space="0" w:color="auto"/>
                <w:right w:val="none" w:sz="0" w:space="0" w:color="auto"/>
              </w:divBdr>
            </w:div>
            <w:div w:id="573008538">
              <w:marLeft w:val="0"/>
              <w:marRight w:val="0"/>
              <w:marTop w:val="0"/>
              <w:marBottom w:val="0"/>
              <w:divBdr>
                <w:top w:val="none" w:sz="0" w:space="0" w:color="auto"/>
                <w:left w:val="none" w:sz="0" w:space="0" w:color="auto"/>
                <w:bottom w:val="none" w:sz="0" w:space="0" w:color="auto"/>
                <w:right w:val="none" w:sz="0" w:space="0" w:color="auto"/>
              </w:divBdr>
            </w:div>
            <w:div w:id="1057976092">
              <w:marLeft w:val="0"/>
              <w:marRight w:val="0"/>
              <w:marTop w:val="0"/>
              <w:marBottom w:val="0"/>
              <w:divBdr>
                <w:top w:val="none" w:sz="0" w:space="0" w:color="auto"/>
                <w:left w:val="none" w:sz="0" w:space="0" w:color="auto"/>
                <w:bottom w:val="none" w:sz="0" w:space="0" w:color="auto"/>
                <w:right w:val="none" w:sz="0" w:space="0" w:color="auto"/>
              </w:divBdr>
            </w:div>
            <w:div w:id="973489546">
              <w:marLeft w:val="0"/>
              <w:marRight w:val="0"/>
              <w:marTop w:val="0"/>
              <w:marBottom w:val="0"/>
              <w:divBdr>
                <w:top w:val="none" w:sz="0" w:space="0" w:color="auto"/>
                <w:left w:val="none" w:sz="0" w:space="0" w:color="auto"/>
                <w:bottom w:val="none" w:sz="0" w:space="0" w:color="auto"/>
                <w:right w:val="none" w:sz="0" w:space="0" w:color="auto"/>
              </w:divBdr>
            </w:div>
            <w:div w:id="1368799353">
              <w:marLeft w:val="0"/>
              <w:marRight w:val="0"/>
              <w:marTop w:val="0"/>
              <w:marBottom w:val="0"/>
              <w:divBdr>
                <w:top w:val="none" w:sz="0" w:space="0" w:color="auto"/>
                <w:left w:val="none" w:sz="0" w:space="0" w:color="auto"/>
                <w:bottom w:val="none" w:sz="0" w:space="0" w:color="auto"/>
                <w:right w:val="none" w:sz="0" w:space="0" w:color="auto"/>
              </w:divBdr>
            </w:div>
            <w:div w:id="498691024">
              <w:marLeft w:val="0"/>
              <w:marRight w:val="0"/>
              <w:marTop w:val="0"/>
              <w:marBottom w:val="0"/>
              <w:divBdr>
                <w:top w:val="none" w:sz="0" w:space="0" w:color="auto"/>
                <w:left w:val="none" w:sz="0" w:space="0" w:color="auto"/>
                <w:bottom w:val="none" w:sz="0" w:space="0" w:color="auto"/>
                <w:right w:val="none" w:sz="0" w:space="0" w:color="auto"/>
              </w:divBdr>
            </w:div>
            <w:div w:id="719482285">
              <w:marLeft w:val="0"/>
              <w:marRight w:val="0"/>
              <w:marTop w:val="0"/>
              <w:marBottom w:val="0"/>
              <w:divBdr>
                <w:top w:val="none" w:sz="0" w:space="0" w:color="auto"/>
                <w:left w:val="none" w:sz="0" w:space="0" w:color="auto"/>
                <w:bottom w:val="none" w:sz="0" w:space="0" w:color="auto"/>
                <w:right w:val="none" w:sz="0" w:space="0" w:color="auto"/>
              </w:divBdr>
            </w:div>
            <w:div w:id="936523502">
              <w:marLeft w:val="0"/>
              <w:marRight w:val="0"/>
              <w:marTop w:val="0"/>
              <w:marBottom w:val="0"/>
              <w:divBdr>
                <w:top w:val="none" w:sz="0" w:space="0" w:color="auto"/>
                <w:left w:val="none" w:sz="0" w:space="0" w:color="auto"/>
                <w:bottom w:val="none" w:sz="0" w:space="0" w:color="auto"/>
                <w:right w:val="none" w:sz="0" w:space="0" w:color="auto"/>
              </w:divBdr>
            </w:div>
            <w:div w:id="1522624203">
              <w:marLeft w:val="0"/>
              <w:marRight w:val="0"/>
              <w:marTop w:val="0"/>
              <w:marBottom w:val="0"/>
              <w:divBdr>
                <w:top w:val="none" w:sz="0" w:space="0" w:color="auto"/>
                <w:left w:val="none" w:sz="0" w:space="0" w:color="auto"/>
                <w:bottom w:val="none" w:sz="0" w:space="0" w:color="auto"/>
                <w:right w:val="none" w:sz="0" w:space="0" w:color="auto"/>
              </w:divBdr>
            </w:div>
            <w:div w:id="262997039">
              <w:marLeft w:val="0"/>
              <w:marRight w:val="0"/>
              <w:marTop w:val="0"/>
              <w:marBottom w:val="0"/>
              <w:divBdr>
                <w:top w:val="none" w:sz="0" w:space="0" w:color="auto"/>
                <w:left w:val="none" w:sz="0" w:space="0" w:color="auto"/>
                <w:bottom w:val="none" w:sz="0" w:space="0" w:color="auto"/>
                <w:right w:val="none" w:sz="0" w:space="0" w:color="auto"/>
              </w:divBdr>
            </w:div>
            <w:div w:id="20014262">
              <w:marLeft w:val="0"/>
              <w:marRight w:val="0"/>
              <w:marTop w:val="0"/>
              <w:marBottom w:val="0"/>
              <w:divBdr>
                <w:top w:val="none" w:sz="0" w:space="0" w:color="auto"/>
                <w:left w:val="none" w:sz="0" w:space="0" w:color="auto"/>
                <w:bottom w:val="none" w:sz="0" w:space="0" w:color="auto"/>
                <w:right w:val="none" w:sz="0" w:space="0" w:color="auto"/>
              </w:divBdr>
            </w:div>
            <w:div w:id="780959623">
              <w:marLeft w:val="0"/>
              <w:marRight w:val="0"/>
              <w:marTop w:val="0"/>
              <w:marBottom w:val="0"/>
              <w:divBdr>
                <w:top w:val="none" w:sz="0" w:space="0" w:color="auto"/>
                <w:left w:val="none" w:sz="0" w:space="0" w:color="auto"/>
                <w:bottom w:val="none" w:sz="0" w:space="0" w:color="auto"/>
                <w:right w:val="none" w:sz="0" w:space="0" w:color="auto"/>
              </w:divBdr>
            </w:div>
            <w:div w:id="381176988">
              <w:marLeft w:val="0"/>
              <w:marRight w:val="0"/>
              <w:marTop w:val="0"/>
              <w:marBottom w:val="0"/>
              <w:divBdr>
                <w:top w:val="none" w:sz="0" w:space="0" w:color="auto"/>
                <w:left w:val="none" w:sz="0" w:space="0" w:color="auto"/>
                <w:bottom w:val="none" w:sz="0" w:space="0" w:color="auto"/>
                <w:right w:val="none" w:sz="0" w:space="0" w:color="auto"/>
              </w:divBdr>
            </w:div>
            <w:div w:id="522089162">
              <w:marLeft w:val="0"/>
              <w:marRight w:val="0"/>
              <w:marTop w:val="0"/>
              <w:marBottom w:val="0"/>
              <w:divBdr>
                <w:top w:val="none" w:sz="0" w:space="0" w:color="auto"/>
                <w:left w:val="none" w:sz="0" w:space="0" w:color="auto"/>
                <w:bottom w:val="none" w:sz="0" w:space="0" w:color="auto"/>
                <w:right w:val="none" w:sz="0" w:space="0" w:color="auto"/>
              </w:divBdr>
            </w:div>
            <w:div w:id="1535846131">
              <w:marLeft w:val="0"/>
              <w:marRight w:val="0"/>
              <w:marTop w:val="0"/>
              <w:marBottom w:val="0"/>
              <w:divBdr>
                <w:top w:val="none" w:sz="0" w:space="0" w:color="auto"/>
                <w:left w:val="none" w:sz="0" w:space="0" w:color="auto"/>
                <w:bottom w:val="none" w:sz="0" w:space="0" w:color="auto"/>
                <w:right w:val="none" w:sz="0" w:space="0" w:color="auto"/>
              </w:divBdr>
            </w:div>
            <w:div w:id="1276133908">
              <w:marLeft w:val="0"/>
              <w:marRight w:val="0"/>
              <w:marTop w:val="0"/>
              <w:marBottom w:val="0"/>
              <w:divBdr>
                <w:top w:val="none" w:sz="0" w:space="0" w:color="auto"/>
                <w:left w:val="none" w:sz="0" w:space="0" w:color="auto"/>
                <w:bottom w:val="none" w:sz="0" w:space="0" w:color="auto"/>
                <w:right w:val="none" w:sz="0" w:space="0" w:color="auto"/>
              </w:divBdr>
            </w:div>
            <w:div w:id="286013683">
              <w:marLeft w:val="0"/>
              <w:marRight w:val="0"/>
              <w:marTop w:val="0"/>
              <w:marBottom w:val="0"/>
              <w:divBdr>
                <w:top w:val="none" w:sz="0" w:space="0" w:color="auto"/>
                <w:left w:val="none" w:sz="0" w:space="0" w:color="auto"/>
                <w:bottom w:val="none" w:sz="0" w:space="0" w:color="auto"/>
                <w:right w:val="none" w:sz="0" w:space="0" w:color="auto"/>
              </w:divBdr>
            </w:div>
            <w:div w:id="1567063949">
              <w:marLeft w:val="0"/>
              <w:marRight w:val="0"/>
              <w:marTop w:val="0"/>
              <w:marBottom w:val="0"/>
              <w:divBdr>
                <w:top w:val="none" w:sz="0" w:space="0" w:color="auto"/>
                <w:left w:val="none" w:sz="0" w:space="0" w:color="auto"/>
                <w:bottom w:val="none" w:sz="0" w:space="0" w:color="auto"/>
                <w:right w:val="none" w:sz="0" w:space="0" w:color="auto"/>
              </w:divBdr>
            </w:div>
            <w:div w:id="69157289">
              <w:marLeft w:val="0"/>
              <w:marRight w:val="0"/>
              <w:marTop w:val="0"/>
              <w:marBottom w:val="0"/>
              <w:divBdr>
                <w:top w:val="none" w:sz="0" w:space="0" w:color="auto"/>
                <w:left w:val="none" w:sz="0" w:space="0" w:color="auto"/>
                <w:bottom w:val="none" w:sz="0" w:space="0" w:color="auto"/>
                <w:right w:val="none" w:sz="0" w:space="0" w:color="auto"/>
              </w:divBdr>
            </w:div>
            <w:div w:id="2064985584">
              <w:marLeft w:val="0"/>
              <w:marRight w:val="0"/>
              <w:marTop w:val="0"/>
              <w:marBottom w:val="0"/>
              <w:divBdr>
                <w:top w:val="none" w:sz="0" w:space="0" w:color="auto"/>
                <w:left w:val="none" w:sz="0" w:space="0" w:color="auto"/>
                <w:bottom w:val="none" w:sz="0" w:space="0" w:color="auto"/>
                <w:right w:val="none" w:sz="0" w:space="0" w:color="auto"/>
              </w:divBdr>
            </w:div>
            <w:div w:id="1561788436">
              <w:marLeft w:val="0"/>
              <w:marRight w:val="0"/>
              <w:marTop w:val="0"/>
              <w:marBottom w:val="0"/>
              <w:divBdr>
                <w:top w:val="none" w:sz="0" w:space="0" w:color="auto"/>
                <w:left w:val="none" w:sz="0" w:space="0" w:color="auto"/>
                <w:bottom w:val="none" w:sz="0" w:space="0" w:color="auto"/>
                <w:right w:val="none" w:sz="0" w:space="0" w:color="auto"/>
              </w:divBdr>
            </w:div>
            <w:div w:id="147478062">
              <w:marLeft w:val="0"/>
              <w:marRight w:val="0"/>
              <w:marTop w:val="0"/>
              <w:marBottom w:val="0"/>
              <w:divBdr>
                <w:top w:val="none" w:sz="0" w:space="0" w:color="auto"/>
                <w:left w:val="none" w:sz="0" w:space="0" w:color="auto"/>
                <w:bottom w:val="none" w:sz="0" w:space="0" w:color="auto"/>
                <w:right w:val="none" w:sz="0" w:space="0" w:color="auto"/>
              </w:divBdr>
            </w:div>
            <w:div w:id="1380671305">
              <w:marLeft w:val="0"/>
              <w:marRight w:val="0"/>
              <w:marTop w:val="0"/>
              <w:marBottom w:val="0"/>
              <w:divBdr>
                <w:top w:val="none" w:sz="0" w:space="0" w:color="auto"/>
                <w:left w:val="none" w:sz="0" w:space="0" w:color="auto"/>
                <w:bottom w:val="none" w:sz="0" w:space="0" w:color="auto"/>
                <w:right w:val="none" w:sz="0" w:space="0" w:color="auto"/>
              </w:divBdr>
            </w:div>
            <w:div w:id="87584716">
              <w:marLeft w:val="0"/>
              <w:marRight w:val="0"/>
              <w:marTop w:val="0"/>
              <w:marBottom w:val="0"/>
              <w:divBdr>
                <w:top w:val="none" w:sz="0" w:space="0" w:color="auto"/>
                <w:left w:val="none" w:sz="0" w:space="0" w:color="auto"/>
                <w:bottom w:val="none" w:sz="0" w:space="0" w:color="auto"/>
                <w:right w:val="none" w:sz="0" w:space="0" w:color="auto"/>
              </w:divBdr>
            </w:div>
            <w:div w:id="393819705">
              <w:marLeft w:val="0"/>
              <w:marRight w:val="0"/>
              <w:marTop w:val="0"/>
              <w:marBottom w:val="0"/>
              <w:divBdr>
                <w:top w:val="none" w:sz="0" w:space="0" w:color="auto"/>
                <w:left w:val="none" w:sz="0" w:space="0" w:color="auto"/>
                <w:bottom w:val="none" w:sz="0" w:space="0" w:color="auto"/>
                <w:right w:val="none" w:sz="0" w:space="0" w:color="auto"/>
              </w:divBdr>
            </w:div>
            <w:div w:id="904486935">
              <w:marLeft w:val="0"/>
              <w:marRight w:val="0"/>
              <w:marTop w:val="0"/>
              <w:marBottom w:val="0"/>
              <w:divBdr>
                <w:top w:val="none" w:sz="0" w:space="0" w:color="auto"/>
                <w:left w:val="none" w:sz="0" w:space="0" w:color="auto"/>
                <w:bottom w:val="none" w:sz="0" w:space="0" w:color="auto"/>
                <w:right w:val="none" w:sz="0" w:space="0" w:color="auto"/>
              </w:divBdr>
            </w:div>
            <w:div w:id="169875218">
              <w:marLeft w:val="0"/>
              <w:marRight w:val="0"/>
              <w:marTop w:val="0"/>
              <w:marBottom w:val="0"/>
              <w:divBdr>
                <w:top w:val="none" w:sz="0" w:space="0" w:color="auto"/>
                <w:left w:val="none" w:sz="0" w:space="0" w:color="auto"/>
                <w:bottom w:val="none" w:sz="0" w:space="0" w:color="auto"/>
                <w:right w:val="none" w:sz="0" w:space="0" w:color="auto"/>
              </w:divBdr>
            </w:div>
            <w:div w:id="566846021">
              <w:marLeft w:val="0"/>
              <w:marRight w:val="0"/>
              <w:marTop w:val="0"/>
              <w:marBottom w:val="0"/>
              <w:divBdr>
                <w:top w:val="none" w:sz="0" w:space="0" w:color="auto"/>
                <w:left w:val="none" w:sz="0" w:space="0" w:color="auto"/>
                <w:bottom w:val="none" w:sz="0" w:space="0" w:color="auto"/>
                <w:right w:val="none" w:sz="0" w:space="0" w:color="auto"/>
              </w:divBdr>
            </w:div>
            <w:div w:id="510989148">
              <w:marLeft w:val="0"/>
              <w:marRight w:val="0"/>
              <w:marTop w:val="0"/>
              <w:marBottom w:val="0"/>
              <w:divBdr>
                <w:top w:val="none" w:sz="0" w:space="0" w:color="auto"/>
                <w:left w:val="none" w:sz="0" w:space="0" w:color="auto"/>
                <w:bottom w:val="none" w:sz="0" w:space="0" w:color="auto"/>
                <w:right w:val="none" w:sz="0" w:space="0" w:color="auto"/>
              </w:divBdr>
            </w:div>
            <w:div w:id="943615167">
              <w:marLeft w:val="0"/>
              <w:marRight w:val="0"/>
              <w:marTop w:val="0"/>
              <w:marBottom w:val="0"/>
              <w:divBdr>
                <w:top w:val="none" w:sz="0" w:space="0" w:color="auto"/>
                <w:left w:val="none" w:sz="0" w:space="0" w:color="auto"/>
                <w:bottom w:val="none" w:sz="0" w:space="0" w:color="auto"/>
                <w:right w:val="none" w:sz="0" w:space="0" w:color="auto"/>
              </w:divBdr>
            </w:div>
            <w:div w:id="2109546538">
              <w:marLeft w:val="0"/>
              <w:marRight w:val="0"/>
              <w:marTop w:val="0"/>
              <w:marBottom w:val="0"/>
              <w:divBdr>
                <w:top w:val="none" w:sz="0" w:space="0" w:color="auto"/>
                <w:left w:val="none" w:sz="0" w:space="0" w:color="auto"/>
                <w:bottom w:val="none" w:sz="0" w:space="0" w:color="auto"/>
                <w:right w:val="none" w:sz="0" w:space="0" w:color="auto"/>
              </w:divBdr>
            </w:div>
            <w:div w:id="2123188503">
              <w:marLeft w:val="0"/>
              <w:marRight w:val="0"/>
              <w:marTop w:val="0"/>
              <w:marBottom w:val="0"/>
              <w:divBdr>
                <w:top w:val="none" w:sz="0" w:space="0" w:color="auto"/>
                <w:left w:val="none" w:sz="0" w:space="0" w:color="auto"/>
                <w:bottom w:val="none" w:sz="0" w:space="0" w:color="auto"/>
                <w:right w:val="none" w:sz="0" w:space="0" w:color="auto"/>
              </w:divBdr>
            </w:div>
            <w:div w:id="471941616">
              <w:marLeft w:val="0"/>
              <w:marRight w:val="0"/>
              <w:marTop w:val="0"/>
              <w:marBottom w:val="0"/>
              <w:divBdr>
                <w:top w:val="none" w:sz="0" w:space="0" w:color="auto"/>
                <w:left w:val="none" w:sz="0" w:space="0" w:color="auto"/>
                <w:bottom w:val="none" w:sz="0" w:space="0" w:color="auto"/>
                <w:right w:val="none" w:sz="0" w:space="0" w:color="auto"/>
              </w:divBdr>
            </w:div>
            <w:div w:id="606037107">
              <w:marLeft w:val="0"/>
              <w:marRight w:val="0"/>
              <w:marTop w:val="0"/>
              <w:marBottom w:val="0"/>
              <w:divBdr>
                <w:top w:val="none" w:sz="0" w:space="0" w:color="auto"/>
                <w:left w:val="none" w:sz="0" w:space="0" w:color="auto"/>
                <w:bottom w:val="none" w:sz="0" w:space="0" w:color="auto"/>
                <w:right w:val="none" w:sz="0" w:space="0" w:color="auto"/>
              </w:divBdr>
            </w:div>
            <w:div w:id="924146759">
              <w:marLeft w:val="0"/>
              <w:marRight w:val="0"/>
              <w:marTop w:val="0"/>
              <w:marBottom w:val="0"/>
              <w:divBdr>
                <w:top w:val="none" w:sz="0" w:space="0" w:color="auto"/>
                <w:left w:val="none" w:sz="0" w:space="0" w:color="auto"/>
                <w:bottom w:val="none" w:sz="0" w:space="0" w:color="auto"/>
                <w:right w:val="none" w:sz="0" w:space="0" w:color="auto"/>
              </w:divBdr>
            </w:div>
            <w:div w:id="1168591300">
              <w:marLeft w:val="0"/>
              <w:marRight w:val="0"/>
              <w:marTop w:val="0"/>
              <w:marBottom w:val="0"/>
              <w:divBdr>
                <w:top w:val="none" w:sz="0" w:space="0" w:color="auto"/>
                <w:left w:val="none" w:sz="0" w:space="0" w:color="auto"/>
                <w:bottom w:val="none" w:sz="0" w:space="0" w:color="auto"/>
                <w:right w:val="none" w:sz="0" w:space="0" w:color="auto"/>
              </w:divBdr>
            </w:div>
            <w:div w:id="2019119940">
              <w:marLeft w:val="0"/>
              <w:marRight w:val="0"/>
              <w:marTop w:val="0"/>
              <w:marBottom w:val="0"/>
              <w:divBdr>
                <w:top w:val="none" w:sz="0" w:space="0" w:color="auto"/>
                <w:left w:val="none" w:sz="0" w:space="0" w:color="auto"/>
                <w:bottom w:val="none" w:sz="0" w:space="0" w:color="auto"/>
                <w:right w:val="none" w:sz="0" w:space="0" w:color="auto"/>
              </w:divBdr>
            </w:div>
            <w:div w:id="2054577">
              <w:marLeft w:val="0"/>
              <w:marRight w:val="0"/>
              <w:marTop w:val="0"/>
              <w:marBottom w:val="0"/>
              <w:divBdr>
                <w:top w:val="none" w:sz="0" w:space="0" w:color="auto"/>
                <w:left w:val="none" w:sz="0" w:space="0" w:color="auto"/>
                <w:bottom w:val="none" w:sz="0" w:space="0" w:color="auto"/>
                <w:right w:val="none" w:sz="0" w:space="0" w:color="auto"/>
              </w:divBdr>
            </w:div>
            <w:div w:id="2059621825">
              <w:marLeft w:val="0"/>
              <w:marRight w:val="0"/>
              <w:marTop w:val="0"/>
              <w:marBottom w:val="0"/>
              <w:divBdr>
                <w:top w:val="none" w:sz="0" w:space="0" w:color="auto"/>
                <w:left w:val="none" w:sz="0" w:space="0" w:color="auto"/>
                <w:bottom w:val="none" w:sz="0" w:space="0" w:color="auto"/>
                <w:right w:val="none" w:sz="0" w:space="0" w:color="auto"/>
              </w:divBdr>
            </w:div>
            <w:div w:id="2144538285">
              <w:marLeft w:val="0"/>
              <w:marRight w:val="0"/>
              <w:marTop w:val="0"/>
              <w:marBottom w:val="0"/>
              <w:divBdr>
                <w:top w:val="none" w:sz="0" w:space="0" w:color="auto"/>
                <w:left w:val="none" w:sz="0" w:space="0" w:color="auto"/>
                <w:bottom w:val="none" w:sz="0" w:space="0" w:color="auto"/>
                <w:right w:val="none" w:sz="0" w:space="0" w:color="auto"/>
              </w:divBdr>
            </w:div>
            <w:div w:id="186874938">
              <w:marLeft w:val="0"/>
              <w:marRight w:val="0"/>
              <w:marTop w:val="0"/>
              <w:marBottom w:val="0"/>
              <w:divBdr>
                <w:top w:val="none" w:sz="0" w:space="0" w:color="auto"/>
                <w:left w:val="none" w:sz="0" w:space="0" w:color="auto"/>
                <w:bottom w:val="none" w:sz="0" w:space="0" w:color="auto"/>
                <w:right w:val="none" w:sz="0" w:space="0" w:color="auto"/>
              </w:divBdr>
            </w:div>
            <w:div w:id="1461024383">
              <w:marLeft w:val="0"/>
              <w:marRight w:val="0"/>
              <w:marTop w:val="0"/>
              <w:marBottom w:val="0"/>
              <w:divBdr>
                <w:top w:val="none" w:sz="0" w:space="0" w:color="auto"/>
                <w:left w:val="none" w:sz="0" w:space="0" w:color="auto"/>
                <w:bottom w:val="none" w:sz="0" w:space="0" w:color="auto"/>
                <w:right w:val="none" w:sz="0" w:space="0" w:color="auto"/>
              </w:divBdr>
            </w:div>
            <w:div w:id="194582626">
              <w:marLeft w:val="0"/>
              <w:marRight w:val="0"/>
              <w:marTop w:val="0"/>
              <w:marBottom w:val="0"/>
              <w:divBdr>
                <w:top w:val="none" w:sz="0" w:space="0" w:color="auto"/>
                <w:left w:val="none" w:sz="0" w:space="0" w:color="auto"/>
                <w:bottom w:val="none" w:sz="0" w:space="0" w:color="auto"/>
                <w:right w:val="none" w:sz="0" w:space="0" w:color="auto"/>
              </w:divBdr>
            </w:div>
            <w:div w:id="16663320">
              <w:marLeft w:val="0"/>
              <w:marRight w:val="0"/>
              <w:marTop w:val="0"/>
              <w:marBottom w:val="0"/>
              <w:divBdr>
                <w:top w:val="none" w:sz="0" w:space="0" w:color="auto"/>
                <w:left w:val="none" w:sz="0" w:space="0" w:color="auto"/>
                <w:bottom w:val="none" w:sz="0" w:space="0" w:color="auto"/>
                <w:right w:val="none" w:sz="0" w:space="0" w:color="auto"/>
              </w:divBdr>
            </w:div>
            <w:div w:id="2145654218">
              <w:marLeft w:val="0"/>
              <w:marRight w:val="0"/>
              <w:marTop w:val="0"/>
              <w:marBottom w:val="0"/>
              <w:divBdr>
                <w:top w:val="none" w:sz="0" w:space="0" w:color="auto"/>
                <w:left w:val="none" w:sz="0" w:space="0" w:color="auto"/>
                <w:bottom w:val="none" w:sz="0" w:space="0" w:color="auto"/>
                <w:right w:val="none" w:sz="0" w:space="0" w:color="auto"/>
              </w:divBdr>
            </w:div>
            <w:div w:id="2112968298">
              <w:marLeft w:val="0"/>
              <w:marRight w:val="0"/>
              <w:marTop w:val="0"/>
              <w:marBottom w:val="0"/>
              <w:divBdr>
                <w:top w:val="none" w:sz="0" w:space="0" w:color="auto"/>
                <w:left w:val="none" w:sz="0" w:space="0" w:color="auto"/>
                <w:bottom w:val="none" w:sz="0" w:space="0" w:color="auto"/>
                <w:right w:val="none" w:sz="0" w:space="0" w:color="auto"/>
              </w:divBdr>
            </w:div>
            <w:div w:id="855459983">
              <w:marLeft w:val="0"/>
              <w:marRight w:val="0"/>
              <w:marTop w:val="0"/>
              <w:marBottom w:val="0"/>
              <w:divBdr>
                <w:top w:val="none" w:sz="0" w:space="0" w:color="auto"/>
                <w:left w:val="none" w:sz="0" w:space="0" w:color="auto"/>
                <w:bottom w:val="none" w:sz="0" w:space="0" w:color="auto"/>
                <w:right w:val="none" w:sz="0" w:space="0" w:color="auto"/>
              </w:divBdr>
            </w:div>
            <w:div w:id="1011838698">
              <w:marLeft w:val="0"/>
              <w:marRight w:val="0"/>
              <w:marTop w:val="0"/>
              <w:marBottom w:val="0"/>
              <w:divBdr>
                <w:top w:val="none" w:sz="0" w:space="0" w:color="auto"/>
                <w:left w:val="none" w:sz="0" w:space="0" w:color="auto"/>
                <w:bottom w:val="none" w:sz="0" w:space="0" w:color="auto"/>
                <w:right w:val="none" w:sz="0" w:space="0" w:color="auto"/>
              </w:divBdr>
            </w:div>
            <w:div w:id="825244971">
              <w:marLeft w:val="0"/>
              <w:marRight w:val="0"/>
              <w:marTop w:val="0"/>
              <w:marBottom w:val="0"/>
              <w:divBdr>
                <w:top w:val="none" w:sz="0" w:space="0" w:color="auto"/>
                <w:left w:val="none" w:sz="0" w:space="0" w:color="auto"/>
                <w:bottom w:val="none" w:sz="0" w:space="0" w:color="auto"/>
                <w:right w:val="none" w:sz="0" w:space="0" w:color="auto"/>
              </w:divBdr>
            </w:div>
            <w:div w:id="725450360">
              <w:marLeft w:val="0"/>
              <w:marRight w:val="0"/>
              <w:marTop w:val="0"/>
              <w:marBottom w:val="0"/>
              <w:divBdr>
                <w:top w:val="none" w:sz="0" w:space="0" w:color="auto"/>
                <w:left w:val="none" w:sz="0" w:space="0" w:color="auto"/>
                <w:bottom w:val="none" w:sz="0" w:space="0" w:color="auto"/>
                <w:right w:val="none" w:sz="0" w:space="0" w:color="auto"/>
              </w:divBdr>
            </w:div>
            <w:div w:id="2146312776">
              <w:marLeft w:val="0"/>
              <w:marRight w:val="0"/>
              <w:marTop w:val="0"/>
              <w:marBottom w:val="0"/>
              <w:divBdr>
                <w:top w:val="none" w:sz="0" w:space="0" w:color="auto"/>
                <w:left w:val="none" w:sz="0" w:space="0" w:color="auto"/>
                <w:bottom w:val="none" w:sz="0" w:space="0" w:color="auto"/>
                <w:right w:val="none" w:sz="0" w:space="0" w:color="auto"/>
              </w:divBdr>
            </w:div>
            <w:div w:id="721296984">
              <w:marLeft w:val="0"/>
              <w:marRight w:val="0"/>
              <w:marTop w:val="0"/>
              <w:marBottom w:val="0"/>
              <w:divBdr>
                <w:top w:val="none" w:sz="0" w:space="0" w:color="auto"/>
                <w:left w:val="none" w:sz="0" w:space="0" w:color="auto"/>
                <w:bottom w:val="none" w:sz="0" w:space="0" w:color="auto"/>
                <w:right w:val="none" w:sz="0" w:space="0" w:color="auto"/>
              </w:divBdr>
            </w:div>
            <w:div w:id="457648314">
              <w:marLeft w:val="0"/>
              <w:marRight w:val="0"/>
              <w:marTop w:val="0"/>
              <w:marBottom w:val="0"/>
              <w:divBdr>
                <w:top w:val="none" w:sz="0" w:space="0" w:color="auto"/>
                <w:left w:val="none" w:sz="0" w:space="0" w:color="auto"/>
                <w:bottom w:val="none" w:sz="0" w:space="0" w:color="auto"/>
                <w:right w:val="none" w:sz="0" w:space="0" w:color="auto"/>
              </w:divBdr>
            </w:div>
            <w:div w:id="71856316">
              <w:marLeft w:val="0"/>
              <w:marRight w:val="0"/>
              <w:marTop w:val="0"/>
              <w:marBottom w:val="0"/>
              <w:divBdr>
                <w:top w:val="none" w:sz="0" w:space="0" w:color="auto"/>
                <w:left w:val="none" w:sz="0" w:space="0" w:color="auto"/>
                <w:bottom w:val="none" w:sz="0" w:space="0" w:color="auto"/>
                <w:right w:val="none" w:sz="0" w:space="0" w:color="auto"/>
              </w:divBdr>
            </w:div>
            <w:div w:id="180701714">
              <w:marLeft w:val="0"/>
              <w:marRight w:val="0"/>
              <w:marTop w:val="0"/>
              <w:marBottom w:val="0"/>
              <w:divBdr>
                <w:top w:val="none" w:sz="0" w:space="0" w:color="auto"/>
                <w:left w:val="none" w:sz="0" w:space="0" w:color="auto"/>
                <w:bottom w:val="none" w:sz="0" w:space="0" w:color="auto"/>
                <w:right w:val="none" w:sz="0" w:space="0" w:color="auto"/>
              </w:divBdr>
            </w:div>
            <w:div w:id="720665594">
              <w:marLeft w:val="0"/>
              <w:marRight w:val="0"/>
              <w:marTop w:val="0"/>
              <w:marBottom w:val="0"/>
              <w:divBdr>
                <w:top w:val="none" w:sz="0" w:space="0" w:color="auto"/>
                <w:left w:val="none" w:sz="0" w:space="0" w:color="auto"/>
                <w:bottom w:val="none" w:sz="0" w:space="0" w:color="auto"/>
                <w:right w:val="none" w:sz="0" w:space="0" w:color="auto"/>
              </w:divBdr>
            </w:div>
            <w:div w:id="1153717137">
              <w:marLeft w:val="0"/>
              <w:marRight w:val="0"/>
              <w:marTop w:val="0"/>
              <w:marBottom w:val="0"/>
              <w:divBdr>
                <w:top w:val="none" w:sz="0" w:space="0" w:color="auto"/>
                <w:left w:val="none" w:sz="0" w:space="0" w:color="auto"/>
                <w:bottom w:val="none" w:sz="0" w:space="0" w:color="auto"/>
                <w:right w:val="none" w:sz="0" w:space="0" w:color="auto"/>
              </w:divBdr>
            </w:div>
            <w:div w:id="101073389">
              <w:marLeft w:val="0"/>
              <w:marRight w:val="0"/>
              <w:marTop w:val="0"/>
              <w:marBottom w:val="0"/>
              <w:divBdr>
                <w:top w:val="none" w:sz="0" w:space="0" w:color="auto"/>
                <w:left w:val="none" w:sz="0" w:space="0" w:color="auto"/>
                <w:bottom w:val="none" w:sz="0" w:space="0" w:color="auto"/>
                <w:right w:val="none" w:sz="0" w:space="0" w:color="auto"/>
              </w:divBdr>
            </w:div>
            <w:div w:id="705327697">
              <w:marLeft w:val="0"/>
              <w:marRight w:val="0"/>
              <w:marTop w:val="0"/>
              <w:marBottom w:val="0"/>
              <w:divBdr>
                <w:top w:val="none" w:sz="0" w:space="0" w:color="auto"/>
                <w:left w:val="none" w:sz="0" w:space="0" w:color="auto"/>
                <w:bottom w:val="none" w:sz="0" w:space="0" w:color="auto"/>
                <w:right w:val="none" w:sz="0" w:space="0" w:color="auto"/>
              </w:divBdr>
            </w:div>
            <w:div w:id="1148091549">
              <w:marLeft w:val="0"/>
              <w:marRight w:val="0"/>
              <w:marTop w:val="0"/>
              <w:marBottom w:val="0"/>
              <w:divBdr>
                <w:top w:val="none" w:sz="0" w:space="0" w:color="auto"/>
                <w:left w:val="none" w:sz="0" w:space="0" w:color="auto"/>
                <w:bottom w:val="none" w:sz="0" w:space="0" w:color="auto"/>
                <w:right w:val="none" w:sz="0" w:space="0" w:color="auto"/>
              </w:divBdr>
            </w:div>
            <w:div w:id="956109814">
              <w:marLeft w:val="0"/>
              <w:marRight w:val="0"/>
              <w:marTop w:val="0"/>
              <w:marBottom w:val="0"/>
              <w:divBdr>
                <w:top w:val="none" w:sz="0" w:space="0" w:color="auto"/>
                <w:left w:val="none" w:sz="0" w:space="0" w:color="auto"/>
                <w:bottom w:val="none" w:sz="0" w:space="0" w:color="auto"/>
                <w:right w:val="none" w:sz="0" w:space="0" w:color="auto"/>
              </w:divBdr>
            </w:div>
            <w:div w:id="1286155931">
              <w:marLeft w:val="0"/>
              <w:marRight w:val="0"/>
              <w:marTop w:val="0"/>
              <w:marBottom w:val="0"/>
              <w:divBdr>
                <w:top w:val="none" w:sz="0" w:space="0" w:color="auto"/>
                <w:left w:val="none" w:sz="0" w:space="0" w:color="auto"/>
                <w:bottom w:val="none" w:sz="0" w:space="0" w:color="auto"/>
                <w:right w:val="none" w:sz="0" w:space="0" w:color="auto"/>
              </w:divBdr>
            </w:div>
            <w:div w:id="409696302">
              <w:marLeft w:val="0"/>
              <w:marRight w:val="0"/>
              <w:marTop w:val="0"/>
              <w:marBottom w:val="0"/>
              <w:divBdr>
                <w:top w:val="none" w:sz="0" w:space="0" w:color="auto"/>
                <w:left w:val="none" w:sz="0" w:space="0" w:color="auto"/>
                <w:bottom w:val="none" w:sz="0" w:space="0" w:color="auto"/>
                <w:right w:val="none" w:sz="0" w:space="0" w:color="auto"/>
              </w:divBdr>
            </w:div>
            <w:div w:id="536503284">
              <w:marLeft w:val="0"/>
              <w:marRight w:val="0"/>
              <w:marTop w:val="0"/>
              <w:marBottom w:val="0"/>
              <w:divBdr>
                <w:top w:val="none" w:sz="0" w:space="0" w:color="auto"/>
                <w:left w:val="none" w:sz="0" w:space="0" w:color="auto"/>
                <w:bottom w:val="none" w:sz="0" w:space="0" w:color="auto"/>
                <w:right w:val="none" w:sz="0" w:space="0" w:color="auto"/>
              </w:divBdr>
            </w:div>
            <w:div w:id="448009716">
              <w:marLeft w:val="0"/>
              <w:marRight w:val="0"/>
              <w:marTop w:val="0"/>
              <w:marBottom w:val="0"/>
              <w:divBdr>
                <w:top w:val="none" w:sz="0" w:space="0" w:color="auto"/>
                <w:left w:val="none" w:sz="0" w:space="0" w:color="auto"/>
                <w:bottom w:val="none" w:sz="0" w:space="0" w:color="auto"/>
                <w:right w:val="none" w:sz="0" w:space="0" w:color="auto"/>
              </w:divBdr>
            </w:div>
            <w:div w:id="1093823983">
              <w:marLeft w:val="0"/>
              <w:marRight w:val="0"/>
              <w:marTop w:val="0"/>
              <w:marBottom w:val="0"/>
              <w:divBdr>
                <w:top w:val="none" w:sz="0" w:space="0" w:color="auto"/>
                <w:left w:val="none" w:sz="0" w:space="0" w:color="auto"/>
                <w:bottom w:val="none" w:sz="0" w:space="0" w:color="auto"/>
                <w:right w:val="none" w:sz="0" w:space="0" w:color="auto"/>
              </w:divBdr>
            </w:div>
            <w:div w:id="458381932">
              <w:marLeft w:val="0"/>
              <w:marRight w:val="0"/>
              <w:marTop w:val="0"/>
              <w:marBottom w:val="0"/>
              <w:divBdr>
                <w:top w:val="none" w:sz="0" w:space="0" w:color="auto"/>
                <w:left w:val="none" w:sz="0" w:space="0" w:color="auto"/>
                <w:bottom w:val="none" w:sz="0" w:space="0" w:color="auto"/>
                <w:right w:val="none" w:sz="0" w:space="0" w:color="auto"/>
              </w:divBdr>
            </w:div>
            <w:div w:id="2042319433">
              <w:marLeft w:val="0"/>
              <w:marRight w:val="0"/>
              <w:marTop w:val="0"/>
              <w:marBottom w:val="0"/>
              <w:divBdr>
                <w:top w:val="none" w:sz="0" w:space="0" w:color="auto"/>
                <w:left w:val="none" w:sz="0" w:space="0" w:color="auto"/>
                <w:bottom w:val="none" w:sz="0" w:space="0" w:color="auto"/>
                <w:right w:val="none" w:sz="0" w:space="0" w:color="auto"/>
              </w:divBdr>
            </w:div>
            <w:div w:id="1323506402">
              <w:marLeft w:val="0"/>
              <w:marRight w:val="0"/>
              <w:marTop w:val="0"/>
              <w:marBottom w:val="0"/>
              <w:divBdr>
                <w:top w:val="none" w:sz="0" w:space="0" w:color="auto"/>
                <w:left w:val="none" w:sz="0" w:space="0" w:color="auto"/>
                <w:bottom w:val="none" w:sz="0" w:space="0" w:color="auto"/>
                <w:right w:val="none" w:sz="0" w:space="0" w:color="auto"/>
              </w:divBdr>
            </w:div>
            <w:div w:id="1707368290">
              <w:marLeft w:val="0"/>
              <w:marRight w:val="0"/>
              <w:marTop w:val="0"/>
              <w:marBottom w:val="0"/>
              <w:divBdr>
                <w:top w:val="none" w:sz="0" w:space="0" w:color="auto"/>
                <w:left w:val="none" w:sz="0" w:space="0" w:color="auto"/>
                <w:bottom w:val="none" w:sz="0" w:space="0" w:color="auto"/>
                <w:right w:val="none" w:sz="0" w:space="0" w:color="auto"/>
              </w:divBdr>
            </w:div>
            <w:div w:id="1248080394">
              <w:marLeft w:val="0"/>
              <w:marRight w:val="0"/>
              <w:marTop w:val="0"/>
              <w:marBottom w:val="0"/>
              <w:divBdr>
                <w:top w:val="none" w:sz="0" w:space="0" w:color="auto"/>
                <w:left w:val="none" w:sz="0" w:space="0" w:color="auto"/>
                <w:bottom w:val="none" w:sz="0" w:space="0" w:color="auto"/>
                <w:right w:val="none" w:sz="0" w:space="0" w:color="auto"/>
              </w:divBdr>
            </w:div>
            <w:div w:id="843279446">
              <w:marLeft w:val="0"/>
              <w:marRight w:val="0"/>
              <w:marTop w:val="0"/>
              <w:marBottom w:val="0"/>
              <w:divBdr>
                <w:top w:val="none" w:sz="0" w:space="0" w:color="auto"/>
                <w:left w:val="none" w:sz="0" w:space="0" w:color="auto"/>
                <w:bottom w:val="none" w:sz="0" w:space="0" w:color="auto"/>
                <w:right w:val="none" w:sz="0" w:space="0" w:color="auto"/>
              </w:divBdr>
            </w:div>
            <w:div w:id="1045183387">
              <w:marLeft w:val="0"/>
              <w:marRight w:val="0"/>
              <w:marTop w:val="0"/>
              <w:marBottom w:val="0"/>
              <w:divBdr>
                <w:top w:val="none" w:sz="0" w:space="0" w:color="auto"/>
                <w:left w:val="none" w:sz="0" w:space="0" w:color="auto"/>
                <w:bottom w:val="none" w:sz="0" w:space="0" w:color="auto"/>
                <w:right w:val="none" w:sz="0" w:space="0" w:color="auto"/>
              </w:divBdr>
            </w:div>
            <w:div w:id="983319909">
              <w:marLeft w:val="0"/>
              <w:marRight w:val="0"/>
              <w:marTop w:val="0"/>
              <w:marBottom w:val="0"/>
              <w:divBdr>
                <w:top w:val="none" w:sz="0" w:space="0" w:color="auto"/>
                <w:left w:val="none" w:sz="0" w:space="0" w:color="auto"/>
                <w:bottom w:val="none" w:sz="0" w:space="0" w:color="auto"/>
                <w:right w:val="none" w:sz="0" w:space="0" w:color="auto"/>
              </w:divBdr>
            </w:div>
            <w:div w:id="1364407812">
              <w:marLeft w:val="0"/>
              <w:marRight w:val="0"/>
              <w:marTop w:val="0"/>
              <w:marBottom w:val="0"/>
              <w:divBdr>
                <w:top w:val="none" w:sz="0" w:space="0" w:color="auto"/>
                <w:left w:val="none" w:sz="0" w:space="0" w:color="auto"/>
                <w:bottom w:val="none" w:sz="0" w:space="0" w:color="auto"/>
                <w:right w:val="none" w:sz="0" w:space="0" w:color="auto"/>
              </w:divBdr>
            </w:div>
            <w:div w:id="1110007378">
              <w:marLeft w:val="0"/>
              <w:marRight w:val="0"/>
              <w:marTop w:val="0"/>
              <w:marBottom w:val="0"/>
              <w:divBdr>
                <w:top w:val="none" w:sz="0" w:space="0" w:color="auto"/>
                <w:left w:val="none" w:sz="0" w:space="0" w:color="auto"/>
                <w:bottom w:val="none" w:sz="0" w:space="0" w:color="auto"/>
                <w:right w:val="none" w:sz="0" w:space="0" w:color="auto"/>
              </w:divBdr>
            </w:div>
            <w:div w:id="127631017">
              <w:marLeft w:val="0"/>
              <w:marRight w:val="0"/>
              <w:marTop w:val="0"/>
              <w:marBottom w:val="0"/>
              <w:divBdr>
                <w:top w:val="none" w:sz="0" w:space="0" w:color="auto"/>
                <w:left w:val="none" w:sz="0" w:space="0" w:color="auto"/>
                <w:bottom w:val="none" w:sz="0" w:space="0" w:color="auto"/>
                <w:right w:val="none" w:sz="0" w:space="0" w:color="auto"/>
              </w:divBdr>
            </w:div>
            <w:div w:id="1200783095">
              <w:marLeft w:val="0"/>
              <w:marRight w:val="0"/>
              <w:marTop w:val="0"/>
              <w:marBottom w:val="0"/>
              <w:divBdr>
                <w:top w:val="none" w:sz="0" w:space="0" w:color="auto"/>
                <w:left w:val="none" w:sz="0" w:space="0" w:color="auto"/>
                <w:bottom w:val="none" w:sz="0" w:space="0" w:color="auto"/>
                <w:right w:val="none" w:sz="0" w:space="0" w:color="auto"/>
              </w:divBdr>
            </w:div>
            <w:div w:id="2013139190">
              <w:marLeft w:val="0"/>
              <w:marRight w:val="0"/>
              <w:marTop w:val="0"/>
              <w:marBottom w:val="0"/>
              <w:divBdr>
                <w:top w:val="none" w:sz="0" w:space="0" w:color="auto"/>
                <w:left w:val="none" w:sz="0" w:space="0" w:color="auto"/>
                <w:bottom w:val="none" w:sz="0" w:space="0" w:color="auto"/>
                <w:right w:val="none" w:sz="0" w:space="0" w:color="auto"/>
              </w:divBdr>
            </w:div>
            <w:div w:id="1134640215">
              <w:marLeft w:val="0"/>
              <w:marRight w:val="0"/>
              <w:marTop w:val="0"/>
              <w:marBottom w:val="0"/>
              <w:divBdr>
                <w:top w:val="none" w:sz="0" w:space="0" w:color="auto"/>
                <w:left w:val="none" w:sz="0" w:space="0" w:color="auto"/>
                <w:bottom w:val="none" w:sz="0" w:space="0" w:color="auto"/>
                <w:right w:val="none" w:sz="0" w:space="0" w:color="auto"/>
              </w:divBdr>
            </w:div>
            <w:div w:id="1762875975">
              <w:marLeft w:val="0"/>
              <w:marRight w:val="0"/>
              <w:marTop w:val="0"/>
              <w:marBottom w:val="0"/>
              <w:divBdr>
                <w:top w:val="none" w:sz="0" w:space="0" w:color="auto"/>
                <w:left w:val="none" w:sz="0" w:space="0" w:color="auto"/>
                <w:bottom w:val="none" w:sz="0" w:space="0" w:color="auto"/>
                <w:right w:val="none" w:sz="0" w:space="0" w:color="auto"/>
              </w:divBdr>
            </w:div>
            <w:div w:id="119493037">
              <w:marLeft w:val="0"/>
              <w:marRight w:val="0"/>
              <w:marTop w:val="0"/>
              <w:marBottom w:val="0"/>
              <w:divBdr>
                <w:top w:val="none" w:sz="0" w:space="0" w:color="auto"/>
                <w:left w:val="none" w:sz="0" w:space="0" w:color="auto"/>
                <w:bottom w:val="none" w:sz="0" w:space="0" w:color="auto"/>
                <w:right w:val="none" w:sz="0" w:space="0" w:color="auto"/>
              </w:divBdr>
            </w:div>
            <w:div w:id="119612018">
              <w:marLeft w:val="0"/>
              <w:marRight w:val="0"/>
              <w:marTop w:val="0"/>
              <w:marBottom w:val="0"/>
              <w:divBdr>
                <w:top w:val="none" w:sz="0" w:space="0" w:color="auto"/>
                <w:left w:val="none" w:sz="0" w:space="0" w:color="auto"/>
                <w:bottom w:val="none" w:sz="0" w:space="0" w:color="auto"/>
                <w:right w:val="none" w:sz="0" w:space="0" w:color="auto"/>
              </w:divBdr>
            </w:div>
            <w:div w:id="287928865">
              <w:marLeft w:val="0"/>
              <w:marRight w:val="0"/>
              <w:marTop w:val="0"/>
              <w:marBottom w:val="0"/>
              <w:divBdr>
                <w:top w:val="none" w:sz="0" w:space="0" w:color="auto"/>
                <w:left w:val="none" w:sz="0" w:space="0" w:color="auto"/>
                <w:bottom w:val="none" w:sz="0" w:space="0" w:color="auto"/>
                <w:right w:val="none" w:sz="0" w:space="0" w:color="auto"/>
              </w:divBdr>
            </w:div>
            <w:div w:id="2012297396">
              <w:marLeft w:val="0"/>
              <w:marRight w:val="0"/>
              <w:marTop w:val="0"/>
              <w:marBottom w:val="0"/>
              <w:divBdr>
                <w:top w:val="none" w:sz="0" w:space="0" w:color="auto"/>
                <w:left w:val="none" w:sz="0" w:space="0" w:color="auto"/>
                <w:bottom w:val="none" w:sz="0" w:space="0" w:color="auto"/>
                <w:right w:val="none" w:sz="0" w:space="0" w:color="auto"/>
              </w:divBdr>
            </w:div>
            <w:div w:id="1529290826">
              <w:marLeft w:val="0"/>
              <w:marRight w:val="0"/>
              <w:marTop w:val="0"/>
              <w:marBottom w:val="0"/>
              <w:divBdr>
                <w:top w:val="none" w:sz="0" w:space="0" w:color="auto"/>
                <w:left w:val="none" w:sz="0" w:space="0" w:color="auto"/>
                <w:bottom w:val="none" w:sz="0" w:space="0" w:color="auto"/>
                <w:right w:val="none" w:sz="0" w:space="0" w:color="auto"/>
              </w:divBdr>
            </w:div>
            <w:div w:id="901789354">
              <w:marLeft w:val="0"/>
              <w:marRight w:val="0"/>
              <w:marTop w:val="0"/>
              <w:marBottom w:val="0"/>
              <w:divBdr>
                <w:top w:val="none" w:sz="0" w:space="0" w:color="auto"/>
                <w:left w:val="none" w:sz="0" w:space="0" w:color="auto"/>
                <w:bottom w:val="none" w:sz="0" w:space="0" w:color="auto"/>
                <w:right w:val="none" w:sz="0" w:space="0" w:color="auto"/>
              </w:divBdr>
            </w:div>
            <w:div w:id="1000694439">
              <w:marLeft w:val="0"/>
              <w:marRight w:val="0"/>
              <w:marTop w:val="0"/>
              <w:marBottom w:val="0"/>
              <w:divBdr>
                <w:top w:val="none" w:sz="0" w:space="0" w:color="auto"/>
                <w:left w:val="none" w:sz="0" w:space="0" w:color="auto"/>
                <w:bottom w:val="none" w:sz="0" w:space="0" w:color="auto"/>
                <w:right w:val="none" w:sz="0" w:space="0" w:color="auto"/>
              </w:divBdr>
            </w:div>
            <w:div w:id="1183394378">
              <w:marLeft w:val="0"/>
              <w:marRight w:val="0"/>
              <w:marTop w:val="0"/>
              <w:marBottom w:val="0"/>
              <w:divBdr>
                <w:top w:val="none" w:sz="0" w:space="0" w:color="auto"/>
                <w:left w:val="none" w:sz="0" w:space="0" w:color="auto"/>
                <w:bottom w:val="none" w:sz="0" w:space="0" w:color="auto"/>
                <w:right w:val="none" w:sz="0" w:space="0" w:color="auto"/>
              </w:divBdr>
            </w:div>
            <w:div w:id="2064672416">
              <w:marLeft w:val="0"/>
              <w:marRight w:val="0"/>
              <w:marTop w:val="0"/>
              <w:marBottom w:val="0"/>
              <w:divBdr>
                <w:top w:val="none" w:sz="0" w:space="0" w:color="auto"/>
                <w:left w:val="none" w:sz="0" w:space="0" w:color="auto"/>
                <w:bottom w:val="none" w:sz="0" w:space="0" w:color="auto"/>
                <w:right w:val="none" w:sz="0" w:space="0" w:color="auto"/>
              </w:divBdr>
            </w:div>
            <w:div w:id="562906633">
              <w:marLeft w:val="0"/>
              <w:marRight w:val="0"/>
              <w:marTop w:val="0"/>
              <w:marBottom w:val="0"/>
              <w:divBdr>
                <w:top w:val="none" w:sz="0" w:space="0" w:color="auto"/>
                <w:left w:val="none" w:sz="0" w:space="0" w:color="auto"/>
                <w:bottom w:val="none" w:sz="0" w:space="0" w:color="auto"/>
                <w:right w:val="none" w:sz="0" w:space="0" w:color="auto"/>
              </w:divBdr>
            </w:div>
            <w:div w:id="1361735042">
              <w:marLeft w:val="0"/>
              <w:marRight w:val="0"/>
              <w:marTop w:val="0"/>
              <w:marBottom w:val="0"/>
              <w:divBdr>
                <w:top w:val="none" w:sz="0" w:space="0" w:color="auto"/>
                <w:left w:val="none" w:sz="0" w:space="0" w:color="auto"/>
                <w:bottom w:val="none" w:sz="0" w:space="0" w:color="auto"/>
                <w:right w:val="none" w:sz="0" w:space="0" w:color="auto"/>
              </w:divBdr>
            </w:div>
            <w:div w:id="957640156">
              <w:marLeft w:val="0"/>
              <w:marRight w:val="0"/>
              <w:marTop w:val="0"/>
              <w:marBottom w:val="0"/>
              <w:divBdr>
                <w:top w:val="none" w:sz="0" w:space="0" w:color="auto"/>
                <w:left w:val="none" w:sz="0" w:space="0" w:color="auto"/>
                <w:bottom w:val="none" w:sz="0" w:space="0" w:color="auto"/>
                <w:right w:val="none" w:sz="0" w:space="0" w:color="auto"/>
              </w:divBdr>
            </w:div>
            <w:div w:id="1198933889">
              <w:marLeft w:val="0"/>
              <w:marRight w:val="0"/>
              <w:marTop w:val="0"/>
              <w:marBottom w:val="0"/>
              <w:divBdr>
                <w:top w:val="none" w:sz="0" w:space="0" w:color="auto"/>
                <w:left w:val="none" w:sz="0" w:space="0" w:color="auto"/>
                <w:bottom w:val="none" w:sz="0" w:space="0" w:color="auto"/>
                <w:right w:val="none" w:sz="0" w:space="0" w:color="auto"/>
              </w:divBdr>
            </w:div>
            <w:div w:id="752582619">
              <w:marLeft w:val="0"/>
              <w:marRight w:val="0"/>
              <w:marTop w:val="0"/>
              <w:marBottom w:val="0"/>
              <w:divBdr>
                <w:top w:val="none" w:sz="0" w:space="0" w:color="auto"/>
                <w:left w:val="none" w:sz="0" w:space="0" w:color="auto"/>
                <w:bottom w:val="none" w:sz="0" w:space="0" w:color="auto"/>
                <w:right w:val="none" w:sz="0" w:space="0" w:color="auto"/>
              </w:divBdr>
            </w:div>
            <w:div w:id="293489556">
              <w:marLeft w:val="0"/>
              <w:marRight w:val="0"/>
              <w:marTop w:val="0"/>
              <w:marBottom w:val="0"/>
              <w:divBdr>
                <w:top w:val="none" w:sz="0" w:space="0" w:color="auto"/>
                <w:left w:val="none" w:sz="0" w:space="0" w:color="auto"/>
                <w:bottom w:val="none" w:sz="0" w:space="0" w:color="auto"/>
                <w:right w:val="none" w:sz="0" w:space="0" w:color="auto"/>
              </w:divBdr>
            </w:div>
            <w:div w:id="478307104">
              <w:marLeft w:val="0"/>
              <w:marRight w:val="0"/>
              <w:marTop w:val="0"/>
              <w:marBottom w:val="0"/>
              <w:divBdr>
                <w:top w:val="none" w:sz="0" w:space="0" w:color="auto"/>
                <w:left w:val="none" w:sz="0" w:space="0" w:color="auto"/>
                <w:bottom w:val="none" w:sz="0" w:space="0" w:color="auto"/>
                <w:right w:val="none" w:sz="0" w:space="0" w:color="auto"/>
              </w:divBdr>
            </w:div>
            <w:div w:id="1998075074">
              <w:marLeft w:val="0"/>
              <w:marRight w:val="0"/>
              <w:marTop w:val="0"/>
              <w:marBottom w:val="0"/>
              <w:divBdr>
                <w:top w:val="none" w:sz="0" w:space="0" w:color="auto"/>
                <w:left w:val="none" w:sz="0" w:space="0" w:color="auto"/>
                <w:bottom w:val="none" w:sz="0" w:space="0" w:color="auto"/>
                <w:right w:val="none" w:sz="0" w:space="0" w:color="auto"/>
              </w:divBdr>
            </w:div>
            <w:div w:id="479076414">
              <w:marLeft w:val="0"/>
              <w:marRight w:val="0"/>
              <w:marTop w:val="0"/>
              <w:marBottom w:val="0"/>
              <w:divBdr>
                <w:top w:val="none" w:sz="0" w:space="0" w:color="auto"/>
                <w:left w:val="none" w:sz="0" w:space="0" w:color="auto"/>
                <w:bottom w:val="none" w:sz="0" w:space="0" w:color="auto"/>
                <w:right w:val="none" w:sz="0" w:space="0" w:color="auto"/>
              </w:divBdr>
            </w:div>
            <w:div w:id="2135371017">
              <w:marLeft w:val="0"/>
              <w:marRight w:val="0"/>
              <w:marTop w:val="0"/>
              <w:marBottom w:val="0"/>
              <w:divBdr>
                <w:top w:val="none" w:sz="0" w:space="0" w:color="auto"/>
                <w:left w:val="none" w:sz="0" w:space="0" w:color="auto"/>
                <w:bottom w:val="none" w:sz="0" w:space="0" w:color="auto"/>
                <w:right w:val="none" w:sz="0" w:space="0" w:color="auto"/>
              </w:divBdr>
            </w:div>
            <w:div w:id="1158423943">
              <w:marLeft w:val="0"/>
              <w:marRight w:val="0"/>
              <w:marTop w:val="0"/>
              <w:marBottom w:val="0"/>
              <w:divBdr>
                <w:top w:val="none" w:sz="0" w:space="0" w:color="auto"/>
                <w:left w:val="none" w:sz="0" w:space="0" w:color="auto"/>
                <w:bottom w:val="none" w:sz="0" w:space="0" w:color="auto"/>
                <w:right w:val="none" w:sz="0" w:space="0" w:color="auto"/>
              </w:divBdr>
            </w:div>
            <w:div w:id="1347832512">
              <w:marLeft w:val="0"/>
              <w:marRight w:val="0"/>
              <w:marTop w:val="0"/>
              <w:marBottom w:val="0"/>
              <w:divBdr>
                <w:top w:val="none" w:sz="0" w:space="0" w:color="auto"/>
                <w:left w:val="none" w:sz="0" w:space="0" w:color="auto"/>
                <w:bottom w:val="none" w:sz="0" w:space="0" w:color="auto"/>
                <w:right w:val="none" w:sz="0" w:space="0" w:color="auto"/>
              </w:divBdr>
            </w:div>
            <w:div w:id="1080755488">
              <w:marLeft w:val="0"/>
              <w:marRight w:val="0"/>
              <w:marTop w:val="0"/>
              <w:marBottom w:val="0"/>
              <w:divBdr>
                <w:top w:val="none" w:sz="0" w:space="0" w:color="auto"/>
                <w:left w:val="none" w:sz="0" w:space="0" w:color="auto"/>
                <w:bottom w:val="none" w:sz="0" w:space="0" w:color="auto"/>
                <w:right w:val="none" w:sz="0" w:space="0" w:color="auto"/>
              </w:divBdr>
            </w:div>
            <w:div w:id="596983892">
              <w:marLeft w:val="0"/>
              <w:marRight w:val="0"/>
              <w:marTop w:val="0"/>
              <w:marBottom w:val="0"/>
              <w:divBdr>
                <w:top w:val="none" w:sz="0" w:space="0" w:color="auto"/>
                <w:left w:val="none" w:sz="0" w:space="0" w:color="auto"/>
                <w:bottom w:val="none" w:sz="0" w:space="0" w:color="auto"/>
                <w:right w:val="none" w:sz="0" w:space="0" w:color="auto"/>
              </w:divBdr>
            </w:div>
            <w:div w:id="2038041339">
              <w:marLeft w:val="0"/>
              <w:marRight w:val="0"/>
              <w:marTop w:val="0"/>
              <w:marBottom w:val="0"/>
              <w:divBdr>
                <w:top w:val="none" w:sz="0" w:space="0" w:color="auto"/>
                <w:left w:val="none" w:sz="0" w:space="0" w:color="auto"/>
                <w:bottom w:val="none" w:sz="0" w:space="0" w:color="auto"/>
                <w:right w:val="none" w:sz="0" w:space="0" w:color="auto"/>
              </w:divBdr>
            </w:div>
            <w:div w:id="996105931">
              <w:marLeft w:val="0"/>
              <w:marRight w:val="0"/>
              <w:marTop w:val="0"/>
              <w:marBottom w:val="0"/>
              <w:divBdr>
                <w:top w:val="none" w:sz="0" w:space="0" w:color="auto"/>
                <w:left w:val="none" w:sz="0" w:space="0" w:color="auto"/>
                <w:bottom w:val="none" w:sz="0" w:space="0" w:color="auto"/>
                <w:right w:val="none" w:sz="0" w:space="0" w:color="auto"/>
              </w:divBdr>
            </w:div>
            <w:div w:id="823399732">
              <w:marLeft w:val="0"/>
              <w:marRight w:val="0"/>
              <w:marTop w:val="0"/>
              <w:marBottom w:val="0"/>
              <w:divBdr>
                <w:top w:val="none" w:sz="0" w:space="0" w:color="auto"/>
                <w:left w:val="none" w:sz="0" w:space="0" w:color="auto"/>
                <w:bottom w:val="none" w:sz="0" w:space="0" w:color="auto"/>
                <w:right w:val="none" w:sz="0" w:space="0" w:color="auto"/>
              </w:divBdr>
            </w:div>
            <w:div w:id="185608085">
              <w:marLeft w:val="0"/>
              <w:marRight w:val="0"/>
              <w:marTop w:val="0"/>
              <w:marBottom w:val="0"/>
              <w:divBdr>
                <w:top w:val="none" w:sz="0" w:space="0" w:color="auto"/>
                <w:left w:val="none" w:sz="0" w:space="0" w:color="auto"/>
                <w:bottom w:val="none" w:sz="0" w:space="0" w:color="auto"/>
                <w:right w:val="none" w:sz="0" w:space="0" w:color="auto"/>
              </w:divBdr>
            </w:div>
            <w:div w:id="375393964">
              <w:marLeft w:val="0"/>
              <w:marRight w:val="0"/>
              <w:marTop w:val="0"/>
              <w:marBottom w:val="0"/>
              <w:divBdr>
                <w:top w:val="none" w:sz="0" w:space="0" w:color="auto"/>
                <w:left w:val="none" w:sz="0" w:space="0" w:color="auto"/>
                <w:bottom w:val="none" w:sz="0" w:space="0" w:color="auto"/>
                <w:right w:val="none" w:sz="0" w:space="0" w:color="auto"/>
              </w:divBdr>
            </w:div>
            <w:div w:id="1773014807">
              <w:marLeft w:val="0"/>
              <w:marRight w:val="0"/>
              <w:marTop w:val="0"/>
              <w:marBottom w:val="0"/>
              <w:divBdr>
                <w:top w:val="none" w:sz="0" w:space="0" w:color="auto"/>
                <w:left w:val="none" w:sz="0" w:space="0" w:color="auto"/>
                <w:bottom w:val="none" w:sz="0" w:space="0" w:color="auto"/>
                <w:right w:val="none" w:sz="0" w:space="0" w:color="auto"/>
              </w:divBdr>
            </w:div>
            <w:div w:id="1849559557">
              <w:marLeft w:val="0"/>
              <w:marRight w:val="0"/>
              <w:marTop w:val="0"/>
              <w:marBottom w:val="0"/>
              <w:divBdr>
                <w:top w:val="none" w:sz="0" w:space="0" w:color="auto"/>
                <w:left w:val="none" w:sz="0" w:space="0" w:color="auto"/>
                <w:bottom w:val="none" w:sz="0" w:space="0" w:color="auto"/>
                <w:right w:val="none" w:sz="0" w:space="0" w:color="auto"/>
              </w:divBdr>
            </w:div>
            <w:div w:id="1870601406">
              <w:marLeft w:val="0"/>
              <w:marRight w:val="0"/>
              <w:marTop w:val="0"/>
              <w:marBottom w:val="0"/>
              <w:divBdr>
                <w:top w:val="none" w:sz="0" w:space="0" w:color="auto"/>
                <w:left w:val="none" w:sz="0" w:space="0" w:color="auto"/>
                <w:bottom w:val="none" w:sz="0" w:space="0" w:color="auto"/>
                <w:right w:val="none" w:sz="0" w:space="0" w:color="auto"/>
              </w:divBdr>
            </w:div>
            <w:div w:id="1049376779">
              <w:marLeft w:val="0"/>
              <w:marRight w:val="0"/>
              <w:marTop w:val="0"/>
              <w:marBottom w:val="0"/>
              <w:divBdr>
                <w:top w:val="none" w:sz="0" w:space="0" w:color="auto"/>
                <w:left w:val="none" w:sz="0" w:space="0" w:color="auto"/>
                <w:bottom w:val="none" w:sz="0" w:space="0" w:color="auto"/>
                <w:right w:val="none" w:sz="0" w:space="0" w:color="auto"/>
              </w:divBdr>
            </w:div>
            <w:div w:id="234437685">
              <w:marLeft w:val="0"/>
              <w:marRight w:val="0"/>
              <w:marTop w:val="0"/>
              <w:marBottom w:val="0"/>
              <w:divBdr>
                <w:top w:val="none" w:sz="0" w:space="0" w:color="auto"/>
                <w:left w:val="none" w:sz="0" w:space="0" w:color="auto"/>
                <w:bottom w:val="none" w:sz="0" w:space="0" w:color="auto"/>
                <w:right w:val="none" w:sz="0" w:space="0" w:color="auto"/>
              </w:divBdr>
            </w:div>
            <w:div w:id="1477181796">
              <w:marLeft w:val="0"/>
              <w:marRight w:val="0"/>
              <w:marTop w:val="0"/>
              <w:marBottom w:val="0"/>
              <w:divBdr>
                <w:top w:val="none" w:sz="0" w:space="0" w:color="auto"/>
                <w:left w:val="none" w:sz="0" w:space="0" w:color="auto"/>
                <w:bottom w:val="none" w:sz="0" w:space="0" w:color="auto"/>
                <w:right w:val="none" w:sz="0" w:space="0" w:color="auto"/>
              </w:divBdr>
            </w:div>
            <w:div w:id="1952281621">
              <w:marLeft w:val="0"/>
              <w:marRight w:val="0"/>
              <w:marTop w:val="0"/>
              <w:marBottom w:val="0"/>
              <w:divBdr>
                <w:top w:val="none" w:sz="0" w:space="0" w:color="auto"/>
                <w:left w:val="none" w:sz="0" w:space="0" w:color="auto"/>
                <w:bottom w:val="none" w:sz="0" w:space="0" w:color="auto"/>
                <w:right w:val="none" w:sz="0" w:space="0" w:color="auto"/>
              </w:divBdr>
            </w:div>
            <w:div w:id="1786534523">
              <w:marLeft w:val="0"/>
              <w:marRight w:val="0"/>
              <w:marTop w:val="0"/>
              <w:marBottom w:val="0"/>
              <w:divBdr>
                <w:top w:val="none" w:sz="0" w:space="0" w:color="auto"/>
                <w:left w:val="none" w:sz="0" w:space="0" w:color="auto"/>
                <w:bottom w:val="none" w:sz="0" w:space="0" w:color="auto"/>
                <w:right w:val="none" w:sz="0" w:space="0" w:color="auto"/>
              </w:divBdr>
            </w:div>
            <w:div w:id="1141994521">
              <w:marLeft w:val="0"/>
              <w:marRight w:val="0"/>
              <w:marTop w:val="0"/>
              <w:marBottom w:val="0"/>
              <w:divBdr>
                <w:top w:val="none" w:sz="0" w:space="0" w:color="auto"/>
                <w:left w:val="none" w:sz="0" w:space="0" w:color="auto"/>
                <w:bottom w:val="none" w:sz="0" w:space="0" w:color="auto"/>
                <w:right w:val="none" w:sz="0" w:space="0" w:color="auto"/>
              </w:divBdr>
            </w:div>
            <w:div w:id="175190461">
              <w:marLeft w:val="0"/>
              <w:marRight w:val="0"/>
              <w:marTop w:val="0"/>
              <w:marBottom w:val="0"/>
              <w:divBdr>
                <w:top w:val="none" w:sz="0" w:space="0" w:color="auto"/>
                <w:left w:val="none" w:sz="0" w:space="0" w:color="auto"/>
                <w:bottom w:val="none" w:sz="0" w:space="0" w:color="auto"/>
                <w:right w:val="none" w:sz="0" w:space="0" w:color="auto"/>
              </w:divBdr>
            </w:div>
            <w:div w:id="903611076">
              <w:marLeft w:val="0"/>
              <w:marRight w:val="0"/>
              <w:marTop w:val="0"/>
              <w:marBottom w:val="0"/>
              <w:divBdr>
                <w:top w:val="none" w:sz="0" w:space="0" w:color="auto"/>
                <w:left w:val="none" w:sz="0" w:space="0" w:color="auto"/>
                <w:bottom w:val="none" w:sz="0" w:space="0" w:color="auto"/>
                <w:right w:val="none" w:sz="0" w:space="0" w:color="auto"/>
              </w:divBdr>
            </w:div>
            <w:div w:id="760030088">
              <w:marLeft w:val="0"/>
              <w:marRight w:val="0"/>
              <w:marTop w:val="0"/>
              <w:marBottom w:val="0"/>
              <w:divBdr>
                <w:top w:val="none" w:sz="0" w:space="0" w:color="auto"/>
                <w:left w:val="none" w:sz="0" w:space="0" w:color="auto"/>
                <w:bottom w:val="none" w:sz="0" w:space="0" w:color="auto"/>
                <w:right w:val="none" w:sz="0" w:space="0" w:color="auto"/>
              </w:divBdr>
            </w:div>
            <w:div w:id="587888006">
              <w:marLeft w:val="0"/>
              <w:marRight w:val="0"/>
              <w:marTop w:val="0"/>
              <w:marBottom w:val="0"/>
              <w:divBdr>
                <w:top w:val="none" w:sz="0" w:space="0" w:color="auto"/>
                <w:left w:val="none" w:sz="0" w:space="0" w:color="auto"/>
                <w:bottom w:val="none" w:sz="0" w:space="0" w:color="auto"/>
                <w:right w:val="none" w:sz="0" w:space="0" w:color="auto"/>
              </w:divBdr>
            </w:div>
            <w:div w:id="887493897">
              <w:marLeft w:val="0"/>
              <w:marRight w:val="0"/>
              <w:marTop w:val="0"/>
              <w:marBottom w:val="0"/>
              <w:divBdr>
                <w:top w:val="none" w:sz="0" w:space="0" w:color="auto"/>
                <w:left w:val="none" w:sz="0" w:space="0" w:color="auto"/>
                <w:bottom w:val="none" w:sz="0" w:space="0" w:color="auto"/>
                <w:right w:val="none" w:sz="0" w:space="0" w:color="auto"/>
              </w:divBdr>
            </w:div>
            <w:div w:id="426584350">
              <w:marLeft w:val="0"/>
              <w:marRight w:val="0"/>
              <w:marTop w:val="0"/>
              <w:marBottom w:val="0"/>
              <w:divBdr>
                <w:top w:val="none" w:sz="0" w:space="0" w:color="auto"/>
                <w:left w:val="none" w:sz="0" w:space="0" w:color="auto"/>
                <w:bottom w:val="none" w:sz="0" w:space="0" w:color="auto"/>
                <w:right w:val="none" w:sz="0" w:space="0" w:color="auto"/>
              </w:divBdr>
            </w:div>
            <w:div w:id="1885940933">
              <w:marLeft w:val="0"/>
              <w:marRight w:val="0"/>
              <w:marTop w:val="0"/>
              <w:marBottom w:val="0"/>
              <w:divBdr>
                <w:top w:val="none" w:sz="0" w:space="0" w:color="auto"/>
                <w:left w:val="none" w:sz="0" w:space="0" w:color="auto"/>
                <w:bottom w:val="none" w:sz="0" w:space="0" w:color="auto"/>
                <w:right w:val="none" w:sz="0" w:space="0" w:color="auto"/>
              </w:divBdr>
            </w:div>
            <w:div w:id="127404162">
              <w:marLeft w:val="0"/>
              <w:marRight w:val="0"/>
              <w:marTop w:val="0"/>
              <w:marBottom w:val="0"/>
              <w:divBdr>
                <w:top w:val="none" w:sz="0" w:space="0" w:color="auto"/>
                <w:left w:val="none" w:sz="0" w:space="0" w:color="auto"/>
                <w:bottom w:val="none" w:sz="0" w:space="0" w:color="auto"/>
                <w:right w:val="none" w:sz="0" w:space="0" w:color="auto"/>
              </w:divBdr>
            </w:div>
            <w:div w:id="1921716036">
              <w:marLeft w:val="0"/>
              <w:marRight w:val="0"/>
              <w:marTop w:val="0"/>
              <w:marBottom w:val="0"/>
              <w:divBdr>
                <w:top w:val="none" w:sz="0" w:space="0" w:color="auto"/>
                <w:left w:val="none" w:sz="0" w:space="0" w:color="auto"/>
                <w:bottom w:val="none" w:sz="0" w:space="0" w:color="auto"/>
                <w:right w:val="none" w:sz="0" w:space="0" w:color="auto"/>
              </w:divBdr>
            </w:div>
            <w:div w:id="947204256">
              <w:marLeft w:val="0"/>
              <w:marRight w:val="0"/>
              <w:marTop w:val="0"/>
              <w:marBottom w:val="0"/>
              <w:divBdr>
                <w:top w:val="none" w:sz="0" w:space="0" w:color="auto"/>
                <w:left w:val="none" w:sz="0" w:space="0" w:color="auto"/>
                <w:bottom w:val="none" w:sz="0" w:space="0" w:color="auto"/>
                <w:right w:val="none" w:sz="0" w:space="0" w:color="auto"/>
              </w:divBdr>
            </w:div>
            <w:div w:id="105927212">
              <w:marLeft w:val="0"/>
              <w:marRight w:val="0"/>
              <w:marTop w:val="0"/>
              <w:marBottom w:val="0"/>
              <w:divBdr>
                <w:top w:val="none" w:sz="0" w:space="0" w:color="auto"/>
                <w:left w:val="none" w:sz="0" w:space="0" w:color="auto"/>
                <w:bottom w:val="none" w:sz="0" w:space="0" w:color="auto"/>
                <w:right w:val="none" w:sz="0" w:space="0" w:color="auto"/>
              </w:divBdr>
            </w:div>
            <w:div w:id="2133548903">
              <w:marLeft w:val="0"/>
              <w:marRight w:val="0"/>
              <w:marTop w:val="0"/>
              <w:marBottom w:val="0"/>
              <w:divBdr>
                <w:top w:val="none" w:sz="0" w:space="0" w:color="auto"/>
                <w:left w:val="none" w:sz="0" w:space="0" w:color="auto"/>
                <w:bottom w:val="none" w:sz="0" w:space="0" w:color="auto"/>
                <w:right w:val="none" w:sz="0" w:space="0" w:color="auto"/>
              </w:divBdr>
            </w:div>
            <w:div w:id="272320842">
              <w:marLeft w:val="0"/>
              <w:marRight w:val="0"/>
              <w:marTop w:val="0"/>
              <w:marBottom w:val="0"/>
              <w:divBdr>
                <w:top w:val="none" w:sz="0" w:space="0" w:color="auto"/>
                <w:left w:val="none" w:sz="0" w:space="0" w:color="auto"/>
                <w:bottom w:val="none" w:sz="0" w:space="0" w:color="auto"/>
                <w:right w:val="none" w:sz="0" w:space="0" w:color="auto"/>
              </w:divBdr>
            </w:div>
            <w:div w:id="1261375736">
              <w:marLeft w:val="0"/>
              <w:marRight w:val="0"/>
              <w:marTop w:val="0"/>
              <w:marBottom w:val="0"/>
              <w:divBdr>
                <w:top w:val="none" w:sz="0" w:space="0" w:color="auto"/>
                <w:left w:val="none" w:sz="0" w:space="0" w:color="auto"/>
                <w:bottom w:val="none" w:sz="0" w:space="0" w:color="auto"/>
                <w:right w:val="none" w:sz="0" w:space="0" w:color="auto"/>
              </w:divBdr>
            </w:div>
            <w:div w:id="2071414884">
              <w:marLeft w:val="0"/>
              <w:marRight w:val="0"/>
              <w:marTop w:val="0"/>
              <w:marBottom w:val="0"/>
              <w:divBdr>
                <w:top w:val="none" w:sz="0" w:space="0" w:color="auto"/>
                <w:left w:val="none" w:sz="0" w:space="0" w:color="auto"/>
                <w:bottom w:val="none" w:sz="0" w:space="0" w:color="auto"/>
                <w:right w:val="none" w:sz="0" w:space="0" w:color="auto"/>
              </w:divBdr>
            </w:div>
            <w:div w:id="1357076682">
              <w:marLeft w:val="0"/>
              <w:marRight w:val="0"/>
              <w:marTop w:val="0"/>
              <w:marBottom w:val="0"/>
              <w:divBdr>
                <w:top w:val="none" w:sz="0" w:space="0" w:color="auto"/>
                <w:left w:val="none" w:sz="0" w:space="0" w:color="auto"/>
                <w:bottom w:val="none" w:sz="0" w:space="0" w:color="auto"/>
                <w:right w:val="none" w:sz="0" w:space="0" w:color="auto"/>
              </w:divBdr>
            </w:div>
            <w:div w:id="1705594982">
              <w:marLeft w:val="0"/>
              <w:marRight w:val="0"/>
              <w:marTop w:val="0"/>
              <w:marBottom w:val="0"/>
              <w:divBdr>
                <w:top w:val="none" w:sz="0" w:space="0" w:color="auto"/>
                <w:left w:val="none" w:sz="0" w:space="0" w:color="auto"/>
                <w:bottom w:val="none" w:sz="0" w:space="0" w:color="auto"/>
                <w:right w:val="none" w:sz="0" w:space="0" w:color="auto"/>
              </w:divBdr>
            </w:div>
            <w:div w:id="83768475">
              <w:marLeft w:val="0"/>
              <w:marRight w:val="0"/>
              <w:marTop w:val="0"/>
              <w:marBottom w:val="0"/>
              <w:divBdr>
                <w:top w:val="none" w:sz="0" w:space="0" w:color="auto"/>
                <w:left w:val="none" w:sz="0" w:space="0" w:color="auto"/>
                <w:bottom w:val="none" w:sz="0" w:space="0" w:color="auto"/>
                <w:right w:val="none" w:sz="0" w:space="0" w:color="auto"/>
              </w:divBdr>
            </w:div>
            <w:div w:id="1076629050">
              <w:marLeft w:val="0"/>
              <w:marRight w:val="0"/>
              <w:marTop w:val="0"/>
              <w:marBottom w:val="0"/>
              <w:divBdr>
                <w:top w:val="none" w:sz="0" w:space="0" w:color="auto"/>
                <w:left w:val="none" w:sz="0" w:space="0" w:color="auto"/>
                <w:bottom w:val="none" w:sz="0" w:space="0" w:color="auto"/>
                <w:right w:val="none" w:sz="0" w:space="0" w:color="auto"/>
              </w:divBdr>
            </w:div>
            <w:div w:id="1648511994">
              <w:marLeft w:val="0"/>
              <w:marRight w:val="0"/>
              <w:marTop w:val="0"/>
              <w:marBottom w:val="0"/>
              <w:divBdr>
                <w:top w:val="none" w:sz="0" w:space="0" w:color="auto"/>
                <w:left w:val="none" w:sz="0" w:space="0" w:color="auto"/>
                <w:bottom w:val="none" w:sz="0" w:space="0" w:color="auto"/>
                <w:right w:val="none" w:sz="0" w:space="0" w:color="auto"/>
              </w:divBdr>
            </w:div>
            <w:div w:id="1621104290">
              <w:marLeft w:val="0"/>
              <w:marRight w:val="0"/>
              <w:marTop w:val="0"/>
              <w:marBottom w:val="0"/>
              <w:divBdr>
                <w:top w:val="none" w:sz="0" w:space="0" w:color="auto"/>
                <w:left w:val="none" w:sz="0" w:space="0" w:color="auto"/>
                <w:bottom w:val="none" w:sz="0" w:space="0" w:color="auto"/>
                <w:right w:val="none" w:sz="0" w:space="0" w:color="auto"/>
              </w:divBdr>
            </w:div>
            <w:div w:id="1234705084">
              <w:marLeft w:val="0"/>
              <w:marRight w:val="0"/>
              <w:marTop w:val="0"/>
              <w:marBottom w:val="0"/>
              <w:divBdr>
                <w:top w:val="none" w:sz="0" w:space="0" w:color="auto"/>
                <w:left w:val="none" w:sz="0" w:space="0" w:color="auto"/>
                <w:bottom w:val="none" w:sz="0" w:space="0" w:color="auto"/>
                <w:right w:val="none" w:sz="0" w:space="0" w:color="auto"/>
              </w:divBdr>
            </w:div>
            <w:div w:id="612446581">
              <w:marLeft w:val="0"/>
              <w:marRight w:val="0"/>
              <w:marTop w:val="0"/>
              <w:marBottom w:val="0"/>
              <w:divBdr>
                <w:top w:val="none" w:sz="0" w:space="0" w:color="auto"/>
                <w:left w:val="none" w:sz="0" w:space="0" w:color="auto"/>
                <w:bottom w:val="none" w:sz="0" w:space="0" w:color="auto"/>
                <w:right w:val="none" w:sz="0" w:space="0" w:color="auto"/>
              </w:divBdr>
            </w:div>
            <w:div w:id="2033024311">
              <w:marLeft w:val="0"/>
              <w:marRight w:val="0"/>
              <w:marTop w:val="0"/>
              <w:marBottom w:val="0"/>
              <w:divBdr>
                <w:top w:val="none" w:sz="0" w:space="0" w:color="auto"/>
                <w:left w:val="none" w:sz="0" w:space="0" w:color="auto"/>
                <w:bottom w:val="none" w:sz="0" w:space="0" w:color="auto"/>
                <w:right w:val="none" w:sz="0" w:space="0" w:color="auto"/>
              </w:divBdr>
            </w:div>
            <w:div w:id="1580676446">
              <w:marLeft w:val="0"/>
              <w:marRight w:val="0"/>
              <w:marTop w:val="0"/>
              <w:marBottom w:val="0"/>
              <w:divBdr>
                <w:top w:val="none" w:sz="0" w:space="0" w:color="auto"/>
                <w:left w:val="none" w:sz="0" w:space="0" w:color="auto"/>
                <w:bottom w:val="none" w:sz="0" w:space="0" w:color="auto"/>
                <w:right w:val="none" w:sz="0" w:space="0" w:color="auto"/>
              </w:divBdr>
            </w:div>
            <w:div w:id="1988165815">
              <w:marLeft w:val="0"/>
              <w:marRight w:val="0"/>
              <w:marTop w:val="0"/>
              <w:marBottom w:val="0"/>
              <w:divBdr>
                <w:top w:val="none" w:sz="0" w:space="0" w:color="auto"/>
                <w:left w:val="none" w:sz="0" w:space="0" w:color="auto"/>
                <w:bottom w:val="none" w:sz="0" w:space="0" w:color="auto"/>
                <w:right w:val="none" w:sz="0" w:space="0" w:color="auto"/>
              </w:divBdr>
            </w:div>
            <w:div w:id="1891186406">
              <w:marLeft w:val="0"/>
              <w:marRight w:val="0"/>
              <w:marTop w:val="0"/>
              <w:marBottom w:val="0"/>
              <w:divBdr>
                <w:top w:val="none" w:sz="0" w:space="0" w:color="auto"/>
                <w:left w:val="none" w:sz="0" w:space="0" w:color="auto"/>
                <w:bottom w:val="none" w:sz="0" w:space="0" w:color="auto"/>
                <w:right w:val="none" w:sz="0" w:space="0" w:color="auto"/>
              </w:divBdr>
            </w:div>
            <w:div w:id="925576068">
              <w:marLeft w:val="0"/>
              <w:marRight w:val="0"/>
              <w:marTop w:val="0"/>
              <w:marBottom w:val="0"/>
              <w:divBdr>
                <w:top w:val="none" w:sz="0" w:space="0" w:color="auto"/>
                <w:left w:val="none" w:sz="0" w:space="0" w:color="auto"/>
                <w:bottom w:val="none" w:sz="0" w:space="0" w:color="auto"/>
                <w:right w:val="none" w:sz="0" w:space="0" w:color="auto"/>
              </w:divBdr>
            </w:div>
            <w:div w:id="1909535454">
              <w:marLeft w:val="0"/>
              <w:marRight w:val="0"/>
              <w:marTop w:val="0"/>
              <w:marBottom w:val="0"/>
              <w:divBdr>
                <w:top w:val="none" w:sz="0" w:space="0" w:color="auto"/>
                <w:left w:val="none" w:sz="0" w:space="0" w:color="auto"/>
                <w:bottom w:val="none" w:sz="0" w:space="0" w:color="auto"/>
                <w:right w:val="none" w:sz="0" w:space="0" w:color="auto"/>
              </w:divBdr>
            </w:div>
            <w:div w:id="2038505776">
              <w:marLeft w:val="0"/>
              <w:marRight w:val="0"/>
              <w:marTop w:val="0"/>
              <w:marBottom w:val="0"/>
              <w:divBdr>
                <w:top w:val="none" w:sz="0" w:space="0" w:color="auto"/>
                <w:left w:val="none" w:sz="0" w:space="0" w:color="auto"/>
                <w:bottom w:val="none" w:sz="0" w:space="0" w:color="auto"/>
                <w:right w:val="none" w:sz="0" w:space="0" w:color="auto"/>
              </w:divBdr>
            </w:div>
            <w:div w:id="832450683">
              <w:marLeft w:val="0"/>
              <w:marRight w:val="0"/>
              <w:marTop w:val="0"/>
              <w:marBottom w:val="0"/>
              <w:divBdr>
                <w:top w:val="none" w:sz="0" w:space="0" w:color="auto"/>
                <w:left w:val="none" w:sz="0" w:space="0" w:color="auto"/>
                <w:bottom w:val="none" w:sz="0" w:space="0" w:color="auto"/>
                <w:right w:val="none" w:sz="0" w:space="0" w:color="auto"/>
              </w:divBdr>
            </w:div>
            <w:div w:id="2012755708">
              <w:marLeft w:val="0"/>
              <w:marRight w:val="0"/>
              <w:marTop w:val="0"/>
              <w:marBottom w:val="0"/>
              <w:divBdr>
                <w:top w:val="none" w:sz="0" w:space="0" w:color="auto"/>
                <w:left w:val="none" w:sz="0" w:space="0" w:color="auto"/>
                <w:bottom w:val="none" w:sz="0" w:space="0" w:color="auto"/>
                <w:right w:val="none" w:sz="0" w:space="0" w:color="auto"/>
              </w:divBdr>
            </w:div>
            <w:div w:id="2119566342">
              <w:marLeft w:val="0"/>
              <w:marRight w:val="0"/>
              <w:marTop w:val="0"/>
              <w:marBottom w:val="0"/>
              <w:divBdr>
                <w:top w:val="none" w:sz="0" w:space="0" w:color="auto"/>
                <w:left w:val="none" w:sz="0" w:space="0" w:color="auto"/>
                <w:bottom w:val="none" w:sz="0" w:space="0" w:color="auto"/>
                <w:right w:val="none" w:sz="0" w:space="0" w:color="auto"/>
              </w:divBdr>
            </w:div>
            <w:div w:id="1437561051">
              <w:marLeft w:val="0"/>
              <w:marRight w:val="0"/>
              <w:marTop w:val="0"/>
              <w:marBottom w:val="0"/>
              <w:divBdr>
                <w:top w:val="none" w:sz="0" w:space="0" w:color="auto"/>
                <w:left w:val="none" w:sz="0" w:space="0" w:color="auto"/>
                <w:bottom w:val="none" w:sz="0" w:space="0" w:color="auto"/>
                <w:right w:val="none" w:sz="0" w:space="0" w:color="auto"/>
              </w:divBdr>
            </w:div>
            <w:div w:id="535432857">
              <w:marLeft w:val="0"/>
              <w:marRight w:val="0"/>
              <w:marTop w:val="0"/>
              <w:marBottom w:val="0"/>
              <w:divBdr>
                <w:top w:val="none" w:sz="0" w:space="0" w:color="auto"/>
                <w:left w:val="none" w:sz="0" w:space="0" w:color="auto"/>
                <w:bottom w:val="none" w:sz="0" w:space="0" w:color="auto"/>
                <w:right w:val="none" w:sz="0" w:space="0" w:color="auto"/>
              </w:divBdr>
            </w:div>
            <w:div w:id="354426589">
              <w:marLeft w:val="0"/>
              <w:marRight w:val="0"/>
              <w:marTop w:val="0"/>
              <w:marBottom w:val="0"/>
              <w:divBdr>
                <w:top w:val="none" w:sz="0" w:space="0" w:color="auto"/>
                <w:left w:val="none" w:sz="0" w:space="0" w:color="auto"/>
                <w:bottom w:val="none" w:sz="0" w:space="0" w:color="auto"/>
                <w:right w:val="none" w:sz="0" w:space="0" w:color="auto"/>
              </w:divBdr>
            </w:div>
            <w:div w:id="215051507">
              <w:marLeft w:val="0"/>
              <w:marRight w:val="0"/>
              <w:marTop w:val="0"/>
              <w:marBottom w:val="0"/>
              <w:divBdr>
                <w:top w:val="none" w:sz="0" w:space="0" w:color="auto"/>
                <w:left w:val="none" w:sz="0" w:space="0" w:color="auto"/>
                <w:bottom w:val="none" w:sz="0" w:space="0" w:color="auto"/>
                <w:right w:val="none" w:sz="0" w:space="0" w:color="auto"/>
              </w:divBdr>
            </w:div>
            <w:div w:id="1458445918">
              <w:marLeft w:val="0"/>
              <w:marRight w:val="0"/>
              <w:marTop w:val="0"/>
              <w:marBottom w:val="0"/>
              <w:divBdr>
                <w:top w:val="none" w:sz="0" w:space="0" w:color="auto"/>
                <w:left w:val="none" w:sz="0" w:space="0" w:color="auto"/>
                <w:bottom w:val="none" w:sz="0" w:space="0" w:color="auto"/>
                <w:right w:val="none" w:sz="0" w:space="0" w:color="auto"/>
              </w:divBdr>
            </w:div>
            <w:div w:id="405615116">
              <w:marLeft w:val="0"/>
              <w:marRight w:val="0"/>
              <w:marTop w:val="0"/>
              <w:marBottom w:val="0"/>
              <w:divBdr>
                <w:top w:val="none" w:sz="0" w:space="0" w:color="auto"/>
                <w:left w:val="none" w:sz="0" w:space="0" w:color="auto"/>
                <w:bottom w:val="none" w:sz="0" w:space="0" w:color="auto"/>
                <w:right w:val="none" w:sz="0" w:space="0" w:color="auto"/>
              </w:divBdr>
            </w:div>
            <w:div w:id="144202049">
              <w:marLeft w:val="0"/>
              <w:marRight w:val="0"/>
              <w:marTop w:val="0"/>
              <w:marBottom w:val="0"/>
              <w:divBdr>
                <w:top w:val="none" w:sz="0" w:space="0" w:color="auto"/>
                <w:left w:val="none" w:sz="0" w:space="0" w:color="auto"/>
                <w:bottom w:val="none" w:sz="0" w:space="0" w:color="auto"/>
                <w:right w:val="none" w:sz="0" w:space="0" w:color="auto"/>
              </w:divBdr>
            </w:div>
            <w:div w:id="1013919974">
              <w:marLeft w:val="0"/>
              <w:marRight w:val="0"/>
              <w:marTop w:val="0"/>
              <w:marBottom w:val="0"/>
              <w:divBdr>
                <w:top w:val="none" w:sz="0" w:space="0" w:color="auto"/>
                <w:left w:val="none" w:sz="0" w:space="0" w:color="auto"/>
                <w:bottom w:val="none" w:sz="0" w:space="0" w:color="auto"/>
                <w:right w:val="none" w:sz="0" w:space="0" w:color="auto"/>
              </w:divBdr>
            </w:div>
            <w:div w:id="1850949804">
              <w:marLeft w:val="0"/>
              <w:marRight w:val="0"/>
              <w:marTop w:val="0"/>
              <w:marBottom w:val="0"/>
              <w:divBdr>
                <w:top w:val="none" w:sz="0" w:space="0" w:color="auto"/>
                <w:left w:val="none" w:sz="0" w:space="0" w:color="auto"/>
                <w:bottom w:val="none" w:sz="0" w:space="0" w:color="auto"/>
                <w:right w:val="none" w:sz="0" w:space="0" w:color="auto"/>
              </w:divBdr>
            </w:div>
            <w:div w:id="884373045">
              <w:marLeft w:val="0"/>
              <w:marRight w:val="0"/>
              <w:marTop w:val="0"/>
              <w:marBottom w:val="0"/>
              <w:divBdr>
                <w:top w:val="none" w:sz="0" w:space="0" w:color="auto"/>
                <w:left w:val="none" w:sz="0" w:space="0" w:color="auto"/>
                <w:bottom w:val="none" w:sz="0" w:space="0" w:color="auto"/>
                <w:right w:val="none" w:sz="0" w:space="0" w:color="auto"/>
              </w:divBdr>
            </w:div>
            <w:div w:id="2102331962">
              <w:marLeft w:val="0"/>
              <w:marRight w:val="0"/>
              <w:marTop w:val="0"/>
              <w:marBottom w:val="0"/>
              <w:divBdr>
                <w:top w:val="none" w:sz="0" w:space="0" w:color="auto"/>
                <w:left w:val="none" w:sz="0" w:space="0" w:color="auto"/>
                <w:bottom w:val="none" w:sz="0" w:space="0" w:color="auto"/>
                <w:right w:val="none" w:sz="0" w:space="0" w:color="auto"/>
              </w:divBdr>
            </w:div>
            <w:div w:id="1371226990">
              <w:marLeft w:val="0"/>
              <w:marRight w:val="0"/>
              <w:marTop w:val="0"/>
              <w:marBottom w:val="0"/>
              <w:divBdr>
                <w:top w:val="none" w:sz="0" w:space="0" w:color="auto"/>
                <w:left w:val="none" w:sz="0" w:space="0" w:color="auto"/>
                <w:bottom w:val="none" w:sz="0" w:space="0" w:color="auto"/>
                <w:right w:val="none" w:sz="0" w:space="0" w:color="auto"/>
              </w:divBdr>
            </w:div>
            <w:div w:id="15036145">
              <w:marLeft w:val="0"/>
              <w:marRight w:val="0"/>
              <w:marTop w:val="0"/>
              <w:marBottom w:val="0"/>
              <w:divBdr>
                <w:top w:val="none" w:sz="0" w:space="0" w:color="auto"/>
                <w:left w:val="none" w:sz="0" w:space="0" w:color="auto"/>
                <w:bottom w:val="none" w:sz="0" w:space="0" w:color="auto"/>
                <w:right w:val="none" w:sz="0" w:space="0" w:color="auto"/>
              </w:divBdr>
            </w:div>
            <w:div w:id="1122921478">
              <w:marLeft w:val="0"/>
              <w:marRight w:val="0"/>
              <w:marTop w:val="0"/>
              <w:marBottom w:val="0"/>
              <w:divBdr>
                <w:top w:val="none" w:sz="0" w:space="0" w:color="auto"/>
                <w:left w:val="none" w:sz="0" w:space="0" w:color="auto"/>
                <w:bottom w:val="none" w:sz="0" w:space="0" w:color="auto"/>
                <w:right w:val="none" w:sz="0" w:space="0" w:color="auto"/>
              </w:divBdr>
            </w:div>
            <w:div w:id="1558779633">
              <w:marLeft w:val="0"/>
              <w:marRight w:val="0"/>
              <w:marTop w:val="0"/>
              <w:marBottom w:val="0"/>
              <w:divBdr>
                <w:top w:val="none" w:sz="0" w:space="0" w:color="auto"/>
                <w:left w:val="none" w:sz="0" w:space="0" w:color="auto"/>
                <w:bottom w:val="none" w:sz="0" w:space="0" w:color="auto"/>
                <w:right w:val="none" w:sz="0" w:space="0" w:color="auto"/>
              </w:divBdr>
            </w:div>
            <w:div w:id="427429318">
              <w:marLeft w:val="0"/>
              <w:marRight w:val="0"/>
              <w:marTop w:val="0"/>
              <w:marBottom w:val="0"/>
              <w:divBdr>
                <w:top w:val="none" w:sz="0" w:space="0" w:color="auto"/>
                <w:left w:val="none" w:sz="0" w:space="0" w:color="auto"/>
                <w:bottom w:val="none" w:sz="0" w:space="0" w:color="auto"/>
                <w:right w:val="none" w:sz="0" w:space="0" w:color="auto"/>
              </w:divBdr>
            </w:div>
            <w:div w:id="1694107253">
              <w:marLeft w:val="0"/>
              <w:marRight w:val="0"/>
              <w:marTop w:val="0"/>
              <w:marBottom w:val="0"/>
              <w:divBdr>
                <w:top w:val="none" w:sz="0" w:space="0" w:color="auto"/>
                <w:left w:val="none" w:sz="0" w:space="0" w:color="auto"/>
                <w:bottom w:val="none" w:sz="0" w:space="0" w:color="auto"/>
                <w:right w:val="none" w:sz="0" w:space="0" w:color="auto"/>
              </w:divBdr>
            </w:div>
            <w:div w:id="935405905">
              <w:marLeft w:val="0"/>
              <w:marRight w:val="0"/>
              <w:marTop w:val="0"/>
              <w:marBottom w:val="0"/>
              <w:divBdr>
                <w:top w:val="none" w:sz="0" w:space="0" w:color="auto"/>
                <w:left w:val="none" w:sz="0" w:space="0" w:color="auto"/>
                <w:bottom w:val="none" w:sz="0" w:space="0" w:color="auto"/>
                <w:right w:val="none" w:sz="0" w:space="0" w:color="auto"/>
              </w:divBdr>
            </w:div>
            <w:div w:id="708070097">
              <w:marLeft w:val="0"/>
              <w:marRight w:val="0"/>
              <w:marTop w:val="0"/>
              <w:marBottom w:val="0"/>
              <w:divBdr>
                <w:top w:val="none" w:sz="0" w:space="0" w:color="auto"/>
                <w:left w:val="none" w:sz="0" w:space="0" w:color="auto"/>
                <w:bottom w:val="none" w:sz="0" w:space="0" w:color="auto"/>
                <w:right w:val="none" w:sz="0" w:space="0" w:color="auto"/>
              </w:divBdr>
            </w:div>
            <w:div w:id="1167212766">
              <w:marLeft w:val="0"/>
              <w:marRight w:val="0"/>
              <w:marTop w:val="0"/>
              <w:marBottom w:val="0"/>
              <w:divBdr>
                <w:top w:val="none" w:sz="0" w:space="0" w:color="auto"/>
                <w:left w:val="none" w:sz="0" w:space="0" w:color="auto"/>
                <w:bottom w:val="none" w:sz="0" w:space="0" w:color="auto"/>
                <w:right w:val="none" w:sz="0" w:space="0" w:color="auto"/>
              </w:divBdr>
            </w:div>
            <w:div w:id="599415895">
              <w:marLeft w:val="0"/>
              <w:marRight w:val="0"/>
              <w:marTop w:val="0"/>
              <w:marBottom w:val="0"/>
              <w:divBdr>
                <w:top w:val="none" w:sz="0" w:space="0" w:color="auto"/>
                <w:left w:val="none" w:sz="0" w:space="0" w:color="auto"/>
                <w:bottom w:val="none" w:sz="0" w:space="0" w:color="auto"/>
                <w:right w:val="none" w:sz="0" w:space="0" w:color="auto"/>
              </w:divBdr>
            </w:div>
            <w:div w:id="642852236">
              <w:marLeft w:val="0"/>
              <w:marRight w:val="0"/>
              <w:marTop w:val="0"/>
              <w:marBottom w:val="0"/>
              <w:divBdr>
                <w:top w:val="none" w:sz="0" w:space="0" w:color="auto"/>
                <w:left w:val="none" w:sz="0" w:space="0" w:color="auto"/>
                <w:bottom w:val="none" w:sz="0" w:space="0" w:color="auto"/>
                <w:right w:val="none" w:sz="0" w:space="0" w:color="auto"/>
              </w:divBdr>
            </w:div>
            <w:div w:id="93983374">
              <w:marLeft w:val="0"/>
              <w:marRight w:val="0"/>
              <w:marTop w:val="0"/>
              <w:marBottom w:val="0"/>
              <w:divBdr>
                <w:top w:val="none" w:sz="0" w:space="0" w:color="auto"/>
                <w:left w:val="none" w:sz="0" w:space="0" w:color="auto"/>
                <w:bottom w:val="none" w:sz="0" w:space="0" w:color="auto"/>
                <w:right w:val="none" w:sz="0" w:space="0" w:color="auto"/>
              </w:divBdr>
            </w:div>
            <w:div w:id="1733313114">
              <w:marLeft w:val="0"/>
              <w:marRight w:val="0"/>
              <w:marTop w:val="0"/>
              <w:marBottom w:val="0"/>
              <w:divBdr>
                <w:top w:val="none" w:sz="0" w:space="0" w:color="auto"/>
                <w:left w:val="none" w:sz="0" w:space="0" w:color="auto"/>
                <w:bottom w:val="none" w:sz="0" w:space="0" w:color="auto"/>
                <w:right w:val="none" w:sz="0" w:space="0" w:color="auto"/>
              </w:divBdr>
            </w:div>
            <w:div w:id="249044262">
              <w:marLeft w:val="0"/>
              <w:marRight w:val="0"/>
              <w:marTop w:val="0"/>
              <w:marBottom w:val="0"/>
              <w:divBdr>
                <w:top w:val="none" w:sz="0" w:space="0" w:color="auto"/>
                <w:left w:val="none" w:sz="0" w:space="0" w:color="auto"/>
                <w:bottom w:val="none" w:sz="0" w:space="0" w:color="auto"/>
                <w:right w:val="none" w:sz="0" w:space="0" w:color="auto"/>
              </w:divBdr>
            </w:div>
            <w:div w:id="1304701950">
              <w:marLeft w:val="0"/>
              <w:marRight w:val="0"/>
              <w:marTop w:val="0"/>
              <w:marBottom w:val="0"/>
              <w:divBdr>
                <w:top w:val="none" w:sz="0" w:space="0" w:color="auto"/>
                <w:left w:val="none" w:sz="0" w:space="0" w:color="auto"/>
                <w:bottom w:val="none" w:sz="0" w:space="0" w:color="auto"/>
                <w:right w:val="none" w:sz="0" w:space="0" w:color="auto"/>
              </w:divBdr>
            </w:div>
            <w:div w:id="1067654058">
              <w:marLeft w:val="0"/>
              <w:marRight w:val="0"/>
              <w:marTop w:val="0"/>
              <w:marBottom w:val="0"/>
              <w:divBdr>
                <w:top w:val="none" w:sz="0" w:space="0" w:color="auto"/>
                <w:left w:val="none" w:sz="0" w:space="0" w:color="auto"/>
                <w:bottom w:val="none" w:sz="0" w:space="0" w:color="auto"/>
                <w:right w:val="none" w:sz="0" w:space="0" w:color="auto"/>
              </w:divBdr>
            </w:div>
            <w:div w:id="1438674541">
              <w:marLeft w:val="0"/>
              <w:marRight w:val="0"/>
              <w:marTop w:val="0"/>
              <w:marBottom w:val="0"/>
              <w:divBdr>
                <w:top w:val="none" w:sz="0" w:space="0" w:color="auto"/>
                <w:left w:val="none" w:sz="0" w:space="0" w:color="auto"/>
                <w:bottom w:val="none" w:sz="0" w:space="0" w:color="auto"/>
                <w:right w:val="none" w:sz="0" w:space="0" w:color="auto"/>
              </w:divBdr>
            </w:div>
            <w:div w:id="1778255778">
              <w:marLeft w:val="0"/>
              <w:marRight w:val="0"/>
              <w:marTop w:val="0"/>
              <w:marBottom w:val="0"/>
              <w:divBdr>
                <w:top w:val="none" w:sz="0" w:space="0" w:color="auto"/>
                <w:left w:val="none" w:sz="0" w:space="0" w:color="auto"/>
                <w:bottom w:val="none" w:sz="0" w:space="0" w:color="auto"/>
                <w:right w:val="none" w:sz="0" w:space="0" w:color="auto"/>
              </w:divBdr>
            </w:div>
            <w:div w:id="1857577907">
              <w:marLeft w:val="0"/>
              <w:marRight w:val="0"/>
              <w:marTop w:val="0"/>
              <w:marBottom w:val="0"/>
              <w:divBdr>
                <w:top w:val="none" w:sz="0" w:space="0" w:color="auto"/>
                <w:left w:val="none" w:sz="0" w:space="0" w:color="auto"/>
                <w:bottom w:val="none" w:sz="0" w:space="0" w:color="auto"/>
                <w:right w:val="none" w:sz="0" w:space="0" w:color="auto"/>
              </w:divBdr>
            </w:div>
            <w:div w:id="1875607332">
              <w:marLeft w:val="0"/>
              <w:marRight w:val="0"/>
              <w:marTop w:val="0"/>
              <w:marBottom w:val="0"/>
              <w:divBdr>
                <w:top w:val="none" w:sz="0" w:space="0" w:color="auto"/>
                <w:left w:val="none" w:sz="0" w:space="0" w:color="auto"/>
                <w:bottom w:val="none" w:sz="0" w:space="0" w:color="auto"/>
                <w:right w:val="none" w:sz="0" w:space="0" w:color="auto"/>
              </w:divBdr>
            </w:div>
            <w:div w:id="767968793">
              <w:marLeft w:val="0"/>
              <w:marRight w:val="0"/>
              <w:marTop w:val="0"/>
              <w:marBottom w:val="0"/>
              <w:divBdr>
                <w:top w:val="none" w:sz="0" w:space="0" w:color="auto"/>
                <w:left w:val="none" w:sz="0" w:space="0" w:color="auto"/>
                <w:bottom w:val="none" w:sz="0" w:space="0" w:color="auto"/>
                <w:right w:val="none" w:sz="0" w:space="0" w:color="auto"/>
              </w:divBdr>
            </w:div>
            <w:div w:id="1249388651">
              <w:marLeft w:val="0"/>
              <w:marRight w:val="0"/>
              <w:marTop w:val="0"/>
              <w:marBottom w:val="0"/>
              <w:divBdr>
                <w:top w:val="none" w:sz="0" w:space="0" w:color="auto"/>
                <w:left w:val="none" w:sz="0" w:space="0" w:color="auto"/>
                <w:bottom w:val="none" w:sz="0" w:space="0" w:color="auto"/>
                <w:right w:val="none" w:sz="0" w:space="0" w:color="auto"/>
              </w:divBdr>
            </w:div>
            <w:div w:id="700396564">
              <w:marLeft w:val="0"/>
              <w:marRight w:val="0"/>
              <w:marTop w:val="0"/>
              <w:marBottom w:val="0"/>
              <w:divBdr>
                <w:top w:val="none" w:sz="0" w:space="0" w:color="auto"/>
                <w:left w:val="none" w:sz="0" w:space="0" w:color="auto"/>
                <w:bottom w:val="none" w:sz="0" w:space="0" w:color="auto"/>
                <w:right w:val="none" w:sz="0" w:space="0" w:color="auto"/>
              </w:divBdr>
            </w:div>
            <w:div w:id="1757970199">
              <w:marLeft w:val="0"/>
              <w:marRight w:val="0"/>
              <w:marTop w:val="0"/>
              <w:marBottom w:val="0"/>
              <w:divBdr>
                <w:top w:val="none" w:sz="0" w:space="0" w:color="auto"/>
                <w:left w:val="none" w:sz="0" w:space="0" w:color="auto"/>
                <w:bottom w:val="none" w:sz="0" w:space="0" w:color="auto"/>
                <w:right w:val="none" w:sz="0" w:space="0" w:color="auto"/>
              </w:divBdr>
            </w:div>
            <w:div w:id="1171290012">
              <w:marLeft w:val="0"/>
              <w:marRight w:val="0"/>
              <w:marTop w:val="0"/>
              <w:marBottom w:val="0"/>
              <w:divBdr>
                <w:top w:val="none" w:sz="0" w:space="0" w:color="auto"/>
                <w:left w:val="none" w:sz="0" w:space="0" w:color="auto"/>
                <w:bottom w:val="none" w:sz="0" w:space="0" w:color="auto"/>
                <w:right w:val="none" w:sz="0" w:space="0" w:color="auto"/>
              </w:divBdr>
            </w:div>
            <w:div w:id="1300303296">
              <w:marLeft w:val="0"/>
              <w:marRight w:val="0"/>
              <w:marTop w:val="0"/>
              <w:marBottom w:val="0"/>
              <w:divBdr>
                <w:top w:val="none" w:sz="0" w:space="0" w:color="auto"/>
                <w:left w:val="none" w:sz="0" w:space="0" w:color="auto"/>
                <w:bottom w:val="none" w:sz="0" w:space="0" w:color="auto"/>
                <w:right w:val="none" w:sz="0" w:space="0" w:color="auto"/>
              </w:divBdr>
            </w:div>
            <w:div w:id="160318155">
              <w:marLeft w:val="0"/>
              <w:marRight w:val="0"/>
              <w:marTop w:val="0"/>
              <w:marBottom w:val="0"/>
              <w:divBdr>
                <w:top w:val="none" w:sz="0" w:space="0" w:color="auto"/>
                <w:left w:val="none" w:sz="0" w:space="0" w:color="auto"/>
                <w:bottom w:val="none" w:sz="0" w:space="0" w:color="auto"/>
                <w:right w:val="none" w:sz="0" w:space="0" w:color="auto"/>
              </w:divBdr>
            </w:div>
            <w:div w:id="2116098692">
              <w:marLeft w:val="0"/>
              <w:marRight w:val="0"/>
              <w:marTop w:val="0"/>
              <w:marBottom w:val="0"/>
              <w:divBdr>
                <w:top w:val="none" w:sz="0" w:space="0" w:color="auto"/>
                <w:left w:val="none" w:sz="0" w:space="0" w:color="auto"/>
                <w:bottom w:val="none" w:sz="0" w:space="0" w:color="auto"/>
                <w:right w:val="none" w:sz="0" w:space="0" w:color="auto"/>
              </w:divBdr>
            </w:div>
            <w:div w:id="1507745823">
              <w:marLeft w:val="0"/>
              <w:marRight w:val="0"/>
              <w:marTop w:val="0"/>
              <w:marBottom w:val="0"/>
              <w:divBdr>
                <w:top w:val="none" w:sz="0" w:space="0" w:color="auto"/>
                <w:left w:val="none" w:sz="0" w:space="0" w:color="auto"/>
                <w:bottom w:val="none" w:sz="0" w:space="0" w:color="auto"/>
                <w:right w:val="none" w:sz="0" w:space="0" w:color="auto"/>
              </w:divBdr>
            </w:div>
            <w:div w:id="731972450">
              <w:marLeft w:val="0"/>
              <w:marRight w:val="0"/>
              <w:marTop w:val="0"/>
              <w:marBottom w:val="0"/>
              <w:divBdr>
                <w:top w:val="none" w:sz="0" w:space="0" w:color="auto"/>
                <w:left w:val="none" w:sz="0" w:space="0" w:color="auto"/>
                <w:bottom w:val="none" w:sz="0" w:space="0" w:color="auto"/>
                <w:right w:val="none" w:sz="0" w:space="0" w:color="auto"/>
              </w:divBdr>
            </w:div>
            <w:div w:id="1520461247">
              <w:marLeft w:val="0"/>
              <w:marRight w:val="0"/>
              <w:marTop w:val="0"/>
              <w:marBottom w:val="0"/>
              <w:divBdr>
                <w:top w:val="none" w:sz="0" w:space="0" w:color="auto"/>
                <w:left w:val="none" w:sz="0" w:space="0" w:color="auto"/>
                <w:bottom w:val="none" w:sz="0" w:space="0" w:color="auto"/>
                <w:right w:val="none" w:sz="0" w:space="0" w:color="auto"/>
              </w:divBdr>
            </w:div>
            <w:div w:id="1997487811">
              <w:marLeft w:val="0"/>
              <w:marRight w:val="0"/>
              <w:marTop w:val="0"/>
              <w:marBottom w:val="0"/>
              <w:divBdr>
                <w:top w:val="none" w:sz="0" w:space="0" w:color="auto"/>
                <w:left w:val="none" w:sz="0" w:space="0" w:color="auto"/>
                <w:bottom w:val="none" w:sz="0" w:space="0" w:color="auto"/>
                <w:right w:val="none" w:sz="0" w:space="0" w:color="auto"/>
              </w:divBdr>
            </w:div>
            <w:div w:id="1295984190">
              <w:marLeft w:val="0"/>
              <w:marRight w:val="0"/>
              <w:marTop w:val="0"/>
              <w:marBottom w:val="0"/>
              <w:divBdr>
                <w:top w:val="none" w:sz="0" w:space="0" w:color="auto"/>
                <w:left w:val="none" w:sz="0" w:space="0" w:color="auto"/>
                <w:bottom w:val="none" w:sz="0" w:space="0" w:color="auto"/>
                <w:right w:val="none" w:sz="0" w:space="0" w:color="auto"/>
              </w:divBdr>
            </w:div>
            <w:div w:id="647319510">
              <w:marLeft w:val="0"/>
              <w:marRight w:val="0"/>
              <w:marTop w:val="0"/>
              <w:marBottom w:val="0"/>
              <w:divBdr>
                <w:top w:val="none" w:sz="0" w:space="0" w:color="auto"/>
                <w:left w:val="none" w:sz="0" w:space="0" w:color="auto"/>
                <w:bottom w:val="none" w:sz="0" w:space="0" w:color="auto"/>
                <w:right w:val="none" w:sz="0" w:space="0" w:color="auto"/>
              </w:divBdr>
            </w:div>
            <w:div w:id="1403747390">
              <w:marLeft w:val="0"/>
              <w:marRight w:val="0"/>
              <w:marTop w:val="0"/>
              <w:marBottom w:val="0"/>
              <w:divBdr>
                <w:top w:val="none" w:sz="0" w:space="0" w:color="auto"/>
                <w:left w:val="none" w:sz="0" w:space="0" w:color="auto"/>
                <w:bottom w:val="none" w:sz="0" w:space="0" w:color="auto"/>
                <w:right w:val="none" w:sz="0" w:space="0" w:color="auto"/>
              </w:divBdr>
            </w:div>
            <w:div w:id="356078553">
              <w:marLeft w:val="0"/>
              <w:marRight w:val="0"/>
              <w:marTop w:val="0"/>
              <w:marBottom w:val="0"/>
              <w:divBdr>
                <w:top w:val="none" w:sz="0" w:space="0" w:color="auto"/>
                <w:left w:val="none" w:sz="0" w:space="0" w:color="auto"/>
                <w:bottom w:val="none" w:sz="0" w:space="0" w:color="auto"/>
                <w:right w:val="none" w:sz="0" w:space="0" w:color="auto"/>
              </w:divBdr>
            </w:div>
            <w:div w:id="1408577849">
              <w:marLeft w:val="0"/>
              <w:marRight w:val="0"/>
              <w:marTop w:val="0"/>
              <w:marBottom w:val="0"/>
              <w:divBdr>
                <w:top w:val="none" w:sz="0" w:space="0" w:color="auto"/>
                <w:left w:val="none" w:sz="0" w:space="0" w:color="auto"/>
                <w:bottom w:val="none" w:sz="0" w:space="0" w:color="auto"/>
                <w:right w:val="none" w:sz="0" w:space="0" w:color="auto"/>
              </w:divBdr>
            </w:div>
            <w:div w:id="1960334454">
              <w:marLeft w:val="0"/>
              <w:marRight w:val="0"/>
              <w:marTop w:val="0"/>
              <w:marBottom w:val="0"/>
              <w:divBdr>
                <w:top w:val="none" w:sz="0" w:space="0" w:color="auto"/>
                <w:left w:val="none" w:sz="0" w:space="0" w:color="auto"/>
                <w:bottom w:val="none" w:sz="0" w:space="0" w:color="auto"/>
                <w:right w:val="none" w:sz="0" w:space="0" w:color="auto"/>
              </w:divBdr>
            </w:div>
            <w:div w:id="1361588357">
              <w:marLeft w:val="0"/>
              <w:marRight w:val="0"/>
              <w:marTop w:val="0"/>
              <w:marBottom w:val="0"/>
              <w:divBdr>
                <w:top w:val="none" w:sz="0" w:space="0" w:color="auto"/>
                <w:left w:val="none" w:sz="0" w:space="0" w:color="auto"/>
                <w:bottom w:val="none" w:sz="0" w:space="0" w:color="auto"/>
                <w:right w:val="none" w:sz="0" w:space="0" w:color="auto"/>
              </w:divBdr>
            </w:div>
            <w:div w:id="2117141759">
              <w:marLeft w:val="0"/>
              <w:marRight w:val="0"/>
              <w:marTop w:val="0"/>
              <w:marBottom w:val="0"/>
              <w:divBdr>
                <w:top w:val="none" w:sz="0" w:space="0" w:color="auto"/>
                <w:left w:val="none" w:sz="0" w:space="0" w:color="auto"/>
                <w:bottom w:val="none" w:sz="0" w:space="0" w:color="auto"/>
                <w:right w:val="none" w:sz="0" w:space="0" w:color="auto"/>
              </w:divBdr>
            </w:div>
            <w:div w:id="900677898">
              <w:marLeft w:val="0"/>
              <w:marRight w:val="0"/>
              <w:marTop w:val="0"/>
              <w:marBottom w:val="0"/>
              <w:divBdr>
                <w:top w:val="none" w:sz="0" w:space="0" w:color="auto"/>
                <w:left w:val="none" w:sz="0" w:space="0" w:color="auto"/>
                <w:bottom w:val="none" w:sz="0" w:space="0" w:color="auto"/>
                <w:right w:val="none" w:sz="0" w:space="0" w:color="auto"/>
              </w:divBdr>
            </w:div>
            <w:div w:id="652639889">
              <w:marLeft w:val="0"/>
              <w:marRight w:val="0"/>
              <w:marTop w:val="0"/>
              <w:marBottom w:val="0"/>
              <w:divBdr>
                <w:top w:val="none" w:sz="0" w:space="0" w:color="auto"/>
                <w:left w:val="none" w:sz="0" w:space="0" w:color="auto"/>
                <w:bottom w:val="none" w:sz="0" w:space="0" w:color="auto"/>
                <w:right w:val="none" w:sz="0" w:space="0" w:color="auto"/>
              </w:divBdr>
            </w:div>
            <w:div w:id="540289166">
              <w:marLeft w:val="0"/>
              <w:marRight w:val="0"/>
              <w:marTop w:val="0"/>
              <w:marBottom w:val="0"/>
              <w:divBdr>
                <w:top w:val="none" w:sz="0" w:space="0" w:color="auto"/>
                <w:left w:val="none" w:sz="0" w:space="0" w:color="auto"/>
                <w:bottom w:val="none" w:sz="0" w:space="0" w:color="auto"/>
                <w:right w:val="none" w:sz="0" w:space="0" w:color="auto"/>
              </w:divBdr>
            </w:div>
            <w:div w:id="1831016303">
              <w:marLeft w:val="0"/>
              <w:marRight w:val="0"/>
              <w:marTop w:val="0"/>
              <w:marBottom w:val="0"/>
              <w:divBdr>
                <w:top w:val="none" w:sz="0" w:space="0" w:color="auto"/>
                <w:left w:val="none" w:sz="0" w:space="0" w:color="auto"/>
                <w:bottom w:val="none" w:sz="0" w:space="0" w:color="auto"/>
                <w:right w:val="none" w:sz="0" w:space="0" w:color="auto"/>
              </w:divBdr>
            </w:div>
            <w:div w:id="55713298">
              <w:marLeft w:val="0"/>
              <w:marRight w:val="0"/>
              <w:marTop w:val="0"/>
              <w:marBottom w:val="0"/>
              <w:divBdr>
                <w:top w:val="none" w:sz="0" w:space="0" w:color="auto"/>
                <w:left w:val="none" w:sz="0" w:space="0" w:color="auto"/>
                <w:bottom w:val="none" w:sz="0" w:space="0" w:color="auto"/>
                <w:right w:val="none" w:sz="0" w:space="0" w:color="auto"/>
              </w:divBdr>
            </w:div>
            <w:div w:id="825322966">
              <w:marLeft w:val="0"/>
              <w:marRight w:val="0"/>
              <w:marTop w:val="0"/>
              <w:marBottom w:val="0"/>
              <w:divBdr>
                <w:top w:val="none" w:sz="0" w:space="0" w:color="auto"/>
                <w:left w:val="none" w:sz="0" w:space="0" w:color="auto"/>
                <w:bottom w:val="none" w:sz="0" w:space="0" w:color="auto"/>
                <w:right w:val="none" w:sz="0" w:space="0" w:color="auto"/>
              </w:divBdr>
            </w:div>
            <w:div w:id="1103305763">
              <w:marLeft w:val="0"/>
              <w:marRight w:val="0"/>
              <w:marTop w:val="0"/>
              <w:marBottom w:val="0"/>
              <w:divBdr>
                <w:top w:val="none" w:sz="0" w:space="0" w:color="auto"/>
                <w:left w:val="none" w:sz="0" w:space="0" w:color="auto"/>
                <w:bottom w:val="none" w:sz="0" w:space="0" w:color="auto"/>
                <w:right w:val="none" w:sz="0" w:space="0" w:color="auto"/>
              </w:divBdr>
            </w:div>
            <w:div w:id="1774007412">
              <w:marLeft w:val="0"/>
              <w:marRight w:val="0"/>
              <w:marTop w:val="0"/>
              <w:marBottom w:val="0"/>
              <w:divBdr>
                <w:top w:val="none" w:sz="0" w:space="0" w:color="auto"/>
                <w:left w:val="none" w:sz="0" w:space="0" w:color="auto"/>
                <w:bottom w:val="none" w:sz="0" w:space="0" w:color="auto"/>
                <w:right w:val="none" w:sz="0" w:space="0" w:color="auto"/>
              </w:divBdr>
            </w:div>
            <w:div w:id="1782530075">
              <w:marLeft w:val="0"/>
              <w:marRight w:val="0"/>
              <w:marTop w:val="0"/>
              <w:marBottom w:val="0"/>
              <w:divBdr>
                <w:top w:val="none" w:sz="0" w:space="0" w:color="auto"/>
                <w:left w:val="none" w:sz="0" w:space="0" w:color="auto"/>
                <w:bottom w:val="none" w:sz="0" w:space="0" w:color="auto"/>
                <w:right w:val="none" w:sz="0" w:space="0" w:color="auto"/>
              </w:divBdr>
            </w:div>
            <w:div w:id="1966109758">
              <w:marLeft w:val="0"/>
              <w:marRight w:val="0"/>
              <w:marTop w:val="0"/>
              <w:marBottom w:val="0"/>
              <w:divBdr>
                <w:top w:val="none" w:sz="0" w:space="0" w:color="auto"/>
                <w:left w:val="none" w:sz="0" w:space="0" w:color="auto"/>
                <w:bottom w:val="none" w:sz="0" w:space="0" w:color="auto"/>
                <w:right w:val="none" w:sz="0" w:space="0" w:color="auto"/>
              </w:divBdr>
            </w:div>
            <w:div w:id="510339482">
              <w:marLeft w:val="0"/>
              <w:marRight w:val="0"/>
              <w:marTop w:val="0"/>
              <w:marBottom w:val="0"/>
              <w:divBdr>
                <w:top w:val="none" w:sz="0" w:space="0" w:color="auto"/>
                <w:left w:val="none" w:sz="0" w:space="0" w:color="auto"/>
                <w:bottom w:val="none" w:sz="0" w:space="0" w:color="auto"/>
                <w:right w:val="none" w:sz="0" w:space="0" w:color="auto"/>
              </w:divBdr>
            </w:div>
            <w:div w:id="31001240">
              <w:marLeft w:val="0"/>
              <w:marRight w:val="0"/>
              <w:marTop w:val="0"/>
              <w:marBottom w:val="0"/>
              <w:divBdr>
                <w:top w:val="none" w:sz="0" w:space="0" w:color="auto"/>
                <w:left w:val="none" w:sz="0" w:space="0" w:color="auto"/>
                <w:bottom w:val="none" w:sz="0" w:space="0" w:color="auto"/>
                <w:right w:val="none" w:sz="0" w:space="0" w:color="auto"/>
              </w:divBdr>
            </w:div>
            <w:div w:id="1797748877">
              <w:marLeft w:val="0"/>
              <w:marRight w:val="0"/>
              <w:marTop w:val="0"/>
              <w:marBottom w:val="0"/>
              <w:divBdr>
                <w:top w:val="none" w:sz="0" w:space="0" w:color="auto"/>
                <w:left w:val="none" w:sz="0" w:space="0" w:color="auto"/>
                <w:bottom w:val="none" w:sz="0" w:space="0" w:color="auto"/>
                <w:right w:val="none" w:sz="0" w:space="0" w:color="auto"/>
              </w:divBdr>
            </w:div>
            <w:div w:id="1576627728">
              <w:marLeft w:val="0"/>
              <w:marRight w:val="0"/>
              <w:marTop w:val="0"/>
              <w:marBottom w:val="0"/>
              <w:divBdr>
                <w:top w:val="none" w:sz="0" w:space="0" w:color="auto"/>
                <w:left w:val="none" w:sz="0" w:space="0" w:color="auto"/>
                <w:bottom w:val="none" w:sz="0" w:space="0" w:color="auto"/>
                <w:right w:val="none" w:sz="0" w:space="0" w:color="auto"/>
              </w:divBdr>
            </w:div>
            <w:div w:id="250431231">
              <w:marLeft w:val="0"/>
              <w:marRight w:val="0"/>
              <w:marTop w:val="0"/>
              <w:marBottom w:val="0"/>
              <w:divBdr>
                <w:top w:val="none" w:sz="0" w:space="0" w:color="auto"/>
                <w:left w:val="none" w:sz="0" w:space="0" w:color="auto"/>
                <w:bottom w:val="none" w:sz="0" w:space="0" w:color="auto"/>
                <w:right w:val="none" w:sz="0" w:space="0" w:color="auto"/>
              </w:divBdr>
            </w:div>
            <w:div w:id="1103068105">
              <w:marLeft w:val="0"/>
              <w:marRight w:val="0"/>
              <w:marTop w:val="0"/>
              <w:marBottom w:val="0"/>
              <w:divBdr>
                <w:top w:val="none" w:sz="0" w:space="0" w:color="auto"/>
                <w:left w:val="none" w:sz="0" w:space="0" w:color="auto"/>
                <w:bottom w:val="none" w:sz="0" w:space="0" w:color="auto"/>
                <w:right w:val="none" w:sz="0" w:space="0" w:color="auto"/>
              </w:divBdr>
            </w:div>
            <w:div w:id="2086415917">
              <w:marLeft w:val="0"/>
              <w:marRight w:val="0"/>
              <w:marTop w:val="0"/>
              <w:marBottom w:val="0"/>
              <w:divBdr>
                <w:top w:val="none" w:sz="0" w:space="0" w:color="auto"/>
                <w:left w:val="none" w:sz="0" w:space="0" w:color="auto"/>
                <w:bottom w:val="none" w:sz="0" w:space="0" w:color="auto"/>
                <w:right w:val="none" w:sz="0" w:space="0" w:color="auto"/>
              </w:divBdr>
            </w:div>
            <w:div w:id="95517463">
              <w:marLeft w:val="0"/>
              <w:marRight w:val="0"/>
              <w:marTop w:val="0"/>
              <w:marBottom w:val="0"/>
              <w:divBdr>
                <w:top w:val="none" w:sz="0" w:space="0" w:color="auto"/>
                <w:left w:val="none" w:sz="0" w:space="0" w:color="auto"/>
                <w:bottom w:val="none" w:sz="0" w:space="0" w:color="auto"/>
                <w:right w:val="none" w:sz="0" w:space="0" w:color="auto"/>
              </w:divBdr>
            </w:div>
            <w:div w:id="1539855258">
              <w:marLeft w:val="0"/>
              <w:marRight w:val="0"/>
              <w:marTop w:val="0"/>
              <w:marBottom w:val="0"/>
              <w:divBdr>
                <w:top w:val="none" w:sz="0" w:space="0" w:color="auto"/>
                <w:left w:val="none" w:sz="0" w:space="0" w:color="auto"/>
                <w:bottom w:val="none" w:sz="0" w:space="0" w:color="auto"/>
                <w:right w:val="none" w:sz="0" w:space="0" w:color="auto"/>
              </w:divBdr>
            </w:div>
            <w:div w:id="1744524278">
              <w:marLeft w:val="0"/>
              <w:marRight w:val="0"/>
              <w:marTop w:val="0"/>
              <w:marBottom w:val="0"/>
              <w:divBdr>
                <w:top w:val="none" w:sz="0" w:space="0" w:color="auto"/>
                <w:left w:val="none" w:sz="0" w:space="0" w:color="auto"/>
                <w:bottom w:val="none" w:sz="0" w:space="0" w:color="auto"/>
                <w:right w:val="none" w:sz="0" w:space="0" w:color="auto"/>
              </w:divBdr>
            </w:div>
            <w:div w:id="728648052">
              <w:marLeft w:val="0"/>
              <w:marRight w:val="0"/>
              <w:marTop w:val="0"/>
              <w:marBottom w:val="0"/>
              <w:divBdr>
                <w:top w:val="none" w:sz="0" w:space="0" w:color="auto"/>
                <w:left w:val="none" w:sz="0" w:space="0" w:color="auto"/>
                <w:bottom w:val="none" w:sz="0" w:space="0" w:color="auto"/>
                <w:right w:val="none" w:sz="0" w:space="0" w:color="auto"/>
              </w:divBdr>
            </w:div>
            <w:div w:id="311912031">
              <w:marLeft w:val="0"/>
              <w:marRight w:val="0"/>
              <w:marTop w:val="0"/>
              <w:marBottom w:val="0"/>
              <w:divBdr>
                <w:top w:val="none" w:sz="0" w:space="0" w:color="auto"/>
                <w:left w:val="none" w:sz="0" w:space="0" w:color="auto"/>
                <w:bottom w:val="none" w:sz="0" w:space="0" w:color="auto"/>
                <w:right w:val="none" w:sz="0" w:space="0" w:color="auto"/>
              </w:divBdr>
            </w:div>
            <w:div w:id="1896235525">
              <w:marLeft w:val="0"/>
              <w:marRight w:val="0"/>
              <w:marTop w:val="0"/>
              <w:marBottom w:val="0"/>
              <w:divBdr>
                <w:top w:val="none" w:sz="0" w:space="0" w:color="auto"/>
                <w:left w:val="none" w:sz="0" w:space="0" w:color="auto"/>
                <w:bottom w:val="none" w:sz="0" w:space="0" w:color="auto"/>
                <w:right w:val="none" w:sz="0" w:space="0" w:color="auto"/>
              </w:divBdr>
            </w:div>
            <w:div w:id="1319267716">
              <w:marLeft w:val="0"/>
              <w:marRight w:val="0"/>
              <w:marTop w:val="0"/>
              <w:marBottom w:val="0"/>
              <w:divBdr>
                <w:top w:val="none" w:sz="0" w:space="0" w:color="auto"/>
                <w:left w:val="none" w:sz="0" w:space="0" w:color="auto"/>
                <w:bottom w:val="none" w:sz="0" w:space="0" w:color="auto"/>
                <w:right w:val="none" w:sz="0" w:space="0" w:color="auto"/>
              </w:divBdr>
            </w:div>
            <w:div w:id="22564074">
              <w:marLeft w:val="0"/>
              <w:marRight w:val="0"/>
              <w:marTop w:val="0"/>
              <w:marBottom w:val="0"/>
              <w:divBdr>
                <w:top w:val="none" w:sz="0" w:space="0" w:color="auto"/>
                <w:left w:val="none" w:sz="0" w:space="0" w:color="auto"/>
                <w:bottom w:val="none" w:sz="0" w:space="0" w:color="auto"/>
                <w:right w:val="none" w:sz="0" w:space="0" w:color="auto"/>
              </w:divBdr>
            </w:div>
            <w:div w:id="1542013566">
              <w:marLeft w:val="0"/>
              <w:marRight w:val="0"/>
              <w:marTop w:val="0"/>
              <w:marBottom w:val="0"/>
              <w:divBdr>
                <w:top w:val="none" w:sz="0" w:space="0" w:color="auto"/>
                <w:left w:val="none" w:sz="0" w:space="0" w:color="auto"/>
                <w:bottom w:val="none" w:sz="0" w:space="0" w:color="auto"/>
                <w:right w:val="none" w:sz="0" w:space="0" w:color="auto"/>
              </w:divBdr>
            </w:div>
            <w:div w:id="2131169185">
              <w:marLeft w:val="0"/>
              <w:marRight w:val="0"/>
              <w:marTop w:val="0"/>
              <w:marBottom w:val="0"/>
              <w:divBdr>
                <w:top w:val="none" w:sz="0" w:space="0" w:color="auto"/>
                <w:left w:val="none" w:sz="0" w:space="0" w:color="auto"/>
                <w:bottom w:val="none" w:sz="0" w:space="0" w:color="auto"/>
                <w:right w:val="none" w:sz="0" w:space="0" w:color="auto"/>
              </w:divBdr>
            </w:div>
            <w:div w:id="244608657">
              <w:marLeft w:val="0"/>
              <w:marRight w:val="0"/>
              <w:marTop w:val="0"/>
              <w:marBottom w:val="0"/>
              <w:divBdr>
                <w:top w:val="none" w:sz="0" w:space="0" w:color="auto"/>
                <w:left w:val="none" w:sz="0" w:space="0" w:color="auto"/>
                <w:bottom w:val="none" w:sz="0" w:space="0" w:color="auto"/>
                <w:right w:val="none" w:sz="0" w:space="0" w:color="auto"/>
              </w:divBdr>
            </w:div>
            <w:div w:id="1269119857">
              <w:marLeft w:val="0"/>
              <w:marRight w:val="0"/>
              <w:marTop w:val="0"/>
              <w:marBottom w:val="0"/>
              <w:divBdr>
                <w:top w:val="none" w:sz="0" w:space="0" w:color="auto"/>
                <w:left w:val="none" w:sz="0" w:space="0" w:color="auto"/>
                <w:bottom w:val="none" w:sz="0" w:space="0" w:color="auto"/>
                <w:right w:val="none" w:sz="0" w:space="0" w:color="auto"/>
              </w:divBdr>
            </w:div>
            <w:div w:id="1924991600">
              <w:marLeft w:val="0"/>
              <w:marRight w:val="0"/>
              <w:marTop w:val="0"/>
              <w:marBottom w:val="0"/>
              <w:divBdr>
                <w:top w:val="none" w:sz="0" w:space="0" w:color="auto"/>
                <w:left w:val="none" w:sz="0" w:space="0" w:color="auto"/>
                <w:bottom w:val="none" w:sz="0" w:space="0" w:color="auto"/>
                <w:right w:val="none" w:sz="0" w:space="0" w:color="auto"/>
              </w:divBdr>
            </w:div>
            <w:div w:id="1049714">
              <w:marLeft w:val="0"/>
              <w:marRight w:val="0"/>
              <w:marTop w:val="0"/>
              <w:marBottom w:val="0"/>
              <w:divBdr>
                <w:top w:val="none" w:sz="0" w:space="0" w:color="auto"/>
                <w:left w:val="none" w:sz="0" w:space="0" w:color="auto"/>
                <w:bottom w:val="none" w:sz="0" w:space="0" w:color="auto"/>
                <w:right w:val="none" w:sz="0" w:space="0" w:color="auto"/>
              </w:divBdr>
            </w:div>
            <w:div w:id="497841731">
              <w:marLeft w:val="0"/>
              <w:marRight w:val="0"/>
              <w:marTop w:val="0"/>
              <w:marBottom w:val="0"/>
              <w:divBdr>
                <w:top w:val="none" w:sz="0" w:space="0" w:color="auto"/>
                <w:left w:val="none" w:sz="0" w:space="0" w:color="auto"/>
                <w:bottom w:val="none" w:sz="0" w:space="0" w:color="auto"/>
                <w:right w:val="none" w:sz="0" w:space="0" w:color="auto"/>
              </w:divBdr>
            </w:div>
            <w:div w:id="632516940">
              <w:marLeft w:val="0"/>
              <w:marRight w:val="0"/>
              <w:marTop w:val="0"/>
              <w:marBottom w:val="0"/>
              <w:divBdr>
                <w:top w:val="none" w:sz="0" w:space="0" w:color="auto"/>
                <w:left w:val="none" w:sz="0" w:space="0" w:color="auto"/>
                <w:bottom w:val="none" w:sz="0" w:space="0" w:color="auto"/>
                <w:right w:val="none" w:sz="0" w:space="0" w:color="auto"/>
              </w:divBdr>
            </w:div>
            <w:div w:id="6790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2587">
      <w:bodyDiv w:val="1"/>
      <w:marLeft w:val="0"/>
      <w:marRight w:val="0"/>
      <w:marTop w:val="0"/>
      <w:marBottom w:val="0"/>
      <w:divBdr>
        <w:top w:val="none" w:sz="0" w:space="0" w:color="auto"/>
        <w:left w:val="none" w:sz="0" w:space="0" w:color="auto"/>
        <w:bottom w:val="none" w:sz="0" w:space="0" w:color="auto"/>
        <w:right w:val="none" w:sz="0" w:space="0" w:color="auto"/>
      </w:divBdr>
      <w:divsChild>
        <w:div w:id="265581351">
          <w:marLeft w:val="0"/>
          <w:marRight w:val="0"/>
          <w:marTop w:val="0"/>
          <w:marBottom w:val="0"/>
          <w:divBdr>
            <w:top w:val="none" w:sz="0" w:space="0" w:color="auto"/>
            <w:left w:val="none" w:sz="0" w:space="0" w:color="auto"/>
            <w:bottom w:val="none" w:sz="0" w:space="0" w:color="auto"/>
            <w:right w:val="none" w:sz="0" w:space="0" w:color="auto"/>
          </w:divBdr>
          <w:divsChild>
            <w:div w:id="403065707">
              <w:marLeft w:val="0"/>
              <w:marRight w:val="0"/>
              <w:marTop w:val="0"/>
              <w:marBottom w:val="0"/>
              <w:divBdr>
                <w:top w:val="none" w:sz="0" w:space="0" w:color="auto"/>
                <w:left w:val="none" w:sz="0" w:space="0" w:color="auto"/>
                <w:bottom w:val="none" w:sz="0" w:space="0" w:color="auto"/>
                <w:right w:val="none" w:sz="0" w:space="0" w:color="auto"/>
              </w:divBdr>
            </w:div>
            <w:div w:id="1738044747">
              <w:marLeft w:val="0"/>
              <w:marRight w:val="0"/>
              <w:marTop w:val="0"/>
              <w:marBottom w:val="0"/>
              <w:divBdr>
                <w:top w:val="none" w:sz="0" w:space="0" w:color="auto"/>
                <w:left w:val="none" w:sz="0" w:space="0" w:color="auto"/>
                <w:bottom w:val="none" w:sz="0" w:space="0" w:color="auto"/>
                <w:right w:val="none" w:sz="0" w:space="0" w:color="auto"/>
              </w:divBdr>
            </w:div>
            <w:div w:id="1833838857">
              <w:marLeft w:val="0"/>
              <w:marRight w:val="0"/>
              <w:marTop w:val="0"/>
              <w:marBottom w:val="0"/>
              <w:divBdr>
                <w:top w:val="none" w:sz="0" w:space="0" w:color="auto"/>
                <w:left w:val="none" w:sz="0" w:space="0" w:color="auto"/>
                <w:bottom w:val="none" w:sz="0" w:space="0" w:color="auto"/>
                <w:right w:val="none" w:sz="0" w:space="0" w:color="auto"/>
              </w:divBdr>
            </w:div>
            <w:div w:id="1322612486">
              <w:marLeft w:val="0"/>
              <w:marRight w:val="0"/>
              <w:marTop w:val="0"/>
              <w:marBottom w:val="0"/>
              <w:divBdr>
                <w:top w:val="none" w:sz="0" w:space="0" w:color="auto"/>
                <w:left w:val="none" w:sz="0" w:space="0" w:color="auto"/>
                <w:bottom w:val="none" w:sz="0" w:space="0" w:color="auto"/>
                <w:right w:val="none" w:sz="0" w:space="0" w:color="auto"/>
              </w:divBdr>
            </w:div>
            <w:div w:id="1308969042">
              <w:marLeft w:val="0"/>
              <w:marRight w:val="0"/>
              <w:marTop w:val="0"/>
              <w:marBottom w:val="0"/>
              <w:divBdr>
                <w:top w:val="none" w:sz="0" w:space="0" w:color="auto"/>
                <w:left w:val="none" w:sz="0" w:space="0" w:color="auto"/>
                <w:bottom w:val="none" w:sz="0" w:space="0" w:color="auto"/>
                <w:right w:val="none" w:sz="0" w:space="0" w:color="auto"/>
              </w:divBdr>
            </w:div>
            <w:div w:id="135151786">
              <w:marLeft w:val="0"/>
              <w:marRight w:val="0"/>
              <w:marTop w:val="0"/>
              <w:marBottom w:val="0"/>
              <w:divBdr>
                <w:top w:val="none" w:sz="0" w:space="0" w:color="auto"/>
                <w:left w:val="none" w:sz="0" w:space="0" w:color="auto"/>
                <w:bottom w:val="none" w:sz="0" w:space="0" w:color="auto"/>
                <w:right w:val="none" w:sz="0" w:space="0" w:color="auto"/>
              </w:divBdr>
            </w:div>
            <w:div w:id="1383401443">
              <w:marLeft w:val="0"/>
              <w:marRight w:val="0"/>
              <w:marTop w:val="0"/>
              <w:marBottom w:val="0"/>
              <w:divBdr>
                <w:top w:val="none" w:sz="0" w:space="0" w:color="auto"/>
                <w:left w:val="none" w:sz="0" w:space="0" w:color="auto"/>
                <w:bottom w:val="none" w:sz="0" w:space="0" w:color="auto"/>
                <w:right w:val="none" w:sz="0" w:space="0" w:color="auto"/>
              </w:divBdr>
            </w:div>
            <w:div w:id="618293981">
              <w:marLeft w:val="0"/>
              <w:marRight w:val="0"/>
              <w:marTop w:val="0"/>
              <w:marBottom w:val="0"/>
              <w:divBdr>
                <w:top w:val="none" w:sz="0" w:space="0" w:color="auto"/>
                <w:left w:val="none" w:sz="0" w:space="0" w:color="auto"/>
                <w:bottom w:val="none" w:sz="0" w:space="0" w:color="auto"/>
                <w:right w:val="none" w:sz="0" w:space="0" w:color="auto"/>
              </w:divBdr>
            </w:div>
            <w:div w:id="1435248834">
              <w:marLeft w:val="0"/>
              <w:marRight w:val="0"/>
              <w:marTop w:val="0"/>
              <w:marBottom w:val="0"/>
              <w:divBdr>
                <w:top w:val="none" w:sz="0" w:space="0" w:color="auto"/>
                <w:left w:val="none" w:sz="0" w:space="0" w:color="auto"/>
                <w:bottom w:val="none" w:sz="0" w:space="0" w:color="auto"/>
                <w:right w:val="none" w:sz="0" w:space="0" w:color="auto"/>
              </w:divBdr>
            </w:div>
            <w:div w:id="780027424">
              <w:marLeft w:val="0"/>
              <w:marRight w:val="0"/>
              <w:marTop w:val="0"/>
              <w:marBottom w:val="0"/>
              <w:divBdr>
                <w:top w:val="none" w:sz="0" w:space="0" w:color="auto"/>
                <w:left w:val="none" w:sz="0" w:space="0" w:color="auto"/>
                <w:bottom w:val="none" w:sz="0" w:space="0" w:color="auto"/>
                <w:right w:val="none" w:sz="0" w:space="0" w:color="auto"/>
              </w:divBdr>
            </w:div>
            <w:div w:id="1347906287">
              <w:marLeft w:val="0"/>
              <w:marRight w:val="0"/>
              <w:marTop w:val="0"/>
              <w:marBottom w:val="0"/>
              <w:divBdr>
                <w:top w:val="none" w:sz="0" w:space="0" w:color="auto"/>
                <w:left w:val="none" w:sz="0" w:space="0" w:color="auto"/>
                <w:bottom w:val="none" w:sz="0" w:space="0" w:color="auto"/>
                <w:right w:val="none" w:sz="0" w:space="0" w:color="auto"/>
              </w:divBdr>
            </w:div>
            <w:div w:id="2101176847">
              <w:marLeft w:val="0"/>
              <w:marRight w:val="0"/>
              <w:marTop w:val="0"/>
              <w:marBottom w:val="0"/>
              <w:divBdr>
                <w:top w:val="none" w:sz="0" w:space="0" w:color="auto"/>
                <w:left w:val="none" w:sz="0" w:space="0" w:color="auto"/>
                <w:bottom w:val="none" w:sz="0" w:space="0" w:color="auto"/>
                <w:right w:val="none" w:sz="0" w:space="0" w:color="auto"/>
              </w:divBdr>
            </w:div>
            <w:div w:id="1832603365">
              <w:marLeft w:val="0"/>
              <w:marRight w:val="0"/>
              <w:marTop w:val="0"/>
              <w:marBottom w:val="0"/>
              <w:divBdr>
                <w:top w:val="none" w:sz="0" w:space="0" w:color="auto"/>
                <w:left w:val="none" w:sz="0" w:space="0" w:color="auto"/>
                <w:bottom w:val="none" w:sz="0" w:space="0" w:color="auto"/>
                <w:right w:val="none" w:sz="0" w:space="0" w:color="auto"/>
              </w:divBdr>
            </w:div>
            <w:div w:id="881017200">
              <w:marLeft w:val="0"/>
              <w:marRight w:val="0"/>
              <w:marTop w:val="0"/>
              <w:marBottom w:val="0"/>
              <w:divBdr>
                <w:top w:val="none" w:sz="0" w:space="0" w:color="auto"/>
                <w:left w:val="none" w:sz="0" w:space="0" w:color="auto"/>
                <w:bottom w:val="none" w:sz="0" w:space="0" w:color="auto"/>
                <w:right w:val="none" w:sz="0" w:space="0" w:color="auto"/>
              </w:divBdr>
            </w:div>
            <w:div w:id="19361144">
              <w:marLeft w:val="0"/>
              <w:marRight w:val="0"/>
              <w:marTop w:val="0"/>
              <w:marBottom w:val="0"/>
              <w:divBdr>
                <w:top w:val="none" w:sz="0" w:space="0" w:color="auto"/>
                <w:left w:val="none" w:sz="0" w:space="0" w:color="auto"/>
                <w:bottom w:val="none" w:sz="0" w:space="0" w:color="auto"/>
                <w:right w:val="none" w:sz="0" w:space="0" w:color="auto"/>
              </w:divBdr>
            </w:div>
            <w:div w:id="858155520">
              <w:marLeft w:val="0"/>
              <w:marRight w:val="0"/>
              <w:marTop w:val="0"/>
              <w:marBottom w:val="0"/>
              <w:divBdr>
                <w:top w:val="none" w:sz="0" w:space="0" w:color="auto"/>
                <w:left w:val="none" w:sz="0" w:space="0" w:color="auto"/>
                <w:bottom w:val="none" w:sz="0" w:space="0" w:color="auto"/>
                <w:right w:val="none" w:sz="0" w:space="0" w:color="auto"/>
              </w:divBdr>
            </w:div>
            <w:div w:id="451440565">
              <w:marLeft w:val="0"/>
              <w:marRight w:val="0"/>
              <w:marTop w:val="0"/>
              <w:marBottom w:val="0"/>
              <w:divBdr>
                <w:top w:val="none" w:sz="0" w:space="0" w:color="auto"/>
                <w:left w:val="none" w:sz="0" w:space="0" w:color="auto"/>
                <w:bottom w:val="none" w:sz="0" w:space="0" w:color="auto"/>
                <w:right w:val="none" w:sz="0" w:space="0" w:color="auto"/>
              </w:divBdr>
            </w:div>
            <w:div w:id="355617567">
              <w:marLeft w:val="0"/>
              <w:marRight w:val="0"/>
              <w:marTop w:val="0"/>
              <w:marBottom w:val="0"/>
              <w:divBdr>
                <w:top w:val="none" w:sz="0" w:space="0" w:color="auto"/>
                <w:left w:val="none" w:sz="0" w:space="0" w:color="auto"/>
                <w:bottom w:val="none" w:sz="0" w:space="0" w:color="auto"/>
                <w:right w:val="none" w:sz="0" w:space="0" w:color="auto"/>
              </w:divBdr>
            </w:div>
            <w:div w:id="242420849">
              <w:marLeft w:val="0"/>
              <w:marRight w:val="0"/>
              <w:marTop w:val="0"/>
              <w:marBottom w:val="0"/>
              <w:divBdr>
                <w:top w:val="none" w:sz="0" w:space="0" w:color="auto"/>
                <w:left w:val="none" w:sz="0" w:space="0" w:color="auto"/>
                <w:bottom w:val="none" w:sz="0" w:space="0" w:color="auto"/>
                <w:right w:val="none" w:sz="0" w:space="0" w:color="auto"/>
              </w:divBdr>
            </w:div>
            <w:div w:id="1445005431">
              <w:marLeft w:val="0"/>
              <w:marRight w:val="0"/>
              <w:marTop w:val="0"/>
              <w:marBottom w:val="0"/>
              <w:divBdr>
                <w:top w:val="none" w:sz="0" w:space="0" w:color="auto"/>
                <w:left w:val="none" w:sz="0" w:space="0" w:color="auto"/>
                <w:bottom w:val="none" w:sz="0" w:space="0" w:color="auto"/>
                <w:right w:val="none" w:sz="0" w:space="0" w:color="auto"/>
              </w:divBdr>
            </w:div>
            <w:div w:id="1364671929">
              <w:marLeft w:val="0"/>
              <w:marRight w:val="0"/>
              <w:marTop w:val="0"/>
              <w:marBottom w:val="0"/>
              <w:divBdr>
                <w:top w:val="none" w:sz="0" w:space="0" w:color="auto"/>
                <w:left w:val="none" w:sz="0" w:space="0" w:color="auto"/>
                <w:bottom w:val="none" w:sz="0" w:space="0" w:color="auto"/>
                <w:right w:val="none" w:sz="0" w:space="0" w:color="auto"/>
              </w:divBdr>
            </w:div>
            <w:div w:id="2004234705">
              <w:marLeft w:val="0"/>
              <w:marRight w:val="0"/>
              <w:marTop w:val="0"/>
              <w:marBottom w:val="0"/>
              <w:divBdr>
                <w:top w:val="none" w:sz="0" w:space="0" w:color="auto"/>
                <w:left w:val="none" w:sz="0" w:space="0" w:color="auto"/>
                <w:bottom w:val="none" w:sz="0" w:space="0" w:color="auto"/>
                <w:right w:val="none" w:sz="0" w:space="0" w:color="auto"/>
              </w:divBdr>
            </w:div>
            <w:div w:id="872814271">
              <w:marLeft w:val="0"/>
              <w:marRight w:val="0"/>
              <w:marTop w:val="0"/>
              <w:marBottom w:val="0"/>
              <w:divBdr>
                <w:top w:val="none" w:sz="0" w:space="0" w:color="auto"/>
                <w:left w:val="none" w:sz="0" w:space="0" w:color="auto"/>
                <w:bottom w:val="none" w:sz="0" w:space="0" w:color="auto"/>
                <w:right w:val="none" w:sz="0" w:space="0" w:color="auto"/>
              </w:divBdr>
            </w:div>
            <w:div w:id="497624697">
              <w:marLeft w:val="0"/>
              <w:marRight w:val="0"/>
              <w:marTop w:val="0"/>
              <w:marBottom w:val="0"/>
              <w:divBdr>
                <w:top w:val="none" w:sz="0" w:space="0" w:color="auto"/>
                <w:left w:val="none" w:sz="0" w:space="0" w:color="auto"/>
                <w:bottom w:val="none" w:sz="0" w:space="0" w:color="auto"/>
                <w:right w:val="none" w:sz="0" w:space="0" w:color="auto"/>
              </w:divBdr>
            </w:div>
            <w:div w:id="1974941212">
              <w:marLeft w:val="0"/>
              <w:marRight w:val="0"/>
              <w:marTop w:val="0"/>
              <w:marBottom w:val="0"/>
              <w:divBdr>
                <w:top w:val="none" w:sz="0" w:space="0" w:color="auto"/>
                <w:left w:val="none" w:sz="0" w:space="0" w:color="auto"/>
                <w:bottom w:val="none" w:sz="0" w:space="0" w:color="auto"/>
                <w:right w:val="none" w:sz="0" w:space="0" w:color="auto"/>
              </w:divBdr>
            </w:div>
            <w:div w:id="1774860988">
              <w:marLeft w:val="0"/>
              <w:marRight w:val="0"/>
              <w:marTop w:val="0"/>
              <w:marBottom w:val="0"/>
              <w:divBdr>
                <w:top w:val="none" w:sz="0" w:space="0" w:color="auto"/>
                <w:left w:val="none" w:sz="0" w:space="0" w:color="auto"/>
                <w:bottom w:val="none" w:sz="0" w:space="0" w:color="auto"/>
                <w:right w:val="none" w:sz="0" w:space="0" w:color="auto"/>
              </w:divBdr>
            </w:div>
            <w:div w:id="1598753739">
              <w:marLeft w:val="0"/>
              <w:marRight w:val="0"/>
              <w:marTop w:val="0"/>
              <w:marBottom w:val="0"/>
              <w:divBdr>
                <w:top w:val="none" w:sz="0" w:space="0" w:color="auto"/>
                <w:left w:val="none" w:sz="0" w:space="0" w:color="auto"/>
                <w:bottom w:val="none" w:sz="0" w:space="0" w:color="auto"/>
                <w:right w:val="none" w:sz="0" w:space="0" w:color="auto"/>
              </w:divBdr>
            </w:div>
            <w:div w:id="2061979122">
              <w:marLeft w:val="0"/>
              <w:marRight w:val="0"/>
              <w:marTop w:val="0"/>
              <w:marBottom w:val="0"/>
              <w:divBdr>
                <w:top w:val="none" w:sz="0" w:space="0" w:color="auto"/>
                <w:left w:val="none" w:sz="0" w:space="0" w:color="auto"/>
                <w:bottom w:val="none" w:sz="0" w:space="0" w:color="auto"/>
                <w:right w:val="none" w:sz="0" w:space="0" w:color="auto"/>
              </w:divBdr>
            </w:div>
            <w:div w:id="1733430896">
              <w:marLeft w:val="0"/>
              <w:marRight w:val="0"/>
              <w:marTop w:val="0"/>
              <w:marBottom w:val="0"/>
              <w:divBdr>
                <w:top w:val="none" w:sz="0" w:space="0" w:color="auto"/>
                <w:left w:val="none" w:sz="0" w:space="0" w:color="auto"/>
                <w:bottom w:val="none" w:sz="0" w:space="0" w:color="auto"/>
                <w:right w:val="none" w:sz="0" w:space="0" w:color="auto"/>
              </w:divBdr>
            </w:div>
            <w:div w:id="1662007404">
              <w:marLeft w:val="0"/>
              <w:marRight w:val="0"/>
              <w:marTop w:val="0"/>
              <w:marBottom w:val="0"/>
              <w:divBdr>
                <w:top w:val="none" w:sz="0" w:space="0" w:color="auto"/>
                <w:left w:val="none" w:sz="0" w:space="0" w:color="auto"/>
                <w:bottom w:val="none" w:sz="0" w:space="0" w:color="auto"/>
                <w:right w:val="none" w:sz="0" w:space="0" w:color="auto"/>
              </w:divBdr>
            </w:div>
            <w:div w:id="807556815">
              <w:marLeft w:val="0"/>
              <w:marRight w:val="0"/>
              <w:marTop w:val="0"/>
              <w:marBottom w:val="0"/>
              <w:divBdr>
                <w:top w:val="none" w:sz="0" w:space="0" w:color="auto"/>
                <w:left w:val="none" w:sz="0" w:space="0" w:color="auto"/>
                <w:bottom w:val="none" w:sz="0" w:space="0" w:color="auto"/>
                <w:right w:val="none" w:sz="0" w:space="0" w:color="auto"/>
              </w:divBdr>
            </w:div>
            <w:div w:id="1997369354">
              <w:marLeft w:val="0"/>
              <w:marRight w:val="0"/>
              <w:marTop w:val="0"/>
              <w:marBottom w:val="0"/>
              <w:divBdr>
                <w:top w:val="none" w:sz="0" w:space="0" w:color="auto"/>
                <w:left w:val="none" w:sz="0" w:space="0" w:color="auto"/>
                <w:bottom w:val="none" w:sz="0" w:space="0" w:color="auto"/>
                <w:right w:val="none" w:sz="0" w:space="0" w:color="auto"/>
              </w:divBdr>
            </w:div>
            <w:div w:id="1415124459">
              <w:marLeft w:val="0"/>
              <w:marRight w:val="0"/>
              <w:marTop w:val="0"/>
              <w:marBottom w:val="0"/>
              <w:divBdr>
                <w:top w:val="none" w:sz="0" w:space="0" w:color="auto"/>
                <w:left w:val="none" w:sz="0" w:space="0" w:color="auto"/>
                <w:bottom w:val="none" w:sz="0" w:space="0" w:color="auto"/>
                <w:right w:val="none" w:sz="0" w:space="0" w:color="auto"/>
              </w:divBdr>
            </w:div>
            <w:div w:id="1638416984">
              <w:marLeft w:val="0"/>
              <w:marRight w:val="0"/>
              <w:marTop w:val="0"/>
              <w:marBottom w:val="0"/>
              <w:divBdr>
                <w:top w:val="none" w:sz="0" w:space="0" w:color="auto"/>
                <w:left w:val="none" w:sz="0" w:space="0" w:color="auto"/>
                <w:bottom w:val="none" w:sz="0" w:space="0" w:color="auto"/>
                <w:right w:val="none" w:sz="0" w:space="0" w:color="auto"/>
              </w:divBdr>
            </w:div>
            <w:div w:id="1356345768">
              <w:marLeft w:val="0"/>
              <w:marRight w:val="0"/>
              <w:marTop w:val="0"/>
              <w:marBottom w:val="0"/>
              <w:divBdr>
                <w:top w:val="none" w:sz="0" w:space="0" w:color="auto"/>
                <w:left w:val="none" w:sz="0" w:space="0" w:color="auto"/>
                <w:bottom w:val="none" w:sz="0" w:space="0" w:color="auto"/>
                <w:right w:val="none" w:sz="0" w:space="0" w:color="auto"/>
              </w:divBdr>
            </w:div>
            <w:div w:id="92627575">
              <w:marLeft w:val="0"/>
              <w:marRight w:val="0"/>
              <w:marTop w:val="0"/>
              <w:marBottom w:val="0"/>
              <w:divBdr>
                <w:top w:val="none" w:sz="0" w:space="0" w:color="auto"/>
                <w:left w:val="none" w:sz="0" w:space="0" w:color="auto"/>
                <w:bottom w:val="none" w:sz="0" w:space="0" w:color="auto"/>
                <w:right w:val="none" w:sz="0" w:space="0" w:color="auto"/>
              </w:divBdr>
            </w:div>
            <w:div w:id="647975887">
              <w:marLeft w:val="0"/>
              <w:marRight w:val="0"/>
              <w:marTop w:val="0"/>
              <w:marBottom w:val="0"/>
              <w:divBdr>
                <w:top w:val="none" w:sz="0" w:space="0" w:color="auto"/>
                <w:left w:val="none" w:sz="0" w:space="0" w:color="auto"/>
                <w:bottom w:val="none" w:sz="0" w:space="0" w:color="auto"/>
                <w:right w:val="none" w:sz="0" w:space="0" w:color="auto"/>
              </w:divBdr>
            </w:div>
            <w:div w:id="1425224209">
              <w:marLeft w:val="0"/>
              <w:marRight w:val="0"/>
              <w:marTop w:val="0"/>
              <w:marBottom w:val="0"/>
              <w:divBdr>
                <w:top w:val="none" w:sz="0" w:space="0" w:color="auto"/>
                <w:left w:val="none" w:sz="0" w:space="0" w:color="auto"/>
                <w:bottom w:val="none" w:sz="0" w:space="0" w:color="auto"/>
                <w:right w:val="none" w:sz="0" w:space="0" w:color="auto"/>
              </w:divBdr>
            </w:div>
            <w:div w:id="1581137973">
              <w:marLeft w:val="0"/>
              <w:marRight w:val="0"/>
              <w:marTop w:val="0"/>
              <w:marBottom w:val="0"/>
              <w:divBdr>
                <w:top w:val="none" w:sz="0" w:space="0" w:color="auto"/>
                <w:left w:val="none" w:sz="0" w:space="0" w:color="auto"/>
                <w:bottom w:val="none" w:sz="0" w:space="0" w:color="auto"/>
                <w:right w:val="none" w:sz="0" w:space="0" w:color="auto"/>
              </w:divBdr>
            </w:div>
            <w:div w:id="1025014019">
              <w:marLeft w:val="0"/>
              <w:marRight w:val="0"/>
              <w:marTop w:val="0"/>
              <w:marBottom w:val="0"/>
              <w:divBdr>
                <w:top w:val="none" w:sz="0" w:space="0" w:color="auto"/>
                <w:left w:val="none" w:sz="0" w:space="0" w:color="auto"/>
                <w:bottom w:val="none" w:sz="0" w:space="0" w:color="auto"/>
                <w:right w:val="none" w:sz="0" w:space="0" w:color="auto"/>
              </w:divBdr>
            </w:div>
            <w:div w:id="369888846">
              <w:marLeft w:val="0"/>
              <w:marRight w:val="0"/>
              <w:marTop w:val="0"/>
              <w:marBottom w:val="0"/>
              <w:divBdr>
                <w:top w:val="none" w:sz="0" w:space="0" w:color="auto"/>
                <w:left w:val="none" w:sz="0" w:space="0" w:color="auto"/>
                <w:bottom w:val="none" w:sz="0" w:space="0" w:color="auto"/>
                <w:right w:val="none" w:sz="0" w:space="0" w:color="auto"/>
              </w:divBdr>
            </w:div>
            <w:div w:id="1524828552">
              <w:marLeft w:val="0"/>
              <w:marRight w:val="0"/>
              <w:marTop w:val="0"/>
              <w:marBottom w:val="0"/>
              <w:divBdr>
                <w:top w:val="none" w:sz="0" w:space="0" w:color="auto"/>
                <w:left w:val="none" w:sz="0" w:space="0" w:color="auto"/>
                <w:bottom w:val="none" w:sz="0" w:space="0" w:color="auto"/>
                <w:right w:val="none" w:sz="0" w:space="0" w:color="auto"/>
              </w:divBdr>
            </w:div>
            <w:div w:id="952635728">
              <w:marLeft w:val="0"/>
              <w:marRight w:val="0"/>
              <w:marTop w:val="0"/>
              <w:marBottom w:val="0"/>
              <w:divBdr>
                <w:top w:val="none" w:sz="0" w:space="0" w:color="auto"/>
                <w:left w:val="none" w:sz="0" w:space="0" w:color="auto"/>
                <w:bottom w:val="none" w:sz="0" w:space="0" w:color="auto"/>
                <w:right w:val="none" w:sz="0" w:space="0" w:color="auto"/>
              </w:divBdr>
            </w:div>
            <w:div w:id="986713871">
              <w:marLeft w:val="0"/>
              <w:marRight w:val="0"/>
              <w:marTop w:val="0"/>
              <w:marBottom w:val="0"/>
              <w:divBdr>
                <w:top w:val="none" w:sz="0" w:space="0" w:color="auto"/>
                <w:left w:val="none" w:sz="0" w:space="0" w:color="auto"/>
                <w:bottom w:val="none" w:sz="0" w:space="0" w:color="auto"/>
                <w:right w:val="none" w:sz="0" w:space="0" w:color="auto"/>
              </w:divBdr>
            </w:div>
            <w:div w:id="1131560161">
              <w:marLeft w:val="0"/>
              <w:marRight w:val="0"/>
              <w:marTop w:val="0"/>
              <w:marBottom w:val="0"/>
              <w:divBdr>
                <w:top w:val="none" w:sz="0" w:space="0" w:color="auto"/>
                <w:left w:val="none" w:sz="0" w:space="0" w:color="auto"/>
                <w:bottom w:val="none" w:sz="0" w:space="0" w:color="auto"/>
                <w:right w:val="none" w:sz="0" w:space="0" w:color="auto"/>
              </w:divBdr>
            </w:div>
            <w:div w:id="385687030">
              <w:marLeft w:val="0"/>
              <w:marRight w:val="0"/>
              <w:marTop w:val="0"/>
              <w:marBottom w:val="0"/>
              <w:divBdr>
                <w:top w:val="none" w:sz="0" w:space="0" w:color="auto"/>
                <w:left w:val="none" w:sz="0" w:space="0" w:color="auto"/>
                <w:bottom w:val="none" w:sz="0" w:space="0" w:color="auto"/>
                <w:right w:val="none" w:sz="0" w:space="0" w:color="auto"/>
              </w:divBdr>
            </w:div>
            <w:div w:id="2065522352">
              <w:marLeft w:val="0"/>
              <w:marRight w:val="0"/>
              <w:marTop w:val="0"/>
              <w:marBottom w:val="0"/>
              <w:divBdr>
                <w:top w:val="none" w:sz="0" w:space="0" w:color="auto"/>
                <w:left w:val="none" w:sz="0" w:space="0" w:color="auto"/>
                <w:bottom w:val="none" w:sz="0" w:space="0" w:color="auto"/>
                <w:right w:val="none" w:sz="0" w:space="0" w:color="auto"/>
              </w:divBdr>
            </w:div>
            <w:div w:id="579369012">
              <w:marLeft w:val="0"/>
              <w:marRight w:val="0"/>
              <w:marTop w:val="0"/>
              <w:marBottom w:val="0"/>
              <w:divBdr>
                <w:top w:val="none" w:sz="0" w:space="0" w:color="auto"/>
                <w:left w:val="none" w:sz="0" w:space="0" w:color="auto"/>
                <w:bottom w:val="none" w:sz="0" w:space="0" w:color="auto"/>
                <w:right w:val="none" w:sz="0" w:space="0" w:color="auto"/>
              </w:divBdr>
            </w:div>
            <w:div w:id="175508134">
              <w:marLeft w:val="0"/>
              <w:marRight w:val="0"/>
              <w:marTop w:val="0"/>
              <w:marBottom w:val="0"/>
              <w:divBdr>
                <w:top w:val="none" w:sz="0" w:space="0" w:color="auto"/>
                <w:left w:val="none" w:sz="0" w:space="0" w:color="auto"/>
                <w:bottom w:val="none" w:sz="0" w:space="0" w:color="auto"/>
                <w:right w:val="none" w:sz="0" w:space="0" w:color="auto"/>
              </w:divBdr>
            </w:div>
            <w:div w:id="2102951121">
              <w:marLeft w:val="0"/>
              <w:marRight w:val="0"/>
              <w:marTop w:val="0"/>
              <w:marBottom w:val="0"/>
              <w:divBdr>
                <w:top w:val="none" w:sz="0" w:space="0" w:color="auto"/>
                <w:left w:val="none" w:sz="0" w:space="0" w:color="auto"/>
                <w:bottom w:val="none" w:sz="0" w:space="0" w:color="auto"/>
                <w:right w:val="none" w:sz="0" w:space="0" w:color="auto"/>
              </w:divBdr>
            </w:div>
            <w:div w:id="361130705">
              <w:marLeft w:val="0"/>
              <w:marRight w:val="0"/>
              <w:marTop w:val="0"/>
              <w:marBottom w:val="0"/>
              <w:divBdr>
                <w:top w:val="none" w:sz="0" w:space="0" w:color="auto"/>
                <w:left w:val="none" w:sz="0" w:space="0" w:color="auto"/>
                <w:bottom w:val="none" w:sz="0" w:space="0" w:color="auto"/>
                <w:right w:val="none" w:sz="0" w:space="0" w:color="auto"/>
              </w:divBdr>
            </w:div>
            <w:div w:id="2097170567">
              <w:marLeft w:val="0"/>
              <w:marRight w:val="0"/>
              <w:marTop w:val="0"/>
              <w:marBottom w:val="0"/>
              <w:divBdr>
                <w:top w:val="none" w:sz="0" w:space="0" w:color="auto"/>
                <w:left w:val="none" w:sz="0" w:space="0" w:color="auto"/>
                <w:bottom w:val="none" w:sz="0" w:space="0" w:color="auto"/>
                <w:right w:val="none" w:sz="0" w:space="0" w:color="auto"/>
              </w:divBdr>
            </w:div>
            <w:div w:id="2008902135">
              <w:marLeft w:val="0"/>
              <w:marRight w:val="0"/>
              <w:marTop w:val="0"/>
              <w:marBottom w:val="0"/>
              <w:divBdr>
                <w:top w:val="none" w:sz="0" w:space="0" w:color="auto"/>
                <w:left w:val="none" w:sz="0" w:space="0" w:color="auto"/>
                <w:bottom w:val="none" w:sz="0" w:space="0" w:color="auto"/>
                <w:right w:val="none" w:sz="0" w:space="0" w:color="auto"/>
              </w:divBdr>
            </w:div>
            <w:div w:id="1054425361">
              <w:marLeft w:val="0"/>
              <w:marRight w:val="0"/>
              <w:marTop w:val="0"/>
              <w:marBottom w:val="0"/>
              <w:divBdr>
                <w:top w:val="none" w:sz="0" w:space="0" w:color="auto"/>
                <w:left w:val="none" w:sz="0" w:space="0" w:color="auto"/>
                <w:bottom w:val="none" w:sz="0" w:space="0" w:color="auto"/>
                <w:right w:val="none" w:sz="0" w:space="0" w:color="auto"/>
              </w:divBdr>
            </w:div>
            <w:div w:id="1030031133">
              <w:marLeft w:val="0"/>
              <w:marRight w:val="0"/>
              <w:marTop w:val="0"/>
              <w:marBottom w:val="0"/>
              <w:divBdr>
                <w:top w:val="none" w:sz="0" w:space="0" w:color="auto"/>
                <w:left w:val="none" w:sz="0" w:space="0" w:color="auto"/>
                <w:bottom w:val="none" w:sz="0" w:space="0" w:color="auto"/>
                <w:right w:val="none" w:sz="0" w:space="0" w:color="auto"/>
              </w:divBdr>
            </w:div>
            <w:div w:id="1591044491">
              <w:marLeft w:val="0"/>
              <w:marRight w:val="0"/>
              <w:marTop w:val="0"/>
              <w:marBottom w:val="0"/>
              <w:divBdr>
                <w:top w:val="none" w:sz="0" w:space="0" w:color="auto"/>
                <w:left w:val="none" w:sz="0" w:space="0" w:color="auto"/>
                <w:bottom w:val="none" w:sz="0" w:space="0" w:color="auto"/>
                <w:right w:val="none" w:sz="0" w:space="0" w:color="auto"/>
              </w:divBdr>
            </w:div>
            <w:div w:id="653073338">
              <w:marLeft w:val="0"/>
              <w:marRight w:val="0"/>
              <w:marTop w:val="0"/>
              <w:marBottom w:val="0"/>
              <w:divBdr>
                <w:top w:val="none" w:sz="0" w:space="0" w:color="auto"/>
                <w:left w:val="none" w:sz="0" w:space="0" w:color="auto"/>
                <w:bottom w:val="none" w:sz="0" w:space="0" w:color="auto"/>
                <w:right w:val="none" w:sz="0" w:space="0" w:color="auto"/>
              </w:divBdr>
            </w:div>
            <w:div w:id="887186179">
              <w:marLeft w:val="0"/>
              <w:marRight w:val="0"/>
              <w:marTop w:val="0"/>
              <w:marBottom w:val="0"/>
              <w:divBdr>
                <w:top w:val="none" w:sz="0" w:space="0" w:color="auto"/>
                <w:left w:val="none" w:sz="0" w:space="0" w:color="auto"/>
                <w:bottom w:val="none" w:sz="0" w:space="0" w:color="auto"/>
                <w:right w:val="none" w:sz="0" w:space="0" w:color="auto"/>
              </w:divBdr>
            </w:div>
            <w:div w:id="188181023">
              <w:marLeft w:val="0"/>
              <w:marRight w:val="0"/>
              <w:marTop w:val="0"/>
              <w:marBottom w:val="0"/>
              <w:divBdr>
                <w:top w:val="none" w:sz="0" w:space="0" w:color="auto"/>
                <w:left w:val="none" w:sz="0" w:space="0" w:color="auto"/>
                <w:bottom w:val="none" w:sz="0" w:space="0" w:color="auto"/>
                <w:right w:val="none" w:sz="0" w:space="0" w:color="auto"/>
              </w:divBdr>
            </w:div>
            <w:div w:id="1193765812">
              <w:marLeft w:val="0"/>
              <w:marRight w:val="0"/>
              <w:marTop w:val="0"/>
              <w:marBottom w:val="0"/>
              <w:divBdr>
                <w:top w:val="none" w:sz="0" w:space="0" w:color="auto"/>
                <w:left w:val="none" w:sz="0" w:space="0" w:color="auto"/>
                <w:bottom w:val="none" w:sz="0" w:space="0" w:color="auto"/>
                <w:right w:val="none" w:sz="0" w:space="0" w:color="auto"/>
              </w:divBdr>
            </w:div>
            <w:div w:id="1974215104">
              <w:marLeft w:val="0"/>
              <w:marRight w:val="0"/>
              <w:marTop w:val="0"/>
              <w:marBottom w:val="0"/>
              <w:divBdr>
                <w:top w:val="none" w:sz="0" w:space="0" w:color="auto"/>
                <w:left w:val="none" w:sz="0" w:space="0" w:color="auto"/>
                <w:bottom w:val="none" w:sz="0" w:space="0" w:color="auto"/>
                <w:right w:val="none" w:sz="0" w:space="0" w:color="auto"/>
              </w:divBdr>
            </w:div>
            <w:div w:id="1558083270">
              <w:marLeft w:val="0"/>
              <w:marRight w:val="0"/>
              <w:marTop w:val="0"/>
              <w:marBottom w:val="0"/>
              <w:divBdr>
                <w:top w:val="none" w:sz="0" w:space="0" w:color="auto"/>
                <w:left w:val="none" w:sz="0" w:space="0" w:color="auto"/>
                <w:bottom w:val="none" w:sz="0" w:space="0" w:color="auto"/>
                <w:right w:val="none" w:sz="0" w:space="0" w:color="auto"/>
              </w:divBdr>
            </w:div>
            <w:div w:id="580407596">
              <w:marLeft w:val="0"/>
              <w:marRight w:val="0"/>
              <w:marTop w:val="0"/>
              <w:marBottom w:val="0"/>
              <w:divBdr>
                <w:top w:val="none" w:sz="0" w:space="0" w:color="auto"/>
                <w:left w:val="none" w:sz="0" w:space="0" w:color="auto"/>
                <w:bottom w:val="none" w:sz="0" w:space="0" w:color="auto"/>
                <w:right w:val="none" w:sz="0" w:space="0" w:color="auto"/>
              </w:divBdr>
            </w:div>
            <w:div w:id="380397691">
              <w:marLeft w:val="0"/>
              <w:marRight w:val="0"/>
              <w:marTop w:val="0"/>
              <w:marBottom w:val="0"/>
              <w:divBdr>
                <w:top w:val="none" w:sz="0" w:space="0" w:color="auto"/>
                <w:left w:val="none" w:sz="0" w:space="0" w:color="auto"/>
                <w:bottom w:val="none" w:sz="0" w:space="0" w:color="auto"/>
                <w:right w:val="none" w:sz="0" w:space="0" w:color="auto"/>
              </w:divBdr>
            </w:div>
            <w:div w:id="1400976342">
              <w:marLeft w:val="0"/>
              <w:marRight w:val="0"/>
              <w:marTop w:val="0"/>
              <w:marBottom w:val="0"/>
              <w:divBdr>
                <w:top w:val="none" w:sz="0" w:space="0" w:color="auto"/>
                <w:left w:val="none" w:sz="0" w:space="0" w:color="auto"/>
                <w:bottom w:val="none" w:sz="0" w:space="0" w:color="auto"/>
                <w:right w:val="none" w:sz="0" w:space="0" w:color="auto"/>
              </w:divBdr>
            </w:div>
            <w:div w:id="747119961">
              <w:marLeft w:val="0"/>
              <w:marRight w:val="0"/>
              <w:marTop w:val="0"/>
              <w:marBottom w:val="0"/>
              <w:divBdr>
                <w:top w:val="none" w:sz="0" w:space="0" w:color="auto"/>
                <w:left w:val="none" w:sz="0" w:space="0" w:color="auto"/>
                <w:bottom w:val="none" w:sz="0" w:space="0" w:color="auto"/>
                <w:right w:val="none" w:sz="0" w:space="0" w:color="auto"/>
              </w:divBdr>
            </w:div>
            <w:div w:id="1228105082">
              <w:marLeft w:val="0"/>
              <w:marRight w:val="0"/>
              <w:marTop w:val="0"/>
              <w:marBottom w:val="0"/>
              <w:divBdr>
                <w:top w:val="none" w:sz="0" w:space="0" w:color="auto"/>
                <w:left w:val="none" w:sz="0" w:space="0" w:color="auto"/>
                <w:bottom w:val="none" w:sz="0" w:space="0" w:color="auto"/>
                <w:right w:val="none" w:sz="0" w:space="0" w:color="auto"/>
              </w:divBdr>
            </w:div>
            <w:div w:id="663238529">
              <w:marLeft w:val="0"/>
              <w:marRight w:val="0"/>
              <w:marTop w:val="0"/>
              <w:marBottom w:val="0"/>
              <w:divBdr>
                <w:top w:val="none" w:sz="0" w:space="0" w:color="auto"/>
                <w:left w:val="none" w:sz="0" w:space="0" w:color="auto"/>
                <w:bottom w:val="none" w:sz="0" w:space="0" w:color="auto"/>
                <w:right w:val="none" w:sz="0" w:space="0" w:color="auto"/>
              </w:divBdr>
            </w:div>
            <w:div w:id="1477643129">
              <w:marLeft w:val="0"/>
              <w:marRight w:val="0"/>
              <w:marTop w:val="0"/>
              <w:marBottom w:val="0"/>
              <w:divBdr>
                <w:top w:val="none" w:sz="0" w:space="0" w:color="auto"/>
                <w:left w:val="none" w:sz="0" w:space="0" w:color="auto"/>
                <w:bottom w:val="none" w:sz="0" w:space="0" w:color="auto"/>
                <w:right w:val="none" w:sz="0" w:space="0" w:color="auto"/>
              </w:divBdr>
            </w:div>
            <w:div w:id="1035811905">
              <w:marLeft w:val="0"/>
              <w:marRight w:val="0"/>
              <w:marTop w:val="0"/>
              <w:marBottom w:val="0"/>
              <w:divBdr>
                <w:top w:val="none" w:sz="0" w:space="0" w:color="auto"/>
                <w:left w:val="none" w:sz="0" w:space="0" w:color="auto"/>
                <w:bottom w:val="none" w:sz="0" w:space="0" w:color="auto"/>
                <w:right w:val="none" w:sz="0" w:space="0" w:color="auto"/>
              </w:divBdr>
            </w:div>
            <w:div w:id="893657807">
              <w:marLeft w:val="0"/>
              <w:marRight w:val="0"/>
              <w:marTop w:val="0"/>
              <w:marBottom w:val="0"/>
              <w:divBdr>
                <w:top w:val="none" w:sz="0" w:space="0" w:color="auto"/>
                <w:left w:val="none" w:sz="0" w:space="0" w:color="auto"/>
                <w:bottom w:val="none" w:sz="0" w:space="0" w:color="auto"/>
                <w:right w:val="none" w:sz="0" w:space="0" w:color="auto"/>
              </w:divBdr>
            </w:div>
            <w:div w:id="2060935980">
              <w:marLeft w:val="0"/>
              <w:marRight w:val="0"/>
              <w:marTop w:val="0"/>
              <w:marBottom w:val="0"/>
              <w:divBdr>
                <w:top w:val="none" w:sz="0" w:space="0" w:color="auto"/>
                <w:left w:val="none" w:sz="0" w:space="0" w:color="auto"/>
                <w:bottom w:val="none" w:sz="0" w:space="0" w:color="auto"/>
                <w:right w:val="none" w:sz="0" w:space="0" w:color="auto"/>
              </w:divBdr>
            </w:div>
            <w:div w:id="590969399">
              <w:marLeft w:val="0"/>
              <w:marRight w:val="0"/>
              <w:marTop w:val="0"/>
              <w:marBottom w:val="0"/>
              <w:divBdr>
                <w:top w:val="none" w:sz="0" w:space="0" w:color="auto"/>
                <w:left w:val="none" w:sz="0" w:space="0" w:color="auto"/>
                <w:bottom w:val="none" w:sz="0" w:space="0" w:color="auto"/>
                <w:right w:val="none" w:sz="0" w:space="0" w:color="auto"/>
              </w:divBdr>
            </w:div>
            <w:div w:id="1155292621">
              <w:marLeft w:val="0"/>
              <w:marRight w:val="0"/>
              <w:marTop w:val="0"/>
              <w:marBottom w:val="0"/>
              <w:divBdr>
                <w:top w:val="none" w:sz="0" w:space="0" w:color="auto"/>
                <w:left w:val="none" w:sz="0" w:space="0" w:color="auto"/>
                <w:bottom w:val="none" w:sz="0" w:space="0" w:color="auto"/>
                <w:right w:val="none" w:sz="0" w:space="0" w:color="auto"/>
              </w:divBdr>
            </w:div>
            <w:div w:id="674844448">
              <w:marLeft w:val="0"/>
              <w:marRight w:val="0"/>
              <w:marTop w:val="0"/>
              <w:marBottom w:val="0"/>
              <w:divBdr>
                <w:top w:val="none" w:sz="0" w:space="0" w:color="auto"/>
                <w:left w:val="none" w:sz="0" w:space="0" w:color="auto"/>
                <w:bottom w:val="none" w:sz="0" w:space="0" w:color="auto"/>
                <w:right w:val="none" w:sz="0" w:space="0" w:color="auto"/>
              </w:divBdr>
            </w:div>
            <w:div w:id="353964748">
              <w:marLeft w:val="0"/>
              <w:marRight w:val="0"/>
              <w:marTop w:val="0"/>
              <w:marBottom w:val="0"/>
              <w:divBdr>
                <w:top w:val="none" w:sz="0" w:space="0" w:color="auto"/>
                <w:left w:val="none" w:sz="0" w:space="0" w:color="auto"/>
                <w:bottom w:val="none" w:sz="0" w:space="0" w:color="auto"/>
                <w:right w:val="none" w:sz="0" w:space="0" w:color="auto"/>
              </w:divBdr>
            </w:div>
            <w:div w:id="468326445">
              <w:marLeft w:val="0"/>
              <w:marRight w:val="0"/>
              <w:marTop w:val="0"/>
              <w:marBottom w:val="0"/>
              <w:divBdr>
                <w:top w:val="none" w:sz="0" w:space="0" w:color="auto"/>
                <w:left w:val="none" w:sz="0" w:space="0" w:color="auto"/>
                <w:bottom w:val="none" w:sz="0" w:space="0" w:color="auto"/>
                <w:right w:val="none" w:sz="0" w:space="0" w:color="auto"/>
              </w:divBdr>
            </w:div>
            <w:div w:id="127936802">
              <w:marLeft w:val="0"/>
              <w:marRight w:val="0"/>
              <w:marTop w:val="0"/>
              <w:marBottom w:val="0"/>
              <w:divBdr>
                <w:top w:val="none" w:sz="0" w:space="0" w:color="auto"/>
                <w:left w:val="none" w:sz="0" w:space="0" w:color="auto"/>
                <w:bottom w:val="none" w:sz="0" w:space="0" w:color="auto"/>
                <w:right w:val="none" w:sz="0" w:space="0" w:color="auto"/>
              </w:divBdr>
            </w:div>
            <w:div w:id="425612312">
              <w:marLeft w:val="0"/>
              <w:marRight w:val="0"/>
              <w:marTop w:val="0"/>
              <w:marBottom w:val="0"/>
              <w:divBdr>
                <w:top w:val="none" w:sz="0" w:space="0" w:color="auto"/>
                <w:left w:val="none" w:sz="0" w:space="0" w:color="auto"/>
                <w:bottom w:val="none" w:sz="0" w:space="0" w:color="auto"/>
                <w:right w:val="none" w:sz="0" w:space="0" w:color="auto"/>
              </w:divBdr>
            </w:div>
            <w:div w:id="801730031">
              <w:marLeft w:val="0"/>
              <w:marRight w:val="0"/>
              <w:marTop w:val="0"/>
              <w:marBottom w:val="0"/>
              <w:divBdr>
                <w:top w:val="none" w:sz="0" w:space="0" w:color="auto"/>
                <w:left w:val="none" w:sz="0" w:space="0" w:color="auto"/>
                <w:bottom w:val="none" w:sz="0" w:space="0" w:color="auto"/>
                <w:right w:val="none" w:sz="0" w:space="0" w:color="auto"/>
              </w:divBdr>
            </w:div>
            <w:div w:id="45573246">
              <w:marLeft w:val="0"/>
              <w:marRight w:val="0"/>
              <w:marTop w:val="0"/>
              <w:marBottom w:val="0"/>
              <w:divBdr>
                <w:top w:val="none" w:sz="0" w:space="0" w:color="auto"/>
                <w:left w:val="none" w:sz="0" w:space="0" w:color="auto"/>
                <w:bottom w:val="none" w:sz="0" w:space="0" w:color="auto"/>
                <w:right w:val="none" w:sz="0" w:space="0" w:color="auto"/>
              </w:divBdr>
            </w:div>
            <w:div w:id="1446656154">
              <w:marLeft w:val="0"/>
              <w:marRight w:val="0"/>
              <w:marTop w:val="0"/>
              <w:marBottom w:val="0"/>
              <w:divBdr>
                <w:top w:val="none" w:sz="0" w:space="0" w:color="auto"/>
                <w:left w:val="none" w:sz="0" w:space="0" w:color="auto"/>
                <w:bottom w:val="none" w:sz="0" w:space="0" w:color="auto"/>
                <w:right w:val="none" w:sz="0" w:space="0" w:color="auto"/>
              </w:divBdr>
            </w:div>
            <w:div w:id="2062093801">
              <w:marLeft w:val="0"/>
              <w:marRight w:val="0"/>
              <w:marTop w:val="0"/>
              <w:marBottom w:val="0"/>
              <w:divBdr>
                <w:top w:val="none" w:sz="0" w:space="0" w:color="auto"/>
                <w:left w:val="none" w:sz="0" w:space="0" w:color="auto"/>
                <w:bottom w:val="none" w:sz="0" w:space="0" w:color="auto"/>
                <w:right w:val="none" w:sz="0" w:space="0" w:color="auto"/>
              </w:divBdr>
            </w:div>
            <w:div w:id="667757508">
              <w:marLeft w:val="0"/>
              <w:marRight w:val="0"/>
              <w:marTop w:val="0"/>
              <w:marBottom w:val="0"/>
              <w:divBdr>
                <w:top w:val="none" w:sz="0" w:space="0" w:color="auto"/>
                <w:left w:val="none" w:sz="0" w:space="0" w:color="auto"/>
                <w:bottom w:val="none" w:sz="0" w:space="0" w:color="auto"/>
                <w:right w:val="none" w:sz="0" w:space="0" w:color="auto"/>
              </w:divBdr>
            </w:div>
            <w:div w:id="511147423">
              <w:marLeft w:val="0"/>
              <w:marRight w:val="0"/>
              <w:marTop w:val="0"/>
              <w:marBottom w:val="0"/>
              <w:divBdr>
                <w:top w:val="none" w:sz="0" w:space="0" w:color="auto"/>
                <w:left w:val="none" w:sz="0" w:space="0" w:color="auto"/>
                <w:bottom w:val="none" w:sz="0" w:space="0" w:color="auto"/>
                <w:right w:val="none" w:sz="0" w:space="0" w:color="auto"/>
              </w:divBdr>
            </w:div>
            <w:div w:id="1869096809">
              <w:marLeft w:val="0"/>
              <w:marRight w:val="0"/>
              <w:marTop w:val="0"/>
              <w:marBottom w:val="0"/>
              <w:divBdr>
                <w:top w:val="none" w:sz="0" w:space="0" w:color="auto"/>
                <w:left w:val="none" w:sz="0" w:space="0" w:color="auto"/>
                <w:bottom w:val="none" w:sz="0" w:space="0" w:color="auto"/>
                <w:right w:val="none" w:sz="0" w:space="0" w:color="auto"/>
              </w:divBdr>
            </w:div>
            <w:div w:id="37321829">
              <w:marLeft w:val="0"/>
              <w:marRight w:val="0"/>
              <w:marTop w:val="0"/>
              <w:marBottom w:val="0"/>
              <w:divBdr>
                <w:top w:val="none" w:sz="0" w:space="0" w:color="auto"/>
                <w:left w:val="none" w:sz="0" w:space="0" w:color="auto"/>
                <w:bottom w:val="none" w:sz="0" w:space="0" w:color="auto"/>
                <w:right w:val="none" w:sz="0" w:space="0" w:color="auto"/>
              </w:divBdr>
            </w:div>
            <w:div w:id="1393196302">
              <w:marLeft w:val="0"/>
              <w:marRight w:val="0"/>
              <w:marTop w:val="0"/>
              <w:marBottom w:val="0"/>
              <w:divBdr>
                <w:top w:val="none" w:sz="0" w:space="0" w:color="auto"/>
                <w:left w:val="none" w:sz="0" w:space="0" w:color="auto"/>
                <w:bottom w:val="none" w:sz="0" w:space="0" w:color="auto"/>
                <w:right w:val="none" w:sz="0" w:space="0" w:color="auto"/>
              </w:divBdr>
            </w:div>
            <w:div w:id="1076199129">
              <w:marLeft w:val="0"/>
              <w:marRight w:val="0"/>
              <w:marTop w:val="0"/>
              <w:marBottom w:val="0"/>
              <w:divBdr>
                <w:top w:val="none" w:sz="0" w:space="0" w:color="auto"/>
                <w:left w:val="none" w:sz="0" w:space="0" w:color="auto"/>
                <w:bottom w:val="none" w:sz="0" w:space="0" w:color="auto"/>
                <w:right w:val="none" w:sz="0" w:space="0" w:color="auto"/>
              </w:divBdr>
            </w:div>
            <w:div w:id="59058173">
              <w:marLeft w:val="0"/>
              <w:marRight w:val="0"/>
              <w:marTop w:val="0"/>
              <w:marBottom w:val="0"/>
              <w:divBdr>
                <w:top w:val="none" w:sz="0" w:space="0" w:color="auto"/>
                <w:left w:val="none" w:sz="0" w:space="0" w:color="auto"/>
                <w:bottom w:val="none" w:sz="0" w:space="0" w:color="auto"/>
                <w:right w:val="none" w:sz="0" w:space="0" w:color="auto"/>
              </w:divBdr>
            </w:div>
            <w:div w:id="977802054">
              <w:marLeft w:val="0"/>
              <w:marRight w:val="0"/>
              <w:marTop w:val="0"/>
              <w:marBottom w:val="0"/>
              <w:divBdr>
                <w:top w:val="none" w:sz="0" w:space="0" w:color="auto"/>
                <w:left w:val="none" w:sz="0" w:space="0" w:color="auto"/>
                <w:bottom w:val="none" w:sz="0" w:space="0" w:color="auto"/>
                <w:right w:val="none" w:sz="0" w:space="0" w:color="auto"/>
              </w:divBdr>
            </w:div>
            <w:div w:id="2071492158">
              <w:marLeft w:val="0"/>
              <w:marRight w:val="0"/>
              <w:marTop w:val="0"/>
              <w:marBottom w:val="0"/>
              <w:divBdr>
                <w:top w:val="none" w:sz="0" w:space="0" w:color="auto"/>
                <w:left w:val="none" w:sz="0" w:space="0" w:color="auto"/>
                <w:bottom w:val="none" w:sz="0" w:space="0" w:color="auto"/>
                <w:right w:val="none" w:sz="0" w:space="0" w:color="auto"/>
              </w:divBdr>
            </w:div>
            <w:div w:id="1390153605">
              <w:marLeft w:val="0"/>
              <w:marRight w:val="0"/>
              <w:marTop w:val="0"/>
              <w:marBottom w:val="0"/>
              <w:divBdr>
                <w:top w:val="none" w:sz="0" w:space="0" w:color="auto"/>
                <w:left w:val="none" w:sz="0" w:space="0" w:color="auto"/>
                <w:bottom w:val="none" w:sz="0" w:space="0" w:color="auto"/>
                <w:right w:val="none" w:sz="0" w:space="0" w:color="auto"/>
              </w:divBdr>
            </w:div>
            <w:div w:id="1777139740">
              <w:marLeft w:val="0"/>
              <w:marRight w:val="0"/>
              <w:marTop w:val="0"/>
              <w:marBottom w:val="0"/>
              <w:divBdr>
                <w:top w:val="none" w:sz="0" w:space="0" w:color="auto"/>
                <w:left w:val="none" w:sz="0" w:space="0" w:color="auto"/>
                <w:bottom w:val="none" w:sz="0" w:space="0" w:color="auto"/>
                <w:right w:val="none" w:sz="0" w:space="0" w:color="auto"/>
              </w:divBdr>
            </w:div>
            <w:div w:id="950667764">
              <w:marLeft w:val="0"/>
              <w:marRight w:val="0"/>
              <w:marTop w:val="0"/>
              <w:marBottom w:val="0"/>
              <w:divBdr>
                <w:top w:val="none" w:sz="0" w:space="0" w:color="auto"/>
                <w:left w:val="none" w:sz="0" w:space="0" w:color="auto"/>
                <w:bottom w:val="none" w:sz="0" w:space="0" w:color="auto"/>
                <w:right w:val="none" w:sz="0" w:space="0" w:color="auto"/>
              </w:divBdr>
            </w:div>
            <w:div w:id="1304971685">
              <w:marLeft w:val="0"/>
              <w:marRight w:val="0"/>
              <w:marTop w:val="0"/>
              <w:marBottom w:val="0"/>
              <w:divBdr>
                <w:top w:val="none" w:sz="0" w:space="0" w:color="auto"/>
                <w:left w:val="none" w:sz="0" w:space="0" w:color="auto"/>
                <w:bottom w:val="none" w:sz="0" w:space="0" w:color="auto"/>
                <w:right w:val="none" w:sz="0" w:space="0" w:color="auto"/>
              </w:divBdr>
            </w:div>
            <w:div w:id="1327248145">
              <w:marLeft w:val="0"/>
              <w:marRight w:val="0"/>
              <w:marTop w:val="0"/>
              <w:marBottom w:val="0"/>
              <w:divBdr>
                <w:top w:val="none" w:sz="0" w:space="0" w:color="auto"/>
                <w:left w:val="none" w:sz="0" w:space="0" w:color="auto"/>
                <w:bottom w:val="none" w:sz="0" w:space="0" w:color="auto"/>
                <w:right w:val="none" w:sz="0" w:space="0" w:color="auto"/>
              </w:divBdr>
            </w:div>
            <w:div w:id="983584137">
              <w:marLeft w:val="0"/>
              <w:marRight w:val="0"/>
              <w:marTop w:val="0"/>
              <w:marBottom w:val="0"/>
              <w:divBdr>
                <w:top w:val="none" w:sz="0" w:space="0" w:color="auto"/>
                <w:left w:val="none" w:sz="0" w:space="0" w:color="auto"/>
                <w:bottom w:val="none" w:sz="0" w:space="0" w:color="auto"/>
                <w:right w:val="none" w:sz="0" w:space="0" w:color="auto"/>
              </w:divBdr>
            </w:div>
            <w:div w:id="275530891">
              <w:marLeft w:val="0"/>
              <w:marRight w:val="0"/>
              <w:marTop w:val="0"/>
              <w:marBottom w:val="0"/>
              <w:divBdr>
                <w:top w:val="none" w:sz="0" w:space="0" w:color="auto"/>
                <w:left w:val="none" w:sz="0" w:space="0" w:color="auto"/>
                <w:bottom w:val="none" w:sz="0" w:space="0" w:color="auto"/>
                <w:right w:val="none" w:sz="0" w:space="0" w:color="auto"/>
              </w:divBdr>
            </w:div>
            <w:div w:id="622732993">
              <w:marLeft w:val="0"/>
              <w:marRight w:val="0"/>
              <w:marTop w:val="0"/>
              <w:marBottom w:val="0"/>
              <w:divBdr>
                <w:top w:val="none" w:sz="0" w:space="0" w:color="auto"/>
                <w:left w:val="none" w:sz="0" w:space="0" w:color="auto"/>
                <w:bottom w:val="none" w:sz="0" w:space="0" w:color="auto"/>
                <w:right w:val="none" w:sz="0" w:space="0" w:color="auto"/>
              </w:divBdr>
            </w:div>
            <w:div w:id="1516772371">
              <w:marLeft w:val="0"/>
              <w:marRight w:val="0"/>
              <w:marTop w:val="0"/>
              <w:marBottom w:val="0"/>
              <w:divBdr>
                <w:top w:val="none" w:sz="0" w:space="0" w:color="auto"/>
                <w:left w:val="none" w:sz="0" w:space="0" w:color="auto"/>
                <w:bottom w:val="none" w:sz="0" w:space="0" w:color="auto"/>
                <w:right w:val="none" w:sz="0" w:space="0" w:color="auto"/>
              </w:divBdr>
            </w:div>
            <w:div w:id="617613073">
              <w:marLeft w:val="0"/>
              <w:marRight w:val="0"/>
              <w:marTop w:val="0"/>
              <w:marBottom w:val="0"/>
              <w:divBdr>
                <w:top w:val="none" w:sz="0" w:space="0" w:color="auto"/>
                <w:left w:val="none" w:sz="0" w:space="0" w:color="auto"/>
                <w:bottom w:val="none" w:sz="0" w:space="0" w:color="auto"/>
                <w:right w:val="none" w:sz="0" w:space="0" w:color="auto"/>
              </w:divBdr>
            </w:div>
            <w:div w:id="585071603">
              <w:marLeft w:val="0"/>
              <w:marRight w:val="0"/>
              <w:marTop w:val="0"/>
              <w:marBottom w:val="0"/>
              <w:divBdr>
                <w:top w:val="none" w:sz="0" w:space="0" w:color="auto"/>
                <w:left w:val="none" w:sz="0" w:space="0" w:color="auto"/>
                <w:bottom w:val="none" w:sz="0" w:space="0" w:color="auto"/>
                <w:right w:val="none" w:sz="0" w:space="0" w:color="auto"/>
              </w:divBdr>
            </w:div>
            <w:div w:id="955671683">
              <w:marLeft w:val="0"/>
              <w:marRight w:val="0"/>
              <w:marTop w:val="0"/>
              <w:marBottom w:val="0"/>
              <w:divBdr>
                <w:top w:val="none" w:sz="0" w:space="0" w:color="auto"/>
                <w:left w:val="none" w:sz="0" w:space="0" w:color="auto"/>
                <w:bottom w:val="none" w:sz="0" w:space="0" w:color="auto"/>
                <w:right w:val="none" w:sz="0" w:space="0" w:color="auto"/>
              </w:divBdr>
            </w:div>
            <w:div w:id="474764197">
              <w:marLeft w:val="0"/>
              <w:marRight w:val="0"/>
              <w:marTop w:val="0"/>
              <w:marBottom w:val="0"/>
              <w:divBdr>
                <w:top w:val="none" w:sz="0" w:space="0" w:color="auto"/>
                <w:left w:val="none" w:sz="0" w:space="0" w:color="auto"/>
                <w:bottom w:val="none" w:sz="0" w:space="0" w:color="auto"/>
                <w:right w:val="none" w:sz="0" w:space="0" w:color="auto"/>
              </w:divBdr>
            </w:div>
            <w:div w:id="269899351">
              <w:marLeft w:val="0"/>
              <w:marRight w:val="0"/>
              <w:marTop w:val="0"/>
              <w:marBottom w:val="0"/>
              <w:divBdr>
                <w:top w:val="none" w:sz="0" w:space="0" w:color="auto"/>
                <w:left w:val="none" w:sz="0" w:space="0" w:color="auto"/>
                <w:bottom w:val="none" w:sz="0" w:space="0" w:color="auto"/>
                <w:right w:val="none" w:sz="0" w:space="0" w:color="auto"/>
              </w:divBdr>
            </w:div>
            <w:div w:id="2015447638">
              <w:marLeft w:val="0"/>
              <w:marRight w:val="0"/>
              <w:marTop w:val="0"/>
              <w:marBottom w:val="0"/>
              <w:divBdr>
                <w:top w:val="none" w:sz="0" w:space="0" w:color="auto"/>
                <w:left w:val="none" w:sz="0" w:space="0" w:color="auto"/>
                <w:bottom w:val="none" w:sz="0" w:space="0" w:color="auto"/>
                <w:right w:val="none" w:sz="0" w:space="0" w:color="auto"/>
              </w:divBdr>
            </w:div>
            <w:div w:id="1463379427">
              <w:marLeft w:val="0"/>
              <w:marRight w:val="0"/>
              <w:marTop w:val="0"/>
              <w:marBottom w:val="0"/>
              <w:divBdr>
                <w:top w:val="none" w:sz="0" w:space="0" w:color="auto"/>
                <w:left w:val="none" w:sz="0" w:space="0" w:color="auto"/>
                <w:bottom w:val="none" w:sz="0" w:space="0" w:color="auto"/>
                <w:right w:val="none" w:sz="0" w:space="0" w:color="auto"/>
              </w:divBdr>
            </w:div>
            <w:div w:id="1320885422">
              <w:marLeft w:val="0"/>
              <w:marRight w:val="0"/>
              <w:marTop w:val="0"/>
              <w:marBottom w:val="0"/>
              <w:divBdr>
                <w:top w:val="none" w:sz="0" w:space="0" w:color="auto"/>
                <w:left w:val="none" w:sz="0" w:space="0" w:color="auto"/>
                <w:bottom w:val="none" w:sz="0" w:space="0" w:color="auto"/>
                <w:right w:val="none" w:sz="0" w:space="0" w:color="auto"/>
              </w:divBdr>
            </w:div>
            <w:div w:id="1319187535">
              <w:marLeft w:val="0"/>
              <w:marRight w:val="0"/>
              <w:marTop w:val="0"/>
              <w:marBottom w:val="0"/>
              <w:divBdr>
                <w:top w:val="none" w:sz="0" w:space="0" w:color="auto"/>
                <w:left w:val="none" w:sz="0" w:space="0" w:color="auto"/>
                <w:bottom w:val="none" w:sz="0" w:space="0" w:color="auto"/>
                <w:right w:val="none" w:sz="0" w:space="0" w:color="auto"/>
              </w:divBdr>
            </w:div>
            <w:div w:id="1317998098">
              <w:marLeft w:val="0"/>
              <w:marRight w:val="0"/>
              <w:marTop w:val="0"/>
              <w:marBottom w:val="0"/>
              <w:divBdr>
                <w:top w:val="none" w:sz="0" w:space="0" w:color="auto"/>
                <w:left w:val="none" w:sz="0" w:space="0" w:color="auto"/>
                <w:bottom w:val="none" w:sz="0" w:space="0" w:color="auto"/>
                <w:right w:val="none" w:sz="0" w:space="0" w:color="auto"/>
              </w:divBdr>
            </w:div>
            <w:div w:id="1382827231">
              <w:marLeft w:val="0"/>
              <w:marRight w:val="0"/>
              <w:marTop w:val="0"/>
              <w:marBottom w:val="0"/>
              <w:divBdr>
                <w:top w:val="none" w:sz="0" w:space="0" w:color="auto"/>
                <w:left w:val="none" w:sz="0" w:space="0" w:color="auto"/>
                <w:bottom w:val="none" w:sz="0" w:space="0" w:color="auto"/>
                <w:right w:val="none" w:sz="0" w:space="0" w:color="auto"/>
              </w:divBdr>
            </w:div>
            <w:div w:id="1248493339">
              <w:marLeft w:val="0"/>
              <w:marRight w:val="0"/>
              <w:marTop w:val="0"/>
              <w:marBottom w:val="0"/>
              <w:divBdr>
                <w:top w:val="none" w:sz="0" w:space="0" w:color="auto"/>
                <w:left w:val="none" w:sz="0" w:space="0" w:color="auto"/>
                <w:bottom w:val="none" w:sz="0" w:space="0" w:color="auto"/>
                <w:right w:val="none" w:sz="0" w:space="0" w:color="auto"/>
              </w:divBdr>
            </w:div>
            <w:div w:id="1353142317">
              <w:marLeft w:val="0"/>
              <w:marRight w:val="0"/>
              <w:marTop w:val="0"/>
              <w:marBottom w:val="0"/>
              <w:divBdr>
                <w:top w:val="none" w:sz="0" w:space="0" w:color="auto"/>
                <w:left w:val="none" w:sz="0" w:space="0" w:color="auto"/>
                <w:bottom w:val="none" w:sz="0" w:space="0" w:color="auto"/>
                <w:right w:val="none" w:sz="0" w:space="0" w:color="auto"/>
              </w:divBdr>
            </w:div>
            <w:div w:id="2081634068">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 w:id="1135175526">
              <w:marLeft w:val="0"/>
              <w:marRight w:val="0"/>
              <w:marTop w:val="0"/>
              <w:marBottom w:val="0"/>
              <w:divBdr>
                <w:top w:val="none" w:sz="0" w:space="0" w:color="auto"/>
                <w:left w:val="none" w:sz="0" w:space="0" w:color="auto"/>
                <w:bottom w:val="none" w:sz="0" w:space="0" w:color="auto"/>
                <w:right w:val="none" w:sz="0" w:space="0" w:color="auto"/>
              </w:divBdr>
            </w:div>
            <w:div w:id="122810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1366">
      <w:bodyDiv w:val="1"/>
      <w:marLeft w:val="0"/>
      <w:marRight w:val="0"/>
      <w:marTop w:val="0"/>
      <w:marBottom w:val="0"/>
      <w:divBdr>
        <w:top w:val="none" w:sz="0" w:space="0" w:color="auto"/>
        <w:left w:val="none" w:sz="0" w:space="0" w:color="auto"/>
        <w:bottom w:val="none" w:sz="0" w:space="0" w:color="auto"/>
        <w:right w:val="none" w:sz="0" w:space="0" w:color="auto"/>
      </w:divBdr>
      <w:divsChild>
        <w:div w:id="363674921">
          <w:marLeft w:val="0"/>
          <w:marRight w:val="0"/>
          <w:marTop w:val="0"/>
          <w:marBottom w:val="0"/>
          <w:divBdr>
            <w:top w:val="none" w:sz="0" w:space="0" w:color="auto"/>
            <w:left w:val="none" w:sz="0" w:space="0" w:color="auto"/>
            <w:bottom w:val="none" w:sz="0" w:space="0" w:color="auto"/>
            <w:right w:val="none" w:sz="0" w:space="0" w:color="auto"/>
          </w:divBdr>
          <w:divsChild>
            <w:div w:id="10481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81183">
      <w:bodyDiv w:val="1"/>
      <w:marLeft w:val="0"/>
      <w:marRight w:val="0"/>
      <w:marTop w:val="0"/>
      <w:marBottom w:val="0"/>
      <w:divBdr>
        <w:top w:val="none" w:sz="0" w:space="0" w:color="auto"/>
        <w:left w:val="none" w:sz="0" w:space="0" w:color="auto"/>
        <w:bottom w:val="none" w:sz="0" w:space="0" w:color="auto"/>
        <w:right w:val="none" w:sz="0" w:space="0" w:color="auto"/>
      </w:divBdr>
      <w:divsChild>
        <w:div w:id="258607787">
          <w:marLeft w:val="0"/>
          <w:marRight w:val="0"/>
          <w:marTop w:val="0"/>
          <w:marBottom w:val="0"/>
          <w:divBdr>
            <w:top w:val="none" w:sz="0" w:space="0" w:color="auto"/>
            <w:left w:val="none" w:sz="0" w:space="0" w:color="auto"/>
            <w:bottom w:val="none" w:sz="0" w:space="0" w:color="auto"/>
            <w:right w:val="none" w:sz="0" w:space="0" w:color="auto"/>
          </w:divBdr>
          <w:divsChild>
            <w:div w:id="17561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2642">
      <w:bodyDiv w:val="1"/>
      <w:marLeft w:val="0"/>
      <w:marRight w:val="0"/>
      <w:marTop w:val="0"/>
      <w:marBottom w:val="0"/>
      <w:divBdr>
        <w:top w:val="none" w:sz="0" w:space="0" w:color="auto"/>
        <w:left w:val="none" w:sz="0" w:space="0" w:color="auto"/>
        <w:bottom w:val="none" w:sz="0" w:space="0" w:color="auto"/>
        <w:right w:val="none" w:sz="0" w:space="0" w:color="auto"/>
      </w:divBdr>
      <w:divsChild>
        <w:div w:id="1013457955">
          <w:marLeft w:val="450"/>
          <w:marRight w:val="0"/>
          <w:marTop w:val="0"/>
          <w:marBottom w:val="0"/>
          <w:divBdr>
            <w:top w:val="none" w:sz="0" w:space="0" w:color="auto"/>
            <w:left w:val="none" w:sz="0" w:space="0" w:color="auto"/>
            <w:bottom w:val="none" w:sz="0" w:space="0" w:color="auto"/>
            <w:right w:val="none" w:sz="0" w:space="0" w:color="auto"/>
          </w:divBdr>
        </w:div>
      </w:divsChild>
    </w:div>
    <w:div w:id="1464276819">
      <w:bodyDiv w:val="1"/>
      <w:marLeft w:val="0"/>
      <w:marRight w:val="0"/>
      <w:marTop w:val="0"/>
      <w:marBottom w:val="0"/>
      <w:divBdr>
        <w:top w:val="none" w:sz="0" w:space="0" w:color="auto"/>
        <w:left w:val="none" w:sz="0" w:space="0" w:color="auto"/>
        <w:bottom w:val="none" w:sz="0" w:space="0" w:color="auto"/>
        <w:right w:val="none" w:sz="0" w:space="0" w:color="auto"/>
      </w:divBdr>
      <w:divsChild>
        <w:div w:id="1672558448">
          <w:marLeft w:val="0"/>
          <w:marRight w:val="0"/>
          <w:marTop w:val="0"/>
          <w:marBottom w:val="0"/>
          <w:divBdr>
            <w:top w:val="none" w:sz="0" w:space="0" w:color="auto"/>
            <w:left w:val="none" w:sz="0" w:space="0" w:color="auto"/>
            <w:bottom w:val="none" w:sz="0" w:space="0" w:color="auto"/>
            <w:right w:val="none" w:sz="0" w:space="0" w:color="auto"/>
          </w:divBdr>
          <w:divsChild>
            <w:div w:id="507795002">
              <w:marLeft w:val="0"/>
              <w:marRight w:val="0"/>
              <w:marTop w:val="0"/>
              <w:marBottom w:val="0"/>
              <w:divBdr>
                <w:top w:val="none" w:sz="0" w:space="0" w:color="auto"/>
                <w:left w:val="none" w:sz="0" w:space="0" w:color="auto"/>
                <w:bottom w:val="none" w:sz="0" w:space="0" w:color="auto"/>
                <w:right w:val="none" w:sz="0" w:space="0" w:color="auto"/>
              </w:divBdr>
            </w:div>
            <w:div w:id="45877529">
              <w:marLeft w:val="0"/>
              <w:marRight w:val="0"/>
              <w:marTop w:val="0"/>
              <w:marBottom w:val="0"/>
              <w:divBdr>
                <w:top w:val="none" w:sz="0" w:space="0" w:color="auto"/>
                <w:left w:val="none" w:sz="0" w:space="0" w:color="auto"/>
                <w:bottom w:val="none" w:sz="0" w:space="0" w:color="auto"/>
                <w:right w:val="none" w:sz="0" w:space="0" w:color="auto"/>
              </w:divBdr>
            </w:div>
            <w:div w:id="2104299154">
              <w:marLeft w:val="0"/>
              <w:marRight w:val="0"/>
              <w:marTop w:val="0"/>
              <w:marBottom w:val="0"/>
              <w:divBdr>
                <w:top w:val="none" w:sz="0" w:space="0" w:color="auto"/>
                <w:left w:val="none" w:sz="0" w:space="0" w:color="auto"/>
                <w:bottom w:val="none" w:sz="0" w:space="0" w:color="auto"/>
                <w:right w:val="none" w:sz="0" w:space="0" w:color="auto"/>
              </w:divBdr>
            </w:div>
            <w:div w:id="100927830">
              <w:marLeft w:val="0"/>
              <w:marRight w:val="0"/>
              <w:marTop w:val="0"/>
              <w:marBottom w:val="0"/>
              <w:divBdr>
                <w:top w:val="none" w:sz="0" w:space="0" w:color="auto"/>
                <w:left w:val="none" w:sz="0" w:space="0" w:color="auto"/>
                <w:bottom w:val="none" w:sz="0" w:space="0" w:color="auto"/>
                <w:right w:val="none" w:sz="0" w:space="0" w:color="auto"/>
              </w:divBdr>
            </w:div>
            <w:div w:id="10757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3934">
      <w:bodyDiv w:val="1"/>
      <w:marLeft w:val="0"/>
      <w:marRight w:val="0"/>
      <w:marTop w:val="0"/>
      <w:marBottom w:val="0"/>
      <w:divBdr>
        <w:top w:val="none" w:sz="0" w:space="0" w:color="auto"/>
        <w:left w:val="none" w:sz="0" w:space="0" w:color="auto"/>
        <w:bottom w:val="none" w:sz="0" w:space="0" w:color="auto"/>
        <w:right w:val="none" w:sz="0" w:space="0" w:color="auto"/>
      </w:divBdr>
      <w:divsChild>
        <w:div w:id="810948689">
          <w:marLeft w:val="0"/>
          <w:marRight w:val="0"/>
          <w:marTop w:val="0"/>
          <w:marBottom w:val="0"/>
          <w:divBdr>
            <w:top w:val="none" w:sz="0" w:space="0" w:color="auto"/>
            <w:left w:val="none" w:sz="0" w:space="0" w:color="auto"/>
            <w:bottom w:val="none" w:sz="0" w:space="0" w:color="auto"/>
            <w:right w:val="none" w:sz="0" w:space="0" w:color="auto"/>
          </w:divBdr>
          <w:divsChild>
            <w:div w:id="713239582">
              <w:marLeft w:val="0"/>
              <w:marRight w:val="0"/>
              <w:marTop w:val="0"/>
              <w:marBottom w:val="0"/>
              <w:divBdr>
                <w:top w:val="none" w:sz="0" w:space="0" w:color="auto"/>
                <w:left w:val="none" w:sz="0" w:space="0" w:color="auto"/>
                <w:bottom w:val="none" w:sz="0" w:space="0" w:color="auto"/>
                <w:right w:val="none" w:sz="0" w:space="0" w:color="auto"/>
              </w:divBdr>
            </w:div>
            <w:div w:id="483011041">
              <w:marLeft w:val="0"/>
              <w:marRight w:val="0"/>
              <w:marTop w:val="0"/>
              <w:marBottom w:val="0"/>
              <w:divBdr>
                <w:top w:val="none" w:sz="0" w:space="0" w:color="auto"/>
                <w:left w:val="none" w:sz="0" w:space="0" w:color="auto"/>
                <w:bottom w:val="none" w:sz="0" w:space="0" w:color="auto"/>
                <w:right w:val="none" w:sz="0" w:space="0" w:color="auto"/>
              </w:divBdr>
            </w:div>
            <w:div w:id="1061635885">
              <w:marLeft w:val="0"/>
              <w:marRight w:val="0"/>
              <w:marTop w:val="0"/>
              <w:marBottom w:val="0"/>
              <w:divBdr>
                <w:top w:val="none" w:sz="0" w:space="0" w:color="auto"/>
                <w:left w:val="none" w:sz="0" w:space="0" w:color="auto"/>
                <w:bottom w:val="none" w:sz="0" w:space="0" w:color="auto"/>
                <w:right w:val="none" w:sz="0" w:space="0" w:color="auto"/>
              </w:divBdr>
            </w:div>
            <w:div w:id="659045418">
              <w:marLeft w:val="0"/>
              <w:marRight w:val="0"/>
              <w:marTop w:val="0"/>
              <w:marBottom w:val="0"/>
              <w:divBdr>
                <w:top w:val="none" w:sz="0" w:space="0" w:color="auto"/>
                <w:left w:val="none" w:sz="0" w:space="0" w:color="auto"/>
                <w:bottom w:val="none" w:sz="0" w:space="0" w:color="auto"/>
                <w:right w:val="none" w:sz="0" w:space="0" w:color="auto"/>
              </w:divBdr>
            </w:div>
            <w:div w:id="506599388">
              <w:marLeft w:val="0"/>
              <w:marRight w:val="0"/>
              <w:marTop w:val="0"/>
              <w:marBottom w:val="0"/>
              <w:divBdr>
                <w:top w:val="none" w:sz="0" w:space="0" w:color="auto"/>
                <w:left w:val="none" w:sz="0" w:space="0" w:color="auto"/>
                <w:bottom w:val="none" w:sz="0" w:space="0" w:color="auto"/>
                <w:right w:val="none" w:sz="0" w:space="0" w:color="auto"/>
              </w:divBdr>
            </w:div>
            <w:div w:id="1863594182">
              <w:marLeft w:val="0"/>
              <w:marRight w:val="0"/>
              <w:marTop w:val="0"/>
              <w:marBottom w:val="0"/>
              <w:divBdr>
                <w:top w:val="none" w:sz="0" w:space="0" w:color="auto"/>
                <w:left w:val="none" w:sz="0" w:space="0" w:color="auto"/>
                <w:bottom w:val="none" w:sz="0" w:space="0" w:color="auto"/>
                <w:right w:val="none" w:sz="0" w:space="0" w:color="auto"/>
              </w:divBdr>
            </w:div>
            <w:div w:id="1080834377">
              <w:marLeft w:val="0"/>
              <w:marRight w:val="0"/>
              <w:marTop w:val="0"/>
              <w:marBottom w:val="0"/>
              <w:divBdr>
                <w:top w:val="none" w:sz="0" w:space="0" w:color="auto"/>
                <w:left w:val="none" w:sz="0" w:space="0" w:color="auto"/>
                <w:bottom w:val="none" w:sz="0" w:space="0" w:color="auto"/>
                <w:right w:val="none" w:sz="0" w:space="0" w:color="auto"/>
              </w:divBdr>
            </w:div>
            <w:div w:id="772896245">
              <w:marLeft w:val="0"/>
              <w:marRight w:val="0"/>
              <w:marTop w:val="0"/>
              <w:marBottom w:val="0"/>
              <w:divBdr>
                <w:top w:val="none" w:sz="0" w:space="0" w:color="auto"/>
                <w:left w:val="none" w:sz="0" w:space="0" w:color="auto"/>
                <w:bottom w:val="none" w:sz="0" w:space="0" w:color="auto"/>
                <w:right w:val="none" w:sz="0" w:space="0" w:color="auto"/>
              </w:divBdr>
            </w:div>
            <w:div w:id="1419136758">
              <w:marLeft w:val="0"/>
              <w:marRight w:val="0"/>
              <w:marTop w:val="0"/>
              <w:marBottom w:val="0"/>
              <w:divBdr>
                <w:top w:val="none" w:sz="0" w:space="0" w:color="auto"/>
                <w:left w:val="none" w:sz="0" w:space="0" w:color="auto"/>
                <w:bottom w:val="none" w:sz="0" w:space="0" w:color="auto"/>
                <w:right w:val="none" w:sz="0" w:space="0" w:color="auto"/>
              </w:divBdr>
            </w:div>
            <w:div w:id="12317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56940">
      <w:bodyDiv w:val="1"/>
      <w:marLeft w:val="0"/>
      <w:marRight w:val="0"/>
      <w:marTop w:val="0"/>
      <w:marBottom w:val="0"/>
      <w:divBdr>
        <w:top w:val="none" w:sz="0" w:space="0" w:color="auto"/>
        <w:left w:val="none" w:sz="0" w:space="0" w:color="auto"/>
        <w:bottom w:val="none" w:sz="0" w:space="0" w:color="auto"/>
        <w:right w:val="none" w:sz="0" w:space="0" w:color="auto"/>
      </w:divBdr>
      <w:divsChild>
        <w:div w:id="509949428">
          <w:marLeft w:val="0"/>
          <w:marRight w:val="0"/>
          <w:marTop w:val="0"/>
          <w:marBottom w:val="0"/>
          <w:divBdr>
            <w:top w:val="none" w:sz="0" w:space="0" w:color="auto"/>
            <w:left w:val="none" w:sz="0" w:space="0" w:color="auto"/>
            <w:bottom w:val="none" w:sz="0" w:space="0" w:color="auto"/>
            <w:right w:val="none" w:sz="0" w:space="0" w:color="auto"/>
          </w:divBdr>
          <w:divsChild>
            <w:div w:id="1949777513">
              <w:marLeft w:val="0"/>
              <w:marRight w:val="0"/>
              <w:marTop w:val="0"/>
              <w:marBottom w:val="0"/>
              <w:divBdr>
                <w:top w:val="none" w:sz="0" w:space="0" w:color="auto"/>
                <w:left w:val="none" w:sz="0" w:space="0" w:color="auto"/>
                <w:bottom w:val="none" w:sz="0" w:space="0" w:color="auto"/>
                <w:right w:val="none" w:sz="0" w:space="0" w:color="auto"/>
              </w:divBdr>
            </w:div>
            <w:div w:id="1504054117">
              <w:marLeft w:val="0"/>
              <w:marRight w:val="0"/>
              <w:marTop w:val="0"/>
              <w:marBottom w:val="0"/>
              <w:divBdr>
                <w:top w:val="none" w:sz="0" w:space="0" w:color="auto"/>
                <w:left w:val="none" w:sz="0" w:space="0" w:color="auto"/>
                <w:bottom w:val="none" w:sz="0" w:space="0" w:color="auto"/>
                <w:right w:val="none" w:sz="0" w:space="0" w:color="auto"/>
              </w:divBdr>
            </w:div>
            <w:div w:id="639652821">
              <w:marLeft w:val="0"/>
              <w:marRight w:val="0"/>
              <w:marTop w:val="0"/>
              <w:marBottom w:val="0"/>
              <w:divBdr>
                <w:top w:val="none" w:sz="0" w:space="0" w:color="auto"/>
                <w:left w:val="none" w:sz="0" w:space="0" w:color="auto"/>
                <w:bottom w:val="none" w:sz="0" w:space="0" w:color="auto"/>
                <w:right w:val="none" w:sz="0" w:space="0" w:color="auto"/>
              </w:divBdr>
            </w:div>
            <w:div w:id="584538688">
              <w:marLeft w:val="0"/>
              <w:marRight w:val="0"/>
              <w:marTop w:val="0"/>
              <w:marBottom w:val="0"/>
              <w:divBdr>
                <w:top w:val="none" w:sz="0" w:space="0" w:color="auto"/>
                <w:left w:val="none" w:sz="0" w:space="0" w:color="auto"/>
                <w:bottom w:val="none" w:sz="0" w:space="0" w:color="auto"/>
                <w:right w:val="none" w:sz="0" w:space="0" w:color="auto"/>
              </w:divBdr>
            </w:div>
            <w:div w:id="20092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4460">
      <w:bodyDiv w:val="1"/>
      <w:marLeft w:val="0"/>
      <w:marRight w:val="0"/>
      <w:marTop w:val="0"/>
      <w:marBottom w:val="0"/>
      <w:divBdr>
        <w:top w:val="none" w:sz="0" w:space="0" w:color="auto"/>
        <w:left w:val="none" w:sz="0" w:space="0" w:color="auto"/>
        <w:bottom w:val="none" w:sz="0" w:space="0" w:color="auto"/>
        <w:right w:val="none" w:sz="0" w:space="0" w:color="auto"/>
      </w:divBdr>
      <w:divsChild>
        <w:div w:id="2002150523">
          <w:marLeft w:val="0"/>
          <w:marRight w:val="0"/>
          <w:marTop w:val="0"/>
          <w:marBottom w:val="0"/>
          <w:divBdr>
            <w:top w:val="none" w:sz="0" w:space="0" w:color="auto"/>
            <w:left w:val="none" w:sz="0" w:space="0" w:color="auto"/>
            <w:bottom w:val="none" w:sz="0" w:space="0" w:color="auto"/>
            <w:right w:val="none" w:sz="0" w:space="0" w:color="auto"/>
          </w:divBdr>
          <w:divsChild>
            <w:div w:id="52887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7612">
      <w:bodyDiv w:val="1"/>
      <w:marLeft w:val="0"/>
      <w:marRight w:val="0"/>
      <w:marTop w:val="0"/>
      <w:marBottom w:val="0"/>
      <w:divBdr>
        <w:top w:val="none" w:sz="0" w:space="0" w:color="auto"/>
        <w:left w:val="none" w:sz="0" w:space="0" w:color="auto"/>
        <w:bottom w:val="none" w:sz="0" w:space="0" w:color="auto"/>
        <w:right w:val="none" w:sz="0" w:space="0" w:color="auto"/>
      </w:divBdr>
      <w:divsChild>
        <w:div w:id="280651549">
          <w:marLeft w:val="0"/>
          <w:marRight w:val="0"/>
          <w:marTop w:val="0"/>
          <w:marBottom w:val="0"/>
          <w:divBdr>
            <w:top w:val="none" w:sz="0" w:space="0" w:color="auto"/>
            <w:left w:val="none" w:sz="0" w:space="0" w:color="auto"/>
            <w:bottom w:val="none" w:sz="0" w:space="0" w:color="auto"/>
            <w:right w:val="none" w:sz="0" w:space="0" w:color="auto"/>
          </w:divBdr>
          <w:divsChild>
            <w:div w:id="149174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24484">
      <w:bodyDiv w:val="1"/>
      <w:marLeft w:val="0"/>
      <w:marRight w:val="0"/>
      <w:marTop w:val="0"/>
      <w:marBottom w:val="0"/>
      <w:divBdr>
        <w:top w:val="none" w:sz="0" w:space="0" w:color="auto"/>
        <w:left w:val="none" w:sz="0" w:space="0" w:color="auto"/>
        <w:bottom w:val="none" w:sz="0" w:space="0" w:color="auto"/>
        <w:right w:val="none" w:sz="0" w:space="0" w:color="auto"/>
      </w:divBdr>
      <w:divsChild>
        <w:div w:id="375667425">
          <w:marLeft w:val="0"/>
          <w:marRight w:val="0"/>
          <w:marTop w:val="0"/>
          <w:marBottom w:val="0"/>
          <w:divBdr>
            <w:top w:val="none" w:sz="0" w:space="0" w:color="auto"/>
            <w:left w:val="none" w:sz="0" w:space="0" w:color="auto"/>
            <w:bottom w:val="none" w:sz="0" w:space="0" w:color="auto"/>
            <w:right w:val="none" w:sz="0" w:space="0" w:color="auto"/>
          </w:divBdr>
          <w:divsChild>
            <w:div w:id="1286811248">
              <w:marLeft w:val="0"/>
              <w:marRight w:val="0"/>
              <w:marTop w:val="0"/>
              <w:marBottom w:val="0"/>
              <w:divBdr>
                <w:top w:val="none" w:sz="0" w:space="0" w:color="auto"/>
                <w:left w:val="none" w:sz="0" w:space="0" w:color="auto"/>
                <w:bottom w:val="none" w:sz="0" w:space="0" w:color="auto"/>
                <w:right w:val="none" w:sz="0" w:space="0" w:color="auto"/>
              </w:divBdr>
            </w:div>
            <w:div w:id="639531725">
              <w:marLeft w:val="0"/>
              <w:marRight w:val="0"/>
              <w:marTop w:val="0"/>
              <w:marBottom w:val="0"/>
              <w:divBdr>
                <w:top w:val="none" w:sz="0" w:space="0" w:color="auto"/>
                <w:left w:val="none" w:sz="0" w:space="0" w:color="auto"/>
                <w:bottom w:val="none" w:sz="0" w:space="0" w:color="auto"/>
                <w:right w:val="none" w:sz="0" w:space="0" w:color="auto"/>
              </w:divBdr>
            </w:div>
            <w:div w:id="1086734306">
              <w:marLeft w:val="0"/>
              <w:marRight w:val="0"/>
              <w:marTop w:val="0"/>
              <w:marBottom w:val="0"/>
              <w:divBdr>
                <w:top w:val="none" w:sz="0" w:space="0" w:color="auto"/>
                <w:left w:val="none" w:sz="0" w:space="0" w:color="auto"/>
                <w:bottom w:val="none" w:sz="0" w:space="0" w:color="auto"/>
                <w:right w:val="none" w:sz="0" w:space="0" w:color="auto"/>
              </w:divBdr>
            </w:div>
            <w:div w:id="1471702329">
              <w:marLeft w:val="0"/>
              <w:marRight w:val="0"/>
              <w:marTop w:val="0"/>
              <w:marBottom w:val="0"/>
              <w:divBdr>
                <w:top w:val="none" w:sz="0" w:space="0" w:color="auto"/>
                <w:left w:val="none" w:sz="0" w:space="0" w:color="auto"/>
                <w:bottom w:val="none" w:sz="0" w:space="0" w:color="auto"/>
                <w:right w:val="none" w:sz="0" w:space="0" w:color="auto"/>
              </w:divBdr>
            </w:div>
            <w:div w:id="1756704366">
              <w:marLeft w:val="0"/>
              <w:marRight w:val="0"/>
              <w:marTop w:val="0"/>
              <w:marBottom w:val="0"/>
              <w:divBdr>
                <w:top w:val="none" w:sz="0" w:space="0" w:color="auto"/>
                <w:left w:val="none" w:sz="0" w:space="0" w:color="auto"/>
                <w:bottom w:val="none" w:sz="0" w:space="0" w:color="auto"/>
                <w:right w:val="none" w:sz="0" w:space="0" w:color="auto"/>
              </w:divBdr>
            </w:div>
            <w:div w:id="1019552612">
              <w:marLeft w:val="0"/>
              <w:marRight w:val="0"/>
              <w:marTop w:val="0"/>
              <w:marBottom w:val="0"/>
              <w:divBdr>
                <w:top w:val="none" w:sz="0" w:space="0" w:color="auto"/>
                <w:left w:val="none" w:sz="0" w:space="0" w:color="auto"/>
                <w:bottom w:val="none" w:sz="0" w:space="0" w:color="auto"/>
                <w:right w:val="none" w:sz="0" w:space="0" w:color="auto"/>
              </w:divBdr>
            </w:div>
            <w:div w:id="968785459">
              <w:marLeft w:val="0"/>
              <w:marRight w:val="0"/>
              <w:marTop w:val="0"/>
              <w:marBottom w:val="0"/>
              <w:divBdr>
                <w:top w:val="none" w:sz="0" w:space="0" w:color="auto"/>
                <w:left w:val="none" w:sz="0" w:space="0" w:color="auto"/>
                <w:bottom w:val="none" w:sz="0" w:space="0" w:color="auto"/>
                <w:right w:val="none" w:sz="0" w:space="0" w:color="auto"/>
              </w:divBdr>
            </w:div>
            <w:div w:id="113523794">
              <w:marLeft w:val="0"/>
              <w:marRight w:val="0"/>
              <w:marTop w:val="0"/>
              <w:marBottom w:val="0"/>
              <w:divBdr>
                <w:top w:val="none" w:sz="0" w:space="0" w:color="auto"/>
                <w:left w:val="none" w:sz="0" w:space="0" w:color="auto"/>
                <w:bottom w:val="none" w:sz="0" w:space="0" w:color="auto"/>
                <w:right w:val="none" w:sz="0" w:space="0" w:color="auto"/>
              </w:divBdr>
            </w:div>
            <w:div w:id="904994270">
              <w:marLeft w:val="0"/>
              <w:marRight w:val="0"/>
              <w:marTop w:val="0"/>
              <w:marBottom w:val="0"/>
              <w:divBdr>
                <w:top w:val="none" w:sz="0" w:space="0" w:color="auto"/>
                <w:left w:val="none" w:sz="0" w:space="0" w:color="auto"/>
                <w:bottom w:val="none" w:sz="0" w:space="0" w:color="auto"/>
                <w:right w:val="none" w:sz="0" w:space="0" w:color="auto"/>
              </w:divBdr>
            </w:div>
            <w:div w:id="1406684426">
              <w:marLeft w:val="0"/>
              <w:marRight w:val="0"/>
              <w:marTop w:val="0"/>
              <w:marBottom w:val="0"/>
              <w:divBdr>
                <w:top w:val="none" w:sz="0" w:space="0" w:color="auto"/>
                <w:left w:val="none" w:sz="0" w:space="0" w:color="auto"/>
                <w:bottom w:val="none" w:sz="0" w:space="0" w:color="auto"/>
                <w:right w:val="none" w:sz="0" w:space="0" w:color="auto"/>
              </w:divBdr>
            </w:div>
            <w:div w:id="377749590">
              <w:marLeft w:val="0"/>
              <w:marRight w:val="0"/>
              <w:marTop w:val="0"/>
              <w:marBottom w:val="0"/>
              <w:divBdr>
                <w:top w:val="none" w:sz="0" w:space="0" w:color="auto"/>
                <w:left w:val="none" w:sz="0" w:space="0" w:color="auto"/>
                <w:bottom w:val="none" w:sz="0" w:space="0" w:color="auto"/>
                <w:right w:val="none" w:sz="0" w:space="0" w:color="auto"/>
              </w:divBdr>
            </w:div>
            <w:div w:id="2106923230">
              <w:marLeft w:val="0"/>
              <w:marRight w:val="0"/>
              <w:marTop w:val="0"/>
              <w:marBottom w:val="0"/>
              <w:divBdr>
                <w:top w:val="none" w:sz="0" w:space="0" w:color="auto"/>
                <w:left w:val="none" w:sz="0" w:space="0" w:color="auto"/>
                <w:bottom w:val="none" w:sz="0" w:space="0" w:color="auto"/>
                <w:right w:val="none" w:sz="0" w:space="0" w:color="auto"/>
              </w:divBdr>
            </w:div>
            <w:div w:id="210118192">
              <w:marLeft w:val="0"/>
              <w:marRight w:val="0"/>
              <w:marTop w:val="0"/>
              <w:marBottom w:val="0"/>
              <w:divBdr>
                <w:top w:val="none" w:sz="0" w:space="0" w:color="auto"/>
                <w:left w:val="none" w:sz="0" w:space="0" w:color="auto"/>
                <w:bottom w:val="none" w:sz="0" w:space="0" w:color="auto"/>
                <w:right w:val="none" w:sz="0" w:space="0" w:color="auto"/>
              </w:divBdr>
            </w:div>
            <w:div w:id="441265478">
              <w:marLeft w:val="0"/>
              <w:marRight w:val="0"/>
              <w:marTop w:val="0"/>
              <w:marBottom w:val="0"/>
              <w:divBdr>
                <w:top w:val="none" w:sz="0" w:space="0" w:color="auto"/>
                <w:left w:val="none" w:sz="0" w:space="0" w:color="auto"/>
                <w:bottom w:val="none" w:sz="0" w:space="0" w:color="auto"/>
                <w:right w:val="none" w:sz="0" w:space="0" w:color="auto"/>
              </w:divBdr>
            </w:div>
            <w:div w:id="1716932164">
              <w:marLeft w:val="0"/>
              <w:marRight w:val="0"/>
              <w:marTop w:val="0"/>
              <w:marBottom w:val="0"/>
              <w:divBdr>
                <w:top w:val="none" w:sz="0" w:space="0" w:color="auto"/>
                <w:left w:val="none" w:sz="0" w:space="0" w:color="auto"/>
                <w:bottom w:val="none" w:sz="0" w:space="0" w:color="auto"/>
                <w:right w:val="none" w:sz="0" w:space="0" w:color="auto"/>
              </w:divBdr>
            </w:div>
            <w:div w:id="507914016">
              <w:marLeft w:val="0"/>
              <w:marRight w:val="0"/>
              <w:marTop w:val="0"/>
              <w:marBottom w:val="0"/>
              <w:divBdr>
                <w:top w:val="none" w:sz="0" w:space="0" w:color="auto"/>
                <w:left w:val="none" w:sz="0" w:space="0" w:color="auto"/>
                <w:bottom w:val="none" w:sz="0" w:space="0" w:color="auto"/>
                <w:right w:val="none" w:sz="0" w:space="0" w:color="auto"/>
              </w:divBdr>
            </w:div>
            <w:div w:id="2055344260">
              <w:marLeft w:val="0"/>
              <w:marRight w:val="0"/>
              <w:marTop w:val="0"/>
              <w:marBottom w:val="0"/>
              <w:divBdr>
                <w:top w:val="none" w:sz="0" w:space="0" w:color="auto"/>
                <w:left w:val="none" w:sz="0" w:space="0" w:color="auto"/>
                <w:bottom w:val="none" w:sz="0" w:space="0" w:color="auto"/>
                <w:right w:val="none" w:sz="0" w:space="0" w:color="auto"/>
              </w:divBdr>
            </w:div>
            <w:div w:id="328485297">
              <w:marLeft w:val="0"/>
              <w:marRight w:val="0"/>
              <w:marTop w:val="0"/>
              <w:marBottom w:val="0"/>
              <w:divBdr>
                <w:top w:val="none" w:sz="0" w:space="0" w:color="auto"/>
                <w:left w:val="none" w:sz="0" w:space="0" w:color="auto"/>
                <w:bottom w:val="none" w:sz="0" w:space="0" w:color="auto"/>
                <w:right w:val="none" w:sz="0" w:space="0" w:color="auto"/>
              </w:divBdr>
            </w:div>
            <w:div w:id="695546610">
              <w:marLeft w:val="0"/>
              <w:marRight w:val="0"/>
              <w:marTop w:val="0"/>
              <w:marBottom w:val="0"/>
              <w:divBdr>
                <w:top w:val="none" w:sz="0" w:space="0" w:color="auto"/>
                <w:left w:val="none" w:sz="0" w:space="0" w:color="auto"/>
                <w:bottom w:val="none" w:sz="0" w:space="0" w:color="auto"/>
                <w:right w:val="none" w:sz="0" w:space="0" w:color="auto"/>
              </w:divBdr>
            </w:div>
            <w:div w:id="336620221">
              <w:marLeft w:val="0"/>
              <w:marRight w:val="0"/>
              <w:marTop w:val="0"/>
              <w:marBottom w:val="0"/>
              <w:divBdr>
                <w:top w:val="none" w:sz="0" w:space="0" w:color="auto"/>
                <w:left w:val="none" w:sz="0" w:space="0" w:color="auto"/>
                <w:bottom w:val="none" w:sz="0" w:space="0" w:color="auto"/>
                <w:right w:val="none" w:sz="0" w:space="0" w:color="auto"/>
              </w:divBdr>
            </w:div>
            <w:div w:id="1781534994">
              <w:marLeft w:val="0"/>
              <w:marRight w:val="0"/>
              <w:marTop w:val="0"/>
              <w:marBottom w:val="0"/>
              <w:divBdr>
                <w:top w:val="none" w:sz="0" w:space="0" w:color="auto"/>
                <w:left w:val="none" w:sz="0" w:space="0" w:color="auto"/>
                <w:bottom w:val="none" w:sz="0" w:space="0" w:color="auto"/>
                <w:right w:val="none" w:sz="0" w:space="0" w:color="auto"/>
              </w:divBdr>
            </w:div>
            <w:div w:id="1686470535">
              <w:marLeft w:val="0"/>
              <w:marRight w:val="0"/>
              <w:marTop w:val="0"/>
              <w:marBottom w:val="0"/>
              <w:divBdr>
                <w:top w:val="none" w:sz="0" w:space="0" w:color="auto"/>
                <w:left w:val="none" w:sz="0" w:space="0" w:color="auto"/>
                <w:bottom w:val="none" w:sz="0" w:space="0" w:color="auto"/>
                <w:right w:val="none" w:sz="0" w:space="0" w:color="auto"/>
              </w:divBdr>
            </w:div>
            <w:div w:id="495149872">
              <w:marLeft w:val="0"/>
              <w:marRight w:val="0"/>
              <w:marTop w:val="0"/>
              <w:marBottom w:val="0"/>
              <w:divBdr>
                <w:top w:val="none" w:sz="0" w:space="0" w:color="auto"/>
                <w:left w:val="none" w:sz="0" w:space="0" w:color="auto"/>
                <w:bottom w:val="none" w:sz="0" w:space="0" w:color="auto"/>
                <w:right w:val="none" w:sz="0" w:space="0" w:color="auto"/>
              </w:divBdr>
            </w:div>
            <w:div w:id="1505127728">
              <w:marLeft w:val="0"/>
              <w:marRight w:val="0"/>
              <w:marTop w:val="0"/>
              <w:marBottom w:val="0"/>
              <w:divBdr>
                <w:top w:val="none" w:sz="0" w:space="0" w:color="auto"/>
                <w:left w:val="none" w:sz="0" w:space="0" w:color="auto"/>
                <w:bottom w:val="none" w:sz="0" w:space="0" w:color="auto"/>
                <w:right w:val="none" w:sz="0" w:space="0" w:color="auto"/>
              </w:divBdr>
            </w:div>
            <w:div w:id="86196139">
              <w:marLeft w:val="0"/>
              <w:marRight w:val="0"/>
              <w:marTop w:val="0"/>
              <w:marBottom w:val="0"/>
              <w:divBdr>
                <w:top w:val="none" w:sz="0" w:space="0" w:color="auto"/>
                <w:left w:val="none" w:sz="0" w:space="0" w:color="auto"/>
                <w:bottom w:val="none" w:sz="0" w:space="0" w:color="auto"/>
                <w:right w:val="none" w:sz="0" w:space="0" w:color="auto"/>
              </w:divBdr>
            </w:div>
            <w:div w:id="688915813">
              <w:marLeft w:val="0"/>
              <w:marRight w:val="0"/>
              <w:marTop w:val="0"/>
              <w:marBottom w:val="0"/>
              <w:divBdr>
                <w:top w:val="none" w:sz="0" w:space="0" w:color="auto"/>
                <w:left w:val="none" w:sz="0" w:space="0" w:color="auto"/>
                <w:bottom w:val="none" w:sz="0" w:space="0" w:color="auto"/>
                <w:right w:val="none" w:sz="0" w:space="0" w:color="auto"/>
              </w:divBdr>
            </w:div>
            <w:div w:id="1908488179">
              <w:marLeft w:val="0"/>
              <w:marRight w:val="0"/>
              <w:marTop w:val="0"/>
              <w:marBottom w:val="0"/>
              <w:divBdr>
                <w:top w:val="none" w:sz="0" w:space="0" w:color="auto"/>
                <w:left w:val="none" w:sz="0" w:space="0" w:color="auto"/>
                <w:bottom w:val="none" w:sz="0" w:space="0" w:color="auto"/>
                <w:right w:val="none" w:sz="0" w:space="0" w:color="auto"/>
              </w:divBdr>
            </w:div>
            <w:div w:id="1824159228">
              <w:marLeft w:val="0"/>
              <w:marRight w:val="0"/>
              <w:marTop w:val="0"/>
              <w:marBottom w:val="0"/>
              <w:divBdr>
                <w:top w:val="none" w:sz="0" w:space="0" w:color="auto"/>
                <w:left w:val="none" w:sz="0" w:space="0" w:color="auto"/>
                <w:bottom w:val="none" w:sz="0" w:space="0" w:color="auto"/>
                <w:right w:val="none" w:sz="0" w:space="0" w:color="auto"/>
              </w:divBdr>
            </w:div>
            <w:div w:id="1801141583">
              <w:marLeft w:val="0"/>
              <w:marRight w:val="0"/>
              <w:marTop w:val="0"/>
              <w:marBottom w:val="0"/>
              <w:divBdr>
                <w:top w:val="none" w:sz="0" w:space="0" w:color="auto"/>
                <w:left w:val="none" w:sz="0" w:space="0" w:color="auto"/>
                <w:bottom w:val="none" w:sz="0" w:space="0" w:color="auto"/>
                <w:right w:val="none" w:sz="0" w:space="0" w:color="auto"/>
              </w:divBdr>
            </w:div>
            <w:div w:id="396366263">
              <w:marLeft w:val="0"/>
              <w:marRight w:val="0"/>
              <w:marTop w:val="0"/>
              <w:marBottom w:val="0"/>
              <w:divBdr>
                <w:top w:val="none" w:sz="0" w:space="0" w:color="auto"/>
                <w:left w:val="none" w:sz="0" w:space="0" w:color="auto"/>
                <w:bottom w:val="none" w:sz="0" w:space="0" w:color="auto"/>
                <w:right w:val="none" w:sz="0" w:space="0" w:color="auto"/>
              </w:divBdr>
            </w:div>
            <w:div w:id="817038590">
              <w:marLeft w:val="0"/>
              <w:marRight w:val="0"/>
              <w:marTop w:val="0"/>
              <w:marBottom w:val="0"/>
              <w:divBdr>
                <w:top w:val="none" w:sz="0" w:space="0" w:color="auto"/>
                <w:left w:val="none" w:sz="0" w:space="0" w:color="auto"/>
                <w:bottom w:val="none" w:sz="0" w:space="0" w:color="auto"/>
                <w:right w:val="none" w:sz="0" w:space="0" w:color="auto"/>
              </w:divBdr>
            </w:div>
            <w:div w:id="405498086">
              <w:marLeft w:val="0"/>
              <w:marRight w:val="0"/>
              <w:marTop w:val="0"/>
              <w:marBottom w:val="0"/>
              <w:divBdr>
                <w:top w:val="none" w:sz="0" w:space="0" w:color="auto"/>
                <w:left w:val="none" w:sz="0" w:space="0" w:color="auto"/>
                <w:bottom w:val="none" w:sz="0" w:space="0" w:color="auto"/>
                <w:right w:val="none" w:sz="0" w:space="0" w:color="auto"/>
              </w:divBdr>
            </w:div>
            <w:div w:id="1845969745">
              <w:marLeft w:val="0"/>
              <w:marRight w:val="0"/>
              <w:marTop w:val="0"/>
              <w:marBottom w:val="0"/>
              <w:divBdr>
                <w:top w:val="none" w:sz="0" w:space="0" w:color="auto"/>
                <w:left w:val="none" w:sz="0" w:space="0" w:color="auto"/>
                <w:bottom w:val="none" w:sz="0" w:space="0" w:color="auto"/>
                <w:right w:val="none" w:sz="0" w:space="0" w:color="auto"/>
              </w:divBdr>
            </w:div>
            <w:div w:id="692996522">
              <w:marLeft w:val="0"/>
              <w:marRight w:val="0"/>
              <w:marTop w:val="0"/>
              <w:marBottom w:val="0"/>
              <w:divBdr>
                <w:top w:val="none" w:sz="0" w:space="0" w:color="auto"/>
                <w:left w:val="none" w:sz="0" w:space="0" w:color="auto"/>
                <w:bottom w:val="none" w:sz="0" w:space="0" w:color="auto"/>
                <w:right w:val="none" w:sz="0" w:space="0" w:color="auto"/>
              </w:divBdr>
            </w:div>
            <w:div w:id="641080827">
              <w:marLeft w:val="0"/>
              <w:marRight w:val="0"/>
              <w:marTop w:val="0"/>
              <w:marBottom w:val="0"/>
              <w:divBdr>
                <w:top w:val="none" w:sz="0" w:space="0" w:color="auto"/>
                <w:left w:val="none" w:sz="0" w:space="0" w:color="auto"/>
                <w:bottom w:val="none" w:sz="0" w:space="0" w:color="auto"/>
                <w:right w:val="none" w:sz="0" w:space="0" w:color="auto"/>
              </w:divBdr>
            </w:div>
            <w:div w:id="1100179914">
              <w:marLeft w:val="0"/>
              <w:marRight w:val="0"/>
              <w:marTop w:val="0"/>
              <w:marBottom w:val="0"/>
              <w:divBdr>
                <w:top w:val="none" w:sz="0" w:space="0" w:color="auto"/>
                <w:left w:val="none" w:sz="0" w:space="0" w:color="auto"/>
                <w:bottom w:val="none" w:sz="0" w:space="0" w:color="auto"/>
                <w:right w:val="none" w:sz="0" w:space="0" w:color="auto"/>
              </w:divBdr>
            </w:div>
            <w:div w:id="121116335">
              <w:marLeft w:val="0"/>
              <w:marRight w:val="0"/>
              <w:marTop w:val="0"/>
              <w:marBottom w:val="0"/>
              <w:divBdr>
                <w:top w:val="none" w:sz="0" w:space="0" w:color="auto"/>
                <w:left w:val="none" w:sz="0" w:space="0" w:color="auto"/>
                <w:bottom w:val="none" w:sz="0" w:space="0" w:color="auto"/>
                <w:right w:val="none" w:sz="0" w:space="0" w:color="auto"/>
              </w:divBdr>
            </w:div>
            <w:div w:id="1083800364">
              <w:marLeft w:val="0"/>
              <w:marRight w:val="0"/>
              <w:marTop w:val="0"/>
              <w:marBottom w:val="0"/>
              <w:divBdr>
                <w:top w:val="none" w:sz="0" w:space="0" w:color="auto"/>
                <w:left w:val="none" w:sz="0" w:space="0" w:color="auto"/>
                <w:bottom w:val="none" w:sz="0" w:space="0" w:color="auto"/>
                <w:right w:val="none" w:sz="0" w:space="0" w:color="auto"/>
              </w:divBdr>
            </w:div>
            <w:div w:id="16859544">
              <w:marLeft w:val="0"/>
              <w:marRight w:val="0"/>
              <w:marTop w:val="0"/>
              <w:marBottom w:val="0"/>
              <w:divBdr>
                <w:top w:val="none" w:sz="0" w:space="0" w:color="auto"/>
                <w:left w:val="none" w:sz="0" w:space="0" w:color="auto"/>
                <w:bottom w:val="none" w:sz="0" w:space="0" w:color="auto"/>
                <w:right w:val="none" w:sz="0" w:space="0" w:color="auto"/>
              </w:divBdr>
            </w:div>
            <w:div w:id="45374867">
              <w:marLeft w:val="0"/>
              <w:marRight w:val="0"/>
              <w:marTop w:val="0"/>
              <w:marBottom w:val="0"/>
              <w:divBdr>
                <w:top w:val="none" w:sz="0" w:space="0" w:color="auto"/>
                <w:left w:val="none" w:sz="0" w:space="0" w:color="auto"/>
                <w:bottom w:val="none" w:sz="0" w:space="0" w:color="auto"/>
                <w:right w:val="none" w:sz="0" w:space="0" w:color="auto"/>
              </w:divBdr>
            </w:div>
            <w:div w:id="106973566">
              <w:marLeft w:val="0"/>
              <w:marRight w:val="0"/>
              <w:marTop w:val="0"/>
              <w:marBottom w:val="0"/>
              <w:divBdr>
                <w:top w:val="none" w:sz="0" w:space="0" w:color="auto"/>
                <w:left w:val="none" w:sz="0" w:space="0" w:color="auto"/>
                <w:bottom w:val="none" w:sz="0" w:space="0" w:color="auto"/>
                <w:right w:val="none" w:sz="0" w:space="0" w:color="auto"/>
              </w:divBdr>
            </w:div>
            <w:div w:id="2057579489">
              <w:marLeft w:val="0"/>
              <w:marRight w:val="0"/>
              <w:marTop w:val="0"/>
              <w:marBottom w:val="0"/>
              <w:divBdr>
                <w:top w:val="none" w:sz="0" w:space="0" w:color="auto"/>
                <w:left w:val="none" w:sz="0" w:space="0" w:color="auto"/>
                <w:bottom w:val="none" w:sz="0" w:space="0" w:color="auto"/>
                <w:right w:val="none" w:sz="0" w:space="0" w:color="auto"/>
              </w:divBdr>
            </w:div>
            <w:div w:id="1682120656">
              <w:marLeft w:val="0"/>
              <w:marRight w:val="0"/>
              <w:marTop w:val="0"/>
              <w:marBottom w:val="0"/>
              <w:divBdr>
                <w:top w:val="none" w:sz="0" w:space="0" w:color="auto"/>
                <w:left w:val="none" w:sz="0" w:space="0" w:color="auto"/>
                <w:bottom w:val="none" w:sz="0" w:space="0" w:color="auto"/>
                <w:right w:val="none" w:sz="0" w:space="0" w:color="auto"/>
              </w:divBdr>
            </w:div>
            <w:div w:id="1990790574">
              <w:marLeft w:val="0"/>
              <w:marRight w:val="0"/>
              <w:marTop w:val="0"/>
              <w:marBottom w:val="0"/>
              <w:divBdr>
                <w:top w:val="none" w:sz="0" w:space="0" w:color="auto"/>
                <w:left w:val="none" w:sz="0" w:space="0" w:color="auto"/>
                <w:bottom w:val="none" w:sz="0" w:space="0" w:color="auto"/>
                <w:right w:val="none" w:sz="0" w:space="0" w:color="auto"/>
              </w:divBdr>
            </w:div>
            <w:div w:id="1383096247">
              <w:marLeft w:val="0"/>
              <w:marRight w:val="0"/>
              <w:marTop w:val="0"/>
              <w:marBottom w:val="0"/>
              <w:divBdr>
                <w:top w:val="none" w:sz="0" w:space="0" w:color="auto"/>
                <w:left w:val="none" w:sz="0" w:space="0" w:color="auto"/>
                <w:bottom w:val="none" w:sz="0" w:space="0" w:color="auto"/>
                <w:right w:val="none" w:sz="0" w:space="0" w:color="auto"/>
              </w:divBdr>
            </w:div>
            <w:div w:id="592010997">
              <w:marLeft w:val="0"/>
              <w:marRight w:val="0"/>
              <w:marTop w:val="0"/>
              <w:marBottom w:val="0"/>
              <w:divBdr>
                <w:top w:val="none" w:sz="0" w:space="0" w:color="auto"/>
                <w:left w:val="none" w:sz="0" w:space="0" w:color="auto"/>
                <w:bottom w:val="none" w:sz="0" w:space="0" w:color="auto"/>
                <w:right w:val="none" w:sz="0" w:space="0" w:color="auto"/>
              </w:divBdr>
            </w:div>
            <w:div w:id="158467255">
              <w:marLeft w:val="0"/>
              <w:marRight w:val="0"/>
              <w:marTop w:val="0"/>
              <w:marBottom w:val="0"/>
              <w:divBdr>
                <w:top w:val="none" w:sz="0" w:space="0" w:color="auto"/>
                <w:left w:val="none" w:sz="0" w:space="0" w:color="auto"/>
                <w:bottom w:val="none" w:sz="0" w:space="0" w:color="auto"/>
                <w:right w:val="none" w:sz="0" w:space="0" w:color="auto"/>
              </w:divBdr>
            </w:div>
            <w:div w:id="1619146305">
              <w:marLeft w:val="0"/>
              <w:marRight w:val="0"/>
              <w:marTop w:val="0"/>
              <w:marBottom w:val="0"/>
              <w:divBdr>
                <w:top w:val="none" w:sz="0" w:space="0" w:color="auto"/>
                <w:left w:val="none" w:sz="0" w:space="0" w:color="auto"/>
                <w:bottom w:val="none" w:sz="0" w:space="0" w:color="auto"/>
                <w:right w:val="none" w:sz="0" w:space="0" w:color="auto"/>
              </w:divBdr>
            </w:div>
            <w:div w:id="113716002">
              <w:marLeft w:val="0"/>
              <w:marRight w:val="0"/>
              <w:marTop w:val="0"/>
              <w:marBottom w:val="0"/>
              <w:divBdr>
                <w:top w:val="none" w:sz="0" w:space="0" w:color="auto"/>
                <w:left w:val="none" w:sz="0" w:space="0" w:color="auto"/>
                <w:bottom w:val="none" w:sz="0" w:space="0" w:color="auto"/>
                <w:right w:val="none" w:sz="0" w:space="0" w:color="auto"/>
              </w:divBdr>
            </w:div>
            <w:div w:id="1492989258">
              <w:marLeft w:val="0"/>
              <w:marRight w:val="0"/>
              <w:marTop w:val="0"/>
              <w:marBottom w:val="0"/>
              <w:divBdr>
                <w:top w:val="none" w:sz="0" w:space="0" w:color="auto"/>
                <w:left w:val="none" w:sz="0" w:space="0" w:color="auto"/>
                <w:bottom w:val="none" w:sz="0" w:space="0" w:color="auto"/>
                <w:right w:val="none" w:sz="0" w:space="0" w:color="auto"/>
              </w:divBdr>
            </w:div>
            <w:div w:id="1799837339">
              <w:marLeft w:val="0"/>
              <w:marRight w:val="0"/>
              <w:marTop w:val="0"/>
              <w:marBottom w:val="0"/>
              <w:divBdr>
                <w:top w:val="none" w:sz="0" w:space="0" w:color="auto"/>
                <w:left w:val="none" w:sz="0" w:space="0" w:color="auto"/>
                <w:bottom w:val="none" w:sz="0" w:space="0" w:color="auto"/>
                <w:right w:val="none" w:sz="0" w:space="0" w:color="auto"/>
              </w:divBdr>
            </w:div>
            <w:div w:id="652947598">
              <w:marLeft w:val="0"/>
              <w:marRight w:val="0"/>
              <w:marTop w:val="0"/>
              <w:marBottom w:val="0"/>
              <w:divBdr>
                <w:top w:val="none" w:sz="0" w:space="0" w:color="auto"/>
                <w:left w:val="none" w:sz="0" w:space="0" w:color="auto"/>
                <w:bottom w:val="none" w:sz="0" w:space="0" w:color="auto"/>
                <w:right w:val="none" w:sz="0" w:space="0" w:color="auto"/>
              </w:divBdr>
            </w:div>
            <w:div w:id="1276017956">
              <w:marLeft w:val="0"/>
              <w:marRight w:val="0"/>
              <w:marTop w:val="0"/>
              <w:marBottom w:val="0"/>
              <w:divBdr>
                <w:top w:val="none" w:sz="0" w:space="0" w:color="auto"/>
                <w:left w:val="none" w:sz="0" w:space="0" w:color="auto"/>
                <w:bottom w:val="none" w:sz="0" w:space="0" w:color="auto"/>
                <w:right w:val="none" w:sz="0" w:space="0" w:color="auto"/>
              </w:divBdr>
            </w:div>
            <w:div w:id="28265506">
              <w:marLeft w:val="0"/>
              <w:marRight w:val="0"/>
              <w:marTop w:val="0"/>
              <w:marBottom w:val="0"/>
              <w:divBdr>
                <w:top w:val="none" w:sz="0" w:space="0" w:color="auto"/>
                <w:left w:val="none" w:sz="0" w:space="0" w:color="auto"/>
                <w:bottom w:val="none" w:sz="0" w:space="0" w:color="auto"/>
                <w:right w:val="none" w:sz="0" w:space="0" w:color="auto"/>
              </w:divBdr>
            </w:div>
            <w:div w:id="1534153055">
              <w:marLeft w:val="0"/>
              <w:marRight w:val="0"/>
              <w:marTop w:val="0"/>
              <w:marBottom w:val="0"/>
              <w:divBdr>
                <w:top w:val="none" w:sz="0" w:space="0" w:color="auto"/>
                <w:left w:val="none" w:sz="0" w:space="0" w:color="auto"/>
                <w:bottom w:val="none" w:sz="0" w:space="0" w:color="auto"/>
                <w:right w:val="none" w:sz="0" w:space="0" w:color="auto"/>
              </w:divBdr>
            </w:div>
            <w:div w:id="1329484756">
              <w:marLeft w:val="0"/>
              <w:marRight w:val="0"/>
              <w:marTop w:val="0"/>
              <w:marBottom w:val="0"/>
              <w:divBdr>
                <w:top w:val="none" w:sz="0" w:space="0" w:color="auto"/>
                <w:left w:val="none" w:sz="0" w:space="0" w:color="auto"/>
                <w:bottom w:val="none" w:sz="0" w:space="0" w:color="auto"/>
                <w:right w:val="none" w:sz="0" w:space="0" w:color="auto"/>
              </w:divBdr>
            </w:div>
            <w:div w:id="489029855">
              <w:marLeft w:val="0"/>
              <w:marRight w:val="0"/>
              <w:marTop w:val="0"/>
              <w:marBottom w:val="0"/>
              <w:divBdr>
                <w:top w:val="none" w:sz="0" w:space="0" w:color="auto"/>
                <w:left w:val="none" w:sz="0" w:space="0" w:color="auto"/>
                <w:bottom w:val="none" w:sz="0" w:space="0" w:color="auto"/>
                <w:right w:val="none" w:sz="0" w:space="0" w:color="auto"/>
              </w:divBdr>
            </w:div>
            <w:div w:id="21975126">
              <w:marLeft w:val="0"/>
              <w:marRight w:val="0"/>
              <w:marTop w:val="0"/>
              <w:marBottom w:val="0"/>
              <w:divBdr>
                <w:top w:val="none" w:sz="0" w:space="0" w:color="auto"/>
                <w:left w:val="none" w:sz="0" w:space="0" w:color="auto"/>
                <w:bottom w:val="none" w:sz="0" w:space="0" w:color="auto"/>
                <w:right w:val="none" w:sz="0" w:space="0" w:color="auto"/>
              </w:divBdr>
            </w:div>
            <w:div w:id="289897209">
              <w:marLeft w:val="0"/>
              <w:marRight w:val="0"/>
              <w:marTop w:val="0"/>
              <w:marBottom w:val="0"/>
              <w:divBdr>
                <w:top w:val="none" w:sz="0" w:space="0" w:color="auto"/>
                <w:left w:val="none" w:sz="0" w:space="0" w:color="auto"/>
                <w:bottom w:val="none" w:sz="0" w:space="0" w:color="auto"/>
                <w:right w:val="none" w:sz="0" w:space="0" w:color="auto"/>
              </w:divBdr>
            </w:div>
            <w:div w:id="1189291743">
              <w:marLeft w:val="0"/>
              <w:marRight w:val="0"/>
              <w:marTop w:val="0"/>
              <w:marBottom w:val="0"/>
              <w:divBdr>
                <w:top w:val="none" w:sz="0" w:space="0" w:color="auto"/>
                <w:left w:val="none" w:sz="0" w:space="0" w:color="auto"/>
                <w:bottom w:val="none" w:sz="0" w:space="0" w:color="auto"/>
                <w:right w:val="none" w:sz="0" w:space="0" w:color="auto"/>
              </w:divBdr>
            </w:div>
            <w:div w:id="1559852361">
              <w:marLeft w:val="0"/>
              <w:marRight w:val="0"/>
              <w:marTop w:val="0"/>
              <w:marBottom w:val="0"/>
              <w:divBdr>
                <w:top w:val="none" w:sz="0" w:space="0" w:color="auto"/>
                <w:left w:val="none" w:sz="0" w:space="0" w:color="auto"/>
                <w:bottom w:val="none" w:sz="0" w:space="0" w:color="auto"/>
                <w:right w:val="none" w:sz="0" w:space="0" w:color="auto"/>
              </w:divBdr>
            </w:div>
            <w:div w:id="791897956">
              <w:marLeft w:val="0"/>
              <w:marRight w:val="0"/>
              <w:marTop w:val="0"/>
              <w:marBottom w:val="0"/>
              <w:divBdr>
                <w:top w:val="none" w:sz="0" w:space="0" w:color="auto"/>
                <w:left w:val="none" w:sz="0" w:space="0" w:color="auto"/>
                <w:bottom w:val="none" w:sz="0" w:space="0" w:color="auto"/>
                <w:right w:val="none" w:sz="0" w:space="0" w:color="auto"/>
              </w:divBdr>
            </w:div>
            <w:div w:id="106200956">
              <w:marLeft w:val="0"/>
              <w:marRight w:val="0"/>
              <w:marTop w:val="0"/>
              <w:marBottom w:val="0"/>
              <w:divBdr>
                <w:top w:val="none" w:sz="0" w:space="0" w:color="auto"/>
                <w:left w:val="none" w:sz="0" w:space="0" w:color="auto"/>
                <w:bottom w:val="none" w:sz="0" w:space="0" w:color="auto"/>
                <w:right w:val="none" w:sz="0" w:space="0" w:color="auto"/>
              </w:divBdr>
            </w:div>
            <w:div w:id="1600407677">
              <w:marLeft w:val="0"/>
              <w:marRight w:val="0"/>
              <w:marTop w:val="0"/>
              <w:marBottom w:val="0"/>
              <w:divBdr>
                <w:top w:val="none" w:sz="0" w:space="0" w:color="auto"/>
                <w:left w:val="none" w:sz="0" w:space="0" w:color="auto"/>
                <w:bottom w:val="none" w:sz="0" w:space="0" w:color="auto"/>
                <w:right w:val="none" w:sz="0" w:space="0" w:color="auto"/>
              </w:divBdr>
            </w:div>
            <w:div w:id="1932469650">
              <w:marLeft w:val="0"/>
              <w:marRight w:val="0"/>
              <w:marTop w:val="0"/>
              <w:marBottom w:val="0"/>
              <w:divBdr>
                <w:top w:val="none" w:sz="0" w:space="0" w:color="auto"/>
                <w:left w:val="none" w:sz="0" w:space="0" w:color="auto"/>
                <w:bottom w:val="none" w:sz="0" w:space="0" w:color="auto"/>
                <w:right w:val="none" w:sz="0" w:space="0" w:color="auto"/>
              </w:divBdr>
            </w:div>
            <w:div w:id="1602912154">
              <w:marLeft w:val="0"/>
              <w:marRight w:val="0"/>
              <w:marTop w:val="0"/>
              <w:marBottom w:val="0"/>
              <w:divBdr>
                <w:top w:val="none" w:sz="0" w:space="0" w:color="auto"/>
                <w:left w:val="none" w:sz="0" w:space="0" w:color="auto"/>
                <w:bottom w:val="none" w:sz="0" w:space="0" w:color="auto"/>
                <w:right w:val="none" w:sz="0" w:space="0" w:color="auto"/>
              </w:divBdr>
            </w:div>
            <w:div w:id="1393192538">
              <w:marLeft w:val="0"/>
              <w:marRight w:val="0"/>
              <w:marTop w:val="0"/>
              <w:marBottom w:val="0"/>
              <w:divBdr>
                <w:top w:val="none" w:sz="0" w:space="0" w:color="auto"/>
                <w:left w:val="none" w:sz="0" w:space="0" w:color="auto"/>
                <w:bottom w:val="none" w:sz="0" w:space="0" w:color="auto"/>
                <w:right w:val="none" w:sz="0" w:space="0" w:color="auto"/>
              </w:divBdr>
            </w:div>
            <w:div w:id="721445364">
              <w:marLeft w:val="0"/>
              <w:marRight w:val="0"/>
              <w:marTop w:val="0"/>
              <w:marBottom w:val="0"/>
              <w:divBdr>
                <w:top w:val="none" w:sz="0" w:space="0" w:color="auto"/>
                <w:left w:val="none" w:sz="0" w:space="0" w:color="auto"/>
                <w:bottom w:val="none" w:sz="0" w:space="0" w:color="auto"/>
                <w:right w:val="none" w:sz="0" w:space="0" w:color="auto"/>
              </w:divBdr>
            </w:div>
            <w:div w:id="1733388313">
              <w:marLeft w:val="0"/>
              <w:marRight w:val="0"/>
              <w:marTop w:val="0"/>
              <w:marBottom w:val="0"/>
              <w:divBdr>
                <w:top w:val="none" w:sz="0" w:space="0" w:color="auto"/>
                <w:left w:val="none" w:sz="0" w:space="0" w:color="auto"/>
                <w:bottom w:val="none" w:sz="0" w:space="0" w:color="auto"/>
                <w:right w:val="none" w:sz="0" w:space="0" w:color="auto"/>
              </w:divBdr>
            </w:div>
            <w:div w:id="553857235">
              <w:marLeft w:val="0"/>
              <w:marRight w:val="0"/>
              <w:marTop w:val="0"/>
              <w:marBottom w:val="0"/>
              <w:divBdr>
                <w:top w:val="none" w:sz="0" w:space="0" w:color="auto"/>
                <w:left w:val="none" w:sz="0" w:space="0" w:color="auto"/>
                <w:bottom w:val="none" w:sz="0" w:space="0" w:color="auto"/>
                <w:right w:val="none" w:sz="0" w:space="0" w:color="auto"/>
              </w:divBdr>
            </w:div>
            <w:div w:id="476385648">
              <w:marLeft w:val="0"/>
              <w:marRight w:val="0"/>
              <w:marTop w:val="0"/>
              <w:marBottom w:val="0"/>
              <w:divBdr>
                <w:top w:val="none" w:sz="0" w:space="0" w:color="auto"/>
                <w:left w:val="none" w:sz="0" w:space="0" w:color="auto"/>
                <w:bottom w:val="none" w:sz="0" w:space="0" w:color="auto"/>
                <w:right w:val="none" w:sz="0" w:space="0" w:color="auto"/>
              </w:divBdr>
            </w:div>
            <w:div w:id="2053724973">
              <w:marLeft w:val="0"/>
              <w:marRight w:val="0"/>
              <w:marTop w:val="0"/>
              <w:marBottom w:val="0"/>
              <w:divBdr>
                <w:top w:val="none" w:sz="0" w:space="0" w:color="auto"/>
                <w:left w:val="none" w:sz="0" w:space="0" w:color="auto"/>
                <w:bottom w:val="none" w:sz="0" w:space="0" w:color="auto"/>
                <w:right w:val="none" w:sz="0" w:space="0" w:color="auto"/>
              </w:divBdr>
            </w:div>
            <w:div w:id="1769737441">
              <w:marLeft w:val="0"/>
              <w:marRight w:val="0"/>
              <w:marTop w:val="0"/>
              <w:marBottom w:val="0"/>
              <w:divBdr>
                <w:top w:val="none" w:sz="0" w:space="0" w:color="auto"/>
                <w:left w:val="none" w:sz="0" w:space="0" w:color="auto"/>
                <w:bottom w:val="none" w:sz="0" w:space="0" w:color="auto"/>
                <w:right w:val="none" w:sz="0" w:space="0" w:color="auto"/>
              </w:divBdr>
            </w:div>
            <w:div w:id="641157621">
              <w:marLeft w:val="0"/>
              <w:marRight w:val="0"/>
              <w:marTop w:val="0"/>
              <w:marBottom w:val="0"/>
              <w:divBdr>
                <w:top w:val="none" w:sz="0" w:space="0" w:color="auto"/>
                <w:left w:val="none" w:sz="0" w:space="0" w:color="auto"/>
                <w:bottom w:val="none" w:sz="0" w:space="0" w:color="auto"/>
                <w:right w:val="none" w:sz="0" w:space="0" w:color="auto"/>
              </w:divBdr>
            </w:div>
            <w:div w:id="1364751919">
              <w:marLeft w:val="0"/>
              <w:marRight w:val="0"/>
              <w:marTop w:val="0"/>
              <w:marBottom w:val="0"/>
              <w:divBdr>
                <w:top w:val="none" w:sz="0" w:space="0" w:color="auto"/>
                <w:left w:val="none" w:sz="0" w:space="0" w:color="auto"/>
                <w:bottom w:val="none" w:sz="0" w:space="0" w:color="auto"/>
                <w:right w:val="none" w:sz="0" w:space="0" w:color="auto"/>
              </w:divBdr>
            </w:div>
            <w:div w:id="211576266">
              <w:marLeft w:val="0"/>
              <w:marRight w:val="0"/>
              <w:marTop w:val="0"/>
              <w:marBottom w:val="0"/>
              <w:divBdr>
                <w:top w:val="none" w:sz="0" w:space="0" w:color="auto"/>
                <w:left w:val="none" w:sz="0" w:space="0" w:color="auto"/>
                <w:bottom w:val="none" w:sz="0" w:space="0" w:color="auto"/>
                <w:right w:val="none" w:sz="0" w:space="0" w:color="auto"/>
              </w:divBdr>
            </w:div>
            <w:div w:id="207842039">
              <w:marLeft w:val="0"/>
              <w:marRight w:val="0"/>
              <w:marTop w:val="0"/>
              <w:marBottom w:val="0"/>
              <w:divBdr>
                <w:top w:val="none" w:sz="0" w:space="0" w:color="auto"/>
                <w:left w:val="none" w:sz="0" w:space="0" w:color="auto"/>
                <w:bottom w:val="none" w:sz="0" w:space="0" w:color="auto"/>
                <w:right w:val="none" w:sz="0" w:space="0" w:color="auto"/>
              </w:divBdr>
            </w:div>
            <w:div w:id="631256007">
              <w:marLeft w:val="0"/>
              <w:marRight w:val="0"/>
              <w:marTop w:val="0"/>
              <w:marBottom w:val="0"/>
              <w:divBdr>
                <w:top w:val="none" w:sz="0" w:space="0" w:color="auto"/>
                <w:left w:val="none" w:sz="0" w:space="0" w:color="auto"/>
                <w:bottom w:val="none" w:sz="0" w:space="0" w:color="auto"/>
                <w:right w:val="none" w:sz="0" w:space="0" w:color="auto"/>
              </w:divBdr>
            </w:div>
            <w:div w:id="1921400122">
              <w:marLeft w:val="0"/>
              <w:marRight w:val="0"/>
              <w:marTop w:val="0"/>
              <w:marBottom w:val="0"/>
              <w:divBdr>
                <w:top w:val="none" w:sz="0" w:space="0" w:color="auto"/>
                <w:left w:val="none" w:sz="0" w:space="0" w:color="auto"/>
                <w:bottom w:val="none" w:sz="0" w:space="0" w:color="auto"/>
                <w:right w:val="none" w:sz="0" w:space="0" w:color="auto"/>
              </w:divBdr>
            </w:div>
            <w:div w:id="110058443">
              <w:marLeft w:val="0"/>
              <w:marRight w:val="0"/>
              <w:marTop w:val="0"/>
              <w:marBottom w:val="0"/>
              <w:divBdr>
                <w:top w:val="none" w:sz="0" w:space="0" w:color="auto"/>
                <w:left w:val="none" w:sz="0" w:space="0" w:color="auto"/>
                <w:bottom w:val="none" w:sz="0" w:space="0" w:color="auto"/>
                <w:right w:val="none" w:sz="0" w:space="0" w:color="auto"/>
              </w:divBdr>
            </w:div>
            <w:div w:id="278420324">
              <w:marLeft w:val="0"/>
              <w:marRight w:val="0"/>
              <w:marTop w:val="0"/>
              <w:marBottom w:val="0"/>
              <w:divBdr>
                <w:top w:val="none" w:sz="0" w:space="0" w:color="auto"/>
                <w:left w:val="none" w:sz="0" w:space="0" w:color="auto"/>
                <w:bottom w:val="none" w:sz="0" w:space="0" w:color="auto"/>
                <w:right w:val="none" w:sz="0" w:space="0" w:color="auto"/>
              </w:divBdr>
            </w:div>
            <w:div w:id="829560788">
              <w:marLeft w:val="0"/>
              <w:marRight w:val="0"/>
              <w:marTop w:val="0"/>
              <w:marBottom w:val="0"/>
              <w:divBdr>
                <w:top w:val="none" w:sz="0" w:space="0" w:color="auto"/>
                <w:left w:val="none" w:sz="0" w:space="0" w:color="auto"/>
                <w:bottom w:val="none" w:sz="0" w:space="0" w:color="auto"/>
                <w:right w:val="none" w:sz="0" w:space="0" w:color="auto"/>
              </w:divBdr>
            </w:div>
            <w:div w:id="947199143">
              <w:marLeft w:val="0"/>
              <w:marRight w:val="0"/>
              <w:marTop w:val="0"/>
              <w:marBottom w:val="0"/>
              <w:divBdr>
                <w:top w:val="none" w:sz="0" w:space="0" w:color="auto"/>
                <w:left w:val="none" w:sz="0" w:space="0" w:color="auto"/>
                <w:bottom w:val="none" w:sz="0" w:space="0" w:color="auto"/>
                <w:right w:val="none" w:sz="0" w:space="0" w:color="auto"/>
              </w:divBdr>
            </w:div>
            <w:div w:id="1360929491">
              <w:marLeft w:val="0"/>
              <w:marRight w:val="0"/>
              <w:marTop w:val="0"/>
              <w:marBottom w:val="0"/>
              <w:divBdr>
                <w:top w:val="none" w:sz="0" w:space="0" w:color="auto"/>
                <w:left w:val="none" w:sz="0" w:space="0" w:color="auto"/>
                <w:bottom w:val="none" w:sz="0" w:space="0" w:color="auto"/>
                <w:right w:val="none" w:sz="0" w:space="0" w:color="auto"/>
              </w:divBdr>
            </w:div>
            <w:div w:id="4208757">
              <w:marLeft w:val="0"/>
              <w:marRight w:val="0"/>
              <w:marTop w:val="0"/>
              <w:marBottom w:val="0"/>
              <w:divBdr>
                <w:top w:val="none" w:sz="0" w:space="0" w:color="auto"/>
                <w:left w:val="none" w:sz="0" w:space="0" w:color="auto"/>
                <w:bottom w:val="none" w:sz="0" w:space="0" w:color="auto"/>
                <w:right w:val="none" w:sz="0" w:space="0" w:color="auto"/>
              </w:divBdr>
            </w:div>
            <w:div w:id="113712592">
              <w:marLeft w:val="0"/>
              <w:marRight w:val="0"/>
              <w:marTop w:val="0"/>
              <w:marBottom w:val="0"/>
              <w:divBdr>
                <w:top w:val="none" w:sz="0" w:space="0" w:color="auto"/>
                <w:left w:val="none" w:sz="0" w:space="0" w:color="auto"/>
                <w:bottom w:val="none" w:sz="0" w:space="0" w:color="auto"/>
                <w:right w:val="none" w:sz="0" w:space="0" w:color="auto"/>
              </w:divBdr>
            </w:div>
            <w:div w:id="1350722652">
              <w:marLeft w:val="0"/>
              <w:marRight w:val="0"/>
              <w:marTop w:val="0"/>
              <w:marBottom w:val="0"/>
              <w:divBdr>
                <w:top w:val="none" w:sz="0" w:space="0" w:color="auto"/>
                <w:left w:val="none" w:sz="0" w:space="0" w:color="auto"/>
                <w:bottom w:val="none" w:sz="0" w:space="0" w:color="auto"/>
                <w:right w:val="none" w:sz="0" w:space="0" w:color="auto"/>
              </w:divBdr>
            </w:div>
            <w:div w:id="1312173991">
              <w:marLeft w:val="0"/>
              <w:marRight w:val="0"/>
              <w:marTop w:val="0"/>
              <w:marBottom w:val="0"/>
              <w:divBdr>
                <w:top w:val="none" w:sz="0" w:space="0" w:color="auto"/>
                <w:left w:val="none" w:sz="0" w:space="0" w:color="auto"/>
                <w:bottom w:val="none" w:sz="0" w:space="0" w:color="auto"/>
                <w:right w:val="none" w:sz="0" w:space="0" w:color="auto"/>
              </w:divBdr>
            </w:div>
            <w:div w:id="527330731">
              <w:marLeft w:val="0"/>
              <w:marRight w:val="0"/>
              <w:marTop w:val="0"/>
              <w:marBottom w:val="0"/>
              <w:divBdr>
                <w:top w:val="none" w:sz="0" w:space="0" w:color="auto"/>
                <w:left w:val="none" w:sz="0" w:space="0" w:color="auto"/>
                <w:bottom w:val="none" w:sz="0" w:space="0" w:color="auto"/>
                <w:right w:val="none" w:sz="0" w:space="0" w:color="auto"/>
              </w:divBdr>
            </w:div>
            <w:div w:id="1349714320">
              <w:marLeft w:val="0"/>
              <w:marRight w:val="0"/>
              <w:marTop w:val="0"/>
              <w:marBottom w:val="0"/>
              <w:divBdr>
                <w:top w:val="none" w:sz="0" w:space="0" w:color="auto"/>
                <w:left w:val="none" w:sz="0" w:space="0" w:color="auto"/>
                <w:bottom w:val="none" w:sz="0" w:space="0" w:color="auto"/>
                <w:right w:val="none" w:sz="0" w:space="0" w:color="auto"/>
              </w:divBdr>
            </w:div>
            <w:div w:id="2054886288">
              <w:marLeft w:val="0"/>
              <w:marRight w:val="0"/>
              <w:marTop w:val="0"/>
              <w:marBottom w:val="0"/>
              <w:divBdr>
                <w:top w:val="none" w:sz="0" w:space="0" w:color="auto"/>
                <w:left w:val="none" w:sz="0" w:space="0" w:color="auto"/>
                <w:bottom w:val="none" w:sz="0" w:space="0" w:color="auto"/>
                <w:right w:val="none" w:sz="0" w:space="0" w:color="auto"/>
              </w:divBdr>
            </w:div>
            <w:div w:id="428358475">
              <w:marLeft w:val="0"/>
              <w:marRight w:val="0"/>
              <w:marTop w:val="0"/>
              <w:marBottom w:val="0"/>
              <w:divBdr>
                <w:top w:val="none" w:sz="0" w:space="0" w:color="auto"/>
                <w:left w:val="none" w:sz="0" w:space="0" w:color="auto"/>
                <w:bottom w:val="none" w:sz="0" w:space="0" w:color="auto"/>
                <w:right w:val="none" w:sz="0" w:space="0" w:color="auto"/>
              </w:divBdr>
            </w:div>
            <w:div w:id="1002050499">
              <w:marLeft w:val="0"/>
              <w:marRight w:val="0"/>
              <w:marTop w:val="0"/>
              <w:marBottom w:val="0"/>
              <w:divBdr>
                <w:top w:val="none" w:sz="0" w:space="0" w:color="auto"/>
                <w:left w:val="none" w:sz="0" w:space="0" w:color="auto"/>
                <w:bottom w:val="none" w:sz="0" w:space="0" w:color="auto"/>
                <w:right w:val="none" w:sz="0" w:space="0" w:color="auto"/>
              </w:divBdr>
            </w:div>
            <w:div w:id="740323498">
              <w:marLeft w:val="0"/>
              <w:marRight w:val="0"/>
              <w:marTop w:val="0"/>
              <w:marBottom w:val="0"/>
              <w:divBdr>
                <w:top w:val="none" w:sz="0" w:space="0" w:color="auto"/>
                <w:left w:val="none" w:sz="0" w:space="0" w:color="auto"/>
                <w:bottom w:val="none" w:sz="0" w:space="0" w:color="auto"/>
                <w:right w:val="none" w:sz="0" w:space="0" w:color="auto"/>
              </w:divBdr>
            </w:div>
            <w:div w:id="1473475851">
              <w:marLeft w:val="0"/>
              <w:marRight w:val="0"/>
              <w:marTop w:val="0"/>
              <w:marBottom w:val="0"/>
              <w:divBdr>
                <w:top w:val="none" w:sz="0" w:space="0" w:color="auto"/>
                <w:left w:val="none" w:sz="0" w:space="0" w:color="auto"/>
                <w:bottom w:val="none" w:sz="0" w:space="0" w:color="auto"/>
                <w:right w:val="none" w:sz="0" w:space="0" w:color="auto"/>
              </w:divBdr>
            </w:div>
            <w:div w:id="1116438429">
              <w:marLeft w:val="0"/>
              <w:marRight w:val="0"/>
              <w:marTop w:val="0"/>
              <w:marBottom w:val="0"/>
              <w:divBdr>
                <w:top w:val="none" w:sz="0" w:space="0" w:color="auto"/>
                <w:left w:val="none" w:sz="0" w:space="0" w:color="auto"/>
                <w:bottom w:val="none" w:sz="0" w:space="0" w:color="auto"/>
                <w:right w:val="none" w:sz="0" w:space="0" w:color="auto"/>
              </w:divBdr>
            </w:div>
            <w:div w:id="1509253529">
              <w:marLeft w:val="0"/>
              <w:marRight w:val="0"/>
              <w:marTop w:val="0"/>
              <w:marBottom w:val="0"/>
              <w:divBdr>
                <w:top w:val="none" w:sz="0" w:space="0" w:color="auto"/>
                <w:left w:val="none" w:sz="0" w:space="0" w:color="auto"/>
                <w:bottom w:val="none" w:sz="0" w:space="0" w:color="auto"/>
                <w:right w:val="none" w:sz="0" w:space="0" w:color="auto"/>
              </w:divBdr>
            </w:div>
            <w:div w:id="1561750555">
              <w:marLeft w:val="0"/>
              <w:marRight w:val="0"/>
              <w:marTop w:val="0"/>
              <w:marBottom w:val="0"/>
              <w:divBdr>
                <w:top w:val="none" w:sz="0" w:space="0" w:color="auto"/>
                <w:left w:val="none" w:sz="0" w:space="0" w:color="auto"/>
                <w:bottom w:val="none" w:sz="0" w:space="0" w:color="auto"/>
                <w:right w:val="none" w:sz="0" w:space="0" w:color="auto"/>
              </w:divBdr>
            </w:div>
            <w:div w:id="1761296591">
              <w:marLeft w:val="0"/>
              <w:marRight w:val="0"/>
              <w:marTop w:val="0"/>
              <w:marBottom w:val="0"/>
              <w:divBdr>
                <w:top w:val="none" w:sz="0" w:space="0" w:color="auto"/>
                <w:left w:val="none" w:sz="0" w:space="0" w:color="auto"/>
                <w:bottom w:val="none" w:sz="0" w:space="0" w:color="auto"/>
                <w:right w:val="none" w:sz="0" w:space="0" w:color="auto"/>
              </w:divBdr>
            </w:div>
            <w:div w:id="1581254958">
              <w:marLeft w:val="0"/>
              <w:marRight w:val="0"/>
              <w:marTop w:val="0"/>
              <w:marBottom w:val="0"/>
              <w:divBdr>
                <w:top w:val="none" w:sz="0" w:space="0" w:color="auto"/>
                <w:left w:val="none" w:sz="0" w:space="0" w:color="auto"/>
                <w:bottom w:val="none" w:sz="0" w:space="0" w:color="auto"/>
                <w:right w:val="none" w:sz="0" w:space="0" w:color="auto"/>
              </w:divBdr>
            </w:div>
            <w:div w:id="991644735">
              <w:marLeft w:val="0"/>
              <w:marRight w:val="0"/>
              <w:marTop w:val="0"/>
              <w:marBottom w:val="0"/>
              <w:divBdr>
                <w:top w:val="none" w:sz="0" w:space="0" w:color="auto"/>
                <w:left w:val="none" w:sz="0" w:space="0" w:color="auto"/>
                <w:bottom w:val="none" w:sz="0" w:space="0" w:color="auto"/>
                <w:right w:val="none" w:sz="0" w:space="0" w:color="auto"/>
              </w:divBdr>
            </w:div>
            <w:div w:id="799612300">
              <w:marLeft w:val="0"/>
              <w:marRight w:val="0"/>
              <w:marTop w:val="0"/>
              <w:marBottom w:val="0"/>
              <w:divBdr>
                <w:top w:val="none" w:sz="0" w:space="0" w:color="auto"/>
                <w:left w:val="none" w:sz="0" w:space="0" w:color="auto"/>
                <w:bottom w:val="none" w:sz="0" w:space="0" w:color="auto"/>
                <w:right w:val="none" w:sz="0" w:space="0" w:color="auto"/>
              </w:divBdr>
            </w:div>
            <w:div w:id="634914542">
              <w:marLeft w:val="0"/>
              <w:marRight w:val="0"/>
              <w:marTop w:val="0"/>
              <w:marBottom w:val="0"/>
              <w:divBdr>
                <w:top w:val="none" w:sz="0" w:space="0" w:color="auto"/>
                <w:left w:val="none" w:sz="0" w:space="0" w:color="auto"/>
                <w:bottom w:val="none" w:sz="0" w:space="0" w:color="auto"/>
                <w:right w:val="none" w:sz="0" w:space="0" w:color="auto"/>
              </w:divBdr>
            </w:div>
            <w:div w:id="1659918863">
              <w:marLeft w:val="0"/>
              <w:marRight w:val="0"/>
              <w:marTop w:val="0"/>
              <w:marBottom w:val="0"/>
              <w:divBdr>
                <w:top w:val="none" w:sz="0" w:space="0" w:color="auto"/>
                <w:left w:val="none" w:sz="0" w:space="0" w:color="auto"/>
                <w:bottom w:val="none" w:sz="0" w:space="0" w:color="auto"/>
                <w:right w:val="none" w:sz="0" w:space="0" w:color="auto"/>
              </w:divBdr>
            </w:div>
            <w:div w:id="579407346">
              <w:marLeft w:val="0"/>
              <w:marRight w:val="0"/>
              <w:marTop w:val="0"/>
              <w:marBottom w:val="0"/>
              <w:divBdr>
                <w:top w:val="none" w:sz="0" w:space="0" w:color="auto"/>
                <w:left w:val="none" w:sz="0" w:space="0" w:color="auto"/>
                <w:bottom w:val="none" w:sz="0" w:space="0" w:color="auto"/>
                <w:right w:val="none" w:sz="0" w:space="0" w:color="auto"/>
              </w:divBdr>
            </w:div>
            <w:div w:id="323435350">
              <w:marLeft w:val="0"/>
              <w:marRight w:val="0"/>
              <w:marTop w:val="0"/>
              <w:marBottom w:val="0"/>
              <w:divBdr>
                <w:top w:val="none" w:sz="0" w:space="0" w:color="auto"/>
                <w:left w:val="none" w:sz="0" w:space="0" w:color="auto"/>
                <w:bottom w:val="none" w:sz="0" w:space="0" w:color="auto"/>
                <w:right w:val="none" w:sz="0" w:space="0" w:color="auto"/>
              </w:divBdr>
            </w:div>
            <w:div w:id="1811245687">
              <w:marLeft w:val="0"/>
              <w:marRight w:val="0"/>
              <w:marTop w:val="0"/>
              <w:marBottom w:val="0"/>
              <w:divBdr>
                <w:top w:val="none" w:sz="0" w:space="0" w:color="auto"/>
                <w:left w:val="none" w:sz="0" w:space="0" w:color="auto"/>
                <w:bottom w:val="none" w:sz="0" w:space="0" w:color="auto"/>
                <w:right w:val="none" w:sz="0" w:space="0" w:color="auto"/>
              </w:divBdr>
            </w:div>
            <w:div w:id="2042972254">
              <w:marLeft w:val="0"/>
              <w:marRight w:val="0"/>
              <w:marTop w:val="0"/>
              <w:marBottom w:val="0"/>
              <w:divBdr>
                <w:top w:val="none" w:sz="0" w:space="0" w:color="auto"/>
                <w:left w:val="none" w:sz="0" w:space="0" w:color="auto"/>
                <w:bottom w:val="none" w:sz="0" w:space="0" w:color="auto"/>
                <w:right w:val="none" w:sz="0" w:space="0" w:color="auto"/>
              </w:divBdr>
            </w:div>
            <w:div w:id="1558590944">
              <w:marLeft w:val="0"/>
              <w:marRight w:val="0"/>
              <w:marTop w:val="0"/>
              <w:marBottom w:val="0"/>
              <w:divBdr>
                <w:top w:val="none" w:sz="0" w:space="0" w:color="auto"/>
                <w:left w:val="none" w:sz="0" w:space="0" w:color="auto"/>
                <w:bottom w:val="none" w:sz="0" w:space="0" w:color="auto"/>
                <w:right w:val="none" w:sz="0" w:space="0" w:color="auto"/>
              </w:divBdr>
            </w:div>
            <w:div w:id="1584022133">
              <w:marLeft w:val="0"/>
              <w:marRight w:val="0"/>
              <w:marTop w:val="0"/>
              <w:marBottom w:val="0"/>
              <w:divBdr>
                <w:top w:val="none" w:sz="0" w:space="0" w:color="auto"/>
                <w:left w:val="none" w:sz="0" w:space="0" w:color="auto"/>
                <w:bottom w:val="none" w:sz="0" w:space="0" w:color="auto"/>
                <w:right w:val="none" w:sz="0" w:space="0" w:color="auto"/>
              </w:divBdr>
            </w:div>
            <w:div w:id="478302741">
              <w:marLeft w:val="0"/>
              <w:marRight w:val="0"/>
              <w:marTop w:val="0"/>
              <w:marBottom w:val="0"/>
              <w:divBdr>
                <w:top w:val="none" w:sz="0" w:space="0" w:color="auto"/>
                <w:left w:val="none" w:sz="0" w:space="0" w:color="auto"/>
                <w:bottom w:val="none" w:sz="0" w:space="0" w:color="auto"/>
                <w:right w:val="none" w:sz="0" w:space="0" w:color="auto"/>
              </w:divBdr>
            </w:div>
            <w:div w:id="158929391">
              <w:marLeft w:val="0"/>
              <w:marRight w:val="0"/>
              <w:marTop w:val="0"/>
              <w:marBottom w:val="0"/>
              <w:divBdr>
                <w:top w:val="none" w:sz="0" w:space="0" w:color="auto"/>
                <w:left w:val="none" w:sz="0" w:space="0" w:color="auto"/>
                <w:bottom w:val="none" w:sz="0" w:space="0" w:color="auto"/>
                <w:right w:val="none" w:sz="0" w:space="0" w:color="auto"/>
              </w:divBdr>
            </w:div>
            <w:div w:id="81995484">
              <w:marLeft w:val="0"/>
              <w:marRight w:val="0"/>
              <w:marTop w:val="0"/>
              <w:marBottom w:val="0"/>
              <w:divBdr>
                <w:top w:val="none" w:sz="0" w:space="0" w:color="auto"/>
                <w:left w:val="none" w:sz="0" w:space="0" w:color="auto"/>
                <w:bottom w:val="none" w:sz="0" w:space="0" w:color="auto"/>
                <w:right w:val="none" w:sz="0" w:space="0" w:color="auto"/>
              </w:divBdr>
            </w:div>
            <w:div w:id="1408527704">
              <w:marLeft w:val="0"/>
              <w:marRight w:val="0"/>
              <w:marTop w:val="0"/>
              <w:marBottom w:val="0"/>
              <w:divBdr>
                <w:top w:val="none" w:sz="0" w:space="0" w:color="auto"/>
                <w:left w:val="none" w:sz="0" w:space="0" w:color="auto"/>
                <w:bottom w:val="none" w:sz="0" w:space="0" w:color="auto"/>
                <w:right w:val="none" w:sz="0" w:space="0" w:color="auto"/>
              </w:divBdr>
            </w:div>
            <w:div w:id="1617567272">
              <w:marLeft w:val="0"/>
              <w:marRight w:val="0"/>
              <w:marTop w:val="0"/>
              <w:marBottom w:val="0"/>
              <w:divBdr>
                <w:top w:val="none" w:sz="0" w:space="0" w:color="auto"/>
                <w:left w:val="none" w:sz="0" w:space="0" w:color="auto"/>
                <w:bottom w:val="none" w:sz="0" w:space="0" w:color="auto"/>
                <w:right w:val="none" w:sz="0" w:space="0" w:color="auto"/>
              </w:divBdr>
            </w:div>
            <w:div w:id="1690328197">
              <w:marLeft w:val="0"/>
              <w:marRight w:val="0"/>
              <w:marTop w:val="0"/>
              <w:marBottom w:val="0"/>
              <w:divBdr>
                <w:top w:val="none" w:sz="0" w:space="0" w:color="auto"/>
                <w:left w:val="none" w:sz="0" w:space="0" w:color="auto"/>
                <w:bottom w:val="none" w:sz="0" w:space="0" w:color="auto"/>
                <w:right w:val="none" w:sz="0" w:space="0" w:color="auto"/>
              </w:divBdr>
            </w:div>
            <w:div w:id="22832155">
              <w:marLeft w:val="0"/>
              <w:marRight w:val="0"/>
              <w:marTop w:val="0"/>
              <w:marBottom w:val="0"/>
              <w:divBdr>
                <w:top w:val="none" w:sz="0" w:space="0" w:color="auto"/>
                <w:left w:val="none" w:sz="0" w:space="0" w:color="auto"/>
                <w:bottom w:val="none" w:sz="0" w:space="0" w:color="auto"/>
                <w:right w:val="none" w:sz="0" w:space="0" w:color="auto"/>
              </w:divBdr>
            </w:div>
            <w:div w:id="315376902">
              <w:marLeft w:val="0"/>
              <w:marRight w:val="0"/>
              <w:marTop w:val="0"/>
              <w:marBottom w:val="0"/>
              <w:divBdr>
                <w:top w:val="none" w:sz="0" w:space="0" w:color="auto"/>
                <w:left w:val="none" w:sz="0" w:space="0" w:color="auto"/>
                <w:bottom w:val="none" w:sz="0" w:space="0" w:color="auto"/>
                <w:right w:val="none" w:sz="0" w:space="0" w:color="auto"/>
              </w:divBdr>
            </w:div>
            <w:div w:id="472913046">
              <w:marLeft w:val="0"/>
              <w:marRight w:val="0"/>
              <w:marTop w:val="0"/>
              <w:marBottom w:val="0"/>
              <w:divBdr>
                <w:top w:val="none" w:sz="0" w:space="0" w:color="auto"/>
                <w:left w:val="none" w:sz="0" w:space="0" w:color="auto"/>
                <w:bottom w:val="none" w:sz="0" w:space="0" w:color="auto"/>
                <w:right w:val="none" w:sz="0" w:space="0" w:color="auto"/>
              </w:divBdr>
            </w:div>
            <w:div w:id="1525826658">
              <w:marLeft w:val="0"/>
              <w:marRight w:val="0"/>
              <w:marTop w:val="0"/>
              <w:marBottom w:val="0"/>
              <w:divBdr>
                <w:top w:val="none" w:sz="0" w:space="0" w:color="auto"/>
                <w:left w:val="none" w:sz="0" w:space="0" w:color="auto"/>
                <w:bottom w:val="none" w:sz="0" w:space="0" w:color="auto"/>
                <w:right w:val="none" w:sz="0" w:space="0" w:color="auto"/>
              </w:divBdr>
            </w:div>
            <w:div w:id="1910653202">
              <w:marLeft w:val="0"/>
              <w:marRight w:val="0"/>
              <w:marTop w:val="0"/>
              <w:marBottom w:val="0"/>
              <w:divBdr>
                <w:top w:val="none" w:sz="0" w:space="0" w:color="auto"/>
                <w:left w:val="none" w:sz="0" w:space="0" w:color="auto"/>
                <w:bottom w:val="none" w:sz="0" w:space="0" w:color="auto"/>
                <w:right w:val="none" w:sz="0" w:space="0" w:color="auto"/>
              </w:divBdr>
            </w:div>
            <w:div w:id="1782266411">
              <w:marLeft w:val="0"/>
              <w:marRight w:val="0"/>
              <w:marTop w:val="0"/>
              <w:marBottom w:val="0"/>
              <w:divBdr>
                <w:top w:val="none" w:sz="0" w:space="0" w:color="auto"/>
                <w:left w:val="none" w:sz="0" w:space="0" w:color="auto"/>
                <w:bottom w:val="none" w:sz="0" w:space="0" w:color="auto"/>
                <w:right w:val="none" w:sz="0" w:space="0" w:color="auto"/>
              </w:divBdr>
            </w:div>
            <w:div w:id="366108352">
              <w:marLeft w:val="0"/>
              <w:marRight w:val="0"/>
              <w:marTop w:val="0"/>
              <w:marBottom w:val="0"/>
              <w:divBdr>
                <w:top w:val="none" w:sz="0" w:space="0" w:color="auto"/>
                <w:left w:val="none" w:sz="0" w:space="0" w:color="auto"/>
                <w:bottom w:val="none" w:sz="0" w:space="0" w:color="auto"/>
                <w:right w:val="none" w:sz="0" w:space="0" w:color="auto"/>
              </w:divBdr>
            </w:div>
            <w:div w:id="152837100">
              <w:marLeft w:val="0"/>
              <w:marRight w:val="0"/>
              <w:marTop w:val="0"/>
              <w:marBottom w:val="0"/>
              <w:divBdr>
                <w:top w:val="none" w:sz="0" w:space="0" w:color="auto"/>
                <w:left w:val="none" w:sz="0" w:space="0" w:color="auto"/>
                <w:bottom w:val="none" w:sz="0" w:space="0" w:color="auto"/>
                <w:right w:val="none" w:sz="0" w:space="0" w:color="auto"/>
              </w:divBdr>
            </w:div>
            <w:div w:id="1277179963">
              <w:marLeft w:val="0"/>
              <w:marRight w:val="0"/>
              <w:marTop w:val="0"/>
              <w:marBottom w:val="0"/>
              <w:divBdr>
                <w:top w:val="none" w:sz="0" w:space="0" w:color="auto"/>
                <w:left w:val="none" w:sz="0" w:space="0" w:color="auto"/>
                <w:bottom w:val="none" w:sz="0" w:space="0" w:color="auto"/>
                <w:right w:val="none" w:sz="0" w:space="0" w:color="auto"/>
              </w:divBdr>
            </w:div>
            <w:div w:id="1489396580">
              <w:marLeft w:val="0"/>
              <w:marRight w:val="0"/>
              <w:marTop w:val="0"/>
              <w:marBottom w:val="0"/>
              <w:divBdr>
                <w:top w:val="none" w:sz="0" w:space="0" w:color="auto"/>
                <w:left w:val="none" w:sz="0" w:space="0" w:color="auto"/>
                <w:bottom w:val="none" w:sz="0" w:space="0" w:color="auto"/>
                <w:right w:val="none" w:sz="0" w:space="0" w:color="auto"/>
              </w:divBdr>
            </w:div>
            <w:div w:id="102186897">
              <w:marLeft w:val="0"/>
              <w:marRight w:val="0"/>
              <w:marTop w:val="0"/>
              <w:marBottom w:val="0"/>
              <w:divBdr>
                <w:top w:val="none" w:sz="0" w:space="0" w:color="auto"/>
                <w:left w:val="none" w:sz="0" w:space="0" w:color="auto"/>
                <w:bottom w:val="none" w:sz="0" w:space="0" w:color="auto"/>
                <w:right w:val="none" w:sz="0" w:space="0" w:color="auto"/>
              </w:divBdr>
            </w:div>
            <w:div w:id="1104689347">
              <w:marLeft w:val="0"/>
              <w:marRight w:val="0"/>
              <w:marTop w:val="0"/>
              <w:marBottom w:val="0"/>
              <w:divBdr>
                <w:top w:val="none" w:sz="0" w:space="0" w:color="auto"/>
                <w:left w:val="none" w:sz="0" w:space="0" w:color="auto"/>
                <w:bottom w:val="none" w:sz="0" w:space="0" w:color="auto"/>
                <w:right w:val="none" w:sz="0" w:space="0" w:color="auto"/>
              </w:divBdr>
            </w:div>
            <w:div w:id="478425034">
              <w:marLeft w:val="0"/>
              <w:marRight w:val="0"/>
              <w:marTop w:val="0"/>
              <w:marBottom w:val="0"/>
              <w:divBdr>
                <w:top w:val="none" w:sz="0" w:space="0" w:color="auto"/>
                <w:left w:val="none" w:sz="0" w:space="0" w:color="auto"/>
                <w:bottom w:val="none" w:sz="0" w:space="0" w:color="auto"/>
                <w:right w:val="none" w:sz="0" w:space="0" w:color="auto"/>
              </w:divBdr>
            </w:div>
            <w:div w:id="1553997154">
              <w:marLeft w:val="0"/>
              <w:marRight w:val="0"/>
              <w:marTop w:val="0"/>
              <w:marBottom w:val="0"/>
              <w:divBdr>
                <w:top w:val="none" w:sz="0" w:space="0" w:color="auto"/>
                <w:left w:val="none" w:sz="0" w:space="0" w:color="auto"/>
                <w:bottom w:val="none" w:sz="0" w:space="0" w:color="auto"/>
                <w:right w:val="none" w:sz="0" w:space="0" w:color="auto"/>
              </w:divBdr>
            </w:div>
            <w:div w:id="1358659505">
              <w:marLeft w:val="0"/>
              <w:marRight w:val="0"/>
              <w:marTop w:val="0"/>
              <w:marBottom w:val="0"/>
              <w:divBdr>
                <w:top w:val="none" w:sz="0" w:space="0" w:color="auto"/>
                <w:left w:val="none" w:sz="0" w:space="0" w:color="auto"/>
                <w:bottom w:val="none" w:sz="0" w:space="0" w:color="auto"/>
                <w:right w:val="none" w:sz="0" w:space="0" w:color="auto"/>
              </w:divBdr>
            </w:div>
            <w:div w:id="1757163954">
              <w:marLeft w:val="0"/>
              <w:marRight w:val="0"/>
              <w:marTop w:val="0"/>
              <w:marBottom w:val="0"/>
              <w:divBdr>
                <w:top w:val="none" w:sz="0" w:space="0" w:color="auto"/>
                <w:left w:val="none" w:sz="0" w:space="0" w:color="auto"/>
                <w:bottom w:val="none" w:sz="0" w:space="0" w:color="auto"/>
                <w:right w:val="none" w:sz="0" w:space="0" w:color="auto"/>
              </w:divBdr>
            </w:div>
            <w:div w:id="442388615">
              <w:marLeft w:val="0"/>
              <w:marRight w:val="0"/>
              <w:marTop w:val="0"/>
              <w:marBottom w:val="0"/>
              <w:divBdr>
                <w:top w:val="none" w:sz="0" w:space="0" w:color="auto"/>
                <w:left w:val="none" w:sz="0" w:space="0" w:color="auto"/>
                <w:bottom w:val="none" w:sz="0" w:space="0" w:color="auto"/>
                <w:right w:val="none" w:sz="0" w:space="0" w:color="auto"/>
              </w:divBdr>
            </w:div>
            <w:div w:id="1830749029">
              <w:marLeft w:val="0"/>
              <w:marRight w:val="0"/>
              <w:marTop w:val="0"/>
              <w:marBottom w:val="0"/>
              <w:divBdr>
                <w:top w:val="none" w:sz="0" w:space="0" w:color="auto"/>
                <w:left w:val="none" w:sz="0" w:space="0" w:color="auto"/>
                <w:bottom w:val="none" w:sz="0" w:space="0" w:color="auto"/>
                <w:right w:val="none" w:sz="0" w:space="0" w:color="auto"/>
              </w:divBdr>
            </w:div>
            <w:div w:id="1118571669">
              <w:marLeft w:val="0"/>
              <w:marRight w:val="0"/>
              <w:marTop w:val="0"/>
              <w:marBottom w:val="0"/>
              <w:divBdr>
                <w:top w:val="none" w:sz="0" w:space="0" w:color="auto"/>
                <w:left w:val="none" w:sz="0" w:space="0" w:color="auto"/>
                <w:bottom w:val="none" w:sz="0" w:space="0" w:color="auto"/>
                <w:right w:val="none" w:sz="0" w:space="0" w:color="auto"/>
              </w:divBdr>
            </w:div>
            <w:div w:id="849761558">
              <w:marLeft w:val="0"/>
              <w:marRight w:val="0"/>
              <w:marTop w:val="0"/>
              <w:marBottom w:val="0"/>
              <w:divBdr>
                <w:top w:val="none" w:sz="0" w:space="0" w:color="auto"/>
                <w:left w:val="none" w:sz="0" w:space="0" w:color="auto"/>
                <w:bottom w:val="none" w:sz="0" w:space="0" w:color="auto"/>
                <w:right w:val="none" w:sz="0" w:space="0" w:color="auto"/>
              </w:divBdr>
            </w:div>
            <w:div w:id="1186820890">
              <w:marLeft w:val="0"/>
              <w:marRight w:val="0"/>
              <w:marTop w:val="0"/>
              <w:marBottom w:val="0"/>
              <w:divBdr>
                <w:top w:val="none" w:sz="0" w:space="0" w:color="auto"/>
                <w:left w:val="none" w:sz="0" w:space="0" w:color="auto"/>
                <w:bottom w:val="none" w:sz="0" w:space="0" w:color="auto"/>
                <w:right w:val="none" w:sz="0" w:space="0" w:color="auto"/>
              </w:divBdr>
            </w:div>
            <w:div w:id="1227106253">
              <w:marLeft w:val="0"/>
              <w:marRight w:val="0"/>
              <w:marTop w:val="0"/>
              <w:marBottom w:val="0"/>
              <w:divBdr>
                <w:top w:val="none" w:sz="0" w:space="0" w:color="auto"/>
                <w:left w:val="none" w:sz="0" w:space="0" w:color="auto"/>
                <w:bottom w:val="none" w:sz="0" w:space="0" w:color="auto"/>
                <w:right w:val="none" w:sz="0" w:space="0" w:color="auto"/>
              </w:divBdr>
            </w:div>
            <w:div w:id="77678750">
              <w:marLeft w:val="0"/>
              <w:marRight w:val="0"/>
              <w:marTop w:val="0"/>
              <w:marBottom w:val="0"/>
              <w:divBdr>
                <w:top w:val="none" w:sz="0" w:space="0" w:color="auto"/>
                <w:left w:val="none" w:sz="0" w:space="0" w:color="auto"/>
                <w:bottom w:val="none" w:sz="0" w:space="0" w:color="auto"/>
                <w:right w:val="none" w:sz="0" w:space="0" w:color="auto"/>
              </w:divBdr>
            </w:div>
            <w:div w:id="1647706361">
              <w:marLeft w:val="0"/>
              <w:marRight w:val="0"/>
              <w:marTop w:val="0"/>
              <w:marBottom w:val="0"/>
              <w:divBdr>
                <w:top w:val="none" w:sz="0" w:space="0" w:color="auto"/>
                <w:left w:val="none" w:sz="0" w:space="0" w:color="auto"/>
                <w:bottom w:val="none" w:sz="0" w:space="0" w:color="auto"/>
                <w:right w:val="none" w:sz="0" w:space="0" w:color="auto"/>
              </w:divBdr>
            </w:div>
            <w:div w:id="1248686166">
              <w:marLeft w:val="0"/>
              <w:marRight w:val="0"/>
              <w:marTop w:val="0"/>
              <w:marBottom w:val="0"/>
              <w:divBdr>
                <w:top w:val="none" w:sz="0" w:space="0" w:color="auto"/>
                <w:left w:val="none" w:sz="0" w:space="0" w:color="auto"/>
                <w:bottom w:val="none" w:sz="0" w:space="0" w:color="auto"/>
                <w:right w:val="none" w:sz="0" w:space="0" w:color="auto"/>
              </w:divBdr>
            </w:div>
            <w:div w:id="845241854">
              <w:marLeft w:val="0"/>
              <w:marRight w:val="0"/>
              <w:marTop w:val="0"/>
              <w:marBottom w:val="0"/>
              <w:divBdr>
                <w:top w:val="none" w:sz="0" w:space="0" w:color="auto"/>
                <w:left w:val="none" w:sz="0" w:space="0" w:color="auto"/>
                <w:bottom w:val="none" w:sz="0" w:space="0" w:color="auto"/>
                <w:right w:val="none" w:sz="0" w:space="0" w:color="auto"/>
              </w:divBdr>
            </w:div>
            <w:div w:id="135880148">
              <w:marLeft w:val="0"/>
              <w:marRight w:val="0"/>
              <w:marTop w:val="0"/>
              <w:marBottom w:val="0"/>
              <w:divBdr>
                <w:top w:val="none" w:sz="0" w:space="0" w:color="auto"/>
                <w:left w:val="none" w:sz="0" w:space="0" w:color="auto"/>
                <w:bottom w:val="none" w:sz="0" w:space="0" w:color="auto"/>
                <w:right w:val="none" w:sz="0" w:space="0" w:color="auto"/>
              </w:divBdr>
            </w:div>
            <w:div w:id="1012992678">
              <w:marLeft w:val="0"/>
              <w:marRight w:val="0"/>
              <w:marTop w:val="0"/>
              <w:marBottom w:val="0"/>
              <w:divBdr>
                <w:top w:val="none" w:sz="0" w:space="0" w:color="auto"/>
                <w:left w:val="none" w:sz="0" w:space="0" w:color="auto"/>
                <w:bottom w:val="none" w:sz="0" w:space="0" w:color="auto"/>
                <w:right w:val="none" w:sz="0" w:space="0" w:color="auto"/>
              </w:divBdr>
            </w:div>
            <w:div w:id="480346028">
              <w:marLeft w:val="0"/>
              <w:marRight w:val="0"/>
              <w:marTop w:val="0"/>
              <w:marBottom w:val="0"/>
              <w:divBdr>
                <w:top w:val="none" w:sz="0" w:space="0" w:color="auto"/>
                <w:left w:val="none" w:sz="0" w:space="0" w:color="auto"/>
                <w:bottom w:val="none" w:sz="0" w:space="0" w:color="auto"/>
                <w:right w:val="none" w:sz="0" w:space="0" w:color="auto"/>
              </w:divBdr>
            </w:div>
            <w:div w:id="196552392">
              <w:marLeft w:val="0"/>
              <w:marRight w:val="0"/>
              <w:marTop w:val="0"/>
              <w:marBottom w:val="0"/>
              <w:divBdr>
                <w:top w:val="none" w:sz="0" w:space="0" w:color="auto"/>
                <w:left w:val="none" w:sz="0" w:space="0" w:color="auto"/>
                <w:bottom w:val="none" w:sz="0" w:space="0" w:color="auto"/>
                <w:right w:val="none" w:sz="0" w:space="0" w:color="auto"/>
              </w:divBdr>
            </w:div>
            <w:div w:id="1740590261">
              <w:marLeft w:val="0"/>
              <w:marRight w:val="0"/>
              <w:marTop w:val="0"/>
              <w:marBottom w:val="0"/>
              <w:divBdr>
                <w:top w:val="none" w:sz="0" w:space="0" w:color="auto"/>
                <w:left w:val="none" w:sz="0" w:space="0" w:color="auto"/>
                <w:bottom w:val="none" w:sz="0" w:space="0" w:color="auto"/>
                <w:right w:val="none" w:sz="0" w:space="0" w:color="auto"/>
              </w:divBdr>
            </w:div>
            <w:div w:id="1831020931">
              <w:marLeft w:val="0"/>
              <w:marRight w:val="0"/>
              <w:marTop w:val="0"/>
              <w:marBottom w:val="0"/>
              <w:divBdr>
                <w:top w:val="none" w:sz="0" w:space="0" w:color="auto"/>
                <w:left w:val="none" w:sz="0" w:space="0" w:color="auto"/>
                <w:bottom w:val="none" w:sz="0" w:space="0" w:color="auto"/>
                <w:right w:val="none" w:sz="0" w:space="0" w:color="auto"/>
              </w:divBdr>
            </w:div>
            <w:div w:id="248778351">
              <w:marLeft w:val="0"/>
              <w:marRight w:val="0"/>
              <w:marTop w:val="0"/>
              <w:marBottom w:val="0"/>
              <w:divBdr>
                <w:top w:val="none" w:sz="0" w:space="0" w:color="auto"/>
                <w:left w:val="none" w:sz="0" w:space="0" w:color="auto"/>
                <w:bottom w:val="none" w:sz="0" w:space="0" w:color="auto"/>
                <w:right w:val="none" w:sz="0" w:space="0" w:color="auto"/>
              </w:divBdr>
            </w:div>
            <w:div w:id="1019086421">
              <w:marLeft w:val="0"/>
              <w:marRight w:val="0"/>
              <w:marTop w:val="0"/>
              <w:marBottom w:val="0"/>
              <w:divBdr>
                <w:top w:val="none" w:sz="0" w:space="0" w:color="auto"/>
                <w:left w:val="none" w:sz="0" w:space="0" w:color="auto"/>
                <w:bottom w:val="none" w:sz="0" w:space="0" w:color="auto"/>
                <w:right w:val="none" w:sz="0" w:space="0" w:color="auto"/>
              </w:divBdr>
            </w:div>
            <w:div w:id="1962766335">
              <w:marLeft w:val="0"/>
              <w:marRight w:val="0"/>
              <w:marTop w:val="0"/>
              <w:marBottom w:val="0"/>
              <w:divBdr>
                <w:top w:val="none" w:sz="0" w:space="0" w:color="auto"/>
                <w:left w:val="none" w:sz="0" w:space="0" w:color="auto"/>
                <w:bottom w:val="none" w:sz="0" w:space="0" w:color="auto"/>
                <w:right w:val="none" w:sz="0" w:space="0" w:color="auto"/>
              </w:divBdr>
            </w:div>
            <w:div w:id="653221089">
              <w:marLeft w:val="0"/>
              <w:marRight w:val="0"/>
              <w:marTop w:val="0"/>
              <w:marBottom w:val="0"/>
              <w:divBdr>
                <w:top w:val="none" w:sz="0" w:space="0" w:color="auto"/>
                <w:left w:val="none" w:sz="0" w:space="0" w:color="auto"/>
                <w:bottom w:val="none" w:sz="0" w:space="0" w:color="auto"/>
                <w:right w:val="none" w:sz="0" w:space="0" w:color="auto"/>
              </w:divBdr>
            </w:div>
            <w:div w:id="1111971836">
              <w:marLeft w:val="0"/>
              <w:marRight w:val="0"/>
              <w:marTop w:val="0"/>
              <w:marBottom w:val="0"/>
              <w:divBdr>
                <w:top w:val="none" w:sz="0" w:space="0" w:color="auto"/>
                <w:left w:val="none" w:sz="0" w:space="0" w:color="auto"/>
                <w:bottom w:val="none" w:sz="0" w:space="0" w:color="auto"/>
                <w:right w:val="none" w:sz="0" w:space="0" w:color="auto"/>
              </w:divBdr>
            </w:div>
            <w:div w:id="229122242">
              <w:marLeft w:val="0"/>
              <w:marRight w:val="0"/>
              <w:marTop w:val="0"/>
              <w:marBottom w:val="0"/>
              <w:divBdr>
                <w:top w:val="none" w:sz="0" w:space="0" w:color="auto"/>
                <w:left w:val="none" w:sz="0" w:space="0" w:color="auto"/>
                <w:bottom w:val="none" w:sz="0" w:space="0" w:color="auto"/>
                <w:right w:val="none" w:sz="0" w:space="0" w:color="auto"/>
              </w:divBdr>
            </w:div>
            <w:div w:id="1028333046">
              <w:marLeft w:val="0"/>
              <w:marRight w:val="0"/>
              <w:marTop w:val="0"/>
              <w:marBottom w:val="0"/>
              <w:divBdr>
                <w:top w:val="none" w:sz="0" w:space="0" w:color="auto"/>
                <w:left w:val="none" w:sz="0" w:space="0" w:color="auto"/>
                <w:bottom w:val="none" w:sz="0" w:space="0" w:color="auto"/>
                <w:right w:val="none" w:sz="0" w:space="0" w:color="auto"/>
              </w:divBdr>
            </w:div>
            <w:div w:id="1968387227">
              <w:marLeft w:val="0"/>
              <w:marRight w:val="0"/>
              <w:marTop w:val="0"/>
              <w:marBottom w:val="0"/>
              <w:divBdr>
                <w:top w:val="none" w:sz="0" w:space="0" w:color="auto"/>
                <w:left w:val="none" w:sz="0" w:space="0" w:color="auto"/>
                <w:bottom w:val="none" w:sz="0" w:space="0" w:color="auto"/>
                <w:right w:val="none" w:sz="0" w:space="0" w:color="auto"/>
              </w:divBdr>
            </w:div>
            <w:div w:id="1188564812">
              <w:marLeft w:val="0"/>
              <w:marRight w:val="0"/>
              <w:marTop w:val="0"/>
              <w:marBottom w:val="0"/>
              <w:divBdr>
                <w:top w:val="none" w:sz="0" w:space="0" w:color="auto"/>
                <w:left w:val="none" w:sz="0" w:space="0" w:color="auto"/>
                <w:bottom w:val="none" w:sz="0" w:space="0" w:color="auto"/>
                <w:right w:val="none" w:sz="0" w:space="0" w:color="auto"/>
              </w:divBdr>
            </w:div>
            <w:div w:id="1383945082">
              <w:marLeft w:val="0"/>
              <w:marRight w:val="0"/>
              <w:marTop w:val="0"/>
              <w:marBottom w:val="0"/>
              <w:divBdr>
                <w:top w:val="none" w:sz="0" w:space="0" w:color="auto"/>
                <w:left w:val="none" w:sz="0" w:space="0" w:color="auto"/>
                <w:bottom w:val="none" w:sz="0" w:space="0" w:color="auto"/>
                <w:right w:val="none" w:sz="0" w:space="0" w:color="auto"/>
              </w:divBdr>
            </w:div>
            <w:div w:id="180558632">
              <w:marLeft w:val="0"/>
              <w:marRight w:val="0"/>
              <w:marTop w:val="0"/>
              <w:marBottom w:val="0"/>
              <w:divBdr>
                <w:top w:val="none" w:sz="0" w:space="0" w:color="auto"/>
                <w:left w:val="none" w:sz="0" w:space="0" w:color="auto"/>
                <w:bottom w:val="none" w:sz="0" w:space="0" w:color="auto"/>
                <w:right w:val="none" w:sz="0" w:space="0" w:color="auto"/>
              </w:divBdr>
            </w:div>
            <w:div w:id="1327710715">
              <w:marLeft w:val="0"/>
              <w:marRight w:val="0"/>
              <w:marTop w:val="0"/>
              <w:marBottom w:val="0"/>
              <w:divBdr>
                <w:top w:val="none" w:sz="0" w:space="0" w:color="auto"/>
                <w:left w:val="none" w:sz="0" w:space="0" w:color="auto"/>
                <w:bottom w:val="none" w:sz="0" w:space="0" w:color="auto"/>
                <w:right w:val="none" w:sz="0" w:space="0" w:color="auto"/>
              </w:divBdr>
            </w:div>
            <w:div w:id="1495686750">
              <w:marLeft w:val="0"/>
              <w:marRight w:val="0"/>
              <w:marTop w:val="0"/>
              <w:marBottom w:val="0"/>
              <w:divBdr>
                <w:top w:val="none" w:sz="0" w:space="0" w:color="auto"/>
                <w:left w:val="none" w:sz="0" w:space="0" w:color="auto"/>
                <w:bottom w:val="none" w:sz="0" w:space="0" w:color="auto"/>
                <w:right w:val="none" w:sz="0" w:space="0" w:color="auto"/>
              </w:divBdr>
            </w:div>
            <w:div w:id="1426269820">
              <w:marLeft w:val="0"/>
              <w:marRight w:val="0"/>
              <w:marTop w:val="0"/>
              <w:marBottom w:val="0"/>
              <w:divBdr>
                <w:top w:val="none" w:sz="0" w:space="0" w:color="auto"/>
                <w:left w:val="none" w:sz="0" w:space="0" w:color="auto"/>
                <w:bottom w:val="none" w:sz="0" w:space="0" w:color="auto"/>
                <w:right w:val="none" w:sz="0" w:space="0" w:color="auto"/>
              </w:divBdr>
            </w:div>
            <w:div w:id="2070615140">
              <w:marLeft w:val="0"/>
              <w:marRight w:val="0"/>
              <w:marTop w:val="0"/>
              <w:marBottom w:val="0"/>
              <w:divBdr>
                <w:top w:val="none" w:sz="0" w:space="0" w:color="auto"/>
                <w:left w:val="none" w:sz="0" w:space="0" w:color="auto"/>
                <w:bottom w:val="none" w:sz="0" w:space="0" w:color="auto"/>
                <w:right w:val="none" w:sz="0" w:space="0" w:color="auto"/>
              </w:divBdr>
            </w:div>
            <w:div w:id="1340082341">
              <w:marLeft w:val="0"/>
              <w:marRight w:val="0"/>
              <w:marTop w:val="0"/>
              <w:marBottom w:val="0"/>
              <w:divBdr>
                <w:top w:val="none" w:sz="0" w:space="0" w:color="auto"/>
                <w:left w:val="none" w:sz="0" w:space="0" w:color="auto"/>
                <w:bottom w:val="none" w:sz="0" w:space="0" w:color="auto"/>
                <w:right w:val="none" w:sz="0" w:space="0" w:color="auto"/>
              </w:divBdr>
            </w:div>
            <w:div w:id="582186702">
              <w:marLeft w:val="0"/>
              <w:marRight w:val="0"/>
              <w:marTop w:val="0"/>
              <w:marBottom w:val="0"/>
              <w:divBdr>
                <w:top w:val="none" w:sz="0" w:space="0" w:color="auto"/>
                <w:left w:val="none" w:sz="0" w:space="0" w:color="auto"/>
                <w:bottom w:val="none" w:sz="0" w:space="0" w:color="auto"/>
                <w:right w:val="none" w:sz="0" w:space="0" w:color="auto"/>
              </w:divBdr>
            </w:div>
            <w:div w:id="1754429714">
              <w:marLeft w:val="0"/>
              <w:marRight w:val="0"/>
              <w:marTop w:val="0"/>
              <w:marBottom w:val="0"/>
              <w:divBdr>
                <w:top w:val="none" w:sz="0" w:space="0" w:color="auto"/>
                <w:left w:val="none" w:sz="0" w:space="0" w:color="auto"/>
                <w:bottom w:val="none" w:sz="0" w:space="0" w:color="auto"/>
                <w:right w:val="none" w:sz="0" w:space="0" w:color="auto"/>
              </w:divBdr>
            </w:div>
            <w:div w:id="1441148881">
              <w:marLeft w:val="0"/>
              <w:marRight w:val="0"/>
              <w:marTop w:val="0"/>
              <w:marBottom w:val="0"/>
              <w:divBdr>
                <w:top w:val="none" w:sz="0" w:space="0" w:color="auto"/>
                <w:left w:val="none" w:sz="0" w:space="0" w:color="auto"/>
                <w:bottom w:val="none" w:sz="0" w:space="0" w:color="auto"/>
                <w:right w:val="none" w:sz="0" w:space="0" w:color="auto"/>
              </w:divBdr>
            </w:div>
            <w:div w:id="1783258625">
              <w:marLeft w:val="0"/>
              <w:marRight w:val="0"/>
              <w:marTop w:val="0"/>
              <w:marBottom w:val="0"/>
              <w:divBdr>
                <w:top w:val="none" w:sz="0" w:space="0" w:color="auto"/>
                <w:left w:val="none" w:sz="0" w:space="0" w:color="auto"/>
                <w:bottom w:val="none" w:sz="0" w:space="0" w:color="auto"/>
                <w:right w:val="none" w:sz="0" w:space="0" w:color="auto"/>
              </w:divBdr>
            </w:div>
            <w:div w:id="1780681859">
              <w:marLeft w:val="0"/>
              <w:marRight w:val="0"/>
              <w:marTop w:val="0"/>
              <w:marBottom w:val="0"/>
              <w:divBdr>
                <w:top w:val="none" w:sz="0" w:space="0" w:color="auto"/>
                <w:left w:val="none" w:sz="0" w:space="0" w:color="auto"/>
                <w:bottom w:val="none" w:sz="0" w:space="0" w:color="auto"/>
                <w:right w:val="none" w:sz="0" w:space="0" w:color="auto"/>
              </w:divBdr>
            </w:div>
            <w:div w:id="269243967">
              <w:marLeft w:val="0"/>
              <w:marRight w:val="0"/>
              <w:marTop w:val="0"/>
              <w:marBottom w:val="0"/>
              <w:divBdr>
                <w:top w:val="none" w:sz="0" w:space="0" w:color="auto"/>
                <w:left w:val="none" w:sz="0" w:space="0" w:color="auto"/>
                <w:bottom w:val="none" w:sz="0" w:space="0" w:color="auto"/>
                <w:right w:val="none" w:sz="0" w:space="0" w:color="auto"/>
              </w:divBdr>
            </w:div>
            <w:div w:id="1588072836">
              <w:marLeft w:val="0"/>
              <w:marRight w:val="0"/>
              <w:marTop w:val="0"/>
              <w:marBottom w:val="0"/>
              <w:divBdr>
                <w:top w:val="none" w:sz="0" w:space="0" w:color="auto"/>
                <w:left w:val="none" w:sz="0" w:space="0" w:color="auto"/>
                <w:bottom w:val="none" w:sz="0" w:space="0" w:color="auto"/>
                <w:right w:val="none" w:sz="0" w:space="0" w:color="auto"/>
              </w:divBdr>
            </w:div>
            <w:div w:id="1910459202">
              <w:marLeft w:val="0"/>
              <w:marRight w:val="0"/>
              <w:marTop w:val="0"/>
              <w:marBottom w:val="0"/>
              <w:divBdr>
                <w:top w:val="none" w:sz="0" w:space="0" w:color="auto"/>
                <w:left w:val="none" w:sz="0" w:space="0" w:color="auto"/>
                <w:bottom w:val="none" w:sz="0" w:space="0" w:color="auto"/>
                <w:right w:val="none" w:sz="0" w:space="0" w:color="auto"/>
              </w:divBdr>
            </w:div>
            <w:div w:id="1064720451">
              <w:marLeft w:val="0"/>
              <w:marRight w:val="0"/>
              <w:marTop w:val="0"/>
              <w:marBottom w:val="0"/>
              <w:divBdr>
                <w:top w:val="none" w:sz="0" w:space="0" w:color="auto"/>
                <w:left w:val="none" w:sz="0" w:space="0" w:color="auto"/>
                <w:bottom w:val="none" w:sz="0" w:space="0" w:color="auto"/>
                <w:right w:val="none" w:sz="0" w:space="0" w:color="auto"/>
              </w:divBdr>
            </w:div>
            <w:div w:id="797144856">
              <w:marLeft w:val="0"/>
              <w:marRight w:val="0"/>
              <w:marTop w:val="0"/>
              <w:marBottom w:val="0"/>
              <w:divBdr>
                <w:top w:val="none" w:sz="0" w:space="0" w:color="auto"/>
                <w:left w:val="none" w:sz="0" w:space="0" w:color="auto"/>
                <w:bottom w:val="none" w:sz="0" w:space="0" w:color="auto"/>
                <w:right w:val="none" w:sz="0" w:space="0" w:color="auto"/>
              </w:divBdr>
            </w:div>
            <w:div w:id="1823279143">
              <w:marLeft w:val="0"/>
              <w:marRight w:val="0"/>
              <w:marTop w:val="0"/>
              <w:marBottom w:val="0"/>
              <w:divBdr>
                <w:top w:val="none" w:sz="0" w:space="0" w:color="auto"/>
                <w:left w:val="none" w:sz="0" w:space="0" w:color="auto"/>
                <w:bottom w:val="none" w:sz="0" w:space="0" w:color="auto"/>
                <w:right w:val="none" w:sz="0" w:space="0" w:color="auto"/>
              </w:divBdr>
            </w:div>
            <w:div w:id="116085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1851">
      <w:bodyDiv w:val="1"/>
      <w:marLeft w:val="0"/>
      <w:marRight w:val="0"/>
      <w:marTop w:val="0"/>
      <w:marBottom w:val="0"/>
      <w:divBdr>
        <w:top w:val="none" w:sz="0" w:space="0" w:color="auto"/>
        <w:left w:val="none" w:sz="0" w:space="0" w:color="auto"/>
        <w:bottom w:val="none" w:sz="0" w:space="0" w:color="auto"/>
        <w:right w:val="none" w:sz="0" w:space="0" w:color="auto"/>
      </w:divBdr>
      <w:divsChild>
        <w:div w:id="39476049">
          <w:marLeft w:val="0"/>
          <w:marRight w:val="0"/>
          <w:marTop w:val="0"/>
          <w:marBottom w:val="0"/>
          <w:divBdr>
            <w:top w:val="none" w:sz="0" w:space="0" w:color="auto"/>
            <w:left w:val="none" w:sz="0" w:space="0" w:color="auto"/>
            <w:bottom w:val="none" w:sz="0" w:space="0" w:color="auto"/>
            <w:right w:val="none" w:sz="0" w:space="0" w:color="auto"/>
          </w:divBdr>
          <w:divsChild>
            <w:div w:id="147143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116">
      <w:bodyDiv w:val="1"/>
      <w:marLeft w:val="0"/>
      <w:marRight w:val="0"/>
      <w:marTop w:val="0"/>
      <w:marBottom w:val="0"/>
      <w:divBdr>
        <w:top w:val="none" w:sz="0" w:space="0" w:color="auto"/>
        <w:left w:val="none" w:sz="0" w:space="0" w:color="auto"/>
        <w:bottom w:val="none" w:sz="0" w:space="0" w:color="auto"/>
        <w:right w:val="none" w:sz="0" w:space="0" w:color="auto"/>
      </w:divBdr>
      <w:divsChild>
        <w:div w:id="1712342617">
          <w:marLeft w:val="0"/>
          <w:marRight w:val="0"/>
          <w:marTop w:val="0"/>
          <w:marBottom w:val="0"/>
          <w:divBdr>
            <w:top w:val="none" w:sz="0" w:space="0" w:color="auto"/>
            <w:left w:val="none" w:sz="0" w:space="0" w:color="auto"/>
            <w:bottom w:val="none" w:sz="0" w:space="0" w:color="auto"/>
            <w:right w:val="none" w:sz="0" w:space="0" w:color="auto"/>
          </w:divBdr>
          <w:divsChild>
            <w:div w:id="2667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3135">
      <w:bodyDiv w:val="1"/>
      <w:marLeft w:val="0"/>
      <w:marRight w:val="0"/>
      <w:marTop w:val="0"/>
      <w:marBottom w:val="0"/>
      <w:divBdr>
        <w:top w:val="none" w:sz="0" w:space="0" w:color="auto"/>
        <w:left w:val="none" w:sz="0" w:space="0" w:color="auto"/>
        <w:bottom w:val="none" w:sz="0" w:space="0" w:color="auto"/>
        <w:right w:val="none" w:sz="0" w:space="0" w:color="auto"/>
      </w:divBdr>
      <w:divsChild>
        <w:div w:id="1837498907">
          <w:marLeft w:val="0"/>
          <w:marRight w:val="0"/>
          <w:marTop w:val="0"/>
          <w:marBottom w:val="0"/>
          <w:divBdr>
            <w:top w:val="none" w:sz="0" w:space="0" w:color="auto"/>
            <w:left w:val="none" w:sz="0" w:space="0" w:color="auto"/>
            <w:bottom w:val="none" w:sz="0" w:space="0" w:color="auto"/>
            <w:right w:val="none" w:sz="0" w:space="0" w:color="auto"/>
          </w:divBdr>
          <w:divsChild>
            <w:div w:id="14197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5178">
      <w:bodyDiv w:val="1"/>
      <w:marLeft w:val="0"/>
      <w:marRight w:val="0"/>
      <w:marTop w:val="0"/>
      <w:marBottom w:val="0"/>
      <w:divBdr>
        <w:top w:val="none" w:sz="0" w:space="0" w:color="auto"/>
        <w:left w:val="none" w:sz="0" w:space="0" w:color="auto"/>
        <w:bottom w:val="none" w:sz="0" w:space="0" w:color="auto"/>
        <w:right w:val="none" w:sz="0" w:space="0" w:color="auto"/>
      </w:divBdr>
      <w:divsChild>
        <w:div w:id="1572619985">
          <w:marLeft w:val="0"/>
          <w:marRight w:val="0"/>
          <w:marTop w:val="0"/>
          <w:marBottom w:val="0"/>
          <w:divBdr>
            <w:top w:val="none" w:sz="0" w:space="0" w:color="auto"/>
            <w:left w:val="none" w:sz="0" w:space="0" w:color="auto"/>
            <w:bottom w:val="none" w:sz="0" w:space="0" w:color="auto"/>
            <w:right w:val="none" w:sz="0" w:space="0" w:color="auto"/>
          </w:divBdr>
          <w:divsChild>
            <w:div w:id="1397512802">
              <w:marLeft w:val="0"/>
              <w:marRight w:val="0"/>
              <w:marTop w:val="0"/>
              <w:marBottom w:val="0"/>
              <w:divBdr>
                <w:top w:val="none" w:sz="0" w:space="0" w:color="auto"/>
                <w:left w:val="none" w:sz="0" w:space="0" w:color="auto"/>
                <w:bottom w:val="none" w:sz="0" w:space="0" w:color="auto"/>
                <w:right w:val="none" w:sz="0" w:space="0" w:color="auto"/>
              </w:divBdr>
            </w:div>
            <w:div w:id="100497866">
              <w:marLeft w:val="0"/>
              <w:marRight w:val="0"/>
              <w:marTop w:val="0"/>
              <w:marBottom w:val="0"/>
              <w:divBdr>
                <w:top w:val="none" w:sz="0" w:space="0" w:color="auto"/>
                <w:left w:val="none" w:sz="0" w:space="0" w:color="auto"/>
                <w:bottom w:val="none" w:sz="0" w:space="0" w:color="auto"/>
                <w:right w:val="none" w:sz="0" w:space="0" w:color="auto"/>
              </w:divBdr>
            </w:div>
            <w:div w:id="1431465392">
              <w:marLeft w:val="0"/>
              <w:marRight w:val="0"/>
              <w:marTop w:val="0"/>
              <w:marBottom w:val="0"/>
              <w:divBdr>
                <w:top w:val="none" w:sz="0" w:space="0" w:color="auto"/>
                <w:left w:val="none" w:sz="0" w:space="0" w:color="auto"/>
                <w:bottom w:val="none" w:sz="0" w:space="0" w:color="auto"/>
                <w:right w:val="none" w:sz="0" w:space="0" w:color="auto"/>
              </w:divBdr>
            </w:div>
            <w:div w:id="817301631">
              <w:marLeft w:val="0"/>
              <w:marRight w:val="0"/>
              <w:marTop w:val="0"/>
              <w:marBottom w:val="0"/>
              <w:divBdr>
                <w:top w:val="none" w:sz="0" w:space="0" w:color="auto"/>
                <w:left w:val="none" w:sz="0" w:space="0" w:color="auto"/>
                <w:bottom w:val="none" w:sz="0" w:space="0" w:color="auto"/>
                <w:right w:val="none" w:sz="0" w:space="0" w:color="auto"/>
              </w:divBdr>
            </w:div>
            <w:div w:id="2017026792">
              <w:marLeft w:val="0"/>
              <w:marRight w:val="0"/>
              <w:marTop w:val="0"/>
              <w:marBottom w:val="0"/>
              <w:divBdr>
                <w:top w:val="none" w:sz="0" w:space="0" w:color="auto"/>
                <w:left w:val="none" w:sz="0" w:space="0" w:color="auto"/>
                <w:bottom w:val="none" w:sz="0" w:space="0" w:color="auto"/>
                <w:right w:val="none" w:sz="0" w:space="0" w:color="auto"/>
              </w:divBdr>
            </w:div>
            <w:div w:id="1890023818">
              <w:marLeft w:val="0"/>
              <w:marRight w:val="0"/>
              <w:marTop w:val="0"/>
              <w:marBottom w:val="0"/>
              <w:divBdr>
                <w:top w:val="none" w:sz="0" w:space="0" w:color="auto"/>
                <w:left w:val="none" w:sz="0" w:space="0" w:color="auto"/>
                <w:bottom w:val="none" w:sz="0" w:space="0" w:color="auto"/>
                <w:right w:val="none" w:sz="0" w:space="0" w:color="auto"/>
              </w:divBdr>
            </w:div>
            <w:div w:id="1514876378">
              <w:marLeft w:val="0"/>
              <w:marRight w:val="0"/>
              <w:marTop w:val="0"/>
              <w:marBottom w:val="0"/>
              <w:divBdr>
                <w:top w:val="none" w:sz="0" w:space="0" w:color="auto"/>
                <w:left w:val="none" w:sz="0" w:space="0" w:color="auto"/>
                <w:bottom w:val="none" w:sz="0" w:space="0" w:color="auto"/>
                <w:right w:val="none" w:sz="0" w:space="0" w:color="auto"/>
              </w:divBdr>
            </w:div>
            <w:div w:id="685836204">
              <w:marLeft w:val="0"/>
              <w:marRight w:val="0"/>
              <w:marTop w:val="0"/>
              <w:marBottom w:val="0"/>
              <w:divBdr>
                <w:top w:val="none" w:sz="0" w:space="0" w:color="auto"/>
                <w:left w:val="none" w:sz="0" w:space="0" w:color="auto"/>
                <w:bottom w:val="none" w:sz="0" w:space="0" w:color="auto"/>
                <w:right w:val="none" w:sz="0" w:space="0" w:color="auto"/>
              </w:divBdr>
            </w:div>
            <w:div w:id="1765606364">
              <w:marLeft w:val="0"/>
              <w:marRight w:val="0"/>
              <w:marTop w:val="0"/>
              <w:marBottom w:val="0"/>
              <w:divBdr>
                <w:top w:val="none" w:sz="0" w:space="0" w:color="auto"/>
                <w:left w:val="none" w:sz="0" w:space="0" w:color="auto"/>
                <w:bottom w:val="none" w:sz="0" w:space="0" w:color="auto"/>
                <w:right w:val="none" w:sz="0" w:space="0" w:color="auto"/>
              </w:divBdr>
            </w:div>
            <w:div w:id="256327001">
              <w:marLeft w:val="0"/>
              <w:marRight w:val="0"/>
              <w:marTop w:val="0"/>
              <w:marBottom w:val="0"/>
              <w:divBdr>
                <w:top w:val="none" w:sz="0" w:space="0" w:color="auto"/>
                <w:left w:val="none" w:sz="0" w:space="0" w:color="auto"/>
                <w:bottom w:val="none" w:sz="0" w:space="0" w:color="auto"/>
                <w:right w:val="none" w:sz="0" w:space="0" w:color="auto"/>
              </w:divBdr>
            </w:div>
            <w:div w:id="231738852">
              <w:marLeft w:val="0"/>
              <w:marRight w:val="0"/>
              <w:marTop w:val="0"/>
              <w:marBottom w:val="0"/>
              <w:divBdr>
                <w:top w:val="none" w:sz="0" w:space="0" w:color="auto"/>
                <w:left w:val="none" w:sz="0" w:space="0" w:color="auto"/>
                <w:bottom w:val="none" w:sz="0" w:space="0" w:color="auto"/>
                <w:right w:val="none" w:sz="0" w:space="0" w:color="auto"/>
              </w:divBdr>
            </w:div>
            <w:div w:id="44531558">
              <w:marLeft w:val="0"/>
              <w:marRight w:val="0"/>
              <w:marTop w:val="0"/>
              <w:marBottom w:val="0"/>
              <w:divBdr>
                <w:top w:val="none" w:sz="0" w:space="0" w:color="auto"/>
                <w:left w:val="none" w:sz="0" w:space="0" w:color="auto"/>
                <w:bottom w:val="none" w:sz="0" w:space="0" w:color="auto"/>
                <w:right w:val="none" w:sz="0" w:space="0" w:color="auto"/>
              </w:divBdr>
            </w:div>
            <w:div w:id="325863182">
              <w:marLeft w:val="0"/>
              <w:marRight w:val="0"/>
              <w:marTop w:val="0"/>
              <w:marBottom w:val="0"/>
              <w:divBdr>
                <w:top w:val="none" w:sz="0" w:space="0" w:color="auto"/>
                <w:left w:val="none" w:sz="0" w:space="0" w:color="auto"/>
                <w:bottom w:val="none" w:sz="0" w:space="0" w:color="auto"/>
                <w:right w:val="none" w:sz="0" w:space="0" w:color="auto"/>
              </w:divBdr>
            </w:div>
            <w:div w:id="8262419">
              <w:marLeft w:val="0"/>
              <w:marRight w:val="0"/>
              <w:marTop w:val="0"/>
              <w:marBottom w:val="0"/>
              <w:divBdr>
                <w:top w:val="none" w:sz="0" w:space="0" w:color="auto"/>
                <w:left w:val="none" w:sz="0" w:space="0" w:color="auto"/>
                <w:bottom w:val="none" w:sz="0" w:space="0" w:color="auto"/>
                <w:right w:val="none" w:sz="0" w:space="0" w:color="auto"/>
              </w:divBdr>
            </w:div>
            <w:div w:id="1086001620">
              <w:marLeft w:val="0"/>
              <w:marRight w:val="0"/>
              <w:marTop w:val="0"/>
              <w:marBottom w:val="0"/>
              <w:divBdr>
                <w:top w:val="none" w:sz="0" w:space="0" w:color="auto"/>
                <w:left w:val="none" w:sz="0" w:space="0" w:color="auto"/>
                <w:bottom w:val="none" w:sz="0" w:space="0" w:color="auto"/>
                <w:right w:val="none" w:sz="0" w:space="0" w:color="auto"/>
              </w:divBdr>
            </w:div>
            <w:div w:id="2007439341">
              <w:marLeft w:val="0"/>
              <w:marRight w:val="0"/>
              <w:marTop w:val="0"/>
              <w:marBottom w:val="0"/>
              <w:divBdr>
                <w:top w:val="none" w:sz="0" w:space="0" w:color="auto"/>
                <w:left w:val="none" w:sz="0" w:space="0" w:color="auto"/>
                <w:bottom w:val="none" w:sz="0" w:space="0" w:color="auto"/>
                <w:right w:val="none" w:sz="0" w:space="0" w:color="auto"/>
              </w:divBdr>
            </w:div>
            <w:div w:id="1714887367">
              <w:marLeft w:val="0"/>
              <w:marRight w:val="0"/>
              <w:marTop w:val="0"/>
              <w:marBottom w:val="0"/>
              <w:divBdr>
                <w:top w:val="none" w:sz="0" w:space="0" w:color="auto"/>
                <w:left w:val="none" w:sz="0" w:space="0" w:color="auto"/>
                <w:bottom w:val="none" w:sz="0" w:space="0" w:color="auto"/>
                <w:right w:val="none" w:sz="0" w:space="0" w:color="auto"/>
              </w:divBdr>
            </w:div>
            <w:div w:id="1141927087">
              <w:marLeft w:val="0"/>
              <w:marRight w:val="0"/>
              <w:marTop w:val="0"/>
              <w:marBottom w:val="0"/>
              <w:divBdr>
                <w:top w:val="none" w:sz="0" w:space="0" w:color="auto"/>
                <w:left w:val="none" w:sz="0" w:space="0" w:color="auto"/>
                <w:bottom w:val="none" w:sz="0" w:space="0" w:color="auto"/>
                <w:right w:val="none" w:sz="0" w:space="0" w:color="auto"/>
              </w:divBdr>
            </w:div>
            <w:div w:id="570238897">
              <w:marLeft w:val="0"/>
              <w:marRight w:val="0"/>
              <w:marTop w:val="0"/>
              <w:marBottom w:val="0"/>
              <w:divBdr>
                <w:top w:val="none" w:sz="0" w:space="0" w:color="auto"/>
                <w:left w:val="none" w:sz="0" w:space="0" w:color="auto"/>
                <w:bottom w:val="none" w:sz="0" w:space="0" w:color="auto"/>
                <w:right w:val="none" w:sz="0" w:space="0" w:color="auto"/>
              </w:divBdr>
            </w:div>
            <w:div w:id="1034116312">
              <w:marLeft w:val="0"/>
              <w:marRight w:val="0"/>
              <w:marTop w:val="0"/>
              <w:marBottom w:val="0"/>
              <w:divBdr>
                <w:top w:val="none" w:sz="0" w:space="0" w:color="auto"/>
                <w:left w:val="none" w:sz="0" w:space="0" w:color="auto"/>
                <w:bottom w:val="none" w:sz="0" w:space="0" w:color="auto"/>
                <w:right w:val="none" w:sz="0" w:space="0" w:color="auto"/>
              </w:divBdr>
            </w:div>
            <w:div w:id="1929389874">
              <w:marLeft w:val="0"/>
              <w:marRight w:val="0"/>
              <w:marTop w:val="0"/>
              <w:marBottom w:val="0"/>
              <w:divBdr>
                <w:top w:val="none" w:sz="0" w:space="0" w:color="auto"/>
                <w:left w:val="none" w:sz="0" w:space="0" w:color="auto"/>
                <w:bottom w:val="none" w:sz="0" w:space="0" w:color="auto"/>
                <w:right w:val="none" w:sz="0" w:space="0" w:color="auto"/>
              </w:divBdr>
            </w:div>
            <w:div w:id="962422403">
              <w:marLeft w:val="0"/>
              <w:marRight w:val="0"/>
              <w:marTop w:val="0"/>
              <w:marBottom w:val="0"/>
              <w:divBdr>
                <w:top w:val="none" w:sz="0" w:space="0" w:color="auto"/>
                <w:left w:val="none" w:sz="0" w:space="0" w:color="auto"/>
                <w:bottom w:val="none" w:sz="0" w:space="0" w:color="auto"/>
                <w:right w:val="none" w:sz="0" w:space="0" w:color="auto"/>
              </w:divBdr>
            </w:div>
            <w:div w:id="1212159090">
              <w:marLeft w:val="0"/>
              <w:marRight w:val="0"/>
              <w:marTop w:val="0"/>
              <w:marBottom w:val="0"/>
              <w:divBdr>
                <w:top w:val="none" w:sz="0" w:space="0" w:color="auto"/>
                <w:left w:val="none" w:sz="0" w:space="0" w:color="auto"/>
                <w:bottom w:val="none" w:sz="0" w:space="0" w:color="auto"/>
                <w:right w:val="none" w:sz="0" w:space="0" w:color="auto"/>
              </w:divBdr>
            </w:div>
            <w:div w:id="1507357874">
              <w:marLeft w:val="0"/>
              <w:marRight w:val="0"/>
              <w:marTop w:val="0"/>
              <w:marBottom w:val="0"/>
              <w:divBdr>
                <w:top w:val="none" w:sz="0" w:space="0" w:color="auto"/>
                <w:left w:val="none" w:sz="0" w:space="0" w:color="auto"/>
                <w:bottom w:val="none" w:sz="0" w:space="0" w:color="auto"/>
                <w:right w:val="none" w:sz="0" w:space="0" w:color="auto"/>
              </w:divBdr>
            </w:div>
            <w:div w:id="2002345656">
              <w:marLeft w:val="0"/>
              <w:marRight w:val="0"/>
              <w:marTop w:val="0"/>
              <w:marBottom w:val="0"/>
              <w:divBdr>
                <w:top w:val="none" w:sz="0" w:space="0" w:color="auto"/>
                <w:left w:val="none" w:sz="0" w:space="0" w:color="auto"/>
                <w:bottom w:val="none" w:sz="0" w:space="0" w:color="auto"/>
                <w:right w:val="none" w:sz="0" w:space="0" w:color="auto"/>
              </w:divBdr>
            </w:div>
            <w:div w:id="1300956235">
              <w:marLeft w:val="0"/>
              <w:marRight w:val="0"/>
              <w:marTop w:val="0"/>
              <w:marBottom w:val="0"/>
              <w:divBdr>
                <w:top w:val="none" w:sz="0" w:space="0" w:color="auto"/>
                <w:left w:val="none" w:sz="0" w:space="0" w:color="auto"/>
                <w:bottom w:val="none" w:sz="0" w:space="0" w:color="auto"/>
                <w:right w:val="none" w:sz="0" w:space="0" w:color="auto"/>
              </w:divBdr>
            </w:div>
            <w:div w:id="850727092">
              <w:marLeft w:val="0"/>
              <w:marRight w:val="0"/>
              <w:marTop w:val="0"/>
              <w:marBottom w:val="0"/>
              <w:divBdr>
                <w:top w:val="none" w:sz="0" w:space="0" w:color="auto"/>
                <w:left w:val="none" w:sz="0" w:space="0" w:color="auto"/>
                <w:bottom w:val="none" w:sz="0" w:space="0" w:color="auto"/>
                <w:right w:val="none" w:sz="0" w:space="0" w:color="auto"/>
              </w:divBdr>
            </w:div>
            <w:div w:id="1609922984">
              <w:marLeft w:val="0"/>
              <w:marRight w:val="0"/>
              <w:marTop w:val="0"/>
              <w:marBottom w:val="0"/>
              <w:divBdr>
                <w:top w:val="none" w:sz="0" w:space="0" w:color="auto"/>
                <w:left w:val="none" w:sz="0" w:space="0" w:color="auto"/>
                <w:bottom w:val="none" w:sz="0" w:space="0" w:color="auto"/>
                <w:right w:val="none" w:sz="0" w:space="0" w:color="auto"/>
              </w:divBdr>
            </w:div>
            <w:div w:id="1287810615">
              <w:marLeft w:val="0"/>
              <w:marRight w:val="0"/>
              <w:marTop w:val="0"/>
              <w:marBottom w:val="0"/>
              <w:divBdr>
                <w:top w:val="none" w:sz="0" w:space="0" w:color="auto"/>
                <w:left w:val="none" w:sz="0" w:space="0" w:color="auto"/>
                <w:bottom w:val="none" w:sz="0" w:space="0" w:color="auto"/>
                <w:right w:val="none" w:sz="0" w:space="0" w:color="auto"/>
              </w:divBdr>
            </w:div>
            <w:div w:id="1514681914">
              <w:marLeft w:val="0"/>
              <w:marRight w:val="0"/>
              <w:marTop w:val="0"/>
              <w:marBottom w:val="0"/>
              <w:divBdr>
                <w:top w:val="none" w:sz="0" w:space="0" w:color="auto"/>
                <w:left w:val="none" w:sz="0" w:space="0" w:color="auto"/>
                <w:bottom w:val="none" w:sz="0" w:space="0" w:color="auto"/>
                <w:right w:val="none" w:sz="0" w:space="0" w:color="auto"/>
              </w:divBdr>
            </w:div>
            <w:div w:id="1925644629">
              <w:marLeft w:val="0"/>
              <w:marRight w:val="0"/>
              <w:marTop w:val="0"/>
              <w:marBottom w:val="0"/>
              <w:divBdr>
                <w:top w:val="none" w:sz="0" w:space="0" w:color="auto"/>
                <w:left w:val="none" w:sz="0" w:space="0" w:color="auto"/>
                <w:bottom w:val="none" w:sz="0" w:space="0" w:color="auto"/>
                <w:right w:val="none" w:sz="0" w:space="0" w:color="auto"/>
              </w:divBdr>
            </w:div>
            <w:div w:id="594049087">
              <w:marLeft w:val="0"/>
              <w:marRight w:val="0"/>
              <w:marTop w:val="0"/>
              <w:marBottom w:val="0"/>
              <w:divBdr>
                <w:top w:val="none" w:sz="0" w:space="0" w:color="auto"/>
                <w:left w:val="none" w:sz="0" w:space="0" w:color="auto"/>
                <w:bottom w:val="none" w:sz="0" w:space="0" w:color="auto"/>
                <w:right w:val="none" w:sz="0" w:space="0" w:color="auto"/>
              </w:divBdr>
            </w:div>
            <w:div w:id="563879752">
              <w:marLeft w:val="0"/>
              <w:marRight w:val="0"/>
              <w:marTop w:val="0"/>
              <w:marBottom w:val="0"/>
              <w:divBdr>
                <w:top w:val="none" w:sz="0" w:space="0" w:color="auto"/>
                <w:left w:val="none" w:sz="0" w:space="0" w:color="auto"/>
                <w:bottom w:val="none" w:sz="0" w:space="0" w:color="auto"/>
                <w:right w:val="none" w:sz="0" w:space="0" w:color="auto"/>
              </w:divBdr>
            </w:div>
            <w:div w:id="600065262">
              <w:marLeft w:val="0"/>
              <w:marRight w:val="0"/>
              <w:marTop w:val="0"/>
              <w:marBottom w:val="0"/>
              <w:divBdr>
                <w:top w:val="none" w:sz="0" w:space="0" w:color="auto"/>
                <w:left w:val="none" w:sz="0" w:space="0" w:color="auto"/>
                <w:bottom w:val="none" w:sz="0" w:space="0" w:color="auto"/>
                <w:right w:val="none" w:sz="0" w:space="0" w:color="auto"/>
              </w:divBdr>
            </w:div>
            <w:div w:id="1915823094">
              <w:marLeft w:val="0"/>
              <w:marRight w:val="0"/>
              <w:marTop w:val="0"/>
              <w:marBottom w:val="0"/>
              <w:divBdr>
                <w:top w:val="none" w:sz="0" w:space="0" w:color="auto"/>
                <w:left w:val="none" w:sz="0" w:space="0" w:color="auto"/>
                <w:bottom w:val="none" w:sz="0" w:space="0" w:color="auto"/>
                <w:right w:val="none" w:sz="0" w:space="0" w:color="auto"/>
              </w:divBdr>
            </w:div>
            <w:div w:id="347559649">
              <w:marLeft w:val="0"/>
              <w:marRight w:val="0"/>
              <w:marTop w:val="0"/>
              <w:marBottom w:val="0"/>
              <w:divBdr>
                <w:top w:val="none" w:sz="0" w:space="0" w:color="auto"/>
                <w:left w:val="none" w:sz="0" w:space="0" w:color="auto"/>
                <w:bottom w:val="none" w:sz="0" w:space="0" w:color="auto"/>
                <w:right w:val="none" w:sz="0" w:space="0" w:color="auto"/>
              </w:divBdr>
            </w:div>
            <w:div w:id="285737737">
              <w:marLeft w:val="0"/>
              <w:marRight w:val="0"/>
              <w:marTop w:val="0"/>
              <w:marBottom w:val="0"/>
              <w:divBdr>
                <w:top w:val="none" w:sz="0" w:space="0" w:color="auto"/>
                <w:left w:val="none" w:sz="0" w:space="0" w:color="auto"/>
                <w:bottom w:val="none" w:sz="0" w:space="0" w:color="auto"/>
                <w:right w:val="none" w:sz="0" w:space="0" w:color="auto"/>
              </w:divBdr>
            </w:div>
            <w:div w:id="182016729">
              <w:marLeft w:val="0"/>
              <w:marRight w:val="0"/>
              <w:marTop w:val="0"/>
              <w:marBottom w:val="0"/>
              <w:divBdr>
                <w:top w:val="none" w:sz="0" w:space="0" w:color="auto"/>
                <w:left w:val="none" w:sz="0" w:space="0" w:color="auto"/>
                <w:bottom w:val="none" w:sz="0" w:space="0" w:color="auto"/>
                <w:right w:val="none" w:sz="0" w:space="0" w:color="auto"/>
              </w:divBdr>
            </w:div>
            <w:div w:id="1267618456">
              <w:marLeft w:val="0"/>
              <w:marRight w:val="0"/>
              <w:marTop w:val="0"/>
              <w:marBottom w:val="0"/>
              <w:divBdr>
                <w:top w:val="none" w:sz="0" w:space="0" w:color="auto"/>
                <w:left w:val="none" w:sz="0" w:space="0" w:color="auto"/>
                <w:bottom w:val="none" w:sz="0" w:space="0" w:color="auto"/>
                <w:right w:val="none" w:sz="0" w:space="0" w:color="auto"/>
              </w:divBdr>
            </w:div>
            <w:div w:id="767239683">
              <w:marLeft w:val="0"/>
              <w:marRight w:val="0"/>
              <w:marTop w:val="0"/>
              <w:marBottom w:val="0"/>
              <w:divBdr>
                <w:top w:val="none" w:sz="0" w:space="0" w:color="auto"/>
                <w:left w:val="none" w:sz="0" w:space="0" w:color="auto"/>
                <w:bottom w:val="none" w:sz="0" w:space="0" w:color="auto"/>
                <w:right w:val="none" w:sz="0" w:space="0" w:color="auto"/>
              </w:divBdr>
            </w:div>
            <w:div w:id="1696888017">
              <w:marLeft w:val="0"/>
              <w:marRight w:val="0"/>
              <w:marTop w:val="0"/>
              <w:marBottom w:val="0"/>
              <w:divBdr>
                <w:top w:val="none" w:sz="0" w:space="0" w:color="auto"/>
                <w:left w:val="none" w:sz="0" w:space="0" w:color="auto"/>
                <w:bottom w:val="none" w:sz="0" w:space="0" w:color="auto"/>
                <w:right w:val="none" w:sz="0" w:space="0" w:color="auto"/>
              </w:divBdr>
            </w:div>
            <w:div w:id="766972253">
              <w:marLeft w:val="0"/>
              <w:marRight w:val="0"/>
              <w:marTop w:val="0"/>
              <w:marBottom w:val="0"/>
              <w:divBdr>
                <w:top w:val="none" w:sz="0" w:space="0" w:color="auto"/>
                <w:left w:val="none" w:sz="0" w:space="0" w:color="auto"/>
                <w:bottom w:val="none" w:sz="0" w:space="0" w:color="auto"/>
                <w:right w:val="none" w:sz="0" w:space="0" w:color="auto"/>
              </w:divBdr>
            </w:div>
            <w:div w:id="868489565">
              <w:marLeft w:val="0"/>
              <w:marRight w:val="0"/>
              <w:marTop w:val="0"/>
              <w:marBottom w:val="0"/>
              <w:divBdr>
                <w:top w:val="none" w:sz="0" w:space="0" w:color="auto"/>
                <w:left w:val="none" w:sz="0" w:space="0" w:color="auto"/>
                <w:bottom w:val="none" w:sz="0" w:space="0" w:color="auto"/>
                <w:right w:val="none" w:sz="0" w:space="0" w:color="auto"/>
              </w:divBdr>
            </w:div>
            <w:div w:id="624388061">
              <w:marLeft w:val="0"/>
              <w:marRight w:val="0"/>
              <w:marTop w:val="0"/>
              <w:marBottom w:val="0"/>
              <w:divBdr>
                <w:top w:val="none" w:sz="0" w:space="0" w:color="auto"/>
                <w:left w:val="none" w:sz="0" w:space="0" w:color="auto"/>
                <w:bottom w:val="none" w:sz="0" w:space="0" w:color="auto"/>
                <w:right w:val="none" w:sz="0" w:space="0" w:color="auto"/>
              </w:divBdr>
            </w:div>
            <w:div w:id="899252151">
              <w:marLeft w:val="0"/>
              <w:marRight w:val="0"/>
              <w:marTop w:val="0"/>
              <w:marBottom w:val="0"/>
              <w:divBdr>
                <w:top w:val="none" w:sz="0" w:space="0" w:color="auto"/>
                <w:left w:val="none" w:sz="0" w:space="0" w:color="auto"/>
                <w:bottom w:val="none" w:sz="0" w:space="0" w:color="auto"/>
                <w:right w:val="none" w:sz="0" w:space="0" w:color="auto"/>
              </w:divBdr>
            </w:div>
            <w:div w:id="1119835582">
              <w:marLeft w:val="0"/>
              <w:marRight w:val="0"/>
              <w:marTop w:val="0"/>
              <w:marBottom w:val="0"/>
              <w:divBdr>
                <w:top w:val="none" w:sz="0" w:space="0" w:color="auto"/>
                <w:left w:val="none" w:sz="0" w:space="0" w:color="auto"/>
                <w:bottom w:val="none" w:sz="0" w:space="0" w:color="auto"/>
                <w:right w:val="none" w:sz="0" w:space="0" w:color="auto"/>
              </w:divBdr>
            </w:div>
            <w:div w:id="1992784225">
              <w:marLeft w:val="0"/>
              <w:marRight w:val="0"/>
              <w:marTop w:val="0"/>
              <w:marBottom w:val="0"/>
              <w:divBdr>
                <w:top w:val="none" w:sz="0" w:space="0" w:color="auto"/>
                <w:left w:val="none" w:sz="0" w:space="0" w:color="auto"/>
                <w:bottom w:val="none" w:sz="0" w:space="0" w:color="auto"/>
                <w:right w:val="none" w:sz="0" w:space="0" w:color="auto"/>
              </w:divBdr>
            </w:div>
            <w:div w:id="509683759">
              <w:marLeft w:val="0"/>
              <w:marRight w:val="0"/>
              <w:marTop w:val="0"/>
              <w:marBottom w:val="0"/>
              <w:divBdr>
                <w:top w:val="none" w:sz="0" w:space="0" w:color="auto"/>
                <w:left w:val="none" w:sz="0" w:space="0" w:color="auto"/>
                <w:bottom w:val="none" w:sz="0" w:space="0" w:color="auto"/>
                <w:right w:val="none" w:sz="0" w:space="0" w:color="auto"/>
              </w:divBdr>
            </w:div>
            <w:div w:id="803619335">
              <w:marLeft w:val="0"/>
              <w:marRight w:val="0"/>
              <w:marTop w:val="0"/>
              <w:marBottom w:val="0"/>
              <w:divBdr>
                <w:top w:val="none" w:sz="0" w:space="0" w:color="auto"/>
                <w:left w:val="none" w:sz="0" w:space="0" w:color="auto"/>
                <w:bottom w:val="none" w:sz="0" w:space="0" w:color="auto"/>
                <w:right w:val="none" w:sz="0" w:space="0" w:color="auto"/>
              </w:divBdr>
            </w:div>
            <w:div w:id="310838397">
              <w:marLeft w:val="0"/>
              <w:marRight w:val="0"/>
              <w:marTop w:val="0"/>
              <w:marBottom w:val="0"/>
              <w:divBdr>
                <w:top w:val="none" w:sz="0" w:space="0" w:color="auto"/>
                <w:left w:val="none" w:sz="0" w:space="0" w:color="auto"/>
                <w:bottom w:val="none" w:sz="0" w:space="0" w:color="auto"/>
                <w:right w:val="none" w:sz="0" w:space="0" w:color="auto"/>
              </w:divBdr>
            </w:div>
            <w:div w:id="1097597192">
              <w:marLeft w:val="0"/>
              <w:marRight w:val="0"/>
              <w:marTop w:val="0"/>
              <w:marBottom w:val="0"/>
              <w:divBdr>
                <w:top w:val="none" w:sz="0" w:space="0" w:color="auto"/>
                <w:left w:val="none" w:sz="0" w:space="0" w:color="auto"/>
                <w:bottom w:val="none" w:sz="0" w:space="0" w:color="auto"/>
                <w:right w:val="none" w:sz="0" w:space="0" w:color="auto"/>
              </w:divBdr>
            </w:div>
            <w:div w:id="580868654">
              <w:marLeft w:val="0"/>
              <w:marRight w:val="0"/>
              <w:marTop w:val="0"/>
              <w:marBottom w:val="0"/>
              <w:divBdr>
                <w:top w:val="none" w:sz="0" w:space="0" w:color="auto"/>
                <w:left w:val="none" w:sz="0" w:space="0" w:color="auto"/>
                <w:bottom w:val="none" w:sz="0" w:space="0" w:color="auto"/>
                <w:right w:val="none" w:sz="0" w:space="0" w:color="auto"/>
              </w:divBdr>
            </w:div>
            <w:div w:id="983194927">
              <w:marLeft w:val="0"/>
              <w:marRight w:val="0"/>
              <w:marTop w:val="0"/>
              <w:marBottom w:val="0"/>
              <w:divBdr>
                <w:top w:val="none" w:sz="0" w:space="0" w:color="auto"/>
                <w:left w:val="none" w:sz="0" w:space="0" w:color="auto"/>
                <w:bottom w:val="none" w:sz="0" w:space="0" w:color="auto"/>
                <w:right w:val="none" w:sz="0" w:space="0" w:color="auto"/>
              </w:divBdr>
            </w:div>
            <w:div w:id="106003530">
              <w:marLeft w:val="0"/>
              <w:marRight w:val="0"/>
              <w:marTop w:val="0"/>
              <w:marBottom w:val="0"/>
              <w:divBdr>
                <w:top w:val="none" w:sz="0" w:space="0" w:color="auto"/>
                <w:left w:val="none" w:sz="0" w:space="0" w:color="auto"/>
                <w:bottom w:val="none" w:sz="0" w:space="0" w:color="auto"/>
                <w:right w:val="none" w:sz="0" w:space="0" w:color="auto"/>
              </w:divBdr>
            </w:div>
            <w:div w:id="1307515922">
              <w:marLeft w:val="0"/>
              <w:marRight w:val="0"/>
              <w:marTop w:val="0"/>
              <w:marBottom w:val="0"/>
              <w:divBdr>
                <w:top w:val="none" w:sz="0" w:space="0" w:color="auto"/>
                <w:left w:val="none" w:sz="0" w:space="0" w:color="auto"/>
                <w:bottom w:val="none" w:sz="0" w:space="0" w:color="auto"/>
                <w:right w:val="none" w:sz="0" w:space="0" w:color="auto"/>
              </w:divBdr>
            </w:div>
            <w:div w:id="2009672195">
              <w:marLeft w:val="0"/>
              <w:marRight w:val="0"/>
              <w:marTop w:val="0"/>
              <w:marBottom w:val="0"/>
              <w:divBdr>
                <w:top w:val="none" w:sz="0" w:space="0" w:color="auto"/>
                <w:left w:val="none" w:sz="0" w:space="0" w:color="auto"/>
                <w:bottom w:val="none" w:sz="0" w:space="0" w:color="auto"/>
                <w:right w:val="none" w:sz="0" w:space="0" w:color="auto"/>
              </w:divBdr>
            </w:div>
            <w:div w:id="1515537174">
              <w:marLeft w:val="0"/>
              <w:marRight w:val="0"/>
              <w:marTop w:val="0"/>
              <w:marBottom w:val="0"/>
              <w:divBdr>
                <w:top w:val="none" w:sz="0" w:space="0" w:color="auto"/>
                <w:left w:val="none" w:sz="0" w:space="0" w:color="auto"/>
                <w:bottom w:val="none" w:sz="0" w:space="0" w:color="auto"/>
                <w:right w:val="none" w:sz="0" w:space="0" w:color="auto"/>
              </w:divBdr>
            </w:div>
            <w:div w:id="1149983353">
              <w:marLeft w:val="0"/>
              <w:marRight w:val="0"/>
              <w:marTop w:val="0"/>
              <w:marBottom w:val="0"/>
              <w:divBdr>
                <w:top w:val="none" w:sz="0" w:space="0" w:color="auto"/>
                <w:left w:val="none" w:sz="0" w:space="0" w:color="auto"/>
                <w:bottom w:val="none" w:sz="0" w:space="0" w:color="auto"/>
                <w:right w:val="none" w:sz="0" w:space="0" w:color="auto"/>
              </w:divBdr>
            </w:div>
            <w:div w:id="1917327092">
              <w:marLeft w:val="0"/>
              <w:marRight w:val="0"/>
              <w:marTop w:val="0"/>
              <w:marBottom w:val="0"/>
              <w:divBdr>
                <w:top w:val="none" w:sz="0" w:space="0" w:color="auto"/>
                <w:left w:val="none" w:sz="0" w:space="0" w:color="auto"/>
                <w:bottom w:val="none" w:sz="0" w:space="0" w:color="auto"/>
                <w:right w:val="none" w:sz="0" w:space="0" w:color="auto"/>
              </w:divBdr>
            </w:div>
            <w:div w:id="53913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41613">
      <w:bodyDiv w:val="1"/>
      <w:marLeft w:val="0"/>
      <w:marRight w:val="0"/>
      <w:marTop w:val="0"/>
      <w:marBottom w:val="0"/>
      <w:divBdr>
        <w:top w:val="none" w:sz="0" w:space="0" w:color="auto"/>
        <w:left w:val="none" w:sz="0" w:space="0" w:color="auto"/>
        <w:bottom w:val="none" w:sz="0" w:space="0" w:color="auto"/>
        <w:right w:val="none" w:sz="0" w:space="0" w:color="auto"/>
      </w:divBdr>
      <w:divsChild>
        <w:div w:id="2131976738">
          <w:marLeft w:val="0"/>
          <w:marRight w:val="0"/>
          <w:marTop w:val="0"/>
          <w:marBottom w:val="0"/>
          <w:divBdr>
            <w:top w:val="none" w:sz="0" w:space="0" w:color="auto"/>
            <w:left w:val="none" w:sz="0" w:space="0" w:color="auto"/>
            <w:bottom w:val="none" w:sz="0" w:space="0" w:color="auto"/>
            <w:right w:val="none" w:sz="0" w:space="0" w:color="auto"/>
          </w:divBdr>
          <w:divsChild>
            <w:div w:id="1157066514">
              <w:marLeft w:val="0"/>
              <w:marRight w:val="0"/>
              <w:marTop w:val="0"/>
              <w:marBottom w:val="0"/>
              <w:divBdr>
                <w:top w:val="none" w:sz="0" w:space="0" w:color="auto"/>
                <w:left w:val="none" w:sz="0" w:space="0" w:color="auto"/>
                <w:bottom w:val="none" w:sz="0" w:space="0" w:color="auto"/>
                <w:right w:val="none" w:sz="0" w:space="0" w:color="auto"/>
              </w:divBdr>
            </w:div>
            <w:div w:id="898596653">
              <w:marLeft w:val="0"/>
              <w:marRight w:val="0"/>
              <w:marTop w:val="0"/>
              <w:marBottom w:val="0"/>
              <w:divBdr>
                <w:top w:val="none" w:sz="0" w:space="0" w:color="auto"/>
                <w:left w:val="none" w:sz="0" w:space="0" w:color="auto"/>
                <w:bottom w:val="none" w:sz="0" w:space="0" w:color="auto"/>
                <w:right w:val="none" w:sz="0" w:space="0" w:color="auto"/>
              </w:divBdr>
            </w:div>
            <w:div w:id="311448056">
              <w:marLeft w:val="0"/>
              <w:marRight w:val="0"/>
              <w:marTop w:val="0"/>
              <w:marBottom w:val="0"/>
              <w:divBdr>
                <w:top w:val="none" w:sz="0" w:space="0" w:color="auto"/>
                <w:left w:val="none" w:sz="0" w:space="0" w:color="auto"/>
                <w:bottom w:val="none" w:sz="0" w:space="0" w:color="auto"/>
                <w:right w:val="none" w:sz="0" w:space="0" w:color="auto"/>
              </w:divBdr>
            </w:div>
            <w:div w:id="734468597">
              <w:marLeft w:val="0"/>
              <w:marRight w:val="0"/>
              <w:marTop w:val="0"/>
              <w:marBottom w:val="0"/>
              <w:divBdr>
                <w:top w:val="none" w:sz="0" w:space="0" w:color="auto"/>
                <w:left w:val="none" w:sz="0" w:space="0" w:color="auto"/>
                <w:bottom w:val="none" w:sz="0" w:space="0" w:color="auto"/>
                <w:right w:val="none" w:sz="0" w:space="0" w:color="auto"/>
              </w:divBdr>
            </w:div>
            <w:div w:id="1405689812">
              <w:marLeft w:val="0"/>
              <w:marRight w:val="0"/>
              <w:marTop w:val="0"/>
              <w:marBottom w:val="0"/>
              <w:divBdr>
                <w:top w:val="none" w:sz="0" w:space="0" w:color="auto"/>
                <w:left w:val="none" w:sz="0" w:space="0" w:color="auto"/>
                <w:bottom w:val="none" w:sz="0" w:space="0" w:color="auto"/>
                <w:right w:val="none" w:sz="0" w:space="0" w:color="auto"/>
              </w:divBdr>
            </w:div>
            <w:div w:id="587811070">
              <w:marLeft w:val="0"/>
              <w:marRight w:val="0"/>
              <w:marTop w:val="0"/>
              <w:marBottom w:val="0"/>
              <w:divBdr>
                <w:top w:val="none" w:sz="0" w:space="0" w:color="auto"/>
                <w:left w:val="none" w:sz="0" w:space="0" w:color="auto"/>
                <w:bottom w:val="none" w:sz="0" w:space="0" w:color="auto"/>
                <w:right w:val="none" w:sz="0" w:space="0" w:color="auto"/>
              </w:divBdr>
            </w:div>
            <w:div w:id="1211844755">
              <w:marLeft w:val="0"/>
              <w:marRight w:val="0"/>
              <w:marTop w:val="0"/>
              <w:marBottom w:val="0"/>
              <w:divBdr>
                <w:top w:val="none" w:sz="0" w:space="0" w:color="auto"/>
                <w:left w:val="none" w:sz="0" w:space="0" w:color="auto"/>
                <w:bottom w:val="none" w:sz="0" w:space="0" w:color="auto"/>
                <w:right w:val="none" w:sz="0" w:space="0" w:color="auto"/>
              </w:divBdr>
            </w:div>
            <w:div w:id="1082406852">
              <w:marLeft w:val="0"/>
              <w:marRight w:val="0"/>
              <w:marTop w:val="0"/>
              <w:marBottom w:val="0"/>
              <w:divBdr>
                <w:top w:val="none" w:sz="0" w:space="0" w:color="auto"/>
                <w:left w:val="none" w:sz="0" w:space="0" w:color="auto"/>
                <w:bottom w:val="none" w:sz="0" w:space="0" w:color="auto"/>
                <w:right w:val="none" w:sz="0" w:space="0" w:color="auto"/>
              </w:divBdr>
            </w:div>
            <w:div w:id="1797142627">
              <w:marLeft w:val="0"/>
              <w:marRight w:val="0"/>
              <w:marTop w:val="0"/>
              <w:marBottom w:val="0"/>
              <w:divBdr>
                <w:top w:val="none" w:sz="0" w:space="0" w:color="auto"/>
                <w:left w:val="none" w:sz="0" w:space="0" w:color="auto"/>
                <w:bottom w:val="none" w:sz="0" w:space="0" w:color="auto"/>
                <w:right w:val="none" w:sz="0" w:space="0" w:color="auto"/>
              </w:divBdr>
            </w:div>
            <w:div w:id="962155175">
              <w:marLeft w:val="0"/>
              <w:marRight w:val="0"/>
              <w:marTop w:val="0"/>
              <w:marBottom w:val="0"/>
              <w:divBdr>
                <w:top w:val="none" w:sz="0" w:space="0" w:color="auto"/>
                <w:left w:val="none" w:sz="0" w:space="0" w:color="auto"/>
                <w:bottom w:val="none" w:sz="0" w:space="0" w:color="auto"/>
                <w:right w:val="none" w:sz="0" w:space="0" w:color="auto"/>
              </w:divBdr>
            </w:div>
            <w:div w:id="1864047523">
              <w:marLeft w:val="0"/>
              <w:marRight w:val="0"/>
              <w:marTop w:val="0"/>
              <w:marBottom w:val="0"/>
              <w:divBdr>
                <w:top w:val="none" w:sz="0" w:space="0" w:color="auto"/>
                <w:left w:val="none" w:sz="0" w:space="0" w:color="auto"/>
                <w:bottom w:val="none" w:sz="0" w:space="0" w:color="auto"/>
                <w:right w:val="none" w:sz="0" w:space="0" w:color="auto"/>
              </w:divBdr>
            </w:div>
            <w:div w:id="1403062207">
              <w:marLeft w:val="0"/>
              <w:marRight w:val="0"/>
              <w:marTop w:val="0"/>
              <w:marBottom w:val="0"/>
              <w:divBdr>
                <w:top w:val="none" w:sz="0" w:space="0" w:color="auto"/>
                <w:left w:val="none" w:sz="0" w:space="0" w:color="auto"/>
                <w:bottom w:val="none" w:sz="0" w:space="0" w:color="auto"/>
                <w:right w:val="none" w:sz="0" w:space="0" w:color="auto"/>
              </w:divBdr>
            </w:div>
            <w:div w:id="1062295418">
              <w:marLeft w:val="0"/>
              <w:marRight w:val="0"/>
              <w:marTop w:val="0"/>
              <w:marBottom w:val="0"/>
              <w:divBdr>
                <w:top w:val="none" w:sz="0" w:space="0" w:color="auto"/>
                <w:left w:val="none" w:sz="0" w:space="0" w:color="auto"/>
                <w:bottom w:val="none" w:sz="0" w:space="0" w:color="auto"/>
                <w:right w:val="none" w:sz="0" w:space="0" w:color="auto"/>
              </w:divBdr>
            </w:div>
            <w:div w:id="338198048">
              <w:marLeft w:val="0"/>
              <w:marRight w:val="0"/>
              <w:marTop w:val="0"/>
              <w:marBottom w:val="0"/>
              <w:divBdr>
                <w:top w:val="none" w:sz="0" w:space="0" w:color="auto"/>
                <w:left w:val="none" w:sz="0" w:space="0" w:color="auto"/>
                <w:bottom w:val="none" w:sz="0" w:space="0" w:color="auto"/>
                <w:right w:val="none" w:sz="0" w:space="0" w:color="auto"/>
              </w:divBdr>
            </w:div>
            <w:div w:id="1246841882">
              <w:marLeft w:val="0"/>
              <w:marRight w:val="0"/>
              <w:marTop w:val="0"/>
              <w:marBottom w:val="0"/>
              <w:divBdr>
                <w:top w:val="none" w:sz="0" w:space="0" w:color="auto"/>
                <w:left w:val="none" w:sz="0" w:space="0" w:color="auto"/>
                <w:bottom w:val="none" w:sz="0" w:space="0" w:color="auto"/>
                <w:right w:val="none" w:sz="0" w:space="0" w:color="auto"/>
              </w:divBdr>
            </w:div>
            <w:div w:id="508981829">
              <w:marLeft w:val="0"/>
              <w:marRight w:val="0"/>
              <w:marTop w:val="0"/>
              <w:marBottom w:val="0"/>
              <w:divBdr>
                <w:top w:val="none" w:sz="0" w:space="0" w:color="auto"/>
                <w:left w:val="none" w:sz="0" w:space="0" w:color="auto"/>
                <w:bottom w:val="none" w:sz="0" w:space="0" w:color="auto"/>
                <w:right w:val="none" w:sz="0" w:space="0" w:color="auto"/>
              </w:divBdr>
            </w:div>
            <w:div w:id="1812601642">
              <w:marLeft w:val="0"/>
              <w:marRight w:val="0"/>
              <w:marTop w:val="0"/>
              <w:marBottom w:val="0"/>
              <w:divBdr>
                <w:top w:val="none" w:sz="0" w:space="0" w:color="auto"/>
                <w:left w:val="none" w:sz="0" w:space="0" w:color="auto"/>
                <w:bottom w:val="none" w:sz="0" w:space="0" w:color="auto"/>
                <w:right w:val="none" w:sz="0" w:space="0" w:color="auto"/>
              </w:divBdr>
            </w:div>
            <w:div w:id="572935982">
              <w:marLeft w:val="0"/>
              <w:marRight w:val="0"/>
              <w:marTop w:val="0"/>
              <w:marBottom w:val="0"/>
              <w:divBdr>
                <w:top w:val="none" w:sz="0" w:space="0" w:color="auto"/>
                <w:left w:val="none" w:sz="0" w:space="0" w:color="auto"/>
                <w:bottom w:val="none" w:sz="0" w:space="0" w:color="auto"/>
                <w:right w:val="none" w:sz="0" w:space="0" w:color="auto"/>
              </w:divBdr>
            </w:div>
            <w:div w:id="1048335176">
              <w:marLeft w:val="0"/>
              <w:marRight w:val="0"/>
              <w:marTop w:val="0"/>
              <w:marBottom w:val="0"/>
              <w:divBdr>
                <w:top w:val="none" w:sz="0" w:space="0" w:color="auto"/>
                <w:left w:val="none" w:sz="0" w:space="0" w:color="auto"/>
                <w:bottom w:val="none" w:sz="0" w:space="0" w:color="auto"/>
                <w:right w:val="none" w:sz="0" w:space="0" w:color="auto"/>
              </w:divBdr>
            </w:div>
            <w:div w:id="100497105">
              <w:marLeft w:val="0"/>
              <w:marRight w:val="0"/>
              <w:marTop w:val="0"/>
              <w:marBottom w:val="0"/>
              <w:divBdr>
                <w:top w:val="none" w:sz="0" w:space="0" w:color="auto"/>
                <w:left w:val="none" w:sz="0" w:space="0" w:color="auto"/>
                <w:bottom w:val="none" w:sz="0" w:space="0" w:color="auto"/>
                <w:right w:val="none" w:sz="0" w:space="0" w:color="auto"/>
              </w:divBdr>
            </w:div>
            <w:div w:id="1849367180">
              <w:marLeft w:val="0"/>
              <w:marRight w:val="0"/>
              <w:marTop w:val="0"/>
              <w:marBottom w:val="0"/>
              <w:divBdr>
                <w:top w:val="none" w:sz="0" w:space="0" w:color="auto"/>
                <w:left w:val="none" w:sz="0" w:space="0" w:color="auto"/>
                <w:bottom w:val="none" w:sz="0" w:space="0" w:color="auto"/>
                <w:right w:val="none" w:sz="0" w:space="0" w:color="auto"/>
              </w:divBdr>
            </w:div>
            <w:div w:id="134685401">
              <w:marLeft w:val="0"/>
              <w:marRight w:val="0"/>
              <w:marTop w:val="0"/>
              <w:marBottom w:val="0"/>
              <w:divBdr>
                <w:top w:val="none" w:sz="0" w:space="0" w:color="auto"/>
                <w:left w:val="none" w:sz="0" w:space="0" w:color="auto"/>
                <w:bottom w:val="none" w:sz="0" w:space="0" w:color="auto"/>
                <w:right w:val="none" w:sz="0" w:space="0" w:color="auto"/>
              </w:divBdr>
            </w:div>
            <w:div w:id="1862545311">
              <w:marLeft w:val="0"/>
              <w:marRight w:val="0"/>
              <w:marTop w:val="0"/>
              <w:marBottom w:val="0"/>
              <w:divBdr>
                <w:top w:val="none" w:sz="0" w:space="0" w:color="auto"/>
                <w:left w:val="none" w:sz="0" w:space="0" w:color="auto"/>
                <w:bottom w:val="none" w:sz="0" w:space="0" w:color="auto"/>
                <w:right w:val="none" w:sz="0" w:space="0" w:color="auto"/>
              </w:divBdr>
            </w:div>
            <w:div w:id="47730469">
              <w:marLeft w:val="0"/>
              <w:marRight w:val="0"/>
              <w:marTop w:val="0"/>
              <w:marBottom w:val="0"/>
              <w:divBdr>
                <w:top w:val="none" w:sz="0" w:space="0" w:color="auto"/>
                <w:left w:val="none" w:sz="0" w:space="0" w:color="auto"/>
                <w:bottom w:val="none" w:sz="0" w:space="0" w:color="auto"/>
                <w:right w:val="none" w:sz="0" w:space="0" w:color="auto"/>
              </w:divBdr>
            </w:div>
            <w:div w:id="1312951996">
              <w:marLeft w:val="0"/>
              <w:marRight w:val="0"/>
              <w:marTop w:val="0"/>
              <w:marBottom w:val="0"/>
              <w:divBdr>
                <w:top w:val="none" w:sz="0" w:space="0" w:color="auto"/>
                <w:left w:val="none" w:sz="0" w:space="0" w:color="auto"/>
                <w:bottom w:val="none" w:sz="0" w:space="0" w:color="auto"/>
                <w:right w:val="none" w:sz="0" w:space="0" w:color="auto"/>
              </w:divBdr>
            </w:div>
            <w:div w:id="1449617157">
              <w:marLeft w:val="0"/>
              <w:marRight w:val="0"/>
              <w:marTop w:val="0"/>
              <w:marBottom w:val="0"/>
              <w:divBdr>
                <w:top w:val="none" w:sz="0" w:space="0" w:color="auto"/>
                <w:left w:val="none" w:sz="0" w:space="0" w:color="auto"/>
                <w:bottom w:val="none" w:sz="0" w:space="0" w:color="auto"/>
                <w:right w:val="none" w:sz="0" w:space="0" w:color="auto"/>
              </w:divBdr>
            </w:div>
            <w:div w:id="1611664879">
              <w:marLeft w:val="0"/>
              <w:marRight w:val="0"/>
              <w:marTop w:val="0"/>
              <w:marBottom w:val="0"/>
              <w:divBdr>
                <w:top w:val="none" w:sz="0" w:space="0" w:color="auto"/>
                <w:left w:val="none" w:sz="0" w:space="0" w:color="auto"/>
                <w:bottom w:val="none" w:sz="0" w:space="0" w:color="auto"/>
                <w:right w:val="none" w:sz="0" w:space="0" w:color="auto"/>
              </w:divBdr>
            </w:div>
            <w:div w:id="255405561">
              <w:marLeft w:val="0"/>
              <w:marRight w:val="0"/>
              <w:marTop w:val="0"/>
              <w:marBottom w:val="0"/>
              <w:divBdr>
                <w:top w:val="none" w:sz="0" w:space="0" w:color="auto"/>
                <w:left w:val="none" w:sz="0" w:space="0" w:color="auto"/>
                <w:bottom w:val="none" w:sz="0" w:space="0" w:color="auto"/>
                <w:right w:val="none" w:sz="0" w:space="0" w:color="auto"/>
              </w:divBdr>
            </w:div>
            <w:div w:id="1133522349">
              <w:marLeft w:val="0"/>
              <w:marRight w:val="0"/>
              <w:marTop w:val="0"/>
              <w:marBottom w:val="0"/>
              <w:divBdr>
                <w:top w:val="none" w:sz="0" w:space="0" w:color="auto"/>
                <w:left w:val="none" w:sz="0" w:space="0" w:color="auto"/>
                <w:bottom w:val="none" w:sz="0" w:space="0" w:color="auto"/>
                <w:right w:val="none" w:sz="0" w:space="0" w:color="auto"/>
              </w:divBdr>
            </w:div>
            <w:div w:id="1245994068">
              <w:marLeft w:val="0"/>
              <w:marRight w:val="0"/>
              <w:marTop w:val="0"/>
              <w:marBottom w:val="0"/>
              <w:divBdr>
                <w:top w:val="none" w:sz="0" w:space="0" w:color="auto"/>
                <w:left w:val="none" w:sz="0" w:space="0" w:color="auto"/>
                <w:bottom w:val="none" w:sz="0" w:space="0" w:color="auto"/>
                <w:right w:val="none" w:sz="0" w:space="0" w:color="auto"/>
              </w:divBdr>
            </w:div>
            <w:div w:id="855928705">
              <w:marLeft w:val="0"/>
              <w:marRight w:val="0"/>
              <w:marTop w:val="0"/>
              <w:marBottom w:val="0"/>
              <w:divBdr>
                <w:top w:val="none" w:sz="0" w:space="0" w:color="auto"/>
                <w:left w:val="none" w:sz="0" w:space="0" w:color="auto"/>
                <w:bottom w:val="none" w:sz="0" w:space="0" w:color="auto"/>
                <w:right w:val="none" w:sz="0" w:space="0" w:color="auto"/>
              </w:divBdr>
            </w:div>
            <w:div w:id="1256479209">
              <w:marLeft w:val="0"/>
              <w:marRight w:val="0"/>
              <w:marTop w:val="0"/>
              <w:marBottom w:val="0"/>
              <w:divBdr>
                <w:top w:val="none" w:sz="0" w:space="0" w:color="auto"/>
                <w:left w:val="none" w:sz="0" w:space="0" w:color="auto"/>
                <w:bottom w:val="none" w:sz="0" w:space="0" w:color="auto"/>
                <w:right w:val="none" w:sz="0" w:space="0" w:color="auto"/>
              </w:divBdr>
            </w:div>
            <w:div w:id="1524857351">
              <w:marLeft w:val="0"/>
              <w:marRight w:val="0"/>
              <w:marTop w:val="0"/>
              <w:marBottom w:val="0"/>
              <w:divBdr>
                <w:top w:val="none" w:sz="0" w:space="0" w:color="auto"/>
                <w:left w:val="none" w:sz="0" w:space="0" w:color="auto"/>
                <w:bottom w:val="none" w:sz="0" w:space="0" w:color="auto"/>
                <w:right w:val="none" w:sz="0" w:space="0" w:color="auto"/>
              </w:divBdr>
            </w:div>
            <w:div w:id="433982523">
              <w:marLeft w:val="0"/>
              <w:marRight w:val="0"/>
              <w:marTop w:val="0"/>
              <w:marBottom w:val="0"/>
              <w:divBdr>
                <w:top w:val="none" w:sz="0" w:space="0" w:color="auto"/>
                <w:left w:val="none" w:sz="0" w:space="0" w:color="auto"/>
                <w:bottom w:val="none" w:sz="0" w:space="0" w:color="auto"/>
                <w:right w:val="none" w:sz="0" w:space="0" w:color="auto"/>
              </w:divBdr>
            </w:div>
            <w:div w:id="1159616159">
              <w:marLeft w:val="0"/>
              <w:marRight w:val="0"/>
              <w:marTop w:val="0"/>
              <w:marBottom w:val="0"/>
              <w:divBdr>
                <w:top w:val="none" w:sz="0" w:space="0" w:color="auto"/>
                <w:left w:val="none" w:sz="0" w:space="0" w:color="auto"/>
                <w:bottom w:val="none" w:sz="0" w:space="0" w:color="auto"/>
                <w:right w:val="none" w:sz="0" w:space="0" w:color="auto"/>
              </w:divBdr>
            </w:div>
            <w:div w:id="565069695">
              <w:marLeft w:val="0"/>
              <w:marRight w:val="0"/>
              <w:marTop w:val="0"/>
              <w:marBottom w:val="0"/>
              <w:divBdr>
                <w:top w:val="none" w:sz="0" w:space="0" w:color="auto"/>
                <w:left w:val="none" w:sz="0" w:space="0" w:color="auto"/>
                <w:bottom w:val="none" w:sz="0" w:space="0" w:color="auto"/>
                <w:right w:val="none" w:sz="0" w:space="0" w:color="auto"/>
              </w:divBdr>
            </w:div>
            <w:div w:id="2044360802">
              <w:marLeft w:val="0"/>
              <w:marRight w:val="0"/>
              <w:marTop w:val="0"/>
              <w:marBottom w:val="0"/>
              <w:divBdr>
                <w:top w:val="none" w:sz="0" w:space="0" w:color="auto"/>
                <w:left w:val="none" w:sz="0" w:space="0" w:color="auto"/>
                <w:bottom w:val="none" w:sz="0" w:space="0" w:color="auto"/>
                <w:right w:val="none" w:sz="0" w:space="0" w:color="auto"/>
              </w:divBdr>
            </w:div>
            <w:div w:id="2083140118">
              <w:marLeft w:val="0"/>
              <w:marRight w:val="0"/>
              <w:marTop w:val="0"/>
              <w:marBottom w:val="0"/>
              <w:divBdr>
                <w:top w:val="none" w:sz="0" w:space="0" w:color="auto"/>
                <w:left w:val="none" w:sz="0" w:space="0" w:color="auto"/>
                <w:bottom w:val="none" w:sz="0" w:space="0" w:color="auto"/>
                <w:right w:val="none" w:sz="0" w:space="0" w:color="auto"/>
              </w:divBdr>
            </w:div>
            <w:div w:id="2123382030">
              <w:marLeft w:val="0"/>
              <w:marRight w:val="0"/>
              <w:marTop w:val="0"/>
              <w:marBottom w:val="0"/>
              <w:divBdr>
                <w:top w:val="none" w:sz="0" w:space="0" w:color="auto"/>
                <w:left w:val="none" w:sz="0" w:space="0" w:color="auto"/>
                <w:bottom w:val="none" w:sz="0" w:space="0" w:color="auto"/>
                <w:right w:val="none" w:sz="0" w:space="0" w:color="auto"/>
              </w:divBdr>
            </w:div>
            <w:div w:id="1769235711">
              <w:marLeft w:val="0"/>
              <w:marRight w:val="0"/>
              <w:marTop w:val="0"/>
              <w:marBottom w:val="0"/>
              <w:divBdr>
                <w:top w:val="none" w:sz="0" w:space="0" w:color="auto"/>
                <w:left w:val="none" w:sz="0" w:space="0" w:color="auto"/>
                <w:bottom w:val="none" w:sz="0" w:space="0" w:color="auto"/>
                <w:right w:val="none" w:sz="0" w:space="0" w:color="auto"/>
              </w:divBdr>
            </w:div>
            <w:div w:id="982319408">
              <w:marLeft w:val="0"/>
              <w:marRight w:val="0"/>
              <w:marTop w:val="0"/>
              <w:marBottom w:val="0"/>
              <w:divBdr>
                <w:top w:val="none" w:sz="0" w:space="0" w:color="auto"/>
                <w:left w:val="none" w:sz="0" w:space="0" w:color="auto"/>
                <w:bottom w:val="none" w:sz="0" w:space="0" w:color="auto"/>
                <w:right w:val="none" w:sz="0" w:space="0" w:color="auto"/>
              </w:divBdr>
            </w:div>
            <w:div w:id="394360818">
              <w:marLeft w:val="0"/>
              <w:marRight w:val="0"/>
              <w:marTop w:val="0"/>
              <w:marBottom w:val="0"/>
              <w:divBdr>
                <w:top w:val="none" w:sz="0" w:space="0" w:color="auto"/>
                <w:left w:val="none" w:sz="0" w:space="0" w:color="auto"/>
                <w:bottom w:val="none" w:sz="0" w:space="0" w:color="auto"/>
                <w:right w:val="none" w:sz="0" w:space="0" w:color="auto"/>
              </w:divBdr>
            </w:div>
            <w:div w:id="801995446">
              <w:marLeft w:val="0"/>
              <w:marRight w:val="0"/>
              <w:marTop w:val="0"/>
              <w:marBottom w:val="0"/>
              <w:divBdr>
                <w:top w:val="none" w:sz="0" w:space="0" w:color="auto"/>
                <w:left w:val="none" w:sz="0" w:space="0" w:color="auto"/>
                <w:bottom w:val="none" w:sz="0" w:space="0" w:color="auto"/>
                <w:right w:val="none" w:sz="0" w:space="0" w:color="auto"/>
              </w:divBdr>
            </w:div>
            <w:div w:id="1472136777">
              <w:marLeft w:val="0"/>
              <w:marRight w:val="0"/>
              <w:marTop w:val="0"/>
              <w:marBottom w:val="0"/>
              <w:divBdr>
                <w:top w:val="none" w:sz="0" w:space="0" w:color="auto"/>
                <w:left w:val="none" w:sz="0" w:space="0" w:color="auto"/>
                <w:bottom w:val="none" w:sz="0" w:space="0" w:color="auto"/>
                <w:right w:val="none" w:sz="0" w:space="0" w:color="auto"/>
              </w:divBdr>
            </w:div>
            <w:div w:id="367414374">
              <w:marLeft w:val="0"/>
              <w:marRight w:val="0"/>
              <w:marTop w:val="0"/>
              <w:marBottom w:val="0"/>
              <w:divBdr>
                <w:top w:val="none" w:sz="0" w:space="0" w:color="auto"/>
                <w:left w:val="none" w:sz="0" w:space="0" w:color="auto"/>
                <w:bottom w:val="none" w:sz="0" w:space="0" w:color="auto"/>
                <w:right w:val="none" w:sz="0" w:space="0" w:color="auto"/>
              </w:divBdr>
            </w:div>
            <w:div w:id="2092313455">
              <w:marLeft w:val="0"/>
              <w:marRight w:val="0"/>
              <w:marTop w:val="0"/>
              <w:marBottom w:val="0"/>
              <w:divBdr>
                <w:top w:val="none" w:sz="0" w:space="0" w:color="auto"/>
                <w:left w:val="none" w:sz="0" w:space="0" w:color="auto"/>
                <w:bottom w:val="none" w:sz="0" w:space="0" w:color="auto"/>
                <w:right w:val="none" w:sz="0" w:space="0" w:color="auto"/>
              </w:divBdr>
            </w:div>
            <w:div w:id="1598907908">
              <w:marLeft w:val="0"/>
              <w:marRight w:val="0"/>
              <w:marTop w:val="0"/>
              <w:marBottom w:val="0"/>
              <w:divBdr>
                <w:top w:val="none" w:sz="0" w:space="0" w:color="auto"/>
                <w:left w:val="none" w:sz="0" w:space="0" w:color="auto"/>
                <w:bottom w:val="none" w:sz="0" w:space="0" w:color="auto"/>
                <w:right w:val="none" w:sz="0" w:space="0" w:color="auto"/>
              </w:divBdr>
            </w:div>
            <w:div w:id="1150050543">
              <w:marLeft w:val="0"/>
              <w:marRight w:val="0"/>
              <w:marTop w:val="0"/>
              <w:marBottom w:val="0"/>
              <w:divBdr>
                <w:top w:val="none" w:sz="0" w:space="0" w:color="auto"/>
                <w:left w:val="none" w:sz="0" w:space="0" w:color="auto"/>
                <w:bottom w:val="none" w:sz="0" w:space="0" w:color="auto"/>
                <w:right w:val="none" w:sz="0" w:space="0" w:color="auto"/>
              </w:divBdr>
            </w:div>
            <w:div w:id="1679305113">
              <w:marLeft w:val="0"/>
              <w:marRight w:val="0"/>
              <w:marTop w:val="0"/>
              <w:marBottom w:val="0"/>
              <w:divBdr>
                <w:top w:val="none" w:sz="0" w:space="0" w:color="auto"/>
                <w:left w:val="none" w:sz="0" w:space="0" w:color="auto"/>
                <w:bottom w:val="none" w:sz="0" w:space="0" w:color="auto"/>
                <w:right w:val="none" w:sz="0" w:space="0" w:color="auto"/>
              </w:divBdr>
            </w:div>
            <w:div w:id="1466006890">
              <w:marLeft w:val="0"/>
              <w:marRight w:val="0"/>
              <w:marTop w:val="0"/>
              <w:marBottom w:val="0"/>
              <w:divBdr>
                <w:top w:val="none" w:sz="0" w:space="0" w:color="auto"/>
                <w:left w:val="none" w:sz="0" w:space="0" w:color="auto"/>
                <w:bottom w:val="none" w:sz="0" w:space="0" w:color="auto"/>
                <w:right w:val="none" w:sz="0" w:space="0" w:color="auto"/>
              </w:divBdr>
            </w:div>
            <w:div w:id="1761215992">
              <w:marLeft w:val="0"/>
              <w:marRight w:val="0"/>
              <w:marTop w:val="0"/>
              <w:marBottom w:val="0"/>
              <w:divBdr>
                <w:top w:val="none" w:sz="0" w:space="0" w:color="auto"/>
                <w:left w:val="none" w:sz="0" w:space="0" w:color="auto"/>
                <w:bottom w:val="none" w:sz="0" w:space="0" w:color="auto"/>
                <w:right w:val="none" w:sz="0" w:space="0" w:color="auto"/>
              </w:divBdr>
            </w:div>
            <w:div w:id="2028602367">
              <w:marLeft w:val="0"/>
              <w:marRight w:val="0"/>
              <w:marTop w:val="0"/>
              <w:marBottom w:val="0"/>
              <w:divBdr>
                <w:top w:val="none" w:sz="0" w:space="0" w:color="auto"/>
                <w:left w:val="none" w:sz="0" w:space="0" w:color="auto"/>
                <w:bottom w:val="none" w:sz="0" w:space="0" w:color="auto"/>
                <w:right w:val="none" w:sz="0" w:space="0" w:color="auto"/>
              </w:divBdr>
            </w:div>
            <w:div w:id="1424381532">
              <w:marLeft w:val="0"/>
              <w:marRight w:val="0"/>
              <w:marTop w:val="0"/>
              <w:marBottom w:val="0"/>
              <w:divBdr>
                <w:top w:val="none" w:sz="0" w:space="0" w:color="auto"/>
                <w:left w:val="none" w:sz="0" w:space="0" w:color="auto"/>
                <w:bottom w:val="none" w:sz="0" w:space="0" w:color="auto"/>
                <w:right w:val="none" w:sz="0" w:space="0" w:color="auto"/>
              </w:divBdr>
            </w:div>
            <w:div w:id="827214901">
              <w:marLeft w:val="0"/>
              <w:marRight w:val="0"/>
              <w:marTop w:val="0"/>
              <w:marBottom w:val="0"/>
              <w:divBdr>
                <w:top w:val="none" w:sz="0" w:space="0" w:color="auto"/>
                <w:left w:val="none" w:sz="0" w:space="0" w:color="auto"/>
                <w:bottom w:val="none" w:sz="0" w:space="0" w:color="auto"/>
                <w:right w:val="none" w:sz="0" w:space="0" w:color="auto"/>
              </w:divBdr>
            </w:div>
            <w:div w:id="790241793">
              <w:marLeft w:val="0"/>
              <w:marRight w:val="0"/>
              <w:marTop w:val="0"/>
              <w:marBottom w:val="0"/>
              <w:divBdr>
                <w:top w:val="none" w:sz="0" w:space="0" w:color="auto"/>
                <w:left w:val="none" w:sz="0" w:space="0" w:color="auto"/>
                <w:bottom w:val="none" w:sz="0" w:space="0" w:color="auto"/>
                <w:right w:val="none" w:sz="0" w:space="0" w:color="auto"/>
              </w:divBdr>
            </w:div>
            <w:div w:id="445933577">
              <w:marLeft w:val="0"/>
              <w:marRight w:val="0"/>
              <w:marTop w:val="0"/>
              <w:marBottom w:val="0"/>
              <w:divBdr>
                <w:top w:val="none" w:sz="0" w:space="0" w:color="auto"/>
                <w:left w:val="none" w:sz="0" w:space="0" w:color="auto"/>
                <w:bottom w:val="none" w:sz="0" w:space="0" w:color="auto"/>
                <w:right w:val="none" w:sz="0" w:space="0" w:color="auto"/>
              </w:divBdr>
            </w:div>
            <w:div w:id="974261833">
              <w:marLeft w:val="0"/>
              <w:marRight w:val="0"/>
              <w:marTop w:val="0"/>
              <w:marBottom w:val="0"/>
              <w:divBdr>
                <w:top w:val="none" w:sz="0" w:space="0" w:color="auto"/>
                <w:left w:val="none" w:sz="0" w:space="0" w:color="auto"/>
                <w:bottom w:val="none" w:sz="0" w:space="0" w:color="auto"/>
                <w:right w:val="none" w:sz="0" w:space="0" w:color="auto"/>
              </w:divBdr>
            </w:div>
            <w:div w:id="199824535">
              <w:marLeft w:val="0"/>
              <w:marRight w:val="0"/>
              <w:marTop w:val="0"/>
              <w:marBottom w:val="0"/>
              <w:divBdr>
                <w:top w:val="none" w:sz="0" w:space="0" w:color="auto"/>
                <w:left w:val="none" w:sz="0" w:space="0" w:color="auto"/>
                <w:bottom w:val="none" w:sz="0" w:space="0" w:color="auto"/>
                <w:right w:val="none" w:sz="0" w:space="0" w:color="auto"/>
              </w:divBdr>
            </w:div>
            <w:div w:id="25299442">
              <w:marLeft w:val="0"/>
              <w:marRight w:val="0"/>
              <w:marTop w:val="0"/>
              <w:marBottom w:val="0"/>
              <w:divBdr>
                <w:top w:val="none" w:sz="0" w:space="0" w:color="auto"/>
                <w:left w:val="none" w:sz="0" w:space="0" w:color="auto"/>
                <w:bottom w:val="none" w:sz="0" w:space="0" w:color="auto"/>
                <w:right w:val="none" w:sz="0" w:space="0" w:color="auto"/>
              </w:divBdr>
            </w:div>
            <w:div w:id="78841415">
              <w:marLeft w:val="0"/>
              <w:marRight w:val="0"/>
              <w:marTop w:val="0"/>
              <w:marBottom w:val="0"/>
              <w:divBdr>
                <w:top w:val="none" w:sz="0" w:space="0" w:color="auto"/>
                <w:left w:val="none" w:sz="0" w:space="0" w:color="auto"/>
                <w:bottom w:val="none" w:sz="0" w:space="0" w:color="auto"/>
                <w:right w:val="none" w:sz="0" w:space="0" w:color="auto"/>
              </w:divBdr>
            </w:div>
            <w:div w:id="1758936807">
              <w:marLeft w:val="0"/>
              <w:marRight w:val="0"/>
              <w:marTop w:val="0"/>
              <w:marBottom w:val="0"/>
              <w:divBdr>
                <w:top w:val="none" w:sz="0" w:space="0" w:color="auto"/>
                <w:left w:val="none" w:sz="0" w:space="0" w:color="auto"/>
                <w:bottom w:val="none" w:sz="0" w:space="0" w:color="auto"/>
                <w:right w:val="none" w:sz="0" w:space="0" w:color="auto"/>
              </w:divBdr>
            </w:div>
            <w:div w:id="1032151949">
              <w:marLeft w:val="0"/>
              <w:marRight w:val="0"/>
              <w:marTop w:val="0"/>
              <w:marBottom w:val="0"/>
              <w:divBdr>
                <w:top w:val="none" w:sz="0" w:space="0" w:color="auto"/>
                <w:left w:val="none" w:sz="0" w:space="0" w:color="auto"/>
                <w:bottom w:val="none" w:sz="0" w:space="0" w:color="auto"/>
                <w:right w:val="none" w:sz="0" w:space="0" w:color="auto"/>
              </w:divBdr>
            </w:div>
            <w:div w:id="1097866318">
              <w:marLeft w:val="0"/>
              <w:marRight w:val="0"/>
              <w:marTop w:val="0"/>
              <w:marBottom w:val="0"/>
              <w:divBdr>
                <w:top w:val="none" w:sz="0" w:space="0" w:color="auto"/>
                <w:left w:val="none" w:sz="0" w:space="0" w:color="auto"/>
                <w:bottom w:val="none" w:sz="0" w:space="0" w:color="auto"/>
                <w:right w:val="none" w:sz="0" w:space="0" w:color="auto"/>
              </w:divBdr>
            </w:div>
            <w:div w:id="1545169963">
              <w:marLeft w:val="0"/>
              <w:marRight w:val="0"/>
              <w:marTop w:val="0"/>
              <w:marBottom w:val="0"/>
              <w:divBdr>
                <w:top w:val="none" w:sz="0" w:space="0" w:color="auto"/>
                <w:left w:val="none" w:sz="0" w:space="0" w:color="auto"/>
                <w:bottom w:val="none" w:sz="0" w:space="0" w:color="auto"/>
                <w:right w:val="none" w:sz="0" w:space="0" w:color="auto"/>
              </w:divBdr>
            </w:div>
            <w:div w:id="1753237455">
              <w:marLeft w:val="0"/>
              <w:marRight w:val="0"/>
              <w:marTop w:val="0"/>
              <w:marBottom w:val="0"/>
              <w:divBdr>
                <w:top w:val="none" w:sz="0" w:space="0" w:color="auto"/>
                <w:left w:val="none" w:sz="0" w:space="0" w:color="auto"/>
                <w:bottom w:val="none" w:sz="0" w:space="0" w:color="auto"/>
                <w:right w:val="none" w:sz="0" w:space="0" w:color="auto"/>
              </w:divBdr>
            </w:div>
            <w:div w:id="1565678211">
              <w:marLeft w:val="0"/>
              <w:marRight w:val="0"/>
              <w:marTop w:val="0"/>
              <w:marBottom w:val="0"/>
              <w:divBdr>
                <w:top w:val="none" w:sz="0" w:space="0" w:color="auto"/>
                <w:left w:val="none" w:sz="0" w:space="0" w:color="auto"/>
                <w:bottom w:val="none" w:sz="0" w:space="0" w:color="auto"/>
                <w:right w:val="none" w:sz="0" w:space="0" w:color="auto"/>
              </w:divBdr>
            </w:div>
            <w:div w:id="1938100244">
              <w:marLeft w:val="0"/>
              <w:marRight w:val="0"/>
              <w:marTop w:val="0"/>
              <w:marBottom w:val="0"/>
              <w:divBdr>
                <w:top w:val="none" w:sz="0" w:space="0" w:color="auto"/>
                <w:left w:val="none" w:sz="0" w:space="0" w:color="auto"/>
                <w:bottom w:val="none" w:sz="0" w:space="0" w:color="auto"/>
                <w:right w:val="none" w:sz="0" w:space="0" w:color="auto"/>
              </w:divBdr>
            </w:div>
            <w:div w:id="1367487247">
              <w:marLeft w:val="0"/>
              <w:marRight w:val="0"/>
              <w:marTop w:val="0"/>
              <w:marBottom w:val="0"/>
              <w:divBdr>
                <w:top w:val="none" w:sz="0" w:space="0" w:color="auto"/>
                <w:left w:val="none" w:sz="0" w:space="0" w:color="auto"/>
                <w:bottom w:val="none" w:sz="0" w:space="0" w:color="auto"/>
                <w:right w:val="none" w:sz="0" w:space="0" w:color="auto"/>
              </w:divBdr>
            </w:div>
            <w:div w:id="1802651076">
              <w:marLeft w:val="0"/>
              <w:marRight w:val="0"/>
              <w:marTop w:val="0"/>
              <w:marBottom w:val="0"/>
              <w:divBdr>
                <w:top w:val="none" w:sz="0" w:space="0" w:color="auto"/>
                <w:left w:val="none" w:sz="0" w:space="0" w:color="auto"/>
                <w:bottom w:val="none" w:sz="0" w:space="0" w:color="auto"/>
                <w:right w:val="none" w:sz="0" w:space="0" w:color="auto"/>
              </w:divBdr>
            </w:div>
            <w:div w:id="533544187">
              <w:marLeft w:val="0"/>
              <w:marRight w:val="0"/>
              <w:marTop w:val="0"/>
              <w:marBottom w:val="0"/>
              <w:divBdr>
                <w:top w:val="none" w:sz="0" w:space="0" w:color="auto"/>
                <w:left w:val="none" w:sz="0" w:space="0" w:color="auto"/>
                <w:bottom w:val="none" w:sz="0" w:space="0" w:color="auto"/>
                <w:right w:val="none" w:sz="0" w:space="0" w:color="auto"/>
              </w:divBdr>
            </w:div>
            <w:div w:id="1991448022">
              <w:marLeft w:val="0"/>
              <w:marRight w:val="0"/>
              <w:marTop w:val="0"/>
              <w:marBottom w:val="0"/>
              <w:divBdr>
                <w:top w:val="none" w:sz="0" w:space="0" w:color="auto"/>
                <w:left w:val="none" w:sz="0" w:space="0" w:color="auto"/>
                <w:bottom w:val="none" w:sz="0" w:space="0" w:color="auto"/>
                <w:right w:val="none" w:sz="0" w:space="0" w:color="auto"/>
              </w:divBdr>
            </w:div>
            <w:div w:id="1381203228">
              <w:marLeft w:val="0"/>
              <w:marRight w:val="0"/>
              <w:marTop w:val="0"/>
              <w:marBottom w:val="0"/>
              <w:divBdr>
                <w:top w:val="none" w:sz="0" w:space="0" w:color="auto"/>
                <w:left w:val="none" w:sz="0" w:space="0" w:color="auto"/>
                <w:bottom w:val="none" w:sz="0" w:space="0" w:color="auto"/>
                <w:right w:val="none" w:sz="0" w:space="0" w:color="auto"/>
              </w:divBdr>
            </w:div>
            <w:div w:id="1336228570">
              <w:marLeft w:val="0"/>
              <w:marRight w:val="0"/>
              <w:marTop w:val="0"/>
              <w:marBottom w:val="0"/>
              <w:divBdr>
                <w:top w:val="none" w:sz="0" w:space="0" w:color="auto"/>
                <w:left w:val="none" w:sz="0" w:space="0" w:color="auto"/>
                <w:bottom w:val="none" w:sz="0" w:space="0" w:color="auto"/>
                <w:right w:val="none" w:sz="0" w:space="0" w:color="auto"/>
              </w:divBdr>
            </w:div>
            <w:div w:id="1671903970">
              <w:marLeft w:val="0"/>
              <w:marRight w:val="0"/>
              <w:marTop w:val="0"/>
              <w:marBottom w:val="0"/>
              <w:divBdr>
                <w:top w:val="none" w:sz="0" w:space="0" w:color="auto"/>
                <w:left w:val="none" w:sz="0" w:space="0" w:color="auto"/>
                <w:bottom w:val="none" w:sz="0" w:space="0" w:color="auto"/>
                <w:right w:val="none" w:sz="0" w:space="0" w:color="auto"/>
              </w:divBdr>
            </w:div>
            <w:div w:id="215707199">
              <w:marLeft w:val="0"/>
              <w:marRight w:val="0"/>
              <w:marTop w:val="0"/>
              <w:marBottom w:val="0"/>
              <w:divBdr>
                <w:top w:val="none" w:sz="0" w:space="0" w:color="auto"/>
                <w:left w:val="none" w:sz="0" w:space="0" w:color="auto"/>
                <w:bottom w:val="none" w:sz="0" w:space="0" w:color="auto"/>
                <w:right w:val="none" w:sz="0" w:space="0" w:color="auto"/>
              </w:divBdr>
            </w:div>
            <w:div w:id="39326614">
              <w:marLeft w:val="0"/>
              <w:marRight w:val="0"/>
              <w:marTop w:val="0"/>
              <w:marBottom w:val="0"/>
              <w:divBdr>
                <w:top w:val="none" w:sz="0" w:space="0" w:color="auto"/>
                <w:left w:val="none" w:sz="0" w:space="0" w:color="auto"/>
                <w:bottom w:val="none" w:sz="0" w:space="0" w:color="auto"/>
                <w:right w:val="none" w:sz="0" w:space="0" w:color="auto"/>
              </w:divBdr>
            </w:div>
            <w:div w:id="1979409964">
              <w:marLeft w:val="0"/>
              <w:marRight w:val="0"/>
              <w:marTop w:val="0"/>
              <w:marBottom w:val="0"/>
              <w:divBdr>
                <w:top w:val="none" w:sz="0" w:space="0" w:color="auto"/>
                <w:left w:val="none" w:sz="0" w:space="0" w:color="auto"/>
                <w:bottom w:val="none" w:sz="0" w:space="0" w:color="auto"/>
                <w:right w:val="none" w:sz="0" w:space="0" w:color="auto"/>
              </w:divBdr>
            </w:div>
            <w:div w:id="1398742462">
              <w:marLeft w:val="0"/>
              <w:marRight w:val="0"/>
              <w:marTop w:val="0"/>
              <w:marBottom w:val="0"/>
              <w:divBdr>
                <w:top w:val="none" w:sz="0" w:space="0" w:color="auto"/>
                <w:left w:val="none" w:sz="0" w:space="0" w:color="auto"/>
                <w:bottom w:val="none" w:sz="0" w:space="0" w:color="auto"/>
                <w:right w:val="none" w:sz="0" w:space="0" w:color="auto"/>
              </w:divBdr>
            </w:div>
            <w:div w:id="93982545">
              <w:marLeft w:val="0"/>
              <w:marRight w:val="0"/>
              <w:marTop w:val="0"/>
              <w:marBottom w:val="0"/>
              <w:divBdr>
                <w:top w:val="none" w:sz="0" w:space="0" w:color="auto"/>
                <w:left w:val="none" w:sz="0" w:space="0" w:color="auto"/>
                <w:bottom w:val="none" w:sz="0" w:space="0" w:color="auto"/>
                <w:right w:val="none" w:sz="0" w:space="0" w:color="auto"/>
              </w:divBdr>
            </w:div>
            <w:div w:id="302009687">
              <w:marLeft w:val="0"/>
              <w:marRight w:val="0"/>
              <w:marTop w:val="0"/>
              <w:marBottom w:val="0"/>
              <w:divBdr>
                <w:top w:val="none" w:sz="0" w:space="0" w:color="auto"/>
                <w:left w:val="none" w:sz="0" w:space="0" w:color="auto"/>
                <w:bottom w:val="none" w:sz="0" w:space="0" w:color="auto"/>
                <w:right w:val="none" w:sz="0" w:space="0" w:color="auto"/>
              </w:divBdr>
            </w:div>
            <w:div w:id="735905207">
              <w:marLeft w:val="0"/>
              <w:marRight w:val="0"/>
              <w:marTop w:val="0"/>
              <w:marBottom w:val="0"/>
              <w:divBdr>
                <w:top w:val="none" w:sz="0" w:space="0" w:color="auto"/>
                <w:left w:val="none" w:sz="0" w:space="0" w:color="auto"/>
                <w:bottom w:val="none" w:sz="0" w:space="0" w:color="auto"/>
                <w:right w:val="none" w:sz="0" w:space="0" w:color="auto"/>
              </w:divBdr>
            </w:div>
            <w:div w:id="1083912017">
              <w:marLeft w:val="0"/>
              <w:marRight w:val="0"/>
              <w:marTop w:val="0"/>
              <w:marBottom w:val="0"/>
              <w:divBdr>
                <w:top w:val="none" w:sz="0" w:space="0" w:color="auto"/>
                <w:left w:val="none" w:sz="0" w:space="0" w:color="auto"/>
                <w:bottom w:val="none" w:sz="0" w:space="0" w:color="auto"/>
                <w:right w:val="none" w:sz="0" w:space="0" w:color="auto"/>
              </w:divBdr>
            </w:div>
            <w:div w:id="1473979116">
              <w:marLeft w:val="0"/>
              <w:marRight w:val="0"/>
              <w:marTop w:val="0"/>
              <w:marBottom w:val="0"/>
              <w:divBdr>
                <w:top w:val="none" w:sz="0" w:space="0" w:color="auto"/>
                <w:left w:val="none" w:sz="0" w:space="0" w:color="auto"/>
                <w:bottom w:val="none" w:sz="0" w:space="0" w:color="auto"/>
                <w:right w:val="none" w:sz="0" w:space="0" w:color="auto"/>
              </w:divBdr>
            </w:div>
            <w:div w:id="1121025014">
              <w:marLeft w:val="0"/>
              <w:marRight w:val="0"/>
              <w:marTop w:val="0"/>
              <w:marBottom w:val="0"/>
              <w:divBdr>
                <w:top w:val="none" w:sz="0" w:space="0" w:color="auto"/>
                <w:left w:val="none" w:sz="0" w:space="0" w:color="auto"/>
                <w:bottom w:val="none" w:sz="0" w:space="0" w:color="auto"/>
                <w:right w:val="none" w:sz="0" w:space="0" w:color="auto"/>
              </w:divBdr>
            </w:div>
            <w:div w:id="685519614">
              <w:marLeft w:val="0"/>
              <w:marRight w:val="0"/>
              <w:marTop w:val="0"/>
              <w:marBottom w:val="0"/>
              <w:divBdr>
                <w:top w:val="none" w:sz="0" w:space="0" w:color="auto"/>
                <w:left w:val="none" w:sz="0" w:space="0" w:color="auto"/>
                <w:bottom w:val="none" w:sz="0" w:space="0" w:color="auto"/>
                <w:right w:val="none" w:sz="0" w:space="0" w:color="auto"/>
              </w:divBdr>
            </w:div>
            <w:div w:id="1360818228">
              <w:marLeft w:val="0"/>
              <w:marRight w:val="0"/>
              <w:marTop w:val="0"/>
              <w:marBottom w:val="0"/>
              <w:divBdr>
                <w:top w:val="none" w:sz="0" w:space="0" w:color="auto"/>
                <w:left w:val="none" w:sz="0" w:space="0" w:color="auto"/>
                <w:bottom w:val="none" w:sz="0" w:space="0" w:color="auto"/>
                <w:right w:val="none" w:sz="0" w:space="0" w:color="auto"/>
              </w:divBdr>
            </w:div>
            <w:div w:id="309021283">
              <w:marLeft w:val="0"/>
              <w:marRight w:val="0"/>
              <w:marTop w:val="0"/>
              <w:marBottom w:val="0"/>
              <w:divBdr>
                <w:top w:val="none" w:sz="0" w:space="0" w:color="auto"/>
                <w:left w:val="none" w:sz="0" w:space="0" w:color="auto"/>
                <w:bottom w:val="none" w:sz="0" w:space="0" w:color="auto"/>
                <w:right w:val="none" w:sz="0" w:space="0" w:color="auto"/>
              </w:divBdr>
            </w:div>
            <w:div w:id="1589381738">
              <w:marLeft w:val="0"/>
              <w:marRight w:val="0"/>
              <w:marTop w:val="0"/>
              <w:marBottom w:val="0"/>
              <w:divBdr>
                <w:top w:val="none" w:sz="0" w:space="0" w:color="auto"/>
                <w:left w:val="none" w:sz="0" w:space="0" w:color="auto"/>
                <w:bottom w:val="none" w:sz="0" w:space="0" w:color="auto"/>
                <w:right w:val="none" w:sz="0" w:space="0" w:color="auto"/>
              </w:divBdr>
            </w:div>
            <w:div w:id="493566337">
              <w:marLeft w:val="0"/>
              <w:marRight w:val="0"/>
              <w:marTop w:val="0"/>
              <w:marBottom w:val="0"/>
              <w:divBdr>
                <w:top w:val="none" w:sz="0" w:space="0" w:color="auto"/>
                <w:left w:val="none" w:sz="0" w:space="0" w:color="auto"/>
                <w:bottom w:val="none" w:sz="0" w:space="0" w:color="auto"/>
                <w:right w:val="none" w:sz="0" w:space="0" w:color="auto"/>
              </w:divBdr>
            </w:div>
            <w:div w:id="791216584">
              <w:marLeft w:val="0"/>
              <w:marRight w:val="0"/>
              <w:marTop w:val="0"/>
              <w:marBottom w:val="0"/>
              <w:divBdr>
                <w:top w:val="none" w:sz="0" w:space="0" w:color="auto"/>
                <w:left w:val="none" w:sz="0" w:space="0" w:color="auto"/>
                <w:bottom w:val="none" w:sz="0" w:space="0" w:color="auto"/>
                <w:right w:val="none" w:sz="0" w:space="0" w:color="auto"/>
              </w:divBdr>
            </w:div>
            <w:div w:id="1469322765">
              <w:marLeft w:val="0"/>
              <w:marRight w:val="0"/>
              <w:marTop w:val="0"/>
              <w:marBottom w:val="0"/>
              <w:divBdr>
                <w:top w:val="none" w:sz="0" w:space="0" w:color="auto"/>
                <w:left w:val="none" w:sz="0" w:space="0" w:color="auto"/>
                <w:bottom w:val="none" w:sz="0" w:space="0" w:color="auto"/>
                <w:right w:val="none" w:sz="0" w:space="0" w:color="auto"/>
              </w:divBdr>
            </w:div>
            <w:div w:id="2059041151">
              <w:marLeft w:val="0"/>
              <w:marRight w:val="0"/>
              <w:marTop w:val="0"/>
              <w:marBottom w:val="0"/>
              <w:divBdr>
                <w:top w:val="none" w:sz="0" w:space="0" w:color="auto"/>
                <w:left w:val="none" w:sz="0" w:space="0" w:color="auto"/>
                <w:bottom w:val="none" w:sz="0" w:space="0" w:color="auto"/>
                <w:right w:val="none" w:sz="0" w:space="0" w:color="auto"/>
              </w:divBdr>
            </w:div>
            <w:div w:id="462045821">
              <w:marLeft w:val="0"/>
              <w:marRight w:val="0"/>
              <w:marTop w:val="0"/>
              <w:marBottom w:val="0"/>
              <w:divBdr>
                <w:top w:val="none" w:sz="0" w:space="0" w:color="auto"/>
                <w:left w:val="none" w:sz="0" w:space="0" w:color="auto"/>
                <w:bottom w:val="none" w:sz="0" w:space="0" w:color="auto"/>
                <w:right w:val="none" w:sz="0" w:space="0" w:color="auto"/>
              </w:divBdr>
            </w:div>
            <w:div w:id="1224947298">
              <w:marLeft w:val="0"/>
              <w:marRight w:val="0"/>
              <w:marTop w:val="0"/>
              <w:marBottom w:val="0"/>
              <w:divBdr>
                <w:top w:val="none" w:sz="0" w:space="0" w:color="auto"/>
                <w:left w:val="none" w:sz="0" w:space="0" w:color="auto"/>
                <w:bottom w:val="none" w:sz="0" w:space="0" w:color="auto"/>
                <w:right w:val="none" w:sz="0" w:space="0" w:color="auto"/>
              </w:divBdr>
            </w:div>
            <w:div w:id="1514614130">
              <w:marLeft w:val="0"/>
              <w:marRight w:val="0"/>
              <w:marTop w:val="0"/>
              <w:marBottom w:val="0"/>
              <w:divBdr>
                <w:top w:val="none" w:sz="0" w:space="0" w:color="auto"/>
                <w:left w:val="none" w:sz="0" w:space="0" w:color="auto"/>
                <w:bottom w:val="none" w:sz="0" w:space="0" w:color="auto"/>
                <w:right w:val="none" w:sz="0" w:space="0" w:color="auto"/>
              </w:divBdr>
            </w:div>
            <w:div w:id="1935628466">
              <w:marLeft w:val="0"/>
              <w:marRight w:val="0"/>
              <w:marTop w:val="0"/>
              <w:marBottom w:val="0"/>
              <w:divBdr>
                <w:top w:val="none" w:sz="0" w:space="0" w:color="auto"/>
                <w:left w:val="none" w:sz="0" w:space="0" w:color="auto"/>
                <w:bottom w:val="none" w:sz="0" w:space="0" w:color="auto"/>
                <w:right w:val="none" w:sz="0" w:space="0" w:color="auto"/>
              </w:divBdr>
            </w:div>
            <w:div w:id="973607934">
              <w:marLeft w:val="0"/>
              <w:marRight w:val="0"/>
              <w:marTop w:val="0"/>
              <w:marBottom w:val="0"/>
              <w:divBdr>
                <w:top w:val="none" w:sz="0" w:space="0" w:color="auto"/>
                <w:left w:val="none" w:sz="0" w:space="0" w:color="auto"/>
                <w:bottom w:val="none" w:sz="0" w:space="0" w:color="auto"/>
                <w:right w:val="none" w:sz="0" w:space="0" w:color="auto"/>
              </w:divBdr>
            </w:div>
            <w:div w:id="207648649">
              <w:marLeft w:val="0"/>
              <w:marRight w:val="0"/>
              <w:marTop w:val="0"/>
              <w:marBottom w:val="0"/>
              <w:divBdr>
                <w:top w:val="none" w:sz="0" w:space="0" w:color="auto"/>
                <w:left w:val="none" w:sz="0" w:space="0" w:color="auto"/>
                <w:bottom w:val="none" w:sz="0" w:space="0" w:color="auto"/>
                <w:right w:val="none" w:sz="0" w:space="0" w:color="auto"/>
              </w:divBdr>
            </w:div>
            <w:div w:id="1555699273">
              <w:marLeft w:val="0"/>
              <w:marRight w:val="0"/>
              <w:marTop w:val="0"/>
              <w:marBottom w:val="0"/>
              <w:divBdr>
                <w:top w:val="none" w:sz="0" w:space="0" w:color="auto"/>
                <w:left w:val="none" w:sz="0" w:space="0" w:color="auto"/>
                <w:bottom w:val="none" w:sz="0" w:space="0" w:color="auto"/>
                <w:right w:val="none" w:sz="0" w:space="0" w:color="auto"/>
              </w:divBdr>
            </w:div>
            <w:div w:id="1984576381">
              <w:marLeft w:val="0"/>
              <w:marRight w:val="0"/>
              <w:marTop w:val="0"/>
              <w:marBottom w:val="0"/>
              <w:divBdr>
                <w:top w:val="none" w:sz="0" w:space="0" w:color="auto"/>
                <w:left w:val="none" w:sz="0" w:space="0" w:color="auto"/>
                <w:bottom w:val="none" w:sz="0" w:space="0" w:color="auto"/>
                <w:right w:val="none" w:sz="0" w:space="0" w:color="auto"/>
              </w:divBdr>
            </w:div>
            <w:div w:id="1191837778">
              <w:marLeft w:val="0"/>
              <w:marRight w:val="0"/>
              <w:marTop w:val="0"/>
              <w:marBottom w:val="0"/>
              <w:divBdr>
                <w:top w:val="none" w:sz="0" w:space="0" w:color="auto"/>
                <w:left w:val="none" w:sz="0" w:space="0" w:color="auto"/>
                <w:bottom w:val="none" w:sz="0" w:space="0" w:color="auto"/>
                <w:right w:val="none" w:sz="0" w:space="0" w:color="auto"/>
              </w:divBdr>
            </w:div>
            <w:div w:id="1442334349">
              <w:marLeft w:val="0"/>
              <w:marRight w:val="0"/>
              <w:marTop w:val="0"/>
              <w:marBottom w:val="0"/>
              <w:divBdr>
                <w:top w:val="none" w:sz="0" w:space="0" w:color="auto"/>
                <w:left w:val="none" w:sz="0" w:space="0" w:color="auto"/>
                <w:bottom w:val="none" w:sz="0" w:space="0" w:color="auto"/>
                <w:right w:val="none" w:sz="0" w:space="0" w:color="auto"/>
              </w:divBdr>
            </w:div>
            <w:div w:id="882331343">
              <w:marLeft w:val="0"/>
              <w:marRight w:val="0"/>
              <w:marTop w:val="0"/>
              <w:marBottom w:val="0"/>
              <w:divBdr>
                <w:top w:val="none" w:sz="0" w:space="0" w:color="auto"/>
                <w:left w:val="none" w:sz="0" w:space="0" w:color="auto"/>
                <w:bottom w:val="none" w:sz="0" w:space="0" w:color="auto"/>
                <w:right w:val="none" w:sz="0" w:space="0" w:color="auto"/>
              </w:divBdr>
            </w:div>
            <w:div w:id="2079748713">
              <w:marLeft w:val="0"/>
              <w:marRight w:val="0"/>
              <w:marTop w:val="0"/>
              <w:marBottom w:val="0"/>
              <w:divBdr>
                <w:top w:val="none" w:sz="0" w:space="0" w:color="auto"/>
                <w:left w:val="none" w:sz="0" w:space="0" w:color="auto"/>
                <w:bottom w:val="none" w:sz="0" w:space="0" w:color="auto"/>
                <w:right w:val="none" w:sz="0" w:space="0" w:color="auto"/>
              </w:divBdr>
            </w:div>
            <w:div w:id="1469398249">
              <w:marLeft w:val="0"/>
              <w:marRight w:val="0"/>
              <w:marTop w:val="0"/>
              <w:marBottom w:val="0"/>
              <w:divBdr>
                <w:top w:val="none" w:sz="0" w:space="0" w:color="auto"/>
                <w:left w:val="none" w:sz="0" w:space="0" w:color="auto"/>
                <w:bottom w:val="none" w:sz="0" w:space="0" w:color="auto"/>
                <w:right w:val="none" w:sz="0" w:space="0" w:color="auto"/>
              </w:divBdr>
            </w:div>
            <w:div w:id="1468158435">
              <w:marLeft w:val="0"/>
              <w:marRight w:val="0"/>
              <w:marTop w:val="0"/>
              <w:marBottom w:val="0"/>
              <w:divBdr>
                <w:top w:val="none" w:sz="0" w:space="0" w:color="auto"/>
                <w:left w:val="none" w:sz="0" w:space="0" w:color="auto"/>
                <w:bottom w:val="none" w:sz="0" w:space="0" w:color="auto"/>
                <w:right w:val="none" w:sz="0" w:space="0" w:color="auto"/>
              </w:divBdr>
            </w:div>
            <w:div w:id="525100167">
              <w:marLeft w:val="0"/>
              <w:marRight w:val="0"/>
              <w:marTop w:val="0"/>
              <w:marBottom w:val="0"/>
              <w:divBdr>
                <w:top w:val="none" w:sz="0" w:space="0" w:color="auto"/>
                <w:left w:val="none" w:sz="0" w:space="0" w:color="auto"/>
                <w:bottom w:val="none" w:sz="0" w:space="0" w:color="auto"/>
                <w:right w:val="none" w:sz="0" w:space="0" w:color="auto"/>
              </w:divBdr>
            </w:div>
            <w:div w:id="599147747">
              <w:marLeft w:val="0"/>
              <w:marRight w:val="0"/>
              <w:marTop w:val="0"/>
              <w:marBottom w:val="0"/>
              <w:divBdr>
                <w:top w:val="none" w:sz="0" w:space="0" w:color="auto"/>
                <w:left w:val="none" w:sz="0" w:space="0" w:color="auto"/>
                <w:bottom w:val="none" w:sz="0" w:space="0" w:color="auto"/>
                <w:right w:val="none" w:sz="0" w:space="0" w:color="auto"/>
              </w:divBdr>
            </w:div>
            <w:div w:id="1402630013">
              <w:marLeft w:val="0"/>
              <w:marRight w:val="0"/>
              <w:marTop w:val="0"/>
              <w:marBottom w:val="0"/>
              <w:divBdr>
                <w:top w:val="none" w:sz="0" w:space="0" w:color="auto"/>
                <w:left w:val="none" w:sz="0" w:space="0" w:color="auto"/>
                <w:bottom w:val="none" w:sz="0" w:space="0" w:color="auto"/>
                <w:right w:val="none" w:sz="0" w:space="0" w:color="auto"/>
              </w:divBdr>
            </w:div>
            <w:div w:id="933054581">
              <w:marLeft w:val="0"/>
              <w:marRight w:val="0"/>
              <w:marTop w:val="0"/>
              <w:marBottom w:val="0"/>
              <w:divBdr>
                <w:top w:val="none" w:sz="0" w:space="0" w:color="auto"/>
                <w:left w:val="none" w:sz="0" w:space="0" w:color="auto"/>
                <w:bottom w:val="none" w:sz="0" w:space="0" w:color="auto"/>
                <w:right w:val="none" w:sz="0" w:space="0" w:color="auto"/>
              </w:divBdr>
            </w:div>
            <w:div w:id="1271475679">
              <w:marLeft w:val="0"/>
              <w:marRight w:val="0"/>
              <w:marTop w:val="0"/>
              <w:marBottom w:val="0"/>
              <w:divBdr>
                <w:top w:val="none" w:sz="0" w:space="0" w:color="auto"/>
                <w:left w:val="none" w:sz="0" w:space="0" w:color="auto"/>
                <w:bottom w:val="none" w:sz="0" w:space="0" w:color="auto"/>
                <w:right w:val="none" w:sz="0" w:space="0" w:color="auto"/>
              </w:divBdr>
            </w:div>
            <w:div w:id="1291477885">
              <w:marLeft w:val="0"/>
              <w:marRight w:val="0"/>
              <w:marTop w:val="0"/>
              <w:marBottom w:val="0"/>
              <w:divBdr>
                <w:top w:val="none" w:sz="0" w:space="0" w:color="auto"/>
                <w:left w:val="none" w:sz="0" w:space="0" w:color="auto"/>
                <w:bottom w:val="none" w:sz="0" w:space="0" w:color="auto"/>
                <w:right w:val="none" w:sz="0" w:space="0" w:color="auto"/>
              </w:divBdr>
            </w:div>
            <w:div w:id="1578780466">
              <w:marLeft w:val="0"/>
              <w:marRight w:val="0"/>
              <w:marTop w:val="0"/>
              <w:marBottom w:val="0"/>
              <w:divBdr>
                <w:top w:val="none" w:sz="0" w:space="0" w:color="auto"/>
                <w:left w:val="none" w:sz="0" w:space="0" w:color="auto"/>
                <w:bottom w:val="none" w:sz="0" w:space="0" w:color="auto"/>
                <w:right w:val="none" w:sz="0" w:space="0" w:color="auto"/>
              </w:divBdr>
            </w:div>
            <w:div w:id="1698459800">
              <w:marLeft w:val="0"/>
              <w:marRight w:val="0"/>
              <w:marTop w:val="0"/>
              <w:marBottom w:val="0"/>
              <w:divBdr>
                <w:top w:val="none" w:sz="0" w:space="0" w:color="auto"/>
                <w:left w:val="none" w:sz="0" w:space="0" w:color="auto"/>
                <w:bottom w:val="none" w:sz="0" w:space="0" w:color="auto"/>
                <w:right w:val="none" w:sz="0" w:space="0" w:color="auto"/>
              </w:divBdr>
            </w:div>
            <w:div w:id="795486630">
              <w:marLeft w:val="0"/>
              <w:marRight w:val="0"/>
              <w:marTop w:val="0"/>
              <w:marBottom w:val="0"/>
              <w:divBdr>
                <w:top w:val="none" w:sz="0" w:space="0" w:color="auto"/>
                <w:left w:val="none" w:sz="0" w:space="0" w:color="auto"/>
                <w:bottom w:val="none" w:sz="0" w:space="0" w:color="auto"/>
                <w:right w:val="none" w:sz="0" w:space="0" w:color="auto"/>
              </w:divBdr>
            </w:div>
            <w:div w:id="1589852135">
              <w:marLeft w:val="0"/>
              <w:marRight w:val="0"/>
              <w:marTop w:val="0"/>
              <w:marBottom w:val="0"/>
              <w:divBdr>
                <w:top w:val="none" w:sz="0" w:space="0" w:color="auto"/>
                <w:left w:val="none" w:sz="0" w:space="0" w:color="auto"/>
                <w:bottom w:val="none" w:sz="0" w:space="0" w:color="auto"/>
                <w:right w:val="none" w:sz="0" w:space="0" w:color="auto"/>
              </w:divBdr>
            </w:div>
            <w:div w:id="649212878">
              <w:marLeft w:val="0"/>
              <w:marRight w:val="0"/>
              <w:marTop w:val="0"/>
              <w:marBottom w:val="0"/>
              <w:divBdr>
                <w:top w:val="none" w:sz="0" w:space="0" w:color="auto"/>
                <w:left w:val="none" w:sz="0" w:space="0" w:color="auto"/>
                <w:bottom w:val="none" w:sz="0" w:space="0" w:color="auto"/>
                <w:right w:val="none" w:sz="0" w:space="0" w:color="auto"/>
              </w:divBdr>
            </w:div>
            <w:div w:id="1883131870">
              <w:marLeft w:val="0"/>
              <w:marRight w:val="0"/>
              <w:marTop w:val="0"/>
              <w:marBottom w:val="0"/>
              <w:divBdr>
                <w:top w:val="none" w:sz="0" w:space="0" w:color="auto"/>
                <w:left w:val="none" w:sz="0" w:space="0" w:color="auto"/>
                <w:bottom w:val="none" w:sz="0" w:space="0" w:color="auto"/>
                <w:right w:val="none" w:sz="0" w:space="0" w:color="auto"/>
              </w:divBdr>
            </w:div>
            <w:div w:id="687756094">
              <w:marLeft w:val="0"/>
              <w:marRight w:val="0"/>
              <w:marTop w:val="0"/>
              <w:marBottom w:val="0"/>
              <w:divBdr>
                <w:top w:val="none" w:sz="0" w:space="0" w:color="auto"/>
                <w:left w:val="none" w:sz="0" w:space="0" w:color="auto"/>
                <w:bottom w:val="none" w:sz="0" w:space="0" w:color="auto"/>
                <w:right w:val="none" w:sz="0" w:space="0" w:color="auto"/>
              </w:divBdr>
            </w:div>
            <w:div w:id="2147042820">
              <w:marLeft w:val="0"/>
              <w:marRight w:val="0"/>
              <w:marTop w:val="0"/>
              <w:marBottom w:val="0"/>
              <w:divBdr>
                <w:top w:val="none" w:sz="0" w:space="0" w:color="auto"/>
                <w:left w:val="none" w:sz="0" w:space="0" w:color="auto"/>
                <w:bottom w:val="none" w:sz="0" w:space="0" w:color="auto"/>
                <w:right w:val="none" w:sz="0" w:space="0" w:color="auto"/>
              </w:divBdr>
            </w:div>
            <w:div w:id="370617872">
              <w:marLeft w:val="0"/>
              <w:marRight w:val="0"/>
              <w:marTop w:val="0"/>
              <w:marBottom w:val="0"/>
              <w:divBdr>
                <w:top w:val="none" w:sz="0" w:space="0" w:color="auto"/>
                <w:left w:val="none" w:sz="0" w:space="0" w:color="auto"/>
                <w:bottom w:val="none" w:sz="0" w:space="0" w:color="auto"/>
                <w:right w:val="none" w:sz="0" w:space="0" w:color="auto"/>
              </w:divBdr>
            </w:div>
            <w:div w:id="1092119917">
              <w:marLeft w:val="0"/>
              <w:marRight w:val="0"/>
              <w:marTop w:val="0"/>
              <w:marBottom w:val="0"/>
              <w:divBdr>
                <w:top w:val="none" w:sz="0" w:space="0" w:color="auto"/>
                <w:left w:val="none" w:sz="0" w:space="0" w:color="auto"/>
                <w:bottom w:val="none" w:sz="0" w:space="0" w:color="auto"/>
                <w:right w:val="none" w:sz="0" w:space="0" w:color="auto"/>
              </w:divBdr>
            </w:div>
            <w:div w:id="607083611">
              <w:marLeft w:val="0"/>
              <w:marRight w:val="0"/>
              <w:marTop w:val="0"/>
              <w:marBottom w:val="0"/>
              <w:divBdr>
                <w:top w:val="none" w:sz="0" w:space="0" w:color="auto"/>
                <w:left w:val="none" w:sz="0" w:space="0" w:color="auto"/>
                <w:bottom w:val="none" w:sz="0" w:space="0" w:color="auto"/>
                <w:right w:val="none" w:sz="0" w:space="0" w:color="auto"/>
              </w:divBdr>
            </w:div>
            <w:div w:id="633681041">
              <w:marLeft w:val="0"/>
              <w:marRight w:val="0"/>
              <w:marTop w:val="0"/>
              <w:marBottom w:val="0"/>
              <w:divBdr>
                <w:top w:val="none" w:sz="0" w:space="0" w:color="auto"/>
                <w:left w:val="none" w:sz="0" w:space="0" w:color="auto"/>
                <w:bottom w:val="none" w:sz="0" w:space="0" w:color="auto"/>
                <w:right w:val="none" w:sz="0" w:space="0" w:color="auto"/>
              </w:divBdr>
            </w:div>
            <w:div w:id="1126898585">
              <w:marLeft w:val="0"/>
              <w:marRight w:val="0"/>
              <w:marTop w:val="0"/>
              <w:marBottom w:val="0"/>
              <w:divBdr>
                <w:top w:val="none" w:sz="0" w:space="0" w:color="auto"/>
                <w:left w:val="none" w:sz="0" w:space="0" w:color="auto"/>
                <w:bottom w:val="none" w:sz="0" w:space="0" w:color="auto"/>
                <w:right w:val="none" w:sz="0" w:space="0" w:color="auto"/>
              </w:divBdr>
            </w:div>
            <w:div w:id="1303542189">
              <w:marLeft w:val="0"/>
              <w:marRight w:val="0"/>
              <w:marTop w:val="0"/>
              <w:marBottom w:val="0"/>
              <w:divBdr>
                <w:top w:val="none" w:sz="0" w:space="0" w:color="auto"/>
                <w:left w:val="none" w:sz="0" w:space="0" w:color="auto"/>
                <w:bottom w:val="none" w:sz="0" w:space="0" w:color="auto"/>
                <w:right w:val="none" w:sz="0" w:space="0" w:color="auto"/>
              </w:divBdr>
            </w:div>
            <w:div w:id="17003354">
              <w:marLeft w:val="0"/>
              <w:marRight w:val="0"/>
              <w:marTop w:val="0"/>
              <w:marBottom w:val="0"/>
              <w:divBdr>
                <w:top w:val="none" w:sz="0" w:space="0" w:color="auto"/>
                <w:left w:val="none" w:sz="0" w:space="0" w:color="auto"/>
                <w:bottom w:val="none" w:sz="0" w:space="0" w:color="auto"/>
                <w:right w:val="none" w:sz="0" w:space="0" w:color="auto"/>
              </w:divBdr>
            </w:div>
            <w:div w:id="2004817429">
              <w:marLeft w:val="0"/>
              <w:marRight w:val="0"/>
              <w:marTop w:val="0"/>
              <w:marBottom w:val="0"/>
              <w:divBdr>
                <w:top w:val="none" w:sz="0" w:space="0" w:color="auto"/>
                <w:left w:val="none" w:sz="0" w:space="0" w:color="auto"/>
                <w:bottom w:val="none" w:sz="0" w:space="0" w:color="auto"/>
                <w:right w:val="none" w:sz="0" w:space="0" w:color="auto"/>
              </w:divBdr>
            </w:div>
            <w:div w:id="962659045">
              <w:marLeft w:val="0"/>
              <w:marRight w:val="0"/>
              <w:marTop w:val="0"/>
              <w:marBottom w:val="0"/>
              <w:divBdr>
                <w:top w:val="none" w:sz="0" w:space="0" w:color="auto"/>
                <w:left w:val="none" w:sz="0" w:space="0" w:color="auto"/>
                <w:bottom w:val="none" w:sz="0" w:space="0" w:color="auto"/>
                <w:right w:val="none" w:sz="0" w:space="0" w:color="auto"/>
              </w:divBdr>
            </w:div>
            <w:div w:id="587929332">
              <w:marLeft w:val="0"/>
              <w:marRight w:val="0"/>
              <w:marTop w:val="0"/>
              <w:marBottom w:val="0"/>
              <w:divBdr>
                <w:top w:val="none" w:sz="0" w:space="0" w:color="auto"/>
                <w:left w:val="none" w:sz="0" w:space="0" w:color="auto"/>
                <w:bottom w:val="none" w:sz="0" w:space="0" w:color="auto"/>
                <w:right w:val="none" w:sz="0" w:space="0" w:color="auto"/>
              </w:divBdr>
            </w:div>
            <w:div w:id="417946307">
              <w:marLeft w:val="0"/>
              <w:marRight w:val="0"/>
              <w:marTop w:val="0"/>
              <w:marBottom w:val="0"/>
              <w:divBdr>
                <w:top w:val="none" w:sz="0" w:space="0" w:color="auto"/>
                <w:left w:val="none" w:sz="0" w:space="0" w:color="auto"/>
                <w:bottom w:val="none" w:sz="0" w:space="0" w:color="auto"/>
                <w:right w:val="none" w:sz="0" w:space="0" w:color="auto"/>
              </w:divBdr>
            </w:div>
            <w:div w:id="295792729">
              <w:marLeft w:val="0"/>
              <w:marRight w:val="0"/>
              <w:marTop w:val="0"/>
              <w:marBottom w:val="0"/>
              <w:divBdr>
                <w:top w:val="none" w:sz="0" w:space="0" w:color="auto"/>
                <w:left w:val="none" w:sz="0" w:space="0" w:color="auto"/>
                <w:bottom w:val="none" w:sz="0" w:space="0" w:color="auto"/>
                <w:right w:val="none" w:sz="0" w:space="0" w:color="auto"/>
              </w:divBdr>
            </w:div>
            <w:div w:id="895117824">
              <w:marLeft w:val="0"/>
              <w:marRight w:val="0"/>
              <w:marTop w:val="0"/>
              <w:marBottom w:val="0"/>
              <w:divBdr>
                <w:top w:val="none" w:sz="0" w:space="0" w:color="auto"/>
                <w:left w:val="none" w:sz="0" w:space="0" w:color="auto"/>
                <w:bottom w:val="none" w:sz="0" w:space="0" w:color="auto"/>
                <w:right w:val="none" w:sz="0" w:space="0" w:color="auto"/>
              </w:divBdr>
            </w:div>
            <w:div w:id="599415674">
              <w:marLeft w:val="0"/>
              <w:marRight w:val="0"/>
              <w:marTop w:val="0"/>
              <w:marBottom w:val="0"/>
              <w:divBdr>
                <w:top w:val="none" w:sz="0" w:space="0" w:color="auto"/>
                <w:left w:val="none" w:sz="0" w:space="0" w:color="auto"/>
                <w:bottom w:val="none" w:sz="0" w:space="0" w:color="auto"/>
                <w:right w:val="none" w:sz="0" w:space="0" w:color="auto"/>
              </w:divBdr>
            </w:div>
            <w:div w:id="2001617869">
              <w:marLeft w:val="0"/>
              <w:marRight w:val="0"/>
              <w:marTop w:val="0"/>
              <w:marBottom w:val="0"/>
              <w:divBdr>
                <w:top w:val="none" w:sz="0" w:space="0" w:color="auto"/>
                <w:left w:val="none" w:sz="0" w:space="0" w:color="auto"/>
                <w:bottom w:val="none" w:sz="0" w:space="0" w:color="auto"/>
                <w:right w:val="none" w:sz="0" w:space="0" w:color="auto"/>
              </w:divBdr>
            </w:div>
            <w:div w:id="580024207">
              <w:marLeft w:val="0"/>
              <w:marRight w:val="0"/>
              <w:marTop w:val="0"/>
              <w:marBottom w:val="0"/>
              <w:divBdr>
                <w:top w:val="none" w:sz="0" w:space="0" w:color="auto"/>
                <w:left w:val="none" w:sz="0" w:space="0" w:color="auto"/>
                <w:bottom w:val="none" w:sz="0" w:space="0" w:color="auto"/>
                <w:right w:val="none" w:sz="0" w:space="0" w:color="auto"/>
              </w:divBdr>
            </w:div>
            <w:div w:id="1612857163">
              <w:marLeft w:val="0"/>
              <w:marRight w:val="0"/>
              <w:marTop w:val="0"/>
              <w:marBottom w:val="0"/>
              <w:divBdr>
                <w:top w:val="none" w:sz="0" w:space="0" w:color="auto"/>
                <w:left w:val="none" w:sz="0" w:space="0" w:color="auto"/>
                <w:bottom w:val="none" w:sz="0" w:space="0" w:color="auto"/>
                <w:right w:val="none" w:sz="0" w:space="0" w:color="auto"/>
              </w:divBdr>
            </w:div>
            <w:div w:id="1168709368">
              <w:marLeft w:val="0"/>
              <w:marRight w:val="0"/>
              <w:marTop w:val="0"/>
              <w:marBottom w:val="0"/>
              <w:divBdr>
                <w:top w:val="none" w:sz="0" w:space="0" w:color="auto"/>
                <w:left w:val="none" w:sz="0" w:space="0" w:color="auto"/>
                <w:bottom w:val="none" w:sz="0" w:space="0" w:color="auto"/>
                <w:right w:val="none" w:sz="0" w:space="0" w:color="auto"/>
              </w:divBdr>
            </w:div>
            <w:div w:id="1038899108">
              <w:marLeft w:val="0"/>
              <w:marRight w:val="0"/>
              <w:marTop w:val="0"/>
              <w:marBottom w:val="0"/>
              <w:divBdr>
                <w:top w:val="none" w:sz="0" w:space="0" w:color="auto"/>
                <w:left w:val="none" w:sz="0" w:space="0" w:color="auto"/>
                <w:bottom w:val="none" w:sz="0" w:space="0" w:color="auto"/>
                <w:right w:val="none" w:sz="0" w:space="0" w:color="auto"/>
              </w:divBdr>
            </w:div>
            <w:div w:id="1216350513">
              <w:marLeft w:val="0"/>
              <w:marRight w:val="0"/>
              <w:marTop w:val="0"/>
              <w:marBottom w:val="0"/>
              <w:divBdr>
                <w:top w:val="none" w:sz="0" w:space="0" w:color="auto"/>
                <w:left w:val="none" w:sz="0" w:space="0" w:color="auto"/>
                <w:bottom w:val="none" w:sz="0" w:space="0" w:color="auto"/>
                <w:right w:val="none" w:sz="0" w:space="0" w:color="auto"/>
              </w:divBdr>
            </w:div>
            <w:div w:id="445933845">
              <w:marLeft w:val="0"/>
              <w:marRight w:val="0"/>
              <w:marTop w:val="0"/>
              <w:marBottom w:val="0"/>
              <w:divBdr>
                <w:top w:val="none" w:sz="0" w:space="0" w:color="auto"/>
                <w:left w:val="none" w:sz="0" w:space="0" w:color="auto"/>
                <w:bottom w:val="none" w:sz="0" w:space="0" w:color="auto"/>
                <w:right w:val="none" w:sz="0" w:space="0" w:color="auto"/>
              </w:divBdr>
            </w:div>
            <w:div w:id="50885255">
              <w:marLeft w:val="0"/>
              <w:marRight w:val="0"/>
              <w:marTop w:val="0"/>
              <w:marBottom w:val="0"/>
              <w:divBdr>
                <w:top w:val="none" w:sz="0" w:space="0" w:color="auto"/>
                <w:left w:val="none" w:sz="0" w:space="0" w:color="auto"/>
                <w:bottom w:val="none" w:sz="0" w:space="0" w:color="auto"/>
                <w:right w:val="none" w:sz="0" w:space="0" w:color="auto"/>
              </w:divBdr>
            </w:div>
            <w:div w:id="1235234889">
              <w:marLeft w:val="0"/>
              <w:marRight w:val="0"/>
              <w:marTop w:val="0"/>
              <w:marBottom w:val="0"/>
              <w:divBdr>
                <w:top w:val="none" w:sz="0" w:space="0" w:color="auto"/>
                <w:left w:val="none" w:sz="0" w:space="0" w:color="auto"/>
                <w:bottom w:val="none" w:sz="0" w:space="0" w:color="auto"/>
                <w:right w:val="none" w:sz="0" w:space="0" w:color="auto"/>
              </w:divBdr>
            </w:div>
            <w:div w:id="1690061710">
              <w:marLeft w:val="0"/>
              <w:marRight w:val="0"/>
              <w:marTop w:val="0"/>
              <w:marBottom w:val="0"/>
              <w:divBdr>
                <w:top w:val="none" w:sz="0" w:space="0" w:color="auto"/>
                <w:left w:val="none" w:sz="0" w:space="0" w:color="auto"/>
                <w:bottom w:val="none" w:sz="0" w:space="0" w:color="auto"/>
                <w:right w:val="none" w:sz="0" w:space="0" w:color="auto"/>
              </w:divBdr>
            </w:div>
            <w:div w:id="556356854">
              <w:marLeft w:val="0"/>
              <w:marRight w:val="0"/>
              <w:marTop w:val="0"/>
              <w:marBottom w:val="0"/>
              <w:divBdr>
                <w:top w:val="none" w:sz="0" w:space="0" w:color="auto"/>
                <w:left w:val="none" w:sz="0" w:space="0" w:color="auto"/>
                <w:bottom w:val="none" w:sz="0" w:space="0" w:color="auto"/>
                <w:right w:val="none" w:sz="0" w:space="0" w:color="auto"/>
              </w:divBdr>
            </w:div>
            <w:div w:id="87190550">
              <w:marLeft w:val="0"/>
              <w:marRight w:val="0"/>
              <w:marTop w:val="0"/>
              <w:marBottom w:val="0"/>
              <w:divBdr>
                <w:top w:val="none" w:sz="0" w:space="0" w:color="auto"/>
                <w:left w:val="none" w:sz="0" w:space="0" w:color="auto"/>
                <w:bottom w:val="none" w:sz="0" w:space="0" w:color="auto"/>
                <w:right w:val="none" w:sz="0" w:space="0" w:color="auto"/>
              </w:divBdr>
            </w:div>
            <w:div w:id="647246271">
              <w:marLeft w:val="0"/>
              <w:marRight w:val="0"/>
              <w:marTop w:val="0"/>
              <w:marBottom w:val="0"/>
              <w:divBdr>
                <w:top w:val="none" w:sz="0" w:space="0" w:color="auto"/>
                <w:left w:val="none" w:sz="0" w:space="0" w:color="auto"/>
                <w:bottom w:val="none" w:sz="0" w:space="0" w:color="auto"/>
                <w:right w:val="none" w:sz="0" w:space="0" w:color="auto"/>
              </w:divBdr>
            </w:div>
            <w:div w:id="125507723">
              <w:marLeft w:val="0"/>
              <w:marRight w:val="0"/>
              <w:marTop w:val="0"/>
              <w:marBottom w:val="0"/>
              <w:divBdr>
                <w:top w:val="none" w:sz="0" w:space="0" w:color="auto"/>
                <w:left w:val="none" w:sz="0" w:space="0" w:color="auto"/>
                <w:bottom w:val="none" w:sz="0" w:space="0" w:color="auto"/>
                <w:right w:val="none" w:sz="0" w:space="0" w:color="auto"/>
              </w:divBdr>
            </w:div>
            <w:div w:id="393550590">
              <w:marLeft w:val="0"/>
              <w:marRight w:val="0"/>
              <w:marTop w:val="0"/>
              <w:marBottom w:val="0"/>
              <w:divBdr>
                <w:top w:val="none" w:sz="0" w:space="0" w:color="auto"/>
                <w:left w:val="none" w:sz="0" w:space="0" w:color="auto"/>
                <w:bottom w:val="none" w:sz="0" w:space="0" w:color="auto"/>
                <w:right w:val="none" w:sz="0" w:space="0" w:color="auto"/>
              </w:divBdr>
            </w:div>
            <w:div w:id="223689371">
              <w:marLeft w:val="0"/>
              <w:marRight w:val="0"/>
              <w:marTop w:val="0"/>
              <w:marBottom w:val="0"/>
              <w:divBdr>
                <w:top w:val="none" w:sz="0" w:space="0" w:color="auto"/>
                <w:left w:val="none" w:sz="0" w:space="0" w:color="auto"/>
                <w:bottom w:val="none" w:sz="0" w:space="0" w:color="auto"/>
                <w:right w:val="none" w:sz="0" w:space="0" w:color="auto"/>
              </w:divBdr>
            </w:div>
            <w:div w:id="1468668687">
              <w:marLeft w:val="0"/>
              <w:marRight w:val="0"/>
              <w:marTop w:val="0"/>
              <w:marBottom w:val="0"/>
              <w:divBdr>
                <w:top w:val="none" w:sz="0" w:space="0" w:color="auto"/>
                <w:left w:val="none" w:sz="0" w:space="0" w:color="auto"/>
                <w:bottom w:val="none" w:sz="0" w:space="0" w:color="auto"/>
                <w:right w:val="none" w:sz="0" w:space="0" w:color="auto"/>
              </w:divBdr>
            </w:div>
            <w:div w:id="567572221">
              <w:marLeft w:val="0"/>
              <w:marRight w:val="0"/>
              <w:marTop w:val="0"/>
              <w:marBottom w:val="0"/>
              <w:divBdr>
                <w:top w:val="none" w:sz="0" w:space="0" w:color="auto"/>
                <w:left w:val="none" w:sz="0" w:space="0" w:color="auto"/>
                <w:bottom w:val="none" w:sz="0" w:space="0" w:color="auto"/>
                <w:right w:val="none" w:sz="0" w:space="0" w:color="auto"/>
              </w:divBdr>
            </w:div>
            <w:div w:id="1934628267">
              <w:marLeft w:val="0"/>
              <w:marRight w:val="0"/>
              <w:marTop w:val="0"/>
              <w:marBottom w:val="0"/>
              <w:divBdr>
                <w:top w:val="none" w:sz="0" w:space="0" w:color="auto"/>
                <w:left w:val="none" w:sz="0" w:space="0" w:color="auto"/>
                <w:bottom w:val="none" w:sz="0" w:space="0" w:color="auto"/>
                <w:right w:val="none" w:sz="0" w:space="0" w:color="auto"/>
              </w:divBdr>
            </w:div>
            <w:div w:id="1557279356">
              <w:marLeft w:val="0"/>
              <w:marRight w:val="0"/>
              <w:marTop w:val="0"/>
              <w:marBottom w:val="0"/>
              <w:divBdr>
                <w:top w:val="none" w:sz="0" w:space="0" w:color="auto"/>
                <w:left w:val="none" w:sz="0" w:space="0" w:color="auto"/>
                <w:bottom w:val="none" w:sz="0" w:space="0" w:color="auto"/>
                <w:right w:val="none" w:sz="0" w:space="0" w:color="auto"/>
              </w:divBdr>
            </w:div>
            <w:div w:id="1702366086">
              <w:marLeft w:val="0"/>
              <w:marRight w:val="0"/>
              <w:marTop w:val="0"/>
              <w:marBottom w:val="0"/>
              <w:divBdr>
                <w:top w:val="none" w:sz="0" w:space="0" w:color="auto"/>
                <w:left w:val="none" w:sz="0" w:space="0" w:color="auto"/>
                <w:bottom w:val="none" w:sz="0" w:space="0" w:color="auto"/>
                <w:right w:val="none" w:sz="0" w:space="0" w:color="auto"/>
              </w:divBdr>
            </w:div>
            <w:div w:id="421416744">
              <w:marLeft w:val="0"/>
              <w:marRight w:val="0"/>
              <w:marTop w:val="0"/>
              <w:marBottom w:val="0"/>
              <w:divBdr>
                <w:top w:val="none" w:sz="0" w:space="0" w:color="auto"/>
                <w:left w:val="none" w:sz="0" w:space="0" w:color="auto"/>
                <w:bottom w:val="none" w:sz="0" w:space="0" w:color="auto"/>
                <w:right w:val="none" w:sz="0" w:space="0" w:color="auto"/>
              </w:divBdr>
            </w:div>
            <w:div w:id="1346518690">
              <w:marLeft w:val="0"/>
              <w:marRight w:val="0"/>
              <w:marTop w:val="0"/>
              <w:marBottom w:val="0"/>
              <w:divBdr>
                <w:top w:val="none" w:sz="0" w:space="0" w:color="auto"/>
                <w:left w:val="none" w:sz="0" w:space="0" w:color="auto"/>
                <w:bottom w:val="none" w:sz="0" w:space="0" w:color="auto"/>
                <w:right w:val="none" w:sz="0" w:space="0" w:color="auto"/>
              </w:divBdr>
            </w:div>
            <w:div w:id="1781411595">
              <w:marLeft w:val="0"/>
              <w:marRight w:val="0"/>
              <w:marTop w:val="0"/>
              <w:marBottom w:val="0"/>
              <w:divBdr>
                <w:top w:val="none" w:sz="0" w:space="0" w:color="auto"/>
                <w:left w:val="none" w:sz="0" w:space="0" w:color="auto"/>
                <w:bottom w:val="none" w:sz="0" w:space="0" w:color="auto"/>
                <w:right w:val="none" w:sz="0" w:space="0" w:color="auto"/>
              </w:divBdr>
            </w:div>
            <w:div w:id="1294409339">
              <w:marLeft w:val="0"/>
              <w:marRight w:val="0"/>
              <w:marTop w:val="0"/>
              <w:marBottom w:val="0"/>
              <w:divBdr>
                <w:top w:val="none" w:sz="0" w:space="0" w:color="auto"/>
                <w:left w:val="none" w:sz="0" w:space="0" w:color="auto"/>
                <w:bottom w:val="none" w:sz="0" w:space="0" w:color="auto"/>
                <w:right w:val="none" w:sz="0" w:space="0" w:color="auto"/>
              </w:divBdr>
            </w:div>
            <w:div w:id="1863781363">
              <w:marLeft w:val="0"/>
              <w:marRight w:val="0"/>
              <w:marTop w:val="0"/>
              <w:marBottom w:val="0"/>
              <w:divBdr>
                <w:top w:val="none" w:sz="0" w:space="0" w:color="auto"/>
                <w:left w:val="none" w:sz="0" w:space="0" w:color="auto"/>
                <w:bottom w:val="none" w:sz="0" w:space="0" w:color="auto"/>
                <w:right w:val="none" w:sz="0" w:space="0" w:color="auto"/>
              </w:divBdr>
            </w:div>
            <w:div w:id="18616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0841">
      <w:bodyDiv w:val="1"/>
      <w:marLeft w:val="0"/>
      <w:marRight w:val="0"/>
      <w:marTop w:val="0"/>
      <w:marBottom w:val="0"/>
      <w:divBdr>
        <w:top w:val="none" w:sz="0" w:space="0" w:color="auto"/>
        <w:left w:val="none" w:sz="0" w:space="0" w:color="auto"/>
        <w:bottom w:val="none" w:sz="0" w:space="0" w:color="auto"/>
        <w:right w:val="none" w:sz="0" w:space="0" w:color="auto"/>
      </w:divBdr>
      <w:divsChild>
        <w:div w:id="853611690">
          <w:marLeft w:val="0"/>
          <w:marRight w:val="0"/>
          <w:marTop w:val="0"/>
          <w:marBottom w:val="0"/>
          <w:divBdr>
            <w:top w:val="none" w:sz="0" w:space="0" w:color="auto"/>
            <w:left w:val="none" w:sz="0" w:space="0" w:color="auto"/>
            <w:bottom w:val="none" w:sz="0" w:space="0" w:color="auto"/>
            <w:right w:val="none" w:sz="0" w:space="0" w:color="auto"/>
          </w:divBdr>
          <w:divsChild>
            <w:div w:id="1283464373">
              <w:marLeft w:val="0"/>
              <w:marRight w:val="0"/>
              <w:marTop w:val="0"/>
              <w:marBottom w:val="0"/>
              <w:divBdr>
                <w:top w:val="none" w:sz="0" w:space="0" w:color="auto"/>
                <w:left w:val="none" w:sz="0" w:space="0" w:color="auto"/>
                <w:bottom w:val="none" w:sz="0" w:space="0" w:color="auto"/>
                <w:right w:val="none" w:sz="0" w:space="0" w:color="auto"/>
              </w:divBdr>
            </w:div>
            <w:div w:id="1606763827">
              <w:marLeft w:val="0"/>
              <w:marRight w:val="0"/>
              <w:marTop w:val="0"/>
              <w:marBottom w:val="0"/>
              <w:divBdr>
                <w:top w:val="none" w:sz="0" w:space="0" w:color="auto"/>
                <w:left w:val="none" w:sz="0" w:space="0" w:color="auto"/>
                <w:bottom w:val="none" w:sz="0" w:space="0" w:color="auto"/>
                <w:right w:val="none" w:sz="0" w:space="0" w:color="auto"/>
              </w:divBdr>
            </w:div>
            <w:div w:id="1509178497">
              <w:marLeft w:val="0"/>
              <w:marRight w:val="0"/>
              <w:marTop w:val="0"/>
              <w:marBottom w:val="0"/>
              <w:divBdr>
                <w:top w:val="none" w:sz="0" w:space="0" w:color="auto"/>
                <w:left w:val="none" w:sz="0" w:space="0" w:color="auto"/>
                <w:bottom w:val="none" w:sz="0" w:space="0" w:color="auto"/>
                <w:right w:val="none" w:sz="0" w:space="0" w:color="auto"/>
              </w:divBdr>
            </w:div>
            <w:div w:id="946039015">
              <w:marLeft w:val="0"/>
              <w:marRight w:val="0"/>
              <w:marTop w:val="0"/>
              <w:marBottom w:val="0"/>
              <w:divBdr>
                <w:top w:val="none" w:sz="0" w:space="0" w:color="auto"/>
                <w:left w:val="none" w:sz="0" w:space="0" w:color="auto"/>
                <w:bottom w:val="none" w:sz="0" w:space="0" w:color="auto"/>
                <w:right w:val="none" w:sz="0" w:space="0" w:color="auto"/>
              </w:divBdr>
            </w:div>
            <w:div w:id="20845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945152">
      <w:bodyDiv w:val="1"/>
      <w:marLeft w:val="0"/>
      <w:marRight w:val="0"/>
      <w:marTop w:val="0"/>
      <w:marBottom w:val="0"/>
      <w:divBdr>
        <w:top w:val="none" w:sz="0" w:space="0" w:color="auto"/>
        <w:left w:val="none" w:sz="0" w:space="0" w:color="auto"/>
        <w:bottom w:val="none" w:sz="0" w:space="0" w:color="auto"/>
        <w:right w:val="none" w:sz="0" w:space="0" w:color="auto"/>
      </w:divBdr>
      <w:divsChild>
        <w:div w:id="1603100274">
          <w:marLeft w:val="0"/>
          <w:marRight w:val="0"/>
          <w:marTop w:val="0"/>
          <w:marBottom w:val="0"/>
          <w:divBdr>
            <w:top w:val="none" w:sz="0" w:space="0" w:color="auto"/>
            <w:left w:val="none" w:sz="0" w:space="0" w:color="auto"/>
            <w:bottom w:val="none" w:sz="0" w:space="0" w:color="auto"/>
            <w:right w:val="none" w:sz="0" w:space="0" w:color="auto"/>
          </w:divBdr>
          <w:divsChild>
            <w:div w:id="13364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9089">
      <w:bodyDiv w:val="1"/>
      <w:marLeft w:val="0"/>
      <w:marRight w:val="0"/>
      <w:marTop w:val="0"/>
      <w:marBottom w:val="0"/>
      <w:divBdr>
        <w:top w:val="none" w:sz="0" w:space="0" w:color="auto"/>
        <w:left w:val="none" w:sz="0" w:space="0" w:color="auto"/>
        <w:bottom w:val="none" w:sz="0" w:space="0" w:color="auto"/>
        <w:right w:val="none" w:sz="0" w:space="0" w:color="auto"/>
      </w:divBdr>
      <w:divsChild>
        <w:div w:id="434716185">
          <w:marLeft w:val="0"/>
          <w:marRight w:val="0"/>
          <w:marTop w:val="0"/>
          <w:marBottom w:val="0"/>
          <w:divBdr>
            <w:top w:val="none" w:sz="0" w:space="0" w:color="auto"/>
            <w:left w:val="none" w:sz="0" w:space="0" w:color="auto"/>
            <w:bottom w:val="none" w:sz="0" w:space="0" w:color="auto"/>
            <w:right w:val="none" w:sz="0" w:space="0" w:color="auto"/>
          </w:divBdr>
          <w:divsChild>
            <w:div w:id="267393920">
              <w:marLeft w:val="0"/>
              <w:marRight w:val="0"/>
              <w:marTop w:val="0"/>
              <w:marBottom w:val="0"/>
              <w:divBdr>
                <w:top w:val="none" w:sz="0" w:space="0" w:color="auto"/>
                <w:left w:val="none" w:sz="0" w:space="0" w:color="auto"/>
                <w:bottom w:val="none" w:sz="0" w:space="0" w:color="auto"/>
                <w:right w:val="none" w:sz="0" w:space="0" w:color="auto"/>
              </w:divBdr>
            </w:div>
            <w:div w:id="245577146">
              <w:marLeft w:val="0"/>
              <w:marRight w:val="0"/>
              <w:marTop w:val="0"/>
              <w:marBottom w:val="0"/>
              <w:divBdr>
                <w:top w:val="none" w:sz="0" w:space="0" w:color="auto"/>
                <w:left w:val="none" w:sz="0" w:space="0" w:color="auto"/>
                <w:bottom w:val="none" w:sz="0" w:space="0" w:color="auto"/>
                <w:right w:val="none" w:sz="0" w:space="0" w:color="auto"/>
              </w:divBdr>
            </w:div>
            <w:div w:id="844855665">
              <w:marLeft w:val="0"/>
              <w:marRight w:val="0"/>
              <w:marTop w:val="0"/>
              <w:marBottom w:val="0"/>
              <w:divBdr>
                <w:top w:val="none" w:sz="0" w:space="0" w:color="auto"/>
                <w:left w:val="none" w:sz="0" w:space="0" w:color="auto"/>
                <w:bottom w:val="none" w:sz="0" w:space="0" w:color="auto"/>
                <w:right w:val="none" w:sz="0" w:space="0" w:color="auto"/>
              </w:divBdr>
            </w:div>
            <w:div w:id="158038157">
              <w:marLeft w:val="0"/>
              <w:marRight w:val="0"/>
              <w:marTop w:val="0"/>
              <w:marBottom w:val="0"/>
              <w:divBdr>
                <w:top w:val="none" w:sz="0" w:space="0" w:color="auto"/>
                <w:left w:val="none" w:sz="0" w:space="0" w:color="auto"/>
                <w:bottom w:val="none" w:sz="0" w:space="0" w:color="auto"/>
                <w:right w:val="none" w:sz="0" w:space="0" w:color="auto"/>
              </w:divBdr>
            </w:div>
            <w:div w:id="1852454374">
              <w:marLeft w:val="0"/>
              <w:marRight w:val="0"/>
              <w:marTop w:val="0"/>
              <w:marBottom w:val="0"/>
              <w:divBdr>
                <w:top w:val="none" w:sz="0" w:space="0" w:color="auto"/>
                <w:left w:val="none" w:sz="0" w:space="0" w:color="auto"/>
                <w:bottom w:val="none" w:sz="0" w:space="0" w:color="auto"/>
                <w:right w:val="none" w:sz="0" w:space="0" w:color="auto"/>
              </w:divBdr>
            </w:div>
            <w:div w:id="1333870209">
              <w:marLeft w:val="0"/>
              <w:marRight w:val="0"/>
              <w:marTop w:val="0"/>
              <w:marBottom w:val="0"/>
              <w:divBdr>
                <w:top w:val="none" w:sz="0" w:space="0" w:color="auto"/>
                <w:left w:val="none" w:sz="0" w:space="0" w:color="auto"/>
                <w:bottom w:val="none" w:sz="0" w:space="0" w:color="auto"/>
                <w:right w:val="none" w:sz="0" w:space="0" w:color="auto"/>
              </w:divBdr>
            </w:div>
            <w:div w:id="1763718704">
              <w:marLeft w:val="0"/>
              <w:marRight w:val="0"/>
              <w:marTop w:val="0"/>
              <w:marBottom w:val="0"/>
              <w:divBdr>
                <w:top w:val="none" w:sz="0" w:space="0" w:color="auto"/>
                <w:left w:val="none" w:sz="0" w:space="0" w:color="auto"/>
                <w:bottom w:val="none" w:sz="0" w:space="0" w:color="auto"/>
                <w:right w:val="none" w:sz="0" w:space="0" w:color="auto"/>
              </w:divBdr>
            </w:div>
            <w:div w:id="2017492616">
              <w:marLeft w:val="0"/>
              <w:marRight w:val="0"/>
              <w:marTop w:val="0"/>
              <w:marBottom w:val="0"/>
              <w:divBdr>
                <w:top w:val="none" w:sz="0" w:space="0" w:color="auto"/>
                <w:left w:val="none" w:sz="0" w:space="0" w:color="auto"/>
                <w:bottom w:val="none" w:sz="0" w:space="0" w:color="auto"/>
                <w:right w:val="none" w:sz="0" w:space="0" w:color="auto"/>
              </w:divBdr>
            </w:div>
            <w:div w:id="1167330367">
              <w:marLeft w:val="0"/>
              <w:marRight w:val="0"/>
              <w:marTop w:val="0"/>
              <w:marBottom w:val="0"/>
              <w:divBdr>
                <w:top w:val="none" w:sz="0" w:space="0" w:color="auto"/>
                <w:left w:val="none" w:sz="0" w:space="0" w:color="auto"/>
                <w:bottom w:val="none" w:sz="0" w:space="0" w:color="auto"/>
                <w:right w:val="none" w:sz="0" w:space="0" w:color="auto"/>
              </w:divBdr>
            </w:div>
            <w:div w:id="1276593868">
              <w:marLeft w:val="0"/>
              <w:marRight w:val="0"/>
              <w:marTop w:val="0"/>
              <w:marBottom w:val="0"/>
              <w:divBdr>
                <w:top w:val="none" w:sz="0" w:space="0" w:color="auto"/>
                <w:left w:val="none" w:sz="0" w:space="0" w:color="auto"/>
                <w:bottom w:val="none" w:sz="0" w:space="0" w:color="auto"/>
                <w:right w:val="none" w:sz="0" w:space="0" w:color="auto"/>
              </w:divBdr>
            </w:div>
            <w:div w:id="478958004">
              <w:marLeft w:val="0"/>
              <w:marRight w:val="0"/>
              <w:marTop w:val="0"/>
              <w:marBottom w:val="0"/>
              <w:divBdr>
                <w:top w:val="none" w:sz="0" w:space="0" w:color="auto"/>
                <w:left w:val="none" w:sz="0" w:space="0" w:color="auto"/>
                <w:bottom w:val="none" w:sz="0" w:space="0" w:color="auto"/>
                <w:right w:val="none" w:sz="0" w:space="0" w:color="auto"/>
              </w:divBdr>
            </w:div>
            <w:div w:id="55707769">
              <w:marLeft w:val="0"/>
              <w:marRight w:val="0"/>
              <w:marTop w:val="0"/>
              <w:marBottom w:val="0"/>
              <w:divBdr>
                <w:top w:val="none" w:sz="0" w:space="0" w:color="auto"/>
                <w:left w:val="none" w:sz="0" w:space="0" w:color="auto"/>
                <w:bottom w:val="none" w:sz="0" w:space="0" w:color="auto"/>
                <w:right w:val="none" w:sz="0" w:space="0" w:color="auto"/>
              </w:divBdr>
            </w:div>
            <w:div w:id="277103350">
              <w:marLeft w:val="0"/>
              <w:marRight w:val="0"/>
              <w:marTop w:val="0"/>
              <w:marBottom w:val="0"/>
              <w:divBdr>
                <w:top w:val="none" w:sz="0" w:space="0" w:color="auto"/>
                <w:left w:val="none" w:sz="0" w:space="0" w:color="auto"/>
                <w:bottom w:val="none" w:sz="0" w:space="0" w:color="auto"/>
                <w:right w:val="none" w:sz="0" w:space="0" w:color="auto"/>
              </w:divBdr>
            </w:div>
            <w:div w:id="1875271495">
              <w:marLeft w:val="0"/>
              <w:marRight w:val="0"/>
              <w:marTop w:val="0"/>
              <w:marBottom w:val="0"/>
              <w:divBdr>
                <w:top w:val="none" w:sz="0" w:space="0" w:color="auto"/>
                <w:left w:val="none" w:sz="0" w:space="0" w:color="auto"/>
                <w:bottom w:val="none" w:sz="0" w:space="0" w:color="auto"/>
                <w:right w:val="none" w:sz="0" w:space="0" w:color="auto"/>
              </w:divBdr>
            </w:div>
            <w:div w:id="1221358245">
              <w:marLeft w:val="0"/>
              <w:marRight w:val="0"/>
              <w:marTop w:val="0"/>
              <w:marBottom w:val="0"/>
              <w:divBdr>
                <w:top w:val="none" w:sz="0" w:space="0" w:color="auto"/>
                <w:left w:val="none" w:sz="0" w:space="0" w:color="auto"/>
                <w:bottom w:val="none" w:sz="0" w:space="0" w:color="auto"/>
                <w:right w:val="none" w:sz="0" w:space="0" w:color="auto"/>
              </w:divBdr>
            </w:div>
            <w:div w:id="1387991749">
              <w:marLeft w:val="0"/>
              <w:marRight w:val="0"/>
              <w:marTop w:val="0"/>
              <w:marBottom w:val="0"/>
              <w:divBdr>
                <w:top w:val="none" w:sz="0" w:space="0" w:color="auto"/>
                <w:left w:val="none" w:sz="0" w:space="0" w:color="auto"/>
                <w:bottom w:val="none" w:sz="0" w:space="0" w:color="auto"/>
                <w:right w:val="none" w:sz="0" w:space="0" w:color="auto"/>
              </w:divBdr>
            </w:div>
            <w:div w:id="469712327">
              <w:marLeft w:val="0"/>
              <w:marRight w:val="0"/>
              <w:marTop w:val="0"/>
              <w:marBottom w:val="0"/>
              <w:divBdr>
                <w:top w:val="none" w:sz="0" w:space="0" w:color="auto"/>
                <w:left w:val="none" w:sz="0" w:space="0" w:color="auto"/>
                <w:bottom w:val="none" w:sz="0" w:space="0" w:color="auto"/>
                <w:right w:val="none" w:sz="0" w:space="0" w:color="auto"/>
              </w:divBdr>
            </w:div>
            <w:div w:id="426075515">
              <w:marLeft w:val="0"/>
              <w:marRight w:val="0"/>
              <w:marTop w:val="0"/>
              <w:marBottom w:val="0"/>
              <w:divBdr>
                <w:top w:val="none" w:sz="0" w:space="0" w:color="auto"/>
                <w:left w:val="none" w:sz="0" w:space="0" w:color="auto"/>
                <w:bottom w:val="none" w:sz="0" w:space="0" w:color="auto"/>
                <w:right w:val="none" w:sz="0" w:space="0" w:color="auto"/>
              </w:divBdr>
            </w:div>
            <w:div w:id="916204274">
              <w:marLeft w:val="0"/>
              <w:marRight w:val="0"/>
              <w:marTop w:val="0"/>
              <w:marBottom w:val="0"/>
              <w:divBdr>
                <w:top w:val="none" w:sz="0" w:space="0" w:color="auto"/>
                <w:left w:val="none" w:sz="0" w:space="0" w:color="auto"/>
                <w:bottom w:val="none" w:sz="0" w:space="0" w:color="auto"/>
                <w:right w:val="none" w:sz="0" w:space="0" w:color="auto"/>
              </w:divBdr>
            </w:div>
            <w:div w:id="143786666">
              <w:marLeft w:val="0"/>
              <w:marRight w:val="0"/>
              <w:marTop w:val="0"/>
              <w:marBottom w:val="0"/>
              <w:divBdr>
                <w:top w:val="none" w:sz="0" w:space="0" w:color="auto"/>
                <w:left w:val="none" w:sz="0" w:space="0" w:color="auto"/>
                <w:bottom w:val="none" w:sz="0" w:space="0" w:color="auto"/>
                <w:right w:val="none" w:sz="0" w:space="0" w:color="auto"/>
              </w:divBdr>
            </w:div>
            <w:div w:id="1131023996">
              <w:marLeft w:val="0"/>
              <w:marRight w:val="0"/>
              <w:marTop w:val="0"/>
              <w:marBottom w:val="0"/>
              <w:divBdr>
                <w:top w:val="none" w:sz="0" w:space="0" w:color="auto"/>
                <w:left w:val="none" w:sz="0" w:space="0" w:color="auto"/>
                <w:bottom w:val="none" w:sz="0" w:space="0" w:color="auto"/>
                <w:right w:val="none" w:sz="0" w:space="0" w:color="auto"/>
              </w:divBdr>
            </w:div>
            <w:div w:id="1246842776">
              <w:marLeft w:val="0"/>
              <w:marRight w:val="0"/>
              <w:marTop w:val="0"/>
              <w:marBottom w:val="0"/>
              <w:divBdr>
                <w:top w:val="none" w:sz="0" w:space="0" w:color="auto"/>
                <w:left w:val="none" w:sz="0" w:space="0" w:color="auto"/>
                <w:bottom w:val="none" w:sz="0" w:space="0" w:color="auto"/>
                <w:right w:val="none" w:sz="0" w:space="0" w:color="auto"/>
              </w:divBdr>
            </w:div>
            <w:div w:id="465007362">
              <w:marLeft w:val="0"/>
              <w:marRight w:val="0"/>
              <w:marTop w:val="0"/>
              <w:marBottom w:val="0"/>
              <w:divBdr>
                <w:top w:val="none" w:sz="0" w:space="0" w:color="auto"/>
                <w:left w:val="none" w:sz="0" w:space="0" w:color="auto"/>
                <w:bottom w:val="none" w:sz="0" w:space="0" w:color="auto"/>
                <w:right w:val="none" w:sz="0" w:space="0" w:color="auto"/>
              </w:divBdr>
            </w:div>
            <w:div w:id="745735707">
              <w:marLeft w:val="0"/>
              <w:marRight w:val="0"/>
              <w:marTop w:val="0"/>
              <w:marBottom w:val="0"/>
              <w:divBdr>
                <w:top w:val="none" w:sz="0" w:space="0" w:color="auto"/>
                <w:left w:val="none" w:sz="0" w:space="0" w:color="auto"/>
                <w:bottom w:val="none" w:sz="0" w:space="0" w:color="auto"/>
                <w:right w:val="none" w:sz="0" w:space="0" w:color="auto"/>
              </w:divBdr>
            </w:div>
            <w:div w:id="940643095">
              <w:marLeft w:val="0"/>
              <w:marRight w:val="0"/>
              <w:marTop w:val="0"/>
              <w:marBottom w:val="0"/>
              <w:divBdr>
                <w:top w:val="none" w:sz="0" w:space="0" w:color="auto"/>
                <w:left w:val="none" w:sz="0" w:space="0" w:color="auto"/>
                <w:bottom w:val="none" w:sz="0" w:space="0" w:color="auto"/>
                <w:right w:val="none" w:sz="0" w:space="0" w:color="auto"/>
              </w:divBdr>
            </w:div>
            <w:div w:id="1570461203">
              <w:marLeft w:val="0"/>
              <w:marRight w:val="0"/>
              <w:marTop w:val="0"/>
              <w:marBottom w:val="0"/>
              <w:divBdr>
                <w:top w:val="none" w:sz="0" w:space="0" w:color="auto"/>
                <w:left w:val="none" w:sz="0" w:space="0" w:color="auto"/>
                <w:bottom w:val="none" w:sz="0" w:space="0" w:color="auto"/>
                <w:right w:val="none" w:sz="0" w:space="0" w:color="auto"/>
              </w:divBdr>
            </w:div>
            <w:div w:id="751707343">
              <w:marLeft w:val="0"/>
              <w:marRight w:val="0"/>
              <w:marTop w:val="0"/>
              <w:marBottom w:val="0"/>
              <w:divBdr>
                <w:top w:val="none" w:sz="0" w:space="0" w:color="auto"/>
                <w:left w:val="none" w:sz="0" w:space="0" w:color="auto"/>
                <w:bottom w:val="none" w:sz="0" w:space="0" w:color="auto"/>
                <w:right w:val="none" w:sz="0" w:space="0" w:color="auto"/>
              </w:divBdr>
            </w:div>
            <w:div w:id="1030178915">
              <w:marLeft w:val="0"/>
              <w:marRight w:val="0"/>
              <w:marTop w:val="0"/>
              <w:marBottom w:val="0"/>
              <w:divBdr>
                <w:top w:val="none" w:sz="0" w:space="0" w:color="auto"/>
                <w:left w:val="none" w:sz="0" w:space="0" w:color="auto"/>
                <w:bottom w:val="none" w:sz="0" w:space="0" w:color="auto"/>
                <w:right w:val="none" w:sz="0" w:space="0" w:color="auto"/>
              </w:divBdr>
            </w:div>
            <w:div w:id="606086937">
              <w:marLeft w:val="0"/>
              <w:marRight w:val="0"/>
              <w:marTop w:val="0"/>
              <w:marBottom w:val="0"/>
              <w:divBdr>
                <w:top w:val="none" w:sz="0" w:space="0" w:color="auto"/>
                <w:left w:val="none" w:sz="0" w:space="0" w:color="auto"/>
                <w:bottom w:val="none" w:sz="0" w:space="0" w:color="auto"/>
                <w:right w:val="none" w:sz="0" w:space="0" w:color="auto"/>
              </w:divBdr>
            </w:div>
            <w:div w:id="252516769">
              <w:marLeft w:val="0"/>
              <w:marRight w:val="0"/>
              <w:marTop w:val="0"/>
              <w:marBottom w:val="0"/>
              <w:divBdr>
                <w:top w:val="none" w:sz="0" w:space="0" w:color="auto"/>
                <w:left w:val="none" w:sz="0" w:space="0" w:color="auto"/>
                <w:bottom w:val="none" w:sz="0" w:space="0" w:color="auto"/>
                <w:right w:val="none" w:sz="0" w:space="0" w:color="auto"/>
              </w:divBdr>
            </w:div>
            <w:div w:id="912004839">
              <w:marLeft w:val="0"/>
              <w:marRight w:val="0"/>
              <w:marTop w:val="0"/>
              <w:marBottom w:val="0"/>
              <w:divBdr>
                <w:top w:val="none" w:sz="0" w:space="0" w:color="auto"/>
                <w:left w:val="none" w:sz="0" w:space="0" w:color="auto"/>
                <w:bottom w:val="none" w:sz="0" w:space="0" w:color="auto"/>
                <w:right w:val="none" w:sz="0" w:space="0" w:color="auto"/>
              </w:divBdr>
            </w:div>
            <w:div w:id="400492950">
              <w:marLeft w:val="0"/>
              <w:marRight w:val="0"/>
              <w:marTop w:val="0"/>
              <w:marBottom w:val="0"/>
              <w:divBdr>
                <w:top w:val="none" w:sz="0" w:space="0" w:color="auto"/>
                <w:left w:val="none" w:sz="0" w:space="0" w:color="auto"/>
                <w:bottom w:val="none" w:sz="0" w:space="0" w:color="auto"/>
                <w:right w:val="none" w:sz="0" w:space="0" w:color="auto"/>
              </w:divBdr>
            </w:div>
            <w:div w:id="1559852379">
              <w:marLeft w:val="0"/>
              <w:marRight w:val="0"/>
              <w:marTop w:val="0"/>
              <w:marBottom w:val="0"/>
              <w:divBdr>
                <w:top w:val="none" w:sz="0" w:space="0" w:color="auto"/>
                <w:left w:val="none" w:sz="0" w:space="0" w:color="auto"/>
                <w:bottom w:val="none" w:sz="0" w:space="0" w:color="auto"/>
                <w:right w:val="none" w:sz="0" w:space="0" w:color="auto"/>
              </w:divBdr>
            </w:div>
            <w:div w:id="1107652061">
              <w:marLeft w:val="0"/>
              <w:marRight w:val="0"/>
              <w:marTop w:val="0"/>
              <w:marBottom w:val="0"/>
              <w:divBdr>
                <w:top w:val="none" w:sz="0" w:space="0" w:color="auto"/>
                <w:left w:val="none" w:sz="0" w:space="0" w:color="auto"/>
                <w:bottom w:val="none" w:sz="0" w:space="0" w:color="auto"/>
                <w:right w:val="none" w:sz="0" w:space="0" w:color="auto"/>
              </w:divBdr>
            </w:div>
            <w:div w:id="1862207515">
              <w:marLeft w:val="0"/>
              <w:marRight w:val="0"/>
              <w:marTop w:val="0"/>
              <w:marBottom w:val="0"/>
              <w:divBdr>
                <w:top w:val="none" w:sz="0" w:space="0" w:color="auto"/>
                <w:left w:val="none" w:sz="0" w:space="0" w:color="auto"/>
                <w:bottom w:val="none" w:sz="0" w:space="0" w:color="auto"/>
                <w:right w:val="none" w:sz="0" w:space="0" w:color="auto"/>
              </w:divBdr>
            </w:div>
            <w:div w:id="64375871">
              <w:marLeft w:val="0"/>
              <w:marRight w:val="0"/>
              <w:marTop w:val="0"/>
              <w:marBottom w:val="0"/>
              <w:divBdr>
                <w:top w:val="none" w:sz="0" w:space="0" w:color="auto"/>
                <w:left w:val="none" w:sz="0" w:space="0" w:color="auto"/>
                <w:bottom w:val="none" w:sz="0" w:space="0" w:color="auto"/>
                <w:right w:val="none" w:sz="0" w:space="0" w:color="auto"/>
              </w:divBdr>
            </w:div>
            <w:div w:id="664406014">
              <w:marLeft w:val="0"/>
              <w:marRight w:val="0"/>
              <w:marTop w:val="0"/>
              <w:marBottom w:val="0"/>
              <w:divBdr>
                <w:top w:val="none" w:sz="0" w:space="0" w:color="auto"/>
                <w:left w:val="none" w:sz="0" w:space="0" w:color="auto"/>
                <w:bottom w:val="none" w:sz="0" w:space="0" w:color="auto"/>
                <w:right w:val="none" w:sz="0" w:space="0" w:color="auto"/>
              </w:divBdr>
            </w:div>
            <w:div w:id="737019271">
              <w:marLeft w:val="0"/>
              <w:marRight w:val="0"/>
              <w:marTop w:val="0"/>
              <w:marBottom w:val="0"/>
              <w:divBdr>
                <w:top w:val="none" w:sz="0" w:space="0" w:color="auto"/>
                <w:left w:val="none" w:sz="0" w:space="0" w:color="auto"/>
                <w:bottom w:val="none" w:sz="0" w:space="0" w:color="auto"/>
                <w:right w:val="none" w:sz="0" w:space="0" w:color="auto"/>
              </w:divBdr>
            </w:div>
            <w:div w:id="334767452">
              <w:marLeft w:val="0"/>
              <w:marRight w:val="0"/>
              <w:marTop w:val="0"/>
              <w:marBottom w:val="0"/>
              <w:divBdr>
                <w:top w:val="none" w:sz="0" w:space="0" w:color="auto"/>
                <w:left w:val="none" w:sz="0" w:space="0" w:color="auto"/>
                <w:bottom w:val="none" w:sz="0" w:space="0" w:color="auto"/>
                <w:right w:val="none" w:sz="0" w:space="0" w:color="auto"/>
              </w:divBdr>
            </w:div>
            <w:div w:id="1047875480">
              <w:marLeft w:val="0"/>
              <w:marRight w:val="0"/>
              <w:marTop w:val="0"/>
              <w:marBottom w:val="0"/>
              <w:divBdr>
                <w:top w:val="none" w:sz="0" w:space="0" w:color="auto"/>
                <w:left w:val="none" w:sz="0" w:space="0" w:color="auto"/>
                <w:bottom w:val="none" w:sz="0" w:space="0" w:color="auto"/>
                <w:right w:val="none" w:sz="0" w:space="0" w:color="auto"/>
              </w:divBdr>
            </w:div>
            <w:div w:id="656613196">
              <w:marLeft w:val="0"/>
              <w:marRight w:val="0"/>
              <w:marTop w:val="0"/>
              <w:marBottom w:val="0"/>
              <w:divBdr>
                <w:top w:val="none" w:sz="0" w:space="0" w:color="auto"/>
                <w:left w:val="none" w:sz="0" w:space="0" w:color="auto"/>
                <w:bottom w:val="none" w:sz="0" w:space="0" w:color="auto"/>
                <w:right w:val="none" w:sz="0" w:space="0" w:color="auto"/>
              </w:divBdr>
            </w:div>
            <w:div w:id="758332659">
              <w:marLeft w:val="0"/>
              <w:marRight w:val="0"/>
              <w:marTop w:val="0"/>
              <w:marBottom w:val="0"/>
              <w:divBdr>
                <w:top w:val="none" w:sz="0" w:space="0" w:color="auto"/>
                <w:left w:val="none" w:sz="0" w:space="0" w:color="auto"/>
                <w:bottom w:val="none" w:sz="0" w:space="0" w:color="auto"/>
                <w:right w:val="none" w:sz="0" w:space="0" w:color="auto"/>
              </w:divBdr>
            </w:div>
            <w:div w:id="1518814402">
              <w:marLeft w:val="0"/>
              <w:marRight w:val="0"/>
              <w:marTop w:val="0"/>
              <w:marBottom w:val="0"/>
              <w:divBdr>
                <w:top w:val="none" w:sz="0" w:space="0" w:color="auto"/>
                <w:left w:val="none" w:sz="0" w:space="0" w:color="auto"/>
                <w:bottom w:val="none" w:sz="0" w:space="0" w:color="auto"/>
                <w:right w:val="none" w:sz="0" w:space="0" w:color="auto"/>
              </w:divBdr>
            </w:div>
            <w:div w:id="1902978691">
              <w:marLeft w:val="0"/>
              <w:marRight w:val="0"/>
              <w:marTop w:val="0"/>
              <w:marBottom w:val="0"/>
              <w:divBdr>
                <w:top w:val="none" w:sz="0" w:space="0" w:color="auto"/>
                <w:left w:val="none" w:sz="0" w:space="0" w:color="auto"/>
                <w:bottom w:val="none" w:sz="0" w:space="0" w:color="auto"/>
                <w:right w:val="none" w:sz="0" w:space="0" w:color="auto"/>
              </w:divBdr>
            </w:div>
            <w:div w:id="161434788">
              <w:marLeft w:val="0"/>
              <w:marRight w:val="0"/>
              <w:marTop w:val="0"/>
              <w:marBottom w:val="0"/>
              <w:divBdr>
                <w:top w:val="none" w:sz="0" w:space="0" w:color="auto"/>
                <w:left w:val="none" w:sz="0" w:space="0" w:color="auto"/>
                <w:bottom w:val="none" w:sz="0" w:space="0" w:color="auto"/>
                <w:right w:val="none" w:sz="0" w:space="0" w:color="auto"/>
              </w:divBdr>
            </w:div>
            <w:div w:id="1561287773">
              <w:marLeft w:val="0"/>
              <w:marRight w:val="0"/>
              <w:marTop w:val="0"/>
              <w:marBottom w:val="0"/>
              <w:divBdr>
                <w:top w:val="none" w:sz="0" w:space="0" w:color="auto"/>
                <w:left w:val="none" w:sz="0" w:space="0" w:color="auto"/>
                <w:bottom w:val="none" w:sz="0" w:space="0" w:color="auto"/>
                <w:right w:val="none" w:sz="0" w:space="0" w:color="auto"/>
              </w:divBdr>
            </w:div>
            <w:div w:id="2031443670">
              <w:marLeft w:val="0"/>
              <w:marRight w:val="0"/>
              <w:marTop w:val="0"/>
              <w:marBottom w:val="0"/>
              <w:divBdr>
                <w:top w:val="none" w:sz="0" w:space="0" w:color="auto"/>
                <w:left w:val="none" w:sz="0" w:space="0" w:color="auto"/>
                <w:bottom w:val="none" w:sz="0" w:space="0" w:color="auto"/>
                <w:right w:val="none" w:sz="0" w:space="0" w:color="auto"/>
              </w:divBdr>
            </w:div>
            <w:div w:id="1590969302">
              <w:marLeft w:val="0"/>
              <w:marRight w:val="0"/>
              <w:marTop w:val="0"/>
              <w:marBottom w:val="0"/>
              <w:divBdr>
                <w:top w:val="none" w:sz="0" w:space="0" w:color="auto"/>
                <w:left w:val="none" w:sz="0" w:space="0" w:color="auto"/>
                <w:bottom w:val="none" w:sz="0" w:space="0" w:color="auto"/>
                <w:right w:val="none" w:sz="0" w:space="0" w:color="auto"/>
              </w:divBdr>
            </w:div>
            <w:div w:id="1916473551">
              <w:marLeft w:val="0"/>
              <w:marRight w:val="0"/>
              <w:marTop w:val="0"/>
              <w:marBottom w:val="0"/>
              <w:divBdr>
                <w:top w:val="none" w:sz="0" w:space="0" w:color="auto"/>
                <w:left w:val="none" w:sz="0" w:space="0" w:color="auto"/>
                <w:bottom w:val="none" w:sz="0" w:space="0" w:color="auto"/>
                <w:right w:val="none" w:sz="0" w:space="0" w:color="auto"/>
              </w:divBdr>
            </w:div>
            <w:div w:id="1615288409">
              <w:marLeft w:val="0"/>
              <w:marRight w:val="0"/>
              <w:marTop w:val="0"/>
              <w:marBottom w:val="0"/>
              <w:divBdr>
                <w:top w:val="none" w:sz="0" w:space="0" w:color="auto"/>
                <w:left w:val="none" w:sz="0" w:space="0" w:color="auto"/>
                <w:bottom w:val="none" w:sz="0" w:space="0" w:color="auto"/>
                <w:right w:val="none" w:sz="0" w:space="0" w:color="auto"/>
              </w:divBdr>
            </w:div>
            <w:div w:id="19865966">
              <w:marLeft w:val="0"/>
              <w:marRight w:val="0"/>
              <w:marTop w:val="0"/>
              <w:marBottom w:val="0"/>
              <w:divBdr>
                <w:top w:val="none" w:sz="0" w:space="0" w:color="auto"/>
                <w:left w:val="none" w:sz="0" w:space="0" w:color="auto"/>
                <w:bottom w:val="none" w:sz="0" w:space="0" w:color="auto"/>
                <w:right w:val="none" w:sz="0" w:space="0" w:color="auto"/>
              </w:divBdr>
            </w:div>
            <w:div w:id="20401046">
              <w:marLeft w:val="0"/>
              <w:marRight w:val="0"/>
              <w:marTop w:val="0"/>
              <w:marBottom w:val="0"/>
              <w:divBdr>
                <w:top w:val="none" w:sz="0" w:space="0" w:color="auto"/>
                <w:left w:val="none" w:sz="0" w:space="0" w:color="auto"/>
                <w:bottom w:val="none" w:sz="0" w:space="0" w:color="auto"/>
                <w:right w:val="none" w:sz="0" w:space="0" w:color="auto"/>
              </w:divBdr>
            </w:div>
            <w:div w:id="1210871987">
              <w:marLeft w:val="0"/>
              <w:marRight w:val="0"/>
              <w:marTop w:val="0"/>
              <w:marBottom w:val="0"/>
              <w:divBdr>
                <w:top w:val="none" w:sz="0" w:space="0" w:color="auto"/>
                <w:left w:val="none" w:sz="0" w:space="0" w:color="auto"/>
                <w:bottom w:val="none" w:sz="0" w:space="0" w:color="auto"/>
                <w:right w:val="none" w:sz="0" w:space="0" w:color="auto"/>
              </w:divBdr>
            </w:div>
            <w:div w:id="647978430">
              <w:marLeft w:val="0"/>
              <w:marRight w:val="0"/>
              <w:marTop w:val="0"/>
              <w:marBottom w:val="0"/>
              <w:divBdr>
                <w:top w:val="none" w:sz="0" w:space="0" w:color="auto"/>
                <w:left w:val="none" w:sz="0" w:space="0" w:color="auto"/>
                <w:bottom w:val="none" w:sz="0" w:space="0" w:color="auto"/>
                <w:right w:val="none" w:sz="0" w:space="0" w:color="auto"/>
              </w:divBdr>
            </w:div>
            <w:div w:id="1564827668">
              <w:marLeft w:val="0"/>
              <w:marRight w:val="0"/>
              <w:marTop w:val="0"/>
              <w:marBottom w:val="0"/>
              <w:divBdr>
                <w:top w:val="none" w:sz="0" w:space="0" w:color="auto"/>
                <w:left w:val="none" w:sz="0" w:space="0" w:color="auto"/>
                <w:bottom w:val="none" w:sz="0" w:space="0" w:color="auto"/>
                <w:right w:val="none" w:sz="0" w:space="0" w:color="auto"/>
              </w:divBdr>
            </w:div>
            <w:div w:id="1907380283">
              <w:marLeft w:val="0"/>
              <w:marRight w:val="0"/>
              <w:marTop w:val="0"/>
              <w:marBottom w:val="0"/>
              <w:divBdr>
                <w:top w:val="none" w:sz="0" w:space="0" w:color="auto"/>
                <w:left w:val="none" w:sz="0" w:space="0" w:color="auto"/>
                <w:bottom w:val="none" w:sz="0" w:space="0" w:color="auto"/>
                <w:right w:val="none" w:sz="0" w:space="0" w:color="auto"/>
              </w:divBdr>
            </w:div>
            <w:div w:id="16809152">
              <w:marLeft w:val="0"/>
              <w:marRight w:val="0"/>
              <w:marTop w:val="0"/>
              <w:marBottom w:val="0"/>
              <w:divBdr>
                <w:top w:val="none" w:sz="0" w:space="0" w:color="auto"/>
                <w:left w:val="none" w:sz="0" w:space="0" w:color="auto"/>
                <w:bottom w:val="none" w:sz="0" w:space="0" w:color="auto"/>
                <w:right w:val="none" w:sz="0" w:space="0" w:color="auto"/>
              </w:divBdr>
            </w:div>
            <w:div w:id="179592594">
              <w:marLeft w:val="0"/>
              <w:marRight w:val="0"/>
              <w:marTop w:val="0"/>
              <w:marBottom w:val="0"/>
              <w:divBdr>
                <w:top w:val="none" w:sz="0" w:space="0" w:color="auto"/>
                <w:left w:val="none" w:sz="0" w:space="0" w:color="auto"/>
                <w:bottom w:val="none" w:sz="0" w:space="0" w:color="auto"/>
                <w:right w:val="none" w:sz="0" w:space="0" w:color="auto"/>
              </w:divBdr>
            </w:div>
            <w:div w:id="1579679849">
              <w:marLeft w:val="0"/>
              <w:marRight w:val="0"/>
              <w:marTop w:val="0"/>
              <w:marBottom w:val="0"/>
              <w:divBdr>
                <w:top w:val="none" w:sz="0" w:space="0" w:color="auto"/>
                <w:left w:val="none" w:sz="0" w:space="0" w:color="auto"/>
                <w:bottom w:val="none" w:sz="0" w:space="0" w:color="auto"/>
                <w:right w:val="none" w:sz="0" w:space="0" w:color="auto"/>
              </w:divBdr>
            </w:div>
            <w:div w:id="889652886">
              <w:marLeft w:val="0"/>
              <w:marRight w:val="0"/>
              <w:marTop w:val="0"/>
              <w:marBottom w:val="0"/>
              <w:divBdr>
                <w:top w:val="none" w:sz="0" w:space="0" w:color="auto"/>
                <w:left w:val="none" w:sz="0" w:space="0" w:color="auto"/>
                <w:bottom w:val="none" w:sz="0" w:space="0" w:color="auto"/>
                <w:right w:val="none" w:sz="0" w:space="0" w:color="auto"/>
              </w:divBdr>
            </w:div>
            <w:div w:id="759638582">
              <w:marLeft w:val="0"/>
              <w:marRight w:val="0"/>
              <w:marTop w:val="0"/>
              <w:marBottom w:val="0"/>
              <w:divBdr>
                <w:top w:val="none" w:sz="0" w:space="0" w:color="auto"/>
                <w:left w:val="none" w:sz="0" w:space="0" w:color="auto"/>
                <w:bottom w:val="none" w:sz="0" w:space="0" w:color="auto"/>
                <w:right w:val="none" w:sz="0" w:space="0" w:color="auto"/>
              </w:divBdr>
            </w:div>
            <w:div w:id="1690138960">
              <w:marLeft w:val="0"/>
              <w:marRight w:val="0"/>
              <w:marTop w:val="0"/>
              <w:marBottom w:val="0"/>
              <w:divBdr>
                <w:top w:val="none" w:sz="0" w:space="0" w:color="auto"/>
                <w:left w:val="none" w:sz="0" w:space="0" w:color="auto"/>
                <w:bottom w:val="none" w:sz="0" w:space="0" w:color="auto"/>
                <w:right w:val="none" w:sz="0" w:space="0" w:color="auto"/>
              </w:divBdr>
            </w:div>
            <w:div w:id="281300810">
              <w:marLeft w:val="0"/>
              <w:marRight w:val="0"/>
              <w:marTop w:val="0"/>
              <w:marBottom w:val="0"/>
              <w:divBdr>
                <w:top w:val="none" w:sz="0" w:space="0" w:color="auto"/>
                <w:left w:val="none" w:sz="0" w:space="0" w:color="auto"/>
                <w:bottom w:val="none" w:sz="0" w:space="0" w:color="auto"/>
                <w:right w:val="none" w:sz="0" w:space="0" w:color="auto"/>
              </w:divBdr>
            </w:div>
            <w:div w:id="1504320546">
              <w:marLeft w:val="0"/>
              <w:marRight w:val="0"/>
              <w:marTop w:val="0"/>
              <w:marBottom w:val="0"/>
              <w:divBdr>
                <w:top w:val="none" w:sz="0" w:space="0" w:color="auto"/>
                <w:left w:val="none" w:sz="0" w:space="0" w:color="auto"/>
                <w:bottom w:val="none" w:sz="0" w:space="0" w:color="auto"/>
                <w:right w:val="none" w:sz="0" w:space="0" w:color="auto"/>
              </w:divBdr>
            </w:div>
            <w:div w:id="1259604583">
              <w:marLeft w:val="0"/>
              <w:marRight w:val="0"/>
              <w:marTop w:val="0"/>
              <w:marBottom w:val="0"/>
              <w:divBdr>
                <w:top w:val="none" w:sz="0" w:space="0" w:color="auto"/>
                <w:left w:val="none" w:sz="0" w:space="0" w:color="auto"/>
                <w:bottom w:val="none" w:sz="0" w:space="0" w:color="auto"/>
                <w:right w:val="none" w:sz="0" w:space="0" w:color="auto"/>
              </w:divBdr>
            </w:div>
            <w:div w:id="188183774">
              <w:marLeft w:val="0"/>
              <w:marRight w:val="0"/>
              <w:marTop w:val="0"/>
              <w:marBottom w:val="0"/>
              <w:divBdr>
                <w:top w:val="none" w:sz="0" w:space="0" w:color="auto"/>
                <w:left w:val="none" w:sz="0" w:space="0" w:color="auto"/>
                <w:bottom w:val="none" w:sz="0" w:space="0" w:color="auto"/>
                <w:right w:val="none" w:sz="0" w:space="0" w:color="auto"/>
              </w:divBdr>
            </w:div>
            <w:div w:id="601692988">
              <w:marLeft w:val="0"/>
              <w:marRight w:val="0"/>
              <w:marTop w:val="0"/>
              <w:marBottom w:val="0"/>
              <w:divBdr>
                <w:top w:val="none" w:sz="0" w:space="0" w:color="auto"/>
                <w:left w:val="none" w:sz="0" w:space="0" w:color="auto"/>
                <w:bottom w:val="none" w:sz="0" w:space="0" w:color="auto"/>
                <w:right w:val="none" w:sz="0" w:space="0" w:color="auto"/>
              </w:divBdr>
            </w:div>
            <w:div w:id="1557160383">
              <w:marLeft w:val="0"/>
              <w:marRight w:val="0"/>
              <w:marTop w:val="0"/>
              <w:marBottom w:val="0"/>
              <w:divBdr>
                <w:top w:val="none" w:sz="0" w:space="0" w:color="auto"/>
                <w:left w:val="none" w:sz="0" w:space="0" w:color="auto"/>
                <w:bottom w:val="none" w:sz="0" w:space="0" w:color="auto"/>
                <w:right w:val="none" w:sz="0" w:space="0" w:color="auto"/>
              </w:divBdr>
            </w:div>
            <w:div w:id="2038579551">
              <w:marLeft w:val="0"/>
              <w:marRight w:val="0"/>
              <w:marTop w:val="0"/>
              <w:marBottom w:val="0"/>
              <w:divBdr>
                <w:top w:val="none" w:sz="0" w:space="0" w:color="auto"/>
                <w:left w:val="none" w:sz="0" w:space="0" w:color="auto"/>
                <w:bottom w:val="none" w:sz="0" w:space="0" w:color="auto"/>
                <w:right w:val="none" w:sz="0" w:space="0" w:color="auto"/>
              </w:divBdr>
            </w:div>
            <w:div w:id="1811819890">
              <w:marLeft w:val="0"/>
              <w:marRight w:val="0"/>
              <w:marTop w:val="0"/>
              <w:marBottom w:val="0"/>
              <w:divBdr>
                <w:top w:val="none" w:sz="0" w:space="0" w:color="auto"/>
                <w:left w:val="none" w:sz="0" w:space="0" w:color="auto"/>
                <w:bottom w:val="none" w:sz="0" w:space="0" w:color="auto"/>
                <w:right w:val="none" w:sz="0" w:space="0" w:color="auto"/>
              </w:divBdr>
            </w:div>
            <w:div w:id="72892607">
              <w:marLeft w:val="0"/>
              <w:marRight w:val="0"/>
              <w:marTop w:val="0"/>
              <w:marBottom w:val="0"/>
              <w:divBdr>
                <w:top w:val="none" w:sz="0" w:space="0" w:color="auto"/>
                <w:left w:val="none" w:sz="0" w:space="0" w:color="auto"/>
                <w:bottom w:val="none" w:sz="0" w:space="0" w:color="auto"/>
                <w:right w:val="none" w:sz="0" w:space="0" w:color="auto"/>
              </w:divBdr>
            </w:div>
            <w:div w:id="1935087726">
              <w:marLeft w:val="0"/>
              <w:marRight w:val="0"/>
              <w:marTop w:val="0"/>
              <w:marBottom w:val="0"/>
              <w:divBdr>
                <w:top w:val="none" w:sz="0" w:space="0" w:color="auto"/>
                <w:left w:val="none" w:sz="0" w:space="0" w:color="auto"/>
                <w:bottom w:val="none" w:sz="0" w:space="0" w:color="auto"/>
                <w:right w:val="none" w:sz="0" w:space="0" w:color="auto"/>
              </w:divBdr>
            </w:div>
            <w:div w:id="1313947905">
              <w:marLeft w:val="0"/>
              <w:marRight w:val="0"/>
              <w:marTop w:val="0"/>
              <w:marBottom w:val="0"/>
              <w:divBdr>
                <w:top w:val="none" w:sz="0" w:space="0" w:color="auto"/>
                <w:left w:val="none" w:sz="0" w:space="0" w:color="auto"/>
                <w:bottom w:val="none" w:sz="0" w:space="0" w:color="auto"/>
                <w:right w:val="none" w:sz="0" w:space="0" w:color="auto"/>
              </w:divBdr>
            </w:div>
            <w:div w:id="1478911832">
              <w:marLeft w:val="0"/>
              <w:marRight w:val="0"/>
              <w:marTop w:val="0"/>
              <w:marBottom w:val="0"/>
              <w:divBdr>
                <w:top w:val="none" w:sz="0" w:space="0" w:color="auto"/>
                <w:left w:val="none" w:sz="0" w:space="0" w:color="auto"/>
                <w:bottom w:val="none" w:sz="0" w:space="0" w:color="auto"/>
                <w:right w:val="none" w:sz="0" w:space="0" w:color="auto"/>
              </w:divBdr>
            </w:div>
            <w:div w:id="1104300302">
              <w:marLeft w:val="0"/>
              <w:marRight w:val="0"/>
              <w:marTop w:val="0"/>
              <w:marBottom w:val="0"/>
              <w:divBdr>
                <w:top w:val="none" w:sz="0" w:space="0" w:color="auto"/>
                <w:left w:val="none" w:sz="0" w:space="0" w:color="auto"/>
                <w:bottom w:val="none" w:sz="0" w:space="0" w:color="auto"/>
                <w:right w:val="none" w:sz="0" w:space="0" w:color="auto"/>
              </w:divBdr>
            </w:div>
            <w:div w:id="809978919">
              <w:marLeft w:val="0"/>
              <w:marRight w:val="0"/>
              <w:marTop w:val="0"/>
              <w:marBottom w:val="0"/>
              <w:divBdr>
                <w:top w:val="none" w:sz="0" w:space="0" w:color="auto"/>
                <w:left w:val="none" w:sz="0" w:space="0" w:color="auto"/>
                <w:bottom w:val="none" w:sz="0" w:space="0" w:color="auto"/>
                <w:right w:val="none" w:sz="0" w:space="0" w:color="auto"/>
              </w:divBdr>
            </w:div>
            <w:div w:id="320735093">
              <w:marLeft w:val="0"/>
              <w:marRight w:val="0"/>
              <w:marTop w:val="0"/>
              <w:marBottom w:val="0"/>
              <w:divBdr>
                <w:top w:val="none" w:sz="0" w:space="0" w:color="auto"/>
                <w:left w:val="none" w:sz="0" w:space="0" w:color="auto"/>
                <w:bottom w:val="none" w:sz="0" w:space="0" w:color="auto"/>
                <w:right w:val="none" w:sz="0" w:space="0" w:color="auto"/>
              </w:divBdr>
            </w:div>
            <w:div w:id="637345980">
              <w:marLeft w:val="0"/>
              <w:marRight w:val="0"/>
              <w:marTop w:val="0"/>
              <w:marBottom w:val="0"/>
              <w:divBdr>
                <w:top w:val="none" w:sz="0" w:space="0" w:color="auto"/>
                <w:left w:val="none" w:sz="0" w:space="0" w:color="auto"/>
                <w:bottom w:val="none" w:sz="0" w:space="0" w:color="auto"/>
                <w:right w:val="none" w:sz="0" w:space="0" w:color="auto"/>
              </w:divBdr>
            </w:div>
            <w:div w:id="1441799755">
              <w:marLeft w:val="0"/>
              <w:marRight w:val="0"/>
              <w:marTop w:val="0"/>
              <w:marBottom w:val="0"/>
              <w:divBdr>
                <w:top w:val="none" w:sz="0" w:space="0" w:color="auto"/>
                <w:left w:val="none" w:sz="0" w:space="0" w:color="auto"/>
                <w:bottom w:val="none" w:sz="0" w:space="0" w:color="auto"/>
                <w:right w:val="none" w:sz="0" w:space="0" w:color="auto"/>
              </w:divBdr>
            </w:div>
            <w:div w:id="1004551926">
              <w:marLeft w:val="0"/>
              <w:marRight w:val="0"/>
              <w:marTop w:val="0"/>
              <w:marBottom w:val="0"/>
              <w:divBdr>
                <w:top w:val="none" w:sz="0" w:space="0" w:color="auto"/>
                <w:left w:val="none" w:sz="0" w:space="0" w:color="auto"/>
                <w:bottom w:val="none" w:sz="0" w:space="0" w:color="auto"/>
                <w:right w:val="none" w:sz="0" w:space="0" w:color="auto"/>
              </w:divBdr>
            </w:div>
            <w:div w:id="218785016">
              <w:marLeft w:val="0"/>
              <w:marRight w:val="0"/>
              <w:marTop w:val="0"/>
              <w:marBottom w:val="0"/>
              <w:divBdr>
                <w:top w:val="none" w:sz="0" w:space="0" w:color="auto"/>
                <w:left w:val="none" w:sz="0" w:space="0" w:color="auto"/>
                <w:bottom w:val="none" w:sz="0" w:space="0" w:color="auto"/>
                <w:right w:val="none" w:sz="0" w:space="0" w:color="auto"/>
              </w:divBdr>
            </w:div>
            <w:div w:id="701593278">
              <w:marLeft w:val="0"/>
              <w:marRight w:val="0"/>
              <w:marTop w:val="0"/>
              <w:marBottom w:val="0"/>
              <w:divBdr>
                <w:top w:val="none" w:sz="0" w:space="0" w:color="auto"/>
                <w:left w:val="none" w:sz="0" w:space="0" w:color="auto"/>
                <w:bottom w:val="none" w:sz="0" w:space="0" w:color="auto"/>
                <w:right w:val="none" w:sz="0" w:space="0" w:color="auto"/>
              </w:divBdr>
            </w:div>
            <w:div w:id="2017226716">
              <w:marLeft w:val="0"/>
              <w:marRight w:val="0"/>
              <w:marTop w:val="0"/>
              <w:marBottom w:val="0"/>
              <w:divBdr>
                <w:top w:val="none" w:sz="0" w:space="0" w:color="auto"/>
                <w:left w:val="none" w:sz="0" w:space="0" w:color="auto"/>
                <w:bottom w:val="none" w:sz="0" w:space="0" w:color="auto"/>
                <w:right w:val="none" w:sz="0" w:space="0" w:color="auto"/>
              </w:divBdr>
            </w:div>
            <w:div w:id="1957633011">
              <w:marLeft w:val="0"/>
              <w:marRight w:val="0"/>
              <w:marTop w:val="0"/>
              <w:marBottom w:val="0"/>
              <w:divBdr>
                <w:top w:val="none" w:sz="0" w:space="0" w:color="auto"/>
                <w:left w:val="none" w:sz="0" w:space="0" w:color="auto"/>
                <w:bottom w:val="none" w:sz="0" w:space="0" w:color="auto"/>
                <w:right w:val="none" w:sz="0" w:space="0" w:color="auto"/>
              </w:divBdr>
            </w:div>
            <w:div w:id="1045065407">
              <w:marLeft w:val="0"/>
              <w:marRight w:val="0"/>
              <w:marTop w:val="0"/>
              <w:marBottom w:val="0"/>
              <w:divBdr>
                <w:top w:val="none" w:sz="0" w:space="0" w:color="auto"/>
                <w:left w:val="none" w:sz="0" w:space="0" w:color="auto"/>
                <w:bottom w:val="none" w:sz="0" w:space="0" w:color="auto"/>
                <w:right w:val="none" w:sz="0" w:space="0" w:color="auto"/>
              </w:divBdr>
            </w:div>
            <w:div w:id="1271013381">
              <w:marLeft w:val="0"/>
              <w:marRight w:val="0"/>
              <w:marTop w:val="0"/>
              <w:marBottom w:val="0"/>
              <w:divBdr>
                <w:top w:val="none" w:sz="0" w:space="0" w:color="auto"/>
                <w:left w:val="none" w:sz="0" w:space="0" w:color="auto"/>
                <w:bottom w:val="none" w:sz="0" w:space="0" w:color="auto"/>
                <w:right w:val="none" w:sz="0" w:space="0" w:color="auto"/>
              </w:divBdr>
            </w:div>
            <w:div w:id="2019652138">
              <w:marLeft w:val="0"/>
              <w:marRight w:val="0"/>
              <w:marTop w:val="0"/>
              <w:marBottom w:val="0"/>
              <w:divBdr>
                <w:top w:val="none" w:sz="0" w:space="0" w:color="auto"/>
                <w:left w:val="none" w:sz="0" w:space="0" w:color="auto"/>
                <w:bottom w:val="none" w:sz="0" w:space="0" w:color="auto"/>
                <w:right w:val="none" w:sz="0" w:space="0" w:color="auto"/>
              </w:divBdr>
            </w:div>
            <w:div w:id="1362126196">
              <w:marLeft w:val="0"/>
              <w:marRight w:val="0"/>
              <w:marTop w:val="0"/>
              <w:marBottom w:val="0"/>
              <w:divBdr>
                <w:top w:val="none" w:sz="0" w:space="0" w:color="auto"/>
                <w:left w:val="none" w:sz="0" w:space="0" w:color="auto"/>
                <w:bottom w:val="none" w:sz="0" w:space="0" w:color="auto"/>
                <w:right w:val="none" w:sz="0" w:space="0" w:color="auto"/>
              </w:divBdr>
            </w:div>
            <w:div w:id="959141492">
              <w:marLeft w:val="0"/>
              <w:marRight w:val="0"/>
              <w:marTop w:val="0"/>
              <w:marBottom w:val="0"/>
              <w:divBdr>
                <w:top w:val="none" w:sz="0" w:space="0" w:color="auto"/>
                <w:left w:val="none" w:sz="0" w:space="0" w:color="auto"/>
                <w:bottom w:val="none" w:sz="0" w:space="0" w:color="auto"/>
                <w:right w:val="none" w:sz="0" w:space="0" w:color="auto"/>
              </w:divBdr>
            </w:div>
            <w:div w:id="836073820">
              <w:marLeft w:val="0"/>
              <w:marRight w:val="0"/>
              <w:marTop w:val="0"/>
              <w:marBottom w:val="0"/>
              <w:divBdr>
                <w:top w:val="none" w:sz="0" w:space="0" w:color="auto"/>
                <w:left w:val="none" w:sz="0" w:space="0" w:color="auto"/>
                <w:bottom w:val="none" w:sz="0" w:space="0" w:color="auto"/>
                <w:right w:val="none" w:sz="0" w:space="0" w:color="auto"/>
              </w:divBdr>
            </w:div>
            <w:div w:id="1672298909">
              <w:marLeft w:val="0"/>
              <w:marRight w:val="0"/>
              <w:marTop w:val="0"/>
              <w:marBottom w:val="0"/>
              <w:divBdr>
                <w:top w:val="none" w:sz="0" w:space="0" w:color="auto"/>
                <w:left w:val="none" w:sz="0" w:space="0" w:color="auto"/>
                <w:bottom w:val="none" w:sz="0" w:space="0" w:color="auto"/>
                <w:right w:val="none" w:sz="0" w:space="0" w:color="auto"/>
              </w:divBdr>
            </w:div>
            <w:div w:id="1017926113">
              <w:marLeft w:val="0"/>
              <w:marRight w:val="0"/>
              <w:marTop w:val="0"/>
              <w:marBottom w:val="0"/>
              <w:divBdr>
                <w:top w:val="none" w:sz="0" w:space="0" w:color="auto"/>
                <w:left w:val="none" w:sz="0" w:space="0" w:color="auto"/>
                <w:bottom w:val="none" w:sz="0" w:space="0" w:color="auto"/>
                <w:right w:val="none" w:sz="0" w:space="0" w:color="auto"/>
              </w:divBdr>
            </w:div>
            <w:div w:id="920792650">
              <w:marLeft w:val="0"/>
              <w:marRight w:val="0"/>
              <w:marTop w:val="0"/>
              <w:marBottom w:val="0"/>
              <w:divBdr>
                <w:top w:val="none" w:sz="0" w:space="0" w:color="auto"/>
                <w:left w:val="none" w:sz="0" w:space="0" w:color="auto"/>
                <w:bottom w:val="none" w:sz="0" w:space="0" w:color="auto"/>
                <w:right w:val="none" w:sz="0" w:space="0" w:color="auto"/>
              </w:divBdr>
            </w:div>
            <w:div w:id="1561090051">
              <w:marLeft w:val="0"/>
              <w:marRight w:val="0"/>
              <w:marTop w:val="0"/>
              <w:marBottom w:val="0"/>
              <w:divBdr>
                <w:top w:val="none" w:sz="0" w:space="0" w:color="auto"/>
                <w:left w:val="none" w:sz="0" w:space="0" w:color="auto"/>
                <w:bottom w:val="none" w:sz="0" w:space="0" w:color="auto"/>
                <w:right w:val="none" w:sz="0" w:space="0" w:color="auto"/>
              </w:divBdr>
            </w:div>
            <w:div w:id="2125033533">
              <w:marLeft w:val="0"/>
              <w:marRight w:val="0"/>
              <w:marTop w:val="0"/>
              <w:marBottom w:val="0"/>
              <w:divBdr>
                <w:top w:val="none" w:sz="0" w:space="0" w:color="auto"/>
                <w:left w:val="none" w:sz="0" w:space="0" w:color="auto"/>
                <w:bottom w:val="none" w:sz="0" w:space="0" w:color="auto"/>
                <w:right w:val="none" w:sz="0" w:space="0" w:color="auto"/>
              </w:divBdr>
            </w:div>
            <w:div w:id="90780636">
              <w:marLeft w:val="0"/>
              <w:marRight w:val="0"/>
              <w:marTop w:val="0"/>
              <w:marBottom w:val="0"/>
              <w:divBdr>
                <w:top w:val="none" w:sz="0" w:space="0" w:color="auto"/>
                <w:left w:val="none" w:sz="0" w:space="0" w:color="auto"/>
                <w:bottom w:val="none" w:sz="0" w:space="0" w:color="auto"/>
                <w:right w:val="none" w:sz="0" w:space="0" w:color="auto"/>
              </w:divBdr>
            </w:div>
            <w:div w:id="601110419">
              <w:marLeft w:val="0"/>
              <w:marRight w:val="0"/>
              <w:marTop w:val="0"/>
              <w:marBottom w:val="0"/>
              <w:divBdr>
                <w:top w:val="none" w:sz="0" w:space="0" w:color="auto"/>
                <w:left w:val="none" w:sz="0" w:space="0" w:color="auto"/>
                <w:bottom w:val="none" w:sz="0" w:space="0" w:color="auto"/>
                <w:right w:val="none" w:sz="0" w:space="0" w:color="auto"/>
              </w:divBdr>
            </w:div>
            <w:div w:id="229735048">
              <w:marLeft w:val="0"/>
              <w:marRight w:val="0"/>
              <w:marTop w:val="0"/>
              <w:marBottom w:val="0"/>
              <w:divBdr>
                <w:top w:val="none" w:sz="0" w:space="0" w:color="auto"/>
                <w:left w:val="none" w:sz="0" w:space="0" w:color="auto"/>
                <w:bottom w:val="none" w:sz="0" w:space="0" w:color="auto"/>
                <w:right w:val="none" w:sz="0" w:space="0" w:color="auto"/>
              </w:divBdr>
            </w:div>
            <w:div w:id="1593736260">
              <w:marLeft w:val="0"/>
              <w:marRight w:val="0"/>
              <w:marTop w:val="0"/>
              <w:marBottom w:val="0"/>
              <w:divBdr>
                <w:top w:val="none" w:sz="0" w:space="0" w:color="auto"/>
                <w:left w:val="none" w:sz="0" w:space="0" w:color="auto"/>
                <w:bottom w:val="none" w:sz="0" w:space="0" w:color="auto"/>
                <w:right w:val="none" w:sz="0" w:space="0" w:color="auto"/>
              </w:divBdr>
            </w:div>
            <w:div w:id="1580553978">
              <w:marLeft w:val="0"/>
              <w:marRight w:val="0"/>
              <w:marTop w:val="0"/>
              <w:marBottom w:val="0"/>
              <w:divBdr>
                <w:top w:val="none" w:sz="0" w:space="0" w:color="auto"/>
                <w:left w:val="none" w:sz="0" w:space="0" w:color="auto"/>
                <w:bottom w:val="none" w:sz="0" w:space="0" w:color="auto"/>
                <w:right w:val="none" w:sz="0" w:space="0" w:color="auto"/>
              </w:divBdr>
            </w:div>
            <w:div w:id="1175420568">
              <w:marLeft w:val="0"/>
              <w:marRight w:val="0"/>
              <w:marTop w:val="0"/>
              <w:marBottom w:val="0"/>
              <w:divBdr>
                <w:top w:val="none" w:sz="0" w:space="0" w:color="auto"/>
                <w:left w:val="none" w:sz="0" w:space="0" w:color="auto"/>
                <w:bottom w:val="none" w:sz="0" w:space="0" w:color="auto"/>
                <w:right w:val="none" w:sz="0" w:space="0" w:color="auto"/>
              </w:divBdr>
            </w:div>
            <w:div w:id="1000158200">
              <w:marLeft w:val="0"/>
              <w:marRight w:val="0"/>
              <w:marTop w:val="0"/>
              <w:marBottom w:val="0"/>
              <w:divBdr>
                <w:top w:val="none" w:sz="0" w:space="0" w:color="auto"/>
                <w:left w:val="none" w:sz="0" w:space="0" w:color="auto"/>
                <w:bottom w:val="none" w:sz="0" w:space="0" w:color="auto"/>
                <w:right w:val="none" w:sz="0" w:space="0" w:color="auto"/>
              </w:divBdr>
            </w:div>
            <w:div w:id="1463813602">
              <w:marLeft w:val="0"/>
              <w:marRight w:val="0"/>
              <w:marTop w:val="0"/>
              <w:marBottom w:val="0"/>
              <w:divBdr>
                <w:top w:val="none" w:sz="0" w:space="0" w:color="auto"/>
                <w:left w:val="none" w:sz="0" w:space="0" w:color="auto"/>
                <w:bottom w:val="none" w:sz="0" w:space="0" w:color="auto"/>
                <w:right w:val="none" w:sz="0" w:space="0" w:color="auto"/>
              </w:divBdr>
            </w:div>
            <w:div w:id="721178498">
              <w:marLeft w:val="0"/>
              <w:marRight w:val="0"/>
              <w:marTop w:val="0"/>
              <w:marBottom w:val="0"/>
              <w:divBdr>
                <w:top w:val="none" w:sz="0" w:space="0" w:color="auto"/>
                <w:left w:val="none" w:sz="0" w:space="0" w:color="auto"/>
                <w:bottom w:val="none" w:sz="0" w:space="0" w:color="auto"/>
                <w:right w:val="none" w:sz="0" w:space="0" w:color="auto"/>
              </w:divBdr>
            </w:div>
            <w:div w:id="1289819166">
              <w:marLeft w:val="0"/>
              <w:marRight w:val="0"/>
              <w:marTop w:val="0"/>
              <w:marBottom w:val="0"/>
              <w:divBdr>
                <w:top w:val="none" w:sz="0" w:space="0" w:color="auto"/>
                <w:left w:val="none" w:sz="0" w:space="0" w:color="auto"/>
                <w:bottom w:val="none" w:sz="0" w:space="0" w:color="auto"/>
                <w:right w:val="none" w:sz="0" w:space="0" w:color="auto"/>
              </w:divBdr>
            </w:div>
            <w:div w:id="1055396193">
              <w:marLeft w:val="0"/>
              <w:marRight w:val="0"/>
              <w:marTop w:val="0"/>
              <w:marBottom w:val="0"/>
              <w:divBdr>
                <w:top w:val="none" w:sz="0" w:space="0" w:color="auto"/>
                <w:left w:val="none" w:sz="0" w:space="0" w:color="auto"/>
                <w:bottom w:val="none" w:sz="0" w:space="0" w:color="auto"/>
                <w:right w:val="none" w:sz="0" w:space="0" w:color="auto"/>
              </w:divBdr>
            </w:div>
            <w:div w:id="1036195462">
              <w:marLeft w:val="0"/>
              <w:marRight w:val="0"/>
              <w:marTop w:val="0"/>
              <w:marBottom w:val="0"/>
              <w:divBdr>
                <w:top w:val="none" w:sz="0" w:space="0" w:color="auto"/>
                <w:left w:val="none" w:sz="0" w:space="0" w:color="auto"/>
                <w:bottom w:val="none" w:sz="0" w:space="0" w:color="auto"/>
                <w:right w:val="none" w:sz="0" w:space="0" w:color="auto"/>
              </w:divBdr>
            </w:div>
            <w:div w:id="661129360">
              <w:marLeft w:val="0"/>
              <w:marRight w:val="0"/>
              <w:marTop w:val="0"/>
              <w:marBottom w:val="0"/>
              <w:divBdr>
                <w:top w:val="none" w:sz="0" w:space="0" w:color="auto"/>
                <w:left w:val="none" w:sz="0" w:space="0" w:color="auto"/>
                <w:bottom w:val="none" w:sz="0" w:space="0" w:color="auto"/>
                <w:right w:val="none" w:sz="0" w:space="0" w:color="auto"/>
              </w:divBdr>
            </w:div>
            <w:div w:id="303045949">
              <w:marLeft w:val="0"/>
              <w:marRight w:val="0"/>
              <w:marTop w:val="0"/>
              <w:marBottom w:val="0"/>
              <w:divBdr>
                <w:top w:val="none" w:sz="0" w:space="0" w:color="auto"/>
                <w:left w:val="none" w:sz="0" w:space="0" w:color="auto"/>
                <w:bottom w:val="none" w:sz="0" w:space="0" w:color="auto"/>
                <w:right w:val="none" w:sz="0" w:space="0" w:color="auto"/>
              </w:divBdr>
            </w:div>
            <w:div w:id="945578650">
              <w:marLeft w:val="0"/>
              <w:marRight w:val="0"/>
              <w:marTop w:val="0"/>
              <w:marBottom w:val="0"/>
              <w:divBdr>
                <w:top w:val="none" w:sz="0" w:space="0" w:color="auto"/>
                <w:left w:val="none" w:sz="0" w:space="0" w:color="auto"/>
                <w:bottom w:val="none" w:sz="0" w:space="0" w:color="auto"/>
                <w:right w:val="none" w:sz="0" w:space="0" w:color="auto"/>
              </w:divBdr>
            </w:div>
            <w:div w:id="1457214169">
              <w:marLeft w:val="0"/>
              <w:marRight w:val="0"/>
              <w:marTop w:val="0"/>
              <w:marBottom w:val="0"/>
              <w:divBdr>
                <w:top w:val="none" w:sz="0" w:space="0" w:color="auto"/>
                <w:left w:val="none" w:sz="0" w:space="0" w:color="auto"/>
                <w:bottom w:val="none" w:sz="0" w:space="0" w:color="auto"/>
                <w:right w:val="none" w:sz="0" w:space="0" w:color="auto"/>
              </w:divBdr>
            </w:div>
            <w:div w:id="1838226816">
              <w:marLeft w:val="0"/>
              <w:marRight w:val="0"/>
              <w:marTop w:val="0"/>
              <w:marBottom w:val="0"/>
              <w:divBdr>
                <w:top w:val="none" w:sz="0" w:space="0" w:color="auto"/>
                <w:left w:val="none" w:sz="0" w:space="0" w:color="auto"/>
                <w:bottom w:val="none" w:sz="0" w:space="0" w:color="auto"/>
                <w:right w:val="none" w:sz="0" w:space="0" w:color="auto"/>
              </w:divBdr>
            </w:div>
            <w:div w:id="1236893032">
              <w:marLeft w:val="0"/>
              <w:marRight w:val="0"/>
              <w:marTop w:val="0"/>
              <w:marBottom w:val="0"/>
              <w:divBdr>
                <w:top w:val="none" w:sz="0" w:space="0" w:color="auto"/>
                <w:left w:val="none" w:sz="0" w:space="0" w:color="auto"/>
                <w:bottom w:val="none" w:sz="0" w:space="0" w:color="auto"/>
                <w:right w:val="none" w:sz="0" w:space="0" w:color="auto"/>
              </w:divBdr>
            </w:div>
            <w:div w:id="585191937">
              <w:marLeft w:val="0"/>
              <w:marRight w:val="0"/>
              <w:marTop w:val="0"/>
              <w:marBottom w:val="0"/>
              <w:divBdr>
                <w:top w:val="none" w:sz="0" w:space="0" w:color="auto"/>
                <w:left w:val="none" w:sz="0" w:space="0" w:color="auto"/>
                <w:bottom w:val="none" w:sz="0" w:space="0" w:color="auto"/>
                <w:right w:val="none" w:sz="0" w:space="0" w:color="auto"/>
              </w:divBdr>
            </w:div>
            <w:div w:id="52312015">
              <w:marLeft w:val="0"/>
              <w:marRight w:val="0"/>
              <w:marTop w:val="0"/>
              <w:marBottom w:val="0"/>
              <w:divBdr>
                <w:top w:val="none" w:sz="0" w:space="0" w:color="auto"/>
                <w:left w:val="none" w:sz="0" w:space="0" w:color="auto"/>
                <w:bottom w:val="none" w:sz="0" w:space="0" w:color="auto"/>
                <w:right w:val="none" w:sz="0" w:space="0" w:color="auto"/>
              </w:divBdr>
            </w:div>
            <w:div w:id="259801490">
              <w:marLeft w:val="0"/>
              <w:marRight w:val="0"/>
              <w:marTop w:val="0"/>
              <w:marBottom w:val="0"/>
              <w:divBdr>
                <w:top w:val="none" w:sz="0" w:space="0" w:color="auto"/>
                <w:left w:val="none" w:sz="0" w:space="0" w:color="auto"/>
                <w:bottom w:val="none" w:sz="0" w:space="0" w:color="auto"/>
                <w:right w:val="none" w:sz="0" w:space="0" w:color="auto"/>
              </w:divBdr>
            </w:div>
            <w:div w:id="520436206">
              <w:marLeft w:val="0"/>
              <w:marRight w:val="0"/>
              <w:marTop w:val="0"/>
              <w:marBottom w:val="0"/>
              <w:divBdr>
                <w:top w:val="none" w:sz="0" w:space="0" w:color="auto"/>
                <w:left w:val="none" w:sz="0" w:space="0" w:color="auto"/>
                <w:bottom w:val="none" w:sz="0" w:space="0" w:color="auto"/>
                <w:right w:val="none" w:sz="0" w:space="0" w:color="auto"/>
              </w:divBdr>
            </w:div>
            <w:div w:id="94206540">
              <w:marLeft w:val="0"/>
              <w:marRight w:val="0"/>
              <w:marTop w:val="0"/>
              <w:marBottom w:val="0"/>
              <w:divBdr>
                <w:top w:val="none" w:sz="0" w:space="0" w:color="auto"/>
                <w:left w:val="none" w:sz="0" w:space="0" w:color="auto"/>
                <w:bottom w:val="none" w:sz="0" w:space="0" w:color="auto"/>
                <w:right w:val="none" w:sz="0" w:space="0" w:color="auto"/>
              </w:divBdr>
            </w:div>
            <w:div w:id="1842118476">
              <w:marLeft w:val="0"/>
              <w:marRight w:val="0"/>
              <w:marTop w:val="0"/>
              <w:marBottom w:val="0"/>
              <w:divBdr>
                <w:top w:val="none" w:sz="0" w:space="0" w:color="auto"/>
                <w:left w:val="none" w:sz="0" w:space="0" w:color="auto"/>
                <w:bottom w:val="none" w:sz="0" w:space="0" w:color="auto"/>
                <w:right w:val="none" w:sz="0" w:space="0" w:color="auto"/>
              </w:divBdr>
            </w:div>
            <w:div w:id="785735284">
              <w:marLeft w:val="0"/>
              <w:marRight w:val="0"/>
              <w:marTop w:val="0"/>
              <w:marBottom w:val="0"/>
              <w:divBdr>
                <w:top w:val="none" w:sz="0" w:space="0" w:color="auto"/>
                <w:left w:val="none" w:sz="0" w:space="0" w:color="auto"/>
                <w:bottom w:val="none" w:sz="0" w:space="0" w:color="auto"/>
                <w:right w:val="none" w:sz="0" w:space="0" w:color="auto"/>
              </w:divBdr>
            </w:div>
            <w:div w:id="928973794">
              <w:marLeft w:val="0"/>
              <w:marRight w:val="0"/>
              <w:marTop w:val="0"/>
              <w:marBottom w:val="0"/>
              <w:divBdr>
                <w:top w:val="none" w:sz="0" w:space="0" w:color="auto"/>
                <w:left w:val="none" w:sz="0" w:space="0" w:color="auto"/>
                <w:bottom w:val="none" w:sz="0" w:space="0" w:color="auto"/>
                <w:right w:val="none" w:sz="0" w:space="0" w:color="auto"/>
              </w:divBdr>
            </w:div>
            <w:div w:id="2114089312">
              <w:marLeft w:val="0"/>
              <w:marRight w:val="0"/>
              <w:marTop w:val="0"/>
              <w:marBottom w:val="0"/>
              <w:divBdr>
                <w:top w:val="none" w:sz="0" w:space="0" w:color="auto"/>
                <w:left w:val="none" w:sz="0" w:space="0" w:color="auto"/>
                <w:bottom w:val="none" w:sz="0" w:space="0" w:color="auto"/>
                <w:right w:val="none" w:sz="0" w:space="0" w:color="auto"/>
              </w:divBdr>
            </w:div>
            <w:div w:id="308706950">
              <w:marLeft w:val="0"/>
              <w:marRight w:val="0"/>
              <w:marTop w:val="0"/>
              <w:marBottom w:val="0"/>
              <w:divBdr>
                <w:top w:val="none" w:sz="0" w:space="0" w:color="auto"/>
                <w:left w:val="none" w:sz="0" w:space="0" w:color="auto"/>
                <w:bottom w:val="none" w:sz="0" w:space="0" w:color="auto"/>
                <w:right w:val="none" w:sz="0" w:space="0" w:color="auto"/>
              </w:divBdr>
            </w:div>
            <w:div w:id="2004357618">
              <w:marLeft w:val="0"/>
              <w:marRight w:val="0"/>
              <w:marTop w:val="0"/>
              <w:marBottom w:val="0"/>
              <w:divBdr>
                <w:top w:val="none" w:sz="0" w:space="0" w:color="auto"/>
                <w:left w:val="none" w:sz="0" w:space="0" w:color="auto"/>
                <w:bottom w:val="none" w:sz="0" w:space="0" w:color="auto"/>
                <w:right w:val="none" w:sz="0" w:space="0" w:color="auto"/>
              </w:divBdr>
            </w:div>
            <w:div w:id="57631555">
              <w:marLeft w:val="0"/>
              <w:marRight w:val="0"/>
              <w:marTop w:val="0"/>
              <w:marBottom w:val="0"/>
              <w:divBdr>
                <w:top w:val="none" w:sz="0" w:space="0" w:color="auto"/>
                <w:left w:val="none" w:sz="0" w:space="0" w:color="auto"/>
                <w:bottom w:val="none" w:sz="0" w:space="0" w:color="auto"/>
                <w:right w:val="none" w:sz="0" w:space="0" w:color="auto"/>
              </w:divBdr>
            </w:div>
            <w:div w:id="487137640">
              <w:marLeft w:val="0"/>
              <w:marRight w:val="0"/>
              <w:marTop w:val="0"/>
              <w:marBottom w:val="0"/>
              <w:divBdr>
                <w:top w:val="none" w:sz="0" w:space="0" w:color="auto"/>
                <w:left w:val="none" w:sz="0" w:space="0" w:color="auto"/>
                <w:bottom w:val="none" w:sz="0" w:space="0" w:color="auto"/>
                <w:right w:val="none" w:sz="0" w:space="0" w:color="auto"/>
              </w:divBdr>
            </w:div>
            <w:div w:id="415055939">
              <w:marLeft w:val="0"/>
              <w:marRight w:val="0"/>
              <w:marTop w:val="0"/>
              <w:marBottom w:val="0"/>
              <w:divBdr>
                <w:top w:val="none" w:sz="0" w:space="0" w:color="auto"/>
                <w:left w:val="none" w:sz="0" w:space="0" w:color="auto"/>
                <w:bottom w:val="none" w:sz="0" w:space="0" w:color="auto"/>
                <w:right w:val="none" w:sz="0" w:space="0" w:color="auto"/>
              </w:divBdr>
            </w:div>
            <w:div w:id="1567835745">
              <w:marLeft w:val="0"/>
              <w:marRight w:val="0"/>
              <w:marTop w:val="0"/>
              <w:marBottom w:val="0"/>
              <w:divBdr>
                <w:top w:val="none" w:sz="0" w:space="0" w:color="auto"/>
                <w:left w:val="none" w:sz="0" w:space="0" w:color="auto"/>
                <w:bottom w:val="none" w:sz="0" w:space="0" w:color="auto"/>
                <w:right w:val="none" w:sz="0" w:space="0" w:color="auto"/>
              </w:divBdr>
            </w:div>
            <w:div w:id="34551266">
              <w:marLeft w:val="0"/>
              <w:marRight w:val="0"/>
              <w:marTop w:val="0"/>
              <w:marBottom w:val="0"/>
              <w:divBdr>
                <w:top w:val="none" w:sz="0" w:space="0" w:color="auto"/>
                <w:left w:val="none" w:sz="0" w:space="0" w:color="auto"/>
                <w:bottom w:val="none" w:sz="0" w:space="0" w:color="auto"/>
                <w:right w:val="none" w:sz="0" w:space="0" w:color="auto"/>
              </w:divBdr>
            </w:div>
            <w:div w:id="1053774648">
              <w:marLeft w:val="0"/>
              <w:marRight w:val="0"/>
              <w:marTop w:val="0"/>
              <w:marBottom w:val="0"/>
              <w:divBdr>
                <w:top w:val="none" w:sz="0" w:space="0" w:color="auto"/>
                <w:left w:val="none" w:sz="0" w:space="0" w:color="auto"/>
                <w:bottom w:val="none" w:sz="0" w:space="0" w:color="auto"/>
                <w:right w:val="none" w:sz="0" w:space="0" w:color="auto"/>
              </w:divBdr>
            </w:div>
            <w:div w:id="993677049">
              <w:marLeft w:val="0"/>
              <w:marRight w:val="0"/>
              <w:marTop w:val="0"/>
              <w:marBottom w:val="0"/>
              <w:divBdr>
                <w:top w:val="none" w:sz="0" w:space="0" w:color="auto"/>
                <w:left w:val="none" w:sz="0" w:space="0" w:color="auto"/>
                <w:bottom w:val="none" w:sz="0" w:space="0" w:color="auto"/>
                <w:right w:val="none" w:sz="0" w:space="0" w:color="auto"/>
              </w:divBdr>
            </w:div>
            <w:div w:id="1170873858">
              <w:marLeft w:val="0"/>
              <w:marRight w:val="0"/>
              <w:marTop w:val="0"/>
              <w:marBottom w:val="0"/>
              <w:divBdr>
                <w:top w:val="none" w:sz="0" w:space="0" w:color="auto"/>
                <w:left w:val="none" w:sz="0" w:space="0" w:color="auto"/>
                <w:bottom w:val="none" w:sz="0" w:space="0" w:color="auto"/>
                <w:right w:val="none" w:sz="0" w:space="0" w:color="auto"/>
              </w:divBdr>
            </w:div>
            <w:div w:id="1170750786">
              <w:marLeft w:val="0"/>
              <w:marRight w:val="0"/>
              <w:marTop w:val="0"/>
              <w:marBottom w:val="0"/>
              <w:divBdr>
                <w:top w:val="none" w:sz="0" w:space="0" w:color="auto"/>
                <w:left w:val="none" w:sz="0" w:space="0" w:color="auto"/>
                <w:bottom w:val="none" w:sz="0" w:space="0" w:color="auto"/>
                <w:right w:val="none" w:sz="0" w:space="0" w:color="auto"/>
              </w:divBdr>
            </w:div>
            <w:div w:id="829639789">
              <w:marLeft w:val="0"/>
              <w:marRight w:val="0"/>
              <w:marTop w:val="0"/>
              <w:marBottom w:val="0"/>
              <w:divBdr>
                <w:top w:val="none" w:sz="0" w:space="0" w:color="auto"/>
                <w:left w:val="none" w:sz="0" w:space="0" w:color="auto"/>
                <w:bottom w:val="none" w:sz="0" w:space="0" w:color="auto"/>
                <w:right w:val="none" w:sz="0" w:space="0" w:color="auto"/>
              </w:divBdr>
            </w:div>
            <w:div w:id="251207131">
              <w:marLeft w:val="0"/>
              <w:marRight w:val="0"/>
              <w:marTop w:val="0"/>
              <w:marBottom w:val="0"/>
              <w:divBdr>
                <w:top w:val="none" w:sz="0" w:space="0" w:color="auto"/>
                <w:left w:val="none" w:sz="0" w:space="0" w:color="auto"/>
                <w:bottom w:val="none" w:sz="0" w:space="0" w:color="auto"/>
                <w:right w:val="none" w:sz="0" w:space="0" w:color="auto"/>
              </w:divBdr>
            </w:div>
            <w:div w:id="1648317294">
              <w:marLeft w:val="0"/>
              <w:marRight w:val="0"/>
              <w:marTop w:val="0"/>
              <w:marBottom w:val="0"/>
              <w:divBdr>
                <w:top w:val="none" w:sz="0" w:space="0" w:color="auto"/>
                <w:left w:val="none" w:sz="0" w:space="0" w:color="auto"/>
                <w:bottom w:val="none" w:sz="0" w:space="0" w:color="auto"/>
                <w:right w:val="none" w:sz="0" w:space="0" w:color="auto"/>
              </w:divBdr>
            </w:div>
            <w:div w:id="1168985032">
              <w:marLeft w:val="0"/>
              <w:marRight w:val="0"/>
              <w:marTop w:val="0"/>
              <w:marBottom w:val="0"/>
              <w:divBdr>
                <w:top w:val="none" w:sz="0" w:space="0" w:color="auto"/>
                <w:left w:val="none" w:sz="0" w:space="0" w:color="auto"/>
                <w:bottom w:val="none" w:sz="0" w:space="0" w:color="auto"/>
                <w:right w:val="none" w:sz="0" w:space="0" w:color="auto"/>
              </w:divBdr>
            </w:div>
            <w:div w:id="1738748128">
              <w:marLeft w:val="0"/>
              <w:marRight w:val="0"/>
              <w:marTop w:val="0"/>
              <w:marBottom w:val="0"/>
              <w:divBdr>
                <w:top w:val="none" w:sz="0" w:space="0" w:color="auto"/>
                <w:left w:val="none" w:sz="0" w:space="0" w:color="auto"/>
                <w:bottom w:val="none" w:sz="0" w:space="0" w:color="auto"/>
                <w:right w:val="none" w:sz="0" w:space="0" w:color="auto"/>
              </w:divBdr>
            </w:div>
            <w:div w:id="691228751">
              <w:marLeft w:val="0"/>
              <w:marRight w:val="0"/>
              <w:marTop w:val="0"/>
              <w:marBottom w:val="0"/>
              <w:divBdr>
                <w:top w:val="none" w:sz="0" w:space="0" w:color="auto"/>
                <w:left w:val="none" w:sz="0" w:space="0" w:color="auto"/>
                <w:bottom w:val="none" w:sz="0" w:space="0" w:color="auto"/>
                <w:right w:val="none" w:sz="0" w:space="0" w:color="auto"/>
              </w:divBdr>
            </w:div>
            <w:div w:id="2025982118">
              <w:marLeft w:val="0"/>
              <w:marRight w:val="0"/>
              <w:marTop w:val="0"/>
              <w:marBottom w:val="0"/>
              <w:divBdr>
                <w:top w:val="none" w:sz="0" w:space="0" w:color="auto"/>
                <w:left w:val="none" w:sz="0" w:space="0" w:color="auto"/>
                <w:bottom w:val="none" w:sz="0" w:space="0" w:color="auto"/>
                <w:right w:val="none" w:sz="0" w:space="0" w:color="auto"/>
              </w:divBdr>
            </w:div>
            <w:div w:id="1479764706">
              <w:marLeft w:val="0"/>
              <w:marRight w:val="0"/>
              <w:marTop w:val="0"/>
              <w:marBottom w:val="0"/>
              <w:divBdr>
                <w:top w:val="none" w:sz="0" w:space="0" w:color="auto"/>
                <w:left w:val="none" w:sz="0" w:space="0" w:color="auto"/>
                <w:bottom w:val="none" w:sz="0" w:space="0" w:color="auto"/>
                <w:right w:val="none" w:sz="0" w:space="0" w:color="auto"/>
              </w:divBdr>
            </w:div>
            <w:div w:id="77823914">
              <w:marLeft w:val="0"/>
              <w:marRight w:val="0"/>
              <w:marTop w:val="0"/>
              <w:marBottom w:val="0"/>
              <w:divBdr>
                <w:top w:val="none" w:sz="0" w:space="0" w:color="auto"/>
                <w:left w:val="none" w:sz="0" w:space="0" w:color="auto"/>
                <w:bottom w:val="none" w:sz="0" w:space="0" w:color="auto"/>
                <w:right w:val="none" w:sz="0" w:space="0" w:color="auto"/>
              </w:divBdr>
            </w:div>
            <w:div w:id="1575699205">
              <w:marLeft w:val="0"/>
              <w:marRight w:val="0"/>
              <w:marTop w:val="0"/>
              <w:marBottom w:val="0"/>
              <w:divBdr>
                <w:top w:val="none" w:sz="0" w:space="0" w:color="auto"/>
                <w:left w:val="none" w:sz="0" w:space="0" w:color="auto"/>
                <w:bottom w:val="none" w:sz="0" w:space="0" w:color="auto"/>
                <w:right w:val="none" w:sz="0" w:space="0" w:color="auto"/>
              </w:divBdr>
            </w:div>
            <w:div w:id="1091467282">
              <w:marLeft w:val="0"/>
              <w:marRight w:val="0"/>
              <w:marTop w:val="0"/>
              <w:marBottom w:val="0"/>
              <w:divBdr>
                <w:top w:val="none" w:sz="0" w:space="0" w:color="auto"/>
                <w:left w:val="none" w:sz="0" w:space="0" w:color="auto"/>
                <w:bottom w:val="none" w:sz="0" w:space="0" w:color="auto"/>
                <w:right w:val="none" w:sz="0" w:space="0" w:color="auto"/>
              </w:divBdr>
            </w:div>
            <w:div w:id="1907954677">
              <w:marLeft w:val="0"/>
              <w:marRight w:val="0"/>
              <w:marTop w:val="0"/>
              <w:marBottom w:val="0"/>
              <w:divBdr>
                <w:top w:val="none" w:sz="0" w:space="0" w:color="auto"/>
                <w:left w:val="none" w:sz="0" w:space="0" w:color="auto"/>
                <w:bottom w:val="none" w:sz="0" w:space="0" w:color="auto"/>
                <w:right w:val="none" w:sz="0" w:space="0" w:color="auto"/>
              </w:divBdr>
            </w:div>
            <w:div w:id="484443645">
              <w:marLeft w:val="0"/>
              <w:marRight w:val="0"/>
              <w:marTop w:val="0"/>
              <w:marBottom w:val="0"/>
              <w:divBdr>
                <w:top w:val="none" w:sz="0" w:space="0" w:color="auto"/>
                <w:left w:val="none" w:sz="0" w:space="0" w:color="auto"/>
                <w:bottom w:val="none" w:sz="0" w:space="0" w:color="auto"/>
                <w:right w:val="none" w:sz="0" w:space="0" w:color="auto"/>
              </w:divBdr>
            </w:div>
            <w:div w:id="1051687009">
              <w:marLeft w:val="0"/>
              <w:marRight w:val="0"/>
              <w:marTop w:val="0"/>
              <w:marBottom w:val="0"/>
              <w:divBdr>
                <w:top w:val="none" w:sz="0" w:space="0" w:color="auto"/>
                <w:left w:val="none" w:sz="0" w:space="0" w:color="auto"/>
                <w:bottom w:val="none" w:sz="0" w:space="0" w:color="auto"/>
                <w:right w:val="none" w:sz="0" w:space="0" w:color="auto"/>
              </w:divBdr>
            </w:div>
            <w:div w:id="1481386329">
              <w:marLeft w:val="0"/>
              <w:marRight w:val="0"/>
              <w:marTop w:val="0"/>
              <w:marBottom w:val="0"/>
              <w:divBdr>
                <w:top w:val="none" w:sz="0" w:space="0" w:color="auto"/>
                <w:left w:val="none" w:sz="0" w:space="0" w:color="auto"/>
                <w:bottom w:val="none" w:sz="0" w:space="0" w:color="auto"/>
                <w:right w:val="none" w:sz="0" w:space="0" w:color="auto"/>
              </w:divBdr>
            </w:div>
            <w:div w:id="1414660947">
              <w:marLeft w:val="0"/>
              <w:marRight w:val="0"/>
              <w:marTop w:val="0"/>
              <w:marBottom w:val="0"/>
              <w:divBdr>
                <w:top w:val="none" w:sz="0" w:space="0" w:color="auto"/>
                <w:left w:val="none" w:sz="0" w:space="0" w:color="auto"/>
                <w:bottom w:val="none" w:sz="0" w:space="0" w:color="auto"/>
                <w:right w:val="none" w:sz="0" w:space="0" w:color="auto"/>
              </w:divBdr>
            </w:div>
            <w:div w:id="491336866">
              <w:marLeft w:val="0"/>
              <w:marRight w:val="0"/>
              <w:marTop w:val="0"/>
              <w:marBottom w:val="0"/>
              <w:divBdr>
                <w:top w:val="none" w:sz="0" w:space="0" w:color="auto"/>
                <w:left w:val="none" w:sz="0" w:space="0" w:color="auto"/>
                <w:bottom w:val="none" w:sz="0" w:space="0" w:color="auto"/>
                <w:right w:val="none" w:sz="0" w:space="0" w:color="auto"/>
              </w:divBdr>
            </w:div>
            <w:div w:id="1220046120">
              <w:marLeft w:val="0"/>
              <w:marRight w:val="0"/>
              <w:marTop w:val="0"/>
              <w:marBottom w:val="0"/>
              <w:divBdr>
                <w:top w:val="none" w:sz="0" w:space="0" w:color="auto"/>
                <w:left w:val="none" w:sz="0" w:space="0" w:color="auto"/>
                <w:bottom w:val="none" w:sz="0" w:space="0" w:color="auto"/>
                <w:right w:val="none" w:sz="0" w:space="0" w:color="auto"/>
              </w:divBdr>
            </w:div>
            <w:div w:id="1089077455">
              <w:marLeft w:val="0"/>
              <w:marRight w:val="0"/>
              <w:marTop w:val="0"/>
              <w:marBottom w:val="0"/>
              <w:divBdr>
                <w:top w:val="none" w:sz="0" w:space="0" w:color="auto"/>
                <w:left w:val="none" w:sz="0" w:space="0" w:color="auto"/>
                <w:bottom w:val="none" w:sz="0" w:space="0" w:color="auto"/>
                <w:right w:val="none" w:sz="0" w:space="0" w:color="auto"/>
              </w:divBdr>
            </w:div>
            <w:div w:id="542864878">
              <w:marLeft w:val="0"/>
              <w:marRight w:val="0"/>
              <w:marTop w:val="0"/>
              <w:marBottom w:val="0"/>
              <w:divBdr>
                <w:top w:val="none" w:sz="0" w:space="0" w:color="auto"/>
                <w:left w:val="none" w:sz="0" w:space="0" w:color="auto"/>
                <w:bottom w:val="none" w:sz="0" w:space="0" w:color="auto"/>
                <w:right w:val="none" w:sz="0" w:space="0" w:color="auto"/>
              </w:divBdr>
            </w:div>
            <w:div w:id="1224365019">
              <w:marLeft w:val="0"/>
              <w:marRight w:val="0"/>
              <w:marTop w:val="0"/>
              <w:marBottom w:val="0"/>
              <w:divBdr>
                <w:top w:val="none" w:sz="0" w:space="0" w:color="auto"/>
                <w:left w:val="none" w:sz="0" w:space="0" w:color="auto"/>
                <w:bottom w:val="none" w:sz="0" w:space="0" w:color="auto"/>
                <w:right w:val="none" w:sz="0" w:space="0" w:color="auto"/>
              </w:divBdr>
            </w:div>
            <w:div w:id="669022512">
              <w:marLeft w:val="0"/>
              <w:marRight w:val="0"/>
              <w:marTop w:val="0"/>
              <w:marBottom w:val="0"/>
              <w:divBdr>
                <w:top w:val="none" w:sz="0" w:space="0" w:color="auto"/>
                <w:left w:val="none" w:sz="0" w:space="0" w:color="auto"/>
                <w:bottom w:val="none" w:sz="0" w:space="0" w:color="auto"/>
                <w:right w:val="none" w:sz="0" w:space="0" w:color="auto"/>
              </w:divBdr>
            </w:div>
            <w:div w:id="1584677170">
              <w:marLeft w:val="0"/>
              <w:marRight w:val="0"/>
              <w:marTop w:val="0"/>
              <w:marBottom w:val="0"/>
              <w:divBdr>
                <w:top w:val="none" w:sz="0" w:space="0" w:color="auto"/>
                <w:left w:val="none" w:sz="0" w:space="0" w:color="auto"/>
                <w:bottom w:val="none" w:sz="0" w:space="0" w:color="auto"/>
                <w:right w:val="none" w:sz="0" w:space="0" w:color="auto"/>
              </w:divBdr>
            </w:div>
            <w:div w:id="834102685">
              <w:marLeft w:val="0"/>
              <w:marRight w:val="0"/>
              <w:marTop w:val="0"/>
              <w:marBottom w:val="0"/>
              <w:divBdr>
                <w:top w:val="none" w:sz="0" w:space="0" w:color="auto"/>
                <w:left w:val="none" w:sz="0" w:space="0" w:color="auto"/>
                <w:bottom w:val="none" w:sz="0" w:space="0" w:color="auto"/>
                <w:right w:val="none" w:sz="0" w:space="0" w:color="auto"/>
              </w:divBdr>
            </w:div>
            <w:div w:id="1275477983">
              <w:marLeft w:val="0"/>
              <w:marRight w:val="0"/>
              <w:marTop w:val="0"/>
              <w:marBottom w:val="0"/>
              <w:divBdr>
                <w:top w:val="none" w:sz="0" w:space="0" w:color="auto"/>
                <w:left w:val="none" w:sz="0" w:space="0" w:color="auto"/>
                <w:bottom w:val="none" w:sz="0" w:space="0" w:color="auto"/>
                <w:right w:val="none" w:sz="0" w:space="0" w:color="auto"/>
              </w:divBdr>
            </w:div>
            <w:div w:id="1781215898">
              <w:marLeft w:val="0"/>
              <w:marRight w:val="0"/>
              <w:marTop w:val="0"/>
              <w:marBottom w:val="0"/>
              <w:divBdr>
                <w:top w:val="none" w:sz="0" w:space="0" w:color="auto"/>
                <w:left w:val="none" w:sz="0" w:space="0" w:color="auto"/>
                <w:bottom w:val="none" w:sz="0" w:space="0" w:color="auto"/>
                <w:right w:val="none" w:sz="0" w:space="0" w:color="auto"/>
              </w:divBdr>
            </w:div>
            <w:div w:id="1277324201">
              <w:marLeft w:val="0"/>
              <w:marRight w:val="0"/>
              <w:marTop w:val="0"/>
              <w:marBottom w:val="0"/>
              <w:divBdr>
                <w:top w:val="none" w:sz="0" w:space="0" w:color="auto"/>
                <w:left w:val="none" w:sz="0" w:space="0" w:color="auto"/>
                <w:bottom w:val="none" w:sz="0" w:space="0" w:color="auto"/>
                <w:right w:val="none" w:sz="0" w:space="0" w:color="auto"/>
              </w:divBdr>
            </w:div>
            <w:div w:id="1247226182">
              <w:marLeft w:val="0"/>
              <w:marRight w:val="0"/>
              <w:marTop w:val="0"/>
              <w:marBottom w:val="0"/>
              <w:divBdr>
                <w:top w:val="none" w:sz="0" w:space="0" w:color="auto"/>
                <w:left w:val="none" w:sz="0" w:space="0" w:color="auto"/>
                <w:bottom w:val="none" w:sz="0" w:space="0" w:color="auto"/>
                <w:right w:val="none" w:sz="0" w:space="0" w:color="auto"/>
              </w:divBdr>
            </w:div>
            <w:div w:id="2006860047">
              <w:marLeft w:val="0"/>
              <w:marRight w:val="0"/>
              <w:marTop w:val="0"/>
              <w:marBottom w:val="0"/>
              <w:divBdr>
                <w:top w:val="none" w:sz="0" w:space="0" w:color="auto"/>
                <w:left w:val="none" w:sz="0" w:space="0" w:color="auto"/>
                <w:bottom w:val="none" w:sz="0" w:space="0" w:color="auto"/>
                <w:right w:val="none" w:sz="0" w:space="0" w:color="auto"/>
              </w:divBdr>
            </w:div>
            <w:div w:id="1802109761">
              <w:marLeft w:val="0"/>
              <w:marRight w:val="0"/>
              <w:marTop w:val="0"/>
              <w:marBottom w:val="0"/>
              <w:divBdr>
                <w:top w:val="none" w:sz="0" w:space="0" w:color="auto"/>
                <w:left w:val="none" w:sz="0" w:space="0" w:color="auto"/>
                <w:bottom w:val="none" w:sz="0" w:space="0" w:color="auto"/>
                <w:right w:val="none" w:sz="0" w:space="0" w:color="auto"/>
              </w:divBdr>
            </w:div>
            <w:div w:id="1777752138">
              <w:marLeft w:val="0"/>
              <w:marRight w:val="0"/>
              <w:marTop w:val="0"/>
              <w:marBottom w:val="0"/>
              <w:divBdr>
                <w:top w:val="none" w:sz="0" w:space="0" w:color="auto"/>
                <w:left w:val="none" w:sz="0" w:space="0" w:color="auto"/>
                <w:bottom w:val="none" w:sz="0" w:space="0" w:color="auto"/>
                <w:right w:val="none" w:sz="0" w:space="0" w:color="auto"/>
              </w:divBdr>
            </w:div>
            <w:div w:id="972096986">
              <w:marLeft w:val="0"/>
              <w:marRight w:val="0"/>
              <w:marTop w:val="0"/>
              <w:marBottom w:val="0"/>
              <w:divBdr>
                <w:top w:val="none" w:sz="0" w:space="0" w:color="auto"/>
                <w:left w:val="none" w:sz="0" w:space="0" w:color="auto"/>
                <w:bottom w:val="none" w:sz="0" w:space="0" w:color="auto"/>
                <w:right w:val="none" w:sz="0" w:space="0" w:color="auto"/>
              </w:divBdr>
            </w:div>
            <w:div w:id="2066374166">
              <w:marLeft w:val="0"/>
              <w:marRight w:val="0"/>
              <w:marTop w:val="0"/>
              <w:marBottom w:val="0"/>
              <w:divBdr>
                <w:top w:val="none" w:sz="0" w:space="0" w:color="auto"/>
                <w:left w:val="none" w:sz="0" w:space="0" w:color="auto"/>
                <w:bottom w:val="none" w:sz="0" w:space="0" w:color="auto"/>
                <w:right w:val="none" w:sz="0" w:space="0" w:color="auto"/>
              </w:divBdr>
            </w:div>
            <w:div w:id="311377165">
              <w:marLeft w:val="0"/>
              <w:marRight w:val="0"/>
              <w:marTop w:val="0"/>
              <w:marBottom w:val="0"/>
              <w:divBdr>
                <w:top w:val="none" w:sz="0" w:space="0" w:color="auto"/>
                <w:left w:val="none" w:sz="0" w:space="0" w:color="auto"/>
                <w:bottom w:val="none" w:sz="0" w:space="0" w:color="auto"/>
                <w:right w:val="none" w:sz="0" w:space="0" w:color="auto"/>
              </w:divBdr>
            </w:div>
            <w:div w:id="832381961">
              <w:marLeft w:val="0"/>
              <w:marRight w:val="0"/>
              <w:marTop w:val="0"/>
              <w:marBottom w:val="0"/>
              <w:divBdr>
                <w:top w:val="none" w:sz="0" w:space="0" w:color="auto"/>
                <w:left w:val="none" w:sz="0" w:space="0" w:color="auto"/>
                <w:bottom w:val="none" w:sz="0" w:space="0" w:color="auto"/>
                <w:right w:val="none" w:sz="0" w:space="0" w:color="auto"/>
              </w:divBdr>
            </w:div>
            <w:div w:id="313609742">
              <w:marLeft w:val="0"/>
              <w:marRight w:val="0"/>
              <w:marTop w:val="0"/>
              <w:marBottom w:val="0"/>
              <w:divBdr>
                <w:top w:val="none" w:sz="0" w:space="0" w:color="auto"/>
                <w:left w:val="none" w:sz="0" w:space="0" w:color="auto"/>
                <w:bottom w:val="none" w:sz="0" w:space="0" w:color="auto"/>
                <w:right w:val="none" w:sz="0" w:space="0" w:color="auto"/>
              </w:divBdr>
            </w:div>
            <w:div w:id="352806290">
              <w:marLeft w:val="0"/>
              <w:marRight w:val="0"/>
              <w:marTop w:val="0"/>
              <w:marBottom w:val="0"/>
              <w:divBdr>
                <w:top w:val="none" w:sz="0" w:space="0" w:color="auto"/>
                <w:left w:val="none" w:sz="0" w:space="0" w:color="auto"/>
                <w:bottom w:val="none" w:sz="0" w:space="0" w:color="auto"/>
                <w:right w:val="none" w:sz="0" w:space="0" w:color="auto"/>
              </w:divBdr>
            </w:div>
            <w:div w:id="1228955418">
              <w:marLeft w:val="0"/>
              <w:marRight w:val="0"/>
              <w:marTop w:val="0"/>
              <w:marBottom w:val="0"/>
              <w:divBdr>
                <w:top w:val="none" w:sz="0" w:space="0" w:color="auto"/>
                <w:left w:val="none" w:sz="0" w:space="0" w:color="auto"/>
                <w:bottom w:val="none" w:sz="0" w:space="0" w:color="auto"/>
                <w:right w:val="none" w:sz="0" w:space="0" w:color="auto"/>
              </w:divBdr>
            </w:div>
            <w:div w:id="297999095">
              <w:marLeft w:val="0"/>
              <w:marRight w:val="0"/>
              <w:marTop w:val="0"/>
              <w:marBottom w:val="0"/>
              <w:divBdr>
                <w:top w:val="none" w:sz="0" w:space="0" w:color="auto"/>
                <w:left w:val="none" w:sz="0" w:space="0" w:color="auto"/>
                <w:bottom w:val="none" w:sz="0" w:space="0" w:color="auto"/>
                <w:right w:val="none" w:sz="0" w:space="0" w:color="auto"/>
              </w:divBdr>
            </w:div>
            <w:div w:id="348995418">
              <w:marLeft w:val="0"/>
              <w:marRight w:val="0"/>
              <w:marTop w:val="0"/>
              <w:marBottom w:val="0"/>
              <w:divBdr>
                <w:top w:val="none" w:sz="0" w:space="0" w:color="auto"/>
                <w:left w:val="none" w:sz="0" w:space="0" w:color="auto"/>
                <w:bottom w:val="none" w:sz="0" w:space="0" w:color="auto"/>
                <w:right w:val="none" w:sz="0" w:space="0" w:color="auto"/>
              </w:divBdr>
            </w:div>
            <w:div w:id="1751541795">
              <w:marLeft w:val="0"/>
              <w:marRight w:val="0"/>
              <w:marTop w:val="0"/>
              <w:marBottom w:val="0"/>
              <w:divBdr>
                <w:top w:val="none" w:sz="0" w:space="0" w:color="auto"/>
                <w:left w:val="none" w:sz="0" w:space="0" w:color="auto"/>
                <w:bottom w:val="none" w:sz="0" w:space="0" w:color="auto"/>
                <w:right w:val="none" w:sz="0" w:space="0" w:color="auto"/>
              </w:divBdr>
            </w:div>
            <w:div w:id="831604336">
              <w:marLeft w:val="0"/>
              <w:marRight w:val="0"/>
              <w:marTop w:val="0"/>
              <w:marBottom w:val="0"/>
              <w:divBdr>
                <w:top w:val="none" w:sz="0" w:space="0" w:color="auto"/>
                <w:left w:val="none" w:sz="0" w:space="0" w:color="auto"/>
                <w:bottom w:val="none" w:sz="0" w:space="0" w:color="auto"/>
                <w:right w:val="none" w:sz="0" w:space="0" w:color="auto"/>
              </w:divBdr>
            </w:div>
            <w:div w:id="1117216992">
              <w:marLeft w:val="0"/>
              <w:marRight w:val="0"/>
              <w:marTop w:val="0"/>
              <w:marBottom w:val="0"/>
              <w:divBdr>
                <w:top w:val="none" w:sz="0" w:space="0" w:color="auto"/>
                <w:left w:val="none" w:sz="0" w:space="0" w:color="auto"/>
                <w:bottom w:val="none" w:sz="0" w:space="0" w:color="auto"/>
                <w:right w:val="none" w:sz="0" w:space="0" w:color="auto"/>
              </w:divBdr>
            </w:div>
            <w:div w:id="266079014">
              <w:marLeft w:val="0"/>
              <w:marRight w:val="0"/>
              <w:marTop w:val="0"/>
              <w:marBottom w:val="0"/>
              <w:divBdr>
                <w:top w:val="none" w:sz="0" w:space="0" w:color="auto"/>
                <w:left w:val="none" w:sz="0" w:space="0" w:color="auto"/>
                <w:bottom w:val="none" w:sz="0" w:space="0" w:color="auto"/>
                <w:right w:val="none" w:sz="0" w:space="0" w:color="auto"/>
              </w:divBdr>
            </w:div>
            <w:div w:id="1259828678">
              <w:marLeft w:val="0"/>
              <w:marRight w:val="0"/>
              <w:marTop w:val="0"/>
              <w:marBottom w:val="0"/>
              <w:divBdr>
                <w:top w:val="none" w:sz="0" w:space="0" w:color="auto"/>
                <w:left w:val="none" w:sz="0" w:space="0" w:color="auto"/>
                <w:bottom w:val="none" w:sz="0" w:space="0" w:color="auto"/>
                <w:right w:val="none" w:sz="0" w:space="0" w:color="auto"/>
              </w:divBdr>
            </w:div>
            <w:div w:id="1559440133">
              <w:marLeft w:val="0"/>
              <w:marRight w:val="0"/>
              <w:marTop w:val="0"/>
              <w:marBottom w:val="0"/>
              <w:divBdr>
                <w:top w:val="none" w:sz="0" w:space="0" w:color="auto"/>
                <w:left w:val="none" w:sz="0" w:space="0" w:color="auto"/>
                <w:bottom w:val="none" w:sz="0" w:space="0" w:color="auto"/>
                <w:right w:val="none" w:sz="0" w:space="0" w:color="auto"/>
              </w:divBdr>
            </w:div>
            <w:div w:id="2124768449">
              <w:marLeft w:val="0"/>
              <w:marRight w:val="0"/>
              <w:marTop w:val="0"/>
              <w:marBottom w:val="0"/>
              <w:divBdr>
                <w:top w:val="none" w:sz="0" w:space="0" w:color="auto"/>
                <w:left w:val="none" w:sz="0" w:space="0" w:color="auto"/>
                <w:bottom w:val="none" w:sz="0" w:space="0" w:color="auto"/>
                <w:right w:val="none" w:sz="0" w:space="0" w:color="auto"/>
              </w:divBdr>
            </w:div>
            <w:div w:id="2029409683">
              <w:marLeft w:val="0"/>
              <w:marRight w:val="0"/>
              <w:marTop w:val="0"/>
              <w:marBottom w:val="0"/>
              <w:divBdr>
                <w:top w:val="none" w:sz="0" w:space="0" w:color="auto"/>
                <w:left w:val="none" w:sz="0" w:space="0" w:color="auto"/>
                <w:bottom w:val="none" w:sz="0" w:space="0" w:color="auto"/>
                <w:right w:val="none" w:sz="0" w:space="0" w:color="auto"/>
              </w:divBdr>
            </w:div>
            <w:div w:id="449907638">
              <w:marLeft w:val="0"/>
              <w:marRight w:val="0"/>
              <w:marTop w:val="0"/>
              <w:marBottom w:val="0"/>
              <w:divBdr>
                <w:top w:val="none" w:sz="0" w:space="0" w:color="auto"/>
                <w:left w:val="none" w:sz="0" w:space="0" w:color="auto"/>
                <w:bottom w:val="none" w:sz="0" w:space="0" w:color="auto"/>
                <w:right w:val="none" w:sz="0" w:space="0" w:color="auto"/>
              </w:divBdr>
            </w:div>
            <w:div w:id="1563364559">
              <w:marLeft w:val="0"/>
              <w:marRight w:val="0"/>
              <w:marTop w:val="0"/>
              <w:marBottom w:val="0"/>
              <w:divBdr>
                <w:top w:val="none" w:sz="0" w:space="0" w:color="auto"/>
                <w:left w:val="none" w:sz="0" w:space="0" w:color="auto"/>
                <w:bottom w:val="none" w:sz="0" w:space="0" w:color="auto"/>
                <w:right w:val="none" w:sz="0" w:space="0" w:color="auto"/>
              </w:divBdr>
            </w:div>
            <w:div w:id="1561863448">
              <w:marLeft w:val="0"/>
              <w:marRight w:val="0"/>
              <w:marTop w:val="0"/>
              <w:marBottom w:val="0"/>
              <w:divBdr>
                <w:top w:val="none" w:sz="0" w:space="0" w:color="auto"/>
                <w:left w:val="none" w:sz="0" w:space="0" w:color="auto"/>
                <w:bottom w:val="none" w:sz="0" w:space="0" w:color="auto"/>
                <w:right w:val="none" w:sz="0" w:space="0" w:color="auto"/>
              </w:divBdr>
            </w:div>
            <w:div w:id="190387234">
              <w:marLeft w:val="0"/>
              <w:marRight w:val="0"/>
              <w:marTop w:val="0"/>
              <w:marBottom w:val="0"/>
              <w:divBdr>
                <w:top w:val="none" w:sz="0" w:space="0" w:color="auto"/>
                <w:left w:val="none" w:sz="0" w:space="0" w:color="auto"/>
                <w:bottom w:val="none" w:sz="0" w:space="0" w:color="auto"/>
                <w:right w:val="none" w:sz="0" w:space="0" w:color="auto"/>
              </w:divBdr>
            </w:div>
            <w:div w:id="1701976701">
              <w:marLeft w:val="0"/>
              <w:marRight w:val="0"/>
              <w:marTop w:val="0"/>
              <w:marBottom w:val="0"/>
              <w:divBdr>
                <w:top w:val="none" w:sz="0" w:space="0" w:color="auto"/>
                <w:left w:val="none" w:sz="0" w:space="0" w:color="auto"/>
                <w:bottom w:val="none" w:sz="0" w:space="0" w:color="auto"/>
                <w:right w:val="none" w:sz="0" w:space="0" w:color="auto"/>
              </w:divBdr>
            </w:div>
            <w:div w:id="1182084675">
              <w:marLeft w:val="0"/>
              <w:marRight w:val="0"/>
              <w:marTop w:val="0"/>
              <w:marBottom w:val="0"/>
              <w:divBdr>
                <w:top w:val="none" w:sz="0" w:space="0" w:color="auto"/>
                <w:left w:val="none" w:sz="0" w:space="0" w:color="auto"/>
                <w:bottom w:val="none" w:sz="0" w:space="0" w:color="auto"/>
                <w:right w:val="none" w:sz="0" w:space="0" w:color="auto"/>
              </w:divBdr>
            </w:div>
            <w:div w:id="1537694800">
              <w:marLeft w:val="0"/>
              <w:marRight w:val="0"/>
              <w:marTop w:val="0"/>
              <w:marBottom w:val="0"/>
              <w:divBdr>
                <w:top w:val="none" w:sz="0" w:space="0" w:color="auto"/>
                <w:left w:val="none" w:sz="0" w:space="0" w:color="auto"/>
                <w:bottom w:val="none" w:sz="0" w:space="0" w:color="auto"/>
                <w:right w:val="none" w:sz="0" w:space="0" w:color="auto"/>
              </w:divBdr>
            </w:div>
            <w:div w:id="75396393">
              <w:marLeft w:val="0"/>
              <w:marRight w:val="0"/>
              <w:marTop w:val="0"/>
              <w:marBottom w:val="0"/>
              <w:divBdr>
                <w:top w:val="none" w:sz="0" w:space="0" w:color="auto"/>
                <w:left w:val="none" w:sz="0" w:space="0" w:color="auto"/>
                <w:bottom w:val="none" w:sz="0" w:space="0" w:color="auto"/>
                <w:right w:val="none" w:sz="0" w:space="0" w:color="auto"/>
              </w:divBdr>
            </w:div>
            <w:div w:id="1569799975">
              <w:marLeft w:val="0"/>
              <w:marRight w:val="0"/>
              <w:marTop w:val="0"/>
              <w:marBottom w:val="0"/>
              <w:divBdr>
                <w:top w:val="none" w:sz="0" w:space="0" w:color="auto"/>
                <w:left w:val="none" w:sz="0" w:space="0" w:color="auto"/>
                <w:bottom w:val="none" w:sz="0" w:space="0" w:color="auto"/>
                <w:right w:val="none" w:sz="0" w:space="0" w:color="auto"/>
              </w:divBdr>
            </w:div>
            <w:div w:id="1630865378">
              <w:marLeft w:val="0"/>
              <w:marRight w:val="0"/>
              <w:marTop w:val="0"/>
              <w:marBottom w:val="0"/>
              <w:divBdr>
                <w:top w:val="none" w:sz="0" w:space="0" w:color="auto"/>
                <w:left w:val="none" w:sz="0" w:space="0" w:color="auto"/>
                <w:bottom w:val="none" w:sz="0" w:space="0" w:color="auto"/>
                <w:right w:val="none" w:sz="0" w:space="0" w:color="auto"/>
              </w:divBdr>
            </w:div>
            <w:div w:id="1700739721">
              <w:marLeft w:val="0"/>
              <w:marRight w:val="0"/>
              <w:marTop w:val="0"/>
              <w:marBottom w:val="0"/>
              <w:divBdr>
                <w:top w:val="none" w:sz="0" w:space="0" w:color="auto"/>
                <w:left w:val="none" w:sz="0" w:space="0" w:color="auto"/>
                <w:bottom w:val="none" w:sz="0" w:space="0" w:color="auto"/>
                <w:right w:val="none" w:sz="0" w:space="0" w:color="auto"/>
              </w:divBdr>
            </w:div>
            <w:div w:id="617570643">
              <w:marLeft w:val="0"/>
              <w:marRight w:val="0"/>
              <w:marTop w:val="0"/>
              <w:marBottom w:val="0"/>
              <w:divBdr>
                <w:top w:val="none" w:sz="0" w:space="0" w:color="auto"/>
                <w:left w:val="none" w:sz="0" w:space="0" w:color="auto"/>
                <w:bottom w:val="none" w:sz="0" w:space="0" w:color="auto"/>
                <w:right w:val="none" w:sz="0" w:space="0" w:color="auto"/>
              </w:divBdr>
            </w:div>
            <w:div w:id="1574705777">
              <w:marLeft w:val="0"/>
              <w:marRight w:val="0"/>
              <w:marTop w:val="0"/>
              <w:marBottom w:val="0"/>
              <w:divBdr>
                <w:top w:val="none" w:sz="0" w:space="0" w:color="auto"/>
                <w:left w:val="none" w:sz="0" w:space="0" w:color="auto"/>
                <w:bottom w:val="none" w:sz="0" w:space="0" w:color="auto"/>
                <w:right w:val="none" w:sz="0" w:space="0" w:color="auto"/>
              </w:divBdr>
            </w:div>
            <w:div w:id="1927179431">
              <w:marLeft w:val="0"/>
              <w:marRight w:val="0"/>
              <w:marTop w:val="0"/>
              <w:marBottom w:val="0"/>
              <w:divBdr>
                <w:top w:val="none" w:sz="0" w:space="0" w:color="auto"/>
                <w:left w:val="none" w:sz="0" w:space="0" w:color="auto"/>
                <w:bottom w:val="none" w:sz="0" w:space="0" w:color="auto"/>
                <w:right w:val="none" w:sz="0" w:space="0" w:color="auto"/>
              </w:divBdr>
            </w:div>
            <w:div w:id="1519660190">
              <w:marLeft w:val="0"/>
              <w:marRight w:val="0"/>
              <w:marTop w:val="0"/>
              <w:marBottom w:val="0"/>
              <w:divBdr>
                <w:top w:val="none" w:sz="0" w:space="0" w:color="auto"/>
                <w:left w:val="none" w:sz="0" w:space="0" w:color="auto"/>
                <w:bottom w:val="none" w:sz="0" w:space="0" w:color="auto"/>
                <w:right w:val="none" w:sz="0" w:space="0" w:color="auto"/>
              </w:divBdr>
            </w:div>
            <w:div w:id="1356077553">
              <w:marLeft w:val="0"/>
              <w:marRight w:val="0"/>
              <w:marTop w:val="0"/>
              <w:marBottom w:val="0"/>
              <w:divBdr>
                <w:top w:val="none" w:sz="0" w:space="0" w:color="auto"/>
                <w:left w:val="none" w:sz="0" w:space="0" w:color="auto"/>
                <w:bottom w:val="none" w:sz="0" w:space="0" w:color="auto"/>
                <w:right w:val="none" w:sz="0" w:space="0" w:color="auto"/>
              </w:divBdr>
            </w:div>
            <w:div w:id="931737226">
              <w:marLeft w:val="0"/>
              <w:marRight w:val="0"/>
              <w:marTop w:val="0"/>
              <w:marBottom w:val="0"/>
              <w:divBdr>
                <w:top w:val="none" w:sz="0" w:space="0" w:color="auto"/>
                <w:left w:val="none" w:sz="0" w:space="0" w:color="auto"/>
                <w:bottom w:val="none" w:sz="0" w:space="0" w:color="auto"/>
                <w:right w:val="none" w:sz="0" w:space="0" w:color="auto"/>
              </w:divBdr>
            </w:div>
            <w:div w:id="72047259">
              <w:marLeft w:val="0"/>
              <w:marRight w:val="0"/>
              <w:marTop w:val="0"/>
              <w:marBottom w:val="0"/>
              <w:divBdr>
                <w:top w:val="none" w:sz="0" w:space="0" w:color="auto"/>
                <w:left w:val="none" w:sz="0" w:space="0" w:color="auto"/>
                <w:bottom w:val="none" w:sz="0" w:space="0" w:color="auto"/>
                <w:right w:val="none" w:sz="0" w:space="0" w:color="auto"/>
              </w:divBdr>
            </w:div>
            <w:div w:id="279342306">
              <w:marLeft w:val="0"/>
              <w:marRight w:val="0"/>
              <w:marTop w:val="0"/>
              <w:marBottom w:val="0"/>
              <w:divBdr>
                <w:top w:val="none" w:sz="0" w:space="0" w:color="auto"/>
                <w:left w:val="none" w:sz="0" w:space="0" w:color="auto"/>
                <w:bottom w:val="none" w:sz="0" w:space="0" w:color="auto"/>
                <w:right w:val="none" w:sz="0" w:space="0" w:color="auto"/>
              </w:divBdr>
            </w:div>
            <w:div w:id="1092891741">
              <w:marLeft w:val="0"/>
              <w:marRight w:val="0"/>
              <w:marTop w:val="0"/>
              <w:marBottom w:val="0"/>
              <w:divBdr>
                <w:top w:val="none" w:sz="0" w:space="0" w:color="auto"/>
                <w:left w:val="none" w:sz="0" w:space="0" w:color="auto"/>
                <w:bottom w:val="none" w:sz="0" w:space="0" w:color="auto"/>
                <w:right w:val="none" w:sz="0" w:space="0" w:color="auto"/>
              </w:divBdr>
            </w:div>
            <w:div w:id="1771270854">
              <w:marLeft w:val="0"/>
              <w:marRight w:val="0"/>
              <w:marTop w:val="0"/>
              <w:marBottom w:val="0"/>
              <w:divBdr>
                <w:top w:val="none" w:sz="0" w:space="0" w:color="auto"/>
                <w:left w:val="none" w:sz="0" w:space="0" w:color="auto"/>
                <w:bottom w:val="none" w:sz="0" w:space="0" w:color="auto"/>
                <w:right w:val="none" w:sz="0" w:space="0" w:color="auto"/>
              </w:divBdr>
            </w:div>
            <w:div w:id="1275095855">
              <w:marLeft w:val="0"/>
              <w:marRight w:val="0"/>
              <w:marTop w:val="0"/>
              <w:marBottom w:val="0"/>
              <w:divBdr>
                <w:top w:val="none" w:sz="0" w:space="0" w:color="auto"/>
                <w:left w:val="none" w:sz="0" w:space="0" w:color="auto"/>
                <w:bottom w:val="none" w:sz="0" w:space="0" w:color="auto"/>
                <w:right w:val="none" w:sz="0" w:space="0" w:color="auto"/>
              </w:divBdr>
            </w:div>
            <w:div w:id="3644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58727">
      <w:bodyDiv w:val="1"/>
      <w:marLeft w:val="0"/>
      <w:marRight w:val="0"/>
      <w:marTop w:val="0"/>
      <w:marBottom w:val="0"/>
      <w:divBdr>
        <w:top w:val="none" w:sz="0" w:space="0" w:color="auto"/>
        <w:left w:val="none" w:sz="0" w:space="0" w:color="auto"/>
        <w:bottom w:val="none" w:sz="0" w:space="0" w:color="auto"/>
        <w:right w:val="none" w:sz="0" w:space="0" w:color="auto"/>
      </w:divBdr>
      <w:divsChild>
        <w:div w:id="1221792848">
          <w:marLeft w:val="0"/>
          <w:marRight w:val="0"/>
          <w:marTop w:val="0"/>
          <w:marBottom w:val="0"/>
          <w:divBdr>
            <w:top w:val="none" w:sz="0" w:space="0" w:color="auto"/>
            <w:left w:val="none" w:sz="0" w:space="0" w:color="auto"/>
            <w:bottom w:val="none" w:sz="0" w:space="0" w:color="auto"/>
            <w:right w:val="none" w:sz="0" w:space="0" w:color="auto"/>
          </w:divBdr>
          <w:divsChild>
            <w:div w:id="7242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14369">
      <w:bodyDiv w:val="1"/>
      <w:marLeft w:val="0"/>
      <w:marRight w:val="0"/>
      <w:marTop w:val="0"/>
      <w:marBottom w:val="0"/>
      <w:divBdr>
        <w:top w:val="none" w:sz="0" w:space="0" w:color="auto"/>
        <w:left w:val="none" w:sz="0" w:space="0" w:color="auto"/>
        <w:bottom w:val="none" w:sz="0" w:space="0" w:color="auto"/>
        <w:right w:val="none" w:sz="0" w:space="0" w:color="auto"/>
      </w:divBdr>
      <w:divsChild>
        <w:div w:id="282462998">
          <w:marLeft w:val="0"/>
          <w:marRight w:val="0"/>
          <w:marTop w:val="0"/>
          <w:marBottom w:val="0"/>
          <w:divBdr>
            <w:top w:val="none" w:sz="0" w:space="0" w:color="auto"/>
            <w:left w:val="none" w:sz="0" w:space="0" w:color="auto"/>
            <w:bottom w:val="none" w:sz="0" w:space="0" w:color="auto"/>
            <w:right w:val="none" w:sz="0" w:space="0" w:color="auto"/>
          </w:divBdr>
          <w:divsChild>
            <w:div w:id="128654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6257">
      <w:bodyDiv w:val="1"/>
      <w:marLeft w:val="0"/>
      <w:marRight w:val="0"/>
      <w:marTop w:val="0"/>
      <w:marBottom w:val="0"/>
      <w:divBdr>
        <w:top w:val="none" w:sz="0" w:space="0" w:color="auto"/>
        <w:left w:val="none" w:sz="0" w:space="0" w:color="auto"/>
        <w:bottom w:val="none" w:sz="0" w:space="0" w:color="auto"/>
        <w:right w:val="none" w:sz="0" w:space="0" w:color="auto"/>
      </w:divBdr>
      <w:divsChild>
        <w:div w:id="261839013">
          <w:marLeft w:val="0"/>
          <w:marRight w:val="0"/>
          <w:marTop w:val="0"/>
          <w:marBottom w:val="0"/>
          <w:divBdr>
            <w:top w:val="none" w:sz="0" w:space="0" w:color="auto"/>
            <w:left w:val="none" w:sz="0" w:space="0" w:color="auto"/>
            <w:bottom w:val="none" w:sz="0" w:space="0" w:color="auto"/>
            <w:right w:val="none" w:sz="0" w:space="0" w:color="auto"/>
          </w:divBdr>
          <w:divsChild>
            <w:div w:id="3262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5368">
      <w:bodyDiv w:val="1"/>
      <w:marLeft w:val="0"/>
      <w:marRight w:val="0"/>
      <w:marTop w:val="0"/>
      <w:marBottom w:val="0"/>
      <w:divBdr>
        <w:top w:val="none" w:sz="0" w:space="0" w:color="auto"/>
        <w:left w:val="none" w:sz="0" w:space="0" w:color="auto"/>
        <w:bottom w:val="none" w:sz="0" w:space="0" w:color="auto"/>
        <w:right w:val="none" w:sz="0" w:space="0" w:color="auto"/>
      </w:divBdr>
      <w:divsChild>
        <w:div w:id="1871839455">
          <w:marLeft w:val="0"/>
          <w:marRight w:val="0"/>
          <w:marTop w:val="0"/>
          <w:marBottom w:val="0"/>
          <w:divBdr>
            <w:top w:val="none" w:sz="0" w:space="0" w:color="auto"/>
            <w:left w:val="none" w:sz="0" w:space="0" w:color="auto"/>
            <w:bottom w:val="none" w:sz="0" w:space="0" w:color="auto"/>
            <w:right w:val="none" w:sz="0" w:space="0" w:color="auto"/>
          </w:divBdr>
          <w:divsChild>
            <w:div w:id="380252742">
              <w:marLeft w:val="0"/>
              <w:marRight w:val="0"/>
              <w:marTop w:val="0"/>
              <w:marBottom w:val="0"/>
              <w:divBdr>
                <w:top w:val="none" w:sz="0" w:space="0" w:color="auto"/>
                <w:left w:val="none" w:sz="0" w:space="0" w:color="auto"/>
                <w:bottom w:val="none" w:sz="0" w:space="0" w:color="auto"/>
                <w:right w:val="none" w:sz="0" w:space="0" w:color="auto"/>
              </w:divBdr>
            </w:div>
            <w:div w:id="997154244">
              <w:marLeft w:val="0"/>
              <w:marRight w:val="0"/>
              <w:marTop w:val="0"/>
              <w:marBottom w:val="0"/>
              <w:divBdr>
                <w:top w:val="none" w:sz="0" w:space="0" w:color="auto"/>
                <w:left w:val="none" w:sz="0" w:space="0" w:color="auto"/>
                <w:bottom w:val="none" w:sz="0" w:space="0" w:color="auto"/>
                <w:right w:val="none" w:sz="0" w:space="0" w:color="auto"/>
              </w:divBdr>
            </w:div>
            <w:div w:id="1103381784">
              <w:marLeft w:val="0"/>
              <w:marRight w:val="0"/>
              <w:marTop w:val="0"/>
              <w:marBottom w:val="0"/>
              <w:divBdr>
                <w:top w:val="none" w:sz="0" w:space="0" w:color="auto"/>
                <w:left w:val="none" w:sz="0" w:space="0" w:color="auto"/>
                <w:bottom w:val="none" w:sz="0" w:space="0" w:color="auto"/>
                <w:right w:val="none" w:sz="0" w:space="0" w:color="auto"/>
              </w:divBdr>
            </w:div>
            <w:div w:id="1011955725">
              <w:marLeft w:val="0"/>
              <w:marRight w:val="0"/>
              <w:marTop w:val="0"/>
              <w:marBottom w:val="0"/>
              <w:divBdr>
                <w:top w:val="none" w:sz="0" w:space="0" w:color="auto"/>
                <w:left w:val="none" w:sz="0" w:space="0" w:color="auto"/>
                <w:bottom w:val="none" w:sz="0" w:space="0" w:color="auto"/>
                <w:right w:val="none" w:sz="0" w:space="0" w:color="auto"/>
              </w:divBdr>
            </w:div>
            <w:div w:id="1701853394">
              <w:marLeft w:val="0"/>
              <w:marRight w:val="0"/>
              <w:marTop w:val="0"/>
              <w:marBottom w:val="0"/>
              <w:divBdr>
                <w:top w:val="none" w:sz="0" w:space="0" w:color="auto"/>
                <w:left w:val="none" w:sz="0" w:space="0" w:color="auto"/>
                <w:bottom w:val="none" w:sz="0" w:space="0" w:color="auto"/>
                <w:right w:val="none" w:sz="0" w:space="0" w:color="auto"/>
              </w:divBdr>
            </w:div>
            <w:div w:id="1511262844">
              <w:marLeft w:val="0"/>
              <w:marRight w:val="0"/>
              <w:marTop w:val="0"/>
              <w:marBottom w:val="0"/>
              <w:divBdr>
                <w:top w:val="none" w:sz="0" w:space="0" w:color="auto"/>
                <w:left w:val="none" w:sz="0" w:space="0" w:color="auto"/>
                <w:bottom w:val="none" w:sz="0" w:space="0" w:color="auto"/>
                <w:right w:val="none" w:sz="0" w:space="0" w:color="auto"/>
              </w:divBdr>
            </w:div>
            <w:div w:id="1289966528">
              <w:marLeft w:val="0"/>
              <w:marRight w:val="0"/>
              <w:marTop w:val="0"/>
              <w:marBottom w:val="0"/>
              <w:divBdr>
                <w:top w:val="none" w:sz="0" w:space="0" w:color="auto"/>
                <w:left w:val="none" w:sz="0" w:space="0" w:color="auto"/>
                <w:bottom w:val="none" w:sz="0" w:space="0" w:color="auto"/>
                <w:right w:val="none" w:sz="0" w:space="0" w:color="auto"/>
              </w:divBdr>
            </w:div>
            <w:div w:id="533202197">
              <w:marLeft w:val="0"/>
              <w:marRight w:val="0"/>
              <w:marTop w:val="0"/>
              <w:marBottom w:val="0"/>
              <w:divBdr>
                <w:top w:val="none" w:sz="0" w:space="0" w:color="auto"/>
                <w:left w:val="none" w:sz="0" w:space="0" w:color="auto"/>
                <w:bottom w:val="none" w:sz="0" w:space="0" w:color="auto"/>
                <w:right w:val="none" w:sz="0" w:space="0" w:color="auto"/>
              </w:divBdr>
            </w:div>
            <w:div w:id="306983335">
              <w:marLeft w:val="0"/>
              <w:marRight w:val="0"/>
              <w:marTop w:val="0"/>
              <w:marBottom w:val="0"/>
              <w:divBdr>
                <w:top w:val="none" w:sz="0" w:space="0" w:color="auto"/>
                <w:left w:val="none" w:sz="0" w:space="0" w:color="auto"/>
                <w:bottom w:val="none" w:sz="0" w:space="0" w:color="auto"/>
                <w:right w:val="none" w:sz="0" w:space="0" w:color="auto"/>
              </w:divBdr>
            </w:div>
            <w:div w:id="1977441957">
              <w:marLeft w:val="0"/>
              <w:marRight w:val="0"/>
              <w:marTop w:val="0"/>
              <w:marBottom w:val="0"/>
              <w:divBdr>
                <w:top w:val="none" w:sz="0" w:space="0" w:color="auto"/>
                <w:left w:val="none" w:sz="0" w:space="0" w:color="auto"/>
                <w:bottom w:val="none" w:sz="0" w:space="0" w:color="auto"/>
                <w:right w:val="none" w:sz="0" w:space="0" w:color="auto"/>
              </w:divBdr>
            </w:div>
            <w:div w:id="2069108995">
              <w:marLeft w:val="0"/>
              <w:marRight w:val="0"/>
              <w:marTop w:val="0"/>
              <w:marBottom w:val="0"/>
              <w:divBdr>
                <w:top w:val="none" w:sz="0" w:space="0" w:color="auto"/>
                <w:left w:val="none" w:sz="0" w:space="0" w:color="auto"/>
                <w:bottom w:val="none" w:sz="0" w:space="0" w:color="auto"/>
                <w:right w:val="none" w:sz="0" w:space="0" w:color="auto"/>
              </w:divBdr>
            </w:div>
            <w:div w:id="678196121">
              <w:marLeft w:val="0"/>
              <w:marRight w:val="0"/>
              <w:marTop w:val="0"/>
              <w:marBottom w:val="0"/>
              <w:divBdr>
                <w:top w:val="none" w:sz="0" w:space="0" w:color="auto"/>
                <w:left w:val="none" w:sz="0" w:space="0" w:color="auto"/>
                <w:bottom w:val="none" w:sz="0" w:space="0" w:color="auto"/>
                <w:right w:val="none" w:sz="0" w:space="0" w:color="auto"/>
              </w:divBdr>
            </w:div>
            <w:div w:id="1701778315">
              <w:marLeft w:val="0"/>
              <w:marRight w:val="0"/>
              <w:marTop w:val="0"/>
              <w:marBottom w:val="0"/>
              <w:divBdr>
                <w:top w:val="none" w:sz="0" w:space="0" w:color="auto"/>
                <w:left w:val="none" w:sz="0" w:space="0" w:color="auto"/>
                <w:bottom w:val="none" w:sz="0" w:space="0" w:color="auto"/>
                <w:right w:val="none" w:sz="0" w:space="0" w:color="auto"/>
              </w:divBdr>
            </w:div>
            <w:div w:id="1394739026">
              <w:marLeft w:val="0"/>
              <w:marRight w:val="0"/>
              <w:marTop w:val="0"/>
              <w:marBottom w:val="0"/>
              <w:divBdr>
                <w:top w:val="none" w:sz="0" w:space="0" w:color="auto"/>
                <w:left w:val="none" w:sz="0" w:space="0" w:color="auto"/>
                <w:bottom w:val="none" w:sz="0" w:space="0" w:color="auto"/>
                <w:right w:val="none" w:sz="0" w:space="0" w:color="auto"/>
              </w:divBdr>
            </w:div>
            <w:div w:id="1867866426">
              <w:marLeft w:val="0"/>
              <w:marRight w:val="0"/>
              <w:marTop w:val="0"/>
              <w:marBottom w:val="0"/>
              <w:divBdr>
                <w:top w:val="none" w:sz="0" w:space="0" w:color="auto"/>
                <w:left w:val="none" w:sz="0" w:space="0" w:color="auto"/>
                <w:bottom w:val="none" w:sz="0" w:space="0" w:color="auto"/>
                <w:right w:val="none" w:sz="0" w:space="0" w:color="auto"/>
              </w:divBdr>
            </w:div>
            <w:div w:id="265236263">
              <w:marLeft w:val="0"/>
              <w:marRight w:val="0"/>
              <w:marTop w:val="0"/>
              <w:marBottom w:val="0"/>
              <w:divBdr>
                <w:top w:val="none" w:sz="0" w:space="0" w:color="auto"/>
                <w:left w:val="none" w:sz="0" w:space="0" w:color="auto"/>
                <w:bottom w:val="none" w:sz="0" w:space="0" w:color="auto"/>
                <w:right w:val="none" w:sz="0" w:space="0" w:color="auto"/>
              </w:divBdr>
            </w:div>
            <w:div w:id="2061007392">
              <w:marLeft w:val="0"/>
              <w:marRight w:val="0"/>
              <w:marTop w:val="0"/>
              <w:marBottom w:val="0"/>
              <w:divBdr>
                <w:top w:val="none" w:sz="0" w:space="0" w:color="auto"/>
                <w:left w:val="none" w:sz="0" w:space="0" w:color="auto"/>
                <w:bottom w:val="none" w:sz="0" w:space="0" w:color="auto"/>
                <w:right w:val="none" w:sz="0" w:space="0" w:color="auto"/>
              </w:divBdr>
            </w:div>
            <w:div w:id="1346175529">
              <w:marLeft w:val="0"/>
              <w:marRight w:val="0"/>
              <w:marTop w:val="0"/>
              <w:marBottom w:val="0"/>
              <w:divBdr>
                <w:top w:val="none" w:sz="0" w:space="0" w:color="auto"/>
                <w:left w:val="none" w:sz="0" w:space="0" w:color="auto"/>
                <w:bottom w:val="none" w:sz="0" w:space="0" w:color="auto"/>
                <w:right w:val="none" w:sz="0" w:space="0" w:color="auto"/>
              </w:divBdr>
            </w:div>
            <w:div w:id="1799489757">
              <w:marLeft w:val="0"/>
              <w:marRight w:val="0"/>
              <w:marTop w:val="0"/>
              <w:marBottom w:val="0"/>
              <w:divBdr>
                <w:top w:val="none" w:sz="0" w:space="0" w:color="auto"/>
                <w:left w:val="none" w:sz="0" w:space="0" w:color="auto"/>
                <w:bottom w:val="none" w:sz="0" w:space="0" w:color="auto"/>
                <w:right w:val="none" w:sz="0" w:space="0" w:color="auto"/>
              </w:divBdr>
            </w:div>
            <w:div w:id="593367621">
              <w:marLeft w:val="0"/>
              <w:marRight w:val="0"/>
              <w:marTop w:val="0"/>
              <w:marBottom w:val="0"/>
              <w:divBdr>
                <w:top w:val="none" w:sz="0" w:space="0" w:color="auto"/>
                <w:left w:val="none" w:sz="0" w:space="0" w:color="auto"/>
                <w:bottom w:val="none" w:sz="0" w:space="0" w:color="auto"/>
                <w:right w:val="none" w:sz="0" w:space="0" w:color="auto"/>
              </w:divBdr>
            </w:div>
            <w:div w:id="1569077202">
              <w:marLeft w:val="0"/>
              <w:marRight w:val="0"/>
              <w:marTop w:val="0"/>
              <w:marBottom w:val="0"/>
              <w:divBdr>
                <w:top w:val="none" w:sz="0" w:space="0" w:color="auto"/>
                <w:left w:val="none" w:sz="0" w:space="0" w:color="auto"/>
                <w:bottom w:val="none" w:sz="0" w:space="0" w:color="auto"/>
                <w:right w:val="none" w:sz="0" w:space="0" w:color="auto"/>
              </w:divBdr>
            </w:div>
            <w:div w:id="2078935972">
              <w:marLeft w:val="0"/>
              <w:marRight w:val="0"/>
              <w:marTop w:val="0"/>
              <w:marBottom w:val="0"/>
              <w:divBdr>
                <w:top w:val="none" w:sz="0" w:space="0" w:color="auto"/>
                <w:left w:val="none" w:sz="0" w:space="0" w:color="auto"/>
                <w:bottom w:val="none" w:sz="0" w:space="0" w:color="auto"/>
                <w:right w:val="none" w:sz="0" w:space="0" w:color="auto"/>
              </w:divBdr>
            </w:div>
            <w:div w:id="409693870">
              <w:marLeft w:val="0"/>
              <w:marRight w:val="0"/>
              <w:marTop w:val="0"/>
              <w:marBottom w:val="0"/>
              <w:divBdr>
                <w:top w:val="none" w:sz="0" w:space="0" w:color="auto"/>
                <w:left w:val="none" w:sz="0" w:space="0" w:color="auto"/>
                <w:bottom w:val="none" w:sz="0" w:space="0" w:color="auto"/>
                <w:right w:val="none" w:sz="0" w:space="0" w:color="auto"/>
              </w:divBdr>
            </w:div>
            <w:div w:id="559100915">
              <w:marLeft w:val="0"/>
              <w:marRight w:val="0"/>
              <w:marTop w:val="0"/>
              <w:marBottom w:val="0"/>
              <w:divBdr>
                <w:top w:val="none" w:sz="0" w:space="0" w:color="auto"/>
                <w:left w:val="none" w:sz="0" w:space="0" w:color="auto"/>
                <w:bottom w:val="none" w:sz="0" w:space="0" w:color="auto"/>
                <w:right w:val="none" w:sz="0" w:space="0" w:color="auto"/>
              </w:divBdr>
            </w:div>
            <w:div w:id="427851546">
              <w:marLeft w:val="0"/>
              <w:marRight w:val="0"/>
              <w:marTop w:val="0"/>
              <w:marBottom w:val="0"/>
              <w:divBdr>
                <w:top w:val="none" w:sz="0" w:space="0" w:color="auto"/>
                <w:left w:val="none" w:sz="0" w:space="0" w:color="auto"/>
                <w:bottom w:val="none" w:sz="0" w:space="0" w:color="auto"/>
                <w:right w:val="none" w:sz="0" w:space="0" w:color="auto"/>
              </w:divBdr>
            </w:div>
            <w:div w:id="1217860325">
              <w:marLeft w:val="0"/>
              <w:marRight w:val="0"/>
              <w:marTop w:val="0"/>
              <w:marBottom w:val="0"/>
              <w:divBdr>
                <w:top w:val="none" w:sz="0" w:space="0" w:color="auto"/>
                <w:left w:val="none" w:sz="0" w:space="0" w:color="auto"/>
                <w:bottom w:val="none" w:sz="0" w:space="0" w:color="auto"/>
                <w:right w:val="none" w:sz="0" w:space="0" w:color="auto"/>
              </w:divBdr>
            </w:div>
            <w:div w:id="2030636871">
              <w:marLeft w:val="0"/>
              <w:marRight w:val="0"/>
              <w:marTop w:val="0"/>
              <w:marBottom w:val="0"/>
              <w:divBdr>
                <w:top w:val="none" w:sz="0" w:space="0" w:color="auto"/>
                <w:left w:val="none" w:sz="0" w:space="0" w:color="auto"/>
                <w:bottom w:val="none" w:sz="0" w:space="0" w:color="auto"/>
                <w:right w:val="none" w:sz="0" w:space="0" w:color="auto"/>
              </w:divBdr>
            </w:div>
            <w:div w:id="799878325">
              <w:marLeft w:val="0"/>
              <w:marRight w:val="0"/>
              <w:marTop w:val="0"/>
              <w:marBottom w:val="0"/>
              <w:divBdr>
                <w:top w:val="none" w:sz="0" w:space="0" w:color="auto"/>
                <w:left w:val="none" w:sz="0" w:space="0" w:color="auto"/>
                <w:bottom w:val="none" w:sz="0" w:space="0" w:color="auto"/>
                <w:right w:val="none" w:sz="0" w:space="0" w:color="auto"/>
              </w:divBdr>
            </w:div>
            <w:div w:id="590628221">
              <w:marLeft w:val="0"/>
              <w:marRight w:val="0"/>
              <w:marTop w:val="0"/>
              <w:marBottom w:val="0"/>
              <w:divBdr>
                <w:top w:val="none" w:sz="0" w:space="0" w:color="auto"/>
                <w:left w:val="none" w:sz="0" w:space="0" w:color="auto"/>
                <w:bottom w:val="none" w:sz="0" w:space="0" w:color="auto"/>
                <w:right w:val="none" w:sz="0" w:space="0" w:color="auto"/>
              </w:divBdr>
            </w:div>
            <w:div w:id="1950117870">
              <w:marLeft w:val="0"/>
              <w:marRight w:val="0"/>
              <w:marTop w:val="0"/>
              <w:marBottom w:val="0"/>
              <w:divBdr>
                <w:top w:val="none" w:sz="0" w:space="0" w:color="auto"/>
                <w:left w:val="none" w:sz="0" w:space="0" w:color="auto"/>
                <w:bottom w:val="none" w:sz="0" w:space="0" w:color="auto"/>
                <w:right w:val="none" w:sz="0" w:space="0" w:color="auto"/>
              </w:divBdr>
            </w:div>
            <w:div w:id="771586067">
              <w:marLeft w:val="0"/>
              <w:marRight w:val="0"/>
              <w:marTop w:val="0"/>
              <w:marBottom w:val="0"/>
              <w:divBdr>
                <w:top w:val="none" w:sz="0" w:space="0" w:color="auto"/>
                <w:left w:val="none" w:sz="0" w:space="0" w:color="auto"/>
                <w:bottom w:val="none" w:sz="0" w:space="0" w:color="auto"/>
                <w:right w:val="none" w:sz="0" w:space="0" w:color="auto"/>
              </w:divBdr>
            </w:div>
            <w:div w:id="789981728">
              <w:marLeft w:val="0"/>
              <w:marRight w:val="0"/>
              <w:marTop w:val="0"/>
              <w:marBottom w:val="0"/>
              <w:divBdr>
                <w:top w:val="none" w:sz="0" w:space="0" w:color="auto"/>
                <w:left w:val="none" w:sz="0" w:space="0" w:color="auto"/>
                <w:bottom w:val="none" w:sz="0" w:space="0" w:color="auto"/>
                <w:right w:val="none" w:sz="0" w:space="0" w:color="auto"/>
              </w:divBdr>
            </w:div>
            <w:div w:id="665279333">
              <w:marLeft w:val="0"/>
              <w:marRight w:val="0"/>
              <w:marTop w:val="0"/>
              <w:marBottom w:val="0"/>
              <w:divBdr>
                <w:top w:val="none" w:sz="0" w:space="0" w:color="auto"/>
                <w:left w:val="none" w:sz="0" w:space="0" w:color="auto"/>
                <w:bottom w:val="none" w:sz="0" w:space="0" w:color="auto"/>
                <w:right w:val="none" w:sz="0" w:space="0" w:color="auto"/>
              </w:divBdr>
            </w:div>
            <w:div w:id="1151291252">
              <w:marLeft w:val="0"/>
              <w:marRight w:val="0"/>
              <w:marTop w:val="0"/>
              <w:marBottom w:val="0"/>
              <w:divBdr>
                <w:top w:val="none" w:sz="0" w:space="0" w:color="auto"/>
                <w:left w:val="none" w:sz="0" w:space="0" w:color="auto"/>
                <w:bottom w:val="none" w:sz="0" w:space="0" w:color="auto"/>
                <w:right w:val="none" w:sz="0" w:space="0" w:color="auto"/>
              </w:divBdr>
            </w:div>
            <w:div w:id="1016808220">
              <w:marLeft w:val="0"/>
              <w:marRight w:val="0"/>
              <w:marTop w:val="0"/>
              <w:marBottom w:val="0"/>
              <w:divBdr>
                <w:top w:val="none" w:sz="0" w:space="0" w:color="auto"/>
                <w:left w:val="none" w:sz="0" w:space="0" w:color="auto"/>
                <w:bottom w:val="none" w:sz="0" w:space="0" w:color="auto"/>
                <w:right w:val="none" w:sz="0" w:space="0" w:color="auto"/>
              </w:divBdr>
            </w:div>
            <w:div w:id="611716599">
              <w:marLeft w:val="0"/>
              <w:marRight w:val="0"/>
              <w:marTop w:val="0"/>
              <w:marBottom w:val="0"/>
              <w:divBdr>
                <w:top w:val="none" w:sz="0" w:space="0" w:color="auto"/>
                <w:left w:val="none" w:sz="0" w:space="0" w:color="auto"/>
                <w:bottom w:val="none" w:sz="0" w:space="0" w:color="auto"/>
                <w:right w:val="none" w:sz="0" w:space="0" w:color="auto"/>
              </w:divBdr>
            </w:div>
            <w:div w:id="1498762149">
              <w:marLeft w:val="0"/>
              <w:marRight w:val="0"/>
              <w:marTop w:val="0"/>
              <w:marBottom w:val="0"/>
              <w:divBdr>
                <w:top w:val="none" w:sz="0" w:space="0" w:color="auto"/>
                <w:left w:val="none" w:sz="0" w:space="0" w:color="auto"/>
                <w:bottom w:val="none" w:sz="0" w:space="0" w:color="auto"/>
                <w:right w:val="none" w:sz="0" w:space="0" w:color="auto"/>
              </w:divBdr>
            </w:div>
            <w:div w:id="101073416">
              <w:marLeft w:val="0"/>
              <w:marRight w:val="0"/>
              <w:marTop w:val="0"/>
              <w:marBottom w:val="0"/>
              <w:divBdr>
                <w:top w:val="none" w:sz="0" w:space="0" w:color="auto"/>
                <w:left w:val="none" w:sz="0" w:space="0" w:color="auto"/>
                <w:bottom w:val="none" w:sz="0" w:space="0" w:color="auto"/>
                <w:right w:val="none" w:sz="0" w:space="0" w:color="auto"/>
              </w:divBdr>
            </w:div>
            <w:div w:id="1401057823">
              <w:marLeft w:val="0"/>
              <w:marRight w:val="0"/>
              <w:marTop w:val="0"/>
              <w:marBottom w:val="0"/>
              <w:divBdr>
                <w:top w:val="none" w:sz="0" w:space="0" w:color="auto"/>
                <w:left w:val="none" w:sz="0" w:space="0" w:color="auto"/>
                <w:bottom w:val="none" w:sz="0" w:space="0" w:color="auto"/>
                <w:right w:val="none" w:sz="0" w:space="0" w:color="auto"/>
              </w:divBdr>
            </w:div>
            <w:div w:id="1091001011">
              <w:marLeft w:val="0"/>
              <w:marRight w:val="0"/>
              <w:marTop w:val="0"/>
              <w:marBottom w:val="0"/>
              <w:divBdr>
                <w:top w:val="none" w:sz="0" w:space="0" w:color="auto"/>
                <w:left w:val="none" w:sz="0" w:space="0" w:color="auto"/>
                <w:bottom w:val="none" w:sz="0" w:space="0" w:color="auto"/>
                <w:right w:val="none" w:sz="0" w:space="0" w:color="auto"/>
              </w:divBdr>
            </w:div>
            <w:div w:id="429158633">
              <w:marLeft w:val="0"/>
              <w:marRight w:val="0"/>
              <w:marTop w:val="0"/>
              <w:marBottom w:val="0"/>
              <w:divBdr>
                <w:top w:val="none" w:sz="0" w:space="0" w:color="auto"/>
                <w:left w:val="none" w:sz="0" w:space="0" w:color="auto"/>
                <w:bottom w:val="none" w:sz="0" w:space="0" w:color="auto"/>
                <w:right w:val="none" w:sz="0" w:space="0" w:color="auto"/>
              </w:divBdr>
            </w:div>
            <w:div w:id="1180776095">
              <w:marLeft w:val="0"/>
              <w:marRight w:val="0"/>
              <w:marTop w:val="0"/>
              <w:marBottom w:val="0"/>
              <w:divBdr>
                <w:top w:val="none" w:sz="0" w:space="0" w:color="auto"/>
                <w:left w:val="none" w:sz="0" w:space="0" w:color="auto"/>
                <w:bottom w:val="none" w:sz="0" w:space="0" w:color="auto"/>
                <w:right w:val="none" w:sz="0" w:space="0" w:color="auto"/>
              </w:divBdr>
            </w:div>
            <w:div w:id="2122527617">
              <w:marLeft w:val="0"/>
              <w:marRight w:val="0"/>
              <w:marTop w:val="0"/>
              <w:marBottom w:val="0"/>
              <w:divBdr>
                <w:top w:val="none" w:sz="0" w:space="0" w:color="auto"/>
                <w:left w:val="none" w:sz="0" w:space="0" w:color="auto"/>
                <w:bottom w:val="none" w:sz="0" w:space="0" w:color="auto"/>
                <w:right w:val="none" w:sz="0" w:space="0" w:color="auto"/>
              </w:divBdr>
            </w:div>
            <w:div w:id="1614245651">
              <w:marLeft w:val="0"/>
              <w:marRight w:val="0"/>
              <w:marTop w:val="0"/>
              <w:marBottom w:val="0"/>
              <w:divBdr>
                <w:top w:val="none" w:sz="0" w:space="0" w:color="auto"/>
                <w:left w:val="none" w:sz="0" w:space="0" w:color="auto"/>
                <w:bottom w:val="none" w:sz="0" w:space="0" w:color="auto"/>
                <w:right w:val="none" w:sz="0" w:space="0" w:color="auto"/>
              </w:divBdr>
            </w:div>
            <w:div w:id="1634485925">
              <w:marLeft w:val="0"/>
              <w:marRight w:val="0"/>
              <w:marTop w:val="0"/>
              <w:marBottom w:val="0"/>
              <w:divBdr>
                <w:top w:val="none" w:sz="0" w:space="0" w:color="auto"/>
                <w:left w:val="none" w:sz="0" w:space="0" w:color="auto"/>
                <w:bottom w:val="none" w:sz="0" w:space="0" w:color="auto"/>
                <w:right w:val="none" w:sz="0" w:space="0" w:color="auto"/>
              </w:divBdr>
            </w:div>
            <w:div w:id="1071348271">
              <w:marLeft w:val="0"/>
              <w:marRight w:val="0"/>
              <w:marTop w:val="0"/>
              <w:marBottom w:val="0"/>
              <w:divBdr>
                <w:top w:val="none" w:sz="0" w:space="0" w:color="auto"/>
                <w:left w:val="none" w:sz="0" w:space="0" w:color="auto"/>
                <w:bottom w:val="none" w:sz="0" w:space="0" w:color="auto"/>
                <w:right w:val="none" w:sz="0" w:space="0" w:color="auto"/>
              </w:divBdr>
            </w:div>
            <w:div w:id="58789801">
              <w:marLeft w:val="0"/>
              <w:marRight w:val="0"/>
              <w:marTop w:val="0"/>
              <w:marBottom w:val="0"/>
              <w:divBdr>
                <w:top w:val="none" w:sz="0" w:space="0" w:color="auto"/>
                <w:left w:val="none" w:sz="0" w:space="0" w:color="auto"/>
                <w:bottom w:val="none" w:sz="0" w:space="0" w:color="auto"/>
                <w:right w:val="none" w:sz="0" w:space="0" w:color="auto"/>
              </w:divBdr>
            </w:div>
            <w:div w:id="1486818666">
              <w:marLeft w:val="0"/>
              <w:marRight w:val="0"/>
              <w:marTop w:val="0"/>
              <w:marBottom w:val="0"/>
              <w:divBdr>
                <w:top w:val="none" w:sz="0" w:space="0" w:color="auto"/>
                <w:left w:val="none" w:sz="0" w:space="0" w:color="auto"/>
                <w:bottom w:val="none" w:sz="0" w:space="0" w:color="auto"/>
                <w:right w:val="none" w:sz="0" w:space="0" w:color="auto"/>
              </w:divBdr>
            </w:div>
            <w:div w:id="931158288">
              <w:marLeft w:val="0"/>
              <w:marRight w:val="0"/>
              <w:marTop w:val="0"/>
              <w:marBottom w:val="0"/>
              <w:divBdr>
                <w:top w:val="none" w:sz="0" w:space="0" w:color="auto"/>
                <w:left w:val="none" w:sz="0" w:space="0" w:color="auto"/>
                <w:bottom w:val="none" w:sz="0" w:space="0" w:color="auto"/>
                <w:right w:val="none" w:sz="0" w:space="0" w:color="auto"/>
              </w:divBdr>
            </w:div>
            <w:div w:id="1826702225">
              <w:marLeft w:val="0"/>
              <w:marRight w:val="0"/>
              <w:marTop w:val="0"/>
              <w:marBottom w:val="0"/>
              <w:divBdr>
                <w:top w:val="none" w:sz="0" w:space="0" w:color="auto"/>
                <w:left w:val="none" w:sz="0" w:space="0" w:color="auto"/>
                <w:bottom w:val="none" w:sz="0" w:space="0" w:color="auto"/>
                <w:right w:val="none" w:sz="0" w:space="0" w:color="auto"/>
              </w:divBdr>
            </w:div>
            <w:div w:id="942763601">
              <w:marLeft w:val="0"/>
              <w:marRight w:val="0"/>
              <w:marTop w:val="0"/>
              <w:marBottom w:val="0"/>
              <w:divBdr>
                <w:top w:val="none" w:sz="0" w:space="0" w:color="auto"/>
                <w:left w:val="none" w:sz="0" w:space="0" w:color="auto"/>
                <w:bottom w:val="none" w:sz="0" w:space="0" w:color="auto"/>
                <w:right w:val="none" w:sz="0" w:space="0" w:color="auto"/>
              </w:divBdr>
            </w:div>
            <w:div w:id="1183476606">
              <w:marLeft w:val="0"/>
              <w:marRight w:val="0"/>
              <w:marTop w:val="0"/>
              <w:marBottom w:val="0"/>
              <w:divBdr>
                <w:top w:val="none" w:sz="0" w:space="0" w:color="auto"/>
                <w:left w:val="none" w:sz="0" w:space="0" w:color="auto"/>
                <w:bottom w:val="none" w:sz="0" w:space="0" w:color="auto"/>
                <w:right w:val="none" w:sz="0" w:space="0" w:color="auto"/>
              </w:divBdr>
            </w:div>
            <w:div w:id="1706170858">
              <w:marLeft w:val="0"/>
              <w:marRight w:val="0"/>
              <w:marTop w:val="0"/>
              <w:marBottom w:val="0"/>
              <w:divBdr>
                <w:top w:val="none" w:sz="0" w:space="0" w:color="auto"/>
                <w:left w:val="none" w:sz="0" w:space="0" w:color="auto"/>
                <w:bottom w:val="none" w:sz="0" w:space="0" w:color="auto"/>
                <w:right w:val="none" w:sz="0" w:space="0" w:color="auto"/>
              </w:divBdr>
            </w:div>
            <w:div w:id="869223588">
              <w:marLeft w:val="0"/>
              <w:marRight w:val="0"/>
              <w:marTop w:val="0"/>
              <w:marBottom w:val="0"/>
              <w:divBdr>
                <w:top w:val="none" w:sz="0" w:space="0" w:color="auto"/>
                <w:left w:val="none" w:sz="0" w:space="0" w:color="auto"/>
                <w:bottom w:val="none" w:sz="0" w:space="0" w:color="auto"/>
                <w:right w:val="none" w:sz="0" w:space="0" w:color="auto"/>
              </w:divBdr>
            </w:div>
            <w:div w:id="1336804380">
              <w:marLeft w:val="0"/>
              <w:marRight w:val="0"/>
              <w:marTop w:val="0"/>
              <w:marBottom w:val="0"/>
              <w:divBdr>
                <w:top w:val="none" w:sz="0" w:space="0" w:color="auto"/>
                <w:left w:val="none" w:sz="0" w:space="0" w:color="auto"/>
                <w:bottom w:val="none" w:sz="0" w:space="0" w:color="auto"/>
                <w:right w:val="none" w:sz="0" w:space="0" w:color="auto"/>
              </w:divBdr>
            </w:div>
            <w:div w:id="906380817">
              <w:marLeft w:val="0"/>
              <w:marRight w:val="0"/>
              <w:marTop w:val="0"/>
              <w:marBottom w:val="0"/>
              <w:divBdr>
                <w:top w:val="none" w:sz="0" w:space="0" w:color="auto"/>
                <w:left w:val="none" w:sz="0" w:space="0" w:color="auto"/>
                <w:bottom w:val="none" w:sz="0" w:space="0" w:color="auto"/>
                <w:right w:val="none" w:sz="0" w:space="0" w:color="auto"/>
              </w:divBdr>
            </w:div>
            <w:div w:id="625887147">
              <w:marLeft w:val="0"/>
              <w:marRight w:val="0"/>
              <w:marTop w:val="0"/>
              <w:marBottom w:val="0"/>
              <w:divBdr>
                <w:top w:val="none" w:sz="0" w:space="0" w:color="auto"/>
                <w:left w:val="none" w:sz="0" w:space="0" w:color="auto"/>
                <w:bottom w:val="none" w:sz="0" w:space="0" w:color="auto"/>
                <w:right w:val="none" w:sz="0" w:space="0" w:color="auto"/>
              </w:divBdr>
            </w:div>
            <w:div w:id="2111732486">
              <w:marLeft w:val="0"/>
              <w:marRight w:val="0"/>
              <w:marTop w:val="0"/>
              <w:marBottom w:val="0"/>
              <w:divBdr>
                <w:top w:val="none" w:sz="0" w:space="0" w:color="auto"/>
                <w:left w:val="none" w:sz="0" w:space="0" w:color="auto"/>
                <w:bottom w:val="none" w:sz="0" w:space="0" w:color="auto"/>
                <w:right w:val="none" w:sz="0" w:space="0" w:color="auto"/>
              </w:divBdr>
            </w:div>
            <w:div w:id="1092161127">
              <w:marLeft w:val="0"/>
              <w:marRight w:val="0"/>
              <w:marTop w:val="0"/>
              <w:marBottom w:val="0"/>
              <w:divBdr>
                <w:top w:val="none" w:sz="0" w:space="0" w:color="auto"/>
                <w:left w:val="none" w:sz="0" w:space="0" w:color="auto"/>
                <w:bottom w:val="none" w:sz="0" w:space="0" w:color="auto"/>
                <w:right w:val="none" w:sz="0" w:space="0" w:color="auto"/>
              </w:divBdr>
            </w:div>
            <w:div w:id="524442488">
              <w:marLeft w:val="0"/>
              <w:marRight w:val="0"/>
              <w:marTop w:val="0"/>
              <w:marBottom w:val="0"/>
              <w:divBdr>
                <w:top w:val="none" w:sz="0" w:space="0" w:color="auto"/>
                <w:left w:val="none" w:sz="0" w:space="0" w:color="auto"/>
                <w:bottom w:val="none" w:sz="0" w:space="0" w:color="auto"/>
                <w:right w:val="none" w:sz="0" w:space="0" w:color="auto"/>
              </w:divBdr>
            </w:div>
            <w:div w:id="568347389">
              <w:marLeft w:val="0"/>
              <w:marRight w:val="0"/>
              <w:marTop w:val="0"/>
              <w:marBottom w:val="0"/>
              <w:divBdr>
                <w:top w:val="none" w:sz="0" w:space="0" w:color="auto"/>
                <w:left w:val="none" w:sz="0" w:space="0" w:color="auto"/>
                <w:bottom w:val="none" w:sz="0" w:space="0" w:color="auto"/>
                <w:right w:val="none" w:sz="0" w:space="0" w:color="auto"/>
              </w:divBdr>
            </w:div>
            <w:div w:id="1607231268">
              <w:marLeft w:val="0"/>
              <w:marRight w:val="0"/>
              <w:marTop w:val="0"/>
              <w:marBottom w:val="0"/>
              <w:divBdr>
                <w:top w:val="none" w:sz="0" w:space="0" w:color="auto"/>
                <w:left w:val="none" w:sz="0" w:space="0" w:color="auto"/>
                <w:bottom w:val="none" w:sz="0" w:space="0" w:color="auto"/>
                <w:right w:val="none" w:sz="0" w:space="0" w:color="auto"/>
              </w:divBdr>
            </w:div>
            <w:div w:id="2112388459">
              <w:marLeft w:val="0"/>
              <w:marRight w:val="0"/>
              <w:marTop w:val="0"/>
              <w:marBottom w:val="0"/>
              <w:divBdr>
                <w:top w:val="none" w:sz="0" w:space="0" w:color="auto"/>
                <w:left w:val="none" w:sz="0" w:space="0" w:color="auto"/>
                <w:bottom w:val="none" w:sz="0" w:space="0" w:color="auto"/>
                <w:right w:val="none" w:sz="0" w:space="0" w:color="auto"/>
              </w:divBdr>
            </w:div>
            <w:div w:id="210381101">
              <w:marLeft w:val="0"/>
              <w:marRight w:val="0"/>
              <w:marTop w:val="0"/>
              <w:marBottom w:val="0"/>
              <w:divBdr>
                <w:top w:val="none" w:sz="0" w:space="0" w:color="auto"/>
                <w:left w:val="none" w:sz="0" w:space="0" w:color="auto"/>
                <w:bottom w:val="none" w:sz="0" w:space="0" w:color="auto"/>
                <w:right w:val="none" w:sz="0" w:space="0" w:color="auto"/>
              </w:divBdr>
            </w:div>
            <w:div w:id="938174408">
              <w:marLeft w:val="0"/>
              <w:marRight w:val="0"/>
              <w:marTop w:val="0"/>
              <w:marBottom w:val="0"/>
              <w:divBdr>
                <w:top w:val="none" w:sz="0" w:space="0" w:color="auto"/>
                <w:left w:val="none" w:sz="0" w:space="0" w:color="auto"/>
                <w:bottom w:val="none" w:sz="0" w:space="0" w:color="auto"/>
                <w:right w:val="none" w:sz="0" w:space="0" w:color="auto"/>
              </w:divBdr>
            </w:div>
            <w:div w:id="125127043">
              <w:marLeft w:val="0"/>
              <w:marRight w:val="0"/>
              <w:marTop w:val="0"/>
              <w:marBottom w:val="0"/>
              <w:divBdr>
                <w:top w:val="none" w:sz="0" w:space="0" w:color="auto"/>
                <w:left w:val="none" w:sz="0" w:space="0" w:color="auto"/>
                <w:bottom w:val="none" w:sz="0" w:space="0" w:color="auto"/>
                <w:right w:val="none" w:sz="0" w:space="0" w:color="auto"/>
              </w:divBdr>
            </w:div>
            <w:div w:id="1291401168">
              <w:marLeft w:val="0"/>
              <w:marRight w:val="0"/>
              <w:marTop w:val="0"/>
              <w:marBottom w:val="0"/>
              <w:divBdr>
                <w:top w:val="none" w:sz="0" w:space="0" w:color="auto"/>
                <w:left w:val="none" w:sz="0" w:space="0" w:color="auto"/>
                <w:bottom w:val="none" w:sz="0" w:space="0" w:color="auto"/>
                <w:right w:val="none" w:sz="0" w:space="0" w:color="auto"/>
              </w:divBdr>
            </w:div>
            <w:div w:id="1230916977">
              <w:marLeft w:val="0"/>
              <w:marRight w:val="0"/>
              <w:marTop w:val="0"/>
              <w:marBottom w:val="0"/>
              <w:divBdr>
                <w:top w:val="none" w:sz="0" w:space="0" w:color="auto"/>
                <w:left w:val="none" w:sz="0" w:space="0" w:color="auto"/>
                <w:bottom w:val="none" w:sz="0" w:space="0" w:color="auto"/>
                <w:right w:val="none" w:sz="0" w:space="0" w:color="auto"/>
              </w:divBdr>
            </w:div>
            <w:div w:id="110902826">
              <w:marLeft w:val="0"/>
              <w:marRight w:val="0"/>
              <w:marTop w:val="0"/>
              <w:marBottom w:val="0"/>
              <w:divBdr>
                <w:top w:val="none" w:sz="0" w:space="0" w:color="auto"/>
                <w:left w:val="none" w:sz="0" w:space="0" w:color="auto"/>
                <w:bottom w:val="none" w:sz="0" w:space="0" w:color="auto"/>
                <w:right w:val="none" w:sz="0" w:space="0" w:color="auto"/>
              </w:divBdr>
            </w:div>
            <w:div w:id="1897088167">
              <w:marLeft w:val="0"/>
              <w:marRight w:val="0"/>
              <w:marTop w:val="0"/>
              <w:marBottom w:val="0"/>
              <w:divBdr>
                <w:top w:val="none" w:sz="0" w:space="0" w:color="auto"/>
                <w:left w:val="none" w:sz="0" w:space="0" w:color="auto"/>
                <w:bottom w:val="none" w:sz="0" w:space="0" w:color="auto"/>
                <w:right w:val="none" w:sz="0" w:space="0" w:color="auto"/>
              </w:divBdr>
            </w:div>
            <w:div w:id="1423791948">
              <w:marLeft w:val="0"/>
              <w:marRight w:val="0"/>
              <w:marTop w:val="0"/>
              <w:marBottom w:val="0"/>
              <w:divBdr>
                <w:top w:val="none" w:sz="0" w:space="0" w:color="auto"/>
                <w:left w:val="none" w:sz="0" w:space="0" w:color="auto"/>
                <w:bottom w:val="none" w:sz="0" w:space="0" w:color="auto"/>
                <w:right w:val="none" w:sz="0" w:space="0" w:color="auto"/>
              </w:divBdr>
            </w:div>
            <w:div w:id="551384101">
              <w:marLeft w:val="0"/>
              <w:marRight w:val="0"/>
              <w:marTop w:val="0"/>
              <w:marBottom w:val="0"/>
              <w:divBdr>
                <w:top w:val="none" w:sz="0" w:space="0" w:color="auto"/>
                <w:left w:val="none" w:sz="0" w:space="0" w:color="auto"/>
                <w:bottom w:val="none" w:sz="0" w:space="0" w:color="auto"/>
                <w:right w:val="none" w:sz="0" w:space="0" w:color="auto"/>
              </w:divBdr>
            </w:div>
            <w:div w:id="1360007624">
              <w:marLeft w:val="0"/>
              <w:marRight w:val="0"/>
              <w:marTop w:val="0"/>
              <w:marBottom w:val="0"/>
              <w:divBdr>
                <w:top w:val="none" w:sz="0" w:space="0" w:color="auto"/>
                <w:left w:val="none" w:sz="0" w:space="0" w:color="auto"/>
                <w:bottom w:val="none" w:sz="0" w:space="0" w:color="auto"/>
                <w:right w:val="none" w:sz="0" w:space="0" w:color="auto"/>
              </w:divBdr>
            </w:div>
            <w:div w:id="1164777874">
              <w:marLeft w:val="0"/>
              <w:marRight w:val="0"/>
              <w:marTop w:val="0"/>
              <w:marBottom w:val="0"/>
              <w:divBdr>
                <w:top w:val="none" w:sz="0" w:space="0" w:color="auto"/>
                <w:left w:val="none" w:sz="0" w:space="0" w:color="auto"/>
                <w:bottom w:val="none" w:sz="0" w:space="0" w:color="auto"/>
                <w:right w:val="none" w:sz="0" w:space="0" w:color="auto"/>
              </w:divBdr>
            </w:div>
            <w:div w:id="228343613">
              <w:marLeft w:val="0"/>
              <w:marRight w:val="0"/>
              <w:marTop w:val="0"/>
              <w:marBottom w:val="0"/>
              <w:divBdr>
                <w:top w:val="none" w:sz="0" w:space="0" w:color="auto"/>
                <w:left w:val="none" w:sz="0" w:space="0" w:color="auto"/>
                <w:bottom w:val="none" w:sz="0" w:space="0" w:color="auto"/>
                <w:right w:val="none" w:sz="0" w:space="0" w:color="auto"/>
              </w:divBdr>
            </w:div>
            <w:div w:id="655383652">
              <w:marLeft w:val="0"/>
              <w:marRight w:val="0"/>
              <w:marTop w:val="0"/>
              <w:marBottom w:val="0"/>
              <w:divBdr>
                <w:top w:val="none" w:sz="0" w:space="0" w:color="auto"/>
                <w:left w:val="none" w:sz="0" w:space="0" w:color="auto"/>
                <w:bottom w:val="none" w:sz="0" w:space="0" w:color="auto"/>
                <w:right w:val="none" w:sz="0" w:space="0" w:color="auto"/>
              </w:divBdr>
            </w:div>
            <w:div w:id="454638730">
              <w:marLeft w:val="0"/>
              <w:marRight w:val="0"/>
              <w:marTop w:val="0"/>
              <w:marBottom w:val="0"/>
              <w:divBdr>
                <w:top w:val="none" w:sz="0" w:space="0" w:color="auto"/>
                <w:left w:val="none" w:sz="0" w:space="0" w:color="auto"/>
                <w:bottom w:val="none" w:sz="0" w:space="0" w:color="auto"/>
                <w:right w:val="none" w:sz="0" w:space="0" w:color="auto"/>
              </w:divBdr>
            </w:div>
            <w:div w:id="433400607">
              <w:marLeft w:val="0"/>
              <w:marRight w:val="0"/>
              <w:marTop w:val="0"/>
              <w:marBottom w:val="0"/>
              <w:divBdr>
                <w:top w:val="none" w:sz="0" w:space="0" w:color="auto"/>
                <w:left w:val="none" w:sz="0" w:space="0" w:color="auto"/>
                <w:bottom w:val="none" w:sz="0" w:space="0" w:color="auto"/>
                <w:right w:val="none" w:sz="0" w:space="0" w:color="auto"/>
              </w:divBdr>
            </w:div>
            <w:div w:id="1179154006">
              <w:marLeft w:val="0"/>
              <w:marRight w:val="0"/>
              <w:marTop w:val="0"/>
              <w:marBottom w:val="0"/>
              <w:divBdr>
                <w:top w:val="none" w:sz="0" w:space="0" w:color="auto"/>
                <w:left w:val="none" w:sz="0" w:space="0" w:color="auto"/>
                <w:bottom w:val="none" w:sz="0" w:space="0" w:color="auto"/>
                <w:right w:val="none" w:sz="0" w:space="0" w:color="auto"/>
              </w:divBdr>
            </w:div>
            <w:div w:id="1764183614">
              <w:marLeft w:val="0"/>
              <w:marRight w:val="0"/>
              <w:marTop w:val="0"/>
              <w:marBottom w:val="0"/>
              <w:divBdr>
                <w:top w:val="none" w:sz="0" w:space="0" w:color="auto"/>
                <w:left w:val="none" w:sz="0" w:space="0" w:color="auto"/>
                <w:bottom w:val="none" w:sz="0" w:space="0" w:color="auto"/>
                <w:right w:val="none" w:sz="0" w:space="0" w:color="auto"/>
              </w:divBdr>
            </w:div>
            <w:div w:id="1051420143">
              <w:marLeft w:val="0"/>
              <w:marRight w:val="0"/>
              <w:marTop w:val="0"/>
              <w:marBottom w:val="0"/>
              <w:divBdr>
                <w:top w:val="none" w:sz="0" w:space="0" w:color="auto"/>
                <w:left w:val="none" w:sz="0" w:space="0" w:color="auto"/>
                <w:bottom w:val="none" w:sz="0" w:space="0" w:color="auto"/>
                <w:right w:val="none" w:sz="0" w:space="0" w:color="auto"/>
              </w:divBdr>
            </w:div>
            <w:div w:id="867719933">
              <w:marLeft w:val="0"/>
              <w:marRight w:val="0"/>
              <w:marTop w:val="0"/>
              <w:marBottom w:val="0"/>
              <w:divBdr>
                <w:top w:val="none" w:sz="0" w:space="0" w:color="auto"/>
                <w:left w:val="none" w:sz="0" w:space="0" w:color="auto"/>
                <w:bottom w:val="none" w:sz="0" w:space="0" w:color="auto"/>
                <w:right w:val="none" w:sz="0" w:space="0" w:color="auto"/>
              </w:divBdr>
            </w:div>
            <w:div w:id="1342510147">
              <w:marLeft w:val="0"/>
              <w:marRight w:val="0"/>
              <w:marTop w:val="0"/>
              <w:marBottom w:val="0"/>
              <w:divBdr>
                <w:top w:val="none" w:sz="0" w:space="0" w:color="auto"/>
                <w:left w:val="none" w:sz="0" w:space="0" w:color="auto"/>
                <w:bottom w:val="none" w:sz="0" w:space="0" w:color="auto"/>
                <w:right w:val="none" w:sz="0" w:space="0" w:color="auto"/>
              </w:divBdr>
            </w:div>
            <w:div w:id="1520700646">
              <w:marLeft w:val="0"/>
              <w:marRight w:val="0"/>
              <w:marTop w:val="0"/>
              <w:marBottom w:val="0"/>
              <w:divBdr>
                <w:top w:val="none" w:sz="0" w:space="0" w:color="auto"/>
                <w:left w:val="none" w:sz="0" w:space="0" w:color="auto"/>
                <w:bottom w:val="none" w:sz="0" w:space="0" w:color="auto"/>
                <w:right w:val="none" w:sz="0" w:space="0" w:color="auto"/>
              </w:divBdr>
            </w:div>
            <w:div w:id="1761946710">
              <w:marLeft w:val="0"/>
              <w:marRight w:val="0"/>
              <w:marTop w:val="0"/>
              <w:marBottom w:val="0"/>
              <w:divBdr>
                <w:top w:val="none" w:sz="0" w:space="0" w:color="auto"/>
                <w:left w:val="none" w:sz="0" w:space="0" w:color="auto"/>
                <w:bottom w:val="none" w:sz="0" w:space="0" w:color="auto"/>
                <w:right w:val="none" w:sz="0" w:space="0" w:color="auto"/>
              </w:divBdr>
            </w:div>
            <w:div w:id="1672298030">
              <w:marLeft w:val="0"/>
              <w:marRight w:val="0"/>
              <w:marTop w:val="0"/>
              <w:marBottom w:val="0"/>
              <w:divBdr>
                <w:top w:val="none" w:sz="0" w:space="0" w:color="auto"/>
                <w:left w:val="none" w:sz="0" w:space="0" w:color="auto"/>
                <w:bottom w:val="none" w:sz="0" w:space="0" w:color="auto"/>
                <w:right w:val="none" w:sz="0" w:space="0" w:color="auto"/>
              </w:divBdr>
            </w:div>
            <w:div w:id="2021200350">
              <w:marLeft w:val="0"/>
              <w:marRight w:val="0"/>
              <w:marTop w:val="0"/>
              <w:marBottom w:val="0"/>
              <w:divBdr>
                <w:top w:val="none" w:sz="0" w:space="0" w:color="auto"/>
                <w:left w:val="none" w:sz="0" w:space="0" w:color="auto"/>
                <w:bottom w:val="none" w:sz="0" w:space="0" w:color="auto"/>
                <w:right w:val="none" w:sz="0" w:space="0" w:color="auto"/>
              </w:divBdr>
            </w:div>
            <w:div w:id="107429329">
              <w:marLeft w:val="0"/>
              <w:marRight w:val="0"/>
              <w:marTop w:val="0"/>
              <w:marBottom w:val="0"/>
              <w:divBdr>
                <w:top w:val="none" w:sz="0" w:space="0" w:color="auto"/>
                <w:left w:val="none" w:sz="0" w:space="0" w:color="auto"/>
                <w:bottom w:val="none" w:sz="0" w:space="0" w:color="auto"/>
                <w:right w:val="none" w:sz="0" w:space="0" w:color="auto"/>
              </w:divBdr>
            </w:div>
            <w:div w:id="643311355">
              <w:marLeft w:val="0"/>
              <w:marRight w:val="0"/>
              <w:marTop w:val="0"/>
              <w:marBottom w:val="0"/>
              <w:divBdr>
                <w:top w:val="none" w:sz="0" w:space="0" w:color="auto"/>
                <w:left w:val="none" w:sz="0" w:space="0" w:color="auto"/>
                <w:bottom w:val="none" w:sz="0" w:space="0" w:color="auto"/>
                <w:right w:val="none" w:sz="0" w:space="0" w:color="auto"/>
              </w:divBdr>
            </w:div>
            <w:div w:id="1971670718">
              <w:marLeft w:val="0"/>
              <w:marRight w:val="0"/>
              <w:marTop w:val="0"/>
              <w:marBottom w:val="0"/>
              <w:divBdr>
                <w:top w:val="none" w:sz="0" w:space="0" w:color="auto"/>
                <w:left w:val="none" w:sz="0" w:space="0" w:color="auto"/>
                <w:bottom w:val="none" w:sz="0" w:space="0" w:color="auto"/>
                <w:right w:val="none" w:sz="0" w:space="0" w:color="auto"/>
              </w:divBdr>
            </w:div>
            <w:div w:id="1985886690">
              <w:marLeft w:val="0"/>
              <w:marRight w:val="0"/>
              <w:marTop w:val="0"/>
              <w:marBottom w:val="0"/>
              <w:divBdr>
                <w:top w:val="none" w:sz="0" w:space="0" w:color="auto"/>
                <w:left w:val="none" w:sz="0" w:space="0" w:color="auto"/>
                <w:bottom w:val="none" w:sz="0" w:space="0" w:color="auto"/>
                <w:right w:val="none" w:sz="0" w:space="0" w:color="auto"/>
              </w:divBdr>
            </w:div>
            <w:div w:id="764770957">
              <w:marLeft w:val="0"/>
              <w:marRight w:val="0"/>
              <w:marTop w:val="0"/>
              <w:marBottom w:val="0"/>
              <w:divBdr>
                <w:top w:val="none" w:sz="0" w:space="0" w:color="auto"/>
                <w:left w:val="none" w:sz="0" w:space="0" w:color="auto"/>
                <w:bottom w:val="none" w:sz="0" w:space="0" w:color="auto"/>
                <w:right w:val="none" w:sz="0" w:space="0" w:color="auto"/>
              </w:divBdr>
            </w:div>
            <w:div w:id="781263308">
              <w:marLeft w:val="0"/>
              <w:marRight w:val="0"/>
              <w:marTop w:val="0"/>
              <w:marBottom w:val="0"/>
              <w:divBdr>
                <w:top w:val="none" w:sz="0" w:space="0" w:color="auto"/>
                <w:left w:val="none" w:sz="0" w:space="0" w:color="auto"/>
                <w:bottom w:val="none" w:sz="0" w:space="0" w:color="auto"/>
                <w:right w:val="none" w:sz="0" w:space="0" w:color="auto"/>
              </w:divBdr>
            </w:div>
            <w:div w:id="750388471">
              <w:marLeft w:val="0"/>
              <w:marRight w:val="0"/>
              <w:marTop w:val="0"/>
              <w:marBottom w:val="0"/>
              <w:divBdr>
                <w:top w:val="none" w:sz="0" w:space="0" w:color="auto"/>
                <w:left w:val="none" w:sz="0" w:space="0" w:color="auto"/>
                <w:bottom w:val="none" w:sz="0" w:space="0" w:color="auto"/>
                <w:right w:val="none" w:sz="0" w:space="0" w:color="auto"/>
              </w:divBdr>
            </w:div>
            <w:div w:id="2052994875">
              <w:marLeft w:val="0"/>
              <w:marRight w:val="0"/>
              <w:marTop w:val="0"/>
              <w:marBottom w:val="0"/>
              <w:divBdr>
                <w:top w:val="none" w:sz="0" w:space="0" w:color="auto"/>
                <w:left w:val="none" w:sz="0" w:space="0" w:color="auto"/>
                <w:bottom w:val="none" w:sz="0" w:space="0" w:color="auto"/>
                <w:right w:val="none" w:sz="0" w:space="0" w:color="auto"/>
              </w:divBdr>
            </w:div>
            <w:div w:id="1751652563">
              <w:marLeft w:val="0"/>
              <w:marRight w:val="0"/>
              <w:marTop w:val="0"/>
              <w:marBottom w:val="0"/>
              <w:divBdr>
                <w:top w:val="none" w:sz="0" w:space="0" w:color="auto"/>
                <w:left w:val="none" w:sz="0" w:space="0" w:color="auto"/>
                <w:bottom w:val="none" w:sz="0" w:space="0" w:color="auto"/>
                <w:right w:val="none" w:sz="0" w:space="0" w:color="auto"/>
              </w:divBdr>
            </w:div>
            <w:div w:id="1725717850">
              <w:marLeft w:val="0"/>
              <w:marRight w:val="0"/>
              <w:marTop w:val="0"/>
              <w:marBottom w:val="0"/>
              <w:divBdr>
                <w:top w:val="none" w:sz="0" w:space="0" w:color="auto"/>
                <w:left w:val="none" w:sz="0" w:space="0" w:color="auto"/>
                <w:bottom w:val="none" w:sz="0" w:space="0" w:color="auto"/>
                <w:right w:val="none" w:sz="0" w:space="0" w:color="auto"/>
              </w:divBdr>
            </w:div>
            <w:div w:id="1468206853">
              <w:marLeft w:val="0"/>
              <w:marRight w:val="0"/>
              <w:marTop w:val="0"/>
              <w:marBottom w:val="0"/>
              <w:divBdr>
                <w:top w:val="none" w:sz="0" w:space="0" w:color="auto"/>
                <w:left w:val="none" w:sz="0" w:space="0" w:color="auto"/>
                <w:bottom w:val="none" w:sz="0" w:space="0" w:color="auto"/>
                <w:right w:val="none" w:sz="0" w:space="0" w:color="auto"/>
              </w:divBdr>
            </w:div>
            <w:div w:id="1064598290">
              <w:marLeft w:val="0"/>
              <w:marRight w:val="0"/>
              <w:marTop w:val="0"/>
              <w:marBottom w:val="0"/>
              <w:divBdr>
                <w:top w:val="none" w:sz="0" w:space="0" w:color="auto"/>
                <w:left w:val="none" w:sz="0" w:space="0" w:color="auto"/>
                <w:bottom w:val="none" w:sz="0" w:space="0" w:color="auto"/>
                <w:right w:val="none" w:sz="0" w:space="0" w:color="auto"/>
              </w:divBdr>
            </w:div>
            <w:div w:id="152793020">
              <w:marLeft w:val="0"/>
              <w:marRight w:val="0"/>
              <w:marTop w:val="0"/>
              <w:marBottom w:val="0"/>
              <w:divBdr>
                <w:top w:val="none" w:sz="0" w:space="0" w:color="auto"/>
                <w:left w:val="none" w:sz="0" w:space="0" w:color="auto"/>
                <w:bottom w:val="none" w:sz="0" w:space="0" w:color="auto"/>
                <w:right w:val="none" w:sz="0" w:space="0" w:color="auto"/>
              </w:divBdr>
            </w:div>
            <w:div w:id="506286772">
              <w:marLeft w:val="0"/>
              <w:marRight w:val="0"/>
              <w:marTop w:val="0"/>
              <w:marBottom w:val="0"/>
              <w:divBdr>
                <w:top w:val="none" w:sz="0" w:space="0" w:color="auto"/>
                <w:left w:val="none" w:sz="0" w:space="0" w:color="auto"/>
                <w:bottom w:val="none" w:sz="0" w:space="0" w:color="auto"/>
                <w:right w:val="none" w:sz="0" w:space="0" w:color="auto"/>
              </w:divBdr>
            </w:div>
            <w:div w:id="1677001327">
              <w:marLeft w:val="0"/>
              <w:marRight w:val="0"/>
              <w:marTop w:val="0"/>
              <w:marBottom w:val="0"/>
              <w:divBdr>
                <w:top w:val="none" w:sz="0" w:space="0" w:color="auto"/>
                <w:left w:val="none" w:sz="0" w:space="0" w:color="auto"/>
                <w:bottom w:val="none" w:sz="0" w:space="0" w:color="auto"/>
                <w:right w:val="none" w:sz="0" w:space="0" w:color="auto"/>
              </w:divBdr>
            </w:div>
            <w:div w:id="1713766639">
              <w:marLeft w:val="0"/>
              <w:marRight w:val="0"/>
              <w:marTop w:val="0"/>
              <w:marBottom w:val="0"/>
              <w:divBdr>
                <w:top w:val="none" w:sz="0" w:space="0" w:color="auto"/>
                <w:left w:val="none" w:sz="0" w:space="0" w:color="auto"/>
                <w:bottom w:val="none" w:sz="0" w:space="0" w:color="auto"/>
                <w:right w:val="none" w:sz="0" w:space="0" w:color="auto"/>
              </w:divBdr>
            </w:div>
            <w:div w:id="1754471986">
              <w:marLeft w:val="0"/>
              <w:marRight w:val="0"/>
              <w:marTop w:val="0"/>
              <w:marBottom w:val="0"/>
              <w:divBdr>
                <w:top w:val="none" w:sz="0" w:space="0" w:color="auto"/>
                <w:left w:val="none" w:sz="0" w:space="0" w:color="auto"/>
                <w:bottom w:val="none" w:sz="0" w:space="0" w:color="auto"/>
                <w:right w:val="none" w:sz="0" w:space="0" w:color="auto"/>
              </w:divBdr>
            </w:div>
            <w:div w:id="1813134786">
              <w:marLeft w:val="0"/>
              <w:marRight w:val="0"/>
              <w:marTop w:val="0"/>
              <w:marBottom w:val="0"/>
              <w:divBdr>
                <w:top w:val="none" w:sz="0" w:space="0" w:color="auto"/>
                <w:left w:val="none" w:sz="0" w:space="0" w:color="auto"/>
                <w:bottom w:val="none" w:sz="0" w:space="0" w:color="auto"/>
                <w:right w:val="none" w:sz="0" w:space="0" w:color="auto"/>
              </w:divBdr>
            </w:div>
            <w:div w:id="1286810659">
              <w:marLeft w:val="0"/>
              <w:marRight w:val="0"/>
              <w:marTop w:val="0"/>
              <w:marBottom w:val="0"/>
              <w:divBdr>
                <w:top w:val="none" w:sz="0" w:space="0" w:color="auto"/>
                <w:left w:val="none" w:sz="0" w:space="0" w:color="auto"/>
                <w:bottom w:val="none" w:sz="0" w:space="0" w:color="auto"/>
                <w:right w:val="none" w:sz="0" w:space="0" w:color="auto"/>
              </w:divBdr>
            </w:div>
            <w:div w:id="1236010580">
              <w:marLeft w:val="0"/>
              <w:marRight w:val="0"/>
              <w:marTop w:val="0"/>
              <w:marBottom w:val="0"/>
              <w:divBdr>
                <w:top w:val="none" w:sz="0" w:space="0" w:color="auto"/>
                <w:left w:val="none" w:sz="0" w:space="0" w:color="auto"/>
                <w:bottom w:val="none" w:sz="0" w:space="0" w:color="auto"/>
                <w:right w:val="none" w:sz="0" w:space="0" w:color="auto"/>
              </w:divBdr>
            </w:div>
            <w:div w:id="1354914657">
              <w:marLeft w:val="0"/>
              <w:marRight w:val="0"/>
              <w:marTop w:val="0"/>
              <w:marBottom w:val="0"/>
              <w:divBdr>
                <w:top w:val="none" w:sz="0" w:space="0" w:color="auto"/>
                <w:left w:val="none" w:sz="0" w:space="0" w:color="auto"/>
                <w:bottom w:val="none" w:sz="0" w:space="0" w:color="auto"/>
                <w:right w:val="none" w:sz="0" w:space="0" w:color="auto"/>
              </w:divBdr>
            </w:div>
            <w:div w:id="872110128">
              <w:marLeft w:val="0"/>
              <w:marRight w:val="0"/>
              <w:marTop w:val="0"/>
              <w:marBottom w:val="0"/>
              <w:divBdr>
                <w:top w:val="none" w:sz="0" w:space="0" w:color="auto"/>
                <w:left w:val="none" w:sz="0" w:space="0" w:color="auto"/>
                <w:bottom w:val="none" w:sz="0" w:space="0" w:color="auto"/>
                <w:right w:val="none" w:sz="0" w:space="0" w:color="auto"/>
              </w:divBdr>
            </w:div>
            <w:div w:id="1302810903">
              <w:marLeft w:val="0"/>
              <w:marRight w:val="0"/>
              <w:marTop w:val="0"/>
              <w:marBottom w:val="0"/>
              <w:divBdr>
                <w:top w:val="none" w:sz="0" w:space="0" w:color="auto"/>
                <w:left w:val="none" w:sz="0" w:space="0" w:color="auto"/>
                <w:bottom w:val="none" w:sz="0" w:space="0" w:color="auto"/>
                <w:right w:val="none" w:sz="0" w:space="0" w:color="auto"/>
              </w:divBdr>
            </w:div>
            <w:div w:id="2041777879">
              <w:marLeft w:val="0"/>
              <w:marRight w:val="0"/>
              <w:marTop w:val="0"/>
              <w:marBottom w:val="0"/>
              <w:divBdr>
                <w:top w:val="none" w:sz="0" w:space="0" w:color="auto"/>
                <w:left w:val="none" w:sz="0" w:space="0" w:color="auto"/>
                <w:bottom w:val="none" w:sz="0" w:space="0" w:color="auto"/>
                <w:right w:val="none" w:sz="0" w:space="0" w:color="auto"/>
              </w:divBdr>
            </w:div>
            <w:div w:id="1634941577">
              <w:marLeft w:val="0"/>
              <w:marRight w:val="0"/>
              <w:marTop w:val="0"/>
              <w:marBottom w:val="0"/>
              <w:divBdr>
                <w:top w:val="none" w:sz="0" w:space="0" w:color="auto"/>
                <w:left w:val="none" w:sz="0" w:space="0" w:color="auto"/>
                <w:bottom w:val="none" w:sz="0" w:space="0" w:color="auto"/>
                <w:right w:val="none" w:sz="0" w:space="0" w:color="auto"/>
              </w:divBdr>
            </w:div>
            <w:div w:id="731781106">
              <w:marLeft w:val="0"/>
              <w:marRight w:val="0"/>
              <w:marTop w:val="0"/>
              <w:marBottom w:val="0"/>
              <w:divBdr>
                <w:top w:val="none" w:sz="0" w:space="0" w:color="auto"/>
                <w:left w:val="none" w:sz="0" w:space="0" w:color="auto"/>
                <w:bottom w:val="none" w:sz="0" w:space="0" w:color="auto"/>
                <w:right w:val="none" w:sz="0" w:space="0" w:color="auto"/>
              </w:divBdr>
            </w:div>
            <w:div w:id="1053504677">
              <w:marLeft w:val="0"/>
              <w:marRight w:val="0"/>
              <w:marTop w:val="0"/>
              <w:marBottom w:val="0"/>
              <w:divBdr>
                <w:top w:val="none" w:sz="0" w:space="0" w:color="auto"/>
                <w:left w:val="none" w:sz="0" w:space="0" w:color="auto"/>
                <w:bottom w:val="none" w:sz="0" w:space="0" w:color="auto"/>
                <w:right w:val="none" w:sz="0" w:space="0" w:color="auto"/>
              </w:divBdr>
            </w:div>
            <w:div w:id="627862234">
              <w:marLeft w:val="0"/>
              <w:marRight w:val="0"/>
              <w:marTop w:val="0"/>
              <w:marBottom w:val="0"/>
              <w:divBdr>
                <w:top w:val="none" w:sz="0" w:space="0" w:color="auto"/>
                <w:left w:val="none" w:sz="0" w:space="0" w:color="auto"/>
                <w:bottom w:val="none" w:sz="0" w:space="0" w:color="auto"/>
                <w:right w:val="none" w:sz="0" w:space="0" w:color="auto"/>
              </w:divBdr>
            </w:div>
            <w:div w:id="1507666718">
              <w:marLeft w:val="0"/>
              <w:marRight w:val="0"/>
              <w:marTop w:val="0"/>
              <w:marBottom w:val="0"/>
              <w:divBdr>
                <w:top w:val="none" w:sz="0" w:space="0" w:color="auto"/>
                <w:left w:val="none" w:sz="0" w:space="0" w:color="auto"/>
                <w:bottom w:val="none" w:sz="0" w:space="0" w:color="auto"/>
                <w:right w:val="none" w:sz="0" w:space="0" w:color="auto"/>
              </w:divBdr>
            </w:div>
            <w:div w:id="684752089">
              <w:marLeft w:val="0"/>
              <w:marRight w:val="0"/>
              <w:marTop w:val="0"/>
              <w:marBottom w:val="0"/>
              <w:divBdr>
                <w:top w:val="none" w:sz="0" w:space="0" w:color="auto"/>
                <w:left w:val="none" w:sz="0" w:space="0" w:color="auto"/>
                <w:bottom w:val="none" w:sz="0" w:space="0" w:color="auto"/>
                <w:right w:val="none" w:sz="0" w:space="0" w:color="auto"/>
              </w:divBdr>
            </w:div>
            <w:div w:id="893469273">
              <w:marLeft w:val="0"/>
              <w:marRight w:val="0"/>
              <w:marTop w:val="0"/>
              <w:marBottom w:val="0"/>
              <w:divBdr>
                <w:top w:val="none" w:sz="0" w:space="0" w:color="auto"/>
                <w:left w:val="none" w:sz="0" w:space="0" w:color="auto"/>
                <w:bottom w:val="none" w:sz="0" w:space="0" w:color="auto"/>
                <w:right w:val="none" w:sz="0" w:space="0" w:color="auto"/>
              </w:divBdr>
            </w:div>
            <w:div w:id="2119904041">
              <w:marLeft w:val="0"/>
              <w:marRight w:val="0"/>
              <w:marTop w:val="0"/>
              <w:marBottom w:val="0"/>
              <w:divBdr>
                <w:top w:val="none" w:sz="0" w:space="0" w:color="auto"/>
                <w:left w:val="none" w:sz="0" w:space="0" w:color="auto"/>
                <w:bottom w:val="none" w:sz="0" w:space="0" w:color="auto"/>
                <w:right w:val="none" w:sz="0" w:space="0" w:color="auto"/>
              </w:divBdr>
            </w:div>
            <w:div w:id="1478110730">
              <w:marLeft w:val="0"/>
              <w:marRight w:val="0"/>
              <w:marTop w:val="0"/>
              <w:marBottom w:val="0"/>
              <w:divBdr>
                <w:top w:val="none" w:sz="0" w:space="0" w:color="auto"/>
                <w:left w:val="none" w:sz="0" w:space="0" w:color="auto"/>
                <w:bottom w:val="none" w:sz="0" w:space="0" w:color="auto"/>
                <w:right w:val="none" w:sz="0" w:space="0" w:color="auto"/>
              </w:divBdr>
            </w:div>
            <w:div w:id="1287810519">
              <w:marLeft w:val="0"/>
              <w:marRight w:val="0"/>
              <w:marTop w:val="0"/>
              <w:marBottom w:val="0"/>
              <w:divBdr>
                <w:top w:val="none" w:sz="0" w:space="0" w:color="auto"/>
                <w:left w:val="none" w:sz="0" w:space="0" w:color="auto"/>
                <w:bottom w:val="none" w:sz="0" w:space="0" w:color="auto"/>
                <w:right w:val="none" w:sz="0" w:space="0" w:color="auto"/>
              </w:divBdr>
            </w:div>
            <w:div w:id="1881672448">
              <w:marLeft w:val="0"/>
              <w:marRight w:val="0"/>
              <w:marTop w:val="0"/>
              <w:marBottom w:val="0"/>
              <w:divBdr>
                <w:top w:val="none" w:sz="0" w:space="0" w:color="auto"/>
                <w:left w:val="none" w:sz="0" w:space="0" w:color="auto"/>
                <w:bottom w:val="none" w:sz="0" w:space="0" w:color="auto"/>
                <w:right w:val="none" w:sz="0" w:space="0" w:color="auto"/>
              </w:divBdr>
            </w:div>
            <w:div w:id="115762750">
              <w:marLeft w:val="0"/>
              <w:marRight w:val="0"/>
              <w:marTop w:val="0"/>
              <w:marBottom w:val="0"/>
              <w:divBdr>
                <w:top w:val="none" w:sz="0" w:space="0" w:color="auto"/>
                <w:left w:val="none" w:sz="0" w:space="0" w:color="auto"/>
                <w:bottom w:val="none" w:sz="0" w:space="0" w:color="auto"/>
                <w:right w:val="none" w:sz="0" w:space="0" w:color="auto"/>
              </w:divBdr>
            </w:div>
            <w:div w:id="257830568">
              <w:marLeft w:val="0"/>
              <w:marRight w:val="0"/>
              <w:marTop w:val="0"/>
              <w:marBottom w:val="0"/>
              <w:divBdr>
                <w:top w:val="none" w:sz="0" w:space="0" w:color="auto"/>
                <w:left w:val="none" w:sz="0" w:space="0" w:color="auto"/>
                <w:bottom w:val="none" w:sz="0" w:space="0" w:color="auto"/>
                <w:right w:val="none" w:sz="0" w:space="0" w:color="auto"/>
              </w:divBdr>
            </w:div>
            <w:div w:id="1913003200">
              <w:marLeft w:val="0"/>
              <w:marRight w:val="0"/>
              <w:marTop w:val="0"/>
              <w:marBottom w:val="0"/>
              <w:divBdr>
                <w:top w:val="none" w:sz="0" w:space="0" w:color="auto"/>
                <w:left w:val="none" w:sz="0" w:space="0" w:color="auto"/>
                <w:bottom w:val="none" w:sz="0" w:space="0" w:color="auto"/>
                <w:right w:val="none" w:sz="0" w:space="0" w:color="auto"/>
              </w:divBdr>
            </w:div>
            <w:div w:id="1900440038">
              <w:marLeft w:val="0"/>
              <w:marRight w:val="0"/>
              <w:marTop w:val="0"/>
              <w:marBottom w:val="0"/>
              <w:divBdr>
                <w:top w:val="none" w:sz="0" w:space="0" w:color="auto"/>
                <w:left w:val="none" w:sz="0" w:space="0" w:color="auto"/>
                <w:bottom w:val="none" w:sz="0" w:space="0" w:color="auto"/>
                <w:right w:val="none" w:sz="0" w:space="0" w:color="auto"/>
              </w:divBdr>
            </w:div>
            <w:div w:id="1012488420">
              <w:marLeft w:val="0"/>
              <w:marRight w:val="0"/>
              <w:marTop w:val="0"/>
              <w:marBottom w:val="0"/>
              <w:divBdr>
                <w:top w:val="none" w:sz="0" w:space="0" w:color="auto"/>
                <w:left w:val="none" w:sz="0" w:space="0" w:color="auto"/>
                <w:bottom w:val="none" w:sz="0" w:space="0" w:color="auto"/>
                <w:right w:val="none" w:sz="0" w:space="0" w:color="auto"/>
              </w:divBdr>
            </w:div>
            <w:div w:id="1049065689">
              <w:marLeft w:val="0"/>
              <w:marRight w:val="0"/>
              <w:marTop w:val="0"/>
              <w:marBottom w:val="0"/>
              <w:divBdr>
                <w:top w:val="none" w:sz="0" w:space="0" w:color="auto"/>
                <w:left w:val="none" w:sz="0" w:space="0" w:color="auto"/>
                <w:bottom w:val="none" w:sz="0" w:space="0" w:color="auto"/>
                <w:right w:val="none" w:sz="0" w:space="0" w:color="auto"/>
              </w:divBdr>
            </w:div>
            <w:div w:id="1294019494">
              <w:marLeft w:val="0"/>
              <w:marRight w:val="0"/>
              <w:marTop w:val="0"/>
              <w:marBottom w:val="0"/>
              <w:divBdr>
                <w:top w:val="none" w:sz="0" w:space="0" w:color="auto"/>
                <w:left w:val="none" w:sz="0" w:space="0" w:color="auto"/>
                <w:bottom w:val="none" w:sz="0" w:space="0" w:color="auto"/>
                <w:right w:val="none" w:sz="0" w:space="0" w:color="auto"/>
              </w:divBdr>
            </w:div>
            <w:div w:id="270086522">
              <w:marLeft w:val="0"/>
              <w:marRight w:val="0"/>
              <w:marTop w:val="0"/>
              <w:marBottom w:val="0"/>
              <w:divBdr>
                <w:top w:val="none" w:sz="0" w:space="0" w:color="auto"/>
                <w:left w:val="none" w:sz="0" w:space="0" w:color="auto"/>
                <w:bottom w:val="none" w:sz="0" w:space="0" w:color="auto"/>
                <w:right w:val="none" w:sz="0" w:space="0" w:color="auto"/>
              </w:divBdr>
            </w:div>
            <w:div w:id="1050377219">
              <w:marLeft w:val="0"/>
              <w:marRight w:val="0"/>
              <w:marTop w:val="0"/>
              <w:marBottom w:val="0"/>
              <w:divBdr>
                <w:top w:val="none" w:sz="0" w:space="0" w:color="auto"/>
                <w:left w:val="none" w:sz="0" w:space="0" w:color="auto"/>
                <w:bottom w:val="none" w:sz="0" w:space="0" w:color="auto"/>
                <w:right w:val="none" w:sz="0" w:space="0" w:color="auto"/>
              </w:divBdr>
            </w:div>
            <w:div w:id="433326458">
              <w:marLeft w:val="0"/>
              <w:marRight w:val="0"/>
              <w:marTop w:val="0"/>
              <w:marBottom w:val="0"/>
              <w:divBdr>
                <w:top w:val="none" w:sz="0" w:space="0" w:color="auto"/>
                <w:left w:val="none" w:sz="0" w:space="0" w:color="auto"/>
                <w:bottom w:val="none" w:sz="0" w:space="0" w:color="auto"/>
                <w:right w:val="none" w:sz="0" w:space="0" w:color="auto"/>
              </w:divBdr>
            </w:div>
            <w:div w:id="612858815">
              <w:marLeft w:val="0"/>
              <w:marRight w:val="0"/>
              <w:marTop w:val="0"/>
              <w:marBottom w:val="0"/>
              <w:divBdr>
                <w:top w:val="none" w:sz="0" w:space="0" w:color="auto"/>
                <w:left w:val="none" w:sz="0" w:space="0" w:color="auto"/>
                <w:bottom w:val="none" w:sz="0" w:space="0" w:color="auto"/>
                <w:right w:val="none" w:sz="0" w:space="0" w:color="auto"/>
              </w:divBdr>
            </w:div>
            <w:div w:id="151139145">
              <w:marLeft w:val="0"/>
              <w:marRight w:val="0"/>
              <w:marTop w:val="0"/>
              <w:marBottom w:val="0"/>
              <w:divBdr>
                <w:top w:val="none" w:sz="0" w:space="0" w:color="auto"/>
                <w:left w:val="none" w:sz="0" w:space="0" w:color="auto"/>
                <w:bottom w:val="none" w:sz="0" w:space="0" w:color="auto"/>
                <w:right w:val="none" w:sz="0" w:space="0" w:color="auto"/>
              </w:divBdr>
            </w:div>
            <w:div w:id="440875709">
              <w:marLeft w:val="0"/>
              <w:marRight w:val="0"/>
              <w:marTop w:val="0"/>
              <w:marBottom w:val="0"/>
              <w:divBdr>
                <w:top w:val="none" w:sz="0" w:space="0" w:color="auto"/>
                <w:left w:val="none" w:sz="0" w:space="0" w:color="auto"/>
                <w:bottom w:val="none" w:sz="0" w:space="0" w:color="auto"/>
                <w:right w:val="none" w:sz="0" w:space="0" w:color="auto"/>
              </w:divBdr>
            </w:div>
            <w:div w:id="2080782018">
              <w:marLeft w:val="0"/>
              <w:marRight w:val="0"/>
              <w:marTop w:val="0"/>
              <w:marBottom w:val="0"/>
              <w:divBdr>
                <w:top w:val="none" w:sz="0" w:space="0" w:color="auto"/>
                <w:left w:val="none" w:sz="0" w:space="0" w:color="auto"/>
                <w:bottom w:val="none" w:sz="0" w:space="0" w:color="auto"/>
                <w:right w:val="none" w:sz="0" w:space="0" w:color="auto"/>
              </w:divBdr>
            </w:div>
            <w:div w:id="1240821537">
              <w:marLeft w:val="0"/>
              <w:marRight w:val="0"/>
              <w:marTop w:val="0"/>
              <w:marBottom w:val="0"/>
              <w:divBdr>
                <w:top w:val="none" w:sz="0" w:space="0" w:color="auto"/>
                <w:left w:val="none" w:sz="0" w:space="0" w:color="auto"/>
                <w:bottom w:val="none" w:sz="0" w:space="0" w:color="auto"/>
                <w:right w:val="none" w:sz="0" w:space="0" w:color="auto"/>
              </w:divBdr>
            </w:div>
            <w:div w:id="1533886057">
              <w:marLeft w:val="0"/>
              <w:marRight w:val="0"/>
              <w:marTop w:val="0"/>
              <w:marBottom w:val="0"/>
              <w:divBdr>
                <w:top w:val="none" w:sz="0" w:space="0" w:color="auto"/>
                <w:left w:val="none" w:sz="0" w:space="0" w:color="auto"/>
                <w:bottom w:val="none" w:sz="0" w:space="0" w:color="auto"/>
                <w:right w:val="none" w:sz="0" w:space="0" w:color="auto"/>
              </w:divBdr>
            </w:div>
            <w:div w:id="1846625538">
              <w:marLeft w:val="0"/>
              <w:marRight w:val="0"/>
              <w:marTop w:val="0"/>
              <w:marBottom w:val="0"/>
              <w:divBdr>
                <w:top w:val="none" w:sz="0" w:space="0" w:color="auto"/>
                <w:left w:val="none" w:sz="0" w:space="0" w:color="auto"/>
                <w:bottom w:val="none" w:sz="0" w:space="0" w:color="auto"/>
                <w:right w:val="none" w:sz="0" w:space="0" w:color="auto"/>
              </w:divBdr>
            </w:div>
            <w:div w:id="1784495062">
              <w:marLeft w:val="0"/>
              <w:marRight w:val="0"/>
              <w:marTop w:val="0"/>
              <w:marBottom w:val="0"/>
              <w:divBdr>
                <w:top w:val="none" w:sz="0" w:space="0" w:color="auto"/>
                <w:left w:val="none" w:sz="0" w:space="0" w:color="auto"/>
                <w:bottom w:val="none" w:sz="0" w:space="0" w:color="auto"/>
                <w:right w:val="none" w:sz="0" w:space="0" w:color="auto"/>
              </w:divBdr>
            </w:div>
            <w:div w:id="737174650">
              <w:marLeft w:val="0"/>
              <w:marRight w:val="0"/>
              <w:marTop w:val="0"/>
              <w:marBottom w:val="0"/>
              <w:divBdr>
                <w:top w:val="none" w:sz="0" w:space="0" w:color="auto"/>
                <w:left w:val="none" w:sz="0" w:space="0" w:color="auto"/>
                <w:bottom w:val="none" w:sz="0" w:space="0" w:color="auto"/>
                <w:right w:val="none" w:sz="0" w:space="0" w:color="auto"/>
              </w:divBdr>
            </w:div>
            <w:div w:id="1262880248">
              <w:marLeft w:val="0"/>
              <w:marRight w:val="0"/>
              <w:marTop w:val="0"/>
              <w:marBottom w:val="0"/>
              <w:divBdr>
                <w:top w:val="none" w:sz="0" w:space="0" w:color="auto"/>
                <w:left w:val="none" w:sz="0" w:space="0" w:color="auto"/>
                <w:bottom w:val="none" w:sz="0" w:space="0" w:color="auto"/>
                <w:right w:val="none" w:sz="0" w:space="0" w:color="auto"/>
              </w:divBdr>
            </w:div>
            <w:div w:id="1923831205">
              <w:marLeft w:val="0"/>
              <w:marRight w:val="0"/>
              <w:marTop w:val="0"/>
              <w:marBottom w:val="0"/>
              <w:divBdr>
                <w:top w:val="none" w:sz="0" w:space="0" w:color="auto"/>
                <w:left w:val="none" w:sz="0" w:space="0" w:color="auto"/>
                <w:bottom w:val="none" w:sz="0" w:space="0" w:color="auto"/>
                <w:right w:val="none" w:sz="0" w:space="0" w:color="auto"/>
              </w:divBdr>
            </w:div>
            <w:div w:id="1016157238">
              <w:marLeft w:val="0"/>
              <w:marRight w:val="0"/>
              <w:marTop w:val="0"/>
              <w:marBottom w:val="0"/>
              <w:divBdr>
                <w:top w:val="none" w:sz="0" w:space="0" w:color="auto"/>
                <w:left w:val="none" w:sz="0" w:space="0" w:color="auto"/>
                <w:bottom w:val="none" w:sz="0" w:space="0" w:color="auto"/>
                <w:right w:val="none" w:sz="0" w:space="0" w:color="auto"/>
              </w:divBdr>
            </w:div>
            <w:div w:id="1233387529">
              <w:marLeft w:val="0"/>
              <w:marRight w:val="0"/>
              <w:marTop w:val="0"/>
              <w:marBottom w:val="0"/>
              <w:divBdr>
                <w:top w:val="none" w:sz="0" w:space="0" w:color="auto"/>
                <w:left w:val="none" w:sz="0" w:space="0" w:color="auto"/>
                <w:bottom w:val="none" w:sz="0" w:space="0" w:color="auto"/>
                <w:right w:val="none" w:sz="0" w:space="0" w:color="auto"/>
              </w:divBdr>
            </w:div>
            <w:div w:id="1535994152">
              <w:marLeft w:val="0"/>
              <w:marRight w:val="0"/>
              <w:marTop w:val="0"/>
              <w:marBottom w:val="0"/>
              <w:divBdr>
                <w:top w:val="none" w:sz="0" w:space="0" w:color="auto"/>
                <w:left w:val="none" w:sz="0" w:space="0" w:color="auto"/>
                <w:bottom w:val="none" w:sz="0" w:space="0" w:color="auto"/>
                <w:right w:val="none" w:sz="0" w:space="0" w:color="auto"/>
              </w:divBdr>
            </w:div>
            <w:div w:id="1245995905">
              <w:marLeft w:val="0"/>
              <w:marRight w:val="0"/>
              <w:marTop w:val="0"/>
              <w:marBottom w:val="0"/>
              <w:divBdr>
                <w:top w:val="none" w:sz="0" w:space="0" w:color="auto"/>
                <w:left w:val="none" w:sz="0" w:space="0" w:color="auto"/>
                <w:bottom w:val="none" w:sz="0" w:space="0" w:color="auto"/>
                <w:right w:val="none" w:sz="0" w:space="0" w:color="auto"/>
              </w:divBdr>
            </w:div>
            <w:div w:id="1882670929">
              <w:marLeft w:val="0"/>
              <w:marRight w:val="0"/>
              <w:marTop w:val="0"/>
              <w:marBottom w:val="0"/>
              <w:divBdr>
                <w:top w:val="none" w:sz="0" w:space="0" w:color="auto"/>
                <w:left w:val="none" w:sz="0" w:space="0" w:color="auto"/>
                <w:bottom w:val="none" w:sz="0" w:space="0" w:color="auto"/>
                <w:right w:val="none" w:sz="0" w:space="0" w:color="auto"/>
              </w:divBdr>
            </w:div>
            <w:div w:id="458690069">
              <w:marLeft w:val="0"/>
              <w:marRight w:val="0"/>
              <w:marTop w:val="0"/>
              <w:marBottom w:val="0"/>
              <w:divBdr>
                <w:top w:val="none" w:sz="0" w:space="0" w:color="auto"/>
                <w:left w:val="none" w:sz="0" w:space="0" w:color="auto"/>
                <w:bottom w:val="none" w:sz="0" w:space="0" w:color="auto"/>
                <w:right w:val="none" w:sz="0" w:space="0" w:color="auto"/>
              </w:divBdr>
            </w:div>
            <w:div w:id="1098598067">
              <w:marLeft w:val="0"/>
              <w:marRight w:val="0"/>
              <w:marTop w:val="0"/>
              <w:marBottom w:val="0"/>
              <w:divBdr>
                <w:top w:val="none" w:sz="0" w:space="0" w:color="auto"/>
                <w:left w:val="none" w:sz="0" w:space="0" w:color="auto"/>
                <w:bottom w:val="none" w:sz="0" w:space="0" w:color="auto"/>
                <w:right w:val="none" w:sz="0" w:space="0" w:color="auto"/>
              </w:divBdr>
            </w:div>
            <w:div w:id="1481268552">
              <w:marLeft w:val="0"/>
              <w:marRight w:val="0"/>
              <w:marTop w:val="0"/>
              <w:marBottom w:val="0"/>
              <w:divBdr>
                <w:top w:val="none" w:sz="0" w:space="0" w:color="auto"/>
                <w:left w:val="none" w:sz="0" w:space="0" w:color="auto"/>
                <w:bottom w:val="none" w:sz="0" w:space="0" w:color="auto"/>
                <w:right w:val="none" w:sz="0" w:space="0" w:color="auto"/>
              </w:divBdr>
            </w:div>
            <w:div w:id="786891284">
              <w:marLeft w:val="0"/>
              <w:marRight w:val="0"/>
              <w:marTop w:val="0"/>
              <w:marBottom w:val="0"/>
              <w:divBdr>
                <w:top w:val="none" w:sz="0" w:space="0" w:color="auto"/>
                <w:left w:val="none" w:sz="0" w:space="0" w:color="auto"/>
                <w:bottom w:val="none" w:sz="0" w:space="0" w:color="auto"/>
                <w:right w:val="none" w:sz="0" w:space="0" w:color="auto"/>
              </w:divBdr>
            </w:div>
            <w:div w:id="1270357754">
              <w:marLeft w:val="0"/>
              <w:marRight w:val="0"/>
              <w:marTop w:val="0"/>
              <w:marBottom w:val="0"/>
              <w:divBdr>
                <w:top w:val="none" w:sz="0" w:space="0" w:color="auto"/>
                <w:left w:val="none" w:sz="0" w:space="0" w:color="auto"/>
                <w:bottom w:val="none" w:sz="0" w:space="0" w:color="auto"/>
                <w:right w:val="none" w:sz="0" w:space="0" w:color="auto"/>
              </w:divBdr>
            </w:div>
            <w:div w:id="1544713901">
              <w:marLeft w:val="0"/>
              <w:marRight w:val="0"/>
              <w:marTop w:val="0"/>
              <w:marBottom w:val="0"/>
              <w:divBdr>
                <w:top w:val="none" w:sz="0" w:space="0" w:color="auto"/>
                <w:left w:val="none" w:sz="0" w:space="0" w:color="auto"/>
                <w:bottom w:val="none" w:sz="0" w:space="0" w:color="auto"/>
                <w:right w:val="none" w:sz="0" w:space="0" w:color="auto"/>
              </w:divBdr>
            </w:div>
            <w:div w:id="1804888744">
              <w:marLeft w:val="0"/>
              <w:marRight w:val="0"/>
              <w:marTop w:val="0"/>
              <w:marBottom w:val="0"/>
              <w:divBdr>
                <w:top w:val="none" w:sz="0" w:space="0" w:color="auto"/>
                <w:left w:val="none" w:sz="0" w:space="0" w:color="auto"/>
                <w:bottom w:val="none" w:sz="0" w:space="0" w:color="auto"/>
                <w:right w:val="none" w:sz="0" w:space="0" w:color="auto"/>
              </w:divBdr>
            </w:div>
            <w:div w:id="1329166940">
              <w:marLeft w:val="0"/>
              <w:marRight w:val="0"/>
              <w:marTop w:val="0"/>
              <w:marBottom w:val="0"/>
              <w:divBdr>
                <w:top w:val="none" w:sz="0" w:space="0" w:color="auto"/>
                <w:left w:val="none" w:sz="0" w:space="0" w:color="auto"/>
                <w:bottom w:val="none" w:sz="0" w:space="0" w:color="auto"/>
                <w:right w:val="none" w:sz="0" w:space="0" w:color="auto"/>
              </w:divBdr>
            </w:div>
            <w:div w:id="1036933234">
              <w:marLeft w:val="0"/>
              <w:marRight w:val="0"/>
              <w:marTop w:val="0"/>
              <w:marBottom w:val="0"/>
              <w:divBdr>
                <w:top w:val="none" w:sz="0" w:space="0" w:color="auto"/>
                <w:left w:val="none" w:sz="0" w:space="0" w:color="auto"/>
                <w:bottom w:val="none" w:sz="0" w:space="0" w:color="auto"/>
                <w:right w:val="none" w:sz="0" w:space="0" w:color="auto"/>
              </w:divBdr>
            </w:div>
            <w:div w:id="524635708">
              <w:marLeft w:val="0"/>
              <w:marRight w:val="0"/>
              <w:marTop w:val="0"/>
              <w:marBottom w:val="0"/>
              <w:divBdr>
                <w:top w:val="none" w:sz="0" w:space="0" w:color="auto"/>
                <w:left w:val="none" w:sz="0" w:space="0" w:color="auto"/>
                <w:bottom w:val="none" w:sz="0" w:space="0" w:color="auto"/>
                <w:right w:val="none" w:sz="0" w:space="0" w:color="auto"/>
              </w:divBdr>
            </w:div>
            <w:div w:id="1763644450">
              <w:marLeft w:val="0"/>
              <w:marRight w:val="0"/>
              <w:marTop w:val="0"/>
              <w:marBottom w:val="0"/>
              <w:divBdr>
                <w:top w:val="none" w:sz="0" w:space="0" w:color="auto"/>
                <w:left w:val="none" w:sz="0" w:space="0" w:color="auto"/>
                <w:bottom w:val="none" w:sz="0" w:space="0" w:color="auto"/>
                <w:right w:val="none" w:sz="0" w:space="0" w:color="auto"/>
              </w:divBdr>
            </w:div>
            <w:div w:id="1964918895">
              <w:marLeft w:val="0"/>
              <w:marRight w:val="0"/>
              <w:marTop w:val="0"/>
              <w:marBottom w:val="0"/>
              <w:divBdr>
                <w:top w:val="none" w:sz="0" w:space="0" w:color="auto"/>
                <w:left w:val="none" w:sz="0" w:space="0" w:color="auto"/>
                <w:bottom w:val="none" w:sz="0" w:space="0" w:color="auto"/>
                <w:right w:val="none" w:sz="0" w:space="0" w:color="auto"/>
              </w:divBdr>
            </w:div>
            <w:div w:id="1796479636">
              <w:marLeft w:val="0"/>
              <w:marRight w:val="0"/>
              <w:marTop w:val="0"/>
              <w:marBottom w:val="0"/>
              <w:divBdr>
                <w:top w:val="none" w:sz="0" w:space="0" w:color="auto"/>
                <w:left w:val="none" w:sz="0" w:space="0" w:color="auto"/>
                <w:bottom w:val="none" w:sz="0" w:space="0" w:color="auto"/>
                <w:right w:val="none" w:sz="0" w:space="0" w:color="auto"/>
              </w:divBdr>
            </w:div>
            <w:div w:id="770080157">
              <w:marLeft w:val="0"/>
              <w:marRight w:val="0"/>
              <w:marTop w:val="0"/>
              <w:marBottom w:val="0"/>
              <w:divBdr>
                <w:top w:val="none" w:sz="0" w:space="0" w:color="auto"/>
                <w:left w:val="none" w:sz="0" w:space="0" w:color="auto"/>
                <w:bottom w:val="none" w:sz="0" w:space="0" w:color="auto"/>
                <w:right w:val="none" w:sz="0" w:space="0" w:color="auto"/>
              </w:divBdr>
            </w:div>
            <w:div w:id="616572045">
              <w:marLeft w:val="0"/>
              <w:marRight w:val="0"/>
              <w:marTop w:val="0"/>
              <w:marBottom w:val="0"/>
              <w:divBdr>
                <w:top w:val="none" w:sz="0" w:space="0" w:color="auto"/>
                <w:left w:val="none" w:sz="0" w:space="0" w:color="auto"/>
                <w:bottom w:val="none" w:sz="0" w:space="0" w:color="auto"/>
                <w:right w:val="none" w:sz="0" w:space="0" w:color="auto"/>
              </w:divBdr>
            </w:div>
            <w:div w:id="977076889">
              <w:marLeft w:val="0"/>
              <w:marRight w:val="0"/>
              <w:marTop w:val="0"/>
              <w:marBottom w:val="0"/>
              <w:divBdr>
                <w:top w:val="none" w:sz="0" w:space="0" w:color="auto"/>
                <w:left w:val="none" w:sz="0" w:space="0" w:color="auto"/>
                <w:bottom w:val="none" w:sz="0" w:space="0" w:color="auto"/>
                <w:right w:val="none" w:sz="0" w:space="0" w:color="auto"/>
              </w:divBdr>
            </w:div>
            <w:div w:id="864052498">
              <w:marLeft w:val="0"/>
              <w:marRight w:val="0"/>
              <w:marTop w:val="0"/>
              <w:marBottom w:val="0"/>
              <w:divBdr>
                <w:top w:val="none" w:sz="0" w:space="0" w:color="auto"/>
                <w:left w:val="none" w:sz="0" w:space="0" w:color="auto"/>
                <w:bottom w:val="none" w:sz="0" w:space="0" w:color="auto"/>
                <w:right w:val="none" w:sz="0" w:space="0" w:color="auto"/>
              </w:divBdr>
            </w:div>
            <w:div w:id="2008316412">
              <w:marLeft w:val="0"/>
              <w:marRight w:val="0"/>
              <w:marTop w:val="0"/>
              <w:marBottom w:val="0"/>
              <w:divBdr>
                <w:top w:val="none" w:sz="0" w:space="0" w:color="auto"/>
                <w:left w:val="none" w:sz="0" w:space="0" w:color="auto"/>
                <w:bottom w:val="none" w:sz="0" w:space="0" w:color="auto"/>
                <w:right w:val="none" w:sz="0" w:space="0" w:color="auto"/>
              </w:divBdr>
            </w:div>
            <w:div w:id="1806968525">
              <w:marLeft w:val="0"/>
              <w:marRight w:val="0"/>
              <w:marTop w:val="0"/>
              <w:marBottom w:val="0"/>
              <w:divBdr>
                <w:top w:val="none" w:sz="0" w:space="0" w:color="auto"/>
                <w:left w:val="none" w:sz="0" w:space="0" w:color="auto"/>
                <w:bottom w:val="none" w:sz="0" w:space="0" w:color="auto"/>
                <w:right w:val="none" w:sz="0" w:space="0" w:color="auto"/>
              </w:divBdr>
            </w:div>
            <w:div w:id="359939000">
              <w:marLeft w:val="0"/>
              <w:marRight w:val="0"/>
              <w:marTop w:val="0"/>
              <w:marBottom w:val="0"/>
              <w:divBdr>
                <w:top w:val="none" w:sz="0" w:space="0" w:color="auto"/>
                <w:left w:val="none" w:sz="0" w:space="0" w:color="auto"/>
                <w:bottom w:val="none" w:sz="0" w:space="0" w:color="auto"/>
                <w:right w:val="none" w:sz="0" w:space="0" w:color="auto"/>
              </w:divBdr>
            </w:div>
            <w:div w:id="555509498">
              <w:marLeft w:val="0"/>
              <w:marRight w:val="0"/>
              <w:marTop w:val="0"/>
              <w:marBottom w:val="0"/>
              <w:divBdr>
                <w:top w:val="none" w:sz="0" w:space="0" w:color="auto"/>
                <w:left w:val="none" w:sz="0" w:space="0" w:color="auto"/>
                <w:bottom w:val="none" w:sz="0" w:space="0" w:color="auto"/>
                <w:right w:val="none" w:sz="0" w:space="0" w:color="auto"/>
              </w:divBdr>
            </w:div>
            <w:div w:id="676425471">
              <w:marLeft w:val="0"/>
              <w:marRight w:val="0"/>
              <w:marTop w:val="0"/>
              <w:marBottom w:val="0"/>
              <w:divBdr>
                <w:top w:val="none" w:sz="0" w:space="0" w:color="auto"/>
                <w:left w:val="none" w:sz="0" w:space="0" w:color="auto"/>
                <w:bottom w:val="none" w:sz="0" w:space="0" w:color="auto"/>
                <w:right w:val="none" w:sz="0" w:space="0" w:color="auto"/>
              </w:divBdr>
            </w:div>
            <w:div w:id="1323658982">
              <w:marLeft w:val="0"/>
              <w:marRight w:val="0"/>
              <w:marTop w:val="0"/>
              <w:marBottom w:val="0"/>
              <w:divBdr>
                <w:top w:val="none" w:sz="0" w:space="0" w:color="auto"/>
                <w:left w:val="none" w:sz="0" w:space="0" w:color="auto"/>
                <w:bottom w:val="none" w:sz="0" w:space="0" w:color="auto"/>
                <w:right w:val="none" w:sz="0" w:space="0" w:color="auto"/>
              </w:divBdr>
            </w:div>
            <w:div w:id="75324538">
              <w:marLeft w:val="0"/>
              <w:marRight w:val="0"/>
              <w:marTop w:val="0"/>
              <w:marBottom w:val="0"/>
              <w:divBdr>
                <w:top w:val="none" w:sz="0" w:space="0" w:color="auto"/>
                <w:left w:val="none" w:sz="0" w:space="0" w:color="auto"/>
                <w:bottom w:val="none" w:sz="0" w:space="0" w:color="auto"/>
                <w:right w:val="none" w:sz="0" w:space="0" w:color="auto"/>
              </w:divBdr>
            </w:div>
            <w:div w:id="1252012568">
              <w:marLeft w:val="0"/>
              <w:marRight w:val="0"/>
              <w:marTop w:val="0"/>
              <w:marBottom w:val="0"/>
              <w:divBdr>
                <w:top w:val="none" w:sz="0" w:space="0" w:color="auto"/>
                <w:left w:val="none" w:sz="0" w:space="0" w:color="auto"/>
                <w:bottom w:val="none" w:sz="0" w:space="0" w:color="auto"/>
                <w:right w:val="none" w:sz="0" w:space="0" w:color="auto"/>
              </w:divBdr>
            </w:div>
            <w:div w:id="1361735627">
              <w:marLeft w:val="0"/>
              <w:marRight w:val="0"/>
              <w:marTop w:val="0"/>
              <w:marBottom w:val="0"/>
              <w:divBdr>
                <w:top w:val="none" w:sz="0" w:space="0" w:color="auto"/>
                <w:left w:val="none" w:sz="0" w:space="0" w:color="auto"/>
                <w:bottom w:val="none" w:sz="0" w:space="0" w:color="auto"/>
                <w:right w:val="none" w:sz="0" w:space="0" w:color="auto"/>
              </w:divBdr>
            </w:div>
            <w:div w:id="1823887152">
              <w:marLeft w:val="0"/>
              <w:marRight w:val="0"/>
              <w:marTop w:val="0"/>
              <w:marBottom w:val="0"/>
              <w:divBdr>
                <w:top w:val="none" w:sz="0" w:space="0" w:color="auto"/>
                <w:left w:val="none" w:sz="0" w:space="0" w:color="auto"/>
                <w:bottom w:val="none" w:sz="0" w:space="0" w:color="auto"/>
                <w:right w:val="none" w:sz="0" w:space="0" w:color="auto"/>
              </w:divBdr>
            </w:div>
            <w:div w:id="132143267">
              <w:marLeft w:val="0"/>
              <w:marRight w:val="0"/>
              <w:marTop w:val="0"/>
              <w:marBottom w:val="0"/>
              <w:divBdr>
                <w:top w:val="none" w:sz="0" w:space="0" w:color="auto"/>
                <w:left w:val="none" w:sz="0" w:space="0" w:color="auto"/>
                <w:bottom w:val="none" w:sz="0" w:space="0" w:color="auto"/>
                <w:right w:val="none" w:sz="0" w:space="0" w:color="auto"/>
              </w:divBdr>
            </w:div>
            <w:div w:id="2091850152">
              <w:marLeft w:val="0"/>
              <w:marRight w:val="0"/>
              <w:marTop w:val="0"/>
              <w:marBottom w:val="0"/>
              <w:divBdr>
                <w:top w:val="none" w:sz="0" w:space="0" w:color="auto"/>
                <w:left w:val="none" w:sz="0" w:space="0" w:color="auto"/>
                <w:bottom w:val="none" w:sz="0" w:space="0" w:color="auto"/>
                <w:right w:val="none" w:sz="0" w:space="0" w:color="auto"/>
              </w:divBdr>
            </w:div>
            <w:div w:id="1583947669">
              <w:marLeft w:val="0"/>
              <w:marRight w:val="0"/>
              <w:marTop w:val="0"/>
              <w:marBottom w:val="0"/>
              <w:divBdr>
                <w:top w:val="none" w:sz="0" w:space="0" w:color="auto"/>
                <w:left w:val="none" w:sz="0" w:space="0" w:color="auto"/>
                <w:bottom w:val="none" w:sz="0" w:space="0" w:color="auto"/>
                <w:right w:val="none" w:sz="0" w:space="0" w:color="auto"/>
              </w:divBdr>
            </w:div>
            <w:div w:id="988170103">
              <w:marLeft w:val="0"/>
              <w:marRight w:val="0"/>
              <w:marTop w:val="0"/>
              <w:marBottom w:val="0"/>
              <w:divBdr>
                <w:top w:val="none" w:sz="0" w:space="0" w:color="auto"/>
                <w:left w:val="none" w:sz="0" w:space="0" w:color="auto"/>
                <w:bottom w:val="none" w:sz="0" w:space="0" w:color="auto"/>
                <w:right w:val="none" w:sz="0" w:space="0" w:color="auto"/>
              </w:divBdr>
            </w:div>
            <w:div w:id="1234513947">
              <w:marLeft w:val="0"/>
              <w:marRight w:val="0"/>
              <w:marTop w:val="0"/>
              <w:marBottom w:val="0"/>
              <w:divBdr>
                <w:top w:val="none" w:sz="0" w:space="0" w:color="auto"/>
                <w:left w:val="none" w:sz="0" w:space="0" w:color="auto"/>
                <w:bottom w:val="none" w:sz="0" w:space="0" w:color="auto"/>
                <w:right w:val="none" w:sz="0" w:space="0" w:color="auto"/>
              </w:divBdr>
            </w:div>
            <w:div w:id="92560200">
              <w:marLeft w:val="0"/>
              <w:marRight w:val="0"/>
              <w:marTop w:val="0"/>
              <w:marBottom w:val="0"/>
              <w:divBdr>
                <w:top w:val="none" w:sz="0" w:space="0" w:color="auto"/>
                <w:left w:val="none" w:sz="0" w:space="0" w:color="auto"/>
                <w:bottom w:val="none" w:sz="0" w:space="0" w:color="auto"/>
                <w:right w:val="none" w:sz="0" w:space="0" w:color="auto"/>
              </w:divBdr>
            </w:div>
            <w:div w:id="133527688">
              <w:marLeft w:val="0"/>
              <w:marRight w:val="0"/>
              <w:marTop w:val="0"/>
              <w:marBottom w:val="0"/>
              <w:divBdr>
                <w:top w:val="none" w:sz="0" w:space="0" w:color="auto"/>
                <w:left w:val="none" w:sz="0" w:space="0" w:color="auto"/>
                <w:bottom w:val="none" w:sz="0" w:space="0" w:color="auto"/>
                <w:right w:val="none" w:sz="0" w:space="0" w:color="auto"/>
              </w:divBdr>
            </w:div>
            <w:div w:id="822165600">
              <w:marLeft w:val="0"/>
              <w:marRight w:val="0"/>
              <w:marTop w:val="0"/>
              <w:marBottom w:val="0"/>
              <w:divBdr>
                <w:top w:val="none" w:sz="0" w:space="0" w:color="auto"/>
                <w:left w:val="none" w:sz="0" w:space="0" w:color="auto"/>
                <w:bottom w:val="none" w:sz="0" w:space="0" w:color="auto"/>
                <w:right w:val="none" w:sz="0" w:space="0" w:color="auto"/>
              </w:divBdr>
            </w:div>
            <w:div w:id="743919024">
              <w:marLeft w:val="0"/>
              <w:marRight w:val="0"/>
              <w:marTop w:val="0"/>
              <w:marBottom w:val="0"/>
              <w:divBdr>
                <w:top w:val="none" w:sz="0" w:space="0" w:color="auto"/>
                <w:left w:val="none" w:sz="0" w:space="0" w:color="auto"/>
                <w:bottom w:val="none" w:sz="0" w:space="0" w:color="auto"/>
                <w:right w:val="none" w:sz="0" w:space="0" w:color="auto"/>
              </w:divBdr>
            </w:div>
            <w:div w:id="1876890502">
              <w:marLeft w:val="0"/>
              <w:marRight w:val="0"/>
              <w:marTop w:val="0"/>
              <w:marBottom w:val="0"/>
              <w:divBdr>
                <w:top w:val="none" w:sz="0" w:space="0" w:color="auto"/>
                <w:left w:val="none" w:sz="0" w:space="0" w:color="auto"/>
                <w:bottom w:val="none" w:sz="0" w:space="0" w:color="auto"/>
                <w:right w:val="none" w:sz="0" w:space="0" w:color="auto"/>
              </w:divBdr>
            </w:div>
            <w:div w:id="256983749">
              <w:marLeft w:val="0"/>
              <w:marRight w:val="0"/>
              <w:marTop w:val="0"/>
              <w:marBottom w:val="0"/>
              <w:divBdr>
                <w:top w:val="none" w:sz="0" w:space="0" w:color="auto"/>
                <w:left w:val="none" w:sz="0" w:space="0" w:color="auto"/>
                <w:bottom w:val="none" w:sz="0" w:space="0" w:color="auto"/>
                <w:right w:val="none" w:sz="0" w:space="0" w:color="auto"/>
              </w:divBdr>
            </w:div>
            <w:div w:id="461964204">
              <w:marLeft w:val="0"/>
              <w:marRight w:val="0"/>
              <w:marTop w:val="0"/>
              <w:marBottom w:val="0"/>
              <w:divBdr>
                <w:top w:val="none" w:sz="0" w:space="0" w:color="auto"/>
                <w:left w:val="none" w:sz="0" w:space="0" w:color="auto"/>
                <w:bottom w:val="none" w:sz="0" w:space="0" w:color="auto"/>
                <w:right w:val="none" w:sz="0" w:space="0" w:color="auto"/>
              </w:divBdr>
            </w:div>
            <w:div w:id="1507936048">
              <w:marLeft w:val="0"/>
              <w:marRight w:val="0"/>
              <w:marTop w:val="0"/>
              <w:marBottom w:val="0"/>
              <w:divBdr>
                <w:top w:val="none" w:sz="0" w:space="0" w:color="auto"/>
                <w:left w:val="none" w:sz="0" w:space="0" w:color="auto"/>
                <w:bottom w:val="none" w:sz="0" w:space="0" w:color="auto"/>
                <w:right w:val="none" w:sz="0" w:space="0" w:color="auto"/>
              </w:divBdr>
            </w:div>
            <w:div w:id="111898784">
              <w:marLeft w:val="0"/>
              <w:marRight w:val="0"/>
              <w:marTop w:val="0"/>
              <w:marBottom w:val="0"/>
              <w:divBdr>
                <w:top w:val="none" w:sz="0" w:space="0" w:color="auto"/>
                <w:left w:val="none" w:sz="0" w:space="0" w:color="auto"/>
                <w:bottom w:val="none" w:sz="0" w:space="0" w:color="auto"/>
                <w:right w:val="none" w:sz="0" w:space="0" w:color="auto"/>
              </w:divBdr>
            </w:div>
            <w:div w:id="1104838054">
              <w:marLeft w:val="0"/>
              <w:marRight w:val="0"/>
              <w:marTop w:val="0"/>
              <w:marBottom w:val="0"/>
              <w:divBdr>
                <w:top w:val="none" w:sz="0" w:space="0" w:color="auto"/>
                <w:left w:val="none" w:sz="0" w:space="0" w:color="auto"/>
                <w:bottom w:val="none" w:sz="0" w:space="0" w:color="auto"/>
                <w:right w:val="none" w:sz="0" w:space="0" w:color="auto"/>
              </w:divBdr>
            </w:div>
            <w:div w:id="2003658056">
              <w:marLeft w:val="0"/>
              <w:marRight w:val="0"/>
              <w:marTop w:val="0"/>
              <w:marBottom w:val="0"/>
              <w:divBdr>
                <w:top w:val="none" w:sz="0" w:space="0" w:color="auto"/>
                <w:left w:val="none" w:sz="0" w:space="0" w:color="auto"/>
                <w:bottom w:val="none" w:sz="0" w:space="0" w:color="auto"/>
                <w:right w:val="none" w:sz="0" w:space="0" w:color="auto"/>
              </w:divBdr>
            </w:div>
            <w:div w:id="427774045">
              <w:marLeft w:val="0"/>
              <w:marRight w:val="0"/>
              <w:marTop w:val="0"/>
              <w:marBottom w:val="0"/>
              <w:divBdr>
                <w:top w:val="none" w:sz="0" w:space="0" w:color="auto"/>
                <w:left w:val="none" w:sz="0" w:space="0" w:color="auto"/>
                <w:bottom w:val="none" w:sz="0" w:space="0" w:color="auto"/>
                <w:right w:val="none" w:sz="0" w:space="0" w:color="auto"/>
              </w:divBdr>
            </w:div>
            <w:div w:id="602805556">
              <w:marLeft w:val="0"/>
              <w:marRight w:val="0"/>
              <w:marTop w:val="0"/>
              <w:marBottom w:val="0"/>
              <w:divBdr>
                <w:top w:val="none" w:sz="0" w:space="0" w:color="auto"/>
                <w:left w:val="none" w:sz="0" w:space="0" w:color="auto"/>
                <w:bottom w:val="none" w:sz="0" w:space="0" w:color="auto"/>
                <w:right w:val="none" w:sz="0" w:space="0" w:color="auto"/>
              </w:divBdr>
            </w:div>
            <w:div w:id="2032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2576">
      <w:bodyDiv w:val="1"/>
      <w:marLeft w:val="0"/>
      <w:marRight w:val="0"/>
      <w:marTop w:val="0"/>
      <w:marBottom w:val="0"/>
      <w:divBdr>
        <w:top w:val="none" w:sz="0" w:space="0" w:color="auto"/>
        <w:left w:val="none" w:sz="0" w:space="0" w:color="auto"/>
        <w:bottom w:val="none" w:sz="0" w:space="0" w:color="auto"/>
        <w:right w:val="none" w:sz="0" w:space="0" w:color="auto"/>
      </w:divBdr>
      <w:divsChild>
        <w:div w:id="1433161369">
          <w:marLeft w:val="0"/>
          <w:marRight w:val="0"/>
          <w:marTop w:val="0"/>
          <w:marBottom w:val="0"/>
          <w:divBdr>
            <w:top w:val="none" w:sz="0" w:space="0" w:color="auto"/>
            <w:left w:val="none" w:sz="0" w:space="0" w:color="auto"/>
            <w:bottom w:val="none" w:sz="0" w:space="0" w:color="auto"/>
            <w:right w:val="none" w:sz="0" w:space="0" w:color="auto"/>
          </w:divBdr>
          <w:divsChild>
            <w:div w:id="4361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86674">
      <w:bodyDiv w:val="1"/>
      <w:marLeft w:val="0"/>
      <w:marRight w:val="0"/>
      <w:marTop w:val="0"/>
      <w:marBottom w:val="0"/>
      <w:divBdr>
        <w:top w:val="none" w:sz="0" w:space="0" w:color="auto"/>
        <w:left w:val="none" w:sz="0" w:space="0" w:color="auto"/>
        <w:bottom w:val="none" w:sz="0" w:space="0" w:color="auto"/>
        <w:right w:val="none" w:sz="0" w:space="0" w:color="auto"/>
      </w:divBdr>
      <w:divsChild>
        <w:div w:id="167524325">
          <w:marLeft w:val="0"/>
          <w:marRight w:val="0"/>
          <w:marTop w:val="0"/>
          <w:marBottom w:val="0"/>
          <w:divBdr>
            <w:top w:val="none" w:sz="0" w:space="0" w:color="auto"/>
            <w:left w:val="none" w:sz="0" w:space="0" w:color="auto"/>
            <w:bottom w:val="none" w:sz="0" w:space="0" w:color="auto"/>
            <w:right w:val="none" w:sz="0" w:space="0" w:color="auto"/>
          </w:divBdr>
          <w:divsChild>
            <w:div w:id="86398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4816">
      <w:bodyDiv w:val="1"/>
      <w:marLeft w:val="0"/>
      <w:marRight w:val="0"/>
      <w:marTop w:val="0"/>
      <w:marBottom w:val="0"/>
      <w:divBdr>
        <w:top w:val="none" w:sz="0" w:space="0" w:color="auto"/>
        <w:left w:val="none" w:sz="0" w:space="0" w:color="auto"/>
        <w:bottom w:val="none" w:sz="0" w:space="0" w:color="auto"/>
        <w:right w:val="none" w:sz="0" w:space="0" w:color="auto"/>
      </w:divBdr>
      <w:divsChild>
        <w:div w:id="2078238646">
          <w:marLeft w:val="0"/>
          <w:marRight w:val="0"/>
          <w:marTop w:val="0"/>
          <w:marBottom w:val="0"/>
          <w:divBdr>
            <w:top w:val="none" w:sz="0" w:space="0" w:color="auto"/>
            <w:left w:val="none" w:sz="0" w:space="0" w:color="auto"/>
            <w:bottom w:val="none" w:sz="0" w:space="0" w:color="auto"/>
            <w:right w:val="none" w:sz="0" w:space="0" w:color="auto"/>
          </w:divBdr>
          <w:divsChild>
            <w:div w:id="1388915628">
              <w:marLeft w:val="0"/>
              <w:marRight w:val="0"/>
              <w:marTop w:val="0"/>
              <w:marBottom w:val="0"/>
              <w:divBdr>
                <w:top w:val="none" w:sz="0" w:space="0" w:color="auto"/>
                <w:left w:val="none" w:sz="0" w:space="0" w:color="auto"/>
                <w:bottom w:val="none" w:sz="0" w:space="0" w:color="auto"/>
                <w:right w:val="none" w:sz="0" w:space="0" w:color="auto"/>
              </w:divBdr>
            </w:div>
            <w:div w:id="2093508672">
              <w:marLeft w:val="0"/>
              <w:marRight w:val="0"/>
              <w:marTop w:val="0"/>
              <w:marBottom w:val="0"/>
              <w:divBdr>
                <w:top w:val="none" w:sz="0" w:space="0" w:color="auto"/>
                <w:left w:val="none" w:sz="0" w:space="0" w:color="auto"/>
                <w:bottom w:val="none" w:sz="0" w:space="0" w:color="auto"/>
                <w:right w:val="none" w:sz="0" w:space="0" w:color="auto"/>
              </w:divBdr>
            </w:div>
            <w:div w:id="1991055469">
              <w:marLeft w:val="0"/>
              <w:marRight w:val="0"/>
              <w:marTop w:val="0"/>
              <w:marBottom w:val="0"/>
              <w:divBdr>
                <w:top w:val="none" w:sz="0" w:space="0" w:color="auto"/>
                <w:left w:val="none" w:sz="0" w:space="0" w:color="auto"/>
                <w:bottom w:val="none" w:sz="0" w:space="0" w:color="auto"/>
                <w:right w:val="none" w:sz="0" w:space="0" w:color="auto"/>
              </w:divBdr>
            </w:div>
            <w:div w:id="400909244">
              <w:marLeft w:val="0"/>
              <w:marRight w:val="0"/>
              <w:marTop w:val="0"/>
              <w:marBottom w:val="0"/>
              <w:divBdr>
                <w:top w:val="none" w:sz="0" w:space="0" w:color="auto"/>
                <w:left w:val="none" w:sz="0" w:space="0" w:color="auto"/>
                <w:bottom w:val="none" w:sz="0" w:space="0" w:color="auto"/>
                <w:right w:val="none" w:sz="0" w:space="0" w:color="auto"/>
              </w:divBdr>
            </w:div>
            <w:div w:id="1126385731">
              <w:marLeft w:val="0"/>
              <w:marRight w:val="0"/>
              <w:marTop w:val="0"/>
              <w:marBottom w:val="0"/>
              <w:divBdr>
                <w:top w:val="none" w:sz="0" w:space="0" w:color="auto"/>
                <w:left w:val="none" w:sz="0" w:space="0" w:color="auto"/>
                <w:bottom w:val="none" w:sz="0" w:space="0" w:color="auto"/>
                <w:right w:val="none" w:sz="0" w:space="0" w:color="auto"/>
              </w:divBdr>
            </w:div>
            <w:div w:id="1449927653">
              <w:marLeft w:val="0"/>
              <w:marRight w:val="0"/>
              <w:marTop w:val="0"/>
              <w:marBottom w:val="0"/>
              <w:divBdr>
                <w:top w:val="none" w:sz="0" w:space="0" w:color="auto"/>
                <w:left w:val="none" w:sz="0" w:space="0" w:color="auto"/>
                <w:bottom w:val="none" w:sz="0" w:space="0" w:color="auto"/>
                <w:right w:val="none" w:sz="0" w:space="0" w:color="auto"/>
              </w:divBdr>
            </w:div>
            <w:div w:id="185560149">
              <w:marLeft w:val="0"/>
              <w:marRight w:val="0"/>
              <w:marTop w:val="0"/>
              <w:marBottom w:val="0"/>
              <w:divBdr>
                <w:top w:val="none" w:sz="0" w:space="0" w:color="auto"/>
                <w:left w:val="none" w:sz="0" w:space="0" w:color="auto"/>
                <w:bottom w:val="none" w:sz="0" w:space="0" w:color="auto"/>
                <w:right w:val="none" w:sz="0" w:space="0" w:color="auto"/>
              </w:divBdr>
            </w:div>
            <w:div w:id="754254181">
              <w:marLeft w:val="0"/>
              <w:marRight w:val="0"/>
              <w:marTop w:val="0"/>
              <w:marBottom w:val="0"/>
              <w:divBdr>
                <w:top w:val="none" w:sz="0" w:space="0" w:color="auto"/>
                <w:left w:val="none" w:sz="0" w:space="0" w:color="auto"/>
                <w:bottom w:val="none" w:sz="0" w:space="0" w:color="auto"/>
                <w:right w:val="none" w:sz="0" w:space="0" w:color="auto"/>
              </w:divBdr>
            </w:div>
            <w:div w:id="352998194">
              <w:marLeft w:val="0"/>
              <w:marRight w:val="0"/>
              <w:marTop w:val="0"/>
              <w:marBottom w:val="0"/>
              <w:divBdr>
                <w:top w:val="none" w:sz="0" w:space="0" w:color="auto"/>
                <w:left w:val="none" w:sz="0" w:space="0" w:color="auto"/>
                <w:bottom w:val="none" w:sz="0" w:space="0" w:color="auto"/>
                <w:right w:val="none" w:sz="0" w:space="0" w:color="auto"/>
              </w:divBdr>
            </w:div>
            <w:div w:id="1484810701">
              <w:marLeft w:val="0"/>
              <w:marRight w:val="0"/>
              <w:marTop w:val="0"/>
              <w:marBottom w:val="0"/>
              <w:divBdr>
                <w:top w:val="none" w:sz="0" w:space="0" w:color="auto"/>
                <w:left w:val="none" w:sz="0" w:space="0" w:color="auto"/>
                <w:bottom w:val="none" w:sz="0" w:space="0" w:color="auto"/>
                <w:right w:val="none" w:sz="0" w:space="0" w:color="auto"/>
              </w:divBdr>
            </w:div>
            <w:div w:id="181169231">
              <w:marLeft w:val="0"/>
              <w:marRight w:val="0"/>
              <w:marTop w:val="0"/>
              <w:marBottom w:val="0"/>
              <w:divBdr>
                <w:top w:val="none" w:sz="0" w:space="0" w:color="auto"/>
                <w:left w:val="none" w:sz="0" w:space="0" w:color="auto"/>
                <w:bottom w:val="none" w:sz="0" w:space="0" w:color="auto"/>
                <w:right w:val="none" w:sz="0" w:space="0" w:color="auto"/>
              </w:divBdr>
            </w:div>
            <w:div w:id="1311520058">
              <w:marLeft w:val="0"/>
              <w:marRight w:val="0"/>
              <w:marTop w:val="0"/>
              <w:marBottom w:val="0"/>
              <w:divBdr>
                <w:top w:val="none" w:sz="0" w:space="0" w:color="auto"/>
                <w:left w:val="none" w:sz="0" w:space="0" w:color="auto"/>
                <w:bottom w:val="none" w:sz="0" w:space="0" w:color="auto"/>
                <w:right w:val="none" w:sz="0" w:space="0" w:color="auto"/>
              </w:divBdr>
            </w:div>
            <w:div w:id="454255012">
              <w:marLeft w:val="0"/>
              <w:marRight w:val="0"/>
              <w:marTop w:val="0"/>
              <w:marBottom w:val="0"/>
              <w:divBdr>
                <w:top w:val="none" w:sz="0" w:space="0" w:color="auto"/>
                <w:left w:val="none" w:sz="0" w:space="0" w:color="auto"/>
                <w:bottom w:val="none" w:sz="0" w:space="0" w:color="auto"/>
                <w:right w:val="none" w:sz="0" w:space="0" w:color="auto"/>
              </w:divBdr>
            </w:div>
            <w:div w:id="45573183">
              <w:marLeft w:val="0"/>
              <w:marRight w:val="0"/>
              <w:marTop w:val="0"/>
              <w:marBottom w:val="0"/>
              <w:divBdr>
                <w:top w:val="none" w:sz="0" w:space="0" w:color="auto"/>
                <w:left w:val="none" w:sz="0" w:space="0" w:color="auto"/>
                <w:bottom w:val="none" w:sz="0" w:space="0" w:color="auto"/>
                <w:right w:val="none" w:sz="0" w:space="0" w:color="auto"/>
              </w:divBdr>
            </w:div>
            <w:div w:id="1476726342">
              <w:marLeft w:val="0"/>
              <w:marRight w:val="0"/>
              <w:marTop w:val="0"/>
              <w:marBottom w:val="0"/>
              <w:divBdr>
                <w:top w:val="none" w:sz="0" w:space="0" w:color="auto"/>
                <w:left w:val="none" w:sz="0" w:space="0" w:color="auto"/>
                <w:bottom w:val="none" w:sz="0" w:space="0" w:color="auto"/>
                <w:right w:val="none" w:sz="0" w:space="0" w:color="auto"/>
              </w:divBdr>
            </w:div>
            <w:div w:id="617300135">
              <w:marLeft w:val="0"/>
              <w:marRight w:val="0"/>
              <w:marTop w:val="0"/>
              <w:marBottom w:val="0"/>
              <w:divBdr>
                <w:top w:val="none" w:sz="0" w:space="0" w:color="auto"/>
                <w:left w:val="none" w:sz="0" w:space="0" w:color="auto"/>
                <w:bottom w:val="none" w:sz="0" w:space="0" w:color="auto"/>
                <w:right w:val="none" w:sz="0" w:space="0" w:color="auto"/>
              </w:divBdr>
            </w:div>
            <w:div w:id="1882739816">
              <w:marLeft w:val="0"/>
              <w:marRight w:val="0"/>
              <w:marTop w:val="0"/>
              <w:marBottom w:val="0"/>
              <w:divBdr>
                <w:top w:val="none" w:sz="0" w:space="0" w:color="auto"/>
                <w:left w:val="none" w:sz="0" w:space="0" w:color="auto"/>
                <w:bottom w:val="none" w:sz="0" w:space="0" w:color="auto"/>
                <w:right w:val="none" w:sz="0" w:space="0" w:color="auto"/>
              </w:divBdr>
            </w:div>
            <w:div w:id="759639007">
              <w:marLeft w:val="0"/>
              <w:marRight w:val="0"/>
              <w:marTop w:val="0"/>
              <w:marBottom w:val="0"/>
              <w:divBdr>
                <w:top w:val="none" w:sz="0" w:space="0" w:color="auto"/>
                <w:left w:val="none" w:sz="0" w:space="0" w:color="auto"/>
                <w:bottom w:val="none" w:sz="0" w:space="0" w:color="auto"/>
                <w:right w:val="none" w:sz="0" w:space="0" w:color="auto"/>
              </w:divBdr>
            </w:div>
            <w:div w:id="806318939">
              <w:marLeft w:val="0"/>
              <w:marRight w:val="0"/>
              <w:marTop w:val="0"/>
              <w:marBottom w:val="0"/>
              <w:divBdr>
                <w:top w:val="none" w:sz="0" w:space="0" w:color="auto"/>
                <w:left w:val="none" w:sz="0" w:space="0" w:color="auto"/>
                <w:bottom w:val="none" w:sz="0" w:space="0" w:color="auto"/>
                <w:right w:val="none" w:sz="0" w:space="0" w:color="auto"/>
              </w:divBdr>
            </w:div>
            <w:div w:id="309600804">
              <w:marLeft w:val="0"/>
              <w:marRight w:val="0"/>
              <w:marTop w:val="0"/>
              <w:marBottom w:val="0"/>
              <w:divBdr>
                <w:top w:val="none" w:sz="0" w:space="0" w:color="auto"/>
                <w:left w:val="none" w:sz="0" w:space="0" w:color="auto"/>
                <w:bottom w:val="none" w:sz="0" w:space="0" w:color="auto"/>
                <w:right w:val="none" w:sz="0" w:space="0" w:color="auto"/>
              </w:divBdr>
            </w:div>
            <w:div w:id="1126394500">
              <w:marLeft w:val="0"/>
              <w:marRight w:val="0"/>
              <w:marTop w:val="0"/>
              <w:marBottom w:val="0"/>
              <w:divBdr>
                <w:top w:val="none" w:sz="0" w:space="0" w:color="auto"/>
                <w:left w:val="none" w:sz="0" w:space="0" w:color="auto"/>
                <w:bottom w:val="none" w:sz="0" w:space="0" w:color="auto"/>
                <w:right w:val="none" w:sz="0" w:space="0" w:color="auto"/>
              </w:divBdr>
            </w:div>
            <w:div w:id="1918512580">
              <w:marLeft w:val="0"/>
              <w:marRight w:val="0"/>
              <w:marTop w:val="0"/>
              <w:marBottom w:val="0"/>
              <w:divBdr>
                <w:top w:val="none" w:sz="0" w:space="0" w:color="auto"/>
                <w:left w:val="none" w:sz="0" w:space="0" w:color="auto"/>
                <w:bottom w:val="none" w:sz="0" w:space="0" w:color="auto"/>
                <w:right w:val="none" w:sz="0" w:space="0" w:color="auto"/>
              </w:divBdr>
            </w:div>
            <w:div w:id="1256087152">
              <w:marLeft w:val="0"/>
              <w:marRight w:val="0"/>
              <w:marTop w:val="0"/>
              <w:marBottom w:val="0"/>
              <w:divBdr>
                <w:top w:val="none" w:sz="0" w:space="0" w:color="auto"/>
                <w:left w:val="none" w:sz="0" w:space="0" w:color="auto"/>
                <w:bottom w:val="none" w:sz="0" w:space="0" w:color="auto"/>
                <w:right w:val="none" w:sz="0" w:space="0" w:color="auto"/>
              </w:divBdr>
            </w:div>
            <w:div w:id="505633168">
              <w:marLeft w:val="0"/>
              <w:marRight w:val="0"/>
              <w:marTop w:val="0"/>
              <w:marBottom w:val="0"/>
              <w:divBdr>
                <w:top w:val="none" w:sz="0" w:space="0" w:color="auto"/>
                <w:left w:val="none" w:sz="0" w:space="0" w:color="auto"/>
                <w:bottom w:val="none" w:sz="0" w:space="0" w:color="auto"/>
                <w:right w:val="none" w:sz="0" w:space="0" w:color="auto"/>
              </w:divBdr>
            </w:div>
            <w:div w:id="430130646">
              <w:marLeft w:val="0"/>
              <w:marRight w:val="0"/>
              <w:marTop w:val="0"/>
              <w:marBottom w:val="0"/>
              <w:divBdr>
                <w:top w:val="none" w:sz="0" w:space="0" w:color="auto"/>
                <w:left w:val="none" w:sz="0" w:space="0" w:color="auto"/>
                <w:bottom w:val="none" w:sz="0" w:space="0" w:color="auto"/>
                <w:right w:val="none" w:sz="0" w:space="0" w:color="auto"/>
              </w:divBdr>
            </w:div>
            <w:div w:id="1047682466">
              <w:marLeft w:val="0"/>
              <w:marRight w:val="0"/>
              <w:marTop w:val="0"/>
              <w:marBottom w:val="0"/>
              <w:divBdr>
                <w:top w:val="none" w:sz="0" w:space="0" w:color="auto"/>
                <w:left w:val="none" w:sz="0" w:space="0" w:color="auto"/>
                <w:bottom w:val="none" w:sz="0" w:space="0" w:color="auto"/>
                <w:right w:val="none" w:sz="0" w:space="0" w:color="auto"/>
              </w:divBdr>
            </w:div>
            <w:div w:id="951087656">
              <w:marLeft w:val="0"/>
              <w:marRight w:val="0"/>
              <w:marTop w:val="0"/>
              <w:marBottom w:val="0"/>
              <w:divBdr>
                <w:top w:val="none" w:sz="0" w:space="0" w:color="auto"/>
                <w:left w:val="none" w:sz="0" w:space="0" w:color="auto"/>
                <w:bottom w:val="none" w:sz="0" w:space="0" w:color="auto"/>
                <w:right w:val="none" w:sz="0" w:space="0" w:color="auto"/>
              </w:divBdr>
            </w:div>
            <w:div w:id="493227542">
              <w:marLeft w:val="0"/>
              <w:marRight w:val="0"/>
              <w:marTop w:val="0"/>
              <w:marBottom w:val="0"/>
              <w:divBdr>
                <w:top w:val="none" w:sz="0" w:space="0" w:color="auto"/>
                <w:left w:val="none" w:sz="0" w:space="0" w:color="auto"/>
                <w:bottom w:val="none" w:sz="0" w:space="0" w:color="auto"/>
                <w:right w:val="none" w:sz="0" w:space="0" w:color="auto"/>
              </w:divBdr>
            </w:div>
            <w:div w:id="1632127449">
              <w:marLeft w:val="0"/>
              <w:marRight w:val="0"/>
              <w:marTop w:val="0"/>
              <w:marBottom w:val="0"/>
              <w:divBdr>
                <w:top w:val="none" w:sz="0" w:space="0" w:color="auto"/>
                <w:left w:val="none" w:sz="0" w:space="0" w:color="auto"/>
                <w:bottom w:val="none" w:sz="0" w:space="0" w:color="auto"/>
                <w:right w:val="none" w:sz="0" w:space="0" w:color="auto"/>
              </w:divBdr>
            </w:div>
            <w:div w:id="524252157">
              <w:marLeft w:val="0"/>
              <w:marRight w:val="0"/>
              <w:marTop w:val="0"/>
              <w:marBottom w:val="0"/>
              <w:divBdr>
                <w:top w:val="none" w:sz="0" w:space="0" w:color="auto"/>
                <w:left w:val="none" w:sz="0" w:space="0" w:color="auto"/>
                <w:bottom w:val="none" w:sz="0" w:space="0" w:color="auto"/>
                <w:right w:val="none" w:sz="0" w:space="0" w:color="auto"/>
              </w:divBdr>
            </w:div>
            <w:div w:id="1713310839">
              <w:marLeft w:val="0"/>
              <w:marRight w:val="0"/>
              <w:marTop w:val="0"/>
              <w:marBottom w:val="0"/>
              <w:divBdr>
                <w:top w:val="none" w:sz="0" w:space="0" w:color="auto"/>
                <w:left w:val="none" w:sz="0" w:space="0" w:color="auto"/>
                <w:bottom w:val="none" w:sz="0" w:space="0" w:color="auto"/>
                <w:right w:val="none" w:sz="0" w:space="0" w:color="auto"/>
              </w:divBdr>
            </w:div>
            <w:div w:id="1087340444">
              <w:marLeft w:val="0"/>
              <w:marRight w:val="0"/>
              <w:marTop w:val="0"/>
              <w:marBottom w:val="0"/>
              <w:divBdr>
                <w:top w:val="none" w:sz="0" w:space="0" w:color="auto"/>
                <w:left w:val="none" w:sz="0" w:space="0" w:color="auto"/>
                <w:bottom w:val="none" w:sz="0" w:space="0" w:color="auto"/>
                <w:right w:val="none" w:sz="0" w:space="0" w:color="auto"/>
              </w:divBdr>
            </w:div>
            <w:div w:id="563836549">
              <w:marLeft w:val="0"/>
              <w:marRight w:val="0"/>
              <w:marTop w:val="0"/>
              <w:marBottom w:val="0"/>
              <w:divBdr>
                <w:top w:val="none" w:sz="0" w:space="0" w:color="auto"/>
                <w:left w:val="none" w:sz="0" w:space="0" w:color="auto"/>
                <w:bottom w:val="none" w:sz="0" w:space="0" w:color="auto"/>
                <w:right w:val="none" w:sz="0" w:space="0" w:color="auto"/>
              </w:divBdr>
            </w:div>
            <w:div w:id="2105107097">
              <w:marLeft w:val="0"/>
              <w:marRight w:val="0"/>
              <w:marTop w:val="0"/>
              <w:marBottom w:val="0"/>
              <w:divBdr>
                <w:top w:val="none" w:sz="0" w:space="0" w:color="auto"/>
                <w:left w:val="none" w:sz="0" w:space="0" w:color="auto"/>
                <w:bottom w:val="none" w:sz="0" w:space="0" w:color="auto"/>
                <w:right w:val="none" w:sz="0" w:space="0" w:color="auto"/>
              </w:divBdr>
            </w:div>
            <w:div w:id="970357491">
              <w:marLeft w:val="0"/>
              <w:marRight w:val="0"/>
              <w:marTop w:val="0"/>
              <w:marBottom w:val="0"/>
              <w:divBdr>
                <w:top w:val="none" w:sz="0" w:space="0" w:color="auto"/>
                <w:left w:val="none" w:sz="0" w:space="0" w:color="auto"/>
                <w:bottom w:val="none" w:sz="0" w:space="0" w:color="auto"/>
                <w:right w:val="none" w:sz="0" w:space="0" w:color="auto"/>
              </w:divBdr>
            </w:div>
            <w:div w:id="1831170851">
              <w:marLeft w:val="0"/>
              <w:marRight w:val="0"/>
              <w:marTop w:val="0"/>
              <w:marBottom w:val="0"/>
              <w:divBdr>
                <w:top w:val="none" w:sz="0" w:space="0" w:color="auto"/>
                <w:left w:val="none" w:sz="0" w:space="0" w:color="auto"/>
                <w:bottom w:val="none" w:sz="0" w:space="0" w:color="auto"/>
                <w:right w:val="none" w:sz="0" w:space="0" w:color="auto"/>
              </w:divBdr>
            </w:div>
            <w:div w:id="1100377132">
              <w:marLeft w:val="0"/>
              <w:marRight w:val="0"/>
              <w:marTop w:val="0"/>
              <w:marBottom w:val="0"/>
              <w:divBdr>
                <w:top w:val="none" w:sz="0" w:space="0" w:color="auto"/>
                <w:left w:val="none" w:sz="0" w:space="0" w:color="auto"/>
                <w:bottom w:val="none" w:sz="0" w:space="0" w:color="auto"/>
                <w:right w:val="none" w:sz="0" w:space="0" w:color="auto"/>
              </w:divBdr>
            </w:div>
            <w:div w:id="9920739">
              <w:marLeft w:val="0"/>
              <w:marRight w:val="0"/>
              <w:marTop w:val="0"/>
              <w:marBottom w:val="0"/>
              <w:divBdr>
                <w:top w:val="none" w:sz="0" w:space="0" w:color="auto"/>
                <w:left w:val="none" w:sz="0" w:space="0" w:color="auto"/>
                <w:bottom w:val="none" w:sz="0" w:space="0" w:color="auto"/>
                <w:right w:val="none" w:sz="0" w:space="0" w:color="auto"/>
              </w:divBdr>
            </w:div>
            <w:div w:id="443041167">
              <w:marLeft w:val="0"/>
              <w:marRight w:val="0"/>
              <w:marTop w:val="0"/>
              <w:marBottom w:val="0"/>
              <w:divBdr>
                <w:top w:val="none" w:sz="0" w:space="0" w:color="auto"/>
                <w:left w:val="none" w:sz="0" w:space="0" w:color="auto"/>
                <w:bottom w:val="none" w:sz="0" w:space="0" w:color="auto"/>
                <w:right w:val="none" w:sz="0" w:space="0" w:color="auto"/>
              </w:divBdr>
            </w:div>
            <w:div w:id="737674246">
              <w:marLeft w:val="0"/>
              <w:marRight w:val="0"/>
              <w:marTop w:val="0"/>
              <w:marBottom w:val="0"/>
              <w:divBdr>
                <w:top w:val="none" w:sz="0" w:space="0" w:color="auto"/>
                <w:left w:val="none" w:sz="0" w:space="0" w:color="auto"/>
                <w:bottom w:val="none" w:sz="0" w:space="0" w:color="auto"/>
                <w:right w:val="none" w:sz="0" w:space="0" w:color="auto"/>
              </w:divBdr>
            </w:div>
            <w:div w:id="1870364469">
              <w:marLeft w:val="0"/>
              <w:marRight w:val="0"/>
              <w:marTop w:val="0"/>
              <w:marBottom w:val="0"/>
              <w:divBdr>
                <w:top w:val="none" w:sz="0" w:space="0" w:color="auto"/>
                <w:left w:val="none" w:sz="0" w:space="0" w:color="auto"/>
                <w:bottom w:val="none" w:sz="0" w:space="0" w:color="auto"/>
                <w:right w:val="none" w:sz="0" w:space="0" w:color="auto"/>
              </w:divBdr>
            </w:div>
            <w:div w:id="1261450428">
              <w:marLeft w:val="0"/>
              <w:marRight w:val="0"/>
              <w:marTop w:val="0"/>
              <w:marBottom w:val="0"/>
              <w:divBdr>
                <w:top w:val="none" w:sz="0" w:space="0" w:color="auto"/>
                <w:left w:val="none" w:sz="0" w:space="0" w:color="auto"/>
                <w:bottom w:val="none" w:sz="0" w:space="0" w:color="auto"/>
                <w:right w:val="none" w:sz="0" w:space="0" w:color="auto"/>
              </w:divBdr>
            </w:div>
            <w:div w:id="793445443">
              <w:marLeft w:val="0"/>
              <w:marRight w:val="0"/>
              <w:marTop w:val="0"/>
              <w:marBottom w:val="0"/>
              <w:divBdr>
                <w:top w:val="none" w:sz="0" w:space="0" w:color="auto"/>
                <w:left w:val="none" w:sz="0" w:space="0" w:color="auto"/>
                <w:bottom w:val="none" w:sz="0" w:space="0" w:color="auto"/>
                <w:right w:val="none" w:sz="0" w:space="0" w:color="auto"/>
              </w:divBdr>
            </w:div>
            <w:div w:id="335500852">
              <w:marLeft w:val="0"/>
              <w:marRight w:val="0"/>
              <w:marTop w:val="0"/>
              <w:marBottom w:val="0"/>
              <w:divBdr>
                <w:top w:val="none" w:sz="0" w:space="0" w:color="auto"/>
                <w:left w:val="none" w:sz="0" w:space="0" w:color="auto"/>
                <w:bottom w:val="none" w:sz="0" w:space="0" w:color="auto"/>
                <w:right w:val="none" w:sz="0" w:space="0" w:color="auto"/>
              </w:divBdr>
            </w:div>
            <w:div w:id="769935091">
              <w:marLeft w:val="0"/>
              <w:marRight w:val="0"/>
              <w:marTop w:val="0"/>
              <w:marBottom w:val="0"/>
              <w:divBdr>
                <w:top w:val="none" w:sz="0" w:space="0" w:color="auto"/>
                <w:left w:val="none" w:sz="0" w:space="0" w:color="auto"/>
                <w:bottom w:val="none" w:sz="0" w:space="0" w:color="auto"/>
                <w:right w:val="none" w:sz="0" w:space="0" w:color="auto"/>
              </w:divBdr>
            </w:div>
            <w:div w:id="1822228685">
              <w:marLeft w:val="0"/>
              <w:marRight w:val="0"/>
              <w:marTop w:val="0"/>
              <w:marBottom w:val="0"/>
              <w:divBdr>
                <w:top w:val="none" w:sz="0" w:space="0" w:color="auto"/>
                <w:left w:val="none" w:sz="0" w:space="0" w:color="auto"/>
                <w:bottom w:val="none" w:sz="0" w:space="0" w:color="auto"/>
                <w:right w:val="none" w:sz="0" w:space="0" w:color="auto"/>
              </w:divBdr>
            </w:div>
            <w:div w:id="1344624357">
              <w:marLeft w:val="0"/>
              <w:marRight w:val="0"/>
              <w:marTop w:val="0"/>
              <w:marBottom w:val="0"/>
              <w:divBdr>
                <w:top w:val="none" w:sz="0" w:space="0" w:color="auto"/>
                <w:left w:val="none" w:sz="0" w:space="0" w:color="auto"/>
                <w:bottom w:val="none" w:sz="0" w:space="0" w:color="auto"/>
                <w:right w:val="none" w:sz="0" w:space="0" w:color="auto"/>
              </w:divBdr>
            </w:div>
            <w:div w:id="1121218300">
              <w:marLeft w:val="0"/>
              <w:marRight w:val="0"/>
              <w:marTop w:val="0"/>
              <w:marBottom w:val="0"/>
              <w:divBdr>
                <w:top w:val="none" w:sz="0" w:space="0" w:color="auto"/>
                <w:left w:val="none" w:sz="0" w:space="0" w:color="auto"/>
                <w:bottom w:val="none" w:sz="0" w:space="0" w:color="auto"/>
                <w:right w:val="none" w:sz="0" w:space="0" w:color="auto"/>
              </w:divBdr>
            </w:div>
            <w:div w:id="1665206565">
              <w:marLeft w:val="0"/>
              <w:marRight w:val="0"/>
              <w:marTop w:val="0"/>
              <w:marBottom w:val="0"/>
              <w:divBdr>
                <w:top w:val="none" w:sz="0" w:space="0" w:color="auto"/>
                <w:left w:val="none" w:sz="0" w:space="0" w:color="auto"/>
                <w:bottom w:val="none" w:sz="0" w:space="0" w:color="auto"/>
                <w:right w:val="none" w:sz="0" w:space="0" w:color="auto"/>
              </w:divBdr>
            </w:div>
            <w:div w:id="1782340115">
              <w:marLeft w:val="0"/>
              <w:marRight w:val="0"/>
              <w:marTop w:val="0"/>
              <w:marBottom w:val="0"/>
              <w:divBdr>
                <w:top w:val="none" w:sz="0" w:space="0" w:color="auto"/>
                <w:left w:val="none" w:sz="0" w:space="0" w:color="auto"/>
                <w:bottom w:val="none" w:sz="0" w:space="0" w:color="auto"/>
                <w:right w:val="none" w:sz="0" w:space="0" w:color="auto"/>
              </w:divBdr>
            </w:div>
            <w:div w:id="742070645">
              <w:marLeft w:val="0"/>
              <w:marRight w:val="0"/>
              <w:marTop w:val="0"/>
              <w:marBottom w:val="0"/>
              <w:divBdr>
                <w:top w:val="none" w:sz="0" w:space="0" w:color="auto"/>
                <w:left w:val="none" w:sz="0" w:space="0" w:color="auto"/>
                <w:bottom w:val="none" w:sz="0" w:space="0" w:color="auto"/>
                <w:right w:val="none" w:sz="0" w:space="0" w:color="auto"/>
              </w:divBdr>
            </w:div>
            <w:div w:id="549878394">
              <w:marLeft w:val="0"/>
              <w:marRight w:val="0"/>
              <w:marTop w:val="0"/>
              <w:marBottom w:val="0"/>
              <w:divBdr>
                <w:top w:val="none" w:sz="0" w:space="0" w:color="auto"/>
                <w:left w:val="none" w:sz="0" w:space="0" w:color="auto"/>
                <w:bottom w:val="none" w:sz="0" w:space="0" w:color="auto"/>
                <w:right w:val="none" w:sz="0" w:space="0" w:color="auto"/>
              </w:divBdr>
            </w:div>
            <w:div w:id="1358850174">
              <w:marLeft w:val="0"/>
              <w:marRight w:val="0"/>
              <w:marTop w:val="0"/>
              <w:marBottom w:val="0"/>
              <w:divBdr>
                <w:top w:val="none" w:sz="0" w:space="0" w:color="auto"/>
                <w:left w:val="none" w:sz="0" w:space="0" w:color="auto"/>
                <w:bottom w:val="none" w:sz="0" w:space="0" w:color="auto"/>
                <w:right w:val="none" w:sz="0" w:space="0" w:color="auto"/>
              </w:divBdr>
            </w:div>
            <w:div w:id="1117871350">
              <w:marLeft w:val="0"/>
              <w:marRight w:val="0"/>
              <w:marTop w:val="0"/>
              <w:marBottom w:val="0"/>
              <w:divBdr>
                <w:top w:val="none" w:sz="0" w:space="0" w:color="auto"/>
                <w:left w:val="none" w:sz="0" w:space="0" w:color="auto"/>
                <w:bottom w:val="none" w:sz="0" w:space="0" w:color="auto"/>
                <w:right w:val="none" w:sz="0" w:space="0" w:color="auto"/>
              </w:divBdr>
            </w:div>
            <w:div w:id="1989438438">
              <w:marLeft w:val="0"/>
              <w:marRight w:val="0"/>
              <w:marTop w:val="0"/>
              <w:marBottom w:val="0"/>
              <w:divBdr>
                <w:top w:val="none" w:sz="0" w:space="0" w:color="auto"/>
                <w:left w:val="none" w:sz="0" w:space="0" w:color="auto"/>
                <w:bottom w:val="none" w:sz="0" w:space="0" w:color="auto"/>
                <w:right w:val="none" w:sz="0" w:space="0" w:color="auto"/>
              </w:divBdr>
            </w:div>
            <w:div w:id="226692563">
              <w:marLeft w:val="0"/>
              <w:marRight w:val="0"/>
              <w:marTop w:val="0"/>
              <w:marBottom w:val="0"/>
              <w:divBdr>
                <w:top w:val="none" w:sz="0" w:space="0" w:color="auto"/>
                <w:left w:val="none" w:sz="0" w:space="0" w:color="auto"/>
                <w:bottom w:val="none" w:sz="0" w:space="0" w:color="auto"/>
                <w:right w:val="none" w:sz="0" w:space="0" w:color="auto"/>
              </w:divBdr>
            </w:div>
            <w:div w:id="1933737390">
              <w:marLeft w:val="0"/>
              <w:marRight w:val="0"/>
              <w:marTop w:val="0"/>
              <w:marBottom w:val="0"/>
              <w:divBdr>
                <w:top w:val="none" w:sz="0" w:space="0" w:color="auto"/>
                <w:left w:val="none" w:sz="0" w:space="0" w:color="auto"/>
                <w:bottom w:val="none" w:sz="0" w:space="0" w:color="auto"/>
                <w:right w:val="none" w:sz="0" w:space="0" w:color="auto"/>
              </w:divBdr>
            </w:div>
            <w:div w:id="482083129">
              <w:marLeft w:val="0"/>
              <w:marRight w:val="0"/>
              <w:marTop w:val="0"/>
              <w:marBottom w:val="0"/>
              <w:divBdr>
                <w:top w:val="none" w:sz="0" w:space="0" w:color="auto"/>
                <w:left w:val="none" w:sz="0" w:space="0" w:color="auto"/>
                <w:bottom w:val="none" w:sz="0" w:space="0" w:color="auto"/>
                <w:right w:val="none" w:sz="0" w:space="0" w:color="auto"/>
              </w:divBdr>
            </w:div>
            <w:div w:id="1948779016">
              <w:marLeft w:val="0"/>
              <w:marRight w:val="0"/>
              <w:marTop w:val="0"/>
              <w:marBottom w:val="0"/>
              <w:divBdr>
                <w:top w:val="none" w:sz="0" w:space="0" w:color="auto"/>
                <w:left w:val="none" w:sz="0" w:space="0" w:color="auto"/>
                <w:bottom w:val="none" w:sz="0" w:space="0" w:color="auto"/>
                <w:right w:val="none" w:sz="0" w:space="0" w:color="auto"/>
              </w:divBdr>
            </w:div>
            <w:div w:id="1752464686">
              <w:marLeft w:val="0"/>
              <w:marRight w:val="0"/>
              <w:marTop w:val="0"/>
              <w:marBottom w:val="0"/>
              <w:divBdr>
                <w:top w:val="none" w:sz="0" w:space="0" w:color="auto"/>
                <w:left w:val="none" w:sz="0" w:space="0" w:color="auto"/>
                <w:bottom w:val="none" w:sz="0" w:space="0" w:color="auto"/>
                <w:right w:val="none" w:sz="0" w:space="0" w:color="auto"/>
              </w:divBdr>
            </w:div>
            <w:div w:id="2076849913">
              <w:marLeft w:val="0"/>
              <w:marRight w:val="0"/>
              <w:marTop w:val="0"/>
              <w:marBottom w:val="0"/>
              <w:divBdr>
                <w:top w:val="none" w:sz="0" w:space="0" w:color="auto"/>
                <w:left w:val="none" w:sz="0" w:space="0" w:color="auto"/>
                <w:bottom w:val="none" w:sz="0" w:space="0" w:color="auto"/>
                <w:right w:val="none" w:sz="0" w:space="0" w:color="auto"/>
              </w:divBdr>
            </w:div>
            <w:div w:id="247271747">
              <w:marLeft w:val="0"/>
              <w:marRight w:val="0"/>
              <w:marTop w:val="0"/>
              <w:marBottom w:val="0"/>
              <w:divBdr>
                <w:top w:val="none" w:sz="0" w:space="0" w:color="auto"/>
                <w:left w:val="none" w:sz="0" w:space="0" w:color="auto"/>
                <w:bottom w:val="none" w:sz="0" w:space="0" w:color="auto"/>
                <w:right w:val="none" w:sz="0" w:space="0" w:color="auto"/>
              </w:divBdr>
            </w:div>
            <w:div w:id="1314987615">
              <w:marLeft w:val="0"/>
              <w:marRight w:val="0"/>
              <w:marTop w:val="0"/>
              <w:marBottom w:val="0"/>
              <w:divBdr>
                <w:top w:val="none" w:sz="0" w:space="0" w:color="auto"/>
                <w:left w:val="none" w:sz="0" w:space="0" w:color="auto"/>
                <w:bottom w:val="none" w:sz="0" w:space="0" w:color="auto"/>
                <w:right w:val="none" w:sz="0" w:space="0" w:color="auto"/>
              </w:divBdr>
            </w:div>
            <w:div w:id="605968557">
              <w:marLeft w:val="0"/>
              <w:marRight w:val="0"/>
              <w:marTop w:val="0"/>
              <w:marBottom w:val="0"/>
              <w:divBdr>
                <w:top w:val="none" w:sz="0" w:space="0" w:color="auto"/>
                <w:left w:val="none" w:sz="0" w:space="0" w:color="auto"/>
                <w:bottom w:val="none" w:sz="0" w:space="0" w:color="auto"/>
                <w:right w:val="none" w:sz="0" w:space="0" w:color="auto"/>
              </w:divBdr>
            </w:div>
            <w:div w:id="206837465">
              <w:marLeft w:val="0"/>
              <w:marRight w:val="0"/>
              <w:marTop w:val="0"/>
              <w:marBottom w:val="0"/>
              <w:divBdr>
                <w:top w:val="none" w:sz="0" w:space="0" w:color="auto"/>
                <w:left w:val="none" w:sz="0" w:space="0" w:color="auto"/>
                <w:bottom w:val="none" w:sz="0" w:space="0" w:color="auto"/>
                <w:right w:val="none" w:sz="0" w:space="0" w:color="auto"/>
              </w:divBdr>
            </w:div>
            <w:div w:id="69009859">
              <w:marLeft w:val="0"/>
              <w:marRight w:val="0"/>
              <w:marTop w:val="0"/>
              <w:marBottom w:val="0"/>
              <w:divBdr>
                <w:top w:val="none" w:sz="0" w:space="0" w:color="auto"/>
                <w:left w:val="none" w:sz="0" w:space="0" w:color="auto"/>
                <w:bottom w:val="none" w:sz="0" w:space="0" w:color="auto"/>
                <w:right w:val="none" w:sz="0" w:space="0" w:color="auto"/>
              </w:divBdr>
            </w:div>
            <w:div w:id="708454090">
              <w:marLeft w:val="0"/>
              <w:marRight w:val="0"/>
              <w:marTop w:val="0"/>
              <w:marBottom w:val="0"/>
              <w:divBdr>
                <w:top w:val="none" w:sz="0" w:space="0" w:color="auto"/>
                <w:left w:val="none" w:sz="0" w:space="0" w:color="auto"/>
                <w:bottom w:val="none" w:sz="0" w:space="0" w:color="auto"/>
                <w:right w:val="none" w:sz="0" w:space="0" w:color="auto"/>
              </w:divBdr>
            </w:div>
            <w:div w:id="650985140">
              <w:marLeft w:val="0"/>
              <w:marRight w:val="0"/>
              <w:marTop w:val="0"/>
              <w:marBottom w:val="0"/>
              <w:divBdr>
                <w:top w:val="none" w:sz="0" w:space="0" w:color="auto"/>
                <w:left w:val="none" w:sz="0" w:space="0" w:color="auto"/>
                <w:bottom w:val="none" w:sz="0" w:space="0" w:color="auto"/>
                <w:right w:val="none" w:sz="0" w:space="0" w:color="auto"/>
              </w:divBdr>
            </w:div>
            <w:div w:id="456412577">
              <w:marLeft w:val="0"/>
              <w:marRight w:val="0"/>
              <w:marTop w:val="0"/>
              <w:marBottom w:val="0"/>
              <w:divBdr>
                <w:top w:val="none" w:sz="0" w:space="0" w:color="auto"/>
                <w:left w:val="none" w:sz="0" w:space="0" w:color="auto"/>
                <w:bottom w:val="none" w:sz="0" w:space="0" w:color="auto"/>
                <w:right w:val="none" w:sz="0" w:space="0" w:color="auto"/>
              </w:divBdr>
            </w:div>
            <w:div w:id="757943162">
              <w:marLeft w:val="0"/>
              <w:marRight w:val="0"/>
              <w:marTop w:val="0"/>
              <w:marBottom w:val="0"/>
              <w:divBdr>
                <w:top w:val="none" w:sz="0" w:space="0" w:color="auto"/>
                <w:left w:val="none" w:sz="0" w:space="0" w:color="auto"/>
                <w:bottom w:val="none" w:sz="0" w:space="0" w:color="auto"/>
                <w:right w:val="none" w:sz="0" w:space="0" w:color="auto"/>
              </w:divBdr>
            </w:div>
            <w:div w:id="326137510">
              <w:marLeft w:val="0"/>
              <w:marRight w:val="0"/>
              <w:marTop w:val="0"/>
              <w:marBottom w:val="0"/>
              <w:divBdr>
                <w:top w:val="none" w:sz="0" w:space="0" w:color="auto"/>
                <w:left w:val="none" w:sz="0" w:space="0" w:color="auto"/>
                <w:bottom w:val="none" w:sz="0" w:space="0" w:color="auto"/>
                <w:right w:val="none" w:sz="0" w:space="0" w:color="auto"/>
              </w:divBdr>
            </w:div>
            <w:div w:id="1815949054">
              <w:marLeft w:val="0"/>
              <w:marRight w:val="0"/>
              <w:marTop w:val="0"/>
              <w:marBottom w:val="0"/>
              <w:divBdr>
                <w:top w:val="none" w:sz="0" w:space="0" w:color="auto"/>
                <w:left w:val="none" w:sz="0" w:space="0" w:color="auto"/>
                <w:bottom w:val="none" w:sz="0" w:space="0" w:color="auto"/>
                <w:right w:val="none" w:sz="0" w:space="0" w:color="auto"/>
              </w:divBdr>
            </w:div>
            <w:div w:id="1598976331">
              <w:marLeft w:val="0"/>
              <w:marRight w:val="0"/>
              <w:marTop w:val="0"/>
              <w:marBottom w:val="0"/>
              <w:divBdr>
                <w:top w:val="none" w:sz="0" w:space="0" w:color="auto"/>
                <w:left w:val="none" w:sz="0" w:space="0" w:color="auto"/>
                <w:bottom w:val="none" w:sz="0" w:space="0" w:color="auto"/>
                <w:right w:val="none" w:sz="0" w:space="0" w:color="auto"/>
              </w:divBdr>
            </w:div>
            <w:div w:id="119541085">
              <w:marLeft w:val="0"/>
              <w:marRight w:val="0"/>
              <w:marTop w:val="0"/>
              <w:marBottom w:val="0"/>
              <w:divBdr>
                <w:top w:val="none" w:sz="0" w:space="0" w:color="auto"/>
                <w:left w:val="none" w:sz="0" w:space="0" w:color="auto"/>
                <w:bottom w:val="none" w:sz="0" w:space="0" w:color="auto"/>
                <w:right w:val="none" w:sz="0" w:space="0" w:color="auto"/>
              </w:divBdr>
            </w:div>
            <w:div w:id="815033737">
              <w:marLeft w:val="0"/>
              <w:marRight w:val="0"/>
              <w:marTop w:val="0"/>
              <w:marBottom w:val="0"/>
              <w:divBdr>
                <w:top w:val="none" w:sz="0" w:space="0" w:color="auto"/>
                <w:left w:val="none" w:sz="0" w:space="0" w:color="auto"/>
                <w:bottom w:val="none" w:sz="0" w:space="0" w:color="auto"/>
                <w:right w:val="none" w:sz="0" w:space="0" w:color="auto"/>
              </w:divBdr>
            </w:div>
            <w:div w:id="1500996073">
              <w:marLeft w:val="0"/>
              <w:marRight w:val="0"/>
              <w:marTop w:val="0"/>
              <w:marBottom w:val="0"/>
              <w:divBdr>
                <w:top w:val="none" w:sz="0" w:space="0" w:color="auto"/>
                <w:left w:val="none" w:sz="0" w:space="0" w:color="auto"/>
                <w:bottom w:val="none" w:sz="0" w:space="0" w:color="auto"/>
                <w:right w:val="none" w:sz="0" w:space="0" w:color="auto"/>
              </w:divBdr>
            </w:div>
            <w:div w:id="1036542877">
              <w:marLeft w:val="0"/>
              <w:marRight w:val="0"/>
              <w:marTop w:val="0"/>
              <w:marBottom w:val="0"/>
              <w:divBdr>
                <w:top w:val="none" w:sz="0" w:space="0" w:color="auto"/>
                <w:left w:val="none" w:sz="0" w:space="0" w:color="auto"/>
                <w:bottom w:val="none" w:sz="0" w:space="0" w:color="auto"/>
                <w:right w:val="none" w:sz="0" w:space="0" w:color="auto"/>
              </w:divBdr>
            </w:div>
            <w:div w:id="285432401">
              <w:marLeft w:val="0"/>
              <w:marRight w:val="0"/>
              <w:marTop w:val="0"/>
              <w:marBottom w:val="0"/>
              <w:divBdr>
                <w:top w:val="none" w:sz="0" w:space="0" w:color="auto"/>
                <w:left w:val="none" w:sz="0" w:space="0" w:color="auto"/>
                <w:bottom w:val="none" w:sz="0" w:space="0" w:color="auto"/>
                <w:right w:val="none" w:sz="0" w:space="0" w:color="auto"/>
              </w:divBdr>
            </w:div>
            <w:div w:id="2026979625">
              <w:marLeft w:val="0"/>
              <w:marRight w:val="0"/>
              <w:marTop w:val="0"/>
              <w:marBottom w:val="0"/>
              <w:divBdr>
                <w:top w:val="none" w:sz="0" w:space="0" w:color="auto"/>
                <w:left w:val="none" w:sz="0" w:space="0" w:color="auto"/>
                <w:bottom w:val="none" w:sz="0" w:space="0" w:color="auto"/>
                <w:right w:val="none" w:sz="0" w:space="0" w:color="auto"/>
              </w:divBdr>
            </w:div>
            <w:div w:id="1578710500">
              <w:marLeft w:val="0"/>
              <w:marRight w:val="0"/>
              <w:marTop w:val="0"/>
              <w:marBottom w:val="0"/>
              <w:divBdr>
                <w:top w:val="none" w:sz="0" w:space="0" w:color="auto"/>
                <w:left w:val="none" w:sz="0" w:space="0" w:color="auto"/>
                <w:bottom w:val="none" w:sz="0" w:space="0" w:color="auto"/>
                <w:right w:val="none" w:sz="0" w:space="0" w:color="auto"/>
              </w:divBdr>
            </w:div>
            <w:div w:id="2118477621">
              <w:marLeft w:val="0"/>
              <w:marRight w:val="0"/>
              <w:marTop w:val="0"/>
              <w:marBottom w:val="0"/>
              <w:divBdr>
                <w:top w:val="none" w:sz="0" w:space="0" w:color="auto"/>
                <w:left w:val="none" w:sz="0" w:space="0" w:color="auto"/>
                <w:bottom w:val="none" w:sz="0" w:space="0" w:color="auto"/>
                <w:right w:val="none" w:sz="0" w:space="0" w:color="auto"/>
              </w:divBdr>
            </w:div>
            <w:div w:id="2058122561">
              <w:marLeft w:val="0"/>
              <w:marRight w:val="0"/>
              <w:marTop w:val="0"/>
              <w:marBottom w:val="0"/>
              <w:divBdr>
                <w:top w:val="none" w:sz="0" w:space="0" w:color="auto"/>
                <w:left w:val="none" w:sz="0" w:space="0" w:color="auto"/>
                <w:bottom w:val="none" w:sz="0" w:space="0" w:color="auto"/>
                <w:right w:val="none" w:sz="0" w:space="0" w:color="auto"/>
              </w:divBdr>
            </w:div>
            <w:div w:id="2050032478">
              <w:marLeft w:val="0"/>
              <w:marRight w:val="0"/>
              <w:marTop w:val="0"/>
              <w:marBottom w:val="0"/>
              <w:divBdr>
                <w:top w:val="none" w:sz="0" w:space="0" w:color="auto"/>
                <w:left w:val="none" w:sz="0" w:space="0" w:color="auto"/>
                <w:bottom w:val="none" w:sz="0" w:space="0" w:color="auto"/>
                <w:right w:val="none" w:sz="0" w:space="0" w:color="auto"/>
              </w:divBdr>
            </w:div>
            <w:div w:id="1171064510">
              <w:marLeft w:val="0"/>
              <w:marRight w:val="0"/>
              <w:marTop w:val="0"/>
              <w:marBottom w:val="0"/>
              <w:divBdr>
                <w:top w:val="none" w:sz="0" w:space="0" w:color="auto"/>
                <w:left w:val="none" w:sz="0" w:space="0" w:color="auto"/>
                <w:bottom w:val="none" w:sz="0" w:space="0" w:color="auto"/>
                <w:right w:val="none" w:sz="0" w:space="0" w:color="auto"/>
              </w:divBdr>
            </w:div>
            <w:div w:id="680207445">
              <w:marLeft w:val="0"/>
              <w:marRight w:val="0"/>
              <w:marTop w:val="0"/>
              <w:marBottom w:val="0"/>
              <w:divBdr>
                <w:top w:val="none" w:sz="0" w:space="0" w:color="auto"/>
                <w:left w:val="none" w:sz="0" w:space="0" w:color="auto"/>
                <w:bottom w:val="none" w:sz="0" w:space="0" w:color="auto"/>
                <w:right w:val="none" w:sz="0" w:space="0" w:color="auto"/>
              </w:divBdr>
            </w:div>
            <w:div w:id="1780679517">
              <w:marLeft w:val="0"/>
              <w:marRight w:val="0"/>
              <w:marTop w:val="0"/>
              <w:marBottom w:val="0"/>
              <w:divBdr>
                <w:top w:val="none" w:sz="0" w:space="0" w:color="auto"/>
                <w:left w:val="none" w:sz="0" w:space="0" w:color="auto"/>
                <w:bottom w:val="none" w:sz="0" w:space="0" w:color="auto"/>
                <w:right w:val="none" w:sz="0" w:space="0" w:color="auto"/>
              </w:divBdr>
            </w:div>
            <w:div w:id="2112238297">
              <w:marLeft w:val="0"/>
              <w:marRight w:val="0"/>
              <w:marTop w:val="0"/>
              <w:marBottom w:val="0"/>
              <w:divBdr>
                <w:top w:val="none" w:sz="0" w:space="0" w:color="auto"/>
                <w:left w:val="none" w:sz="0" w:space="0" w:color="auto"/>
                <w:bottom w:val="none" w:sz="0" w:space="0" w:color="auto"/>
                <w:right w:val="none" w:sz="0" w:space="0" w:color="auto"/>
              </w:divBdr>
            </w:div>
            <w:div w:id="1261642038">
              <w:marLeft w:val="0"/>
              <w:marRight w:val="0"/>
              <w:marTop w:val="0"/>
              <w:marBottom w:val="0"/>
              <w:divBdr>
                <w:top w:val="none" w:sz="0" w:space="0" w:color="auto"/>
                <w:left w:val="none" w:sz="0" w:space="0" w:color="auto"/>
                <w:bottom w:val="none" w:sz="0" w:space="0" w:color="auto"/>
                <w:right w:val="none" w:sz="0" w:space="0" w:color="auto"/>
              </w:divBdr>
            </w:div>
            <w:div w:id="731662980">
              <w:marLeft w:val="0"/>
              <w:marRight w:val="0"/>
              <w:marTop w:val="0"/>
              <w:marBottom w:val="0"/>
              <w:divBdr>
                <w:top w:val="none" w:sz="0" w:space="0" w:color="auto"/>
                <w:left w:val="none" w:sz="0" w:space="0" w:color="auto"/>
                <w:bottom w:val="none" w:sz="0" w:space="0" w:color="auto"/>
                <w:right w:val="none" w:sz="0" w:space="0" w:color="auto"/>
              </w:divBdr>
            </w:div>
            <w:div w:id="1171677242">
              <w:marLeft w:val="0"/>
              <w:marRight w:val="0"/>
              <w:marTop w:val="0"/>
              <w:marBottom w:val="0"/>
              <w:divBdr>
                <w:top w:val="none" w:sz="0" w:space="0" w:color="auto"/>
                <w:left w:val="none" w:sz="0" w:space="0" w:color="auto"/>
                <w:bottom w:val="none" w:sz="0" w:space="0" w:color="auto"/>
                <w:right w:val="none" w:sz="0" w:space="0" w:color="auto"/>
              </w:divBdr>
            </w:div>
            <w:div w:id="1014766801">
              <w:marLeft w:val="0"/>
              <w:marRight w:val="0"/>
              <w:marTop w:val="0"/>
              <w:marBottom w:val="0"/>
              <w:divBdr>
                <w:top w:val="none" w:sz="0" w:space="0" w:color="auto"/>
                <w:left w:val="none" w:sz="0" w:space="0" w:color="auto"/>
                <w:bottom w:val="none" w:sz="0" w:space="0" w:color="auto"/>
                <w:right w:val="none" w:sz="0" w:space="0" w:color="auto"/>
              </w:divBdr>
            </w:div>
            <w:div w:id="223684349">
              <w:marLeft w:val="0"/>
              <w:marRight w:val="0"/>
              <w:marTop w:val="0"/>
              <w:marBottom w:val="0"/>
              <w:divBdr>
                <w:top w:val="none" w:sz="0" w:space="0" w:color="auto"/>
                <w:left w:val="none" w:sz="0" w:space="0" w:color="auto"/>
                <w:bottom w:val="none" w:sz="0" w:space="0" w:color="auto"/>
                <w:right w:val="none" w:sz="0" w:space="0" w:color="auto"/>
              </w:divBdr>
            </w:div>
            <w:div w:id="949361839">
              <w:marLeft w:val="0"/>
              <w:marRight w:val="0"/>
              <w:marTop w:val="0"/>
              <w:marBottom w:val="0"/>
              <w:divBdr>
                <w:top w:val="none" w:sz="0" w:space="0" w:color="auto"/>
                <w:left w:val="none" w:sz="0" w:space="0" w:color="auto"/>
                <w:bottom w:val="none" w:sz="0" w:space="0" w:color="auto"/>
                <w:right w:val="none" w:sz="0" w:space="0" w:color="auto"/>
              </w:divBdr>
            </w:div>
            <w:div w:id="1940604328">
              <w:marLeft w:val="0"/>
              <w:marRight w:val="0"/>
              <w:marTop w:val="0"/>
              <w:marBottom w:val="0"/>
              <w:divBdr>
                <w:top w:val="none" w:sz="0" w:space="0" w:color="auto"/>
                <w:left w:val="none" w:sz="0" w:space="0" w:color="auto"/>
                <w:bottom w:val="none" w:sz="0" w:space="0" w:color="auto"/>
                <w:right w:val="none" w:sz="0" w:space="0" w:color="auto"/>
              </w:divBdr>
            </w:div>
            <w:div w:id="1303466545">
              <w:marLeft w:val="0"/>
              <w:marRight w:val="0"/>
              <w:marTop w:val="0"/>
              <w:marBottom w:val="0"/>
              <w:divBdr>
                <w:top w:val="none" w:sz="0" w:space="0" w:color="auto"/>
                <w:left w:val="none" w:sz="0" w:space="0" w:color="auto"/>
                <w:bottom w:val="none" w:sz="0" w:space="0" w:color="auto"/>
                <w:right w:val="none" w:sz="0" w:space="0" w:color="auto"/>
              </w:divBdr>
            </w:div>
            <w:div w:id="1408847788">
              <w:marLeft w:val="0"/>
              <w:marRight w:val="0"/>
              <w:marTop w:val="0"/>
              <w:marBottom w:val="0"/>
              <w:divBdr>
                <w:top w:val="none" w:sz="0" w:space="0" w:color="auto"/>
                <w:left w:val="none" w:sz="0" w:space="0" w:color="auto"/>
                <w:bottom w:val="none" w:sz="0" w:space="0" w:color="auto"/>
                <w:right w:val="none" w:sz="0" w:space="0" w:color="auto"/>
              </w:divBdr>
            </w:div>
            <w:div w:id="308947954">
              <w:marLeft w:val="0"/>
              <w:marRight w:val="0"/>
              <w:marTop w:val="0"/>
              <w:marBottom w:val="0"/>
              <w:divBdr>
                <w:top w:val="none" w:sz="0" w:space="0" w:color="auto"/>
                <w:left w:val="none" w:sz="0" w:space="0" w:color="auto"/>
                <w:bottom w:val="none" w:sz="0" w:space="0" w:color="auto"/>
                <w:right w:val="none" w:sz="0" w:space="0" w:color="auto"/>
              </w:divBdr>
            </w:div>
            <w:div w:id="88932366">
              <w:marLeft w:val="0"/>
              <w:marRight w:val="0"/>
              <w:marTop w:val="0"/>
              <w:marBottom w:val="0"/>
              <w:divBdr>
                <w:top w:val="none" w:sz="0" w:space="0" w:color="auto"/>
                <w:left w:val="none" w:sz="0" w:space="0" w:color="auto"/>
                <w:bottom w:val="none" w:sz="0" w:space="0" w:color="auto"/>
                <w:right w:val="none" w:sz="0" w:space="0" w:color="auto"/>
              </w:divBdr>
            </w:div>
            <w:div w:id="548030539">
              <w:marLeft w:val="0"/>
              <w:marRight w:val="0"/>
              <w:marTop w:val="0"/>
              <w:marBottom w:val="0"/>
              <w:divBdr>
                <w:top w:val="none" w:sz="0" w:space="0" w:color="auto"/>
                <w:left w:val="none" w:sz="0" w:space="0" w:color="auto"/>
                <w:bottom w:val="none" w:sz="0" w:space="0" w:color="auto"/>
                <w:right w:val="none" w:sz="0" w:space="0" w:color="auto"/>
              </w:divBdr>
            </w:div>
            <w:div w:id="212742002">
              <w:marLeft w:val="0"/>
              <w:marRight w:val="0"/>
              <w:marTop w:val="0"/>
              <w:marBottom w:val="0"/>
              <w:divBdr>
                <w:top w:val="none" w:sz="0" w:space="0" w:color="auto"/>
                <w:left w:val="none" w:sz="0" w:space="0" w:color="auto"/>
                <w:bottom w:val="none" w:sz="0" w:space="0" w:color="auto"/>
                <w:right w:val="none" w:sz="0" w:space="0" w:color="auto"/>
              </w:divBdr>
            </w:div>
            <w:div w:id="1154221255">
              <w:marLeft w:val="0"/>
              <w:marRight w:val="0"/>
              <w:marTop w:val="0"/>
              <w:marBottom w:val="0"/>
              <w:divBdr>
                <w:top w:val="none" w:sz="0" w:space="0" w:color="auto"/>
                <w:left w:val="none" w:sz="0" w:space="0" w:color="auto"/>
                <w:bottom w:val="none" w:sz="0" w:space="0" w:color="auto"/>
                <w:right w:val="none" w:sz="0" w:space="0" w:color="auto"/>
              </w:divBdr>
            </w:div>
            <w:div w:id="1437484154">
              <w:marLeft w:val="0"/>
              <w:marRight w:val="0"/>
              <w:marTop w:val="0"/>
              <w:marBottom w:val="0"/>
              <w:divBdr>
                <w:top w:val="none" w:sz="0" w:space="0" w:color="auto"/>
                <w:left w:val="none" w:sz="0" w:space="0" w:color="auto"/>
                <w:bottom w:val="none" w:sz="0" w:space="0" w:color="auto"/>
                <w:right w:val="none" w:sz="0" w:space="0" w:color="auto"/>
              </w:divBdr>
            </w:div>
            <w:div w:id="418259282">
              <w:marLeft w:val="0"/>
              <w:marRight w:val="0"/>
              <w:marTop w:val="0"/>
              <w:marBottom w:val="0"/>
              <w:divBdr>
                <w:top w:val="none" w:sz="0" w:space="0" w:color="auto"/>
                <w:left w:val="none" w:sz="0" w:space="0" w:color="auto"/>
                <w:bottom w:val="none" w:sz="0" w:space="0" w:color="auto"/>
                <w:right w:val="none" w:sz="0" w:space="0" w:color="auto"/>
              </w:divBdr>
            </w:div>
            <w:div w:id="1692686650">
              <w:marLeft w:val="0"/>
              <w:marRight w:val="0"/>
              <w:marTop w:val="0"/>
              <w:marBottom w:val="0"/>
              <w:divBdr>
                <w:top w:val="none" w:sz="0" w:space="0" w:color="auto"/>
                <w:left w:val="none" w:sz="0" w:space="0" w:color="auto"/>
                <w:bottom w:val="none" w:sz="0" w:space="0" w:color="auto"/>
                <w:right w:val="none" w:sz="0" w:space="0" w:color="auto"/>
              </w:divBdr>
            </w:div>
            <w:div w:id="723258309">
              <w:marLeft w:val="0"/>
              <w:marRight w:val="0"/>
              <w:marTop w:val="0"/>
              <w:marBottom w:val="0"/>
              <w:divBdr>
                <w:top w:val="none" w:sz="0" w:space="0" w:color="auto"/>
                <w:left w:val="none" w:sz="0" w:space="0" w:color="auto"/>
                <w:bottom w:val="none" w:sz="0" w:space="0" w:color="auto"/>
                <w:right w:val="none" w:sz="0" w:space="0" w:color="auto"/>
              </w:divBdr>
            </w:div>
            <w:div w:id="577717833">
              <w:marLeft w:val="0"/>
              <w:marRight w:val="0"/>
              <w:marTop w:val="0"/>
              <w:marBottom w:val="0"/>
              <w:divBdr>
                <w:top w:val="none" w:sz="0" w:space="0" w:color="auto"/>
                <w:left w:val="none" w:sz="0" w:space="0" w:color="auto"/>
                <w:bottom w:val="none" w:sz="0" w:space="0" w:color="auto"/>
                <w:right w:val="none" w:sz="0" w:space="0" w:color="auto"/>
              </w:divBdr>
            </w:div>
            <w:div w:id="2077973294">
              <w:marLeft w:val="0"/>
              <w:marRight w:val="0"/>
              <w:marTop w:val="0"/>
              <w:marBottom w:val="0"/>
              <w:divBdr>
                <w:top w:val="none" w:sz="0" w:space="0" w:color="auto"/>
                <w:left w:val="none" w:sz="0" w:space="0" w:color="auto"/>
                <w:bottom w:val="none" w:sz="0" w:space="0" w:color="auto"/>
                <w:right w:val="none" w:sz="0" w:space="0" w:color="auto"/>
              </w:divBdr>
            </w:div>
            <w:div w:id="116069205">
              <w:marLeft w:val="0"/>
              <w:marRight w:val="0"/>
              <w:marTop w:val="0"/>
              <w:marBottom w:val="0"/>
              <w:divBdr>
                <w:top w:val="none" w:sz="0" w:space="0" w:color="auto"/>
                <w:left w:val="none" w:sz="0" w:space="0" w:color="auto"/>
                <w:bottom w:val="none" w:sz="0" w:space="0" w:color="auto"/>
                <w:right w:val="none" w:sz="0" w:space="0" w:color="auto"/>
              </w:divBdr>
            </w:div>
            <w:div w:id="1094786937">
              <w:marLeft w:val="0"/>
              <w:marRight w:val="0"/>
              <w:marTop w:val="0"/>
              <w:marBottom w:val="0"/>
              <w:divBdr>
                <w:top w:val="none" w:sz="0" w:space="0" w:color="auto"/>
                <w:left w:val="none" w:sz="0" w:space="0" w:color="auto"/>
                <w:bottom w:val="none" w:sz="0" w:space="0" w:color="auto"/>
                <w:right w:val="none" w:sz="0" w:space="0" w:color="auto"/>
              </w:divBdr>
            </w:div>
            <w:div w:id="9568578">
              <w:marLeft w:val="0"/>
              <w:marRight w:val="0"/>
              <w:marTop w:val="0"/>
              <w:marBottom w:val="0"/>
              <w:divBdr>
                <w:top w:val="none" w:sz="0" w:space="0" w:color="auto"/>
                <w:left w:val="none" w:sz="0" w:space="0" w:color="auto"/>
                <w:bottom w:val="none" w:sz="0" w:space="0" w:color="auto"/>
                <w:right w:val="none" w:sz="0" w:space="0" w:color="auto"/>
              </w:divBdr>
            </w:div>
            <w:div w:id="1439059812">
              <w:marLeft w:val="0"/>
              <w:marRight w:val="0"/>
              <w:marTop w:val="0"/>
              <w:marBottom w:val="0"/>
              <w:divBdr>
                <w:top w:val="none" w:sz="0" w:space="0" w:color="auto"/>
                <w:left w:val="none" w:sz="0" w:space="0" w:color="auto"/>
                <w:bottom w:val="none" w:sz="0" w:space="0" w:color="auto"/>
                <w:right w:val="none" w:sz="0" w:space="0" w:color="auto"/>
              </w:divBdr>
            </w:div>
            <w:div w:id="1217737467">
              <w:marLeft w:val="0"/>
              <w:marRight w:val="0"/>
              <w:marTop w:val="0"/>
              <w:marBottom w:val="0"/>
              <w:divBdr>
                <w:top w:val="none" w:sz="0" w:space="0" w:color="auto"/>
                <w:left w:val="none" w:sz="0" w:space="0" w:color="auto"/>
                <w:bottom w:val="none" w:sz="0" w:space="0" w:color="auto"/>
                <w:right w:val="none" w:sz="0" w:space="0" w:color="auto"/>
              </w:divBdr>
            </w:div>
            <w:div w:id="1451775612">
              <w:marLeft w:val="0"/>
              <w:marRight w:val="0"/>
              <w:marTop w:val="0"/>
              <w:marBottom w:val="0"/>
              <w:divBdr>
                <w:top w:val="none" w:sz="0" w:space="0" w:color="auto"/>
                <w:left w:val="none" w:sz="0" w:space="0" w:color="auto"/>
                <w:bottom w:val="none" w:sz="0" w:space="0" w:color="auto"/>
                <w:right w:val="none" w:sz="0" w:space="0" w:color="auto"/>
              </w:divBdr>
            </w:div>
            <w:div w:id="59258188">
              <w:marLeft w:val="0"/>
              <w:marRight w:val="0"/>
              <w:marTop w:val="0"/>
              <w:marBottom w:val="0"/>
              <w:divBdr>
                <w:top w:val="none" w:sz="0" w:space="0" w:color="auto"/>
                <w:left w:val="none" w:sz="0" w:space="0" w:color="auto"/>
                <w:bottom w:val="none" w:sz="0" w:space="0" w:color="auto"/>
                <w:right w:val="none" w:sz="0" w:space="0" w:color="auto"/>
              </w:divBdr>
            </w:div>
            <w:div w:id="700597357">
              <w:marLeft w:val="0"/>
              <w:marRight w:val="0"/>
              <w:marTop w:val="0"/>
              <w:marBottom w:val="0"/>
              <w:divBdr>
                <w:top w:val="none" w:sz="0" w:space="0" w:color="auto"/>
                <w:left w:val="none" w:sz="0" w:space="0" w:color="auto"/>
                <w:bottom w:val="none" w:sz="0" w:space="0" w:color="auto"/>
                <w:right w:val="none" w:sz="0" w:space="0" w:color="auto"/>
              </w:divBdr>
            </w:div>
            <w:div w:id="388698641">
              <w:marLeft w:val="0"/>
              <w:marRight w:val="0"/>
              <w:marTop w:val="0"/>
              <w:marBottom w:val="0"/>
              <w:divBdr>
                <w:top w:val="none" w:sz="0" w:space="0" w:color="auto"/>
                <w:left w:val="none" w:sz="0" w:space="0" w:color="auto"/>
                <w:bottom w:val="none" w:sz="0" w:space="0" w:color="auto"/>
                <w:right w:val="none" w:sz="0" w:space="0" w:color="auto"/>
              </w:divBdr>
            </w:div>
            <w:div w:id="497888833">
              <w:marLeft w:val="0"/>
              <w:marRight w:val="0"/>
              <w:marTop w:val="0"/>
              <w:marBottom w:val="0"/>
              <w:divBdr>
                <w:top w:val="none" w:sz="0" w:space="0" w:color="auto"/>
                <w:left w:val="none" w:sz="0" w:space="0" w:color="auto"/>
                <w:bottom w:val="none" w:sz="0" w:space="0" w:color="auto"/>
                <w:right w:val="none" w:sz="0" w:space="0" w:color="auto"/>
              </w:divBdr>
            </w:div>
            <w:div w:id="261231666">
              <w:marLeft w:val="0"/>
              <w:marRight w:val="0"/>
              <w:marTop w:val="0"/>
              <w:marBottom w:val="0"/>
              <w:divBdr>
                <w:top w:val="none" w:sz="0" w:space="0" w:color="auto"/>
                <w:left w:val="none" w:sz="0" w:space="0" w:color="auto"/>
                <w:bottom w:val="none" w:sz="0" w:space="0" w:color="auto"/>
                <w:right w:val="none" w:sz="0" w:space="0" w:color="auto"/>
              </w:divBdr>
            </w:div>
            <w:div w:id="1169716773">
              <w:marLeft w:val="0"/>
              <w:marRight w:val="0"/>
              <w:marTop w:val="0"/>
              <w:marBottom w:val="0"/>
              <w:divBdr>
                <w:top w:val="none" w:sz="0" w:space="0" w:color="auto"/>
                <w:left w:val="none" w:sz="0" w:space="0" w:color="auto"/>
                <w:bottom w:val="none" w:sz="0" w:space="0" w:color="auto"/>
                <w:right w:val="none" w:sz="0" w:space="0" w:color="auto"/>
              </w:divBdr>
            </w:div>
            <w:div w:id="470443611">
              <w:marLeft w:val="0"/>
              <w:marRight w:val="0"/>
              <w:marTop w:val="0"/>
              <w:marBottom w:val="0"/>
              <w:divBdr>
                <w:top w:val="none" w:sz="0" w:space="0" w:color="auto"/>
                <w:left w:val="none" w:sz="0" w:space="0" w:color="auto"/>
                <w:bottom w:val="none" w:sz="0" w:space="0" w:color="auto"/>
                <w:right w:val="none" w:sz="0" w:space="0" w:color="auto"/>
              </w:divBdr>
            </w:div>
            <w:div w:id="1446194948">
              <w:marLeft w:val="0"/>
              <w:marRight w:val="0"/>
              <w:marTop w:val="0"/>
              <w:marBottom w:val="0"/>
              <w:divBdr>
                <w:top w:val="none" w:sz="0" w:space="0" w:color="auto"/>
                <w:left w:val="none" w:sz="0" w:space="0" w:color="auto"/>
                <w:bottom w:val="none" w:sz="0" w:space="0" w:color="auto"/>
                <w:right w:val="none" w:sz="0" w:space="0" w:color="auto"/>
              </w:divBdr>
            </w:div>
            <w:div w:id="1371880400">
              <w:marLeft w:val="0"/>
              <w:marRight w:val="0"/>
              <w:marTop w:val="0"/>
              <w:marBottom w:val="0"/>
              <w:divBdr>
                <w:top w:val="none" w:sz="0" w:space="0" w:color="auto"/>
                <w:left w:val="none" w:sz="0" w:space="0" w:color="auto"/>
                <w:bottom w:val="none" w:sz="0" w:space="0" w:color="auto"/>
                <w:right w:val="none" w:sz="0" w:space="0" w:color="auto"/>
              </w:divBdr>
            </w:div>
            <w:div w:id="573707374">
              <w:marLeft w:val="0"/>
              <w:marRight w:val="0"/>
              <w:marTop w:val="0"/>
              <w:marBottom w:val="0"/>
              <w:divBdr>
                <w:top w:val="none" w:sz="0" w:space="0" w:color="auto"/>
                <w:left w:val="none" w:sz="0" w:space="0" w:color="auto"/>
                <w:bottom w:val="none" w:sz="0" w:space="0" w:color="auto"/>
                <w:right w:val="none" w:sz="0" w:space="0" w:color="auto"/>
              </w:divBdr>
            </w:div>
            <w:div w:id="1312096518">
              <w:marLeft w:val="0"/>
              <w:marRight w:val="0"/>
              <w:marTop w:val="0"/>
              <w:marBottom w:val="0"/>
              <w:divBdr>
                <w:top w:val="none" w:sz="0" w:space="0" w:color="auto"/>
                <w:left w:val="none" w:sz="0" w:space="0" w:color="auto"/>
                <w:bottom w:val="none" w:sz="0" w:space="0" w:color="auto"/>
                <w:right w:val="none" w:sz="0" w:space="0" w:color="auto"/>
              </w:divBdr>
            </w:div>
            <w:div w:id="1206674918">
              <w:marLeft w:val="0"/>
              <w:marRight w:val="0"/>
              <w:marTop w:val="0"/>
              <w:marBottom w:val="0"/>
              <w:divBdr>
                <w:top w:val="none" w:sz="0" w:space="0" w:color="auto"/>
                <w:left w:val="none" w:sz="0" w:space="0" w:color="auto"/>
                <w:bottom w:val="none" w:sz="0" w:space="0" w:color="auto"/>
                <w:right w:val="none" w:sz="0" w:space="0" w:color="auto"/>
              </w:divBdr>
            </w:div>
            <w:div w:id="1367368513">
              <w:marLeft w:val="0"/>
              <w:marRight w:val="0"/>
              <w:marTop w:val="0"/>
              <w:marBottom w:val="0"/>
              <w:divBdr>
                <w:top w:val="none" w:sz="0" w:space="0" w:color="auto"/>
                <w:left w:val="none" w:sz="0" w:space="0" w:color="auto"/>
                <w:bottom w:val="none" w:sz="0" w:space="0" w:color="auto"/>
                <w:right w:val="none" w:sz="0" w:space="0" w:color="auto"/>
              </w:divBdr>
            </w:div>
            <w:div w:id="1327704174">
              <w:marLeft w:val="0"/>
              <w:marRight w:val="0"/>
              <w:marTop w:val="0"/>
              <w:marBottom w:val="0"/>
              <w:divBdr>
                <w:top w:val="none" w:sz="0" w:space="0" w:color="auto"/>
                <w:left w:val="none" w:sz="0" w:space="0" w:color="auto"/>
                <w:bottom w:val="none" w:sz="0" w:space="0" w:color="auto"/>
                <w:right w:val="none" w:sz="0" w:space="0" w:color="auto"/>
              </w:divBdr>
            </w:div>
            <w:div w:id="441532864">
              <w:marLeft w:val="0"/>
              <w:marRight w:val="0"/>
              <w:marTop w:val="0"/>
              <w:marBottom w:val="0"/>
              <w:divBdr>
                <w:top w:val="none" w:sz="0" w:space="0" w:color="auto"/>
                <w:left w:val="none" w:sz="0" w:space="0" w:color="auto"/>
                <w:bottom w:val="none" w:sz="0" w:space="0" w:color="auto"/>
                <w:right w:val="none" w:sz="0" w:space="0" w:color="auto"/>
              </w:divBdr>
            </w:div>
            <w:div w:id="1938099637">
              <w:marLeft w:val="0"/>
              <w:marRight w:val="0"/>
              <w:marTop w:val="0"/>
              <w:marBottom w:val="0"/>
              <w:divBdr>
                <w:top w:val="none" w:sz="0" w:space="0" w:color="auto"/>
                <w:left w:val="none" w:sz="0" w:space="0" w:color="auto"/>
                <w:bottom w:val="none" w:sz="0" w:space="0" w:color="auto"/>
                <w:right w:val="none" w:sz="0" w:space="0" w:color="auto"/>
              </w:divBdr>
            </w:div>
            <w:div w:id="1732269771">
              <w:marLeft w:val="0"/>
              <w:marRight w:val="0"/>
              <w:marTop w:val="0"/>
              <w:marBottom w:val="0"/>
              <w:divBdr>
                <w:top w:val="none" w:sz="0" w:space="0" w:color="auto"/>
                <w:left w:val="none" w:sz="0" w:space="0" w:color="auto"/>
                <w:bottom w:val="none" w:sz="0" w:space="0" w:color="auto"/>
                <w:right w:val="none" w:sz="0" w:space="0" w:color="auto"/>
              </w:divBdr>
            </w:div>
            <w:div w:id="1073890486">
              <w:marLeft w:val="0"/>
              <w:marRight w:val="0"/>
              <w:marTop w:val="0"/>
              <w:marBottom w:val="0"/>
              <w:divBdr>
                <w:top w:val="none" w:sz="0" w:space="0" w:color="auto"/>
                <w:left w:val="none" w:sz="0" w:space="0" w:color="auto"/>
                <w:bottom w:val="none" w:sz="0" w:space="0" w:color="auto"/>
                <w:right w:val="none" w:sz="0" w:space="0" w:color="auto"/>
              </w:divBdr>
            </w:div>
            <w:div w:id="117918861">
              <w:marLeft w:val="0"/>
              <w:marRight w:val="0"/>
              <w:marTop w:val="0"/>
              <w:marBottom w:val="0"/>
              <w:divBdr>
                <w:top w:val="none" w:sz="0" w:space="0" w:color="auto"/>
                <w:left w:val="none" w:sz="0" w:space="0" w:color="auto"/>
                <w:bottom w:val="none" w:sz="0" w:space="0" w:color="auto"/>
                <w:right w:val="none" w:sz="0" w:space="0" w:color="auto"/>
              </w:divBdr>
            </w:div>
            <w:div w:id="1833638323">
              <w:marLeft w:val="0"/>
              <w:marRight w:val="0"/>
              <w:marTop w:val="0"/>
              <w:marBottom w:val="0"/>
              <w:divBdr>
                <w:top w:val="none" w:sz="0" w:space="0" w:color="auto"/>
                <w:left w:val="none" w:sz="0" w:space="0" w:color="auto"/>
                <w:bottom w:val="none" w:sz="0" w:space="0" w:color="auto"/>
                <w:right w:val="none" w:sz="0" w:space="0" w:color="auto"/>
              </w:divBdr>
            </w:div>
            <w:div w:id="28721467">
              <w:marLeft w:val="0"/>
              <w:marRight w:val="0"/>
              <w:marTop w:val="0"/>
              <w:marBottom w:val="0"/>
              <w:divBdr>
                <w:top w:val="none" w:sz="0" w:space="0" w:color="auto"/>
                <w:left w:val="none" w:sz="0" w:space="0" w:color="auto"/>
                <w:bottom w:val="none" w:sz="0" w:space="0" w:color="auto"/>
                <w:right w:val="none" w:sz="0" w:space="0" w:color="auto"/>
              </w:divBdr>
            </w:div>
            <w:div w:id="307052429">
              <w:marLeft w:val="0"/>
              <w:marRight w:val="0"/>
              <w:marTop w:val="0"/>
              <w:marBottom w:val="0"/>
              <w:divBdr>
                <w:top w:val="none" w:sz="0" w:space="0" w:color="auto"/>
                <w:left w:val="none" w:sz="0" w:space="0" w:color="auto"/>
                <w:bottom w:val="none" w:sz="0" w:space="0" w:color="auto"/>
                <w:right w:val="none" w:sz="0" w:space="0" w:color="auto"/>
              </w:divBdr>
            </w:div>
            <w:div w:id="374430797">
              <w:marLeft w:val="0"/>
              <w:marRight w:val="0"/>
              <w:marTop w:val="0"/>
              <w:marBottom w:val="0"/>
              <w:divBdr>
                <w:top w:val="none" w:sz="0" w:space="0" w:color="auto"/>
                <w:left w:val="none" w:sz="0" w:space="0" w:color="auto"/>
                <w:bottom w:val="none" w:sz="0" w:space="0" w:color="auto"/>
                <w:right w:val="none" w:sz="0" w:space="0" w:color="auto"/>
              </w:divBdr>
            </w:div>
            <w:div w:id="294213070">
              <w:marLeft w:val="0"/>
              <w:marRight w:val="0"/>
              <w:marTop w:val="0"/>
              <w:marBottom w:val="0"/>
              <w:divBdr>
                <w:top w:val="none" w:sz="0" w:space="0" w:color="auto"/>
                <w:left w:val="none" w:sz="0" w:space="0" w:color="auto"/>
                <w:bottom w:val="none" w:sz="0" w:space="0" w:color="auto"/>
                <w:right w:val="none" w:sz="0" w:space="0" w:color="auto"/>
              </w:divBdr>
            </w:div>
            <w:div w:id="1597668575">
              <w:marLeft w:val="0"/>
              <w:marRight w:val="0"/>
              <w:marTop w:val="0"/>
              <w:marBottom w:val="0"/>
              <w:divBdr>
                <w:top w:val="none" w:sz="0" w:space="0" w:color="auto"/>
                <w:left w:val="none" w:sz="0" w:space="0" w:color="auto"/>
                <w:bottom w:val="none" w:sz="0" w:space="0" w:color="auto"/>
                <w:right w:val="none" w:sz="0" w:space="0" w:color="auto"/>
              </w:divBdr>
            </w:div>
            <w:div w:id="688332472">
              <w:marLeft w:val="0"/>
              <w:marRight w:val="0"/>
              <w:marTop w:val="0"/>
              <w:marBottom w:val="0"/>
              <w:divBdr>
                <w:top w:val="none" w:sz="0" w:space="0" w:color="auto"/>
                <w:left w:val="none" w:sz="0" w:space="0" w:color="auto"/>
                <w:bottom w:val="none" w:sz="0" w:space="0" w:color="auto"/>
                <w:right w:val="none" w:sz="0" w:space="0" w:color="auto"/>
              </w:divBdr>
            </w:div>
            <w:div w:id="363362563">
              <w:marLeft w:val="0"/>
              <w:marRight w:val="0"/>
              <w:marTop w:val="0"/>
              <w:marBottom w:val="0"/>
              <w:divBdr>
                <w:top w:val="none" w:sz="0" w:space="0" w:color="auto"/>
                <w:left w:val="none" w:sz="0" w:space="0" w:color="auto"/>
                <w:bottom w:val="none" w:sz="0" w:space="0" w:color="auto"/>
                <w:right w:val="none" w:sz="0" w:space="0" w:color="auto"/>
              </w:divBdr>
            </w:div>
            <w:div w:id="437061719">
              <w:marLeft w:val="0"/>
              <w:marRight w:val="0"/>
              <w:marTop w:val="0"/>
              <w:marBottom w:val="0"/>
              <w:divBdr>
                <w:top w:val="none" w:sz="0" w:space="0" w:color="auto"/>
                <w:left w:val="none" w:sz="0" w:space="0" w:color="auto"/>
                <w:bottom w:val="none" w:sz="0" w:space="0" w:color="auto"/>
                <w:right w:val="none" w:sz="0" w:space="0" w:color="auto"/>
              </w:divBdr>
            </w:div>
            <w:div w:id="1806309828">
              <w:marLeft w:val="0"/>
              <w:marRight w:val="0"/>
              <w:marTop w:val="0"/>
              <w:marBottom w:val="0"/>
              <w:divBdr>
                <w:top w:val="none" w:sz="0" w:space="0" w:color="auto"/>
                <w:left w:val="none" w:sz="0" w:space="0" w:color="auto"/>
                <w:bottom w:val="none" w:sz="0" w:space="0" w:color="auto"/>
                <w:right w:val="none" w:sz="0" w:space="0" w:color="auto"/>
              </w:divBdr>
            </w:div>
            <w:div w:id="1944260770">
              <w:marLeft w:val="0"/>
              <w:marRight w:val="0"/>
              <w:marTop w:val="0"/>
              <w:marBottom w:val="0"/>
              <w:divBdr>
                <w:top w:val="none" w:sz="0" w:space="0" w:color="auto"/>
                <w:left w:val="none" w:sz="0" w:space="0" w:color="auto"/>
                <w:bottom w:val="none" w:sz="0" w:space="0" w:color="auto"/>
                <w:right w:val="none" w:sz="0" w:space="0" w:color="auto"/>
              </w:divBdr>
            </w:div>
            <w:div w:id="381028011">
              <w:marLeft w:val="0"/>
              <w:marRight w:val="0"/>
              <w:marTop w:val="0"/>
              <w:marBottom w:val="0"/>
              <w:divBdr>
                <w:top w:val="none" w:sz="0" w:space="0" w:color="auto"/>
                <w:left w:val="none" w:sz="0" w:space="0" w:color="auto"/>
                <w:bottom w:val="none" w:sz="0" w:space="0" w:color="auto"/>
                <w:right w:val="none" w:sz="0" w:space="0" w:color="auto"/>
              </w:divBdr>
            </w:div>
            <w:div w:id="1435706431">
              <w:marLeft w:val="0"/>
              <w:marRight w:val="0"/>
              <w:marTop w:val="0"/>
              <w:marBottom w:val="0"/>
              <w:divBdr>
                <w:top w:val="none" w:sz="0" w:space="0" w:color="auto"/>
                <w:left w:val="none" w:sz="0" w:space="0" w:color="auto"/>
                <w:bottom w:val="none" w:sz="0" w:space="0" w:color="auto"/>
                <w:right w:val="none" w:sz="0" w:space="0" w:color="auto"/>
              </w:divBdr>
            </w:div>
            <w:div w:id="668367458">
              <w:marLeft w:val="0"/>
              <w:marRight w:val="0"/>
              <w:marTop w:val="0"/>
              <w:marBottom w:val="0"/>
              <w:divBdr>
                <w:top w:val="none" w:sz="0" w:space="0" w:color="auto"/>
                <w:left w:val="none" w:sz="0" w:space="0" w:color="auto"/>
                <w:bottom w:val="none" w:sz="0" w:space="0" w:color="auto"/>
                <w:right w:val="none" w:sz="0" w:space="0" w:color="auto"/>
              </w:divBdr>
            </w:div>
            <w:div w:id="862982663">
              <w:marLeft w:val="0"/>
              <w:marRight w:val="0"/>
              <w:marTop w:val="0"/>
              <w:marBottom w:val="0"/>
              <w:divBdr>
                <w:top w:val="none" w:sz="0" w:space="0" w:color="auto"/>
                <w:left w:val="none" w:sz="0" w:space="0" w:color="auto"/>
                <w:bottom w:val="none" w:sz="0" w:space="0" w:color="auto"/>
                <w:right w:val="none" w:sz="0" w:space="0" w:color="auto"/>
              </w:divBdr>
            </w:div>
            <w:div w:id="423302850">
              <w:marLeft w:val="0"/>
              <w:marRight w:val="0"/>
              <w:marTop w:val="0"/>
              <w:marBottom w:val="0"/>
              <w:divBdr>
                <w:top w:val="none" w:sz="0" w:space="0" w:color="auto"/>
                <w:left w:val="none" w:sz="0" w:space="0" w:color="auto"/>
                <w:bottom w:val="none" w:sz="0" w:space="0" w:color="auto"/>
                <w:right w:val="none" w:sz="0" w:space="0" w:color="auto"/>
              </w:divBdr>
            </w:div>
            <w:div w:id="301350209">
              <w:marLeft w:val="0"/>
              <w:marRight w:val="0"/>
              <w:marTop w:val="0"/>
              <w:marBottom w:val="0"/>
              <w:divBdr>
                <w:top w:val="none" w:sz="0" w:space="0" w:color="auto"/>
                <w:left w:val="none" w:sz="0" w:space="0" w:color="auto"/>
                <w:bottom w:val="none" w:sz="0" w:space="0" w:color="auto"/>
                <w:right w:val="none" w:sz="0" w:space="0" w:color="auto"/>
              </w:divBdr>
            </w:div>
            <w:div w:id="224068387">
              <w:marLeft w:val="0"/>
              <w:marRight w:val="0"/>
              <w:marTop w:val="0"/>
              <w:marBottom w:val="0"/>
              <w:divBdr>
                <w:top w:val="none" w:sz="0" w:space="0" w:color="auto"/>
                <w:left w:val="none" w:sz="0" w:space="0" w:color="auto"/>
                <w:bottom w:val="none" w:sz="0" w:space="0" w:color="auto"/>
                <w:right w:val="none" w:sz="0" w:space="0" w:color="auto"/>
              </w:divBdr>
            </w:div>
            <w:div w:id="1275864807">
              <w:marLeft w:val="0"/>
              <w:marRight w:val="0"/>
              <w:marTop w:val="0"/>
              <w:marBottom w:val="0"/>
              <w:divBdr>
                <w:top w:val="none" w:sz="0" w:space="0" w:color="auto"/>
                <w:left w:val="none" w:sz="0" w:space="0" w:color="auto"/>
                <w:bottom w:val="none" w:sz="0" w:space="0" w:color="auto"/>
                <w:right w:val="none" w:sz="0" w:space="0" w:color="auto"/>
              </w:divBdr>
            </w:div>
            <w:div w:id="115023125">
              <w:marLeft w:val="0"/>
              <w:marRight w:val="0"/>
              <w:marTop w:val="0"/>
              <w:marBottom w:val="0"/>
              <w:divBdr>
                <w:top w:val="none" w:sz="0" w:space="0" w:color="auto"/>
                <w:left w:val="none" w:sz="0" w:space="0" w:color="auto"/>
                <w:bottom w:val="none" w:sz="0" w:space="0" w:color="auto"/>
                <w:right w:val="none" w:sz="0" w:space="0" w:color="auto"/>
              </w:divBdr>
            </w:div>
            <w:div w:id="950084813">
              <w:marLeft w:val="0"/>
              <w:marRight w:val="0"/>
              <w:marTop w:val="0"/>
              <w:marBottom w:val="0"/>
              <w:divBdr>
                <w:top w:val="none" w:sz="0" w:space="0" w:color="auto"/>
                <w:left w:val="none" w:sz="0" w:space="0" w:color="auto"/>
                <w:bottom w:val="none" w:sz="0" w:space="0" w:color="auto"/>
                <w:right w:val="none" w:sz="0" w:space="0" w:color="auto"/>
              </w:divBdr>
            </w:div>
            <w:div w:id="1450902628">
              <w:marLeft w:val="0"/>
              <w:marRight w:val="0"/>
              <w:marTop w:val="0"/>
              <w:marBottom w:val="0"/>
              <w:divBdr>
                <w:top w:val="none" w:sz="0" w:space="0" w:color="auto"/>
                <w:left w:val="none" w:sz="0" w:space="0" w:color="auto"/>
                <w:bottom w:val="none" w:sz="0" w:space="0" w:color="auto"/>
                <w:right w:val="none" w:sz="0" w:space="0" w:color="auto"/>
              </w:divBdr>
            </w:div>
            <w:div w:id="127478956">
              <w:marLeft w:val="0"/>
              <w:marRight w:val="0"/>
              <w:marTop w:val="0"/>
              <w:marBottom w:val="0"/>
              <w:divBdr>
                <w:top w:val="none" w:sz="0" w:space="0" w:color="auto"/>
                <w:left w:val="none" w:sz="0" w:space="0" w:color="auto"/>
                <w:bottom w:val="none" w:sz="0" w:space="0" w:color="auto"/>
                <w:right w:val="none" w:sz="0" w:space="0" w:color="auto"/>
              </w:divBdr>
            </w:div>
            <w:div w:id="1247375115">
              <w:marLeft w:val="0"/>
              <w:marRight w:val="0"/>
              <w:marTop w:val="0"/>
              <w:marBottom w:val="0"/>
              <w:divBdr>
                <w:top w:val="none" w:sz="0" w:space="0" w:color="auto"/>
                <w:left w:val="none" w:sz="0" w:space="0" w:color="auto"/>
                <w:bottom w:val="none" w:sz="0" w:space="0" w:color="auto"/>
                <w:right w:val="none" w:sz="0" w:space="0" w:color="auto"/>
              </w:divBdr>
            </w:div>
            <w:div w:id="630671060">
              <w:marLeft w:val="0"/>
              <w:marRight w:val="0"/>
              <w:marTop w:val="0"/>
              <w:marBottom w:val="0"/>
              <w:divBdr>
                <w:top w:val="none" w:sz="0" w:space="0" w:color="auto"/>
                <w:left w:val="none" w:sz="0" w:space="0" w:color="auto"/>
                <w:bottom w:val="none" w:sz="0" w:space="0" w:color="auto"/>
                <w:right w:val="none" w:sz="0" w:space="0" w:color="auto"/>
              </w:divBdr>
            </w:div>
            <w:div w:id="1150092993">
              <w:marLeft w:val="0"/>
              <w:marRight w:val="0"/>
              <w:marTop w:val="0"/>
              <w:marBottom w:val="0"/>
              <w:divBdr>
                <w:top w:val="none" w:sz="0" w:space="0" w:color="auto"/>
                <w:left w:val="none" w:sz="0" w:space="0" w:color="auto"/>
                <w:bottom w:val="none" w:sz="0" w:space="0" w:color="auto"/>
                <w:right w:val="none" w:sz="0" w:space="0" w:color="auto"/>
              </w:divBdr>
            </w:div>
            <w:div w:id="892615278">
              <w:marLeft w:val="0"/>
              <w:marRight w:val="0"/>
              <w:marTop w:val="0"/>
              <w:marBottom w:val="0"/>
              <w:divBdr>
                <w:top w:val="none" w:sz="0" w:space="0" w:color="auto"/>
                <w:left w:val="none" w:sz="0" w:space="0" w:color="auto"/>
                <w:bottom w:val="none" w:sz="0" w:space="0" w:color="auto"/>
                <w:right w:val="none" w:sz="0" w:space="0" w:color="auto"/>
              </w:divBdr>
            </w:div>
            <w:div w:id="753092983">
              <w:marLeft w:val="0"/>
              <w:marRight w:val="0"/>
              <w:marTop w:val="0"/>
              <w:marBottom w:val="0"/>
              <w:divBdr>
                <w:top w:val="none" w:sz="0" w:space="0" w:color="auto"/>
                <w:left w:val="none" w:sz="0" w:space="0" w:color="auto"/>
                <w:bottom w:val="none" w:sz="0" w:space="0" w:color="auto"/>
                <w:right w:val="none" w:sz="0" w:space="0" w:color="auto"/>
              </w:divBdr>
            </w:div>
            <w:div w:id="1795907812">
              <w:marLeft w:val="0"/>
              <w:marRight w:val="0"/>
              <w:marTop w:val="0"/>
              <w:marBottom w:val="0"/>
              <w:divBdr>
                <w:top w:val="none" w:sz="0" w:space="0" w:color="auto"/>
                <w:left w:val="none" w:sz="0" w:space="0" w:color="auto"/>
                <w:bottom w:val="none" w:sz="0" w:space="0" w:color="auto"/>
                <w:right w:val="none" w:sz="0" w:space="0" w:color="auto"/>
              </w:divBdr>
            </w:div>
            <w:div w:id="1056471459">
              <w:marLeft w:val="0"/>
              <w:marRight w:val="0"/>
              <w:marTop w:val="0"/>
              <w:marBottom w:val="0"/>
              <w:divBdr>
                <w:top w:val="none" w:sz="0" w:space="0" w:color="auto"/>
                <w:left w:val="none" w:sz="0" w:space="0" w:color="auto"/>
                <w:bottom w:val="none" w:sz="0" w:space="0" w:color="auto"/>
                <w:right w:val="none" w:sz="0" w:space="0" w:color="auto"/>
              </w:divBdr>
            </w:div>
            <w:div w:id="84888514">
              <w:marLeft w:val="0"/>
              <w:marRight w:val="0"/>
              <w:marTop w:val="0"/>
              <w:marBottom w:val="0"/>
              <w:divBdr>
                <w:top w:val="none" w:sz="0" w:space="0" w:color="auto"/>
                <w:left w:val="none" w:sz="0" w:space="0" w:color="auto"/>
                <w:bottom w:val="none" w:sz="0" w:space="0" w:color="auto"/>
                <w:right w:val="none" w:sz="0" w:space="0" w:color="auto"/>
              </w:divBdr>
            </w:div>
            <w:div w:id="2014532075">
              <w:marLeft w:val="0"/>
              <w:marRight w:val="0"/>
              <w:marTop w:val="0"/>
              <w:marBottom w:val="0"/>
              <w:divBdr>
                <w:top w:val="none" w:sz="0" w:space="0" w:color="auto"/>
                <w:left w:val="none" w:sz="0" w:space="0" w:color="auto"/>
                <w:bottom w:val="none" w:sz="0" w:space="0" w:color="auto"/>
                <w:right w:val="none" w:sz="0" w:space="0" w:color="auto"/>
              </w:divBdr>
            </w:div>
            <w:div w:id="1094861199">
              <w:marLeft w:val="0"/>
              <w:marRight w:val="0"/>
              <w:marTop w:val="0"/>
              <w:marBottom w:val="0"/>
              <w:divBdr>
                <w:top w:val="none" w:sz="0" w:space="0" w:color="auto"/>
                <w:left w:val="none" w:sz="0" w:space="0" w:color="auto"/>
                <w:bottom w:val="none" w:sz="0" w:space="0" w:color="auto"/>
                <w:right w:val="none" w:sz="0" w:space="0" w:color="auto"/>
              </w:divBdr>
            </w:div>
            <w:div w:id="609514393">
              <w:marLeft w:val="0"/>
              <w:marRight w:val="0"/>
              <w:marTop w:val="0"/>
              <w:marBottom w:val="0"/>
              <w:divBdr>
                <w:top w:val="none" w:sz="0" w:space="0" w:color="auto"/>
                <w:left w:val="none" w:sz="0" w:space="0" w:color="auto"/>
                <w:bottom w:val="none" w:sz="0" w:space="0" w:color="auto"/>
                <w:right w:val="none" w:sz="0" w:space="0" w:color="auto"/>
              </w:divBdr>
            </w:div>
            <w:div w:id="1508330789">
              <w:marLeft w:val="0"/>
              <w:marRight w:val="0"/>
              <w:marTop w:val="0"/>
              <w:marBottom w:val="0"/>
              <w:divBdr>
                <w:top w:val="none" w:sz="0" w:space="0" w:color="auto"/>
                <w:left w:val="none" w:sz="0" w:space="0" w:color="auto"/>
                <w:bottom w:val="none" w:sz="0" w:space="0" w:color="auto"/>
                <w:right w:val="none" w:sz="0" w:space="0" w:color="auto"/>
              </w:divBdr>
            </w:div>
            <w:div w:id="450589613">
              <w:marLeft w:val="0"/>
              <w:marRight w:val="0"/>
              <w:marTop w:val="0"/>
              <w:marBottom w:val="0"/>
              <w:divBdr>
                <w:top w:val="none" w:sz="0" w:space="0" w:color="auto"/>
                <w:left w:val="none" w:sz="0" w:space="0" w:color="auto"/>
                <w:bottom w:val="none" w:sz="0" w:space="0" w:color="auto"/>
                <w:right w:val="none" w:sz="0" w:space="0" w:color="auto"/>
              </w:divBdr>
            </w:div>
            <w:div w:id="1514488609">
              <w:marLeft w:val="0"/>
              <w:marRight w:val="0"/>
              <w:marTop w:val="0"/>
              <w:marBottom w:val="0"/>
              <w:divBdr>
                <w:top w:val="none" w:sz="0" w:space="0" w:color="auto"/>
                <w:left w:val="none" w:sz="0" w:space="0" w:color="auto"/>
                <w:bottom w:val="none" w:sz="0" w:space="0" w:color="auto"/>
                <w:right w:val="none" w:sz="0" w:space="0" w:color="auto"/>
              </w:divBdr>
            </w:div>
            <w:div w:id="1981304845">
              <w:marLeft w:val="0"/>
              <w:marRight w:val="0"/>
              <w:marTop w:val="0"/>
              <w:marBottom w:val="0"/>
              <w:divBdr>
                <w:top w:val="none" w:sz="0" w:space="0" w:color="auto"/>
                <w:left w:val="none" w:sz="0" w:space="0" w:color="auto"/>
                <w:bottom w:val="none" w:sz="0" w:space="0" w:color="auto"/>
                <w:right w:val="none" w:sz="0" w:space="0" w:color="auto"/>
              </w:divBdr>
            </w:div>
            <w:div w:id="747504196">
              <w:marLeft w:val="0"/>
              <w:marRight w:val="0"/>
              <w:marTop w:val="0"/>
              <w:marBottom w:val="0"/>
              <w:divBdr>
                <w:top w:val="none" w:sz="0" w:space="0" w:color="auto"/>
                <w:left w:val="none" w:sz="0" w:space="0" w:color="auto"/>
                <w:bottom w:val="none" w:sz="0" w:space="0" w:color="auto"/>
                <w:right w:val="none" w:sz="0" w:space="0" w:color="auto"/>
              </w:divBdr>
            </w:div>
            <w:div w:id="1982424651">
              <w:marLeft w:val="0"/>
              <w:marRight w:val="0"/>
              <w:marTop w:val="0"/>
              <w:marBottom w:val="0"/>
              <w:divBdr>
                <w:top w:val="none" w:sz="0" w:space="0" w:color="auto"/>
                <w:left w:val="none" w:sz="0" w:space="0" w:color="auto"/>
                <w:bottom w:val="none" w:sz="0" w:space="0" w:color="auto"/>
                <w:right w:val="none" w:sz="0" w:space="0" w:color="auto"/>
              </w:divBdr>
            </w:div>
            <w:div w:id="1736277866">
              <w:marLeft w:val="0"/>
              <w:marRight w:val="0"/>
              <w:marTop w:val="0"/>
              <w:marBottom w:val="0"/>
              <w:divBdr>
                <w:top w:val="none" w:sz="0" w:space="0" w:color="auto"/>
                <w:left w:val="none" w:sz="0" w:space="0" w:color="auto"/>
                <w:bottom w:val="none" w:sz="0" w:space="0" w:color="auto"/>
                <w:right w:val="none" w:sz="0" w:space="0" w:color="auto"/>
              </w:divBdr>
            </w:div>
            <w:div w:id="640841835">
              <w:marLeft w:val="0"/>
              <w:marRight w:val="0"/>
              <w:marTop w:val="0"/>
              <w:marBottom w:val="0"/>
              <w:divBdr>
                <w:top w:val="none" w:sz="0" w:space="0" w:color="auto"/>
                <w:left w:val="none" w:sz="0" w:space="0" w:color="auto"/>
                <w:bottom w:val="none" w:sz="0" w:space="0" w:color="auto"/>
                <w:right w:val="none" w:sz="0" w:space="0" w:color="auto"/>
              </w:divBdr>
            </w:div>
            <w:div w:id="1473714005">
              <w:marLeft w:val="0"/>
              <w:marRight w:val="0"/>
              <w:marTop w:val="0"/>
              <w:marBottom w:val="0"/>
              <w:divBdr>
                <w:top w:val="none" w:sz="0" w:space="0" w:color="auto"/>
                <w:left w:val="none" w:sz="0" w:space="0" w:color="auto"/>
                <w:bottom w:val="none" w:sz="0" w:space="0" w:color="auto"/>
                <w:right w:val="none" w:sz="0" w:space="0" w:color="auto"/>
              </w:divBdr>
            </w:div>
            <w:div w:id="659698451">
              <w:marLeft w:val="0"/>
              <w:marRight w:val="0"/>
              <w:marTop w:val="0"/>
              <w:marBottom w:val="0"/>
              <w:divBdr>
                <w:top w:val="none" w:sz="0" w:space="0" w:color="auto"/>
                <w:left w:val="none" w:sz="0" w:space="0" w:color="auto"/>
                <w:bottom w:val="none" w:sz="0" w:space="0" w:color="auto"/>
                <w:right w:val="none" w:sz="0" w:space="0" w:color="auto"/>
              </w:divBdr>
            </w:div>
            <w:div w:id="1940915112">
              <w:marLeft w:val="0"/>
              <w:marRight w:val="0"/>
              <w:marTop w:val="0"/>
              <w:marBottom w:val="0"/>
              <w:divBdr>
                <w:top w:val="none" w:sz="0" w:space="0" w:color="auto"/>
                <w:left w:val="none" w:sz="0" w:space="0" w:color="auto"/>
                <w:bottom w:val="none" w:sz="0" w:space="0" w:color="auto"/>
                <w:right w:val="none" w:sz="0" w:space="0" w:color="auto"/>
              </w:divBdr>
            </w:div>
            <w:div w:id="1520968824">
              <w:marLeft w:val="0"/>
              <w:marRight w:val="0"/>
              <w:marTop w:val="0"/>
              <w:marBottom w:val="0"/>
              <w:divBdr>
                <w:top w:val="none" w:sz="0" w:space="0" w:color="auto"/>
                <w:left w:val="none" w:sz="0" w:space="0" w:color="auto"/>
                <w:bottom w:val="none" w:sz="0" w:space="0" w:color="auto"/>
                <w:right w:val="none" w:sz="0" w:space="0" w:color="auto"/>
              </w:divBdr>
            </w:div>
            <w:div w:id="560092724">
              <w:marLeft w:val="0"/>
              <w:marRight w:val="0"/>
              <w:marTop w:val="0"/>
              <w:marBottom w:val="0"/>
              <w:divBdr>
                <w:top w:val="none" w:sz="0" w:space="0" w:color="auto"/>
                <w:left w:val="none" w:sz="0" w:space="0" w:color="auto"/>
                <w:bottom w:val="none" w:sz="0" w:space="0" w:color="auto"/>
                <w:right w:val="none" w:sz="0" w:space="0" w:color="auto"/>
              </w:divBdr>
            </w:div>
            <w:div w:id="952444761">
              <w:marLeft w:val="0"/>
              <w:marRight w:val="0"/>
              <w:marTop w:val="0"/>
              <w:marBottom w:val="0"/>
              <w:divBdr>
                <w:top w:val="none" w:sz="0" w:space="0" w:color="auto"/>
                <w:left w:val="none" w:sz="0" w:space="0" w:color="auto"/>
                <w:bottom w:val="none" w:sz="0" w:space="0" w:color="auto"/>
                <w:right w:val="none" w:sz="0" w:space="0" w:color="auto"/>
              </w:divBdr>
            </w:div>
            <w:div w:id="156582857">
              <w:marLeft w:val="0"/>
              <w:marRight w:val="0"/>
              <w:marTop w:val="0"/>
              <w:marBottom w:val="0"/>
              <w:divBdr>
                <w:top w:val="none" w:sz="0" w:space="0" w:color="auto"/>
                <w:left w:val="none" w:sz="0" w:space="0" w:color="auto"/>
                <w:bottom w:val="none" w:sz="0" w:space="0" w:color="auto"/>
                <w:right w:val="none" w:sz="0" w:space="0" w:color="auto"/>
              </w:divBdr>
            </w:div>
            <w:div w:id="475494200">
              <w:marLeft w:val="0"/>
              <w:marRight w:val="0"/>
              <w:marTop w:val="0"/>
              <w:marBottom w:val="0"/>
              <w:divBdr>
                <w:top w:val="none" w:sz="0" w:space="0" w:color="auto"/>
                <w:left w:val="none" w:sz="0" w:space="0" w:color="auto"/>
                <w:bottom w:val="none" w:sz="0" w:space="0" w:color="auto"/>
                <w:right w:val="none" w:sz="0" w:space="0" w:color="auto"/>
              </w:divBdr>
            </w:div>
            <w:div w:id="1546869061">
              <w:marLeft w:val="0"/>
              <w:marRight w:val="0"/>
              <w:marTop w:val="0"/>
              <w:marBottom w:val="0"/>
              <w:divBdr>
                <w:top w:val="none" w:sz="0" w:space="0" w:color="auto"/>
                <w:left w:val="none" w:sz="0" w:space="0" w:color="auto"/>
                <w:bottom w:val="none" w:sz="0" w:space="0" w:color="auto"/>
                <w:right w:val="none" w:sz="0" w:space="0" w:color="auto"/>
              </w:divBdr>
            </w:div>
            <w:div w:id="1221406247">
              <w:marLeft w:val="0"/>
              <w:marRight w:val="0"/>
              <w:marTop w:val="0"/>
              <w:marBottom w:val="0"/>
              <w:divBdr>
                <w:top w:val="none" w:sz="0" w:space="0" w:color="auto"/>
                <w:left w:val="none" w:sz="0" w:space="0" w:color="auto"/>
                <w:bottom w:val="none" w:sz="0" w:space="0" w:color="auto"/>
                <w:right w:val="none" w:sz="0" w:space="0" w:color="auto"/>
              </w:divBdr>
            </w:div>
            <w:div w:id="566692324">
              <w:marLeft w:val="0"/>
              <w:marRight w:val="0"/>
              <w:marTop w:val="0"/>
              <w:marBottom w:val="0"/>
              <w:divBdr>
                <w:top w:val="none" w:sz="0" w:space="0" w:color="auto"/>
                <w:left w:val="none" w:sz="0" w:space="0" w:color="auto"/>
                <w:bottom w:val="none" w:sz="0" w:space="0" w:color="auto"/>
                <w:right w:val="none" w:sz="0" w:space="0" w:color="auto"/>
              </w:divBdr>
            </w:div>
            <w:div w:id="1904952337">
              <w:marLeft w:val="0"/>
              <w:marRight w:val="0"/>
              <w:marTop w:val="0"/>
              <w:marBottom w:val="0"/>
              <w:divBdr>
                <w:top w:val="none" w:sz="0" w:space="0" w:color="auto"/>
                <w:left w:val="none" w:sz="0" w:space="0" w:color="auto"/>
                <w:bottom w:val="none" w:sz="0" w:space="0" w:color="auto"/>
                <w:right w:val="none" w:sz="0" w:space="0" w:color="auto"/>
              </w:divBdr>
            </w:div>
            <w:div w:id="1579246178">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518736800">
              <w:marLeft w:val="0"/>
              <w:marRight w:val="0"/>
              <w:marTop w:val="0"/>
              <w:marBottom w:val="0"/>
              <w:divBdr>
                <w:top w:val="none" w:sz="0" w:space="0" w:color="auto"/>
                <w:left w:val="none" w:sz="0" w:space="0" w:color="auto"/>
                <w:bottom w:val="none" w:sz="0" w:space="0" w:color="auto"/>
                <w:right w:val="none" w:sz="0" w:space="0" w:color="auto"/>
              </w:divBdr>
            </w:div>
            <w:div w:id="1330450480">
              <w:marLeft w:val="0"/>
              <w:marRight w:val="0"/>
              <w:marTop w:val="0"/>
              <w:marBottom w:val="0"/>
              <w:divBdr>
                <w:top w:val="none" w:sz="0" w:space="0" w:color="auto"/>
                <w:left w:val="none" w:sz="0" w:space="0" w:color="auto"/>
                <w:bottom w:val="none" w:sz="0" w:space="0" w:color="auto"/>
                <w:right w:val="none" w:sz="0" w:space="0" w:color="auto"/>
              </w:divBdr>
            </w:div>
            <w:div w:id="399524286">
              <w:marLeft w:val="0"/>
              <w:marRight w:val="0"/>
              <w:marTop w:val="0"/>
              <w:marBottom w:val="0"/>
              <w:divBdr>
                <w:top w:val="none" w:sz="0" w:space="0" w:color="auto"/>
                <w:left w:val="none" w:sz="0" w:space="0" w:color="auto"/>
                <w:bottom w:val="none" w:sz="0" w:space="0" w:color="auto"/>
                <w:right w:val="none" w:sz="0" w:space="0" w:color="auto"/>
              </w:divBdr>
            </w:div>
            <w:div w:id="619803109">
              <w:marLeft w:val="0"/>
              <w:marRight w:val="0"/>
              <w:marTop w:val="0"/>
              <w:marBottom w:val="0"/>
              <w:divBdr>
                <w:top w:val="none" w:sz="0" w:space="0" w:color="auto"/>
                <w:left w:val="none" w:sz="0" w:space="0" w:color="auto"/>
                <w:bottom w:val="none" w:sz="0" w:space="0" w:color="auto"/>
                <w:right w:val="none" w:sz="0" w:space="0" w:color="auto"/>
              </w:divBdr>
            </w:div>
            <w:div w:id="2115436838">
              <w:marLeft w:val="0"/>
              <w:marRight w:val="0"/>
              <w:marTop w:val="0"/>
              <w:marBottom w:val="0"/>
              <w:divBdr>
                <w:top w:val="none" w:sz="0" w:space="0" w:color="auto"/>
                <w:left w:val="none" w:sz="0" w:space="0" w:color="auto"/>
                <w:bottom w:val="none" w:sz="0" w:space="0" w:color="auto"/>
                <w:right w:val="none" w:sz="0" w:space="0" w:color="auto"/>
              </w:divBdr>
            </w:div>
            <w:div w:id="441607795">
              <w:marLeft w:val="0"/>
              <w:marRight w:val="0"/>
              <w:marTop w:val="0"/>
              <w:marBottom w:val="0"/>
              <w:divBdr>
                <w:top w:val="none" w:sz="0" w:space="0" w:color="auto"/>
                <w:left w:val="none" w:sz="0" w:space="0" w:color="auto"/>
                <w:bottom w:val="none" w:sz="0" w:space="0" w:color="auto"/>
                <w:right w:val="none" w:sz="0" w:space="0" w:color="auto"/>
              </w:divBdr>
            </w:div>
            <w:div w:id="1816406313">
              <w:marLeft w:val="0"/>
              <w:marRight w:val="0"/>
              <w:marTop w:val="0"/>
              <w:marBottom w:val="0"/>
              <w:divBdr>
                <w:top w:val="none" w:sz="0" w:space="0" w:color="auto"/>
                <w:left w:val="none" w:sz="0" w:space="0" w:color="auto"/>
                <w:bottom w:val="none" w:sz="0" w:space="0" w:color="auto"/>
                <w:right w:val="none" w:sz="0" w:space="0" w:color="auto"/>
              </w:divBdr>
            </w:div>
            <w:div w:id="540945268">
              <w:marLeft w:val="0"/>
              <w:marRight w:val="0"/>
              <w:marTop w:val="0"/>
              <w:marBottom w:val="0"/>
              <w:divBdr>
                <w:top w:val="none" w:sz="0" w:space="0" w:color="auto"/>
                <w:left w:val="none" w:sz="0" w:space="0" w:color="auto"/>
                <w:bottom w:val="none" w:sz="0" w:space="0" w:color="auto"/>
                <w:right w:val="none" w:sz="0" w:space="0" w:color="auto"/>
              </w:divBdr>
            </w:div>
            <w:div w:id="477527929">
              <w:marLeft w:val="0"/>
              <w:marRight w:val="0"/>
              <w:marTop w:val="0"/>
              <w:marBottom w:val="0"/>
              <w:divBdr>
                <w:top w:val="none" w:sz="0" w:space="0" w:color="auto"/>
                <w:left w:val="none" w:sz="0" w:space="0" w:color="auto"/>
                <w:bottom w:val="none" w:sz="0" w:space="0" w:color="auto"/>
                <w:right w:val="none" w:sz="0" w:space="0" w:color="auto"/>
              </w:divBdr>
            </w:div>
            <w:div w:id="3366026">
              <w:marLeft w:val="0"/>
              <w:marRight w:val="0"/>
              <w:marTop w:val="0"/>
              <w:marBottom w:val="0"/>
              <w:divBdr>
                <w:top w:val="none" w:sz="0" w:space="0" w:color="auto"/>
                <w:left w:val="none" w:sz="0" w:space="0" w:color="auto"/>
                <w:bottom w:val="none" w:sz="0" w:space="0" w:color="auto"/>
                <w:right w:val="none" w:sz="0" w:space="0" w:color="auto"/>
              </w:divBdr>
            </w:div>
            <w:div w:id="816805364">
              <w:marLeft w:val="0"/>
              <w:marRight w:val="0"/>
              <w:marTop w:val="0"/>
              <w:marBottom w:val="0"/>
              <w:divBdr>
                <w:top w:val="none" w:sz="0" w:space="0" w:color="auto"/>
                <w:left w:val="none" w:sz="0" w:space="0" w:color="auto"/>
                <w:bottom w:val="none" w:sz="0" w:space="0" w:color="auto"/>
                <w:right w:val="none" w:sz="0" w:space="0" w:color="auto"/>
              </w:divBdr>
            </w:div>
            <w:div w:id="1020932010">
              <w:marLeft w:val="0"/>
              <w:marRight w:val="0"/>
              <w:marTop w:val="0"/>
              <w:marBottom w:val="0"/>
              <w:divBdr>
                <w:top w:val="none" w:sz="0" w:space="0" w:color="auto"/>
                <w:left w:val="none" w:sz="0" w:space="0" w:color="auto"/>
                <w:bottom w:val="none" w:sz="0" w:space="0" w:color="auto"/>
                <w:right w:val="none" w:sz="0" w:space="0" w:color="auto"/>
              </w:divBdr>
            </w:div>
            <w:div w:id="810488338">
              <w:marLeft w:val="0"/>
              <w:marRight w:val="0"/>
              <w:marTop w:val="0"/>
              <w:marBottom w:val="0"/>
              <w:divBdr>
                <w:top w:val="none" w:sz="0" w:space="0" w:color="auto"/>
                <w:left w:val="none" w:sz="0" w:space="0" w:color="auto"/>
                <w:bottom w:val="none" w:sz="0" w:space="0" w:color="auto"/>
                <w:right w:val="none" w:sz="0" w:space="0" w:color="auto"/>
              </w:divBdr>
            </w:div>
            <w:div w:id="1339573613">
              <w:marLeft w:val="0"/>
              <w:marRight w:val="0"/>
              <w:marTop w:val="0"/>
              <w:marBottom w:val="0"/>
              <w:divBdr>
                <w:top w:val="none" w:sz="0" w:space="0" w:color="auto"/>
                <w:left w:val="none" w:sz="0" w:space="0" w:color="auto"/>
                <w:bottom w:val="none" w:sz="0" w:space="0" w:color="auto"/>
                <w:right w:val="none" w:sz="0" w:space="0" w:color="auto"/>
              </w:divBdr>
            </w:div>
            <w:div w:id="37976040">
              <w:marLeft w:val="0"/>
              <w:marRight w:val="0"/>
              <w:marTop w:val="0"/>
              <w:marBottom w:val="0"/>
              <w:divBdr>
                <w:top w:val="none" w:sz="0" w:space="0" w:color="auto"/>
                <w:left w:val="none" w:sz="0" w:space="0" w:color="auto"/>
                <w:bottom w:val="none" w:sz="0" w:space="0" w:color="auto"/>
                <w:right w:val="none" w:sz="0" w:space="0" w:color="auto"/>
              </w:divBdr>
            </w:div>
            <w:div w:id="540631699">
              <w:marLeft w:val="0"/>
              <w:marRight w:val="0"/>
              <w:marTop w:val="0"/>
              <w:marBottom w:val="0"/>
              <w:divBdr>
                <w:top w:val="none" w:sz="0" w:space="0" w:color="auto"/>
                <w:left w:val="none" w:sz="0" w:space="0" w:color="auto"/>
                <w:bottom w:val="none" w:sz="0" w:space="0" w:color="auto"/>
                <w:right w:val="none" w:sz="0" w:space="0" w:color="auto"/>
              </w:divBdr>
            </w:div>
            <w:div w:id="1001738075">
              <w:marLeft w:val="0"/>
              <w:marRight w:val="0"/>
              <w:marTop w:val="0"/>
              <w:marBottom w:val="0"/>
              <w:divBdr>
                <w:top w:val="none" w:sz="0" w:space="0" w:color="auto"/>
                <w:left w:val="none" w:sz="0" w:space="0" w:color="auto"/>
                <w:bottom w:val="none" w:sz="0" w:space="0" w:color="auto"/>
                <w:right w:val="none" w:sz="0" w:space="0" w:color="auto"/>
              </w:divBdr>
            </w:div>
            <w:div w:id="2035030548">
              <w:marLeft w:val="0"/>
              <w:marRight w:val="0"/>
              <w:marTop w:val="0"/>
              <w:marBottom w:val="0"/>
              <w:divBdr>
                <w:top w:val="none" w:sz="0" w:space="0" w:color="auto"/>
                <w:left w:val="none" w:sz="0" w:space="0" w:color="auto"/>
                <w:bottom w:val="none" w:sz="0" w:space="0" w:color="auto"/>
                <w:right w:val="none" w:sz="0" w:space="0" w:color="auto"/>
              </w:divBdr>
            </w:div>
            <w:div w:id="2079402053">
              <w:marLeft w:val="0"/>
              <w:marRight w:val="0"/>
              <w:marTop w:val="0"/>
              <w:marBottom w:val="0"/>
              <w:divBdr>
                <w:top w:val="none" w:sz="0" w:space="0" w:color="auto"/>
                <w:left w:val="none" w:sz="0" w:space="0" w:color="auto"/>
                <w:bottom w:val="none" w:sz="0" w:space="0" w:color="auto"/>
                <w:right w:val="none" w:sz="0" w:space="0" w:color="auto"/>
              </w:divBdr>
            </w:div>
            <w:div w:id="2097509381">
              <w:marLeft w:val="0"/>
              <w:marRight w:val="0"/>
              <w:marTop w:val="0"/>
              <w:marBottom w:val="0"/>
              <w:divBdr>
                <w:top w:val="none" w:sz="0" w:space="0" w:color="auto"/>
                <w:left w:val="none" w:sz="0" w:space="0" w:color="auto"/>
                <w:bottom w:val="none" w:sz="0" w:space="0" w:color="auto"/>
                <w:right w:val="none" w:sz="0" w:space="0" w:color="auto"/>
              </w:divBdr>
            </w:div>
            <w:div w:id="323316579">
              <w:marLeft w:val="0"/>
              <w:marRight w:val="0"/>
              <w:marTop w:val="0"/>
              <w:marBottom w:val="0"/>
              <w:divBdr>
                <w:top w:val="none" w:sz="0" w:space="0" w:color="auto"/>
                <w:left w:val="none" w:sz="0" w:space="0" w:color="auto"/>
                <w:bottom w:val="none" w:sz="0" w:space="0" w:color="auto"/>
                <w:right w:val="none" w:sz="0" w:space="0" w:color="auto"/>
              </w:divBdr>
            </w:div>
            <w:div w:id="1289430614">
              <w:marLeft w:val="0"/>
              <w:marRight w:val="0"/>
              <w:marTop w:val="0"/>
              <w:marBottom w:val="0"/>
              <w:divBdr>
                <w:top w:val="none" w:sz="0" w:space="0" w:color="auto"/>
                <w:left w:val="none" w:sz="0" w:space="0" w:color="auto"/>
                <w:bottom w:val="none" w:sz="0" w:space="0" w:color="auto"/>
                <w:right w:val="none" w:sz="0" w:space="0" w:color="auto"/>
              </w:divBdr>
            </w:div>
            <w:div w:id="1106969927">
              <w:marLeft w:val="0"/>
              <w:marRight w:val="0"/>
              <w:marTop w:val="0"/>
              <w:marBottom w:val="0"/>
              <w:divBdr>
                <w:top w:val="none" w:sz="0" w:space="0" w:color="auto"/>
                <w:left w:val="none" w:sz="0" w:space="0" w:color="auto"/>
                <w:bottom w:val="none" w:sz="0" w:space="0" w:color="auto"/>
                <w:right w:val="none" w:sz="0" w:space="0" w:color="auto"/>
              </w:divBdr>
            </w:div>
            <w:div w:id="75328345">
              <w:marLeft w:val="0"/>
              <w:marRight w:val="0"/>
              <w:marTop w:val="0"/>
              <w:marBottom w:val="0"/>
              <w:divBdr>
                <w:top w:val="none" w:sz="0" w:space="0" w:color="auto"/>
                <w:left w:val="none" w:sz="0" w:space="0" w:color="auto"/>
                <w:bottom w:val="none" w:sz="0" w:space="0" w:color="auto"/>
                <w:right w:val="none" w:sz="0" w:space="0" w:color="auto"/>
              </w:divBdr>
            </w:div>
            <w:div w:id="1333528936">
              <w:marLeft w:val="0"/>
              <w:marRight w:val="0"/>
              <w:marTop w:val="0"/>
              <w:marBottom w:val="0"/>
              <w:divBdr>
                <w:top w:val="none" w:sz="0" w:space="0" w:color="auto"/>
                <w:left w:val="none" w:sz="0" w:space="0" w:color="auto"/>
                <w:bottom w:val="none" w:sz="0" w:space="0" w:color="auto"/>
                <w:right w:val="none" w:sz="0" w:space="0" w:color="auto"/>
              </w:divBdr>
            </w:div>
            <w:div w:id="1972830587">
              <w:marLeft w:val="0"/>
              <w:marRight w:val="0"/>
              <w:marTop w:val="0"/>
              <w:marBottom w:val="0"/>
              <w:divBdr>
                <w:top w:val="none" w:sz="0" w:space="0" w:color="auto"/>
                <w:left w:val="none" w:sz="0" w:space="0" w:color="auto"/>
                <w:bottom w:val="none" w:sz="0" w:space="0" w:color="auto"/>
                <w:right w:val="none" w:sz="0" w:space="0" w:color="auto"/>
              </w:divBdr>
            </w:div>
            <w:div w:id="1185825022">
              <w:marLeft w:val="0"/>
              <w:marRight w:val="0"/>
              <w:marTop w:val="0"/>
              <w:marBottom w:val="0"/>
              <w:divBdr>
                <w:top w:val="none" w:sz="0" w:space="0" w:color="auto"/>
                <w:left w:val="none" w:sz="0" w:space="0" w:color="auto"/>
                <w:bottom w:val="none" w:sz="0" w:space="0" w:color="auto"/>
                <w:right w:val="none" w:sz="0" w:space="0" w:color="auto"/>
              </w:divBdr>
            </w:div>
            <w:div w:id="1625428347">
              <w:marLeft w:val="0"/>
              <w:marRight w:val="0"/>
              <w:marTop w:val="0"/>
              <w:marBottom w:val="0"/>
              <w:divBdr>
                <w:top w:val="none" w:sz="0" w:space="0" w:color="auto"/>
                <w:left w:val="none" w:sz="0" w:space="0" w:color="auto"/>
                <w:bottom w:val="none" w:sz="0" w:space="0" w:color="auto"/>
                <w:right w:val="none" w:sz="0" w:space="0" w:color="auto"/>
              </w:divBdr>
            </w:div>
            <w:div w:id="621689461">
              <w:marLeft w:val="0"/>
              <w:marRight w:val="0"/>
              <w:marTop w:val="0"/>
              <w:marBottom w:val="0"/>
              <w:divBdr>
                <w:top w:val="none" w:sz="0" w:space="0" w:color="auto"/>
                <w:left w:val="none" w:sz="0" w:space="0" w:color="auto"/>
                <w:bottom w:val="none" w:sz="0" w:space="0" w:color="auto"/>
                <w:right w:val="none" w:sz="0" w:space="0" w:color="auto"/>
              </w:divBdr>
            </w:div>
            <w:div w:id="984353914">
              <w:marLeft w:val="0"/>
              <w:marRight w:val="0"/>
              <w:marTop w:val="0"/>
              <w:marBottom w:val="0"/>
              <w:divBdr>
                <w:top w:val="none" w:sz="0" w:space="0" w:color="auto"/>
                <w:left w:val="none" w:sz="0" w:space="0" w:color="auto"/>
                <w:bottom w:val="none" w:sz="0" w:space="0" w:color="auto"/>
                <w:right w:val="none" w:sz="0" w:space="0" w:color="auto"/>
              </w:divBdr>
            </w:div>
            <w:div w:id="942108658">
              <w:marLeft w:val="0"/>
              <w:marRight w:val="0"/>
              <w:marTop w:val="0"/>
              <w:marBottom w:val="0"/>
              <w:divBdr>
                <w:top w:val="none" w:sz="0" w:space="0" w:color="auto"/>
                <w:left w:val="none" w:sz="0" w:space="0" w:color="auto"/>
                <w:bottom w:val="none" w:sz="0" w:space="0" w:color="auto"/>
                <w:right w:val="none" w:sz="0" w:space="0" w:color="auto"/>
              </w:divBdr>
            </w:div>
            <w:div w:id="1304695322">
              <w:marLeft w:val="0"/>
              <w:marRight w:val="0"/>
              <w:marTop w:val="0"/>
              <w:marBottom w:val="0"/>
              <w:divBdr>
                <w:top w:val="none" w:sz="0" w:space="0" w:color="auto"/>
                <w:left w:val="none" w:sz="0" w:space="0" w:color="auto"/>
                <w:bottom w:val="none" w:sz="0" w:space="0" w:color="auto"/>
                <w:right w:val="none" w:sz="0" w:space="0" w:color="auto"/>
              </w:divBdr>
            </w:div>
            <w:div w:id="1803117045">
              <w:marLeft w:val="0"/>
              <w:marRight w:val="0"/>
              <w:marTop w:val="0"/>
              <w:marBottom w:val="0"/>
              <w:divBdr>
                <w:top w:val="none" w:sz="0" w:space="0" w:color="auto"/>
                <w:left w:val="none" w:sz="0" w:space="0" w:color="auto"/>
                <w:bottom w:val="none" w:sz="0" w:space="0" w:color="auto"/>
                <w:right w:val="none" w:sz="0" w:space="0" w:color="auto"/>
              </w:divBdr>
            </w:div>
            <w:div w:id="217523048">
              <w:marLeft w:val="0"/>
              <w:marRight w:val="0"/>
              <w:marTop w:val="0"/>
              <w:marBottom w:val="0"/>
              <w:divBdr>
                <w:top w:val="none" w:sz="0" w:space="0" w:color="auto"/>
                <w:left w:val="none" w:sz="0" w:space="0" w:color="auto"/>
                <w:bottom w:val="none" w:sz="0" w:space="0" w:color="auto"/>
                <w:right w:val="none" w:sz="0" w:space="0" w:color="auto"/>
              </w:divBdr>
            </w:div>
            <w:div w:id="1383287544">
              <w:marLeft w:val="0"/>
              <w:marRight w:val="0"/>
              <w:marTop w:val="0"/>
              <w:marBottom w:val="0"/>
              <w:divBdr>
                <w:top w:val="none" w:sz="0" w:space="0" w:color="auto"/>
                <w:left w:val="none" w:sz="0" w:space="0" w:color="auto"/>
                <w:bottom w:val="none" w:sz="0" w:space="0" w:color="auto"/>
                <w:right w:val="none" w:sz="0" w:space="0" w:color="auto"/>
              </w:divBdr>
            </w:div>
            <w:div w:id="537857643">
              <w:marLeft w:val="0"/>
              <w:marRight w:val="0"/>
              <w:marTop w:val="0"/>
              <w:marBottom w:val="0"/>
              <w:divBdr>
                <w:top w:val="none" w:sz="0" w:space="0" w:color="auto"/>
                <w:left w:val="none" w:sz="0" w:space="0" w:color="auto"/>
                <w:bottom w:val="none" w:sz="0" w:space="0" w:color="auto"/>
                <w:right w:val="none" w:sz="0" w:space="0" w:color="auto"/>
              </w:divBdr>
            </w:div>
            <w:div w:id="599920656">
              <w:marLeft w:val="0"/>
              <w:marRight w:val="0"/>
              <w:marTop w:val="0"/>
              <w:marBottom w:val="0"/>
              <w:divBdr>
                <w:top w:val="none" w:sz="0" w:space="0" w:color="auto"/>
                <w:left w:val="none" w:sz="0" w:space="0" w:color="auto"/>
                <w:bottom w:val="none" w:sz="0" w:space="0" w:color="auto"/>
                <w:right w:val="none" w:sz="0" w:space="0" w:color="auto"/>
              </w:divBdr>
            </w:div>
            <w:div w:id="1003708661">
              <w:marLeft w:val="0"/>
              <w:marRight w:val="0"/>
              <w:marTop w:val="0"/>
              <w:marBottom w:val="0"/>
              <w:divBdr>
                <w:top w:val="none" w:sz="0" w:space="0" w:color="auto"/>
                <w:left w:val="none" w:sz="0" w:space="0" w:color="auto"/>
                <w:bottom w:val="none" w:sz="0" w:space="0" w:color="auto"/>
                <w:right w:val="none" w:sz="0" w:space="0" w:color="auto"/>
              </w:divBdr>
            </w:div>
            <w:div w:id="1188955895">
              <w:marLeft w:val="0"/>
              <w:marRight w:val="0"/>
              <w:marTop w:val="0"/>
              <w:marBottom w:val="0"/>
              <w:divBdr>
                <w:top w:val="none" w:sz="0" w:space="0" w:color="auto"/>
                <w:left w:val="none" w:sz="0" w:space="0" w:color="auto"/>
                <w:bottom w:val="none" w:sz="0" w:space="0" w:color="auto"/>
                <w:right w:val="none" w:sz="0" w:space="0" w:color="auto"/>
              </w:divBdr>
            </w:div>
            <w:div w:id="1245263911">
              <w:marLeft w:val="0"/>
              <w:marRight w:val="0"/>
              <w:marTop w:val="0"/>
              <w:marBottom w:val="0"/>
              <w:divBdr>
                <w:top w:val="none" w:sz="0" w:space="0" w:color="auto"/>
                <w:left w:val="none" w:sz="0" w:space="0" w:color="auto"/>
                <w:bottom w:val="none" w:sz="0" w:space="0" w:color="auto"/>
                <w:right w:val="none" w:sz="0" w:space="0" w:color="auto"/>
              </w:divBdr>
            </w:div>
            <w:div w:id="1076901827">
              <w:marLeft w:val="0"/>
              <w:marRight w:val="0"/>
              <w:marTop w:val="0"/>
              <w:marBottom w:val="0"/>
              <w:divBdr>
                <w:top w:val="none" w:sz="0" w:space="0" w:color="auto"/>
                <w:left w:val="none" w:sz="0" w:space="0" w:color="auto"/>
                <w:bottom w:val="none" w:sz="0" w:space="0" w:color="auto"/>
                <w:right w:val="none" w:sz="0" w:space="0" w:color="auto"/>
              </w:divBdr>
            </w:div>
            <w:div w:id="1565917513">
              <w:marLeft w:val="0"/>
              <w:marRight w:val="0"/>
              <w:marTop w:val="0"/>
              <w:marBottom w:val="0"/>
              <w:divBdr>
                <w:top w:val="none" w:sz="0" w:space="0" w:color="auto"/>
                <w:left w:val="none" w:sz="0" w:space="0" w:color="auto"/>
                <w:bottom w:val="none" w:sz="0" w:space="0" w:color="auto"/>
                <w:right w:val="none" w:sz="0" w:space="0" w:color="auto"/>
              </w:divBdr>
            </w:div>
            <w:div w:id="1447429100">
              <w:marLeft w:val="0"/>
              <w:marRight w:val="0"/>
              <w:marTop w:val="0"/>
              <w:marBottom w:val="0"/>
              <w:divBdr>
                <w:top w:val="none" w:sz="0" w:space="0" w:color="auto"/>
                <w:left w:val="none" w:sz="0" w:space="0" w:color="auto"/>
                <w:bottom w:val="none" w:sz="0" w:space="0" w:color="auto"/>
                <w:right w:val="none" w:sz="0" w:space="0" w:color="auto"/>
              </w:divBdr>
            </w:div>
            <w:div w:id="1852718618">
              <w:marLeft w:val="0"/>
              <w:marRight w:val="0"/>
              <w:marTop w:val="0"/>
              <w:marBottom w:val="0"/>
              <w:divBdr>
                <w:top w:val="none" w:sz="0" w:space="0" w:color="auto"/>
                <w:left w:val="none" w:sz="0" w:space="0" w:color="auto"/>
                <w:bottom w:val="none" w:sz="0" w:space="0" w:color="auto"/>
                <w:right w:val="none" w:sz="0" w:space="0" w:color="auto"/>
              </w:divBdr>
            </w:div>
            <w:div w:id="304160995">
              <w:marLeft w:val="0"/>
              <w:marRight w:val="0"/>
              <w:marTop w:val="0"/>
              <w:marBottom w:val="0"/>
              <w:divBdr>
                <w:top w:val="none" w:sz="0" w:space="0" w:color="auto"/>
                <w:left w:val="none" w:sz="0" w:space="0" w:color="auto"/>
                <w:bottom w:val="none" w:sz="0" w:space="0" w:color="auto"/>
                <w:right w:val="none" w:sz="0" w:space="0" w:color="auto"/>
              </w:divBdr>
            </w:div>
            <w:div w:id="683173623">
              <w:marLeft w:val="0"/>
              <w:marRight w:val="0"/>
              <w:marTop w:val="0"/>
              <w:marBottom w:val="0"/>
              <w:divBdr>
                <w:top w:val="none" w:sz="0" w:space="0" w:color="auto"/>
                <w:left w:val="none" w:sz="0" w:space="0" w:color="auto"/>
                <w:bottom w:val="none" w:sz="0" w:space="0" w:color="auto"/>
                <w:right w:val="none" w:sz="0" w:space="0" w:color="auto"/>
              </w:divBdr>
            </w:div>
            <w:div w:id="953246076">
              <w:marLeft w:val="0"/>
              <w:marRight w:val="0"/>
              <w:marTop w:val="0"/>
              <w:marBottom w:val="0"/>
              <w:divBdr>
                <w:top w:val="none" w:sz="0" w:space="0" w:color="auto"/>
                <w:left w:val="none" w:sz="0" w:space="0" w:color="auto"/>
                <w:bottom w:val="none" w:sz="0" w:space="0" w:color="auto"/>
                <w:right w:val="none" w:sz="0" w:space="0" w:color="auto"/>
              </w:divBdr>
            </w:div>
            <w:div w:id="2016104903">
              <w:marLeft w:val="0"/>
              <w:marRight w:val="0"/>
              <w:marTop w:val="0"/>
              <w:marBottom w:val="0"/>
              <w:divBdr>
                <w:top w:val="none" w:sz="0" w:space="0" w:color="auto"/>
                <w:left w:val="none" w:sz="0" w:space="0" w:color="auto"/>
                <w:bottom w:val="none" w:sz="0" w:space="0" w:color="auto"/>
                <w:right w:val="none" w:sz="0" w:space="0" w:color="auto"/>
              </w:divBdr>
            </w:div>
            <w:div w:id="1909998694">
              <w:marLeft w:val="0"/>
              <w:marRight w:val="0"/>
              <w:marTop w:val="0"/>
              <w:marBottom w:val="0"/>
              <w:divBdr>
                <w:top w:val="none" w:sz="0" w:space="0" w:color="auto"/>
                <w:left w:val="none" w:sz="0" w:space="0" w:color="auto"/>
                <w:bottom w:val="none" w:sz="0" w:space="0" w:color="auto"/>
                <w:right w:val="none" w:sz="0" w:space="0" w:color="auto"/>
              </w:divBdr>
            </w:div>
            <w:div w:id="559554926">
              <w:marLeft w:val="0"/>
              <w:marRight w:val="0"/>
              <w:marTop w:val="0"/>
              <w:marBottom w:val="0"/>
              <w:divBdr>
                <w:top w:val="none" w:sz="0" w:space="0" w:color="auto"/>
                <w:left w:val="none" w:sz="0" w:space="0" w:color="auto"/>
                <w:bottom w:val="none" w:sz="0" w:space="0" w:color="auto"/>
                <w:right w:val="none" w:sz="0" w:space="0" w:color="auto"/>
              </w:divBdr>
            </w:div>
            <w:div w:id="407381600">
              <w:marLeft w:val="0"/>
              <w:marRight w:val="0"/>
              <w:marTop w:val="0"/>
              <w:marBottom w:val="0"/>
              <w:divBdr>
                <w:top w:val="none" w:sz="0" w:space="0" w:color="auto"/>
                <w:left w:val="none" w:sz="0" w:space="0" w:color="auto"/>
                <w:bottom w:val="none" w:sz="0" w:space="0" w:color="auto"/>
                <w:right w:val="none" w:sz="0" w:space="0" w:color="auto"/>
              </w:divBdr>
            </w:div>
            <w:div w:id="1233614172">
              <w:marLeft w:val="0"/>
              <w:marRight w:val="0"/>
              <w:marTop w:val="0"/>
              <w:marBottom w:val="0"/>
              <w:divBdr>
                <w:top w:val="none" w:sz="0" w:space="0" w:color="auto"/>
                <w:left w:val="none" w:sz="0" w:space="0" w:color="auto"/>
                <w:bottom w:val="none" w:sz="0" w:space="0" w:color="auto"/>
                <w:right w:val="none" w:sz="0" w:space="0" w:color="auto"/>
              </w:divBdr>
            </w:div>
            <w:div w:id="1826121705">
              <w:marLeft w:val="0"/>
              <w:marRight w:val="0"/>
              <w:marTop w:val="0"/>
              <w:marBottom w:val="0"/>
              <w:divBdr>
                <w:top w:val="none" w:sz="0" w:space="0" w:color="auto"/>
                <w:left w:val="none" w:sz="0" w:space="0" w:color="auto"/>
                <w:bottom w:val="none" w:sz="0" w:space="0" w:color="auto"/>
                <w:right w:val="none" w:sz="0" w:space="0" w:color="auto"/>
              </w:divBdr>
            </w:div>
            <w:div w:id="1982611974">
              <w:marLeft w:val="0"/>
              <w:marRight w:val="0"/>
              <w:marTop w:val="0"/>
              <w:marBottom w:val="0"/>
              <w:divBdr>
                <w:top w:val="none" w:sz="0" w:space="0" w:color="auto"/>
                <w:left w:val="none" w:sz="0" w:space="0" w:color="auto"/>
                <w:bottom w:val="none" w:sz="0" w:space="0" w:color="auto"/>
                <w:right w:val="none" w:sz="0" w:space="0" w:color="auto"/>
              </w:divBdr>
            </w:div>
            <w:div w:id="121657774">
              <w:marLeft w:val="0"/>
              <w:marRight w:val="0"/>
              <w:marTop w:val="0"/>
              <w:marBottom w:val="0"/>
              <w:divBdr>
                <w:top w:val="none" w:sz="0" w:space="0" w:color="auto"/>
                <w:left w:val="none" w:sz="0" w:space="0" w:color="auto"/>
                <w:bottom w:val="none" w:sz="0" w:space="0" w:color="auto"/>
                <w:right w:val="none" w:sz="0" w:space="0" w:color="auto"/>
              </w:divBdr>
            </w:div>
            <w:div w:id="21592737">
              <w:marLeft w:val="0"/>
              <w:marRight w:val="0"/>
              <w:marTop w:val="0"/>
              <w:marBottom w:val="0"/>
              <w:divBdr>
                <w:top w:val="none" w:sz="0" w:space="0" w:color="auto"/>
                <w:left w:val="none" w:sz="0" w:space="0" w:color="auto"/>
                <w:bottom w:val="none" w:sz="0" w:space="0" w:color="auto"/>
                <w:right w:val="none" w:sz="0" w:space="0" w:color="auto"/>
              </w:divBdr>
            </w:div>
            <w:div w:id="487133453">
              <w:marLeft w:val="0"/>
              <w:marRight w:val="0"/>
              <w:marTop w:val="0"/>
              <w:marBottom w:val="0"/>
              <w:divBdr>
                <w:top w:val="none" w:sz="0" w:space="0" w:color="auto"/>
                <w:left w:val="none" w:sz="0" w:space="0" w:color="auto"/>
                <w:bottom w:val="none" w:sz="0" w:space="0" w:color="auto"/>
                <w:right w:val="none" w:sz="0" w:space="0" w:color="auto"/>
              </w:divBdr>
            </w:div>
            <w:div w:id="823282776">
              <w:marLeft w:val="0"/>
              <w:marRight w:val="0"/>
              <w:marTop w:val="0"/>
              <w:marBottom w:val="0"/>
              <w:divBdr>
                <w:top w:val="none" w:sz="0" w:space="0" w:color="auto"/>
                <w:left w:val="none" w:sz="0" w:space="0" w:color="auto"/>
                <w:bottom w:val="none" w:sz="0" w:space="0" w:color="auto"/>
                <w:right w:val="none" w:sz="0" w:space="0" w:color="auto"/>
              </w:divBdr>
            </w:div>
            <w:div w:id="1484930749">
              <w:marLeft w:val="0"/>
              <w:marRight w:val="0"/>
              <w:marTop w:val="0"/>
              <w:marBottom w:val="0"/>
              <w:divBdr>
                <w:top w:val="none" w:sz="0" w:space="0" w:color="auto"/>
                <w:left w:val="none" w:sz="0" w:space="0" w:color="auto"/>
                <w:bottom w:val="none" w:sz="0" w:space="0" w:color="auto"/>
                <w:right w:val="none" w:sz="0" w:space="0" w:color="auto"/>
              </w:divBdr>
            </w:div>
            <w:div w:id="2025012565">
              <w:marLeft w:val="0"/>
              <w:marRight w:val="0"/>
              <w:marTop w:val="0"/>
              <w:marBottom w:val="0"/>
              <w:divBdr>
                <w:top w:val="none" w:sz="0" w:space="0" w:color="auto"/>
                <w:left w:val="none" w:sz="0" w:space="0" w:color="auto"/>
                <w:bottom w:val="none" w:sz="0" w:space="0" w:color="auto"/>
                <w:right w:val="none" w:sz="0" w:space="0" w:color="auto"/>
              </w:divBdr>
            </w:div>
            <w:div w:id="276832657">
              <w:marLeft w:val="0"/>
              <w:marRight w:val="0"/>
              <w:marTop w:val="0"/>
              <w:marBottom w:val="0"/>
              <w:divBdr>
                <w:top w:val="none" w:sz="0" w:space="0" w:color="auto"/>
                <w:left w:val="none" w:sz="0" w:space="0" w:color="auto"/>
                <w:bottom w:val="none" w:sz="0" w:space="0" w:color="auto"/>
                <w:right w:val="none" w:sz="0" w:space="0" w:color="auto"/>
              </w:divBdr>
            </w:div>
            <w:div w:id="1024215252">
              <w:marLeft w:val="0"/>
              <w:marRight w:val="0"/>
              <w:marTop w:val="0"/>
              <w:marBottom w:val="0"/>
              <w:divBdr>
                <w:top w:val="none" w:sz="0" w:space="0" w:color="auto"/>
                <w:left w:val="none" w:sz="0" w:space="0" w:color="auto"/>
                <w:bottom w:val="none" w:sz="0" w:space="0" w:color="auto"/>
                <w:right w:val="none" w:sz="0" w:space="0" w:color="auto"/>
              </w:divBdr>
            </w:div>
            <w:div w:id="198781220">
              <w:marLeft w:val="0"/>
              <w:marRight w:val="0"/>
              <w:marTop w:val="0"/>
              <w:marBottom w:val="0"/>
              <w:divBdr>
                <w:top w:val="none" w:sz="0" w:space="0" w:color="auto"/>
                <w:left w:val="none" w:sz="0" w:space="0" w:color="auto"/>
                <w:bottom w:val="none" w:sz="0" w:space="0" w:color="auto"/>
                <w:right w:val="none" w:sz="0" w:space="0" w:color="auto"/>
              </w:divBdr>
            </w:div>
            <w:div w:id="1624461825">
              <w:marLeft w:val="0"/>
              <w:marRight w:val="0"/>
              <w:marTop w:val="0"/>
              <w:marBottom w:val="0"/>
              <w:divBdr>
                <w:top w:val="none" w:sz="0" w:space="0" w:color="auto"/>
                <w:left w:val="none" w:sz="0" w:space="0" w:color="auto"/>
                <w:bottom w:val="none" w:sz="0" w:space="0" w:color="auto"/>
                <w:right w:val="none" w:sz="0" w:space="0" w:color="auto"/>
              </w:divBdr>
            </w:div>
            <w:div w:id="433869035">
              <w:marLeft w:val="0"/>
              <w:marRight w:val="0"/>
              <w:marTop w:val="0"/>
              <w:marBottom w:val="0"/>
              <w:divBdr>
                <w:top w:val="none" w:sz="0" w:space="0" w:color="auto"/>
                <w:left w:val="none" w:sz="0" w:space="0" w:color="auto"/>
                <w:bottom w:val="none" w:sz="0" w:space="0" w:color="auto"/>
                <w:right w:val="none" w:sz="0" w:space="0" w:color="auto"/>
              </w:divBdr>
            </w:div>
            <w:div w:id="1676956677">
              <w:marLeft w:val="0"/>
              <w:marRight w:val="0"/>
              <w:marTop w:val="0"/>
              <w:marBottom w:val="0"/>
              <w:divBdr>
                <w:top w:val="none" w:sz="0" w:space="0" w:color="auto"/>
                <w:left w:val="none" w:sz="0" w:space="0" w:color="auto"/>
                <w:bottom w:val="none" w:sz="0" w:space="0" w:color="auto"/>
                <w:right w:val="none" w:sz="0" w:space="0" w:color="auto"/>
              </w:divBdr>
            </w:div>
            <w:div w:id="1947688464">
              <w:marLeft w:val="0"/>
              <w:marRight w:val="0"/>
              <w:marTop w:val="0"/>
              <w:marBottom w:val="0"/>
              <w:divBdr>
                <w:top w:val="none" w:sz="0" w:space="0" w:color="auto"/>
                <w:left w:val="none" w:sz="0" w:space="0" w:color="auto"/>
                <w:bottom w:val="none" w:sz="0" w:space="0" w:color="auto"/>
                <w:right w:val="none" w:sz="0" w:space="0" w:color="auto"/>
              </w:divBdr>
            </w:div>
            <w:div w:id="504783444">
              <w:marLeft w:val="0"/>
              <w:marRight w:val="0"/>
              <w:marTop w:val="0"/>
              <w:marBottom w:val="0"/>
              <w:divBdr>
                <w:top w:val="none" w:sz="0" w:space="0" w:color="auto"/>
                <w:left w:val="none" w:sz="0" w:space="0" w:color="auto"/>
                <w:bottom w:val="none" w:sz="0" w:space="0" w:color="auto"/>
                <w:right w:val="none" w:sz="0" w:space="0" w:color="auto"/>
              </w:divBdr>
            </w:div>
            <w:div w:id="1246306621">
              <w:marLeft w:val="0"/>
              <w:marRight w:val="0"/>
              <w:marTop w:val="0"/>
              <w:marBottom w:val="0"/>
              <w:divBdr>
                <w:top w:val="none" w:sz="0" w:space="0" w:color="auto"/>
                <w:left w:val="none" w:sz="0" w:space="0" w:color="auto"/>
                <w:bottom w:val="none" w:sz="0" w:space="0" w:color="auto"/>
                <w:right w:val="none" w:sz="0" w:space="0" w:color="auto"/>
              </w:divBdr>
            </w:div>
            <w:div w:id="1116173582">
              <w:marLeft w:val="0"/>
              <w:marRight w:val="0"/>
              <w:marTop w:val="0"/>
              <w:marBottom w:val="0"/>
              <w:divBdr>
                <w:top w:val="none" w:sz="0" w:space="0" w:color="auto"/>
                <w:left w:val="none" w:sz="0" w:space="0" w:color="auto"/>
                <w:bottom w:val="none" w:sz="0" w:space="0" w:color="auto"/>
                <w:right w:val="none" w:sz="0" w:space="0" w:color="auto"/>
              </w:divBdr>
            </w:div>
            <w:div w:id="1223180321">
              <w:marLeft w:val="0"/>
              <w:marRight w:val="0"/>
              <w:marTop w:val="0"/>
              <w:marBottom w:val="0"/>
              <w:divBdr>
                <w:top w:val="none" w:sz="0" w:space="0" w:color="auto"/>
                <w:left w:val="none" w:sz="0" w:space="0" w:color="auto"/>
                <w:bottom w:val="none" w:sz="0" w:space="0" w:color="auto"/>
                <w:right w:val="none" w:sz="0" w:space="0" w:color="auto"/>
              </w:divBdr>
            </w:div>
            <w:div w:id="1321737230">
              <w:marLeft w:val="0"/>
              <w:marRight w:val="0"/>
              <w:marTop w:val="0"/>
              <w:marBottom w:val="0"/>
              <w:divBdr>
                <w:top w:val="none" w:sz="0" w:space="0" w:color="auto"/>
                <w:left w:val="none" w:sz="0" w:space="0" w:color="auto"/>
                <w:bottom w:val="none" w:sz="0" w:space="0" w:color="auto"/>
                <w:right w:val="none" w:sz="0" w:space="0" w:color="auto"/>
              </w:divBdr>
            </w:div>
            <w:div w:id="1567061327">
              <w:marLeft w:val="0"/>
              <w:marRight w:val="0"/>
              <w:marTop w:val="0"/>
              <w:marBottom w:val="0"/>
              <w:divBdr>
                <w:top w:val="none" w:sz="0" w:space="0" w:color="auto"/>
                <w:left w:val="none" w:sz="0" w:space="0" w:color="auto"/>
                <w:bottom w:val="none" w:sz="0" w:space="0" w:color="auto"/>
                <w:right w:val="none" w:sz="0" w:space="0" w:color="auto"/>
              </w:divBdr>
            </w:div>
            <w:div w:id="42876265">
              <w:marLeft w:val="0"/>
              <w:marRight w:val="0"/>
              <w:marTop w:val="0"/>
              <w:marBottom w:val="0"/>
              <w:divBdr>
                <w:top w:val="none" w:sz="0" w:space="0" w:color="auto"/>
                <w:left w:val="none" w:sz="0" w:space="0" w:color="auto"/>
                <w:bottom w:val="none" w:sz="0" w:space="0" w:color="auto"/>
                <w:right w:val="none" w:sz="0" w:space="0" w:color="auto"/>
              </w:divBdr>
            </w:div>
            <w:div w:id="1916697420">
              <w:marLeft w:val="0"/>
              <w:marRight w:val="0"/>
              <w:marTop w:val="0"/>
              <w:marBottom w:val="0"/>
              <w:divBdr>
                <w:top w:val="none" w:sz="0" w:space="0" w:color="auto"/>
                <w:left w:val="none" w:sz="0" w:space="0" w:color="auto"/>
                <w:bottom w:val="none" w:sz="0" w:space="0" w:color="auto"/>
                <w:right w:val="none" w:sz="0" w:space="0" w:color="auto"/>
              </w:divBdr>
            </w:div>
            <w:div w:id="1162352430">
              <w:marLeft w:val="0"/>
              <w:marRight w:val="0"/>
              <w:marTop w:val="0"/>
              <w:marBottom w:val="0"/>
              <w:divBdr>
                <w:top w:val="none" w:sz="0" w:space="0" w:color="auto"/>
                <w:left w:val="none" w:sz="0" w:space="0" w:color="auto"/>
                <w:bottom w:val="none" w:sz="0" w:space="0" w:color="auto"/>
                <w:right w:val="none" w:sz="0" w:space="0" w:color="auto"/>
              </w:divBdr>
            </w:div>
            <w:div w:id="1224102347">
              <w:marLeft w:val="0"/>
              <w:marRight w:val="0"/>
              <w:marTop w:val="0"/>
              <w:marBottom w:val="0"/>
              <w:divBdr>
                <w:top w:val="none" w:sz="0" w:space="0" w:color="auto"/>
                <w:left w:val="none" w:sz="0" w:space="0" w:color="auto"/>
                <w:bottom w:val="none" w:sz="0" w:space="0" w:color="auto"/>
                <w:right w:val="none" w:sz="0" w:space="0" w:color="auto"/>
              </w:divBdr>
            </w:div>
            <w:div w:id="37971053">
              <w:marLeft w:val="0"/>
              <w:marRight w:val="0"/>
              <w:marTop w:val="0"/>
              <w:marBottom w:val="0"/>
              <w:divBdr>
                <w:top w:val="none" w:sz="0" w:space="0" w:color="auto"/>
                <w:left w:val="none" w:sz="0" w:space="0" w:color="auto"/>
                <w:bottom w:val="none" w:sz="0" w:space="0" w:color="auto"/>
                <w:right w:val="none" w:sz="0" w:space="0" w:color="auto"/>
              </w:divBdr>
            </w:div>
            <w:div w:id="1409503242">
              <w:marLeft w:val="0"/>
              <w:marRight w:val="0"/>
              <w:marTop w:val="0"/>
              <w:marBottom w:val="0"/>
              <w:divBdr>
                <w:top w:val="none" w:sz="0" w:space="0" w:color="auto"/>
                <w:left w:val="none" w:sz="0" w:space="0" w:color="auto"/>
                <w:bottom w:val="none" w:sz="0" w:space="0" w:color="auto"/>
                <w:right w:val="none" w:sz="0" w:space="0" w:color="auto"/>
              </w:divBdr>
            </w:div>
            <w:div w:id="525142454">
              <w:marLeft w:val="0"/>
              <w:marRight w:val="0"/>
              <w:marTop w:val="0"/>
              <w:marBottom w:val="0"/>
              <w:divBdr>
                <w:top w:val="none" w:sz="0" w:space="0" w:color="auto"/>
                <w:left w:val="none" w:sz="0" w:space="0" w:color="auto"/>
                <w:bottom w:val="none" w:sz="0" w:space="0" w:color="auto"/>
                <w:right w:val="none" w:sz="0" w:space="0" w:color="auto"/>
              </w:divBdr>
            </w:div>
            <w:div w:id="413553776">
              <w:marLeft w:val="0"/>
              <w:marRight w:val="0"/>
              <w:marTop w:val="0"/>
              <w:marBottom w:val="0"/>
              <w:divBdr>
                <w:top w:val="none" w:sz="0" w:space="0" w:color="auto"/>
                <w:left w:val="none" w:sz="0" w:space="0" w:color="auto"/>
                <w:bottom w:val="none" w:sz="0" w:space="0" w:color="auto"/>
                <w:right w:val="none" w:sz="0" w:space="0" w:color="auto"/>
              </w:divBdr>
            </w:div>
            <w:div w:id="2090616034">
              <w:marLeft w:val="0"/>
              <w:marRight w:val="0"/>
              <w:marTop w:val="0"/>
              <w:marBottom w:val="0"/>
              <w:divBdr>
                <w:top w:val="none" w:sz="0" w:space="0" w:color="auto"/>
                <w:left w:val="none" w:sz="0" w:space="0" w:color="auto"/>
                <w:bottom w:val="none" w:sz="0" w:space="0" w:color="auto"/>
                <w:right w:val="none" w:sz="0" w:space="0" w:color="auto"/>
              </w:divBdr>
            </w:div>
            <w:div w:id="994456908">
              <w:marLeft w:val="0"/>
              <w:marRight w:val="0"/>
              <w:marTop w:val="0"/>
              <w:marBottom w:val="0"/>
              <w:divBdr>
                <w:top w:val="none" w:sz="0" w:space="0" w:color="auto"/>
                <w:left w:val="none" w:sz="0" w:space="0" w:color="auto"/>
                <w:bottom w:val="none" w:sz="0" w:space="0" w:color="auto"/>
                <w:right w:val="none" w:sz="0" w:space="0" w:color="auto"/>
              </w:divBdr>
            </w:div>
            <w:div w:id="1118525396">
              <w:marLeft w:val="0"/>
              <w:marRight w:val="0"/>
              <w:marTop w:val="0"/>
              <w:marBottom w:val="0"/>
              <w:divBdr>
                <w:top w:val="none" w:sz="0" w:space="0" w:color="auto"/>
                <w:left w:val="none" w:sz="0" w:space="0" w:color="auto"/>
                <w:bottom w:val="none" w:sz="0" w:space="0" w:color="auto"/>
                <w:right w:val="none" w:sz="0" w:space="0" w:color="auto"/>
              </w:divBdr>
            </w:div>
            <w:div w:id="1927763400">
              <w:marLeft w:val="0"/>
              <w:marRight w:val="0"/>
              <w:marTop w:val="0"/>
              <w:marBottom w:val="0"/>
              <w:divBdr>
                <w:top w:val="none" w:sz="0" w:space="0" w:color="auto"/>
                <w:left w:val="none" w:sz="0" w:space="0" w:color="auto"/>
                <w:bottom w:val="none" w:sz="0" w:space="0" w:color="auto"/>
                <w:right w:val="none" w:sz="0" w:space="0" w:color="auto"/>
              </w:divBdr>
            </w:div>
            <w:div w:id="2058971202">
              <w:marLeft w:val="0"/>
              <w:marRight w:val="0"/>
              <w:marTop w:val="0"/>
              <w:marBottom w:val="0"/>
              <w:divBdr>
                <w:top w:val="none" w:sz="0" w:space="0" w:color="auto"/>
                <w:left w:val="none" w:sz="0" w:space="0" w:color="auto"/>
                <w:bottom w:val="none" w:sz="0" w:space="0" w:color="auto"/>
                <w:right w:val="none" w:sz="0" w:space="0" w:color="auto"/>
              </w:divBdr>
            </w:div>
            <w:div w:id="1584601672">
              <w:marLeft w:val="0"/>
              <w:marRight w:val="0"/>
              <w:marTop w:val="0"/>
              <w:marBottom w:val="0"/>
              <w:divBdr>
                <w:top w:val="none" w:sz="0" w:space="0" w:color="auto"/>
                <w:left w:val="none" w:sz="0" w:space="0" w:color="auto"/>
                <w:bottom w:val="none" w:sz="0" w:space="0" w:color="auto"/>
                <w:right w:val="none" w:sz="0" w:space="0" w:color="auto"/>
              </w:divBdr>
            </w:div>
            <w:div w:id="1282764346">
              <w:marLeft w:val="0"/>
              <w:marRight w:val="0"/>
              <w:marTop w:val="0"/>
              <w:marBottom w:val="0"/>
              <w:divBdr>
                <w:top w:val="none" w:sz="0" w:space="0" w:color="auto"/>
                <w:left w:val="none" w:sz="0" w:space="0" w:color="auto"/>
                <w:bottom w:val="none" w:sz="0" w:space="0" w:color="auto"/>
                <w:right w:val="none" w:sz="0" w:space="0" w:color="auto"/>
              </w:divBdr>
            </w:div>
            <w:div w:id="1561133149">
              <w:marLeft w:val="0"/>
              <w:marRight w:val="0"/>
              <w:marTop w:val="0"/>
              <w:marBottom w:val="0"/>
              <w:divBdr>
                <w:top w:val="none" w:sz="0" w:space="0" w:color="auto"/>
                <w:left w:val="none" w:sz="0" w:space="0" w:color="auto"/>
                <w:bottom w:val="none" w:sz="0" w:space="0" w:color="auto"/>
                <w:right w:val="none" w:sz="0" w:space="0" w:color="auto"/>
              </w:divBdr>
            </w:div>
            <w:div w:id="8223033">
              <w:marLeft w:val="0"/>
              <w:marRight w:val="0"/>
              <w:marTop w:val="0"/>
              <w:marBottom w:val="0"/>
              <w:divBdr>
                <w:top w:val="none" w:sz="0" w:space="0" w:color="auto"/>
                <w:left w:val="none" w:sz="0" w:space="0" w:color="auto"/>
                <w:bottom w:val="none" w:sz="0" w:space="0" w:color="auto"/>
                <w:right w:val="none" w:sz="0" w:space="0" w:color="auto"/>
              </w:divBdr>
            </w:div>
            <w:div w:id="664820563">
              <w:marLeft w:val="0"/>
              <w:marRight w:val="0"/>
              <w:marTop w:val="0"/>
              <w:marBottom w:val="0"/>
              <w:divBdr>
                <w:top w:val="none" w:sz="0" w:space="0" w:color="auto"/>
                <w:left w:val="none" w:sz="0" w:space="0" w:color="auto"/>
                <w:bottom w:val="none" w:sz="0" w:space="0" w:color="auto"/>
                <w:right w:val="none" w:sz="0" w:space="0" w:color="auto"/>
              </w:divBdr>
            </w:div>
            <w:div w:id="661128725">
              <w:marLeft w:val="0"/>
              <w:marRight w:val="0"/>
              <w:marTop w:val="0"/>
              <w:marBottom w:val="0"/>
              <w:divBdr>
                <w:top w:val="none" w:sz="0" w:space="0" w:color="auto"/>
                <w:left w:val="none" w:sz="0" w:space="0" w:color="auto"/>
                <w:bottom w:val="none" w:sz="0" w:space="0" w:color="auto"/>
                <w:right w:val="none" w:sz="0" w:space="0" w:color="auto"/>
              </w:divBdr>
            </w:div>
            <w:div w:id="1356732791">
              <w:marLeft w:val="0"/>
              <w:marRight w:val="0"/>
              <w:marTop w:val="0"/>
              <w:marBottom w:val="0"/>
              <w:divBdr>
                <w:top w:val="none" w:sz="0" w:space="0" w:color="auto"/>
                <w:left w:val="none" w:sz="0" w:space="0" w:color="auto"/>
                <w:bottom w:val="none" w:sz="0" w:space="0" w:color="auto"/>
                <w:right w:val="none" w:sz="0" w:space="0" w:color="auto"/>
              </w:divBdr>
            </w:div>
            <w:div w:id="2014063163">
              <w:marLeft w:val="0"/>
              <w:marRight w:val="0"/>
              <w:marTop w:val="0"/>
              <w:marBottom w:val="0"/>
              <w:divBdr>
                <w:top w:val="none" w:sz="0" w:space="0" w:color="auto"/>
                <w:left w:val="none" w:sz="0" w:space="0" w:color="auto"/>
                <w:bottom w:val="none" w:sz="0" w:space="0" w:color="auto"/>
                <w:right w:val="none" w:sz="0" w:space="0" w:color="auto"/>
              </w:divBdr>
            </w:div>
            <w:div w:id="1030761813">
              <w:marLeft w:val="0"/>
              <w:marRight w:val="0"/>
              <w:marTop w:val="0"/>
              <w:marBottom w:val="0"/>
              <w:divBdr>
                <w:top w:val="none" w:sz="0" w:space="0" w:color="auto"/>
                <w:left w:val="none" w:sz="0" w:space="0" w:color="auto"/>
                <w:bottom w:val="none" w:sz="0" w:space="0" w:color="auto"/>
                <w:right w:val="none" w:sz="0" w:space="0" w:color="auto"/>
              </w:divBdr>
            </w:div>
            <w:div w:id="605426297">
              <w:marLeft w:val="0"/>
              <w:marRight w:val="0"/>
              <w:marTop w:val="0"/>
              <w:marBottom w:val="0"/>
              <w:divBdr>
                <w:top w:val="none" w:sz="0" w:space="0" w:color="auto"/>
                <w:left w:val="none" w:sz="0" w:space="0" w:color="auto"/>
                <w:bottom w:val="none" w:sz="0" w:space="0" w:color="auto"/>
                <w:right w:val="none" w:sz="0" w:space="0" w:color="auto"/>
              </w:divBdr>
            </w:div>
            <w:div w:id="1114907694">
              <w:marLeft w:val="0"/>
              <w:marRight w:val="0"/>
              <w:marTop w:val="0"/>
              <w:marBottom w:val="0"/>
              <w:divBdr>
                <w:top w:val="none" w:sz="0" w:space="0" w:color="auto"/>
                <w:left w:val="none" w:sz="0" w:space="0" w:color="auto"/>
                <w:bottom w:val="none" w:sz="0" w:space="0" w:color="auto"/>
                <w:right w:val="none" w:sz="0" w:space="0" w:color="auto"/>
              </w:divBdr>
            </w:div>
            <w:div w:id="395474163">
              <w:marLeft w:val="0"/>
              <w:marRight w:val="0"/>
              <w:marTop w:val="0"/>
              <w:marBottom w:val="0"/>
              <w:divBdr>
                <w:top w:val="none" w:sz="0" w:space="0" w:color="auto"/>
                <w:left w:val="none" w:sz="0" w:space="0" w:color="auto"/>
                <w:bottom w:val="none" w:sz="0" w:space="0" w:color="auto"/>
                <w:right w:val="none" w:sz="0" w:space="0" w:color="auto"/>
              </w:divBdr>
            </w:div>
            <w:div w:id="805320779">
              <w:marLeft w:val="0"/>
              <w:marRight w:val="0"/>
              <w:marTop w:val="0"/>
              <w:marBottom w:val="0"/>
              <w:divBdr>
                <w:top w:val="none" w:sz="0" w:space="0" w:color="auto"/>
                <w:left w:val="none" w:sz="0" w:space="0" w:color="auto"/>
                <w:bottom w:val="none" w:sz="0" w:space="0" w:color="auto"/>
                <w:right w:val="none" w:sz="0" w:space="0" w:color="auto"/>
              </w:divBdr>
            </w:div>
            <w:div w:id="860243426">
              <w:marLeft w:val="0"/>
              <w:marRight w:val="0"/>
              <w:marTop w:val="0"/>
              <w:marBottom w:val="0"/>
              <w:divBdr>
                <w:top w:val="none" w:sz="0" w:space="0" w:color="auto"/>
                <w:left w:val="none" w:sz="0" w:space="0" w:color="auto"/>
                <w:bottom w:val="none" w:sz="0" w:space="0" w:color="auto"/>
                <w:right w:val="none" w:sz="0" w:space="0" w:color="auto"/>
              </w:divBdr>
            </w:div>
            <w:div w:id="364448665">
              <w:marLeft w:val="0"/>
              <w:marRight w:val="0"/>
              <w:marTop w:val="0"/>
              <w:marBottom w:val="0"/>
              <w:divBdr>
                <w:top w:val="none" w:sz="0" w:space="0" w:color="auto"/>
                <w:left w:val="none" w:sz="0" w:space="0" w:color="auto"/>
                <w:bottom w:val="none" w:sz="0" w:space="0" w:color="auto"/>
                <w:right w:val="none" w:sz="0" w:space="0" w:color="auto"/>
              </w:divBdr>
            </w:div>
            <w:div w:id="2008173098">
              <w:marLeft w:val="0"/>
              <w:marRight w:val="0"/>
              <w:marTop w:val="0"/>
              <w:marBottom w:val="0"/>
              <w:divBdr>
                <w:top w:val="none" w:sz="0" w:space="0" w:color="auto"/>
                <w:left w:val="none" w:sz="0" w:space="0" w:color="auto"/>
                <w:bottom w:val="none" w:sz="0" w:space="0" w:color="auto"/>
                <w:right w:val="none" w:sz="0" w:space="0" w:color="auto"/>
              </w:divBdr>
            </w:div>
            <w:div w:id="945507285">
              <w:marLeft w:val="0"/>
              <w:marRight w:val="0"/>
              <w:marTop w:val="0"/>
              <w:marBottom w:val="0"/>
              <w:divBdr>
                <w:top w:val="none" w:sz="0" w:space="0" w:color="auto"/>
                <w:left w:val="none" w:sz="0" w:space="0" w:color="auto"/>
                <w:bottom w:val="none" w:sz="0" w:space="0" w:color="auto"/>
                <w:right w:val="none" w:sz="0" w:space="0" w:color="auto"/>
              </w:divBdr>
            </w:div>
            <w:div w:id="1107382191">
              <w:marLeft w:val="0"/>
              <w:marRight w:val="0"/>
              <w:marTop w:val="0"/>
              <w:marBottom w:val="0"/>
              <w:divBdr>
                <w:top w:val="none" w:sz="0" w:space="0" w:color="auto"/>
                <w:left w:val="none" w:sz="0" w:space="0" w:color="auto"/>
                <w:bottom w:val="none" w:sz="0" w:space="0" w:color="auto"/>
                <w:right w:val="none" w:sz="0" w:space="0" w:color="auto"/>
              </w:divBdr>
            </w:div>
            <w:div w:id="62801613">
              <w:marLeft w:val="0"/>
              <w:marRight w:val="0"/>
              <w:marTop w:val="0"/>
              <w:marBottom w:val="0"/>
              <w:divBdr>
                <w:top w:val="none" w:sz="0" w:space="0" w:color="auto"/>
                <w:left w:val="none" w:sz="0" w:space="0" w:color="auto"/>
                <w:bottom w:val="none" w:sz="0" w:space="0" w:color="auto"/>
                <w:right w:val="none" w:sz="0" w:space="0" w:color="auto"/>
              </w:divBdr>
            </w:div>
            <w:div w:id="1263221531">
              <w:marLeft w:val="0"/>
              <w:marRight w:val="0"/>
              <w:marTop w:val="0"/>
              <w:marBottom w:val="0"/>
              <w:divBdr>
                <w:top w:val="none" w:sz="0" w:space="0" w:color="auto"/>
                <w:left w:val="none" w:sz="0" w:space="0" w:color="auto"/>
                <w:bottom w:val="none" w:sz="0" w:space="0" w:color="auto"/>
                <w:right w:val="none" w:sz="0" w:space="0" w:color="auto"/>
              </w:divBdr>
            </w:div>
            <w:div w:id="551769173">
              <w:marLeft w:val="0"/>
              <w:marRight w:val="0"/>
              <w:marTop w:val="0"/>
              <w:marBottom w:val="0"/>
              <w:divBdr>
                <w:top w:val="none" w:sz="0" w:space="0" w:color="auto"/>
                <w:left w:val="none" w:sz="0" w:space="0" w:color="auto"/>
                <w:bottom w:val="none" w:sz="0" w:space="0" w:color="auto"/>
                <w:right w:val="none" w:sz="0" w:space="0" w:color="auto"/>
              </w:divBdr>
            </w:div>
            <w:div w:id="1504664051">
              <w:marLeft w:val="0"/>
              <w:marRight w:val="0"/>
              <w:marTop w:val="0"/>
              <w:marBottom w:val="0"/>
              <w:divBdr>
                <w:top w:val="none" w:sz="0" w:space="0" w:color="auto"/>
                <w:left w:val="none" w:sz="0" w:space="0" w:color="auto"/>
                <w:bottom w:val="none" w:sz="0" w:space="0" w:color="auto"/>
                <w:right w:val="none" w:sz="0" w:space="0" w:color="auto"/>
              </w:divBdr>
            </w:div>
            <w:div w:id="1763800695">
              <w:marLeft w:val="0"/>
              <w:marRight w:val="0"/>
              <w:marTop w:val="0"/>
              <w:marBottom w:val="0"/>
              <w:divBdr>
                <w:top w:val="none" w:sz="0" w:space="0" w:color="auto"/>
                <w:left w:val="none" w:sz="0" w:space="0" w:color="auto"/>
                <w:bottom w:val="none" w:sz="0" w:space="0" w:color="auto"/>
                <w:right w:val="none" w:sz="0" w:space="0" w:color="auto"/>
              </w:divBdr>
            </w:div>
            <w:div w:id="1305623612">
              <w:marLeft w:val="0"/>
              <w:marRight w:val="0"/>
              <w:marTop w:val="0"/>
              <w:marBottom w:val="0"/>
              <w:divBdr>
                <w:top w:val="none" w:sz="0" w:space="0" w:color="auto"/>
                <w:left w:val="none" w:sz="0" w:space="0" w:color="auto"/>
                <w:bottom w:val="none" w:sz="0" w:space="0" w:color="auto"/>
                <w:right w:val="none" w:sz="0" w:space="0" w:color="auto"/>
              </w:divBdr>
            </w:div>
            <w:div w:id="1772820598">
              <w:marLeft w:val="0"/>
              <w:marRight w:val="0"/>
              <w:marTop w:val="0"/>
              <w:marBottom w:val="0"/>
              <w:divBdr>
                <w:top w:val="none" w:sz="0" w:space="0" w:color="auto"/>
                <w:left w:val="none" w:sz="0" w:space="0" w:color="auto"/>
                <w:bottom w:val="none" w:sz="0" w:space="0" w:color="auto"/>
                <w:right w:val="none" w:sz="0" w:space="0" w:color="auto"/>
              </w:divBdr>
            </w:div>
            <w:div w:id="1746609607">
              <w:marLeft w:val="0"/>
              <w:marRight w:val="0"/>
              <w:marTop w:val="0"/>
              <w:marBottom w:val="0"/>
              <w:divBdr>
                <w:top w:val="none" w:sz="0" w:space="0" w:color="auto"/>
                <w:left w:val="none" w:sz="0" w:space="0" w:color="auto"/>
                <w:bottom w:val="none" w:sz="0" w:space="0" w:color="auto"/>
                <w:right w:val="none" w:sz="0" w:space="0" w:color="auto"/>
              </w:divBdr>
            </w:div>
            <w:div w:id="1192914342">
              <w:marLeft w:val="0"/>
              <w:marRight w:val="0"/>
              <w:marTop w:val="0"/>
              <w:marBottom w:val="0"/>
              <w:divBdr>
                <w:top w:val="none" w:sz="0" w:space="0" w:color="auto"/>
                <w:left w:val="none" w:sz="0" w:space="0" w:color="auto"/>
                <w:bottom w:val="none" w:sz="0" w:space="0" w:color="auto"/>
                <w:right w:val="none" w:sz="0" w:space="0" w:color="auto"/>
              </w:divBdr>
            </w:div>
            <w:div w:id="581834076">
              <w:marLeft w:val="0"/>
              <w:marRight w:val="0"/>
              <w:marTop w:val="0"/>
              <w:marBottom w:val="0"/>
              <w:divBdr>
                <w:top w:val="none" w:sz="0" w:space="0" w:color="auto"/>
                <w:left w:val="none" w:sz="0" w:space="0" w:color="auto"/>
                <w:bottom w:val="none" w:sz="0" w:space="0" w:color="auto"/>
                <w:right w:val="none" w:sz="0" w:space="0" w:color="auto"/>
              </w:divBdr>
            </w:div>
            <w:div w:id="1707560783">
              <w:marLeft w:val="0"/>
              <w:marRight w:val="0"/>
              <w:marTop w:val="0"/>
              <w:marBottom w:val="0"/>
              <w:divBdr>
                <w:top w:val="none" w:sz="0" w:space="0" w:color="auto"/>
                <w:left w:val="none" w:sz="0" w:space="0" w:color="auto"/>
                <w:bottom w:val="none" w:sz="0" w:space="0" w:color="auto"/>
                <w:right w:val="none" w:sz="0" w:space="0" w:color="auto"/>
              </w:divBdr>
            </w:div>
            <w:div w:id="784426465">
              <w:marLeft w:val="0"/>
              <w:marRight w:val="0"/>
              <w:marTop w:val="0"/>
              <w:marBottom w:val="0"/>
              <w:divBdr>
                <w:top w:val="none" w:sz="0" w:space="0" w:color="auto"/>
                <w:left w:val="none" w:sz="0" w:space="0" w:color="auto"/>
                <w:bottom w:val="none" w:sz="0" w:space="0" w:color="auto"/>
                <w:right w:val="none" w:sz="0" w:space="0" w:color="auto"/>
              </w:divBdr>
            </w:div>
            <w:div w:id="309409484">
              <w:marLeft w:val="0"/>
              <w:marRight w:val="0"/>
              <w:marTop w:val="0"/>
              <w:marBottom w:val="0"/>
              <w:divBdr>
                <w:top w:val="none" w:sz="0" w:space="0" w:color="auto"/>
                <w:left w:val="none" w:sz="0" w:space="0" w:color="auto"/>
                <w:bottom w:val="none" w:sz="0" w:space="0" w:color="auto"/>
                <w:right w:val="none" w:sz="0" w:space="0" w:color="auto"/>
              </w:divBdr>
            </w:div>
            <w:div w:id="918906006">
              <w:marLeft w:val="0"/>
              <w:marRight w:val="0"/>
              <w:marTop w:val="0"/>
              <w:marBottom w:val="0"/>
              <w:divBdr>
                <w:top w:val="none" w:sz="0" w:space="0" w:color="auto"/>
                <w:left w:val="none" w:sz="0" w:space="0" w:color="auto"/>
                <w:bottom w:val="none" w:sz="0" w:space="0" w:color="auto"/>
                <w:right w:val="none" w:sz="0" w:space="0" w:color="auto"/>
              </w:divBdr>
            </w:div>
            <w:div w:id="1754666590">
              <w:marLeft w:val="0"/>
              <w:marRight w:val="0"/>
              <w:marTop w:val="0"/>
              <w:marBottom w:val="0"/>
              <w:divBdr>
                <w:top w:val="none" w:sz="0" w:space="0" w:color="auto"/>
                <w:left w:val="none" w:sz="0" w:space="0" w:color="auto"/>
                <w:bottom w:val="none" w:sz="0" w:space="0" w:color="auto"/>
                <w:right w:val="none" w:sz="0" w:space="0" w:color="auto"/>
              </w:divBdr>
            </w:div>
            <w:div w:id="824125703">
              <w:marLeft w:val="0"/>
              <w:marRight w:val="0"/>
              <w:marTop w:val="0"/>
              <w:marBottom w:val="0"/>
              <w:divBdr>
                <w:top w:val="none" w:sz="0" w:space="0" w:color="auto"/>
                <w:left w:val="none" w:sz="0" w:space="0" w:color="auto"/>
                <w:bottom w:val="none" w:sz="0" w:space="0" w:color="auto"/>
                <w:right w:val="none" w:sz="0" w:space="0" w:color="auto"/>
              </w:divBdr>
            </w:div>
            <w:div w:id="244266379">
              <w:marLeft w:val="0"/>
              <w:marRight w:val="0"/>
              <w:marTop w:val="0"/>
              <w:marBottom w:val="0"/>
              <w:divBdr>
                <w:top w:val="none" w:sz="0" w:space="0" w:color="auto"/>
                <w:left w:val="none" w:sz="0" w:space="0" w:color="auto"/>
                <w:bottom w:val="none" w:sz="0" w:space="0" w:color="auto"/>
                <w:right w:val="none" w:sz="0" w:space="0" w:color="auto"/>
              </w:divBdr>
            </w:div>
            <w:div w:id="845361290">
              <w:marLeft w:val="0"/>
              <w:marRight w:val="0"/>
              <w:marTop w:val="0"/>
              <w:marBottom w:val="0"/>
              <w:divBdr>
                <w:top w:val="none" w:sz="0" w:space="0" w:color="auto"/>
                <w:left w:val="none" w:sz="0" w:space="0" w:color="auto"/>
                <w:bottom w:val="none" w:sz="0" w:space="0" w:color="auto"/>
                <w:right w:val="none" w:sz="0" w:space="0" w:color="auto"/>
              </w:divBdr>
            </w:div>
            <w:div w:id="1008095165">
              <w:marLeft w:val="0"/>
              <w:marRight w:val="0"/>
              <w:marTop w:val="0"/>
              <w:marBottom w:val="0"/>
              <w:divBdr>
                <w:top w:val="none" w:sz="0" w:space="0" w:color="auto"/>
                <w:left w:val="none" w:sz="0" w:space="0" w:color="auto"/>
                <w:bottom w:val="none" w:sz="0" w:space="0" w:color="auto"/>
                <w:right w:val="none" w:sz="0" w:space="0" w:color="auto"/>
              </w:divBdr>
            </w:div>
            <w:div w:id="569580312">
              <w:marLeft w:val="0"/>
              <w:marRight w:val="0"/>
              <w:marTop w:val="0"/>
              <w:marBottom w:val="0"/>
              <w:divBdr>
                <w:top w:val="none" w:sz="0" w:space="0" w:color="auto"/>
                <w:left w:val="none" w:sz="0" w:space="0" w:color="auto"/>
                <w:bottom w:val="none" w:sz="0" w:space="0" w:color="auto"/>
                <w:right w:val="none" w:sz="0" w:space="0" w:color="auto"/>
              </w:divBdr>
            </w:div>
            <w:div w:id="1700426736">
              <w:marLeft w:val="0"/>
              <w:marRight w:val="0"/>
              <w:marTop w:val="0"/>
              <w:marBottom w:val="0"/>
              <w:divBdr>
                <w:top w:val="none" w:sz="0" w:space="0" w:color="auto"/>
                <w:left w:val="none" w:sz="0" w:space="0" w:color="auto"/>
                <w:bottom w:val="none" w:sz="0" w:space="0" w:color="auto"/>
                <w:right w:val="none" w:sz="0" w:space="0" w:color="auto"/>
              </w:divBdr>
            </w:div>
            <w:div w:id="1989630868">
              <w:marLeft w:val="0"/>
              <w:marRight w:val="0"/>
              <w:marTop w:val="0"/>
              <w:marBottom w:val="0"/>
              <w:divBdr>
                <w:top w:val="none" w:sz="0" w:space="0" w:color="auto"/>
                <w:left w:val="none" w:sz="0" w:space="0" w:color="auto"/>
                <w:bottom w:val="none" w:sz="0" w:space="0" w:color="auto"/>
                <w:right w:val="none" w:sz="0" w:space="0" w:color="auto"/>
              </w:divBdr>
            </w:div>
            <w:div w:id="1411805507">
              <w:marLeft w:val="0"/>
              <w:marRight w:val="0"/>
              <w:marTop w:val="0"/>
              <w:marBottom w:val="0"/>
              <w:divBdr>
                <w:top w:val="none" w:sz="0" w:space="0" w:color="auto"/>
                <w:left w:val="none" w:sz="0" w:space="0" w:color="auto"/>
                <w:bottom w:val="none" w:sz="0" w:space="0" w:color="auto"/>
                <w:right w:val="none" w:sz="0" w:space="0" w:color="auto"/>
              </w:divBdr>
            </w:div>
            <w:div w:id="1401708290">
              <w:marLeft w:val="0"/>
              <w:marRight w:val="0"/>
              <w:marTop w:val="0"/>
              <w:marBottom w:val="0"/>
              <w:divBdr>
                <w:top w:val="none" w:sz="0" w:space="0" w:color="auto"/>
                <w:left w:val="none" w:sz="0" w:space="0" w:color="auto"/>
                <w:bottom w:val="none" w:sz="0" w:space="0" w:color="auto"/>
                <w:right w:val="none" w:sz="0" w:space="0" w:color="auto"/>
              </w:divBdr>
            </w:div>
            <w:div w:id="17705465">
              <w:marLeft w:val="0"/>
              <w:marRight w:val="0"/>
              <w:marTop w:val="0"/>
              <w:marBottom w:val="0"/>
              <w:divBdr>
                <w:top w:val="none" w:sz="0" w:space="0" w:color="auto"/>
                <w:left w:val="none" w:sz="0" w:space="0" w:color="auto"/>
                <w:bottom w:val="none" w:sz="0" w:space="0" w:color="auto"/>
                <w:right w:val="none" w:sz="0" w:space="0" w:color="auto"/>
              </w:divBdr>
            </w:div>
            <w:div w:id="1363045756">
              <w:marLeft w:val="0"/>
              <w:marRight w:val="0"/>
              <w:marTop w:val="0"/>
              <w:marBottom w:val="0"/>
              <w:divBdr>
                <w:top w:val="none" w:sz="0" w:space="0" w:color="auto"/>
                <w:left w:val="none" w:sz="0" w:space="0" w:color="auto"/>
                <w:bottom w:val="none" w:sz="0" w:space="0" w:color="auto"/>
                <w:right w:val="none" w:sz="0" w:space="0" w:color="auto"/>
              </w:divBdr>
            </w:div>
            <w:div w:id="1602760890">
              <w:marLeft w:val="0"/>
              <w:marRight w:val="0"/>
              <w:marTop w:val="0"/>
              <w:marBottom w:val="0"/>
              <w:divBdr>
                <w:top w:val="none" w:sz="0" w:space="0" w:color="auto"/>
                <w:left w:val="none" w:sz="0" w:space="0" w:color="auto"/>
                <w:bottom w:val="none" w:sz="0" w:space="0" w:color="auto"/>
                <w:right w:val="none" w:sz="0" w:space="0" w:color="auto"/>
              </w:divBdr>
            </w:div>
            <w:div w:id="1711606048">
              <w:marLeft w:val="0"/>
              <w:marRight w:val="0"/>
              <w:marTop w:val="0"/>
              <w:marBottom w:val="0"/>
              <w:divBdr>
                <w:top w:val="none" w:sz="0" w:space="0" w:color="auto"/>
                <w:left w:val="none" w:sz="0" w:space="0" w:color="auto"/>
                <w:bottom w:val="none" w:sz="0" w:space="0" w:color="auto"/>
                <w:right w:val="none" w:sz="0" w:space="0" w:color="auto"/>
              </w:divBdr>
            </w:div>
            <w:div w:id="738525241">
              <w:marLeft w:val="0"/>
              <w:marRight w:val="0"/>
              <w:marTop w:val="0"/>
              <w:marBottom w:val="0"/>
              <w:divBdr>
                <w:top w:val="none" w:sz="0" w:space="0" w:color="auto"/>
                <w:left w:val="none" w:sz="0" w:space="0" w:color="auto"/>
                <w:bottom w:val="none" w:sz="0" w:space="0" w:color="auto"/>
                <w:right w:val="none" w:sz="0" w:space="0" w:color="auto"/>
              </w:divBdr>
            </w:div>
            <w:div w:id="144201282">
              <w:marLeft w:val="0"/>
              <w:marRight w:val="0"/>
              <w:marTop w:val="0"/>
              <w:marBottom w:val="0"/>
              <w:divBdr>
                <w:top w:val="none" w:sz="0" w:space="0" w:color="auto"/>
                <w:left w:val="none" w:sz="0" w:space="0" w:color="auto"/>
                <w:bottom w:val="none" w:sz="0" w:space="0" w:color="auto"/>
                <w:right w:val="none" w:sz="0" w:space="0" w:color="auto"/>
              </w:divBdr>
            </w:div>
            <w:div w:id="1332444605">
              <w:marLeft w:val="0"/>
              <w:marRight w:val="0"/>
              <w:marTop w:val="0"/>
              <w:marBottom w:val="0"/>
              <w:divBdr>
                <w:top w:val="none" w:sz="0" w:space="0" w:color="auto"/>
                <w:left w:val="none" w:sz="0" w:space="0" w:color="auto"/>
                <w:bottom w:val="none" w:sz="0" w:space="0" w:color="auto"/>
                <w:right w:val="none" w:sz="0" w:space="0" w:color="auto"/>
              </w:divBdr>
            </w:div>
            <w:div w:id="1709601325">
              <w:marLeft w:val="0"/>
              <w:marRight w:val="0"/>
              <w:marTop w:val="0"/>
              <w:marBottom w:val="0"/>
              <w:divBdr>
                <w:top w:val="none" w:sz="0" w:space="0" w:color="auto"/>
                <w:left w:val="none" w:sz="0" w:space="0" w:color="auto"/>
                <w:bottom w:val="none" w:sz="0" w:space="0" w:color="auto"/>
                <w:right w:val="none" w:sz="0" w:space="0" w:color="auto"/>
              </w:divBdr>
            </w:div>
            <w:div w:id="1113598830">
              <w:marLeft w:val="0"/>
              <w:marRight w:val="0"/>
              <w:marTop w:val="0"/>
              <w:marBottom w:val="0"/>
              <w:divBdr>
                <w:top w:val="none" w:sz="0" w:space="0" w:color="auto"/>
                <w:left w:val="none" w:sz="0" w:space="0" w:color="auto"/>
                <w:bottom w:val="none" w:sz="0" w:space="0" w:color="auto"/>
                <w:right w:val="none" w:sz="0" w:space="0" w:color="auto"/>
              </w:divBdr>
            </w:div>
            <w:div w:id="991132513">
              <w:marLeft w:val="0"/>
              <w:marRight w:val="0"/>
              <w:marTop w:val="0"/>
              <w:marBottom w:val="0"/>
              <w:divBdr>
                <w:top w:val="none" w:sz="0" w:space="0" w:color="auto"/>
                <w:left w:val="none" w:sz="0" w:space="0" w:color="auto"/>
                <w:bottom w:val="none" w:sz="0" w:space="0" w:color="auto"/>
                <w:right w:val="none" w:sz="0" w:space="0" w:color="auto"/>
              </w:divBdr>
            </w:div>
            <w:div w:id="1879312348">
              <w:marLeft w:val="0"/>
              <w:marRight w:val="0"/>
              <w:marTop w:val="0"/>
              <w:marBottom w:val="0"/>
              <w:divBdr>
                <w:top w:val="none" w:sz="0" w:space="0" w:color="auto"/>
                <w:left w:val="none" w:sz="0" w:space="0" w:color="auto"/>
                <w:bottom w:val="none" w:sz="0" w:space="0" w:color="auto"/>
                <w:right w:val="none" w:sz="0" w:space="0" w:color="auto"/>
              </w:divBdr>
            </w:div>
            <w:div w:id="456262952">
              <w:marLeft w:val="0"/>
              <w:marRight w:val="0"/>
              <w:marTop w:val="0"/>
              <w:marBottom w:val="0"/>
              <w:divBdr>
                <w:top w:val="none" w:sz="0" w:space="0" w:color="auto"/>
                <w:left w:val="none" w:sz="0" w:space="0" w:color="auto"/>
                <w:bottom w:val="none" w:sz="0" w:space="0" w:color="auto"/>
                <w:right w:val="none" w:sz="0" w:space="0" w:color="auto"/>
              </w:divBdr>
            </w:div>
            <w:div w:id="1783911467">
              <w:marLeft w:val="0"/>
              <w:marRight w:val="0"/>
              <w:marTop w:val="0"/>
              <w:marBottom w:val="0"/>
              <w:divBdr>
                <w:top w:val="none" w:sz="0" w:space="0" w:color="auto"/>
                <w:left w:val="none" w:sz="0" w:space="0" w:color="auto"/>
                <w:bottom w:val="none" w:sz="0" w:space="0" w:color="auto"/>
                <w:right w:val="none" w:sz="0" w:space="0" w:color="auto"/>
              </w:divBdr>
            </w:div>
            <w:div w:id="656684904">
              <w:marLeft w:val="0"/>
              <w:marRight w:val="0"/>
              <w:marTop w:val="0"/>
              <w:marBottom w:val="0"/>
              <w:divBdr>
                <w:top w:val="none" w:sz="0" w:space="0" w:color="auto"/>
                <w:left w:val="none" w:sz="0" w:space="0" w:color="auto"/>
                <w:bottom w:val="none" w:sz="0" w:space="0" w:color="auto"/>
                <w:right w:val="none" w:sz="0" w:space="0" w:color="auto"/>
              </w:divBdr>
            </w:div>
            <w:div w:id="822508620">
              <w:marLeft w:val="0"/>
              <w:marRight w:val="0"/>
              <w:marTop w:val="0"/>
              <w:marBottom w:val="0"/>
              <w:divBdr>
                <w:top w:val="none" w:sz="0" w:space="0" w:color="auto"/>
                <w:left w:val="none" w:sz="0" w:space="0" w:color="auto"/>
                <w:bottom w:val="none" w:sz="0" w:space="0" w:color="auto"/>
                <w:right w:val="none" w:sz="0" w:space="0" w:color="auto"/>
              </w:divBdr>
            </w:div>
            <w:div w:id="463619697">
              <w:marLeft w:val="0"/>
              <w:marRight w:val="0"/>
              <w:marTop w:val="0"/>
              <w:marBottom w:val="0"/>
              <w:divBdr>
                <w:top w:val="none" w:sz="0" w:space="0" w:color="auto"/>
                <w:left w:val="none" w:sz="0" w:space="0" w:color="auto"/>
                <w:bottom w:val="none" w:sz="0" w:space="0" w:color="auto"/>
                <w:right w:val="none" w:sz="0" w:space="0" w:color="auto"/>
              </w:divBdr>
            </w:div>
            <w:div w:id="1818298043">
              <w:marLeft w:val="0"/>
              <w:marRight w:val="0"/>
              <w:marTop w:val="0"/>
              <w:marBottom w:val="0"/>
              <w:divBdr>
                <w:top w:val="none" w:sz="0" w:space="0" w:color="auto"/>
                <w:left w:val="none" w:sz="0" w:space="0" w:color="auto"/>
                <w:bottom w:val="none" w:sz="0" w:space="0" w:color="auto"/>
                <w:right w:val="none" w:sz="0" w:space="0" w:color="auto"/>
              </w:divBdr>
            </w:div>
            <w:div w:id="823357070">
              <w:marLeft w:val="0"/>
              <w:marRight w:val="0"/>
              <w:marTop w:val="0"/>
              <w:marBottom w:val="0"/>
              <w:divBdr>
                <w:top w:val="none" w:sz="0" w:space="0" w:color="auto"/>
                <w:left w:val="none" w:sz="0" w:space="0" w:color="auto"/>
                <w:bottom w:val="none" w:sz="0" w:space="0" w:color="auto"/>
                <w:right w:val="none" w:sz="0" w:space="0" w:color="auto"/>
              </w:divBdr>
            </w:div>
            <w:div w:id="1974368408">
              <w:marLeft w:val="0"/>
              <w:marRight w:val="0"/>
              <w:marTop w:val="0"/>
              <w:marBottom w:val="0"/>
              <w:divBdr>
                <w:top w:val="none" w:sz="0" w:space="0" w:color="auto"/>
                <w:left w:val="none" w:sz="0" w:space="0" w:color="auto"/>
                <w:bottom w:val="none" w:sz="0" w:space="0" w:color="auto"/>
                <w:right w:val="none" w:sz="0" w:space="0" w:color="auto"/>
              </w:divBdr>
            </w:div>
            <w:div w:id="250479793">
              <w:marLeft w:val="0"/>
              <w:marRight w:val="0"/>
              <w:marTop w:val="0"/>
              <w:marBottom w:val="0"/>
              <w:divBdr>
                <w:top w:val="none" w:sz="0" w:space="0" w:color="auto"/>
                <w:left w:val="none" w:sz="0" w:space="0" w:color="auto"/>
                <w:bottom w:val="none" w:sz="0" w:space="0" w:color="auto"/>
                <w:right w:val="none" w:sz="0" w:space="0" w:color="auto"/>
              </w:divBdr>
            </w:div>
            <w:div w:id="339700622">
              <w:marLeft w:val="0"/>
              <w:marRight w:val="0"/>
              <w:marTop w:val="0"/>
              <w:marBottom w:val="0"/>
              <w:divBdr>
                <w:top w:val="none" w:sz="0" w:space="0" w:color="auto"/>
                <w:left w:val="none" w:sz="0" w:space="0" w:color="auto"/>
                <w:bottom w:val="none" w:sz="0" w:space="0" w:color="auto"/>
                <w:right w:val="none" w:sz="0" w:space="0" w:color="auto"/>
              </w:divBdr>
            </w:div>
            <w:div w:id="1070274112">
              <w:marLeft w:val="0"/>
              <w:marRight w:val="0"/>
              <w:marTop w:val="0"/>
              <w:marBottom w:val="0"/>
              <w:divBdr>
                <w:top w:val="none" w:sz="0" w:space="0" w:color="auto"/>
                <w:left w:val="none" w:sz="0" w:space="0" w:color="auto"/>
                <w:bottom w:val="none" w:sz="0" w:space="0" w:color="auto"/>
                <w:right w:val="none" w:sz="0" w:space="0" w:color="auto"/>
              </w:divBdr>
            </w:div>
            <w:div w:id="911811355">
              <w:marLeft w:val="0"/>
              <w:marRight w:val="0"/>
              <w:marTop w:val="0"/>
              <w:marBottom w:val="0"/>
              <w:divBdr>
                <w:top w:val="none" w:sz="0" w:space="0" w:color="auto"/>
                <w:left w:val="none" w:sz="0" w:space="0" w:color="auto"/>
                <w:bottom w:val="none" w:sz="0" w:space="0" w:color="auto"/>
                <w:right w:val="none" w:sz="0" w:space="0" w:color="auto"/>
              </w:divBdr>
            </w:div>
            <w:div w:id="1259211878">
              <w:marLeft w:val="0"/>
              <w:marRight w:val="0"/>
              <w:marTop w:val="0"/>
              <w:marBottom w:val="0"/>
              <w:divBdr>
                <w:top w:val="none" w:sz="0" w:space="0" w:color="auto"/>
                <w:left w:val="none" w:sz="0" w:space="0" w:color="auto"/>
                <w:bottom w:val="none" w:sz="0" w:space="0" w:color="auto"/>
                <w:right w:val="none" w:sz="0" w:space="0" w:color="auto"/>
              </w:divBdr>
            </w:div>
            <w:div w:id="942146351">
              <w:marLeft w:val="0"/>
              <w:marRight w:val="0"/>
              <w:marTop w:val="0"/>
              <w:marBottom w:val="0"/>
              <w:divBdr>
                <w:top w:val="none" w:sz="0" w:space="0" w:color="auto"/>
                <w:left w:val="none" w:sz="0" w:space="0" w:color="auto"/>
                <w:bottom w:val="none" w:sz="0" w:space="0" w:color="auto"/>
                <w:right w:val="none" w:sz="0" w:space="0" w:color="auto"/>
              </w:divBdr>
            </w:div>
            <w:div w:id="604922188">
              <w:marLeft w:val="0"/>
              <w:marRight w:val="0"/>
              <w:marTop w:val="0"/>
              <w:marBottom w:val="0"/>
              <w:divBdr>
                <w:top w:val="none" w:sz="0" w:space="0" w:color="auto"/>
                <w:left w:val="none" w:sz="0" w:space="0" w:color="auto"/>
                <w:bottom w:val="none" w:sz="0" w:space="0" w:color="auto"/>
                <w:right w:val="none" w:sz="0" w:space="0" w:color="auto"/>
              </w:divBdr>
            </w:div>
            <w:div w:id="868223795">
              <w:marLeft w:val="0"/>
              <w:marRight w:val="0"/>
              <w:marTop w:val="0"/>
              <w:marBottom w:val="0"/>
              <w:divBdr>
                <w:top w:val="none" w:sz="0" w:space="0" w:color="auto"/>
                <w:left w:val="none" w:sz="0" w:space="0" w:color="auto"/>
                <w:bottom w:val="none" w:sz="0" w:space="0" w:color="auto"/>
                <w:right w:val="none" w:sz="0" w:space="0" w:color="auto"/>
              </w:divBdr>
            </w:div>
            <w:div w:id="670716262">
              <w:marLeft w:val="0"/>
              <w:marRight w:val="0"/>
              <w:marTop w:val="0"/>
              <w:marBottom w:val="0"/>
              <w:divBdr>
                <w:top w:val="none" w:sz="0" w:space="0" w:color="auto"/>
                <w:left w:val="none" w:sz="0" w:space="0" w:color="auto"/>
                <w:bottom w:val="none" w:sz="0" w:space="0" w:color="auto"/>
                <w:right w:val="none" w:sz="0" w:space="0" w:color="auto"/>
              </w:divBdr>
            </w:div>
            <w:div w:id="1552577343">
              <w:marLeft w:val="0"/>
              <w:marRight w:val="0"/>
              <w:marTop w:val="0"/>
              <w:marBottom w:val="0"/>
              <w:divBdr>
                <w:top w:val="none" w:sz="0" w:space="0" w:color="auto"/>
                <w:left w:val="none" w:sz="0" w:space="0" w:color="auto"/>
                <w:bottom w:val="none" w:sz="0" w:space="0" w:color="auto"/>
                <w:right w:val="none" w:sz="0" w:space="0" w:color="auto"/>
              </w:divBdr>
            </w:div>
            <w:div w:id="1766149030">
              <w:marLeft w:val="0"/>
              <w:marRight w:val="0"/>
              <w:marTop w:val="0"/>
              <w:marBottom w:val="0"/>
              <w:divBdr>
                <w:top w:val="none" w:sz="0" w:space="0" w:color="auto"/>
                <w:left w:val="none" w:sz="0" w:space="0" w:color="auto"/>
                <w:bottom w:val="none" w:sz="0" w:space="0" w:color="auto"/>
                <w:right w:val="none" w:sz="0" w:space="0" w:color="auto"/>
              </w:divBdr>
            </w:div>
            <w:div w:id="1129934754">
              <w:marLeft w:val="0"/>
              <w:marRight w:val="0"/>
              <w:marTop w:val="0"/>
              <w:marBottom w:val="0"/>
              <w:divBdr>
                <w:top w:val="none" w:sz="0" w:space="0" w:color="auto"/>
                <w:left w:val="none" w:sz="0" w:space="0" w:color="auto"/>
                <w:bottom w:val="none" w:sz="0" w:space="0" w:color="auto"/>
                <w:right w:val="none" w:sz="0" w:space="0" w:color="auto"/>
              </w:divBdr>
            </w:div>
            <w:div w:id="1036007026">
              <w:marLeft w:val="0"/>
              <w:marRight w:val="0"/>
              <w:marTop w:val="0"/>
              <w:marBottom w:val="0"/>
              <w:divBdr>
                <w:top w:val="none" w:sz="0" w:space="0" w:color="auto"/>
                <w:left w:val="none" w:sz="0" w:space="0" w:color="auto"/>
                <w:bottom w:val="none" w:sz="0" w:space="0" w:color="auto"/>
                <w:right w:val="none" w:sz="0" w:space="0" w:color="auto"/>
              </w:divBdr>
            </w:div>
            <w:div w:id="1058868328">
              <w:marLeft w:val="0"/>
              <w:marRight w:val="0"/>
              <w:marTop w:val="0"/>
              <w:marBottom w:val="0"/>
              <w:divBdr>
                <w:top w:val="none" w:sz="0" w:space="0" w:color="auto"/>
                <w:left w:val="none" w:sz="0" w:space="0" w:color="auto"/>
                <w:bottom w:val="none" w:sz="0" w:space="0" w:color="auto"/>
                <w:right w:val="none" w:sz="0" w:space="0" w:color="auto"/>
              </w:divBdr>
            </w:div>
            <w:div w:id="2026856094">
              <w:marLeft w:val="0"/>
              <w:marRight w:val="0"/>
              <w:marTop w:val="0"/>
              <w:marBottom w:val="0"/>
              <w:divBdr>
                <w:top w:val="none" w:sz="0" w:space="0" w:color="auto"/>
                <w:left w:val="none" w:sz="0" w:space="0" w:color="auto"/>
                <w:bottom w:val="none" w:sz="0" w:space="0" w:color="auto"/>
                <w:right w:val="none" w:sz="0" w:space="0" w:color="auto"/>
              </w:divBdr>
            </w:div>
            <w:div w:id="1990477537">
              <w:marLeft w:val="0"/>
              <w:marRight w:val="0"/>
              <w:marTop w:val="0"/>
              <w:marBottom w:val="0"/>
              <w:divBdr>
                <w:top w:val="none" w:sz="0" w:space="0" w:color="auto"/>
                <w:left w:val="none" w:sz="0" w:space="0" w:color="auto"/>
                <w:bottom w:val="none" w:sz="0" w:space="0" w:color="auto"/>
                <w:right w:val="none" w:sz="0" w:space="0" w:color="auto"/>
              </w:divBdr>
            </w:div>
            <w:div w:id="1138448647">
              <w:marLeft w:val="0"/>
              <w:marRight w:val="0"/>
              <w:marTop w:val="0"/>
              <w:marBottom w:val="0"/>
              <w:divBdr>
                <w:top w:val="none" w:sz="0" w:space="0" w:color="auto"/>
                <w:left w:val="none" w:sz="0" w:space="0" w:color="auto"/>
                <w:bottom w:val="none" w:sz="0" w:space="0" w:color="auto"/>
                <w:right w:val="none" w:sz="0" w:space="0" w:color="auto"/>
              </w:divBdr>
            </w:div>
            <w:div w:id="1924870972">
              <w:marLeft w:val="0"/>
              <w:marRight w:val="0"/>
              <w:marTop w:val="0"/>
              <w:marBottom w:val="0"/>
              <w:divBdr>
                <w:top w:val="none" w:sz="0" w:space="0" w:color="auto"/>
                <w:left w:val="none" w:sz="0" w:space="0" w:color="auto"/>
                <w:bottom w:val="none" w:sz="0" w:space="0" w:color="auto"/>
                <w:right w:val="none" w:sz="0" w:space="0" w:color="auto"/>
              </w:divBdr>
            </w:div>
            <w:div w:id="334889132">
              <w:marLeft w:val="0"/>
              <w:marRight w:val="0"/>
              <w:marTop w:val="0"/>
              <w:marBottom w:val="0"/>
              <w:divBdr>
                <w:top w:val="none" w:sz="0" w:space="0" w:color="auto"/>
                <w:left w:val="none" w:sz="0" w:space="0" w:color="auto"/>
                <w:bottom w:val="none" w:sz="0" w:space="0" w:color="auto"/>
                <w:right w:val="none" w:sz="0" w:space="0" w:color="auto"/>
              </w:divBdr>
            </w:div>
            <w:div w:id="1520780870">
              <w:marLeft w:val="0"/>
              <w:marRight w:val="0"/>
              <w:marTop w:val="0"/>
              <w:marBottom w:val="0"/>
              <w:divBdr>
                <w:top w:val="none" w:sz="0" w:space="0" w:color="auto"/>
                <w:left w:val="none" w:sz="0" w:space="0" w:color="auto"/>
                <w:bottom w:val="none" w:sz="0" w:space="0" w:color="auto"/>
                <w:right w:val="none" w:sz="0" w:space="0" w:color="auto"/>
              </w:divBdr>
            </w:div>
            <w:div w:id="2044816693">
              <w:marLeft w:val="0"/>
              <w:marRight w:val="0"/>
              <w:marTop w:val="0"/>
              <w:marBottom w:val="0"/>
              <w:divBdr>
                <w:top w:val="none" w:sz="0" w:space="0" w:color="auto"/>
                <w:left w:val="none" w:sz="0" w:space="0" w:color="auto"/>
                <w:bottom w:val="none" w:sz="0" w:space="0" w:color="auto"/>
                <w:right w:val="none" w:sz="0" w:space="0" w:color="auto"/>
              </w:divBdr>
            </w:div>
            <w:div w:id="539168345">
              <w:marLeft w:val="0"/>
              <w:marRight w:val="0"/>
              <w:marTop w:val="0"/>
              <w:marBottom w:val="0"/>
              <w:divBdr>
                <w:top w:val="none" w:sz="0" w:space="0" w:color="auto"/>
                <w:left w:val="none" w:sz="0" w:space="0" w:color="auto"/>
                <w:bottom w:val="none" w:sz="0" w:space="0" w:color="auto"/>
                <w:right w:val="none" w:sz="0" w:space="0" w:color="auto"/>
              </w:divBdr>
            </w:div>
            <w:div w:id="2064677032">
              <w:marLeft w:val="0"/>
              <w:marRight w:val="0"/>
              <w:marTop w:val="0"/>
              <w:marBottom w:val="0"/>
              <w:divBdr>
                <w:top w:val="none" w:sz="0" w:space="0" w:color="auto"/>
                <w:left w:val="none" w:sz="0" w:space="0" w:color="auto"/>
                <w:bottom w:val="none" w:sz="0" w:space="0" w:color="auto"/>
                <w:right w:val="none" w:sz="0" w:space="0" w:color="auto"/>
              </w:divBdr>
            </w:div>
            <w:div w:id="2095929083">
              <w:marLeft w:val="0"/>
              <w:marRight w:val="0"/>
              <w:marTop w:val="0"/>
              <w:marBottom w:val="0"/>
              <w:divBdr>
                <w:top w:val="none" w:sz="0" w:space="0" w:color="auto"/>
                <w:left w:val="none" w:sz="0" w:space="0" w:color="auto"/>
                <w:bottom w:val="none" w:sz="0" w:space="0" w:color="auto"/>
                <w:right w:val="none" w:sz="0" w:space="0" w:color="auto"/>
              </w:divBdr>
            </w:div>
            <w:div w:id="2074740222">
              <w:marLeft w:val="0"/>
              <w:marRight w:val="0"/>
              <w:marTop w:val="0"/>
              <w:marBottom w:val="0"/>
              <w:divBdr>
                <w:top w:val="none" w:sz="0" w:space="0" w:color="auto"/>
                <w:left w:val="none" w:sz="0" w:space="0" w:color="auto"/>
                <w:bottom w:val="none" w:sz="0" w:space="0" w:color="auto"/>
                <w:right w:val="none" w:sz="0" w:space="0" w:color="auto"/>
              </w:divBdr>
            </w:div>
            <w:div w:id="1925991427">
              <w:marLeft w:val="0"/>
              <w:marRight w:val="0"/>
              <w:marTop w:val="0"/>
              <w:marBottom w:val="0"/>
              <w:divBdr>
                <w:top w:val="none" w:sz="0" w:space="0" w:color="auto"/>
                <w:left w:val="none" w:sz="0" w:space="0" w:color="auto"/>
                <w:bottom w:val="none" w:sz="0" w:space="0" w:color="auto"/>
                <w:right w:val="none" w:sz="0" w:space="0" w:color="auto"/>
              </w:divBdr>
            </w:div>
            <w:div w:id="666860950">
              <w:marLeft w:val="0"/>
              <w:marRight w:val="0"/>
              <w:marTop w:val="0"/>
              <w:marBottom w:val="0"/>
              <w:divBdr>
                <w:top w:val="none" w:sz="0" w:space="0" w:color="auto"/>
                <w:left w:val="none" w:sz="0" w:space="0" w:color="auto"/>
                <w:bottom w:val="none" w:sz="0" w:space="0" w:color="auto"/>
                <w:right w:val="none" w:sz="0" w:space="0" w:color="auto"/>
              </w:divBdr>
            </w:div>
            <w:div w:id="15158591">
              <w:marLeft w:val="0"/>
              <w:marRight w:val="0"/>
              <w:marTop w:val="0"/>
              <w:marBottom w:val="0"/>
              <w:divBdr>
                <w:top w:val="none" w:sz="0" w:space="0" w:color="auto"/>
                <w:left w:val="none" w:sz="0" w:space="0" w:color="auto"/>
                <w:bottom w:val="none" w:sz="0" w:space="0" w:color="auto"/>
                <w:right w:val="none" w:sz="0" w:space="0" w:color="auto"/>
              </w:divBdr>
            </w:div>
            <w:div w:id="372197474">
              <w:marLeft w:val="0"/>
              <w:marRight w:val="0"/>
              <w:marTop w:val="0"/>
              <w:marBottom w:val="0"/>
              <w:divBdr>
                <w:top w:val="none" w:sz="0" w:space="0" w:color="auto"/>
                <w:left w:val="none" w:sz="0" w:space="0" w:color="auto"/>
                <w:bottom w:val="none" w:sz="0" w:space="0" w:color="auto"/>
                <w:right w:val="none" w:sz="0" w:space="0" w:color="auto"/>
              </w:divBdr>
            </w:div>
            <w:div w:id="2008509346">
              <w:marLeft w:val="0"/>
              <w:marRight w:val="0"/>
              <w:marTop w:val="0"/>
              <w:marBottom w:val="0"/>
              <w:divBdr>
                <w:top w:val="none" w:sz="0" w:space="0" w:color="auto"/>
                <w:left w:val="none" w:sz="0" w:space="0" w:color="auto"/>
                <w:bottom w:val="none" w:sz="0" w:space="0" w:color="auto"/>
                <w:right w:val="none" w:sz="0" w:space="0" w:color="auto"/>
              </w:divBdr>
            </w:div>
            <w:div w:id="1329363138">
              <w:marLeft w:val="0"/>
              <w:marRight w:val="0"/>
              <w:marTop w:val="0"/>
              <w:marBottom w:val="0"/>
              <w:divBdr>
                <w:top w:val="none" w:sz="0" w:space="0" w:color="auto"/>
                <w:left w:val="none" w:sz="0" w:space="0" w:color="auto"/>
                <w:bottom w:val="none" w:sz="0" w:space="0" w:color="auto"/>
                <w:right w:val="none" w:sz="0" w:space="0" w:color="auto"/>
              </w:divBdr>
            </w:div>
            <w:div w:id="1755711243">
              <w:marLeft w:val="0"/>
              <w:marRight w:val="0"/>
              <w:marTop w:val="0"/>
              <w:marBottom w:val="0"/>
              <w:divBdr>
                <w:top w:val="none" w:sz="0" w:space="0" w:color="auto"/>
                <w:left w:val="none" w:sz="0" w:space="0" w:color="auto"/>
                <w:bottom w:val="none" w:sz="0" w:space="0" w:color="auto"/>
                <w:right w:val="none" w:sz="0" w:space="0" w:color="auto"/>
              </w:divBdr>
            </w:div>
            <w:div w:id="805585980">
              <w:marLeft w:val="0"/>
              <w:marRight w:val="0"/>
              <w:marTop w:val="0"/>
              <w:marBottom w:val="0"/>
              <w:divBdr>
                <w:top w:val="none" w:sz="0" w:space="0" w:color="auto"/>
                <w:left w:val="none" w:sz="0" w:space="0" w:color="auto"/>
                <w:bottom w:val="none" w:sz="0" w:space="0" w:color="auto"/>
                <w:right w:val="none" w:sz="0" w:space="0" w:color="auto"/>
              </w:divBdr>
            </w:div>
            <w:div w:id="1001393037">
              <w:marLeft w:val="0"/>
              <w:marRight w:val="0"/>
              <w:marTop w:val="0"/>
              <w:marBottom w:val="0"/>
              <w:divBdr>
                <w:top w:val="none" w:sz="0" w:space="0" w:color="auto"/>
                <w:left w:val="none" w:sz="0" w:space="0" w:color="auto"/>
                <w:bottom w:val="none" w:sz="0" w:space="0" w:color="auto"/>
                <w:right w:val="none" w:sz="0" w:space="0" w:color="auto"/>
              </w:divBdr>
            </w:div>
            <w:div w:id="849832050">
              <w:marLeft w:val="0"/>
              <w:marRight w:val="0"/>
              <w:marTop w:val="0"/>
              <w:marBottom w:val="0"/>
              <w:divBdr>
                <w:top w:val="none" w:sz="0" w:space="0" w:color="auto"/>
                <w:left w:val="none" w:sz="0" w:space="0" w:color="auto"/>
                <w:bottom w:val="none" w:sz="0" w:space="0" w:color="auto"/>
                <w:right w:val="none" w:sz="0" w:space="0" w:color="auto"/>
              </w:divBdr>
            </w:div>
            <w:div w:id="335037774">
              <w:marLeft w:val="0"/>
              <w:marRight w:val="0"/>
              <w:marTop w:val="0"/>
              <w:marBottom w:val="0"/>
              <w:divBdr>
                <w:top w:val="none" w:sz="0" w:space="0" w:color="auto"/>
                <w:left w:val="none" w:sz="0" w:space="0" w:color="auto"/>
                <w:bottom w:val="none" w:sz="0" w:space="0" w:color="auto"/>
                <w:right w:val="none" w:sz="0" w:space="0" w:color="auto"/>
              </w:divBdr>
            </w:div>
            <w:div w:id="1307276976">
              <w:marLeft w:val="0"/>
              <w:marRight w:val="0"/>
              <w:marTop w:val="0"/>
              <w:marBottom w:val="0"/>
              <w:divBdr>
                <w:top w:val="none" w:sz="0" w:space="0" w:color="auto"/>
                <w:left w:val="none" w:sz="0" w:space="0" w:color="auto"/>
                <w:bottom w:val="none" w:sz="0" w:space="0" w:color="auto"/>
                <w:right w:val="none" w:sz="0" w:space="0" w:color="auto"/>
              </w:divBdr>
            </w:div>
            <w:div w:id="1736126873">
              <w:marLeft w:val="0"/>
              <w:marRight w:val="0"/>
              <w:marTop w:val="0"/>
              <w:marBottom w:val="0"/>
              <w:divBdr>
                <w:top w:val="none" w:sz="0" w:space="0" w:color="auto"/>
                <w:left w:val="none" w:sz="0" w:space="0" w:color="auto"/>
                <w:bottom w:val="none" w:sz="0" w:space="0" w:color="auto"/>
                <w:right w:val="none" w:sz="0" w:space="0" w:color="auto"/>
              </w:divBdr>
            </w:div>
            <w:div w:id="1312439673">
              <w:marLeft w:val="0"/>
              <w:marRight w:val="0"/>
              <w:marTop w:val="0"/>
              <w:marBottom w:val="0"/>
              <w:divBdr>
                <w:top w:val="none" w:sz="0" w:space="0" w:color="auto"/>
                <w:left w:val="none" w:sz="0" w:space="0" w:color="auto"/>
                <w:bottom w:val="none" w:sz="0" w:space="0" w:color="auto"/>
                <w:right w:val="none" w:sz="0" w:space="0" w:color="auto"/>
              </w:divBdr>
            </w:div>
            <w:div w:id="1707755824">
              <w:marLeft w:val="0"/>
              <w:marRight w:val="0"/>
              <w:marTop w:val="0"/>
              <w:marBottom w:val="0"/>
              <w:divBdr>
                <w:top w:val="none" w:sz="0" w:space="0" w:color="auto"/>
                <w:left w:val="none" w:sz="0" w:space="0" w:color="auto"/>
                <w:bottom w:val="none" w:sz="0" w:space="0" w:color="auto"/>
                <w:right w:val="none" w:sz="0" w:space="0" w:color="auto"/>
              </w:divBdr>
            </w:div>
            <w:div w:id="1132363380">
              <w:marLeft w:val="0"/>
              <w:marRight w:val="0"/>
              <w:marTop w:val="0"/>
              <w:marBottom w:val="0"/>
              <w:divBdr>
                <w:top w:val="none" w:sz="0" w:space="0" w:color="auto"/>
                <w:left w:val="none" w:sz="0" w:space="0" w:color="auto"/>
                <w:bottom w:val="none" w:sz="0" w:space="0" w:color="auto"/>
                <w:right w:val="none" w:sz="0" w:space="0" w:color="auto"/>
              </w:divBdr>
            </w:div>
            <w:div w:id="1488328407">
              <w:marLeft w:val="0"/>
              <w:marRight w:val="0"/>
              <w:marTop w:val="0"/>
              <w:marBottom w:val="0"/>
              <w:divBdr>
                <w:top w:val="none" w:sz="0" w:space="0" w:color="auto"/>
                <w:left w:val="none" w:sz="0" w:space="0" w:color="auto"/>
                <w:bottom w:val="none" w:sz="0" w:space="0" w:color="auto"/>
                <w:right w:val="none" w:sz="0" w:space="0" w:color="auto"/>
              </w:divBdr>
            </w:div>
            <w:div w:id="1171749753">
              <w:marLeft w:val="0"/>
              <w:marRight w:val="0"/>
              <w:marTop w:val="0"/>
              <w:marBottom w:val="0"/>
              <w:divBdr>
                <w:top w:val="none" w:sz="0" w:space="0" w:color="auto"/>
                <w:left w:val="none" w:sz="0" w:space="0" w:color="auto"/>
                <w:bottom w:val="none" w:sz="0" w:space="0" w:color="auto"/>
                <w:right w:val="none" w:sz="0" w:space="0" w:color="auto"/>
              </w:divBdr>
            </w:div>
            <w:div w:id="241959125">
              <w:marLeft w:val="0"/>
              <w:marRight w:val="0"/>
              <w:marTop w:val="0"/>
              <w:marBottom w:val="0"/>
              <w:divBdr>
                <w:top w:val="none" w:sz="0" w:space="0" w:color="auto"/>
                <w:left w:val="none" w:sz="0" w:space="0" w:color="auto"/>
                <w:bottom w:val="none" w:sz="0" w:space="0" w:color="auto"/>
                <w:right w:val="none" w:sz="0" w:space="0" w:color="auto"/>
              </w:divBdr>
            </w:div>
            <w:div w:id="110978956">
              <w:marLeft w:val="0"/>
              <w:marRight w:val="0"/>
              <w:marTop w:val="0"/>
              <w:marBottom w:val="0"/>
              <w:divBdr>
                <w:top w:val="none" w:sz="0" w:space="0" w:color="auto"/>
                <w:left w:val="none" w:sz="0" w:space="0" w:color="auto"/>
                <w:bottom w:val="none" w:sz="0" w:space="0" w:color="auto"/>
                <w:right w:val="none" w:sz="0" w:space="0" w:color="auto"/>
              </w:divBdr>
            </w:div>
            <w:div w:id="54210279">
              <w:marLeft w:val="0"/>
              <w:marRight w:val="0"/>
              <w:marTop w:val="0"/>
              <w:marBottom w:val="0"/>
              <w:divBdr>
                <w:top w:val="none" w:sz="0" w:space="0" w:color="auto"/>
                <w:left w:val="none" w:sz="0" w:space="0" w:color="auto"/>
                <w:bottom w:val="none" w:sz="0" w:space="0" w:color="auto"/>
                <w:right w:val="none" w:sz="0" w:space="0" w:color="auto"/>
              </w:divBdr>
            </w:div>
            <w:div w:id="1987858407">
              <w:marLeft w:val="0"/>
              <w:marRight w:val="0"/>
              <w:marTop w:val="0"/>
              <w:marBottom w:val="0"/>
              <w:divBdr>
                <w:top w:val="none" w:sz="0" w:space="0" w:color="auto"/>
                <w:left w:val="none" w:sz="0" w:space="0" w:color="auto"/>
                <w:bottom w:val="none" w:sz="0" w:space="0" w:color="auto"/>
                <w:right w:val="none" w:sz="0" w:space="0" w:color="auto"/>
              </w:divBdr>
            </w:div>
            <w:div w:id="2005813205">
              <w:marLeft w:val="0"/>
              <w:marRight w:val="0"/>
              <w:marTop w:val="0"/>
              <w:marBottom w:val="0"/>
              <w:divBdr>
                <w:top w:val="none" w:sz="0" w:space="0" w:color="auto"/>
                <w:left w:val="none" w:sz="0" w:space="0" w:color="auto"/>
                <w:bottom w:val="none" w:sz="0" w:space="0" w:color="auto"/>
                <w:right w:val="none" w:sz="0" w:space="0" w:color="auto"/>
              </w:divBdr>
            </w:div>
            <w:div w:id="1631475052">
              <w:marLeft w:val="0"/>
              <w:marRight w:val="0"/>
              <w:marTop w:val="0"/>
              <w:marBottom w:val="0"/>
              <w:divBdr>
                <w:top w:val="none" w:sz="0" w:space="0" w:color="auto"/>
                <w:left w:val="none" w:sz="0" w:space="0" w:color="auto"/>
                <w:bottom w:val="none" w:sz="0" w:space="0" w:color="auto"/>
                <w:right w:val="none" w:sz="0" w:space="0" w:color="auto"/>
              </w:divBdr>
            </w:div>
            <w:div w:id="723716748">
              <w:marLeft w:val="0"/>
              <w:marRight w:val="0"/>
              <w:marTop w:val="0"/>
              <w:marBottom w:val="0"/>
              <w:divBdr>
                <w:top w:val="none" w:sz="0" w:space="0" w:color="auto"/>
                <w:left w:val="none" w:sz="0" w:space="0" w:color="auto"/>
                <w:bottom w:val="none" w:sz="0" w:space="0" w:color="auto"/>
                <w:right w:val="none" w:sz="0" w:space="0" w:color="auto"/>
              </w:divBdr>
            </w:div>
            <w:div w:id="713231476">
              <w:marLeft w:val="0"/>
              <w:marRight w:val="0"/>
              <w:marTop w:val="0"/>
              <w:marBottom w:val="0"/>
              <w:divBdr>
                <w:top w:val="none" w:sz="0" w:space="0" w:color="auto"/>
                <w:left w:val="none" w:sz="0" w:space="0" w:color="auto"/>
                <w:bottom w:val="none" w:sz="0" w:space="0" w:color="auto"/>
                <w:right w:val="none" w:sz="0" w:space="0" w:color="auto"/>
              </w:divBdr>
            </w:div>
            <w:div w:id="952857828">
              <w:marLeft w:val="0"/>
              <w:marRight w:val="0"/>
              <w:marTop w:val="0"/>
              <w:marBottom w:val="0"/>
              <w:divBdr>
                <w:top w:val="none" w:sz="0" w:space="0" w:color="auto"/>
                <w:left w:val="none" w:sz="0" w:space="0" w:color="auto"/>
                <w:bottom w:val="none" w:sz="0" w:space="0" w:color="auto"/>
                <w:right w:val="none" w:sz="0" w:space="0" w:color="auto"/>
              </w:divBdr>
            </w:div>
            <w:div w:id="126972144">
              <w:marLeft w:val="0"/>
              <w:marRight w:val="0"/>
              <w:marTop w:val="0"/>
              <w:marBottom w:val="0"/>
              <w:divBdr>
                <w:top w:val="none" w:sz="0" w:space="0" w:color="auto"/>
                <w:left w:val="none" w:sz="0" w:space="0" w:color="auto"/>
                <w:bottom w:val="none" w:sz="0" w:space="0" w:color="auto"/>
                <w:right w:val="none" w:sz="0" w:space="0" w:color="auto"/>
              </w:divBdr>
            </w:div>
            <w:div w:id="1638532194">
              <w:marLeft w:val="0"/>
              <w:marRight w:val="0"/>
              <w:marTop w:val="0"/>
              <w:marBottom w:val="0"/>
              <w:divBdr>
                <w:top w:val="none" w:sz="0" w:space="0" w:color="auto"/>
                <w:left w:val="none" w:sz="0" w:space="0" w:color="auto"/>
                <w:bottom w:val="none" w:sz="0" w:space="0" w:color="auto"/>
                <w:right w:val="none" w:sz="0" w:space="0" w:color="auto"/>
              </w:divBdr>
            </w:div>
            <w:div w:id="620456747">
              <w:marLeft w:val="0"/>
              <w:marRight w:val="0"/>
              <w:marTop w:val="0"/>
              <w:marBottom w:val="0"/>
              <w:divBdr>
                <w:top w:val="none" w:sz="0" w:space="0" w:color="auto"/>
                <w:left w:val="none" w:sz="0" w:space="0" w:color="auto"/>
                <w:bottom w:val="none" w:sz="0" w:space="0" w:color="auto"/>
                <w:right w:val="none" w:sz="0" w:space="0" w:color="auto"/>
              </w:divBdr>
            </w:div>
            <w:div w:id="36901924">
              <w:marLeft w:val="0"/>
              <w:marRight w:val="0"/>
              <w:marTop w:val="0"/>
              <w:marBottom w:val="0"/>
              <w:divBdr>
                <w:top w:val="none" w:sz="0" w:space="0" w:color="auto"/>
                <w:left w:val="none" w:sz="0" w:space="0" w:color="auto"/>
                <w:bottom w:val="none" w:sz="0" w:space="0" w:color="auto"/>
                <w:right w:val="none" w:sz="0" w:space="0" w:color="auto"/>
              </w:divBdr>
            </w:div>
            <w:div w:id="806971071">
              <w:marLeft w:val="0"/>
              <w:marRight w:val="0"/>
              <w:marTop w:val="0"/>
              <w:marBottom w:val="0"/>
              <w:divBdr>
                <w:top w:val="none" w:sz="0" w:space="0" w:color="auto"/>
                <w:left w:val="none" w:sz="0" w:space="0" w:color="auto"/>
                <w:bottom w:val="none" w:sz="0" w:space="0" w:color="auto"/>
                <w:right w:val="none" w:sz="0" w:space="0" w:color="auto"/>
              </w:divBdr>
            </w:div>
            <w:div w:id="1179467734">
              <w:marLeft w:val="0"/>
              <w:marRight w:val="0"/>
              <w:marTop w:val="0"/>
              <w:marBottom w:val="0"/>
              <w:divBdr>
                <w:top w:val="none" w:sz="0" w:space="0" w:color="auto"/>
                <w:left w:val="none" w:sz="0" w:space="0" w:color="auto"/>
                <w:bottom w:val="none" w:sz="0" w:space="0" w:color="auto"/>
                <w:right w:val="none" w:sz="0" w:space="0" w:color="auto"/>
              </w:divBdr>
            </w:div>
            <w:div w:id="404034898">
              <w:marLeft w:val="0"/>
              <w:marRight w:val="0"/>
              <w:marTop w:val="0"/>
              <w:marBottom w:val="0"/>
              <w:divBdr>
                <w:top w:val="none" w:sz="0" w:space="0" w:color="auto"/>
                <w:left w:val="none" w:sz="0" w:space="0" w:color="auto"/>
                <w:bottom w:val="none" w:sz="0" w:space="0" w:color="auto"/>
                <w:right w:val="none" w:sz="0" w:space="0" w:color="auto"/>
              </w:divBdr>
            </w:div>
            <w:div w:id="105853375">
              <w:marLeft w:val="0"/>
              <w:marRight w:val="0"/>
              <w:marTop w:val="0"/>
              <w:marBottom w:val="0"/>
              <w:divBdr>
                <w:top w:val="none" w:sz="0" w:space="0" w:color="auto"/>
                <w:left w:val="none" w:sz="0" w:space="0" w:color="auto"/>
                <w:bottom w:val="none" w:sz="0" w:space="0" w:color="auto"/>
                <w:right w:val="none" w:sz="0" w:space="0" w:color="auto"/>
              </w:divBdr>
            </w:div>
            <w:div w:id="2068718970">
              <w:marLeft w:val="0"/>
              <w:marRight w:val="0"/>
              <w:marTop w:val="0"/>
              <w:marBottom w:val="0"/>
              <w:divBdr>
                <w:top w:val="none" w:sz="0" w:space="0" w:color="auto"/>
                <w:left w:val="none" w:sz="0" w:space="0" w:color="auto"/>
                <w:bottom w:val="none" w:sz="0" w:space="0" w:color="auto"/>
                <w:right w:val="none" w:sz="0" w:space="0" w:color="auto"/>
              </w:divBdr>
            </w:div>
            <w:div w:id="1007320776">
              <w:marLeft w:val="0"/>
              <w:marRight w:val="0"/>
              <w:marTop w:val="0"/>
              <w:marBottom w:val="0"/>
              <w:divBdr>
                <w:top w:val="none" w:sz="0" w:space="0" w:color="auto"/>
                <w:left w:val="none" w:sz="0" w:space="0" w:color="auto"/>
                <w:bottom w:val="none" w:sz="0" w:space="0" w:color="auto"/>
                <w:right w:val="none" w:sz="0" w:space="0" w:color="auto"/>
              </w:divBdr>
            </w:div>
            <w:div w:id="1668097634">
              <w:marLeft w:val="0"/>
              <w:marRight w:val="0"/>
              <w:marTop w:val="0"/>
              <w:marBottom w:val="0"/>
              <w:divBdr>
                <w:top w:val="none" w:sz="0" w:space="0" w:color="auto"/>
                <w:left w:val="none" w:sz="0" w:space="0" w:color="auto"/>
                <w:bottom w:val="none" w:sz="0" w:space="0" w:color="auto"/>
                <w:right w:val="none" w:sz="0" w:space="0" w:color="auto"/>
              </w:divBdr>
            </w:div>
            <w:div w:id="261955587">
              <w:marLeft w:val="0"/>
              <w:marRight w:val="0"/>
              <w:marTop w:val="0"/>
              <w:marBottom w:val="0"/>
              <w:divBdr>
                <w:top w:val="none" w:sz="0" w:space="0" w:color="auto"/>
                <w:left w:val="none" w:sz="0" w:space="0" w:color="auto"/>
                <w:bottom w:val="none" w:sz="0" w:space="0" w:color="auto"/>
                <w:right w:val="none" w:sz="0" w:space="0" w:color="auto"/>
              </w:divBdr>
            </w:div>
            <w:div w:id="419833766">
              <w:marLeft w:val="0"/>
              <w:marRight w:val="0"/>
              <w:marTop w:val="0"/>
              <w:marBottom w:val="0"/>
              <w:divBdr>
                <w:top w:val="none" w:sz="0" w:space="0" w:color="auto"/>
                <w:left w:val="none" w:sz="0" w:space="0" w:color="auto"/>
                <w:bottom w:val="none" w:sz="0" w:space="0" w:color="auto"/>
                <w:right w:val="none" w:sz="0" w:space="0" w:color="auto"/>
              </w:divBdr>
            </w:div>
            <w:div w:id="440691594">
              <w:marLeft w:val="0"/>
              <w:marRight w:val="0"/>
              <w:marTop w:val="0"/>
              <w:marBottom w:val="0"/>
              <w:divBdr>
                <w:top w:val="none" w:sz="0" w:space="0" w:color="auto"/>
                <w:left w:val="none" w:sz="0" w:space="0" w:color="auto"/>
                <w:bottom w:val="none" w:sz="0" w:space="0" w:color="auto"/>
                <w:right w:val="none" w:sz="0" w:space="0" w:color="auto"/>
              </w:divBdr>
            </w:div>
            <w:div w:id="920942940">
              <w:marLeft w:val="0"/>
              <w:marRight w:val="0"/>
              <w:marTop w:val="0"/>
              <w:marBottom w:val="0"/>
              <w:divBdr>
                <w:top w:val="none" w:sz="0" w:space="0" w:color="auto"/>
                <w:left w:val="none" w:sz="0" w:space="0" w:color="auto"/>
                <w:bottom w:val="none" w:sz="0" w:space="0" w:color="auto"/>
                <w:right w:val="none" w:sz="0" w:space="0" w:color="auto"/>
              </w:divBdr>
            </w:div>
            <w:div w:id="2080011060">
              <w:marLeft w:val="0"/>
              <w:marRight w:val="0"/>
              <w:marTop w:val="0"/>
              <w:marBottom w:val="0"/>
              <w:divBdr>
                <w:top w:val="none" w:sz="0" w:space="0" w:color="auto"/>
                <w:left w:val="none" w:sz="0" w:space="0" w:color="auto"/>
                <w:bottom w:val="none" w:sz="0" w:space="0" w:color="auto"/>
                <w:right w:val="none" w:sz="0" w:space="0" w:color="auto"/>
              </w:divBdr>
            </w:div>
            <w:div w:id="1241328338">
              <w:marLeft w:val="0"/>
              <w:marRight w:val="0"/>
              <w:marTop w:val="0"/>
              <w:marBottom w:val="0"/>
              <w:divBdr>
                <w:top w:val="none" w:sz="0" w:space="0" w:color="auto"/>
                <w:left w:val="none" w:sz="0" w:space="0" w:color="auto"/>
                <w:bottom w:val="none" w:sz="0" w:space="0" w:color="auto"/>
                <w:right w:val="none" w:sz="0" w:space="0" w:color="auto"/>
              </w:divBdr>
            </w:div>
            <w:div w:id="1517694505">
              <w:marLeft w:val="0"/>
              <w:marRight w:val="0"/>
              <w:marTop w:val="0"/>
              <w:marBottom w:val="0"/>
              <w:divBdr>
                <w:top w:val="none" w:sz="0" w:space="0" w:color="auto"/>
                <w:left w:val="none" w:sz="0" w:space="0" w:color="auto"/>
                <w:bottom w:val="none" w:sz="0" w:space="0" w:color="auto"/>
                <w:right w:val="none" w:sz="0" w:space="0" w:color="auto"/>
              </w:divBdr>
            </w:div>
            <w:div w:id="2105877272">
              <w:marLeft w:val="0"/>
              <w:marRight w:val="0"/>
              <w:marTop w:val="0"/>
              <w:marBottom w:val="0"/>
              <w:divBdr>
                <w:top w:val="none" w:sz="0" w:space="0" w:color="auto"/>
                <w:left w:val="none" w:sz="0" w:space="0" w:color="auto"/>
                <w:bottom w:val="none" w:sz="0" w:space="0" w:color="auto"/>
                <w:right w:val="none" w:sz="0" w:space="0" w:color="auto"/>
              </w:divBdr>
            </w:div>
            <w:div w:id="1849631775">
              <w:marLeft w:val="0"/>
              <w:marRight w:val="0"/>
              <w:marTop w:val="0"/>
              <w:marBottom w:val="0"/>
              <w:divBdr>
                <w:top w:val="none" w:sz="0" w:space="0" w:color="auto"/>
                <w:left w:val="none" w:sz="0" w:space="0" w:color="auto"/>
                <w:bottom w:val="none" w:sz="0" w:space="0" w:color="auto"/>
                <w:right w:val="none" w:sz="0" w:space="0" w:color="auto"/>
              </w:divBdr>
            </w:div>
            <w:div w:id="1375274228">
              <w:marLeft w:val="0"/>
              <w:marRight w:val="0"/>
              <w:marTop w:val="0"/>
              <w:marBottom w:val="0"/>
              <w:divBdr>
                <w:top w:val="none" w:sz="0" w:space="0" w:color="auto"/>
                <w:left w:val="none" w:sz="0" w:space="0" w:color="auto"/>
                <w:bottom w:val="none" w:sz="0" w:space="0" w:color="auto"/>
                <w:right w:val="none" w:sz="0" w:space="0" w:color="auto"/>
              </w:divBdr>
            </w:div>
            <w:div w:id="521668028">
              <w:marLeft w:val="0"/>
              <w:marRight w:val="0"/>
              <w:marTop w:val="0"/>
              <w:marBottom w:val="0"/>
              <w:divBdr>
                <w:top w:val="none" w:sz="0" w:space="0" w:color="auto"/>
                <w:left w:val="none" w:sz="0" w:space="0" w:color="auto"/>
                <w:bottom w:val="none" w:sz="0" w:space="0" w:color="auto"/>
                <w:right w:val="none" w:sz="0" w:space="0" w:color="auto"/>
              </w:divBdr>
            </w:div>
            <w:div w:id="2084137461">
              <w:marLeft w:val="0"/>
              <w:marRight w:val="0"/>
              <w:marTop w:val="0"/>
              <w:marBottom w:val="0"/>
              <w:divBdr>
                <w:top w:val="none" w:sz="0" w:space="0" w:color="auto"/>
                <w:left w:val="none" w:sz="0" w:space="0" w:color="auto"/>
                <w:bottom w:val="none" w:sz="0" w:space="0" w:color="auto"/>
                <w:right w:val="none" w:sz="0" w:space="0" w:color="auto"/>
              </w:divBdr>
            </w:div>
            <w:div w:id="11230753">
              <w:marLeft w:val="0"/>
              <w:marRight w:val="0"/>
              <w:marTop w:val="0"/>
              <w:marBottom w:val="0"/>
              <w:divBdr>
                <w:top w:val="none" w:sz="0" w:space="0" w:color="auto"/>
                <w:left w:val="none" w:sz="0" w:space="0" w:color="auto"/>
                <w:bottom w:val="none" w:sz="0" w:space="0" w:color="auto"/>
                <w:right w:val="none" w:sz="0" w:space="0" w:color="auto"/>
              </w:divBdr>
            </w:div>
            <w:div w:id="769817077">
              <w:marLeft w:val="0"/>
              <w:marRight w:val="0"/>
              <w:marTop w:val="0"/>
              <w:marBottom w:val="0"/>
              <w:divBdr>
                <w:top w:val="none" w:sz="0" w:space="0" w:color="auto"/>
                <w:left w:val="none" w:sz="0" w:space="0" w:color="auto"/>
                <w:bottom w:val="none" w:sz="0" w:space="0" w:color="auto"/>
                <w:right w:val="none" w:sz="0" w:space="0" w:color="auto"/>
              </w:divBdr>
            </w:div>
            <w:div w:id="1469199103">
              <w:marLeft w:val="0"/>
              <w:marRight w:val="0"/>
              <w:marTop w:val="0"/>
              <w:marBottom w:val="0"/>
              <w:divBdr>
                <w:top w:val="none" w:sz="0" w:space="0" w:color="auto"/>
                <w:left w:val="none" w:sz="0" w:space="0" w:color="auto"/>
                <w:bottom w:val="none" w:sz="0" w:space="0" w:color="auto"/>
                <w:right w:val="none" w:sz="0" w:space="0" w:color="auto"/>
              </w:divBdr>
            </w:div>
            <w:div w:id="71894999">
              <w:marLeft w:val="0"/>
              <w:marRight w:val="0"/>
              <w:marTop w:val="0"/>
              <w:marBottom w:val="0"/>
              <w:divBdr>
                <w:top w:val="none" w:sz="0" w:space="0" w:color="auto"/>
                <w:left w:val="none" w:sz="0" w:space="0" w:color="auto"/>
                <w:bottom w:val="none" w:sz="0" w:space="0" w:color="auto"/>
                <w:right w:val="none" w:sz="0" w:space="0" w:color="auto"/>
              </w:divBdr>
            </w:div>
            <w:div w:id="1225795485">
              <w:marLeft w:val="0"/>
              <w:marRight w:val="0"/>
              <w:marTop w:val="0"/>
              <w:marBottom w:val="0"/>
              <w:divBdr>
                <w:top w:val="none" w:sz="0" w:space="0" w:color="auto"/>
                <w:left w:val="none" w:sz="0" w:space="0" w:color="auto"/>
                <w:bottom w:val="none" w:sz="0" w:space="0" w:color="auto"/>
                <w:right w:val="none" w:sz="0" w:space="0" w:color="auto"/>
              </w:divBdr>
            </w:div>
            <w:div w:id="871191060">
              <w:marLeft w:val="0"/>
              <w:marRight w:val="0"/>
              <w:marTop w:val="0"/>
              <w:marBottom w:val="0"/>
              <w:divBdr>
                <w:top w:val="none" w:sz="0" w:space="0" w:color="auto"/>
                <w:left w:val="none" w:sz="0" w:space="0" w:color="auto"/>
                <w:bottom w:val="none" w:sz="0" w:space="0" w:color="auto"/>
                <w:right w:val="none" w:sz="0" w:space="0" w:color="auto"/>
              </w:divBdr>
            </w:div>
            <w:div w:id="1938632391">
              <w:marLeft w:val="0"/>
              <w:marRight w:val="0"/>
              <w:marTop w:val="0"/>
              <w:marBottom w:val="0"/>
              <w:divBdr>
                <w:top w:val="none" w:sz="0" w:space="0" w:color="auto"/>
                <w:left w:val="none" w:sz="0" w:space="0" w:color="auto"/>
                <w:bottom w:val="none" w:sz="0" w:space="0" w:color="auto"/>
                <w:right w:val="none" w:sz="0" w:space="0" w:color="auto"/>
              </w:divBdr>
            </w:div>
            <w:div w:id="367024458">
              <w:marLeft w:val="0"/>
              <w:marRight w:val="0"/>
              <w:marTop w:val="0"/>
              <w:marBottom w:val="0"/>
              <w:divBdr>
                <w:top w:val="none" w:sz="0" w:space="0" w:color="auto"/>
                <w:left w:val="none" w:sz="0" w:space="0" w:color="auto"/>
                <w:bottom w:val="none" w:sz="0" w:space="0" w:color="auto"/>
                <w:right w:val="none" w:sz="0" w:space="0" w:color="auto"/>
              </w:divBdr>
            </w:div>
            <w:div w:id="316423606">
              <w:marLeft w:val="0"/>
              <w:marRight w:val="0"/>
              <w:marTop w:val="0"/>
              <w:marBottom w:val="0"/>
              <w:divBdr>
                <w:top w:val="none" w:sz="0" w:space="0" w:color="auto"/>
                <w:left w:val="none" w:sz="0" w:space="0" w:color="auto"/>
                <w:bottom w:val="none" w:sz="0" w:space="0" w:color="auto"/>
                <w:right w:val="none" w:sz="0" w:space="0" w:color="auto"/>
              </w:divBdr>
            </w:div>
            <w:div w:id="444886861">
              <w:marLeft w:val="0"/>
              <w:marRight w:val="0"/>
              <w:marTop w:val="0"/>
              <w:marBottom w:val="0"/>
              <w:divBdr>
                <w:top w:val="none" w:sz="0" w:space="0" w:color="auto"/>
                <w:left w:val="none" w:sz="0" w:space="0" w:color="auto"/>
                <w:bottom w:val="none" w:sz="0" w:space="0" w:color="auto"/>
                <w:right w:val="none" w:sz="0" w:space="0" w:color="auto"/>
              </w:divBdr>
            </w:div>
            <w:div w:id="277638883">
              <w:marLeft w:val="0"/>
              <w:marRight w:val="0"/>
              <w:marTop w:val="0"/>
              <w:marBottom w:val="0"/>
              <w:divBdr>
                <w:top w:val="none" w:sz="0" w:space="0" w:color="auto"/>
                <w:left w:val="none" w:sz="0" w:space="0" w:color="auto"/>
                <w:bottom w:val="none" w:sz="0" w:space="0" w:color="auto"/>
                <w:right w:val="none" w:sz="0" w:space="0" w:color="auto"/>
              </w:divBdr>
            </w:div>
            <w:div w:id="786121876">
              <w:marLeft w:val="0"/>
              <w:marRight w:val="0"/>
              <w:marTop w:val="0"/>
              <w:marBottom w:val="0"/>
              <w:divBdr>
                <w:top w:val="none" w:sz="0" w:space="0" w:color="auto"/>
                <w:left w:val="none" w:sz="0" w:space="0" w:color="auto"/>
                <w:bottom w:val="none" w:sz="0" w:space="0" w:color="auto"/>
                <w:right w:val="none" w:sz="0" w:space="0" w:color="auto"/>
              </w:divBdr>
            </w:div>
            <w:div w:id="2047673714">
              <w:marLeft w:val="0"/>
              <w:marRight w:val="0"/>
              <w:marTop w:val="0"/>
              <w:marBottom w:val="0"/>
              <w:divBdr>
                <w:top w:val="none" w:sz="0" w:space="0" w:color="auto"/>
                <w:left w:val="none" w:sz="0" w:space="0" w:color="auto"/>
                <w:bottom w:val="none" w:sz="0" w:space="0" w:color="auto"/>
                <w:right w:val="none" w:sz="0" w:space="0" w:color="auto"/>
              </w:divBdr>
            </w:div>
            <w:div w:id="1559199369">
              <w:marLeft w:val="0"/>
              <w:marRight w:val="0"/>
              <w:marTop w:val="0"/>
              <w:marBottom w:val="0"/>
              <w:divBdr>
                <w:top w:val="none" w:sz="0" w:space="0" w:color="auto"/>
                <w:left w:val="none" w:sz="0" w:space="0" w:color="auto"/>
                <w:bottom w:val="none" w:sz="0" w:space="0" w:color="auto"/>
                <w:right w:val="none" w:sz="0" w:space="0" w:color="auto"/>
              </w:divBdr>
            </w:div>
            <w:div w:id="1843279232">
              <w:marLeft w:val="0"/>
              <w:marRight w:val="0"/>
              <w:marTop w:val="0"/>
              <w:marBottom w:val="0"/>
              <w:divBdr>
                <w:top w:val="none" w:sz="0" w:space="0" w:color="auto"/>
                <w:left w:val="none" w:sz="0" w:space="0" w:color="auto"/>
                <w:bottom w:val="none" w:sz="0" w:space="0" w:color="auto"/>
                <w:right w:val="none" w:sz="0" w:space="0" w:color="auto"/>
              </w:divBdr>
            </w:div>
            <w:div w:id="429086441">
              <w:marLeft w:val="0"/>
              <w:marRight w:val="0"/>
              <w:marTop w:val="0"/>
              <w:marBottom w:val="0"/>
              <w:divBdr>
                <w:top w:val="none" w:sz="0" w:space="0" w:color="auto"/>
                <w:left w:val="none" w:sz="0" w:space="0" w:color="auto"/>
                <w:bottom w:val="none" w:sz="0" w:space="0" w:color="auto"/>
                <w:right w:val="none" w:sz="0" w:space="0" w:color="auto"/>
              </w:divBdr>
            </w:div>
            <w:div w:id="1470054286">
              <w:marLeft w:val="0"/>
              <w:marRight w:val="0"/>
              <w:marTop w:val="0"/>
              <w:marBottom w:val="0"/>
              <w:divBdr>
                <w:top w:val="none" w:sz="0" w:space="0" w:color="auto"/>
                <w:left w:val="none" w:sz="0" w:space="0" w:color="auto"/>
                <w:bottom w:val="none" w:sz="0" w:space="0" w:color="auto"/>
                <w:right w:val="none" w:sz="0" w:space="0" w:color="auto"/>
              </w:divBdr>
            </w:div>
            <w:div w:id="1260214493">
              <w:marLeft w:val="0"/>
              <w:marRight w:val="0"/>
              <w:marTop w:val="0"/>
              <w:marBottom w:val="0"/>
              <w:divBdr>
                <w:top w:val="none" w:sz="0" w:space="0" w:color="auto"/>
                <w:left w:val="none" w:sz="0" w:space="0" w:color="auto"/>
                <w:bottom w:val="none" w:sz="0" w:space="0" w:color="auto"/>
                <w:right w:val="none" w:sz="0" w:space="0" w:color="auto"/>
              </w:divBdr>
            </w:div>
            <w:div w:id="856817665">
              <w:marLeft w:val="0"/>
              <w:marRight w:val="0"/>
              <w:marTop w:val="0"/>
              <w:marBottom w:val="0"/>
              <w:divBdr>
                <w:top w:val="none" w:sz="0" w:space="0" w:color="auto"/>
                <w:left w:val="none" w:sz="0" w:space="0" w:color="auto"/>
                <w:bottom w:val="none" w:sz="0" w:space="0" w:color="auto"/>
                <w:right w:val="none" w:sz="0" w:space="0" w:color="auto"/>
              </w:divBdr>
            </w:div>
            <w:div w:id="497503401">
              <w:marLeft w:val="0"/>
              <w:marRight w:val="0"/>
              <w:marTop w:val="0"/>
              <w:marBottom w:val="0"/>
              <w:divBdr>
                <w:top w:val="none" w:sz="0" w:space="0" w:color="auto"/>
                <w:left w:val="none" w:sz="0" w:space="0" w:color="auto"/>
                <w:bottom w:val="none" w:sz="0" w:space="0" w:color="auto"/>
                <w:right w:val="none" w:sz="0" w:space="0" w:color="auto"/>
              </w:divBdr>
            </w:div>
            <w:div w:id="222179704">
              <w:marLeft w:val="0"/>
              <w:marRight w:val="0"/>
              <w:marTop w:val="0"/>
              <w:marBottom w:val="0"/>
              <w:divBdr>
                <w:top w:val="none" w:sz="0" w:space="0" w:color="auto"/>
                <w:left w:val="none" w:sz="0" w:space="0" w:color="auto"/>
                <w:bottom w:val="none" w:sz="0" w:space="0" w:color="auto"/>
                <w:right w:val="none" w:sz="0" w:space="0" w:color="auto"/>
              </w:divBdr>
            </w:div>
            <w:div w:id="1800492836">
              <w:marLeft w:val="0"/>
              <w:marRight w:val="0"/>
              <w:marTop w:val="0"/>
              <w:marBottom w:val="0"/>
              <w:divBdr>
                <w:top w:val="none" w:sz="0" w:space="0" w:color="auto"/>
                <w:left w:val="none" w:sz="0" w:space="0" w:color="auto"/>
                <w:bottom w:val="none" w:sz="0" w:space="0" w:color="auto"/>
                <w:right w:val="none" w:sz="0" w:space="0" w:color="auto"/>
              </w:divBdr>
            </w:div>
            <w:div w:id="560483590">
              <w:marLeft w:val="0"/>
              <w:marRight w:val="0"/>
              <w:marTop w:val="0"/>
              <w:marBottom w:val="0"/>
              <w:divBdr>
                <w:top w:val="none" w:sz="0" w:space="0" w:color="auto"/>
                <w:left w:val="none" w:sz="0" w:space="0" w:color="auto"/>
                <w:bottom w:val="none" w:sz="0" w:space="0" w:color="auto"/>
                <w:right w:val="none" w:sz="0" w:space="0" w:color="auto"/>
              </w:divBdr>
            </w:div>
            <w:div w:id="2073192615">
              <w:marLeft w:val="0"/>
              <w:marRight w:val="0"/>
              <w:marTop w:val="0"/>
              <w:marBottom w:val="0"/>
              <w:divBdr>
                <w:top w:val="none" w:sz="0" w:space="0" w:color="auto"/>
                <w:left w:val="none" w:sz="0" w:space="0" w:color="auto"/>
                <w:bottom w:val="none" w:sz="0" w:space="0" w:color="auto"/>
                <w:right w:val="none" w:sz="0" w:space="0" w:color="auto"/>
              </w:divBdr>
            </w:div>
            <w:div w:id="1822966815">
              <w:marLeft w:val="0"/>
              <w:marRight w:val="0"/>
              <w:marTop w:val="0"/>
              <w:marBottom w:val="0"/>
              <w:divBdr>
                <w:top w:val="none" w:sz="0" w:space="0" w:color="auto"/>
                <w:left w:val="none" w:sz="0" w:space="0" w:color="auto"/>
                <w:bottom w:val="none" w:sz="0" w:space="0" w:color="auto"/>
                <w:right w:val="none" w:sz="0" w:space="0" w:color="auto"/>
              </w:divBdr>
            </w:div>
            <w:div w:id="1811827058">
              <w:marLeft w:val="0"/>
              <w:marRight w:val="0"/>
              <w:marTop w:val="0"/>
              <w:marBottom w:val="0"/>
              <w:divBdr>
                <w:top w:val="none" w:sz="0" w:space="0" w:color="auto"/>
                <w:left w:val="none" w:sz="0" w:space="0" w:color="auto"/>
                <w:bottom w:val="none" w:sz="0" w:space="0" w:color="auto"/>
                <w:right w:val="none" w:sz="0" w:space="0" w:color="auto"/>
              </w:divBdr>
            </w:div>
            <w:div w:id="667251157">
              <w:marLeft w:val="0"/>
              <w:marRight w:val="0"/>
              <w:marTop w:val="0"/>
              <w:marBottom w:val="0"/>
              <w:divBdr>
                <w:top w:val="none" w:sz="0" w:space="0" w:color="auto"/>
                <w:left w:val="none" w:sz="0" w:space="0" w:color="auto"/>
                <w:bottom w:val="none" w:sz="0" w:space="0" w:color="auto"/>
                <w:right w:val="none" w:sz="0" w:space="0" w:color="auto"/>
              </w:divBdr>
            </w:div>
            <w:div w:id="475993038">
              <w:marLeft w:val="0"/>
              <w:marRight w:val="0"/>
              <w:marTop w:val="0"/>
              <w:marBottom w:val="0"/>
              <w:divBdr>
                <w:top w:val="none" w:sz="0" w:space="0" w:color="auto"/>
                <w:left w:val="none" w:sz="0" w:space="0" w:color="auto"/>
                <w:bottom w:val="none" w:sz="0" w:space="0" w:color="auto"/>
                <w:right w:val="none" w:sz="0" w:space="0" w:color="auto"/>
              </w:divBdr>
            </w:div>
            <w:div w:id="1515461614">
              <w:marLeft w:val="0"/>
              <w:marRight w:val="0"/>
              <w:marTop w:val="0"/>
              <w:marBottom w:val="0"/>
              <w:divBdr>
                <w:top w:val="none" w:sz="0" w:space="0" w:color="auto"/>
                <w:left w:val="none" w:sz="0" w:space="0" w:color="auto"/>
                <w:bottom w:val="none" w:sz="0" w:space="0" w:color="auto"/>
                <w:right w:val="none" w:sz="0" w:space="0" w:color="auto"/>
              </w:divBdr>
            </w:div>
            <w:div w:id="278607050">
              <w:marLeft w:val="0"/>
              <w:marRight w:val="0"/>
              <w:marTop w:val="0"/>
              <w:marBottom w:val="0"/>
              <w:divBdr>
                <w:top w:val="none" w:sz="0" w:space="0" w:color="auto"/>
                <w:left w:val="none" w:sz="0" w:space="0" w:color="auto"/>
                <w:bottom w:val="none" w:sz="0" w:space="0" w:color="auto"/>
                <w:right w:val="none" w:sz="0" w:space="0" w:color="auto"/>
              </w:divBdr>
            </w:div>
            <w:div w:id="851451161">
              <w:marLeft w:val="0"/>
              <w:marRight w:val="0"/>
              <w:marTop w:val="0"/>
              <w:marBottom w:val="0"/>
              <w:divBdr>
                <w:top w:val="none" w:sz="0" w:space="0" w:color="auto"/>
                <w:left w:val="none" w:sz="0" w:space="0" w:color="auto"/>
                <w:bottom w:val="none" w:sz="0" w:space="0" w:color="auto"/>
                <w:right w:val="none" w:sz="0" w:space="0" w:color="auto"/>
              </w:divBdr>
            </w:div>
            <w:div w:id="1499343918">
              <w:marLeft w:val="0"/>
              <w:marRight w:val="0"/>
              <w:marTop w:val="0"/>
              <w:marBottom w:val="0"/>
              <w:divBdr>
                <w:top w:val="none" w:sz="0" w:space="0" w:color="auto"/>
                <w:left w:val="none" w:sz="0" w:space="0" w:color="auto"/>
                <w:bottom w:val="none" w:sz="0" w:space="0" w:color="auto"/>
                <w:right w:val="none" w:sz="0" w:space="0" w:color="auto"/>
              </w:divBdr>
            </w:div>
            <w:div w:id="2087526979">
              <w:marLeft w:val="0"/>
              <w:marRight w:val="0"/>
              <w:marTop w:val="0"/>
              <w:marBottom w:val="0"/>
              <w:divBdr>
                <w:top w:val="none" w:sz="0" w:space="0" w:color="auto"/>
                <w:left w:val="none" w:sz="0" w:space="0" w:color="auto"/>
                <w:bottom w:val="none" w:sz="0" w:space="0" w:color="auto"/>
                <w:right w:val="none" w:sz="0" w:space="0" w:color="auto"/>
              </w:divBdr>
            </w:div>
            <w:div w:id="1735928599">
              <w:marLeft w:val="0"/>
              <w:marRight w:val="0"/>
              <w:marTop w:val="0"/>
              <w:marBottom w:val="0"/>
              <w:divBdr>
                <w:top w:val="none" w:sz="0" w:space="0" w:color="auto"/>
                <w:left w:val="none" w:sz="0" w:space="0" w:color="auto"/>
                <w:bottom w:val="none" w:sz="0" w:space="0" w:color="auto"/>
                <w:right w:val="none" w:sz="0" w:space="0" w:color="auto"/>
              </w:divBdr>
            </w:div>
            <w:div w:id="901713639">
              <w:marLeft w:val="0"/>
              <w:marRight w:val="0"/>
              <w:marTop w:val="0"/>
              <w:marBottom w:val="0"/>
              <w:divBdr>
                <w:top w:val="none" w:sz="0" w:space="0" w:color="auto"/>
                <w:left w:val="none" w:sz="0" w:space="0" w:color="auto"/>
                <w:bottom w:val="none" w:sz="0" w:space="0" w:color="auto"/>
                <w:right w:val="none" w:sz="0" w:space="0" w:color="auto"/>
              </w:divBdr>
            </w:div>
            <w:div w:id="766468463">
              <w:marLeft w:val="0"/>
              <w:marRight w:val="0"/>
              <w:marTop w:val="0"/>
              <w:marBottom w:val="0"/>
              <w:divBdr>
                <w:top w:val="none" w:sz="0" w:space="0" w:color="auto"/>
                <w:left w:val="none" w:sz="0" w:space="0" w:color="auto"/>
                <w:bottom w:val="none" w:sz="0" w:space="0" w:color="auto"/>
                <w:right w:val="none" w:sz="0" w:space="0" w:color="auto"/>
              </w:divBdr>
            </w:div>
            <w:div w:id="219676854">
              <w:marLeft w:val="0"/>
              <w:marRight w:val="0"/>
              <w:marTop w:val="0"/>
              <w:marBottom w:val="0"/>
              <w:divBdr>
                <w:top w:val="none" w:sz="0" w:space="0" w:color="auto"/>
                <w:left w:val="none" w:sz="0" w:space="0" w:color="auto"/>
                <w:bottom w:val="none" w:sz="0" w:space="0" w:color="auto"/>
                <w:right w:val="none" w:sz="0" w:space="0" w:color="auto"/>
              </w:divBdr>
            </w:div>
            <w:div w:id="1305961764">
              <w:marLeft w:val="0"/>
              <w:marRight w:val="0"/>
              <w:marTop w:val="0"/>
              <w:marBottom w:val="0"/>
              <w:divBdr>
                <w:top w:val="none" w:sz="0" w:space="0" w:color="auto"/>
                <w:left w:val="none" w:sz="0" w:space="0" w:color="auto"/>
                <w:bottom w:val="none" w:sz="0" w:space="0" w:color="auto"/>
                <w:right w:val="none" w:sz="0" w:space="0" w:color="auto"/>
              </w:divBdr>
            </w:div>
            <w:div w:id="961691189">
              <w:marLeft w:val="0"/>
              <w:marRight w:val="0"/>
              <w:marTop w:val="0"/>
              <w:marBottom w:val="0"/>
              <w:divBdr>
                <w:top w:val="none" w:sz="0" w:space="0" w:color="auto"/>
                <w:left w:val="none" w:sz="0" w:space="0" w:color="auto"/>
                <w:bottom w:val="none" w:sz="0" w:space="0" w:color="auto"/>
                <w:right w:val="none" w:sz="0" w:space="0" w:color="auto"/>
              </w:divBdr>
            </w:div>
            <w:div w:id="107313768">
              <w:marLeft w:val="0"/>
              <w:marRight w:val="0"/>
              <w:marTop w:val="0"/>
              <w:marBottom w:val="0"/>
              <w:divBdr>
                <w:top w:val="none" w:sz="0" w:space="0" w:color="auto"/>
                <w:left w:val="none" w:sz="0" w:space="0" w:color="auto"/>
                <w:bottom w:val="none" w:sz="0" w:space="0" w:color="auto"/>
                <w:right w:val="none" w:sz="0" w:space="0" w:color="auto"/>
              </w:divBdr>
            </w:div>
            <w:div w:id="297106733">
              <w:marLeft w:val="0"/>
              <w:marRight w:val="0"/>
              <w:marTop w:val="0"/>
              <w:marBottom w:val="0"/>
              <w:divBdr>
                <w:top w:val="none" w:sz="0" w:space="0" w:color="auto"/>
                <w:left w:val="none" w:sz="0" w:space="0" w:color="auto"/>
                <w:bottom w:val="none" w:sz="0" w:space="0" w:color="auto"/>
                <w:right w:val="none" w:sz="0" w:space="0" w:color="auto"/>
              </w:divBdr>
            </w:div>
            <w:div w:id="1555890267">
              <w:marLeft w:val="0"/>
              <w:marRight w:val="0"/>
              <w:marTop w:val="0"/>
              <w:marBottom w:val="0"/>
              <w:divBdr>
                <w:top w:val="none" w:sz="0" w:space="0" w:color="auto"/>
                <w:left w:val="none" w:sz="0" w:space="0" w:color="auto"/>
                <w:bottom w:val="none" w:sz="0" w:space="0" w:color="auto"/>
                <w:right w:val="none" w:sz="0" w:space="0" w:color="auto"/>
              </w:divBdr>
            </w:div>
            <w:div w:id="793213063">
              <w:marLeft w:val="0"/>
              <w:marRight w:val="0"/>
              <w:marTop w:val="0"/>
              <w:marBottom w:val="0"/>
              <w:divBdr>
                <w:top w:val="none" w:sz="0" w:space="0" w:color="auto"/>
                <w:left w:val="none" w:sz="0" w:space="0" w:color="auto"/>
                <w:bottom w:val="none" w:sz="0" w:space="0" w:color="auto"/>
                <w:right w:val="none" w:sz="0" w:space="0" w:color="auto"/>
              </w:divBdr>
            </w:div>
            <w:div w:id="1912427427">
              <w:marLeft w:val="0"/>
              <w:marRight w:val="0"/>
              <w:marTop w:val="0"/>
              <w:marBottom w:val="0"/>
              <w:divBdr>
                <w:top w:val="none" w:sz="0" w:space="0" w:color="auto"/>
                <w:left w:val="none" w:sz="0" w:space="0" w:color="auto"/>
                <w:bottom w:val="none" w:sz="0" w:space="0" w:color="auto"/>
                <w:right w:val="none" w:sz="0" w:space="0" w:color="auto"/>
              </w:divBdr>
            </w:div>
            <w:div w:id="931814015">
              <w:marLeft w:val="0"/>
              <w:marRight w:val="0"/>
              <w:marTop w:val="0"/>
              <w:marBottom w:val="0"/>
              <w:divBdr>
                <w:top w:val="none" w:sz="0" w:space="0" w:color="auto"/>
                <w:left w:val="none" w:sz="0" w:space="0" w:color="auto"/>
                <w:bottom w:val="none" w:sz="0" w:space="0" w:color="auto"/>
                <w:right w:val="none" w:sz="0" w:space="0" w:color="auto"/>
              </w:divBdr>
            </w:div>
            <w:div w:id="1397556010">
              <w:marLeft w:val="0"/>
              <w:marRight w:val="0"/>
              <w:marTop w:val="0"/>
              <w:marBottom w:val="0"/>
              <w:divBdr>
                <w:top w:val="none" w:sz="0" w:space="0" w:color="auto"/>
                <w:left w:val="none" w:sz="0" w:space="0" w:color="auto"/>
                <w:bottom w:val="none" w:sz="0" w:space="0" w:color="auto"/>
                <w:right w:val="none" w:sz="0" w:space="0" w:color="auto"/>
              </w:divBdr>
            </w:div>
            <w:div w:id="1804812339">
              <w:marLeft w:val="0"/>
              <w:marRight w:val="0"/>
              <w:marTop w:val="0"/>
              <w:marBottom w:val="0"/>
              <w:divBdr>
                <w:top w:val="none" w:sz="0" w:space="0" w:color="auto"/>
                <w:left w:val="none" w:sz="0" w:space="0" w:color="auto"/>
                <w:bottom w:val="none" w:sz="0" w:space="0" w:color="auto"/>
                <w:right w:val="none" w:sz="0" w:space="0" w:color="auto"/>
              </w:divBdr>
            </w:div>
            <w:div w:id="191501525">
              <w:marLeft w:val="0"/>
              <w:marRight w:val="0"/>
              <w:marTop w:val="0"/>
              <w:marBottom w:val="0"/>
              <w:divBdr>
                <w:top w:val="none" w:sz="0" w:space="0" w:color="auto"/>
                <w:left w:val="none" w:sz="0" w:space="0" w:color="auto"/>
                <w:bottom w:val="none" w:sz="0" w:space="0" w:color="auto"/>
                <w:right w:val="none" w:sz="0" w:space="0" w:color="auto"/>
              </w:divBdr>
            </w:div>
            <w:div w:id="930158736">
              <w:marLeft w:val="0"/>
              <w:marRight w:val="0"/>
              <w:marTop w:val="0"/>
              <w:marBottom w:val="0"/>
              <w:divBdr>
                <w:top w:val="none" w:sz="0" w:space="0" w:color="auto"/>
                <w:left w:val="none" w:sz="0" w:space="0" w:color="auto"/>
                <w:bottom w:val="none" w:sz="0" w:space="0" w:color="auto"/>
                <w:right w:val="none" w:sz="0" w:space="0" w:color="auto"/>
              </w:divBdr>
            </w:div>
            <w:div w:id="1283997750">
              <w:marLeft w:val="0"/>
              <w:marRight w:val="0"/>
              <w:marTop w:val="0"/>
              <w:marBottom w:val="0"/>
              <w:divBdr>
                <w:top w:val="none" w:sz="0" w:space="0" w:color="auto"/>
                <w:left w:val="none" w:sz="0" w:space="0" w:color="auto"/>
                <w:bottom w:val="none" w:sz="0" w:space="0" w:color="auto"/>
                <w:right w:val="none" w:sz="0" w:space="0" w:color="auto"/>
              </w:divBdr>
            </w:div>
            <w:div w:id="1882666217">
              <w:marLeft w:val="0"/>
              <w:marRight w:val="0"/>
              <w:marTop w:val="0"/>
              <w:marBottom w:val="0"/>
              <w:divBdr>
                <w:top w:val="none" w:sz="0" w:space="0" w:color="auto"/>
                <w:left w:val="none" w:sz="0" w:space="0" w:color="auto"/>
                <w:bottom w:val="none" w:sz="0" w:space="0" w:color="auto"/>
                <w:right w:val="none" w:sz="0" w:space="0" w:color="auto"/>
              </w:divBdr>
            </w:div>
            <w:div w:id="1492521575">
              <w:marLeft w:val="0"/>
              <w:marRight w:val="0"/>
              <w:marTop w:val="0"/>
              <w:marBottom w:val="0"/>
              <w:divBdr>
                <w:top w:val="none" w:sz="0" w:space="0" w:color="auto"/>
                <w:left w:val="none" w:sz="0" w:space="0" w:color="auto"/>
                <w:bottom w:val="none" w:sz="0" w:space="0" w:color="auto"/>
                <w:right w:val="none" w:sz="0" w:space="0" w:color="auto"/>
              </w:divBdr>
            </w:div>
            <w:div w:id="181096368">
              <w:marLeft w:val="0"/>
              <w:marRight w:val="0"/>
              <w:marTop w:val="0"/>
              <w:marBottom w:val="0"/>
              <w:divBdr>
                <w:top w:val="none" w:sz="0" w:space="0" w:color="auto"/>
                <w:left w:val="none" w:sz="0" w:space="0" w:color="auto"/>
                <w:bottom w:val="none" w:sz="0" w:space="0" w:color="auto"/>
                <w:right w:val="none" w:sz="0" w:space="0" w:color="auto"/>
              </w:divBdr>
            </w:div>
            <w:div w:id="1031223113">
              <w:marLeft w:val="0"/>
              <w:marRight w:val="0"/>
              <w:marTop w:val="0"/>
              <w:marBottom w:val="0"/>
              <w:divBdr>
                <w:top w:val="none" w:sz="0" w:space="0" w:color="auto"/>
                <w:left w:val="none" w:sz="0" w:space="0" w:color="auto"/>
                <w:bottom w:val="none" w:sz="0" w:space="0" w:color="auto"/>
                <w:right w:val="none" w:sz="0" w:space="0" w:color="auto"/>
              </w:divBdr>
            </w:div>
            <w:div w:id="26293835">
              <w:marLeft w:val="0"/>
              <w:marRight w:val="0"/>
              <w:marTop w:val="0"/>
              <w:marBottom w:val="0"/>
              <w:divBdr>
                <w:top w:val="none" w:sz="0" w:space="0" w:color="auto"/>
                <w:left w:val="none" w:sz="0" w:space="0" w:color="auto"/>
                <w:bottom w:val="none" w:sz="0" w:space="0" w:color="auto"/>
                <w:right w:val="none" w:sz="0" w:space="0" w:color="auto"/>
              </w:divBdr>
            </w:div>
            <w:div w:id="2114862944">
              <w:marLeft w:val="0"/>
              <w:marRight w:val="0"/>
              <w:marTop w:val="0"/>
              <w:marBottom w:val="0"/>
              <w:divBdr>
                <w:top w:val="none" w:sz="0" w:space="0" w:color="auto"/>
                <w:left w:val="none" w:sz="0" w:space="0" w:color="auto"/>
                <w:bottom w:val="none" w:sz="0" w:space="0" w:color="auto"/>
                <w:right w:val="none" w:sz="0" w:space="0" w:color="auto"/>
              </w:divBdr>
            </w:div>
            <w:div w:id="1765027915">
              <w:marLeft w:val="0"/>
              <w:marRight w:val="0"/>
              <w:marTop w:val="0"/>
              <w:marBottom w:val="0"/>
              <w:divBdr>
                <w:top w:val="none" w:sz="0" w:space="0" w:color="auto"/>
                <w:left w:val="none" w:sz="0" w:space="0" w:color="auto"/>
                <w:bottom w:val="none" w:sz="0" w:space="0" w:color="auto"/>
                <w:right w:val="none" w:sz="0" w:space="0" w:color="auto"/>
              </w:divBdr>
            </w:div>
            <w:div w:id="1244023096">
              <w:marLeft w:val="0"/>
              <w:marRight w:val="0"/>
              <w:marTop w:val="0"/>
              <w:marBottom w:val="0"/>
              <w:divBdr>
                <w:top w:val="none" w:sz="0" w:space="0" w:color="auto"/>
                <w:left w:val="none" w:sz="0" w:space="0" w:color="auto"/>
                <w:bottom w:val="none" w:sz="0" w:space="0" w:color="auto"/>
                <w:right w:val="none" w:sz="0" w:space="0" w:color="auto"/>
              </w:divBdr>
            </w:div>
            <w:div w:id="430858619">
              <w:marLeft w:val="0"/>
              <w:marRight w:val="0"/>
              <w:marTop w:val="0"/>
              <w:marBottom w:val="0"/>
              <w:divBdr>
                <w:top w:val="none" w:sz="0" w:space="0" w:color="auto"/>
                <w:left w:val="none" w:sz="0" w:space="0" w:color="auto"/>
                <w:bottom w:val="none" w:sz="0" w:space="0" w:color="auto"/>
                <w:right w:val="none" w:sz="0" w:space="0" w:color="auto"/>
              </w:divBdr>
            </w:div>
            <w:div w:id="13828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4187">
      <w:bodyDiv w:val="1"/>
      <w:marLeft w:val="0"/>
      <w:marRight w:val="0"/>
      <w:marTop w:val="0"/>
      <w:marBottom w:val="0"/>
      <w:divBdr>
        <w:top w:val="none" w:sz="0" w:space="0" w:color="auto"/>
        <w:left w:val="none" w:sz="0" w:space="0" w:color="auto"/>
        <w:bottom w:val="none" w:sz="0" w:space="0" w:color="auto"/>
        <w:right w:val="none" w:sz="0" w:space="0" w:color="auto"/>
      </w:divBdr>
    </w:div>
    <w:div w:id="1682506469">
      <w:bodyDiv w:val="1"/>
      <w:marLeft w:val="0"/>
      <w:marRight w:val="0"/>
      <w:marTop w:val="0"/>
      <w:marBottom w:val="0"/>
      <w:divBdr>
        <w:top w:val="none" w:sz="0" w:space="0" w:color="auto"/>
        <w:left w:val="none" w:sz="0" w:space="0" w:color="auto"/>
        <w:bottom w:val="none" w:sz="0" w:space="0" w:color="auto"/>
        <w:right w:val="none" w:sz="0" w:space="0" w:color="auto"/>
      </w:divBdr>
      <w:divsChild>
        <w:div w:id="743769094">
          <w:marLeft w:val="0"/>
          <w:marRight w:val="0"/>
          <w:marTop w:val="0"/>
          <w:marBottom w:val="0"/>
          <w:divBdr>
            <w:top w:val="none" w:sz="0" w:space="0" w:color="auto"/>
            <w:left w:val="none" w:sz="0" w:space="0" w:color="auto"/>
            <w:bottom w:val="none" w:sz="0" w:space="0" w:color="auto"/>
            <w:right w:val="none" w:sz="0" w:space="0" w:color="auto"/>
          </w:divBdr>
          <w:divsChild>
            <w:div w:id="2702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4271">
      <w:bodyDiv w:val="1"/>
      <w:marLeft w:val="0"/>
      <w:marRight w:val="0"/>
      <w:marTop w:val="0"/>
      <w:marBottom w:val="0"/>
      <w:divBdr>
        <w:top w:val="none" w:sz="0" w:space="0" w:color="auto"/>
        <w:left w:val="none" w:sz="0" w:space="0" w:color="auto"/>
        <w:bottom w:val="none" w:sz="0" w:space="0" w:color="auto"/>
        <w:right w:val="none" w:sz="0" w:space="0" w:color="auto"/>
      </w:divBdr>
      <w:divsChild>
        <w:div w:id="374281707">
          <w:marLeft w:val="0"/>
          <w:marRight w:val="0"/>
          <w:marTop w:val="0"/>
          <w:marBottom w:val="0"/>
          <w:divBdr>
            <w:top w:val="none" w:sz="0" w:space="0" w:color="auto"/>
            <w:left w:val="none" w:sz="0" w:space="0" w:color="auto"/>
            <w:bottom w:val="none" w:sz="0" w:space="0" w:color="auto"/>
            <w:right w:val="none" w:sz="0" w:space="0" w:color="auto"/>
          </w:divBdr>
          <w:divsChild>
            <w:div w:id="7101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7699">
      <w:bodyDiv w:val="1"/>
      <w:marLeft w:val="0"/>
      <w:marRight w:val="0"/>
      <w:marTop w:val="0"/>
      <w:marBottom w:val="0"/>
      <w:divBdr>
        <w:top w:val="none" w:sz="0" w:space="0" w:color="auto"/>
        <w:left w:val="none" w:sz="0" w:space="0" w:color="auto"/>
        <w:bottom w:val="none" w:sz="0" w:space="0" w:color="auto"/>
        <w:right w:val="none" w:sz="0" w:space="0" w:color="auto"/>
      </w:divBdr>
      <w:divsChild>
        <w:div w:id="722096256">
          <w:marLeft w:val="0"/>
          <w:marRight w:val="0"/>
          <w:marTop w:val="0"/>
          <w:marBottom w:val="0"/>
          <w:divBdr>
            <w:top w:val="none" w:sz="0" w:space="0" w:color="auto"/>
            <w:left w:val="none" w:sz="0" w:space="0" w:color="auto"/>
            <w:bottom w:val="none" w:sz="0" w:space="0" w:color="auto"/>
            <w:right w:val="none" w:sz="0" w:space="0" w:color="auto"/>
          </w:divBdr>
          <w:divsChild>
            <w:div w:id="797380730">
              <w:marLeft w:val="0"/>
              <w:marRight w:val="0"/>
              <w:marTop w:val="0"/>
              <w:marBottom w:val="0"/>
              <w:divBdr>
                <w:top w:val="none" w:sz="0" w:space="0" w:color="auto"/>
                <w:left w:val="none" w:sz="0" w:space="0" w:color="auto"/>
                <w:bottom w:val="none" w:sz="0" w:space="0" w:color="auto"/>
                <w:right w:val="none" w:sz="0" w:space="0" w:color="auto"/>
              </w:divBdr>
            </w:div>
            <w:div w:id="461536102">
              <w:marLeft w:val="0"/>
              <w:marRight w:val="0"/>
              <w:marTop w:val="0"/>
              <w:marBottom w:val="0"/>
              <w:divBdr>
                <w:top w:val="none" w:sz="0" w:space="0" w:color="auto"/>
                <w:left w:val="none" w:sz="0" w:space="0" w:color="auto"/>
                <w:bottom w:val="none" w:sz="0" w:space="0" w:color="auto"/>
                <w:right w:val="none" w:sz="0" w:space="0" w:color="auto"/>
              </w:divBdr>
            </w:div>
            <w:div w:id="464011018">
              <w:marLeft w:val="0"/>
              <w:marRight w:val="0"/>
              <w:marTop w:val="0"/>
              <w:marBottom w:val="0"/>
              <w:divBdr>
                <w:top w:val="none" w:sz="0" w:space="0" w:color="auto"/>
                <w:left w:val="none" w:sz="0" w:space="0" w:color="auto"/>
                <w:bottom w:val="none" w:sz="0" w:space="0" w:color="auto"/>
                <w:right w:val="none" w:sz="0" w:space="0" w:color="auto"/>
              </w:divBdr>
            </w:div>
            <w:div w:id="2019576693">
              <w:marLeft w:val="0"/>
              <w:marRight w:val="0"/>
              <w:marTop w:val="0"/>
              <w:marBottom w:val="0"/>
              <w:divBdr>
                <w:top w:val="none" w:sz="0" w:space="0" w:color="auto"/>
                <w:left w:val="none" w:sz="0" w:space="0" w:color="auto"/>
                <w:bottom w:val="none" w:sz="0" w:space="0" w:color="auto"/>
                <w:right w:val="none" w:sz="0" w:space="0" w:color="auto"/>
              </w:divBdr>
            </w:div>
            <w:div w:id="1786658983">
              <w:marLeft w:val="0"/>
              <w:marRight w:val="0"/>
              <w:marTop w:val="0"/>
              <w:marBottom w:val="0"/>
              <w:divBdr>
                <w:top w:val="none" w:sz="0" w:space="0" w:color="auto"/>
                <w:left w:val="none" w:sz="0" w:space="0" w:color="auto"/>
                <w:bottom w:val="none" w:sz="0" w:space="0" w:color="auto"/>
                <w:right w:val="none" w:sz="0" w:space="0" w:color="auto"/>
              </w:divBdr>
            </w:div>
            <w:div w:id="1915310404">
              <w:marLeft w:val="0"/>
              <w:marRight w:val="0"/>
              <w:marTop w:val="0"/>
              <w:marBottom w:val="0"/>
              <w:divBdr>
                <w:top w:val="none" w:sz="0" w:space="0" w:color="auto"/>
                <w:left w:val="none" w:sz="0" w:space="0" w:color="auto"/>
                <w:bottom w:val="none" w:sz="0" w:space="0" w:color="auto"/>
                <w:right w:val="none" w:sz="0" w:space="0" w:color="auto"/>
              </w:divBdr>
            </w:div>
            <w:div w:id="874587122">
              <w:marLeft w:val="0"/>
              <w:marRight w:val="0"/>
              <w:marTop w:val="0"/>
              <w:marBottom w:val="0"/>
              <w:divBdr>
                <w:top w:val="none" w:sz="0" w:space="0" w:color="auto"/>
                <w:left w:val="none" w:sz="0" w:space="0" w:color="auto"/>
                <w:bottom w:val="none" w:sz="0" w:space="0" w:color="auto"/>
                <w:right w:val="none" w:sz="0" w:space="0" w:color="auto"/>
              </w:divBdr>
            </w:div>
            <w:div w:id="2130469376">
              <w:marLeft w:val="0"/>
              <w:marRight w:val="0"/>
              <w:marTop w:val="0"/>
              <w:marBottom w:val="0"/>
              <w:divBdr>
                <w:top w:val="none" w:sz="0" w:space="0" w:color="auto"/>
                <w:left w:val="none" w:sz="0" w:space="0" w:color="auto"/>
                <w:bottom w:val="none" w:sz="0" w:space="0" w:color="auto"/>
                <w:right w:val="none" w:sz="0" w:space="0" w:color="auto"/>
              </w:divBdr>
            </w:div>
            <w:div w:id="974145111">
              <w:marLeft w:val="0"/>
              <w:marRight w:val="0"/>
              <w:marTop w:val="0"/>
              <w:marBottom w:val="0"/>
              <w:divBdr>
                <w:top w:val="none" w:sz="0" w:space="0" w:color="auto"/>
                <w:left w:val="none" w:sz="0" w:space="0" w:color="auto"/>
                <w:bottom w:val="none" w:sz="0" w:space="0" w:color="auto"/>
                <w:right w:val="none" w:sz="0" w:space="0" w:color="auto"/>
              </w:divBdr>
            </w:div>
            <w:div w:id="213197778">
              <w:marLeft w:val="0"/>
              <w:marRight w:val="0"/>
              <w:marTop w:val="0"/>
              <w:marBottom w:val="0"/>
              <w:divBdr>
                <w:top w:val="none" w:sz="0" w:space="0" w:color="auto"/>
                <w:left w:val="none" w:sz="0" w:space="0" w:color="auto"/>
                <w:bottom w:val="none" w:sz="0" w:space="0" w:color="auto"/>
                <w:right w:val="none" w:sz="0" w:space="0" w:color="auto"/>
              </w:divBdr>
            </w:div>
            <w:div w:id="904951130">
              <w:marLeft w:val="0"/>
              <w:marRight w:val="0"/>
              <w:marTop w:val="0"/>
              <w:marBottom w:val="0"/>
              <w:divBdr>
                <w:top w:val="none" w:sz="0" w:space="0" w:color="auto"/>
                <w:left w:val="none" w:sz="0" w:space="0" w:color="auto"/>
                <w:bottom w:val="none" w:sz="0" w:space="0" w:color="auto"/>
                <w:right w:val="none" w:sz="0" w:space="0" w:color="auto"/>
              </w:divBdr>
            </w:div>
            <w:div w:id="705759618">
              <w:marLeft w:val="0"/>
              <w:marRight w:val="0"/>
              <w:marTop w:val="0"/>
              <w:marBottom w:val="0"/>
              <w:divBdr>
                <w:top w:val="none" w:sz="0" w:space="0" w:color="auto"/>
                <w:left w:val="none" w:sz="0" w:space="0" w:color="auto"/>
                <w:bottom w:val="none" w:sz="0" w:space="0" w:color="auto"/>
                <w:right w:val="none" w:sz="0" w:space="0" w:color="auto"/>
              </w:divBdr>
            </w:div>
            <w:div w:id="1111510381">
              <w:marLeft w:val="0"/>
              <w:marRight w:val="0"/>
              <w:marTop w:val="0"/>
              <w:marBottom w:val="0"/>
              <w:divBdr>
                <w:top w:val="none" w:sz="0" w:space="0" w:color="auto"/>
                <w:left w:val="none" w:sz="0" w:space="0" w:color="auto"/>
                <w:bottom w:val="none" w:sz="0" w:space="0" w:color="auto"/>
                <w:right w:val="none" w:sz="0" w:space="0" w:color="auto"/>
              </w:divBdr>
            </w:div>
            <w:div w:id="1739942223">
              <w:marLeft w:val="0"/>
              <w:marRight w:val="0"/>
              <w:marTop w:val="0"/>
              <w:marBottom w:val="0"/>
              <w:divBdr>
                <w:top w:val="none" w:sz="0" w:space="0" w:color="auto"/>
                <w:left w:val="none" w:sz="0" w:space="0" w:color="auto"/>
                <w:bottom w:val="none" w:sz="0" w:space="0" w:color="auto"/>
                <w:right w:val="none" w:sz="0" w:space="0" w:color="auto"/>
              </w:divBdr>
            </w:div>
            <w:div w:id="716589837">
              <w:marLeft w:val="0"/>
              <w:marRight w:val="0"/>
              <w:marTop w:val="0"/>
              <w:marBottom w:val="0"/>
              <w:divBdr>
                <w:top w:val="none" w:sz="0" w:space="0" w:color="auto"/>
                <w:left w:val="none" w:sz="0" w:space="0" w:color="auto"/>
                <w:bottom w:val="none" w:sz="0" w:space="0" w:color="auto"/>
                <w:right w:val="none" w:sz="0" w:space="0" w:color="auto"/>
              </w:divBdr>
            </w:div>
            <w:div w:id="1196238726">
              <w:marLeft w:val="0"/>
              <w:marRight w:val="0"/>
              <w:marTop w:val="0"/>
              <w:marBottom w:val="0"/>
              <w:divBdr>
                <w:top w:val="none" w:sz="0" w:space="0" w:color="auto"/>
                <w:left w:val="none" w:sz="0" w:space="0" w:color="auto"/>
                <w:bottom w:val="none" w:sz="0" w:space="0" w:color="auto"/>
                <w:right w:val="none" w:sz="0" w:space="0" w:color="auto"/>
              </w:divBdr>
            </w:div>
            <w:div w:id="1432244730">
              <w:marLeft w:val="0"/>
              <w:marRight w:val="0"/>
              <w:marTop w:val="0"/>
              <w:marBottom w:val="0"/>
              <w:divBdr>
                <w:top w:val="none" w:sz="0" w:space="0" w:color="auto"/>
                <w:left w:val="none" w:sz="0" w:space="0" w:color="auto"/>
                <w:bottom w:val="none" w:sz="0" w:space="0" w:color="auto"/>
                <w:right w:val="none" w:sz="0" w:space="0" w:color="auto"/>
              </w:divBdr>
            </w:div>
            <w:div w:id="2070574868">
              <w:marLeft w:val="0"/>
              <w:marRight w:val="0"/>
              <w:marTop w:val="0"/>
              <w:marBottom w:val="0"/>
              <w:divBdr>
                <w:top w:val="none" w:sz="0" w:space="0" w:color="auto"/>
                <w:left w:val="none" w:sz="0" w:space="0" w:color="auto"/>
                <w:bottom w:val="none" w:sz="0" w:space="0" w:color="auto"/>
                <w:right w:val="none" w:sz="0" w:space="0" w:color="auto"/>
              </w:divBdr>
            </w:div>
            <w:div w:id="2004700032">
              <w:marLeft w:val="0"/>
              <w:marRight w:val="0"/>
              <w:marTop w:val="0"/>
              <w:marBottom w:val="0"/>
              <w:divBdr>
                <w:top w:val="none" w:sz="0" w:space="0" w:color="auto"/>
                <w:left w:val="none" w:sz="0" w:space="0" w:color="auto"/>
                <w:bottom w:val="none" w:sz="0" w:space="0" w:color="auto"/>
                <w:right w:val="none" w:sz="0" w:space="0" w:color="auto"/>
              </w:divBdr>
            </w:div>
            <w:div w:id="2126729751">
              <w:marLeft w:val="0"/>
              <w:marRight w:val="0"/>
              <w:marTop w:val="0"/>
              <w:marBottom w:val="0"/>
              <w:divBdr>
                <w:top w:val="none" w:sz="0" w:space="0" w:color="auto"/>
                <w:left w:val="none" w:sz="0" w:space="0" w:color="auto"/>
                <w:bottom w:val="none" w:sz="0" w:space="0" w:color="auto"/>
                <w:right w:val="none" w:sz="0" w:space="0" w:color="auto"/>
              </w:divBdr>
            </w:div>
            <w:div w:id="1581400867">
              <w:marLeft w:val="0"/>
              <w:marRight w:val="0"/>
              <w:marTop w:val="0"/>
              <w:marBottom w:val="0"/>
              <w:divBdr>
                <w:top w:val="none" w:sz="0" w:space="0" w:color="auto"/>
                <w:left w:val="none" w:sz="0" w:space="0" w:color="auto"/>
                <w:bottom w:val="none" w:sz="0" w:space="0" w:color="auto"/>
                <w:right w:val="none" w:sz="0" w:space="0" w:color="auto"/>
              </w:divBdr>
            </w:div>
            <w:div w:id="1051346576">
              <w:marLeft w:val="0"/>
              <w:marRight w:val="0"/>
              <w:marTop w:val="0"/>
              <w:marBottom w:val="0"/>
              <w:divBdr>
                <w:top w:val="none" w:sz="0" w:space="0" w:color="auto"/>
                <w:left w:val="none" w:sz="0" w:space="0" w:color="auto"/>
                <w:bottom w:val="none" w:sz="0" w:space="0" w:color="auto"/>
                <w:right w:val="none" w:sz="0" w:space="0" w:color="auto"/>
              </w:divBdr>
            </w:div>
            <w:div w:id="365838207">
              <w:marLeft w:val="0"/>
              <w:marRight w:val="0"/>
              <w:marTop w:val="0"/>
              <w:marBottom w:val="0"/>
              <w:divBdr>
                <w:top w:val="none" w:sz="0" w:space="0" w:color="auto"/>
                <w:left w:val="none" w:sz="0" w:space="0" w:color="auto"/>
                <w:bottom w:val="none" w:sz="0" w:space="0" w:color="auto"/>
                <w:right w:val="none" w:sz="0" w:space="0" w:color="auto"/>
              </w:divBdr>
            </w:div>
            <w:div w:id="2101100468">
              <w:marLeft w:val="0"/>
              <w:marRight w:val="0"/>
              <w:marTop w:val="0"/>
              <w:marBottom w:val="0"/>
              <w:divBdr>
                <w:top w:val="none" w:sz="0" w:space="0" w:color="auto"/>
                <w:left w:val="none" w:sz="0" w:space="0" w:color="auto"/>
                <w:bottom w:val="none" w:sz="0" w:space="0" w:color="auto"/>
                <w:right w:val="none" w:sz="0" w:space="0" w:color="auto"/>
              </w:divBdr>
            </w:div>
            <w:div w:id="1721442585">
              <w:marLeft w:val="0"/>
              <w:marRight w:val="0"/>
              <w:marTop w:val="0"/>
              <w:marBottom w:val="0"/>
              <w:divBdr>
                <w:top w:val="none" w:sz="0" w:space="0" w:color="auto"/>
                <w:left w:val="none" w:sz="0" w:space="0" w:color="auto"/>
                <w:bottom w:val="none" w:sz="0" w:space="0" w:color="auto"/>
                <w:right w:val="none" w:sz="0" w:space="0" w:color="auto"/>
              </w:divBdr>
            </w:div>
            <w:div w:id="1059599516">
              <w:marLeft w:val="0"/>
              <w:marRight w:val="0"/>
              <w:marTop w:val="0"/>
              <w:marBottom w:val="0"/>
              <w:divBdr>
                <w:top w:val="none" w:sz="0" w:space="0" w:color="auto"/>
                <w:left w:val="none" w:sz="0" w:space="0" w:color="auto"/>
                <w:bottom w:val="none" w:sz="0" w:space="0" w:color="auto"/>
                <w:right w:val="none" w:sz="0" w:space="0" w:color="auto"/>
              </w:divBdr>
            </w:div>
            <w:div w:id="1285043169">
              <w:marLeft w:val="0"/>
              <w:marRight w:val="0"/>
              <w:marTop w:val="0"/>
              <w:marBottom w:val="0"/>
              <w:divBdr>
                <w:top w:val="none" w:sz="0" w:space="0" w:color="auto"/>
                <w:left w:val="none" w:sz="0" w:space="0" w:color="auto"/>
                <w:bottom w:val="none" w:sz="0" w:space="0" w:color="auto"/>
                <w:right w:val="none" w:sz="0" w:space="0" w:color="auto"/>
              </w:divBdr>
            </w:div>
            <w:div w:id="1763792879">
              <w:marLeft w:val="0"/>
              <w:marRight w:val="0"/>
              <w:marTop w:val="0"/>
              <w:marBottom w:val="0"/>
              <w:divBdr>
                <w:top w:val="none" w:sz="0" w:space="0" w:color="auto"/>
                <w:left w:val="none" w:sz="0" w:space="0" w:color="auto"/>
                <w:bottom w:val="none" w:sz="0" w:space="0" w:color="auto"/>
                <w:right w:val="none" w:sz="0" w:space="0" w:color="auto"/>
              </w:divBdr>
            </w:div>
            <w:div w:id="549269993">
              <w:marLeft w:val="0"/>
              <w:marRight w:val="0"/>
              <w:marTop w:val="0"/>
              <w:marBottom w:val="0"/>
              <w:divBdr>
                <w:top w:val="none" w:sz="0" w:space="0" w:color="auto"/>
                <w:left w:val="none" w:sz="0" w:space="0" w:color="auto"/>
                <w:bottom w:val="none" w:sz="0" w:space="0" w:color="auto"/>
                <w:right w:val="none" w:sz="0" w:space="0" w:color="auto"/>
              </w:divBdr>
            </w:div>
            <w:div w:id="1174497624">
              <w:marLeft w:val="0"/>
              <w:marRight w:val="0"/>
              <w:marTop w:val="0"/>
              <w:marBottom w:val="0"/>
              <w:divBdr>
                <w:top w:val="none" w:sz="0" w:space="0" w:color="auto"/>
                <w:left w:val="none" w:sz="0" w:space="0" w:color="auto"/>
                <w:bottom w:val="none" w:sz="0" w:space="0" w:color="auto"/>
                <w:right w:val="none" w:sz="0" w:space="0" w:color="auto"/>
              </w:divBdr>
            </w:div>
            <w:div w:id="1889216982">
              <w:marLeft w:val="0"/>
              <w:marRight w:val="0"/>
              <w:marTop w:val="0"/>
              <w:marBottom w:val="0"/>
              <w:divBdr>
                <w:top w:val="none" w:sz="0" w:space="0" w:color="auto"/>
                <w:left w:val="none" w:sz="0" w:space="0" w:color="auto"/>
                <w:bottom w:val="none" w:sz="0" w:space="0" w:color="auto"/>
                <w:right w:val="none" w:sz="0" w:space="0" w:color="auto"/>
              </w:divBdr>
            </w:div>
            <w:div w:id="345136536">
              <w:marLeft w:val="0"/>
              <w:marRight w:val="0"/>
              <w:marTop w:val="0"/>
              <w:marBottom w:val="0"/>
              <w:divBdr>
                <w:top w:val="none" w:sz="0" w:space="0" w:color="auto"/>
                <w:left w:val="none" w:sz="0" w:space="0" w:color="auto"/>
                <w:bottom w:val="none" w:sz="0" w:space="0" w:color="auto"/>
                <w:right w:val="none" w:sz="0" w:space="0" w:color="auto"/>
              </w:divBdr>
            </w:div>
            <w:div w:id="1113791274">
              <w:marLeft w:val="0"/>
              <w:marRight w:val="0"/>
              <w:marTop w:val="0"/>
              <w:marBottom w:val="0"/>
              <w:divBdr>
                <w:top w:val="none" w:sz="0" w:space="0" w:color="auto"/>
                <w:left w:val="none" w:sz="0" w:space="0" w:color="auto"/>
                <w:bottom w:val="none" w:sz="0" w:space="0" w:color="auto"/>
                <w:right w:val="none" w:sz="0" w:space="0" w:color="auto"/>
              </w:divBdr>
            </w:div>
            <w:div w:id="415791087">
              <w:marLeft w:val="0"/>
              <w:marRight w:val="0"/>
              <w:marTop w:val="0"/>
              <w:marBottom w:val="0"/>
              <w:divBdr>
                <w:top w:val="none" w:sz="0" w:space="0" w:color="auto"/>
                <w:left w:val="none" w:sz="0" w:space="0" w:color="auto"/>
                <w:bottom w:val="none" w:sz="0" w:space="0" w:color="auto"/>
                <w:right w:val="none" w:sz="0" w:space="0" w:color="auto"/>
              </w:divBdr>
            </w:div>
            <w:div w:id="1016998193">
              <w:marLeft w:val="0"/>
              <w:marRight w:val="0"/>
              <w:marTop w:val="0"/>
              <w:marBottom w:val="0"/>
              <w:divBdr>
                <w:top w:val="none" w:sz="0" w:space="0" w:color="auto"/>
                <w:left w:val="none" w:sz="0" w:space="0" w:color="auto"/>
                <w:bottom w:val="none" w:sz="0" w:space="0" w:color="auto"/>
                <w:right w:val="none" w:sz="0" w:space="0" w:color="auto"/>
              </w:divBdr>
            </w:div>
            <w:div w:id="1177883174">
              <w:marLeft w:val="0"/>
              <w:marRight w:val="0"/>
              <w:marTop w:val="0"/>
              <w:marBottom w:val="0"/>
              <w:divBdr>
                <w:top w:val="none" w:sz="0" w:space="0" w:color="auto"/>
                <w:left w:val="none" w:sz="0" w:space="0" w:color="auto"/>
                <w:bottom w:val="none" w:sz="0" w:space="0" w:color="auto"/>
                <w:right w:val="none" w:sz="0" w:space="0" w:color="auto"/>
              </w:divBdr>
            </w:div>
            <w:div w:id="1287204192">
              <w:marLeft w:val="0"/>
              <w:marRight w:val="0"/>
              <w:marTop w:val="0"/>
              <w:marBottom w:val="0"/>
              <w:divBdr>
                <w:top w:val="none" w:sz="0" w:space="0" w:color="auto"/>
                <w:left w:val="none" w:sz="0" w:space="0" w:color="auto"/>
                <w:bottom w:val="none" w:sz="0" w:space="0" w:color="auto"/>
                <w:right w:val="none" w:sz="0" w:space="0" w:color="auto"/>
              </w:divBdr>
            </w:div>
            <w:div w:id="1278174604">
              <w:marLeft w:val="0"/>
              <w:marRight w:val="0"/>
              <w:marTop w:val="0"/>
              <w:marBottom w:val="0"/>
              <w:divBdr>
                <w:top w:val="none" w:sz="0" w:space="0" w:color="auto"/>
                <w:left w:val="none" w:sz="0" w:space="0" w:color="auto"/>
                <w:bottom w:val="none" w:sz="0" w:space="0" w:color="auto"/>
                <w:right w:val="none" w:sz="0" w:space="0" w:color="auto"/>
              </w:divBdr>
            </w:div>
            <w:div w:id="1113284139">
              <w:marLeft w:val="0"/>
              <w:marRight w:val="0"/>
              <w:marTop w:val="0"/>
              <w:marBottom w:val="0"/>
              <w:divBdr>
                <w:top w:val="none" w:sz="0" w:space="0" w:color="auto"/>
                <w:left w:val="none" w:sz="0" w:space="0" w:color="auto"/>
                <w:bottom w:val="none" w:sz="0" w:space="0" w:color="auto"/>
                <w:right w:val="none" w:sz="0" w:space="0" w:color="auto"/>
              </w:divBdr>
            </w:div>
            <w:div w:id="1195145608">
              <w:marLeft w:val="0"/>
              <w:marRight w:val="0"/>
              <w:marTop w:val="0"/>
              <w:marBottom w:val="0"/>
              <w:divBdr>
                <w:top w:val="none" w:sz="0" w:space="0" w:color="auto"/>
                <w:left w:val="none" w:sz="0" w:space="0" w:color="auto"/>
                <w:bottom w:val="none" w:sz="0" w:space="0" w:color="auto"/>
                <w:right w:val="none" w:sz="0" w:space="0" w:color="auto"/>
              </w:divBdr>
            </w:div>
            <w:div w:id="317736623">
              <w:marLeft w:val="0"/>
              <w:marRight w:val="0"/>
              <w:marTop w:val="0"/>
              <w:marBottom w:val="0"/>
              <w:divBdr>
                <w:top w:val="none" w:sz="0" w:space="0" w:color="auto"/>
                <w:left w:val="none" w:sz="0" w:space="0" w:color="auto"/>
                <w:bottom w:val="none" w:sz="0" w:space="0" w:color="auto"/>
                <w:right w:val="none" w:sz="0" w:space="0" w:color="auto"/>
              </w:divBdr>
            </w:div>
            <w:div w:id="1003819604">
              <w:marLeft w:val="0"/>
              <w:marRight w:val="0"/>
              <w:marTop w:val="0"/>
              <w:marBottom w:val="0"/>
              <w:divBdr>
                <w:top w:val="none" w:sz="0" w:space="0" w:color="auto"/>
                <w:left w:val="none" w:sz="0" w:space="0" w:color="auto"/>
                <w:bottom w:val="none" w:sz="0" w:space="0" w:color="auto"/>
                <w:right w:val="none" w:sz="0" w:space="0" w:color="auto"/>
              </w:divBdr>
            </w:div>
            <w:div w:id="963002693">
              <w:marLeft w:val="0"/>
              <w:marRight w:val="0"/>
              <w:marTop w:val="0"/>
              <w:marBottom w:val="0"/>
              <w:divBdr>
                <w:top w:val="none" w:sz="0" w:space="0" w:color="auto"/>
                <w:left w:val="none" w:sz="0" w:space="0" w:color="auto"/>
                <w:bottom w:val="none" w:sz="0" w:space="0" w:color="auto"/>
                <w:right w:val="none" w:sz="0" w:space="0" w:color="auto"/>
              </w:divBdr>
            </w:div>
            <w:div w:id="1516702">
              <w:marLeft w:val="0"/>
              <w:marRight w:val="0"/>
              <w:marTop w:val="0"/>
              <w:marBottom w:val="0"/>
              <w:divBdr>
                <w:top w:val="none" w:sz="0" w:space="0" w:color="auto"/>
                <w:left w:val="none" w:sz="0" w:space="0" w:color="auto"/>
                <w:bottom w:val="none" w:sz="0" w:space="0" w:color="auto"/>
                <w:right w:val="none" w:sz="0" w:space="0" w:color="auto"/>
              </w:divBdr>
            </w:div>
            <w:div w:id="1613782918">
              <w:marLeft w:val="0"/>
              <w:marRight w:val="0"/>
              <w:marTop w:val="0"/>
              <w:marBottom w:val="0"/>
              <w:divBdr>
                <w:top w:val="none" w:sz="0" w:space="0" w:color="auto"/>
                <w:left w:val="none" w:sz="0" w:space="0" w:color="auto"/>
                <w:bottom w:val="none" w:sz="0" w:space="0" w:color="auto"/>
                <w:right w:val="none" w:sz="0" w:space="0" w:color="auto"/>
              </w:divBdr>
            </w:div>
            <w:div w:id="830146619">
              <w:marLeft w:val="0"/>
              <w:marRight w:val="0"/>
              <w:marTop w:val="0"/>
              <w:marBottom w:val="0"/>
              <w:divBdr>
                <w:top w:val="none" w:sz="0" w:space="0" w:color="auto"/>
                <w:left w:val="none" w:sz="0" w:space="0" w:color="auto"/>
                <w:bottom w:val="none" w:sz="0" w:space="0" w:color="auto"/>
                <w:right w:val="none" w:sz="0" w:space="0" w:color="auto"/>
              </w:divBdr>
            </w:div>
            <w:div w:id="925723643">
              <w:marLeft w:val="0"/>
              <w:marRight w:val="0"/>
              <w:marTop w:val="0"/>
              <w:marBottom w:val="0"/>
              <w:divBdr>
                <w:top w:val="none" w:sz="0" w:space="0" w:color="auto"/>
                <w:left w:val="none" w:sz="0" w:space="0" w:color="auto"/>
                <w:bottom w:val="none" w:sz="0" w:space="0" w:color="auto"/>
                <w:right w:val="none" w:sz="0" w:space="0" w:color="auto"/>
              </w:divBdr>
            </w:div>
            <w:div w:id="356666090">
              <w:marLeft w:val="0"/>
              <w:marRight w:val="0"/>
              <w:marTop w:val="0"/>
              <w:marBottom w:val="0"/>
              <w:divBdr>
                <w:top w:val="none" w:sz="0" w:space="0" w:color="auto"/>
                <w:left w:val="none" w:sz="0" w:space="0" w:color="auto"/>
                <w:bottom w:val="none" w:sz="0" w:space="0" w:color="auto"/>
                <w:right w:val="none" w:sz="0" w:space="0" w:color="auto"/>
              </w:divBdr>
            </w:div>
            <w:div w:id="179206402">
              <w:marLeft w:val="0"/>
              <w:marRight w:val="0"/>
              <w:marTop w:val="0"/>
              <w:marBottom w:val="0"/>
              <w:divBdr>
                <w:top w:val="none" w:sz="0" w:space="0" w:color="auto"/>
                <w:left w:val="none" w:sz="0" w:space="0" w:color="auto"/>
                <w:bottom w:val="none" w:sz="0" w:space="0" w:color="auto"/>
                <w:right w:val="none" w:sz="0" w:space="0" w:color="auto"/>
              </w:divBdr>
            </w:div>
            <w:div w:id="1807821935">
              <w:marLeft w:val="0"/>
              <w:marRight w:val="0"/>
              <w:marTop w:val="0"/>
              <w:marBottom w:val="0"/>
              <w:divBdr>
                <w:top w:val="none" w:sz="0" w:space="0" w:color="auto"/>
                <w:left w:val="none" w:sz="0" w:space="0" w:color="auto"/>
                <w:bottom w:val="none" w:sz="0" w:space="0" w:color="auto"/>
                <w:right w:val="none" w:sz="0" w:space="0" w:color="auto"/>
              </w:divBdr>
            </w:div>
            <w:div w:id="550993453">
              <w:marLeft w:val="0"/>
              <w:marRight w:val="0"/>
              <w:marTop w:val="0"/>
              <w:marBottom w:val="0"/>
              <w:divBdr>
                <w:top w:val="none" w:sz="0" w:space="0" w:color="auto"/>
                <w:left w:val="none" w:sz="0" w:space="0" w:color="auto"/>
                <w:bottom w:val="none" w:sz="0" w:space="0" w:color="auto"/>
                <w:right w:val="none" w:sz="0" w:space="0" w:color="auto"/>
              </w:divBdr>
            </w:div>
            <w:div w:id="587007742">
              <w:marLeft w:val="0"/>
              <w:marRight w:val="0"/>
              <w:marTop w:val="0"/>
              <w:marBottom w:val="0"/>
              <w:divBdr>
                <w:top w:val="none" w:sz="0" w:space="0" w:color="auto"/>
                <w:left w:val="none" w:sz="0" w:space="0" w:color="auto"/>
                <w:bottom w:val="none" w:sz="0" w:space="0" w:color="auto"/>
                <w:right w:val="none" w:sz="0" w:space="0" w:color="auto"/>
              </w:divBdr>
            </w:div>
            <w:div w:id="1094742934">
              <w:marLeft w:val="0"/>
              <w:marRight w:val="0"/>
              <w:marTop w:val="0"/>
              <w:marBottom w:val="0"/>
              <w:divBdr>
                <w:top w:val="none" w:sz="0" w:space="0" w:color="auto"/>
                <w:left w:val="none" w:sz="0" w:space="0" w:color="auto"/>
                <w:bottom w:val="none" w:sz="0" w:space="0" w:color="auto"/>
                <w:right w:val="none" w:sz="0" w:space="0" w:color="auto"/>
              </w:divBdr>
            </w:div>
            <w:div w:id="1658418603">
              <w:marLeft w:val="0"/>
              <w:marRight w:val="0"/>
              <w:marTop w:val="0"/>
              <w:marBottom w:val="0"/>
              <w:divBdr>
                <w:top w:val="none" w:sz="0" w:space="0" w:color="auto"/>
                <w:left w:val="none" w:sz="0" w:space="0" w:color="auto"/>
                <w:bottom w:val="none" w:sz="0" w:space="0" w:color="auto"/>
                <w:right w:val="none" w:sz="0" w:space="0" w:color="auto"/>
              </w:divBdr>
            </w:div>
            <w:div w:id="1519274460">
              <w:marLeft w:val="0"/>
              <w:marRight w:val="0"/>
              <w:marTop w:val="0"/>
              <w:marBottom w:val="0"/>
              <w:divBdr>
                <w:top w:val="none" w:sz="0" w:space="0" w:color="auto"/>
                <w:left w:val="none" w:sz="0" w:space="0" w:color="auto"/>
                <w:bottom w:val="none" w:sz="0" w:space="0" w:color="auto"/>
                <w:right w:val="none" w:sz="0" w:space="0" w:color="auto"/>
              </w:divBdr>
            </w:div>
            <w:div w:id="757602286">
              <w:marLeft w:val="0"/>
              <w:marRight w:val="0"/>
              <w:marTop w:val="0"/>
              <w:marBottom w:val="0"/>
              <w:divBdr>
                <w:top w:val="none" w:sz="0" w:space="0" w:color="auto"/>
                <w:left w:val="none" w:sz="0" w:space="0" w:color="auto"/>
                <w:bottom w:val="none" w:sz="0" w:space="0" w:color="auto"/>
                <w:right w:val="none" w:sz="0" w:space="0" w:color="auto"/>
              </w:divBdr>
            </w:div>
            <w:div w:id="213977582">
              <w:marLeft w:val="0"/>
              <w:marRight w:val="0"/>
              <w:marTop w:val="0"/>
              <w:marBottom w:val="0"/>
              <w:divBdr>
                <w:top w:val="none" w:sz="0" w:space="0" w:color="auto"/>
                <w:left w:val="none" w:sz="0" w:space="0" w:color="auto"/>
                <w:bottom w:val="none" w:sz="0" w:space="0" w:color="auto"/>
                <w:right w:val="none" w:sz="0" w:space="0" w:color="auto"/>
              </w:divBdr>
            </w:div>
            <w:div w:id="1891381426">
              <w:marLeft w:val="0"/>
              <w:marRight w:val="0"/>
              <w:marTop w:val="0"/>
              <w:marBottom w:val="0"/>
              <w:divBdr>
                <w:top w:val="none" w:sz="0" w:space="0" w:color="auto"/>
                <w:left w:val="none" w:sz="0" w:space="0" w:color="auto"/>
                <w:bottom w:val="none" w:sz="0" w:space="0" w:color="auto"/>
                <w:right w:val="none" w:sz="0" w:space="0" w:color="auto"/>
              </w:divBdr>
            </w:div>
            <w:div w:id="935283087">
              <w:marLeft w:val="0"/>
              <w:marRight w:val="0"/>
              <w:marTop w:val="0"/>
              <w:marBottom w:val="0"/>
              <w:divBdr>
                <w:top w:val="none" w:sz="0" w:space="0" w:color="auto"/>
                <w:left w:val="none" w:sz="0" w:space="0" w:color="auto"/>
                <w:bottom w:val="none" w:sz="0" w:space="0" w:color="auto"/>
                <w:right w:val="none" w:sz="0" w:space="0" w:color="auto"/>
              </w:divBdr>
            </w:div>
            <w:div w:id="9383681">
              <w:marLeft w:val="0"/>
              <w:marRight w:val="0"/>
              <w:marTop w:val="0"/>
              <w:marBottom w:val="0"/>
              <w:divBdr>
                <w:top w:val="none" w:sz="0" w:space="0" w:color="auto"/>
                <w:left w:val="none" w:sz="0" w:space="0" w:color="auto"/>
                <w:bottom w:val="none" w:sz="0" w:space="0" w:color="auto"/>
                <w:right w:val="none" w:sz="0" w:space="0" w:color="auto"/>
              </w:divBdr>
            </w:div>
            <w:div w:id="1128476237">
              <w:marLeft w:val="0"/>
              <w:marRight w:val="0"/>
              <w:marTop w:val="0"/>
              <w:marBottom w:val="0"/>
              <w:divBdr>
                <w:top w:val="none" w:sz="0" w:space="0" w:color="auto"/>
                <w:left w:val="none" w:sz="0" w:space="0" w:color="auto"/>
                <w:bottom w:val="none" w:sz="0" w:space="0" w:color="auto"/>
                <w:right w:val="none" w:sz="0" w:space="0" w:color="auto"/>
              </w:divBdr>
            </w:div>
            <w:div w:id="1210335088">
              <w:marLeft w:val="0"/>
              <w:marRight w:val="0"/>
              <w:marTop w:val="0"/>
              <w:marBottom w:val="0"/>
              <w:divBdr>
                <w:top w:val="none" w:sz="0" w:space="0" w:color="auto"/>
                <w:left w:val="none" w:sz="0" w:space="0" w:color="auto"/>
                <w:bottom w:val="none" w:sz="0" w:space="0" w:color="auto"/>
                <w:right w:val="none" w:sz="0" w:space="0" w:color="auto"/>
              </w:divBdr>
            </w:div>
            <w:div w:id="961884530">
              <w:marLeft w:val="0"/>
              <w:marRight w:val="0"/>
              <w:marTop w:val="0"/>
              <w:marBottom w:val="0"/>
              <w:divBdr>
                <w:top w:val="none" w:sz="0" w:space="0" w:color="auto"/>
                <w:left w:val="none" w:sz="0" w:space="0" w:color="auto"/>
                <w:bottom w:val="none" w:sz="0" w:space="0" w:color="auto"/>
                <w:right w:val="none" w:sz="0" w:space="0" w:color="auto"/>
              </w:divBdr>
            </w:div>
            <w:div w:id="2079744993">
              <w:marLeft w:val="0"/>
              <w:marRight w:val="0"/>
              <w:marTop w:val="0"/>
              <w:marBottom w:val="0"/>
              <w:divBdr>
                <w:top w:val="none" w:sz="0" w:space="0" w:color="auto"/>
                <w:left w:val="none" w:sz="0" w:space="0" w:color="auto"/>
                <w:bottom w:val="none" w:sz="0" w:space="0" w:color="auto"/>
                <w:right w:val="none" w:sz="0" w:space="0" w:color="auto"/>
              </w:divBdr>
            </w:div>
            <w:div w:id="1576354156">
              <w:marLeft w:val="0"/>
              <w:marRight w:val="0"/>
              <w:marTop w:val="0"/>
              <w:marBottom w:val="0"/>
              <w:divBdr>
                <w:top w:val="none" w:sz="0" w:space="0" w:color="auto"/>
                <w:left w:val="none" w:sz="0" w:space="0" w:color="auto"/>
                <w:bottom w:val="none" w:sz="0" w:space="0" w:color="auto"/>
                <w:right w:val="none" w:sz="0" w:space="0" w:color="auto"/>
              </w:divBdr>
            </w:div>
            <w:div w:id="1940528437">
              <w:marLeft w:val="0"/>
              <w:marRight w:val="0"/>
              <w:marTop w:val="0"/>
              <w:marBottom w:val="0"/>
              <w:divBdr>
                <w:top w:val="none" w:sz="0" w:space="0" w:color="auto"/>
                <w:left w:val="none" w:sz="0" w:space="0" w:color="auto"/>
                <w:bottom w:val="none" w:sz="0" w:space="0" w:color="auto"/>
                <w:right w:val="none" w:sz="0" w:space="0" w:color="auto"/>
              </w:divBdr>
            </w:div>
            <w:div w:id="30083651">
              <w:marLeft w:val="0"/>
              <w:marRight w:val="0"/>
              <w:marTop w:val="0"/>
              <w:marBottom w:val="0"/>
              <w:divBdr>
                <w:top w:val="none" w:sz="0" w:space="0" w:color="auto"/>
                <w:left w:val="none" w:sz="0" w:space="0" w:color="auto"/>
                <w:bottom w:val="none" w:sz="0" w:space="0" w:color="auto"/>
                <w:right w:val="none" w:sz="0" w:space="0" w:color="auto"/>
              </w:divBdr>
            </w:div>
            <w:div w:id="701515311">
              <w:marLeft w:val="0"/>
              <w:marRight w:val="0"/>
              <w:marTop w:val="0"/>
              <w:marBottom w:val="0"/>
              <w:divBdr>
                <w:top w:val="none" w:sz="0" w:space="0" w:color="auto"/>
                <w:left w:val="none" w:sz="0" w:space="0" w:color="auto"/>
                <w:bottom w:val="none" w:sz="0" w:space="0" w:color="auto"/>
                <w:right w:val="none" w:sz="0" w:space="0" w:color="auto"/>
              </w:divBdr>
            </w:div>
            <w:div w:id="655382829">
              <w:marLeft w:val="0"/>
              <w:marRight w:val="0"/>
              <w:marTop w:val="0"/>
              <w:marBottom w:val="0"/>
              <w:divBdr>
                <w:top w:val="none" w:sz="0" w:space="0" w:color="auto"/>
                <w:left w:val="none" w:sz="0" w:space="0" w:color="auto"/>
                <w:bottom w:val="none" w:sz="0" w:space="0" w:color="auto"/>
                <w:right w:val="none" w:sz="0" w:space="0" w:color="auto"/>
              </w:divBdr>
            </w:div>
            <w:div w:id="1107651155">
              <w:marLeft w:val="0"/>
              <w:marRight w:val="0"/>
              <w:marTop w:val="0"/>
              <w:marBottom w:val="0"/>
              <w:divBdr>
                <w:top w:val="none" w:sz="0" w:space="0" w:color="auto"/>
                <w:left w:val="none" w:sz="0" w:space="0" w:color="auto"/>
                <w:bottom w:val="none" w:sz="0" w:space="0" w:color="auto"/>
                <w:right w:val="none" w:sz="0" w:space="0" w:color="auto"/>
              </w:divBdr>
            </w:div>
            <w:div w:id="525874562">
              <w:marLeft w:val="0"/>
              <w:marRight w:val="0"/>
              <w:marTop w:val="0"/>
              <w:marBottom w:val="0"/>
              <w:divBdr>
                <w:top w:val="none" w:sz="0" w:space="0" w:color="auto"/>
                <w:left w:val="none" w:sz="0" w:space="0" w:color="auto"/>
                <w:bottom w:val="none" w:sz="0" w:space="0" w:color="auto"/>
                <w:right w:val="none" w:sz="0" w:space="0" w:color="auto"/>
              </w:divBdr>
            </w:div>
            <w:div w:id="1183667847">
              <w:marLeft w:val="0"/>
              <w:marRight w:val="0"/>
              <w:marTop w:val="0"/>
              <w:marBottom w:val="0"/>
              <w:divBdr>
                <w:top w:val="none" w:sz="0" w:space="0" w:color="auto"/>
                <w:left w:val="none" w:sz="0" w:space="0" w:color="auto"/>
                <w:bottom w:val="none" w:sz="0" w:space="0" w:color="auto"/>
                <w:right w:val="none" w:sz="0" w:space="0" w:color="auto"/>
              </w:divBdr>
            </w:div>
            <w:div w:id="551890245">
              <w:marLeft w:val="0"/>
              <w:marRight w:val="0"/>
              <w:marTop w:val="0"/>
              <w:marBottom w:val="0"/>
              <w:divBdr>
                <w:top w:val="none" w:sz="0" w:space="0" w:color="auto"/>
                <w:left w:val="none" w:sz="0" w:space="0" w:color="auto"/>
                <w:bottom w:val="none" w:sz="0" w:space="0" w:color="auto"/>
                <w:right w:val="none" w:sz="0" w:space="0" w:color="auto"/>
              </w:divBdr>
            </w:div>
            <w:div w:id="1125272891">
              <w:marLeft w:val="0"/>
              <w:marRight w:val="0"/>
              <w:marTop w:val="0"/>
              <w:marBottom w:val="0"/>
              <w:divBdr>
                <w:top w:val="none" w:sz="0" w:space="0" w:color="auto"/>
                <w:left w:val="none" w:sz="0" w:space="0" w:color="auto"/>
                <w:bottom w:val="none" w:sz="0" w:space="0" w:color="auto"/>
                <w:right w:val="none" w:sz="0" w:space="0" w:color="auto"/>
              </w:divBdr>
            </w:div>
            <w:div w:id="1696888049">
              <w:marLeft w:val="0"/>
              <w:marRight w:val="0"/>
              <w:marTop w:val="0"/>
              <w:marBottom w:val="0"/>
              <w:divBdr>
                <w:top w:val="none" w:sz="0" w:space="0" w:color="auto"/>
                <w:left w:val="none" w:sz="0" w:space="0" w:color="auto"/>
                <w:bottom w:val="none" w:sz="0" w:space="0" w:color="auto"/>
                <w:right w:val="none" w:sz="0" w:space="0" w:color="auto"/>
              </w:divBdr>
            </w:div>
            <w:div w:id="2086535546">
              <w:marLeft w:val="0"/>
              <w:marRight w:val="0"/>
              <w:marTop w:val="0"/>
              <w:marBottom w:val="0"/>
              <w:divBdr>
                <w:top w:val="none" w:sz="0" w:space="0" w:color="auto"/>
                <w:left w:val="none" w:sz="0" w:space="0" w:color="auto"/>
                <w:bottom w:val="none" w:sz="0" w:space="0" w:color="auto"/>
                <w:right w:val="none" w:sz="0" w:space="0" w:color="auto"/>
              </w:divBdr>
            </w:div>
            <w:div w:id="917401063">
              <w:marLeft w:val="0"/>
              <w:marRight w:val="0"/>
              <w:marTop w:val="0"/>
              <w:marBottom w:val="0"/>
              <w:divBdr>
                <w:top w:val="none" w:sz="0" w:space="0" w:color="auto"/>
                <w:left w:val="none" w:sz="0" w:space="0" w:color="auto"/>
                <w:bottom w:val="none" w:sz="0" w:space="0" w:color="auto"/>
                <w:right w:val="none" w:sz="0" w:space="0" w:color="auto"/>
              </w:divBdr>
            </w:div>
            <w:div w:id="1564177711">
              <w:marLeft w:val="0"/>
              <w:marRight w:val="0"/>
              <w:marTop w:val="0"/>
              <w:marBottom w:val="0"/>
              <w:divBdr>
                <w:top w:val="none" w:sz="0" w:space="0" w:color="auto"/>
                <w:left w:val="none" w:sz="0" w:space="0" w:color="auto"/>
                <w:bottom w:val="none" w:sz="0" w:space="0" w:color="auto"/>
                <w:right w:val="none" w:sz="0" w:space="0" w:color="auto"/>
              </w:divBdr>
            </w:div>
            <w:div w:id="1041176157">
              <w:marLeft w:val="0"/>
              <w:marRight w:val="0"/>
              <w:marTop w:val="0"/>
              <w:marBottom w:val="0"/>
              <w:divBdr>
                <w:top w:val="none" w:sz="0" w:space="0" w:color="auto"/>
                <w:left w:val="none" w:sz="0" w:space="0" w:color="auto"/>
                <w:bottom w:val="none" w:sz="0" w:space="0" w:color="auto"/>
                <w:right w:val="none" w:sz="0" w:space="0" w:color="auto"/>
              </w:divBdr>
            </w:div>
            <w:div w:id="146021835">
              <w:marLeft w:val="0"/>
              <w:marRight w:val="0"/>
              <w:marTop w:val="0"/>
              <w:marBottom w:val="0"/>
              <w:divBdr>
                <w:top w:val="none" w:sz="0" w:space="0" w:color="auto"/>
                <w:left w:val="none" w:sz="0" w:space="0" w:color="auto"/>
                <w:bottom w:val="none" w:sz="0" w:space="0" w:color="auto"/>
                <w:right w:val="none" w:sz="0" w:space="0" w:color="auto"/>
              </w:divBdr>
            </w:div>
            <w:div w:id="2039969404">
              <w:marLeft w:val="0"/>
              <w:marRight w:val="0"/>
              <w:marTop w:val="0"/>
              <w:marBottom w:val="0"/>
              <w:divBdr>
                <w:top w:val="none" w:sz="0" w:space="0" w:color="auto"/>
                <w:left w:val="none" w:sz="0" w:space="0" w:color="auto"/>
                <w:bottom w:val="none" w:sz="0" w:space="0" w:color="auto"/>
                <w:right w:val="none" w:sz="0" w:space="0" w:color="auto"/>
              </w:divBdr>
            </w:div>
            <w:div w:id="327172477">
              <w:marLeft w:val="0"/>
              <w:marRight w:val="0"/>
              <w:marTop w:val="0"/>
              <w:marBottom w:val="0"/>
              <w:divBdr>
                <w:top w:val="none" w:sz="0" w:space="0" w:color="auto"/>
                <w:left w:val="none" w:sz="0" w:space="0" w:color="auto"/>
                <w:bottom w:val="none" w:sz="0" w:space="0" w:color="auto"/>
                <w:right w:val="none" w:sz="0" w:space="0" w:color="auto"/>
              </w:divBdr>
            </w:div>
            <w:div w:id="1808087760">
              <w:marLeft w:val="0"/>
              <w:marRight w:val="0"/>
              <w:marTop w:val="0"/>
              <w:marBottom w:val="0"/>
              <w:divBdr>
                <w:top w:val="none" w:sz="0" w:space="0" w:color="auto"/>
                <w:left w:val="none" w:sz="0" w:space="0" w:color="auto"/>
                <w:bottom w:val="none" w:sz="0" w:space="0" w:color="auto"/>
                <w:right w:val="none" w:sz="0" w:space="0" w:color="auto"/>
              </w:divBdr>
            </w:div>
            <w:div w:id="1203129940">
              <w:marLeft w:val="0"/>
              <w:marRight w:val="0"/>
              <w:marTop w:val="0"/>
              <w:marBottom w:val="0"/>
              <w:divBdr>
                <w:top w:val="none" w:sz="0" w:space="0" w:color="auto"/>
                <w:left w:val="none" w:sz="0" w:space="0" w:color="auto"/>
                <w:bottom w:val="none" w:sz="0" w:space="0" w:color="auto"/>
                <w:right w:val="none" w:sz="0" w:space="0" w:color="auto"/>
              </w:divBdr>
            </w:div>
            <w:div w:id="260574762">
              <w:marLeft w:val="0"/>
              <w:marRight w:val="0"/>
              <w:marTop w:val="0"/>
              <w:marBottom w:val="0"/>
              <w:divBdr>
                <w:top w:val="none" w:sz="0" w:space="0" w:color="auto"/>
                <w:left w:val="none" w:sz="0" w:space="0" w:color="auto"/>
                <w:bottom w:val="none" w:sz="0" w:space="0" w:color="auto"/>
                <w:right w:val="none" w:sz="0" w:space="0" w:color="auto"/>
              </w:divBdr>
            </w:div>
            <w:div w:id="1716663092">
              <w:marLeft w:val="0"/>
              <w:marRight w:val="0"/>
              <w:marTop w:val="0"/>
              <w:marBottom w:val="0"/>
              <w:divBdr>
                <w:top w:val="none" w:sz="0" w:space="0" w:color="auto"/>
                <w:left w:val="none" w:sz="0" w:space="0" w:color="auto"/>
                <w:bottom w:val="none" w:sz="0" w:space="0" w:color="auto"/>
                <w:right w:val="none" w:sz="0" w:space="0" w:color="auto"/>
              </w:divBdr>
            </w:div>
            <w:div w:id="1566911402">
              <w:marLeft w:val="0"/>
              <w:marRight w:val="0"/>
              <w:marTop w:val="0"/>
              <w:marBottom w:val="0"/>
              <w:divBdr>
                <w:top w:val="none" w:sz="0" w:space="0" w:color="auto"/>
                <w:left w:val="none" w:sz="0" w:space="0" w:color="auto"/>
                <w:bottom w:val="none" w:sz="0" w:space="0" w:color="auto"/>
                <w:right w:val="none" w:sz="0" w:space="0" w:color="auto"/>
              </w:divBdr>
            </w:div>
            <w:div w:id="491457829">
              <w:marLeft w:val="0"/>
              <w:marRight w:val="0"/>
              <w:marTop w:val="0"/>
              <w:marBottom w:val="0"/>
              <w:divBdr>
                <w:top w:val="none" w:sz="0" w:space="0" w:color="auto"/>
                <w:left w:val="none" w:sz="0" w:space="0" w:color="auto"/>
                <w:bottom w:val="none" w:sz="0" w:space="0" w:color="auto"/>
                <w:right w:val="none" w:sz="0" w:space="0" w:color="auto"/>
              </w:divBdr>
            </w:div>
            <w:div w:id="1619490085">
              <w:marLeft w:val="0"/>
              <w:marRight w:val="0"/>
              <w:marTop w:val="0"/>
              <w:marBottom w:val="0"/>
              <w:divBdr>
                <w:top w:val="none" w:sz="0" w:space="0" w:color="auto"/>
                <w:left w:val="none" w:sz="0" w:space="0" w:color="auto"/>
                <w:bottom w:val="none" w:sz="0" w:space="0" w:color="auto"/>
                <w:right w:val="none" w:sz="0" w:space="0" w:color="auto"/>
              </w:divBdr>
            </w:div>
            <w:div w:id="1233616444">
              <w:marLeft w:val="0"/>
              <w:marRight w:val="0"/>
              <w:marTop w:val="0"/>
              <w:marBottom w:val="0"/>
              <w:divBdr>
                <w:top w:val="none" w:sz="0" w:space="0" w:color="auto"/>
                <w:left w:val="none" w:sz="0" w:space="0" w:color="auto"/>
                <w:bottom w:val="none" w:sz="0" w:space="0" w:color="auto"/>
                <w:right w:val="none" w:sz="0" w:space="0" w:color="auto"/>
              </w:divBdr>
            </w:div>
            <w:div w:id="2032024111">
              <w:marLeft w:val="0"/>
              <w:marRight w:val="0"/>
              <w:marTop w:val="0"/>
              <w:marBottom w:val="0"/>
              <w:divBdr>
                <w:top w:val="none" w:sz="0" w:space="0" w:color="auto"/>
                <w:left w:val="none" w:sz="0" w:space="0" w:color="auto"/>
                <w:bottom w:val="none" w:sz="0" w:space="0" w:color="auto"/>
                <w:right w:val="none" w:sz="0" w:space="0" w:color="auto"/>
              </w:divBdr>
            </w:div>
            <w:div w:id="764115297">
              <w:marLeft w:val="0"/>
              <w:marRight w:val="0"/>
              <w:marTop w:val="0"/>
              <w:marBottom w:val="0"/>
              <w:divBdr>
                <w:top w:val="none" w:sz="0" w:space="0" w:color="auto"/>
                <w:left w:val="none" w:sz="0" w:space="0" w:color="auto"/>
                <w:bottom w:val="none" w:sz="0" w:space="0" w:color="auto"/>
                <w:right w:val="none" w:sz="0" w:space="0" w:color="auto"/>
              </w:divBdr>
            </w:div>
            <w:div w:id="512569107">
              <w:marLeft w:val="0"/>
              <w:marRight w:val="0"/>
              <w:marTop w:val="0"/>
              <w:marBottom w:val="0"/>
              <w:divBdr>
                <w:top w:val="none" w:sz="0" w:space="0" w:color="auto"/>
                <w:left w:val="none" w:sz="0" w:space="0" w:color="auto"/>
                <w:bottom w:val="none" w:sz="0" w:space="0" w:color="auto"/>
                <w:right w:val="none" w:sz="0" w:space="0" w:color="auto"/>
              </w:divBdr>
            </w:div>
            <w:div w:id="33972611">
              <w:marLeft w:val="0"/>
              <w:marRight w:val="0"/>
              <w:marTop w:val="0"/>
              <w:marBottom w:val="0"/>
              <w:divBdr>
                <w:top w:val="none" w:sz="0" w:space="0" w:color="auto"/>
                <w:left w:val="none" w:sz="0" w:space="0" w:color="auto"/>
                <w:bottom w:val="none" w:sz="0" w:space="0" w:color="auto"/>
                <w:right w:val="none" w:sz="0" w:space="0" w:color="auto"/>
              </w:divBdr>
            </w:div>
            <w:div w:id="2022471448">
              <w:marLeft w:val="0"/>
              <w:marRight w:val="0"/>
              <w:marTop w:val="0"/>
              <w:marBottom w:val="0"/>
              <w:divBdr>
                <w:top w:val="none" w:sz="0" w:space="0" w:color="auto"/>
                <w:left w:val="none" w:sz="0" w:space="0" w:color="auto"/>
                <w:bottom w:val="none" w:sz="0" w:space="0" w:color="auto"/>
                <w:right w:val="none" w:sz="0" w:space="0" w:color="auto"/>
              </w:divBdr>
            </w:div>
            <w:div w:id="2060283733">
              <w:marLeft w:val="0"/>
              <w:marRight w:val="0"/>
              <w:marTop w:val="0"/>
              <w:marBottom w:val="0"/>
              <w:divBdr>
                <w:top w:val="none" w:sz="0" w:space="0" w:color="auto"/>
                <w:left w:val="none" w:sz="0" w:space="0" w:color="auto"/>
                <w:bottom w:val="none" w:sz="0" w:space="0" w:color="auto"/>
                <w:right w:val="none" w:sz="0" w:space="0" w:color="auto"/>
              </w:divBdr>
            </w:div>
            <w:div w:id="1187981372">
              <w:marLeft w:val="0"/>
              <w:marRight w:val="0"/>
              <w:marTop w:val="0"/>
              <w:marBottom w:val="0"/>
              <w:divBdr>
                <w:top w:val="none" w:sz="0" w:space="0" w:color="auto"/>
                <w:left w:val="none" w:sz="0" w:space="0" w:color="auto"/>
                <w:bottom w:val="none" w:sz="0" w:space="0" w:color="auto"/>
                <w:right w:val="none" w:sz="0" w:space="0" w:color="auto"/>
              </w:divBdr>
            </w:div>
            <w:div w:id="239363754">
              <w:marLeft w:val="0"/>
              <w:marRight w:val="0"/>
              <w:marTop w:val="0"/>
              <w:marBottom w:val="0"/>
              <w:divBdr>
                <w:top w:val="none" w:sz="0" w:space="0" w:color="auto"/>
                <w:left w:val="none" w:sz="0" w:space="0" w:color="auto"/>
                <w:bottom w:val="none" w:sz="0" w:space="0" w:color="auto"/>
                <w:right w:val="none" w:sz="0" w:space="0" w:color="auto"/>
              </w:divBdr>
            </w:div>
            <w:div w:id="955061636">
              <w:marLeft w:val="0"/>
              <w:marRight w:val="0"/>
              <w:marTop w:val="0"/>
              <w:marBottom w:val="0"/>
              <w:divBdr>
                <w:top w:val="none" w:sz="0" w:space="0" w:color="auto"/>
                <w:left w:val="none" w:sz="0" w:space="0" w:color="auto"/>
                <w:bottom w:val="none" w:sz="0" w:space="0" w:color="auto"/>
                <w:right w:val="none" w:sz="0" w:space="0" w:color="auto"/>
              </w:divBdr>
            </w:div>
            <w:div w:id="90468000">
              <w:marLeft w:val="0"/>
              <w:marRight w:val="0"/>
              <w:marTop w:val="0"/>
              <w:marBottom w:val="0"/>
              <w:divBdr>
                <w:top w:val="none" w:sz="0" w:space="0" w:color="auto"/>
                <w:left w:val="none" w:sz="0" w:space="0" w:color="auto"/>
                <w:bottom w:val="none" w:sz="0" w:space="0" w:color="auto"/>
                <w:right w:val="none" w:sz="0" w:space="0" w:color="auto"/>
              </w:divBdr>
            </w:div>
            <w:div w:id="656302414">
              <w:marLeft w:val="0"/>
              <w:marRight w:val="0"/>
              <w:marTop w:val="0"/>
              <w:marBottom w:val="0"/>
              <w:divBdr>
                <w:top w:val="none" w:sz="0" w:space="0" w:color="auto"/>
                <w:left w:val="none" w:sz="0" w:space="0" w:color="auto"/>
                <w:bottom w:val="none" w:sz="0" w:space="0" w:color="auto"/>
                <w:right w:val="none" w:sz="0" w:space="0" w:color="auto"/>
              </w:divBdr>
            </w:div>
            <w:div w:id="248581988">
              <w:marLeft w:val="0"/>
              <w:marRight w:val="0"/>
              <w:marTop w:val="0"/>
              <w:marBottom w:val="0"/>
              <w:divBdr>
                <w:top w:val="none" w:sz="0" w:space="0" w:color="auto"/>
                <w:left w:val="none" w:sz="0" w:space="0" w:color="auto"/>
                <w:bottom w:val="none" w:sz="0" w:space="0" w:color="auto"/>
                <w:right w:val="none" w:sz="0" w:space="0" w:color="auto"/>
              </w:divBdr>
            </w:div>
            <w:div w:id="2122724939">
              <w:marLeft w:val="0"/>
              <w:marRight w:val="0"/>
              <w:marTop w:val="0"/>
              <w:marBottom w:val="0"/>
              <w:divBdr>
                <w:top w:val="none" w:sz="0" w:space="0" w:color="auto"/>
                <w:left w:val="none" w:sz="0" w:space="0" w:color="auto"/>
                <w:bottom w:val="none" w:sz="0" w:space="0" w:color="auto"/>
                <w:right w:val="none" w:sz="0" w:space="0" w:color="auto"/>
              </w:divBdr>
            </w:div>
            <w:div w:id="1649289465">
              <w:marLeft w:val="0"/>
              <w:marRight w:val="0"/>
              <w:marTop w:val="0"/>
              <w:marBottom w:val="0"/>
              <w:divBdr>
                <w:top w:val="none" w:sz="0" w:space="0" w:color="auto"/>
                <w:left w:val="none" w:sz="0" w:space="0" w:color="auto"/>
                <w:bottom w:val="none" w:sz="0" w:space="0" w:color="auto"/>
                <w:right w:val="none" w:sz="0" w:space="0" w:color="auto"/>
              </w:divBdr>
            </w:div>
            <w:div w:id="2076931783">
              <w:marLeft w:val="0"/>
              <w:marRight w:val="0"/>
              <w:marTop w:val="0"/>
              <w:marBottom w:val="0"/>
              <w:divBdr>
                <w:top w:val="none" w:sz="0" w:space="0" w:color="auto"/>
                <w:left w:val="none" w:sz="0" w:space="0" w:color="auto"/>
                <w:bottom w:val="none" w:sz="0" w:space="0" w:color="auto"/>
                <w:right w:val="none" w:sz="0" w:space="0" w:color="auto"/>
              </w:divBdr>
            </w:div>
            <w:div w:id="1652247209">
              <w:marLeft w:val="0"/>
              <w:marRight w:val="0"/>
              <w:marTop w:val="0"/>
              <w:marBottom w:val="0"/>
              <w:divBdr>
                <w:top w:val="none" w:sz="0" w:space="0" w:color="auto"/>
                <w:left w:val="none" w:sz="0" w:space="0" w:color="auto"/>
                <w:bottom w:val="none" w:sz="0" w:space="0" w:color="auto"/>
                <w:right w:val="none" w:sz="0" w:space="0" w:color="auto"/>
              </w:divBdr>
            </w:div>
            <w:div w:id="1537237059">
              <w:marLeft w:val="0"/>
              <w:marRight w:val="0"/>
              <w:marTop w:val="0"/>
              <w:marBottom w:val="0"/>
              <w:divBdr>
                <w:top w:val="none" w:sz="0" w:space="0" w:color="auto"/>
                <w:left w:val="none" w:sz="0" w:space="0" w:color="auto"/>
                <w:bottom w:val="none" w:sz="0" w:space="0" w:color="auto"/>
                <w:right w:val="none" w:sz="0" w:space="0" w:color="auto"/>
              </w:divBdr>
            </w:div>
            <w:div w:id="564028774">
              <w:marLeft w:val="0"/>
              <w:marRight w:val="0"/>
              <w:marTop w:val="0"/>
              <w:marBottom w:val="0"/>
              <w:divBdr>
                <w:top w:val="none" w:sz="0" w:space="0" w:color="auto"/>
                <w:left w:val="none" w:sz="0" w:space="0" w:color="auto"/>
                <w:bottom w:val="none" w:sz="0" w:space="0" w:color="auto"/>
                <w:right w:val="none" w:sz="0" w:space="0" w:color="auto"/>
              </w:divBdr>
            </w:div>
            <w:div w:id="681198406">
              <w:marLeft w:val="0"/>
              <w:marRight w:val="0"/>
              <w:marTop w:val="0"/>
              <w:marBottom w:val="0"/>
              <w:divBdr>
                <w:top w:val="none" w:sz="0" w:space="0" w:color="auto"/>
                <w:left w:val="none" w:sz="0" w:space="0" w:color="auto"/>
                <w:bottom w:val="none" w:sz="0" w:space="0" w:color="auto"/>
                <w:right w:val="none" w:sz="0" w:space="0" w:color="auto"/>
              </w:divBdr>
            </w:div>
            <w:div w:id="1704791234">
              <w:marLeft w:val="0"/>
              <w:marRight w:val="0"/>
              <w:marTop w:val="0"/>
              <w:marBottom w:val="0"/>
              <w:divBdr>
                <w:top w:val="none" w:sz="0" w:space="0" w:color="auto"/>
                <w:left w:val="none" w:sz="0" w:space="0" w:color="auto"/>
                <w:bottom w:val="none" w:sz="0" w:space="0" w:color="auto"/>
                <w:right w:val="none" w:sz="0" w:space="0" w:color="auto"/>
              </w:divBdr>
            </w:div>
            <w:div w:id="3674151">
              <w:marLeft w:val="0"/>
              <w:marRight w:val="0"/>
              <w:marTop w:val="0"/>
              <w:marBottom w:val="0"/>
              <w:divBdr>
                <w:top w:val="none" w:sz="0" w:space="0" w:color="auto"/>
                <w:left w:val="none" w:sz="0" w:space="0" w:color="auto"/>
                <w:bottom w:val="none" w:sz="0" w:space="0" w:color="auto"/>
                <w:right w:val="none" w:sz="0" w:space="0" w:color="auto"/>
              </w:divBdr>
            </w:div>
            <w:div w:id="825779567">
              <w:marLeft w:val="0"/>
              <w:marRight w:val="0"/>
              <w:marTop w:val="0"/>
              <w:marBottom w:val="0"/>
              <w:divBdr>
                <w:top w:val="none" w:sz="0" w:space="0" w:color="auto"/>
                <w:left w:val="none" w:sz="0" w:space="0" w:color="auto"/>
                <w:bottom w:val="none" w:sz="0" w:space="0" w:color="auto"/>
                <w:right w:val="none" w:sz="0" w:space="0" w:color="auto"/>
              </w:divBdr>
            </w:div>
            <w:div w:id="2047289640">
              <w:marLeft w:val="0"/>
              <w:marRight w:val="0"/>
              <w:marTop w:val="0"/>
              <w:marBottom w:val="0"/>
              <w:divBdr>
                <w:top w:val="none" w:sz="0" w:space="0" w:color="auto"/>
                <w:left w:val="none" w:sz="0" w:space="0" w:color="auto"/>
                <w:bottom w:val="none" w:sz="0" w:space="0" w:color="auto"/>
                <w:right w:val="none" w:sz="0" w:space="0" w:color="auto"/>
              </w:divBdr>
            </w:div>
            <w:div w:id="2013532703">
              <w:marLeft w:val="0"/>
              <w:marRight w:val="0"/>
              <w:marTop w:val="0"/>
              <w:marBottom w:val="0"/>
              <w:divBdr>
                <w:top w:val="none" w:sz="0" w:space="0" w:color="auto"/>
                <w:left w:val="none" w:sz="0" w:space="0" w:color="auto"/>
                <w:bottom w:val="none" w:sz="0" w:space="0" w:color="auto"/>
                <w:right w:val="none" w:sz="0" w:space="0" w:color="auto"/>
              </w:divBdr>
            </w:div>
            <w:div w:id="846988579">
              <w:marLeft w:val="0"/>
              <w:marRight w:val="0"/>
              <w:marTop w:val="0"/>
              <w:marBottom w:val="0"/>
              <w:divBdr>
                <w:top w:val="none" w:sz="0" w:space="0" w:color="auto"/>
                <w:left w:val="none" w:sz="0" w:space="0" w:color="auto"/>
                <w:bottom w:val="none" w:sz="0" w:space="0" w:color="auto"/>
                <w:right w:val="none" w:sz="0" w:space="0" w:color="auto"/>
              </w:divBdr>
            </w:div>
            <w:div w:id="233512792">
              <w:marLeft w:val="0"/>
              <w:marRight w:val="0"/>
              <w:marTop w:val="0"/>
              <w:marBottom w:val="0"/>
              <w:divBdr>
                <w:top w:val="none" w:sz="0" w:space="0" w:color="auto"/>
                <w:left w:val="none" w:sz="0" w:space="0" w:color="auto"/>
                <w:bottom w:val="none" w:sz="0" w:space="0" w:color="auto"/>
                <w:right w:val="none" w:sz="0" w:space="0" w:color="auto"/>
              </w:divBdr>
            </w:div>
            <w:div w:id="197859695">
              <w:marLeft w:val="0"/>
              <w:marRight w:val="0"/>
              <w:marTop w:val="0"/>
              <w:marBottom w:val="0"/>
              <w:divBdr>
                <w:top w:val="none" w:sz="0" w:space="0" w:color="auto"/>
                <w:left w:val="none" w:sz="0" w:space="0" w:color="auto"/>
                <w:bottom w:val="none" w:sz="0" w:space="0" w:color="auto"/>
                <w:right w:val="none" w:sz="0" w:space="0" w:color="auto"/>
              </w:divBdr>
            </w:div>
            <w:div w:id="1412043698">
              <w:marLeft w:val="0"/>
              <w:marRight w:val="0"/>
              <w:marTop w:val="0"/>
              <w:marBottom w:val="0"/>
              <w:divBdr>
                <w:top w:val="none" w:sz="0" w:space="0" w:color="auto"/>
                <w:left w:val="none" w:sz="0" w:space="0" w:color="auto"/>
                <w:bottom w:val="none" w:sz="0" w:space="0" w:color="auto"/>
                <w:right w:val="none" w:sz="0" w:space="0" w:color="auto"/>
              </w:divBdr>
            </w:div>
            <w:div w:id="458762972">
              <w:marLeft w:val="0"/>
              <w:marRight w:val="0"/>
              <w:marTop w:val="0"/>
              <w:marBottom w:val="0"/>
              <w:divBdr>
                <w:top w:val="none" w:sz="0" w:space="0" w:color="auto"/>
                <w:left w:val="none" w:sz="0" w:space="0" w:color="auto"/>
                <w:bottom w:val="none" w:sz="0" w:space="0" w:color="auto"/>
                <w:right w:val="none" w:sz="0" w:space="0" w:color="auto"/>
              </w:divBdr>
            </w:div>
            <w:div w:id="1468012712">
              <w:marLeft w:val="0"/>
              <w:marRight w:val="0"/>
              <w:marTop w:val="0"/>
              <w:marBottom w:val="0"/>
              <w:divBdr>
                <w:top w:val="none" w:sz="0" w:space="0" w:color="auto"/>
                <w:left w:val="none" w:sz="0" w:space="0" w:color="auto"/>
                <w:bottom w:val="none" w:sz="0" w:space="0" w:color="auto"/>
                <w:right w:val="none" w:sz="0" w:space="0" w:color="auto"/>
              </w:divBdr>
            </w:div>
            <w:div w:id="1698117109">
              <w:marLeft w:val="0"/>
              <w:marRight w:val="0"/>
              <w:marTop w:val="0"/>
              <w:marBottom w:val="0"/>
              <w:divBdr>
                <w:top w:val="none" w:sz="0" w:space="0" w:color="auto"/>
                <w:left w:val="none" w:sz="0" w:space="0" w:color="auto"/>
                <w:bottom w:val="none" w:sz="0" w:space="0" w:color="auto"/>
                <w:right w:val="none" w:sz="0" w:space="0" w:color="auto"/>
              </w:divBdr>
            </w:div>
            <w:div w:id="18748124">
              <w:marLeft w:val="0"/>
              <w:marRight w:val="0"/>
              <w:marTop w:val="0"/>
              <w:marBottom w:val="0"/>
              <w:divBdr>
                <w:top w:val="none" w:sz="0" w:space="0" w:color="auto"/>
                <w:left w:val="none" w:sz="0" w:space="0" w:color="auto"/>
                <w:bottom w:val="none" w:sz="0" w:space="0" w:color="auto"/>
                <w:right w:val="none" w:sz="0" w:space="0" w:color="auto"/>
              </w:divBdr>
            </w:div>
            <w:div w:id="85614073">
              <w:marLeft w:val="0"/>
              <w:marRight w:val="0"/>
              <w:marTop w:val="0"/>
              <w:marBottom w:val="0"/>
              <w:divBdr>
                <w:top w:val="none" w:sz="0" w:space="0" w:color="auto"/>
                <w:left w:val="none" w:sz="0" w:space="0" w:color="auto"/>
                <w:bottom w:val="none" w:sz="0" w:space="0" w:color="auto"/>
                <w:right w:val="none" w:sz="0" w:space="0" w:color="auto"/>
              </w:divBdr>
            </w:div>
            <w:div w:id="1301620043">
              <w:marLeft w:val="0"/>
              <w:marRight w:val="0"/>
              <w:marTop w:val="0"/>
              <w:marBottom w:val="0"/>
              <w:divBdr>
                <w:top w:val="none" w:sz="0" w:space="0" w:color="auto"/>
                <w:left w:val="none" w:sz="0" w:space="0" w:color="auto"/>
                <w:bottom w:val="none" w:sz="0" w:space="0" w:color="auto"/>
                <w:right w:val="none" w:sz="0" w:space="0" w:color="auto"/>
              </w:divBdr>
            </w:div>
            <w:div w:id="915671219">
              <w:marLeft w:val="0"/>
              <w:marRight w:val="0"/>
              <w:marTop w:val="0"/>
              <w:marBottom w:val="0"/>
              <w:divBdr>
                <w:top w:val="none" w:sz="0" w:space="0" w:color="auto"/>
                <w:left w:val="none" w:sz="0" w:space="0" w:color="auto"/>
                <w:bottom w:val="none" w:sz="0" w:space="0" w:color="auto"/>
                <w:right w:val="none" w:sz="0" w:space="0" w:color="auto"/>
              </w:divBdr>
            </w:div>
            <w:div w:id="1320574695">
              <w:marLeft w:val="0"/>
              <w:marRight w:val="0"/>
              <w:marTop w:val="0"/>
              <w:marBottom w:val="0"/>
              <w:divBdr>
                <w:top w:val="none" w:sz="0" w:space="0" w:color="auto"/>
                <w:left w:val="none" w:sz="0" w:space="0" w:color="auto"/>
                <w:bottom w:val="none" w:sz="0" w:space="0" w:color="auto"/>
                <w:right w:val="none" w:sz="0" w:space="0" w:color="auto"/>
              </w:divBdr>
            </w:div>
            <w:div w:id="1948728335">
              <w:marLeft w:val="0"/>
              <w:marRight w:val="0"/>
              <w:marTop w:val="0"/>
              <w:marBottom w:val="0"/>
              <w:divBdr>
                <w:top w:val="none" w:sz="0" w:space="0" w:color="auto"/>
                <w:left w:val="none" w:sz="0" w:space="0" w:color="auto"/>
                <w:bottom w:val="none" w:sz="0" w:space="0" w:color="auto"/>
                <w:right w:val="none" w:sz="0" w:space="0" w:color="auto"/>
              </w:divBdr>
            </w:div>
            <w:div w:id="731385983">
              <w:marLeft w:val="0"/>
              <w:marRight w:val="0"/>
              <w:marTop w:val="0"/>
              <w:marBottom w:val="0"/>
              <w:divBdr>
                <w:top w:val="none" w:sz="0" w:space="0" w:color="auto"/>
                <w:left w:val="none" w:sz="0" w:space="0" w:color="auto"/>
                <w:bottom w:val="none" w:sz="0" w:space="0" w:color="auto"/>
                <w:right w:val="none" w:sz="0" w:space="0" w:color="auto"/>
              </w:divBdr>
            </w:div>
            <w:div w:id="1436906699">
              <w:marLeft w:val="0"/>
              <w:marRight w:val="0"/>
              <w:marTop w:val="0"/>
              <w:marBottom w:val="0"/>
              <w:divBdr>
                <w:top w:val="none" w:sz="0" w:space="0" w:color="auto"/>
                <w:left w:val="none" w:sz="0" w:space="0" w:color="auto"/>
                <w:bottom w:val="none" w:sz="0" w:space="0" w:color="auto"/>
                <w:right w:val="none" w:sz="0" w:space="0" w:color="auto"/>
              </w:divBdr>
            </w:div>
            <w:div w:id="872422326">
              <w:marLeft w:val="0"/>
              <w:marRight w:val="0"/>
              <w:marTop w:val="0"/>
              <w:marBottom w:val="0"/>
              <w:divBdr>
                <w:top w:val="none" w:sz="0" w:space="0" w:color="auto"/>
                <w:left w:val="none" w:sz="0" w:space="0" w:color="auto"/>
                <w:bottom w:val="none" w:sz="0" w:space="0" w:color="auto"/>
                <w:right w:val="none" w:sz="0" w:space="0" w:color="auto"/>
              </w:divBdr>
            </w:div>
            <w:div w:id="408313562">
              <w:marLeft w:val="0"/>
              <w:marRight w:val="0"/>
              <w:marTop w:val="0"/>
              <w:marBottom w:val="0"/>
              <w:divBdr>
                <w:top w:val="none" w:sz="0" w:space="0" w:color="auto"/>
                <w:left w:val="none" w:sz="0" w:space="0" w:color="auto"/>
                <w:bottom w:val="none" w:sz="0" w:space="0" w:color="auto"/>
                <w:right w:val="none" w:sz="0" w:space="0" w:color="auto"/>
              </w:divBdr>
            </w:div>
            <w:div w:id="125852015">
              <w:marLeft w:val="0"/>
              <w:marRight w:val="0"/>
              <w:marTop w:val="0"/>
              <w:marBottom w:val="0"/>
              <w:divBdr>
                <w:top w:val="none" w:sz="0" w:space="0" w:color="auto"/>
                <w:left w:val="none" w:sz="0" w:space="0" w:color="auto"/>
                <w:bottom w:val="none" w:sz="0" w:space="0" w:color="auto"/>
                <w:right w:val="none" w:sz="0" w:space="0" w:color="auto"/>
              </w:divBdr>
            </w:div>
            <w:div w:id="629285978">
              <w:marLeft w:val="0"/>
              <w:marRight w:val="0"/>
              <w:marTop w:val="0"/>
              <w:marBottom w:val="0"/>
              <w:divBdr>
                <w:top w:val="none" w:sz="0" w:space="0" w:color="auto"/>
                <w:left w:val="none" w:sz="0" w:space="0" w:color="auto"/>
                <w:bottom w:val="none" w:sz="0" w:space="0" w:color="auto"/>
                <w:right w:val="none" w:sz="0" w:space="0" w:color="auto"/>
              </w:divBdr>
            </w:div>
            <w:div w:id="415178229">
              <w:marLeft w:val="0"/>
              <w:marRight w:val="0"/>
              <w:marTop w:val="0"/>
              <w:marBottom w:val="0"/>
              <w:divBdr>
                <w:top w:val="none" w:sz="0" w:space="0" w:color="auto"/>
                <w:left w:val="none" w:sz="0" w:space="0" w:color="auto"/>
                <w:bottom w:val="none" w:sz="0" w:space="0" w:color="auto"/>
                <w:right w:val="none" w:sz="0" w:space="0" w:color="auto"/>
              </w:divBdr>
            </w:div>
            <w:div w:id="1380351259">
              <w:marLeft w:val="0"/>
              <w:marRight w:val="0"/>
              <w:marTop w:val="0"/>
              <w:marBottom w:val="0"/>
              <w:divBdr>
                <w:top w:val="none" w:sz="0" w:space="0" w:color="auto"/>
                <w:left w:val="none" w:sz="0" w:space="0" w:color="auto"/>
                <w:bottom w:val="none" w:sz="0" w:space="0" w:color="auto"/>
                <w:right w:val="none" w:sz="0" w:space="0" w:color="auto"/>
              </w:divBdr>
            </w:div>
            <w:div w:id="315886205">
              <w:marLeft w:val="0"/>
              <w:marRight w:val="0"/>
              <w:marTop w:val="0"/>
              <w:marBottom w:val="0"/>
              <w:divBdr>
                <w:top w:val="none" w:sz="0" w:space="0" w:color="auto"/>
                <w:left w:val="none" w:sz="0" w:space="0" w:color="auto"/>
                <w:bottom w:val="none" w:sz="0" w:space="0" w:color="auto"/>
                <w:right w:val="none" w:sz="0" w:space="0" w:color="auto"/>
              </w:divBdr>
            </w:div>
            <w:div w:id="1874658205">
              <w:marLeft w:val="0"/>
              <w:marRight w:val="0"/>
              <w:marTop w:val="0"/>
              <w:marBottom w:val="0"/>
              <w:divBdr>
                <w:top w:val="none" w:sz="0" w:space="0" w:color="auto"/>
                <w:left w:val="none" w:sz="0" w:space="0" w:color="auto"/>
                <w:bottom w:val="none" w:sz="0" w:space="0" w:color="auto"/>
                <w:right w:val="none" w:sz="0" w:space="0" w:color="auto"/>
              </w:divBdr>
            </w:div>
            <w:div w:id="877548563">
              <w:marLeft w:val="0"/>
              <w:marRight w:val="0"/>
              <w:marTop w:val="0"/>
              <w:marBottom w:val="0"/>
              <w:divBdr>
                <w:top w:val="none" w:sz="0" w:space="0" w:color="auto"/>
                <w:left w:val="none" w:sz="0" w:space="0" w:color="auto"/>
                <w:bottom w:val="none" w:sz="0" w:space="0" w:color="auto"/>
                <w:right w:val="none" w:sz="0" w:space="0" w:color="auto"/>
              </w:divBdr>
            </w:div>
            <w:div w:id="77680869">
              <w:marLeft w:val="0"/>
              <w:marRight w:val="0"/>
              <w:marTop w:val="0"/>
              <w:marBottom w:val="0"/>
              <w:divBdr>
                <w:top w:val="none" w:sz="0" w:space="0" w:color="auto"/>
                <w:left w:val="none" w:sz="0" w:space="0" w:color="auto"/>
                <w:bottom w:val="none" w:sz="0" w:space="0" w:color="auto"/>
                <w:right w:val="none" w:sz="0" w:space="0" w:color="auto"/>
              </w:divBdr>
            </w:div>
            <w:div w:id="1928230843">
              <w:marLeft w:val="0"/>
              <w:marRight w:val="0"/>
              <w:marTop w:val="0"/>
              <w:marBottom w:val="0"/>
              <w:divBdr>
                <w:top w:val="none" w:sz="0" w:space="0" w:color="auto"/>
                <w:left w:val="none" w:sz="0" w:space="0" w:color="auto"/>
                <w:bottom w:val="none" w:sz="0" w:space="0" w:color="auto"/>
                <w:right w:val="none" w:sz="0" w:space="0" w:color="auto"/>
              </w:divBdr>
            </w:div>
            <w:div w:id="1791900163">
              <w:marLeft w:val="0"/>
              <w:marRight w:val="0"/>
              <w:marTop w:val="0"/>
              <w:marBottom w:val="0"/>
              <w:divBdr>
                <w:top w:val="none" w:sz="0" w:space="0" w:color="auto"/>
                <w:left w:val="none" w:sz="0" w:space="0" w:color="auto"/>
                <w:bottom w:val="none" w:sz="0" w:space="0" w:color="auto"/>
                <w:right w:val="none" w:sz="0" w:space="0" w:color="auto"/>
              </w:divBdr>
            </w:div>
            <w:div w:id="791367166">
              <w:marLeft w:val="0"/>
              <w:marRight w:val="0"/>
              <w:marTop w:val="0"/>
              <w:marBottom w:val="0"/>
              <w:divBdr>
                <w:top w:val="none" w:sz="0" w:space="0" w:color="auto"/>
                <w:left w:val="none" w:sz="0" w:space="0" w:color="auto"/>
                <w:bottom w:val="none" w:sz="0" w:space="0" w:color="auto"/>
                <w:right w:val="none" w:sz="0" w:space="0" w:color="auto"/>
              </w:divBdr>
            </w:div>
            <w:div w:id="367998078">
              <w:marLeft w:val="0"/>
              <w:marRight w:val="0"/>
              <w:marTop w:val="0"/>
              <w:marBottom w:val="0"/>
              <w:divBdr>
                <w:top w:val="none" w:sz="0" w:space="0" w:color="auto"/>
                <w:left w:val="none" w:sz="0" w:space="0" w:color="auto"/>
                <w:bottom w:val="none" w:sz="0" w:space="0" w:color="auto"/>
                <w:right w:val="none" w:sz="0" w:space="0" w:color="auto"/>
              </w:divBdr>
            </w:div>
            <w:div w:id="1719090967">
              <w:marLeft w:val="0"/>
              <w:marRight w:val="0"/>
              <w:marTop w:val="0"/>
              <w:marBottom w:val="0"/>
              <w:divBdr>
                <w:top w:val="none" w:sz="0" w:space="0" w:color="auto"/>
                <w:left w:val="none" w:sz="0" w:space="0" w:color="auto"/>
                <w:bottom w:val="none" w:sz="0" w:space="0" w:color="auto"/>
                <w:right w:val="none" w:sz="0" w:space="0" w:color="auto"/>
              </w:divBdr>
            </w:div>
            <w:div w:id="1795632289">
              <w:marLeft w:val="0"/>
              <w:marRight w:val="0"/>
              <w:marTop w:val="0"/>
              <w:marBottom w:val="0"/>
              <w:divBdr>
                <w:top w:val="none" w:sz="0" w:space="0" w:color="auto"/>
                <w:left w:val="none" w:sz="0" w:space="0" w:color="auto"/>
                <w:bottom w:val="none" w:sz="0" w:space="0" w:color="auto"/>
                <w:right w:val="none" w:sz="0" w:space="0" w:color="auto"/>
              </w:divBdr>
            </w:div>
            <w:div w:id="833450266">
              <w:marLeft w:val="0"/>
              <w:marRight w:val="0"/>
              <w:marTop w:val="0"/>
              <w:marBottom w:val="0"/>
              <w:divBdr>
                <w:top w:val="none" w:sz="0" w:space="0" w:color="auto"/>
                <w:left w:val="none" w:sz="0" w:space="0" w:color="auto"/>
                <w:bottom w:val="none" w:sz="0" w:space="0" w:color="auto"/>
                <w:right w:val="none" w:sz="0" w:space="0" w:color="auto"/>
              </w:divBdr>
            </w:div>
            <w:div w:id="266930609">
              <w:marLeft w:val="0"/>
              <w:marRight w:val="0"/>
              <w:marTop w:val="0"/>
              <w:marBottom w:val="0"/>
              <w:divBdr>
                <w:top w:val="none" w:sz="0" w:space="0" w:color="auto"/>
                <w:left w:val="none" w:sz="0" w:space="0" w:color="auto"/>
                <w:bottom w:val="none" w:sz="0" w:space="0" w:color="auto"/>
                <w:right w:val="none" w:sz="0" w:space="0" w:color="auto"/>
              </w:divBdr>
            </w:div>
            <w:div w:id="1674259140">
              <w:marLeft w:val="0"/>
              <w:marRight w:val="0"/>
              <w:marTop w:val="0"/>
              <w:marBottom w:val="0"/>
              <w:divBdr>
                <w:top w:val="none" w:sz="0" w:space="0" w:color="auto"/>
                <w:left w:val="none" w:sz="0" w:space="0" w:color="auto"/>
                <w:bottom w:val="none" w:sz="0" w:space="0" w:color="auto"/>
                <w:right w:val="none" w:sz="0" w:space="0" w:color="auto"/>
              </w:divBdr>
            </w:div>
            <w:div w:id="1005476274">
              <w:marLeft w:val="0"/>
              <w:marRight w:val="0"/>
              <w:marTop w:val="0"/>
              <w:marBottom w:val="0"/>
              <w:divBdr>
                <w:top w:val="none" w:sz="0" w:space="0" w:color="auto"/>
                <w:left w:val="none" w:sz="0" w:space="0" w:color="auto"/>
                <w:bottom w:val="none" w:sz="0" w:space="0" w:color="auto"/>
                <w:right w:val="none" w:sz="0" w:space="0" w:color="auto"/>
              </w:divBdr>
            </w:div>
            <w:div w:id="367535005">
              <w:marLeft w:val="0"/>
              <w:marRight w:val="0"/>
              <w:marTop w:val="0"/>
              <w:marBottom w:val="0"/>
              <w:divBdr>
                <w:top w:val="none" w:sz="0" w:space="0" w:color="auto"/>
                <w:left w:val="none" w:sz="0" w:space="0" w:color="auto"/>
                <w:bottom w:val="none" w:sz="0" w:space="0" w:color="auto"/>
                <w:right w:val="none" w:sz="0" w:space="0" w:color="auto"/>
              </w:divBdr>
            </w:div>
            <w:div w:id="1372536120">
              <w:marLeft w:val="0"/>
              <w:marRight w:val="0"/>
              <w:marTop w:val="0"/>
              <w:marBottom w:val="0"/>
              <w:divBdr>
                <w:top w:val="none" w:sz="0" w:space="0" w:color="auto"/>
                <w:left w:val="none" w:sz="0" w:space="0" w:color="auto"/>
                <w:bottom w:val="none" w:sz="0" w:space="0" w:color="auto"/>
                <w:right w:val="none" w:sz="0" w:space="0" w:color="auto"/>
              </w:divBdr>
            </w:div>
            <w:div w:id="747843534">
              <w:marLeft w:val="0"/>
              <w:marRight w:val="0"/>
              <w:marTop w:val="0"/>
              <w:marBottom w:val="0"/>
              <w:divBdr>
                <w:top w:val="none" w:sz="0" w:space="0" w:color="auto"/>
                <w:left w:val="none" w:sz="0" w:space="0" w:color="auto"/>
                <w:bottom w:val="none" w:sz="0" w:space="0" w:color="auto"/>
                <w:right w:val="none" w:sz="0" w:space="0" w:color="auto"/>
              </w:divBdr>
            </w:div>
            <w:div w:id="146828387">
              <w:marLeft w:val="0"/>
              <w:marRight w:val="0"/>
              <w:marTop w:val="0"/>
              <w:marBottom w:val="0"/>
              <w:divBdr>
                <w:top w:val="none" w:sz="0" w:space="0" w:color="auto"/>
                <w:left w:val="none" w:sz="0" w:space="0" w:color="auto"/>
                <w:bottom w:val="none" w:sz="0" w:space="0" w:color="auto"/>
                <w:right w:val="none" w:sz="0" w:space="0" w:color="auto"/>
              </w:divBdr>
            </w:div>
            <w:div w:id="1055005594">
              <w:marLeft w:val="0"/>
              <w:marRight w:val="0"/>
              <w:marTop w:val="0"/>
              <w:marBottom w:val="0"/>
              <w:divBdr>
                <w:top w:val="none" w:sz="0" w:space="0" w:color="auto"/>
                <w:left w:val="none" w:sz="0" w:space="0" w:color="auto"/>
                <w:bottom w:val="none" w:sz="0" w:space="0" w:color="auto"/>
                <w:right w:val="none" w:sz="0" w:space="0" w:color="auto"/>
              </w:divBdr>
            </w:div>
            <w:div w:id="2117214120">
              <w:marLeft w:val="0"/>
              <w:marRight w:val="0"/>
              <w:marTop w:val="0"/>
              <w:marBottom w:val="0"/>
              <w:divBdr>
                <w:top w:val="none" w:sz="0" w:space="0" w:color="auto"/>
                <w:left w:val="none" w:sz="0" w:space="0" w:color="auto"/>
                <w:bottom w:val="none" w:sz="0" w:space="0" w:color="auto"/>
                <w:right w:val="none" w:sz="0" w:space="0" w:color="auto"/>
              </w:divBdr>
            </w:div>
            <w:div w:id="65495271">
              <w:marLeft w:val="0"/>
              <w:marRight w:val="0"/>
              <w:marTop w:val="0"/>
              <w:marBottom w:val="0"/>
              <w:divBdr>
                <w:top w:val="none" w:sz="0" w:space="0" w:color="auto"/>
                <w:left w:val="none" w:sz="0" w:space="0" w:color="auto"/>
                <w:bottom w:val="none" w:sz="0" w:space="0" w:color="auto"/>
                <w:right w:val="none" w:sz="0" w:space="0" w:color="auto"/>
              </w:divBdr>
            </w:div>
            <w:div w:id="406270195">
              <w:marLeft w:val="0"/>
              <w:marRight w:val="0"/>
              <w:marTop w:val="0"/>
              <w:marBottom w:val="0"/>
              <w:divBdr>
                <w:top w:val="none" w:sz="0" w:space="0" w:color="auto"/>
                <w:left w:val="none" w:sz="0" w:space="0" w:color="auto"/>
                <w:bottom w:val="none" w:sz="0" w:space="0" w:color="auto"/>
                <w:right w:val="none" w:sz="0" w:space="0" w:color="auto"/>
              </w:divBdr>
            </w:div>
            <w:div w:id="1835796762">
              <w:marLeft w:val="0"/>
              <w:marRight w:val="0"/>
              <w:marTop w:val="0"/>
              <w:marBottom w:val="0"/>
              <w:divBdr>
                <w:top w:val="none" w:sz="0" w:space="0" w:color="auto"/>
                <w:left w:val="none" w:sz="0" w:space="0" w:color="auto"/>
                <w:bottom w:val="none" w:sz="0" w:space="0" w:color="auto"/>
                <w:right w:val="none" w:sz="0" w:space="0" w:color="auto"/>
              </w:divBdr>
            </w:div>
            <w:div w:id="893080687">
              <w:marLeft w:val="0"/>
              <w:marRight w:val="0"/>
              <w:marTop w:val="0"/>
              <w:marBottom w:val="0"/>
              <w:divBdr>
                <w:top w:val="none" w:sz="0" w:space="0" w:color="auto"/>
                <w:left w:val="none" w:sz="0" w:space="0" w:color="auto"/>
                <w:bottom w:val="none" w:sz="0" w:space="0" w:color="auto"/>
                <w:right w:val="none" w:sz="0" w:space="0" w:color="auto"/>
              </w:divBdr>
            </w:div>
            <w:div w:id="1209341284">
              <w:marLeft w:val="0"/>
              <w:marRight w:val="0"/>
              <w:marTop w:val="0"/>
              <w:marBottom w:val="0"/>
              <w:divBdr>
                <w:top w:val="none" w:sz="0" w:space="0" w:color="auto"/>
                <w:left w:val="none" w:sz="0" w:space="0" w:color="auto"/>
                <w:bottom w:val="none" w:sz="0" w:space="0" w:color="auto"/>
                <w:right w:val="none" w:sz="0" w:space="0" w:color="auto"/>
              </w:divBdr>
            </w:div>
            <w:div w:id="828324371">
              <w:marLeft w:val="0"/>
              <w:marRight w:val="0"/>
              <w:marTop w:val="0"/>
              <w:marBottom w:val="0"/>
              <w:divBdr>
                <w:top w:val="none" w:sz="0" w:space="0" w:color="auto"/>
                <w:left w:val="none" w:sz="0" w:space="0" w:color="auto"/>
                <w:bottom w:val="none" w:sz="0" w:space="0" w:color="auto"/>
                <w:right w:val="none" w:sz="0" w:space="0" w:color="auto"/>
              </w:divBdr>
            </w:div>
            <w:div w:id="1977446463">
              <w:marLeft w:val="0"/>
              <w:marRight w:val="0"/>
              <w:marTop w:val="0"/>
              <w:marBottom w:val="0"/>
              <w:divBdr>
                <w:top w:val="none" w:sz="0" w:space="0" w:color="auto"/>
                <w:left w:val="none" w:sz="0" w:space="0" w:color="auto"/>
                <w:bottom w:val="none" w:sz="0" w:space="0" w:color="auto"/>
                <w:right w:val="none" w:sz="0" w:space="0" w:color="auto"/>
              </w:divBdr>
            </w:div>
            <w:div w:id="1528106502">
              <w:marLeft w:val="0"/>
              <w:marRight w:val="0"/>
              <w:marTop w:val="0"/>
              <w:marBottom w:val="0"/>
              <w:divBdr>
                <w:top w:val="none" w:sz="0" w:space="0" w:color="auto"/>
                <w:left w:val="none" w:sz="0" w:space="0" w:color="auto"/>
                <w:bottom w:val="none" w:sz="0" w:space="0" w:color="auto"/>
                <w:right w:val="none" w:sz="0" w:space="0" w:color="auto"/>
              </w:divBdr>
            </w:div>
            <w:div w:id="34275837">
              <w:marLeft w:val="0"/>
              <w:marRight w:val="0"/>
              <w:marTop w:val="0"/>
              <w:marBottom w:val="0"/>
              <w:divBdr>
                <w:top w:val="none" w:sz="0" w:space="0" w:color="auto"/>
                <w:left w:val="none" w:sz="0" w:space="0" w:color="auto"/>
                <w:bottom w:val="none" w:sz="0" w:space="0" w:color="auto"/>
                <w:right w:val="none" w:sz="0" w:space="0" w:color="auto"/>
              </w:divBdr>
            </w:div>
            <w:div w:id="1144200726">
              <w:marLeft w:val="0"/>
              <w:marRight w:val="0"/>
              <w:marTop w:val="0"/>
              <w:marBottom w:val="0"/>
              <w:divBdr>
                <w:top w:val="none" w:sz="0" w:space="0" w:color="auto"/>
                <w:left w:val="none" w:sz="0" w:space="0" w:color="auto"/>
                <w:bottom w:val="none" w:sz="0" w:space="0" w:color="auto"/>
                <w:right w:val="none" w:sz="0" w:space="0" w:color="auto"/>
              </w:divBdr>
            </w:div>
            <w:div w:id="1307735095">
              <w:marLeft w:val="0"/>
              <w:marRight w:val="0"/>
              <w:marTop w:val="0"/>
              <w:marBottom w:val="0"/>
              <w:divBdr>
                <w:top w:val="none" w:sz="0" w:space="0" w:color="auto"/>
                <w:left w:val="none" w:sz="0" w:space="0" w:color="auto"/>
                <w:bottom w:val="none" w:sz="0" w:space="0" w:color="auto"/>
                <w:right w:val="none" w:sz="0" w:space="0" w:color="auto"/>
              </w:divBdr>
            </w:div>
            <w:div w:id="38357385">
              <w:marLeft w:val="0"/>
              <w:marRight w:val="0"/>
              <w:marTop w:val="0"/>
              <w:marBottom w:val="0"/>
              <w:divBdr>
                <w:top w:val="none" w:sz="0" w:space="0" w:color="auto"/>
                <w:left w:val="none" w:sz="0" w:space="0" w:color="auto"/>
                <w:bottom w:val="none" w:sz="0" w:space="0" w:color="auto"/>
                <w:right w:val="none" w:sz="0" w:space="0" w:color="auto"/>
              </w:divBdr>
            </w:div>
            <w:div w:id="810293430">
              <w:marLeft w:val="0"/>
              <w:marRight w:val="0"/>
              <w:marTop w:val="0"/>
              <w:marBottom w:val="0"/>
              <w:divBdr>
                <w:top w:val="none" w:sz="0" w:space="0" w:color="auto"/>
                <w:left w:val="none" w:sz="0" w:space="0" w:color="auto"/>
                <w:bottom w:val="none" w:sz="0" w:space="0" w:color="auto"/>
                <w:right w:val="none" w:sz="0" w:space="0" w:color="auto"/>
              </w:divBdr>
            </w:div>
            <w:div w:id="278073488">
              <w:marLeft w:val="0"/>
              <w:marRight w:val="0"/>
              <w:marTop w:val="0"/>
              <w:marBottom w:val="0"/>
              <w:divBdr>
                <w:top w:val="none" w:sz="0" w:space="0" w:color="auto"/>
                <w:left w:val="none" w:sz="0" w:space="0" w:color="auto"/>
                <w:bottom w:val="none" w:sz="0" w:space="0" w:color="auto"/>
                <w:right w:val="none" w:sz="0" w:space="0" w:color="auto"/>
              </w:divBdr>
            </w:div>
            <w:div w:id="1942369734">
              <w:marLeft w:val="0"/>
              <w:marRight w:val="0"/>
              <w:marTop w:val="0"/>
              <w:marBottom w:val="0"/>
              <w:divBdr>
                <w:top w:val="none" w:sz="0" w:space="0" w:color="auto"/>
                <w:left w:val="none" w:sz="0" w:space="0" w:color="auto"/>
                <w:bottom w:val="none" w:sz="0" w:space="0" w:color="auto"/>
                <w:right w:val="none" w:sz="0" w:space="0" w:color="auto"/>
              </w:divBdr>
            </w:div>
            <w:div w:id="37751372">
              <w:marLeft w:val="0"/>
              <w:marRight w:val="0"/>
              <w:marTop w:val="0"/>
              <w:marBottom w:val="0"/>
              <w:divBdr>
                <w:top w:val="none" w:sz="0" w:space="0" w:color="auto"/>
                <w:left w:val="none" w:sz="0" w:space="0" w:color="auto"/>
                <w:bottom w:val="none" w:sz="0" w:space="0" w:color="auto"/>
                <w:right w:val="none" w:sz="0" w:space="0" w:color="auto"/>
              </w:divBdr>
            </w:div>
            <w:div w:id="418186226">
              <w:marLeft w:val="0"/>
              <w:marRight w:val="0"/>
              <w:marTop w:val="0"/>
              <w:marBottom w:val="0"/>
              <w:divBdr>
                <w:top w:val="none" w:sz="0" w:space="0" w:color="auto"/>
                <w:left w:val="none" w:sz="0" w:space="0" w:color="auto"/>
                <w:bottom w:val="none" w:sz="0" w:space="0" w:color="auto"/>
                <w:right w:val="none" w:sz="0" w:space="0" w:color="auto"/>
              </w:divBdr>
            </w:div>
            <w:div w:id="1598096477">
              <w:marLeft w:val="0"/>
              <w:marRight w:val="0"/>
              <w:marTop w:val="0"/>
              <w:marBottom w:val="0"/>
              <w:divBdr>
                <w:top w:val="none" w:sz="0" w:space="0" w:color="auto"/>
                <w:left w:val="none" w:sz="0" w:space="0" w:color="auto"/>
                <w:bottom w:val="none" w:sz="0" w:space="0" w:color="auto"/>
                <w:right w:val="none" w:sz="0" w:space="0" w:color="auto"/>
              </w:divBdr>
            </w:div>
            <w:div w:id="1987005591">
              <w:marLeft w:val="0"/>
              <w:marRight w:val="0"/>
              <w:marTop w:val="0"/>
              <w:marBottom w:val="0"/>
              <w:divBdr>
                <w:top w:val="none" w:sz="0" w:space="0" w:color="auto"/>
                <w:left w:val="none" w:sz="0" w:space="0" w:color="auto"/>
                <w:bottom w:val="none" w:sz="0" w:space="0" w:color="auto"/>
                <w:right w:val="none" w:sz="0" w:space="0" w:color="auto"/>
              </w:divBdr>
            </w:div>
            <w:div w:id="1403717659">
              <w:marLeft w:val="0"/>
              <w:marRight w:val="0"/>
              <w:marTop w:val="0"/>
              <w:marBottom w:val="0"/>
              <w:divBdr>
                <w:top w:val="none" w:sz="0" w:space="0" w:color="auto"/>
                <w:left w:val="none" w:sz="0" w:space="0" w:color="auto"/>
                <w:bottom w:val="none" w:sz="0" w:space="0" w:color="auto"/>
                <w:right w:val="none" w:sz="0" w:space="0" w:color="auto"/>
              </w:divBdr>
            </w:div>
            <w:div w:id="1824734026">
              <w:marLeft w:val="0"/>
              <w:marRight w:val="0"/>
              <w:marTop w:val="0"/>
              <w:marBottom w:val="0"/>
              <w:divBdr>
                <w:top w:val="none" w:sz="0" w:space="0" w:color="auto"/>
                <w:left w:val="none" w:sz="0" w:space="0" w:color="auto"/>
                <w:bottom w:val="none" w:sz="0" w:space="0" w:color="auto"/>
                <w:right w:val="none" w:sz="0" w:space="0" w:color="auto"/>
              </w:divBdr>
            </w:div>
            <w:div w:id="631979541">
              <w:marLeft w:val="0"/>
              <w:marRight w:val="0"/>
              <w:marTop w:val="0"/>
              <w:marBottom w:val="0"/>
              <w:divBdr>
                <w:top w:val="none" w:sz="0" w:space="0" w:color="auto"/>
                <w:left w:val="none" w:sz="0" w:space="0" w:color="auto"/>
                <w:bottom w:val="none" w:sz="0" w:space="0" w:color="auto"/>
                <w:right w:val="none" w:sz="0" w:space="0" w:color="auto"/>
              </w:divBdr>
            </w:div>
            <w:div w:id="1121917877">
              <w:marLeft w:val="0"/>
              <w:marRight w:val="0"/>
              <w:marTop w:val="0"/>
              <w:marBottom w:val="0"/>
              <w:divBdr>
                <w:top w:val="none" w:sz="0" w:space="0" w:color="auto"/>
                <w:left w:val="none" w:sz="0" w:space="0" w:color="auto"/>
                <w:bottom w:val="none" w:sz="0" w:space="0" w:color="auto"/>
                <w:right w:val="none" w:sz="0" w:space="0" w:color="auto"/>
              </w:divBdr>
            </w:div>
            <w:div w:id="141696865">
              <w:marLeft w:val="0"/>
              <w:marRight w:val="0"/>
              <w:marTop w:val="0"/>
              <w:marBottom w:val="0"/>
              <w:divBdr>
                <w:top w:val="none" w:sz="0" w:space="0" w:color="auto"/>
                <w:left w:val="none" w:sz="0" w:space="0" w:color="auto"/>
                <w:bottom w:val="none" w:sz="0" w:space="0" w:color="auto"/>
                <w:right w:val="none" w:sz="0" w:space="0" w:color="auto"/>
              </w:divBdr>
            </w:div>
            <w:div w:id="1377772631">
              <w:marLeft w:val="0"/>
              <w:marRight w:val="0"/>
              <w:marTop w:val="0"/>
              <w:marBottom w:val="0"/>
              <w:divBdr>
                <w:top w:val="none" w:sz="0" w:space="0" w:color="auto"/>
                <w:left w:val="none" w:sz="0" w:space="0" w:color="auto"/>
                <w:bottom w:val="none" w:sz="0" w:space="0" w:color="auto"/>
                <w:right w:val="none" w:sz="0" w:space="0" w:color="auto"/>
              </w:divBdr>
            </w:div>
            <w:div w:id="860775057">
              <w:marLeft w:val="0"/>
              <w:marRight w:val="0"/>
              <w:marTop w:val="0"/>
              <w:marBottom w:val="0"/>
              <w:divBdr>
                <w:top w:val="none" w:sz="0" w:space="0" w:color="auto"/>
                <w:left w:val="none" w:sz="0" w:space="0" w:color="auto"/>
                <w:bottom w:val="none" w:sz="0" w:space="0" w:color="auto"/>
                <w:right w:val="none" w:sz="0" w:space="0" w:color="auto"/>
              </w:divBdr>
            </w:div>
            <w:div w:id="47801749">
              <w:marLeft w:val="0"/>
              <w:marRight w:val="0"/>
              <w:marTop w:val="0"/>
              <w:marBottom w:val="0"/>
              <w:divBdr>
                <w:top w:val="none" w:sz="0" w:space="0" w:color="auto"/>
                <w:left w:val="none" w:sz="0" w:space="0" w:color="auto"/>
                <w:bottom w:val="none" w:sz="0" w:space="0" w:color="auto"/>
                <w:right w:val="none" w:sz="0" w:space="0" w:color="auto"/>
              </w:divBdr>
            </w:div>
            <w:div w:id="597443851">
              <w:marLeft w:val="0"/>
              <w:marRight w:val="0"/>
              <w:marTop w:val="0"/>
              <w:marBottom w:val="0"/>
              <w:divBdr>
                <w:top w:val="none" w:sz="0" w:space="0" w:color="auto"/>
                <w:left w:val="none" w:sz="0" w:space="0" w:color="auto"/>
                <w:bottom w:val="none" w:sz="0" w:space="0" w:color="auto"/>
                <w:right w:val="none" w:sz="0" w:space="0" w:color="auto"/>
              </w:divBdr>
            </w:div>
            <w:div w:id="1347252085">
              <w:marLeft w:val="0"/>
              <w:marRight w:val="0"/>
              <w:marTop w:val="0"/>
              <w:marBottom w:val="0"/>
              <w:divBdr>
                <w:top w:val="none" w:sz="0" w:space="0" w:color="auto"/>
                <w:left w:val="none" w:sz="0" w:space="0" w:color="auto"/>
                <w:bottom w:val="none" w:sz="0" w:space="0" w:color="auto"/>
                <w:right w:val="none" w:sz="0" w:space="0" w:color="auto"/>
              </w:divBdr>
            </w:div>
            <w:div w:id="1910993509">
              <w:marLeft w:val="0"/>
              <w:marRight w:val="0"/>
              <w:marTop w:val="0"/>
              <w:marBottom w:val="0"/>
              <w:divBdr>
                <w:top w:val="none" w:sz="0" w:space="0" w:color="auto"/>
                <w:left w:val="none" w:sz="0" w:space="0" w:color="auto"/>
                <w:bottom w:val="none" w:sz="0" w:space="0" w:color="auto"/>
                <w:right w:val="none" w:sz="0" w:space="0" w:color="auto"/>
              </w:divBdr>
            </w:div>
            <w:div w:id="924192572">
              <w:marLeft w:val="0"/>
              <w:marRight w:val="0"/>
              <w:marTop w:val="0"/>
              <w:marBottom w:val="0"/>
              <w:divBdr>
                <w:top w:val="none" w:sz="0" w:space="0" w:color="auto"/>
                <w:left w:val="none" w:sz="0" w:space="0" w:color="auto"/>
                <w:bottom w:val="none" w:sz="0" w:space="0" w:color="auto"/>
                <w:right w:val="none" w:sz="0" w:space="0" w:color="auto"/>
              </w:divBdr>
            </w:div>
            <w:div w:id="1940989957">
              <w:marLeft w:val="0"/>
              <w:marRight w:val="0"/>
              <w:marTop w:val="0"/>
              <w:marBottom w:val="0"/>
              <w:divBdr>
                <w:top w:val="none" w:sz="0" w:space="0" w:color="auto"/>
                <w:left w:val="none" w:sz="0" w:space="0" w:color="auto"/>
                <w:bottom w:val="none" w:sz="0" w:space="0" w:color="auto"/>
                <w:right w:val="none" w:sz="0" w:space="0" w:color="auto"/>
              </w:divBdr>
            </w:div>
            <w:div w:id="1612591890">
              <w:marLeft w:val="0"/>
              <w:marRight w:val="0"/>
              <w:marTop w:val="0"/>
              <w:marBottom w:val="0"/>
              <w:divBdr>
                <w:top w:val="none" w:sz="0" w:space="0" w:color="auto"/>
                <w:left w:val="none" w:sz="0" w:space="0" w:color="auto"/>
                <w:bottom w:val="none" w:sz="0" w:space="0" w:color="auto"/>
                <w:right w:val="none" w:sz="0" w:space="0" w:color="auto"/>
              </w:divBdr>
            </w:div>
            <w:div w:id="1672415284">
              <w:marLeft w:val="0"/>
              <w:marRight w:val="0"/>
              <w:marTop w:val="0"/>
              <w:marBottom w:val="0"/>
              <w:divBdr>
                <w:top w:val="none" w:sz="0" w:space="0" w:color="auto"/>
                <w:left w:val="none" w:sz="0" w:space="0" w:color="auto"/>
                <w:bottom w:val="none" w:sz="0" w:space="0" w:color="auto"/>
                <w:right w:val="none" w:sz="0" w:space="0" w:color="auto"/>
              </w:divBdr>
            </w:div>
            <w:div w:id="1076901760">
              <w:marLeft w:val="0"/>
              <w:marRight w:val="0"/>
              <w:marTop w:val="0"/>
              <w:marBottom w:val="0"/>
              <w:divBdr>
                <w:top w:val="none" w:sz="0" w:space="0" w:color="auto"/>
                <w:left w:val="none" w:sz="0" w:space="0" w:color="auto"/>
                <w:bottom w:val="none" w:sz="0" w:space="0" w:color="auto"/>
                <w:right w:val="none" w:sz="0" w:space="0" w:color="auto"/>
              </w:divBdr>
            </w:div>
            <w:div w:id="929504822">
              <w:marLeft w:val="0"/>
              <w:marRight w:val="0"/>
              <w:marTop w:val="0"/>
              <w:marBottom w:val="0"/>
              <w:divBdr>
                <w:top w:val="none" w:sz="0" w:space="0" w:color="auto"/>
                <w:left w:val="none" w:sz="0" w:space="0" w:color="auto"/>
                <w:bottom w:val="none" w:sz="0" w:space="0" w:color="auto"/>
                <w:right w:val="none" w:sz="0" w:space="0" w:color="auto"/>
              </w:divBdr>
            </w:div>
            <w:div w:id="220754259">
              <w:marLeft w:val="0"/>
              <w:marRight w:val="0"/>
              <w:marTop w:val="0"/>
              <w:marBottom w:val="0"/>
              <w:divBdr>
                <w:top w:val="none" w:sz="0" w:space="0" w:color="auto"/>
                <w:left w:val="none" w:sz="0" w:space="0" w:color="auto"/>
                <w:bottom w:val="none" w:sz="0" w:space="0" w:color="auto"/>
                <w:right w:val="none" w:sz="0" w:space="0" w:color="auto"/>
              </w:divBdr>
            </w:div>
            <w:div w:id="398289975">
              <w:marLeft w:val="0"/>
              <w:marRight w:val="0"/>
              <w:marTop w:val="0"/>
              <w:marBottom w:val="0"/>
              <w:divBdr>
                <w:top w:val="none" w:sz="0" w:space="0" w:color="auto"/>
                <w:left w:val="none" w:sz="0" w:space="0" w:color="auto"/>
                <w:bottom w:val="none" w:sz="0" w:space="0" w:color="auto"/>
                <w:right w:val="none" w:sz="0" w:space="0" w:color="auto"/>
              </w:divBdr>
            </w:div>
            <w:div w:id="616181417">
              <w:marLeft w:val="0"/>
              <w:marRight w:val="0"/>
              <w:marTop w:val="0"/>
              <w:marBottom w:val="0"/>
              <w:divBdr>
                <w:top w:val="none" w:sz="0" w:space="0" w:color="auto"/>
                <w:left w:val="none" w:sz="0" w:space="0" w:color="auto"/>
                <w:bottom w:val="none" w:sz="0" w:space="0" w:color="auto"/>
                <w:right w:val="none" w:sz="0" w:space="0" w:color="auto"/>
              </w:divBdr>
            </w:div>
            <w:div w:id="770929729">
              <w:marLeft w:val="0"/>
              <w:marRight w:val="0"/>
              <w:marTop w:val="0"/>
              <w:marBottom w:val="0"/>
              <w:divBdr>
                <w:top w:val="none" w:sz="0" w:space="0" w:color="auto"/>
                <w:left w:val="none" w:sz="0" w:space="0" w:color="auto"/>
                <w:bottom w:val="none" w:sz="0" w:space="0" w:color="auto"/>
                <w:right w:val="none" w:sz="0" w:space="0" w:color="auto"/>
              </w:divBdr>
            </w:div>
            <w:div w:id="526258815">
              <w:marLeft w:val="0"/>
              <w:marRight w:val="0"/>
              <w:marTop w:val="0"/>
              <w:marBottom w:val="0"/>
              <w:divBdr>
                <w:top w:val="none" w:sz="0" w:space="0" w:color="auto"/>
                <w:left w:val="none" w:sz="0" w:space="0" w:color="auto"/>
                <w:bottom w:val="none" w:sz="0" w:space="0" w:color="auto"/>
                <w:right w:val="none" w:sz="0" w:space="0" w:color="auto"/>
              </w:divBdr>
            </w:div>
            <w:div w:id="682435311">
              <w:marLeft w:val="0"/>
              <w:marRight w:val="0"/>
              <w:marTop w:val="0"/>
              <w:marBottom w:val="0"/>
              <w:divBdr>
                <w:top w:val="none" w:sz="0" w:space="0" w:color="auto"/>
                <w:left w:val="none" w:sz="0" w:space="0" w:color="auto"/>
                <w:bottom w:val="none" w:sz="0" w:space="0" w:color="auto"/>
                <w:right w:val="none" w:sz="0" w:space="0" w:color="auto"/>
              </w:divBdr>
            </w:div>
            <w:div w:id="790055703">
              <w:marLeft w:val="0"/>
              <w:marRight w:val="0"/>
              <w:marTop w:val="0"/>
              <w:marBottom w:val="0"/>
              <w:divBdr>
                <w:top w:val="none" w:sz="0" w:space="0" w:color="auto"/>
                <w:left w:val="none" w:sz="0" w:space="0" w:color="auto"/>
                <w:bottom w:val="none" w:sz="0" w:space="0" w:color="auto"/>
                <w:right w:val="none" w:sz="0" w:space="0" w:color="auto"/>
              </w:divBdr>
            </w:div>
            <w:div w:id="1473714734">
              <w:marLeft w:val="0"/>
              <w:marRight w:val="0"/>
              <w:marTop w:val="0"/>
              <w:marBottom w:val="0"/>
              <w:divBdr>
                <w:top w:val="none" w:sz="0" w:space="0" w:color="auto"/>
                <w:left w:val="none" w:sz="0" w:space="0" w:color="auto"/>
                <w:bottom w:val="none" w:sz="0" w:space="0" w:color="auto"/>
                <w:right w:val="none" w:sz="0" w:space="0" w:color="auto"/>
              </w:divBdr>
            </w:div>
            <w:div w:id="1438066716">
              <w:marLeft w:val="0"/>
              <w:marRight w:val="0"/>
              <w:marTop w:val="0"/>
              <w:marBottom w:val="0"/>
              <w:divBdr>
                <w:top w:val="none" w:sz="0" w:space="0" w:color="auto"/>
                <w:left w:val="none" w:sz="0" w:space="0" w:color="auto"/>
                <w:bottom w:val="none" w:sz="0" w:space="0" w:color="auto"/>
                <w:right w:val="none" w:sz="0" w:space="0" w:color="auto"/>
              </w:divBdr>
            </w:div>
            <w:div w:id="1284192695">
              <w:marLeft w:val="0"/>
              <w:marRight w:val="0"/>
              <w:marTop w:val="0"/>
              <w:marBottom w:val="0"/>
              <w:divBdr>
                <w:top w:val="none" w:sz="0" w:space="0" w:color="auto"/>
                <w:left w:val="none" w:sz="0" w:space="0" w:color="auto"/>
                <w:bottom w:val="none" w:sz="0" w:space="0" w:color="auto"/>
                <w:right w:val="none" w:sz="0" w:space="0" w:color="auto"/>
              </w:divBdr>
            </w:div>
            <w:div w:id="901210299">
              <w:marLeft w:val="0"/>
              <w:marRight w:val="0"/>
              <w:marTop w:val="0"/>
              <w:marBottom w:val="0"/>
              <w:divBdr>
                <w:top w:val="none" w:sz="0" w:space="0" w:color="auto"/>
                <w:left w:val="none" w:sz="0" w:space="0" w:color="auto"/>
                <w:bottom w:val="none" w:sz="0" w:space="0" w:color="auto"/>
                <w:right w:val="none" w:sz="0" w:space="0" w:color="auto"/>
              </w:divBdr>
            </w:div>
            <w:div w:id="184444203">
              <w:marLeft w:val="0"/>
              <w:marRight w:val="0"/>
              <w:marTop w:val="0"/>
              <w:marBottom w:val="0"/>
              <w:divBdr>
                <w:top w:val="none" w:sz="0" w:space="0" w:color="auto"/>
                <w:left w:val="none" w:sz="0" w:space="0" w:color="auto"/>
                <w:bottom w:val="none" w:sz="0" w:space="0" w:color="auto"/>
                <w:right w:val="none" w:sz="0" w:space="0" w:color="auto"/>
              </w:divBdr>
            </w:div>
            <w:div w:id="1140919432">
              <w:marLeft w:val="0"/>
              <w:marRight w:val="0"/>
              <w:marTop w:val="0"/>
              <w:marBottom w:val="0"/>
              <w:divBdr>
                <w:top w:val="none" w:sz="0" w:space="0" w:color="auto"/>
                <w:left w:val="none" w:sz="0" w:space="0" w:color="auto"/>
                <w:bottom w:val="none" w:sz="0" w:space="0" w:color="auto"/>
                <w:right w:val="none" w:sz="0" w:space="0" w:color="auto"/>
              </w:divBdr>
            </w:div>
            <w:div w:id="910894258">
              <w:marLeft w:val="0"/>
              <w:marRight w:val="0"/>
              <w:marTop w:val="0"/>
              <w:marBottom w:val="0"/>
              <w:divBdr>
                <w:top w:val="none" w:sz="0" w:space="0" w:color="auto"/>
                <w:left w:val="none" w:sz="0" w:space="0" w:color="auto"/>
                <w:bottom w:val="none" w:sz="0" w:space="0" w:color="auto"/>
                <w:right w:val="none" w:sz="0" w:space="0" w:color="auto"/>
              </w:divBdr>
            </w:div>
            <w:div w:id="1670864509">
              <w:marLeft w:val="0"/>
              <w:marRight w:val="0"/>
              <w:marTop w:val="0"/>
              <w:marBottom w:val="0"/>
              <w:divBdr>
                <w:top w:val="none" w:sz="0" w:space="0" w:color="auto"/>
                <w:left w:val="none" w:sz="0" w:space="0" w:color="auto"/>
                <w:bottom w:val="none" w:sz="0" w:space="0" w:color="auto"/>
                <w:right w:val="none" w:sz="0" w:space="0" w:color="auto"/>
              </w:divBdr>
            </w:div>
            <w:div w:id="2036886441">
              <w:marLeft w:val="0"/>
              <w:marRight w:val="0"/>
              <w:marTop w:val="0"/>
              <w:marBottom w:val="0"/>
              <w:divBdr>
                <w:top w:val="none" w:sz="0" w:space="0" w:color="auto"/>
                <w:left w:val="none" w:sz="0" w:space="0" w:color="auto"/>
                <w:bottom w:val="none" w:sz="0" w:space="0" w:color="auto"/>
                <w:right w:val="none" w:sz="0" w:space="0" w:color="auto"/>
              </w:divBdr>
            </w:div>
            <w:div w:id="1829899979">
              <w:marLeft w:val="0"/>
              <w:marRight w:val="0"/>
              <w:marTop w:val="0"/>
              <w:marBottom w:val="0"/>
              <w:divBdr>
                <w:top w:val="none" w:sz="0" w:space="0" w:color="auto"/>
                <w:left w:val="none" w:sz="0" w:space="0" w:color="auto"/>
                <w:bottom w:val="none" w:sz="0" w:space="0" w:color="auto"/>
                <w:right w:val="none" w:sz="0" w:space="0" w:color="auto"/>
              </w:divBdr>
            </w:div>
            <w:div w:id="94638418">
              <w:marLeft w:val="0"/>
              <w:marRight w:val="0"/>
              <w:marTop w:val="0"/>
              <w:marBottom w:val="0"/>
              <w:divBdr>
                <w:top w:val="none" w:sz="0" w:space="0" w:color="auto"/>
                <w:left w:val="none" w:sz="0" w:space="0" w:color="auto"/>
                <w:bottom w:val="none" w:sz="0" w:space="0" w:color="auto"/>
                <w:right w:val="none" w:sz="0" w:space="0" w:color="auto"/>
              </w:divBdr>
            </w:div>
            <w:div w:id="149448756">
              <w:marLeft w:val="0"/>
              <w:marRight w:val="0"/>
              <w:marTop w:val="0"/>
              <w:marBottom w:val="0"/>
              <w:divBdr>
                <w:top w:val="none" w:sz="0" w:space="0" w:color="auto"/>
                <w:left w:val="none" w:sz="0" w:space="0" w:color="auto"/>
                <w:bottom w:val="none" w:sz="0" w:space="0" w:color="auto"/>
                <w:right w:val="none" w:sz="0" w:space="0" w:color="auto"/>
              </w:divBdr>
            </w:div>
            <w:div w:id="1082992739">
              <w:marLeft w:val="0"/>
              <w:marRight w:val="0"/>
              <w:marTop w:val="0"/>
              <w:marBottom w:val="0"/>
              <w:divBdr>
                <w:top w:val="none" w:sz="0" w:space="0" w:color="auto"/>
                <w:left w:val="none" w:sz="0" w:space="0" w:color="auto"/>
                <w:bottom w:val="none" w:sz="0" w:space="0" w:color="auto"/>
                <w:right w:val="none" w:sz="0" w:space="0" w:color="auto"/>
              </w:divBdr>
            </w:div>
            <w:div w:id="1860662056">
              <w:marLeft w:val="0"/>
              <w:marRight w:val="0"/>
              <w:marTop w:val="0"/>
              <w:marBottom w:val="0"/>
              <w:divBdr>
                <w:top w:val="none" w:sz="0" w:space="0" w:color="auto"/>
                <w:left w:val="none" w:sz="0" w:space="0" w:color="auto"/>
                <w:bottom w:val="none" w:sz="0" w:space="0" w:color="auto"/>
                <w:right w:val="none" w:sz="0" w:space="0" w:color="auto"/>
              </w:divBdr>
            </w:div>
            <w:div w:id="2036616088">
              <w:marLeft w:val="0"/>
              <w:marRight w:val="0"/>
              <w:marTop w:val="0"/>
              <w:marBottom w:val="0"/>
              <w:divBdr>
                <w:top w:val="none" w:sz="0" w:space="0" w:color="auto"/>
                <w:left w:val="none" w:sz="0" w:space="0" w:color="auto"/>
                <w:bottom w:val="none" w:sz="0" w:space="0" w:color="auto"/>
                <w:right w:val="none" w:sz="0" w:space="0" w:color="auto"/>
              </w:divBdr>
            </w:div>
            <w:div w:id="540703389">
              <w:marLeft w:val="0"/>
              <w:marRight w:val="0"/>
              <w:marTop w:val="0"/>
              <w:marBottom w:val="0"/>
              <w:divBdr>
                <w:top w:val="none" w:sz="0" w:space="0" w:color="auto"/>
                <w:left w:val="none" w:sz="0" w:space="0" w:color="auto"/>
                <w:bottom w:val="none" w:sz="0" w:space="0" w:color="auto"/>
                <w:right w:val="none" w:sz="0" w:space="0" w:color="auto"/>
              </w:divBdr>
            </w:div>
            <w:div w:id="315957308">
              <w:marLeft w:val="0"/>
              <w:marRight w:val="0"/>
              <w:marTop w:val="0"/>
              <w:marBottom w:val="0"/>
              <w:divBdr>
                <w:top w:val="none" w:sz="0" w:space="0" w:color="auto"/>
                <w:left w:val="none" w:sz="0" w:space="0" w:color="auto"/>
                <w:bottom w:val="none" w:sz="0" w:space="0" w:color="auto"/>
                <w:right w:val="none" w:sz="0" w:space="0" w:color="auto"/>
              </w:divBdr>
            </w:div>
            <w:div w:id="530919364">
              <w:marLeft w:val="0"/>
              <w:marRight w:val="0"/>
              <w:marTop w:val="0"/>
              <w:marBottom w:val="0"/>
              <w:divBdr>
                <w:top w:val="none" w:sz="0" w:space="0" w:color="auto"/>
                <w:left w:val="none" w:sz="0" w:space="0" w:color="auto"/>
                <w:bottom w:val="none" w:sz="0" w:space="0" w:color="auto"/>
                <w:right w:val="none" w:sz="0" w:space="0" w:color="auto"/>
              </w:divBdr>
            </w:div>
            <w:div w:id="2073841933">
              <w:marLeft w:val="0"/>
              <w:marRight w:val="0"/>
              <w:marTop w:val="0"/>
              <w:marBottom w:val="0"/>
              <w:divBdr>
                <w:top w:val="none" w:sz="0" w:space="0" w:color="auto"/>
                <w:left w:val="none" w:sz="0" w:space="0" w:color="auto"/>
                <w:bottom w:val="none" w:sz="0" w:space="0" w:color="auto"/>
                <w:right w:val="none" w:sz="0" w:space="0" w:color="auto"/>
              </w:divBdr>
            </w:div>
            <w:div w:id="195312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56236">
      <w:bodyDiv w:val="1"/>
      <w:marLeft w:val="0"/>
      <w:marRight w:val="0"/>
      <w:marTop w:val="0"/>
      <w:marBottom w:val="0"/>
      <w:divBdr>
        <w:top w:val="none" w:sz="0" w:space="0" w:color="auto"/>
        <w:left w:val="none" w:sz="0" w:space="0" w:color="auto"/>
        <w:bottom w:val="none" w:sz="0" w:space="0" w:color="auto"/>
        <w:right w:val="none" w:sz="0" w:space="0" w:color="auto"/>
      </w:divBdr>
      <w:divsChild>
        <w:div w:id="992221575">
          <w:marLeft w:val="0"/>
          <w:marRight w:val="0"/>
          <w:marTop w:val="0"/>
          <w:marBottom w:val="0"/>
          <w:divBdr>
            <w:top w:val="none" w:sz="0" w:space="0" w:color="auto"/>
            <w:left w:val="none" w:sz="0" w:space="0" w:color="auto"/>
            <w:bottom w:val="none" w:sz="0" w:space="0" w:color="auto"/>
            <w:right w:val="none" w:sz="0" w:space="0" w:color="auto"/>
          </w:divBdr>
          <w:divsChild>
            <w:div w:id="521820798">
              <w:marLeft w:val="0"/>
              <w:marRight w:val="0"/>
              <w:marTop w:val="0"/>
              <w:marBottom w:val="0"/>
              <w:divBdr>
                <w:top w:val="none" w:sz="0" w:space="0" w:color="auto"/>
                <w:left w:val="none" w:sz="0" w:space="0" w:color="auto"/>
                <w:bottom w:val="none" w:sz="0" w:space="0" w:color="auto"/>
                <w:right w:val="none" w:sz="0" w:space="0" w:color="auto"/>
              </w:divBdr>
            </w:div>
            <w:div w:id="1194801746">
              <w:marLeft w:val="0"/>
              <w:marRight w:val="0"/>
              <w:marTop w:val="0"/>
              <w:marBottom w:val="0"/>
              <w:divBdr>
                <w:top w:val="none" w:sz="0" w:space="0" w:color="auto"/>
                <w:left w:val="none" w:sz="0" w:space="0" w:color="auto"/>
                <w:bottom w:val="none" w:sz="0" w:space="0" w:color="auto"/>
                <w:right w:val="none" w:sz="0" w:space="0" w:color="auto"/>
              </w:divBdr>
            </w:div>
            <w:div w:id="2071151668">
              <w:marLeft w:val="0"/>
              <w:marRight w:val="0"/>
              <w:marTop w:val="0"/>
              <w:marBottom w:val="0"/>
              <w:divBdr>
                <w:top w:val="none" w:sz="0" w:space="0" w:color="auto"/>
                <w:left w:val="none" w:sz="0" w:space="0" w:color="auto"/>
                <w:bottom w:val="none" w:sz="0" w:space="0" w:color="auto"/>
                <w:right w:val="none" w:sz="0" w:space="0" w:color="auto"/>
              </w:divBdr>
            </w:div>
            <w:div w:id="761529672">
              <w:marLeft w:val="0"/>
              <w:marRight w:val="0"/>
              <w:marTop w:val="0"/>
              <w:marBottom w:val="0"/>
              <w:divBdr>
                <w:top w:val="none" w:sz="0" w:space="0" w:color="auto"/>
                <w:left w:val="none" w:sz="0" w:space="0" w:color="auto"/>
                <w:bottom w:val="none" w:sz="0" w:space="0" w:color="auto"/>
                <w:right w:val="none" w:sz="0" w:space="0" w:color="auto"/>
              </w:divBdr>
            </w:div>
            <w:div w:id="871958304">
              <w:marLeft w:val="0"/>
              <w:marRight w:val="0"/>
              <w:marTop w:val="0"/>
              <w:marBottom w:val="0"/>
              <w:divBdr>
                <w:top w:val="none" w:sz="0" w:space="0" w:color="auto"/>
                <w:left w:val="none" w:sz="0" w:space="0" w:color="auto"/>
                <w:bottom w:val="none" w:sz="0" w:space="0" w:color="auto"/>
                <w:right w:val="none" w:sz="0" w:space="0" w:color="auto"/>
              </w:divBdr>
            </w:div>
            <w:div w:id="1717007272">
              <w:marLeft w:val="0"/>
              <w:marRight w:val="0"/>
              <w:marTop w:val="0"/>
              <w:marBottom w:val="0"/>
              <w:divBdr>
                <w:top w:val="none" w:sz="0" w:space="0" w:color="auto"/>
                <w:left w:val="none" w:sz="0" w:space="0" w:color="auto"/>
                <w:bottom w:val="none" w:sz="0" w:space="0" w:color="auto"/>
                <w:right w:val="none" w:sz="0" w:space="0" w:color="auto"/>
              </w:divBdr>
            </w:div>
            <w:div w:id="270354573">
              <w:marLeft w:val="0"/>
              <w:marRight w:val="0"/>
              <w:marTop w:val="0"/>
              <w:marBottom w:val="0"/>
              <w:divBdr>
                <w:top w:val="none" w:sz="0" w:space="0" w:color="auto"/>
                <w:left w:val="none" w:sz="0" w:space="0" w:color="auto"/>
                <w:bottom w:val="none" w:sz="0" w:space="0" w:color="auto"/>
                <w:right w:val="none" w:sz="0" w:space="0" w:color="auto"/>
              </w:divBdr>
            </w:div>
            <w:div w:id="1667442635">
              <w:marLeft w:val="0"/>
              <w:marRight w:val="0"/>
              <w:marTop w:val="0"/>
              <w:marBottom w:val="0"/>
              <w:divBdr>
                <w:top w:val="none" w:sz="0" w:space="0" w:color="auto"/>
                <w:left w:val="none" w:sz="0" w:space="0" w:color="auto"/>
                <w:bottom w:val="none" w:sz="0" w:space="0" w:color="auto"/>
                <w:right w:val="none" w:sz="0" w:space="0" w:color="auto"/>
              </w:divBdr>
            </w:div>
            <w:div w:id="783576571">
              <w:marLeft w:val="0"/>
              <w:marRight w:val="0"/>
              <w:marTop w:val="0"/>
              <w:marBottom w:val="0"/>
              <w:divBdr>
                <w:top w:val="none" w:sz="0" w:space="0" w:color="auto"/>
                <w:left w:val="none" w:sz="0" w:space="0" w:color="auto"/>
                <w:bottom w:val="none" w:sz="0" w:space="0" w:color="auto"/>
                <w:right w:val="none" w:sz="0" w:space="0" w:color="auto"/>
              </w:divBdr>
            </w:div>
            <w:div w:id="1444693561">
              <w:marLeft w:val="0"/>
              <w:marRight w:val="0"/>
              <w:marTop w:val="0"/>
              <w:marBottom w:val="0"/>
              <w:divBdr>
                <w:top w:val="none" w:sz="0" w:space="0" w:color="auto"/>
                <w:left w:val="none" w:sz="0" w:space="0" w:color="auto"/>
                <w:bottom w:val="none" w:sz="0" w:space="0" w:color="auto"/>
                <w:right w:val="none" w:sz="0" w:space="0" w:color="auto"/>
              </w:divBdr>
            </w:div>
            <w:div w:id="197162114">
              <w:marLeft w:val="0"/>
              <w:marRight w:val="0"/>
              <w:marTop w:val="0"/>
              <w:marBottom w:val="0"/>
              <w:divBdr>
                <w:top w:val="none" w:sz="0" w:space="0" w:color="auto"/>
                <w:left w:val="none" w:sz="0" w:space="0" w:color="auto"/>
                <w:bottom w:val="none" w:sz="0" w:space="0" w:color="auto"/>
                <w:right w:val="none" w:sz="0" w:space="0" w:color="auto"/>
              </w:divBdr>
            </w:div>
            <w:div w:id="1361661150">
              <w:marLeft w:val="0"/>
              <w:marRight w:val="0"/>
              <w:marTop w:val="0"/>
              <w:marBottom w:val="0"/>
              <w:divBdr>
                <w:top w:val="none" w:sz="0" w:space="0" w:color="auto"/>
                <w:left w:val="none" w:sz="0" w:space="0" w:color="auto"/>
                <w:bottom w:val="none" w:sz="0" w:space="0" w:color="auto"/>
                <w:right w:val="none" w:sz="0" w:space="0" w:color="auto"/>
              </w:divBdr>
            </w:div>
            <w:div w:id="1863595049">
              <w:marLeft w:val="0"/>
              <w:marRight w:val="0"/>
              <w:marTop w:val="0"/>
              <w:marBottom w:val="0"/>
              <w:divBdr>
                <w:top w:val="none" w:sz="0" w:space="0" w:color="auto"/>
                <w:left w:val="none" w:sz="0" w:space="0" w:color="auto"/>
                <w:bottom w:val="none" w:sz="0" w:space="0" w:color="auto"/>
                <w:right w:val="none" w:sz="0" w:space="0" w:color="auto"/>
              </w:divBdr>
            </w:div>
            <w:div w:id="758406517">
              <w:marLeft w:val="0"/>
              <w:marRight w:val="0"/>
              <w:marTop w:val="0"/>
              <w:marBottom w:val="0"/>
              <w:divBdr>
                <w:top w:val="none" w:sz="0" w:space="0" w:color="auto"/>
                <w:left w:val="none" w:sz="0" w:space="0" w:color="auto"/>
                <w:bottom w:val="none" w:sz="0" w:space="0" w:color="auto"/>
                <w:right w:val="none" w:sz="0" w:space="0" w:color="auto"/>
              </w:divBdr>
            </w:div>
            <w:div w:id="2066373751">
              <w:marLeft w:val="0"/>
              <w:marRight w:val="0"/>
              <w:marTop w:val="0"/>
              <w:marBottom w:val="0"/>
              <w:divBdr>
                <w:top w:val="none" w:sz="0" w:space="0" w:color="auto"/>
                <w:left w:val="none" w:sz="0" w:space="0" w:color="auto"/>
                <w:bottom w:val="none" w:sz="0" w:space="0" w:color="auto"/>
                <w:right w:val="none" w:sz="0" w:space="0" w:color="auto"/>
              </w:divBdr>
            </w:div>
            <w:div w:id="1991522359">
              <w:marLeft w:val="0"/>
              <w:marRight w:val="0"/>
              <w:marTop w:val="0"/>
              <w:marBottom w:val="0"/>
              <w:divBdr>
                <w:top w:val="none" w:sz="0" w:space="0" w:color="auto"/>
                <w:left w:val="none" w:sz="0" w:space="0" w:color="auto"/>
                <w:bottom w:val="none" w:sz="0" w:space="0" w:color="auto"/>
                <w:right w:val="none" w:sz="0" w:space="0" w:color="auto"/>
              </w:divBdr>
            </w:div>
            <w:div w:id="720518921">
              <w:marLeft w:val="0"/>
              <w:marRight w:val="0"/>
              <w:marTop w:val="0"/>
              <w:marBottom w:val="0"/>
              <w:divBdr>
                <w:top w:val="none" w:sz="0" w:space="0" w:color="auto"/>
                <w:left w:val="none" w:sz="0" w:space="0" w:color="auto"/>
                <w:bottom w:val="none" w:sz="0" w:space="0" w:color="auto"/>
                <w:right w:val="none" w:sz="0" w:space="0" w:color="auto"/>
              </w:divBdr>
            </w:div>
            <w:div w:id="1375275287">
              <w:marLeft w:val="0"/>
              <w:marRight w:val="0"/>
              <w:marTop w:val="0"/>
              <w:marBottom w:val="0"/>
              <w:divBdr>
                <w:top w:val="none" w:sz="0" w:space="0" w:color="auto"/>
                <w:left w:val="none" w:sz="0" w:space="0" w:color="auto"/>
                <w:bottom w:val="none" w:sz="0" w:space="0" w:color="auto"/>
                <w:right w:val="none" w:sz="0" w:space="0" w:color="auto"/>
              </w:divBdr>
            </w:div>
            <w:div w:id="1102413701">
              <w:marLeft w:val="0"/>
              <w:marRight w:val="0"/>
              <w:marTop w:val="0"/>
              <w:marBottom w:val="0"/>
              <w:divBdr>
                <w:top w:val="none" w:sz="0" w:space="0" w:color="auto"/>
                <w:left w:val="none" w:sz="0" w:space="0" w:color="auto"/>
                <w:bottom w:val="none" w:sz="0" w:space="0" w:color="auto"/>
                <w:right w:val="none" w:sz="0" w:space="0" w:color="auto"/>
              </w:divBdr>
            </w:div>
            <w:div w:id="1037780432">
              <w:marLeft w:val="0"/>
              <w:marRight w:val="0"/>
              <w:marTop w:val="0"/>
              <w:marBottom w:val="0"/>
              <w:divBdr>
                <w:top w:val="none" w:sz="0" w:space="0" w:color="auto"/>
                <w:left w:val="none" w:sz="0" w:space="0" w:color="auto"/>
                <w:bottom w:val="none" w:sz="0" w:space="0" w:color="auto"/>
                <w:right w:val="none" w:sz="0" w:space="0" w:color="auto"/>
              </w:divBdr>
            </w:div>
            <w:div w:id="1414161695">
              <w:marLeft w:val="0"/>
              <w:marRight w:val="0"/>
              <w:marTop w:val="0"/>
              <w:marBottom w:val="0"/>
              <w:divBdr>
                <w:top w:val="none" w:sz="0" w:space="0" w:color="auto"/>
                <w:left w:val="none" w:sz="0" w:space="0" w:color="auto"/>
                <w:bottom w:val="none" w:sz="0" w:space="0" w:color="auto"/>
                <w:right w:val="none" w:sz="0" w:space="0" w:color="auto"/>
              </w:divBdr>
            </w:div>
            <w:div w:id="2021272570">
              <w:marLeft w:val="0"/>
              <w:marRight w:val="0"/>
              <w:marTop w:val="0"/>
              <w:marBottom w:val="0"/>
              <w:divBdr>
                <w:top w:val="none" w:sz="0" w:space="0" w:color="auto"/>
                <w:left w:val="none" w:sz="0" w:space="0" w:color="auto"/>
                <w:bottom w:val="none" w:sz="0" w:space="0" w:color="auto"/>
                <w:right w:val="none" w:sz="0" w:space="0" w:color="auto"/>
              </w:divBdr>
            </w:div>
            <w:div w:id="546838226">
              <w:marLeft w:val="0"/>
              <w:marRight w:val="0"/>
              <w:marTop w:val="0"/>
              <w:marBottom w:val="0"/>
              <w:divBdr>
                <w:top w:val="none" w:sz="0" w:space="0" w:color="auto"/>
                <w:left w:val="none" w:sz="0" w:space="0" w:color="auto"/>
                <w:bottom w:val="none" w:sz="0" w:space="0" w:color="auto"/>
                <w:right w:val="none" w:sz="0" w:space="0" w:color="auto"/>
              </w:divBdr>
            </w:div>
            <w:div w:id="394356646">
              <w:marLeft w:val="0"/>
              <w:marRight w:val="0"/>
              <w:marTop w:val="0"/>
              <w:marBottom w:val="0"/>
              <w:divBdr>
                <w:top w:val="none" w:sz="0" w:space="0" w:color="auto"/>
                <w:left w:val="none" w:sz="0" w:space="0" w:color="auto"/>
                <w:bottom w:val="none" w:sz="0" w:space="0" w:color="auto"/>
                <w:right w:val="none" w:sz="0" w:space="0" w:color="auto"/>
              </w:divBdr>
            </w:div>
            <w:div w:id="19864191">
              <w:marLeft w:val="0"/>
              <w:marRight w:val="0"/>
              <w:marTop w:val="0"/>
              <w:marBottom w:val="0"/>
              <w:divBdr>
                <w:top w:val="none" w:sz="0" w:space="0" w:color="auto"/>
                <w:left w:val="none" w:sz="0" w:space="0" w:color="auto"/>
                <w:bottom w:val="none" w:sz="0" w:space="0" w:color="auto"/>
                <w:right w:val="none" w:sz="0" w:space="0" w:color="auto"/>
              </w:divBdr>
            </w:div>
            <w:div w:id="468404708">
              <w:marLeft w:val="0"/>
              <w:marRight w:val="0"/>
              <w:marTop w:val="0"/>
              <w:marBottom w:val="0"/>
              <w:divBdr>
                <w:top w:val="none" w:sz="0" w:space="0" w:color="auto"/>
                <w:left w:val="none" w:sz="0" w:space="0" w:color="auto"/>
                <w:bottom w:val="none" w:sz="0" w:space="0" w:color="auto"/>
                <w:right w:val="none" w:sz="0" w:space="0" w:color="auto"/>
              </w:divBdr>
            </w:div>
            <w:div w:id="1543977139">
              <w:marLeft w:val="0"/>
              <w:marRight w:val="0"/>
              <w:marTop w:val="0"/>
              <w:marBottom w:val="0"/>
              <w:divBdr>
                <w:top w:val="none" w:sz="0" w:space="0" w:color="auto"/>
                <w:left w:val="none" w:sz="0" w:space="0" w:color="auto"/>
                <w:bottom w:val="none" w:sz="0" w:space="0" w:color="auto"/>
                <w:right w:val="none" w:sz="0" w:space="0" w:color="auto"/>
              </w:divBdr>
            </w:div>
            <w:div w:id="1263611467">
              <w:marLeft w:val="0"/>
              <w:marRight w:val="0"/>
              <w:marTop w:val="0"/>
              <w:marBottom w:val="0"/>
              <w:divBdr>
                <w:top w:val="none" w:sz="0" w:space="0" w:color="auto"/>
                <w:left w:val="none" w:sz="0" w:space="0" w:color="auto"/>
                <w:bottom w:val="none" w:sz="0" w:space="0" w:color="auto"/>
                <w:right w:val="none" w:sz="0" w:space="0" w:color="auto"/>
              </w:divBdr>
            </w:div>
            <w:div w:id="308632693">
              <w:marLeft w:val="0"/>
              <w:marRight w:val="0"/>
              <w:marTop w:val="0"/>
              <w:marBottom w:val="0"/>
              <w:divBdr>
                <w:top w:val="none" w:sz="0" w:space="0" w:color="auto"/>
                <w:left w:val="none" w:sz="0" w:space="0" w:color="auto"/>
                <w:bottom w:val="none" w:sz="0" w:space="0" w:color="auto"/>
                <w:right w:val="none" w:sz="0" w:space="0" w:color="auto"/>
              </w:divBdr>
            </w:div>
            <w:div w:id="332882954">
              <w:marLeft w:val="0"/>
              <w:marRight w:val="0"/>
              <w:marTop w:val="0"/>
              <w:marBottom w:val="0"/>
              <w:divBdr>
                <w:top w:val="none" w:sz="0" w:space="0" w:color="auto"/>
                <w:left w:val="none" w:sz="0" w:space="0" w:color="auto"/>
                <w:bottom w:val="none" w:sz="0" w:space="0" w:color="auto"/>
                <w:right w:val="none" w:sz="0" w:space="0" w:color="auto"/>
              </w:divBdr>
            </w:div>
            <w:div w:id="1896550798">
              <w:marLeft w:val="0"/>
              <w:marRight w:val="0"/>
              <w:marTop w:val="0"/>
              <w:marBottom w:val="0"/>
              <w:divBdr>
                <w:top w:val="none" w:sz="0" w:space="0" w:color="auto"/>
                <w:left w:val="none" w:sz="0" w:space="0" w:color="auto"/>
                <w:bottom w:val="none" w:sz="0" w:space="0" w:color="auto"/>
                <w:right w:val="none" w:sz="0" w:space="0" w:color="auto"/>
              </w:divBdr>
            </w:div>
            <w:div w:id="2135906979">
              <w:marLeft w:val="0"/>
              <w:marRight w:val="0"/>
              <w:marTop w:val="0"/>
              <w:marBottom w:val="0"/>
              <w:divBdr>
                <w:top w:val="none" w:sz="0" w:space="0" w:color="auto"/>
                <w:left w:val="none" w:sz="0" w:space="0" w:color="auto"/>
                <w:bottom w:val="none" w:sz="0" w:space="0" w:color="auto"/>
                <w:right w:val="none" w:sz="0" w:space="0" w:color="auto"/>
              </w:divBdr>
            </w:div>
            <w:div w:id="1060521214">
              <w:marLeft w:val="0"/>
              <w:marRight w:val="0"/>
              <w:marTop w:val="0"/>
              <w:marBottom w:val="0"/>
              <w:divBdr>
                <w:top w:val="none" w:sz="0" w:space="0" w:color="auto"/>
                <w:left w:val="none" w:sz="0" w:space="0" w:color="auto"/>
                <w:bottom w:val="none" w:sz="0" w:space="0" w:color="auto"/>
                <w:right w:val="none" w:sz="0" w:space="0" w:color="auto"/>
              </w:divBdr>
            </w:div>
            <w:div w:id="1517889900">
              <w:marLeft w:val="0"/>
              <w:marRight w:val="0"/>
              <w:marTop w:val="0"/>
              <w:marBottom w:val="0"/>
              <w:divBdr>
                <w:top w:val="none" w:sz="0" w:space="0" w:color="auto"/>
                <w:left w:val="none" w:sz="0" w:space="0" w:color="auto"/>
                <w:bottom w:val="none" w:sz="0" w:space="0" w:color="auto"/>
                <w:right w:val="none" w:sz="0" w:space="0" w:color="auto"/>
              </w:divBdr>
            </w:div>
            <w:div w:id="742414369">
              <w:marLeft w:val="0"/>
              <w:marRight w:val="0"/>
              <w:marTop w:val="0"/>
              <w:marBottom w:val="0"/>
              <w:divBdr>
                <w:top w:val="none" w:sz="0" w:space="0" w:color="auto"/>
                <w:left w:val="none" w:sz="0" w:space="0" w:color="auto"/>
                <w:bottom w:val="none" w:sz="0" w:space="0" w:color="auto"/>
                <w:right w:val="none" w:sz="0" w:space="0" w:color="auto"/>
              </w:divBdr>
            </w:div>
            <w:div w:id="2122143965">
              <w:marLeft w:val="0"/>
              <w:marRight w:val="0"/>
              <w:marTop w:val="0"/>
              <w:marBottom w:val="0"/>
              <w:divBdr>
                <w:top w:val="none" w:sz="0" w:space="0" w:color="auto"/>
                <w:left w:val="none" w:sz="0" w:space="0" w:color="auto"/>
                <w:bottom w:val="none" w:sz="0" w:space="0" w:color="auto"/>
                <w:right w:val="none" w:sz="0" w:space="0" w:color="auto"/>
              </w:divBdr>
            </w:div>
            <w:div w:id="917441734">
              <w:marLeft w:val="0"/>
              <w:marRight w:val="0"/>
              <w:marTop w:val="0"/>
              <w:marBottom w:val="0"/>
              <w:divBdr>
                <w:top w:val="none" w:sz="0" w:space="0" w:color="auto"/>
                <w:left w:val="none" w:sz="0" w:space="0" w:color="auto"/>
                <w:bottom w:val="none" w:sz="0" w:space="0" w:color="auto"/>
                <w:right w:val="none" w:sz="0" w:space="0" w:color="auto"/>
              </w:divBdr>
            </w:div>
            <w:div w:id="618297985">
              <w:marLeft w:val="0"/>
              <w:marRight w:val="0"/>
              <w:marTop w:val="0"/>
              <w:marBottom w:val="0"/>
              <w:divBdr>
                <w:top w:val="none" w:sz="0" w:space="0" w:color="auto"/>
                <w:left w:val="none" w:sz="0" w:space="0" w:color="auto"/>
                <w:bottom w:val="none" w:sz="0" w:space="0" w:color="auto"/>
                <w:right w:val="none" w:sz="0" w:space="0" w:color="auto"/>
              </w:divBdr>
            </w:div>
            <w:div w:id="1530410963">
              <w:marLeft w:val="0"/>
              <w:marRight w:val="0"/>
              <w:marTop w:val="0"/>
              <w:marBottom w:val="0"/>
              <w:divBdr>
                <w:top w:val="none" w:sz="0" w:space="0" w:color="auto"/>
                <w:left w:val="none" w:sz="0" w:space="0" w:color="auto"/>
                <w:bottom w:val="none" w:sz="0" w:space="0" w:color="auto"/>
                <w:right w:val="none" w:sz="0" w:space="0" w:color="auto"/>
              </w:divBdr>
            </w:div>
            <w:div w:id="724331112">
              <w:marLeft w:val="0"/>
              <w:marRight w:val="0"/>
              <w:marTop w:val="0"/>
              <w:marBottom w:val="0"/>
              <w:divBdr>
                <w:top w:val="none" w:sz="0" w:space="0" w:color="auto"/>
                <w:left w:val="none" w:sz="0" w:space="0" w:color="auto"/>
                <w:bottom w:val="none" w:sz="0" w:space="0" w:color="auto"/>
                <w:right w:val="none" w:sz="0" w:space="0" w:color="auto"/>
              </w:divBdr>
            </w:div>
            <w:div w:id="897789408">
              <w:marLeft w:val="0"/>
              <w:marRight w:val="0"/>
              <w:marTop w:val="0"/>
              <w:marBottom w:val="0"/>
              <w:divBdr>
                <w:top w:val="none" w:sz="0" w:space="0" w:color="auto"/>
                <w:left w:val="none" w:sz="0" w:space="0" w:color="auto"/>
                <w:bottom w:val="none" w:sz="0" w:space="0" w:color="auto"/>
                <w:right w:val="none" w:sz="0" w:space="0" w:color="auto"/>
              </w:divBdr>
            </w:div>
            <w:div w:id="274408058">
              <w:marLeft w:val="0"/>
              <w:marRight w:val="0"/>
              <w:marTop w:val="0"/>
              <w:marBottom w:val="0"/>
              <w:divBdr>
                <w:top w:val="none" w:sz="0" w:space="0" w:color="auto"/>
                <w:left w:val="none" w:sz="0" w:space="0" w:color="auto"/>
                <w:bottom w:val="none" w:sz="0" w:space="0" w:color="auto"/>
                <w:right w:val="none" w:sz="0" w:space="0" w:color="auto"/>
              </w:divBdr>
            </w:div>
            <w:div w:id="1021010112">
              <w:marLeft w:val="0"/>
              <w:marRight w:val="0"/>
              <w:marTop w:val="0"/>
              <w:marBottom w:val="0"/>
              <w:divBdr>
                <w:top w:val="none" w:sz="0" w:space="0" w:color="auto"/>
                <w:left w:val="none" w:sz="0" w:space="0" w:color="auto"/>
                <w:bottom w:val="none" w:sz="0" w:space="0" w:color="auto"/>
                <w:right w:val="none" w:sz="0" w:space="0" w:color="auto"/>
              </w:divBdr>
            </w:div>
            <w:div w:id="1095707644">
              <w:marLeft w:val="0"/>
              <w:marRight w:val="0"/>
              <w:marTop w:val="0"/>
              <w:marBottom w:val="0"/>
              <w:divBdr>
                <w:top w:val="none" w:sz="0" w:space="0" w:color="auto"/>
                <w:left w:val="none" w:sz="0" w:space="0" w:color="auto"/>
                <w:bottom w:val="none" w:sz="0" w:space="0" w:color="auto"/>
                <w:right w:val="none" w:sz="0" w:space="0" w:color="auto"/>
              </w:divBdr>
            </w:div>
            <w:div w:id="2134903941">
              <w:marLeft w:val="0"/>
              <w:marRight w:val="0"/>
              <w:marTop w:val="0"/>
              <w:marBottom w:val="0"/>
              <w:divBdr>
                <w:top w:val="none" w:sz="0" w:space="0" w:color="auto"/>
                <w:left w:val="none" w:sz="0" w:space="0" w:color="auto"/>
                <w:bottom w:val="none" w:sz="0" w:space="0" w:color="auto"/>
                <w:right w:val="none" w:sz="0" w:space="0" w:color="auto"/>
              </w:divBdr>
            </w:div>
            <w:div w:id="1641108554">
              <w:marLeft w:val="0"/>
              <w:marRight w:val="0"/>
              <w:marTop w:val="0"/>
              <w:marBottom w:val="0"/>
              <w:divBdr>
                <w:top w:val="none" w:sz="0" w:space="0" w:color="auto"/>
                <w:left w:val="none" w:sz="0" w:space="0" w:color="auto"/>
                <w:bottom w:val="none" w:sz="0" w:space="0" w:color="auto"/>
                <w:right w:val="none" w:sz="0" w:space="0" w:color="auto"/>
              </w:divBdr>
            </w:div>
            <w:div w:id="994256952">
              <w:marLeft w:val="0"/>
              <w:marRight w:val="0"/>
              <w:marTop w:val="0"/>
              <w:marBottom w:val="0"/>
              <w:divBdr>
                <w:top w:val="none" w:sz="0" w:space="0" w:color="auto"/>
                <w:left w:val="none" w:sz="0" w:space="0" w:color="auto"/>
                <w:bottom w:val="none" w:sz="0" w:space="0" w:color="auto"/>
                <w:right w:val="none" w:sz="0" w:space="0" w:color="auto"/>
              </w:divBdr>
            </w:div>
            <w:div w:id="2086880062">
              <w:marLeft w:val="0"/>
              <w:marRight w:val="0"/>
              <w:marTop w:val="0"/>
              <w:marBottom w:val="0"/>
              <w:divBdr>
                <w:top w:val="none" w:sz="0" w:space="0" w:color="auto"/>
                <w:left w:val="none" w:sz="0" w:space="0" w:color="auto"/>
                <w:bottom w:val="none" w:sz="0" w:space="0" w:color="auto"/>
                <w:right w:val="none" w:sz="0" w:space="0" w:color="auto"/>
              </w:divBdr>
            </w:div>
            <w:div w:id="1214536869">
              <w:marLeft w:val="0"/>
              <w:marRight w:val="0"/>
              <w:marTop w:val="0"/>
              <w:marBottom w:val="0"/>
              <w:divBdr>
                <w:top w:val="none" w:sz="0" w:space="0" w:color="auto"/>
                <w:left w:val="none" w:sz="0" w:space="0" w:color="auto"/>
                <w:bottom w:val="none" w:sz="0" w:space="0" w:color="auto"/>
                <w:right w:val="none" w:sz="0" w:space="0" w:color="auto"/>
              </w:divBdr>
            </w:div>
            <w:div w:id="1515268038">
              <w:marLeft w:val="0"/>
              <w:marRight w:val="0"/>
              <w:marTop w:val="0"/>
              <w:marBottom w:val="0"/>
              <w:divBdr>
                <w:top w:val="none" w:sz="0" w:space="0" w:color="auto"/>
                <w:left w:val="none" w:sz="0" w:space="0" w:color="auto"/>
                <w:bottom w:val="none" w:sz="0" w:space="0" w:color="auto"/>
                <w:right w:val="none" w:sz="0" w:space="0" w:color="auto"/>
              </w:divBdr>
            </w:div>
            <w:div w:id="1749620249">
              <w:marLeft w:val="0"/>
              <w:marRight w:val="0"/>
              <w:marTop w:val="0"/>
              <w:marBottom w:val="0"/>
              <w:divBdr>
                <w:top w:val="none" w:sz="0" w:space="0" w:color="auto"/>
                <w:left w:val="none" w:sz="0" w:space="0" w:color="auto"/>
                <w:bottom w:val="none" w:sz="0" w:space="0" w:color="auto"/>
                <w:right w:val="none" w:sz="0" w:space="0" w:color="auto"/>
              </w:divBdr>
            </w:div>
            <w:div w:id="1182663179">
              <w:marLeft w:val="0"/>
              <w:marRight w:val="0"/>
              <w:marTop w:val="0"/>
              <w:marBottom w:val="0"/>
              <w:divBdr>
                <w:top w:val="none" w:sz="0" w:space="0" w:color="auto"/>
                <w:left w:val="none" w:sz="0" w:space="0" w:color="auto"/>
                <w:bottom w:val="none" w:sz="0" w:space="0" w:color="auto"/>
                <w:right w:val="none" w:sz="0" w:space="0" w:color="auto"/>
              </w:divBdr>
            </w:div>
            <w:div w:id="2008366001">
              <w:marLeft w:val="0"/>
              <w:marRight w:val="0"/>
              <w:marTop w:val="0"/>
              <w:marBottom w:val="0"/>
              <w:divBdr>
                <w:top w:val="none" w:sz="0" w:space="0" w:color="auto"/>
                <w:left w:val="none" w:sz="0" w:space="0" w:color="auto"/>
                <w:bottom w:val="none" w:sz="0" w:space="0" w:color="auto"/>
                <w:right w:val="none" w:sz="0" w:space="0" w:color="auto"/>
              </w:divBdr>
            </w:div>
            <w:div w:id="77795902">
              <w:marLeft w:val="0"/>
              <w:marRight w:val="0"/>
              <w:marTop w:val="0"/>
              <w:marBottom w:val="0"/>
              <w:divBdr>
                <w:top w:val="none" w:sz="0" w:space="0" w:color="auto"/>
                <w:left w:val="none" w:sz="0" w:space="0" w:color="auto"/>
                <w:bottom w:val="none" w:sz="0" w:space="0" w:color="auto"/>
                <w:right w:val="none" w:sz="0" w:space="0" w:color="auto"/>
              </w:divBdr>
            </w:div>
            <w:div w:id="1636371634">
              <w:marLeft w:val="0"/>
              <w:marRight w:val="0"/>
              <w:marTop w:val="0"/>
              <w:marBottom w:val="0"/>
              <w:divBdr>
                <w:top w:val="none" w:sz="0" w:space="0" w:color="auto"/>
                <w:left w:val="none" w:sz="0" w:space="0" w:color="auto"/>
                <w:bottom w:val="none" w:sz="0" w:space="0" w:color="auto"/>
                <w:right w:val="none" w:sz="0" w:space="0" w:color="auto"/>
              </w:divBdr>
            </w:div>
            <w:div w:id="162283633">
              <w:marLeft w:val="0"/>
              <w:marRight w:val="0"/>
              <w:marTop w:val="0"/>
              <w:marBottom w:val="0"/>
              <w:divBdr>
                <w:top w:val="none" w:sz="0" w:space="0" w:color="auto"/>
                <w:left w:val="none" w:sz="0" w:space="0" w:color="auto"/>
                <w:bottom w:val="none" w:sz="0" w:space="0" w:color="auto"/>
                <w:right w:val="none" w:sz="0" w:space="0" w:color="auto"/>
              </w:divBdr>
            </w:div>
            <w:div w:id="1184051428">
              <w:marLeft w:val="0"/>
              <w:marRight w:val="0"/>
              <w:marTop w:val="0"/>
              <w:marBottom w:val="0"/>
              <w:divBdr>
                <w:top w:val="none" w:sz="0" w:space="0" w:color="auto"/>
                <w:left w:val="none" w:sz="0" w:space="0" w:color="auto"/>
                <w:bottom w:val="none" w:sz="0" w:space="0" w:color="auto"/>
                <w:right w:val="none" w:sz="0" w:space="0" w:color="auto"/>
              </w:divBdr>
            </w:div>
            <w:div w:id="728384662">
              <w:marLeft w:val="0"/>
              <w:marRight w:val="0"/>
              <w:marTop w:val="0"/>
              <w:marBottom w:val="0"/>
              <w:divBdr>
                <w:top w:val="none" w:sz="0" w:space="0" w:color="auto"/>
                <w:left w:val="none" w:sz="0" w:space="0" w:color="auto"/>
                <w:bottom w:val="none" w:sz="0" w:space="0" w:color="auto"/>
                <w:right w:val="none" w:sz="0" w:space="0" w:color="auto"/>
              </w:divBdr>
            </w:div>
            <w:div w:id="1557811882">
              <w:marLeft w:val="0"/>
              <w:marRight w:val="0"/>
              <w:marTop w:val="0"/>
              <w:marBottom w:val="0"/>
              <w:divBdr>
                <w:top w:val="none" w:sz="0" w:space="0" w:color="auto"/>
                <w:left w:val="none" w:sz="0" w:space="0" w:color="auto"/>
                <w:bottom w:val="none" w:sz="0" w:space="0" w:color="auto"/>
                <w:right w:val="none" w:sz="0" w:space="0" w:color="auto"/>
              </w:divBdr>
            </w:div>
            <w:div w:id="1628856685">
              <w:marLeft w:val="0"/>
              <w:marRight w:val="0"/>
              <w:marTop w:val="0"/>
              <w:marBottom w:val="0"/>
              <w:divBdr>
                <w:top w:val="none" w:sz="0" w:space="0" w:color="auto"/>
                <w:left w:val="none" w:sz="0" w:space="0" w:color="auto"/>
                <w:bottom w:val="none" w:sz="0" w:space="0" w:color="auto"/>
                <w:right w:val="none" w:sz="0" w:space="0" w:color="auto"/>
              </w:divBdr>
            </w:div>
            <w:div w:id="666708604">
              <w:marLeft w:val="0"/>
              <w:marRight w:val="0"/>
              <w:marTop w:val="0"/>
              <w:marBottom w:val="0"/>
              <w:divBdr>
                <w:top w:val="none" w:sz="0" w:space="0" w:color="auto"/>
                <w:left w:val="none" w:sz="0" w:space="0" w:color="auto"/>
                <w:bottom w:val="none" w:sz="0" w:space="0" w:color="auto"/>
                <w:right w:val="none" w:sz="0" w:space="0" w:color="auto"/>
              </w:divBdr>
            </w:div>
            <w:div w:id="2071268750">
              <w:marLeft w:val="0"/>
              <w:marRight w:val="0"/>
              <w:marTop w:val="0"/>
              <w:marBottom w:val="0"/>
              <w:divBdr>
                <w:top w:val="none" w:sz="0" w:space="0" w:color="auto"/>
                <w:left w:val="none" w:sz="0" w:space="0" w:color="auto"/>
                <w:bottom w:val="none" w:sz="0" w:space="0" w:color="auto"/>
                <w:right w:val="none" w:sz="0" w:space="0" w:color="auto"/>
              </w:divBdr>
            </w:div>
            <w:div w:id="2111469547">
              <w:marLeft w:val="0"/>
              <w:marRight w:val="0"/>
              <w:marTop w:val="0"/>
              <w:marBottom w:val="0"/>
              <w:divBdr>
                <w:top w:val="none" w:sz="0" w:space="0" w:color="auto"/>
                <w:left w:val="none" w:sz="0" w:space="0" w:color="auto"/>
                <w:bottom w:val="none" w:sz="0" w:space="0" w:color="auto"/>
                <w:right w:val="none" w:sz="0" w:space="0" w:color="auto"/>
              </w:divBdr>
            </w:div>
            <w:div w:id="583993354">
              <w:marLeft w:val="0"/>
              <w:marRight w:val="0"/>
              <w:marTop w:val="0"/>
              <w:marBottom w:val="0"/>
              <w:divBdr>
                <w:top w:val="none" w:sz="0" w:space="0" w:color="auto"/>
                <w:left w:val="none" w:sz="0" w:space="0" w:color="auto"/>
                <w:bottom w:val="none" w:sz="0" w:space="0" w:color="auto"/>
                <w:right w:val="none" w:sz="0" w:space="0" w:color="auto"/>
              </w:divBdr>
            </w:div>
            <w:div w:id="1657369129">
              <w:marLeft w:val="0"/>
              <w:marRight w:val="0"/>
              <w:marTop w:val="0"/>
              <w:marBottom w:val="0"/>
              <w:divBdr>
                <w:top w:val="none" w:sz="0" w:space="0" w:color="auto"/>
                <w:left w:val="none" w:sz="0" w:space="0" w:color="auto"/>
                <w:bottom w:val="none" w:sz="0" w:space="0" w:color="auto"/>
                <w:right w:val="none" w:sz="0" w:space="0" w:color="auto"/>
              </w:divBdr>
            </w:div>
            <w:div w:id="1258291637">
              <w:marLeft w:val="0"/>
              <w:marRight w:val="0"/>
              <w:marTop w:val="0"/>
              <w:marBottom w:val="0"/>
              <w:divBdr>
                <w:top w:val="none" w:sz="0" w:space="0" w:color="auto"/>
                <w:left w:val="none" w:sz="0" w:space="0" w:color="auto"/>
                <w:bottom w:val="none" w:sz="0" w:space="0" w:color="auto"/>
                <w:right w:val="none" w:sz="0" w:space="0" w:color="auto"/>
              </w:divBdr>
            </w:div>
            <w:div w:id="2116514129">
              <w:marLeft w:val="0"/>
              <w:marRight w:val="0"/>
              <w:marTop w:val="0"/>
              <w:marBottom w:val="0"/>
              <w:divBdr>
                <w:top w:val="none" w:sz="0" w:space="0" w:color="auto"/>
                <w:left w:val="none" w:sz="0" w:space="0" w:color="auto"/>
                <w:bottom w:val="none" w:sz="0" w:space="0" w:color="auto"/>
                <w:right w:val="none" w:sz="0" w:space="0" w:color="auto"/>
              </w:divBdr>
            </w:div>
            <w:div w:id="1475559887">
              <w:marLeft w:val="0"/>
              <w:marRight w:val="0"/>
              <w:marTop w:val="0"/>
              <w:marBottom w:val="0"/>
              <w:divBdr>
                <w:top w:val="none" w:sz="0" w:space="0" w:color="auto"/>
                <w:left w:val="none" w:sz="0" w:space="0" w:color="auto"/>
                <w:bottom w:val="none" w:sz="0" w:space="0" w:color="auto"/>
                <w:right w:val="none" w:sz="0" w:space="0" w:color="auto"/>
              </w:divBdr>
            </w:div>
            <w:div w:id="1030061510">
              <w:marLeft w:val="0"/>
              <w:marRight w:val="0"/>
              <w:marTop w:val="0"/>
              <w:marBottom w:val="0"/>
              <w:divBdr>
                <w:top w:val="none" w:sz="0" w:space="0" w:color="auto"/>
                <w:left w:val="none" w:sz="0" w:space="0" w:color="auto"/>
                <w:bottom w:val="none" w:sz="0" w:space="0" w:color="auto"/>
                <w:right w:val="none" w:sz="0" w:space="0" w:color="auto"/>
              </w:divBdr>
            </w:div>
            <w:div w:id="1345398556">
              <w:marLeft w:val="0"/>
              <w:marRight w:val="0"/>
              <w:marTop w:val="0"/>
              <w:marBottom w:val="0"/>
              <w:divBdr>
                <w:top w:val="none" w:sz="0" w:space="0" w:color="auto"/>
                <w:left w:val="none" w:sz="0" w:space="0" w:color="auto"/>
                <w:bottom w:val="none" w:sz="0" w:space="0" w:color="auto"/>
                <w:right w:val="none" w:sz="0" w:space="0" w:color="auto"/>
              </w:divBdr>
            </w:div>
            <w:div w:id="62067899">
              <w:marLeft w:val="0"/>
              <w:marRight w:val="0"/>
              <w:marTop w:val="0"/>
              <w:marBottom w:val="0"/>
              <w:divBdr>
                <w:top w:val="none" w:sz="0" w:space="0" w:color="auto"/>
                <w:left w:val="none" w:sz="0" w:space="0" w:color="auto"/>
                <w:bottom w:val="none" w:sz="0" w:space="0" w:color="auto"/>
                <w:right w:val="none" w:sz="0" w:space="0" w:color="auto"/>
              </w:divBdr>
            </w:div>
            <w:div w:id="1410690391">
              <w:marLeft w:val="0"/>
              <w:marRight w:val="0"/>
              <w:marTop w:val="0"/>
              <w:marBottom w:val="0"/>
              <w:divBdr>
                <w:top w:val="none" w:sz="0" w:space="0" w:color="auto"/>
                <w:left w:val="none" w:sz="0" w:space="0" w:color="auto"/>
                <w:bottom w:val="none" w:sz="0" w:space="0" w:color="auto"/>
                <w:right w:val="none" w:sz="0" w:space="0" w:color="auto"/>
              </w:divBdr>
            </w:div>
            <w:div w:id="1382054301">
              <w:marLeft w:val="0"/>
              <w:marRight w:val="0"/>
              <w:marTop w:val="0"/>
              <w:marBottom w:val="0"/>
              <w:divBdr>
                <w:top w:val="none" w:sz="0" w:space="0" w:color="auto"/>
                <w:left w:val="none" w:sz="0" w:space="0" w:color="auto"/>
                <w:bottom w:val="none" w:sz="0" w:space="0" w:color="auto"/>
                <w:right w:val="none" w:sz="0" w:space="0" w:color="auto"/>
              </w:divBdr>
            </w:div>
            <w:div w:id="917440253">
              <w:marLeft w:val="0"/>
              <w:marRight w:val="0"/>
              <w:marTop w:val="0"/>
              <w:marBottom w:val="0"/>
              <w:divBdr>
                <w:top w:val="none" w:sz="0" w:space="0" w:color="auto"/>
                <w:left w:val="none" w:sz="0" w:space="0" w:color="auto"/>
                <w:bottom w:val="none" w:sz="0" w:space="0" w:color="auto"/>
                <w:right w:val="none" w:sz="0" w:space="0" w:color="auto"/>
              </w:divBdr>
            </w:div>
            <w:div w:id="691613367">
              <w:marLeft w:val="0"/>
              <w:marRight w:val="0"/>
              <w:marTop w:val="0"/>
              <w:marBottom w:val="0"/>
              <w:divBdr>
                <w:top w:val="none" w:sz="0" w:space="0" w:color="auto"/>
                <w:left w:val="none" w:sz="0" w:space="0" w:color="auto"/>
                <w:bottom w:val="none" w:sz="0" w:space="0" w:color="auto"/>
                <w:right w:val="none" w:sz="0" w:space="0" w:color="auto"/>
              </w:divBdr>
            </w:div>
            <w:div w:id="1049304339">
              <w:marLeft w:val="0"/>
              <w:marRight w:val="0"/>
              <w:marTop w:val="0"/>
              <w:marBottom w:val="0"/>
              <w:divBdr>
                <w:top w:val="none" w:sz="0" w:space="0" w:color="auto"/>
                <w:left w:val="none" w:sz="0" w:space="0" w:color="auto"/>
                <w:bottom w:val="none" w:sz="0" w:space="0" w:color="auto"/>
                <w:right w:val="none" w:sz="0" w:space="0" w:color="auto"/>
              </w:divBdr>
            </w:div>
            <w:div w:id="1888226276">
              <w:marLeft w:val="0"/>
              <w:marRight w:val="0"/>
              <w:marTop w:val="0"/>
              <w:marBottom w:val="0"/>
              <w:divBdr>
                <w:top w:val="none" w:sz="0" w:space="0" w:color="auto"/>
                <w:left w:val="none" w:sz="0" w:space="0" w:color="auto"/>
                <w:bottom w:val="none" w:sz="0" w:space="0" w:color="auto"/>
                <w:right w:val="none" w:sz="0" w:space="0" w:color="auto"/>
              </w:divBdr>
            </w:div>
            <w:div w:id="1059330410">
              <w:marLeft w:val="0"/>
              <w:marRight w:val="0"/>
              <w:marTop w:val="0"/>
              <w:marBottom w:val="0"/>
              <w:divBdr>
                <w:top w:val="none" w:sz="0" w:space="0" w:color="auto"/>
                <w:left w:val="none" w:sz="0" w:space="0" w:color="auto"/>
                <w:bottom w:val="none" w:sz="0" w:space="0" w:color="auto"/>
                <w:right w:val="none" w:sz="0" w:space="0" w:color="auto"/>
              </w:divBdr>
            </w:div>
            <w:div w:id="251935312">
              <w:marLeft w:val="0"/>
              <w:marRight w:val="0"/>
              <w:marTop w:val="0"/>
              <w:marBottom w:val="0"/>
              <w:divBdr>
                <w:top w:val="none" w:sz="0" w:space="0" w:color="auto"/>
                <w:left w:val="none" w:sz="0" w:space="0" w:color="auto"/>
                <w:bottom w:val="none" w:sz="0" w:space="0" w:color="auto"/>
                <w:right w:val="none" w:sz="0" w:space="0" w:color="auto"/>
              </w:divBdr>
            </w:div>
            <w:div w:id="863789865">
              <w:marLeft w:val="0"/>
              <w:marRight w:val="0"/>
              <w:marTop w:val="0"/>
              <w:marBottom w:val="0"/>
              <w:divBdr>
                <w:top w:val="none" w:sz="0" w:space="0" w:color="auto"/>
                <w:left w:val="none" w:sz="0" w:space="0" w:color="auto"/>
                <w:bottom w:val="none" w:sz="0" w:space="0" w:color="auto"/>
                <w:right w:val="none" w:sz="0" w:space="0" w:color="auto"/>
              </w:divBdr>
            </w:div>
            <w:div w:id="1383602954">
              <w:marLeft w:val="0"/>
              <w:marRight w:val="0"/>
              <w:marTop w:val="0"/>
              <w:marBottom w:val="0"/>
              <w:divBdr>
                <w:top w:val="none" w:sz="0" w:space="0" w:color="auto"/>
                <w:left w:val="none" w:sz="0" w:space="0" w:color="auto"/>
                <w:bottom w:val="none" w:sz="0" w:space="0" w:color="auto"/>
                <w:right w:val="none" w:sz="0" w:space="0" w:color="auto"/>
              </w:divBdr>
            </w:div>
            <w:div w:id="1851948770">
              <w:marLeft w:val="0"/>
              <w:marRight w:val="0"/>
              <w:marTop w:val="0"/>
              <w:marBottom w:val="0"/>
              <w:divBdr>
                <w:top w:val="none" w:sz="0" w:space="0" w:color="auto"/>
                <w:left w:val="none" w:sz="0" w:space="0" w:color="auto"/>
                <w:bottom w:val="none" w:sz="0" w:space="0" w:color="auto"/>
                <w:right w:val="none" w:sz="0" w:space="0" w:color="auto"/>
              </w:divBdr>
            </w:div>
            <w:div w:id="1503935440">
              <w:marLeft w:val="0"/>
              <w:marRight w:val="0"/>
              <w:marTop w:val="0"/>
              <w:marBottom w:val="0"/>
              <w:divBdr>
                <w:top w:val="none" w:sz="0" w:space="0" w:color="auto"/>
                <w:left w:val="none" w:sz="0" w:space="0" w:color="auto"/>
                <w:bottom w:val="none" w:sz="0" w:space="0" w:color="auto"/>
                <w:right w:val="none" w:sz="0" w:space="0" w:color="auto"/>
              </w:divBdr>
            </w:div>
            <w:div w:id="970982687">
              <w:marLeft w:val="0"/>
              <w:marRight w:val="0"/>
              <w:marTop w:val="0"/>
              <w:marBottom w:val="0"/>
              <w:divBdr>
                <w:top w:val="none" w:sz="0" w:space="0" w:color="auto"/>
                <w:left w:val="none" w:sz="0" w:space="0" w:color="auto"/>
                <w:bottom w:val="none" w:sz="0" w:space="0" w:color="auto"/>
                <w:right w:val="none" w:sz="0" w:space="0" w:color="auto"/>
              </w:divBdr>
            </w:div>
            <w:div w:id="1840075665">
              <w:marLeft w:val="0"/>
              <w:marRight w:val="0"/>
              <w:marTop w:val="0"/>
              <w:marBottom w:val="0"/>
              <w:divBdr>
                <w:top w:val="none" w:sz="0" w:space="0" w:color="auto"/>
                <w:left w:val="none" w:sz="0" w:space="0" w:color="auto"/>
                <w:bottom w:val="none" w:sz="0" w:space="0" w:color="auto"/>
                <w:right w:val="none" w:sz="0" w:space="0" w:color="auto"/>
              </w:divBdr>
            </w:div>
            <w:div w:id="243345796">
              <w:marLeft w:val="0"/>
              <w:marRight w:val="0"/>
              <w:marTop w:val="0"/>
              <w:marBottom w:val="0"/>
              <w:divBdr>
                <w:top w:val="none" w:sz="0" w:space="0" w:color="auto"/>
                <w:left w:val="none" w:sz="0" w:space="0" w:color="auto"/>
                <w:bottom w:val="none" w:sz="0" w:space="0" w:color="auto"/>
                <w:right w:val="none" w:sz="0" w:space="0" w:color="auto"/>
              </w:divBdr>
            </w:div>
            <w:div w:id="890384358">
              <w:marLeft w:val="0"/>
              <w:marRight w:val="0"/>
              <w:marTop w:val="0"/>
              <w:marBottom w:val="0"/>
              <w:divBdr>
                <w:top w:val="none" w:sz="0" w:space="0" w:color="auto"/>
                <w:left w:val="none" w:sz="0" w:space="0" w:color="auto"/>
                <w:bottom w:val="none" w:sz="0" w:space="0" w:color="auto"/>
                <w:right w:val="none" w:sz="0" w:space="0" w:color="auto"/>
              </w:divBdr>
            </w:div>
            <w:div w:id="800533657">
              <w:marLeft w:val="0"/>
              <w:marRight w:val="0"/>
              <w:marTop w:val="0"/>
              <w:marBottom w:val="0"/>
              <w:divBdr>
                <w:top w:val="none" w:sz="0" w:space="0" w:color="auto"/>
                <w:left w:val="none" w:sz="0" w:space="0" w:color="auto"/>
                <w:bottom w:val="none" w:sz="0" w:space="0" w:color="auto"/>
                <w:right w:val="none" w:sz="0" w:space="0" w:color="auto"/>
              </w:divBdr>
            </w:div>
            <w:div w:id="28920275">
              <w:marLeft w:val="0"/>
              <w:marRight w:val="0"/>
              <w:marTop w:val="0"/>
              <w:marBottom w:val="0"/>
              <w:divBdr>
                <w:top w:val="none" w:sz="0" w:space="0" w:color="auto"/>
                <w:left w:val="none" w:sz="0" w:space="0" w:color="auto"/>
                <w:bottom w:val="none" w:sz="0" w:space="0" w:color="auto"/>
                <w:right w:val="none" w:sz="0" w:space="0" w:color="auto"/>
              </w:divBdr>
            </w:div>
            <w:div w:id="1131824861">
              <w:marLeft w:val="0"/>
              <w:marRight w:val="0"/>
              <w:marTop w:val="0"/>
              <w:marBottom w:val="0"/>
              <w:divBdr>
                <w:top w:val="none" w:sz="0" w:space="0" w:color="auto"/>
                <w:left w:val="none" w:sz="0" w:space="0" w:color="auto"/>
                <w:bottom w:val="none" w:sz="0" w:space="0" w:color="auto"/>
                <w:right w:val="none" w:sz="0" w:space="0" w:color="auto"/>
              </w:divBdr>
            </w:div>
            <w:div w:id="810053076">
              <w:marLeft w:val="0"/>
              <w:marRight w:val="0"/>
              <w:marTop w:val="0"/>
              <w:marBottom w:val="0"/>
              <w:divBdr>
                <w:top w:val="none" w:sz="0" w:space="0" w:color="auto"/>
                <w:left w:val="none" w:sz="0" w:space="0" w:color="auto"/>
                <w:bottom w:val="none" w:sz="0" w:space="0" w:color="auto"/>
                <w:right w:val="none" w:sz="0" w:space="0" w:color="auto"/>
              </w:divBdr>
            </w:div>
            <w:div w:id="109474603">
              <w:marLeft w:val="0"/>
              <w:marRight w:val="0"/>
              <w:marTop w:val="0"/>
              <w:marBottom w:val="0"/>
              <w:divBdr>
                <w:top w:val="none" w:sz="0" w:space="0" w:color="auto"/>
                <w:left w:val="none" w:sz="0" w:space="0" w:color="auto"/>
                <w:bottom w:val="none" w:sz="0" w:space="0" w:color="auto"/>
                <w:right w:val="none" w:sz="0" w:space="0" w:color="auto"/>
              </w:divBdr>
            </w:div>
            <w:div w:id="1867132784">
              <w:marLeft w:val="0"/>
              <w:marRight w:val="0"/>
              <w:marTop w:val="0"/>
              <w:marBottom w:val="0"/>
              <w:divBdr>
                <w:top w:val="none" w:sz="0" w:space="0" w:color="auto"/>
                <w:left w:val="none" w:sz="0" w:space="0" w:color="auto"/>
                <w:bottom w:val="none" w:sz="0" w:space="0" w:color="auto"/>
                <w:right w:val="none" w:sz="0" w:space="0" w:color="auto"/>
              </w:divBdr>
            </w:div>
            <w:div w:id="1695573446">
              <w:marLeft w:val="0"/>
              <w:marRight w:val="0"/>
              <w:marTop w:val="0"/>
              <w:marBottom w:val="0"/>
              <w:divBdr>
                <w:top w:val="none" w:sz="0" w:space="0" w:color="auto"/>
                <w:left w:val="none" w:sz="0" w:space="0" w:color="auto"/>
                <w:bottom w:val="none" w:sz="0" w:space="0" w:color="auto"/>
                <w:right w:val="none" w:sz="0" w:space="0" w:color="auto"/>
              </w:divBdr>
            </w:div>
            <w:div w:id="126824991">
              <w:marLeft w:val="0"/>
              <w:marRight w:val="0"/>
              <w:marTop w:val="0"/>
              <w:marBottom w:val="0"/>
              <w:divBdr>
                <w:top w:val="none" w:sz="0" w:space="0" w:color="auto"/>
                <w:left w:val="none" w:sz="0" w:space="0" w:color="auto"/>
                <w:bottom w:val="none" w:sz="0" w:space="0" w:color="auto"/>
                <w:right w:val="none" w:sz="0" w:space="0" w:color="auto"/>
              </w:divBdr>
            </w:div>
            <w:div w:id="1615210995">
              <w:marLeft w:val="0"/>
              <w:marRight w:val="0"/>
              <w:marTop w:val="0"/>
              <w:marBottom w:val="0"/>
              <w:divBdr>
                <w:top w:val="none" w:sz="0" w:space="0" w:color="auto"/>
                <w:left w:val="none" w:sz="0" w:space="0" w:color="auto"/>
                <w:bottom w:val="none" w:sz="0" w:space="0" w:color="auto"/>
                <w:right w:val="none" w:sz="0" w:space="0" w:color="auto"/>
              </w:divBdr>
            </w:div>
            <w:div w:id="1587689525">
              <w:marLeft w:val="0"/>
              <w:marRight w:val="0"/>
              <w:marTop w:val="0"/>
              <w:marBottom w:val="0"/>
              <w:divBdr>
                <w:top w:val="none" w:sz="0" w:space="0" w:color="auto"/>
                <w:left w:val="none" w:sz="0" w:space="0" w:color="auto"/>
                <w:bottom w:val="none" w:sz="0" w:space="0" w:color="auto"/>
                <w:right w:val="none" w:sz="0" w:space="0" w:color="auto"/>
              </w:divBdr>
            </w:div>
            <w:div w:id="1888446986">
              <w:marLeft w:val="0"/>
              <w:marRight w:val="0"/>
              <w:marTop w:val="0"/>
              <w:marBottom w:val="0"/>
              <w:divBdr>
                <w:top w:val="none" w:sz="0" w:space="0" w:color="auto"/>
                <w:left w:val="none" w:sz="0" w:space="0" w:color="auto"/>
                <w:bottom w:val="none" w:sz="0" w:space="0" w:color="auto"/>
                <w:right w:val="none" w:sz="0" w:space="0" w:color="auto"/>
              </w:divBdr>
            </w:div>
            <w:div w:id="454956439">
              <w:marLeft w:val="0"/>
              <w:marRight w:val="0"/>
              <w:marTop w:val="0"/>
              <w:marBottom w:val="0"/>
              <w:divBdr>
                <w:top w:val="none" w:sz="0" w:space="0" w:color="auto"/>
                <w:left w:val="none" w:sz="0" w:space="0" w:color="auto"/>
                <w:bottom w:val="none" w:sz="0" w:space="0" w:color="auto"/>
                <w:right w:val="none" w:sz="0" w:space="0" w:color="auto"/>
              </w:divBdr>
            </w:div>
            <w:div w:id="1062219934">
              <w:marLeft w:val="0"/>
              <w:marRight w:val="0"/>
              <w:marTop w:val="0"/>
              <w:marBottom w:val="0"/>
              <w:divBdr>
                <w:top w:val="none" w:sz="0" w:space="0" w:color="auto"/>
                <w:left w:val="none" w:sz="0" w:space="0" w:color="auto"/>
                <w:bottom w:val="none" w:sz="0" w:space="0" w:color="auto"/>
                <w:right w:val="none" w:sz="0" w:space="0" w:color="auto"/>
              </w:divBdr>
            </w:div>
            <w:div w:id="687147295">
              <w:marLeft w:val="0"/>
              <w:marRight w:val="0"/>
              <w:marTop w:val="0"/>
              <w:marBottom w:val="0"/>
              <w:divBdr>
                <w:top w:val="none" w:sz="0" w:space="0" w:color="auto"/>
                <w:left w:val="none" w:sz="0" w:space="0" w:color="auto"/>
                <w:bottom w:val="none" w:sz="0" w:space="0" w:color="auto"/>
                <w:right w:val="none" w:sz="0" w:space="0" w:color="auto"/>
              </w:divBdr>
            </w:div>
            <w:div w:id="2103211731">
              <w:marLeft w:val="0"/>
              <w:marRight w:val="0"/>
              <w:marTop w:val="0"/>
              <w:marBottom w:val="0"/>
              <w:divBdr>
                <w:top w:val="none" w:sz="0" w:space="0" w:color="auto"/>
                <w:left w:val="none" w:sz="0" w:space="0" w:color="auto"/>
                <w:bottom w:val="none" w:sz="0" w:space="0" w:color="auto"/>
                <w:right w:val="none" w:sz="0" w:space="0" w:color="auto"/>
              </w:divBdr>
            </w:div>
            <w:div w:id="802381953">
              <w:marLeft w:val="0"/>
              <w:marRight w:val="0"/>
              <w:marTop w:val="0"/>
              <w:marBottom w:val="0"/>
              <w:divBdr>
                <w:top w:val="none" w:sz="0" w:space="0" w:color="auto"/>
                <w:left w:val="none" w:sz="0" w:space="0" w:color="auto"/>
                <w:bottom w:val="none" w:sz="0" w:space="0" w:color="auto"/>
                <w:right w:val="none" w:sz="0" w:space="0" w:color="auto"/>
              </w:divBdr>
            </w:div>
            <w:div w:id="1470170214">
              <w:marLeft w:val="0"/>
              <w:marRight w:val="0"/>
              <w:marTop w:val="0"/>
              <w:marBottom w:val="0"/>
              <w:divBdr>
                <w:top w:val="none" w:sz="0" w:space="0" w:color="auto"/>
                <w:left w:val="none" w:sz="0" w:space="0" w:color="auto"/>
                <w:bottom w:val="none" w:sz="0" w:space="0" w:color="auto"/>
                <w:right w:val="none" w:sz="0" w:space="0" w:color="auto"/>
              </w:divBdr>
            </w:div>
            <w:div w:id="1049457970">
              <w:marLeft w:val="0"/>
              <w:marRight w:val="0"/>
              <w:marTop w:val="0"/>
              <w:marBottom w:val="0"/>
              <w:divBdr>
                <w:top w:val="none" w:sz="0" w:space="0" w:color="auto"/>
                <w:left w:val="none" w:sz="0" w:space="0" w:color="auto"/>
                <w:bottom w:val="none" w:sz="0" w:space="0" w:color="auto"/>
                <w:right w:val="none" w:sz="0" w:space="0" w:color="auto"/>
              </w:divBdr>
            </w:div>
            <w:div w:id="541598349">
              <w:marLeft w:val="0"/>
              <w:marRight w:val="0"/>
              <w:marTop w:val="0"/>
              <w:marBottom w:val="0"/>
              <w:divBdr>
                <w:top w:val="none" w:sz="0" w:space="0" w:color="auto"/>
                <w:left w:val="none" w:sz="0" w:space="0" w:color="auto"/>
                <w:bottom w:val="none" w:sz="0" w:space="0" w:color="auto"/>
                <w:right w:val="none" w:sz="0" w:space="0" w:color="auto"/>
              </w:divBdr>
            </w:div>
            <w:div w:id="339896937">
              <w:marLeft w:val="0"/>
              <w:marRight w:val="0"/>
              <w:marTop w:val="0"/>
              <w:marBottom w:val="0"/>
              <w:divBdr>
                <w:top w:val="none" w:sz="0" w:space="0" w:color="auto"/>
                <w:left w:val="none" w:sz="0" w:space="0" w:color="auto"/>
                <w:bottom w:val="none" w:sz="0" w:space="0" w:color="auto"/>
                <w:right w:val="none" w:sz="0" w:space="0" w:color="auto"/>
              </w:divBdr>
            </w:div>
            <w:div w:id="1547637851">
              <w:marLeft w:val="0"/>
              <w:marRight w:val="0"/>
              <w:marTop w:val="0"/>
              <w:marBottom w:val="0"/>
              <w:divBdr>
                <w:top w:val="none" w:sz="0" w:space="0" w:color="auto"/>
                <w:left w:val="none" w:sz="0" w:space="0" w:color="auto"/>
                <w:bottom w:val="none" w:sz="0" w:space="0" w:color="auto"/>
                <w:right w:val="none" w:sz="0" w:space="0" w:color="auto"/>
              </w:divBdr>
            </w:div>
            <w:div w:id="1994286121">
              <w:marLeft w:val="0"/>
              <w:marRight w:val="0"/>
              <w:marTop w:val="0"/>
              <w:marBottom w:val="0"/>
              <w:divBdr>
                <w:top w:val="none" w:sz="0" w:space="0" w:color="auto"/>
                <w:left w:val="none" w:sz="0" w:space="0" w:color="auto"/>
                <w:bottom w:val="none" w:sz="0" w:space="0" w:color="auto"/>
                <w:right w:val="none" w:sz="0" w:space="0" w:color="auto"/>
              </w:divBdr>
            </w:div>
            <w:div w:id="606160596">
              <w:marLeft w:val="0"/>
              <w:marRight w:val="0"/>
              <w:marTop w:val="0"/>
              <w:marBottom w:val="0"/>
              <w:divBdr>
                <w:top w:val="none" w:sz="0" w:space="0" w:color="auto"/>
                <w:left w:val="none" w:sz="0" w:space="0" w:color="auto"/>
                <w:bottom w:val="none" w:sz="0" w:space="0" w:color="auto"/>
                <w:right w:val="none" w:sz="0" w:space="0" w:color="auto"/>
              </w:divBdr>
            </w:div>
            <w:div w:id="1222251123">
              <w:marLeft w:val="0"/>
              <w:marRight w:val="0"/>
              <w:marTop w:val="0"/>
              <w:marBottom w:val="0"/>
              <w:divBdr>
                <w:top w:val="none" w:sz="0" w:space="0" w:color="auto"/>
                <w:left w:val="none" w:sz="0" w:space="0" w:color="auto"/>
                <w:bottom w:val="none" w:sz="0" w:space="0" w:color="auto"/>
                <w:right w:val="none" w:sz="0" w:space="0" w:color="auto"/>
              </w:divBdr>
            </w:div>
            <w:div w:id="1423599384">
              <w:marLeft w:val="0"/>
              <w:marRight w:val="0"/>
              <w:marTop w:val="0"/>
              <w:marBottom w:val="0"/>
              <w:divBdr>
                <w:top w:val="none" w:sz="0" w:space="0" w:color="auto"/>
                <w:left w:val="none" w:sz="0" w:space="0" w:color="auto"/>
                <w:bottom w:val="none" w:sz="0" w:space="0" w:color="auto"/>
                <w:right w:val="none" w:sz="0" w:space="0" w:color="auto"/>
              </w:divBdr>
            </w:div>
            <w:div w:id="816460575">
              <w:marLeft w:val="0"/>
              <w:marRight w:val="0"/>
              <w:marTop w:val="0"/>
              <w:marBottom w:val="0"/>
              <w:divBdr>
                <w:top w:val="none" w:sz="0" w:space="0" w:color="auto"/>
                <w:left w:val="none" w:sz="0" w:space="0" w:color="auto"/>
                <w:bottom w:val="none" w:sz="0" w:space="0" w:color="auto"/>
                <w:right w:val="none" w:sz="0" w:space="0" w:color="auto"/>
              </w:divBdr>
            </w:div>
            <w:div w:id="1032076552">
              <w:marLeft w:val="0"/>
              <w:marRight w:val="0"/>
              <w:marTop w:val="0"/>
              <w:marBottom w:val="0"/>
              <w:divBdr>
                <w:top w:val="none" w:sz="0" w:space="0" w:color="auto"/>
                <w:left w:val="none" w:sz="0" w:space="0" w:color="auto"/>
                <w:bottom w:val="none" w:sz="0" w:space="0" w:color="auto"/>
                <w:right w:val="none" w:sz="0" w:space="0" w:color="auto"/>
              </w:divBdr>
            </w:div>
            <w:div w:id="1965691278">
              <w:marLeft w:val="0"/>
              <w:marRight w:val="0"/>
              <w:marTop w:val="0"/>
              <w:marBottom w:val="0"/>
              <w:divBdr>
                <w:top w:val="none" w:sz="0" w:space="0" w:color="auto"/>
                <w:left w:val="none" w:sz="0" w:space="0" w:color="auto"/>
                <w:bottom w:val="none" w:sz="0" w:space="0" w:color="auto"/>
                <w:right w:val="none" w:sz="0" w:space="0" w:color="auto"/>
              </w:divBdr>
            </w:div>
            <w:div w:id="2052025435">
              <w:marLeft w:val="0"/>
              <w:marRight w:val="0"/>
              <w:marTop w:val="0"/>
              <w:marBottom w:val="0"/>
              <w:divBdr>
                <w:top w:val="none" w:sz="0" w:space="0" w:color="auto"/>
                <w:left w:val="none" w:sz="0" w:space="0" w:color="auto"/>
                <w:bottom w:val="none" w:sz="0" w:space="0" w:color="auto"/>
                <w:right w:val="none" w:sz="0" w:space="0" w:color="auto"/>
              </w:divBdr>
            </w:div>
            <w:div w:id="364789653">
              <w:marLeft w:val="0"/>
              <w:marRight w:val="0"/>
              <w:marTop w:val="0"/>
              <w:marBottom w:val="0"/>
              <w:divBdr>
                <w:top w:val="none" w:sz="0" w:space="0" w:color="auto"/>
                <w:left w:val="none" w:sz="0" w:space="0" w:color="auto"/>
                <w:bottom w:val="none" w:sz="0" w:space="0" w:color="auto"/>
                <w:right w:val="none" w:sz="0" w:space="0" w:color="auto"/>
              </w:divBdr>
            </w:div>
            <w:div w:id="1346245430">
              <w:marLeft w:val="0"/>
              <w:marRight w:val="0"/>
              <w:marTop w:val="0"/>
              <w:marBottom w:val="0"/>
              <w:divBdr>
                <w:top w:val="none" w:sz="0" w:space="0" w:color="auto"/>
                <w:left w:val="none" w:sz="0" w:space="0" w:color="auto"/>
                <w:bottom w:val="none" w:sz="0" w:space="0" w:color="auto"/>
                <w:right w:val="none" w:sz="0" w:space="0" w:color="auto"/>
              </w:divBdr>
            </w:div>
            <w:div w:id="429467347">
              <w:marLeft w:val="0"/>
              <w:marRight w:val="0"/>
              <w:marTop w:val="0"/>
              <w:marBottom w:val="0"/>
              <w:divBdr>
                <w:top w:val="none" w:sz="0" w:space="0" w:color="auto"/>
                <w:left w:val="none" w:sz="0" w:space="0" w:color="auto"/>
                <w:bottom w:val="none" w:sz="0" w:space="0" w:color="auto"/>
                <w:right w:val="none" w:sz="0" w:space="0" w:color="auto"/>
              </w:divBdr>
            </w:div>
            <w:div w:id="2046443265">
              <w:marLeft w:val="0"/>
              <w:marRight w:val="0"/>
              <w:marTop w:val="0"/>
              <w:marBottom w:val="0"/>
              <w:divBdr>
                <w:top w:val="none" w:sz="0" w:space="0" w:color="auto"/>
                <w:left w:val="none" w:sz="0" w:space="0" w:color="auto"/>
                <w:bottom w:val="none" w:sz="0" w:space="0" w:color="auto"/>
                <w:right w:val="none" w:sz="0" w:space="0" w:color="auto"/>
              </w:divBdr>
            </w:div>
            <w:div w:id="842548182">
              <w:marLeft w:val="0"/>
              <w:marRight w:val="0"/>
              <w:marTop w:val="0"/>
              <w:marBottom w:val="0"/>
              <w:divBdr>
                <w:top w:val="none" w:sz="0" w:space="0" w:color="auto"/>
                <w:left w:val="none" w:sz="0" w:space="0" w:color="auto"/>
                <w:bottom w:val="none" w:sz="0" w:space="0" w:color="auto"/>
                <w:right w:val="none" w:sz="0" w:space="0" w:color="auto"/>
              </w:divBdr>
            </w:div>
            <w:div w:id="389115536">
              <w:marLeft w:val="0"/>
              <w:marRight w:val="0"/>
              <w:marTop w:val="0"/>
              <w:marBottom w:val="0"/>
              <w:divBdr>
                <w:top w:val="none" w:sz="0" w:space="0" w:color="auto"/>
                <w:left w:val="none" w:sz="0" w:space="0" w:color="auto"/>
                <w:bottom w:val="none" w:sz="0" w:space="0" w:color="auto"/>
                <w:right w:val="none" w:sz="0" w:space="0" w:color="auto"/>
              </w:divBdr>
            </w:div>
            <w:div w:id="851066272">
              <w:marLeft w:val="0"/>
              <w:marRight w:val="0"/>
              <w:marTop w:val="0"/>
              <w:marBottom w:val="0"/>
              <w:divBdr>
                <w:top w:val="none" w:sz="0" w:space="0" w:color="auto"/>
                <w:left w:val="none" w:sz="0" w:space="0" w:color="auto"/>
                <w:bottom w:val="none" w:sz="0" w:space="0" w:color="auto"/>
                <w:right w:val="none" w:sz="0" w:space="0" w:color="auto"/>
              </w:divBdr>
            </w:div>
            <w:div w:id="1112747683">
              <w:marLeft w:val="0"/>
              <w:marRight w:val="0"/>
              <w:marTop w:val="0"/>
              <w:marBottom w:val="0"/>
              <w:divBdr>
                <w:top w:val="none" w:sz="0" w:space="0" w:color="auto"/>
                <w:left w:val="none" w:sz="0" w:space="0" w:color="auto"/>
                <w:bottom w:val="none" w:sz="0" w:space="0" w:color="auto"/>
                <w:right w:val="none" w:sz="0" w:space="0" w:color="auto"/>
              </w:divBdr>
            </w:div>
            <w:div w:id="1119688905">
              <w:marLeft w:val="0"/>
              <w:marRight w:val="0"/>
              <w:marTop w:val="0"/>
              <w:marBottom w:val="0"/>
              <w:divBdr>
                <w:top w:val="none" w:sz="0" w:space="0" w:color="auto"/>
                <w:left w:val="none" w:sz="0" w:space="0" w:color="auto"/>
                <w:bottom w:val="none" w:sz="0" w:space="0" w:color="auto"/>
                <w:right w:val="none" w:sz="0" w:space="0" w:color="auto"/>
              </w:divBdr>
            </w:div>
            <w:div w:id="1440954419">
              <w:marLeft w:val="0"/>
              <w:marRight w:val="0"/>
              <w:marTop w:val="0"/>
              <w:marBottom w:val="0"/>
              <w:divBdr>
                <w:top w:val="none" w:sz="0" w:space="0" w:color="auto"/>
                <w:left w:val="none" w:sz="0" w:space="0" w:color="auto"/>
                <w:bottom w:val="none" w:sz="0" w:space="0" w:color="auto"/>
                <w:right w:val="none" w:sz="0" w:space="0" w:color="auto"/>
              </w:divBdr>
            </w:div>
            <w:div w:id="420564670">
              <w:marLeft w:val="0"/>
              <w:marRight w:val="0"/>
              <w:marTop w:val="0"/>
              <w:marBottom w:val="0"/>
              <w:divBdr>
                <w:top w:val="none" w:sz="0" w:space="0" w:color="auto"/>
                <w:left w:val="none" w:sz="0" w:space="0" w:color="auto"/>
                <w:bottom w:val="none" w:sz="0" w:space="0" w:color="auto"/>
                <w:right w:val="none" w:sz="0" w:space="0" w:color="auto"/>
              </w:divBdr>
            </w:div>
            <w:div w:id="1651252586">
              <w:marLeft w:val="0"/>
              <w:marRight w:val="0"/>
              <w:marTop w:val="0"/>
              <w:marBottom w:val="0"/>
              <w:divBdr>
                <w:top w:val="none" w:sz="0" w:space="0" w:color="auto"/>
                <w:left w:val="none" w:sz="0" w:space="0" w:color="auto"/>
                <w:bottom w:val="none" w:sz="0" w:space="0" w:color="auto"/>
                <w:right w:val="none" w:sz="0" w:space="0" w:color="auto"/>
              </w:divBdr>
            </w:div>
            <w:div w:id="2027361121">
              <w:marLeft w:val="0"/>
              <w:marRight w:val="0"/>
              <w:marTop w:val="0"/>
              <w:marBottom w:val="0"/>
              <w:divBdr>
                <w:top w:val="none" w:sz="0" w:space="0" w:color="auto"/>
                <w:left w:val="none" w:sz="0" w:space="0" w:color="auto"/>
                <w:bottom w:val="none" w:sz="0" w:space="0" w:color="auto"/>
                <w:right w:val="none" w:sz="0" w:space="0" w:color="auto"/>
              </w:divBdr>
            </w:div>
            <w:div w:id="2094668959">
              <w:marLeft w:val="0"/>
              <w:marRight w:val="0"/>
              <w:marTop w:val="0"/>
              <w:marBottom w:val="0"/>
              <w:divBdr>
                <w:top w:val="none" w:sz="0" w:space="0" w:color="auto"/>
                <w:left w:val="none" w:sz="0" w:space="0" w:color="auto"/>
                <w:bottom w:val="none" w:sz="0" w:space="0" w:color="auto"/>
                <w:right w:val="none" w:sz="0" w:space="0" w:color="auto"/>
              </w:divBdr>
            </w:div>
            <w:div w:id="2143839943">
              <w:marLeft w:val="0"/>
              <w:marRight w:val="0"/>
              <w:marTop w:val="0"/>
              <w:marBottom w:val="0"/>
              <w:divBdr>
                <w:top w:val="none" w:sz="0" w:space="0" w:color="auto"/>
                <w:left w:val="none" w:sz="0" w:space="0" w:color="auto"/>
                <w:bottom w:val="none" w:sz="0" w:space="0" w:color="auto"/>
                <w:right w:val="none" w:sz="0" w:space="0" w:color="auto"/>
              </w:divBdr>
            </w:div>
            <w:div w:id="1964916287">
              <w:marLeft w:val="0"/>
              <w:marRight w:val="0"/>
              <w:marTop w:val="0"/>
              <w:marBottom w:val="0"/>
              <w:divBdr>
                <w:top w:val="none" w:sz="0" w:space="0" w:color="auto"/>
                <w:left w:val="none" w:sz="0" w:space="0" w:color="auto"/>
                <w:bottom w:val="none" w:sz="0" w:space="0" w:color="auto"/>
                <w:right w:val="none" w:sz="0" w:space="0" w:color="auto"/>
              </w:divBdr>
            </w:div>
            <w:div w:id="469131784">
              <w:marLeft w:val="0"/>
              <w:marRight w:val="0"/>
              <w:marTop w:val="0"/>
              <w:marBottom w:val="0"/>
              <w:divBdr>
                <w:top w:val="none" w:sz="0" w:space="0" w:color="auto"/>
                <w:left w:val="none" w:sz="0" w:space="0" w:color="auto"/>
                <w:bottom w:val="none" w:sz="0" w:space="0" w:color="auto"/>
                <w:right w:val="none" w:sz="0" w:space="0" w:color="auto"/>
              </w:divBdr>
            </w:div>
            <w:div w:id="1751465918">
              <w:marLeft w:val="0"/>
              <w:marRight w:val="0"/>
              <w:marTop w:val="0"/>
              <w:marBottom w:val="0"/>
              <w:divBdr>
                <w:top w:val="none" w:sz="0" w:space="0" w:color="auto"/>
                <w:left w:val="none" w:sz="0" w:space="0" w:color="auto"/>
                <w:bottom w:val="none" w:sz="0" w:space="0" w:color="auto"/>
                <w:right w:val="none" w:sz="0" w:space="0" w:color="auto"/>
              </w:divBdr>
            </w:div>
            <w:div w:id="1960330304">
              <w:marLeft w:val="0"/>
              <w:marRight w:val="0"/>
              <w:marTop w:val="0"/>
              <w:marBottom w:val="0"/>
              <w:divBdr>
                <w:top w:val="none" w:sz="0" w:space="0" w:color="auto"/>
                <w:left w:val="none" w:sz="0" w:space="0" w:color="auto"/>
                <w:bottom w:val="none" w:sz="0" w:space="0" w:color="auto"/>
                <w:right w:val="none" w:sz="0" w:space="0" w:color="auto"/>
              </w:divBdr>
            </w:div>
            <w:div w:id="1982494067">
              <w:marLeft w:val="0"/>
              <w:marRight w:val="0"/>
              <w:marTop w:val="0"/>
              <w:marBottom w:val="0"/>
              <w:divBdr>
                <w:top w:val="none" w:sz="0" w:space="0" w:color="auto"/>
                <w:left w:val="none" w:sz="0" w:space="0" w:color="auto"/>
                <w:bottom w:val="none" w:sz="0" w:space="0" w:color="auto"/>
                <w:right w:val="none" w:sz="0" w:space="0" w:color="auto"/>
              </w:divBdr>
            </w:div>
            <w:div w:id="1882091000">
              <w:marLeft w:val="0"/>
              <w:marRight w:val="0"/>
              <w:marTop w:val="0"/>
              <w:marBottom w:val="0"/>
              <w:divBdr>
                <w:top w:val="none" w:sz="0" w:space="0" w:color="auto"/>
                <w:left w:val="none" w:sz="0" w:space="0" w:color="auto"/>
                <w:bottom w:val="none" w:sz="0" w:space="0" w:color="auto"/>
                <w:right w:val="none" w:sz="0" w:space="0" w:color="auto"/>
              </w:divBdr>
            </w:div>
            <w:div w:id="1553426792">
              <w:marLeft w:val="0"/>
              <w:marRight w:val="0"/>
              <w:marTop w:val="0"/>
              <w:marBottom w:val="0"/>
              <w:divBdr>
                <w:top w:val="none" w:sz="0" w:space="0" w:color="auto"/>
                <w:left w:val="none" w:sz="0" w:space="0" w:color="auto"/>
                <w:bottom w:val="none" w:sz="0" w:space="0" w:color="auto"/>
                <w:right w:val="none" w:sz="0" w:space="0" w:color="auto"/>
              </w:divBdr>
            </w:div>
            <w:div w:id="1834029972">
              <w:marLeft w:val="0"/>
              <w:marRight w:val="0"/>
              <w:marTop w:val="0"/>
              <w:marBottom w:val="0"/>
              <w:divBdr>
                <w:top w:val="none" w:sz="0" w:space="0" w:color="auto"/>
                <w:left w:val="none" w:sz="0" w:space="0" w:color="auto"/>
                <w:bottom w:val="none" w:sz="0" w:space="0" w:color="auto"/>
                <w:right w:val="none" w:sz="0" w:space="0" w:color="auto"/>
              </w:divBdr>
            </w:div>
            <w:div w:id="383915685">
              <w:marLeft w:val="0"/>
              <w:marRight w:val="0"/>
              <w:marTop w:val="0"/>
              <w:marBottom w:val="0"/>
              <w:divBdr>
                <w:top w:val="none" w:sz="0" w:space="0" w:color="auto"/>
                <w:left w:val="none" w:sz="0" w:space="0" w:color="auto"/>
                <w:bottom w:val="none" w:sz="0" w:space="0" w:color="auto"/>
                <w:right w:val="none" w:sz="0" w:space="0" w:color="auto"/>
              </w:divBdr>
            </w:div>
            <w:div w:id="1375692617">
              <w:marLeft w:val="0"/>
              <w:marRight w:val="0"/>
              <w:marTop w:val="0"/>
              <w:marBottom w:val="0"/>
              <w:divBdr>
                <w:top w:val="none" w:sz="0" w:space="0" w:color="auto"/>
                <w:left w:val="none" w:sz="0" w:space="0" w:color="auto"/>
                <w:bottom w:val="none" w:sz="0" w:space="0" w:color="auto"/>
                <w:right w:val="none" w:sz="0" w:space="0" w:color="auto"/>
              </w:divBdr>
            </w:div>
            <w:div w:id="108939181">
              <w:marLeft w:val="0"/>
              <w:marRight w:val="0"/>
              <w:marTop w:val="0"/>
              <w:marBottom w:val="0"/>
              <w:divBdr>
                <w:top w:val="none" w:sz="0" w:space="0" w:color="auto"/>
                <w:left w:val="none" w:sz="0" w:space="0" w:color="auto"/>
                <w:bottom w:val="none" w:sz="0" w:space="0" w:color="auto"/>
                <w:right w:val="none" w:sz="0" w:space="0" w:color="auto"/>
              </w:divBdr>
            </w:div>
            <w:div w:id="1653219301">
              <w:marLeft w:val="0"/>
              <w:marRight w:val="0"/>
              <w:marTop w:val="0"/>
              <w:marBottom w:val="0"/>
              <w:divBdr>
                <w:top w:val="none" w:sz="0" w:space="0" w:color="auto"/>
                <w:left w:val="none" w:sz="0" w:space="0" w:color="auto"/>
                <w:bottom w:val="none" w:sz="0" w:space="0" w:color="auto"/>
                <w:right w:val="none" w:sz="0" w:space="0" w:color="auto"/>
              </w:divBdr>
            </w:div>
            <w:div w:id="790128237">
              <w:marLeft w:val="0"/>
              <w:marRight w:val="0"/>
              <w:marTop w:val="0"/>
              <w:marBottom w:val="0"/>
              <w:divBdr>
                <w:top w:val="none" w:sz="0" w:space="0" w:color="auto"/>
                <w:left w:val="none" w:sz="0" w:space="0" w:color="auto"/>
                <w:bottom w:val="none" w:sz="0" w:space="0" w:color="auto"/>
                <w:right w:val="none" w:sz="0" w:space="0" w:color="auto"/>
              </w:divBdr>
            </w:div>
            <w:div w:id="316109999">
              <w:marLeft w:val="0"/>
              <w:marRight w:val="0"/>
              <w:marTop w:val="0"/>
              <w:marBottom w:val="0"/>
              <w:divBdr>
                <w:top w:val="none" w:sz="0" w:space="0" w:color="auto"/>
                <w:left w:val="none" w:sz="0" w:space="0" w:color="auto"/>
                <w:bottom w:val="none" w:sz="0" w:space="0" w:color="auto"/>
                <w:right w:val="none" w:sz="0" w:space="0" w:color="auto"/>
              </w:divBdr>
            </w:div>
            <w:div w:id="123738225">
              <w:marLeft w:val="0"/>
              <w:marRight w:val="0"/>
              <w:marTop w:val="0"/>
              <w:marBottom w:val="0"/>
              <w:divBdr>
                <w:top w:val="none" w:sz="0" w:space="0" w:color="auto"/>
                <w:left w:val="none" w:sz="0" w:space="0" w:color="auto"/>
                <w:bottom w:val="none" w:sz="0" w:space="0" w:color="auto"/>
                <w:right w:val="none" w:sz="0" w:space="0" w:color="auto"/>
              </w:divBdr>
            </w:div>
            <w:div w:id="984626431">
              <w:marLeft w:val="0"/>
              <w:marRight w:val="0"/>
              <w:marTop w:val="0"/>
              <w:marBottom w:val="0"/>
              <w:divBdr>
                <w:top w:val="none" w:sz="0" w:space="0" w:color="auto"/>
                <w:left w:val="none" w:sz="0" w:space="0" w:color="auto"/>
                <w:bottom w:val="none" w:sz="0" w:space="0" w:color="auto"/>
                <w:right w:val="none" w:sz="0" w:space="0" w:color="auto"/>
              </w:divBdr>
            </w:div>
            <w:div w:id="982394004">
              <w:marLeft w:val="0"/>
              <w:marRight w:val="0"/>
              <w:marTop w:val="0"/>
              <w:marBottom w:val="0"/>
              <w:divBdr>
                <w:top w:val="none" w:sz="0" w:space="0" w:color="auto"/>
                <w:left w:val="none" w:sz="0" w:space="0" w:color="auto"/>
                <w:bottom w:val="none" w:sz="0" w:space="0" w:color="auto"/>
                <w:right w:val="none" w:sz="0" w:space="0" w:color="auto"/>
              </w:divBdr>
            </w:div>
            <w:div w:id="1551258173">
              <w:marLeft w:val="0"/>
              <w:marRight w:val="0"/>
              <w:marTop w:val="0"/>
              <w:marBottom w:val="0"/>
              <w:divBdr>
                <w:top w:val="none" w:sz="0" w:space="0" w:color="auto"/>
                <w:left w:val="none" w:sz="0" w:space="0" w:color="auto"/>
                <w:bottom w:val="none" w:sz="0" w:space="0" w:color="auto"/>
                <w:right w:val="none" w:sz="0" w:space="0" w:color="auto"/>
              </w:divBdr>
            </w:div>
            <w:div w:id="334264650">
              <w:marLeft w:val="0"/>
              <w:marRight w:val="0"/>
              <w:marTop w:val="0"/>
              <w:marBottom w:val="0"/>
              <w:divBdr>
                <w:top w:val="none" w:sz="0" w:space="0" w:color="auto"/>
                <w:left w:val="none" w:sz="0" w:space="0" w:color="auto"/>
                <w:bottom w:val="none" w:sz="0" w:space="0" w:color="auto"/>
                <w:right w:val="none" w:sz="0" w:space="0" w:color="auto"/>
              </w:divBdr>
            </w:div>
            <w:div w:id="917860598">
              <w:marLeft w:val="0"/>
              <w:marRight w:val="0"/>
              <w:marTop w:val="0"/>
              <w:marBottom w:val="0"/>
              <w:divBdr>
                <w:top w:val="none" w:sz="0" w:space="0" w:color="auto"/>
                <w:left w:val="none" w:sz="0" w:space="0" w:color="auto"/>
                <w:bottom w:val="none" w:sz="0" w:space="0" w:color="auto"/>
                <w:right w:val="none" w:sz="0" w:space="0" w:color="auto"/>
              </w:divBdr>
            </w:div>
            <w:div w:id="891696036">
              <w:marLeft w:val="0"/>
              <w:marRight w:val="0"/>
              <w:marTop w:val="0"/>
              <w:marBottom w:val="0"/>
              <w:divBdr>
                <w:top w:val="none" w:sz="0" w:space="0" w:color="auto"/>
                <w:left w:val="none" w:sz="0" w:space="0" w:color="auto"/>
                <w:bottom w:val="none" w:sz="0" w:space="0" w:color="auto"/>
                <w:right w:val="none" w:sz="0" w:space="0" w:color="auto"/>
              </w:divBdr>
            </w:div>
            <w:div w:id="912396293">
              <w:marLeft w:val="0"/>
              <w:marRight w:val="0"/>
              <w:marTop w:val="0"/>
              <w:marBottom w:val="0"/>
              <w:divBdr>
                <w:top w:val="none" w:sz="0" w:space="0" w:color="auto"/>
                <w:left w:val="none" w:sz="0" w:space="0" w:color="auto"/>
                <w:bottom w:val="none" w:sz="0" w:space="0" w:color="auto"/>
                <w:right w:val="none" w:sz="0" w:space="0" w:color="auto"/>
              </w:divBdr>
            </w:div>
            <w:div w:id="300622367">
              <w:marLeft w:val="0"/>
              <w:marRight w:val="0"/>
              <w:marTop w:val="0"/>
              <w:marBottom w:val="0"/>
              <w:divBdr>
                <w:top w:val="none" w:sz="0" w:space="0" w:color="auto"/>
                <w:left w:val="none" w:sz="0" w:space="0" w:color="auto"/>
                <w:bottom w:val="none" w:sz="0" w:space="0" w:color="auto"/>
                <w:right w:val="none" w:sz="0" w:space="0" w:color="auto"/>
              </w:divBdr>
            </w:div>
            <w:div w:id="28840623">
              <w:marLeft w:val="0"/>
              <w:marRight w:val="0"/>
              <w:marTop w:val="0"/>
              <w:marBottom w:val="0"/>
              <w:divBdr>
                <w:top w:val="none" w:sz="0" w:space="0" w:color="auto"/>
                <w:left w:val="none" w:sz="0" w:space="0" w:color="auto"/>
                <w:bottom w:val="none" w:sz="0" w:space="0" w:color="auto"/>
                <w:right w:val="none" w:sz="0" w:space="0" w:color="auto"/>
              </w:divBdr>
            </w:div>
            <w:div w:id="1107391887">
              <w:marLeft w:val="0"/>
              <w:marRight w:val="0"/>
              <w:marTop w:val="0"/>
              <w:marBottom w:val="0"/>
              <w:divBdr>
                <w:top w:val="none" w:sz="0" w:space="0" w:color="auto"/>
                <w:left w:val="none" w:sz="0" w:space="0" w:color="auto"/>
                <w:bottom w:val="none" w:sz="0" w:space="0" w:color="auto"/>
                <w:right w:val="none" w:sz="0" w:space="0" w:color="auto"/>
              </w:divBdr>
            </w:div>
            <w:div w:id="379784974">
              <w:marLeft w:val="0"/>
              <w:marRight w:val="0"/>
              <w:marTop w:val="0"/>
              <w:marBottom w:val="0"/>
              <w:divBdr>
                <w:top w:val="none" w:sz="0" w:space="0" w:color="auto"/>
                <w:left w:val="none" w:sz="0" w:space="0" w:color="auto"/>
                <w:bottom w:val="none" w:sz="0" w:space="0" w:color="auto"/>
                <w:right w:val="none" w:sz="0" w:space="0" w:color="auto"/>
              </w:divBdr>
            </w:div>
            <w:div w:id="253052200">
              <w:marLeft w:val="0"/>
              <w:marRight w:val="0"/>
              <w:marTop w:val="0"/>
              <w:marBottom w:val="0"/>
              <w:divBdr>
                <w:top w:val="none" w:sz="0" w:space="0" w:color="auto"/>
                <w:left w:val="none" w:sz="0" w:space="0" w:color="auto"/>
                <w:bottom w:val="none" w:sz="0" w:space="0" w:color="auto"/>
                <w:right w:val="none" w:sz="0" w:space="0" w:color="auto"/>
              </w:divBdr>
            </w:div>
            <w:div w:id="959413207">
              <w:marLeft w:val="0"/>
              <w:marRight w:val="0"/>
              <w:marTop w:val="0"/>
              <w:marBottom w:val="0"/>
              <w:divBdr>
                <w:top w:val="none" w:sz="0" w:space="0" w:color="auto"/>
                <w:left w:val="none" w:sz="0" w:space="0" w:color="auto"/>
                <w:bottom w:val="none" w:sz="0" w:space="0" w:color="auto"/>
                <w:right w:val="none" w:sz="0" w:space="0" w:color="auto"/>
              </w:divBdr>
            </w:div>
            <w:div w:id="33309115">
              <w:marLeft w:val="0"/>
              <w:marRight w:val="0"/>
              <w:marTop w:val="0"/>
              <w:marBottom w:val="0"/>
              <w:divBdr>
                <w:top w:val="none" w:sz="0" w:space="0" w:color="auto"/>
                <w:left w:val="none" w:sz="0" w:space="0" w:color="auto"/>
                <w:bottom w:val="none" w:sz="0" w:space="0" w:color="auto"/>
                <w:right w:val="none" w:sz="0" w:space="0" w:color="auto"/>
              </w:divBdr>
            </w:div>
            <w:div w:id="818380710">
              <w:marLeft w:val="0"/>
              <w:marRight w:val="0"/>
              <w:marTop w:val="0"/>
              <w:marBottom w:val="0"/>
              <w:divBdr>
                <w:top w:val="none" w:sz="0" w:space="0" w:color="auto"/>
                <w:left w:val="none" w:sz="0" w:space="0" w:color="auto"/>
                <w:bottom w:val="none" w:sz="0" w:space="0" w:color="auto"/>
                <w:right w:val="none" w:sz="0" w:space="0" w:color="auto"/>
              </w:divBdr>
            </w:div>
            <w:div w:id="1071972518">
              <w:marLeft w:val="0"/>
              <w:marRight w:val="0"/>
              <w:marTop w:val="0"/>
              <w:marBottom w:val="0"/>
              <w:divBdr>
                <w:top w:val="none" w:sz="0" w:space="0" w:color="auto"/>
                <w:left w:val="none" w:sz="0" w:space="0" w:color="auto"/>
                <w:bottom w:val="none" w:sz="0" w:space="0" w:color="auto"/>
                <w:right w:val="none" w:sz="0" w:space="0" w:color="auto"/>
              </w:divBdr>
            </w:div>
            <w:div w:id="2065985953">
              <w:marLeft w:val="0"/>
              <w:marRight w:val="0"/>
              <w:marTop w:val="0"/>
              <w:marBottom w:val="0"/>
              <w:divBdr>
                <w:top w:val="none" w:sz="0" w:space="0" w:color="auto"/>
                <w:left w:val="none" w:sz="0" w:space="0" w:color="auto"/>
                <w:bottom w:val="none" w:sz="0" w:space="0" w:color="auto"/>
                <w:right w:val="none" w:sz="0" w:space="0" w:color="auto"/>
              </w:divBdr>
            </w:div>
            <w:div w:id="1651789009">
              <w:marLeft w:val="0"/>
              <w:marRight w:val="0"/>
              <w:marTop w:val="0"/>
              <w:marBottom w:val="0"/>
              <w:divBdr>
                <w:top w:val="none" w:sz="0" w:space="0" w:color="auto"/>
                <w:left w:val="none" w:sz="0" w:space="0" w:color="auto"/>
                <w:bottom w:val="none" w:sz="0" w:space="0" w:color="auto"/>
                <w:right w:val="none" w:sz="0" w:space="0" w:color="auto"/>
              </w:divBdr>
            </w:div>
            <w:div w:id="438642418">
              <w:marLeft w:val="0"/>
              <w:marRight w:val="0"/>
              <w:marTop w:val="0"/>
              <w:marBottom w:val="0"/>
              <w:divBdr>
                <w:top w:val="none" w:sz="0" w:space="0" w:color="auto"/>
                <w:left w:val="none" w:sz="0" w:space="0" w:color="auto"/>
                <w:bottom w:val="none" w:sz="0" w:space="0" w:color="auto"/>
                <w:right w:val="none" w:sz="0" w:space="0" w:color="auto"/>
              </w:divBdr>
            </w:div>
            <w:div w:id="650251559">
              <w:marLeft w:val="0"/>
              <w:marRight w:val="0"/>
              <w:marTop w:val="0"/>
              <w:marBottom w:val="0"/>
              <w:divBdr>
                <w:top w:val="none" w:sz="0" w:space="0" w:color="auto"/>
                <w:left w:val="none" w:sz="0" w:space="0" w:color="auto"/>
                <w:bottom w:val="none" w:sz="0" w:space="0" w:color="auto"/>
                <w:right w:val="none" w:sz="0" w:space="0" w:color="auto"/>
              </w:divBdr>
            </w:div>
            <w:div w:id="614096980">
              <w:marLeft w:val="0"/>
              <w:marRight w:val="0"/>
              <w:marTop w:val="0"/>
              <w:marBottom w:val="0"/>
              <w:divBdr>
                <w:top w:val="none" w:sz="0" w:space="0" w:color="auto"/>
                <w:left w:val="none" w:sz="0" w:space="0" w:color="auto"/>
                <w:bottom w:val="none" w:sz="0" w:space="0" w:color="auto"/>
                <w:right w:val="none" w:sz="0" w:space="0" w:color="auto"/>
              </w:divBdr>
            </w:div>
            <w:div w:id="364906636">
              <w:marLeft w:val="0"/>
              <w:marRight w:val="0"/>
              <w:marTop w:val="0"/>
              <w:marBottom w:val="0"/>
              <w:divBdr>
                <w:top w:val="none" w:sz="0" w:space="0" w:color="auto"/>
                <w:left w:val="none" w:sz="0" w:space="0" w:color="auto"/>
                <w:bottom w:val="none" w:sz="0" w:space="0" w:color="auto"/>
                <w:right w:val="none" w:sz="0" w:space="0" w:color="auto"/>
              </w:divBdr>
            </w:div>
            <w:div w:id="1882862374">
              <w:marLeft w:val="0"/>
              <w:marRight w:val="0"/>
              <w:marTop w:val="0"/>
              <w:marBottom w:val="0"/>
              <w:divBdr>
                <w:top w:val="none" w:sz="0" w:space="0" w:color="auto"/>
                <w:left w:val="none" w:sz="0" w:space="0" w:color="auto"/>
                <w:bottom w:val="none" w:sz="0" w:space="0" w:color="auto"/>
                <w:right w:val="none" w:sz="0" w:space="0" w:color="auto"/>
              </w:divBdr>
            </w:div>
            <w:div w:id="1357735119">
              <w:marLeft w:val="0"/>
              <w:marRight w:val="0"/>
              <w:marTop w:val="0"/>
              <w:marBottom w:val="0"/>
              <w:divBdr>
                <w:top w:val="none" w:sz="0" w:space="0" w:color="auto"/>
                <w:left w:val="none" w:sz="0" w:space="0" w:color="auto"/>
                <w:bottom w:val="none" w:sz="0" w:space="0" w:color="auto"/>
                <w:right w:val="none" w:sz="0" w:space="0" w:color="auto"/>
              </w:divBdr>
            </w:div>
            <w:div w:id="1914971886">
              <w:marLeft w:val="0"/>
              <w:marRight w:val="0"/>
              <w:marTop w:val="0"/>
              <w:marBottom w:val="0"/>
              <w:divBdr>
                <w:top w:val="none" w:sz="0" w:space="0" w:color="auto"/>
                <w:left w:val="none" w:sz="0" w:space="0" w:color="auto"/>
                <w:bottom w:val="none" w:sz="0" w:space="0" w:color="auto"/>
                <w:right w:val="none" w:sz="0" w:space="0" w:color="auto"/>
              </w:divBdr>
            </w:div>
            <w:div w:id="272590394">
              <w:marLeft w:val="0"/>
              <w:marRight w:val="0"/>
              <w:marTop w:val="0"/>
              <w:marBottom w:val="0"/>
              <w:divBdr>
                <w:top w:val="none" w:sz="0" w:space="0" w:color="auto"/>
                <w:left w:val="none" w:sz="0" w:space="0" w:color="auto"/>
                <w:bottom w:val="none" w:sz="0" w:space="0" w:color="auto"/>
                <w:right w:val="none" w:sz="0" w:space="0" w:color="auto"/>
              </w:divBdr>
            </w:div>
            <w:div w:id="1886482990">
              <w:marLeft w:val="0"/>
              <w:marRight w:val="0"/>
              <w:marTop w:val="0"/>
              <w:marBottom w:val="0"/>
              <w:divBdr>
                <w:top w:val="none" w:sz="0" w:space="0" w:color="auto"/>
                <w:left w:val="none" w:sz="0" w:space="0" w:color="auto"/>
                <w:bottom w:val="none" w:sz="0" w:space="0" w:color="auto"/>
                <w:right w:val="none" w:sz="0" w:space="0" w:color="auto"/>
              </w:divBdr>
            </w:div>
            <w:div w:id="1776050678">
              <w:marLeft w:val="0"/>
              <w:marRight w:val="0"/>
              <w:marTop w:val="0"/>
              <w:marBottom w:val="0"/>
              <w:divBdr>
                <w:top w:val="none" w:sz="0" w:space="0" w:color="auto"/>
                <w:left w:val="none" w:sz="0" w:space="0" w:color="auto"/>
                <w:bottom w:val="none" w:sz="0" w:space="0" w:color="auto"/>
                <w:right w:val="none" w:sz="0" w:space="0" w:color="auto"/>
              </w:divBdr>
            </w:div>
            <w:div w:id="1265653858">
              <w:marLeft w:val="0"/>
              <w:marRight w:val="0"/>
              <w:marTop w:val="0"/>
              <w:marBottom w:val="0"/>
              <w:divBdr>
                <w:top w:val="none" w:sz="0" w:space="0" w:color="auto"/>
                <w:left w:val="none" w:sz="0" w:space="0" w:color="auto"/>
                <w:bottom w:val="none" w:sz="0" w:space="0" w:color="auto"/>
                <w:right w:val="none" w:sz="0" w:space="0" w:color="auto"/>
              </w:divBdr>
            </w:div>
            <w:div w:id="1046640006">
              <w:marLeft w:val="0"/>
              <w:marRight w:val="0"/>
              <w:marTop w:val="0"/>
              <w:marBottom w:val="0"/>
              <w:divBdr>
                <w:top w:val="none" w:sz="0" w:space="0" w:color="auto"/>
                <w:left w:val="none" w:sz="0" w:space="0" w:color="auto"/>
                <w:bottom w:val="none" w:sz="0" w:space="0" w:color="auto"/>
                <w:right w:val="none" w:sz="0" w:space="0" w:color="auto"/>
              </w:divBdr>
            </w:div>
            <w:div w:id="1037512721">
              <w:marLeft w:val="0"/>
              <w:marRight w:val="0"/>
              <w:marTop w:val="0"/>
              <w:marBottom w:val="0"/>
              <w:divBdr>
                <w:top w:val="none" w:sz="0" w:space="0" w:color="auto"/>
                <w:left w:val="none" w:sz="0" w:space="0" w:color="auto"/>
                <w:bottom w:val="none" w:sz="0" w:space="0" w:color="auto"/>
                <w:right w:val="none" w:sz="0" w:space="0" w:color="auto"/>
              </w:divBdr>
            </w:div>
            <w:div w:id="43912579">
              <w:marLeft w:val="0"/>
              <w:marRight w:val="0"/>
              <w:marTop w:val="0"/>
              <w:marBottom w:val="0"/>
              <w:divBdr>
                <w:top w:val="none" w:sz="0" w:space="0" w:color="auto"/>
                <w:left w:val="none" w:sz="0" w:space="0" w:color="auto"/>
                <w:bottom w:val="none" w:sz="0" w:space="0" w:color="auto"/>
                <w:right w:val="none" w:sz="0" w:space="0" w:color="auto"/>
              </w:divBdr>
            </w:div>
            <w:div w:id="1710689079">
              <w:marLeft w:val="0"/>
              <w:marRight w:val="0"/>
              <w:marTop w:val="0"/>
              <w:marBottom w:val="0"/>
              <w:divBdr>
                <w:top w:val="none" w:sz="0" w:space="0" w:color="auto"/>
                <w:left w:val="none" w:sz="0" w:space="0" w:color="auto"/>
                <w:bottom w:val="none" w:sz="0" w:space="0" w:color="auto"/>
                <w:right w:val="none" w:sz="0" w:space="0" w:color="auto"/>
              </w:divBdr>
            </w:div>
            <w:div w:id="1041175994">
              <w:marLeft w:val="0"/>
              <w:marRight w:val="0"/>
              <w:marTop w:val="0"/>
              <w:marBottom w:val="0"/>
              <w:divBdr>
                <w:top w:val="none" w:sz="0" w:space="0" w:color="auto"/>
                <w:left w:val="none" w:sz="0" w:space="0" w:color="auto"/>
                <w:bottom w:val="none" w:sz="0" w:space="0" w:color="auto"/>
                <w:right w:val="none" w:sz="0" w:space="0" w:color="auto"/>
              </w:divBdr>
            </w:div>
            <w:div w:id="534848646">
              <w:marLeft w:val="0"/>
              <w:marRight w:val="0"/>
              <w:marTop w:val="0"/>
              <w:marBottom w:val="0"/>
              <w:divBdr>
                <w:top w:val="none" w:sz="0" w:space="0" w:color="auto"/>
                <w:left w:val="none" w:sz="0" w:space="0" w:color="auto"/>
                <w:bottom w:val="none" w:sz="0" w:space="0" w:color="auto"/>
                <w:right w:val="none" w:sz="0" w:space="0" w:color="auto"/>
              </w:divBdr>
            </w:div>
            <w:div w:id="1210339776">
              <w:marLeft w:val="0"/>
              <w:marRight w:val="0"/>
              <w:marTop w:val="0"/>
              <w:marBottom w:val="0"/>
              <w:divBdr>
                <w:top w:val="none" w:sz="0" w:space="0" w:color="auto"/>
                <w:left w:val="none" w:sz="0" w:space="0" w:color="auto"/>
                <w:bottom w:val="none" w:sz="0" w:space="0" w:color="auto"/>
                <w:right w:val="none" w:sz="0" w:space="0" w:color="auto"/>
              </w:divBdr>
            </w:div>
            <w:div w:id="1525054211">
              <w:marLeft w:val="0"/>
              <w:marRight w:val="0"/>
              <w:marTop w:val="0"/>
              <w:marBottom w:val="0"/>
              <w:divBdr>
                <w:top w:val="none" w:sz="0" w:space="0" w:color="auto"/>
                <w:left w:val="none" w:sz="0" w:space="0" w:color="auto"/>
                <w:bottom w:val="none" w:sz="0" w:space="0" w:color="auto"/>
                <w:right w:val="none" w:sz="0" w:space="0" w:color="auto"/>
              </w:divBdr>
            </w:div>
            <w:div w:id="1606689863">
              <w:marLeft w:val="0"/>
              <w:marRight w:val="0"/>
              <w:marTop w:val="0"/>
              <w:marBottom w:val="0"/>
              <w:divBdr>
                <w:top w:val="none" w:sz="0" w:space="0" w:color="auto"/>
                <w:left w:val="none" w:sz="0" w:space="0" w:color="auto"/>
                <w:bottom w:val="none" w:sz="0" w:space="0" w:color="auto"/>
                <w:right w:val="none" w:sz="0" w:space="0" w:color="auto"/>
              </w:divBdr>
            </w:div>
            <w:div w:id="994070662">
              <w:marLeft w:val="0"/>
              <w:marRight w:val="0"/>
              <w:marTop w:val="0"/>
              <w:marBottom w:val="0"/>
              <w:divBdr>
                <w:top w:val="none" w:sz="0" w:space="0" w:color="auto"/>
                <w:left w:val="none" w:sz="0" w:space="0" w:color="auto"/>
                <w:bottom w:val="none" w:sz="0" w:space="0" w:color="auto"/>
                <w:right w:val="none" w:sz="0" w:space="0" w:color="auto"/>
              </w:divBdr>
            </w:div>
            <w:div w:id="1310480704">
              <w:marLeft w:val="0"/>
              <w:marRight w:val="0"/>
              <w:marTop w:val="0"/>
              <w:marBottom w:val="0"/>
              <w:divBdr>
                <w:top w:val="none" w:sz="0" w:space="0" w:color="auto"/>
                <w:left w:val="none" w:sz="0" w:space="0" w:color="auto"/>
                <w:bottom w:val="none" w:sz="0" w:space="0" w:color="auto"/>
                <w:right w:val="none" w:sz="0" w:space="0" w:color="auto"/>
              </w:divBdr>
            </w:div>
            <w:div w:id="391732151">
              <w:marLeft w:val="0"/>
              <w:marRight w:val="0"/>
              <w:marTop w:val="0"/>
              <w:marBottom w:val="0"/>
              <w:divBdr>
                <w:top w:val="none" w:sz="0" w:space="0" w:color="auto"/>
                <w:left w:val="none" w:sz="0" w:space="0" w:color="auto"/>
                <w:bottom w:val="none" w:sz="0" w:space="0" w:color="auto"/>
                <w:right w:val="none" w:sz="0" w:space="0" w:color="auto"/>
              </w:divBdr>
            </w:div>
            <w:div w:id="319623444">
              <w:marLeft w:val="0"/>
              <w:marRight w:val="0"/>
              <w:marTop w:val="0"/>
              <w:marBottom w:val="0"/>
              <w:divBdr>
                <w:top w:val="none" w:sz="0" w:space="0" w:color="auto"/>
                <w:left w:val="none" w:sz="0" w:space="0" w:color="auto"/>
                <w:bottom w:val="none" w:sz="0" w:space="0" w:color="auto"/>
                <w:right w:val="none" w:sz="0" w:space="0" w:color="auto"/>
              </w:divBdr>
            </w:div>
            <w:div w:id="762914762">
              <w:marLeft w:val="0"/>
              <w:marRight w:val="0"/>
              <w:marTop w:val="0"/>
              <w:marBottom w:val="0"/>
              <w:divBdr>
                <w:top w:val="none" w:sz="0" w:space="0" w:color="auto"/>
                <w:left w:val="none" w:sz="0" w:space="0" w:color="auto"/>
                <w:bottom w:val="none" w:sz="0" w:space="0" w:color="auto"/>
                <w:right w:val="none" w:sz="0" w:space="0" w:color="auto"/>
              </w:divBdr>
            </w:div>
            <w:div w:id="110050021">
              <w:marLeft w:val="0"/>
              <w:marRight w:val="0"/>
              <w:marTop w:val="0"/>
              <w:marBottom w:val="0"/>
              <w:divBdr>
                <w:top w:val="none" w:sz="0" w:space="0" w:color="auto"/>
                <w:left w:val="none" w:sz="0" w:space="0" w:color="auto"/>
                <w:bottom w:val="none" w:sz="0" w:space="0" w:color="auto"/>
                <w:right w:val="none" w:sz="0" w:space="0" w:color="auto"/>
              </w:divBdr>
            </w:div>
            <w:div w:id="37973345">
              <w:marLeft w:val="0"/>
              <w:marRight w:val="0"/>
              <w:marTop w:val="0"/>
              <w:marBottom w:val="0"/>
              <w:divBdr>
                <w:top w:val="none" w:sz="0" w:space="0" w:color="auto"/>
                <w:left w:val="none" w:sz="0" w:space="0" w:color="auto"/>
                <w:bottom w:val="none" w:sz="0" w:space="0" w:color="auto"/>
                <w:right w:val="none" w:sz="0" w:space="0" w:color="auto"/>
              </w:divBdr>
            </w:div>
            <w:div w:id="1227298437">
              <w:marLeft w:val="0"/>
              <w:marRight w:val="0"/>
              <w:marTop w:val="0"/>
              <w:marBottom w:val="0"/>
              <w:divBdr>
                <w:top w:val="none" w:sz="0" w:space="0" w:color="auto"/>
                <w:left w:val="none" w:sz="0" w:space="0" w:color="auto"/>
                <w:bottom w:val="none" w:sz="0" w:space="0" w:color="auto"/>
                <w:right w:val="none" w:sz="0" w:space="0" w:color="auto"/>
              </w:divBdr>
            </w:div>
            <w:div w:id="2024550974">
              <w:marLeft w:val="0"/>
              <w:marRight w:val="0"/>
              <w:marTop w:val="0"/>
              <w:marBottom w:val="0"/>
              <w:divBdr>
                <w:top w:val="none" w:sz="0" w:space="0" w:color="auto"/>
                <w:left w:val="none" w:sz="0" w:space="0" w:color="auto"/>
                <w:bottom w:val="none" w:sz="0" w:space="0" w:color="auto"/>
                <w:right w:val="none" w:sz="0" w:space="0" w:color="auto"/>
              </w:divBdr>
            </w:div>
            <w:div w:id="23794479">
              <w:marLeft w:val="0"/>
              <w:marRight w:val="0"/>
              <w:marTop w:val="0"/>
              <w:marBottom w:val="0"/>
              <w:divBdr>
                <w:top w:val="none" w:sz="0" w:space="0" w:color="auto"/>
                <w:left w:val="none" w:sz="0" w:space="0" w:color="auto"/>
                <w:bottom w:val="none" w:sz="0" w:space="0" w:color="auto"/>
                <w:right w:val="none" w:sz="0" w:space="0" w:color="auto"/>
              </w:divBdr>
            </w:div>
            <w:div w:id="90396522">
              <w:marLeft w:val="0"/>
              <w:marRight w:val="0"/>
              <w:marTop w:val="0"/>
              <w:marBottom w:val="0"/>
              <w:divBdr>
                <w:top w:val="none" w:sz="0" w:space="0" w:color="auto"/>
                <w:left w:val="none" w:sz="0" w:space="0" w:color="auto"/>
                <w:bottom w:val="none" w:sz="0" w:space="0" w:color="auto"/>
                <w:right w:val="none" w:sz="0" w:space="0" w:color="auto"/>
              </w:divBdr>
            </w:div>
            <w:div w:id="824978869">
              <w:marLeft w:val="0"/>
              <w:marRight w:val="0"/>
              <w:marTop w:val="0"/>
              <w:marBottom w:val="0"/>
              <w:divBdr>
                <w:top w:val="none" w:sz="0" w:space="0" w:color="auto"/>
                <w:left w:val="none" w:sz="0" w:space="0" w:color="auto"/>
                <w:bottom w:val="none" w:sz="0" w:space="0" w:color="auto"/>
                <w:right w:val="none" w:sz="0" w:space="0" w:color="auto"/>
              </w:divBdr>
            </w:div>
            <w:div w:id="90469338">
              <w:marLeft w:val="0"/>
              <w:marRight w:val="0"/>
              <w:marTop w:val="0"/>
              <w:marBottom w:val="0"/>
              <w:divBdr>
                <w:top w:val="none" w:sz="0" w:space="0" w:color="auto"/>
                <w:left w:val="none" w:sz="0" w:space="0" w:color="auto"/>
                <w:bottom w:val="none" w:sz="0" w:space="0" w:color="auto"/>
                <w:right w:val="none" w:sz="0" w:space="0" w:color="auto"/>
              </w:divBdr>
            </w:div>
            <w:div w:id="556474479">
              <w:marLeft w:val="0"/>
              <w:marRight w:val="0"/>
              <w:marTop w:val="0"/>
              <w:marBottom w:val="0"/>
              <w:divBdr>
                <w:top w:val="none" w:sz="0" w:space="0" w:color="auto"/>
                <w:left w:val="none" w:sz="0" w:space="0" w:color="auto"/>
                <w:bottom w:val="none" w:sz="0" w:space="0" w:color="auto"/>
                <w:right w:val="none" w:sz="0" w:space="0" w:color="auto"/>
              </w:divBdr>
            </w:div>
            <w:div w:id="1092242901">
              <w:marLeft w:val="0"/>
              <w:marRight w:val="0"/>
              <w:marTop w:val="0"/>
              <w:marBottom w:val="0"/>
              <w:divBdr>
                <w:top w:val="none" w:sz="0" w:space="0" w:color="auto"/>
                <w:left w:val="none" w:sz="0" w:space="0" w:color="auto"/>
                <w:bottom w:val="none" w:sz="0" w:space="0" w:color="auto"/>
                <w:right w:val="none" w:sz="0" w:space="0" w:color="auto"/>
              </w:divBdr>
            </w:div>
            <w:div w:id="355469084">
              <w:marLeft w:val="0"/>
              <w:marRight w:val="0"/>
              <w:marTop w:val="0"/>
              <w:marBottom w:val="0"/>
              <w:divBdr>
                <w:top w:val="none" w:sz="0" w:space="0" w:color="auto"/>
                <w:left w:val="none" w:sz="0" w:space="0" w:color="auto"/>
                <w:bottom w:val="none" w:sz="0" w:space="0" w:color="auto"/>
                <w:right w:val="none" w:sz="0" w:space="0" w:color="auto"/>
              </w:divBdr>
            </w:div>
            <w:div w:id="1345747235">
              <w:marLeft w:val="0"/>
              <w:marRight w:val="0"/>
              <w:marTop w:val="0"/>
              <w:marBottom w:val="0"/>
              <w:divBdr>
                <w:top w:val="none" w:sz="0" w:space="0" w:color="auto"/>
                <w:left w:val="none" w:sz="0" w:space="0" w:color="auto"/>
                <w:bottom w:val="none" w:sz="0" w:space="0" w:color="auto"/>
                <w:right w:val="none" w:sz="0" w:space="0" w:color="auto"/>
              </w:divBdr>
            </w:div>
            <w:div w:id="1355961080">
              <w:marLeft w:val="0"/>
              <w:marRight w:val="0"/>
              <w:marTop w:val="0"/>
              <w:marBottom w:val="0"/>
              <w:divBdr>
                <w:top w:val="none" w:sz="0" w:space="0" w:color="auto"/>
                <w:left w:val="none" w:sz="0" w:space="0" w:color="auto"/>
                <w:bottom w:val="none" w:sz="0" w:space="0" w:color="auto"/>
                <w:right w:val="none" w:sz="0" w:space="0" w:color="auto"/>
              </w:divBdr>
            </w:div>
            <w:div w:id="396976922">
              <w:marLeft w:val="0"/>
              <w:marRight w:val="0"/>
              <w:marTop w:val="0"/>
              <w:marBottom w:val="0"/>
              <w:divBdr>
                <w:top w:val="none" w:sz="0" w:space="0" w:color="auto"/>
                <w:left w:val="none" w:sz="0" w:space="0" w:color="auto"/>
                <w:bottom w:val="none" w:sz="0" w:space="0" w:color="auto"/>
                <w:right w:val="none" w:sz="0" w:space="0" w:color="auto"/>
              </w:divBdr>
            </w:div>
            <w:div w:id="1949239901">
              <w:marLeft w:val="0"/>
              <w:marRight w:val="0"/>
              <w:marTop w:val="0"/>
              <w:marBottom w:val="0"/>
              <w:divBdr>
                <w:top w:val="none" w:sz="0" w:space="0" w:color="auto"/>
                <w:left w:val="none" w:sz="0" w:space="0" w:color="auto"/>
                <w:bottom w:val="none" w:sz="0" w:space="0" w:color="auto"/>
                <w:right w:val="none" w:sz="0" w:space="0" w:color="auto"/>
              </w:divBdr>
            </w:div>
            <w:div w:id="264271725">
              <w:marLeft w:val="0"/>
              <w:marRight w:val="0"/>
              <w:marTop w:val="0"/>
              <w:marBottom w:val="0"/>
              <w:divBdr>
                <w:top w:val="none" w:sz="0" w:space="0" w:color="auto"/>
                <w:left w:val="none" w:sz="0" w:space="0" w:color="auto"/>
                <w:bottom w:val="none" w:sz="0" w:space="0" w:color="auto"/>
                <w:right w:val="none" w:sz="0" w:space="0" w:color="auto"/>
              </w:divBdr>
            </w:div>
            <w:div w:id="906769193">
              <w:marLeft w:val="0"/>
              <w:marRight w:val="0"/>
              <w:marTop w:val="0"/>
              <w:marBottom w:val="0"/>
              <w:divBdr>
                <w:top w:val="none" w:sz="0" w:space="0" w:color="auto"/>
                <w:left w:val="none" w:sz="0" w:space="0" w:color="auto"/>
                <w:bottom w:val="none" w:sz="0" w:space="0" w:color="auto"/>
                <w:right w:val="none" w:sz="0" w:space="0" w:color="auto"/>
              </w:divBdr>
            </w:div>
            <w:div w:id="1322348326">
              <w:marLeft w:val="0"/>
              <w:marRight w:val="0"/>
              <w:marTop w:val="0"/>
              <w:marBottom w:val="0"/>
              <w:divBdr>
                <w:top w:val="none" w:sz="0" w:space="0" w:color="auto"/>
                <w:left w:val="none" w:sz="0" w:space="0" w:color="auto"/>
                <w:bottom w:val="none" w:sz="0" w:space="0" w:color="auto"/>
                <w:right w:val="none" w:sz="0" w:space="0" w:color="auto"/>
              </w:divBdr>
            </w:div>
            <w:div w:id="611665155">
              <w:marLeft w:val="0"/>
              <w:marRight w:val="0"/>
              <w:marTop w:val="0"/>
              <w:marBottom w:val="0"/>
              <w:divBdr>
                <w:top w:val="none" w:sz="0" w:space="0" w:color="auto"/>
                <w:left w:val="none" w:sz="0" w:space="0" w:color="auto"/>
                <w:bottom w:val="none" w:sz="0" w:space="0" w:color="auto"/>
                <w:right w:val="none" w:sz="0" w:space="0" w:color="auto"/>
              </w:divBdr>
            </w:div>
            <w:div w:id="464856364">
              <w:marLeft w:val="0"/>
              <w:marRight w:val="0"/>
              <w:marTop w:val="0"/>
              <w:marBottom w:val="0"/>
              <w:divBdr>
                <w:top w:val="none" w:sz="0" w:space="0" w:color="auto"/>
                <w:left w:val="none" w:sz="0" w:space="0" w:color="auto"/>
                <w:bottom w:val="none" w:sz="0" w:space="0" w:color="auto"/>
                <w:right w:val="none" w:sz="0" w:space="0" w:color="auto"/>
              </w:divBdr>
            </w:div>
            <w:div w:id="705254360">
              <w:marLeft w:val="0"/>
              <w:marRight w:val="0"/>
              <w:marTop w:val="0"/>
              <w:marBottom w:val="0"/>
              <w:divBdr>
                <w:top w:val="none" w:sz="0" w:space="0" w:color="auto"/>
                <w:left w:val="none" w:sz="0" w:space="0" w:color="auto"/>
                <w:bottom w:val="none" w:sz="0" w:space="0" w:color="auto"/>
                <w:right w:val="none" w:sz="0" w:space="0" w:color="auto"/>
              </w:divBdr>
            </w:div>
            <w:div w:id="887110543">
              <w:marLeft w:val="0"/>
              <w:marRight w:val="0"/>
              <w:marTop w:val="0"/>
              <w:marBottom w:val="0"/>
              <w:divBdr>
                <w:top w:val="none" w:sz="0" w:space="0" w:color="auto"/>
                <w:left w:val="none" w:sz="0" w:space="0" w:color="auto"/>
                <w:bottom w:val="none" w:sz="0" w:space="0" w:color="auto"/>
                <w:right w:val="none" w:sz="0" w:space="0" w:color="auto"/>
              </w:divBdr>
            </w:div>
            <w:div w:id="1778789263">
              <w:marLeft w:val="0"/>
              <w:marRight w:val="0"/>
              <w:marTop w:val="0"/>
              <w:marBottom w:val="0"/>
              <w:divBdr>
                <w:top w:val="none" w:sz="0" w:space="0" w:color="auto"/>
                <w:left w:val="none" w:sz="0" w:space="0" w:color="auto"/>
                <w:bottom w:val="none" w:sz="0" w:space="0" w:color="auto"/>
                <w:right w:val="none" w:sz="0" w:space="0" w:color="auto"/>
              </w:divBdr>
            </w:div>
            <w:div w:id="854270134">
              <w:marLeft w:val="0"/>
              <w:marRight w:val="0"/>
              <w:marTop w:val="0"/>
              <w:marBottom w:val="0"/>
              <w:divBdr>
                <w:top w:val="none" w:sz="0" w:space="0" w:color="auto"/>
                <w:left w:val="none" w:sz="0" w:space="0" w:color="auto"/>
                <w:bottom w:val="none" w:sz="0" w:space="0" w:color="auto"/>
                <w:right w:val="none" w:sz="0" w:space="0" w:color="auto"/>
              </w:divBdr>
            </w:div>
            <w:div w:id="1811946704">
              <w:marLeft w:val="0"/>
              <w:marRight w:val="0"/>
              <w:marTop w:val="0"/>
              <w:marBottom w:val="0"/>
              <w:divBdr>
                <w:top w:val="none" w:sz="0" w:space="0" w:color="auto"/>
                <w:left w:val="none" w:sz="0" w:space="0" w:color="auto"/>
                <w:bottom w:val="none" w:sz="0" w:space="0" w:color="auto"/>
                <w:right w:val="none" w:sz="0" w:space="0" w:color="auto"/>
              </w:divBdr>
            </w:div>
            <w:div w:id="1934318097">
              <w:marLeft w:val="0"/>
              <w:marRight w:val="0"/>
              <w:marTop w:val="0"/>
              <w:marBottom w:val="0"/>
              <w:divBdr>
                <w:top w:val="none" w:sz="0" w:space="0" w:color="auto"/>
                <w:left w:val="none" w:sz="0" w:space="0" w:color="auto"/>
                <w:bottom w:val="none" w:sz="0" w:space="0" w:color="auto"/>
                <w:right w:val="none" w:sz="0" w:space="0" w:color="auto"/>
              </w:divBdr>
            </w:div>
            <w:div w:id="1912350232">
              <w:marLeft w:val="0"/>
              <w:marRight w:val="0"/>
              <w:marTop w:val="0"/>
              <w:marBottom w:val="0"/>
              <w:divBdr>
                <w:top w:val="none" w:sz="0" w:space="0" w:color="auto"/>
                <w:left w:val="none" w:sz="0" w:space="0" w:color="auto"/>
                <w:bottom w:val="none" w:sz="0" w:space="0" w:color="auto"/>
                <w:right w:val="none" w:sz="0" w:space="0" w:color="auto"/>
              </w:divBdr>
            </w:div>
            <w:div w:id="108670469">
              <w:marLeft w:val="0"/>
              <w:marRight w:val="0"/>
              <w:marTop w:val="0"/>
              <w:marBottom w:val="0"/>
              <w:divBdr>
                <w:top w:val="none" w:sz="0" w:space="0" w:color="auto"/>
                <w:left w:val="none" w:sz="0" w:space="0" w:color="auto"/>
                <w:bottom w:val="none" w:sz="0" w:space="0" w:color="auto"/>
                <w:right w:val="none" w:sz="0" w:space="0" w:color="auto"/>
              </w:divBdr>
            </w:div>
            <w:div w:id="2108384138">
              <w:marLeft w:val="0"/>
              <w:marRight w:val="0"/>
              <w:marTop w:val="0"/>
              <w:marBottom w:val="0"/>
              <w:divBdr>
                <w:top w:val="none" w:sz="0" w:space="0" w:color="auto"/>
                <w:left w:val="none" w:sz="0" w:space="0" w:color="auto"/>
                <w:bottom w:val="none" w:sz="0" w:space="0" w:color="auto"/>
                <w:right w:val="none" w:sz="0" w:space="0" w:color="auto"/>
              </w:divBdr>
            </w:div>
            <w:div w:id="934484462">
              <w:marLeft w:val="0"/>
              <w:marRight w:val="0"/>
              <w:marTop w:val="0"/>
              <w:marBottom w:val="0"/>
              <w:divBdr>
                <w:top w:val="none" w:sz="0" w:space="0" w:color="auto"/>
                <w:left w:val="none" w:sz="0" w:space="0" w:color="auto"/>
                <w:bottom w:val="none" w:sz="0" w:space="0" w:color="auto"/>
                <w:right w:val="none" w:sz="0" w:space="0" w:color="auto"/>
              </w:divBdr>
            </w:div>
            <w:div w:id="1374884352">
              <w:marLeft w:val="0"/>
              <w:marRight w:val="0"/>
              <w:marTop w:val="0"/>
              <w:marBottom w:val="0"/>
              <w:divBdr>
                <w:top w:val="none" w:sz="0" w:space="0" w:color="auto"/>
                <w:left w:val="none" w:sz="0" w:space="0" w:color="auto"/>
                <w:bottom w:val="none" w:sz="0" w:space="0" w:color="auto"/>
                <w:right w:val="none" w:sz="0" w:space="0" w:color="auto"/>
              </w:divBdr>
            </w:div>
            <w:div w:id="505555421">
              <w:marLeft w:val="0"/>
              <w:marRight w:val="0"/>
              <w:marTop w:val="0"/>
              <w:marBottom w:val="0"/>
              <w:divBdr>
                <w:top w:val="none" w:sz="0" w:space="0" w:color="auto"/>
                <w:left w:val="none" w:sz="0" w:space="0" w:color="auto"/>
                <w:bottom w:val="none" w:sz="0" w:space="0" w:color="auto"/>
                <w:right w:val="none" w:sz="0" w:space="0" w:color="auto"/>
              </w:divBdr>
            </w:div>
            <w:div w:id="257951402">
              <w:marLeft w:val="0"/>
              <w:marRight w:val="0"/>
              <w:marTop w:val="0"/>
              <w:marBottom w:val="0"/>
              <w:divBdr>
                <w:top w:val="none" w:sz="0" w:space="0" w:color="auto"/>
                <w:left w:val="none" w:sz="0" w:space="0" w:color="auto"/>
                <w:bottom w:val="none" w:sz="0" w:space="0" w:color="auto"/>
                <w:right w:val="none" w:sz="0" w:space="0" w:color="auto"/>
              </w:divBdr>
            </w:div>
            <w:div w:id="1086653374">
              <w:marLeft w:val="0"/>
              <w:marRight w:val="0"/>
              <w:marTop w:val="0"/>
              <w:marBottom w:val="0"/>
              <w:divBdr>
                <w:top w:val="none" w:sz="0" w:space="0" w:color="auto"/>
                <w:left w:val="none" w:sz="0" w:space="0" w:color="auto"/>
                <w:bottom w:val="none" w:sz="0" w:space="0" w:color="auto"/>
                <w:right w:val="none" w:sz="0" w:space="0" w:color="auto"/>
              </w:divBdr>
            </w:div>
            <w:div w:id="402292230">
              <w:marLeft w:val="0"/>
              <w:marRight w:val="0"/>
              <w:marTop w:val="0"/>
              <w:marBottom w:val="0"/>
              <w:divBdr>
                <w:top w:val="none" w:sz="0" w:space="0" w:color="auto"/>
                <w:left w:val="none" w:sz="0" w:space="0" w:color="auto"/>
                <w:bottom w:val="none" w:sz="0" w:space="0" w:color="auto"/>
                <w:right w:val="none" w:sz="0" w:space="0" w:color="auto"/>
              </w:divBdr>
            </w:div>
            <w:div w:id="1505390259">
              <w:marLeft w:val="0"/>
              <w:marRight w:val="0"/>
              <w:marTop w:val="0"/>
              <w:marBottom w:val="0"/>
              <w:divBdr>
                <w:top w:val="none" w:sz="0" w:space="0" w:color="auto"/>
                <w:left w:val="none" w:sz="0" w:space="0" w:color="auto"/>
                <w:bottom w:val="none" w:sz="0" w:space="0" w:color="auto"/>
                <w:right w:val="none" w:sz="0" w:space="0" w:color="auto"/>
              </w:divBdr>
            </w:div>
            <w:div w:id="2082553820">
              <w:marLeft w:val="0"/>
              <w:marRight w:val="0"/>
              <w:marTop w:val="0"/>
              <w:marBottom w:val="0"/>
              <w:divBdr>
                <w:top w:val="none" w:sz="0" w:space="0" w:color="auto"/>
                <w:left w:val="none" w:sz="0" w:space="0" w:color="auto"/>
                <w:bottom w:val="none" w:sz="0" w:space="0" w:color="auto"/>
                <w:right w:val="none" w:sz="0" w:space="0" w:color="auto"/>
              </w:divBdr>
            </w:div>
            <w:div w:id="2004121026">
              <w:marLeft w:val="0"/>
              <w:marRight w:val="0"/>
              <w:marTop w:val="0"/>
              <w:marBottom w:val="0"/>
              <w:divBdr>
                <w:top w:val="none" w:sz="0" w:space="0" w:color="auto"/>
                <w:left w:val="none" w:sz="0" w:space="0" w:color="auto"/>
                <w:bottom w:val="none" w:sz="0" w:space="0" w:color="auto"/>
                <w:right w:val="none" w:sz="0" w:space="0" w:color="auto"/>
              </w:divBdr>
            </w:div>
            <w:div w:id="903297641">
              <w:marLeft w:val="0"/>
              <w:marRight w:val="0"/>
              <w:marTop w:val="0"/>
              <w:marBottom w:val="0"/>
              <w:divBdr>
                <w:top w:val="none" w:sz="0" w:space="0" w:color="auto"/>
                <w:left w:val="none" w:sz="0" w:space="0" w:color="auto"/>
                <w:bottom w:val="none" w:sz="0" w:space="0" w:color="auto"/>
                <w:right w:val="none" w:sz="0" w:space="0" w:color="auto"/>
              </w:divBdr>
            </w:div>
            <w:div w:id="1654682054">
              <w:marLeft w:val="0"/>
              <w:marRight w:val="0"/>
              <w:marTop w:val="0"/>
              <w:marBottom w:val="0"/>
              <w:divBdr>
                <w:top w:val="none" w:sz="0" w:space="0" w:color="auto"/>
                <w:left w:val="none" w:sz="0" w:space="0" w:color="auto"/>
                <w:bottom w:val="none" w:sz="0" w:space="0" w:color="auto"/>
                <w:right w:val="none" w:sz="0" w:space="0" w:color="auto"/>
              </w:divBdr>
            </w:div>
            <w:div w:id="1965967535">
              <w:marLeft w:val="0"/>
              <w:marRight w:val="0"/>
              <w:marTop w:val="0"/>
              <w:marBottom w:val="0"/>
              <w:divBdr>
                <w:top w:val="none" w:sz="0" w:space="0" w:color="auto"/>
                <w:left w:val="none" w:sz="0" w:space="0" w:color="auto"/>
                <w:bottom w:val="none" w:sz="0" w:space="0" w:color="auto"/>
                <w:right w:val="none" w:sz="0" w:space="0" w:color="auto"/>
              </w:divBdr>
            </w:div>
            <w:div w:id="2102292506">
              <w:marLeft w:val="0"/>
              <w:marRight w:val="0"/>
              <w:marTop w:val="0"/>
              <w:marBottom w:val="0"/>
              <w:divBdr>
                <w:top w:val="none" w:sz="0" w:space="0" w:color="auto"/>
                <w:left w:val="none" w:sz="0" w:space="0" w:color="auto"/>
                <w:bottom w:val="none" w:sz="0" w:space="0" w:color="auto"/>
                <w:right w:val="none" w:sz="0" w:space="0" w:color="auto"/>
              </w:divBdr>
            </w:div>
            <w:div w:id="879904049">
              <w:marLeft w:val="0"/>
              <w:marRight w:val="0"/>
              <w:marTop w:val="0"/>
              <w:marBottom w:val="0"/>
              <w:divBdr>
                <w:top w:val="none" w:sz="0" w:space="0" w:color="auto"/>
                <w:left w:val="none" w:sz="0" w:space="0" w:color="auto"/>
                <w:bottom w:val="none" w:sz="0" w:space="0" w:color="auto"/>
                <w:right w:val="none" w:sz="0" w:space="0" w:color="auto"/>
              </w:divBdr>
            </w:div>
            <w:div w:id="347559578">
              <w:marLeft w:val="0"/>
              <w:marRight w:val="0"/>
              <w:marTop w:val="0"/>
              <w:marBottom w:val="0"/>
              <w:divBdr>
                <w:top w:val="none" w:sz="0" w:space="0" w:color="auto"/>
                <w:left w:val="none" w:sz="0" w:space="0" w:color="auto"/>
                <w:bottom w:val="none" w:sz="0" w:space="0" w:color="auto"/>
                <w:right w:val="none" w:sz="0" w:space="0" w:color="auto"/>
              </w:divBdr>
            </w:div>
            <w:div w:id="1904559094">
              <w:marLeft w:val="0"/>
              <w:marRight w:val="0"/>
              <w:marTop w:val="0"/>
              <w:marBottom w:val="0"/>
              <w:divBdr>
                <w:top w:val="none" w:sz="0" w:space="0" w:color="auto"/>
                <w:left w:val="none" w:sz="0" w:space="0" w:color="auto"/>
                <w:bottom w:val="none" w:sz="0" w:space="0" w:color="auto"/>
                <w:right w:val="none" w:sz="0" w:space="0" w:color="auto"/>
              </w:divBdr>
            </w:div>
            <w:div w:id="1161196495">
              <w:marLeft w:val="0"/>
              <w:marRight w:val="0"/>
              <w:marTop w:val="0"/>
              <w:marBottom w:val="0"/>
              <w:divBdr>
                <w:top w:val="none" w:sz="0" w:space="0" w:color="auto"/>
                <w:left w:val="none" w:sz="0" w:space="0" w:color="auto"/>
                <w:bottom w:val="none" w:sz="0" w:space="0" w:color="auto"/>
                <w:right w:val="none" w:sz="0" w:space="0" w:color="auto"/>
              </w:divBdr>
            </w:div>
            <w:div w:id="1714621357">
              <w:marLeft w:val="0"/>
              <w:marRight w:val="0"/>
              <w:marTop w:val="0"/>
              <w:marBottom w:val="0"/>
              <w:divBdr>
                <w:top w:val="none" w:sz="0" w:space="0" w:color="auto"/>
                <w:left w:val="none" w:sz="0" w:space="0" w:color="auto"/>
                <w:bottom w:val="none" w:sz="0" w:space="0" w:color="auto"/>
                <w:right w:val="none" w:sz="0" w:space="0" w:color="auto"/>
              </w:divBdr>
            </w:div>
            <w:div w:id="1852643620">
              <w:marLeft w:val="0"/>
              <w:marRight w:val="0"/>
              <w:marTop w:val="0"/>
              <w:marBottom w:val="0"/>
              <w:divBdr>
                <w:top w:val="none" w:sz="0" w:space="0" w:color="auto"/>
                <w:left w:val="none" w:sz="0" w:space="0" w:color="auto"/>
                <w:bottom w:val="none" w:sz="0" w:space="0" w:color="auto"/>
                <w:right w:val="none" w:sz="0" w:space="0" w:color="auto"/>
              </w:divBdr>
            </w:div>
            <w:div w:id="403917134">
              <w:marLeft w:val="0"/>
              <w:marRight w:val="0"/>
              <w:marTop w:val="0"/>
              <w:marBottom w:val="0"/>
              <w:divBdr>
                <w:top w:val="none" w:sz="0" w:space="0" w:color="auto"/>
                <w:left w:val="none" w:sz="0" w:space="0" w:color="auto"/>
                <w:bottom w:val="none" w:sz="0" w:space="0" w:color="auto"/>
                <w:right w:val="none" w:sz="0" w:space="0" w:color="auto"/>
              </w:divBdr>
            </w:div>
            <w:div w:id="1279026830">
              <w:marLeft w:val="0"/>
              <w:marRight w:val="0"/>
              <w:marTop w:val="0"/>
              <w:marBottom w:val="0"/>
              <w:divBdr>
                <w:top w:val="none" w:sz="0" w:space="0" w:color="auto"/>
                <w:left w:val="none" w:sz="0" w:space="0" w:color="auto"/>
                <w:bottom w:val="none" w:sz="0" w:space="0" w:color="auto"/>
                <w:right w:val="none" w:sz="0" w:space="0" w:color="auto"/>
              </w:divBdr>
            </w:div>
            <w:div w:id="1799294719">
              <w:marLeft w:val="0"/>
              <w:marRight w:val="0"/>
              <w:marTop w:val="0"/>
              <w:marBottom w:val="0"/>
              <w:divBdr>
                <w:top w:val="none" w:sz="0" w:space="0" w:color="auto"/>
                <w:left w:val="none" w:sz="0" w:space="0" w:color="auto"/>
                <w:bottom w:val="none" w:sz="0" w:space="0" w:color="auto"/>
                <w:right w:val="none" w:sz="0" w:space="0" w:color="auto"/>
              </w:divBdr>
            </w:div>
            <w:div w:id="1330329676">
              <w:marLeft w:val="0"/>
              <w:marRight w:val="0"/>
              <w:marTop w:val="0"/>
              <w:marBottom w:val="0"/>
              <w:divBdr>
                <w:top w:val="none" w:sz="0" w:space="0" w:color="auto"/>
                <w:left w:val="none" w:sz="0" w:space="0" w:color="auto"/>
                <w:bottom w:val="none" w:sz="0" w:space="0" w:color="auto"/>
                <w:right w:val="none" w:sz="0" w:space="0" w:color="auto"/>
              </w:divBdr>
            </w:div>
            <w:div w:id="1729955368">
              <w:marLeft w:val="0"/>
              <w:marRight w:val="0"/>
              <w:marTop w:val="0"/>
              <w:marBottom w:val="0"/>
              <w:divBdr>
                <w:top w:val="none" w:sz="0" w:space="0" w:color="auto"/>
                <w:left w:val="none" w:sz="0" w:space="0" w:color="auto"/>
                <w:bottom w:val="none" w:sz="0" w:space="0" w:color="auto"/>
                <w:right w:val="none" w:sz="0" w:space="0" w:color="auto"/>
              </w:divBdr>
            </w:div>
            <w:div w:id="1001589433">
              <w:marLeft w:val="0"/>
              <w:marRight w:val="0"/>
              <w:marTop w:val="0"/>
              <w:marBottom w:val="0"/>
              <w:divBdr>
                <w:top w:val="none" w:sz="0" w:space="0" w:color="auto"/>
                <w:left w:val="none" w:sz="0" w:space="0" w:color="auto"/>
                <w:bottom w:val="none" w:sz="0" w:space="0" w:color="auto"/>
                <w:right w:val="none" w:sz="0" w:space="0" w:color="auto"/>
              </w:divBdr>
            </w:div>
            <w:div w:id="1686055002">
              <w:marLeft w:val="0"/>
              <w:marRight w:val="0"/>
              <w:marTop w:val="0"/>
              <w:marBottom w:val="0"/>
              <w:divBdr>
                <w:top w:val="none" w:sz="0" w:space="0" w:color="auto"/>
                <w:left w:val="none" w:sz="0" w:space="0" w:color="auto"/>
                <w:bottom w:val="none" w:sz="0" w:space="0" w:color="auto"/>
                <w:right w:val="none" w:sz="0" w:space="0" w:color="auto"/>
              </w:divBdr>
            </w:div>
            <w:div w:id="372773399">
              <w:marLeft w:val="0"/>
              <w:marRight w:val="0"/>
              <w:marTop w:val="0"/>
              <w:marBottom w:val="0"/>
              <w:divBdr>
                <w:top w:val="none" w:sz="0" w:space="0" w:color="auto"/>
                <w:left w:val="none" w:sz="0" w:space="0" w:color="auto"/>
                <w:bottom w:val="none" w:sz="0" w:space="0" w:color="auto"/>
                <w:right w:val="none" w:sz="0" w:space="0" w:color="auto"/>
              </w:divBdr>
            </w:div>
            <w:div w:id="2143889643">
              <w:marLeft w:val="0"/>
              <w:marRight w:val="0"/>
              <w:marTop w:val="0"/>
              <w:marBottom w:val="0"/>
              <w:divBdr>
                <w:top w:val="none" w:sz="0" w:space="0" w:color="auto"/>
                <w:left w:val="none" w:sz="0" w:space="0" w:color="auto"/>
                <w:bottom w:val="none" w:sz="0" w:space="0" w:color="auto"/>
                <w:right w:val="none" w:sz="0" w:space="0" w:color="auto"/>
              </w:divBdr>
            </w:div>
            <w:div w:id="1545365910">
              <w:marLeft w:val="0"/>
              <w:marRight w:val="0"/>
              <w:marTop w:val="0"/>
              <w:marBottom w:val="0"/>
              <w:divBdr>
                <w:top w:val="none" w:sz="0" w:space="0" w:color="auto"/>
                <w:left w:val="none" w:sz="0" w:space="0" w:color="auto"/>
                <w:bottom w:val="none" w:sz="0" w:space="0" w:color="auto"/>
                <w:right w:val="none" w:sz="0" w:space="0" w:color="auto"/>
              </w:divBdr>
            </w:div>
            <w:div w:id="1179731405">
              <w:marLeft w:val="0"/>
              <w:marRight w:val="0"/>
              <w:marTop w:val="0"/>
              <w:marBottom w:val="0"/>
              <w:divBdr>
                <w:top w:val="none" w:sz="0" w:space="0" w:color="auto"/>
                <w:left w:val="none" w:sz="0" w:space="0" w:color="auto"/>
                <w:bottom w:val="none" w:sz="0" w:space="0" w:color="auto"/>
                <w:right w:val="none" w:sz="0" w:space="0" w:color="auto"/>
              </w:divBdr>
            </w:div>
            <w:div w:id="1412048778">
              <w:marLeft w:val="0"/>
              <w:marRight w:val="0"/>
              <w:marTop w:val="0"/>
              <w:marBottom w:val="0"/>
              <w:divBdr>
                <w:top w:val="none" w:sz="0" w:space="0" w:color="auto"/>
                <w:left w:val="none" w:sz="0" w:space="0" w:color="auto"/>
                <w:bottom w:val="none" w:sz="0" w:space="0" w:color="auto"/>
                <w:right w:val="none" w:sz="0" w:space="0" w:color="auto"/>
              </w:divBdr>
            </w:div>
            <w:div w:id="1515729826">
              <w:marLeft w:val="0"/>
              <w:marRight w:val="0"/>
              <w:marTop w:val="0"/>
              <w:marBottom w:val="0"/>
              <w:divBdr>
                <w:top w:val="none" w:sz="0" w:space="0" w:color="auto"/>
                <w:left w:val="none" w:sz="0" w:space="0" w:color="auto"/>
                <w:bottom w:val="none" w:sz="0" w:space="0" w:color="auto"/>
                <w:right w:val="none" w:sz="0" w:space="0" w:color="auto"/>
              </w:divBdr>
            </w:div>
            <w:div w:id="1994674841">
              <w:marLeft w:val="0"/>
              <w:marRight w:val="0"/>
              <w:marTop w:val="0"/>
              <w:marBottom w:val="0"/>
              <w:divBdr>
                <w:top w:val="none" w:sz="0" w:space="0" w:color="auto"/>
                <w:left w:val="none" w:sz="0" w:space="0" w:color="auto"/>
                <w:bottom w:val="none" w:sz="0" w:space="0" w:color="auto"/>
                <w:right w:val="none" w:sz="0" w:space="0" w:color="auto"/>
              </w:divBdr>
            </w:div>
            <w:div w:id="1528986137">
              <w:marLeft w:val="0"/>
              <w:marRight w:val="0"/>
              <w:marTop w:val="0"/>
              <w:marBottom w:val="0"/>
              <w:divBdr>
                <w:top w:val="none" w:sz="0" w:space="0" w:color="auto"/>
                <w:left w:val="none" w:sz="0" w:space="0" w:color="auto"/>
                <w:bottom w:val="none" w:sz="0" w:space="0" w:color="auto"/>
                <w:right w:val="none" w:sz="0" w:space="0" w:color="auto"/>
              </w:divBdr>
            </w:div>
            <w:div w:id="959998566">
              <w:marLeft w:val="0"/>
              <w:marRight w:val="0"/>
              <w:marTop w:val="0"/>
              <w:marBottom w:val="0"/>
              <w:divBdr>
                <w:top w:val="none" w:sz="0" w:space="0" w:color="auto"/>
                <w:left w:val="none" w:sz="0" w:space="0" w:color="auto"/>
                <w:bottom w:val="none" w:sz="0" w:space="0" w:color="auto"/>
                <w:right w:val="none" w:sz="0" w:space="0" w:color="auto"/>
              </w:divBdr>
            </w:div>
            <w:div w:id="1615941111">
              <w:marLeft w:val="0"/>
              <w:marRight w:val="0"/>
              <w:marTop w:val="0"/>
              <w:marBottom w:val="0"/>
              <w:divBdr>
                <w:top w:val="none" w:sz="0" w:space="0" w:color="auto"/>
                <w:left w:val="none" w:sz="0" w:space="0" w:color="auto"/>
                <w:bottom w:val="none" w:sz="0" w:space="0" w:color="auto"/>
                <w:right w:val="none" w:sz="0" w:space="0" w:color="auto"/>
              </w:divBdr>
            </w:div>
            <w:div w:id="576793790">
              <w:marLeft w:val="0"/>
              <w:marRight w:val="0"/>
              <w:marTop w:val="0"/>
              <w:marBottom w:val="0"/>
              <w:divBdr>
                <w:top w:val="none" w:sz="0" w:space="0" w:color="auto"/>
                <w:left w:val="none" w:sz="0" w:space="0" w:color="auto"/>
                <w:bottom w:val="none" w:sz="0" w:space="0" w:color="auto"/>
                <w:right w:val="none" w:sz="0" w:space="0" w:color="auto"/>
              </w:divBdr>
            </w:div>
            <w:div w:id="2109887959">
              <w:marLeft w:val="0"/>
              <w:marRight w:val="0"/>
              <w:marTop w:val="0"/>
              <w:marBottom w:val="0"/>
              <w:divBdr>
                <w:top w:val="none" w:sz="0" w:space="0" w:color="auto"/>
                <w:left w:val="none" w:sz="0" w:space="0" w:color="auto"/>
                <w:bottom w:val="none" w:sz="0" w:space="0" w:color="auto"/>
                <w:right w:val="none" w:sz="0" w:space="0" w:color="auto"/>
              </w:divBdr>
            </w:div>
            <w:div w:id="1088304913">
              <w:marLeft w:val="0"/>
              <w:marRight w:val="0"/>
              <w:marTop w:val="0"/>
              <w:marBottom w:val="0"/>
              <w:divBdr>
                <w:top w:val="none" w:sz="0" w:space="0" w:color="auto"/>
                <w:left w:val="none" w:sz="0" w:space="0" w:color="auto"/>
                <w:bottom w:val="none" w:sz="0" w:space="0" w:color="auto"/>
                <w:right w:val="none" w:sz="0" w:space="0" w:color="auto"/>
              </w:divBdr>
            </w:div>
            <w:div w:id="685405690">
              <w:marLeft w:val="0"/>
              <w:marRight w:val="0"/>
              <w:marTop w:val="0"/>
              <w:marBottom w:val="0"/>
              <w:divBdr>
                <w:top w:val="none" w:sz="0" w:space="0" w:color="auto"/>
                <w:left w:val="none" w:sz="0" w:space="0" w:color="auto"/>
                <w:bottom w:val="none" w:sz="0" w:space="0" w:color="auto"/>
                <w:right w:val="none" w:sz="0" w:space="0" w:color="auto"/>
              </w:divBdr>
            </w:div>
            <w:div w:id="501505531">
              <w:marLeft w:val="0"/>
              <w:marRight w:val="0"/>
              <w:marTop w:val="0"/>
              <w:marBottom w:val="0"/>
              <w:divBdr>
                <w:top w:val="none" w:sz="0" w:space="0" w:color="auto"/>
                <w:left w:val="none" w:sz="0" w:space="0" w:color="auto"/>
                <w:bottom w:val="none" w:sz="0" w:space="0" w:color="auto"/>
                <w:right w:val="none" w:sz="0" w:space="0" w:color="auto"/>
              </w:divBdr>
            </w:div>
            <w:div w:id="278756004">
              <w:marLeft w:val="0"/>
              <w:marRight w:val="0"/>
              <w:marTop w:val="0"/>
              <w:marBottom w:val="0"/>
              <w:divBdr>
                <w:top w:val="none" w:sz="0" w:space="0" w:color="auto"/>
                <w:left w:val="none" w:sz="0" w:space="0" w:color="auto"/>
                <w:bottom w:val="none" w:sz="0" w:space="0" w:color="auto"/>
                <w:right w:val="none" w:sz="0" w:space="0" w:color="auto"/>
              </w:divBdr>
            </w:div>
            <w:div w:id="402720780">
              <w:marLeft w:val="0"/>
              <w:marRight w:val="0"/>
              <w:marTop w:val="0"/>
              <w:marBottom w:val="0"/>
              <w:divBdr>
                <w:top w:val="none" w:sz="0" w:space="0" w:color="auto"/>
                <w:left w:val="none" w:sz="0" w:space="0" w:color="auto"/>
                <w:bottom w:val="none" w:sz="0" w:space="0" w:color="auto"/>
                <w:right w:val="none" w:sz="0" w:space="0" w:color="auto"/>
              </w:divBdr>
            </w:div>
            <w:div w:id="1315187199">
              <w:marLeft w:val="0"/>
              <w:marRight w:val="0"/>
              <w:marTop w:val="0"/>
              <w:marBottom w:val="0"/>
              <w:divBdr>
                <w:top w:val="none" w:sz="0" w:space="0" w:color="auto"/>
                <w:left w:val="none" w:sz="0" w:space="0" w:color="auto"/>
                <w:bottom w:val="none" w:sz="0" w:space="0" w:color="auto"/>
                <w:right w:val="none" w:sz="0" w:space="0" w:color="auto"/>
              </w:divBdr>
            </w:div>
            <w:div w:id="592784193">
              <w:marLeft w:val="0"/>
              <w:marRight w:val="0"/>
              <w:marTop w:val="0"/>
              <w:marBottom w:val="0"/>
              <w:divBdr>
                <w:top w:val="none" w:sz="0" w:space="0" w:color="auto"/>
                <w:left w:val="none" w:sz="0" w:space="0" w:color="auto"/>
                <w:bottom w:val="none" w:sz="0" w:space="0" w:color="auto"/>
                <w:right w:val="none" w:sz="0" w:space="0" w:color="auto"/>
              </w:divBdr>
            </w:div>
            <w:div w:id="1698891339">
              <w:marLeft w:val="0"/>
              <w:marRight w:val="0"/>
              <w:marTop w:val="0"/>
              <w:marBottom w:val="0"/>
              <w:divBdr>
                <w:top w:val="none" w:sz="0" w:space="0" w:color="auto"/>
                <w:left w:val="none" w:sz="0" w:space="0" w:color="auto"/>
                <w:bottom w:val="none" w:sz="0" w:space="0" w:color="auto"/>
                <w:right w:val="none" w:sz="0" w:space="0" w:color="auto"/>
              </w:divBdr>
            </w:div>
            <w:div w:id="1768236831">
              <w:marLeft w:val="0"/>
              <w:marRight w:val="0"/>
              <w:marTop w:val="0"/>
              <w:marBottom w:val="0"/>
              <w:divBdr>
                <w:top w:val="none" w:sz="0" w:space="0" w:color="auto"/>
                <w:left w:val="none" w:sz="0" w:space="0" w:color="auto"/>
                <w:bottom w:val="none" w:sz="0" w:space="0" w:color="auto"/>
                <w:right w:val="none" w:sz="0" w:space="0" w:color="auto"/>
              </w:divBdr>
            </w:div>
            <w:div w:id="1511292857">
              <w:marLeft w:val="0"/>
              <w:marRight w:val="0"/>
              <w:marTop w:val="0"/>
              <w:marBottom w:val="0"/>
              <w:divBdr>
                <w:top w:val="none" w:sz="0" w:space="0" w:color="auto"/>
                <w:left w:val="none" w:sz="0" w:space="0" w:color="auto"/>
                <w:bottom w:val="none" w:sz="0" w:space="0" w:color="auto"/>
                <w:right w:val="none" w:sz="0" w:space="0" w:color="auto"/>
              </w:divBdr>
            </w:div>
            <w:div w:id="185606494">
              <w:marLeft w:val="0"/>
              <w:marRight w:val="0"/>
              <w:marTop w:val="0"/>
              <w:marBottom w:val="0"/>
              <w:divBdr>
                <w:top w:val="none" w:sz="0" w:space="0" w:color="auto"/>
                <w:left w:val="none" w:sz="0" w:space="0" w:color="auto"/>
                <w:bottom w:val="none" w:sz="0" w:space="0" w:color="auto"/>
                <w:right w:val="none" w:sz="0" w:space="0" w:color="auto"/>
              </w:divBdr>
            </w:div>
            <w:div w:id="893656414">
              <w:marLeft w:val="0"/>
              <w:marRight w:val="0"/>
              <w:marTop w:val="0"/>
              <w:marBottom w:val="0"/>
              <w:divBdr>
                <w:top w:val="none" w:sz="0" w:space="0" w:color="auto"/>
                <w:left w:val="none" w:sz="0" w:space="0" w:color="auto"/>
                <w:bottom w:val="none" w:sz="0" w:space="0" w:color="auto"/>
                <w:right w:val="none" w:sz="0" w:space="0" w:color="auto"/>
              </w:divBdr>
            </w:div>
            <w:div w:id="1082490841">
              <w:marLeft w:val="0"/>
              <w:marRight w:val="0"/>
              <w:marTop w:val="0"/>
              <w:marBottom w:val="0"/>
              <w:divBdr>
                <w:top w:val="none" w:sz="0" w:space="0" w:color="auto"/>
                <w:left w:val="none" w:sz="0" w:space="0" w:color="auto"/>
                <w:bottom w:val="none" w:sz="0" w:space="0" w:color="auto"/>
                <w:right w:val="none" w:sz="0" w:space="0" w:color="auto"/>
              </w:divBdr>
            </w:div>
            <w:div w:id="1686011061">
              <w:marLeft w:val="0"/>
              <w:marRight w:val="0"/>
              <w:marTop w:val="0"/>
              <w:marBottom w:val="0"/>
              <w:divBdr>
                <w:top w:val="none" w:sz="0" w:space="0" w:color="auto"/>
                <w:left w:val="none" w:sz="0" w:space="0" w:color="auto"/>
                <w:bottom w:val="none" w:sz="0" w:space="0" w:color="auto"/>
                <w:right w:val="none" w:sz="0" w:space="0" w:color="auto"/>
              </w:divBdr>
            </w:div>
            <w:div w:id="1381172649">
              <w:marLeft w:val="0"/>
              <w:marRight w:val="0"/>
              <w:marTop w:val="0"/>
              <w:marBottom w:val="0"/>
              <w:divBdr>
                <w:top w:val="none" w:sz="0" w:space="0" w:color="auto"/>
                <w:left w:val="none" w:sz="0" w:space="0" w:color="auto"/>
                <w:bottom w:val="none" w:sz="0" w:space="0" w:color="auto"/>
                <w:right w:val="none" w:sz="0" w:space="0" w:color="auto"/>
              </w:divBdr>
            </w:div>
            <w:div w:id="484052223">
              <w:marLeft w:val="0"/>
              <w:marRight w:val="0"/>
              <w:marTop w:val="0"/>
              <w:marBottom w:val="0"/>
              <w:divBdr>
                <w:top w:val="none" w:sz="0" w:space="0" w:color="auto"/>
                <w:left w:val="none" w:sz="0" w:space="0" w:color="auto"/>
                <w:bottom w:val="none" w:sz="0" w:space="0" w:color="auto"/>
                <w:right w:val="none" w:sz="0" w:space="0" w:color="auto"/>
              </w:divBdr>
            </w:div>
            <w:div w:id="733554299">
              <w:marLeft w:val="0"/>
              <w:marRight w:val="0"/>
              <w:marTop w:val="0"/>
              <w:marBottom w:val="0"/>
              <w:divBdr>
                <w:top w:val="none" w:sz="0" w:space="0" w:color="auto"/>
                <w:left w:val="none" w:sz="0" w:space="0" w:color="auto"/>
                <w:bottom w:val="none" w:sz="0" w:space="0" w:color="auto"/>
                <w:right w:val="none" w:sz="0" w:space="0" w:color="auto"/>
              </w:divBdr>
            </w:div>
            <w:div w:id="1059399162">
              <w:marLeft w:val="0"/>
              <w:marRight w:val="0"/>
              <w:marTop w:val="0"/>
              <w:marBottom w:val="0"/>
              <w:divBdr>
                <w:top w:val="none" w:sz="0" w:space="0" w:color="auto"/>
                <w:left w:val="none" w:sz="0" w:space="0" w:color="auto"/>
                <w:bottom w:val="none" w:sz="0" w:space="0" w:color="auto"/>
                <w:right w:val="none" w:sz="0" w:space="0" w:color="auto"/>
              </w:divBdr>
            </w:div>
            <w:div w:id="110513323">
              <w:marLeft w:val="0"/>
              <w:marRight w:val="0"/>
              <w:marTop w:val="0"/>
              <w:marBottom w:val="0"/>
              <w:divBdr>
                <w:top w:val="none" w:sz="0" w:space="0" w:color="auto"/>
                <w:left w:val="none" w:sz="0" w:space="0" w:color="auto"/>
                <w:bottom w:val="none" w:sz="0" w:space="0" w:color="auto"/>
                <w:right w:val="none" w:sz="0" w:space="0" w:color="auto"/>
              </w:divBdr>
            </w:div>
            <w:div w:id="1562710719">
              <w:marLeft w:val="0"/>
              <w:marRight w:val="0"/>
              <w:marTop w:val="0"/>
              <w:marBottom w:val="0"/>
              <w:divBdr>
                <w:top w:val="none" w:sz="0" w:space="0" w:color="auto"/>
                <w:left w:val="none" w:sz="0" w:space="0" w:color="auto"/>
                <w:bottom w:val="none" w:sz="0" w:space="0" w:color="auto"/>
                <w:right w:val="none" w:sz="0" w:space="0" w:color="auto"/>
              </w:divBdr>
            </w:div>
            <w:div w:id="1215694833">
              <w:marLeft w:val="0"/>
              <w:marRight w:val="0"/>
              <w:marTop w:val="0"/>
              <w:marBottom w:val="0"/>
              <w:divBdr>
                <w:top w:val="none" w:sz="0" w:space="0" w:color="auto"/>
                <w:left w:val="none" w:sz="0" w:space="0" w:color="auto"/>
                <w:bottom w:val="none" w:sz="0" w:space="0" w:color="auto"/>
                <w:right w:val="none" w:sz="0" w:space="0" w:color="auto"/>
              </w:divBdr>
            </w:div>
            <w:div w:id="955138365">
              <w:marLeft w:val="0"/>
              <w:marRight w:val="0"/>
              <w:marTop w:val="0"/>
              <w:marBottom w:val="0"/>
              <w:divBdr>
                <w:top w:val="none" w:sz="0" w:space="0" w:color="auto"/>
                <w:left w:val="none" w:sz="0" w:space="0" w:color="auto"/>
                <w:bottom w:val="none" w:sz="0" w:space="0" w:color="auto"/>
                <w:right w:val="none" w:sz="0" w:space="0" w:color="auto"/>
              </w:divBdr>
            </w:div>
            <w:div w:id="1578978400">
              <w:marLeft w:val="0"/>
              <w:marRight w:val="0"/>
              <w:marTop w:val="0"/>
              <w:marBottom w:val="0"/>
              <w:divBdr>
                <w:top w:val="none" w:sz="0" w:space="0" w:color="auto"/>
                <w:left w:val="none" w:sz="0" w:space="0" w:color="auto"/>
                <w:bottom w:val="none" w:sz="0" w:space="0" w:color="auto"/>
                <w:right w:val="none" w:sz="0" w:space="0" w:color="auto"/>
              </w:divBdr>
            </w:div>
            <w:div w:id="527061702">
              <w:marLeft w:val="0"/>
              <w:marRight w:val="0"/>
              <w:marTop w:val="0"/>
              <w:marBottom w:val="0"/>
              <w:divBdr>
                <w:top w:val="none" w:sz="0" w:space="0" w:color="auto"/>
                <w:left w:val="none" w:sz="0" w:space="0" w:color="auto"/>
                <w:bottom w:val="none" w:sz="0" w:space="0" w:color="auto"/>
                <w:right w:val="none" w:sz="0" w:space="0" w:color="auto"/>
              </w:divBdr>
            </w:div>
            <w:div w:id="217283905">
              <w:marLeft w:val="0"/>
              <w:marRight w:val="0"/>
              <w:marTop w:val="0"/>
              <w:marBottom w:val="0"/>
              <w:divBdr>
                <w:top w:val="none" w:sz="0" w:space="0" w:color="auto"/>
                <w:left w:val="none" w:sz="0" w:space="0" w:color="auto"/>
                <w:bottom w:val="none" w:sz="0" w:space="0" w:color="auto"/>
                <w:right w:val="none" w:sz="0" w:space="0" w:color="auto"/>
              </w:divBdr>
            </w:div>
            <w:div w:id="1396775369">
              <w:marLeft w:val="0"/>
              <w:marRight w:val="0"/>
              <w:marTop w:val="0"/>
              <w:marBottom w:val="0"/>
              <w:divBdr>
                <w:top w:val="none" w:sz="0" w:space="0" w:color="auto"/>
                <w:left w:val="none" w:sz="0" w:space="0" w:color="auto"/>
                <w:bottom w:val="none" w:sz="0" w:space="0" w:color="auto"/>
                <w:right w:val="none" w:sz="0" w:space="0" w:color="auto"/>
              </w:divBdr>
            </w:div>
            <w:div w:id="1266235196">
              <w:marLeft w:val="0"/>
              <w:marRight w:val="0"/>
              <w:marTop w:val="0"/>
              <w:marBottom w:val="0"/>
              <w:divBdr>
                <w:top w:val="none" w:sz="0" w:space="0" w:color="auto"/>
                <w:left w:val="none" w:sz="0" w:space="0" w:color="auto"/>
                <w:bottom w:val="none" w:sz="0" w:space="0" w:color="auto"/>
                <w:right w:val="none" w:sz="0" w:space="0" w:color="auto"/>
              </w:divBdr>
            </w:div>
            <w:div w:id="149490923">
              <w:marLeft w:val="0"/>
              <w:marRight w:val="0"/>
              <w:marTop w:val="0"/>
              <w:marBottom w:val="0"/>
              <w:divBdr>
                <w:top w:val="none" w:sz="0" w:space="0" w:color="auto"/>
                <w:left w:val="none" w:sz="0" w:space="0" w:color="auto"/>
                <w:bottom w:val="none" w:sz="0" w:space="0" w:color="auto"/>
                <w:right w:val="none" w:sz="0" w:space="0" w:color="auto"/>
              </w:divBdr>
            </w:div>
            <w:div w:id="695158547">
              <w:marLeft w:val="0"/>
              <w:marRight w:val="0"/>
              <w:marTop w:val="0"/>
              <w:marBottom w:val="0"/>
              <w:divBdr>
                <w:top w:val="none" w:sz="0" w:space="0" w:color="auto"/>
                <w:left w:val="none" w:sz="0" w:space="0" w:color="auto"/>
                <w:bottom w:val="none" w:sz="0" w:space="0" w:color="auto"/>
                <w:right w:val="none" w:sz="0" w:space="0" w:color="auto"/>
              </w:divBdr>
            </w:div>
            <w:div w:id="851995428">
              <w:marLeft w:val="0"/>
              <w:marRight w:val="0"/>
              <w:marTop w:val="0"/>
              <w:marBottom w:val="0"/>
              <w:divBdr>
                <w:top w:val="none" w:sz="0" w:space="0" w:color="auto"/>
                <w:left w:val="none" w:sz="0" w:space="0" w:color="auto"/>
                <w:bottom w:val="none" w:sz="0" w:space="0" w:color="auto"/>
                <w:right w:val="none" w:sz="0" w:space="0" w:color="auto"/>
              </w:divBdr>
            </w:div>
            <w:div w:id="1689402066">
              <w:marLeft w:val="0"/>
              <w:marRight w:val="0"/>
              <w:marTop w:val="0"/>
              <w:marBottom w:val="0"/>
              <w:divBdr>
                <w:top w:val="none" w:sz="0" w:space="0" w:color="auto"/>
                <w:left w:val="none" w:sz="0" w:space="0" w:color="auto"/>
                <w:bottom w:val="none" w:sz="0" w:space="0" w:color="auto"/>
                <w:right w:val="none" w:sz="0" w:space="0" w:color="auto"/>
              </w:divBdr>
            </w:div>
            <w:div w:id="494957497">
              <w:marLeft w:val="0"/>
              <w:marRight w:val="0"/>
              <w:marTop w:val="0"/>
              <w:marBottom w:val="0"/>
              <w:divBdr>
                <w:top w:val="none" w:sz="0" w:space="0" w:color="auto"/>
                <w:left w:val="none" w:sz="0" w:space="0" w:color="auto"/>
                <w:bottom w:val="none" w:sz="0" w:space="0" w:color="auto"/>
                <w:right w:val="none" w:sz="0" w:space="0" w:color="auto"/>
              </w:divBdr>
            </w:div>
            <w:div w:id="983700110">
              <w:marLeft w:val="0"/>
              <w:marRight w:val="0"/>
              <w:marTop w:val="0"/>
              <w:marBottom w:val="0"/>
              <w:divBdr>
                <w:top w:val="none" w:sz="0" w:space="0" w:color="auto"/>
                <w:left w:val="none" w:sz="0" w:space="0" w:color="auto"/>
                <w:bottom w:val="none" w:sz="0" w:space="0" w:color="auto"/>
                <w:right w:val="none" w:sz="0" w:space="0" w:color="auto"/>
              </w:divBdr>
            </w:div>
            <w:div w:id="14457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07516">
      <w:bodyDiv w:val="1"/>
      <w:marLeft w:val="0"/>
      <w:marRight w:val="0"/>
      <w:marTop w:val="0"/>
      <w:marBottom w:val="0"/>
      <w:divBdr>
        <w:top w:val="none" w:sz="0" w:space="0" w:color="auto"/>
        <w:left w:val="none" w:sz="0" w:space="0" w:color="auto"/>
        <w:bottom w:val="none" w:sz="0" w:space="0" w:color="auto"/>
        <w:right w:val="none" w:sz="0" w:space="0" w:color="auto"/>
      </w:divBdr>
      <w:divsChild>
        <w:div w:id="90249120">
          <w:marLeft w:val="0"/>
          <w:marRight w:val="0"/>
          <w:marTop w:val="0"/>
          <w:marBottom w:val="0"/>
          <w:divBdr>
            <w:top w:val="none" w:sz="0" w:space="0" w:color="auto"/>
            <w:left w:val="none" w:sz="0" w:space="0" w:color="auto"/>
            <w:bottom w:val="none" w:sz="0" w:space="0" w:color="auto"/>
            <w:right w:val="none" w:sz="0" w:space="0" w:color="auto"/>
          </w:divBdr>
          <w:divsChild>
            <w:div w:id="12731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5838">
      <w:bodyDiv w:val="1"/>
      <w:marLeft w:val="0"/>
      <w:marRight w:val="0"/>
      <w:marTop w:val="0"/>
      <w:marBottom w:val="0"/>
      <w:divBdr>
        <w:top w:val="none" w:sz="0" w:space="0" w:color="auto"/>
        <w:left w:val="none" w:sz="0" w:space="0" w:color="auto"/>
        <w:bottom w:val="none" w:sz="0" w:space="0" w:color="auto"/>
        <w:right w:val="none" w:sz="0" w:space="0" w:color="auto"/>
      </w:divBdr>
      <w:divsChild>
        <w:div w:id="691079088">
          <w:marLeft w:val="0"/>
          <w:marRight w:val="0"/>
          <w:marTop w:val="0"/>
          <w:marBottom w:val="0"/>
          <w:divBdr>
            <w:top w:val="none" w:sz="0" w:space="0" w:color="auto"/>
            <w:left w:val="none" w:sz="0" w:space="0" w:color="auto"/>
            <w:bottom w:val="none" w:sz="0" w:space="0" w:color="auto"/>
            <w:right w:val="none" w:sz="0" w:space="0" w:color="auto"/>
          </w:divBdr>
          <w:divsChild>
            <w:div w:id="17047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7993">
      <w:bodyDiv w:val="1"/>
      <w:marLeft w:val="0"/>
      <w:marRight w:val="0"/>
      <w:marTop w:val="0"/>
      <w:marBottom w:val="0"/>
      <w:divBdr>
        <w:top w:val="none" w:sz="0" w:space="0" w:color="auto"/>
        <w:left w:val="none" w:sz="0" w:space="0" w:color="auto"/>
        <w:bottom w:val="none" w:sz="0" w:space="0" w:color="auto"/>
        <w:right w:val="none" w:sz="0" w:space="0" w:color="auto"/>
      </w:divBdr>
      <w:divsChild>
        <w:div w:id="212693379">
          <w:marLeft w:val="0"/>
          <w:marRight w:val="0"/>
          <w:marTop w:val="0"/>
          <w:marBottom w:val="0"/>
          <w:divBdr>
            <w:top w:val="none" w:sz="0" w:space="0" w:color="auto"/>
            <w:left w:val="none" w:sz="0" w:space="0" w:color="auto"/>
            <w:bottom w:val="none" w:sz="0" w:space="0" w:color="auto"/>
            <w:right w:val="none" w:sz="0" w:space="0" w:color="auto"/>
          </w:divBdr>
          <w:divsChild>
            <w:div w:id="1939175498">
              <w:marLeft w:val="0"/>
              <w:marRight w:val="0"/>
              <w:marTop w:val="0"/>
              <w:marBottom w:val="0"/>
              <w:divBdr>
                <w:top w:val="none" w:sz="0" w:space="0" w:color="auto"/>
                <w:left w:val="none" w:sz="0" w:space="0" w:color="auto"/>
                <w:bottom w:val="none" w:sz="0" w:space="0" w:color="auto"/>
                <w:right w:val="none" w:sz="0" w:space="0" w:color="auto"/>
              </w:divBdr>
            </w:div>
            <w:div w:id="1204634500">
              <w:marLeft w:val="0"/>
              <w:marRight w:val="0"/>
              <w:marTop w:val="0"/>
              <w:marBottom w:val="0"/>
              <w:divBdr>
                <w:top w:val="none" w:sz="0" w:space="0" w:color="auto"/>
                <w:left w:val="none" w:sz="0" w:space="0" w:color="auto"/>
                <w:bottom w:val="none" w:sz="0" w:space="0" w:color="auto"/>
                <w:right w:val="none" w:sz="0" w:space="0" w:color="auto"/>
              </w:divBdr>
            </w:div>
            <w:div w:id="871648743">
              <w:marLeft w:val="0"/>
              <w:marRight w:val="0"/>
              <w:marTop w:val="0"/>
              <w:marBottom w:val="0"/>
              <w:divBdr>
                <w:top w:val="none" w:sz="0" w:space="0" w:color="auto"/>
                <w:left w:val="none" w:sz="0" w:space="0" w:color="auto"/>
                <w:bottom w:val="none" w:sz="0" w:space="0" w:color="auto"/>
                <w:right w:val="none" w:sz="0" w:space="0" w:color="auto"/>
              </w:divBdr>
            </w:div>
            <w:div w:id="1211768186">
              <w:marLeft w:val="0"/>
              <w:marRight w:val="0"/>
              <w:marTop w:val="0"/>
              <w:marBottom w:val="0"/>
              <w:divBdr>
                <w:top w:val="none" w:sz="0" w:space="0" w:color="auto"/>
                <w:left w:val="none" w:sz="0" w:space="0" w:color="auto"/>
                <w:bottom w:val="none" w:sz="0" w:space="0" w:color="auto"/>
                <w:right w:val="none" w:sz="0" w:space="0" w:color="auto"/>
              </w:divBdr>
            </w:div>
            <w:div w:id="1435858822">
              <w:marLeft w:val="0"/>
              <w:marRight w:val="0"/>
              <w:marTop w:val="0"/>
              <w:marBottom w:val="0"/>
              <w:divBdr>
                <w:top w:val="none" w:sz="0" w:space="0" w:color="auto"/>
                <w:left w:val="none" w:sz="0" w:space="0" w:color="auto"/>
                <w:bottom w:val="none" w:sz="0" w:space="0" w:color="auto"/>
                <w:right w:val="none" w:sz="0" w:space="0" w:color="auto"/>
              </w:divBdr>
            </w:div>
            <w:div w:id="2063677829">
              <w:marLeft w:val="0"/>
              <w:marRight w:val="0"/>
              <w:marTop w:val="0"/>
              <w:marBottom w:val="0"/>
              <w:divBdr>
                <w:top w:val="none" w:sz="0" w:space="0" w:color="auto"/>
                <w:left w:val="none" w:sz="0" w:space="0" w:color="auto"/>
                <w:bottom w:val="none" w:sz="0" w:space="0" w:color="auto"/>
                <w:right w:val="none" w:sz="0" w:space="0" w:color="auto"/>
              </w:divBdr>
            </w:div>
            <w:div w:id="854733851">
              <w:marLeft w:val="0"/>
              <w:marRight w:val="0"/>
              <w:marTop w:val="0"/>
              <w:marBottom w:val="0"/>
              <w:divBdr>
                <w:top w:val="none" w:sz="0" w:space="0" w:color="auto"/>
                <w:left w:val="none" w:sz="0" w:space="0" w:color="auto"/>
                <w:bottom w:val="none" w:sz="0" w:space="0" w:color="auto"/>
                <w:right w:val="none" w:sz="0" w:space="0" w:color="auto"/>
              </w:divBdr>
            </w:div>
            <w:div w:id="170728708">
              <w:marLeft w:val="0"/>
              <w:marRight w:val="0"/>
              <w:marTop w:val="0"/>
              <w:marBottom w:val="0"/>
              <w:divBdr>
                <w:top w:val="none" w:sz="0" w:space="0" w:color="auto"/>
                <w:left w:val="none" w:sz="0" w:space="0" w:color="auto"/>
                <w:bottom w:val="none" w:sz="0" w:space="0" w:color="auto"/>
                <w:right w:val="none" w:sz="0" w:space="0" w:color="auto"/>
              </w:divBdr>
            </w:div>
            <w:div w:id="645472856">
              <w:marLeft w:val="0"/>
              <w:marRight w:val="0"/>
              <w:marTop w:val="0"/>
              <w:marBottom w:val="0"/>
              <w:divBdr>
                <w:top w:val="none" w:sz="0" w:space="0" w:color="auto"/>
                <w:left w:val="none" w:sz="0" w:space="0" w:color="auto"/>
                <w:bottom w:val="none" w:sz="0" w:space="0" w:color="auto"/>
                <w:right w:val="none" w:sz="0" w:space="0" w:color="auto"/>
              </w:divBdr>
            </w:div>
            <w:div w:id="641234719">
              <w:marLeft w:val="0"/>
              <w:marRight w:val="0"/>
              <w:marTop w:val="0"/>
              <w:marBottom w:val="0"/>
              <w:divBdr>
                <w:top w:val="none" w:sz="0" w:space="0" w:color="auto"/>
                <w:left w:val="none" w:sz="0" w:space="0" w:color="auto"/>
                <w:bottom w:val="none" w:sz="0" w:space="0" w:color="auto"/>
                <w:right w:val="none" w:sz="0" w:space="0" w:color="auto"/>
              </w:divBdr>
            </w:div>
            <w:div w:id="310644242">
              <w:marLeft w:val="0"/>
              <w:marRight w:val="0"/>
              <w:marTop w:val="0"/>
              <w:marBottom w:val="0"/>
              <w:divBdr>
                <w:top w:val="none" w:sz="0" w:space="0" w:color="auto"/>
                <w:left w:val="none" w:sz="0" w:space="0" w:color="auto"/>
                <w:bottom w:val="none" w:sz="0" w:space="0" w:color="auto"/>
                <w:right w:val="none" w:sz="0" w:space="0" w:color="auto"/>
              </w:divBdr>
            </w:div>
            <w:div w:id="1164517037">
              <w:marLeft w:val="0"/>
              <w:marRight w:val="0"/>
              <w:marTop w:val="0"/>
              <w:marBottom w:val="0"/>
              <w:divBdr>
                <w:top w:val="none" w:sz="0" w:space="0" w:color="auto"/>
                <w:left w:val="none" w:sz="0" w:space="0" w:color="auto"/>
                <w:bottom w:val="none" w:sz="0" w:space="0" w:color="auto"/>
                <w:right w:val="none" w:sz="0" w:space="0" w:color="auto"/>
              </w:divBdr>
            </w:div>
            <w:div w:id="1732148946">
              <w:marLeft w:val="0"/>
              <w:marRight w:val="0"/>
              <w:marTop w:val="0"/>
              <w:marBottom w:val="0"/>
              <w:divBdr>
                <w:top w:val="none" w:sz="0" w:space="0" w:color="auto"/>
                <w:left w:val="none" w:sz="0" w:space="0" w:color="auto"/>
                <w:bottom w:val="none" w:sz="0" w:space="0" w:color="auto"/>
                <w:right w:val="none" w:sz="0" w:space="0" w:color="auto"/>
              </w:divBdr>
            </w:div>
            <w:div w:id="1500923686">
              <w:marLeft w:val="0"/>
              <w:marRight w:val="0"/>
              <w:marTop w:val="0"/>
              <w:marBottom w:val="0"/>
              <w:divBdr>
                <w:top w:val="none" w:sz="0" w:space="0" w:color="auto"/>
                <w:left w:val="none" w:sz="0" w:space="0" w:color="auto"/>
                <w:bottom w:val="none" w:sz="0" w:space="0" w:color="auto"/>
                <w:right w:val="none" w:sz="0" w:space="0" w:color="auto"/>
              </w:divBdr>
            </w:div>
            <w:div w:id="672147910">
              <w:marLeft w:val="0"/>
              <w:marRight w:val="0"/>
              <w:marTop w:val="0"/>
              <w:marBottom w:val="0"/>
              <w:divBdr>
                <w:top w:val="none" w:sz="0" w:space="0" w:color="auto"/>
                <w:left w:val="none" w:sz="0" w:space="0" w:color="auto"/>
                <w:bottom w:val="none" w:sz="0" w:space="0" w:color="auto"/>
                <w:right w:val="none" w:sz="0" w:space="0" w:color="auto"/>
              </w:divBdr>
            </w:div>
            <w:div w:id="482160218">
              <w:marLeft w:val="0"/>
              <w:marRight w:val="0"/>
              <w:marTop w:val="0"/>
              <w:marBottom w:val="0"/>
              <w:divBdr>
                <w:top w:val="none" w:sz="0" w:space="0" w:color="auto"/>
                <w:left w:val="none" w:sz="0" w:space="0" w:color="auto"/>
                <w:bottom w:val="none" w:sz="0" w:space="0" w:color="auto"/>
                <w:right w:val="none" w:sz="0" w:space="0" w:color="auto"/>
              </w:divBdr>
            </w:div>
            <w:div w:id="1235433712">
              <w:marLeft w:val="0"/>
              <w:marRight w:val="0"/>
              <w:marTop w:val="0"/>
              <w:marBottom w:val="0"/>
              <w:divBdr>
                <w:top w:val="none" w:sz="0" w:space="0" w:color="auto"/>
                <w:left w:val="none" w:sz="0" w:space="0" w:color="auto"/>
                <w:bottom w:val="none" w:sz="0" w:space="0" w:color="auto"/>
                <w:right w:val="none" w:sz="0" w:space="0" w:color="auto"/>
              </w:divBdr>
            </w:div>
            <w:div w:id="1473520604">
              <w:marLeft w:val="0"/>
              <w:marRight w:val="0"/>
              <w:marTop w:val="0"/>
              <w:marBottom w:val="0"/>
              <w:divBdr>
                <w:top w:val="none" w:sz="0" w:space="0" w:color="auto"/>
                <w:left w:val="none" w:sz="0" w:space="0" w:color="auto"/>
                <w:bottom w:val="none" w:sz="0" w:space="0" w:color="auto"/>
                <w:right w:val="none" w:sz="0" w:space="0" w:color="auto"/>
              </w:divBdr>
            </w:div>
            <w:div w:id="1413745763">
              <w:marLeft w:val="0"/>
              <w:marRight w:val="0"/>
              <w:marTop w:val="0"/>
              <w:marBottom w:val="0"/>
              <w:divBdr>
                <w:top w:val="none" w:sz="0" w:space="0" w:color="auto"/>
                <w:left w:val="none" w:sz="0" w:space="0" w:color="auto"/>
                <w:bottom w:val="none" w:sz="0" w:space="0" w:color="auto"/>
                <w:right w:val="none" w:sz="0" w:space="0" w:color="auto"/>
              </w:divBdr>
            </w:div>
            <w:div w:id="978194294">
              <w:marLeft w:val="0"/>
              <w:marRight w:val="0"/>
              <w:marTop w:val="0"/>
              <w:marBottom w:val="0"/>
              <w:divBdr>
                <w:top w:val="none" w:sz="0" w:space="0" w:color="auto"/>
                <w:left w:val="none" w:sz="0" w:space="0" w:color="auto"/>
                <w:bottom w:val="none" w:sz="0" w:space="0" w:color="auto"/>
                <w:right w:val="none" w:sz="0" w:space="0" w:color="auto"/>
              </w:divBdr>
            </w:div>
            <w:div w:id="541019460">
              <w:marLeft w:val="0"/>
              <w:marRight w:val="0"/>
              <w:marTop w:val="0"/>
              <w:marBottom w:val="0"/>
              <w:divBdr>
                <w:top w:val="none" w:sz="0" w:space="0" w:color="auto"/>
                <w:left w:val="none" w:sz="0" w:space="0" w:color="auto"/>
                <w:bottom w:val="none" w:sz="0" w:space="0" w:color="auto"/>
                <w:right w:val="none" w:sz="0" w:space="0" w:color="auto"/>
              </w:divBdr>
            </w:div>
            <w:div w:id="1181814508">
              <w:marLeft w:val="0"/>
              <w:marRight w:val="0"/>
              <w:marTop w:val="0"/>
              <w:marBottom w:val="0"/>
              <w:divBdr>
                <w:top w:val="none" w:sz="0" w:space="0" w:color="auto"/>
                <w:left w:val="none" w:sz="0" w:space="0" w:color="auto"/>
                <w:bottom w:val="none" w:sz="0" w:space="0" w:color="auto"/>
                <w:right w:val="none" w:sz="0" w:space="0" w:color="auto"/>
              </w:divBdr>
            </w:div>
            <w:div w:id="139424328">
              <w:marLeft w:val="0"/>
              <w:marRight w:val="0"/>
              <w:marTop w:val="0"/>
              <w:marBottom w:val="0"/>
              <w:divBdr>
                <w:top w:val="none" w:sz="0" w:space="0" w:color="auto"/>
                <w:left w:val="none" w:sz="0" w:space="0" w:color="auto"/>
                <w:bottom w:val="none" w:sz="0" w:space="0" w:color="auto"/>
                <w:right w:val="none" w:sz="0" w:space="0" w:color="auto"/>
              </w:divBdr>
            </w:div>
            <w:div w:id="1865752438">
              <w:marLeft w:val="0"/>
              <w:marRight w:val="0"/>
              <w:marTop w:val="0"/>
              <w:marBottom w:val="0"/>
              <w:divBdr>
                <w:top w:val="none" w:sz="0" w:space="0" w:color="auto"/>
                <w:left w:val="none" w:sz="0" w:space="0" w:color="auto"/>
                <w:bottom w:val="none" w:sz="0" w:space="0" w:color="auto"/>
                <w:right w:val="none" w:sz="0" w:space="0" w:color="auto"/>
              </w:divBdr>
            </w:div>
            <w:div w:id="54401873">
              <w:marLeft w:val="0"/>
              <w:marRight w:val="0"/>
              <w:marTop w:val="0"/>
              <w:marBottom w:val="0"/>
              <w:divBdr>
                <w:top w:val="none" w:sz="0" w:space="0" w:color="auto"/>
                <w:left w:val="none" w:sz="0" w:space="0" w:color="auto"/>
                <w:bottom w:val="none" w:sz="0" w:space="0" w:color="auto"/>
                <w:right w:val="none" w:sz="0" w:space="0" w:color="auto"/>
              </w:divBdr>
            </w:div>
            <w:div w:id="2064715549">
              <w:marLeft w:val="0"/>
              <w:marRight w:val="0"/>
              <w:marTop w:val="0"/>
              <w:marBottom w:val="0"/>
              <w:divBdr>
                <w:top w:val="none" w:sz="0" w:space="0" w:color="auto"/>
                <w:left w:val="none" w:sz="0" w:space="0" w:color="auto"/>
                <w:bottom w:val="none" w:sz="0" w:space="0" w:color="auto"/>
                <w:right w:val="none" w:sz="0" w:space="0" w:color="auto"/>
              </w:divBdr>
            </w:div>
            <w:div w:id="1405294901">
              <w:marLeft w:val="0"/>
              <w:marRight w:val="0"/>
              <w:marTop w:val="0"/>
              <w:marBottom w:val="0"/>
              <w:divBdr>
                <w:top w:val="none" w:sz="0" w:space="0" w:color="auto"/>
                <w:left w:val="none" w:sz="0" w:space="0" w:color="auto"/>
                <w:bottom w:val="none" w:sz="0" w:space="0" w:color="auto"/>
                <w:right w:val="none" w:sz="0" w:space="0" w:color="auto"/>
              </w:divBdr>
            </w:div>
            <w:div w:id="121386377">
              <w:marLeft w:val="0"/>
              <w:marRight w:val="0"/>
              <w:marTop w:val="0"/>
              <w:marBottom w:val="0"/>
              <w:divBdr>
                <w:top w:val="none" w:sz="0" w:space="0" w:color="auto"/>
                <w:left w:val="none" w:sz="0" w:space="0" w:color="auto"/>
                <w:bottom w:val="none" w:sz="0" w:space="0" w:color="auto"/>
                <w:right w:val="none" w:sz="0" w:space="0" w:color="auto"/>
              </w:divBdr>
            </w:div>
            <w:div w:id="1906184525">
              <w:marLeft w:val="0"/>
              <w:marRight w:val="0"/>
              <w:marTop w:val="0"/>
              <w:marBottom w:val="0"/>
              <w:divBdr>
                <w:top w:val="none" w:sz="0" w:space="0" w:color="auto"/>
                <w:left w:val="none" w:sz="0" w:space="0" w:color="auto"/>
                <w:bottom w:val="none" w:sz="0" w:space="0" w:color="auto"/>
                <w:right w:val="none" w:sz="0" w:space="0" w:color="auto"/>
              </w:divBdr>
            </w:div>
            <w:div w:id="1186019213">
              <w:marLeft w:val="0"/>
              <w:marRight w:val="0"/>
              <w:marTop w:val="0"/>
              <w:marBottom w:val="0"/>
              <w:divBdr>
                <w:top w:val="none" w:sz="0" w:space="0" w:color="auto"/>
                <w:left w:val="none" w:sz="0" w:space="0" w:color="auto"/>
                <w:bottom w:val="none" w:sz="0" w:space="0" w:color="auto"/>
                <w:right w:val="none" w:sz="0" w:space="0" w:color="auto"/>
              </w:divBdr>
            </w:div>
            <w:div w:id="1195459172">
              <w:marLeft w:val="0"/>
              <w:marRight w:val="0"/>
              <w:marTop w:val="0"/>
              <w:marBottom w:val="0"/>
              <w:divBdr>
                <w:top w:val="none" w:sz="0" w:space="0" w:color="auto"/>
                <w:left w:val="none" w:sz="0" w:space="0" w:color="auto"/>
                <w:bottom w:val="none" w:sz="0" w:space="0" w:color="auto"/>
                <w:right w:val="none" w:sz="0" w:space="0" w:color="auto"/>
              </w:divBdr>
            </w:div>
            <w:div w:id="570583669">
              <w:marLeft w:val="0"/>
              <w:marRight w:val="0"/>
              <w:marTop w:val="0"/>
              <w:marBottom w:val="0"/>
              <w:divBdr>
                <w:top w:val="none" w:sz="0" w:space="0" w:color="auto"/>
                <w:left w:val="none" w:sz="0" w:space="0" w:color="auto"/>
                <w:bottom w:val="none" w:sz="0" w:space="0" w:color="auto"/>
                <w:right w:val="none" w:sz="0" w:space="0" w:color="auto"/>
              </w:divBdr>
            </w:div>
            <w:div w:id="771979167">
              <w:marLeft w:val="0"/>
              <w:marRight w:val="0"/>
              <w:marTop w:val="0"/>
              <w:marBottom w:val="0"/>
              <w:divBdr>
                <w:top w:val="none" w:sz="0" w:space="0" w:color="auto"/>
                <w:left w:val="none" w:sz="0" w:space="0" w:color="auto"/>
                <w:bottom w:val="none" w:sz="0" w:space="0" w:color="auto"/>
                <w:right w:val="none" w:sz="0" w:space="0" w:color="auto"/>
              </w:divBdr>
            </w:div>
            <w:div w:id="873227206">
              <w:marLeft w:val="0"/>
              <w:marRight w:val="0"/>
              <w:marTop w:val="0"/>
              <w:marBottom w:val="0"/>
              <w:divBdr>
                <w:top w:val="none" w:sz="0" w:space="0" w:color="auto"/>
                <w:left w:val="none" w:sz="0" w:space="0" w:color="auto"/>
                <w:bottom w:val="none" w:sz="0" w:space="0" w:color="auto"/>
                <w:right w:val="none" w:sz="0" w:space="0" w:color="auto"/>
              </w:divBdr>
            </w:div>
            <w:div w:id="981497806">
              <w:marLeft w:val="0"/>
              <w:marRight w:val="0"/>
              <w:marTop w:val="0"/>
              <w:marBottom w:val="0"/>
              <w:divBdr>
                <w:top w:val="none" w:sz="0" w:space="0" w:color="auto"/>
                <w:left w:val="none" w:sz="0" w:space="0" w:color="auto"/>
                <w:bottom w:val="none" w:sz="0" w:space="0" w:color="auto"/>
                <w:right w:val="none" w:sz="0" w:space="0" w:color="auto"/>
              </w:divBdr>
            </w:div>
            <w:div w:id="1420441560">
              <w:marLeft w:val="0"/>
              <w:marRight w:val="0"/>
              <w:marTop w:val="0"/>
              <w:marBottom w:val="0"/>
              <w:divBdr>
                <w:top w:val="none" w:sz="0" w:space="0" w:color="auto"/>
                <w:left w:val="none" w:sz="0" w:space="0" w:color="auto"/>
                <w:bottom w:val="none" w:sz="0" w:space="0" w:color="auto"/>
                <w:right w:val="none" w:sz="0" w:space="0" w:color="auto"/>
              </w:divBdr>
            </w:div>
            <w:div w:id="1710035651">
              <w:marLeft w:val="0"/>
              <w:marRight w:val="0"/>
              <w:marTop w:val="0"/>
              <w:marBottom w:val="0"/>
              <w:divBdr>
                <w:top w:val="none" w:sz="0" w:space="0" w:color="auto"/>
                <w:left w:val="none" w:sz="0" w:space="0" w:color="auto"/>
                <w:bottom w:val="none" w:sz="0" w:space="0" w:color="auto"/>
                <w:right w:val="none" w:sz="0" w:space="0" w:color="auto"/>
              </w:divBdr>
            </w:div>
            <w:div w:id="1613396625">
              <w:marLeft w:val="0"/>
              <w:marRight w:val="0"/>
              <w:marTop w:val="0"/>
              <w:marBottom w:val="0"/>
              <w:divBdr>
                <w:top w:val="none" w:sz="0" w:space="0" w:color="auto"/>
                <w:left w:val="none" w:sz="0" w:space="0" w:color="auto"/>
                <w:bottom w:val="none" w:sz="0" w:space="0" w:color="auto"/>
                <w:right w:val="none" w:sz="0" w:space="0" w:color="auto"/>
              </w:divBdr>
            </w:div>
            <w:div w:id="1057362493">
              <w:marLeft w:val="0"/>
              <w:marRight w:val="0"/>
              <w:marTop w:val="0"/>
              <w:marBottom w:val="0"/>
              <w:divBdr>
                <w:top w:val="none" w:sz="0" w:space="0" w:color="auto"/>
                <w:left w:val="none" w:sz="0" w:space="0" w:color="auto"/>
                <w:bottom w:val="none" w:sz="0" w:space="0" w:color="auto"/>
                <w:right w:val="none" w:sz="0" w:space="0" w:color="auto"/>
              </w:divBdr>
            </w:div>
            <w:div w:id="798718779">
              <w:marLeft w:val="0"/>
              <w:marRight w:val="0"/>
              <w:marTop w:val="0"/>
              <w:marBottom w:val="0"/>
              <w:divBdr>
                <w:top w:val="none" w:sz="0" w:space="0" w:color="auto"/>
                <w:left w:val="none" w:sz="0" w:space="0" w:color="auto"/>
                <w:bottom w:val="none" w:sz="0" w:space="0" w:color="auto"/>
                <w:right w:val="none" w:sz="0" w:space="0" w:color="auto"/>
              </w:divBdr>
            </w:div>
            <w:div w:id="1068921586">
              <w:marLeft w:val="0"/>
              <w:marRight w:val="0"/>
              <w:marTop w:val="0"/>
              <w:marBottom w:val="0"/>
              <w:divBdr>
                <w:top w:val="none" w:sz="0" w:space="0" w:color="auto"/>
                <w:left w:val="none" w:sz="0" w:space="0" w:color="auto"/>
                <w:bottom w:val="none" w:sz="0" w:space="0" w:color="auto"/>
                <w:right w:val="none" w:sz="0" w:space="0" w:color="auto"/>
              </w:divBdr>
            </w:div>
            <w:div w:id="1630479733">
              <w:marLeft w:val="0"/>
              <w:marRight w:val="0"/>
              <w:marTop w:val="0"/>
              <w:marBottom w:val="0"/>
              <w:divBdr>
                <w:top w:val="none" w:sz="0" w:space="0" w:color="auto"/>
                <w:left w:val="none" w:sz="0" w:space="0" w:color="auto"/>
                <w:bottom w:val="none" w:sz="0" w:space="0" w:color="auto"/>
                <w:right w:val="none" w:sz="0" w:space="0" w:color="auto"/>
              </w:divBdr>
            </w:div>
            <w:div w:id="398331753">
              <w:marLeft w:val="0"/>
              <w:marRight w:val="0"/>
              <w:marTop w:val="0"/>
              <w:marBottom w:val="0"/>
              <w:divBdr>
                <w:top w:val="none" w:sz="0" w:space="0" w:color="auto"/>
                <w:left w:val="none" w:sz="0" w:space="0" w:color="auto"/>
                <w:bottom w:val="none" w:sz="0" w:space="0" w:color="auto"/>
                <w:right w:val="none" w:sz="0" w:space="0" w:color="auto"/>
              </w:divBdr>
            </w:div>
            <w:div w:id="1161626099">
              <w:marLeft w:val="0"/>
              <w:marRight w:val="0"/>
              <w:marTop w:val="0"/>
              <w:marBottom w:val="0"/>
              <w:divBdr>
                <w:top w:val="none" w:sz="0" w:space="0" w:color="auto"/>
                <w:left w:val="none" w:sz="0" w:space="0" w:color="auto"/>
                <w:bottom w:val="none" w:sz="0" w:space="0" w:color="auto"/>
                <w:right w:val="none" w:sz="0" w:space="0" w:color="auto"/>
              </w:divBdr>
            </w:div>
            <w:div w:id="1352416777">
              <w:marLeft w:val="0"/>
              <w:marRight w:val="0"/>
              <w:marTop w:val="0"/>
              <w:marBottom w:val="0"/>
              <w:divBdr>
                <w:top w:val="none" w:sz="0" w:space="0" w:color="auto"/>
                <w:left w:val="none" w:sz="0" w:space="0" w:color="auto"/>
                <w:bottom w:val="none" w:sz="0" w:space="0" w:color="auto"/>
                <w:right w:val="none" w:sz="0" w:space="0" w:color="auto"/>
              </w:divBdr>
            </w:div>
            <w:div w:id="2109424317">
              <w:marLeft w:val="0"/>
              <w:marRight w:val="0"/>
              <w:marTop w:val="0"/>
              <w:marBottom w:val="0"/>
              <w:divBdr>
                <w:top w:val="none" w:sz="0" w:space="0" w:color="auto"/>
                <w:left w:val="none" w:sz="0" w:space="0" w:color="auto"/>
                <w:bottom w:val="none" w:sz="0" w:space="0" w:color="auto"/>
                <w:right w:val="none" w:sz="0" w:space="0" w:color="auto"/>
              </w:divBdr>
            </w:div>
            <w:div w:id="1910773686">
              <w:marLeft w:val="0"/>
              <w:marRight w:val="0"/>
              <w:marTop w:val="0"/>
              <w:marBottom w:val="0"/>
              <w:divBdr>
                <w:top w:val="none" w:sz="0" w:space="0" w:color="auto"/>
                <w:left w:val="none" w:sz="0" w:space="0" w:color="auto"/>
                <w:bottom w:val="none" w:sz="0" w:space="0" w:color="auto"/>
                <w:right w:val="none" w:sz="0" w:space="0" w:color="auto"/>
              </w:divBdr>
            </w:div>
            <w:div w:id="1055930587">
              <w:marLeft w:val="0"/>
              <w:marRight w:val="0"/>
              <w:marTop w:val="0"/>
              <w:marBottom w:val="0"/>
              <w:divBdr>
                <w:top w:val="none" w:sz="0" w:space="0" w:color="auto"/>
                <w:left w:val="none" w:sz="0" w:space="0" w:color="auto"/>
                <w:bottom w:val="none" w:sz="0" w:space="0" w:color="auto"/>
                <w:right w:val="none" w:sz="0" w:space="0" w:color="auto"/>
              </w:divBdr>
            </w:div>
            <w:div w:id="1417902259">
              <w:marLeft w:val="0"/>
              <w:marRight w:val="0"/>
              <w:marTop w:val="0"/>
              <w:marBottom w:val="0"/>
              <w:divBdr>
                <w:top w:val="none" w:sz="0" w:space="0" w:color="auto"/>
                <w:left w:val="none" w:sz="0" w:space="0" w:color="auto"/>
                <w:bottom w:val="none" w:sz="0" w:space="0" w:color="auto"/>
                <w:right w:val="none" w:sz="0" w:space="0" w:color="auto"/>
              </w:divBdr>
            </w:div>
            <w:div w:id="303896566">
              <w:marLeft w:val="0"/>
              <w:marRight w:val="0"/>
              <w:marTop w:val="0"/>
              <w:marBottom w:val="0"/>
              <w:divBdr>
                <w:top w:val="none" w:sz="0" w:space="0" w:color="auto"/>
                <w:left w:val="none" w:sz="0" w:space="0" w:color="auto"/>
                <w:bottom w:val="none" w:sz="0" w:space="0" w:color="auto"/>
                <w:right w:val="none" w:sz="0" w:space="0" w:color="auto"/>
              </w:divBdr>
            </w:div>
            <w:div w:id="1486318566">
              <w:marLeft w:val="0"/>
              <w:marRight w:val="0"/>
              <w:marTop w:val="0"/>
              <w:marBottom w:val="0"/>
              <w:divBdr>
                <w:top w:val="none" w:sz="0" w:space="0" w:color="auto"/>
                <w:left w:val="none" w:sz="0" w:space="0" w:color="auto"/>
                <w:bottom w:val="none" w:sz="0" w:space="0" w:color="auto"/>
                <w:right w:val="none" w:sz="0" w:space="0" w:color="auto"/>
              </w:divBdr>
            </w:div>
            <w:div w:id="80874104">
              <w:marLeft w:val="0"/>
              <w:marRight w:val="0"/>
              <w:marTop w:val="0"/>
              <w:marBottom w:val="0"/>
              <w:divBdr>
                <w:top w:val="none" w:sz="0" w:space="0" w:color="auto"/>
                <w:left w:val="none" w:sz="0" w:space="0" w:color="auto"/>
                <w:bottom w:val="none" w:sz="0" w:space="0" w:color="auto"/>
                <w:right w:val="none" w:sz="0" w:space="0" w:color="auto"/>
              </w:divBdr>
            </w:div>
            <w:div w:id="741877630">
              <w:marLeft w:val="0"/>
              <w:marRight w:val="0"/>
              <w:marTop w:val="0"/>
              <w:marBottom w:val="0"/>
              <w:divBdr>
                <w:top w:val="none" w:sz="0" w:space="0" w:color="auto"/>
                <w:left w:val="none" w:sz="0" w:space="0" w:color="auto"/>
                <w:bottom w:val="none" w:sz="0" w:space="0" w:color="auto"/>
                <w:right w:val="none" w:sz="0" w:space="0" w:color="auto"/>
              </w:divBdr>
            </w:div>
            <w:div w:id="761414738">
              <w:marLeft w:val="0"/>
              <w:marRight w:val="0"/>
              <w:marTop w:val="0"/>
              <w:marBottom w:val="0"/>
              <w:divBdr>
                <w:top w:val="none" w:sz="0" w:space="0" w:color="auto"/>
                <w:left w:val="none" w:sz="0" w:space="0" w:color="auto"/>
                <w:bottom w:val="none" w:sz="0" w:space="0" w:color="auto"/>
                <w:right w:val="none" w:sz="0" w:space="0" w:color="auto"/>
              </w:divBdr>
            </w:div>
            <w:div w:id="369644846">
              <w:marLeft w:val="0"/>
              <w:marRight w:val="0"/>
              <w:marTop w:val="0"/>
              <w:marBottom w:val="0"/>
              <w:divBdr>
                <w:top w:val="none" w:sz="0" w:space="0" w:color="auto"/>
                <w:left w:val="none" w:sz="0" w:space="0" w:color="auto"/>
                <w:bottom w:val="none" w:sz="0" w:space="0" w:color="auto"/>
                <w:right w:val="none" w:sz="0" w:space="0" w:color="auto"/>
              </w:divBdr>
            </w:div>
            <w:div w:id="1503356956">
              <w:marLeft w:val="0"/>
              <w:marRight w:val="0"/>
              <w:marTop w:val="0"/>
              <w:marBottom w:val="0"/>
              <w:divBdr>
                <w:top w:val="none" w:sz="0" w:space="0" w:color="auto"/>
                <w:left w:val="none" w:sz="0" w:space="0" w:color="auto"/>
                <w:bottom w:val="none" w:sz="0" w:space="0" w:color="auto"/>
                <w:right w:val="none" w:sz="0" w:space="0" w:color="auto"/>
              </w:divBdr>
            </w:div>
            <w:div w:id="506024725">
              <w:marLeft w:val="0"/>
              <w:marRight w:val="0"/>
              <w:marTop w:val="0"/>
              <w:marBottom w:val="0"/>
              <w:divBdr>
                <w:top w:val="none" w:sz="0" w:space="0" w:color="auto"/>
                <w:left w:val="none" w:sz="0" w:space="0" w:color="auto"/>
                <w:bottom w:val="none" w:sz="0" w:space="0" w:color="auto"/>
                <w:right w:val="none" w:sz="0" w:space="0" w:color="auto"/>
              </w:divBdr>
            </w:div>
            <w:div w:id="2144694866">
              <w:marLeft w:val="0"/>
              <w:marRight w:val="0"/>
              <w:marTop w:val="0"/>
              <w:marBottom w:val="0"/>
              <w:divBdr>
                <w:top w:val="none" w:sz="0" w:space="0" w:color="auto"/>
                <w:left w:val="none" w:sz="0" w:space="0" w:color="auto"/>
                <w:bottom w:val="none" w:sz="0" w:space="0" w:color="auto"/>
                <w:right w:val="none" w:sz="0" w:space="0" w:color="auto"/>
              </w:divBdr>
            </w:div>
            <w:div w:id="1566835293">
              <w:marLeft w:val="0"/>
              <w:marRight w:val="0"/>
              <w:marTop w:val="0"/>
              <w:marBottom w:val="0"/>
              <w:divBdr>
                <w:top w:val="none" w:sz="0" w:space="0" w:color="auto"/>
                <w:left w:val="none" w:sz="0" w:space="0" w:color="auto"/>
                <w:bottom w:val="none" w:sz="0" w:space="0" w:color="auto"/>
                <w:right w:val="none" w:sz="0" w:space="0" w:color="auto"/>
              </w:divBdr>
            </w:div>
            <w:div w:id="673264031">
              <w:marLeft w:val="0"/>
              <w:marRight w:val="0"/>
              <w:marTop w:val="0"/>
              <w:marBottom w:val="0"/>
              <w:divBdr>
                <w:top w:val="none" w:sz="0" w:space="0" w:color="auto"/>
                <w:left w:val="none" w:sz="0" w:space="0" w:color="auto"/>
                <w:bottom w:val="none" w:sz="0" w:space="0" w:color="auto"/>
                <w:right w:val="none" w:sz="0" w:space="0" w:color="auto"/>
              </w:divBdr>
            </w:div>
            <w:div w:id="1191066015">
              <w:marLeft w:val="0"/>
              <w:marRight w:val="0"/>
              <w:marTop w:val="0"/>
              <w:marBottom w:val="0"/>
              <w:divBdr>
                <w:top w:val="none" w:sz="0" w:space="0" w:color="auto"/>
                <w:left w:val="none" w:sz="0" w:space="0" w:color="auto"/>
                <w:bottom w:val="none" w:sz="0" w:space="0" w:color="auto"/>
                <w:right w:val="none" w:sz="0" w:space="0" w:color="auto"/>
              </w:divBdr>
            </w:div>
            <w:div w:id="833227634">
              <w:marLeft w:val="0"/>
              <w:marRight w:val="0"/>
              <w:marTop w:val="0"/>
              <w:marBottom w:val="0"/>
              <w:divBdr>
                <w:top w:val="none" w:sz="0" w:space="0" w:color="auto"/>
                <w:left w:val="none" w:sz="0" w:space="0" w:color="auto"/>
                <w:bottom w:val="none" w:sz="0" w:space="0" w:color="auto"/>
                <w:right w:val="none" w:sz="0" w:space="0" w:color="auto"/>
              </w:divBdr>
            </w:div>
            <w:div w:id="223755427">
              <w:marLeft w:val="0"/>
              <w:marRight w:val="0"/>
              <w:marTop w:val="0"/>
              <w:marBottom w:val="0"/>
              <w:divBdr>
                <w:top w:val="none" w:sz="0" w:space="0" w:color="auto"/>
                <w:left w:val="none" w:sz="0" w:space="0" w:color="auto"/>
                <w:bottom w:val="none" w:sz="0" w:space="0" w:color="auto"/>
                <w:right w:val="none" w:sz="0" w:space="0" w:color="auto"/>
              </w:divBdr>
            </w:div>
            <w:div w:id="1345203435">
              <w:marLeft w:val="0"/>
              <w:marRight w:val="0"/>
              <w:marTop w:val="0"/>
              <w:marBottom w:val="0"/>
              <w:divBdr>
                <w:top w:val="none" w:sz="0" w:space="0" w:color="auto"/>
                <w:left w:val="none" w:sz="0" w:space="0" w:color="auto"/>
                <w:bottom w:val="none" w:sz="0" w:space="0" w:color="auto"/>
                <w:right w:val="none" w:sz="0" w:space="0" w:color="auto"/>
              </w:divBdr>
            </w:div>
            <w:div w:id="1278484235">
              <w:marLeft w:val="0"/>
              <w:marRight w:val="0"/>
              <w:marTop w:val="0"/>
              <w:marBottom w:val="0"/>
              <w:divBdr>
                <w:top w:val="none" w:sz="0" w:space="0" w:color="auto"/>
                <w:left w:val="none" w:sz="0" w:space="0" w:color="auto"/>
                <w:bottom w:val="none" w:sz="0" w:space="0" w:color="auto"/>
                <w:right w:val="none" w:sz="0" w:space="0" w:color="auto"/>
              </w:divBdr>
            </w:div>
            <w:div w:id="2002268649">
              <w:marLeft w:val="0"/>
              <w:marRight w:val="0"/>
              <w:marTop w:val="0"/>
              <w:marBottom w:val="0"/>
              <w:divBdr>
                <w:top w:val="none" w:sz="0" w:space="0" w:color="auto"/>
                <w:left w:val="none" w:sz="0" w:space="0" w:color="auto"/>
                <w:bottom w:val="none" w:sz="0" w:space="0" w:color="auto"/>
                <w:right w:val="none" w:sz="0" w:space="0" w:color="auto"/>
              </w:divBdr>
            </w:div>
            <w:div w:id="1596475509">
              <w:marLeft w:val="0"/>
              <w:marRight w:val="0"/>
              <w:marTop w:val="0"/>
              <w:marBottom w:val="0"/>
              <w:divBdr>
                <w:top w:val="none" w:sz="0" w:space="0" w:color="auto"/>
                <w:left w:val="none" w:sz="0" w:space="0" w:color="auto"/>
                <w:bottom w:val="none" w:sz="0" w:space="0" w:color="auto"/>
                <w:right w:val="none" w:sz="0" w:space="0" w:color="auto"/>
              </w:divBdr>
            </w:div>
            <w:div w:id="1405178911">
              <w:marLeft w:val="0"/>
              <w:marRight w:val="0"/>
              <w:marTop w:val="0"/>
              <w:marBottom w:val="0"/>
              <w:divBdr>
                <w:top w:val="none" w:sz="0" w:space="0" w:color="auto"/>
                <w:left w:val="none" w:sz="0" w:space="0" w:color="auto"/>
                <w:bottom w:val="none" w:sz="0" w:space="0" w:color="auto"/>
                <w:right w:val="none" w:sz="0" w:space="0" w:color="auto"/>
              </w:divBdr>
            </w:div>
            <w:div w:id="1333265095">
              <w:marLeft w:val="0"/>
              <w:marRight w:val="0"/>
              <w:marTop w:val="0"/>
              <w:marBottom w:val="0"/>
              <w:divBdr>
                <w:top w:val="none" w:sz="0" w:space="0" w:color="auto"/>
                <w:left w:val="none" w:sz="0" w:space="0" w:color="auto"/>
                <w:bottom w:val="none" w:sz="0" w:space="0" w:color="auto"/>
                <w:right w:val="none" w:sz="0" w:space="0" w:color="auto"/>
              </w:divBdr>
            </w:div>
            <w:div w:id="402528848">
              <w:marLeft w:val="0"/>
              <w:marRight w:val="0"/>
              <w:marTop w:val="0"/>
              <w:marBottom w:val="0"/>
              <w:divBdr>
                <w:top w:val="none" w:sz="0" w:space="0" w:color="auto"/>
                <w:left w:val="none" w:sz="0" w:space="0" w:color="auto"/>
                <w:bottom w:val="none" w:sz="0" w:space="0" w:color="auto"/>
                <w:right w:val="none" w:sz="0" w:space="0" w:color="auto"/>
              </w:divBdr>
            </w:div>
            <w:div w:id="2075858250">
              <w:marLeft w:val="0"/>
              <w:marRight w:val="0"/>
              <w:marTop w:val="0"/>
              <w:marBottom w:val="0"/>
              <w:divBdr>
                <w:top w:val="none" w:sz="0" w:space="0" w:color="auto"/>
                <w:left w:val="none" w:sz="0" w:space="0" w:color="auto"/>
                <w:bottom w:val="none" w:sz="0" w:space="0" w:color="auto"/>
                <w:right w:val="none" w:sz="0" w:space="0" w:color="auto"/>
              </w:divBdr>
            </w:div>
            <w:div w:id="1220551713">
              <w:marLeft w:val="0"/>
              <w:marRight w:val="0"/>
              <w:marTop w:val="0"/>
              <w:marBottom w:val="0"/>
              <w:divBdr>
                <w:top w:val="none" w:sz="0" w:space="0" w:color="auto"/>
                <w:left w:val="none" w:sz="0" w:space="0" w:color="auto"/>
                <w:bottom w:val="none" w:sz="0" w:space="0" w:color="auto"/>
                <w:right w:val="none" w:sz="0" w:space="0" w:color="auto"/>
              </w:divBdr>
            </w:div>
            <w:div w:id="427652506">
              <w:marLeft w:val="0"/>
              <w:marRight w:val="0"/>
              <w:marTop w:val="0"/>
              <w:marBottom w:val="0"/>
              <w:divBdr>
                <w:top w:val="none" w:sz="0" w:space="0" w:color="auto"/>
                <w:left w:val="none" w:sz="0" w:space="0" w:color="auto"/>
                <w:bottom w:val="none" w:sz="0" w:space="0" w:color="auto"/>
                <w:right w:val="none" w:sz="0" w:space="0" w:color="auto"/>
              </w:divBdr>
            </w:div>
            <w:div w:id="808789087">
              <w:marLeft w:val="0"/>
              <w:marRight w:val="0"/>
              <w:marTop w:val="0"/>
              <w:marBottom w:val="0"/>
              <w:divBdr>
                <w:top w:val="none" w:sz="0" w:space="0" w:color="auto"/>
                <w:left w:val="none" w:sz="0" w:space="0" w:color="auto"/>
                <w:bottom w:val="none" w:sz="0" w:space="0" w:color="auto"/>
                <w:right w:val="none" w:sz="0" w:space="0" w:color="auto"/>
              </w:divBdr>
            </w:div>
            <w:div w:id="1712414337">
              <w:marLeft w:val="0"/>
              <w:marRight w:val="0"/>
              <w:marTop w:val="0"/>
              <w:marBottom w:val="0"/>
              <w:divBdr>
                <w:top w:val="none" w:sz="0" w:space="0" w:color="auto"/>
                <w:left w:val="none" w:sz="0" w:space="0" w:color="auto"/>
                <w:bottom w:val="none" w:sz="0" w:space="0" w:color="auto"/>
                <w:right w:val="none" w:sz="0" w:space="0" w:color="auto"/>
              </w:divBdr>
            </w:div>
            <w:div w:id="757748097">
              <w:marLeft w:val="0"/>
              <w:marRight w:val="0"/>
              <w:marTop w:val="0"/>
              <w:marBottom w:val="0"/>
              <w:divBdr>
                <w:top w:val="none" w:sz="0" w:space="0" w:color="auto"/>
                <w:left w:val="none" w:sz="0" w:space="0" w:color="auto"/>
                <w:bottom w:val="none" w:sz="0" w:space="0" w:color="auto"/>
                <w:right w:val="none" w:sz="0" w:space="0" w:color="auto"/>
              </w:divBdr>
            </w:div>
            <w:div w:id="1426925946">
              <w:marLeft w:val="0"/>
              <w:marRight w:val="0"/>
              <w:marTop w:val="0"/>
              <w:marBottom w:val="0"/>
              <w:divBdr>
                <w:top w:val="none" w:sz="0" w:space="0" w:color="auto"/>
                <w:left w:val="none" w:sz="0" w:space="0" w:color="auto"/>
                <w:bottom w:val="none" w:sz="0" w:space="0" w:color="auto"/>
                <w:right w:val="none" w:sz="0" w:space="0" w:color="auto"/>
              </w:divBdr>
            </w:div>
            <w:div w:id="1391341894">
              <w:marLeft w:val="0"/>
              <w:marRight w:val="0"/>
              <w:marTop w:val="0"/>
              <w:marBottom w:val="0"/>
              <w:divBdr>
                <w:top w:val="none" w:sz="0" w:space="0" w:color="auto"/>
                <w:left w:val="none" w:sz="0" w:space="0" w:color="auto"/>
                <w:bottom w:val="none" w:sz="0" w:space="0" w:color="auto"/>
                <w:right w:val="none" w:sz="0" w:space="0" w:color="auto"/>
              </w:divBdr>
            </w:div>
            <w:div w:id="1930037017">
              <w:marLeft w:val="0"/>
              <w:marRight w:val="0"/>
              <w:marTop w:val="0"/>
              <w:marBottom w:val="0"/>
              <w:divBdr>
                <w:top w:val="none" w:sz="0" w:space="0" w:color="auto"/>
                <w:left w:val="none" w:sz="0" w:space="0" w:color="auto"/>
                <w:bottom w:val="none" w:sz="0" w:space="0" w:color="auto"/>
                <w:right w:val="none" w:sz="0" w:space="0" w:color="auto"/>
              </w:divBdr>
            </w:div>
            <w:div w:id="1294402452">
              <w:marLeft w:val="0"/>
              <w:marRight w:val="0"/>
              <w:marTop w:val="0"/>
              <w:marBottom w:val="0"/>
              <w:divBdr>
                <w:top w:val="none" w:sz="0" w:space="0" w:color="auto"/>
                <w:left w:val="none" w:sz="0" w:space="0" w:color="auto"/>
                <w:bottom w:val="none" w:sz="0" w:space="0" w:color="auto"/>
                <w:right w:val="none" w:sz="0" w:space="0" w:color="auto"/>
              </w:divBdr>
            </w:div>
            <w:div w:id="1251768859">
              <w:marLeft w:val="0"/>
              <w:marRight w:val="0"/>
              <w:marTop w:val="0"/>
              <w:marBottom w:val="0"/>
              <w:divBdr>
                <w:top w:val="none" w:sz="0" w:space="0" w:color="auto"/>
                <w:left w:val="none" w:sz="0" w:space="0" w:color="auto"/>
                <w:bottom w:val="none" w:sz="0" w:space="0" w:color="auto"/>
                <w:right w:val="none" w:sz="0" w:space="0" w:color="auto"/>
              </w:divBdr>
            </w:div>
            <w:div w:id="211238646">
              <w:marLeft w:val="0"/>
              <w:marRight w:val="0"/>
              <w:marTop w:val="0"/>
              <w:marBottom w:val="0"/>
              <w:divBdr>
                <w:top w:val="none" w:sz="0" w:space="0" w:color="auto"/>
                <w:left w:val="none" w:sz="0" w:space="0" w:color="auto"/>
                <w:bottom w:val="none" w:sz="0" w:space="0" w:color="auto"/>
                <w:right w:val="none" w:sz="0" w:space="0" w:color="auto"/>
              </w:divBdr>
            </w:div>
            <w:div w:id="201093332">
              <w:marLeft w:val="0"/>
              <w:marRight w:val="0"/>
              <w:marTop w:val="0"/>
              <w:marBottom w:val="0"/>
              <w:divBdr>
                <w:top w:val="none" w:sz="0" w:space="0" w:color="auto"/>
                <w:left w:val="none" w:sz="0" w:space="0" w:color="auto"/>
                <w:bottom w:val="none" w:sz="0" w:space="0" w:color="auto"/>
                <w:right w:val="none" w:sz="0" w:space="0" w:color="auto"/>
              </w:divBdr>
            </w:div>
            <w:div w:id="263728266">
              <w:marLeft w:val="0"/>
              <w:marRight w:val="0"/>
              <w:marTop w:val="0"/>
              <w:marBottom w:val="0"/>
              <w:divBdr>
                <w:top w:val="none" w:sz="0" w:space="0" w:color="auto"/>
                <w:left w:val="none" w:sz="0" w:space="0" w:color="auto"/>
                <w:bottom w:val="none" w:sz="0" w:space="0" w:color="auto"/>
                <w:right w:val="none" w:sz="0" w:space="0" w:color="auto"/>
              </w:divBdr>
            </w:div>
            <w:div w:id="1210605510">
              <w:marLeft w:val="0"/>
              <w:marRight w:val="0"/>
              <w:marTop w:val="0"/>
              <w:marBottom w:val="0"/>
              <w:divBdr>
                <w:top w:val="none" w:sz="0" w:space="0" w:color="auto"/>
                <w:left w:val="none" w:sz="0" w:space="0" w:color="auto"/>
                <w:bottom w:val="none" w:sz="0" w:space="0" w:color="auto"/>
                <w:right w:val="none" w:sz="0" w:space="0" w:color="auto"/>
              </w:divBdr>
            </w:div>
            <w:div w:id="1174952836">
              <w:marLeft w:val="0"/>
              <w:marRight w:val="0"/>
              <w:marTop w:val="0"/>
              <w:marBottom w:val="0"/>
              <w:divBdr>
                <w:top w:val="none" w:sz="0" w:space="0" w:color="auto"/>
                <w:left w:val="none" w:sz="0" w:space="0" w:color="auto"/>
                <w:bottom w:val="none" w:sz="0" w:space="0" w:color="auto"/>
                <w:right w:val="none" w:sz="0" w:space="0" w:color="auto"/>
              </w:divBdr>
            </w:div>
            <w:div w:id="1944337245">
              <w:marLeft w:val="0"/>
              <w:marRight w:val="0"/>
              <w:marTop w:val="0"/>
              <w:marBottom w:val="0"/>
              <w:divBdr>
                <w:top w:val="none" w:sz="0" w:space="0" w:color="auto"/>
                <w:left w:val="none" w:sz="0" w:space="0" w:color="auto"/>
                <w:bottom w:val="none" w:sz="0" w:space="0" w:color="auto"/>
                <w:right w:val="none" w:sz="0" w:space="0" w:color="auto"/>
              </w:divBdr>
            </w:div>
            <w:div w:id="1716344182">
              <w:marLeft w:val="0"/>
              <w:marRight w:val="0"/>
              <w:marTop w:val="0"/>
              <w:marBottom w:val="0"/>
              <w:divBdr>
                <w:top w:val="none" w:sz="0" w:space="0" w:color="auto"/>
                <w:left w:val="none" w:sz="0" w:space="0" w:color="auto"/>
                <w:bottom w:val="none" w:sz="0" w:space="0" w:color="auto"/>
                <w:right w:val="none" w:sz="0" w:space="0" w:color="auto"/>
              </w:divBdr>
            </w:div>
            <w:div w:id="730350873">
              <w:marLeft w:val="0"/>
              <w:marRight w:val="0"/>
              <w:marTop w:val="0"/>
              <w:marBottom w:val="0"/>
              <w:divBdr>
                <w:top w:val="none" w:sz="0" w:space="0" w:color="auto"/>
                <w:left w:val="none" w:sz="0" w:space="0" w:color="auto"/>
                <w:bottom w:val="none" w:sz="0" w:space="0" w:color="auto"/>
                <w:right w:val="none" w:sz="0" w:space="0" w:color="auto"/>
              </w:divBdr>
            </w:div>
            <w:div w:id="1641692806">
              <w:marLeft w:val="0"/>
              <w:marRight w:val="0"/>
              <w:marTop w:val="0"/>
              <w:marBottom w:val="0"/>
              <w:divBdr>
                <w:top w:val="none" w:sz="0" w:space="0" w:color="auto"/>
                <w:left w:val="none" w:sz="0" w:space="0" w:color="auto"/>
                <w:bottom w:val="none" w:sz="0" w:space="0" w:color="auto"/>
                <w:right w:val="none" w:sz="0" w:space="0" w:color="auto"/>
              </w:divBdr>
            </w:div>
            <w:div w:id="683166897">
              <w:marLeft w:val="0"/>
              <w:marRight w:val="0"/>
              <w:marTop w:val="0"/>
              <w:marBottom w:val="0"/>
              <w:divBdr>
                <w:top w:val="none" w:sz="0" w:space="0" w:color="auto"/>
                <w:left w:val="none" w:sz="0" w:space="0" w:color="auto"/>
                <w:bottom w:val="none" w:sz="0" w:space="0" w:color="auto"/>
                <w:right w:val="none" w:sz="0" w:space="0" w:color="auto"/>
              </w:divBdr>
            </w:div>
            <w:div w:id="1272279706">
              <w:marLeft w:val="0"/>
              <w:marRight w:val="0"/>
              <w:marTop w:val="0"/>
              <w:marBottom w:val="0"/>
              <w:divBdr>
                <w:top w:val="none" w:sz="0" w:space="0" w:color="auto"/>
                <w:left w:val="none" w:sz="0" w:space="0" w:color="auto"/>
                <w:bottom w:val="none" w:sz="0" w:space="0" w:color="auto"/>
                <w:right w:val="none" w:sz="0" w:space="0" w:color="auto"/>
              </w:divBdr>
            </w:div>
            <w:div w:id="783502933">
              <w:marLeft w:val="0"/>
              <w:marRight w:val="0"/>
              <w:marTop w:val="0"/>
              <w:marBottom w:val="0"/>
              <w:divBdr>
                <w:top w:val="none" w:sz="0" w:space="0" w:color="auto"/>
                <w:left w:val="none" w:sz="0" w:space="0" w:color="auto"/>
                <w:bottom w:val="none" w:sz="0" w:space="0" w:color="auto"/>
                <w:right w:val="none" w:sz="0" w:space="0" w:color="auto"/>
              </w:divBdr>
            </w:div>
            <w:div w:id="823396625">
              <w:marLeft w:val="0"/>
              <w:marRight w:val="0"/>
              <w:marTop w:val="0"/>
              <w:marBottom w:val="0"/>
              <w:divBdr>
                <w:top w:val="none" w:sz="0" w:space="0" w:color="auto"/>
                <w:left w:val="none" w:sz="0" w:space="0" w:color="auto"/>
                <w:bottom w:val="none" w:sz="0" w:space="0" w:color="auto"/>
                <w:right w:val="none" w:sz="0" w:space="0" w:color="auto"/>
              </w:divBdr>
            </w:div>
            <w:div w:id="1858958730">
              <w:marLeft w:val="0"/>
              <w:marRight w:val="0"/>
              <w:marTop w:val="0"/>
              <w:marBottom w:val="0"/>
              <w:divBdr>
                <w:top w:val="none" w:sz="0" w:space="0" w:color="auto"/>
                <w:left w:val="none" w:sz="0" w:space="0" w:color="auto"/>
                <w:bottom w:val="none" w:sz="0" w:space="0" w:color="auto"/>
                <w:right w:val="none" w:sz="0" w:space="0" w:color="auto"/>
              </w:divBdr>
            </w:div>
            <w:div w:id="1293901403">
              <w:marLeft w:val="0"/>
              <w:marRight w:val="0"/>
              <w:marTop w:val="0"/>
              <w:marBottom w:val="0"/>
              <w:divBdr>
                <w:top w:val="none" w:sz="0" w:space="0" w:color="auto"/>
                <w:left w:val="none" w:sz="0" w:space="0" w:color="auto"/>
                <w:bottom w:val="none" w:sz="0" w:space="0" w:color="auto"/>
                <w:right w:val="none" w:sz="0" w:space="0" w:color="auto"/>
              </w:divBdr>
            </w:div>
            <w:div w:id="2000034148">
              <w:marLeft w:val="0"/>
              <w:marRight w:val="0"/>
              <w:marTop w:val="0"/>
              <w:marBottom w:val="0"/>
              <w:divBdr>
                <w:top w:val="none" w:sz="0" w:space="0" w:color="auto"/>
                <w:left w:val="none" w:sz="0" w:space="0" w:color="auto"/>
                <w:bottom w:val="none" w:sz="0" w:space="0" w:color="auto"/>
                <w:right w:val="none" w:sz="0" w:space="0" w:color="auto"/>
              </w:divBdr>
            </w:div>
            <w:div w:id="843400121">
              <w:marLeft w:val="0"/>
              <w:marRight w:val="0"/>
              <w:marTop w:val="0"/>
              <w:marBottom w:val="0"/>
              <w:divBdr>
                <w:top w:val="none" w:sz="0" w:space="0" w:color="auto"/>
                <w:left w:val="none" w:sz="0" w:space="0" w:color="auto"/>
                <w:bottom w:val="none" w:sz="0" w:space="0" w:color="auto"/>
                <w:right w:val="none" w:sz="0" w:space="0" w:color="auto"/>
              </w:divBdr>
            </w:div>
            <w:div w:id="905920089">
              <w:marLeft w:val="0"/>
              <w:marRight w:val="0"/>
              <w:marTop w:val="0"/>
              <w:marBottom w:val="0"/>
              <w:divBdr>
                <w:top w:val="none" w:sz="0" w:space="0" w:color="auto"/>
                <w:left w:val="none" w:sz="0" w:space="0" w:color="auto"/>
                <w:bottom w:val="none" w:sz="0" w:space="0" w:color="auto"/>
                <w:right w:val="none" w:sz="0" w:space="0" w:color="auto"/>
              </w:divBdr>
            </w:div>
            <w:div w:id="1930456461">
              <w:marLeft w:val="0"/>
              <w:marRight w:val="0"/>
              <w:marTop w:val="0"/>
              <w:marBottom w:val="0"/>
              <w:divBdr>
                <w:top w:val="none" w:sz="0" w:space="0" w:color="auto"/>
                <w:left w:val="none" w:sz="0" w:space="0" w:color="auto"/>
                <w:bottom w:val="none" w:sz="0" w:space="0" w:color="auto"/>
                <w:right w:val="none" w:sz="0" w:space="0" w:color="auto"/>
              </w:divBdr>
            </w:div>
            <w:div w:id="1828325408">
              <w:marLeft w:val="0"/>
              <w:marRight w:val="0"/>
              <w:marTop w:val="0"/>
              <w:marBottom w:val="0"/>
              <w:divBdr>
                <w:top w:val="none" w:sz="0" w:space="0" w:color="auto"/>
                <w:left w:val="none" w:sz="0" w:space="0" w:color="auto"/>
                <w:bottom w:val="none" w:sz="0" w:space="0" w:color="auto"/>
                <w:right w:val="none" w:sz="0" w:space="0" w:color="auto"/>
              </w:divBdr>
            </w:div>
            <w:div w:id="774642479">
              <w:marLeft w:val="0"/>
              <w:marRight w:val="0"/>
              <w:marTop w:val="0"/>
              <w:marBottom w:val="0"/>
              <w:divBdr>
                <w:top w:val="none" w:sz="0" w:space="0" w:color="auto"/>
                <w:left w:val="none" w:sz="0" w:space="0" w:color="auto"/>
                <w:bottom w:val="none" w:sz="0" w:space="0" w:color="auto"/>
                <w:right w:val="none" w:sz="0" w:space="0" w:color="auto"/>
              </w:divBdr>
            </w:div>
            <w:div w:id="1877235711">
              <w:marLeft w:val="0"/>
              <w:marRight w:val="0"/>
              <w:marTop w:val="0"/>
              <w:marBottom w:val="0"/>
              <w:divBdr>
                <w:top w:val="none" w:sz="0" w:space="0" w:color="auto"/>
                <w:left w:val="none" w:sz="0" w:space="0" w:color="auto"/>
                <w:bottom w:val="none" w:sz="0" w:space="0" w:color="auto"/>
                <w:right w:val="none" w:sz="0" w:space="0" w:color="auto"/>
              </w:divBdr>
            </w:div>
            <w:div w:id="1731341955">
              <w:marLeft w:val="0"/>
              <w:marRight w:val="0"/>
              <w:marTop w:val="0"/>
              <w:marBottom w:val="0"/>
              <w:divBdr>
                <w:top w:val="none" w:sz="0" w:space="0" w:color="auto"/>
                <w:left w:val="none" w:sz="0" w:space="0" w:color="auto"/>
                <w:bottom w:val="none" w:sz="0" w:space="0" w:color="auto"/>
                <w:right w:val="none" w:sz="0" w:space="0" w:color="auto"/>
              </w:divBdr>
            </w:div>
            <w:div w:id="1575355792">
              <w:marLeft w:val="0"/>
              <w:marRight w:val="0"/>
              <w:marTop w:val="0"/>
              <w:marBottom w:val="0"/>
              <w:divBdr>
                <w:top w:val="none" w:sz="0" w:space="0" w:color="auto"/>
                <w:left w:val="none" w:sz="0" w:space="0" w:color="auto"/>
                <w:bottom w:val="none" w:sz="0" w:space="0" w:color="auto"/>
                <w:right w:val="none" w:sz="0" w:space="0" w:color="auto"/>
              </w:divBdr>
            </w:div>
            <w:div w:id="1838417153">
              <w:marLeft w:val="0"/>
              <w:marRight w:val="0"/>
              <w:marTop w:val="0"/>
              <w:marBottom w:val="0"/>
              <w:divBdr>
                <w:top w:val="none" w:sz="0" w:space="0" w:color="auto"/>
                <w:left w:val="none" w:sz="0" w:space="0" w:color="auto"/>
                <w:bottom w:val="none" w:sz="0" w:space="0" w:color="auto"/>
                <w:right w:val="none" w:sz="0" w:space="0" w:color="auto"/>
              </w:divBdr>
            </w:div>
            <w:div w:id="206794922">
              <w:marLeft w:val="0"/>
              <w:marRight w:val="0"/>
              <w:marTop w:val="0"/>
              <w:marBottom w:val="0"/>
              <w:divBdr>
                <w:top w:val="none" w:sz="0" w:space="0" w:color="auto"/>
                <w:left w:val="none" w:sz="0" w:space="0" w:color="auto"/>
                <w:bottom w:val="none" w:sz="0" w:space="0" w:color="auto"/>
                <w:right w:val="none" w:sz="0" w:space="0" w:color="auto"/>
              </w:divBdr>
            </w:div>
            <w:div w:id="1163351651">
              <w:marLeft w:val="0"/>
              <w:marRight w:val="0"/>
              <w:marTop w:val="0"/>
              <w:marBottom w:val="0"/>
              <w:divBdr>
                <w:top w:val="none" w:sz="0" w:space="0" w:color="auto"/>
                <w:left w:val="none" w:sz="0" w:space="0" w:color="auto"/>
                <w:bottom w:val="none" w:sz="0" w:space="0" w:color="auto"/>
                <w:right w:val="none" w:sz="0" w:space="0" w:color="auto"/>
              </w:divBdr>
            </w:div>
            <w:div w:id="888683409">
              <w:marLeft w:val="0"/>
              <w:marRight w:val="0"/>
              <w:marTop w:val="0"/>
              <w:marBottom w:val="0"/>
              <w:divBdr>
                <w:top w:val="none" w:sz="0" w:space="0" w:color="auto"/>
                <w:left w:val="none" w:sz="0" w:space="0" w:color="auto"/>
                <w:bottom w:val="none" w:sz="0" w:space="0" w:color="auto"/>
                <w:right w:val="none" w:sz="0" w:space="0" w:color="auto"/>
              </w:divBdr>
            </w:div>
            <w:div w:id="1308826083">
              <w:marLeft w:val="0"/>
              <w:marRight w:val="0"/>
              <w:marTop w:val="0"/>
              <w:marBottom w:val="0"/>
              <w:divBdr>
                <w:top w:val="none" w:sz="0" w:space="0" w:color="auto"/>
                <w:left w:val="none" w:sz="0" w:space="0" w:color="auto"/>
                <w:bottom w:val="none" w:sz="0" w:space="0" w:color="auto"/>
                <w:right w:val="none" w:sz="0" w:space="0" w:color="auto"/>
              </w:divBdr>
            </w:div>
            <w:div w:id="963970425">
              <w:marLeft w:val="0"/>
              <w:marRight w:val="0"/>
              <w:marTop w:val="0"/>
              <w:marBottom w:val="0"/>
              <w:divBdr>
                <w:top w:val="none" w:sz="0" w:space="0" w:color="auto"/>
                <w:left w:val="none" w:sz="0" w:space="0" w:color="auto"/>
                <w:bottom w:val="none" w:sz="0" w:space="0" w:color="auto"/>
                <w:right w:val="none" w:sz="0" w:space="0" w:color="auto"/>
              </w:divBdr>
            </w:div>
            <w:div w:id="2114012486">
              <w:marLeft w:val="0"/>
              <w:marRight w:val="0"/>
              <w:marTop w:val="0"/>
              <w:marBottom w:val="0"/>
              <w:divBdr>
                <w:top w:val="none" w:sz="0" w:space="0" w:color="auto"/>
                <w:left w:val="none" w:sz="0" w:space="0" w:color="auto"/>
                <w:bottom w:val="none" w:sz="0" w:space="0" w:color="auto"/>
                <w:right w:val="none" w:sz="0" w:space="0" w:color="auto"/>
              </w:divBdr>
            </w:div>
            <w:div w:id="925967093">
              <w:marLeft w:val="0"/>
              <w:marRight w:val="0"/>
              <w:marTop w:val="0"/>
              <w:marBottom w:val="0"/>
              <w:divBdr>
                <w:top w:val="none" w:sz="0" w:space="0" w:color="auto"/>
                <w:left w:val="none" w:sz="0" w:space="0" w:color="auto"/>
                <w:bottom w:val="none" w:sz="0" w:space="0" w:color="auto"/>
                <w:right w:val="none" w:sz="0" w:space="0" w:color="auto"/>
              </w:divBdr>
            </w:div>
            <w:div w:id="565379092">
              <w:marLeft w:val="0"/>
              <w:marRight w:val="0"/>
              <w:marTop w:val="0"/>
              <w:marBottom w:val="0"/>
              <w:divBdr>
                <w:top w:val="none" w:sz="0" w:space="0" w:color="auto"/>
                <w:left w:val="none" w:sz="0" w:space="0" w:color="auto"/>
                <w:bottom w:val="none" w:sz="0" w:space="0" w:color="auto"/>
                <w:right w:val="none" w:sz="0" w:space="0" w:color="auto"/>
              </w:divBdr>
            </w:div>
            <w:div w:id="301034467">
              <w:marLeft w:val="0"/>
              <w:marRight w:val="0"/>
              <w:marTop w:val="0"/>
              <w:marBottom w:val="0"/>
              <w:divBdr>
                <w:top w:val="none" w:sz="0" w:space="0" w:color="auto"/>
                <w:left w:val="none" w:sz="0" w:space="0" w:color="auto"/>
                <w:bottom w:val="none" w:sz="0" w:space="0" w:color="auto"/>
                <w:right w:val="none" w:sz="0" w:space="0" w:color="auto"/>
              </w:divBdr>
            </w:div>
            <w:div w:id="48498750">
              <w:marLeft w:val="0"/>
              <w:marRight w:val="0"/>
              <w:marTop w:val="0"/>
              <w:marBottom w:val="0"/>
              <w:divBdr>
                <w:top w:val="none" w:sz="0" w:space="0" w:color="auto"/>
                <w:left w:val="none" w:sz="0" w:space="0" w:color="auto"/>
                <w:bottom w:val="none" w:sz="0" w:space="0" w:color="auto"/>
                <w:right w:val="none" w:sz="0" w:space="0" w:color="auto"/>
              </w:divBdr>
            </w:div>
            <w:div w:id="716585278">
              <w:marLeft w:val="0"/>
              <w:marRight w:val="0"/>
              <w:marTop w:val="0"/>
              <w:marBottom w:val="0"/>
              <w:divBdr>
                <w:top w:val="none" w:sz="0" w:space="0" w:color="auto"/>
                <w:left w:val="none" w:sz="0" w:space="0" w:color="auto"/>
                <w:bottom w:val="none" w:sz="0" w:space="0" w:color="auto"/>
                <w:right w:val="none" w:sz="0" w:space="0" w:color="auto"/>
              </w:divBdr>
            </w:div>
            <w:div w:id="183787564">
              <w:marLeft w:val="0"/>
              <w:marRight w:val="0"/>
              <w:marTop w:val="0"/>
              <w:marBottom w:val="0"/>
              <w:divBdr>
                <w:top w:val="none" w:sz="0" w:space="0" w:color="auto"/>
                <w:left w:val="none" w:sz="0" w:space="0" w:color="auto"/>
                <w:bottom w:val="none" w:sz="0" w:space="0" w:color="auto"/>
                <w:right w:val="none" w:sz="0" w:space="0" w:color="auto"/>
              </w:divBdr>
            </w:div>
            <w:div w:id="463474934">
              <w:marLeft w:val="0"/>
              <w:marRight w:val="0"/>
              <w:marTop w:val="0"/>
              <w:marBottom w:val="0"/>
              <w:divBdr>
                <w:top w:val="none" w:sz="0" w:space="0" w:color="auto"/>
                <w:left w:val="none" w:sz="0" w:space="0" w:color="auto"/>
                <w:bottom w:val="none" w:sz="0" w:space="0" w:color="auto"/>
                <w:right w:val="none" w:sz="0" w:space="0" w:color="auto"/>
              </w:divBdr>
            </w:div>
            <w:div w:id="1140457948">
              <w:marLeft w:val="0"/>
              <w:marRight w:val="0"/>
              <w:marTop w:val="0"/>
              <w:marBottom w:val="0"/>
              <w:divBdr>
                <w:top w:val="none" w:sz="0" w:space="0" w:color="auto"/>
                <w:left w:val="none" w:sz="0" w:space="0" w:color="auto"/>
                <w:bottom w:val="none" w:sz="0" w:space="0" w:color="auto"/>
                <w:right w:val="none" w:sz="0" w:space="0" w:color="auto"/>
              </w:divBdr>
            </w:div>
            <w:div w:id="1521552644">
              <w:marLeft w:val="0"/>
              <w:marRight w:val="0"/>
              <w:marTop w:val="0"/>
              <w:marBottom w:val="0"/>
              <w:divBdr>
                <w:top w:val="none" w:sz="0" w:space="0" w:color="auto"/>
                <w:left w:val="none" w:sz="0" w:space="0" w:color="auto"/>
                <w:bottom w:val="none" w:sz="0" w:space="0" w:color="auto"/>
                <w:right w:val="none" w:sz="0" w:space="0" w:color="auto"/>
              </w:divBdr>
            </w:div>
            <w:div w:id="1509562689">
              <w:marLeft w:val="0"/>
              <w:marRight w:val="0"/>
              <w:marTop w:val="0"/>
              <w:marBottom w:val="0"/>
              <w:divBdr>
                <w:top w:val="none" w:sz="0" w:space="0" w:color="auto"/>
                <w:left w:val="none" w:sz="0" w:space="0" w:color="auto"/>
                <w:bottom w:val="none" w:sz="0" w:space="0" w:color="auto"/>
                <w:right w:val="none" w:sz="0" w:space="0" w:color="auto"/>
              </w:divBdr>
            </w:div>
            <w:div w:id="1338995365">
              <w:marLeft w:val="0"/>
              <w:marRight w:val="0"/>
              <w:marTop w:val="0"/>
              <w:marBottom w:val="0"/>
              <w:divBdr>
                <w:top w:val="none" w:sz="0" w:space="0" w:color="auto"/>
                <w:left w:val="none" w:sz="0" w:space="0" w:color="auto"/>
                <w:bottom w:val="none" w:sz="0" w:space="0" w:color="auto"/>
                <w:right w:val="none" w:sz="0" w:space="0" w:color="auto"/>
              </w:divBdr>
            </w:div>
            <w:div w:id="1286959247">
              <w:marLeft w:val="0"/>
              <w:marRight w:val="0"/>
              <w:marTop w:val="0"/>
              <w:marBottom w:val="0"/>
              <w:divBdr>
                <w:top w:val="none" w:sz="0" w:space="0" w:color="auto"/>
                <w:left w:val="none" w:sz="0" w:space="0" w:color="auto"/>
                <w:bottom w:val="none" w:sz="0" w:space="0" w:color="auto"/>
                <w:right w:val="none" w:sz="0" w:space="0" w:color="auto"/>
              </w:divBdr>
            </w:div>
            <w:div w:id="1348944799">
              <w:marLeft w:val="0"/>
              <w:marRight w:val="0"/>
              <w:marTop w:val="0"/>
              <w:marBottom w:val="0"/>
              <w:divBdr>
                <w:top w:val="none" w:sz="0" w:space="0" w:color="auto"/>
                <w:left w:val="none" w:sz="0" w:space="0" w:color="auto"/>
                <w:bottom w:val="none" w:sz="0" w:space="0" w:color="auto"/>
                <w:right w:val="none" w:sz="0" w:space="0" w:color="auto"/>
              </w:divBdr>
            </w:div>
            <w:div w:id="1138451415">
              <w:marLeft w:val="0"/>
              <w:marRight w:val="0"/>
              <w:marTop w:val="0"/>
              <w:marBottom w:val="0"/>
              <w:divBdr>
                <w:top w:val="none" w:sz="0" w:space="0" w:color="auto"/>
                <w:left w:val="none" w:sz="0" w:space="0" w:color="auto"/>
                <w:bottom w:val="none" w:sz="0" w:space="0" w:color="auto"/>
                <w:right w:val="none" w:sz="0" w:space="0" w:color="auto"/>
              </w:divBdr>
            </w:div>
            <w:div w:id="1251499373">
              <w:marLeft w:val="0"/>
              <w:marRight w:val="0"/>
              <w:marTop w:val="0"/>
              <w:marBottom w:val="0"/>
              <w:divBdr>
                <w:top w:val="none" w:sz="0" w:space="0" w:color="auto"/>
                <w:left w:val="none" w:sz="0" w:space="0" w:color="auto"/>
                <w:bottom w:val="none" w:sz="0" w:space="0" w:color="auto"/>
                <w:right w:val="none" w:sz="0" w:space="0" w:color="auto"/>
              </w:divBdr>
            </w:div>
            <w:div w:id="995842127">
              <w:marLeft w:val="0"/>
              <w:marRight w:val="0"/>
              <w:marTop w:val="0"/>
              <w:marBottom w:val="0"/>
              <w:divBdr>
                <w:top w:val="none" w:sz="0" w:space="0" w:color="auto"/>
                <w:left w:val="none" w:sz="0" w:space="0" w:color="auto"/>
                <w:bottom w:val="none" w:sz="0" w:space="0" w:color="auto"/>
                <w:right w:val="none" w:sz="0" w:space="0" w:color="auto"/>
              </w:divBdr>
            </w:div>
            <w:div w:id="1796217403">
              <w:marLeft w:val="0"/>
              <w:marRight w:val="0"/>
              <w:marTop w:val="0"/>
              <w:marBottom w:val="0"/>
              <w:divBdr>
                <w:top w:val="none" w:sz="0" w:space="0" w:color="auto"/>
                <w:left w:val="none" w:sz="0" w:space="0" w:color="auto"/>
                <w:bottom w:val="none" w:sz="0" w:space="0" w:color="auto"/>
                <w:right w:val="none" w:sz="0" w:space="0" w:color="auto"/>
              </w:divBdr>
            </w:div>
            <w:div w:id="1317343345">
              <w:marLeft w:val="0"/>
              <w:marRight w:val="0"/>
              <w:marTop w:val="0"/>
              <w:marBottom w:val="0"/>
              <w:divBdr>
                <w:top w:val="none" w:sz="0" w:space="0" w:color="auto"/>
                <w:left w:val="none" w:sz="0" w:space="0" w:color="auto"/>
                <w:bottom w:val="none" w:sz="0" w:space="0" w:color="auto"/>
                <w:right w:val="none" w:sz="0" w:space="0" w:color="auto"/>
              </w:divBdr>
            </w:div>
            <w:div w:id="1303538574">
              <w:marLeft w:val="0"/>
              <w:marRight w:val="0"/>
              <w:marTop w:val="0"/>
              <w:marBottom w:val="0"/>
              <w:divBdr>
                <w:top w:val="none" w:sz="0" w:space="0" w:color="auto"/>
                <w:left w:val="none" w:sz="0" w:space="0" w:color="auto"/>
                <w:bottom w:val="none" w:sz="0" w:space="0" w:color="auto"/>
                <w:right w:val="none" w:sz="0" w:space="0" w:color="auto"/>
              </w:divBdr>
            </w:div>
            <w:div w:id="1227716515">
              <w:marLeft w:val="0"/>
              <w:marRight w:val="0"/>
              <w:marTop w:val="0"/>
              <w:marBottom w:val="0"/>
              <w:divBdr>
                <w:top w:val="none" w:sz="0" w:space="0" w:color="auto"/>
                <w:left w:val="none" w:sz="0" w:space="0" w:color="auto"/>
                <w:bottom w:val="none" w:sz="0" w:space="0" w:color="auto"/>
                <w:right w:val="none" w:sz="0" w:space="0" w:color="auto"/>
              </w:divBdr>
            </w:div>
            <w:div w:id="1647590395">
              <w:marLeft w:val="0"/>
              <w:marRight w:val="0"/>
              <w:marTop w:val="0"/>
              <w:marBottom w:val="0"/>
              <w:divBdr>
                <w:top w:val="none" w:sz="0" w:space="0" w:color="auto"/>
                <w:left w:val="none" w:sz="0" w:space="0" w:color="auto"/>
                <w:bottom w:val="none" w:sz="0" w:space="0" w:color="auto"/>
                <w:right w:val="none" w:sz="0" w:space="0" w:color="auto"/>
              </w:divBdr>
            </w:div>
            <w:div w:id="435760400">
              <w:marLeft w:val="0"/>
              <w:marRight w:val="0"/>
              <w:marTop w:val="0"/>
              <w:marBottom w:val="0"/>
              <w:divBdr>
                <w:top w:val="none" w:sz="0" w:space="0" w:color="auto"/>
                <w:left w:val="none" w:sz="0" w:space="0" w:color="auto"/>
                <w:bottom w:val="none" w:sz="0" w:space="0" w:color="auto"/>
                <w:right w:val="none" w:sz="0" w:space="0" w:color="auto"/>
              </w:divBdr>
            </w:div>
            <w:div w:id="1177769385">
              <w:marLeft w:val="0"/>
              <w:marRight w:val="0"/>
              <w:marTop w:val="0"/>
              <w:marBottom w:val="0"/>
              <w:divBdr>
                <w:top w:val="none" w:sz="0" w:space="0" w:color="auto"/>
                <w:left w:val="none" w:sz="0" w:space="0" w:color="auto"/>
                <w:bottom w:val="none" w:sz="0" w:space="0" w:color="auto"/>
                <w:right w:val="none" w:sz="0" w:space="0" w:color="auto"/>
              </w:divBdr>
            </w:div>
            <w:div w:id="1554778659">
              <w:marLeft w:val="0"/>
              <w:marRight w:val="0"/>
              <w:marTop w:val="0"/>
              <w:marBottom w:val="0"/>
              <w:divBdr>
                <w:top w:val="none" w:sz="0" w:space="0" w:color="auto"/>
                <w:left w:val="none" w:sz="0" w:space="0" w:color="auto"/>
                <w:bottom w:val="none" w:sz="0" w:space="0" w:color="auto"/>
                <w:right w:val="none" w:sz="0" w:space="0" w:color="auto"/>
              </w:divBdr>
            </w:div>
            <w:div w:id="1620261835">
              <w:marLeft w:val="0"/>
              <w:marRight w:val="0"/>
              <w:marTop w:val="0"/>
              <w:marBottom w:val="0"/>
              <w:divBdr>
                <w:top w:val="none" w:sz="0" w:space="0" w:color="auto"/>
                <w:left w:val="none" w:sz="0" w:space="0" w:color="auto"/>
                <w:bottom w:val="none" w:sz="0" w:space="0" w:color="auto"/>
                <w:right w:val="none" w:sz="0" w:space="0" w:color="auto"/>
              </w:divBdr>
            </w:div>
            <w:div w:id="2015835710">
              <w:marLeft w:val="0"/>
              <w:marRight w:val="0"/>
              <w:marTop w:val="0"/>
              <w:marBottom w:val="0"/>
              <w:divBdr>
                <w:top w:val="none" w:sz="0" w:space="0" w:color="auto"/>
                <w:left w:val="none" w:sz="0" w:space="0" w:color="auto"/>
                <w:bottom w:val="none" w:sz="0" w:space="0" w:color="auto"/>
                <w:right w:val="none" w:sz="0" w:space="0" w:color="auto"/>
              </w:divBdr>
            </w:div>
            <w:div w:id="77335228">
              <w:marLeft w:val="0"/>
              <w:marRight w:val="0"/>
              <w:marTop w:val="0"/>
              <w:marBottom w:val="0"/>
              <w:divBdr>
                <w:top w:val="none" w:sz="0" w:space="0" w:color="auto"/>
                <w:left w:val="none" w:sz="0" w:space="0" w:color="auto"/>
                <w:bottom w:val="none" w:sz="0" w:space="0" w:color="auto"/>
                <w:right w:val="none" w:sz="0" w:space="0" w:color="auto"/>
              </w:divBdr>
            </w:div>
            <w:div w:id="1612201920">
              <w:marLeft w:val="0"/>
              <w:marRight w:val="0"/>
              <w:marTop w:val="0"/>
              <w:marBottom w:val="0"/>
              <w:divBdr>
                <w:top w:val="none" w:sz="0" w:space="0" w:color="auto"/>
                <w:left w:val="none" w:sz="0" w:space="0" w:color="auto"/>
                <w:bottom w:val="none" w:sz="0" w:space="0" w:color="auto"/>
                <w:right w:val="none" w:sz="0" w:space="0" w:color="auto"/>
              </w:divBdr>
            </w:div>
            <w:div w:id="1148472598">
              <w:marLeft w:val="0"/>
              <w:marRight w:val="0"/>
              <w:marTop w:val="0"/>
              <w:marBottom w:val="0"/>
              <w:divBdr>
                <w:top w:val="none" w:sz="0" w:space="0" w:color="auto"/>
                <w:left w:val="none" w:sz="0" w:space="0" w:color="auto"/>
                <w:bottom w:val="none" w:sz="0" w:space="0" w:color="auto"/>
                <w:right w:val="none" w:sz="0" w:space="0" w:color="auto"/>
              </w:divBdr>
            </w:div>
            <w:div w:id="1847210216">
              <w:marLeft w:val="0"/>
              <w:marRight w:val="0"/>
              <w:marTop w:val="0"/>
              <w:marBottom w:val="0"/>
              <w:divBdr>
                <w:top w:val="none" w:sz="0" w:space="0" w:color="auto"/>
                <w:left w:val="none" w:sz="0" w:space="0" w:color="auto"/>
                <w:bottom w:val="none" w:sz="0" w:space="0" w:color="auto"/>
                <w:right w:val="none" w:sz="0" w:space="0" w:color="auto"/>
              </w:divBdr>
            </w:div>
            <w:div w:id="1413162215">
              <w:marLeft w:val="0"/>
              <w:marRight w:val="0"/>
              <w:marTop w:val="0"/>
              <w:marBottom w:val="0"/>
              <w:divBdr>
                <w:top w:val="none" w:sz="0" w:space="0" w:color="auto"/>
                <w:left w:val="none" w:sz="0" w:space="0" w:color="auto"/>
                <w:bottom w:val="none" w:sz="0" w:space="0" w:color="auto"/>
                <w:right w:val="none" w:sz="0" w:space="0" w:color="auto"/>
              </w:divBdr>
            </w:div>
            <w:div w:id="1050811611">
              <w:marLeft w:val="0"/>
              <w:marRight w:val="0"/>
              <w:marTop w:val="0"/>
              <w:marBottom w:val="0"/>
              <w:divBdr>
                <w:top w:val="none" w:sz="0" w:space="0" w:color="auto"/>
                <w:left w:val="none" w:sz="0" w:space="0" w:color="auto"/>
                <w:bottom w:val="none" w:sz="0" w:space="0" w:color="auto"/>
                <w:right w:val="none" w:sz="0" w:space="0" w:color="auto"/>
              </w:divBdr>
            </w:div>
            <w:div w:id="337738525">
              <w:marLeft w:val="0"/>
              <w:marRight w:val="0"/>
              <w:marTop w:val="0"/>
              <w:marBottom w:val="0"/>
              <w:divBdr>
                <w:top w:val="none" w:sz="0" w:space="0" w:color="auto"/>
                <w:left w:val="none" w:sz="0" w:space="0" w:color="auto"/>
                <w:bottom w:val="none" w:sz="0" w:space="0" w:color="auto"/>
                <w:right w:val="none" w:sz="0" w:space="0" w:color="auto"/>
              </w:divBdr>
            </w:div>
            <w:div w:id="861165269">
              <w:marLeft w:val="0"/>
              <w:marRight w:val="0"/>
              <w:marTop w:val="0"/>
              <w:marBottom w:val="0"/>
              <w:divBdr>
                <w:top w:val="none" w:sz="0" w:space="0" w:color="auto"/>
                <w:left w:val="none" w:sz="0" w:space="0" w:color="auto"/>
                <w:bottom w:val="none" w:sz="0" w:space="0" w:color="auto"/>
                <w:right w:val="none" w:sz="0" w:space="0" w:color="auto"/>
              </w:divBdr>
            </w:div>
            <w:div w:id="1396125062">
              <w:marLeft w:val="0"/>
              <w:marRight w:val="0"/>
              <w:marTop w:val="0"/>
              <w:marBottom w:val="0"/>
              <w:divBdr>
                <w:top w:val="none" w:sz="0" w:space="0" w:color="auto"/>
                <w:left w:val="none" w:sz="0" w:space="0" w:color="auto"/>
                <w:bottom w:val="none" w:sz="0" w:space="0" w:color="auto"/>
                <w:right w:val="none" w:sz="0" w:space="0" w:color="auto"/>
              </w:divBdr>
            </w:div>
            <w:div w:id="2003582185">
              <w:marLeft w:val="0"/>
              <w:marRight w:val="0"/>
              <w:marTop w:val="0"/>
              <w:marBottom w:val="0"/>
              <w:divBdr>
                <w:top w:val="none" w:sz="0" w:space="0" w:color="auto"/>
                <w:left w:val="none" w:sz="0" w:space="0" w:color="auto"/>
                <w:bottom w:val="none" w:sz="0" w:space="0" w:color="auto"/>
                <w:right w:val="none" w:sz="0" w:space="0" w:color="auto"/>
              </w:divBdr>
            </w:div>
            <w:div w:id="1126388012">
              <w:marLeft w:val="0"/>
              <w:marRight w:val="0"/>
              <w:marTop w:val="0"/>
              <w:marBottom w:val="0"/>
              <w:divBdr>
                <w:top w:val="none" w:sz="0" w:space="0" w:color="auto"/>
                <w:left w:val="none" w:sz="0" w:space="0" w:color="auto"/>
                <w:bottom w:val="none" w:sz="0" w:space="0" w:color="auto"/>
                <w:right w:val="none" w:sz="0" w:space="0" w:color="auto"/>
              </w:divBdr>
            </w:div>
            <w:div w:id="659315630">
              <w:marLeft w:val="0"/>
              <w:marRight w:val="0"/>
              <w:marTop w:val="0"/>
              <w:marBottom w:val="0"/>
              <w:divBdr>
                <w:top w:val="none" w:sz="0" w:space="0" w:color="auto"/>
                <w:left w:val="none" w:sz="0" w:space="0" w:color="auto"/>
                <w:bottom w:val="none" w:sz="0" w:space="0" w:color="auto"/>
                <w:right w:val="none" w:sz="0" w:space="0" w:color="auto"/>
              </w:divBdr>
            </w:div>
            <w:div w:id="858592024">
              <w:marLeft w:val="0"/>
              <w:marRight w:val="0"/>
              <w:marTop w:val="0"/>
              <w:marBottom w:val="0"/>
              <w:divBdr>
                <w:top w:val="none" w:sz="0" w:space="0" w:color="auto"/>
                <w:left w:val="none" w:sz="0" w:space="0" w:color="auto"/>
                <w:bottom w:val="none" w:sz="0" w:space="0" w:color="auto"/>
                <w:right w:val="none" w:sz="0" w:space="0" w:color="auto"/>
              </w:divBdr>
            </w:div>
            <w:div w:id="192963506">
              <w:marLeft w:val="0"/>
              <w:marRight w:val="0"/>
              <w:marTop w:val="0"/>
              <w:marBottom w:val="0"/>
              <w:divBdr>
                <w:top w:val="none" w:sz="0" w:space="0" w:color="auto"/>
                <w:left w:val="none" w:sz="0" w:space="0" w:color="auto"/>
                <w:bottom w:val="none" w:sz="0" w:space="0" w:color="auto"/>
                <w:right w:val="none" w:sz="0" w:space="0" w:color="auto"/>
              </w:divBdr>
            </w:div>
            <w:div w:id="928123687">
              <w:marLeft w:val="0"/>
              <w:marRight w:val="0"/>
              <w:marTop w:val="0"/>
              <w:marBottom w:val="0"/>
              <w:divBdr>
                <w:top w:val="none" w:sz="0" w:space="0" w:color="auto"/>
                <w:left w:val="none" w:sz="0" w:space="0" w:color="auto"/>
                <w:bottom w:val="none" w:sz="0" w:space="0" w:color="auto"/>
                <w:right w:val="none" w:sz="0" w:space="0" w:color="auto"/>
              </w:divBdr>
            </w:div>
            <w:div w:id="1416436405">
              <w:marLeft w:val="0"/>
              <w:marRight w:val="0"/>
              <w:marTop w:val="0"/>
              <w:marBottom w:val="0"/>
              <w:divBdr>
                <w:top w:val="none" w:sz="0" w:space="0" w:color="auto"/>
                <w:left w:val="none" w:sz="0" w:space="0" w:color="auto"/>
                <w:bottom w:val="none" w:sz="0" w:space="0" w:color="auto"/>
                <w:right w:val="none" w:sz="0" w:space="0" w:color="auto"/>
              </w:divBdr>
            </w:div>
            <w:div w:id="794714362">
              <w:marLeft w:val="0"/>
              <w:marRight w:val="0"/>
              <w:marTop w:val="0"/>
              <w:marBottom w:val="0"/>
              <w:divBdr>
                <w:top w:val="none" w:sz="0" w:space="0" w:color="auto"/>
                <w:left w:val="none" w:sz="0" w:space="0" w:color="auto"/>
                <w:bottom w:val="none" w:sz="0" w:space="0" w:color="auto"/>
                <w:right w:val="none" w:sz="0" w:space="0" w:color="auto"/>
              </w:divBdr>
            </w:div>
            <w:div w:id="1791506484">
              <w:marLeft w:val="0"/>
              <w:marRight w:val="0"/>
              <w:marTop w:val="0"/>
              <w:marBottom w:val="0"/>
              <w:divBdr>
                <w:top w:val="none" w:sz="0" w:space="0" w:color="auto"/>
                <w:left w:val="none" w:sz="0" w:space="0" w:color="auto"/>
                <w:bottom w:val="none" w:sz="0" w:space="0" w:color="auto"/>
                <w:right w:val="none" w:sz="0" w:space="0" w:color="auto"/>
              </w:divBdr>
            </w:div>
            <w:div w:id="1195117656">
              <w:marLeft w:val="0"/>
              <w:marRight w:val="0"/>
              <w:marTop w:val="0"/>
              <w:marBottom w:val="0"/>
              <w:divBdr>
                <w:top w:val="none" w:sz="0" w:space="0" w:color="auto"/>
                <w:left w:val="none" w:sz="0" w:space="0" w:color="auto"/>
                <w:bottom w:val="none" w:sz="0" w:space="0" w:color="auto"/>
                <w:right w:val="none" w:sz="0" w:space="0" w:color="auto"/>
              </w:divBdr>
            </w:div>
            <w:div w:id="428158899">
              <w:marLeft w:val="0"/>
              <w:marRight w:val="0"/>
              <w:marTop w:val="0"/>
              <w:marBottom w:val="0"/>
              <w:divBdr>
                <w:top w:val="none" w:sz="0" w:space="0" w:color="auto"/>
                <w:left w:val="none" w:sz="0" w:space="0" w:color="auto"/>
                <w:bottom w:val="none" w:sz="0" w:space="0" w:color="auto"/>
                <w:right w:val="none" w:sz="0" w:space="0" w:color="auto"/>
              </w:divBdr>
            </w:div>
            <w:div w:id="1922833237">
              <w:marLeft w:val="0"/>
              <w:marRight w:val="0"/>
              <w:marTop w:val="0"/>
              <w:marBottom w:val="0"/>
              <w:divBdr>
                <w:top w:val="none" w:sz="0" w:space="0" w:color="auto"/>
                <w:left w:val="none" w:sz="0" w:space="0" w:color="auto"/>
                <w:bottom w:val="none" w:sz="0" w:space="0" w:color="auto"/>
                <w:right w:val="none" w:sz="0" w:space="0" w:color="auto"/>
              </w:divBdr>
            </w:div>
            <w:div w:id="516427424">
              <w:marLeft w:val="0"/>
              <w:marRight w:val="0"/>
              <w:marTop w:val="0"/>
              <w:marBottom w:val="0"/>
              <w:divBdr>
                <w:top w:val="none" w:sz="0" w:space="0" w:color="auto"/>
                <w:left w:val="none" w:sz="0" w:space="0" w:color="auto"/>
                <w:bottom w:val="none" w:sz="0" w:space="0" w:color="auto"/>
                <w:right w:val="none" w:sz="0" w:space="0" w:color="auto"/>
              </w:divBdr>
            </w:div>
            <w:div w:id="787361749">
              <w:marLeft w:val="0"/>
              <w:marRight w:val="0"/>
              <w:marTop w:val="0"/>
              <w:marBottom w:val="0"/>
              <w:divBdr>
                <w:top w:val="none" w:sz="0" w:space="0" w:color="auto"/>
                <w:left w:val="none" w:sz="0" w:space="0" w:color="auto"/>
                <w:bottom w:val="none" w:sz="0" w:space="0" w:color="auto"/>
                <w:right w:val="none" w:sz="0" w:space="0" w:color="auto"/>
              </w:divBdr>
            </w:div>
            <w:div w:id="637339367">
              <w:marLeft w:val="0"/>
              <w:marRight w:val="0"/>
              <w:marTop w:val="0"/>
              <w:marBottom w:val="0"/>
              <w:divBdr>
                <w:top w:val="none" w:sz="0" w:space="0" w:color="auto"/>
                <w:left w:val="none" w:sz="0" w:space="0" w:color="auto"/>
                <w:bottom w:val="none" w:sz="0" w:space="0" w:color="auto"/>
                <w:right w:val="none" w:sz="0" w:space="0" w:color="auto"/>
              </w:divBdr>
            </w:div>
            <w:div w:id="1261377732">
              <w:marLeft w:val="0"/>
              <w:marRight w:val="0"/>
              <w:marTop w:val="0"/>
              <w:marBottom w:val="0"/>
              <w:divBdr>
                <w:top w:val="none" w:sz="0" w:space="0" w:color="auto"/>
                <w:left w:val="none" w:sz="0" w:space="0" w:color="auto"/>
                <w:bottom w:val="none" w:sz="0" w:space="0" w:color="auto"/>
                <w:right w:val="none" w:sz="0" w:space="0" w:color="auto"/>
              </w:divBdr>
            </w:div>
            <w:div w:id="549804099">
              <w:marLeft w:val="0"/>
              <w:marRight w:val="0"/>
              <w:marTop w:val="0"/>
              <w:marBottom w:val="0"/>
              <w:divBdr>
                <w:top w:val="none" w:sz="0" w:space="0" w:color="auto"/>
                <w:left w:val="none" w:sz="0" w:space="0" w:color="auto"/>
                <w:bottom w:val="none" w:sz="0" w:space="0" w:color="auto"/>
                <w:right w:val="none" w:sz="0" w:space="0" w:color="auto"/>
              </w:divBdr>
            </w:div>
            <w:div w:id="560094975">
              <w:marLeft w:val="0"/>
              <w:marRight w:val="0"/>
              <w:marTop w:val="0"/>
              <w:marBottom w:val="0"/>
              <w:divBdr>
                <w:top w:val="none" w:sz="0" w:space="0" w:color="auto"/>
                <w:left w:val="none" w:sz="0" w:space="0" w:color="auto"/>
                <w:bottom w:val="none" w:sz="0" w:space="0" w:color="auto"/>
                <w:right w:val="none" w:sz="0" w:space="0" w:color="auto"/>
              </w:divBdr>
            </w:div>
            <w:div w:id="82772031">
              <w:marLeft w:val="0"/>
              <w:marRight w:val="0"/>
              <w:marTop w:val="0"/>
              <w:marBottom w:val="0"/>
              <w:divBdr>
                <w:top w:val="none" w:sz="0" w:space="0" w:color="auto"/>
                <w:left w:val="none" w:sz="0" w:space="0" w:color="auto"/>
                <w:bottom w:val="none" w:sz="0" w:space="0" w:color="auto"/>
                <w:right w:val="none" w:sz="0" w:space="0" w:color="auto"/>
              </w:divBdr>
            </w:div>
            <w:div w:id="75638530">
              <w:marLeft w:val="0"/>
              <w:marRight w:val="0"/>
              <w:marTop w:val="0"/>
              <w:marBottom w:val="0"/>
              <w:divBdr>
                <w:top w:val="none" w:sz="0" w:space="0" w:color="auto"/>
                <w:left w:val="none" w:sz="0" w:space="0" w:color="auto"/>
                <w:bottom w:val="none" w:sz="0" w:space="0" w:color="auto"/>
                <w:right w:val="none" w:sz="0" w:space="0" w:color="auto"/>
              </w:divBdr>
            </w:div>
            <w:div w:id="2084914561">
              <w:marLeft w:val="0"/>
              <w:marRight w:val="0"/>
              <w:marTop w:val="0"/>
              <w:marBottom w:val="0"/>
              <w:divBdr>
                <w:top w:val="none" w:sz="0" w:space="0" w:color="auto"/>
                <w:left w:val="none" w:sz="0" w:space="0" w:color="auto"/>
                <w:bottom w:val="none" w:sz="0" w:space="0" w:color="auto"/>
                <w:right w:val="none" w:sz="0" w:space="0" w:color="auto"/>
              </w:divBdr>
            </w:div>
            <w:div w:id="45642404">
              <w:marLeft w:val="0"/>
              <w:marRight w:val="0"/>
              <w:marTop w:val="0"/>
              <w:marBottom w:val="0"/>
              <w:divBdr>
                <w:top w:val="none" w:sz="0" w:space="0" w:color="auto"/>
                <w:left w:val="none" w:sz="0" w:space="0" w:color="auto"/>
                <w:bottom w:val="none" w:sz="0" w:space="0" w:color="auto"/>
                <w:right w:val="none" w:sz="0" w:space="0" w:color="auto"/>
              </w:divBdr>
            </w:div>
            <w:div w:id="876236329">
              <w:marLeft w:val="0"/>
              <w:marRight w:val="0"/>
              <w:marTop w:val="0"/>
              <w:marBottom w:val="0"/>
              <w:divBdr>
                <w:top w:val="none" w:sz="0" w:space="0" w:color="auto"/>
                <w:left w:val="none" w:sz="0" w:space="0" w:color="auto"/>
                <w:bottom w:val="none" w:sz="0" w:space="0" w:color="auto"/>
                <w:right w:val="none" w:sz="0" w:space="0" w:color="auto"/>
              </w:divBdr>
            </w:div>
            <w:div w:id="332342817">
              <w:marLeft w:val="0"/>
              <w:marRight w:val="0"/>
              <w:marTop w:val="0"/>
              <w:marBottom w:val="0"/>
              <w:divBdr>
                <w:top w:val="none" w:sz="0" w:space="0" w:color="auto"/>
                <w:left w:val="none" w:sz="0" w:space="0" w:color="auto"/>
                <w:bottom w:val="none" w:sz="0" w:space="0" w:color="auto"/>
                <w:right w:val="none" w:sz="0" w:space="0" w:color="auto"/>
              </w:divBdr>
            </w:div>
            <w:div w:id="1506749419">
              <w:marLeft w:val="0"/>
              <w:marRight w:val="0"/>
              <w:marTop w:val="0"/>
              <w:marBottom w:val="0"/>
              <w:divBdr>
                <w:top w:val="none" w:sz="0" w:space="0" w:color="auto"/>
                <w:left w:val="none" w:sz="0" w:space="0" w:color="auto"/>
                <w:bottom w:val="none" w:sz="0" w:space="0" w:color="auto"/>
                <w:right w:val="none" w:sz="0" w:space="0" w:color="auto"/>
              </w:divBdr>
            </w:div>
            <w:div w:id="2042393438">
              <w:marLeft w:val="0"/>
              <w:marRight w:val="0"/>
              <w:marTop w:val="0"/>
              <w:marBottom w:val="0"/>
              <w:divBdr>
                <w:top w:val="none" w:sz="0" w:space="0" w:color="auto"/>
                <w:left w:val="none" w:sz="0" w:space="0" w:color="auto"/>
                <w:bottom w:val="none" w:sz="0" w:space="0" w:color="auto"/>
                <w:right w:val="none" w:sz="0" w:space="0" w:color="auto"/>
              </w:divBdr>
            </w:div>
            <w:div w:id="90783785">
              <w:marLeft w:val="0"/>
              <w:marRight w:val="0"/>
              <w:marTop w:val="0"/>
              <w:marBottom w:val="0"/>
              <w:divBdr>
                <w:top w:val="none" w:sz="0" w:space="0" w:color="auto"/>
                <w:left w:val="none" w:sz="0" w:space="0" w:color="auto"/>
                <w:bottom w:val="none" w:sz="0" w:space="0" w:color="auto"/>
                <w:right w:val="none" w:sz="0" w:space="0" w:color="auto"/>
              </w:divBdr>
            </w:div>
            <w:div w:id="2126390355">
              <w:marLeft w:val="0"/>
              <w:marRight w:val="0"/>
              <w:marTop w:val="0"/>
              <w:marBottom w:val="0"/>
              <w:divBdr>
                <w:top w:val="none" w:sz="0" w:space="0" w:color="auto"/>
                <w:left w:val="none" w:sz="0" w:space="0" w:color="auto"/>
                <w:bottom w:val="none" w:sz="0" w:space="0" w:color="auto"/>
                <w:right w:val="none" w:sz="0" w:space="0" w:color="auto"/>
              </w:divBdr>
            </w:div>
            <w:div w:id="365101345">
              <w:marLeft w:val="0"/>
              <w:marRight w:val="0"/>
              <w:marTop w:val="0"/>
              <w:marBottom w:val="0"/>
              <w:divBdr>
                <w:top w:val="none" w:sz="0" w:space="0" w:color="auto"/>
                <w:left w:val="none" w:sz="0" w:space="0" w:color="auto"/>
                <w:bottom w:val="none" w:sz="0" w:space="0" w:color="auto"/>
                <w:right w:val="none" w:sz="0" w:space="0" w:color="auto"/>
              </w:divBdr>
            </w:div>
            <w:div w:id="1323972693">
              <w:marLeft w:val="0"/>
              <w:marRight w:val="0"/>
              <w:marTop w:val="0"/>
              <w:marBottom w:val="0"/>
              <w:divBdr>
                <w:top w:val="none" w:sz="0" w:space="0" w:color="auto"/>
                <w:left w:val="none" w:sz="0" w:space="0" w:color="auto"/>
                <w:bottom w:val="none" w:sz="0" w:space="0" w:color="auto"/>
                <w:right w:val="none" w:sz="0" w:space="0" w:color="auto"/>
              </w:divBdr>
            </w:div>
            <w:div w:id="631984927">
              <w:marLeft w:val="0"/>
              <w:marRight w:val="0"/>
              <w:marTop w:val="0"/>
              <w:marBottom w:val="0"/>
              <w:divBdr>
                <w:top w:val="none" w:sz="0" w:space="0" w:color="auto"/>
                <w:left w:val="none" w:sz="0" w:space="0" w:color="auto"/>
                <w:bottom w:val="none" w:sz="0" w:space="0" w:color="auto"/>
                <w:right w:val="none" w:sz="0" w:space="0" w:color="auto"/>
              </w:divBdr>
            </w:div>
            <w:div w:id="1685159533">
              <w:marLeft w:val="0"/>
              <w:marRight w:val="0"/>
              <w:marTop w:val="0"/>
              <w:marBottom w:val="0"/>
              <w:divBdr>
                <w:top w:val="none" w:sz="0" w:space="0" w:color="auto"/>
                <w:left w:val="none" w:sz="0" w:space="0" w:color="auto"/>
                <w:bottom w:val="none" w:sz="0" w:space="0" w:color="auto"/>
                <w:right w:val="none" w:sz="0" w:space="0" w:color="auto"/>
              </w:divBdr>
            </w:div>
            <w:div w:id="1167865368">
              <w:marLeft w:val="0"/>
              <w:marRight w:val="0"/>
              <w:marTop w:val="0"/>
              <w:marBottom w:val="0"/>
              <w:divBdr>
                <w:top w:val="none" w:sz="0" w:space="0" w:color="auto"/>
                <w:left w:val="none" w:sz="0" w:space="0" w:color="auto"/>
                <w:bottom w:val="none" w:sz="0" w:space="0" w:color="auto"/>
                <w:right w:val="none" w:sz="0" w:space="0" w:color="auto"/>
              </w:divBdr>
            </w:div>
            <w:div w:id="1091583589">
              <w:marLeft w:val="0"/>
              <w:marRight w:val="0"/>
              <w:marTop w:val="0"/>
              <w:marBottom w:val="0"/>
              <w:divBdr>
                <w:top w:val="none" w:sz="0" w:space="0" w:color="auto"/>
                <w:left w:val="none" w:sz="0" w:space="0" w:color="auto"/>
                <w:bottom w:val="none" w:sz="0" w:space="0" w:color="auto"/>
                <w:right w:val="none" w:sz="0" w:space="0" w:color="auto"/>
              </w:divBdr>
            </w:div>
            <w:div w:id="1365713904">
              <w:marLeft w:val="0"/>
              <w:marRight w:val="0"/>
              <w:marTop w:val="0"/>
              <w:marBottom w:val="0"/>
              <w:divBdr>
                <w:top w:val="none" w:sz="0" w:space="0" w:color="auto"/>
                <w:left w:val="none" w:sz="0" w:space="0" w:color="auto"/>
                <w:bottom w:val="none" w:sz="0" w:space="0" w:color="auto"/>
                <w:right w:val="none" w:sz="0" w:space="0" w:color="auto"/>
              </w:divBdr>
            </w:div>
            <w:div w:id="1023752907">
              <w:marLeft w:val="0"/>
              <w:marRight w:val="0"/>
              <w:marTop w:val="0"/>
              <w:marBottom w:val="0"/>
              <w:divBdr>
                <w:top w:val="none" w:sz="0" w:space="0" w:color="auto"/>
                <w:left w:val="none" w:sz="0" w:space="0" w:color="auto"/>
                <w:bottom w:val="none" w:sz="0" w:space="0" w:color="auto"/>
                <w:right w:val="none" w:sz="0" w:space="0" w:color="auto"/>
              </w:divBdr>
            </w:div>
            <w:div w:id="210118243">
              <w:marLeft w:val="0"/>
              <w:marRight w:val="0"/>
              <w:marTop w:val="0"/>
              <w:marBottom w:val="0"/>
              <w:divBdr>
                <w:top w:val="none" w:sz="0" w:space="0" w:color="auto"/>
                <w:left w:val="none" w:sz="0" w:space="0" w:color="auto"/>
                <w:bottom w:val="none" w:sz="0" w:space="0" w:color="auto"/>
                <w:right w:val="none" w:sz="0" w:space="0" w:color="auto"/>
              </w:divBdr>
            </w:div>
            <w:div w:id="970866920">
              <w:marLeft w:val="0"/>
              <w:marRight w:val="0"/>
              <w:marTop w:val="0"/>
              <w:marBottom w:val="0"/>
              <w:divBdr>
                <w:top w:val="none" w:sz="0" w:space="0" w:color="auto"/>
                <w:left w:val="none" w:sz="0" w:space="0" w:color="auto"/>
                <w:bottom w:val="none" w:sz="0" w:space="0" w:color="auto"/>
                <w:right w:val="none" w:sz="0" w:space="0" w:color="auto"/>
              </w:divBdr>
            </w:div>
            <w:div w:id="275213199">
              <w:marLeft w:val="0"/>
              <w:marRight w:val="0"/>
              <w:marTop w:val="0"/>
              <w:marBottom w:val="0"/>
              <w:divBdr>
                <w:top w:val="none" w:sz="0" w:space="0" w:color="auto"/>
                <w:left w:val="none" w:sz="0" w:space="0" w:color="auto"/>
                <w:bottom w:val="none" w:sz="0" w:space="0" w:color="auto"/>
                <w:right w:val="none" w:sz="0" w:space="0" w:color="auto"/>
              </w:divBdr>
            </w:div>
            <w:div w:id="2049183294">
              <w:marLeft w:val="0"/>
              <w:marRight w:val="0"/>
              <w:marTop w:val="0"/>
              <w:marBottom w:val="0"/>
              <w:divBdr>
                <w:top w:val="none" w:sz="0" w:space="0" w:color="auto"/>
                <w:left w:val="none" w:sz="0" w:space="0" w:color="auto"/>
                <w:bottom w:val="none" w:sz="0" w:space="0" w:color="auto"/>
                <w:right w:val="none" w:sz="0" w:space="0" w:color="auto"/>
              </w:divBdr>
            </w:div>
            <w:div w:id="2080637871">
              <w:marLeft w:val="0"/>
              <w:marRight w:val="0"/>
              <w:marTop w:val="0"/>
              <w:marBottom w:val="0"/>
              <w:divBdr>
                <w:top w:val="none" w:sz="0" w:space="0" w:color="auto"/>
                <w:left w:val="none" w:sz="0" w:space="0" w:color="auto"/>
                <w:bottom w:val="none" w:sz="0" w:space="0" w:color="auto"/>
                <w:right w:val="none" w:sz="0" w:space="0" w:color="auto"/>
              </w:divBdr>
            </w:div>
            <w:div w:id="1517888131">
              <w:marLeft w:val="0"/>
              <w:marRight w:val="0"/>
              <w:marTop w:val="0"/>
              <w:marBottom w:val="0"/>
              <w:divBdr>
                <w:top w:val="none" w:sz="0" w:space="0" w:color="auto"/>
                <w:left w:val="none" w:sz="0" w:space="0" w:color="auto"/>
                <w:bottom w:val="none" w:sz="0" w:space="0" w:color="auto"/>
                <w:right w:val="none" w:sz="0" w:space="0" w:color="auto"/>
              </w:divBdr>
            </w:div>
            <w:div w:id="148904091">
              <w:marLeft w:val="0"/>
              <w:marRight w:val="0"/>
              <w:marTop w:val="0"/>
              <w:marBottom w:val="0"/>
              <w:divBdr>
                <w:top w:val="none" w:sz="0" w:space="0" w:color="auto"/>
                <w:left w:val="none" w:sz="0" w:space="0" w:color="auto"/>
                <w:bottom w:val="none" w:sz="0" w:space="0" w:color="auto"/>
                <w:right w:val="none" w:sz="0" w:space="0" w:color="auto"/>
              </w:divBdr>
            </w:div>
            <w:div w:id="277104478">
              <w:marLeft w:val="0"/>
              <w:marRight w:val="0"/>
              <w:marTop w:val="0"/>
              <w:marBottom w:val="0"/>
              <w:divBdr>
                <w:top w:val="none" w:sz="0" w:space="0" w:color="auto"/>
                <w:left w:val="none" w:sz="0" w:space="0" w:color="auto"/>
                <w:bottom w:val="none" w:sz="0" w:space="0" w:color="auto"/>
                <w:right w:val="none" w:sz="0" w:space="0" w:color="auto"/>
              </w:divBdr>
            </w:div>
            <w:div w:id="2143186755">
              <w:marLeft w:val="0"/>
              <w:marRight w:val="0"/>
              <w:marTop w:val="0"/>
              <w:marBottom w:val="0"/>
              <w:divBdr>
                <w:top w:val="none" w:sz="0" w:space="0" w:color="auto"/>
                <w:left w:val="none" w:sz="0" w:space="0" w:color="auto"/>
                <w:bottom w:val="none" w:sz="0" w:space="0" w:color="auto"/>
                <w:right w:val="none" w:sz="0" w:space="0" w:color="auto"/>
              </w:divBdr>
            </w:div>
            <w:div w:id="102192263">
              <w:marLeft w:val="0"/>
              <w:marRight w:val="0"/>
              <w:marTop w:val="0"/>
              <w:marBottom w:val="0"/>
              <w:divBdr>
                <w:top w:val="none" w:sz="0" w:space="0" w:color="auto"/>
                <w:left w:val="none" w:sz="0" w:space="0" w:color="auto"/>
                <w:bottom w:val="none" w:sz="0" w:space="0" w:color="auto"/>
                <w:right w:val="none" w:sz="0" w:space="0" w:color="auto"/>
              </w:divBdr>
            </w:div>
            <w:div w:id="1458329735">
              <w:marLeft w:val="0"/>
              <w:marRight w:val="0"/>
              <w:marTop w:val="0"/>
              <w:marBottom w:val="0"/>
              <w:divBdr>
                <w:top w:val="none" w:sz="0" w:space="0" w:color="auto"/>
                <w:left w:val="none" w:sz="0" w:space="0" w:color="auto"/>
                <w:bottom w:val="none" w:sz="0" w:space="0" w:color="auto"/>
                <w:right w:val="none" w:sz="0" w:space="0" w:color="auto"/>
              </w:divBdr>
            </w:div>
            <w:div w:id="1456867923">
              <w:marLeft w:val="0"/>
              <w:marRight w:val="0"/>
              <w:marTop w:val="0"/>
              <w:marBottom w:val="0"/>
              <w:divBdr>
                <w:top w:val="none" w:sz="0" w:space="0" w:color="auto"/>
                <w:left w:val="none" w:sz="0" w:space="0" w:color="auto"/>
                <w:bottom w:val="none" w:sz="0" w:space="0" w:color="auto"/>
                <w:right w:val="none" w:sz="0" w:space="0" w:color="auto"/>
              </w:divBdr>
            </w:div>
            <w:div w:id="624317226">
              <w:marLeft w:val="0"/>
              <w:marRight w:val="0"/>
              <w:marTop w:val="0"/>
              <w:marBottom w:val="0"/>
              <w:divBdr>
                <w:top w:val="none" w:sz="0" w:space="0" w:color="auto"/>
                <w:left w:val="none" w:sz="0" w:space="0" w:color="auto"/>
                <w:bottom w:val="none" w:sz="0" w:space="0" w:color="auto"/>
                <w:right w:val="none" w:sz="0" w:space="0" w:color="auto"/>
              </w:divBdr>
            </w:div>
            <w:div w:id="215165229">
              <w:marLeft w:val="0"/>
              <w:marRight w:val="0"/>
              <w:marTop w:val="0"/>
              <w:marBottom w:val="0"/>
              <w:divBdr>
                <w:top w:val="none" w:sz="0" w:space="0" w:color="auto"/>
                <w:left w:val="none" w:sz="0" w:space="0" w:color="auto"/>
                <w:bottom w:val="none" w:sz="0" w:space="0" w:color="auto"/>
                <w:right w:val="none" w:sz="0" w:space="0" w:color="auto"/>
              </w:divBdr>
            </w:div>
            <w:div w:id="812066511">
              <w:marLeft w:val="0"/>
              <w:marRight w:val="0"/>
              <w:marTop w:val="0"/>
              <w:marBottom w:val="0"/>
              <w:divBdr>
                <w:top w:val="none" w:sz="0" w:space="0" w:color="auto"/>
                <w:left w:val="none" w:sz="0" w:space="0" w:color="auto"/>
                <w:bottom w:val="none" w:sz="0" w:space="0" w:color="auto"/>
                <w:right w:val="none" w:sz="0" w:space="0" w:color="auto"/>
              </w:divBdr>
            </w:div>
            <w:div w:id="1517696179">
              <w:marLeft w:val="0"/>
              <w:marRight w:val="0"/>
              <w:marTop w:val="0"/>
              <w:marBottom w:val="0"/>
              <w:divBdr>
                <w:top w:val="none" w:sz="0" w:space="0" w:color="auto"/>
                <w:left w:val="none" w:sz="0" w:space="0" w:color="auto"/>
                <w:bottom w:val="none" w:sz="0" w:space="0" w:color="auto"/>
                <w:right w:val="none" w:sz="0" w:space="0" w:color="auto"/>
              </w:divBdr>
            </w:div>
            <w:div w:id="1586456550">
              <w:marLeft w:val="0"/>
              <w:marRight w:val="0"/>
              <w:marTop w:val="0"/>
              <w:marBottom w:val="0"/>
              <w:divBdr>
                <w:top w:val="none" w:sz="0" w:space="0" w:color="auto"/>
                <w:left w:val="none" w:sz="0" w:space="0" w:color="auto"/>
                <w:bottom w:val="none" w:sz="0" w:space="0" w:color="auto"/>
                <w:right w:val="none" w:sz="0" w:space="0" w:color="auto"/>
              </w:divBdr>
            </w:div>
            <w:div w:id="360671296">
              <w:marLeft w:val="0"/>
              <w:marRight w:val="0"/>
              <w:marTop w:val="0"/>
              <w:marBottom w:val="0"/>
              <w:divBdr>
                <w:top w:val="none" w:sz="0" w:space="0" w:color="auto"/>
                <w:left w:val="none" w:sz="0" w:space="0" w:color="auto"/>
                <w:bottom w:val="none" w:sz="0" w:space="0" w:color="auto"/>
                <w:right w:val="none" w:sz="0" w:space="0" w:color="auto"/>
              </w:divBdr>
            </w:div>
            <w:div w:id="340670419">
              <w:marLeft w:val="0"/>
              <w:marRight w:val="0"/>
              <w:marTop w:val="0"/>
              <w:marBottom w:val="0"/>
              <w:divBdr>
                <w:top w:val="none" w:sz="0" w:space="0" w:color="auto"/>
                <w:left w:val="none" w:sz="0" w:space="0" w:color="auto"/>
                <w:bottom w:val="none" w:sz="0" w:space="0" w:color="auto"/>
                <w:right w:val="none" w:sz="0" w:space="0" w:color="auto"/>
              </w:divBdr>
            </w:div>
            <w:div w:id="541673833">
              <w:marLeft w:val="0"/>
              <w:marRight w:val="0"/>
              <w:marTop w:val="0"/>
              <w:marBottom w:val="0"/>
              <w:divBdr>
                <w:top w:val="none" w:sz="0" w:space="0" w:color="auto"/>
                <w:left w:val="none" w:sz="0" w:space="0" w:color="auto"/>
                <w:bottom w:val="none" w:sz="0" w:space="0" w:color="auto"/>
                <w:right w:val="none" w:sz="0" w:space="0" w:color="auto"/>
              </w:divBdr>
            </w:div>
            <w:div w:id="1818840301">
              <w:marLeft w:val="0"/>
              <w:marRight w:val="0"/>
              <w:marTop w:val="0"/>
              <w:marBottom w:val="0"/>
              <w:divBdr>
                <w:top w:val="none" w:sz="0" w:space="0" w:color="auto"/>
                <w:left w:val="none" w:sz="0" w:space="0" w:color="auto"/>
                <w:bottom w:val="none" w:sz="0" w:space="0" w:color="auto"/>
                <w:right w:val="none" w:sz="0" w:space="0" w:color="auto"/>
              </w:divBdr>
            </w:div>
            <w:div w:id="1335885842">
              <w:marLeft w:val="0"/>
              <w:marRight w:val="0"/>
              <w:marTop w:val="0"/>
              <w:marBottom w:val="0"/>
              <w:divBdr>
                <w:top w:val="none" w:sz="0" w:space="0" w:color="auto"/>
                <w:left w:val="none" w:sz="0" w:space="0" w:color="auto"/>
                <w:bottom w:val="none" w:sz="0" w:space="0" w:color="auto"/>
                <w:right w:val="none" w:sz="0" w:space="0" w:color="auto"/>
              </w:divBdr>
            </w:div>
            <w:div w:id="774447483">
              <w:marLeft w:val="0"/>
              <w:marRight w:val="0"/>
              <w:marTop w:val="0"/>
              <w:marBottom w:val="0"/>
              <w:divBdr>
                <w:top w:val="none" w:sz="0" w:space="0" w:color="auto"/>
                <w:left w:val="none" w:sz="0" w:space="0" w:color="auto"/>
                <w:bottom w:val="none" w:sz="0" w:space="0" w:color="auto"/>
                <w:right w:val="none" w:sz="0" w:space="0" w:color="auto"/>
              </w:divBdr>
            </w:div>
            <w:div w:id="1946691642">
              <w:marLeft w:val="0"/>
              <w:marRight w:val="0"/>
              <w:marTop w:val="0"/>
              <w:marBottom w:val="0"/>
              <w:divBdr>
                <w:top w:val="none" w:sz="0" w:space="0" w:color="auto"/>
                <w:left w:val="none" w:sz="0" w:space="0" w:color="auto"/>
                <w:bottom w:val="none" w:sz="0" w:space="0" w:color="auto"/>
                <w:right w:val="none" w:sz="0" w:space="0" w:color="auto"/>
              </w:divBdr>
            </w:div>
            <w:div w:id="1241909064">
              <w:marLeft w:val="0"/>
              <w:marRight w:val="0"/>
              <w:marTop w:val="0"/>
              <w:marBottom w:val="0"/>
              <w:divBdr>
                <w:top w:val="none" w:sz="0" w:space="0" w:color="auto"/>
                <w:left w:val="none" w:sz="0" w:space="0" w:color="auto"/>
                <w:bottom w:val="none" w:sz="0" w:space="0" w:color="auto"/>
                <w:right w:val="none" w:sz="0" w:space="0" w:color="auto"/>
              </w:divBdr>
            </w:div>
            <w:div w:id="1682201538">
              <w:marLeft w:val="0"/>
              <w:marRight w:val="0"/>
              <w:marTop w:val="0"/>
              <w:marBottom w:val="0"/>
              <w:divBdr>
                <w:top w:val="none" w:sz="0" w:space="0" w:color="auto"/>
                <w:left w:val="none" w:sz="0" w:space="0" w:color="auto"/>
                <w:bottom w:val="none" w:sz="0" w:space="0" w:color="auto"/>
                <w:right w:val="none" w:sz="0" w:space="0" w:color="auto"/>
              </w:divBdr>
            </w:div>
            <w:div w:id="1035349371">
              <w:marLeft w:val="0"/>
              <w:marRight w:val="0"/>
              <w:marTop w:val="0"/>
              <w:marBottom w:val="0"/>
              <w:divBdr>
                <w:top w:val="none" w:sz="0" w:space="0" w:color="auto"/>
                <w:left w:val="none" w:sz="0" w:space="0" w:color="auto"/>
                <w:bottom w:val="none" w:sz="0" w:space="0" w:color="auto"/>
                <w:right w:val="none" w:sz="0" w:space="0" w:color="auto"/>
              </w:divBdr>
            </w:div>
            <w:div w:id="1365255495">
              <w:marLeft w:val="0"/>
              <w:marRight w:val="0"/>
              <w:marTop w:val="0"/>
              <w:marBottom w:val="0"/>
              <w:divBdr>
                <w:top w:val="none" w:sz="0" w:space="0" w:color="auto"/>
                <w:left w:val="none" w:sz="0" w:space="0" w:color="auto"/>
                <w:bottom w:val="none" w:sz="0" w:space="0" w:color="auto"/>
                <w:right w:val="none" w:sz="0" w:space="0" w:color="auto"/>
              </w:divBdr>
            </w:div>
            <w:div w:id="520045635">
              <w:marLeft w:val="0"/>
              <w:marRight w:val="0"/>
              <w:marTop w:val="0"/>
              <w:marBottom w:val="0"/>
              <w:divBdr>
                <w:top w:val="none" w:sz="0" w:space="0" w:color="auto"/>
                <w:left w:val="none" w:sz="0" w:space="0" w:color="auto"/>
                <w:bottom w:val="none" w:sz="0" w:space="0" w:color="auto"/>
                <w:right w:val="none" w:sz="0" w:space="0" w:color="auto"/>
              </w:divBdr>
            </w:div>
            <w:div w:id="1670205960">
              <w:marLeft w:val="0"/>
              <w:marRight w:val="0"/>
              <w:marTop w:val="0"/>
              <w:marBottom w:val="0"/>
              <w:divBdr>
                <w:top w:val="none" w:sz="0" w:space="0" w:color="auto"/>
                <w:left w:val="none" w:sz="0" w:space="0" w:color="auto"/>
                <w:bottom w:val="none" w:sz="0" w:space="0" w:color="auto"/>
                <w:right w:val="none" w:sz="0" w:space="0" w:color="auto"/>
              </w:divBdr>
            </w:div>
            <w:div w:id="186457078">
              <w:marLeft w:val="0"/>
              <w:marRight w:val="0"/>
              <w:marTop w:val="0"/>
              <w:marBottom w:val="0"/>
              <w:divBdr>
                <w:top w:val="none" w:sz="0" w:space="0" w:color="auto"/>
                <w:left w:val="none" w:sz="0" w:space="0" w:color="auto"/>
                <w:bottom w:val="none" w:sz="0" w:space="0" w:color="auto"/>
                <w:right w:val="none" w:sz="0" w:space="0" w:color="auto"/>
              </w:divBdr>
            </w:div>
            <w:div w:id="763114926">
              <w:marLeft w:val="0"/>
              <w:marRight w:val="0"/>
              <w:marTop w:val="0"/>
              <w:marBottom w:val="0"/>
              <w:divBdr>
                <w:top w:val="none" w:sz="0" w:space="0" w:color="auto"/>
                <w:left w:val="none" w:sz="0" w:space="0" w:color="auto"/>
                <w:bottom w:val="none" w:sz="0" w:space="0" w:color="auto"/>
                <w:right w:val="none" w:sz="0" w:space="0" w:color="auto"/>
              </w:divBdr>
            </w:div>
            <w:div w:id="1699309763">
              <w:marLeft w:val="0"/>
              <w:marRight w:val="0"/>
              <w:marTop w:val="0"/>
              <w:marBottom w:val="0"/>
              <w:divBdr>
                <w:top w:val="none" w:sz="0" w:space="0" w:color="auto"/>
                <w:left w:val="none" w:sz="0" w:space="0" w:color="auto"/>
                <w:bottom w:val="none" w:sz="0" w:space="0" w:color="auto"/>
                <w:right w:val="none" w:sz="0" w:space="0" w:color="auto"/>
              </w:divBdr>
            </w:div>
            <w:div w:id="993484983">
              <w:marLeft w:val="0"/>
              <w:marRight w:val="0"/>
              <w:marTop w:val="0"/>
              <w:marBottom w:val="0"/>
              <w:divBdr>
                <w:top w:val="none" w:sz="0" w:space="0" w:color="auto"/>
                <w:left w:val="none" w:sz="0" w:space="0" w:color="auto"/>
                <w:bottom w:val="none" w:sz="0" w:space="0" w:color="auto"/>
                <w:right w:val="none" w:sz="0" w:space="0" w:color="auto"/>
              </w:divBdr>
            </w:div>
            <w:div w:id="2056004621">
              <w:marLeft w:val="0"/>
              <w:marRight w:val="0"/>
              <w:marTop w:val="0"/>
              <w:marBottom w:val="0"/>
              <w:divBdr>
                <w:top w:val="none" w:sz="0" w:space="0" w:color="auto"/>
                <w:left w:val="none" w:sz="0" w:space="0" w:color="auto"/>
                <w:bottom w:val="none" w:sz="0" w:space="0" w:color="auto"/>
                <w:right w:val="none" w:sz="0" w:space="0" w:color="auto"/>
              </w:divBdr>
            </w:div>
            <w:div w:id="735128850">
              <w:marLeft w:val="0"/>
              <w:marRight w:val="0"/>
              <w:marTop w:val="0"/>
              <w:marBottom w:val="0"/>
              <w:divBdr>
                <w:top w:val="none" w:sz="0" w:space="0" w:color="auto"/>
                <w:left w:val="none" w:sz="0" w:space="0" w:color="auto"/>
                <w:bottom w:val="none" w:sz="0" w:space="0" w:color="auto"/>
                <w:right w:val="none" w:sz="0" w:space="0" w:color="auto"/>
              </w:divBdr>
            </w:div>
            <w:div w:id="383599449">
              <w:marLeft w:val="0"/>
              <w:marRight w:val="0"/>
              <w:marTop w:val="0"/>
              <w:marBottom w:val="0"/>
              <w:divBdr>
                <w:top w:val="none" w:sz="0" w:space="0" w:color="auto"/>
                <w:left w:val="none" w:sz="0" w:space="0" w:color="auto"/>
                <w:bottom w:val="none" w:sz="0" w:space="0" w:color="auto"/>
                <w:right w:val="none" w:sz="0" w:space="0" w:color="auto"/>
              </w:divBdr>
            </w:div>
            <w:div w:id="1008141262">
              <w:marLeft w:val="0"/>
              <w:marRight w:val="0"/>
              <w:marTop w:val="0"/>
              <w:marBottom w:val="0"/>
              <w:divBdr>
                <w:top w:val="none" w:sz="0" w:space="0" w:color="auto"/>
                <w:left w:val="none" w:sz="0" w:space="0" w:color="auto"/>
                <w:bottom w:val="none" w:sz="0" w:space="0" w:color="auto"/>
                <w:right w:val="none" w:sz="0" w:space="0" w:color="auto"/>
              </w:divBdr>
            </w:div>
            <w:div w:id="227039577">
              <w:marLeft w:val="0"/>
              <w:marRight w:val="0"/>
              <w:marTop w:val="0"/>
              <w:marBottom w:val="0"/>
              <w:divBdr>
                <w:top w:val="none" w:sz="0" w:space="0" w:color="auto"/>
                <w:left w:val="none" w:sz="0" w:space="0" w:color="auto"/>
                <w:bottom w:val="none" w:sz="0" w:space="0" w:color="auto"/>
                <w:right w:val="none" w:sz="0" w:space="0" w:color="auto"/>
              </w:divBdr>
            </w:div>
            <w:div w:id="1102340485">
              <w:marLeft w:val="0"/>
              <w:marRight w:val="0"/>
              <w:marTop w:val="0"/>
              <w:marBottom w:val="0"/>
              <w:divBdr>
                <w:top w:val="none" w:sz="0" w:space="0" w:color="auto"/>
                <w:left w:val="none" w:sz="0" w:space="0" w:color="auto"/>
                <w:bottom w:val="none" w:sz="0" w:space="0" w:color="auto"/>
                <w:right w:val="none" w:sz="0" w:space="0" w:color="auto"/>
              </w:divBdr>
            </w:div>
            <w:div w:id="1304196188">
              <w:marLeft w:val="0"/>
              <w:marRight w:val="0"/>
              <w:marTop w:val="0"/>
              <w:marBottom w:val="0"/>
              <w:divBdr>
                <w:top w:val="none" w:sz="0" w:space="0" w:color="auto"/>
                <w:left w:val="none" w:sz="0" w:space="0" w:color="auto"/>
                <w:bottom w:val="none" w:sz="0" w:space="0" w:color="auto"/>
                <w:right w:val="none" w:sz="0" w:space="0" w:color="auto"/>
              </w:divBdr>
            </w:div>
            <w:div w:id="654145748">
              <w:marLeft w:val="0"/>
              <w:marRight w:val="0"/>
              <w:marTop w:val="0"/>
              <w:marBottom w:val="0"/>
              <w:divBdr>
                <w:top w:val="none" w:sz="0" w:space="0" w:color="auto"/>
                <w:left w:val="none" w:sz="0" w:space="0" w:color="auto"/>
                <w:bottom w:val="none" w:sz="0" w:space="0" w:color="auto"/>
                <w:right w:val="none" w:sz="0" w:space="0" w:color="auto"/>
              </w:divBdr>
            </w:div>
            <w:div w:id="467944193">
              <w:marLeft w:val="0"/>
              <w:marRight w:val="0"/>
              <w:marTop w:val="0"/>
              <w:marBottom w:val="0"/>
              <w:divBdr>
                <w:top w:val="none" w:sz="0" w:space="0" w:color="auto"/>
                <w:left w:val="none" w:sz="0" w:space="0" w:color="auto"/>
                <w:bottom w:val="none" w:sz="0" w:space="0" w:color="auto"/>
                <w:right w:val="none" w:sz="0" w:space="0" w:color="auto"/>
              </w:divBdr>
            </w:div>
            <w:div w:id="448354243">
              <w:marLeft w:val="0"/>
              <w:marRight w:val="0"/>
              <w:marTop w:val="0"/>
              <w:marBottom w:val="0"/>
              <w:divBdr>
                <w:top w:val="none" w:sz="0" w:space="0" w:color="auto"/>
                <w:left w:val="none" w:sz="0" w:space="0" w:color="auto"/>
                <w:bottom w:val="none" w:sz="0" w:space="0" w:color="auto"/>
                <w:right w:val="none" w:sz="0" w:space="0" w:color="auto"/>
              </w:divBdr>
            </w:div>
            <w:div w:id="1787767930">
              <w:marLeft w:val="0"/>
              <w:marRight w:val="0"/>
              <w:marTop w:val="0"/>
              <w:marBottom w:val="0"/>
              <w:divBdr>
                <w:top w:val="none" w:sz="0" w:space="0" w:color="auto"/>
                <w:left w:val="none" w:sz="0" w:space="0" w:color="auto"/>
                <w:bottom w:val="none" w:sz="0" w:space="0" w:color="auto"/>
                <w:right w:val="none" w:sz="0" w:space="0" w:color="auto"/>
              </w:divBdr>
            </w:div>
            <w:div w:id="1671105373">
              <w:marLeft w:val="0"/>
              <w:marRight w:val="0"/>
              <w:marTop w:val="0"/>
              <w:marBottom w:val="0"/>
              <w:divBdr>
                <w:top w:val="none" w:sz="0" w:space="0" w:color="auto"/>
                <w:left w:val="none" w:sz="0" w:space="0" w:color="auto"/>
                <w:bottom w:val="none" w:sz="0" w:space="0" w:color="auto"/>
                <w:right w:val="none" w:sz="0" w:space="0" w:color="auto"/>
              </w:divBdr>
            </w:div>
            <w:div w:id="1941990400">
              <w:marLeft w:val="0"/>
              <w:marRight w:val="0"/>
              <w:marTop w:val="0"/>
              <w:marBottom w:val="0"/>
              <w:divBdr>
                <w:top w:val="none" w:sz="0" w:space="0" w:color="auto"/>
                <w:left w:val="none" w:sz="0" w:space="0" w:color="auto"/>
                <w:bottom w:val="none" w:sz="0" w:space="0" w:color="auto"/>
                <w:right w:val="none" w:sz="0" w:space="0" w:color="auto"/>
              </w:divBdr>
            </w:div>
            <w:div w:id="1908958246">
              <w:marLeft w:val="0"/>
              <w:marRight w:val="0"/>
              <w:marTop w:val="0"/>
              <w:marBottom w:val="0"/>
              <w:divBdr>
                <w:top w:val="none" w:sz="0" w:space="0" w:color="auto"/>
                <w:left w:val="none" w:sz="0" w:space="0" w:color="auto"/>
                <w:bottom w:val="none" w:sz="0" w:space="0" w:color="auto"/>
                <w:right w:val="none" w:sz="0" w:space="0" w:color="auto"/>
              </w:divBdr>
            </w:div>
            <w:div w:id="932782486">
              <w:marLeft w:val="0"/>
              <w:marRight w:val="0"/>
              <w:marTop w:val="0"/>
              <w:marBottom w:val="0"/>
              <w:divBdr>
                <w:top w:val="none" w:sz="0" w:space="0" w:color="auto"/>
                <w:left w:val="none" w:sz="0" w:space="0" w:color="auto"/>
                <w:bottom w:val="none" w:sz="0" w:space="0" w:color="auto"/>
                <w:right w:val="none" w:sz="0" w:space="0" w:color="auto"/>
              </w:divBdr>
            </w:div>
            <w:div w:id="2586708">
              <w:marLeft w:val="0"/>
              <w:marRight w:val="0"/>
              <w:marTop w:val="0"/>
              <w:marBottom w:val="0"/>
              <w:divBdr>
                <w:top w:val="none" w:sz="0" w:space="0" w:color="auto"/>
                <w:left w:val="none" w:sz="0" w:space="0" w:color="auto"/>
                <w:bottom w:val="none" w:sz="0" w:space="0" w:color="auto"/>
                <w:right w:val="none" w:sz="0" w:space="0" w:color="auto"/>
              </w:divBdr>
            </w:div>
            <w:div w:id="1310747129">
              <w:marLeft w:val="0"/>
              <w:marRight w:val="0"/>
              <w:marTop w:val="0"/>
              <w:marBottom w:val="0"/>
              <w:divBdr>
                <w:top w:val="none" w:sz="0" w:space="0" w:color="auto"/>
                <w:left w:val="none" w:sz="0" w:space="0" w:color="auto"/>
                <w:bottom w:val="none" w:sz="0" w:space="0" w:color="auto"/>
                <w:right w:val="none" w:sz="0" w:space="0" w:color="auto"/>
              </w:divBdr>
            </w:div>
            <w:div w:id="209339705">
              <w:marLeft w:val="0"/>
              <w:marRight w:val="0"/>
              <w:marTop w:val="0"/>
              <w:marBottom w:val="0"/>
              <w:divBdr>
                <w:top w:val="none" w:sz="0" w:space="0" w:color="auto"/>
                <w:left w:val="none" w:sz="0" w:space="0" w:color="auto"/>
                <w:bottom w:val="none" w:sz="0" w:space="0" w:color="auto"/>
                <w:right w:val="none" w:sz="0" w:space="0" w:color="auto"/>
              </w:divBdr>
            </w:div>
            <w:div w:id="1048460124">
              <w:marLeft w:val="0"/>
              <w:marRight w:val="0"/>
              <w:marTop w:val="0"/>
              <w:marBottom w:val="0"/>
              <w:divBdr>
                <w:top w:val="none" w:sz="0" w:space="0" w:color="auto"/>
                <w:left w:val="none" w:sz="0" w:space="0" w:color="auto"/>
                <w:bottom w:val="none" w:sz="0" w:space="0" w:color="auto"/>
                <w:right w:val="none" w:sz="0" w:space="0" w:color="auto"/>
              </w:divBdr>
            </w:div>
            <w:div w:id="1383402836">
              <w:marLeft w:val="0"/>
              <w:marRight w:val="0"/>
              <w:marTop w:val="0"/>
              <w:marBottom w:val="0"/>
              <w:divBdr>
                <w:top w:val="none" w:sz="0" w:space="0" w:color="auto"/>
                <w:left w:val="none" w:sz="0" w:space="0" w:color="auto"/>
                <w:bottom w:val="none" w:sz="0" w:space="0" w:color="auto"/>
                <w:right w:val="none" w:sz="0" w:space="0" w:color="auto"/>
              </w:divBdr>
            </w:div>
            <w:div w:id="1831021658">
              <w:marLeft w:val="0"/>
              <w:marRight w:val="0"/>
              <w:marTop w:val="0"/>
              <w:marBottom w:val="0"/>
              <w:divBdr>
                <w:top w:val="none" w:sz="0" w:space="0" w:color="auto"/>
                <w:left w:val="none" w:sz="0" w:space="0" w:color="auto"/>
                <w:bottom w:val="none" w:sz="0" w:space="0" w:color="auto"/>
                <w:right w:val="none" w:sz="0" w:space="0" w:color="auto"/>
              </w:divBdr>
            </w:div>
            <w:div w:id="454908891">
              <w:marLeft w:val="0"/>
              <w:marRight w:val="0"/>
              <w:marTop w:val="0"/>
              <w:marBottom w:val="0"/>
              <w:divBdr>
                <w:top w:val="none" w:sz="0" w:space="0" w:color="auto"/>
                <w:left w:val="none" w:sz="0" w:space="0" w:color="auto"/>
                <w:bottom w:val="none" w:sz="0" w:space="0" w:color="auto"/>
                <w:right w:val="none" w:sz="0" w:space="0" w:color="auto"/>
              </w:divBdr>
            </w:div>
            <w:div w:id="1912083368">
              <w:marLeft w:val="0"/>
              <w:marRight w:val="0"/>
              <w:marTop w:val="0"/>
              <w:marBottom w:val="0"/>
              <w:divBdr>
                <w:top w:val="none" w:sz="0" w:space="0" w:color="auto"/>
                <w:left w:val="none" w:sz="0" w:space="0" w:color="auto"/>
                <w:bottom w:val="none" w:sz="0" w:space="0" w:color="auto"/>
                <w:right w:val="none" w:sz="0" w:space="0" w:color="auto"/>
              </w:divBdr>
            </w:div>
            <w:div w:id="578751494">
              <w:marLeft w:val="0"/>
              <w:marRight w:val="0"/>
              <w:marTop w:val="0"/>
              <w:marBottom w:val="0"/>
              <w:divBdr>
                <w:top w:val="none" w:sz="0" w:space="0" w:color="auto"/>
                <w:left w:val="none" w:sz="0" w:space="0" w:color="auto"/>
                <w:bottom w:val="none" w:sz="0" w:space="0" w:color="auto"/>
                <w:right w:val="none" w:sz="0" w:space="0" w:color="auto"/>
              </w:divBdr>
            </w:div>
            <w:div w:id="986402991">
              <w:marLeft w:val="0"/>
              <w:marRight w:val="0"/>
              <w:marTop w:val="0"/>
              <w:marBottom w:val="0"/>
              <w:divBdr>
                <w:top w:val="none" w:sz="0" w:space="0" w:color="auto"/>
                <w:left w:val="none" w:sz="0" w:space="0" w:color="auto"/>
                <w:bottom w:val="none" w:sz="0" w:space="0" w:color="auto"/>
                <w:right w:val="none" w:sz="0" w:space="0" w:color="auto"/>
              </w:divBdr>
            </w:div>
            <w:div w:id="1831755096">
              <w:marLeft w:val="0"/>
              <w:marRight w:val="0"/>
              <w:marTop w:val="0"/>
              <w:marBottom w:val="0"/>
              <w:divBdr>
                <w:top w:val="none" w:sz="0" w:space="0" w:color="auto"/>
                <w:left w:val="none" w:sz="0" w:space="0" w:color="auto"/>
                <w:bottom w:val="none" w:sz="0" w:space="0" w:color="auto"/>
                <w:right w:val="none" w:sz="0" w:space="0" w:color="auto"/>
              </w:divBdr>
            </w:div>
            <w:div w:id="398670147">
              <w:marLeft w:val="0"/>
              <w:marRight w:val="0"/>
              <w:marTop w:val="0"/>
              <w:marBottom w:val="0"/>
              <w:divBdr>
                <w:top w:val="none" w:sz="0" w:space="0" w:color="auto"/>
                <w:left w:val="none" w:sz="0" w:space="0" w:color="auto"/>
                <w:bottom w:val="none" w:sz="0" w:space="0" w:color="auto"/>
                <w:right w:val="none" w:sz="0" w:space="0" w:color="auto"/>
              </w:divBdr>
            </w:div>
            <w:div w:id="1286546409">
              <w:marLeft w:val="0"/>
              <w:marRight w:val="0"/>
              <w:marTop w:val="0"/>
              <w:marBottom w:val="0"/>
              <w:divBdr>
                <w:top w:val="none" w:sz="0" w:space="0" w:color="auto"/>
                <w:left w:val="none" w:sz="0" w:space="0" w:color="auto"/>
                <w:bottom w:val="none" w:sz="0" w:space="0" w:color="auto"/>
                <w:right w:val="none" w:sz="0" w:space="0" w:color="auto"/>
              </w:divBdr>
            </w:div>
            <w:div w:id="743532008">
              <w:marLeft w:val="0"/>
              <w:marRight w:val="0"/>
              <w:marTop w:val="0"/>
              <w:marBottom w:val="0"/>
              <w:divBdr>
                <w:top w:val="none" w:sz="0" w:space="0" w:color="auto"/>
                <w:left w:val="none" w:sz="0" w:space="0" w:color="auto"/>
                <w:bottom w:val="none" w:sz="0" w:space="0" w:color="auto"/>
                <w:right w:val="none" w:sz="0" w:space="0" w:color="auto"/>
              </w:divBdr>
            </w:div>
            <w:div w:id="439569302">
              <w:marLeft w:val="0"/>
              <w:marRight w:val="0"/>
              <w:marTop w:val="0"/>
              <w:marBottom w:val="0"/>
              <w:divBdr>
                <w:top w:val="none" w:sz="0" w:space="0" w:color="auto"/>
                <w:left w:val="none" w:sz="0" w:space="0" w:color="auto"/>
                <w:bottom w:val="none" w:sz="0" w:space="0" w:color="auto"/>
                <w:right w:val="none" w:sz="0" w:space="0" w:color="auto"/>
              </w:divBdr>
            </w:div>
            <w:div w:id="1308049982">
              <w:marLeft w:val="0"/>
              <w:marRight w:val="0"/>
              <w:marTop w:val="0"/>
              <w:marBottom w:val="0"/>
              <w:divBdr>
                <w:top w:val="none" w:sz="0" w:space="0" w:color="auto"/>
                <w:left w:val="none" w:sz="0" w:space="0" w:color="auto"/>
                <w:bottom w:val="none" w:sz="0" w:space="0" w:color="auto"/>
                <w:right w:val="none" w:sz="0" w:space="0" w:color="auto"/>
              </w:divBdr>
            </w:div>
            <w:div w:id="1782722202">
              <w:marLeft w:val="0"/>
              <w:marRight w:val="0"/>
              <w:marTop w:val="0"/>
              <w:marBottom w:val="0"/>
              <w:divBdr>
                <w:top w:val="none" w:sz="0" w:space="0" w:color="auto"/>
                <w:left w:val="none" w:sz="0" w:space="0" w:color="auto"/>
                <w:bottom w:val="none" w:sz="0" w:space="0" w:color="auto"/>
                <w:right w:val="none" w:sz="0" w:space="0" w:color="auto"/>
              </w:divBdr>
            </w:div>
            <w:div w:id="1511141671">
              <w:marLeft w:val="0"/>
              <w:marRight w:val="0"/>
              <w:marTop w:val="0"/>
              <w:marBottom w:val="0"/>
              <w:divBdr>
                <w:top w:val="none" w:sz="0" w:space="0" w:color="auto"/>
                <w:left w:val="none" w:sz="0" w:space="0" w:color="auto"/>
                <w:bottom w:val="none" w:sz="0" w:space="0" w:color="auto"/>
                <w:right w:val="none" w:sz="0" w:space="0" w:color="auto"/>
              </w:divBdr>
            </w:div>
            <w:div w:id="750396448">
              <w:marLeft w:val="0"/>
              <w:marRight w:val="0"/>
              <w:marTop w:val="0"/>
              <w:marBottom w:val="0"/>
              <w:divBdr>
                <w:top w:val="none" w:sz="0" w:space="0" w:color="auto"/>
                <w:left w:val="none" w:sz="0" w:space="0" w:color="auto"/>
                <w:bottom w:val="none" w:sz="0" w:space="0" w:color="auto"/>
                <w:right w:val="none" w:sz="0" w:space="0" w:color="auto"/>
              </w:divBdr>
            </w:div>
            <w:div w:id="1757091350">
              <w:marLeft w:val="0"/>
              <w:marRight w:val="0"/>
              <w:marTop w:val="0"/>
              <w:marBottom w:val="0"/>
              <w:divBdr>
                <w:top w:val="none" w:sz="0" w:space="0" w:color="auto"/>
                <w:left w:val="none" w:sz="0" w:space="0" w:color="auto"/>
                <w:bottom w:val="none" w:sz="0" w:space="0" w:color="auto"/>
                <w:right w:val="none" w:sz="0" w:space="0" w:color="auto"/>
              </w:divBdr>
            </w:div>
            <w:div w:id="1570459023">
              <w:marLeft w:val="0"/>
              <w:marRight w:val="0"/>
              <w:marTop w:val="0"/>
              <w:marBottom w:val="0"/>
              <w:divBdr>
                <w:top w:val="none" w:sz="0" w:space="0" w:color="auto"/>
                <w:left w:val="none" w:sz="0" w:space="0" w:color="auto"/>
                <w:bottom w:val="none" w:sz="0" w:space="0" w:color="auto"/>
                <w:right w:val="none" w:sz="0" w:space="0" w:color="auto"/>
              </w:divBdr>
            </w:div>
            <w:div w:id="377438807">
              <w:marLeft w:val="0"/>
              <w:marRight w:val="0"/>
              <w:marTop w:val="0"/>
              <w:marBottom w:val="0"/>
              <w:divBdr>
                <w:top w:val="none" w:sz="0" w:space="0" w:color="auto"/>
                <w:left w:val="none" w:sz="0" w:space="0" w:color="auto"/>
                <w:bottom w:val="none" w:sz="0" w:space="0" w:color="auto"/>
                <w:right w:val="none" w:sz="0" w:space="0" w:color="auto"/>
              </w:divBdr>
            </w:div>
            <w:div w:id="722752130">
              <w:marLeft w:val="0"/>
              <w:marRight w:val="0"/>
              <w:marTop w:val="0"/>
              <w:marBottom w:val="0"/>
              <w:divBdr>
                <w:top w:val="none" w:sz="0" w:space="0" w:color="auto"/>
                <w:left w:val="none" w:sz="0" w:space="0" w:color="auto"/>
                <w:bottom w:val="none" w:sz="0" w:space="0" w:color="auto"/>
                <w:right w:val="none" w:sz="0" w:space="0" w:color="auto"/>
              </w:divBdr>
            </w:div>
            <w:div w:id="1656644876">
              <w:marLeft w:val="0"/>
              <w:marRight w:val="0"/>
              <w:marTop w:val="0"/>
              <w:marBottom w:val="0"/>
              <w:divBdr>
                <w:top w:val="none" w:sz="0" w:space="0" w:color="auto"/>
                <w:left w:val="none" w:sz="0" w:space="0" w:color="auto"/>
                <w:bottom w:val="none" w:sz="0" w:space="0" w:color="auto"/>
                <w:right w:val="none" w:sz="0" w:space="0" w:color="auto"/>
              </w:divBdr>
            </w:div>
            <w:div w:id="433087724">
              <w:marLeft w:val="0"/>
              <w:marRight w:val="0"/>
              <w:marTop w:val="0"/>
              <w:marBottom w:val="0"/>
              <w:divBdr>
                <w:top w:val="none" w:sz="0" w:space="0" w:color="auto"/>
                <w:left w:val="none" w:sz="0" w:space="0" w:color="auto"/>
                <w:bottom w:val="none" w:sz="0" w:space="0" w:color="auto"/>
                <w:right w:val="none" w:sz="0" w:space="0" w:color="auto"/>
              </w:divBdr>
            </w:div>
            <w:div w:id="1488788361">
              <w:marLeft w:val="0"/>
              <w:marRight w:val="0"/>
              <w:marTop w:val="0"/>
              <w:marBottom w:val="0"/>
              <w:divBdr>
                <w:top w:val="none" w:sz="0" w:space="0" w:color="auto"/>
                <w:left w:val="none" w:sz="0" w:space="0" w:color="auto"/>
                <w:bottom w:val="none" w:sz="0" w:space="0" w:color="auto"/>
                <w:right w:val="none" w:sz="0" w:space="0" w:color="auto"/>
              </w:divBdr>
            </w:div>
            <w:div w:id="2003266488">
              <w:marLeft w:val="0"/>
              <w:marRight w:val="0"/>
              <w:marTop w:val="0"/>
              <w:marBottom w:val="0"/>
              <w:divBdr>
                <w:top w:val="none" w:sz="0" w:space="0" w:color="auto"/>
                <w:left w:val="none" w:sz="0" w:space="0" w:color="auto"/>
                <w:bottom w:val="none" w:sz="0" w:space="0" w:color="auto"/>
                <w:right w:val="none" w:sz="0" w:space="0" w:color="auto"/>
              </w:divBdr>
            </w:div>
            <w:div w:id="663355735">
              <w:marLeft w:val="0"/>
              <w:marRight w:val="0"/>
              <w:marTop w:val="0"/>
              <w:marBottom w:val="0"/>
              <w:divBdr>
                <w:top w:val="none" w:sz="0" w:space="0" w:color="auto"/>
                <w:left w:val="none" w:sz="0" w:space="0" w:color="auto"/>
                <w:bottom w:val="none" w:sz="0" w:space="0" w:color="auto"/>
                <w:right w:val="none" w:sz="0" w:space="0" w:color="auto"/>
              </w:divBdr>
            </w:div>
            <w:div w:id="32392931">
              <w:marLeft w:val="0"/>
              <w:marRight w:val="0"/>
              <w:marTop w:val="0"/>
              <w:marBottom w:val="0"/>
              <w:divBdr>
                <w:top w:val="none" w:sz="0" w:space="0" w:color="auto"/>
                <w:left w:val="none" w:sz="0" w:space="0" w:color="auto"/>
                <w:bottom w:val="none" w:sz="0" w:space="0" w:color="auto"/>
                <w:right w:val="none" w:sz="0" w:space="0" w:color="auto"/>
              </w:divBdr>
            </w:div>
            <w:div w:id="407968525">
              <w:marLeft w:val="0"/>
              <w:marRight w:val="0"/>
              <w:marTop w:val="0"/>
              <w:marBottom w:val="0"/>
              <w:divBdr>
                <w:top w:val="none" w:sz="0" w:space="0" w:color="auto"/>
                <w:left w:val="none" w:sz="0" w:space="0" w:color="auto"/>
                <w:bottom w:val="none" w:sz="0" w:space="0" w:color="auto"/>
                <w:right w:val="none" w:sz="0" w:space="0" w:color="auto"/>
              </w:divBdr>
            </w:div>
            <w:div w:id="1355695272">
              <w:marLeft w:val="0"/>
              <w:marRight w:val="0"/>
              <w:marTop w:val="0"/>
              <w:marBottom w:val="0"/>
              <w:divBdr>
                <w:top w:val="none" w:sz="0" w:space="0" w:color="auto"/>
                <w:left w:val="none" w:sz="0" w:space="0" w:color="auto"/>
                <w:bottom w:val="none" w:sz="0" w:space="0" w:color="auto"/>
                <w:right w:val="none" w:sz="0" w:space="0" w:color="auto"/>
              </w:divBdr>
            </w:div>
            <w:div w:id="203492401">
              <w:marLeft w:val="0"/>
              <w:marRight w:val="0"/>
              <w:marTop w:val="0"/>
              <w:marBottom w:val="0"/>
              <w:divBdr>
                <w:top w:val="none" w:sz="0" w:space="0" w:color="auto"/>
                <w:left w:val="none" w:sz="0" w:space="0" w:color="auto"/>
                <w:bottom w:val="none" w:sz="0" w:space="0" w:color="auto"/>
                <w:right w:val="none" w:sz="0" w:space="0" w:color="auto"/>
              </w:divBdr>
            </w:div>
            <w:div w:id="932009504">
              <w:marLeft w:val="0"/>
              <w:marRight w:val="0"/>
              <w:marTop w:val="0"/>
              <w:marBottom w:val="0"/>
              <w:divBdr>
                <w:top w:val="none" w:sz="0" w:space="0" w:color="auto"/>
                <w:left w:val="none" w:sz="0" w:space="0" w:color="auto"/>
                <w:bottom w:val="none" w:sz="0" w:space="0" w:color="auto"/>
                <w:right w:val="none" w:sz="0" w:space="0" w:color="auto"/>
              </w:divBdr>
            </w:div>
            <w:div w:id="799886845">
              <w:marLeft w:val="0"/>
              <w:marRight w:val="0"/>
              <w:marTop w:val="0"/>
              <w:marBottom w:val="0"/>
              <w:divBdr>
                <w:top w:val="none" w:sz="0" w:space="0" w:color="auto"/>
                <w:left w:val="none" w:sz="0" w:space="0" w:color="auto"/>
                <w:bottom w:val="none" w:sz="0" w:space="0" w:color="auto"/>
                <w:right w:val="none" w:sz="0" w:space="0" w:color="auto"/>
              </w:divBdr>
            </w:div>
            <w:div w:id="69667425">
              <w:marLeft w:val="0"/>
              <w:marRight w:val="0"/>
              <w:marTop w:val="0"/>
              <w:marBottom w:val="0"/>
              <w:divBdr>
                <w:top w:val="none" w:sz="0" w:space="0" w:color="auto"/>
                <w:left w:val="none" w:sz="0" w:space="0" w:color="auto"/>
                <w:bottom w:val="none" w:sz="0" w:space="0" w:color="auto"/>
                <w:right w:val="none" w:sz="0" w:space="0" w:color="auto"/>
              </w:divBdr>
            </w:div>
            <w:div w:id="747072882">
              <w:marLeft w:val="0"/>
              <w:marRight w:val="0"/>
              <w:marTop w:val="0"/>
              <w:marBottom w:val="0"/>
              <w:divBdr>
                <w:top w:val="none" w:sz="0" w:space="0" w:color="auto"/>
                <w:left w:val="none" w:sz="0" w:space="0" w:color="auto"/>
                <w:bottom w:val="none" w:sz="0" w:space="0" w:color="auto"/>
                <w:right w:val="none" w:sz="0" w:space="0" w:color="auto"/>
              </w:divBdr>
            </w:div>
            <w:div w:id="1278415624">
              <w:marLeft w:val="0"/>
              <w:marRight w:val="0"/>
              <w:marTop w:val="0"/>
              <w:marBottom w:val="0"/>
              <w:divBdr>
                <w:top w:val="none" w:sz="0" w:space="0" w:color="auto"/>
                <w:left w:val="none" w:sz="0" w:space="0" w:color="auto"/>
                <w:bottom w:val="none" w:sz="0" w:space="0" w:color="auto"/>
                <w:right w:val="none" w:sz="0" w:space="0" w:color="auto"/>
              </w:divBdr>
            </w:div>
            <w:div w:id="516232514">
              <w:marLeft w:val="0"/>
              <w:marRight w:val="0"/>
              <w:marTop w:val="0"/>
              <w:marBottom w:val="0"/>
              <w:divBdr>
                <w:top w:val="none" w:sz="0" w:space="0" w:color="auto"/>
                <w:left w:val="none" w:sz="0" w:space="0" w:color="auto"/>
                <w:bottom w:val="none" w:sz="0" w:space="0" w:color="auto"/>
                <w:right w:val="none" w:sz="0" w:space="0" w:color="auto"/>
              </w:divBdr>
            </w:div>
            <w:div w:id="43454234">
              <w:marLeft w:val="0"/>
              <w:marRight w:val="0"/>
              <w:marTop w:val="0"/>
              <w:marBottom w:val="0"/>
              <w:divBdr>
                <w:top w:val="none" w:sz="0" w:space="0" w:color="auto"/>
                <w:left w:val="none" w:sz="0" w:space="0" w:color="auto"/>
                <w:bottom w:val="none" w:sz="0" w:space="0" w:color="auto"/>
                <w:right w:val="none" w:sz="0" w:space="0" w:color="auto"/>
              </w:divBdr>
            </w:div>
            <w:div w:id="1908687256">
              <w:marLeft w:val="0"/>
              <w:marRight w:val="0"/>
              <w:marTop w:val="0"/>
              <w:marBottom w:val="0"/>
              <w:divBdr>
                <w:top w:val="none" w:sz="0" w:space="0" w:color="auto"/>
                <w:left w:val="none" w:sz="0" w:space="0" w:color="auto"/>
                <w:bottom w:val="none" w:sz="0" w:space="0" w:color="auto"/>
                <w:right w:val="none" w:sz="0" w:space="0" w:color="auto"/>
              </w:divBdr>
            </w:div>
            <w:div w:id="2018649477">
              <w:marLeft w:val="0"/>
              <w:marRight w:val="0"/>
              <w:marTop w:val="0"/>
              <w:marBottom w:val="0"/>
              <w:divBdr>
                <w:top w:val="none" w:sz="0" w:space="0" w:color="auto"/>
                <w:left w:val="none" w:sz="0" w:space="0" w:color="auto"/>
                <w:bottom w:val="none" w:sz="0" w:space="0" w:color="auto"/>
                <w:right w:val="none" w:sz="0" w:space="0" w:color="auto"/>
              </w:divBdr>
            </w:div>
            <w:div w:id="1620717784">
              <w:marLeft w:val="0"/>
              <w:marRight w:val="0"/>
              <w:marTop w:val="0"/>
              <w:marBottom w:val="0"/>
              <w:divBdr>
                <w:top w:val="none" w:sz="0" w:space="0" w:color="auto"/>
                <w:left w:val="none" w:sz="0" w:space="0" w:color="auto"/>
                <w:bottom w:val="none" w:sz="0" w:space="0" w:color="auto"/>
                <w:right w:val="none" w:sz="0" w:space="0" w:color="auto"/>
              </w:divBdr>
            </w:div>
            <w:div w:id="1934436202">
              <w:marLeft w:val="0"/>
              <w:marRight w:val="0"/>
              <w:marTop w:val="0"/>
              <w:marBottom w:val="0"/>
              <w:divBdr>
                <w:top w:val="none" w:sz="0" w:space="0" w:color="auto"/>
                <w:left w:val="none" w:sz="0" w:space="0" w:color="auto"/>
                <w:bottom w:val="none" w:sz="0" w:space="0" w:color="auto"/>
                <w:right w:val="none" w:sz="0" w:space="0" w:color="auto"/>
              </w:divBdr>
            </w:div>
            <w:div w:id="872574933">
              <w:marLeft w:val="0"/>
              <w:marRight w:val="0"/>
              <w:marTop w:val="0"/>
              <w:marBottom w:val="0"/>
              <w:divBdr>
                <w:top w:val="none" w:sz="0" w:space="0" w:color="auto"/>
                <w:left w:val="none" w:sz="0" w:space="0" w:color="auto"/>
                <w:bottom w:val="none" w:sz="0" w:space="0" w:color="auto"/>
                <w:right w:val="none" w:sz="0" w:space="0" w:color="auto"/>
              </w:divBdr>
            </w:div>
            <w:div w:id="1563712086">
              <w:marLeft w:val="0"/>
              <w:marRight w:val="0"/>
              <w:marTop w:val="0"/>
              <w:marBottom w:val="0"/>
              <w:divBdr>
                <w:top w:val="none" w:sz="0" w:space="0" w:color="auto"/>
                <w:left w:val="none" w:sz="0" w:space="0" w:color="auto"/>
                <w:bottom w:val="none" w:sz="0" w:space="0" w:color="auto"/>
                <w:right w:val="none" w:sz="0" w:space="0" w:color="auto"/>
              </w:divBdr>
            </w:div>
            <w:div w:id="874150880">
              <w:marLeft w:val="0"/>
              <w:marRight w:val="0"/>
              <w:marTop w:val="0"/>
              <w:marBottom w:val="0"/>
              <w:divBdr>
                <w:top w:val="none" w:sz="0" w:space="0" w:color="auto"/>
                <w:left w:val="none" w:sz="0" w:space="0" w:color="auto"/>
                <w:bottom w:val="none" w:sz="0" w:space="0" w:color="auto"/>
                <w:right w:val="none" w:sz="0" w:space="0" w:color="auto"/>
              </w:divBdr>
            </w:div>
            <w:div w:id="1913853939">
              <w:marLeft w:val="0"/>
              <w:marRight w:val="0"/>
              <w:marTop w:val="0"/>
              <w:marBottom w:val="0"/>
              <w:divBdr>
                <w:top w:val="none" w:sz="0" w:space="0" w:color="auto"/>
                <w:left w:val="none" w:sz="0" w:space="0" w:color="auto"/>
                <w:bottom w:val="none" w:sz="0" w:space="0" w:color="auto"/>
                <w:right w:val="none" w:sz="0" w:space="0" w:color="auto"/>
              </w:divBdr>
            </w:div>
            <w:div w:id="1170952087">
              <w:marLeft w:val="0"/>
              <w:marRight w:val="0"/>
              <w:marTop w:val="0"/>
              <w:marBottom w:val="0"/>
              <w:divBdr>
                <w:top w:val="none" w:sz="0" w:space="0" w:color="auto"/>
                <w:left w:val="none" w:sz="0" w:space="0" w:color="auto"/>
                <w:bottom w:val="none" w:sz="0" w:space="0" w:color="auto"/>
                <w:right w:val="none" w:sz="0" w:space="0" w:color="auto"/>
              </w:divBdr>
            </w:div>
            <w:div w:id="1724790361">
              <w:marLeft w:val="0"/>
              <w:marRight w:val="0"/>
              <w:marTop w:val="0"/>
              <w:marBottom w:val="0"/>
              <w:divBdr>
                <w:top w:val="none" w:sz="0" w:space="0" w:color="auto"/>
                <w:left w:val="none" w:sz="0" w:space="0" w:color="auto"/>
                <w:bottom w:val="none" w:sz="0" w:space="0" w:color="auto"/>
                <w:right w:val="none" w:sz="0" w:space="0" w:color="auto"/>
              </w:divBdr>
            </w:div>
            <w:div w:id="249588132">
              <w:marLeft w:val="0"/>
              <w:marRight w:val="0"/>
              <w:marTop w:val="0"/>
              <w:marBottom w:val="0"/>
              <w:divBdr>
                <w:top w:val="none" w:sz="0" w:space="0" w:color="auto"/>
                <w:left w:val="none" w:sz="0" w:space="0" w:color="auto"/>
                <w:bottom w:val="none" w:sz="0" w:space="0" w:color="auto"/>
                <w:right w:val="none" w:sz="0" w:space="0" w:color="auto"/>
              </w:divBdr>
            </w:div>
            <w:div w:id="1871452034">
              <w:marLeft w:val="0"/>
              <w:marRight w:val="0"/>
              <w:marTop w:val="0"/>
              <w:marBottom w:val="0"/>
              <w:divBdr>
                <w:top w:val="none" w:sz="0" w:space="0" w:color="auto"/>
                <w:left w:val="none" w:sz="0" w:space="0" w:color="auto"/>
                <w:bottom w:val="none" w:sz="0" w:space="0" w:color="auto"/>
                <w:right w:val="none" w:sz="0" w:space="0" w:color="auto"/>
              </w:divBdr>
            </w:div>
            <w:div w:id="1950576138">
              <w:marLeft w:val="0"/>
              <w:marRight w:val="0"/>
              <w:marTop w:val="0"/>
              <w:marBottom w:val="0"/>
              <w:divBdr>
                <w:top w:val="none" w:sz="0" w:space="0" w:color="auto"/>
                <w:left w:val="none" w:sz="0" w:space="0" w:color="auto"/>
                <w:bottom w:val="none" w:sz="0" w:space="0" w:color="auto"/>
                <w:right w:val="none" w:sz="0" w:space="0" w:color="auto"/>
              </w:divBdr>
            </w:div>
            <w:div w:id="475295213">
              <w:marLeft w:val="0"/>
              <w:marRight w:val="0"/>
              <w:marTop w:val="0"/>
              <w:marBottom w:val="0"/>
              <w:divBdr>
                <w:top w:val="none" w:sz="0" w:space="0" w:color="auto"/>
                <w:left w:val="none" w:sz="0" w:space="0" w:color="auto"/>
                <w:bottom w:val="none" w:sz="0" w:space="0" w:color="auto"/>
                <w:right w:val="none" w:sz="0" w:space="0" w:color="auto"/>
              </w:divBdr>
            </w:div>
            <w:div w:id="1061097111">
              <w:marLeft w:val="0"/>
              <w:marRight w:val="0"/>
              <w:marTop w:val="0"/>
              <w:marBottom w:val="0"/>
              <w:divBdr>
                <w:top w:val="none" w:sz="0" w:space="0" w:color="auto"/>
                <w:left w:val="none" w:sz="0" w:space="0" w:color="auto"/>
                <w:bottom w:val="none" w:sz="0" w:space="0" w:color="auto"/>
                <w:right w:val="none" w:sz="0" w:space="0" w:color="auto"/>
              </w:divBdr>
            </w:div>
            <w:div w:id="1168787772">
              <w:marLeft w:val="0"/>
              <w:marRight w:val="0"/>
              <w:marTop w:val="0"/>
              <w:marBottom w:val="0"/>
              <w:divBdr>
                <w:top w:val="none" w:sz="0" w:space="0" w:color="auto"/>
                <w:left w:val="none" w:sz="0" w:space="0" w:color="auto"/>
                <w:bottom w:val="none" w:sz="0" w:space="0" w:color="auto"/>
                <w:right w:val="none" w:sz="0" w:space="0" w:color="auto"/>
              </w:divBdr>
            </w:div>
            <w:div w:id="766734643">
              <w:marLeft w:val="0"/>
              <w:marRight w:val="0"/>
              <w:marTop w:val="0"/>
              <w:marBottom w:val="0"/>
              <w:divBdr>
                <w:top w:val="none" w:sz="0" w:space="0" w:color="auto"/>
                <w:left w:val="none" w:sz="0" w:space="0" w:color="auto"/>
                <w:bottom w:val="none" w:sz="0" w:space="0" w:color="auto"/>
                <w:right w:val="none" w:sz="0" w:space="0" w:color="auto"/>
              </w:divBdr>
            </w:div>
            <w:div w:id="1608927451">
              <w:marLeft w:val="0"/>
              <w:marRight w:val="0"/>
              <w:marTop w:val="0"/>
              <w:marBottom w:val="0"/>
              <w:divBdr>
                <w:top w:val="none" w:sz="0" w:space="0" w:color="auto"/>
                <w:left w:val="none" w:sz="0" w:space="0" w:color="auto"/>
                <w:bottom w:val="none" w:sz="0" w:space="0" w:color="auto"/>
                <w:right w:val="none" w:sz="0" w:space="0" w:color="auto"/>
              </w:divBdr>
            </w:div>
            <w:div w:id="448626067">
              <w:marLeft w:val="0"/>
              <w:marRight w:val="0"/>
              <w:marTop w:val="0"/>
              <w:marBottom w:val="0"/>
              <w:divBdr>
                <w:top w:val="none" w:sz="0" w:space="0" w:color="auto"/>
                <w:left w:val="none" w:sz="0" w:space="0" w:color="auto"/>
                <w:bottom w:val="none" w:sz="0" w:space="0" w:color="auto"/>
                <w:right w:val="none" w:sz="0" w:space="0" w:color="auto"/>
              </w:divBdr>
            </w:div>
            <w:div w:id="390084458">
              <w:marLeft w:val="0"/>
              <w:marRight w:val="0"/>
              <w:marTop w:val="0"/>
              <w:marBottom w:val="0"/>
              <w:divBdr>
                <w:top w:val="none" w:sz="0" w:space="0" w:color="auto"/>
                <w:left w:val="none" w:sz="0" w:space="0" w:color="auto"/>
                <w:bottom w:val="none" w:sz="0" w:space="0" w:color="auto"/>
                <w:right w:val="none" w:sz="0" w:space="0" w:color="auto"/>
              </w:divBdr>
            </w:div>
            <w:div w:id="2078745029">
              <w:marLeft w:val="0"/>
              <w:marRight w:val="0"/>
              <w:marTop w:val="0"/>
              <w:marBottom w:val="0"/>
              <w:divBdr>
                <w:top w:val="none" w:sz="0" w:space="0" w:color="auto"/>
                <w:left w:val="none" w:sz="0" w:space="0" w:color="auto"/>
                <w:bottom w:val="none" w:sz="0" w:space="0" w:color="auto"/>
                <w:right w:val="none" w:sz="0" w:space="0" w:color="auto"/>
              </w:divBdr>
            </w:div>
            <w:div w:id="616178033">
              <w:marLeft w:val="0"/>
              <w:marRight w:val="0"/>
              <w:marTop w:val="0"/>
              <w:marBottom w:val="0"/>
              <w:divBdr>
                <w:top w:val="none" w:sz="0" w:space="0" w:color="auto"/>
                <w:left w:val="none" w:sz="0" w:space="0" w:color="auto"/>
                <w:bottom w:val="none" w:sz="0" w:space="0" w:color="auto"/>
                <w:right w:val="none" w:sz="0" w:space="0" w:color="auto"/>
              </w:divBdr>
            </w:div>
            <w:div w:id="2076539856">
              <w:marLeft w:val="0"/>
              <w:marRight w:val="0"/>
              <w:marTop w:val="0"/>
              <w:marBottom w:val="0"/>
              <w:divBdr>
                <w:top w:val="none" w:sz="0" w:space="0" w:color="auto"/>
                <w:left w:val="none" w:sz="0" w:space="0" w:color="auto"/>
                <w:bottom w:val="none" w:sz="0" w:space="0" w:color="auto"/>
                <w:right w:val="none" w:sz="0" w:space="0" w:color="auto"/>
              </w:divBdr>
            </w:div>
            <w:div w:id="299893230">
              <w:marLeft w:val="0"/>
              <w:marRight w:val="0"/>
              <w:marTop w:val="0"/>
              <w:marBottom w:val="0"/>
              <w:divBdr>
                <w:top w:val="none" w:sz="0" w:space="0" w:color="auto"/>
                <w:left w:val="none" w:sz="0" w:space="0" w:color="auto"/>
                <w:bottom w:val="none" w:sz="0" w:space="0" w:color="auto"/>
                <w:right w:val="none" w:sz="0" w:space="0" w:color="auto"/>
              </w:divBdr>
            </w:div>
            <w:div w:id="395469069">
              <w:marLeft w:val="0"/>
              <w:marRight w:val="0"/>
              <w:marTop w:val="0"/>
              <w:marBottom w:val="0"/>
              <w:divBdr>
                <w:top w:val="none" w:sz="0" w:space="0" w:color="auto"/>
                <w:left w:val="none" w:sz="0" w:space="0" w:color="auto"/>
                <w:bottom w:val="none" w:sz="0" w:space="0" w:color="auto"/>
                <w:right w:val="none" w:sz="0" w:space="0" w:color="auto"/>
              </w:divBdr>
            </w:div>
            <w:div w:id="1449163503">
              <w:marLeft w:val="0"/>
              <w:marRight w:val="0"/>
              <w:marTop w:val="0"/>
              <w:marBottom w:val="0"/>
              <w:divBdr>
                <w:top w:val="none" w:sz="0" w:space="0" w:color="auto"/>
                <w:left w:val="none" w:sz="0" w:space="0" w:color="auto"/>
                <w:bottom w:val="none" w:sz="0" w:space="0" w:color="auto"/>
                <w:right w:val="none" w:sz="0" w:space="0" w:color="auto"/>
              </w:divBdr>
            </w:div>
            <w:div w:id="1406145003">
              <w:marLeft w:val="0"/>
              <w:marRight w:val="0"/>
              <w:marTop w:val="0"/>
              <w:marBottom w:val="0"/>
              <w:divBdr>
                <w:top w:val="none" w:sz="0" w:space="0" w:color="auto"/>
                <w:left w:val="none" w:sz="0" w:space="0" w:color="auto"/>
                <w:bottom w:val="none" w:sz="0" w:space="0" w:color="auto"/>
                <w:right w:val="none" w:sz="0" w:space="0" w:color="auto"/>
              </w:divBdr>
            </w:div>
            <w:div w:id="18417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5972">
      <w:bodyDiv w:val="1"/>
      <w:marLeft w:val="0"/>
      <w:marRight w:val="0"/>
      <w:marTop w:val="0"/>
      <w:marBottom w:val="0"/>
      <w:divBdr>
        <w:top w:val="none" w:sz="0" w:space="0" w:color="auto"/>
        <w:left w:val="none" w:sz="0" w:space="0" w:color="auto"/>
        <w:bottom w:val="none" w:sz="0" w:space="0" w:color="auto"/>
        <w:right w:val="none" w:sz="0" w:space="0" w:color="auto"/>
      </w:divBdr>
      <w:divsChild>
        <w:div w:id="2007979730">
          <w:marLeft w:val="0"/>
          <w:marRight w:val="0"/>
          <w:marTop w:val="0"/>
          <w:marBottom w:val="0"/>
          <w:divBdr>
            <w:top w:val="none" w:sz="0" w:space="0" w:color="auto"/>
            <w:left w:val="none" w:sz="0" w:space="0" w:color="auto"/>
            <w:bottom w:val="none" w:sz="0" w:space="0" w:color="auto"/>
            <w:right w:val="none" w:sz="0" w:space="0" w:color="auto"/>
          </w:divBdr>
          <w:divsChild>
            <w:div w:id="12285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78404">
      <w:bodyDiv w:val="1"/>
      <w:marLeft w:val="0"/>
      <w:marRight w:val="0"/>
      <w:marTop w:val="0"/>
      <w:marBottom w:val="0"/>
      <w:divBdr>
        <w:top w:val="none" w:sz="0" w:space="0" w:color="auto"/>
        <w:left w:val="none" w:sz="0" w:space="0" w:color="auto"/>
        <w:bottom w:val="none" w:sz="0" w:space="0" w:color="auto"/>
        <w:right w:val="none" w:sz="0" w:space="0" w:color="auto"/>
      </w:divBdr>
      <w:divsChild>
        <w:div w:id="807669397">
          <w:marLeft w:val="0"/>
          <w:marRight w:val="0"/>
          <w:marTop w:val="0"/>
          <w:marBottom w:val="0"/>
          <w:divBdr>
            <w:top w:val="none" w:sz="0" w:space="0" w:color="auto"/>
            <w:left w:val="none" w:sz="0" w:space="0" w:color="auto"/>
            <w:bottom w:val="none" w:sz="0" w:space="0" w:color="auto"/>
            <w:right w:val="none" w:sz="0" w:space="0" w:color="auto"/>
          </w:divBdr>
          <w:divsChild>
            <w:div w:id="1696229981">
              <w:marLeft w:val="0"/>
              <w:marRight w:val="0"/>
              <w:marTop w:val="0"/>
              <w:marBottom w:val="0"/>
              <w:divBdr>
                <w:top w:val="none" w:sz="0" w:space="0" w:color="auto"/>
                <w:left w:val="none" w:sz="0" w:space="0" w:color="auto"/>
                <w:bottom w:val="none" w:sz="0" w:space="0" w:color="auto"/>
                <w:right w:val="none" w:sz="0" w:space="0" w:color="auto"/>
              </w:divBdr>
            </w:div>
            <w:div w:id="489563162">
              <w:marLeft w:val="0"/>
              <w:marRight w:val="0"/>
              <w:marTop w:val="0"/>
              <w:marBottom w:val="0"/>
              <w:divBdr>
                <w:top w:val="none" w:sz="0" w:space="0" w:color="auto"/>
                <w:left w:val="none" w:sz="0" w:space="0" w:color="auto"/>
                <w:bottom w:val="none" w:sz="0" w:space="0" w:color="auto"/>
                <w:right w:val="none" w:sz="0" w:space="0" w:color="auto"/>
              </w:divBdr>
            </w:div>
            <w:div w:id="227033433">
              <w:marLeft w:val="0"/>
              <w:marRight w:val="0"/>
              <w:marTop w:val="0"/>
              <w:marBottom w:val="0"/>
              <w:divBdr>
                <w:top w:val="none" w:sz="0" w:space="0" w:color="auto"/>
                <w:left w:val="none" w:sz="0" w:space="0" w:color="auto"/>
                <w:bottom w:val="none" w:sz="0" w:space="0" w:color="auto"/>
                <w:right w:val="none" w:sz="0" w:space="0" w:color="auto"/>
              </w:divBdr>
            </w:div>
            <w:div w:id="419910352">
              <w:marLeft w:val="0"/>
              <w:marRight w:val="0"/>
              <w:marTop w:val="0"/>
              <w:marBottom w:val="0"/>
              <w:divBdr>
                <w:top w:val="none" w:sz="0" w:space="0" w:color="auto"/>
                <w:left w:val="none" w:sz="0" w:space="0" w:color="auto"/>
                <w:bottom w:val="none" w:sz="0" w:space="0" w:color="auto"/>
                <w:right w:val="none" w:sz="0" w:space="0" w:color="auto"/>
              </w:divBdr>
            </w:div>
            <w:div w:id="134569038">
              <w:marLeft w:val="0"/>
              <w:marRight w:val="0"/>
              <w:marTop w:val="0"/>
              <w:marBottom w:val="0"/>
              <w:divBdr>
                <w:top w:val="none" w:sz="0" w:space="0" w:color="auto"/>
                <w:left w:val="none" w:sz="0" w:space="0" w:color="auto"/>
                <w:bottom w:val="none" w:sz="0" w:space="0" w:color="auto"/>
                <w:right w:val="none" w:sz="0" w:space="0" w:color="auto"/>
              </w:divBdr>
            </w:div>
            <w:div w:id="870072062">
              <w:marLeft w:val="0"/>
              <w:marRight w:val="0"/>
              <w:marTop w:val="0"/>
              <w:marBottom w:val="0"/>
              <w:divBdr>
                <w:top w:val="none" w:sz="0" w:space="0" w:color="auto"/>
                <w:left w:val="none" w:sz="0" w:space="0" w:color="auto"/>
                <w:bottom w:val="none" w:sz="0" w:space="0" w:color="auto"/>
                <w:right w:val="none" w:sz="0" w:space="0" w:color="auto"/>
              </w:divBdr>
            </w:div>
            <w:div w:id="519319715">
              <w:marLeft w:val="0"/>
              <w:marRight w:val="0"/>
              <w:marTop w:val="0"/>
              <w:marBottom w:val="0"/>
              <w:divBdr>
                <w:top w:val="none" w:sz="0" w:space="0" w:color="auto"/>
                <w:left w:val="none" w:sz="0" w:space="0" w:color="auto"/>
                <w:bottom w:val="none" w:sz="0" w:space="0" w:color="auto"/>
                <w:right w:val="none" w:sz="0" w:space="0" w:color="auto"/>
              </w:divBdr>
            </w:div>
            <w:div w:id="80444985">
              <w:marLeft w:val="0"/>
              <w:marRight w:val="0"/>
              <w:marTop w:val="0"/>
              <w:marBottom w:val="0"/>
              <w:divBdr>
                <w:top w:val="none" w:sz="0" w:space="0" w:color="auto"/>
                <w:left w:val="none" w:sz="0" w:space="0" w:color="auto"/>
                <w:bottom w:val="none" w:sz="0" w:space="0" w:color="auto"/>
                <w:right w:val="none" w:sz="0" w:space="0" w:color="auto"/>
              </w:divBdr>
            </w:div>
            <w:div w:id="105513062">
              <w:marLeft w:val="0"/>
              <w:marRight w:val="0"/>
              <w:marTop w:val="0"/>
              <w:marBottom w:val="0"/>
              <w:divBdr>
                <w:top w:val="none" w:sz="0" w:space="0" w:color="auto"/>
                <w:left w:val="none" w:sz="0" w:space="0" w:color="auto"/>
                <w:bottom w:val="none" w:sz="0" w:space="0" w:color="auto"/>
                <w:right w:val="none" w:sz="0" w:space="0" w:color="auto"/>
              </w:divBdr>
            </w:div>
            <w:div w:id="1320580021">
              <w:marLeft w:val="0"/>
              <w:marRight w:val="0"/>
              <w:marTop w:val="0"/>
              <w:marBottom w:val="0"/>
              <w:divBdr>
                <w:top w:val="none" w:sz="0" w:space="0" w:color="auto"/>
                <w:left w:val="none" w:sz="0" w:space="0" w:color="auto"/>
                <w:bottom w:val="none" w:sz="0" w:space="0" w:color="auto"/>
                <w:right w:val="none" w:sz="0" w:space="0" w:color="auto"/>
              </w:divBdr>
            </w:div>
            <w:div w:id="378093059">
              <w:marLeft w:val="0"/>
              <w:marRight w:val="0"/>
              <w:marTop w:val="0"/>
              <w:marBottom w:val="0"/>
              <w:divBdr>
                <w:top w:val="none" w:sz="0" w:space="0" w:color="auto"/>
                <w:left w:val="none" w:sz="0" w:space="0" w:color="auto"/>
                <w:bottom w:val="none" w:sz="0" w:space="0" w:color="auto"/>
                <w:right w:val="none" w:sz="0" w:space="0" w:color="auto"/>
              </w:divBdr>
            </w:div>
            <w:div w:id="59839210">
              <w:marLeft w:val="0"/>
              <w:marRight w:val="0"/>
              <w:marTop w:val="0"/>
              <w:marBottom w:val="0"/>
              <w:divBdr>
                <w:top w:val="none" w:sz="0" w:space="0" w:color="auto"/>
                <w:left w:val="none" w:sz="0" w:space="0" w:color="auto"/>
                <w:bottom w:val="none" w:sz="0" w:space="0" w:color="auto"/>
                <w:right w:val="none" w:sz="0" w:space="0" w:color="auto"/>
              </w:divBdr>
            </w:div>
            <w:div w:id="854079074">
              <w:marLeft w:val="0"/>
              <w:marRight w:val="0"/>
              <w:marTop w:val="0"/>
              <w:marBottom w:val="0"/>
              <w:divBdr>
                <w:top w:val="none" w:sz="0" w:space="0" w:color="auto"/>
                <w:left w:val="none" w:sz="0" w:space="0" w:color="auto"/>
                <w:bottom w:val="none" w:sz="0" w:space="0" w:color="auto"/>
                <w:right w:val="none" w:sz="0" w:space="0" w:color="auto"/>
              </w:divBdr>
            </w:div>
            <w:div w:id="1652251841">
              <w:marLeft w:val="0"/>
              <w:marRight w:val="0"/>
              <w:marTop w:val="0"/>
              <w:marBottom w:val="0"/>
              <w:divBdr>
                <w:top w:val="none" w:sz="0" w:space="0" w:color="auto"/>
                <w:left w:val="none" w:sz="0" w:space="0" w:color="auto"/>
                <w:bottom w:val="none" w:sz="0" w:space="0" w:color="auto"/>
                <w:right w:val="none" w:sz="0" w:space="0" w:color="auto"/>
              </w:divBdr>
            </w:div>
            <w:div w:id="2089837833">
              <w:marLeft w:val="0"/>
              <w:marRight w:val="0"/>
              <w:marTop w:val="0"/>
              <w:marBottom w:val="0"/>
              <w:divBdr>
                <w:top w:val="none" w:sz="0" w:space="0" w:color="auto"/>
                <w:left w:val="none" w:sz="0" w:space="0" w:color="auto"/>
                <w:bottom w:val="none" w:sz="0" w:space="0" w:color="auto"/>
                <w:right w:val="none" w:sz="0" w:space="0" w:color="auto"/>
              </w:divBdr>
            </w:div>
            <w:div w:id="541331236">
              <w:marLeft w:val="0"/>
              <w:marRight w:val="0"/>
              <w:marTop w:val="0"/>
              <w:marBottom w:val="0"/>
              <w:divBdr>
                <w:top w:val="none" w:sz="0" w:space="0" w:color="auto"/>
                <w:left w:val="none" w:sz="0" w:space="0" w:color="auto"/>
                <w:bottom w:val="none" w:sz="0" w:space="0" w:color="auto"/>
                <w:right w:val="none" w:sz="0" w:space="0" w:color="auto"/>
              </w:divBdr>
            </w:div>
            <w:div w:id="1904944021">
              <w:marLeft w:val="0"/>
              <w:marRight w:val="0"/>
              <w:marTop w:val="0"/>
              <w:marBottom w:val="0"/>
              <w:divBdr>
                <w:top w:val="none" w:sz="0" w:space="0" w:color="auto"/>
                <w:left w:val="none" w:sz="0" w:space="0" w:color="auto"/>
                <w:bottom w:val="none" w:sz="0" w:space="0" w:color="auto"/>
                <w:right w:val="none" w:sz="0" w:space="0" w:color="auto"/>
              </w:divBdr>
            </w:div>
            <w:div w:id="550923691">
              <w:marLeft w:val="0"/>
              <w:marRight w:val="0"/>
              <w:marTop w:val="0"/>
              <w:marBottom w:val="0"/>
              <w:divBdr>
                <w:top w:val="none" w:sz="0" w:space="0" w:color="auto"/>
                <w:left w:val="none" w:sz="0" w:space="0" w:color="auto"/>
                <w:bottom w:val="none" w:sz="0" w:space="0" w:color="auto"/>
                <w:right w:val="none" w:sz="0" w:space="0" w:color="auto"/>
              </w:divBdr>
            </w:div>
            <w:div w:id="1602251105">
              <w:marLeft w:val="0"/>
              <w:marRight w:val="0"/>
              <w:marTop w:val="0"/>
              <w:marBottom w:val="0"/>
              <w:divBdr>
                <w:top w:val="none" w:sz="0" w:space="0" w:color="auto"/>
                <w:left w:val="none" w:sz="0" w:space="0" w:color="auto"/>
                <w:bottom w:val="none" w:sz="0" w:space="0" w:color="auto"/>
                <w:right w:val="none" w:sz="0" w:space="0" w:color="auto"/>
              </w:divBdr>
            </w:div>
            <w:div w:id="1667005405">
              <w:marLeft w:val="0"/>
              <w:marRight w:val="0"/>
              <w:marTop w:val="0"/>
              <w:marBottom w:val="0"/>
              <w:divBdr>
                <w:top w:val="none" w:sz="0" w:space="0" w:color="auto"/>
                <w:left w:val="none" w:sz="0" w:space="0" w:color="auto"/>
                <w:bottom w:val="none" w:sz="0" w:space="0" w:color="auto"/>
                <w:right w:val="none" w:sz="0" w:space="0" w:color="auto"/>
              </w:divBdr>
            </w:div>
            <w:div w:id="77794071">
              <w:marLeft w:val="0"/>
              <w:marRight w:val="0"/>
              <w:marTop w:val="0"/>
              <w:marBottom w:val="0"/>
              <w:divBdr>
                <w:top w:val="none" w:sz="0" w:space="0" w:color="auto"/>
                <w:left w:val="none" w:sz="0" w:space="0" w:color="auto"/>
                <w:bottom w:val="none" w:sz="0" w:space="0" w:color="auto"/>
                <w:right w:val="none" w:sz="0" w:space="0" w:color="auto"/>
              </w:divBdr>
            </w:div>
            <w:div w:id="37898504">
              <w:marLeft w:val="0"/>
              <w:marRight w:val="0"/>
              <w:marTop w:val="0"/>
              <w:marBottom w:val="0"/>
              <w:divBdr>
                <w:top w:val="none" w:sz="0" w:space="0" w:color="auto"/>
                <w:left w:val="none" w:sz="0" w:space="0" w:color="auto"/>
                <w:bottom w:val="none" w:sz="0" w:space="0" w:color="auto"/>
                <w:right w:val="none" w:sz="0" w:space="0" w:color="auto"/>
              </w:divBdr>
            </w:div>
            <w:div w:id="1490634169">
              <w:marLeft w:val="0"/>
              <w:marRight w:val="0"/>
              <w:marTop w:val="0"/>
              <w:marBottom w:val="0"/>
              <w:divBdr>
                <w:top w:val="none" w:sz="0" w:space="0" w:color="auto"/>
                <w:left w:val="none" w:sz="0" w:space="0" w:color="auto"/>
                <w:bottom w:val="none" w:sz="0" w:space="0" w:color="auto"/>
                <w:right w:val="none" w:sz="0" w:space="0" w:color="auto"/>
              </w:divBdr>
            </w:div>
            <w:div w:id="1514996768">
              <w:marLeft w:val="0"/>
              <w:marRight w:val="0"/>
              <w:marTop w:val="0"/>
              <w:marBottom w:val="0"/>
              <w:divBdr>
                <w:top w:val="none" w:sz="0" w:space="0" w:color="auto"/>
                <w:left w:val="none" w:sz="0" w:space="0" w:color="auto"/>
                <w:bottom w:val="none" w:sz="0" w:space="0" w:color="auto"/>
                <w:right w:val="none" w:sz="0" w:space="0" w:color="auto"/>
              </w:divBdr>
            </w:div>
            <w:div w:id="1360739623">
              <w:marLeft w:val="0"/>
              <w:marRight w:val="0"/>
              <w:marTop w:val="0"/>
              <w:marBottom w:val="0"/>
              <w:divBdr>
                <w:top w:val="none" w:sz="0" w:space="0" w:color="auto"/>
                <w:left w:val="none" w:sz="0" w:space="0" w:color="auto"/>
                <w:bottom w:val="none" w:sz="0" w:space="0" w:color="auto"/>
                <w:right w:val="none" w:sz="0" w:space="0" w:color="auto"/>
              </w:divBdr>
            </w:div>
            <w:div w:id="437138210">
              <w:marLeft w:val="0"/>
              <w:marRight w:val="0"/>
              <w:marTop w:val="0"/>
              <w:marBottom w:val="0"/>
              <w:divBdr>
                <w:top w:val="none" w:sz="0" w:space="0" w:color="auto"/>
                <w:left w:val="none" w:sz="0" w:space="0" w:color="auto"/>
                <w:bottom w:val="none" w:sz="0" w:space="0" w:color="auto"/>
                <w:right w:val="none" w:sz="0" w:space="0" w:color="auto"/>
              </w:divBdr>
            </w:div>
            <w:div w:id="644896789">
              <w:marLeft w:val="0"/>
              <w:marRight w:val="0"/>
              <w:marTop w:val="0"/>
              <w:marBottom w:val="0"/>
              <w:divBdr>
                <w:top w:val="none" w:sz="0" w:space="0" w:color="auto"/>
                <w:left w:val="none" w:sz="0" w:space="0" w:color="auto"/>
                <w:bottom w:val="none" w:sz="0" w:space="0" w:color="auto"/>
                <w:right w:val="none" w:sz="0" w:space="0" w:color="auto"/>
              </w:divBdr>
            </w:div>
            <w:div w:id="1240364131">
              <w:marLeft w:val="0"/>
              <w:marRight w:val="0"/>
              <w:marTop w:val="0"/>
              <w:marBottom w:val="0"/>
              <w:divBdr>
                <w:top w:val="none" w:sz="0" w:space="0" w:color="auto"/>
                <w:left w:val="none" w:sz="0" w:space="0" w:color="auto"/>
                <w:bottom w:val="none" w:sz="0" w:space="0" w:color="auto"/>
                <w:right w:val="none" w:sz="0" w:space="0" w:color="auto"/>
              </w:divBdr>
            </w:div>
            <w:div w:id="663776490">
              <w:marLeft w:val="0"/>
              <w:marRight w:val="0"/>
              <w:marTop w:val="0"/>
              <w:marBottom w:val="0"/>
              <w:divBdr>
                <w:top w:val="none" w:sz="0" w:space="0" w:color="auto"/>
                <w:left w:val="none" w:sz="0" w:space="0" w:color="auto"/>
                <w:bottom w:val="none" w:sz="0" w:space="0" w:color="auto"/>
                <w:right w:val="none" w:sz="0" w:space="0" w:color="auto"/>
              </w:divBdr>
            </w:div>
            <w:div w:id="1908417655">
              <w:marLeft w:val="0"/>
              <w:marRight w:val="0"/>
              <w:marTop w:val="0"/>
              <w:marBottom w:val="0"/>
              <w:divBdr>
                <w:top w:val="none" w:sz="0" w:space="0" w:color="auto"/>
                <w:left w:val="none" w:sz="0" w:space="0" w:color="auto"/>
                <w:bottom w:val="none" w:sz="0" w:space="0" w:color="auto"/>
                <w:right w:val="none" w:sz="0" w:space="0" w:color="auto"/>
              </w:divBdr>
            </w:div>
            <w:div w:id="1952007524">
              <w:marLeft w:val="0"/>
              <w:marRight w:val="0"/>
              <w:marTop w:val="0"/>
              <w:marBottom w:val="0"/>
              <w:divBdr>
                <w:top w:val="none" w:sz="0" w:space="0" w:color="auto"/>
                <w:left w:val="none" w:sz="0" w:space="0" w:color="auto"/>
                <w:bottom w:val="none" w:sz="0" w:space="0" w:color="auto"/>
                <w:right w:val="none" w:sz="0" w:space="0" w:color="auto"/>
              </w:divBdr>
            </w:div>
            <w:div w:id="540871235">
              <w:marLeft w:val="0"/>
              <w:marRight w:val="0"/>
              <w:marTop w:val="0"/>
              <w:marBottom w:val="0"/>
              <w:divBdr>
                <w:top w:val="none" w:sz="0" w:space="0" w:color="auto"/>
                <w:left w:val="none" w:sz="0" w:space="0" w:color="auto"/>
                <w:bottom w:val="none" w:sz="0" w:space="0" w:color="auto"/>
                <w:right w:val="none" w:sz="0" w:space="0" w:color="auto"/>
              </w:divBdr>
            </w:div>
            <w:div w:id="650869642">
              <w:marLeft w:val="0"/>
              <w:marRight w:val="0"/>
              <w:marTop w:val="0"/>
              <w:marBottom w:val="0"/>
              <w:divBdr>
                <w:top w:val="none" w:sz="0" w:space="0" w:color="auto"/>
                <w:left w:val="none" w:sz="0" w:space="0" w:color="auto"/>
                <w:bottom w:val="none" w:sz="0" w:space="0" w:color="auto"/>
                <w:right w:val="none" w:sz="0" w:space="0" w:color="auto"/>
              </w:divBdr>
            </w:div>
            <w:div w:id="223293234">
              <w:marLeft w:val="0"/>
              <w:marRight w:val="0"/>
              <w:marTop w:val="0"/>
              <w:marBottom w:val="0"/>
              <w:divBdr>
                <w:top w:val="none" w:sz="0" w:space="0" w:color="auto"/>
                <w:left w:val="none" w:sz="0" w:space="0" w:color="auto"/>
                <w:bottom w:val="none" w:sz="0" w:space="0" w:color="auto"/>
                <w:right w:val="none" w:sz="0" w:space="0" w:color="auto"/>
              </w:divBdr>
            </w:div>
            <w:div w:id="890112400">
              <w:marLeft w:val="0"/>
              <w:marRight w:val="0"/>
              <w:marTop w:val="0"/>
              <w:marBottom w:val="0"/>
              <w:divBdr>
                <w:top w:val="none" w:sz="0" w:space="0" w:color="auto"/>
                <w:left w:val="none" w:sz="0" w:space="0" w:color="auto"/>
                <w:bottom w:val="none" w:sz="0" w:space="0" w:color="auto"/>
                <w:right w:val="none" w:sz="0" w:space="0" w:color="auto"/>
              </w:divBdr>
            </w:div>
            <w:div w:id="1882328847">
              <w:marLeft w:val="0"/>
              <w:marRight w:val="0"/>
              <w:marTop w:val="0"/>
              <w:marBottom w:val="0"/>
              <w:divBdr>
                <w:top w:val="none" w:sz="0" w:space="0" w:color="auto"/>
                <w:left w:val="none" w:sz="0" w:space="0" w:color="auto"/>
                <w:bottom w:val="none" w:sz="0" w:space="0" w:color="auto"/>
                <w:right w:val="none" w:sz="0" w:space="0" w:color="auto"/>
              </w:divBdr>
            </w:div>
            <w:div w:id="1288969360">
              <w:marLeft w:val="0"/>
              <w:marRight w:val="0"/>
              <w:marTop w:val="0"/>
              <w:marBottom w:val="0"/>
              <w:divBdr>
                <w:top w:val="none" w:sz="0" w:space="0" w:color="auto"/>
                <w:left w:val="none" w:sz="0" w:space="0" w:color="auto"/>
                <w:bottom w:val="none" w:sz="0" w:space="0" w:color="auto"/>
                <w:right w:val="none" w:sz="0" w:space="0" w:color="auto"/>
              </w:divBdr>
            </w:div>
            <w:div w:id="1225216832">
              <w:marLeft w:val="0"/>
              <w:marRight w:val="0"/>
              <w:marTop w:val="0"/>
              <w:marBottom w:val="0"/>
              <w:divBdr>
                <w:top w:val="none" w:sz="0" w:space="0" w:color="auto"/>
                <w:left w:val="none" w:sz="0" w:space="0" w:color="auto"/>
                <w:bottom w:val="none" w:sz="0" w:space="0" w:color="auto"/>
                <w:right w:val="none" w:sz="0" w:space="0" w:color="auto"/>
              </w:divBdr>
            </w:div>
            <w:div w:id="1463230325">
              <w:marLeft w:val="0"/>
              <w:marRight w:val="0"/>
              <w:marTop w:val="0"/>
              <w:marBottom w:val="0"/>
              <w:divBdr>
                <w:top w:val="none" w:sz="0" w:space="0" w:color="auto"/>
                <w:left w:val="none" w:sz="0" w:space="0" w:color="auto"/>
                <w:bottom w:val="none" w:sz="0" w:space="0" w:color="auto"/>
                <w:right w:val="none" w:sz="0" w:space="0" w:color="auto"/>
              </w:divBdr>
            </w:div>
            <w:div w:id="1296183559">
              <w:marLeft w:val="0"/>
              <w:marRight w:val="0"/>
              <w:marTop w:val="0"/>
              <w:marBottom w:val="0"/>
              <w:divBdr>
                <w:top w:val="none" w:sz="0" w:space="0" w:color="auto"/>
                <w:left w:val="none" w:sz="0" w:space="0" w:color="auto"/>
                <w:bottom w:val="none" w:sz="0" w:space="0" w:color="auto"/>
                <w:right w:val="none" w:sz="0" w:space="0" w:color="auto"/>
              </w:divBdr>
            </w:div>
            <w:div w:id="30037799">
              <w:marLeft w:val="0"/>
              <w:marRight w:val="0"/>
              <w:marTop w:val="0"/>
              <w:marBottom w:val="0"/>
              <w:divBdr>
                <w:top w:val="none" w:sz="0" w:space="0" w:color="auto"/>
                <w:left w:val="none" w:sz="0" w:space="0" w:color="auto"/>
                <w:bottom w:val="none" w:sz="0" w:space="0" w:color="auto"/>
                <w:right w:val="none" w:sz="0" w:space="0" w:color="auto"/>
              </w:divBdr>
            </w:div>
            <w:div w:id="588349108">
              <w:marLeft w:val="0"/>
              <w:marRight w:val="0"/>
              <w:marTop w:val="0"/>
              <w:marBottom w:val="0"/>
              <w:divBdr>
                <w:top w:val="none" w:sz="0" w:space="0" w:color="auto"/>
                <w:left w:val="none" w:sz="0" w:space="0" w:color="auto"/>
                <w:bottom w:val="none" w:sz="0" w:space="0" w:color="auto"/>
                <w:right w:val="none" w:sz="0" w:space="0" w:color="auto"/>
              </w:divBdr>
            </w:div>
            <w:div w:id="2067220928">
              <w:marLeft w:val="0"/>
              <w:marRight w:val="0"/>
              <w:marTop w:val="0"/>
              <w:marBottom w:val="0"/>
              <w:divBdr>
                <w:top w:val="none" w:sz="0" w:space="0" w:color="auto"/>
                <w:left w:val="none" w:sz="0" w:space="0" w:color="auto"/>
                <w:bottom w:val="none" w:sz="0" w:space="0" w:color="auto"/>
                <w:right w:val="none" w:sz="0" w:space="0" w:color="auto"/>
              </w:divBdr>
            </w:div>
            <w:div w:id="1502620527">
              <w:marLeft w:val="0"/>
              <w:marRight w:val="0"/>
              <w:marTop w:val="0"/>
              <w:marBottom w:val="0"/>
              <w:divBdr>
                <w:top w:val="none" w:sz="0" w:space="0" w:color="auto"/>
                <w:left w:val="none" w:sz="0" w:space="0" w:color="auto"/>
                <w:bottom w:val="none" w:sz="0" w:space="0" w:color="auto"/>
                <w:right w:val="none" w:sz="0" w:space="0" w:color="auto"/>
              </w:divBdr>
            </w:div>
            <w:div w:id="1484353244">
              <w:marLeft w:val="0"/>
              <w:marRight w:val="0"/>
              <w:marTop w:val="0"/>
              <w:marBottom w:val="0"/>
              <w:divBdr>
                <w:top w:val="none" w:sz="0" w:space="0" w:color="auto"/>
                <w:left w:val="none" w:sz="0" w:space="0" w:color="auto"/>
                <w:bottom w:val="none" w:sz="0" w:space="0" w:color="auto"/>
                <w:right w:val="none" w:sz="0" w:space="0" w:color="auto"/>
              </w:divBdr>
            </w:div>
            <w:div w:id="491216444">
              <w:marLeft w:val="0"/>
              <w:marRight w:val="0"/>
              <w:marTop w:val="0"/>
              <w:marBottom w:val="0"/>
              <w:divBdr>
                <w:top w:val="none" w:sz="0" w:space="0" w:color="auto"/>
                <w:left w:val="none" w:sz="0" w:space="0" w:color="auto"/>
                <w:bottom w:val="none" w:sz="0" w:space="0" w:color="auto"/>
                <w:right w:val="none" w:sz="0" w:space="0" w:color="auto"/>
              </w:divBdr>
            </w:div>
            <w:div w:id="978534440">
              <w:marLeft w:val="0"/>
              <w:marRight w:val="0"/>
              <w:marTop w:val="0"/>
              <w:marBottom w:val="0"/>
              <w:divBdr>
                <w:top w:val="none" w:sz="0" w:space="0" w:color="auto"/>
                <w:left w:val="none" w:sz="0" w:space="0" w:color="auto"/>
                <w:bottom w:val="none" w:sz="0" w:space="0" w:color="auto"/>
                <w:right w:val="none" w:sz="0" w:space="0" w:color="auto"/>
              </w:divBdr>
            </w:div>
            <w:div w:id="1417896597">
              <w:marLeft w:val="0"/>
              <w:marRight w:val="0"/>
              <w:marTop w:val="0"/>
              <w:marBottom w:val="0"/>
              <w:divBdr>
                <w:top w:val="none" w:sz="0" w:space="0" w:color="auto"/>
                <w:left w:val="none" w:sz="0" w:space="0" w:color="auto"/>
                <w:bottom w:val="none" w:sz="0" w:space="0" w:color="auto"/>
                <w:right w:val="none" w:sz="0" w:space="0" w:color="auto"/>
              </w:divBdr>
            </w:div>
            <w:div w:id="348800926">
              <w:marLeft w:val="0"/>
              <w:marRight w:val="0"/>
              <w:marTop w:val="0"/>
              <w:marBottom w:val="0"/>
              <w:divBdr>
                <w:top w:val="none" w:sz="0" w:space="0" w:color="auto"/>
                <w:left w:val="none" w:sz="0" w:space="0" w:color="auto"/>
                <w:bottom w:val="none" w:sz="0" w:space="0" w:color="auto"/>
                <w:right w:val="none" w:sz="0" w:space="0" w:color="auto"/>
              </w:divBdr>
            </w:div>
            <w:div w:id="324281643">
              <w:marLeft w:val="0"/>
              <w:marRight w:val="0"/>
              <w:marTop w:val="0"/>
              <w:marBottom w:val="0"/>
              <w:divBdr>
                <w:top w:val="none" w:sz="0" w:space="0" w:color="auto"/>
                <w:left w:val="none" w:sz="0" w:space="0" w:color="auto"/>
                <w:bottom w:val="none" w:sz="0" w:space="0" w:color="auto"/>
                <w:right w:val="none" w:sz="0" w:space="0" w:color="auto"/>
              </w:divBdr>
            </w:div>
            <w:div w:id="2061242926">
              <w:marLeft w:val="0"/>
              <w:marRight w:val="0"/>
              <w:marTop w:val="0"/>
              <w:marBottom w:val="0"/>
              <w:divBdr>
                <w:top w:val="none" w:sz="0" w:space="0" w:color="auto"/>
                <w:left w:val="none" w:sz="0" w:space="0" w:color="auto"/>
                <w:bottom w:val="none" w:sz="0" w:space="0" w:color="auto"/>
                <w:right w:val="none" w:sz="0" w:space="0" w:color="auto"/>
              </w:divBdr>
            </w:div>
            <w:div w:id="1938361622">
              <w:marLeft w:val="0"/>
              <w:marRight w:val="0"/>
              <w:marTop w:val="0"/>
              <w:marBottom w:val="0"/>
              <w:divBdr>
                <w:top w:val="none" w:sz="0" w:space="0" w:color="auto"/>
                <w:left w:val="none" w:sz="0" w:space="0" w:color="auto"/>
                <w:bottom w:val="none" w:sz="0" w:space="0" w:color="auto"/>
                <w:right w:val="none" w:sz="0" w:space="0" w:color="auto"/>
              </w:divBdr>
            </w:div>
            <w:div w:id="337848036">
              <w:marLeft w:val="0"/>
              <w:marRight w:val="0"/>
              <w:marTop w:val="0"/>
              <w:marBottom w:val="0"/>
              <w:divBdr>
                <w:top w:val="none" w:sz="0" w:space="0" w:color="auto"/>
                <w:left w:val="none" w:sz="0" w:space="0" w:color="auto"/>
                <w:bottom w:val="none" w:sz="0" w:space="0" w:color="auto"/>
                <w:right w:val="none" w:sz="0" w:space="0" w:color="auto"/>
              </w:divBdr>
            </w:div>
            <w:div w:id="34935351">
              <w:marLeft w:val="0"/>
              <w:marRight w:val="0"/>
              <w:marTop w:val="0"/>
              <w:marBottom w:val="0"/>
              <w:divBdr>
                <w:top w:val="none" w:sz="0" w:space="0" w:color="auto"/>
                <w:left w:val="none" w:sz="0" w:space="0" w:color="auto"/>
                <w:bottom w:val="none" w:sz="0" w:space="0" w:color="auto"/>
                <w:right w:val="none" w:sz="0" w:space="0" w:color="auto"/>
              </w:divBdr>
            </w:div>
            <w:div w:id="1300189029">
              <w:marLeft w:val="0"/>
              <w:marRight w:val="0"/>
              <w:marTop w:val="0"/>
              <w:marBottom w:val="0"/>
              <w:divBdr>
                <w:top w:val="none" w:sz="0" w:space="0" w:color="auto"/>
                <w:left w:val="none" w:sz="0" w:space="0" w:color="auto"/>
                <w:bottom w:val="none" w:sz="0" w:space="0" w:color="auto"/>
                <w:right w:val="none" w:sz="0" w:space="0" w:color="auto"/>
              </w:divBdr>
            </w:div>
            <w:div w:id="1769884838">
              <w:marLeft w:val="0"/>
              <w:marRight w:val="0"/>
              <w:marTop w:val="0"/>
              <w:marBottom w:val="0"/>
              <w:divBdr>
                <w:top w:val="none" w:sz="0" w:space="0" w:color="auto"/>
                <w:left w:val="none" w:sz="0" w:space="0" w:color="auto"/>
                <w:bottom w:val="none" w:sz="0" w:space="0" w:color="auto"/>
                <w:right w:val="none" w:sz="0" w:space="0" w:color="auto"/>
              </w:divBdr>
            </w:div>
            <w:div w:id="397286627">
              <w:marLeft w:val="0"/>
              <w:marRight w:val="0"/>
              <w:marTop w:val="0"/>
              <w:marBottom w:val="0"/>
              <w:divBdr>
                <w:top w:val="none" w:sz="0" w:space="0" w:color="auto"/>
                <w:left w:val="none" w:sz="0" w:space="0" w:color="auto"/>
                <w:bottom w:val="none" w:sz="0" w:space="0" w:color="auto"/>
                <w:right w:val="none" w:sz="0" w:space="0" w:color="auto"/>
              </w:divBdr>
            </w:div>
            <w:div w:id="1329552746">
              <w:marLeft w:val="0"/>
              <w:marRight w:val="0"/>
              <w:marTop w:val="0"/>
              <w:marBottom w:val="0"/>
              <w:divBdr>
                <w:top w:val="none" w:sz="0" w:space="0" w:color="auto"/>
                <w:left w:val="none" w:sz="0" w:space="0" w:color="auto"/>
                <w:bottom w:val="none" w:sz="0" w:space="0" w:color="auto"/>
                <w:right w:val="none" w:sz="0" w:space="0" w:color="auto"/>
              </w:divBdr>
            </w:div>
            <w:div w:id="1371109061">
              <w:marLeft w:val="0"/>
              <w:marRight w:val="0"/>
              <w:marTop w:val="0"/>
              <w:marBottom w:val="0"/>
              <w:divBdr>
                <w:top w:val="none" w:sz="0" w:space="0" w:color="auto"/>
                <w:left w:val="none" w:sz="0" w:space="0" w:color="auto"/>
                <w:bottom w:val="none" w:sz="0" w:space="0" w:color="auto"/>
                <w:right w:val="none" w:sz="0" w:space="0" w:color="auto"/>
              </w:divBdr>
            </w:div>
            <w:div w:id="257179510">
              <w:marLeft w:val="0"/>
              <w:marRight w:val="0"/>
              <w:marTop w:val="0"/>
              <w:marBottom w:val="0"/>
              <w:divBdr>
                <w:top w:val="none" w:sz="0" w:space="0" w:color="auto"/>
                <w:left w:val="none" w:sz="0" w:space="0" w:color="auto"/>
                <w:bottom w:val="none" w:sz="0" w:space="0" w:color="auto"/>
                <w:right w:val="none" w:sz="0" w:space="0" w:color="auto"/>
              </w:divBdr>
            </w:div>
            <w:div w:id="1055935242">
              <w:marLeft w:val="0"/>
              <w:marRight w:val="0"/>
              <w:marTop w:val="0"/>
              <w:marBottom w:val="0"/>
              <w:divBdr>
                <w:top w:val="none" w:sz="0" w:space="0" w:color="auto"/>
                <w:left w:val="none" w:sz="0" w:space="0" w:color="auto"/>
                <w:bottom w:val="none" w:sz="0" w:space="0" w:color="auto"/>
                <w:right w:val="none" w:sz="0" w:space="0" w:color="auto"/>
              </w:divBdr>
            </w:div>
            <w:div w:id="1463378804">
              <w:marLeft w:val="0"/>
              <w:marRight w:val="0"/>
              <w:marTop w:val="0"/>
              <w:marBottom w:val="0"/>
              <w:divBdr>
                <w:top w:val="none" w:sz="0" w:space="0" w:color="auto"/>
                <w:left w:val="none" w:sz="0" w:space="0" w:color="auto"/>
                <w:bottom w:val="none" w:sz="0" w:space="0" w:color="auto"/>
                <w:right w:val="none" w:sz="0" w:space="0" w:color="auto"/>
              </w:divBdr>
            </w:div>
            <w:div w:id="1823155124">
              <w:marLeft w:val="0"/>
              <w:marRight w:val="0"/>
              <w:marTop w:val="0"/>
              <w:marBottom w:val="0"/>
              <w:divBdr>
                <w:top w:val="none" w:sz="0" w:space="0" w:color="auto"/>
                <w:left w:val="none" w:sz="0" w:space="0" w:color="auto"/>
                <w:bottom w:val="none" w:sz="0" w:space="0" w:color="auto"/>
                <w:right w:val="none" w:sz="0" w:space="0" w:color="auto"/>
              </w:divBdr>
            </w:div>
            <w:div w:id="1266503565">
              <w:marLeft w:val="0"/>
              <w:marRight w:val="0"/>
              <w:marTop w:val="0"/>
              <w:marBottom w:val="0"/>
              <w:divBdr>
                <w:top w:val="none" w:sz="0" w:space="0" w:color="auto"/>
                <w:left w:val="none" w:sz="0" w:space="0" w:color="auto"/>
                <w:bottom w:val="none" w:sz="0" w:space="0" w:color="auto"/>
                <w:right w:val="none" w:sz="0" w:space="0" w:color="auto"/>
              </w:divBdr>
            </w:div>
            <w:div w:id="1890845600">
              <w:marLeft w:val="0"/>
              <w:marRight w:val="0"/>
              <w:marTop w:val="0"/>
              <w:marBottom w:val="0"/>
              <w:divBdr>
                <w:top w:val="none" w:sz="0" w:space="0" w:color="auto"/>
                <w:left w:val="none" w:sz="0" w:space="0" w:color="auto"/>
                <w:bottom w:val="none" w:sz="0" w:space="0" w:color="auto"/>
                <w:right w:val="none" w:sz="0" w:space="0" w:color="auto"/>
              </w:divBdr>
            </w:div>
            <w:div w:id="455369595">
              <w:marLeft w:val="0"/>
              <w:marRight w:val="0"/>
              <w:marTop w:val="0"/>
              <w:marBottom w:val="0"/>
              <w:divBdr>
                <w:top w:val="none" w:sz="0" w:space="0" w:color="auto"/>
                <w:left w:val="none" w:sz="0" w:space="0" w:color="auto"/>
                <w:bottom w:val="none" w:sz="0" w:space="0" w:color="auto"/>
                <w:right w:val="none" w:sz="0" w:space="0" w:color="auto"/>
              </w:divBdr>
            </w:div>
            <w:div w:id="503203575">
              <w:marLeft w:val="0"/>
              <w:marRight w:val="0"/>
              <w:marTop w:val="0"/>
              <w:marBottom w:val="0"/>
              <w:divBdr>
                <w:top w:val="none" w:sz="0" w:space="0" w:color="auto"/>
                <w:left w:val="none" w:sz="0" w:space="0" w:color="auto"/>
                <w:bottom w:val="none" w:sz="0" w:space="0" w:color="auto"/>
                <w:right w:val="none" w:sz="0" w:space="0" w:color="auto"/>
              </w:divBdr>
            </w:div>
            <w:div w:id="98111871">
              <w:marLeft w:val="0"/>
              <w:marRight w:val="0"/>
              <w:marTop w:val="0"/>
              <w:marBottom w:val="0"/>
              <w:divBdr>
                <w:top w:val="none" w:sz="0" w:space="0" w:color="auto"/>
                <w:left w:val="none" w:sz="0" w:space="0" w:color="auto"/>
                <w:bottom w:val="none" w:sz="0" w:space="0" w:color="auto"/>
                <w:right w:val="none" w:sz="0" w:space="0" w:color="auto"/>
              </w:divBdr>
            </w:div>
            <w:div w:id="886643754">
              <w:marLeft w:val="0"/>
              <w:marRight w:val="0"/>
              <w:marTop w:val="0"/>
              <w:marBottom w:val="0"/>
              <w:divBdr>
                <w:top w:val="none" w:sz="0" w:space="0" w:color="auto"/>
                <w:left w:val="none" w:sz="0" w:space="0" w:color="auto"/>
                <w:bottom w:val="none" w:sz="0" w:space="0" w:color="auto"/>
                <w:right w:val="none" w:sz="0" w:space="0" w:color="auto"/>
              </w:divBdr>
            </w:div>
            <w:div w:id="314649417">
              <w:marLeft w:val="0"/>
              <w:marRight w:val="0"/>
              <w:marTop w:val="0"/>
              <w:marBottom w:val="0"/>
              <w:divBdr>
                <w:top w:val="none" w:sz="0" w:space="0" w:color="auto"/>
                <w:left w:val="none" w:sz="0" w:space="0" w:color="auto"/>
                <w:bottom w:val="none" w:sz="0" w:space="0" w:color="auto"/>
                <w:right w:val="none" w:sz="0" w:space="0" w:color="auto"/>
              </w:divBdr>
            </w:div>
            <w:div w:id="504519837">
              <w:marLeft w:val="0"/>
              <w:marRight w:val="0"/>
              <w:marTop w:val="0"/>
              <w:marBottom w:val="0"/>
              <w:divBdr>
                <w:top w:val="none" w:sz="0" w:space="0" w:color="auto"/>
                <w:left w:val="none" w:sz="0" w:space="0" w:color="auto"/>
                <w:bottom w:val="none" w:sz="0" w:space="0" w:color="auto"/>
                <w:right w:val="none" w:sz="0" w:space="0" w:color="auto"/>
              </w:divBdr>
            </w:div>
            <w:div w:id="688213552">
              <w:marLeft w:val="0"/>
              <w:marRight w:val="0"/>
              <w:marTop w:val="0"/>
              <w:marBottom w:val="0"/>
              <w:divBdr>
                <w:top w:val="none" w:sz="0" w:space="0" w:color="auto"/>
                <w:left w:val="none" w:sz="0" w:space="0" w:color="auto"/>
                <w:bottom w:val="none" w:sz="0" w:space="0" w:color="auto"/>
                <w:right w:val="none" w:sz="0" w:space="0" w:color="auto"/>
              </w:divBdr>
            </w:div>
            <w:div w:id="405420364">
              <w:marLeft w:val="0"/>
              <w:marRight w:val="0"/>
              <w:marTop w:val="0"/>
              <w:marBottom w:val="0"/>
              <w:divBdr>
                <w:top w:val="none" w:sz="0" w:space="0" w:color="auto"/>
                <w:left w:val="none" w:sz="0" w:space="0" w:color="auto"/>
                <w:bottom w:val="none" w:sz="0" w:space="0" w:color="auto"/>
                <w:right w:val="none" w:sz="0" w:space="0" w:color="auto"/>
              </w:divBdr>
            </w:div>
            <w:div w:id="515536096">
              <w:marLeft w:val="0"/>
              <w:marRight w:val="0"/>
              <w:marTop w:val="0"/>
              <w:marBottom w:val="0"/>
              <w:divBdr>
                <w:top w:val="none" w:sz="0" w:space="0" w:color="auto"/>
                <w:left w:val="none" w:sz="0" w:space="0" w:color="auto"/>
                <w:bottom w:val="none" w:sz="0" w:space="0" w:color="auto"/>
                <w:right w:val="none" w:sz="0" w:space="0" w:color="auto"/>
              </w:divBdr>
            </w:div>
            <w:div w:id="1549105731">
              <w:marLeft w:val="0"/>
              <w:marRight w:val="0"/>
              <w:marTop w:val="0"/>
              <w:marBottom w:val="0"/>
              <w:divBdr>
                <w:top w:val="none" w:sz="0" w:space="0" w:color="auto"/>
                <w:left w:val="none" w:sz="0" w:space="0" w:color="auto"/>
                <w:bottom w:val="none" w:sz="0" w:space="0" w:color="auto"/>
                <w:right w:val="none" w:sz="0" w:space="0" w:color="auto"/>
              </w:divBdr>
            </w:div>
            <w:div w:id="2057661916">
              <w:marLeft w:val="0"/>
              <w:marRight w:val="0"/>
              <w:marTop w:val="0"/>
              <w:marBottom w:val="0"/>
              <w:divBdr>
                <w:top w:val="none" w:sz="0" w:space="0" w:color="auto"/>
                <w:left w:val="none" w:sz="0" w:space="0" w:color="auto"/>
                <w:bottom w:val="none" w:sz="0" w:space="0" w:color="auto"/>
                <w:right w:val="none" w:sz="0" w:space="0" w:color="auto"/>
              </w:divBdr>
            </w:div>
            <w:div w:id="1088692068">
              <w:marLeft w:val="0"/>
              <w:marRight w:val="0"/>
              <w:marTop w:val="0"/>
              <w:marBottom w:val="0"/>
              <w:divBdr>
                <w:top w:val="none" w:sz="0" w:space="0" w:color="auto"/>
                <w:left w:val="none" w:sz="0" w:space="0" w:color="auto"/>
                <w:bottom w:val="none" w:sz="0" w:space="0" w:color="auto"/>
                <w:right w:val="none" w:sz="0" w:space="0" w:color="auto"/>
              </w:divBdr>
            </w:div>
            <w:div w:id="1040327683">
              <w:marLeft w:val="0"/>
              <w:marRight w:val="0"/>
              <w:marTop w:val="0"/>
              <w:marBottom w:val="0"/>
              <w:divBdr>
                <w:top w:val="none" w:sz="0" w:space="0" w:color="auto"/>
                <w:left w:val="none" w:sz="0" w:space="0" w:color="auto"/>
                <w:bottom w:val="none" w:sz="0" w:space="0" w:color="auto"/>
                <w:right w:val="none" w:sz="0" w:space="0" w:color="auto"/>
              </w:divBdr>
            </w:div>
            <w:div w:id="380835974">
              <w:marLeft w:val="0"/>
              <w:marRight w:val="0"/>
              <w:marTop w:val="0"/>
              <w:marBottom w:val="0"/>
              <w:divBdr>
                <w:top w:val="none" w:sz="0" w:space="0" w:color="auto"/>
                <w:left w:val="none" w:sz="0" w:space="0" w:color="auto"/>
                <w:bottom w:val="none" w:sz="0" w:space="0" w:color="auto"/>
                <w:right w:val="none" w:sz="0" w:space="0" w:color="auto"/>
              </w:divBdr>
            </w:div>
            <w:div w:id="1372530954">
              <w:marLeft w:val="0"/>
              <w:marRight w:val="0"/>
              <w:marTop w:val="0"/>
              <w:marBottom w:val="0"/>
              <w:divBdr>
                <w:top w:val="none" w:sz="0" w:space="0" w:color="auto"/>
                <w:left w:val="none" w:sz="0" w:space="0" w:color="auto"/>
                <w:bottom w:val="none" w:sz="0" w:space="0" w:color="auto"/>
                <w:right w:val="none" w:sz="0" w:space="0" w:color="auto"/>
              </w:divBdr>
            </w:div>
            <w:div w:id="1996257033">
              <w:marLeft w:val="0"/>
              <w:marRight w:val="0"/>
              <w:marTop w:val="0"/>
              <w:marBottom w:val="0"/>
              <w:divBdr>
                <w:top w:val="none" w:sz="0" w:space="0" w:color="auto"/>
                <w:left w:val="none" w:sz="0" w:space="0" w:color="auto"/>
                <w:bottom w:val="none" w:sz="0" w:space="0" w:color="auto"/>
                <w:right w:val="none" w:sz="0" w:space="0" w:color="auto"/>
              </w:divBdr>
            </w:div>
            <w:div w:id="1212376178">
              <w:marLeft w:val="0"/>
              <w:marRight w:val="0"/>
              <w:marTop w:val="0"/>
              <w:marBottom w:val="0"/>
              <w:divBdr>
                <w:top w:val="none" w:sz="0" w:space="0" w:color="auto"/>
                <w:left w:val="none" w:sz="0" w:space="0" w:color="auto"/>
                <w:bottom w:val="none" w:sz="0" w:space="0" w:color="auto"/>
                <w:right w:val="none" w:sz="0" w:space="0" w:color="auto"/>
              </w:divBdr>
            </w:div>
            <w:div w:id="458304165">
              <w:marLeft w:val="0"/>
              <w:marRight w:val="0"/>
              <w:marTop w:val="0"/>
              <w:marBottom w:val="0"/>
              <w:divBdr>
                <w:top w:val="none" w:sz="0" w:space="0" w:color="auto"/>
                <w:left w:val="none" w:sz="0" w:space="0" w:color="auto"/>
                <w:bottom w:val="none" w:sz="0" w:space="0" w:color="auto"/>
                <w:right w:val="none" w:sz="0" w:space="0" w:color="auto"/>
              </w:divBdr>
            </w:div>
            <w:div w:id="291134497">
              <w:marLeft w:val="0"/>
              <w:marRight w:val="0"/>
              <w:marTop w:val="0"/>
              <w:marBottom w:val="0"/>
              <w:divBdr>
                <w:top w:val="none" w:sz="0" w:space="0" w:color="auto"/>
                <w:left w:val="none" w:sz="0" w:space="0" w:color="auto"/>
                <w:bottom w:val="none" w:sz="0" w:space="0" w:color="auto"/>
                <w:right w:val="none" w:sz="0" w:space="0" w:color="auto"/>
              </w:divBdr>
            </w:div>
            <w:div w:id="58946463">
              <w:marLeft w:val="0"/>
              <w:marRight w:val="0"/>
              <w:marTop w:val="0"/>
              <w:marBottom w:val="0"/>
              <w:divBdr>
                <w:top w:val="none" w:sz="0" w:space="0" w:color="auto"/>
                <w:left w:val="none" w:sz="0" w:space="0" w:color="auto"/>
                <w:bottom w:val="none" w:sz="0" w:space="0" w:color="auto"/>
                <w:right w:val="none" w:sz="0" w:space="0" w:color="auto"/>
              </w:divBdr>
            </w:div>
            <w:div w:id="842016881">
              <w:marLeft w:val="0"/>
              <w:marRight w:val="0"/>
              <w:marTop w:val="0"/>
              <w:marBottom w:val="0"/>
              <w:divBdr>
                <w:top w:val="none" w:sz="0" w:space="0" w:color="auto"/>
                <w:left w:val="none" w:sz="0" w:space="0" w:color="auto"/>
                <w:bottom w:val="none" w:sz="0" w:space="0" w:color="auto"/>
                <w:right w:val="none" w:sz="0" w:space="0" w:color="auto"/>
              </w:divBdr>
            </w:div>
            <w:div w:id="280575249">
              <w:marLeft w:val="0"/>
              <w:marRight w:val="0"/>
              <w:marTop w:val="0"/>
              <w:marBottom w:val="0"/>
              <w:divBdr>
                <w:top w:val="none" w:sz="0" w:space="0" w:color="auto"/>
                <w:left w:val="none" w:sz="0" w:space="0" w:color="auto"/>
                <w:bottom w:val="none" w:sz="0" w:space="0" w:color="auto"/>
                <w:right w:val="none" w:sz="0" w:space="0" w:color="auto"/>
              </w:divBdr>
            </w:div>
            <w:div w:id="1602101651">
              <w:marLeft w:val="0"/>
              <w:marRight w:val="0"/>
              <w:marTop w:val="0"/>
              <w:marBottom w:val="0"/>
              <w:divBdr>
                <w:top w:val="none" w:sz="0" w:space="0" w:color="auto"/>
                <w:left w:val="none" w:sz="0" w:space="0" w:color="auto"/>
                <w:bottom w:val="none" w:sz="0" w:space="0" w:color="auto"/>
                <w:right w:val="none" w:sz="0" w:space="0" w:color="auto"/>
              </w:divBdr>
            </w:div>
            <w:div w:id="64187831">
              <w:marLeft w:val="0"/>
              <w:marRight w:val="0"/>
              <w:marTop w:val="0"/>
              <w:marBottom w:val="0"/>
              <w:divBdr>
                <w:top w:val="none" w:sz="0" w:space="0" w:color="auto"/>
                <w:left w:val="none" w:sz="0" w:space="0" w:color="auto"/>
                <w:bottom w:val="none" w:sz="0" w:space="0" w:color="auto"/>
                <w:right w:val="none" w:sz="0" w:space="0" w:color="auto"/>
              </w:divBdr>
            </w:div>
            <w:div w:id="801507428">
              <w:marLeft w:val="0"/>
              <w:marRight w:val="0"/>
              <w:marTop w:val="0"/>
              <w:marBottom w:val="0"/>
              <w:divBdr>
                <w:top w:val="none" w:sz="0" w:space="0" w:color="auto"/>
                <w:left w:val="none" w:sz="0" w:space="0" w:color="auto"/>
                <w:bottom w:val="none" w:sz="0" w:space="0" w:color="auto"/>
                <w:right w:val="none" w:sz="0" w:space="0" w:color="auto"/>
              </w:divBdr>
            </w:div>
            <w:div w:id="1857772664">
              <w:marLeft w:val="0"/>
              <w:marRight w:val="0"/>
              <w:marTop w:val="0"/>
              <w:marBottom w:val="0"/>
              <w:divBdr>
                <w:top w:val="none" w:sz="0" w:space="0" w:color="auto"/>
                <w:left w:val="none" w:sz="0" w:space="0" w:color="auto"/>
                <w:bottom w:val="none" w:sz="0" w:space="0" w:color="auto"/>
                <w:right w:val="none" w:sz="0" w:space="0" w:color="auto"/>
              </w:divBdr>
            </w:div>
            <w:div w:id="239799886">
              <w:marLeft w:val="0"/>
              <w:marRight w:val="0"/>
              <w:marTop w:val="0"/>
              <w:marBottom w:val="0"/>
              <w:divBdr>
                <w:top w:val="none" w:sz="0" w:space="0" w:color="auto"/>
                <w:left w:val="none" w:sz="0" w:space="0" w:color="auto"/>
                <w:bottom w:val="none" w:sz="0" w:space="0" w:color="auto"/>
                <w:right w:val="none" w:sz="0" w:space="0" w:color="auto"/>
              </w:divBdr>
            </w:div>
            <w:div w:id="1315111418">
              <w:marLeft w:val="0"/>
              <w:marRight w:val="0"/>
              <w:marTop w:val="0"/>
              <w:marBottom w:val="0"/>
              <w:divBdr>
                <w:top w:val="none" w:sz="0" w:space="0" w:color="auto"/>
                <w:left w:val="none" w:sz="0" w:space="0" w:color="auto"/>
                <w:bottom w:val="none" w:sz="0" w:space="0" w:color="auto"/>
                <w:right w:val="none" w:sz="0" w:space="0" w:color="auto"/>
              </w:divBdr>
            </w:div>
            <w:div w:id="1346134066">
              <w:marLeft w:val="0"/>
              <w:marRight w:val="0"/>
              <w:marTop w:val="0"/>
              <w:marBottom w:val="0"/>
              <w:divBdr>
                <w:top w:val="none" w:sz="0" w:space="0" w:color="auto"/>
                <w:left w:val="none" w:sz="0" w:space="0" w:color="auto"/>
                <w:bottom w:val="none" w:sz="0" w:space="0" w:color="auto"/>
                <w:right w:val="none" w:sz="0" w:space="0" w:color="auto"/>
              </w:divBdr>
            </w:div>
            <w:div w:id="1939604485">
              <w:marLeft w:val="0"/>
              <w:marRight w:val="0"/>
              <w:marTop w:val="0"/>
              <w:marBottom w:val="0"/>
              <w:divBdr>
                <w:top w:val="none" w:sz="0" w:space="0" w:color="auto"/>
                <w:left w:val="none" w:sz="0" w:space="0" w:color="auto"/>
                <w:bottom w:val="none" w:sz="0" w:space="0" w:color="auto"/>
                <w:right w:val="none" w:sz="0" w:space="0" w:color="auto"/>
              </w:divBdr>
            </w:div>
            <w:div w:id="1067918282">
              <w:marLeft w:val="0"/>
              <w:marRight w:val="0"/>
              <w:marTop w:val="0"/>
              <w:marBottom w:val="0"/>
              <w:divBdr>
                <w:top w:val="none" w:sz="0" w:space="0" w:color="auto"/>
                <w:left w:val="none" w:sz="0" w:space="0" w:color="auto"/>
                <w:bottom w:val="none" w:sz="0" w:space="0" w:color="auto"/>
                <w:right w:val="none" w:sz="0" w:space="0" w:color="auto"/>
              </w:divBdr>
            </w:div>
            <w:div w:id="210850978">
              <w:marLeft w:val="0"/>
              <w:marRight w:val="0"/>
              <w:marTop w:val="0"/>
              <w:marBottom w:val="0"/>
              <w:divBdr>
                <w:top w:val="none" w:sz="0" w:space="0" w:color="auto"/>
                <w:left w:val="none" w:sz="0" w:space="0" w:color="auto"/>
                <w:bottom w:val="none" w:sz="0" w:space="0" w:color="auto"/>
                <w:right w:val="none" w:sz="0" w:space="0" w:color="auto"/>
              </w:divBdr>
            </w:div>
            <w:div w:id="1877741711">
              <w:marLeft w:val="0"/>
              <w:marRight w:val="0"/>
              <w:marTop w:val="0"/>
              <w:marBottom w:val="0"/>
              <w:divBdr>
                <w:top w:val="none" w:sz="0" w:space="0" w:color="auto"/>
                <w:left w:val="none" w:sz="0" w:space="0" w:color="auto"/>
                <w:bottom w:val="none" w:sz="0" w:space="0" w:color="auto"/>
                <w:right w:val="none" w:sz="0" w:space="0" w:color="auto"/>
              </w:divBdr>
            </w:div>
            <w:div w:id="1229731411">
              <w:marLeft w:val="0"/>
              <w:marRight w:val="0"/>
              <w:marTop w:val="0"/>
              <w:marBottom w:val="0"/>
              <w:divBdr>
                <w:top w:val="none" w:sz="0" w:space="0" w:color="auto"/>
                <w:left w:val="none" w:sz="0" w:space="0" w:color="auto"/>
                <w:bottom w:val="none" w:sz="0" w:space="0" w:color="auto"/>
                <w:right w:val="none" w:sz="0" w:space="0" w:color="auto"/>
              </w:divBdr>
            </w:div>
            <w:div w:id="584874735">
              <w:marLeft w:val="0"/>
              <w:marRight w:val="0"/>
              <w:marTop w:val="0"/>
              <w:marBottom w:val="0"/>
              <w:divBdr>
                <w:top w:val="none" w:sz="0" w:space="0" w:color="auto"/>
                <w:left w:val="none" w:sz="0" w:space="0" w:color="auto"/>
                <w:bottom w:val="none" w:sz="0" w:space="0" w:color="auto"/>
                <w:right w:val="none" w:sz="0" w:space="0" w:color="auto"/>
              </w:divBdr>
            </w:div>
            <w:div w:id="1521429603">
              <w:marLeft w:val="0"/>
              <w:marRight w:val="0"/>
              <w:marTop w:val="0"/>
              <w:marBottom w:val="0"/>
              <w:divBdr>
                <w:top w:val="none" w:sz="0" w:space="0" w:color="auto"/>
                <w:left w:val="none" w:sz="0" w:space="0" w:color="auto"/>
                <w:bottom w:val="none" w:sz="0" w:space="0" w:color="auto"/>
                <w:right w:val="none" w:sz="0" w:space="0" w:color="auto"/>
              </w:divBdr>
            </w:div>
            <w:div w:id="1956861295">
              <w:marLeft w:val="0"/>
              <w:marRight w:val="0"/>
              <w:marTop w:val="0"/>
              <w:marBottom w:val="0"/>
              <w:divBdr>
                <w:top w:val="none" w:sz="0" w:space="0" w:color="auto"/>
                <w:left w:val="none" w:sz="0" w:space="0" w:color="auto"/>
                <w:bottom w:val="none" w:sz="0" w:space="0" w:color="auto"/>
                <w:right w:val="none" w:sz="0" w:space="0" w:color="auto"/>
              </w:divBdr>
            </w:div>
            <w:div w:id="489492123">
              <w:marLeft w:val="0"/>
              <w:marRight w:val="0"/>
              <w:marTop w:val="0"/>
              <w:marBottom w:val="0"/>
              <w:divBdr>
                <w:top w:val="none" w:sz="0" w:space="0" w:color="auto"/>
                <w:left w:val="none" w:sz="0" w:space="0" w:color="auto"/>
                <w:bottom w:val="none" w:sz="0" w:space="0" w:color="auto"/>
                <w:right w:val="none" w:sz="0" w:space="0" w:color="auto"/>
              </w:divBdr>
            </w:div>
            <w:div w:id="1643189544">
              <w:marLeft w:val="0"/>
              <w:marRight w:val="0"/>
              <w:marTop w:val="0"/>
              <w:marBottom w:val="0"/>
              <w:divBdr>
                <w:top w:val="none" w:sz="0" w:space="0" w:color="auto"/>
                <w:left w:val="none" w:sz="0" w:space="0" w:color="auto"/>
                <w:bottom w:val="none" w:sz="0" w:space="0" w:color="auto"/>
                <w:right w:val="none" w:sz="0" w:space="0" w:color="auto"/>
              </w:divBdr>
            </w:div>
            <w:div w:id="704788702">
              <w:marLeft w:val="0"/>
              <w:marRight w:val="0"/>
              <w:marTop w:val="0"/>
              <w:marBottom w:val="0"/>
              <w:divBdr>
                <w:top w:val="none" w:sz="0" w:space="0" w:color="auto"/>
                <w:left w:val="none" w:sz="0" w:space="0" w:color="auto"/>
                <w:bottom w:val="none" w:sz="0" w:space="0" w:color="auto"/>
                <w:right w:val="none" w:sz="0" w:space="0" w:color="auto"/>
              </w:divBdr>
            </w:div>
            <w:div w:id="987250278">
              <w:marLeft w:val="0"/>
              <w:marRight w:val="0"/>
              <w:marTop w:val="0"/>
              <w:marBottom w:val="0"/>
              <w:divBdr>
                <w:top w:val="none" w:sz="0" w:space="0" w:color="auto"/>
                <w:left w:val="none" w:sz="0" w:space="0" w:color="auto"/>
                <w:bottom w:val="none" w:sz="0" w:space="0" w:color="auto"/>
                <w:right w:val="none" w:sz="0" w:space="0" w:color="auto"/>
              </w:divBdr>
            </w:div>
            <w:div w:id="2035954095">
              <w:marLeft w:val="0"/>
              <w:marRight w:val="0"/>
              <w:marTop w:val="0"/>
              <w:marBottom w:val="0"/>
              <w:divBdr>
                <w:top w:val="none" w:sz="0" w:space="0" w:color="auto"/>
                <w:left w:val="none" w:sz="0" w:space="0" w:color="auto"/>
                <w:bottom w:val="none" w:sz="0" w:space="0" w:color="auto"/>
                <w:right w:val="none" w:sz="0" w:space="0" w:color="auto"/>
              </w:divBdr>
            </w:div>
            <w:div w:id="333269593">
              <w:marLeft w:val="0"/>
              <w:marRight w:val="0"/>
              <w:marTop w:val="0"/>
              <w:marBottom w:val="0"/>
              <w:divBdr>
                <w:top w:val="none" w:sz="0" w:space="0" w:color="auto"/>
                <w:left w:val="none" w:sz="0" w:space="0" w:color="auto"/>
                <w:bottom w:val="none" w:sz="0" w:space="0" w:color="auto"/>
                <w:right w:val="none" w:sz="0" w:space="0" w:color="auto"/>
              </w:divBdr>
            </w:div>
            <w:div w:id="1658997552">
              <w:marLeft w:val="0"/>
              <w:marRight w:val="0"/>
              <w:marTop w:val="0"/>
              <w:marBottom w:val="0"/>
              <w:divBdr>
                <w:top w:val="none" w:sz="0" w:space="0" w:color="auto"/>
                <w:left w:val="none" w:sz="0" w:space="0" w:color="auto"/>
                <w:bottom w:val="none" w:sz="0" w:space="0" w:color="auto"/>
                <w:right w:val="none" w:sz="0" w:space="0" w:color="auto"/>
              </w:divBdr>
            </w:div>
            <w:div w:id="252203337">
              <w:marLeft w:val="0"/>
              <w:marRight w:val="0"/>
              <w:marTop w:val="0"/>
              <w:marBottom w:val="0"/>
              <w:divBdr>
                <w:top w:val="none" w:sz="0" w:space="0" w:color="auto"/>
                <w:left w:val="none" w:sz="0" w:space="0" w:color="auto"/>
                <w:bottom w:val="none" w:sz="0" w:space="0" w:color="auto"/>
                <w:right w:val="none" w:sz="0" w:space="0" w:color="auto"/>
              </w:divBdr>
            </w:div>
            <w:div w:id="1958753465">
              <w:marLeft w:val="0"/>
              <w:marRight w:val="0"/>
              <w:marTop w:val="0"/>
              <w:marBottom w:val="0"/>
              <w:divBdr>
                <w:top w:val="none" w:sz="0" w:space="0" w:color="auto"/>
                <w:left w:val="none" w:sz="0" w:space="0" w:color="auto"/>
                <w:bottom w:val="none" w:sz="0" w:space="0" w:color="auto"/>
                <w:right w:val="none" w:sz="0" w:space="0" w:color="auto"/>
              </w:divBdr>
            </w:div>
            <w:div w:id="770273199">
              <w:marLeft w:val="0"/>
              <w:marRight w:val="0"/>
              <w:marTop w:val="0"/>
              <w:marBottom w:val="0"/>
              <w:divBdr>
                <w:top w:val="none" w:sz="0" w:space="0" w:color="auto"/>
                <w:left w:val="none" w:sz="0" w:space="0" w:color="auto"/>
                <w:bottom w:val="none" w:sz="0" w:space="0" w:color="auto"/>
                <w:right w:val="none" w:sz="0" w:space="0" w:color="auto"/>
              </w:divBdr>
            </w:div>
            <w:div w:id="671299428">
              <w:marLeft w:val="0"/>
              <w:marRight w:val="0"/>
              <w:marTop w:val="0"/>
              <w:marBottom w:val="0"/>
              <w:divBdr>
                <w:top w:val="none" w:sz="0" w:space="0" w:color="auto"/>
                <w:left w:val="none" w:sz="0" w:space="0" w:color="auto"/>
                <w:bottom w:val="none" w:sz="0" w:space="0" w:color="auto"/>
                <w:right w:val="none" w:sz="0" w:space="0" w:color="auto"/>
              </w:divBdr>
            </w:div>
            <w:div w:id="304311168">
              <w:marLeft w:val="0"/>
              <w:marRight w:val="0"/>
              <w:marTop w:val="0"/>
              <w:marBottom w:val="0"/>
              <w:divBdr>
                <w:top w:val="none" w:sz="0" w:space="0" w:color="auto"/>
                <w:left w:val="none" w:sz="0" w:space="0" w:color="auto"/>
                <w:bottom w:val="none" w:sz="0" w:space="0" w:color="auto"/>
                <w:right w:val="none" w:sz="0" w:space="0" w:color="auto"/>
              </w:divBdr>
            </w:div>
            <w:div w:id="777872029">
              <w:marLeft w:val="0"/>
              <w:marRight w:val="0"/>
              <w:marTop w:val="0"/>
              <w:marBottom w:val="0"/>
              <w:divBdr>
                <w:top w:val="none" w:sz="0" w:space="0" w:color="auto"/>
                <w:left w:val="none" w:sz="0" w:space="0" w:color="auto"/>
                <w:bottom w:val="none" w:sz="0" w:space="0" w:color="auto"/>
                <w:right w:val="none" w:sz="0" w:space="0" w:color="auto"/>
              </w:divBdr>
            </w:div>
            <w:div w:id="1289773659">
              <w:marLeft w:val="0"/>
              <w:marRight w:val="0"/>
              <w:marTop w:val="0"/>
              <w:marBottom w:val="0"/>
              <w:divBdr>
                <w:top w:val="none" w:sz="0" w:space="0" w:color="auto"/>
                <w:left w:val="none" w:sz="0" w:space="0" w:color="auto"/>
                <w:bottom w:val="none" w:sz="0" w:space="0" w:color="auto"/>
                <w:right w:val="none" w:sz="0" w:space="0" w:color="auto"/>
              </w:divBdr>
            </w:div>
            <w:div w:id="1634826350">
              <w:marLeft w:val="0"/>
              <w:marRight w:val="0"/>
              <w:marTop w:val="0"/>
              <w:marBottom w:val="0"/>
              <w:divBdr>
                <w:top w:val="none" w:sz="0" w:space="0" w:color="auto"/>
                <w:left w:val="none" w:sz="0" w:space="0" w:color="auto"/>
                <w:bottom w:val="none" w:sz="0" w:space="0" w:color="auto"/>
                <w:right w:val="none" w:sz="0" w:space="0" w:color="auto"/>
              </w:divBdr>
            </w:div>
            <w:div w:id="1345788156">
              <w:marLeft w:val="0"/>
              <w:marRight w:val="0"/>
              <w:marTop w:val="0"/>
              <w:marBottom w:val="0"/>
              <w:divBdr>
                <w:top w:val="none" w:sz="0" w:space="0" w:color="auto"/>
                <w:left w:val="none" w:sz="0" w:space="0" w:color="auto"/>
                <w:bottom w:val="none" w:sz="0" w:space="0" w:color="auto"/>
                <w:right w:val="none" w:sz="0" w:space="0" w:color="auto"/>
              </w:divBdr>
            </w:div>
            <w:div w:id="456873974">
              <w:marLeft w:val="0"/>
              <w:marRight w:val="0"/>
              <w:marTop w:val="0"/>
              <w:marBottom w:val="0"/>
              <w:divBdr>
                <w:top w:val="none" w:sz="0" w:space="0" w:color="auto"/>
                <w:left w:val="none" w:sz="0" w:space="0" w:color="auto"/>
                <w:bottom w:val="none" w:sz="0" w:space="0" w:color="auto"/>
                <w:right w:val="none" w:sz="0" w:space="0" w:color="auto"/>
              </w:divBdr>
            </w:div>
            <w:div w:id="130221477">
              <w:marLeft w:val="0"/>
              <w:marRight w:val="0"/>
              <w:marTop w:val="0"/>
              <w:marBottom w:val="0"/>
              <w:divBdr>
                <w:top w:val="none" w:sz="0" w:space="0" w:color="auto"/>
                <w:left w:val="none" w:sz="0" w:space="0" w:color="auto"/>
                <w:bottom w:val="none" w:sz="0" w:space="0" w:color="auto"/>
                <w:right w:val="none" w:sz="0" w:space="0" w:color="auto"/>
              </w:divBdr>
            </w:div>
            <w:div w:id="67462054">
              <w:marLeft w:val="0"/>
              <w:marRight w:val="0"/>
              <w:marTop w:val="0"/>
              <w:marBottom w:val="0"/>
              <w:divBdr>
                <w:top w:val="none" w:sz="0" w:space="0" w:color="auto"/>
                <w:left w:val="none" w:sz="0" w:space="0" w:color="auto"/>
                <w:bottom w:val="none" w:sz="0" w:space="0" w:color="auto"/>
                <w:right w:val="none" w:sz="0" w:space="0" w:color="auto"/>
              </w:divBdr>
            </w:div>
            <w:div w:id="2101368784">
              <w:marLeft w:val="0"/>
              <w:marRight w:val="0"/>
              <w:marTop w:val="0"/>
              <w:marBottom w:val="0"/>
              <w:divBdr>
                <w:top w:val="none" w:sz="0" w:space="0" w:color="auto"/>
                <w:left w:val="none" w:sz="0" w:space="0" w:color="auto"/>
                <w:bottom w:val="none" w:sz="0" w:space="0" w:color="auto"/>
                <w:right w:val="none" w:sz="0" w:space="0" w:color="auto"/>
              </w:divBdr>
            </w:div>
            <w:div w:id="1936546527">
              <w:marLeft w:val="0"/>
              <w:marRight w:val="0"/>
              <w:marTop w:val="0"/>
              <w:marBottom w:val="0"/>
              <w:divBdr>
                <w:top w:val="none" w:sz="0" w:space="0" w:color="auto"/>
                <w:left w:val="none" w:sz="0" w:space="0" w:color="auto"/>
                <w:bottom w:val="none" w:sz="0" w:space="0" w:color="auto"/>
                <w:right w:val="none" w:sz="0" w:space="0" w:color="auto"/>
              </w:divBdr>
            </w:div>
            <w:div w:id="1255553218">
              <w:marLeft w:val="0"/>
              <w:marRight w:val="0"/>
              <w:marTop w:val="0"/>
              <w:marBottom w:val="0"/>
              <w:divBdr>
                <w:top w:val="none" w:sz="0" w:space="0" w:color="auto"/>
                <w:left w:val="none" w:sz="0" w:space="0" w:color="auto"/>
                <w:bottom w:val="none" w:sz="0" w:space="0" w:color="auto"/>
                <w:right w:val="none" w:sz="0" w:space="0" w:color="auto"/>
              </w:divBdr>
            </w:div>
            <w:div w:id="151526173">
              <w:marLeft w:val="0"/>
              <w:marRight w:val="0"/>
              <w:marTop w:val="0"/>
              <w:marBottom w:val="0"/>
              <w:divBdr>
                <w:top w:val="none" w:sz="0" w:space="0" w:color="auto"/>
                <w:left w:val="none" w:sz="0" w:space="0" w:color="auto"/>
                <w:bottom w:val="none" w:sz="0" w:space="0" w:color="auto"/>
                <w:right w:val="none" w:sz="0" w:space="0" w:color="auto"/>
              </w:divBdr>
            </w:div>
            <w:div w:id="652565263">
              <w:marLeft w:val="0"/>
              <w:marRight w:val="0"/>
              <w:marTop w:val="0"/>
              <w:marBottom w:val="0"/>
              <w:divBdr>
                <w:top w:val="none" w:sz="0" w:space="0" w:color="auto"/>
                <w:left w:val="none" w:sz="0" w:space="0" w:color="auto"/>
                <w:bottom w:val="none" w:sz="0" w:space="0" w:color="auto"/>
                <w:right w:val="none" w:sz="0" w:space="0" w:color="auto"/>
              </w:divBdr>
            </w:div>
            <w:div w:id="1587961917">
              <w:marLeft w:val="0"/>
              <w:marRight w:val="0"/>
              <w:marTop w:val="0"/>
              <w:marBottom w:val="0"/>
              <w:divBdr>
                <w:top w:val="none" w:sz="0" w:space="0" w:color="auto"/>
                <w:left w:val="none" w:sz="0" w:space="0" w:color="auto"/>
                <w:bottom w:val="none" w:sz="0" w:space="0" w:color="auto"/>
                <w:right w:val="none" w:sz="0" w:space="0" w:color="auto"/>
              </w:divBdr>
            </w:div>
            <w:div w:id="747969938">
              <w:marLeft w:val="0"/>
              <w:marRight w:val="0"/>
              <w:marTop w:val="0"/>
              <w:marBottom w:val="0"/>
              <w:divBdr>
                <w:top w:val="none" w:sz="0" w:space="0" w:color="auto"/>
                <w:left w:val="none" w:sz="0" w:space="0" w:color="auto"/>
                <w:bottom w:val="none" w:sz="0" w:space="0" w:color="auto"/>
                <w:right w:val="none" w:sz="0" w:space="0" w:color="auto"/>
              </w:divBdr>
            </w:div>
            <w:div w:id="2080789123">
              <w:marLeft w:val="0"/>
              <w:marRight w:val="0"/>
              <w:marTop w:val="0"/>
              <w:marBottom w:val="0"/>
              <w:divBdr>
                <w:top w:val="none" w:sz="0" w:space="0" w:color="auto"/>
                <w:left w:val="none" w:sz="0" w:space="0" w:color="auto"/>
                <w:bottom w:val="none" w:sz="0" w:space="0" w:color="auto"/>
                <w:right w:val="none" w:sz="0" w:space="0" w:color="auto"/>
              </w:divBdr>
            </w:div>
            <w:div w:id="2117868729">
              <w:marLeft w:val="0"/>
              <w:marRight w:val="0"/>
              <w:marTop w:val="0"/>
              <w:marBottom w:val="0"/>
              <w:divBdr>
                <w:top w:val="none" w:sz="0" w:space="0" w:color="auto"/>
                <w:left w:val="none" w:sz="0" w:space="0" w:color="auto"/>
                <w:bottom w:val="none" w:sz="0" w:space="0" w:color="auto"/>
                <w:right w:val="none" w:sz="0" w:space="0" w:color="auto"/>
              </w:divBdr>
            </w:div>
            <w:div w:id="114368970">
              <w:marLeft w:val="0"/>
              <w:marRight w:val="0"/>
              <w:marTop w:val="0"/>
              <w:marBottom w:val="0"/>
              <w:divBdr>
                <w:top w:val="none" w:sz="0" w:space="0" w:color="auto"/>
                <w:left w:val="none" w:sz="0" w:space="0" w:color="auto"/>
                <w:bottom w:val="none" w:sz="0" w:space="0" w:color="auto"/>
                <w:right w:val="none" w:sz="0" w:space="0" w:color="auto"/>
              </w:divBdr>
            </w:div>
            <w:div w:id="1477600752">
              <w:marLeft w:val="0"/>
              <w:marRight w:val="0"/>
              <w:marTop w:val="0"/>
              <w:marBottom w:val="0"/>
              <w:divBdr>
                <w:top w:val="none" w:sz="0" w:space="0" w:color="auto"/>
                <w:left w:val="none" w:sz="0" w:space="0" w:color="auto"/>
                <w:bottom w:val="none" w:sz="0" w:space="0" w:color="auto"/>
                <w:right w:val="none" w:sz="0" w:space="0" w:color="auto"/>
              </w:divBdr>
            </w:div>
            <w:div w:id="1256133944">
              <w:marLeft w:val="0"/>
              <w:marRight w:val="0"/>
              <w:marTop w:val="0"/>
              <w:marBottom w:val="0"/>
              <w:divBdr>
                <w:top w:val="none" w:sz="0" w:space="0" w:color="auto"/>
                <w:left w:val="none" w:sz="0" w:space="0" w:color="auto"/>
                <w:bottom w:val="none" w:sz="0" w:space="0" w:color="auto"/>
                <w:right w:val="none" w:sz="0" w:space="0" w:color="auto"/>
              </w:divBdr>
            </w:div>
            <w:div w:id="534734347">
              <w:marLeft w:val="0"/>
              <w:marRight w:val="0"/>
              <w:marTop w:val="0"/>
              <w:marBottom w:val="0"/>
              <w:divBdr>
                <w:top w:val="none" w:sz="0" w:space="0" w:color="auto"/>
                <w:left w:val="none" w:sz="0" w:space="0" w:color="auto"/>
                <w:bottom w:val="none" w:sz="0" w:space="0" w:color="auto"/>
                <w:right w:val="none" w:sz="0" w:space="0" w:color="auto"/>
              </w:divBdr>
            </w:div>
            <w:div w:id="1546482913">
              <w:marLeft w:val="0"/>
              <w:marRight w:val="0"/>
              <w:marTop w:val="0"/>
              <w:marBottom w:val="0"/>
              <w:divBdr>
                <w:top w:val="none" w:sz="0" w:space="0" w:color="auto"/>
                <w:left w:val="none" w:sz="0" w:space="0" w:color="auto"/>
                <w:bottom w:val="none" w:sz="0" w:space="0" w:color="auto"/>
                <w:right w:val="none" w:sz="0" w:space="0" w:color="auto"/>
              </w:divBdr>
            </w:div>
            <w:div w:id="428741252">
              <w:marLeft w:val="0"/>
              <w:marRight w:val="0"/>
              <w:marTop w:val="0"/>
              <w:marBottom w:val="0"/>
              <w:divBdr>
                <w:top w:val="none" w:sz="0" w:space="0" w:color="auto"/>
                <w:left w:val="none" w:sz="0" w:space="0" w:color="auto"/>
                <w:bottom w:val="none" w:sz="0" w:space="0" w:color="auto"/>
                <w:right w:val="none" w:sz="0" w:space="0" w:color="auto"/>
              </w:divBdr>
            </w:div>
            <w:div w:id="1375423432">
              <w:marLeft w:val="0"/>
              <w:marRight w:val="0"/>
              <w:marTop w:val="0"/>
              <w:marBottom w:val="0"/>
              <w:divBdr>
                <w:top w:val="none" w:sz="0" w:space="0" w:color="auto"/>
                <w:left w:val="none" w:sz="0" w:space="0" w:color="auto"/>
                <w:bottom w:val="none" w:sz="0" w:space="0" w:color="auto"/>
                <w:right w:val="none" w:sz="0" w:space="0" w:color="auto"/>
              </w:divBdr>
            </w:div>
            <w:div w:id="1187527758">
              <w:marLeft w:val="0"/>
              <w:marRight w:val="0"/>
              <w:marTop w:val="0"/>
              <w:marBottom w:val="0"/>
              <w:divBdr>
                <w:top w:val="none" w:sz="0" w:space="0" w:color="auto"/>
                <w:left w:val="none" w:sz="0" w:space="0" w:color="auto"/>
                <w:bottom w:val="none" w:sz="0" w:space="0" w:color="auto"/>
                <w:right w:val="none" w:sz="0" w:space="0" w:color="auto"/>
              </w:divBdr>
            </w:div>
            <w:div w:id="112528777">
              <w:marLeft w:val="0"/>
              <w:marRight w:val="0"/>
              <w:marTop w:val="0"/>
              <w:marBottom w:val="0"/>
              <w:divBdr>
                <w:top w:val="none" w:sz="0" w:space="0" w:color="auto"/>
                <w:left w:val="none" w:sz="0" w:space="0" w:color="auto"/>
                <w:bottom w:val="none" w:sz="0" w:space="0" w:color="auto"/>
                <w:right w:val="none" w:sz="0" w:space="0" w:color="auto"/>
              </w:divBdr>
            </w:div>
            <w:div w:id="1434476247">
              <w:marLeft w:val="0"/>
              <w:marRight w:val="0"/>
              <w:marTop w:val="0"/>
              <w:marBottom w:val="0"/>
              <w:divBdr>
                <w:top w:val="none" w:sz="0" w:space="0" w:color="auto"/>
                <w:left w:val="none" w:sz="0" w:space="0" w:color="auto"/>
                <w:bottom w:val="none" w:sz="0" w:space="0" w:color="auto"/>
                <w:right w:val="none" w:sz="0" w:space="0" w:color="auto"/>
              </w:divBdr>
            </w:div>
            <w:div w:id="236399849">
              <w:marLeft w:val="0"/>
              <w:marRight w:val="0"/>
              <w:marTop w:val="0"/>
              <w:marBottom w:val="0"/>
              <w:divBdr>
                <w:top w:val="none" w:sz="0" w:space="0" w:color="auto"/>
                <w:left w:val="none" w:sz="0" w:space="0" w:color="auto"/>
                <w:bottom w:val="none" w:sz="0" w:space="0" w:color="auto"/>
                <w:right w:val="none" w:sz="0" w:space="0" w:color="auto"/>
              </w:divBdr>
            </w:div>
            <w:div w:id="2144543663">
              <w:marLeft w:val="0"/>
              <w:marRight w:val="0"/>
              <w:marTop w:val="0"/>
              <w:marBottom w:val="0"/>
              <w:divBdr>
                <w:top w:val="none" w:sz="0" w:space="0" w:color="auto"/>
                <w:left w:val="none" w:sz="0" w:space="0" w:color="auto"/>
                <w:bottom w:val="none" w:sz="0" w:space="0" w:color="auto"/>
                <w:right w:val="none" w:sz="0" w:space="0" w:color="auto"/>
              </w:divBdr>
            </w:div>
            <w:div w:id="1889561647">
              <w:marLeft w:val="0"/>
              <w:marRight w:val="0"/>
              <w:marTop w:val="0"/>
              <w:marBottom w:val="0"/>
              <w:divBdr>
                <w:top w:val="none" w:sz="0" w:space="0" w:color="auto"/>
                <w:left w:val="none" w:sz="0" w:space="0" w:color="auto"/>
                <w:bottom w:val="none" w:sz="0" w:space="0" w:color="auto"/>
                <w:right w:val="none" w:sz="0" w:space="0" w:color="auto"/>
              </w:divBdr>
            </w:div>
            <w:div w:id="2088644520">
              <w:marLeft w:val="0"/>
              <w:marRight w:val="0"/>
              <w:marTop w:val="0"/>
              <w:marBottom w:val="0"/>
              <w:divBdr>
                <w:top w:val="none" w:sz="0" w:space="0" w:color="auto"/>
                <w:left w:val="none" w:sz="0" w:space="0" w:color="auto"/>
                <w:bottom w:val="none" w:sz="0" w:space="0" w:color="auto"/>
                <w:right w:val="none" w:sz="0" w:space="0" w:color="auto"/>
              </w:divBdr>
            </w:div>
            <w:div w:id="1462193739">
              <w:marLeft w:val="0"/>
              <w:marRight w:val="0"/>
              <w:marTop w:val="0"/>
              <w:marBottom w:val="0"/>
              <w:divBdr>
                <w:top w:val="none" w:sz="0" w:space="0" w:color="auto"/>
                <w:left w:val="none" w:sz="0" w:space="0" w:color="auto"/>
                <w:bottom w:val="none" w:sz="0" w:space="0" w:color="auto"/>
                <w:right w:val="none" w:sz="0" w:space="0" w:color="auto"/>
              </w:divBdr>
            </w:div>
            <w:div w:id="1150829974">
              <w:marLeft w:val="0"/>
              <w:marRight w:val="0"/>
              <w:marTop w:val="0"/>
              <w:marBottom w:val="0"/>
              <w:divBdr>
                <w:top w:val="none" w:sz="0" w:space="0" w:color="auto"/>
                <w:left w:val="none" w:sz="0" w:space="0" w:color="auto"/>
                <w:bottom w:val="none" w:sz="0" w:space="0" w:color="auto"/>
                <w:right w:val="none" w:sz="0" w:space="0" w:color="auto"/>
              </w:divBdr>
            </w:div>
            <w:div w:id="487524173">
              <w:marLeft w:val="0"/>
              <w:marRight w:val="0"/>
              <w:marTop w:val="0"/>
              <w:marBottom w:val="0"/>
              <w:divBdr>
                <w:top w:val="none" w:sz="0" w:space="0" w:color="auto"/>
                <w:left w:val="none" w:sz="0" w:space="0" w:color="auto"/>
                <w:bottom w:val="none" w:sz="0" w:space="0" w:color="auto"/>
                <w:right w:val="none" w:sz="0" w:space="0" w:color="auto"/>
              </w:divBdr>
            </w:div>
            <w:div w:id="624701259">
              <w:marLeft w:val="0"/>
              <w:marRight w:val="0"/>
              <w:marTop w:val="0"/>
              <w:marBottom w:val="0"/>
              <w:divBdr>
                <w:top w:val="none" w:sz="0" w:space="0" w:color="auto"/>
                <w:left w:val="none" w:sz="0" w:space="0" w:color="auto"/>
                <w:bottom w:val="none" w:sz="0" w:space="0" w:color="auto"/>
                <w:right w:val="none" w:sz="0" w:space="0" w:color="auto"/>
              </w:divBdr>
            </w:div>
            <w:div w:id="1721123472">
              <w:marLeft w:val="0"/>
              <w:marRight w:val="0"/>
              <w:marTop w:val="0"/>
              <w:marBottom w:val="0"/>
              <w:divBdr>
                <w:top w:val="none" w:sz="0" w:space="0" w:color="auto"/>
                <w:left w:val="none" w:sz="0" w:space="0" w:color="auto"/>
                <w:bottom w:val="none" w:sz="0" w:space="0" w:color="auto"/>
                <w:right w:val="none" w:sz="0" w:space="0" w:color="auto"/>
              </w:divBdr>
            </w:div>
            <w:div w:id="866142256">
              <w:marLeft w:val="0"/>
              <w:marRight w:val="0"/>
              <w:marTop w:val="0"/>
              <w:marBottom w:val="0"/>
              <w:divBdr>
                <w:top w:val="none" w:sz="0" w:space="0" w:color="auto"/>
                <w:left w:val="none" w:sz="0" w:space="0" w:color="auto"/>
                <w:bottom w:val="none" w:sz="0" w:space="0" w:color="auto"/>
                <w:right w:val="none" w:sz="0" w:space="0" w:color="auto"/>
              </w:divBdr>
            </w:div>
            <w:div w:id="1756780618">
              <w:marLeft w:val="0"/>
              <w:marRight w:val="0"/>
              <w:marTop w:val="0"/>
              <w:marBottom w:val="0"/>
              <w:divBdr>
                <w:top w:val="none" w:sz="0" w:space="0" w:color="auto"/>
                <w:left w:val="none" w:sz="0" w:space="0" w:color="auto"/>
                <w:bottom w:val="none" w:sz="0" w:space="0" w:color="auto"/>
                <w:right w:val="none" w:sz="0" w:space="0" w:color="auto"/>
              </w:divBdr>
            </w:div>
            <w:div w:id="940797759">
              <w:marLeft w:val="0"/>
              <w:marRight w:val="0"/>
              <w:marTop w:val="0"/>
              <w:marBottom w:val="0"/>
              <w:divBdr>
                <w:top w:val="none" w:sz="0" w:space="0" w:color="auto"/>
                <w:left w:val="none" w:sz="0" w:space="0" w:color="auto"/>
                <w:bottom w:val="none" w:sz="0" w:space="0" w:color="auto"/>
                <w:right w:val="none" w:sz="0" w:space="0" w:color="auto"/>
              </w:divBdr>
            </w:div>
            <w:div w:id="2025130711">
              <w:marLeft w:val="0"/>
              <w:marRight w:val="0"/>
              <w:marTop w:val="0"/>
              <w:marBottom w:val="0"/>
              <w:divBdr>
                <w:top w:val="none" w:sz="0" w:space="0" w:color="auto"/>
                <w:left w:val="none" w:sz="0" w:space="0" w:color="auto"/>
                <w:bottom w:val="none" w:sz="0" w:space="0" w:color="auto"/>
                <w:right w:val="none" w:sz="0" w:space="0" w:color="auto"/>
              </w:divBdr>
            </w:div>
            <w:div w:id="1451322081">
              <w:marLeft w:val="0"/>
              <w:marRight w:val="0"/>
              <w:marTop w:val="0"/>
              <w:marBottom w:val="0"/>
              <w:divBdr>
                <w:top w:val="none" w:sz="0" w:space="0" w:color="auto"/>
                <w:left w:val="none" w:sz="0" w:space="0" w:color="auto"/>
                <w:bottom w:val="none" w:sz="0" w:space="0" w:color="auto"/>
                <w:right w:val="none" w:sz="0" w:space="0" w:color="auto"/>
              </w:divBdr>
            </w:div>
            <w:div w:id="1586694459">
              <w:marLeft w:val="0"/>
              <w:marRight w:val="0"/>
              <w:marTop w:val="0"/>
              <w:marBottom w:val="0"/>
              <w:divBdr>
                <w:top w:val="none" w:sz="0" w:space="0" w:color="auto"/>
                <w:left w:val="none" w:sz="0" w:space="0" w:color="auto"/>
                <w:bottom w:val="none" w:sz="0" w:space="0" w:color="auto"/>
                <w:right w:val="none" w:sz="0" w:space="0" w:color="auto"/>
              </w:divBdr>
            </w:div>
            <w:div w:id="500043737">
              <w:marLeft w:val="0"/>
              <w:marRight w:val="0"/>
              <w:marTop w:val="0"/>
              <w:marBottom w:val="0"/>
              <w:divBdr>
                <w:top w:val="none" w:sz="0" w:space="0" w:color="auto"/>
                <w:left w:val="none" w:sz="0" w:space="0" w:color="auto"/>
                <w:bottom w:val="none" w:sz="0" w:space="0" w:color="auto"/>
                <w:right w:val="none" w:sz="0" w:space="0" w:color="auto"/>
              </w:divBdr>
            </w:div>
            <w:div w:id="379793442">
              <w:marLeft w:val="0"/>
              <w:marRight w:val="0"/>
              <w:marTop w:val="0"/>
              <w:marBottom w:val="0"/>
              <w:divBdr>
                <w:top w:val="none" w:sz="0" w:space="0" w:color="auto"/>
                <w:left w:val="none" w:sz="0" w:space="0" w:color="auto"/>
                <w:bottom w:val="none" w:sz="0" w:space="0" w:color="auto"/>
                <w:right w:val="none" w:sz="0" w:space="0" w:color="auto"/>
              </w:divBdr>
            </w:div>
            <w:div w:id="705132263">
              <w:marLeft w:val="0"/>
              <w:marRight w:val="0"/>
              <w:marTop w:val="0"/>
              <w:marBottom w:val="0"/>
              <w:divBdr>
                <w:top w:val="none" w:sz="0" w:space="0" w:color="auto"/>
                <w:left w:val="none" w:sz="0" w:space="0" w:color="auto"/>
                <w:bottom w:val="none" w:sz="0" w:space="0" w:color="auto"/>
                <w:right w:val="none" w:sz="0" w:space="0" w:color="auto"/>
              </w:divBdr>
            </w:div>
            <w:div w:id="772094831">
              <w:marLeft w:val="0"/>
              <w:marRight w:val="0"/>
              <w:marTop w:val="0"/>
              <w:marBottom w:val="0"/>
              <w:divBdr>
                <w:top w:val="none" w:sz="0" w:space="0" w:color="auto"/>
                <w:left w:val="none" w:sz="0" w:space="0" w:color="auto"/>
                <w:bottom w:val="none" w:sz="0" w:space="0" w:color="auto"/>
                <w:right w:val="none" w:sz="0" w:space="0" w:color="auto"/>
              </w:divBdr>
            </w:div>
            <w:div w:id="889264039">
              <w:marLeft w:val="0"/>
              <w:marRight w:val="0"/>
              <w:marTop w:val="0"/>
              <w:marBottom w:val="0"/>
              <w:divBdr>
                <w:top w:val="none" w:sz="0" w:space="0" w:color="auto"/>
                <w:left w:val="none" w:sz="0" w:space="0" w:color="auto"/>
                <w:bottom w:val="none" w:sz="0" w:space="0" w:color="auto"/>
                <w:right w:val="none" w:sz="0" w:space="0" w:color="auto"/>
              </w:divBdr>
            </w:div>
            <w:div w:id="2130124618">
              <w:marLeft w:val="0"/>
              <w:marRight w:val="0"/>
              <w:marTop w:val="0"/>
              <w:marBottom w:val="0"/>
              <w:divBdr>
                <w:top w:val="none" w:sz="0" w:space="0" w:color="auto"/>
                <w:left w:val="none" w:sz="0" w:space="0" w:color="auto"/>
                <w:bottom w:val="none" w:sz="0" w:space="0" w:color="auto"/>
                <w:right w:val="none" w:sz="0" w:space="0" w:color="auto"/>
              </w:divBdr>
            </w:div>
            <w:div w:id="1580947661">
              <w:marLeft w:val="0"/>
              <w:marRight w:val="0"/>
              <w:marTop w:val="0"/>
              <w:marBottom w:val="0"/>
              <w:divBdr>
                <w:top w:val="none" w:sz="0" w:space="0" w:color="auto"/>
                <w:left w:val="none" w:sz="0" w:space="0" w:color="auto"/>
                <w:bottom w:val="none" w:sz="0" w:space="0" w:color="auto"/>
                <w:right w:val="none" w:sz="0" w:space="0" w:color="auto"/>
              </w:divBdr>
            </w:div>
            <w:div w:id="1076586726">
              <w:marLeft w:val="0"/>
              <w:marRight w:val="0"/>
              <w:marTop w:val="0"/>
              <w:marBottom w:val="0"/>
              <w:divBdr>
                <w:top w:val="none" w:sz="0" w:space="0" w:color="auto"/>
                <w:left w:val="none" w:sz="0" w:space="0" w:color="auto"/>
                <w:bottom w:val="none" w:sz="0" w:space="0" w:color="auto"/>
                <w:right w:val="none" w:sz="0" w:space="0" w:color="auto"/>
              </w:divBdr>
            </w:div>
            <w:div w:id="1559513880">
              <w:marLeft w:val="0"/>
              <w:marRight w:val="0"/>
              <w:marTop w:val="0"/>
              <w:marBottom w:val="0"/>
              <w:divBdr>
                <w:top w:val="none" w:sz="0" w:space="0" w:color="auto"/>
                <w:left w:val="none" w:sz="0" w:space="0" w:color="auto"/>
                <w:bottom w:val="none" w:sz="0" w:space="0" w:color="auto"/>
                <w:right w:val="none" w:sz="0" w:space="0" w:color="auto"/>
              </w:divBdr>
            </w:div>
            <w:div w:id="1910722365">
              <w:marLeft w:val="0"/>
              <w:marRight w:val="0"/>
              <w:marTop w:val="0"/>
              <w:marBottom w:val="0"/>
              <w:divBdr>
                <w:top w:val="none" w:sz="0" w:space="0" w:color="auto"/>
                <w:left w:val="none" w:sz="0" w:space="0" w:color="auto"/>
                <w:bottom w:val="none" w:sz="0" w:space="0" w:color="auto"/>
                <w:right w:val="none" w:sz="0" w:space="0" w:color="auto"/>
              </w:divBdr>
            </w:div>
            <w:div w:id="1835998358">
              <w:marLeft w:val="0"/>
              <w:marRight w:val="0"/>
              <w:marTop w:val="0"/>
              <w:marBottom w:val="0"/>
              <w:divBdr>
                <w:top w:val="none" w:sz="0" w:space="0" w:color="auto"/>
                <w:left w:val="none" w:sz="0" w:space="0" w:color="auto"/>
                <w:bottom w:val="none" w:sz="0" w:space="0" w:color="auto"/>
                <w:right w:val="none" w:sz="0" w:space="0" w:color="auto"/>
              </w:divBdr>
            </w:div>
            <w:div w:id="1000696056">
              <w:marLeft w:val="0"/>
              <w:marRight w:val="0"/>
              <w:marTop w:val="0"/>
              <w:marBottom w:val="0"/>
              <w:divBdr>
                <w:top w:val="none" w:sz="0" w:space="0" w:color="auto"/>
                <w:left w:val="none" w:sz="0" w:space="0" w:color="auto"/>
                <w:bottom w:val="none" w:sz="0" w:space="0" w:color="auto"/>
                <w:right w:val="none" w:sz="0" w:space="0" w:color="auto"/>
              </w:divBdr>
            </w:div>
            <w:div w:id="350645833">
              <w:marLeft w:val="0"/>
              <w:marRight w:val="0"/>
              <w:marTop w:val="0"/>
              <w:marBottom w:val="0"/>
              <w:divBdr>
                <w:top w:val="none" w:sz="0" w:space="0" w:color="auto"/>
                <w:left w:val="none" w:sz="0" w:space="0" w:color="auto"/>
                <w:bottom w:val="none" w:sz="0" w:space="0" w:color="auto"/>
                <w:right w:val="none" w:sz="0" w:space="0" w:color="auto"/>
              </w:divBdr>
            </w:div>
            <w:div w:id="152991858">
              <w:marLeft w:val="0"/>
              <w:marRight w:val="0"/>
              <w:marTop w:val="0"/>
              <w:marBottom w:val="0"/>
              <w:divBdr>
                <w:top w:val="none" w:sz="0" w:space="0" w:color="auto"/>
                <w:left w:val="none" w:sz="0" w:space="0" w:color="auto"/>
                <w:bottom w:val="none" w:sz="0" w:space="0" w:color="auto"/>
                <w:right w:val="none" w:sz="0" w:space="0" w:color="auto"/>
              </w:divBdr>
            </w:div>
            <w:div w:id="1436485482">
              <w:marLeft w:val="0"/>
              <w:marRight w:val="0"/>
              <w:marTop w:val="0"/>
              <w:marBottom w:val="0"/>
              <w:divBdr>
                <w:top w:val="none" w:sz="0" w:space="0" w:color="auto"/>
                <w:left w:val="none" w:sz="0" w:space="0" w:color="auto"/>
                <w:bottom w:val="none" w:sz="0" w:space="0" w:color="auto"/>
                <w:right w:val="none" w:sz="0" w:space="0" w:color="auto"/>
              </w:divBdr>
            </w:div>
            <w:div w:id="2023773186">
              <w:marLeft w:val="0"/>
              <w:marRight w:val="0"/>
              <w:marTop w:val="0"/>
              <w:marBottom w:val="0"/>
              <w:divBdr>
                <w:top w:val="none" w:sz="0" w:space="0" w:color="auto"/>
                <w:left w:val="none" w:sz="0" w:space="0" w:color="auto"/>
                <w:bottom w:val="none" w:sz="0" w:space="0" w:color="auto"/>
                <w:right w:val="none" w:sz="0" w:space="0" w:color="auto"/>
              </w:divBdr>
            </w:div>
            <w:div w:id="2017726743">
              <w:marLeft w:val="0"/>
              <w:marRight w:val="0"/>
              <w:marTop w:val="0"/>
              <w:marBottom w:val="0"/>
              <w:divBdr>
                <w:top w:val="none" w:sz="0" w:space="0" w:color="auto"/>
                <w:left w:val="none" w:sz="0" w:space="0" w:color="auto"/>
                <w:bottom w:val="none" w:sz="0" w:space="0" w:color="auto"/>
                <w:right w:val="none" w:sz="0" w:space="0" w:color="auto"/>
              </w:divBdr>
            </w:div>
            <w:div w:id="539820958">
              <w:marLeft w:val="0"/>
              <w:marRight w:val="0"/>
              <w:marTop w:val="0"/>
              <w:marBottom w:val="0"/>
              <w:divBdr>
                <w:top w:val="none" w:sz="0" w:space="0" w:color="auto"/>
                <w:left w:val="none" w:sz="0" w:space="0" w:color="auto"/>
                <w:bottom w:val="none" w:sz="0" w:space="0" w:color="auto"/>
                <w:right w:val="none" w:sz="0" w:space="0" w:color="auto"/>
              </w:divBdr>
            </w:div>
            <w:div w:id="1415781528">
              <w:marLeft w:val="0"/>
              <w:marRight w:val="0"/>
              <w:marTop w:val="0"/>
              <w:marBottom w:val="0"/>
              <w:divBdr>
                <w:top w:val="none" w:sz="0" w:space="0" w:color="auto"/>
                <w:left w:val="none" w:sz="0" w:space="0" w:color="auto"/>
                <w:bottom w:val="none" w:sz="0" w:space="0" w:color="auto"/>
                <w:right w:val="none" w:sz="0" w:space="0" w:color="auto"/>
              </w:divBdr>
            </w:div>
            <w:div w:id="304356974">
              <w:marLeft w:val="0"/>
              <w:marRight w:val="0"/>
              <w:marTop w:val="0"/>
              <w:marBottom w:val="0"/>
              <w:divBdr>
                <w:top w:val="none" w:sz="0" w:space="0" w:color="auto"/>
                <w:left w:val="none" w:sz="0" w:space="0" w:color="auto"/>
                <w:bottom w:val="none" w:sz="0" w:space="0" w:color="auto"/>
                <w:right w:val="none" w:sz="0" w:space="0" w:color="auto"/>
              </w:divBdr>
            </w:div>
            <w:div w:id="1607039160">
              <w:marLeft w:val="0"/>
              <w:marRight w:val="0"/>
              <w:marTop w:val="0"/>
              <w:marBottom w:val="0"/>
              <w:divBdr>
                <w:top w:val="none" w:sz="0" w:space="0" w:color="auto"/>
                <w:left w:val="none" w:sz="0" w:space="0" w:color="auto"/>
                <w:bottom w:val="none" w:sz="0" w:space="0" w:color="auto"/>
                <w:right w:val="none" w:sz="0" w:space="0" w:color="auto"/>
              </w:divBdr>
            </w:div>
            <w:div w:id="1543397994">
              <w:marLeft w:val="0"/>
              <w:marRight w:val="0"/>
              <w:marTop w:val="0"/>
              <w:marBottom w:val="0"/>
              <w:divBdr>
                <w:top w:val="none" w:sz="0" w:space="0" w:color="auto"/>
                <w:left w:val="none" w:sz="0" w:space="0" w:color="auto"/>
                <w:bottom w:val="none" w:sz="0" w:space="0" w:color="auto"/>
                <w:right w:val="none" w:sz="0" w:space="0" w:color="auto"/>
              </w:divBdr>
            </w:div>
            <w:div w:id="623005456">
              <w:marLeft w:val="0"/>
              <w:marRight w:val="0"/>
              <w:marTop w:val="0"/>
              <w:marBottom w:val="0"/>
              <w:divBdr>
                <w:top w:val="none" w:sz="0" w:space="0" w:color="auto"/>
                <w:left w:val="none" w:sz="0" w:space="0" w:color="auto"/>
                <w:bottom w:val="none" w:sz="0" w:space="0" w:color="auto"/>
                <w:right w:val="none" w:sz="0" w:space="0" w:color="auto"/>
              </w:divBdr>
            </w:div>
            <w:div w:id="1182086473">
              <w:marLeft w:val="0"/>
              <w:marRight w:val="0"/>
              <w:marTop w:val="0"/>
              <w:marBottom w:val="0"/>
              <w:divBdr>
                <w:top w:val="none" w:sz="0" w:space="0" w:color="auto"/>
                <w:left w:val="none" w:sz="0" w:space="0" w:color="auto"/>
                <w:bottom w:val="none" w:sz="0" w:space="0" w:color="auto"/>
                <w:right w:val="none" w:sz="0" w:space="0" w:color="auto"/>
              </w:divBdr>
            </w:div>
            <w:div w:id="1054622021">
              <w:marLeft w:val="0"/>
              <w:marRight w:val="0"/>
              <w:marTop w:val="0"/>
              <w:marBottom w:val="0"/>
              <w:divBdr>
                <w:top w:val="none" w:sz="0" w:space="0" w:color="auto"/>
                <w:left w:val="none" w:sz="0" w:space="0" w:color="auto"/>
                <w:bottom w:val="none" w:sz="0" w:space="0" w:color="auto"/>
                <w:right w:val="none" w:sz="0" w:space="0" w:color="auto"/>
              </w:divBdr>
            </w:div>
            <w:div w:id="362049961">
              <w:marLeft w:val="0"/>
              <w:marRight w:val="0"/>
              <w:marTop w:val="0"/>
              <w:marBottom w:val="0"/>
              <w:divBdr>
                <w:top w:val="none" w:sz="0" w:space="0" w:color="auto"/>
                <w:left w:val="none" w:sz="0" w:space="0" w:color="auto"/>
                <w:bottom w:val="none" w:sz="0" w:space="0" w:color="auto"/>
                <w:right w:val="none" w:sz="0" w:space="0" w:color="auto"/>
              </w:divBdr>
            </w:div>
            <w:div w:id="141579405">
              <w:marLeft w:val="0"/>
              <w:marRight w:val="0"/>
              <w:marTop w:val="0"/>
              <w:marBottom w:val="0"/>
              <w:divBdr>
                <w:top w:val="none" w:sz="0" w:space="0" w:color="auto"/>
                <w:left w:val="none" w:sz="0" w:space="0" w:color="auto"/>
                <w:bottom w:val="none" w:sz="0" w:space="0" w:color="auto"/>
                <w:right w:val="none" w:sz="0" w:space="0" w:color="auto"/>
              </w:divBdr>
            </w:div>
            <w:div w:id="1195116660">
              <w:marLeft w:val="0"/>
              <w:marRight w:val="0"/>
              <w:marTop w:val="0"/>
              <w:marBottom w:val="0"/>
              <w:divBdr>
                <w:top w:val="none" w:sz="0" w:space="0" w:color="auto"/>
                <w:left w:val="none" w:sz="0" w:space="0" w:color="auto"/>
                <w:bottom w:val="none" w:sz="0" w:space="0" w:color="auto"/>
                <w:right w:val="none" w:sz="0" w:space="0" w:color="auto"/>
              </w:divBdr>
            </w:div>
            <w:div w:id="1290546642">
              <w:marLeft w:val="0"/>
              <w:marRight w:val="0"/>
              <w:marTop w:val="0"/>
              <w:marBottom w:val="0"/>
              <w:divBdr>
                <w:top w:val="none" w:sz="0" w:space="0" w:color="auto"/>
                <w:left w:val="none" w:sz="0" w:space="0" w:color="auto"/>
                <w:bottom w:val="none" w:sz="0" w:space="0" w:color="auto"/>
                <w:right w:val="none" w:sz="0" w:space="0" w:color="auto"/>
              </w:divBdr>
            </w:div>
            <w:div w:id="1798529560">
              <w:marLeft w:val="0"/>
              <w:marRight w:val="0"/>
              <w:marTop w:val="0"/>
              <w:marBottom w:val="0"/>
              <w:divBdr>
                <w:top w:val="none" w:sz="0" w:space="0" w:color="auto"/>
                <w:left w:val="none" w:sz="0" w:space="0" w:color="auto"/>
                <w:bottom w:val="none" w:sz="0" w:space="0" w:color="auto"/>
                <w:right w:val="none" w:sz="0" w:space="0" w:color="auto"/>
              </w:divBdr>
            </w:div>
            <w:div w:id="1427575324">
              <w:marLeft w:val="0"/>
              <w:marRight w:val="0"/>
              <w:marTop w:val="0"/>
              <w:marBottom w:val="0"/>
              <w:divBdr>
                <w:top w:val="none" w:sz="0" w:space="0" w:color="auto"/>
                <w:left w:val="none" w:sz="0" w:space="0" w:color="auto"/>
                <w:bottom w:val="none" w:sz="0" w:space="0" w:color="auto"/>
                <w:right w:val="none" w:sz="0" w:space="0" w:color="auto"/>
              </w:divBdr>
            </w:div>
            <w:div w:id="1296837364">
              <w:marLeft w:val="0"/>
              <w:marRight w:val="0"/>
              <w:marTop w:val="0"/>
              <w:marBottom w:val="0"/>
              <w:divBdr>
                <w:top w:val="none" w:sz="0" w:space="0" w:color="auto"/>
                <w:left w:val="none" w:sz="0" w:space="0" w:color="auto"/>
                <w:bottom w:val="none" w:sz="0" w:space="0" w:color="auto"/>
                <w:right w:val="none" w:sz="0" w:space="0" w:color="auto"/>
              </w:divBdr>
            </w:div>
            <w:div w:id="1878422854">
              <w:marLeft w:val="0"/>
              <w:marRight w:val="0"/>
              <w:marTop w:val="0"/>
              <w:marBottom w:val="0"/>
              <w:divBdr>
                <w:top w:val="none" w:sz="0" w:space="0" w:color="auto"/>
                <w:left w:val="none" w:sz="0" w:space="0" w:color="auto"/>
                <w:bottom w:val="none" w:sz="0" w:space="0" w:color="auto"/>
                <w:right w:val="none" w:sz="0" w:space="0" w:color="auto"/>
              </w:divBdr>
            </w:div>
            <w:div w:id="862786969">
              <w:marLeft w:val="0"/>
              <w:marRight w:val="0"/>
              <w:marTop w:val="0"/>
              <w:marBottom w:val="0"/>
              <w:divBdr>
                <w:top w:val="none" w:sz="0" w:space="0" w:color="auto"/>
                <w:left w:val="none" w:sz="0" w:space="0" w:color="auto"/>
                <w:bottom w:val="none" w:sz="0" w:space="0" w:color="auto"/>
                <w:right w:val="none" w:sz="0" w:space="0" w:color="auto"/>
              </w:divBdr>
            </w:div>
            <w:div w:id="508525285">
              <w:marLeft w:val="0"/>
              <w:marRight w:val="0"/>
              <w:marTop w:val="0"/>
              <w:marBottom w:val="0"/>
              <w:divBdr>
                <w:top w:val="none" w:sz="0" w:space="0" w:color="auto"/>
                <w:left w:val="none" w:sz="0" w:space="0" w:color="auto"/>
                <w:bottom w:val="none" w:sz="0" w:space="0" w:color="auto"/>
                <w:right w:val="none" w:sz="0" w:space="0" w:color="auto"/>
              </w:divBdr>
            </w:div>
            <w:div w:id="1248269365">
              <w:marLeft w:val="0"/>
              <w:marRight w:val="0"/>
              <w:marTop w:val="0"/>
              <w:marBottom w:val="0"/>
              <w:divBdr>
                <w:top w:val="none" w:sz="0" w:space="0" w:color="auto"/>
                <w:left w:val="none" w:sz="0" w:space="0" w:color="auto"/>
                <w:bottom w:val="none" w:sz="0" w:space="0" w:color="auto"/>
                <w:right w:val="none" w:sz="0" w:space="0" w:color="auto"/>
              </w:divBdr>
            </w:div>
            <w:div w:id="817382303">
              <w:marLeft w:val="0"/>
              <w:marRight w:val="0"/>
              <w:marTop w:val="0"/>
              <w:marBottom w:val="0"/>
              <w:divBdr>
                <w:top w:val="none" w:sz="0" w:space="0" w:color="auto"/>
                <w:left w:val="none" w:sz="0" w:space="0" w:color="auto"/>
                <w:bottom w:val="none" w:sz="0" w:space="0" w:color="auto"/>
                <w:right w:val="none" w:sz="0" w:space="0" w:color="auto"/>
              </w:divBdr>
            </w:div>
            <w:div w:id="1453479748">
              <w:marLeft w:val="0"/>
              <w:marRight w:val="0"/>
              <w:marTop w:val="0"/>
              <w:marBottom w:val="0"/>
              <w:divBdr>
                <w:top w:val="none" w:sz="0" w:space="0" w:color="auto"/>
                <w:left w:val="none" w:sz="0" w:space="0" w:color="auto"/>
                <w:bottom w:val="none" w:sz="0" w:space="0" w:color="auto"/>
                <w:right w:val="none" w:sz="0" w:space="0" w:color="auto"/>
              </w:divBdr>
            </w:div>
            <w:div w:id="1634558033">
              <w:marLeft w:val="0"/>
              <w:marRight w:val="0"/>
              <w:marTop w:val="0"/>
              <w:marBottom w:val="0"/>
              <w:divBdr>
                <w:top w:val="none" w:sz="0" w:space="0" w:color="auto"/>
                <w:left w:val="none" w:sz="0" w:space="0" w:color="auto"/>
                <w:bottom w:val="none" w:sz="0" w:space="0" w:color="auto"/>
                <w:right w:val="none" w:sz="0" w:space="0" w:color="auto"/>
              </w:divBdr>
            </w:div>
            <w:div w:id="650215310">
              <w:marLeft w:val="0"/>
              <w:marRight w:val="0"/>
              <w:marTop w:val="0"/>
              <w:marBottom w:val="0"/>
              <w:divBdr>
                <w:top w:val="none" w:sz="0" w:space="0" w:color="auto"/>
                <w:left w:val="none" w:sz="0" w:space="0" w:color="auto"/>
                <w:bottom w:val="none" w:sz="0" w:space="0" w:color="auto"/>
                <w:right w:val="none" w:sz="0" w:space="0" w:color="auto"/>
              </w:divBdr>
            </w:div>
            <w:div w:id="542862802">
              <w:marLeft w:val="0"/>
              <w:marRight w:val="0"/>
              <w:marTop w:val="0"/>
              <w:marBottom w:val="0"/>
              <w:divBdr>
                <w:top w:val="none" w:sz="0" w:space="0" w:color="auto"/>
                <w:left w:val="none" w:sz="0" w:space="0" w:color="auto"/>
                <w:bottom w:val="none" w:sz="0" w:space="0" w:color="auto"/>
                <w:right w:val="none" w:sz="0" w:space="0" w:color="auto"/>
              </w:divBdr>
            </w:div>
            <w:div w:id="887767276">
              <w:marLeft w:val="0"/>
              <w:marRight w:val="0"/>
              <w:marTop w:val="0"/>
              <w:marBottom w:val="0"/>
              <w:divBdr>
                <w:top w:val="none" w:sz="0" w:space="0" w:color="auto"/>
                <w:left w:val="none" w:sz="0" w:space="0" w:color="auto"/>
                <w:bottom w:val="none" w:sz="0" w:space="0" w:color="auto"/>
                <w:right w:val="none" w:sz="0" w:space="0" w:color="auto"/>
              </w:divBdr>
            </w:div>
            <w:div w:id="1261791826">
              <w:marLeft w:val="0"/>
              <w:marRight w:val="0"/>
              <w:marTop w:val="0"/>
              <w:marBottom w:val="0"/>
              <w:divBdr>
                <w:top w:val="none" w:sz="0" w:space="0" w:color="auto"/>
                <w:left w:val="none" w:sz="0" w:space="0" w:color="auto"/>
                <w:bottom w:val="none" w:sz="0" w:space="0" w:color="auto"/>
                <w:right w:val="none" w:sz="0" w:space="0" w:color="auto"/>
              </w:divBdr>
            </w:div>
            <w:div w:id="2078283133">
              <w:marLeft w:val="0"/>
              <w:marRight w:val="0"/>
              <w:marTop w:val="0"/>
              <w:marBottom w:val="0"/>
              <w:divBdr>
                <w:top w:val="none" w:sz="0" w:space="0" w:color="auto"/>
                <w:left w:val="none" w:sz="0" w:space="0" w:color="auto"/>
                <w:bottom w:val="none" w:sz="0" w:space="0" w:color="auto"/>
                <w:right w:val="none" w:sz="0" w:space="0" w:color="auto"/>
              </w:divBdr>
            </w:div>
            <w:div w:id="1612129741">
              <w:marLeft w:val="0"/>
              <w:marRight w:val="0"/>
              <w:marTop w:val="0"/>
              <w:marBottom w:val="0"/>
              <w:divBdr>
                <w:top w:val="none" w:sz="0" w:space="0" w:color="auto"/>
                <w:left w:val="none" w:sz="0" w:space="0" w:color="auto"/>
                <w:bottom w:val="none" w:sz="0" w:space="0" w:color="auto"/>
                <w:right w:val="none" w:sz="0" w:space="0" w:color="auto"/>
              </w:divBdr>
            </w:div>
            <w:div w:id="1281915502">
              <w:marLeft w:val="0"/>
              <w:marRight w:val="0"/>
              <w:marTop w:val="0"/>
              <w:marBottom w:val="0"/>
              <w:divBdr>
                <w:top w:val="none" w:sz="0" w:space="0" w:color="auto"/>
                <w:left w:val="none" w:sz="0" w:space="0" w:color="auto"/>
                <w:bottom w:val="none" w:sz="0" w:space="0" w:color="auto"/>
                <w:right w:val="none" w:sz="0" w:space="0" w:color="auto"/>
              </w:divBdr>
            </w:div>
            <w:div w:id="98765126">
              <w:marLeft w:val="0"/>
              <w:marRight w:val="0"/>
              <w:marTop w:val="0"/>
              <w:marBottom w:val="0"/>
              <w:divBdr>
                <w:top w:val="none" w:sz="0" w:space="0" w:color="auto"/>
                <w:left w:val="none" w:sz="0" w:space="0" w:color="auto"/>
                <w:bottom w:val="none" w:sz="0" w:space="0" w:color="auto"/>
                <w:right w:val="none" w:sz="0" w:space="0" w:color="auto"/>
              </w:divBdr>
            </w:div>
            <w:div w:id="1530946072">
              <w:marLeft w:val="0"/>
              <w:marRight w:val="0"/>
              <w:marTop w:val="0"/>
              <w:marBottom w:val="0"/>
              <w:divBdr>
                <w:top w:val="none" w:sz="0" w:space="0" w:color="auto"/>
                <w:left w:val="none" w:sz="0" w:space="0" w:color="auto"/>
                <w:bottom w:val="none" w:sz="0" w:space="0" w:color="auto"/>
                <w:right w:val="none" w:sz="0" w:space="0" w:color="auto"/>
              </w:divBdr>
            </w:div>
            <w:div w:id="1179739332">
              <w:marLeft w:val="0"/>
              <w:marRight w:val="0"/>
              <w:marTop w:val="0"/>
              <w:marBottom w:val="0"/>
              <w:divBdr>
                <w:top w:val="none" w:sz="0" w:space="0" w:color="auto"/>
                <w:left w:val="none" w:sz="0" w:space="0" w:color="auto"/>
                <w:bottom w:val="none" w:sz="0" w:space="0" w:color="auto"/>
                <w:right w:val="none" w:sz="0" w:space="0" w:color="auto"/>
              </w:divBdr>
            </w:div>
            <w:div w:id="1412266577">
              <w:marLeft w:val="0"/>
              <w:marRight w:val="0"/>
              <w:marTop w:val="0"/>
              <w:marBottom w:val="0"/>
              <w:divBdr>
                <w:top w:val="none" w:sz="0" w:space="0" w:color="auto"/>
                <w:left w:val="none" w:sz="0" w:space="0" w:color="auto"/>
                <w:bottom w:val="none" w:sz="0" w:space="0" w:color="auto"/>
                <w:right w:val="none" w:sz="0" w:space="0" w:color="auto"/>
              </w:divBdr>
            </w:div>
            <w:div w:id="487474910">
              <w:marLeft w:val="0"/>
              <w:marRight w:val="0"/>
              <w:marTop w:val="0"/>
              <w:marBottom w:val="0"/>
              <w:divBdr>
                <w:top w:val="none" w:sz="0" w:space="0" w:color="auto"/>
                <w:left w:val="none" w:sz="0" w:space="0" w:color="auto"/>
                <w:bottom w:val="none" w:sz="0" w:space="0" w:color="auto"/>
                <w:right w:val="none" w:sz="0" w:space="0" w:color="auto"/>
              </w:divBdr>
            </w:div>
            <w:div w:id="1203903499">
              <w:marLeft w:val="0"/>
              <w:marRight w:val="0"/>
              <w:marTop w:val="0"/>
              <w:marBottom w:val="0"/>
              <w:divBdr>
                <w:top w:val="none" w:sz="0" w:space="0" w:color="auto"/>
                <w:left w:val="none" w:sz="0" w:space="0" w:color="auto"/>
                <w:bottom w:val="none" w:sz="0" w:space="0" w:color="auto"/>
                <w:right w:val="none" w:sz="0" w:space="0" w:color="auto"/>
              </w:divBdr>
            </w:div>
            <w:div w:id="1429736926">
              <w:marLeft w:val="0"/>
              <w:marRight w:val="0"/>
              <w:marTop w:val="0"/>
              <w:marBottom w:val="0"/>
              <w:divBdr>
                <w:top w:val="none" w:sz="0" w:space="0" w:color="auto"/>
                <w:left w:val="none" w:sz="0" w:space="0" w:color="auto"/>
                <w:bottom w:val="none" w:sz="0" w:space="0" w:color="auto"/>
                <w:right w:val="none" w:sz="0" w:space="0" w:color="auto"/>
              </w:divBdr>
            </w:div>
            <w:div w:id="423065779">
              <w:marLeft w:val="0"/>
              <w:marRight w:val="0"/>
              <w:marTop w:val="0"/>
              <w:marBottom w:val="0"/>
              <w:divBdr>
                <w:top w:val="none" w:sz="0" w:space="0" w:color="auto"/>
                <w:left w:val="none" w:sz="0" w:space="0" w:color="auto"/>
                <w:bottom w:val="none" w:sz="0" w:space="0" w:color="auto"/>
                <w:right w:val="none" w:sz="0" w:space="0" w:color="auto"/>
              </w:divBdr>
            </w:div>
            <w:div w:id="698167338">
              <w:marLeft w:val="0"/>
              <w:marRight w:val="0"/>
              <w:marTop w:val="0"/>
              <w:marBottom w:val="0"/>
              <w:divBdr>
                <w:top w:val="none" w:sz="0" w:space="0" w:color="auto"/>
                <w:left w:val="none" w:sz="0" w:space="0" w:color="auto"/>
                <w:bottom w:val="none" w:sz="0" w:space="0" w:color="auto"/>
                <w:right w:val="none" w:sz="0" w:space="0" w:color="auto"/>
              </w:divBdr>
            </w:div>
            <w:div w:id="1293750631">
              <w:marLeft w:val="0"/>
              <w:marRight w:val="0"/>
              <w:marTop w:val="0"/>
              <w:marBottom w:val="0"/>
              <w:divBdr>
                <w:top w:val="none" w:sz="0" w:space="0" w:color="auto"/>
                <w:left w:val="none" w:sz="0" w:space="0" w:color="auto"/>
                <w:bottom w:val="none" w:sz="0" w:space="0" w:color="auto"/>
                <w:right w:val="none" w:sz="0" w:space="0" w:color="auto"/>
              </w:divBdr>
            </w:div>
            <w:div w:id="978462201">
              <w:marLeft w:val="0"/>
              <w:marRight w:val="0"/>
              <w:marTop w:val="0"/>
              <w:marBottom w:val="0"/>
              <w:divBdr>
                <w:top w:val="none" w:sz="0" w:space="0" w:color="auto"/>
                <w:left w:val="none" w:sz="0" w:space="0" w:color="auto"/>
                <w:bottom w:val="none" w:sz="0" w:space="0" w:color="auto"/>
                <w:right w:val="none" w:sz="0" w:space="0" w:color="auto"/>
              </w:divBdr>
            </w:div>
            <w:div w:id="1159924132">
              <w:marLeft w:val="0"/>
              <w:marRight w:val="0"/>
              <w:marTop w:val="0"/>
              <w:marBottom w:val="0"/>
              <w:divBdr>
                <w:top w:val="none" w:sz="0" w:space="0" w:color="auto"/>
                <w:left w:val="none" w:sz="0" w:space="0" w:color="auto"/>
                <w:bottom w:val="none" w:sz="0" w:space="0" w:color="auto"/>
                <w:right w:val="none" w:sz="0" w:space="0" w:color="auto"/>
              </w:divBdr>
            </w:div>
            <w:div w:id="1604455191">
              <w:marLeft w:val="0"/>
              <w:marRight w:val="0"/>
              <w:marTop w:val="0"/>
              <w:marBottom w:val="0"/>
              <w:divBdr>
                <w:top w:val="none" w:sz="0" w:space="0" w:color="auto"/>
                <w:left w:val="none" w:sz="0" w:space="0" w:color="auto"/>
                <w:bottom w:val="none" w:sz="0" w:space="0" w:color="auto"/>
                <w:right w:val="none" w:sz="0" w:space="0" w:color="auto"/>
              </w:divBdr>
            </w:div>
            <w:div w:id="2123764074">
              <w:marLeft w:val="0"/>
              <w:marRight w:val="0"/>
              <w:marTop w:val="0"/>
              <w:marBottom w:val="0"/>
              <w:divBdr>
                <w:top w:val="none" w:sz="0" w:space="0" w:color="auto"/>
                <w:left w:val="none" w:sz="0" w:space="0" w:color="auto"/>
                <w:bottom w:val="none" w:sz="0" w:space="0" w:color="auto"/>
                <w:right w:val="none" w:sz="0" w:space="0" w:color="auto"/>
              </w:divBdr>
            </w:div>
            <w:div w:id="640383905">
              <w:marLeft w:val="0"/>
              <w:marRight w:val="0"/>
              <w:marTop w:val="0"/>
              <w:marBottom w:val="0"/>
              <w:divBdr>
                <w:top w:val="none" w:sz="0" w:space="0" w:color="auto"/>
                <w:left w:val="none" w:sz="0" w:space="0" w:color="auto"/>
                <w:bottom w:val="none" w:sz="0" w:space="0" w:color="auto"/>
                <w:right w:val="none" w:sz="0" w:space="0" w:color="auto"/>
              </w:divBdr>
            </w:div>
            <w:div w:id="218396089">
              <w:marLeft w:val="0"/>
              <w:marRight w:val="0"/>
              <w:marTop w:val="0"/>
              <w:marBottom w:val="0"/>
              <w:divBdr>
                <w:top w:val="none" w:sz="0" w:space="0" w:color="auto"/>
                <w:left w:val="none" w:sz="0" w:space="0" w:color="auto"/>
                <w:bottom w:val="none" w:sz="0" w:space="0" w:color="auto"/>
                <w:right w:val="none" w:sz="0" w:space="0" w:color="auto"/>
              </w:divBdr>
            </w:div>
            <w:div w:id="1500342622">
              <w:marLeft w:val="0"/>
              <w:marRight w:val="0"/>
              <w:marTop w:val="0"/>
              <w:marBottom w:val="0"/>
              <w:divBdr>
                <w:top w:val="none" w:sz="0" w:space="0" w:color="auto"/>
                <w:left w:val="none" w:sz="0" w:space="0" w:color="auto"/>
                <w:bottom w:val="none" w:sz="0" w:space="0" w:color="auto"/>
                <w:right w:val="none" w:sz="0" w:space="0" w:color="auto"/>
              </w:divBdr>
            </w:div>
            <w:div w:id="1442535278">
              <w:marLeft w:val="0"/>
              <w:marRight w:val="0"/>
              <w:marTop w:val="0"/>
              <w:marBottom w:val="0"/>
              <w:divBdr>
                <w:top w:val="none" w:sz="0" w:space="0" w:color="auto"/>
                <w:left w:val="none" w:sz="0" w:space="0" w:color="auto"/>
                <w:bottom w:val="none" w:sz="0" w:space="0" w:color="auto"/>
                <w:right w:val="none" w:sz="0" w:space="0" w:color="auto"/>
              </w:divBdr>
            </w:div>
            <w:div w:id="1222139013">
              <w:marLeft w:val="0"/>
              <w:marRight w:val="0"/>
              <w:marTop w:val="0"/>
              <w:marBottom w:val="0"/>
              <w:divBdr>
                <w:top w:val="none" w:sz="0" w:space="0" w:color="auto"/>
                <w:left w:val="none" w:sz="0" w:space="0" w:color="auto"/>
                <w:bottom w:val="none" w:sz="0" w:space="0" w:color="auto"/>
                <w:right w:val="none" w:sz="0" w:space="0" w:color="auto"/>
              </w:divBdr>
            </w:div>
            <w:div w:id="73090430">
              <w:marLeft w:val="0"/>
              <w:marRight w:val="0"/>
              <w:marTop w:val="0"/>
              <w:marBottom w:val="0"/>
              <w:divBdr>
                <w:top w:val="none" w:sz="0" w:space="0" w:color="auto"/>
                <w:left w:val="none" w:sz="0" w:space="0" w:color="auto"/>
                <w:bottom w:val="none" w:sz="0" w:space="0" w:color="auto"/>
                <w:right w:val="none" w:sz="0" w:space="0" w:color="auto"/>
              </w:divBdr>
            </w:div>
            <w:div w:id="52894629">
              <w:marLeft w:val="0"/>
              <w:marRight w:val="0"/>
              <w:marTop w:val="0"/>
              <w:marBottom w:val="0"/>
              <w:divBdr>
                <w:top w:val="none" w:sz="0" w:space="0" w:color="auto"/>
                <w:left w:val="none" w:sz="0" w:space="0" w:color="auto"/>
                <w:bottom w:val="none" w:sz="0" w:space="0" w:color="auto"/>
                <w:right w:val="none" w:sz="0" w:space="0" w:color="auto"/>
              </w:divBdr>
            </w:div>
            <w:div w:id="361252759">
              <w:marLeft w:val="0"/>
              <w:marRight w:val="0"/>
              <w:marTop w:val="0"/>
              <w:marBottom w:val="0"/>
              <w:divBdr>
                <w:top w:val="none" w:sz="0" w:space="0" w:color="auto"/>
                <w:left w:val="none" w:sz="0" w:space="0" w:color="auto"/>
                <w:bottom w:val="none" w:sz="0" w:space="0" w:color="auto"/>
                <w:right w:val="none" w:sz="0" w:space="0" w:color="auto"/>
              </w:divBdr>
            </w:div>
            <w:div w:id="1984506078">
              <w:marLeft w:val="0"/>
              <w:marRight w:val="0"/>
              <w:marTop w:val="0"/>
              <w:marBottom w:val="0"/>
              <w:divBdr>
                <w:top w:val="none" w:sz="0" w:space="0" w:color="auto"/>
                <w:left w:val="none" w:sz="0" w:space="0" w:color="auto"/>
                <w:bottom w:val="none" w:sz="0" w:space="0" w:color="auto"/>
                <w:right w:val="none" w:sz="0" w:space="0" w:color="auto"/>
              </w:divBdr>
            </w:div>
            <w:div w:id="1659383816">
              <w:marLeft w:val="0"/>
              <w:marRight w:val="0"/>
              <w:marTop w:val="0"/>
              <w:marBottom w:val="0"/>
              <w:divBdr>
                <w:top w:val="none" w:sz="0" w:space="0" w:color="auto"/>
                <w:left w:val="none" w:sz="0" w:space="0" w:color="auto"/>
                <w:bottom w:val="none" w:sz="0" w:space="0" w:color="auto"/>
                <w:right w:val="none" w:sz="0" w:space="0" w:color="auto"/>
              </w:divBdr>
            </w:div>
            <w:div w:id="684359321">
              <w:marLeft w:val="0"/>
              <w:marRight w:val="0"/>
              <w:marTop w:val="0"/>
              <w:marBottom w:val="0"/>
              <w:divBdr>
                <w:top w:val="none" w:sz="0" w:space="0" w:color="auto"/>
                <w:left w:val="none" w:sz="0" w:space="0" w:color="auto"/>
                <w:bottom w:val="none" w:sz="0" w:space="0" w:color="auto"/>
                <w:right w:val="none" w:sz="0" w:space="0" w:color="auto"/>
              </w:divBdr>
            </w:div>
            <w:div w:id="1341275485">
              <w:marLeft w:val="0"/>
              <w:marRight w:val="0"/>
              <w:marTop w:val="0"/>
              <w:marBottom w:val="0"/>
              <w:divBdr>
                <w:top w:val="none" w:sz="0" w:space="0" w:color="auto"/>
                <w:left w:val="none" w:sz="0" w:space="0" w:color="auto"/>
                <w:bottom w:val="none" w:sz="0" w:space="0" w:color="auto"/>
                <w:right w:val="none" w:sz="0" w:space="0" w:color="auto"/>
              </w:divBdr>
            </w:div>
            <w:div w:id="693459648">
              <w:marLeft w:val="0"/>
              <w:marRight w:val="0"/>
              <w:marTop w:val="0"/>
              <w:marBottom w:val="0"/>
              <w:divBdr>
                <w:top w:val="none" w:sz="0" w:space="0" w:color="auto"/>
                <w:left w:val="none" w:sz="0" w:space="0" w:color="auto"/>
                <w:bottom w:val="none" w:sz="0" w:space="0" w:color="auto"/>
                <w:right w:val="none" w:sz="0" w:space="0" w:color="auto"/>
              </w:divBdr>
            </w:div>
            <w:div w:id="700010402">
              <w:marLeft w:val="0"/>
              <w:marRight w:val="0"/>
              <w:marTop w:val="0"/>
              <w:marBottom w:val="0"/>
              <w:divBdr>
                <w:top w:val="none" w:sz="0" w:space="0" w:color="auto"/>
                <w:left w:val="none" w:sz="0" w:space="0" w:color="auto"/>
                <w:bottom w:val="none" w:sz="0" w:space="0" w:color="auto"/>
                <w:right w:val="none" w:sz="0" w:space="0" w:color="auto"/>
              </w:divBdr>
            </w:div>
            <w:div w:id="569923133">
              <w:marLeft w:val="0"/>
              <w:marRight w:val="0"/>
              <w:marTop w:val="0"/>
              <w:marBottom w:val="0"/>
              <w:divBdr>
                <w:top w:val="none" w:sz="0" w:space="0" w:color="auto"/>
                <w:left w:val="none" w:sz="0" w:space="0" w:color="auto"/>
                <w:bottom w:val="none" w:sz="0" w:space="0" w:color="auto"/>
                <w:right w:val="none" w:sz="0" w:space="0" w:color="auto"/>
              </w:divBdr>
            </w:div>
            <w:div w:id="2023118300">
              <w:marLeft w:val="0"/>
              <w:marRight w:val="0"/>
              <w:marTop w:val="0"/>
              <w:marBottom w:val="0"/>
              <w:divBdr>
                <w:top w:val="none" w:sz="0" w:space="0" w:color="auto"/>
                <w:left w:val="none" w:sz="0" w:space="0" w:color="auto"/>
                <w:bottom w:val="none" w:sz="0" w:space="0" w:color="auto"/>
                <w:right w:val="none" w:sz="0" w:space="0" w:color="auto"/>
              </w:divBdr>
            </w:div>
            <w:div w:id="1786346032">
              <w:marLeft w:val="0"/>
              <w:marRight w:val="0"/>
              <w:marTop w:val="0"/>
              <w:marBottom w:val="0"/>
              <w:divBdr>
                <w:top w:val="none" w:sz="0" w:space="0" w:color="auto"/>
                <w:left w:val="none" w:sz="0" w:space="0" w:color="auto"/>
                <w:bottom w:val="none" w:sz="0" w:space="0" w:color="auto"/>
                <w:right w:val="none" w:sz="0" w:space="0" w:color="auto"/>
              </w:divBdr>
            </w:div>
            <w:div w:id="878929219">
              <w:marLeft w:val="0"/>
              <w:marRight w:val="0"/>
              <w:marTop w:val="0"/>
              <w:marBottom w:val="0"/>
              <w:divBdr>
                <w:top w:val="none" w:sz="0" w:space="0" w:color="auto"/>
                <w:left w:val="none" w:sz="0" w:space="0" w:color="auto"/>
                <w:bottom w:val="none" w:sz="0" w:space="0" w:color="auto"/>
                <w:right w:val="none" w:sz="0" w:space="0" w:color="auto"/>
              </w:divBdr>
            </w:div>
            <w:div w:id="1901401178">
              <w:marLeft w:val="0"/>
              <w:marRight w:val="0"/>
              <w:marTop w:val="0"/>
              <w:marBottom w:val="0"/>
              <w:divBdr>
                <w:top w:val="none" w:sz="0" w:space="0" w:color="auto"/>
                <w:left w:val="none" w:sz="0" w:space="0" w:color="auto"/>
                <w:bottom w:val="none" w:sz="0" w:space="0" w:color="auto"/>
                <w:right w:val="none" w:sz="0" w:space="0" w:color="auto"/>
              </w:divBdr>
            </w:div>
            <w:div w:id="1001657737">
              <w:marLeft w:val="0"/>
              <w:marRight w:val="0"/>
              <w:marTop w:val="0"/>
              <w:marBottom w:val="0"/>
              <w:divBdr>
                <w:top w:val="none" w:sz="0" w:space="0" w:color="auto"/>
                <w:left w:val="none" w:sz="0" w:space="0" w:color="auto"/>
                <w:bottom w:val="none" w:sz="0" w:space="0" w:color="auto"/>
                <w:right w:val="none" w:sz="0" w:space="0" w:color="auto"/>
              </w:divBdr>
            </w:div>
            <w:div w:id="905141117">
              <w:marLeft w:val="0"/>
              <w:marRight w:val="0"/>
              <w:marTop w:val="0"/>
              <w:marBottom w:val="0"/>
              <w:divBdr>
                <w:top w:val="none" w:sz="0" w:space="0" w:color="auto"/>
                <w:left w:val="none" w:sz="0" w:space="0" w:color="auto"/>
                <w:bottom w:val="none" w:sz="0" w:space="0" w:color="auto"/>
                <w:right w:val="none" w:sz="0" w:space="0" w:color="auto"/>
              </w:divBdr>
            </w:div>
            <w:div w:id="1650860281">
              <w:marLeft w:val="0"/>
              <w:marRight w:val="0"/>
              <w:marTop w:val="0"/>
              <w:marBottom w:val="0"/>
              <w:divBdr>
                <w:top w:val="none" w:sz="0" w:space="0" w:color="auto"/>
                <w:left w:val="none" w:sz="0" w:space="0" w:color="auto"/>
                <w:bottom w:val="none" w:sz="0" w:space="0" w:color="auto"/>
                <w:right w:val="none" w:sz="0" w:space="0" w:color="auto"/>
              </w:divBdr>
            </w:div>
            <w:div w:id="337540503">
              <w:marLeft w:val="0"/>
              <w:marRight w:val="0"/>
              <w:marTop w:val="0"/>
              <w:marBottom w:val="0"/>
              <w:divBdr>
                <w:top w:val="none" w:sz="0" w:space="0" w:color="auto"/>
                <w:left w:val="none" w:sz="0" w:space="0" w:color="auto"/>
                <w:bottom w:val="none" w:sz="0" w:space="0" w:color="auto"/>
                <w:right w:val="none" w:sz="0" w:space="0" w:color="auto"/>
              </w:divBdr>
            </w:div>
            <w:div w:id="1154103123">
              <w:marLeft w:val="0"/>
              <w:marRight w:val="0"/>
              <w:marTop w:val="0"/>
              <w:marBottom w:val="0"/>
              <w:divBdr>
                <w:top w:val="none" w:sz="0" w:space="0" w:color="auto"/>
                <w:left w:val="none" w:sz="0" w:space="0" w:color="auto"/>
                <w:bottom w:val="none" w:sz="0" w:space="0" w:color="auto"/>
                <w:right w:val="none" w:sz="0" w:space="0" w:color="auto"/>
              </w:divBdr>
            </w:div>
            <w:div w:id="1920014100">
              <w:marLeft w:val="0"/>
              <w:marRight w:val="0"/>
              <w:marTop w:val="0"/>
              <w:marBottom w:val="0"/>
              <w:divBdr>
                <w:top w:val="none" w:sz="0" w:space="0" w:color="auto"/>
                <w:left w:val="none" w:sz="0" w:space="0" w:color="auto"/>
                <w:bottom w:val="none" w:sz="0" w:space="0" w:color="auto"/>
                <w:right w:val="none" w:sz="0" w:space="0" w:color="auto"/>
              </w:divBdr>
            </w:div>
            <w:div w:id="1630017562">
              <w:marLeft w:val="0"/>
              <w:marRight w:val="0"/>
              <w:marTop w:val="0"/>
              <w:marBottom w:val="0"/>
              <w:divBdr>
                <w:top w:val="none" w:sz="0" w:space="0" w:color="auto"/>
                <w:left w:val="none" w:sz="0" w:space="0" w:color="auto"/>
                <w:bottom w:val="none" w:sz="0" w:space="0" w:color="auto"/>
                <w:right w:val="none" w:sz="0" w:space="0" w:color="auto"/>
              </w:divBdr>
            </w:div>
            <w:div w:id="804274724">
              <w:marLeft w:val="0"/>
              <w:marRight w:val="0"/>
              <w:marTop w:val="0"/>
              <w:marBottom w:val="0"/>
              <w:divBdr>
                <w:top w:val="none" w:sz="0" w:space="0" w:color="auto"/>
                <w:left w:val="none" w:sz="0" w:space="0" w:color="auto"/>
                <w:bottom w:val="none" w:sz="0" w:space="0" w:color="auto"/>
                <w:right w:val="none" w:sz="0" w:space="0" w:color="auto"/>
              </w:divBdr>
            </w:div>
            <w:div w:id="2028484290">
              <w:marLeft w:val="0"/>
              <w:marRight w:val="0"/>
              <w:marTop w:val="0"/>
              <w:marBottom w:val="0"/>
              <w:divBdr>
                <w:top w:val="none" w:sz="0" w:space="0" w:color="auto"/>
                <w:left w:val="none" w:sz="0" w:space="0" w:color="auto"/>
                <w:bottom w:val="none" w:sz="0" w:space="0" w:color="auto"/>
                <w:right w:val="none" w:sz="0" w:space="0" w:color="auto"/>
              </w:divBdr>
            </w:div>
            <w:div w:id="1103502143">
              <w:marLeft w:val="0"/>
              <w:marRight w:val="0"/>
              <w:marTop w:val="0"/>
              <w:marBottom w:val="0"/>
              <w:divBdr>
                <w:top w:val="none" w:sz="0" w:space="0" w:color="auto"/>
                <w:left w:val="none" w:sz="0" w:space="0" w:color="auto"/>
                <w:bottom w:val="none" w:sz="0" w:space="0" w:color="auto"/>
                <w:right w:val="none" w:sz="0" w:space="0" w:color="auto"/>
              </w:divBdr>
            </w:div>
            <w:div w:id="1163163012">
              <w:marLeft w:val="0"/>
              <w:marRight w:val="0"/>
              <w:marTop w:val="0"/>
              <w:marBottom w:val="0"/>
              <w:divBdr>
                <w:top w:val="none" w:sz="0" w:space="0" w:color="auto"/>
                <w:left w:val="none" w:sz="0" w:space="0" w:color="auto"/>
                <w:bottom w:val="none" w:sz="0" w:space="0" w:color="auto"/>
                <w:right w:val="none" w:sz="0" w:space="0" w:color="auto"/>
              </w:divBdr>
            </w:div>
            <w:div w:id="30083533">
              <w:marLeft w:val="0"/>
              <w:marRight w:val="0"/>
              <w:marTop w:val="0"/>
              <w:marBottom w:val="0"/>
              <w:divBdr>
                <w:top w:val="none" w:sz="0" w:space="0" w:color="auto"/>
                <w:left w:val="none" w:sz="0" w:space="0" w:color="auto"/>
                <w:bottom w:val="none" w:sz="0" w:space="0" w:color="auto"/>
                <w:right w:val="none" w:sz="0" w:space="0" w:color="auto"/>
              </w:divBdr>
            </w:div>
            <w:div w:id="65885703">
              <w:marLeft w:val="0"/>
              <w:marRight w:val="0"/>
              <w:marTop w:val="0"/>
              <w:marBottom w:val="0"/>
              <w:divBdr>
                <w:top w:val="none" w:sz="0" w:space="0" w:color="auto"/>
                <w:left w:val="none" w:sz="0" w:space="0" w:color="auto"/>
                <w:bottom w:val="none" w:sz="0" w:space="0" w:color="auto"/>
                <w:right w:val="none" w:sz="0" w:space="0" w:color="auto"/>
              </w:divBdr>
            </w:div>
            <w:div w:id="2069107339">
              <w:marLeft w:val="0"/>
              <w:marRight w:val="0"/>
              <w:marTop w:val="0"/>
              <w:marBottom w:val="0"/>
              <w:divBdr>
                <w:top w:val="none" w:sz="0" w:space="0" w:color="auto"/>
                <w:left w:val="none" w:sz="0" w:space="0" w:color="auto"/>
                <w:bottom w:val="none" w:sz="0" w:space="0" w:color="auto"/>
                <w:right w:val="none" w:sz="0" w:space="0" w:color="auto"/>
              </w:divBdr>
            </w:div>
            <w:div w:id="1720393099">
              <w:marLeft w:val="0"/>
              <w:marRight w:val="0"/>
              <w:marTop w:val="0"/>
              <w:marBottom w:val="0"/>
              <w:divBdr>
                <w:top w:val="none" w:sz="0" w:space="0" w:color="auto"/>
                <w:left w:val="none" w:sz="0" w:space="0" w:color="auto"/>
                <w:bottom w:val="none" w:sz="0" w:space="0" w:color="auto"/>
                <w:right w:val="none" w:sz="0" w:space="0" w:color="auto"/>
              </w:divBdr>
            </w:div>
            <w:div w:id="1630235816">
              <w:marLeft w:val="0"/>
              <w:marRight w:val="0"/>
              <w:marTop w:val="0"/>
              <w:marBottom w:val="0"/>
              <w:divBdr>
                <w:top w:val="none" w:sz="0" w:space="0" w:color="auto"/>
                <w:left w:val="none" w:sz="0" w:space="0" w:color="auto"/>
                <w:bottom w:val="none" w:sz="0" w:space="0" w:color="auto"/>
                <w:right w:val="none" w:sz="0" w:space="0" w:color="auto"/>
              </w:divBdr>
            </w:div>
            <w:div w:id="146216571">
              <w:marLeft w:val="0"/>
              <w:marRight w:val="0"/>
              <w:marTop w:val="0"/>
              <w:marBottom w:val="0"/>
              <w:divBdr>
                <w:top w:val="none" w:sz="0" w:space="0" w:color="auto"/>
                <w:left w:val="none" w:sz="0" w:space="0" w:color="auto"/>
                <w:bottom w:val="none" w:sz="0" w:space="0" w:color="auto"/>
                <w:right w:val="none" w:sz="0" w:space="0" w:color="auto"/>
              </w:divBdr>
            </w:div>
            <w:div w:id="2007129510">
              <w:marLeft w:val="0"/>
              <w:marRight w:val="0"/>
              <w:marTop w:val="0"/>
              <w:marBottom w:val="0"/>
              <w:divBdr>
                <w:top w:val="none" w:sz="0" w:space="0" w:color="auto"/>
                <w:left w:val="none" w:sz="0" w:space="0" w:color="auto"/>
                <w:bottom w:val="none" w:sz="0" w:space="0" w:color="auto"/>
                <w:right w:val="none" w:sz="0" w:space="0" w:color="auto"/>
              </w:divBdr>
            </w:div>
            <w:div w:id="1228879895">
              <w:marLeft w:val="0"/>
              <w:marRight w:val="0"/>
              <w:marTop w:val="0"/>
              <w:marBottom w:val="0"/>
              <w:divBdr>
                <w:top w:val="none" w:sz="0" w:space="0" w:color="auto"/>
                <w:left w:val="none" w:sz="0" w:space="0" w:color="auto"/>
                <w:bottom w:val="none" w:sz="0" w:space="0" w:color="auto"/>
                <w:right w:val="none" w:sz="0" w:space="0" w:color="auto"/>
              </w:divBdr>
            </w:div>
            <w:div w:id="1962031154">
              <w:marLeft w:val="0"/>
              <w:marRight w:val="0"/>
              <w:marTop w:val="0"/>
              <w:marBottom w:val="0"/>
              <w:divBdr>
                <w:top w:val="none" w:sz="0" w:space="0" w:color="auto"/>
                <w:left w:val="none" w:sz="0" w:space="0" w:color="auto"/>
                <w:bottom w:val="none" w:sz="0" w:space="0" w:color="auto"/>
                <w:right w:val="none" w:sz="0" w:space="0" w:color="auto"/>
              </w:divBdr>
            </w:div>
            <w:div w:id="1550994872">
              <w:marLeft w:val="0"/>
              <w:marRight w:val="0"/>
              <w:marTop w:val="0"/>
              <w:marBottom w:val="0"/>
              <w:divBdr>
                <w:top w:val="none" w:sz="0" w:space="0" w:color="auto"/>
                <w:left w:val="none" w:sz="0" w:space="0" w:color="auto"/>
                <w:bottom w:val="none" w:sz="0" w:space="0" w:color="auto"/>
                <w:right w:val="none" w:sz="0" w:space="0" w:color="auto"/>
              </w:divBdr>
            </w:div>
            <w:div w:id="983242831">
              <w:marLeft w:val="0"/>
              <w:marRight w:val="0"/>
              <w:marTop w:val="0"/>
              <w:marBottom w:val="0"/>
              <w:divBdr>
                <w:top w:val="none" w:sz="0" w:space="0" w:color="auto"/>
                <w:left w:val="none" w:sz="0" w:space="0" w:color="auto"/>
                <w:bottom w:val="none" w:sz="0" w:space="0" w:color="auto"/>
                <w:right w:val="none" w:sz="0" w:space="0" w:color="auto"/>
              </w:divBdr>
            </w:div>
            <w:div w:id="564147439">
              <w:marLeft w:val="0"/>
              <w:marRight w:val="0"/>
              <w:marTop w:val="0"/>
              <w:marBottom w:val="0"/>
              <w:divBdr>
                <w:top w:val="none" w:sz="0" w:space="0" w:color="auto"/>
                <w:left w:val="none" w:sz="0" w:space="0" w:color="auto"/>
                <w:bottom w:val="none" w:sz="0" w:space="0" w:color="auto"/>
                <w:right w:val="none" w:sz="0" w:space="0" w:color="auto"/>
              </w:divBdr>
            </w:div>
            <w:div w:id="1095059512">
              <w:marLeft w:val="0"/>
              <w:marRight w:val="0"/>
              <w:marTop w:val="0"/>
              <w:marBottom w:val="0"/>
              <w:divBdr>
                <w:top w:val="none" w:sz="0" w:space="0" w:color="auto"/>
                <w:left w:val="none" w:sz="0" w:space="0" w:color="auto"/>
                <w:bottom w:val="none" w:sz="0" w:space="0" w:color="auto"/>
                <w:right w:val="none" w:sz="0" w:space="0" w:color="auto"/>
              </w:divBdr>
            </w:div>
            <w:div w:id="526017624">
              <w:marLeft w:val="0"/>
              <w:marRight w:val="0"/>
              <w:marTop w:val="0"/>
              <w:marBottom w:val="0"/>
              <w:divBdr>
                <w:top w:val="none" w:sz="0" w:space="0" w:color="auto"/>
                <w:left w:val="none" w:sz="0" w:space="0" w:color="auto"/>
                <w:bottom w:val="none" w:sz="0" w:space="0" w:color="auto"/>
                <w:right w:val="none" w:sz="0" w:space="0" w:color="auto"/>
              </w:divBdr>
            </w:div>
            <w:div w:id="523903153">
              <w:marLeft w:val="0"/>
              <w:marRight w:val="0"/>
              <w:marTop w:val="0"/>
              <w:marBottom w:val="0"/>
              <w:divBdr>
                <w:top w:val="none" w:sz="0" w:space="0" w:color="auto"/>
                <w:left w:val="none" w:sz="0" w:space="0" w:color="auto"/>
                <w:bottom w:val="none" w:sz="0" w:space="0" w:color="auto"/>
                <w:right w:val="none" w:sz="0" w:space="0" w:color="auto"/>
              </w:divBdr>
            </w:div>
            <w:div w:id="1157265319">
              <w:marLeft w:val="0"/>
              <w:marRight w:val="0"/>
              <w:marTop w:val="0"/>
              <w:marBottom w:val="0"/>
              <w:divBdr>
                <w:top w:val="none" w:sz="0" w:space="0" w:color="auto"/>
                <w:left w:val="none" w:sz="0" w:space="0" w:color="auto"/>
                <w:bottom w:val="none" w:sz="0" w:space="0" w:color="auto"/>
                <w:right w:val="none" w:sz="0" w:space="0" w:color="auto"/>
              </w:divBdr>
            </w:div>
            <w:div w:id="1651713630">
              <w:marLeft w:val="0"/>
              <w:marRight w:val="0"/>
              <w:marTop w:val="0"/>
              <w:marBottom w:val="0"/>
              <w:divBdr>
                <w:top w:val="none" w:sz="0" w:space="0" w:color="auto"/>
                <w:left w:val="none" w:sz="0" w:space="0" w:color="auto"/>
                <w:bottom w:val="none" w:sz="0" w:space="0" w:color="auto"/>
                <w:right w:val="none" w:sz="0" w:space="0" w:color="auto"/>
              </w:divBdr>
            </w:div>
            <w:div w:id="1760322121">
              <w:marLeft w:val="0"/>
              <w:marRight w:val="0"/>
              <w:marTop w:val="0"/>
              <w:marBottom w:val="0"/>
              <w:divBdr>
                <w:top w:val="none" w:sz="0" w:space="0" w:color="auto"/>
                <w:left w:val="none" w:sz="0" w:space="0" w:color="auto"/>
                <w:bottom w:val="none" w:sz="0" w:space="0" w:color="auto"/>
                <w:right w:val="none" w:sz="0" w:space="0" w:color="auto"/>
              </w:divBdr>
            </w:div>
            <w:div w:id="522204139">
              <w:marLeft w:val="0"/>
              <w:marRight w:val="0"/>
              <w:marTop w:val="0"/>
              <w:marBottom w:val="0"/>
              <w:divBdr>
                <w:top w:val="none" w:sz="0" w:space="0" w:color="auto"/>
                <w:left w:val="none" w:sz="0" w:space="0" w:color="auto"/>
                <w:bottom w:val="none" w:sz="0" w:space="0" w:color="auto"/>
                <w:right w:val="none" w:sz="0" w:space="0" w:color="auto"/>
              </w:divBdr>
            </w:div>
            <w:div w:id="1609192919">
              <w:marLeft w:val="0"/>
              <w:marRight w:val="0"/>
              <w:marTop w:val="0"/>
              <w:marBottom w:val="0"/>
              <w:divBdr>
                <w:top w:val="none" w:sz="0" w:space="0" w:color="auto"/>
                <w:left w:val="none" w:sz="0" w:space="0" w:color="auto"/>
                <w:bottom w:val="none" w:sz="0" w:space="0" w:color="auto"/>
                <w:right w:val="none" w:sz="0" w:space="0" w:color="auto"/>
              </w:divBdr>
            </w:div>
            <w:div w:id="964385093">
              <w:marLeft w:val="0"/>
              <w:marRight w:val="0"/>
              <w:marTop w:val="0"/>
              <w:marBottom w:val="0"/>
              <w:divBdr>
                <w:top w:val="none" w:sz="0" w:space="0" w:color="auto"/>
                <w:left w:val="none" w:sz="0" w:space="0" w:color="auto"/>
                <w:bottom w:val="none" w:sz="0" w:space="0" w:color="auto"/>
                <w:right w:val="none" w:sz="0" w:space="0" w:color="auto"/>
              </w:divBdr>
            </w:div>
            <w:div w:id="1522888964">
              <w:marLeft w:val="0"/>
              <w:marRight w:val="0"/>
              <w:marTop w:val="0"/>
              <w:marBottom w:val="0"/>
              <w:divBdr>
                <w:top w:val="none" w:sz="0" w:space="0" w:color="auto"/>
                <w:left w:val="none" w:sz="0" w:space="0" w:color="auto"/>
                <w:bottom w:val="none" w:sz="0" w:space="0" w:color="auto"/>
                <w:right w:val="none" w:sz="0" w:space="0" w:color="auto"/>
              </w:divBdr>
            </w:div>
            <w:div w:id="1187599698">
              <w:marLeft w:val="0"/>
              <w:marRight w:val="0"/>
              <w:marTop w:val="0"/>
              <w:marBottom w:val="0"/>
              <w:divBdr>
                <w:top w:val="none" w:sz="0" w:space="0" w:color="auto"/>
                <w:left w:val="none" w:sz="0" w:space="0" w:color="auto"/>
                <w:bottom w:val="none" w:sz="0" w:space="0" w:color="auto"/>
                <w:right w:val="none" w:sz="0" w:space="0" w:color="auto"/>
              </w:divBdr>
            </w:div>
            <w:div w:id="1272668618">
              <w:marLeft w:val="0"/>
              <w:marRight w:val="0"/>
              <w:marTop w:val="0"/>
              <w:marBottom w:val="0"/>
              <w:divBdr>
                <w:top w:val="none" w:sz="0" w:space="0" w:color="auto"/>
                <w:left w:val="none" w:sz="0" w:space="0" w:color="auto"/>
                <w:bottom w:val="none" w:sz="0" w:space="0" w:color="auto"/>
                <w:right w:val="none" w:sz="0" w:space="0" w:color="auto"/>
              </w:divBdr>
            </w:div>
            <w:div w:id="344207110">
              <w:marLeft w:val="0"/>
              <w:marRight w:val="0"/>
              <w:marTop w:val="0"/>
              <w:marBottom w:val="0"/>
              <w:divBdr>
                <w:top w:val="none" w:sz="0" w:space="0" w:color="auto"/>
                <w:left w:val="none" w:sz="0" w:space="0" w:color="auto"/>
                <w:bottom w:val="none" w:sz="0" w:space="0" w:color="auto"/>
                <w:right w:val="none" w:sz="0" w:space="0" w:color="auto"/>
              </w:divBdr>
            </w:div>
            <w:div w:id="387264379">
              <w:marLeft w:val="0"/>
              <w:marRight w:val="0"/>
              <w:marTop w:val="0"/>
              <w:marBottom w:val="0"/>
              <w:divBdr>
                <w:top w:val="none" w:sz="0" w:space="0" w:color="auto"/>
                <w:left w:val="none" w:sz="0" w:space="0" w:color="auto"/>
                <w:bottom w:val="none" w:sz="0" w:space="0" w:color="auto"/>
                <w:right w:val="none" w:sz="0" w:space="0" w:color="auto"/>
              </w:divBdr>
            </w:div>
            <w:div w:id="398677472">
              <w:marLeft w:val="0"/>
              <w:marRight w:val="0"/>
              <w:marTop w:val="0"/>
              <w:marBottom w:val="0"/>
              <w:divBdr>
                <w:top w:val="none" w:sz="0" w:space="0" w:color="auto"/>
                <w:left w:val="none" w:sz="0" w:space="0" w:color="auto"/>
                <w:bottom w:val="none" w:sz="0" w:space="0" w:color="auto"/>
                <w:right w:val="none" w:sz="0" w:space="0" w:color="auto"/>
              </w:divBdr>
            </w:div>
            <w:div w:id="177619797">
              <w:marLeft w:val="0"/>
              <w:marRight w:val="0"/>
              <w:marTop w:val="0"/>
              <w:marBottom w:val="0"/>
              <w:divBdr>
                <w:top w:val="none" w:sz="0" w:space="0" w:color="auto"/>
                <w:left w:val="none" w:sz="0" w:space="0" w:color="auto"/>
                <w:bottom w:val="none" w:sz="0" w:space="0" w:color="auto"/>
                <w:right w:val="none" w:sz="0" w:space="0" w:color="auto"/>
              </w:divBdr>
            </w:div>
            <w:div w:id="1112944479">
              <w:marLeft w:val="0"/>
              <w:marRight w:val="0"/>
              <w:marTop w:val="0"/>
              <w:marBottom w:val="0"/>
              <w:divBdr>
                <w:top w:val="none" w:sz="0" w:space="0" w:color="auto"/>
                <w:left w:val="none" w:sz="0" w:space="0" w:color="auto"/>
                <w:bottom w:val="none" w:sz="0" w:space="0" w:color="auto"/>
                <w:right w:val="none" w:sz="0" w:space="0" w:color="auto"/>
              </w:divBdr>
            </w:div>
            <w:div w:id="1636638472">
              <w:marLeft w:val="0"/>
              <w:marRight w:val="0"/>
              <w:marTop w:val="0"/>
              <w:marBottom w:val="0"/>
              <w:divBdr>
                <w:top w:val="none" w:sz="0" w:space="0" w:color="auto"/>
                <w:left w:val="none" w:sz="0" w:space="0" w:color="auto"/>
                <w:bottom w:val="none" w:sz="0" w:space="0" w:color="auto"/>
                <w:right w:val="none" w:sz="0" w:space="0" w:color="auto"/>
              </w:divBdr>
            </w:div>
            <w:div w:id="226767100">
              <w:marLeft w:val="0"/>
              <w:marRight w:val="0"/>
              <w:marTop w:val="0"/>
              <w:marBottom w:val="0"/>
              <w:divBdr>
                <w:top w:val="none" w:sz="0" w:space="0" w:color="auto"/>
                <w:left w:val="none" w:sz="0" w:space="0" w:color="auto"/>
                <w:bottom w:val="none" w:sz="0" w:space="0" w:color="auto"/>
                <w:right w:val="none" w:sz="0" w:space="0" w:color="auto"/>
              </w:divBdr>
            </w:div>
            <w:div w:id="1412462694">
              <w:marLeft w:val="0"/>
              <w:marRight w:val="0"/>
              <w:marTop w:val="0"/>
              <w:marBottom w:val="0"/>
              <w:divBdr>
                <w:top w:val="none" w:sz="0" w:space="0" w:color="auto"/>
                <w:left w:val="none" w:sz="0" w:space="0" w:color="auto"/>
                <w:bottom w:val="none" w:sz="0" w:space="0" w:color="auto"/>
                <w:right w:val="none" w:sz="0" w:space="0" w:color="auto"/>
              </w:divBdr>
            </w:div>
            <w:div w:id="284047681">
              <w:marLeft w:val="0"/>
              <w:marRight w:val="0"/>
              <w:marTop w:val="0"/>
              <w:marBottom w:val="0"/>
              <w:divBdr>
                <w:top w:val="none" w:sz="0" w:space="0" w:color="auto"/>
                <w:left w:val="none" w:sz="0" w:space="0" w:color="auto"/>
                <w:bottom w:val="none" w:sz="0" w:space="0" w:color="auto"/>
                <w:right w:val="none" w:sz="0" w:space="0" w:color="auto"/>
              </w:divBdr>
            </w:div>
            <w:div w:id="292760951">
              <w:marLeft w:val="0"/>
              <w:marRight w:val="0"/>
              <w:marTop w:val="0"/>
              <w:marBottom w:val="0"/>
              <w:divBdr>
                <w:top w:val="none" w:sz="0" w:space="0" w:color="auto"/>
                <w:left w:val="none" w:sz="0" w:space="0" w:color="auto"/>
                <w:bottom w:val="none" w:sz="0" w:space="0" w:color="auto"/>
                <w:right w:val="none" w:sz="0" w:space="0" w:color="auto"/>
              </w:divBdr>
            </w:div>
            <w:div w:id="827357820">
              <w:marLeft w:val="0"/>
              <w:marRight w:val="0"/>
              <w:marTop w:val="0"/>
              <w:marBottom w:val="0"/>
              <w:divBdr>
                <w:top w:val="none" w:sz="0" w:space="0" w:color="auto"/>
                <w:left w:val="none" w:sz="0" w:space="0" w:color="auto"/>
                <w:bottom w:val="none" w:sz="0" w:space="0" w:color="auto"/>
                <w:right w:val="none" w:sz="0" w:space="0" w:color="auto"/>
              </w:divBdr>
            </w:div>
            <w:div w:id="185558169">
              <w:marLeft w:val="0"/>
              <w:marRight w:val="0"/>
              <w:marTop w:val="0"/>
              <w:marBottom w:val="0"/>
              <w:divBdr>
                <w:top w:val="none" w:sz="0" w:space="0" w:color="auto"/>
                <w:left w:val="none" w:sz="0" w:space="0" w:color="auto"/>
                <w:bottom w:val="none" w:sz="0" w:space="0" w:color="auto"/>
                <w:right w:val="none" w:sz="0" w:space="0" w:color="auto"/>
              </w:divBdr>
            </w:div>
            <w:div w:id="1750956655">
              <w:marLeft w:val="0"/>
              <w:marRight w:val="0"/>
              <w:marTop w:val="0"/>
              <w:marBottom w:val="0"/>
              <w:divBdr>
                <w:top w:val="none" w:sz="0" w:space="0" w:color="auto"/>
                <w:left w:val="none" w:sz="0" w:space="0" w:color="auto"/>
                <w:bottom w:val="none" w:sz="0" w:space="0" w:color="auto"/>
                <w:right w:val="none" w:sz="0" w:space="0" w:color="auto"/>
              </w:divBdr>
            </w:div>
            <w:div w:id="767851704">
              <w:marLeft w:val="0"/>
              <w:marRight w:val="0"/>
              <w:marTop w:val="0"/>
              <w:marBottom w:val="0"/>
              <w:divBdr>
                <w:top w:val="none" w:sz="0" w:space="0" w:color="auto"/>
                <w:left w:val="none" w:sz="0" w:space="0" w:color="auto"/>
                <w:bottom w:val="none" w:sz="0" w:space="0" w:color="auto"/>
                <w:right w:val="none" w:sz="0" w:space="0" w:color="auto"/>
              </w:divBdr>
            </w:div>
            <w:div w:id="1214973490">
              <w:marLeft w:val="0"/>
              <w:marRight w:val="0"/>
              <w:marTop w:val="0"/>
              <w:marBottom w:val="0"/>
              <w:divBdr>
                <w:top w:val="none" w:sz="0" w:space="0" w:color="auto"/>
                <w:left w:val="none" w:sz="0" w:space="0" w:color="auto"/>
                <w:bottom w:val="none" w:sz="0" w:space="0" w:color="auto"/>
                <w:right w:val="none" w:sz="0" w:space="0" w:color="auto"/>
              </w:divBdr>
            </w:div>
            <w:div w:id="786851744">
              <w:marLeft w:val="0"/>
              <w:marRight w:val="0"/>
              <w:marTop w:val="0"/>
              <w:marBottom w:val="0"/>
              <w:divBdr>
                <w:top w:val="none" w:sz="0" w:space="0" w:color="auto"/>
                <w:left w:val="none" w:sz="0" w:space="0" w:color="auto"/>
                <w:bottom w:val="none" w:sz="0" w:space="0" w:color="auto"/>
                <w:right w:val="none" w:sz="0" w:space="0" w:color="auto"/>
              </w:divBdr>
            </w:div>
            <w:div w:id="429664089">
              <w:marLeft w:val="0"/>
              <w:marRight w:val="0"/>
              <w:marTop w:val="0"/>
              <w:marBottom w:val="0"/>
              <w:divBdr>
                <w:top w:val="none" w:sz="0" w:space="0" w:color="auto"/>
                <w:left w:val="none" w:sz="0" w:space="0" w:color="auto"/>
                <w:bottom w:val="none" w:sz="0" w:space="0" w:color="auto"/>
                <w:right w:val="none" w:sz="0" w:space="0" w:color="auto"/>
              </w:divBdr>
            </w:div>
            <w:div w:id="163710251">
              <w:marLeft w:val="0"/>
              <w:marRight w:val="0"/>
              <w:marTop w:val="0"/>
              <w:marBottom w:val="0"/>
              <w:divBdr>
                <w:top w:val="none" w:sz="0" w:space="0" w:color="auto"/>
                <w:left w:val="none" w:sz="0" w:space="0" w:color="auto"/>
                <w:bottom w:val="none" w:sz="0" w:space="0" w:color="auto"/>
                <w:right w:val="none" w:sz="0" w:space="0" w:color="auto"/>
              </w:divBdr>
            </w:div>
            <w:div w:id="1536038994">
              <w:marLeft w:val="0"/>
              <w:marRight w:val="0"/>
              <w:marTop w:val="0"/>
              <w:marBottom w:val="0"/>
              <w:divBdr>
                <w:top w:val="none" w:sz="0" w:space="0" w:color="auto"/>
                <w:left w:val="none" w:sz="0" w:space="0" w:color="auto"/>
                <w:bottom w:val="none" w:sz="0" w:space="0" w:color="auto"/>
                <w:right w:val="none" w:sz="0" w:space="0" w:color="auto"/>
              </w:divBdr>
            </w:div>
            <w:div w:id="314534951">
              <w:marLeft w:val="0"/>
              <w:marRight w:val="0"/>
              <w:marTop w:val="0"/>
              <w:marBottom w:val="0"/>
              <w:divBdr>
                <w:top w:val="none" w:sz="0" w:space="0" w:color="auto"/>
                <w:left w:val="none" w:sz="0" w:space="0" w:color="auto"/>
                <w:bottom w:val="none" w:sz="0" w:space="0" w:color="auto"/>
                <w:right w:val="none" w:sz="0" w:space="0" w:color="auto"/>
              </w:divBdr>
            </w:div>
            <w:div w:id="742604835">
              <w:marLeft w:val="0"/>
              <w:marRight w:val="0"/>
              <w:marTop w:val="0"/>
              <w:marBottom w:val="0"/>
              <w:divBdr>
                <w:top w:val="none" w:sz="0" w:space="0" w:color="auto"/>
                <w:left w:val="none" w:sz="0" w:space="0" w:color="auto"/>
                <w:bottom w:val="none" w:sz="0" w:space="0" w:color="auto"/>
                <w:right w:val="none" w:sz="0" w:space="0" w:color="auto"/>
              </w:divBdr>
            </w:div>
            <w:div w:id="228273919">
              <w:marLeft w:val="0"/>
              <w:marRight w:val="0"/>
              <w:marTop w:val="0"/>
              <w:marBottom w:val="0"/>
              <w:divBdr>
                <w:top w:val="none" w:sz="0" w:space="0" w:color="auto"/>
                <w:left w:val="none" w:sz="0" w:space="0" w:color="auto"/>
                <w:bottom w:val="none" w:sz="0" w:space="0" w:color="auto"/>
                <w:right w:val="none" w:sz="0" w:space="0" w:color="auto"/>
              </w:divBdr>
            </w:div>
            <w:div w:id="2143182480">
              <w:marLeft w:val="0"/>
              <w:marRight w:val="0"/>
              <w:marTop w:val="0"/>
              <w:marBottom w:val="0"/>
              <w:divBdr>
                <w:top w:val="none" w:sz="0" w:space="0" w:color="auto"/>
                <w:left w:val="none" w:sz="0" w:space="0" w:color="auto"/>
                <w:bottom w:val="none" w:sz="0" w:space="0" w:color="auto"/>
                <w:right w:val="none" w:sz="0" w:space="0" w:color="auto"/>
              </w:divBdr>
            </w:div>
            <w:div w:id="1358581969">
              <w:marLeft w:val="0"/>
              <w:marRight w:val="0"/>
              <w:marTop w:val="0"/>
              <w:marBottom w:val="0"/>
              <w:divBdr>
                <w:top w:val="none" w:sz="0" w:space="0" w:color="auto"/>
                <w:left w:val="none" w:sz="0" w:space="0" w:color="auto"/>
                <w:bottom w:val="none" w:sz="0" w:space="0" w:color="auto"/>
                <w:right w:val="none" w:sz="0" w:space="0" w:color="auto"/>
              </w:divBdr>
            </w:div>
            <w:div w:id="1963805564">
              <w:marLeft w:val="0"/>
              <w:marRight w:val="0"/>
              <w:marTop w:val="0"/>
              <w:marBottom w:val="0"/>
              <w:divBdr>
                <w:top w:val="none" w:sz="0" w:space="0" w:color="auto"/>
                <w:left w:val="none" w:sz="0" w:space="0" w:color="auto"/>
                <w:bottom w:val="none" w:sz="0" w:space="0" w:color="auto"/>
                <w:right w:val="none" w:sz="0" w:space="0" w:color="auto"/>
              </w:divBdr>
            </w:div>
            <w:div w:id="1655331348">
              <w:marLeft w:val="0"/>
              <w:marRight w:val="0"/>
              <w:marTop w:val="0"/>
              <w:marBottom w:val="0"/>
              <w:divBdr>
                <w:top w:val="none" w:sz="0" w:space="0" w:color="auto"/>
                <w:left w:val="none" w:sz="0" w:space="0" w:color="auto"/>
                <w:bottom w:val="none" w:sz="0" w:space="0" w:color="auto"/>
                <w:right w:val="none" w:sz="0" w:space="0" w:color="auto"/>
              </w:divBdr>
            </w:div>
            <w:div w:id="1286305950">
              <w:marLeft w:val="0"/>
              <w:marRight w:val="0"/>
              <w:marTop w:val="0"/>
              <w:marBottom w:val="0"/>
              <w:divBdr>
                <w:top w:val="none" w:sz="0" w:space="0" w:color="auto"/>
                <w:left w:val="none" w:sz="0" w:space="0" w:color="auto"/>
                <w:bottom w:val="none" w:sz="0" w:space="0" w:color="auto"/>
                <w:right w:val="none" w:sz="0" w:space="0" w:color="auto"/>
              </w:divBdr>
            </w:div>
            <w:div w:id="1630015363">
              <w:marLeft w:val="0"/>
              <w:marRight w:val="0"/>
              <w:marTop w:val="0"/>
              <w:marBottom w:val="0"/>
              <w:divBdr>
                <w:top w:val="none" w:sz="0" w:space="0" w:color="auto"/>
                <w:left w:val="none" w:sz="0" w:space="0" w:color="auto"/>
                <w:bottom w:val="none" w:sz="0" w:space="0" w:color="auto"/>
                <w:right w:val="none" w:sz="0" w:space="0" w:color="auto"/>
              </w:divBdr>
            </w:div>
            <w:div w:id="571894264">
              <w:marLeft w:val="0"/>
              <w:marRight w:val="0"/>
              <w:marTop w:val="0"/>
              <w:marBottom w:val="0"/>
              <w:divBdr>
                <w:top w:val="none" w:sz="0" w:space="0" w:color="auto"/>
                <w:left w:val="none" w:sz="0" w:space="0" w:color="auto"/>
                <w:bottom w:val="none" w:sz="0" w:space="0" w:color="auto"/>
                <w:right w:val="none" w:sz="0" w:space="0" w:color="auto"/>
              </w:divBdr>
            </w:div>
            <w:div w:id="1845318932">
              <w:marLeft w:val="0"/>
              <w:marRight w:val="0"/>
              <w:marTop w:val="0"/>
              <w:marBottom w:val="0"/>
              <w:divBdr>
                <w:top w:val="none" w:sz="0" w:space="0" w:color="auto"/>
                <w:left w:val="none" w:sz="0" w:space="0" w:color="auto"/>
                <w:bottom w:val="none" w:sz="0" w:space="0" w:color="auto"/>
                <w:right w:val="none" w:sz="0" w:space="0" w:color="auto"/>
              </w:divBdr>
            </w:div>
            <w:div w:id="325982767">
              <w:marLeft w:val="0"/>
              <w:marRight w:val="0"/>
              <w:marTop w:val="0"/>
              <w:marBottom w:val="0"/>
              <w:divBdr>
                <w:top w:val="none" w:sz="0" w:space="0" w:color="auto"/>
                <w:left w:val="none" w:sz="0" w:space="0" w:color="auto"/>
                <w:bottom w:val="none" w:sz="0" w:space="0" w:color="auto"/>
                <w:right w:val="none" w:sz="0" w:space="0" w:color="auto"/>
              </w:divBdr>
            </w:div>
            <w:div w:id="2086486365">
              <w:marLeft w:val="0"/>
              <w:marRight w:val="0"/>
              <w:marTop w:val="0"/>
              <w:marBottom w:val="0"/>
              <w:divBdr>
                <w:top w:val="none" w:sz="0" w:space="0" w:color="auto"/>
                <w:left w:val="none" w:sz="0" w:space="0" w:color="auto"/>
                <w:bottom w:val="none" w:sz="0" w:space="0" w:color="auto"/>
                <w:right w:val="none" w:sz="0" w:space="0" w:color="auto"/>
              </w:divBdr>
            </w:div>
            <w:div w:id="409809667">
              <w:marLeft w:val="0"/>
              <w:marRight w:val="0"/>
              <w:marTop w:val="0"/>
              <w:marBottom w:val="0"/>
              <w:divBdr>
                <w:top w:val="none" w:sz="0" w:space="0" w:color="auto"/>
                <w:left w:val="none" w:sz="0" w:space="0" w:color="auto"/>
                <w:bottom w:val="none" w:sz="0" w:space="0" w:color="auto"/>
                <w:right w:val="none" w:sz="0" w:space="0" w:color="auto"/>
              </w:divBdr>
            </w:div>
            <w:div w:id="482163089">
              <w:marLeft w:val="0"/>
              <w:marRight w:val="0"/>
              <w:marTop w:val="0"/>
              <w:marBottom w:val="0"/>
              <w:divBdr>
                <w:top w:val="none" w:sz="0" w:space="0" w:color="auto"/>
                <w:left w:val="none" w:sz="0" w:space="0" w:color="auto"/>
                <w:bottom w:val="none" w:sz="0" w:space="0" w:color="auto"/>
                <w:right w:val="none" w:sz="0" w:space="0" w:color="auto"/>
              </w:divBdr>
            </w:div>
            <w:div w:id="95489554">
              <w:marLeft w:val="0"/>
              <w:marRight w:val="0"/>
              <w:marTop w:val="0"/>
              <w:marBottom w:val="0"/>
              <w:divBdr>
                <w:top w:val="none" w:sz="0" w:space="0" w:color="auto"/>
                <w:left w:val="none" w:sz="0" w:space="0" w:color="auto"/>
                <w:bottom w:val="none" w:sz="0" w:space="0" w:color="auto"/>
                <w:right w:val="none" w:sz="0" w:space="0" w:color="auto"/>
              </w:divBdr>
            </w:div>
            <w:div w:id="1460807535">
              <w:marLeft w:val="0"/>
              <w:marRight w:val="0"/>
              <w:marTop w:val="0"/>
              <w:marBottom w:val="0"/>
              <w:divBdr>
                <w:top w:val="none" w:sz="0" w:space="0" w:color="auto"/>
                <w:left w:val="none" w:sz="0" w:space="0" w:color="auto"/>
                <w:bottom w:val="none" w:sz="0" w:space="0" w:color="auto"/>
                <w:right w:val="none" w:sz="0" w:space="0" w:color="auto"/>
              </w:divBdr>
            </w:div>
            <w:div w:id="1654867473">
              <w:marLeft w:val="0"/>
              <w:marRight w:val="0"/>
              <w:marTop w:val="0"/>
              <w:marBottom w:val="0"/>
              <w:divBdr>
                <w:top w:val="none" w:sz="0" w:space="0" w:color="auto"/>
                <w:left w:val="none" w:sz="0" w:space="0" w:color="auto"/>
                <w:bottom w:val="none" w:sz="0" w:space="0" w:color="auto"/>
                <w:right w:val="none" w:sz="0" w:space="0" w:color="auto"/>
              </w:divBdr>
            </w:div>
            <w:div w:id="670986015">
              <w:marLeft w:val="0"/>
              <w:marRight w:val="0"/>
              <w:marTop w:val="0"/>
              <w:marBottom w:val="0"/>
              <w:divBdr>
                <w:top w:val="none" w:sz="0" w:space="0" w:color="auto"/>
                <w:left w:val="none" w:sz="0" w:space="0" w:color="auto"/>
                <w:bottom w:val="none" w:sz="0" w:space="0" w:color="auto"/>
                <w:right w:val="none" w:sz="0" w:space="0" w:color="auto"/>
              </w:divBdr>
            </w:div>
            <w:div w:id="688063035">
              <w:marLeft w:val="0"/>
              <w:marRight w:val="0"/>
              <w:marTop w:val="0"/>
              <w:marBottom w:val="0"/>
              <w:divBdr>
                <w:top w:val="none" w:sz="0" w:space="0" w:color="auto"/>
                <w:left w:val="none" w:sz="0" w:space="0" w:color="auto"/>
                <w:bottom w:val="none" w:sz="0" w:space="0" w:color="auto"/>
                <w:right w:val="none" w:sz="0" w:space="0" w:color="auto"/>
              </w:divBdr>
            </w:div>
            <w:div w:id="444007666">
              <w:marLeft w:val="0"/>
              <w:marRight w:val="0"/>
              <w:marTop w:val="0"/>
              <w:marBottom w:val="0"/>
              <w:divBdr>
                <w:top w:val="none" w:sz="0" w:space="0" w:color="auto"/>
                <w:left w:val="none" w:sz="0" w:space="0" w:color="auto"/>
                <w:bottom w:val="none" w:sz="0" w:space="0" w:color="auto"/>
                <w:right w:val="none" w:sz="0" w:space="0" w:color="auto"/>
              </w:divBdr>
            </w:div>
            <w:div w:id="1195390652">
              <w:marLeft w:val="0"/>
              <w:marRight w:val="0"/>
              <w:marTop w:val="0"/>
              <w:marBottom w:val="0"/>
              <w:divBdr>
                <w:top w:val="none" w:sz="0" w:space="0" w:color="auto"/>
                <w:left w:val="none" w:sz="0" w:space="0" w:color="auto"/>
                <w:bottom w:val="none" w:sz="0" w:space="0" w:color="auto"/>
                <w:right w:val="none" w:sz="0" w:space="0" w:color="auto"/>
              </w:divBdr>
            </w:div>
            <w:div w:id="1886138664">
              <w:marLeft w:val="0"/>
              <w:marRight w:val="0"/>
              <w:marTop w:val="0"/>
              <w:marBottom w:val="0"/>
              <w:divBdr>
                <w:top w:val="none" w:sz="0" w:space="0" w:color="auto"/>
                <w:left w:val="none" w:sz="0" w:space="0" w:color="auto"/>
                <w:bottom w:val="none" w:sz="0" w:space="0" w:color="auto"/>
                <w:right w:val="none" w:sz="0" w:space="0" w:color="auto"/>
              </w:divBdr>
            </w:div>
            <w:div w:id="1526289735">
              <w:marLeft w:val="0"/>
              <w:marRight w:val="0"/>
              <w:marTop w:val="0"/>
              <w:marBottom w:val="0"/>
              <w:divBdr>
                <w:top w:val="none" w:sz="0" w:space="0" w:color="auto"/>
                <w:left w:val="none" w:sz="0" w:space="0" w:color="auto"/>
                <w:bottom w:val="none" w:sz="0" w:space="0" w:color="auto"/>
                <w:right w:val="none" w:sz="0" w:space="0" w:color="auto"/>
              </w:divBdr>
            </w:div>
            <w:div w:id="702680612">
              <w:marLeft w:val="0"/>
              <w:marRight w:val="0"/>
              <w:marTop w:val="0"/>
              <w:marBottom w:val="0"/>
              <w:divBdr>
                <w:top w:val="none" w:sz="0" w:space="0" w:color="auto"/>
                <w:left w:val="none" w:sz="0" w:space="0" w:color="auto"/>
                <w:bottom w:val="none" w:sz="0" w:space="0" w:color="auto"/>
                <w:right w:val="none" w:sz="0" w:space="0" w:color="auto"/>
              </w:divBdr>
            </w:div>
            <w:div w:id="304241836">
              <w:marLeft w:val="0"/>
              <w:marRight w:val="0"/>
              <w:marTop w:val="0"/>
              <w:marBottom w:val="0"/>
              <w:divBdr>
                <w:top w:val="none" w:sz="0" w:space="0" w:color="auto"/>
                <w:left w:val="none" w:sz="0" w:space="0" w:color="auto"/>
                <w:bottom w:val="none" w:sz="0" w:space="0" w:color="auto"/>
                <w:right w:val="none" w:sz="0" w:space="0" w:color="auto"/>
              </w:divBdr>
            </w:div>
            <w:div w:id="1235967897">
              <w:marLeft w:val="0"/>
              <w:marRight w:val="0"/>
              <w:marTop w:val="0"/>
              <w:marBottom w:val="0"/>
              <w:divBdr>
                <w:top w:val="none" w:sz="0" w:space="0" w:color="auto"/>
                <w:left w:val="none" w:sz="0" w:space="0" w:color="auto"/>
                <w:bottom w:val="none" w:sz="0" w:space="0" w:color="auto"/>
                <w:right w:val="none" w:sz="0" w:space="0" w:color="auto"/>
              </w:divBdr>
            </w:div>
            <w:div w:id="635531481">
              <w:marLeft w:val="0"/>
              <w:marRight w:val="0"/>
              <w:marTop w:val="0"/>
              <w:marBottom w:val="0"/>
              <w:divBdr>
                <w:top w:val="none" w:sz="0" w:space="0" w:color="auto"/>
                <w:left w:val="none" w:sz="0" w:space="0" w:color="auto"/>
                <w:bottom w:val="none" w:sz="0" w:space="0" w:color="auto"/>
                <w:right w:val="none" w:sz="0" w:space="0" w:color="auto"/>
              </w:divBdr>
            </w:div>
            <w:div w:id="1419403228">
              <w:marLeft w:val="0"/>
              <w:marRight w:val="0"/>
              <w:marTop w:val="0"/>
              <w:marBottom w:val="0"/>
              <w:divBdr>
                <w:top w:val="none" w:sz="0" w:space="0" w:color="auto"/>
                <w:left w:val="none" w:sz="0" w:space="0" w:color="auto"/>
                <w:bottom w:val="none" w:sz="0" w:space="0" w:color="auto"/>
                <w:right w:val="none" w:sz="0" w:space="0" w:color="auto"/>
              </w:divBdr>
            </w:div>
            <w:div w:id="267200601">
              <w:marLeft w:val="0"/>
              <w:marRight w:val="0"/>
              <w:marTop w:val="0"/>
              <w:marBottom w:val="0"/>
              <w:divBdr>
                <w:top w:val="none" w:sz="0" w:space="0" w:color="auto"/>
                <w:left w:val="none" w:sz="0" w:space="0" w:color="auto"/>
                <w:bottom w:val="none" w:sz="0" w:space="0" w:color="auto"/>
                <w:right w:val="none" w:sz="0" w:space="0" w:color="auto"/>
              </w:divBdr>
            </w:div>
            <w:div w:id="1926917292">
              <w:marLeft w:val="0"/>
              <w:marRight w:val="0"/>
              <w:marTop w:val="0"/>
              <w:marBottom w:val="0"/>
              <w:divBdr>
                <w:top w:val="none" w:sz="0" w:space="0" w:color="auto"/>
                <w:left w:val="none" w:sz="0" w:space="0" w:color="auto"/>
                <w:bottom w:val="none" w:sz="0" w:space="0" w:color="auto"/>
                <w:right w:val="none" w:sz="0" w:space="0" w:color="auto"/>
              </w:divBdr>
            </w:div>
            <w:div w:id="420490886">
              <w:marLeft w:val="0"/>
              <w:marRight w:val="0"/>
              <w:marTop w:val="0"/>
              <w:marBottom w:val="0"/>
              <w:divBdr>
                <w:top w:val="none" w:sz="0" w:space="0" w:color="auto"/>
                <w:left w:val="none" w:sz="0" w:space="0" w:color="auto"/>
                <w:bottom w:val="none" w:sz="0" w:space="0" w:color="auto"/>
                <w:right w:val="none" w:sz="0" w:space="0" w:color="auto"/>
              </w:divBdr>
            </w:div>
            <w:div w:id="1396707916">
              <w:marLeft w:val="0"/>
              <w:marRight w:val="0"/>
              <w:marTop w:val="0"/>
              <w:marBottom w:val="0"/>
              <w:divBdr>
                <w:top w:val="none" w:sz="0" w:space="0" w:color="auto"/>
                <w:left w:val="none" w:sz="0" w:space="0" w:color="auto"/>
                <w:bottom w:val="none" w:sz="0" w:space="0" w:color="auto"/>
                <w:right w:val="none" w:sz="0" w:space="0" w:color="auto"/>
              </w:divBdr>
            </w:div>
            <w:div w:id="2040082234">
              <w:marLeft w:val="0"/>
              <w:marRight w:val="0"/>
              <w:marTop w:val="0"/>
              <w:marBottom w:val="0"/>
              <w:divBdr>
                <w:top w:val="none" w:sz="0" w:space="0" w:color="auto"/>
                <w:left w:val="none" w:sz="0" w:space="0" w:color="auto"/>
                <w:bottom w:val="none" w:sz="0" w:space="0" w:color="auto"/>
                <w:right w:val="none" w:sz="0" w:space="0" w:color="auto"/>
              </w:divBdr>
            </w:div>
            <w:div w:id="1238398270">
              <w:marLeft w:val="0"/>
              <w:marRight w:val="0"/>
              <w:marTop w:val="0"/>
              <w:marBottom w:val="0"/>
              <w:divBdr>
                <w:top w:val="none" w:sz="0" w:space="0" w:color="auto"/>
                <w:left w:val="none" w:sz="0" w:space="0" w:color="auto"/>
                <w:bottom w:val="none" w:sz="0" w:space="0" w:color="auto"/>
                <w:right w:val="none" w:sz="0" w:space="0" w:color="auto"/>
              </w:divBdr>
            </w:div>
            <w:div w:id="1910337159">
              <w:marLeft w:val="0"/>
              <w:marRight w:val="0"/>
              <w:marTop w:val="0"/>
              <w:marBottom w:val="0"/>
              <w:divBdr>
                <w:top w:val="none" w:sz="0" w:space="0" w:color="auto"/>
                <w:left w:val="none" w:sz="0" w:space="0" w:color="auto"/>
                <w:bottom w:val="none" w:sz="0" w:space="0" w:color="auto"/>
                <w:right w:val="none" w:sz="0" w:space="0" w:color="auto"/>
              </w:divBdr>
            </w:div>
            <w:div w:id="1713188537">
              <w:marLeft w:val="0"/>
              <w:marRight w:val="0"/>
              <w:marTop w:val="0"/>
              <w:marBottom w:val="0"/>
              <w:divBdr>
                <w:top w:val="none" w:sz="0" w:space="0" w:color="auto"/>
                <w:left w:val="none" w:sz="0" w:space="0" w:color="auto"/>
                <w:bottom w:val="none" w:sz="0" w:space="0" w:color="auto"/>
                <w:right w:val="none" w:sz="0" w:space="0" w:color="auto"/>
              </w:divBdr>
            </w:div>
            <w:div w:id="2144231007">
              <w:marLeft w:val="0"/>
              <w:marRight w:val="0"/>
              <w:marTop w:val="0"/>
              <w:marBottom w:val="0"/>
              <w:divBdr>
                <w:top w:val="none" w:sz="0" w:space="0" w:color="auto"/>
                <w:left w:val="none" w:sz="0" w:space="0" w:color="auto"/>
                <w:bottom w:val="none" w:sz="0" w:space="0" w:color="auto"/>
                <w:right w:val="none" w:sz="0" w:space="0" w:color="auto"/>
              </w:divBdr>
            </w:div>
            <w:div w:id="316343008">
              <w:marLeft w:val="0"/>
              <w:marRight w:val="0"/>
              <w:marTop w:val="0"/>
              <w:marBottom w:val="0"/>
              <w:divBdr>
                <w:top w:val="none" w:sz="0" w:space="0" w:color="auto"/>
                <w:left w:val="none" w:sz="0" w:space="0" w:color="auto"/>
                <w:bottom w:val="none" w:sz="0" w:space="0" w:color="auto"/>
                <w:right w:val="none" w:sz="0" w:space="0" w:color="auto"/>
              </w:divBdr>
            </w:div>
            <w:div w:id="1339043468">
              <w:marLeft w:val="0"/>
              <w:marRight w:val="0"/>
              <w:marTop w:val="0"/>
              <w:marBottom w:val="0"/>
              <w:divBdr>
                <w:top w:val="none" w:sz="0" w:space="0" w:color="auto"/>
                <w:left w:val="none" w:sz="0" w:space="0" w:color="auto"/>
                <w:bottom w:val="none" w:sz="0" w:space="0" w:color="auto"/>
                <w:right w:val="none" w:sz="0" w:space="0" w:color="auto"/>
              </w:divBdr>
            </w:div>
            <w:div w:id="963536572">
              <w:marLeft w:val="0"/>
              <w:marRight w:val="0"/>
              <w:marTop w:val="0"/>
              <w:marBottom w:val="0"/>
              <w:divBdr>
                <w:top w:val="none" w:sz="0" w:space="0" w:color="auto"/>
                <w:left w:val="none" w:sz="0" w:space="0" w:color="auto"/>
                <w:bottom w:val="none" w:sz="0" w:space="0" w:color="auto"/>
                <w:right w:val="none" w:sz="0" w:space="0" w:color="auto"/>
              </w:divBdr>
            </w:div>
            <w:div w:id="1412194931">
              <w:marLeft w:val="0"/>
              <w:marRight w:val="0"/>
              <w:marTop w:val="0"/>
              <w:marBottom w:val="0"/>
              <w:divBdr>
                <w:top w:val="none" w:sz="0" w:space="0" w:color="auto"/>
                <w:left w:val="none" w:sz="0" w:space="0" w:color="auto"/>
                <w:bottom w:val="none" w:sz="0" w:space="0" w:color="auto"/>
                <w:right w:val="none" w:sz="0" w:space="0" w:color="auto"/>
              </w:divBdr>
            </w:div>
            <w:div w:id="1770152161">
              <w:marLeft w:val="0"/>
              <w:marRight w:val="0"/>
              <w:marTop w:val="0"/>
              <w:marBottom w:val="0"/>
              <w:divBdr>
                <w:top w:val="none" w:sz="0" w:space="0" w:color="auto"/>
                <w:left w:val="none" w:sz="0" w:space="0" w:color="auto"/>
                <w:bottom w:val="none" w:sz="0" w:space="0" w:color="auto"/>
                <w:right w:val="none" w:sz="0" w:space="0" w:color="auto"/>
              </w:divBdr>
            </w:div>
            <w:div w:id="730661357">
              <w:marLeft w:val="0"/>
              <w:marRight w:val="0"/>
              <w:marTop w:val="0"/>
              <w:marBottom w:val="0"/>
              <w:divBdr>
                <w:top w:val="none" w:sz="0" w:space="0" w:color="auto"/>
                <w:left w:val="none" w:sz="0" w:space="0" w:color="auto"/>
                <w:bottom w:val="none" w:sz="0" w:space="0" w:color="auto"/>
                <w:right w:val="none" w:sz="0" w:space="0" w:color="auto"/>
              </w:divBdr>
            </w:div>
            <w:div w:id="1611860414">
              <w:marLeft w:val="0"/>
              <w:marRight w:val="0"/>
              <w:marTop w:val="0"/>
              <w:marBottom w:val="0"/>
              <w:divBdr>
                <w:top w:val="none" w:sz="0" w:space="0" w:color="auto"/>
                <w:left w:val="none" w:sz="0" w:space="0" w:color="auto"/>
                <w:bottom w:val="none" w:sz="0" w:space="0" w:color="auto"/>
                <w:right w:val="none" w:sz="0" w:space="0" w:color="auto"/>
              </w:divBdr>
            </w:div>
            <w:div w:id="1363242962">
              <w:marLeft w:val="0"/>
              <w:marRight w:val="0"/>
              <w:marTop w:val="0"/>
              <w:marBottom w:val="0"/>
              <w:divBdr>
                <w:top w:val="none" w:sz="0" w:space="0" w:color="auto"/>
                <w:left w:val="none" w:sz="0" w:space="0" w:color="auto"/>
                <w:bottom w:val="none" w:sz="0" w:space="0" w:color="auto"/>
                <w:right w:val="none" w:sz="0" w:space="0" w:color="auto"/>
              </w:divBdr>
            </w:div>
            <w:div w:id="1979996448">
              <w:marLeft w:val="0"/>
              <w:marRight w:val="0"/>
              <w:marTop w:val="0"/>
              <w:marBottom w:val="0"/>
              <w:divBdr>
                <w:top w:val="none" w:sz="0" w:space="0" w:color="auto"/>
                <w:left w:val="none" w:sz="0" w:space="0" w:color="auto"/>
                <w:bottom w:val="none" w:sz="0" w:space="0" w:color="auto"/>
                <w:right w:val="none" w:sz="0" w:space="0" w:color="auto"/>
              </w:divBdr>
            </w:div>
            <w:div w:id="1011876706">
              <w:marLeft w:val="0"/>
              <w:marRight w:val="0"/>
              <w:marTop w:val="0"/>
              <w:marBottom w:val="0"/>
              <w:divBdr>
                <w:top w:val="none" w:sz="0" w:space="0" w:color="auto"/>
                <w:left w:val="none" w:sz="0" w:space="0" w:color="auto"/>
                <w:bottom w:val="none" w:sz="0" w:space="0" w:color="auto"/>
                <w:right w:val="none" w:sz="0" w:space="0" w:color="auto"/>
              </w:divBdr>
            </w:div>
            <w:div w:id="1553880548">
              <w:marLeft w:val="0"/>
              <w:marRight w:val="0"/>
              <w:marTop w:val="0"/>
              <w:marBottom w:val="0"/>
              <w:divBdr>
                <w:top w:val="none" w:sz="0" w:space="0" w:color="auto"/>
                <w:left w:val="none" w:sz="0" w:space="0" w:color="auto"/>
                <w:bottom w:val="none" w:sz="0" w:space="0" w:color="auto"/>
                <w:right w:val="none" w:sz="0" w:space="0" w:color="auto"/>
              </w:divBdr>
            </w:div>
            <w:div w:id="1081021464">
              <w:marLeft w:val="0"/>
              <w:marRight w:val="0"/>
              <w:marTop w:val="0"/>
              <w:marBottom w:val="0"/>
              <w:divBdr>
                <w:top w:val="none" w:sz="0" w:space="0" w:color="auto"/>
                <w:left w:val="none" w:sz="0" w:space="0" w:color="auto"/>
                <w:bottom w:val="none" w:sz="0" w:space="0" w:color="auto"/>
                <w:right w:val="none" w:sz="0" w:space="0" w:color="auto"/>
              </w:divBdr>
            </w:div>
            <w:div w:id="1770850100">
              <w:marLeft w:val="0"/>
              <w:marRight w:val="0"/>
              <w:marTop w:val="0"/>
              <w:marBottom w:val="0"/>
              <w:divBdr>
                <w:top w:val="none" w:sz="0" w:space="0" w:color="auto"/>
                <w:left w:val="none" w:sz="0" w:space="0" w:color="auto"/>
                <w:bottom w:val="none" w:sz="0" w:space="0" w:color="auto"/>
                <w:right w:val="none" w:sz="0" w:space="0" w:color="auto"/>
              </w:divBdr>
            </w:div>
            <w:div w:id="1752775883">
              <w:marLeft w:val="0"/>
              <w:marRight w:val="0"/>
              <w:marTop w:val="0"/>
              <w:marBottom w:val="0"/>
              <w:divBdr>
                <w:top w:val="none" w:sz="0" w:space="0" w:color="auto"/>
                <w:left w:val="none" w:sz="0" w:space="0" w:color="auto"/>
                <w:bottom w:val="none" w:sz="0" w:space="0" w:color="auto"/>
                <w:right w:val="none" w:sz="0" w:space="0" w:color="auto"/>
              </w:divBdr>
            </w:div>
            <w:div w:id="1428233173">
              <w:marLeft w:val="0"/>
              <w:marRight w:val="0"/>
              <w:marTop w:val="0"/>
              <w:marBottom w:val="0"/>
              <w:divBdr>
                <w:top w:val="none" w:sz="0" w:space="0" w:color="auto"/>
                <w:left w:val="none" w:sz="0" w:space="0" w:color="auto"/>
                <w:bottom w:val="none" w:sz="0" w:space="0" w:color="auto"/>
                <w:right w:val="none" w:sz="0" w:space="0" w:color="auto"/>
              </w:divBdr>
            </w:div>
            <w:div w:id="1358196563">
              <w:marLeft w:val="0"/>
              <w:marRight w:val="0"/>
              <w:marTop w:val="0"/>
              <w:marBottom w:val="0"/>
              <w:divBdr>
                <w:top w:val="none" w:sz="0" w:space="0" w:color="auto"/>
                <w:left w:val="none" w:sz="0" w:space="0" w:color="auto"/>
                <w:bottom w:val="none" w:sz="0" w:space="0" w:color="auto"/>
                <w:right w:val="none" w:sz="0" w:space="0" w:color="auto"/>
              </w:divBdr>
            </w:div>
            <w:div w:id="2082673465">
              <w:marLeft w:val="0"/>
              <w:marRight w:val="0"/>
              <w:marTop w:val="0"/>
              <w:marBottom w:val="0"/>
              <w:divBdr>
                <w:top w:val="none" w:sz="0" w:space="0" w:color="auto"/>
                <w:left w:val="none" w:sz="0" w:space="0" w:color="auto"/>
                <w:bottom w:val="none" w:sz="0" w:space="0" w:color="auto"/>
                <w:right w:val="none" w:sz="0" w:space="0" w:color="auto"/>
              </w:divBdr>
            </w:div>
            <w:div w:id="2049916118">
              <w:marLeft w:val="0"/>
              <w:marRight w:val="0"/>
              <w:marTop w:val="0"/>
              <w:marBottom w:val="0"/>
              <w:divBdr>
                <w:top w:val="none" w:sz="0" w:space="0" w:color="auto"/>
                <w:left w:val="none" w:sz="0" w:space="0" w:color="auto"/>
                <w:bottom w:val="none" w:sz="0" w:space="0" w:color="auto"/>
                <w:right w:val="none" w:sz="0" w:space="0" w:color="auto"/>
              </w:divBdr>
            </w:div>
            <w:div w:id="1948808389">
              <w:marLeft w:val="0"/>
              <w:marRight w:val="0"/>
              <w:marTop w:val="0"/>
              <w:marBottom w:val="0"/>
              <w:divBdr>
                <w:top w:val="none" w:sz="0" w:space="0" w:color="auto"/>
                <w:left w:val="none" w:sz="0" w:space="0" w:color="auto"/>
                <w:bottom w:val="none" w:sz="0" w:space="0" w:color="auto"/>
                <w:right w:val="none" w:sz="0" w:space="0" w:color="auto"/>
              </w:divBdr>
            </w:div>
            <w:div w:id="1721585812">
              <w:marLeft w:val="0"/>
              <w:marRight w:val="0"/>
              <w:marTop w:val="0"/>
              <w:marBottom w:val="0"/>
              <w:divBdr>
                <w:top w:val="none" w:sz="0" w:space="0" w:color="auto"/>
                <w:left w:val="none" w:sz="0" w:space="0" w:color="auto"/>
                <w:bottom w:val="none" w:sz="0" w:space="0" w:color="auto"/>
                <w:right w:val="none" w:sz="0" w:space="0" w:color="auto"/>
              </w:divBdr>
            </w:div>
            <w:div w:id="1692145309">
              <w:marLeft w:val="0"/>
              <w:marRight w:val="0"/>
              <w:marTop w:val="0"/>
              <w:marBottom w:val="0"/>
              <w:divBdr>
                <w:top w:val="none" w:sz="0" w:space="0" w:color="auto"/>
                <w:left w:val="none" w:sz="0" w:space="0" w:color="auto"/>
                <w:bottom w:val="none" w:sz="0" w:space="0" w:color="auto"/>
                <w:right w:val="none" w:sz="0" w:space="0" w:color="auto"/>
              </w:divBdr>
            </w:div>
            <w:div w:id="442380755">
              <w:marLeft w:val="0"/>
              <w:marRight w:val="0"/>
              <w:marTop w:val="0"/>
              <w:marBottom w:val="0"/>
              <w:divBdr>
                <w:top w:val="none" w:sz="0" w:space="0" w:color="auto"/>
                <w:left w:val="none" w:sz="0" w:space="0" w:color="auto"/>
                <w:bottom w:val="none" w:sz="0" w:space="0" w:color="auto"/>
                <w:right w:val="none" w:sz="0" w:space="0" w:color="auto"/>
              </w:divBdr>
            </w:div>
            <w:div w:id="232816354">
              <w:marLeft w:val="0"/>
              <w:marRight w:val="0"/>
              <w:marTop w:val="0"/>
              <w:marBottom w:val="0"/>
              <w:divBdr>
                <w:top w:val="none" w:sz="0" w:space="0" w:color="auto"/>
                <w:left w:val="none" w:sz="0" w:space="0" w:color="auto"/>
                <w:bottom w:val="none" w:sz="0" w:space="0" w:color="auto"/>
                <w:right w:val="none" w:sz="0" w:space="0" w:color="auto"/>
              </w:divBdr>
            </w:div>
            <w:div w:id="1487477835">
              <w:marLeft w:val="0"/>
              <w:marRight w:val="0"/>
              <w:marTop w:val="0"/>
              <w:marBottom w:val="0"/>
              <w:divBdr>
                <w:top w:val="none" w:sz="0" w:space="0" w:color="auto"/>
                <w:left w:val="none" w:sz="0" w:space="0" w:color="auto"/>
                <w:bottom w:val="none" w:sz="0" w:space="0" w:color="auto"/>
                <w:right w:val="none" w:sz="0" w:space="0" w:color="auto"/>
              </w:divBdr>
            </w:div>
            <w:div w:id="1779250214">
              <w:marLeft w:val="0"/>
              <w:marRight w:val="0"/>
              <w:marTop w:val="0"/>
              <w:marBottom w:val="0"/>
              <w:divBdr>
                <w:top w:val="none" w:sz="0" w:space="0" w:color="auto"/>
                <w:left w:val="none" w:sz="0" w:space="0" w:color="auto"/>
                <w:bottom w:val="none" w:sz="0" w:space="0" w:color="auto"/>
                <w:right w:val="none" w:sz="0" w:space="0" w:color="auto"/>
              </w:divBdr>
            </w:div>
            <w:div w:id="538976129">
              <w:marLeft w:val="0"/>
              <w:marRight w:val="0"/>
              <w:marTop w:val="0"/>
              <w:marBottom w:val="0"/>
              <w:divBdr>
                <w:top w:val="none" w:sz="0" w:space="0" w:color="auto"/>
                <w:left w:val="none" w:sz="0" w:space="0" w:color="auto"/>
                <w:bottom w:val="none" w:sz="0" w:space="0" w:color="auto"/>
                <w:right w:val="none" w:sz="0" w:space="0" w:color="auto"/>
              </w:divBdr>
            </w:div>
            <w:div w:id="409353688">
              <w:marLeft w:val="0"/>
              <w:marRight w:val="0"/>
              <w:marTop w:val="0"/>
              <w:marBottom w:val="0"/>
              <w:divBdr>
                <w:top w:val="none" w:sz="0" w:space="0" w:color="auto"/>
                <w:left w:val="none" w:sz="0" w:space="0" w:color="auto"/>
                <w:bottom w:val="none" w:sz="0" w:space="0" w:color="auto"/>
                <w:right w:val="none" w:sz="0" w:space="0" w:color="auto"/>
              </w:divBdr>
            </w:div>
            <w:div w:id="756828988">
              <w:marLeft w:val="0"/>
              <w:marRight w:val="0"/>
              <w:marTop w:val="0"/>
              <w:marBottom w:val="0"/>
              <w:divBdr>
                <w:top w:val="none" w:sz="0" w:space="0" w:color="auto"/>
                <w:left w:val="none" w:sz="0" w:space="0" w:color="auto"/>
                <w:bottom w:val="none" w:sz="0" w:space="0" w:color="auto"/>
                <w:right w:val="none" w:sz="0" w:space="0" w:color="auto"/>
              </w:divBdr>
            </w:div>
            <w:div w:id="1248155116">
              <w:marLeft w:val="0"/>
              <w:marRight w:val="0"/>
              <w:marTop w:val="0"/>
              <w:marBottom w:val="0"/>
              <w:divBdr>
                <w:top w:val="none" w:sz="0" w:space="0" w:color="auto"/>
                <w:left w:val="none" w:sz="0" w:space="0" w:color="auto"/>
                <w:bottom w:val="none" w:sz="0" w:space="0" w:color="auto"/>
                <w:right w:val="none" w:sz="0" w:space="0" w:color="auto"/>
              </w:divBdr>
            </w:div>
            <w:div w:id="1588734614">
              <w:marLeft w:val="0"/>
              <w:marRight w:val="0"/>
              <w:marTop w:val="0"/>
              <w:marBottom w:val="0"/>
              <w:divBdr>
                <w:top w:val="none" w:sz="0" w:space="0" w:color="auto"/>
                <w:left w:val="none" w:sz="0" w:space="0" w:color="auto"/>
                <w:bottom w:val="none" w:sz="0" w:space="0" w:color="auto"/>
                <w:right w:val="none" w:sz="0" w:space="0" w:color="auto"/>
              </w:divBdr>
            </w:div>
            <w:div w:id="1258296138">
              <w:marLeft w:val="0"/>
              <w:marRight w:val="0"/>
              <w:marTop w:val="0"/>
              <w:marBottom w:val="0"/>
              <w:divBdr>
                <w:top w:val="none" w:sz="0" w:space="0" w:color="auto"/>
                <w:left w:val="none" w:sz="0" w:space="0" w:color="auto"/>
                <w:bottom w:val="none" w:sz="0" w:space="0" w:color="auto"/>
                <w:right w:val="none" w:sz="0" w:space="0" w:color="auto"/>
              </w:divBdr>
            </w:div>
            <w:div w:id="2136940815">
              <w:marLeft w:val="0"/>
              <w:marRight w:val="0"/>
              <w:marTop w:val="0"/>
              <w:marBottom w:val="0"/>
              <w:divBdr>
                <w:top w:val="none" w:sz="0" w:space="0" w:color="auto"/>
                <w:left w:val="none" w:sz="0" w:space="0" w:color="auto"/>
                <w:bottom w:val="none" w:sz="0" w:space="0" w:color="auto"/>
                <w:right w:val="none" w:sz="0" w:space="0" w:color="auto"/>
              </w:divBdr>
            </w:div>
            <w:div w:id="1255095244">
              <w:marLeft w:val="0"/>
              <w:marRight w:val="0"/>
              <w:marTop w:val="0"/>
              <w:marBottom w:val="0"/>
              <w:divBdr>
                <w:top w:val="none" w:sz="0" w:space="0" w:color="auto"/>
                <w:left w:val="none" w:sz="0" w:space="0" w:color="auto"/>
                <w:bottom w:val="none" w:sz="0" w:space="0" w:color="auto"/>
                <w:right w:val="none" w:sz="0" w:space="0" w:color="auto"/>
              </w:divBdr>
            </w:div>
            <w:div w:id="654262713">
              <w:marLeft w:val="0"/>
              <w:marRight w:val="0"/>
              <w:marTop w:val="0"/>
              <w:marBottom w:val="0"/>
              <w:divBdr>
                <w:top w:val="none" w:sz="0" w:space="0" w:color="auto"/>
                <w:left w:val="none" w:sz="0" w:space="0" w:color="auto"/>
                <w:bottom w:val="none" w:sz="0" w:space="0" w:color="auto"/>
                <w:right w:val="none" w:sz="0" w:space="0" w:color="auto"/>
              </w:divBdr>
            </w:div>
            <w:div w:id="23362228">
              <w:marLeft w:val="0"/>
              <w:marRight w:val="0"/>
              <w:marTop w:val="0"/>
              <w:marBottom w:val="0"/>
              <w:divBdr>
                <w:top w:val="none" w:sz="0" w:space="0" w:color="auto"/>
                <w:left w:val="none" w:sz="0" w:space="0" w:color="auto"/>
                <w:bottom w:val="none" w:sz="0" w:space="0" w:color="auto"/>
                <w:right w:val="none" w:sz="0" w:space="0" w:color="auto"/>
              </w:divBdr>
            </w:div>
            <w:div w:id="1697846114">
              <w:marLeft w:val="0"/>
              <w:marRight w:val="0"/>
              <w:marTop w:val="0"/>
              <w:marBottom w:val="0"/>
              <w:divBdr>
                <w:top w:val="none" w:sz="0" w:space="0" w:color="auto"/>
                <w:left w:val="none" w:sz="0" w:space="0" w:color="auto"/>
                <w:bottom w:val="none" w:sz="0" w:space="0" w:color="auto"/>
                <w:right w:val="none" w:sz="0" w:space="0" w:color="auto"/>
              </w:divBdr>
            </w:div>
            <w:div w:id="645665066">
              <w:marLeft w:val="0"/>
              <w:marRight w:val="0"/>
              <w:marTop w:val="0"/>
              <w:marBottom w:val="0"/>
              <w:divBdr>
                <w:top w:val="none" w:sz="0" w:space="0" w:color="auto"/>
                <w:left w:val="none" w:sz="0" w:space="0" w:color="auto"/>
                <w:bottom w:val="none" w:sz="0" w:space="0" w:color="auto"/>
                <w:right w:val="none" w:sz="0" w:space="0" w:color="auto"/>
              </w:divBdr>
            </w:div>
            <w:div w:id="324361420">
              <w:marLeft w:val="0"/>
              <w:marRight w:val="0"/>
              <w:marTop w:val="0"/>
              <w:marBottom w:val="0"/>
              <w:divBdr>
                <w:top w:val="none" w:sz="0" w:space="0" w:color="auto"/>
                <w:left w:val="none" w:sz="0" w:space="0" w:color="auto"/>
                <w:bottom w:val="none" w:sz="0" w:space="0" w:color="auto"/>
                <w:right w:val="none" w:sz="0" w:space="0" w:color="auto"/>
              </w:divBdr>
            </w:div>
            <w:div w:id="607543248">
              <w:marLeft w:val="0"/>
              <w:marRight w:val="0"/>
              <w:marTop w:val="0"/>
              <w:marBottom w:val="0"/>
              <w:divBdr>
                <w:top w:val="none" w:sz="0" w:space="0" w:color="auto"/>
                <w:left w:val="none" w:sz="0" w:space="0" w:color="auto"/>
                <w:bottom w:val="none" w:sz="0" w:space="0" w:color="auto"/>
                <w:right w:val="none" w:sz="0" w:space="0" w:color="auto"/>
              </w:divBdr>
            </w:div>
            <w:div w:id="1084302144">
              <w:marLeft w:val="0"/>
              <w:marRight w:val="0"/>
              <w:marTop w:val="0"/>
              <w:marBottom w:val="0"/>
              <w:divBdr>
                <w:top w:val="none" w:sz="0" w:space="0" w:color="auto"/>
                <w:left w:val="none" w:sz="0" w:space="0" w:color="auto"/>
                <w:bottom w:val="none" w:sz="0" w:space="0" w:color="auto"/>
                <w:right w:val="none" w:sz="0" w:space="0" w:color="auto"/>
              </w:divBdr>
            </w:div>
            <w:div w:id="1438715761">
              <w:marLeft w:val="0"/>
              <w:marRight w:val="0"/>
              <w:marTop w:val="0"/>
              <w:marBottom w:val="0"/>
              <w:divBdr>
                <w:top w:val="none" w:sz="0" w:space="0" w:color="auto"/>
                <w:left w:val="none" w:sz="0" w:space="0" w:color="auto"/>
                <w:bottom w:val="none" w:sz="0" w:space="0" w:color="auto"/>
                <w:right w:val="none" w:sz="0" w:space="0" w:color="auto"/>
              </w:divBdr>
            </w:div>
            <w:div w:id="1681353315">
              <w:marLeft w:val="0"/>
              <w:marRight w:val="0"/>
              <w:marTop w:val="0"/>
              <w:marBottom w:val="0"/>
              <w:divBdr>
                <w:top w:val="none" w:sz="0" w:space="0" w:color="auto"/>
                <w:left w:val="none" w:sz="0" w:space="0" w:color="auto"/>
                <w:bottom w:val="none" w:sz="0" w:space="0" w:color="auto"/>
                <w:right w:val="none" w:sz="0" w:space="0" w:color="auto"/>
              </w:divBdr>
            </w:div>
            <w:div w:id="131950952">
              <w:marLeft w:val="0"/>
              <w:marRight w:val="0"/>
              <w:marTop w:val="0"/>
              <w:marBottom w:val="0"/>
              <w:divBdr>
                <w:top w:val="none" w:sz="0" w:space="0" w:color="auto"/>
                <w:left w:val="none" w:sz="0" w:space="0" w:color="auto"/>
                <w:bottom w:val="none" w:sz="0" w:space="0" w:color="auto"/>
                <w:right w:val="none" w:sz="0" w:space="0" w:color="auto"/>
              </w:divBdr>
            </w:div>
            <w:div w:id="1718626359">
              <w:marLeft w:val="0"/>
              <w:marRight w:val="0"/>
              <w:marTop w:val="0"/>
              <w:marBottom w:val="0"/>
              <w:divBdr>
                <w:top w:val="none" w:sz="0" w:space="0" w:color="auto"/>
                <w:left w:val="none" w:sz="0" w:space="0" w:color="auto"/>
                <w:bottom w:val="none" w:sz="0" w:space="0" w:color="auto"/>
                <w:right w:val="none" w:sz="0" w:space="0" w:color="auto"/>
              </w:divBdr>
            </w:div>
            <w:div w:id="1519003706">
              <w:marLeft w:val="0"/>
              <w:marRight w:val="0"/>
              <w:marTop w:val="0"/>
              <w:marBottom w:val="0"/>
              <w:divBdr>
                <w:top w:val="none" w:sz="0" w:space="0" w:color="auto"/>
                <w:left w:val="none" w:sz="0" w:space="0" w:color="auto"/>
                <w:bottom w:val="none" w:sz="0" w:space="0" w:color="auto"/>
                <w:right w:val="none" w:sz="0" w:space="0" w:color="auto"/>
              </w:divBdr>
            </w:div>
            <w:div w:id="1292593459">
              <w:marLeft w:val="0"/>
              <w:marRight w:val="0"/>
              <w:marTop w:val="0"/>
              <w:marBottom w:val="0"/>
              <w:divBdr>
                <w:top w:val="none" w:sz="0" w:space="0" w:color="auto"/>
                <w:left w:val="none" w:sz="0" w:space="0" w:color="auto"/>
                <w:bottom w:val="none" w:sz="0" w:space="0" w:color="auto"/>
                <w:right w:val="none" w:sz="0" w:space="0" w:color="auto"/>
              </w:divBdr>
            </w:div>
            <w:div w:id="1925450251">
              <w:marLeft w:val="0"/>
              <w:marRight w:val="0"/>
              <w:marTop w:val="0"/>
              <w:marBottom w:val="0"/>
              <w:divBdr>
                <w:top w:val="none" w:sz="0" w:space="0" w:color="auto"/>
                <w:left w:val="none" w:sz="0" w:space="0" w:color="auto"/>
                <w:bottom w:val="none" w:sz="0" w:space="0" w:color="auto"/>
                <w:right w:val="none" w:sz="0" w:space="0" w:color="auto"/>
              </w:divBdr>
            </w:div>
            <w:div w:id="1161504512">
              <w:marLeft w:val="0"/>
              <w:marRight w:val="0"/>
              <w:marTop w:val="0"/>
              <w:marBottom w:val="0"/>
              <w:divBdr>
                <w:top w:val="none" w:sz="0" w:space="0" w:color="auto"/>
                <w:left w:val="none" w:sz="0" w:space="0" w:color="auto"/>
                <w:bottom w:val="none" w:sz="0" w:space="0" w:color="auto"/>
                <w:right w:val="none" w:sz="0" w:space="0" w:color="auto"/>
              </w:divBdr>
            </w:div>
            <w:div w:id="1360081081">
              <w:marLeft w:val="0"/>
              <w:marRight w:val="0"/>
              <w:marTop w:val="0"/>
              <w:marBottom w:val="0"/>
              <w:divBdr>
                <w:top w:val="none" w:sz="0" w:space="0" w:color="auto"/>
                <w:left w:val="none" w:sz="0" w:space="0" w:color="auto"/>
                <w:bottom w:val="none" w:sz="0" w:space="0" w:color="auto"/>
                <w:right w:val="none" w:sz="0" w:space="0" w:color="auto"/>
              </w:divBdr>
            </w:div>
            <w:div w:id="838882635">
              <w:marLeft w:val="0"/>
              <w:marRight w:val="0"/>
              <w:marTop w:val="0"/>
              <w:marBottom w:val="0"/>
              <w:divBdr>
                <w:top w:val="none" w:sz="0" w:space="0" w:color="auto"/>
                <w:left w:val="none" w:sz="0" w:space="0" w:color="auto"/>
                <w:bottom w:val="none" w:sz="0" w:space="0" w:color="auto"/>
                <w:right w:val="none" w:sz="0" w:space="0" w:color="auto"/>
              </w:divBdr>
            </w:div>
            <w:div w:id="1240674972">
              <w:marLeft w:val="0"/>
              <w:marRight w:val="0"/>
              <w:marTop w:val="0"/>
              <w:marBottom w:val="0"/>
              <w:divBdr>
                <w:top w:val="none" w:sz="0" w:space="0" w:color="auto"/>
                <w:left w:val="none" w:sz="0" w:space="0" w:color="auto"/>
                <w:bottom w:val="none" w:sz="0" w:space="0" w:color="auto"/>
                <w:right w:val="none" w:sz="0" w:space="0" w:color="auto"/>
              </w:divBdr>
            </w:div>
            <w:div w:id="557284225">
              <w:marLeft w:val="0"/>
              <w:marRight w:val="0"/>
              <w:marTop w:val="0"/>
              <w:marBottom w:val="0"/>
              <w:divBdr>
                <w:top w:val="none" w:sz="0" w:space="0" w:color="auto"/>
                <w:left w:val="none" w:sz="0" w:space="0" w:color="auto"/>
                <w:bottom w:val="none" w:sz="0" w:space="0" w:color="auto"/>
                <w:right w:val="none" w:sz="0" w:space="0" w:color="auto"/>
              </w:divBdr>
            </w:div>
            <w:div w:id="824662745">
              <w:marLeft w:val="0"/>
              <w:marRight w:val="0"/>
              <w:marTop w:val="0"/>
              <w:marBottom w:val="0"/>
              <w:divBdr>
                <w:top w:val="none" w:sz="0" w:space="0" w:color="auto"/>
                <w:left w:val="none" w:sz="0" w:space="0" w:color="auto"/>
                <w:bottom w:val="none" w:sz="0" w:space="0" w:color="auto"/>
                <w:right w:val="none" w:sz="0" w:space="0" w:color="auto"/>
              </w:divBdr>
            </w:div>
            <w:div w:id="1530099748">
              <w:marLeft w:val="0"/>
              <w:marRight w:val="0"/>
              <w:marTop w:val="0"/>
              <w:marBottom w:val="0"/>
              <w:divBdr>
                <w:top w:val="none" w:sz="0" w:space="0" w:color="auto"/>
                <w:left w:val="none" w:sz="0" w:space="0" w:color="auto"/>
                <w:bottom w:val="none" w:sz="0" w:space="0" w:color="auto"/>
                <w:right w:val="none" w:sz="0" w:space="0" w:color="auto"/>
              </w:divBdr>
            </w:div>
            <w:div w:id="964046784">
              <w:marLeft w:val="0"/>
              <w:marRight w:val="0"/>
              <w:marTop w:val="0"/>
              <w:marBottom w:val="0"/>
              <w:divBdr>
                <w:top w:val="none" w:sz="0" w:space="0" w:color="auto"/>
                <w:left w:val="none" w:sz="0" w:space="0" w:color="auto"/>
                <w:bottom w:val="none" w:sz="0" w:space="0" w:color="auto"/>
                <w:right w:val="none" w:sz="0" w:space="0" w:color="auto"/>
              </w:divBdr>
            </w:div>
            <w:div w:id="1860896843">
              <w:marLeft w:val="0"/>
              <w:marRight w:val="0"/>
              <w:marTop w:val="0"/>
              <w:marBottom w:val="0"/>
              <w:divBdr>
                <w:top w:val="none" w:sz="0" w:space="0" w:color="auto"/>
                <w:left w:val="none" w:sz="0" w:space="0" w:color="auto"/>
                <w:bottom w:val="none" w:sz="0" w:space="0" w:color="auto"/>
                <w:right w:val="none" w:sz="0" w:space="0" w:color="auto"/>
              </w:divBdr>
            </w:div>
            <w:div w:id="665792119">
              <w:marLeft w:val="0"/>
              <w:marRight w:val="0"/>
              <w:marTop w:val="0"/>
              <w:marBottom w:val="0"/>
              <w:divBdr>
                <w:top w:val="none" w:sz="0" w:space="0" w:color="auto"/>
                <w:left w:val="none" w:sz="0" w:space="0" w:color="auto"/>
                <w:bottom w:val="none" w:sz="0" w:space="0" w:color="auto"/>
                <w:right w:val="none" w:sz="0" w:space="0" w:color="auto"/>
              </w:divBdr>
            </w:div>
            <w:div w:id="482626777">
              <w:marLeft w:val="0"/>
              <w:marRight w:val="0"/>
              <w:marTop w:val="0"/>
              <w:marBottom w:val="0"/>
              <w:divBdr>
                <w:top w:val="none" w:sz="0" w:space="0" w:color="auto"/>
                <w:left w:val="none" w:sz="0" w:space="0" w:color="auto"/>
                <w:bottom w:val="none" w:sz="0" w:space="0" w:color="auto"/>
                <w:right w:val="none" w:sz="0" w:space="0" w:color="auto"/>
              </w:divBdr>
            </w:div>
            <w:div w:id="940992582">
              <w:marLeft w:val="0"/>
              <w:marRight w:val="0"/>
              <w:marTop w:val="0"/>
              <w:marBottom w:val="0"/>
              <w:divBdr>
                <w:top w:val="none" w:sz="0" w:space="0" w:color="auto"/>
                <w:left w:val="none" w:sz="0" w:space="0" w:color="auto"/>
                <w:bottom w:val="none" w:sz="0" w:space="0" w:color="auto"/>
                <w:right w:val="none" w:sz="0" w:space="0" w:color="auto"/>
              </w:divBdr>
            </w:div>
            <w:div w:id="2053189019">
              <w:marLeft w:val="0"/>
              <w:marRight w:val="0"/>
              <w:marTop w:val="0"/>
              <w:marBottom w:val="0"/>
              <w:divBdr>
                <w:top w:val="none" w:sz="0" w:space="0" w:color="auto"/>
                <w:left w:val="none" w:sz="0" w:space="0" w:color="auto"/>
                <w:bottom w:val="none" w:sz="0" w:space="0" w:color="auto"/>
                <w:right w:val="none" w:sz="0" w:space="0" w:color="auto"/>
              </w:divBdr>
            </w:div>
            <w:div w:id="633100108">
              <w:marLeft w:val="0"/>
              <w:marRight w:val="0"/>
              <w:marTop w:val="0"/>
              <w:marBottom w:val="0"/>
              <w:divBdr>
                <w:top w:val="none" w:sz="0" w:space="0" w:color="auto"/>
                <w:left w:val="none" w:sz="0" w:space="0" w:color="auto"/>
                <w:bottom w:val="none" w:sz="0" w:space="0" w:color="auto"/>
                <w:right w:val="none" w:sz="0" w:space="0" w:color="auto"/>
              </w:divBdr>
            </w:div>
            <w:div w:id="249117735">
              <w:marLeft w:val="0"/>
              <w:marRight w:val="0"/>
              <w:marTop w:val="0"/>
              <w:marBottom w:val="0"/>
              <w:divBdr>
                <w:top w:val="none" w:sz="0" w:space="0" w:color="auto"/>
                <w:left w:val="none" w:sz="0" w:space="0" w:color="auto"/>
                <w:bottom w:val="none" w:sz="0" w:space="0" w:color="auto"/>
                <w:right w:val="none" w:sz="0" w:space="0" w:color="auto"/>
              </w:divBdr>
            </w:div>
            <w:div w:id="1148013619">
              <w:marLeft w:val="0"/>
              <w:marRight w:val="0"/>
              <w:marTop w:val="0"/>
              <w:marBottom w:val="0"/>
              <w:divBdr>
                <w:top w:val="none" w:sz="0" w:space="0" w:color="auto"/>
                <w:left w:val="none" w:sz="0" w:space="0" w:color="auto"/>
                <w:bottom w:val="none" w:sz="0" w:space="0" w:color="auto"/>
                <w:right w:val="none" w:sz="0" w:space="0" w:color="auto"/>
              </w:divBdr>
            </w:div>
            <w:div w:id="1588926028">
              <w:marLeft w:val="0"/>
              <w:marRight w:val="0"/>
              <w:marTop w:val="0"/>
              <w:marBottom w:val="0"/>
              <w:divBdr>
                <w:top w:val="none" w:sz="0" w:space="0" w:color="auto"/>
                <w:left w:val="none" w:sz="0" w:space="0" w:color="auto"/>
                <w:bottom w:val="none" w:sz="0" w:space="0" w:color="auto"/>
                <w:right w:val="none" w:sz="0" w:space="0" w:color="auto"/>
              </w:divBdr>
            </w:div>
            <w:div w:id="1727142507">
              <w:marLeft w:val="0"/>
              <w:marRight w:val="0"/>
              <w:marTop w:val="0"/>
              <w:marBottom w:val="0"/>
              <w:divBdr>
                <w:top w:val="none" w:sz="0" w:space="0" w:color="auto"/>
                <w:left w:val="none" w:sz="0" w:space="0" w:color="auto"/>
                <w:bottom w:val="none" w:sz="0" w:space="0" w:color="auto"/>
                <w:right w:val="none" w:sz="0" w:space="0" w:color="auto"/>
              </w:divBdr>
            </w:div>
            <w:div w:id="287930195">
              <w:marLeft w:val="0"/>
              <w:marRight w:val="0"/>
              <w:marTop w:val="0"/>
              <w:marBottom w:val="0"/>
              <w:divBdr>
                <w:top w:val="none" w:sz="0" w:space="0" w:color="auto"/>
                <w:left w:val="none" w:sz="0" w:space="0" w:color="auto"/>
                <w:bottom w:val="none" w:sz="0" w:space="0" w:color="auto"/>
                <w:right w:val="none" w:sz="0" w:space="0" w:color="auto"/>
              </w:divBdr>
            </w:div>
            <w:div w:id="1425028877">
              <w:marLeft w:val="0"/>
              <w:marRight w:val="0"/>
              <w:marTop w:val="0"/>
              <w:marBottom w:val="0"/>
              <w:divBdr>
                <w:top w:val="none" w:sz="0" w:space="0" w:color="auto"/>
                <w:left w:val="none" w:sz="0" w:space="0" w:color="auto"/>
                <w:bottom w:val="none" w:sz="0" w:space="0" w:color="auto"/>
                <w:right w:val="none" w:sz="0" w:space="0" w:color="auto"/>
              </w:divBdr>
            </w:div>
            <w:div w:id="2090344484">
              <w:marLeft w:val="0"/>
              <w:marRight w:val="0"/>
              <w:marTop w:val="0"/>
              <w:marBottom w:val="0"/>
              <w:divBdr>
                <w:top w:val="none" w:sz="0" w:space="0" w:color="auto"/>
                <w:left w:val="none" w:sz="0" w:space="0" w:color="auto"/>
                <w:bottom w:val="none" w:sz="0" w:space="0" w:color="auto"/>
                <w:right w:val="none" w:sz="0" w:space="0" w:color="auto"/>
              </w:divBdr>
            </w:div>
            <w:div w:id="633948870">
              <w:marLeft w:val="0"/>
              <w:marRight w:val="0"/>
              <w:marTop w:val="0"/>
              <w:marBottom w:val="0"/>
              <w:divBdr>
                <w:top w:val="none" w:sz="0" w:space="0" w:color="auto"/>
                <w:left w:val="none" w:sz="0" w:space="0" w:color="auto"/>
                <w:bottom w:val="none" w:sz="0" w:space="0" w:color="auto"/>
                <w:right w:val="none" w:sz="0" w:space="0" w:color="auto"/>
              </w:divBdr>
            </w:div>
            <w:div w:id="491482668">
              <w:marLeft w:val="0"/>
              <w:marRight w:val="0"/>
              <w:marTop w:val="0"/>
              <w:marBottom w:val="0"/>
              <w:divBdr>
                <w:top w:val="none" w:sz="0" w:space="0" w:color="auto"/>
                <w:left w:val="none" w:sz="0" w:space="0" w:color="auto"/>
                <w:bottom w:val="none" w:sz="0" w:space="0" w:color="auto"/>
                <w:right w:val="none" w:sz="0" w:space="0" w:color="auto"/>
              </w:divBdr>
            </w:div>
            <w:div w:id="1146387893">
              <w:marLeft w:val="0"/>
              <w:marRight w:val="0"/>
              <w:marTop w:val="0"/>
              <w:marBottom w:val="0"/>
              <w:divBdr>
                <w:top w:val="none" w:sz="0" w:space="0" w:color="auto"/>
                <w:left w:val="none" w:sz="0" w:space="0" w:color="auto"/>
                <w:bottom w:val="none" w:sz="0" w:space="0" w:color="auto"/>
                <w:right w:val="none" w:sz="0" w:space="0" w:color="auto"/>
              </w:divBdr>
            </w:div>
            <w:div w:id="760108455">
              <w:marLeft w:val="0"/>
              <w:marRight w:val="0"/>
              <w:marTop w:val="0"/>
              <w:marBottom w:val="0"/>
              <w:divBdr>
                <w:top w:val="none" w:sz="0" w:space="0" w:color="auto"/>
                <w:left w:val="none" w:sz="0" w:space="0" w:color="auto"/>
                <w:bottom w:val="none" w:sz="0" w:space="0" w:color="auto"/>
                <w:right w:val="none" w:sz="0" w:space="0" w:color="auto"/>
              </w:divBdr>
            </w:div>
            <w:div w:id="142624911">
              <w:marLeft w:val="0"/>
              <w:marRight w:val="0"/>
              <w:marTop w:val="0"/>
              <w:marBottom w:val="0"/>
              <w:divBdr>
                <w:top w:val="none" w:sz="0" w:space="0" w:color="auto"/>
                <w:left w:val="none" w:sz="0" w:space="0" w:color="auto"/>
                <w:bottom w:val="none" w:sz="0" w:space="0" w:color="auto"/>
                <w:right w:val="none" w:sz="0" w:space="0" w:color="auto"/>
              </w:divBdr>
            </w:div>
            <w:div w:id="969827029">
              <w:marLeft w:val="0"/>
              <w:marRight w:val="0"/>
              <w:marTop w:val="0"/>
              <w:marBottom w:val="0"/>
              <w:divBdr>
                <w:top w:val="none" w:sz="0" w:space="0" w:color="auto"/>
                <w:left w:val="none" w:sz="0" w:space="0" w:color="auto"/>
                <w:bottom w:val="none" w:sz="0" w:space="0" w:color="auto"/>
                <w:right w:val="none" w:sz="0" w:space="0" w:color="auto"/>
              </w:divBdr>
            </w:div>
            <w:div w:id="1031418754">
              <w:marLeft w:val="0"/>
              <w:marRight w:val="0"/>
              <w:marTop w:val="0"/>
              <w:marBottom w:val="0"/>
              <w:divBdr>
                <w:top w:val="none" w:sz="0" w:space="0" w:color="auto"/>
                <w:left w:val="none" w:sz="0" w:space="0" w:color="auto"/>
                <w:bottom w:val="none" w:sz="0" w:space="0" w:color="auto"/>
                <w:right w:val="none" w:sz="0" w:space="0" w:color="auto"/>
              </w:divBdr>
            </w:div>
            <w:div w:id="475684087">
              <w:marLeft w:val="0"/>
              <w:marRight w:val="0"/>
              <w:marTop w:val="0"/>
              <w:marBottom w:val="0"/>
              <w:divBdr>
                <w:top w:val="none" w:sz="0" w:space="0" w:color="auto"/>
                <w:left w:val="none" w:sz="0" w:space="0" w:color="auto"/>
                <w:bottom w:val="none" w:sz="0" w:space="0" w:color="auto"/>
                <w:right w:val="none" w:sz="0" w:space="0" w:color="auto"/>
              </w:divBdr>
            </w:div>
            <w:div w:id="125659772">
              <w:marLeft w:val="0"/>
              <w:marRight w:val="0"/>
              <w:marTop w:val="0"/>
              <w:marBottom w:val="0"/>
              <w:divBdr>
                <w:top w:val="none" w:sz="0" w:space="0" w:color="auto"/>
                <w:left w:val="none" w:sz="0" w:space="0" w:color="auto"/>
                <w:bottom w:val="none" w:sz="0" w:space="0" w:color="auto"/>
                <w:right w:val="none" w:sz="0" w:space="0" w:color="auto"/>
              </w:divBdr>
            </w:div>
            <w:div w:id="1063066755">
              <w:marLeft w:val="0"/>
              <w:marRight w:val="0"/>
              <w:marTop w:val="0"/>
              <w:marBottom w:val="0"/>
              <w:divBdr>
                <w:top w:val="none" w:sz="0" w:space="0" w:color="auto"/>
                <w:left w:val="none" w:sz="0" w:space="0" w:color="auto"/>
                <w:bottom w:val="none" w:sz="0" w:space="0" w:color="auto"/>
                <w:right w:val="none" w:sz="0" w:space="0" w:color="auto"/>
              </w:divBdr>
            </w:div>
            <w:div w:id="1696223809">
              <w:marLeft w:val="0"/>
              <w:marRight w:val="0"/>
              <w:marTop w:val="0"/>
              <w:marBottom w:val="0"/>
              <w:divBdr>
                <w:top w:val="none" w:sz="0" w:space="0" w:color="auto"/>
                <w:left w:val="none" w:sz="0" w:space="0" w:color="auto"/>
                <w:bottom w:val="none" w:sz="0" w:space="0" w:color="auto"/>
                <w:right w:val="none" w:sz="0" w:space="0" w:color="auto"/>
              </w:divBdr>
            </w:div>
            <w:div w:id="913473386">
              <w:marLeft w:val="0"/>
              <w:marRight w:val="0"/>
              <w:marTop w:val="0"/>
              <w:marBottom w:val="0"/>
              <w:divBdr>
                <w:top w:val="none" w:sz="0" w:space="0" w:color="auto"/>
                <w:left w:val="none" w:sz="0" w:space="0" w:color="auto"/>
                <w:bottom w:val="none" w:sz="0" w:space="0" w:color="auto"/>
                <w:right w:val="none" w:sz="0" w:space="0" w:color="auto"/>
              </w:divBdr>
            </w:div>
            <w:div w:id="768431503">
              <w:marLeft w:val="0"/>
              <w:marRight w:val="0"/>
              <w:marTop w:val="0"/>
              <w:marBottom w:val="0"/>
              <w:divBdr>
                <w:top w:val="none" w:sz="0" w:space="0" w:color="auto"/>
                <w:left w:val="none" w:sz="0" w:space="0" w:color="auto"/>
                <w:bottom w:val="none" w:sz="0" w:space="0" w:color="auto"/>
                <w:right w:val="none" w:sz="0" w:space="0" w:color="auto"/>
              </w:divBdr>
            </w:div>
            <w:div w:id="1629123696">
              <w:marLeft w:val="0"/>
              <w:marRight w:val="0"/>
              <w:marTop w:val="0"/>
              <w:marBottom w:val="0"/>
              <w:divBdr>
                <w:top w:val="none" w:sz="0" w:space="0" w:color="auto"/>
                <w:left w:val="none" w:sz="0" w:space="0" w:color="auto"/>
                <w:bottom w:val="none" w:sz="0" w:space="0" w:color="auto"/>
                <w:right w:val="none" w:sz="0" w:space="0" w:color="auto"/>
              </w:divBdr>
            </w:div>
            <w:div w:id="505176701">
              <w:marLeft w:val="0"/>
              <w:marRight w:val="0"/>
              <w:marTop w:val="0"/>
              <w:marBottom w:val="0"/>
              <w:divBdr>
                <w:top w:val="none" w:sz="0" w:space="0" w:color="auto"/>
                <w:left w:val="none" w:sz="0" w:space="0" w:color="auto"/>
                <w:bottom w:val="none" w:sz="0" w:space="0" w:color="auto"/>
                <w:right w:val="none" w:sz="0" w:space="0" w:color="auto"/>
              </w:divBdr>
            </w:div>
            <w:div w:id="1942180198">
              <w:marLeft w:val="0"/>
              <w:marRight w:val="0"/>
              <w:marTop w:val="0"/>
              <w:marBottom w:val="0"/>
              <w:divBdr>
                <w:top w:val="none" w:sz="0" w:space="0" w:color="auto"/>
                <w:left w:val="none" w:sz="0" w:space="0" w:color="auto"/>
                <w:bottom w:val="none" w:sz="0" w:space="0" w:color="auto"/>
                <w:right w:val="none" w:sz="0" w:space="0" w:color="auto"/>
              </w:divBdr>
            </w:div>
            <w:div w:id="1244559913">
              <w:marLeft w:val="0"/>
              <w:marRight w:val="0"/>
              <w:marTop w:val="0"/>
              <w:marBottom w:val="0"/>
              <w:divBdr>
                <w:top w:val="none" w:sz="0" w:space="0" w:color="auto"/>
                <w:left w:val="none" w:sz="0" w:space="0" w:color="auto"/>
                <w:bottom w:val="none" w:sz="0" w:space="0" w:color="auto"/>
                <w:right w:val="none" w:sz="0" w:space="0" w:color="auto"/>
              </w:divBdr>
            </w:div>
            <w:div w:id="593782472">
              <w:marLeft w:val="0"/>
              <w:marRight w:val="0"/>
              <w:marTop w:val="0"/>
              <w:marBottom w:val="0"/>
              <w:divBdr>
                <w:top w:val="none" w:sz="0" w:space="0" w:color="auto"/>
                <w:left w:val="none" w:sz="0" w:space="0" w:color="auto"/>
                <w:bottom w:val="none" w:sz="0" w:space="0" w:color="auto"/>
                <w:right w:val="none" w:sz="0" w:space="0" w:color="auto"/>
              </w:divBdr>
            </w:div>
            <w:div w:id="1028916197">
              <w:marLeft w:val="0"/>
              <w:marRight w:val="0"/>
              <w:marTop w:val="0"/>
              <w:marBottom w:val="0"/>
              <w:divBdr>
                <w:top w:val="none" w:sz="0" w:space="0" w:color="auto"/>
                <w:left w:val="none" w:sz="0" w:space="0" w:color="auto"/>
                <w:bottom w:val="none" w:sz="0" w:space="0" w:color="auto"/>
                <w:right w:val="none" w:sz="0" w:space="0" w:color="auto"/>
              </w:divBdr>
            </w:div>
            <w:div w:id="2115322545">
              <w:marLeft w:val="0"/>
              <w:marRight w:val="0"/>
              <w:marTop w:val="0"/>
              <w:marBottom w:val="0"/>
              <w:divBdr>
                <w:top w:val="none" w:sz="0" w:space="0" w:color="auto"/>
                <w:left w:val="none" w:sz="0" w:space="0" w:color="auto"/>
                <w:bottom w:val="none" w:sz="0" w:space="0" w:color="auto"/>
                <w:right w:val="none" w:sz="0" w:space="0" w:color="auto"/>
              </w:divBdr>
            </w:div>
            <w:div w:id="669722346">
              <w:marLeft w:val="0"/>
              <w:marRight w:val="0"/>
              <w:marTop w:val="0"/>
              <w:marBottom w:val="0"/>
              <w:divBdr>
                <w:top w:val="none" w:sz="0" w:space="0" w:color="auto"/>
                <w:left w:val="none" w:sz="0" w:space="0" w:color="auto"/>
                <w:bottom w:val="none" w:sz="0" w:space="0" w:color="auto"/>
                <w:right w:val="none" w:sz="0" w:space="0" w:color="auto"/>
              </w:divBdr>
            </w:div>
            <w:div w:id="41367354">
              <w:marLeft w:val="0"/>
              <w:marRight w:val="0"/>
              <w:marTop w:val="0"/>
              <w:marBottom w:val="0"/>
              <w:divBdr>
                <w:top w:val="none" w:sz="0" w:space="0" w:color="auto"/>
                <w:left w:val="none" w:sz="0" w:space="0" w:color="auto"/>
                <w:bottom w:val="none" w:sz="0" w:space="0" w:color="auto"/>
                <w:right w:val="none" w:sz="0" w:space="0" w:color="auto"/>
              </w:divBdr>
            </w:div>
            <w:div w:id="831873756">
              <w:marLeft w:val="0"/>
              <w:marRight w:val="0"/>
              <w:marTop w:val="0"/>
              <w:marBottom w:val="0"/>
              <w:divBdr>
                <w:top w:val="none" w:sz="0" w:space="0" w:color="auto"/>
                <w:left w:val="none" w:sz="0" w:space="0" w:color="auto"/>
                <w:bottom w:val="none" w:sz="0" w:space="0" w:color="auto"/>
                <w:right w:val="none" w:sz="0" w:space="0" w:color="auto"/>
              </w:divBdr>
            </w:div>
            <w:div w:id="1141003805">
              <w:marLeft w:val="0"/>
              <w:marRight w:val="0"/>
              <w:marTop w:val="0"/>
              <w:marBottom w:val="0"/>
              <w:divBdr>
                <w:top w:val="none" w:sz="0" w:space="0" w:color="auto"/>
                <w:left w:val="none" w:sz="0" w:space="0" w:color="auto"/>
                <w:bottom w:val="none" w:sz="0" w:space="0" w:color="auto"/>
                <w:right w:val="none" w:sz="0" w:space="0" w:color="auto"/>
              </w:divBdr>
            </w:div>
            <w:div w:id="940603349">
              <w:marLeft w:val="0"/>
              <w:marRight w:val="0"/>
              <w:marTop w:val="0"/>
              <w:marBottom w:val="0"/>
              <w:divBdr>
                <w:top w:val="none" w:sz="0" w:space="0" w:color="auto"/>
                <w:left w:val="none" w:sz="0" w:space="0" w:color="auto"/>
                <w:bottom w:val="none" w:sz="0" w:space="0" w:color="auto"/>
                <w:right w:val="none" w:sz="0" w:space="0" w:color="auto"/>
              </w:divBdr>
            </w:div>
            <w:div w:id="1512331980">
              <w:marLeft w:val="0"/>
              <w:marRight w:val="0"/>
              <w:marTop w:val="0"/>
              <w:marBottom w:val="0"/>
              <w:divBdr>
                <w:top w:val="none" w:sz="0" w:space="0" w:color="auto"/>
                <w:left w:val="none" w:sz="0" w:space="0" w:color="auto"/>
                <w:bottom w:val="none" w:sz="0" w:space="0" w:color="auto"/>
                <w:right w:val="none" w:sz="0" w:space="0" w:color="auto"/>
              </w:divBdr>
            </w:div>
            <w:div w:id="1604071137">
              <w:marLeft w:val="0"/>
              <w:marRight w:val="0"/>
              <w:marTop w:val="0"/>
              <w:marBottom w:val="0"/>
              <w:divBdr>
                <w:top w:val="none" w:sz="0" w:space="0" w:color="auto"/>
                <w:left w:val="none" w:sz="0" w:space="0" w:color="auto"/>
                <w:bottom w:val="none" w:sz="0" w:space="0" w:color="auto"/>
                <w:right w:val="none" w:sz="0" w:space="0" w:color="auto"/>
              </w:divBdr>
            </w:div>
            <w:div w:id="2025814360">
              <w:marLeft w:val="0"/>
              <w:marRight w:val="0"/>
              <w:marTop w:val="0"/>
              <w:marBottom w:val="0"/>
              <w:divBdr>
                <w:top w:val="none" w:sz="0" w:space="0" w:color="auto"/>
                <w:left w:val="none" w:sz="0" w:space="0" w:color="auto"/>
                <w:bottom w:val="none" w:sz="0" w:space="0" w:color="auto"/>
                <w:right w:val="none" w:sz="0" w:space="0" w:color="auto"/>
              </w:divBdr>
            </w:div>
            <w:div w:id="1653295284">
              <w:marLeft w:val="0"/>
              <w:marRight w:val="0"/>
              <w:marTop w:val="0"/>
              <w:marBottom w:val="0"/>
              <w:divBdr>
                <w:top w:val="none" w:sz="0" w:space="0" w:color="auto"/>
                <w:left w:val="none" w:sz="0" w:space="0" w:color="auto"/>
                <w:bottom w:val="none" w:sz="0" w:space="0" w:color="auto"/>
                <w:right w:val="none" w:sz="0" w:space="0" w:color="auto"/>
              </w:divBdr>
            </w:div>
            <w:div w:id="1287547166">
              <w:marLeft w:val="0"/>
              <w:marRight w:val="0"/>
              <w:marTop w:val="0"/>
              <w:marBottom w:val="0"/>
              <w:divBdr>
                <w:top w:val="none" w:sz="0" w:space="0" w:color="auto"/>
                <w:left w:val="none" w:sz="0" w:space="0" w:color="auto"/>
                <w:bottom w:val="none" w:sz="0" w:space="0" w:color="auto"/>
                <w:right w:val="none" w:sz="0" w:space="0" w:color="auto"/>
              </w:divBdr>
            </w:div>
            <w:div w:id="1437674931">
              <w:marLeft w:val="0"/>
              <w:marRight w:val="0"/>
              <w:marTop w:val="0"/>
              <w:marBottom w:val="0"/>
              <w:divBdr>
                <w:top w:val="none" w:sz="0" w:space="0" w:color="auto"/>
                <w:left w:val="none" w:sz="0" w:space="0" w:color="auto"/>
                <w:bottom w:val="none" w:sz="0" w:space="0" w:color="auto"/>
                <w:right w:val="none" w:sz="0" w:space="0" w:color="auto"/>
              </w:divBdr>
            </w:div>
            <w:div w:id="1059204462">
              <w:marLeft w:val="0"/>
              <w:marRight w:val="0"/>
              <w:marTop w:val="0"/>
              <w:marBottom w:val="0"/>
              <w:divBdr>
                <w:top w:val="none" w:sz="0" w:space="0" w:color="auto"/>
                <w:left w:val="none" w:sz="0" w:space="0" w:color="auto"/>
                <w:bottom w:val="none" w:sz="0" w:space="0" w:color="auto"/>
                <w:right w:val="none" w:sz="0" w:space="0" w:color="auto"/>
              </w:divBdr>
            </w:div>
            <w:div w:id="1799572159">
              <w:marLeft w:val="0"/>
              <w:marRight w:val="0"/>
              <w:marTop w:val="0"/>
              <w:marBottom w:val="0"/>
              <w:divBdr>
                <w:top w:val="none" w:sz="0" w:space="0" w:color="auto"/>
                <w:left w:val="none" w:sz="0" w:space="0" w:color="auto"/>
                <w:bottom w:val="none" w:sz="0" w:space="0" w:color="auto"/>
                <w:right w:val="none" w:sz="0" w:space="0" w:color="auto"/>
              </w:divBdr>
            </w:div>
            <w:div w:id="240799275">
              <w:marLeft w:val="0"/>
              <w:marRight w:val="0"/>
              <w:marTop w:val="0"/>
              <w:marBottom w:val="0"/>
              <w:divBdr>
                <w:top w:val="none" w:sz="0" w:space="0" w:color="auto"/>
                <w:left w:val="none" w:sz="0" w:space="0" w:color="auto"/>
                <w:bottom w:val="none" w:sz="0" w:space="0" w:color="auto"/>
                <w:right w:val="none" w:sz="0" w:space="0" w:color="auto"/>
              </w:divBdr>
            </w:div>
            <w:div w:id="1715424362">
              <w:marLeft w:val="0"/>
              <w:marRight w:val="0"/>
              <w:marTop w:val="0"/>
              <w:marBottom w:val="0"/>
              <w:divBdr>
                <w:top w:val="none" w:sz="0" w:space="0" w:color="auto"/>
                <w:left w:val="none" w:sz="0" w:space="0" w:color="auto"/>
                <w:bottom w:val="none" w:sz="0" w:space="0" w:color="auto"/>
                <w:right w:val="none" w:sz="0" w:space="0" w:color="auto"/>
              </w:divBdr>
            </w:div>
            <w:div w:id="304050455">
              <w:marLeft w:val="0"/>
              <w:marRight w:val="0"/>
              <w:marTop w:val="0"/>
              <w:marBottom w:val="0"/>
              <w:divBdr>
                <w:top w:val="none" w:sz="0" w:space="0" w:color="auto"/>
                <w:left w:val="none" w:sz="0" w:space="0" w:color="auto"/>
                <w:bottom w:val="none" w:sz="0" w:space="0" w:color="auto"/>
                <w:right w:val="none" w:sz="0" w:space="0" w:color="auto"/>
              </w:divBdr>
            </w:div>
            <w:div w:id="869875544">
              <w:marLeft w:val="0"/>
              <w:marRight w:val="0"/>
              <w:marTop w:val="0"/>
              <w:marBottom w:val="0"/>
              <w:divBdr>
                <w:top w:val="none" w:sz="0" w:space="0" w:color="auto"/>
                <w:left w:val="none" w:sz="0" w:space="0" w:color="auto"/>
                <w:bottom w:val="none" w:sz="0" w:space="0" w:color="auto"/>
                <w:right w:val="none" w:sz="0" w:space="0" w:color="auto"/>
              </w:divBdr>
            </w:div>
            <w:div w:id="10006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20">
      <w:bodyDiv w:val="1"/>
      <w:marLeft w:val="0"/>
      <w:marRight w:val="0"/>
      <w:marTop w:val="0"/>
      <w:marBottom w:val="0"/>
      <w:divBdr>
        <w:top w:val="none" w:sz="0" w:space="0" w:color="auto"/>
        <w:left w:val="none" w:sz="0" w:space="0" w:color="auto"/>
        <w:bottom w:val="none" w:sz="0" w:space="0" w:color="auto"/>
        <w:right w:val="none" w:sz="0" w:space="0" w:color="auto"/>
      </w:divBdr>
      <w:divsChild>
        <w:div w:id="571506059">
          <w:marLeft w:val="0"/>
          <w:marRight w:val="0"/>
          <w:marTop w:val="0"/>
          <w:marBottom w:val="0"/>
          <w:divBdr>
            <w:top w:val="none" w:sz="0" w:space="0" w:color="auto"/>
            <w:left w:val="none" w:sz="0" w:space="0" w:color="auto"/>
            <w:bottom w:val="none" w:sz="0" w:space="0" w:color="auto"/>
            <w:right w:val="none" w:sz="0" w:space="0" w:color="auto"/>
          </w:divBdr>
          <w:divsChild>
            <w:div w:id="3686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5045">
      <w:bodyDiv w:val="1"/>
      <w:marLeft w:val="0"/>
      <w:marRight w:val="0"/>
      <w:marTop w:val="0"/>
      <w:marBottom w:val="0"/>
      <w:divBdr>
        <w:top w:val="none" w:sz="0" w:space="0" w:color="auto"/>
        <w:left w:val="none" w:sz="0" w:space="0" w:color="auto"/>
        <w:bottom w:val="none" w:sz="0" w:space="0" w:color="auto"/>
        <w:right w:val="none" w:sz="0" w:space="0" w:color="auto"/>
      </w:divBdr>
      <w:divsChild>
        <w:div w:id="62877289">
          <w:marLeft w:val="0"/>
          <w:marRight w:val="0"/>
          <w:marTop w:val="0"/>
          <w:marBottom w:val="0"/>
          <w:divBdr>
            <w:top w:val="none" w:sz="0" w:space="0" w:color="auto"/>
            <w:left w:val="none" w:sz="0" w:space="0" w:color="auto"/>
            <w:bottom w:val="none" w:sz="0" w:space="0" w:color="auto"/>
            <w:right w:val="none" w:sz="0" w:space="0" w:color="auto"/>
          </w:divBdr>
          <w:divsChild>
            <w:div w:id="19840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2478">
      <w:bodyDiv w:val="1"/>
      <w:marLeft w:val="0"/>
      <w:marRight w:val="0"/>
      <w:marTop w:val="0"/>
      <w:marBottom w:val="0"/>
      <w:divBdr>
        <w:top w:val="none" w:sz="0" w:space="0" w:color="auto"/>
        <w:left w:val="none" w:sz="0" w:space="0" w:color="auto"/>
        <w:bottom w:val="none" w:sz="0" w:space="0" w:color="auto"/>
        <w:right w:val="none" w:sz="0" w:space="0" w:color="auto"/>
      </w:divBdr>
      <w:divsChild>
        <w:div w:id="35394851">
          <w:marLeft w:val="0"/>
          <w:marRight w:val="0"/>
          <w:marTop w:val="0"/>
          <w:marBottom w:val="0"/>
          <w:divBdr>
            <w:top w:val="none" w:sz="0" w:space="0" w:color="auto"/>
            <w:left w:val="none" w:sz="0" w:space="0" w:color="auto"/>
            <w:bottom w:val="none" w:sz="0" w:space="0" w:color="auto"/>
            <w:right w:val="none" w:sz="0" w:space="0" w:color="auto"/>
          </w:divBdr>
          <w:divsChild>
            <w:div w:id="17165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57669">
      <w:bodyDiv w:val="1"/>
      <w:marLeft w:val="0"/>
      <w:marRight w:val="0"/>
      <w:marTop w:val="0"/>
      <w:marBottom w:val="0"/>
      <w:divBdr>
        <w:top w:val="none" w:sz="0" w:space="0" w:color="auto"/>
        <w:left w:val="none" w:sz="0" w:space="0" w:color="auto"/>
        <w:bottom w:val="none" w:sz="0" w:space="0" w:color="auto"/>
        <w:right w:val="none" w:sz="0" w:space="0" w:color="auto"/>
      </w:divBdr>
      <w:divsChild>
        <w:div w:id="209923048">
          <w:marLeft w:val="0"/>
          <w:marRight w:val="0"/>
          <w:marTop w:val="0"/>
          <w:marBottom w:val="0"/>
          <w:divBdr>
            <w:top w:val="none" w:sz="0" w:space="0" w:color="auto"/>
            <w:left w:val="none" w:sz="0" w:space="0" w:color="auto"/>
            <w:bottom w:val="none" w:sz="0" w:space="0" w:color="auto"/>
            <w:right w:val="none" w:sz="0" w:space="0" w:color="auto"/>
          </w:divBdr>
          <w:divsChild>
            <w:div w:id="1817070541">
              <w:marLeft w:val="0"/>
              <w:marRight w:val="0"/>
              <w:marTop w:val="0"/>
              <w:marBottom w:val="0"/>
              <w:divBdr>
                <w:top w:val="none" w:sz="0" w:space="0" w:color="auto"/>
                <w:left w:val="none" w:sz="0" w:space="0" w:color="auto"/>
                <w:bottom w:val="none" w:sz="0" w:space="0" w:color="auto"/>
                <w:right w:val="none" w:sz="0" w:space="0" w:color="auto"/>
              </w:divBdr>
            </w:div>
            <w:div w:id="234894656">
              <w:marLeft w:val="0"/>
              <w:marRight w:val="0"/>
              <w:marTop w:val="0"/>
              <w:marBottom w:val="0"/>
              <w:divBdr>
                <w:top w:val="none" w:sz="0" w:space="0" w:color="auto"/>
                <w:left w:val="none" w:sz="0" w:space="0" w:color="auto"/>
                <w:bottom w:val="none" w:sz="0" w:space="0" w:color="auto"/>
                <w:right w:val="none" w:sz="0" w:space="0" w:color="auto"/>
              </w:divBdr>
            </w:div>
            <w:div w:id="1694065528">
              <w:marLeft w:val="0"/>
              <w:marRight w:val="0"/>
              <w:marTop w:val="0"/>
              <w:marBottom w:val="0"/>
              <w:divBdr>
                <w:top w:val="none" w:sz="0" w:space="0" w:color="auto"/>
                <w:left w:val="none" w:sz="0" w:space="0" w:color="auto"/>
                <w:bottom w:val="none" w:sz="0" w:space="0" w:color="auto"/>
                <w:right w:val="none" w:sz="0" w:space="0" w:color="auto"/>
              </w:divBdr>
            </w:div>
            <w:div w:id="354888873">
              <w:marLeft w:val="0"/>
              <w:marRight w:val="0"/>
              <w:marTop w:val="0"/>
              <w:marBottom w:val="0"/>
              <w:divBdr>
                <w:top w:val="none" w:sz="0" w:space="0" w:color="auto"/>
                <w:left w:val="none" w:sz="0" w:space="0" w:color="auto"/>
                <w:bottom w:val="none" w:sz="0" w:space="0" w:color="auto"/>
                <w:right w:val="none" w:sz="0" w:space="0" w:color="auto"/>
              </w:divBdr>
            </w:div>
            <w:div w:id="1882475685">
              <w:marLeft w:val="0"/>
              <w:marRight w:val="0"/>
              <w:marTop w:val="0"/>
              <w:marBottom w:val="0"/>
              <w:divBdr>
                <w:top w:val="none" w:sz="0" w:space="0" w:color="auto"/>
                <w:left w:val="none" w:sz="0" w:space="0" w:color="auto"/>
                <w:bottom w:val="none" w:sz="0" w:space="0" w:color="auto"/>
                <w:right w:val="none" w:sz="0" w:space="0" w:color="auto"/>
              </w:divBdr>
            </w:div>
            <w:div w:id="1757052153">
              <w:marLeft w:val="0"/>
              <w:marRight w:val="0"/>
              <w:marTop w:val="0"/>
              <w:marBottom w:val="0"/>
              <w:divBdr>
                <w:top w:val="none" w:sz="0" w:space="0" w:color="auto"/>
                <w:left w:val="none" w:sz="0" w:space="0" w:color="auto"/>
                <w:bottom w:val="none" w:sz="0" w:space="0" w:color="auto"/>
                <w:right w:val="none" w:sz="0" w:space="0" w:color="auto"/>
              </w:divBdr>
            </w:div>
            <w:div w:id="303895930">
              <w:marLeft w:val="0"/>
              <w:marRight w:val="0"/>
              <w:marTop w:val="0"/>
              <w:marBottom w:val="0"/>
              <w:divBdr>
                <w:top w:val="none" w:sz="0" w:space="0" w:color="auto"/>
                <w:left w:val="none" w:sz="0" w:space="0" w:color="auto"/>
                <w:bottom w:val="none" w:sz="0" w:space="0" w:color="auto"/>
                <w:right w:val="none" w:sz="0" w:space="0" w:color="auto"/>
              </w:divBdr>
            </w:div>
            <w:div w:id="95365656">
              <w:marLeft w:val="0"/>
              <w:marRight w:val="0"/>
              <w:marTop w:val="0"/>
              <w:marBottom w:val="0"/>
              <w:divBdr>
                <w:top w:val="none" w:sz="0" w:space="0" w:color="auto"/>
                <w:left w:val="none" w:sz="0" w:space="0" w:color="auto"/>
                <w:bottom w:val="none" w:sz="0" w:space="0" w:color="auto"/>
                <w:right w:val="none" w:sz="0" w:space="0" w:color="auto"/>
              </w:divBdr>
            </w:div>
            <w:div w:id="1880782505">
              <w:marLeft w:val="0"/>
              <w:marRight w:val="0"/>
              <w:marTop w:val="0"/>
              <w:marBottom w:val="0"/>
              <w:divBdr>
                <w:top w:val="none" w:sz="0" w:space="0" w:color="auto"/>
                <w:left w:val="none" w:sz="0" w:space="0" w:color="auto"/>
                <w:bottom w:val="none" w:sz="0" w:space="0" w:color="auto"/>
                <w:right w:val="none" w:sz="0" w:space="0" w:color="auto"/>
              </w:divBdr>
            </w:div>
            <w:div w:id="1282692113">
              <w:marLeft w:val="0"/>
              <w:marRight w:val="0"/>
              <w:marTop w:val="0"/>
              <w:marBottom w:val="0"/>
              <w:divBdr>
                <w:top w:val="none" w:sz="0" w:space="0" w:color="auto"/>
                <w:left w:val="none" w:sz="0" w:space="0" w:color="auto"/>
                <w:bottom w:val="none" w:sz="0" w:space="0" w:color="auto"/>
                <w:right w:val="none" w:sz="0" w:space="0" w:color="auto"/>
              </w:divBdr>
            </w:div>
            <w:div w:id="894008049">
              <w:marLeft w:val="0"/>
              <w:marRight w:val="0"/>
              <w:marTop w:val="0"/>
              <w:marBottom w:val="0"/>
              <w:divBdr>
                <w:top w:val="none" w:sz="0" w:space="0" w:color="auto"/>
                <w:left w:val="none" w:sz="0" w:space="0" w:color="auto"/>
                <w:bottom w:val="none" w:sz="0" w:space="0" w:color="auto"/>
                <w:right w:val="none" w:sz="0" w:space="0" w:color="auto"/>
              </w:divBdr>
            </w:div>
            <w:div w:id="154492949">
              <w:marLeft w:val="0"/>
              <w:marRight w:val="0"/>
              <w:marTop w:val="0"/>
              <w:marBottom w:val="0"/>
              <w:divBdr>
                <w:top w:val="none" w:sz="0" w:space="0" w:color="auto"/>
                <w:left w:val="none" w:sz="0" w:space="0" w:color="auto"/>
                <w:bottom w:val="none" w:sz="0" w:space="0" w:color="auto"/>
                <w:right w:val="none" w:sz="0" w:space="0" w:color="auto"/>
              </w:divBdr>
            </w:div>
            <w:div w:id="389891150">
              <w:marLeft w:val="0"/>
              <w:marRight w:val="0"/>
              <w:marTop w:val="0"/>
              <w:marBottom w:val="0"/>
              <w:divBdr>
                <w:top w:val="none" w:sz="0" w:space="0" w:color="auto"/>
                <w:left w:val="none" w:sz="0" w:space="0" w:color="auto"/>
                <w:bottom w:val="none" w:sz="0" w:space="0" w:color="auto"/>
                <w:right w:val="none" w:sz="0" w:space="0" w:color="auto"/>
              </w:divBdr>
            </w:div>
            <w:div w:id="1863471452">
              <w:marLeft w:val="0"/>
              <w:marRight w:val="0"/>
              <w:marTop w:val="0"/>
              <w:marBottom w:val="0"/>
              <w:divBdr>
                <w:top w:val="none" w:sz="0" w:space="0" w:color="auto"/>
                <w:left w:val="none" w:sz="0" w:space="0" w:color="auto"/>
                <w:bottom w:val="none" w:sz="0" w:space="0" w:color="auto"/>
                <w:right w:val="none" w:sz="0" w:space="0" w:color="auto"/>
              </w:divBdr>
            </w:div>
            <w:div w:id="1222788485">
              <w:marLeft w:val="0"/>
              <w:marRight w:val="0"/>
              <w:marTop w:val="0"/>
              <w:marBottom w:val="0"/>
              <w:divBdr>
                <w:top w:val="none" w:sz="0" w:space="0" w:color="auto"/>
                <w:left w:val="none" w:sz="0" w:space="0" w:color="auto"/>
                <w:bottom w:val="none" w:sz="0" w:space="0" w:color="auto"/>
                <w:right w:val="none" w:sz="0" w:space="0" w:color="auto"/>
              </w:divBdr>
            </w:div>
            <w:div w:id="403993072">
              <w:marLeft w:val="0"/>
              <w:marRight w:val="0"/>
              <w:marTop w:val="0"/>
              <w:marBottom w:val="0"/>
              <w:divBdr>
                <w:top w:val="none" w:sz="0" w:space="0" w:color="auto"/>
                <w:left w:val="none" w:sz="0" w:space="0" w:color="auto"/>
                <w:bottom w:val="none" w:sz="0" w:space="0" w:color="auto"/>
                <w:right w:val="none" w:sz="0" w:space="0" w:color="auto"/>
              </w:divBdr>
            </w:div>
            <w:div w:id="1086150126">
              <w:marLeft w:val="0"/>
              <w:marRight w:val="0"/>
              <w:marTop w:val="0"/>
              <w:marBottom w:val="0"/>
              <w:divBdr>
                <w:top w:val="none" w:sz="0" w:space="0" w:color="auto"/>
                <w:left w:val="none" w:sz="0" w:space="0" w:color="auto"/>
                <w:bottom w:val="none" w:sz="0" w:space="0" w:color="auto"/>
                <w:right w:val="none" w:sz="0" w:space="0" w:color="auto"/>
              </w:divBdr>
            </w:div>
            <w:div w:id="1075859803">
              <w:marLeft w:val="0"/>
              <w:marRight w:val="0"/>
              <w:marTop w:val="0"/>
              <w:marBottom w:val="0"/>
              <w:divBdr>
                <w:top w:val="none" w:sz="0" w:space="0" w:color="auto"/>
                <w:left w:val="none" w:sz="0" w:space="0" w:color="auto"/>
                <w:bottom w:val="none" w:sz="0" w:space="0" w:color="auto"/>
                <w:right w:val="none" w:sz="0" w:space="0" w:color="auto"/>
              </w:divBdr>
            </w:div>
            <w:div w:id="1023360423">
              <w:marLeft w:val="0"/>
              <w:marRight w:val="0"/>
              <w:marTop w:val="0"/>
              <w:marBottom w:val="0"/>
              <w:divBdr>
                <w:top w:val="none" w:sz="0" w:space="0" w:color="auto"/>
                <w:left w:val="none" w:sz="0" w:space="0" w:color="auto"/>
                <w:bottom w:val="none" w:sz="0" w:space="0" w:color="auto"/>
                <w:right w:val="none" w:sz="0" w:space="0" w:color="auto"/>
              </w:divBdr>
            </w:div>
            <w:div w:id="1071543257">
              <w:marLeft w:val="0"/>
              <w:marRight w:val="0"/>
              <w:marTop w:val="0"/>
              <w:marBottom w:val="0"/>
              <w:divBdr>
                <w:top w:val="none" w:sz="0" w:space="0" w:color="auto"/>
                <w:left w:val="none" w:sz="0" w:space="0" w:color="auto"/>
                <w:bottom w:val="none" w:sz="0" w:space="0" w:color="auto"/>
                <w:right w:val="none" w:sz="0" w:space="0" w:color="auto"/>
              </w:divBdr>
            </w:div>
            <w:div w:id="120193559">
              <w:marLeft w:val="0"/>
              <w:marRight w:val="0"/>
              <w:marTop w:val="0"/>
              <w:marBottom w:val="0"/>
              <w:divBdr>
                <w:top w:val="none" w:sz="0" w:space="0" w:color="auto"/>
                <w:left w:val="none" w:sz="0" w:space="0" w:color="auto"/>
                <w:bottom w:val="none" w:sz="0" w:space="0" w:color="auto"/>
                <w:right w:val="none" w:sz="0" w:space="0" w:color="auto"/>
              </w:divBdr>
            </w:div>
            <w:div w:id="945427153">
              <w:marLeft w:val="0"/>
              <w:marRight w:val="0"/>
              <w:marTop w:val="0"/>
              <w:marBottom w:val="0"/>
              <w:divBdr>
                <w:top w:val="none" w:sz="0" w:space="0" w:color="auto"/>
                <w:left w:val="none" w:sz="0" w:space="0" w:color="auto"/>
                <w:bottom w:val="none" w:sz="0" w:space="0" w:color="auto"/>
                <w:right w:val="none" w:sz="0" w:space="0" w:color="auto"/>
              </w:divBdr>
            </w:div>
            <w:div w:id="2089961952">
              <w:marLeft w:val="0"/>
              <w:marRight w:val="0"/>
              <w:marTop w:val="0"/>
              <w:marBottom w:val="0"/>
              <w:divBdr>
                <w:top w:val="none" w:sz="0" w:space="0" w:color="auto"/>
                <w:left w:val="none" w:sz="0" w:space="0" w:color="auto"/>
                <w:bottom w:val="none" w:sz="0" w:space="0" w:color="auto"/>
                <w:right w:val="none" w:sz="0" w:space="0" w:color="auto"/>
              </w:divBdr>
            </w:div>
            <w:div w:id="1168867224">
              <w:marLeft w:val="0"/>
              <w:marRight w:val="0"/>
              <w:marTop w:val="0"/>
              <w:marBottom w:val="0"/>
              <w:divBdr>
                <w:top w:val="none" w:sz="0" w:space="0" w:color="auto"/>
                <w:left w:val="none" w:sz="0" w:space="0" w:color="auto"/>
                <w:bottom w:val="none" w:sz="0" w:space="0" w:color="auto"/>
                <w:right w:val="none" w:sz="0" w:space="0" w:color="auto"/>
              </w:divBdr>
            </w:div>
            <w:div w:id="211699497">
              <w:marLeft w:val="0"/>
              <w:marRight w:val="0"/>
              <w:marTop w:val="0"/>
              <w:marBottom w:val="0"/>
              <w:divBdr>
                <w:top w:val="none" w:sz="0" w:space="0" w:color="auto"/>
                <w:left w:val="none" w:sz="0" w:space="0" w:color="auto"/>
                <w:bottom w:val="none" w:sz="0" w:space="0" w:color="auto"/>
                <w:right w:val="none" w:sz="0" w:space="0" w:color="auto"/>
              </w:divBdr>
            </w:div>
            <w:div w:id="315107796">
              <w:marLeft w:val="0"/>
              <w:marRight w:val="0"/>
              <w:marTop w:val="0"/>
              <w:marBottom w:val="0"/>
              <w:divBdr>
                <w:top w:val="none" w:sz="0" w:space="0" w:color="auto"/>
                <w:left w:val="none" w:sz="0" w:space="0" w:color="auto"/>
                <w:bottom w:val="none" w:sz="0" w:space="0" w:color="auto"/>
                <w:right w:val="none" w:sz="0" w:space="0" w:color="auto"/>
              </w:divBdr>
            </w:div>
            <w:div w:id="898706355">
              <w:marLeft w:val="0"/>
              <w:marRight w:val="0"/>
              <w:marTop w:val="0"/>
              <w:marBottom w:val="0"/>
              <w:divBdr>
                <w:top w:val="none" w:sz="0" w:space="0" w:color="auto"/>
                <w:left w:val="none" w:sz="0" w:space="0" w:color="auto"/>
                <w:bottom w:val="none" w:sz="0" w:space="0" w:color="auto"/>
                <w:right w:val="none" w:sz="0" w:space="0" w:color="auto"/>
              </w:divBdr>
            </w:div>
            <w:div w:id="247541049">
              <w:marLeft w:val="0"/>
              <w:marRight w:val="0"/>
              <w:marTop w:val="0"/>
              <w:marBottom w:val="0"/>
              <w:divBdr>
                <w:top w:val="none" w:sz="0" w:space="0" w:color="auto"/>
                <w:left w:val="none" w:sz="0" w:space="0" w:color="auto"/>
                <w:bottom w:val="none" w:sz="0" w:space="0" w:color="auto"/>
                <w:right w:val="none" w:sz="0" w:space="0" w:color="auto"/>
              </w:divBdr>
            </w:div>
            <w:div w:id="2006476016">
              <w:marLeft w:val="0"/>
              <w:marRight w:val="0"/>
              <w:marTop w:val="0"/>
              <w:marBottom w:val="0"/>
              <w:divBdr>
                <w:top w:val="none" w:sz="0" w:space="0" w:color="auto"/>
                <w:left w:val="none" w:sz="0" w:space="0" w:color="auto"/>
                <w:bottom w:val="none" w:sz="0" w:space="0" w:color="auto"/>
                <w:right w:val="none" w:sz="0" w:space="0" w:color="auto"/>
              </w:divBdr>
            </w:div>
            <w:div w:id="1708095843">
              <w:marLeft w:val="0"/>
              <w:marRight w:val="0"/>
              <w:marTop w:val="0"/>
              <w:marBottom w:val="0"/>
              <w:divBdr>
                <w:top w:val="none" w:sz="0" w:space="0" w:color="auto"/>
                <w:left w:val="none" w:sz="0" w:space="0" w:color="auto"/>
                <w:bottom w:val="none" w:sz="0" w:space="0" w:color="auto"/>
                <w:right w:val="none" w:sz="0" w:space="0" w:color="auto"/>
              </w:divBdr>
            </w:div>
            <w:div w:id="1979532779">
              <w:marLeft w:val="0"/>
              <w:marRight w:val="0"/>
              <w:marTop w:val="0"/>
              <w:marBottom w:val="0"/>
              <w:divBdr>
                <w:top w:val="none" w:sz="0" w:space="0" w:color="auto"/>
                <w:left w:val="none" w:sz="0" w:space="0" w:color="auto"/>
                <w:bottom w:val="none" w:sz="0" w:space="0" w:color="auto"/>
                <w:right w:val="none" w:sz="0" w:space="0" w:color="auto"/>
              </w:divBdr>
            </w:div>
            <w:div w:id="1436830111">
              <w:marLeft w:val="0"/>
              <w:marRight w:val="0"/>
              <w:marTop w:val="0"/>
              <w:marBottom w:val="0"/>
              <w:divBdr>
                <w:top w:val="none" w:sz="0" w:space="0" w:color="auto"/>
                <w:left w:val="none" w:sz="0" w:space="0" w:color="auto"/>
                <w:bottom w:val="none" w:sz="0" w:space="0" w:color="auto"/>
                <w:right w:val="none" w:sz="0" w:space="0" w:color="auto"/>
              </w:divBdr>
            </w:div>
            <w:div w:id="1824076786">
              <w:marLeft w:val="0"/>
              <w:marRight w:val="0"/>
              <w:marTop w:val="0"/>
              <w:marBottom w:val="0"/>
              <w:divBdr>
                <w:top w:val="none" w:sz="0" w:space="0" w:color="auto"/>
                <w:left w:val="none" w:sz="0" w:space="0" w:color="auto"/>
                <w:bottom w:val="none" w:sz="0" w:space="0" w:color="auto"/>
                <w:right w:val="none" w:sz="0" w:space="0" w:color="auto"/>
              </w:divBdr>
            </w:div>
            <w:div w:id="1671248800">
              <w:marLeft w:val="0"/>
              <w:marRight w:val="0"/>
              <w:marTop w:val="0"/>
              <w:marBottom w:val="0"/>
              <w:divBdr>
                <w:top w:val="none" w:sz="0" w:space="0" w:color="auto"/>
                <w:left w:val="none" w:sz="0" w:space="0" w:color="auto"/>
                <w:bottom w:val="none" w:sz="0" w:space="0" w:color="auto"/>
                <w:right w:val="none" w:sz="0" w:space="0" w:color="auto"/>
              </w:divBdr>
            </w:div>
            <w:div w:id="139619214">
              <w:marLeft w:val="0"/>
              <w:marRight w:val="0"/>
              <w:marTop w:val="0"/>
              <w:marBottom w:val="0"/>
              <w:divBdr>
                <w:top w:val="none" w:sz="0" w:space="0" w:color="auto"/>
                <w:left w:val="none" w:sz="0" w:space="0" w:color="auto"/>
                <w:bottom w:val="none" w:sz="0" w:space="0" w:color="auto"/>
                <w:right w:val="none" w:sz="0" w:space="0" w:color="auto"/>
              </w:divBdr>
            </w:div>
            <w:div w:id="1551574731">
              <w:marLeft w:val="0"/>
              <w:marRight w:val="0"/>
              <w:marTop w:val="0"/>
              <w:marBottom w:val="0"/>
              <w:divBdr>
                <w:top w:val="none" w:sz="0" w:space="0" w:color="auto"/>
                <w:left w:val="none" w:sz="0" w:space="0" w:color="auto"/>
                <w:bottom w:val="none" w:sz="0" w:space="0" w:color="auto"/>
                <w:right w:val="none" w:sz="0" w:space="0" w:color="auto"/>
              </w:divBdr>
            </w:div>
            <w:div w:id="1336494705">
              <w:marLeft w:val="0"/>
              <w:marRight w:val="0"/>
              <w:marTop w:val="0"/>
              <w:marBottom w:val="0"/>
              <w:divBdr>
                <w:top w:val="none" w:sz="0" w:space="0" w:color="auto"/>
                <w:left w:val="none" w:sz="0" w:space="0" w:color="auto"/>
                <w:bottom w:val="none" w:sz="0" w:space="0" w:color="auto"/>
                <w:right w:val="none" w:sz="0" w:space="0" w:color="auto"/>
              </w:divBdr>
            </w:div>
            <w:div w:id="1863349945">
              <w:marLeft w:val="0"/>
              <w:marRight w:val="0"/>
              <w:marTop w:val="0"/>
              <w:marBottom w:val="0"/>
              <w:divBdr>
                <w:top w:val="none" w:sz="0" w:space="0" w:color="auto"/>
                <w:left w:val="none" w:sz="0" w:space="0" w:color="auto"/>
                <w:bottom w:val="none" w:sz="0" w:space="0" w:color="auto"/>
                <w:right w:val="none" w:sz="0" w:space="0" w:color="auto"/>
              </w:divBdr>
            </w:div>
            <w:div w:id="917177501">
              <w:marLeft w:val="0"/>
              <w:marRight w:val="0"/>
              <w:marTop w:val="0"/>
              <w:marBottom w:val="0"/>
              <w:divBdr>
                <w:top w:val="none" w:sz="0" w:space="0" w:color="auto"/>
                <w:left w:val="none" w:sz="0" w:space="0" w:color="auto"/>
                <w:bottom w:val="none" w:sz="0" w:space="0" w:color="auto"/>
                <w:right w:val="none" w:sz="0" w:space="0" w:color="auto"/>
              </w:divBdr>
            </w:div>
            <w:div w:id="376971320">
              <w:marLeft w:val="0"/>
              <w:marRight w:val="0"/>
              <w:marTop w:val="0"/>
              <w:marBottom w:val="0"/>
              <w:divBdr>
                <w:top w:val="none" w:sz="0" w:space="0" w:color="auto"/>
                <w:left w:val="none" w:sz="0" w:space="0" w:color="auto"/>
                <w:bottom w:val="none" w:sz="0" w:space="0" w:color="auto"/>
                <w:right w:val="none" w:sz="0" w:space="0" w:color="auto"/>
              </w:divBdr>
            </w:div>
            <w:div w:id="571503256">
              <w:marLeft w:val="0"/>
              <w:marRight w:val="0"/>
              <w:marTop w:val="0"/>
              <w:marBottom w:val="0"/>
              <w:divBdr>
                <w:top w:val="none" w:sz="0" w:space="0" w:color="auto"/>
                <w:left w:val="none" w:sz="0" w:space="0" w:color="auto"/>
                <w:bottom w:val="none" w:sz="0" w:space="0" w:color="auto"/>
                <w:right w:val="none" w:sz="0" w:space="0" w:color="auto"/>
              </w:divBdr>
            </w:div>
            <w:div w:id="1643386707">
              <w:marLeft w:val="0"/>
              <w:marRight w:val="0"/>
              <w:marTop w:val="0"/>
              <w:marBottom w:val="0"/>
              <w:divBdr>
                <w:top w:val="none" w:sz="0" w:space="0" w:color="auto"/>
                <w:left w:val="none" w:sz="0" w:space="0" w:color="auto"/>
                <w:bottom w:val="none" w:sz="0" w:space="0" w:color="auto"/>
                <w:right w:val="none" w:sz="0" w:space="0" w:color="auto"/>
              </w:divBdr>
            </w:div>
            <w:div w:id="1804998796">
              <w:marLeft w:val="0"/>
              <w:marRight w:val="0"/>
              <w:marTop w:val="0"/>
              <w:marBottom w:val="0"/>
              <w:divBdr>
                <w:top w:val="none" w:sz="0" w:space="0" w:color="auto"/>
                <w:left w:val="none" w:sz="0" w:space="0" w:color="auto"/>
                <w:bottom w:val="none" w:sz="0" w:space="0" w:color="auto"/>
                <w:right w:val="none" w:sz="0" w:space="0" w:color="auto"/>
              </w:divBdr>
            </w:div>
            <w:div w:id="1111779283">
              <w:marLeft w:val="0"/>
              <w:marRight w:val="0"/>
              <w:marTop w:val="0"/>
              <w:marBottom w:val="0"/>
              <w:divBdr>
                <w:top w:val="none" w:sz="0" w:space="0" w:color="auto"/>
                <w:left w:val="none" w:sz="0" w:space="0" w:color="auto"/>
                <w:bottom w:val="none" w:sz="0" w:space="0" w:color="auto"/>
                <w:right w:val="none" w:sz="0" w:space="0" w:color="auto"/>
              </w:divBdr>
            </w:div>
            <w:div w:id="629941841">
              <w:marLeft w:val="0"/>
              <w:marRight w:val="0"/>
              <w:marTop w:val="0"/>
              <w:marBottom w:val="0"/>
              <w:divBdr>
                <w:top w:val="none" w:sz="0" w:space="0" w:color="auto"/>
                <w:left w:val="none" w:sz="0" w:space="0" w:color="auto"/>
                <w:bottom w:val="none" w:sz="0" w:space="0" w:color="auto"/>
                <w:right w:val="none" w:sz="0" w:space="0" w:color="auto"/>
              </w:divBdr>
            </w:div>
            <w:div w:id="135226966">
              <w:marLeft w:val="0"/>
              <w:marRight w:val="0"/>
              <w:marTop w:val="0"/>
              <w:marBottom w:val="0"/>
              <w:divBdr>
                <w:top w:val="none" w:sz="0" w:space="0" w:color="auto"/>
                <w:left w:val="none" w:sz="0" w:space="0" w:color="auto"/>
                <w:bottom w:val="none" w:sz="0" w:space="0" w:color="auto"/>
                <w:right w:val="none" w:sz="0" w:space="0" w:color="auto"/>
              </w:divBdr>
            </w:div>
            <w:div w:id="432285260">
              <w:marLeft w:val="0"/>
              <w:marRight w:val="0"/>
              <w:marTop w:val="0"/>
              <w:marBottom w:val="0"/>
              <w:divBdr>
                <w:top w:val="none" w:sz="0" w:space="0" w:color="auto"/>
                <w:left w:val="none" w:sz="0" w:space="0" w:color="auto"/>
                <w:bottom w:val="none" w:sz="0" w:space="0" w:color="auto"/>
                <w:right w:val="none" w:sz="0" w:space="0" w:color="auto"/>
              </w:divBdr>
            </w:div>
            <w:div w:id="1040476791">
              <w:marLeft w:val="0"/>
              <w:marRight w:val="0"/>
              <w:marTop w:val="0"/>
              <w:marBottom w:val="0"/>
              <w:divBdr>
                <w:top w:val="none" w:sz="0" w:space="0" w:color="auto"/>
                <w:left w:val="none" w:sz="0" w:space="0" w:color="auto"/>
                <w:bottom w:val="none" w:sz="0" w:space="0" w:color="auto"/>
                <w:right w:val="none" w:sz="0" w:space="0" w:color="auto"/>
              </w:divBdr>
            </w:div>
            <w:div w:id="1892496582">
              <w:marLeft w:val="0"/>
              <w:marRight w:val="0"/>
              <w:marTop w:val="0"/>
              <w:marBottom w:val="0"/>
              <w:divBdr>
                <w:top w:val="none" w:sz="0" w:space="0" w:color="auto"/>
                <w:left w:val="none" w:sz="0" w:space="0" w:color="auto"/>
                <w:bottom w:val="none" w:sz="0" w:space="0" w:color="auto"/>
                <w:right w:val="none" w:sz="0" w:space="0" w:color="auto"/>
              </w:divBdr>
            </w:div>
            <w:div w:id="752750014">
              <w:marLeft w:val="0"/>
              <w:marRight w:val="0"/>
              <w:marTop w:val="0"/>
              <w:marBottom w:val="0"/>
              <w:divBdr>
                <w:top w:val="none" w:sz="0" w:space="0" w:color="auto"/>
                <w:left w:val="none" w:sz="0" w:space="0" w:color="auto"/>
                <w:bottom w:val="none" w:sz="0" w:space="0" w:color="auto"/>
                <w:right w:val="none" w:sz="0" w:space="0" w:color="auto"/>
              </w:divBdr>
            </w:div>
            <w:div w:id="1103648724">
              <w:marLeft w:val="0"/>
              <w:marRight w:val="0"/>
              <w:marTop w:val="0"/>
              <w:marBottom w:val="0"/>
              <w:divBdr>
                <w:top w:val="none" w:sz="0" w:space="0" w:color="auto"/>
                <w:left w:val="none" w:sz="0" w:space="0" w:color="auto"/>
                <w:bottom w:val="none" w:sz="0" w:space="0" w:color="auto"/>
                <w:right w:val="none" w:sz="0" w:space="0" w:color="auto"/>
              </w:divBdr>
            </w:div>
            <w:div w:id="210190303">
              <w:marLeft w:val="0"/>
              <w:marRight w:val="0"/>
              <w:marTop w:val="0"/>
              <w:marBottom w:val="0"/>
              <w:divBdr>
                <w:top w:val="none" w:sz="0" w:space="0" w:color="auto"/>
                <w:left w:val="none" w:sz="0" w:space="0" w:color="auto"/>
                <w:bottom w:val="none" w:sz="0" w:space="0" w:color="auto"/>
                <w:right w:val="none" w:sz="0" w:space="0" w:color="auto"/>
              </w:divBdr>
            </w:div>
            <w:div w:id="1951742731">
              <w:marLeft w:val="0"/>
              <w:marRight w:val="0"/>
              <w:marTop w:val="0"/>
              <w:marBottom w:val="0"/>
              <w:divBdr>
                <w:top w:val="none" w:sz="0" w:space="0" w:color="auto"/>
                <w:left w:val="none" w:sz="0" w:space="0" w:color="auto"/>
                <w:bottom w:val="none" w:sz="0" w:space="0" w:color="auto"/>
                <w:right w:val="none" w:sz="0" w:space="0" w:color="auto"/>
              </w:divBdr>
            </w:div>
            <w:div w:id="501623520">
              <w:marLeft w:val="0"/>
              <w:marRight w:val="0"/>
              <w:marTop w:val="0"/>
              <w:marBottom w:val="0"/>
              <w:divBdr>
                <w:top w:val="none" w:sz="0" w:space="0" w:color="auto"/>
                <w:left w:val="none" w:sz="0" w:space="0" w:color="auto"/>
                <w:bottom w:val="none" w:sz="0" w:space="0" w:color="auto"/>
                <w:right w:val="none" w:sz="0" w:space="0" w:color="auto"/>
              </w:divBdr>
            </w:div>
            <w:div w:id="1788311357">
              <w:marLeft w:val="0"/>
              <w:marRight w:val="0"/>
              <w:marTop w:val="0"/>
              <w:marBottom w:val="0"/>
              <w:divBdr>
                <w:top w:val="none" w:sz="0" w:space="0" w:color="auto"/>
                <w:left w:val="none" w:sz="0" w:space="0" w:color="auto"/>
                <w:bottom w:val="none" w:sz="0" w:space="0" w:color="auto"/>
                <w:right w:val="none" w:sz="0" w:space="0" w:color="auto"/>
              </w:divBdr>
            </w:div>
            <w:div w:id="360321267">
              <w:marLeft w:val="0"/>
              <w:marRight w:val="0"/>
              <w:marTop w:val="0"/>
              <w:marBottom w:val="0"/>
              <w:divBdr>
                <w:top w:val="none" w:sz="0" w:space="0" w:color="auto"/>
                <w:left w:val="none" w:sz="0" w:space="0" w:color="auto"/>
                <w:bottom w:val="none" w:sz="0" w:space="0" w:color="auto"/>
                <w:right w:val="none" w:sz="0" w:space="0" w:color="auto"/>
              </w:divBdr>
            </w:div>
            <w:div w:id="1495871785">
              <w:marLeft w:val="0"/>
              <w:marRight w:val="0"/>
              <w:marTop w:val="0"/>
              <w:marBottom w:val="0"/>
              <w:divBdr>
                <w:top w:val="none" w:sz="0" w:space="0" w:color="auto"/>
                <w:left w:val="none" w:sz="0" w:space="0" w:color="auto"/>
                <w:bottom w:val="none" w:sz="0" w:space="0" w:color="auto"/>
                <w:right w:val="none" w:sz="0" w:space="0" w:color="auto"/>
              </w:divBdr>
            </w:div>
            <w:div w:id="67272276">
              <w:marLeft w:val="0"/>
              <w:marRight w:val="0"/>
              <w:marTop w:val="0"/>
              <w:marBottom w:val="0"/>
              <w:divBdr>
                <w:top w:val="none" w:sz="0" w:space="0" w:color="auto"/>
                <w:left w:val="none" w:sz="0" w:space="0" w:color="auto"/>
                <w:bottom w:val="none" w:sz="0" w:space="0" w:color="auto"/>
                <w:right w:val="none" w:sz="0" w:space="0" w:color="auto"/>
              </w:divBdr>
            </w:div>
            <w:div w:id="187109639">
              <w:marLeft w:val="0"/>
              <w:marRight w:val="0"/>
              <w:marTop w:val="0"/>
              <w:marBottom w:val="0"/>
              <w:divBdr>
                <w:top w:val="none" w:sz="0" w:space="0" w:color="auto"/>
                <w:left w:val="none" w:sz="0" w:space="0" w:color="auto"/>
                <w:bottom w:val="none" w:sz="0" w:space="0" w:color="auto"/>
                <w:right w:val="none" w:sz="0" w:space="0" w:color="auto"/>
              </w:divBdr>
            </w:div>
            <w:div w:id="912009901">
              <w:marLeft w:val="0"/>
              <w:marRight w:val="0"/>
              <w:marTop w:val="0"/>
              <w:marBottom w:val="0"/>
              <w:divBdr>
                <w:top w:val="none" w:sz="0" w:space="0" w:color="auto"/>
                <w:left w:val="none" w:sz="0" w:space="0" w:color="auto"/>
                <w:bottom w:val="none" w:sz="0" w:space="0" w:color="auto"/>
                <w:right w:val="none" w:sz="0" w:space="0" w:color="auto"/>
              </w:divBdr>
            </w:div>
            <w:div w:id="1003511295">
              <w:marLeft w:val="0"/>
              <w:marRight w:val="0"/>
              <w:marTop w:val="0"/>
              <w:marBottom w:val="0"/>
              <w:divBdr>
                <w:top w:val="none" w:sz="0" w:space="0" w:color="auto"/>
                <w:left w:val="none" w:sz="0" w:space="0" w:color="auto"/>
                <w:bottom w:val="none" w:sz="0" w:space="0" w:color="auto"/>
                <w:right w:val="none" w:sz="0" w:space="0" w:color="auto"/>
              </w:divBdr>
            </w:div>
            <w:div w:id="518586898">
              <w:marLeft w:val="0"/>
              <w:marRight w:val="0"/>
              <w:marTop w:val="0"/>
              <w:marBottom w:val="0"/>
              <w:divBdr>
                <w:top w:val="none" w:sz="0" w:space="0" w:color="auto"/>
                <w:left w:val="none" w:sz="0" w:space="0" w:color="auto"/>
                <w:bottom w:val="none" w:sz="0" w:space="0" w:color="auto"/>
                <w:right w:val="none" w:sz="0" w:space="0" w:color="auto"/>
              </w:divBdr>
            </w:div>
            <w:div w:id="82457229">
              <w:marLeft w:val="0"/>
              <w:marRight w:val="0"/>
              <w:marTop w:val="0"/>
              <w:marBottom w:val="0"/>
              <w:divBdr>
                <w:top w:val="none" w:sz="0" w:space="0" w:color="auto"/>
                <w:left w:val="none" w:sz="0" w:space="0" w:color="auto"/>
                <w:bottom w:val="none" w:sz="0" w:space="0" w:color="auto"/>
                <w:right w:val="none" w:sz="0" w:space="0" w:color="auto"/>
              </w:divBdr>
            </w:div>
            <w:div w:id="1691830754">
              <w:marLeft w:val="0"/>
              <w:marRight w:val="0"/>
              <w:marTop w:val="0"/>
              <w:marBottom w:val="0"/>
              <w:divBdr>
                <w:top w:val="none" w:sz="0" w:space="0" w:color="auto"/>
                <w:left w:val="none" w:sz="0" w:space="0" w:color="auto"/>
                <w:bottom w:val="none" w:sz="0" w:space="0" w:color="auto"/>
                <w:right w:val="none" w:sz="0" w:space="0" w:color="auto"/>
              </w:divBdr>
            </w:div>
            <w:div w:id="214436191">
              <w:marLeft w:val="0"/>
              <w:marRight w:val="0"/>
              <w:marTop w:val="0"/>
              <w:marBottom w:val="0"/>
              <w:divBdr>
                <w:top w:val="none" w:sz="0" w:space="0" w:color="auto"/>
                <w:left w:val="none" w:sz="0" w:space="0" w:color="auto"/>
                <w:bottom w:val="none" w:sz="0" w:space="0" w:color="auto"/>
                <w:right w:val="none" w:sz="0" w:space="0" w:color="auto"/>
              </w:divBdr>
            </w:div>
            <w:div w:id="2131589556">
              <w:marLeft w:val="0"/>
              <w:marRight w:val="0"/>
              <w:marTop w:val="0"/>
              <w:marBottom w:val="0"/>
              <w:divBdr>
                <w:top w:val="none" w:sz="0" w:space="0" w:color="auto"/>
                <w:left w:val="none" w:sz="0" w:space="0" w:color="auto"/>
                <w:bottom w:val="none" w:sz="0" w:space="0" w:color="auto"/>
                <w:right w:val="none" w:sz="0" w:space="0" w:color="auto"/>
              </w:divBdr>
            </w:div>
            <w:div w:id="545336426">
              <w:marLeft w:val="0"/>
              <w:marRight w:val="0"/>
              <w:marTop w:val="0"/>
              <w:marBottom w:val="0"/>
              <w:divBdr>
                <w:top w:val="none" w:sz="0" w:space="0" w:color="auto"/>
                <w:left w:val="none" w:sz="0" w:space="0" w:color="auto"/>
                <w:bottom w:val="none" w:sz="0" w:space="0" w:color="auto"/>
                <w:right w:val="none" w:sz="0" w:space="0" w:color="auto"/>
              </w:divBdr>
            </w:div>
            <w:div w:id="2074498748">
              <w:marLeft w:val="0"/>
              <w:marRight w:val="0"/>
              <w:marTop w:val="0"/>
              <w:marBottom w:val="0"/>
              <w:divBdr>
                <w:top w:val="none" w:sz="0" w:space="0" w:color="auto"/>
                <w:left w:val="none" w:sz="0" w:space="0" w:color="auto"/>
                <w:bottom w:val="none" w:sz="0" w:space="0" w:color="auto"/>
                <w:right w:val="none" w:sz="0" w:space="0" w:color="auto"/>
              </w:divBdr>
            </w:div>
            <w:div w:id="304504990">
              <w:marLeft w:val="0"/>
              <w:marRight w:val="0"/>
              <w:marTop w:val="0"/>
              <w:marBottom w:val="0"/>
              <w:divBdr>
                <w:top w:val="none" w:sz="0" w:space="0" w:color="auto"/>
                <w:left w:val="none" w:sz="0" w:space="0" w:color="auto"/>
                <w:bottom w:val="none" w:sz="0" w:space="0" w:color="auto"/>
                <w:right w:val="none" w:sz="0" w:space="0" w:color="auto"/>
              </w:divBdr>
            </w:div>
            <w:div w:id="573708759">
              <w:marLeft w:val="0"/>
              <w:marRight w:val="0"/>
              <w:marTop w:val="0"/>
              <w:marBottom w:val="0"/>
              <w:divBdr>
                <w:top w:val="none" w:sz="0" w:space="0" w:color="auto"/>
                <w:left w:val="none" w:sz="0" w:space="0" w:color="auto"/>
                <w:bottom w:val="none" w:sz="0" w:space="0" w:color="auto"/>
                <w:right w:val="none" w:sz="0" w:space="0" w:color="auto"/>
              </w:divBdr>
            </w:div>
            <w:div w:id="1550192242">
              <w:marLeft w:val="0"/>
              <w:marRight w:val="0"/>
              <w:marTop w:val="0"/>
              <w:marBottom w:val="0"/>
              <w:divBdr>
                <w:top w:val="none" w:sz="0" w:space="0" w:color="auto"/>
                <w:left w:val="none" w:sz="0" w:space="0" w:color="auto"/>
                <w:bottom w:val="none" w:sz="0" w:space="0" w:color="auto"/>
                <w:right w:val="none" w:sz="0" w:space="0" w:color="auto"/>
              </w:divBdr>
            </w:div>
            <w:div w:id="734352367">
              <w:marLeft w:val="0"/>
              <w:marRight w:val="0"/>
              <w:marTop w:val="0"/>
              <w:marBottom w:val="0"/>
              <w:divBdr>
                <w:top w:val="none" w:sz="0" w:space="0" w:color="auto"/>
                <w:left w:val="none" w:sz="0" w:space="0" w:color="auto"/>
                <w:bottom w:val="none" w:sz="0" w:space="0" w:color="auto"/>
                <w:right w:val="none" w:sz="0" w:space="0" w:color="auto"/>
              </w:divBdr>
            </w:div>
            <w:div w:id="413673820">
              <w:marLeft w:val="0"/>
              <w:marRight w:val="0"/>
              <w:marTop w:val="0"/>
              <w:marBottom w:val="0"/>
              <w:divBdr>
                <w:top w:val="none" w:sz="0" w:space="0" w:color="auto"/>
                <w:left w:val="none" w:sz="0" w:space="0" w:color="auto"/>
                <w:bottom w:val="none" w:sz="0" w:space="0" w:color="auto"/>
                <w:right w:val="none" w:sz="0" w:space="0" w:color="auto"/>
              </w:divBdr>
            </w:div>
            <w:div w:id="1253665183">
              <w:marLeft w:val="0"/>
              <w:marRight w:val="0"/>
              <w:marTop w:val="0"/>
              <w:marBottom w:val="0"/>
              <w:divBdr>
                <w:top w:val="none" w:sz="0" w:space="0" w:color="auto"/>
                <w:left w:val="none" w:sz="0" w:space="0" w:color="auto"/>
                <w:bottom w:val="none" w:sz="0" w:space="0" w:color="auto"/>
                <w:right w:val="none" w:sz="0" w:space="0" w:color="auto"/>
              </w:divBdr>
            </w:div>
            <w:div w:id="643508853">
              <w:marLeft w:val="0"/>
              <w:marRight w:val="0"/>
              <w:marTop w:val="0"/>
              <w:marBottom w:val="0"/>
              <w:divBdr>
                <w:top w:val="none" w:sz="0" w:space="0" w:color="auto"/>
                <w:left w:val="none" w:sz="0" w:space="0" w:color="auto"/>
                <w:bottom w:val="none" w:sz="0" w:space="0" w:color="auto"/>
                <w:right w:val="none" w:sz="0" w:space="0" w:color="auto"/>
              </w:divBdr>
            </w:div>
            <w:div w:id="1831015647">
              <w:marLeft w:val="0"/>
              <w:marRight w:val="0"/>
              <w:marTop w:val="0"/>
              <w:marBottom w:val="0"/>
              <w:divBdr>
                <w:top w:val="none" w:sz="0" w:space="0" w:color="auto"/>
                <w:left w:val="none" w:sz="0" w:space="0" w:color="auto"/>
                <w:bottom w:val="none" w:sz="0" w:space="0" w:color="auto"/>
                <w:right w:val="none" w:sz="0" w:space="0" w:color="auto"/>
              </w:divBdr>
            </w:div>
            <w:div w:id="1192063990">
              <w:marLeft w:val="0"/>
              <w:marRight w:val="0"/>
              <w:marTop w:val="0"/>
              <w:marBottom w:val="0"/>
              <w:divBdr>
                <w:top w:val="none" w:sz="0" w:space="0" w:color="auto"/>
                <w:left w:val="none" w:sz="0" w:space="0" w:color="auto"/>
                <w:bottom w:val="none" w:sz="0" w:space="0" w:color="auto"/>
                <w:right w:val="none" w:sz="0" w:space="0" w:color="auto"/>
              </w:divBdr>
            </w:div>
            <w:div w:id="1470702862">
              <w:marLeft w:val="0"/>
              <w:marRight w:val="0"/>
              <w:marTop w:val="0"/>
              <w:marBottom w:val="0"/>
              <w:divBdr>
                <w:top w:val="none" w:sz="0" w:space="0" w:color="auto"/>
                <w:left w:val="none" w:sz="0" w:space="0" w:color="auto"/>
                <w:bottom w:val="none" w:sz="0" w:space="0" w:color="auto"/>
                <w:right w:val="none" w:sz="0" w:space="0" w:color="auto"/>
              </w:divBdr>
            </w:div>
            <w:div w:id="683556168">
              <w:marLeft w:val="0"/>
              <w:marRight w:val="0"/>
              <w:marTop w:val="0"/>
              <w:marBottom w:val="0"/>
              <w:divBdr>
                <w:top w:val="none" w:sz="0" w:space="0" w:color="auto"/>
                <w:left w:val="none" w:sz="0" w:space="0" w:color="auto"/>
                <w:bottom w:val="none" w:sz="0" w:space="0" w:color="auto"/>
                <w:right w:val="none" w:sz="0" w:space="0" w:color="auto"/>
              </w:divBdr>
            </w:div>
            <w:div w:id="495847392">
              <w:marLeft w:val="0"/>
              <w:marRight w:val="0"/>
              <w:marTop w:val="0"/>
              <w:marBottom w:val="0"/>
              <w:divBdr>
                <w:top w:val="none" w:sz="0" w:space="0" w:color="auto"/>
                <w:left w:val="none" w:sz="0" w:space="0" w:color="auto"/>
                <w:bottom w:val="none" w:sz="0" w:space="0" w:color="auto"/>
                <w:right w:val="none" w:sz="0" w:space="0" w:color="auto"/>
              </w:divBdr>
            </w:div>
            <w:div w:id="950354827">
              <w:marLeft w:val="0"/>
              <w:marRight w:val="0"/>
              <w:marTop w:val="0"/>
              <w:marBottom w:val="0"/>
              <w:divBdr>
                <w:top w:val="none" w:sz="0" w:space="0" w:color="auto"/>
                <w:left w:val="none" w:sz="0" w:space="0" w:color="auto"/>
                <w:bottom w:val="none" w:sz="0" w:space="0" w:color="auto"/>
                <w:right w:val="none" w:sz="0" w:space="0" w:color="auto"/>
              </w:divBdr>
            </w:div>
            <w:div w:id="1159544414">
              <w:marLeft w:val="0"/>
              <w:marRight w:val="0"/>
              <w:marTop w:val="0"/>
              <w:marBottom w:val="0"/>
              <w:divBdr>
                <w:top w:val="none" w:sz="0" w:space="0" w:color="auto"/>
                <w:left w:val="none" w:sz="0" w:space="0" w:color="auto"/>
                <w:bottom w:val="none" w:sz="0" w:space="0" w:color="auto"/>
                <w:right w:val="none" w:sz="0" w:space="0" w:color="auto"/>
              </w:divBdr>
            </w:div>
            <w:div w:id="976572507">
              <w:marLeft w:val="0"/>
              <w:marRight w:val="0"/>
              <w:marTop w:val="0"/>
              <w:marBottom w:val="0"/>
              <w:divBdr>
                <w:top w:val="none" w:sz="0" w:space="0" w:color="auto"/>
                <w:left w:val="none" w:sz="0" w:space="0" w:color="auto"/>
                <w:bottom w:val="none" w:sz="0" w:space="0" w:color="auto"/>
                <w:right w:val="none" w:sz="0" w:space="0" w:color="auto"/>
              </w:divBdr>
            </w:div>
            <w:div w:id="1129981228">
              <w:marLeft w:val="0"/>
              <w:marRight w:val="0"/>
              <w:marTop w:val="0"/>
              <w:marBottom w:val="0"/>
              <w:divBdr>
                <w:top w:val="none" w:sz="0" w:space="0" w:color="auto"/>
                <w:left w:val="none" w:sz="0" w:space="0" w:color="auto"/>
                <w:bottom w:val="none" w:sz="0" w:space="0" w:color="auto"/>
                <w:right w:val="none" w:sz="0" w:space="0" w:color="auto"/>
              </w:divBdr>
            </w:div>
            <w:div w:id="398796455">
              <w:marLeft w:val="0"/>
              <w:marRight w:val="0"/>
              <w:marTop w:val="0"/>
              <w:marBottom w:val="0"/>
              <w:divBdr>
                <w:top w:val="none" w:sz="0" w:space="0" w:color="auto"/>
                <w:left w:val="none" w:sz="0" w:space="0" w:color="auto"/>
                <w:bottom w:val="none" w:sz="0" w:space="0" w:color="auto"/>
                <w:right w:val="none" w:sz="0" w:space="0" w:color="auto"/>
              </w:divBdr>
            </w:div>
            <w:div w:id="1988195566">
              <w:marLeft w:val="0"/>
              <w:marRight w:val="0"/>
              <w:marTop w:val="0"/>
              <w:marBottom w:val="0"/>
              <w:divBdr>
                <w:top w:val="none" w:sz="0" w:space="0" w:color="auto"/>
                <w:left w:val="none" w:sz="0" w:space="0" w:color="auto"/>
                <w:bottom w:val="none" w:sz="0" w:space="0" w:color="auto"/>
                <w:right w:val="none" w:sz="0" w:space="0" w:color="auto"/>
              </w:divBdr>
            </w:div>
            <w:div w:id="2045980507">
              <w:marLeft w:val="0"/>
              <w:marRight w:val="0"/>
              <w:marTop w:val="0"/>
              <w:marBottom w:val="0"/>
              <w:divBdr>
                <w:top w:val="none" w:sz="0" w:space="0" w:color="auto"/>
                <w:left w:val="none" w:sz="0" w:space="0" w:color="auto"/>
                <w:bottom w:val="none" w:sz="0" w:space="0" w:color="auto"/>
                <w:right w:val="none" w:sz="0" w:space="0" w:color="auto"/>
              </w:divBdr>
            </w:div>
            <w:div w:id="1031997074">
              <w:marLeft w:val="0"/>
              <w:marRight w:val="0"/>
              <w:marTop w:val="0"/>
              <w:marBottom w:val="0"/>
              <w:divBdr>
                <w:top w:val="none" w:sz="0" w:space="0" w:color="auto"/>
                <w:left w:val="none" w:sz="0" w:space="0" w:color="auto"/>
                <w:bottom w:val="none" w:sz="0" w:space="0" w:color="auto"/>
                <w:right w:val="none" w:sz="0" w:space="0" w:color="auto"/>
              </w:divBdr>
            </w:div>
            <w:div w:id="512960935">
              <w:marLeft w:val="0"/>
              <w:marRight w:val="0"/>
              <w:marTop w:val="0"/>
              <w:marBottom w:val="0"/>
              <w:divBdr>
                <w:top w:val="none" w:sz="0" w:space="0" w:color="auto"/>
                <w:left w:val="none" w:sz="0" w:space="0" w:color="auto"/>
                <w:bottom w:val="none" w:sz="0" w:space="0" w:color="auto"/>
                <w:right w:val="none" w:sz="0" w:space="0" w:color="auto"/>
              </w:divBdr>
            </w:div>
            <w:div w:id="1844080641">
              <w:marLeft w:val="0"/>
              <w:marRight w:val="0"/>
              <w:marTop w:val="0"/>
              <w:marBottom w:val="0"/>
              <w:divBdr>
                <w:top w:val="none" w:sz="0" w:space="0" w:color="auto"/>
                <w:left w:val="none" w:sz="0" w:space="0" w:color="auto"/>
                <w:bottom w:val="none" w:sz="0" w:space="0" w:color="auto"/>
                <w:right w:val="none" w:sz="0" w:space="0" w:color="auto"/>
              </w:divBdr>
            </w:div>
            <w:div w:id="77677543">
              <w:marLeft w:val="0"/>
              <w:marRight w:val="0"/>
              <w:marTop w:val="0"/>
              <w:marBottom w:val="0"/>
              <w:divBdr>
                <w:top w:val="none" w:sz="0" w:space="0" w:color="auto"/>
                <w:left w:val="none" w:sz="0" w:space="0" w:color="auto"/>
                <w:bottom w:val="none" w:sz="0" w:space="0" w:color="auto"/>
                <w:right w:val="none" w:sz="0" w:space="0" w:color="auto"/>
              </w:divBdr>
            </w:div>
            <w:div w:id="284627813">
              <w:marLeft w:val="0"/>
              <w:marRight w:val="0"/>
              <w:marTop w:val="0"/>
              <w:marBottom w:val="0"/>
              <w:divBdr>
                <w:top w:val="none" w:sz="0" w:space="0" w:color="auto"/>
                <w:left w:val="none" w:sz="0" w:space="0" w:color="auto"/>
                <w:bottom w:val="none" w:sz="0" w:space="0" w:color="auto"/>
                <w:right w:val="none" w:sz="0" w:space="0" w:color="auto"/>
              </w:divBdr>
            </w:div>
            <w:div w:id="270089921">
              <w:marLeft w:val="0"/>
              <w:marRight w:val="0"/>
              <w:marTop w:val="0"/>
              <w:marBottom w:val="0"/>
              <w:divBdr>
                <w:top w:val="none" w:sz="0" w:space="0" w:color="auto"/>
                <w:left w:val="none" w:sz="0" w:space="0" w:color="auto"/>
                <w:bottom w:val="none" w:sz="0" w:space="0" w:color="auto"/>
                <w:right w:val="none" w:sz="0" w:space="0" w:color="auto"/>
              </w:divBdr>
            </w:div>
            <w:div w:id="185679931">
              <w:marLeft w:val="0"/>
              <w:marRight w:val="0"/>
              <w:marTop w:val="0"/>
              <w:marBottom w:val="0"/>
              <w:divBdr>
                <w:top w:val="none" w:sz="0" w:space="0" w:color="auto"/>
                <w:left w:val="none" w:sz="0" w:space="0" w:color="auto"/>
                <w:bottom w:val="none" w:sz="0" w:space="0" w:color="auto"/>
                <w:right w:val="none" w:sz="0" w:space="0" w:color="auto"/>
              </w:divBdr>
            </w:div>
            <w:div w:id="1121997691">
              <w:marLeft w:val="0"/>
              <w:marRight w:val="0"/>
              <w:marTop w:val="0"/>
              <w:marBottom w:val="0"/>
              <w:divBdr>
                <w:top w:val="none" w:sz="0" w:space="0" w:color="auto"/>
                <w:left w:val="none" w:sz="0" w:space="0" w:color="auto"/>
                <w:bottom w:val="none" w:sz="0" w:space="0" w:color="auto"/>
                <w:right w:val="none" w:sz="0" w:space="0" w:color="auto"/>
              </w:divBdr>
            </w:div>
            <w:div w:id="936326334">
              <w:marLeft w:val="0"/>
              <w:marRight w:val="0"/>
              <w:marTop w:val="0"/>
              <w:marBottom w:val="0"/>
              <w:divBdr>
                <w:top w:val="none" w:sz="0" w:space="0" w:color="auto"/>
                <w:left w:val="none" w:sz="0" w:space="0" w:color="auto"/>
                <w:bottom w:val="none" w:sz="0" w:space="0" w:color="auto"/>
                <w:right w:val="none" w:sz="0" w:space="0" w:color="auto"/>
              </w:divBdr>
            </w:div>
            <w:div w:id="68701499">
              <w:marLeft w:val="0"/>
              <w:marRight w:val="0"/>
              <w:marTop w:val="0"/>
              <w:marBottom w:val="0"/>
              <w:divBdr>
                <w:top w:val="none" w:sz="0" w:space="0" w:color="auto"/>
                <w:left w:val="none" w:sz="0" w:space="0" w:color="auto"/>
                <w:bottom w:val="none" w:sz="0" w:space="0" w:color="auto"/>
                <w:right w:val="none" w:sz="0" w:space="0" w:color="auto"/>
              </w:divBdr>
            </w:div>
            <w:div w:id="2070222595">
              <w:marLeft w:val="0"/>
              <w:marRight w:val="0"/>
              <w:marTop w:val="0"/>
              <w:marBottom w:val="0"/>
              <w:divBdr>
                <w:top w:val="none" w:sz="0" w:space="0" w:color="auto"/>
                <w:left w:val="none" w:sz="0" w:space="0" w:color="auto"/>
                <w:bottom w:val="none" w:sz="0" w:space="0" w:color="auto"/>
                <w:right w:val="none" w:sz="0" w:space="0" w:color="auto"/>
              </w:divBdr>
            </w:div>
            <w:div w:id="1672024113">
              <w:marLeft w:val="0"/>
              <w:marRight w:val="0"/>
              <w:marTop w:val="0"/>
              <w:marBottom w:val="0"/>
              <w:divBdr>
                <w:top w:val="none" w:sz="0" w:space="0" w:color="auto"/>
                <w:left w:val="none" w:sz="0" w:space="0" w:color="auto"/>
                <w:bottom w:val="none" w:sz="0" w:space="0" w:color="auto"/>
                <w:right w:val="none" w:sz="0" w:space="0" w:color="auto"/>
              </w:divBdr>
            </w:div>
            <w:div w:id="1128670531">
              <w:marLeft w:val="0"/>
              <w:marRight w:val="0"/>
              <w:marTop w:val="0"/>
              <w:marBottom w:val="0"/>
              <w:divBdr>
                <w:top w:val="none" w:sz="0" w:space="0" w:color="auto"/>
                <w:left w:val="none" w:sz="0" w:space="0" w:color="auto"/>
                <w:bottom w:val="none" w:sz="0" w:space="0" w:color="auto"/>
                <w:right w:val="none" w:sz="0" w:space="0" w:color="auto"/>
              </w:divBdr>
            </w:div>
            <w:div w:id="559483603">
              <w:marLeft w:val="0"/>
              <w:marRight w:val="0"/>
              <w:marTop w:val="0"/>
              <w:marBottom w:val="0"/>
              <w:divBdr>
                <w:top w:val="none" w:sz="0" w:space="0" w:color="auto"/>
                <w:left w:val="none" w:sz="0" w:space="0" w:color="auto"/>
                <w:bottom w:val="none" w:sz="0" w:space="0" w:color="auto"/>
                <w:right w:val="none" w:sz="0" w:space="0" w:color="auto"/>
              </w:divBdr>
            </w:div>
            <w:div w:id="1002049085">
              <w:marLeft w:val="0"/>
              <w:marRight w:val="0"/>
              <w:marTop w:val="0"/>
              <w:marBottom w:val="0"/>
              <w:divBdr>
                <w:top w:val="none" w:sz="0" w:space="0" w:color="auto"/>
                <w:left w:val="none" w:sz="0" w:space="0" w:color="auto"/>
                <w:bottom w:val="none" w:sz="0" w:space="0" w:color="auto"/>
                <w:right w:val="none" w:sz="0" w:space="0" w:color="auto"/>
              </w:divBdr>
            </w:div>
            <w:div w:id="1405832527">
              <w:marLeft w:val="0"/>
              <w:marRight w:val="0"/>
              <w:marTop w:val="0"/>
              <w:marBottom w:val="0"/>
              <w:divBdr>
                <w:top w:val="none" w:sz="0" w:space="0" w:color="auto"/>
                <w:left w:val="none" w:sz="0" w:space="0" w:color="auto"/>
                <w:bottom w:val="none" w:sz="0" w:space="0" w:color="auto"/>
                <w:right w:val="none" w:sz="0" w:space="0" w:color="auto"/>
              </w:divBdr>
            </w:div>
            <w:div w:id="2100713277">
              <w:marLeft w:val="0"/>
              <w:marRight w:val="0"/>
              <w:marTop w:val="0"/>
              <w:marBottom w:val="0"/>
              <w:divBdr>
                <w:top w:val="none" w:sz="0" w:space="0" w:color="auto"/>
                <w:left w:val="none" w:sz="0" w:space="0" w:color="auto"/>
                <w:bottom w:val="none" w:sz="0" w:space="0" w:color="auto"/>
                <w:right w:val="none" w:sz="0" w:space="0" w:color="auto"/>
              </w:divBdr>
            </w:div>
            <w:div w:id="1757246781">
              <w:marLeft w:val="0"/>
              <w:marRight w:val="0"/>
              <w:marTop w:val="0"/>
              <w:marBottom w:val="0"/>
              <w:divBdr>
                <w:top w:val="none" w:sz="0" w:space="0" w:color="auto"/>
                <w:left w:val="none" w:sz="0" w:space="0" w:color="auto"/>
                <w:bottom w:val="none" w:sz="0" w:space="0" w:color="auto"/>
                <w:right w:val="none" w:sz="0" w:space="0" w:color="auto"/>
              </w:divBdr>
            </w:div>
            <w:div w:id="1577976262">
              <w:marLeft w:val="0"/>
              <w:marRight w:val="0"/>
              <w:marTop w:val="0"/>
              <w:marBottom w:val="0"/>
              <w:divBdr>
                <w:top w:val="none" w:sz="0" w:space="0" w:color="auto"/>
                <w:left w:val="none" w:sz="0" w:space="0" w:color="auto"/>
                <w:bottom w:val="none" w:sz="0" w:space="0" w:color="auto"/>
                <w:right w:val="none" w:sz="0" w:space="0" w:color="auto"/>
              </w:divBdr>
            </w:div>
            <w:div w:id="587933504">
              <w:marLeft w:val="0"/>
              <w:marRight w:val="0"/>
              <w:marTop w:val="0"/>
              <w:marBottom w:val="0"/>
              <w:divBdr>
                <w:top w:val="none" w:sz="0" w:space="0" w:color="auto"/>
                <w:left w:val="none" w:sz="0" w:space="0" w:color="auto"/>
                <w:bottom w:val="none" w:sz="0" w:space="0" w:color="auto"/>
                <w:right w:val="none" w:sz="0" w:space="0" w:color="auto"/>
              </w:divBdr>
            </w:div>
            <w:div w:id="1309825949">
              <w:marLeft w:val="0"/>
              <w:marRight w:val="0"/>
              <w:marTop w:val="0"/>
              <w:marBottom w:val="0"/>
              <w:divBdr>
                <w:top w:val="none" w:sz="0" w:space="0" w:color="auto"/>
                <w:left w:val="none" w:sz="0" w:space="0" w:color="auto"/>
                <w:bottom w:val="none" w:sz="0" w:space="0" w:color="auto"/>
                <w:right w:val="none" w:sz="0" w:space="0" w:color="auto"/>
              </w:divBdr>
            </w:div>
            <w:div w:id="822240604">
              <w:marLeft w:val="0"/>
              <w:marRight w:val="0"/>
              <w:marTop w:val="0"/>
              <w:marBottom w:val="0"/>
              <w:divBdr>
                <w:top w:val="none" w:sz="0" w:space="0" w:color="auto"/>
                <w:left w:val="none" w:sz="0" w:space="0" w:color="auto"/>
                <w:bottom w:val="none" w:sz="0" w:space="0" w:color="auto"/>
                <w:right w:val="none" w:sz="0" w:space="0" w:color="auto"/>
              </w:divBdr>
            </w:div>
            <w:div w:id="326137322">
              <w:marLeft w:val="0"/>
              <w:marRight w:val="0"/>
              <w:marTop w:val="0"/>
              <w:marBottom w:val="0"/>
              <w:divBdr>
                <w:top w:val="none" w:sz="0" w:space="0" w:color="auto"/>
                <w:left w:val="none" w:sz="0" w:space="0" w:color="auto"/>
                <w:bottom w:val="none" w:sz="0" w:space="0" w:color="auto"/>
                <w:right w:val="none" w:sz="0" w:space="0" w:color="auto"/>
              </w:divBdr>
            </w:div>
            <w:div w:id="1183133104">
              <w:marLeft w:val="0"/>
              <w:marRight w:val="0"/>
              <w:marTop w:val="0"/>
              <w:marBottom w:val="0"/>
              <w:divBdr>
                <w:top w:val="none" w:sz="0" w:space="0" w:color="auto"/>
                <w:left w:val="none" w:sz="0" w:space="0" w:color="auto"/>
                <w:bottom w:val="none" w:sz="0" w:space="0" w:color="auto"/>
                <w:right w:val="none" w:sz="0" w:space="0" w:color="auto"/>
              </w:divBdr>
            </w:div>
            <w:div w:id="1172135864">
              <w:marLeft w:val="0"/>
              <w:marRight w:val="0"/>
              <w:marTop w:val="0"/>
              <w:marBottom w:val="0"/>
              <w:divBdr>
                <w:top w:val="none" w:sz="0" w:space="0" w:color="auto"/>
                <w:left w:val="none" w:sz="0" w:space="0" w:color="auto"/>
                <w:bottom w:val="none" w:sz="0" w:space="0" w:color="auto"/>
                <w:right w:val="none" w:sz="0" w:space="0" w:color="auto"/>
              </w:divBdr>
            </w:div>
            <w:div w:id="1125856587">
              <w:marLeft w:val="0"/>
              <w:marRight w:val="0"/>
              <w:marTop w:val="0"/>
              <w:marBottom w:val="0"/>
              <w:divBdr>
                <w:top w:val="none" w:sz="0" w:space="0" w:color="auto"/>
                <w:left w:val="none" w:sz="0" w:space="0" w:color="auto"/>
                <w:bottom w:val="none" w:sz="0" w:space="0" w:color="auto"/>
                <w:right w:val="none" w:sz="0" w:space="0" w:color="auto"/>
              </w:divBdr>
            </w:div>
            <w:div w:id="362441232">
              <w:marLeft w:val="0"/>
              <w:marRight w:val="0"/>
              <w:marTop w:val="0"/>
              <w:marBottom w:val="0"/>
              <w:divBdr>
                <w:top w:val="none" w:sz="0" w:space="0" w:color="auto"/>
                <w:left w:val="none" w:sz="0" w:space="0" w:color="auto"/>
                <w:bottom w:val="none" w:sz="0" w:space="0" w:color="auto"/>
                <w:right w:val="none" w:sz="0" w:space="0" w:color="auto"/>
              </w:divBdr>
            </w:div>
            <w:div w:id="277567912">
              <w:marLeft w:val="0"/>
              <w:marRight w:val="0"/>
              <w:marTop w:val="0"/>
              <w:marBottom w:val="0"/>
              <w:divBdr>
                <w:top w:val="none" w:sz="0" w:space="0" w:color="auto"/>
                <w:left w:val="none" w:sz="0" w:space="0" w:color="auto"/>
                <w:bottom w:val="none" w:sz="0" w:space="0" w:color="auto"/>
                <w:right w:val="none" w:sz="0" w:space="0" w:color="auto"/>
              </w:divBdr>
            </w:div>
            <w:div w:id="409154414">
              <w:marLeft w:val="0"/>
              <w:marRight w:val="0"/>
              <w:marTop w:val="0"/>
              <w:marBottom w:val="0"/>
              <w:divBdr>
                <w:top w:val="none" w:sz="0" w:space="0" w:color="auto"/>
                <w:left w:val="none" w:sz="0" w:space="0" w:color="auto"/>
                <w:bottom w:val="none" w:sz="0" w:space="0" w:color="auto"/>
                <w:right w:val="none" w:sz="0" w:space="0" w:color="auto"/>
              </w:divBdr>
            </w:div>
            <w:div w:id="127481067">
              <w:marLeft w:val="0"/>
              <w:marRight w:val="0"/>
              <w:marTop w:val="0"/>
              <w:marBottom w:val="0"/>
              <w:divBdr>
                <w:top w:val="none" w:sz="0" w:space="0" w:color="auto"/>
                <w:left w:val="none" w:sz="0" w:space="0" w:color="auto"/>
                <w:bottom w:val="none" w:sz="0" w:space="0" w:color="auto"/>
                <w:right w:val="none" w:sz="0" w:space="0" w:color="auto"/>
              </w:divBdr>
            </w:div>
            <w:div w:id="1074821469">
              <w:marLeft w:val="0"/>
              <w:marRight w:val="0"/>
              <w:marTop w:val="0"/>
              <w:marBottom w:val="0"/>
              <w:divBdr>
                <w:top w:val="none" w:sz="0" w:space="0" w:color="auto"/>
                <w:left w:val="none" w:sz="0" w:space="0" w:color="auto"/>
                <w:bottom w:val="none" w:sz="0" w:space="0" w:color="auto"/>
                <w:right w:val="none" w:sz="0" w:space="0" w:color="auto"/>
              </w:divBdr>
            </w:div>
            <w:div w:id="280067373">
              <w:marLeft w:val="0"/>
              <w:marRight w:val="0"/>
              <w:marTop w:val="0"/>
              <w:marBottom w:val="0"/>
              <w:divBdr>
                <w:top w:val="none" w:sz="0" w:space="0" w:color="auto"/>
                <w:left w:val="none" w:sz="0" w:space="0" w:color="auto"/>
                <w:bottom w:val="none" w:sz="0" w:space="0" w:color="auto"/>
                <w:right w:val="none" w:sz="0" w:space="0" w:color="auto"/>
              </w:divBdr>
            </w:div>
            <w:div w:id="1298031858">
              <w:marLeft w:val="0"/>
              <w:marRight w:val="0"/>
              <w:marTop w:val="0"/>
              <w:marBottom w:val="0"/>
              <w:divBdr>
                <w:top w:val="none" w:sz="0" w:space="0" w:color="auto"/>
                <w:left w:val="none" w:sz="0" w:space="0" w:color="auto"/>
                <w:bottom w:val="none" w:sz="0" w:space="0" w:color="auto"/>
                <w:right w:val="none" w:sz="0" w:space="0" w:color="auto"/>
              </w:divBdr>
            </w:div>
            <w:div w:id="855386601">
              <w:marLeft w:val="0"/>
              <w:marRight w:val="0"/>
              <w:marTop w:val="0"/>
              <w:marBottom w:val="0"/>
              <w:divBdr>
                <w:top w:val="none" w:sz="0" w:space="0" w:color="auto"/>
                <w:left w:val="none" w:sz="0" w:space="0" w:color="auto"/>
                <w:bottom w:val="none" w:sz="0" w:space="0" w:color="auto"/>
                <w:right w:val="none" w:sz="0" w:space="0" w:color="auto"/>
              </w:divBdr>
            </w:div>
            <w:div w:id="1538469122">
              <w:marLeft w:val="0"/>
              <w:marRight w:val="0"/>
              <w:marTop w:val="0"/>
              <w:marBottom w:val="0"/>
              <w:divBdr>
                <w:top w:val="none" w:sz="0" w:space="0" w:color="auto"/>
                <w:left w:val="none" w:sz="0" w:space="0" w:color="auto"/>
                <w:bottom w:val="none" w:sz="0" w:space="0" w:color="auto"/>
                <w:right w:val="none" w:sz="0" w:space="0" w:color="auto"/>
              </w:divBdr>
            </w:div>
            <w:div w:id="718358391">
              <w:marLeft w:val="0"/>
              <w:marRight w:val="0"/>
              <w:marTop w:val="0"/>
              <w:marBottom w:val="0"/>
              <w:divBdr>
                <w:top w:val="none" w:sz="0" w:space="0" w:color="auto"/>
                <w:left w:val="none" w:sz="0" w:space="0" w:color="auto"/>
                <w:bottom w:val="none" w:sz="0" w:space="0" w:color="auto"/>
                <w:right w:val="none" w:sz="0" w:space="0" w:color="auto"/>
              </w:divBdr>
            </w:div>
            <w:div w:id="789782474">
              <w:marLeft w:val="0"/>
              <w:marRight w:val="0"/>
              <w:marTop w:val="0"/>
              <w:marBottom w:val="0"/>
              <w:divBdr>
                <w:top w:val="none" w:sz="0" w:space="0" w:color="auto"/>
                <w:left w:val="none" w:sz="0" w:space="0" w:color="auto"/>
                <w:bottom w:val="none" w:sz="0" w:space="0" w:color="auto"/>
                <w:right w:val="none" w:sz="0" w:space="0" w:color="auto"/>
              </w:divBdr>
            </w:div>
            <w:div w:id="340819765">
              <w:marLeft w:val="0"/>
              <w:marRight w:val="0"/>
              <w:marTop w:val="0"/>
              <w:marBottom w:val="0"/>
              <w:divBdr>
                <w:top w:val="none" w:sz="0" w:space="0" w:color="auto"/>
                <w:left w:val="none" w:sz="0" w:space="0" w:color="auto"/>
                <w:bottom w:val="none" w:sz="0" w:space="0" w:color="auto"/>
                <w:right w:val="none" w:sz="0" w:space="0" w:color="auto"/>
              </w:divBdr>
            </w:div>
            <w:div w:id="1106921725">
              <w:marLeft w:val="0"/>
              <w:marRight w:val="0"/>
              <w:marTop w:val="0"/>
              <w:marBottom w:val="0"/>
              <w:divBdr>
                <w:top w:val="none" w:sz="0" w:space="0" w:color="auto"/>
                <w:left w:val="none" w:sz="0" w:space="0" w:color="auto"/>
                <w:bottom w:val="none" w:sz="0" w:space="0" w:color="auto"/>
                <w:right w:val="none" w:sz="0" w:space="0" w:color="auto"/>
              </w:divBdr>
            </w:div>
            <w:div w:id="789856510">
              <w:marLeft w:val="0"/>
              <w:marRight w:val="0"/>
              <w:marTop w:val="0"/>
              <w:marBottom w:val="0"/>
              <w:divBdr>
                <w:top w:val="none" w:sz="0" w:space="0" w:color="auto"/>
                <w:left w:val="none" w:sz="0" w:space="0" w:color="auto"/>
                <w:bottom w:val="none" w:sz="0" w:space="0" w:color="auto"/>
                <w:right w:val="none" w:sz="0" w:space="0" w:color="auto"/>
              </w:divBdr>
            </w:div>
            <w:div w:id="1712463650">
              <w:marLeft w:val="0"/>
              <w:marRight w:val="0"/>
              <w:marTop w:val="0"/>
              <w:marBottom w:val="0"/>
              <w:divBdr>
                <w:top w:val="none" w:sz="0" w:space="0" w:color="auto"/>
                <w:left w:val="none" w:sz="0" w:space="0" w:color="auto"/>
                <w:bottom w:val="none" w:sz="0" w:space="0" w:color="auto"/>
                <w:right w:val="none" w:sz="0" w:space="0" w:color="auto"/>
              </w:divBdr>
            </w:div>
            <w:div w:id="1608536969">
              <w:marLeft w:val="0"/>
              <w:marRight w:val="0"/>
              <w:marTop w:val="0"/>
              <w:marBottom w:val="0"/>
              <w:divBdr>
                <w:top w:val="none" w:sz="0" w:space="0" w:color="auto"/>
                <w:left w:val="none" w:sz="0" w:space="0" w:color="auto"/>
                <w:bottom w:val="none" w:sz="0" w:space="0" w:color="auto"/>
                <w:right w:val="none" w:sz="0" w:space="0" w:color="auto"/>
              </w:divBdr>
            </w:div>
            <w:div w:id="1192301623">
              <w:marLeft w:val="0"/>
              <w:marRight w:val="0"/>
              <w:marTop w:val="0"/>
              <w:marBottom w:val="0"/>
              <w:divBdr>
                <w:top w:val="none" w:sz="0" w:space="0" w:color="auto"/>
                <w:left w:val="none" w:sz="0" w:space="0" w:color="auto"/>
                <w:bottom w:val="none" w:sz="0" w:space="0" w:color="auto"/>
                <w:right w:val="none" w:sz="0" w:space="0" w:color="auto"/>
              </w:divBdr>
            </w:div>
            <w:div w:id="348920648">
              <w:marLeft w:val="0"/>
              <w:marRight w:val="0"/>
              <w:marTop w:val="0"/>
              <w:marBottom w:val="0"/>
              <w:divBdr>
                <w:top w:val="none" w:sz="0" w:space="0" w:color="auto"/>
                <w:left w:val="none" w:sz="0" w:space="0" w:color="auto"/>
                <w:bottom w:val="none" w:sz="0" w:space="0" w:color="auto"/>
                <w:right w:val="none" w:sz="0" w:space="0" w:color="auto"/>
              </w:divBdr>
            </w:div>
            <w:div w:id="709182350">
              <w:marLeft w:val="0"/>
              <w:marRight w:val="0"/>
              <w:marTop w:val="0"/>
              <w:marBottom w:val="0"/>
              <w:divBdr>
                <w:top w:val="none" w:sz="0" w:space="0" w:color="auto"/>
                <w:left w:val="none" w:sz="0" w:space="0" w:color="auto"/>
                <w:bottom w:val="none" w:sz="0" w:space="0" w:color="auto"/>
                <w:right w:val="none" w:sz="0" w:space="0" w:color="auto"/>
              </w:divBdr>
            </w:div>
            <w:div w:id="1112045019">
              <w:marLeft w:val="0"/>
              <w:marRight w:val="0"/>
              <w:marTop w:val="0"/>
              <w:marBottom w:val="0"/>
              <w:divBdr>
                <w:top w:val="none" w:sz="0" w:space="0" w:color="auto"/>
                <w:left w:val="none" w:sz="0" w:space="0" w:color="auto"/>
                <w:bottom w:val="none" w:sz="0" w:space="0" w:color="auto"/>
                <w:right w:val="none" w:sz="0" w:space="0" w:color="auto"/>
              </w:divBdr>
            </w:div>
            <w:div w:id="1897621753">
              <w:marLeft w:val="0"/>
              <w:marRight w:val="0"/>
              <w:marTop w:val="0"/>
              <w:marBottom w:val="0"/>
              <w:divBdr>
                <w:top w:val="none" w:sz="0" w:space="0" w:color="auto"/>
                <w:left w:val="none" w:sz="0" w:space="0" w:color="auto"/>
                <w:bottom w:val="none" w:sz="0" w:space="0" w:color="auto"/>
                <w:right w:val="none" w:sz="0" w:space="0" w:color="auto"/>
              </w:divBdr>
            </w:div>
            <w:div w:id="1078090024">
              <w:marLeft w:val="0"/>
              <w:marRight w:val="0"/>
              <w:marTop w:val="0"/>
              <w:marBottom w:val="0"/>
              <w:divBdr>
                <w:top w:val="none" w:sz="0" w:space="0" w:color="auto"/>
                <w:left w:val="none" w:sz="0" w:space="0" w:color="auto"/>
                <w:bottom w:val="none" w:sz="0" w:space="0" w:color="auto"/>
                <w:right w:val="none" w:sz="0" w:space="0" w:color="auto"/>
              </w:divBdr>
            </w:div>
            <w:div w:id="2040928490">
              <w:marLeft w:val="0"/>
              <w:marRight w:val="0"/>
              <w:marTop w:val="0"/>
              <w:marBottom w:val="0"/>
              <w:divBdr>
                <w:top w:val="none" w:sz="0" w:space="0" w:color="auto"/>
                <w:left w:val="none" w:sz="0" w:space="0" w:color="auto"/>
                <w:bottom w:val="none" w:sz="0" w:space="0" w:color="auto"/>
                <w:right w:val="none" w:sz="0" w:space="0" w:color="auto"/>
              </w:divBdr>
            </w:div>
            <w:div w:id="1223978615">
              <w:marLeft w:val="0"/>
              <w:marRight w:val="0"/>
              <w:marTop w:val="0"/>
              <w:marBottom w:val="0"/>
              <w:divBdr>
                <w:top w:val="none" w:sz="0" w:space="0" w:color="auto"/>
                <w:left w:val="none" w:sz="0" w:space="0" w:color="auto"/>
                <w:bottom w:val="none" w:sz="0" w:space="0" w:color="auto"/>
                <w:right w:val="none" w:sz="0" w:space="0" w:color="auto"/>
              </w:divBdr>
            </w:div>
            <w:div w:id="1773741025">
              <w:marLeft w:val="0"/>
              <w:marRight w:val="0"/>
              <w:marTop w:val="0"/>
              <w:marBottom w:val="0"/>
              <w:divBdr>
                <w:top w:val="none" w:sz="0" w:space="0" w:color="auto"/>
                <w:left w:val="none" w:sz="0" w:space="0" w:color="auto"/>
                <w:bottom w:val="none" w:sz="0" w:space="0" w:color="auto"/>
                <w:right w:val="none" w:sz="0" w:space="0" w:color="auto"/>
              </w:divBdr>
            </w:div>
            <w:div w:id="63650918">
              <w:marLeft w:val="0"/>
              <w:marRight w:val="0"/>
              <w:marTop w:val="0"/>
              <w:marBottom w:val="0"/>
              <w:divBdr>
                <w:top w:val="none" w:sz="0" w:space="0" w:color="auto"/>
                <w:left w:val="none" w:sz="0" w:space="0" w:color="auto"/>
                <w:bottom w:val="none" w:sz="0" w:space="0" w:color="auto"/>
                <w:right w:val="none" w:sz="0" w:space="0" w:color="auto"/>
              </w:divBdr>
            </w:div>
            <w:div w:id="494228246">
              <w:marLeft w:val="0"/>
              <w:marRight w:val="0"/>
              <w:marTop w:val="0"/>
              <w:marBottom w:val="0"/>
              <w:divBdr>
                <w:top w:val="none" w:sz="0" w:space="0" w:color="auto"/>
                <w:left w:val="none" w:sz="0" w:space="0" w:color="auto"/>
                <w:bottom w:val="none" w:sz="0" w:space="0" w:color="auto"/>
                <w:right w:val="none" w:sz="0" w:space="0" w:color="auto"/>
              </w:divBdr>
            </w:div>
            <w:div w:id="496843811">
              <w:marLeft w:val="0"/>
              <w:marRight w:val="0"/>
              <w:marTop w:val="0"/>
              <w:marBottom w:val="0"/>
              <w:divBdr>
                <w:top w:val="none" w:sz="0" w:space="0" w:color="auto"/>
                <w:left w:val="none" w:sz="0" w:space="0" w:color="auto"/>
                <w:bottom w:val="none" w:sz="0" w:space="0" w:color="auto"/>
                <w:right w:val="none" w:sz="0" w:space="0" w:color="auto"/>
              </w:divBdr>
            </w:div>
            <w:div w:id="893194590">
              <w:marLeft w:val="0"/>
              <w:marRight w:val="0"/>
              <w:marTop w:val="0"/>
              <w:marBottom w:val="0"/>
              <w:divBdr>
                <w:top w:val="none" w:sz="0" w:space="0" w:color="auto"/>
                <w:left w:val="none" w:sz="0" w:space="0" w:color="auto"/>
                <w:bottom w:val="none" w:sz="0" w:space="0" w:color="auto"/>
                <w:right w:val="none" w:sz="0" w:space="0" w:color="auto"/>
              </w:divBdr>
            </w:div>
            <w:div w:id="1128940173">
              <w:marLeft w:val="0"/>
              <w:marRight w:val="0"/>
              <w:marTop w:val="0"/>
              <w:marBottom w:val="0"/>
              <w:divBdr>
                <w:top w:val="none" w:sz="0" w:space="0" w:color="auto"/>
                <w:left w:val="none" w:sz="0" w:space="0" w:color="auto"/>
                <w:bottom w:val="none" w:sz="0" w:space="0" w:color="auto"/>
                <w:right w:val="none" w:sz="0" w:space="0" w:color="auto"/>
              </w:divBdr>
            </w:div>
            <w:div w:id="1089036461">
              <w:marLeft w:val="0"/>
              <w:marRight w:val="0"/>
              <w:marTop w:val="0"/>
              <w:marBottom w:val="0"/>
              <w:divBdr>
                <w:top w:val="none" w:sz="0" w:space="0" w:color="auto"/>
                <w:left w:val="none" w:sz="0" w:space="0" w:color="auto"/>
                <w:bottom w:val="none" w:sz="0" w:space="0" w:color="auto"/>
                <w:right w:val="none" w:sz="0" w:space="0" w:color="auto"/>
              </w:divBdr>
            </w:div>
            <w:div w:id="1832333886">
              <w:marLeft w:val="0"/>
              <w:marRight w:val="0"/>
              <w:marTop w:val="0"/>
              <w:marBottom w:val="0"/>
              <w:divBdr>
                <w:top w:val="none" w:sz="0" w:space="0" w:color="auto"/>
                <w:left w:val="none" w:sz="0" w:space="0" w:color="auto"/>
                <w:bottom w:val="none" w:sz="0" w:space="0" w:color="auto"/>
                <w:right w:val="none" w:sz="0" w:space="0" w:color="auto"/>
              </w:divBdr>
            </w:div>
            <w:div w:id="273749236">
              <w:marLeft w:val="0"/>
              <w:marRight w:val="0"/>
              <w:marTop w:val="0"/>
              <w:marBottom w:val="0"/>
              <w:divBdr>
                <w:top w:val="none" w:sz="0" w:space="0" w:color="auto"/>
                <w:left w:val="none" w:sz="0" w:space="0" w:color="auto"/>
                <w:bottom w:val="none" w:sz="0" w:space="0" w:color="auto"/>
                <w:right w:val="none" w:sz="0" w:space="0" w:color="auto"/>
              </w:divBdr>
            </w:div>
            <w:div w:id="1476340276">
              <w:marLeft w:val="0"/>
              <w:marRight w:val="0"/>
              <w:marTop w:val="0"/>
              <w:marBottom w:val="0"/>
              <w:divBdr>
                <w:top w:val="none" w:sz="0" w:space="0" w:color="auto"/>
                <w:left w:val="none" w:sz="0" w:space="0" w:color="auto"/>
                <w:bottom w:val="none" w:sz="0" w:space="0" w:color="auto"/>
                <w:right w:val="none" w:sz="0" w:space="0" w:color="auto"/>
              </w:divBdr>
            </w:div>
            <w:div w:id="337274690">
              <w:marLeft w:val="0"/>
              <w:marRight w:val="0"/>
              <w:marTop w:val="0"/>
              <w:marBottom w:val="0"/>
              <w:divBdr>
                <w:top w:val="none" w:sz="0" w:space="0" w:color="auto"/>
                <w:left w:val="none" w:sz="0" w:space="0" w:color="auto"/>
                <w:bottom w:val="none" w:sz="0" w:space="0" w:color="auto"/>
                <w:right w:val="none" w:sz="0" w:space="0" w:color="auto"/>
              </w:divBdr>
            </w:div>
            <w:div w:id="1701008494">
              <w:marLeft w:val="0"/>
              <w:marRight w:val="0"/>
              <w:marTop w:val="0"/>
              <w:marBottom w:val="0"/>
              <w:divBdr>
                <w:top w:val="none" w:sz="0" w:space="0" w:color="auto"/>
                <w:left w:val="none" w:sz="0" w:space="0" w:color="auto"/>
                <w:bottom w:val="none" w:sz="0" w:space="0" w:color="auto"/>
                <w:right w:val="none" w:sz="0" w:space="0" w:color="auto"/>
              </w:divBdr>
            </w:div>
            <w:div w:id="502818671">
              <w:marLeft w:val="0"/>
              <w:marRight w:val="0"/>
              <w:marTop w:val="0"/>
              <w:marBottom w:val="0"/>
              <w:divBdr>
                <w:top w:val="none" w:sz="0" w:space="0" w:color="auto"/>
                <w:left w:val="none" w:sz="0" w:space="0" w:color="auto"/>
                <w:bottom w:val="none" w:sz="0" w:space="0" w:color="auto"/>
                <w:right w:val="none" w:sz="0" w:space="0" w:color="auto"/>
              </w:divBdr>
            </w:div>
            <w:div w:id="610891665">
              <w:marLeft w:val="0"/>
              <w:marRight w:val="0"/>
              <w:marTop w:val="0"/>
              <w:marBottom w:val="0"/>
              <w:divBdr>
                <w:top w:val="none" w:sz="0" w:space="0" w:color="auto"/>
                <w:left w:val="none" w:sz="0" w:space="0" w:color="auto"/>
                <w:bottom w:val="none" w:sz="0" w:space="0" w:color="auto"/>
                <w:right w:val="none" w:sz="0" w:space="0" w:color="auto"/>
              </w:divBdr>
            </w:div>
            <w:div w:id="725640976">
              <w:marLeft w:val="0"/>
              <w:marRight w:val="0"/>
              <w:marTop w:val="0"/>
              <w:marBottom w:val="0"/>
              <w:divBdr>
                <w:top w:val="none" w:sz="0" w:space="0" w:color="auto"/>
                <w:left w:val="none" w:sz="0" w:space="0" w:color="auto"/>
                <w:bottom w:val="none" w:sz="0" w:space="0" w:color="auto"/>
                <w:right w:val="none" w:sz="0" w:space="0" w:color="auto"/>
              </w:divBdr>
            </w:div>
            <w:div w:id="64888207">
              <w:marLeft w:val="0"/>
              <w:marRight w:val="0"/>
              <w:marTop w:val="0"/>
              <w:marBottom w:val="0"/>
              <w:divBdr>
                <w:top w:val="none" w:sz="0" w:space="0" w:color="auto"/>
                <w:left w:val="none" w:sz="0" w:space="0" w:color="auto"/>
                <w:bottom w:val="none" w:sz="0" w:space="0" w:color="auto"/>
                <w:right w:val="none" w:sz="0" w:space="0" w:color="auto"/>
              </w:divBdr>
            </w:div>
            <w:div w:id="1965694788">
              <w:marLeft w:val="0"/>
              <w:marRight w:val="0"/>
              <w:marTop w:val="0"/>
              <w:marBottom w:val="0"/>
              <w:divBdr>
                <w:top w:val="none" w:sz="0" w:space="0" w:color="auto"/>
                <w:left w:val="none" w:sz="0" w:space="0" w:color="auto"/>
                <w:bottom w:val="none" w:sz="0" w:space="0" w:color="auto"/>
                <w:right w:val="none" w:sz="0" w:space="0" w:color="auto"/>
              </w:divBdr>
            </w:div>
            <w:div w:id="98067130">
              <w:marLeft w:val="0"/>
              <w:marRight w:val="0"/>
              <w:marTop w:val="0"/>
              <w:marBottom w:val="0"/>
              <w:divBdr>
                <w:top w:val="none" w:sz="0" w:space="0" w:color="auto"/>
                <w:left w:val="none" w:sz="0" w:space="0" w:color="auto"/>
                <w:bottom w:val="none" w:sz="0" w:space="0" w:color="auto"/>
                <w:right w:val="none" w:sz="0" w:space="0" w:color="auto"/>
              </w:divBdr>
            </w:div>
            <w:div w:id="680006106">
              <w:marLeft w:val="0"/>
              <w:marRight w:val="0"/>
              <w:marTop w:val="0"/>
              <w:marBottom w:val="0"/>
              <w:divBdr>
                <w:top w:val="none" w:sz="0" w:space="0" w:color="auto"/>
                <w:left w:val="none" w:sz="0" w:space="0" w:color="auto"/>
                <w:bottom w:val="none" w:sz="0" w:space="0" w:color="auto"/>
                <w:right w:val="none" w:sz="0" w:space="0" w:color="auto"/>
              </w:divBdr>
            </w:div>
            <w:div w:id="1522939983">
              <w:marLeft w:val="0"/>
              <w:marRight w:val="0"/>
              <w:marTop w:val="0"/>
              <w:marBottom w:val="0"/>
              <w:divBdr>
                <w:top w:val="none" w:sz="0" w:space="0" w:color="auto"/>
                <w:left w:val="none" w:sz="0" w:space="0" w:color="auto"/>
                <w:bottom w:val="none" w:sz="0" w:space="0" w:color="auto"/>
                <w:right w:val="none" w:sz="0" w:space="0" w:color="auto"/>
              </w:divBdr>
            </w:div>
            <w:div w:id="995567810">
              <w:marLeft w:val="0"/>
              <w:marRight w:val="0"/>
              <w:marTop w:val="0"/>
              <w:marBottom w:val="0"/>
              <w:divBdr>
                <w:top w:val="none" w:sz="0" w:space="0" w:color="auto"/>
                <w:left w:val="none" w:sz="0" w:space="0" w:color="auto"/>
                <w:bottom w:val="none" w:sz="0" w:space="0" w:color="auto"/>
                <w:right w:val="none" w:sz="0" w:space="0" w:color="auto"/>
              </w:divBdr>
            </w:div>
            <w:div w:id="968969787">
              <w:marLeft w:val="0"/>
              <w:marRight w:val="0"/>
              <w:marTop w:val="0"/>
              <w:marBottom w:val="0"/>
              <w:divBdr>
                <w:top w:val="none" w:sz="0" w:space="0" w:color="auto"/>
                <w:left w:val="none" w:sz="0" w:space="0" w:color="auto"/>
                <w:bottom w:val="none" w:sz="0" w:space="0" w:color="auto"/>
                <w:right w:val="none" w:sz="0" w:space="0" w:color="auto"/>
              </w:divBdr>
            </w:div>
            <w:div w:id="1391805410">
              <w:marLeft w:val="0"/>
              <w:marRight w:val="0"/>
              <w:marTop w:val="0"/>
              <w:marBottom w:val="0"/>
              <w:divBdr>
                <w:top w:val="none" w:sz="0" w:space="0" w:color="auto"/>
                <w:left w:val="none" w:sz="0" w:space="0" w:color="auto"/>
                <w:bottom w:val="none" w:sz="0" w:space="0" w:color="auto"/>
                <w:right w:val="none" w:sz="0" w:space="0" w:color="auto"/>
              </w:divBdr>
            </w:div>
            <w:div w:id="1458915082">
              <w:marLeft w:val="0"/>
              <w:marRight w:val="0"/>
              <w:marTop w:val="0"/>
              <w:marBottom w:val="0"/>
              <w:divBdr>
                <w:top w:val="none" w:sz="0" w:space="0" w:color="auto"/>
                <w:left w:val="none" w:sz="0" w:space="0" w:color="auto"/>
                <w:bottom w:val="none" w:sz="0" w:space="0" w:color="auto"/>
                <w:right w:val="none" w:sz="0" w:space="0" w:color="auto"/>
              </w:divBdr>
            </w:div>
            <w:div w:id="1677078740">
              <w:marLeft w:val="0"/>
              <w:marRight w:val="0"/>
              <w:marTop w:val="0"/>
              <w:marBottom w:val="0"/>
              <w:divBdr>
                <w:top w:val="none" w:sz="0" w:space="0" w:color="auto"/>
                <w:left w:val="none" w:sz="0" w:space="0" w:color="auto"/>
                <w:bottom w:val="none" w:sz="0" w:space="0" w:color="auto"/>
                <w:right w:val="none" w:sz="0" w:space="0" w:color="auto"/>
              </w:divBdr>
            </w:div>
            <w:div w:id="1397245881">
              <w:marLeft w:val="0"/>
              <w:marRight w:val="0"/>
              <w:marTop w:val="0"/>
              <w:marBottom w:val="0"/>
              <w:divBdr>
                <w:top w:val="none" w:sz="0" w:space="0" w:color="auto"/>
                <w:left w:val="none" w:sz="0" w:space="0" w:color="auto"/>
                <w:bottom w:val="none" w:sz="0" w:space="0" w:color="auto"/>
                <w:right w:val="none" w:sz="0" w:space="0" w:color="auto"/>
              </w:divBdr>
            </w:div>
            <w:div w:id="808210825">
              <w:marLeft w:val="0"/>
              <w:marRight w:val="0"/>
              <w:marTop w:val="0"/>
              <w:marBottom w:val="0"/>
              <w:divBdr>
                <w:top w:val="none" w:sz="0" w:space="0" w:color="auto"/>
                <w:left w:val="none" w:sz="0" w:space="0" w:color="auto"/>
                <w:bottom w:val="none" w:sz="0" w:space="0" w:color="auto"/>
                <w:right w:val="none" w:sz="0" w:space="0" w:color="auto"/>
              </w:divBdr>
            </w:div>
            <w:div w:id="79522521">
              <w:marLeft w:val="0"/>
              <w:marRight w:val="0"/>
              <w:marTop w:val="0"/>
              <w:marBottom w:val="0"/>
              <w:divBdr>
                <w:top w:val="none" w:sz="0" w:space="0" w:color="auto"/>
                <w:left w:val="none" w:sz="0" w:space="0" w:color="auto"/>
                <w:bottom w:val="none" w:sz="0" w:space="0" w:color="auto"/>
                <w:right w:val="none" w:sz="0" w:space="0" w:color="auto"/>
              </w:divBdr>
            </w:div>
            <w:div w:id="793986487">
              <w:marLeft w:val="0"/>
              <w:marRight w:val="0"/>
              <w:marTop w:val="0"/>
              <w:marBottom w:val="0"/>
              <w:divBdr>
                <w:top w:val="none" w:sz="0" w:space="0" w:color="auto"/>
                <w:left w:val="none" w:sz="0" w:space="0" w:color="auto"/>
                <w:bottom w:val="none" w:sz="0" w:space="0" w:color="auto"/>
                <w:right w:val="none" w:sz="0" w:space="0" w:color="auto"/>
              </w:divBdr>
            </w:div>
            <w:div w:id="370081809">
              <w:marLeft w:val="0"/>
              <w:marRight w:val="0"/>
              <w:marTop w:val="0"/>
              <w:marBottom w:val="0"/>
              <w:divBdr>
                <w:top w:val="none" w:sz="0" w:space="0" w:color="auto"/>
                <w:left w:val="none" w:sz="0" w:space="0" w:color="auto"/>
                <w:bottom w:val="none" w:sz="0" w:space="0" w:color="auto"/>
                <w:right w:val="none" w:sz="0" w:space="0" w:color="auto"/>
              </w:divBdr>
            </w:div>
            <w:div w:id="505442253">
              <w:marLeft w:val="0"/>
              <w:marRight w:val="0"/>
              <w:marTop w:val="0"/>
              <w:marBottom w:val="0"/>
              <w:divBdr>
                <w:top w:val="none" w:sz="0" w:space="0" w:color="auto"/>
                <w:left w:val="none" w:sz="0" w:space="0" w:color="auto"/>
                <w:bottom w:val="none" w:sz="0" w:space="0" w:color="auto"/>
                <w:right w:val="none" w:sz="0" w:space="0" w:color="auto"/>
              </w:divBdr>
            </w:div>
            <w:div w:id="1113869157">
              <w:marLeft w:val="0"/>
              <w:marRight w:val="0"/>
              <w:marTop w:val="0"/>
              <w:marBottom w:val="0"/>
              <w:divBdr>
                <w:top w:val="none" w:sz="0" w:space="0" w:color="auto"/>
                <w:left w:val="none" w:sz="0" w:space="0" w:color="auto"/>
                <w:bottom w:val="none" w:sz="0" w:space="0" w:color="auto"/>
                <w:right w:val="none" w:sz="0" w:space="0" w:color="auto"/>
              </w:divBdr>
            </w:div>
            <w:div w:id="2014065376">
              <w:marLeft w:val="0"/>
              <w:marRight w:val="0"/>
              <w:marTop w:val="0"/>
              <w:marBottom w:val="0"/>
              <w:divBdr>
                <w:top w:val="none" w:sz="0" w:space="0" w:color="auto"/>
                <w:left w:val="none" w:sz="0" w:space="0" w:color="auto"/>
                <w:bottom w:val="none" w:sz="0" w:space="0" w:color="auto"/>
                <w:right w:val="none" w:sz="0" w:space="0" w:color="auto"/>
              </w:divBdr>
            </w:div>
            <w:div w:id="1172452629">
              <w:marLeft w:val="0"/>
              <w:marRight w:val="0"/>
              <w:marTop w:val="0"/>
              <w:marBottom w:val="0"/>
              <w:divBdr>
                <w:top w:val="none" w:sz="0" w:space="0" w:color="auto"/>
                <w:left w:val="none" w:sz="0" w:space="0" w:color="auto"/>
                <w:bottom w:val="none" w:sz="0" w:space="0" w:color="auto"/>
                <w:right w:val="none" w:sz="0" w:space="0" w:color="auto"/>
              </w:divBdr>
            </w:div>
            <w:div w:id="1867717771">
              <w:marLeft w:val="0"/>
              <w:marRight w:val="0"/>
              <w:marTop w:val="0"/>
              <w:marBottom w:val="0"/>
              <w:divBdr>
                <w:top w:val="none" w:sz="0" w:space="0" w:color="auto"/>
                <w:left w:val="none" w:sz="0" w:space="0" w:color="auto"/>
                <w:bottom w:val="none" w:sz="0" w:space="0" w:color="auto"/>
                <w:right w:val="none" w:sz="0" w:space="0" w:color="auto"/>
              </w:divBdr>
            </w:div>
            <w:div w:id="2133474644">
              <w:marLeft w:val="0"/>
              <w:marRight w:val="0"/>
              <w:marTop w:val="0"/>
              <w:marBottom w:val="0"/>
              <w:divBdr>
                <w:top w:val="none" w:sz="0" w:space="0" w:color="auto"/>
                <w:left w:val="none" w:sz="0" w:space="0" w:color="auto"/>
                <w:bottom w:val="none" w:sz="0" w:space="0" w:color="auto"/>
                <w:right w:val="none" w:sz="0" w:space="0" w:color="auto"/>
              </w:divBdr>
            </w:div>
            <w:div w:id="1425760037">
              <w:marLeft w:val="0"/>
              <w:marRight w:val="0"/>
              <w:marTop w:val="0"/>
              <w:marBottom w:val="0"/>
              <w:divBdr>
                <w:top w:val="none" w:sz="0" w:space="0" w:color="auto"/>
                <w:left w:val="none" w:sz="0" w:space="0" w:color="auto"/>
                <w:bottom w:val="none" w:sz="0" w:space="0" w:color="auto"/>
                <w:right w:val="none" w:sz="0" w:space="0" w:color="auto"/>
              </w:divBdr>
            </w:div>
            <w:div w:id="834802509">
              <w:marLeft w:val="0"/>
              <w:marRight w:val="0"/>
              <w:marTop w:val="0"/>
              <w:marBottom w:val="0"/>
              <w:divBdr>
                <w:top w:val="none" w:sz="0" w:space="0" w:color="auto"/>
                <w:left w:val="none" w:sz="0" w:space="0" w:color="auto"/>
                <w:bottom w:val="none" w:sz="0" w:space="0" w:color="auto"/>
                <w:right w:val="none" w:sz="0" w:space="0" w:color="auto"/>
              </w:divBdr>
            </w:div>
            <w:div w:id="228851884">
              <w:marLeft w:val="0"/>
              <w:marRight w:val="0"/>
              <w:marTop w:val="0"/>
              <w:marBottom w:val="0"/>
              <w:divBdr>
                <w:top w:val="none" w:sz="0" w:space="0" w:color="auto"/>
                <w:left w:val="none" w:sz="0" w:space="0" w:color="auto"/>
                <w:bottom w:val="none" w:sz="0" w:space="0" w:color="auto"/>
                <w:right w:val="none" w:sz="0" w:space="0" w:color="auto"/>
              </w:divBdr>
            </w:div>
            <w:div w:id="1265728992">
              <w:marLeft w:val="0"/>
              <w:marRight w:val="0"/>
              <w:marTop w:val="0"/>
              <w:marBottom w:val="0"/>
              <w:divBdr>
                <w:top w:val="none" w:sz="0" w:space="0" w:color="auto"/>
                <w:left w:val="none" w:sz="0" w:space="0" w:color="auto"/>
                <w:bottom w:val="none" w:sz="0" w:space="0" w:color="auto"/>
                <w:right w:val="none" w:sz="0" w:space="0" w:color="auto"/>
              </w:divBdr>
            </w:div>
            <w:div w:id="821508315">
              <w:marLeft w:val="0"/>
              <w:marRight w:val="0"/>
              <w:marTop w:val="0"/>
              <w:marBottom w:val="0"/>
              <w:divBdr>
                <w:top w:val="none" w:sz="0" w:space="0" w:color="auto"/>
                <w:left w:val="none" w:sz="0" w:space="0" w:color="auto"/>
                <w:bottom w:val="none" w:sz="0" w:space="0" w:color="auto"/>
                <w:right w:val="none" w:sz="0" w:space="0" w:color="auto"/>
              </w:divBdr>
            </w:div>
            <w:div w:id="1362052856">
              <w:marLeft w:val="0"/>
              <w:marRight w:val="0"/>
              <w:marTop w:val="0"/>
              <w:marBottom w:val="0"/>
              <w:divBdr>
                <w:top w:val="none" w:sz="0" w:space="0" w:color="auto"/>
                <w:left w:val="none" w:sz="0" w:space="0" w:color="auto"/>
                <w:bottom w:val="none" w:sz="0" w:space="0" w:color="auto"/>
                <w:right w:val="none" w:sz="0" w:space="0" w:color="auto"/>
              </w:divBdr>
            </w:div>
            <w:div w:id="810712645">
              <w:marLeft w:val="0"/>
              <w:marRight w:val="0"/>
              <w:marTop w:val="0"/>
              <w:marBottom w:val="0"/>
              <w:divBdr>
                <w:top w:val="none" w:sz="0" w:space="0" w:color="auto"/>
                <w:left w:val="none" w:sz="0" w:space="0" w:color="auto"/>
                <w:bottom w:val="none" w:sz="0" w:space="0" w:color="auto"/>
                <w:right w:val="none" w:sz="0" w:space="0" w:color="auto"/>
              </w:divBdr>
            </w:div>
            <w:div w:id="953368259">
              <w:marLeft w:val="0"/>
              <w:marRight w:val="0"/>
              <w:marTop w:val="0"/>
              <w:marBottom w:val="0"/>
              <w:divBdr>
                <w:top w:val="none" w:sz="0" w:space="0" w:color="auto"/>
                <w:left w:val="none" w:sz="0" w:space="0" w:color="auto"/>
                <w:bottom w:val="none" w:sz="0" w:space="0" w:color="auto"/>
                <w:right w:val="none" w:sz="0" w:space="0" w:color="auto"/>
              </w:divBdr>
            </w:div>
            <w:div w:id="1704986751">
              <w:marLeft w:val="0"/>
              <w:marRight w:val="0"/>
              <w:marTop w:val="0"/>
              <w:marBottom w:val="0"/>
              <w:divBdr>
                <w:top w:val="none" w:sz="0" w:space="0" w:color="auto"/>
                <w:left w:val="none" w:sz="0" w:space="0" w:color="auto"/>
                <w:bottom w:val="none" w:sz="0" w:space="0" w:color="auto"/>
                <w:right w:val="none" w:sz="0" w:space="0" w:color="auto"/>
              </w:divBdr>
            </w:div>
            <w:div w:id="1925917386">
              <w:marLeft w:val="0"/>
              <w:marRight w:val="0"/>
              <w:marTop w:val="0"/>
              <w:marBottom w:val="0"/>
              <w:divBdr>
                <w:top w:val="none" w:sz="0" w:space="0" w:color="auto"/>
                <w:left w:val="none" w:sz="0" w:space="0" w:color="auto"/>
                <w:bottom w:val="none" w:sz="0" w:space="0" w:color="auto"/>
                <w:right w:val="none" w:sz="0" w:space="0" w:color="auto"/>
              </w:divBdr>
            </w:div>
            <w:div w:id="718938001">
              <w:marLeft w:val="0"/>
              <w:marRight w:val="0"/>
              <w:marTop w:val="0"/>
              <w:marBottom w:val="0"/>
              <w:divBdr>
                <w:top w:val="none" w:sz="0" w:space="0" w:color="auto"/>
                <w:left w:val="none" w:sz="0" w:space="0" w:color="auto"/>
                <w:bottom w:val="none" w:sz="0" w:space="0" w:color="auto"/>
                <w:right w:val="none" w:sz="0" w:space="0" w:color="auto"/>
              </w:divBdr>
            </w:div>
            <w:div w:id="442966449">
              <w:marLeft w:val="0"/>
              <w:marRight w:val="0"/>
              <w:marTop w:val="0"/>
              <w:marBottom w:val="0"/>
              <w:divBdr>
                <w:top w:val="none" w:sz="0" w:space="0" w:color="auto"/>
                <w:left w:val="none" w:sz="0" w:space="0" w:color="auto"/>
                <w:bottom w:val="none" w:sz="0" w:space="0" w:color="auto"/>
                <w:right w:val="none" w:sz="0" w:space="0" w:color="auto"/>
              </w:divBdr>
            </w:div>
            <w:div w:id="661198873">
              <w:marLeft w:val="0"/>
              <w:marRight w:val="0"/>
              <w:marTop w:val="0"/>
              <w:marBottom w:val="0"/>
              <w:divBdr>
                <w:top w:val="none" w:sz="0" w:space="0" w:color="auto"/>
                <w:left w:val="none" w:sz="0" w:space="0" w:color="auto"/>
                <w:bottom w:val="none" w:sz="0" w:space="0" w:color="auto"/>
                <w:right w:val="none" w:sz="0" w:space="0" w:color="auto"/>
              </w:divBdr>
            </w:div>
            <w:div w:id="10961673">
              <w:marLeft w:val="0"/>
              <w:marRight w:val="0"/>
              <w:marTop w:val="0"/>
              <w:marBottom w:val="0"/>
              <w:divBdr>
                <w:top w:val="none" w:sz="0" w:space="0" w:color="auto"/>
                <w:left w:val="none" w:sz="0" w:space="0" w:color="auto"/>
                <w:bottom w:val="none" w:sz="0" w:space="0" w:color="auto"/>
                <w:right w:val="none" w:sz="0" w:space="0" w:color="auto"/>
              </w:divBdr>
            </w:div>
            <w:div w:id="1387799465">
              <w:marLeft w:val="0"/>
              <w:marRight w:val="0"/>
              <w:marTop w:val="0"/>
              <w:marBottom w:val="0"/>
              <w:divBdr>
                <w:top w:val="none" w:sz="0" w:space="0" w:color="auto"/>
                <w:left w:val="none" w:sz="0" w:space="0" w:color="auto"/>
                <w:bottom w:val="none" w:sz="0" w:space="0" w:color="auto"/>
                <w:right w:val="none" w:sz="0" w:space="0" w:color="auto"/>
              </w:divBdr>
            </w:div>
            <w:div w:id="405226627">
              <w:marLeft w:val="0"/>
              <w:marRight w:val="0"/>
              <w:marTop w:val="0"/>
              <w:marBottom w:val="0"/>
              <w:divBdr>
                <w:top w:val="none" w:sz="0" w:space="0" w:color="auto"/>
                <w:left w:val="none" w:sz="0" w:space="0" w:color="auto"/>
                <w:bottom w:val="none" w:sz="0" w:space="0" w:color="auto"/>
                <w:right w:val="none" w:sz="0" w:space="0" w:color="auto"/>
              </w:divBdr>
            </w:div>
            <w:div w:id="1993949579">
              <w:marLeft w:val="0"/>
              <w:marRight w:val="0"/>
              <w:marTop w:val="0"/>
              <w:marBottom w:val="0"/>
              <w:divBdr>
                <w:top w:val="none" w:sz="0" w:space="0" w:color="auto"/>
                <w:left w:val="none" w:sz="0" w:space="0" w:color="auto"/>
                <w:bottom w:val="none" w:sz="0" w:space="0" w:color="auto"/>
                <w:right w:val="none" w:sz="0" w:space="0" w:color="auto"/>
              </w:divBdr>
            </w:div>
            <w:div w:id="105739947">
              <w:marLeft w:val="0"/>
              <w:marRight w:val="0"/>
              <w:marTop w:val="0"/>
              <w:marBottom w:val="0"/>
              <w:divBdr>
                <w:top w:val="none" w:sz="0" w:space="0" w:color="auto"/>
                <w:left w:val="none" w:sz="0" w:space="0" w:color="auto"/>
                <w:bottom w:val="none" w:sz="0" w:space="0" w:color="auto"/>
                <w:right w:val="none" w:sz="0" w:space="0" w:color="auto"/>
              </w:divBdr>
            </w:div>
            <w:div w:id="664086744">
              <w:marLeft w:val="0"/>
              <w:marRight w:val="0"/>
              <w:marTop w:val="0"/>
              <w:marBottom w:val="0"/>
              <w:divBdr>
                <w:top w:val="none" w:sz="0" w:space="0" w:color="auto"/>
                <w:left w:val="none" w:sz="0" w:space="0" w:color="auto"/>
                <w:bottom w:val="none" w:sz="0" w:space="0" w:color="auto"/>
                <w:right w:val="none" w:sz="0" w:space="0" w:color="auto"/>
              </w:divBdr>
            </w:div>
            <w:div w:id="29772031">
              <w:marLeft w:val="0"/>
              <w:marRight w:val="0"/>
              <w:marTop w:val="0"/>
              <w:marBottom w:val="0"/>
              <w:divBdr>
                <w:top w:val="none" w:sz="0" w:space="0" w:color="auto"/>
                <w:left w:val="none" w:sz="0" w:space="0" w:color="auto"/>
                <w:bottom w:val="none" w:sz="0" w:space="0" w:color="auto"/>
                <w:right w:val="none" w:sz="0" w:space="0" w:color="auto"/>
              </w:divBdr>
            </w:div>
            <w:div w:id="2126997302">
              <w:marLeft w:val="0"/>
              <w:marRight w:val="0"/>
              <w:marTop w:val="0"/>
              <w:marBottom w:val="0"/>
              <w:divBdr>
                <w:top w:val="none" w:sz="0" w:space="0" w:color="auto"/>
                <w:left w:val="none" w:sz="0" w:space="0" w:color="auto"/>
                <w:bottom w:val="none" w:sz="0" w:space="0" w:color="auto"/>
                <w:right w:val="none" w:sz="0" w:space="0" w:color="auto"/>
              </w:divBdr>
            </w:div>
            <w:div w:id="833837712">
              <w:marLeft w:val="0"/>
              <w:marRight w:val="0"/>
              <w:marTop w:val="0"/>
              <w:marBottom w:val="0"/>
              <w:divBdr>
                <w:top w:val="none" w:sz="0" w:space="0" w:color="auto"/>
                <w:left w:val="none" w:sz="0" w:space="0" w:color="auto"/>
                <w:bottom w:val="none" w:sz="0" w:space="0" w:color="auto"/>
                <w:right w:val="none" w:sz="0" w:space="0" w:color="auto"/>
              </w:divBdr>
            </w:div>
            <w:div w:id="1821576426">
              <w:marLeft w:val="0"/>
              <w:marRight w:val="0"/>
              <w:marTop w:val="0"/>
              <w:marBottom w:val="0"/>
              <w:divBdr>
                <w:top w:val="none" w:sz="0" w:space="0" w:color="auto"/>
                <w:left w:val="none" w:sz="0" w:space="0" w:color="auto"/>
                <w:bottom w:val="none" w:sz="0" w:space="0" w:color="auto"/>
                <w:right w:val="none" w:sz="0" w:space="0" w:color="auto"/>
              </w:divBdr>
            </w:div>
            <w:div w:id="2067681544">
              <w:marLeft w:val="0"/>
              <w:marRight w:val="0"/>
              <w:marTop w:val="0"/>
              <w:marBottom w:val="0"/>
              <w:divBdr>
                <w:top w:val="none" w:sz="0" w:space="0" w:color="auto"/>
                <w:left w:val="none" w:sz="0" w:space="0" w:color="auto"/>
                <w:bottom w:val="none" w:sz="0" w:space="0" w:color="auto"/>
                <w:right w:val="none" w:sz="0" w:space="0" w:color="auto"/>
              </w:divBdr>
            </w:div>
            <w:div w:id="1235892815">
              <w:marLeft w:val="0"/>
              <w:marRight w:val="0"/>
              <w:marTop w:val="0"/>
              <w:marBottom w:val="0"/>
              <w:divBdr>
                <w:top w:val="none" w:sz="0" w:space="0" w:color="auto"/>
                <w:left w:val="none" w:sz="0" w:space="0" w:color="auto"/>
                <w:bottom w:val="none" w:sz="0" w:space="0" w:color="auto"/>
                <w:right w:val="none" w:sz="0" w:space="0" w:color="auto"/>
              </w:divBdr>
            </w:div>
            <w:div w:id="2067679221">
              <w:marLeft w:val="0"/>
              <w:marRight w:val="0"/>
              <w:marTop w:val="0"/>
              <w:marBottom w:val="0"/>
              <w:divBdr>
                <w:top w:val="none" w:sz="0" w:space="0" w:color="auto"/>
                <w:left w:val="none" w:sz="0" w:space="0" w:color="auto"/>
                <w:bottom w:val="none" w:sz="0" w:space="0" w:color="auto"/>
                <w:right w:val="none" w:sz="0" w:space="0" w:color="auto"/>
              </w:divBdr>
            </w:div>
            <w:div w:id="660503085">
              <w:marLeft w:val="0"/>
              <w:marRight w:val="0"/>
              <w:marTop w:val="0"/>
              <w:marBottom w:val="0"/>
              <w:divBdr>
                <w:top w:val="none" w:sz="0" w:space="0" w:color="auto"/>
                <w:left w:val="none" w:sz="0" w:space="0" w:color="auto"/>
                <w:bottom w:val="none" w:sz="0" w:space="0" w:color="auto"/>
                <w:right w:val="none" w:sz="0" w:space="0" w:color="auto"/>
              </w:divBdr>
            </w:div>
            <w:div w:id="815923323">
              <w:marLeft w:val="0"/>
              <w:marRight w:val="0"/>
              <w:marTop w:val="0"/>
              <w:marBottom w:val="0"/>
              <w:divBdr>
                <w:top w:val="none" w:sz="0" w:space="0" w:color="auto"/>
                <w:left w:val="none" w:sz="0" w:space="0" w:color="auto"/>
                <w:bottom w:val="none" w:sz="0" w:space="0" w:color="auto"/>
                <w:right w:val="none" w:sz="0" w:space="0" w:color="auto"/>
              </w:divBdr>
            </w:div>
            <w:div w:id="120733545">
              <w:marLeft w:val="0"/>
              <w:marRight w:val="0"/>
              <w:marTop w:val="0"/>
              <w:marBottom w:val="0"/>
              <w:divBdr>
                <w:top w:val="none" w:sz="0" w:space="0" w:color="auto"/>
                <w:left w:val="none" w:sz="0" w:space="0" w:color="auto"/>
                <w:bottom w:val="none" w:sz="0" w:space="0" w:color="auto"/>
                <w:right w:val="none" w:sz="0" w:space="0" w:color="auto"/>
              </w:divBdr>
            </w:div>
            <w:div w:id="758402269">
              <w:marLeft w:val="0"/>
              <w:marRight w:val="0"/>
              <w:marTop w:val="0"/>
              <w:marBottom w:val="0"/>
              <w:divBdr>
                <w:top w:val="none" w:sz="0" w:space="0" w:color="auto"/>
                <w:left w:val="none" w:sz="0" w:space="0" w:color="auto"/>
                <w:bottom w:val="none" w:sz="0" w:space="0" w:color="auto"/>
                <w:right w:val="none" w:sz="0" w:space="0" w:color="auto"/>
              </w:divBdr>
            </w:div>
            <w:div w:id="1485926416">
              <w:marLeft w:val="0"/>
              <w:marRight w:val="0"/>
              <w:marTop w:val="0"/>
              <w:marBottom w:val="0"/>
              <w:divBdr>
                <w:top w:val="none" w:sz="0" w:space="0" w:color="auto"/>
                <w:left w:val="none" w:sz="0" w:space="0" w:color="auto"/>
                <w:bottom w:val="none" w:sz="0" w:space="0" w:color="auto"/>
                <w:right w:val="none" w:sz="0" w:space="0" w:color="auto"/>
              </w:divBdr>
            </w:div>
            <w:div w:id="1250885981">
              <w:marLeft w:val="0"/>
              <w:marRight w:val="0"/>
              <w:marTop w:val="0"/>
              <w:marBottom w:val="0"/>
              <w:divBdr>
                <w:top w:val="none" w:sz="0" w:space="0" w:color="auto"/>
                <w:left w:val="none" w:sz="0" w:space="0" w:color="auto"/>
                <w:bottom w:val="none" w:sz="0" w:space="0" w:color="auto"/>
                <w:right w:val="none" w:sz="0" w:space="0" w:color="auto"/>
              </w:divBdr>
            </w:div>
            <w:div w:id="1587493227">
              <w:marLeft w:val="0"/>
              <w:marRight w:val="0"/>
              <w:marTop w:val="0"/>
              <w:marBottom w:val="0"/>
              <w:divBdr>
                <w:top w:val="none" w:sz="0" w:space="0" w:color="auto"/>
                <w:left w:val="none" w:sz="0" w:space="0" w:color="auto"/>
                <w:bottom w:val="none" w:sz="0" w:space="0" w:color="auto"/>
                <w:right w:val="none" w:sz="0" w:space="0" w:color="auto"/>
              </w:divBdr>
            </w:div>
            <w:div w:id="1146823485">
              <w:marLeft w:val="0"/>
              <w:marRight w:val="0"/>
              <w:marTop w:val="0"/>
              <w:marBottom w:val="0"/>
              <w:divBdr>
                <w:top w:val="none" w:sz="0" w:space="0" w:color="auto"/>
                <w:left w:val="none" w:sz="0" w:space="0" w:color="auto"/>
                <w:bottom w:val="none" w:sz="0" w:space="0" w:color="auto"/>
                <w:right w:val="none" w:sz="0" w:space="0" w:color="auto"/>
              </w:divBdr>
            </w:div>
            <w:div w:id="8143025">
              <w:marLeft w:val="0"/>
              <w:marRight w:val="0"/>
              <w:marTop w:val="0"/>
              <w:marBottom w:val="0"/>
              <w:divBdr>
                <w:top w:val="none" w:sz="0" w:space="0" w:color="auto"/>
                <w:left w:val="none" w:sz="0" w:space="0" w:color="auto"/>
                <w:bottom w:val="none" w:sz="0" w:space="0" w:color="auto"/>
                <w:right w:val="none" w:sz="0" w:space="0" w:color="auto"/>
              </w:divBdr>
            </w:div>
            <w:div w:id="1471510549">
              <w:marLeft w:val="0"/>
              <w:marRight w:val="0"/>
              <w:marTop w:val="0"/>
              <w:marBottom w:val="0"/>
              <w:divBdr>
                <w:top w:val="none" w:sz="0" w:space="0" w:color="auto"/>
                <w:left w:val="none" w:sz="0" w:space="0" w:color="auto"/>
                <w:bottom w:val="none" w:sz="0" w:space="0" w:color="auto"/>
                <w:right w:val="none" w:sz="0" w:space="0" w:color="auto"/>
              </w:divBdr>
            </w:div>
            <w:div w:id="1872496435">
              <w:marLeft w:val="0"/>
              <w:marRight w:val="0"/>
              <w:marTop w:val="0"/>
              <w:marBottom w:val="0"/>
              <w:divBdr>
                <w:top w:val="none" w:sz="0" w:space="0" w:color="auto"/>
                <w:left w:val="none" w:sz="0" w:space="0" w:color="auto"/>
                <w:bottom w:val="none" w:sz="0" w:space="0" w:color="auto"/>
                <w:right w:val="none" w:sz="0" w:space="0" w:color="auto"/>
              </w:divBdr>
            </w:div>
            <w:div w:id="996999278">
              <w:marLeft w:val="0"/>
              <w:marRight w:val="0"/>
              <w:marTop w:val="0"/>
              <w:marBottom w:val="0"/>
              <w:divBdr>
                <w:top w:val="none" w:sz="0" w:space="0" w:color="auto"/>
                <w:left w:val="none" w:sz="0" w:space="0" w:color="auto"/>
                <w:bottom w:val="none" w:sz="0" w:space="0" w:color="auto"/>
                <w:right w:val="none" w:sz="0" w:space="0" w:color="auto"/>
              </w:divBdr>
            </w:div>
            <w:div w:id="240527966">
              <w:marLeft w:val="0"/>
              <w:marRight w:val="0"/>
              <w:marTop w:val="0"/>
              <w:marBottom w:val="0"/>
              <w:divBdr>
                <w:top w:val="none" w:sz="0" w:space="0" w:color="auto"/>
                <w:left w:val="none" w:sz="0" w:space="0" w:color="auto"/>
                <w:bottom w:val="none" w:sz="0" w:space="0" w:color="auto"/>
                <w:right w:val="none" w:sz="0" w:space="0" w:color="auto"/>
              </w:divBdr>
            </w:div>
            <w:div w:id="2129156936">
              <w:marLeft w:val="0"/>
              <w:marRight w:val="0"/>
              <w:marTop w:val="0"/>
              <w:marBottom w:val="0"/>
              <w:divBdr>
                <w:top w:val="none" w:sz="0" w:space="0" w:color="auto"/>
                <w:left w:val="none" w:sz="0" w:space="0" w:color="auto"/>
                <w:bottom w:val="none" w:sz="0" w:space="0" w:color="auto"/>
                <w:right w:val="none" w:sz="0" w:space="0" w:color="auto"/>
              </w:divBdr>
            </w:div>
            <w:div w:id="246305575">
              <w:marLeft w:val="0"/>
              <w:marRight w:val="0"/>
              <w:marTop w:val="0"/>
              <w:marBottom w:val="0"/>
              <w:divBdr>
                <w:top w:val="none" w:sz="0" w:space="0" w:color="auto"/>
                <w:left w:val="none" w:sz="0" w:space="0" w:color="auto"/>
                <w:bottom w:val="none" w:sz="0" w:space="0" w:color="auto"/>
                <w:right w:val="none" w:sz="0" w:space="0" w:color="auto"/>
              </w:divBdr>
            </w:div>
            <w:div w:id="357899748">
              <w:marLeft w:val="0"/>
              <w:marRight w:val="0"/>
              <w:marTop w:val="0"/>
              <w:marBottom w:val="0"/>
              <w:divBdr>
                <w:top w:val="none" w:sz="0" w:space="0" w:color="auto"/>
                <w:left w:val="none" w:sz="0" w:space="0" w:color="auto"/>
                <w:bottom w:val="none" w:sz="0" w:space="0" w:color="auto"/>
                <w:right w:val="none" w:sz="0" w:space="0" w:color="auto"/>
              </w:divBdr>
            </w:div>
            <w:div w:id="1271931570">
              <w:marLeft w:val="0"/>
              <w:marRight w:val="0"/>
              <w:marTop w:val="0"/>
              <w:marBottom w:val="0"/>
              <w:divBdr>
                <w:top w:val="none" w:sz="0" w:space="0" w:color="auto"/>
                <w:left w:val="none" w:sz="0" w:space="0" w:color="auto"/>
                <w:bottom w:val="none" w:sz="0" w:space="0" w:color="auto"/>
                <w:right w:val="none" w:sz="0" w:space="0" w:color="auto"/>
              </w:divBdr>
            </w:div>
            <w:div w:id="379548814">
              <w:marLeft w:val="0"/>
              <w:marRight w:val="0"/>
              <w:marTop w:val="0"/>
              <w:marBottom w:val="0"/>
              <w:divBdr>
                <w:top w:val="none" w:sz="0" w:space="0" w:color="auto"/>
                <w:left w:val="none" w:sz="0" w:space="0" w:color="auto"/>
                <w:bottom w:val="none" w:sz="0" w:space="0" w:color="auto"/>
                <w:right w:val="none" w:sz="0" w:space="0" w:color="auto"/>
              </w:divBdr>
            </w:div>
            <w:div w:id="330916022">
              <w:marLeft w:val="0"/>
              <w:marRight w:val="0"/>
              <w:marTop w:val="0"/>
              <w:marBottom w:val="0"/>
              <w:divBdr>
                <w:top w:val="none" w:sz="0" w:space="0" w:color="auto"/>
                <w:left w:val="none" w:sz="0" w:space="0" w:color="auto"/>
                <w:bottom w:val="none" w:sz="0" w:space="0" w:color="auto"/>
                <w:right w:val="none" w:sz="0" w:space="0" w:color="auto"/>
              </w:divBdr>
            </w:div>
            <w:div w:id="992828694">
              <w:marLeft w:val="0"/>
              <w:marRight w:val="0"/>
              <w:marTop w:val="0"/>
              <w:marBottom w:val="0"/>
              <w:divBdr>
                <w:top w:val="none" w:sz="0" w:space="0" w:color="auto"/>
                <w:left w:val="none" w:sz="0" w:space="0" w:color="auto"/>
                <w:bottom w:val="none" w:sz="0" w:space="0" w:color="auto"/>
                <w:right w:val="none" w:sz="0" w:space="0" w:color="auto"/>
              </w:divBdr>
            </w:div>
            <w:div w:id="1117410653">
              <w:marLeft w:val="0"/>
              <w:marRight w:val="0"/>
              <w:marTop w:val="0"/>
              <w:marBottom w:val="0"/>
              <w:divBdr>
                <w:top w:val="none" w:sz="0" w:space="0" w:color="auto"/>
                <w:left w:val="none" w:sz="0" w:space="0" w:color="auto"/>
                <w:bottom w:val="none" w:sz="0" w:space="0" w:color="auto"/>
                <w:right w:val="none" w:sz="0" w:space="0" w:color="auto"/>
              </w:divBdr>
            </w:div>
            <w:div w:id="1994481962">
              <w:marLeft w:val="0"/>
              <w:marRight w:val="0"/>
              <w:marTop w:val="0"/>
              <w:marBottom w:val="0"/>
              <w:divBdr>
                <w:top w:val="none" w:sz="0" w:space="0" w:color="auto"/>
                <w:left w:val="none" w:sz="0" w:space="0" w:color="auto"/>
                <w:bottom w:val="none" w:sz="0" w:space="0" w:color="auto"/>
                <w:right w:val="none" w:sz="0" w:space="0" w:color="auto"/>
              </w:divBdr>
            </w:div>
            <w:div w:id="1025181823">
              <w:marLeft w:val="0"/>
              <w:marRight w:val="0"/>
              <w:marTop w:val="0"/>
              <w:marBottom w:val="0"/>
              <w:divBdr>
                <w:top w:val="none" w:sz="0" w:space="0" w:color="auto"/>
                <w:left w:val="none" w:sz="0" w:space="0" w:color="auto"/>
                <w:bottom w:val="none" w:sz="0" w:space="0" w:color="auto"/>
                <w:right w:val="none" w:sz="0" w:space="0" w:color="auto"/>
              </w:divBdr>
            </w:div>
            <w:div w:id="85809632">
              <w:marLeft w:val="0"/>
              <w:marRight w:val="0"/>
              <w:marTop w:val="0"/>
              <w:marBottom w:val="0"/>
              <w:divBdr>
                <w:top w:val="none" w:sz="0" w:space="0" w:color="auto"/>
                <w:left w:val="none" w:sz="0" w:space="0" w:color="auto"/>
                <w:bottom w:val="none" w:sz="0" w:space="0" w:color="auto"/>
                <w:right w:val="none" w:sz="0" w:space="0" w:color="auto"/>
              </w:divBdr>
            </w:div>
            <w:div w:id="395707973">
              <w:marLeft w:val="0"/>
              <w:marRight w:val="0"/>
              <w:marTop w:val="0"/>
              <w:marBottom w:val="0"/>
              <w:divBdr>
                <w:top w:val="none" w:sz="0" w:space="0" w:color="auto"/>
                <w:left w:val="none" w:sz="0" w:space="0" w:color="auto"/>
                <w:bottom w:val="none" w:sz="0" w:space="0" w:color="auto"/>
                <w:right w:val="none" w:sz="0" w:space="0" w:color="auto"/>
              </w:divBdr>
            </w:div>
            <w:div w:id="419134623">
              <w:marLeft w:val="0"/>
              <w:marRight w:val="0"/>
              <w:marTop w:val="0"/>
              <w:marBottom w:val="0"/>
              <w:divBdr>
                <w:top w:val="none" w:sz="0" w:space="0" w:color="auto"/>
                <w:left w:val="none" w:sz="0" w:space="0" w:color="auto"/>
                <w:bottom w:val="none" w:sz="0" w:space="0" w:color="auto"/>
                <w:right w:val="none" w:sz="0" w:space="0" w:color="auto"/>
              </w:divBdr>
            </w:div>
            <w:div w:id="523639512">
              <w:marLeft w:val="0"/>
              <w:marRight w:val="0"/>
              <w:marTop w:val="0"/>
              <w:marBottom w:val="0"/>
              <w:divBdr>
                <w:top w:val="none" w:sz="0" w:space="0" w:color="auto"/>
                <w:left w:val="none" w:sz="0" w:space="0" w:color="auto"/>
                <w:bottom w:val="none" w:sz="0" w:space="0" w:color="auto"/>
                <w:right w:val="none" w:sz="0" w:space="0" w:color="auto"/>
              </w:divBdr>
            </w:div>
            <w:div w:id="1396006853">
              <w:marLeft w:val="0"/>
              <w:marRight w:val="0"/>
              <w:marTop w:val="0"/>
              <w:marBottom w:val="0"/>
              <w:divBdr>
                <w:top w:val="none" w:sz="0" w:space="0" w:color="auto"/>
                <w:left w:val="none" w:sz="0" w:space="0" w:color="auto"/>
                <w:bottom w:val="none" w:sz="0" w:space="0" w:color="auto"/>
                <w:right w:val="none" w:sz="0" w:space="0" w:color="auto"/>
              </w:divBdr>
            </w:div>
            <w:div w:id="972176972">
              <w:marLeft w:val="0"/>
              <w:marRight w:val="0"/>
              <w:marTop w:val="0"/>
              <w:marBottom w:val="0"/>
              <w:divBdr>
                <w:top w:val="none" w:sz="0" w:space="0" w:color="auto"/>
                <w:left w:val="none" w:sz="0" w:space="0" w:color="auto"/>
                <w:bottom w:val="none" w:sz="0" w:space="0" w:color="auto"/>
                <w:right w:val="none" w:sz="0" w:space="0" w:color="auto"/>
              </w:divBdr>
            </w:div>
            <w:div w:id="106581115">
              <w:marLeft w:val="0"/>
              <w:marRight w:val="0"/>
              <w:marTop w:val="0"/>
              <w:marBottom w:val="0"/>
              <w:divBdr>
                <w:top w:val="none" w:sz="0" w:space="0" w:color="auto"/>
                <w:left w:val="none" w:sz="0" w:space="0" w:color="auto"/>
                <w:bottom w:val="none" w:sz="0" w:space="0" w:color="auto"/>
                <w:right w:val="none" w:sz="0" w:space="0" w:color="auto"/>
              </w:divBdr>
            </w:div>
            <w:div w:id="522977599">
              <w:marLeft w:val="0"/>
              <w:marRight w:val="0"/>
              <w:marTop w:val="0"/>
              <w:marBottom w:val="0"/>
              <w:divBdr>
                <w:top w:val="none" w:sz="0" w:space="0" w:color="auto"/>
                <w:left w:val="none" w:sz="0" w:space="0" w:color="auto"/>
                <w:bottom w:val="none" w:sz="0" w:space="0" w:color="auto"/>
                <w:right w:val="none" w:sz="0" w:space="0" w:color="auto"/>
              </w:divBdr>
            </w:div>
            <w:div w:id="1378042308">
              <w:marLeft w:val="0"/>
              <w:marRight w:val="0"/>
              <w:marTop w:val="0"/>
              <w:marBottom w:val="0"/>
              <w:divBdr>
                <w:top w:val="none" w:sz="0" w:space="0" w:color="auto"/>
                <w:left w:val="none" w:sz="0" w:space="0" w:color="auto"/>
                <w:bottom w:val="none" w:sz="0" w:space="0" w:color="auto"/>
                <w:right w:val="none" w:sz="0" w:space="0" w:color="auto"/>
              </w:divBdr>
            </w:div>
            <w:div w:id="565652618">
              <w:marLeft w:val="0"/>
              <w:marRight w:val="0"/>
              <w:marTop w:val="0"/>
              <w:marBottom w:val="0"/>
              <w:divBdr>
                <w:top w:val="none" w:sz="0" w:space="0" w:color="auto"/>
                <w:left w:val="none" w:sz="0" w:space="0" w:color="auto"/>
                <w:bottom w:val="none" w:sz="0" w:space="0" w:color="auto"/>
                <w:right w:val="none" w:sz="0" w:space="0" w:color="auto"/>
              </w:divBdr>
            </w:div>
            <w:div w:id="901603364">
              <w:marLeft w:val="0"/>
              <w:marRight w:val="0"/>
              <w:marTop w:val="0"/>
              <w:marBottom w:val="0"/>
              <w:divBdr>
                <w:top w:val="none" w:sz="0" w:space="0" w:color="auto"/>
                <w:left w:val="none" w:sz="0" w:space="0" w:color="auto"/>
                <w:bottom w:val="none" w:sz="0" w:space="0" w:color="auto"/>
                <w:right w:val="none" w:sz="0" w:space="0" w:color="auto"/>
              </w:divBdr>
            </w:div>
            <w:div w:id="2078933287">
              <w:marLeft w:val="0"/>
              <w:marRight w:val="0"/>
              <w:marTop w:val="0"/>
              <w:marBottom w:val="0"/>
              <w:divBdr>
                <w:top w:val="none" w:sz="0" w:space="0" w:color="auto"/>
                <w:left w:val="none" w:sz="0" w:space="0" w:color="auto"/>
                <w:bottom w:val="none" w:sz="0" w:space="0" w:color="auto"/>
                <w:right w:val="none" w:sz="0" w:space="0" w:color="auto"/>
              </w:divBdr>
            </w:div>
            <w:div w:id="956061761">
              <w:marLeft w:val="0"/>
              <w:marRight w:val="0"/>
              <w:marTop w:val="0"/>
              <w:marBottom w:val="0"/>
              <w:divBdr>
                <w:top w:val="none" w:sz="0" w:space="0" w:color="auto"/>
                <w:left w:val="none" w:sz="0" w:space="0" w:color="auto"/>
                <w:bottom w:val="none" w:sz="0" w:space="0" w:color="auto"/>
                <w:right w:val="none" w:sz="0" w:space="0" w:color="auto"/>
              </w:divBdr>
            </w:div>
            <w:div w:id="1558398782">
              <w:marLeft w:val="0"/>
              <w:marRight w:val="0"/>
              <w:marTop w:val="0"/>
              <w:marBottom w:val="0"/>
              <w:divBdr>
                <w:top w:val="none" w:sz="0" w:space="0" w:color="auto"/>
                <w:left w:val="none" w:sz="0" w:space="0" w:color="auto"/>
                <w:bottom w:val="none" w:sz="0" w:space="0" w:color="auto"/>
                <w:right w:val="none" w:sz="0" w:space="0" w:color="auto"/>
              </w:divBdr>
            </w:div>
            <w:div w:id="757871672">
              <w:marLeft w:val="0"/>
              <w:marRight w:val="0"/>
              <w:marTop w:val="0"/>
              <w:marBottom w:val="0"/>
              <w:divBdr>
                <w:top w:val="none" w:sz="0" w:space="0" w:color="auto"/>
                <w:left w:val="none" w:sz="0" w:space="0" w:color="auto"/>
                <w:bottom w:val="none" w:sz="0" w:space="0" w:color="auto"/>
                <w:right w:val="none" w:sz="0" w:space="0" w:color="auto"/>
              </w:divBdr>
            </w:div>
            <w:div w:id="1359821076">
              <w:marLeft w:val="0"/>
              <w:marRight w:val="0"/>
              <w:marTop w:val="0"/>
              <w:marBottom w:val="0"/>
              <w:divBdr>
                <w:top w:val="none" w:sz="0" w:space="0" w:color="auto"/>
                <w:left w:val="none" w:sz="0" w:space="0" w:color="auto"/>
                <w:bottom w:val="none" w:sz="0" w:space="0" w:color="auto"/>
                <w:right w:val="none" w:sz="0" w:space="0" w:color="auto"/>
              </w:divBdr>
            </w:div>
            <w:div w:id="1465000320">
              <w:marLeft w:val="0"/>
              <w:marRight w:val="0"/>
              <w:marTop w:val="0"/>
              <w:marBottom w:val="0"/>
              <w:divBdr>
                <w:top w:val="none" w:sz="0" w:space="0" w:color="auto"/>
                <w:left w:val="none" w:sz="0" w:space="0" w:color="auto"/>
                <w:bottom w:val="none" w:sz="0" w:space="0" w:color="auto"/>
                <w:right w:val="none" w:sz="0" w:space="0" w:color="auto"/>
              </w:divBdr>
            </w:div>
            <w:div w:id="803350578">
              <w:marLeft w:val="0"/>
              <w:marRight w:val="0"/>
              <w:marTop w:val="0"/>
              <w:marBottom w:val="0"/>
              <w:divBdr>
                <w:top w:val="none" w:sz="0" w:space="0" w:color="auto"/>
                <w:left w:val="none" w:sz="0" w:space="0" w:color="auto"/>
                <w:bottom w:val="none" w:sz="0" w:space="0" w:color="auto"/>
                <w:right w:val="none" w:sz="0" w:space="0" w:color="auto"/>
              </w:divBdr>
            </w:div>
            <w:div w:id="510294365">
              <w:marLeft w:val="0"/>
              <w:marRight w:val="0"/>
              <w:marTop w:val="0"/>
              <w:marBottom w:val="0"/>
              <w:divBdr>
                <w:top w:val="none" w:sz="0" w:space="0" w:color="auto"/>
                <w:left w:val="none" w:sz="0" w:space="0" w:color="auto"/>
                <w:bottom w:val="none" w:sz="0" w:space="0" w:color="auto"/>
                <w:right w:val="none" w:sz="0" w:space="0" w:color="auto"/>
              </w:divBdr>
            </w:div>
            <w:div w:id="348261137">
              <w:marLeft w:val="0"/>
              <w:marRight w:val="0"/>
              <w:marTop w:val="0"/>
              <w:marBottom w:val="0"/>
              <w:divBdr>
                <w:top w:val="none" w:sz="0" w:space="0" w:color="auto"/>
                <w:left w:val="none" w:sz="0" w:space="0" w:color="auto"/>
                <w:bottom w:val="none" w:sz="0" w:space="0" w:color="auto"/>
                <w:right w:val="none" w:sz="0" w:space="0" w:color="auto"/>
              </w:divBdr>
            </w:div>
            <w:div w:id="99838413">
              <w:marLeft w:val="0"/>
              <w:marRight w:val="0"/>
              <w:marTop w:val="0"/>
              <w:marBottom w:val="0"/>
              <w:divBdr>
                <w:top w:val="none" w:sz="0" w:space="0" w:color="auto"/>
                <w:left w:val="none" w:sz="0" w:space="0" w:color="auto"/>
                <w:bottom w:val="none" w:sz="0" w:space="0" w:color="auto"/>
                <w:right w:val="none" w:sz="0" w:space="0" w:color="auto"/>
              </w:divBdr>
            </w:div>
            <w:div w:id="42564734">
              <w:marLeft w:val="0"/>
              <w:marRight w:val="0"/>
              <w:marTop w:val="0"/>
              <w:marBottom w:val="0"/>
              <w:divBdr>
                <w:top w:val="none" w:sz="0" w:space="0" w:color="auto"/>
                <w:left w:val="none" w:sz="0" w:space="0" w:color="auto"/>
                <w:bottom w:val="none" w:sz="0" w:space="0" w:color="auto"/>
                <w:right w:val="none" w:sz="0" w:space="0" w:color="auto"/>
              </w:divBdr>
            </w:div>
            <w:div w:id="686568090">
              <w:marLeft w:val="0"/>
              <w:marRight w:val="0"/>
              <w:marTop w:val="0"/>
              <w:marBottom w:val="0"/>
              <w:divBdr>
                <w:top w:val="none" w:sz="0" w:space="0" w:color="auto"/>
                <w:left w:val="none" w:sz="0" w:space="0" w:color="auto"/>
                <w:bottom w:val="none" w:sz="0" w:space="0" w:color="auto"/>
                <w:right w:val="none" w:sz="0" w:space="0" w:color="auto"/>
              </w:divBdr>
            </w:div>
            <w:div w:id="1546604427">
              <w:marLeft w:val="0"/>
              <w:marRight w:val="0"/>
              <w:marTop w:val="0"/>
              <w:marBottom w:val="0"/>
              <w:divBdr>
                <w:top w:val="none" w:sz="0" w:space="0" w:color="auto"/>
                <w:left w:val="none" w:sz="0" w:space="0" w:color="auto"/>
                <w:bottom w:val="none" w:sz="0" w:space="0" w:color="auto"/>
                <w:right w:val="none" w:sz="0" w:space="0" w:color="auto"/>
              </w:divBdr>
            </w:div>
            <w:div w:id="458915386">
              <w:marLeft w:val="0"/>
              <w:marRight w:val="0"/>
              <w:marTop w:val="0"/>
              <w:marBottom w:val="0"/>
              <w:divBdr>
                <w:top w:val="none" w:sz="0" w:space="0" w:color="auto"/>
                <w:left w:val="none" w:sz="0" w:space="0" w:color="auto"/>
                <w:bottom w:val="none" w:sz="0" w:space="0" w:color="auto"/>
                <w:right w:val="none" w:sz="0" w:space="0" w:color="auto"/>
              </w:divBdr>
            </w:div>
            <w:div w:id="924848447">
              <w:marLeft w:val="0"/>
              <w:marRight w:val="0"/>
              <w:marTop w:val="0"/>
              <w:marBottom w:val="0"/>
              <w:divBdr>
                <w:top w:val="none" w:sz="0" w:space="0" w:color="auto"/>
                <w:left w:val="none" w:sz="0" w:space="0" w:color="auto"/>
                <w:bottom w:val="none" w:sz="0" w:space="0" w:color="auto"/>
                <w:right w:val="none" w:sz="0" w:space="0" w:color="auto"/>
              </w:divBdr>
            </w:div>
            <w:div w:id="951395368">
              <w:marLeft w:val="0"/>
              <w:marRight w:val="0"/>
              <w:marTop w:val="0"/>
              <w:marBottom w:val="0"/>
              <w:divBdr>
                <w:top w:val="none" w:sz="0" w:space="0" w:color="auto"/>
                <w:left w:val="none" w:sz="0" w:space="0" w:color="auto"/>
                <w:bottom w:val="none" w:sz="0" w:space="0" w:color="auto"/>
                <w:right w:val="none" w:sz="0" w:space="0" w:color="auto"/>
              </w:divBdr>
            </w:div>
            <w:div w:id="308441111">
              <w:marLeft w:val="0"/>
              <w:marRight w:val="0"/>
              <w:marTop w:val="0"/>
              <w:marBottom w:val="0"/>
              <w:divBdr>
                <w:top w:val="none" w:sz="0" w:space="0" w:color="auto"/>
                <w:left w:val="none" w:sz="0" w:space="0" w:color="auto"/>
                <w:bottom w:val="none" w:sz="0" w:space="0" w:color="auto"/>
                <w:right w:val="none" w:sz="0" w:space="0" w:color="auto"/>
              </w:divBdr>
            </w:div>
            <w:div w:id="1582833812">
              <w:marLeft w:val="0"/>
              <w:marRight w:val="0"/>
              <w:marTop w:val="0"/>
              <w:marBottom w:val="0"/>
              <w:divBdr>
                <w:top w:val="none" w:sz="0" w:space="0" w:color="auto"/>
                <w:left w:val="none" w:sz="0" w:space="0" w:color="auto"/>
                <w:bottom w:val="none" w:sz="0" w:space="0" w:color="auto"/>
                <w:right w:val="none" w:sz="0" w:space="0" w:color="auto"/>
              </w:divBdr>
            </w:div>
            <w:div w:id="1762488449">
              <w:marLeft w:val="0"/>
              <w:marRight w:val="0"/>
              <w:marTop w:val="0"/>
              <w:marBottom w:val="0"/>
              <w:divBdr>
                <w:top w:val="none" w:sz="0" w:space="0" w:color="auto"/>
                <w:left w:val="none" w:sz="0" w:space="0" w:color="auto"/>
                <w:bottom w:val="none" w:sz="0" w:space="0" w:color="auto"/>
                <w:right w:val="none" w:sz="0" w:space="0" w:color="auto"/>
              </w:divBdr>
            </w:div>
            <w:div w:id="471601508">
              <w:marLeft w:val="0"/>
              <w:marRight w:val="0"/>
              <w:marTop w:val="0"/>
              <w:marBottom w:val="0"/>
              <w:divBdr>
                <w:top w:val="none" w:sz="0" w:space="0" w:color="auto"/>
                <w:left w:val="none" w:sz="0" w:space="0" w:color="auto"/>
                <w:bottom w:val="none" w:sz="0" w:space="0" w:color="auto"/>
                <w:right w:val="none" w:sz="0" w:space="0" w:color="auto"/>
              </w:divBdr>
            </w:div>
            <w:div w:id="1160004798">
              <w:marLeft w:val="0"/>
              <w:marRight w:val="0"/>
              <w:marTop w:val="0"/>
              <w:marBottom w:val="0"/>
              <w:divBdr>
                <w:top w:val="none" w:sz="0" w:space="0" w:color="auto"/>
                <w:left w:val="none" w:sz="0" w:space="0" w:color="auto"/>
                <w:bottom w:val="none" w:sz="0" w:space="0" w:color="auto"/>
                <w:right w:val="none" w:sz="0" w:space="0" w:color="auto"/>
              </w:divBdr>
            </w:div>
            <w:div w:id="1110508033">
              <w:marLeft w:val="0"/>
              <w:marRight w:val="0"/>
              <w:marTop w:val="0"/>
              <w:marBottom w:val="0"/>
              <w:divBdr>
                <w:top w:val="none" w:sz="0" w:space="0" w:color="auto"/>
                <w:left w:val="none" w:sz="0" w:space="0" w:color="auto"/>
                <w:bottom w:val="none" w:sz="0" w:space="0" w:color="auto"/>
                <w:right w:val="none" w:sz="0" w:space="0" w:color="auto"/>
              </w:divBdr>
            </w:div>
            <w:div w:id="1996568509">
              <w:marLeft w:val="0"/>
              <w:marRight w:val="0"/>
              <w:marTop w:val="0"/>
              <w:marBottom w:val="0"/>
              <w:divBdr>
                <w:top w:val="none" w:sz="0" w:space="0" w:color="auto"/>
                <w:left w:val="none" w:sz="0" w:space="0" w:color="auto"/>
                <w:bottom w:val="none" w:sz="0" w:space="0" w:color="auto"/>
                <w:right w:val="none" w:sz="0" w:space="0" w:color="auto"/>
              </w:divBdr>
            </w:div>
            <w:div w:id="1896697846">
              <w:marLeft w:val="0"/>
              <w:marRight w:val="0"/>
              <w:marTop w:val="0"/>
              <w:marBottom w:val="0"/>
              <w:divBdr>
                <w:top w:val="none" w:sz="0" w:space="0" w:color="auto"/>
                <w:left w:val="none" w:sz="0" w:space="0" w:color="auto"/>
                <w:bottom w:val="none" w:sz="0" w:space="0" w:color="auto"/>
                <w:right w:val="none" w:sz="0" w:space="0" w:color="auto"/>
              </w:divBdr>
            </w:div>
            <w:div w:id="869951579">
              <w:marLeft w:val="0"/>
              <w:marRight w:val="0"/>
              <w:marTop w:val="0"/>
              <w:marBottom w:val="0"/>
              <w:divBdr>
                <w:top w:val="none" w:sz="0" w:space="0" w:color="auto"/>
                <w:left w:val="none" w:sz="0" w:space="0" w:color="auto"/>
                <w:bottom w:val="none" w:sz="0" w:space="0" w:color="auto"/>
                <w:right w:val="none" w:sz="0" w:space="0" w:color="auto"/>
              </w:divBdr>
            </w:div>
            <w:div w:id="404494641">
              <w:marLeft w:val="0"/>
              <w:marRight w:val="0"/>
              <w:marTop w:val="0"/>
              <w:marBottom w:val="0"/>
              <w:divBdr>
                <w:top w:val="none" w:sz="0" w:space="0" w:color="auto"/>
                <w:left w:val="none" w:sz="0" w:space="0" w:color="auto"/>
                <w:bottom w:val="none" w:sz="0" w:space="0" w:color="auto"/>
                <w:right w:val="none" w:sz="0" w:space="0" w:color="auto"/>
              </w:divBdr>
            </w:div>
            <w:div w:id="2007593832">
              <w:marLeft w:val="0"/>
              <w:marRight w:val="0"/>
              <w:marTop w:val="0"/>
              <w:marBottom w:val="0"/>
              <w:divBdr>
                <w:top w:val="none" w:sz="0" w:space="0" w:color="auto"/>
                <w:left w:val="none" w:sz="0" w:space="0" w:color="auto"/>
                <w:bottom w:val="none" w:sz="0" w:space="0" w:color="auto"/>
                <w:right w:val="none" w:sz="0" w:space="0" w:color="auto"/>
              </w:divBdr>
            </w:div>
            <w:div w:id="207837498">
              <w:marLeft w:val="0"/>
              <w:marRight w:val="0"/>
              <w:marTop w:val="0"/>
              <w:marBottom w:val="0"/>
              <w:divBdr>
                <w:top w:val="none" w:sz="0" w:space="0" w:color="auto"/>
                <w:left w:val="none" w:sz="0" w:space="0" w:color="auto"/>
                <w:bottom w:val="none" w:sz="0" w:space="0" w:color="auto"/>
                <w:right w:val="none" w:sz="0" w:space="0" w:color="auto"/>
              </w:divBdr>
            </w:div>
            <w:div w:id="797912897">
              <w:marLeft w:val="0"/>
              <w:marRight w:val="0"/>
              <w:marTop w:val="0"/>
              <w:marBottom w:val="0"/>
              <w:divBdr>
                <w:top w:val="none" w:sz="0" w:space="0" w:color="auto"/>
                <w:left w:val="none" w:sz="0" w:space="0" w:color="auto"/>
                <w:bottom w:val="none" w:sz="0" w:space="0" w:color="auto"/>
                <w:right w:val="none" w:sz="0" w:space="0" w:color="auto"/>
              </w:divBdr>
            </w:div>
            <w:div w:id="1866022073">
              <w:marLeft w:val="0"/>
              <w:marRight w:val="0"/>
              <w:marTop w:val="0"/>
              <w:marBottom w:val="0"/>
              <w:divBdr>
                <w:top w:val="none" w:sz="0" w:space="0" w:color="auto"/>
                <w:left w:val="none" w:sz="0" w:space="0" w:color="auto"/>
                <w:bottom w:val="none" w:sz="0" w:space="0" w:color="auto"/>
                <w:right w:val="none" w:sz="0" w:space="0" w:color="auto"/>
              </w:divBdr>
            </w:div>
            <w:div w:id="250547555">
              <w:marLeft w:val="0"/>
              <w:marRight w:val="0"/>
              <w:marTop w:val="0"/>
              <w:marBottom w:val="0"/>
              <w:divBdr>
                <w:top w:val="none" w:sz="0" w:space="0" w:color="auto"/>
                <w:left w:val="none" w:sz="0" w:space="0" w:color="auto"/>
                <w:bottom w:val="none" w:sz="0" w:space="0" w:color="auto"/>
                <w:right w:val="none" w:sz="0" w:space="0" w:color="auto"/>
              </w:divBdr>
            </w:div>
            <w:div w:id="630329536">
              <w:marLeft w:val="0"/>
              <w:marRight w:val="0"/>
              <w:marTop w:val="0"/>
              <w:marBottom w:val="0"/>
              <w:divBdr>
                <w:top w:val="none" w:sz="0" w:space="0" w:color="auto"/>
                <w:left w:val="none" w:sz="0" w:space="0" w:color="auto"/>
                <w:bottom w:val="none" w:sz="0" w:space="0" w:color="auto"/>
                <w:right w:val="none" w:sz="0" w:space="0" w:color="auto"/>
              </w:divBdr>
            </w:div>
            <w:div w:id="780875748">
              <w:marLeft w:val="0"/>
              <w:marRight w:val="0"/>
              <w:marTop w:val="0"/>
              <w:marBottom w:val="0"/>
              <w:divBdr>
                <w:top w:val="none" w:sz="0" w:space="0" w:color="auto"/>
                <w:left w:val="none" w:sz="0" w:space="0" w:color="auto"/>
                <w:bottom w:val="none" w:sz="0" w:space="0" w:color="auto"/>
                <w:right w:val="none" w:sz="0" w:space="0" w:color="auto"/>
              </w:divBdr>
            </w:div>
            <w:div w:id="1032414050">
              <w:marLeft w:val="0"/>
              <w:marRight w:val="0"/>
              <w:marTop w:val="0"/>
              <w:marBottom w:val="0"/>
              <w:divBdr>
                <w:top w:val="none" w:sz="0" w:space="0" w:color="auto"/>
                <w:left w:val="none" w:sz="0" w:space="0" w:color="auto"/>
                <w:bottom w:val="none" w:sz="0" w:space="0" w:color="auto"/>
                <w:right w:val="none" w:sz="0" w:space="0" w:color="auto"/>
              </w:divBdr>
            </w:div>
            <w:div w:id="1265379759">
              <w:marLeft w:val="0"/>
              <w:marRight w:val="0"/>
              <w:marTop w:val="0"/>
              <w:marBottom w:val="0"/>
              <w:divBdr>
                <w:top w:val="none" w:sz="0" w:space="0" w:color="auto"/>
                <w:left w:val="none" w:sz="0" w:space="0" w:color="auto"/>
                <w:bottom w:val="none" w:sz="0" w:space="0" w:color="auto"/>
                <w:right w:val="none" w:sz="0" w:space="0" w:color="auto"/>
              </w:divBdr>
            </w:div>
            <w:div w:id="607007323">
              <w:marLeft w:val="0"/>
              <w:marRight w:val="0"/>
              <w:marTop w:val="0"/>
              <w:marBottom w:val="0"/>
              <w:divBdr>
                <w:top w:val="none" w:sz="0" w:space="0" w:color="auto"/>
                <w:left w:val="none" w:sz="0" w:space="0" w:color="auto"/>
                <w:bottom w:val="none" w:sz="0" w:space="0" w:color="auto"/>
                <w:right w:val="none" w:sz="0" w:space="0" w:color="auto"/>
              </w:divBdr>
            </w:div>
            <w:div w:id="1554004753">
              <w:marLeft w:val="0"/>
              <w:marRight w:val="0"/>
              <w:marTop w:val="0"/>
              <w:marBottom w:val="0"/>
              <w:divBdr>
                <w:top w:val="none" w:sz="0" w:space="0" w:color="auto"/>
                <w:left w:val="none" w:sz="0" w:space="0" w:color="auto"/>
                <w:bottom w:val="none" w:sz="0" w:space="0" w:color="auto"/>
                <w:right w:val="none" w:sz="0" w:space="0" w:color="auto"/>
              </w:divBdr>
            </w:div>
            <w:div w:id="330761615">
              <w:marLeft w:val="0"/>
              <w:marRight w:val="0"/>
              <w:marTop w:val="0"/>
              <w:marBottom w:val="0"/>
              <w:divBdr>
                <w:top w:val="none" w:sz="0" w:space="0" w:color="auto"/>
                <w:left w:val="none" w:sz="0" w:space="0" w:color="auto"/>
                <w:bottom w:val="none" w:sz="0" w:space="0" w:color="auto"/>
                <w:right w:val="none" w:sz="0" w:space="0" w:color="auto"/>
              </w:divBdr>
            </w:div>
            <w:div w:id="1279414102">
              <w:marLeft w:val="0"/>
              <w:marRight w:val="0"/>
              <w:marTop w:val="0"/>
              <w:marBottom w:val="0"/>
              <w:divBdr>
                <w:top w:val="none" w:sz="0" w:space="0" w:color="auto"/>
                <w:left w:val="none" w:sz="0" w:space="0" w:color="auto"/>
                <w:bottom w:val="none" w:sz="0" w:space="0" w:color="auto"/>
                <w:right w:val="none" w:sz="0" w:space="0" w:color="auto"/>
              </w:divBdr>
            </w:div>
            <w:div w:id="1027099351">
              <w:marLeft w:val="0"/>
              <w:marRight w:val="0"/>
              <w:marTop w:val="0"/>
              <w:marBottom w:val="0"/>
              <w:divBdr>
                <w:top w:val="none" w:sz="0" w:space="0" w:color="auto"/>
                <w:left w:val="none" w:sz="0" w:space="0" w:color="auto"/>
                <w:bottom w:val="none" w:sz="0" w:space="0" w:color="auto"/>
                <w:right w:val="none" w:sz="0" w:space="0" w:color="auto"/>
              </w:divBdr>
            </w:div>
            <w:div w:id="1116674154">
              <w:marLeft w:val="0"/>
              <w:marRight w:val="0"/>
              <w:marTop w:val="0"/>
              <w:marBottom w:val="0"/>
              <w:divBdr>
                <w:top w:val="none" w:sz="0" w:space="0" w:color="auto"/>
                <w:left w:val="none" w:sz="0" w:space="0" w:color="auto"/>
                <w:bottom w:val="none" w:sz="0" w:space="0" w:color="auto"/>
                <w:right w:val="none" w:sz="0" w:space="0" w:color="auto"/>
              </w:divBdr>
            </w:div>
            <w:div w:id="421999303">
              <w:marLeft w:val="0"/>
              <w:marRight w:val="0"/>
              <w:marTop w:val="0"/>
              <w:marBottom w:val="0"/>
              <w:divBdr>
                <w:top w:val="none" w:sz="0" w:space="0" w:color="auto"/>
                <w:left w:val="none" w:sz="0" w:space="0" w:color="auto"/>
                <w:bottom w:val="none" w:sz="0" w:space="0" w:color="auto"/>
                <w:right w:val="none" w:sz="0" w:space="0" w:color="auto"/>
              </w:divBdr>
            </w:div>
            <w:div w:id="640042280">
              <w:marLeft w:val="0"/>
              <w:marRight w:val="0"/>
              <w:marTop w:val="0"/>
              <w:marBottom w:val="0"/>
              <w:divBdr>
                <w:top w:val="none" w:sz="0" w:space="0" w:color="auto"/>
                <w:left w:val="none" w:sz="0" w:space="0" w:color="auto"/>
                <w:bottom w:val="none" w:sz="0" w:space="0" w:color="auto"/>
                <w:right w:val="none" w:sz="0" w:space="0" w:color="auto"/>
              </w:divBdr>
            </w:div>
            <w:div w:id="835000382">
              <w:marLeft w:val="0"/>
              <w:marRight w:val="0"/>
              <w:marTop w:val="0"/>
              <w:marBottom w:val="0"/>
              <w:divBdr>
                <w:top w:val="none" w:sz="0" w:space="0" w:color="auto"/>
                <w:left w:val="none" w:sz="0" w:space="0" w:color="auto"/>
                <w:bottom w:val="none" w:sz="0" w:space="0" w:color="auto"/>
                <w:right w:val="none" w:sz="0" w:space="0" w:color="auto"/>
              </w:divBdr>
            </w:div>
            <w:div w:id="247618124">
              <w:marLeft w:val="0"/>
              <w:marRight w:val="0"/>
              <w:marTop w:val="0"/>
              <w:marBottom w:val="0"/>
              <w:divBdr>
                <w:top w:val="none" w:sz="0" w:space="0" w:color="auto"/>
                <w:left w:val="none" w:sz="0" w:space="0" w:color="auto"/>
                <w:bottom w:val="none" w:sz="0" w:space="0" w:color="auto"/>
                <w:right w:val="none" w:sz="0" w:space="0" w:color="auto"/>
              </w:divBdr>
            </w:div>
            <w:div w:id="680359223">
              <w:marLeft w:val="0"/>
              <w:marRight w:val="0"/>
              <w:marTop w:val="0"/>
              <w:marBottom w:val="0"/>
              <w:divBdr>
                <w:top w:val="none" w:sz="0" w:space="0" w:color="auto"/>
                <w:left w:val="none" w:sz="0" w:space="0" w:color="auto"/>
                <w:bottom w:val="none" w:sz="0" w:space="0" w:color="auto"/>
                <w:right w:val="none" w:sz="0" w:space="0" w:color="auto"/>
              </w:divBdr>
            </w:div>
            <w:div w:id="2042776418">
              <w:marLeft w:val="0"/>
              <w:marRight w:val="0"/>
              <w:marTop w:val="0"/>
              <w:marBottom w:val="0"/>
              <w:divBdr>
                <w:top w:val="none" w:sz="0" w:space="0" w:color="auto"/>
                <w:left w:val="none" w:sz="0" w:space="0" w:color="auto"/>
                <w:bottom w:val="none" w:sz="0" w:space="0" w:color="auto"/>
                <w:right w:val="none" w:sz="0" w:space="0" w:color="auto"/>
              </w:divBdr>
            </w:div>
            <w:div w:id="317075520">
              <w:marLeft w:val="0"/>
              <w:marRight w:val="0"/>
              <w:marTop w:val="0"/>
              <w:marBottom w:val="0"/>
              <w:divBdr>
                <w:top w:val="none" w:sz="0" w:space="0" w:color="auto"/>
                <w:left w:val="none" w:sz="0" w:space="0" w:color="auto"/>
                <w:bottom w:val="none" w:sz="0" w:space="0" w:color="auto"/>
                <w:right w:val="none" w:sz="0" w:space="0" w:color="auto"/>
              </w:divBdr>
            </w:div>
            <w:div w:id="767310574">
              <w:marLeft w:val="0"/>
              <w:marRight w:val="0"/>
              <w:marTop w:val="0"/>
              <w:marBottom w:val="0"/>
              <w:divBdr>
                <w:top w:val="none" w:sz="0" w:space="0" w:color="auto"/>
                <w:left w:val="none" w:sz="0" w:space="0" w:color="auto"/>
                <w:bottom w:val="none" w:sz="0" w:space="0" w:color="auto"/>
                <w:right w:val="none" w:sz="0" w:space="0" w:color="auto"/>
              </w:divBdr>
            </w:div>
            <w:div w:id="1583102882">
              <w:marLeft w:val="0"/>
              <w:marRight w:val="0"/>
              <w:marTop w:val="0"/>
              <w:marBottom w:val="0"/>
              <w:divBdr>
                <w:top w:val="none" w:sz="0" w:space="0" w:color="auto"/>
                <w:left w:val="none" w:sz="0" w:space="0" w:color="auto"/>
                <w:bottom w:val="none" w:sz="0" w:space="0" w:color="auto"/>
                <w:right w:val="none" w:sz="0" w:space="0" w:color="auto"/>
              </w:divBdr>
            </w:div>
            <w:div w:id="1506096732">
              <w:marLeft w:val="0"/>
              <w:marRight w:val="0"/>
              <w:marTop w:val="0"/>
              <w:marBottom w:val="0"/>
              <w:divBdr>
                <w:top w:val="none" w:sz="0" w:space="0" w:color="auto"/>
                <w:left w:val="none" w:sz="0" w:space="0" w:color="auto"/>
                <w:bottom w:val="none" w:sz="0" w:space="0" w:color="auto"/>
                <w:right w:val="none" w:sz="0" w:space="0" w:color="auto"/>
              </w:divBdr>
            </w:div>
            <w:div w:id="3292524">
              <w:marLeft w:val="0"/>
              <w:marRight w:val="0"/>
              <w:marTop w:val="0"/>
              <w:marBottom w:val="0"/>
              <w:divBdr>
                <w:top w:val="none" w:sz="0" w:space="0" w:color="auto"/>
                <w:left w:val="none" w:sz="0" w:space="0" w:color="auto"/>
                <w:bottom w:val="none" w:sz="0" w:space="0" w:color="auto"/>
                <w:right w:val="none" w:sz="0" w:space="0" w:color="auto"/>
              </w:divBdr>
            </w:div>
            <w:div w:id="2087994777">
              <w:marLeft w:val="0"/>
              <w:marRight w:val="0"/>
              <w:marTop w:val="0"/>
              <w:marBottom w:val="0"/>
              <w:divBdr>
                <w:top w:val="none" w:sz="0" w:space="0" w:color="auto"/>
                <w:left w:val="none" w:sz="0" w:space="0" w:color="auto"/>
                <w:bottom w:val="none" w:sz="0" w:space="0" w:color="auto"/>
                <w:right w:val="none" w:sz="0" w:space="0" w:color="auto"/>
              </w:divBdr>
            </w:div>
            <w:div w:id="295140944">
              <w:marLeft w:val="0"/>
              <w:marRight w:val="0"/>
              <w:marTop w:val="0"/>
              <w:marBottom w:val="0"/>
              <w:divBdr>
                <w:top w:val="none" w:sz="0" w:space="0" w:color="auto"/>
                <w:left w:val="none" w:sz="0" w:space="0" w:color="auto"/>
                <w:bottom w:val="none" w:sz="0" w:space="0" w:color="auto"/>
                <w:right w:val="none" w:sz="0" w:space="0" w:color="auto"/>
              </w:divBdr>
            </w:div>
            <w:div w:id="58331516">
              <w:marLeft w:val="0"/>
              <w:marRight w:val="0"/>
              <w:marTop w:val="0"/>
              <w:marBottom w:val="0"/>
              <w:divBdr>
                <w:top w:val="none" w:sz="0" w:space="0" w:color="auto"/>
                <w:left w:val="none" w:sz="0" w:space="0" w:color="auto"/>
                <w:bottom w:val="none" w:sz="0" w:space="0" w:color="auto"/>
                <w:right w:val="none" w:sz="0" w:space="0" w:color="auto"/>
              </w:divBdr>
            </w:div>
            <w:div w:id="1354725537">
              <w:marLeft w:val="0"/>
              <w:marRight w:val="0"/>
              <w:marTop w:val="0"/>
              <w:marBottom w:val="0"/>
              <w:divBdr>
                <w:top w:val="none" w:sz="0" w:space="0" w:color="auto"/>
                <w:left w:val="none" w:sz="0" w:space="0" w:color="auto"/>
                <w:bottom w:val="none" w:sz="0" w:space="0" w:color="auto"/>
                <w:right w:val="none" w:sz="0" w:space="0" w:color="auto"/>
              </w:divBdr>
            </w:div>
            <w:div w:id="1727681386">
              <w:marLeft w:val="0"/>
              <w:marRight w:val="0"/>
              <w:marTop w:val="0"/>
              <w:marBottom w:val="0"/>
              <w:divBdr>
                <w:top w:val="none" w:sz="0" w:space="0" w:color="auto"/>
                <w:left w:val="none" w:sz="0" w:space="0" w:color="auto"/>
                <w:bottom w:val="none" w:sz="0" w:space="0" w:color="auto"/>
                <w:right w:val="none" w:sz="0" w:space="0" w:color="auto"/>
              </w:divBdr>
            </w:div>
            <w:div w:id="527640233">
              <w:marLeft w:val="0"/>
              <w:marRight w:val="0"/>
              <w:marTop w:val="0"/>
              <w:marBottom w:val="0"/>
              <w:divBdr>
                <w:top w:val="none" w:sz="0" w:space="0" w:color="auto"/>
                <w:left w:val="none" w:sz="0" w:space="0" w:color="auto"/>
                <w:bottom w:val="none" w:sz="0" w:space="0" w:color="auto"/>
                <w:right w:val="none" w:sz="0" w:space="0" w:color="auto"/>
              </w:divBdr>
            </w:div>
            <w:div w:id="1182935867">
              <w:marLeft w:val="0"/>
              <w:marRight w:val="0"/>
              <w:marTop w:val="0"/>
              <w:marBottom w:val="0"/>
              <w:divBdr>
                <w:top w:val="none" w:sz="0" w:space="0" w:color="auto"/>
                <w:left w:val="none" w:sz="0" w:space="0" w:color="auto"/>
                <w:bottom w:val="none" w:sz="0" w:space="0" w:color="auto"/>
                <w:right w:val="none" w:sz="0" w:space="0" w:color="auto"/>
              </w:divBdr>
            </w:div>
            <w:div w:id="339310524">
              <w:marLeft w:val="0"/>
              <w:marRight w:val="0"/>
              <w:marTop w:val="0"/>
              <w:marBottom w:val="0"/>
              <w:divBdr>
                <w:top w:val="none" w:sz="0" w:space="0" w:color="auto"/>
                <w:left w:val="none" w:sz="0" w:space="0" w:color="auto"/>
                <w:bottom w:val="none" w:sz="0" w:space="0" w:color="auto"/>
                <w:right w:val="none" w:sz="0" w:space="0" w:color="auto"/>
              </w:divBdr>
            </w:div>
            <w:div w:id="159278465">
              <w:marLeft w:val="0"/>
              <w:marRight w:val="0"/>
              <w:marTop w:val="0"/>
              <w:marBottom w:val="0"/>
              <w:divBdr>
                <w:top w:val="none" w:sz="0" w:space="0" w:color="auto"/>
                <w:left w:val="none" w:sz="0" w:space="0" w:color="auto"/>
                <w:bottom w:val="none" w:sz="0" w:space="0" w:color="auto"/>
                <w:right w:val="none" w:sz="0" w:space="0" w:color="auto"/>
              </w:divBdr>
            </w:div>
            <w:div w:id="576129652">
              <w:marLeft w:val="0"/>
              <w:marRight w:val="0"/>
              <w:marTop w:val="0"/>
              <w:marBottom w:val="0"/>
              <w:divBdr>
                <w:top w:val="none" w:sz="0" w:space="0" w:color="auto"/>
                <w:left w:val="none" w:sz="0" w:space="0" w:color="auto"/>
                <w:bottom w:val="none" w:sz="0" w:space="0" w:color="auto"/>
                <w:right w:val="none" w:sz="0" w:space="0" w:color="auto"/>
              </w:divBdr>
            </w:div>
            <w:div w:id="342360566">
              <w:marLeft w:val="0"/>
              <w:marRight w:val="0"/>
              <w:marTop w:val="0"/>
              <w:marBottom w:val="0"/>
              <w:divBdr>
                <w:top w:val="none" w:sz="0" w:space="0" w:color="auto"/>
                <w:left w:val="none" w:sz="0" w:space="0" w:color="auto"/>
                <w:bottom w:val="none" w:sz="0" w:space="0" w:color="auto"/>
                <w:right w:val="none" w:sz="0" w:space="0" w:color="auto"/>
              </w:divBdr>
            </w:div>
            <w:div w:id="1349526611">
              <w:marLeft w:val="0"/>
              <w:marRight w:val="0"/>
              <w:marTop w:val="0"/>
              <w:marBottom w:val="0"/>
              <w:divBdr>
                <w:top w:val="none" w:sz="0" w:space="0" w:color="auto"/>
                <w:left w:val="none" w:sz="0" w:space="0" w:color="auto"/>
                <w:bottom w:val="none" w:sz="0" w:space="0" w:color="auto"/>
                <w:right w:val="none" w:sz="0" w:space="0" w:color="auto"/>
              </w:divBdr>
            </w:div>
            <w:div w:id="649598506">
              <w:marLeft w:val="0"/>
              <w:marRight w:val="0"/>
              <w:marTop w:val="0"/>
              <w:marBottom w:val="0"/>
              <w:divBdr>
                <w:top w:val="none" w:sz="0" w:space="0" w:color="auto"/>
                <w:left w:val="none" w:sz="0" w:space="0" w:color="auto"/>
                <w:bottom w:val="none" w:sz="0" w:space="0" w:color="auto"/>
                <w:right w:val="none" w:sz="0" w:space="0" w:color="auto"/>
              </w:divBdr>
            </w:div>
            <w:div w:id="1757511151">
              <w:marLeft w:val="0"/>
              <w:marRight w:val="0"/>
              <w:marTop w:val="0"/>
              <w:marBottom w:val="0"/>
              <w:divBdr>
                <w:top w:val="none" w:sz="0" w:space="0" w:color="auto"/>
                <w:left w:val="none" w:sz="0" w:space="0" w:color="auto"/>
                <w:bottom w:val="none" w:sz="0" w:space="0" w:color="auto"/>
                <w:right w:val="none" w:sz="0" w:space="0" w:color="auto"/>
              </w:divBdr>
            </w:div>
            <w:div w:id="1794591993">
              <w:marLeft w:val="0"/>
              <w:marRight w:val="0"/>
              <w:marTop w:val="0"/>
              <w:marBottom w:val="0"/>
              <w:divBdr>
                <w:top w:val="none" w:sz="0" w:space="0" w:color="auto"/>
                <w:left w:val="none" w:sz="0" w:space="0" w:color="auto"/>
                <w:bottom w:val="none" w:sz="0" w:space="0" w:color="auto"/>
                <w:right w:val="none" w:sz="0" w:space="0" w:color="auto"/>
              </w:divBdr>
            </w:div>
            <w:div w:id="204103136">
              <w:marLeft w:val="0"/>
              <w:marRight w:val="0"/>
              <w:marTop w:val="0"/>
              <w:marBottom w:val="0"/>
              <w:divBdr>
                <w:top w:val="none" w:sz="0" w:space="0" w:color="auto"/>
                <w:left w:val="none" w:sz="0" w:space="0" w:color="auto"/>
                <w:bottom w:val="none" w:sz="0" w:space="0" w:color="auto"/>
                <w:right w:val="none" w:sz="0" w:space="0" w:color="auto"/>
              </w:divBdr>
            </w:div>
            <w:div w:id="1961112386">
              <w:marLeft w:val="0"/>
              <w:marRight w:val="0"/>
              <w:marTop w:val="0"/>
              <w:marBottom w:val="0"/>
              <w:divBdr>
                <w:top w:val="none" w:sz="0" w:space="0" w:color="auto"/>
                <w:left w:val="none" w:sz="0" w:space="0" w:color="auto"/>
                <w:bottom w:val="none" w:sz="0" w:space="0" w:color="auto"/>
                <w:right w:val="none" w:sz="0" w:space="0" w:color="auto"/>
              </w:divBdr>
            </w:div>
            <w:div w:id="1941520693">
              <w:marLeft w:val="0"/>
              <w:marRight w:val="0"/>
              <w:marTop w:val="0"/>
              <w:marBottom w:val="0"/>
              <w:divBdr>
                <w:top w:val="none" w:sz="0" w:space="0" w:color="auto"/>
                <w:left w:val="none" w:sz="0" w:space="0" w:color="auto"/>
                <w:bottom w:val="none" w:sz="0" w:space="0" w:color="auto"/>
                <w:right w:val="none" w:sz="0" w:space="0" w:color="auto"/>
              </w:divBdr>
            </w:div>
            <w:div w:id="962926580">
              <w:marLeft w:val="0"/>
              <w:marRight w:val="0"/>
              <w:marTop w:val="0"/>
              <w:marBottom w:val="0"/>
              <w:divBdr>
                <w:top w:val="none" w:sz="0" w:space="0" w:color="auto"/>
                <w:left w:val="none" w:sz="0" w:space="0" w:color="auto"/>
                <w:bottom w:val="none" w:sz="0" w:space="0" w:color="auto"/>
                <w:right w:val="none" w:sz="0" w:space="0" w:color="auto"/>
              </w:divBdr>
            </w:div>
            <w:div w:id="1979141181">
              <w:marLeft w:val="0"/>
              <w:marRight w:val="0"/>
              <w:marTop w:val="0"/>
              <w:marBottom w:val="0"/>
              <w:divBdr>
                <w:top w:val="none" w:sz="0" w:space="0" w:color="auto"/>
                <w:left w:val="none" w:sz="0" w:space="0" w:color="auto"/>
                <w:bottom w:val="none" w:sz="0" w:space="0" w:color="auto"/>
                <w:right w:val="none" w:sz="0" w:space="0" w:color="auto"/>
              </w:divBdr>
            </w:div>
            <w:div w:id="1578247605">
              <w:marLeft w:val="0"/>
              <w:marRight w:val="0"/>
              <w:marTop w:val="0"/>
              <w:marBottom w:val="0"/>
              <w:divBdr>
                <w:top w:val="none" w:sz="0" w:space="0" w:color="auto"/>
                <w:left w:val="none" w:sz="0" w:space="0" w:color="auto"/>
                <w:bottom w:val="none" w:sz="0" w:space="0" w:color="auto"/>
                <w:right w:val="none" w:sz="0" w:space="0" w:color="auto"/>
              </w:divBdr>
            </w:div>
            <w:div w:id="367796622">
              <w:marLeft w:val="0"/>
              <w:marRight w:val="0"/>
              <w:marTop w:val="0"/>
              <w:marBottom w:val="0"/>
              <w:divBdr>
                <w:top w:val="none" w:sz="0" w:space="0" w:color="auto"/>
                <w:left w:val="none" w:sz="0" w:space="0" w:color="auto"/>
                <w:bottom w:val="none" w:sz="0" w:space="0" w:color="auto"/>
                <w:right w:val="none" w:sz="0" w:space="0" w:color="auto"/>
              </w:divBdr>
            </w:div>
            <w:div w:id="1307858366">
              <w:marLeft w:val="0"/>
              <w:marRight w:val="0"/>
              <w:marTop w:val="0"/>
              <w:marBottom w:val="0"/>
              <w:divBdr>
                <w:top w:val="none" w:sz="0" w:space="0" w:color="auto"/>
                <w:left w:val="none" w:sz="0" w:space="0" w:color="auto"/>
                <w:bottom w:val="none" w:sz="0" w:space="0" w:color="auto"/>
                <w:right w:val="none" w:sz="0" w:space="0" w:color="auto"/>
              </w:divBdr>
            </w:div>
            <w:div w:id="1955667376">
              <w:marLeft w:val="0"/>
              <w:marRight w:val="0"/>
              <w:marTop w:val="0"/>
              <w:marBottom w:val="0"/>
              <w:divBdr>
                <w:top w:val="none" w:sz="0" w:space="0" w:color="auto"/>
                <w:left w:val="none" w:sz="0" w:space="0" w:color="auto"/>
                <w:bottom w:val="none" w:sz="0" w:space="0" w:color="auto"/>
                <w:right w:val="none" w:sz="0" w:space="0" w:color="auto"/>
              </w:divBdr>
            </w:div>
            <w:div w:id="146939780">
              <w:marLeft w:val="0"/>
              <w:marRight w:val="0"/>
              <w:marTop w:val="0"/>
              <w:marBottom w:val="0"/>
              <w:divBdr>
                <w:top w:val="none" w:sz="0" w:space="0" w:color="auto"/>
                <w:left w:val="none" w:sz="0" w:space="0" w:color="auto"/>
                <w:bottom w:val="none" w:sz="0" w:space="0" w:color="auto"/>
                <w:right w:val="none" w:sz="0" w:space="0" w:color="auto"/>
              </w:divBdr>
            </w:div>
            <w:div w:id="781191952">
              <w:marLeft w:val="0"/>
              <w:marRight w:val="0"/>
              <w:marTop w:val="0"/>
              <w:marBottom w:val="0"/>
              <w:divBdr>
                <w:top w:val="none" w:sz="0" w:space="0" w:color="auto"/>
                <w:left w:val="none" w:sz="0" w:space="0" w:color="auto"/>
                <w:bottom w:val="none" w:sz="0" w:space="0" w:color="auto"/>
                <w:right w:val="none" w:sz="0" w:space="0" w:color="auto"/>
              </w:divBdr>
            </w:div>
            <w:div w:id="1830444202">
              <w:marLeft w:val="0"/>
              <w:marRight w:val="0"/>
              <w:marTop w:val="0"/>
              <w:marBottom w:val="0"/>
              <w:divBdr>
                <w:top w:val="none" w:sz="0" w:space="0" w:color="auto"/>
                <w:left w:val="none" w:sz="0" w:space="0" w:color="auto"/>
                <w:bottom w:val="none" w:sz="0" w:space="0" w:color="auto"/>
                <w:right w:val="none" w:sz="0" w:space="0" w:color="auto"/>
              </w:divBdr>
            </w:div>
            <w:div w:id="365181485">
              <w:marLeft w:val="0"/>
              <w:marRight w:val="0"/>
              <w:marTop w:val="0"/>
              <w:marBottom w:val="0"/>
              <w:divBdr>
                <w:top w:val="none" w:sz="0" w:space="0" w:color="auto"/>
                <w:left w:val="none" w:sz="0" w:space="0" w:color="auto"/>
                <w:bottom w:val="none" w:sz="0" w:space="0" w:color="auto"/>
                <w:right w:val="none" w:sz="0" w:space="0" w:color="auto"/>
              </w:divBdr>
            </w:div>
            <w:div w:id="1645309553">
              <w:marLeft w:val="0"/>
              <w:marRight w:val="0"/>
              <w:marTop w:val="0"/>
              <w:marBottom w:val="0"/>
              <w:divBdr>
                <w:top w:val="none" w:sz="0" w:space="0" w:color="auto"/>
                <w:left w:val="none" w:sz="0" w:space="0" w:color="auto"/>
                <w:bottom w:val="none" w:sz="0" w:space="0" w:color="auto"/>
                <w:right w:val="none" w:sz="0" w:space="0" w:color="auto"/>
              </w:divBdr>
            </w:div>
            <w:div w:id="150606962">
              <w:marLeft w:val="0"/>
              <w:marRight w:val="0"/>
              <w:marTop w:val="0"/>
              <w:marBottom w:val="0"/>
              <w:divBdr>
                <w:top w:val="none" w:sz="0" w:space="0" w:color="auto"/>
                <w:left w:val="none" w:sz="0" w:space="0" w:color="auto"/>
                <w:bottom w:val="none" w:sz="0" w:space="0" w:color="auto"/>
                <w:right w:val="none" w:sz="0" w:space="0" w:color="auto"/>
              </w:divBdr>
            </w:div>
            <w:div w:id="1925721438">
              <w:marLeft w:val="0"/>
              <w:marRight w:val="0"/>
              <w:marTop w:val="0"/>
              <w:marBottom w:val="0"/>
              <w:divBdr>
                <w:top w:val="none" w:sz="0" w:space="0" w:color="auto"/>
                <w:left w:val="none" w:sz="0" w:space="0" w:color="auto"/>
                <w:bottom w:val="none" w:sz="0" w:space="0" w:color="auto"/>
                <w:right w:val="none" w:sz="0" w:space="0" w:color="auto"/>
              </w:divBdr>
            </w:div>
            <w:div w:id="1995185713">
              <w:marLeft w:val="0"/>
              <w:marRight w:val="0"/>
              <w:marTop w:val="0"/>
              <w:marBottom w:val="0"/>
              <w:divBdr>
                <w:top w:val="none" w:sz="0" w:space="0" w:color="auto"/>
                <w:left w:val="none" w:sz="0" w:space="0" w:color="auto"/>
                <w:bottom w:val="none" w:sz="0" w:space="0" w:color="auto"/>
                <w:right w:val="none" w:sz="0" w:space="0" w:color="auto"/>
              </w:divBdr>
            </w:div>
            <w:div w:id="1450198103">
              <w:marLeft w:val="0"/>
              <w:marRight w:val="0"/>
              <w:marTop w:val="0"/>
              <w:marBottom w:val="0"/>
              <w:divBdr>
                <w:top w:val="none" w:sz="0" w:space="0" w:color="auto"/>
                <w:left w:val="none" w:sz="0" w:space="0" w:color="auto"/>
                <w:bottom w:val="none" w:sz="0" w:space="0" w:color="auto"/>
                <w:right w:val="none" w:sz="0" w:space="0" w:color="auto"/>
              </w:divBdr>
            </w:div>
            <w:div w:id="1629704169">
              <w:marLeft w:val="0"/>
              <w:marRight w:val="0"/>
              <w:marTop w:val="0"/>
              <w:marBottom w:val="0"/>
              <w:divBdr>
                <w:top w:val="none" w:sz="0" w:space="0" w:color="auto"/>
                <w:left w:val="none" w:sz="0" w:space="0" w:color="auto"/>
                <w:bottom w:val="none" w:sz="0" w:space="0" w:color="auto"/>
                <w:right w:val="none" w:sz="0" w:space="0" w:color="auto"/>
              </w:divBdr>
            </w:div>
            <w:div w:id="1051610252">
              <w:marLeft w:val="0"/>
              <w:marRight w:val="0"/>
              <w:marTop w:val="0"/>
              <w:marBottom w:val="0"/>
              <w:divBdr>
                <w:top w:val="none" w:sz="0" w:space="0" w:color="auto"/>
                <w:left w:val="none" w:sz="0" w:space="0" w:color="auto"/>
                <w:bottom w:val="none" w:sz="0" w:space="0" w:color="auto"/>
                <w:right w:val="none" w:sz="0" w:space="0" w:color="auto"/>
              </w:divBdr>
            </w:div>
            <w:div w:id="1027413716">
              <w:marLeft w:val="0"/>
              <w:marRight w:val="0"/>
              <w:marTop w:val="0"/>
              <w:marBottom w:val="0"/>
              <w:divBdr>
                <w:top w:val="none" w:sz="0" w:space="0" w:color="auto"/>
                <w:left w:val="none" w:sz="0" w:space="0" w:color="auto"/>
                <w:bottom w:val="none" w:sz="0" w:space="0" w:color="auto"/>
                <w:right w:val="none" w:sz="0" w:space="0" w:color="auto"/>
              </w:divBdr>
            </w:div>
            <w:div w:id="1500344952">
              <w:marLeft w:val="0"/>
              <w:marRight w:val="0"/>
              <w:marTop w:val="0"/>
              <w:marBottom w:val="0"/>
              <w:divBdr>
                <w:top w:val="none" w:sz="0" w:space="0" w:color="auto"/>
                <w:left w:val="none" w:sz="0" w:space="0" w:color="auto"/>
                <w:bottom w:val="none" w:sz="0" w:space="0" w:color="auto"/>
                <w:right w:val="none" w:sz="0" w:space="0" w:color="auto"/>
              </w:divBdr>
            </w:div>
            <w:div w:id="383258925">
              <w:marLeft w:val="0"/>
              <w:marRight w:val="0"/>
              <w:marTop w:val="0"/>
              <w:marBottom w:val="0"/>
              <w:divBdr>
                <w:top w:val="none" w:sz="0" w:space="0" w:color="auto"/>
                <w:left w:val="none" w:sz="0" w:space="0" w:color="auto"/>
                <w:bottom w:val="none" w:sz="0" w:space="0" w:color="auto"/>
                <w:right w:val="none" w:sz="0" w:space="0" w:color="auto"/>
              </w:divBdr>
            </w:div>
            <w:div w:id="28529708">
              <w:marLeft w:val="0"/>
              <w:marRight w:val="0"/>
              <w:marTop w:val="0"/>
              <w:marBottom w:val="0"/>
              <w:divBdr>
                <w:top w:val="none" w:sz="0" w:space="0" w:color="auto"/>
                <w:left w:val="none" w:sz="0" w:space="0" w:color="auto"/>
                <w:bottom w:val="none" w:sz="0" w:space="0" w:color="auto"/>
                <w:right w:val="none" w:sz="0" w:space="0" w:color="auto"/>
              </w:divBdr>
            </w:div>
            <w:div w:id="891814918">
              <w:marLeft w:val="0"/>
              <w:marRight w:val="0"/>
              <w:marTop w:val="0"/>
              <w:marBottom w:val="0"/>
              <w:divBdr>
                <w:top w:val="none" w:sz="0" w:space="0" w:color="auto"/>
                <w:left w:val="none" w:sz="0" w:space="0" w:color="auto"/>
                <w:bottom w:val="none" w:sz="0" w:space="0" w:color="auto"/>
                <w:right w:val="none" w:sz="0" w:space="0" w:color="auto"/>
              </w:divBdr>
            </w:div>
            <w:div w:id="1430732828">
              <w:marLeft w:val="0"/>
              <w:marRight w:val="0"/>
              <w:marTop w:val="0"/>
              <w:marBottom w:val="0"/>
              <w:divBdr>
                <w:top w:val="none" w:sz="0" w:space="0" w:color="auto"/>
                <w:left w:val="none" w:sz="0" w:space="0" w:color="auto"/>
                <w:bottom w:val="none" w:sz="0" w:space="0" w:color="auto"/>
                <w:right w:val="none" w:sz="0" w:space="0" w:color="auto"/>
              </w:divBdr>
            </w:div>
            <w:div w:id="94986319">
              <w:marLeft w:val="0"/>
              <w:marRight w:val="0"/>
              <w:marTop w:val="0"/>
              <w:marBottom w:val="0"/>
              <w:divBdr>
                <w:top w:val="none" w:sz="0" w:space="0" w:color="auto"/>
                <w:left w:val="none" w:sz="0" w:space="0" w:color="auto"/>
                <w:bottom w:val="none" w:sz="0" w:space="0" w:color="auto"/>
                <w:right w:val="none" w:sz="0" w:space="0" w:color="auto"/>
              </w:divBdr>
            </w:div>
            <w:div w:id="1636138784">
              <w:marLeft w:val="0"/>
              <w:marRight w:val="0"/>
              <w:marTop w:val="0"/>
              <w:marBottom w:val="0"/>
              <w:divBdr>
                <w:top w:val="none" w:sz="0" w:space="0" w:color="auto"/>
                <w:left w:val="none" w:sz="0" w:space="0" w:color="auto"/>
                <w:bottom w:val="none" w:sz="0" w:space="0" w:color="auto"/>
                <w:right w:val="none" w:sz="0" w:space="0" w:color="auto"/>
              </w:divBdr>
            </w:div>
            <w:div w:id="623195596">
              <w:marLeft w:val="0"/>
              <w:marRight w:val="0"/>
              <w:marTop w:val="0"/>
              <w:marBottom w:val="0"/>
              <w:divBdr>
                <w:top w:val="none" w:sz="0" w:space="0" w:color="auto"/>
                <w:left w:val="none" w:sz="0" w:space="0" w:color="auto"/>
                <w:bottom w:val="none" w:sz="0" w:space="0" w:color="auto"/>
                <w:right w:val="none" w:sz="0" w:space="0" w:color="auto"/>
              </w:divBdr>
            </w:div>
            <w:div w:id="2041588815">
              <w:marLeft w:val="0"/>
              <w:marRight w:val="0"/>
              <w:marTop w:val="0"/>
              <w:marBottom w:val="0"/>
              <w:divBdr>
                <w:top w:val="none" w:sz="0" w:space="0" w:color="auto"/>
                <w:left w:val="none" w:sz="0" w:space="0" w:color="auto"/>
                <w:bottom w:val="none" w:sz="0" w:space="0" w:color="auto"/>
                <w:right w:val="none" w:sz="0" w:space="0" w:color="auto"/>
              </w:divBdr>
            </w:div>
            <w:div w:id="1752314684">
              <w:marLeft w:val="0"/>
              <w:marRight w:val="0"/>
              <w:marTop w:val="0"/>
              <w:marBottom w:val="0"/>
              <w:divBdr>
                <w:top w:val="none" w:sz="0" w:space="0" w:color="auto"/>
                <w:left w:val="none" w:sz="0" w:space="0" w:color="auto"/>
                <w:bottom w:val="none" w:sz="0" w:space="0" w:color="auto"/>
                <w:right w:val="none" w:sz="0" w:space="0" w:color="auto"/>
              </w:divBdr>
            </w:div>
            <w:div w:id="450903934">
              <w:marLeft w:val="0"/>
              <w:marRight w:val="0"/>
              <w:marTop w:val="0"/>
              <w:marBottom w:val="0"/>
              <w:divBdr>
                <w:top w:val="none" w:sz="0" w:space="0" w:color="auto"/>
                <w:left w:val="none" w:sz="0" w:space="0" w:color="auto"/>
                <w:bottom w:val="none" w:sz="0" w:space="0" w:color="auto"/>
                <w:right w:val="none" w:sz="0" w:space="0" w:color="auto"/>
              </w:divBdr>
            </w:div>
            <w:div w:id="1650864334">
              <w:marLeft w:val="0"/>
              <w:marRight w:val="0"/>
              <w:marTop w:val="0"/>
              <w:marBottom w:val="0"/>
              <w:divBdr>
                <w:top w:val="none" w:sz="0" w:space="0" w:color="auto"/>
                <w:left w:val="none" w:sz="0" w:space="0" w:color="auto"/>
                <w:bottom w:val="none" w:sz="0" w:space="0" w:color="auto"/>
                <w:right w:val="none" w:sz="0" w:space="0" w:color="auto"/>
              </w:divBdr>
            </w:div>
            <w:div w:id="1390957236">
              <w:marLeft w:val="0"/>
              <w:marRight w:val="0"/>
              <w:marTop w:val="0"/>
              <w:marBottom w:val="0"/>
              <w:divBdr>
                <w:top w:val="none" w:sz="0" w:space="0" w:color="auto"/>
                <w:left w:val="none" w:sz="0" w:space="0" w:color="auto"/>
                <w:bottom w:val="none" w:sz="0" w:space="0" w:color="auto"/>
                <w:right w:val="none" w:sz="0" w:space="0" w:color="auto"/>
              </w:divBdr>
            </w:div>
            <w:div w:id="1604996644">
              <w:marLeft w:val="0"/>
              <w:marRight w:val="0"/>
              <w:marTop w:val="0"/>
              <w:marBottom w:val="0"/>
              <w:divBdr>
                <w:top w:val="none" w:sz="0" w:space="0" w:color="auto"/>
                <w:left w:val="none" w:sz="0" w:space="0" w:color="auto"/>
                <w:bottom w:val="none" w:sz="0" w:space="0" w:color="auto"/>
                <w:right w:val="none" w:sz="0" w:space="0" w:color="auto"/>
              </w:divBdr>
            </w:div>
            <w:div w:id="1401101483">
              <w:marLeft w:val="0"/>
              <w:marRight w:val="0"/>
              <w:marTop w:val="0"/>
              <w:marBottom w:val="0"/>
              <w:divBdr>
                <w:top w:val="none" w:sz="0" w:space="0" w:color="auto"/>
                <w:left w:val="none" w:sz="0" w:space="0" w:color="auto"/>
                <w:bottom w:val="none" w:sz="0" w:space="0" w:color="auto"/>
                <w:right w:val="none" w:sz="0" w:space="0" w:color="auto"/>
              </w:divBdr>
            </w:div>
            <w:div w:id="1868568186">
              <w:marLeft w:val="0"/>
              <w:marRight w:val="0"/>
              <w:marTop w:val="0"/>
              <w:marBottom w:val="0"/>
              <w:divBdr>
                <w:top w:val="none" w:sz="0" w:space="0" w:color="auto"/>
                <w:left w:val="none" w:sz="0" w:space="0" w:color="auto"/>
                <w:bottom w:val="none" w:sz="0" w:space="0" w:color="auto"/>
                <w:right w:val="none" w:sz="0" w:space="0" w:color="auto"/>
              </w:divBdr>
            </w:div>
            <w:div w:id="1243299850">
              <w:marLeft w:val="0"/>
              <w:marRight w:val="0"/>
              <w:marTop w:val="0"/>
              <w:marBottom w:val="0"/>
              <w:divBdr>
                <w:top w:val="none" w:sz="0" w:space="0" w:color="auto"/>
                <w:left w:val="none" w:sz="0" w:space="0" w:color="auto"/>
                <w:bottom w:val="none" w:sz="0" w:space="0" w:color="auto"/>
                <w:right w:val="none" w:sz="0" w:space="0" w:color="auto"/>
              </w:divBdr>
            </w:div>
            <w:div w:id="1623270095">
              <w:marLeft w:val="0"/>
              <w:marRight w:val="0"/>
              <w:marTop w:val="0"/>
              <w:marBottom w:val="0"/>
              <w:divBdr>
                <w:top w:val="none" w:sz="0" w:space="0" w:color="auto"/>
                <w:left w:val="none" w:sz="0" w:space="0" w:color="auto"/>
                <w:bottom w:val="none" w:sz="0" w:space="0" w:color="auto"/>
                <w:right w:val="none" w:sz="0" w:space="0" w:color="auto"/>
              </w:divBdr>
            </w:div>
            <w:div w:id="1718048788">
              <w:marLeft w:val="0"/>
              <w:marRight w:val="0"/>
              <w:marTop w:val="0"/>
              <w:marBottom w:val="0"/>
              <w:divBdr>
                <w:top w:val="none" w:sz="0" w:space="0" w:color="auto"/>
                <w:left w:val="none" w:sz="0" w:space="0" w:color="auto"/>
                <w:bottom w:val="none" w:sz="0" w:space="0" w:color="auto"/>
                <w:right w:val="none" w:sz="0" w:space="0" w:color="auto"/>
              </w:divBdr>
            </w:div>
            <w:div w:id="328677601">
              <w:marLeft w:val="0"/>
              <w:marRight w:val="0"/>
              <w:marTop w:val="0"/>
              <w:marBottom w:val="0"/>
              <w:divBdr>
                <w:top w:val="none" w:sz="0" w:space="0" w:color="auto"/>
                <w:left w:val="none" w:sz="0" w:space="0" w:color="auto"/>
                <w:bottom w:val="none" w:sz="0" w:space="0" w:color="auto"/>
                <w:right w:val="none" w:sz="0" w:space="0" w:color="auto"/>
              </w:divBdr>
            </w:div>
            <w:div w:id="846477128">
              <w:marLeft w:val="0"/>
              <w:marRight w:val="0"/>
              <w:marTop w:val="0"/>
              <w:marBottom w:val="0"/>
              <w:divBdr>
                <w:top w:val="none" w:sz="0" w:space="0" w:color="auto"/>
                <w:left w:val="none" w:sz="0" w:space="0" w:color="auto"/>
                <w:bottom w:val="none" w:sz="0" w:space="0" w:color="auto"/>
                <w:right w:val="none" w:sz="0" w:space="0" w:color="auto"/>
              </w:divBdr>
            </w:div>
            <w:div w:id="1283415028">
              <w:marLeft w:val="0"/>
              <w:marRight w:val="0"/>
              <w:marTop w:val="0"/>
              <w:marBottom w:val="0"/>
              <w:divBdr>
                <w:top w:val="none" w:sz="0" w:space="0" w:color="auto"/>
                <w:left w:val="none" w:sz="0" w:space="0" w:color="auto"/>
                <w:bottom w:val="none" w:sz="0" w:space="0" w:color="auto"/>
                <w:right w:val="none" w:sz="0" w:space="0" w:color="auto"/>
              </w:divBdr>
            </w:div>
            <w:div w:id="1268464286">
              <w:marLeft w:val="0"/>
              <w:marRight w:val="0"/>
              <w:marTop w:val="0"/>
              <w:marBottom w:val="0"/>
              <w:divBdr>
                <w:top w:val="none" w:sz="0" w:space="0" w:color="auto"/>
                <w:left w:val="none" w:sz="0" w:space="0" w:color="auto"/>
                <w:bottom w:val="none" w:sz="0" w:space="0" w:color="auto"/>
                <w:right w:val="none" w:sz="0" w:space="0" w:color="auto"/>
              </w:divBdr>
            </w:div>
            <w:div w:id="1409234742">
              <w:marLeft w:val="0"/>
              <w:marRight w:val="0"/>
              <w:marTop w:val="0"/>
              <w:marBottom w:val="0"/>
              <w:divBdr>
                <w:top w:val="none" w:sz="0" w:space="0" w:color="auto"/>
                <w:left w:val="none" w:sz="0" w:space="0" w:color="auto"/>
                <w:bottom w:val="none" w:sz="0" w:space="0" w:color="auto"/>
                <w:right w:val="none" w:sz="0" w:space="0" w:color="auto"/>
              </w:divBdr>
            </w:div>
            <w:div w:id="1019812422">
              <w:marLeft w:val="0"/>
              <w:marRight w:val="0"/>
              <w:marTop w:val="0"/>
              <w:marBottom w:val="0"/>
              <w:divBdr>
                <w:top w:val="none" w:sz="0" w:space="0" w:color="auto"/>
                <w:left w:val="none" w:sz="0" w:space="0" w:color="auto"/>
                <w:bottom w:val="none" w:sz="0" w:space="0" w:color="auto"/>
                <w:right w:val="none" w:sz="0" w:space="0" w:color="auto"/>
              </w:divBdr>
            </w:div>
            <w:div w:id="241523699">
              <w:marLeft w:val="0"/>
              <w:marRight w:val="0"/>
              <w:marTop w:val="0"/>
              <w:marBottom w:val="0"/>
              <w:divBdr>
                <w:top w:val="none" w:sz="0" w:space="0" w:color="auto"/>
                <w:left w:val="none" w:sz="0" w:space="0" w:color="auto"/>
                <w:bottom w:val="none" w:sz="0" w:space="0" w:color="auto"/>
                <w:right w:val="none" w:sz="0" w:space="0" w:color="auto"/>
              </w:divBdr>
            </w:div>
            <w:div w:id="692610603">
              <w:marLeft w:val="0"/>
              <w:marRight w:val="0"/>
              <w:marTop w:val="0"/>
              <w:marBottom w:val="0"/>
              <w:divBdr>
                <w:top w:val="none" w:sz="0" w:space="0" w:color="auto"/>
                <w:left w:val="none" w:sz="0" w:space="0" w:color="auto"/>
                <w:bottom w:val="none" w:sz="0" w:space="0" w:color="auto"/>
                <w:right w:val="none" w:sz="0" w:space="0" w:color="auto"/>
              </w:divBdr>
            </w:div>
            <w:div w:id="843861769">
              <w:marLeft w:val="0"/>
              <w:marRight w:val="0"/>
              <w:marTop w:val="0"/>
              <w:marBottom w:val="0"/>
              <w:divBdr>
                <w:top w:val="none" w:sz="0" w:space="0" w:color="auto"/>
                <w:left w:val="none" w:sz="0" w:space="0" w:color="auto"/>
                <w:bottom w:val="none" w:sz="0" w:space="0" w:color="auto"/>
                <w:right w:val="none" w:sz="0" w:space="0" w:color="auto"/>
              </w:divBdr>
            </w:div>
            <w:div w:id="863442066">
              <w:marLeft w:val="0"/>
              <w:marRight w:val="0"/>
              <w:marTop w:val="0"/>
              <w:marBottom w:val="0"/>
              <w:divBdr>
                <w:top w:val="none" w:sz="0" w:space="0" w:color="auto"/>
                <w:left w:val="none" w:sz="0" w:space="0" w:color="auto"/>
                <w:bottom w:val="none" w:sz="0" w:space="0" w:color="auto"/>
                <w:right w:val="none" w:sz="0" w:space="0" w:color="auto"/>
              </w:divBdr>
            </w:div>
            <w:div w:id="544760490">
              <w:marLeft w:val="0"/>
              <w:marRight w:val="0"/>
              <w:marTop w:val="0"/>
              <w:marBottom w:val="0"/>
              <w:divBdr>
                <w:top w:val="none" w:sz="0" w:space="0" w:color="auto"/>
                <w:left w:val="none" w:sz="0" w:space="0" w:color="auto"/>
                <w:bottom w:val="none" w:sz="0" w:space="0" w:color="auto"/>
                <w:right w:val="none" w:sz="0" w:space="0" w:color="auto"/>
              </w:divBdr>
            </w:div>
            <w:div w:id="987635683">
              <w:marLeft w:val="0"/>
              <w:marRight w:val="0"/>
              <w:marTop w:val="0"/>
              <w:marBottom w:val="0"/>
              <w:divBdr>
                <w:top w:val="none" w:sz="0" w:space="0" w:color="auto"/>
                <w:left w:val="none" w:sz="0" w:space="0" w:color="auto"/>
                <w:bottom w:val="none" w:sz="0" w:space="0" w:color="auto"/>
                <w:right w:val="none" w:sz="0" w:space="0" w:color="auto"/>
              </w:divBdr>
            </w:div>
            <w:div w:id="1580283430">
              <w:marLeft w:val="0"/>
              <w:marRight w:val="0"/>
              <w:marTop w:val="0"/>
              <w:marBottom w:val="0"/>
              <w:divBdr>
                <w:top w:val="none" w:sz="0" w:space="0" w:color="auto"/>
                <w:left w:val="none" w:sz="0" w:space="0" w:color="auto"/>
                <w:bottom w:val="none" w:sz="0" w:space="0" w:color="auto"/>
                <w:right w:val="none" w:sz="0" w:space="0" w:color="auto"/>
              </w:divBdr>
            </w:div>
            <w:div w:id="1935280769">
              <w:marLeft w:val="0"/>
              <w:marRight w:val="0"/>
              <w:marTop w:val="0"/>
              <w:marBottom w:val="0"/>
              <w:divBdr>
                <w:top w:val="none" w:sz="0" w:space="0" w:color="auto"/>
                <w:left w:val="none" w:sz="0" w:space="0" w:color="auto"/>
                <w:bottom w:val="none" w:sz="0" w:space="0" w:color="auto"/>
                <w:right w:val="none" w:sz="0" w:space="0" w:color="auto"/>
              </w:divBdr>
            </w:div>
            <w:div w:id="45954061">
              <w:marLeft w:val="0"/>
              <w:marRight w:val="0"/>
              <w:marTop w:val="0"/>
              <w:marBottom w:val="0"/>
              <w:divBdr>
                <w:top w:val="none" w:sz="0" w:space="0" w:color="auto"/>
                <w:left w:val="none" w:sz="0" w:space="0" w:color="auto"/>
                <w:bottom w:val="none" w:sz="0" w:space="0" w:color="auto"/>
                <w:right w:val="none" w:sz="0" w:space="0" w:color="auto"/>
              </w:divBdr>
            </w:div>
            <w:div w:id="1940599164">
              <w:marLeft w:val="0"/>
              <w:marRight w:val="0"/>
              <w:marTop w:val="0"/>
              <w:marBottom w:val="0"/>
              <w:divBdr>
                <w:top w:val="none" w:sz="0" w:space="0" w:color="auto"/>
                <w:left w:val="none" w:sz="0" w:space="0" w:color="auto"/>
                <w:bottom w:val="none" w:sz="0" w:space="0" w:color="auto"/>
                <w:right w:val="none" w:sz="0" w:space="0" w:color="auto"/>
              </w:divBdr>
            </w:div>
            <w:div w:id="1916237495">
              <w:marLeft w:val="0"/>
              <w:marRight w:val="0"/>
              <w:marTop w:val="0"/>
              <w:marBottom w:val="0"/>
              <w:divBdr>
                <w:top w:val="none" w:sz="0" w:space="0" w:color="auto"/>
                <w:left w:val="none" w:sz="0" w:space="0" w:color="auto"/>
                <w:bottom w:val="none" w:sz="0" w:space="0" w:color="auto"/>
                <w:right w:val="none" w:sz="0" w:space="0" w:color="auto"/>
              </w:divBdr>
            </w:div>
            <w:div w:id="141823089">
              <w:marLeft w:val="0"/>
              <w:marRight w:val="0"/>
              <w:marTop w:val="0"/>
              <w:marBottom w:val="0"/>
              <w:divBdr>
                <w:top w:val="none" w:sz="0" w:space="0" w:color="auto"/>
                <w:left w:val="none" w:sz="0" w:space="0" w:color="auto"/>
                <w:bottom w:val="none" w:sz="0" w:space="0" w:color="auto"/>
                <w:right w:val="none" w:sz="0" w:space="0" w:color="auto"/>
              </w:divBdr>
            </w:div>
            <w:div w:id="1680229215">
              <w:marLeft w:val="0"/>
              <w:marRight w:val="0"/>
              <w:marTop w:val="0"/>
              <w:marBottom w:val="0"/>
              <w:divBdr>
                <w:top w:val="none" w:sz="0" w:space="0" w:color="auto"/>
                <w:left w:val="none" w:sz="0" w:space="0" w:color="auto"/>
                <w:bottom w:val="none" w:sz="0" w:space="0" w:color="auto"/>
                <w:right w:val="none" w:sz="0" w:space="0" w:color="auto"/>
              </w:divBdr>
            </w:div>
            <w:div w:id="576942589">
              <w:marLeft w:val="0"/>
              <w:marRight w:val="0"/>
              <w:marTop w:val="0"/>
              <w:marBottom w:val="0"/>
              <w:divBdr>
                <w:top w:val="none" w:sz="0" w:space="0" w:color="auto"/>
                <w:left w:val="none" w:sz="0" w:space="0" w:color="auto"/>
                <w:bottom w:val="none" w:sz="0" w:space="0" w:color="auto"/>
                <w:right w:val="none" w:sz="0" w:space="0" w:color="auto"/>
              </w:divBdr>
            </w:div>
            <w:div w:id="405494491">
              <w:marLeft w:val="0"/>
              <w:marRight w:val="0"/>
              <w:marTop w:val="0"/>
              <w:marBottom w:val="0"/>
              <w:divBdr>
                <w:top w:val="none" w:sz="0" w:space="0" w:color="auto"/>
                <w:left w:val="none" w:sz="0" w:space="0" w:color="auto"/>
                <w:bottom w:val="none" w:sz="0" w:space="0" w:color="auto"/>
                <w:right w:val="none" w:sz="0" w:space="0" w:color="auto"/>
              </w:divBdr>
            </w:div>
            <w:div w:id="599678082">
              <w:marLeft w:val="0"/>
              <w:marRight w:val="0"/>
              <w:marTop w:val="0"/>
              <w:marBottom w:val="0"/>
              <w:divBdr>
                <w:top w:val="none" w:sz="0" w:space="0" w:color="auto"/>
                <w:left w:val="none" w:sz="0" w:space="0" w:color="auto"/>
                <w:bottom w:val="none" w:sz="0" w:space="0" w:color="auto"/>
                <w:right w:val="none" w:sz="0" w:space="0" w:color="auto"/>
              </w:divBdr>
            </w:div>
            <w:div w:id="357196265">
              <w:marLeft w:val="0"/>
              <w:marRight w:val="0"/>
              <w:marTop w:val="0"/>
              <w:marBottom w:val="0"/>
              <w:divBdr>
                <w:top w:val="none" w:sz="0" w:space="0" w:color="auto"/>
                <w:left w:val="none" w:sz="0" w:space="0" w:color="auto"/>
                <w:bottom w:val="none" w:sz="0" w:space="0" w:color="auto"/>
                <w:right w:val="none" w:sz="0" w:space="0" w:color="auto"/>
              </w:divBdr>
            </w:div>
            <w:div w:id="1051268153">
              <w:marLeft w:val="0"/>
              <w:marRight w:val="0"/>
              <w:marTop w:val="0"/>
              <w:marBottom w:val="0"/>
              <w:divBdr>
                <w:top w:val="none" w:sz="0" w:space="0" w:color="auto"/>
                <w:left w:val="none" w:sz="0" w:space="0" w:color="auto"/>
                <w:bottom w:val="none" w:sz="0" w:space="0" w:color="auto"/>
                <w:right w:val="none" w:sz="0" w:space="0" w:color="auto"/>
              </w:divBdr>
            </w:div>
            <w:div w:id="1298952192">
              <w:marLeft w:val="0"/>
              <w:marRight w:val="0"/>
              <w:marTop w:val="0"/>
              <w:marBottom w:val="0"/>
              <w:divBdr>
                <w:top w:val="none" w:sz="0" w:space="0" w:color="auto"/>
                <w:left w:val="none" w:sz="0" w:space="0" w:color="auto"/>
                <w:bottom w:val="none" w:sz="0" w:space="0" w:color="auto"/>
                <w:right w:val="none" w:sz="0" w:space="0" w:color="auto"/>
              </w:divBdr>
            </w:div>
            <w:div w:id="1803577642">
              <w:marLeft w:val="0"/>
              <w:marRight w:val="0"/>
              <w:marTop w:val="0"/>
              <w:marBottom w:val="0"/>
              <w:divBdr>
                <w:top w:val="none" w:sz="0" w:space="0" w:color="auto"/>
                <w:left w:val="none" w:sz="0" w:space="0" w:color="auto"/>
                <w:bottom w:val="none" w:sz="0" w:space="0" w:color="auto"/>
                <w:right w:val="none" w:sz="0" w:space="0" w:color="auto"/>
              </w:divBdr>
            </w:div>
            <w:div w:id="503977730">
              <w:marLeft w:val="0"/>
              <w:marRight w:val="0"/>
              <w:marTop w:val="0"/>
              <w:marBottom w:val="0"/>
              <w:divBdr>
                <w:top w:val="none" w:sz="0" w:space="0" w:color="auto"/>
                <w:left w:val="none" w:sz="0" w:space="0" w:color="auto"/>
                <w:bottom w:val="none" w:sz="0" w:space="0" w:color="auto"/>
                <w:right w:val="none" w:sz="0" w:space="0" w:color="auto"/>
              </w:divBdr>
            </w:div>
            <w:div w:id="773405317">
              <w:marLeft w:val="0"/>
              <w:marRight w:val="0"/>
              <w:marTop w:val="0"/>
              <w:marBottom w:val="0"/>
              <w:divBdr>
                <w:top w:val="none" w:sz="0" w:space="0" w:color="auto"/>
                <w:left w:val="none" w:sz="0" w:space="0" w:color="auto"/>
                <w:bottom w:val="none" w:sz="0" w:space="0" w:color="auto"/>
                <w:right w:val="none" w:sz="0" w:space="0" w:color="auto"/>
              </w:divBdr>
            </w:div>
            <w:div w:id="378745058">
              <w:marLeft w:val="0"/>
              <w:marRight w:val="0"/>
              <w:marTop w:val="0"/>
              <w:marBottom w:val="0"/>
              <w:divBdr>
                <w:top w:val="none" w:sz="0" w:space="0" w:color="auto"/>
                <w:left w:val="none" w:sz="0" w:space="0" w:color="auto"/>
                <w:bottom w:val="none" w:sz="0" w:space="0" w:color="auto"/>
                <w:right w:val="none" w:sz="0" w:space="0" w:color="auto"/>
              </w:divBdr>
            </w:div>
            <w:div w:id="1873490180">
              <w:marLeft w:val="0"/>
              <w:marRight w:val="0"/>
              <w:marTop w:val="0"/>
              <w:marBottom w:val="0"/>
              <w:divBdr>
                <w:top w:val="none" w:sz="0" w:space="0" w:color="auto"/>
                <w:left w:val="none" w:sz="0" w:space="0" w:color="auto"/>
                <w:bottom w:val="none" w:sz="0" w:space="0" w:color="auto"/>
                <w:right w:val="none" w:sz="0" w:space="0" w:color="auto"/>
              </w:divBdr>
            </w:div>
            <w:div w:id="240801105">
              <w:marLeft w:val="0"/>
              <w:marRight w:val="0"/>
              <w:marTop w:val="0"/>
              <w:marBottom w:val="0"/>
              <w:divBdr>
                <w:top w:val="none" w:sz="0" w:space="0" w:color="auto"/>
                <w:left w:val="none" w:sz="0" w:space="0" w:color="auto"/>
                <w:bottom w:val="none" w:sz="0" w:space="0" w:color="auto"/>
                <w:right w:val="none" w:sz="0" w:space="0" w:color="auto"/>
              </w:divBdr>
            </w:div>
            <w:div w:id="549924307">
              <w:marLeft w:val="0"/>
              <w:marRight w:val="0"/>
              <w:marTop w:val="0"/>
              <w:marBottom w:val="0"/>
              <w:divBdr>
                <w:top w:val="none" w:sz="0" w:space="0" w:color="auto"/>
                <w:left w:val="none" w:sz="0" w:space="0" w:color="auto"/>
                <w:bottom w:val="none" w:sz="0" w:space="0" w:color="auto"/>
                <w:right w:val="none" w:sz="0" w:space="0" w:color="auto"/>
              </w:divBdr>
            </w:div>
            <w:div w:id="407121263">
              <w:marLeft w:val="0"/>
              <w:marRight w:val="0"/>
              <w:marTop w:val="0"/>
              <w:marBottom w:val="0"/>
              <w:divBdr>
                <w:top w:val="none" w:sz="0" w:space="0" w:color="auto"/>
                <w:left w:val="none" w:sz="0" w:space="0" w:color="auto"/>
                <w:bottom w:val="none" w:sz="0" w:space="0" w:color="auto"/>
                <w:right w:val="none" w:sz="0" w:space="0" w:color="auto"/>
              </w:divBdr>
            </w:div>
            <w:div w:id="2362945">
              <w:marLeft w:val="0"/>
              <w:marRight w:val="0"/>
              <w:marTop w:val="0"/>
              <w:marBottom w:val="0"/>
              <w:divBdr>
                <w:top w:val="none" w:sz="0" w:space="0" w:color="auto"/>
                <w:left w:val="none" w:sz="0" w:space="0" w:color="auto"/>
                <w:bottom w:val="none" w:sz="0" w:space="0" w:color="auto"/>
                <w:right w:val="none" w:sz="0" w:space="0" w:color="auto"/>
              </w:divBdr>
            </w:div>
            <w:div w:id="1594508218">
              <w:marLeft w:val="0"/>
              <w:marRight w:val="0"/>
              <w:marTop w:val="0"/>
              <w:marBottom w:val="0"/>
              <w:divBdr>
                <w:top w:val="none" w:sz="0" w:space="0" w:color="auto"/>
                <w:left w:val="none" w:sz="0" w:space="0" w:color="auto"/>
                <w:bottom w:val="none" w:sz="0" w:space="0" w:color="auto"/>
                <w:right w:val="none" w:sz="0" w:space="0" w:color="auto"/>
              </w:divBdr>
            </w:div>
            <w:div w:id="1329867552">
              <w:marLeft w:val="0"/>
              <w:marRight w:val="0"/>
              <w:marTop w:val="0"/>
              <w:marBottom w:val="0"/>
              <w:divBdr>
                <w:top w:val="none" w:sz="0" w:space="0" w:color="auto"/>
                <w:left w:val="none" w:sz="0" w:space="0" w:color="auto"/>
                <w:bottom w:val="none" w:sz="0" w:space="0" w:color="auto"/>
                <w:right w:val="none" w:sz="0" w:space="0" w:color="auto"/>
              </w:divBdr>
            </w:div>
            <w:div w:id="105974111">
              <w:marLeft w:val="0"/>
              <w:marRight w:val="0"/>
              <w:marTop w:val="0"/>
              <w:marBottom w:val="0"/>
              <w:divBdr>
                <w:top w:val="none" w:sz="0" w:space="0" w:color="auto"/>
                <w:left w:val="none" w:sz="0" w:space="0" w:color="auto"/>
                <w:bottom w:val="none" w:sz="0" w:space="0" w:color="auto"/>
                <w:right w:val="none" w:sz="0" w:space="0" w:color="auto"/>
              </w:divBdr>
            </w:div>
            <w:div w:id="237638221">
              <w:marLeft w:val="0"/>
              <w:marRight w:val="0"/>
              <w:marTop w:val="0"/>
              <w:marBottom w:val="0"/>
              <w:divBdr>
                <w:top w:val="none" w:sz="0" w:space="0" w:color="auto"/>
                <w:left w:val="none" w:sz="0" w:space="0" w:color="auto"/>
                <w:bottom w:val="none" w:sz="0" w:space="0" w:color="auto"/>
                <w:right w:val="none" w:sz="0" w:space="0" w:color="auto"/>
              </w:divBdr>
            </w:div>
            <w:div w:id="639073883">
              <w:marLeft w:val="0"/>
              <w:marRight w:val="0"/>
              <w:marTop w:val="0"/>
              <w:marBottom w:val="0"/>
              <w:divBdr>
                <w:top w:val="none" w:sz="0" w:space="0" w:color="auto"/>
                <w:left w:val="none" w:sz="0" w:space="0" w:color="auto"/>
                <w:bottom w:val="none" w:sz="0" w:space="0" w:color="auto"/>
                <w:right w:val="none" w:sz="0" w:space="0" w:color="auto"/>
              </w:divBdr>
            </w:div>
            <w:div w:id="240604276">
              <w:marLeft w:val="0"/>
              <w:marRight w:val="0"/>
              <w:marTop w:val="0"/>
              <w:marBottom w:val="0"/>
              <w:divBdr>
                <w:top w:val="none" w:sz="0" w:space="0" w:color="auto"/>
                <w:left w:val="none" w:sz="0" w:space="0" w:color="auto"/>
                <w:bottom w:val="none" w:sz="0" w:space="0" w:color="auto"/>
                <w:right w:val="none" w:sz="0" w:space="0" w:color="auto"/>
              </w:divBdr>
            </w:div>
            <w:div w:id="1971857951">
              <w:marLeft w:val="0"/>
              <w:marRight w:val="0"/>
              <w:marTop w:val="0"/>
              <w:marBottom w:val="0"/>
              <w:divBdr>
                <w:top w:val="none" w:sz="0" w:space="0" w:color="auto"/>
                <w:left w:val="none" w:sz="0" w:space="0" w:color="auto"/>
                <w:bottom w:val="none" w:sz="0" w:space="0" w:color="auto"/>
                <w:right w:val="none" w:sz="0" w:space="0" w:color="auto"/>
              </w:divBdr>
            </w:div>
            <w:div w:id="2073263365">
              <w:marLeft w:val="0"/>
              <w:marRight w:val="0"/>
              <w:marTop w:val="0"/>
              <w:marBottom w:val="0"/>
              <w:divBdr>
                <w:top w:val="none" w:sz="0" w:space="0" w:color="auto"/>
                <w:left w:val="none" w:sz="0" w:space="0" w:color="auto"/>
                <w:bottom w:val="none" w:sz="0" w:space="0" w:color="auto"/>
                <w:right w:val="none" w:sz="0" w:space="0" w:color="auto"/>
              </w:divBdr>
            </w:div>
            <w:div w:id="1617760508">
              <w:marLeft w:val="0"/>
              <w:marRight w:val="0"/>
              <w:marTop w:val="0"/>
              <w:marBottom w:val="0"/>
              <w:divBdr>
                <w:top w:val="none" w:sz="0" w:space="0" w:color="auto"/>
                <w:left w:val="none" w:sz="0" w:space="0" w:color="auto"/>
                <w:bottom w:val="none" w:sz="0" w:space="0" w:color="auto"/>
                <w:right w:val="none" w:sz="0" w:space="0" w:color="auto"/>
              </w:divBdr>
            </w:div>
            <w:div w:id="438717905">
              <w:marLeft w:val="0"/>
              <w:marRight w:val="0"/>
              <w:marTop w:val="0"/>
              <w:marBottom w:val="0"/>
              <w:divBdr>
                <w:top w:val="none" w:sz="0" w:space="0" w:color="auto"/>
                <w:left w:val="none" w:sz="0" w:space="0" w:color="auto"/>
                <w:bottom w:val="none" w:sz="0" w:space="0" w:color="auto"/>
                <w:right w:val="none" w:sz="0" w:space="0" w:color="auto"/>
              </w:divBdr>
            </w:div>
            <w:div w:id="1807507836">
              <w:marLeft w:val="0"/>
              <w:marRight w:val="0"/>
              <w:marTop w:val="0"/>
              <w:marBottom w:val="0"/>
              <w:divBdr>
                <w:top w:val="none" w:sz="0" w:space="0" w:color="auto"/>
                <w:left w:val="none" w:sz="0" w:space="0" w:color="auto"/>
                <w:bottom w:val="none" w:sz="0" w:space="0" w:color="auto"/>
                <w:right w:val="none" w:sz="0" w:space="0" w:color="auto"/>
              </w:divBdr>
            </w:div>
            <w:div w:id="1965505892">
              <w:marLeft w:val="0"/>
              <w:marRight w:val="0"/>
              <w:marTop w:val="0"/>
              <w:marBottom w:val="0"/>
              <w:divBdr>
                <w:top w:val="none" w:sz="0" w:space="0" w:color="auto"/>
                <w:left w:val="none" w:sz="0" w:space="0" w:color="auto"/>
                <w:bottom w:val="none" w:sz="0" w:space="0" w:color="auto"/>
                <w:right w:val="none" w:sz="0" w:space="0" w:color="auto"/>
              </w:divBdr>
            </w:div>
            <w:div w:id="1284967294">
              <w:marLeft w:val="0"/>
              <w:marRight w:val="0"/>
              <w:marTop w:val="0"/>
              <w:marBottom w:val="0"/>
              <w:divBdr>
                <w:top w:val="none" w:sz="0" w:space="0" w:color="auto"/>
                <w:left w:val="none" w:sz="0" w:space="0" w:color="auto"/>
                <w:bottom w:val="none" w:sz="0" w:space="0" w:color="auto"/>
                <w:right w:val="none" w:sz="0" w:space="0" w:color="auto"/>
              </w:divBdr>
            </w:div>
            <w:div w:id="1646622248">
              <w:marLeft w:val="0"/>
              <w:marRight w:val="0"/>
              <w:marTop w:val="0"/>
              <w:marBottom w:val="0"/>
              <w:divBdr>
                <w:top w:val="none" w:sz="0" w:space="0" w:color="auto"/>
                <w:left w:val="none" w:sz="0" w:space="0" w:color="auto"/>
                <w:bottom w:val="none" w:sz="0" w:space="0" w:color="auto"/>
                <w:right w:val="none" w:sz="0" w:space="0" w:color="auto"/>
              </w:divBdr>
            </w:div>
            <w:div w:id="2097361265">
              <w:marLeft w:val="0"/>
              <w:marRight w:val="0"/>
              <w:marTop w:val="0"/>
              <w:marBottom w:val="0"/>
              <w:divBdr>
                <w:top w:val="none" w:sz="0" w:space="0" w:color="auto"/>
                <w:left w:val="none" w:sz="0" w:space="0" w:color="auto"/>
                <w:bottom w:val="none" w:sz="0" w:space="0" w:color="auto"/>
                <w:right w:val="none" w:sz="0" w:space="0" w:color="auto"/>
              </w:divBdr>
            </w:div>
            <w:div w:id="1369062853">
              <w:marLeft w:val="0"/>
              <w:marRight w:val="0"/>
              <w:marTop w:val="0"/>
              <w:marBottom w:val="0"/>
              <w:divBdr>
                <w:top w:val="none" w:sz="0" w:space="0" w:color="auto"/>
                <w:left w:val="none" w:sz="0" w:space="0" w:color="auto"/>
                <w:bottom w:val="none" w:sz="0" w:space="0" w:color="auto"/>
                <w:right w:val="none" w:sz="0" w:space="0" w:color="auto"/>
              </w:divBdr>
            </w:div>
            <w:div w:id="1424759415">
              <w:marLeft w:val="0"/>
              <w:marRight w:val="0"/>
              <w:marTop w:val="0"/>
              <w:marBottom w:val="0"/>
              <w:divBdr>
                <w:top w:val="none" w:sz="0" w:space="0" w:color="auto"/>
                <w:left w:val="none" w:sz="0" w:space="0" w:color="auto"/>
                <w:bottom w:val="none" w:sz="0" w:space="0" w:color="auto"/>
                <w:right w:val="none" w:sz="0" w:space="0" w:color="auto"/>
              </w:divBdr>
            </w:div>
            <w:div w:id="1647003763">
              <w:marLeft w:val="0"/>
              <w:marRight w:val="0"/>
              <w:marTop w:val="0"/>
              <w:marBottom w:val="0"/>
              <w:divBdr>
                <w:top w:val="none" w:sz="0" w:space="0" w:color="auto"/>
                <w:left w:val="none" w:sz="0" w:space="0" w:color="auto"/>
                <w:bottom w:val="none" w:sz="0" w:space="0" w:color="auto"/>
                <w:right w:val="none" w:sz="0" w:space="0" w:color="auto"/>
              </w:divBdr>
            </w:div>
            <w:div w:id="1900632182">
              <w:marLeft w:val="0"/>
              <w:marRight w:val="0"/>
              <w:marTop w:val="0"/>
              <w:marBottom w:val="0"/>
              <w:divBdr>
                <w:top w:val="none" w:sz="0" w:space="0" w:color="auto"/>
                <w:left w:val="none" w:sz="0" w:space="0" w:color="auto"/>
                <w:bottom w:val="none" w:sz="0" w:space="0" w:color="auto"/>
                <w:right w:val="none" w:sz="0" w:space="0" w:color="auto"/>
              </w:divBdr>
            </w:div>
            <w:div w:id="1114982180">
              <w:marLeft w:val="0"/>
              <w:marRight w:val="0"/>
              <w:marTop w:val="0"/>
              <w:marBottom w:val="0"/>
              <w:divBdr>
                <w:top w:val="none" w:sz="0" w:space="0" w:color="auto"/>
                <w:left w:val="none" w:sz="0" w:space="0" w:color="auto"/>
                <w:bottom w:val="none" w:sz="0" w:space="0" w:color="auto"/>
                <w:right w:val="none" w:sz="0" w:space="0" w:color="auto"/>
              </w:divBdr>
            </w:div>
            <w:div w:id="1617252595">
              <w:marLeft w:val="0"/>
              <w:marRight w:val="0"/>
              <w:marTop w:val="0"/>
              <w:marBottom w:val="0"/>
              <w:divBdr>
                <w:top w:val="none" w:sz="0" w:space="0" w:color="auto"/>
                <w:left w:val="none" w:sz="0" w:space="0" w:color="auto"/>
                <w:bottom w:val="none" w:sz="0" w:space="0" w:color="auto"/>
                <w:right w:val="none" w:sz="0" w:space="0" w:color="auto"/>
              </w:divBdr>
            </w:div>
            <w:div w:id="190843611">
              <w:marLeft w:val="0"/>
              <w:marRight w:val="0"/>
              <w:marTop w:val="0"/>
              <w:marBottom w:val="0"/>
              <w:divBdr>
                <w:top w:val="none" w:sz="0" w:space="0" w:color="auto"/>
                <w:left w:val="none" w:sz="0" w:space="0" w:color="auto"/>
                <w:bottom w:val="none" w:sz="0" w:space="0" w:color="auto"/>
                <w:right w:val="none" w:sz="0" w:space="0" w:color="auto"/>
              </w:divBdr>
            </w:div>
            <w:div w:id="1956398694">
              <w:marLeft w:val="0"/>
              <w:marRight w:val="0"/>
              <w:marTop w:val="0"/>
              <w:marBottom w:val="0"/>
              <w:divBdr>
                <w:top w:val="none" w:sz="0" w:space="0" w:color="auto"/>
                <w:left w:val="none" w:sz="0" w:space="0" w:color="auto"/>
                <w:bottom w:val="none" w:sz="0" w:space="0" w:color="auto"/>
                <w:right w:val="none" w:sz="0" w:space="0" w:color="auto"/>
              </w:divBdr>
            </w:div>
            <w:div w:id="1601177024">
              <w:marLeft w:val="0"/>
              <w:marRight w:val="0"/>
              <w:marTop w:val="0"/>
              <w:marBottom w:val="0"/>
              <w:divBdr>
                <w:top w:val="none" w:sz="0" w:space="0" w:color="auto"/>
                <w:left w:val="none" w:sz="0" w:space="0" w:color="auto"/>
                <w:bottom w:val="none" w:sz="0" w:space="0" w:color="auto"/>
                <w:right w:val="none" w:sz="0" w:space="0" w:color="auto"/>
              </w:divBdr>
            </w:div>
            <w:div w:id="446583199">
              <w:marLeft w:val="0"/>
              <w:marRight w:val="0"/>
              <w:marTop w:val="0"/>
              <w:marBottom w:val="0"/>
              <w:divBdr>
                <w:top w:val="none" w:sz="0" w:space="0" w:color="auto"/>
                <w:left w:val="none" w:sz="0" w:space="0" w:color="auto"/>
                <w:bottom w:val="none" w:sz="0" w:space="0" w:color="auto"/>
                <w:right w:val="none" w:sz="0" w:space="0" w:color="auto"/>
              </w:divBdr>
            </w:div>
            <w:div w:id="1606305118">
              <w:marLeft w:val="0"/>
              <w:marRight w:val="0"/>
              <w:marTop w:val="0"/>
              <w:marBottom w:val="0"/>
              <w:divBdr>
                <w:top w:val="none" w:sz="0" w:space="0" w:color="auto"/>
                <w:left w:val="none" w:sz="0" w:space="0" w:color="auto"/>
                <w:bottom w:val="none" w:sz="0" w:space="0" w:color="auto"/>
                <w:right w:val="none" w:sz="0" w:space="0" w:color="auto"/>
              </w:divBdr>
            </w:div>
            <w:div w:id="903948237">
              <w:marLeft w:val="0"/>
              <w:marRight w:val="0"/>
              <w:marTop w:val="0"/>
              <w:marBottom w:val="0"/>
              <w:divBdr>
                <w:top w:val="none" w:sz="0" w:space="0" w:color="auto"/>
                <w:left w:val="none" w:sz="0" w:space="0" w:color="auto"/>
                <w:bottom w:val="none" w:sz="0" w:space="0" w:color="auto"/>
                <w:right w:val="none" w:sz="0" w:space="0" w:color="auto"/>
              </w:divBdr>
            </w:div>
            <w:div w:id="1962882225">
              <w:marLeft w:val="0"/>
              <w:marRight w:val="0"/>
              <w:marTop w:val="0"/>
              <w:marBottom w:val="0"/>
              <w:divBdr>
                <w:top w:val="none" w:sz="0" w:space="0" w:color="auto"/>
                <w:left w:val="none" w:sz="0" w:space="0" w:color="auto"/>
                <w:bottom w:val="none" w:sz="0" w:space="0" w:color="auto"/>
                <w:right w:val="none" w:sz="0" w:space="0" w:color="auto"/>
              </w:divBdr>
            </w:div>
            <w:div w:id="1903101457">
              <w:marLeft w:val="0"/>
              <w:marRight w:val="0"/>
              <w:marTop w:val="0"/>
              <w:marBottom w:val="0"/>
              <w:divBdr>
                <w:top w:val="none" w:sz="0" w:space="0" w:color="auto"/>
                <w:left w:val="none" w:sz="0" w:space="0" w:color="auto"/>
                <w:bottom w:val="none" w:sz="0" w:space="0" w:color="auto"/>
                <w:right w:val="none" w:sz="0" w:space="0" w:color="auto"/>
              </w:divBdr>
            </w:div>
            <w:div w:id="964850584">
              <w:marLeft w:val="0"/>
              <w:marRight w:val="0"/>
              <w:marTop w:val="0"/>
              <w:marBottom w:val="0"/>
              <w:divBdr>
                <w:top w:val="none" w:sz="0" w:space="0" w:color="auto"/>
                <w:left w:val="none" w:sz="0" w:space="0" w:color="auto"/>
                <w:bottom w:val="none" w:sz="0" w:space="0" w:color="auto"/>
                <w:right w:val="none" w:sz="0" w:space="0" w:color="auto"/>
              </w:divBdr>
            </w:div>
            <w:div w:id="989485886">
              <w:marLeft w:val="0"/>
              <w:marRight w:val="0"/>
              <w:marTop w:val="0"/>
              <w:marBottom w:val="0"/>
              <w:divBdr>
                <w:top w:val="none" w:sz="0" w:space="0" w:color="auto"/>
                <w:left w:val="none" w:sz="0" w:space="0" w:color="auto"/>
                <w:bottom w:val="none" w:sz="0" w:space="0" w:color="auto"/>
                <w:right w:val="none" w:sz="0" w:space="0" w:color="auto"/>
              </w:divBdr>
            </w:div>
            <w:div w:id="1914074896">
              <w:marLeft w:val="0"/>
              <w:marRight w:val="0"/>
              <w:marTop w:val="0"/>
              <w:marBottom w:val="0"/>
              <w:divBdr>
                <w:top w:val="none" w:sz="0" w:space="0" w:color="auto"/>
                <w:left w:val="none" w:sz="0" w:space="0" w:color="auto"/>
                <w:bottom w:val="none" w:sz="0" w:space="0" w:color="auto"/>
                <w:right w:val="none" w:sz="0" w:space="0" w:color="auto"/>
              </w:divBdr>
            </w:div>
            <w:div w:id="1156414738">
              <w:marLeft w:val="0"/>
              <w:marRight w:val="0"/>
              <w:marTop w:val="0"/>
              <w:marBottom w:val="0"/>
              <w:divBdr>
                <w:top w:val="none" w:sz="0" w:space="0" w:color="auto"/>
                <w:left w:val="none" w:sz="0" w:space="0" w:color="auto"/>
                <w:bottom w:val="none" w:sz="0" w:space="0" w:color="auto"/>
                <w:right w:val="none" w:sz="0" w:space="0" w:color="auto"/>
              </w:divBdr>
            </w:div>
            <w:div w:id="1506482940">
              <w:marLeft w:val="0"/>
              <w:marRight w:val="0"/>
              <w:marTop w:val="0"/>
              <w:marBottom w:val="0"/>
              <w:divBdr>
                <w:top w:val="none" w:sz="0" w:space="0" w:color="auto"/>
                <w:left w:val="none" w:sz="0" w:space="0" w:color="auto"/>
                <w:bottom w:val="none" w:sz="0" w:space="0" w:color="auto"/>
                <w:right w:val="none" w:sz="0" w:space="0" w:color="auto"/>
              </w:divBdr>
            </w:div>
            <w:div w:id="1175726668">
              <w:marLeft w:val="0"/>
              <w:marRight w:val="0"/>
              <w:marTop w:val="0"/>
              <w:marBottom w:val="0"/>
              <w:divBdr>
                <w:top w:val="none" w:sz="0" w:space="0" w:color="auto"/>
                <w:left w:val="none" w:sz="0" w:space="0" w:color="auto"/>
                <w:bottom w:val="none" w:sz="0" w:space="0" w:color="auto"/>
                <w:right w:val="none" w:sz="0" w:space="0" w:color="auto"/>
              </w:divBdr>
            </w:div>
            <w:div w:id="1287154667">
              <w:marLeft w:val="0"/>
              <w:marRight w:val="0"/>
              <w:marTop w:val="0"/>
              <w:marBottom w:val="0"/>
              <w:divBdr>
                <w:top w:val="none" w:sz="0" w:space="0" w:color="auto"/>
                <w:left w:val="none" w:sz="0" w:space="0" w:color="auto"/>
                <w:bottom w:val="none" w:sz="0" w:space="0" w:color="auto"/>
                <w:right w:val="none" w:sz="0" w:space="0" w:color="auto"/>
              </w:divBdr>
            </w:div>
            <w:div w:id="1350134673">
              <w:marLeft w:val="0"/>
              <w:marRight w:val="0"/>
              <w:marTop w:val="0"/>
              <w:marBottom w:val="0"/>
              <w:divBdr>
                <w:top w:val="none" w:sz="0" w:space="0" w:color="auto"/>
                <w:left w:val="none" w:sz="0" w:space="0" w:color="auto"/>
                <w:bottom w:val="none" w:sz="0" w:space="0" w:color="auto"/>
                <w:right w:val="none" w:sz="0" w:space="0" w:color="auto"/>
              </w:divBdr>
            </w:div>
            <w:div w:id="837500226">
              <w:marLeft w:val="0"/>
              <w:marRight w:val="0"/>
              <w:marTop w:val="0"/>
              <w:marBottom w:val="0"/>
              <w:divBdr>
                <w:top w:val="none" w:sz="0" w:space="0" w:color="auto"/>
                <w:left w:val="none" w:sz="0" w:space="0" w:color="auto"/>
                <w:bottom w:val="none" w:sz="0" w:space="0" w:color="auto"/>
                <w:right w:val="none" w:sz="0" w:space="0" w:color="auto"/>
              </w:divBdr>
            </w:div>
            <w:div w:id="920407911">
              <w:marLeft w:val="0"/>
              <w:marRight w:val="0"/>
              <w:marTop w:val="0"/>
              <w:marBottom w:val="0"/>
              <w:divBdr>
                <w:top w:val="none" w:sz="0" w:space="0" w:color="auto"/>
                <w:left w:val="none" w:sz="0" w:space="0" w:color="auto"/>
                <w:bottom w:val="none" w:sz="0" w:space="0" w:color="auto"/>
                <w:right w:val="none" w:sz="0" w:space="0" w:color="auto"/>
              </w:divBdr>
            </w:div>
            <w:div w:id="1201480422">
              <w:marLeft w:val="0"/>
              <w:marRight w:val="0"/>
              <w:marTop w:val="0"/>
              <w:marBottom w:val="0"/>
              <w:divBdr>
                <w:top w:val="none" w:sz="0" w:space="0" w:color="auto"/>
                <w:left w:val="none" w:sz="0" w:space="0" w:color="auto"/>
                <w:bottom w:val="none" w:sz="0" w:space="0" w:color="auto"/>
                <w:right w:val="none" w:sz="0" w:space="0" w:color="auto"/>
              </w:divBdr>
            </w:div>
            <w:div w:id="1923027847">
              <w:marLeft w:val="0"/>
              <w:marRight w:val="0"/>
              <w:marTop w:val="0"/>
              <w:marBottom w:val="0"/>
              <w:divBdr>
                <w:top w:val="none" w:sz="0" w:space="0" w:color="auto"/>
                <w:left w:val="none" w:sz="0" w:space="0" w:color="auto"/>
                <w:bottom w:val="none" w:sz="0" w:space="0" w:color="auto"/>
                <w:right w:val="none" w:sz="0" w:space="0" w:color="auto"/>
              </w:divBdr>
            </w:div>
            <w:div w:id="1065764171">
              <w:marLeft w:val="0"/>
              <w:marRight w:val="0"/>
              <w:marTop w:val="0"/>
              <w:marBottom w:val="0"/>
              <w:divBdr>
                <w:top w:val="none" w:sz="0" w:space="0" w:color="auto"/>
                <w:left w:val="none" w:sz="0" w:space="0" w:color="auto"/>
                <w:bottom w:val="none" w:sz="0" w:space="0" w:color="auto"/>
                <w:right w:val="none" w:sz="0" w:space="0" w:color="auto"/>
              </w:divBdr>
            </w:div>
            <w:div w:id="2100447133">
              <w:marLeft w:val="0"/>
              <w:marRight w:val="0"/>
              <w:marTop w:val="0"/>
              <w:marBottom w:val="0"/>
              <w:divBdr>
                <w:top w:val="none" w:sz="0" w:space="0" w:color="auto"/>
                <w:left w:val="none" w:sz="0" w:space="0" w:color="auto"/>
                <w:bottom w:val="none" w:sz="0" w:space="0" w:color="auto"/>
                <w:right w:val="none" w:sz="0" w:space="0" w:color="auto"/>
              </w:divBdr>
            </w:div>
            <w:div w:id="1682390301">
              <w:marLeft w:val="0"/>
              <w:marRight w:val="0"/>
              <w:marTop w:val="0"/>
              <w:marBottom w:val="0"/>
              <w:divBdr>
                <w:top w:val="none" w:sz="0" w:space="0" w:color="auto"/>
                <w:left w:val="none" w:sz="0" w:space="0" w:color="auto"/>
                <w:bottom w:val="none" w:sz="0" w:space="0" w:color="auto"/>
                <w:right w:val="none" w:sz="0" w:space="0" w:color="auto"/>
              </w:divBdr>
            </w:div>
            <w:div w:id="370571664">
              <w:marLeft w:val="0"/>
              <w:marRight w:val="0"/>
              <w:marTop w:val="0"/>
              <w:marBottom w:val="0"/>
              <w:divBdr>
                <w:top w:val="none" w:sz="0" w:space="0" w:color="auto"/>
                <w:left w:val="none" w:sz="0" w:space="0" w:color="auto"/>
                <w:bottom w:val="none" w:sz="0" w:space="0" w:color="auto"/>
                <w:right w:val="none" w:sz="0" w:space="0" w:color="auto"/>
              </w:divBdr>
            </w:div>
            <w:div w:id="929191940">
              <w:marLeft w:val="0"/>
              <w:marRight w:val="0"/>
              <w:marTop w:val="0"/>
              <w:marBottom w:val="0"/>
              <w:divBdr>
                <w:top w:val="none" w:sz="0" w:space="0" w:color="auto"/>
                <w:left w:val="none" w:sz="0" w:space="0" w:color="auto"/>
                <w:bottom w:val="none" w:sz="0" w:space="0" w:color="auto"/>
                <w:right w:val="none" w:sz="0" w:space="0" w:color="auto"/>
              </w:divBdr>
            </w:div>
            <w:div w:id="1014188252">
              <w:marLeft w:val="0"/>
              <w:marRight w:val="0"/>
              <w:marTop w:val="0"/>
              <w:marBottom w:val="0"/>
              <w:divBdr>
                <w:top w:val="none" w:sz="0" w:space="0" w:color="auto"/>
                <w:left w:val="none" w:sz="0" w:space="0" w:color="auto"/>
                <w:bottom w:val="none" w:sz="0" w:space="0" w:color="auto"/>
                <w:right w:val="none" w:sz="0" w:space="0" w:color="auto"/>
              </w:divBdr>
            </w:div>
            <w:div w:id="998311715">
              <w:marLeft w:val="0"/>
              <w:marRight w:val="0"/>
              <w:marTop w:val="0"/>
              <w:marBottom w:val="0"/>
              <w:divBdr>
                <w:top w:val="none" w:sz="0" w:space="0" w:color="auto"/>
                <w:left w:val="none" w:sz="0" w:space="0" w:color="auto"/>
                <w:bottom w:val="none" w:sz="0" w:space="0" w:color="auto"/>
                <w:right w:val="none" w:sz="0" w:space="0" w:color="auto"/>
              </w:divBdr>
            </w:div>
            <w:div w:id="1331954674">
              <w:marLeft w:val="0"/>
              <w:marRight w:val="0"/>
              <w:marTop w:val="0"/>
              <w:marBottom w:val="0"/>
              <w:divBdr>
                <w:top w:val="none" w:sz="0" w:space="0" w:color="auto"/>
                <w:left w:val="none" w:sz="0" w:space="0" w:color="auto"/>
                <w:bottom w:val="none" w:sz="0" w:space="0" w:color="auto"/>
                <w:right w:val="none" w:sz="0" w:space="0" w:color="auto"/>
              </w:divBdr>
            </w:div>
            <w:div w:id="1846702740">
              <w:marLeft w:val="0"/>
              <w:marRight w:val="0"/>
              <w:marTop w:val="0"/>
              <w:marBottom w:val="0"/>
              <w:divBdr>
                <w:top w:val="none" w:sz="0" w:space="0" w:color="auto"/>
                <w:left w:val="none" w:sz="0" w:space="0" w:color="auto"/>
                <w:bottom w:val="none" w:sz="0" w:space="0" w:color="auto"/>
                <w:right w:val="none" w:sz="0" w:space="0" w:color="auto"/>
              </w:divBdr>
            </w:div>
            <w:div w:id="1245266864">
              <w:marLeft w:val="0"/>
              <w:marRight w:val="0"/>
              <w:marTop w:val="0"/>
              <w:marBottom w:val="0"/>
              <w:divBdr>
                <w:top w:val="none" w:sz="0" w:space="0" w:color="auto"/>
                <w:left w:val="none" w:sz="0" w:space="0" w:color="auto"/>
                <w:bottom w:val="none" w:sz="0" w:space="0" w:color="auto"/>
                <w:right w:val="none" w:sz="0" w:space="0" w:color="auto"/>
              </w:divBdr>
            </w:div>
            <w:div w:id="1538272940">
              <w:marLeft w:val="0"/>
              <w:marRight w:val="0"/>
              <w:marTop w:val="0"/>
              <w:marBottom w:val="0"/>
              <w:divBdr>
                <w:top w:val="none" w:sz="0" w:space="0" w:color="auto"/>
                <w:left w:val="none" w:sz="0" w:space="0" w:color="auto"/>
                <w:bottom w:val="none" w:sz="0" w:space="0" w:color="auto"/>
                <w:right w:val="none" w:sz="0" w:space="0" w:color="auto"/>
              </w:divBdr>
            </w:div>
            <w:div w:id="356930081">
              <w:marLeft w:val="0"/>
              <w:marRight w:val="0"/>
              <w:marTop w:val="0"/>
              <w:marBottom w:val="0"/>
              <w:divBdr>
                <w:top w:val="none" w:sz="0" w:space="0" w:color="auto"/>
                <w:left w:val="none" w:sz="0" w:space="0" w:color="auto"/>
                <w:bottom w:val="none" w:sz="0" w:space="0" w:color="auto"/>
                <w:right w:val="none" w:sz="0" w:space="0" w:color="auto"/>
              </w:divBdr>
            </w:div>
            <w:div w:id="1608350971">
              <w:marLeft w:val="0"/>
              <w:marRight w:val="0"/>
              <w:marTop w:val="0"/>
              <w:marBottom w:val="0"/>
              <w:divBdr>
                <w:top w:val="none" w:sz="0" w:space="0" w:color="auto"/>
                <w:left w:val="none" w:sz="0" w:space="0" w:color="auto"/>
                <w:bottom w:val="none" w:sz="0" w:space="0" w:color="auto"/>
                <w:right w:val="none" w:sz="0" w:space="0" w:color="auto"/>
              </w:divBdr>
            </w:div>
            <w:div w:id="1663461702">
              <w:marLeft w:val="0"/>
              <w:marRight w:val="0"/>
              <w:marTop w:val="0"/>
              <w:marBottom w:val="0"/>
              <w:divBdr>
                <w:top w:val="none" w:sz="0" w:space="0" w:color="auto"/>
                <w:left w:val="none" w:sz="0" w:space="0" w:color="auto"/>
                <w:bottom w:val="none" w:sz="0" w:space="0" w:color="auto"/>
                <w:right w:val="none" w:sz="0" w:space="0" w:color="auto"/>
              </w:divBdr>
            </w:div>
            <w:div w:id="1209993206">
              <w:marLeft w:val="0"/>
              <w:marRight w:val="0"/>
              <w:marTop w:val="0"/>
              <w:marBottom w:val="0"/>
              <w:divBdr>
                <w:top w:val="none" w:sz="0" w:space="0" w:color="auto"/>
                <w:left w:val="none" w:sz="0" w:space="0" w:color="auto"/>
                <w:bottom w:val="none" w:sz="0" w:space="0" w:color="auto"/>
                <w:right w:val="none" w:sz="0" w:space="0" w:color="auto"/>
              </w:divBdr>
            </w:div>
            <w:div w:id="1691688088">
              <w:marLeft w:val="0"/>
              <w:marRight w:val="0"/>
              <w:marTop w:val="0"/>
              <w:marBottom w:val="0"/>
              <w:divBdr>
                <w:top w:val="none" w:sz="0" w:space="0" w:color="auto"/>
                <w:left w:val="none" w:sz="0" w:space="0" w:color="auto"/>
                <w:bottom w:val="none" w:sz="0" w:space="0" w:color="auto"/>
                <w:right w:val="none" w:sz="0" w:space="0" w:color="auto"/>
              </w:divBdr>
            </w:div>
            <w:div w:id="21000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5224">
      <w:bodyDiv w:val="1"/>
      <w:marLeft w:val="0"/>
      <w:marRight w:val="0"/>
      <w:marTop w:val="0"/>
      <w:marBottom w:val="0"/>
      <w:divBdr>
        <w:top w:val="none" w:sz="0" w:space="0" w:color="auto"/>
        <w:left w:val="none" w:sz="0" w:space="0" w:color="auto"/>
        <w:bottom w:val="none" w:sz="0" w:space="0" w:color="auto"/>
        <w:right w:val="none" w:sz="0" w:space="0" w:color="auto"/>
      </w:divBdr>
      <w:divsChild>
        <w:div w:id="2024935588">
          <w:marLeft w:val="0"/>
          <w:marRight w:val="0"/>
          <w:marTop w:val="0"/>
          <w:marBottom w:val="0"/>
          <w:divBdr>
            <w:top w:val="none" w:sz="0" w:space="0" w:color="auto"/>
            <w:left w:val="none" w:sz="0" w:space="0" w:color="auto"/>
            <w:bottom w:val="none" w:sz="0" w:space="0" w:color="auto"/>
            <w:right w:val="none" w:sz="0" w:space="0" w:color="auto"/>
          </w:divBdr>
          <w:divsChild>
            <w:div w:id="1985313281">
              <w:marLeft w:val="0"/>
              <w:marRight w:val="0"/>
              <w:marTop w:val="0"/>
              <w:marBottom w:val="0"/>
              <w:divBdr>
                <w:top w:val="none" w:sz="0" w:space="0" w:color="auto"/>
                <w:left w:val="none" w:sz="0" w:space="0" w:color="auto"/>
                <w:bottom w:val="none" w:sz="0" w:space="0" w:color="auto"/>
                <w:right w:val="none" w:sz="0" w:space="0" w:color="auto"/>
              </w:divBdr>
            </w:div>
            <w:div w:id="806093747">
              <w:marLeft w:val="0"/>
              <w:marRight w:val="0"/>
              <w:marTop w:val="0"/>
              <w:marBottom w:val="0"/>
              <w:divBdr>
                <w:top w:val="none" w:sz="0" w:space="0" w:color="auto"/>
                <w:left w:val="none" w:sz="0" w:space="0" w:color="auto"/>
                <w:bottom w:val="none" w:sz="0" w:space="0" w:color="auto"/>
                <w:right w:val="none" w:sz="0" w:space="0" w:color="auto"/>
              </w:divBdr>
            </w:div>
            <w:div w:id="1798179976">
              <w:marLeft w:val="0"/>
              <w:marRight w:val="0"/>
              <w:marTop w:val="0"/>
              <w:marBottom w:val="0"/>
              <w:divBdr>
                <w:top w:val="none" w:sz="0" w:space="0" w:color="auto"/>
                <w:left w:val="none" w:sz="0" w:space="0" w:color="auto"/>
                <w:bottom w:val="none" w:sz="0" w:space="0" w:color="auto"/>
                <w:right w:val="none" w:sz="0" w:space="0" w:color="auto"/>
              </w:divBdr>
            </w:div>
            <w:div w:id="1019160555">
              <w:marLeft w:val="0"/>
              <w:marRight w:val="0"/>
              <w:marTop w:val="0"/>
              <w:marBottom w:val="0"/>
              <w:divBdr>
                <w:top w:val="none" w:sz="0" w:space="0" w:color="auto"/>
                <w:left w:val="none" w:sz="0" w:space="0" w:color="auto"/>
                <w:bottom w:val="none" w:sz="0" w:space="0" w:color="auto"/>
                <w:right w:val="none" w:sz="0" w:space="0" w:color="auto"/>
              </w:divBdr>
            </w:div>
            <w:div w:id="16648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3990">
      <w:bodyDiv w:val="1"/>
      <w:marLeft w:val="0"/>
      <w:marRight w:val="0"/>
      <w:marTop w:val="0"/>
      <w:marBottom w:val="0"/>
      <w:divBdr>
        <w:top w:val="none" w:sz="0" w:space="0" w:color="auto"/>
        <w:left w:val="none" w:sz="0" w:space="0" w:color="auto"/>
        <w:bottom w:val="none" w:sz="0" w:space="0" w:color="auto"/>
        <w:right w:val="none" w:sz="0" w:space="0" w:color="auto"/>
      </w:divBdr>
      <w:divsChild>
        <w:div w:id="1017656753">
          <w:marLeft w:val="0"/>
          <w:marRight w:val="0"/>
          <w:marTop w:val="0"/>
          <w:marBottom w:val="0"/>
          <w:divBdr>
            <w:top w:val="none" w:sz="0" w:space="0" w:color="auto"/>
            <w:left w:val="none" w:sz="0" w:space="0" w:color="auto"/>
            <w:bottom w:val="none" w:sz="0" w:space="0" w:color="auto"/>
            <w:right w:val="none" w:sz="0" w:space="0" w:color="auto"/>
          </w:divBdr>
          <w:divsChild>
            <w:div w:id="551118285">
              <w:marLeft w:val="0"/>
              <w:marRight w:val="0"/>
              <w:marTop w:val="0"/>
              <w:marBottom w:val="0"/>
              <w:divBdr>
                <w:top w:val="none" w:sz="0" w:space="0" w:color="auto"/>
                <w:left w:val="none" w:sz="0" w:space="0" w:color="auto"/>
                <w:bottom w:val="none" w:sz="0" w:space="0" w:color="auto"/>
                <w:right w:val="none" w:sz="0" w:space="0" w:color="auto"/>
              </w:divBdr>
            </w:div>
            <w:div w:id="48192240">
              <w:marLeft w:val="0"/>
              <w:marRight w:val="0"/>
              <w:marTop w:val="0"/>
              <w:marBottom w:val="0"/>
              <w:divBdr>
                <w:top w:val="none" w:sz="0" w:space="0" w:color="auto"/>
                <w:left w:val="none" w:sz="0" w:space="0" w:color="auto"/>
                <w:bottom w:val="none" w:sz="0" w:space="0" w:color="auto"/>
                <w:right w:val="none" w:sz="0" w:space="0" w:color="auto"/>
              </w:divBdr>
            </w:div>
            <w:div w:id="1385984160">
              <w:marLeft w:val="0"/>
              <w:marRight w:val="0"/>
              <w:marTop w:val="0"/>
              <w:marBottom w:val="0"/>
              <w:divBdr>
                <w:top w:val="none" w:sz="0" w:space="0" w:color="auto"/>
                <w:left w:val="none" w:sz="0" w:space="0" w:color="auto"/>
                <w:bottom w:val="none" w:sz="0" w:space="0" w:color="auto"/>
                <w:right w:val="none" w:sz="0" w:space="0" w:color="auto"/>
              </w:divBdr>
            </w:div>
            <w:div w:id="1457026142">
              <w:marLeft w:val="0"/>
              <w:marRight w:val="0"/>
              <w:marTop w:val="0"/>
              <w:marBottom w:val="0"/>
              <w:divBdr>
                <w:top w:val="none" w:sz="0" w:space="0" w:color="auto"/>
                <w:left w:val="none" w:sz="0" w:space="0" w:color="auto"/>
                <w:bottom w:val="none" w:sz="0" w:space="0" w:color="auto"/>
                <w:right w:val="none" w:sz="0" w:space="0" w:color="auto"/>
              </w:divBdr>
            </w:div>
            <w:div w:id="1879007545">
              <w:marLeft w:val="0"/>
              <w:marRight w:val="0"/>
              <w:marTop w:val="0"/>
              <w:marBottom w:val="0"/>
              <w:divBdr>
                <w:top w:val="none" w:sz="0" w:space="0" w:color="auto"/>
                <w:left w:val="none" w:sz="0" w:space="0" w:color="auto"/>
                <w:bottom w:val="none" w:sz="0" w:space="0" w:color="auto"/>
                <w:right w:val="none" w:sz="0" w:space="0" w:color="auto"/>
              </w:divBdr>
            </w:div>
            <w:div w:id="1777209970">
              <w:marLeft w:val="0"/>
              <w:marRight w:val="0"/>
              <w:marTop w:val="0"/>
              <w:marBottom w:val="0"/>
              <w:divBdr>
                <w:top w:val="none" w:sz="0" w:space="0" w:color="auto"/>
                <w:left w:val="none" w:sz="0" w:space="0" w:color="auto"/>
                <w:bottom w:val="none" w:sz="0" w:space="0" w:color="auto"/>
                <w:right w:val="none" w:sz="0" w:space="0" w:color="auto"/>
              </w:divBdr>
            </w:div>
            <w:div w:id="909341648">
              <w:marLeft w:val="0"/>
              <w:marRight w:val="0"/>
              <w:marTop w:val="0"/>
              <w:marBottom w:val="0"/>
              <w:divBdr>
                <w:top w:val="none" w:sz="0" w:space="0" w:color="auto"/>
                <w:left w:val="none" w:sz="0" w:space="0" w:color="auto"/>
                <w:bottom w:val="none" w:sz="0" w:space="0" w:color="auto"/>
                <w:right w:val="none" w:sz="0" w:space="0" w:color="auto"/>
              </w:divBdr>
            </w:div>
            <w:div w:id="324550658">
              <w:marLeft w:val="0"/>
              <w:marRight w:val="0"/>
              <w:marTop w:val="0"/>
              <w:marBottom w:val="0"/>
              <w:divBdr>
                <w:top w:val="none" w:sz="0" w:space="0" w:color="auto"/>
                <w:left w:val="none" w:sz="0" w:space="0" w:color="auto"/>
                <w:bottom w:val="none" w:sz="0" w:space="0" w:color="auto"/>
                <w:right w:val="none" w:sz="0" w:space="0" w:color="auto"/>
              </w:divBdr>
            </w:div>
            <w:div w:id="956063450">
              <w:marLeft w:val="0"/>
              <w:marRight w:val="0"/>
              <w:marTop w:val="0"/>
              <w:marBottom w:val="0"/>
              <w:divBdr>
                <w:top w:val="none" w:sz="0" w:space="0" w:color="auto"/>
                <w:left w:val="none" w:sz="0" w:space="0" w:color="auto"/>
                <w:bottom w:val="none" w:sz="0" w:space="0" w:color="auto"/>
                <w:right w:val="none" w:sz="0" w:space="0" w:color="auto"/>
              </w:divBdr>
            </w:div>
            <w:div w:id="2084640008">
              <w:marLeft w:val="0"/>
              <w:marRight w:val="0"/>
              <w:marTop w:val="0"/>
              <w:marBottom w:val="0"/>
              <w:divBdr>
                <w:top w:val="none" w:sz="0" w:space="0" w:color="auto"/>
                <w:left w:val="none" w:sz="0" w:space="0" w:color="auto"/>
                <w:bottom w:val="none" w:sz="0" w:space="0" w:color="auto"/>
                <w:right w:val="none" w:sz="0" w:space="0" w:color="auto"/>
              </w:divBdr>
            </w:div>
            <w:div w:id="1657492986">
              <w:marLeft w:val="0"/>
              <w:marRight w:val="0"/>
              <w:marTop w:val="0"/>
              <w:marBottom w:val="0"/>
              <w:divBdr>
                <w:top w:val="none" w:sz="0" w:space="0" w:color="auto"/>
                <w:left w:val="none" w:sz="0" w:space="0" w:color="auto"/>
                <w:bottom w:val="none" w:sz="0" w:space="0" w:color="auto"/>
                <w:right w:val="none" w:sz="0" w:space="0" w:color="auto"/>
              </w:divBdr>
            </w:div>
            <w:div w:id="1907646063">
              <w:marLeft w:val="0"/>
              <w:marRight w:val="0"/>
              <w:marTop w:val="0"/>
              <w:marBottom w:val="0"/>
              <w:divBdr>
                <w:top w:val="none" w:sz="0" w:space="0" w:color="auto"/>
                <w:left w:val="none" w:sz="0" w:space="0" w:color="auto"/>
                <w:bottom w:val="none" w:sz="0" w:space="0" w:color="auto"/>
                <w:right w:val="none" w:sz="0" w:space="0" w:color="auto"/>
              </w:divBdr>
            </w:div>
            <w:div w:id="2112117050">
              <w:marLeft w:val="0"/>
              <w:marRight w:val="0"/>
              <w:marTop w:val="0"/>
              <w:marBottom w:val="0"/>
              <w:divBdr>
                <w:top w:val="none" w:sz="0" w:space="0" w:color="auto"/>
                <w:left w:val="none" w:sz="0" w:space="0" w:color="auto"/>
                <w:bottom w:val="none" w:sz="0" w:space="0" w:color="auto"/>
                <w:right w:val="none" w:sz="0" w:space="0" w:color="auto"/>
              </w:divBdr>
            </w:div>
            <w:div w:id="653070861">
              <w:marLeft w:val="0"/>
              <w:marRight w:val="0"/>
              <w:marTop w:val="0"/>
              <w:marBottom w:val="0"/>
              <w:divBdr>
                <w:top w:val="none" w:sz="0" w:space="0" w:color="auto"/>
                <w:left w:val="none" w:sz="0" w:space="0" w:color="auto"/>
                <w:bottom w:val="none" w:sz="0" w:space="0" w:color="auto"/>
                <w:right w:val="none" w:sz="0" w:space="0" w:color="auto"/>
              </w:divBdr>
            </w:div>
            <w:div w:id="478379422">
              <w:marLeft w:val="0"/>
              <w:marRight w:val="0"/>
              <w:marTop w:val="0"/>
              <w:marBottom w:val="0"/>
              <w:divBdr>
                <w:top w:val="none" w:sz="0" w:space="0" w:color="auto"/>
                <w:left w:val="none" w:sz="0" w:space="0" w:color="auto"/>
                <w:bottom w:val="none" w:sz="0" w:space="0" w:color="auto"/>
                <w:right w:val="none" w:sz="0" w:space="0" w:color="auto"/>
              </w:divBdr>
            </w:div>
            <w:div w:id="1335914468">
              <w:marLeft w:val="0"/>
              <w:marRight w:val="0"/>
              <w:marTop w:val="0"/>
              <w:marBottom w:val="0"/>
              <w:divBdr>
                <w:top w:val="none" w:sz="0" w:space="0" w:color="auto"/>
                <w:left w:val="none" w:sz="0" w:space="0" w:color="auto"/>
                <w:bottom w:val="none" w:sz="0" w:space="0" w:color="auto"/>
                <w:right w:val="none" w:sz="0" w:space="0" w:color="auto"/>
              </w:divBdr>
            </w:div>
            <w:div w:id="425461939">
              <w:marLeft w:val="0"/>
              <w:marRight w:val="0"/>
              <w:marTop w:val="0"/>
              <w:marBottom w:val="0"/>
              <w:divBdr>
                <w:top w:val="none" w:sz="0" w:space="0" w:color="auto"/>
                <w:left w:val="none" w:sz="0" w:space="0" w:color="auto"/>
                <w:bottom w:val="none" w:sz="0" w:space="0" w:color="auto"/>
                <w:right w:val="none" w:sz="0" w:space="0" w:color="auto"/>
              </w:divBdr>
            </w:div>
            <w:div w:id="965349402">
              <w:marLeft w:val="0"/>
              <w:marRight w:val="0"/>
              <w:marTop w:val="0"/>
              <w:marBottom w:val="0"/>
              <w:divBdr>
                <w:top w:val="none" w:sz="0" w:space="0" w:color="auto"/>
                <w:left w:val="none" w:sz="0" w:space="0" w:color="auto"/>
                <w:bottom w:val="none" w:sz="0" w:space="0" w:color="auto"/>
                <w:right w:val="none" w:sz="0" w:space="0" w:color="auto"/>
              </w:divBdr>
            </w:div>
            <w:div w:id="1384871956">
              <w:marLeft w:val="0"/>
              <w:marRight w:val="0"/>
              <w:marTop w:val="0"/>
              <w:marBottom w:val="0"/>
              <w:divBdr>
                <w:top w:val="none" w:sz="0" w:space="0" w:color="auto"/>
                <w:left w:val="none" w:sz="0" w:space="0" w:color="auto"/>
                <w:bottom w:val="none" w:sz="0" w:space="0" w:color="auto"/>
                <w:right w:val="none" w:sz="0" w:space="0" w:color="auto"/>
              </w:divBdr>
            </w:div>
            <w:div w:id="1006909407">
              <w:marLeft w:val="0"/>
              <w:marRight w:val="0"/>
              <w:marTop w:val="0"/>
              <w:marBottom w:val="0"/>
              <w:divBdr>
                <w:top w:val="none" w:sz="0" w:space="0" w:color="auto"/>
                <w:left w:val="none" w:sz="0" w:space="0" w:color="auto"/>
                <w:bottom w:val="none" w:sz="0" w:space="0" w:color="auto"/>
                <w:right w:val="none" w:sz="0" w:space="0" w:color="auto"/>
              </w:divBdr>
            </w:div>
            <w:div w:id="82845788">
              <w:marLeft w:val="0"/>
              <w:marRight w:val="0"/>
              <w:marTop w:val="0"/>
              <w:marBottom w:val="0"/>
              <w:divBdr>
                <w:top w:val="none" w:sz="0" w:space="0" w:color="auto"/>
                <w:left w:val="none" w:sz="0" w:space="0" w:color="auto"/>
                <w:bottom w:val="none" w:sz="0" w:space="0" w:color="auto"/>
                <w:right w:val="none" w:sz="0" w:space="0" w:color="auto"/>
              </w:divBdr>
            </w:div>
            <w:div w:id="1820459189">
              <w:marLeft w:val="0"/>
              <w:marRight w:val="0"/>
              <w:marTop w:val="0"/>
              <w:marBottom w:val="0"/>
              <w:divBdr>
                <w:top w:val="none" w:sz="0" w:space="0" w:color="auto"/>
                <w:left w:val="none" w:sz="0" w:space="0" w:color="auto"/>
                <w:bottom w:val="none" w:sz="0" w:space="0" w:color="auto"/>
                <w:right w:val="none" w:sz="0" w:space="0" w:color="auto"/>
              </w:divBdr>
            </w:div>
            <w:div w:id="587733051">
              <w:marLeft w:val="0"/>
              <w:marRight w:val="0"/>
              <w:marTop w:val="0"/>
              <w:marBottom w:val="0"/>
              <w:divBdr>
                <w:top w:val="none" w:sz="0" w:space="0" w:color="auto"/>
                <w:left w:val="none" w:sz="0" w:space="0" w:color="auto"/>
                <w:bottom w:val="none" w:sz="0" w:space="0" w:color="auto"/>
                <w:right w:val="none" w:sz="0" w:space="0" w:color="auto"/>
              </w:divBdr>
            </w:div>
            <w:div w:id="489634666">
              <w:marLeft w:val="0"/>
              <w:marRight w:val="0"/>
              <w:marTop w:val="0"/>
              <w:marBottom w:val="0"/>
              <w:divBdr>
                <w:top w:val="none" w:sz="0" w:space="0" w:color="auto"/>
                <w:left w:val="none" w:sz="0" w:space="0" w:color="auto"/>
                <w:bottom w:val="none" w:sz="0" w:space="0" w:color="auto"/>
                <w:right w:val="none" w:sz="0" w:space="0" w:color="auto"/>
              </w:divBdr>
            </w:div>
            <w:div w:id="1587377659">
              <w:marLeft w:val="0"/>
              <w:marRight w:val="0"/>
              <w:marTop w:val="0"/>
              <w:marBottom w:val="0"/>
              <w:divBdr>
                <w:top w:val="none" w:sz="0" w:space="0" w:color="auto"/>
                <w:left w:val="none" w:sz="0" w:space="0" w:color="auto"/>
                <w:bottom w:val="none" w:sz="0" w:space="0" w:color="auto"/>
                <w:right w:val="none" w:sz="0" w:space="0" w:color="auto"/>
              </w:divBdr>
            </w:div>
            <w:div w:id="1065688008">
              <w:marLeft w:val="0"/>
              <w:marRight w:val="0"/>
              <w:marTop w:val="0"/>
              <w:marBottom w:val="0"/>
              <w:divBdr>
                <w:top w:val="none" w:sz="0" w:space="0" w:color="auto"/>
                <w:left w:val="none" w:sz="0" w:space="0" w:color="auto"/>
                <w:bottom w:val="none" w:sz="0" w:space="0" w:color="auto"/>
                <w:right w:val="none" w:sz="0" w:space="0" w:color="auto"/>
              </w:divBdr>
            </w:div>
            <w:div w:id="1722559262">
              <w:marLeft w:val="0"/>
              <w:marRight w:val="0"/>
              <w:marTop w:val="0"/>
              <w:marBottom w:val="0"/>
              <w:divBdr>
                <w:top w:val="none" w:sz="0" w:space="0" w:color="auto"/>
                <w:left w:val="none" w:sz="0" w:space="0" w:color="auto"/>
                <w:bottom w:val="none" w:sz="0" w:space="0" w:color="auto"/>
                <w:right w:val="none" w:sz="0" w:space="0" w:color="auto"/>
              </w:divBdr>
            </w:div>
            <w:div w:id="905189494">
              <w:marLeft w:val="0"/>
              <w:marRight w:val="0"/>
              <w:marTop w:val="0"/>
              <w:marBottom w:val="0"/>
              <w:divBdr>
                <w:top w:val="none" w:sz="0" w:space="0" w:color="auto"/>
                <w:left w:val="none" w:sz="0" w:space="0" w:color="auto"/>
                <w:bottom w:val="none" w:sz="0" w:space="0" w:color="auto"/>
                <w:right w:val="none" w:sz="0" w:space="0" w:color="auto"/>
              </w:divBdr>
            </w:div>
            <w:div w:id="101072537">
              <w:marLeft w:val="0"/>
              <w:marRight w:val="0"/>
              <w:marTop w:val="0"/>
              <w:marBottom w:val="0"/>
              <w:divBdr>
                <w:top w:val="none" w:sz="0" w:space="0" w:color="auto"/>
                <w:left w:val="none" w:sz="0" w:space="0" w:color="auto"/>
                <w:bottom w:val="none" w:sz="0" w:space="0" w:color="auto"/>
                <w:right w:val="none" w:sz="0" w:space="0" w:color="auto"/>
              </w:divBdr>
            </w:div>
            <w:div w:id="422724649">
              <w:marLeft w:val="0"/>
              <w:marRight w:val="0"/>
              <w:marTop w:val="0"/>
              <w:marBottom w:val="0"/>
              <w:divBdr>
                <w:top w:val="none" w:sz="0" w:space="0" w:color="auto"/>
                <w:left w:val="none" w:sz="0" w:space="0" w:color="auto"/>
                <w:bottom w:val="none" w:sz="0" w:space="0" w:color="auto"/>
                <w:right w:val="none" w:sz="0" w:space="0" w:color="auto"/>
              </w:divBdr>
            </w:div>
            <w:div w:id="1725903644">
              <w:marLeft w:val="0"/>
              <w:marRight w:val="0"/>
              <w:marTop w:val="0"/>
              <w:marBottom w:val="0"/>
              <w:divBdr>
                <w:top w:val="none" w:sz="0" w:space="0" w:color="auto"/>
                <w:left w:val="none" w:sz="0" w:space="0" w:color="auto"/>
                <w:bottom w:val="none" w:sz="0" w:space="0" w:color="auto"/>
                <w:right w:val="none" w:sz="0" w:space="0" w:color="auto"/>
              </w:divBdr>
            </w:div>
            <w:div w:id="1411273705">
              <w:marLeft w:val="0"/>
              <w:marRight w:val="0"/>
              <w:marTop w:val="0"/>
              <w:marBottom w:val="0"/>
              <w:divBdr>
                <w:top w:val="none" w:sz="0" w:space="0" w:color="auto"/>
                <w:left w:val="none" w:sz="0" w:space="0" w:color="auto"/>
                <w:bottom w:val="none" w:sz="0" w:space="0" w:color="auto"/>
                <w:right w:val="none" w:sz="0" w:space="0" w:color="auto"/>
              </w:divBdr>
            </w:div>
            <w:div w:id="1014959119">
              <w:marLeft w:val="0"/>
              <w:marRight w:val="0"/>
              <w:marTop w:val="0"/>
              <w:marBottom w:val="0"/>
              <w:divBdr>
                <w:top w:val="none" w:sz="0" w:space="0" w:color="auto"/>
                <w:left w:val="none" w:sz="0" w:space="0" w:color="auto"/>
                <w:bottom w:val="none" w:sz="0" w:space="0" w:color="auto"/>
                <w:right w:val="none" w:sz="0" w:space="0" w:color="auto"/>
              </w:divBdr>
            </w:div>
            <w:div w:id="938684155">
              <w:marLeft w:val="0"/>
              <w:marRight w:val="0"/>
              <w:marTop w:val="0"/>
              <w:marBottom w:val="0"/>
              <w:divBdr>
                <w:top w:val="none" w:sz="0" w:space="0" w:color="auto"/>
                <w:left w:val="none" w:sz="0" w:space="0" w:color="auto"/>
                <w:bottom w:val="none" w:sz="0" w:space="0" w:color="auto"/>
                <w:right w:val="none" w:sz="0" w:space="0" w:color="auto"/>
              </w:divBdr>
            </w:div>
            <w:div w:id="2038969911">
              <w:marLeft w:val="0"/>
              <w:marRight w:val="0"/>
              <w:marTop w:val="0"/>
              <w:marBottom w:val="0"/>
              <w:divBdr>
                <w:top w:val="none" w:sz="0" w:space="0" w:color="auto"/>
                <w:left w:val="none" w:sz="0" w:space="0" w:color="auto"/>
                <w:bottom w:val="none" w:sz="0" w:space="0" w:color="auto"/>
                <w:right w:val="none" w:sz="0" w:space="0" w:color="auto"/>
              </w:divBdr>
            </w:div>
            <w:div w:id="1878539525">
              <w:marLeft w:val="0"/>
              <w:marRight w:val="0"/>
              <w:marTop w:val="0"/>
              <w:marBottom w:val="0"/>
              <w:divBdr>
                <w:top w:val="none" w:sz="0" w:space="0" w:color="auto"/>
                <w:left w:val="none" w:sz="0" w:space="0" w:color="auto"/>
                <w:bottom w:val="none" w:sz="0" w:space="0" w:color="auto"/>
                <w:right w:val="none" w:sz="0" w:space="0" w:color="auto"/>
              </w:divBdr>
            </w:div>
            <w:div w:id="99223212">
              <w:marLeft w:val="0"/>
              <w:marRight w:val="0"/>
              <w:marTop w:val="0"/>
              <w:marBottom w:val="0"/>
              <w:divBdr>
                <w:top w:val="none" w:sz="0" w:space="0" w:color="auto"/>
                <w:left w:val="none" w:sz="0" w:space="0" w:color="auto"/>
                <w:bottom w:val="none" w:sz="0" w:space="0" w:color="auto"/>
                <w:right w:val="none" w:sz="0" w:space="0" w:color="auto"/>
              </w:divBdr>
            </w:div>
            <w:div w:id="105396426">
              <w:marLeft w:val="0"/>
              <w:marRight w:val="0"/>
              <w:marTop w:val="0"/>
              <w:marBottom w:val="0"/>
              <w:divBdr>
                <w:top w:val="none" w:sz="0" w:space="0" w:color="auto"/>
                <w:left w:val="none" w:sz="0" w:space="0" w:color="auto"/>
                <w:bottom w:val="none" w:sz="0" w:space="0" w:color="auto"/>
                <w:right w:val="none" w:sz="0" w:space="0" w:color="auto"/>
              </w:divBdr>
            </w:div>
            <w:div w:id="660354076">
              <w:marLeft w:val="0"/>
              <w:marRight w:val="0"/>
              <w:marTop w:val="0"/>
              <w:marBottom w:val="0"/>
              <w:divBdr>
                <w:top w:val="none" w:sz="0" w:space="0" w:color="auto"/>
                <w:left w:val="none" w:sz="0" w:space="0" w:color="auto"/>
                <w:bottom w:val="none" w:sz="0" w:space="0" w:color="auto"/>
                <w:right w:val="none" w:sz="0" w:space="0" w:color="auto"/>
              </w:divBdr>
            </w:div>
            <w:div w:id="690689959">
              <w:marLeft w:val="0"/>
              <w:marRight w:val="0"/>
              <w:marTop w:val="0"/>
              <w:marBottom w:val="0"/>
              <w:divBdr>
                <w:top w:val="none" w:sz="0" w:space="0" w:color="auto"/>
                <w:left w:val="none" w:sz="0" w:space="0" w:color="auto"/>
                <w:bottom w:val="none" w:sz="0" w:space="0" w:color="auto"/>
                <w:right w:val="none" w:sz="0" w:space="0" w:color="auto"/>
              </w:divBdr>
            </w:div>
            <w:div w:id="45643241">
              <w:marLeft w:val="0"/>
              <w:marRight w:val="0"/>
              <w:marTop w:val="0"/>
              <w:marBottom w:val="0"/>
              <w:divBdr>
                <w:top w:val="none" w:sz="0" w:space="0" w:color="auto"/>
                <w:left w:val="none" w:sz="0" w:space="0" w:color="auto"/>
                <w:bottom w:val="none" w:sz="0" w:space="0" w:color="auto"/>
                <w:right w:val="none" w:sz="0" w:space="0" w:color="auto"/>
              </w:divBdr>
            </w:div>
            <w:div w:id="661546061">
              <w:marLeft w:val="0"/>
              <w:marRight w:val="0"/>
              <w:marTop w:val="0"/>
              <w:marBottom w:val="0"/>
              <w:divBdr>
                <w:top w:val="none" w:sz="0" w:space="0" w:color="auto"/>
                <w:left w:val="none" w:sz="0" w:space="0" w:color="auto"/>
                <w:bottom w:val="none" w:sz="0" w:space="0" w:color="auto"/>
                <w:right w:val="none" w:sz="0" w:space="0" w:color="auto"/>
              </w:divBdr>
            </w:div>
            <w:div w:id="2074966108">
              <w:marLeft w:val="0"/>
              <w:marRight w:val="0"/>
              <w:marTop w:val="0"/>
              <w:marBottom w:val="0"/>
              <w:divBdr>
                <w:top w:val="none" w:sz="0" w:space="0" w:color="auto"/>
                <w:left w:val="none" w:sz="0" w:space="0" w:color="auto"/>
                <w:bottom w:val="none" w:sz="0" w:space="0" w:color="auto"/>
                <w:right w:val="none" w:sz="0" w:space="0" w:color="auto"/>
              </w:divBdr>
            </w:div>
            <w:div w:id="160853861">
              <w:marLeft w:val="0"/>
              <w:marRight w:val="0"/>
              <w:marTop w:val="0"/>
              <w:marBottom w:val="0"/>
              <w:divBdr>
                <w:top w:val="none" w:sz="0" w:space="0" w:color="auto"/>
                <w:left w:val="none" w:sz="0" w:space="0" w:color="auto"/>
                <w:bottom w:val="none" w:sz="0" w:space="0" w:color="auto"/>
                <w:right w:val="none" w:sz="0" w:space="0" w:color="auto"/>
              </w:divBdr>
            </w:div>
            <w:div w:id="769158402">
              <w:marLeft w:val="0"/>
              <w:marRight w:val="0"/>
              <w:marTop w:val="0"/>
              <w:marBottom w:val="0"/>
              <w:divBdr>
                <w:top w:val="none" w:sz="0" w:space="0" w:color="auto"/>
                <w:left w:val="none" w:sz="0" w:space="0" w:color="auto"/>
                <w:bottom w:val="none" w:sz="0" w:space="0" w:color="auto"/>
                <w:right w:val="none" w:sz="0" w:space="0" w:color="auto"/>
              </w:divBdr>
            </w:div>
            <w:div w:id="97339271">
              <w:marLeft w:val="0"/>
              <w:marRight w:val="0"/>
              <w:marTop w:val="0"/>
              <w:marBottom w:val="0"/>
              <w:divBdr>
                <w:top w:val="none" w:sz="0" w:space="0" w:color="auto"/>
                <w:left w:val="none" w:sz="0" w:space="0" w:color="auto"/>
                <w:bottom w:val="none" w:sz="0" w:space="0" w:color="auto"/>
                <w:right w:val="none" w:sz="0" w:space="0" w:color="auto"/>
              </w:divBdr>
            </w:div>
            <w:div w:id="898593332">
              <w:marLeft w:val="0"/>
              <w:marRight w:val="0"/>
              <w:marTop w:val="0"/>
              <w:marBottom w:val="0"/>
              <w:divBdr>
                <w:top w:val="none" w:sz="0" w:space="0" w:color="auto"/>
                <w:left w:val="none" w:sz="0" w:space="0" w:color="auto"/>
                <w:bottom w:val="none" w:sz="0" w:space="0" w:color="auto"/>
                <w:right w:val="none" w:sz="0" w:space="0" w:color="auto"/>
              </w:divBdr>
            </w:div>
            <w:div w:id="1302274624">
              <w:marLeft w:val="0"/>
              <w:marRight w:val="0"/>
              <w:marTop w:val="0"/>
              <w:marBottom w:val="0"/>
              <w:divBdr>
                <w:top w:val="none" w:sz="0" w:space="0" w:color="auto"/>
                <w:left w:val="none" w:sz="0" w:space="0" w:color="auto"/>
                <w:bottom w:val="none" w:sz="0" w:space="0" w:color="auto"/>
                <w:right w:val="none" w:sz="0" w:space="0" w:color="auto"/>
              </w:divBdr>
            </w:div>
            <w:div w:id="2096323258">
              <w:marLeft w:val="0"/>
              <w:marRight w:val="0"/>
              <w:marTop w:val="0"/>
              <w:marBottom w:val="0"/>
              <w:divBdr>
                <w:top w:val="none" w:sz="0" w:space="0" w:color="auto"/>
                <w:left w:val="none" w:sz="0" w:space="0" w:color="auto"/>
                <w:bottom w:val="none" w:sz="0" w:space="0" w:color="auto"/>
                <w:right w:val="none" w:sz="0" w:space="0" w:color="auto"/>
              </w:divBdr>
            </w:div>
            <w:div w:id="1132870578">
              <w:marLeft w:val="0"/>
              <w:marRight w:val="0"/>
              <w:marTop w:val="0"/>
              <w:marBottom w:val="0"/>
              <w:divBdr>
                <w:top w:val="none" w:sz="0" w:space="0" w:color="auto"/>
                <w:left w:val="none" w:sz="0" w:space="0" w:color="auto"/>
                <w:bottom w:val="none" w:sz="0" w:space="0" w:color="auto"/>
                <w:right w:val="none" w:sz="0" w:space="0" w:color="auto"/>
              </w:divBdr>
            </w:div>
            <w:div w:id="576481776">
              <w:marLeft w:val="0"/>
              <w:marRight w:val="0"/>
              <w:marTop w:val="0"/>
              <w:marBottom w:val="0"/>
              <w:divBdr>
                <w:top w:val="none" w:sz="0" w:space="0" w:color="auto"/>
                <w:left w:val="none" w:sz="0" w:space="0" w:color="auto"/>
                <w:bottom w:val="none" w:sz="0" w:space="0" w:color="auto"/>
                <w:right w:val="none" w:sz="0" w:space="0" w:color="auto"/>
              </w:divBdr>
            </w:div>
            <w:div w:id="1131943283">
              <w:marLeft w:val="0"/>
              <w:marRight w:val="0"/>
              <w:marTop w:val="0"/>
              <w:marBottom w:val="0"/>
              <w:divBdr>
                <w:top w:val="none" w:sz="0" w:space="0" w:color="auto"/>
                <w:left w:val="none" w:sz="0" w:space="0" w:color="auto"/>
                <w:bottom w:val="none" w:sz="0" w:space="0" w:color="auto"/>
                <w:right w:val="none" w:sz="0" w:space="0" w:color="auto"/>
              </w:divBdr>
            </w:div>
            <w:div w:id="1997879852">
              <w:marLeft w:val="0"/>
              <w:marRight w:val="0"/>
              <w:marTop w:val="0"/>
              <w:marBottom w:val="0"/>
              <w:divBdr>
                <w:top w:val="none" w:sz="0" w:space="0" w:color="auto"/>
                <w:left w:val="none" w:sz="0" w:space="0" w:color="auto"/>
                <w:bottom w:val="none" w:sz="0" w:space="0" w:color="auto"/>
                <w:right w:val="none" w:sz="0" w:space="0" w:color="auto"/>
              </w:divBdr>
            </w:div>
            <w:div w:id="814833677">
              <w:marLeft w:val="0"/>
              <w:marRight w:val="0"/>
              <w:marTop w:val="0"/>
              <w:marBottom w:val="0"/>
              <w:divBdr>
                <w:top w:val="none" w:sz="0" w:space="0" w:color="auto"/>
                <w:left w:val="none" w:sz="0" w:space="0" w:color="auto"/>
                <w:bottom w:val="none" w:sz="0" w:space="0" w:color="auto"/>
                <w:right w:val="none" w:sz="0" w:space="0" w:color="auto"/>
              </w:divBdr>
            </w:div>
            <w:div w:id="1934312941">
              <w:marLeft w:val="0"/>
              <w:marRight w:val="0"/>
              <w:marTop w:val="0"/>
              <w:marBottom w:val="0"/>
              <w:divBdr>
                <w:top w:val="none" w:sz="0" w:space="0" w:color="auto"/>
                <w:left w:val="none" w:sz="0" w:space="0" w:color="auto"/>
                <w:bottom w:val="none" w:sz="0" w:space="0" w:color="auto"/>
                <w:right w:val="none" w:sz="0" w:space="0" w:color="auto"/>
              </w:divBdr>
            </w:div>
            <w:div w:id="996685663">
              <w:marLeft w:val="0"/>
              <w:marRight w:val="0"/>
              <w:marTop w:val="0"/>
              <w:marBottom w:val="0"/>
              <w:divBdr>
                <w:top w:val="none" w:sz="0" w:space="0" w:color="auto"/>
                <w:left w:val="none" w:sz="0" w:space="0" w:color="auto"/>
                <w:bottom w:val="none" w:sz="0" w:space="0" w:color="auto"/>
                <w:right w:val="none" w:sz="0" w:space="0" w:color="auto"/>
              </w:divBdr>
            </w:div>
            <w:div w:id="1536576075">
              <w:marLeft w:val="0"/>
              <w:marRight w:val="0"/>
              <w:marTop w:val="0"/>
              <w:marBottom w:val="0"/>
              <w:divBdr>
                <w:top w:val="none" w:sz="0" w:space="0" w:color="auto"/>
                <w:left w:val="none" w:sz="0" w:space="0" w:color="auto"/>
                <w:bottom w:val="none" w:sz="0" w:space="0" w:color="auto"/>
                <w:right w:val="none" w:sz="0" w:space="0" w:color="auto"/>
              </w:divBdr>
            </w:div>
            <w:div w:id="730464376">
              <w:marLeft w:val="0"/>
              <w:marRight w:val="0"/>
              <w:marTop w:val="0"/>
              <w:marBottom w:val="0"/>
              <w:divBdr>
                <w:top w:val="none" w:sz="0" w:space="0" w:color="auto"/>
                <w:left w:val="none" w:sz="0" w:space="0" w:color="auto"/>
                <w:bottom w:val="none" w:sz="0" w:space="0" w:color="auto"/>
                <w:right w:val="none" w:sz="0" w:space="0" w:color="auto"/>
              </w:divBdr>
            </w:div>
            <w:div w:id="270862935">
              <w:marLeft w:val="0"/>
              <w:marRight w:val="0"/>
              <w:marTop w:val="0"/>
              <w:marBottom w:val="0"/>
              <w:divBdr>
                <w:top w:val="none" w:sz="0" w:space="0" w:color="auto"/>
                <w:left w:val="none" w:sz="0" w:space="0" w:color="auto"/>
                <w:bottom w:val="none" w:sz="0" w:space="0" w:color="auto"/>
                <w:right w:val="none" w:sz="0" w:space="0" w:color="auto"/>
              </w:divBdr>
            </w:div>
            <w:div w:id="1202204198">
              <w:marLeft w:val="0"/>
              <w:marRight w:val="0"/>
              <w:marTop w:val="0"/>
              <w:marBottom w:val="0"/>
              <w:divBdr>
                <w:top w:val="none" w:sz="0" w:space="0" w:color="auto"/>
                <w:left w:val="none" w:sz="0" w:space="0" w:color="auto"/>
                <w:bottom w:val="none" w:sz="0" w:space="0" w:color="auto"/>
                <w:right w:val="none" w:sz="0" w:space="0" w:color="auto"/>
              </w:divBdr>
            </w:div>
            <w:div w:id="2100633794">
              <w:marLeft w:val="0"/>
              <w:marRight w:val="0"/>
              <w:marTop w:val="0"/>
              <w:marBottom w:val="0"/>
              <w:divBdr>
                <w:top w:val="none" w:sz="0" w:space="0" w:color="auto"/>
                <w:left w:val="none" w:sz="0" w:space="0" w:color="auto"/>
                <w:bottom w:val="none" w:sz="0" w:space="0" w:color="auto"/>
                <w:right w:val="none" w:sz="0" w:space="0" w:color="auto"/>
              </w:divBdr>
            </w:div>
            <w:div w:id="1025324222">
              <w:marLeft w:val="0"/>
              <w:marRight w:val="0"/>
              <w:marTop w:val="0"/>
              <w:marBottom w:val="0"/>
              <w:divBdr>
                <w:top w:val="none" w:sz="0" w:space="0" w:color="auto"/>
                <w:left w:val="none" w:sz="0" w:space="0" w:color="auto"/>
                <w:bottom w:val="none" w:sz="0" w:space="0" w:color="auto"/>
                <w:right w:val="none" w:sz="0" w:space="0" w:color="auto"/>
              </w:divBdr>
            </w:div>
            <w:div w:id="1955480491">
              <w:marLeft w:val="0"/>
              <w:marRight w:val="0"/>
              <w:marTop w:val="0"/>
              <w:marBottom w:val="0"/>
              <w:divBdr>
                <w:top w:val="none" w:sz="0" w:space="0" w:color="auto"/>
                <w:left w:val="none" w:sz="0" w:space="0" w:color="auto"/>
                <w:bottom w:val="none" w:sz="0" w:space="0" w:color="auto"/>
                <w:right w:val="none" w:sz="0" w:space="0" w:color="auto"/>
              </w:divBdr>
            </w:div>
            <w:div w:id="619383460">
              <w:marLeft w:val="0"/>
              <w:marRight w:val="0"/>
              <w:marTop w:val="0"/>
              <w:marBottom w:val="0"/>
              <w:divBdr>
                <w:top w:val="none" w:sz="0" w:space="0" w:color="auto"/>
                <w:left w:val="none" w:sz="0" w:space="0" w:color="auto"/>
                <w:bottom w:val="none" w:sz="0" w:space="0" w:color="auto"/>
                <w:right w:val="none" w:sz="0" w:space="0" w:color="auto"/>
              </w:divBdr>
            </w:div>
            <w:div w:id="1308821428">
              <w:marLeft w:val="0"/>
              <w:marRight w:val="0"/>
              <w:marTop w:val="0"/>
              <w:marBottom w:val="0"/>
              <w:divBdr>
                <w:top w:val="none" w:sz="0" w:space="0" w:color="auto"/>
                <w:left w:val="none" w:sz="0" w:space="0" w:color="auto"/>
                <w:bottom w:val="none" w:sz="0" w:space="0" w:color="auto"/>
                <w:right w:val="none" w:sz="0" w:space="0" w:color="auto"/>
              </w:divBdr>
            </w:div>
            <w:div w:id="2147047682">
              <w:marLeft w:val="0"/>
              <w:marRight w:val="0"/>
              <w:marTop w:val="0"/>
              <w:marBottom w:val="0"/>
              <w:divBdr>
                <w:top w:val="none" w:sz="0" w:space="0" w:color="auto"/>
                <w:left w:val="none" w:sz="0" w:space="0" w:color="auto"/>
                <w:bottom w:val="none" w:sz="0" w:space="0" w:color="auto"/>
                <w:right w:val="none" w:sz="0" w:space="0" w:color="auto"/>
              </w:divBdr>
            </w:div>
            <w:div w:id="1263758534">
              <w:marLeft w:val="0"/>
              <w:marRight w:val="0"/>
              <w:marTop w:val="0"/>
              <w:marBottom w:val="0"/>
              <w:divBdr>
                <w:top w:val="none" w:sz="0" w:space="0" w:color="auto"/>
                <w:left w:val="none" w:sz="0" w:space="0" w:color="auto"/>
                <w:bottom w:val="none" w:sz="0" w:space="0" w:color="auto"/>
                <w:right w:val="none" w:sz="0" w:space="0" w:color="auto"/>
              </w:divBdr>
            </w:div>
            <w:div w:id="340202043">
              <w:marLeft w:val="0"/>
              <w:marRight w:val="0"/>
              <w:marTop w:val="0"/>
              <w:marBottom w:val="0"/>
              <w:divBdr>
                <w:top w:val="none" w:sz="0" w:space="0" w:color="auto"/>
                <w:left w:val="none" w:sz="0" w:space="0" w:color="auto"/>
                <w:bottom w:val="none" w:sz="0" w:space="0" w:color="auto"/>
                <w:right w:val="none" w:sz="0" w:space="0" w:color="auto"/>
              </w:divBdr>
            </w:div>
            <w:div w:id="2065057083">
              <w:marLeft w:val="0"/>
              <w:marRight w:val="0"/>
              <w:marTop w:val="0"/>
              <w:marBottom w:val="0"/>
              <w:divBdr>
                <w:top w:val="none" w:sz="0" w:space="0" w:color="auto"/>
                <w:left w:val="none" w:sz="0" w:space="0" w:color="auto"/>
                <w:bottom w:val="none" w:sz="0" w:space="0" w:color="auto"/>
                <w:right w:val="none" w:sz="0" w:space="0" w:color="auto"/>
              </w:divBdr>
            </w:div>
            <w:div w:id="233004335">
              <w:marLeft w:val="0"/>
              <w:marRight w:val="0"/>
              <w:marTop w:val="0"/>
              <w:marBottom w:val="0"/>
              <w:divBdr>
                <w:top w:val="none" w:sz="0" w:space="0" w:color="auto"/>
                <w:left w:val="none" w:sz="0" w:space="0" w:color="auto"/>
                <w:bottom w:val="none" w:sz="0" w:space="0" w:color="auto"/>
                <w:right w:val="none" w:sz="0" w:space="0" w:color="auto"/>
              </w:divBdr>
            </w:div>
            <w:div w:id="88426986">
              <w:marLeft w:val="0"/>
              <w:marRight w:val="0"/>
              <w:marTop w:val="0"/>
              <w:marBottom w:val="0"/>
              <w:divBdr>
                <w:top w:val="none" w:sz="0" w:space="0" w:color="auto"/>
                <w:left w:val="none" w:sz="0" w:space="0" w:color="auto"/>
                <w:bottom w:val="none" w:sz="0" w:space="0" w:color="auto"/>
                <w:right w:val="none" w:sz="0" w:space="0" w:color="auto"/>
              </w:divBdr>
            </w:div>
            <w:div w:id="752043733">
              <w:marLeft w:val="0"/>
              <w:marRight w:val="0"/>
              <w:marTop w:val="0"/>
              <w:marBottom w:val="0"/>
              <w:divBdr>
                <w:top w:val="none" w:sz="0" w:space="0" w:color="auto"/>
                <w:left w:val="none" w:sz="0" w:space="0" w:color="auto"/>
                <w:bottom w:val="none" w:sz="0" w:space="0" w:color="auto"/>
                <w:right w:val="none" w:sz="0" w:space="0" w:color="auto"/>
              </w:divBdr>
            </w:div>
            <w:div w:id="1838225223">
              <w:marLeft w:val="0"/>
              <w:marRight w:val="0"/>
              <w:marTop w:val="0"/>
              <w:marBottom w:val="0"/>
              <w:divBdr>
                <w:top w:val="none" w:sz="0" w:space="0" w:color="auto"/>
                <w:left w:val="none" w:sz="0" w:space="0" w:color="auto"/>
                <w:bottom w:val="none" w:sz="0" w:space="0" w:color="auto"/>
                <w:right w:val="none" w:sz="0" w:space="0" w:color="auto"/>
              </w:divBdr>
            </w:div>
            <w:div w:id="505822193">
              <w:marLeft w:val="0"/>
              <w:marRight w:val="0"/>
              <w:marTop w:val="0"/>
              <w:marBottom w:val="0"/>
              <w:divBdr>
                <w:top w:val="none" w:sz="0" w:space="0" w:color="auto"/>
                <w:left w:val="none" w:sz="0" w:space="0" w:color="auto"/>
                <w:bottom w:val="none" w:sz="0" w:space="0" w:color="auto"/>
                <w:right w:val="none" w:sz="0" w:space="0" w:color="auto"/>
              </w:divBdr>
            </w:div>
            <w:div w:id="443812013">
              <w:marLeft w:val="0"/>
              <w:marRight w:val="0"/>
              <w:marTop w:val="0"/>
              <w:marBottom w:val="0"/>
              <w:divBdr>
                <w:top w:val="none" w:sz="0" w:space="0" w:color="auto"/>
                <w:left w:val="none" w:sz="0" w:space="0" w:color="auto"/>
                <w:bottom w:val="none" w:sz="0" w:space="0" w:color="auto"/>
                <w:right w:val="none" w:sz="0" w:space="0" w:color="auto"/>
              </w:divBdr>
            </w:div>
            <w:div w:id="1501848128">
              <w:marLeft w:val="0"/>
              <w:marRight w:val="0"/>
              <w:marTop w:val="0"/>
              <w:marBottom w:val="0"/>
              <w:divBdr>
                <w:top w:val="none" w:sz="0" w:space="0" w:color="auto"/>
                <w:left w:val="none" w:sz="0" w:space="0" w:color="auto"/>
                <w:bottom w:val="none" w:sz="0" w:space="0" w:color="auto"/>
                <w:right w:val="none" w:sz="0" w:space="0" w:color="auto"/>
              </w:divBdr>
            </w:div>
            <w:div w:id="1708217757">
              <w:marLeft w:val="0"/>
              <w:marRight w:val="0"/>
              <w:marTop w:val="0"/>
              <w:marBottom w:val="0"/>
              <w:divBdr>
                <w:top w:val="none" w:sz="0" w:space="0" w:color="auto"/>
                <w:left w:val="none" w:sz="0" w:space="0" w:color="auto"/>
                <w:bottom w:val="none" w:sz="0" w:space="0" w:color="auto"/>
                <w:right w:val="none" w:sz="0" w:space="0" w:color="auto"/>
              </w:divBdr>
            </w:div>
            <w:div w:id="475413886">
              <w:marLeft w:val="0"/>
              <w:marRight w:val="0"/>
              <w:marTop w:val="0"/>
              <w:marBottom w:val="0"/>
              <w:divBdr>
                <w:top w:val="none" w:sz="0" w:space="0" w:color="auto"/>
                <w:left w:val="none" w:sz="0" w:space="0" w:color="auto"/>
                <w:bottom w:val="none" w:sz="0" w:space="0" w:color="auto"/>
                <w:right w:val="none" w:sz="0" w:space="0" w:color="auto"/>
              </w:divBdr>
            </w:div>
            <w:div w:id="901866776">
              <w:marLeft w:val="0"/>
              <w:marRight w:val="0"/>
              <w:marTop w:val="0"/>
              <w:marBottom w:val="0"/>
              <w:divBdr>
                <w:top w:val="none" w:sz="0" w:space="0" w:color="auto"/>
                <w:left w:val="none" w:sz="0" w:space="0" w:color="auto"/>
                <w:bottom w:val="none" w:sz="0" w:space="0" w:color="auto"/>
                <w:right w:val="none" w:sz="0" w:space="0" w:color="auto"/>
              </w:divBdr>
            </w:div>
            <w:div w:id="1659990825">
              <w:marLeft w:val="0"/>
              <w:marRight w:val="0"/>
              <w:marTop w:val="0"/>
              <w:marBottom w:val="0"/>
              <w:divBdr>
                <w:top w:val="none" w:sz="0" w:space="0" w:color="auto"/>
                <w:left w:val="none" w:sz="0" w:space="0" w:color="auto"/>
                <w:bottom w:val="none" w:sz="0" w:space="0" w:color="auto"/>
                <w:right w:val="none" w:sz="0" w:space="0" w:color="auto"/>
              </w:divBdr>
            </w:div>
            <w:div w:id="61099494">
              <w:marLeft w:val="0"/>
              <w:marRight w:val="0"/>
              <w:marTop w:val="0"/>
              <w:marBottom w:val="0"/>
              <w:divBdr>
                <w:top w:val="none" w:sz="0" w:space="0" w:color="auto"/>
                <w:left w:val="none" w:sz="0" w:space="0" w:color="auto"/>
                <w:bottom w:val="none" w:sz="0" w:space="0" w:color="auto"/>
                <w:right w:val="none" w:sz="0" w:space="0" w:color="auto"/>
              </w:divBdr>
            </w:div>
            <w:div w:id="312565023">
              <w:marLeft w:val="0"/>
              <w:marRight w:val="0"/>
              <w:marTop w:val="0"/>
              <w:marBottom w:val="0"/>
              <w:divBdr>
                <w:top w:val="none" w:sz="0" w:space="0" w:color="auto"/>
                <w:left w:val="none" w:sz="0" w:space="0" w:color="auto"/>
                <w:bottom w:val="none" w:sz="0" w:space="0" w:color="auto"/>
                <w:right w:val="none" w:sz="0" w:space="0" w:color="auto"/>
              </w:divBdr>
            </w:div>
            <w:div w:id="212427406">
              <w:marLeft w:val="0"/>
              <w:marRight w:val="0"/>
              <w:marTop w:val="0"/>
              <w:marBottom w:val="0"/>
              <w:divBdr>
                <w:top w:val="none" w:sz="0" w:space="0" w:color="auto"/>
                <w:left w:val="none" w:sz="0" w:space="0" w:color="auto"/>
                <w:bottom w:val="none" w:sz="0" w:space="0" w:color="auto"/>
                <w:right w:val="none" w:sz="0" w:space="0" w:color="auto"/>
              </w:divBdr>
            </w:div>
            <w:div w:id="2075007285">
              <w:marLeft w:val="0"/>
              <w:marRight w:val="0"/>
              <w:marTop w:val="0"/>
              <w:marBottom w:val="0"/>
              <w:divBdr>
                <w:top w:val="none" w:sz="0" w:space="0" w:color="auto"/>
                <w:left w:val="none" w:sz="0" w:space="0" w:color="auto"/>
                <w:bottom w:val="none" w:sz="0" w:space="0" w:color="auto"/>
                <w:right w:val="none" w:sz="0" w:space="0" w:color="auto"/>
              </w:divBdr>
            </w:div>
            <w:div w:id="661544289">
              <w:marLeft w:val="0"/>
              <w:marRight w:val="0"/>
              <w:marTop w:val="0"/>
              <w:marBottom w:val="0"/>
              <w:divBdr>
                <w:top w:val="none" w:sz="0" w:space="0" w:color="auto"/>
                <w:left w:val="none" w:sz="0" w:space="0" w:color="auto"/>
                <w:bottom w:val="none" w:sz="0" w:space="0" w:color="auto"/>
                <w:right w:val="none" w:sz="0" w:space="0" w:color="auto"/>
              </w:divBdr>
            </w:div>
            <w:div w:id="1847010588">
              <w:marLeft w:val="0"/>
              <w:marRight w:val="0"/>
              <w:marTop w:val="0"/>
              <w:marBottom w:val="0"/>
              <w:divBdr>
                <w:top w:val="none" w:sz="0" w:space="0" w:color="auto"/>
                <w:left w:val="none" w:sz="0" w:space="0" w:color="auto"/>
                <w:bottom w:val="none" w:sz="0" w:space="0" w:color="auto"/>
                <w:right w:val="none" w:sz="0" w:space="0" w:color="auto"/>
              </w:divBdr>
            </w:div>
            <w:div w:id="1055159534">
              <w:marLeft w:val="0"/>
              <w:marRight w:val="0"/>
              <w:marTop w:val="0"/>
              <w:marBottom w:val="0"/>
              <w:divBdr>
                <w:top w:val="none" w:sz="0" w:space="0" w:color="auto"/>
                <w:left w:val="none" w:sz="0" w:space="0" w:color="auto"/>
                <w:bottom w:val="none" w:sz="0" w:space="0" w:color="auto"/>
                <w:right w:val="none" w:sz="0" w:space="0" w:color="auto"/>
              </w:divBdr>
            </w:div>
            <w:div w:id="1847860789">
              <w:marLeft w:val="0"/>
              <w:marRight w:val="0"/>
              <w:marTop w:val="0"/>
              <w:marBottom w:val="0"/>
              <w:divBdr>
                <w:top w:val="none" w:sz="0" w:space="0" w:color="auto"/>
                <w:left w:val="none" w:sz="0" w:space="0" w:color="auto"/>
                <w:bottom w:val="none" w:sz="0" w:space="0" w:color="auto"/>
                <w:right w:val="none" w:sz="0" w:space="0" w:color="auto"/>
              </w:divBdr>
            </w:div>
            <w:div w:id="1760366672">
              <w:marLeft w:val="0"/>
              <w:marRight w:val="0"/>
              <w:marTop w:val="0"/>
              <w:marBottom w:val="0"/>
              <w:divBdr>
                <w:top w:val="none" w:sz="0" w:space="0" w:color="auto"/>
                <w:left w:val="none" w:sz="0" w:space="0" w:color="auto"/>
                <w:bottom w:val="none" w:sz="0" w:space="0" w:color="auto"/>
                <w:right w:val="none" w:sz="0" w:space="0" w:color="auto"/>
              </w:divBdr>
            </w:div>
            <w:div w:id="1827478940">
              <w:marLeft w:val="0"/>
              <w:marRight w:val="0"/>
              <w:marTop w:val="0"/>
              <w:marBottom w:val="0"/>
              <w:divBdr>
                <w:top w:val="none" w:sz="0" w:space="0" w:color="auto"/>
                <w:left w:val="none" w:sz="0" w:space="0" w:color="auto"/>
                <w:bottom w:val="none" w:sz="0" w:space="0" w:color="auto"/>
                <w:right w:val="none" w:sz="0" w:space="0" w:color="auto"/>
              </w:divBdr>
            </w:div>
            <w:div w:id="205683275">
              <w:marLeft w:val="0"/>
              <w:marRight w:val="0"/>
              <w:marTop w:val="0"/>
              <w:marBottom w:val="0"/>
              <w:divBdr>
                <w:top w:val="none" w:sz="0" w:space="0" w:color="auto"/>
                <w:left w:val="none" w:sz="0" w:space="0" w:color="auto"/>
                <w:bottom w:val="none" w:sz="0" w:space="0" w:color="auto"/>
                <w:right w:val="none" w:sz="0" w:space="0" w:color="auto"/>
              </w:divBdr>
            </w:div>
            <w:div w:id="877736604">
              <w:marLeft w:val="0"/>
              <w:marRight w:val="0"/>
              <w:marTop w:val="0"/>
              <w:marBottom w:val="0"/>
              <w:divBdr>
                <w:top w:val="none" w:sz="0" w:space="0" w:color="auto"/>
                <w:left w:val="none" w:sz="0" w:space="0" w:color="auto"/>
                <w:bottom w:val="none" w:sz="0" w:space="0" w:color="auto"/>
                <w:right w:val="none" w:sz="0" w:space="0" w:color="auto"/>
              </w:divBdr>
            </w:div>
            <w:div w:id="606698773">
              <w:marLeft w:val="0"/>
              <w:marRight w:val="0"/>
              <w:marTop w:val="0"/>
              <w:marBottom w:val="0"/>
              <w:divBdr>
                <w:top w:val="none" w:sz="0" w:space="0" w:color="auto"/>
                <w:left w:val="none" w:sz="0" w:space="0" w:color="auto"/>
                <w:bottom w:val="none" w:sz="0" w:space="0" w:color="auto"/>
                <w:right w:val="none" w:sz="0" w:space="0" w:color="auto"/>
              </w:divBdr>
            </w:div>
            <w:div w:id="1043672681">
              <w:marLeft w:val="0"/>
              <w:marRight w:val="0"/>
              <w:marTop w:val="0"/>
              <w:marBottom w:val="0"/>
              <w:divBdr>
                <w:top w:val="none" w:sz="0" w:space="0" w:color="auto"/>
                <w:left w:val="none" w:sz="0" w:space="0" w:color="auto"/>
                <w:bottom w:val="none" w:sz="0" w:space="0" w:color="auto"/>
                <w:right w:val="none" w:sz="0" w:space="0" w:color="auto"/>
              </w:divBdr>
            </w:div>
            <w:div w:id="1962490943">
              <w:marLeft w:val="0"/>
              <w:marRight w:val="0"/>
              <w:marTop w:val="0"/>
              <w:marBottom w:val="0"/>
              <w:divBdr>
                <w:top w:val="none" w:sz="0" w:space="0" w:color="auto"/>
                <w:left w:val="none" w:sz="0" w:space="0" w:color="auto"/>
                <w:bottom w:val="none" w:sz="0" w:space="0" w:color="auto"/>
                <w:right w:val="none" w:sz="0" w:space="0" w:color="auto"/>
              </w:divBdr>
            </w:div>
            <w:div w:id="1553809675">
              <w:marLeft w:val="0"/>
              <w:marRight w:val="0"/>
              <w:marTop w:val="0"/>
              <w:marBottom w:val="0"/>
              <w:divBdr>
                <w:top w:val="none" w:sz="0" w:space="0" w:color="auto"/>
                <w:left w:val="none" w:sz="0" w:space="0" w:color="auto"/>
                <w:bottom w:val="none" w:sz="0" w:space="0" w:color="auto"/>
                <w:right w:val="none" w:sz="0" w:space="0" w:color="auto"/>
              </w:divBdr>
            </w:div>
            <w:div w:id="1290739908">
              <w:marLeft w:val="0"/>
              <w:marRight w:val="0"/>
              <w:marTop w:val="0"/>
              <w:marBottom w:val="0"/>
              <w:divBdr>
                <w:top w:val="none" w:sz="0" w:space="0" w:color="auto"/>
                <w:left w:val="none" w:sz="0" w:space="0" w:color="auto"/>
                <w:bottom w:val="none" w:sz="0" w:space="0" w:color="auto"/>
                <w:right w:val="none" w:sz="0" w:space="0" w:color="auto"/>
              </w:divBdr>
            </w:div>
            <w:div w:id="490952464">
              <w:marLeft w:val="0"/>
              <w:marRight w:val="0"/>
              <w:marTop w:val="0"/>
              <w:marBottom w:val="0"/>
              <w:divBdr>
                <w:top w:val="none" w:sz="0" w:space="0" w:color="auto"/>
                <w:left w:val="none" w:sz="0" w:space="0" w:color="auto"/>
                <w:bottom w:val="none" w:sz="0" w:space="0" w:color="auto"/>
                <w:right w:val="none" w:sz="0" w:space="0" w:color="auto"/>
              </w:divBdr>
            </w:div>
            <w:div w:id="799883912">
              <w:marLeft w:val="0"/>
              <w:marRight w:val="0"/>
              <w:marTop w:val="0"/>
              <w:marBottom w:val="0"/>
              <w:divBdr>
                <w:top w:val="none" w:sz="0" w:space="0" w:color="auto"/>
                <w:left w:val="none" w:sz="0" w:space="0" w:color="auto"/>
                <w:bottom w:val="none" w:sz="0" w:space="0" w:color="auto"/>
                <w:right w:val="none" w:sz="0" w:space="0" w:color="auto"/>
              </w:divBdr>
            </w:div>
            <w:div w:id="2039774480">
              <w:marLeft w:val="0"/>
              <w:marRight w:val="0"/>
              <w:marTop w:val="0"/>
              <w:marBottom w:val="0"/>
              <w:divBdr>
                <w:top w:val="none" w:sz="0" w:space="0" w:color="auto"/>
                <w:left w:val="none" w:sz="0" w:space="0" w:color="auto"/>
                <w:bottom w:val="none" w:sz="0" w:space="0" w:color="auto"/>
                <w:right w:val="none" w:sz="0" w:space="0" w:color="auto"/>
              </w:divBdr>
            </w:div>
            <w:div w:id="238097140">
              <w:marLeft w:val="0"/>
              <w:marRight w:val="0"/>
              <w:marTop w:val="0"/>
              <w:marBottom w:val="0"/>
              <w:divBdr>
                <w:top w:val="none" w:sz="0" w:space="0" w:color="auto"/>
                <w:left w:val="none" w:sz="0" w:space="0" w:color="auto"/>
                <w:bottom w:val="none" w:sz="0" w:space="0" w:color="auto"/>
                <w:right w:val="none" w:sz="0" w:space="0" w:color="auto"/>
              </w:divBdr>
            </w:div>
            <w:div w:id="516117896">
              <w:marLeft w:val="0"/>
              <w:marRight w:val="0"/>
              <w:marTop w:val="0"/>
              <w:marBottom w:val="0"/>
              <w:divBdr>
                <w:top w:val="none" w:sz="0" w:space="0" w:color="auto"/>
                <w:left w:val="none" w:sz="0" w:space="0" w:color="auto"/>
                <w:bottom w:val="none" w:sz="0" w:space="0" w:color="auto"/>
                <w:right w:val="none" w:sz="0" w:space="0" w:color="auto"/>
              </w:divBdr>
            </w:div>
            <w:div w:id="1623732210">
              <w:marLeft w:val="0"/>
              <w:marRight w:val="0"/>
              <w:marTop w:val="0"/>
              <w:marBottom w:val="0"/>
              <w:divBdr>
                <w:top w:val="none" w:sz="0" w:space="0" w:color="auto"/>
                <w:left w:val="none" w:sz="0" w:space="0" w:color="auto"/>
                <w:bottom w:val="none" w:sz="0" w:space="0" w:color="auto"/>
                <w:right w:val="none" w:sz="0" w:space="0" w:color="auto"/>
              </w:divBdr>
            </w:div>
            <w:div w:id="1883439152">
              <w:marLeft w:val="0"/>
              <w:marRight w:val="0"/>
              <w:marTop w:val="0"/>
              <w:marBottom w:val="0"/>
              <w:divBdr>
                <w:top w:val="none" w:sz="0" w:space="0" w:color="auto"/>
                <w:left w:val="none" w:sz="0" w:space="0" w:color="auto"/>
                <w:bottom w:val="none" w:sz="0" w:space="0" w:color="auto"/>
                <w:right w:val="none" w:sz="0" w:space="0" w:color="auto"/>
              </w:divBdr>
            </w:div>
            <w:div w:id="1184393265">
              <w:marLeft w:val="0"/>
              <w:marRight w:val="0"/>
              <w:marTop w:val="0"/>
              <w:marBottom w:val="0"/>
              <w:divBdr>
                <w:top w:val="none" w:sz="0" w:space="0" w:color="auto"/>
                <w:left w:val="none" w:sz="0" w:space="0" w:color="auto"/>
                <w:bottom w:val="none" w:sz="0" w:space="0" w:color="auto"/>
                <w:right w:val="none" w:sz="0" w:space="0" w:color="auto"/>
              </w:divBdr>
            </w:div>
            <w:div w:id="1189101845">
              <w:marLeft w:val="0"/>
              <w:marRight w:val="0"/>
              <w:marTop w:val="0"/>
              <w:marBottom w:val="0"/>
              <w:divBdr>
                <w:top w:val="none" w:sz="0" w:space="0" w:color="auto"/>
                <w:left w:val="none" w:sz="0" w:space="0" w:color="auto"/>
                <w:bottom w:val="none" w:sz="0" w:space="0" w:color="auto"/>
                <w:right w:val="none" w:sz="0" w:space="0" w:color="auto"/>
              </w:divBdr>
            </w:div>
            <w:div w:id="1739014170">
              <w:marLeft w:val="0"/>
              <w:marRight w:val="0"/>
              <w:marTop w:val="0"/>
              <w:marBottom w:val="0"/>
              <w:divBdr>
                <w:top w:val="none" w:sz="0" w:space="0" w:color="auto"/>
                <w:left w:val="none" w:sz="0" w:space="0" w:color="auto"/>
                <w:bottom w:val="none" w:sz="0" w:space="0" w:color="auto"/>
                <w:right w:val="none" w:sz="0" w:space="0" w:color="auto"/>
              </w:divBdr>
            </w:div>
            <w:div w:id="815029684">
              <w:marLeft w:val="0"/>
              <w:marRight w:val="0"/>
              <w:marTop w:val="0"/>
              <w:marBottom w:val="0"/>
              <w:divBdr>
                <w:top w:val="none" w:sz="0" w:space="0" w:color="auto"/>
                <w:left w:val="none" w:sz="0" w:space="0" w:color="auto"/>
                <w:bottom w:val="none" w:sz="0" w:space="0" w:color="auto"/>
                <w:right w:val="none" w:sz="0" w:space="0" w:color="auto"/>
              </w:divBdr>
            </w:div>
            <w:div w:id="1493138946">
              <w:marLeft w:val="0"/>
              <w:marRight w:val="0"/>
              <w:marTop w:val="0"/>
              <w:marBottom w:val="0"/>
              <w:divBdr>
                <w:top w:val="none" w:sz="0" w:space="0" w:color="auto"/>
                <w:left w:val="none" w:sz="0" w:space="0" w:color="auto"/>
                <w:bottom w:val="none" w:sz="0" w:space="0" w:color="auto"/>
                <w:right w:val="none" w:sz="0" w:space="0" w:color="auto"/>
              </w:divBdr>
            </w:div>
            <w:div w:id="1213038437">
              <w:marLeft w:val="0"/>
              <w:marRight w:val="0"/>
              <w:marTop w:val="0"/>
              <w:marBottom w:val="0"/>
              <w:divBdr>
                <w:top w:val="none" w:sz="0" w:space="0" w:color="auto"/>
                <w:left w:val="none" w:sz="0" w:space="0" w:color="auto"/>
                <w:bottom w:val="none" w:sz="0" w:space="0" w:color="auto"/>
                <w:right w:val="none" w:sz="0" w:space="0" w:color="auto"/>
              </w:divBdr>
            </w:div>
            <w:div w:id="15280734">
              <w:marLeft w:val="0"/>
              <w:marRight w:val="0"/>
              <w:marTop w:val="0"/>
              <w:marBottom w:val="0"/>
              <w:divBdr>
                <w:top w:val="none" w:sz="0" w:space="0" w:color="auto"/>
                <w:left w:val="none" w:sz="0" w:space="0" w:color="auto"/>
                <w:bottom w:val="none" w:sz="0" w:space="0" w:color="auto"/>
                <w:right w:val="none" w:sz="0" w:space="0" w:color="auto"/>
              </w:divBdr>
            </w:div>
            <w:div w:id="1621952172">
              <w:marLeft w:val="0"/>
              <w:marRight w:val="0"/>
              <w:marTop w:val="0"/>
              <w:marBottom w:val="0"/>
              <w:divBdr>
                <w:top w:val="none" w:sz="0" w:space="0" w:color="auto"/>
                <w:left w:val="none" w:sz="0" w:space="0" w:color="auto"/>
                <w:bottom w:val="none" w:sz="0" w:space="0" w:color="auto"/>
                <w:right w:val="none" w:sz="0" w:space="0" w:color="auto"/>
              </w:divBdr>
            </w:div>
            <w:div w:id="2130119754">
              <w:marLeft w:val="0"/>
              <w:marRight w:val="0"/>
              <w:marTop w:val="0"/>
              <w:marBottom w:val="0"/>
              <w:divBdr>
                <w:top w:val="none" w:sz="0" w:space="0" w:color="auto"/>
                <w:left w:val="none" w:sz="0" w:space="0" w:color="auto"/>
                <w:bottom w:val="none" w:sz="0" w:space="0" w:color="auto"/>
                <w:right w:val="none" w:sz="0" w:space="0" w:color="auto"/>
              </w:divBdr>
            </w:div>
            <w:div w:id="1983844057">
              <w:marLeft w:val="0"/>
              <w:marRight w:val="0"/>
              <w:marTop w:val="0"/>
              <w:marBottom w:val="0"/>
              <w:divBdr>
                <w:top w:val="none" w:sz="0" w:space="0" w:color="auto"/>
                <w:left w:val="none" w:sz="0" w:space="0" w:color="auto"/>
                <w:bottom w:val="none" w:sz="0" w:space="0" w:color="auto"/>
                <w:right w:val="none" w:sz="0" w:space="0" w:color="auto"/>
              </w:divBdr>
            </w:div>
            <w:div w:id="831798340">
              <w:marLeft w:val="0"/>
              <w:marRight w:val="0"/>
              <w:marTop w:val="0"/>
              <w:marBottom w:val="0"/>
              <w:divBdr>
                <w:top w:val="none" w:sz="0" w:space="0" w:color="auto"/>
                <w:left w:val="none" w:sz="0" w:space="0" w:color="auto"/>
                <w:bottom w:val="none" w:sz="0" w:space="0" w:color="auto"/>
                <w:right w:val="none" w:sz="0" w:space="0" w:color="auto"/>
              </w:divBdr>
            </w:div>
            <w:div w:id="353382582">
              <w:marLeft w:val="0"/>
              <w:marRight w:val="0"/>
              <w:marTop w:val="0"/>
              <w:marBottom w:val="0"/>
              <w:divBdr>
                <w:top w:val="none" w:sz="0" w:space="0" w:color="auto"/>
                <w:left w:val="none" w:sz="0" w:space="0" w:color="auto"/>
                <w:bottom w:val="none" w:sz="0" w:space="0" w:color="auto"/>
                <w:right w:val="none" w:sz="0" w:space="0" w:color="auto"/>
              </w:divBdr>
            </w:div>
            <w:div w:id="1301030799">
              <w:marLeft w:val="0"/>
              <w:marRight w:val="0"/>
              <w:marTop w:val="0"/>
              <w:marBottom w:val="0"/>
              <w:divBdr>
                <w:top w:val="none" w:sz="0" w:space="0" w:color="auto"/>
                <w:left w:val="none" w:sz="0" w:space="0" w:color="auto"/>
                <w:bottom w:val="none" w:sz="0" w:space="0" w:color="auto"/>
                <w:right w:val="none" w:sz="0" w:space="0" w:color="auto"/>
              </w:divBdr>
            </w:div>
            <w:div w:id="873421193">
              <w:marLeft w:val="0"/>
              <w:marRight w:val="0"/>
              <w:marTop w:val="0"/>
              <w:marBottom w:val="0"/>
              <w:divBdr>
                <w:top w:val="none" w:sz="0" w:space="0" w:color="auto"/>
                <w:left w:val="none" w:sz="0" w:space="0" w:color="auto"/>
                <w:bottom w:val="none" w:sz="0" w:space="0" w:color="auto"/>
                <w:right w:val="none" w:sz="0" w:space="0" w:color="auto"/>
              </w:divBdr>
            </w:div>
            <w:div w:id="1853567331">
              <w:marLeft w:val="0"/>
              <w:marRight w:val="0"/>
              <w:marTop w:val="0"/>
              <w:marBottom w:val="0"/>
              <w:divBdr>
                <w:top w:val="none" w:sz="0" w:space="0" w:color="auto"/>
                <w:left w:val="none" w:sz="0" w:space="0" w:color="auto"/>
                <w:bottom w:val="none" w:sz="0" w:space="0" w:color="auto"/>
                <w:right w:val="none" w:sz="0" w:space="0" w:color="auto"/>
              </w:divBdr>
            </w:div>
            <w:div w:id="1190871403">
              <w:marLeft w:val="0"/>
              <w:marRight w:val="0"/>
              <w:marTop w:val="0"/>
              <w:marBottom w:val="0"/>
              <w:divBdr>
                <w:top w:val="none" w:sz="0" w:space="0" w:color="auto"/>
                <w:left w:val="none" w:sz="0" w:space="0" w:color="auto"/>
                <w:bottom w:val="none" w:sz="0" w:space="0" w:color="auto"/>
                <w:right w:val="none" w:sz="0" w:space="0" w:color="auto"/>
              </w:divBdr>
            </w:div>
            <w:div w:id="915823093">
              <w:marLeft w:val="0"/>
              <w:marRight w:val="0"/>
              <w:marTop w:val="0"/>
              <w:marBottom w:val="0"/>
              <w:divBdr>
                <w:top w:val="none" w:sz="0" w:space="0" w:color="auto"/>
                <w:left w:val="none" w:sz="0" w:space="0" w:color="auto"/>
                <w:bottom w:val="none" w:sz="0" w:space="0" w:color="auto"/>
                <w:right w:val="none" w:sz="0" w:space="0" w:color="auto"/>
              </w:divBdr>
            </w:div>
            <w:div w:id="731272447">
              <w:marLeft w:val="0"/>
              <w:marRight w:val="0"/>
              <w:marTop w:val="0"/>
              <w:marBottom w:val="0"/>
              <w:divBdr>
                <w:top w:val="none" w:sz="0" w:space="0" w:color="auto"/>
                <w:left w:val="none" w:sz="0" w:space="0" w:color="auto"/>
                <w:bottom w:val="none" w:sz="0" w:space="0" w:color="auto"/>
                <w:right w:val="none" w:sz="0" w:space="0" w:color="auto"/>
              </w:divBdr>
            </w:div>
            <w:div w:id="1436435257">
              <w:marLeft w:val="0"/>
              <w:marRight w:val="0"/>
              <w:marTop w:val="0"/>
              <w:marBottom w:val="0"/>
              <w:divBdr>
                <w:top w:val="none" w:sz="0" w:space="0" w:color="auto"/>
                <w:left w:val="none" w:sz="0" w:space="0" w:color="auto"/>
                <w:bottom w:val="none" w:sz="0" w:space="0" w:color="auto"/>
                <w:right w:val="none" w:sz="0" w:space="0" w:color="auto"/>
              </w:divBdr>
            </w:div>
            <w:div w:id="120150629">
              <w:marLeft w:val="0"/>
              <w:marRight w:val="0"/>
              <w:marTop w:val="0"/>
              <w:marBottom w:val="0"/>
              <w:divBdr>
                <w:top w:val="none" w:sz="0" w:space="0" w:color="auto"/>
                <w:left w:val="none" w:sz="0" w:space="0" w:color="auto"/>
                <w:bottom w:val="none" w:sz="0" w:space="0" w:color="auto"/>
                <w:right w:val="none" w:sz="0" w:space="0" w:color="auto"/>
              </w:divBdr>
            </w:div>
            <w:div w:id="1934046837">
              <w:marLeft w:val="0"/>
              <w:marRight w:val="0"/>
              <w:marTop w:val="0"/>
              <w:marBottom w:val="0"/>
              <w:divBdr>
                <w:top w:val="none" w:sz="0" w:space="0" w:color="auto"/>
                <w:left w:val="none" w:sz="0" w:space="0" w:color="auto"/>
                <w:bottom w:val="none" w:sz="0" w:space="0" w:color="auto"/>
                <w:right w:val="none" w:sz="0" w:space="0" w:color="auto"/>
              </w:divBdr>
            </w:div>
            <w:div w:id="874542109">
              <w:marLeft w:val="0"/>
              <w:marRight w:val="0"/>
              <w:marTop w:val="0"/>
              <w:marBottom w:val="0"/>
              <w:divBdr>
                <w:top w:val="none" w:sz="0" w:space="0" w:color="auto"/>
                <w:left w:val="none" w:sz="0" w:space="0" w:color="auto"/>
                <w:bottom w:val="none" w:sz="0" w:space="0" w:color="auto"/>
                <w:right w:val="none" w:sz="0" w:space="0" w:color="auto"/>
              </w:divBdr>
            </w:div>
            <w:div w:id="859315918">
              <w:marLeft w:val="0"/>
              <w:marRight w:val="0"/>
              <w:marTop w:val="0"/>
              <w:marBottom w:val="0"/>
              <w:divBdr>
                <w:top w:val="none" w:sz="0" w:space="0" w:color="auto"/>
                <w:left w:val="none" w:sz="0" w:space="0" w:color="auto"/>
                <w:bottom w:val="none" w:sz="0" w:space="0" w:color="auto"/>
                <w:right w:val="none" w:sz="0" w:space="0" w:color="auto"/>
              </w:divBdr>
            </w:div>
            <w:div w:id="1334602148">
              <w:marLeft w:val="0"/>
              <w:marRight w:val="0"/>
              <w:marTop w:val="0"/>
              <w:marBottom w:val="0"/>
              <w:divBdr>
                <w:top w:val="none" w:sz="0" w:space="0" w:color="auto"/>
                <w:left w:val="none" w:sz="0" w:space="0" w:color="auto"/>
                <w:bottom w:val="none" w:sz="0" w:space="0" w:color="auto"/>
                <w:right w:val="none" w:sz="0" w:space="0" w:color="auto"/>
              </w:divBdr>
            </w:div>
            <w:div w:id="1308895052">
              <w:marLeft w:val="0"/>
              <w:marRight w:val="0"/>
              <w:marTop w:val="0"/>
              <w:marBottom w:val="0"/>
              <w:divBdr>
                <w:top w:val="none" w:sz="0" w:space="0" w:color="auto"/>
                <w:left w:val="none" w:sz="0" w:space="0" w:color="auto"/>
                <w:bottom w:val="none" w:sz="0" w:space="0" w:color="auto"/>
                <w:right w:val="none" w:sz="0" w:space="0" w:color="auto"/>
              </w:divBdr>
            </w:div>
            <w:div w:id="826166737">
              <w:marLeft w:val="0"/>
              <w:marRight w:val="0"/>
              <w:marTop w:val="0"/>
              <w:marBottom w:val="0"/>
              <w:divBdr>
                <w:top w:val="none" w:sz="0" w:space="0" w:color="auto"/>
                <w:left w:val="none" w:sz="0" w:space="0" w:color="auto"/>
                <w:bottom w:val="none" w:sz="0" w:space="0" w:color="auto"/>
                <w:right w:val="none" w:sz="0" w:space="0" w:color="auto"/>
              </w:divBdr>
            </w:div>
            <w:div w:id="2100298069">
              <w:marLeft w:val="0"/>
              <w:marRight w:val="0"/>
              <w:marTop w:val="0"/>
              <w:marBottom w:val="0"/>
              <w:divBdr>
                <w:top w:val="none" w:sz="0" w:space="0" w:color="auto"/>
                <w:left w:val="none" w:sz="0" w:space="0" w:color="auto"/>
                <w:bottom w:val="none" w:sz="0" w:space="0" w:color="auto"/>
                <w:right w:val="none" w:sz="0" w:space="0" w:color="auto"/>
              </w:divBdr>
            </w:div>
            <w:div w:id="541406054">
              <w:marLeft w:val="0"/>
              <w:marRight w:val="0"/>
              <w:marTop w:val="0"/>
              <w:marBottom w:val="0"/>
              <w:divBdr>
                <w:top w:val="none" w:sz="0" w:space="0" w:color="auto"/>
                <w:left w:val="none" w:sz="0" w:space="0" w:color="auto"/>
                <w:bottom w:val="none" w:sz="0" w:space="0" w:color="auto"/>
                <w:right w:val="none" w:sz="0" w:space="0" w:color="auto"/>
              </w:divBdr>
            </w:div>
            <w:div w:id="1574701065">
              <w:marLeft w:val="0"/>
              <w:marRight w:val="0"/>
              <w:marTop w:val="0"/>
              <w:marBottom w:val="0"/>
              <w:divBdr>
                <w:top w:val="none" w:sz="0" w:space="0" w:color="auto"/>
                <w:left w:val="none" w:sz="0" w:space="0" w:color="auto"/>
                <w:bottom w:val="none" w:sz="0" w:space="0" w:color="auto"/>
                <w:right w:val="none" w:sz="0" w:space="0" w:color="auto"/>
              </w:divBdr>
            </w:div>
            <w:div w:id="1093935453">
              <w:marLeft w:val="0"/>
              <w:marRight w:val="0"/>
              <w:marTop w:val="0"/>
              <w:marBottom w:val="0"/>
              <w:divBdr>
                <w:top w:val="none" w:sz="0" w:space="0" w:color="auto"/>
                <w:left w:val="none" w:sz="0" w:space="0" w:color="auto"/>
                <w:bottom w:val="none" w:sz="0" w:space="0" w:color="auto"/>
                <w:right w:val="none" w:sz="0" w:space="0" w:color="auto"/>
              </w:divBdr>
            </w:div>
            <w:div w:id="2104260494">
              <w:marLeft w:val="0"/>
              <w:marRight w:val="0"/>
              <w:marTop w:val="0"/>
              <w:marBottom w:val="0"/>
              <w:divBdr>
                <w:top w:val="none" w:sz="0" w:space="0" w:color="auto"/>
                <w:left w:val="none" w:sz="0" w:space="0" w:color="auto"/>
                <w:bottom w:val="none" w:sz="0" w:space="0" w:color="auto"/>
                <w:right w:val="none" w:sz="0" w:space="0" w:color="auto"/>
              </w:divBdr>
            </w:div>
            <w:div w:id="767390601">
              <w:marLeft w:val="0"/>
              <w:marRight w:val="0"/>
              <w:marTop w:val="0"/>
              <w:marBottom w:val="0"/>
              <w:divBdr>
                <w:top w:val="none" w:sz="0" w:space="0" w:color="auto"/>
                <w:left w:val="none" w:sz="0" w:space="0" w:color="auto"/>
                <w:bottom w:val="none" w:sz="0" w:space="0" w:color="auto"/>
                <w:right w:val="none" w:sz="0" w:space="0" w:color="auto"/>
              </w:divBdr>
            </w:div>
            <w:div w:id="1803497932">
              <w:marLeft w:val="0"/>
              <w:marRight w:val="0"/>
              <w:marTop w:val="0"/>
              <w:marBottom w:val="0"/>
              <w:divBdr>
                <w:top w:val="none" w:sz="0" w:space="0" w:color="auto"/>
                <w:left w:val="none" w:sz="0" w:space="0" w:color="auto"/>
                <w:bottom w:val="none" w:sz="0" w:space="0" w:color="auto"/>
                <w:right w:val="none" w:sz="0" w:space="0" w:color="auto"/>
              </w:divBdr>
            </w:div>
            <w:div w:id="2142385374">
              <w:marLeft w:val="0"/>
              <w:marRight w:val="0"/>
              <w:marTop w:val="0"/>
              <w:marBottom w:val="0"/>
              <w:divBdr>
                <w:top w:val="none" w:sz="0" w:space="0" w:color="auto"/>
                <w:left w:val="none" w:sz="0" w:space="0" w:color="auto"/>
                <w:bottom w:val="none" w:sz="0" w:space="0" w:color="auto"/>
                <w:right w:val="none" w:sz="0" w:space="0" w:color="auto"/>
              </w:divBdr>
            </w:div>
            <w:div w:id="1162354773">
              <w:marLeft w:val="0"/>
              <w:marRight w:val="0"/>
              <w:marTop w:val="0"/>
              <w:marBottom w:val="0"/>
              <w:divBdr>
                <w:top w:val="none" w:sz="0" w:space="0" w:color="auto"/>
                <w:left w:val="none" w:sz="0" w:space="0" w:color="auto"/>
                <w:bottom w:val="none" w:sz="0" w:space="0" w:color="auto"/>
                <w:right w:val="none" w:sz="0" w:space="0" w:color="auto"/>
              </w:divBdr>
            </w:div>
            <w:div w:id="1812213613">
              <w:marLeft w:val="0"/>
              <w:marRight w:val="0"/>
              <w:marTop w:val="0"/>
              <w:marBottom w:val="0"/>
              <w:divBdr>
                <w:top w:val="none" w:sz="0" w:space="0" w:color="auto"/>
                <w:left w:val="none" w:sz="0" w:space="0" w:color="auto"/>
                <w:bottom w:val="none" w:sz="0" w:space="0" w:color="auto"/>
                <w:right w:val="none" w:sz="0" w:space="0" w:color="auto"/>
              </w:divBdr>
            </w:div>
            <w:div w:id="2091274990">
              <w:marLeft w:val="0"/>
              <w:marRight w:val="0"/>
              <w:marTop w:val="0"/>
              <w:marBottom w:val="0"/>
              <w:divBdr>
                <w:top w:val="none" w:sz="0" w:space="0" w:color="auto"/>
                <w:left w:val="none" w:sz="0" w:space="0" w:color="auto"/>
                <w:bottom w:val="none" w:sz="0" w:space="0" w:color="auto"/>
                <w:right w:val="none" w:sz="0" w:space="0" w:color="auto"/>
              </w:divBdr>
            </w:div>
            <w:div w:id="64839904">
              <w:marLeft w:val="0"/>
              <w:marRight w:val="0"/>
              <w:marTop w:val="0"/>
              <w:marBottom w:val="0"/>
              <w:divBdr>
                <w:top w:val="none" w:sz="0" w:space="0" w:color="auto"/>
                <w:left w:val="none" w:sz="0" w:space="0" w:color="auto"/>
                <w:bottom w:val="none" w:sz="0" w:space="0" w:color="auto"/>
                <w:right w:val="none" w:sz="0" w:space="0" w:color="auto"/>
              </w:divBdr>
            </w:div>
            <w:div w:id="71244900">
              <w:marLeft w:val="0"/>
              <w:marRight w:val="0"/>
              <w:marTop w:val="0"/>
              <w:marBottom w:val="0"/>
              <w:divBdr>
                <w:top w:val="none" w:sz="0" w:space="0" w:color="auto"/>
                <w:left w:val="none" w:sz="0" w:space="0" w:color="auto"/>
                <w:bottom w:val="none" w:sz="0" w:space="0" w:color="auto"/>
                <w:right w:val="none" w:sz="0" w:space="0" w:color="auto"/>
              </w:divBdr>
            </w:div>
            <w:div w:id="690840935">
              <w:marLeft w:val="0"/>
              <w:marRight w:val="0"/>
              <w:marTop w:val="0"/>
              <w:marBottom w:val="0"/>
              <w:divBdr>
                <w:top w:val="none" w:sz="0" w:space="0" w:color="auto"/>
                <w:left w:val="none" w:sz="0" w:space="0" w:color="auto"/>
                <w:bottom w:val="none" w:sz="0" w:space="0" w:color="auto"/>
                <w:right w:val="none" w:sz="0" w:space="0" w:color="auto"/>
              </w:divBdr>
            </w:div>
            <w:div w:id="1213036317">
              <w:marLeft w:val="0"/>
              <w:marRight w:val="0"/>
              <w:marTop w:val="0"/>
              <w:marBottom w:val="0"/>
              <w:divBdr>
                <w:top w:val="none" w:sz="0" w:space="0" w:color="auto"/>
                <w:left w:val="none" w:sz="0" w:space="0" w:color="auto"/>
                <w:bottom w:val="none" w:sz="0" w:space="0" w:color="auto"/>
                <w:right w:val="none" w:sz="0" w:space="0" w:color="auto"/>
              </w:divBdr>
            </w:div>
            <w:div w:id="829561499">
              <w:marLeft w:val="0"/>
              <w:marRight w:val="0"/>
              <w:marTop w:val="0"/>
              <w:marBottom w:val="0"/>
              <w:divBdr>
                <w:top w:val="none" w:sz="0" w:space="0" w:color="auto"/>
                <w:left w:val="none" w:sz="0" w:space="0" w:color="auto"/>
                <w:bottom w:val="none" w:sz="0" w:space="0" w:color="auto"/>
                <w:right w:val="none" w:sz="0" w:space="0" w:color="auto"/>
              </w:divBdr>
            </w:div>
            <w:div w:id="1115758555">
              <w:marLeft w:val="0"/>
              <w:marRight w:val="0"/>
              <w:marTop w:val="0"/>
              <w:marBottom w:val="0"/>
              <w:divBdr>
                <w:top w:val="none" w:sz="0" w:space="0" w:color="auto"/>
                <w:left w:val="none" w:sz="0" w:space="0" w:color="auto"/>
                <w:bottom w:val="none" w:sz="0" w:space="0" w:color="auto"/>
                <w:right w:val="none" w:sz="0" w:space="0" w:color="auto"/>
              </w:divBdr>
            </w:div>
            <w:div w:id="620577295">
              <w:marLeft w:val="0"/>
              <w:marRight w:val="0"/>
              <w:marTop w:val="0"/>
              <w:marBottom w:val="0"/>
              <w:divBdr>
                <w:top w:val="none" w:sz="0" w:space="0" w:color="auto"/>
                <w:left w:val="none" w:sz="0" w:space="0" w:color="auto"/>
                <w:bottom w:val="none" w:sz="0" w:space="0" w:color="auto"/>
                <w:right w:val="none" w:sz="0" w:space="0" w:color="auto"/>
              </w:divBdr>
            </w:div>
            <w:div w:id="1173182787">
              <w:marLeft w:val="0"/>
              <w:marRight w:val="0"/>
              <w:marTop w:val="0"/>
              <w:marBottom w:val="0"/>
              <w:divBdr>
                <w:top w:val="none" w:sz="0" w:space="0" w:color="auto"/>
                <w:left w:val="none" w:sz="0" w:space="0" w:color="auto"/>
                <w:bottom w:val="none" w:sz="0" w:space="0" w:color="auto"/>
                <w:right w:val="none" w:sz="0" w:space="0" w:color="auto"/>
              </w:divBdr>
            </w:div>
            <w:div w:id="2102674921">
              <w:marLeft w:val="0"/>
              <w:marRight w:val="0"/>
              <w:marTop w:val="0"/>
              <w:marBottom w:val="0"/>
              <w:divBdr>
                <w:top w:val="none" w:sz="0" w:space="0" w:color="auto"/>
                <w:left w:val="none" w:sz="0" w:space="0" w:color="auto"/>
                <w:bottom w:val="none" w:sz="0" w:space="0" w:color="auto"/>
                <w:right w:val="none" w:sz="0" w:space="0" w:color="auto"/>
              </w:divBdr>
            </w:div>
            <w:div w:id="438255205">
              <w:marLeft w:val="0"/>
              <w:marRight w:val="0"/>
              <w:marTop w:val="0"/>
              <w:marBottom w:val="0"/>
              <w:divBdr>
                <w:top w:val="none" w:sz="0" w:space="0" w:color="auto"/>
                <w:left w:val="none" w:sz="0" w:space="0" w:color="auto"/>
                <w:bottom w:val="none" w:sz="0" w:space="0" w:color="auto"/>
                <w:right w:val="none" w:sz="0" w:space="0" w:color="auto"/>
              </w:divBdr>
            </w:div>
            <w:div w:id="1375499659">
              <w:marLeft w:val="0"/>
              <w:marRight w:val="0"/>
              <w:marTop w:val="0"/>
              <w:marBottom w:val="0"/>
              <w:divBdr>
                <w:top w:val="none" w:sz="0" w:space="0" w:color="auto"/>
                <w:left w:val="none" w:sz="0" w:space="0" w:color="auto"/>
                <w:bottom w:val="none" w:sz="0" w:space="0" w:color="auto"/>
                <w:right w:val="none" w:sz="0" w:space="0" w:color="auto"/>
              </w:divBdr>
            </w:div>
            <w:div w:id="60445969">
              <w:marLeft w:val="0"/>
              <w:marRight w:val="0"/>
              <w:marTop w:val="0"/>
              <w:marBottom w:val="0"/>
              <w:divBdr>
                <w:top w:val="none" w:sz="0" w:space="0" w:color="auto"/>
                <w:left w:val="none" w:sz="0" w:space="0" w:color="auto"/>
                <w:bottom w:val="none" w:sz="0" w:space="0" w:color="auto"/>
                <w:right w:val="none" w:sz="0" w:space="0" w:color="auto"/>
              </w:divBdr>
            </w:div>
            <w:div w:id="157310124">
              <w:marLeft w:val="0"/>
              <w:marRight w:val="0"/>
              <w:marTop w:val="0"/>
              <w:marBottom w:val="0"/>
              <w:divBdr>
                <w:top w:val="none" w:sz="0" w:space="0" w:color="auto"/>
                <w:left w:val="none" w:sz="0" w:space="0" w:color="auto"/>
                <w:bottom w:val="none" w:sz="0" w:space="0" w:color="auto"/>
                <w:right w:val="none" w:sz="0" w:space="0" w:color="auto"/>
              </w:divBdr>
            </w:div>
            <w:div w:id="171064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04918">
      <w:bodyDiv w:val="1"/>
      <w:marLeft w:val="0"/>
      <w:marRight w:val="0"/>
      <w:marTop w:val="0"/>
      <w:marBottom w:val="0"/>
      <w:divBdr>
        <w:top w:val="none" w:sz="0" w:space="0" w:color="auto"/>
        <w:left w:val="none" w:sz="0" w:space="0" w:color="auto"/>
        <w:bottom w:val="none" w:sz="0" w:space="0" w:color="auto"/>
        <w:right w:val="none" w:sz="0" w:space="0" w:color="auto"/>
      </w:divBdr>
      <w:divsChild>
        <w:div w:id="965156845">
          <w:marLeft w:val="0"/>
          <w:marRight w:val="0"/>
          <w:marTop w:val="0"/>
          <w:marBottom w:val="0"/>
          <w:divBdr>
            <w:top w:val="none" w:sz="0" w:space="0" w:color="auto"/>
            <w:left w:val="none" w:sz="0" w:space="0" w:color="auto"/>
            <w:bottom w:val="none" w:sz="0" w:space="0" w:color="auto"/>
            <w:right w:val="none" w:sz="0" w:space="0" w:color="auto"/>
          </w:divBdr>
          <w:divsChild>
            <w:div w:id="1410737921">
              <w:marLeft w:val="0"/>
              <w:marRight w:val="0"/>
              <w:marTop w:val="0"/>
              <w:marBottom w:val="0"/>
              <w:divBdr>
                <w:top w:val="none" w:sz="0" w:space="0" w:color="auto"/>
                <w:left w:val="none" w:sz="0" w:space="0" w:color="auto"/>
                <w:bottom w:val="none" w:sz="0" w:space="0" w:color="auto"/>
                <w:right w:val="none" w:sz="0" w:space="0" w:color="auto"/>
              </w:divBdr>
            </w:div>
            <w:div w:id="1711878693">
              <w:marLeft w:val="0"/>
              <w:marRight w:val="0"/>
              <w:marTop w:val="0"/>
              <w:marBottom w:val="0"/>
              <w:divBdr>
                <w:top w:val="none" w:sz="0" w:space="0" w:color="auto"/>
                <w:left w:val="none" w:sz="0" w:space="0" w:color="auto"/>
                <w:bottom w:val="none" w:sz="0" w:space="0" w:color="auto"/>
                <w:right w:val="none" w:sz="0" w:space="0" w:color="auto"/>
              </w:divBdr>
            </w:div>
            <w:div w:id="1036082936">
              <w:marLeft w:val="0"/>
              <w:marRight w:val="0"/>
              <w:marTop w:val="0"/>
              <w:marBottom w:val="0"/>
              <w:divBdr>
                <w:top w:val="none" w:sz="0" w:space="0" w:color="auto"/>
                <w:left w:val="none" w:sz="0" w:space="0" w:color="auto"/>
                <w:bottom w:val="none" w:sz="0" w:space="0" w:color="auto"/>
                <w:right w:val="none" w:sz="0" w:space="0" w:color="auto"/>
              </w:divBdr>
            </w:div>
            <w:div w:id="2027049362">
              <w:marLeft w:val="0"/>
              <w:marRight w:val="0"/>
              <w:marTop w:val="0"/>
              <w:marBottom w:val="0"/>
              <w:divBdr>
                <w:top w:val="none" w:sz="0" w:space="0" w:color="auto"/>
                <w:left w:val="none" w:sz="0" w:space="0" w:color="auto"/>
                <w:bottom w:val="none" w:sz="0" w:space="0" w:color="auto"/>
                <w:right w:val="none" w:sz="0" w:space="0" w:color="auto"/>
              </w:divBdr>
            </w:div>
            <w:div w:id="1880973619">
              <w:marLeft w:val="0"/>
              <w:marRight w:val="0"/>
              <w:marTop w:val="0"/>
              <w:marBottom w:val="0"/>
              <w:divBdr>
                <w:top w:val="none" w:sz="0" w:space="0" w:color="auto"/>
                <w:left w:val="none" w:sz="0" w:space="0" w:color="auto"/>
                <w:bottom w:val="none" w:sz="0" w:space="0" w:color="auto"/>
                <w:right w:val="none" w:sz="0" w:space="0" w:color="auto"/>
              </w:divBdr>
            </w:div>
            <w:div w:id="2090809513">
              <w:marLeft w:val="0"/>
              <w:marRight w:val="0"/>
              <w:marTop w:val="0"/>
              <w:marBottom w:val="0"/>
              <w:divBdr>
                <w:top w:val="none" w:sz="0" w:space="0" w:color="auto"/>
                <w:left w:val="none" w:sz="0" w:space="0" w:color="auto"/>
                <w:bottom w:val="none" w:sz="0" w:space="0" w:color="auto"/>
                <w:right w:val="none" w:sz="0" w:space="0" w:color="auto"/>
              </w:divBdr>
            </w:div>
            <w:div w:id="1081678999">
              <w:marLeft w:val="0"/>
              <w:marRight w:val="0"/>
              <w:marTop w:val="0"/>
              <w:marBottom w:val="0"/>
              <w:divBdr>
                <w:top w:val="none" w:sz="0" w:space="0" w:color="auto"/>
                <w:left w:val="none" w:sz="0" w:space="0" w:color="auto"/>
                <w:bottom w:val="none" w:sz="0" w:space="0" w:color="auto"/>
                <w:right w:val="none" w:sz="0" w:space="0" w:color="auto"/>
              </w:divBdr>
            </w:div>
            <w:div w:id="1575124052">
              <w:marLeft w:val="0"/>
              <w:marRight w:val="0"/>
              <w:marTop w:val="0"/>
              <w:marBottom w:val="0"/>
              <w:divBdr>
                <w:top w:val="none" w:sz="0" w:space="0" w:color="auto"/>
                <w:left w:val="none" w:sz="0" w:space="0" w:color="auto"/>
                <w:bottom w:val="none" w:sz="0" w:space="0" w:color="auto"/>
                <w:right w:val="none" w:sz="0" w:space="0" w:color="auto"/>
              </w:divBdr>
            </w:div>
            <w:div w:id="1129085777">
              <w:marLeft w:val="0"/>
              <w:marRight w:val="0"/>
              <w:marTop w:val="0"/>
              <w:marBottom w:val="0"/>
              <w:divBdr>
                <w:top w:val="none" w:sz="0" w:space="0" w:color="auto"/>
                <w:left w:val="none" w:sz="0" w:space="0" w:color="auto"/>
                <w:bottom w:val="none" w:sz="0" w:space="0" w:color="auto"/>
                <w:right w:val="none" w:sz="0" w:space="0" w:color="auto"/>
              </w:divBdr>
            </w:div>
            <w:div w:id="257955587">
              <w:marLeft w:val="0"/>
              <w:marRight w:val="0"/>
              <w:marTop w:val="0"/>
              <w:marBottom w:val="0"/>
              <w:divBdr>
                <w:top w:val="none" w:sz="0" w:space="0" w:color="auto"/>
                <w:left w:val="none" w:sz="0" w:space="0" w:color="auto"/>
                <w:bottom w:val="none" w:sz="0" w:space="0" w:color="auto"/>
                <w:right w:val="none" w:sz="0" w:space="0" w:color="auto"/>
              </w:divBdr>
            </w:div>
            <w:div w:id="1659383944">
              <w:marLeft w:val="0"/>
              <w:marRight w:val="0"/>
              <w:marTop w:val="0"/>
              <w:marBottom w:val="0"/>
              <w:divBdr>
                <w:top w:val="none" w:sz="0" w:space="0" w:color="auto"/>
                <w:left w:val="none" w:sz="0" w:space="0" w:color="auto"/>
                <w:bottom w:val="none" w:sz="0" w:space="0" w:color="auto"/>
                <w:right w:val="none" w:sz="0" w:space="0" w:color="auto"/>
              </w:divBdr>
            </w:div>
            <w:div w:id="1461072721">
              <w:marLeft w:val="0"/>
              <w:marRight w:val="0"/>
              <w:marTop w:val="0"/>
              <w:marBottom w:val="0"/>
              <w:divBdr>
                <w:top w:val="none" w:sz="0" w:space="0" w:color="auto"/>
                <w:left w:val="none" w:sz="0" w:space="0" w:color="auto"/>
                <w:bottom w:val="none" w:sz="0" w:space="0" w:color="auto"/>
                <w:right w:val="none" w:sz="0" w:space="0" w:color="auto"/>
              </w:divBdr>
            </w:div>
            <w:div w:id="967008600">
              <w:marLeft w:val="0"/>
              <w:marRight w:val="0"/>
              <w:marTop w:val="0"/>
              <w:marBottom w:val="0"/>
              <w:divBdr>
                <w:top w:val="none" w:sz="0" w:space="0" w:color="auto"/>
                <w:left w:val="none" w:sz="0" w:space="0" w:color="auto"/>
                <w:bottom w:val="none" w:sz="0" w:space="0" w:color="auto"/>
                <w:right w:val="none" w:sz="0" w:space="0" w:color="auto"/>
              </w:divBdr>
            </w:div>
            <w:div w:id="524827722">
              <w:marLeft w:val="0"/>
              <w:marRight w:val="0"/>
              <w:marTop w:val="0"/>
              <w:marBottom w:val="0"/>
              <w:divBdr>
                <w:top w:val="none" w:sz="0" w:space="0" w:color="auto"/>
                <w:left w:val="none" w:sz="0" w:space="0" w:color="auto"/>
                <w:bottom w:val="none" w:sz="0" w:space="0" w:color="auto"/>
                <w:right w:val="none" w:sz="0" w:space="0" w:color="auto"/>
              </w:divBdr>
            </w:div>
            <w:div w:id="146944921">
              <w:marLeft w:val="0"/>
              <w:marRight w:val="0"/>
              <w:marTop w:val="0"/>
              <w:marBottom w:val="0"/>
              <w:divBdr>
                <w:top w:val="none" w:sz="0" w:space="0" w:color="auto"/>
                <w:left w:val="none" w:sz="0" w:space="0" w:color="auto"/>
                <w:bottom w:val="none" w:sz="0" w:space="0" w:color="auto"/>
                <w:right w:val="none" w:sz="0" w:space="0" w:color="auto"/>
              </w:divBdr>
            </w:div>
            <w:div w:id="360085972">
              <w:marLeft w:val="0"/>
              <w:marRight w:val="0"/>
              <w:marTop w:val="0"/>
              <w:marBottom w:val="0"/>
              <w:divBdr>
                <w:top w:val="none" w:sz="0" w:space="0" w:color="auto"/>
                <w:left w:val="none" w:sz="0" w:space="0" w:color="auto"/>
                <w:bottom w:val="none" w:sz="0" w:space="0" w:color="auto"/>
                <w:right w:val="none" w:sz="0" w:space="0" w:color="auto"/>
              </w:divBdr>
            </w:div>
            <w:div w:id="1512135738">
              <w:marLeft w:val="0"/>
              <w:marRight w:val="0"/>
              <w:marTop w:val="0"/>
              <w:marBottom w:val="0"/>
              <w:divBdr>
                <w:top w:val="none" w:sz="0" w:space="0" w:color="auto"/>
                <w:left w:val="none" w:sz="0" w:space="0" w:color="auto"/>
                <w:bottom w:val="none" w:sz="0" w:space="0" w:color="auto"/>
                <w:right w:val="none" w:sz="0" w:space="0" w:color="auto"/>
              </w:divBdr>
            </w:div>
            <w:div w:id="1286039059">
              <w:marLeft w:val="0"/>
              <w:marRight w:val="0"/>
              <w:marTop w:val="0"/>
              <w:marBottom w:val="0"/>
              <w:divBdr>
                <w:top w:val="none" w:sz="0" w:space="0" w:color="auto"/>
                <w:left w:val="none" w:sz="0" w:space="0" w:color="auto"/>
                <w:bottom w:val="none" w:sz="0" w:space="0" w:color="auto"/>
                <w:right w:val="none" w:sz="0" w:space="0" w:color="auto"/>
              </w:divBdr>
            </w:div>
            <w:div w:id="412943292">
              <w:marLeft w:val="0"/>
              <w:marRight w:val="0"/>
              <w:marTop w:val="0"/>
              <w:marBottom w:val="0"/>
              <w:divBdr>
                <w:top w:val="none" w:sz="0" w:space="0" w:color="auto"/>
                <w:left w:val="none" w:sz="0" w:space="0" w:color="auto"/>
                <w:bottom w:val="none" w:sz="0" w:space="0" w:color="auto"/>
                <w:right w:val="none" w:sz="0" w:space="0" w:color="auto"/>
              </w:divBdr>
            </w:div>
            <w:div w:id="1335260965">
              <w:marLeft w:val="0"/>
              <w:marRight w:val="0"/>
              <w:marTop w:val="0"/>
              <w:marBottom w:val="0"/>
              <w:divBdr>
                <w:top w:val="none" w:sz="0" w:space="0" w:color="auto"/>
                <w:left w:val="none" w:sz="0" w:space="0" w:color="auto"/>
                <w:bottom w:val="none" w:sz="0" w:space="0" w:color="auto"/>
                <w:right w:val="none" w:sz="0" w:space="0" w:color="auto"/>
              </w:divBdr>
            </w:div>
            <w:div w:id="1749843356">
              <w:marLeft w:val="0"/>
              <w:marRight w:val="0"/>
              <w:marTop w:val="0"/>
              <w:marBottom w:val="0"/>
              <w:divBdr>
                <w:top w:val="none" w:sz="0" w:space="0" w:color="auto"/>
                <w:left w:val="none" w:sz="0" w:space="0" w:color="auto"/>
                <w:bottom w:val="none" w:sz="0" w:space="0" w:color="auto"/>
                <w:right w:val="none" w:sz="0" w:space="0" w:color="auto"/>
              </w:divBdr>
            </w:div>
            <w:div w:id="1903326626">
              <w:marLeft w:val="0"/>
              <w:marRight w:val="0"/>
              <w:marTop w:val="0"/>
              <w:marBottom w:val="0"/>
              <w:divBdr>
                <w:top w:val="none" w:sz="0" w:space="0" w:color="auto"/>
                <w:left w:val="none" w:sz="0" w:space="0" w:color="auto"/>
                <w:bottom w:val="none" w:sz="0" w:space="0" w:color="auto"/>
                <w:right w:val="none" w:sz="0" w:space="0" w:color="auto"/>
              </w:divBdr>
            </w:div>
            <w:div w:id="1752317089">
              <w:marLeft w:val="0"/>
              <w:marRight w:val="0"/>
              <w:marTop w:val="0"/>
              <w:marBottom w:val="0"/>
              <w:divBdr>
                <w:top w:val="none" w:sz="0" w:space="0" w:color="auto"/>
                <w:left w:val="none" w:sz="0" w:space="0" w:color="auto"/>
                <w:bottom w:val="none" w:sz="0" w:space="0" w:color="auto"/>
                <w:right w:val="none" w:sz="0" w:space="0" w:color="auto"/>
              </w:divBdr>
            </w:div>
            <w:div w:id="357512273">
              <w:marLeft w:val="0"/>
              <w:marRight w:val="0"/>
              <w:marTop w:val="0"/>
              <w:marBottom w:val="0"/>
              <w:divBdr>
                <w:top w:val="none" w:sz="0" w:space="0" w:color="auto"/>
                <w:left w:val="none" w:sz="0" w:space="0" w:color="auto"/>
                <w:bottom w:val="none" w:sz="0" w:space="0" w:color="auto"/>
                <w:right w:val="none" w:sz="0" w:space="0" w:color="auto"/>
              </w:divBdr>
            </w:div>
            <w:div w:id="639001585">
              <w:marLeft w:val="0"/>
              <w:marRight w:val="0"/>
              <w:marTop w:val="0"/>
              <w:marBottom w:val="0"/>
              <w:divBdr>
                <w:top w:val="none" w:sz="0" w:space="0" w:color="auto"/>
                <w:left w:val="none" w:sz="0" w:space="0" w:color="auto"/>
                <w:bottom w:val="none" w:sz="0" w:space="0" w:color="auto"/>
                <w:right w:val="none" w:sz="0" w:space="0" w:color="auto"/>
              </w:divBdr>
            </w:div>
            <w:div w:id="1157770384">
              <w:marLeft w:val="0"/>
              <w:marRight w:val="0"/>
              <w:marTop w:val="0"/>
              <w:marBottom w:val="0"/>
              <w:divBdr>
                <w:top w:val="none" w:sz="0" w:space="0" w:color="auto"/>
                <w:left w:val="none" w:sz="0" w:space="0" w:color="auto"/>
                <w:bottom w:val="none" w:sz="0" w:space="0" w:color="auto"/>
                <w:right w:val="none" w:sz="0" w:space="0" w:color="auto"/>
              </w:divBdr>
            </w:div>
            <w:div w:id="375934201">
              <w:marLeft w:val="0"/>
              <w:marRight w:val="0"/>
              <w:marTop w:val="0"/>
              <w:marBottom w:val="0"/>
              <w:divBdr>
                <w:top w:val="none" w:sz="0" w:space="0" w:color="auto"/>
                <w:left w:val="none" w:sz="0" w:space="0" w:color="auto"/>
                <w:bottom w:val="none" w:sz="0" w:space="0" w:color="auto"/>
                <w:right w:val="none" w:sz="0" w:space="0" w:color="auto"/>
              </w:divBdr>
            </w:div>
            <w:div w:id="509947745">
              <w:marLeft w:val="0"/>
              <w:marRight w:val="0"/>
              <w:marTop w:val="0"/>
              <w:marBottom w:val="0"/>
              <w:divBdr>
                <w:top w:val="none" w:sz="0" w:space="0" w:color="auto"/>
                <w:left w:val="none" w:sz="0" w:space="0" w:color="auto"/>
                <w:bottom w:val="none" w:sz="0" w:space="0" w:color="auto"/>
                <w:right w:val="none" w:sz="0" w:space="0" w:color="auto"/>
              </w:divBdr>
            </w:div>
            <w:div w:id="675155009">
              <w:marLeft w:val="0"/>
              <w:marRight w:val="0"/>
              <w:marTop w:val="0"/>
              <w:marBottom w:val="0"/>
              <w:divBdr>
                <w:top w:val="none" w:sz="0" w:space="0" w:color="auto"/>
                <w:left w:val="none" w:sz="0" w:space="0" w:color="auto"/>
                <w:bottom w:val="none" w:sz="0" w:space="0" w:color="auto"/>
                <w:right w:val="none" w:sz="0" w:space="0" w:color="auto"/>
              </w:divBdr>
            </w:div>
            <w:div w:id="652805171">
              <w:marLeft w:val="0"/>
              <w:marRight w:val="0"/>
              <w:marTop w:val="0"/>
              <w:marBottom w:val="0"/>
              <w:divBdr>
                <w:top w:val="none" w:sz="0" w:space="0" w:color="auto"/>
                <w:left w:val="none" w:sz="0" w:space="0" w:color="auto"/>
                <w:bottom w:val="none" w:sz="0" w:space="0" w:color="auto"/>
                <w:right w:val="none" w:sz="0" w:space="0" w:color="auto"/>
              </w:divBdr>
            </w:div>
            <w:div w:id="405304471">
              <w:marLeft w:val="0"/>
              <w:marRight w:val="0"/>
              <w:marTop w:val="0"/>
              <w:marBottom w:val="0"/>
              <w:divBdr>
                <w:top w:val="none" w:sz="0" w:space="0" w:color="auto"/>
                <w:left w:val="none" w:sz="0" w:space="0" w:color="auto"/>
                <w:bottom w:val="none" w:sz="0" w:space="0" w:color="auto"/>
                <w:right w:val="none" w:sz="0" w:space="0" w:color="auto"/>
              </w:divBdr>
            </w:div>
            <w:div w:id="40710638">
              <w:marLeft w:val="0"/>
              <w:marRight w:val="0"/>
              <w:marTop w:val="0"/>
              <w:marBottom w:val="0"/>
              <w:divBdr>
                <w:top w:val="none" w:sz="0" w:space="0" w:color="auto"/>
                <w:left w:val="none" w:sz="0" w:space="0" w:color="auto"/>
                <w:bottom w:val="none" w:sz="0" w:space="0" w:color="auto"/>
                <w:right w:val="none" w:sz="0" w:space="0" w:color="auto"/>
              </w:divBdr>
            </w:div>
            <w:div w:id="175582691">
              <w:marLeft w:val="0"/>
              <w:marRight w:val="0"/>
              <w:marTop w:val="0"/>
              <w:marBottom w:val="0"/>
              <w:divBdr>
                <w:top w:val="none" w:sz="0" w:space="0" w:color="auto"/>
                <w:left w:val="none" w:sz="0" w:space="0" w:color="auto"/>
                <w:bottom w:val="none" w:sz="0" w:space="0" w:color="auto"/>
                <w:right w:val="none" w:sz="0" w:space="0" w:color="auto"/>
              </w:divBdr>
            </w:div>
            <w:div w:id="1787693892">
              <w:marLeft w:val="0"/>
              <w:marRight w:val="0"/>
              <w:marTop w:val="0"/>
              <w:marBottom w:val="0"/>
              <w:divBdr>
                <w:top w:val="none" w:sz="0" w:space="0" w:color="auto"/>
                <w:left w:val="none" w:sz="0" w:space="0" w:color="auto"/>
                <w:bottom w:val="none" w:sz="0" w:space="0" w:color="auto"/>
                <w:right w:val="none" w:sz="0" w:space="0" w:color="auto"/>
              </w:divBdr>
            </w:div>
            <w:div w:id="1307009303">
              <w:marLeft w:val="0"/>
              <w:marRight w:val="0"/>
              <w:marTop w:val="0"/>
              <w:marBottom w:val="0"/>
              <w:divBdr>
                <w:top w:val="none" w:sz="0" w:space="0" w:color="auto"/>
                <w:left w:val="none" w:sz="0" w:space="0" w:color="auto"/>
                <w:bottom w:val="none" w:sz="0" w:space="0" w:color="auto"/>
                <w:right w:val="none" w:sz="0" w:space="0" w:color="auto"/>
              </w:divBdr>
            </w:div>
            <w:div w:id="1628386738">
              <w:marLeft w:val="0"/>
              <w:marRight w:val="0"/>
              <w:marTop w:val="0"/>
              <w:marBottom w:val="0"/>
              <w:divBdr>
                <w:top w:val="none" w:sz="0" w:space="0" w:color="auto"/>
                <w:left w:val="none" w:sz="0" w:space="0" w:color="auto"/>
                <w:bottom w:val="none" w:sz="0" w:space="0" w:color="auto"/>
                <w:right w:val="none" w:sz="0" w:space="0" w:color="auto"/>
              </w:divBdr>
            </w:div>
            <w:div w:id="279729521">
              <w:marLeft w:val="0"/>
              <w:marRight w:val="0"/>
              <w:marTop w:val="0"/>
              <w:marBottom w:val="0"/>
              <w:divBdr>
                <w:top w:val="none" w:sz="0" w:space="0" w:color="auto"/>
                <w:left w:val="none" w:sz="0" w:space="0" w:color="auto"/>
                <w:bottom w:val="none" w:sz="0" w:space="0" w:color="auto"/>
                <w:right w:val="none" w:sz="0" w:space="0" w:color="auto"/>
              </w:divBdr>
            </w:div>
            <w:div w:id="1729255438">
              <w:marLeft w:val="0"/>
              <w:marRight w:val="0"/>
              <w:marTop w:val="0"/>
              <w:marBottom w:val="0"/>
              <w:divBdr>
                <w:top w:val="none" w:sz="0" w:space="0" w:color="auto"/>
                <w:left w:val="none" w:sz="0" w:space="0" w:color="auto"/>
                <w:bottom w:val="none" w:sz="0" w:space="0" w:color="auto"/>
                <w:right w:val="none" w:sz="0" w:space="0" w:color="auto"/>
              </w:divBdr>
            </w:div>
            <w:div w:id="691807051">
              <w:marLeft w:val="0"/>
              <w:marRight w:val="0"/>
              <w:marTop w:val="0"/>
              <w:marBottom w:val="0"/>
              <w:divBdr>
                <w:top w:val="none" w:sz="0" w:space="0" w:color="auto"/>
                <w:left w:val="none" w:sz="0" w:space="0" w:color="auto"/>
                <w:bottom w:val="none" w:sz="0" w:space="0" w:color="auto"/>
                <w:right w:val="none" w:sz="0" w:space="0" w:color="auto"/>
              </w:divBdr>
            </w:div>
            <w:div w:id="2141922102">
              <w:marLeft w:val="0"/>
              <w:marRight w:val="0"/>
              <w:marTop w:val="0"/>
              <w:marBottom w:val="0"/>
              <w:divBdr>
                <w:top w:val="none" w:sz="0" w:space="0" w:color="auto"/>
                <w:left w:val="none" w:sz="0" w:space="0" w:color="auto"/>
                <w:bottom w:val="none" w:sz="0" w:space="0" w:color="auto"/>
                <w:right w:val="none" w:sz="0" w:space="0" w:color="auto"/>
              </w:divBdr>
            </w:div>
            <w:div w:id="1910460804">
              <w:marLeft w:val="0"/>
              <w:marRight w:val="0"/>
              <w:marTop w:val="0"/>
              <w:marBottom w:val="0"/>
              <w:divBdr>
                <w:top w:val="none" w:sz="0" w:space="0" w:color="auto"/>
                <w:left w:val="none" w:sz="0" w:space="0" w:color="auto"/>
                <w:bottom w:val="none" w:sz="0" w:space="0" w:color="auto"/>
                <w:right w:val="none" w:sz="0" w:space="0" w:color="auto"/>
              </w:divBdr>
            </w:div>
            <w:div w:id="1157455903">
              <w:marLeft w:val="0"/>
              <w:marRight w:val="0"/>
              <w:marTop w:val="0"/>
              <w:marBottom w:val="0"/>
              <w:divBdr>
                <w:top w:val="none" w:sz="0" w:space="0" w:color="auto"/>
                <w:left w:val="none" w:sz="0" w:space="0" w:color="auto"/>
                <w:bottom w:val="none" w:sz="0" w:space="0" w:color="auto"/>
                <w:right w:val="none" w:sz="0" w:space="0" w:color="auto"/>
              </w:divBdr>
            </w:div>
            <w:div w:id="643660268">
              <w:marLeft w:val="0"/>
              <w:marRight w:val="0"/>
              <w:marTop w:val="0"/>
              <w:marBottom w:val="0"/>
              <w:divBdr>
                <w:top w:val="none" w:sz="0" w:space="0" w:color="auto"/>
                <w:left w:val="none" w:sz="0" w:space="0" w:color="auto"/>
                <w:bottom w:val="none" w:sz="0" w:space="0" w:color="auto"/>
                <w:right w:val="none" w:sz="0" w:space="0" w:color="auto"/>
              </w:divBdr>
            </w:div>
            <w:div w:id="2039770828">
              <w:marLeft w:val="0"/>
              <w:marRight w:val="0"/>
              <w:marTop w:val="0"/>
              <w:marBottom w:val="0"/>
              <w:divBdr>
                <w:top w:val="none" w:sz="0" w:space="0" w:color="auto"/>
                <w:left w:val="none" w:sz="0" w:space="0" w:color="auto"/>
                <w:bottom w:val="none" w:sz="0" w:space="0" w:color="auto"/>
                <w:right w:val="none" w:sz="0" w:space="0" w:color="auto"/>
              </w:divBdr>
            </w:div>
            <w:div w:id="673267853">
              <w:marLeft w:val="0"/>
              <w:marRight w:val="0"/>
              <w:marTop w:val="0"/>
              <w:marBottom w:val="0"/>
              <w:divBdr>
                <w:top w:val="none" w:sz="0" w:space="0" w:color="auto"/>
                <w:left w:val="none" w:sz="0" w:space="0" w:color="auto"/>
                <w:bottom w:val="none" w:sz="0" w:space="0" w:color="auto"/>
                <w:right w:val="none" w:sz="0" w:space="0" w:color="auto"/>
              </w:divBdr>
            </w:div>
            <w:div w:id="1885095383">
              <w:marLeft w:val="0"/>
              <w:marRight w:val="0"/>
              <w:marTop w:val="0"/>
              <w:marBottom w:val="0"/>
              <w:divBdr>
                <w:top w:val="none" w:sz="0" w:space="0" w:color="auto"/>
                <w:left w:val="none" w:sz="0" w:space="0" w:color="auto"/>
                <w:bottom w:val="none" w:sz="0" w:space="0" w:color="auto"/>
                <w:right w:val="none" w:sz="0" w:space="0" w:color="auto"/>
              </w:divBdr>
            </w:div>
            <w:div w:id="1874926555">
              <w:marLeft w:val="0"/>
              <w:marRight w:val="0"/>
              <w:marTop w:val="0"/>
              <w:marBottom w:val="0"/>
              <w:divBdr>
                <w:top w:val="none" w:sz="0" w:space="0" w:color="auto"/>
                <w:left w:val="none" w:sz="0" w:space="0" w:color="auto"/>
                <w:bottom w:val="none" w:sz="0" w:space="0" w:color="auto"/>
                <w:right w:val="none" w:sz="0" w:space="0" w:color="auto"/>
              </w:divBdr>
            </w:div>
            <w:div w:id="631517049">
              <w:marLeft w:val="0"/>
              <w:marRight w:val="0"/>
              <w:marTop w:val="0"/>
              <w:marBottom w:val="0"/>
              <w:divBdr>
                <w:top w:val="none" w:sz="0" w:space="0" w:color="auto"/>
                <w:left w:val="none" w:sz="0" w:space="0" w:color="auto"/>
                <w:bottom w:val="none" w:sz="0" w:space="0" w:color="auto"/>
                <w:right w:val="none" w:sz="0" w:space="0" w:color="auto"/>
              </w:divBdr>
            </w:div>
            <w:div w:id="1276476032">
              <w:marLeft w:val="0"/>
              <w:marRight w:val="0"/>
              <w:marTop w:val="0"/>
              <w:marBottom w:val="0"/>
              <w:divBdr>
                <w:top w:val="none" w:sz="0" w:space="0" w:color="auto"/>
                <w:left w:val="none" w:sz="0" w:space="0" w:color="auto"/>
                <w:bottom w:val="none" w:sz="0" w:space="0" w:color="auto"/>
                <w:right w:val="none" w:sz="0" w:space="0" w:color="auto"/>
              </w:divBdr>
            </w:div>
            <w:div w:id="878275921">
              <w:marLeft w:val="0"/>
              <w:marRight w:val="0"/>
              <w:marTop w:val="0"/>
              <w:marBottom w:val="0"/>
              <w:divBdr>
                <w:top w:val="none" w:sz="0" w:space="0" w:color="auto"/>
                <w:left w:val="none" w:sz="0" w:space="0" w:color="auto"/>
                <w:bottom w:val="none" w:sz="0" w:space="0" w:color="auto"/>
                <w:right w:val="none" w:sz="0" w:space="0" w:color="auto"/>
              </w:divBdr>
            </w:div>
            <w:div w:id="1736590128">
              <w:marLeft w:val="0"/>
              <w:marRight w:val="0"/>
              <w:marTop w:val="0"/>
              <w:marBottom w:val="0"/>
              <w:divBdr>
                <w:top w:val="none" w:sz="0" w:space="0" w:color="auto"/>
                <w:left w:val="none" w:sz="0" w:space="0" w:color="auto"/>
                <w:bottom w:val="none" w:sz="0" w:space="0" w:color="auto"/>
                <w:right w:val="none" w:sz="0" w:space="0" w:color="auto"/>
              </w:divBdr>
            </w:div>
            <w:div w:id="459152723">
              <w:marLeft w:val="0"/>
              <w:marRight w:val="0"/>
              <w:marTop w:val="0"/>
              <w:marBottom w:val="0"/>
              <w:divBdr>
                <w:top w:val="none" w:sz="0" w:space="0" w:color="auto"/>
                <w:left w:val="none" w:sz="0" w:space="0" w:color="auto"/>
                <w:bottom w:val="none" w:sz="0" w:space="0" w:color="auto"/>
                <w:right w:val="none" w:sz="0" w:space="0" w:color="auto"/>
              </w:divBdr>
            </w:div>
            <w:div w:id="192110302">
              <w:marLeft w:val="0"/>
              <w:marRight w:val="0"/>
              <w:marTop w:val="0"/>
              <w:marBottom w:val="0"/>
              <w:divBdr>
                <w:top w:val="none" w:sz="0" w:space="0" w:color="auto"/>
                <w:left w:val="none" w:sz="0" w:space="0" w:color="auto"/>
                <w:bottom w:val="none" w:sz="0" w:space="0" w:color="auto"/>
                <w:right w:val="none" w:sz="0" w:space="0" w:color="auto"/>
              </w:divBdr>
            </w:div>
            <w:div w:id="119228605">
              <w:marLeft w:val="0"/>
              <w:marRight w:val="0"/>
              <w:marTop w:val="0"/>
              <w:marBottom w:val="0"/>
              <w:divBdr>
                <w:top w:val="none" w:sz="0" w:space="0" w:color="auto"/>
                <w:left w:val="none" w:sz="0" w:space="0" w:color="auto"/>
                <w:bottom w:val="none" w:sz="0" w:space="0" w:color="auto"/>
                <w:right w:val="none" w:sz="0" w:space="0" w:color="auto"/>
              </w:divBdr>
            </w:div>
            <w:div w:id="267854768">
              <w:marLeft w:val="0"/>
              <w:marRight w:val="0"/>
              <w:marTop w:val="0"/>
              <w:marBottom w:val="0"/>
              <w:divBdr>
                <w:top w:val="none" w:sz="0" w:space="0" w:color="auto"/>
                <w:left w:val="none" w:sz="0" w:space="0" w:color="auto"/>
                <w:bottom w:val="none" w:sz="0" w:space="0" w:color="auto"/>
                <w:right w:val="none" w:sz="0" w:space="0" w:color="auto"/>
              </w:divBdr>
            </w:div>
            <w:div w:id="916746425">
              <w:marLeft w:val="0"/>
              <w:marRight w:val="0"/>
              <w:marTop w:val="0"/>
              <w:marBottom w:val="0"/>
              <w:divBdr>
                <w:top w:val="none" w:sz="0" w:space="0" w:color="auto"/>
                <w:left w:val="none" w:sz="0" w:space="0" w:color="auto"/>
                <w:bottom w:val="none" w:sz="0" w:space="0" w:color="auto"/>
                <w:right w:val="none" w:sz="0" w:space="0" w:color="auto"/>
              </w:divBdr>
            </w:div>
            <w:div w:id="363291804">
              <w:marLeft w:val="0"/>
              <w:marRight w:val="0"/>
              <w:marTop w:val="0"/>
              <w:marBottom w:val="0"/>
              <w:divBdr>
                <w:top w:val="none" w:sz="0" w:space="0" w:color="auto"/>
                <w:left w:val="none" w:sz="0" w:space="0" w:color="auto"/>
                <w:bottom w:val="none" w:sz="0" w:space="0" w:color="auto"/>
                <w:right w:val="none" w:sz="0" w:space="0" w:color="auto"/>
              </w:divBdr>
            </w:div>
            <w:div w:id="1405713336">
              <w:marLeft w:val="0"/>
              <w:marRight w:val="0"/>
              <w:marTop w:val="0"/>
              <w:marBottom w:val="0"/>
              <w:divBdr>
                <w:top w:val="none" w:sz="0" w:space="0" w:color="auto"/>
                <w:left w:val="none" w:sz="0" w:space="0" w:color="auto"/>
                <w:bottom w:val="none" w:sz="0" w:space="0" w:color="auto"/>
                <w:right w:val="none" w:sz="0" w:space="0" w:color="auto"/>
              </w:divBdr>
            </w:div>
            <w:div w:id="1560902483">
              <w:marLeft w:val="0"/>
              <w:marRight w:val="0"/>
              <w:marTop w:val="0"/>
              <w:marBottom w:val="0"/>
              <w:divBdr>
                <w:top w:val="none" w:sz="0" w:space="0" w:color="auto"/>
                <w:left w:val="none" w:sz="0" w:space="0" w:color="auto"/>
                <w:bottom w:val="none" w:sz="0" w:space="0" w:color="auto"/>
                <w:right w:val="none" w:sz="0" w:space="0" w:color="auto"/>
              </w:divBdr>
            </w:div>
            <w:div w:id="1016618862">
              <w:marLeft w:val="0"/>
              <w:marRight w:val="0"/>
              <w:marTop w:val="0"/>
              <w:marBottom w:val="0"/>
              <w:divBdr>
                <w:top w:val="none" w:sz="0" w:space="0" w:color="auto"/>
                <w:left w:val="none" w:sz="0" w:space="0" w:color="auto"/>
                <w:bottom w:val="none" w:sz="0" w:space="0" w:color="auto"/>
                <w:right w:val="none" w:sz="0" w:space="0" w:color="auto"/>
              </w:divBdr>
            </w:div>
            <w:div w:id="576401051">
              <w:marLeft w:val="0"/>
              <w:marRight w:val="0"/>
              <w:marTop w:val="0"/>
              <w:marBottom w:val="0"/>
              <w:divBdr>
                <w:top w:val="none" w:sz="0" w:space="0" w:color="auto"/>
                <w:left w:val="none" w:sz="0" w:space="0" w:color="auto"/>
                <w:bottom w:val="none" w:sz="0" w:space="0" w:color="auto"/>
                <w:right w:val="none" w:sz="0" w:space="0" w:color="auto"/>
              </w:divBdr>
            </w:div>
            <w:div w:id="2016105329">
              <w:marLeft w:val="0"/>
              <w:marRight w:val="0"/>
              <w:marTop w:val="0"/>
              <w:marBottom w:val="0"/>
              <w:divBdr>
                <w:top w:val="none" w:sz="0" w:space="0" w:color="auto"/>
                <w:left w:val="none" w:sz="0" w:space="0" w:color="auto"/>
                <w:bottom w:val="none" w:sz="0" w:space="0" w:color="auto"/>
                <w:right w:val="none" w:sz="0" w:space="0" w:color="auto"/>
              </w:divBdr>
            </w:div>
            <w:div w:id="629828536">
              <w:marLeft w:val="0"/>
              <w:marRight w:val="0"/>
              <w:marTop w:val="0"/>
              <w:marBottom w:val="0"/>
              <w:divBdr>
                <w:top w:val="none" w:sz="0" w:space="0" w:color="auto"/>
                <w:left w:val="none" w:sz="0" w:space="0" w:color="auto"/>
                <w:bottom w:val="none" w:sz="0" w:space="0" w:color="auto"/>
                <w:right w:val="none" w:sz="0" w:space="0" w:color="auto"/>
              </w:divBdr>
            </w:div>
            <w:div w:id="428963595">
              <w:marLeft w:val="0"/>
              <w:marRight w:val="0"/>
              <w:marTop w:val="0"/>
              <w:marBottom w:val="0"/>
              <w:divBdr>
                <w:top w:val="none" w:sz="0" w:space="0" w:color="auto"/>
                <w:left w:val="none" w:sz="0" w:space="0" w:color="auto"/>
                <w:bottom w:val="none" w:sz="0" w:space="0" w:color="auto"/>
                <w:right w:val="none" w:sz="0" w:space="0" w:color="auto"/>
              </w:divBdr>
            </w:div>
            <w:div w:id="371421125">
              <w:marLeft w:val="0"/>
              <w:marRight w:val="0"/>
              <w:marTop w:val="0"/>
              <w:marBottom w:val="0"/>
              <w:divBdr>
                <w:top w:val="none" w:sz="0" w:space="0" w:color="auto"/>
                <w:left w:val="none" w:sz="0" w:space="0" w:color="auto"/>
                <w:bottom w:val="none" w:sz="0" w:space="0" w:color="auto"/>
                <w:right w:val="none" w:sz="0" w:space="0" w:color="auto"/>
              </w:divBdr>
            </w:div>
            <w:div w:id="104468127">
              <w:marLeft w:val="0"/>
              <w:marRight w:val="0"/>
              <w:marTop w:val="0"/>
              <w:marBottom w:val="0"/>
              <w:divBdr>
                <w:top w:val="none" w:sz="0" w:space="0" w:color="auto"/>
                <w:left w:val="none" w:sz="0" w:space="0" w:color="auto"/>
                <w:bottom w:val="none" w:sz="0" w:space="0" w:color="auto"/>
                <w:right w:val="none" w:sz="0" w:space="0" w:color="auto"/>
              </w:divBdr>
            </w:div>
            <w:div w:id="2018655280">
              <w:marLeft w:val="0"/>
              <w:marRight w:val="0"/>
              <w:marTop w:val="0"/>
              <w:marBottom w:val="0"/>
              <w:divBdr>
                <w:top w:val="none" w:sz="0" w:space="0" w:color="auto"/>
                <w:left w:val="none" w:sz="0" w:space="0" w:color="auto"/>
                <w:bottom w:val="none" w:sz="0" w:space="0" w:color="auto"/>
                <w:right w:val="none" w:sz="0" w:space="0" w:color="auto"/>
              </w:divBdr>
            </w:div>
            <w:div w:id="166798832">
              <w:marLeft w:val="0"/>
              <w:marRight w:val="0"/>
              <w:marTop w:val="0"/>
              <w:marBottom w:val="0"/>
              <w:divBdr>
                <w:top w:val="none" w:sz="0" w:space="0" w:color="auto"/>
                <w:left w:val="none" w:sz="0" w:space="0" w:color="auto"/>
                <w:bottom w:val="none" w:sz="0" w:space="0" w:color="auto"/>
                <w:right w:val="none" w:sz="0" w:space="0" w:color="auto"/>
              </w:divBdr>
            </w:div>
            <w:div w:id="153910173">
              <w:marLeft w:val="0"/>
              <w:marRight w:val="0"/>
              <w:marTop w:val="0"/>
              <w:marBottom w:val="0"/>
              <w:divBdr>
                <w:top w:val="none" w:sz="0" w:space="0" w:color="auto"/>
                <w:left w:val="none" w:sz="0" w:space="0" w:color="auto"/>
                <w:bottom w:val="none" w:sz="0" w:space="0" w:color="auto"/>
                <w:right w:val="none" w:sz="0" w:space="0" w:color="auto"/>
              </w:divBdr>
            </w:div>
            <w:div w:id="1466509694">
              <w:marLeft w:val="0"/>
              <w:marRight w:val="0"/>
              <w:marTop w:val="0"/>
              <w:marBottom w:val="0"/>
              <w:divBdr>
                <w:top w:val="none" w:sz="0" w:space="0" w:color="auto"/>
                <w:left w:val="none" w:sz="0" w:space="0" w:color="auto"/>
                <w:bottom w:val="none" w:sz="0" w:space="0" w:color="auto"/>
                <w:right w:val="none" w:sz="0" w:space="0" w:color="auto"/>
              </w:divBdr>
            </w:div>
            <w:div w:id="1634019452">
              <w:marLeft w:val="0"/>
              <w:marRight w:val="0"/>
              <w:marTop w:val="0"/>
              <w:marBottom w:val="0"/>
              <w:divBdr>
                <w:top w:val="none" w:sz="0" w:space="0" w:color="auto"/>
                <w:left w:val="none" w:sz="0" w:space="0" w:color="auto"/>
                <w:bottom w:val="none" w:sz="0" w:space="0" w:color="auto"/>
                <w:right w:val="none" w:sz="0" w:space="0" w:color="auto"/>
              </w:divBdr>
            </w:div>
            <w:div w:id="805588377">
              <w:marLeft w:val="0"/>
              <w:marRight w:val="0"/>
              <w:marTop w:val="0"/>
              <w:marBottom w:val="0"/>
              <w:divBdr>
                <w:top w:val="none" w:sz="0" w:space="0" w:color="auto"/>
                <w:left w:val="none" w:sz="0" w:space="0" w:color="auto"/>
                <w:bottom w:val="none" w:sz="0" w:space="0" w:color="auto"/>
                <w:right w:val="none" w:sz="0" w:space="0" w:color="auto"/>
              </w:divBdr>
            </w:div>
            <w:div w:id="10226824">
              <w:marLeft w:val="0"/>
              <w:marRight w:val="0"/>
              <w:marTop w:val="0"/>
              <w:marBottom w:val="0"/>
              <w:divBdr>
                <w:top w:val="none" w:sz="0" w:space="0" w:color="auto"/>
                <w:left w:val="none" w:sz="0" w:space="0" w:color="auto"/>
                <w:bottom w:val="none" w:sz="0" w:space="0" w:color="auto"/>
                <w:right w:val="none" w:sz="0" w:space="0" w:color="auto"/>
              </w:divBdr>
            </w:div>
            <w:div w:id="1446995681">
              <w:marLeft w:val="0"/>
              <w:marRight w:val="0"/>
              <w:marTop w:val="0"/>
              <w:marBottom w:val="0"/>
              <w:divBdr>
                <w:top w:val="none" w:sz="0" w:space="0" w:color="auto"/>
                <w:left w:val="none" w:sz="0" w:space="0" w:color="auto"/>
                <w:bottom w:val="none" w:sz="0" w:space="0" w:color="auto"/>
                <w:right w:val="none" w:sz="0" w:space="0" w:color="auto"/>
              </w:divBdr>
            </w:div>
            <w:div w:id="1555653900">
              <w:marLeft w:val="0"/>
              <w:marRight w:val="0"/>
              <w:marTop w:val="0"/>
              <w:marBottom w:val="0"/>
              <w:divBdr>
                <w:top w:val="none" w:sz="0" w:space="0" w:color="auto"/>
                <w:left w:val="none" w:sz="0" w:space="0" w:color="auto"/>
                <w:bottom w:val="none" w:sz="0" w:space="0" w:color="auto"/>
                <w:right w:val="none" w:sz="0" w:space="0" w:color="auto"/>
              </w:divBdr>
            </w:div>
            <w:div w:id="791635401">
              <w:marLeft w:val="0"/>
              <w:marRight w:val="0"/>
              <w:marTop w:val="0"/>
              <w:marBottom w:val="0"/>
              <w:divBdr>
                <w:top w:val="none" w:sz="0" w:space="0" w:color="auto"/>
                <w:left w:val="none" w:sz="0" w:space="0" w:color="auto"/>
                <w:bottom w:val="none" w:sz="0" w:space="0" w:color="auto"/>
                <w:right w:val="none" w:sz="0" w:space="0" w:color="auto"/>
              </w:divBdr>
            </w:div>
            <w:div w:id="83771788">
              <w:marLeft w:val="0"/>
              <w:marRight w:val="0"/>
              <w:marTop w:val="0"/>
              <w:marBottom w:val="0"/>
              <w:divBdr>
                <w:top w:val="none" w:sz="0" w:space="0" w:color="auto"/>
                <w:left w:val="none" w:sz="0" w:space="0" w:color="auto"/>
                <w:bottom w:val="none" w:sz="0" w:space="0" w:color="auto"/>
                <w:right w:val="none" w:sz="0" w:space="0" w:color="auto"/>
              </w:divBdr>
            </w:div>
            <w:div w:id="688876062">
              <w:marLeft w:val="0"/>
              <w:marRight w:val="0"/>
              <w:marTop w:val="0"/>
              <w:marBottom w:val="0"/>
              <w:divBdr>
                <w:top w:val="none" w:sz="0" w:space="0" w:color="auto"/>
                <w:left w:val="none" w:sz="0" w:space="0" w:color="auto"/>
                <w:bottom w:val="none" w:sz="0" w:space="0" w:color="auto"/>
                <w:right w:val="none" w:sz="0" w:space="0" w:color="auto"/>
              </w:divBdr>
            </w:div>
            <w:div w:id="971251114">
              <w:marLeft w:val="0"/>
              <w:marRight w:val="0"/>
              <w:marTop w:val="0"/>
              <w:marBottom w:val="0"/>
              <w:divBdr>
                <w:top w:val="none" w:sz="0" w:space="0" w:color="auto"/>
                <w:left w:val="none" w:sz="0" w:space="0" w:color="auto"/>
                <w:bottom w:val="none" w:sz="0" w:space="0" w:color="auto"/>
                <w:right w:val="none" w:sz="0" w:space="0" w:color="auto"/>
              </w:divBdr>
            </w:div>
            <w:div w:id="608699903">
              <w:marLeft w:val="0"/>
              <w:marRight w:val="0"/>
              <w:marTop w:val="0"/>
              <w:marBottom w:val="0"/>
              <w:divBdr>
                <w:top w:val="none" w:sz="0" w:space="0" w:color="auto"/>
                <w:left w:val="none" w:sz="0" w:space="0" w:color="auto"/>
                <w:bottom w:val="none" w:sz="0" w:space="0" w:color="auto"/>
                <w:right w:val="none" w:sz="0" w:space="0" w:color="auto"/>
              </w:divBdr>
            </w:div>
            <w:div w:id="381296304">
              <w:marLeft w:val="0"/>
              <w:marRight w:val="0"/>
              <w:marTop w:val="0"/>
              <w:marBottom w:val="0"/>
              <w:divBdr>
                <w:top w:val="none" w:sz="0" w:space="0" w:color="auto"/>
                <w:left w:val="none" w:sz="0" w:space="0" w:color="auto"/>
                <w:bottom w:val="none" w:sz="0" w:space="0" w:color="auto"/>
                <w:right w:val="none" w:sz="0" w:space="0" w:color="auto"/>
              </w:divBdr>
            </w:div>
            <w:div w:id="1159299065">
              <w:marLeft w:val="0"/>
              <w:marRight w:val="0"/>
              <w:marTop w:val="0"/>
              <w:marBottom w:val="0"/>
              <w:divBdr>
                <w:top w:val="none" w:sz="0" w:space="0" w:color="auto"/>
                <w:left w:val="none" w:sz="0" w:space="0" w:color="auto"/>
                <w:bottom w:val="none" w:sz="0" w:space="0" w:color="auto"/>
                <w:right w:val="none" w:sz="0" w:space="0" w:color="auto"/>
              </w:divBdr>
            </w:div>
            <w:div w:id="505174184">
              <w:marLeft w:val="0"/>
              <w:marRight w:val="0"/>
              <w:marTop w:val="0"/>
              <w:marBottom w:val="0"/>
              <w:divBdr>
                <w:top w:val="none" w:sz="0" w:space="0" w:color="auto"/>
                <w:left w:val="none" w:sz="0" w:space="0" w:color="auto"/>
                <w:bottom w:val="none" w:sz="0" w:space="0" w:color="auto"/>
                <w:right w:val="none" w:sz="0" w:space="0" w:color="auto"/>
              </w:divBdr>
            </w:div>
            <w:div w:id="1189875885">
              <w:marLeft w:val="0"/>
              <w:marRight w:val="0"/>
              <w:marTop w:val="0"/>
              <w:marBottom w:val="0"/>
              <w:divBdr>
                <w:top w:val="none" w:sz="0" w:space="0" w:color="auto"/>
                <w:left w:val="none" w:sz="0" w:space="0" w:color="auto"/>
                <w:bottom w:val="none" w:sz="0" w:space="0" w:color="auto"/>
                <w:right w:val="none" w:sz="0" w:space="0" w:color="auto"/>
              </w:divBdr>
            </w:div>
            <w:div w:id="918253602">
              <w:marLeft w:val="0"/>
              <w:marRight w:val="0"/>
              <w:marTop w:val="0"/>
              <w:marBottom w:val="0"/>
              <w:divBdr>
                <w:top w:val="none" w:sz="0" w:space="0" w:color="auto"/>
                <w:left w:val="none" w:sz="0" w:space="0" w:color="auto"/>
                <w:bottom w:val="none" w:sz="0" w:space="0" w:color="auto"/>
                <w:right w:val="none" w:sz="0" w:space="0" w:color="auto"/>
              </w:divBdr>
            </w:div>
            <w:div w:id="1798180925">
              <w:marLeft w:val="0"/>
              <w:marRight w:val="0"/>
              <w:marTop w:val="0"/>
              <w:marBottom w:val="0"/>
              <w:divBdr>
                <w:top w:val="none" w:sz="0" w:space="0" w:color="auto"/>
                <w:left w:val="none" w:sz="0" w:space="0" w:color="auto"/>
                <w:bottom w:val="none" w:sz="0" w:space="0" w:color="auto"/>
                <w:right w:val="none" w:sz="0" w:space="0" w:color="auto"/>
              </w:divBdr>
            </w:div>
            <w:div w:id="291063566">
              <w:marLeft w:val="0"/>
              <w:marRight w:val="0"/>
              <w:marTop w:val="0"/>
              <w:marBottom w:val="0"/>
              <w:divBdr>
                <w:top w:val="none" w:sz="0" w:space="0" w:color="auto"/>
                <w:left w:val="none" w:sz="0" w:space="0" w:color="auto"/>
                <w:bottom w:val="none" w:sz="0" w:space="0" w:color="auto"/>
                <w:right w:val="none" w:sz="0" w:space="0" w:color="auto"/>
              </w:divBdr>
            </w:div>
            <w:div w:id="90781503">
              <w:marLeft w:val="0"/>
              <w:marRight w:val="0"/>
              <w:marTop w:val="0"/>
              <w:marBottom w:val="0"/>
              <w:divBdr>
                <w:top w:val="none" w:sz="0" w:space="0" w:color="auto"/>
                <w:left w:val="none" w:sz="0" w:space="0" w:color="auto"/>
                <w:bottom w:val="none" w:sz="0" w:space="0" w:color="auto"/>
                <w:right w:val="none" w:sz="0" w:space="0" w:color="auto"/>
              </w:divBdr>
            </w:div>
            <w:div w:id="269050808">
              <w:marLeft w:val="0"/>
              <w:marRight w:val="0"/>
              <w:marTop w:val="0"/>
              <w:marBottom w:val="0"/>
              <w:divBdr>
                <w:top w:val="none" w:sz="0" w:space="0" w:color="auto"/>
                <w:left w:val="none" w:sz="0" w:space="0" w:color="auto"/>
                <w:bottom w:val="none" w:sz="0" w:space="0" w:color="auto"/>
                <w:right w:val="none" w:sz="0" w:space="0" w:color="auto"/>
              </w:divBdr>
            </w:div>
            <w:div w:id="848760577">
              <w:marLeft w:val="0"/>
              <w:marRight w:val="0"/>
              <w:marTop w:val="0"/>
              <w:marBottom w:val="0"/>
              <w:divBdr>
                <w:top w:val="none" w:sz="0" w:space="0" w:color="auto"/>
                <w:left w:val="none" w:sz="0" w:space="0" w:color="auto"/>
                <w:bottom w:val="none" w:sz="0" w:space="0" w:color="auto"/>
                <w:right w:val="none" w:sz="0" w:space="0" w:color="auto"/>
              </w:divBdr>
            </w:div>
            <w:div w:id="348020829">
              <w:marLeft w:val="0"/>
              <w:marRight w:val="0"/>
              <w:marTop w:val="0"/>
              <w:marBottom w:val="0"/>
              <w:divBdr>
                <w:top w:val="none" w:sz="0" w:space="0" w:color="auto"/>
                <w:left w:val="none" w:sz="0" w:space="0" w:color="auto"/>
                <w:bottom w:val="none" w:sz="0" w:space="0" w:color="auto"/>
                <w:right w:val="none" w:sz="0" w:space="0" w:color="auto"/>
              </w:divBdr>
            </w:div>
            <w:div w:id="1863124634">
              <w:marLeft w:val="0"/>
              <w:marRight w:val="0"/>
              <w:marTop w:val="0"/>
              <w:marBottom w:val="0"/>
              <w:divBdr>
                <w:top w:val="none" w:sz="0" w:space="0" w:color="auto"/>
                <w:left w:val="none" w:sz="0" w:space="0" w:color="auto"/>
                <w:bottom w:val="none" w:sz="0" w:space="0" w:color="auto"/>
                <w:right w:val="none" w:sz="0" w:space="0" w:color="auto"/>
              </w:divBdr>
            </w:div>
            <w:div w:id="1439180178">
              <w:marLeft w:val="0"/>
              <w:marRight w:val="0"/>
              <w:marTop w:val="0"/>
              <w:marBottom w:val="0"/>
              <w:divBdr>
                <w:top w:val="none" w:sz="0" w:space="0" w:color="auto"/>
                <w:left w:val="none" w:sz="0" w:space="0" w:color="auto"/>
                <w:bottom w:val="none" w:sz="0" w:space="0" w:color="auto"/>
                <w:right w:val="none" w:sz="0" w:space="0" w:color="auto"/>
              </w:divBdr>
            </w:div>
            <w:div w:id="1397626310">
              <w:marLeft w:val="0"/>
              <w:marRight w:val="0"/>
              <w:marTop w:val="0"/>
              <w:marBottom w:val="0"/>
              <w:divBdr>
                <w:top w:val="none" w:sz="0" w:space="0" w:color="auto"/>
                <w:left w:val="none" w:sz="0" w:space="0" w:color="auto"/>
                <w:bottom w:val="none" w:sz="0" w:space="0" w:color="auto"/>
                <w:right w:val="none" w:sz="0" w:space="0" w:color="auto"/>
              </w:divBdr>
            </w:div>
            <w:div w:id="1786846067">
              <w:marLeft w:val="0"/>
              <w:marRight w:val="0"/>
              <w:marTop w:val="0"/>
              <w:marBottom w:val="0"/>
              <w:divBdr>
                <w:top w:val="none" w:sz="0" w:space="0" w:color="auto"/>
                <w:left w:val="none" w:sz="0" w:space="0" w:color="auto"/>
                <w:bottom w:val="none" w:sz="0" w:space="0" w:color="auto"/>
                <w:right w:val="none" w:sz="0" w:space="0" w:color="auto"/>
              </w:divBdr>
            </w:div>
            <w:div w:id="152797153">
              <w:marLeft w:val="0"/>
              <w:marRight w:val="0"/>
              <w:marTop w:val="0"/>
              <w:marBottom w:val="0"/>
              <w:divBdr>
                <w:top w:val="none" w:sz="0" w:space="0" w:color="auto"/>
                <w:left w:val="none" w:sz="0" w:space="0" w:color="auto"/>
                <w:bottom w:val="none" w:sz="0" w:space="0" w:color="auto"/>
                <w:right w:val="none" w:sz="0" w:space="0" w:color="auto"/>
              </w:divBdr>
            </w:div>
            <w:div w:id="2108499679">
              <w:marLeft w:val="0"/>
              <w:marRight w:val="0"/>
              <w:marTop w:val="0"/>
              <w:marBottom w:val="0"/>
              <w:divBdr>
                <w:top w:val="none" w:sz="0" w:space="0" w:color="auto"/>
                <w:left w:val="none" w:sz="0" w:space="0" w:color="auto"/>
                <w:bottom w:val="none" w:sz="0" w:space="0" w:color="auto"/>
                <w:right w:val="none" w:sz="0" w:space="0" w:color="auto"/>
              </w:divBdr>
            </w:div>
            <w:div w:id="1024404627">
              <w:marLeft w:val="0"/>
              <w:marRight w:val="0"/>
              <w:marTop w:val="0"/>
              <w:marBottom w:val="0"/>
              <w:divBdr>
                <w:top w:val="none" w:sz="0" w:space="0" w:color="auto"/>
                <w:left w:val="none" w:sz="0" w:space="0" w:color="auto"/>
                <w:bottom w:val="none" w:sz="0" w:space="0" w:color="auto"/>
                <w:right w:val="none" w:sz="0" w:space="0" w:color="auto"/>
              </w:divBdr>
            </w:div>
            <w:div w:id="608245823">
              <w:marLeft w:val="0"/>
              <w:marRight w:val="0"/>
              <w:marTop w:val="0"/>
              <w:marBottom w:val="0"/>
              <w:divBdr>
                <w:top w:val="none" w:sz="0" w:space="0" w:color="auto"/>
                <w:left w:val="none" w:sz="0" w:space="0" w:color="auto"/>
                <w:bottom w:val="none" w:sz="0" w:space="0" w:color="auto"/>
                <w:right w:val="none" w:sz="0" w:space="0" w:color="auto"/>
              </w:divBdr>
            </w:div>
            <w:div w:id="688684299">
              <w:marLeft w:val="0"/>
              <w:marRight w:val="0"/>
              <w:marTop w:val="0"/>
              <w:marBottom w:val="0"/>
              <w:divBdr>
                <w:top w:val="none" w:sz="0" w:space="0" w:color="auto"/>
                <w:left w:val="none" w:sz="0" w:space="0" w:color="auto"/>
                <w:bottom w:val="none" w:sz="0" w:space="0" w:color="auto"/>
                <w:right w:val="none" w:sz="0" w:space="0" w:color="auto"/>
              </w:divBdr>
            </w:div>
            <w:div w:id="1140804687">
              <w:marLeft w:val="0"/>
              <w:marRight w:val="0"/>
              <w:marTop w:val="0"/>
              <w:marBottom w:val="0"/>
              <w:divBdr>
                <w:top w:val="none" w:sz="0" w:space="0" w:color="auto"/>
                <w:left w:val="none" w:sz="0" w:space="0" w:color="auto"/>
                <w:bottom w:val="none" w:sz="0" w:space="0" w:color="auto"/>
                <w:right w:val="none" w:sz="0" w:space="0" w:color="auto"/>
              </w:divBdr>
            </w:div>
            <w:div w:id="535436511">
              <w:marLeft w:val="0"/>
              <w:marRight w:val="0"/>
              <w:marTop w:val="0"/>
              <w:marBottom w:val="0"/>
              <w:divBdr>
                <w:top w:val="none" w:sz="0" w:space="0" w:color="auto"/>
                <w:left w:val="none" w:sz="0" w:space="0" w:color="auto"/>
                <w:bottom w:val="none" w:sz="0" w:space="0" w:color="auto"/>
                <w:right w:val="none" w:sz="0" w:space="0" w:color="auto"/>
              </w:divBdr>
            </w:div>
            <w:div w:id="871109919">
              <w:marLeft w:val="0"/>
              <w:marRight w:val="0"/>
              <w:marTop w:val="0"/>
              <w:marBottom w:val="0"/>
              <w:divBdr>
                <w:top w:val="none" w:sz="0" w:space="0" w:color="auto"/>
                <w:left w:val="none" w:sz="0" w:space="0" w:color="auto"/>
                <w:bottom w:val="none" w:sz="0" w:space="0" w:color="auto"/>
                <w:right w:val="none" w:sz="0" w:space="0" w:color="auto"/>
              </w:divBdr>
            </w:div>
            <w:div w:id="1120490668">
              <w:marLeft w:val="0"/>
              <w:marRight w:val="0"/>
              <w:marTop w:val="0"/>
              <w:marBottom w:val="0"/>
              <w:divBdr>
                <w:top w:val="none" w:sz="0" w:space="0" w:color="auto"/>
                <w:left w:val="none" w:sz="0" w:space="0" w:color="auto"/>
                <w:bottom w:val="none" w:sz="0" w:space="0" w:color="auto"/>
                <w:right w:val="none" w:sz="0" w:space="0" w:color="auto"/>
              </w:divBdr>
            </w:div>
            <w:div w:id="1493984115">
              <w:marLeft w:val="0"/>
              <w:marRight w:val="0"/>
              <w:marTop w:val="0"/>
              <w:marBottom w:val="0"/>
              <w:divBdr>
                <w:top w:val="none" w:sz="0" w:space="0" w:color="auto"/>
                <w:left w:val="none" w:sz="0" w:space="0" w:color="auto"/>
                <w:bottom w:val="none" w:sz="0" w:space="0" w:color="auto"/>
                <w:right w:val="none" w:sz="0" w:space="0" w:color="auto"/>
              </w:divBdr>
            </w:div>
            <w:div w:id="1620062915">
              <w:marLeft w:val="0"/>
              <w:marRight w:val="0"/>
              <w:marTop w:val="0"/>
              <w:marBottom w:val="0"/>
              <w:divBdr>
                <w:top w:val="none" w:sz="0" w:space="0" w:color="auto"/>
                <w:left w:val="none" w:sz="0" w:space="0" w:color="auto"/>
                <w:bottom w:val="none" w:sz="0" w:space="0" w:color="auto"/>
                <w:right w:val="none" w:sz="0" w:space="0" w:color="auto"/>
              </w:divBdr>
            </w:div>
            <w:div w:id="1804301237">
              <w:marLeft w:val="0"/>
              <w:marRight w:val="0"/>
              <w:marTop w:val="0"/>
              <w:marBottom w:val="0"/>
              <w:divBdr>
                <w:top w:val="none" w:sz="0" w:space="0" w:color="auto"/>
                <w:left w:val="none" w:sz="0" w:space="0" w:color="auto"/>
                <w:bottom w:val="none" w:sz="0" w:space="0" w:color="auto"/>
                <w:right w:val="none" w:sz="0" w:space="0" w:color="auto"/>
              </w:divBdr>
            </w:div>
            <w:div w:id="72777713">
              <w:marLeft w:val="0"/>
              <w:marRight w:val="0"/>
              <w:marTop w:val="0"/>
              <w:marBottom w:val="0"/>
              <w:divBdr>
                <w:top w:val="none" w:sz="0" w:space="0" w:color="auto"/>
                <w:left w:val="none" w:sz="0" w:space="0" w:color="auto"/>
                <w:bottom w:val="none" w:sz="0" w:space="0" w:color="auto"/>
                <w:right w:val="none" w:sz="0" w:space="0" w:color="auto"/>
              </w:divBdr>
            </w:div>
            <w:div w:id="1732465153">
              <w:marLeft w:val="0"/>
              <w:marRight w:val="0"/>
              <w:marTop w:val="0"/>
              <w:marBottom w:val="0"/>
              <w:divBdr>
                <w:top w:val="none" w:sz="0" w:space="0" w:color="auto"/>
                <w:left w:val="none" w:sz="0" w:space="0" w:color="auto"/>
                <w:bottom w:val="none" w:sz="0" w:space="0" w:color="auto"/>
                <w:right w:val="none" w:sz="0" w:space="0" w:color="auto"/>
              </w:divBdr>
            </w:div>
            <w:div w:id="474563451">
              <w:marLeft w:val="0"/>
              <w:marRight w:val="0"/>
              <w:marTop w:val="0"/>
              <w:marBottom w:val="0"/>
              <w:divBdr>
                <w:top w:val="none" w:sz="0" w:space="0" w:color="auto"/>
                <w:left w:val="none" w:sz="0" w:space="0" w:color="auto"/>
                <w:bottom w:val="none" w:sz="0" w:space="0" w:color="auto"/>
                <w:right w:val="none" w:sz="0" w:space="0" w:color="auto"/>
              </w:divBdr>
            </w:div>
            <w:div w:id="1705404682">
              <w:marLeft w:val="0"/>
              <w:marRight w:val="0"/>
              <w:marTop w:val="0"/>
              <w:marBottom w:val="0"/>
              <w:divBdr>
                <w:top w:val="none" w:sz="0" w:space="0" w:color="auto"/>
                <w:left w:val="none" w:sz="0" w:space="0" w:color="auto"/>
                <w:bottom w:val="none" w:sz="0" w:space="0" w:color="auto"/>
                <w:right w:val="none" w:sz="0" w:space="0" w:color="auto"/>
              </w:divBdr>
            </w:div>
            <w:div w:id="1039817617">
              <w:marLeft w:val="0"/>
              <w:marRight w:val="0"/>
              <w:marTop w:val="0"/>
              <w:marBottom w:val="0"/>
              <w:divBdr>
                <w:top w:val="none" w:sz="0" w:space="0" w:color="auto"/>
                <w:left w:val="none" w:sz="0" w:space="0" w:color="auto"/>
                <w:bottom w:val="none" w:sz="0" w:space="0" w:color="auto"/>
                <w:right w:val="none" w:sz="0" w:space="0" w:color="auto"/>
              </w:divBdr>
            </w:div>
            <w:div w:id="2028868143">
              <w:marLeft w:val="0"/>
              <w:marRight w:val="0"/>
              <w:marTop w:val="0"/>
              <w:marBottom w:val="0"/>
              <w:divBdr>
                <w:top w:val="none" w:sz="0" w:space="0" w:color="auto"/>
                <w:left w:val="none" w:sz="0" w:space="0" w:color="auto"/>
                <w:bottom w:val="none" w:sz="0" w:space="0" w:color="auto"/>
                <w:right w:val="none" w:sz="0" w:space="0" w:color="auto"/>
              </w:divBdr>
            </w:div>
            <w:div w:id="337851116">
              <w:marLeft w:val="0"/>
              <w:marRight w:val="0"/>
              <w:marTop w:val="0"/>
              <w:marBottom w:val="0"/>
              <w:divBdr>
                <w:top w:val="none" w:sz="0" w:space="0" w:color="auto"/>
                <w:left w:val="none" w:sz="0" w:space="0" w:color="auto"/>
                <w:bottom w:val="none" w:sz="0" w:space="0" w:color="auto"/>
                <w:right w:val="none" w:sz="0" w:space="0" w:color="auto"/>
              </w:divBdr>
            </w:div>
            <w:div w:id="530460052">
              <w:marLeft w:val="0"/>
              <w:marRight w:val="0"/>
              <w:marTop w:val="0"/>
              <w:marBottom w:val="0"/>
              <w:divBdr>
                <w:top w:val="none" w:sz="0" w:space="0" w:color="auto"/>
                <w:left w:val="none" w:sz="0" w:space="0" w:color="auto"/>
                <w:bottom w:val="none" w:sz="0" w:space="0" w:color="auto"/>
                <w:right w:val="none" w:sz="0" w:space="0" w:color="auto"/>
              </w:divBdr>
            </w:div>
            <w:div w:id="637809541">
              <w:marLeft w:val="0"/>
              <w:marRight w:val="0"/>
              <w:marTop w:val="0"/>
              <w:marBottom w:val="0"/>
              <w:divBdr>
                <w:top w:val="none" w:sz="0" w:space="0" w:color="auto"/>
                <w:left w:val="none" w:sz="0" w:space="0" w:color="auto"/>
                <w:bottom w:val="none" w:sz="0" w:space="0" w:color="auto"/>
                <w:right w:val="none" w:sz="0" w:space="0" w:color="auto"/>
              </w:divBdr>
            </w:div>
            <w:div w:id="250549647">
              <w:marLeft w:val="0"/>
              <w:marRight w:val="0"/>
              <w:marTop w:val="0"/>
              <w:marBottom w:val="0"/>
              <w:divBdr>
                <w:top w:val="none" w:sz="0" w:space="0" w:color="auto"/>
                <w:left w:val="none" w:sz="0" w:space="0" w:color="auto"/>
                <w:bottom w:val="none" w:sz="0" w:space="0" w:color="auto"/>
                <w:right w:val="none" w:sz="0" w:space="0" w:color="auto"/>
              </w:divBdr>
            </w:div>
            <w:div w:id="651565826">
              <w:marLeft w:val="0"/>
              <w:marRight w:val="0"/>
              <w:marTop w:val="0"/>
              <w:marBottom w:val="0"/>
              <w:divBdr>
                <w:top w:val="none" w:sz="0" w:space="0" w:color="auto"/>
                <w:left w:val="none" w:sz="0" w:space="0" w:color="auto"/>
                <w:bottom w:val="none" w:sz="0" w:space="0" w:color="auto"/>
                <w:right w:val="none" w:sz="0" w:space="0" w:color="auto"/>
              </w:divBdr>
            </w:div>
            <w:div w:id="738599225">
              <w:marLeft w:val="0"/>
              <w:marRight w:val="0"/>
              <w:marTop w:val="0"/>
              <w:marBottom w:val="0"/>
              <w:divBdr>
                <w:top w:val="none" w:sz="0" w:space="0" w:color="auto"/>
                <w:left w:val="none" w:sz="0" w:space="0" w:color="auto"/>
                <w:bottom w:val="none" w:sz="0" w:space="0" w:color="auto"/>
                <w:right w:val="none" w:sz="0" w:space="0" w:color="auto"/>
              </w:divBdr>
            </w:div>
            <w:div w:id="524363806">
              <w:marLeft w:val="0"/>
              <w:marRight w:val="0"/>
              <w:marTop w:val="0"/>
              <w:marBottom w:val="0"/>
              <w:divBdr>
                <w:top w:val="none" w:sz="0" w:space="0" w:color="auto"/>
                <w:left w:val="none" w:sz="0" w:space="0" w:color="auto"/>
                <w:bottom w:val="none" w:sz="0" w:space="0" w:color="auto"/>
                <w:right w:val="none" w:sz="0" w:space="0" w:color="auto"/>
              </w:divBdr>
            </w:div>
            <w:div w:id="743533639">
              <w:marLeft w:val="0"/>
              <w:marRight w:val="0"/>
              <w:marTop w:val="0"/>
              <w:marBottom w:val="0"/>
              <w:divBdr>
                <w:top w:val="none" w:sz="0" w:space="0" w:color="auto"/>
                <w:left w:val="none" w:sz="0" w:space="0" w:color="auto"/>
                <w:bottom w:val="none" w:sz="0" w:space="0" w:color="auto"/>
                <w:right w:val="none" w:sz="0" w:space="0" w:color="auto"/>
              </w:divBdr>
            </w:div>
            <w:div w:id="126319630">
              <w:marLeft w:val="0"/>
              <w:marRight w:val="0"/>
              <w:marTop w:val="0"/>
              <w:marBottom w:val="0"/>
              <w:divBdr>
                <w:top w:val="none" w:sz="0" w:space="0" w:color="auto"/>
                <w:left w:val="none" w:sz="0" w:space="0" w:color="auto"/>
                <w:bottom w:val="none" w:sz="0" w:space="0" w:color="auto"/>
                <w:right w:val="none" w:sz="0" w:space="0" w:color="auto"/>
              </w:divBdr>
            </w:div>
            <w:div w:id="1457866688">
              <w:marLeft w:val="0"/>
              <w:marRight w:val="0"/>
              <w:marTop w:val="0"/>
              <w:marBottom w:val="0"/>
              <w:divBdr>
                <w:top w:val="none" w:sz="0" w:space="0" w:color="auto"/>
                <w:left w:val="none" w:sz="0" w:space="0" w:color="auto"/>
                <w:bottom w:val="none" w:sz="0" w:space="0" w:color="auto"/>
                <w:right w:val="none" w:sz="0" w:space="0" w:color="auto"/>
              </w:divBdr>
            </w:div>
            <w:div w:id="903561338">
              <w:marLeft w:val="0"/>
              <w:marRight w:val="0"/>
              <w:marTop w:val="0"/>
              <w:marBottom w:val="0"/>
              <w:divBdr>
                <w:top w:val="none" w:sz="0" w:space="0" w:color="auto"/>
                <w:left w:val="none" w:sz="0" w:space="0" w:color="auto"/>
                <w:bottom w:val="none" w:sz="0" w:space="0" w:color="auto"/>
                <w:right w:val="none" w:sz="0" w:space="0" w:color="auto"/>
              </w:divBdr>
            </w:div>
            <w:div w:id="707340366">
              <w:marLeft w:val="0"/>
              <w:marRight w:val="0"/>
              <w:marTop w:val="0"/>
              <w:marBottom w:val="0"/>
              <w:divBdr>
                <w:top w:val="none" w:sz="0" w:space="0" w:color="auto"/>
                <w:left w:val="none" w:sz="0" w:space="0" w:color="auto"/>
                <w:bottom w:val="none" w:sz="0" w:space="0" w:color="auto"/>
                <w:right w:val="none" w:sz="0" w:space="0" w:color="auto"/>
              </w:divBdr>
            </w:div>
            <w:div w:id="1387490462">
              <w:marLeft w:val="0"/>
              <w:marRight w:val="0"/>
              <w:marTop w:val="0"/>
              <w:marBottom w:val="0"/>
              <w:divBdr>
                <w:top w:val="none" w:sz="0" w:space="0" w:color="auto"/>
                <w:left w:val="none" w:sz="0" w:space="0" w:color="auto"/>
                <w:bottom w:val="none" w:sz="0" w:space="0" w:color="auto"/>
                <w:right w:val="none" w:sz="0" w:space="0" w:color="auto"/>
              </w:divBdr>
            </w:div>
            <w:div w:id="492451833">
              <w:marLeft w:val="0"/>
              <w:marRight w:val="0"/>
              <w:marTop w:val="0"/>
              <w:marBottom w:val="0"/>
              <w:divBdr>
                <w:top w:val="none" w:sz="0" w:space="0" w:color="auto"/>
                <w:left w:val="none" w:sz="0" w:space="0" w:color="auto"/>
                <w:bottom w:val="none" w:sz="0" w:space="0" w:color="auto"/>
                <w:right w:val="none" w:sz="0" w:space="0" w:color="auto"/>
              </w:divBdr>
            </w:div>
            <w:div w:id="1541354660">
              <w:marLeft w:val="0"/>
              <w:marRight w:val="0"/>
              <w:marTop w:val="0"/>
              <w:marBottom w:val="0"/>
              <w:divBdr>
                <w:top w:val="none" w:sz="0" w:space="0" w:color="auto"/>
                <w:left w:val="none" w:sz="0" w:space="0" w:color="auto"/>
                <w:bottom w:val="none" w:sz="0" w:space="0" w:color="auto"/>
                <w:right w:val="none" w:sz="0" w:space="0" w:color="auto"/>
              </w:divBdr>
            </w:div>
            <w:div w:id="442769190">
              <w:marLeft w:val="0"/>
              <w:marRight w:val="0"/>
              <w:marTop w:val="0"/>
              <w:marBottom w:val="0"/>
              <w:divBdr>
                <w:top w:val="none" w:sz="0" w:space="0" w:color="auto"/>
                <w:left w:val="none" w:sz="0" w:space="0" w:color="auto"/>
                <w:bottom w:val="none" w:sz="0" w:space="0" w:color="auto"/>
                <w:right w:val="none" w:sz="0" w:space="0" w:color="auto"/>
              </w:divBdr>
            </w:div>
            <w:div w:id="237521690">
              <w:marLeft w:val="0"/>
              <w:marRight w:val="0"/>
              <w:marTop w:val="0"/>
              <w:marBottom w:val="0"/>
              <w:divBdr>
                <w:top w:val="none" w:sz="0" w:space="0" w:color="auto"/>
                <w:left w:val="none" w:sz="0" w:space="0" w:color="auto"/>
                <w:bottom w:val="none" w:sz="0" w:space="0" w:color="auto"/>
                <w:right w:val="none" w:sz="0" w:space="0" w:color="auto"/>
              </w:divBdr>
            </w:div>
            <w:div w:id="941496967">
              <w:marLeft w:val="0"/>
              <w:marRight w:val="0"/>
              <w:marTop w:val="0"/>
              <w:marBottom w:val="0"/>
              <w:divBdr>
                <w:top w:val="none" w:sz="0" w:space="0" w:color="auto"/>
                <w:left w:val="none" w:sz="0" w:space="0" w:color="auto"/>
                <w:bottom w:val="none" w:sz="0" w:space="0" w:color="auto"/>
                <w:right w:val="none" w:sz="0" w:space="0" w:color="auto"/>
              </w:divBdr>
            </w:div>
            <w:div w:id="931089662">
              <w:marLeft w:val="0"/>
              <w:marRight w:val="0"/>
              <w:marTop w:val="0"/>
              <w:marBottom w:val="0"/>
              <w:divBdr>
                <w:top w:val="none" w:sz="0" w:space="0" w:color="auto"/>
                <w:left w:val="none" w:sz="0" w:space="0" w:color="auto"/>
                <w:bottom w:val="none" w:sz="0" w:space="0" w:color="auto"/>
                <w:right w:val="none" w:sz="0" w:space="0" w:color="auto"/>
              </w:divBdr>
            </w:div>
            <w:div w:id="1445078032">
              <w:marLeft w:val="0"/>
              <w:marRight w:val="0"/>
              <w:marTop w:val="0"/>
              <w:marBottom w:val="0"/>
              <w:divBdr>
                <w:top w:val="none" w:sz="0" w:space="0" w:color="auto"/>
                <w:left w:val="none" w:sz="0" w:space="0" w:color="auto"/>
                <w:bottom w:val="none" w:sz="0" w:space="0" w:color="auto"/>
                <w:right w:val="none" w:sz="0" w:space="0" w:color="auto"/>
              </w:divBdr>
            </w:div>
            <w:div w:id="324549512">
              <w:marLeft w:val="0"/>
              <w:marRight w:val="0"/>
              <w:marTop w:val="0"/>
              <w:marBottom w:val="0"/>
              <w:divBdr>
                <w:top w:val="none" w:sz="0" w:space="0" w:color="auto"/>
                <w:left w:val="none" w:sz="0" w:space="0" w:color="auto"/>
                <w:bottom w:val="none" w:sz="0" w:space="0" w:color="auto"/>
                <w:right w:val="none" w:sz="0" w:space="0" w:color="auto"/>
              </w:divBdr>
            </w:div>
            <w:div w:id="1945722832">
              <w:marLeft w:val="0"/>
              <w:marRight w:val="0"/>
              <w:marTop w:val="0"/>
              <w:marBottom w:val="0"/>
              <w:divBdr>
                <w:top w:val="none" w:sz="0" w:space="0" w:color="auto"/>
                <w:left w:val="none" w:sz="0" w:space="0" w:color="auto"/>
                <w:bottom w:val="none" w:sz="0" w:space="0" w:color="auto"/>
                <w:right w:val="none" w:sz="0" w:space="0" w:color="auto"/>
              </w:divBdr>
            </w:div>
            <w:div w:id="1415013275">
              <w:marLeft w:val="0"/>
              <w:marRight w:val="0"/>
              <w:marTop w:val="0"/>
              <w:marBottom w:val="0"/>
              <w:divBdr>
                <w:top w:val="none" w:sz="0" w:space="0" w:color="auto"/>
                <w:left w:val="none" w:sz="0" w:space="0" w:color="auto"/>
                <w:bottom w:val="none" w:sz="0" w:space="0" w:color="auto"/>
                <w:right w:val="none" w:sz="0" w:space="0" w:color="auto"/>
              </w:divBdr>
            </w:div>
            <w:div w:id="1523981268">
              <w:marLeft w:val="0"/>
              <w:marRight w:val="0"/>
              <w:marTop w:val="0"/>
              <w:marBottom w:val="0"/>
              <w:divBdr>
                <w:top w:val="none" w:sz="0" w:space="0" w:color="auto"/>
                <w:left w:val="none" w:sz="0" w:space="0" w:color="auto"/>
                <w:bottom w:val="none" w:sz="0" w:space="0" w:color="auto"/>
                <w:right w:val="none" w:sz="0" w:space="0" w:color="auto"/>
              </w:divBdr>
            </w:div>
            <w:div w:id="839931899">
              <w:marLeft w:val="0"/>
              <w:marRight w:val="0"/>
              <w:marTop w:val="0"/>
              <w:marBottom w:val="0"/>
              <w:divBdr>
                <w:top w:val="none" w:sz="0" w:space="0" w:color="auto"/>
                <w:left w:val="none" w:sz="0" w:space="0" w:color="auto"/>
                <w:bottom w:val="none" w:sz="0" w:space="0" w:color="auto"/>
                <w:right w:val="none" w:sz="0" w:space="0" w:color="auto"/>
              </w:divBdr>
            </w:div>
            <w:div w:id="1553807137">
              <w:marLeft w:val="0"/>
              <w:marRight w:val="0"/>
              <w:marTop w:val="0"/>
              <w:marBottom w:val="0"/>
              <w:divBdr>
                <w:top w:val="none" w:sz="0" w:space="0" w:color="auto"/>
                <w:left w:val="none" w:sz="0" w:space="0" w:color="auto"/>
                <w:bottom w:val="none" w:sz="0" w:space="0" w:color="auto"/>
                <w:right w:val="none" w:sz="0" w:space="0" w:color="auto"/>
              </w:divBdr>
            </w:div>
            <w:div w:id="71512414">
              <w:marLeft w:val="0"/>
              <w:marRight w:val="0"/>
              <w:marTop w:val="0"/>
              <w:marBottom w:val="0"/>
              <w:divBdr>
                <w:top w:val="none" w:sz="0" w:space="0" w:color="auto"/>
                <w:left w:val="none" w:sz="0" w:space="0" w:color="auto"/>
                <w:bottom w:val="none" w:sz="0" w:space="0" w:color="auto"/>
                <w:right w:val="none" w:sz="0" w:space="0" w:color="auto"/>
              </w:divBdr>
            </w:div>
            <w:div w:id="1841509025">
              <w:marLeft w:val="0"/>
              <w:marRight w:val="0"/>
              <w:marTop w:val="0"/>
              <w:marBottom w:val="0"/>
              <w:divBdr>
                <w:top w:val="none" w:sz="0" w:space="0" w:color="auto"/>
                <w:left w:val="none" w:sz="0" w:space="0" w:color="auto"/>
                <w:bottom w:val="none" w:sz="0" w:space="0" w:color="auto"/>
                <w:right w:val="none" w:sz="0" w:space="0" w:color="auto"/>
              </w:divBdr>
            </w:div>
            <w:div w:id="1840925257">
              <w:marLeft w:val="0"/>
              <w:marRight w:val="0"/>
              <w:marTop w:val="0"/>
              <w:marBottom w:val="0"/>
              <w:divBdr>
                <w:top w:val="none" w:sz="0" w:space="0" w:color="auto"/>
                <w:left w:val="none" w:sz="0" w:space="0" w:color="auto"/>
                <w:bottom w:val="none" w:sz="0" w:space="0" w:color="auto"/>
                <w:right w:val="none" w:sz="0" w:space="0" w:color="auto"/>
              </w:divBdr>
            </w:div>
            <w:div w:id="1817182920">
              <w:marLeft w:val="0"/>
              <w:marRight w:val="0"/>
              <w:marTop w:val="0"/>
              <w:marBottom w:val="0"/>
              <w:divBdr>
                <w:top w:val="none" w:sz="0" w:space="0" w:color="auto"/>
                <w:left w:val="none" w:sz="0" w:space="0" w:color="auto"/>
                <w:bottom w:val="none" w:sz="0" w:space="0" w:color="auto"/>
                <w:right w:val="none" w:sz="0" w:space="0" w:color="auto"/>
              </w:divBdr>
            </w:div>
            <w:div w:id="842744620">
              <w:marLeft w:val="0"/>
              <w:marRight w:val="0"/>
              <w:marTop w:val="0"/>
              <w:marBottom w:val="0"/>
              <w:divBdr>
                <w:top w:val="none" w:sz="0" w:space="0" w:color="auto"/>
                <w:left w:val="none" w:sz="0" w:space="0" w:color="auto"/>
                <w:bottom w:val="none" w:sz="0" w:space="0" w:color="auto"/>
                <w:right w:val="none" w:sz="0" w:space="0" w:color="auto"/>
              </w:divBdr>
            </w:div>
            <w:div w:id="183401430">
              <w:marLeft w:val="0"/>
              <w:marRight w:val="0"/>
              <w:marTop w:val="0"/>
              <w:marBottom w:val="0"/>
              <w:divBdr>
                <w:top w:val="none" w:sz="0" w:space="0" w:color="auto"/>
                <w:left w:val="none" w:sz="0" w:space="0" w:color="auto"/>
                <w:bottom w:val="none" w:sz="0" w:space="0" w:color="auto"/>
                <w:right w:val="none" w:sz="0" w:space="0" w:color="auto"/>
              </w:divBdr>
            </w:div>
            <w:div w:id="1746225697">
              <w:marLeft w:val="0"/>
              <w:marRight w:val="0"/>
              <w:marTop w:val="0"/>
              <w:marBottom w:val="0"/>
              <w:divBdr>
                <w:top w:val="none" w:sz="0" w:space="0" w:color="auto"/>
                <w:left w:val="none" w:sz="0" w:space="0" w:color="auto"/>
                <w:bottom w:val="none" w:sz="0" w:space="0" w:color="auto"/>
                <w:right w:val="none" w:sz="0" w:space="0" w:color="auto"/>
              </w:divBdr>
            </w:div>
            <w:div w:id="2064018077">
              <w:marLeft w:val="0"/>
              <w:marRight w:val="0"/>
              <w:marTop w:val="0"/>
              <w:marBottom w:val="0"/>
              <w:divBdr>
                <w:top w:val="none" w:sz="0" w:space="0" w:color="auto"/>
                <w:left w:val="none" w:sz="0" w:space="0" w:color="auto"/>
                <w:bottom w:val="none" w:sz="0" w:space="0" w:color="auto"/>
                <w:right w:val="none" w:sz="0" w:space="0" w:color="auto"/>
              </w:divBdr>
            </w:div>
            <w:div w:id="1092893943">
              <w:marLeft w:val="0"/>
              <w:marRight w:val="0"/>
              <w:marTop w:val="0"/>
              <w:marBottom w:val="0"/>
              <w:divBdr>
                <w:top w:val="none" w:sz="0" w:space="0" w:color="auto"/>
                <w:left w:val="none" w:sz="0" w:space="0" w:color="auto"/>
                <w:bottom w:val="none" w:sz="0" w:space="0" w:color="auto"/>
                <w:right w:val="none" w:sz="0" w:space="0" w:color="auto"/>
              </w:divBdr>
            </w:div>
            <w:div w:id="1776899940">
              <w:marLeft w:val="0"/>
              <w:marRight w:val="0"/>
              <w:marTop w:val="0"/>
              <w:marBottom w:val="0"/>
              <w:divBdr>
                <w:top w:val="none" w:sz="0" w:space="0" w:color="auto"/>
                <w:left w:val="none" w:sz="0" w:space="0" w:color="auto"/>
                <w:bottom w:val="none" w:sz="0" w:space="0" w:color="auto"/>
                <w:right w:val="none" w:sz="0" w:space="0" w:color="auto"/>
              </w:divBdr>
            </w:div>
            <w:div w:id="844516062">
              <w:marLeft w:val="0"/>
              <w:marRight w:val="0"/>
              <w:marTop w:val="0"/>
              <w:marBottom w:val="0"/>
              <w:divBdr>
                <w:top w:val="none" w:sz="0" w:space="0" w:color="auto"/>
                <w:left w:val="none" w:sz="0" w:space="0" w:color="auto"/>
                <w:bottom w:val="none" w:sz="0" w:space="0" w:color="auto"/>
                <w:right w:val="none" w:sz="0" w:space="0" w:color="auto"/>
              </w:divBdr>
            </w:div>
            <w:div w:id="1290938597">
              <w:marLeft w:val="0"/>
              <w:marRight w:val="0"/>
              <w:marTop w:val="0"/>
              <w:marBottom w:val="0"/>
              <w:divBdr>
                <w:top w:val="none" w:sz="0" w:space="0" w:color="auto"/>
                <w:left w:val="none" w:sz="0" w:space="0" w:color="auto"/>
                <w:bottom w:val="none" w:sz="0" w:space="0" w:color="auto"/>
                <w:right w:val="none" w:sz="0" w:space="0" w:color="auto"/>
              </w:divBdr>
            </w:div>
            <w:div w:id="1567911153">
              <w:marLeft w:val="0"/>
              <w:marRight w:val="0"/>
              <w:marTop w:val="0"/>
              <w:marBottom w:val="0"/>
              <w:divBdr>
                <w:top w:val="none" w:sz="0" w:space="0" w:color="auto"/>
                <w:left w:val="none" w:sz="0" w:space="0" w:color="auto"/>
                <w:bottom w:val="none" w:sz="0" w:space="0" w:color="auto"/>
                <w:right w:val="none" w:sz="0" w:space="0" w:color="auto"/>
              </w:divBdr>
            </w:div>
            <w:div w:id="2005232147">
              <w:marLeft w:val="0"/>
              <w:marRight w:val="0"/>
              <w:marTop w:val="0"/>
              <w:marBottom w:val="0"/>
              <w:divBdr>
                <w:top w:val="none" w:sz="0" w:space="0" w:color="auto"/>
                <w:left w:val="none" w:sz="0" w:space="0" w:color="auto"/>
                <w:bottom w:val="none" w:sz="0" w:space="0" w:color="auto"/>
                <w:right w:val="none" w:sz="0" w:space="0" w:color="auto"/>
              </w:divBdr>
            </w:div>
            <w:div w:id="2042049193">
              <w:marLeft w:val="0"/>
              <w:marRight w:val="0"/>
              <w:marTop w:val="0"/>
              <w:marBottom w:val="0"/>
              <w:divBdr>
                <w:top w:val="none" w:sz="0" w:space="0" w:color="auto"/>
                <w:left w:val="none" w:sz="0" w:space="0" w:color="auto"/>
                <w:bottom w:val="none" w:sz="0" w:space="0" w:color="auto"/>
                <w:right w:val="none" w:sz="0" w:space="0" w:color="auto"/>
              </w:divBdr>
            </w:div>
            <w:div w:id="116723639">
              <w:marLeft w:val="0"/>
              <w:marRight w:val="0"/>
              <w:marTop w:val="0"/>
              <w:marBottom w:val="0"/>
              <w:divBdr>
                <w:top w:val="none" w:sz="0" w:space="0" w:color="auto"/>
                <w:left w:val="none" w:sz="0" w:space="0" w:color="auto"/>
                <w:bottom w:val="none" w:sz="0" w:space="0" w:color="auto"/>
                <w:right w:val="none" w:sz="0" w:space="0" w:color="auto"/>
              </w:divBdr>
            </w:div>
            <w:div w:id="1534031719">
              <w:marLeft w:val="0"/>
              <w:marRight w:val="0"/>
              <w:marTop w:val="0"/>
              <w:marBottom w:val="0"/>
              <w:divBdr>
                <w:top w:val="none" w:sz="0" w:space="0" w:color="auto"/>
                <w:left w:val="none" w:sz="0" w:space="0" w:color="auto"/>
                <w:bottom w:val="none" w:sz="0" w:space="0" w:color="auto"/>
                <w:right w:val="none" w:sz="0" w:space="0" w:color="auto"/>
              </w:divBdr>
            </w:div>
            <w:div w:id="1214195365">
              <w:marLeft w:val="0"/>
              <w:marRight w:val="0"/>
              <w:marTop w:val="0"/>
              <w:marBottom w:val="0"/>
              <w:divBdr>
                <w:top w:val="none" w:sz="0" w:space="0" w:color="auto"/>
                <w:left w:val="none" w:sz="0" w:space="0" w:color="auto"/>
                <w:bottom w:val="none" w:sz="0" w:space="0" w:color="auto"/>
                <w:right w:val="none" w:sz="0" w:space="0" w:color="auto"/>
              </w:divBdr>
            </w:div>
            <w:div w:id="548616584">
              <w:marLeft w:val="0"/>
              <w:marRight w:val="0"/>
              <w:marTop w:val="0"/>
              <w:marBottom w:val="0"/>
              <w:divBdr>
                <w:top w:val="none" w:sz="0" w:space="0" w:color="auto"/>
                <w:left w:val="none" w:sz="0" w:space="0" w:color="auto"/>
                <w:bottom w:val="none" w:sz="0" w:space="0" w:color="auto"/>
                <w:right w:val="none" w:sz="0" w:space="0" w:color="auto"/>
              </w:divBdr>
            </w:div>
            <w:div w:id="1114247079">
              <w:marLeft w:val="0"/>
              <w:marRight w:val="0"/>
              <w:marTop w:val="0"/>
              <w:marBottom w:val="0"/>
              <w:divBdr>
                <w:top w:val="none" w:sz="0" w:space="0" w:color="auto"/>
                <w:left w:val="none" w:sz="0" w:space="0" w:color="auto"/>
                <w:bottom w:val="none" w:sz="0" w:space="0" w:color="auto"/>
                <w:right w:val="none" w:sz="0" w:space="0" w:color="auto"/>
              </w:divBdr>
            </w:div>
            <w:div w:id="2082019146">
              <w:marLeft w:val="0"/>
              <w:marRight w:val="0"/>
              <w:marTop w:val="0"/>
              <w:marBottom w:val="0"/>
              <w:divBdr>
                <w:top w:val="none" w:sz="0" w:space="0" w:color="auto"/>
                <w:left w:val="none" w:sz="0" w:space="0" w:color="auto"/>
                <w:bottom w:val="none" w:sz="0" w:space="0" w:color="auto"/>
                <w:right w:val="none" w:sz="0" w:space="0" w:color="auto"/>
              </w:divBdr>
            </w:div>
            <w:div w:id="2026402423">
              <w:marLeft w:val="0"/>
              <w:marRight w:val="0"/>
              <w:marTop w:val="0"/>
              <w:marBottom w:val="0"/>
              <w:divBdr>
                <w:top w:val="none" w:sz="0" w:space="0" w:color="auto"/>
                <w:left w:val="none" w:sz="0" w:space="0" w:color="auto"/>
                <w:bottom w:val="none" w:sz="0" w:space="0" w:color="auto"/>
                <w:right w:val="none" w:sz="0" w:space="0" w:color="auto"/>
              </w:divBdr>
            </w:div>
            <w:div w:id="1893807193">
              <w:marLeft w:val="0"/>
              <w:marRight w:val="0"/>
              <w:marTop w:val="0"/>
              <w:marBottom w:val="0"/>
              <w:divBdr>
                <w:top w:val="none" w:sz="0" w:space="0" w:color="auto"/>
                <w:left w:val="none" w:sz="0" w:space="0" w:color="auto"/>
                <w:bottom w:val="none" w:sz="0" w:space="0" w:color="auto"/>
                <w:right w:val="none" w:sz="0" w:space="0" w:color="auto"/>
              </w:divBdr>
            </w:div>
            <w:div w:id="1432817245">
              <w:marLeft w:val="0"/>
              <w:marRight w:val="0"/>
              <w:marTop w:val="0"/>
              <w:marBottom w:val="0"/>
              <w:divBdr>
                <w:top w:val="none" w:sz="0" w:space="0" w:color="auto"/>
                <w:left w:val="none" w:sz="0" w:space="0" w:color="auto"/>
                <w:bottom w:val="none" w:sz="0" w:space="0" w:color="auto"/>
                <w:right w:val="none" w:sz="0" w:space="0" w:color="auto"/>
              </w:divBdr>
            </w:div>
            <w:div w:id="494879265">
              <w:marLeft w:val="0"/>
              <w:marRight w:val="0"/>
              <w:marTop w:val="0"/>
              <w:marBottom w:val="0"/>
              <w:divBdr>
                <w:top w:val="none" w:sz="0" w:space="0" w:color="auto"/>
                <w:left w:val="none" w:sz="0" w:space="0" w:color="auto"/>
                <w:bottom w:val="none" w:sz="0" w:space="0" w:color="auto"/>
                <w:right w:val="none" w:sz="0" w:space="0" w:color="auto"/>
              </w:divBdr>
            </w:div>
            <w:div w:id="2009209049">
              <w:marLeft w:val="0"/>
              <w:marRight w:val="0"/>
              <w:marTop w:val="0"/>
              <w:marBottom w:val="0"/>
              <w:divBdr>
                <w:top w:val="none" w:sz="0" w:space="0" w:color="auto"/>
                <w:left w:val="none" w:sz="0" w:space="0" w:color="auto"/>
                <w:bottom w:val="none" w:sz="0" w:space="0" w:color="auto"/>
                <w:right w:val="none" w:sz="0" w:space="0" w:color="auto"/>
              </w:divBdr>
            </w:div>
            <w:div w:id="1173573432">
              <w:marLeft w:val="0"/>
              <w:marRight w:val="0"/>
              <w:marTop w:val="0"/>
              <w:marBottom w:val="0"/>
              <w:divBdr>
                <w:top w:val="none" w:sz="0" w:space="0" w:color="auto"/>
                <w:left w:val="none" w:sz="0" w:space="0" w:color="auto"/>
                <w:bottom w:val="none" w:sz="0" w:space="0" w:color="auto"/>
                <w:right w:val="none" w:sz="0" w:space="0" w:color="auto"/>
              </w:divBdr>
            </w:div>
            <w:div w:id="1230117917">
              <w:marLeft w:val="0"/>
              <w:marRight w:val="0"/>
              <w:marTop w:val="0"/>
              <w:marBottom w:val="0"/>
              <w:divBdr>
                <w:top w:val="none" w:sz="0" w:space="0" w:color="auto"/>
                <w:left w:val="none" w:sz="0" w:space="0" w:color="auto"/>
                <w:bottom w:val="none" w:sz="0" w:space="0" w:color="auto"/>
                <w:right w:val="none" w:sz="0" w:space="0" w:color="auto"/>
              </w:divBdr>
            </w:div>
            <w:div w:id="359086666">
              <w:marLeft w:val="0"/>
              <w:marRight w:val="0"/>
              <w:marTop w:val="0"/>
              <w:marBottom w:val="0"/>
              <w:divBdr>
                <w:top w:val="none" w:sz="0" w:space="0" w:color="auto"/>
                <w:left w:val="none" w:sz="0" w:space="0" w:color="auto"/>
                <w:bottom w:val="none" w:sz="0" w:space="0" w:color="auto"/>
                <w:right w:val="none" w:sz="0" w:space="0" w:color="auto"/>
              </w:divBdr>
            </w:div>
            <w:div w:id="892539592">
              <w:marLeft w:val="0"/>
              <w:marRight w:val="0"/>
              <w:marTop w:val="0"/>
              <w:marBottom w:val="0"/>
              <w:divBdr>
                <w:top w:val="none" w:sz="0" w:space="0" w:color="auto"/>
                <w:left w:val="none" w:sz="0" w:space="0" w:color="auto"/>
                <w:bottom w:val="none" w:sz="0" w:space="0" w:color="auto"/>
                <w:right w:val="none" w:sz="0" w:space="0" w:color="auto"/>
              </w:divBdr>
            </w:div>
            <w:div w:id="497234427">
              <w:marLeft w:val="0"/>
              <w:marRight w:val="0"/>
              <w:marTop w:val="0"/>
              <w:marBottom w:val="0"/>
              <w:divBdr>
                <w:top w:val="none" w:sz="0" w:space="0" w:color="auto"/>
                <w:left w:val="none" w:sz="0" w:space="0" w:color="auto"/>
                <w:bottom w:val="none" w:sz="0" w:space="0" w:color="auto"/>
                <w:right w:val="none" w:sz="0" w:space="0" w:color="auto"/>
              </w:divBdr>
            </w:div>
            <w:div w:id="2047942840">
              <w:marLeft w:val="0"/>
              <w:marRight w:val="0"/>
              <w:marTop w:val="0"/>
              <w:marBottom w:val="0"/>
              <w:divBdr>
                <w:top w:val="none" w:sz="0" w:space="0" w:color="auto"/>
                <w:left w:val="none" w:sz="0" w:space="0" w:color="auto"/>
                <w:bottom w:val="none" w:sz="0" w:space="0" w:color="auto"/>
                <w:right w:val="none" w:sz="0" w:space="0" w:color="auto"/>
              </w:divBdr>
            </w:div>
            <w:div w:id="1118066163">
              <w:marLeft w:val="0"/>
              <w:marRight w:val="0"/>
              <w:marTop w:val="0"/>
              <w:marBottom w:val="0"/>
              <w:divBdr>
                <w:top w:val="none" w:sz="0" w:space="0" w:color="auto"/>
                <w:left w:val="none" w:sz="0" w:space="0" w:color="auto"/>
                <w:bottom w:val="none" w:sz="0" w:space="0" w:color="auto"/>
                <w:right w:val="none" w:sz="0" w:space="0" w:color="auto"/>
              </w:divBdr>
            </w:div>
            <w:div w:id="1823808350">
              <w:marLeft w:val="0"/>
              <w:marRight w:val="0"/>
              <w:marTop w:val="0"/>
              <w:marBottom w:val="0"/>
              <w:divBdr>
                <w:top w:val="none" w:sz="0" w:space="0" w:color="auto"/>
                <w:left w:val="none" w:sz="0" w:space="0" w:color="auto"/>
                <w:bottom w:val="none" w:sz="0" w:space="0" w:color="auto"/>
                <w:right w:val="none" w:sz="0" w:space="0" w:color="auto"/>
              </w:divBdr>
            </w:div>
            <w:div w:id="111170010">
              <w:marLeft w:val="0"/>
              <w:marRight w:val="0"/>
              <w:marTop w:val="0"/>
              <w:marBottom w:val="0"/>
              <w:divBdr>
                <w:top w:val="none" w:sz="0" w:space="0" w:color="auto"/>
                <w:left w:val="none" w:sz="0" w:space="0" w:color="auto"/>
                <w:bottom w:val="none" w:sz="0" w:space="0" w:color="auto"/>
                <w:right w:val="none" w:sz="0" w:space="0" w:color="auto"/>
              </w:divBdr>
            </w:div>
            <w:div w:id="982196727">
              <w:marLeft w:val="0"/>
              <w:marRight w:val="0"/>
              <w:marTop w:val="0"/>
              <w:marBottom w:val="0"/>
              <w:divBdr>
                <w:top w:val="none" w:sz="0" w:space="0" w:color="auto"/>
                <w:left w:val="none" w:sz="0" w:space="0" w:color="auto"/>
                <w:bottom w:val="none" w:sz="0" w:space="0" w:color="auto"/>
                <w:right w:val="none" w:sz="0" w:space="0" w:color="auto"/>
              </w:divBdr>
            </w:div>
            <w:div w:id="623777860">
              <w:marLeft w:val="0"/>
              <w:marRight w:val="0"/>
              <w:marTop w:val="0"/>
              <w:marBottom w:val="0"/>
              <w:divBdr>
                <w:top w:val="none" w:sz="0" w:space="0" w:color="auto"/>
                <w:left w:val="none" w:sz="0" w:space="0" w:color="auto"/>
                <w:bottom w:val="none" w:sz="0" w:space="0" w:color="auto"/>
                <w:right w:val="none" w:sz="0" w:space="0" w:color="auto"/>
              </w:divBdr>
            </w:div>
            <w:div w:id="121458095">
              <w:marLeft w:val="0"/>
              <w:marRight w:val="0"/>
              <w:marTop w:val="0"/>
              <w:marBottom w:val="0"/>
              <w:divBdr>
                <w:top w:val="none" w:sz="0" w:space="0" w:color="auto"/>
                <w:left w:val="none" w:sz="0" w:space="0" w:color="auto"/>
                <w:bottom w:val="none" w:sz="0" w:space="0" w:color="auto"/>
                <w:right w:val="none" w:sz="0" w:space="0" w:color="auto"/>
              </w:divBdr>
            </w:div>
            <w:div w:id="1056976246">
              <w:marLeft w:val="0"/>
              <w:marRight w:val="0"/>
              <w:marTop w:val="0"/>
              <w:marBottom w:val="0"/>
              <w:divBdr>
                <w:top w:val="none" w:sz="0" w:space="0" w:color="auto"/>
                <w:left w:val="none" w:sz="0" w:space="0" w:color="auto"/>
                <w:bottom w:val="none" w:sz="0" w:space="0" w:color="auto"/>
                <w:right w:val="none" w:sz="0" w:space="0" w:color="auto"/>
              </w:divBdr>
            </w:div>
            <w:div w:id="654189930">
              <w:marLeft w:val="0"/>
              <w:marRight w:val="0"/>
              <w:marTop w:val="0"/>
              <w:marBottom w:val="0"/>
              <w:divBdr>
                <w:top w:val="none" w:sz="0" w:space="0" w:color="auto"/>
                <w:left w:val="none" w:sz="0" w:space="0" w:color="auto"/>
                <w:bottom w:val="none" w:sz="0" w:space="0" w:color="auto"/>
                <w:right w:val="none" w:sz="0" w:space="0" w:color="auto"/>
              </w:divBdr>
            </w:div>
            <w:div w:id="1639922371">
              <w:marLeft w:val="0"/>
              <w:marRight w:val="0"/>
              <w:marTop w:val="0"/>
              <w:marBottom w:val="0"/>
              <w:divBdr>
                <w:top w:val="none" w:sz="0" w:space="0" w:color="auto"/>
                <w:left w:val="none" w:sz="0" w:space="0" w:color="auto"/>
                <w:bottom w:val="none" w:sz="0" w:space="0" w:color="auto"/>
                <w:right w:val="none" w:sz="0" w:space="0" w:color="auto"/>
              </w:divBdr>
            </w:div>
            <w:div w:id="1611931527">
              <w:marLeft w:val="0"/>
              <w:marRight w:val="0"/>
              <w:marTop w:val="0"/>
              <w:marBottom w:val="0"/>
              <w:divBdr>
                <w:top w:val="none" w:sz="0" w:space="0" w:color="auto"/>
                <w:left w:val="none" w:sz="0" w:space="0" w:color="auto"/>
                <w:bottom w:val="none" w:sz="0" w:space="0" w:color="auto"/>
                <w:right w:val="none" w:sz="0" w:space="0" w:color="auto"/>
              </w:divBdr>
            </w:div>
            <w:div w:id="401559265">
              <w:marLeft w:val="0"/>
              <w:marRight w:val="0"/>
              <w:marTop w:val="0"/>
              <w:marBottom w:val="0"/>
              <w:divBdr>
                <w:top w:val="none" w:sz="0" w:space="0" w:color="auto"/>
                <w:left w:val="none" w:sz="0" w:space="0" w:color="auto"/>
                <w:bottom w:val="none" w:sz="0" w:space="0" w:color="auto"/>
                <w:right w:val="none" w:sz="0" w:space="0" w:color="auto"/>
              </w:divBdr>
            </w:div>
            <w:div w:id="924605573">
              <w:marLeft w:val="0"/>
              <w:marRight w:val="0"/>
              <w:marTop w:val="0"/>
              <w:marBottom w:val="0"/>
              <w:divBdr>
                <w:top w:val="none" w:sz="0" w:space="0" w:color="auto"/>
                <w:left w:val="none" w:sz="0" w:space="0" w:color="auto"/>
                <w:bottom w:val="none" w:sz="0" w:space="0" w:color="auto"/>
                <w:right w:val="none" w:sz="0" w:space="0" w:color="auto"/>
              </w:divBdr>
            </w:div>
            <w:div w:id="111750465">
              <w:marLeft w:val="0"/>
              <w:marRight w:val="0"/>
              <w:marTop w:val="0"/>
              <w:marBottom w:val="0"/>
              <w:divBdr>
                <w:top w:val="none" w:sz="0" w:space="0" w:color="auto"/>
                <w:left w:val="none" w:sz="0" w:space="0" w:color="auto"/>
                <w:bottom w:val="none" w:sz="0" w:space="0" w:color="auto"/>
                <w:right w:val="none" w:sz="0" w:space="0" w:color="auto"/>
              </w:divBdr>
            </w:div>
            <w:div w:id="753010726">
              <w:marLeft w:val="0"/>
              <w:marRight w:val="0"/>
              <w:marTop w:val="0"/>
              <w:marBottom w:val="0"/>
              <w:divBdr>
                <w:top w:val="none" w:sz="0" w:space="0" w:color="auto"/>
                <w:left w:val="none" w:sz="0" w:space="0" w:color="auto"/>
                <w:bottom w:val="none" w:sz="0" w:space="0" w:color="auto"/>
                <w:right w:val="none" w:sz="0" w:space="0" w:color="auto"/>
              </w:divBdr>
            </w:div>
            <w:div w:id="324632059">
              <w:marLeft w:val="0"/>
              <w:marRight w:val="0"/>
              <w:marTop w:val="0"/>
              <w:marBottom w:val="0"/>
              <w:divBdr>
                <w:top w:val="none" w:sz="0" w:space="0" w:color="auto"/>
                <w:left w:val="none" w:sz="0" w:space="0" w:color="auto"/>
                <w:bottom w:val="none" w:sz="0" w:space="0" w:color="auto"/>
                <w:right w:val="none" w:sz="0" w:space="0" w:color="auto"/>
              </w:divBdr>
            </w:div>
            <w:div w:id="5634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11352">
      <w:bodyDiv w:val="1"/>
      <w:marLeft w:val="0"/>
      <w:marRight w:val="0"/>
      <w:marTop w:val="0"/>
      <w:marBottom w:val="0"/>
      <w:divBdr>
        <w:top w:val="none" w:sz="0" w:space="0" w:color="auto"/>
        <w:left w:val="none" w:sz="0" w:space="0" w:color="auto"/>
        <w:bottom w:val="none" w:sz="0" w:space="0" w:color="auto"/>
        <w:right w:val="none" w:sz="0" w:space="0" w:color="auto"/>
      </w:divBdr>
      <w:divsChild>
        <w:div w:id="1843231111">
          <w:marLeft w:val="0"/>
          <w:marRight w:val="0"/>
          <w:marTop w:val="0"/>
          <w:marBottom w:val="0"/>
          <w:divBdr>
            <w:top w:val="none" w:sz="0" w:space="0" w:color="auto"/>
            <w:left w:val="none" w:sz="0" w:space="0" w:color="auto"/>
            <w:bottom w:val="none" w:sz="0" w:space="0" w:color="auto"/>
            <w:right w:val="none" w:sz="0" w:space="0" w:color="auto"/>
          </w:divBdr>
          <w:divsChild>
            <w:div w:id="11540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4907">
      <w:bodyDiv w:val="1"/>
      <w:marLeft w:val="0"/>
      <w:marRight w:val="0"/>
      <w:marTop w:val="0"/>
      <w:marBottom w:val="0"/>
      <w:divBdr>
        <w:top w:val="none" w:sz="0" w:space="0" w:color="auto"/>
        <w:left w:val="none" w:sz="0" w:space="0" w:color="auto"/>
        <w:bottom w:val="none" w:sz="0" w:space="0" w:color="auto"/>
        <w:right w:val="none" w:sz="0" w:space="0" w:color="auto"/>
      </w:divBdr>
      <w:divsChild>
        <w:div w:id="2027636634">
          <w:marLeft w:val="0"/>
          <w:marRight w:val="0"/>
          <w:marTop w:val="0"/>
          <w:marBottom w:val="0"/>
          <w:divBdr>
            <w:top w:val="none" w:sz="0" w:space="0" w:color="auto"/>
            <w:left w:val="none" w:sz="0" w:space="0" w:color="auto"/>
            <w:bottom w:val="none" w:sz="0" w:space="0" w:color="auto"/>
            <w:right w:val="none" w:sz="0" w:space="0" w:color="auto"/>
          </w:divBdr>
          <w:divsChild>
            <w:div w:id="1680691625">
              <w:marLeft w:val="0"/>
              <w:marRight w:val="0"/>
              <w:marTop w:val="0"/>
              <w:marBottom w:val="0"/>
              <w:divBdr>
                <w:top w:val="none" w:sz="0" w:space="0" w:color="auto"/>
                <w:left w:val="none" w:sz="0" w:space="0" w:color="auto"/>
                <w:bottom w:val="none" w:sz="0" w:space="0" w:color="auto"/>
                <w:right w:val="none" w:sz="0" w:space="0" w:color="auto"/>
              </w:divBdr>
            </w:div>
            <w:div w:id="1475677661">
              <w:marLeft w:val="0"/>
              <w:marRight w:val="0"/>
              <w:marTop w:val="0"/>
              <w:marBottom w:val="0"/>
              <w:divBdr>
                <w:top w:val="none" w:sz="0" w:space="0" w:color="auto"/>
                <w:left w:val="none" w:sz="0" w:space="0" w:color="auto"/>
                <w:bottom w:val="none" w:sz="0" w:space="0" w:color="auto"/>
                <w:right w:val="none" w:sz="0" w:space="0" w:color="auto"/>
              </w:divBdr>
            </w:div>
            <w:div w:id="1645114108">
              <w:marLeft w:val="0"/>
              <w:marRight w:val="0"/>
              <w:marTop w:val="0"/>
              <w:marBottom w:val="0"/>
              <w:divBdr>
                <w:top w:val="none" w:sz="0" w:space="0" w:color="auto"/>
                <w:left w:val="none" w:sz="0" w:space="0" w:color="auto"/>
                <w:bottom w:val="none" w:sz="0" w:space="0" w:color="auto"/>
                <w:right w:val="none" w:sz="0" w:space="0" w:color="auto"/>
              </w:divBdr>
            </w:div>
            <w:div w:id="1718965814">
              <w:marLeft w:val="0"/>
              <w:marRight w:val="0"/>
              <w:marTop w:val="0"/>
              <w:marBottom w:val="0"/>
              <w:divBdr>
                <w:top w:val="none" w:sz="0" w:space="0" w:color="auto"/>
                <w:left w:val="none" w:sz="0" w:space="0" w:color="auto"/>
                <w:bottom w:val="none" w:sz="0" w:space="0" w:color="auto"/>
                <w:right w:val="none" w:sz="0" w:space="0" w:color="auto"/>
              </w:divBdr>
            </w:div>
            <w:div w:id="19423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8730">
      <w:bodyDiv w:val="1"/>
      <w:marLeft w:val="0"/>
      <w:marRight w:val="0"/>
      <w:marTop w:val="0"/>
      <w:marBottom w:val="0"/>
      <w:divBdr>
        <w:top w:val="none" w:sz="0" w:space="0" w:color="auto"/>
        <w:left w:val="none" w:sz="0" w:space="0" w:color="auto"/>
        <w:bottom w:val="none" w:sz="0" w:space="0" w:color="auto"/>
        <w:right w:val="none" w:sz="0" w:space="0" w:color="auto"/>
      </w:divBdr>
      <w:divsChild>
        <w:div w:id="2119135686">
          <w:marLeft w:val="0"/>
          <w:marRight w:val="0"/>
          <w:marTop w:val="0"/>
          <w:marBottom w:val="0"/>
          <w:divBdr>
            <w:top w:val="none" w:sz="0" w:space="0" w:color="auto"/>
            <w:left w:val="none" w:sz="0" w:space="0" w:color="auto"/>
            <w:bottom w:val="none" w:sz="0" w:space="0" w:color="auto"/>
            <w:right w:val="none" w:sz="0" w:space="0" w:color="auto"/>
          </w:divBdr>
          <w:divsChild>
            <w:div w:id="19096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0357">
      <w:bodyDiv w:val="1"/>
      <w:marLeft w:val="0"/>
      <w:marRight w:val="0"/>
      <w:marTop w:val="0"/>
      <w:marBottom w:val="0"/>
      <w:divBdr>
        <w:top w:val="none" w:sz="0" w:space="0" w:color="auto"/>
        <w:left w:val="none" w:sz="0" w:space="0" w:color="auto"/>
        <w:bottom w:val="none" w:sz="0" w:space="0" w:color="auto"/>
        <w:right w:val="none" w:sz="0" w:space="0" w:color="auto"/>
      </w:divBdr>
      <w:divsChild>
        <w:div w:id="1081214342">
          <w:marLeft w:val="0"/>
          <w:marRight w:val="0"/>
          <w:marTop w:val="0"/>
          <w:marBottom w:val="0"/>
          <w:divBdr>
            <w:top w:val="none" w:sz="0" w:space="0" w:color="auto"/>
            <w:left w:val="none" w:sz="0" w:space="0" w:color="auto"/>
            <w:bottom w:val="none" w:sz="0" w:space="0" w:color="auto"/>
            <w:right w:val="none" w:sz="0" w:space="0" w:color="auto"/>
          </w:divBdr>
          <w:divsChild>
            <w:div w:id="10187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59678">
      <w:bodyDiv w:val="1"/>
      <w:marLeft w:val="0"/>
      <w:marRight w:val="0"/>
      <w:marTop w:val="0"/>
      <w:marBottom w:val="0"/>
      <w:divBdr>
        <w:top w:val="none" w:sz="0" w:space="0" w:color="auto"/>
        <w:left w:val="none" w:sz="0" w:space="0" w:color="auto"/>
        <w:bottom w:val="none" w:sz="0" w:space="0" w:color="auto"/>
        <w:right w:val="none" w:sz="0" w:space="0" w:color="auto"/>
      </w:divBdr>
      <w:divsChild>
        <w:div w:id="1399088465">
          <w:marLeft w:val="0"/>
          <w:marRight w:val="0"/>
          <w:marTop w:val="0"/>
          <w:marBottom w:val="0"/>
          <w:divBdr>
            <w:top w:val="none" w:sz="0" w:space="0" w:color="auto"/>
            <w:left w:val="none" w:sz="0" w:space="0" w:color="auto"/>
            <w:bottom w:val="none" w:sz="0" w:space="0" w:color="auto"/>
            <w:right w:val="none" w:sz="0" w:space="0" w:color="auto"/>
          </w:divBdr>
          <w:divsChild>
            <w:div w:id="14249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0913">
      <w:bodyDiv w:val="1"/>
      <w:marLeft w:val="0"/>
      <w:marRight w:val="0"/>
      <w:marTop w:val="0"/>
      <w:marBottom w:val="0"/>
      <w:divBdr>
        <w:top w:val="none" w:sz="0" w:space="0" w:color="auto"/>
        <w:left w:val="none" w:sz="0" w:space="0" w:color="auto"/>
        <w:bottom w:val="none" w:sz="0" w:space="0" w:color="auto"/>
        <w:right w:val="none" w:sz="0" w:space="0" w:color="auto"/>
      </w:divBdr>
      <w:divsChild>
        <w:div w:id="1611550231">
          <w:marLeft w:val="0"/>
          <w:marRight w:val="0"/>
          <w:marTop w:val="0"/>
          <w:marBottom w:val="0"/>
          <w:divBdr>
            <w:top w:val="none" w:sz="0" w:space="0" w:color="auto"/>
            <w:left w:val="none" w:sz="0" w:space="0" w:color="auto"/>
            <w:bottom w:val="none" w:sz="0" w:space="0" w:color="auto"/>
            <w:right w:val="none" w:sz="0" w:space="0" w:color="auto"/>
          </w:divBdr>
          <w:divsChild>
            <w:div w:id="637102245">
              <w:marLeft w:val="0"/>
              <w:marRight w:val="0"/>
              <w:marTop w:val="0"/>
              <w:marBottom w:val="0"/>
              <w:divBdr>
                <w:top w:val="none" w:sz="0" w:space="0" w:color="auto"/>
                <w:left w:val="none" w:sz="0" w:space="0" w:color="auto"/>
                <w:bottom w:val="none" w:sz="0" w:space="0" w:color="auto"/>
                <w:right w:val="none" w:sz="0" w:space="0" w:color="auto"/>
              </w:divBdr>
            </w:div>
            <w:div w:id="758674389">
              <w:marLeft w:val="0"/>
              <w:marRight w:val="0"/>
              <w:marTop w:val="0"/>
              <w:marBottom w:val="0"/>
              <w:divBdr>
                <w:top w:val="none" w:sz="0" w:space="0" w:color="auto"/>
                <w:left w:val="none" w:sz="0" w:space="0" w:color="auto"/>
                <w:bottom w:val="none" w:sz="0" w:space="0" w:color="auto"/>
                <w:right w:val="none" w:sz="0" w:space="0" w:color="auto"/>
              </w:divBdr>
            </w:div>
            <w:div w:id="1761636168">
              <w:marLeft w:val="0"/>
              <w:marRight w:val="0"/>
              <w:marTop w:val="0"/>
              <w:marBottom w:val="0"/>
              <w:divBdr>
                <w:top w:val="none" w:sz="0" w:space="0" w:color="auto"/>
                <w:left w:val="none" w:sz="0" w:space="0" w:color="auto"/>
                <w:bottom w:val="none" w:sz="0" w:space="0" w:color="auto"/>
                <w:right w:val="none" w:sz="0" w:space="0" w:color="auto"/>
              </w:divBdr>
            </w:div>
            <w:div w:id="1128281024">
              <w:marLeft w:val="0"/>
              <w:marRight w:val="0"/>
              <w:marTop w:val="0"/>
              <w:marBottom w:val="0"/>
              <w:divBdr>
                <w:top w:val="none" w:sz="0" w:space="0" w:color="auto"/>
                <w:left w:val="none" w:sz="0" w:space="0" w:color="auto"/>
                <w:bottom w:val="none" w:sz="0" w:space="0" w:color="auto"/>
                <w:right w:val="none" w:sz="0" w:space="0" w:color="auto"/>
              </w:divBdr>
            </w:div>
            <w:div w:id="1702776190">
              <w:marLeft w:val="0"/>
              <w:marRight w:val="0"/>
              <w:marTop w:val="0"/>
              <w:marBottom w:val="0"/>
              <w:divBdr>
                <w:top w:val="none" w:sz="0" w:space="0" w:color="auto"/>
                <w:left w:val="none" w:sz="0" w:space="0" w:color="auto"/>
                <w:bottom w:val="none" w:sz="0" w:space="0" w:color="auto"/>
                <w:right w:val="none" w:sz="0" w:space="0" w:color="auto"/>
              </w:divBdr>
            </w:div>
            <w:div w:id="71436511">
              <w:marLeft w:val="0"/>
              <w:marRight w:val="0"/>
              <w:marTop w:val="0"/>
              <w:marBottom w:val="0"/>
              <w:divBdr>
                <w:top w:val="none" w:sz="0" w:space="0" w:color="auto"/>
                <w:left w:val="none" w:sz="0" w:space="0" w:color="auto"/>
                <w:bottom w:val="none" w:sz="0" w:space="0" w:color="auto"/>
                <w:right w:val="none" w:sz="0" w:space="0" w:color="auto"/>
              </w:divBdr>
            </w:div>
            <w:div w:id="1815902334">
              <w:marLeft w:val="0"/>
              <w:marRight w:val="0"/>
              <w:marTop w:val="0"/>
              <w:marBottom w:val="0"/>
              <w:divBdr>
                <w:top w:val="none" w:sz="0" w:space="0" w:color="auto"/>
                <w:left w:val="none" w:sz="0" w:space="0" w:color="auto"/>
                <w:bottom w:val="none" w:sz="0" w:space="0" w:color="auto"/>
                <w:right w:val="none" w:sz="0" w:space="0" w:color="auto"/>
              </w:divBdr>
            </w:div>
            <w:div w:id="606740314">
              <w:marLeft w:val="0"/>
              <w:marRight w:val="0"/>
              <w:marTop w:val="0"/>
              <w:marBottom w:val="0"/>
              <w:divBdr>
                <w:top w:val="none" w:sz="0" w:space="0" w:color="auto"/>
                <w:left w:val="none" w:sz="0" w:space="0" w:color="auto"/>
                <w:bottom w:val="none" w:sz="0" w:space="0" w:color="auto"/>
                <w:right w:val="none" w:sz="0" w:space="0" w:color="auto"/>
              </w:divBdr>
            </w:div>
            <w:div w:id="1659458740">
              <w:marLeft w:val="0"/>
              <w:marRight w:val="0"/>
              <w:marTop w:val="0"/>
              <w:marBottom w:val="0"/>
              <w:divBdr>
                <w:top w:val="none" w:sz="0" w:space="0" w:color="auto"/>
                <w:left w:val="none" w:sz="0" w:space="0" w:color="auto"/>
                <w:bottom w:val="none" w:sz="0" w:space="0" w:color="auto"/>
                <w:right w:val="none" w:sz="0" w:space="0" w:color="auto"/>
              </w:divBdr>
            </w:div>
            <w:div w:id="585577714">
              <w:marLeft w:val="0"/>
              <w:marRight w:val="0"/>
              <w:marTop w:val="0"/>
              <w:marBottom w:val="0"/>
              <w:divBdr>
                <w:top w:val="none" w:sz="0" w:space="0" w:color="auto"/>
                <w:left w:val="none" w:sz="0" w:space="0" w:color="auto"/>
                <w:bottom w:val="none" w:sz="0" w:space="0" w:color="auto"/>
                <w:right w:val="none" w:sz="0" w:space="0" w:color="auto"/>
              </w:divBdr>
            </w:div>
            <w:div w:id="1119451904">
              <w:marLeft w:val="0"/>
              <w:marRight w:val="0"/>
              <w:marTop w:val="0"/>
              <w:marBottom w:val="0"/>
              <w:divBdr>
                <w:top w:val="none" w:sz="0" w:space="0" w:color="auto"/>
                <w:left w:val="none" w:sz="0" w:space="0" w:color="auto"/>
                <w:bottom w:val="none" w:sz="0" w:space="0" w:color="auto"/>
                <w:right w:val="none" w:sz="0" w:space="0" w:color="auto"/>
              </w:divBdr>
            </w:div>
            <w:div w:id="1555463188">
              <w:marLeft w:val="0"/>
              <w:marRight w:val="0"/>
              <w:marTop w:val="0"/>
              <w:marBottom w:val="0"/>
              <w:divBdr>
                <w:top w:val="none" w:sz="0" w:space="0" w:color="auto"/>
                <w:left w:val="none" w:sz="0" w:space="0" w:color="auto"/>
                <w:bottom w:val="none" w:sz="0" w:space="0" w:color="auto"/>
                <w:right w:val="none" w:sz="0" w:space="0" w:color="auto"/>
              </w:divBdr>
            </w:div>
            <w:div w:id="673917399">
              <w:marLeft w:val="0"/>
              <w:marRight w:val="0"/>
              <w:marTop w:val="0"/>
              <w:marBottom w:val="0"/>
              <w:divBdr>
                <w:top w:val="none" w:sz="0" w:space="0" w:color="auto"/>
                <w:left w:val="none" w:sz="0" w:space="0" w:color="auto"/>
                <w:bottom w:val="none" w:sz="0" w:space="0" w:color="auto"/>
                <w:right w:val="none" w:sz="0" w:space="0" w:color="auto"/>
              </w:divBdr>
            </w:div>
            <w:div w:id="726074653">
              <w:marLeft w:val="0"/>
              <w:marRight w:val="0"/>
              <w:marTop w:val="0"/>
              <w:marBottom w:val="0"/>
              <w:divBdr>
                <w:top w:val="none" w:sz="0" w:space="0" w:color="auto"/>
                <w:left w:val="none" w:sz="0" w:space="0" w:color="auto"/>
                <w:bottom w:val="none" w:sz="0" w:space="0" w:color="auto"/>
                <w:right w:val="none" w:sz="0" w:space="0" w:color="auto"/>
              </w:divBdr>
            </w:div>
            <w:div w:id="557129061">
              <w:marLeft w:val="0"/>
              <w:marRight w:val="0"/>
              <w:marTop w:val="0"/>
              <w:marBottom w:val="0"/>
              <w:divBdr>
                <w:top w:val="none" w:sz="0" w:space="0" w:color="auto"/>
                <w:left w:val="none" w:sz="0" w:space="0" w:color="auto"/>
                <w:bottom w:val="none" w:sz="0" w:space="0" w:color="auto"/>
                <w:right w:val="none" w:sz="0" w:space="0" w:color="auto"/>
              </w:divBdr>
            </w:div>
            <w:div w:id="815881711">
              <w:marLeft w:val="0"/>
              <w:marRight w:val="0"/>
              <w:marTop w:val="0"/>
              <w:marBottom w:val="0"/>
              <w:divBdr>
                <w:top w:val="none" w:sz="0" w:space="0" w:color="auto"/>
                <w:left w:val="none" w:sz="0" w:space="0" w:color="auto"/>
                <w:bottom w:val="none" w:sz="0" w:space="0" w:color="auto"/>
                <w:right w:val="none" w:sz="0" w:space="0" w:color="auto"/>
              </w:divBdr>
            </w:div>
            <w:div w:id="1099450510">
              <w:marLeft w:val="0"/>
              <w:marRight w:val="0"/>
              <w:marTop w:val="0"/>
              <w:marBottom w:val="0"/>
              <w:divBdr>
                <w:top w:val="none" w:sz="0" w:space="0" w:color="auto"/>
                <w:left w:val="none" w:sz="0" w:space="0" w:color="auto"/>
                <w:bottom w:val="none" w:sz="0" w:space="0" w:color="auto"/>
                <w:right w:val="none" w:sz="0" w:space="0" w:color="auto"/>
              </w:divBdr>
            </w:div>
            <w:div w:id="271136715">
              <w:marLeft w:val="0"/>
              <w:marRight w:val="0"/>
              <w:marTop w:val="0"/>
              <w:marBottom w:val="0"/>
              <w:divBdr>
                <w:top w:val="none" w:sz="0" w:space="0" w:color="auto"/>
                <w:left w:val="none" w:sz="0" w:space="0" w:color="auto"/>
                <w:bottom w:val="none" w:sz="0" w:space="0" w:color="auto"/>
                <w:right w:val="none" w:sz="0" w:space="0" w:color="auto"/>
              </w:divBdr>
            </w:div>
            <w:div w:id="2105301372">
              <w:marLeft w:val="0"/>
              <w:marRight w:val="0"/>
              <w:marTop w:val="0"/>
              <w:marBottom w:val="0"/>
              <w:divBdr>
                <w:top w:val="none" w:sz="0" w:space="0" w:color="auto"/>
                <w:left w:val="none" w:sz="0" w:space="0" w:color="auto"/>
                <w:bottom w:val="none" w:sz="0" w:space="0" w:color="auto"/>
                <w:right w:val="none" w:sz="0" w:space="0" w:color="auto"/>
              </w:divBdr>
            </w:div>
            <w:div w:id="465123070">
              <w:marLeft w:val="0"/>
              <w:marRight w:val="0"/>
              <w:marTop w:val="0"/>
              <w:marBottom w:val="0"/>
              <w:divBdr>
                <w:top w:val="none" w:sz="0" w:space="0" w:color="auto"/>
                <w:left w:val="none" w:sz="0" w:space="0" w:color="auto"/>
                <w:bottom w:val="none" w:sz="0" w:space="0" w:color="auto"/>
                <w:right w:val="none" w:sz="0" w:space="0" w:color="auto"/>
              </w:divBdr>
            </w:div>
            <w:div w:id="1075782589">
              <w:marLeft w:val="0"/>
              <w:marRight w:val="0"/>
              <w:marTop w:val="0"/>
              <w:marBottom w:val="0"/>
              <w:divBdr>
                <w:top w:val="none" w:sz="0" w:space="0" w:color="auto"/>
                <w:left w:val="none" w:sz="0" w:space="0" w:color="auto"/>
                <w:bottom w:val="none" w:sz="0" w:space="0" w:color="auto"/>
                <w:right w:val="none" w:sz="0" w:space="0" w:color="auto"/>
              </w:divBdr>
            </w:div>
            <w:div w:id="753624109">
              <w:marLeft w:val="0"/>
              <w:marRight w:val="0"/>
              <w:marTop w:val="0"/>
              <w:marBottom w:val="0"/>
              <w:divBdr>
                <w:top w:val="none" w:sz="0" w:space="0" w:color="auto"/>
                <w:left w:val="none" w:sz="0" w:space="0" w:color="auto"/>
                <w:bottom w:val="none" w:sz="0" w:space="0" w:color="auto"/>
                <w:right w:val="none" w:sz="0" w:space="0" w:color="auto"/>
              </w:divBdr>
            </w:div>
            <w:div w:id="644510031">
              <w:marLeft w:val="0"/>
              <w:marRight w:val="0"/>
              <w:marTop w:val="0"/>
              <w:marBottom w:val="0"/>
              <w:divBdr>
                <w:top w:val="none" w:sz="0" w:space="0" w:color="auto"/>
                <w:left w:val="none" w:sz="0" w:space="0" w:color="auto"/>
                <w:bottom w:val="none" w:sz="0" w:space="0" w:color="auto"/>
                <w:right w:val="none" w:sz="0" w:space="0" w:color="auto"/>
              </w:divBdr>
            </w:div>
            <w:div w:id="136076652">
              <w:marLeft w:val="0"/>
              <w:marRight w:val="0"/>
              <w:marTop w:val="0"/>
              <w:marBottom w:val="0"/>
              <w:divBdr>
                <w:top w:val="none" w:sz="0" w:space="0" w:color="auto"/>
                <w:left w:val="none" w:sz="0" w:space="0" w:color="auto"/>
                <w:bottom w:val="none" w:sz="0" w:space="0" w:color="auto"/>
                <w:right w:val="none" w:sz="0" w:space="0" w:color="auto"/>
              </w:divBdr>
            </w:div>
            <w:div w:id="529337457">
              <w:marLeft w:val="0"/>
              <w:marRight w:val="0"/>
              <w:marTop w:val="0"/>
              <w:marBottom w:val="0"/>
              <w:divBdr>
                <w:top w:val="none" w:sz="0" w:space="0" w:color="auto"/>
                <w:left w:val="none" w:sz="0" w:space="0" w:color="auto"/>
                <w:bottom w:val="none" w:sz="0" w:space="0" w:color="auto"/>
                <w:right w:val="none" w:sz="0" w:space="0" w:color="auto"/>
              </w:divBdr>
            </w:div>
            <w:div w:id="1404140685">
              <w:marLeft w:val="0"/>
              <w:marRight w:val="0"/>
              <w:marTop w:val="0"/>
              <w:marBottom w:val="0"/>
              <w:divBdr>
                <w:top w:val="none" w:sz="0" w:space="0" w:color="auto"/>
                <w:left w:val="none" w:sz="0" w:space="0" w:color="auto"/>
                <w:bottom w:val="none" w:sz="0" w:space="0" w:color="auto"/>
                <w:right w:val="none" w:sz="0" w:space="0" w:color="auto"/>
              </w:divBdr>
            </w:div>
            <w:div w:id="1698576018">
              <w:marLeft w:val="0"/>
              <w:marRight w:val="0"/>
              <w:marTop w:val="0"/>
              <w:marBottom w:val="0"/>
              <w:divBdr>
                <w:top w:val="none" w:sz="0" w:space="0" w:color="auto"/>
                <w:left w:val="none" w:sz="0" w:space="0" w:color="auto"/>
                <w:bottom w:val="none" w:sz="0" w:space="0" w:color="auto"/>
                <w:right w:val="none" w:sz="0" w:space="0" w:color="auto"/>
              </w:divBdr>
            </w:div>
            <w:div w:id="320354677">
              <w:marLeft w:val="0"/>
              <w:marRight w:val="0"/>
              <w:marTop w:val="0"/>
              <w:marBottom w:val="0"/>
              <w:divBdr>
                <w:top w:val="none" w:sz="0" w:space="0" w:color="auto"/>
                <w:left w:val="none" w:sz="0" w:space="0" w:color="auto"/>
                <w:bottom w:val="none" w:sz="0" w:space="0" w:color="auto"/>
                <w:right w:val="none" w:sz="0" w:space="0" w:color="auto"/>
              </w:divBdr>
            </w:div>
            <w:div w:id="1237785821">
              <w:marLeft w:val="0"/>
              <w:marRight w:val="0"/>
              <w:marTop w:val="0"/>
              <w:marBottom w:val="0"/>
              <w:divBdr>
                <w:top w:val="none" w:sz="0" w:space="0" w:color="auto"/>
                <w:left w:val="none" w:sz="0" w:space="0" w:color="auto"/>
                <w:bottom w:val="none" w:sz="0" w:space="0" w:color="auto"/>
                <w:right w:val="none" w:sz="0" w:space="0" w:color="auto"/>
              </w:divBdr>
            </w:div>
            <w:div w:id="1709836370">
              <w:marLeft w:val="0"/>
              <w:marRight w:val="0"/>
              <w:marTop w:val="0"/>
              <w:marBottom w:val="0"/>
              <w:divBdr>
                <w:top w:val="none" w:sz="0" w:space="0" w:color="auto"/>
                <w:left w:val="none" w:sz="0" w:space="0" w:color="auto"/>
                <w:bottom w:val="none" w:sz="0" w:space="0" w:color="auto"/>
                <w:right w:val="none" w:sz="0" w:space="0" w:color="auto"/>
              </w:divBdr>
            </w:div>
            <w:div w:id="1188835404">
              <w:marLeft w:val="0"/>
              <w:marRight w:val="0"/>
              <w:marTop w:val="0"/>
              <w:marBottom w:val="0"/>
              <w:divBdr>
                <w:top w:val="none" w:sz="0" w:space="0" w:color="auto"/>
                <w:left w:val="none" w:sz="0" w:space="0" w:color="auto"/>
                <w:bottom w:val="none" w:sz="0" w:space="0" w:color="auto"/>
                <w:right w:val="none" w:sz="0" w:space="0" w:color="auto"/>
              </w:divBdr>
            </w:div>
            <w:div w:id="2086603860">
              <w:marLeft w:val="0"/>
              <w:marRight w:val="0"/>
              <w:marTop w:val="0"/>
              <w:marBottom w:val="0"/>
              <w:divBdr>
                <w:top w:val="none" w:sz="0" w:space="0" w:color="auto"/>
                <w:left w:val="none" w:sz="0" w:space="0" w:color="auto"/>
                <w:bottom w:val="none" w:sz="0" w:space="0" w:color="auto"/>
                <w:right w:val="none" w:sz="0" w:space="0" w:color="auto"/>
              </w:divBdr>
            </w:div>
            <w:div w:id="8921441">
              <w:marLeft w:val="0"/>
              <w:marRight w:val="0"/>
              <w:marTop w:val="0"/>
              <w:marBottom w:val="0"/>
              <w:divBdr>
                <w:top w:val="none" w:sz="0" w:space="0" w:color="auto"/>
                <w:left w:val="none" w:sz="0" w:space="0" w:color="auto"/>
                <w:bottom w:val="none" w:sz="0" w:space="0" w:color="auto"/>
                <w:right w:val="none" w:sz="0" w:space="0" w:color="auto"/>
              </w:divBdr>
            </w:div>
            <w:div w:id="138965956">
              <w:marLeft w:val="0"/>
              <w:marRight w:val="0"/>
              <w:marTop w:val="0"/>
              <w:marBottom w:val="0"/>
              <w:divBdr>
                <w:top w:val="none" w:sz="0" w:space="0" w:color="auto"/>
                <w:left w:val="none" w:sz="0" w:space="0" w:color="auto"/>
                <w:bottom w:val="none" w:sz="0" w:space="0" w:color="auto"/>
                <w:right w:val="none" w:sz="0" w:space="0" w:color="auto"/>
              </w:divBdr>
            </w:div>
            <w:div w:id="1252397131">
              <w:marLeft w:val="0"/>
              <w:marRight w:val="0"/>
              <w:marTop w:val="0"/>
              <w:marBottom w:val="0"/>
              <w:divBdr>
                <w:top w:val="none" w:sz="0" w:space="0" w:color="auto"/>
                <w:left w:val="none" w:sz="0" w:space="0" w:color="auto"/>
                <w:bottom w:val="none" w:sz="0" w:space="0" w:color="auto"/>
                <w:right w:val="none" w:sz="0" w:space="0" w:color="auto"/>
              </w:divBdr>
            </w:div>
            <w:div w:id="428543992">
              <w:marLeft w:val="0"/>
              <w:marRight w:val="0"/>
              <w:marTop w:val="0"/>
              <w:marBottom w:val="0"/>
              <w:divBdr>
                <w:top w:val="none" w:sz="0" w:space="0" w:color="auto"/>
                <w:left w:val="none" w:sz="0" w:space="0" w:color="auto"/>
                <w:bottom w:val="none" w:sz="0" w:space="0" w:color="auto"/>
                <w:right w:val="none" w:sz="0" w:space="0" w:color="auto"/>
              </w:divBdr>
            </w:div>
            <w:div w:id="818573906">
              <w:marLeft w:val="0"/>
              <w:marRight w:val="0"/>
              <w:marTop w:val="0"/>
              <w:marBottom w:val="0"/>
              <w:divBdr>
                <w:top w:val="none" w:sz="0" w:space="0" w:color="auto"/>
                <w:left w:val="none" w:sz="0" w:space="0" w:color="auto"/>
                <w:bottom w:val="none" w:sz="0" w:space="0" w:color="auto"/>
                <w:right w:val="none" w:sz="0" w:space="0" w:color="auto"/>
              </w:divBdr>
            </w:div>
            <w:div w:id="1652442520">
              <w:marLeft w:val="0"/>
              <w:marRight w:val="0"/>
              <w:marTop w:val="0"/>
              <w:marBottom w:val="0"/>
              <w:divBdr>
                <w:top w:val="none" w:sz="0" w:space="0" w:color="auto"/>
                <w:left w:val="none" w:sz="0" w:space="0" w:color="auto"/>
                <w:bottom w:val="none" w:sz="0" w:space="0" w:color="auto"/>
                <w:right w:val="none" w:sz="0" w:space="0" w:color="auto"/>
              </w:divBdr>
            </w:div>
            <w:div w:id="2031560989">
              <w:marLeft w:val="0"/>
              <w:marRight w:val="0"/>
              <w:marTop w:val="0"/>
              <w:marBottom w:val="0"/>
              <w:divBdr>
                <w:top w:val="none" w:sz="0" w:space="0" w:color="auto"/>
                <w:left w:val="none" w:sz="0" w:space="0" w:color="auto"/>
                <w:bottom w:val="none" w:sz="0" w:space="0" w:color="auto"/>
                <w:right w:val="none" w:sz="0" w:space="0" w:color="auto"/>
              </w:divBdr>
            </w:div>
            <w:div w:id="1333947183">
              <w:marLeft w:val="0"/>
              <w:marRight w:val="0"/>
              <w:marTop w:val="0"/>
              <w:marBottom w:val="0"/>
              <w:divBdr>
                <w:top w:val="none" w:sz="0" w:space="0" w:color="auto"/>
                <w:left w:val="none" w:sz="0" w:space="0" w:color="auto"/>
                <w:bottom w:val="none" w:sz="0" w:space="0" w:color="auto"/>
                <w:right w:val="none" w:sz="0" w:space="0" w:color="auto"/>
              </w:divBdr>
            </w:div>
            <w:div w:id="440226734">
              <w:marLeft w:val="0"/>
              <w:marRight w:val="0"/>
              <w:marTop w:val="0"/>
              <w:marBottom w:val="0"/>
              <w:divBdr>
                <w:top w:val="none" w:sz="0" w:space="0" w:color="auto"/>
                <w:left w:val="none" w:sz="0" w:space="0" w:color="auto"/>
                <w:bottom w:val="none" w:sz="0" w:space="0" w:color="auto"/>
                <w:right w:val="none" w:sz="0" w:space="0" w:color="auto"/>
              </w:divBdr>
            </w:div>
            <w:div w:id="1467578335">
              <w:marLeft w:val="0"/>
              <w:marRight w:val="0"/>
              <w:marTop w:val="0"/>
              <w:marBottom w:val="0"/>
              <w:divBdr>
                <w:top w:val="none" w:sz="0" w:space="0" w:color="auto"/>
                <w:left w:val="none" w:sz="0" w:space="0" w:color="auto"/>
                <w:bottom w:val="none" w:sz="0" w:space="0" w:color="auto"/>
                <w:right w:val="none" w:sz="0" w:space="0" w:color="auto"/>
              </w:divBdr>
            </w:div>
            <w:div w:id="1343124448">
              <w:marLeft w:val="0"/>
              <w:marRight w:val="0"/>
              <w:marTop w:val="0"/>
              <w:marBottom w:val="0"/>
              <w:divBdr>
                <w:top w:val="none" w:sz="0" w:space="0" w:color="auto"/>
                <w:left w:val="none" w:sz="0" w:space="0" w:color="auto"/>
                <w:bottom w:val="none" w:sz="0" w:space="0" w:color="auto"/>
                <w:right w:val="none" w:sz="0" w:space="0" w:color="auto"/>
              </w:divBdr>
            </w:div>
            <w:div w:id="1917203308">
              <w:marLeft w:val="0"/>
              <w:marRight w:val="0"/>
              <w:marTop w:val="0"/>
              <w:marBottom w:val="0"/>
              <w:divBdr>
                <w:top w:val="none" w:sz="0" w:space="0" w:color="auto"/>
                <w:left w:val="none" w:sz="0" w:space="0" w:color="auto"/>
                <w:bottom w:val="none" w:sz="0" w:space="0" w:color="auto"/>
                <w:right w:val="none" w:sz="0" w:space="0" w:color="auto"/>
              </w:divBdr>
            </w:div>
            <w:div w:id="1495754117">
              <w:marLeft w:val="0"/>
              <w:marRight w:val="0"/>
              <w:marTop w:val="0"/>
              <w:marBottom w:val="0"/>
              <w:divBdr>
                <w:top w:val="none" w:sz="0" w:space="0" w:color="auto"/>
                <w:left w:val="none" w:sz="0" w:space="0" w:color="auto"/>
                <w:bottom w:val="none" w:sz="0" w:space="0" w:color="auto"/>
                <w:right w:val="none" w:sz="0" w:space="0" w:color="auto"/>
              </w:divBdr>
            </w:div>
            <w:div w:id="1069309036">
              <w:marLeft w:val="0"/>
              <w:marRight w:val="0"/>
              <w:marTop w:val="0"/>
              <w:marBottom w:val="0"/>
              <w:divBdr>
                <w:top w:val="none" w:sz="0" w:space="0" w:color="auto"/>
                <w:left w:val="none" w:sz="0" w:space="0" w:color="auto"/>
                <w:bottom w:val="none" w:sz="0" w:space="0" w:color="auto"/>
                <w:right w:val="none" w:sz="0" w:space="0" w:color="auto"/>
              </w:divBdr>
            </w:div>
            <w:div w:id="1291940181">
              <w:marLeft w:val="0"/>
              <w:marRight w:val="0"/>
              <w:marTop w:val="0"/>
              <w:marBottom w:val="0"/>
              <w:divBdr>
                <w:top w:val="none" w:sz="0" w:space="0" w:color="auto"/>
                <w:left w:val="none" w:sz="0" w:space="0" w:color="auto"/>
                <w:bottom w:val="none" w:sz="0" w:space="0" w:color="auto"/>
                <w:right w:val="none" w:sz="0" w:space="0" w:color="auto"/>
              </w:divBdr>
            </w:div>
            <w:div w:id="1856266092">
              <w:marLeft w:val="0"/>
              <w:marRight w:val="0"/>
              <w:marTop w:val="0"/>
              <w:marBottom w:val="0"/>
              <w:divBdr>
                <w:top w:val="none" w:sz="0" w:space="0" w:color="auto"/>
                <w:left w:val="none" w:sz="0" w:space="0" w:color="auto"/>
                <w:bottom w:val="none" w:sz="0" w:space="0" w:color="auto"/>
                <w:right w:val="none" w:sz="0" w:space="0" w:color="auto"/>
              </w:divBdr>
            </w:div>
            <w:div w:id="1549947543">
              <w:marLeft w:val="0"/>
              <w:marRight w:val="0"/>
              <w:marTop w:val="0"/>
              <w:marBottom w:val="0"/>
              <w:divBdr>
                <w:top w:val="none" w:sz="0" w:space="0" w:color="auto"/>
                <w:left w:val="none" w:sz="0" w:space="0" w:color="auto"/>
                <w:bottom w:val="none" w:sz="0" w:space="0" w:color="auto"/>
                <w:right w:val="none" w:sz="0" w:space="0" w:color="auto"/>
              </w:divBdr>
            </w:div>
            <w:div w:id="507065602">
              <w:marLeft w:val="0"/>
              <w:marRight w:val="0"/>
              <w:marTop w:val="0"/>
              <w:marBottom w:val="0"/>
              <w:divBdr>
                <w:top w:val="none" w:sz="0" w:space="0" w:color="auto"/>
                <w:left w:val="none" w:sz="0" w:space="0" w:color="auto"/>
                <w:bottom w:val="none" w:sz="0" w:space="0" w:color="auto"/>
                <w:right w:val="none" w:sz="0" w:space="0" w:color="auto"/>
              </w:divBdr>
            </w:div>
            <w:div w:id="321277625">
              <w:marLeft w:val="0"/>
              <w:marRight w:val="0"/>
              <w:marTop w:val="0"/>
              <w:marBottom w:val="0"/>
              <w:divBdr>
                <w:top w:val="none" w:sz="0" w:space="0" w:color="auto"/>
                <w:left w:val="none" w:sz="0" w:space="0" w:color="auto"/>
                <w:bottom w:val="none" w:sz="0" w:space="0" w:color="auto"/>
                <w:right w:val="none" w:sz="0" w:space="0" w:color="auto"/>
              </w:divBdr>
            </w:div>
            <w:div w:id="702631719">
              <w:marLeft w:val="0"/>
              <w:marRight w:val="0"/>
              <w:marTop w:val="0"/>
              <w:marBottom w:val="0"/>
              <w:divBdr>
                <w:top w:val="none" w:sz="0" w:space="0" w:color="auto"/>
                <w:left w:val="none" w:sz="0" w:space="0" w:color="auto"/>
                <w:bottom w:val="none" w:sz="0" w:space="0" w:color="auto"/>
                <w:right w:val="none" w:sz="0" w:space="0" w:color="auto"/>
              </w:divBdr>
            </w:div>
            <w:div w:id="952204034">
              <w:marLeft w:val="0"/>
              <w:marRight w:val="0"/>
              <w:marTop w:val="0"/>
              <w:marBottom w:val="0"/>
              <w:divBdr>
                <w:top w:val="none" w:sz="0" w:space="0" w:color="auto"/>
                <w:left w:val="none" w:sz="0" w:space="0" w:color="auto"/>
                <w:bottom w:val="none" w:sz="0" w:space="0" w:color="auto"/>
                <w:right w:val="none" w:sz="0" w:space="0" w:color="auto"/>
              </w:divBdr>
            </w:div>
            <w:div w:id="872696196">
              <w:marLeft w:val="0"/>
              <w:marRight w:val="0"/>
              <w:marTop w:val="0"/>
              <w:marBottom w:val="0"/>
              <w:divBdr>
                <w:top w:val="none" w:sz="0" w:space="0" w:color="auto"/>
                <w:left w:val="none" w:sz="0" w:space="0" w:color="auto"/>
                <w:bottom w:val="none" w:sz="0" w:space="0" w:color="auto"/>
                <w:right w:val="none" w:sz="0" w:space="0" w:color="auto"/>
              </w:divBdr>
            </w:div>
            <w:div w:id="1959217643">
              <w:marLeft w:val="0"/>
              <w:marRight w:val="0"/>
              <w:marTop w:val="0"/>
              <w:marBottom w:val="0"/>
              <w:divBdr>
                <w:top w:val="none" w:sz="0" w:space="0" w:color="auto"/>
                <w:left w:val="none" w:sz="0" w:space="0" w:color="auto"/>
                <w:bottom w:val="none" w:sz="0" w:space="0" w:color="auto"/>
                <w:right w:val="none" w:sz="0" w:space="0" w:color="auto"/>
              </w:divBdr>
            </w:div>
            <w:div w:id="1587568531">
              <w:marLeft w:val="0"/>
              <w:marRight w:val="0"/>
              <w:marTop w:val="0"/>
              <w:marBottom w:val="0"/>
              <w:divBdr>
                <w:top w:val="none" w:sz="0" w:space="0" w:color="auto"/>
                <w:left w:val="none" w:sz="0" w:space="0" w:color="auto"/>
                <w:bottom w:val="none" w:sz="0" w:space="0" w:color="auto"/>
                <w:right w:val="none" w:sz="0" w:space="0" w:color="auto"/>
              </w:divBdr>
            </w:div>
            <w:div w:id="621813547">
              <w:marLeft w:val="0"/>
              <w:marRight w:val="0"/>
              <w:marTop w:val="0"/>
              <w:marBottom w:val="0"/>
              <w:divBdr>
                <w:top w:val="none" w:sz="0" w:space="0" w:color="auto"/>
                <w:left w:val="none" w:sz="0" w:space="0" w:color="auto"/>
                <w:bottom w:val="none" w:sz="0" w:space="0" w:color="auto"/>
                <w:right w:val="none" w:sz="0" w:space="0" w:color="auto"/>
              </w:divBdr>
            </w:div>
            <w:div w:id="1126896118">
              <w:marLeft w:val="0"/>
              <w:marRight w:val="0"/>
              <w:marTop w:val="0"/>
              <w:marBottom w:val="0"/>
              <w:divBdr>
                <w:top w:val="none" w:sz="0" w:space="0" w:color="auto"/>
                <w:left w:val="none" w:sz="0" w:space="0" w:color="auto"/>
                <w:bottom w:val="none" w:sz="0" w:space="0" w:color="auto"/>
                <w:right w:val="none" w:sz="0" w:space="0" w:color="auto"/>
              </w:divBdr>
            </w:div>
            <w:div w:id="429087974">
              <w:marLeft w:val="0"/>
              <w:marRight w:val="0"/>
              <w:marTop w:val="0"/>
              <w:marBottom w:val="0"/>
              <w:divBdr>
                <w:top w:val="none" w:sz="0" w:space="0" w:color="auto"/>
                <w:left w:val="none" w:sz="0" w:space="0" w:color="auto"/>
                <w:bottom w:val="none" w:sz="0" w:space="0" w:color="auto"/>
                <w:right w:val="none" w:sz="0" w:space="0" w:color="auto"/>
              </w:divBdr>
            </w:div>
            <w:div w:id="70545603">
              <w:marLeft w:val="0"/>
              <w:marRight w:val="0"/>
              <w:marTop w:val="0"/>
              <w:marBottom w:val="0"/>
              <w:divBdr>
                <w:top w:val="none" w:sz="0" w:space="0" w:color="auto"/>
                <w:left w:val="none" w:sz="0" w:space="0" w:color="auto"/>
                <w:bottom w:val="none" w:sz="0" w:space="0" w:color="auto"/>
                <w:right w:val="none" w:sz="0" w:space="0" w:color="auto"/>
              </w:divBdr>
            </w:div>
            <w:div w:id="55518591">
              <w:marLeft w:val="0"/>
              <w:marRight w:val="0"/>
              <w:marTop w:val="0"/>
              <w:marBottom w:val="0"/>
              <w:divBdr>
                <w:top w:val="none" w:sz="0" w:space="0" w:color="auto"/>
                <w:left w:val="none" w:sz="0" w:space="0" w:color="auto"/>
                <w:bottom w:val="none" w:sz="0" w:space="0" w:color="auto"/>
                <w:right w:val="none" w:sz="0" w:space="0" w:color="auto"/>
              </w:divBdr>
            </w:div>
            <w:div w:id="334235421">
              <w:marLeft w:val="0"/>
              <w:marRight w:val="0"/>
              <w:marTop w:val="0"/>
              <w:marBottom w:val="0"/>
              <w:divBdr>
                <w:top w:val="none" w:sz="0" w:space="0" w:color="auto"/>
                <w:left w:val="none" w:sz="0" w:space="0" w:color="auto"/>
                <w:bottom w:val="none" w:sz="0" w:space="0" w:color="auto"/>
                <w:right w:val="none" w:sz="0" w:space="0" w:color="auto"/>
              </w:divBdr>
            </w:div>
            <w:div w:id="2076051437">
              <w:marLeft w:val="0"/>
              <w:marRight w:val="0"/>
              <w:marTop w:val="0"/>
              <w:marBottom w:val="0"/>
              <w:divBdr>
                <w:top w:val="none" w:sz="0" w:space="0" w:color="auto"/>
                <w:left w:val="none" w:sz="0" w:space="0" w:color="auto"/>
                <w:bottom w:val="none" w:sz="0" w:space="0" w:color="auto"/>
                <w:right w:val="none" w:sz="0" w:space="0" w:color="auto"/>
              </w:divBdr>
            </w:div>
            <w:div w:id="410935431">
              <w:marLeft w:val="0"/>
              <w:marRight w:val="0"/>
              <w:marTop w:val="0"/>
              <w:marBottom w:val="0"/>
              <w:divBdr>
                <w:top w:val="none" w:sz="0" w:space="0" w:color="auto"/>
                <w:left w:val="none" w:sz="0" w:space="0" w:color="auto"/>
                <w:bottom w:val="none" w:sz="0" w:space="0" w:color="auto"/>
                <w:right w:val="none" w:sz="0" w:space="0" w:color="auto"/>
              </w:divBdr>
            </w:div>
            <w:div w:id="1001153966">
              <w:marLeft w:val="0"/>
              <w:marRight w:val="0"/>
              <w:marTop w:val="0"/>
              <w:marBottom w:val="0"/>
              <w:divBdr>
                <w:top w:val="none" w:sz="0" w:space="0" w:color="auto"/>
                <w:left w:val="none" w:sz="0" w:space="0" w:color="auto"/>
                <w:bottom w:val="none" w:sz="0" w:space="0" w:color="auto"/>
                <w:right w:val="none" w:sz="0" w:space="0" w:color="auto"/>
              </w:divBdr>
            </w:div>
            <w:div w:id="2042389017">
              <w:marLeft w:val="0"/>
              <w:marRight w:val="0"/>
              <w:marTop w:val="0"/>
              <w:marBottom w:val="0"/>
              <w:divBdr>
                <w:top w:val="none" w:sz="0" w:space="0" w:color="auto"/>
                <w:left w:val="none" w:sz="0" w:space="0" w:color="auto"/>
                <w:bottom w:val="none" w:sz="0" w:space="0" w:color="auto"/>
                <w:right w:val="none" w:sz="0" w:space="0" w:color="auto"/>
              </w:divBdr>
            </w:div>
            <w:div w:id="22437917">
              <w:marLeft w:val="0"/>
              <w:marRight w:val="0"/>
              <w:marTop w:val="0"/>
              <w:marBottom w:val="0"/>
              <w:divBdr>
                <w:top w:val="none" w:sz="0" w:space="0" w:color="auto"/>
                <w:left w:val="none" w:sz="0" w:space="0" w:color="auto"/>
                <w:bottom w:val="none" w:sz="0" w:space="0" w:color="auto"/>
                <w:right w:val="none" w:sz="0" w:space="0" w:color="auto"/>
              </w:divBdr>
            </w:div>
            <w:div w:id="1744525964">
              <w:marLeft w:val="0"/>
              <w:marRight w:val="0"/>
              <w:marTop w:val="0"/>
              <w:marBottom w:val="0"/>
              <w:divBdr>
                <w:top w:val="none" w:sz="0" w:space="0" w:color="auto"/>
                <w:left w:val="none" w:sz="0" w:space="0" w:color="auto"/>
                <w:bottom w:val="none" w:sz="0" w:space="0" w:color="auto"/>
                <w:right w:val="none" w:sz="0" w:space="0" w:color="auto"/>
              </w:divBdr>
            </w:div>
            <w:div w:id="1526595650">
              <w:marLeft w:val="0"/>
              <w:marRight w:val="0"/>
              <w:marTop w:val="0"/>
              <w:marBottom w:val="0"/>
              <w:divBdr>
                <w:top w:val="none" w:sz="0" w:space="0" w:color="auto"/>
                <w:left w:val="none" w:sz="0" w:space="0" w:color="auto"/>
                <w:bottom w:val="none" w:sz="0" w:space="0" w:color="auto"/>
                <w:right w:val="none" w:sz="0" w:space="0" w:color="auto"/>
              </w:divBdr>
            </w:div>
            <w:div w:id="1763717858">
              <w:marLeft w:val="0"/>
              <w:marRight w:val="0"/>
              <w:marTop w:val="0"/>
              <w:marBottom w:val="0"/>
              <w:divBdr>
                <w:top w:val="none" w:sz="0" w:space="0" w:color="auto"/>
                <w:left w:val="none" w:sz="0" w:space="0" w:color="auto"/>
                <w:bottom w:val="none" w:sz="0" w:space="0" w:color="auto"/>
                <w:right w:val="none" w:sz="0" w:space="0" w:color="auto"/>
              </w:divBdr>
            </w:div>
            <w:div w:id="673217860">
              <w:marLeft w:val="0"/>
              <w:marRight w:val="0"/>
              <w:marTop w:val="0"/>
              <w:marBottom w:val="0"/>
              <w:divBdr>
                <w:top w:val="none" w:sz="0" w:space="0" w:color="auto"/>
                <w:left w:val="none" w:sz="0" w:space="0" w:color="auto"/>
                <w:bottom w:val="none" w:sz="0" w:space="0" w:color="auto"/>
                <w:right w:val="none" w:sz="0" w:space="0" w:color="auto"/>
              </w:divBdr>
            </w:div>
            <w:div w:id="974724411">
              <w:marLeft w:val="0"/>
              <w:marRight w:val="0"/>
              <w:marTop w:val="0"/>
              <w:marBottom w:val="0"/>
              <w:divBdr>
                <w:top w:val="none" w:sz="0" w:space="0" w:color="auto"/>
                <w:left w:val="none" w:sz="0" w:space="0" w:color="auto"/>
                <w:bottom w:val="none" w:sz="0" w:space="0" w:color="auto"/>
                <w:right w:val="none" w:sz="0" w:space="0" w:color="auto"/>
              </w:divBdr>
            </w:div>
            <w:div w:id="1664896987">
              <w:marLeft w:val="0"/>
              <w:marRight w:val="0"/>
              <w:marTop w:val="0"/>
              <w:marBottom w:val="0"/>
              <w:divBdr>
                <w:top w:val="none" w:sz="0" w:space="0" w:color="auto"/>
                <w:left w:val="none" w:sz="0" w:space="0" w:color="auto"/>
                <w:bottom w:val="none" w:sz="0" w:space="0" w:color="auto"/>
                <w:right w:val="none" w:sz="0" w:space="0" w:color="auto"/>
              </w:divBdr>
            </w:div>
            <w:div w:id="747189935">
              <w:marLeft w:val="0"/>
              <w:marRight w:val="0"/>
              <w:marTop w:val="0"/>
              <w:marBottom w:val="0"/>
              <w:divBdr>
                <w:top w:val="none" w:sz="0" w:space="0" w:color="auto"/>
                <w:left w:val="none" w:sz="0" w:space="0" w:color="auto"/>
                <w:bottom w:val="none" w:sz="0" w:space="0" w:color="auto"/>
                <w:right w:val="none" w:sz="0" w:space="0" w:color="auto"/>
              </w:divBdr>
            </w:div>
            <w:div w:id="1662856192">
              <w:marLeft w:val="0"/>
              <w:marRight w:val="0"/>
              <w:marTop w:val="0"/>
              <w:marBottom w:val="0"/>
              <w:divBdr>
                <w:top w:val="none" w:sz="0" w:space="0" w:color="auto"/>
                <w:left w:val="none" w:sz="0" w:space="0" w:color="auto"/>
                <w:bottom w:val="none" w:sz="0" w:space="0" w:color="auto"/>
                <w:right w:val="none" w:sz="0" w:space="0" w:color="auto"/>
              </w:divBdr>
            </w:div>
            <w:div w:id="207960417">
              <w:marLeft w:val="0"/>
              <w:marRight w:val="0"/>
              <w:marTop w:val="0"/>
              <w:marBottom w:val="0"/>
              <w:divBdr>
                <w:top w:val="none" w:sz="0" w:space="0" w:color="auto"/>
                <w:left w:val="none" w:sz="0" w:space="0" w:color="auto"/>
                <w:bottom w:val="none" w:sz="0" w:space="0" w:color="auto"/>
                <w:right w:val="none" w:sz="0" w:space="0" w:color="auto"/>
              </w:divBdr>
            </w:div>
            <w:div w:id="1227498735">
              <w:marLeft w:val="0"/>
              <w:marRight w:val="0"/>
              <w:marTop w:val="0"/>
              <w:marBottom w:val="0"/>
              <w:divBdr>
                <w:top w:val="none" w:sz="0" w:space="0" w:color="auto"/>
                <w:left w:val="none" w:sz="0" w:space="0" w:color="auto"/>
                <w:bottom w:val="none" w:sz="0" w:space="0" w:color="auto"/>
                <w:right w:val="none" w:sz="0" w:space="0" w:color="auto"/>
              </w:divBdr>
            </w:div>
            <w:div w:id="1858304469">
              <w:marLeft w:val="0"/>
              <w:marRight w:val="0"/>
              <w:marTop w:val="0"/>
              <w:marBottom w:val="0"/>
              <w:divBdr>
                <w:top w:val="none" w:sz="0" w:space="0" w:color="auto"/>
                <w:left w:val="none" w:sz="0" w:space="0" w:color="auto"/>
                <w:bottom w:val="none" w:sz="0" w:space="0" w:color="auto"/>
                <w:right w:val="none" w:sz="0" w:space="0" w:color="auto"/>
              </w:divBdr>
            </w:div>
            <w:div w:id="191304503">
              <w:marLeft w:val="0"/>
              <w:marRight w:val="0"/>
              <w:marTop w:val="0"/>
              <w:marBottom w:val="0"/>
              <w:divBdr>
                <w:top w:val="none" w:sz="0" w:space="0" w:color="auto"/>
                <w:left w:val="none" w:sz="0" w:space="0" w:color="auto"/>
                <w:bottom w:val="none" w:sz="0" w:space="0" w:color="auto"/>
                <w:right w:val="none" w:sz="0" w:space="0" w:color="auto"/>
              </w:divBdr>
            </w:div>
            <w:div w:id="803885429">
              <w:marLeft w:val="0"/>
              <w:marRight w:val="0"/>
              <w:marTop w:val="0"/>
              <w:marBottom w:val="0"/>
              <w:divBdr>
                <w:top w:val="none" w:sz="0" w:space="0" w:color="auto"/>
                <w:left w:val="none" w:sz="0" w:space="0" w:color="auto"/>
                <w:bottom w:val="none" w:sz="0" w:space="0" w:color="auto"/>
                <w:right w:val="none" w:sz="0" w:space="0" w:color="auto"/>
              </w:divBdr>
            </w:div>
            <w:div w:id="513766193">
              <w:marLeft w:val="0"/>
              <w:marRight w:val="0"/>
              <w:marTop w:val="0"/>
              <w:marBottom w:val="0"/>
              <w:divBdr>
                <w:top w:val="none" w:sz="0" w:space="0" w:color="auto"/>
                <w:left w:val="none" w:sz="0" w:space="0" w:color="auto"/>
                <w:bottom w:val="none" w:sz="0" w:space="0" w:color="auto"/>
                <w:right w:val="none" w:sz="0" w:space="0" w:color="auto"/>
              </w:divBdr>
            </w:div>
            <w:div w:id="1493061451">
              <w:marLeft w:val="0"/>
              <w:marRight w:val="0"/>
              <w:marTop w:val="0"/>
              <w:marBottom w:val="0"/>
              <w:divBdr>
                <w:top w:val="none" w:sz="0" w:space="0" w:color="auto"/>
                <w:left w:val="none" w:sz="0" w:space="0" w:color="auto"/>
                <w:bottom w:val="none" w:sz="0" w:space="0" w:color="auto"/>
                <w:right w:val="none" w:sz="0" w:space="0" w:color="auto"/>
              </w:divBdr>
            </w:div>
            <w:div w:id="2095979658">
              <w:marLeft w:val="0"/>
              <w:marRight w:val="0"/>
              <w:marTop w:val="0"/>
              <w:marBottom w:val="0"/>
              <w:divBdr>
                <w:top w:val="none" w:sz="0" w:space="0" w:color="auto"/>
                <w:left w:val="none" w:sz="0" w:space="0" w:color="auto"/>
                <w:bottom w:val="none" w:sz="0" w:space="0" w:color="auto"/>
                <w:right w:val="none" w:sz="0" w:space="0" w:color="auto"/>
              </w:divBdr>
            </w:div>
            <w:div w:id="1691223014">
              <w:marLeft w:val="0"/>
              <w:marRight w:val="0"/>
              <w:marTop w:val="0"/>
              <w:marBottom w:val="0"/>
              <w:divBdr>
                <w:top w:val="none" w:sz="0" w:space="0" w:color="auto"/>
                <w:left w:val="none" w:sz="0" w:space="0" w:color="auto"/>
                <w:bottom w:val="none" w:sz="0" w:space="0" w:color="auto"/>
                <w:right w:val="none" w:sz="0" w:space="0" w:color="auto"/>
              </w:divBdr>
            </w:div>
            <w:div w:id="74592470">
              <w:marLeft w:val="0"/>
              <w:marRight w:val="0"/>
              <w:marTop w:val="0"/>
              <w:marBottom w:val="0"/>
              <w:divBdr>
                <w:top w:val="none" w:sz="0" w:space="0" w:color="auto"/>
                <w:left w:val="none" w:sz="0" w:space="0" w:color="auto"/>
                <w:bottom w:val="none" w:sz="0" w:space="0" w:color="auto"/>
                <w:right w:val="none" w:sz="0" w:space="0" w:color="auto"/>
              </w:divBdr>
            </w:div>
            <w:div w:id="450708033">
              <w:marLeft w:val="0"/>
              <w:marRight w:val="0"/>
              <w:marTop w:val="0"/>
              <w:marBottom w:val="0"/>
              <w:divBdr>
                <w:top w:val="none" w:sz="0" w:space="0" w:color="auto"/>
                <w:left w:val="none" w:sz="0" w:space="0" w:color="auto"/>
                <w:bottom w:val="none" w:sz="0" w:space="0" w:color="auto"/>
                <w:right w:val="none" w:sz="0" w:space="0" w:color="auto"/>
              </w:divBdr>
            </w:div>
            <w:div w:id="1691490185">
              <w:marLeft w:val="0"/>
              <w:marRight w:val="0"/>
              <w:marTop w:val="0"/>
              <w:marBottom w:val="0"/>
              <w:divBdr>
                <w:top w:val="none" w:sz="0" w:space="0" w:color="auto"/>
                <w:left w:val="none" w:sz="0" w:space="0" w:color="auto"/>
                <w:bottom w:val="none" w:sz="0" w:space="0" w:color="auto"/>
                <w:right w:val="none" w:sz="0" w:space="0" w:color="auto"/>
              </w:divBdr>
            </w:div>
            <w:div w:id="2122608890">
              <w:marLeft w:val="0"/>
              <w:marRight w:val="0"/>
              <w:marTop w:val="0"/>
              <w:marBottom w:val="0"/>
              <w:divBdr>
                <w:top w:val="none" w:sz="0" w:space="0" w:color="auto"/>
                <w:left w:val="none" w:sz="0" w:space="0" w:color="auto"/>
                <w:bottom w:val="none" w:sz="0" w:space="0" w:color="auto"/>
                <w:right w:val="none" w:sz="0" w:space="0" w:color="auto"/>
              </w:divBdr>
            </w:div>
            <w:div w:id="1039236221">
              <w:marLeft w:val="0"/>
              <w:marRight w:val="0"/>
              <w:marTop w:val="0"/>
              <w:marBottom w:val="0"/>
              <w:divBdr>
                <w:top w:val="none" w:sz="0" w:space="0" w:color="auto"/>
                <w:left w:val="none" w:sz="0" w:space="0" w:color="auto"/>
                <w:bottom w:val="none" w:sz="0" w:space="0" w:color="auto"/>
                <w:right w:val="none" w:sz="0" w:space="0" w:color="auto"/>
              </w:divBdr>
            </w:div>
            <w:div w:id="1815829120">
              <w:marLeft w:val="0"/>
              <w:marRight w:val="0"/>
              <w:marTop w:val="0"/>
              <w:marBottom w:val="0"/>
              <w:divBdr>
                <w:top w:val="none" w:sz="0" w:space="0" w:color="auto"/>
                <w:left w:val="none" w:sz="0" w:space="0" w:color="auto"/>
                <w:bottom w:val="none" w:sz="0" w:space="0" w:color="auto"/>
                <w:right w:val="none" w:sz="0" w:space="0" w:color="auto"/>
              </w:divBdr>
            </w:div>
            <w:div w:id="275333246">
              <w:marLeft w:val="0"/>
              <w:marRight w:val="0"/>
              <w:marTop w:val="0"/>
              <w:marBottom w:val="0"/>
              <w:divBdr>
                <w:top w:val="none" w:sz="0" w:space="0" w:color="auto"/>
                <w:left w:val="none" w:sz="0" w:space="0" w:color="auto"/>
                <w:bottom w:val="none" w:sz="0" w:space="0" w:color="auto"/>
                <w:right w:val="none" w:sz="0" w:space="0" w:color="auto"/>
              </w:divBdr>
            </w:div>
            <w:div w:id="801465522">
              <w:marLeft w:val="0"/>
              <w:marRight w:val="0"/>
              <w:marTop w:val="0"/>
              <w:marBottom w:val="0"/>
              <w:divBdr>
                <w:top w:val="none" w:sz="0" w:space="0" w:color="auto"/>
                <w:left w:val="none" w:sz="0" w:space="0" w:color="auto"/>
                <w:bottom w:val="none" w:sz="0" w:space="0" w:color="auto"/>
                <w:right w:val="none" w:sz="0" w:space="0" w:color="auto"/>
              </w:divBdr>
            </w:div>
            <w:div w:id="742411897">
              <w:marLeft w:val="0"/>
              <w:marRight w:val="0"/>
              <w:marTop w:val="0"/>
              <w:marBottom w:val="0"/>
              <w:divBdr>
                <w:top w:val="none" w:sz="0" w:space="0" w:color="auto"/>
                <w:left w:val="none" w:sz="0" w:space="0" w:color="auto"/>
                <w:bottom w:val="none" w:sz="0" w:space="0" w:color="auto"/>
                <w:right w:val="none" w:sz="0" w:space="0" w:color="auto"/>
              </w:divBdr>
            </w:div>
            <w:div w:id="658190807">
              <w:marLeft w:val="0"/>
              <w:marRight w:val="0"/>
              <w:marTop w:val="0"/>
              <w:marBottom w:val="0"/>
              <w:divBdr>
                <w:top w:val="none" w:sz="0" w:space="0" w:color="auto"/>
                <w:left w:val="none" w:sz="0" w:space="0" w:color="auto"/>
                <w:bottom w:val="none" w:sz="0" w:space="0" w:color="auto"/>
                <w:right w:val="none" w:sz="0" w:space="0" w:color="auto"/>
              </w:divBdr>
            </w:div>
            <w:div w:id="198007759">
              <w:marLeft w:val="0"/>
              <w:marRight w:val="0"/>
              <w:marTop w:val="0"/>
              <w:marBottom w:val="0"/>
              <w:divBdr>
                <w:top w:val="none" w:sz="0" w:space="0" w:color="auto"/>
                <w:left w:val="none" w:sz="0" w:space="0" w:color="auto"/>
                <w:bottom w:val="none" w:sz="0" w:space="0" w:color="auto"/>
                <w:right w:val="none" w:sz="0" w:space="0" w:color="auto"/>
              </w:divBdr>
            </w:div>
            <w:div w:id="1022244158">
              <w:marLeft w:val="0"/>
              <w:marRight w:val="0"/>
              <w:marTop w:val="0"/>
              <w:marBottom w:val="0"/>
              <w:divBdr>
                <w:top w:val="none" w:sz="0" w:space="0" w:color="auto"/>
                <w:left w:val="none" w:sz="0" w:space="0" w:color="auto"/>
                <w:bottom w:val="none" w:sz="0" w:space="0" w:color="auto"/>
                <w:right w:val="none" w:sz="0" w:space="0" w:color="auto"/>
              </w:divBdr>
            </w:div>
            <w:div w:id="852915157">
              <w:marLeft w:val="0"/>
              <w:marRight w:val="0"/>
              <w:marTop w:val="0"/>
              <w:marBottom w:val="0"/>
              <w:divBdr>
                <w:top w:val="none" w:sz="0" w:space="0" w:color="auto"/>
                <w:left w:val="none" w:sz="0" w:space="0" w:color="auto"/>
                <w:bottom w:val="none" w:sz="0" w:space="0" w:color="auto"/>
                <w:right w:val="none" w:sz="0" w:space="0" w:color="auto"/>
              </w:divBdr>
            </w:div>
            <w:div w:id="1239244520">
              <w:marLeft w:val="0"/>
              <w:marRight w:val="0"/>
              <w:marTop w:val="0"/>
              <w:marBottom w:val="0"/>
              <w:divBdr>
                <w:top w:val="none" w:sz="0" w:space="0" w:color="auto"/>
                <w:left w:val="none" w:sz="0" w:space="0" w:color="auto"/>
                <w:bottom w:val="none" w:sz="0" w:space="0" w:color="auto"/>
                <w:right w:val="none" w:sz="0" w:space="0" w:color="auto"/>
              </w:divBdr>
            </w:div>
            <w:div w:id="238444604">
              <w:marLeft w:val="0"/>
              <w:marRight w:val="0"/>
              <w:marTop w:val="0"/>
              <w:marBottom w:val="0"/>
              <w:divBdr>
                <w:top w:val="none" w:sz="0" w:space="0" w:color="auto"/>
                <w:left w:val="none" w:sz="0" w:space="0" w:color="auto"/>
                <w:bottom w:val="none" w:sz="0" w:space="0" w:color="auto"/>
                <w:right w:val="none" w:sz="0" w:space="0" w:color="auto"/>
              </w:divBdr>
            </w:div>
            <w:div w:id="2118407441">
              <w:marLeft w:val="0"/>
              <w:marRight w:val="0"/>
              <w:marTop w:val="0"/>
              <w:marBottom w:val="0"/>
              <w:divBdr>
                <w:top w:val="none" w:sz="0" w:space="0" w:color="auto"/>
                <w:left w:val="none" w:sz="0" w:space="0" w:color="auto"/>
                <w:bottom w:val="none" w:sz="0" w:space="0" w:color="auto"/>
                <w:right w:val="none" w:sz="0" w:space="0" w:color="auto"/>
              </w:divBdr>
            </w:div>
            <w:div w:id="281426962">
              <w:marLeft w:val="0"/>
              <w:marRight w:val="0"/>
              <w:marTop w:val="0"/>
              <w:marBottom w:val="0"/>
              <w:divBdr>
                <w:top w:val="none" w:sz="0" w:space="0" w:color="auto"/>
                <w:left w:val="none" w:sz="0" w:space="0" w:color="auto"/>
                <w:bottom w:val="none" w:sz="0" w:space="0" w:color="auto"/>
                <w:right w:val="none" w:sz="0" w:space="0" w:color="auto"/>
              </w:divBdr>
            </w:div>
            <w:div w:id="246812716">
              <w:marLeft w:val="0"/>
              <w:marRight w:val="0"/>
              <w:marTop w:val="0"/>
              <w:marBottom w:val="0"/>
              <w:divBdr>
                <w:top w:val="none" w:sz="0" w:space="0" w:color="auto"/>
                <w:left w:val="none" w:sz="0" w:space="0" w:color="auto"/>
                <w:bottom w:val="none" w:sz="0" w:space="0" w:color="auto"/>
                <w:right w:val="none" w:sz="0" w:space="0" w:color="auto"/>
              </w:divBdr>
            </w:div>
            <w:div w:id="1802531047">
              <w:marLeft w:val="0"/>
              <w:marRight w:val="0"/>
              <w:marTop w:val="0"/>
              <w:marBottom w:val="0"/>
              <w:divBdr>
                <w:top w:val="none" w:sz="0" w:space="0" w:color="auto"/>
                <w:left w:val="none" w:sz="0" w:space="0" w:color="auto"/>
                <w:bottom w:val="none" w:sz="0" w:space="0" w:color="auto"/>
                <w:right w:val="none" w:sz="0" w:space="0" w:color="auto"/>
              </w:divBdr>
            </w:div>
            <w:div w:id="1776244373">
              <w:marLeft w:val="0"/>
              <w:marRight w:val="0"/>
              <w:marTop w:val="0"/>
              <w:marBottom w:val="0"/>
              <w:divBdr>
                <w:top w:val="none" w:sz="0" w:space="0" w:color="auto"/>
                <w:left w:val="none" w:sz="0" w:space="0" w:color="auto"/>
                <w:bottom w:val="none" w:sz="0" w:space="0" w:color="auto"/>
                <w:right w:val="none" w:sz="0" w:space="0" w:color="auto"/>
              </w:divBdr>
            </w:div>
            <w:div w:id="1047752922">
              <w:marLeft w:val="0"/>
              <w:marRight w:val="0"/>
              <w:marTop w:val="0"/>
              <w:marBottom w:val="0"/>
              <w:divBdr>
                <w:top w:val="none" w:sz="0" w:space="0" w:color="auto"/>
                <w:left w:val="none" w:sz="0" w:space="0" w:color="auto"/>
                <w:bottom w:val="none" w:sz="0" w:space="0" w:color="auto"/>
                <w:right w:val="none" w:sz="0" w:space="0" w:color="auto"/>
              </w:divBdr>
            </w:div>
            <w:div w:id="294336189">
              <w:marLeft w:val="0"/>
              <w:marRight w:val="0"/>
              <w:marTop w:val="0"/>
              <w:marBottom w:val="0"/>
              <w:divBdr>
                <w:top w:val="none" w:sz="0" w:space="0" w:color="auto"/>
                <w:left w:val="none" w:sz="0" w:space="0" w:color="auto"/>
                <w:bottom w:val="none" w:sz="0" w:space="0" w:color="auto"/>
                <w:right w:val="none" w:sz="0" w:space="0" w:color="auto"/>
              </w:divBdr>
            </w:div>
            <w:div w:id="2057074506">
              <w:marLeft w:val="0"/>
              <w:marRight w:val="0"/>
              <w:marTop w:val="0"/>
              <w:marBottom w:val="0"/>
              <w:divBdr>
                <w:top w:val="none" w:sz="0" w:space="0" w:color="auto"/>
                <w:left w:val="none" w:sz="0" w:space="0" w:color="auto"/>
                <w:bottom w:val="none" w:sz="0" w:space="0" w:color="auto"/>
                <w:right w:val="none" w:sz="0" w:space="0" w:color="auto"/>
              </w:divBdr>
            </w:div>
            <w:div w:id="2004695702">
              <w:marLeft w:val="0"/>
              <w:marRight w:val="0"/>
              <w:marTop w:val="0"/>
              <w:marBottom w:val="0"/>
              <w:divBdr>
                <w:top w:val="none" w:sz="0" w:space="0" w:color="auto"/>
                <w:left w:val="none" w:sz="0" w:space="0" w:color="auto"/>
                <w:bottom w:val="none" w:sz="0" w:space="0" w:color="auto"/>
                <w:right w:val="none" w:sz="0" w:space="0" w:color="auto"/>
              </w:divBdr>
            </w:div>
            <w:div w:id="582031909">
              <w:marLeft w:val="0"/>
              <w:marRight w:val="0"/>
              <w:marTop w:val="0"/>
              <w:marBottom w:val="0"/>
              <w:divBdr>
                <w:top w:val="none" w:sz="0" w:space="0" w:color="auto"/>
                <w:left w:val="none" w:sz="0" w:space="0" w:color="auto"/>
                <w:bottom w:val="none" w:sz="0" w:space="0" w:color="auto"/>
                <w:right w:val="none" w:sz="0" w:space="0" w:color="auto"/>
              </w:divBdr>
            </w:div>
            <w:div w:id="194465766">
              <w:marLeft w:val="0"/>
              <w:marRight w:val="0"/>
              <w:marTop w:val="0"/>
              <w:marBottom w:val="0"/>
              <w:divBdr>
                <w:top w:val="none" w:sz="0" w:space="0" w:color="auto"/>
                <w:left w:val="none" w:sz="0" w:space="0" w:color="auto"/>
                <w:bottom w:val="none" w:sz="0" w:space="0" w:color="auto"/>
                <w:right w:val="none" w:sz="0" w:space="0" w:color="auto"/>
              </w:divBdr>
            </w:div>
            <w:div w:id="1252007434">
              <w:marLeft w:val="0"/>
              <w:marRight w:val="0"/>
              <w:marTop w:val="0"/>
              <w:marBottom w:val="0"/>
              <w:divBdr>
                <w:top w:val="none" w:sz="0" w:space="0" w:color="auto"/>
                <w:left w:val="none" w:sz="0" w:space="0" w:color="auto"/>
                <w:bottom w:val="none" w:sz="0" w:space="0" w:color="auto"/>
                <w:right w:val="none" w:sz="0" w:space="0" w:color="auto"/>
              </w:divBdr>
            </w:div>
            <w:div w:id="146896572">
              <w:marLeft w:val="0"/>
              <w:marRight w:val="0"/>
              <w:marTop w:val="0"/>
              <w:marBottom w:val="0"/>
              <w:divBdr>
                <w:top w:val="none" w:sz="0" w:space="0" w:color="auto"/>
                <w:left w:val="none" w:sz="0" w:space="0" w:color="auto"/>
                <w:bottom w:val="none" w:sz="0" w:space="0" w:color="auto"/>
                <w:right w:val="none" w:sz="0" w:space="0" w:color="auto"/>
              </w:divBdr>
            </w:div>
            <w:div w:id="862087608">
              <w:marLeft w:val="0"/>
              <w:marRight w:val="0"/>
              <w:marTop w:val="0"/>
              <w:marBottom w:val="0"/>
              <w:divBdr>
                <w:top w:val="none" w:sz="0" w:space="0" w:color="auto"/>
                <w:left w:val="none" w:sz="0" w:space="0" w:color="auto"/>
                <w:bottom w:val="none" w:sz="0" w:space="0" w:color="auto"/>
                <w:right w:val="none" w:sz="0" w:space="0" w:color="auto"/>
              </w:divBdr>
            </w:div>
            <w:div w:id="1892113681">
              <w:marLeft w:val="0"/>
              <w:marRight w:val="0"/>
              <w:marTop w:val="0"/>
              <w:marBottom w:val="0"/>
              <w:divBdr>
                <w:top w:val="none" w:sz="0" w:space="0" w:color="auto"/>
                <w:left w:val="none" w:sz="0" w:space="0" w:color="auto"/>
                <w:bottom w:val="none" w:sz="0" w:space="0" w:color="auto"/>
                <w:right w:val="none" w:sz="0" w:space="0" w:color="auto"/>
              </w:divBdr>
            </w:div>
            <w:div w:id="1726290859">
              <w:marLeft w:val="0"/>
              <w:marRight w:val="0"/>
              <w:marTop w:val="0"/>
              <w:marBottom w:val="0"/>
              <w:divBdr>
                <w:top w:val="none" w:sz="0" w:space="0" w:color="auto"/>
                <w:left w:val="none" w:sz="0" w:space="0" w:color="auto"/>
                <w:bottom w:val="none" w:sz="0" w:space="0" w:color="auto"/>
                <w:right w:val="none" w:sz="0" w:space="0" w:color="auto"/>
              </w:divBdr>
            </w:div>
            <w:div w:id="178275733">
              <w:marLeft w:val="0"/>
              <w:marRight w:val="0"/>
              <w:marTop w:val="0"/>
              <w:marBottom w:val="0"/>
              <w:divBdr>
                <w:top w:val="none" w:sz="0" w:space="0" w:color="auto"/>
                <w:left w:val="none" w:sz="0" w:space="0" w:color="auto"/>
                <w:bottom w:val="none" w:sz="0" w:space="0" w:color="auto"/>
                <w:right w:val="none" w:sz="0" w:space="0" w:color="auto"/>
              </w:divBdr>
            </w:div>
            <w:div w:id="2585580">
              <w:marLeft w:val="0"/>
              <w:marRight w:val="0"/>
              <w:marTop w:val="0"/>
              <w:marBottom w:val="0"/>
              <w:divBdr>
                <w:top w:val="none" w:sz="0" w:space="0" w:color="auto"/>
                <w:left w:val="none" w:sz="0" w:space="0" w:color="auto"/>
                <w:bottom w:val="none" w:sz="0" w:space="0" w:color="auto"/>
                <w:right w:val="none" w:sz="0" w:space="0" w:color="auto"/>
              </w:divBdr>
            </w:div>
            <w:div w:id="1496844966">
              <w:marLeft w:val="0"/>
              <w:marRight w:val="0"/>
              <w:marTop w:val="0"/>
              <w:marBottom w:val="0"/>
              <w:divBdr>
                <w:top w:val="none" w:sz="0" w:space="0" w:color="auto"/>
                <w:left w:val="none" w:sz="0" w:space="0" w:color="auto"/>
                <w:bottom w:val="none" w:sz="0" w:space="0" w:color="auto"/>
                <w:right w:val="none" w:sz="0" w:space="0" w:color="auto"/>
              </w:divBdr>
            </w:div>
            <w:div w:id="507253004">
              <w:marLeft w:val="0"/>
              <w:marRight w:val="0"/>
              <w:marTop w:val="0"/>
              <w:marBottom w:val="0"/>
              <w:divBdr>
                <w:top w:val="none" w:sz="0" w:space="0" w:color="auto"/>
                <w:left w:val="none" w:sz="0" w:space="0" w:color="auto"/>
                <w:bottom w:val="none" w:sz="0" w:space="0" w:color="auto"/>
                <w:right w:val="none" w:sz="0" w:space="0" w:color="auto"/>
              </w:divBdr>
            </w:div>
            <w:div w:id="2052339782">
              <w:marLeft w:val="0"/>
              <w:marRight w:val="0"/>
              <w:marTop w:val="0"/>
              <w:marBottom w:val="0"/>
              <w:divBdr>
                <w:top w:val="none" w:sz="0" w:space="0" w:color="auto"/>
                <w:left w:val="none" w:sz="0" w:space="0" w:color="auto"/>
                <w:bottom w:val="none" w:sz="0" w:space="0" w:color="auto"/>
                <w:right w:val="none" w:sz="0" w:space="0" w:color="auto"/>
              </w:divBdr>
            </w:div>
            <w:div w:id="2104035865">
              <w:marLeft w:val="0"/>
              <w:marRight w:val="0"/>
              <w:marTop w:val="0"/>
              <w:marBottom w:val="0"/>
              <w:divBdr>
                <w:top w:val="none" w:sz="0" w:space="0" w:color="auto"/>
                <w:left w:val="none" w:sz="0" w:space="0" w:color="auto"/>
                <w:bottom w:val="none" w:sz="0" w:space="0" w:color="auto"/>
                <w:right w:val="none" w:sz="0" w:space="0" w:color="auto"/>
              </w:divBdr>
            </w:div>
            <w:div w:id="1756587593">
              <w:marLeft w:val="0"/>
              <w:marRight w:val="0"/>
              <w:marTop w:val="0"/>
              <w:marBottom w:val="0"/>
              <w:divBdr>
                <w:top w:val="none" w:sz="0" w:space="0" w:color="auto"/>
                <w:left w:val="none" w:sz="0" w:space="0" w:color="auto"/>
                <w:bottom w:val="none" w:sz="0" w:space="0" w:color="auto"/>
                <w:right w:val="none" w:sz="0" w:space="0" w:color="auto"/>
              </w:divBdr>
            </w:div>
            <w:div w:id="603155651">
              <w:marLeft w:val="0"/>
              <w:marRight w:val="0"/>
              <w:marTop w:val="0"/>
              <w:marBottom w:val="0"/>
              <w:divBdr>
                <w:top w:val="none" w:sz="0" w:space="0" w:color="auto"/>
                <w:left w:val="none" w:sz="0" w:space="0" w:color="auto"/>
                <w:bottom w:val="none" w:sz="0" w:space="0" w:color="auto"/>
                <w:right w:val="none" w:sz="0" w:space="0" w:color="auto"/>
              </w:divBdr>
            </w:div>
            <w:div w:id="404424015">
              <w:marLeft w:val="0"/>
              <w:marRight w:val="0"/>
              <w:marTop w:val="0"/>
              <w:marBottom w:val="0"/>
              <w:divBdr>
                <w:top w:val="none" w:sz="0" w:space="0" w:color="auto"/>
                <w:left w:val="none" w:sz="0" w:space="0" w:color="auto"/>
                <w:bottom w:val="none" w:sz="0" w:space="0" w:color="auto"/>
                <w:right w:val="none" w:sz="0" w:space="0" w:color="auto"/>
              </w:divBdr>
            </w:div>
            <w:div w:id="872159147">
              <w:marLeft w:val="0"/>
              <w:marRight w:val="0"/>
              <w:marTop w:val="0"/>
              <w:marBottom w:val="0"/>
              <w:divBdr>
                <w:top w:val="none" w:sz="0" w:space="0" w:color="auto"/>
                <w:left w:val="none" w:sz="0" w:space="0" w:color="auto"/>
                <w:bottom w:val="none" w:sz="0" w:space="0" w:color="auto"/>
                <w:right w:val="none" w:sz="0" w:space="0" w:color="auto"/>
              </w:divBdr>
            </w:div>
            <w:div w:id="2035114273">
              <w:marLeft w:val="0"/>
              <w:marRight w:val="0"/>
              <w:marTop w:val="0"/>
              <w:marBottom w:val="0"/>
              <w:divBdr>
                <w:top w:val="none" w:sz="0" w:space="0" w:color="auto"/>
                <w:left w:val="none" w:sz="0" w:space="0" w:color="auto"/>
                <w:bottom w:val="none" w:sz="0" w:space="0" w:color="auto"/>
                <w:right w:val="none" w:sz="0" w:space="0" w:color="auto"/>
              </w:divBdr>
            </w:div>
            <w:div w:id="1641157500">
              <w:marLeft w:val="0"/>
              <w:marRight w:val="0"/>
              <w:marTop w:val="0"/>
              <w:marBottom w:val="0"/>
              <w:divBdr>
                <w:top w:val="none" w:sz="0" w:space="0" w:color="auto"/>
                <w:left w:val="none" w:sz="0" w:space="0" w:color="auto"/>
                <w:bottom w:val="none" w:sz="0" w:space="0" w:color="auto"/>
                <w:right w:val="none" w:sz="0" w:space="0" w:color="auto"/>
              </w:divBdr>
            </w:div>
            <w:div w:id="215359106">
              <w:marLeft w:val="0"/>
              <w:marRight w:val="0"/>
              <w:marTop w:val="0"/>
              <w:marBottom w:val="0"/>
              <w:divBdr>
                <w:top w:val="none" w:sz="0" w:space="0" w:color="auto"/>
                <w:left w:val="none" w:sz="0" w:space="0" w:color="auto"/>
                <w:bottom w:val="none" w:sz="0" w:space="0" w:color="auto"/>
                <w:right w:val="none" w:sz="0" w:space="0" w:color="auto"/>
              </w:divBdr>
            </w:div>
            <w:div w:id="1811895215">
              <w:marLeft w:val="0"/>
              <w:marRight w:val="0"/>
              <w:marTop w:val="0"/>
              <w:marBottom w:val="0"/>
              <w:divBdr>
                <w:top w:val="none" w:sz="0" w:space="0" w:color="auto"/>
                <w:left w:val="none" w:sz="0" w:space="0" w:color="auto"/>
                <w:bottom w:val="none" w:sz="0" w:space="0" w:color="auto"/>
                <w:right w:val="none" w:sz="0" w:space="0" w:color="auto"/>
              </w:divBdr>
            </w:div>
            <w:div w:id="239873985">
              <w:marLeft w:val="0"/>
              <w:marRight w:val="0"/>
              <w:marTop w:val="0"/>
              <w:marBottom w:val="0"/>
              <w:divBdr>
                <w:top w:val="none" w:sz="0" w:space="0" w:color="auto"/>
                <w:left w:val="none" w:sz="0" w:space="0" w:color="auto"/>
                <w:bottom w:val="none" w:sz="0" w:space="0" w:color="auto"/>
                <w:right w:val="none" w:sz="0" w:space="0" w:color="auto"/>
              </w:divBdr>
            </w:div>
            <w:div w:id="526675335">
              <w:marLeft w:val="0"/>
              <w:marRight w:val="0"/>
              <w:marTop w:val="0"/>
              <w:marBottom w:val="0"/>
              <w:divBdr>
                <w:top w:val="none" w:sz="0" w:space="0" w:color="auto"/>
                <w:left w:val="none" w:sz="0" w:space="0" w:color="auto"/>
                <w:bottom w:val="none" w:sz="0" w:space="0" w:color="auto"/>
                <w:right w:val="none" w:sz="0" w:space="0" w:color="auto"/>
              </w:divBdr>
            </w:div>
            <w:div w:id="1940789708">
              <w:marLeft w:val="0"/>
              <w:marRight w:val="0"/>
              <w:marTop w:val="0"/>
              <w:marBottom w:val="0"/>
              <w:divBdr>
                <w:top w:val="none" w:sz="0" w:space="0" w:color="auto"/>
                <w:left w:val="none" w:sz="0" w:space="0" w:color="auto"/>
                <w:bottom w:val="none" w:sz="0" w:space="0" w:color="auto"/>
                <w:right w:val="none" w:sz="0" w:space="0" w:color="auto"/>
              </w:divBdr>
            </w:div>
            <w:div w:id="1207063776">
              <w:marLeft w:val="0"/>
              <w:marRight w:val="0"/>
              <w:marTop w:val="0"/>
              <w:marBottom w:val="0"/>
              <w:divBdr>
                <w:top w:val="none" w:sz="0" w:space="0" w:color="auto"/>
                <w:left w:val="none" w:sz="0" w:space="0" w:color="auto"/>
                <w:bottom w:val="none" w:sz="0" w:space="0" w:color="auto"/>
                <w:right w:val="none" w:sz="0" w:space="0" w:color="auto"/>
              </w:divBdr>
            </w:div>
            <w:div w:id="801653216">
              <w:marLeft w:val="0"/>
              <w:marRight w:val="0"/>
              <w:marTop w:val="0"/>
              <w:marBottom w:val="0"/>
              <w:divBdr>
                <w:top w:val="none" w:sz="0" w:space="0" w:color="auto"/>
                <w:left w:val="none" w:sz="0" w:space="0" w:color="auto"/>
                <w:bottom w:val="none" w:sz="0" w:space="0" w:color="auto"/>
                <w:right w:val="none" w:sz="0" w:space="0" w:color="auto"/>
              </w:divBdr>
            </w:div>
            <w:div w:id="1508404201">
              <w:marLeft w:val="0"/>
              <w:marRight w:val="0"/>
              <w:marTop w:val="0"/>
              <w:marBottom w:val="0"/>
              <w:divBdr>
                <w:top w:val="none" w:sz="0" w:space="0" w:color="auto"/>
                <w:left w:val="none" w:sz="0" w:space="0" w:color="auto"/>
                <w:bottom w:val="none" w:sz="0" w:space="0" w:color="auto"/>
                <w:right w:val="none" w:sz="0" w:space="0" w:color="auto"/>
              </w:divBdr>
            </w:div>
            <w:div w:id="1778214136">
              <w:marLeft w:val="0"/>
              <w:marRight w:val="0"/>
              <w:marTop w:val="0"/>
              <w:marBottom w:val="0"/>
              <w:divBdr>
                <w:top w:val="none" w:sz="0" w:space="0" w:color="auto"/>
                <w:left w:val="none" w:sz="0" w:space="0" w:color="auto"/>
                <w:bottom w:val="none" w:sz="0" w:space="0" w:color="auto"/>
                <w:right w:val="none" w:sz="0" w:space="0" w:color="auto"/>
              </w:divBdr>
            </w:div>
            <w:div w:id="411975975">
              <w:marLeft w:val="0"/>
              <w:marRight w:val="0"/>
              <w:marTop w:val="0"/>
              <w:marBottom w:val="0"/>
              <w:divBdr>
                <w:top w:val="none" w:sz="0" w:space="0" w:color="auto"/>
                <w:left w:val="none" w:sz="0" w:space="0" w:color="auto"/>
                <w:bottom w:val="none" w:sz="0" w:space="0" w:color="auto"/>
                <w:right w:val="none" w:sz="0" w:space="0" w:color="auto"/>
              </w:divBdr>
            </w:div>
            <w:div w:id="516847755">
              <w:marLeft w:val="0"/>
              <w:marRight w:val="0"/>
              <w:marTop w:val="0"/>
              <w:marBottom w:val="0"/>
              <w:divBdr>
                <w:top w:val="none" w:sz="0" w:space="0" w:color="auto"/>
                <w:left w:val="none" w:sz="0" w:space="0" w:color="auto"/>
                <w:bottom w:val="none" w:sz="0" w:space="0" w:color="auto"/>
                <w:right w:val="none" w:sz="0" w:space="0" w:color="auto"/>
              </w:divBdr>
            </w:div>
            <w:div w:id="295257615">
              <w:marLeft w:val="0"/>
              <w:marRight w:val="0"/>
              <w:marTop w:val="0"/>
              <w:marBottom w:val="0"/>
              <w:divBdr>
                <w:top w:val="none" w:sz="0" w:space="0" w:color="auto"/>
                <w:left w:val="none" w:sz="0" w:space="0" w:color="auto"/>
                <w:bottom w:val="none" w:sz="0" w:space="0" w:color="auto"/>
                <w:right w:val="none" w:sz="0" w:space="0" w:color="auto"/>
              </w:divBdr>
            </w:div>
            <w:div w:id="1385519550">
              <w:marLeft w:val="0"/>
              <w:marRight w:val="0"/>
              <w:marTop w:val="0"/>
              <w:marBottom w:val="0"/>
              <w:divBdr>
                <w:top w:val="none" w:sz="0" w:space="0" w:color="auto"/>
                <w:left w:val="none" w:sz="0" w:space="0" w:color="auto"/>
                <w:bottom w:val="none" w:sz="0" w:space="0" w:color="auto"/>
                <w:right w:val="none" w:sz="0" w:space="0" w:color="auto"/>
              </w:divBdr>
            </w:div>
            <w:div w:id="2071028944">
              <w:marLeft w:val="0"/>
              <w:marRight w:val="0"/>
              <w:marTop w:val="0"/>
              <w:marBottom w:val="0"/>
              <w:divBdr>
                <w:top w:val="none" w:sz="0" w:space="0" w:color="auto"/>
                <w:left w:val="none" w:sz="0" w:space="0" w:color="auto"/>
                <w:bottom w:val="none" w:sz="0" w:space="0" w:color="auto"/>
                <w:right w:val="none" w:sz="0" w:space="0" w:color="auto"/>
              </w:divBdr>
            </w:div>
            <w:div w:id="376515362">
              <w:marLeft w:val="0"/>
              <w:marRight w:val="0"/>
              <w:marTop w:val="0"/>
              <w:marBottom w:val="0"/>
              <w:divBdr>
                <w:top w:val="none" w:sz="0" w:space="0" w:color="auto"/>
                <w:left w:val="none" w:sz="0" w:space="0" w:color="auto"/>
                <w:bottom w:val="none" w:sz="0" w:space="0" w:color="auto"/>
                <w:right w:val="none" w:sz="0" w:space="0" w:color="auto"/>
              </w:divBdr>
            </w:div>
            <w:div w:id="1317955095">
              <w:marLeft w:val="0"/>
              <w:marRight w:val="0"/>
              <w:marTop w:val="0"/>
              <w:marBottom w:val="0"/>
              <w:divBdr>
                <w:top w:val="none" w:sz="0" w:space="0" w:color="auto"/>
                <w:left w:val="none" w:sz="0" w:space="0" w:color="auto"/>
                <w:bottom w:val="none" w:sz="0" w:space="0" w:color="auto"/>
                <w:right w:val="none" w:sz="0" w:space="0" w:color="auto"/>
              </w:divBdr>
            </w:div>
            <w:div w:id="410396143">
              <w:marLeft w:val="0"/>
              <w:marRight w:val="0"/>
              <w:marTop w:val="0"/>
              <w:marBottom w:val="0"/>
              <w:divBdr>
                <w:top w:val="none" w:sz="0" w:space="0" w:color="auto"/>
                <w:left w:val="none" w:sz="0" w:space="0" w:color="auto"/>
                <w:bottom w:val="none" w:sz="0" w:space="0" w:color="auto"/>
                <w:right w:val="none" w:sz="0" w:space="0" w:color="auto"/>
              </w:divBdr>
            </w:div>
            <w:div w:id="1167549505">
              <w:marLeft w:val="0"/>
              <w:marRight w:val="0"/>
              <w:marTop w:val="0"/>
              <w:marBottom w:val="0"/>
              <w:divBdr>
                <w:top w:val="none" w:sz="0" w:space="0" w:color="auto"/>
                <w:left w:val="none" w:sz="0" w:space="0" w:color="auto"/>
                <w:bottom w:val="none" w:sz="0" w:space="0" w:color="auto"/>
                <w:right w:val="none" w:sz="0" w:space="0" w:color="auto"/>
              </w:divBdr>
            </w:div>
            <w:div w:id="730347723">
              <w:marLeft w:val="0"/>
              <w:marRight w:val="0"/>
              <w:marTop w:val="0"/>
              <w:marBottom w:val="0"/>
              <w:divBdr>
                <w:top w:val="none" w:sz="0" w:space="0" w:color="auto"/>
                <w:left w:val="none" w:sz="0" w:space="0" w:color="auto"/>
                <w:bottom w:val="none" w:sz="0" w:space="0" w:color="auto"/>
                <w:right w:val="none" w:sz="0" w:space="0" w:color="auto"/>
              </w:divBdr>
            </w:div>
            <w:div w:id="1803838999">
              <w:marLeft w:val="0"/>
              <w:marRight w:val="0"/>
              <w:marTop w:val="0"/>
              <w:marBottom w:val="0"/>
              <w:divBdr>
                <w:top w:val="none" w:sz="0" w:space="0" w:color="auto"/>
                <w:left w:val="none" w:sz="0" w:space="0" w:color="auto"/>
                <w:bottom w:val="none" w:sz="0" w:space="0" w:color="auto"/>
                <w:right w:val="none" w:sz="0" w:space="0" w:color="auto"/>
              </w:divBdr>
            </w:div>
            <w:div w:id="716245974">
              <w:marLeft w:val="0"/>
              <w:marRight w:val="0"/>
              <w:marTop w:val="0"/>
              <w:marBottom w:val="0"/>
              <w:divBdr>
                <w:top w:val="none" w:sz="0" w:space="0" w:color="auto"/>
                <w:left w:val="none" w:sz="0" w:space="0" w:color="auto"/>
                <w:bottom w:val="none" w:sz="0" w:space="0" w:color="auto"/>
                <w:right w:val="none" w:sz="0" w:space="0" w:color="auto"/>
              </w:divBdr>
            </w:div>
            <w:div w:id="716514790">
              <w:marLeft w:val="0"/>
              <w:marRight w:val="0"/>
              <w:marTop w:val="0"/>
              <w:marBottom w:val="0"/>
              <w:divBdr>
                <w:top w:val="none" w:sz="0" w:space="0" w:color="auto"/>
                <w:left w:val="none" w:sz="0" w:space="0" w:color="auto"/>
                <w:bottom w:val="none" w:sz="0" w:space="0" w:color="auto"/>
                <w:right w:val="none" w:sz="0" w:space="0" w:color="auto"/>
              </w:divBdr>
            </w:div>
            <w:div w:id="1783650713">
              <w:marLeft w:val="0"/>
              <w:marRight w:val="0"/>
              <w:marTop w:val="0"/>
              <w:marBottom w:val="0"/>
              <w:divBdr>
                <w:top w:val="none" w:sz="0" w:space="0" w:color="auto"/>
                <w:left w:val="none" w:sz="0" w:space="0" w:color="auto"/>
                <w:bottom w:val="none" w:sz="0" w:space="0" w:color="auto"/>
                <w:right w:val="none" w:sz="0" w:space="0" w:color="auto"/>
              </w:divBdr>
            </w:div>
            <w:div w:id="1619920132">
              <w:marLeft w:val="0"/>
              <w:marRight w:val="0"/>
              <w:marTop w:val="0"/>
              <w:marBottom w:val="0"/>
              <w:divBdr>
                <w:top w:val="none" w:sz="0" w:space="0" w:color="auto"/>
                <w:left w:val="none" w:sz="0" w:space="0" w:color="auto"/>
                <w:bottom w:val="none" w:sz="0" w:space="0" w:color="auto"/>
                <w:right w:val="none" w:sz="0" w:space="0" w:color="auto"/>
              </w:divBdr>
            </w:div>
            <w:div w:id="2131589933">
              <w:marLeft w:val="0"/>
              <w:marRight w:val="0"/>
              <w:marTop w:val="0"/>
              <w:marBottom w:val="0"/>
              <w:divBdr>
                <w:top w:val="none" w:sz="0" w:space="0" w:color="auto"/>
                <w:left w:val="none" w:sz="0" w:space="0" w:color="auto"/>
                <w:bottom w:val="none" w:sz="0" w:space="0" w:color="auto"/>
                <w:right w:val="none" w:sz="0" w:space="0" w:color="auto"/>
              </w:divBdr>
            </w:div>
            <w:div w:id="533201654">
              <w:marLeft w:val="0"/>
              <w:marRight w:val="0"/>
              <w:marTop w:val="0"/>
              <w:marBottom w:val="0"/>
              <w:divBdr>
                <w:top w:val="none" w:sz="0" w:space="0" w:color="auto"/>
                <w:left w:val="none" w:sz="0" w:space="0" w:color="auto"/>
                <w:bottom w:val="none" w:sz="0" w:space="0" w:color="auto"/>
                <w:right w:val="none" w:sz="0" w:space="0" w:color="auto"/>
              </w:divBdr>
            </w:div>
            <w:div w:id="404499305">
              <w:marLeft w:val="0"/>
              <w:marRight w:val="0"/>
              <w:marTop w:val="0"/>
              <w:marBottom w:val="0"/>
              <w:divBdr>
                <w:top w:val="none" w:sz="0" w:space="0" w:color="auto"/>
                <w:left w:val="none" w:sz="0" w:space="0" w:color="auto"/>
                <w:bottom w:val="none" w:sz="0" w:space="0" w:color="auto"/>
                <w:right w:val="none" w:sz="0" w:space="0" w:color="auto"/>
              </w:divBdr>
            </w:div>
            <w:div w:id="2046169594">
              <w:marLeft w:val="0"/>
              <w:marRight w:val="0"/>
              <w:marTop w:val="0"/>
              <w:marBottom w:val="0"/>
              <w:divBdr>
                <w:top w:val="none" w:sz="0" w:space="0" w:color="auto"/>
                <w:left w:val="none" w:sz="0" w:space="0" w:color="auto"/>
                <w:bottom w:val="none" w:sz="0" w:space="0" w:color="auto"/>
                <w:right w:val="none" w:sz="0" w:space="0" w:color="auto"/>
              </w:divBdr>
            </w:div>
            <w:div w:id="1124621568">
              <w:marLeft w:val="0"/>
              <w:marRight w:val="0"/>
              <w:marTop w:val="0"/>
              <w:marBottom w:val="0"/>
              <w:divBdr>
                <w:top w:val="none" w:sz="0" w:space="0" w:color="auto"/>
                <w:left w:val="none" w:sz="0" w:space="0" w:color="auto"/>
                <w:bottom w:val="none" w:sz="0" w:space="0" w:color="auto"/>
                <w:right w:val="none" w:sz="0" w:space="0" w:color="auto"/>
              </w:divBdr>
            </w:div>
            <w:div w:id="1940094105">
              <w:marLeft w:val="0"/>
              <w:marRight w:val="0"/>
              <w:marTop w:val="0"/>
              <w:marBottom w:val="0"/>
              <w:divBdr>
                <w:top w:val="none" w:sz="0" w:space="0" w:color="auto"/>
                <w:left w:val="none" w:sz="0" w:space="0" w:color="auto"/>
                <w:bottom w:val="none" w:sz="0" w:space="0" w:color="auto"/>
                <w:right w:val="none" w:sz="0" w:space="0" w:color="auto"/>
              </w:divBdr>
            </w:div>
            <w:div w:id="411783970">
              <w:marLeft w:val="0"/>
              <w:marRight w:val="0"/>
              <w:marTop w:val="0"/>
              <w:marBottom w:val="0"/>
              <w:divBdr>
                <w:top w:val="none" w:sz="0" w:space="0" w:color="auto"/>
                <w:left w:val="none" w:sz="0" w:space="0" w:color="auto"/>
                <w:bottom w:val="none" w:sz="0" w:space="0" w:color="auto"/>
                <w:right w:val="none" w:sz="0" w:space="0" w:color="auto"/>
              </w:divBdr>
            </w:div>
            <w:div w:id="1472139754">
              <w:marLeft w:val="0"/>
              <w:marRight w:val="0"/>
              <w:marTop w:val="0"/>
              <w:marBottom w:val="0"/>
              <w:divBdr>
                <w:top w:val="none" w:sz="0" w:space="0" w:color="auto"/>
                <w:left w:val="none" w:sz="0" w:space="0" w:color="auto"/>
                <w:bottom w:val="none" w:sz="0" w:space="0" w:color="auto"/>
                <w:right w:val="none" w:sz="0" w:space="0" w:color="auto"/>
              </w:divBdr>
            </w:div>
            <w:div w:id="1297032580">
              <w:marLeft w:val="0"/>
              <w:marRight w:val="0"/>
              <w:marTop w:val="0"/>
              <w:marBottom w:val="0"/>
              <w:divBdr>
                <w:top w:val="none" w:sz="0" w:space="0" w:color="auto"/>
                <w:left w:val="none" w:sz="0" w:space="0" w:color="auto"/>
                <w:bottom w:val="none" w:sz="0" w:space="0" w:color="auto"/>
                <w:right w:val="none" w:sz="0" w:space="0" w:color="auto"/>
              </w:divBdr>
            </w:div>
            <w:div w:id="1176268687">
              <w:marLeft w:val="0"/>
              <w:marRight w:val="0"/>
              <w:marTop w:val="0"/>
              <w:marBottom w:val="0"/>
              <w:divBdr>
                <w:top w:val="none" w:sz="0" w:space="0" w:color="auto"/>
                <w:left w:val="none" w:sz="0" w:space="0" w:color="auto"/>
                <w:bottom w:val="none" w:sz="0" w:space="0" w:color="auto"/>
                <w:right w:val="none" w:sz="0" w:space="0" w:color="auto"/>
              </w:divBdr>
            </w:div>
            <w:div w:id="1703433648">
              <w:marLeft w:val="0"/>
              <w:marRight w:val="0"/>
              <w:marTop w:val="0"/>
              <w:marBottom w:val="0"/>
              <w:divBdr>
                <w:top w:val="none" w:sz="0" w:space="0" w:color="auto"/>
                <w:left w:val="none" w:sz="0" w:space="0" w:color="auto"/>
                <w:bottom w:val="none" w:sz="0" w:space="0" w:color="auto"/>
                <w:right w:val="none" w:sz="0" w:space="0" w:color="auto"/>
              </w:divBdr>
            </w:div>
            <w:div w:id="1381905792">
              <w:marLeft w:val="0"/>
              <w:marRight w:val="0"/>
              <w:marTop w:val="0"/>
              <w:marBottom w:val="0"/>
              <w:divBdr>
                <w:top w:val="none" w:sz="0" w:space="0" w:color="auto"/>
                <w:left w:val="none" w:sz="0" w:space="0" w:color="auto"/>
                <w:bottom w:val="none" w:sz="0" w:space="0" w:color="auto"/>
                <w:right w:val="none" w:sz="0" w:space="0" w:color="auto"/>
              </w:divBdr>
            </w:div>
            <w:div w:id="332269045">
              <w:marLeft w:val="0"/>
              <w:marRight w:val="0"/>
              <w:marTop w:val="0"/>
              <w:marBottom w:val="0"/>
              <w:divBdr>
                <w:top w:val="none" w:sz="0" w:space="0" w:color="auto"/>
                <w:left w:val="none" w:sz="0" w:space="0" w:color="auto"/>
                <w:bottom w:val="none" w:sz="0" w:space="0" w:color="auto"/>
                <w:right w:val="none" w:sz="0" w:space="0" w:color="auto"/>
              </w:divBdr>
            </w:div>
            <w:div w:id="547649019">
              <w:marLeft w:val="0"/>
              <w:marRight w:val="0"/>
              <w:marTop w:val="0"/>
              <w:marBottom w:val="0"/>
              <w:divBdr>
                <w:top w:val="none" w:sz="0" w:space="0" w:color="auto"/>
                <w:left w:val="none" w:sz="0" w:space="0" w:color="auto"/>
                <w:bottom w:val="none" w:sz="0" w:space="0" w:color="auto"/>
                <w:right w:val="none" w:sz="0" w:space="0" w:color="auto"/>
              </w:divBdr>
            </w:div>
            <w:div w:id="1045452294">
              <w:marLeft w:val="0"/>
              <w:marRight w:val="0"/>
              <w:marTop w:val="0"/>
              <w:marBottom w:val="0"/>
              <w:divBdr>
                <w:top w:val="none" w:sz="0" w:space="0" w:color="auto"/>
                <w:left w:val="none" w:sz="0" w:space="0" w:color="auto"/>
                <w:bottom w:val="none" w:sz="0" w:space="0" w:color="auto"/>
                <w:right w:val="none" w:sz="0" w:space="0" w:color="auto"/>
              </w:divBdr>
            </w:div>
            <w:div w:id="853954473">
              <w:marLeft w:val="0"/>
              <w:marRight w:val="0"/>
              <w:marTop w:val="0"/>
              <w:marBottom w:val="0"/>
              <w:divBdr>
                <w:top w:val="none" w:sz="0" w:space="0" w:color="auto"/>
                <w:left w:val="none" w:sz="0" w:space="0" w:color="auto"/>
                <w:bottom w:val="none" w:sz="0" w:space="0" w:color="auto"/>
                <w:right w:val="none" w:sz="0" w:space="0" w:color="auto"/>
              </w:divBdr>
            </w:div>
            <w:div w:id="463159295">
              <w:marLeft w:val="0"/>
              <w:marRight w:val="0"/>
              <w:marTop w:val="0"/>
              <w:marBottom w:val="0"/>
              <w:divBdr>
                <w:top w:val="none" w:sz="0" w:space="0" w:color="auto"/>
                <w:left w:val="none" w:sz="0" w:space="0" w:color="auto"/>
                <w:bottom w:val="none" w:sz="0" w:space="0" w:color="auto"/>
                <w:right w:val="none" w:sz="0" w:space="0" w:color="auto"/>
              </w:divBdr>
            </w:div>
            <w:div w:id="631328267">
              <w:marLeft w:val="0"/>
              <w:marRight w:val="0"/>
              <w:marTop w:val="0"/>
              <w:marBottom w:val="0"/>
              <w:divBdr>
                <w:top w:val="none" w:sz="0" w:space="0" w:color="auto"/>
                <w:left w:val="none" w:sz="0" w:space="0" w:color="auto"/>
                <w:bottom w:val="none" w:sz="0" w:space="0" w:color="auto"/>
                <w:right w:val="none" w:sz="0" w:space="0" w:color="auto"/>
              </w:divBdr>
            </w:div>
            <w:div w:id="671373516">
              <w:marLeft w:val="0"/>
              <w:marRight w:val="0"/>
              <w:marTop w:val="0"/>
              <w:marBottom w:val="0"/>
              <w:divBdr>
                <w:top w:val="none" w:sz="0" w:space="0" w:color="auto"/>
                <w:left w:val="none" w:sz="0" w:space="0" w:color="auto"/>
                <w:bottom w:val="none" w:sz="0" w:space="0" w:color="auto"/>
                <w:right w:val="none" w:sz="0" w:space="0" w:color="auto"/>
              </w:divBdr>
            </w:div>
            <w:div w:id="617835069">
              <w:marLeft w:val="0"/>
              <w:marRight w:val="0"/>
              <w:marTop w:val="0"/>
              <w:marBottom w:val="0"/>
              <w:divBdr>
                <w:top w:val="none" w:sz="0" w:space="0" w:color="auto"/>
                <w:left w:val="none" w:sz="0" w:space="0" w:color="auto"/>
                <w:bottom w:val="none" w:sz="0" w:space="0" w:color="auto"/>
                <w:right w:val="none" w:sz="0" w:space="0" w:color="auto"/>
              </w:divBdr>
            </w:div>
            <w:div w:id="1023047448">
              <w:marLeft w:val="0"/>
              <w:marRight w:val="0"/>
              <w:marTop w:val="0"/>
              <w:marBottom w:val="0"/>
              <w:divBdr>
                <w:top w:val="none" w:sz="0" w:space="0" w:color="auto"/>
                <w:left w:val="none" w:sz="0" w:space="0" w:color="auto"/>
                <w:bottom w:val="none" w:sz="0" w:space="0" w:color="auto"/>
                <w:right w:val="none" w:sz="0" w:space="0" w:color="auto"/>
              </w:divBdr>
            </w:div>
            <w:div w:id="2071996920">
              <w:marLeft w:val="0"/>
              <w:marRight w:val="0"/>
              <w:marTop w:val="0"/>
              <w:marBottom w:val="0"/>
              <w:divBdr>
                <w:top w:val="none" w:sz="0" w:space="0" w:color="auto"/>
                <w:left w:val="none" w:sz="0" w:space="0" w:color="auto"/>
                <w:bottom w:val="none" w:sz="0" w:space="0" w:color="auto"/>
                <w:right w:val="none" w:sz="0" w:space="0" w:color="auto"/>
              </w:divBdr>
            </w:div>
            <w:div w:id="704714910">
              <w:marLeft w:val="0"/>
              <w:marRight w:val="0"/>
              <w:marTop w:val="0"/>
              <w:marBottom w:val="0"/>
              <w:divBdr>
                <w:top w:val="none" w:sz="0" w:space="0" w:color="auto"/>
                <w:left w:val="none" w:sz="0" w:space="0" w:color="auto"/>
                <w:bottom w:val="none" w:sz="0" w:space="0" w:color="auto"/>
                <w:right w:val="none" w:sz="0" w:space="0" w:color="auto"/>
              </w:divBdr>
            </w:div>
            <w:div w:id="2022857875">
              <w:marLeft w:val="0"/>
              <w:marRight w:val="0"/>
              <w:marTop w:val="0"/>
              <w:marBottom w:val="0"/>
              <w:divBdr>
                <w:top w:val="none" w:sz="0" w:space="0" w:color="auto"/>
                <w:left w:val="none" w:sz="0" w:space="0" w:color="auto"/>
                <w:bottom w:val="none" w:sz="0" w:space="0" w:color="auto"/>
                <w:right w:val="none" w:sz="0" w:space="0" w:color="auto"/>
              </w:divBdr>
            </w:div>
            <w:div w:id="521939430">
              <w:marLeft w:val="0"/>
              <w:marRight w:val="0"/>
              <w:marTop w:val="0"/>
              <w:marBottom w:val="0"/>
              <w:divBdr>
                <w:top w:val="none" w:sz="0" w:space="0" w:color="auto"/>
                <w:left w:val="none" w:sz="0" w:space="0" w:color="auto"/>
                <w:bottom w:val="none" w:sz="0" w:space="0" w:color="auto"/>
                <w:right w:val="none" w:sz="0" w:space="0" w:color="auto"/>
              </w:divBdr>
            </w:div>
            <w:div w:id="61024273">
              <w:marLeft w:val="0"/>
              <w:marRight w:val="0"/>
              <w:marTop w:val="0"/>
              <w:marBottom w:val="0"/>
              <w:divBdr>
                <w:top w:val="none" w:sz="0" w:space="0" w:color="auto"/>
                <w:left w:val="none" w:sz="0" w:space="0" w:color="auto"/>
                <w:bottom w:val="none" w:sz="0" w:space="0" w:color="auto"/>
                <w:right w:val="none" w:sz="0" w:space="0" w:color="auto"/>
              </w:divBdr>
            </w:div>
            <w:div w:id="407076386">
              <w:marLeft w:val="0"/>
              <w:marRight w:val="0"/>
              <w:marTop w:val="0"/>
              <w:marBottom w:val="0"/>
              <w:divBdr>
                <w:top w:val="none" w:sz="0" w:space="0" w:color="auto"/>
                <w:left w:val="none" w:sz="0" w:space="0" w:color="auto"/>
                <w:bottom w:val="none" w:sz="0" w:space="0" w:color="auto"/>
                <w:right w:val="none" w:sz="0" w:space="0" w:color="auto"/>
              </w:divBdr>
            </w:div>
            <w:div w:id="60640184">
              <w:marLeft w:val="0"/>
              <w:marRight w:val="0"/>
              <w:marTop w:val="0"/>
              <w:marBottom w:val="0"/>
              <w:divBdr>
                <w:top w:val="none" w:sz="0" w:space="0" w:color="auto"/>
                <w:left w:val="none" w:sz="0" w:space="0" w:color="auto"/>
                <w:bottom w:val="none" w:sz="0" w:space="0" w:color="auto"/>
                <w:right w:val="none" w:sz="0" w:space="0" w:color="auto"/>
              </w:divBdr>
            </w:div>
            <w:div w:id="1680887987">
              <w:marLeft w:val="0"/>
              <w:marRight w:val="0"/>
              <w:marTop w:val="0"/>
              <w:marBottom w:val="0"/>
              <w:divBdr>
                <w:top w:val="none" w:sz="0" w:space="0" w:color="auto"/>
                <w:left w:val="none" w:sz="0" w:space="0" w:color="auto"/>
                <w:bottom w:val="none" w:sz="0" w:space="0" w:color="auto"/>
                <w:right w:val="none" w:sz="0" w:space="0" w:color="auto"/>
              </w:divBdr>
            </w:div>
            <w:div w:id="329675267">
              <w:marLeft w:val="0"/>
              <w:marRight w:val="0"/>
              <w:marTop w:val="0"/>
              <w:marBottom w:val="0"/>
              <w:divBdr>
                <w:top w:val="none" w:sz="0" w:space="0" w:color="auto"/>
                <w:left w:val="none" w:sz="0" w:space="0" w:color="auto"/>
                <w:bottom w:val="none" w:sz="0" w:space="0" w:color="auto"/>
                <w:right w:val="none" w:sz="0" w:space="0" w:color="auto"/>
              </w:divBdr>
            </w:div>
            <w:div w:id="246113960">
              <w:marLeft w:val="0"/>
              <w:marRight w:val="0"/>
              <w:marTop w:val="0"/>
              <w:marBottom w:val="0"/>
              <w:divBdr>
                <w:top w:val="none" w:sz="0" w:space="0" w:color="auto"/>
                <w:left w:val="none" w:sz="0" w:space="0" w:color="auto"/>
                <w:bottom w:val="none" w:sz="0" w:space="0" w:color="auto"/>
                <w:right w:val="none" w:sz="0" w:space="0" w:color="auto"/>
              </w:divBdr>
            </w:div>
            <w:div w:id="1576931930">
              <w:marLeft w:val="0"/>
              <w:marRight w:val="0"/>
              <w:marTop w:val="0"/>
              <w:marBottom w:val="0"/>
              <w:divBdr>
                <w:top w:val="none" w:sz="0" w:space="0" w:color="auto"/>
                <w:left w:val="none" w:sz="0" w:space="0" w:color="auto"/>
                <w:bottom w:val="none" w:sz="0" w:space="0" w:color="auto"/>
                <w:right w:val="none" w:sz="0" w:space="0" w:color="auto"/>
              </w:divBdr>
            </w:div>
            <w:div w:id="81221615">
              <w:marLeft w:val="0"/>
              <w:marRight w:val="0"/>
              <w:marTop w:val="0"/>
              <w:marBottom w:val="0"/>
              <w:divBdr>
                <w:top w:val="none" w:sz="0" w:space="0" w:color="auto"/>
                <w:left w:val="none" w:sz="0" w:space="0" w:color="auto"/>
                <w:bottom w:val="none" w:sz="0" w:space="0" w:color="auto"/>
                <w:right w:val="none" w:sz="0" w:space="0" w:color="auto"/>
              </w:divBdr>
            </w:div>
            <w:div w:id="178661531">
              <w:marLeft w:val="0"/>
              <w:marRight w:val="0"/>
              <w:marTop w:val="0"/>
              <w:marBottom w:val="0"/>
              <w:divBdr>
                <w:top w:val="none" w:sz="0" w:space="0" w:color="auto"/>
                <w:left w:val="none" w:sz="0" w:space="0" w:color="auto"/>
                <w:bottom w:val="none" w:sz="0" w:space="0" w:color="auto"/>
                <w:right w:val="none" w:sz="0" w:space="0" w:color="auto"/>
              </w:divBdr>
            </w:div>
            <w:div w:id="1193156191">
              <w:marLeft w:val="0"/>
              <w:marRight w:val="0"/>
              <w:marTop w:val="0"/>
              <w:marBottom w:val="0"/>
              <w:divBdr>
                <w:top w:val="none" w:sz="0" w:space="0" w:color="auto"/>
                <w:left w:val="none" w:sz="0" w:space="0" w:color="auto"/>
                <w:bottom w:val="none" w:sz="0" w:space="0" w:color="auto"/>
                <w:right w:val="none" w:sz="0" w:space="0" w:color="auto"/>
              </w:divBdr>
            </w:div>
            <w:div w:id="1175530549">
              <w:marLeft w:val="0"/>
              <w:marRight w:val="0"/>
              <w:marTop w:val="0"/>
              <w:marBottom w:val="0"/>
              <w:divBdr>
                <w:top w:val="none" w:sz="0" w:space="0" w:color="auto"/>
                <w:left w:val="none" w:sz="0" w:space="0" w:color="auto"/>
                <w:bottom w:val="none" w:sz="0" w:space="0" w:color="auto"/>
                <w:right w:val="none" w:sz="0" w:space="0" w:color="auto"/>
              </w:divBdr>
            </w:div>
            <w:div w:id="275868669">
              <w:marLeft w:val="0"/>
              <w:marRight w:val="0"/>
              <w:marTop w:val="0"/>
              <w:marBottom w:val="0"/>
              <w:divBdr>
                <w:top w:val="none" w:sz="0" w:space="0" w:color="auto"/>
                <w:left w:val="none" w:sz="0" w:space="0" w:color="auto"/>
                <w:bottom w:val="none" w:sz="0" w:space="0" w:color="auto"/>
                <w:right w:val="none" w:sz="0" w:space="0" w:color="auto"/>
              </w:divBdr>
            </w:div>
            <w:div w:id="1956865780">
              <w:marLeft w:val="0"/>
              <w:marRight w:val="0"/>
              <w:marTop w:val="0"/>
              <w:marBottom w:val="0"/>
              <w:divBdr>
                <w:top w:val="none" w:sz="0" w:space="0" w:color="auto"/>
                <w:left w:val="none" w:sz="0" w:space="0" w:color="auto"/>
                <w:bottom w:val="none" w:sz="0" w:space="0" w:color="auto"/>
                <w:right w:val="none" w:sz="0" w:space="0" w:color="auto"/>
              </w:divBdr>
            </w:div>
            <w:div w:id="1176385023">
              <w:marLeft w:val="0"/>
              <w:marRight w:val="0"/>
              <w:marTop w:val="0"/>
              <w:marBottom w:val="0"/>
              <w:divBdr>
                <w:top w:val="none" w:sz="0" w:space="0" w:color="auto"/>
                <w:left w:val="none" w:sz="0" w:space="0" w:color="auto"/>
                <w:bottom w:val="none" w:sz="0" w:space="0" w:color="auto"/>
                <w:right w:val="none" w:sz="0" w:space="0" w:color="auto"/>
              </w:divBdr>
            </w:div>
            <w:div w:id="410084965">
              <w:marLeft w:val="0"/>
              <w:marRight w:val="0"/>
              <w:marTop w:val="0"/>
              <w:marBottom w:val="0"/>
              <w:divBdr>
                <w:top w:val="none" w:sz="0" w:space="0" w:color="auto"/>
                <w:left w:val="none" w:sz="0" w:space="0" w:color="auto"/>
                <w:bottom w:val="none" w:sz="0" w:space="0" w:color="auto"/>
                <w:right w:val="none" w:sz="0" w:space="0" w:color="auto"/>
              </w:divBdr>
            </w:div>
            <w:div w:id="1488786176">
              <w:marLeft w:val="0"/>
              <w:marRight w:val="0"/>
              <w:marTop w:val="0"/>
              <w:marBottom w:val="0"/>
              <w:divBdr>
                <w:top w:val="none" w:sz="0" w:space="0" w:color="auto"/>
                <w:left w:val="none" w:sz="0" w:space="0" w:color="auto"/>
                <w:bottom w:val="none" w:sz="0" w:space="0" w:color="auto"/>
                <w:right w:val="none" w:sz="0" w:space="0" w:color="auto"/>
              </w:divBdr>
            </w:div>
            <w:div w:id="1981643574">
              <w:marLeft w:val="0"/>
              <w:marRight w:val="0"/>
              <w:marTop w:val="0"/>
              <w:marBottom w:val="0"/>
              <w:divBdr>
                <w:top w:val="none" w:sz="0" w:space="0" w:color="auto"/>
                <w:left w:val="none" w:sz="0" w:space="0" w:color="auto"/>
                <w:bottom w:val="none" w:sz="0" w:space="0" w:color="auto"/>
                <w:right w:val="none" w:sz="0" w:space="0" w:color="auto"/>
              </w:divBdr>
            </w:div>
            <w:div w:id="2045130064">
              <w:marLeft w:val="0"/>
              <w:marRight w:val="0"/>
              <w:marTop w:val="0"/>
              <w:marBottom w:val="0"/>
              <w:divBdr>
                <w:top w:val="none" w:sz="0" w:space="0" w:color="auto"/>
                <w:left w:val="none" w:sz="0" w:space="0" w:color="auto"/>
                <w:bottom w:val="none" w:sz="0" w:space="0" w:color="auto"/>
                <w:right w:val="none" w:sz="0" w:space="0" w:color="auto"/>
              </w:divBdr>
            </w:div>
            <w:div w:id="1628774289">
              <w:marLeft w:val="0"/>
              <w:marRight w:val="0"/>
              <w:marTop w:val="0"/>
              <w:marBottom w:val="0"/>
              <w:divBdr>
                <w:top w:val="none" w:sz="0" w:space="0" w:color="auto"/>
                <w:left w:val="none" w:sz="0" w:space="0" w:color="auto"/>
                <w:bottom w:val="none" w:sz="0" w:space="0" w:color="auto"/>
                <w:right w:val="none" w:sz="0" w:space="0" w:color="auto"/>
              </w:divBdr>
            </w:div>
            <w:div w:id="452023783">
              <w:marLeft w:val="0"/>
              <w:marRight w:val="0"/>
              <w:marTop w:val="0"/>
              <w:marBottom w:val="0"/>
              <w:divBdr>
                <w:top w:val="none" w:sz="0" w:space="0" w:color="auto"/>
                <w:left w:val="none" w:sz="0" w:space="0" w:color="auto"/>
                <w:bottom w:val="none" w:sz="0" w:space="0" w:color="auto"/>
                <w:right w:val="none" w:sz="0" w:space="0" w:color="auto"/>
              </w:divBdr>
            </w:div>
            <w:div w:id="291135556">
              <w:marLeft w:val="0"/>
              <w:marRight w:val="0"/>
              <w:marTop w:val="0"/>
              <w:marBottom w:val="0"/>
              <w:divBdr>
                <w:top w:val="none" w:sz="0" w:space="0" w:color="auto"/>
                <w:left w:val="none" w:sz="0" w:space="0" w:color="auto"/>
                <w:bottom w:val="none" w:sz="0" w:space="0" w:color="auto"/>
                <w:right w:val="none" w:sz="0" w:space="0" w:color="auto"/>
              </w:divBdr>
            </w:div>
            <w:div w:id="1004556336">
              <w:marLeft w:val="0"/>
              <w:marRight w:val="0"/>
              <w:marTop w:val="0"/>
              <w:marBottom w:val="0"/>
              <w:divBdr>
                <w:top w:val="none" w:sz="0" w:space="0" w:color="auto"/>
                <w:left w:val="none" w:sz="0" w:space="0" w:color="auto"/>
                <w:bottom w:val="none" w:sz="0" w:space="0" w:color="auto"/>
                <w:right w:val="none" w:sz="0" w:space="0" w:color="auto"/>
              </w:divBdr>
            </w:div>
            <w:div w:id="1748839241">
              <w:marLeft w:val="0"/>
              <w:marRight w:val="0"/>
              <w:marTop w:val="0"/>
              <w:marBottom w:val="0"/>
              <w:divBdr>
                <w:top w:val="none" w:sz="0" w:space="0" w:color="auto"/>
                <w:left w:val="none" w:sz="0" w:space="0" w:color="auto"/>
                <w:bottom w:val="none" w:sz="0" w:space="0" w:color="auto"/>
                <w:right w:val="none" w:sz="0" w:space="0" w:color="auto"/>
              </w:divBdr>
            </w:div>
            <w:div w:id="840244689">
              <w:marLeft w:val="0"/>
              <w:marRight w:val="0"/>
              <w:marTop w:val="0"/>
              <w:marBottom w:val="0"/>
              <w:divBdr>
                <w:top w:val="none" w:sz="0" w:space="0" w:color="auto"/>
                <w:left w:val="none" w:sz="0" w:space="0" w:color="auto"/>
                <w:bottom w:val="none" w:sz="0" w:space="0" w:color="auto"/>
                <w:right w:val="none" w:sz="0" w:space="0" w:color="auto"/>
              </w:divBdr>
            </w:div>
            <w:div w:id="1962027637">
              <w:marLeft w:val="0"/>
              <w:marRight w:val="0"/>
              <w:marTop w:val="0"/>
              <w:marBottom w:val="0"/>
              <w:divBdr>
                <w:top w:val="none" w:sz="0" w:space="0" w:color="auto"/>
                <w:left w:val="none" w:sz="0" w:space="0" w:color="auto"/>
                <w:bottom w:val="none" w:sz="0" w:space="0" w:color="auto"/>
                <w:right w:val="none" w:sz="0" w:space="0" w:color="auto"/>
              </w:divBdr>
            </w:div>
            <w:div w:id="1703045854">
              <w:marLeft w:val="0"/>
              <w:marRight w:val="0"/>
              <w:marTop w:val="0"/>
              <w:marBottom w:val="0"/>
              <w:divBdr>
                <w:top w:val="none" w:sz="0" w:space="0" w:color="auto"/>
                <w:left w:val="none" w:sz="0" w:space="0" w:color="auto"/>
                <w:bottom w:val="none" w:sz="0" w:space="0" w:color="auto"/>
                <w:right w:val="none" w:sz="0" w:space="0" w:color="auto"/>
              </w:divBdr>
            </w:div>
            <w:div w:id="2104719179">
              <w:marLeft w:val="0"/>
              <w:marRight w:val="0"/>
              <w:marTop w:val="0"/>
              <w:marBottom w:val="0"/>
              <w:divBdr>
                <w:top w:val="none" w:sz="0" w:space="0" w:color="auto"/>
                <w:left w:val="none" w:sz="0" w:space="0" w:color="auto"/>
                <w:bottom w:val="none" w:sz="0" w:space="0" w:color="auto"/>
                <w:right w:val="none" w:sz="0" w:space="0" w:color="auto"/>
              </w:divBdr>
            </w:div>
            <w:div w:id="579217226">
              <w:marLeft w:val="0"/>
              <w:marRight w:val="0"/>
              <w:marTop w:val="0"/>
              <w:marBottom w:val="0"/>
              <w:divBdr>
                <w:top w:val="none" w:sz="0" w:space="0" w:color="auto"/>
                <w:left w:val="none" w:sz="0" w:space="0" w:color="auto"/>
                <w:bottom w:val="none" w:sz="0" w:space="0" w:color="auto"/>
                <w:right w:val="none" w:sz="0" w:space="0" w:color="auto"/>
              </w:divBdr>
            </w:div>
            <w:div w:id="1625768527">
              <w:marLeft w:val="0"/>
              <w:marRight w:val="0"/>
              <w:marTop w:val="0"/>
              <w:marBottom w:val="0"/>
              <w:divBdr>
                <w:top w:val="none" w:sz="0" w:space="0" w:color="auto"/>
                <w:left w:val="none" w:sz="0" w:space="0" w:color="auto"/>
                <w:bottom w:val="none" w:sz="0" w:space="0" w:color="auto"/>
                <w:right w:val="none" w:sz="0" w:space="0" w:color="auto"/>
              </w:divBdr>
            </w:div>
            <w:div w:id="1818452425">
              <w:marLeft w:val="0"/>
              <w:marRight w:val="0"/>
              <w:marTop w:val="0"/>
              <w:marBottom w:val="0"/>
              <w:divBdr>
                <w:top w:val="none" w:sz="0" w:space="0" w:color="auto"/>
                <w:left w:val="none" w:sz="0" w:space="0" w:color="auto"/>
                <w:bottom w:val="none" w:sz="0" w:space="0" w:color="auto"/>
                <w:right w:val="none" w:sz="0" w:space="0" w:color="auto"/>
              </w:divBdr>
            </w:div>
            <w:div w:id="188959266">
              <w:marLeft w:val="0"/>
              <w:marRight w:val="0"/>
              <w:marTop w:val="0"/>
              <w:marBottom w:val="0"/>
              <w:divBdr>
                <w:top w:val="none" w:sz="0" w:space="0" w:color="auto"/>
                <w:left w:val="none" w:sz="0" w:space="0" w:color="auto"/>
                <w:bottom w:val="none" w:sz="0" w:space="0" w:color="auto"/>
                <w:right w:val="none" w:sz="0" w:space="0" w:color="auto"/>
              </w:divBdr>
            </w:div>
            <w:div w:id="677585394">
              <w:marLeft w:val="0"/>
              <w:marRight w:val="0"/>
              <w:marTop w:val="0"/>
              <w:marBottom w:val="0"/>
              <w:divBdr>
                <w:top w:val="none" w:sz="0" w:space="0" w:color="auto"/>
                <w:left w:val="none" w:sz="0" w:space="0" w:color="auto"/>
                <w:bottom w:val="none" w:sz="0" w:space="0" w:color="auto"/>
                <w:right w:val="none" w:sz="0" w:space="0" w:color="auto"/>
              </w:divBdr>
            </w:div>
            <w:div w:id="1178737772">
              <w:marLeft w:val="0"/>
              <w:marRight w:val="0"/>
              <w:marTop w:val="0"/>
              <w:marBottom w:val="0"/>
              <w:divBdr>
                <w:top w:val="none" w:sz="0" w:space="0" w:color="auto"/>
                <w:left w:val="none" w:sz="0" w:space="0" w:color="auto"/>
                <w:bottom w:val="none" w:sz="0" w:space="0" w:color="auto"/>
                <w:right w:val="none" w:sz="0" w:space="0" w:color="auto"/>
              </w:divBdr>
            </w:div>
            <w:div w:id="1718355541">
              <w:marLeft w:val="0"/>
              <w:marRight w:val="0"/>
              <w:marTop w:val="0"/>
              <w:marBottom w:val="0"/>
              <w:divBdr>
                <w:top w:val="none" w:sz="0" w:space="0" w:color="auto"/>
                <w:left w:val="none" w:sz="0" w:space="0" w:color="auto"/>
                <w:bottom w:val="none" w:sz="0" w:space="0" w:color="auto"/>
                <w:right w:val="none" w:sz="0" w:space="0" w:color="auto"/>
              </w:divBdr>
            </w:div>
            <w:div w:id="1801722078">
              <w:marLeft w:val="0"/>
              <w:marRight w:val="0"/>
              <w:marTop w:val="0"/>
              <w:marBottom w:val="0"/>
              <w:divBdr>
                <w:top w:val="none" w:sz="0" w:space="0" w:color="auto"/>
                <w:left w:val="none" w:sz="0" w:space="0" w:color="auto"/>
                <w:bottom w:val="none" w:sz="0" w:space="0" w:color="auto"/>
                <w:right w:val="none" w:sz="0" w:space="0" w:color="auto"/>
              </w:divBdr>
            </w:div>
            <w:div w:id="219630658">
              <w:marLeft w:val="0"/>
              <w:marRight w:val="0"/>
              <w:marTop w:val="0"/>
              <w:marBottom w:val="0"/>
              <w:divBdr>
                <w:top w:val="none" w:sz="0" w:space="0" w:color="auto"/>
                <w:left w:val="none" w:sz="0" w:space="0" w:color="auto"/>
                <w:bottom w:val="none" w:sz="0" w:space="0" w:color="auto"/>
                <w:right w:val="none" w:sz="0" w:space="0" w:color="auto"/>
              </w:divBdr>
            </w:div>
            <w:div w:id="551843453">
              <w:marLeft w:val="0"/>
              <w:marRight w:val="0"/>
              <w:marTop w:val="0"/>
              <w:marBottom w:val="0"/>
              <w:divBdr>
                <w:top w:val="none" w:sz="0" w:space="0" w:color="auto"/>
                <w:left w:val="none" w:sz="0" w:space="0" w:color="auto"/>
                <w:bottom w:val="none" w:sz="0" w:space="0" w:color="auto"/>
                <w:right w:val="none" w:sz="0" w:space="0" w:color="auto"/>
              </w:divBdr>
            </w:div>
            <w:div w:id="1457067969">
              <w:marLeft w:val="0"/>
              <w:marRight w:val="0"/>
              <w:marTop w:val="0"/>
              <w:marBottom w:val="0"/>
              <w:divBdr>
                <w:top w:val="none" w:sz="0" w:space="0" w:color="auto"/>
                <w:left w:val="none" w:sz="0" w:space="0" w:color="auto"/>
                <w:bottom w:val="none" w:sz="0" w:space="0" w:color="auto"/>
                <w:right w:val="none" w:sz="0" w:space="0" w:color="auto"/>
              </w:divBdr>
            </w:div>
            <w:div w:id="1371951096">
              <w:marLeft w:val="0"/>
              <w:marRight w:val="0"/>
              <w:marTop w:val="0"/>
              <w:marBottom w:val="0"/>
              <w:divBdr>
                <w:top w:val="none" w:sz="0" w:space="0" w:color="auto"/>
                <w:left w:val="none" w:sz="0" w:space="0" w:color="auto"/>
                <w:bottom w:val="none" w:sz="0" w:space="0" w:color="auto"/>
                <w:right w:val="none" w:sz="0" w:space="0" w:color="auto"/>
              </w:divBdr>
            </w:div>
            <w:div w:id="32309896">
              <w:marLeft w:val="0"/>
              <w:marRight w:val="0"/>
              <w:marTop w:val="0"/>
              <w:marBottom w:val="0"/>
              <w:divBdr>
                <w:top w:val="none" w:sz="0" w:space="0" w:color="auto"/>
                <w:left w:val="none" w:sz="0" w:space="0" w:color="auto"/>
                <w:bottom w:val="none" w:sz="0" w:space="0" w:color="auto"/>
                <w:right w:val="none" w:sz="0" w:space="0" w:color="auto"/>
              </w:divBdr>
            </w:div>
            <w:div w:id="790324898">
              <w:marLeft w:val="0"/>
              <w:marRight w:val="0"/>
              <w:marTop w:val="0"/>
              <w:marBottom w:val="0"/>
              <w:divBdr>
                <w:top w:val="none" w:sz="0" w:space="0" w:color="auto"/>
                <w:left w:val="none" w:sz="0" w:space="0" w:color="auto"/>
                <w:bottom w:val="none" w:sz="0" w:space="0" w:color="auto"/>
                <w:right w:val="none" w:sz="0" w:space="0" w:color="auto"/>
              </w:divBdr>
            </w:div>
            <w:div w:id="1965192746">
              <w:marLeft w:val="0"/>
              <w:marRight w:val="0"/>
              <w:marTop w:val="0"/>
              <w:marBottom w:val="0"/>
              <w:divBdr>
                <w:top w:val="none" w:sz="0" w:space="0" w:color="auto"/>
                <w:left w:val="none" w:sz="0" w:space="0" w:color="auto"/>
                <w:bottom w:val="none" w:sz="0" w:space="0" w:color="auto"/>
                <w:right w:val="none" w:sz="0" w:space="0" w:color="auto"/>
              </w:divBdr>
            </w:div>
            <w:div w:id="1336766080">
              <w:marLeft w:val="0"/>
              <w:marRight w:val="0"/>
              <w:marTop w:val="0"/>
              <w:marBottom w:val="0"/>
              <w:divBdr>
                <w:top w:val="none" w:sz="0" w:space="0" w:color="auto"/>
                <w:left w:val="none" w:sz="0" w:space="0" w:color="auto"/>
                <w:bottom w:val="none" w:sz="0" w:space="0" w:color="auto"/>
                <w:right w:val="none" w:sz="0" w:space="0" w:color="auto"/>
              </w:divBdr>
            </w:div>
            <w:div w:id="1159614448">
              <w:marLeft w:val="0"/>
              <w:marRight w:val="0"/>
              <w:marTop w:val="0"/>
              <w:marBottom w:val="0"/>
              <w:divBdr>
                <w:top w:val="none" w:sz="0" w:space="0" w:color="auto"/>
                <w:left w:val="none" w:sz="0" w:space="0" w:color="auto"/>
                <w:bottom w:val="none" w:sz="0" w:space="0" w:color="auto"/>
                <w:right w:val="none" w:sz="0" w:space="0" w:color="auto"/>
              </w:divBdr>
            </w:div>
            <w:div w:id="1181578762">
              <w:marLeft w:val="0"/>
              <w:marRight w:val="0"/>
              <w:marTop w:val="0"/>
              <w:marBottom w:val="0"/>
              <w:divBdr>
                <w:top w:val="none" w:sz="0" w:space="0" w:color="auto"/>
                <w:left w:val="none" w:sz="0" w:space="0" w:color="auto"/>
                <w:bottom w:val="none" w:sz="0" w:space="0" w:color="auto"/>
                <w:right w:val="none" w:sz="0" w:space="0" w:color="auto"/>
              </w:divBdr>
            </w:div>
            <w:div w:id="2013681626">
              <w:marLeft w:val="0"/>
              <w:marRight w:val="0"/>
              <w:marTop w:val="0"/>
              <w:marBottom w:val="0"/>
              <w:divBdr>
                <w:top w:val="none" w:sz="0" w:space="0" w:color="auto"/>
                <w:left w:val="none" w:sz="0" w:space="0" w:color="auto"/>
                <w:bottom w:val="none" w:sz="0" w:space="0" w:color="auto"/>
                <w:right w:val="none" w:sz="0" w:space="0" w:color="auto"/>
              </w:divBdr>
            </w:div>
            <w:div w:id="1865482622">
              <w:marLeft w:val="0"/>
              <w:marRight w:val="0"/>
              <w:marTop w:val="0"/>
              <w:marBottom w:val="0"/>
              <w:divBdr>
                <w:top w:val="none" w:sz="0" w:space="0" w:color="auto"/>
                <w:left w:val="none" w:sz="0" w:space="0" w:color="auto"/>
                <w:bottom w:val="none" w:sz="0" w:space="0" w:color="auto"/>
                <w:right w:val="none" w:sz="0" w:space="0" w:color="auto"/>
              </w:divBdr>
            </w:div>
            <w:div w:id="1266497404">
              <w:marLeft w:val="0"/>
              <w:marRight w:val="0"/>
              <w:marTop w:val="0"/>
              <w:marBottom w:val="0"/>
              <w:divBdr>
                <w:top w:val="none" w:sz="0" w:space="0" w:color="auto"/>
                <w:left w:val="none" w:sz="0" w:space="0" w:color="auto"/>
                <w:bottom w:val="none" w:sz="0" w:space="0" w:color="auto"/>
                <w:right w:val="none" w:sz="0" w:space="0" w:color="auto"/>
              </w:divBdr>
            </w:div>
            <w:div w:id="391584900">
              <w:marLeft w:val="0"/>
              <w:marRight w:val="0"/>
              <w:marTop w:val="0"/>
              <w:marBottom w:val="0"/>
              <w:divBdr>
                <w:top w:val="none" w:sz="0" w:space="0" w:color="auto"/>
                <w:left w:val="none" w:sz="0" w:space="0" w:color="auto"/>
                <w:bottom w:val="none" w:sz="0" w:space="0" w:color="auto"/>
                <w:right w:val="none" w:sz="0" w:space="0" w:color="auto"/>
              </w:divBdr>
            </w:div>
            <w:div w:id="2670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80894">
      <w:bodyDiv w:val="1"/>
      <w:marLeft w:val="0"/>
      <w:marRight w:val="0"/>
      <w:marTop w:val="0"/>
      <w:marBottom w:val="0"/>
      <w:divBdr>
        <w:top w:val="none" w:sz="0" w:space="0" w:color="auto"/>
        <w:left w:val="none" w:sz="0" w:space="0" w:color="auto"/>
        <w:bottom w:val="none" w:sz="0" w:space="0" w:color="auto"/>
        <w:right w:val="none" w:sz="0" w:space="0" w:color="auto"/>
      </w:divBdr>
      <w:divsChild>
        <w:div w:id="400449552">
          <w:marLeft w:val="0"/>
          <w:marRight w:val="0"/>
          <w:marTop w:val="0"/>
          <w:marBottom w:val="0"/>
          <w:divBdr>
            <w:top w:val="none" w:sz="0" w:space="0" w:color="auto"/>
            <w:left w:val="none" w:sz="0" w:space="0" w:color="auto"/>
            <w:bottom w:val="none" w:sz="0" w:space="0" w:color="auto"/>
            <w:right w:val="none" w:sz="0" w:space="0" w:color="auto"/>
          </w:divBdr>
          <w:divsChild>
            <w:div w:id="36729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50864">
      <w:bodyDiv w:val="1"/>
      <w:marLeft w:val="0"/>
      <w:marRight w:val="0"/>
      <w:marTop w:val="0"/>
      <w:marBottom w:val="0"/>
      <w:divBdr>
        <w:top w:val="none" w:sz="0" w:space="0" w:color="auto"/>
        <w:left w:val="none" w:sz="0" w:space="0" w:color="auto"/>
        <w:bottom w:val="none" w:sz="0" w:space="0" w:color="auto"/>
        <w:right w:val="none" w:sz="0" w:space="0" w:color="auto"/>
      </w:divBdr>
      <w:divsChild>
        <w:div w:id="690687423">
          <w:marLeft w:val="0"/>
          <w:marRight w:val="0"/>
          <w:marTop w:val="0"/>
          <w:marBottom w:val="0"/>
          <w:divBdr>
            <w:top w:val="none" w:sz="0" w:space="0" w:color="auto"/>
            <w:left w:val="none" w:sz="0" w:space="0" w:color="auto"/>
            <w:bottom w:val="none" w:sz="0" w:space="0" w:color="auto"/>
            <w:right w:val="none" w:sz="0" w:space="0" w:color="auto"/>
          </w:divBdr>
          <w:divsChild>
            <w:div w:id="15119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4662">
      <w:bodyDiv w:val="1"/>
      <w:marLeft w:val="0"/>
      <w:marRight w:val="0"/>
      <w:marTop w:val="0"/>
      <w:marBottom w:val="0"/>
      <w:divBdr>
        <w:top w:val="none" w:sz="0" w:space="0" w:color="auto"/>
        <w:left w:val="none" w:sz="0" w:space="0" w:color="auto"/>
        <w:bottom w:val="none" w:sz="0" w:space="0" w:color="auto"/>
        <w:right w:val="none" w:sz="0" w:space="0" w:color="auto"/>
      </w:divBdr>
      <w:divsChild>
        <w:div w:id="964123781">
          <w:marLeft w:val="0"/>
          <w:marRight w:val="0"/>
          <w:marTop w:val="0"/>
          <w:marBottom w:val="0"/>
          <w:divBdr>
            <w:top w:val="none" w:sz="0" w:space="0" w:color="auto"/>
            <w:left w:val="none" w:sz="0" w:space="0" w:color="auto"/>
            <w:bottom w:val="none" w:sz="0" w:space="0" w:color="auto"/>
            <w:right w:val="none" w:sz="0" w:space="0" w:color="auto"/>
          </w:divBdr>
          <w:divsChild>
            <w:div w:id="1250231420">
              <w:marLeft w:val="0"/>
              <w:marRight w:val="0"/>
              <w:marTop w:val="0"/>
              <w:marBottom w:val="0"/>
              <w:divBdr>
                <w:top w:val="none" w:sz="0" w:space="0" w:color="auto"/>
                <w:left w:val="none" w:sz="0" w:space="0" w:color="auto"/>
                <w:bottom w:val="none" w:sz="0" w:space="0" w:color="auto"/>
                <w:right w:val="none" w:sz="0" w:space="0" w:color="auto"/>
              </w:divBdr>
            </w:div>
            <w:div w:id="351536029">
              <w:marLeft w:val="0"/>
              <w:marRight w:val="0"/>
              <w:marTop w:val="0"/>
              <w:marBottom w:val="0"/>
              <w:divBdr>
                <w:top w:val="none" w:sz="0" w:space="0" w:color="auto"/>
                <w:left w:val="none" w:sz="0" w:space="0" w:color="auto"/>
                <w:bottom w:val="none" w:sz="0" w:space="0" w:color="auto"/>
                <w:right w:val="none" w:sz="0" w:space="0" w:color="auto"/>
              </w:divBdr>
            </w:div>
            <w:div w:id="893589902">
              <w:marLeft w:val="0"/>
              <w:marRight w:val="0"/>
              <w:marTop w:val="0"/>
              <w:marBottom w:val="0"/>
              <w:divBdr>
                <w:top w:val="none" w:sz="0" w:space="0" w:color="auto"/>
                <w:left w:val="none" w:sz="0" w:space="0" w:color="auto"/>
                <w:bottom w:val="none" w:sz="0" w:space="0" w:color="auto"/>
                <w:right w:val="none" w:sz="0" w:space="0" w:color="auto"/>
              </w:divBdr>
            </w:div>
            <w:div w:id="1563297231">
              <w:marLeft w:val="0"/>
              <w:marRight w:val="0"/>
              <w:marTop w:val="0"/>
              <w:marBottom w:val="0"/>
              <w:divBdr>
                <w:top w:val="none" w:sz="0" w:space="0" w:color="auto"/>
                <w:left w:val="none" w:sz="0" w:space="0" w:color="auto"/>
                <w:bottom w:val="none" w:sz="0" w:space="0" w:color="auto"/>
                <w:right w:val="none" w:sz="0" w:space="0" w:color="auto"/>
              </w:divBdr>
            </w:div>
            <w:div w:id="19209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5971">
      <w:bodyDiv w:val="1"/>
      <w:marLeft w:val="0"/>
      <w:marRight w:val="0"/>
      <w:marTop w:val="0"/>
      <w:marBottom w:val="0"/>
      <w:divBdr>
        <w:top w:val="none" w:sz="0" w:space="0" w:color="auto"/>
        <w:left w:val="none" w:sz="0" w:space="0" w:color="auto"/>
        <w:bottom w:val="none" w:sz="0" w:space="0" w:color="auto"/>
        <w:right w:val="none" w:sz="0" w:space="0" w:color="auto"/>
      </w:divBdr>
    </w:div>
    <w:div w:id="1865554754">
      <w:bodyDiv w:val="1"/>
      <w:marLeft w:val="0"/>
      <w:marRight w:val="0"/>
      <w:marTop w:val="0"/>
      <w:marBottom w:val="0"/>
      <w:divBdr>
        <w:top w:val="none" w:sz="0" w:space="0" w:color="auto"/>
        <w:left w:val="none" w:sz="0" w:space="0" w:color="auto"/>
        <w:bottom w:val="none" w:sz="0" w:space="0" w:color="auto"/>
        <w:right w:val="none" w:sz="0" w:space="0" w:color="auto"/>
      </w:divBdr>
      <w:divsChild>
        <w:div w:id="11299503">
          <w:marLeft w:val="0"/>
          <w:marRight w:val="0"/>
          <w:marTop w:val="0"/>
          <w:marBottom w:val="0"/>
          <w:divBdr>
            <w:top w:val="none" w:sz="0" w:space="0" w:color="auto"/>
            <w:left w:val="none" w:sz="0" w:space="0" w:color="auto"/>
            <w:bottom w:val="none" w:sz="0" w:space="0" w:color="auto"/>
            <w:right w:val="none" w:sz="0" w:space="0" w:color="auto"/>
          </w:divBdr>
          <w:divsChild>
            <w:div w:id="588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76685">
      <w:bodyDiv w:val="1"/>
      <w:marLeft w:val="0"/>
      <w:marRight w:val="0"/>
      <w:marTop w:val="0"/>
      <w:marBottom w:val="0"/>
      <w:divBdr>
        <w:top w:val="none" w:sz="0" w:space="0" w:color="auto"/>
        <w:left w:val="none" w:sz="0" w:space="0" w:color="auto"/>
        <w:bottom w:val="none" w:sz="0" w:space="0" w:color="auto"/>
        <w:right w:val="none" w:sz="0" w:space="0" w:color="auto"/>
      </w:divBdr>
      <w:divsChild>
        <w:div w:id="222133520">
          <w:marLeft w:val="0"/>
          <w:marRight w:val="0"/>
          <w:marTop w:val="0"/>
          <w:marBottom w:val="0"/>
          <w:divBdr>
            <w:top w:val="none" w:sz="0" w:space="0" w:color="auto"/>
            <w:left w:val="none" w:sz="0" w:space="0" w:color="auto"/>
            <w:bottom w:val="none" w:sz="0" w:space="0" w:color="auto"/>
            <w:right w:val="none" w:sz="0" w:space="0" w:color="auto"/>
          </w:divBdr>
          <w:divsChild>
            <w:div w:id="4846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1390">
      <w:bodyDiv w:val="1"/>
      <w:marLeft w:val="0"/>
      <w:marRight w:val="0"/>
      <w:marTop w:val="0"/>
      <w:marBottom w:val="0"/>
      <w:divBdr>
        <w:top w:val="none" w:sz="0" w:space="0" w:color="auto"/>
        <w:left w:val="none" w:sz="0" w:space="0" w:color="auto"/>
        <w:bottom w:val="none" w:sz="0" w:space="0" w:color="auto"/>
        <w:right w:val="none" w:sz="0" w:space="0" w:color="auto"/>
      </w:divBdr>
      <w:divsChild>
        <w:div w:id="1149205746">
          <w:marLeft w:val="0"/>
          <w:marRight w:val="0"/>
          <w:marTop w:val="0"/>
          <w:marBottom w:val="0"/>
          <w:divBdr>
            <w:top w:val="none" w:sz="0" w:space="0" w:color="auto"/>
            <w:left w:val="none" w:sz="0" w:space="0" w:color="auto"/>
            <w:bottom w:val="none" w:sz="0" w:space="0" w:color="auto"/>
            <w:right w:val="none" w:sz="0" w:space="0" w:color="auto"/>
          </w:divBdr>
          <w:divsChild>
            <w:div w:id="1668093246">
              <w:marLeft w:val="0"/>
              <w:marRight w:val="0"/>
              <w:marTop w:val="0"/>
              <w:marBottom w:val="0"/>
              <w:divBdr>
                <w:top w:val="none" w:sz="0" w:space="0" w:color="auto"/>
                <w:left w:val="none" w:sz="0" w:space="0" w:color="auto"/>
                <w:bottom w:val="none" w:sz="0" w:space="0" w:color="auto"/>
                <w:right w:val="none" w:sz="0" w:space="0" w:color="auto"/>
              </w:divBdr>
            </w:div>
            <w:div w:id="194738323">
              <w:marLeft w:val="0"/>
              <w:marRight w:val="0"/>
              <w:marTop w:val="0"/>
              <w:marBottom w:val="0"/>
              <w:divBdr>
                <w:top w:val="none" w:sz="0" w:space="0" w:color="auto"/>
                <w:left w:val="none" w:sz="0" w:space="0" w:color="auto"/>
                <w:bottom w:val="none" w:sz="0" w:space="0" w:color="auto"/>
                <w:right w:val="none" w:sz="0" w:space="0" w:color="auto"/>
              </w:divBdr>
            </w:div>
            <w:div w:id="1239056061">
              <w:marLeft w:val="0"/>
              <w:marRight w:val="0"/>
              <w:marTop w:val="0"/>
              <w:marBottom w:val="0"/>
              <w:divBdr>
                <w:top w:val="none" w:sz="0" w:space="0" w:color="auto"/>
                <w:left w:val="none" w:sz="0" w:space="0" w:color="auto"/>
                <w:bottom w:val="none" w:sz="0" w:space="0" w:color="auto"/>
                <w:right w:val="none" w:sz="0" w:space="0" w:color="auto"/>
              </w:divBdr>
            </w:div>
            <w:div w:id="1300573637">
              <w:marLeft w:val="0"/>
              <w:marRight w:val="0"/>
              <w:marTop w:val="0"/>
              <w:marBottom w:val="0"/>
              <w:divBdr>
                <w:top w:val="none" w:sz="0" w:space="0" w:color="auto"/>
                <w:left w:val="none" w:sz="0" w:space="0" w:color="auto"/>
                <w:bottom w:val="none" w:sz="0" w:space="0" w:color="auto"/>
                <w:right w:val="none" w:sz="0" w:space="0" w:color="auto"/>
              </w:divBdr>
            </w:div>
            <w:div w:id="1643970802">
              <w:marLeft w:val="0"/>
              <w:marRight w:val="0"/>
              <w:marTop w:val="0"/>
              <w:marBottom w:val="0"/>
              <w:divBdr>
                <w:top w:val="none" w:sz="0" w:space="0" w:color="auto"/>
                <w:left w:val="none" w:sz="0" w:space="0" w:color="auto"/>
                <w:bottom w:val="none" w:sz="0" w:space="0" w:color="auto"/>
                <w:right w:val="none" w:sz="0" w:space="0" w:color="auto"/>
              </w:divBdr>
            </w:div>
            <w:div w:id="1239169309">
              <w:marLeft w:val="0"/>
              <w:marRight w:val="0"/>
              <w:marTop w:val="0"/>
              <w:marBottom w:val="0"/>
              <w:divBdr>
                <w:top w:val="none" w:sz="0" w:space="0" w:color="auto"/>
                <w:left w:val="none" w:sz="0" w:space="0" w:color="auto"/>
                <w:bottom w:val="none" w:sz="0" w:space="0" w:color="auto"/>
                <w:right w:val="none" w:sz="0" w:space="0" w:color="auto"/>
              </w:divBdr>
            </w:div>
            <w:div w:id="391008315">
              <w:marLeft w:val="0"/>
              <w:marRight w:val="0"/>
              <w:marTop w:val="0"/>
              <w:marBottom w:val="0"/>
              <w:divBdr>
                <w:top w:val="none" w:sz="0" w:space="0" w:color="auto"/>
                <w:left w:val="none" w:sz="0" w:space="0" w:color="auto"/>
                <w:bottom w:val="none" w:sz="0" w:space="0" w:color="auto"/>
                <w:right w:val="none" w:sz="0" w:space="0" w:color="auto"/>
              </w:divBdr>
            </w:div>
            <w:div w:id="63264512">
              <w:marLeft w:val="0"/>
              <w:marRight w:val="0"/>
              <w:marTop w:val="0"/>
              <w:marBottom w:val="0"/>
              <w:divBdr>
                <w:top w:val="none" w:sz="0" w:space="0" w:color="auto"/>
                <w:left w:val="none" w:sz="0" w:space="0" w:color="auto"/>
                <w:bottom w:val="none" w:sz="0" w:space="0" w:color="auto"/>
                <w:right w:val="none" w:sz="0" w:space="0" w:color="auto"/>
              </w:divBdr>
            </w:div>
            <w:div w:id="1291934064">
              <w:marLeft w:val="0"/>
              <w:marRight w:val="0"/>
              <w:marTop w:val="0"/>
              <w:marBottom w:val="0"/>
              <w:divBdr>
                <w:top w:val="none" w:sz="0" w:space="0" w:color="auto"/>
                <w:left w:val="none" w:sz="0" w:space="0" w:color="auto"/>
                <w:bottom w:val="none" w:sz="0" w:space="0" w:color="auto"/>
                <w:right w:val="none" w:sz="0" w:space="0" w:color="auto"/>
              </w:divBdr>
            </w:div>
            <w:div w:id="1124734198">
              <w:marLeft w:val="0"/>
              <w:marRight w:val="0"/>
              <w:marTop w:val="0"/>
              <w:marBottom w:val="0"/>
              <w:divBdr>
                <w:top w:val="none" w:sz="0" w:space="0" w:color="auto"/>
                <w:left w:val="none" w:sz="0" w:space="0" w:color="auto"/>
                <w:bottom w:val="none" w:sz="0" w:space="0" w:color="auto"/>
                <w:right w:val="none" w:sz="0" w:space="0" w:color="auto"/>
              </w:divBdr>
            </w:div>
            <w:div w:id="579947030">
              <w:marLeft w:val="0"/>
              <w:marRight w:val="0"/>
              <w:marTop w:val="0"/>
              <w:marBottom w:val="0"/>
              <w:divBdr>
                <w:top w:val="none" w:sz="0" w:space="0" w:color="auto"/>
                <w:left w:val="none" w:sz="0" w:space="0" w:color="auto"/>
                <w:bottom w:val="none" w:sz="0" w:space="0" w:color="auto"/>
                <w:right w:val="none" w:sz="0" w:space="0" w:color="auto"/>
              </w:divBdr>
            </w:div>
            <w:div w:id="1588339774">
              <w:marLeft w:val="0"/>
              <w:marRight w:val="0"/>
              <w:marTop w:val="0"/>
              <w:marBottom w:val="0"/>
              <w:divBdr>
                <w:top w:val="none" w:sz="0" w:space="0" w:color="auto"/>
                <w:left w:val="none" w:sz="0" w:space="0" w:color="auto"/>
                <w:bottom w:val="none" w:sz="0" w:space="0" w:color="auto"/>
                <w:right w:val="none" w:sz="0" w:space="0" w:color="auto"/>
              </w:divBdr>
            </w:div>
            <w:div w:id="1869221412">
              <w:marLeft w:val="0"/>
              <w:marRight w:val="0"/>
              <w:marTop w:val="0"/>
              <w:marBottom w:val="0"/>
              <w:divBdr>
                <w:top w:val="none" w:sz="0" w:space="0" w:color="auto"/>
                <w:left w:val="none" w:sz="0" w:space="0" w:color="auto"/>
                <w:bottom w:val="none" w:sz="0" w:space="0" w:color="auto"/>
                <w:right w:val="none" w:sz="0" w:space="0" w:color="auto"/>
              </w:divBdr>
            </w:div>
            <w:div w:id="1975598350">
              <w:marLeft w:val="0"/>
              <w:marRight w:val="0"/>
              <w:marTop w:val="0"/>
              <w:marBottom w:val="0"/>
              <w:divBdr>
                <w:top w:val="none" w:sz="0" w:space="0" w:color="auto"/>
                <w:left w:val="none" w:sz="0" w:space="0" w:color="auto"/>
                <w:bottom w:val="none" w:sz="0" w:space="0" w:color="auto"/>
                <w:right w:val="none" w:sz="0" w:space="0" w:color="auto"/>
              </w:divBdr>
            </w:div>
            <w:div w:id="1422528528">
              <w:marLeft w:val="0"/>
              <w:marRight w:val="0"/>
              <w:marTop w:val="0"/>
              <w:marBottom w:val="0"/>
              <w:divBdr>
                <w:top w:val="none" w:sz="0" w:space="0" w:color="auto"/>
                <w:left w:val="none" w:sz="0" w:space="0" w:color="auto"/>
                <w:bottom w:val="none" w:sz="0" w:space="0" w:color="auto"/>
                <w:right w:val="none" w:sz="0" w:space="0" w:color="auto"/>
              </w:divBdr>
            </w:div>
            <w:div w:id="1422220058">
              <w:marLeft w:val="0"/>
              <w:marRight w:val="0"/>
              <w:marTop w:val="0"/>
              <w:marBottom w:val="0"/>
              <w:divBdr>
                <w:top w:val="none" w:sz="0" w:space="0" w:color="auto"/>
                <w:left w:val="none" w:sz="0" w:space="0" w:color="auto"/>
                <w:bottom w:val="none" w:sz="0" w:space="0" w:color="auto"/>
                <w:right w:val="none" w:sz="0" w:space="0" w:color="auto"/>
              </w:divBdr>
            </w:div>
            <w:div w:id="206071204">
              <w:marLeft w:val="0"/>
              <w:marRight w:val="0"/>
              <w:marTop w:val="0"/>
              <w:marBottom w:val="0"/>
              <w:divBdr>
                <w:top w:val="none" w:sz="0" w:space="0" w:color="auto"/>
                <w:left w:val="none" w:sz="0" w:space="0" w:color="auto"/>
                <w:bottom w:val="none" w:sz="0" w:space="0" w:color="auto"/>
                <w:right w:val="none" w:sz="0" w:space="0" w:color="auto"/>
              </w:divBdr>
            </w:div>
            <w:div w:id="1583641710">
              <w:marLeft w:val="0"/>
              <w:marRight w:val="0"/>
              <w:marTop w:val="0"/>
              <w:marBottom w:val="0"/>
              <w:divBdr>
                <w:top w:val="none" w:sz="0" w:space="0" w:color="auto"/>
                <w:left w:val="none" w:sz="0" w:space="0" w:color="auto"/>
                <w:bottom w:val="none" w:sz="0" w:space="0" w:color="auto"/>
                <w:right w:val="none" w:sz="0" w:space="0" w:color="auto"/>
              </w:divBdr>
            </w:div>
            <w:div w:id="1328900747">
              <w:marLeft w:val="0"/>
              <w:marRight w:val="0"/>
              <w:marTop w:val="0"/>
              <w:marBottom w:val="0"/>
              <w:divBdr>
                <w:top w:val="none" w:sz="0" w:space="0" w:color="auto"/>
                <w:left w:val="none" w:sz="0" w:space="0" w:color="auto"/>
                <w:bottom w:val="none" w:sz="0" w:space="0" w:color="auto"/>
                <w:right w:val="none" w:sz="0" w:space="0" w:color="auto"/>
              </w:divBdr>
            </w:div>
            <w:div w:id="2080013900">
              <w:marLeft w:val="0"/>
              <w:marRight w:val="0"/>
              <w:marTop w:val="0"/>
              <w:marBottom w:val="0"/>
              <w:divBdr>
                <w:top w:val="none" w:sz="0" w:space="0" w:color="auto"/>
                <w:left w:val="none" w:sz="0" w:space="0" w:color="auto"/>
                <w:bottom w:val="none" w:sz="0" w:space="0" w:color="auto"/>
                <w:right w:val="none" w:sz="0" w:space="0" w:color="auto"/>
              </w:divBdr>
            </w:div>
            <w:div w:id="1516580213">
              <w:marLeft w:val="0"/>
              <w:marRight w:val="0"/>
              <w:marTop w:val="0"/>
              <w:marBottom w:val="0"/>
              <w:divBdr>
                <w:top w:val="none" w:sz="0" w:space="0" w:color="auto"/>
                <w:left w:val="none" w:sz="0" w:space="0" w:color="auto"/>
                <w:bottom w:val="none" w:sz="0" w:space="0" w:color="auto"/>
                <w:right w:val="none" w:sz="0" w:space="0" w:color="auto"/>
              </w:divBdr>
            </w:div>
            <w:div w:id="37825005">
              <w:marLeft w:val="0"/>
              <w:marRight w:val="0"/>
              <w:marTop w:val="0"/>
              <w:marBottom w:val="0"/>
              <w:divBdr>
                <w:top w:val="none" w:sz="0" w:space="0" w:color="auto"/>
                <w:left w:val="none" w:sz="0" w:space="0" w:color="auto"/>
                <w:bottom w:val="none" w:sz="0" w:space="0" w:color="auto"/>
                <w:right w:val="none" w:sz="0" w:space="0" w:color="auto"/>
              </w:divBdr>
            </w:div>
            <w:div w:id="207381652">
              <w:marLeft w:val="0"/>
              <w:marRight w:val="0"/>
              <w:marTop w:val="0"/>
              <w:marBottom w:val="0"/>
              <w:divBdr>
                <w:top w:val="none" w:sz="0" w:space="0" w:color="auto"/>
                <w:left w:val="none" w:sz="0" w:space="0" w:color="auto"/>
                <w:bottom w:val="none" w:sz="0" w:space="0" w:color="auto"/>
                <w:right w:val="none" w:sz="0" w:space="0" w:color="auto"/>
              </w:divBdr>
            </w:div>
            <w:div w:id="908921220">
              <w:marLeft w:val="0"/>
              <w:marRight w:val="0"/>
              <w:marTop w:val="0"/>
              <w:marBottom w:val="0"/>
              <w:divBdr>
                <w:top w:val="none" w:sz="0" w:space="0" w:color="auto"/>
                <w:left w:val="none" w:sz="0" w:space="0" w:color="auto"/>
                <w:bottom w:val="none" w:sz="0" w:space="0" w:color="auto"/>
                <w:right w:val="none" w:sz="0" w:space="0" w:color="auto"/>
              </w:divBdr>
            </w:div>
            <w:div w:id="115291764">
              <w:marLeft w:val="0"/>
              <w:marRight w:val="0"/>
              <w:marTop w:val="0"/>
              <w:marBottom w:val="0"/>
              <w:divBdr>
                <w:top w:val="none" w:sz="0" w:space="0" w:color="auto"/>
                <w:left w:val="none" w:sz="0" w:space="0" w:color="auto"/>
                <w:bottom w:val="none" w:sz="0" w:space="0" w:color="auto"/>
                <w:right w:val="none" w:sz="0" w:space="0" w:color="auto"/>
              </w:divBdr>
            </w:div>
            <w:div w:id="229390521">
              <w:marLeft w:val="0"/>
              <w:marRight w:val="0"/>
              <w:marTop w:val="0"/>
              <w:marBottom w:val="0"/>
              <w:divBdr>
                <w:top w:val="none" w:sz="0" w:space="0" w:color="auto"/>
                <w:left w:val="none" w:sz="0" w:space="0" w:color="auto"/>
                <w:bottom w:val="none" w:sz="0" w:space="0" w:color="auto"/>
                <w:right w:val="none" w:sz="0" w:space="0" w:color="auto"/>
              </w:divBdr>
            </w:div>
            <w:div w:id="693922583">
              <w:marLeft w:val="0"/>
              <w:marRight w:val="0"/>
              <w:marTop w:val="0"/>
              <w:marBottom w:val="0"/>
              <w:divBdr>
                <w:top w:val="none" w:sz="0" w:space="0" w:color="auto"/>
                <w:left w:val="none" w:sz="0" w:space="0" w:color="auto"/>
                <w:bottom w:val="none" w:sz="0" w:space="0" w:color="auto"/>
                <w:right w:val="none" w:sz="0" w:space="0" w:color="auto"/>
              </w:divBdr>
            </w:div>
            <w:div w:id="18119876">
              <w:marLeft w:val="0"/>
              <w:marRight w:val="0"/>
              <w:marTop w:val="0"/>
              <w:marBottom w:val="0"/>
              <w:divBdr>
                <w:top w:val="none" w:sz="0" w:space="0" w:color="auto"/>
                <w:left w:val="none" w:sz="0" w:space="0" w:color="auto"/>
                <w:bottom w:val="none" w:sz="0" w:space="0" w:color="auto"/>
                <w:right w:val="none" w:sz="0" w:space="0" w:color="auto"/>
              </w:divBdr>
            </w:div>
            <w:div w:id="684526900">
              <w:marLeft w:val="0"/>
              <w:marRight w:val="0"/>
              <w:marTop w:val="0"/>
              <w:marBottom w:val="0"/>
              <w:divBdr>
                <w:top w:val="none" w:sz="0" w:space="0" w:color="auto"/>
                <w:left w:val="none" w:sz="0" w:space="0" w:color="auto"/>
                <w:bottom w:val="none" w:sz="0" w:space="0" w:color="auto"/>
                <w:right w:val="none" w:sz="0" w:space="0" w:color="auto"/>
              </w:divBdr>
            </w:div>
            <w:div w:id="97727074">
              <w:marLeft w:val="0"/>
              <w:marRight w:val="0"/>
              <w:marTop w:val="0"/>
              <w:marBottom w:val="0"/>
              <w:divBdr>
                <w:top w:val="none" w:sz="0" w:space="0" w:color="auto"/>
                <w:left w:val="none" w:sz="0" w:space="0" w:color="auto"/>
                <w:bottom w:val="none" w:sz="0" w:space="0" w:color="auto"/>
                <w:right w:val="none" w:sz="0" w:space="0" w:color="auto"/>
              </w:divBdr>
            </w:div>
            <w:div w:id="2023042694">
              <w:marLeft w:val="0"/>
              <w:marRight w:val="0"/>
              <w:marTop w:val="0"/>
              <w:marBottom w:val="0"/>
              <w:divBdr>
                <w:top w:val="none" w:sz="0" w:space="0" w:color="auto"/>
                <w:left w:val="none" w:sz="0" w:space="0" w:color="auto"/>
                <w:bottom w:val="none" w:sz="0" w:space="0" w:color="auto"/>
                <w:right w:val="none" w:sz="0" w:space="0" w:color="auto"/>
              </w:divBdr>
            </w:div>
            <w:div w:id="1298997885">
              <w:marLeft w:val="0"/>
              <w:marRight w:val="0"/>
              <w:marTop w:val="0"/>
              <w:marBottom w:val="0"/>
              <w:divBdr>
                <w:top w:val="none" w:sz="0" w:space="0" w:color="auto"/>
                <w:left w:val="none" w:sz="0" w:space="0" w:color="auto"/>
                <w:bottom w:val="none" w:sz="0" w:space="0" w:color="auto"/>
                <w:right w:val="none" w:sz="0" w:space="0" w:color="auto"/>
              </w:divBdr>
            </w:div>
            <w:div w:id="618990532">
              <w:marLeft w:val="0"/>
              <w:marRight w:val="0"/>
              <w:marTop w:val="0"/>
              <w:marBottom w:val="0"/>
              <w:divBdr>
                <w:top w:val="none" w:sz="0" w:space="0" w:color="auto"/>
                <w:left w:val="none" w:sz="0" w:space="0" w:color="auto"/>
                <w:bottom w:val="none" w:sz="0" w:space="0" w:color="auto"/>
                <w:right w:val="none" w:sz="0" w:space="0" w:color="auto"/>
              </w:divBdr>
            </w:div>
            <w:div w:id="2044867117">
              <w:marLeft w:val="0"/>
              <w:marRight w:val="0"/>
              <w:marTop w:val="0"/>
              <w:marBottom w:val="0"/>
              <w:divBdr>
                <w:top w:val="none" w:sz="0" w:space="0" w:color="auto"/>
                <w:left w:val="none" w:sz="0" w:space="0" w:color="auto"/>
                <w:bottom w:val="none" w:sz="0" w:space="0" w:color="auto"/>
                <w:right w:val="none" w:sz="0" w:space="0" w:color="auto"/>
              </w:divBdr>
            </w:div>
            <w:div w:id="1990282387">
              <w:marLeft w:val="0"/>
              <w:marRight w:val="0"/>
              <w:marTop w:val="0"/>
              <w:marBottom w:val="0"/>
              <w:divBdr>
                <w:top w:val="none" w:sz="0" w:space="0" w:color="auto"/>
                <w:left w:val="none" w:sz="0" w:space="0" w:color="auto"/>
                <w:bottom w:val="none" w:sz="0" w:space="0" w:color="auto"/>
                <w:right w:val="none" w:sz="0" w:space="0" w:color="auto"/>
              </w:divBdr>
            </w:div>
            <w:div w:id="1109163687">
              <w:marLeft w:val="0"/>
              <w:marRight w:val="0"/>
              <w:marTop w:val="0"/>
              <w:marBottom w:val="0"/>
              <w:divBdr>
                <w:top w:val="none" w:sz="0" w:space="0" w:color="auto"/>
                <w:left w:val="none" w:sz="0" w:space="0" w:color="auto"/>
                <w:bottom w:val="none" w:sz="0" w:space="0" w:color="auto"/>
                <w:right w:val="none" w:sz="0" w:space="0" w:color="auto"/>
              </w:divBdr>
            </w:div>
            <w:div w:id="2118059457">
              <w:marLeft w:val="0"/>
              <w:marRight w:val="0"/>
              <w:marTop w:val="0"/>
              <w:marBottom w:val="0"/>
              <w:divBdr>
                <w:top w:val="none" w:sz="0" w:space="0" w:color="auto"/>
                <w:left w:val="none" w:sz="0" w:space="0" w:color="auto"/>
                <w:bottom w:val="none" w:sz="0" w:space="0" w:color="auto"/>
                <w:right w:val="none" w:sz="0" w:space="0" w:color="auto"/>
              </w:divBdr>
            </w:div>
            <w:div w:id="975182513">
              <w:marLeft w:val="0"/>
              <w:marRight w:val="0"/>
              <w:marTop w:val="0"/>
              <w:marBottom w:val="0"/>
              <w:divBdr>
                <w:top w:val="none" w:sz="0" w:space="0" w:color="auto"/>
                <w:left w:val="none" w:sz="0" w:space="0" w:color="auto"/>
                <w:bottom w:val="none" w:sz="0" w:space="0" w:color="auto"/>
                <w:right w:val="none" w:sz="0" w:space="0" w:color="auto"/>
              </w:divBdr>
            </w:div>
            <w:div w:id="155073744">
              <w:marLeft w:val="0"/>
              <w:marRight w:val="0"/>
              <w:marTop w:val="0"/>
              <w:marBottom w:val="0"/>
              <w:divBdr>
                <w:top w:val="none" w:sz="0" w:space="0" w:color="auto"/>
                <w:left w:val="none" w:sz="0" w:space="0" w:color="auto"/>
                <w:bottom w:val="none" w:sz="0" w:space="0" w:color="auto"/>
                <w:right w:val="none" w:sz="0" w:space="0" w:color="auto"/>
              </w:divBdr>
            </w:div>
            <w:div w:id="420492189">
              <w:marLeft w:val="0"/>
              <w:marRight w:val="0"/>
              <w:marTop w:val="0"/>
              <w:marBottom w:val="0"/>
              <w:divBdr>
                <w:top w:val="none" w:sz="0" w:space="0" w:color="auto"/>
                <w:left w:val="none" w:sz="0" w:space="0" w:color="auto"/>
                <w:bottom w:val="none" w:sz="0" w:space="0" w:color="auto"/>
                <w:right w:val="none" w:sz="0" w:space="0" w:color="auto"/>
              </w:divBdr>
            </w:div>
            <w:div w:id="628896540">
              <w:marLeft w:val="0"/>
              <w:marRight w:val="0"/>
              <w:marTop w:val="0"/>
              <w:marBottom w:val="0"/>
              <w:divBdr>
                <w:top w:val="none" w:sz="0" w:space="0" w:color="auto"/>
                <w:left w:val="none" w:sz="0" w:space="0" w:color="auto"/>
                <w:bottom w:val="none" w:sz="0" w:space="0" w:color="auto"/>
                <w:right w:val="none" w:sz="0" w:space="0" w:color="auto"/>
              </w:divBdr>
            </w:div>
            <w:div w:id="1522475359">
              <w:marLeft w:val="0"/>
              <w:marRight w:val="0"/>
              <w:marTop w:val="0"/>
              <w:marBottom w:val="0"/>
              <w:divBdr>
                <w:top w:val="none" w:sz="0" w:space="0" w:color="auto"/>
                <w:left w:val="none" w:sz="0" w:space="0" w:color="auto"/>
                <w:bottom w:val="none" w:sz="0" w:space="0" w:color="auto"/>
                <w:right w:val="none" w:sz="0" w:space="0" w:color="auto"/>
              </w:divBdr>
            </w:div>
            <w:div w:id="1141458384">
              <w:marLeft w:val="0"/>
              <w:marRight w:val="0"/>
              <w:marTop w:val="0"/>
              <w:marBottom w:val="0"/>
              <w:divBdr>
                <w:top w:val="none" w:sz="0" w:space="0" w:color="auto"/>
                <w:left w:val="none" w:sz="0" w:space="0" w:color="auto"/>
                <w:bottom w:val="none" w:sz="0" w:space="0" w:color="auto"/>
                <w:right w:val="none" w:sz="0" w:space="0" w:color="auto"/>
              </w:divBdr>
            </w:div>
            <w:div w:id="1773671044">
              <w:marLeft w:val="0"/>
              <w:marRight w:val="0"/>
              <w:marTop w:val="0"/>
              <w:marBottom w:val="0"/>
              <w:divBdr>
                <w:top w:val="none" w:sz="0" w:space="0" w:color="auto"/>
                <w:left w:val="none" w:sz="0" w:space="0" w:color="auto"/>
                <w:bottom w:val="none" w:sz="0" w:space="0" w:color="auto"/>
                <w:right w:val="none" w:sz="0" w:space="0" w:color="auto"/>
              </w:divBdr>
            </w:div>
            <w:div w:id="1836604660">
              <w:marLeft w:val="0"/>
              <w:marRight w:val="0"/>
              <w:marTop w:val="0"/>
              <w:marBottom w:val="0"/>
              <w:divBdr>
                <w:top w:val="none" w:sz="0" w:space="0" w:color="auto"/>
                <w:left w:val="none" w:sz="0" w:space="0" w:color="auto"/>
                <w:bottom w:val="none" w:sz="0" w:space="0" w:color="auto"/>
                <w:right w:val="none" w:sz="0" w:space="0" w:color="auto"/>
              </w:divBdr>
            </w:div>
            <w:div w:id="513887229">
              <w:marLeft w:val="0"/>
              <w:marRight w:val="0"/>
              <w:marTop w:val="0"/>
              <w:marBottom w:val="0"/>
              <w:divBdr>
                <w:top w:val="none" w:sz="0" w:space="0" w:color="auto"/>
                <w:left w:val="none" w:sz="0" w:space="0" w:color="auto"/>
                <w:bottom w:val="none" w:sz="0" w:space="0" w:color="auto"/>
                <w:right w:val="none" w:sz="0" w:space="0" w:color="auto"/>
              </w:divBdr>
            </w:div>
            <w:div w:id="1034229298">
              <w:marLeft w:val="0"/>
              <w:marRight w:val="0"/>
              <w:marTop w:val="0"/>
              <w:marBottom w:val="0"/>
              <w:divBdr>
                <w:top w:val="none" w:sz="0" w:space="0" w:color="auto"/>
                <w:left w:val="none" w:sz="0" w:space="0" w:color="auto"/>
                <w:bottom w:val="none" w:sz="0" w:space="0" w:color="auto"/>
                <w:right w:val="none" w:sz="0" w:space="0" w:color="auto"/>
              </w:divBdr>
            </w:div>
            <w:div w:id="201793376">
              <w:marLeft w:val="0"/>
              <w:marRight w:val="0"/>
              <w:marTop w:val="0"/>
              <w:marBottom w:val="0"/>
              <w:divBdr>
                <w:top w:val="none" w:sz="0" w:space="0" w:color="auto"/>
                <w:left w:val="none" w:sz="0" w:space="0" w:color="auto"/>
                <w:bottom w:val="none" w:sz="0" w:space="0" w:color="auto"/>
                <w:right w:val="none" w:sz="0" w:space="0" w:color="auto"/>
              </w:divBdr>
            </w:div>
            <w:div w:id="840581763">
              <w:marLeft w:val="0"/>
              <w:marRight w:val="0"/>
              <w:marTop w:val="0"/>
              <w:marBottom w:val="0"/>
              <w:divBdr>
                <w:top w:val="none" w:sz="0" w:space="0" w:color="auto"/>
                <w:left w:val="none" w:sz="0" w:space="0" w:color="auto"/>
                <w:bottom w:val="none" w:sz="0" w:space="0" w:color="auto"/>
                <w:right w:val="none" w:sz="0" w:space="0" w:color="auto"/>
              </w:divBdr>
            </w:div>
            <w:div w:id="1196383272">
              <w:marLeft w:val="0"/>
              <w:marRight w:val="0"/>
              <w:marTop w:val="0"/>
              <w:marBottom w:val="0"/>
              <w:divBdr>
                <w:top w:val="none" w:sz="0" w:space="0" w:color="auto"/>
                <w:left w:val="none" w:sz="0" w:space="0" w:color="auto"/>
                <w:bottom w:val="none" w:sz="0" w:space="0" w:color="auto"/>
                <w:right w:val="none" w:sz="0" w:space="0" w:color="auto"/>
              </w:divBdr>
            </w:div>
            <w:div w:id="15011980">
              <w:marLeft w:val="0"/>
              <w:marRight w:val="0"/>
              <w:marTop w:val="0"/>
              <w:marBottom w:val="0"/>
              <w:divBdr>
                <w:top w:val="none" w:sz="0" w:space="0" w:color="auto"/>
                <w:left w:val="none" w:sz="0" w:space="0" w:color="auto"/>
                <w:bottom w:val="none" w:sz="0" w:space="0" w:color="auto"/>
                <w:right w:val="none" w:sz="0" w:space="0" w:color="auto"/>
              </w:divBdr>
            </w:div>
            <w:div w:id="1338997950">
              <w:marLeft w:val="0"/>
              <w:marRight w:val="0"/>
              <w:marTop w:val="0"/>
              <w:marBottom w:val="0"/>
              <w:divBdr>
                <w:top w:val="none" w:sz="0" w:space="0" w:color="auto"/>
                <w:left w:val="none" w:sz="0" w:space="0" w:color="auto"/>
                <w:bottom w:val="none" w:sz="0" w:space="0" w:color="auto"/>
                <w:right w:val="none" w:sz="0" w:space="0" w:color="auto"/>
              </w:divBdr>
            </w:div>
            <w:div w:id="842166715">
              <w:marLeft w:val="0"/>
              <w:marRight w:val="0"/>
              <w:marTop w:val="0"/>
              <w:marBottom w:val="0"/>
              <w:divBdr>
                <w:top w:val="none" w:sz="0" w:space="0" w:color="auto"/>
                <w:left w:val="none" w:sz="0" w:space="0" w:color="auto"/>
                <w:bottom w:val="none" w:sz="0" w:space="0" w:color="auto"/>
                <w:right w:val="none" w:sz="0" w:space="0" w:color="auto"/>
              </w:divBdr>
            </w:div>
            <w:div w:id="773285906">
              <w:marLeft w:val="0"/>
              <w:marRight w:val="0"/>
              <w:marTop w:val="0"/>
              <w:marBottom w:val="0"/>
              <w:divBdr>
                <w:top w:val="none" w:sz="0" w:space="0" w:color="auto"/>
                <w:left w:val="none" w:sz="0" w:space="0" w:color="auto"/>
                <w:bottom w:val="none" w:sz="0" w:space="0" w:color="auto"/>
                <w:right w:val="none" w:sz="0" w:space="0" w:color="auto"/>
              </w:divBdr>
            </w:div>
            <w:div w:id="675614818">
              <w:marLeft w:val="0"/>
              <w:marRight w:val="0"/>
              <w:marTop w:val="0"/>
              <w:marBottom w:val="0"/>
              <w:divBdr>
                <w:top w:val="none" w:sz="0" w:space="0" w:color="auto"/>
                <w:left w:val="none" w:sz="0" w:space="0" w:color="auto"/>
                <w:bottom w:val="none" w:sz="0" w:space="0" w:color="auto"/>
                <w:right w:val="none" w:sz="0" w:space="0" w:color="auto"/>
              </w:divBdr>
            </w:div>
            <w:div w:id="142435604">
              <w:marLeft w:val="0"/>
              <w:marRight w:val="0"/>
              <w:marTop w:val="0"/>
              <w:marBottom w:val="0"/>
              <w:divBdr>
                <w:top w:val="none" w:sz="0" w:space="0" w:color="auto"/>
                <w:left w:val="none" w:sz="0" w:space="0" w:color="auto"/>
                <w:bottom w:val="none" w:sz="0" w:space="0" w:color="auto"/>
                <w:right w:val="none" w:sz="0" w:space="0" w:color="auto"/>
              </w:divBdr>
            </w:div>
            <w:div w:id="1346395442">
              <w:marLeft w:val="0"/>
              <w:marRight w:val="0"/>
              <w:marTop w:val="0"/>
              <w:marBottom w:val="0"/>
              <w:divBdr>
                <w:top w:val="none" w:sz="0" w:space="0" w:color="auto"/>
                <w:left w:val="none" w:sz="0" w:space="0" w:color="auto"/>
                <w:bottom w:val="none" w:sz="0" w:space="0" w:color="auto"/>
                <w:right w:val="none" w:sz="0" w:space="0" w:color="auto"/>
              </w:divBdr>
            </w:div>
            <w:div w:id="2031102444">
              <w:marLeft w:val="0"/>
              <w:marRight w:val="0"/>
              <w:marTop w:val="0"/>
              <w:marBottom w:val="0"/>
              <w:divBdr>
                <w:top w:val="none" w:sz="0" w:space="0" w:color="auto"/>
                <w:left w:val="none" w:sz="0" w:space="0" w:color="auto"/>
                <w:bottom w:val="none" w:sz="0" w:space="0" w:color="auto"/>
                <w:right w:val="none" w:sz="0" w:space="0" w:color="auto"/>
              </w:divBdr>
            </w:div>
            <w:div w:id="1444114460">
              <w:marLeft w:val="0"/>
              <w:marRight w:val="0"/>
              <w:marTop w:val="0"/>
              <w:marBottom w:val="0"/>
              <w:divBdr>
                <w:top w:val="none" w:sz="0" w:space="0" w:color="auto"/>
                <w:left w:val="none" w:sz="0" w:space="0" w:color="auto"/>
                <w:bottom w:val="none" w:sz="0" w:space="0" w:color="auto"/>
                <w:right w:val="none" w:sz="0" w:space="0" w:color="auto"/>
              </w:divBdr>
            </w:div>
            <w:div w:id="230820663">
              <w:marLeft w:val="0"/>
              <w:marRight w:val="0"/>
              <w:marTop w:val="0"/>
              <w:marBottom w:val="0"/>
              <w:divBdr>
                <w:top w:val="none" w:sz="0" w:space="0" w:color="auto"/>
                <w:left w:val="none" w:sz="0" w:space="0" w:color="auto"/>
                <w:bottom w:val="none" w:sz="0" w:space="0" w:color="auto"/>
                <w:right w:val="none" w:sz="0" w:space="0" w:color="auto"/>
              </w:divBdr>
            </w:div>
            <w:div w:id="1524712829">
              <w:marLeft w:val="0"/>
              <w:marRight w:val="0"/>
              <w:marTop w:val="0"/>
              <w:marBottom w:val="0"/>
              <w:divBdr>
                <w:top w:val="none" w:sz="0" w:space="0" w:color="auto"/>
                <w:left w:val="none" w:sz="0" w:space="0" w:color="auto"/>
                <w:bottom w:val="none" w:sz="0" w:space="0" w:color="auto"/>
                <w:right w:val="none" w:sz="0" w:space="0" w:color="auto"/>
              </w:divBdr>
            </w:div>
            <w:div w:id="1624002655">
              <w:marLeft w:val="0"/>
              <w:marRight w:val="0"/>
              <w:marTop w:val="0"/>
              <w:marBottom w:val="0"/>
              <w:divBdr>
                <w:top w:val="none" w:sz="0" w:space="0" w:color="auto"/>
                <w:left w:val="none" w:sz="0" w:space="0" w:color="auto"/>
                <w:bottom w:val="none" w:sz="0" w:space="0" w:color="auto"/>
                <w:right w:val="none" w:sz="0" w:space="0" w:color="auto"/>
              </w:divBdr>
            </w:div>
            <w:div w:id="1906060443">
              <w:marLeft w:val="0"/>
              <w:marRight w:val="0"/>
              <w:marTop w:val="0"/>
              <w:marBottom w:val="0"/>
              <w:divBdr>
                <w:top w:val="none" w:sz="0" w:space="0" w:color="auto"/>
                <w:left w:val="none" w:sz="0" w:space="0" w:color="auto"/>
                <w:bottom w:val="none" w:sz="0" w:space="0" w:color="auto"/>
                <w:right w:val="none" w:sz="0" w:space="0" w:color="auto"/>
              </w:divBdr>
            </w:div>
            <w:div w:id="1116219350">
              <w:marLeft w:val="0"/>
              <w:marRight w:val="0"/>
              <w:marTop w:val="0"/>
              <w:marBottom w:val="0"/>
              <w:divBdr>
                <w:top w:val="none" w:sz="0" w:space="0" w:color="auto"/>
                <w:left w:val="none" w:sz="0" w:space="0" w:color="auto"/>
                <w:bottom w:val="none" w:sz="0" w:space="0" w:color="auto"/>
                <w:right w:val="none" w:sz="0" w:space="0" w:color="auto"/>
              </w:divBdr>
            </w:div>
            <w:div w:id="1324579616">
              <w:marLeft w:val="0"/>
              <w:marRight w:val="0"/>
              <w:marTop w:val="0"/>
              <w:marBottom w:val="0"/>
              <w:divBdr>
                <w:top w:val="none" w:sz="0" w:space="0" w:color="auto"/>
                <w:left w:val="none" w:sz="0" w:space="0" w:color="auto"/>
                <w:bottom w:val="none" w:sz="0" w:space="0" w:color="auto"/>
                <w:right w:val="none" w:sz="0" w:space="0" w:color="auto"/>
              </w:divBdr>
            </w:div>
            <w:div w:id="418794684">
              <w:marLeft w:val="0"/>
              <w:marRight w:val="0"/>
              <w:marTop w:val="0"/>
              <w:marBottom w:val="0"/>
              <w:divBdr>
                <w:top w:val="none" w:sz="0" w:space="0" w:color="auto"/>
                <w:left w:val="none" w:sz="0" w:space="0" w:color="auto"/>
                <w:bottom w:val="none" w:sz="0" w:space="0" w:color="auto"/>
                <w:right w:val="none" w:sz="0" w:space="0" w:color="auto"/>
              </w:divBdr>
            </w:div>
            <w:div w:id="1523350583">
              <w:marLeft w:val="0"/>
              <w:marRight w:val="0"/>
              <w:marTop w:val="0"/>
              <w:marBottom w:val="0"/>
              <w:divBdr>
                <w:top w:val="none" w:sz="0" w:space="0" w:color="auto"/>
                <w:left w:val="none" w:sz="0" w:space="0" w:color="auto"/>
                <w:bottom w:val="none" w:sz="0" w:space="0" w:color="auto"/>
                <w:right w:val="none" w:sz="0" w:space="0" w:color="auto"/>
              </w:divBdr>
            </w:div>
            <w:div w:id="2103186201">
              <w:marLeft w:val="0"/>
              <w:marRight w:val="0"/>
              <w:marTop w:val="0"/>
              <w:marBottom w:val="0"/>
              <w:divBdr>
                <w:top w:val="none" w:sz="0" w:space="0" w:color="auto"/>
                <w:left w:val="none" w:sz="0" w:space="0" w:color="auto"/>
                <w:bottom w:val="none" w:sz="0" w:space="0" w:color="auto"/>
                <w:right w:val="none" w:sz="0" w:space="0" w:color="auto"/>
              </w:divBdr>
            </w:div>
            <w:div w:id="1000425003">
              <w:marLeft w:val="0"/>
              <w:marRight w:val="0"/>
              <w:marTop w:val="0"/>
              <w:marBottom w:val="0"/>
              <w:divBdr>
                <w:top w:val="none" w:sz="0" w:space="0" w:color="auto"/>
                <w:left w:val="none" w:sz="0" w:space="0" w:color="auto"/>
                <w:bottom w:val="none" w:sz="0" w:space="0" w:color="auto"/>
                <w:right w:val="none" w:sz="0" w:space="0" w:color="auto"/>
              </w:divBdr>
            </w:div>
            <w:div w:id="1927568117">
              <w:marLeft w:val="0"/>
              <w:marRight w:val="0"/>
              <w:marTop w:val="0"/>
              <w:marBottom w:val="0"/>
              <w:divBdr>
                <w:top w:val="none" w:sz="0" w:space="0" w:color="auto"/>
                <w:left w:val="none" w:sz="0" w:space="0" w:color="auto"/>
                <w:bottom w:val="none" w:sz="0" w:space="0" w:color="auto"/>
                <w:right w:val="none" w:sz="0" w:space="0" w:color="auto"/>
              </w:divBdr>
            </w:div>
            <w:div w:id="137118311">
              <w:marLeft w:val="0"/>
              <w:marRight w:val="0"/>
              <w:marTop w:val="0"/>
              <w:marBottom w:val="0"/>
              <w:divBdr>
                <w:top w:val="none" w:sz="0" w:space="0" w:color="auto"/>
                <w:left w:val="none" w:sz="0" w:space="0" w:color="auto"/>
                <w:bottom w:val="none" w:sz="0" w:space="0" w:color="auto"/>
                <w:right w:val="none" w:sz="0" w:space="0" w:color="auto"/>
              </w:divBdr>
            </w:div>
            <w:div w:id="1992440932">
              <w:marLeft w:val="0"/>
              <w:marRight w:val="0"/>
              <w:marTop w:val="0"/>
              <w:marBottom w:val="0"/>
              <w:divBdr>
                <w:top w:val="none" w:sz="0" w:space="0" w:color="auto"/>
                <w:left w:val="none" w:sz="0" w:space="0" w:color="auto"/>
                <w:bottom w:val="none" w:sz="0" w:space="0" w:color="auto"/>
                <w:right w:val="none" w:sz="0" w:space="0" w:color="auto"/>
              </w:divBdr>
            </w:div>
            <w:div w:id="1929776539">
              <w:marLeft w:val="0"/>
              <w:marRight w:val="0"/>
              <w:marTop w:val="0"/>
              <w:marBottom w:val="0"/>
              <w:divBdr>
                <w:top w:val="none" w:sz="0" w:space="0" w:color="auto"/>
                <w:left w:val="none" w:sz="0" w:space="0" w:color="auto"/>
                <w:bottom w:val="none" w:sz="0" w:space="0" w:color="auto"/>
                <w:right w:val="none" w:sz="0" w:space="0" w:color="auto"/>
              </w:divBdr>
            </w:div>
            <w:div w:id="1989625162">
              <w:marLeft w:val="0"/>
              <w:marRight w:val="0"/>
              <w:marTop w:val="0"/>
              <w:marBottom w:val="0"/>
              <w:divBdr>
                <w:top w:val="none" w:sz="0" w:space="0" w:color="auto"/>
                <w:left w:val="none" w:sz="0" w:space="0" w:color="auto"/>
                <w:bottom w:val="none" w:sz="0" w:space="0" w:color="auto"/>
                <w:right w:val="none" w:sz="0" w:space="0" w:color="auto"/>
              </w:divBdr>
            </w:div>
            <w:div w:id="1343388187">
              <w:marLeft w:val="0"/>
              <w:marRight w:val="0"/>
              <w:marTop w:val="0"/>
              <w:marBottom w:val="0"/>
              <w:divBdr>
                <w:top w:val="none" w:sz="0" w:space="0" w:color="auto"/>
                <w:left w:val="none" w:sz="0" w:space="0" w:color="auto"/>
                <w:bottom w:val="none" w:sz="0" w:space="0" w:color="auto"/>
                <w:right w:val="none" w:sz="0" w:space="0" w:color="auto"/>
              </w:divBdr>
            </w:div>
            <w:div w:id="78213981">
              <w:marLeft w:val="0"/>
              <w:marRight w:val="0"/>
              <w:marTop w:val="0"/>
              <w:marBottom w:val="0"/>
              <w:divBdr>
                <w:top w:val="none" w:sz="0" w:space="0" w:color="auto"/>
                <w:left w:val="none" w:sz="0" w:space="0" w:color="auto"/>
                <w:bottom w:val="none" w:sz="0" w:space="0" w:color="auto"/>
                <w:right w:val="none" w:sz="0" w:space="0" w:color="auto"/>
              </w:divBdr>
            </w:div>
            <w:div w:id="1932857279">
              <w:marLeft w:val="0"/>
              <w:marRight w:val="0"/>
              <w:marTop w:val="0"/>
              <w:marBottom w:val="0"/>
              <w:divBdr>
                <w:top w:val="none" w:sz="0" w:space="0" w:color="auto"/>
                <w:left w:val="none" w:sz="0" w:space="0" w:color="auto"/>
                <w:bottom w:val="none" w:sz="0" w:space="0" w:color="auto"/>
                <w:right w:val="none" w:sz="0" w:space="0" w:color="auto"/>
              </w:divBdr>
            </w:div>
            <w:div w:id="820579819">
              <w:marLeft w:val="0"/>
              <w:marRight w:val="0"/>
              <w:marTop w:val="0"/>
              <w:marBottom w:val="0"/>
              <w:divBdr>
                <w:top w:val="none" w:sz="0" w:space="0" w:color="auto"/>
                <w:left w:val="none" w:sz="0" w:space="0" w:color="auto"/>
                <w:bottom w:val="none" w:sz="0" w:space="0" w:color="auto"/>
                <w:right w:val="none" w:sz="0" w:space="0" w:color="auto"/>
              </w:divBdr>
            </w:div>
            <w:div w:id="1768453952">
              <w:marLeft w:val="0"/>
              <w:marRight w:val="0"/>
              <w:marTop w:val="0"/>
              <w:marBottom w:val="0"/>
              <w:divBdr>
                <w:top w:val="none" w:sz="0" w:space="0" w:color="auto"/>
                <w:left w:val="none" w:sz="0" w:space="0" w:color="auto"/>
                <w:bottom w:val="none" w:sz="0" w:space="0" w:color="auto"/>
                <w:right w:val="none" w:sz="0" w:space="0" w:color="auto"/>
              </w:divBdr>
            </w:div>
            <w:div w:id="218174509">
              <w:marLeft w:val="0"/>
              <w:marRight w:val="0"/>
              <w:marTop w:val="0"/>
              <w:marBottom w:val="0"/>
              <w:divBdr>
                <w:top w:val="none" w:sz="0" w:space="0" w:color="auto"/>
                <w:left w:val="none" w:sz="0" w:space="0" w:color="auto"/>
                <w:bottom w:val="none" w:sz="0" w:space="0" w:color="auto"/>
                <w:right w:val="none" w:sz="0" w:space="0" w:color="auto"/>
              </w:divBdr>
            </w:div>
            <w:div w:id="349113579">
              <w:marLeft w:val="0"/>
              <w:marRight w:val="0"/>
              <w:marTop w:val="0"/>
              <w:marBottom w:val="0"/>
              <w:divBdr>
                <w:top w:val="none" w:sz="0" w:space="0" w:color="auto"/>
                <w:left w:val="none" w:sz="0" w:space="0" w:color="auto"/>
                <w:bottom w:val="none" w:sz="0" w:space="0" w:color="auto"/>
                <w:right w:val="none" w:sz="0" w:space="0" w:color="auto"/>
              </w:divBdr>
            </w:div>
            <w:div w:id="696321214">
              <w:marLeft w:val="0"/>
              <w:marRight w:val="0"/>
              <w:marTop w:val="0"/>
              <w:marBottom w:val="0"/>
              <w:divBdr>
                <w:top w:val="none" w:sz="0" w:space="0" w:color="auto"/>
                <w:left w:val="none" w:sz="0" w:space="0" w:color="auto"/>
                <w:bottom w:val="none" w:sz="0" w:space="0" w:color="auto"/>
                <w:right w:val="none" w:sz="0" w:space="0" w:color="auto"/>
              </w:divBdr>
            </w:div>
            <w:div w:id="48069973">
              <w:marLeft w:val="0"/>
              <w:marRight w:val="0"/>
              <w:marTop w:val="0"/>
              <w:marBottom w:val="0"/>
              <w:divBdr>
                <w:top w:val="none" w:sz="0" w:space="0" w:color="auto"/>
                <w:left w:val="none" w:sz="0" w:space="0" w:color="auto"/>
                <w:bottom w:val="none" w:sz="0" w:space="0" w:color="auto"/>
                <w:right w:val="none" w:sz="0" w:space="0" w:color="auto"/>
              </w:divBdr>
            </w:div>
            <w:div w:id="1582107898">
              <w:marLeft w:val="0"/>
              <w:marRight w:val="0"/>
              <w:marTop w:val="0"/>
              <w:marBottom w:val="0"/>
              <w:divBdr>
                <w:top w:val="none" w:sz="0" w:space="0" w:color="auto"/>
                <w:left w:val="none" w:sz="0" w:space="0" w:color="auto"/>
                <w:bottom w:val="none" w:sz="0" w:space="0" w:color="auto"/>
                <w:right w:val="none" w:sz="0" w:space="0" w:color="auto"/>
              </w:divBdr>
            </w:div>
            <w:div w:id="1747997773">
              <w:marLeft w:val="0"/>
              <w:marRight w:val="0"/>
              <w:marTop w:val="0"/>
              <w:marBottom w:val="0"/>
              <w:divBdr>
                <w:top w:val="none" w:sz="0" w:space="0" w:color="auto"/>
                <w:left w:val="none" w:sz="0" w:space="0" w:color="auto"/>
                <w:bottom w:val="none" w:sz="0" w:space="0" w:color="auto"/>
                <w:right w:val="none" w:sz="0" w:space="0" w:color="auto"/>
              </w:divBdr>
            </w:div>
            <w:div w:id="810557958">
              <w:marLeft w:val="0"/>
              <w:marRight w:val="0"/>
              <w:marTop w:val="0"/>
              <w:marBottom w:val="0"/>
              <w:divBdr>
                <w:top w:val="none" w:sz="0" w:space="0" w:color="auto"/>
                <w:left w:val="none" w:sz="0" w:space="0" w:color="auto"/>
                <w:bottom w:val="none" w:sz="0" w:space="0" w:color="auto"/>
                <w:right w:val="none" w:sz="0" w:space="0" w:color="auto"/>
              </w:divBdr>
            </w:div>
            <w:div w:id="1282759768">
              <w:marLeft w:val="0"/>
              <w:marRight w:val="0"/>
              <w:marTop w:val="0"/>
              <w:marBottom w:val="0"/>
              <w:divBdr>
                <w:top w:val="none" w:sz="0" w:space="0" w:color="auto"/>
                <w:left w:val="none" w:sz="0" w:space="0" w:color="auto"/>
                <w:bottom w:val="none" w:sz="0" w:space="0" w:color="auto"/>
                <w:right w:val="none" w:sz="0" w:space="0" w:color="auto"/>
              </w:divBdr>
            </w:div>
            <w:div w:id="1345782203">
              <w:marLeft w:val="0"/>
              <w:marRight w:val="0"/>
              <w:marTop w:val="0"/>
              <w:marBottom w:val="0"/>
              <w:divBdr>
                <w:top w:val="none" w:sz="0" w:space="0" w:color="auto"/>
                <w:left w:val="none" w:sz="0" w:space="0" w:color="auto"/>
                <w:bottom w:val="none" w:sz="0" w:space="0" w:color="auto"/>
                <w:right w:val="none" w:sz="0" w:space="0" w:color="auto"/>
              </w:divBdr>
            </w:div>
            <w:div w:id="1603220191">
              <w:marLeft w:val="0"/>
              <w:marRight w:val="0"/>
              <w:marTop w:val="0"/>
              <w:marBottom w:val="0"/>
              <w:divBdr>
                <w:top w:val="none" w:sz="0" w:space="0" w:color="auto"/>
                <w:left w:val="none" w:sz="0" w:space="0" w:color="auto"/>
                <w:bottom w:val="none" w:sz="0" w:space="0" w:color="auto"/>
                <w:right w:val="none" w:sz="0" w:space="0" w:color="auto"/>
              </w:divBdr>
            </w:div>
            <w:div w:id="656111439">
              <w:marLeft w:val="0"/>
              <w:marRight w:val="0"/>
              <w:marTop w:val="0"/>
              <w:marBottom w:val="0"/>
              <w:divBdr>
                <w:top w:val="none" w:sz="0" w:space="0" w:color="auto"/>
                <w:left w:val="none" w:sz="0" w:space="0" w:color="auto"/>
                <w:bottom w:val="none" w:sz="0" w:space="0" w:color="auto"/>
                <w:right w:val="none" w:sz="0" w:space="0" w:color="auto"/>
              </w:divBdr>
            </w:div>
            <w:div w:id="837774873">
              <w:marLeft w:val="0"/>
              <w:marRight w:val="0"/>
              <w:marTop w:val="0"/>
              <w:marBottom w:val="0"/>
              <w:divBdr>
                <w:top w:val="none" w:sz="0" w:space="0" w:color="auto"/>
                <w:left w:val="none" w:sz="0" w:space="0" w:color="auto"/>
                <w:bottom w:val="none" w:sz="0" w:space="0" w:color="auto"/>
                <w:right w:val="none" w:sz="0" w:space="0" w:color="auto"/>
              </w:divBdr>
            </w:div>
            <w:div w:id="1391230536">
              <w:marLeft w:val="0"/>
              <w:marRight w:val="0"/>
              <w:marTop w:val="0"/>
              <w:marBottom w:val="0"/>
              <w:divBdr>
                <w:top w:val="none" w:sz="0" w:space="0" w:color="auto"/>
                <w:left w:val="none" w:sz="0" w:space="0" w:color="auto"/>
                <w:bottom w:val="none" w:sz="0" w:space="0" w:color="auto"/>
                <w:right w:val="none" w:sz="0" w:space="0" w:color="auto"/>
              </w:divBdr>
            </w:div>
            <w:div w:id="1336492440">
              <w:marLeft w:val="0"/>
              <w:marRight w:val="0"/>
              <w:marTop w:val="0"/>
              <w:marBottom w:val="0"/>
              <w:divBdr>
                <w:top w:val="none" w:sz="0" w:space="0" w:color="auto"/>
                <w:left w:val="none" w:sz="0" w:space="0" w:color="auto"/>
                <w:bottom w:val="none" w:sz="0" w:space="0" w:color="auto"/>
                <w:right w:val="none" w:sz="0" w:space="0" w:color="auto"/>
              </w:divBdr>
            </w:div>
            <w:div w:id="183246959">
              <w:marLeft w:val="0"/>
              <w:marRight w:val="0"/>
              <w:marTop w:val="0"/>
              <w:marBottom w:val="0"/>
              <w:divBdr>
                <w:top w:val="none" w:sz="0" w:space="0" w:color="auto"/>
                <w:left w:val="none" w:sz="0" w:space="0" w:color="auto"/>
                <w:bottom w:val="none" w:sz="0" w:space="0" w:color="auto"/>
                <w:right w:val="none" w:sz="0" w:space="0" w:color="auto"/>
              </w:divBdr>
            </w:div>
            <w:div w:id="1141651140">
              <w:marLeft w:val="0"/>
              <w:marRight w:val="0"/>
              <w:marTop w:val="0"/>
              <w:marBottom w:val="0"/>
              <w:divBdr>
                <w:top w:val="none" w:sz="0" w:space="0" w:color="auto"/>
                <w:left w:val="none" w:sz="0" w:space="0" w:color="auto"/>
                <w:bottom w:val="none" w:sz="0" w:space="0" w:color="auto"/>
                <w:right w:val="none" w:sz="0" w:space="0" w:color="auto"/>
              </w:divBdr>
            </w:div>
            <w:div w:id="478155608">
              <w:marLeft w:val="0"/>
              <w:marRight w:val="0"/>
              <w:marTop w:val="0"/>
              <w:marBottom w:val="0"/>
              <w:divBdr>
                <w:top w:val="none" w:sz="0" w:space="0" w:color="auto"/>
                <w:left w:val="none" w:sz="0" w:space="0" w:color="auto"/>
                <w:bottom w:val="none" w:sz="0" w:space="0" w:color="auto"/>
                <w:right w:val="none" w:sz="0" w:space="0" w:color="auto"/>
              </w:divBdr>
            </w:div>
            <w:div w:id="350423592">
              <w:marLeft w:val="0"/>
              <w:marRight w:val="0"/>
              <w:marTop w:val="0"/>
              <w:marBottom w:val="0"/>
              <w:divBdr>
                <w:top w:val="none" w:sz="0" w:space="0" w:color="auto"/>
                <w:left w:val="none" w:sz="0" w:space="0" w:color="auto"/>
                <w:bottom w:val="none" w:sz="0" w:space="0" w:color="auto"/>
                <w:right w:val="none" w:sz="0" w:space="0" w:color="auto"/>
              </w:divBdr>
            </w:div>
            <w:div w:id="499271223">
              <w:marLeft w:val="0"/>
              <w:marRight w:val="0"/>
              <w:marTop w:val="0"/>
              <w:marBottom w:val="0"/>
              <w:divBdr>
                <w:top w:val="none" w:sz="0" w:space="0" w:color="auto"/>
                <w:left w:val="none" w:sz="0" w:space="0" w:color="auto"/>
                <w:bottom w:val="none" w:sz="0" w:space="0" w:color="auto"/>
                <w:right w:val="none" w:sz="0" w:space="0" w:color="auto"/>
              </w:divBdr>
            </w:div>
            <w:div w:id="1517497100">
              <w:marLeft w:val="0"/>
              <w:marRight w:val="0"/>
              <w:marTop w:val="0"/>
              <w:marBottom w:val="0"/>
              <w:divBdr>
                <w:top w:val="none" w:sz="0" w:space="0" w:color="auto"/>
                <w:left w:val="none" w:sz="0" w:space="0" w:color="auto"/>
                <w:bottom w:val="none" w:sz="0" w:space="0" w:color="auto"/>
                <w:right w:val="none" w:sz="0" w:space="0" w:color="auto"/>
              </w:divBdr>
            </w:div>
            <w:div w:id="1949697328">
              <w:marLeft w:val="0"/>
              <w:marRight w:val="0"/>
              <w:marTop w:val="0"/>
              <w:marBottom w:val="0"/>
              <w:divBdr>
                <w:top w:val="none" w:sz="0" w:space="0" w:color="auto"/>
                <w:left w:val="none" w:sz="0" w:space="0" w:color="auto"/>
                <w:bottom w:val="none" w:sz="0" w:space="0" w:color="auto"/>
                <w:right w:val="none" w:sz="0" w:space="0" w:color="auto"/>
              </w:divBdr>
            </w:div>
            <w:div w:id="2035380562">
              <w:marLeft w:val="0"/>
              <w:marRight w:val="0"/>
              <w:marTop w:val="0"/>
              <w:marBottom w:val="0"/>
              <w:divBdr>
                <w:top w:val="none" w:sz="0" w:space="0" w:color="auto"/>
                <w:left w:val="none" w:sz="0" w:space="0" w:color="auto"/>
                <w:bottom w:val="none" w:sz="0" w:space="0" w:color="auto"/>
                <w:right w:val="none" w:sz="0" w:space="0" w:color="auto"/>
              </w:divBdr>
            </w:div>
            <w:div w:id="2101024178">
              <w:marLeft w:val="0"/>
              <w:marRight w:val="0"/>
              <w:marTop w:val="0"/>
              <w:marBottom w:val="0"/>
              <w:divBdr>
                <w:top w:val="none" w:sz="0" w:space="0" w:color="auto"/>
                <w:left w:val="none" w:sz="0" w:space="0" w:color="auto"/>
                <w:bottom w:val="none" w:sz="0" w:space="0" w:color="auto"/>
                <w:right w:val="none" w:sz="0" w:space="0" w:color="auto"/>
              </w:divBdr>
            </w:div>
            <w:div w:id="1429807594">
              <w:marLeft w:val="0"/>
              <w:marRight w:val="0"/>
              <w:marTop w:val="0"/>
              <w:marBottom w:val="0"/>
              <w:divBdr>
                <w:top w:val="none" w:sz="0" w:space="0" w:color="auto"/>
                <w:left w:val="none" w:sz="0" w:space="0" w:color="auto"/>
                <w:bottom w:val="none" w:sz="0" w:space="0" w:color="auto"/>
                <w:right w:val="none" w:sz="0" w:space="0" w:color="auto"/>
              </w:divBdr>
            </w:div>
            <w:div w:id="436407161">
              <w:marLeft w:val="0"/>
              <w:marRight w:val="0"/>
              <w:marTop w:val="0"/>
              <w:marBottom w:val="0"/>
              <w:divBdr>
                <w:top w:val="none" w:sz="0" w:space="0" w:color="auto"/>
                <w:left w:val="none" w:sz="0" w:space="0" w:color="auto"/>
                <w:bottom w:val="none" w:sz="0" w:space="0" w:color="auto"/>
                <w:right w:val="none" w:sz="0" w:space="0" w:color="auto"/>
              </w:divBdr>
            </w:div>
            <w:div w:id="934048363">
              <w:marLeft w:val="0"/>
              <w:marRight w:val="0"/>
              <w:marTop w:val="0"/>
              <w:marBottom w:val="0"/>
              <w:divBdr>
                <w:top w:val="none" w:sz="0" w:space="0" w:color="auto"/>
                <w:left w:val="none" w:sz="0" w:space="0" w:color="auto"/>
                <w:bottom w:val="none" w:sz="0" w:space="0" w:color="auto"/>
                <w:right w:val="none" w:sz="0" w:space="0" w:color="auto"/>
              </w:divBdr>
            </w:div>
            <w:div w:id="544484277">
              <w:marLeft w:val="0"/>
              <w:marRight w:val="0"/>
              <w:marTop w:val="0"/>
              <w:marBottom w:val="0"/>
              <w:divBdr>
                <w:top w:val="none" w:sz="0" w:space="0" w:color="auto"/>
                <w:left w:val="none" w:sz="0" w:space="0" w:color="auto"/>
                <w:bottom w:val="none" w:sz="0" w:space="0" w:color="auto"/>
                <w:right w:val="none" w:sz="0" w:space="0" w:color="auto"/>
              </w:divBdr>
            </w:div>
            <w:div w:id="1241714141">
              <w:marLeft w:val="0"/>
              <w:marRight w:val="0"/>
              <w:marTop w:val="0"/>
              <w:marBottom w:val="0"/>
              <w:divBdr>
                <w:top w:val="none" w:sz="0" w:space="0" w:color="auto"/>
                <w:left w:val="none" w:sz="0" w:space="0" w:color="auto"/>
                <w:bottom w:val="none" w:sz="0" w:space="0" w:color="auto"/>
                <w:right w:val="none" w:sz="0" w:space="0" w:color="auto"/>
              </w:divBdr>
            </w:div>
            <w:div w:id="1499661519">
              <w:marLeft w:val="0"/>
              <w:marRight w:val="0"/>
              <w:marTop w:val="0"/>
              <w:marBottom w:val="0"/>
              <w:divBdr>
                <w:top w:val="none" w:sz="0" w:space="0" w:color="auto"/>
                <w:left w:val="none" w:sz="0" w:space="0" w:color="auto"/>
                <w:bottom w:val="none" w:sz="0" w:space="0" w:color="auto"/>
                <w:right w:val="none" w:sz="0" w:space="0" w:color="auto"/>
              </w:divBdr>
            </w:div>
            <w:div w:id="2065593310">
              <w:marLeft w:val="0"/>
              <w:marRight w:val="0"/>
              <w:marTop w:val="0"/>
              <w:marBottom w:val="0"/>
              <w:divBdr>
                <w:top w:val="none" w:sz="0" w:space="0" w:color="auto"/>
                <w:left w:val="none" w:sz="0" w:space="0" w:color="auto"/>
                <w:bottom w:val="none" w:sz="0" w:space="0" w:color="auto"/>
                <w:right w:val="none" w:sz="0" w:space="0" w:color="auto"/>
              </w:divBdr>
            </w:div>
            <w:div w:id="720590620">
              <w:marLeft w:val="0"/>
              <w:marRight w:val="0"/>
              <w:marTop w:val="0"/>
              <w:marBottom w:val="0"/>
              <w:divBdr>
                <w:top w:val="none" w:sz="0" w:space="0" w:color="auto"/>
                <w:left w:val="none" w:sz="0" w:space="0" w:color="auto"/>
                <w:bottom w:val="none" w:sz="0" w:space="0" w:color="auto"/>
                <w:right w:val="none" w:sz="0" w:space="0" w:color="auto"/>
              </w:divBdr>
            </w:div>
            <w:div w:id="1761559099">
              <w:marLeft w:val="0"/>
              <w:marRight w:val="0"/>
              <w:marTop w:val="0"/>
              <w:marBottom w:val="0"/>
              <w:divBdr>
                <w:top w:val="none" w:sz="0" w:space="0" w:color="auto"/>
                <w:left w:val="none" w:sz="0" w:space="0" w:color="auto"/>
                <w:bottom w:val="none" w:sz="0" w:space="0" w:color="auto"/>
                <w:right w:val="none" w:sz="0" w:space="0" w:color="auto"/>
              </w:divBdr>
            </w:div>
            <w:div w:id="1927302863">
              <w:marLeft w:val="0"/>
              <w:marRight w:val="0"/>
              <w:marTop w:val="0"/>
              <w:marBottom w:val="0"/>
              <w:divBdr>
                <w:top w:val="none" w:sz="0" w:space="0" w:color="auto"/>
                <w:left w:val="none" w:sz="0" w:space="0" w:color="auto"/>
                <w:bottom w:val="none" w:sz="0" w:space="0" w:color="auto"/>
                <w:right w:val="none" w:sz="0" w:space="0" w:color="auto"/>
              </w:divBdr>
            </w:div>
            <w:div w:id="2127264589">
              <w:marLeft w:val="0"/>
              <w:marRight w:val="0"/>
              <w:marTop w:val="0"/>
              <w:marBottom w:val="0"/>
              <w:divBdr>
                <w:top w:val="none" w:sz="0" w:space="0" w:color="auto"/>
                <w:left w:val="none" w:sz="0" w:space="0" w:color="auto"/>
                <w:bottom w:val="none" w:sz="0" w:space="0" w:color="auto"/>
                <w:right w:val="none" w:sz="0" w:space="0" w:color="auto"/>
              </w:divBdr>
            </w:div>
            <w:div w:id="1582641104">
              <w:marLeft w:val="0"/>
              <w:marRight w:val="0"/>
              <w:marTop w:val="0"/>
              <w:marBottom w:val="0"/>
              <w:divBdr>
                <w:top w:val="none" w:sz="0" w:space="0" w:color="auto"/>
                <w:left w:val="none" w:sz="0" w:space="0" w:color="auto"/>
                <w:bottom w:val="none" w:sz="0" w:space="0" w:color="auto"/>
                <w:right w:val="none" w:sz="0" w:space="0" w:color="auto"/>
              </w:divBdr>
            </w:div>
            <w:div w:id="1160582023">
              <w:marLeft w:val="0"/>
              <w:marRight w:val="0"/>
              <w:marTop w:val="0"/>
              <w:marBottom w:val="0"/>
              <w:divBdr>
                <w:top w:val="none" w:sz="0" w:space="0" w:color="auto"/>
                <w:left w:val="none" w:sz="0" w:space="0" w:color="auto"/>
                <w:bottom w:val="none" w:sz="0" w:space="0" w:color="auto"/>
                <w:right w:val="none" w:sz="0" w:space="0" w:color="auto"/>
              </w:divBdr>
            </w:div>
            <w:div w:id="571239077">
              <w:marLeft w:val="0"/>
              <w:marRight w:val="0"/>
              <w:marTop w:val="0"/>
              <w:marBottom w:val="0"/>
              <w:divBdr>
                <w:top w:val="none" w:sz="0" w:space="0" w:color="auto"/>
                <w:left w:val="none" w:sz="0" w:space="0" w:color="auto"/>
                <w:bottom w:val="none" w:sz="0" w:space="0" w:color="auto"/>
                <w:right w:val="none" w:sz="0" w:space="0" w:color="auto"/>
              </w:divBdr>
            </w:div>
            <w:div w:id="1732460869">
              <w:marLeft w:val="0"/>
              <w:marRight w:val="0"/>
              <w:marTop w:val="0"/>
              <w:marBottom w:val="0"/>
              <w:divBdr>
                <w:top w:val="none" w:sz="0" w:space="0" w:color="auto"/>
                <w:left w:val="none" w:sz="0" w:space="0" w:color="auto"/>
                <w:bottom w:val="none" w:sz="0" w:space="0" w:color="auto"/>
                <w:right w:val="none" w:sz="0" w:space="0" w:color="auto"/>
              </w:divBdr>
            </w:div>
            <w:div w:id="426269133">
              <w:marLeft w:val="0"/>
              <w:marRight w:val="0"/>
              <w:marTop w:val="0"/>
              <w:marBottom w:val="0"/>
              <w:divBdr>
                <w:top w:val="none" w:sz="0" w:space="0" w:color="auto"/>
                <w:left w:val="none" w:sz="0" w:space="0" w:color="auto"/>
                <w:bottom w:val="none" w:sz="0" w:space="0" w:color="auto"/>
                <w:right w:val="none" w:sz="0" w:space="0" w:color="auto"/>
              </w:divBdr>
            </w:div>
            <w:div w:id="562570538">
              <w:marLeft w:val="0"/>
              <w:marRight w:val="0"/>
              <w:marTop w:val="0"/>
              <w:marBottom w:val="0"/>
              <w:divBdr>
                <w:top w:val="none" w:sz="0" w:space="0" w:color="auto"/>
                <w:left w:val="none" w:sz="0" w:space="0" w:color="auto"/>
                <w:bottom w:val="none" w:sz="0" w:space="0" w:color="auto"/>
                <w:right w:val="none" w:sz="0" w:space="0" w:color="auto"/>
              </w:divBdr>
            </w:div>
            <w:div w:id="1016271138">
              <w:marLeft w:val="0"/>
              <w:marRight w:val="0"/>
              <w:marTop w:val="0"/>
              <w:marBottom w:val="0"/>
              <w:divBdr>
                <w:top w:val="none" w:sz="0" w:space="0" w:color="auto"/>
                <w:left w:val="none" w:sz="0" w:space="0" w:color="auto"/>
                <w:bottom w:val="none" w:sz="0" w:space="0" w:color="auto"/>
                <w:right w:val="none" w:sz="0" w:space="0" w:color="auto"/>
              </w:divBdr>
            </w:div>
            <w:div w:id="1385368833">
              <w:marLeft w:val="0"/>
              <w:marRight w:val="0"/>
              <w:marTop w:val="0"/>
              <w:marBottom w:val="0"/>
              <w:divBdr>
                <w:top w:val="none" w:sz="0" w:space="0" w:color="auto"/>
                <w:left w:val="none" w:sz="0" w:space="0" w:color="auto"/>
                <w:bottom w:val="none" w:sz="0" w:space="0" w:color="auto"/>
                <w:right w:val="none" w:sz="0" w:space="0" w:color="auto"/>
              </w:divBdr>
            </w:div>
            <w:div w:id="1922979994">
              <w:marLeft w:val="0"/>
              <w:marRight w:val="0"/>
              <w:marTop w:val="0"/>
              <w:marBottom w:val="0"/>
              <w:divBdr>
                <w:top w:val="none" w:sz="0" w:space="0" w:color="auto"/>
                <w:left w:val="none" w:sz="0" w:space="0" w:color="auto"/>
                <w:bottom w:val="none" w:sz="0" w:space="0" w:color="auto"/>
                <w:right w:val="none" w:sz="0" w:space="0" w:color="auto"/>
              </w:divBdr>
            </w:div>
            <w:div w:id="884636016">
              <w:marLeft w:val="0"/>
              <w:marRight w:val="0"/>
              <w:marTop w:val="0"/>
              <w:marBottom w:val="0"/>
              <w:divBdr>
                <w:top w:val="none" w:sz="0" w:space="0" w:color="auto"/>
                <w:left w:val="none" w:sz="0" w:space="0" w:color="auto"/>
                <w:bottom w:val="none" w:sz="0" w:space="0" w:color="auto"/>
                <w:right w:val="none" w:sz="0" w:space="0" w:color="auto"/>
              </w:divBdr>
            </w:div>
            <w:div w:id="1831600187">
              <w:marLeft w:val="0"/>
              <w:marRight w:val="0"/>
              <w:marTop w:val="0"/>
              <w:marBottom w:val="0"/>
              <w:divBdr>
                <w:top w:val="none" w:sz="0" w:space="0" w:color="auto"/>
                <w:left w:val="none" w:sz="0" w:space="0" w:color="auto"/>
                <w:bottom w:val="none" w:sz="0" w:space="0" w:color="auto"/>
                <w:right w:val="none" w:sz="0" w:space="0" w:color="auto"/>
              </w:divBdr>
            </w:div>
            <w:div w:id="1491676721">
              <w:marLeft w:val="0"/>
              <w:marRight w:val="0"/>
              <w:marTop w:val="0"/>
              <w:marBottom w:val="0"/>
              <w:divBdr>
                <w:top w:val="none" w:sz="0" w:space="0" w:color="auto"/>
                <w:left w:val="none" w:sz="0" w:space="0" w:color="auto"/>
                <w:bottom w:val="none" w:sz="0" w:space="0" w:color="auto"/>
                <w:right w:val="none" w:sz="0" w:space="0" w:color="auto"/>
              </w:divBdr>
            </w:div>
            <w:div w:id="860558027">
              <w:marLeft w:val="0"/>
              <w:marRight w:val="0"/>
              <w:marTop w:val="0"/>
              <w:marBottom w:val="0"/>
              <w:divBdr>
                <w:top w:val="none" w:sz="0" w:space="0" w:color="auto"/>
                <w:left w:val="none" w:sz="0" w:space="0" w:color="auto"/>
                <w:bottom w:val="none" w:sz="0" w:space="0" w:color="auto"/>
                <w:right w:val="none" w:sz="0" w:space="0" w:color="auto"/>
              </w:divBdr>
            </w:div>
            <w:div w:id="1921210538">
              <w:marLeft w:val="0"/>
              <w:marRight w:val="0"/>
              <w:marTop w:val="0"/>
              <w:marBottom w:val="0"/>
              <w:divBdr>
                <w:top w:val="none" w:sz="0" w:space="0" w:color="auto"/>
                <w:left w:val="none" w:sz="0" w:space="0" w:color="auto"/>
                <w:bottom w:val="none" w:sz="0" w:space="0" w:color="auto"/>
                <w:right w:val="none" w:sz="0" w:space="0" w:color="auto"/>
              </w:divBdr>
            </w:div>
            <w:div w:id="378288254">
              <w:marLeft w:val="0"/>
              <w:marRight w:val="0"/>
              <w:marTop w:val="0"/>
              <w:marBottom w:val="0"/>
              <w:divBdr>
                <w:top w:val="none" w:sz="0" w:space="0" w:color="auto"/>
                <w:left w:val="none" w:sz="0" w:space="0" w:color="auto"/>
                <w:bottom w:val="none" w:sz="0" w:space="0" w:color="auto"/>
                <w:right w:val="none" w:sz="0" w:space="0" w:color="auto"/>
              </w:divBdr>
            </w:div>
            <w:div w:id="1462113637">
              <w:marLeft w:val="0"/>
              <w:marRight w:val="0"/>
              <w:marTop w:val="0"/>
              <w:marBottom w:val="0"/>
              <w:divBdr>
                <w:top w:val="none" w:sz="0" w:space="0" w:color="auto"/>
                <w:left w:val="none" w:sz="0" w:space="0" w:color="auto"/>
                <w:bottom w:val="none" w:sz="0" w:space="0" w:color="auto"/>
                <w:right w:val="none" w:sz="0" w:space="0" w:color="auto"/>
              </w:divBdr>
            </w:div>
            <w:div w:id="1169104307">
              <w:marLeft w:val="0"/>
              <w:marRight w:val="0"/>
              <w:marTop w:val="0"/>
              <w:marBottom w:val="0"/>
              <w:divBdr>
                <w:top w:val="none" w:sz="0" w:space="0" w:color="auto"/>
                <w:left w:val="none" w:sz="0" w:space="0" w:color="auto"/>
                <w:bottom w:val="none" w:sz="0" w:space="0" w:color="auto"/>
                <w:right w:val="none" w:sz="0" w:space="0" w:color="auto"/>
              </w:divBdr>
            </w:div>
            <w:div w:id="1901208836">
              <w:marLeft w:val="0"/>
              <w:marRight w:val="0"/>
              <w:marTop w:val="0"/>
              <w:marBottom w:val="0"/>
              <w:divBdr>
                <w:top w:val="none" w:sz="0" w:space="0" w:color="auto"/>
                <w:left w:val="none" w:sz="0" w:space="0" w:color="auto"/>
                <w:bottom w:val="none" w:sz="0" w:space="0" w:color="auto"/>
                <w:right w:val="none" w:sz="0" w:space="0" w:color="auto"/>
              </w:divBdr>
            </w:div>
            <w:div w:id="421684816">
              <w:marLeft w:val="0"/>
              <w:marRight w:val="0"/>
              <w:marTop w:val="0"/>
              <w:marBottom w:val="0"/>
              <w:divBdr>
                <w:top w:val="none" w:sz="0" w:space="0" w:color="auto"/>
                <w:left w:val="none" w:sz="0" w:space="0" w:color="auto"/>
                <w:bottom w:val="none" w:sz="0" w:space="0" w:color="auto"/>
                <w:right w:val="none" w:sz="0" w:space="0" w:color="auto"/>
              </w:divBdr>
            </w:div>
            <w:div w:id="957495752">
              <w:marLeft w:val="0"/>
              <w:marRight w:val="0"/>
              <w:marTop w:val="0"/>
              <w:marBottom w:val="0"/>
              <w:divBdr>
                <w:top w:val="none" w:sz="0" w:space="0" w:color="auto"/>
                <w:left w:val="none" w:sz="0" w:space="0" w:color="auto"/>
                <w:bottom w:val="none" w:sz="0" w:space="0" w:color="auto"/>
                <w:right w:val="none" w:sz="0" w:space="0" w:color="auto"/>
              </w:divBdr>
            </w:div>
            <w:div w:id="978149179">
              <w:marLeft w:val="0"/>
              <w:marRight w:val="0"/>
              <w:marTop w:val="0"/>
              <w:marBottom w:val="0"/>
              <w:divBdr>
                <w:top w:val="none" w:sz="0" w:space="0" w:color="auto"/>
                <w:left w:val="none" w:sz="0" w:space="0" w:color="auto"/>
                <w:bottom w:val="none" w:sz="0" w:space="0" w:color="auto"/>
                <w:right w:val="none" w:sz="0" w:space="0" w:color="auto"/>
              </w:divBdr>
            </w:div>
            <w:div w:id="1825972400">
              <w:marLeft w:val="0"/>
              <w:marRight w:val="0"/>
              <w:marTop w:val="0"/>
              <w:marBottom w:val="0"/>
              <w:divBdr>
                <w:top w:val="none" w:sz="0" w:space="0" w:color="auto"/>
                <w:left w:val="none" w:sz="0" w:space="0" w:color="auto"/>
                <w:bottom w:val="none" w:sz="0" w:space="0" w:color="auto"/>
                <w:right w:val="none" w:sz="0" w:space="0" w:color="auto"/>
              </w:divBdr>
            </w:div>
            <w:div w:id="260842785">
              <w:marLeft w:val="0"/>
              <w:marRight w:val="0"/>
              <w:marTop w:val="0"/>
              <w:marBottom w:val="0"/>
              <w:divBdr>
                <w:top w:val="none" w:sz="0" w:space="0" w:color="auto"/>
                <w:left w:val="none" w:sz="0" w:space="0" w:color="auto"/>
                <w:bottom w:val="none" w:sz="0" w:space="0" w:color="auto"/>
                <w:right w:val="none" w:sz="0" w:space="0" w:color="auto"/>
              </w:divBdr>
            </w:div>
            <w:div w:id="1975283590">
              <w:marLeft w:val="0"/>
              <w:marRight w:val="0"/>
              <w:marTop w:val="0"/>
              <w:marBottom w:val="0"/>
              <w:divBdr>
                <w:top w:val="none" w:sz="0" w:space="0" w:color="auto"/>
                <w:left w:val="none" w:sz="0" w:space="0" w:color="auto"/>
                <w:bottom w:val="none" w:sz="0" w:space="0" w:color="auto"/>
                <w:right w:val="none" w:sz="0" w:space="0" w:color="auto"/>
              </w:divBdr>
            </w:div>
            <w:div w:id="88476343">
              <w:marLeft w:val="0"/>
              <w:marRight w:val="0"/>
              <w:marTop w:val="0"/>
              <w:marBottom w:val="0"/>
              <w:divBdr>
                <w:top w:val="none" w:sz="0" w:space="0" w:color="auto"/>
                <w:left w:val="none" w:sz="0" w:space="0" w:color="auto"/>
                <w:bottom w:val="none" w:sz="0" w:space="0" w:color="auto"/>
                <w:right w:val="none" w:sz="0" w:space="0" w:color="auto"/>
              </w:divBdr>
            </w:div>
            <w:div w:id="693502985">
              <w:marLeft w:val="0"/>
              <w:marRight w:val="0"/>
              <w:marTop w:val="0"/>
              <w:marBottom w:val="0"/>
              <w:divBdr>
                <w:top w:val="none" w:sz="0" w:space="0" w:color="auto"/>
                <w:left w:val="none" w:sz="0" w:space="0" w:color="auto"/>
                <w:bottom w:val="none" w:sz="0" w:space="0" w:color="auto"/>
                <w:right w:val="none" w:sz="0" w:space="0" w:color="auto"/>
              </w:divBdr>
            </w:div>
            <w:div w:id="1148203519">
              <w:marLeft w:val="0"/>
              <w:marRight w:val="0"/>
              <w:marTop w:val="0"/>
              <w:marBottom w:val="0"/>
              <w:divBdr>
                <w:top w:val="none" w:sz="0" w:space="0" w:color="auto"/>
                <w:left w:val="none" w:sz="0" w:space="0" w:color="auto"/>
                <w:bottom w:val="none" w:sz="0" w:space="0" w:color="auto"/>
                <w:right w:val="none" w:sz="0" w:space="0" w:color="auto"/>
              </w:divBdr>
            </w:div>
            <w:div w:id="385833958">
              <w:marLeft w:val="0"/>
              <w:marRight w:val="0"/>
              <w:marTop w:val="0"/>
              <w:marBottom w:val="0"/>
              <w:divBdr>
                <w:top w:val="none" w:sz="0" w:space="0" w:color="auto"/>
                <w:left w:val="none" w:sz="0" w:space="0" w:color="auto"/>
                <w:bottom w:val="none" w:sz="0" w:space="0" w:color="auto"/>
                <w:right w:val="none" w:sz="0" w:space="0" w:color="auto"/>
              </w:divBdr>
            </w:div>
            <w:div w:id="997003061">
              <w:marLeft w:val="0"/>
              <w:marRight w:val="0"/>
              <w:marTop w:val="0"/>
              <w:marBottom w:val="0"/>
              <w:divBdr>
                <w:top w:val="none" w:sz="0" w:space="0" w:color="auto"/>
                <w:left w:val="none" w:sz="0" w:space="0" w:color="auto"/>
                <w:bottom w:val="none" w:sz="0" w:space="0" w:color="auto"/>
                <w:right w:val="none" w:sz="0" w:space="0" w:color="auto"/>
              </w:divBdr>
            </w:div>
            <w:div w:id="1826316345">
              <w:marLeft w:val="0"/>
              <w:marRight w:val="0"/>
              <w:marTop w:val="0"/>
              <w:marBottom w:val="0"/>
              <w:divBdr>
                <w:top w:val="none" w:sz="0" w:space="0" w:color="auto"/>
                <w:left w:val="none" w:sz="0" w:space="0" w:color="auto"/>
                <w:bottom w:val="none" w:sz="0" w:space="0" w:color="auto"/>
                <w:right w:val="none" w:sz="0" w:space="0" w:color="auto"/>
              </w:divBdr>
            </w:div>
            <w:div w:id="490214496">
              <w:marLeft w:val="0"/>
              <w:marRight w:val="0"/>
              <w:marTop w:val="0"/>
              <w:marBottom w:val="0"/>
              <w:divBdr>
                <w:top w:val="none" w:sz="0" w:space="0" w:color="auto"/>
                <w:left w:val="none" w:sz="0" w:space="0" w:color="auto"/>
                <w:bottom w:val="none" w:sz="0" w:space="0" w:color="auto"/>
                <w:right w:val="none" w:sz="0" w:space="0" w:color="auto"/>
              </w:divBdr>
            </w:div>
            <w:div w:id="1103453922">
              <w:marLeft w:val="0"/>
              <w:marRight w:val="0"/>
              <w:marTop w:val="0"/>
              <w:marBottom w:val="0"/>
              <w:divBdr>
                <w:top w:val="none" w:sz="0" w:space="0" w:color="auto"/>
                <w:left w:val="none" w:sz="0" w:space="0" w:color="auto"/>
                <w:bottom w:val="none" w:sz="0" w:space="0" w:color="auto"/>
                <w:right w:val="none" w:sz="0" w:space="0" w:color="auto"/>
              </w:divBdr>
            </w:div>
            <w:div w:id="623073746">
              <w:marLeft w:val="0"/>
              <w:marRight w:val="0"/>
              <w:marTop w:val="0"/>
              <w:marBottom w:val="0"/>
              <w:divBdr>
                <w:top w:val="none" w:sz="0" w:space="0" w:color="auto"/>
                <w:left w:val="none" w:sz="0" w:space="0" w:color="auto"/>
                <w:bottom w:val="none" w:sz="0" w:space="0" w:color="auto"/>
                <w:right w:val="none" w:sz="0" w:space="0" w:color="auto"/>
              </w:divBdr>
            </w:div>
            <w:div w:id="2046978067">
              <w:marLeft w:val="0"/>
              <w:marRight w:val="0"/>
              <w:marTop w:val="0"/>
              <w:marBottom w:val="0"/>
              <w:divBdr>
                <w:top w:val="none" w:sz="0" w:space="0" w:color="auto"/>
                <w:left w:val="none" w:sz="0" w:space="0" w:color="auto"/>
                <w:bottom w:val="none" w:sz="0" w:space="0" w:color="auto"/>
                <w:right w:val="none" w:sz="0" w:space="0" w:color="auto"/>
              </w:divBdr>
            </w:div>
            <w:div w:id="1233076340">
              <w:marLeft w:val="0"/>
              <w:marRight w:val="0"/>
              <w:marTop w:val="0"/>
              <w:marBottom w:val="0"/>
              <w:divBdr>
                <w:top w:val="none" w:sz="0" w:space="0" w:color="auto"/>
                <w:left w:val="none" w:sz="0" w:space="0" w:color="auto"/>
                <w:bottom w:val="none" w:sz="0" w:space="0" w:color="auto"/>
                <w:right w:val="none" w:sz="0" w:space="0" w:color="auto"/>
              </w:divBdr>
            </w:div>
            <w:div w:id="1345328650">
              <w:marLeft w:val="0"/>
              <w:marRight w:val="0"/>
              <w:marTop w:val="0"/>
              <w:marBottom w:val="0"/>
              <w:divBdr>
                <w:top w:val="none" w:sz="0" w:space="0" w:color="auto"/>
                <w:left w:val="none" w:sz="0" w:space="0" w:color="auto"/>
                <w:bottom w:val="none" w:sz="0" w:space="0" w:color="auto"/>
                <w:right w:val="none" w:sz="0" w:space="0" w:color="auto"/>
              </w:divBdr>
            </w:div>
            <w:div w:id="2084327952">
              <w:marLeft w:val="0"/>
              <w:marRight w:val="0"/>
              <w:marTop w:val="0"/>
              <w:marBottom w:val="0"/>
              <w:divBdr>
                <w:top w:val="none" w:sz="0" w:space="0" w:color="auto"/>
                <w:left w:val="none" w:sz="0" w:space="0" w:color="auto"/>
                <w:bottom w:val="none" w:sz="0" w:space="0" w:color="auto"/>
                <w:right w:val="none" w:sz="0" w:space="0" w:color="auto"/>
              </w:divBdr>
            </w:div>
            <w:div w:id="1579291138">
              <w:marLeft w:val="0"/>
              <w:marRight w:val="0"/>
              <w:marTop w:val="0"/>
              <w:marBottom w:val="0"/>
              <w:divBdr>
                <w:top w:val="none" w:sz="0" w:space="0" w:color="auto"/>
                <w:left w:val="none" w:sz="0" w:space="0" w:color="auto"/>
                <w:bottom w:val="none" w:sz="0" w:space="0" w:color="auto"/>
                <w:right w:val="none" w:sz="0" w:space="0" w:color="auto"/>
              </w:divBdr>
            </w:div>
            <w:div w:id="1735855434">
              <w:marLeft w:val="0"/>
              <w:marRight w:val="0"/>
              <w:marTop w:val="0"/>
              <w:marBottom w:val="0"/>
              <w:divBdr>
                <w:top w:val="none" w:sz="0" w:space="0" w:color="auto"/>
                <w:left w:val="none" w:sz="0" w:space="0" w:color="auto"/>
                <w:bottom w:val="none" w:sz="0" w:space="0" w:color="auto"/>
                <w:right w:val="none" w:sz="0" w:space="0" w:color="auto"/>
              </w:divBdr>
            </w:div>
            <w:div w:id="1627080688">
              <w:marLeft w:val="0"/>
              <w:marRight w:val="0"/>
              <w:marTop w:val="0"/>
              <w:marBottom w:val="0"/>
              <w:divBdr>
                <w:top w:val="none" w:sz="0" w:space="0" w:color="auto"/>
                <w:left w:val="none" w:sz="0" w:space="0" w:color="auto"/>
                <w:bottom w:val="none" w:sz="0" w:space="0" w:color="auto"/>
                <w:right w:val="none" w:sz="0" w:space="0" w:color="auto"/>
              </w:divBdr>
            </w:div>
            <w:div w:id="1437289244">
              <w:marLeft w:val="0"/>
              <w:marRight w:val="0"/>
              <w:marTop w:val="0"/>
              <w:marBottom w:val="0"/>
              <w:divBdr>
                <w:top w:val="none" w:sz="0" w:space="0" w:color="auto"/>
                <w:left w:val="none" w:sz="0" w:space="0" w:color="auto"/>
                <w:bottom w:val="none" w:sz="0" w:space="0" w:color="auto"/>
                <w:right w:val="none" w:sz="0" w:space="0" w:color="auto"/>
              </w:divBdr>
            </w:div>
            <w:div w:id="31345616">
              <w:marLeft w:val="0"/>
              <w:marRight w:val="0"/>
              <w:marTop w:val="0"/>
              <w:marBottom w:val="0"/>
              <w:divBdr>
                <w:top w:val="none" w:sz="0" w:space="0" w:color="auto"/>
                <w:left w:val="none" w:sz="0" w:space="0" w:color="auto"/>
                <w:bottom w:val="none" w:sz="0" w:space="0" w:color="auto"/>
                <w:right w:val="none" w:sz="0" w:space="0" w:color="auto"/>
              </w:divBdr>
            </w:div>
            <w:div w:id="445850758">
              <w:marLeft w:val="0"/>
              <w:marRight w:val="0"/>
              <w:marTop w:val="0"/>
              <w:marBottom w:val="0"/>
              <w:divBdr>
                <w:top w:val="none" w:sz="0" w:space="0" w:color="auto"/>
                <w:left w:val="none" w:sz="0" w:space="0" w:color="auto"/>
                <w:bottom w:val="none" w:sz="0" w:space="0" w:color="auto"/>
                <w:right w:val="none" w:sz="0" w:space="0" w:color="auto"/>
              </w:divBdr>
            </w:div>
            <w:div w:id="1161309984">
              <w:marLeft w:val="0"/>
              <w:marRight w:val="0"/>
              <w:marTop w:val="0"/>
              <w:marBottom w:val="0"/>
              <w:divBdr>
                <w:top w:val="none" w:sz="0" w:space="0" w:color="auto"/>
                <w:left w:val="none" w:sz="0" w:space="0" w:color="auto"/>
                <w:bottom w:val="none" w:sz="0" w:space="0" w:color="auto"/>
                <w:right w:val="none" w:sz="0" w:space="0" w:color="auto"/>
              </w:divBdr>
            </w:div>
            <w:div w:id="55473793">
              <w:marLeft w:val="0"/>
              <w:marRight w:val="0"/>
              <w:marTop w:val="0"/>
              <w:marBottom w:val="0"/>
              <w:divBdr>
                <w:top w:val="none" w:sz="0" w:space="0" w:color="auto"/>
                <w:left w:val="none" w:sz="0" w:space="0" w:color="auto"/>
                <w:bottom w:val="none" w:sz="0" w:space="0" w:color="auto"/>
                <w:right w:val="none" w:sz="0" w:space="0" w:color="auto"/>
              </w:divBdr>
            </w:div>
            <w:div w:id="1631668760">
              <w:marLeft w:val="0"/>
              <w:marRight w:val="0"/>
              <w:marTop w:val="0"/>
              <w:marBottom w:val="0"/>
              <w:divBdr>
                <w:top w:val="none" w:sz="0" w:space="0" w:color="auto"/>
                <w:left w:val="none" w:sz="0" w:space="0" w:color="auto"/>
                <w:bottom w:val="none" w:sz="0" w:space="0" w:color="auto"/>
                <w:right w:val="none" w:sz="0" w:space="0" w:color="auto"/>
              </w:divBdr>
            </w:div>
            <w:div w:id="407925796">
              <w:marLeft w:val="0"/>
              <w:marRight w:val="0"/>
              <w:marTop w:val="0"/>
              <w:marBottom w:val="0"/>
              <w:divBdr>
                <w:top w:val="none" w:sz="0" w:space="0" w:color="auto"/>
                <w:left w:val="none" w:sz="0" w:space="0" w:color="auto"/>
                <w:bottom w:val="none" w:sz="0" w:space="0" w:color="auto"/>
                <w:right w:val="none" w:sz="0" w:space="0" w:color="auto"/>
              </w:divBdr>
            </w:div>
            <w:div w:id="1084914221">
              <w:marLeft w:val="0"/>
              <w:marRight w:val="0"/>
              <w:marTop w:val="0"/>
              <w:marBottom w:val="0"/>
              <w:divBdr>
                <w:top w:val="none" w:sz="0" w:space="0" w:color="auto"/>
                <w:left w:val="none" w:sz="0" w:space="0" w:color="auto"/>
                <w:bottom w:val="none" w:sz="0" w:space="0" w:color="auto"/>
                <w:right w:val="none" w:sz="0" w:space="0" w:color="auto"/>
              </w:divBdr>
            </w:div>
            <w:div w:id="1153788836">
              <w:marLeft w:val="0"/>
              <w:marRight w:val="0"/>
              <w:marTop w:val="0"/>
              <w:marBottom w:val="0"/>
              <w:divBdr>
                <w:top w:val="none" w:sz="0" w:space="0" w:color="auto"/>
                <w:left w:val="none" w:sz="0" w:space="0" w:color="auto"/>
                <w:bottom w:val="none" w:sz="0" w:space="0" w:color="auto"/>
                <w:right w:val="none" w:sz="0" w:space="0" w:color="auto"/>
              </w:divBdr>
            </w:div>
            <w:div w:id="140538545">
              <w:marLeft w:val="0"/>
              <w:marRight w:val="0"/>
              <w:marTop w:val="0"/>
              <w:marBottom w:val="0"/>
              <w:divBdr>
                <w:top w:val="none" w:sz="0" w:space="0" w:color="auto"/>
                <w:left w:val="none" w:sz="0" w:space="0" w:color="auto"/>
                <w:bottom w:val="none" w:sz="0" w:space="0" w:color="auto"/>
                <w:right w:val="none" w:sz="0" w:space="0" w:color="auto"/>
              </w:divBdr>
            </w:div>
            <w:div w:id="594441083">
              <w:marLeft w:val="0"/>
              <w:marRight w:val="0"/>
              <w:marTop w:val="0"/>
              <w:marBottom w:val="0"/>
              <w:divBdr>
                <w:top w:val="none" w:sz="0" w:space="0" w:color="auto"/>
                <w:left w:val="none" w:sz="0" w:space="0" w:color="auto"/>
                <w:bottom w:val="none" w:sz="0" w:space="0" w:color="auto"/>
                <w:right w:val="none" w:sz="0" w:space="0" w:color="auto"/>
              </w:divBdr>
            </w:div>
            <w:div w:id="1687518124">
              <w:marLeft w:val="0"/>
              <w:marRight w:val="0"/>
              <w:marTop w:val="0"/>
              <w:marBottom w:val="0"/>
              <w:divBdr>
                <w:top w:val="none" w:sz="0" w:space="0" w:color="auto"/>
                <w:left w:val="none" w:sz="0" w:space="0" w:color="auto"/>
                <w:bottom w:val="none" w:sz="0" w:space="0" w:color="auto"/>
                <w:right w:val="none" w:sz="0" w:space="0" w:color="auto"/>
              </w:divBdr>
            </w:div>
            <w:div w:id="544217333">
              <w:marLeft w:val="0"/>
              <w:marRight w:val="0"/>
              <w:marTop w:val="0"/>
              <w:marBottom w:val="0"/>
              <w:divBdr>
                <w:top w:val="none" w:sz="0" w:space="0" w:color="auto"/>
                <w:left w:val="none" w:sz="0" w:space="0" w:color="auto"/>
                <w:bottom w:val="none" w:sz="0" w:space="0" w:color="auto"/>
                <w:right w:val="none" w:sz="0" w:space="0" w:color="auto"/>
              </w:divBdr>
            </w:div>
            <w:div w:id="12197412">
              <w:marLeft w:val="0"/>
              <w:marRight w:val="0"/>
              <w:marTop w:val="0"/>
              <w:marBottom w:val="0"/>
              <w:divBdr>
                <w:top w:val="none" w:sz="0" w:space="0" w:color="auto"/>
                <w:left w:val="none" w:sz="0" w:space="0" w:color="auto"/>
                <w:bottom w:val="none" w:sz="0" w:space="0" w:color="auto"/>
                <w:right w:val="none" w:sz="0" w:space="0" w:color="auto"/>
              </w:divBdr>
            </w:div>
            <w:div w:id="1595363782">
              <w:marLeft w:val="0"/>
              <w:marRight w:val="0"/>
              <w:marTop w:val="0"/>
              <w:marBottom w:val="0"/>
              <w:divBdr>
                <w:top w:val="none" w:sz="0" w:space="0" w:color="auto"/>
                <w:left w:val="none" w:sz="0" w:space="0" w:color="auto"/>
                <w:bottom w:val="none" w:sz="0" w:space="0" w:color="auto"/>
                <w:right w:val="none" w:sz="0" w:space="0" w:color="auto"/>
              </w:divBdr>
            </w:div>
            <w:div w:id="766190506">
              <w:marLeft w:val="0"/>
              <w:marRight w:val="0"/>
              <w:marTop w:val="0"/>
              <w:marBottom w:val="0"/>
              <w:divBdr>
                <w:top w:val="none" w:sz="0" w:space="0" w:color="auto"/>
                <w:left w:val="none" w:sz="0" w:space="0" w:color="auto"/>
                <w:bottom w:val="none" w:sz="0" w:space="0" w:color="auto"/>
                <w:right w:val="none" w:sz="0" w:space="0" w:color="auto"/>
              </w:divBdr>
            </w:div>
            <w:div w:id="1432239552">
              <w:marLeft w:val="0"/>
              <w:marRight w:val="0"/>
              <w:marTop w:val="0"/>
              <w:marBottom w:val="0"/>
              <w:divBdr>
                <w:top w:val="none" w:sz="0" w:space="0" w:color="auto"/>
                <w:left w:val="none" w:sz="0" w:space="0" w:color="auto"/>
                <w:bottom w:val="none" w:sz="0" w:space="0" w:color="auto"/>
                <w:right w:val="none" w:sz="0" w:space="0" w:color="auto"/>
              </w:divBdr>
            </w:div>
            <w:div w:id="175966749">
              <w:marLeft w:val="0"/>
              <w:marRight w:val="0"/>
              <w:marTop w:val="0"/>
              <w:marBottom w:val="0"/>
              <w:divBdr>
                <w:top w:val="none" w:sz="0" w:space="0" w:color="auto"/>
                <w:left w:val="none" w:sz="0" w:space="0" w:color="auto"/>
                <w:bottom w:val="none" w:sz="0" w:space="0" w:color="auto"/>
                <w:right w:val="none" w:sz="0" w:space="0" w:color="auto"/>
              </w:divBdr>
            </w:div>
            <w:div w:id="148862023">
              <w:marLeft w:val="0"/>
              <w:marRight w:val="0"/>
              <w:marTop w:val="0"/>
              <w:marBottom w:val="0"/>
              <w:divBdr>
                <w:top w:val="none" w:sz="0" w:space="0" w:color="auto"/>
                <w:left w:val="none" w:sz="0" w:space="0" w:color="auto"/>
                <w:bottom w:val="none" w:sz="0" w:space="0" w:color="auto"/>
                <w:right w:val="none" w:sz="0" w:space="0" w:color="auto"/>
              </w:divBdr>
            </w:div>
            <w:div w:id="40446341">
              <w:marLeft w:val="0"/>
              <w:marRight w:val="0"/>
              <w:marTop w:val="0"/>
              <w:marBottom w:val="0"/>
              <w:divBdr>
                <w:top w:val="none" w:sz="0" w:space="0" w:color="auto"/>
                <w:left w:val="none" w:sz="0" w:space="0" w:color="auto"/>
                <w:bottom w:val="none" w:sz="0" w:space="0" w:color="auto"/>
                <w:right w:val="none" w:sz="0" w:space="0" w:color="auto"/>
              </w:divBdr>
            </w:div>
            <w:div w:id="1771774669">
              <w:marLeft w:val="0"/>
              <w:marRight w:val="0"/>
              <w:marTop w:val="0"/>
              <w:marBottom w:val="0"/>
              <w:divBdr>
                <w:top w:val="none" w:sz="0" w:space="0" w:color="auto"/>
                <w:left w:val="none" w:sz="0" w:space="0" w:color="auto"/>
                <w:bottom w:val="none" w:sz="0" w:space="0" w:color="auto"/>
                <w:right w:val="none" w:sz="0" w:space="0" w:color="auto"/>
              </w:divBdr>
            </w:div>
            <w:div w:id="439762106">
              <w:marLeft w:val="0"/>
              <w:marRight w:val="0"/>
              <w:marTop w:val="0"/>
              <w:marBottom w:val="0"/>
              <w:divBdr>
                <w:top w:val="none" w:sz="0" w:space="0" w:color="auto"/>
                <w:left w:val="none" w:sz="0" w:space="0" w:color="auto"/>
                <w:bottom w:val="none" w:sz="0" w:space="0" w:color="auto"/>
                <w:right w:val="none" w:sz="0" w:space="0" w:color="auto"/>
              </w:divBdr>
            </w:div>
            <w:div w:id="1410880419">
              <w:marLeft w:val="0"/>
              <w:marRight w:val="0"/>
              <w:marTop w:val="0"/>
              <w:marBottom w:val="0"/>
              <w:divBdr>
                <w:top w:val="none" w:sz="0" w:space="0" w:color="auto"/>
                <w:left w:val="none" w:sz="0" w:space="0" w:color="auto"/>
                <w:bottom w:val="none" w:sz="0" w:space="0" w:color="auto"/>
                <w:right w:val="none" w:sz="0" w:space="0" w:color="auto"/>
              </w:divBdr>
            </w:div>
            <w:div w:id="1212037194">
              <w:marLeft w:val="0"/>
              <w:marRight w:val="0"/>
              <w:marTop w:val="0"/>
              <w:marBottom w:val="0"/>
              <w:divBdr>
                <w:top w:val="none" w:sz="0" w:space="0" w:color="auto"/>
                <w:left w:val="none" w:sz="0" w:space="0" w:color="auto"/>
                <w:bottom w:val="none" w:sz="0" w:space="0" w:color="auto"/>
                <w:right w:val="none" w:sz="0" w:space="0" w:color="auto"/>
              </w:divBdr>
            </w:div>
            <w:div w:id="2106261583">
              <w:marLeft w:val="0"/>
              <w:marRight w:val="0"/>
              <w:marTop w:val="0"/>
              <w:marBottom w:val="0"/>
              <w:divBdr>
                <w:top w:val="none" w:sz="0" w:space="0" w:color="auto"/>
                <w:left w:val="none" w:sz="0" w:space="0" w:color="auto"/>
                <w:bottom w:val="none" w:sz="0" w:space="0" w:color="auto"/>
                <w:right w:val="none" w:sz="0" w:space="0" w:color="auto"/>
              </w:divBdr>
            </w:div>
            <w:div w:id="1542280944">
              <w:marLeft w:val="0"/>
              <w:marRight w:val="0"/>
              <w:marTop w:val="0"/>
              <w:marBottom w:val="0"/>
              <w:divBdr>
                <w:top w:val="none" w:sz="0" w:space="0" w:color="auto"/>
                <w:left w:val="none" w:sz="0" w:space="0" w:color="auto"/>
                <w:bottom w:val="none" w:sz="0" w:space="0" w:color="auto"/>
                <w:right w:val="none" w:sz="0" w:space="0" w:color="auto"/>
              </w:divBdr>
            </w:div>
            <w:div w:id="1612278169">
              <w:marLeft w:val="0"/>
              <w:marRight w:val="0"/>
              <w:marTop w:val="0"/>
              <w:marBottom w:val="0"/>
              <w:divBdr>
                <w:top w:val="none" w:sz="0" w:space="0" w:color="auto"/>
                <w:left w:val="none" w:sz="0" w:space="0" w:color="auto"/>
                <w:bottom w:val="none" w:sz="0" w:space="0" w:color="auto"/>
                <w:right w:val="none" w:sz="0" w:space="0" w:color="auto"/>
              </w:divBdr>
            </w:div>
            <w:div w:id="885526173">
              <w:marLeft w:val="0"/>
              <w:marRight w:val="0"/>
              <w:marTop w:val="0"/>
              <w:marBottom w:val="0"/>
              <w:divBdr>
                <w:top w:val="none" w:sz="0" w:space="0" w:color="auto"/>
                <w:left w:val="none" w:sz="0" w:space="0" w:color="auto"/>
                <w:bottom w:val="none" w:sz="0" w:space="0" w:color="auto"/>
                <w:right w:val="none" w:sz="0" w:space="0" w:color="auto"/>
              </w:divBdr>
            </w:div>
            <w:div w:id="947930943">
              <w:marLeft w:val="0"/>
              <w:marRight w:val="0"/>
              <w:marTop w:val="0"/>
              <w:marBottom w:val="0"/>
              <w:divBdr>
                <w:top w:val="none" w:sz="0" w:space="0" w:color="auto"/>
                <w:left w:val="none" w:sz="0" w:space="0" w:color="auto"/>
                <w:bottom w:val="none" w:sz="0" w:space="0" w:color="auto"/>
                <w:right w:val="none" w:sz="0" w:space="0" w:color="auto"/>
              </w:divBdr>
            </w:div>
            <w:div w:id="1272854249">
              <w:marLeft w:val="0"/>
              <w:marRight w:val="0"/>
              <w:marTop w:val="0"/>
              <w:marBottom w:val="0"/>
              <w:divBdr>
                <w:top w:val="none" w:sz="0" w:space="0" w:color="auto"/>
                <w:left w:val="none" w:sz="0" w:space="0" w:color="auto"/>
                <w:bottom w:val="none" w:sz="0" w:space="0" w:color="auto"/>
                <w:right w:val="none" w:sz="0" w:space="0" w:color="auto"/>
              </w:divBdr>
            </w:div>
            <w:div w:id="273445084">
              <w:marLeft w:val="0"/>
              <w:marRight w:val="0"/>
              <w:marTop w:val="0"/>
              <w:marBottom w:val="0"/>
              <w:divBdr>
                <w:top w:val="none" w:sz="0" w:space="0" w:color="auto"/>
                <w:left w:val="none" w:sz="0" w:space="0" w:color="auto"/>
                <w:bottom w:val="none" w:sz="0" w:space="0" w:color="auto"/>
                <w:right w:val="none" w:sz="0" w:space="0" w:color="auto"/>
              </w:divBdr>
            </w:div>
            <w:div w:id="1520584470">
              <w:marLeft w:val="0"/>
              <w:marRight w:val="0"/>
              <w:marTop w:val="0"/>
              <w:marBottom w:val="0"/>
              <w:divBdr>
                <w:top w:val="none" w:sz="0" w:space="0" w:color="auto"/>
                <w:left w:val="none" w:sz="0" w:space="0" w:color="auto"/>
                <w:bottom w:val="none" w:sz="0" w:space="0" w:color="auto"/>
                <w:right w:val="none" w:sz="0" w:space="0" w:color="auto"/>
              </w:divBdr>
            </w:div>
            <w:div w:id="811748535">
              <w:marLeft w:val="0"/>
              <w:marRight w:val="0"/>
              <w:marTop w:val="0"/>
              <w:marBottom w:val="0"/>
              <w:divBdr>
                <w:top w:val="none" w:sz="0" w:space="0" w:color="auto"/>
                <w:left w:val="none" w:sz="0" w:space="0" w:color="auto"/>
                <w:bottom w:val="none" w:sz="0" w:space="0" w:color="auto"/>
                <w:right w:val="none" w:sz="0" w:space="0" w:color="auto"/>
              </w:divBdr>
            </w:div>
            <w:div w:id="900601679">
              <w:marLeft w:val="0"/>
              <w:marRight w:val="0"/>
              <w:marTop w:val="0"/>
              <w:marBottom w:val="0"/>
              <w:divBdr>
                <w:top w:val="none" w:sz="0" w:space="0" w:color="auto"/>
                <w:left w:val="none" w:sz="0" w:space="0" w:color="auto"/>
                <w:bottom w:val="none" w:sz="0" w:space="0" w:color="auto"/>
                <w:right w:val="none" w:sz="0" w:space="0" w:color="auto"/>
              </w:divBdr>
            </w:div>
            <w:div w:id="1102189308">
              <w:marLeft w:val="0"/>
              <w:marRight w:val="0"/>
              <w:marTop w:val="0"/>
              <w:marBottom w:val="0"/>
              <w:divBdr>
                <w:top w:val="none" w:sz="0" w:space="0" w:color="auto"/>
                <w:left w:val="none" w:sz="0" w:space="0" w:color="auto"/>
                <w:bottom w:val="none" w:sz="0" w:space="0" w:color="auto"/>
                <w:right w:val="none" w:sz="0" w:space="0" w:color="auto"/>
              </w:divBdr>
            </w:div>
            <w:div w:id="1576476290">
              <w:marLeft w:val="0"/>
              <w:marRight w:val="0"/>
              <w:marTop w:val="0"/>
              <w:marBottom w:val="0"/>
              <w:divBdr>
                <w:top w:val="none" w:sz="0" w:space="0" w:color="auto"/>
                <w:left w:val="none" w:sz="0" w:space="0" w:color="auto"/>
                <w:bottom w:val="none" w:sz="0" w:space="0" w:color="auto"/>
                <w:right w:val="none" w:sz="0" w:space="0" w:color="auto"/>
              </w:divBdr>
            </w:div>
            <w:div w:id="1882207381">
              <w:marLeft w:val="0"/>
              <w:marRight w:val="0"/>
              <w:marTop w:val="0"/>
              <w:marBottom w:val="0"/>
              <w:divBdr>
                <w:top w:val="none" w:sz="0" w:space="0" w:color="auto"/>
                <w:left w:val="none" w:sz="0" w:space="0" w:color="auto"/>
                <w:bottom w:val="none" w:sz="0" w:space="0" w:color="auto"/>
                <w:right w:val="none" w:sz="0" w:space="0" w:color="auto"/>
              </w:divBdr>
            </w:div>
            <w:div w:id="1504664227">
              <w:marLeft w:val="0"/>
              <w:marRight w:val="0"/>
              <w:marTop w:val="0"/>
              <w:marBottom w:val="0"/>
              <w:divBdr>
                <w:top w:val="none" w:sz="0" w:space="0" w:color="auto"/>
                <w:left w:val="none" w:sz="0" w:space="0" w:color="auto"/>
                <w:bottom w:val="none" w:sz="0" w:space="0" w:color="auto"/>
                <w:right w:val="none" w:sz="0" w:space="0" w:color="auto"/>
              </w:divBdr>
            </w:div>
            <w:div w:id="1219171365">
              <w:marLeft w:val="0"/>
              <w:marRight w:val="0"/>
              <w:marTop w:val="0"/>
              <w:marBottom w:val="0"/>
              <w:divBdr>
                <w:top w:val="none" w:sz="0" w:space="0" w:color="auto"/>
                <w:left w:val="none" w:sz="0" w:space="0" w:color="auto"/>
                <w:bottom w:val="none" w:sz="0" w:space="0" w:color="auto"/>
                <w:right w:val="none" w:sz="0" w:space="0" w:color="auto"/>
              </w:divBdr>
            </w:div>
            <w:div w:id="1249121273">
              <w:marLeft w:val="0"/>
              <w:marRight w:val="0"/>
              <w:marTop w:val="0"/>
              <w:marBottom w:val="0"/>
              <w:divBdr>
                <w:top w:val="none" w:sz="0" w:space="0" w:color="auto"/>
                <w:left w:val="none" w:sz="0" w:space="0" w:color="auto"/>
                <w:bottom w:val="none" w:sz="0" w:space="0" w:color="auto"/>
                <w:right w:val="none" w:sz="0" w:space="0" w:color="auto"/>
              </w:divBdr>
            </w:div>
            <w:div w:id="1449668262">
              <w:marLeft w:val="0"/>
              <w:marRight w:val="0"/>
              <w:marTop w:val="0"/>
              <w:marBottom w:val="0"/>
              <w:divBdr>
                <w:top w:val="none" w:sz="0" w:space="0" w:color="auto"/>
                <w:left w:val="none" w:sz="0" w:space="0" w:color="auto"/>
                <w:bottom w:val="none" w:sz="0" w:space="0" w:color="auto"/>
                <w:right w:val="none" w:sz="0" w:space="0" w:color="auto"/>
              </w:divBdr>
            </w:div>
            <w:div w:id="955646637">
              <w:marLeft w:val="0"/>
              <w:marRight w:val="0"/>
              <w:marTop w:val="0"/>
              <w:marBottom w:val="0"/>
              <w:divBdr>
                <w:top w:val="none" w:sz="0" w:space="0" w:color="auto"/>
                <w:left w:val="none" w:sz="0" w:space="0" w:color="auto"/>
                <w:bottom w:val="none" w:sz="0" w:space="0" w:color="auto"/>
                <w:right w:val="none" w:sz="0" w:space="0" w:color="auto"/>
              </w:divBdr>
            </w:div>
            <w:div w:id="840972451">
              <w:marLeft w:val="0"/>
              <w:marRight w:val="0"/>
              <w:marTop w:val="0"/>
              <w:marBottom w:val="0"/>
              <w:divBdr>
                <w:top w:val="none" w:sz="0" w:space="0" w:color="auto"/>
                <w:left w:val="none" w:sz="0" w:space="0" w:color="auto"/>
                <w:bottom w:val="none" w:sz="0" w:space="0" w:color="auto"/>
                <w:right w:val="none" w:sz="0" w:space="0" w:color="auto"/>
              </w:divBdr>
            </w:div>
            <w:div w:id="1540433411">
              <w:marLeft w:val="0"/>
              <w:marRight w:val="0"/>
              <w:marTop w:val="0"/>
              <w:marBottom w:val="0"/>
              <w:divBdr>
                <w:top w:val="none" w:sz="0" w:space="0" w:color="auto"/>
                <w:left w:val="none" w:sz="0" w:space="0" w:color="auto"/>
                <w:bottom w:val="none" w:sz="0" w:space="0" w:color="auto"/>
                <w:right w:val="none" w:sz="0" w:space="0" w:color="auto"/>
              </w:divBdr>
            </w:div>
            <w:div w:id="1227494108">
              <w:marLeft w:val="0"/>
              <w:marRight w:val="0"/>
              <w:marTop w:val="0"/>
              <w:marBottom w:val="0"/>
              <w:divBdr>
                <w:top w:val="none" w:sz="0" w:space="0" w:color="auto"/>
                <w:left w:val="none" w:sz="0" w:space="0" w:color="auto"/>
                <w:bottom w:val="none" w:sz="0" w:space="0" w:color="auto"/>
                <w:right w:val="none" w:sz="0" w:space="0" w:color="auto"/>
              </w:divBdr>
            </w:div>
            <w:div w:id="63726227">
              <w:marLeft w:val="0"/>
              <w:marRight w:val="0"/>
              <w:marTop w:val="0"/>
              <w:marBottom w:val="0"/>
              <w:divBdr>
                <w:top w:val="none" w:sz="0" w:space="0" w:color="auto"/>
                <w:left w:val="none" w:sz="0" w:space="0" w:color="auto"/>
                <w:bottom w:val="none" w:sz="0" w:space="0" w:color="auto"/>
                <w:right w:val="none" w:sz="0" w:space="0" w:color="auto"/>
              </w:divBdr>
            </w:div>
            <w:div w:id="1438450555">
              <w:marLeft w:val="0"/>
              <w:marRight w:val="0"/>
              <w:marTop w:val="0"/>
              <w:marBottom w:val="0"/>
              <w:divBdr>
                <w:top w:val="none" w:sz="0" w:space="0" w:color="auto"/>
                <w:left w:val="none" w:sz="0" w:space="0" w:color="auto"/>
                <w:bottom w:val="none" w:sz="0" w:space="0" w:color="auto"/>
                <w:right w:val="none" w:sz="0" w:space="0" w:color="auto"/>
              </w:divBdr>
            </w:div>
            <w:div w:id="546643580">
              <w:marLeft w:val="0"/>
              <w:marRight w:val="0"/>
              <w:marTop w:val="0"/>
              <w:marBottom w:val="0"/>
              <w:divBdr>
                <w:top w:val="none" w:sz="0" w:space="0" w:color="auto"/>
                <w:left w:val="none" w:sz="0" w:space="0" w:color="auto"/>
                <w:bottom w:val="none" w:sz="0" w:space="0" w:color="auto"/>
                <w:right w:val="none" w:sz="0" w:space="0" w:color="auto"/>
              </w:divBdr>
            </w:div>
            <w:div w:id="443503747">
              <w:marLeft w:val="0"/>
              <w:marRight w:val="0"/>
              <w:marTop w:val="0"/>
              <w:marBottom w:val="0"/>
              <w:divBdr>
                <w:top w:val="none" w:sz="0" w:space="0" w:color="auto"/>
                <w:left w:val="none" w:sz="0" w:space="0" w:color="auto"/>
                <w:bottom w:val="none" w:sz="0" w:space="0" w:color="auto"/>
                <w:right w:val="none" w:sz="0" w:space="0" w:color="auto"/>
              </w:divBdr>
            </w:div>
            <w:div w:id="899288968">
              <w:marLeft w:val="0"/>
              <w:marRight w:val="0"/>
              <w:marTop w:val="0"/>
              <w:marBottom w:val="0"/>
              <w:divBdr>
                <w:top w:val="none" w:sz="0" w:space="0" w:color="auto"/>
                <w:left w:val="none" w:sz="0" w:space="0" w:color="auto"/>
                <w:bottom w:val="none" w:sz="0" w:space="0" w:color="auto"/>
                <w:right w:val="none" w:sz="0" w:space="0" w:color="auto"/>
              </w:divBdr>
            </w:div>
            <w:div w:id="1375546028">
              <w:marLeft w:val="0"/>
              <w:marRight w:val="0"/>
              <w:marTop w:val="0"/>
              <w:marBottom w:val="0"/>
              <w:divBdr>
                <w:top w:val="none" w:sz="0" w:space="0" w:color="auto"/>
                <w:left w:val="none" w:sz="0" w:space="0" w:color="auto"/>
                <w:bottom w:val="none" w:sz="0" w:space="0" w:color="auto"/>
                <w:right w:val="none" w:sz="0" w:space="0" w:color="auto"/>
              </w:divBdr>
            </w:div>
            <w:div w:id="657343890">
              <w:marLeft w:val="0"/>
              <w:marRight w:val="0"/>
              <w:marTop w:val="0"/>
              <w:marBottom w:val="0"/>
              <w:divBdr>
                <w:top w:val="none" w:sz="0" w:space="0" w:color="auto"/>
                <w:left w:val="none" w:sz="0" w:space="0" w:color="auto"/>
                <w:bottom w:val="none" w:sz="0" w:space="0" w:color="auto"/>
                <w:right w:val="none" w:sz="0" w:space="0" w:color="auto"/>
              </w:divBdr>
            </w:div>
            <w:div w:id="173343436">
              <w:marLeft w:val="0"/>
              <w:marRight w:val="0"/>
              <w:marTop w:val="0"/>
              <w:marBottom w:val="0"/>
              <w:divBdr>
                <w:top w:val="none" w:sz="0" w:space="0" w:color="auto"/>
                <w:left w:val="none" w:sz="0" w:space="0" w:color="auto"/>
                <w:bottom w:val="none" w:sz="0" w:space="0" w:color="auto"/>
                <w:right w:val="none" w:sz="0" w:space="0" w:color="auto"/>
              </w:divBdr>
            </w:div>
            <w:div w:id="1339194413">
              <w:marLeft w:val="0"/>
              <w:marRight w:val="0"/>
              <w:marTop w:val="0"/>
              <w:marBottom w:val="0"/>
              <w:divBdr>
                <w:top w:val="none" w:sz="0" w:space="0" w:color="auto"/>
                <w:left w:val="none" w:sz="0" w:space="0" w:color="auto"/>
                <w:bottom w:val="none" w:sz="0" w:space="0" w:color="auto"/>
                <w:right w:val="none" w:sz="0" w:space="0" w:color="auto"/>
              </w:divBdr>
            </w:div>
            <w:div w:id="1950627672">
              <w:marLeft w:val="0"/>
              <w:marRight w:val="0"/>
              <w:marTop w:val="0"/>
              <w:marBottom w:val="0"/>
              <w:divBdr>
                <w:top w:val="none" w:sz="0" w:space="0" w:color="auto"/>
                <w:left w:val="none" w:sz="0" w:space="0" w:color="auto"/>
                <w:bottom w:val="none" w:sz="0" w:space="0" w:color="auto"/>
                <w:right w:val="none" w:sz="0" w:space="0" w:color="auto"/>
              </w:divBdr>
            </w:div>
            <w:div w:id="1177312284">
              <w:marLeft w:val="0"/>
              <w:marRight w:val="0"/>
              <w:marTop w:val="0"/>
              <w:marBottom w:val="0"/>
              <w:divBdr>
                <w:top w:val="none" w:sz="0" w:space="0" w:color="auto"/>
                <w:left w:val="none" w:sz="0" w:space="0" w:color="auto"/>
                <w:bottom w:val="none" w:sz="0" w:space="0" w:color="auto"/>
                <w:right w:val="none" w:sz="0" w:space="0" w:color="auto"/>
              </w:divBdr>
            </w:div>
            <w:div w:id="1211768260">
              <w:marLeft w:val="0"/>
              <w:marRight w:val="0"/>
              <w:marTop w:val="0"/>
              <w:marBottom w:val="0"/>
              <w:divBdr>
                <w:top w:val="none" w:sz="0" w:space="0" w:color="auto"/>
                <w:left w:val="none" w:sz="0" w:space="0" w:color="auto"/>
                <w:bottom w:val="none" w:sz="0" w:space="0" w:color="auto"/>
                <w:right w:val="none" w:sz="0" w:space="0" w:color="auto"/>
              </w:divBdr>
            </w:div>
            <w:div w:id="2003313375">
              <w:marLeft w:val="0"/>
              <w:marRight w:val="0"/>
              <w:marTop w:val="0"/>
              <w:marBottom w:val="0"/>
              <w:divBdr>
                <w:top w:val="none" w:sz="0" w:space="0" w:color="auto"/>
                <w:left w:val="none" w:sz="0" w:space="0" w:color="auto"/>
                <w:bottom w:val="none" w:sz="0" w:space="0" w:color="auto"/>
                <w:right w:val="none" w:sz="0" w:space="0" w:color="auto"/>
              </w:divBdr>
            </w:div>
            <w:div w:id="1180704886">
              <w:marLeft w:val="0"/>
              <w:marRight w:val="0"/>
              <w:marTop w:val="0"/>
              <w:marBottom w:val="0"/>
              <w:divBdr>
                <w:top w:val="none" w:sz="0" w:space="0" w:color="auto"/>
                <w:left w:val="none" w:sz="0" w:space="0" w:color="auto"/>
                <w:bottom w:val="none" w:sz="0" w:space="0" w:color="auto"/>
                <w:right w:val="none" w:sz="0" w:space="0" w:color="auto"/>
              </w:divBdr>
            </w:div>
            <w:div w:id="1387297181">
              <w:marLeft w:val="0"/>
              <w:marRight w:val="0"/>
              <w:marTop w:val="0"/>
              <w:marBottom w:val="0"/>
              <w:divBdr>
                <w:top w:val="none" w:sz="0" w:space="0" w:color="auto"/>
                <w:left w:val="none" w:sz="0" w:space="0" w:color="auto"/>
                <w:bottom w:val="none" w:sz="0" w:space="0" w:color="auto"/>
                <w:right w:val="none" w:sz="0" w:space="0" w:color="auto"/>
              </w:divBdr>
            </w:div>
            <w:div w:id="702244380">
              <w:marLeft w:val="0"/>
              <w:marRight w:val="0"/>
              <w:marTop w:val="0"/>
              <w:marBottom w:val="0"/>
              <w:divBdr>
                <w:top w:val="none" w:sz="0" w:space="0" w:color="auto"/>
                <w:left w:val="none" w:sz="0" w:space="0" w:color="auto"/>
                <w:bottom w:val="none" w:sz="0" w:space="0" w:color="auto"/>
                <w:right w:val="none" w:sz="0" w:space="0" w:color="auto"/>
              </w:divBdr>
            </w:div>
            <w:div w:id="2034528315">
              <w:marLeft w:val="0"/>
              <w:marRight w:val="0"/>
              <w:marTop w:val="0"/>
              <w:marBottom w:val="0"/>
              <w:divBdr>
                <w:top w:val="none" w:sz="0" w:space="0" w:color="auto"/>
                <w:left w:val="none" w:sz="0" w:space="0" w:color="auto"/>
                <w:bottom w:val="none" w:sz="0" w:space="0" w:color="auto"/>
                <w:right w:val="none" w:sz="0" w:space="0" w:color="auto"/>
              </w:divBdr>
            </w:div>
            <w:div w:id="882209264">
              <w:marLeft w:val="0"/>
              <w:marRight w:val="0"/>
              <w:marTop w:val="0"/>
              <w:marBottom w:val="0"/>
              <w:divBdr>
                <w:top w:val="none" w:sz="0" w:space="0" w:color="auto"/>
                <w:left w:val="none" w:sz="0" w:space="0" w:color="auto"/>
                <w:bottom w:val="none" w:sz="0" w:space="0" w:color="auto"/>
                <w:right w:val="none" w:sz="0" w:space="0" w:color="auto"/>
              </w:divBdr>
            </w:div>
            <w:div w:id="487406628">
              <w:marLeft w:val="0"/>
              <w:marRight w:val="0"/>
              <w:marTop w:val="0"/>
              <w:marBottom w:val="0"/>
              <w:divBdr>
                <w:top w:val="none" w:sz="0" w:space="0" w:color="auto"/>
                <w:left w:val="none" w:sz="0" w:space="0" w:color="auto"/>
                <w:bottom w:val="none" w:sz="0" w:space="0" w:color="auto"/>
                <w:right w:val="none" w:sz="0" w:space="0" w:color="auto"/>
              </w:divBdr>
            </w:div>
            <w:div w:id="1189686356">
              <w:marLeft w:val="0"/>
              <w:marRight w:val="0"/>
              <w:marTop w:val="0"/>
              <w:marBottom w:val="0"/>
              <w:divBdr>
                <w:top w:val="none" w:sz="0" w:space="0" w:color="auto"/>
                <w:left w:val="none" w:sz="0" w:space="0" w:color="auto"/>
                <w:bottom w:val="none" w:sz="0" w:space="0" w:color="auto"/>
                <w:right w:val="none" w:sz="0" w:space="0" w:color="auto"/>
              </w:divBdr>
            </w:div>
            <w:div w:id="841435736">
              <w:marLeft w:val="0"/>
              <w:marRight w:val="0"/>
              <w:marTop w:val="0"/>
              <w:marBottom w:val="0"/>
              <w:divBdr>
                <w:top w:val="none" w:sz="0" w:space="0" w:color="auto"/>
                <w:left w:val="none" w:sz="0" w:space="0" w:color="auto"/>
                <w:bottom w:val="none" w:sz="0" w:space="0" w:color="auto"/>
                <w:right w:val="none" w:sz="0" w:space="0" w:color="auto"/>
              </w:divBdr>
            </w:div>
            <w:div w:id="844825088">
              <w:marLeft w:val="0"/>
              <w:marRight w:val="0"/>
              <w:marTop w:val="0"/>
              <w:marBottom w:val="0"/>
              <w:divBdr>
                <w:top w:val="none" w:sz="0" w:space="0" w:color="auto"/>
                <w:left w:val="none" w:sz="0" w:space="0" w:color="auto"/>
                <w:bottom w:val="none" w:sz="0" w:space="0" w:color="auto"/>
                <w:right w:val="none" w:sz="0" w:space="0" w:color="auto"/>
              </w:divBdr>
            </w:div>
            <w:div w:id="1017267086">
              <w:marLeft w:val="0"/>
              <w:marRight w:val="0"/>
              <w:marTop w:val="0"/>
              <w:marBottom w:val="0"/>
              <w:divBdr>
                <w:top w:val="none" w:sz="0" w:space="0" w:color="auto"/>
                <w:left w:val="none" w:sz="0" w:space="0" w:color="auto"/>
                <w:bottom w:val="none" w:sz="0" w:space="0" w:color="auto"/>
                <w:right w:val="none" w:sz="0" w:space="0" w:color="auto"/>
              </w:divBdr>
            </w:div>
            <w:div w:id="1102409893">
              <w:marLeft w:val="0"/>
              <w:marRight w:val="0"/>
              <w:marTop w:val="0"/>
              <w:marBottom w:val="0"/>
              <w:divBdr>
                <w:top w:val="none" w:sz="0" w:space="0" w:color="auto"/>
                <w:left w:val="none" w:sz="0" w:space="0" w:color="auto"/>
                <w:bottom w:val="none" w:sz="0" w:space="0" w:color="auto"/>
                <w:right w:val="none" w:sz="0" w:space="0" w:color="auto"/>
              </w:divBdr>
            </w:div>
            <w:div w:id="301889270">
              <w:marLeft w:val="0"/>
              <w:marRight w:val="0"/>
              <w:marTop w:val="0"/>
              <w:marBottom w:val="0"/>
              <w:divBdr>
                <w:top w:val="none" w:sz="0" w:space="0" w:color="auto"/>
                <w:left w:val="none" w:sz="0" w:space="0" w:color="auto"/>
                <w:bottom w:val="none" w:sz="0" w:space="0" w:color="auto"/>
                <w:right w:val="none" w:sz="0" w:space="0" w:color="auto"/>
              </w:divBdr>
            </w:div>
            <w:div w:id="1850293587">
              <w:marLeft w:val="0"/>
              <w:marRight w:val="0"/>
              <w:marTop w:val="0"/>
              <w:marBottom w:val="0"/>
              <w:divBdr>
                <w:top w:val="none" w:sz="0" w:space="0" w:color="auto"/>
                <w:left w:val="none" w:sz="0" w:space="0" w:color="auto"/>
                <w:bottom w:val="none" w:sz="0" w:space="0" w:color="auto"/>
                <w:right w:val="none" w:sz="0" w:space="0" w:color="auto"/>
              </w:divBdr>
            </w:div>
            <w:div w:id="694772840">
              <w:marLeft w:val="0"/>
              <w:marRight w:val="0"/>
              <w:marTop w:val="0"/>
              <w:marBottom w:val="0"/>
              <w:divBdr>
                <w:top w:val="none" w:sz="0" w:space="0" w:color="auto"/>
                <w:left w:val="none" w:sz="0" w:space="0" w:color="auto"/>
                <w:bottom w:val="none" w:sz="0" w:space="0" w:color="auto"/>
                <w:right w:val="none" w:sz="0" w:space="0" w:color="auto"/>
              </w:divBdr>
            </w:div>
            <w:div w:id="550072445">
              <w:marLeft w:val="0"/>
              <w:marRight w:val="0"/>
              <w:marTop w:val="0"/>
              <w:marBottom w:val="0"/>
              <w:divBdr>
                <w:top w:val="none" w:sz="0" w:space="0" w:color="auto"/>
                <w:left w:val="none" w:sz="0" w:space="0" w:color="auto"/>
                <w:bottom w:val="none" w:sz="0" w:space="0" w:color="auto"/>
                <w:right w:val="none" w:sz="0" w:space="0" w:color="auto"/>
              </w:divBdr>
            </w:div>
            <w:div w:id="193227901">
              <w:marLeft w:val="0"/>
              <w:marRight w:val="0"/>
              <w:marTop w:val="0"/>
              <w:marBottom w:val="0"/>
              <w:divBdr>
                <w:top w:val="none" w:sz="0" w:space="0" w:color="auto"/>
                <w:left w:val="none" w:sz="0" w:space="0" w:color="auto"/>
                <w:bottom w:val="none" w:sz="0" w:space="0" w:color="auto"/>
                <w:right w:val="none" w:sz="0" w:space="0" w:color="auto"/>
              </w:divBdr>
            </w:div>
            <w:div w:id="440686651">
              <w:marLeft w:val="0"/>
              <w:marRight w:val="0"/>
              <w:marTop w:val="0"/>
              <w:marBottom w:val="0"/>
              <w:divBdr>
                <w:top w:val="none" w:sz="0" w:space="0" w:color="auto"/>
                <w:left w:val="none" w:sz="0" w:space="0" w:color="auto"/>
                <w:bottom w:val="none" w:sz="0" w:space="0" w:color="auto"/>
                <w:right w:val="none" w:sz="0" w:space="0" w:color="auto"/>
              </w:divBdr>
            </w:div>
            <w:div w:id="2113742122">
              <w:marLeft w:val="0"/>
              <w:marRight w:val="0"/>
              <w:marTop w:val="0"/>
              <w:marBottom w:val="0"/>
              <w:divBdr>
                <w:top w:val="none" w:sz="0" w:space="0" w:color="auto"/>
                <w:left w:val="none" w:sz="0" w:space="0" w:color="auto"/>
                <w:bottom w:val="none" w:sz="0" w:space="0" w:color="auto"/>
                <w:right w:val="none" w:sz="0" w:space="0" w:color="auto"/>
              </w:divBdr>
            </w:div>
            <w:div w:id="1052657716">
              <w:marLeft w:val="0"/>
              <w:marRight w:val="0"/>
              <w:marTop w:val="0"/>
              <w:marBottom w:val="0"/>
              <w:divBdr>
                <w:top w:val="none" w:sz="0" w:space="0" w:color="auto"/>
                <w:left w:val="none" w:sz="0" w:space="0" w:color="auto"/>
                <w:bottom w:val="none" w:sz="0" w:space="0" w:color="auto"/>
                <w:right w:val="none" w:sz="0" w:space="0" w:color="auto"/>
              </w:divBdr>
            </w:div>
            <w:div w:id="280263392">
              <w:marLeft w:val="0"/>
              <w:marRight w:val="0"/>
              <w:marTop w:val="0"/>
              <w:marBottom w:val="0"/>
              <w:divBdr>
                <w:top w:val="none" w:sz="0" w:space="0" w:color="auto"/>
                <w:left w:val="none" w:sz="0" w:space="0" w:color="auto"/>
                <w:bottom w:val="none" w:sz="0" w:space="0" w:color="auto"/>
                <w:right w:val="none" w:sz="0" w:space="0" w:color="auto"/>
              </w:divBdr>
            </w:div>
            <w:div w:id="504367689">
              <w:marLeft w:val="0"/>
              <w:marRight w:val="0"/>
              <w:marTop w:val="0"/>
              <w:marBottom w:val="0"/>
              <w:divBdr>
                <w:top w:val="none" w:sz="0" w:space="0" w:color="auto"/>
                <w:left w:val="none" w:sz="0" w:space="0" w:color="auto"/>
                <w:bottom w:val="none" w:sz="0" w:space="0" w:color="auto"/>
                <w:right w:val="none" w:sz="0" w:space="0" w:color="auto"/>
              </w:divBdr>
            </w:div>
            <w:div w:id="399912636">
              <w:marLeft w:val="0"/>
              <w:marRight w:val="0"/>
              <w:marTop w:val="0"/>
              <w:marBottom w:val="0"/>
              <w:divBdr>
                <w:top w:val="none" w:sz="0" w:space="0" w:color="auto"/>
                <w:left w:val="none" w:sz="0" w:space="0" w:color="auto"/>
                <w:bottom w:val="none" w:sz="0" w:space="0" w:color="auto"/>
                <w:right w:val="none" w:sz="0" w:space="0" w:color="auto"/>
              </w:divBdr>
            </w:div>
            <w:div w:id="1893033358">
              <w:marLeft w:val="0"/>
              <w:marRight w:val="0"/>
              <w:marTop w:val="0"/>
              <w:marBottom w:val="0"/>
              <w:divBdr>
                <w:top w:val="none" w:sz="0" w:space="0" w:color="auto"/>
                <w:left w:val="none" w:sz="0" w:space="0" w:color="auto"/>
                <w:bottom w:val="none" w:sz="0" w:space="0" w:color="auto"/>
                <w:right w:val="none" w:sz="0" w:space="0" w:color="auto"/>
              </w:divBdr>
            </w:div>
            <w:div w:id="784159522">
              <w:marLeft w:val="0"/>
              <w:marRight w:val="0"/>
              <w:marTop w:val="0"/>
              <w:marBottom w:val="0"/>
              <w:divBdr>
                <w:top w:val="none" w:sz="0" w:space="0" w:color="auto"/>
                <w:left w:val="none" w:sz="0" w:space="0" w:color="auto"/>
                <w:bottom w:val="none" w:sz="0" w:space="0" w:color="auto"/>
                <w:right w:val="none" w:sz="0" w:space="0" w:color="auto"/>
              </w:divBdr>
            </w:div>
            <w:div w:id="1692872891">
              <w:marLeft w:val="0"/>
              <w:marRight w:val="0"/>
              <w:marTop w:val="0"/>
              <w:marBottom w:val="0"/>
              <w:divBdr>
                <w:top w:val="none" w:sz="0" w:space="0" w:color="auto"/>
                <w:left w:val="none" w:sz="0" w:space="0" w:color="auto"/>
                <w:bottom w:val="none" w:sz="0" w:space="0" w:color="auto"/>
                <w:right w:val="none" w:sz="0" w:space="0" w:color="auto"/>
              </w:divBdr>
            </w:div>
            <w:div w:id="303311884">
              <w:marLeft w:val="0"/>
              <w:marRight w:val="0"/>
              <w:marTop w:val="0"/>
              <w:marBottom w:val="0"/>
              <w:divBdr>
                <w:top w:val="none" w:sz="0" w:space="0" w:color="auto"/>
                <w:left w:val="none" w:sz="0" w:space="0" w:color="auto"/>
                <w:bottom w:val="none" w:sz="0" w:space="0" w:color="auto"/>
                <w:right w:val="none" w:sz="0" w:space="0" w:color="auto"/>
              </w:divBdr>
            </w:div>
            <w:div w:id="1819880507">
              <w:marLeft w:val="0"/>
              <w:marRight w:val="0"/>
              <w:marTop w:val="0"/>
              <w:marBottom w:val="0"/>
              <w:divBdr>
                <w:top w:val="none" w:sz="0" w:space="0" w:color="auto"/>
                <w:left w:val="none" w:sz="0" w:space="0" w:color="auto"/>
                <w:bottom w:val="none" w:sz="0" w:space="0" w:color="auto"/>
                <w:right w:val="none" w:sz="0" w:space="0" w:color="auto"/>
              </w:divBdr>
            </w:div>
            <w:div w:id="1853062474">
              <w:marLeft w:val="0"/>
              <w:marRight w:val="0"/>
              <w:marTop w:val="0"/>
              <w:marBottom w:val="0"/>
              <w:divBdr>
                <w:top w:val="none" w:sz="0" w:space="0" w:color="auto"/>
                <w:left w:val="none" w:sz="0" w:space="0" w:color="auto"/>
                <w:bottom w:val="none" w:sz="0" w:space="0" w:color="auto"/>
                <w:right w:val="none" w:sz="0" w:space="0" w:color="auto"/>
              </w:divBdr>
            </w:div>
            <w:div w:id="752051481">
              <w:marLeft w:val="0"/>
              <w:marRight w:val="0"/>
              <w:marTop w:val="0"/>
              <w:marBottom w:val="0"/>
              <w:divBdr>
                <w:top w:val="none" w:sz="0" w:space="0" w:color="auto"/>
                <w:left w:val="none" w:sz="0" w:space="0" w:color="auto"/>
                <w:bottom w:val="none" w:sz="0" w:space="0" w:color="auto"/>
                <w:right w:val="none" w:sz="0" w:space="0" w:color="auto"/>
              </w:divBdr>
            </w:div>
            <w:div w:id="458498672">
              <w:marLeft w:val="0"/>
              <w:marRight w:val="0"/>
              <w:marTop w:val="0"/>
              <w:marBottom w:val="0"/>
              <w:divBdr>
                <w:top w:val="none" w:sz="0" w:space="0" w:color="auto"/>
                <w:left w:val="none" w:sz="0" w:space="0" w:color="auto"/>
                <w:bottom w:val="none" w:sz="0" w:space="0" w:color="auto"/>
                <w:right w:val="none" w:sz="0" w:space="0" w:color="auto"/>
              </w:divBdr>
            </w:div>
            <w:div w:id="1188525276">
              <w:marLeft w:val="0"/>
              <w:marRight w:val="0"/>
              <w:marTop w:val="0"/>
              <w:marBottom w:val="0"/>
              <w:divBdr>
                <w:top w:val="none" w:sz="0" w:space="0" w:color="auto"/>
                <w:left w:val="none" w:sz="0" w:space="0" w:color="auto"/>
                <w:bottom w:val="none" w:sz="0" w:space="0" w:color="auto"/>
                <w:right w:val="none" w:sz="0" w:space="0" w:color="auto"/>
              </w:divBdr>
            </w:div>
            <w:div w:id="1303583122">
              <w:marLeft w:val="0"/>
              <w:marRight w:val="0"/>
              <w:marTop w:val="0"/>
              <w:marBottom w:val="0"/>
              <w:divBdr>
                <w:top w:val="none" w:sz="0" w:space="0" w:color="auto"/>
                <w:left w:val="none" w:sz="0" w:space="0" w:color="auto"/>
                <w:bottom w:val="none" w:sz="0" w:space="0" w:color="auto"/>
                <w:right w:val="none" w:sz="0" w:space="0" w:color="auto"/>
              </w:divBdr>
            </w:div>
            <w:div w:id="367801311">
              <w:marLeft w:val="0"/>
              <w:marRight w:val="0"/>
              <w:marTop w:val="0"/>
              <w:marBottom w:val="0"/>
              <w:divBdr>
                <w:top w:val="none" w:sz="0" w:space="0" w:color="auto"/>
                <w:left w:val="none" w:sz="0" w:space="0" w:color="auto"/>
                <w:bottom w:val="none" w:sz="0" w:space="0" w:color="auto"/>
                <w:right w:val="none" w:sz="0" w:space="0" w:color="auto"/>
              </w:divBdr>
            </w:div>
            <w:div w:id="2049988765">
              <w:marLeft w:val="0"/>
              <w:marRight w:val="0"/>
              <w:marTop w:val="0"/>
              <w:marBottom w:val="0"/>
              <w:divBdr>
                <w:top w:val="none" w:sz="0" w:space="0" w:color="auto"/>
                <w:left w:val="none" w:sz="0" w:space="0" w:color="auto"/>
                <w:bottom w:val="none" w:sz="0" w:space="0" w:color="auto"/>
                <w:right w:val="none" w:sz="0" w:space="0" w:color="auto"/>
              </w:divBdr>
            </w:div>
            <w:div w:id="361789175">
              <w:marLeft w:val="0"/>
              <w:marRight w:val="0"/>
              <w:marTop w:val="0"/>
              <w:marBottom w:val="0"/>
              <w:divBdr>
                <w:top w:val="none" w:sz="0" w:space="0" w:color="auto"/>
                <w:left w:val="none" w:sz="0" w:space="0" w:color="auto"/>
                <w:bottom w:val="none" w:sz="0" w:space="0" w:color="auto"/>
                <w:right w:val="none" w:sz="0" w:space="0" w:color="auto"/>
              </w:divBdr>
            </w:div>
            <w:div w:id="2144076457">
              <w:marLeft w:val="0"/>
              <w:marRight w:val="0"/>
              <w:marTop w:val="0"/>
              <w:marBottom w:val="0"/>
              <w:divBdr>
                <w:top w:val="none" w:sz="0" w:space="0" w:color="auto"/>
                <w:left w:val="none" w:sz="0" w:space="0" w:color="auto"/>
                <w:bottom w:val="none" w:sz="0" w:space="0" w:color="auto"/>
                <w:right w:val="none" w:sz="0" w:space="0" w:color="auto"/>
              </w:divBdr>
            </w:div>
            <w:div w:id="114058035">
              <w:marLeft w:val="0"/>
              <w:marRight w:val="0"/>
              <w:marTop w:val="0"/>
              <w:marBottom w:val="0"/>
              <w:divBdr>
                <w:top w:val="none" w:sz="0" w:space="0" w:color="auto"/>
                <w:left w:val="none" w:sz="0" w:space="0" w:color="auto"/>
                <w:bottom w:val="none" w:sz="0" w:space="0" w:color="auto"/>
                <w:right w:val="none" w:sz="0" w:space="0" w:color="auto"/>
              </w:divBdr>
            </w:div>
            <w:div w:id="1060326514">
              <w:marLeft w:val="0"/>
              <w:marRight w:val="0"/>
              <w:marTop w:val="0"/>
              <w:marBottom w:val="0"/>
              <w:divBdr>
                <w:top w:val="none" w:sz="0" w:space="0" w:color="auto"/>
                <w:left w:val="none" w:sz="0" w:space="0" w:color="auto"/>
                <w:bottom w:val="none" w:sz="0" w:space="0" w:color="auto"/>
                <w:right w:val="none" w:sz="0" w:space="0" w:color="auto"/>
              </w:divBdr>
            </w:div>
            <w:div w:id="1104616253">
              <w:marLeft w:val="0"/>
              <w:marRight w:val="0"/>
              <w:marTop w:val="0"/>
              <w:marBottom w:val="0"/>
              <w:divBdr>
                <w:top w:val="none" w:sz="0" w:space="0" w:color="auto"/>
                <w:left w:val="none" w:sz="0" w:space="0" w:color="auto"/>
                <w:bottom w:val="none" w:sz="0" w:space="0" w:color="auto"/>
                <w:right w:val="none" w:sz="0" w:space="0" w:color="auto"/>
              </w:divBdr>
            </w:div>
            <w:div w:id="1907639219">
              <w:marLeft w:val="0"/>
              <w:marRight w:val="0"/>
              <w:marTop w:val="0"/>
              <w:marBottom w:val="0"/>
              <w:divBdr>
                <w:top w:val="none" w:sz="0" w:space="0" w:color="auto"/>
                <w:left w:val="none" w:sz="0" w:space="0" w:color="auto"/>
                <w:bottom w:val="none" w:sz="0" w:space="0" w:color="auto"/>
                <w:right w:val="none" w:sz="0" w:space="0" w:color="auto"/>
              </w:divBdr>
            </w:div>
            <w:div w:id="1165558381">
              <w:marLeft w:val="0"/>
              <w:marRight w:val="0"/>
              <w:marTop w:val="0"/>
              <w:marBottom w:val="0"/>
              <w:divBdr>
                <w:top w:val="none" w:sz="0" w:space="0" w:color="auto"/>
                <w:left w:val="none" w:sz="0" w:space="0" w:color="auto"/>
                <w:bottom w:val="none" w:sz="0" w:space="0" w:color="auto"/>
                <w:right w:val="none" w:sz="0" w:space="0" w:color="auto"/>
              </w:divBdr>
            </w:div>
            <w:div w:id="187184705">
              <w:marLeft w:val="0"/>
              <w:marRight w:val="0"/>
              <w:marTop w:val="0"/>
              <w:marBottom w:val="0"/>
              <w:divBdr>
                <w:top w:val="none" w:sz="0" w:space="0" w:color="auto"/>
                <w:left w:val="none" w:sz="0" w:space="0" w:color="auto"/>
                <w:bottom w:val="none" w:sz="0" w:space="0" w:color="auto"/>
                <w:right w:val="none" w:sz="0" w:space="0" w:color="auto"/>
              </w:divBdr>
            </w:div>
            <w:div w:id="5637939">
              <w:marLeft w:val="0"/>
              <w:marRight w:val="0"/>
              <w:marTop w:val="0"/>
              <w:marBottom w:val="0"/>
              <w:divBdr>
                <w:top w:val="none" w:sz="0" w:space="0" w:color="auto"/>
                <w:left w:val="none" w:sz="0" w:space="0" w:color="auto"/>
                <w:bottom w:val="none" w:sz="0" w:space="0" w:color="auto"/>
                <w:right w:val="none" w:sz="0" w:space="0" w:color="auto"/>
              </w:divBdr>
            </w:div>
            <w:div w:id="1034500843">
              <w:marLeft w:val="0"/>
              <w:marRight w:val="0"/>
              <w:marTop w:val="0"/>
              <w:marBottom w:val="0"/>
              <w:divBdr>
                <w:top w:val="none" w:sz="0" w:space="0" w:color="auto"/>
                <w:left w:val="none" w:sz="0" w:space="0" w:color="auto"/>
                <w:bottom w:val="none" w:sz="0" w:space="0" w:color="auto"/>
                <w:right w:val="none" w:sz="0" w:space="0" w:color="auto"/>
              </w:divBdr>
            </w:div>
            <w:div w:id="1404599020">
              <w:marLeft w:val="0"/>
              <w:marRight w:val="0"/>
              <w:marTop w:val="0"/>
              <w:marBottom w:val="0"/>
              <w:divBdr>
                <w:top w:val="none" w:sz="0" w:space="0" w:color="auto"/>
                <w:left w:val="none" w:sz="0" w:space="0" w:color="auto"/>
                <w:bottom w:val="none" w:sz="0" w:space="0" w:color="auto"/>
                <w:right w:val="none" w:sz="0" w:space="0" w:color="auto"/>
              </w:divBdr>
            </w:div>
            <w:div w:id="1340230546">
              <w:marLeft w:val="0"/>
              <w:marRight w:val="0"/>
              <w:marTop w:val="0"/>
              <w:marBottom w:val="0"/>
              <w:divBdr>
                <w:top w:val="none" w:sz="0" w:space="0" w:color="auto"/>
                <w:left w:val="none" w:sz="0" w:space="0" w:color="auto"/>
                <w:bottom w:val="none" w:sz="0" w:space="0" w:color="auto"/>
                <w:right w:val="none" w:sz="0" w:space="0" w:color="auto"/>
              </w:divBdr>
            </w:div>
            <w:div w:id="1249388604">
              <w:marLeft w:val="0"/>
              <w:marRight w:val="0"/>
              <w:marTop w:val="0"/>
              <w:marBottom w:val="0"/>
              <w:divBdr>
                <w:top w:val="none" w:sz="0" w:space="0" w:color="auto"/>
                <w:left w:val="none" w:sz="0" w:space="0" w:color="auto"/>
                <w:bottom w:val="none" w:sz="0" w:space="0" w:color="auto"/>
                <w:right w:val="none" w:sz="0" w:space="0" w:color="auto"/>
              </w:divBdr>
            </w:div>
            <w:div w:id="134875524">
              <w:marLeft w:val="0"/>
              <w:marRight w:val="0"/>
              <w:marTop w:val="0"/>
              <w:marBottom w:val="0"/>
              <w:divBdr>
                <w:top w:val="none" w:sz="0" w:space="0" w:color="auto"/>
                <w:left w:val="none" w:sz="0" w:space="0" w:color="auto"/>
                <w:bottom w:val="none" w:sz="0" w:space="0" w:color="auto"/>
                <w:right w:val="none" w:sz="0" w:space="0" w:color="auto"/>
              </w:divBdr>
            </w:div>
            <w:div w:id="656153154">
              <w:marLeft w:val="0"/>
              <w:marRight w:val="0"/>
              <w:marTop w:val="0"/>
              <w:marBottom w:val="0"/>
              <w:divBdr>
                <w:top w:val="none" w:sz="0" w:space="0" w:color="auto"/>
                <w:left w:val="none" w:sz="0" w:space="0" w:color="auto"/>
                <w:bottom w:val="none" w:sz="0" w:space="0" w:color="auto"/>
                <w:right w:val="none" w:sz="0" w:space="0" w:color="auto"/>
              </w:divBdr>
            </w:div>
            <w:div w:id="1870147600">
              <w:marLeft w:val="0"/>
              <w:marRight w:val="0"/>
              <w:marTop w:val="0"/>
              <w:marBottom w:val="0"/>
              <w:divBdr>
                <w:top w:val="none" w:sz="0" w:space="0" w:color="auto"/>
                <w:left w:val="none" w:sz="0" w:space="0" w:color="auto"/>
                <w:bottom w:val="none" w:sz="0" w:space="0" w:color="auto"/>
                <w:right w:val="none" w:sz="0" w:space="0" w:color="auto"/>
              </w:divBdr>
            </w:div>
            <w:div w:id="1566454449">
              <w:marLeft w:val="0"/>
              <w:marRight w:val="0"/>
              <w:marTop w:val="0"/>
              <w:marBottom w:val="0"/>
              <w:divBdr>
                <w:top w:val="none" w:sz="0" w:space="0" w:color="auto"/>
                <w:left w:val="none" w:sz="0" w:space="0" w:color="auto"/>
                <w:bottom w:val="none" w:sz="0" w:space="0" w:color="auto"/>
                <w:right w:val="none" w:sz="0" w:space="0" w:color="auto"/>
              </w:divBdr>
            </w:div>
            <w:div w:id="951322763">
              <w:marLeft w:val="0"/>
              <w:marRight w:val="0"/>
              <w:marTop w:val="0"/>
              <w:marBottom w:val="0"/>
              <w:divBdr>
                <w:top w:val="none" w:sz="0" w:space="0" w:color="auto"/>
                <w:left w:val="none" w:sz="0" w:space="0" w:color="auto"/>
                <w:bottom w:val="none" w:sz="0" w:space="0" w:color="auto"/>
                <w:right w:val="none" w:sz="0" w:space="0" w:color="auto"/>
              </w:divBdr>
            </w:div>
            <w:div w:id="1468859504">
              <w:marLeft w:val="0"/>
              <w:marRight w:val="0"/>
              <w:marTop w:val="0"/>
              <w:marBottom w:val="0"/>
              <w:divBdr>
                <w:top w:val="none" w:sz="0" w:space="0" w:color="auto"/>
                <w:left w:val="none" w:sz="0" w:space="0" w:color="auto"/>
                <w:bottom w:val="none" w:sz="0" w:space="0" w:color="auto"/>
                <w:right w:val="none" w:sz="0" w:space="0" w:color="auto"/>
              </w:divBdr>
            </w:div>
            <w:div w:id="1056854935">
              <w:marLeft w:val="0"/>
              <w:marRight w:val="0"/>
              <w:marTop w:val="0"/>
              <w:marBottom w:val="0"/>
              <w:divBdr>
                <w:top w:val="none" w:sz="0" w:space="0" w:color="auto"/>
                <w:left w:val="none" w:sz="0" w:space="0" w:color="auto"/>
                <w:bottom w:val="none" w:sz="0" w:space="0" w:color="auto"/>
                <w:right w:val="none" w:sz="0" w:space="0" w:color="auto"/>
              </w:divBdr>
            </w:div>
            <w:div w:id="1982073814">
              <w:marLeft w:val="0"/>
              <w:marRight w:val="0"/>
              <w:marTop w:val="0"/>
              <w:marBottom w:val="0"/>
              <w:divBdr>
                <w:top w:val="none" w:sz="0" w:space="0" w:color="auto"/>
                <w:left w:val="none" w:sz="0" w:space="0" w:color="auto"/>
                <w:bottom w:val="none" w:sz="0" w:space="0" w:color="auto"/>
                <w:right w:val="none" w:sz="0" w:space="0" w:color="auto"/>
              </w:divBdr>
            </w:div>
            <w:div w:id="577402324">
              <w:marLeft w:val="0"/>
              <w:marRight w:val="0"/>
              <w:marTop w:val="0"/>
              <w:marBottom w:val="0"/>
              <w:divBdr>
                <w:top w:val="none" w:sz="0" w:space="0" w:color="auto"/>
                <w:left w:val="none" w:sz="0" w:space="0" w:color="auto"/>
                <w:bottom w:val="none" w:sz="0" w:space="0" w:color="auto"/>
                <w:right w:val="none" w:sz="0" w:space="0" w:color="auto"/>
              </w:divBdr>
            </w:div>
            <w:div w:id="38168037">
              <w:marLeft w:val="0"/>
              <w:marRight w:val="0"/>
              <w:marTop w:val="0"/>
              <w:marBottom w:val="0"/>
              <w:divBdr>
                <w:top w:val="none" w:sz="0" w:space="0" w:color="auto"/>
                <w:left w:val="none" w:sz="0" w:space="0" w:color="auto"/>
                <w:bottom w:val="none" w:sz="0" w:space="0" w:color="auto"/>
                <w:right w:val="none" w:sz="0" w:space="0" w:color="auto"/>
              </w:divBdr>
            </w:div>
            <w:div w:id="685906380">
              <w:marLeft w:val="0"/>
              <w:marRight w:val="0"/>
              <w:marTop w:val="0"/>
              <w:marBottom w:val="0"/>
              <w:divBdr>
                <w:top w:val="none" w:sz="0" w:space="0" w:color="auto"/>
                <w:left w:val="none" w:sz="0" w:space="0" w:color="auto"/>
                <w:bottom w:val="none" w:sz="0" w:space="0" w:color="auto"/>
                <w:right w:val="none" w:sz="0" w:space="0" w:color="auto"/>
              </w:divBdr>
            </w:div>
            <w:div w:id="790057457">
              <w:marLeft w:val="0"/>
              <w:marRight w:val="0"/>
              <w:marTop w:val="0"/>
              <w:marBottom w:val="0"/>
              <w:divBdr>
                <w:top w:val="none" w:sz="0" w:space="0" w:color="auto"/>
                <w:left w:val="none" w:sz="0" w:space="0" w:color="auto"/>
                <w:bottom w:val="none" w:sz="0" w:space="0" w:color="auto"/>
                <w:right w:val="none" w:sz="0" w:space="0" w:color="auto"/>
              </w:divBdr>
            </w:div>
            <w:div w:id="594368302">
              <w:marLeft w:val="0"/>
              <w:marRight w:val="0"/>
              <w:marTop w:val="0"/>
              <w:marBottom w:val="0"/>
              <w:divBdr>
                <w:top w:val="none" w:sz="0" w:space="0" w:color="auto"/>
                <w:left w:val="none" w:sz="0" w:space="0" w:color="auto"/>
                <w:bottom w:val="none" w:sz="0" w:space="0" w:color="auto"/>
                <w:right w:val="none" w:sz="0" w:space="0" w:color="auto"/>
              </w:divBdr>
            </w:div>
            <w:div w:id="354888304">
              <w:marLeft w:val="0"/>
              <w:marRight w:val="0"/>
              <w:marTop w:val="0"/>
              <w:marBottom w:val="0"/>
              <w:divBdr>
                <w:top w:val="none" w:sz="0" w:space="0" w:color="auto"/>
                <w:left w:val="none" w:sz="0" w:space="0" w:color="auto"/>
                <w:bottom w:val="none" w:sz="0" w:space="0" w:color="auto"/>
                <w:right w:val="none" w:sz="0" w:space="0" w:color="auto"/>
              </w:divBdr>
            </w:div>
            <w:div w:id="563952231">
              <w:marLeft w:val="0"/>
              <w:marRight w:val="0"/>
              <w:marTop w:val="0"/>
              <w:marBottom w:val="0"/>
              <w:divBdr>
                <w:top w:val="none" w:sz="0" w:space="0" w:color="auto"/>
                <w:left w:val="none" w:sz="0" w:space="0" w:color="auto"/>
                <w:bottom w:val="none" w:sz="0" w:space="0" w:color="auto"/>
                <w:right w:val="none" w:sz="0" w:space="0" w:color="auto"/>
              </w:divBdr>
            </w:div>
            <w:div w:id="178353836">
              <w:marLeft w:val="0"/>
              <w:marRight w:val="0"/>
              <w:marTop w:val="0"/>
              <w:marBottom w:val="0"/>
              <w:divBdr>
                <w:top w:val="none" w:sz="0" w:space="0" w:color="auto"/>
                <w:left w:val="none" w:sz="0" w:space="0" w:color="auto"/>
                <w:bottom w:val="none" w:sz="0" w:space="0" w:color="auto"/>
                <w:right w:val="none" w:sz="0" w:space="0" w:color="auto"/>
              </w:divBdr>
            </w:div>
            <w:div w:id="1292900742">
              <w:marLeft w:val="0"/>
              <w:marRight w:val="0"/>
              <w:marTop w:val="0"/>
              <w:marBottom w:val="0"/>
              <w:divBdr>
                <w:top w:val="none" w:sz="0" w:space="0" w:color="auto"/>
                <w:left w:val="none" w:sz="0" w:space="0" w:color="auto"/>
                <w:bottom w:val="none" w:sz="0" w:space="0" w:color="auto"/>
                <w:right w:val="none" w:sz="0" w:space="0" w:color="auto"/>
              </w:divBdr>
            </w:div>
            <w:div w:id="1196189837">
              <w:marLeft w:val="0"/>
              <w:marRight w:val="0"/>
              <w:marTop w:val="0"/>
              <w:marBottom w:val="0"/>
              <w:divBdr>
                <w:top w:val="none" w:sz="0" w:space="0" w:color="auto"/>
                <w:left w:val="none" w:sz="0" w:space="0" w:color="auto"/>
                <w:bottom w:val="none" w:sz="0" w:space="0" w:color="auto"/>
                <w:right w:val="none" w:sz="0" w:space="0" w:color="auto"/>
              </w:divBdr>
            </w:div>
            <w:div w:id="309217659">
              <w:marLeft w:val="0"/>
              <w:marRight w:val="0"/>
              <w:marTop w:val="0"/>
              <w:marBottom w:val="0"/>
              <w:divBdr>
                <w:top w:val="none" w:sz="0" w:space="0" w:color="auto"/>
                <w:left w:val="none" w:sz="0" w:space="0" w:color="auto"/>
                <w:bottom w:val="none" w:sz="0" w:space="0" w:color="auto"/>
                <w:right w:val="none" w:sz="0" w:space="0" w:color="auto"/>
              </w:divBdr>
            </w:div>
            <w:div w:id="28460743">
              <w:marLeft w:val="0"/>
              <w:marRight w:val="0"/>
              <w:marTop w:val="0"/>
              <w:marBottom w:val="0"/>
              <w:divBdr>
                <w:top w:val="none" w:sz="0" w:space="0" w:color="auto"/>
                <w:left w:val="none" w:sz="0" w:space="0" w:color="auto"/>
                <w:bottom w:val="none" w:sz="0" w:space="0" w:color="auto"/>
                <w:right w:val="none" w:sz="0" w:space="0" w:color="auto"/>
              </w:divBdr>
            </w:div>
            <w:div w:id="1582450249">
              <w:marLeft w:val="0"/>
              <w:marRight w:val="0"/>
              <w:marTop w:val="0"/>
              <w:marBottom w:val="0"/>
              <w:divBdr>
                <w:top w:val="none" w:sz="0" w:space="0" w:color="auto"/>
                <w:left w:val="none" w:sz="0" w:space="0" w:color="auto"/>
                <w:bottom w:val="none" w:sz="0" w:space="0" w:color="auto"/>
                <w:right w:val="none" w:sz="0" w:space="0" w:color="auto"/>
              </w:divBdr>
            </w:div>
            <w:div w:id="17507817">
              <w:marLeft w:val="0"/>
              <w:marRight w:val="0"/>
              <w:marTop w:val="0"/>
              <w:marBottom w:val="0"/>
              <w:divBdr>
                <w:top w:val="none" w:sz="0" w:space="0" w:color="auto"/>
                <w:left w:val="none" w:sz="0" w:space="0" w:color="auto"/>
                <w:bottom w:val="none" w:sz="0" w:space="0" w:color="auto"/>
                <w:right w:val="none" w:sz="0" w:space="0" w:color="auto"/>
              </w:divBdr>
            </w:div>
            <w:div w:id="1785422781">
              <w:marLeft w:val="0"/>
              <w:marRight w:val="0"/>
              <w:marTop w:val="0"/>
              <w:marBottom w:val="0"/>
              <w:divBdr>
                <w:top w:val="none" w:sz="0" w:space="0" w:color="auto"/>
                <w:left w:val="none" w:sz="0" w:space="0" w:color="auto"/>
                <w:bottom w:val="none" w:sz="0" w:space="0" w:color="auto"/>
                <w:right w:val="none" w:sz="0" w:space="0" w:color="auto"/>
              </w:divBdr>
            </w:div>
            <w:div w:id="2127116711">
              <w:marLeft w:val="0"/>
              <w:marRight w:val="0"/>
              <w:marTop w:val="0"/>
              <w:marBottom w:val="0"/>
              <w:divBdr>
                <w:top w:val="none" w:sz="0" w:space="0" w:color="auto"/>
                <w:left w:val="none" w:sz="0" w:space="0" w:color="auto"/>
                <w:bottom w:val="none" w:sz="0" w:space="0" w:color="auto"/>
                <w:right w:val="none" w:sz="0" w:space="0" w:color="auto"/>
              </w:divBdr>
            </w:div>
            <w:div w:id="1698389875">
              <w:marLeft w:val="0"/>
              <w:marRight w:val="0"/>
              <w:marTop w:val="0"/>
              <w:marBottom w:val="0"/>
              <w:divBdr>
                <w:top w:val="none" w:sz="0" w:space="0" w:color="auto"/>
                <w:left w:val="none" w:sz="0" w:space="0" w:color="auto"/>
                <w:bottom w:val="none" w:sz="0" w:space="0" w:color="auto"/>
                <w:right w:val="none" w:sz="0" w:space="0" w:color="auto"/>
              </w:divBdr>
            </w:div>
            <w:div w:id="1405638579">
              <w:marLeft w:val="0"/>
              <w:marRight w:val="0"/>
              <w:marTop w:val="0"/>
              <w:marBottom w:val="0"/>
              <w:divBdr>
                <w:top w:val="none" w:sz="0" w:space="0" w:color="auto"/>
                <w:left w:val="none" w:sz="0" w:space="0" w:color="auto"/>
                <w:bottom w:val="none" w:sz="0" w:space="0" w:color="auto"/>
                <w:right w:val="none" w:sz="0" w:space="0" w:color="auto"/>
              </w:divBdr>
            </w:div>
            <w:div w:id="87434061">
              <w:marLeft w:val="0"/>
              <w:marRight w:val="0"/>
              <w:marTop w:val="0"/>
              <w:marBottom w:val="0"/>
              <w:divBdr>
                <w:top w:val="none" w:sz="0" w:space="0" w:color="auto"/>
                <w:left w:val="none" w:sz="0" w:space="0" w:color="auto"/>
                <w:bottom w:val="none" w:sz="0" w:space="0" w:color="auto"/>
                <w:right w:val="none" w:sz="0" w:space="0" w:color="auto"/>
              </w:divBdr>
            </w:div>
            <w:div w:id="1173908973">
              <w:marLeft w:val="0"/>
              <w:marRight w:val="0"/>
              <w:marTop w:val="0"/>
              <w:marBottom w:val="0"/>
              <w:divBdr>
                <w:top w:val="none" w:sz="0" w:space="0" w:color="auto"/>
                <w:left w:val="none" w:sz="0" w:space="0" w:color="auto"/>
                <w:bottom w:val="none" w:sz="0" w:space="0" w:color="auto"/>
                <w:right w:val="none" w:sz="0" w:space="0" w:color="auto"/>
              </w:divBdr>
            </w:div>
            <w:div w:id="1432627900">
              <w:marLeft w:val="0"/>
              <w:marRight w:val="0"/>
              <w:marTop w:val="0"/>
              <w:marBottom w:val="0"/>
              <w:divBdr>
                <w:top w:val="none" w:sz="0" w:space="0" w:color="auto"/>
                <w:left w:val="none" w:sz="0" w:space="0" w:color="auto"/>
                <w:bottom w:val="none" w:sz="0" w:space="0" w:color="auto"/>
                <w:right w:val="none" w:sz="0" w:space="0" w:color="auto"/>
              </w:divBdr>
            </w:div>
            <w:div w:id="2012559066">
              <w:marLeft w:val="0"/>
              <w:marRight w:val="0"/>
              <w:marTop w:val="0"/>
              <w:marBottom w:val="0"/>
              <w:divBdr>
                <w:top w:val="none" w:sz="0" w:space="0" w:color="auto"/>
                <w:left w:val="none" w:sz="0" w:space="0" w:color="auto"/>
                <w:bottom w:val="none" w:sz="0" w:space="0" w:color="auto"/>
                <w:right w:val="none" w:sz="0" w:space="0" w:color="auto"/>
              </w:divBdr>
            </w:div>
            <w:div w:id="1674382595">
              <w:marLeft w:val="0"/>
              <w:marRight w:val="0"/>
              <w:marTop w:val="0"/>
              <w:marBottom w:val="0"/>
              <w:divBdr>
                <w:top w:val="none" w:sz="0" w:space="0" w:color="auto"/>
                <w:left w:val="none" w:sz="0" w:space="0" w:color="auto"/>
                <w:bottom w:val="none" w:sz="0" w:space="0" w:color="auto"/>
                <w:right w:val="none" w:sz="0" w:space="0" w:color="auto"/>
              </w:divBdr>
            </w:div>
            <w:div w:id="636908922">
              <w:marLeft w:val="0"/>
              <w:marRight w:val="0"/>
              <w:marTop w:val="0"/>
              <w:marBottom w:val="0"/>
              <w:divBdr>
                <w:top w:val="none" w:sz="0" w:space="0" w:color="auto"/>
                <w:left w:val="none" w:sz="0" w:space="0" w:color="auto"/>
                <w:bottom w:val="none" w:sz="0" w:space="0" w:color="auto"/>
                <w:right w:val="none" w:sz="0" w:space="0" w:color="auto"/>
              </w:divBdr>
            </w:div>
            <w:div w:id="1796215121">
              <w:marLeft w:val="0"/>
              <w:marRight w:val="0"/>
              <w:marTop w:val="0"/>
              <w:marBottom w:val="0"/>
              <w:divBdr>
                <w:top w:val="none" w:sz="0" w:space="0" w:color="auto"/>
                <w:left w:val="none" w:sz="0" w:space="0" w:color="auto"/>
                <w:bottom w:val="none" w:sz="0" w:space="0" w:color="auto"/>
                <w:right w:val="none" w:sz="0" w:space="0" w:color="auto"/>
              </w:divBdr>
            </w:div>
            <w:div w:id="1808428881">
              <w:marLeft w:val="0"/>
              <w:marRight w:val="0"/>
              <w:marTop w:val="0"/>
              <w:marBottom w:val="0"/>
              <w:divBdr>
                <w:top w:val="none" w:sz="0" w:space="0" w:color="auto"/>
                <w:left w:val="none" w:sz="0" w:space="0" w:color="auto"/>
                <w:bottom w:val="none" w:sz="0" w:space="0" w:color="auto"/>
                <w:right w:val="none" w:sz="0" w:space="0" w:color="auto"/>
              </w:divBdr>
            </w:div>
            <w:div w:id="697899475">
              <w:marLeft w:val="0"/>
              <w:marRight w:val="0"/>
              <w:marTop w:val="0"/>
              <w:marBottom w:val="0"/>
              <w:divBdr>
                <w:top w:val="none" w:sz="0" w:space="0" w:color="auto"/>
                <w:left w:val="none" w:sz="0" w:space="0" w:color="auto"/>
                <w:bottom w:val="none" w:sz="0" w:space="0" w:color="auto"/>
                <w:right w:val="none" w:sz="0" w:space="0" w:color="auto"/>
              </w:divBdr>
            </w:div>
            <w:div w:id="1065488572">
              <w:marLeft w:val="0"/>
              <w:marRight w:val="0"/>
              <w:marTop w:val="0"/>
              <w:marBottom w:val="0"/>
              <w:divBdr>
                <w:top w:val="none" w:sz="0" w:space="0" w:color="auto"/>
                <w:left w:val="none" w:sz="0" w:space="0" w:color="auto"/>
                <w:bottom w:val="none" w:sz="0" w:space="0" w:color="auto"/>
                <w:right w:val="none" w:sz="0" w:space="0" w:color="auto"/>
              </w:divBdr>
            </w:div>
            <w:div w:id="265772320">
              <w:marLeft w:val="0"/>
              <w:marRight w:val="0"/>
              <w:marTop w:val="0"/>
              <w:marBottom w:val="0"/>
              <w:divBdr>
                <w:top w:val="none" w:sz="0" w:space="0" w:color="auto"/>
                <w:left w:val="none" w:sz="0" w:space="0" w:color="auto"/>
                <w:bottom w:val="none" w:sz="0" w:space="0" w:color="auto"/>
                <w:right w:val="none" w:sz="0" w:space="0" w:color="auto"/>
              </w:divBdr>
            </w:div>
            <w:div w:id="682365642">
              <w:marLeft w:val="0"/>
              <w:marRight w:val="0"/>
              <w:marTop w:val="0"/>
              <w:marBottom w:val="0"/>
              <w:divBdr>
                <w:top w:val="none" w:sz="0" w:space="0" w:color="auto"/>
                <w:left w:val="none" w:sz="0" w:space="0" w:color="auto"/>
                <w:bottom w:val="none" w:sz="0" w:space="0" w:color="auto"/>
                <w:right w:val="none" w:sz="0" w:space="0" w:color="auto"/>
              </w:divBdr>
            </w:div>
            <w:div w:id="1844465765">
              <w:marLeft w:val="0"/>
              <w:marRight w:val="0"/>
              <w:marTop w:val="0"/>
              <w:marBottom w:val="0"/>
              <w:divBdr>
                <w:top w:val="none" w:sz="0" w:space="0" w:color="auto"/>
                <w:left w:val="none" w:sz="0" w:space="0" w:color="auto"/>
                <w:bottom w:val="none" w:sz="0" w:space="0" w:color="auto"/>
                <w:right w:val="none" w:sz="0" w:space="0" w:color="auto"/>
              </w:divBdr>
            </w:div>
            <w:div w:id="1367562903">
              <w:marLeft w:val="0"/>
              <w:marRight w:val="0"/>
              <w:marTop w:val="0"/>
              <w:marBottom w:val="0"/>
              <w:divBdr>
                <w:top w:val="none" w:sz="0" w:space="0" w:color="auto"/>
                <w:left w:val="none" w:sz="0" w:space="0" w:color="auto"/>
                <w:bottom w:val="none" w:sz="0" w:space="0" w:color="auto"/>
                <w:right w:val="none" w:sz="0" w:space="0" w:color="auto"/>
              </w:divBdr>
            </w:div>
            <w:div w:id="1731341855">
              <w:marLeft w:val="0"/>
              <w:marRight w:val="0"/>
              <w:marTop w:val="0"/>
              <w:marBottom w:val="0"/>
              <w:divBdr>
                <w:top w:val="none" w:sz="0" w:space="0" w:color="auto"/>
                <w:left w:val="none" w:sz="0" w:space="0" w:color="auto"/>
                <w:bottom w:val="none" w:sz="0" w:space="0" w:color="auto"/>
                <w:right w:val="none" w:sz="0" w:space="0" w:color="auto"/>
              </w:divBdr>
            </w:div>
            <w:div w:id="1815945258">
              <w:marLeft w:val="0"/>
              <w:marRight w:val="0"/>
              <w:marTop w:val="0"/>
              <w:marBottom w:val="0"/>
              <w:divBdr>
                <w:top w:val="none" w:sz="0" w:space="0" w:color="auto"/>
                <w:left w:val="none" w:sz="0" w:space="0" w:color="auto"/>
                <w:bottom w:val="none" w:sz="0" w:space="0" w:color="auto"/>
                <w:right w:val="none" w:sz="0" w:space="0" w:color="auto"/>
              </w:divBdr>
            </w:div>
            <w:div w:id="2119594396">
              <w:marLeft w:val="0"/>
              <w:marRight w:val="0"/>
              <w:marTop w:val="0"/>
              <w:marBottom w:val="0"/>
              <w:divBdr>
                <w:top w:val="none" w:sz="0" w:space="0" w:color="auto"/>
                <w:left w:val="none" w:sz="0" w:space="0" w:color="auto"/>
                <w:bottom w:val="none" w:sz="0" w:space="0" w:color="auto"/>
                <w:right w:val="none" w:sz="0" w:space="0" w:color="auto"/>
              </w:divBdr>
            </w:div>
            <w:div w:id="359011409">
              <w:marLeft w:val="0"/>
              <w:marRight w:val="0"/>
              <w:marTop w:val="0"/>
              <w:marBottom w:val="0"/>
              <w:divBdr>
                <w:top w:val="none" w:sz="0" w:space="0" w:color="auto"/>
                <w:left w:val="none" w:sz="0" w:space="0" w:color="auto"/>
                <w:bottom w:val="none" w:sz="0" w:space="0" w:color="auto"/>
                <w:right w:val="none" w:sz="0" w:space="0" w:color="auto"/>
              </w:divBdr>
            </w:div>
            <w:div w:id="1914851360">
              <w:marLeft w:val="0"/>
              <w:marRight w:val="0"/>
              <w:marTop w:val="0"/>
              <w:marBottom w:val="0"/>
              <w:divBdr>
                <w:top w:val="none" w:sz="0" w:space="0" w:color="auto"/>
                <w:left w:val="none" w:sz="0" w:space="0" w:color="auto"/>
                <w:bottom w:val="none" w:sz="0" w:space="0" w:color="auto"/>
                <w:right w:val="none" w:sz="0" w:space="0" w:color="auto"/>
              </w:divBdr>
            </w:div>
            <w:div w:id="178351489">
              <w:marLeft w:val="0"/>
              <w:marRight w:val="0"/>
              <w:marTop w:val="0"/>
              <w:marBottom w:val="0"/>
              <w:divBdr>
                <w:top w:val="none" w:sz="0" w:space="0" w:color="auto"/>
                <w:left w:val="none" w:sz="0" w:space="0" w:color="auto"/>
                <w:bottom w:val="none" w:sz="0" w:space="0" w:color="auto"/>
                <w:right w:val="none" w:sz="0" w:space="0" w:color="auto"/>
              </w:divBdr>
            </w:div>
            <w:div w:id="638924363">
              <w:marLeft w:val="0"/>
              <w:marRight w:val="0"/>
              <w:marTop w:val="0"/>
              <w:marBottom w:val="0"/>
              <w:divBdr>
                <w:top w:val="none" w:sz="0" w:space="0" w:color="auto"/>
                <w:left w:val="none" w:sz="0" w:space="0" w:color="auto"/>
                <w:bottom w:val="none" w:sz="0" w:space="0" w:color="auto"/>
                <w:right w:val="none" w:sz="0" w:space="0" w:color="auto"/>
              </w:divBdr>
            </w:div>
            <w:div w:id="1871332945">
              <w:marLeft w:val="0"/>
              <w:marRight w:val="0"/>
              <w:marTop w:val="0"/>
              <w:marBottom w:val="0"/>
              <w:divBdr>
                <w:top w:val="none" w:sz="0" w:space="0" w:color="auto"/>
                <w:left w:val="none" w:sz="0" w:space="0" w:color="auto"/>
                <w:bottom w:val="none" w:sz="0" w:space="0" w:color="auto"/>
                <w:right w:val="none" w:sz="0" w:space="0" w:color="auto"/>
              </w:divBdr>
            </w:div>
            <w:div w:id="626620758">
              <w:marLeft w:val="0"/>
              <w:marRight w:val="0"/>
              <w:marTop w:val="0"/>
              <w:marBottom w:val="0"/>
              <w:divBdr>
                <w:top w:val="none" w:sz="0" w:space="0" w:color="auto"/>
                <w:left w:val="none" w:sz="0" w:space="0" w:color="auto"/>
                <w:bottom w:val="none" w:sz="0" w:space="0" w:color="auto"/>
                <w:right w:val="none" w:sz="0" w:space="0" w:color="auto"/>
              </w:divBdr>
            </w:div>
            <w:div w:id="2109038607">
              <w:marLeft w:val="0"/>
              <w:marRight w:val="0"/>
              <w:marTop w:val="0"/>
              <w:marBottom w:val="0"/>
              <w:divBdr>
                <w:top w:val="none" w:sz="0" w:space="0" w:color="auto"/>
                <w:left w:val="none" w:sz="0" w:space="0" w:color="auto"/>
                <w:bottom w:val="none" w:sz="0" w:space="0" w:color="auto"/>
                <w:right w:val="none" w:sz="0" w:space="0" w:color="auto"/>
              </w:divBdr>
            </w:div>
            <w:div w:id="916288088">
              <w:marLeft w:val="0"/>
              <w:marRight w:val="0"/>
              <w:marTop w:val="0"/>
              <w:marBottom w:val="0"/>
              <w:divBdr>
                <w:top w:val="none" w:sz="0" w:space="0" w:color="auto"/>
                <w:left w:val="none" w:sz="0" w:space="0" w:color="auto"/>
                <w:bottom w:val="none" w:sz="0" w:space="0" w:color="auto"/>
                <w:right w:val="none" w:sz="0" w:space="0" w:color="auto"/>
              </w:divBdr>
            </w:div>
            <w:div w:id="1029181226">
              <w:marLeft w:val="0"/>
              <w:marRight w:val="0"/>
              <w:marTop w:val="0"/>
              <w:marBottom w:val="0"/>
              <w:divBdr>
                <w:top w:val="none" w:sz="0" w:space="0" w:color="auto"/>
                <w:left w:val="none" w:sz="0" w:space="0" w:color="auto"/>
                <w:bottom w:val="none" w:sz="0" w:space="0" w:color="auto"/>
                <w:right w:val="none" w:sz="0" w:space="0" w:color="auto"/>
              </w:divBdr>
            </w:div>
            <w:div w:id="1206065343">
              <w:marLeft w:val="0"/>
              <w:marRight w:val="0"/>
              <w:marTop w:val="0"/>
              <w:marBottom w:val="0"/>
              <w:divBdr>
                <w:top w:val="none" w:sz="0" w:space="0" w:color="auto"/>
                <w:left w:val="none" w:sz="0" w:space="0" w:color="auto"/>
                <w:bottom w:val="none" w:sz="0" w:space="0" w:color="auto"/>
                <w:right w:val="none" w:sz="0" w:space="0" w:color="auto"/>
              </w:divBdr>
            </w:div>
            <w:div w:id="1821458590">
              <w:marLeft w:val="0"/>
              <w:marRight w:val="0"/>
              <w:marTop w:val="0"/>
              <w:marBottom w:val="0"/>
              <w:divBdr>
                <w:top w:val="none" w:sz="0" w:space="0" w:color="auto"/>
                <w:left w:val="none" w:sz="0" w:space="0" w:color="auto"/>
                <w:bottom w:val="none" w:sz="0" w:space="0" w:color="auto"/>
                <w:right w:val="none" w:sz="0" w:space="0" w:color="auto"/>
              </w:divBdr>
            </w:div>
            <w:div w:id="12535890">
              <w:marLeft w:val="0"/>
              <w:marRight w:val="0"/>
              <w:marTop w:val="0"/>
              <w:marBottom w:val="0"/>
              <w:divBdr>
                <w:top w:val="none" w:sz="0" w:space="0" w:color="auto"/>
                <w:left w:val="none" w:sz="0" w:space="0" w:color="auto"/>
                <w:bottom w:val="none" w:sz="0" w:space="0" w:color="auto"/>
                <w:right w:val="none" w:sz="0" w:space="0" w:color="auto"/>
              </w:divBdr>
            </w:div>
            <w:div w:id="473454059">
              <w:marLeft w:val="0"/>
              <w:marRight w:val="0"/>
              <w:marTop w:val="0"/>
              <w:marBottom w:val="0"/>
              <w:divBdr>
                <w:top w:val="none" w:sz="0" w:space="0" w:color="auto"/>
                <w:left w:val="none" w:sz="0" w:space="0" w:color="auto"/>
                <w:bottom w:val="none" w:sz="0" w:space="0" w:color="auto"/>
                <w:right w:val="none" w:sz="0" w:space="0" w:color="auto"/>
              </w:divBdr>
            </w:div>
            <w:div w:id="863320808">
              <w:marLeft w:val="0"/>
              <w:marRight w:val="0"/>
              <w:marTop w:val="0"/>
              <w:marBottom w:val="0"/>
              <w:divBdr>
                <w:top w:val="none" w:sz="0" w:space="0" w:color="auto"/>
                <w:left w:val="none" w:sz="0" w:space="0" w:color="auto"/>
                <w:bottom w:val="none" w:sz="0" w:space="0" w:color="auto"/>
                <w:right w:val="none" w:sz="0" w:space="0" w:color="auto"/>
              </w:divBdr>
            </w:div>
            <w:div w:id="1880896251">
              <w:marLeft w:val="0"/>
              <w:marRight w:val="0"/>
              <w:marTop w:val="0"/>
              <w:marBottom w:val="0"/>
              <w:divBdr>
                <w:top w:val="none" w:sz="0" w:space="0" w:color="auto"/>
                <w:left w:val="none" w:sz="0" w:space="0" w:color="auto"/>
                <w:bottom w:val="none" w:sz="0" w:space="0" w:color="auto"/>
                <w:right w:val="none" w:sz="0" w:space="0" w:color="auto"/>
              </w:divBdr>
            </w:div>
            <w:div w:id="1523087259">
              <w:marLeft w:val="0"/>
              <w:marRight w:val="0"/>
              <w:marTop w:val="0"/>
              <w:marBottom w:val="0"/>
              <w:divBdr>
                <w:top w:val="none" w:sz="0" w:space="0" w:color="auto"/>
                <w:left w:val="none" w:sz="0" w:space="0" w:color="auto"/>
                <w:bottom w:val="none" w:sz="0" w:space="0" w:color="auto"/>
                <w:right w:val="none" w:sz="0" w:space="0" w:color="auto"/>
              </w:divBdr>
            </w:div>
            <w:div w:id="639304711">
              <w:marLeft w:val="0"/>
              <w:marRight w:val="0"/>
              <w:marTop w:val="0"/>
              <w:marBottom w:val="0"/>
              <w:divBdr>
                <w:top w:val="none" w:sz="0" w:space="0" w:color="auto"/>
                <w:left w:val="none" w:sz="0" w:space="0" w:color="auto"/>
                <w:bottom w:val="none" w:sz="0" w:space="0" w:color="auto"/>
                <w:right w:val="none" w:sz="0" w:space="0" w:color="auto"/>
              </w:divBdr>
            </w:div>
            <w:div w:id="2008555525">
              <w:marLeft w:val="0"/>
              <w:marRight w:val="0"/>
              <w:marTop w:val="0"/>
              <w:marBottom w:val="0"/>
              <w:divBdr>
                <w:top w:val="none" w:sz="0" w:space="0" w:color="auto"/>
                <w:left w:val="none" w:sz="0" w:space="0" w:color="auto"/>
                <w:bottom w:val="none" w:sz="0" w:space="0" w:color="auto"/>
                <w:right w:val="none" w:sz="0" w:space="0" w:color="auto"/>
              </w:divBdr>
            </w:div>
            <w:div w:id="1770927002">
              <w:marLeft w:val="0"/>
              <w:marRight w:val="0"/>
              <w:marTop w:val="0"/>
              <w:marBottom w:val="0"/>
              <w:divBdr>
                <w:top w:val="none" w:sz="0" w:space="0" w:color="auto"/>
                <w:left w:val="none" w:sz="0" w:space="0" w:color="auto"/>
                <w:bottom w:val="none" w:sz="0" w:space="0" w:color="auto"/>
                <w:right w:val="none" w:sz="0" w:space="0" w:color="auto"/>
              </w:divBdr>
            </w:div>
            <w:div w:id="742489808">
              <w:marLeft w:val="0"/>
              <w:marRight w:val="0"/>
              <w:marTop w:val="0"/>
              <w:marBottom w:val="0"/>
              <w:divBdr>
                <w:top w:val="none" w:sz="0" w:space="0" w:color="auto"/>
                <w:left w:val="none" w:sz="0" w:space="0" w:color="auto"/>
                <w:bottom w:val="none" w:sz="0" w:space="0" w:color="auto"/>
                <w:right w:val="none" w:sz="0" w:space="0" w:color="auto"/>
              </w:divBdr>
            </w:div>
            <w:div w:id="596986674">
              <w:marLeft w:val="0"/>
              <w:marRight w:val="0"/>
              <w:marTop w:val="0"/>
              <w:marBottom w:val="0"/>
              <w:divBdr>
                <w:top w:val="none" w:sz="0" w:space="0" w:color="auto"/>
                <w:left w:val="none" w:sz="0" w:space="0" w:color="auto"/>
                <w:bottom w:val="none" w:sz="0" w:space="0" w:color="auto"/>
                <w:right w:val="none" w:sz="0" w:space="0" w:color="auto"/>
              </w:divBdr>
            </w:div>
            <w:div w:id="1541285133">
              <w:marLeft w:val="0"/>
              <w:marRight w:val="0"/>
              <w:marTop w:val="0"/>
              <w:marBottom w:val="0"/>
              <w:divBdr>
                <w:top w:val="none" w:sz="0" w:space="0" w:color="auto"/>
                <w:left w:val="none" w:sz="0" w:space="0" w:color="auto"/>
                <w:bottom w:val="none" w:sz="0" w:space="0" w:color="auto"/>
                <w:right w:val="none" w:sz="0" w:space="0" w:color="auto"/>
              </w:divBdr>
            </w:div>
            <w:div w:id="1796676695">
              <w:marLeft w:val="0"/>
              <w:marRight w:val="0"/>
              <w:marTop w:val="0"/>
              <w:marBottom w:val="0"/>
              <w:divBdr>
                <w:top w:val="none" w:sz="0" w:space="0" w:color="auto"/>
                <w:left w:val="none" w:sz="0" w:space="0" w:color="auto"/>
                <w:bottom w:val="none" w:sz="0" w:space="0" w:color="auto"/>
                <w:right w:val="none" w:sz="0" w:space="0" w:color="auto"/>
              </w:divBdr>
            </w:div>
            <w:div w:id="1109735077">
              <w:marLeft w:val="0"/>
              <w:marRight w:val="0"/>
              <w:marTop w:val="0"/>
              <w:marBottom w:val="0"/>
              <w:divBdr>
                <w:top w:val="none" w:sz="0" w:space="0" w:color="auto"/>
                <w:left w:val="none" w:sz="0" w:space="0" w:color="auto"/>
                <w:bottom w:val="none" w:sz="0" w:space="0" w:color="auto"/>
                <w:right w:val="none" w:sz="0" w:space="0" w:color="auto"/>
              </w:divBdr>
            </w:div>
            <w:div w:id="2050717202">
              <w:marLeft w:val="0"/>
              <w:marRight w:val="0"/>
              <w:marTop w:val="0"/>
              <w:marBottom w:val="0"/>
              <w:divBdr>
                <w:top w:val="none" w:sz="0" w:space="0" w:color="auto"/>
                <w:left w:val="none" w:sz="0" w:space="0" w:color="auto"/>
                <w:bottom w:val="none" w:sz="0" w:space="0" w:color="auto"/>
                <w:right w:val="none" w:sz="0" w:space="0" w:color="auto"/>
              </w:divBdr>
            </w:div>
            <w:div w:id="964624775">
              <w:marLeft w:val="0"/>
              <w:marRight w:val="0"/>
              <w:marTop w:val="0"/>
              <w:marBottom w:val="0"/>
              <w:divBdr>
                <w:top w:val="none" w:sz="0" w:space="0" w:color="auto"/>
                <w:left w:val="none" w:sz="0" w:space="0" w:color="auto"/>
                <w:bottom w:val="none" w:sz="0" w:space="0" w:color="auto"/>
                <w:right w:val="none" w:sz="0" w:space="0" w:color="auto"/>
              </w:divBdr>
            </w:div>
            <w:div w:id="348794550">
              <w:marLeft w:val="0"/>
              <w:marRight w:val="0"/>
              <w:marTop w:val="0"/>
              <w:marBottom w:val="0"/>
              <w:divBdr>
                <w:top w:val="none" w:sz="0" w:space="0" w:color="auto"/>
                <w:left w:val="none" w:sz="0" w:space="0" w:color="auto"/>
                <w:bottom w:val="none" w:sz="0" w:space="0" w:color="auto"/>
                <w:right w:val="none" w:sz="0" w:space="0" w:color="auto"/>
              </w:divBdr>
            </w:div>
            <w:div w:id="97260803">
              <w:marLeft w:val="0"/>
              <w:marRight w:val="0"/>
              <w:marTop w:val="0"/>
              <w:marBottom w:val="0"/>
              <w:divBdr>
                <w:top w:val="none" w:sz="0" w:space="0" w:color="auto"/>
                <w:left w:val="none" w:sz="0" w:space="0" w:color="auto"/>
                <w:bottom w:val="none" w:sz="0" w:space="0" w:color="auto"/>
                <w:right w:val="none" w:sz="0" w:space="0" w:color="auto"/>
              </w:divBdr>
            </w:div>
            <w:div w:id="323320314">
              <w:marLeft w:val="0"/>
              <w:marRight w:val="0"/>
              <w:marTop w:val="0"/>
              <w:marBottom w:val="0"/>
              <w:divBdr>
                <w:top w:val="none" w:sz="0" w:space="0" w:color="auto"/>
                <w:left w:val="none" w:sz="0" w:space="0" w:color="auto"/>
                <w:bottom w:val="none" w:sz="0" w:space="0" w:color="auto"/>
                <w:right w:val="none" w:sz="0" w:space="0" w:color="auto"/>
              </w:divBdr>
            </w:div>
            <w:div w:id="468285300">
              <w:marLeft w:val="0"/>
              <w:marRight w:val="0"/>
              <w:marTop w:val="0"/>
              <w:marBottom w:val="0"/>
              <w:divBdr>
                <w:top w:val="none" w:sz="0" w:space="0" w:color="auto"/>
                <w:left w:val="none" w:sz="0" w:space="0" w:color="auto"/>
                <w:bottom w:val="none" w:sz="0" w:space="0" w:color="auto"/>
                <w:right w:val="none" w:sz="0" w:space="0" w:color="auto"/>
              </w:divBdr>
            </w:div>
            <w:div w:id="1281181052">
              <w:marLeft w:val="0"/>
              <w:marRight w:val="0"/>
              <w:marTop w:val="0"/>
              <w:marBottom w:val="0"/>
              <w:divBdr>
                <w:top w:val="none" w:sz="0" w:space="0" w:color="auto"/>
                <w:left w:val="none" w:sz="0" w:space="0" w:color="auto"/>
                <w:bottom w:val="none" w:sz="0" w:space="0" w:color="auto"/>
                <w:right w:val="none" w:sz="0" w:space="0" w:color="auto"/>
              </w:divBdr>
            </w:div>
            <w:div w:id="976110151">
              <w:marLeft w:val="0"/>
              <w:marRight w:val="0"/>
              <w:marTop w:val="0"/>
              <w:marBottom w:val="0"/>
              <w:divBdr>
                <w:top w:val="none" w:sz="0" w:space="0" w:color="auto"/>
                <w:left w:val="none" w:sz="0" w:space="0" w:color="auto"/>
                <w:bottom w:val="none" w:sz="0" w:space="0" w:color="auto"/>
                <w:right w:val="none" w:sz="0" w:space="0" w:color="auto"/>
              </w:divBdr>
            </w:div>
            <w:div w:id="1142045432">
              <w:marLeft w:val="0"/>
              <w:marRight w:val="0"/>
              <w:marTop w:val="0"/>
              <w:marBottom w:val="0"/>
              <w:divBdr>
                <w:top w:val="none" w:sz="0" w:space="0" w:color="auto"/>
                <w:left w:val="none" w:sz="0" w:space="0" w:color="auto"/>
                <w:bottom w:val="none" w:sz="0" w:space="0" w:color="auto"/>
                <w:right w:val="none" w:sz="0" w:space="0" w:color="auto"/>
              </w:divBdr>
            </w:div>
            <w:div w:id="1716664142">
              <w:marLeft w:val="0"/>
              <w:marRight w:val="0"/>
              <w:marTop w:val="0"/>
              <w:marBottom w:val="0"/>
              <w:divBdr>
                <w:top w:val="none" w:sz="0" w:space="0" w:color="auto"/>
                <w:left w:val="none" w:sz="0" w:space="0" w:color="auto"/>
                <w:bottom w:val="none" w:sz="0" w:space="0" w:color="auto"/>
                <w:right w:val="none" w:sz="0" w:space="0" w:color="auto"/>
              </w:divBdr>
            </w:div>
            <w:div w:id="965745364">
              <w:marLeft w:val="0"/>
              <w:marRight w:val="0"/>
              <w:marTop w:val="0"/>
              <w:marBottom w:val="0"/>
              <w:divBdr>
                <w:top w:val="none" w:sz="0" w:space="0" w:color="auto"/>
                <w:left w:val="none" w:sz="0" w:space="0" w:color="auto"/>
                <w:bottom w:val="none" w:sz="0" w:space="0" w:color="auto"/>
                <w:right w:val="none" w:sz="0" w:space="0" w:color="auto"/>
              </w:divBdr>
            </w:div>
            <w:div w:id="1363945685">
              <w:marLeft w:val="0"/>
              <w:marRight w:val="0"/>
              <w:marTop w:val="0"/>
              <w:marBottom w:val="0"/>
              <w:divBdr>
                <w:top w:val="none" w:sz="0" w:space="0" w:color="auto"/>
                <w:left w:val="none" w:sz="0" w:space="0" w:color="auto"/>
                <w:bottom w:val="none" w:sz="0" w:space="0" w:color="auto"/>
                <w:right w:val="none" w:sz="0" w:space="0" w:color="auto"/>
              </w:divBdr>
            </w:div>
            <w:div w:id="246427217">
              <w:marLeft w:val="0"/>
              <w:marRight w:val="0"/>
              <w:marTop w:val="0"/>
              <w:marBottom w:val="0"/>
              <w:divBdr>
                <w:top w:val="none" w:sz="0" w:space="0" w:color="auto"/>
                <w:left w:val="none" w:sz="0" w:space="0" w:color="auto"/>
                <w:bottom w:val="none" w:sz="0" w:space="0" w:color="auto"/>
                <w:right w:val="none" w:sz="0" w:space="0" w:color="auto"/>
              </w:divBdr>
            </w:div>
            <w:div w:id="2116706859">
              <w:marLeft w:val="0"/>
              <w:marRight w:val="0"/>
              <w:marTop w:val="0"/>
              <w:marBottom w:val="0"/>
              <w:divBdr>
                <w:top w:val="none" w:sz="0" w:space="0" w:color="auto"/>
                <w:left w:val="none" w:sz="0" w:space="0" w:color="auto"/>
                <w:bottom w:val="none" w:sz="0" w:space="0" w:color="auto"/>
                <w:right w:val="none" w:sz="0" w:space="0" w:color="auto"/>
              </w:divBdr>
            </w:div>
            <w:div w:id="871649065">
              <w:marLeft w:val="0"/>
              <w:marRight w:val="0"/>
              <w:marTop w:val="0"/>
              <w:marBottom w:val="0"/>
              <w:divBdr>
                <w:top w:val="none" w:sz="0" w:space="0" w:color="auto"/>
                <w:left w:val="none" w:sz="0" w:space="0" w:color="auto"/>
                <w:bottom w:val="none" w:sz="0" w:space="0" w:color="auto"/>
                <w:right w:val="none" w:sz="0" w:space="0" w:color="auto"/>
              </w:divBdr>
            </w:div>
            <w:div w:id="2055806650">
              <w:marLeft w:val="0"/>
              <w:marRight w:val="0"/>
              <w:marTop w:val="0"/>
              <w:marBottom w:val="0"/>
              <w:divBdr>
                <w:top w:val="none" w:sz="0" w:space="0" w:color="auto"/>
                <w:left w:val="none" w:sz="0" w:space="0" w:color="auto"/>
                <w:bottom w:val="none" w:sz="0" w:space="0" w:color="auto"/>
                <w:right w:val="none" w:sz="0" w:space="0" w:color="auto"/>
              </w:divBdr>
            </w:div>
            <w:div w:id="1697272577">
              <w:marLeft w:val="0"/>
              <w:marRight w:val="0"/>
              <w:marTop w:val="0"/>
              <w:marBottom w:val="0"/>
              <w:divBdr>
                <w:top w:val="none" w:sz="0" w:space="0" w:color="auto"/>
                <w:left w:val="none" w:sz="0" w:space="0" w:color="auto"/>
                <w:bottom w:val="none" w:sz="0" w:space="0" w:color="auto"/>
                <w:right w:val="none" w:sz="0" w:space="0" w:color="auto"/>
              </w:divBdr>
            </w:div>
            <w:div w:id="1812625857">
              <w:marLeft w:val="0"/>
              <w:marRight w:val="0"/>
              <w:marTop w:val="0"/>
              <w:marBottom w:val="0"/>
              <w:divBdr>
                <w:top w:val="none" w:sz="0" w:space="0" w:color="auto"/>
                <w:left w:val="none" w:sz="0" w:space="0" w:color="auto"/>
                <w:bottom w:val="none" w:sz="0" w:space="0" w:color="auto"/>
                <w:right w:val="none" w:sz="0" w:space="0" w:color="auto"/>
              </w:divBdr>
            </w:div>
            <w:div w:id="296880427">
              <w:marLeft w:val="0"/>
              <w:marRight w:val="0"/>
              <w:marTop w:val="0"/>
              <w:marBottom w:val="0"/>
              <w:divBdr>
                <w:top w:val="none" w:sz="0" w:space="0" w:color="auto"/>
                <w:left w:val="none" w:sz="0" w:space="0" w:color="auto"/>
                <w:bottom w:val="none" w:sz="0" w:space="0" w:color="auto"/>
                <w:right w:val="none" w:sz="0" w:space="0" w:color="auto"/>
              </w:divBdr>
            </w:div>
            <w:div w:id="1374572750">
              <w:marLeft w:val="0"/>
              <w:marRight w:val="0"/>
              <w:marTop w:val="0"/>
              <w:marBottom w:val="0"/>
              <w:divBdr>
                <w:top w:val="none" w:sz="0" w:space="0" w:color="auto"/>
                <w:left w:val="none" w:sz="0" w:space="0" w:color="auto"/>
                <w:bottom w:val="none" w:sz="0" w:space="0" w:color="auto"/>
                <w:right w:val="none" w:sz="0" w:space="0" w:color="auto"/>
              </w:divBdr>
            </w:div>
            <w:div w:id="461389316">
              <w:marLeft w:val="0"/>
              <w:marRight w:val="0"/>
              <w:marTop w:val="0"/>
              <w:marBottom w:val="0"/>
              <w:divBdr>
                <w:top w:val="none" w:sz="0" w:space="0" w:color="auto"/>
                <w:left w:val="none" w:sz="0" w:space="0" w:color="auto"/>
                <w:bottom w:val="none" w:sz="0" w:space="0" w:color="auto"/>
                <w:right w:val="none" w:sz="0" w:space="0" w:color="auto"/>
              </w:divBdr>
            </w:div>
            <w:div w:id="1167747558">
              <w:marLeft w:val="0"/>
              <w:marRight w:val="0"/>
              <w:marTop w:val="0"/>
              <w:marBottom w:val="0"/>
              <w:divBdr>
                <w:top w:val="none" w:sz="0" w:space="0" w:color="auto"/>
                <w:left w:val="none" w:sz="0" w:space="0" w:color="auto"/>
                <w:bottom w:val="none" w:sz="0" w:space="0" w:color="auto"/>
                <w:right w:val="none" w:sz="0" w:space="0" w:color="auto"/>
              </w:divBdr>
            </w:div>
            <w:div w:id="1447655623">
              <w:marLeft w:val="0"/>
              <w:marRight w:val="0"/>
              <w:marTop w:val="0"/>
              <w:marBottom w:val="0"/>
              <w:divBdr>
                <w:top w:val="none" w:sz="0" w:space="0" w:color="auto"/>
                <w:left w:val="none" w:sz="0" w:space="0" w:color="auto"/>
                <w:bottom w:val="none" w:sz="0" w:space="0" w:color="auto"/>
                <w:right w:val="none" w:sz="0" w:space="0" w:color="auto"/>
              </w:divBdr>
            </w:div>
            <w:div w:id="666713010">
              <w:marLeft w:val="0"/>
              <w:marRight w:val="0"/>
              <w:marTop w:val="0"/>
              <w:marBottom w:val="0"/>
              <w:divBdr>
                <w:top w:val="none" w:sz="0" w:space="0" w:color="auto"/>
                <w:left w:val="none" w:sz="0" w:space="0" w:color="auto"/>
                <w:bottom w:val="none" w:sz="0" w:space="0" w:color="auto"/>
                <w:right w:val="none" w:sz="0" w:space="0" w:color="auto"/>
              </w:divBdr>
            </w:div>
            <w:div w:id="773597451">
              <w:marLeft w:val="0"/>
              <w:marRight w:val="0"/>
              <w:marTop w:val="0"/>
              <w:marBottom w:val="0"/>
              <w:divBdr>
                <w:top w:val="none" w:sz="0" w:space="0" w:color="auto"/>
                <w:left w:val="none" w:sz="0" w:space="0" w:color="auto"/>
                <w:bottom w:val="none" w:sz="0" w:space="0" w:color="auto"/>
                <w:right w:val="none" w:sz="0" w:space="0" w:color="auto"/>
              </w:divBdr>
            </w:div>
            <w:div w:id="576550345">
              <w:marLeft w:val="0"/>
              <w:marRight w:val="0"/>
              <w:marTop w:val="0"/>
              <w:marBottom w:val="0"/>
              <w:divBdr>
                <w:top w:val="none" w:sz="0" w:space="0" w:color="auto"/>
                <w:left w:val="none" w:sz="0" w:space="0" w:color="auto"/>
                <w:bottom w:val="none" w:sz="0" w:space="0" w:color="auto"/>
                <w:right w:val="none" w:sz="0" w:space="0" w:color="auto"/>
              </w:divBdr>
            </w:div>
            <w:div w:id="1530802397">
              <w:marLeft w:val="0"/>
              <w:marRight w:val="0"/>
              <w:marTop w:val="0"/>
              <w:marBottom w:val="0"/>
              <w:divBdr>
                <w:top w:val="none" w:sz="0" w:space="0" w:color="auto"/>
                <w:left w:val="none" w:sz="0" w:space="0" w:color="auto"/>
                <w:bottom w:val="none" w:sz="0" w:space="0" w:color="auto"/>
                <w:right w:val="none" w:sz="0" w:space="0" w:color="auto"/>
              </w:divBdr>
            </w:div>
            <w:div w:id="518784977">
              <w:marLeft w:val="0"/>
              <w:marRight w:val="0"/>
              <w:marTop w:val="0"/>
              <w:marBottom w:val="0"/>
              <w:divBdr>
                <w:top w:val="none" w:sz="0" w:space="0" w:color="auto"/>
                <w:left w:val="none" w:sz="0" w:space="0" w:color="auto"/>
                <w:bottom w:val="none" w:sz="0" w:space="0" w:color="auto"/>
                <w:right w:val="none" w:sz="0" w:space="0" w:color="auto"/>
              </w:divBdr>
            </w:div>
            <w:div w:id="1945459158">
              <w:marLeft w:val="0"/>
              <w:marRight w:val="0"/>
              <w:marTop w:val="0"/>
              <w:marBottom w:val="0"/>
              <w:divBdr>
                <w:top w:val="none" w:sz="0" w:space="0" w:color="auto"/>
                <w:left w:val="none" w:sz="0" w:space="0" w:color="auto"/>
                <w:bottom w:val="none" w:sz="0" w:space="0" w:color="auto"/>
                <w:right w:val="none" w:sz="0" w:space="0" w:color="auto"/>
              </w:divBdr>
            </w:div>
            <w:div w:id="108866214">
              <w:marLeft w:val="0"/>
              <w:marRight w:val="0"/>
              <w:marTop w:val="0"/>
              <w:marBottom w:val="0"/>
              <w:divBdr>
                <w:top w:val="none" w:sz="0" w:space="0" w:color="auto"/>
                <w:left w:val="none" w:sz="0" w:space="0" w:color="auto"/>
                <w:bottom w:val="none" w:sz="0" w:space="0" w:color="auto"/>
                <w:right w:val="none" w:sz="0" w:space="0" w:color="auto"/>
              </w:divBdr>
            </w:div>
            <w:div w:id="1189181830">
              <w:marLeft w:val="0"/>
              <w:marRight w:val="0"/>
              <w:marTop w:val="0"/>
              <w:marBottom w:val="0"/>
              <w:divBdr>
                <w:top w:val="none" w:sz="0" w:space="0" w:color="auto"/>
                <w:left w:val="none" w:sz="0" w:space="0" w:color="auto"/>
                <w:bottom w:val="none" w:sz="0" w:space="0" w:color="auto"/>
                <w:right w:val="none" w:sz="0" w:space="0" w:color="auto"/>
              </w:divBdr>
            </w:div>
            <w:div w:id="1152720019">
              <w:marLeft w:val="0"/>
              <w:marRight w:val="0"/>
              <w:marTop w:val="0"/>
              <w:marBottom w:val="0"/>
              <w:divBdr>
                <w:top w:val="none" w:sz="0" w:space="0" w:color="auto"/>
                <w:left w:val="none" w:sz="0" w:space="0" w:color="auto"/>
                <w:bottom w:val="none" w:sz="0" w:space="0" w:color="auto"/>
                <w:right w:val="none" w:sz="0" w:space="0" w:color="auto"/>
              </w:divBdr>
            </w:div>
            <w:div w:id="1352413999">
              <w:marLeft w:val="0"/>
              <w:marRight w:val="0"/>
              <w:marTop w:val="0"/>
              <w:marBottom w:val="0"/>
              <w:divBdr>
                <w:top w:val="none" w:sz="0" w:space="0" w:color="auto"/>
                <w:left w:val="none" w:sz="0" w:space="0" w:color="auto"/>
                <w:bottom w:val="none" w:sz="0" w:space="0" w:color="auto"/>
                <w:right w:val="none" w:sz="0" w:space="0" w:color="auto"/>
              </w:divBdr>
            </w:div>
            <w:div w:id="572396720">
              <w:marLeft w:val="0"/>
              <w:marRight w:val="0"/>
              <w:marTop w:val="0"/>
              <w:marBottom w:val="0"/>
              <w:divBdr>
                <w:top w:val="none" w:sz="0" w:space="0" w:color="auto"/>
                <w:left w:val="none" w:sz="0" w:space="0" w:color="auto"/>
                <w:bottom w:val="none" w:sz="0" w:space="0" w:color="auto"/>
                <w:right w:val="none" w:sz="0" w:space="0" w:color="auto"/>
              </w:divBdr>
            </w:div>
            <w:div w:id="651177197">
              <w:marLeft w:val="0"/>
              <w:marRight w:val="0"/>
              <w:marTop w:val="0"/>
              <w:marBottom w:val="0"/>
              <w:divBdr>
                <w:top w:val="none" w:sz="0" w:space="0" w:color="auto"/>
                <w:left w:val="none" w:sz="0" w:space="0" w:color="auto"/>
                <w:bottom w:val="none" w:sz="0" w:space="0" w:color="auto"/>
                <w:right w:val="none" w:sz="0" w:space="0" w:color="auto"/>
              </w:divBdr>
            </w:div>
            <w:div w:id="345445762">
              <w:marLeft w:val="0"/>
              <w:marRight w:val="0"/>
              <w:marTop w:val="0"/>
              <w:marBottom w:val="0"/>
              <w:divBdr>
                <w:top w:val="none" w:sz="0" w:space="0" w:color="auto"/>
                <w:left w:val="none" w:sz="0" w:space="0" w:color="auto"/>
                <w:bottom w:val="none" w:sz="0" w:space="0" w:color="auto"/>
                <w:right w:val="none" w:sz="0" w:space="0" w:color="auto"/>
              </w:divBdr>
            </w:div>
            <w:div w:id="581258542">
              <w:marLeft w:val="0"/>
              <w:marRight w:val="0"/>
              <w:marTop w:val="0"/>
              <w:marBottom w:val="0"/>
              <w:divBdr>
                <w:top w:val="none" w:sz="0" w:space="0" w:color="auto"/>
                <w:left w:val="none" w:sz="0" w:space="0" w:color="auto"/>
                <w:bottom w:val="none" w:sz="0" w:space="0" w:color="auto"/>
                <w:right w:val="none" w:sz="0" w:space="0" w:color="auto"/>
              </w:divBdr>
            </w:div>
            <w:div w:id="256257127">
              <w:marLeft w:val="0"/>
              <w:marRight w:val="0"/>
              <w:marTop w:val="0"/>
              <w:marBottom w:val="0"/>
              <w:divBdr>
                <w:top w:val="none" w:sz="0" w:space="0" w:color="auto"/>
                <w:left w:val="none" w:sz="0" w:space="0" w:color="auto"/>
                <w:bottom w:val="none" w:sz="0" w:space="0" w:color="auto"/>
                <w:right w:val="none" w:sz="0" w:space="0" w:color="auto"/>
              </w:divBdr>
            </w:div>
            <w:div w:id="1995791130">
              <w:marLeft w:val="0"/>
              <w:marRight w:val="0"/>
              <w:marTop w:val="0"/>
              <w:marBottom w:val="0"/>
              <w:divBdr>
                <w:top w:val="none" w:sz="0" w:space="0" w:color="auto"/>
                <w:left w:val="none" w:sz="0" w:space="0" w:color="auto"/>
                <w:bottom w:val="none" w:sz="0" w:space="0" w:color="auto"/>
                <w:right w:val="none" w:sz="0" w:space="0" w:color="auto"/>
              </w:divBdr>
            </w:div>
            <w:div w:id="85275339">
              <w:marLeft w:val="0"/>
              <w:marRight w:val="0"/>
              <w:marTop w:val="0"/>
              <w:marBottom w:val="0"/>
              <w:divBdr>
                <w:top w:val="none" w:sz="0" w:space="0" w:color="auto"/>
                <w:left w:val="none" w:sz="0" w:space="0" w:color="auto"/>
                <w:bottom w:val="none" w:sz="0" w:space="0" w:color="auto"/>
                <w:right w:val="none" w:sz="0" w:space="0" w:color="auto"/>
              </w:divBdr>
            </w:div>
            <w:div w:id="1060981626">
              <w:marLeft w:val="0"/>
              <w:marRight w:val="0"/>
              <w:marTop w:val="0"/>
              <w:marBottom w:val="0"/>
              <w:divBdr>
                <w:top w:val="none" w:sz="0" w:space="0" w:color="auto"/>
                <w:left w:val="none" w:sz="0" w:space="0" w:color="auto"/>
                <w:bottom w:val="none" w:sz="0" w:space="0" w:color="auto"/>
                <w:right w:val="none" w:sz="0" w:space="0" w:color="auto"/>
              </w:divBdr>
            </w:div>
            <w:div w:id="738556154">
              <w:marLeft w:val="0"/>
              <w:marRight w:val="0"/>
              <w:marTop w:val="0"/>
              <w:marBottom w:val="0"/>
              <w:divBdr>
                <w:top w:val="none" w:sz="0" w:space="0" w:color="auto"/>
                <w:left w:val="none" w:sz="0" w:space="0" w:color="auto"/>
                <w:bottom w:val="none" w:sz="0" w:space="0" w:color="auto"/>
                <w:right w:val="none" w:sz="0" w:space="0" w:color="auto"/>
              </w:divBdr>
            </w:div>
            <w:div w:id="779569260">
              <w:marLeft w:val="0"/>
              <w:marRight w:val="0"/>
              <w:marTop w:val="0"/>
              <w:marBottom w:val="0"/>
              <w:divBdr>
                <w:top w:val="none" w:sz="0" w:space="0" w:color="auto"/>
                <w:left w:val="none" w:sz="0" w:space="0" w:color="auto"/>
                <w:bottom w:val="none" w:sz="0" w:space="0" w:color="auto"/>
                <w:right w:val="none" w:sz="0" w:space="0" w:color="auto"/>
              </w:divBdr>
            </w:div>
            <w:div w:id="2114665514">
              <w:marLeft w:val="0"/>
              <w:marRight w:val="0"/>
              <w:marTop w:val="0"/>
              <w:marBottom w:val="0"/>
              <w:divBdr>
                <w:top w:val="none" w:sz="0" w:space="0" w:color="auto"/>
                <w:left w:val="none" w:sz="0" w:space="0" w:color="auto"/>
                <w:bottom w:val="none" w:sz="0" w:space="0" w:color="auto"/>
                <w:right w:val="none" w:sz="0" w:space="0" w:color="auto"/>
              </w:divBdr>
            </w:div>
            <w:div w:id="909771069">
              <w:marLeft w:val="0"/>
              <w:marRight w:val="0"/>
              <w:marTop w:val="0"/>
              <w:marBottom w:val="0"/>
              <w:divBdr>
                <w:top w:val="none" w:sz="0" w:space="0" w:color="auto"/>
                <w:left w:val="none" w:sz="0" w:space="0" w:color="auto"/>
                <w:bottom w:val="none" w:sz="0" w:space="0" w:color="auto"/>
                <w:right w:val="none" w:sz="0" w:space="0" w:color="auto"/>
              </w:divBdr>
            </w:div>
            <w:div w:id="2073455486">
              <w:marLeft w:val="0"/>
              <w:marRight w:val="0"/>
              <w:marTop w:val="0"/>
              <w:marBottom w:val="0"/>
              <w:divBdr>
                <w:top w:val="none" w:sz="0" w:space="0" w:color="auto"/>
                <w:left w:val="none" w:sz="0" w:space="0" w:color="auto"/>
                <w:bottom w:val="none" w:sz="0" w:space="0" w:color="auto"/>
                <w:right w:val="none" w:sz="0" w:space="0" w:color="auto"/>
              </w:divBdr>
            </w:div>
            <w:div w:id="1459029776">
              <w:marLeft w:val="0"/>
              <w:marRight w:val="0"/>
              <w:marTop w:val="0"/>
              <w:marBottom w:val="0"/>
              <w:divBdr>
                <w:top w:val="none" w:sz="0" w:space="0" w:color="auto"/>
                <w:left w:val="none" w:sz="0" w:space="0" w:color="auto"/>
                <w:bottom w:val="none" w:sz="0" w:space="0" w:color="auto"/>
                <w:right w:val="none" w:sz="0" w:space="0" w:color="auto"/>
              </w:divBdr>
            </w:div>
            <w:div w:id="101919136">
              <w:marLeft w:val="0"/>
              <w:marRight w:val="0"/>
              <w:marTop w:val="0"/>
              <w:marBottom w:val="0"/>
              <w:divBdr>
                <w:top w:val="none" w:sz="0" w:space="0" w:color="auto"/>
                <w:left w:val="none" w:sz="0" w:space="0" w:color="auto"/>
                <w:bottom w:val="none" w:sz="0" w:space="0" w:color="auto"/>
                <w:right w:val="none" w:sz="0" w:space="0" w:color="auto"/>
              </w:divBdr>
            </w:div>
            <w:div w:id="106777209">
              <w:marLeft w:val="0"/>
              <w:marRight w:val="0"/>
              <w:marTop w:val="0"/>
              <w:marBottom w:val="0"/>
              <w:divBdr>
                <w:top w:val="none" w:sz="0" w:space="0" w:color="auto"/>
                <w:left w:val="none" w:sz="0" w:space="0" w:color="auto"/>
                <w:bottom w:val="none" w:sz="0" w:space="0" w:color="auto"/>
                <w:right w:val="none" w:sz="0" w:space="0" w:color="auto"/>
              </w:divBdr>
            </w:div>
            <w:div w:id="255748598">
              <w:marLeft w:val="0"/>
              <w:marRight w:val="0"/>
              <w:marTop w:val="0"/>
              <w:marBottom w:val="0"/>
              <w:divBdr>
                <w:top w:val="none" w:sz="0" w:space="0" w:color="auto"/>
                <w:left w:val="none" w:sz="0" w:space="0" w:color="auto"/>
                <w:bottom w:val="none" w:sz="0" w:space="0" w:color="auto"/>
                <w:right w:val="none" w:sz="0" w:space="0" w:color="auto"/>
              </w:divBdr>
            </w:div>
            <w:div w:id="862090967">
              <w:marLeft w:val="0"/>
              <w:marRight w:val="0"/>
              <w:marTop w:val="0"/>
              <w:marBottom w:val="0"/>
              <w:divBdr>
                <w:top w:val="none" w:sz="0" w:space="0" w:color="auto"/>
                <w:left w:val="none" w:sz="0" w:space="0" w:color="auto"/>
                <w:bottom w:val="none" w:sz="0" w:space="0" w:color="auto"/>
                <w:right w:val="none" w:sz="0" w:space="0" w:color="auto"/>
              </w:divBdr>
            </w:div>
            <w:div w:id="852451289">
              <w:marLeft w:val="0"/>
              <w:marRight w:val="0"/>
              <w:marTop w:val="0"/>
              <w:marBottom w:val="0"/>
              <w:divBdr>
                <w:top w:val="none" w:sz="0" w:space="0" w:color="auto"/>
                <w:left w:val="none" w:sz="0" w:space="0" w:color="auto"/>
                <w:bottom w:val="none" w:sz="0" w:space="0" w:color="auto"/>
                <w:right w:val="none" w:sz="0" w:space="0" w:color="auto"/>
              </w:divBdr>
            </w:div>
            <w:div w:id="1016813597">
              <w:marLeft w:val="0"/>
              <w:marRight w:val="0"/>
              <w:marTop w:val="0"/>
              <w:marBottom w:val="0"/>
              <w:divBdr>
                <w:top w:val="none" w:sz="0" w:space="0" w:color="auto"/>
                <w:left w:val="none" w:sz="0" w:space="0" w:color="auto"/>
                <w:bottom w:val="none" w:sz="0" w:space="0" w:color="auto"/>
                <w:right w:val="none" w:sz="0" w:space="0" w:color="auto"/>
              </w:divBdr>
            </w:div>
            <w:div w:id="1866282390">
              <w:marLeft w:val="0"/>
              <w:marRight w:val="0"/>
              <w:marTop w:val="0"/>
              <w:marBottom w:val="0"/>
              <w:divBdr>
                <w:top w:val="none" w:sz="0" w:space="0" w:color="auto"/>
                <w:left w:val="none" w:sz="0" w:space="0" w:color="auto"/>
                <w:bottom w:val="none" w:sz="0" w:space="0" w:color="auto"/>
                <w:right w:val="none" w:sz="0" w:space="0" w:color="auto"/>
              </w:divBdr>
            </w:div>
            <w:div w:id="1188523883">
              <w:marLeft w:val="0"/>
              <w:marRight w:val="0"/>
              <w:marTop w:val="0"/>
              <w:marBottom w:val="0"/>
              <w:divBdr>
                <w:top w:val="none" w:sz="0" w:space="0" w:color="auto"/>
                <w:left w:val="none" w:sz="0" w:space="0" w:color="auto"/>
                <w:bottom w:val="none" w:sz="0" w:space="0" w:color="auto"/>
                <w:right w:val="none" w:sz="0" w:space="0" w:color="auto"/>
              </w:divBdr>
            </w:div>
            <w:div w:id="2016180683">
              <w:marLeft w:val="0"/>
              <w:marRight w:val="0"/>
              <w:marTop w:val="0"/>
              <w:marBottom w:val="0"/>
              <w:divBdr>
                <w:top w:val="none" w:sz="0" w:space="0" w:color="auto"/>
                <w:left w:val="none" w:sz="0" w:space="0" w:color="auto"/>
                <w:bottom w:val="none" w:sz="0" w:space="0" w:color="auto"/>
                <w:right w:val="none" w:sz="0" w:space="0" w:color="auto"/>
              </w:divBdr>
            </w:div>
            <w:div w:id="534973381">
              <w:marLeft w:val="0"/>
              <w:marRight w:val="0"/>
              <w:marTop w:val="0"/>
              <w:marBottom w:val="0"/>
              <w:divBdr>
                <w:top w:val="none" w:sz="0" w:space="0" w:color="auto"/>
                <w:left w:val="none" w:sz="0" w:space="0" w:color="auto"/>
                <w:bottom w:val="none" w:sz="0" w:space="0" w:color="auto"/>
                <w:right w:val="none" w:sz="0" w:space="0" w:color="auto"/>
              </w:divBdr>
            </w:div>
            <w:div w:id="553853123">
              <w:marLeft w:val="0"/>
              <w:marRight w:val="0"/>
              <w:marTop w:val="0"/>
              <w:marBottom w:val="0"/>
              <w:divBdr>
                <w:top w:val="none" w:sz="0" w:space="0" w:color="auto"/>
                <w:left w:val="none" w:sz="0" w:space="0" w:color="auto"/>
                <w:bottom w:val="none" w:sz="0" w:space="0" w:color="auto"/>
                <w:right w:val="none" w:sz="0" w:space="0" w:color="auto"/>
              </w:divBdr>
            </w:div>
            <w:div w:id="1516191329">
              <w:marLeft w:val="0"/>
              <w:marRight w:val="0"/>
              <w:marTop w:val="0"/>
              <w:marBottom w:val="0"/>
              <w:divBdr>
                <w:top w:val="none" w:sz="0" w:space="0" w:color="auto"/>
                <w:left w:val="none" w:sz="0" w:space="0" w:color="auto"/>
                <w:bottom w:val="none" w:sz="0" w:space="0" w:color="auto"/>
                <w:right w:val="none" w:sz="0" w:space="0" w:color="auto"/>
              </w:divBdr>
            </w:div>
            <w:div w:id="573704217">
              <w:marLeft w:val="0"/>
              <w:marRight w:val="0"/>
              <w:marTop w:val="0"/>
              <w:marBottom w:val="0"/>
              <w:divBdr>
                <w:top w:val="none" w:sz="0" w:space="0" w:color="auto"/>
                <w:left w:val="none" w:sz="0" w:space="0" w:color="auto"/>
                <w:bottom w:val="none" w:sz="0" w:space="0" w:color="auto"/>
                <w:right w:val="none" w:sz="0" w:space="0" w:color="auto"/>
              </w:divBdr>
            </w:div>
            <w:div w:id="665866598">
              <w:marLeft w:val="0"/>
              <w:marRight w:val="0"/>
              <w:marTop w:val="0"/>
              <w:marBottom w:val="0"/>
              <w:divBdr>
                <w:top w:val="none" w:sz="0" w:space="0" w:color="auto"/>
                <w:left w:val="none" w:sz="0" w:space="0" w:color="auto"/>
                <w:bottom w:val="none" w:sz="0" w:space="0" w:color="auto"/>
                <w:right w:val="none" w:sz="0" w:space="0" w:color="auto"/>
              </w:divBdr>
            </w:div>
            <w:div w:id="1214659781">
              <w:marLeft w:val="0"/>
              <w:marRight w:val="0"/>
              <w:marTop w:val="0"/>
              <w:marBottom w:val="0"/>
              <w:divBdr>
                <w:top w:val="none" w:sz="0" w:space="0" w:color="auto"/>
                <w:left w:val="none" w:sz="0" w:space="0" w:color="auto"/>
                <w:bottom w:val="none" w:sz="0" w:space="0" w:color="auto"/>
                <w:right w:val="none" w:sz="0" w:space="0" w:color="auto"/>
              </w:divBdr>
            </w:div>
            <w:div w:id="1527519998">
              <w:marLeft w:val="0"/>
              <w:marRight w:val="0"/>
              <w:marTop w:val="0"/>
              <w:marBottom w:val="0"/>
              <w:divBdr>
                <w:top w:val="none" w:sz="0" w:space="0" w:color="auto"/>
                <w:left w:val="none" w:sz="0" w:space="0" w:color="auto"/>
                <w:bottom w:val="none" w:sz="0" w:space="0" w:color="auto"/>
                <w:right w:val="none" w:sz="0" w:space="0" w:color="auto"/>
              </w:divBdr>
            </w:div>
            <w:div w:id="568468641">
              <w:marLeft w:val="0"/>
              <w:marRight w:val="0"/>
              <w:marTop w:val="0"/>
              <w:marBottom w:val="0"/>
              <w:divBdr>
                <w:top w:val="none" w:sz="0" w:space="0" w:color="auto"/>
                <w:left w:val="none" w:sz="0" w:space="0" w:color="auto"/>
                <w:bottom w:val="none" w:sz="0" w:space="0" w:color="auto"/>
                <w:right w:val="none" w:sz="0" w:space="0" w:color="auto"/>
              </w:divBdr>
            </w:div>
            <w:div w:id="1115828026">
              <w:marLeft w:val="0"/>
              <w:marRight w:val="0"/>
              <w:marTop w:val="0"/>
              <w:marBottom w:val="0"/>
              <w:divBdr>
                <w:top w:val="none" w:sz="0" w:space="0" w:color="auto"/>
                <w:left w:val="none" w:sz="0" w:space="0" w:color="auto"/>
                <w:bottom w:val="none" w:sz="0" w:space="0" w:color="auto"/>
                <w:right w:val="none" w:sz="0" w:space="0" w:color="auto"/>
              </w:divBdr>
            </w:div>
            <w:div w:id="1766879397">
              <w:marLeft w:val="0"/>
              <w:marRight w:val="0"/>
              <w:marTop w:val="0"/>
              <w:marBottom w:val="0"/>
              <w:divBdr>
                <w:top w:val="none" w:sz="0" w:space="0" w:color="auto"/>
                <w:left w:val="none" w:sz="0" w:space="0" w:color="auto"/>
                <w:bottom w:val="none" w:sz="0" w:space="0" w:color="auto"/>
                <w:right w:val="none" w:sz="0" w:space="0" w:color="auto"/>
              </w:divBdr>
            </w:div>
            <w:div w:id="114444551">
              <w:marLeft w:val="0"/>
              <w:marRight w:val="0"/>
              <w:marTop w:val="0"/>
              <w:marBottom w:val="0"/>
              <w:divBdr>
                <w:top w:val="none" w:sz="0" w:space="0" w:color="auto"/>
                <w:left w:val="none" w:sz="0" w:space="0" w:color="auto"/>
                <w:bottom w:val="none" w:sz="0" w:space="0" w:color="auto"/>
                <w:right w:val="none" w:sz="0" w:space="0" w:color="auto"/>
              </w:divBdr>
            </w:div>
            <w:div w:id="829715902">
              <w:marLeft w:val="0"/>
              <w:marRight w:val="0"/>
              <w:marTop w:val="0"/>
              <w:marBottom w:val="0"/>
              <w:divBdr>
                <w:top w:val="none" w:sz="0" w:space="0" w:color="auto"/>
                <w:left w:val="none" w:sz="0" w:space="0" w:color="auto"/>
                <w:bottom w:val="none" w:sz="0" w:space="0" w:color="auto"/>
                <w:right w:val="none" w:sz="0" w:space="0" w:color="auto"/>
              </w:divBdr>
            </w:div>
            <w:div w:id="765612878">
              <w:marLeft w:val="0"/>
              <w:marRight w:val="0"/>
              <w:marTop w:val="0"/>
              <w:marBottom w:val="0"/>
              <w:divBdr>
                <w:top w:val="none" w:sz="0" w:space="0" w:color="auto"/>
                <w:left w:val="none" w:sz="0" w:space="0" w:color="auto"/>
                <w:bottom w:val="none" w:sz="0" w:space="0" w:color="auto"/>
                <w:right w:val="none" w:sz="0" w:space="0" w:color="auto"/>
              </w:divBdr>
            </w:div>
            <w:div w:id="1956014178">
              <w:marLeft w:val="0"/>
              <w:marRight w:val="0"/>
              <w:marTop w:val="0"/>
              <w:marBottom w:val="0"/>
              <w:divBdr>
                <w:top w:val="none" w:sz="0" w:space="0" w:color="auto"/>
                <w:left w:val="none" w:sz="0" w:space="0" w:color="auto"/>
                <w:bottom w:val="none" w:sz="0" w:space="0" w:color="auto"/>
                <w:right w:val="none" w:sz="0" w:space="0" w:color="auto"/>
              </w:divBdr>
            </w:div>
            <w:div w:id="567224234">
              <w:marLeft w:val="0"/>
              <w:marRight w:val="0"/>
              <w:marTop w:val="0"/>
              <w:marBottom w:val="0"/>
              <w:divBdr>
                <w:top w:val="none" w:sz="0" w:space="0" w:color="auto"/>
                <w:left w:val="none" w:sz="0" w:space="0" w:color="auto"/>
                <w:bottom w:val="none" w:sz="0" w:space="0" w:color="auto"/>
                <w:right w:val="none" w:sz="0" w:space="0" w:color="auto"/>
              </w:divBdr>
            </w:div>
            <w:div w:id="769663943">
              <w:marLeft w:val="0"/>
              <w:marRight w:val="0"/>
              <w:marTop w:val="0"/>
              <w:marBottom w:val="0"/>
              <w:divBdr>
                <w:top w:val="none" w:sz="0" w:space="0" w:color="auto"/>
                <w:left w:val="none" w:sz="0" w:space="0" w:color="auto"/>
                <w:bottom w:val="none" w:sz="0" w:space="0" w:color="auto"/>
                <w:right w:val="none" w:sz="0" w:space="0" w:color="auto"/>
              </w:divBdr>
            </w:div>
            <w:div w:id="154031881">
              <w:marLeft w:val="0"/>
              <w:marRight w:val="0"/>
              <w:marTop w:val="0"/>
              <w:marBottom w:val="0"/>
              <w:divBdr>
                <w:top w:val="none" w:sz="0" w:space="0" w:color="auto"/>
                <w:left w:val="none" w:sz="0" w:space="0" w:color="auto"/>
                <w:bottom w:val="none" w:sz="0" w:space="0" w:color="auto"/>
                <w:right w:val="none" w:sz="0" w:space="0" w:color="auto"/>
              </w:divBdr>
            </w:div>
            <w:div w:id="329215072">
              <w:marLeft w:val="0"/>
              <w:marRight w:val="0"/>
              <w:marTop w:val="0"/>
              <w:marBottom w:val="0"/>
              <w:divBdr>
                <w:top w:val="none" w:sz="0" w:space="0" w:color="auto"/>
                <w:left w:val="none" w:sz="0" w:space="0" w:color="auto"/>
                <w:bottom w:val="none" w:sz="0" w:space="0" w:color="auto"/>
                <w:right w:val="none" w:sz="0" w:space="0" w:color="auto"/>
              </w:divBdr>
            </w:div>
            <w:div w:id="1471747960">
              <w:marLeft w:val="0"/>
              <w:marRight w:val="0"/>
              <w:marTop w:val="0"/>
              <w:marBottom w:val="0"/>
              <w:divBdr>
                <w:top w:val="none" w:sz="0" w:space="0" w:color="auto"/>
                <w:left w:val="none" w:sz="0" w:space="0" w:color="auto"/>
                <w:bottom w:val="none" w:sz="0" w:space="0" w:color="auto"/>
                <w:right w:val="none" w:sz="0" w:space="0" w:color="auto"/>
              </w:divBdr>
            </w:div>
            <w:div w:id="2010674502">
              <w:marLeft w:val="0"/>
              <w:marRight w:val="0"/>
              <w:marTop w:val="0"/>
              <w:marBottom w:val="0"/>
              <w:divBdr>
                <w:top w:val="none" w:sz="0" w:space="0" w:color="auto"/>
                <w:left w:val="none" w:sz="0" w:space="0" w:color="auto"/>
                <w:bottom w:val="none" w:sz="0" w:space="0" w:color="auto"/>
                <w:right w:val="none" w:sz="0" w:space="0" w:color="auto"/>
              </w:divBdr>
            </w:div>
            <w:div w:id="376006034">
              <w:marLeft w:val="0"/>
              <w:marRight w:val="0"/>
              <w:marTop w:val="0"/>
              <w:marBottom w:val="0"/>
              <w:divBdr>
                <w:top w:val="none" w:sz="0" w:space="0" w:color="auto"/>
                <w:left w:val="none" w:sz="0" w:space="0" w:color="auto"/>
                <w:bottom w:val="none" w:sz="0" w:space="0" w:color="auto"/>
                <w:right w:val="none" w:sz="0" w:space="0" w:color="auto"/>
              </w:divBdr>
            </w:div>
            <w:div w:id="1083838486">
              <w:marLeft w:val="0"/>
              <w:marRight w:val="0"/>
              <w:marTop w:val="0"/>
              <w:marBottom w:val="0"/>
              <w:divBdr>
                <w:top w:val="none" w:sz="0" w:space="0" w:color="auto"/>
                <w:left w:val="none" w:sz="0" w:space="0" w:color="auto"/>
                <w:bottom w:val="none" w:sz="0" w:space="0" w:color="auto"/>
                <w:right w:val="none" w:sz="0" w:space="0" w:color="auto"/>
              </w:divBdr>
            </w:div>
            <w:div w:id="860706604">
              <w:marLeft w:val="0"/>
              <w:marRight w:val="0"/>
              <w:marTop w:val="0"/>
              <w:marBottom w:val="0"/>
              <w:divBdr>
                <w:top w:val="none" w:sz="0" w:space="0" w:color="auto"/>
                <w:left w:val="none" w:sz="0" w:space="0" w:color="auto"/>
                <w:bottom w:val="none" w:sz="0" w:space="0" w:color="auto"/>
                <w:right w:val="none" w:sz="0" w:space="0" w:color="auto"/>
              </w:divBdr>
            </w:div>
            <w:div w:id="1341393931">
              <w:marLeft w:val="0"/>
              <w:marRight w:val="0"/>
              <w:marTop w:val="0"/>
              <w:marBottom w:val="0"/>
              <w:divBdr>
                <w:top w:val="none" w:sz="0" w:space="0" w:color="auto"/>
                <w:left w:val="none" w:sz="0" w:space="0" w:color="auto"/>
                <w:bottom w:val="none" w:sz="0" w:space="0" w:color="auto"/>
                <w:right w:val="none" w:sz="0" w:space="0" w:color="auto"/>
              </w:divBdr>
            </w:div>
            <w:div w:id="315963247">
              <w:marLeft w:val="0"/>
              <w:marRight w:val="0"/>
              <w:marTop w:val="0"/>
              <w:marBottom w:val="0"/>
              <w:divBdr>
                <w:top w:val="none" w:sz="0" w:space="0" w:color="auto"/>
                <w:left w:val="none" w:sz="0" w:space="0" w:color="auto"/>
                <w:bottom w:val="none" w:sz="0" w:space="0" w:color="auto"/>
                <w:right w:val="none" w:sz="0" w:space="0" w:color="auto"/>
              </w:divBdr>
            </w:div>
            <w:div w:id="759714625">
              <w:marLeft w:val="0"/>
              <w:marRight w:val="0"/>
              <w:marTop w:val="0"/>
              <w:marBottom w:val="0"/>
              <w:divBdr>
                <w:top w:val="none" w:sz="0" w:space="0" w:color="auto"/>
                <w:left w:val="none" w:sz="0" w:space="0" w:color="auto"/>
                <w:bottom w:val="none" w:sz="0" w:space="0" w:color="auto"/>
                <w:right w:val="none" w:sz="0" w:space="0" w:color="auto"/>
              </w:divBdr>
            </w:div>
            <w:div w:id="391781954">
              <w:marLeft w:val="0"/>
              <w:marRight w:val="0"/>
              <w:marTop w:val="0"/>
              <w:marBottom w:val="0"/>
              <w:divBdr>
                <w:top w:val="none" w:sz="0" w:space="0" w:color="auto"/>
                <w:left w:val="none" w:sz="0" w:space="0" w:color="auto"/>
                <w:bottom w:val="none" w:sz="0" w:space="0" w:color="auto"/>
                <w:right w:val="none" w:sz="0" w:space="0" w:color="auto"/>
              </w:divBdr>
            </w:div>
            <w:div w:id="1755784865">
              <w:marLeft w:val="0"/>
              <w:marRight w:val="0"/>
              <w:marTop w:val="0"/>
              <w:marBottom w:val="0"/>
              <w:divBdr>
                <w:top w:val="none" w:sz="0" w:space="0" w:color="auto"/>
                <w:left w:val="none" w:sz="0" w:space="0" w:color="auto"/>
                <w:bottom w:val="none" w:sz="0" w:space="0" w:color="auto"/>
                <w:right w:val="none" w:sz="0" w:space="0" w:color="auto"/>
              </w:divBdr>
            </w:div>
            <w:div w:id="14501161">
              <w:marLeft w:val="0"/>
              <w:marRight w:val="0"/>
              <w:marTop w:val="0"/>
              <w:marBottom w:val="0"/>
              <w:divBdr>
                <w:top w:val="none" w:sz="0" w:space="0" w:color="auto"/>
                <w:left w:val="none" w:sz="0" w:space="0" w:color="auto"/>
                <w:bottom w:val="none" w:sz="0" w:space="0" w:color="auto"/>
                <w:right w:val="none" w:sz="0" w:space="0" w:color="auto"/>
              </w:divBdr>
            </w:div>
            <w:div w:id="1288194824">
              <w:marLeft w:val="0"/>
              <w:marRight w:val="0"/>
              <w:marTop w:val="0"/>
              <w:marBottom w:val="0"/>
              <w:divBdr>
                <w:top w:val="none" w:sz="0" w:space="0" w:color="auto"/>
                <w:left w:val="none" w:sz="0" w:space="0" w:color="auto"/>
                <w:bottom w:val="none" w:sz="0" w:space="0" w:color="auto"/>
                <w:right w:val="none" w:sz="0" w:space="0" w:color="auto"/>
              </w:divBdr>
            </w:div>
            <w:div w:id="516192063">
              <w:marLeft w:val="0"/>
              <w:marRight w:val="0"/>
              <w:marTop w:val="0"/>
              <w:marBottom w:val="0"/>
              <w:divBdr>
                <w:top w:val="none" w:sz="0" w:space="0" w:color="auto"/>
                <w:left w:val="none" w:sz="0" w:space="0" w:color="auto"/>
                <w:bottom w:val="none" w:sz="0" w:space="0" w:color="auto"/>
                <w:right w:val="none" w:sz="0" w:space="0" w:color="auto"/>
              </w:divBdr>
            </w:div>
            <w:div w:id="1200243769">
              <w:marLeft w:val="0"/>
              <w:marRight w:val="0"/>
              <w:marTop w:val="0"/>
              <w:marBottom w:val="0"/>
              <w:divBdr>
                <w:top w:val="none" w:sz="0" w:space="0" w:color="auto"/>
                <w:left w:val="none" w:sz="0" w:space="0" w:color="auto"/>
                <w:bottom w:val="none" w:sz="0" w:space="0" w:color="auto"/>
                <w:right w:val="none" w:sz="0" w:space="0" w:color="auto"/>
              </w:divBdr>
            </w:div>
            <w:div w:id="1279683404">
              <w:marLeft w:val="0"/>
              <w:marRight w:val="0"/>
              <w:marTop w:val="0"/>
              <w:marBottom w:val="0"/>
              <w:divBdr>
                <w:top w:val="none" w:sz="0" w:space="0" w:color="auto"/>
                <w:left w:val="none" w:sz="0" w:space="0" w:color="auto"/>
                <w:bottom w:val="none" w:sz="0" w:space="0" w:color="auto"/>
                <w:right w:val="none" w:sz="0" w:space="0" w:color="auto"/>
              </w:divBdr>
            </w:div>
            <w:div w:id="1833522481">
              <w:marLeft w:val="0"/>
              <w:marRight w:val="0"/>
              <w:marTop w:val="0"/>
              <w:marBottom w:val="0"/>
              <w:divBdr>
                <w:top w:val="none" w:sz="0" w:space="0" w:color="auto"/>
                <w:left w:val="none" w:sz="0" w:space="0" w:color="auto"/>
                <w:bottom w:val="none" w:sz="0" w:space="0" w:color="auto"/>
                <w:right w:val="none" w:sz="0" w:space="0" w:color="auto"/>
              </w:divBdr>
            </w:div>
            <w:div w:id="1612055649">
              <w:marLeft w:val="0"/>
              <w:marRight w:val="0"/>
              <w:marTop w:val="0"/>
              <w:marBottom w:val="0"/>
              <w:divBdr>
                <w:top w:val="none" w:sz="0" w:space="0" w:color="auto"/>
                <w:left w:val="none" w:sz="0" w:space="0" w:color="auto"/>
                <w:bottom w:val="none" w:sz="0" w:space="0" w:color="auto"/>
                <w:right w:val="none" w:sz="0" w:space="0" w:color="auto"/>
              </w:divBdr>
            </w:div>
            <w:div w:id="108865868">
              <w:marLeft w:val="0"/>
              <w:marRight w:val="0"/>
              <w:marTop w:val="0"/>
              <w:marBottom w:val="0"/>
              <w:divBdr>
                <w:top w:val="none" w:sz="0" w:space="0" w:color="auto"/>
                <w:left w:val="none" w:sz="0" w:space="0" w:color="auto"/>
                <w:bottom w:val="none" w:sz="0" w:space="0" w:color="auto"/>
                <w:right w:val="none" w:sz="0" w:space="0" w:color="auto"/>
              </w:divBdr>
            </w:div>
            <w:div w:id="1392847895">
              <w:marLeft w:val="0"/>
              <w:marRight w:val="0"/>
              <w:marTop w:val="0"/>
              <w:marBottom w:val="0"/>
              <w:divBdr>
                <w:top w:val="none" w:sz="0" w:space="0" w:color="auto"/>
                <w:left w:val="none" w:sz="0" w:space="0" w:color="auto"/>
                <w:bottom w:val="none" w:sz="0" w:space="0" w:color="auto"/>
                <w:right w:val="none" w:sz="0" w:space="0" w:color="auto"/>
              </w:divBdr>
            </w:div>
            <w:div w:id="19533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12188">
      <w:bodyDiv w:val="1"/>
      <w:marLeft w:val="0"/>
      <w:marRight w:val="0"/>
      <w:marTop w:val="0"/>
      <w:marBottom w:val="0"/>
      <w:divBdr>
        <w:top w:val="none" w:sz="0" w:space="0" w:color="auto"/>
        <w:left w:val="none" w:sz="0" w:space="0" w:color="auto"/>
        <w:bottom w:val="none" w:sz="0" w:space="0" w:color="auto"/>
        <w:right w:val="none" w:sz="0" w:space="0" w:color="auto"/>
      </w:divBdr>
      <w:divsChild>
        <w:div w:id="407846692">
          <w:marLeft w:val="0"/>
          <w:marRight w:val="0"/>
          <w:marTop w:val="0"/>
          <w:marBottom w:val="0"/>
          <w:divBdr>
            <w:top w:val="none" w:sz="0" w:space="0" w:color="auto"/>
            <w:left w:val="none" w:sz="0" w:space="0" w:color="auto"/>
            <w:bottom w:val="none" w:sz="0" w:space="0" w:color="auto"/>
            <w:right w:val="none" w:sz="0" w:space="0" w:color="auto"/>
          </w:divBdr>
          <w:divsChild>
            <w:div w:id="11808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18917">
      <w:bodyDiv w:val="1"/>
      <w:marLeft w:val="0"/>
      <w:marRight w:val="0"/>
      <w:marTop w:val="0"/>
      <w:marBottom w:val="0"/>
      <w:divBdr>
        <w:top w:val="none" w:sz="0" w:space="0" w:color="auto"/>
        <w:left w:val="none" w:sz="0" w:space="0" w:color="auto"/>
        <w:bottom w:val="none" w:sz="0" w:space="0" w:color="auto"/>
        <w:right w:val="none" w:sz="0" w:space="0" w:color="auto"/>
      </w:divBdr>
      <w:divsChild>
        <w:div w:id="1092819212">
          <w:marLeft w:val="0"/>
          <w:marRight w:val="0"/>
          <w:marTop w:val="0"/>
          <w:marBottom w:val="0"/>
          <w:divBdr>
            <w:top w:val="none" w:sz="0" w:space="0" w:color="auto"/>
            <w:left w:val="none" w:sz="0" w:space="0" w:color="auto"/>
            <w:bottom w:val="none" w:sz="0" w:space="0" w:color="auto"/>
            <w:right w:val="none" w:sz="0" w:space="0" w:color="auto"/>
          </w:divBdr>
          <w:divsChild>
            <w:div w:id="11068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1509">
      <w:bodyDiv w:val="1"/>
      <w:marLeft w:val="0"/>
      <w:marRight w:val="0"/>
      <w:marTop w:val="0"/>
      <w:marBottom w:val="0"/>
      <w:divBdr>
        <w:top w:val="none" w:sz="0" w:space="0" w:color="auto"/>
        <w:left w:val="none" w:sz="0" w:space="0" w:color="auto"/>
        <w:bottom w:val="none" w:sz="0" w:space="0" w:color="auto"/>
        <w:right w:val="none" w:sz="0" w:space="0" w:color="auto"/>
      </w:divBdr>
      <w:divsChild>
        <w:div w:id="1599943950">
          <w:marLeft w:val="0"/>
          <w:marRight w:val="0"/>
          <w:marTop w:val="0"/>
          <w:marBottom w:val="0"/>
          <w:divBdr>
            <w:top w:val="none" w:sz="0" w:space="0" w:color="auto"/>
            <w:left w:val="none" w:sz="0" w:space="0" w:color="auto"/>
            <w:bottom w:val="none" w:sz="0" w:space="0" w:color="auto"/>
            <w:right w:val="none" w:sz="0" w:space="0" w:color="auto"/>
          </w:divBdr>
          <w:divsChild>
            <w:div w:id="4444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8434">
      <w:bodyDiv w:val="1"/>
      <w:marLeft w:val="0"/>
      <w:marRight w:val="0"/>
      <w:marTop w:val="0"/>
      <w:marBottom w:val="0"/>
      <w:divBdr>
        <w:top w:val="none" w:sz="0" w:space="0" w:color="auto"/>
        <w:left w:val="none" w:sz="0" w:space="0" w:color="auto"/>
        <w:bottom w:val="none" w:sz="0" w:space="0" w:color="auto"/>
        <w:right w:val="none" w:sz="0" w:space="0" w:color="auto"/>
      </w:divBdr>
      <w:divsChild>
        <w:div w:id="290135525">
          <w:marLeft w:val="0"/>
          <w:marRight w:val="0"/>
          <w:marTop w:val="0"/>
          <w:marBottom w:val="0"/>
          <w:divBdr>
            <w:top w:val="none" w:sz="0" w:space="0" w:color="auto"/>
            <w:left w:val="none" w:sz="0" w:space="0" w:color="auto"/>
            <w:bottom w:val="none" w:sz="0" w:space="0" w:color="auto"/>
            <w:right w:val="none" w:sz="0" w:space="0" w:color="auto"/>
          </w:divBdr>
          <w:divsChild>
            <w:div w:id="2141728750">
              <w:marLeft w:val="0"/>
              <w:marRight w:val="0"/>
              <w:marTop w:val="0"/>
              <w:marBottom w:val="0"/>
              <w:divBdr>
                <w:top w:val="none" w:sz="0" w:space="0" w:color="auto"/>
                <w:left w:val="none" w:sz="0" w:space="0" w:color="auto"/>
                <w:bottom w:val="none" w:sz="0" w:space="0" w:color="auto"/>
                <w:right w:val="none" w:sz="0" w:space="0" w:color="auto"/>
              </w:divBdr>
            </w:div>
            <w:div w:id="1359964739">
              <w:marLeft w:val="0"/>
              <w:marRight w:val="0"/>
              <w:marTop w:val="0"/>
              <w:marBottom w:val="0"/>
              <w:divBdr>
                <w:top w:val="none" w:sz="0" w:space="0" w:color="auto"/>
                <w:left w:val="none" w:sz="0" w:space="0" w:color="auto"/>
                <w:bottom w:val="none" w:sz="0" w:space="0" w:color="auto"/>
                <w:right w:val="none" w:sz="0" w:space="0" w:color="auto"/>
              </w:divBdr>
            </w:div>
            <w:div w:id="1142189458">
              <w:marLeft w:val="0"/>
              <w:marRight w:val="0"/>
              <w:marTop w:val="0"/>
              <w:marBottom w:val="0"/>
              <w:divBdr>
                <w:top w:val="none" w:sz="0" w:space="0" w:color="auto"/>
                <w:left w:val="none" w:sz="0" w:space="0" w:color="auto"/>
                <w:bottom w:val="none" w:sz="0" w:space="0" w:color="auto"/>
                <w:right w:val="none" w:sz="0" w:space="0" w:color="auto"/>
              </w:divBdr>
            </w:div>
            <w:div w:id="834607873">
              <w:marLeft w:val="0"/>
              <w:marRight w:val="0"/>
              <w:marTop w:val="0"/>
              <w:marBottom w:val="0"/>
              <w:divBdr>
                <w:top w:val="none" w:sz="0" w:space="0" w:color="auto"/>
                <w:left w:val="none" w:sz="0" w:space="0" w:color="auto"/>
                <w:bottom w:val="none" w:sz="0" w:space="0" w:color="auto"/>
                <w:right w:val="none" w:sz="0" w:space="0" w:color="auto"/>
              </w:divBdr>
            </w:div>
            <w:div w:id="166754692">
              <w:marLeft w:val="0"/>
              <w:marRight w:val="0"/>
              <w:marTop w:val="0"/>
              <w:marBottom w:val="0"/>
              <w:divBdr>
                <w:top w:val="none" w:sz="0" w:space="0" w:color="auto"/>
                <w:left w:val="none" w:sz="0" w:space="0" w:color="auto"/>
                <w:bottom w:val="none" w:sz="0" w:space="0" w:color="auto"/>
                <w:right w:val="none" w:sz="0" w:space="0" w:color="auto"/>
              </w:divBdr>
            </w:div>
            <w:div w:id="2052922971">
              <w:marLeft w:val="0"/>
              <w:marRight w:val="0"/>
              <w:marTop w:val="0"/>
              <w:marBottom w:val="0"/>
              <w:divBdr>
                <w:top w:val="none" w:sz="0" w:space="0" w:color="auto"/>
                <w:left w:val="none" w:sz="0" w:space="0" w:color="auto"/>
                <w:bottom w:val="none" w:sz="0" w:space="0" w:color="auto"/>
                <w:right w:val="none" w:sz="0" w:space="0" w:color="auto"/>
              </w:divBdr>
            </w:div>
            <w:div w:id="403264536">
              <w:marLeft w:val="0"/>
              <w:marRight w:val="0"/>
              <w:marTop w:val="0"/>
              <w:marBottom w:val="0"/>
              <w:divBdr>
                <w:top w:val="none" w:sz="0" w:space="0" w:color="auto"/>
                <w:left w:val="none" w:sz="0" w:space="0" w:color="auto"/>
                <w:bottom w:val="none" w:sz="0" w:space="0" w:color="auto"/>
                <w:right w:val="none" w:sz="0" w:space="0" w:color="auto"/>
              </w:divBdr>
            </w:div>
            <w:div w:id="1176920439">
              <w:marLeft w:val="0"/>
              <w:marRight w:val="0"/>
              <w:marTop w:val="0"/>
              <w:marBottom w:val="0"/>
              <w:divBdr>
                <w:top w:val="none" w:sz="0" w:space="0" w:color="auto"/>
                <w:left w:val="none" w:sz="0" w:space="0" w:color="auto"/>
                <w:bottom w:val="none" w:sz="0" w:space="0" w:color="auto"/>
                <w:right w:val="none" w:sz="0" w:space="0" w:color="auto"/>
              </w:divBdr>
            </w:div>
            <w:div w:id="1233933215">
              <w:marLeft w:val="0"/>
              <w:marRight w:val="0"/>
              <w:marTop w:val="0"/>
              <w:marBottom w:val="0"/>
              <w:divBdr>
                <w:top w:val="none" w:sz="0" w:space="0" w:color="auto"/>
                <w:left w:val="none" w:sz="0" w:space="0" w:color="auto"/>
                <w:bottom w:val="none" w:sz="0" w:space="0" w:color="auto"/>
                <w:right w:val="none" w:sz="0" w:space="0" w:color="auto"/>
              </w:divBdr>
            </w:div>
            <w:div w:id="211041761">
              <w:marLeft w:val="0"/>
              <w:marRight w:val="0"/>
              <w:marTop w:val="0"/>
              <w:marBottom w:val="0"/>
              <w:divBdr>
                <w:top w:val="none" w:sz="0" w:space="0" w:color="auto"/>
                <w:left w:val="none" w:sz="0" w:space="0" w:color="auto"/>
                <w:bottom w:val="none" w:sz="0" w:space="0" w:color="auto"/>
                <w:right w:val="none" w:sz="0" w:space="0" w:color="auto"/>
              </w:divBdr>
            </w:div>
            <w:div w:id="1747452810">
              <w:marLeft w:val="0"/>
              <w:marRight w:val="0"/>
              <w:marTop w:val="0"/>
              <w:marBottom w:val="0"/>
              <w:divBdr>
                <w:top w:val="none" w:sz="0" w:space="0" w:color="auto"/>
                <w:left w:val="none" w:sz="0" w:space="0" w:color="auto"/>
                <w:bottom w:val="none" w:sz="0" w:space="0" w:color="auto"/>
                <w:right w:val="none" w:sz="0" w:space="0" w:color="auto"/>
              </w:divBdr>
            </w:div>
            <w:div w:id="1251767791">
              <w:marLeft w:val="0"/>
              <w:marRight w:val="0"/>
              <w:marTop w:val="0"/>
              <w:marBottom w:val="0"/>
              <w:divBdr>
                <w:top w:val="none" w:sz="0" w:space="0" w:color="auto"/>
                <w:left w:val="none" w:sz="0" w:space="0" w:color="auto"/>
                <w:bottom w:val="none" w:sz="0" w:space="0" w:color="auto"/>
                <w:right w:val="none" w:sz="0" w:space="0" w:color="auto"/>
              </w:divBdr>
            </w:div>
            <w:div w:id="2113426559">
              <w:marLeft w:val="0"/>
              <w:marRight w:val="0"/>
              <w:marTop w:val="0"/>
              <w:marBottom w:val="0"/>
              <w:divBdr>
                <w:top w:val="none" w:sz="0" w:space="0" w:color="auto"/>
                <w:left w:val="none" w:sz="0" w:space="0" w:color="auto"/>
                <w:bottom w:val="none" w:sz="0" w:space="0" w:color="auto"/>
                <w:right w:val="none" w:sz="0" w:space="0" w:color="auto"/>
              </w:divBdr>
            </w:div>
            <w:div w:id="613824819">
              <w:marLeft w:val="0"/>
              <w:marRight w:val="0"/>
              <w:marTop w:val="0"/>
              <w:marBottom w:val="0"/>
              <w:divBdr>
                <w:top w:val="none" w:sz="0" w:space="0" w:color="auto"/>
                <w:left w:val="none" w:sz="0" w:space="0" w:color="auto"/>
                <w:bottom w:val="none" w:sz="0" w:space="0" w:color="auto"/>
                <w:right w:val="none" w:sz="0" w:space="0" w:color="auto"/>
              </w:divBdr>
            </w:div>
            <w:div w:id="79527267">
              <w:marLeft w:val="0"/>
              <w:marRight w:val="0"/>
              <w:marTop w:val="0"/>
              <w:marBottom w:val="0"/>
              <w:divBdr>
                <w:top w:val="none" w:sz="0" w:space="0" w:color="auto"/>
                <w:left w:val="none" w:sz="0" w:space="0" w:color="auto"/>
                <w:bottom w:val="none" w:sz="0" w:space="0" w:color="auto"/>
                <w:right w:val="none" w:sz="0" w:space="0" w:color="auto"/>
              </w:divBdr>
            </w:div>
            <w:div w:id="1944605260">
              <w:marLeft w:val="0"/>
              <w:marRight w:val="0"/>
              <w:marTop w:val="0"/>
              <w:marBottom w:val="0"/>
              <w:divBdr>
                <w:top w:val="none" w:sz="0" w:space="0" w:color="auto"/>
                <w:left w:val="none" w:sz="0" w:space="0" w:color="auto"/>
                <w:bottom w:val="none" w:sz="0" w:space="0" w:color="auto"/>
                <w:right w:val="none" w:sz="0" w:space="0" w:color="auto"/>
              </w:divBdr>
            </w:div>
            <w:div w:id="1372266227">
              <w:marLeft w:val="0"/>
              <w:marRight w:val="0"/>
              <w:marTop w:val="0"/>
              <w:marBottom w:val="0"/>
              <w:divBdr>
                <w:top w:val="none" w:sz="0" w:space="0" w:color="auto"/>
                <w:left w:val="none" w:sz="0" w:space="0" w:color="auto"/>
                <w:bottom w:val="none" w:sz="0" w:space="0" w:color="auto"/>
                <w:right w:val="none" w:sz="0" w:space="0" w:color="auto"/>
              </w:divBdr>
            </w:div>
            <w:div w:id="1668284919">
              <w:marLeft w:val="0"/>
              <w:marRight w:val="0"/>
              <w:marTop w:val="0"/>
              <w:marBottom w:val="0"/>
              <w:divBdr>
                <w:top w:val="none" w:sz="0" w:space="0" w:color="auto"/>
                <w:left w:val="none" w:sz="0" w:space="0" w:color="auto"/>
                <w:bottom w:val="none" w:sz="0" w:space="0" w:color="auto"/>
                <w:right w:val="none" w:sz="0" w:space="0" w:color="auto"/>
              </w:divBdr>
            </w:div>
            <w:div w:id="1824739792">
              <w:marLeft w:val="0"/>
              <w:marRight w:val="0"/>
              <w:marTop w:val="0"/>
              <w:marBottom w:val="0"/>
              <w:divBdr>
                <w:top w:val="none" w:sz="0" w:space="0" w:color="auto"/>
                <w:left w:val="none" w:sz="0" w:space="0" w:color="auto"/>
                <w:bottom w:val="none" w:sz="0" w:space="0" w:color="auto"/>
                <w:right w:val="none" w:sz="0" w:space="0" w:color="auto"/>
              </w:divBdr>
            </w:div>
            <w:div w:id="929586222">
              <w:marLeft w:val="0"/>
              <w:marRight w:val="0"/>
              <w:marTop w:val="0"/>
              <w:marBottom w:val="0"/>
              <w:divBdr>
                <w:top w:val="none" w:sz="0" w:space="0" w:color="auto"/>
                <w:left w:val="none" w:sz="0" w:space="0" w:color="auto"/>
                <w:bottom w:val="none" w:sz="0" w:space="0" w:color="auto"/>
                <w:right w:val="none" w:sz="0" w:space="0" w:color="auto"/>
              </w:divBdr>
            </w:div>
            <w:div w:id="1644579943">
              <w:marLeft w:val="0"/>
              <w:marRight w:val="0"/>
              <w:marTop w:val="0"/>
              <w:marBottom w:val="0"/>
              <w:divBdr>
                <w:top w:val="none" w:sz="0" w:space="0" w:color="auto"/>
                <w:left w:val="none" w:sz="0" w:space="0" w:color="auto"/>
                <w:bottom w:val="none" w:sz="0" w:space="0" w:color="auto"/>
                <w:right w:val="none" w:sz="0" w:space="0" w:color="auto"/>
              </w:divBdr>
            </w:div>
            <w:div w:id="842861297">
              <w:marLeft w:val="0"/>
              <w:marRight w:val="0"/>
              <w:marTop w:val="0"/>
              <w:marBottom w:val="0"/>
              <w:divBdr>
                <w:top w:val="none" w:sz="0" w:space="0" w:color="auto"/>
                <w:left w:val="none" w:sz="0" w:space="0" w:color="auto"/>
                <w:bottom w:val="none" w:sz="0" w:space="0" w:color="auto"/>
                <w:right w:val="none" w:sz="0" w:space="0" w:color="auto"/>
              </w:divBdr>
            </w:div>
            <w:div w:id="1147669463">
              <w:marLeft w:val="0"/>
              <w:marRight w:val="0"/>
              <w:marTop w:val="0"/>
              <w:marBottom w:val="0"/>
              <w:divBdr>
                <w:top w:val="none" w:sz="0" w:space="0" w:color="auto"/>
                <w:left w:val="none" w:sz="0" w:space="0" w:color="auto"/>
                <w:bottom w:val="none" w:sz="0" w:space="0" w:color="auto"/>
                <w:right w:val="none" w:sz="0" w:space="0" w:color="auto"/>
              </w:divBdr>
            </w:div>
            <w:div w:id="1032921162">
              <w:marLeft w:val="0"/>
              <w:marRight w:val="0"/>
              <w:marTop w:val="0"/>
              <w:marBottom w:val="0"/>
              <w:divBdr>
                <w:top w:val="none" w:sz="0" w:space="0" w:color="auto"/>
                <w:left w:val="none" w:sz="0" w:space="0" w:color="auto"/>
                <w:bottom w:val="none" w:sz="0" w:space="0" w:color="auto"/>
                <w:right w:val="none" w:sz="0" w:space="0" w:color="auto"/>
              </w:divBdr>
            </w:div>
            <w:div w:id="1422264492">
              <w:marLeft w:val="0"/>
              <w:marRight w:val="0"/>
              <w:marTop w:val="0"/>
              <w:marBottom w:val="0"/>
              <w:divBdr>
                <w:top w:val="none" w:sz="0" w:space="0" w:color="auto"/>
                <w:left w:val="none" w:sz="0" w:space="0" w:color="auto"/>
                <w:bottom w:val="none" w:sz="0" w:space="0" w:color="auto"/>
                <w:right w:val="none" w:sz="0" w:space="0" w:color="auto"/>
              </w:divBdr>
            </w:div>
            <w:div w:id="1258565142">
              <w:marLeft w:val="0"/>
              <w:marRight w:val="0"/>
              <w:marTop w:val="0"/>
              <w:marBottom w:val="0"/>
              <w:divBdr>
                <w:top w:val="none" w:sz="0" w:space="0" w:color="auto"/>
                <w:left w:val="none" w:sz="0" w:space="0" w:color="auto"/>
                <w:bottom w:val="none" w:sz="0" w:space="0" w:color="auto"/>
                <w:right w:val="none" w:sz="0" w:space="0" w:color="auto"/>
              </w:divBdr>
            </w:div>
            <w:div w:id="213741287">
              <w:marLeft w:val="0"/>
              <w:marRight w:val="0"/>
              <w:marTop w:val="0"/>
              <w:marBottom w:val="0"/>
              <w:divBdr>
                <w:top w:val="none" w:sz="0" w:space="0" w:color="auto"/>
                <w:left w:val="none" w:sz="0" w:space="0" w:color="auto"/>
                <w:bottom w:val="none" w:sz="0" w:space="0" w:color="auto"/>
                <w:right w:val="none" w:sz="0" w:space="0" w:color="auto"/>
              </w:divBdr>
            </w:div>
            <w:div w:id="1266769654">
              <w:marLeft w:val="0"/>
              <w:marRight w:val="0"/>
              <w:marTop w:val="0"/>
              <w:marBottom w:val="0"/>
              <w:divBdr>
                <w:top w:val="none" w:sz="0" w:space="0" w:color="auto"/>
                <w:left w:val="none" w:sz="0" w:space="0" w:color="auto"/>
                <w:bottom w:val="none" w:sz="0" w:space="0" w:color="auto"/>
                <w:right w:val="none" w:sz="0" w:space="0" w:color="auto"/>
              </w:divBdr>
            </w:div>
            <w:div w:id="707030030">
              <w:marLeft w:val="0"/>
              <w:marRight w:val="0"/>
              <w:marTop w:val="0"/>
              <w:marBottom w:val="0"/>
              <w:divBdr>
                <w:top w:val="none" w:sz="0" w:space="0" w:color="auto"/>
                <w:left w:val="none" w:sz="0" w:space="0" w:color="auto"/>
                <w:bottom w:val="none" w:sz="0" w:space="0" w:color="auto"/>
                <w:right w:val="none" w:sz="0" w:space="0" w:color="auto"/>
              </w:divBdr>
            </w:div>
            <w:div w:id="2132045937">
              <w:marLeft w:val="0"/>
              <w:marRight w:val="0"/>
              <w:marTop w:val="0"/>
              <w:marBottom w:val="0"/>
              <w:divBdr>
                <w:top w:val="none" w:sz="0" w:space="0" w:color="auto"/>
                <w:left w:val="none" w:sz="0" w:space="0" w:color="auto"/>
                <w:bottom w:val="none" w:sz="0" w:space="0" w:color="auto"/>
                <w:right w:val="none" w:sz="0" w:space="0" w:color="auto"/>
              </w:divBdr>
            </w:div>
            <w:div w:id="1300528902">
              <w:marLeft w:val="0"/>
              <w:marRight w:val="0"/>
              <w:marTop w:val="0"/>
              <w:marBottom w:val="0"/>
              <w:divBdr>
                <w:top w:val="none" w:sz="0" w:space="0" w:color="auto"/>
                <w:left w:val="none" w:sz="0" w:space="0" w:color="auto"/>
                <w:bottom w:val="none" w:sz="0" w:space="0" w:color="auto"/>
                <w:right w:val="none" w:sz="0" w:space="0" w:color="auto"/>
              </w:divBdr>
            </w:div>
            <w:div w:id="827206316">
              <w:marLeft w:val="0"/>
              <w:marRight w:val="0"/>
              <w:marTop w:val="0"/>
              <w:marBottom w:val="0"/>
              <w:divBdr>
                <w:top w:val="none" w:sz="0" w:space="0" w:color="auto"/>
                <w:left w:val="none" w:sz="0" w:space="0" w:color="auto"/>
                <w:bottom w:val="none" w:sz="0" w:space="0" w:color="auto"/>
                <w:right w:val="none" w:sz="0" w:space="0" w:color="auto"/>
              </w:divBdr>
            </w:div>
            <w:div w:id="280499191">
              <w:marLeft w:val="0"/>
              <w:marRight w:val="0"/>
              <w:marTop w:val="0"/>
              <w:marBottom w:val="0"/>
              <w:divBdr>
                <w:top w:val="none" w:sz="0" w:space="0" w:color="auto"/>
                <w:left w:val="none" w:sz="0" w:space="0" w:color="auto"/>
                <w:bottom w:val="none" w:sz="0" w:space="0" w:color="auto"/>
                <w:right w:val="none" w:sz="0" w:space="0" w:color="auto"/>
              </w:divBdr>
            </w:div>
            <w:div w:id="9720163">
              <w:marLeft w:val="0"/>
              <w:marRight w:val="0"/>
              <w:marTop w:val="0"/>
              <w:marBottom w:val="0"/>
              <w:divBdr>
                <w:top w:val="none" w:sz="0" w:space="0" w:color="auto"/>
                <w:left w:val="none" w:sz="0" w:space="0" w:color="auto"/>
                <w:bottom w:val="none" w:sz="0" w:space="0" w:color="auto"/>
                <w:right w:val="none" w:sz="0" w:space="0" w:color="auto"/>
              </w:divBdr>
            </w:div>
            <w:div w:id="1659653776">
              <w:marLeft w:val="0"/>
              <w:marRight w:val="0"/>
              <w:marTop w:val="0"/>
              <w:marBottom w:val="0"/>
              <w:divBdr>
                <w:top w:val="none" w:sz="0" w:space="0" w:color="auto"/>
                <w:left w:val="none" w:sz="0" w:space="0" w:color="auto"/>
                <w:bottom w:val="none" w:sz="0" w:space="0" w:color="auto"/>
                <w:right w:val="none" w:sz="0" w:space="0" w:color="auto"/>
              </w:divBdr>
            </w:div>
            <w:div w:id="2072077056">
              <w:marLeft w:val="0"/>
              <w:marRight w:val="0"/>
              <w:marTop w:val="0"/>
              <w:marBottom w:val="0"/>
              <w:divBdr>
                <w:top w:val="none" w:sz="0" w:space="0" w:color="auto"/>
                <w:left w:val="none" w:sz="0" w:space="0" w:color="auto"/>
                <w:bottom w:val="none" w:sz="0" w:space="0" w:color="auto"/>
                <w:right w:val="none" w:sz="0" w:space="0" w:color="auto"/>
              </w:divBdr>
            </w:div>
            <w:div w:id="760875548">
              <w:marLeft w:val="0"/>
              <w:marRight w:val="0"/>
              <w:marTop w:val="0"/>
              <w:marBottom w:val="0"/>
              <w:divBdr>
                <w:top w:val="none" w:sz="0" w:space="0" w:color="auto"/>
                <w:left w:val="none" w:sz="0" w:space="0" w:color="auto"/>
                <w:bottom w:val="none" w:sz="0" w:space="0" w:color="auto"/>
                <w:right w:val="none" w:sz="0" w:space="0" w:color="auto"/>
              </w:divBdr>
            </w:div>
            <w:div w:id="1859847132">
              <w:marLeft w:val="0"/>
              <w:marRight w:val="0"/>
              <w:marTop w:val="0"/>
              <w:marBottom w:val="0"/>
              <w:divBdr>
                <w:top w:val="none" w:sz="0" w:space="0" w:color="auto"/>
                <w:left w:val="none" w:sz="0" w:space="0" w:color="auto"/>
                <w:bottom w:val="none" w:sz="0" w:space="0" w:color="auto"/>
                <w:right w:val="none" w:sz="0" w:space="0" w:color="auto"/>
              </w:divBdr>
            </w:div>
            <w:div w:id="453521325">
              <w:marLeft w:val="0"/>
              <w:marRight w:val="0"/>
              <w:marTop w:val="0"/>
              <w:marBottom w:val="0"/>
              <w:divBdr>
                <w:top w:val="none" w:sz="0" w:space="0" w:color="auto"/>
                <w:left w:val="none" w:sz="0" w:space="0" w:color="auto"/>
                <w:bottom w:val="none" w:sz="0" w:space="0" w:color="auto"/>
                <w:right w:val="none" w:sz="0" w:space="0" w:color="auto"/>
              </w:divBdr>
            </w:div>
            <w:div w:id="259994664">
              <w:marLeft w:val="0"/>
              <w:marRight w:val="0"/>
              <w:marTop w:val="0"/>
              <w:marBottom w:val="0"/>
              <w:divBdr>
                <w:top w:val="none" w:sz="0" w:space="0" w:color="auto"/>
                <w:left w:val="none" w:sz="0" w:space="0" w:color="auto"/>
                <w:bottom w:val="none" w:sz="0" w:space="0" w:color="auto"/>
                <w:right w:val="none" w:sz="0" w:space="0" w:color="auto"/>
              </w:divBdr>
            </w:div>
            <w:div w:id="84812908">
              <w:marLeft w:val="0"/>
              <w:marRight w:val="0"/>
              <w:marTop w:val="0"/>
              <w:marBottom w:val="0"/>
              <w:divBdr>
                <w:top w:val="none" w:sz="0" w:space="0" w:color="auto"/>
                <w:left w:val="none" w:sz="0" w:space="0" w:color="auto"/>
                <w:bottom w:val="none" w:sz="0" w:space="0" w:color="auto"/>
                <w:right w:val="none" w:sz="0" w:space="0" w:color="auto"/>
              </w:divBdr>
            </w:div>
            <w:div w:id="1502162850">
              <w:marLeft w:val="0"/>
              <w:marRight w:val="0"/>
              <w:marTop w:val="0"/>
              <w:marBottom w:val="0"/>
              <w:divBdr>
                <w:top w:val="none" w:sz="0" w:space="0" w:color="auto"/>
                <w:left w:val="none" w:sz="0" w:space="0" w:color="auto"/>
                <w:bottom w:val="none" w:sz="0" w:space="0" w:color="auto"/>
                <w:right w:val="none" w:sz="0" w:space="0" w:color="auto"/>
              </w:divBdr>
            </w:div>
            <w:div w:id="2065593980">
              <w:marLeft w:val="0"/>
              <w:marRight w:val="0"/>
              <w:marTop w:val="0"/>
              <w:marBottom w:val="0"/>
              <w:divBdr>
                <w:top w:val="none" w:sz="0" w:space="0" w:color="auto"/>
                <w:left w:val="none" w:sz="0" w:space="0" w:color="auto"/>
                <w:bottom w:val="none" w:sz="0" w:space="0" w:color="auto"/>
                <w:right w:val="none" w:sz="0" w:space="0" w:color="auto"/>
              </w:divBdr>
            </w:div>
            <w:div w:id="561908389">
              <w:marLeft w:val="0"/>
              <w:marRight w:val="0"/>
              <w:marTop w:val="0"/>
              <w:marBottom w:val="0"/>
              <w:divBdr>
                <w:top w:val="none" w:sz="0" w:space="0" w:color="auto"/>
                <w:left w:val="none" w:sz="0" w:space="0" w:color="auto"/>
                <w:bottom w:val="none" w:sz="0" w:space="0" w:color="auto"/>
                <w:right w:val="none" w:sz="0" w:space="0" w:color="auto"/>
              </w:divBdr>
            </w:div>
            <w:div w:id="1860898563">
              <w:marLeft w:val="0"/>
              <w:marRight w:val="0"/>
              <w:marTop w:val="0"/>
              <w:marBottom w:val="0"/>
              <w:divBdr>
                <w:top w:val="none" w:sz="0" w:space="0" w:color="auto"/>
                <w:left w:val="none" w:sz="0" w:space="0" w:color="auto"/>
                <w:bottom w:val="none" w:sz="0" w:space="0" w:color="auto"/>
                <w:right w:val="none" w:sz="0" w:space="0" w:color="auto"/>
              </w:divBdr>
            </w:div>
            <w:div w:id="1969819400">
              <w:marLeft w:val="0"/>
              <w:marRight w:val="0"/>
              <w:marTop w:val="0"/>
              <w:marBottom w:val="0"/>
              <w:divBdr>
                <w:top w:val="none" w:sz="0" w:space="0" w:color="auto"/>
                <w:left w:val="none" w:sz="0" w:space="0" w:color="auto"/>
                <w:bottom w:val="none" w:sz="0" w:space="0" w:color="auto"/>
                <w:right w:val="none" w:sz="0" w:space="0" w:color="auto"/>
              </w:divBdr>
            </w:div>
            <w:div w:id="806433551">
              <w:marLeft w:val="0"/>
              <w:marRight w:val="0"/>
              <w:marTop w:val="0"/>
              <w:marBottom w:val="0"/>
              <w:divBdr>
                <w:top w:val="none" w:sz="0" w:space="0" w:color="auto"/>
                <w:left w:val="none" w:sz="0" w:space="0" w:color="auto"/>
                <w:bottom w:val="none" w:sz="0" w:space="0" w:color="auto"/>
                <w:right w:val="none" w:sz="0" w:space="0" w:color="auto"/>
              </w:divBdr>
            </w:div>
            <w:div w:id="1355424068">
              <w:marLeft w:val="0"/>
              <w:marRight w:val="0"/>
              <w:marTop w:val="0"/>
              <w:marBottom w:val="0"/>
              <w:divBdr>
                <w:top w:val="none" w:sz="0" w:space="0" w:color="auto"/>
                <w:left w:val="none" w:sz="0" w:space="0" w:color="auto"/>
                <w:bottom w:val="none" w:sz="0" w:space="0" w:color="auto"/>
                <w:right w:val="none" w:sz="0" w:space="0" w:color="auto"/>
              </w:divBdr>
            </w:div>
            <w:div w:id="1203714515">
              <w:marLeft w:val="0"/>
              <w:marRight w:val="0"/>
              <w:marTop w:val="0"/>
              <w:marBottom w:val="0"/>
              <w:divBdr>
                <w:top w:val="none" w:sz="0" w:space="0" w:color="auto"/>
                <w:left w:val="none" w:sz="0" w:space="0" w:color="auto"/>
                <w:bottom w:val="none" w:sz="0" w:space="0" w:color="auto"/>
                <w:right w:val="none" w:sz="0" w:space="0" w:color="auto"/>
              </w:divBdr>
            </w:div>
            <w:div w:id="1897620986">
              <w:marLeft w:val="0"/>
              <w:marRight w:val="0"/>
              <w:marTop w:val="0"/>
              <w:marBottom w:val="0"/>
              <w:divBdr>
                <w:top w:val="none" w:sz="0" w:space="0" w:color="auto"/>
                <w:left w:val="none" w:sz="0" w:space="0" w:color="auto"/>
                <w:bottom w:val="none" w:sz="0" w:space="0" w:color="auto"/>
                <w:right w:val="none" w:sz="0" w:space="0" w:color="auto"/>
              </w:divBdr>
            </w:div>
            <w:div w:id="1199734375">
              <w:marLeft w:val="0"/>
              <w:marRight w:val="0"/>
              <w:marTop w:val="0"/>
              <w:marBottom w:val="0"/>
              <w:divBdr>
                <w:top w:val="none" w:sz="0" w:space="0" w:color="auto"/>
                <w:left w:val="none" w:sz="0" w:space="0" w:color="auto"/>
                <w:bottom w:val="none" w:sz="0" w:space="0" w:color="auto"/>
                <w:right w:val="none" w:sz="0" w:space="0" w:color="auto"/>
              </w:divBdr>
            </w:div>
            <w:div w:id="1701394710">
              <w:marLeft w:val="0"/>
              <w:marRight w:val="0"/>
              <w:marTop w:val="0"/>
              <w:marBottom w:val="0"/>
              <w:divBdr>
                <w:top w:val="none" w:sz="0" w:space="0" w:color="auto"/>
                <w:left w:val="none" w:sz="0" w:space="0" w:color="auto"/>
                <w:bottom w:val="none" w:sz="0" w:space="0" w:color="auto"/>
                <w:right w:val="none" w:sz="0" w:space="0" w:color="auto"/>
              </w:divBdr>
            </w:div>
            <w:div w:id="536477737">
              <w:marLeft w:val="0"/>
              <w:marRight w:val="0"/>
              <w:marTop w:val="0"/>
              <w:marBottom w:val="0"/>
              <w:divBdr>
                <w:top w:val="none" w:sz="0" w:space="0" w:color="auto"/>
                <w:left w:val="none" w:sz="0" w:space="0" w:color="auto"/>
                <w:bottom w:val="none" w:sz="0" w:space="0" w:color="auto"/>
                <w:right w:val="none" w:sz="0" w:space="0" w:color="auto"/>
              </w:divBdr>
            </w:div>
            <w:div w:id="727192235">
              <w:marLeft w:val="0"/>
              <w:marRight w:val="0"/>
              <w:marTop w:val="0"/>
              <w:marBottom w:val="0"/>
              <w:divBdr>
                <w:top w:val="none" w:sz="0" w:space="0" w:color="auto"/>
                <w:left w:val="none" w:sz="0" w:space="0" w:color="auto"/>
                <w:bottom w:val="none" w:sz="0" w:space="0" w:color="auto"/>
                <w:right w:val="none" w:sz="0" w:space="0" w:color="auto"/>
              </w:divBdr>
            </w:div>
            <w:div w:id="715395933">
              <w:marLeft w:val="0"/>
              <w:marRight w:val="0"/>
              <w:marTop w:val="0"/>
              <w:marBottom w:val="0"/>
              <w:divBdr>
                <w:top w:val="none" w:sz="0" w:space="0" w:color="auto"/>
                <w:left w:val="none" w:sz="0" w:space="0" w:color="auto"/>
                <w:bottom w:val="none" w:sz="0" w:space="0" w:color="auto"/>
                <w:right w:val="none" w:sz="0" w:space="0" w:color="auto"/>
              </w:divBdr>
            </w:div>
            <w:div w:id="1514227952">
              <w:marLeft w:val="0"/>
              <w:marRight w:val="0"/>
              <w:marTop w:val="0"/>
              <w:marBottom w:val="0"/>
              <w:divBdr>
                <w:top w:val="none" w:sz="0" w:space="0" w:color="auto"/>
                <w:left w:val="none" w:sz="0" w:space="0" w:color="auto"/>
                <w:bottom w:val="none" w:sz="0" w:space="0" w:color="auto"/>
                <w:right w:val="none" w:sz="0" w:space="0" w:color="auto"/>
              </w:divBdr>
            </w:div>
            <w:div w:id="828978478">
              <w:marLeft w:val="0"/>
              <w:marRight w:val="0"/>
              <w:marTop w:val="0"/>
              <w:marBottom w:val="0"/>
              <w:divBdr>
                <w:top w:val="none" w:sz="0" w:space="0" w:color="auto"/>
                <w:left w:val="none" w:sz="0" w:space="0" w:color="auto"/>
                <w:bottom w:val="none" w:sz="0" w:space="0" w:color="auto"/>
                <w:right w:val="none" w:sz="0" w:space="0" w:color="auto"/>
              </w:divBdr>
            </w:div>
            <w:div w:id="747461270">
              <w:marLeft w:val="0"/>
              <w:marRight w:val="0"/>
              <w:marTop w:val="0"/>
              <w:marBottom w:val="0"/>
              <w:divBdr>
                <w:top w:val="none" w:sz="0" w:space="0" w:color="auto"/>
                <w:left w:val="none" w:sz="0" w:space="0" w:color="auto"/>
                <w:bottom w:val="none" w:sz="0" w:space="0" w:color="auto"/>
                <w:right w:val="none" w:sz="0" w:space="0" w:color="auto"/>
              </w:divBdr>
            </w:div>
            <w:div w:id="1196311960">
              <w:marLeft w:val="0"/>
              <w:marRight w:val="0"/>
              <w:marTop w:val="0"/>
              <w:marBottom w:val="0"/>
              <w:divBdr>
                <w:top w:val="none" w:sz="0" w:space="0" w:color="auto"/>
                <w:left w:val="none" w:sz="0" w:space="0" w:color="auto"/>
                <w:bottom w:val="none" w:sz="0" w:space="0" w:color="auto"/>
                <w:right w:val="none" w:sz="0" w:space="0" w:color="auto"/>
              </w:divBdr>
            </w:div>
            <w:div w:id="2030176988">
              <w:marLeft w:val="0"/>
              <w:marRight w:val="0"/>
              <w:marTop w:val="0"/>
              <w:marBottom w:val="0"/>
              <w:divBdr>
                <w:top w:val="none" w:sz="0" w:space="0" w:color="auto"/>
                <w:left w:val="none" w:sz="0" w:space="0" w:color="auto"/>
                <w:bottom w:val="none" w:sz="0" w:space="0" w:color="auto"/>
                <w:right w:val="none" w:sz="0" w:space="0" w:color="auto"/>
              </w:divBdr>
            </w:div>
            <w:div w:id="359401151">
              <w:marLeft w:val="0"/>
              <w:marRight w:val="0"/>
              <w:marTop w:val="0"/>
              <w:marBottom w:val="0"/>
              <w:divBdr>
                <w:top w:val="none" w:sz="0" w:space="0" w:color="auto"/>
                <w:left w:val="none" w:sz="0" w:space="0" w:color="auto"/>
                <w:bottom w:val="none" w:sz="0" w:space="0" w:color="auto"/>
                <w:right w:val="none" w:sz="0" w:space="0" w:color="auto"/>
              </w:divBdr>
            </w:div>
            <w:div w:id="1746683234">
              <w:marLeft w:val="0"/>
              <w:marRight w:val="0"/>
              <w:marTop w:val="0"/>
              <w:marBottom w:val="0"/>
              <w:divBdr>
                <w:top w:val="none" w:sz="0" w:space="0" w:color="auto"/>
                <w:left w:val="none" w:sz="0" w:space="0" w:color="auto"/>
                <w:bottom w:val="none" w:sz="0" w:space="0" w:color="auto"/>
                <w:right w:val="none" w:sz="0" w:space="0" w:color="auto"/>
              </w:divBdr>
            </w:div>
            <w:div w:id="1492405368">
              <w:marLeft w:val="0"/>
              <w:marRight w:val="0"/>
              <w:marTop w:val="0"/>
              <w:marBottom w:val="0"/>
              <w:divBdr>
                <w:top w:val="none" w:sz="0" w:space="0" w:color="auto"/>
                <w:left w:val="none" w:sz="0" w:space="0" w:color="auto"/>
                <w:bottom w:val="none" w:sz="0" w:space="0" w:color="auto"/>
                <w:right w:val="none" w:sz="0" w:space="0" w:color="auto"/>
              </w:divBdr>
            </w:div>
            <w:div w:id="650863219">
              <w:marLeft w:val="0"/>
              <w:marRight w:val="0"/>
              <w:marTop w:val="0"/>
              <w:marBottom w:val="0"/>
              <w:divBdr>
                <w:top w:val="none" w:sz="0" w:space="0" w:color="auto"/>
                <w:left w:val="none" w:sz="0" w:space="0" w:color="auto"/>
                <w:bottom w:val="none" w:sz="0" w:space="0" w:color="auto"/>
                <w:right w:val="none" w:sz="0" w:space="0" w:color="auto"/>
              </w:divBdr>
            </w:div>
            <w:div w:id="175582801">
              <w:marLeft w:val="0"/>
              <w:marRight w:val="0"/>
              <w:marTop w:val="0"/>
              <w:marBottom w:val="0"/>
              <w:divBdr>
                <w:top w:val="none" w:sz="0" w:space="0" w:color="auto"/>
                <w:left w:val="none" w:sz="0" w:space="0" w:color="auto"/>
                <w:bottom w:val="none" w:sz="0" w:space="0" w:color="auto"/>
                <w:right w:val="none" w:sz="0" w:space="0" w:color="auto"/>
              </w:divBdr>
            </w:div>
            <w:div w:id="1564296253">
              <w:marLeft w:val="0"/>
              <w:marRight w:val="0"/>
              <w:marTop w:val="0"/>
              <w:marBottom w:val="0"/>
              <w:divBdr>
                <w:top w:val="none" w:sz="0" w:space="0" w:color="auto"/>
                <w:left w:val="none" w:sz="0" w:space="0" w:color="auto"/>
                <w:bottom w:val="none" w:sz="0" w:space="0" w:color="auto"/>
                <w:right w:val="none" w:sz="0" w:space="0" w:color="auto"/>
              </w:divBdr>
            </w:div>
            <w:div w:id="16009329">
              <w:marLeft w:val="0"/>
              <w:marRight w:val="0"/>
              <w:marTop w:val="0"/>
              <w:marBottom w:val="0"/>
              <w:divBdr>
                <w:top w:val="none" w:sz="0" w:space="0" w:color="auto"/>
                <w:left w:val="none" w:sz="0" w:space="0" w:color="auto"/>
                <w:bottom w:val="none" w:sz="0" w:space="0" w:color="auto"/>
                <w:right w:val="none" w:sz="0" w:space="0" w:color="auto"/>
              </w:divBdr>
            </w:div>
            <w:div w:id="1173764631">
              <w:marLeft w:val="0"/>
              <w:marRight w:val="0"/>
              <w:marTop w:val="0"/>
              <w:marBottom w:val="0"/>
              <w:divBdr>
                <w:top w:val="none" w:sz="0" w:space="0" w:color="auto"/>
                <w:left w:val="none" w:sz="0" w:space="0" w:color="auto"/>
                <w:bottom w:val="none" w:sz="0" w:space="0" w:color="auto"/>
                <w:right w:val="none" w:sz="0" w:space="0" w:color="auto"/>
              </w:divBdr>
            </w:div>
            <w:div w:id="210046480">
              <w:marLeft w:val="0"/>
              <w:marRight w:val="0"/>
              <w:marTop w:val="0"/>
              <w:marBottom w:val="0"/>
              <w:divBdr>
                <w:top w:val="none" w:sz="0" w:space="0" w:color="auto"/>
                <w:left w:val="none" w:sz="0" w:space="0" w:color="auto"/>
                <w:bottom w:val="none" w:sz="0" w:space="0" w:color="auto"/>
                <w:right w:val="none" w:sz="0" w:space="0" w:color="auto"/>
              </w:divBdr>
            </w:div>
            <w:div w:id="444270211">
              <w:marLeft w:val="0"/>
              <w:marRight w:val="0"/>
              <w:marTop w:val="0"/>
              <w:marBottom w:val="0"/>
              <w:divBdr>
                <w:top w:val="none" w:sz="0" w:space="0" w:color="auto"/>
                <w:left w:val="none" w:sz="0" w:space="0" w:color="auto"/>
                <w:bottom w:val="none" w:sz="0" w:space="0" w:color="auto"/>
                <w:right w:val="none" w:sz="0" w:space="0" w:color="auto"/>
              </w:divBdr>
            </w:div>
            <w:div w:id="1616207979">
              <w:marLeft w:val="0"/>
              <w:marRight w:val="0"/>
              <w:marTop w:val="0"/>
              <w:marBottom w:val="0"/>
              <w:divBdr>
                <w:top w:val="none" w:sz="0" w:space="0" w:color="auto"/>
                <w:left w:val="none" w:sz="0" w:space="0" w:color="auto"/>
                <w:bottom w:val="none" w:sz="0" w:space="0" w:color="auto"/>
                <w:right w:val="none" w:sz="0" w:space="0" w:color="auto"/>
              </w:divBdr>
            </w:div>
            <w:div w:id="270361873">
              <w:marLeft w:val="0"/>
              <w:marRight w:val="0"/>
              <w:marTop w:val="0"/>
              <w:marBottom w:val="0"/>
              <w:divBdr>
                <w:top w:val="none" w:sz="0" w:space="0" w:color="auto"/>
                <w:left w:val="none" w:sz="0" w:space="0" w:color="auto"/>
                <w:bottom w:val="none" w:sz="0" w:space="0" w:color="auto"/>
                <w:right w:val="none" w:sz="0" w:space="0" w:color="auto"/>
              </w:divBdr>
            </w:div>
            <w:div w:id="1898513899">
              <w:marLeft w:val="0"/>
              <w:marRight w:val="0"/>
              <w:marTop w:val="0"/>
              <w:marBottom w:val="0"/>
              <w:divBdr>
                <w:top w:val="none" w:sz="0" w:space="0" w:color="auto"/>
                <w:left w:val="none" w:sz="0" w:space="0" w:color="auto"/>
                <w:bottom w:val="none" w:sz="0" w:space="0" w:color="auto"/>
                <w:right w:val="none" w:sz="0" w:space="0" w:color="auto"/>
              </w:divBdr>
            </w:div>
            <w:div w:id="45033795">
              <w:marLeft w:val="0"/>
              <w:marRight w:val="0"/>
              <w:marTop w:val="0"/>
              <w:marBottom w:val="0"/>
              <w:divBdr>
                <w:top w:val="none" w:sz="0" w:space="0" w:color="auto"/>
                <w:left w:val="none" w:sz="0" w:space="0" w:color="auto"/>
                <w:bottom w:val="none" w:sz="0" w:space="0" w:color="auto"/>
                <w:right w:val="none" w:sz="0" w:space="0" w:color="auto"/>
              </w:divBdr>
            </w:div>
            <w:div w:id="1326194">
              <w:marLeft w:val="0"/>
              <w:marRight w:val="0"/>
              <w:marTop w:val="0"/>
              <w:marBottom w:val="0"/>
              <w:divBdr>
                <w:top w:val="none" w:sz="0" w:space="0" w:color="auto"/>
                <w:left w:val="none" w:sz="0" w:space="0" w:color="auto"/>
                <w:bottom w:val="none" w:sz="0" w:space="0" w:color="auto"/>
                <w:right w:val="none" w:sz="0" w:space="0" w:color="auto"/>
              </w:divBdr>
            </w:div>
            <w:div w:id="130445806">
              <w:marLeft w:val="0"/>
              <w:marRight w:val="0"/>
              <w:marTop w:val="0"/>
              <w:marBottom w:val="0"/>
              <w:divBdr>
                <w:top w:val="none" w:sz="0" w:space="0" w:color="auto"/>
                <w:left w:val="none" w:sz="0" w:space="0" w:color="auto"/>
                <w:bottom w:val="none" w:sz="0" w:space="0" w:color="auto"/>
                <w:right w:val="none" w:sz="0" w:space="0" w:color="auto"/>
              </w:divBdr>
            </w:div>
            <w:div w:id="1929532561">
              <w:marLeft w:val="0"/>
              <w:marRight w:val="0"/>
              <w:marTop w:val="0"/>
              <w:marBottom w:val="0"/>
              <w:divBdr>
                <w:top w:val="none" w:sz="0" w:space="0" w:color="auto"/>
                <w:left w:val="none" w:sz="0" w:space="0" w:color="auto"/>
                <w:bottom w:val="none" w:sz="0" w:space="0" w:color="auto"/>
                <w:right w:val="none" w:sz="0" w:space="0" w:color="auto"/>
              </w:divBdr>
            </w:div>
            <w:div w:id="1333295962">
              <w:marLeft w:val="0"/>
              <w:marRight w:val="0"/>
              <w:marTop w:val="0"/>
              <w:marBottom w:val="0"/>
              <w:divBdr>
                <w:top w:val="none" w:sz="0" w:space="0" w:color="auto"/>
                <w:left w:val="none" w:sz="0" w:space="0" w:color="auto"/>
                <w:bottom w:val="none" w:sz="0" w:space="0" w:color="auto"/>
                <w:right w:val="none" w:sz="0" w:space="0" w:color="auto"/>
              </w:divBdr>
            </w:div>
            <w:div w:id="1727532184">
              <w:marLeft w:val="0"/>
              <w:marRight w:val="0"/>
              <w:marTop w:val="0"/>
              <w:marBottom w:val="0"/>
              <w:divBdr>
                <w:top w:val="none" w:sz="0" w:space="0" w:color="auto"/>
                <w:left w:val="none" w:sz="0" w:space="0" w:color="auto"/>
                <w:bottom w:val="none" w:sz="0" w:space="0" w:color="auto"/>
                <w:right w:val="none" w:sz="0" w:space="0" w:color="auto"/>
              </w:divBdr>
            </w:div>
            <w:div w:id="1072460251">
              <w:marLeft w:val="0"/>
              <w:marRight w:val="0"/>
              <w:marTop w:val="0"/>
              <w:marBottom w:val="0"/>
              <w:divBdr>
                <w:top w:val="none" w:sz="0" w:space="0" w:color="auto"/>
                <w:left w:val="none" w:sz="0" w:space="0" w:color="auto"/>
                <w:bottom w:val="none" w:sz="0" w:space="0" w:color="auto"/>
                <w:right w:val="none" w:sz="0" w:space="0" w:color="auto"/>
              </w:divBdr>
            </w:div>
            <w:div w:id="149450662">
              <w:marLeft w:val="0"/>
              <w:marRight w:val="0"/>
              <w:marTop w:val="0"/>
              <w:marBottom w:val="0"/>
              <w:divBdr>
                <w:top w:val="none" w:sz="0" w:space="0" w:color="auto"/>
                <w:left w:val="none" w:sz="0" w:space="0" w:color="auto"/>
                <w:bottom w:val="none" w:sz="0" w:space="0" w:color="auto"/>
                <w:right w:val="none" w:sz="0" w:space="0" w:color="auto"/>
              </w:divBdr>
            </w:div>
            <w:div w:id="1589269889">
              <w:marLeft w:val="0"/>
              <w:marRight w:val="0"/>
              <w:marTop w:val="0"/>
              <w:marBottom w:val="0"/>
              <w:divBdr>
                <w:top w:val="none" w:sz="0" w:space="0" w:color="auto"/>
                <w:left w:val="none" w:sz="0" w:space="0" w:color="auto"/>
                <w:bottom w:val="none" w:sz="0" w:space="0" w:color="auto"/>
                <w:right w:val="none" w:sz="0" w:space="0" w:color="auto"/>
              </w:divBdr>
            </w:div>
            <w:div w:id="1172716033">
              <w:marLeft w:val="0"/>
              <w:marRight w:val="0"/>
              <w:marTop w:val="0"/>
              <w:marBottom w:val="0"/>
              <w:divBdr>
                <w:top w:val="none" w:sz="0" w:space="0" w:color="auto"/>
                <w:left w:val="none" w:sz="0" w:space="0" w:color="auto"/>
                <w:bottom w:val="none" w:sz="0" w:space="0" w:color="auto"/>
                <w:right w:val="none" w:sz="0" w:space="0" w:color="auto"/>
              </w:divBdr>
            </w:div>
            <w:div w:id="1101417065">
              <w:marLeft w:val="0"/>
              <w:marRight w:val="0"/>
              <w:marTop w:val="0"/>
              <w:marBottom w:val="0"/>
              <w:divBdr>
                <w:top w:val="none" w:sz="0" w:space="0" w:color="auto"/>
                <w:left w:val="none" w:sz="0" w:space="0" w:color="auto"/>
                <w:bottom w:val="none" w:sz="0" w:space="0" w:color="auto"/>
                <w:right w:val="none" w:sz="0" w:space="0" w:color="auto"/>
              </w:divBdr>
            </w:div>
            <w:div w:id="1321543197">
              <w:marLeft w:val="0"/>
              <w:marRight w:val="0"/>
              <w:marTop w:val="0"/>
              <w:marBottom w:val="0"/>
              <w:divBdr>
                <w:top w:val="none" w:sz="0" w:space="0" w:color="auto"/>
                <w:left w:val="none" w:sz="0" w:space="0" w:color="auto"/>
                <w:bottom w:val="none" w:sz="0" w:space="0" w:color="auto"/>
                <w:right w:val="none" w:sz="0" w:space="0" w:color="auto"/>
              </w:divBdr>
            </w:div>
            <w:div w:id="1054542325">
              <w:marLeft w:val="0"/>
              <w:marRight w:val="0"/>
              <w:marTop w:val="0"/>
              <w:marBottom w:val="0"/>
              <w:divBdr>
                <w:top w:val="none" w:sz="0" w:space="0" w:color="auto"/>
                <w:left w:val="none" w:sz="0" w:space="0" w:color="auto"/>
                <w:bottom w:val="none" w:sz="0" w:space="0" w:color="auto"/>
                <w:right w:val="none" w:sz="0" w:space="0" w:color="auto"/>
              </w:divBdr>
            </w:div>
            <w:div w:id="327710345">
              <w:marLeft w:val="0"/>
              <w:marRight w:val="0"/>
              <w:marTop w:val="0"/>
              <w:marBottom w:val="0"/>
              <w:divBdr>
                <w:top w:val="none" w:sz="0" w:space="0" w:color="auto"/>
                <w:left w:val="none" w:sz="0" w:space="0" w:color="auto"/>
                <w:bottom w:val="none" w:sz="0" w:space="0" w:color="auto"/>
                <w:right w:val="none" w:sz="0" w:space="0" w:color="auto"/>
              </w:divBdr>
            </w:div>
            <w:div w:id="160044601">
              <w:marLeft w:val="0"/>
              <w:marRight w:val="0"/>
              <w:marTop w:val="0"/>
              <w:marBottom w:val="0"/>
              <w:divBdr>
                <w:top w:val="none" w:sz="0" w:space="0" w:color="auto"/>
                <w:left w:val="none" w:sz="0" w:space="0" w:color="auto"/>
                <w:bottom w:val="none" w:sz="0" w:space="0" w:color="auto"/>
                <w:right w:val="none" w:sz="0" w:space="0" w:color="auto"/>
              </w:divBdr>
            </w:div>
            <w:div w:id="88085030">
              <w:marLeft w:val="0"/>
              <w:marRight w:val="0"/>
              <w:marTop w:val="0"/>
              <w:marBottom w:val="0"/>
              <w:divBdr>
                <w:top w:val="none" w:sz="0" w:space="0" w:color="auto"/>
                <w:left w:val="none" w:sz="0" w:space="0" w:color="auto"/>
                <w:bottom w:val="none" w:sz="0" w:space="0" w:color="auto"/>
                <w:right w:val="none" w:sz="0" w:space="0" w:color="auto"/>
              </w:divBdr>
            </w:div>
            <w:div w:id="1517188814">
              <w:marLeft w:val="0"/>
              <w:marRight w:val="0"/>
              <w:marTop w:val="0"/>
              <w:marBottom w:val="0"/>
              <w:divBdr>
                <w:top w:val="none" w:sz="0" w:space="0" w:color="auto"/>
                <w:left w:val="none" w:sz="0" w:space="0" w:color="auto"/>
                <w:bottom w:val="none" w:sz="0" w:space="0" w:color="auto"/>
                <w:right w:val="none" w:sz="0" w:space="0" w:color="auto"/>
              </w:divBdr>
            </w:div>
            <w:div w:id="1565724340">
              <w:marLeft w:val="0"/>
              <w:marRight w:val="0"/>
              <w:marTop w:val="0"/>
              <w:marBottom w:val="0"/>
              <w:divBdr>
                <w:top w:val="none" w:sz="0" w:space="0" w:color="auto"/>
                <w:left w:val="none" w:sz="0" w:space="0" w:color="auto"/>
                <w:bottom w:val="none" w:sz="0" w:space="0" w:color="auto"/>
                <w:right w:val="none" w:sz="0" w:space="0" w:color="auto"/>
              </w:divBdr>
            </w:div>
            <w:div w:id="725565653">
              <w:marLeft w:val="0"/>
              <w:marRight w:val="0"/>
              <w:marTop w:val="0"/>
              <w:marBottom w:val="0"/>
              <w:divBdr>
                <w:top w:val="none" w:sz="0" w:space="0" w:color="auto"/>
                <w:left w:val="none" w:sz="0" w:space="0" w:color="auto"/>
                <w:bottom w:val="none" w:sz="0" w:space="0" w:color="auto"/>
                <w:right w:val="none" w:sz="0" w:space="0" w:color="auto"/>
              </w:divBdr>
            </w:div>
            <w:div w:id="1308825266">
              <w:marLeft w:val="0"/>
              <w:marRight w:val="0"/>
              <w:marTop w:val="0"/>
              <w:marBottom w:val="0"/>
              <w:divBdr>
                <w:top w:val="none" w:sz="0" w:space="0" w:color="auto"/>
                <w:left w:val="none" w:sz="0" w:space="0" w:color="auto"/>
                <w:bottom w:val="none" w:sz="0" w:space="0" w:color="auto"/>
                <w:right w:val="none" w:sz="0" w:space="0" w:color="auto"/>
              </w:divBdr>
            </w:div>
            <w:div w:id="1205942280">
              <w:marLeft w:val="0"/>
              <w:marRight w:val="0"/>
              <w:marTop w:val="0"/>
              <w:marBottom w:val="0"/>
              <w:divBdr>
                <w:top w:val="none" w:sz="0" w:space="0" w:color="auto"/>
                <w:left w:val="none" w:sz="0" w:space="0" w:color="auto"/>
                <w:bottom w:val="none" w:sz="0" w:space="0" w:color="auto"/>
                <w:right w:val="none" w:sz="0" w:space="0" w:color="auto"/>
              </w:divBdr>
            </w:div>
            <w:div w:id="544022283">
              <w:marLeft w:val="0"/>
              <w:marRight w:val="0"/>
              <w:marTop w:val="0"/>
              <w:marBottom w:val="0"/>
              <w:divBdr>
                <w:top w:val="none" w:sz="0" w:space="0" w:color="auto"/>
                <w:left w:val="none" w:sz="0" w:space="0" w:color="auto"/>
                <w:bottom w:val="none" w:sz="0" w:space="0" w:color="auto"/>
                <w:right w:val="none" w:sz="0" w:space="0" w:color="auto"/>
              </w:divBdr>
            </w:div>
            <w:div w:id="1796824394">
              <w:marLeft w:val="0"/>
              <w:marRight w:val="0"/>
              <w:marTop w:val="0"/>
              <w:marBottom w:val="0"/>
              <w:divBdr>
                <w:top w:val="none" w:sz="0" w:space="0" w:color="auto"/>
                <w:left w:val="none" w:sz="0" w:space="0" w:color="auto"/>
                <w:bottom w:val="none" w:sz="0" w:space="0" w:color="auto"/>
                <w:right w:val="none" w:sz="0" w:space="0" w:color="auto"/>
              </w:divBdr>
            </w:div>
            <w:div w:id="2090298712">
              <w:marLeft w:val="0"/>
              <w:marRight w:val="0"/>
              <w:marTop w:val="0"/>
              <w:marBottom w:val="0"/>
              <w:divBdr>
                <w:top w:val="none" w:sz="0" w:space="0" w:color="auto"/>
                <w:left w:val="none" w:sz="0" w:space="0" w:color="auto"/>
                <w:bottom w:val="none" w:sz="0" w:space="0" w:color="auto"/>
                <w:right w:val="none" w:sz="0" w:space="0" w:color="auto"/>
              </w:divBdr>
            </w:div>
            <w:div w:id="1585648736">
              <w:marLeft w:val="0"/>
              <w:marRight w:val="0"/>
              <w:marTop w:val="0"/>
              <w:marBottom w:val="0"/>
              <w:divBdr>
                <w:top w:val="none" w:sz="0" w:space="0" w:color="auto"/>
                <w:left w:val="none" w:sz="0" w:space="0" w:color="auto"/>
                <w:bottom w:val="none" w:sz="0" w:space="0" w:color="auto"/>
                <w:right w:val="none" w:sz="0" w:space="0" w:color="auto"/>
              </w:divBdr>
            </w:div>
            <w:div w:id="802891781">
              <w:marLeft w:val="0"/>
              <w:marRight w:val="0"/>
              <w:marTop w:val="0"/>
              <w:marBottom w:val="0"/>
              <w:divBdr>
                <w:top w:val="none" w:sz="0" w:space="0" w:color="auto"/>
                <w:left w:val="none" w:sz="0" w:space="0" w:color="auto"/>
                <w:bottom w:val="none" w:sz="0" w:space="0" w:color="auto"/>
                <w:right w:val="none" w:sz="0" w:space="0" w:color="auto"/>
              </w:divBdr>
            </w:div>
            <w:div w:id="1577666244">
              <w:marLeft w:val="0"/>
              <w:marRight w:val="0"/>
              <w:marTop w:val="0"/>
              <w:marBottom w:val="0"/>
              <w:divBdr>
                <w:top w:val="none" w:sz="0" w:space="0" w:color="auto"/>
                <w:left w:val="none" w:sz="0" w:space="0" w:color="auto"/>
                <w:bottom w:val="none" w:sz="0" w:space="0" w:color="auto"/>
                <w:right w:val="none" w:sz="0" w:space="0" w:color="auto"/>
              </w:divBdr>
            </w:div>
            <w:div w:id="1777602670">
              <w:marLeft w:val="0"/>
              <w:marRight w:val="0"/>
              <w:marTop w:val="0"/>
              <w:marBottom w:val="0"/>
              <w:divBdr>
                <w:top w:val="none" w:sz="0" w:space="0" w:color="auto"/>
                <w:left w:val="none" w:sz="0" w:space="0" w:color="auto"/>
                <w:bottom w:val="none" w:sz="0" w:space="0" w:color="auto"/>
                <w:right w:val="none" w:sz="0" w:space="0" w:color="auto"/>
              </w:divBdr>
            </w:div>
            <w:div w:id="1768235922">
              <w:marLeft w:val="0"/>
              <w:marRight w:val="0"/>
              <w:marTop w:val="0"/>
              <w:marBottom w:val="0"/>
              <w:divBdr>
                <w:top w:val="none" w:sz="0" w:space="0" w:color="auto"/>
                <w:left w:val="none" w:sz="0" w:space="0" w:color="auto"/>
                <w:bottom w:val="none" w:sz="0" w:space="0" w:color="auto"/>
                <w:right w:val="none" w:sz="0" w:space="0" w:color="auto"/>
              </w:divBdr>
            </w:div>
            <w:div w:id="673143561">
              <w:marLeft w:val="0"/>
              <w:marRight w:val="0"/>
              <w:marTop w:val="0"/>
              <w:marBottom w:val="0"/>
              <w:divBdr>
                <w:top w:val="none" w:sz="0" w:space="0" w:color="auto"/>
                <w:left w:val="none" w:sz="0" w:space="0" w:color="auto"/>
                <w:bottom w:val="none" w:sz="0" w:space="0" w:color="auto"/>
                <w:right w:val="none" w:sz="0" w:space="0" w:color="auto"/>
              </w:divBdr>
            </w:div>
            <w:div w:id="49502609">
              <w:marLeft w:val="0"/>
              <w:marRight w:val="0"/>
              <w:marTop w:val="0"/>
              <w:marBottom w:val="0"/>
              <w:divBdr>
                <w:top w:val="none" w:sz="0" w:space="0" w:color="auto"/>
                <w:left w:val="none" w:sz="0" w:space="0" w:color="auto"/>
                <w:bottom w:val="none" w:sz="0" w:space="0" w:color="auto"/>
                <w:right w:val="none" w:sz="0" w:space="0" w:color="auto"/>
              </w:divBdr>
            </w:div>
            <w:div w:id="573246604">
              <w:marLeft w:val="0"/>
              <w:marRight w:val="0"/>
              <w:marTop w:val="0"/>
              <w:marBottom w:val="0"/>
              <w:divBdr>
                <w:top w:val="none" w:sz="0" w:space="0" w:color="auto"/>
                <w:left w:val="none" w:sz="0" w:space="0" w:color="auto"/>
                <w:bottom w:val="none" w:sz="0" w:space="0" w:color="auto"/>
                <w:right w:val="none" w:sz="0" w:space="0" w:color="auto"/>
              </w:divBdr>
            </w:div>
            <w:div w:id="1769083784">
              <w:marLeft w:val="0"/>
              <w:marRight w:val="0"/>
              <w:marTop w:val="0"/>
              <w:marBottom w:val="0"/>
              <w:divBdr>
                <w:top w:val="none" w:sz="0" w:space="0" w:color="auto"/>
                <w:left w:val="none" w:sz="0" w:space="0" w:color="auto"/>
                <w:bottom w:val="none" w:sz="0" w:space="0" w:color="auto"/>
                <w:right w:val="none" w:sz="0" w:space="0" w:color="auto"/>
              </w:divBdr>
            </w:div>
            <w:div w:id="1702238699">
              <w:marLeft w:val="0"/>
              <w:marRight w:val="0"/>
              <w:marTop w:val="0"/>
              <w:marBottom w:val="0"/>
              <w:divBdr>
                <w:top w:val="none" w:sz="0" w:space="0" w:color="auto"/>
                <w:left w:val="none" w:sz="0" w:space="0" w:color="auto"/>
                <w:bottom w:val="none" w:sz="0" w:space="0" w:color="auto"/>
                <w:right w:val="none" w:sz="0" w:space="0" w:color="auto"/>
              </w:divBdr>
            </w:div>
            <w:div w:id="1434282283">
              <w:marLeft w:val="0"/>
              <w:marRight w:val="0"/>
              <w:marTop w:val="0"/>
              <w:marBottom w:val="0"/>
              <w:divBdr>
                <w:top w:val="none" w:sz="0" w:space="0" w:color="auto"/>
                <w:left w:val="none" w:sz="0" w:space="0" w:color="auto"/>
                <w:bottom w:val="none" w:sz="0" w:space="0" w:color="auto"/>
                <w:right w:val="none" w:sz="0" w:space="0" w:color="auto"/>
              </w:divBdr>
            </w:div>
            <w:div w:id="782531334">
              <w:marLeft w:val="0"/>
              <w:marRight w:val="0"/>
              <w:marTop w:val="0"/>
              <w:marBottom w:val="0"/>
              <w:divBdr>
                <w:top w:val="none" w:sz="0" w:space="0" w:color="auto"/>
                <w:left w:val="none" w:sz="0" w:space="0" w:color="auto"/>
                <w:bottom w:val="none" w:sz="0" w:space="0" w:color="auto"/>
                <w:right w:val="none" w:sz="0" w:space="0" w:color="auto"/>
              </w:divBdr>
            </w:div>
            <w:div w:id="955676004">
              <w:marLeft w:val="0"/>
              <w:marRight w:val="0"/>
              <w:marTop w:val="0"/>
              <w:marBottom w:val="0"/>
              <w:divBdr>
                <w:top w:val="none" w:sz="0" w:space="0" w:color="auto"/>
                <w:left w:val="none" w:sz="0" w:space="0" w:color="auto"/>
                <w:bottom w:val="none" w:sz="0" w:space="0" w:color="auto"/>
                <w:right w:val="none" w:sz="0" w:space="0" w:color="auto"/>
              </w:divBdr>
            </w:div>
            <w:div w:id="634336816">
              <w:marLeft w:val="0"/>
              <w:marRight w:val="0"/>
              <w:marTop w:val="0"/>
              <w:marBottom w:val="0"/>
              <w:divBdr>
                <w:top w:val="none" w:sz="0" w:space="0" w:color="auto"/>
                <w:left w:val="none" w:sz="0" w:space="0" w:color="auto"/>
                <w:bottom w:val="none" w:sz="0" w:space="0" w:color="auto"/>
                <w:right w:val="none" w:sz="0" w:space="0" w:color="auto"/>
              </w:divBdr>
            </w:div>
            <w:div w:id="1853912587">
              <w:marLeft w:val="0"/>
              <w:marRight w:val="0"/>
              <w:marTop w:val="0"/>
              <w:marBottom w:val="0"/>
              <w:divBdr>
                <w:top w:val="none" w:sz="0" w:space="0" w:color="auto"/>
                <w:left w:val="none" w:sz="0" w:space="0" w:color="auto"/>
                <w:bottom w:val="none" w:sz="0" w:space="0" w:color="auto"/>
                <w:right w:val="none" w:sz="0" w:space="0" w:color="auto"/>
              </w:divBdr>
            </w:div>
            <w:div w:id="642538520">
              <w:marLeft w:val="0"/>
              <w:marRight w:val="0"/>
              <w:marTop w:val="0"/>
              <w:marBottom w:val="0"/>
              <w:divBdr>
                <w:top w:val="none" w:sz="0" w:space="0" w:color="auto"/>
                <w:left w:val="none" w:sz="0" w:space="0" w:color="auto"/>
                <w:bottom w:val="none" w:sz="0" w:space="0" w:color="auto"/>
                <w:right w:val="none" w:sz="0" w:space="0" w:color="auto"/>
              </w:divBdr>
            </w:div>
            <w:div w:id="353769669">
              <w:marLeft w:val="0"/>
              <w:marRight w:val="0"/>
              <w:marTop w:val="0"/>
              <w:marBottom w:val="0"/>
              <w:divBdr>
                <w:top w:val="none" w:sz="0" w:space="0" w:color="auto"/>
                <w:left w:val="none" w:sz="0" w:space="0" w:color="auto"/>
                <w:bottom w:val="none" w:sz="0" w:space="0" w:color="auto"/>
                <w:right w:val="none" w:sz="0" w:space="0" w:color="auto"/>
              </w:divBdr>
            </w:div>
            <w:div w:id="1378965330">
              <w:marLeft w:val="0"/>
              <w:marRight w:val="0"/>
              <w:marTop w:val="0"/>
              <w:marBottom w:val="0"/>
              <w:divBdr>
                <w:top w:val="none" w:sz="0" w:space="0" w:color="auto"/>
                <w:left w:val="none" w:sz="0" w:space="0" w:color="auto"/>
                <w:bottom w:val="none" w:sz="0" w:space="0" w:color="auto"/>
                <w:right w:val="none" w:sz="0" w:space="0" w:color="auto"/>
              </w:divBdr>
            </w:div>
            <w:div w:id="2022008895">
              <w:marLeft w:val="0"/>
              <w:marRight w:val="0"/>
              <w:marTop w:val="0"/>
              <w:marBottom w:val="0"/>
              <w:divBdr>
                <w:top w:val="none" w:sz="0" w:space="0" w:color="auto"/>
                <w:left w:val="none" w:sz="0" w:space="0" w:color="auto"/>
                <w:bottom w:val="none" w:sz="0" w:space="0" w:color="auto"/>
                <w:right w:val="none" w:sz="0" w:space="0" w:color="auto"/>
              </w:divBdr>
            </w:div>
            <w:div w:id="1932153999">
              <w:marLeft w:val="0"/>
              <w:marRight w:val="0"/>
              <w:marTop w:val="0"/>
              <w:marBottom w:val="0"/>
              <w:divBdr>
                <w:top w:val="none" w:sz="0" w:space="0" w:color="auto"/>
                <w:left w:val="none" w:sz="0" w:space="0" w:color="auto"/>
                <w:bottom w:val="none" w:sz="0" w:space="0" w:color="auto"/>
                <w:right w:val="none" w:sz="0" w:space="0" w:color="auto"/>
              </w:divBdr>
            </w:div>
            <w:div w:id="51078869">
              <w:marLeft w:val="0"/>
              <w:marRight w:val="0"/>
              <w:marTop w:val="0"/>
              <w:marBottom w:val="0"/>
              <w:divBdr>
                <w:top w:val="none" w:sz="0" w:space="0" w:color="auto"/>
                <w:left w:val="none" w:sz="0" w:space="0" w:color="auto"/>
                <w:bottom w:val="none" w:sz="0" w:space="0" w:color="auto"/>
                <w:right w:val="none" w:sz="0" w:space="0" w:color="auto"/>
              </w:divBdr>
            </w:div>
            <w:div w:id="670790940">
              <w:marLeft w:val="0"/>
              <w:marRight w:val="0"/>
              <w:marTop w:val="0"/>
              <w:marBottom w:val="0"/>
              <w:divBdr>
                <w:top w:val="none" w:sz="0" w:space="0" w:color="auto"/>
                <w:left w:val="none" w:sz="0" w:space="0" w:color="auto"/>
                <w:bottom w:val="none" w:sz="0" w:space="0" w:color="auto"/>
                <w:right w:val="none" w:sz="0" w:space="0" w:color="auto"/>
              </w:divBdr>
            </w:div>
            <w:div w:id="1339312187">
              <w:marLeft w:val="0"/>
              <w:marRight w:val="0"/>
              <w:marTop w:val="0"/>
              <w:marBottom w:val="0"/>
              <w:divBdr>
                <w:top w:val="none" w:sz="0" w:space="0" w:color="auto"/>
                <w:left w:val="none" w:sz="0" w:space="0" w:color="auto"/>
                <w:bottom w:val="none" w:sz="0" w:space="0" w:color="auto"/>
                <w:right w:val="none" w:sz="0" w:space="0" w:color="auto"/>
              </w:divBdr>
            </w:div>
            <w:div w:id="741946790">
              <w:marLeft w:val="0"/>
              <w:marRight w:val="0"/>
              <w:marTop w:val="0"/>
              <w:marBottom w:val="0"/>
              <w:divBdr>
                <w:top w:val="none" w:sz="0" w:space="0" w:color="auto"/>
                <w:left w:val="none" w:sz="0" w:space="0" w:color="auto"/>
                <w:bottom w:val="none" w:sz="0" w:space="0" w:color="auto"/>
                <w:right w:val="none" w:sz="0" w:space="0" w:color="auto"/>
              </w:divBdr>
            </w:div>
            <w:div w:id="1075782606">
              <w:marLeft w:val="0"/>
              <w:marRight w:val="0"/>
              <w:marTop w:val="0"/>
              <w:marBottom w:val="0"/>
              <w:divBdr>
                <w:top w:val="none" w:sz="0" w:space="0" w:color="auto"/>
                <w:left w:val="none" w:sz="0" w:space="0" w:color="auto"/>
                <w:bottom w:val="none" w:sz="0" w:space="0" w:color="auto"/>
                <w:right w:val="none" w:sz="0" w:space="0" w:color="auto"/>
              </w:divBdr>
            </w:div>
            <w:div w:id="840436342">
              <w:marLeft w:val="0"/>
              <w:marRight w:val="0"/>
              <w:marTop w:val="0"/>
              <w:marBottom w:val="0"/>
              <w:divBdr>
                <w:top w:val="none" w:sz="0" w:space="0" w:color="auto"/>
                <w:left w:val="none" w:sz="0" w:space="0" w:color="auto"/>
                <w:bottom w:val="none" w:sz="0" w:space="0" w:color="auto"/>
                <w:right w:val="none" w:sz="0" w:space="0" w:color="auto"/>
              </w:divBdr>
            </w:div>
            <w:div w:id="1742678019">
              <w:marLeft w:val="0"/>
              <w:marRight w:val="0"/>
              <w:marTop w:val="0"/>
              <w:marBottom w:val="0"/>
              <w:divBdr>
                <w:top w:val="none" w:sz="0" w:space="0" w:color="auto"/>
                <w:left w:val="none" w:sz="0" w:space="0" w:color="auto"/>
                <w:bottom w:val="none" w:sz="0" w:space="0" w:color="auto"/>
                <w:right w:val="none" w:sz="0" w:space="0" w:color="auto"/>
              </w:divBdr>
            </w:div>
            <w:div w:id="144199649">
              <w:marLeft w:val="0"/>
              <w:marRight w:val="0"/>
              <w:marTop w:val="0"/>
              <w:marBottom w:val="0"/>
              <w:divBdr>
                <w:top w:val="none" w:sz="0" w:space="0" w:color="auto"/>
                <w:left w:val="none" w:sz="0" w:space="0" w:color="auto"/>
                <w:bottom w:val="none" w:sz="0" w:space="0" w:color="auto"/>
                <w:right w:val="none" w:sz="0" w:space="0" w:color="auto"/>
              </w:divBdr>
            </w:div>
            <w:div w:id="249780472">
              <w:marLeft w:val="0"/>
              <w:marRight w:val="0"/>
              <w:marTop w:val="0"/>
              <w:marBottom w:val="0"/>
              <w:divBdr>
                <w:top w:val="none" w:sz="0" w:space="0" w:color="auto"/>
                <w:left w:val="none" w:sz="0" w:space="0" w:color="auto"/>
                <w:bottom w:val="none" w:sz="0" w:space="0" w:color="auto"/>
                <w:right w:val="none" w:sz="0" w:space="0" w:color="auto"/>
              </w:divBdr>
            </w:div>
            <w:div w:id="1057783775">
              <w:marLeft w:val="0"/>
              <w:marRight w:val="0"/>
              <w:marTop w:val="0"/>
              <w:marBottom w:val="0"/>
              <w:divBdr>
                <w:top w:val="none" w:sz="0" w:space="0" w:color="auto"/>
                <w:left w:val="none" w:sz="0" w:space="0" w:color="auto"/>
                <w:bottom w:val="none" w:sz="0" w:space="0" w:color="auto"/>
                <w:right w:val="none" w:sz="0" w:space="0" w:color="auto"/>
              </w:divBdr>
            </w:div>
            <w:div w:id="864485476">
              <w:marLeft w:val="0"/>
              <w:marRight w:val="0"/>
              <w:marTop w:val="0"/>
              <w:marBottom w:val="0"/>
              <w:divBdr>
                <w:top w:val="none" w:sz="0" w:space="0" w:color="auto"/>
                <w:left w:val="none" w:sz="0" w:space="0" w:color="auto"/>
                <w:bottom w:val="none" w:sz="0" w:space="0" w:color="auto"/>
                <w:right w:val="none" w:sz="0" w:space="0" w:color="auto"/>
              </w:divBdr>
            </w:div>
            <w:div w:id="43650455">
              <w:marLeft w:val="0"/>
              <w:marRight w:val="0"/>
              <w:marTop w:val="0"/>
              <w:marBottom w:val="0"/>
              <w:divBdr>
                <w:top w:val="none" w:sz="0" w:space="0" w:color="auto"/>
                <w:left w:val="none" w:sz="0" w:space="0" w:color="auto"/>
                <w:bottom w:val="none" w:sz="0" w:space="0" w:color="auto"/>
                <w:right w:val="none" w:sz="0" w:space="0" w:color="auto"/>
              </w:divBdr>
            </w:div>
            <w:div w:id="1742870814">
              <w:marLeft w:val="0"/>
              <w:marRight w:val="0"/>
              <w:marTop w:val="0"/>
              <w:marBottom w:val="0"/>
              <w:divBdr>
                <w:top w:val="none" w:sz="0" w:space="0" w:color="auto"/>
                <w:left w:val="none" w:sz="0" w:space="0" w:color="auto"/>
                <w:bottom w:val="none" w:sz="0" w:space="0" w:color="auto"/>
                <w:right w:val="none" w:sz="0" w:space="0" w:color="auto"/>
              </w:divBdr>
            </w:div>
            <w:div w:id="867526118">
              <w:marLeft w:val="0"/>
              <w:marRight w:val="0"/>
              <w:marTop w:val="0"/>
              <w:marBottom w:val="0"/>
              <w:divBdr>
                <w:top w:val="none" w:sz="0" w:space="0" w:color="auto"/>
                <w:left w:val="none" w:sz="0" w:space="0" w:color="auto"/>
                <w:bottom w:val="none" w:sz="0" w:space="0" w:color="auto"/>
                <w:right w:val="none" w:sz="0" w:space="0" w:color="auto"/>
              </w:divBdr>
            </w:div>
            <w:div w:id="1038776430">
              <w:marLeft w:val="0"/>
              <w:marRight w:val="0"/>
              <w:marTop w:val="0"/>
              <w:marBottom w:val="0"/>
              <w:divBdr>
                <w:top w:val="none" w:sz="0" w:space="0" w:color="auto"/>
                <w:left w:val="none" w:sz="0" w:space="0" w:color="auto"/>
                <w:bottom w:val="none" w:sz="0" w:space="0" w:color="auto"/>
                <w:right w:val="none" w:sz="0" w:space="0" w:color="auto"/>
              </w:divBdr>
            </w:div>
            <w:div w:id="1220871348">
              <w:marLeft w:val="0"/>
              <w:marRight w:val="0"/>
              <w:marTop w:val="0"/>
              <w:marBottom w:val="0"/>
              <w:divBdr>
                <w:top w:val="none" w:sz="0" w:space="0" w:color="auto"/>
                <w:left w:val="none" w:sz="0" w:space="0" w:color="auto"/>
                <w:bottom w:val="none" w:sz="0" w:space="0" w:color="auto"/>
                <w:right w:val="none" w:sz="0" w:space="0" w:color="auto"/>
              </w:divBdr>
            </w:div>
            <w:div w:id="1852791453">
              <w:marLeft w:val="0"/>
              <w:marRight w:val="0"/>
              <w:marTop w:val="0"/>
              <w:marBottom w:val="0"/>
              <w:divBdr>
                <w:top w:val="none" w:sz="0" w:space="0" w:color="auto"/>
                <w:left w:val="none" w:sz="0" w:space="0" w:color="auto"/>
                <w:bottom w:val="none" w:sz="0" w:space="0" w:color="auto"/>
                <w:right w:val="none" w:sz="0" w:space="0" w:color="auto"/>
              </w:divBdr>
            </w:div>
            <w:div w:id="1828547562">
              <w:marLeft w:val="0"/>
              <w:marRight w:val="0"/>
              <w:marTop w:val="0"/>
              <w:marBottom w:val="0"/>
              <w:divBdr>
                <w:top w:val="none" w:sz="0" w:space="0" w:color="auto"/>
                <w:left w:val="none" w:sz="0" w:space="0" w:color="auto"/>
                <w:bottom w:val="none" w:sz="0" w:space="0" w:color="auto"/>
                <w:right w:val="none" w:sz="0" w:space="0" w:color="auto"/>
              </w:divBdr>
            </w:div>
            <w:div w:id="320814486">
              <w:marLeft w:val="0"/>
              <w:marRight w:val="0"/>
              <w:marTop w:val="0"/>
              <w:marBottom w:val="0"/>
              <w:divBdr>
                <w:top w:val="none" w:sz="0" w:space="0" w:color="auto"/>
                <w:left w:val="none" w:sz="0" w:space="0" w:color="auto"/>
                <w:bottom w:val="none" w:sz="0" w:space="0" w:color="auto"/>
                <w:right w:val="none" w:sz="0" w:space="0" w:color="auto"/>
              </w:divBdr>
            </w:div>
            <w:div w:id="828399916">
              <w:marLeft w:val="0"/>
              <w:marRight w:val="0"/>
              <w:marTop w:val="0"/>
              <w:marBottom w:val="0"/>
              <w:divBdr>
                <w:top w:val="none" w:sz="0" w:space="0" w:color="auto"/>
                <w:left w:val="none" w:sz="0" w:space="0" w:color="auto"/>
                <w:bottom w:val="none" w:sz="0" w:space="0" w:color="auto"/>
                <w:right w:val="none" w:sz="0" w:space="0" w:color="auto"/>
              </w:divBdr>
            </w:div>
            <w:div w:id="97145263">
              <w:marLeft w:val="0"/>
              <w:marRight w:val="0"/>
              <w:marTop w:val="0"/>
              <w:marBottom w:val="0"/>
              <w:divBdr>
                <w:top w:val="none" w:sz="0" w:space="0" w:color="auto"/>
                <w:left w:val="none" w:sz="0" w:space="0" w:color="auto"/>
                <w:bottom w:val="none" w:sz="0" w:space="0" w:color="auto"/>
                <w:right w:val="none" w:sz="0" w:space="0" w:color="auto"/>
              </w:divBdr>
            </w:div>
            <w:div w:id="1402756028">
              <w:marLeft w:val="0"/>
              <w:marRight w:val="0"/>
              <w:marTop w:val="0"/>
              <w:marBottom w:val="0"/>
              <w:divBdr>
                <w:top w:val="none" w:sz="0" w:space="0" w:color="auto"/>
                <w:left w:val="none" w:sz="0" w:space="0" w:color="auto"/>
                <w:bottom w:val="none" w:sz="0" w:space="0" w:color="auto"/>
                <w:right w:val="none" w:sz="0" w:space="0" w:color="auto"/>
              </w:divBdr>
            </w:div>
            <w:div w:id="1892887961">
              <w:marLeft w:val="0"/>
              <w:marRight w:val="0"/>
              <w:marTop w:val="0"/>
              <w:marBottom w:val="0"/>
              <w:divBdr>
                <w:top w:val="none" w:sz="0" w:space="0" w:color="auto"/>
                <w:left w:val="none" w:sz="0" w:space="0" w:color="auto"/>
                <w:bottom w:val="none" w:sz="0" w:space="0" w:color="auto"/>
                <w:right w:val="none" w:sz="0" w:space="0" w:color="auto"/>
              </w:divBdr>
            </w:div>
            <w:div w:id="1404403004">
              <w:marLeft w:val="0"/>
              <w:marRight w:val="0"/>
              <w:marTop w:val="0"/>
              <w:marBottom w:val="0"/>
              <w:divBdr>
                <w:top w:val="none" w:sz="0" w:space="0" w:color="auto"/>
                <w:left w:val="none" w:sz="0" w:space="0" w:color="auto"/>
                <w:bottom w:val="none" w:sz="0" w:space="0" w:color="auto"/>
                <w:right w:val="none" w:sz="0" w:space="0" w:color="auto"/>
              </w:divBdr>
            </w:div>
            <w:div w:id="64498615">
              <w:marLeft w:val="0"/>
              <w:marRight w:val="0"/>
              <w:marTop w:val="0"/>
              <w:marBottom w:val="0"/>
              <w:divBdr>
                <w:top w:val="none" w:sz="0" w:space="0" w:color="auto"/>
                <w:left w:val="none" w:sz="0" w:space="0" w:color="auto"/>
                <w:bottom w:val="none" w:sz="0" w:space="0" w:color="auto"/>
                <w:right w:val="none" w:sz="0" w:space="0" w:color="auto"/>
              </w:divBdr>
            </w:div>
            <w:div w:id="425077103">
              <w:marLeft w:val="0"/>
              <w:marRight w:val="0"/>
              <w:marTop w:val="0"/>
              <w:marBottom w:val="0"/>
              <w:divBdr>
                <w:top w:val="none" w:sz="0" w:space="0" w:color="auto"/>
                <w:left w:val="none" w:sz="0" w:space="0" w:color="auto"/>
                <w:bottom w:val="none" w:sz="0" w:space="0" w:color="auto"/>
                <w:right w:val="none" w:sz="0" w:space="0" w:color="auto"/>
              </w:divBdr>
            </w:div>
            <w:div w:id="193151825">
              <w:marLeft w:val="0"/>
              <w:marRight w:val="0"/>
              <w:marTop w:val="0"/>
              <w:marBottom w:val="0"/>
              <w:divBdr>
                <w:top w:val="none" w:sz="0" w:space="0" w:color="auto"/>
                <w:left w:val="none" w:sz="0" w:space="0" w:color="auto"/>
                <w:bottom w:val="none" w:sz="0" w:space="0" w:color="auto"/>
                <w:right w:val="none" w:sz="0" w:space="0" w:color="auto"/>
              </w:divBdr>
            </w:div>
            <w:div w:id="130639748">
              <w:marLeft w:val="0"/>
              <w:marRight w:val="0"/>
              <w:marTop w:val="0"/>
              <w:marBottom w:val="0"/>
              <w:divBdr>
                <w:top w:val="none" w:sz="0" w:space="0" w:color="auto"/>
                <w:left w:val="none" w:sz="0" w:space="0" w:color="auto"/>
                <w:bottom w:val="none" w:sz="0" w:space="0" w:color="auto"/>
                <w:right w:val="none" w:sz="0" w:space="0" w:color="auto"/>
              </w:divBdr>
            </w:div>
            <w:div w:id="1663728974">
              <w:marLeft w:val="0"/>
              <w:marRight w:val="0"/>
              <w:marTop w:val="0"/>
              <w:marBottom w:val="0"/>
              <w:divBdr>
                <w:top w:val="none" w:sz="0" w:space="0" w:color="auto"/>
                <w:left w:val="none" w:sz="0" w:space="0" w:color="auto"/>
                <w:bottom w:val="none" w:sz="0" w:space="0" w:color="auto"/>
                <w:right w:val="none" w:sz="0" w:space="0" w:color="auto"/>
              </w:divBdr>
            </w:div>
            <w:div w:id="931470122">
              <w:marLeft w:val="0"/>
              <w:marRight w:val="0"/>
              <w:marTop w:val="0"/>
              <w:marBottom w:val="0"/>
              <w:divBdr>
                <w:top w:val="none" w:sz="0" w:space="0" w:color="auto"/>
                <w:left w:val="none" w:sz="0" w:space="0" w:color="auto"/>
                <w:bottom w:val="none" w:sz="0" w:space="0" w:color="auto"/>
                <w:right w:val="none" w:sz="0" w:space="0" w:color="auto"/>
              </w:divBdr>
            </w:div>
            <w:div w:id="710302480">
              <w:marLeft w:val="0"/>
              <w:marRight w:val="0"/>
              <w:marTop w:val="0"/>
              <w:marBottom w:val="0"/>
              <w:divBdr>
                <w:top w:val="none" w:sz="0" w:space="0" w:color="auto"/>
                <w:left w:val="none" w:sz="0" w:space="0" w:color="auto"/>
                <w:bottom w:val="none" w:sz="0" w:space="0" w:color="auto"/>
                <w:right w:val="none" w:sz="0" w:space="0" w:color="auto"/>
              </w:divBdr>
            </w:div>
            <w:div w:id="172383179">
              <w:marLeft w:val="0"/>
              <w:marRight w:val="0"/>
              <w:marTop w:val="0"/>
              <w:marBottom w:val="0"/>
              <w:divBdr>
                <w:top w:val="none" w:sz="0" w:space="0" w:color="auto"/>
                <w:left w:val="none" w:sz="0" w:space="0" w:color="auto"/>
                <w:bottom w:val="none" w:sz="0" w:space="0" w:color="auto"/>
                <w:right w:val="none" w:sz="0" w:space="0" w:color="auto"/>
              </w:divBdr>
            </w:div>
            <w:div w:id="293872602">
              <w:marLeft w:val="0"/>
              <w:marRight w:val="0"/>
              <w:marTop w:val="0"/>
              <w:marBottom w:val="0"/>
              <w:divBdr>
                <w:top w:val="none" w:sz="0" w:space="0" w:color="auto"/>
                <w:left w:val="none" w:sz="0" w:space="0" w:color="auto"/>
                <w:bottom w:val="none" w:sz="0" w:space="0" w:color="auto"/>
                <w:right w:val="none" w:sz="0" w:space="0" w:color="auto"/>
              </w:divBdr>
            </w:div>
            <w:div w:id="2124227163">
              <w:marLeft w:val="0"/>
              <w:marRight w:val="0"/>
              <w:marTop w:val="0"/>
              <w:marBottom w:val="0"/>
              <w:divBdr>
                <w:top w:val="none" w:sz="0" w:space="0" w:color="auto"/>
                <w:left w:val="none" w:sz="0" w:space="0" w:color="auto"/>
                <w:bottom w:val="none" w:sz="0" w:space="0" w:color="auto"/>
                <w:right w:val="none" w:sz="0" w:space="0" w:color="auto"/>
              </w:divBdr>
            </w:div>
            <w:div w:id="576866866">
              <w:marLeft w:val="0"/>
              <w:marRight w:val="0"/>
              <w:marTop w:val="0"/>
              <w:marBottom w:val="0"/>
              <w:divBdr>
                <w:top w:val="none" w:sz="0" w:space="0" w:color="auto"/>
                <w:left w:val="none" w:sz="0" w:space="0" w:color="auto"/>
                <w:bottom w:val="none" w:sz="0" w:space="0" w:color="auto"/>
                <w:right w:val="none" w:sz="0" w:space="0" w:color="auto"/>
              </w:divBdr>
            </w:div>
            <w:div w:id="277568468">
              <w:marLeft w:val="0"/>
              <w:marRight w:val="0"/>
              <w:marTop w:val="0"/>
              <w:marBottom w:val="0"/>
              <w:divBdr>
                <w:top w:val="none" w:sz="0" w:space="0" w:color="auto"/>
                <w:left w:val="none" w:sz="0" w:space="0" w:color="auto"/>
                <w:bottom w:val="none" w:sz="0" w:space="0" w:color="auto"/>
                <w:right w:val="none" w:sz="0" w:space="0" w:color="auto"/>
              </w:divBdr>
            </w:div>
            <w:div w:id="1963729519">
              <w:marLeft w:val="0"/>
              <w:marRight w:val="0"/>
              <w:marTop w:val="0"/>
              <w:marBottom w:val="0"/>
              <w:divBdr>
                <w:top w:val="none" w:sz="0" w:space="0" w:color="auto"/>
                <w:left w:val="none" w:sz="0" w:space="0" w:color="auto"/>
                <w:bottom w:val="none" w:sz="0" w:space="0" w:color="auto"/>
                <w:right w:val="none" w:sz="0" w:space="0" w:color="auto"/>
              </w:divBdr>
            </w:div>
            <w:div w:id="394399716">
              <w:marLeft w:val="0"/>
              <w:marRight w:val="0"/>
              <w:marTop w:val="0"/>
              <w:marBottom w:val="0"/>
              <w:divBdr>
                <w:top w:val="none" w:sz="0" w:space="0" w:color="auto"/>
                <w:left w:val="none" w:sz="0" w:space="0" w:color="auto"/>
                <w:bottom w:val="none" w:sz="0" w:space="0" w:color="auto"/>
                <w:right w:val="none" w:sz="0" w:space="0" w:color="auto"/>
              </w:divBdr>
            </w:div>
            <w:div w:id="665783921">
              <w:marLeft w:val="0"/>
              <w:marRight w:val="0"/>
              <w:marTop w:val="0"/>
              <w:marBottom w:val="0"/>
              <w:divBdr>
                <w:top w:val="none" w:sz="0" w:space="0" w:color="auto"/>
                <w:left w:val="none" w:sz="0" w:space="0" w:color="auto"/>
                <w:bottom w:val="none" w:sz="0" w:space="0" w:color="auto"/>
                <w:right w:val="none" w:sz="0" w:space="0" w:color="auto"/>
              </w:divBdr>
            </w:div>
            <w:div w:id="234560394">
              <w:marLeft w:val="0"/>
              <w:marRight w:val="0"/>
              <w:marTop w:val="0"/>
              <w:marBottom w:val="0"/>
              <w:divBdr>
                <w:top w:val="none" w:sz="0" w:space="0" w:color="auto"/>
                <w:left w:val="none" w:sz="0" w:space="0" w:color="auto"/>
                <w:bottom w:val="none" w:sz="0" w:space="0" w:color="auto"/>
                <w:right w:val="none" w:sz="0" w:space="0" w:color="auto"/>
              </w:divBdr>
            </w:div>
            <w:div w:id="471218859">
              <w:marLeft w:val="0"/>
              <w:marRight w:val="0"/>
              <w:marTop w:val="0"/>
              <w:marBottom w:val="0"/>
              <w:divBdr>
                <w:top w:val="none" w:sz="0" w:space="0" w:color="auto"/>
                <w:left w:val="none" w:sz="0" w:space="0" w:color="auto"/>
                <w:bottom w:val="none" w:sz="0" w:space="0" w:color="auto"/>
                <w:right w:val="none" w:sz="0" w:space="0" w:color="auto"/>
              </w:divBdr>
            </w:div>
            <w:div w:id="1172916545">
              <w:marLeft w:val="0"/>
              <w:marRight w:val="0"/>
              <w:marTop w:val="0"/>
              <w:marBottom w:val="0"/>
              <w:divBdr>
                <w:top w:val="none" w:sz="0" w:space="0" w:color="auto"/>
                <w:left w:val="none" w:sz="0" w:space="0" w:color="auto"/>
                <w:bottom w:val="none" w:sz="0" w:space="0" w:color="auto"/>
                <w:right w:val="none" w:sz="0" w:space="0" w:color="auto"/>
              </w:divBdr>
            </w:div>
            <w:div w:id="1547906538">
              <w:marLeft w:val="0"/>
              <w:marRight w:val="0"/>
              <w:marTop w:val="0"/>
              <w:marBottom w:val="0"/>
              <w:divBdr>
                <w:top w:val="none" w:sz="0" w:space="0" w:color="auto"/>
                <w:left w:val="none" w:sz="0" w:space="0" w:color="auto"/>
                <w:bottom w:val="none" w:sz="0" w:space="0" w:color="auto"/>
                <w:right w:val="none" w:sz="0" w:space="0" w:color="auto"/>
              </w:divBdr>
            </w:div>
            <w:div w:id="2046903303">
              <w:marLeft w:val="0"/>
              <w:marRight w:val="0"/>
              <w:marTop w:val="0"/>
              <w:marBottom w:val="0"/>
              <w:divBdr>
                <w:top w:val="none" w:sz="0" w:space="0" w:color="auto"/>
                <w:left w:val="none" w:sz="0" w:space="0" w:color="auto"/>
                <w:bottom w:val="none" w:sz="0" w:space="0" w:color="auto"/>
                <w:right w:val="none" w:sz="0" w:space="0" w:color="auto"/>
              </w:divBdr>
            </w:div>
            <w:div w:id="1853563232">
              <w:marLeft w:val="0"/>
              <w:marRight w:val="0"/>
              <w:marTop w:val="0"/>
              <w:marBottom w:val="0"/>
              <w:divBdr>
                <w:top w:val="none" w:sz="0" w:space="0" w:color="auto"/>
                <w:left w:val="none" w:sz="0" w:space="0" w:color="auto"/>
                <w:bottom w:val="none" w:sz="0" w:space="0" w:color="auto"/>
                <w:right w:val="none" w:sz="0" w:space="0" w:color="auto"/>
              </w:divBdr>
            </w:div>
            <w:div w:id="2005695443">
              <w:marLeft w:val="0"/>
              <w:marRight w:val="0"/>
              <w:marTop w:val="0"/>
              <w:marBottom w:val="0"/>
              <w:divBdr>
                <w:top w:val="none" w:sz="0" w:space="0" w:color="auto"/>
                <w:left w:val="none" w:sz="0" w:space="0" w:color="auto"/>
                <w:bottom w:val="none" w:sz="0" w:space="0" w:color="auto"/>
                <w:right w:val="none" w:sz="0" w:space="0" w:color="auto"/>
              </w:divBdr>
            </w:div>
            <w:div w:id="1864710483">
              <w:marLeft w:val="0"/>
              <w:marRight w:val="0"/>
              <w:marTop w:val="0"/>
              <w:marBottom w:val="0"/>
              <w:divBdr>
                <w:top w:val="none" w:sz="0" w:space="0" w:color="auto"/>
                <w:left w:val="none" w:sz="0" w:space="0" w:color="auto"/>
                <w:bottom w:val="none" w:sz="0" w:space="0" w:color="auto"/>
                <w:right w:val="none" w:sz="0" w:space="0" w:color="auto"/>
              </w:divBdr>
            </w:div>
            <w:div w:id="803625386">
              <w:marLeft w:val="0"/>
              <w:marRight w:val="0"/>
              <w:marTop w:val="0"/>
              <w:marBottom w:val="0"/>
              <w:divBdr>
                <w:top w:val="none" w:sz="0" w:space="0" w:color="auto"/>
                <w:left w:val="none" w:sz="0" w:space="0" w:color="auto"/>
                <w:bottom w:val="none" w:sz="0" w:space="0" w:color="auto"/>
                <w:right w:val="none" w:sz="0" w:space="0" w:color="auto"/>
              </w:divBdr>
            </w:div>
            <w:div w:id="2145199474">
              <w:marLeft w:val="0"/>
              <w:marRight w:val="0"/>
              <w:marTop w:val="0"/>
              <w:marBottom w:val="0"/>
              <w:divBdr>
                <w:top w:val="none" w:sz="0" w:space="0" w:color="auto"/>
                <w:left w:val="none" w:sz="0" w:space="0" w:color="auto"/>
                <w:bottom w:val="none" w:sz="0" w:space="0" w:color="auto"/>
                <w:right w:val="none" w:sz="0" w:space="0" w:color="auto"/>
              </w:divBdr>
            </w:div>
            <w:div w:id="628365215">
              <w:marLeft w:val="0"/>
              <w:marRight w:val="0"/>
              <w:marTop w:val="0"/>
              <w:marBottom w:val="0"/>
              <w:divBdr>
                <w:top w:val="none" w:sz="0" w:space="0" w:color="auto"/>
                <w:left w:val="none" w:sz="0" w:space="0" w:color="auto"/>
                <w:bottom w:val="none" w:sz="0" w:space="0" w:color="auto"/>
                <w:right w:val="none" w:sz="0" w:space="0" w:color="auto"/>
              </w:divBdr>
            </w:div>
            <w:div w:id="1243293760">
              <w:marLeft w:val="0"/>
              <w:marRight w:val="0"/>
              <w:marTop w:val="0"/>
              <w:marBottom w:val="0"/>
              <w:divBdr>
                <w:top w:val="none" w:sz="0" w:space="0" w:color="auto"/>
                <w:left w:val="none" w:sz="0" w:space="0" w:color="auto"/>
                <w:bottom w:val="none" w:sz="0" w:space="0" w:color="auto"/>
                <w:right w:val="none" w:sz="0" w:space="0" w:color="auto"/>
              </w:divBdr>
            </w:div>
            <w:div w:id="978657069">
              <w:marLeft w:val="0"/>
              <w:marRight w:val="0"/>
              <w:marTop w:val="0"/>
              <w:marBottom w:val="0"/>
              <w:divBdr>
                <w:top w:val="none" w:sz="0" w:space="0" w:color="auto"/>
                <w:left w:val="none" w:sz="0" w:space="0" w:color="auto"/>
                <w:bottom w:val="none" w:sz="0" w:space="0" w:color="auto"/>
                <w:right w:val="none" w:sz="0" w:space="0" w:color="auto"/>
              </w:divBdr>
            </w:div>
            <w:div w:id="96365906">
              <w:marLeft w:val="0"/>
              <w:marRight w:val="0"/>
              <w:marTop w:val="0"/>
              <w:marBottom w:val="0"/>
              <w:divBdr>
                <w:top w:val="none" w:sz="0" w:space="0" w:color="auto"/>
                <w:left w:val="none" w:sz="0" w:space="0" w:color="auto"/>
                <w:bottom w:val="none" w:sz="0" w:space="0" w:color="auto"/>
                <w:right w:val="none" w:sz="0" w:space="0" w:color="auto"/>
              </w:divBdr>
            </w:div>
            <w:div w:id="455804306">
              <w:marLeft w:val="0"/>
              <w:marRight w:val="0"/>
              <w:marTop w:val="0"/>
              <w:marBottom w:val="0"/>
              <w:divBdr>
                <w:top w:val="none" w:sz="0" w:space="0" w:color="auto"/>
                <w:left w:val="none" w:sz="0" w:space="0" w:color="auto"/>
                <w:bottom w:val="none" w:sz="0" w:space="0" w:color="auto"/>
                <w:right w:val="none" w:sz="0" w:space="0" w:color="auto"/>
              </w:divBdr>
            </w:div>
            <w:div w:id="942802288">
              <w:marLeft w:val="0"/>
              <w:marRight w:val="0"/>
              <w:marTop w:val="0"/>
              <w:marBottom w:val="0"/>
              <w:divBdr>
                <w:top w:val="none" w:sz="0" w:space="0" w:color="auto"/>
                <w:left w:val="none" w:sz="0" w:space="0" w:color="auto"/>
                <w:bottom w:val="none" w:sz="0" w:space="0" w:color="auto"/>
                <w:right w:val="none" w:sz="0" w:space="0" w:color="auto"/>
              </w:divBdr>
            </w:div>
            <w:div w:id="676923997">
              <w:marLeft w:val="0"/>
              <w:marRight w:val="0"/>
              <w:marTop w:val="0"/>
              <w:marBottom w:val="0"/>
              <w:divBdr>
                <w:top w:val="none" w:sz="0" w:space="0" w:color="auto"/>
                <w:left w:val="none" w:sz="0" w:space="0" w:color="auto"/>
                <w:bottom w:val="none" w:sz="0" w:space="0" w:color="auto"/>
                <w:right w:val="none" w:sz="0" w:space="0" w:color="auto"/>
              </w:divBdr>
            </w:div>
            <w:div w:id="160856350">
              <w:marLeft w:val="0"/>
              <w:marRight w:val="0"/>
              <w:marTop w:val="0"/>
              <w:marBottom w:val="0"/>
              <w:divBdr>
                <w:top w:val="none" w:sz="0" w:space="0" w:color="auto"/>
                <w:left w:val="none" w:sz="0" w:space="0" w:color="auto"/>
                <w:bottom w:val="none" w:sz="0" w:space="0" w:color="auto"/>
                <w:right w:val="none" w:sz="0" w:space="0" w:color="auto"/>
              </w:divBdr>
            </w:div>
            <w:div w:id="729578919">
              <w:marLeft w:val="0"/>
              <w:marRight w:val="0"/>
              <w:marTop w:val="0"/>
              <w:marBottom w:val="0"/>
              <w:divBdr>
                <w:top w:val="none" w:sz="0" w:space="0" w:color="auto"/>
                <w:left w:val="none" w:sz="0" w:space="0" w:color="auto"/>
                <w:bottom w:val="none" w:sz="0" w:space="0" w:color="auto"/>
                <w:right w:val="none" w:sz="0" w:space="0" w:color="auto"/>
              </w:divBdr>
            </w:div>
            <w:div w:id="178274057">
              <w:marLeft w:val="0"/>
              <w:marRight w:val="0"/>
              <w:marTop w:val="0"/>
              <w:marBottom w:val="0"/>
              <w:divBdr>
                <w:top w:val="none" w:sz="0" w:space="0" w:color="auto"/>
                <w:left w:val="none" w:sz="0" w:space="0" w:color="auto"/>
                <w:bottom w:val="none" w:sz="0" w:space="0" w:color="auto"/>
                <w:right w:val="none" w:sz="0" w:space="0" w:color="auto"/>
              </w:divBdr>
            </w:div>
            <w:div w:id="1663654044">
              <w:marLeft w:val="0"/>
              <w:marRight w:val="0"/>
              <w:marTop w:val="0"/>
              <w:marBottom w:val="0"/>
              <w:divBdr>
                <w:top w:val="none" w:sz="0" w:space="0" w:color="auto"/>
                <w:left w:val="none" w:sz="0" w:space="0" w:color="auto"/>
                <w:bottom w:val="none" w:sz="0" w:space="0" w:color="auto"/>
                <w:right w:val="none" w:sz="0" w:space="0" w:color="auto"/>
              </w:divBdr>
            </w:div>
            <w:div w:id="1768622614">
              <w:marLeft w:val="0"/>
              <w:marRight w:val="0"/>
              <w:marTop w:val="0"/>
              <w:marBottom w:val="0"/>
              <w:divBdr>
                <w:top w:val="none" w:sz="0" w:space="0" w:color="auto"/>
                <w:left w:val="none" w:sz="0" w:space="0" w:color="auto"/>
                <w:bottom w:val="none" w:sz="0" w:space="0" w:color="auto"/>
                <w:right w:val="none" w:sz="0" w:space="0" w:color="auto"/>
              </w:divBdr>
            </w:div>
            <w:div w:id="2126532097">
              <w:marLeft w:val="0"/>
              <w:marRight w:val="0"/>
              <w:marTop w:val="0"/>
              <w:marBottom w:val="0"/>
              <w:divBdr>
                <w:top w:val="none" w:sz="0" w:space="0" w:color="auto"/>
                <w:left w:val="none" w:sz="0" w:space="0" w:color="auto"/>
                <w:bottom w:val="none" w:sz="0" w:space="0" w:color="auto"/>
                <w:right w:val="none" w:sz="0" w:space="0" w:color="auto"/>
              </w:divBdr>
            </w:div>
            <w:div w:id="696388846">
              <w:marLeft w:val="0"/>
              <w:marRight w:val="0"/>
              <w:marTop w:val="0"/>
              <w:marBottom w:val="0"/>
              <w:divBdr>
                <w:top w:val="none" w:sz="0" w:space="0" w:color="auto"/>
                <w:left w:val="none" w:sz="0" w:space="0" w:color="auto"/>
                <w:bottom w:val="none" w:sz="0" w:space="0" w:color="auto"/>
                <w:right w:val="none" w:sz="0" w:space="0" w:color="auto"/>
              </w:divBdr>
            </w:div>
            <w:div w:id="84965383">
              <w:marLeft w:val="0"/>
              <w:marRight w:val="0"/>
              <w:marTop w:val="0"/>
              <w:marBottom w:val="0"/>
              <w:divBdr>
                <w:top w:val="none" w:sz="0" w:space="0" w:color="auto"/>
                <w:left w:val="none" w:sz="0" w:space="0" w:color="auto"/>
                <w:bottom w:val="none" w:sz="0" w:space="0" w:color="auto"/>
                <w:right w:val="none" w:sz="0" w:space="0" w:color="auto"/>
              </w:divBdr>
            </w:div>
            <w:div w:id="1272661739">
              <w:marLeft w:val="0"/>
              <w:marRight w:val="0"/>
              <w:marTop w:val="0"/>
              <w:marBottom w:val="0"/>
              <w:divBdr>
                <w:top w:val="none" w:sz="0" w:space="0" w:color="auto"/>
                <w:left w:val="none" w:sz="0" w:space="0" w:color="auto"/>
                <w:bottom w:val="none" w:sz="0" w:space="0" w:color="auto"/>
                <w:right w:val="none" w:sz="0" w:space="0" w:color="auto"/>
              </w:divBdr>
            </w:div>
            <w:div w:id="1232156255">
              <w:marLeft w:val="0"/>
              <w:marRight w:val="0"/>
              <w:marTop w:val="0"/>
              <w:marBottom w:val="0"/>
              <w:divBdr>
                <w:top w:val="none" w:sz="0" w:space="0" w:color="auto"/>
                <w:left w:val="none" w:sz="0" w:space="0" w:color="auto"/>
                <w:bottom w:val="none" w:sz="0" w:space="0" w:color="auto"/>
                <w:right w:val="none" w:sz="0" w:space="0" w:color="auto"/>
              </w:divBdr>
            </w:div>
            <w:div w:id="80953524">
              <w:marLeft w:val="0"/>
              <w:marRight w:val="0"/>
              <w:marTop w:val="0"/>
              <w:marBottom w:val="0"/>
              <w:divBdr>
                <w:top w:val="none" w:sz="0" w:space="0" w:color="auto"/>
                <w:left w:val="none" w:sz="0" w:space="0" w:color="auto"/>
                <w:bottom w:val="none" w:sz="0" w:space="0" w:color="auto"/>
                <w:right w:val="none" w:sz="0" w:space="0" w:color="auto"/>
              </w:divBdr>
            </w:div>
            <w:div w:id="1364748387">
              <w:marLeft w:val="0"/>
              <w:marRight w:val="0"/>
              <w:marTop w:val="0"/>
              <w:marBottom w:val="0"/>
              <w:divBdr>
                <w:top w:val="none" w:sz="0" w:space="0" w:color="auto"/>
                <w:left w:val="none" w:sz="0" w:space="0" w:color="auto"/>
                <w:bottom w:val="none" w:sz="0" w:space="0" w:color="auto"/>
                <w:right w:val="none" w:sz="0" w:space="0" w:color="auto"/>
              </w:divBdr>
            </w:div>
            <w:div w:id="1295060882">
              <w:marLeft w:val="0"/>
              <w:marRight w:val="0"/>
              <w:marTop w:val="0"/>
              <w:marBottom w:val="0"/>
              <w:divBdr>
                <w:top w:val="none" w:sz="0" w:space="0" w:color="auto"/>
                <w:left w:val="none" w:sz="0" w:space="0" w:color="auto"/>
                <w:bottom w:val="none" w:sz="0" w:space="0" w:color="auto"/>
                <w:right w:val="none" w:sz="0" w:space="0" w:color="auto"/>
              </w:divBdr>
            </w:div>
            <w:div w:id="1455101670">
              <w:marLeft w:val="0"/>
              <w:marRight w:val="0"/>
              <w:marTop w:val="0"/>
              <w:marBottom w:val="0"/>
              <w:divBdr>
                <w:top w:val="none" w:sz="0" w:space="0" w:color="auto"/>
                <w:left w:val="none" w:sz="0" w:space="0" w:color="auto"/>
                <w:bottom w:val="none" w:sz="0" w:space="0" w:color="auto"/>
                <w:right w:val="none" w:sz="0" w:space="0" w:color="auto"/>
              </w:divBdr>
            </w:div>
            <w:div w:id="1962102313">
              <w:marLeft w:val="0"/>
              <w:marRight w:val="0"/>
              <w:marTop w:val="0"/>
              <w:marBottom w:val="0"/>
              <w:divBdr>
                <w:top w:val="none" w:sz="0" w:space="0" w:color="auto"/>
                <w:left w:val="none" w:sz="0" w:space="0" w:color="auto"/>
                <w:bottom w:val="none" w:sz="0" w:space="0" w:color="auto"/>
                <w:right w:val="none" w:sz="0" w:space="0" w:color="auto"/>
              </w:divBdr>
            </w:div>
            <w:div w:id="128520271">
              <w:marLeft w:val="0"/>
              <w:marRight w:val="0"/>
              <w:marTop w:val="0"/>
              <w:marBottom w:val="0"/>
              <w:divBdr>
                <w:top w:val="none" w:sz="0" w:space="0" w:color="auto"/>
                <w:left w:val="none" w:sz="0" w:space="0" w:color="auto"/>
                <w:bottom w:val="none" w:sz="0" w:space="0" w:color="auto"/>
                <w:right w:val="none" w:sz="0" w:space="0" w:color="auto"/>
              </w:divBdr>
            </w:div>
            <w:div w:id="973826419">
              <w:marLeft w:val="0"/>
              <w:marRight w:val="0"/>
              <w:marTop w:val="0"/>
              <w:marBottom w:val="0"/>
              <w:divBdr>
                <w:top w:val="none" w:sz="0" w:space="0" w:color="auto"/>
                <w:left w:val="none" w:sz="0" w:space="0" w:color="auto"/>
                <w:bottom w:val="none" w:sz="0" w:space="0" w:color="auto"/>
                <w:right w:val="none" w:sz="0" w:space="0" w:color="auto"/>
              </w:divBdr>
            </w:div>
            <w:div w:id="2073386515">
              <w:marLeft w:val="0"/>
              <w:marRight w:val="0"/>
              <w:marTop w:val="0"/>
              <w:marBottom w:val="0"/>
              <w:divBdr>
                <w:top w:val="none" w:sz="0" w:space="0" w:color="auto"/>
                <w:left w:val="none" w:sz="0" w:space="0" w:color="auto"/>
                <w:bottom w:val="none" w:sz="0" w:space="0" w:color="auto"/>
                <w:right w:val="none" w:sz="0" w:space="0" w:color="auto"/>
              </w:divBdr>
            </w:div>
            <w:div w:id="580793689">
              <w:marLeft w:val="0"/>
              <w:marRight w:val="0"/>
              <w:marTop w:val="0"/>
              <w:marBottom w:val="0"/>
              <w:divBdr>
                <w:top w:val="none" w:sz="0" w:space="0" w:color="auto"/>
                <w:left w:val="none" w:sz="0" w:space="0" w:color="auto"/>
                <w:bottom w:val="none" w:sz="0" w:space="0" w:color="auto"/>
                <w:right w:val="none" w:sz="0" w:space="0" w:color="auto"/>
              </w:divBdr>
            </w:div>
            <w:div w:id="848452201">
              <w:marLeft w:val="0"/>
              <w:marRight w:val="0"/>
              <w:marTop w:val="0"/>
              <w:marBottom w:val="0"/>
              <w:divBdr>
                <w:top w:val="none" w:sz="0" w:space="0" w:color="auto"/>
                <w:left w:val="none" w:sz="0" w:space="0" w:color="auto"/>
                <w:bottom w:val="none" w:sz="0" w:space="0" w:color="auto"/>
                <w:right w:val="none" w:sz="0" w:space="0" w:color="auto"/>
              </w:divBdr>
            </w:div>
            <w:div w:id="579750570">
              <w:marLeft w:val="0"/>
              <w:marRight w:val="0"/>
              <w:marTop w:val="0"/>
              <w:marBottom w:val="0"/>
              <w:divBdr>
                <w:top w:val="none" w:sz="0" w:space="0" w:color="auto"/>
                <w:left w:val="none" w:sz="0" w:space="0" w:color="auto"/>
                <w:bottom w:val="none" w:sz="0" w:space="0" w:color="auto"/>
                <w:right w:val="none" w:sz="0" w:space="0" w:color="auto"/>
              </w:divBdr>
            </w:div>
            <w:div w:id="1877502934">
              <w:marLeft w:val="0"/>
              <w:marRight w:val="0"/>
              <w:marTop w:val="0"/>
              <w:marBottom w:val="0"/>
              <w:divBdr>
                <w:top w:val="none" w:sz="0" w:space="0" w:color="auto"/>
                <w:left w:val="none" w:sz="0" w:space="0" w:color="auto"/>
                <w:bottom w:val="none" w:sz="0" w:space="0" w:color="auto"/>
                <w:right w:val="none" w:sz="0" w:space="0" w:color="auto"/>
              </w:divBdr>
            </w:div>
            <w:div w:id="590043423">
              <w:marLeft w:val="0"/>
              <w:marRight w:val="0"/>
              <w:marTop w:val="0"/>
              <w:marBottom w:val="0"/>
              <w:divBdr>
                <w:top w:val="none" w:sz="0" w:space="0" w:color="auto"/>
                <w:left w:val="none" w:sz="0" w:space="0" w:color="auto"/>
                <w:bottom w:val="none" w:sz="0" w:space="0" w:color="auto"/>
                <w:right w:val="none" w:sz="0" w:space="0" w:color="auto"/>
              </w:divBdr>
            </w:div>
            <w:div w:id="223834633">
              <w:marLeft w:val="0"/>
              <w:marRight w:val="0"/>
              <w:marTop w:val="0"/>
              <w:marBottom w:val="0"/>
              <w:divBdr>
                <w:top w:val="none" w:sz="0" w:space="0" w:color="auto"/>
                <w:left w:val="none" w:sz="0" w:space="0" w:color="auto"/>
                <w:bottom w:val="none" w:sz="0" w:space="0" w:color="auto"/>
                <w:right w:val="none" w:sz="0" w:space="0" w:color="auto"/>
              </w:divBdr>
            </w:div>
            <w:div w:id="1632176700">
              <w:marLeft w:val="0"/>
              <w:marRight w:val="0"/>
              <w:marTop w:val="0"/>
              <w:marBottom w:val="0"/>
              <w:divBdr>
                <w:top w:val="none" w:sz="0" w:space="0" w:color="auto"/>
                <w:left w:val="none" w:sz="0" w:space="0" w:color="auto"/>
                <w:bottom w:val="none" w:sz="0" w:space="0" w:color="auto"/>
                <w:right w:val="none" w:sz="0" w:space="0" w:color="auto"/>
              </w:divBdr>
            </w:div>
            <w:div w:id="989289468">
              <w:marLeft w:val="0"/>
              <w:marRight w:val="0"/>
              <w:marTop w:val="0"/>
              <w:marBottom w:val="0"/>
              <w:divBdr>
                <w:top w:val="none" w:sz="0" w:space="0" w:color="auto"/>
                <w:left w:val="none" w:sz="0" w:space="0" w:color="auto"/>
                <w:bottom w:val="none" w:sz="0" w:space="0" w:color="auto"/>
                <w:right w:val="none" w:sz="0" w:space="0" w:color="auto"/>
              </w:divBdr>
            </w:div>
            <w:div w:id="1847863591">
              <w:marLeft w:val="0"/>
              <w:marRight w:val="0"/>
              <w:marTop w:val="0"/>
              <w:marBottom w:val="0"/>
              <w:divBdr>
                <w:top w:val="none" w:sz="0" w:space="0" w:color="auto"/>
                <w:left w:val="none" w:sz="0" w:space="0" w:color="auto"/>
                <w:bottom w:val="none" w:sz="0" w:space="0" w:color="auto"/>
                <w:right w:val="none" w:sz="0" w:space="0" w:color="auto"/>
              </w:divBdr>
            </w:div>
            <w:div w:id="1659532125">
              <w:marLeft w:val="0"/>
              <w:marRight w:val="0"/>
              <w:marTop w:val="0"/>
              <w:marBottom w:val="0"/>
              <w:divBdr>
                <w:top w:val="none" w:sz="0" w:space="0" w:color="auto"/>
                <w:left w:val="none" w:sz="0" w:space="0" w:color="auto"/>
                <w:bottom w:val="none" w:sz="0" w:space="0" w:color="auto"/>
                <w:right w:val="none" w:sz="0" w:space="0" w:color="auto"/>
              </w:divBdr>
            </w:div>
            <w:div w:id="1565602491">
              <w:marLeft w:val="0"/>
              <w:marRight w:val="0"/>
              <w:marTop w:val="0"/>
              <w:marBottom w:val="0"/>
              <w:divBdr>
                <w:top w:val="none" w:sz="0" w:space="0" w:color="auto"/>
                <w:left w:val="none" w:sz="0" w:space="0" w:color="auto"/>
                <w:bottom w:val="none" w:sz="0" w:space="0" w:color="auto"/>
                <w:right w:val="none" w:sz="0" w:space="0" w:color="auto"/>
              </w:divBdr>
            </w:div>
            <w:div w:id="1397584899">
              <w:marLeft w:val="0"/>
              <w:marRight w:val="0"/>
              <w:marTop w:val="0"/>
              <w:marBottom w:val="0"/>
              <w:divBdr>
                <w:top w:val="none" w:sz="0" w:space="0" w:color="auto"/>
                <w:left w:val="none" w:sz="0" w:space="0" w:color="auto"/>
                <w:bottom w:val="none" w:sz="0" w:space="0" w:color="auto"/>
                <w:right w:val="none" w:sz="0" w:space="0" w:color="auto"/>
              </w:divBdr>
            </w:div>
            <w:div w:id="1191724393">
              <w:marLeft w:val="0"/>
              <w:marRight w:val="0"/>
              <w:marTop w:val="0"/>
              <w:marBottom w:val="0"/>
              <w:divBdr>
                <w:top w:val="none" w:sz="0" w:space="0" w:color="auto"/>
                <w:left w:val="none" w:sz="0" w:space="0" w:color="auto"/>
                <w:bottom w:val="none" w:sz="0" w:space="0" w:color="auto"/>
                <w:right w:val="none" w:sz="0" w:space="0" w:color="auto"/>
              </w:divBdr>
            </w:div>
            <w:div w:id="1822386096">
              <w:marLeft w:val="0"/>
              <w:marRight w:val="0"/>
              <w:marTop w:val="0"/>
              <w:marBottom w:val="0"/>
              <w:divBdr>
                <w:top w:val="none" w:sz="0" w:space="0" w:color="auto"/>
                <w:left w:val="none" w:sz="0" w:space="0" w:color="auto"/>
                <w:bottom w:val="none" w:sz="0" w:space="0" w:color="auto"/>
                <w:right w:val="none" w:sz="0" w:space="0" w:color="auto"/>
              </w:divBdr>
            </w:div>
            <w:div w:id="1676497256">
              <w:marLeft w:val="0"/>
              <w:marRight w:val="0"/>
              <w:marTop w:val="0"/>
              <w:marBottom w:val="0"/>
              <w:divBdr>
                <w:top w:val="none" w:sz="0" w:space="0" w:color="auto"/>
                <w:left w:val="none" w:sz="0" w:space="0" w:color="auto"/>
                <w:bottom w:val="none" w:sz="0" w:space="0" w:color="auto"/>
                <w:right w:val="none" w:sz="0" w:space="0" w:color="auto"/>
              </w:divBdr>
            </w:div>
            <w:div w:id="836580816">
              <w:marLeft w:val="0"/>
              <w:marRight w:val="0"/>
              <w:marTop w:val="0"/>
              <w:marBottom w:val="0"/>
              <w:divBdr>
                <w:top w:val="none" w:sz="0" w:space="0" w:color="auto"/>
                <w:left w:val="none" w:sz="0" w:space="0" w:color="auto"/>
                <w:bottom w:val="none" w:sz="0" w:space="0" w:color="auto"/>
                <w:right w:val="none" w:sz="0" w:space="0" w:color="auto"/>
              </w:divBdr>
            </w:div>
            <w:div w:id="2000303674">
              <w:marLeft w:val="0"/>
              <w:marRight w:val="0"/>
              <w:marTop w:val="0"/>
              <w:marBottom w:val="0"/>
              <w:divBdr>
                <w:top w:val="none" w:sz="0" w:space="0" w:color="auto"/>
                <w:left w:val="none" w:sz="0" w:space="0" w:color="auto"/>
                <w:bottom w:val="none" w:sz="0" w:space="0" w:color="auto"/>
                <w:right w:val="none" w:sz="0" w:space="0" w:color="auto"/>
              </w:divBdr>
            </w:div>
            <w:div w:id="1647708351">
              <w:marLeft w:val="0"/>
              <w:marRight w:val="0"/>
              <w:marTop w:val="0"/>
              <w:marBottom w:val="0"/>
              <w:divBdr>
                <w:top w:val="none" w:sz="0" w:space="0" w:color="auto"/>
                <w:left w:val="none" w:sz="0" w:space="0" w:color="auto"/>
                <w:bottom w:val="none" w:sz="0" w:space="0" w:color="auto"/>
                <w:right w:val="none" w:sz="0" w:space="0" w:color="auto"/>
              </w:divBdr>
            </w:div>
            <w:div w:id="288439021">
              <w:marLeft w:val="0"/>
              <w:marRight w:val="0"/>
              <w:marTop w:val="0"/>
              <w:marBottom w:val="0"/>
              <w:divBdr>
                <w:top w:val="none" w:sz="0" w:space="0" w:color="auto"/>
                <w:left w:val="none" w:sz="0" w:space="0" w:color="auto"/>
                <w:bottom w:val="none" w:sz="0" w:space="0" w:color="auto"/>
                <w:right w:val="none" w:sz="0" w:space="0" w:color="auto"/>
              </w:divBdr>
            </w:div>
            <w:div w:id="769277056">
              <w:marLeft w:val="0"/>
              <w:marRight w:val="0"/>
              <w:marTop w:val="0"/>
              <w:marBottom w:val="0"/>
              <w:divBdr>
                <w:top w:val="none" w:sz="0" w:space="0" w:color="auto"/>
                <w:left w:val="none" w:sz="0" w:space="0" w:color="auto"/>
                <w:bottom w:val="none" w:sz="0" w:space="0" w:color="auto"/>
                <w:right w:val="none" w:sz="0" w:space="0" w:color="auto"/>
              </w:divBdr>
            </w:div>
            <w:div w:id="385252842">
              <w:marLeft w:val="0"/>
              <w:marRight w:val="0"/>
              <w:marTop w:val="0"/>
              <w:marBottom w:val="0"/>
              <w:divBdr>
                <w:top w:val="none" w:sz="0" w:space="0" w:color="auto"/>
                <w:left w:val="none" w:sz="0" w:space="0" w:color="auto"/>
                <w:bottom w:val="none" w:sz="0" w:space="0" w:color="auto"/>
                <w:right w:val="none" w:sz="0" w:space="0" w:color="auto"/>
              </w:divBdr>
            </w:div>
            <w:div w:id="958997032">
              <w:marLeft w:val="0"/>
              <w:marRight w:val="0"/>
              <w:marTop w:val="0"/>
              <w:marBottom w:val="0"/>
              <w:divBdr>
                <w:top w:val="none" w:sz="0" w:space="0" w:color="auto"/>
                <w:left w:val="none" w:sz="0" w:space="0" w:color="auto"/>
                <w:bottom w:val="none" w:sz="0" w:space="0" w:color="auto"/>
                <w:right w:val="none" w:sz="0" w:space="0" w:color="auto"/>
              </w:divBdr>
            </w:div>
            <w:div w:id="1572539779">
              <w:marLeft w:val="0"/>
              <w:marRight w:val="0"/>
              <w:marTop w:val="0"/>
              <w:marBottom w:val="0"/>
              <w:divBdr>
                <w:top w:val="none" w:sz="0" w:space="0" w:color="auto"/>
                <w:left w:val="none" w:sz="0" w:space="0" w:color="auto"/>
                <w:bottom w:val="none" w:sz="0" w:space="0" w:color="auto"/>
                <w:right w:val="none" w:sz="0" w:space="0" w:color="auto"/>
              </w:divBdr>
            </w:div>
            <w:div w:id="1881747575">
              <w:marLeft w:val="0"/>
              <w:marRight w:val="0"/>
              <w:marTop w:val="0"/>
              <w:marBottom w:val="0"/>
              <w:divBdr>
                <w:top w:val="none" w:sz="0" w:space="0" w:color="auto"/>
                <w:left w:val="none" w:sz="0" w:space="0" w:color="auto"/>
                <w:bottom w:val="none" w:sz="0" w:space="0" w:color="auto"/>
                <w:right w:val="none" w:sz="0" w:space="0" w:color="auto"/>
              </w:divBdr>
            </w:div>
            <w:div w:id="1394237129">
              <w:marLeft w:val="0"/>
              <w:marRight w:val="0"/>
              <w:marTop w:val="0"/>
              <w:marBottom w:val="0"/>
              <w:divBdr>
                <w:top w:val="none" w:sz="0" w:space="0" w:color="auto"/>
                <w:left w:val="none" w:sz="0" w:space="0" w:color="auto"/>
                <w:bottom w:val="none" w:sz="0" w:space="0" w:color="auto"/>
                <w:right w:val="none" w:sz="0" w:space="0" w:color="auto"/>
              </w:divBdr>
            </w:div>
            <w:div w:id="2019458859">
              <w:marLeft w:val="0"/>
              <w:marRight w:val="0"/>
              <w:marTop w:val="0"/>
              <w:marBottom w:val="0"/>
              <w:divBdr>
                <w:top w:val="none" w:sz="0" w:space="0" w:color="auto"/>
                <w:left w:val="none" w:sz="0" w:space="0" w:color="auto"/>
                <w:bottom w:val="none" w:sz="0" w:space="0" w:color="auto"/>
                <w:right w:val="none" w:sz="0" w:space="0" w:color="auto"/>
              </w:divBdr>
            </w:div>
            <w:div w:id="956720350">
              <w:marLeft w:val="0"/>
              <w:marRight w:val="0"/>
              <w:marTop w:val="0"/>
              <w:marBottom w:val="0"/>
              <w:divBdr>
                <w:top w:val="none" w:sz="0" w:space="0" w:color="auto"/>
                <w:left w:val="none" w:sz="0" w:space="0" w:color="auto"/>
                <w:bottom w:val="none" w:sz="0" w:space="0" w:color="auto"/>
                <w:right w:val="none" w:sz="0" w:space="0" w:color="auto"/>
              </w:divBdr>
            </w:div>
            <w:div w:id="855849715">
              <w:marLeft w:val="0"/>
              <w:marRight w:val="0"/>
              <w:marTop w:val="0"/>
              <w:marBottom w:val="0"/>
              <w:divBdr>
                <w:top w:val="none" w:sz="0" w:space="0" w:color="auto"/>
                <w:left w:val="none" w:sz="0" w:space="0" w:color="auto"/>
                <w:bottom w:val="none" w:sz="0" w:space="0" w:color="auto"/>
                <w:right w:val="none" w:sz="0" w:space="0" w:color="auto"/>
              </w:divBdr>
            </w:div>
            <w:div w:id="592130670">
              <w:marLeft w:val="0"/>
              <w:marRight w:val="0"/>
              <w:marTop w:val="0"/>
              <w:marBottom w:val="0"/>
              <w:divBdr>
                <w:top w:val="none" w:sz="0" w:space="0" w:color="auto"/>
                <w:left w:val="none" w:sz="0" w:space="0" w:color="auto"/>
                <w:bottom w:val="none" w:sz="0" w:space="0" w:color="auto"/>
                <w:right w:val="none" w:sz="0" w:space="0" w:color="auto"/>
              </w:divBdr>
            </w:div>
            <w:div w:id="887034526">
              <w:marLeft w:val="0"/>
              <w:marRight w:val="0"/>
              <w:marTop w:val="0"/>
              <w:marBottom w:val="0"/>
              <w:divBdr>
                <w:top w:val="none" w:sz="0" w:space="0" w:color="auto"/>
                <w:left w:val="none" w:sz="0" w:space="0" w:color="auto"/>
                <w:bottom w:val="none" w:sz="0" w:space="0" w:color="auto"/>
                <w:right w:val="none" w:sz="0" w:space="0" w:color="auto"/>
              </w:divBdr>
            </w:div>
            <w:div w:id="937100640">
              <w:marLeft w:val="0"/>
              <w:marRight w:val="0"/>
              <w:marTop w:val="0"/>
              <w:marBottom w:val="0"/>
              <w:divBdr>
                <w:top w:val="none" w:sz="0" w:space="0" w:color="auto"/>
                <w:left w:val="none" w:sz="0" w:space="0" w:color="auto"/>
                <w:bottom w:val="none" w:sz="0" w:space="0" w:color="auto"/>
                <w:right w:val="none" w:sz="0" w:space="0" w:color="auto"/>
              </w:divBdr>
            </w:div>
            <w:div w:id="1147014066">
              <w:marLeft w:val="0"/>
              <w:marRight w:val="0"/>
              <w:marTop w:val="0"/>
              <w:marBottom w:val="0"/>
              <w:divBdr>
                <w:top w:val="none" w:sz="0" w:space="0" w:color="auto"/>
                <w:left w:val="none" w:sz="0" w:space="0" w:color="auto"/>
                <w:bottom w:val="none" w:sz="0" w:space="0" w:color="auto"/>
                <w:right w:val="none" w:sz="0" w:space="0" w:color="auto"/>
              </w:divBdr>
            </w:div>
            <w:div w:id="1103496846">
              <w:marLeft w:val="0"/>
              <w:marRight w:val="0"/>
              <w:marTop w:val="0"/>
              <w:marBottom w:val="0"/>
              <w:divBdr>
                <w:top w:val="none" w:sz="0" w:space="0" w:color="auto"/>
                <w:left w:val="none" w:sz="0" w:space="0" w:color="auto"/>
                <w:bottom w:val="none" w:sz="0" w:space="0" w:color="auto"/>
                <w:right w:val="none" w:sz="0" w:space="0" w:color="auto"/>
              </w:divBdr>
            </w:div>
            <w:div w:id="160972805">
              <w:marLeft w:val="0"/>
              <w:marRight w:val="0"/>
              <w:marTop w:val="0"/>
              <w:marBottom w:val="0"/>
              <w:divBdr>
                <w:top w:val="none" w:sz="0" w:space="0" w:color="auto"/>
                <w:left w:val="none" w:sz="0" w:space="0" w:color="auto"/>
                <w:bottom w:val="none" w:sz="0" w:space="0" w:color="auto"/>
                <w:right w:val="none" w:sz="0" w:space="0" w:color="auto"/>
              </w:divBdr>
            </w:div>
            <w:div w:id="189418023">
              <w:marLeft w:val="0"/>
              <w:marRight w:val="0"/>
              <w:marTop w:val="0"/>
              <w:marBottom w:val="0"/>
              <w:divBdr>
                <w:top w:val="none" w:sz="0" w:space="0" w:color="auto"/>
                <w:left w:val="none" w:sz="0" w:space="0" w:color="auto"/>
                <w:bottom w:val="none" w:sz="0" w:space="0" w:color="auto"/>
                <w:right w:val="none" w:sz="0" w:space="0" w:color="auto"/>
              </w:divBdr>
            </w:div>
            <w:div w:id="1186794297">
              <w:marLeft w:val="0"/>
              <w:marRight w:val="0"/>
              <w:marTop w:val="0"/>
              <w:marBottom w:val="0"/>
              <w:divBdr>
                <w:top w:val="none" w:sz="0" w:space="0" w:color="auto"/>
                <w:left w:val="none" w:sz="0" w:space="0" w:color="auto"/>
                <w:bottom w:val="none" w:sz="0" w:space="0" w:color="auto"/>
                <w:right w:val="none" w:sz="0" w:space="0" w:color="auto"/>
              </w:divBdr>
            </w:div>
            <w:div w:id="208029421">
              <w:marLeft w:val="0"/>
              <w:marRight w:val="0"/>
              <w:marTop w:val="0"/>
              <w:marBottom w:val="0"/>
              <w:divBdr>
                <w:top w:val="none" w:sz="0" w:space="0" w:color="auto"/>
                <w:left w:val="none" w:sz="0" w:space="0" w:color="auto"/>
                <w:bottom w:val="none" w:sz="0" w:space="0" w:color="auto"/>
                <w:right w:val="none" w:sz="0" w:space="0" w:color="auto"/>
              </w:divBdr>
            </w:div>
            <w:div w:id="212737846">
              <w:marLeft w:val="0"/>
              <w:marRight w:val="0"/>
              <w:marTop w:val="0"/>
              <w:marBottom w:val="0"/>
              <w:divBdr>
                <w:top w:val="none" w:sz="0" w:space="0" w:color="auto"/>
                <w:left w:val="none" w:sz="0" w:space="0" w:color="auto"/>
                <w:bottom w:val="none" w:sz="0" w:space="0" w:color="auto"/>
                <w:right w:val="none" w:sz="0" w:space="0" w:color="auto"/>
              </w:divBdr>
            </w:div>
            <w:div w:id="1919246636">
              <w:marLeft w:val="0"/>
              <w:marRight w:val="0"/>
              <w:marTop w:val="0"/>
              <w:marBottom w:val="0"/>
              <w:divBdr>
                <w:top w:val="none" w:sz="0" w:space="0" w:color="auto"/>
                <w:left w:val="none" w:sz="0" w:space="0" w:color="auto"/>
                <w:bottom w:val="none" w:sz="0" w:space="0" w:color="auto"/>
                <w:right w:val="none" w:sz="0" w:space="0" w:color="auto"/>
              </w:divBdr>
            </w:div>
            <w:div w:id="2064984700">
              <w:marLeft w:val="0"/>
              <w:marRight w:val="0"/>
              <w:marTop w:val="0"/>
              <w:marBottom w:val="0"/>
              <w:divBdr>
                <w:top w:val="none" w:sz="0" w:space="0" w:color="auto"/>
                <w:left w:val="none" w:sz="0" w:space="0" w:color="auto"/>
                <w:bottom w:val="none" w:sz="0" w:space="0" w:color="auto"/>
                <w:right w:val="none" w:sz="0" w:space="0" w:color="auto"/>
              </w:divBdr>
            </w:div>
            <w:div w:id="1497526206">
              <w:marLeft w:val="0"/>
              <w:marRight w:val="0"/>
              <w:marTop w:val="0"/>
              <w:marBottom w:val="0"/>
              <w:divBdr>
                <w:top w:val="none" w:sz="0" w:space="0" w:color="auto"/>
                <w:left w:val="none" w:sz="0" w:space="0" w:color="auto"/>
                <w:bottom w:val="none" w:sz="0" w:space="0" w:color="auto"/>
                <w:right w:val="none" w:sz="0" w:space="0" w:color="auto"/>
              </w:divBdr>
            </w:div>
            <w:div w:id="1710031882">
              <w:marLeft w:val="0"/>
              <w:marRight w:val="0"/>
              <w:marTop w:val="0"/>
              <w:marBottom w:val="0"/>
              <w:divBdr>
                <w:top w:val="none" w:sz="0" w:space="0" w:color="auto"/>
                <w:left w:val="none" w:sz="0" w:space="0" w:color="auto"/>
                <w:bottom w:val="none" w:sz="0" w:space="0" w:color="auto"/>
                <w:right w:val="none" w:sz="0" w:space="0" w:color="auto"/>
              </w:divBdr>
            </w:div>
            <w:div w:id="2053459758">
              <w:marLeft w:val="0"/>
              <w:marRight w:val="0"/>
              <w:marTop w:val="0"/>
              <w:marBottom w:val="0"/>
              <w:divBdr>
                <w:top w:val="none" w:sz="0" w:space="0" w:color="auto"/>
                <w:left w:val="none" w:sz="0" w:space="0" w:color="auto"/>
                <w:bottom w:val="none" w:sz="0" w:space="0" w:color="auto"/>
                <w:right w:val="none" w:sz="0" w:space="0" w:color="auto"/>
              </w:divBdr>
            </w:div>
            <w:div w:id="1143423180">
              <w:marLeft w:val="0"/>
              <w:marRight w:val="0"/>
              <w:marTop w:val="0"/>
              <w:marBottom w:val="0"/>
              <w:divBdr>
                <w:top w:val="none" w:sz="0" w:space="0" w:color="auto"/>
                <w:left w:val="none" w:sz="0" w:space="0" w:color="auto"/>
                <w:bottom w:val="none" w:sz="0" w:space="0" w:color="auto"/>
                <w:right w:val="none" w:sz="0" w:space="0" w:color="auto"/>
              </w:divBdr>
            </w:div>
            <w:div w:id="1722555915">
              <w:marLeft w:val="0"/>
              <w:marRight w:val="0"/>
              <w:marTop w:val="0"/>
              <w:marBottom w:val="0"/>
              <w:divBdr>
                <w:top w:val="none" w:sz="0" w:space="0" w:color="auto"/>
                <w:left w:val="none" w:sz="0" w:space="0" w:color="auto"/>
                <w:bottom w:val="none" w:sz="0" w:space="0" w:color="auto"/>
                <w:right w:val="none" w:sz="0" w:space="0" w:color="auto"/>
              </w:divBdr>
            </w:div>
            <w:div w:id="429006900">
              <w:marLeft w:val="0"/>
              <w:marRight w:val="0"/>
              <w:marTop w:val="0"/>
              <w:marBottom w:val="0"/>
              <w:divBdr>
                <w:top w:val="none" w:sz="0" w:space="0" w:color="auto"/>
                <w:left w:val="none" w:sz="0" w:space="0" w:color="auto"/>
                <w:bottom w:val="none" w:sz="0" w:space="0" w:color="auto"/>
                <w:right w:val="none" w:sz="0" w:space="0" w:color="auto"/>
              </w:divBdr>
            </w:div>
            <w:div w:id="2000494968">
              <w:marLeft w:val="0"/>
              <w:marRight w:val="0"/>
              <w:marTop w:val="0"/>
              <w:marBottom w:val="0"/>
              <w:divBdr>
                <w:top w:val="none" w:sz="0" w:space="0" w:color="auto"/>
                <w:left w:val="none" w:sz="0" w:space="0" w:color="auto"/>
                <w:bottom w:val="none" w:sz="0" w:space="0" w:color="auto"/>
                <w:right w:val="none" w:sz="0" w:space="0" w:color="auto"/>
              </w:divBdr>
            </w:div>
            <w:div w:id="485971683">
              <w:marLeft w:val="0"/>
              <w:marRight w:val="0"/>
              <w:marTop w:val="0"/>
              <w:marBottom w:val="0"/>
              <w:divBdr>
                <w:top w:val="none" w:sz="0" w:space="0" w:color="auto"/>
                <w:left w:val="none" w:sz="0" w:space="0" w:color="auto"/>
                <w:bottom w:val="none" w:sz="0" w:space="0" w:color="auto"/>
                <w:right w:val="none" w:sz="0" w:space="0" w:color="auto"/>
              </w:divBdr>
            </w:div>
            <w:div w:id="1789855732">
              <w:marLeft w:val="0"/>
              <w:marRight w:val="0"/>
              <w:marTop w:val="0"/>
              <w:marBottom w:val="0"/>
              <w:divBdr>
                <w:top w:val="none" w:sz="0" w:space="0" w:color="auto"/>
                <w:left w:val="none" w:sz="0" w:space="0" w:color="auto"/>
                <w:bottom w:val="none" w:sz="0" w:space="0" w:color="auto"/>
                <w:right w:val="none" w:sz="0" w:space="0" w:color="auto"/>
              </w:divBdr>
            </w:div>
            <w:div w:id="475685526">
              <w:marLeft w:val="0"/>
              <w:marRight w:val="0"/>
              <w:marTop w:val="0"/>
              <w:marBottom w:val="0"/>
              <w:divBdr>
                <w:top w:val="none" w:sz="0" w:space="0" w:color="auto"/>
                <w:left w:val="none" w:sz="0" w:space="0" w:color="auto"/>
                <w:bottom w:val="none" w:sz="0" w:space="0" w:color="auto"/>
                <w:right w:val="none" w:sz="0" w:space="0" w:color="auto"/>
              </w:divBdr>
            </w:div>
            <w:div w:id="1191265282">
              <w:marLeft w:val="0"/>
              <w:marRight w:val="0"/>
              <w:marTop w:val="0"/>
              <w:marBottom w:val="0"/>
              <w:divBdr>
                <w:top w:val="none" w:sz="0" w:space="0" w:color="auto"/>
                <w:left w:val="none" w:sz="0" w:space="0" w:color="auto"/>
                <w:bottom w:val="none" w:sz="0" w:space="0" w:color="auto"/>
                <w:right w:val="none" w:sz="0" w:space="0" w:color="auto"/>
              </w:divBdr>
            </w:div>
            <w:div w:id="166019488">
              <w:marLeft w:val="0"/>
              <w:marRight w:val="0"/>
              <w:marTop w:val="0"/>
              <w:marBottom w:val="0"/>
              <w:divBdr>
                <w:top w:val="none" w:sz="0" w:space="0" w:color="auto"/>
                <w:left w:val="none" w:sz="0" w:space="0" w:color="auto"/>
                <w:bottom w:val="none" w:sz="0" w:space="0" w:color="auto"/>
                <w:right w:val="none" w:sz="0" w:space="0" w:color="auto"/>
              </w:divBdr>
            </w:div>
            <w:div w:id="830411879">
              <w:marLeft w:val="0"/>
              <w:marRight w:val="0"/>
              <w:marTop w:val="0"/>
              <w:marBottom w:val="0"/>
              <w:divBdr>
                <w:top w:val="none" w:sz="0" w:space="0" w:color="auto"/>
                <w:left w:val="none" w:sz="0" w:space="0" w:color="auto"/>
                <w:bottom w:val="none" w:sz="0" w:space="0" w:color="auto"/>
                <w:right w:val="none" w:sz="0" w:space="0" w:color="auto"/>
              </w:divBdr>
            </w:div>
            <w:div w:id="1031220836">
              <w:marLeft w:val="0"/>
              <w:marRight w:val="0"/>
              <w:marTop w:val="0"/>
              <w:marBottom w:val="0"/>
              <w:divBdr>
                <w:top w:val="none" w:sz="0" w:space="0" w:color="auto"/>
                <w:left w:val="none" w:sz="0" w:space="0" w:color="auto"/>
                <w:bottom w:val="none" w:sz="0" w:space="0" w:color="auto"/>
                <w:right w:val="none" w:sz="0" w:space="0" w:color="auto"/>
              </w:divBdr>
            </w:div>
            <w:div w:id="1247152726">
              <w:marLeft w:val="0"/>
              <w:marRight w:val="0"/>
              <w:marTop w:val="0"/>
              <w:marBottom w:val="0"/>
              <w:divBdr>
                <w:top w:val="none" w:sz="0" w:space="0" w:color="auto"/>
                <w:left w:val="none" w:sz="0" w:space="0" w:color="auto"/>
                <w:bottom w:val="none" w:sz="0" w:space="0" w:color="auto"/>
                <w:right w:val="none" w:sz="0" w:space="0" w:color="auto"/>
              </w:divBdr>
            </w:div>
            <w:div w:id="555705878">
              <w:marLeft w:val="0"/>
              <w:marRight w:val="0"/>
              <w:marTop w:val="0"/>
              <w:marBottom w:val="0"/>
              <w:divBdr>
                <w:top w:val="none" w:sz="0" w:space="0" w:color="auto"/>
                <w:left w:val="none" w:sz="0" w:space="0" w:color="auto"/>
                <w:bottom w:val="none" w:sz="0" w:space="0" w:color="auto"/>
                <w:right w:val="none" w:sz="0" w:space="0" w:color="auto"/>
              </w:divBdr>
            </w:div>
            <w:div w:id="52655893">
              <w:marLeft w:val="0"/>
              <w:marRight w:val="0"/>
              <w:marTop w:val="0"/>
              <w:marBottom w:val="0"/>
              <w:divBdr>
                <w:top w:val="none" w:sz="0" w:space="0" w:color="auto"/>
                <w:left w:val="none" w:sz="0" w:space="0" w:color="auto"/>
                <w:bottom w:val="none" w:sz="0" w:space="0" w:color="auto"/>
                <w:right w:val="none" w:sz="0" w:space="0" w:color="auto"/>
              </w:divBdr>
            </w:div>
            <w:div w:id="48262973">
              <w:marLeft w:val="0"/>
              <w:marRight w:val="0"/>
              <w:marTop w:val="0"/>
              <w:marBottom w:val="0"/>
              <w:divBdr>
                <w:top w:val="none" w:sz="0" w:space="0" w:color="auto"/>
                <w:left w:val="none" w:sz="0" w:space="0" w:color="auto"/>
                <w:bottom w:val="none" w:sz="0" w:space="0" w:color="auto"/>
                <w:right w:val="none" w:sz="0" w:space="0" w:color="auto"/>
              </w:divBdr>
            </w:div>
            <w:div w:id="320238479">
              <w:marLeft w:val="0"/>
              <w:marRight w:val="0"/>
              <w:marTop w:val="0"/>
              <w:marBottom w:val="0"/>
              <w:divBdr>
                <w:top w:val="none" w:sz="0" w:space="0" w:color="auto"/>
                <w:left w:val="none" w:sz="0" w:space="0" w:color="auto"/>
                <w:bottom w:val="none" w:sz="0" w:space="0" w:color="auto"/>
                <w:right w:val="none" w:sz="0" w:space="0" w:color="auto"/>
              </w:divBdr>
            </w:div>
            <w:div w:id="1514105777">
              <w:marLeft w:val="0"/>
              <w:marRight w:val="0"/>
              <w:marTop w:val="0"/>
              <w:marBottom w:val="0"/>
              <w:divBdr>
                <w:top w:val="none" w:sz="0" w:space="0" w:color="auto"/>
                <w:left w:val="none" w:sz="0" w:space="0" w:color="auto"/>
                <w:bottom w:val="none" w:sz="0" w:space="0" w:color="auto"/>
                <w:right w:val="none" w:sz="0" w:space="0" w:color="auto"/>
              </w:divBdr>
            </w:div>
            <w:div w:id="259603817">
              <w:marLeft w:val="0"/>
              <w:marRight w:val="0"/>
              <w:marTop w:val="0"/>
              <w:marBottom w:val="0"/>
              <w:divBdr>
                <w:top w:val="none" w:sz="0" w:space="0" w:color="auto"/>
                <w:left w:val="none" w:sz="0" w:space="0" w:color="auto"/>
                <w:bottom w:val="none" w:sz="0" w:space="0" w:color="auto"/>
                <w:right w:val="none" w:sz="0" w:space="0" w:color="auto"/>
              </w:divBdr>
            </w:div>
            <w:div w:id="201213152">
              <w:marLeft w:val="0"/>
              <w:marRight w:val="0"/>
              <w:marTop w:val="0"/>
              <w:marBottom w:val="0"/>
              <w:divBdr>
                <w:top w:val="none" w:sz="0" w:space="0" w:color="auto"/>
                <w:left w:val="none" w:sz="0" w:space="0" w:color="auto"/>
                <w:bottom w:val="none" w:sz="0" w:space="0" w:color="auto"/>
                <w:right w:val="none" w:sz="0" w:space="0" w:color="auto"/>
              </w:divBdr>
            </w:div>
            <w:div w:id="1641840208">
              <w:marLeft w:val="0"/>
              <w:marRight w:val="0"/>
              <w:marTop w:val="0"/>
              <w:marBottom w:val="0"/>
              <w:divBdr>
                <w:top w:val="none" w:sz="0" w:space="0" w:color="auto"/>
                <w:left w:val="none" w:sz="0" w:space="0" w:color="auto"/>
                <w:bottom w:val="none" w:sz="0" w:space="0" w:color="auto"/>
                <w:right w:val="none" w:sz="0" w:space="0" w:color="auto"/>
              </w:divBdr>
            </w:div>
            <w:div w:id="51004334">
              <w:marLeft w:val="0"/>
              <w:marRight w:val="0"/>
              <w:marTop w:val="0"/>
              <w:marBottom w:val="0"/>
              <w:divBdr>
                <w:top w:val="none" w:sz="0" w:space="0" w:color="auto"/>
                <w:left w:val="none" w:sz="0" w:space="0" w:color="auto"/>
                <w:bottom w:val="none" w:sz="0" w:space="0" w:color="auto"/>
                <w:right w:val="none" w:sz="0" w:space="0" w:color="auto"/>
              </w:divBdr>
            </w:div>
            <w:div w:id="1975134153">
              <w:marLeft w:val="0"/>
              <w:marRight w:val="0"/>
              <w:marTop w:val="0"/>
              <w:marBottom w:val="0"/>
              <w:divBdr>
                <w:top w:val="none" w:sz="0" w:space="0" w:color="auto"/>
                <w:left w:val="none" w:sz="0" w:space="0" w:color="auto"/>
                <w:bottom w:val="none" w:sz="0" w:space="0" w:color="auto"/>
                <w:right w:val="none" w:sz="0" w:space="0" w:color="auto"/>
              </w:divBdr>
            </w:div>
            <w:div w:id="1775514105">
              <w:marLeft w:val="0"/>
              <w:marRight w:val="0"/>
              <w:marTop w:val="0"/>
              <w:marBottom w:val="0"/>
              <w:divBdr>
                <w:top w:val="none" w:sz="0" w:space="0" w:color="auto"/>
                <w:left w:val="none" w:sz="0" w:space="0" w:color="auto"/>
                <w:bottom w:val="none" w:sz="0" w:space="0" w:color="auto"/>
                <w:right w:val="none" w:sz="0" w:space="0" w:color="auto"/>
              </w:divBdr>
            </w:div>
            <w:div w:id="1160535051">
              <w:marLeft w:val="0"/>
              <w:marRight w:val="0"/>
              <w:marTop w:val="0"/>
              <w:marBottom w:val="0"/>
              <w:divBdr>
                <w:top w:val="none" w:sz="0" w:space="0" w:color="auto"/>
                <w:left w:val="none" w:sz="0" w:space="0" w:color="auto"/>
                <w:bottom w:val="none" w:sz="0" w:space="0" w:color="auto"/>
                <w:right w:val="none" w:sz="0" w:space="0" w:color="auto"/>
              </w:divBdr>
            </w:div>
            <w:div w:id="1145660665">
              <w:marLeft w:val="0"/>
              <w:marRight w:val="0"/>
              <w:marTop w:val="0"/>
              <w:marBottom w:val="0"/>
              <w:divBdr>
                <w:top w:val="none" w:sz="0" w:space="0" w:color="auto"/>
                <w:left w:val="none" w:sz="0" w:space="0" w:color="auto"/>
                <w:bottom w:val="none" w:sz="0" w:space="0" w:color="auto"/>
                <w:right w:val="none" w:sz="0" w:space="0" w:color="auto"/>
              </w:divBdr>
            </w:div>
            <w:div w:id="1376856749">
              <w:marLeft w:val="0"/>
              <w:marRight w:val="0"/>
              <w:marTop w:val="0"/>
              <w:marBottom w:val="0"/>
              <w:divBdr>
                <w:top w:val="none" w:sz="0" w:space="0" w:color="auto"/>
                <w:left w:val="none" w:sz="0" w:space="0" w:color="auto"/>
                <w:bottom w:val="none" w:sz="0" w:space="0" w:color="auto"/>
                <w:right w:val="none" w:sz="0" w:space="0" w:color="auto"/>
              </w:divBdr>
            </w:div>
            <w:div w:id="1287661767">
              <w:marLeft w:val="0"/>
              <w:marRight w:val="0"/>
              <w:marTop w:val="0"/>
              <w:marBottom w:val="0"/>
              <w:divBdr>
                <w:top w:val="none" w:sz="0" w:space="0" w:color="auto"/>
                <w:left w:val="none" w:sz="0" w:space="0" w:color="auto"/>
                <w:bottom w:val="none" w:sz="0" w:space="0" w:color="auto"/>
                <w:right w:val="none" w:sz="0" w:space="0" w:color="auto"/>
              </w:divBdr>
            </w:div>
            <w:div w:id="1748383494">
              <w:marLeft w:val="0"/>
              <w:marRight w:val="0"/>
              <w:marTop w:val="0"/>
              <w:marBottom w:val="0"/>
              <w:divBdr>
                <w:top w:val="none" w:sz="0" w:space="0" w:color="auto"/>
                <w:left w:val="none" w:sz="0" w:space="0" w:color="auto"/>
                <w:bottom w:val="none" w:sz="0" w:space="0" w:color="auto"/>
                <w:right w:val="none" w:sz="0" w:space="0" w:color="auto"/>
              </w:divBdr>
            </w:div>
            <w:div w:id="1726180013">
              <w:marLeft w:val="0"/>
              <w:marRight w:val="0"/>
              <w:marTop w:val="0"/>
              <w:marBottom w:val="0"/>
              <w:divBdr>
                <w:top w:val="none" w:sz="0" w:space="0" w:color="auto"/>
                <w:left w:val="none" w:sz="0" w:space="0" w:color="auto"/>
                <w:bottom w:val="none" w:sz="0" w:space="0" w:color="auto"/>
                <w:right w:val="none" w:sz="0" w:space="0" w:color="auto"/>
              </w:divBdr>
            </w:div>
            <w:div w:id="294527547">
              <w:marLeft w:val="0"/>
              <w:marRight w:val="0"/>
              <w:marTop w:val="0"/>
              <w:marBottom w:val="0"/>
              <w:divBdr>
                <w:top w:val="none" w:sz="0" w:space="0" w:color="auto"/>
                <w:left w:val="none" w:sz="0" w:space="0" w:color="auto"/>
                <w:bottom w:val="none" w:sz="0" w:space="0" w:color="auto"/>
                <w:right w:val="none" w:sz="0" w:space="0" w:color="auto"/>
              </w:divBdr>
            </w:div>
            <w:div w:id="1331719953">
              <w:marLeft w:val="0"/>
              <w:marRight w:val="0"/>
              <w:marTop w:val="0"/>
              <w:marBottom w:val="0"/>
              <w:divBdr>
                <w:top w:val="none" w:sz="0" w:space="0" w:color="auto"/>
                <w:left w:val="none" w:sz="0" w:space="0" w:color="auto"/>
                <w:bottom w:val="none" w:sz="0" w:space="0" w:color="auto"/>
                <w:right w:val="none" w:sz="0" w:space="0" w:color="auto"/>
              </w:divBdr>
            </w:div>
            <w:div w:id="276723486">
              <w:marLeft w:val="0"/>
              <w:marRight w:val="0"/>
              <w:marTop w:val="0"/>
              <w:marBottom w:val="0"/>
              <w:divBdr>
                <w:top w:val="none" w:sz="0" w:space="0" w:color="auto"/>
                <w:left w:val="none" w:sz="0" w:space="0" w:color="auto"/>
                <w:bottom w:val="none" w:sz="0" w:space="0" w:color="auto"/>
                <w:right w:val="none" w:sz="0" w:space="0" w:color="auto"/>
              </w:divBdr>
            </w:div>
            <w:div w:id="1609923593">
              <w:marLeft w:val="0"/>
              <w:marRight w:val="0"/>
              <w:marTop w:val="0"/>
              <w:marBottom w:val="0"/>
              <w:divBdr>
                <w:top w:val="none" w:sz="0" w:space="0" w:color="auto"/>
                <w:left w:val="none" w:sz="0" w:space="0" w:color="auto"/>
                <w:bottom w:val="none" w:sz="0" w:space="0" w:color="auto"/>
                <w:right w:val="none" w:sz="0" w:space="0" w:color="auto"/>
              </w:divBdr>
            </w:div>
            <w:div w:id="571232333">
              <w:marLeft w:val="0"/>
              <w:marRight w:val="0"/>
              <w:marTop w:val="0"/>
              <w:marBottom w:val="0"/>
              <w:divBdr>
                <w:top w:val="none" w:sz="0" w:space="0" w:color="auto"/>
                <w:left w:val="none" w:sz="0" w:space="0" w:color="auto"/>
                <w:bottom w:val="none" w:sz="0" w:space="0" w:color="auto"/>
                <w:right w:val="none" w:sz="0" w:space="0" w:color="auto"/>
              </w:divBdr>
            </w:div>
            <w:div w:id="1098675631">
              <w:marLeft w:val="0"/>
              <w:marRight w:val="0"/>
              <w:marTop w:val="0"/>
              <w:marBottom w:val="0"/>
              <w:divBdr>
                <w:top w:val="none" w:sz="0" w:space="0" w:color="auto"/>
                <w:left w:val="none" w:sz="0" w:space="0" w:color="auto"/>
                <w:bottom w:val="none" w:sz="0" w:space="0" w:color="auto"/>
                <w:right w:val="none" w:sz="0" w:space="0" w:color="auto"/>
              </w:divBdr>
            </w:div>
            <w:div w:id="1428035948">
              <w:marLeft w:val="0"/>
              <w:marRight w:val="0"/>
              <w:marTop w:val="0"/>
              <w:marBottom w:val="0"/>
              <w:divBdr>
                <w:top w:val="none" w:sz="0" w:space="0" w:color="auto"/>
                <w:left w:val="none" w:sz="0" w:space="0" w:color="auto"/>
                <w:bottom w:val="none" w:sz="0" w:space="0" w:color="auto"/>
                <w:right w:val="none" w:sz="0" w:space="0" w:color="auto"/>
              </w:divBdr>
            </w:div>
            <w:div w:id="1274436992">
              <w:marLeft w:val="0"/>
              <w:marRight w:val="0"/>
              <w:marTop w:val="0"/>
              <w:marBottom w:val="0"/>
              <w:divBdr>
                <w:top w:val="none" w:sz="0" w:space="0" w:color="auto"/>
                <w:left w:val="none" w:sz="0" w:space="0" w:color="auto"/>
                <w:bottom w:val="none" w:sz="0" w:space="0" w:color="auto"/>
                <w:right w:val="none" w:sz="0" w:space="0" w:color="auto"/>
              </w:divBdr>
            </w:div>
            <w:div w:id="326250051">
              <w:marLeft w:val="0"/>
              <w:marRight w:val="0"/>
              <w:marTop w:val="0"/>
              <w:marBottom w:val="0"/>
              <w:divBdr>
                <w:top w:val="none" w:sz="0" w:space="0" w:color="auto"/>
                <w:left w:val="none" w:sz="0" w:space="0" w:color="auto"/>
                <w:bottom w:val="none" w:sz="0" w:space="0" w:color="auto"/>
                <w:right w:val="none" w:sz="0" w:space="0" w:color="auto"/>
              </w:divBdr>
            </w:div>
            <w:div w:id="1346202186">
              <w:marLeft w:val="0"/>
              <w:marRight w:val="0"/>
              <w:marTop w:val="0"/>
              <w:marBottom w:val="0"/>
              <w:divBdr>
                <w:top w:val="none" w:sz="0" w:space="0" w:color="auto"/>
                <w:left w:val="none" w:sz="0" w:space="0" w:color="auto"/>
                <w:bottom w:val="none" w:sz="0" w:space="0" w:color="auto"/>
                <w:right w:val="none" w:sz="0" w:space="0" w:color="auto"/>
              </w:divBdr>
            </w:div>
            <w:div w:id="1023285287">
              <w:marLeft w:val="0"/>
              <w:marRight w:val="0"/>
              <w:marTop w:val="0"/>
              <w:marBottom w:val="0"/>
              <w:divBdr>
                <w:top w:val="none" w:sz="0" w:space="0" w:color="auto"/>
                <w:left w:val="none" w:sz="0" w:space="0" w:color="auto"/>
                <w:bottom w:val="none" w:sz="0" w:space="0" w:color="auto"/>
                <w:right w:val="none" w:sz="0" w:space="0" w:color="auto"/>
              </w:divBdr>
            </w:div>
            <w:div w:id="356851711">
              <w:marLeft w:val="0"/>
              <w:marRight w:val="0"/>
              <w:marTop w:val="0"/>
              <w:marBottom w:val="0"/>
              <w:divBdr>
                <w:top w:val="none" w:sz="0" w:space="0" w:color="auto"/>
                <w:left w:val="none" w:sz="0" w:space="0" w:color="auto"/>
                <w:bottom w:val="none" w:sz="0" w:space="0" w:color="auto"/>
                <w:right w:val="none" w:sz="0" w:space="0" w:color="auto"/>
              </w:divBdr>
            </w:div>
            <w:div w:id="363870022">
              <w:marLeft w:val="0"/>
              <w:marRight w:val="0"/>
              <w:marTop w:val="0"/>
              <w:marBottom w:val="0"/>
              <w:divBdr>
                <w:top w:val="none" w:sz="0" w:space="0" w:color="auto"/>
                <w:left w:val="none" w:sz="0" w:space="0" w:color="auto"/>
                <w:bottom w:val="none" w:sz="0" w:space="0" w:color="auto"/>
                <w:right w:val="none" w:sz="0" w:space="0" w:color="auto"/>
              </w:divBdr>
            </w:div>
            <w:div w:id="266037051">
              <w:marLeft w:val="0"/>
              <w:marRight w:val="0"/>
              <w:marTop w:val="0"/>
              <w:marBottom w:val="0"/>
              <w:divBdr>
                <w:top w:val="none" w:sz="0" w:space="0" w:color="auto"/>
                <w:left w:val="none" w:sz="0" w:space="0" w:color="auto"/>
                <w:bottom w:val="none" w:sz="0" w:space="0" w:color="auto"/>
                <w:right w:val="none" w:sz="0" w:space="0" w:color="auto"/>
              </w:divBdr>
            </w:div>
            <w:div w:id="1644697492">
              <w:marLeft w:val="0"/>
              <w:marRight w:val="0"/>
              <w:marTop w:val="0"/>
              <w:marBottom w:val="0"/>
              <w:divBdr>
                <w:top w:val="none" w:sz="0" w:space="0" w:color="auto"/>
                <w:left w:val="none" w:sz="0" w:space="0" w:color="auto"/>
                <w:bottom w:val="none" w:sz="0" w:space="0" w:color="auto"/>
                <w:right w:val="none" w:sz="0" w:space="0" w:color="auto"/>
              </w:divBdr>
            </w:div>
            <w:div w:id="141966060">
              <w:marLeft w:val="0"/>
              <w:marRight w:val="0"/>
              <w:marTop w:val="0"/>
              <w:marBottom w:val="0"/>
              <w:divBdr>
                <w:top w:val="none" w:sz="0" w:space="0" w:color="auto"/>
                <w:left w:val="none" w:sz="0" w:space="0" w:color="auto"/>
                <w:bottom w:val="none" w:sz="0" w:space="0" w:color="auto"/>
                <w:right w:val="none" w:sz="0" w:space="0" w:color="auto"/>
              </w:divBdr>
            </w:div>
            <w:div w:id="166755557">
              <w:marLeft w:val="0"/>
              <w:marRight w:val="0"/>
              <w:marTop w:val="0"/>
              <w:marBottom w:val="0"/>
              <w:divBdr>
                <w:top w:val="none" w:sz="0" w:space="0" w:color="auto"/>
                <w:left w:val="none" w:sz="0" w:space="0" w:color="auto"/>
                <w:bottom w:val="none" w:sz="0" w:space="0" w:color="auto"/>
                <w:right w:val="none" w:sz="0" w:space="0" w:color="auto"/>
              </w:divBdr>
            </w:div>
            <w:div w:id="406927873">
              <w:marLeft w:val="0"/>
              <w:marRight w:val="0"/>
              <w:marTop w:val="0"/>
              <w:marBottom w:val="0"/>
              <w:divBdr>
                <w:top w:val="none" w:sz="0" w:space="0" w:color="auto"/>
                <w:left w:val="none" w:sz="0" w:space="0" w:color="auto"/>
                <w:bottom w:val="none" w:sz="0" w:space="0" w:color="auto"/>
                <w:right w:val="none" w:sz="0" w:space="0" w:color="auto"/>
              </w:divBdr>
            </w:div>
            <w:div w:id="1622682830">
              <w:marLeft w:val="0"/>
              <w:marRight w:val="0"/>
              <w:marTop w:val="0"/>
              <w:marBottom w:val="0"/>
              <w:divBdr>
                <w:top w:val="none" w:sz="0" w:space="0" w:color="auto"/>
                <w:left w:val="none" w:sz="0" w:space="0" w:color="auto"/>
                <w:bottom w:val="none" w:sz="0" w:space="0" w:color="auto"/>
                <w:right w:val="none" w:sz="0" w:space="0" w:color="auto"/>
              </w:divBdr>
            </w:div>
            <w:div w:id="2046711078">
              <w:marLeft w:val="0"/>
              <w:marRight w:val="0"/>
              <w:marTop w:val="0"/>
              <w:marBottom w:val="0"/>
              <w:divBdr>
                <w:top w:val="none" w:sz="0" w:space="0" w:color="auto"/>
                <w:left w:val="none" w:sz="0" w:space="0" w:color="auto"/>
                <w:bottom w:val="none" w:sz="0" w:space="0" w:color="auto"/>
                <w:right w:val="none" w:sz="0" w:space="0" w:color="auto"/>
              </w:divBdr>
            </w:div>
            <w:div w:id="1149059705">
              <w:marLeft w:val="0"/>
              <w:marRight w:val="0"/>
              <w:marTop w:val="0"/>
              <w:marBottom w:val="0"/>
              <w:divBdr>
                <w:top w:val="none" w:sz="0" w:space="0" w:color="auto"/>
                <w:left w:val="none" w:sz="0" w:space="0" w:color="auto"/>
                <w:bottom w:val="none" w:sz="0" w:space="0" w:color="auto"/>
                <w:right w:val="none" w:sz="0" w:space="0" w:color="auto"/>
              </w:divBdr>
            </w:div>
            <w:div w:id="714352536">
              <w:marLeft w:val="0"/>
              <w:marRight w:val="0"/>
              <w:marTop w:val="0"/>
              <w:marBottom w:val="0"/>
              <w:divBdr>
                <w:top w:val="none" w:sz="0" w:space="0" w:color="auto"/>
                <w:left w:val="none" w:sz="0" w:space="0" w:color="auto"/>
                <w:bottom w:val="none" w:sz="0" w:space="0" w:color="auto"/>
                <w:right w:val="none" w:sz="0" w:space="0" w:color="auto"/>
              </w:divBdr>
            </w:div>
            <w:div w:id="341855213">
              <w:marLeft w:val="0"/>
              <w:marRight w:val="0"/>
              <w:marTop w:val="0"/>
              <w:marBottom w:val="0"/>
              <w:divBdr>
                <w:top w:val="none" w:sz="0" w:space="0" w:color="auto"/>
                <w:left w:val="none" w:sz="0" w:space="0" w:color="auto"/>
                <w:bottom w:val="none" w:sz="0" w:space="0" w:color="auto"/>
                <w:right w:val="none" w:sz="0" w:space="0" w:color="auto"/>
              </w:divBdr>
            </w:div>
            <w:div w:id="1629388663">
              <w:marLeft w:val="0"/>
              <w:marRight w:val="0"/>
              <w:marTop w:val="0"/>
              <w:marBottom w:val="0"/>
              <w:divBdr>
                <w:top w:val="none" w:sz="0" w:space="0" w:color="auto"/>
                <w:left w:val="none" w:sz="0" w:space="0" w:color="auto"/>
                <w:bottom w:val="none" w:sz="0" w:space="0" w:color="auto"/>
                <w:right w:val="none" w:sz="0" w:space="0" w:color="auto"/>
              </w:divBdr>
            </w:div>
            <w:div w:id="505947389">
              <w:marLeft w:val="0"/>
              <w:marRight w:val="0"/>
              <w:marTop w:val="0"/>
              <w:marBottom w:val="0"/>
              <w:divBdr>
                <w:top w:val="none" w:sz="0" w:space="0" w:color="auto"/>
                <w:left w:val="none" w:sz="0" w:space="0" w:color="auto"/>
                <w:bottom w:val="none" w:sz="0" w:space="0" w:color="auto"/>
                <w:right w:val="none" w:sz="0" w:space="0" w:color="auto"/>
              </w:divBdr>
            </w:div>
            <w:div w:id="263879899">
              <w:marLeft w:val="0"/>
              <w:marRight w:val="0"/>
              <w:marTop w:val="0"/>
              <w:marBottom w:val="0"/>
              <w:divBdr>
                <w:top w:val="none" w:sz="0" w:space="0" w:color="auto"/>
                <w:left w:val="none" w:sz="0" w:space="0" w:color="auto"/>
                <w:bottom w:val="none" w:sz="0" w:space="0" w:color="auto"/>
                <w:right w:val="none" w:sz="0" w:space="0" w:color="auto"/>
              </w:divBdr>
            </w:div>
            <w:div w:id="72514929">
              <w:marLeft w:val="0"/>
              <w:marRight w:val="0"/>
              <w:marTop w:val="0"/>
              <w:marBottom w:val="0"/>
              <w:divBdr>
                <w:top w:val="none" w:sz="0" w:space="0" w:color="auto"/>
                <w:left w:val="none" w:sz="0" w:space="0" w:color="auto"/>
                <w:bottom w:val="none" w:sz="0" w:space="0" w:color="auto"/>
                <w:right w:val="none" w:sz="0" w:space="0" w:color="auto"/>
              </w:divBdr>
            </w:div>
            <w:div w:id="2128695959">
              <w:marLeft w:val="0"/>
              <w:marRight w:val="0"/>
              <w:marTop w:val="0"/>
              <w:marBottom w:val="0"/>
              <w:divBdr>
                <w:top w:val="none" w:sz="0" w:space="0" w:color="auto"/>
                <w:left w:val="none" w:sz="0" w:space="0" w:color="auto"/>
                <w:bottom w:val="none" w:sz="0" w:space="0" w:color="auto"/>
                <w:right w:val="none" w:sz="0" w:space="0" w:color="auto"/>
              </w:divBdr>
            </w:div>
            <w:div w:id="2093358745">
              <w:marLeft w:val="0"/>
              <w:marRight w:val="0"/>
              <w:marTop w:val="0"/>
              <w:marBottom w:val="0"/>
              <w:divBdr>
                <w:top w:val="none" w:sz="0" w:space="0" w:color="auto"/>
                <w:left w:val="none" w:sz="0" w:space="0" w:color="auto"/>
                <w:bottom w:val="none" w:sz="0" w:space="0" w:color="auto"/>
                <w:right w:val="none" w:sz="0" w:space="0" w:color="auto"/>
              </w:divBdr>
            </w:div>
            <w:div w:id="1590846664">
              <w:marLeft w:val="0"/>
              <w:marRight w:val="0"/>
              <w:marTop w:val="0"/>
              <w:marBottom w:val="0"/>
              <w:divBdr>
                <w:top w:val="none" w:sz="0" w:space="0" w:color="auto"/>
                <w:left w:val="none" w:sz="0" w:space="0" w:color="auto"/>
                <w:bottom w:val="none" w:sz="0" w:space="0" w:color="auto"/>
                <w:right w:val="none" w:sz="0" w:space="0" w:color="auto"/>
              </w:divBdr>
            </w:div>
            <w:div w:id="1731802573">
              <w:marLeft w:val="0"/>
              <w:marRight w:val="0"/>
              <w:marTop w:val="0"/>
              <w:marBottom w:val="0"/>
              <w:divBdr>
                <w:top w:val="none" w:sz="0" w:space="0" w:color="auto"/>
                <w:left w:val="none" w:sz="0" w:space="0" w:color="auto"/>
                <w:bottom w:val="none" w:sz="0" w:space="0" w:color="auto"/>
                <w:right w:val="none" w:sz="0" w:space="0" w:color="auto"/>
              </w:divBdr>
            </w:div>
            <w:div w:id="485704787">
              <w:marLeft w:val="0"/>
              <w:marRight w:val="0"/>
              <w:marTop w:val="0"/>
              <w:marBottom w:val="0"/>
              <w:divBdr>
                <w:top w:val="none" w:sz="0" w:space="0" w:color="auto"/>
                <w:left w:val="none" w:sz="0" w:space="0" w:color="auto"/>
                <w:bottom w:val="none" w:sz="0" w:space="0" w:color="auto"/>
                <w:right w:val="none" w:sz="0" w:space="0" w:color="auto"/>
              </w:divBdr>
            </w:div>
            <w:div w:id="922838600">
              <w:marLeft w:val="0"/>
              <w:marRight w:val="0"/>
              <w:marTop w:val="0"/>
              <w:marBottom w:val="0"/>
              <w:divBdr>
                <w:top w:val="none" w:sz="0" w:space="0" w:color="auto"/>
                <w:left w:val="none" w:sz="0" w:space="0" w:color="auto"/>
                <w:bottom w:val="none" w:sz="0" w:space="0" w:color="auto"/>
                <w:right w:val="none" w:sz="0" w:space="0" w:color="auto"/>
              </w:divBdr>
            </w:div>
            <w:div w:id="6368025">
              <w:marLeft w:val="0"/>
              <w:marRight w:val="0"/>
              <w:marTop w:val="0"/>
              <w:marBottom w:val="0"/>
              <w:divBdr>
                <w:top w:val="none" w:sz="0" w:space="0" w:color="auto"/>
                <w:left w:val="none" w:sz="0" w:space="0" w:color="auto"/>
                <w:bottom w:val="none" w:sz="0" w:space="0" w:color="auto"/>
                <w:right w:val="none" w:sz="0" w:space="0" w:color="auto"/>
              </w:divBdr>
            </w:div>
            <w:div w:id="1871532736">
              <w:marLeft w:val="0"/>
              <w:marRight w:val="0"/>
              <w:marTop w:val="0"/>
              <w:marBottom w:val="0"/>
              <w:divBdr>
                <w:top w:val="none" w:sz="0" w:space="0" w:color="auto"/>
                <w:left w:val="none" w:sz="0" w:space="0" w:color="auto"/>
                <w:bottom w:val="none" w:sz="0" w:space="0" w:color="auto"/>
                <w:right w:val="none" w:sz="0" w:space="0" w:color="auto"/>
              </w:divBdr>
            </w:div>
            <w:div w:id="557016545">
              <w:marLeft w:val="0"/>
              <w:marRight w:val="0"/>
              <w:marTop w:val="0"/>
              <w:marBottom w:val="0"/>
              <w:divBdr>
                <w:top w:val="none" w:sz="0" w:space="0" w:color="auto"/>
                <w:left w:val="none" w:sz="0" w:space="0" w:color="auto"/>
                <w:bottom w:val="none" w:sz="0" w:space="0" w:color="auto"/>
                <w:right w:val="none" w:sz="0" w:space="0" w:color="auto"/>
              </w:divBdr>
            </w:div>
            <w:div w:id="225190943">
              <w:marLeft w:val="0"/>
              <w:marRight w:val="0"/>
              <w:marTop w:val="0"/>
              <w:marBottom w:val="0"/>
              <w:divBdr>
                <w:top w:val="none" w:sz="0" w:space="0" w:color="auto"/>
                <w:left w:val="none" w:sz="0" w:space="0" w:color="auto"/>
                <w:bottom w:val="none" w:sz="0" w:space="0" w:color="auto"/>
                <w:right w:val="none" w:sz="0" w:space="0" w:color="auto"/>
              </w:divBdr>
            </w:div>
            <w:div w:id="1144930230">
              <w:marLeft w:val="0"/>
              <w:marRight w:val="0"/>
              <w:marTop w:val="0"/>
              <w:marBottom w:val="0"/>
              <w:divBdr>
                <w:top w:val="none" w:sz="0" w:space="0" w:color="auto"/>
                <w:left w:val="none" w:sz="0" w:space="0" w:color="auto"/>
                <w:bottom w:val="none" w:sz="0" w:space="0" w:color="auto"/>
                <w:right w:val="none" w:sz="0" w:space="0" w:color="auto"/>
              </w:divBdr>
            </w:div>
            <w:div w:id="1234923881">
              <w:marLeft w:val="0"/>
              <w:marRight w:val="0"/>
              <w:marTop w:val="0"/>
              <w:marBottom w:val="0"/>
              <w:divBdr>
                <w:top w:val="none" w:sz="0" w:space="0" w:color="auto"/>
                <w:left w:val="none" w:sz="0" w:space="0" w:color="auto"/>
                <w:bottom w:val="none" w:sz="0" w:space="0" w:color="auto"/>
                <w:right w:val="none" w:sz="0" w:space="0" w:color="auto"/>
              </w:divBdr>
            </w:div>
            <w:div w:id="1835603352">
              <w:marLeft w:val="0"/>
              <w:marRight w:val="0"/>
              <w:marTop w:val="0"/>
              <w:marBottom w:val="0"/>
              <w:divBdr>
                <w:top w:val="none" w:sz="0" w:space="0" w:color="auto"/>
                <w:left w:val="none" w:sz="0" w:space="0" w:color="auto"/>
                <w:bottom w:val="none" w:sz="0" w:space="0" w:color="auto"/>
                <w:right w:val="none" w:sz="0" w:space="0" w:color="auto"/>
              </w:divBdr>
            </w:div>
            <w:div w:id="1756709195">
              <w:marLeft w:val="0"/>
              <w:marRight w:val="0"/>
              <w:marTop w:val="0"/>
              <w:marBottom w:val="0"/>
              <w:divBdr>
                <w:top w:val="none" w:sz="0" w:space="0" w:color="auto"/>
                <w:left w:val="none" w:sz="0" w:space="0" w:color="auto"/>
                <w:bottom w:val="none" w:sz="0" w:space="0" w:color="auto"/>
                <w:right w:val="none" w:sz="0" w:space="0" w:color="auto"/>
              </w:divBdr>
            </w:div>
            <w:div w:id="1690910052">
              <w:marLeft w:val="0"/>
              <w:marRight w:val="0"/>
              <w:marTop w:val="0"/>
              <w:marBottom w:val="0"/>
              <w:divBdr>
                <w:top w:val="none" w:sz="0" w:space="0" w:color="auto"/>
                <w:left w:val="none" w:sz="0" w:space="0" w:color="auto"/>
                <w:bottom w:val="none" w:sz="0" w:space="0" w:color="auto"/>
                <w:right w:val="none" w:sz="0" w:space="0" w:color="auto"/>
              </w:divBdr>
            </w:div>
            <w:div w:id="1090394979">
              <w:marLeft w:val="0"/>
              <w:marRight w:val="0"/>
              <w:marTop w:val="0"/>
              <w:marBottom w:val="0"/>
              <w:divBdr>
                <w:top w:val="none" w:sz="0" w:space="0" w:color="auto"/>
                <w:left w:val="none" w:sz="0" w:space="0" w:color="auto"/>
                <w:bottom w:val="none" w:sz="0" w:space="0" w:color="auto"/>
                <w:right w:val="none" w:sz="0" w:space="0" w:color="auto"/>
              </w:divBdr>
            </w:div>
            <w:div w:id="1054160983">
              <w:marLeft w:val="0"/>
              <w:marRight w:val="0"/>
              <w:marTop w:val="0"/>
              <w:marBottom w:val="0"/>
              <w:divBdr>
                <w:top w:val="none" w:sz="0" w:space="0" w:color="auto"/>
                <w:left w:val="none" w:sz="0" w:space="0" w:color="auto"/>
                <w:bottom w:val="none" w:sz="0" w:space="0" w:color="auto"/>
                <w:right w:val="none" w:sz="0" w:space="0" w:color="auto"/>
              </w:divBdr>
            </w:div>
            <w:div w:id="2003703661">
              <w:marLeft w:val="0"/>
              <w:marRight w:val="0"/>
              <w:marTop w:val="0"/>
              <w:marBottom w:val="0"/>
              <w:divBdr>
                <w:top w:val="none" w:sz="0" w:space="0" w:color="auto"/>
                <w:left w:val="none" w:sz="0" w:space="0" w:color="auto"/>
                <w:bottom w:val="none" w:sz="0" w:space="0" w:color="auto"/>
                <w:right w:val="none" w:sz="0" w:space="0" w:color="auto"/>
              </w:divBdr>
            </w:div>
            <w:div w:id="1186485845">
              <w:marLeft w:val="0"/>
              <w:marRight w:val="0"/>
              <w:marTop w:val="0"/>
              <w:marBottom w:val="0"/>
              <w:divBdr>
                <w:top w:val="none" w:sz="0" w:space="0" w:color="auto"/>
                <w:left w:val="none" w:sz="0" w:space="0" w:color="auto"/>
                <w:bottom w:val="none" w:sz="0" w:space="0" w:color="auto"/>
                <w:right w:val="none" w:sz="0" w:space="0" w:color="auto"/>
              </w:divBdr>
            </w:div>
            <w:div w:id="168328872">
              <w:marLeft w:val="0"/>
              <w:marRight w:val="0"/>
              <w:marTop w:val="0"/>
              <w:marBottom w:val="0"/>
              <w:divBdr>
                <w:top w:val="none" w:sz="0" w:space="0" w:color="auto"/>
                <w:left w:val="none" w:sz="0" w:space="0" w:color="auto"/>
                <w:bottom w:val="none" w:sz="0" w:space="0" w:color="auto"/>
                <w:right w:val="none" w:sz="0" w:space="0" w:color="auto"/>
              </w:divBdr>
            </w:div>
            <w:div w:id="611591862">
              <w:marLeft w:val="0"/>
              <w:marRight w:val="0"/>
              <w:marTop w:val="0"/>
              <w:marBottom w:val="0"/>
              <w:divBdr>
                <w:top w:val="none" w:sz="0" w:space="0" w:color="auto"/>
                <w:left w:val="none" w:sz="0" w:space="0" w:color="auto"/>
                <w:bottom w:val="none" w:sz="0" w:space="0" w:color="auto"/>
                <w:right w:val="none" w:sz="0" w:space="0" w:color="auto"/>
              </w:divBdr>
            </w:div>
            <w:div w:id="707531994">
              <w:marLeft w:val="0"/>
              <w:marRight w:val="0"/>
              <w:marTop w:val="0"/>
              <w:marBottom w:val="0"/>
              <w:divBdr>
                <w:top w:val="none" w:sz="0" w:space="0" w:color="auto"/>
                <w:left w:val="none" w:sz="0" w:space="0" w:color="auto"/>
                <w:bottom w:val="none" w:sz="0" w:space="0" w:color="auto"/>
                <w:right w:val="none" w:sz="0" w:space="0" w:color="auto"/>
              </w:divBdr>
            </w:div>
            <w:div w:id="78185547">
              <w:marLeft w:val="0"/>
              <w:marRight w:val="0"/>
              <w:marTop w:val="0"/>
              <w:marBottom w:val="0"/>
              <w:divBdr>
                <w:top w:val="none" w:sz="0" w:space="0" w:color="auto"/>
                <w:left w:val="none" w:sz="0" w:space="0" w:color="auto"/>
                <w:bottom w:val="none" w:sz="0" w:space="0" w:color="auto"/>
                <w:right w:val="none" w:sz="0" w:space="0" w:color="auto"/>
              </w:divBdr>
            </w:div>
            <w:div w:id="725563489">
              <w:marLeft w:val="0"/>
              <w:marRight w:val="0"/>
              <w:marTop w:val="0"/>
              <w:marBottom w:val="0"/>
              <w:divBdr>
                <w:top w:val="none" w:sz="0" w:space="0" w:color="auto"/>
                <w:left w:val="none" w:sz="0" w:space="0" w:color="auto"/>
                <w:bottom w:val="none" w:sz="0" w:space="0" w:color="auto"/>
                <w:right w:val="none" w:sz="0" w:space="0" w:color="auto"/>
              </w:divBdr>
            </w:div>
            <w:div w:id="117575375">
              <w:marLeft w:val="0"/>
              <w:marRight w:val="0"/>
              <w:marTop w:val="0"/>
              <w:marBottom w:val="0"/>
              <w:divBdr>
                <w:top w:val="none" w:sz="0" w:space="0" w:color="auto"/>
                <w:left w:val="none" w:sz="0" w:space="0" w:color="auto"/>
                <w:bottom w:val="none" w:sz="0" w:space="0" w:color="auto"/>
                <w:right w:val="none" w:sz="0" w:space="0" w:color="auto"/>
              </w:divBdr>
            </w:div>
            <w:div w:id="649870934">
              <w:marLeft w:val="0"/>
              <w:marRight w:val="0"/>
              <w:marTop w:val="0"/>
              <w:marBottom w:val="0"/>
              <w:divBdr>
                <w:top w:val="none" w:sz="0" w:space="0" w:color="auto"/>
                <w:left w:val="none" w:sz="0" w:space="0" w:color="auto"/>
                <w:bottom w:val="none" w:sz="0" w:space="0" w:color="auto"/>
                <w:right w:val="none" w:sz="0" w:space="0" w:color="auto"/>
              </w:divBdr>
            </w:div>
            <w:div w:id="1928003721">
              <w:marLeft w:val="0"/>
              <w:marRight w:val="0"/>
              <w:marTop w:val="0"/>
              <w:marBottom w:val="0"/>
              <w:divBdr>
                <w:top w:val="none" w:sz="0" w:space="0" w:color="auto"/>
                <w:left w:val="none" w:sz="0" w:space="0" w:color="auto"/>
                <w:bottom w:val="none" w:sz="0" w:space="0" w:color="auto"/>
                <w:right w:val="none" w:sz="0" w:space="0" w:color="auto"/>
              </w:divBdr>
            </w:div>
            <w:div w:id="359286348">
              <w:marLeft w:val="0"/>
              <w:marRight w:val="0"/>
              <w:marTop w:val="0"/>
              <w:marBottom w:val="0"/>
              <w:divBdr>
                <w:top w:val="none" w:sz="0" w:space="0" w:color="auto"/>
                <w:left w:val="none" w:sz="0" w:space="0" w:color="auto"/>
                <w:bottom w:val="none" w:sz="0" w:space="0" w:color="auto"/>
                <w:right w:val="none" w:sz="0" w:space="0" w:color="auto"/>
              </w:divBdr>
            </w:div>
            <w:div w:id="1784958098">
              <w:marLeft w:val="0"/>
              <w:marRight w:val="0"/>
              <w:marTop w:val="0"/>
              <w:marBottom w:val="0"/>
              <w:divBdr>
                <w:top w:val="none" w:sz="0" w:space="0" w:color="auto"/>
                <w:left w:val="none" w:sz="0" w:space="0" w:color="auto"/>
                <w:bottom w:val="none" w:sz="0" w:space="0" w:color="auto"/>
                <w:right w:val="none" w:sz="0" w:space="0" w:color="auto"/>
              </w:divBdr>
            </w:div>
            <w:div w:id="195430629">
              <w:marLeft w:val="0"/>
              <w:marRight w:val="0"/>
              <w:marTop w:val="0"/>
              <w:marBottom w:val="0"/>
              <w:divBdr>
                <w:top w:val="none" w:sz="0" w:space="0" w:color="auto"/>
                <w:left w:val="none" w:sz="0" w:space="0" w:color="auto"/>
                <w:bottom w:val="none" w:sz="0" w:space="0" w:color="auto"/>
                <w:right w:val="none" w:sz="0" w:space="0" w:color="auto"/>
              </w:divBdr>
            </w:div>
            <w:div w:id="1254897110">
              <w:marLeft w:val="0"/>
              <w:marRight w:val="0"/>
              <w:marTop w:val="0"/>
              <w:marBottom w:val="0"/>
              <w:divBdr>
                <w:top w:val="none" w:sz="0" w:space="0" w:color="auto"/>
                <w:left w:val="none" w:sz="0" w:space="0" w:color="auto"/>
                <w:bottom w:val="none" w:sz="0" w:space="0" w:color="auto"/>
                <w:right w:val="none" w:sz="0" w:space="0" w:color="auto"/>
              </w:divBdr>
            </w:div>
            <w:div w:id="1571382002">
              <w:marLeft w:val="0"/>
              <w:marRight w:val="0"/>
              <w:marTop w:val="0"/>
              <w:marBottom w:val="0"/>
              <w:divBdr>
                <w:top w:val="none" w:sz="0" w:space="0" w:color="auto"/>
                <w:left w:val="none" w:sz="0" w:space="0" w:color="auto"/>
                <w:bottom w:val="none" w:sz="0" w:space="0" w:color="auto"/>
                <w:right w:val="none" w:sz="0" w:space="0" w:color="auto"/>
              </w:divBdr>
            </w:div>
            <w:div w:id="2039966575">
              <w:marLeft w:val="0"/>
              <w:marRight w:val="0"/>
              <w:marTop w:val="0"/>
              <w:marBottom w:val="0"/>
              <w:divBdr>
                <w:top w:val="none" w:sz="0" w:space="0" w:color="auto"/>
                <w:left w:val="none" w:sz="0" w:space="0" w:color="auto"/>
                <w:bottom w:val="none" w:sz="0" w:space="0" w:color="auto"/>
                <w:right w:val="none" w:sz="0" w:space="0" w:color="auto"/>
              </w:divBdr>
            </w:div>
            <w:div w:id="843125404">
              <w:marLeft w:val="0"/>
              <w:marRight w:val="0"/>
              <w:marTop w:val="0"/>
              <w:marBottom w:val="0"/>
              <w:divBdr>
                <w:top w:val="none" w:sz="0" w:space="0" w:color="auto"/>
                <w:left w:val="none" w:sz="0" w:space="0" w:color="auto"/>
                <w:bottom w:val="none" w:sz="0" w:space="0" w:color="auto"/>
                <w:right w:val="none" w:sz="0" w:space="0" w:color="auto"/>
              </w:divBdr>
            </w:div>
            <w:div w:id="157774671">
              <w:marLeft w:val="0"/>
              <w:marRight w:val="0"/>
              <w:marTop w:val="0"/>
              <w:marBottom w:val="0"/>
              <w:divBdr>
                <w:top w:val="none" w:sz="0" w:space="0" w:color="auto"/>
                <w:left w:val="none" w:sz="0" w:space="0" w:color="auto"/>
                <w:bottom w:val="none" w:sz="0" w:space="0" w:color="auto"/>
                <w:right w:val="none" w:sz="0" w:space="0" w:color="auto"/>
              </w:divBdr>
            </w:div>
            <w:div w:id="1426878961">
              <w:marLeft w:val="0"/>
              <w:marRight w:val="0"/>
              <w:marTop w:val="0"/>
              <w:marBottom w:val="0"/>
              <w:divBdr>
                <w:top w:val="none" w:sz="0" w:space="0" w:color="auto"/>
                <w:left w:val="none" w:sz="0" w:space="0" w:color="auto"/>
                <w:bottom w:val="none" w:sz="0" w:space="0" w:color="auto"/>
                <w:right w:val="none" w:sz="0" w:space="0" w:color="auto"/>
              </w:divBdr>
            </w:div>
            <w:div w:id="1173647136">
              <w:marLeft w:val="0"/>
              <w:marRight w:val="0"/>
              <w:marTop w:val="0"/>
              <w:marBottom w:val="0"/>
              <w:divBdr>
                <w:top w:val="none" w:sz="0" w:space="0" w:color="auto"/>
                <w:left w:val="none" w:sz="0" w:space="0" w:color="auto"/>
                <w:bottom w:val="none" w:sz="0" w:space="0" w:color="auto"/>
                <w:right w:val="none" w:sz="0" w:space="0" w:color="auto"/>
              </w:divBdr>
            </w:div>
            <w:div w:id="1051152514">
              <w:marLeft w:val="0"/>
              <w:marRight w:val="0"/>
              <w:marTop w:val="0"/>
              <w:marBottom w:val="0"/>
              <w:divBdr>
                <w:top w:val="none" w:sz="0" w:space="0" w:color="auto"/>
                <w:left w:val="none" w:sz="0" w:space="0" w:color="auto"/>
                <w:bottom w:val="none" w:sz="0" w:space="0" w:color="auto"/>
                <w:right w:val="none" w:sz="0" w:space="0" w:color="auto"/>
              </w:divBdr>
            </w:div>
            <w:div w:id="954412663">
              <w:marLeft w:val="0"/>
              <w:marRight w:val="0"/>
              <w:marTop w:val="0"/>
              <w:marBottom w:val="0"/>
              <w:divBdr>
                <w:top w:val="none" w:sz="0" w:space="0" w:color="auto"/>
                <w:left w:val="none" w:sz="0" w:space="0" w:color="auto"/>
                <w:bottom w:val="none" w:sz="0" w:space="0" w:color="auto"/>
                <w:right w:val="none" w:sz="0" w:space="0" w:color="auto"/>
              </w:divBdr>
            </w:div>
            <w:div w:id="400255873">
              <w:marLeft w:val="0"/>
              <w:marRight w:val="0"/>
              <w:marTop w:val="0"/>
              <w:marBottom w:val="0"/>
              <w:divBdr>
                <w:top w:val="none" w:sz="0" w:space="0" w:color="auto"/>
                <w:left w:val="none" w:sz="0" w:space="0" w:color="auto"/>
                <w:bottom w:val="none" w:sz="0" w:space="0" w:color="auto"/>
                <w:right w:val="none" w:sz="0" w:space="0" w:color="auto"/>
              </w:divBdr>
            </w:div>
            <w:div w:id="1306936490">
              <w:marLeft w:val="0"/>
              <w:marRight w:val="0"/>
              <w:marTop w:val="0"/>
              <w:marBottom w:val="0"/>
              <w:divBdr>
                <w:top w:val="none" w:sz="0" w:space="0" w:color="auto"/>
                <w:left w:val="none" w:sz="0" w:space="0" w:color="auto"/>
                <w:bottom w:val="none" w:sz="0" w:space="0" w:color="auto"/>
                <w:right w:val="none" w:sz="0" w:space="0" w:color="auto"/>
              </w:divBdr>
            </w:div>
            <w:div w:id="1498299758">
              <w:marLeft w:val="0"/>
              <w:marRight w:val="0"/>
              <w:marTop w:val="0"/>
              <w:marBottom w:val="0"/>
              <w:divBdr>
                <w:top w:val="none" w:sz="0" w:space="0" w:color="auto"/>
                <w:left w:val="none" w:sz="0" w:space="0" w:color="auto"/>
                <w:bottom w:val="none" w:sz="0" w:space="0" w:color="auto"/>
                <w:right w:val="none" w:sz="0" w:space="0" w:color="auto"/>
              </w:divBdr>
            </w:div>
            <w:div w:id="786239563">
              <w:marLeft w:val="0"/>
              <w:marRight w:val="0"/>
              <w:marTop w:val="0"/>
              <w:marBottom w:val="0"/>
              <w:divBdr>
                <w:top w:val="none" w:sz="0" w:space="0" w:color="auto"/>
                <w:left w:val="none" w:sz="0" w:space="0" w:color="auto"/>
                <w:bottom w:val="none" w:sz="0" w:space="0" w:color="auto"/>
                <w:right w:val="none" w:sz="0" w:space="0" w:color="auto"/>
              </w:divBdr>
            </w:div>
            <w:div w:id="756175791">
              <w:marLeft w:val="0"/>
              <w:marRight w:val="0"/>
              <w:marTop w:val="0"/>
              <w:marBottom w:val="0"/>
              <w:divBdr>
                <w:top w:val="none" w:sz="0" w:space="0" w:color="auto"/>
                <w:left w:val="none" w:sz="0" w:space="0" w:color="auto"/>
                <w:bottom w:val="none" w:sz="0" w:space="0" w:color="auto"/>
                <w:right w:val="none" w:sz="0" w:space="0" w:color="auto"/>
              </w:divBdr>
            </w:div>
            <w:div w:id="2101560336">
              <w:marLeft w:val="0"/>
              <w:marRight w:val="0"/>
              <w:marTop w:val="0"/>
              <w:marBottom w:val="0"/>
              <w:divBdr>
                <w:top w:val="none" w:sz="0" w:space="0" w:color="auto"/>
                <w:left w:val="none" w:sz="0" w:space="0" w:color="auto"/>
                <w:bottom w:val="none" w:sz="0" w:space="0" w:color="auto"/>
                <w:right w:val="none" w:sz="0" w:space="0" w:color="auto"/>
              </w:divBdr>
            </w:div>
            <w:div w:id="1132096376">
              <w:marLeft w:val="0"/>
              <w:marRight w:val="0"/>
              <w:marTop w:val="0"/>
              <w:marBottom w:val="0"/>
              <w:divBdr>
                <w:top w:val="none" w:sz="0" w:space="0" w:color="auto"/>
                <w:left w:val="none" w:sz="0" w:space="0" w:color="auto"/>
                <w:bottom w:val="none" w:sz="0" w:space="0" w:color="auto"/>
                <w:right w:val="none" w:sz="0" w:space="0" w:color="auto"/>
              </w:divBdr>
            </w:div>
            <w:div w:id="119344787">
              <w:marLeft w:val="0"/>
              <w:marRight w:val="0"/>
              <w:marTop w:val="0"/>
              <w:marBottom w:val="0"/>
              <w:divBdr>
                <w:top w:val="none" w:sz="0" w:space="0" w:color="auto"/>
                <w:left w:val="none" w:sz="0" w:space="0" w:color="auto"/>
                <w:bottom w:val="none" w:sz="0" w:space="0" w:color="auto"/>
                <w:right w:val="none" w:sz="0" w:space="0" w:color="auto"/>
              </w:divBdr>
            </w:div>
            <w:div w:id="942424023">
              <w:marLeft w:val="0"/>
              <w:marRight w:val="0"/>
              <w:marTop w:val="0"/>
              <w:marBottom w:val="0"/>
              <w:divBdr>
                <w:top w:val="none" w:sz="0" w:space="0" w:color="auto"/>
                <w:left w:val="none" w:sz="0" w:space="0" w:color="auto"/>
                <w:bottom w:val="none" w:sz="0" w:space="0" w:color="auto"/>
                <w:right w:val="none" w:sz="0" w:space="0" w:color="auto"/>
              </w:divBdr>
            </w:div>
            <w:div w:id="1155531959">
              <w:marLeft w:val="0"/>
              <w:marRight w:val="0"/>
              <w:marTop w:val="0"/>
              <w:marBottom w:val="0"/>
              <w:divBdr>
                <w:top w:val="none" w:sz="0" w:space="0" w:color="auto"/>
                <w:left w:val="none" w:sz="0" w:space="0" w:color="auto"/>
                <w:bottom w:val="none" w:sz="0" w:space="0" w:color="auto"/>
                <w:right w:val="none" w:sz="0" w:space="0" w:color="auto"/>
              </w:divBdr>
            </w:div>
            <w:div w:id="1464233197">
              <w:marLeft w:val="0"/>
              <w:marRight w:val="0"/>
              <w:marTop w:val="0"/>
              <w:marBottom w:val="0"/>
              <w:divBdr>
                <w:top w:val="none" w:sz="0" w:space="0" w:color="auto"/>
                <w:left w:val="none" w:sz="0" w:space="0" w:color="auto"/>
                <w:bottom w:val="none" w:sz="0" w:space="0" w:color="auto"/>
                <w:right w:val="none" w:sz="0" w:space="0" w:color="auto"/>
              </w:divBdr>
            </w:div>
            <w:div w:id="1588271477">
              <w:marLeft w:val="0"/>
              <w:marRight w:val="0"/>
              <w:marTop w:val="0"/>
              <w:marBottom w:val="0"/>
              <w:divBdr>
                <w:top w:val="none" w:sz="0" w:space="0" w:color="auto"/>
                <w:left w:val="none" w:sz="0" w:space="0" w:color="auto"/>
                <w:bottom w:val="none" w:sz="0" w:space="0" w:color="auto"/>
                <w:right w:val="none" w:sz="0" w:space="0" w:color="auto"/>
              </w:divBdr>
            </w:div>
            <w:div w:id="1003120251">
              <w:marLeft w:val="0"/>
              <w:marRight w:val="0"/>
              <w:marTop w:val="0"/>
              <w:marBottom w:val="0"/>
              <w:divBdr>
                <w:top w:val="none" w:sz="0" w:space="0" w:color="auto"/>
                <w:left w:val="none" w:sz="0" w:space="0" w:color="auto"/>
                <w:bottom w:val="none" w:sz="0" w:space="0" w:color="auto"/>
                <w:right w:val="none" w:sz="0" w:space="0" w:color="auto"/>
              </w:divBdr>
            </w:div>
            <w:div w:id="447627564">
              <w:marLeft w:val="0"/>
              <w:marRight w:val="0"/>
              <w:marTop w:val="0"/>
              <w:marBottom w:val="0"/>
              <w:divBdr>
                <w:top w:val="none" w:sz="0" w:space="0" w:color="auto"/>
                <w:left w:val="none" w:sz="0" w:space="0" w:color="auto"/>
                <w:bottom w:val="none" w:sz="0" w:space="0" w:color="auto"/>
                <w:right w:val="none" w:sz="0" w:space="0" w:color="auto"/>
              </w:divBdr>
            </w:div>
            <w:div w:id="1411391764">
              <w:marLeft w:val="0"/>
              <w:marRight w:val="0"/>
              <w:marTop w:val="0"/>
              <w:marBottom w:val="0"/>
              <w:divBdr>
                <w:top w:val="none" w:sz="0" w:space="0" w:color="auto"/>
                <w:left w:val="none" w:sz="0" w:space="0" w:color="auto"/>
                <w:bottom w:val="none" w:sz="0" w:space="0" w:color="auto"/>
                <w:right w:val="none" w:sz="0" w:space="0" w:color="auto"/>
              </w:divBdr>
            </w:div>
            <w:div w:id="502625054">
              <w:marLeft w:val="0"/>
              <w:marRight w:val="0"/>
              <w:marTop w:val="0"/>
              <w:marBottom w:val="0"/>
              <w:divBdr>
                <w:top w:val="none" w:sz="0" w:space="0" w:color="auto"/>
                <w:left w:val="none" w:sz="0" w:space="0" w:color="auto"/>
                <w:bottom w:val="none" w:sz="0" w:space="0" w:color="auto"/>
                <w:right w:val="none" w:sz="0" w:space="0" w:color="auto"/>
              </w:divBdr>
            </w:div>
            <w:div w:id="1763718759">
              <w:marLeft w:val="0"/>
              <w:marRight w:val="0"/>
              <w:marTop w:val="0"/>
              <w:marBottom w:val="0"/>
              <w:divBdr>
                <w:top w:val="none" w:sz="0" w:space="0" w:color="auto"/>
                <w:left w:val="none" w:sz="0" w:space="0" w:color="auto"/>
                <w:bottom w:val="none" w:sz="0" w:space="0" w:color="auto"/>
                <w:right w:val="none" w:sz="0" w:space="0" w:color="auto"/>
              </w:divBdr>
            </w:div>
            <w:div w:id="555356407">
              <w:marLeft w:val="0"/>
              <w:marRight w:val="0"/>
              <w:marTop w:val="0"/>
              <w:marBottom w:val="0"/>
              <w:divBdr>
                <w:top w:val="none" w:sz="0" w:space="0" w:color="auto"/>
                <w:left w:val="none" w:sz="0" w:space="0" w:color="auto"/>
                <w:bottom w:val="none" w:sz="0" w:space="0" w:color="auto"/>
                <w:right w:val="none" w:sz="0" w:space="0" w:color="auto"/>
              </w:divBdr>
            </w:div>
            <w:div w:id="1915893490">
              <w:marLeft w:val="0"/>
              <w:marRight w:val="0"/>
              <w:marTop w:val="0"/>
              <w:marBottom w:val="0"/>
              <w:divBdr>
                <w:top w:val="none" w:sz="0" w:space="0" w:color="auto"/>
                <w:left w:val="none" w:sz="0" w:space="0" w:color="auto"/>
                <w:bottom w:val="none" w:sz="0" w:space="0" w:color="auto"/>
                <w:right w:val="none" w:sz="0" w:space="0" w:color="auto"/>
              </w:divBdr>
            </w:div>
            <w:div w:id="1865240079">
              <w:marLeft w:val="0"/>
              <w:marRight w:val="0"/>
              <w:marTop w:val="0"/>
              <w:marBottom w:val="0"/>
              <w:divBdr>
                <w:top w:val="none" w:sz="0" w:space="0" w:color="auto"/>
                <w:left w:val="none" w:sz="0" w:space="0" w:color="auto"/>
                <w:bottom w:val="none" w:sz="0" w:space="0" w:color="auto"/>
                <w:right w:val="none" w:sz="0" w:space="0" w:color="auto"/>
              </w:divBdr>
            </w:div>
            <w:div w:id="1046567115">
              <w:marLeft w:val="0"/>
              <w:marRight w:val="0"/>
              <w:marTop w:val="0"/>
              <w:marBottom w:val="0"/>
              <w:divBdr>
                <w:top w:val="none" w:sz="0" w:space="0" w:color="auto"/>
                <w:left w:val="none" w:sz="0" w:space="0" w:color="auto"/>
                <w:bottom w:val="none" w:sz="0" w:space="0" w:color="auto"/>
                <w:right w:val="none" w:sz="0" w:space="0" w:color="auto"/>
              </w:divBdr>
            </w:div>
            <w:div w:id="17969352">
              <w:marLeft w:val="0"/>
              <w:marRight w:val="0"/>
              <w:marTop w:val="0"/>
              <w:marBottom w:val="0"/>
              <w:divBdr>
                <w:top w:val="none" w:sz="0" w:space="0" w:color="auto"/>
                <w:left w:val="none" w:sz="0" w:space="0" w:color="auto"/>
                <w:bottom w:val="none" w:sz="0" w:space="0" w:color="auto"/>
                <w:right w:val="none" w:sz="0" w:space="0" w:color="auto"/>
              </w:divBdr>
            </w:div>
            <w:div w:id="1923291819">
              <w:marLeft w:val="0"/>
              <w:marRight w:val="0"/>
              <w:marTop w:val="0"/>
              <w:marBottom w:val="0"/>
              <w:divBdr>
                <w:top w:val="none" w:sz="0" w:space="0" w:color="auto"/>
                <w:left w:val="none" w:sz="0" w:space="0" w:color="auto"/>
                <w:bottom w:val="none" w:sz="0" w:space="0" w:color="auto"/>
                <w:right w:val="none" w:sz="0" w:space="0" w:color="auto"/>
              </w:divBdr>
            </w:div>
            <w:div w:id="718943671">
              <w:marLeft w:val="0"/>
              <w:marRight w:val="0"/>
              <w:marTop w:val="0"/>
              <w:marBottom w:val="0"/>
              <w:divBdr>
                <w:top w:val="none" w:sz="0" w:space="0" w:color="auto"/>
                <w:left w:val="none" w:sz="0" w:space="0" w:color="auto"/>
                <w:bottom w:val="none" w:sz="0" w:space="0" w:color="auto"/>
                <w:right w:val="none" w:sz="0" w:space="0" w:color="auto"/>
              </w:divBdr>
            </w:div>
            <w:div w:id="932668307">
              <w:marLeft w:val="0"/>
              <w:marRight w:val="0"/>
              <w:marTop w:val="0"/>
              <w:marBottom w:val="0"/>
              <w:divBdr>
                <w:top w:val="none" w:sz="0" w:space="0" w:color="auto"/>
                <w:left w:val="none" w:sz="0" w:space="0" w:color="auto"/>
                <w:bottom w:val="none" w:sz="0" w:space="0" w:color="auto"/>
                <w:right w:val="none" w:sz="0" w:space="0" w:color="auto"/>
              </w:divBdr>
            </w:div>
            <w:div w:id="906377710">
              <w:marLeft w:val="0"/>
              <w:marRight w:val="0"/>
              <w:marTop w:val="0"/>
              <w:marBottom w:val="0"/>
              <w:divBdr>
                <w:top w:val="none" w:sz="0" w:space="0" w:color="auto"/>
                <w:left w:val="none" w:sz="0" w:space="0" w:color="auto"/>
                <w:bottom w:val="none" w:sz="0" w:space="0" w:color="auto"/>
                <w:right w:val="none" w:sz="0" w:space="0" w:color="auto"/>
              </w:divBdr>
            </w:div>
            <w:div w:id="1882790338">
              <w:marLeft w:val="0"/>
              <w:marRight w:val="0"/>
              <w:marTop w:val="0"/>
              <w:marBottom w:val="0"/>
              <w:divBdr>
                <w:top w:val="none" w:sz="0" w:space="0" w:color="auto"/>
                <w:left w:val="none" w:sz="0" w:space="0" w:color="auto"/>
                <w:bottom w:val="none" w:sz="0" w:space="0" w:color="auto"/>
                <w:right w:val="none" w:sz="0" w:space="0" w:color="auto"/>
              </w:divBdr>
            </w:div>
            <w:div w:id="1003557430">
              <w:marLeft w:val="0"/>
              <w:marRight w:val="0"/>
              <w:marTop w:val="0"/>
              <w:marBottom w:val="0"/>
              <w:divBdr>
                <w:top w:val="none" w:sz="0" w:space="0" w:color="auto"/>
                <w:left w:val="none" w:sz="0" w:space="0" w:color="auto"/>
                <w:bottom w:val="none" w:sz="0" w:space="0" w:color="auto"/>
                <w:right w:val="none" w:sz="0" w:space="0" w:color="auto"/>
              </w:divBdr>
            </w:div>
            <w:div w:id="974529685">
              <w:marLeft w:val="0"/>
              <w:marRight w:val="0"/>
              <w:marTop w:val="0"/>
              <w:marBottom w:val="0"/>
              <w:divBdr>
                <w:top w:val="none" w:sz="0" w:space="0" w:color="auto"/>
                <w:left w:val="none" w:sz="0" w:space="0" w:color="auto"/>
                <w:bottom w:val="none" w:sz="0" w:space="0" w:color="auto"/>
                <w:right w:val="none" w:sz="0" w:space="0" w:color="auto"/>
              </w:divBdr>
            </w:div>
            <w:div w:id="2063602533">
              <w:marLeft w:val="0"/>
              <w:marRight w:val="0"/>
              <w:marTop w:val="0"/>
              <w:marBottom w:val="0"/>
              <w:divBdr>
                <w:top w:val="none" w:sz="0" w:space="0" w:color="auto"/>
                <w:left w:val="none" w:sz="0" w:space="0" w:color="auto"/>
                <w:bottom w:val="none" w:sz="0" w:space="0" w:color="auto"/>
                <w:right w:val="none" w:sz="0" w:space="0" w:color="auto"/>
              </w:divBdr>
            </w:div>
            <w:div w:id="325058815">
              <w:marLeft w:val="0"/>
              <w:marRight w:val="0"/>
              <w:marTop w:val="0"/>
              <w:marBottom w:val="0"/>
              <w:divBdr>
                <w:top w:val="none" w:sz="0" w:space="0" w:color="auto"/>
                <w:left w:val="none" w:sz="0" w:space="0" w:color="auto"/>
                <w:bottom w:val="none" w:sz="0" w:space="0" w:color="auto"/>
                <w:right w:val="none" w:sz="0" w:space="0" w:color="auto"/>
              </w:divBdr>
            </w:div>
            <w:div w:id="1129207659">
              <w:marLeft w:val="0"/>
              <w:marRight w:val="0"/>
              <w:marTop w:val="0"/>
              <w:marBottom w:val="0"/>
              <w:divBdr>
                <w:top w:val="none" w:sz="0" w:space="0" w:color="auto"/>
                <w:left w:val="none" w:sz="0" w:space="0" w:color="auto"/>
                <w:bottom w:val="none" w:sz="0" w:space="0" w:color="auto"/>
                <w:right w:val="none" w:sz="0" w:space="0" w:color="auto"/>
              </w:divBdr>
            </w:div>
            <w:div w:id="1436367043">
              <w:marLeft w:val="0"/>
              <w:marRight w:val="0"/>
              <w:marTop w:val="0"/>
              <w:marBottom w:val="0"/>
              <w:divBdr>
                <w:top w:val="none" w:sz="0" w:space="0" w:color="auto"/>
                <w:left w:val="none" w:sz="0" w:space="0" w:color="auto"/>
                <w:bottom w:val="none" w:sz="0" w:space="0" w:color="auto"/>
                <w:right w:val="none" w:sz="0" w:space="0" w:color="auto"/>
              </w:divBdr>
            </w:div>
            <w:div w:id="585848624">
              <w:marLeft w:val="0"/>
              <w:marRight w:val="0"/>
              <w:marTop w:val="0"/>
              <w:marBottom w:val="0"/>
              <w:divBdr>
                <w:top w:val="none" w:sz="0" w:space="0" w:color="auto"/>
                <w:left w:val="none" w:sz="0" w:space="0" w:color="auto"/>
                <w:bottom w:val="none" w:sz="0" w:space="0" w:color="auto"/>
                <w:right w:val="none" w:sz="0" w:space="0" w:color="auto"/>
              </w:divBdr>
            </w:div>
            <w:div w:id="1687945580">
              <w:marLeft w:val="0"/>
              <w:marRight w:val="0"/>
              <w:marTop w:val="0"/>
              <w:marBottom w:val="0"/>
              <w:divBdr>
                <w:top w:val="none" w:sz="0" w:space="0" w:color="auto"/>
                <w:left w:val="none" w:sz="0" w:space="0" w:color="auto"/>
                <w:bottom w:val="none" w:sz="0" w:space="0" w:color="auto"/>
                <w:right w:val="none" w:sz="0" w:space="0" w:color="auto"/>
              </w:divBdr>
            </w:div>
            <w:div w:id="537085240">
              <w:marLeft w:val="0"/>
              <w:marRight w:val="0"/>
              <w:marTop w:val="0"/>
              <w:marBottom w:val="0"/>
              <w:divBdr>
                <w:top w:val="none" w:sz="0" w:space="0" w:color="auto"/>
                <w:left w:val="none" w:sz="0" w:space="0" w:color="auto"/>
                <w:bottom w:val="none" w:sz="0" w:space="0" w:color="auto"/>
                <w:right w:val="none" w:sz="0" w:space="0" w:color="auto"/>
              </w:divBdr>
            </w:div>
            <w:div w:id="598607423">
              <w:marLeft w:val="0"/>
              <w:marRight w:val="0"/>
              <w:marTop w:val="0"/>
              <w:marBottom w:val="0"/>
              <w:divBdr>
                <w:top w:val="none" w:sz="0" w:space="0" w:color="auto"/>
                <w:left w:val="none" w:sz="0" w:space="0" w:color="auto"/>
                <w:bottom w:val="none" w:sz="0" w:space="0" w:color="auto"/>
                <w:right w:val="none" w:sz="0" w:space="0" w:color="auto"/>
              </w:divBdr>
            </w:div>
            <w:div w:id="378284051">
              <w:marLeft w:val="0"/>
              <w:marRight w:val="0"/>
              <w:marTop w:val="0"/>
              <w:marBottom w:val="0"/>
              <w:divBdr>
                <w:top w:val="none" w:sz="0" w:space="0" w:color="auto"/>
                <w:left w:val="none" w:sz="0" w:space="0" w:color="auto"/>
                <w:bottom w:val="none" w:sz="0" w:space="0" w:color="auto"/>
                <w:right w:val="none" w:sz="0" w:space="0" w:color="auto"/>
              </w:divBdr>
            </w:div>
            <w:div w:id="2062287429">
              <w:marLeft w:val="0"/>
              <w:marRight w:val="0"/>
              <w:marTop w:val="0"/>
              <w:marBottom w:val="0"/>
              <w:divBdr>
                <w:top w:val="none" w:sz="0" w:space="0" w:color="auto"/>
                <w:left w:val="none" w:sz="0" w:space="0" w:color="auto"/>
                <w:bottom w:val="none" w:sz="0" w:space="0" w:color="auto"/>
                <w:right w:val="none" w:sz="0" w:space="0" w:color="auto"/>
              </w:divBdr>
            </w:div>
            <w:div w:id="276377919">
              <w:marLeft w:val="0"/>
              <w:marRight w:val="0"/>
              <w:marTop w:val="0"/>
              <w:marBottom w:val="0"/>
              <w:divBdr>
                <w:top w:val="none" w:sz="0" w:space="0" w:color="auto"/>
                <w:left w:val="none" w:sz="0" w:space="0" w:color="auto"/>
                <w:bottom w:val="none" w:sz="0" w:space="0" w:color="auto"/>
                <w:right w:val="none" w:sz="0" w:space="0" w:color="auto"/>
              </w:divBdr>
            </w:div>
            <w:div w:id="1396397060">
              <w:marLeft w:val="0"/>
              <w:marRight w:val="0"/>
              <w:marTop w:val="0"/>
              <w:marBottom w:val="0"/>
              <w:divBdr>
                <w:top w:val="none" w:sz="0" w:space="0" w:color="auto"/>
                <w:left w:val="none" w:sz="0" w:space="0" w:color="auto"/>
                <w:bottom w:val="none" w:sz="0" w:space="0" w:color="auto"/>
                <w:right w:val="none" w:sz="0" w:space="0" w:color="auto"/>
              </w:divBdr>
            </w:div>
            <w:div w:id="969627705">
              <w:marLeft w:val="0"/>
              <w:marRight w:val="0"/>
              <w:marTop w:val="0"/>
              <w:marBottom w:val="0"/>
              <w:divBdr>
                <w:top w:val="none" w:sz="0" w:space="0" w:color="auto"/>
                <w:left w:val="none" w:sz="0" w:space="0" w:color="auto"/>
                <w:bottom w:val="none" w:sz="0" w:space="0" w:color="auto"/>
                <w:right w:val="none" w:sz="0" w:space="0" w:color="auto"/>
              </w:divBdr>
            </w:div>
            <w:div w:id="422342257">
              <w:marLeft w:val="0"/>
              <w:marRight w:val="0"/>
              <w:marTop w:val="0"/>
              <w:marBottom w:val="0"/>
              <w:divBdr>
                <w:top w:val="none" w:sz="0" w:space="0" w:color="auto"/>
                <w:left w:val="none" w:sz="0" w:space="0" w:color="auto"/>
                <w:bottom w:val="none" w:sz="0" w:space="0" w:color="auto"/>
                <w:right w:val="none" w:sz="0" w:space="0" w:color="auto"/>
              </w:divBdr>
            </w:div>
            <w:div w:id="52197140">
              <w:marLeft w:val="0"/>
              <w:marRight w:val="0"/>
              <w:marTop w:val="0"/>
              <w:marBottom w:val="0"/>
              <w:divBdr>
                <w:top w:val="none" w:sz="0" w:space="0" w:color="auto"/>
                <w:left w:val="none" w:sz="0" w:space="0" w:color="auto"/>
                <w:bottom w:val="none" w:sz="0" w:space="0" w:color="auto"/>
                <w:right w:val="none" w:sz="0" w:space="0" w:color="auto"/>
              </w:divBdr>
            </w:div>
            <w:div w:id="1671830558">
              <w:marLeft w:val="0"/>
              <w:marRight w:val="0"/>
              <w:marTop w:val="0"/>
              <w:marBottom w:val="0"/>
              <w:divBdr>
                <w:top w:val="none" w:sz="0" w:space="0" w:color="auto"/>
                <w:left w:val="none" w:sz="0" w:space="0" w:color="auto"/>
                <w:bottom w:val="none" w:sz="0" w:space="0" w:color="auto"/>
                <w:right w:val="none" w:sz="0" w:space="0" w:color="auto"/>
              </w:divBdr>
            </w:div>
            <w:div w:id="705256649">
              <w:marLeft w:val="0"/>
              <w:marRight w:val="0"/>
              <w:marTop w:val="0"/>
              <w:marBottom w:val="0"/>
              <w:divBdr>
                <w:top w:val="none" w:sz="0" w:space="0" w:color="auto"/>
                <w:left w:val="none" w:sz="0" w:space="0" w:color="auto"/>
                <w:bottom w:val="none" w:sz="0" w:space="0" w:color="auto"/>
                <w:right w:val="none" w:sz="0" w:space="0" w:color="auto"/>
              </w:divBdr>
            </w:div>
            <w:div w:id="780148852">
              <w:marLeft w:val="0"/>
              <w:marRight w:val="0"/>
              <w:marTop w:val="0"/>
              <w:marBottom w:val="0"/>
              <w:divBdr>
                <w:top w:val="none" w:sz="0" w:space="0" w:color="auto"/>
                <w:left w:val="none" w:sz="0" w:space="0" w:color="auto"/>
                <w:bottom w:val="none" w:sz="0" w:space="0" w:color="auto"/>
                <w:right w:val="none" w:sz="0" w:space="0" w:color="auto"/>
              </w:divBdr>
            </w:div>
            <w:div w:id="206378667">
              <w:marLeft w:val="0"/>
              <w:marRight w:val="0"/>
              <w:marTop w:val="0"/>
              <w:marBottom w:val="0"/>
              <w:divBdr>
                <w:top w:val="none" w:sz="0" w:space="0" w:color="auto"/>
                <w:left w:val="none" w:sz="0" w:space="0" w:color="auto"/>
                <w:bottom w:val="none" w:sz="0" w:space="0" w:color="auto"/>
                <w:right w:val="none" w:sz="0" w:space="0" w:color="auto"/>
              </w:divBdr>
            </w:div>
            <w:div w:id="777532719">
              <w:marLeft w:val="0"/>
              <w:marRight w:val="0"/>
              <w:marTop w:val="0"/>
              <w:marBottom w:val="0"/>
              <w:divBdr>
                <w:top w:val="none" w:sz="0" w:space="0" w:color="auto"/>
                <w:left w:val="none" w:sz="0" w:space="0" w:color="auto"/>
                <w:bottom w:val="none" w:sz="0" w:space="0" w:color="auto"/>
                <w:right w:val="none" w:sz="0" w:space="0" w:color="auto"/>
              </w:divBdr>
            </w:div>
            <w:div w:id="1955289413">
              <w:marLeft w:val="0"/>
              <w:marRight w:val="0"/>
              <w:marTop w:val="0"/>
              <w:marBottom w:val="0"/>
              <w:divBdr>
                <w:top w:val="none" w:sz="0" w:space="0" w:color="auto"/>
                <w:left w:val="none" w:sz="0" w:space="0" w:color="auto"/>
                <w:bottom w:val="none" w:sz="0" w:space="0" w:color="auto"/>
                <w:right w:val="none" w:sz="0" w:space="0" w:color="auto"/>
              </w:divBdr>
            </w:div>
            <w:div w:id="1229876267">
              <w:marLeft w:val="0"/>
              <w:marRight w:val="0"/>
              <w:marTop w:val="0"/>
              <w:marBottom w:val="0"/>
              <w:divBdr>
                <w:top w:val="none" w:sz="0" w:space="0" w:color="auto"/>
                <w:left w:val="none" w:sz="0" w:space="0" w:color="auto"/>
                <w:bottom w:val="none" w:sz="0" w:space="0" w:color="auto"/>
                <w:right w:val="none" w:sz="0" w:space="0" w:color="auto"/>
              </w:divBdr>
            </w:div>
            <w:div w:id="1737587946">
              <w:marLeft w:val="0"/>
              <w:marRight w:val="0"/>
              <w:marTop w:val="0"/>
              <w:marBottom w:val="0"/>
              <w:divBdr>
                <w:top w:val="none" w:sz="0" w:space="0" w:color="auto"/>
                <w:left w:val="none" w:sz="0" w:space="0" w:color="auto"/>
                <w:bottom w:val="none" w:sz="0" w:space="0" w:color="auto"/>
                <w:right w:val="none" w:sz="0" w:space="0" w:color="auto"/>
              </w:divBdr>
            </w:div>
            <w:div w:id="1428428683">
              <w:marLeft w:val="0"/>
              <w:marRight w:val="0"/>
              <w:marTop w:val="0"/>
              <w:marBottom w:val="0"/>
              <w:divBdr>
                <w:top w:val="none" w:sz="0" w:space="0" w:color="auto"/>
                <w:left w:val="none" w:sz="0" w:space="0" w:color="auto"/>
                <w:bottom w:val="none" w:sz="0" w:space="0" w:color="auto"/>
                <w:right w:val="none" w:sz="0" w:space="0" w:color="auto"/>
              </w:divBdr>
            </w:div>
            <w:div w:id="1253591312">
              <w:marLeft w:val="0"/>
              <w:marRight w:val="0"/>
              <w:marTop w:val="0"/>
              <w:marBottom w:val="0"/>
              <w:divBdr>
                <w:top w:val="none" w:sz="0" w:space="0" w:color="auto"/>
                <w:left w:val="none" w:sz="0" w:space="0" w:color="auto"/>
                <w:bottom w:val="none" w:sz="0" w:space="0" w:color="auto"/>
                <w:right w:val="none" w:sz="0" w:space="0" w:color="auto"/>
              </w:divBdr>
            </w:div>
            <w:div w:id="2066878758">
              <w:marLeft w:val="0"/>
              <w:marRight w:val="0"/>
              <w:marTop w:val="0"/>
              <w:marBottom w:val="0"/>
              <w:divBdr>
                <w:top w:val="none" w:sz="0" w:space="0" w:color="auto"/>
                <w:left w:val="none" w:sz="0" w:space="0" w:color="auto"/>
                <w:bottom w:val="none" w:sz="0" w:space="0" w:color="auto"/>
                <w:right w:val="none" w:sz="0" w:space="0" w:color="auto"/>
              </w:divBdr>
            </w:div>
            <w:div w:id="1658069991">
              <w:marLeft w:val="0"/>
              <w:marRight w:val="0"/>
              <w:marTop w:val="0"/>
              <w:marBottom w:val="0"/>
              <w:divBdr>
                <w:top w:val="none" w:sz="0" w:space="0" w:color="auto"/>
                <w:left w:val="none" w:sz="0" w:space="0" w:color="auto"/>
                <w:bottom w:val="none" w:sz="0" w:space="0" w:color="auto"/>
                <w:right w:val="none" w:sz="0" w:space="0" w:color="auto"/>
              </w:divBdr>
            </w:div>
            <w:div w:id="1539388020">
              <w:marLeft w:val="0"/>
              <w:marRight w:val="0"/>
              <w:marTop w:val="0"/>
              <w:marBottom w:val="0"/>
              <w:divBdr>
                <w:top w:val="none" w:sz="0" w:space="0" w:color="auto"/>
                <w:left w:val="none" w:sz="0" w:space="0" w:color="auto"/>
                <w:bottom w:val="none" w:sz="0" w:space="0" w:color="auto"/>
                <w:right w:val="none" w:sz="0" w:space="0" w:color="auto"/>
              </w:divBdr>
            </w:div>
            <w:div w:id="732048447">
              <w:marLeft w:val="0"/>
              <w:marRight w:val="0"/>
              <w:marTop w:val="0"/>
              <w:marBottom w:val="0"/>
              <w:divBdr>
                <w:top w:val="none" w:sz="0" w:space="0" w:color="auto"/>
                <w:left w:val="none" w:sz="0" w:space="0" w:color="auto"/>
                <w:bottom w:val="none" w:sz="0" w:space="0" w:color="auto"/>
                <w:right w:val="none" w:sz="0" w:space="0" w:color="auto"/>
              </w:divBdr>
            </w:div>
            <w:div w:id="2091464669">
              <w:marLeft w:val="0"/>
              <w:marRight w:val="0"/>
              <w:marTop w:val="0"/>
              <w:marBottom w:val="0"/>
              <w:divBdr>
                <w:top w:val="none" w:sz="0" w:space="0" w:color="auto"/>
                <w:left w:val="none" w:sz="0" w:space="0" w:color="auto"/>
                <w:bottom w:val="none" w:sz="0" w:space="0" w:color="auto"/>
                <w:right w:val="none" w:sz="0" w:space="0" w:color="auto"/>
              </w:divBdr>
            </w:div>
            <w:div w:id="908997640">
              <w:marLeft w:val="0"/>
              <w:marRight w:val="0"/>
              <w:marTop w:val="0"/>
              <w:marBottom w:val="0"/>
              <w:divBdr>
                <w:top w:val="none" w:sz="0" w:space="0" w:color="auto"/>
                <w:left w:val="none" w:sz="0" w:space="0" w:color="auto"/>
                <w:bottom w:val="none" w:sz="0" w:space="0" w:color="auto"/>
                <w:right w:val="none" w:sz="0" w:space="0" w:color="auto"/>
              </w:divBdr>
            </w:div>
            <w:div w:id="800264695">
              <w:marLeft w:val="0"/>
              <w:marRight w:val="0"/>
              <w:marTop w:val="0"/>
              <w:marBottom w:val="0"/>
              <w:divBdr>
                <w:top w:val="none" w:sz="0" w:space="0" w:color="auto"/>
                <w:left w:val="none" w:sz="0" w:space="0" w:color="auto"/>
                <w:bottom w:val="none" w:sz="0" w:space="0" w:color="auto"/>
                <w:right w:val="none" w:sz="0" w:space="0" w:color="auto"/>
              </w:divBdr>
            </w:div>
            <w:div w:id="774863977">
              <w:marLeft w:val="0"/>
              <w:marRight w:val="0"/>
              <w:marTop w:val="0"/>
              <w:marBottom w:val="0"/>
              <w:divBdr>
                <w:top w:val="none" w:sz="0" w:space="0" w:color="auto"/>
                <w:left w:val="none" w:sz="0" w:space="0" w:color="auto"/>
                <w:bottom w:val="none" w:sz="0" w:space="0" w:color="auto"/>
                <w:right w:val="none" w:sz="0" w:space="0" w:color="auto"/>
              </w:divBdr>
            </w:div>
            <w:div w:id="2003195848">
              <w:marLeft w:val="0"/>
              <w:marRight w:val="0"/>
              <w:marTop w:val="0"/>
              <w:marBottom w:val="0"/>
              <w:divBdr>
                <w:top w:val="none" w:sz="0" w:space="0" w:color="auto"/>
                <w:left w:val="none" w:sz="0" w:space="0" w:color="auto"/>
                <w:bottom w:val="none" w:sz="0" w:space="0" w:color="auto"/>
                <w:right w:val="none" w:sz="0" w:space="0" w:color="auto"/>
              </w:divBdr>
            </w:div>
            <w:div w:id="1083142902">
              <w:marLeft w:val="0"/>
              <w:marRight w:val="0"/>
              <w:marTop w:val="0"/>
              <w:marBottom w:val="0"/>
              <w:divBdr>
                <w:top w:val="none" w:sz="0" w:space="0" w:color="auto"/>
                <w:left w:val="none" w:sz="0" w:space="0" w:color="auto"/>
                <w:bottom w:val="none" w:sz="0" w:space="0" w:color="auto"/>
                <w:right w:val="none" w:sz="0" w:space="0" w:color="auto"/>
              </w:divBdr>
            </w:div>
            <w:div w:id="1764646888">
              <w:marLeft w:val="0"/>
              <w:marRight w:val="0"/>
              <w:marTop w:val="0"/>
              <w:marBottom w:val="0"/>
              <w:divBdr>
                <w:top w:val="none" w:sz="0" w:space="0" w:color="auto"/>
                <w:left w:val="none" w:sz="0" w:space="0" w:color="auto"/>
                <w:bottom w:val="none" w:sz="0" w:space="0" w:color="auto"/>
                <w:right w:val="none" w:sz="0" w:space="0" w:color="auto"/>
              </w:divBdr>
            </w:div>
            <w:div w:id="1813328276">
              <w:marLeft w:val="0"/>
              <w:marRight w:val="0"/>
              <w:marTop w:val="0"/>
              <w:marBottom w:val="0"/>
              <w:divBdr>
                <w:top w:val="none" w:sz="0" w:space="0" w:color="auto"/>
                <w:left w:val="none" w:sz="0" w:space="0" w:color="auto"/>
                <w:bottom w:val="none" w:sz="0" w:space="0" w:color="auto"/>
                <w:right w:val="none" w:sz="0" w:space="0" w:color="auto"/>
              </w:divBdr>
            </w:div>
            <w:div w:id="542062252">
              <w:marLeft w:val="0"/>
              <w:marRight w:val="0"/>
              <w:marTop w:val="0"/>
              <w:marBottom w:val="0"/>
              <w:divBdr>
                <w:top w:val="none" w:sz="0" w:space="0" w:color="auto"/>
                <w:left w:val="none" w:sz="0" w:space="0" w:color="auto"/>
                <w:bottom w:val="none" w:sz="0" w:space="0" w:color="auto"/>
                <w:right w:val="none" w:sz="0" w:space="0" w:color="auto"/>
              </w:divBdr>
            </w:div>
            <w:div w:id="1932620009">
              <w:marLeft w:val="0"/>
              <w:marRight w:val="0"/>
              <w:marTop w:val="0"/>
              <w:marBottom w:val="0"/>
              <w:divBdr>
                <w:top w:val="none" w:sz="0" w:space="0" w:color="auto"/>
                <w:left w:val="none" w:sz="0" w:space="0" w:color="auto"/>
                <w:bottom w:val="none" w:sz="0" w:space="0" w:color="auto"/>
                <w:right w:val="none" w:sz="0" w:space="0" w:color="auto"/>
              </w:divBdr>
            </w:div>
            <w:div w:id="1403335944">
              <w:marLeft w:val="0"/>
              <w:marRight w:val="0"/>
              <w:marTop w:val="0"/>
              <w:marBottom w:val="0"/>
              <w:divBdr>
                <w:top w:val="none" w:sz="0" w:space="0" w:color="auto"/>
                <w:left w:val="none" w:sz="0" w:space="0" w:color="auto"/>
                <w:bottom w:val="none" w:sz="0" w:space="0" w:color="auto"/>
                <w:right w:val="none" w:sz="0" w:space="0" w:color="auto"/>
              </w:divBdr>
            </w:div>
            <w:div w:id="148520382">
              <w:marLeft w:val="0"/>
              <w:marRight w:val="0"/>
              <w:marTop w:val="0"/>
              <w:marBottom w:val="0"/>
              <w:divBdr>
                <w:top w:val="none" w:sz="0" w:space="0" w:color="auto"/>
                <w:left w:val="none" w:sz="0" w:space="0" w:color="auto"/>
                <w:bottom w:val="none" w:sz="0" w:space="0" w:color="auto"/>
                <w:right w:val="none" w:sz="0" w:space="0" w:color="auto"/>
              </w:divBdr>
            </w:div>
            <w:div w:id="877475933">
              <w:marLeft w:val="0"/>
              <w:marRight w:val="0"/>
              <w:marTop w:val="0"/>
              <w:marBottom w:val="0"/>
              <w:divBdr>
                <w:top w:val="none" w:sz="0" w:space="0" w:color="auto"/>
                <w:left w:val="none" w:sz="0" w:space="0" w:color="auto"/>
                <w:bottom w:val="none" w:sz="0" w:space="0" w:color="auto"/>
                <w:right w:val="none" w:sz="0" w:space="0" w:color="auto"/>
              </w:divBdr>
            </w:div>
            <w:div w:id="1621764477">
              <w:marLeft w:val="0"/>
              <w:marRight w:val="0"/>
              <w:marTop w:val="0"/>
              <w:marBottom w:val="0"/>
              <w:divBdr>
                <w:top w:val="none" w:sz="0" w:space="0" w:color="auto"/>
                <w:left w:val="none" w:sz="0" w:space="0" w:color="auto"/>
                <w:bottom w:val="none" w:sz="0" w:space="0" w:color="auto"/>
                <w:right w:val="none" w:sz="0" w:space="0" w:color="auto"/>
              </w:divBdr>
            </w:div>
            <w:div w:id="689449150">
              <w:marLeft w:val="0"/>
              <w:marRight w:val="0"/>
              <w:marTop w:val="0"/>
              <w:marBottom w:val="0"/>
              <w:divBdr>
                <w:top w:val="none" w:sz="0" w:space="0" w:color="auto"/>
                <w:left w:val="none" w:sz="0" w:space="0" w:color="auto"/>
                <w:bottom w:val="none" w:sz="0" w:space="0" w:color="auto"/>
                <w:right w:val="none" w:sz="0" w:space="0" w:color="auto"/>
              </w:divBdr>
            </w:div>
            <w:div w:id="406150873">
              <w:marLeft w:val="0"/>
              <w:marRight w:val="0"/>
              <w:marTop w:val="0"/>
              <w:marBottom w:val="0"/>
              <w:divBdr>
                <w:top w:val="none" w:sz="0" w:space="0" w:color="auto"/>
                <w:left w:val="none" w:sz="0" w:space="0" w:color="auto"/>
                <w:bottom w:val="none" w:sz="0" w:space="0" w:color="auto"/>
                <w:right w:val="none" w:sz="0" w:space="0" w:color="auto"/>
              </w:divBdr>
            </w:div>
            <w:div w:id="1351954143">
              <w:marLeft w:val="0"/>
              <w:marRight w:val="0"/>
              <w:marTop w:val="0"/>
              <w:marBottom w:val="0"/>
              <w:divBdr>
                <w:top w:val="none" w:sz="0" w:space="0" w:color="auto"/>
                <w:left w:val="none" w:sz="0" w:space="0" w:color="auto"/>
                <w:bottom w:val="none" w:sz="0" w:space="0" w:color="auto"/>
                <w:right w:val="none" w:sz="0" w:space="0" w:color="auto"/>
              </w:divBdr>
            </w:div>
            <w:div w:id="905340890">
              <w:marLeft w:val="0"/>
              <w:marRight w:val="0"/>
              <w:marTop w:val="0"/>
              <w:marBottom w:val="0"/>
              <w:divBdr>
                <w:top w:val="none" w:sz="0" w:space="0" w:color="auto"/>
                <w:left w:val="none" w:sz="0" w:space="0" w:color="auto"/>
                <w:bottom w:val="none" w:sz="0" w:space="0" w:color="auto"/>
                <w:right w:val="none" w:sz="0" w:space="0" w:color="auto"/>
              </w:divBdr>
            </w:div>
            <w:div w:id="924923330">
              <w:marLeft w:val="0"/>
              <w:marRight w:val="0"/>
              <w:marTop w:val="0"/>
              <w:marBottom w:val="0"/>
              <w:divBdr>
                <w:top w:val="none" w:sz="0" w:space="0" w:color="auto"/>
                <w:left w:val="none" w:sz="0" w:space="0" w:color="auto"/>
                <w:bottom w:val="none" w:sz="0" w:space="0" w:color="auto"/>
                <w:right w:val="none" w:sz="0" w:space="0" w:color="auto"/>
              </w:divBdr>
            </w:div>
            <w:div w:id="1585332465">
              <w:marLeft w:val="0"/>
              <w:marRight w:val="0"/>
              <w:marTop w:val="0"/>
              <w:marBottom w:val="0"/>
              <w:divBdr>
                <w:top w:val="none" w:sz="0" w:space="0" w:color="auto"/>
                <w:left w:val="none" w:sz="0" w:space="0" w:color="auto"/>
                <w:bottom w:val="none" w:sz="0" w:space="0" w:color="auto"/>
                <w:right w:val="none" w:sz="0" w:space="0" w:color="auto"/>
              </w:divBdr>
            </w:div>
            <w:div w:id="1761828578">
              <w:marLeft w:val="0"/>
              <w:marRight w:val="0"/>
              <w:marTop w:val="0"/>
              <w:marBottom w:val="0"/>
              <w:divBdr>
                <w:top w:val="none" w:sz="0" w:space="0" w:color="auto"/>
                <w:left w:val="none" w:sz="0" w:space="0" w:color="auto"/>
                <w:bottom w:val="none" w:sz="0" w:space="0" w:color="auto"/>
                <w:right w:val="none" w:sz="0" w:space="0" w:color="auto"/>
              </w:divBdr>
            </w:div>
            <w:div w:id="501511230">
              <w:marLeft w:val="0"/>
              <w:marRight w:val="0"/>
              <w:marTop w:val="0"/>
              <w:marBottom w:val="0"/>
              <w:divBdr>
                <w:top w:val="none" w:sz="0" w:space="0" w:color="auto"/>
                <w:left w:val="none" w:sz="0" w:space="0" w:color="auto"/>
                <w:bottom w:val="none" w:sz="0" w:space="0" w:color="auto"/>
                <w:right w:val="none" w:sz="0" w:space="0" w:color="auto"/>
              </w:divBdr>
            </w:div>
            <w:div w:id="194998945">
              <w:marLeft w:val="0"/>
              <w:marRight w:val="0"/>
              <w:marTop w:val="0"/>
              <w:marBottom w:val="0"/>
              <w:divBdr>
                <w:top w:val="none" w:sz="0" w:space="0" w:color="auto"/>
                <w:left w:val="none" w:sz="0" w:space="0" w:color="auto"/>
                <w:bottom w:val="none" w:sz="0" w:space="0" w:color="auto"/>
                <w:right w:val="none" w:sz="0" w:space="0" w:color="auto"/>
              </w:divBdr>
            </w:div>
            <w:div w:id="854736137">
              <w:marLeft w:val="0"/>
              <w:marRight w:val="0"/>
              <w:marTop w:val="0"/>
              <w:marBottom w:val="0"/>
              <w:divBdr>
                <w:top w:val="none" w:sz="0" w:space="0" w:color="auto"/>
                <w:left w:val="none" w:sz="0" w:space="0" w:color="auto"/>
                <w:bottom w:val="none" w:sz="0" w:space="0" w:color="auto"/>
                <w:right w:val="none" w:sz="0" w:space="0" w:color="auto"/>
              </w:divBdr>
            </w:div>
            <w:div w:id="350225064">
              <w:marLeft w:val="0"/>
              <w:marRight w:val="0"/>
              <w:marTop w:val="0"/>
              <w:marBottom w:val="0"/>
              <w:divBdr>
                <w:top w:val="none" w:sz="0" w:space="0" w:color="auto"/>
                <w:left w:val="none" w:sz="0" w:space="0" w:color="auto"/>
                <w:bottom w:val="none" w:sz="0" w:space="0" w:color="auto"/>
                <w:right w:val="none" w:sz="0" w:space="0" w:color="auto"/>
              </w:divBdr>
            </w:div>
            <w:div w:id="47531164">
              <w:marLeft w:val="0"/>
              <w:marRight w:val="0"/>
              <w:marTop w:val="0"/>
              <w:marBottom w:val="0"/>
              <w:divBdr>
                <w:top w:val="none" w:sz="0" w:space="0" w:color="auto"/>
                <w:left w:val="none" w:sz="0" w:space="0" w:color="auto"/>
                <w:bottom w:val="none" w:sz="0" w:space="0" w:color="auto"/>
                <w:right w:val="none" w:sz="0" w:space="0" w:color="auto"/>
              </w:divBdr>
            </w:div>
            <w:div w:id="1063674184">
              <w:marLeft w:val="0"/>
              <w:marRight w:val="0"/>
              <w:marTop w:val="0"/>
              <w:marBottom w:val="0"/>
              <w:divBdr>
                <w:top w:val="none" w:sz="0" w:space="0" w:color="auto"/>
                <w:left w:val="none" w:sz="0" w:space="0" w:color="auto"/>
                <w:bottom w:val="none" w:sz="0" w:space="0" w:color="auto"/>
                <w:right w:val="none" w:sz="0" w:space="0" w:color="auto"/>
              </w:divBdr>
            </w:div>
            <w:div w:id="951130433">
              <w:marLeft w:val="0"/>
              <w:marRight w:val="0"/>
              <w:marTop w:val="0"/>
              <w:marBottom w:val="0"/>
              <w:divBdr>
                <w:top w:val="none" w:sz="0" w:space="0" w:color="auto"/>
                <w:left w:val="none" w:sz="0" w:space="0" w:color="auto"/>
                <w:bottom w:val="none" w:sz="0" w:space="0" w:color="auto"/>
                <w:right w:val="none" w:sz="0" w:space="0" w:color="auto"/>
              </w:divBdr>
            </w:div>
            <w:div w:id="1581478110">
              <w:marLeft w:val="0"/>
              <w:marRight w:val="0"/>
              <w:marTop w:val="0"/>
              <w:marBottom w:val="0"/>
              <w:divBdr>
                <w:top w:val="none" w:sz="0" w:space="0" w:color="auto"/>
                <w:left w:val="none" w:sz="0" w:space="0" w:color="auto"/>
                <w:bottom w:val="none" w:sz="0" w:space="0" w:color="auto"/>
                <w:right w:val="none" w:sz="0" w:space="0" w:color="auto"/>
              </w:divBdr>
            </w:div>
            <w:div w:id="602037126">
              <w:marLeft w:val="0"/>
              <w:marRight w:val="0"/>
              <w:marTop w:val="0"/>
              <w:marBottom w:val="0"/>
              <w:divBdr>
                <w:top w:val="none" w:sz="0" w:space="0" w:color="auto"/>
                <w:left w:val="none" w:sz="0" w:space="0" w:color="auto"/>
                <w:bottom w:val="none" w:sz="0" w:space="0" w:color="auto"/>
                <w:right w:val="none" w:sz="0" w:space="0" w:color="auto"/>
              </w:divBdr>
            </w:div>
            <w:div w:id="1177305037">
              <w:marLeft w:val="0"/>
              <w:marRight w:val="0"/>
              <w:marTop w:val="0"/>
              <w:marBottom w:val="0"/>
              <w:divBdr>
                <w:top w:val="none" w:sz="0" w:space="0" w:color="auto"/>
                <w:left w:val="none" w:sz="0" w:space="0" w:color="auto"/>
                <w:bottom w:val="none" w:sz="0" w:space="0" w:color="auto"/>
                <w:right w:val="none" w:sz="0" w:space="0" w:color="auto"/>
              </w:divBdr>
            </w:div>
            <w:div w:id="9679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7246">
      <w:bodyDiv w:val="1"/>
      <w:marLeft w:val="0"/>
      <w:marRight w:val="0"/>
      <w:marTop w:val="0"/>
      <w:marBottom w:val="0"/>
      <w:divBdr>
        <w:top w:val="none" w:sz="0" w:space="0" w:color="auto"/>
        <w:left w:val="none" w:sz="0" w:space="0" w:color="auto"/>
        <w:bottom w:val="none" w:sz="0" w:space="0" w:color="auto"/>
        <w:right w:val="none" w:sz="0" w:space="0" w:color="auto"/>
      </w:divBdr>
      <w:divsChild>
        <w:div w:id="1452363060">
          <w:marLeft w:val="0"/>
          <w:marRight w:val="0"/>
          <w:marTop w:val="0"/>
          <w:marBottom w:val="0"/>
          <w:divBdr>
            <w:top w:val="none" w:sz="0" w:space="0" w:color="auto"/>
            <w:left w:val="none" w:sz="0" w:space="0" w:color="auto"/>
            <w:bottom w:val="none" w:sz="0" w:space="0" w:color="auto"/>
            <w:right w:val="none" w:sz="0" w:space="0" w:color="auto"/>
          </w:divBdr>
          <w:divsChild>
            <w:div w:id="2567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1300">
      <w:bodyDiv w:val="1"/>
      <w:marLeft w:val="0"/>
      <w:marRight w:val="0"/>
      <w:marTop w:val="0"/>
      <w:marBottom w:val="0"/>
      <w:divBdr>
        <w:top w:val="none" w:sz="0" w:space="0" w:color="auto"/>
        <w:left w:val="none" w:sz="0" w:space="0" w:color="auto"/>
        <w:bottom w:val="none" w:sz="0" w:space="0" w:color="auto"/>
        <w:right w:val="none" w:sz="0" w:space="0" w:color="auto"/>
      </w:divBdr>
      <w:divsChild>
        <w:div w:id="52654911">
          <w:marLeft w:val="0"/>
          <w:marRight w:val="0"/>
          <w:marTop w:val="0"/>
          <w:marBottom w:val="0"/>
          <w:divBdr>
            <w:top w:val="none" w:sz="0" w:space="0" w:color="auto"/>
            <w:left w:val="none" w:sz="0" w:space="0" w:color="auto"/>
            <w:bottom w:val="none" w:sz="0" w:space="0" w:color="auto"/>
            <w:right w:val="none" w:sz="0" w:space="0" w:color="auto"/>
          </w:divBdr>
          <w:divsChild>
            <w:div w:id="1467893564">
              <w:marLeft w:val="0"/>
              <w:marRight w:val="0"/>
              <w:marTop w:val="0"/>
              <w:marBottom w:val="0"/>
              <w:divBdr>
                <w:top w:val="none" w:sz="0" w:space="0" w:color="auto"/>
                <w:left w:val="none" w:sz="0" w:space="0" w:color="auto"/>
                <w:bottom w:val="none" w:sz="0" w:space="0" w:color="auto"/>
                <w:right w:val="none" w:sz="0" w:space="0" w:color="auto"/>
              </w:divBdr>
            </w:div>
            <w:div w:id="1650668102">
              <w:marLeft w:val="0"/>
              <w:marRight w:val="0"/>
              <w:marTop w:val="0"/>
              <w:marBottom w:val="0"/>
              <w:divBdr>
                <w:top w:val="none" w:sz="0" w:space="0" w:color="auto"/>
                <w:left w:val="none" w:sz="0" w:space="0" w:color="auto"/>
                <w:bottom w:val="none" w:sz="0" w:space="0" w:color="auto"/>
                <w:right w:val="none" w:sz="0" w:space="0" w:color="auto"/>
              </w:divBdr>
            </w:div>
            <w:div w:id="950479786">
              <w:marLeft w:val="0"/>
              <w:marRight w:val="0"/>
              <w:marTop w:val="0"/>
              <w:marBottom w:val="0"/>
              <w:divBdr>
                <w:top w:val="none" w:sz="0" w:space="0" w:color="auto"/>
                <w:left w:val="none" w:sz="0" w:space="0" w:color="auto"/>
                <w:bottom w:val="none" w:sz="0" w:space="0" w:color="auto"/>
                <w:right w:val="none" w:sz="0" w:space="0" w:color="auto"/>
              </w:divBdr>
            </w:div>
            <w:div w:id="930315494">
              <w:marLeft w:val="0"/>
              <w:marRight w:val="0"/>
              <w:marTop w:val="0"/>
              <w:marBottom w:val="0"/>
              <w:divBdr>
                <w:top w:val="none" w:sz="0" w:space="0" w:color="auto"/>
                <w:left w:val="none" w:sz="0" w:space="0" w:color="auto"/>
                <w:bottom w:val="none" w:sz="0" w:space="0" w:color="auto"/>
                <w:right w:val="none" w:sz="0" w:space="0" w:color="auto"/>
              </w:divBdr>
            </w:div>
            <w:div w:id="1107044737">
              <w:marLeft w:val="0"/>
              <w:marRight w:val="0"/>
              <w:marTop w:val="0"/>
              <w:marBottom w:val="0"/>
              <w:divBdr>
                <w:top w:val="none" w:sz="0" w:space="0" w:color="auto"/>
                <w:left w:val="none" w:sz="0" w:space="0" w:color="auto"/>
                <w:bottom w:val="none" w:sz="0" w:space="0" w:color="auto"/>
                <w:right w:val="none" w:sz="0" w:space="0" w:color="auto"/>
              </w:divBdr>
            </w:div>
            <w:div w:id="1317420902">
              <w:marLeft w:val="0"/>
              <w:marRight w:val="0"/>
              <w:marTop w:val="0"/>
              <w:marBottom w:val="0"/>
              <w:divBdr>
                <w:top w:val="none" w:sz="0" w:space="0" w:color="auto"/>
                <w:left w:val="none" w:sz="0" w:space="0" w:color="auto"/>
                <w:bottom w:val="none" w:sz="0" w:space="0" w:color="auto"/>
                <w:right w:val="none" w:sz="0" w:space="0" w:color="auto"/>
              </w:divBdr>
            </w:div>
            <w:div w:id="1110321252">
              <w:marLeft w:val="0"/>
              <w:marRight w:val="0"/>
              <w:marTop w:val="0"/>
              <w:marBottom w:val="0"/>
              <w:divBdr>
                <w:top w:val="none" w:sz="0" w:space="0" w:color="auto"/>
                <w:left w:val="none" w:sz="0" w:space="0" w:color="auto"/>
                <w:bottom w:val="none" w:sz="0" w:space="0" w:color="auto"/>
                <w:right w:val="none" w:sz="0" w:space="0" w:color="auto"/>
              </w:divBdr>
            </w:div>
            <w:div w:id="442845170">
              <w:marLeft w:val="0"/>
              <w:marRight w:val="0"/>
              <w:marTop w:val="0"/>
              <w:marBottom w:val="0"/>
              <w:divBdr>
                <w:top w:val="none" w:sz="0" w:space="0" w:color="auto"/>
                <w:left w:val="none" w:sz="0" w:space="0" w:color="auto"/>
                <w:bottom w:val="none" w:sz="0" w:space="0" w:color="auto"/>
                <w:right w:val="none" w:sz="0" w:space="0" w:color="auto"/>
              </w:divBdr>
            </w:div>
            <w:div w:id="1037973183">
              <w:marLeft w:val="0"/>
              <w:marRight w:val="0"/>
              <w:marTop w:val="0"/>
              <w:marBottom w:val="0"/>
              <w:divBdr>
                <w:top w:val="none" w:sz="0" w:space="0" w:color="auto"/>
                <w:left w:val="none" w:sz="0" w:space="0" w:color="auto"/>
                <w:bottom w:val="none" w:sz="0" w:space="0" w:color="auto"/>
                <w:right w:val="none" w:sz="0" w:space="0" w:color="auto"/>
              </w:divBdr>
            </w:div>
            <w:div w:id="1464422909">
              <w:marLeft w:val="0"/>
              <w:marRight w:val="0"/>
              <w:marTop w:val="0"/>
              <w:marBottom w:val="0"/>
              <w:divBdr>
                <w:top w:val="none" w:sz="0" w:space="0" w:color="auto"/>
                <w:left w:val="none" w:sz="0" w:space="0" w:color="auto"/>
                <w:bottom w:val="none" w:sz="0" w:space="0" w:color="auto"/>
                <w:right w:val="none" w:sz="0" w:space="0" w:color="auto"/>
              </w:divBdr>
            </w:div>
            <w:div w:id="1881670491">
              <w:marLeft w:val="0"/>
              <w:marRight w:val="0"/>
              <w:marTop w:val="0"/>
              <w:marBottom w:val="0"/>
              <w:divBdr>
                <w:top w:val="none" w:sz="0" w:space="0" w:color="auto"/>
                <w:left w:val="none" w:sz="0" w:space="0" w:color="auto"/>
                <w:bottom w:val="none" w:sz="0" w:space="0" w:color="auto"/>
                <w:right w:val="none" w:sz="0" w:space="0" w:color="auto"/>
              </w:divBdr>
            </w:div>
            <w:div w:id="976379680">
              <w:marLeft w:val="0"/>
              <w:marRight w:val="0"/>
              <w:marTop w:val="0"/>
              <w:marBottom w:val="0"/>
              <w:divBdr>
                <w:top w:val="none" w:sz="0" w:space="0" w:color="auto"/>
                <w:left w:val="none" w:sz="0" w:space="0" w:color="auto"/>
                <w:bottom w:val="none" w:sz="0" w:space="0" w:color="auto"/>
                <w:right w:val="none" w:sz="0" w:space="0" w:color="auto"/>
              </w:divBdr>
            </w:div>
            <w:div w:id="1698966065">
              <w:marLeft w:val="0"/>
              <w:marRight w:val="0"/>
              <w:marTop w:val="0"/>
              <w:marBottom w:val="0"/>
              <w:divBdr>
                <w:top w:val="none" w:sz="0" w:space="0" w:color="auto"/>
                <w:left w:val="none" w:sz="0" w:space="0" w:color="auto"/>
                <w:bottom w:val="none" w:sz="0" w:space="0" w:color="auto"/>
                <w:right w:val="none" w:sz="0" w:space="0" w:color="auto"/>
              </w:divBdr>
            </w:div>
            <w:div w:id="543906835">
              <w:marLeft w:val="0"/>
              <w:marRight w:val="0"/>
              <w:marTop w:val="0"/>
              <w:marBottom w:val="0"/>
              <w:divBdr>
                <w:top w:val="none" w:sz="0" w:space="0" w:color="auto"/>
                <w:left w:val="none" w:sz="0" w:space="0" w:color="auto"/>
                <w:bottom w:val="none" w:sz="0" w:space="0" w:color="auto"/>
                <w:right w:val="none" w:sz="0" w:space="0" w:color="auto"/>
              </w:divBdr>
            </w:div>
            <w:div w:id="1743480247">
              <w:marLeft w:val="0"/>
              <w:marRight w:val="0"/>
              <w:marTop w:val="0"/>
              <w:marBottom w:val="0"/>
              <w:divBdr>
                <w:top w:val="none" w:sz="0" w:space="0" w:color="auto"/>
                <w:left w:val="none" w:sz="0" w:space="0" w:color="auto"/>
                <w:bottom w:val="none" w:sz="0" w:space="0" w:color="auto"/>
                <w:right w:val="none" w:sz="0" w:space="0" w:color="auto"/>
              </w:divBdr>
            </w:div>
            <w:div w:id="1106462134">
              <w:marLeft w:val="0"/>
              <w:marRight w:val="0"/>
              <w:marTop w:val="0"/>
              <w:marBottom w:val="0"/>
              <w:divBdr>
                <w:top w:val="none" w:sz="0" w:space="0" w:color="auto"/>
                <w:left w:val="none" w:sz="0" w:space="0" w:color="auto"/>
                <w:bottom w:val="none" w:sz="0" w:space="0" w:color="auto"/>
                <w:right w:val="none" w:sz="0" w:space="0" w:color="auto"/>
              </w:divBdr>
            </w:div>
            <w:div w:id="2009479284">
              <w:marLeft w:val="0"/>
              <w:marRight w:val="0"/>
              <w:marTop w:val="0"/>
              <w:marBottom w:val="0"/>
              <w:divBdr>
                <w:top w:val="none" w:sz="0" w:space="0" w:color="auto"/>
                <w:left w:val="none" w:sz="0" w:space="0" w:color="auto"/>
                <w:bottom w:val="none" w:sz="0" w:space="0" w:color="auto"/>
                <w:right w:val="none" w:sz="0" w:space="0" w:color="auto"/>
              </w:divBdr>
            </w:div>
            <w:div w:id="1177501839">
              <w:marLeft w:val="0"/>
              <w:marRight w:val="0"/>
              <w:marTop w:val="0"/>
              <w:marBottom w:val="0"/>
              <w:divBdr>
                <w:top w:val="none" w:sz="0" w:space="0" w:color="auto"/>
                <w:left w:val="none" w:sz="0" w:space="0" w:color="auto"/>
                <w:bottom w:val="none" w:sz="0" w:space="0" w:color="auto"/>
                <w:right w:val="none" w:sz="0" w:space="0" w:color="auto"/>
              </w:divBdr>
            </w:div>
            <w:div w:id="1152451769">
              <w:marLeft w:val="0"/>
              <w:marRight w:val="0"/>
              <w:marTop w:val="0"/>
              <w:marBottom w:val="0"/>
              <w:divBdr>
                <w:top w:val="none" w:sz="0" w:space="0" w:color="auto"/>
                <w:left w:val="none" w:sz="0" w:space="0" w:color="auto"/>
                <w:bottom w:val="none" w:sz="0" w:space="0" w:color="auto"/>
                <w:right w:val="none" w:sz="0" w:space="0" w:color="auto"/>
              </w:divBdr>
            </w:div>
            <w:div w:id="1215117487">
              <w:marLeft w:val="0"/>
              <w:marRight w:val="0"/>
              <w:marTop w:val="0"/>
              <w:marBottom w:val="0"/>
              <w:divBdr>
                <w:top w:val="none" w:sz="0" w:space="0" w:color="auto"/>
                <w:left w:val="none" w:sz="0" w:space="0" w:color="auto"/>
                <w:bottom w:val="none" w:sz="0" w:space="0" w:color="auto"/>
                <w:right w:val="none" w:sz="0" w:space="0" w:color="auto"/>
              </w:divBdr>
            </w:div>
            <w:div w:id="397171444">
              <w:marLeft w:val="0"/>
              <w:marRight w:val="0"/>
              <w:marTop w:val="0"/>
              <w:marBottom w:val="0"/>
              <w:divBdr>
                <w:top w:val="none" w:sz="0" w:space="0" w:color="auto"/>
                <w:left w:val="none" w:sz="0" w:space="0" w:color="auto"/>
                <w:bottom w:val="none" w:sz="0" w:space="0" w:color="auto"/>
                <w:right w:val="none" w:sz="0" w:space="0" w:color="auto"/>
              </w:divBdr>
            </w:div>
            <w:div w:id="1400136305">
              <w:marLeft w:val="0"/>
              <w:marRight w:val="0"/>
              <w:marTop w:val="0"/>
              <w:marBottom w:val="0"/>
              <w:divBdr>
                <w:top w:val="none" w:sz="0" w:space="0" w:color="auto"/>
                <w:left w:val="none" w:sz="0" w:space="0" w:color="auto"/>
                <w:bottom w:val="none" w:sz="0" w:space="0" w:color="auto"/>
                <w:right w:val="none" w:sz="0" w:space="0" w:color="auto"/>
              </w:divBdr>
            </w:div>
            <w:div w:id="1021317585">
              <w:marLeft w:val="0"/>
              <w:marRight w:val="0"/>
              <w:marTop w:val="0"/>
              <w:marBottom w:val="0"/>
              <w:divBdr>
                <w:top w:val="none" w:sz="0" w:space="0" w:color="auto"/>
                <w:left w:val="none" w:sz="0" w:space="0" w:color="auto"/>
                <w:bottom w:val="none" w:sz="0" w:space="0" w:color="auto"/>
                <w:right w:val="none" w:sz="0" w:space="0" w:color="auto"/>
              </w:divBdr>
            </w:div>
            <w:div w:id="408893797">
              <w:marLeft w:val="0"/>
              <w:marRight w:val="0"/>
              <w:marTop w:val="0"/>
              <w:marBottom w:val="0"/>
              <w:divBdr>
                <w:top w:val="none" w:sz="0" w:space="0" w:color="auto"/>
                <w:left w:val="none" w:sz="0" w:space="0" w:color="auto"/>
                <w:bottom w:val="none" w:sz="0" w:space="0" w:color="auto"/>
                <w:right w:val="none" w:sz="0" w:space="0" w:color="auto"/>
              </w:divBdr>
            </w:div>
            <w:div w:id="1677154230">
              <w:marLeft w:val="0"/>
              <w:marRight w:val="0"/>
              <w:marTop w:val="0"/>
              <w:marBottom w:val="0"/>
              <w:divBdr>
                <w:top w:val="none" w:sz="0" w:space="0" w:color="auto"/>
                <w:left w:val="none" w:sz="0" w:space="0" w:color="auto"/>
                <w:bottom w:val="none" w:sz="0" w:space="0" w:color="auto"/>
                <w:right w:val="none" w:sz="0" w:space="0" w:color="auto"/>
              </w:divBdr>
            </w:div>
            <w:div w:id="152528843">
              <w:marLeft w:val="0"/>
              <w:marRight w:val="0"/>
              <w:marTop w:val="0"/>
              <w:marBottom w:val="0"/>
              <w:divBdr>
                <w:top w:val="none" w:sz="0" w:space="0" w:color="auto"/>
                <w:left w:val="none" w:sz="0" w:space="0" w:color="auto"/>
                <w:bottom w:val="none" w:sz="0" w:space="0" w:color="auto"/>
                <w:right w:val="none" w:sz="0" w:space="0" w:color="auto"/>
              </w:divBdr>
            </w:div>
            <w:div w:id="1946572699">
              <w:marLeft w:val="0"/>
              <w:marRight w:val="0"/>
              <w:marTop w:val="0"/>
              <w:marBottom w:val="0"/>
              <w:divBdr>
                <w:top w:val="none" w:sz="0" w:space="0" w:color="auto"/>
                <w:left w:val="none" w:sz="0" w:space="0" w:color="auto"/>
                <w:bottom w:val="none" w:sz="0" w:space="0" w:color="auto"/>
                <w:right w:val="none" w:sz="0" w:space="0" w:color="auto"/>
              </w:divBdr>
            </w:div>
            <w:div w:id="2064668911">
              <w:marLeft w:val="0"/>
              <w:marRight w:val="0"/>
              <w:marTop w:val="0"/>
              <w:marBottom w:val="0"/>
              <w:divBdr>
                <w:top w:val="none" w:sz="0" w:space="0" w:color="auto"/>
                <w:left w:val="none" w:sz="0" w:space="0" w:color="auto"/>
                <w:bottom w:val="none" w:sz="0" w:space="0" w:color="auto"/>
                <w:right w:val="none" w:sz="0" w:space="0" w:color="auto"/>
              </w:divBdr>
            </w:div>
            <w:div w:id="1699969019">
              <w:marLeft w:val="0"/>
              <w:marRight w:val="0"/>
              <w:marTop w:val="0"/>
              <w:marBottom w:val="0"/>
              <w:divBdr>
                <w:top w:val="none" w:sz="0" w:space="0" w:color="auto"/>
                <w:left w:val="none" w:sz="0" w:space="0" w:color="auto"/>
                <w:bottom w:val="none" w:sz="0" w:space="0" w:color="auto"/>
                <w:right w:val="none" w:sz="0" w:space="0" w:color="auto"/>
              </w:divBdr>
            </w:div>
            <w:div w:id="158541969">
              <w:marLeft w:val="0"/>
              <w:marRight w:val="0"/>
              <w:marTop w:val="0"/>
              <w:marBottom w:val="0"/>
              <w:divBdr>
                <w:top w:val="none" w:sz="0" w:space="0" w:color="auto"/>
                <w:left w:val="none" w:sz="0" w:space="0" w:color="auto"/>
                <w:bottom w:val="none" w:sz="0" w:space="0" w:color="auto"/>
                <w:right w:val="none" w:sz="0" w:space="0" w:color="auto"/>
              </w:divBdr>
            </w:div>
            <w:div w:id="1607616544">
              <w:marLeft w:val="0"/>
              <w:marRight w:val="0"/>
              <w:marTop w:val="0"/>
              <w:marBottom w:val="0"/>
              <w:divBdr>
                <w:top w:val="none" w:sz="0" w:space="0" w:color="auto"/>
                <w:left w:val="none" w:sz="0" w:space="0" w:color="auto"/>
                <w:bottom w:val="none" w:sz="0" w:space="0" w:color="auto"/>
                <w:right w:val="none" w:sz="0" w:space="0" w:color="auto"/>
              </w:divBdr>
            </w:div>
            <w:div w:id="319890799">
              <w:marLeft w:val="0"/>
              <w:marRight w:val="0"/>
              <w:marTop w:val="0"/>
              <w:marBottom w:val="0"/>
              <w:divBdr>
                <w:top w:val="none" w:sz="0" w:space="0" w:color="auto"/>
                <w:left w:val="none" w:sz="0" w:space="0" w:color="auto"/>
                <w:bottom w:val="none" w:sz="0" w:space="0" w:color="auto"/>
                <w:right w:val="none" w:sz="0" w:space="0" w:color="auto"/>
              </w:divBdr>
            </w:div>
            <w:div w:id="890653552">
              <w:marLeft w:val="0"/>
              <w:marRight w:val="0"/>
              <w:marTop w:val="0"/>
              <w:marBottom w:val="0"/>
              <w:divBdr>
                <w:top w:val="none" w:sz="0" w:space="0" w:color="auto"/>
                <w:left w:val="none" w:sz="0" w:space="0" w:color="auto"/>
                <w:bottom w:val="none" w:sz="0" w:space="0" w:color="auto"/>
                <w:right w:val="none" w:sz="0" w:space="0" w:color="auto"/>
              </w:divBdr>
            </w:div>
            <w:div w:id="669986625">
              <w:marLeft w:val="0"/>
              <w:marRight w:val="0"/>
              <w:marTop w:val="0"/>
              <w:marBottom w:val="0"/>
              <w:divBdr>
                <w:top w:val="none" w:sz="0" w:space="0" w:color="auto"/>
                <w:left w:val="none" w:sz="0" w:space="0" w:color="auto"/>
                <w:bottom w:val="none" w:sz="0" w:space="0" w:color="auto"/>
                <w:right w:val="none" w:sz="0" w:space="0" w:color="auto"/>
              </w:divBdr>
            </w:div>
            <w:div w:id="1849522853">
              <w:marLeft w:val="0"/>
              <w:marRight w:val="0"/>
              <w:marTop w:val="0"/>
              <w:marBottom w:val="0"/>
              <w:divBdr>
                <w:top w:val="none" w:sz="0" w:space="0" w:color="auto"/>
                <w:left w:val="none" w:sz="0" w:space="0" w:color="auto"/>
                <w:bottom w:val="none" w:sz="0" w:space="0" w:color="auto"/>
                <w:right w:val="none" w:sz="0" w:space="0" w:color="auto"/>
              </w:divBdr>
            </w:div>
            <w:div w:id="1254557297">
              <w:marLeft w:val="0"/>
              <w:marRight w:val="0"/>
              <w:marTop w:val="0"/>
              <w:marBottom w:val="0"/>
              <w:divBdr>
                <w:top w:val="none" w:sz="0" w:space="0" w:color="auto"/>
                <w:left w:val="none" w:sz="0" w:space="0" w:color="auto"/>
                <w:bottom w:val="none" w:sz="0" w:space="0" w:color="auto"/>
                <w:right w:val="none" w:sz="0" w:space="0" w:color="auto"/>
              </w:divBdr>
            </w:div>
            <w:div w:id="806820980">
              <w:marLeft w:val="0"/>
              <w:marRight w:val="0"/>
              <w:marTop w:val="0"/>
              <w:marBottom w:val="0"/>
              <w:divBdr>
                <w:top w:val="none" w:sz="0" w:space="0" w:color="auto"/>
                <w:left w:val="none" w:sz="0" w:space="0" w:color="auto"/>
                <w:bottom w:val="none" w:sz="0" w:space="0" w:color="auto"/>
                <w:right w:val="none" w:sz="0" w:space="0" w:color="auto"/>
              </w:divBdr>
            </w:div>
            <w:div w:id="599333512">
              <w:marLeft w:val="0"/>
              <w:marRight w:val="0"/>
              <w:marTop w:val="0"/>
              <w:marBottom w:val="0"/>
              <w:divBdr>
                <w:top w:val="none" w:sz="0" w:space="0" w:color="auto"/>
                <w:left w:val="none" w:sz="0" w:space="0" w:color="auto"/>
                <w:bottom w:val="none" w:sz="0" w:space="0" w:color="auto"/>
                <w:right w:val="none" w:sz="0" w:space="0" w:color="auto"/>
              </w:divBdr>
            </w:div>
            <w:div w:id="1656296597">
              <w:marLeft w:val="0"/>
              <w:marRight w:val="0"/>
              <w:marTop w:val="0"/>
              <w:marBottom w:val="0"/>
              <w:divBdr>
                <w:top w:val="none" w:sz="0" w:space="0" w:color="auto"/>
                <w:left w:val="none" w:sz="0" w:space="0" w:color="auto"/>
                <w:bottom w:val="none" w:sz="0" w:space="0" w:color="auto"/>
                <w:right w:val="none" w:sz="0" w:space="0" w:color="auto"/>
              </w:divBdr>
            </w:div>
            <w:div w:id="796534741">
              <w:marLeft w:val="0"/>
              <w:marRight w:val="0"/>
              <w:marTop w:val="0"/>
              <w:marBottom w:val="0"/>
              <w:divBdr>
                <w:top w:val="none" w:sz="0" w:space="0" w:color="auto"/>
                <w:left w:val="none" w:sz="0" w:space="0" w:color="auto"/>
                <w:bottom w:val="none" w:sz="0" w:space="0" w:color="auto"/>
                <w:right w:val="none" w:sz="0" w:space="0" w:color="auto"/>
              </w:divBdr>
            </w:div>
            <w:div w:id="511457562">
              <w:marLeft w:val="0"/>
              <w:marRight w:val="0"/>
              <w:marTop w:val="0"/>
              <w:marBottom w:val="0"/>
              <w:divBdr>
                <w:top w:val="none" w:sz="0" w:space="0" w:color="auto"/>
                <w:left w:val="none" w:sz="0" w:space="0" w:color="auto"/>
                <w:bottom w:val="none" w:sz="0" w:space="0" w:color="auto"/>
                <w:right w:val="none" w:sz="0" w:space="0" w:color="auto"/>
              </w:divBdr>
            </w:div>
            <w:div w:id="730351674">
              <w:marLeft w:val="0"/>
              <w:marRight w:val="0"/>
              <w:marTop w:val="0"/>
              <w:marBottom w:val="0"/>
              <w:divBdr>
                <w:top w:val="none" w:sz="0" w:space="0" w:color="auto"/>
                <w:left w:val="none" w:sz="0" w:space="0" w:color="auto"/>
                <w:bottom w:val="none" w:sz="0" w:space="0" w:color="auto"/>
                <w:right w:val="none" w:sz="0" w:space="0" w:color="auto"/>
              </w:divBdr>
            </w:div>
            <w:div w:id="1940215195">
              <w:marLeft w:val="0"/>
              <w:marRight w:val="0"/>
              <w:marTop w:val="0"/>
              <w:marBottom w:val="0"/>
              <w:divBdr>
                <w:top w:val="none" w:sz="0" w:space="0" w:color="auto"/>
                <w:left w:val="none" w:sz="0" w:space="0" w:color="auto"/>
                <w:bottom w:val="none" w:sz="0" w:space="0" w:color="auto"/>
                <w:right w:val="none" w:sz="0" w:space="0" w:color="auto"/>
              </w:divBdr>
            </w:div>
            <w:div w:id="730035310">
              <w:marLeft w:val="0"/>
              <w:marRight w:val="0"/>
              <w:marTop w:val="0"/>
              <w:marBottom w:val="0"/>
              <w:divBdr>
                <w:top w:val="none" w:sz="0" w:space="0" w:color="auto"/>
                <w:left w:val="none" w:sz="0" w:space="0" w:color="auto"/>
                <w:bottom w:val="none" w:sz="0" w:space="0" w:color="auto"/>
                <w:right w:val="none" w:sz="0" w:space="0" w:color="auto"/>
              </w:divBdr>
            </w:div>
            <w:div w:id="1206603013">
              <w:marLeft w:val="0"/>
              <w:marRight w:val="0"/>
              <w:marTop w:val="0"/>
              <w:marBottom w:val="0"/>
              <w:divBdr>
                <w:top w:val="none" w:sz="0" w:space="0" w:color="auto"/>
                <w:left w:val="none" w:sz="0" w:space="0" w:color="auto"/>
                <w:bottom w:val="none" w:sz="0" w:space="0" w:color="auto"/>
                <w:right w:val="none" w:sz="0" w:space="0" w:color="auto"/>
              </w:divBdr>
            </w:div>
            <w:div w:id="1589264907">
              <w:marLeft w:val="0"/>
              <w:marRight w:val="0"/>
              <w:marTop w:val="0"/>
              <w:marBottom w:val="0"/>
              <w:divBdr>
                <w:top w:val="none" w:sz="0" w:space="0" w:color="auto"/>
                <w:left w:val="none" w:sz="0" w:space="0" w:color="auto"/>
                <w:bottom w:val="none" w:sz="0" w:space="0" w:color="auto"/>
                <w:right w:val="none" w:sz="0" w:space="0" w:color="auto"/>
              </w:divBdr>
            </w:div>
            <w:div w:id="1291280094">
              <w:marLeft w:val="0"/>
              <w:marRight w:val="0"/>
              <w:marTop w:val="0"/>
              <w:marBottom w:val="0"/>
              <w:divBdr>
                <w:top w:val="none" w:sz="0" w:space="0" w:color="auto"/>
                <w:left w:val="none" w:sz="0" w:space="0" w:color="auto"/>
                <w:bottom w:val="none" w:sz="0" w:space="0" w:color="auto"/>
                <w:right w:val="none" w:sz="0" w:space="0" w:color="auto"/>
              </w:divBdr>
            </w:div>
            <w:div w:id="239608032">
              <w:marLeft w:val="0"/>
              <w:marRight w:val="0"/>
              <w:marTop w:val="0"/>
              <w:marBottom w:val="0"/>
              <w:divBdr>
                <w:top w:val="none" w:sz="0" w:space="0" w:color="auto"/>
                <w:left w:val="none" w:sz="0" w:space="0" w:color="auto"/>
                <w:bottom w:val="none" w:sz="0" w:space="0" w:color="auto"/>
                <w:right w:val="none" w:sz="0" w:space="0" w:color="auto"/>
              </w:divBdr>
            </w:div>
            <w:div w:id="1302420550">
              <w:marLeft w:val="0"/>
              <w:marRight w:val="0"/>
              <w:marTop w:val="0"/>
              <w:marBottom w:val="0"/>
              <w:divBdr>
                <w:top w:val="none" w:sz="0" w:space="0" w:color="auto"/>
                <w:left w:val="none" w:sz="0" w:space="0" w:color="auto"/>
                <w:bottom w:val="none" w:sz="0" w:space="0" w:color="auto"/>
                <w:right w:val="none" w:sz="0" w:space="0" w:color="auto"/>
              </w:divBdr>
            </w:div>
            <w:div w:id="135417252">
              <w:marLeft w:val="0"/>
              <w:marRight w:val="0"/>
              <w:marTop w:val="0"/>
              <w:marBottom w:val="0"/>
              <w:divBdr>
                <w:top w:val="none" w:sz="0" w:space="0" w:color="auto"/>
                <w:left w:val="none" w:sz="0" w:space="0" w:color="auto"/>
                <w:bottom w:val="none" w:sz="0" w:space="0" w:color="auto"/>
                <w:right w:val="none" w:sz="0" w:space="0" w:color="auto"/>
              </w:divBdr>
            </w:div>
            <w:div w:id="643043719">
              <w:marLeft w:val="0"/>
              <w:marRight w:val="0"/>
              <w:marTop w:val="0"/>
              <w:marBottom w:val="0"/>
              <w:divBdr>
                <w:top w:val="none" w:sz="0" w:space="0" w:color="auto"/>
                <w:left w:val="none" w:sz="0" w:space="0" w:color="auto"/>
                <w:bottom w:val="none" w:sz="0" w:space="0" w:color="auto"/>
                <w:right w:val="none" w:sz="0" w:space="0" w:color="auto"/>
              </w:divBdr>
            </w:div>
            <w:div w:id="10911502">
              <w:marLeft w:val="0"/>
              <w:marRight w:val="0"/>
              <w:marTop w:val="0"/>
              <w:marBottom w:val="0"/>
              <w:divBdr>
                <w:top w:val="none" w:sz="0" w:space="0" w:color="auto"/>
                <w:left w:val="none" w:sz="0" w:space="0" w:color="auto"/>
                <w:bottom w:val="none" w:sz="0" w:space="0" w:color="auto"/>
                <w:right w:val="none" w:sz="0" w:space="0" w:color="auto"/>
              </w:divBdr>
            </w:div>
            <w:div w:id="1490516945">
              <w:marLeft w:val="0"/>
              <w:marRight w:val="0"/>
              <w:marTop w:val="0"/>
              <w:marBottom w:val="0"/>
              <w:divBdr>
                <w:top w:val="none" w:sz="0" w:space="0" w:color="auto"/>
                <w:left w:val="none" w:sz="0" w:space="0" w:color="auto"/>
                <w:bottom w:val="none" w:sz="0" w:space="0" w:color="auto"/>
                <w:right w:val="none" w:sz="0" w:space="0" w:color="auto"/>
              </w:divBdr>
            </w:div>
            <w:div w:id="990407833">
              <w:marLeft w:val="0"/>
              <w:marRight w:val="0"/>
              <w:marTop w:val="0"/>
              <w:marBottom w:val="0"/>
              <w:divBdr>
                <w:top w:val="none" w:sz="0" w:space="0" w:color="auto"/>
                <w:left w:val="none" w:sz="0" w:space="0" w:color="auto"/>
                <w:bottom w:val="none" w:sz="0" w:space="0" w:color="auto"/>
                <w:right w:val="none" w:sz="0" w:space="0" w:color="auto"/>
              </w:divBdr>
            </w:div>
            <w:div w:id="1268319103">
              <w:marLeft w:val="0"/>
              <w:marRight w:val="0"/>
              <w:marTop w:val="0"/>
              <w:marBottom w:val="0"/>
              <w:divBdr>
                <w:top w:val="none" w:sz="0" w:space="0" w:color="auto"/>
                <w:left w:val="none" w:sz="0" w:space="0" w:color="auto"/>
                <w:bottom w:val="none" w:sz="0" w:space="0" w:color="auto"/>
                <w:right w:val="none" w:sz="0" w:space="0" w:color="auto"/>
              </w:divBdr>
            </w:div>
            <w:div w:id="715928610">
              <w:marLeft w:val="0"/>
              <w:marRight w:val="0"/>
              <w:marTop w:val="0"/>
              <w:marBottom w:val="0"/>
              <w:divBdr>
                <w:top w:val="none" w:sz="0" w:space="0" w:color="auto"/>
                <w:left w:val="none" w:sz="0" w:space="0" w:color="auto"/>
                <w:bottom w:val="none" w:sz="0" w:space="0" w:color="auto"/>
                <w:right w:val="none" w:sz="0" w:space="0" w:color="auto"/>
              </w:divBdr>
            </w:div>
            <w:div w:id="485628096">
              <w:marLeft w:val="0"/>
              <w:marRight w:val="0"/>
              <w:marTop w:val="0"/>
              <w:marBottom w:val="0"/>
              <w:divBdr>
                <w:top w:val="none" w:sz="0" w:space="0" w:color="auto"/>
                <w:left w:val="none" w:sz="0" w:space="0" w:color="auto"/>
                <w:bottom w:val="none" w:sz="0" w:space="0" w:color="auto"/>
                <w:right w:val="none" w:sz="0" w:space="0" w:color="auto"/>
              </w:divBdr>
            </w:div>
            <w:div w:id="532113369">
              <w:marLeft w:val="0"/>
              <w:marRight w:val="0"/>
              <w:marTop w:val="0"/>
              <w:marBottom w:val="0"/>
              <w:divBdr>
                <w:top w:val="none" w:sz="0" w:space="0" w:color="auto"/>
                <w:left w:val="none" w:sz="0" w:space="0" w:color="auto"/>
                <w:bottom w:val="none" w:sz="0" w:space="0" w:color="auto"/>
                <w:right w:val="none" w:sz="0" w:space="0" w:color="auto"/>
              </w:divBdr>
            </w:div>
            <w:div w:id="444617021">
              <w:marLeft w:val="0"/>
              <w:marRight w:val="0"/>
              <w:marTop w:val="0"/>
              <w:marBottom w:val="0"/>
              <w:divBdr>
                <w:top w:val="none" w:sz="0" w:space="0" w:color="auto"/>
                <w:left w:val="none" w:sz="0" w:space="0" w:color="auto"/>
                <w:bottom w:val="none" w:sz="0" w:space="0" w:color="auto"/>
                <w:right w:val="none" w:sz="0" w:space="0" w:color="auto"/>
              </w:divBdr>
            </w:div>
            <w:div w:id="730693230">
              <w:marLeft w:val="0"/>
              <w:marRight w:val="0"/>
              <w:marTop w:val="0"/>
              <w:marBottom w:val="0"/>
              <w:divBdr>
                <w:top w:val="none" w:sz="0" w:space="0" w:color="auto"/>
                <w:left w:val="none" w:sz="0" w:space="0" w:color="auto"/>
                <w:bottom w:val="none" w:sz="0" w:space="0" w:color="auto"/>
                <w:right w:val="none" w:sz="0" w:space="0" w:color="auto"/>
              </w:divBdr>
            </w:div>
            <w:div w:id="1785231351">
              <w:marLeft w:val="0"/>
              <w:marRight w:val="0"/>
              <w:marTop w:val="0"/>
              <w:marBottom w:val="0"/>
              <w:divBdr>
                <w:top w:val="none" w:sz="0" w:space="0" w:color="auto"/>
                <w:left w:val="none" w:sz="0" w:space="0" w:color="auto"/>
                <w:bottom w:val="none" w:sz="0" w:space="0" w:color="auto"/>
                <w:right w:val="none" w:sz="0" w:space="0" w:color="auto"/>
              </w:divBdr>
            </w:div>
            <w:div w:id="1789086481">
              <w:marLeft w:val="0"/>
              <w:marRight w:val="0"/>
              <w:marTop w:val="0"/>
              <w:marBottom w:val="0"/>
              <w:divBdr>
                <w:top w:val="none" w:sz="0" w:space="0" w:color="auto"/>
                <w:left w:val="none" w:sz="0" w:space="0" w:color="auto"/>
                <w:bottom w:val="none" w:sz="0" w:space="0" w:color="auto"/>
                <w:right w:val="none" w:sz="0" w:space="0" w:color="auto"/>
              </w:divBdr>
            </w:div>
            <w:div w:id="1813601191">
              <w:marLeft w:val="0"/>
              <w:marRight w:val="0"/>
              <w:marTop w:val="0"/>
              <w:marBottom w:val="0"/>
              <w:divBdr>
                <w:top w:val="none" w:sz="0" w:space="0" w:color="auto"/>
                <w:left w:val="none" w:sz="0" w:space="0" w:color="auto"/>
                <w:bottom w:val="none" w:sz="0" w:space="0" w:color="auto"/>
                <w:right w:val="none" w:sz="0" w:space="0" w:color="auto"/>
              </w:divBdr>
            </w:div>
            <w:div w:id="778183760">
              <w:marLeft w:val="0"/>
              <w:marRight w:val="0"/>
              <w:marTop w:val="0"/>
              <w:marBottom w:val="0"/>
              <w:divBdr>
                <w:top w:val="none" w:sz="0" w:space="0" w:color="auto"/>
                <w:left w:val="none" w:sz="0" w:space="0" w:color="auto"/>
                <w:bottom w:val="none" w:sz="0" w:space="0" w:color="auto"/>
                <w:right w:val="none" w:sz="0" w:space="0" w:color="auto"/>
              </w:divBdr>
            </w:div>
            <w:div w:id="356319989">
              <w:marLeft w:val="0"/>
              <w:marRight w:val="0"/>
              <w:marTop w:val="0"/>
              <w:marBottom w:val="0"/>
              <w:divBdr>
                <w:top w:val="none" w:sz="0" w:space="0" w:color="auto"/>
                <w:left w:val="none" w:sz="0" w:space="0" w:color="auto"/>
                <w:bottom w:val="none" w:sz="0" w:space="0" w:color="auto"/>
                <w:right w:val="none" w:sz="0" w:space="0" w:color="auto"/>
              </w:divBdr>
            </w:div>
            <w:div w:id="2013872746">
              <w:marLeft w:val="0"/>
              <w:marRight w:val="0"/>
              <w:marTop w:val="0"/>
              <w:marBottom w:val="0"/>
              <w:divBdr>
                <w:top w:val="none" w:sz="0" w:space="0" w:color="auto"/>
                <w:left w:val="none" w:sz="0" w:space="0" w:color="auto"/>
                <w:bottom w:val="none" w:sz="0" w:space="0" w:color="auto"/>
                <w:right w:val="none" w:sz="0" w:space="0" w:color="auto"/>
              </w:divBdr>
            </w:div>
            <w:div w:id="1783913825">
              <w:marLeft w:val="0"/>
              <w:marRight w:val="0"/>
              <w:marTop w:val="0"/>
              <w:marBottom w:val="0"/>
              <w:divBdr>
                <w:top w:val="none" w:sz="0" w:space="0" w:color="auto"/>
                <w:left w:val="none" w:sz="0" w:space="0" w:color="auto"/>
                <w:bottom w:val="none" w:sz="0" w:space="0" w:color="auto"/>
                <w:right w:val="none" w:sz="0" w:space="0" w:color="auto"/>
              </w:divBdr>
            </w:div>
            <w:div w:id="122240379">
              <w:marLeft w:val="0"/>
              <w:marRight w:val="0"/>
              <w:marTop w:val="0"/>
              <w:marBottom w:val="0"/>
              <w:divBdr>
                <w:top w:val="none" w:sz="0" w:space="0" w:color="auto"/>
                <w:left w:val="none" w:sz="0" w:space="0" w:color="auto"/>
                <w:bottom w:val="none" w:sz="0" w:space="0" w:color="auto"/>
                <w:right w:val="none" w:sz="0" w:space="0" w:color="auto"/>
              </w:divBdr>
            </w:div>
            <w:div w:id="924149735">
              <w:marLeft w:val="0"/>
              <w:marRight w:val="0"/>
              <w:marTop w:val="0"/>
              <w:marBottom w:val="0"/>
              <w:divBdr>
                <w:top w:val="none" w:sz="0" w:space="0" w:color="auto"/>
                <w:left w:val="none" w:sz="0" w:space="0" w:color="auto"/>
                <w:bottom w:val="none" w:sz="0" w:space="0" w:color="auto"/>
                <w:right w:val="none" w:sz="0" w:space="0" w:color="auto"/>
              </w:divBdr>
            </w:div>
            <w:div w:id="661661011">
              <w:marLeft w:val="0"/>
              <w:marRight w:val="0"/>
              <w:marTop w:val="0"/>
              <w:marBottom w:val="0"/>
              <w:divBdr>
                <w:top w:val="none" w:sz="0" w:space="0" w:color="auto"/>
                <w:left w:val="none" w:sz="0" w:space="0" w:color="auto"/>
                <w:bottom w:val="none" w:sz="0" w:space="0" w:color="auto"/>
                <w:right w:val="none" w:sz="0" w:space="0" w:color="auto"/>
              </w:divBdr>
            </w:div>
            <w:div w:id="41100309">
              <w:marLeft w:val="0"/>
              <w:marRight w:val="0"/>
              <w:marTop w:val="0"/>
              <w:marBottom w:val="0"/>
              <w:divBdr>
                <w:top w:val="none" w:sz="0" w:space="0" w:color="auto"/>
                <w:left w:val="none" w:sz="0" w:space="0" w:color="auto"/>
                <w:bottom w:val="none" w:sz="0" w:space="0" w:color="auto"/>
                <w:right w:val="none" w:sz="0" w:space="0" w:color="auto"/>
              </w:divBdr>
            </w:div>
            <w:div w:id="1343508790">
              <w:marLeft w:val="0"/>
              <w:marRight w:val="0"/>
              <w:marTop w:val="0"/>
              <w:marBottom w:val="0"/>
              <w:divBdr>
                <w:top w:val="none" w:sz="0" w:space="0" w:color="auto"/>
                <w:left w:val="none" w:sz="0" w:space="0" w:color="auto"/>
                <w:bottom w:val="none" w:sz="0" w:space="0" w:color="auto"/>
                <w:right w:val="none" w:sz="0" w:space="0" w:color="auto"/>
              </w:divBdr>
            </w:div>
            <w:div w:id="483206690">
              <w:marLeft w:val="0"/>
              <w:marRight w:val="0"/>
              <w:marTop w:val="0"/>
              <w:marBottom w:val="0"/>
              <w:divBdr>
                <w:top w:val="none" w:sz="0" w:space="0" w:color="auto"/>
                <w:left w:val="none" w:sz="0" w:space="0" w:color="auto"/>
                <w:bottom w:val="none" w:sz="0" w:space="0" w:color="auto"/>
                <w:right w:val="none" w:sz="0" w:space="0" w:color="auto"/>
              </w:divBdr>
            </w:div>
            <w:div w:id="1772822812">
              <w:marLeft w:val="0"/>
              <w:marRight w:val="0"/>
              <w:marTop w:val="0"/>
              <w:marBottom w:val="0"/>
              <w:divBdr>
                <w:top w:val="none" w:sz="0" w:space="0" w:color="auto"/>
                <w:left w:val="none" w:sz="0" w:space="0" w:color="auto"/>
                <w:bottom w:val="none" w:sz="0" w:space="0" w:color="auto"/>
                <w:right w:val="none" w:sz="0" w:space="0" w:color="auto"/>
              </w:divBdr>
            </w:div>
            <w:div w:id="1382822628">
              <w:marLeft w:val="0"/>
              <w:marRight w:val="0"/>
              <w:marTop w:val="0"/>
              <w:marBottom w:val="0"/>
              <w:divBdr>
                <w:top w:val="none" w:sz="0" w:space="0" w:color="auto"/>
                <w:left w:val="none" w:sz="0" w:space="0" w:color="auto"/>
                <w:bottom w:val="none" w:sz="0" w:space="0" w:color="auto"/>
                <w:right w:val="none" w:sz="0" w:space="0" w:color="auto"/>
              </w:divBdr>
            </w:div>
            <w:div w:id="1553081309">
              <w:marLeft w:val="0"/>
              <w:marRight w:val="0"/>
              <w:marTop w:val="0"/>
              <w:marBottom w:val="0"/>
              <w:divBdr>
                <w:top w:val="none" w:sz="0" w:space="0" w:color="auto"/>
                <w:left w:val="none" w:sz="0" w:space="0" w:color="auto"/>
                <w:bottom w:val="none" w:sz="0" w:space="0" w:color="auto"/>
                <w:right w:val="none" w:sz="0" w:space="0" w:color="auto"/>
              </w:divBdr>
            </w:div>
            <w:div w:id="1494299898">
              <w:marLeft w:val="0"/>
              <w:marRight w:val="0"/>
              <w:marTop w:val="0"/>
              <w:marBottom w:val="0"/>
              <w:divBdr>
                <w:top w:val="none" w:sz="0" w:space="0" w:color="auto"/>
                <w:left w:val="none" w:sz="0" w:space="0" w:color="auto"/>
                <w:bottom w:val="none" w:sz="0" w:space="0" w:color="auto"/>
                <w:right w:val="none" w:sz="0" w:space="0" w:color="auto"/>
              </w:divBdr>
            </w:div>
            <w:div w:id="1616326083">
              <w:marLeft w:val="0"/>
              <w:marRight w:val="0"/>
              <w:marTop w:val="0"/>
              <w:marBottom w:val="0"/>
              <w:divBdr>
                <w:top w:val="none" w:sz="0" w:space="0" w:color="auto"/>
                <w:left w:val="none" w:sz="0" w:space="0" w:color="auto"/>
                <w:bottom w:val="none" w:sz="0" w:space="0" w:color="auto"/>
                <w:right w:val="none" w:sz="0" w:space="0" w:color="auto"/>
              </w:divBdr>
            </w:div>
            <w:div w:id="640307640">
              <w:marLeft w:val="0"/>
              <w:marRight w:val="0"/>
              <w:marTop w:val="0"/>
              <w:marBottom w:val="0"/>
              <w:divBdr>
                <w:top w:val="none" w:sz="0" w:space="0" w:color="auto"/>
                <w:left w:val="none" w:sz="0" w:space="0" w:color="auto"/>
                <w:bottom w:val="none" w:sz="0" w:space="0" w:color="auto"/>
                <w:right w:val="none" w:sz="0" w:space="0" w:color="auto"/>
              </w:divBdr>
            </w:div>
            <w:div w:id="823547003">
              <w:marLeft w:val="0"/>
              <w:marRight w:val="0"/>
              <w:marTop w:val="0"/>
              <w:marBottom w:val="0"/>
              <w:divBdr>
                <w:top w:val="none" w:sz="0" w:space="0" w:color="auto"/>
                <w:left w:val="none" w:sz="0" w:space="0" w:color="auto"/>
                <w:bottom w:val="none" w:sz="0" w:space="0" w:color="auto"/>
                <w:right w:val="none" w:sz="0" w:space="0" w:color="auto"/>
              </w:divBdr>
            </w:div>
            <w:div w:id="648096074">
              <w:marLeft w:val="0"/>
              <w:marRight w:val="0"/>
              <w:marTop w:val="0"/>
              <w:marBottom w:val="0"/>
              <w:divBdr>
                <w:top w:val="none" w:sz="0" w:space="0" w:color="auto"/>
                <w:left w:val="none" w:sz="0" w:space="0" w:color="auto"/>
                <w:bottom w:val="none" w:sz="0" w:space="0" w:color="auto"/>
                <w:right w:val="none" w:sz="0" w:space="0" w:color="auto"/>
              </w:divBdr>
            </w:div>
            <w:div w:id="411314794">
              <w:marLeft w:val="0"/>
              <w:marRight w:val="0"/>
              <w:marTop w:val="0"/>
              <w:marBottom w:val="0"/>
              <w:divBdr>
                <w:top w:val="none" w:sz="0" w:space="0" w:color="auto"/>
                <w:left w:val="none" w:sz="0" w:space="0" w:color="auto"/>
                <w:bottom w:val="none" w:sz="0" w:space="0" w:color="auto"/>
                <w:right w:val="none" w:sz="0" w:space="0" w:color="auto"/>
              </w:divBdr>
            </w:div>
            <w:div w:id="1237780844">
              <w:marLeft w:val="0"/>
              <w:marRight w:val="0"/>
              <w:marTop w:val="0"/>
              <w:marBottom w:val="0"/>
              <w:divBdr>
                <w:top w:val="none" w:sz="0" w:space="0" w:color="auto"/>
                <w:left w:val="none" w:sz="0" w:space="0" w:color="auto"/>
                <w:bottom w:val="none" w:sz="0" w:space="0" w:color="auto"/>
                <w:right w:val="none" w:sz="0" w:space="0" w:color="auto"/>
              </w:divBdr>
            </w:div>
            <w:div w:id="2079400746">
              <w:marLeft w:val="0"/>
              <w:marRight w:val="0"/>
              <w:marTop w:val="0"/>
              <w:marBottom w:val="0"/>
              <w:divBdr>
                <w:top w:val="none" w:sz="0" w:space="0" w:color="auto"/>
                <w:left w:val="none" w:sz="0" w:space="0" w:color="auto"/>
                <w:bottom w:val="none" w:sz="0" w:space="0" w:color="auto"/>
                <w:right w:val="none" w:sz="0" w:space="0" w:color="auto"/>
              </w:divBdr>
            </w:div>
            <w:div w:id="451096093">
              <w:marLeft w:val="0"/>
              <w:marRight w:val="0"/>
              <w:marTop w:val="0"/>
              <w:marBottom w:val="0"/>
              <w:divBdr>
                <w:top w:val="none" w:sz="0" w:space="0" w:color="auto"/>
                <w:left w:val="none" w:sz="0" w:space="0" w:color="auto"/>
                <w:bottom w:val="none" w:sz="0" w:space="0" w:color="auto"/>
                <w:right w:val="none" w:sz="0" w:space="0" w:color="auto"/>
              </w:divBdr>
            </w:div>
            <w:div w:id="661201358">
              <w:marLeft w:val="0"/>
              <w:marRight w:val="0"/>
              <w:marTop w:val="0"/>
              <w:marBottom w:val="0"/>
              <w:divBdr>
                <w:top w:val="none" w:sz="0" w:space="0" w:color="auto"/>
                <w:left w:val="none" w:sz="0" w:space="0" w:color="auto"/>
                <w:bottom w:val="none" w:sz="0" w:space="0" w:color="auto"/>
                <w:right w:val="none" w:sz="0" w:space="0" w:color="auto"/>
              </w:divBdr>
            </w:div>
            <w:div w:id="1878808999">
              <w:marLeft w:val="0"/>
              <w:marRight w:val="0"/>
              <w:marTop w:val="0"/>
              <w:marBottom w:val="0"/>
              <w:divBdr>
                <w:top w:val="none" w:sz="0" w:space="0" w:color="auto"/>
                <w:left w:val="none" w:sz="0" w:space="0" w:color="auto"/>
                <w:bottom w:val="none" w:sz="0" w:space="0" w:color="auto"/>
                <w:right w:val="none" w:sz="0" w:space="0" w:color="auto"/>
              </w:divBdr>
            </w:div>
            <w:div w:id="259028041">
              <w:marLeft w:val="0"/>
              <w:marRight w:val="0"/>
              <w:marTop w:val="0"/>
              <w:marBottom w:val="0"/>
              <w:divBdr>
                <w:top w:val="none" w:sz="0" w:space="0" w:color="auto"/>
                <w:left w:val="none" w:sz="0" w:space="0" w:color="auto"/>
                <w:bottom w:val="none" w:sz="0" w:space="0" w:color="auto"/>
                <w:right w:val="none" w:sz="0" w:space="0" w:color="auto"/>
              </w:divBdr>
            </w:div>
            <w:div w:id="1238978589">
              <w:marLeft w:val="0"/>
              <w:marRight w:val="0"/>
              <w:marTop w:val="0"/>
              <w:marBottom w:val="0"/>
              <w:divBdr>
                <w:top w:val="none" w:sz="0" w:space="0" w:color="auto"/>
                <w:left w:val="none" w:sz="0" w:space="0" w:color="auto"/>
                <w:bottom w:val="none" w:sz="0" w:space="0" w:color="auto"/>
                <w:right w:val="none" w:sz="0" w:space="0" w:color="auto"/>
              </w:divBdr>
            </w:div>
            <w:div w:id="155192107">
              <w:marLeft w:val="0"/>
              <w:marRight w:val="0"/>
              <w:marTop w:val="0"/>
              <w:marBottom w:val="0"/>
              <w:divBdr>
                <w:top w:val="none" w:sz="0" w:space="0" w:color="auto"/>
                <w:left w:val="none" w:sz="0" w:space="0" w:color="auto"/>
                <w:bottom w:val="none" w:sz="0" w:space="0" w:color="auto"/>
                <w:right w:val="none" w:sz="0" w:space="0" w:color="auto"/>
              </w:divBdr>
            </w:div>
            <w:div w:id="1957641004">
              <w:marLeft w:val="0"/>
              <w:marRight w:val="0"/>
              <w:marTop w:val="0"/>
              <w:marBottom w:val="0"/>
              <w:divBdr>
                <w:top w:val="none" w:sz="0" w:space="0" w:color="auto"/>
                <w:left w:val="none" w:sz="0" w:space="0" w:color="auto"/>
                <w:bottom w:val="none" w:sz="0" w:space="0" w:color="auto"/>
                <w:right w:val="none" w:sz="0" w:space="0" w:color="auto"/>
              </w:divBdr>
            </w:div>
            <w:div w:id="716659073">
              <w:marLeft w:val="0"/>
              <w:marRight w:val="0"/>
              <w:marTop w:val="0"/>
              <w:marBottom w:val="0"/>
              <w:divBdr>
                <w:top w:val="none" w:sz="0" w:space="0" w:color="auto"/>
                <w:left w:val="none" w:sz="0" w:space="0" w:color="auto"/>
                <w:bottom w:val="none" w:sz="0" w:space="0" w:color="auto"/>
                <w:right w:val="none" w:sz="0" w:space="0" w:color="auto"/>
              </w:divBdr>
            </w:div>
            <w:div w:id="1466704163">
              <w:marLeft w:val="0"/>
              <w:marRight w:val="0"/>
              <w:marTop w:val="0"/>
              <w:marBottom w:val="0"/>
              <w:divBdr>
                <w:top w:val="none" w:sz="0" w:space="0" w:color="auto"/>
                <w:left w:val="none" w:sz="0" w:space="0" w:color="auto"/>
                <w:bottom w:val="none" w:sz="0" w:space="0" w:color="auto"/>
                <w:right w:val="none" w:sz="0" w:space="0" w:color="auto"/>
              </w:divBdr>
            </w:div>
            <w:div w:id="1233194303">
              <w:marLeft w:val="0"/>
              <w:marRight w:val="0"/>
              <w:marTop w:val="0"/>
              <w:marBottom w:val="0"/>
              <w:divBdr>
                <w:top w:val="none" w:sz="0" w:space="0" w:color="auto"/>
                <w:left w:val="none" w:sz="0" w:space="0" w:color="auto"/>
                <w:bottom w:val="none" w:sz="0" w:space="0" w:color="auto"/>
                <w:right w:val="none" w:sz="0" w:space="0" w:color="auto"/>
              </w:divBdr>
            </w:div>
            <w:div w:id="849104753">
              <w:marLeft w:val="0"/>
              <w:marRight w:val="0"/>
              <w:marTop w:val="0"/>
              <w:marBottom w:val="0"/>
              <w:divBdr>
                <w:top w:val="none" w:sz="0" w:space="0" w:color="auto"/>
                <w:left w:val="none" w:sz="0" w:space="0" w:color="auto"/>
                <w:bottom w:val="none" w:sz="0" w:space="0" w:color="auto"/>
                <w:right w:val="none" w:sz="0" w:space="0" w:color="auto"/>
              </w:divBdr>
            </w:div>
            <w:div w:id="1093211038">
              <w:marLeft w:val="0"/>
              <w:marRight w:val="0"/>
              <w:marTop w:val="0"/>
              <w:marBottom w:val="0"/>
              <w:divBdr>
                <w:top w:val="none" w:sz="0" w:space="0" w:color="auto"/>
                <w:left w:val="none" w:sz="0" w:space="0" w:color="auto"/>
                <w:bottom w:val="none" w:sz="0" w:space="0" w:color="auto"/>
                <w:right w:val="none" w:sz="0" w:space="0" w:color="auto"/>
              </w:divBdr>
            </w:div>
            <w:div w:id="534775980">
              <w:marLeft w:val="0"/>
              <w:marRight w:val="0"/>
              <w:marTop w:val="0"/>
              <w:marBottom w:val="0"/>
              <w:divBdr>
                <w:top w:val="none" w:sz="0" w:space="0" w:color="auto"/>
                <w:left w:val="none" w:sz="0" w:space="0" w:color="auto"/>
                <w:bottom w:val="none" w:sz="0" w:space="0" w:color="auto"/>
                <w:right w:val="none" w:sz="0" w:space="0" w:color="auto"/>
              </w:divBdr>
            </w:div>
            <w:div w:id="925066836">
              <w:marLeft w:val="0"/>
              <w:marRight w:val="0"/>
              <w:marTop w:val="0"/>
              <w:marBottom w:val="0"/>
              <w:divBdr>
                <w:top w:val="none" w:sz="0" w:space="0" w:color="auto"/>
                <w:left w:val="none" w:sz="0" w:space="0" w:color="auto"/>
                <w:bottom w:val="none" w:sz="0" w:space="0" w:color="auto"/>
                <w:right w:val="none" w:sz="0" w:space="0" w:color="auto"/>
              </w:divBdr>
            </w:div>
            <w:div w:id="1395011230">
              <w:marLeft w:val="0"/>
              <w:marRight w:val="0"/>
              <w:marTop w:val="0"/>
              <w:marBottom w:val="0"/>
              <w:divBdr>
                <w:top w:val="none" w:sz="0" w:space="0" w:color="auto"/>
                <w:left w:val="none" w:sz="0" w:space="0" w:color="auto"/>
                <w:bottom w:val="none" w:sz="0" w:space="0" w:color="auto"/>
                <w:right w:val="none" w:sz="0" w:space="0" w:color="auto"/>
              </w:divBdr>
            </w:div>
            <w:div w:id="1834829001">
              <w:marLeft w:val="0"/>
              <w:marRight w:val="0"/>
              <w:marTop w:val="0"/>
              <w:marBottom w:val="0"/>
              <w:divBdr>
                <w:top w:val="none" w:sz="0" w:space="0" w:color="auto"/>
                <w:left w:val="none" w:sz="0" w:space="0" w:color="auto"/>
                <w:bottom w:val="none" w:sz="0" w:space="0" w:color="auto"/>
                <w:right w:val="none" w:sz="0" w:space="0" w:color="auto"/>
              </w:divBdr>
            </w:div>
            <w:div w:id="2093698673">
              <w:marLeft w:val="0"/>
              <w:marRight w:val="0"/>
              <w:marTop w:val="0"/>
              <w:marBottom w:val="0"/>
              <w:divBdr>
                <w:top w:val="none" w:sz="0" w:space="0" w:color="auto"/>
                <w:left w:val="none" w:sz="0" w:space="0" w:color="auto"/>
                <w:bottom w:val="none" w:sz="0" w:space="0" w:color="auto"/>
                <w:right w:val="none" w:sz="0" w:space="0" w:color="auto"/>
              </w:divBdr>
            </w:div>
            <w:div w:id="1710761515">
              <w:marLeft w:val="0"/>
              <w:marRight w:val="0"/>
              <w:marTop w:val="0"/>
              <w:marBottom w:val="0"/>
              <w:divBdr>
                <w:top w:val="none" w:sz="0" w:space="0" w:color="auto"/>
                <w:left w:val="none" w:sz="0" w:space="0" w:color="auto"/>
                <w:bottom w:val="none" w:sz="0" w:space="0" w:color="auto"/>
                <w:right w:val="none" w:sz="0" w:space="0" w:color="auto"/>
              </w:divBdr>
            </w:div>
            <w:div w:id="1525897090">
              <w:marLeft w:val="0"/>
              <w:marRight w:val="0"/>
              <w:marTop w:val="0"/>
              <w:marBottom w:val="0"/>
              <w:divBdr>
                <w:top w:val="none" w:sz="0" w:space="0" w:color="auto"/>
                <w:left w:val="none" w:sz="0" w:space="0" w:color="auto"/>
                <w:bottom w:val="none" w:sz="0" w:space="0" w:color="auto"/>
                <w:right w:val="none" w:sz="0" w:space="0" w:color="auto"/>
              </w:divBdr>
            </w:div>
            <w:div w:id="1064446597">
              <w:marLeft w:val="0"/>
              <w:marRight w:val="0"/>
              <w:marTop w:val="0"/>
              <w:marBottom w:val="0"/>
              <w:divBdr>
                <w:top w:val="none" w:sz="0" w:space="0" w:color="auto"/>
                <w:left w:val="none" w:sz="0" w:space="0" w:color="auto"/>
                <w:bottom w:val="none" w:sz="0" w:space="0" w:color="auto"/>
                <w:right w:val="none" w:sz="0" w:space="0" w:color="auto"/>
              </w:divBdr>
            </w:div>
            <w:div w:id="1194000886">
              <w:marLeft w:val="0"/>
              <w:marRight w:val="0"/>
              <w:marTop w:val="0"/>
              <w:marBottom w:val="0"/>
              <w:divBdr>
                <w:top w:val="none" w:sz="0" w:space="0" w:color="auto"/>
                <w:left w:val="none" w:sz="0" w:space="0" w:color="auto"/>
                <w:bottom w:val="none" w:sz="0" w:space="0" w:color="auto"/>
                <w:right w:val="none" w:sz="0" w:space="0" w:color="auto"/>
              </w:divBdr>
            </w:div>
            <w:div w:id="1050302233">
              <w:marLeft w:val="0"/>
              <w:marRight w:val="0"/>
              <w:marTop w:val="0"/>
              <w:marBottom w:val="0"/>
              <w:divBdr>
                <w:top w:val="none" w:sz="0" w:space="0" w:color="auto"/>
                <w:left w:val="none" w:sz="0" w:space="0" w:color="auto"/>
                <w:bottom w:val="none" w:sz="0" w:space="0" w:color="auto"/>
                <w:right w:val="none" w:sz="0" w:space="0" w:color="auto"/>
              </w:divBdr>
            </w:div>
            <w:div w:id="214894761">
              <w:marLeft w:val="0"/>
              <w:marRight w:val="0"/>
              <w:marTop w:val="0"/>
              <w:marBottom w:val="0"/>
              <w:divBdr>
                <w:top w:val="none" w:sz="0" w:space="0" w:color="auto"/>
                <w:left w:val="none" w:sz="0" w:space="0" w:color="auto"/>
                <w:bottom w:val="none" w:sz="0" w:space="0" w:color="auto"/>
                <w:right w:val="none" w:sz="0" w:space="0" w:color="auto"/>
              </w:divBdr>
            </w:div>
            <w:div w:id="917402809">
              <w:marLeft w:val="0"/>
              <w:marRight w:val="0"/>
              <w:marTop w:val="0"/>
              <w:marBottom w:val="0"/>
              <w:divBdr>
                <w:top w:val="none" w:sz="0" w:space="0" w:color="auto"/>
                <w:left w:val="none" w:sz="0" w:space="0" w:color="auto"/>
                <w:bottom w:val="none" w:sz="0" w:space="0" w:color="auto"/>
                <w:right w:val="none" w:sz="0" w:space="0" w:color="auto"/>
              </w:divBdr>
            </w:div>
            <w:div w:id="327906382">
              <w:marLeft w:val="0"/>
              <w:marRight w:val="0"/>
              <w:marTop w:val="0"/>
              <w:marBottom w:val="0"/>
              <w:divBdr>
                <w:top w:val="none" w:sz="0" w:space="0" w:color="auto"/>
                <w:left w:val="none" w:sz="0" w:space="0" w:color="auto"/>
                <w:bottom w:val="none" w:sz="0" w:space="0" w:color="auto"/>
                <w:right w:val="none" w:sz="0" w:space="0" w:color="auto"/>
              </w:divBdr>
            </w:div>
            <w:div w:id="1914856609">
              <w:marLeft w:val="0"/>
              <w:marRight w:val="0"/>
              <w:marTop w:val="0"/>
              <w:marBottom w:val="0"/>
              <w:divBdr>
                <w:top w:val="none" w:sz="0" w:space="0" w:color="auto"/>
                <w:left w:val="none" w:sz="0" w:space="0" w:color="auto"/>
                <w:bottom w:val="none" w:sz="0" w:space="0" w:color="auto"/>
                <w:right w:val="none" w:sz="0" w:space="0" w:color="auto"/>
              </w:divBdr>
            </w:div>
            <w:div w:id="684869758">
              <w:marLeft w:val="0"/>
              <w:marRight w:val="0"/>
              <w:marTop w:val="0"/>
              <w:marBottom w:val="0"/>
              <w:divBdr>
                <w:top w:val="none" w:sz="0" w:space="0" w:color="auto"/>
                <w:left w:val="none" w:sz="0" w:space="0" w:color="auto"/>
                <w:bottom w:val="none" w:sz="0" w:space="0" w:color="auto"/>
                <w:right w:val="none" w:sz="0" w:space="0" w:color="auto"/>
              </w:divBdr>
            </w:div>
            <w:div w:id="579021875">
              <w:marLeft w:val="0"/>
              <w:marRight w:val="0"/>
              <w:marTop w:val="0"/>
              <w:marBottom w:val="0"/>
              <w:divBdr>
                <w:top w:val="none" w:sz="0" w:space="0" w:color="auto"/>
                <w:left w:val="none" w:sz="0" w:space="0" w:color="auto"/>
                <w:bottom w:val="none" w:sz="0" w:space="0" w:color="auto"/>
                <w:right w:val="none" w:sz="0" w:space="0" w:color="auto"/>
              </w:divBdr>
            </w:div>
            <w:div w:id="1116752920">
              <w:marLeft w:val="0"/>
              <w:marRight w:val="0"/>
              <w:marTop w:val="0"/>
              <w:marBottom w:val="0"/>
              <w:divBdr>
                <w:top w:val="none" w:sz="0" w:space="0" w:color="auto"/>
                <w:left w:val="none" w:sz="0" w:space="0" w:color="auto"/>
                <w:bottom w:val="none" w:sz="0" w:space="0" w:color="auto"/>
                <w:right w:val="none" w:sz="0" w:space="0" w:color="auto"/>
              </w:divBdr>
            </w:div>
            <w:div w:id="1641183894">
              <w:marLeft w:val="0"/>
              <w:marRight w:val="0"/>
              <w:marTop w:val="0"/>
              <w:marBottom w:val="0"/>
              <w:divBdr>
                <w:top w:val="none" w:sz="0" w:space="0" w:color="auto"/>
                <w:left w:val="none" w:sz="0" w:space="0" w:color="auto"/>
                <w:bottom w:val="none" w:sz="0" w:space="0" w:color="auto"/>
                <w:right w:val="none" w:sz="0" w:space="0" w:color="auto"/>
              </w:divBdr>
            </w:div>
            <w:div w:id="1825780606">
              <w:marLeft w:val="0"/>
              <w:marRight w:val="0"/>
              <w:marTop w:val="0"/>
              <w:marBottom w:val="0"/>
              <w:divBdr>
                <w:top w:val="none" w:sz="0" w:space="0" w:color="auto"/>
                <w:left w:val="none" w:sz="0" w:space="0" w:color="auto"/>
                <w:bottom w:val="none" w:sz="0" w:space="0" w:color="auto"/>
                <w:right w:val="none" w:sz="0" w:space="0" w:color="auto"/>
              </w:divBdr>
            </w:div>
            <w:div w:id="249199569">
              <w:marLeft w:val="0"/>
              <w:marRight w:val="0"/>
              <w:marTop w:val="0"/>
              <w:marBottom w:val="0"/>
              <w:divBdr>
                <w:top w:val="none" w:sz="0" w:space="0" w:color="auto"/>
                <w:left w:val="none" w:sz="0" w:space="0" w:color="auto"/>
                <w:bottom w:val="none" w:sz="0" w:space="0" w:color="auto"/>
                <w:right w:val="none" w:sz="0" w:space="0" w:color="auto"/>
              </w:divBdr>
            </w:div>
            <w:div w:id="924798810">
              <w:marLeft w:val="0"/>
              <w:marRight w:val="0"/>
              <w:marTop w:val="0"/>
              <w:marBottom w:val="0"/>
              <w:divBdr>
                <w:top w:val="none" w:sz="0" w:space="0" w:color="auto"/>
                <w:left w:val="none" w:sz="0" w:space="0" w:color="auto"/>
                <w:bottom w:val="none" w:sz="0" w:space="0" w:color="auto"/>
                <w:right w:val="none" w:sz="0" w:space="0" w:color="auto"/>
              </w:divBdr>
            </w:div>
            <w:div w:id="1588659479">
              <w:marLeft w:val="0"/>
              <w:marRight w:val="0"/>
              <w:marTop w:val="0"/>
              <w:marBottom w:val="0"/>
              <w:divBdr>
                <w:top w:val="none" w:sz="0" w:space="0" w:color="auto"/>
                <w:left w:val="none" w:sz="0" w:space="0" w:color="auto"/>
                <w:bottom w:val="none" w:sz="0" w:space="0" w:color="auto"/>
                <w:right w:val="none" w:sz="0" w:space="0" w:color="auto"/>
              </w:divBdr>
            </w:div>
            <w:div w:id="1441031625">
              <w:marLeft w:val="0"/>
              <w:marRight w:val="0"/>
              <w:marTop w:val="0"/>
              <w:marBottom w:val="0"/>
              <w:divBdr>
                <w:top w:val="none" w:sz="0" w:space="0" w:color="auto"/>
                <w:left w:val="none" w:sz="0" w:space="0" w:color="auto"/>
                <w:bottom w:val="none" w:sz="0" w:space="0" w:color="auto"/>
                <w:right w:val="none" w:sz="0" w:space="0" w:color="auto"/>
              </w:divBdr>
            </w:div>
            <w:div w:id="1846095718">
              <w:marLeft w:val="0"/>
              <w:marRight w:val="0"/>
              <w:marTop w:val="0"/>
              <w:marBottom w:val="0"/>
              <w:divBdr>
                <w:top w:val="none" w:sz="0" w:space="0" w:color="auto"/>
                <w:left w:val="none" w:sz="0" w:space="0" w:color="auto"/>
                <w:bottom w:val="none" w:sz="0" w:space="0" w:color="auto"/>
                <w:right w:val="none" w:sz="0" w:space="0" w:color="auto"/>
              </w:divBdr>
            </w:div>
            <w:div w:id="1901332063">
              <w:marLeft w:val="0"/>
              <w:marRight w:val="0"/>
              <w:marTop w:val="0"/>
              <w:marBottom w:val="0"/>
              <w:divBdr>
                <w:top w:val="none" w:sz="0" w:space="0" w:color="auto"/>
                <w:left w:val="none" w:sz="0" w:space="0" w:color="auto"/>
                <w:bottom w:val="none" w:sz="0" w:space="0" w:color="auto"/>
                <w:right w:val="none" w:sz="0" w:space="0" w:color="auto"/>
              </w:divBdr>
            </w:div>
            <w:div w:id="1680503720">
              <w:marLeft w:val="0"/>
              <w:marRight w:val="0"/>
              <w:marTop w:val="0"/>
              <w:marBottom w:val="0"/>
              <w:divBdr>
                <w:top w:val="none" w:sz="0" w:space="0" w:color="auto"/>
                <w:left w:val="none" w:sz="0" w:space="0" w:color="auto"/>
                <w:bottom w:val="none" w:sz="0" w:space="0" w:color="auto"/>
                <w:right w:val="none" w:sz="0" w:space="0" w:color="auto"/>
              </w:divBdr>
            </w:div>
            <w:div w:id="763113655">
              <w:marLeft w:val="0"/>
              <w:marRight w:val="0"/>
              <w:marTop w:val="0"/>
              <w:marBottom w:val="0"/>
              <w:divBdr>
                <w:top w:val="none" w:sz="0" w:space="0" w:color="auto"/>
                <w:left w:val="none" w:sz="0" w:space="0" w:color="auto"/>
                <w:bottom w:val="none" w:sz="0" w:space="0" w:color="auto"/>
                <w:right w:val="none" w:sz="0" w:space="0" w:color="auto"/>
              </w:divBdr>
            </w:div>
            <w:div w:id="1786071124">
              <w:marLeft w:val="0"/>
              <w:marRight w:val="0"/>
              <w:marTop w:val="0"/>
              <w:marBottom w:val="0"/>
              <w:divBdr>
                <w:top w:val="none" w:sz="0" w:space="0" w:color="auto"/>
                <w:left w:val="none" w:sz="0" w:space="0" w:color="auto"/>
                <w:bottom w:val="none" w:sz="0" w:space="0" w:color="auto"/>
                <w:right w:val="none" w:sz="0" w:space="0" w:color="auto"/>
              </w:divBdr>
            </w:div>
            <w:div w:id="1714773199">
              <w:marLeft w:val="0"/>
              <w:marRight w:val="0"/>
              <w:marTop w:val="0"/>
              <w:marBottom w:val="0"/>
              <w:divBdr>
                <w:top w:val="none" w:sz="0" w:space="0" w:color="auto"/>
                <w:left w:val="none" w:sz="0" w:space="0" w:color="auto"/>
                <w:bottom w:val="none" w:sz="0" w:space="0" w:color="auto"/>
                <w:right w:val="none" w:sz="0" w:space="0" w:color="auto"/>
              </w:divBdr>
            </w:div>
            <w:div w:id="478964363">
              <w:marLeft w:val="0"/>
              <w:marRight w:val="0"/>
              <w:marTop w:val="0"/>
              <w:marBottom w:val="0"/>
              <w:divBdr>
                <w:top w:val="none" w:sz="0" w:space="0" w:color="auto"/>
                <w:left w:val="none" w:sz="0" w:space="0" w:color="auto"/>
                <w:bottom w:val="none" w:sz="0" w:space="0" w:color="auto"/>
                <w:right w:val="none" w:sz="0" w:space="0" w:color="auto"/>
              </w:divBdr>
            </w:div>
            <w:div w:id="277027998">
              <w:marLeft w:val="0"/>
              <w:marRight w:val="0"/>
              <w:marTop w:val="0"/>
              <w:marBottom w:val="0"/>
              <w:divBdr>
                <w:top w:val="none" w:sz="0" w:space="0" w:color="auto"/>
                <w:left w:val="none" w:sz="0" w:space="0" w:color="auto"/>
                <w:bottom w:val="none" w:sz="0" w:space="0" w:color="auto"/>
                <w:right w:val="none" w:sz="0" w:space="0" w:color="auto"/>
              </w:divBdr>
            </w:div>
            <w:div w:id="1666779010">
              <w:marLeft w:val="0"/>
              <w:marRight w:val="0"/>
              <w:marTop w:val="0"/>
              <w:marBottom w:val="0"/>
              <w:divBdr>
                <w:top w:val="none" w:sz="0" w:space="0" w:color="auto"/>
                <w:left w:val="none" w:sz="0" w:space="0" w:color="auto"/>
                <w:bottom w:val="none" w:sz="0" w:space="0" w:color="auto"/>
                <w:right w:val="none" w:sz="0" w:space="0" w:color="auto"/>
              </w:divBdr>
            </w:div>
            <w:div w:id="555119368">
              <w:marLeft w:val="0"/>
              <w:marRight w:val="0"/>
              <w:marTop w:val="0"/>
              <w:marBottom w:val="0"/>
              <w:divBdr>
                <w:top w:val="none" w:sz="0" w:space="0" w:color="auto"/>
                <w:left w:val="none" w:sz="0" w:space="0" w:color="auto"/>
                <w:bottom w:val="none" w:sz="0" w:space="0" w:color="auto"/>
                <w:right w:val="none" w:sz="0" w:space="0" w:color="auto"/>
              </w:divBdr>
            </w:div>
            <w:div w:id="761686025">
              <w:marLeft w:val="0"/>
              <w:marRight w:val="0"/>
              <w:marTop w:val="0"/>
              <w:marBottom w:val="0"/>
              <w:divBdr>
                <w:top w:val="none" w:sz="0" w:space="0" w:color="auto"/>
                <w:left w:val="none" w:sz="0" w:space="0" w:color="auto"/>
                <w:bottom w:val="none" w:sz="0" w:space="0" w:color="auto"/>
                <w:right w:val="none" w:sz="0" w:space="0" w:color="auto"/>
              </w:divBdr>
            </w:div>
            <w:div w:id="1014380834">
              <w:marLeft w:val="0"/>
              <w:marRight w:val="0"/>
              <w:marTop w:val="0"/>
              <w:marBottom w:val="0"/>
              <w:divBdr>
                <w:top w:val="none" w:sz="0" w:space="0" w:color="auto"/>
                <w:left w:val="none" w:sz="0" w:space="0" w:color="auto"/>
                <w:bottom w:val="none" w:sz="0" w:space="0" w:color="auto"/>
                <w:right w:val="none" w:sz="0" w:space="0" w:color="auto"/>
              </w:divBdr>
            </w:div>
            <w:div w:id="1441146700">
              <w:marLeft w:val="0"/>
              <w:marRight w:val="0"/>
              <w:marTop w:val="0"/>
              <w:marBottom w:val="0"/>
              <w:divBdr>
                <w:top w:val="none" w:sz="0" w:space="0" w:color="auto"/>
                <w:left w:val="none" w:sz="0" w:space="0" w:color="auto"/>
                <w:bottom w:val="none" w:sz="0" w:space="0" w:color="auto"/>
                <w:right w:val="none" w:sz="0" w:space="0" w:color="auto"/>
              </w:divBdr>
            </w:div>
            <w:div w:id="507210971">
              <w:marLeft w:val="0"/>
              <w:marRight w:val="0"/>
              <w:marTop w:val="0"/>
              <w:marBottom w:val="0"/>
              <w:divBdr>
                <w:top w:val="none" w:sz="0" w:space="0" w:color="auto"/>
                <w:left w:val="none" w:sz="0" w:space="0" w:color="auto"/>
                <w:bottom w:val="none" w:sz="0" w:space="0" w:color="auto"/>
                <w:right w:val="none" w:sz="0" w:space="0" w:color="auto"/>
              </w:divBdr>
            </w:div>
            <w:div w:id="735126791">
              <w:marLeft w:val="0"/>
              <w:marRight w:val="0"/>
              <w:marTop w:val="0"/>
              <w:marBottom w:val="0"/>
              <w:divBdr>
                <w:top w:val="none" w:sz="0" w:space="0" w:color="auto"/>
                <w:left w:val="none" w:sz="0" w:space="0" w:color="auto"/>
                <w:bottom w:val="none" w:sz="0" w:space="0" w:color="auto"/>
                <w:right w:val="none" w:sz="0" w:space="0" w:color="auto"/>
              </w:divBdr>
            </w:div>
            <w:div w:id="2121535278">
              <w:marLeft w:val="0"/>
              <w:marRight w:val="0"/>
              <w:marTop w:val="0"/>
              <w:marBottom w:val="0"/>
              <w:divBdr>
                <w:top w:val="none" w:sz="0" w:space="0" w:color="auto"/>
                <w:left w:val="none" w:sz="0" w:space="0" w:color="auto"/>
                <w:bottom w:val="none" w:sz="0" w:space="0" w:color="auto"/>
                <w:right w:val="none" w:sz="0" w:space="0" w:color="auto"/>
              </w:divBdr>
            </w:div>
            <w:div w:id="1397509045">
              <w:marLeft w:val="0"/>
              <w:marRight w:val="0"/>
              <w:marTop w:val="0"/>
              <w:marBottom w:val="0"/>
              <w:divBdr>
                <w:top w:val="none" w:sz="0" w:space="0" w:color="auto"/>
                <w:left w:val="none" w:sz="0" w:space="0" w:color="auto"/>
                <w:bottom w:val="none" w:sz="0" w:space="0" w:color="auto"/>
                <w:right w:val="none" w:sz="0" w:space="0" w:color="auto"/>
              </w:divBdr>
            </w:div>
            <w:div w:id="2071416328">
              <w:marLeft w:val="0"/>
              <w:marRight w:val="0"/>
              <w:marTop w:val="0"/>
              <w:marBottom w:val="0"/>
              <w:divBdr>
                <w:top w:val="none" w:sz="0" w:space="0" w:color="auto"/>
                <w:left w:val="none" w:sz="0" w:space="0" w:color="auto"/>
                <w:bottom w:val="none" w:sz="0" w:space="0" w:color="auto"/>
                <w:right w:val="none" w:sz="0" w:space="0" w:color="auto"/>
              </w:divBdr>
            </w:div>
            <w:div w:id="578517626">
              <w:marLeft w:val="0"/>
              <w:marRight w:val="0"/>
              <w:marTop w:val="0"/>
              <w:marBottom w:val="0"/>
              <w:divBdr>
                <w:top w:val="none" w:sz="0" w:space="0" w:color="auto"/>
                <w:left w:val="none" w:sz="0" w:space="0" w:color="auto"/>
                <w:bottom w:val="none" w:sz="0" w:space="0" w:color="auto"/>
                <w:right w:val="none" w:sz="0" w:space="0" w:color="auto"/>
              </w:divBdr>
            </w:div>
            <w:div w:id="1227376868">
              <w:marLeft w:val="0"/>
              <w:marRight w:val="0"/>
              <w:marTop w:val="0"/>
              <w:marBottom w:val="0"/>
              <w:divBdr>
                <w:top w:val="none" w:sz="0" w:space="0" w:color="auto"/>
                <w:left w:val="none" w:sz="0" w:space="0" w:color="auto"/>
                <w:bottom w:val="none" w:sz="0" w:space="0" w:color="auto"/>
                <w:right w:val="none" w:sz="0" w:space="0" w:color="auto"/>
              </w:divBdr>
            </w:div>
            <w:div w:id="1710452351">
              <w:marLeft w:val="0"/>
              <w:marRight w:val="0"/>
              <w:marTop w:val="0"/>
              <w:marBottom w:val="0"/>
              <w:divBdr>
                <w:top w:val="none" w:sz="0" w:space="0" w:color="auto"/>
                <w:left w:val="none" w:sz="0" w:space="0" w:color="auto"/>
                <w:bottom w:val="none" w:sz="0" w:space="0" w:color="auto"/>
                <w:right w:val="none" w:sz="0" w:space="0" w:color="auto"/>
              </w:divBdr>
            </w:div>
            <w:div w:id="571427982">
              <w:marLeft w:val="0"/>
              <w:marRight w:val="0"/>
              <w:marTop w:val="0"/>
              <w:marBottom w:val="0"/>
              <w:divBdr>
                <w:top w:val="none" w:sz="0" w:space="0" w:color="auto"/>
                <w:left w:val="none" w:sz="0" w:space="0" w:color="auto"/>
                <w:bottom w:val="none" w:sz="0" w:space="0" w:color="auto"/>
                <w:right w:val="none" w:sz="0" w:space="0" w:color="auto"/>
              </w:divBdr>
            </w:div>
            <w:div w:id="2073649329">
              <w:marLeft w:val="0"/>
              <w:marRight w:val="0"/>
              <w:marTop w:val="0"/>
              <w:marBottom w:val="0"/>
              <w:divBdr>
                <w:top w:val="none" w:sz="0" w:space="0" w:color="auto"/>
                <w:left w:val="none" w:sz="0" w:space="0" w:color="auto"/>
                <w:bottom w:val="none" w:sz="0" w:space="0" w:color="auto"/>
                <w:right w:val="none" w:sz="0" w:space="0" w:color="auto"/>
              </w:divBdr>
            </w:div>
            <w:div w:id="160976834">
              <w:marLeft w:val="0"/>
              <w:marRight w:val="0"/>
              <w:marTop w:val="0"/>
              <w:marBottom w:val="0"/>
              <w:divBdr>
                <w:top w:val="none" w:sz="0" w:space="0" w:color="auto"/>
                <w:left w:val="none" w:sz="0" w:space="0" w:color="auto"/>
                <w:bottom w:val="none" w:sz="0" w:space="0" w:color="auto"/>
                <w:right w:val="none" w:sz="0" w:space="0" w:color="auto"/>
              </w:divBdr>
            </w:div>
            <w:div w:id="1742407240">
              <w:marLeft w:val="0"/>
              <w:marRight w:val="0"/>
              <w:marTop w:val="0"/>
              <w:marBottom w:val="0"/>
              <w:divBdr>
                <w:top w:val="none" w:sz="0" w:space="0" w:color="auto"/>
                <w:left w:val="none" w:sz="0" w:space="0" w:color="auto"/>
                <w:bottom w:val="none" w:sz="0" w:space="0" w:color="auto"/>
                <w:right w:val="none" w:sz="0" w:space="0" w:color="auto"/>
              </w:divBdr>
            </w:div>
            <w:div w:id="29964005">
              <w:marLeft w:val="0"/>
              <w:marRight w:val="0"/>
              <w:marTop w:val="0"/>
              <w:marBottom w:val="0"/>
              <w:divBdr>
                <w:top w:val="none" w:sz="0" w:space="0" w:color="auto"/>
                <w:left w:val="none" w:sz="0" w:space="0" w:color="auto"/>
                <w:bottom w:val="none" w:sz="0" w:space="0" w:color="auto"/>
                <w:right w:val="none" w:sz="0" w:space="0" w:color="auto"/>
              </w:divBdr>
            </w:div>
            <w:div w:id="88279718">
              <w:marLeft w:val="0"/>
              <w:marRight w:val="0"/>
              <w:marTop w:val="0"/>
              <w:marBottom w:val="0"/>
              <w:divBdr>
                <w:top w:val="none" w:sz="0" w:space="0" w:color="auto"/>
                <w:left w:val="none" w:sz="0" w:space="0" w:color="auto"/>
                <w:bottom w:val="none" w:sz="0" w:space="0" w:color="auto"/>
                <w:right w:val="none" w:sz="0" w:space="0" w:color="auto"/>
              </w:divBdr>
            </w:div>
            <w:div w:id="450900013">
              <w:marLeft w:val="0"/>
              <w:marRight w:val="0"/>
              <w:marTop w:val="0"/>
              <w:marBottom w:val="0"/>
              <w:divBdr>
                <w:top w:val="none" w:sz="0" w:space="0" w:color="auto"/>
                <w:left w:val="none" w:sz="0" w:space="0" w:color="auto"/>
                <w:bottom w:val="none" w:sz="0" w:space="0" w:color="auto"/>
                <w:right w:val="none" w:sz="0" w:space="0" w:color="auto"/>
              </w:divBdr>
            </w:div>
            <w:div w:id="1357729743">
              <w:marLeft w:val="0"/>
              <w:marRight w:val="0"/>
              <w:marTop w:val="0"/>
              <w:marBottom w:val="0"/>
              <w:divBdr>
                <w:top w:val="none" w:sz="0" w:space="0" w:color="auto"/>
                <w:left w:val="none" w:sz="0" w:space="0" w:color="auto"/>
                <w:bottom w:val="none" w:sz="0" w:space="0" w:color="auto"/>
                <w:right w:val="none" w:sz="0" w:space="0" w:color="auto"/>
              </w:divBdr>
            </w:div>
            <w:div w:id="1573929739">
              <w:marLeft w:val="0"/>
              <w:marRight w:val="0"/>
              <w:marTop w:val="0"/>
              <w:marBottom w:val="0"/>
              <w:divBdr>
                <w:top w:val="none" w:sz="0" w:space="0" w:color="auto"/>
                <w:left w:val="none" w:sz="0" w:space="0" w:color="auto"/>
                <w:bottom w:val="none" w:sz="0" w:space="0" w:color="auto"/>
                <w:right w:val="none" w:sz="0" w:space="0" w:color="auto"/>
              </w:divBdr>
            </w:div>
            <w:div w:id="456609537">
              <w:marLeft w:val="0"/>
              <w:marRight w:val="0"/>
              <w:marTop w:val="0"/>
              <w:marBottom w:val="0"/>
              <w:divBdr>
                <w:top w:val="none" w:sz="0" w:space="0" w:color="auto"/>
                <w:left w:val="none" w:sz="0" w:space="0" w:color="auto"/>
                <w:bottom w:val="none" w:sz="0" w:space="0" w:color="auto"/>
                <w:right w:val="none" w:sz="0" w:space="0" w:color="auto"/>
              </w:divBdr>
            </w:div>
            <w:div w:id="1761413930">
              <w:marLeft w:val="0"/>
              <w:marRight w:val="0"/>
              <w:marTop w:val="0"/>
              <w:marBottom w:val="0"/>
              <w:divBdr>
                <w:top w:val="none" w:sz="0" w:space="0" w:color="auto"/>
                <w:left w:val="none" w:sz="0" w:space="0" w:color="auto"/>
                <w:bottom w:val="none" w:sz="0" w:space="0" w:color="auto"/>
                <w:right w:val="none" w:sz="0" w:space="0" w:color="auto"/>
              </w:divBdr>
            </w:div>
            <w:div w:id="1523082705">
              <w:marLeft w:val="0"/>
              <w:marRight w:val="0"/>
              <w:marTop w:val="0"/>
              <w:marBottom w:val="0"/>
              <w:divBdr>
                <w:top w:val="none" w:sz="0" w:space="0" w:color="auto"/>
                <w:left w:val="none" w:sz="0" w:space="0" w:color="auto"/>
                <w:bottom w:val="none" w:sz="0" w:space="0" w:color="auto"/>
                <w:right w:val="none" w:sz="0" w:space="0" w:color="auto"/>
              </w:divBdr>
            </w:div>
            <w:div w:id="406803657">
              <w:marLeft w:val="0"/>
              <w:marRight w:val="0"/>
              <w:marTop w:val="0"/>
              <w:marBottom w:val="0"/>
              <w:divBdr>
                <w:top w:val="none" w:sz="0" w:space="0" w:color="auto"/>
                <w:left w:val="none" w:sz="0" w:space="0" w:color="auto"/>
                <w:bottom w:val="none" w:sz="0" w:space="0" w:color="auto"/>
                <w:right w:val="none" w:sz="0" w:space="0" w:color="auto"/>
              </w:divBdr>
            </w:div>
            <w:div w:id="890115034">
              <w:marLeft w:val="0"/>
              <w:marRight w:val="0"/>
              <w:marTop w:val="0"/>
              <w:marBottom w:val="0"/>
              <w:divBdr>
                <w:top w:val="none" w:sz="0" w:space="0" w:color="auto"/>
                <w:left w:val="none" w:sz="0" w:space="0" w:color="auto"/>
                <w:bottom w:val="none" w:sz="0" w:space="0" w:color="auto"/>
                <w:right w:val="none" w:sz="0" w:space="0" w:color="auto"/>
              </w:divBdr>
            </w:div>
            <w:div w:id="407193859">
              <w:marLeft w:val="0"/>
              <w:marRight w:val="0"/>
              <w:marTop w:val="0"/>
              <w:marBottom w:val="0"/>
              <w:divBdr>
                <w:top w:val="none" w:sz="0" w:space="0" w:color="auto"/>
                <w:left w:val="none" w:sz="0" w:space="0" w:color="auto"/>
                <w:bottom w:val="none" w:sz="0" w:space="0" w:color="auto"/>
                <w:right w:val="none" w:sz="0" w:space="0" w:color="auto"/>
              </w:divBdr>
            </w:div>
            <w:div w:id="445124696">
              <w:marLeft w:val="0"/>
              <w:marRight w:val="0"/>
              <w:marTop w:val="0"/>
              <w:marBottom w:val="0"/>
              <w:divBdr>
                <w:top w:val="none" w:sz="0" w:space="0" w:color="auto"/>
                <w:left w:val="none" w:sz="0" w:space="0" w:color="auto"/>
                <w:bottom w:val="none" w:sz="0" w:space="0" w:color="auto"/>
                <w:right w:val="none" w:sz="0" w:space="0" w:color="auto"/>
              </w:divBdr>
            </w:div>
            <w:div w:id="215315787">
              <w:marLeft w:val="0"/>
              <w:marRight w:val="0"/>
              <w:marTop w:val="0"/>
              <w:marBottom w:val="0"/>
              <w:divBdr>
                <w:top w:val="none" w:sz="0" w:space="0" w:color="auto"/>
                <w:left w:val="none" w:sz="0" w:space="0" w:color="auto"/>
                <w:bottom w:val="none" w:sz="0" w:space="0" w:color="auto"/>
                <w:right w:val="none" w:sz="0" w:space="0" w:color="auto"/>
              </w:divBdr>
            </w:div>
            <w:div w:id="1790390222">
              <w:marLeft w:val="0"/>
              <w:marRight w:val="0"/>
              <w:marTop w:val="0"/>
              <w:marBottom w:val="0"/>
              <w:divBdr>
                <w:top w:val="none" w:sz="0" w:space="0" w:color="auto"/>
                <w:left w:val="none" w:sz="0" w:space="0" w:color="auto"/>
                <w:bottom w:val="none" w:sz="0" w:space="0" w:color="auto"/>
                <w:right w:val="none" w:sz="0" w:space="0" w:color="auto"/>
              </w:divBdr>
            </w:div>
            <w:div w:id="411464383">
              <w:marLeft w:val="0"/>
              <w:marRight w:val="0"/>
              <w:marTop w:val="0"/>
              <w:marBottom w:val="0"/>
              <w:divBdr>
                <w:top w:val="none" w:sz="0" w:space="0" w:color="auto"/>
                <w:left w:val="none" w:sz="0" w:space="0" w:color="auto"/>
                <w:bottom w:val="none" w:sz="0" w:space="0" w:color="auto"/>
                <w:right w:val="none" w:sz="0" w:space="0" w:color="auto"/>
              </w:divBdr>
            </w:div>
            <w:div w:id="934478727">
              <w:marLeft w:val="0"/>
              <w:marRight w:val="0"/>
              <w:marTop w:val="0"/>
              <w:marBottom w:val="0"/>
              <w:divBdr>
                <w:top w:val="none" w:sz="0" w:space="0" w:color="auto"/>
                <w:left w:val="none" w:sz="0" w:space="0" w:color="auto"/>
                <w:bottom w:val="none" w:sz="0" w:space="0" w:color="auto"/>
                <w:right w:val="none" w:sz="0" w:space="0" w:color="auto"/>
              </w:divBdr>
            </w:div>
            <w:div w:id="1453785743">
              <w:marLeft w:val="0"/>
              <w:marRight w:val="0"/>
              <w:marTop w:val="0"/>
              <w:marBottom w:val="0"/>
              <w:divBdr>
                <w:top w:val="none" w:sz="0" w:space="0" w:color="auto"/>
                <w:left w:val="none" w:sz="0" w:space="0" w:color="auto"/>
                <w:bottom w:val="none" w:sz="0" w:space="0" w:color="auto"/>
                <w:right w:val="none" w:sz="0" w:space="0" w:color="auto"/>
              </w:divBdr>
            </w:div>
            <w:div w:id="810948245">
              <w:marLeft w:val="0"/>
              <w:marRight w:val="0"/>
              <w:marTop w:val="0"/>
              <w:marBottom w:val="0"/>
              <w:divBdr>
                <w:top w:val="none" w:sz="0" w:space="0" w:color="auto"/>
                <w:left w:val="none" w:sz="0" w:space="0" w:color="auto"/>
                <w:bottom w:val="none" w:sz="0" w:space="0" w:color="auto"/>
                <w:right w:val="none" w:sz="0" w:space="0" w:color="auto"/>
              </w:divBdr>
            </w:div>
            <w:div w:id="1819375806">
              <w:marLeft w:val="0"/>
              <w:marRight w:val="0"/>
              <w:marTop w:val="0"/>
              <w:marBottom w:val="0"/>
              <w:divBdr>
                <w:top w:val="none" w:sz="0" w:space="0" w:color="auto"/>
                <w:left w:val="none" w:sz="0" w:space="0" w:color="auto"/>
                <w:bottom w:val="none" w:sz="0" w:space="0" w:color="auto"/>
                <w:right w:val="none" w:sz="0" w:space="0" w:color="auto"/>
              </w:divBdr>
            </w:div>
            <w:div w:id="930966323">
              <w:marLeft w:val="0"/>
              <w:marRight w:val="0"/>
              <w:marTop w:val="0"/>
              <w:marBottom w:val="0"/>
              <w:divBdr>
                <w:top w:val="none" w:sz="0" w:space="0" w:color="auto"/>
                <w:left w:val="none" w:sz="0" w:space="0" w:color="auto"/>
                <w:bottom w:val="none" w:sz="0" w:space="0" w:color="auto"/>
                <w:right w:val="none" w:sz="0" w:space="0" w:color="auto"/>
              </w:divBdr>
            </w:div>
            <w:div w:id="897089023">
              <w:marLeft w:val="0"/>
              <w:marRight w:val="0"/>
              <w:marTop w:val="0"/>
              <w:marBottom w:val="0"/>
              <w:divBdr>
                <w:top w:val="none" w:sz="0" w:space="0" w:color="auto"/>
                <w:left w:val="none" w:sz="0" w:space="0" w:color="auto"/>
                <w:bottom w:val="none" w:sz="0" w:space="0" w:color="auto"/>
                <w:right w:val="none" w:sz="0" w:space="0" w:color="auto"/>
              </w:divBdr>
            </w:div>
            <w:div w:id="1100683248">
              <w:marLeft w:val="0"/>
              <w:marRight w:val="0"/>
              <w:marTop w:val="0"/>
              <w:marBottom w:val="0"/>
              <w:divBdr>
                <w:top w:val="none" w:sz="0" w:space="0" w:color="auto"/>
                <w:left w:val="none" w:sz="0" w:space="0" w:color="auto"/>
                <w:bottom w:val="none" w:sz="0" w:space="0" w:color="auto"/>
                <w:right w:val="none" w:sz="0" w:space="0" w:color="auto"/>
              </w:divBdr>
            </w:div>
            <w:div w:id="1388719342">
              <w:marLeft w:val="0"/>
              <w:marRight w:val="0"/>
              <w:marTop w:val="0"/>
              <w:marBottom w:val="0"/>
              <w:divBdr>
                <w:top w:val="none" w:sz="0" w:space="0" w:color="auto"/>
                <w:left w:val="none" w:sz="0" w:space="0" w:color="auto"/>
                <w:bottom w:val="none" w:sz="0" w:space="0" w:color="auto"/>
                <w:right w:val="none" w:sz="0" w:space="0" w:color="auto"/>
              </w:divBdr>
            </w:div>
            <w:div w:id="840849764">
              <w:marLeft w:val="0"/>
              <w:marRight w:val="0"/>
              <w:marTop w:val="0"/>
              <w:marBottom w:val="0"/>
              <w:divBdr>
                <w:top w:val="none" w:sz="0" w:space="0" w:color="auto"/>
                <w:left w:val="none" w:sz="0" w:space="0" w:color="auto"/>
                <w:bottom w:val="none" w:sz="0" w:space="0" w:color="auto"/>
                <w:right w:val="none" w:sz="0" w:space="0" w:color="auto"/>
              </w:divBdr>
            </w:div>
            <w:div w:id="1928079613">
              <w:marLeft w:val="0"/>
              <w:marRight w:val="0"/>
              <w:marTop w:val="0"/>
              <w:marBottom w:val="0"/>
              <w:divBdr>
                <w:top w:val="none" w:sz="0" w:space="0" w:color="auto"/>
                <w:left w:val="none" w:sz="0" w:space="0" w:color="auto"/>
                <w:bottom w:val="none" w:sz="0" w:space="0" w:color="auto"/>
                <w:right w:val="none" w:sz="0" w:space="0" w:color="auto"/>
              </w:divBdr>
            </w:div>
            <w:div w:id="2067096705">
              <w:marLeft w:val="0"/>
              <w:marRight w:val="0"/>
              <w:marTop w:val="0"/>
              <w:marBottom w:val="0"/>
              <w:divBdr>
                <w:top w:val="none" w:sz="0" w:space="0" w:color="auto"/>
                <w:left w:val="none" w:sz="0" w:space="0" w:color="auto"/>
                <w:bottom w:val="none" w:sz="0" w:space="0" w:color="auto"/>
                <w:right w:val="none" w:sz="0" w:space="0" w:color="auto"/>
              </w:divBdr>
            </w:div>
            <w:div w:id="1241057577">
              <w:marLeft w:val="0"/>
              <w:marRight w:val="0"/>
              <w:marTop w:val="0"/>
              <w:marBottom w:val="0"/>
              <w:divBdr>
                <w:top w:val="none" w:sz="0" w:space="0" w:color="auto"/>
                <w:left w:val="none" w:sz="0" w:space="0" w:color="auto"/>
                <w:bottom w:val="none" w:sz="0" w:space="0" w:color="auto"/>
                <w:right w:val="none" w:sz="0" w:space="0" w:color="auto"/>
              </w:divBdr>
            </w:div>
            <w:div w:id="73288663">
              <w:marLeft w:val="0"/>
              <w:marRight w:val="0"/>
              <w:marTop w:val="0"/>
              <w:marBottom w:val="0"/>
              <w:divBdr>
                <w:top w:val="none" w:sz="0" w:space="0" w:color="auto"/>
                <w:left w:val="none" w:sz="0" w:space="0" w:color="auto"/>
                <w:bottom w:val="none" w:sz="0" w:space="0" w:color="auto"/>
                <w:right w:val="none" w:sz="0" w:space="0" w:color="auto"/>
              </w:divBdr>
            </w:div>
            <w:div w:id="672492887">
              <w:marLeft w:val="0"/>
              <w:marRight w:val="0"/>
              <w:marTop w:val="0"/>
              <w:marBottom w:val="0"/>
              <w:divBdr>
                <w:top w:val="none" w:sz="0" w:space="0" w:color="auto"/>
                <w:left w:val="none" w:sz="0" w:space="0" w:color="auto"/>
                <w:bottom w:val="none" w:sz="0" w:space="0" w:color="auto"/>
                <w:right w:val="none" w:sz="0" w:space="0" w:color="auto"/>
              </w:divBdr>
            </w:div>
            <w:div w:id="1003358640">
              <w:marLeft w:val="0"/>
              <w:marRight w:val="0"/>
              <w:marTop w:val="0"/>
              <w:marBottom w:val="0"/>
              <w:divBdr>
                <w:top w:val="none" w:sz="0" w:space="0" w:color="auto"/>
                <w:left w:val="none" w:sz="0" w:space="0" w:color="auto"/>
                <w:bottom w:val="none" w:sz="0" w:space="0" w:color="auto"/>
                <w:right w:val="none" w:sz="0" w:space="0" w:color="auto"/>
              </w:divBdr>
            </w:div>
            <w:div w:id="1079475748">
              <w:marLeft w:val="0"/>
              <w:marRight w:val="0"/>
              <w:marTop w:val="0"/>
              <w:marBottom w:val="0"/>
              <w:divBdr>
                <w:top w:val="none" w:sz="0" w:space="0" w:color="auto"/>
                <w:left w:val="none" w:sz="0" w:space="0" w:color="auto"/>
                <w:bottom w:val="none" w:sz="0" w:space="0" w:color="auto"/>
                <w:right w:val="none" w:sz="0" w:space="0" w:color="auto"/>
              </w:divBdr>
            </w:div>
            <w:div w:id="1177620357">
              <w:marLeft w:val="0"/>
              <w:marRight w:val="0"/>
              <w:marTop w:val="0"/>
              <w:marBottom w:val="0"/>
              <w:divBdr>
                <w:top w:val="none" w:sz="0" w:space="0" w:color="auto"/>
                <w:left w:val="none" w:sz="0" w:space="0" w:color="auto"/>
                <w:bottom w:val="none" w:sz="0" w:space="0" w:color="auto"/>
                <w:right w:val="none" w:sz="0" w:space="0" w:color="auto"/>
              </w:divBdr>
            </w:div>
            <w:div w:id="1779448643">
              <w:marLeft w:val="0"/>
              <w:marRight w:val="0"/>
              <w:marTop w:val="0"/>
              <w:marBottom w:val="0"/>
              <w:divBdr>
                <w:top w:val="none" w:sz="0" w:space="0" w:color="auto"/>
                <w:left w:val="none" w:sz="0" w:space="0" w:color="auto"/>
                <w:bottom w:val="none" w:sz="0" w:space="0" w:color="auto"/>
                <w:right w:val="none" w:sz="0" w:space="0" w:color="auto"/>
              </w:divBdr>
            </w:div>
            <w:div w:id="480119400">
              <w:marLeft w:val="0"/>
              <w:marRight w:val="0"/>
              <w:marTop w:val="0"/>
              <w:marBottom w:val="0"/>
              <w:divBdr>
                <w:top w:val="none" w:sz="0" w:space="0" w:color="auto"/>
                <w:left w:val="none" w:sz="0" w:space="0" w:color="auto"/>
                <w:bottom w:val="none" w:sz="0" w:space="0" w:color="auto"/>
                <w:right w:val="none" w:sz="0" w:space="0" w:color="auto"/>
              </w:divBdr>
            </w:div>
            <w:div w:id="1102602367">
              <w:marLeft w:val="0"/>
              <w:marRight w:val="0"/>
              <w:marTop w:val="0"/>
              <w:marBottom w:val="0"/>
              <w:divBdr>
                <w:top w:val="none" w:sz="0" w:space="0" w:color="auto"/>
                <w:left w:val="none" w:sz="0" w:space="0" w:color="auto"/>
                <w:bottom w:val="none" w:sz="0" w:space="0" w:color="auto"/>
                <w:right w:val="none" w:sz="0" w:space="0" w:color="auto"/>
              </w:divBdr>
            </w:div>
            <w:div w:id="2105303205">
              <w:marLeft w:val="0"/>
              <w:marRight w:val="0"/>
              <w:marTop w:val="0"/>
              <w:marBottom w:val="0"/>
              <w:divBdr>
                <w:top w:val="none" w:sz="0" w:space="0" w:color="auto"/>
                <w:left w:val="none" w:sz="0" w:space="0" w:color="auto"/>
                <w:bottom w:val="none" w:sz="0" w:space="0" w:color="auto"/>
                <w:right w:val="none" w:sz="0" w:space="0" w:color="auto"/>
              </w:divBdr>
            </w:div>
            <w:div w:id="1353654166">
              <w:marLeft w:val="0"/>
              <w:marRight w:val="0"/>
              <w:marTop w:val="0"/>
              <w:marBottom w:val="0"/>
              <w:divBdr>
                <w:top w:val="none" w:sz="0" w:space="0" w:color="auto"/>
                <w:left w:val="none" w:sz="0" w:space="0" w:color="auto"/>
                <w:bottom w:val="none" w:sz="0" w:space="0" w:color="auto"/>
                <w:right w:val="none" w:sz="0" w:space="0" w:color="auto"/>
              </w:divBdr>
            </w:div>
            <w:div w:id="1086075625">
              <w:marLeft w:val="0"/>
              <w:marRight w:val="0"/>
              <w:marTop w:val="0"/>
              <w:marBottom w:val="0"/>
              <w:divBdr>
                <w:top w:val="none" w:sz="0" w:space="0" w:color="auto"/>
                <w:left w:val="none" w:sz="0" w:space="0" w:color="auto"/>
                <w:bottom w:val="none" w:sz="0" w:space="0" w:color="auto"/>
                <w:right w:val="none" w:sz="0" w:space="0" w:color="auto"/>
              </w:divBdr>
            </w:div>
            <w:div w:id="1021783790">
              <w:marLeft w:val="0"/>
              <w:marRight w:val="0"/>
              <w:marTop w:val="0"/>
              <w:marBottom w:val="0"/>
              <w:divBdr>
                <w:top w:val="none" w:sz="0" w:space="0" w:color="auto"/>
                <w:left w:val="none" w:sz="0" w:space="0" w:color="auto"/>
                <w:bottom w:val="none" w:sz="0" w:space="0" w:color="auto"/>
                <w:right w:val="none" w:sz="0" w:space="0" w:color="auto"/>
              </w:divBdr>
            </w:div>
            <w:div w:id="1837114567">
              <w:marLeft w:val="0"/>
              <w:marRight w:val="0"/>
              <w:marTop w:val="0"/>
              <w:marBottom w:val="0"/>
              <w:divBdr>
                <w:top w:val="none" w:sz="0" w:space="0" w:color="auto"/>
                <w:left w:val="none" w:sz="0" w:space="0" w:color="auto"/>
                <w:bottom w:val="none" w:sz="0" w:space="0" w:color="auto"/>
                <w:right w:val="none" w:sz="0" w:space="0" w:color="auto"/>
              </w:divBdr>
            </w:div>
            <w:div w:id="40835698">
              <w:marLeft w:val="0"/>
              <w:marRight w:val="0"/>
              <w:marTop w:val="0"/>
              <w:marBottom w:val="0"/>
              <w:divBdr>
                <w:top w:val="none" w:sz="0" w:space="0" w:color="auto"/>
                <w:left w:val="none" w:sz="0" w:space="0" w:color="auto"/>
                <w:bottom w:val="none" w:sz="0" w:space="0" w:color="auto"/>
                <w:right w:val="none" w:sz="0" w:space="0" w:color="auto"/>
              </w:divBdr>
            </w:div>
            <w:div w:id="245110604">
              <w:marLeft w:val="0"/>
              <w:marRight w:val="0"/>
              <w:marTop w:val="0"/>
              <w:marBottom w:val="0"/>
              <w:divBdr>
                <w:top w:val="none" w:sz="0" w:space="0" w:color="auto"/>
                <w:left w:val="none" w:sz="0" w:space="0" w:color="auto"/>
                <w:bottom w:val="none" w:sz="0" w:space="0" w:color="auto"/>
                <w:right w:val="none" w:sz="0" w:space="0" w:color="auto"/>
              </w:divBdr>
            </w:div>
            <w:div w:id="1141381277">
              <w:marLeft w:val="0"/>
              <w:marRight w:val="0"/>
              <w:marTop w:val="0"/>
              <w:marBottom w:val="0"/>
              <w:divBdr>
                <w:top w:val="none" w:sz="0" w:space="0" w:color="auto"/>
                <w:left w:val="none" w:sz="0" w:space="0" w:color="auto"/>
                <w:bottom w:val="none" w:sz="0" w:space="0" w:color="auto"/>
                <w:right w:val="none" w:sz="0" w:space="0" w:color="auto"/>
              </w:divBdr>
            </w:div>
            <w:div w:id="1546485448">
              <w:marLeft w:val="0"/>
              <w:marRight w:val="0"/>
              <w:marTop w:val="0"/>
              <w:marBottom w:val="0"/>
              <w:divBdr>
                <w:top w:val="none" w:sz="0" w:space="0" w:color="auto"/>
                <w:left w:val="none" w:sz="0" w:space="0" w:color="auto"/>
                <w:bottom w:val="none" w:sz="0" w:space="0" w:color="auto"/>
                <w:right w:val="none" w:sz="0" w:space="0" w:color="auto"/>
              </w:divBdr>
            </w:div>
            <w:div w:id="1504126577">
              <w:marLeft w:val="0"/>
              <w:marRight w:val="0"/>
              <w:marTop w:val="0"/>
              <w:marBottom w:val="0"/>
              <w:divBdr>
                <w:top w:val="none" w:sz="0" w:space="0" w:color="auto"/>
                <w:left w:val="none" w:sz="0" w:space="0" w:color="auto"/>
                <w:bottom w:val="none" w:sz="0" w:space="0" w:color="auto"/>
                <w:right w:val="none" w:sz="0" w:space="0" w:color="auto"/>
              </w:divBdr>
            </w:div>
            <w:div w:id="1320579748">
              <w:marLeft w:val="0"/>
              <w:marRight w:val="0"/>
              <w:marTop w:val="0"/>
              <w:marBottom w:val="0"/>
              <w:divBdr>
                <w:top w:val="none" w:sz="0" w:space="0" w:color="auto"/>
                <w:left w:val="none" w:sz="0" w:space="0" w:color="auto"/>
                <w:bottom w:val="none" w:sz="0" w:space="0" w:color="auto"/>
                <w:right w:val="none" w:sz="0" w:space="0" w:color="auto"/>
              </w:divBdr>
            </w:div>
            <w:div w:id="963342408">
              <w:marLeft w:val="0"/>
              <w:marRight w:val="0"/>
              <w:marTop w:val="0"/>
              <w:marBottom w:val="0"/>
              <w:divBdr>
                <w:top w:val="none" w:sz="0" w:space="0" w:color="auto"/>
                <w:left w:val="none" w:sz="0" w:space="0" w:color="auto"/>
                <w:bottom w:val="none" w:sz="0" w:space="0" w:color="auto"/>
                <w:right w:val="none" w:sz="0" w:space="0" w:color="auto"/>
              </w:divBdr>
            </w:div>
            <w:div w:id="312180018">
              <w:marLeft w:val="0"/>
              <w:marRight w:val="0"/>
              <w:marTop w:val="0"/>
              <w:marBottom w:val="0"/>
              <w:divBdr>
                <w:top w:val="none" w:sz="0" w:space="0" w:color="auto"/>
                <w:left w:val="none" w:sz="0" w:space="0" w:color="auto"/>
                <w:bottom w:val="none" w:sz="0" w:space="0" w:color="auto"/>
                <w:right w:val="none" w:sz="0" w:space="0" w:color="auto"/>
              </w:divBdr>
            </w:div>
            <w:div w:id="6220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4253">
      <w:bodyDiv w:val="1"/>
      <w:marLeft w:val="0"/>
      <w:marRight w:val="0"/>
      <w:marTop w:val="0"/>
      <w:marBottom w:val="0"/>
      <w:divBdr>
        <w:top w:val="none" w:sz="0" w:space="0" w:color="auto"/>
        <w:left w:val="none" w:sz="0" w:space="0" w:color="auto"/>
        <w:bottom w:val="none" w:sz="0" w:space="0" w:color="auto"/>
        <w:right w:val="none" w:sz="0" w:space="0" w:color="auto"/>
      </w:divBdr>
      <w:divsChild>
        <w:div w:id="390735561">
          <w:marLeft w:val="0"/>
          <w:marRight w:val="0"/>
          <w:marTop w:val="0"/>
          <w:marBottom w:val="0"/>
          <w:divBdr>
            <w:top w:val="none" w:sz="0" w:space="0" w:color="auto"/>
            <w:left w:val="none" w:sz="0" w:space="0" w:color="auto"/>
            <w:bottom w:val="none" w:sz="0" w:space="0" w:color="auto"/>
            <w:right w:val="none" w:sz="0" w:space="0" w:color="auto"/>
          </w:divBdr>
          <w:divsChild>
            <w:div w:id="16182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6383">
      <w:bodyDiv w:val="1"/>
      <w:marLeft w:val="0"/>
      <w:marRight w:val="0"/>
      <w:marTop w:val="0"/>
      <w:marBottom w:val="0"/>
      <w:divBdr>
        <w:top w:val="none" w:sz="0" w:space="0" w:color="auto"/>
        <w:left w:val="none" w:sz="0" w:space="0" w:color="auto"/>
        <w:bottom w:val="none" w:sz="0" w:space="0" w:color="auto"/>
        <w:right w:val="none" w:sz="0" w:space="0" w:color="auto"/>
      </w:divBdr>
      <w:divsChild>
        <w:div w:id="742217193">
          <w:marLeft w:val="0"/>
          <w:marRight w:val="0"/>
          <w:marTop w:val="0"/>
          <w:marBottom w:val="0"/>
          <w:divBdr>
            <w:top w:val="none" w:sz="0" w:space="0" w:color="auto"/>
            <w:left w:val="none" w:sz="0" w:space="0" w:color="auto"/>
            <w:bottom w:val="none" w:sz="0" w:space="0" w:color="auto"/>
            <w:right w:val="none" w:sz="0" w:space="0" w:color="auto"/>
          </w:divBdr>
          <w:divsChild>
            <w:div w:id="158645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2515">
      <w:bodyDiv w:val="1"/>
      <w:marLeft w:val="0"/>
      <w:marRight w:val="0"/>
      <w:marTop w:val="0"/>
      <w:marBottom w:val="0"/>
      <w:divBdr>
        <w:top w:val="none" w:sz="0" w:space="0" w:color="auto"/>
        <w:left w:val="none" w:sz="0" w:space="0" w:color="auto"/>
        <w:bottom w:val="none" w:sz="0" w:space="0" w:color="auto"/>
        <w:right w:val="none" w:sz="0" w:space="0" w:color="auto"/>
      </w:divBdr>
      <w:divsChild>
        <w:div w:id="1598176867">
          <w:marLeft w:val="0"/>
          <w:marRight w:val="0"/>
          <w:marTop w:val="0"/>
          <w:marBottom w:val="0"/>
          <w:divBdr>
            <w:top w:val="none" w:sz="0" w:space="0" w:color="auto"/>
            <w:left w:val="none" w:sz="0" w:space="0" w:color="auto"/>
            <w:bottom w:val="none" w:sz="0" w:space="0" w:color="auto"/>
            <w:right w:val="none" w:sz="0" w:space="0" w:color="auto"/>
          </w:divBdr>
          <w:divsChild>
            <w:div w:id="18115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31022">
      <w:bodyDiv w:val="1"/>
      <w:marLeft w:val="0"/>
      <w:marRight w:val="0"/>
      <w:marTop w:val="0"/>
      <w:marBottom w:val="0"/>
      <w:divBdr>
        <w:top w:val="none" w:sz="0" w:space="0" w:color="auto"/>
        <w:left w:val="none" w:sz="0" w:space="0" w:color="auto"/>
        <w:bottom w:val="none" w:sz="0" w:space="0" w:color="auto"/>
        <w:right w:val="none" w:sz="0" w:space="0" w:color="auto"/>
      </w:divBdr>
      <w:divsChild>
        <w:div w:id="576667105">
          <w:marLeft w:val="0"/>
          <w:marRight w:val="0"/>
          <w:marTop w:val="0"/>
          <w:marBottom w:val="0"/>
          <w:divBdr>
            <w:top w:val="none" w:sz="0" w:space="0" w:color="auto"/>
            <w:left w:val="none" w:sz="0" w:space="0" w:color="auto"/>
            <w:bottom w:val="none" w:sz="0" w:space="0" w:color="auto"/>
            <w:right w:val="none" w:sz="0" w:space="0" w:color="auto"/>
          </w:divBdr>
          <w:divsChild>
            <w:div w:id="118177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6372">
      <w:bodyDiv w:val="1"/>
      <w:marLeft w:val="0"/>
      <w:marRight w:val="0"/>
      <w:marTop w:val="0"/>
      <w:marBottom w:val="0"/>
      <w:divBdr>
        <w:top w:val="none" w:sz="0" w:space="0" w:color="auto"/>
        <w:left w:val="none" w:sz="0" w:space="0" w:color="auto"/>
        <w:bottom w:val="none" w:sz="0" w:space="0" w:color="auto"/>
        <w:right w:val="none" w:sz="0" w:space="0" w:color="auto"/>
      </w:divBdr>
      <w:divsChild>
        <w:div w:id="907156852">
          <w:marLeft w:val="0"/>
          <w:marRight w:val="0"/>
          <w:marTop w:val="0"/>
          <w:marBottom w:val="0"/>
          <w:divBdr>
            <w:top w:val="none" w:sz="0" w:space="0" w:color="auto"/>
            <w:left w:val="none" w:sz="0" w:space="0" w:color="auto"/>
            <w:bottom w:val="none" w:sz="0" w:space="0" w:color="auto"/>
            <w:right w:val="none" w:sz="0" w:space="0" w:color="auto"/>
          </w:divBdr>
          <w:divsChild>
            <w:div w:id="7686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7382">
      <w:bodyDiv w:val="1"/>
      <w:marLeft w:val="0"/>
      <w:marRight w:val="0"/>
      <w:marTop w:val="0"/>
      <w:marBottom w:val="0"/>
      <w:divBdr>
        <w:top w:val="none" w:sz="0" w:space="0" w:color="auto"/>
        <w:left w:val="none" w:sz="0" w:space="0" w:color="auto"/>
        <w:bottom w:val="none" w:sz="0" w:space="0" w:color="auto"/>
        <w:right w:val="none" w:sz="0" w:space="0" w:color="auto"/>
      </w:divBdr>
      <w:divsChild>
        <w:div w:id="974142031">
          <w:marLeft w:val="0"/>
          <w:marRight w:val="0"/>
          <w:marTop w:val="0"/>
          <w:marBottom w:val="0"/>
          <w:divBdr>
            <w:top w:val="none" w:sz="0" w:space="0" w:color="auto"/>
            <w:left w:val="none" w:sz="0" w:space="0" w:color="auto"/>
            <w:bottom w:val="none" w:sz="0" w:space="0" w:color="auto"/>
            <w:right w:val="none" w:sz="0" w:space="0" w:color="auto"/>
          </w:divBdr>
          <w:divsChild>
            <w:div w:id="14044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74305">
      <w:bodyDiv w:val="1"/>
      <w:marLeft w:val="0"/>
      <w:marRight w:val="0"/>
      <w:marTop w:val="0"/>
      <w:marBottom w:val="0"/>
      <w:divBdr>
        <w:top w:val="none" w:sz="0" w:space="0" w:color="auto"/>
        <w:left w:val="none" w:sz="0" w:space="0" w:color="auto"/>
        <w:bottom w:val="none" w:sz="0" w:space="0" w:color="auto"/>
        <w:right w:val="none" w:sz="0" w:space="0" w:color="auto"/>
      </w:divBdr>
      <w:divsChild>
        <w:div w:id="993921438">
          <w:marLeft w:val="0"/>
          <w:marRight w:val="0"/>
          <w:marTop w:val="0"/>
          <w:marBottom w:val="0"/>
          <w:divBdr>
            <w:top w:val="none" w:sz="0" w:space="0" w:color="auto"/>
            <w:left w:val="none" w:sz="0" w:space="0" w:color="auto"/>
            <w:bottom w:val="none" w:sz="0" w:space="0" w:color="auto"/>
            <w:right w:val="none" w:sz="0" w:space="0" w:color="auto"/>
          </w:divBdr>
          <w:divsChild>
            <w:div w:id="2183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7019">
      <w:bodyDiv w:val="1"/>
      <w:marLeft w:val="0"/>
      <w:marRight w:val="0"/>
      <w:marTop w:val="0"/>
      <w:marBottom w:val="0"/>
      <w:divBdr>
        <w:top w:val="none" w:sz="0" w:space="0" w:color="auto"/>
        <w:left w:val="none" w:sz="0" w:space="0" w:color="auto"/>
        <w:bottom w:val="none" w:sz="0" w:space="0" w:color="auto"/>
        <w:right w:val="none" w:sz="0" w:space="0" w:color="auto"/>
      </w:divBdr>
      <w:divsChild>
        <w:div w:id="1344865297">
          <w:marLeft w:val="0"/>
          <w:marRight w:val="0"/>
          <w:marTop w:val="0"/>
          <w:marBottom w:val="0"/>
          <w:divBdr>
            <w:top w:val="none" w:sz="0" w:space="0" w:color="auto"/>
            <w:left w:val="none" w:sz="0" w:space="0" w:color="auto"/>
            <w:bottom w:val="none" w:sz="0" w:space="0" w:color="auto"/>
            <w:right w:val="none" w:sz="0" w:space="0" w:color="auto"/>
          </w:divBdr>
          <w:divsChild>
            <w:div w:id="272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41795">
      <w:bodyDiv w:val="1"/>
      <w:marLeft w:val="0"/>
      <w:marRight w:val="0"/>
      <w:marTop w:val="0"/>
      <w:marBottom w:val="0"/>
      <w:divBdr>
        <w:top w:val="none" w:sz="0" w:space="0" w:color="auto"/>
        <w:left w:val="none" w:sz="0" w:space="0" w:color="auto"/>
        <w:bottom w:val="none" w:sz="0" w:space="0" w:color="auto"/>
        <w:right w:val="none" w:sz="0" w:space="0" w:color="auto"/>
      </w:divBdr>
      <w:divsChild>
        <w:div w:id="805465382">
          <w:marLeft w:val="0"/>
          <w:marRight w:val="0"/>
          <w:marTop w:val="0"/>
          <w:marBottom w:val="0"/>
          <w:divBdr>
            <w:top w:val="none" w:sz="0" w:space="0" w:color="auto"/>
            <w:left w:val="none" w:sz="0" w:space="0" w:color="auto"/>
            <w:bottom w:val="none" w:sz="0" w:space="0" w:color="auto"/>
            <w:right w:val="none" w:sz="0" w:space="0" w:color="auto"/>
          </w:divBdr>
          <w:divsChild>
            <w:div w:id="44951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3141">
      <w:bodyDiv w:val="1"/>
      <w:marLeft w:val="0"/>
      <w:marRight w:val="0"/>
      <w:marTop w:val="0"/>
      <w:marBottom w:val="0"/>
      <w:divBdr>
        <w:top w:val="none" w:sz="0" w:space="0" w:color="auto"/>
        <w:left w:val="none" w:sz="0" w:space="0" w:color="auto"/>
        <w:bottom w:val="none" w:sz="0" w:space="0" w:color="auto"/>
        <w:right w:val="none" w:sz="0" w:space="0" w:color="auto"/>
      </w:divBdr>
      <w:divsChild>
        <w:div w:id="532958493">
          <w:marLeft w:val="0"/>
          <w:marRight w:val="0"/>
          <w:marTop w:val="0"/>
          <w:marBottom w:val="0"/>
          <w:divBdr>
            <w:top w:val="none" w:sz="0" w:space="0" w:color="auto"/>
            <w:left w:val="none" w:sz="0" w:space="0" w:color="auto"/>
            <w:bottom w:val="none" w:sz="0" w:space="0" w:color="auto"/>
            <w:right w:val="none" w:sz="0" w:space="0" w:color="auto"/>
          </w:divBdr>
          <w:divsChild>
            <w:div w:id="139275824">
              <w:marLeft w:val="0"/>
              <w:marRight w:val="0"/>
              <w:marTop w:val="0"/>
              <w:marBottom w:val="0"/>
              <w:divBdr>
                <w:top w:val="none" w:sz="0" w:space="0" w:color="auto"/>
                <w:left w:val="none" w:sz="0" w:space="0" w:color="auto"/>
                <w:bottom w:val="none" w:sz="0" w:space="0" w:color="auto"/>
                <w:right w:val="none" w:sz="0" w:space="0" w:color="auto"/>
              </w:divBdr>
            </w:div>
            <w:div w:id="1920286168">
              <w:marLeft w:val="0"/>
              <w:marRight w:val="0"/>
              <w:marTop w:val="0"/>
              <w:marBottom w:val="0"/>
              <w:divBdr>
                <w:top w:val="none" w:sz="0" w:space="0" w:color="auto"/>
                <w:left w:val="none" w:sz="0" w:space="0" w:color="auto"/>
                <w:bottom w:val="none" w:sz="0" w:space="0" w:color="auto"/>
                <w:right w:val="none" w:sz="0" w:space="0" w:color="auto"/>
              </w:divBdr>
            </w:div>
            <w:div w:id="370036893">
              <w:marLeft w:val="0"/>
              <w:marRight w:val="0"/>
              <w:marTop w:val="0"/>
              <w:marBottom w:val="0"/>
              <w:divBdr>
                <w:top w:val="none" w:sz="0" w:space="0" w:color="auto"/>
                <w:left w:val="none" w:sz="0" w:space="0" w:color="auto"/>
                <w:bottom w:val="none" w:sz="0" w:space="0" w:color="auto"/>
                <w:right w:val="none" w:sz="0" w:space="0" w:color="auto"/>
              </w:divBdr>
            </w:div>
            <w:div w:id="10930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09466">
      <w:bodyDiv w:val="1"/>
      <w:marLeft w:val="0"/>
      <w:marRight w:val="0"/>
      <w:marTop w:val="0"/>
      <w:marBottom w:val="0"/>
      <w:divBdr>
        <w:top w:val="none" w:sz="0" w:space="0" w:color="auto"/>
        <w:left w:val="none" w:sz="0" w:space="0" w:color="auto"/>
        <w:bottom w:val="none" w:sz="0" w:space="0" w:color="auto"/>
        <w:right w:val="none" w:sz="0" w:space="0" w:color="auto"/>
      </w:divBdr>
      <w:divsChild>
        <w:div w:id="746417113">
          <w:marLeft w:val="0"/>
          <w:marRight w:val="0"/>
          <w:marTop w:val="0"/>
          <w:marBottom w:val="0"/>
          <w:divBdr>
            <w:top w:val="none" w:sz="0" w:space="0" w:color="auto"/>
            <w:left w:val="none" w:sz="0" w:space="0" w:color="auto"/>
            <w:bottom w:val="none" w:sz="0" w:space="0" w:color="auto"/>
            <w:right w:val="none" w:sz="0" w:space="0" w:color="auto"/>
          </w:divBdr>
          <w:divsChild>
            <w:div w:id="553547492">
              <w:marLeft w:val="0"/>
              <w:marRight w:val="0"/>
              <w:marTop w:val="0"/>
              <w:marBottom w:val="0"/>
              <w:divBdr>
                <w:top w:val="none" w:sz="0" w:space="0" w:color="auto"/>
                <w:left w:val="none" w:sz="0" w:space="0" w:color="auto"/>
                <w:bottom w:val="none" w:sz="0" w:space="0" w:color="auto"/>
                <w:right w:val="none" w:sz="0" w:space="0" w:color="auto"/>
              </w:divBdr>
            </w:div>
            <w:div w:id="1154638680">
              <w:marLeft w:val="0"/>
              <w:marRight w:val="0"/>
              <w:marTop w:val="0"/>
              <w:marBottom w:val="0"/>
              <w:divBdr>
                <w:top w:val="none" w:sz="0" w:space="0" w:color="auto"/>
                <w:left w:val="none" w:sz="0" w:space="0" w:color="auto"/>
                <w:bottom w:val="none" w:sz="0" w:space="0" w:color="auto"/>
                <w:right w:val="none" w:sz="0" w:space="0" w:color="auto"/>
              </w:divBdr>
            </w:div>
            <w:div w:id="969088745">
              <w:marLeft w:val="0"/>
              <w:marRight w:val="0"/>
              <w:marTop w:val="0"/>
              <w:marBottom w:val="0"/>
              <w:divBdr>
                <w:top w:val="none" w:sz="0" w:space="0" w:color="auto"/>
                <w:left w:val="none" w:sz="0" w:space="0" w:color="auto"/>
                <w:bottom w:val="none" w:sz="0" w:space="0" w:color="auto"/>
                <w:right w:val="none" w:sz="0" w:space="0" w:color="auto"/>
              </w:divBdr>
            </w:div>
            <w:div w:id="1324972511">
              <w:marLeft w:val="0"/>
              <w:marRight w:val="0"/>
              <w:marTop w:val="0"/>
              <w:marBottom w:val="0"/>
              <w:divBdr>
                <w:top w:val="none" w:sz="0" w:space="0" w:color="auto"/>
                <w:left w:val="none" w:sz="0" w:space="0" w:color="auto"/>
                <w:bottom w:val="none" w:sz="0" w:space="0" w:color="auto"/>
                <w:right w:val="none" w:sz="0" w:space="0" w:color="auto"/>
              </w:divBdr>
            </w:div>
            <w:div w:id="525674535">
              <w:marLeft w:val="0"/>
              <w:marRight w:val="0"/>
              <w:marTop w:val="0"/>
              <w:marBottom w:val="0"/>
              <w:divBdr>
                <w:top w:val="none" w:sz="0" w:space="0" w:color="auto"/>
                <w:left w:val="none" w:sz="0" w:space="0" w:color="auto"/>
                <w:bottom w:val="none" w:sz="0" w:space="0" w:color="auto"/>
                <w:right w:val="none" w:sz="0" w:space="0" w:color="auto"/>
              </w:divBdr>
            </w:div>
            <w:div w:id="1762486748">
              <w:marLeft w:val="0"/>
              <w:marRight w:val="0"/>
              <w:marTop w:val="0"/>
              <w:marBottom w:val="0"/>
              <w:divBdr>
                <w:top w:val="none" w:sz="0" w:space="0" w:color="auto"/>
                <w:left w:val="none" w:sz="0" w:space="0" w:color="auto"/>
                <w:bottom w:val="none" w:sz="0" w:space="0" w:color="auto"/>
                <w:right w:val="none" w:sz="0" w:space="0" w:color="auto"/>
              </w:divBdr>
            </w:div>
            <w:div w:id="851339452">
              <w:marLeft w:val="0"/>
              <w:marRight w:val="0"/>
              <w:marTop w:val="0"/>
              <w:marBottom w:val="0"/>
              <w:divBdr>
                <w:top w:val="none" w:sz="0" w:space="0" w:color="auto"/>
                <w:left w:val="none" w:sz="0" w:space="0" w:color="auto"/>
                <w:bottom w:val="none" w:sz="0" w:space="0" w:color="auto"/>
                <w:right w:val="none" w:sz="0" w:space="0" w:color="auto"/>
              </w:divBdr>
            </w:div>
            <w:div w:id="692654392">
              <w:marLeft w:val="0"/>
              <w:marRight w:val="0"/>
              <w:marTop w:val="0"/>
              <w:marBottom w:val="0"/>
              <w:divBdr>
                <w:top w:val="none" w:sz="0" w:space="0" w:color="auto"/>
                <w:left w:val="none" w:sz="0" w:space="0" w:color="auto"/>
                <w:bottom w:val="none" w:sz="0" w:space="0" w:color="auto"/>
                <w:right w:val="none" w:sz="0" w:space="0" w:color="auto"/>
              </w:divBdr>
            </w:div>
            <w:div w:id="204298647">
              <w:marLeft w:val="0"/>
              <w:marRight w:val="0"/>
              <w:marTop w:val="0"/>
              <w:marBottom w:val="0"/>
              <w:divBdr>
                <w:top w:val="none" w:sz="0" w:space="0" w:color="auto"/>
                <w:left w:val="none" w:sz="0" w:space="0" w:color="auto"/>
                <w:bottom w:val="none" w:sz="0" w:space="0" w:color="auto"/>
                <w:right w:val="none" w:sz="0" w:space="0" w:color="auto"/>
              </w:divBdr>
            </w:div>
            <w:div w:id="521020024">
              <w:marLeft w:val="0"/>
              <w:marRight w:val="0"/>
              <w:marTop w:val="0"/>
              <w:marBottom w:val="0"/>
              <w:divBdr>
                <w:top w:val="none" w:sz="0" w:space="0" w:color="auto"/>
                <w:left w:val="none" w:sz="0" w:space="0" w:color="auto"/>
                <w:bottom w:val="none" w:sz="0" w:space="0" w:color="auto"/>
                <w:right w:val="none" w:sz="0" w:space="0" w:color="auto"/>
              </w:divBdr>
            </w:div>
            <w:div w:id="2039961356">
              <w:marLeft w:val="0"/>
              <w:marRight w:val="0"/>
              <w:marTop w:val="0"/>
              <w:marBottom w:val="0"/>
              <w:divBdr>
                <w:top w:val="none" w:sz="0" w:space="0" w:color="auto"/>
                <w:left w:val="none" w:sz="0" w:space="0" w:color="auto"/>
                <w:bottom w:val="none" w:sz="0" w:space="0" w:color="auto"/>
                <w:right w:val="none" w:sz="0" w:space="0" w:color="auto"/>
              </w:divBdr>
            </w:div>
            <w:div w:id="196549795">
              <w:marLeft w:val="0"/>
              <w:marRight w:val="0"/>
              <w:marTop w:val="0"/>
              <w:marBottom w:val="0"/>
              <w:divBdr>
                <w:top w:val="none" w:sz="0" w:space="0" w:color="auto"/>
                <w:left w:val="none" w:sz="0" w:space="0" w:color="auto"/>
                <w:bottom w:val="none" w:sz="0" w:space="0" w:color="auto"/>
                <w:right w:val="none" w:sz="0" w:space="0" w:color="auto"/>
              </w:divBdr>
            </w:div>
            <w:div w:id="746535237">
              <w:marLeft w:val="0"/>
              <w:marRight w:val="0"/>
              <w:marTop w:val="0"/>
              <w:marBottom w:val="0"/>
              <w:divBdr>
                <w:top w:val="none" w:sz="0" w:space="0" w:color="auto"/>
                <w:left w:val="none" w:sz="0" w:space="0" w:color="auto"/>
                <w:bottom w:val="none" w:sz="0" w:space="0" w:color="auto"/>
                <w:right w:val="none" w:sz="0" w:space="0" w:color="auto"/>
              </w:divBdr>
            </w:div>
            <w:div w:id="459419280">
              <w:marLeft w:val="0"/>
              <w:marRight w:val="0"/>
              <w:marTop w:val="0"/>
              <w:marBottom w:val="0"/>
              <w:divBdr>
                <w:top w:val="none" w:sz="0" w:space="0" w:color="auto"/>
                <w:left w:val="none" w:sz="0" w:space="0" w:color="auto"/>
                <w:bottom w:val="none" w:sz="0" w:space="0" w:color="auto"/>
                <w:right w:val="none" w:sz="0" w:space="0" w:color="auto"/>
              </w:divBdr>
            </w:div>
            <w:div w:id="1418743751">
              <w:marLeft w:val="0"/>
              <w:marRight w:val="0"/>
              <w:marTop w:val="0"/>
              <w:marBottom w:val="0"/>
              <w:divBdr>
                <w:top w:val="none" w:sz="0" w:space="0" w:color="auto"/>
                <w:left w:val="none" w:sz="0" w:space="0" w:color="auto"/>
                <w:bottom w:val="none" w:sz="0" w:space="0" w:color="auto"/>
                <w:right w:val="none" w:sz="0" w:space="0" w:color="auto"/>
              </w:divBdr>
            </w:div>
            <w:div w:id="922494464">
              <w:marLeft w:val="0"/>
              <w:marRight w:val="0"/>
              <w:marTop w:val="0"/>
              <w:marBottom w:val="0"/>
              <w:divBdr>
                <w:top w:val="none" w:sz="0" w:space="0" w:color="auto"/>
                <w:left w:val="none" w:sz="0" w:space="0" w:color="auto"/>
                <w:bottom w:val="none" w:sz="0" w:space="0" w:color="auto"/>
                <w:right w:val="none" w:sz="0" w:space="0" w:color="auto"/>
              </w:divBdr>
            </w:div>
            <w:div w:id="1364283678">
              <w:marLeft w:val="0"/>
              <w:marRight w:val="0"/>
              <w:marTop w:val="0"/>
              <w:marBottom w:val="0"/>
              <w:divBdr>
                <w:top w:val="none" w:sz="0" w:space="0" w:color="auto"/>
                <w:left w:val="none" w:sz="0" w:space="0" w:color="auto"/>
                <w:bottom w:val="none" w:sz="0" w:space="0" w:color="auto"/>
                <w:right w:val="none" w:sz="0" w:space="0" w:color="auto"/>
              </w:divBdr>
            </w:div>
            <w:div w:id="320542580">
              <w:marLeft w:val="0"/>
              <w:marRight w:val="0"/>
              <w:marTop w:val="0"/>
              <w:marBottom w:val="0"/>
              <w:divBdr>
                <w:top w:val="none" w:sz="0" w:space="0" w:color="auto"/>
                <w:left w:val="none" w:sz="0" w:space="0" w:color="auto"/>
                <w:bottom w:val="none" w:sz="0" w:space="0" w:color="auto"/>
                <w:right w:val="none" w:sz="0" w:space="0" w:color="auto"/>
              </w:divBdr>
            </w:div>
            <w:div w:id="1404796277">
              <w:marLeft w:val="0"/>
              <w:marRight w:val="0"/>
              <w:marTop w:val="0"/>
              <w:marBottom w:val="0"/>
              <w:divBdr>
                <w:top w:val="none" w:sz="0" w:space="0" w:color="auto"/>
                <w:left w:val="none" w:sz="0" w:space="0" w:color="auto"/>
                <w:bottom w:val="none" w:sz="0" w:space="0" w:color="auto"/>
                <w:right w:val="none" w:sz="0" w:space="0" w:color="auto"/>
              </w:divBdr>
            </w:div>
            <w:div w:id="238757309">
              <w:marLeft w:val="0"/>
              <w:marRight w:val="0"/>
              <w:marTop w:val="0"/>
              <w:marBottom w:val="0"/>
              <w:divBdr>
                <w:top w:val="none" w:sz="0" w:space="0" w:color="auto"/>
                <w:left w:val="none" w:sz="0" w:space="0" w:color="auto"/>
                <w:bottom w:val="none" w:sz="0" w:space="0" w:color="auto"/>
                <w:right w:val="none" w:sz="0" w:space="0" w:color="auto"/>
              </w:divBdr>
            </w:div>
            <w:div w:id="1167475676">
              <w:marLeft w:val="0"/>
              <w:marRight w:val="0"/>
              <w:marTop w:val="0"/>
              <w:marBottom w:val="0"/>
              <w:divBdr>
                <w:top w:val="none" w:sz="0" w:space="0" w:color="auto"/>
                <w:left w:val="none" w:sz="0" w:space="0" w:color="auto"/>
                <w:bottom w:val="none" w:sz="0" w:space="0" w:color="auto"/>
                <w:right w:val="none" w:sz="0" w:space="0" w:color="auto"/>
              </w:divBdr>
            </w:div>
            <w:div w:id="2112973136">
              <w:marLeft w:val="0"/>
              <w:marRight w:val="0"/>
              <w:marTop w:val="0"/>
              <w:marBottom w:val="0"/>
              <w:divBdr>
                <w:top w:val="none" w:sz="0" w:space="0" w:color="auto"/>
                <w:left w:val="none" w:sz="0" w:space="0" w:color="auto"/>
                <w:bottom w:val="none" w:sz="0" w:space="0" w:color="auto"/>
                <w:right w:val="none" w:sz="0" w:space="0" w:color="auto"/>
              </w:divBdr>
            </w:div>
            <w:div w:id="1329946026">
              <w:marLeft w:val="0"/>
              <w:marRight w:val="0"/>
              <w:marTop w:val="0"/>
              <w:marBottom w:val="0"/>
              <w:divBdr>
                <w:top w:val="none" w:sz="0" w:space="0" w:color="auto"/>
                <w:left w:val="none" w:sz="0" w:space="0" w:color="auto"/>
                <w:bottom w:val="none" w:sz="0" w:space="0" w:color="auto"/>
                <w:right w:val="none" w:sz="0" w:space="0" w:color="auto"/>
              </w:divBdr>
            </w:div>
            <w:div w:id="1987277570">
              <w:marLeft w:val="0"/>
              <w:marRight w:val="0"/>
              <w:marTop w:val="0"/>
              <w:marBottom w:val="0"/>
              <w:divBdr>
                <w:top w:val="none" w:sz="0" w:space="0" w:color="auto"/>
                <w:left w:val="none" w:sz="0" w:space="0" w:color="auto"/>
                <w:bottom w:val="none" w:sz="0" w:space="0" w:color="auto"/>
                <w:right w:val="none" w:sz="0" w:space="0" w:color="auto"/>
              </w:divBdr>
            </w:div>
            <w:div w:id="776365606">
              <w:marLeft w:val="0"/>
              <w:marRight w:val="0"/>
              <w:marTop w:val="0"/>
              <w:marBottom w:val="0"/>
              <w:divBdr>
                <w:top w:val="none" w:sz="0" w:space="0" w:color="auto"/>
                <w:left w:val="none" w:sz="0" w:space="0" w:color="auto"/>
                <w:bottom w:val="none" w:sz="0" w:space="0" w:color="auto"/>
                <w:right w:val="none" w:sz="0" w:space="0" w:color="auto"/>
              </w:divBdr>
            </w:div>
            <w:div w:id="1975793790">
              <w:marLeft w:val="0"/>
              <w:marRight w:val="0"/>
              <w:marTop w:val="0"/>
              <w:marBottom w:val="0"/>
              <w:divBdr>
                <w:top w:val="none" w:sz="0" w:space="0" w:color="auto"/>
                <w:left w:val="none" w:sz="0" w:space="0" w:color="auto"/>
                <w:bottom w:val="none" w:sz="0" w:space="0" w:color="auto"/>
                <w:right w:val="none" w:sz="0" w:space="0" w:color="auto"/>
              </w:divBdr>
            </w:div>
            <w:div w:id="1488084194">
              <w:marLeft w:val="0"/>
              <w:marRight w:val="0"/>
              <w:marTop w:val="0"/>
              <w:marBottom w:val="0"/>
              <w:divBdr>
                <w:top w:val="none" w:sz="0" w:space="0" w:color="auto"/>
                <w:left w:val="none" w:sz="0" w:space="0" w:color="auto"/>
                <w:bottom w:val="none" w:sz="0" w:space="0" w:color="auto"/>
                <w:right w:val="none" w:sz="0" w:space="0" w:color="auto"/>
              </w:divBdr>
            </w:div>
            <w:div w:id="1754429182">
              <w:marLeft w:val="0"/>
              <w:marRight w:val="0"/>
              <w:marTop w:val="0"/>
              <w:marBottom w:val="0"/>
              <w:divBdr>
                <w:top w:val="none" w:sz="0" w:space="0" w:color="auto"/>
                <w:left w:val="none" w:sz="0" w:space="0" w:color="auto"/>
                <w:bottom w:val="none" w:sz="0" w:space="0" w:color="auto"/>
                <w:right w:val="none" w:sz="0" w:space="0" w:color="auto"/>
              </w:divBdr>
            </w:div>
            <w:div w:id="205875059">
              <w:marLeft w:val="0"/>
              <w:marRight w:val="0"/>
              <w:marTop w:val="0"/>
              <w:marBottom w:val="0"/>
              <w:divBdr>
                <w:top w:val="none" w:sz="0" w:space="0" w:color="auto"/>
                <w:left w:val="none" w:sz="0" w:space="0" w:color="auto"/>
                <w:bottom w:val="none" w:sz="0" w:space="0" w:color="auto"/>
                <w:right w:val="none" w:sz="0" w:space="0" w:color="auto"/>
              </w:divBdr>
            </w:div>
            <w:div w:id="990448919">
              <w:marLeft w:val="0"/>
              <w:marRight w:val="0"/>
              <w:marTop w:val="0"/>
              <w:marBottom w:val="0"/>
              <w:divBdr>
                <w:top w:val="none" w:sz="0" w:space="0" w:color="auto"/>
                <w:left w:val="none" w:sz="0" w:space="0" w:color="auto"/>
                <w:bottom w:val="none" w:sz="0" w:space="0" w:color="auto"/>
                <w:right w:val="none" w:sz="0" w:space="0" w:color="auto"/>
              </w:divBdr>
            </w:div>
            <w:div w:id="611328232">
              <w:marLeft w:val="0"/>
              <w:marRight w:val="0"/>
              <w:marTop w:val="0"/>
              <w:marBottom w:val="0"/>
              <w:divBdr>
                <w:top w:val="none" w:sz="0" w:space="0" w:color="auto"/>
                <w:left w:val="none" w:sz="0" w:space="0" w:color="auto"/>
                <w:bottom w:val="none" w:sz="0" w:space="0" w:color="auto"/>
                <w:right w:val="none" w:sz="0" w:space="0" w:color="auto"/>
              </w:divBdr>
            </w:div>
            <w:div w:id="1905144202">
              <w:marLeft w:val="0"/>
              <w:marRight w:val="0"/>
              <w:marTop w:val="0"/>
              <w:marBottom w:val="0"/>
              <w:divBdr>
                <w:top w:val="none" w:sz="0" w:space="0" w:color="auto"/>
                <w:left w:val="none" w:sz="0" w:space="0" w:color="auto"/>
                <w:bottom w:val="none" w:sz="0" w:space="0" w:color="auto"/>
                <w:right w:val="none" w:sz="0" w:space="0" w:color="auto"/>
              </w:divBdr>
            </w:div>
            <w:div w:id="120151801">
              <w:marLeft w:val="0"/>
              <w:marRight w:val="0"/>
              <w:marTop w:val="0"/>
              <w:marBottom w:val="0"/>
              <w:divBdr>
                <w:top w:val="none" w:sz="0" w:space="0" w:color="auto"/>
                <w:left w:val="none" w:sz="0" w:space="0" w:color="auto"/>
                <w:bottom w:val="none" w:sz="0" w:space="0" w:color="auto"/>
                <w:right w:val="none" w:sz="0" w:space="0" w:color="auto"/>
              </w:divBdr>
            </w:div>
            <w:div w:id="222832589">
              <w:marLeft w:val="0"/>
              <w:marRight w:val="0"/>
              <w:marTop w:val="0"/>
              <w:marBottom w:val="0"/>
              <w:divBdr>
                <w:top w:val="none" w:sz="0" w:space="0" w:color="auto"/>
                <w:left w:val="none" w:sz="0" w:space="0" w:color="auto"/>
                <w:bottom w:val="none" w:sz="0" w:space="0" w:color="auto"/>
                <w:right w:val="none" w:sz="0" w:space="0" w:color="auto"/>
              </w:divBdr>
            </w:div>
            <w:div w:id="1774007401">
              <w:marLeft w:val="0"/>
              <w:marRight w:val="0"/>
              <w:marTop w:val="0"/>
              <w:marBottom w:val="0"/>
              <w:divBdr>
                <w:top w:val="none" w:sz="0" w:space="0" w:color="auto"/>
                <w:left w:val="none" w:sz="0" w:space="0" w:color="auto"/>
                <w:bottom w:val="none" w:sz="0" w:space="0" w:color="auto"/>
                <w:right w:val="none" w:sz="0" w:space="0" w:color="auto"/>
              </w:divBdr>
            </w:div>
            <w:div w:id="747120606">
              <w:marLeft w:val="0"/>
              <w:marRight w:val="0"/>
              <w:marTop w:val="0"/>
              <w:marBottom w:val="0"/>
              <w:divBdr>
                <w:top w:val="none" w:sz="0" w:space="0" w:color="auto"/>
                <w:left w:val="none" w:sz="0" w:space="0" w:color="auto"/>
                <w:bottom w:val="none" w:sz="0" w:space="0" w:color="auto"/>
                <w:right w:val="none" w:sz="0" w:space="0" w:color="auto"/>
              </w:divBdr>
            </w:div>
            <w:div w:id="254291564">
              <w:marLeft w:val="0"/>
              <w:marRight w:val="0"/>
              <w:marTop w:val="0"/>
              <w:marBottom w:val="0"/>
              <w:divBdr>
                <w:top w:val="none" w:sz="0" w:space="0" w:color="auto"/>
                <w:left w:val="none" w:sz="0" w:space="0" w:color="auto"/>
                <w:bottom w:val="none" w:sz="0" w:space="0" w:color="auto"/>
                <w:right w:val="none" w:sz="0" w:space="0" w:color="auto"/>
              </w:divBdr>
            </w:div>
            <w:div w:id="1978295047">
              <w:marLeft w:val="0"/>
              <w:marRight w:val="0"/>
              <w:marTop w:val="0"/>
              <w:marBottom w:val="0"/>
              <w:divBdr>
                <w:top w:val="none" w:sz="0" w:space="0" w:color="auto"/>
                <w:left w:val="none" w:sz="0" w:space="0" w:color="auto"/>
                <w:bottom w:val="none" w:sz="0" w:space="0" w:color="auto"/>
                <w:right w:val="none" w:sz="0" w:space="0" w:color="auto"/>
              </w:divBdr>
            </w:div>
            <w:div w:id="804351088">
              <w:marLeft w:val="0"/>
              <w:marRight w:val="0"/>
              <w:marTop w:val="0"/>
              <w:marBottom w:val="0"/>
              <w:divBdr>
                <w:top w:val="none" w:sz="0" w:space="0" w:color="auto"/>
                <w:left w:val="none" w:sz="0" w:space="0" w:color="auto"/>
                <w:bottom w:val="none" w:sz="0" w:space="0" w:color="auto"/>
                <w:right w:val="none" w:sz="0" w:space="0" w:color="auto"/>
              </w:divBdr>
            </w:div>
            <w:div w:id="847988384">
              <w:marLeft w:val="0"/>
              <w:marRight w:val="0"/>
              <w:marTop w:val="0"/>
              <w:marBottom w:val="0"/>
              <w:divBdr>
                <w:top w:val="none" w:sz="0" w:space="0" w:color="auto"/>
                <w:left w:val="none" w:sz="0" w:space="0" w:color="auto"/>
                <w:bottom w:val="none" w:sz="0" w:space="0" w:color="auto"/>
                <w:right w:val="none" w:sz="0" w:space="0" w:color="auto"/>
              </w:divBdr>
            </w:div>
            <w:div w:id="2132241477">
              <w:marLeft w:val="0"/>
              <w:marRight w:val="0"/>
              <w:marTop w:val="0"/>
              <w:marBottom w:val="0"/>
              <w:divBdr>
                <w:top w:val="none" w:sz="0" w:space="0" w:color="auto"/>
                <w:left w:val="none" w:sz="0" w:space="0" w:color="auto"/>
                <w:bottom w:val="none" w:sz="0" w:space="0" w:color="auto"/>
                <w:right w:val="none" w:sz="0" w:space="0" w:color="auto"/>
              </w:divBdr>
            </w:div>
            <w:div w:id="1214926311">
              <w:marLeft w:val="0"/>
              <w:marRight w:val="0"/>
              <w:marTop w:val="0"/>
              <w:marBottom w:val="0"/>
              <w:divBdr>
                <w:top w:val="none" w:sz="0" w:space="0" w:color="auto"/>
                <w:left w:val="none" w:sz="0" w:space="0" w:color="auto"/>
                <w:bottom w:val="none" w:sz="0" w:space="0" w:color="auto"/>
                <w:right w:val="none" w:sz="0" w:space="0" w:color="auto"/>
              </w:divBdr>
            </w:div>
            <w:div w:id="1094134198">
              <w:marLeft w:val="0"/>
              <w:marRight w:val="0"/>
              <w:marTop w:val="0"/>
              <w:marBottom w:val="0"/>
              <w:divBdr>
                <w:top w:val="none" w:sz="0" w:space="0" w:color="auto"/>
                <w:left w:val="none" w:sz="0" w:space="0" w:color="auto"/>
                <w:bottom w:val="none" w:sz="0" w:space="0" w:color="auto"/>
                <w:right w:val="none" w:sz="0" w:space="0" w:color="auto"/>
              </w:divBdr>
            </w:div>
            <w:div w:id="1082606610">
              <w:marLeft w:val="0"/>
              <w:marRight w:val="0"/>
              <w:marTop w:val="0"/>
              <w:marBottom w:val="0"/>
              <w:divBdr>
                <w:top w:val="none" w:sz="0" w:space="0" w:color="auto"/>
                <w:left w:val="none" w:sz="0" w:space="0" w:color="auto"/>
                <w:bottom w:val="none" w:sz="0" w:space="0" w:color="auto"/>
                <w:right w:val="none" w:sz="0" w:space="0" w:color="auto"/>
              </w:divBdr>
            </w:div>
            <w:div w:id="2017489734">
              <w:marLeft w:val="0"/>
              <w:marRight w:val="0"/>
              <w:marTop w:val="0"/>
              <w:marBottom w:val="0"/>
              <w:divBdr>
                <w:top w:val="none" w:sz="0" w:space="0" w:color="auto"/>
                <w:left w:val="none" w:sz="0" w:space="0" w:color="auto"/>
                <w:bottom w:val="none" w:sz="0" w:space="0" w:color="auto"/>
                <w:right w:val="none" w:sz="0" w:space="0" w:color="auto"/>
              </w:divBdr>
            </w:div>
            <w:div w:id="1762288850">
              <w:marLeft w:val="0"/>
              <w:marRight w:val="0"/>
              <w:marTop w:val="0"/>
              <w:marBottom w:val="0"/>
              <w:divBdr>
                <w:top w:val="none" w:sz="0" w:space="0" w:color="auto"/>
                <w:left w:val="none" w:sz="0" w:space="0" w:color="auto"/>
                <w:bottom w:val="none" w:sz="0" w:space="0" w:color="auto"/>
                <w:right w:val="none" w:sz="0" w:space="0" w:color="auto"/>
              </w:divBdr>
            </w:div>
            <w:div w:id="25059208">
              <w:marLeft w:val="0"/>
              <w:marRight w:val="0"/>
              <w:marTop w:val="0"/>
              <w:marBottom w:val="0"/>
              <w:divBdr>
                <w:top w:val="none" w:sz="0" w:space="0" w:color="auto"/>
                <w:left w:val="none" w:sz="0" w:space="0" w:color="auto"/>
                <w:bottom w:val="none" w:sz="0" w:space="0" w:color="auto"/>
                <w:right w:val="none" w:sz="0" w:space="0" w:color="auto"/>
              </w:divBdr>
            </w:div>
            <w:div w:id="114754830">
              <w:marLeft w:val="0"/>
              <w:marRight w:val="0"/>
              <w:marTop w:val="0"/>
              <w:marBottom w:val="0"/>
              <w:divBdr>
                <w:top w:val="none" w:sz="0" w:space="0" w:color="auto"/>
                <w:left w:val="none" w:sz="0" w:space="0" w:color="auto"/>
                <w:bottom w:val="none" w:sz="0" w:space="0" w:color="auto"/>
                <w:right w:val="none" w:sz="0" w:space="0" w:color="auto"/>
              </w:divBdr>
            </w:div>
            <w:div w:id="1896501716">
              <w:marLeft w:val="0"/>
              <w:marRight w:val="0"/>
              <w:marTop w:val="0"/>
              <w:marBottom w:val="0"/>
              <w:divBdr>
                <w:top w:val="none" w:sz="0" w:space="0" w:color="auto"/>
                <w:left w:val="none" w:sz="0" w:space="0" w:color="auto"/>
                <w:bottom w:val="none" w:sz="0" w:space="0" w:color="auto"/>
                <w:right w:val="none" w:sz="0" w:space="0" w:color="auto"/>
              </w:divBdr>
            </w:div>
            <w:div w:id="1429738616">
              <w:marLeft w:val="0"/>
              <w:marRight w:val="0"/>
              <w:marTop w:val="0"/>
              <w:marBottom w:val="0"/>
              <w:divBdr>
                <w:top w:val="none" w:sz="0" w:space="0" w:color="auto"/>
                <w:left w:val="none" w:sz="0" w:space="0" w:color="auto"/>
                <w:bottom w:val="none" w:sz="0" w:space="0" w:color="auto"/>
                <w:right w:val="none" w:sz="0" w:space="0" w:color="auto"/>
              </w:divBdr>
            </w:div>
            <w:div w:id="1596547402">
              <w:marLeft w:val="0"/>
              <w:marRight w:val="0"/>
              <w:marTop w:val="0"/>
              <w:marBottom w:val="0"/>
              <w:divBdr>
                <w:top w:val="none" w:sz="0" w:space="0" w:color="auto"/>
                <w:left w:val="none" w:sz="0" w:space="0" w:color="auto"/>
                <w:bottom w:val="none" w:sz="0" w:space="0" w:color="auto"/>
                <w:right w:val="none" w:sz="0" w:space="0" w:color="auto"/>
              </w:divBdr>
            </w:div>
            <w:div w:id="194462032">
              <w:marLeft w:val="0"/>
              <w:marRight w:val="0"/>
              <w:marTop w:val="0"/>
              <w:marBottom w:val="0"/>
              <w:divBdr>
                <w:top w:val="none" w:sz="0" w:space="0" w:color="auto"/>
                <w:left w:val="none" w:sz="0" w:space="0" w:color="auto"/>
                <w:bottom w:val="none" w:sz="0" w:space="0" w:color="auto"/>
                <w:right w:val="none" w:sz="0" w:space="0" w:color="auto"/>
              </w:divBdr>
            </w:div>
            <w:div w:id="841511703">
              <w:marLeft w:val="0"/>
              <w:marRight w:val="0"/>
              <w:marTop w:val="0"/>
              <w:marBottom w:val="0"/>
              <w:divBdr>
                <w:top w:val="none" w:sz="0" w:space="0" w:color="auto"/>
                <w:left w:val="none" w:sz="0" w:space="0" w:color="auto"/>
                <w:bottom w:val="none" w:sz="0" w:space="0" w:color="auto"/>
                <w:right w:val="none" w:sz="0" w:space="0" w:color="auto"/>
              </w:divBdr>
            </w:div>
            <w:div w:id="1611624583">
              <w:marLeft w:val="0"/>
              <w:marRight w:val="0"/>
              <w:marTop w:val="0"/>
              <w:marBottom w:val="0"/>
              <w:divBdr>
                <w:top w:val="none" w:sz="0" w:space="0" w:color="auto"/>
                <w:left w:val="none" w:sz="0" w:space="0" w:color="auto"/>
                <w:bottom w:val="none" w:sz="0" w:space="0" w:color="auto"/>
                <w:right w:val="none" w:sz="0" w:space="0" w:color="auto"/>
              </w:divBdr>
            </w:div>
            <w:div w:id="448670268">
              <w:marLeft w:val="0"/>
              <w:marRight w:val="0"/>
              <w:marTop w:val="0"/>
              <w:marBottom w:val="0"/>
              <w:divBdr>
                <w:top w:val="none" w:sz="0" w:space="0" w:color="auto"/>
                <w:left w:val="none" w:sz="0" w:space="0" w:color="auto"/>
                <w:bottom w:val="none" w:sz="0" w:space="0" w:color="auto"/>
                <w:right w:val="none" w:sz="0" w:space="0" w:color="auto"/>
              </w:divBdr>
            </w:div>
            <w:div w:id="1202593072">
              <w:marLeft w:val="0"/>
              <w:marRight w:val="0"/>
              <w:marTop w:val="0"/>
              <w:marBottom w:val="0"/>
              <w:divBdr>
                <w:top w:val="none" w:sz="0" w:space="0" w:color="auto"/>
                <w:left w:val="none" w:sz="0" w:space="0" w:color="auto"/>
                <w:bottom w:val="none" w:sz="0" w:space="0" w:color="auto"/>
                <w:right w:val="none" w:sz="0" w:space="0" w:color="auto"/>
              </w:divBdr>
            </w:div>
            <w:div w:id="1486047798">
              <w:marLeft w:val="0"/>
              <w:marRight w:val="0"/>
              <w:marTop w:val="0"/>
              <w:marBottom w:val="0"/>
              <w:divBdr>
                <w:top w:val="none" w:sz="0" w:space="0" w:color="auto"/>
                <w:left w:val="none" w:sz="0" w:space="0" w:color="auto"/>
                <w:bottom w:val="none" w:sz="0" w:space="0" w:color="auto"/>
                <w:right w:val="none" w:sz="0" w:space="0" w:color="auto"/>
              </w:divBdr>
            </w:div>
            <w:div w:id="541671806">
              <w:marLeft w:val="0"/>
              <w:marRight w:val="0"/>
              <w:marTop w:val="0"/>
              <w:marBottom w:val="0"/>
              <w:divBdr>
                <w:top w:val="none" w:sz="0" w:space="0" w:color="auto"/>
                <w:left w:val="none" w:sz="0" w:space="0" w:color="auto"/>
                <w:bottom w:val="none" w:sz="0" w:space="0" w:color="auto"/>
                <w:right w:val="none" w:sz="0" w:space="0" w:color="auto"/>
              </w:divBdr>
            </w:div>
            <w:div w:id="202594166">
              <w:marLeft w:val="0"/>
              <w:marRight w:val="0"/>
              <w:marTop w:val="0"/>
              <w:marBottom w:val="0"/>
              <w:divBdr>
                <w:top w:val="none" w:sz="0" w:space="0" w:color="auto"/>
                <w:left w:val="none" w:sz="0" w:space="0" w:color="auto"/>
                <w:bottom w:val="none" w:sz="0" w:space="0" w:color="auto"/>
                <w:right w:val="none" w:sz="0" w:space="0" w:color="auto"/>
              </w:divBdr>
            </w:div>
            <w:div w:id="2113696419">
              <w:marLeft w:val="0"/>
              <w:marRight w:val="0"/>
              <w:marTop w:val="0"/>
              <w:marBottom w:val="0"/>
              <w:divBdr>
                <w:top w:val="none" w:sz="0" w:space="0" w:color="auto"/>
                <w:left w:val="none" w:sz="0" w:space="0" w:color="auto"/>
                <w:bottom w:val="none" w:sz="0" w:space="0" w:color="auto"/>
                <w:right w:val="none" w:sz="0" w:space="0" w:color="auto"/>
              </w:divBdr>
            </w:div>
            <w:div w:id="148981612">
              <w:marLeft w:val="0"/>
              <w:marRight w:val="0"/>
              <w:marTop w:val="0"/>
              <w:marBottom w:val="0"/>
              <w:divBdr>
                <w:top w:val="none" w:sz="0" w:space="0" w:color="auto"/>
                <w:left w:val="none" w:sz="0" w:space="0" w:color="auto"/>
                <w:bottom w:val="none" w:sz="0" w:space="0" w:color="auto"/>
                <w:right w:val="none" w:sz="0" w:space="0" w:color="auto"/>
              </w:divBdr>
            </w:div>
            <w:div w:id="683940338">
              <w:marLeft w:val="0"/>
              <w:marRight w:val="0"/>
              <w:marTop w:val="0"/>
              <w:marBottom w:val="0"/>
              <w:divBdr>
                <w:top w:val="none" w:sz="0" w:space="0" w:color="auto"/>
                <w:left w:val="none" w:sz="0" w:space="0" w:color="auto"/>
                <w:bottom w:val="none" w:sz="0" w:space="0" w:color="auto"/>
                <w:right w:val="none" w:sz="0" w:space="0" w:color="auto"/>
              </w:divBdr>
            </w:div>
            <w:div w:id="1548682421">
              <w:marLeft w:val="0"/>
              <w:marRight w:val="0"/>
              <w:marTop w:val="0"/>
              <w:marBottom w:val="0"/>
              <w:divBdr>
                <w:top w:val="none" w:sz="0" w:space="0" w:color="auto"/>
                <w:left w:val="none" w:sz="0" w:space="0" w:color="auto"/>
                <w:bottom w:val="none" w:sz="0" w:space="0" w:color="auto"/>
                <w:right w:val="none" w:sz="0" w:space="0" w:color="auto"/>
              </w:divBdr>
            </w:div>
            <w:div w:id="536049046">
              <w:marLeft w:val="0"/>
              <w:marRight w:val="0"/>
              <w:marTop w:val="0"/>
              <w:marBottom w:val="0"/>
              <w:divBdr>
                <w:top w:val="none" w:sz="0" w:space="0" w:color="auto"/>
                <w:left w:val="none" w:sz="0" w:space="0" w:color="auto"/>
                <w:bottom w:val="none" w:sz="0" w:space="0" w:color="auto"/>
                <w:right w:val="none" w:sz="0" w:space="0" w:color="auto"/>
              </w:divBdr>
            </w:div>
            <w:div w:id="643237535">
              <w:marLeft w:val="0"/>
              <w:marRight w:val="0"/>
              <w:marTop w:val="0"/>
              <w:marBottom w:val="0"/>
              <w:divBdr>
                <w:top w:val="none" w:sz="0" w:space="0" w:color="auto"/>
                <w:left w:val="none" w:sz="0" w:space="0" w:color="auto"/>
                <w:bottom w:val="none" w:sz="0" w:space="0" w:color="auto"/>
                <w:right w:val="none" w:sz="0" w:space="0" w:color="auto"/>
              </w:divBdr>
            </w:div>
            <w:div w:id="107046854">
              <w:marLeft w:val="0"/>
              <w:marRight w:val="0"/>
              <w:marTop w:val="0"/>
              <w:marBottom w:val="0"/>
              <w:divBdr>
                <w:top w:val="none" w:sz="0" w:space="0" w:color="auto"/>
                <w:left w:val="none" w:sz="0" w:space="0" w:color="auto"/>
                <w:bottom w:val="none" w:sz="0" w:space="0" w:color="auto"/>
                <w:right w:val="none" w:sz="0" w:space="0" w:color="auto"/>
              </w:divBdr>
            </w:div>
            <w:div w:id="943029157">
              <w:marLeft w:val="0"/>
              <w:marRight w:val="0"/>
              <w:marTop w:val="0"/>
              <w:marBottom w:val="0"/>
              <w:divBdr>
                <w:top w:val="none" w:sz="0" w:space="0" w:color="auto"/>
                <w:left w:val="none" w:sz="0" w:space="0" w:color="auto"/>
                <w:bottom w:val="none" w:sz="0" w:space="0" w:color="auto"/>
                <w:right w:val="none" w:sz="0" w:space="0" w:color="auto"/>
              </w:divBdr>
            </w:div>
            <w:div w:id="196505903">
              <w:marLeft w:val="0"/>
              <w:marRight w:val="0"/>
              <w:marTop w:val="0"/>
              <w:marBottom w:val="0"/>
              <w:divBdr>
                <w:top w:val="none" w:sz="0" w:space="0" w:color="auto"/>
                <w:left w:val="none" w:sz="0" w:space="0" w:color="auto"/>
                <w:bottom w:val="none" w:sz="0" w:space="0" w:color="auto"/>
                <w:right w:val="none" w:sz="0" w:space="0" w:color="auto"/>
              </w:divBdr>
            </w:div>
            <w:div w:id="797336300">
              <w:marLeft w:val="0"/>
              <w:marRight w:val="0"/>
              <w:marTop w:val="0"/>
              <w:marBottom w:val="0"/>
              <w:divBdr>
                <w:top w:val="none" w:sz="0" w:space="0" w:color="auto"/>
                <w:left w:val="none" w:sz="0" w:space="0" w:color="auto"/>
                <w:bottom w:val="none" w:sz="0" w:space="0" w:color="auto"/>
                <w:right w:val="none" w:sz="0" w:space="0" w:color="auto"/>
              </w:divBdr>
            </w:div>
            <w:div w:id="738477469">
              <w:marLeft w:val="0"/>
              <w:marRight w:val="0"/>
              <w:marTop w:val="0"/>
              <w:marBottom w:val="0"/>
              <w:divBdr>
                <w:top w:val="none" w:sz="0" w:space="0" w:color="auto"/>
                <w:left w:val="none" w:sz="0" w:space="0" w:color="auto"/>
                <w:bottom w:val="none" w:sz="0" w:space="0" w:color="auto"/>
                <w:right w:val="none" w:sz="0" w:space="0" w:color="auto"/>
              </w:divBdr>
            </w:div>
            <w:div w:id="911353560">
              <w:marLeft w:val="0"/>
              <w:marRight w:val="0"/>
              <w:marTop w:val="0"/>
              <w:marBottom w:val="0"/>
              <w:divBdr>
                <w:top w:val="none" w:sz="0" w:space="0" w:color="auto"/>
                <w:left w:val="none" w:sz="0" w:space="0" w:color="auto"/>
                <w:bottom w:val="none" w:sz="0" w:space="0" w:color="auto"/>
                <w:right w:val="none" w:sz="0" w:space="0" w:color="auto"/>
              </w:divBdr>
            </w:div>
            <w:div w:id="1356809174">
              <w:marLeft w:val="0"/>
              <w:marRight w:val="0"/>
              <w:marTop w:val="0"/>
              <w:marBottom w:val="0"/>
              <w:divBdr>
                <w:top w:val="none" w:sz="0" w:space="0" w:color="auto"/>
                <w:left w:val="none" w:sz="0" w:space="0" w:color="auto"/>
                <w:bottom w:val="none" w:sz="0" w:space="0" w:color="auto"/>
                <w:right w:val="none" w:sz="0" w:space="0" w:color="auto"/>
              </w:divBdr>
            </w:div>
            <w:div w:id="1983073782">
              <w:marLeft w:val="0"/>
              <w:marRight w:val="0"/>
              <w:marTop w:val="0"/>
              <w:marBottom w:val="0"/>
              <w:divBdr>
                <w:top w:val="none" w:sz="0" w:space="0" w:color="auto"/>
                <w:left w:val="none" w:sz="0" w:space="0" w:color="auto"/>
                <w:bottom w:val="none" w:sz="0" w:space="0" w:color="auto"/>
                <w:right w:val="none" w:sz="0" w:space="0" w:color="auto"/>
              </w:divBdr>
            </w:div>
            <w:div w:id="1757893874">
              <w:marLeft w:val="0"/>
              <w:marRight w:val="0"/>
              <w:marTop w:val="0"/>
              <w:marBottom w:val="0"/>
              <w:divBdr>
                <w:top w:val="none" w:sz="0" w:space="0" w:color="auto"/>
                <w:left w:val="none" w:sz="0" w:space="0" w:color="auto"/>
                <w:bottom w:val="none" w:sz="0" w:space="0" w:color="auto"/>
                <w:right w:val="none" w:sz="0" w:space="0" w:color="auto"/>
              </w:divBdr>
            </w:div>
            <w:div w:id="2041737962">
              <w:marLeft w:val="0"/>
              <w:marRight w:val="0"/>
              <w:marTop w:val="0"/>
              <w:marBottom w:val="0"/>
              <w:divBdr>
                <w:top w:val="none" w:sz="0" w:space="0" w:color="auto"/>
                <w:left w:val="none" w:sz="0" w:space="0" w:color="auto"/>
                <w:bottom w:val="none" w:sz="0" w:space="0" w:color="auto"/>
                <w:right w:val="none" w:sz="0" w:space="0" w:color="auto"/>
              </w:divBdr>
            </w:div>
            <w:div w:id="921987393">
              <w:marLeft w:val="0"/>
              <w:marRight w:val="0"/>
              <w:marTop w:val="0"/>
              <w:marBottom w:val="0"/>
              <w:divBdr>
                <w:top w:val="none" w:sz="0" w:space="0" w:color="auto"/>
                <w:left w:val="none" w:sz="0" w:space="0" w:color="auto"/>
                <w:bottom w:val="none" w:sz="0" w:space="0" w:color="auto"/>
                <w:right w:val="none" w:sz="0" w:space="0" w:color="auto"/>
              </w:divBdr>
            </w:div>
            <w:div w:id="338242701">
              <w:marLeft w:val="0"/>
              <w:marRight w:val="0"/>
              <w:marTop w:val="0"/>
              <w:marBottom w:val="0"/>
              <w:divBdr>
                <w:top w:val="none" w:sz="0" w:space="0" w:color="auto"/>
                <w:left w:val="none" w:sz="0" w:space="0" w:color="auto"/>
                <w:bottom w:val="none" w:sz="0" w:space="0" w:color="auto"/>
                <w:right w:val="none" w:sz="0" w:space="0" w:color="auto"/>
              </w:divBdr>
            </w:div>
            <w:div w:id="882256818">
              <w:marLeft w:val="0"/>
              <w:marRight w:val="0"/>
              <w:marTop w:val="0"/>
              <w:marBottom w:val="0"/>
              <w:divBdr>
                <w:top w:val="none" w:sz="0" w:space="0" w:color="auto"/>
                <w:left w:val="none" w:sz="0" w:space="0" w:color="auto"/>
                <w:bottom w:val="none" w:sz="0" w:space="0" w:color="auto"/>
                <w:right w:val="none" w:sz="0" w:space="0" w:color="auto"/>
              </w:divBdr>
            </w:div>
            <w:div w:id="1447194334">
              <w:marLeft w:val="0"/>
              <w:marRight w:val="0"/>
              <w:marTop w:val="0"/>
              <w:marBottom w:val="0"/>
              <w:divBdr>
                <w:top w:val="none" w:sz="0" w:space="0" w:color="auto"/>
                <w:left w:val="none" w:sz="0" w:space="0" w:color="auto"/>
                <w:bottom w:val="none" w:sz="0" w:space="0" w:color="auto"/>
                <w:right w:val="none" w:sz="0" w:space="0" w:color="auto"/>
              </w:divBdr>
            </w:div>
            <w:div w:id="1832717110">
              <w:marLeft w:val="0"/>
              <w:marRight w:val="0"/>
              <w:marTop w:val="0"/>
              <w:marBottom w:val="0"/>
              <w:divBdr>
                <w:top w:val="none" w:sz="0" w:space="0" w:color="auto"/>
                <w:left w:val="none" w:sz="0" w:space="0" w:color="auto"/>
                <w:bottom w:val="none" w:sz="0" w:space="0" w:color="auto"/>
                <w:right w:val="none" w:sz="0" w:space="0" w:color="auto"/>
              </w:divBdr>
            </w:div>
            <w:div w:id="733892910">
              <w:marLeft w:val="0"/>
              <w:marRight w:val="0"/>
              <w:marTop w:val="0"/>
              <w:marBottom w:val="0"/>
              <w:divBdr>
                <w:top w:val="none" w:sz="0" w:space="0" w:color="auto"/>
                <w:left w:val="none" w:sz="0" w:space="0" w:color="auto"/>
                <w:bottom w:val="none" w:sz="0" w:space="0" w:color="auto"/>
                <w:right w:val="none" w:sz="0" w:space="0" w:color="auto"/>
              </w:divBdr>
            </w:div>
            <w:div w:id="58990373">
              <w:marLeft w:val="0"/>
              <w:marRight w:val="0"/>
              <w:marTop w:val="0"/>
              <w:marBottom w:val="0"/>
              <w:divBdr>
                <w:top w:val="none" w:sz="0" w:space="0" w:color="auto"/>
                <w:left w:val="none" w:sz="0" w:space="0" w:color="auto"/>
                <w:bottom w:val="none" w:sz="0" w:space="0" w:color="auto"/>
                <w:right w:val="none" w:sz="0" w:space="0" w:color="auto"/>
              </w:divBdr>
            </w:div>
            <w:div w:id="1621229608">
              <w:marLeft w:val="0"/>
              <w:marRight w:val="0"/>
              <w:marTop w:val="0"/>
              <w:marBottom w:val="0"/>
              <w:divBdr>
                <w:top w:val="none" w:sz="0" w:space="0" w:color="auto"/>
                <w:left w:val="none" w:sz="0" w:space="0" w:color="auto"/>
                <w:bottom w:val="none" w:sz="0" w:space="0" w:color="auto"/>
                <w:right w:val="none" w:sz="0" w:space="0" w:color="auto"/>
              </w:divBdr>
            </w:div>
            <w:div w:id="345136603">
              <w:marLeft w:val="0"/>
              <w:marRight w:val="0"/>
              <w:marTop w:val="0"/>
              <w:marBottom w:val="0"/>
              <w:divBdr>
                <w:top w:val="none" w:sz="0" w:space="0" w:color="auto"/>
                <w:left w:val="none" w:sz="0" w:space="0" w:color="auto"/>
                <w:bottom w:val="none" w:sz="0" w:space="0" w:color="auto"/>
                <w:right w:val="none" w:sz="0" w:space="0" w:color="auto"/>
              </w:divBdr>
            </w:div>
            <w:div w:id="883785508">
              <w:marLeft w:val="0"/>
              <w:marRight w:val="0"/>
              <w:marTop w:val="0"/>
              <w:marBottom w:val="0"/>
              <w:divBdr>
                <w:top w:val="none" w:sz="0" w:space="0" w:color="auto"/>
                <w:left w:val="none" w:sz="0" w:space="0" w:color="auto"/>
                <w:bottom w:val="none" w:sz="0" w:space="0" w:color="auto"/>
                <w:right w:val="none" w:sz="0" w:space="0" w:color="auto"/>
              </w:divBdr>
            </w:div>
            <w:div w:id="937714788">
              <w:marLeft w:val="0"/>
              <w:marRight w:val="0"/>
              <w:marTop w:val="0"/>
              <w:marBottom w:val="0"/>
              <w:divBdr>
                <w:top w:val="none" w:sz="0" w:space="0" w:color="auto"/>
                <w:left w:val="none" w:sz="0" w:space="0" w:color="auto"/>
                <w:bottom w:val="none" w:sz="0" w:space="0" w:color="auto"/>
                <w:right w:val="none" w:sz="0" w:space="0" w:color="auto"/>
              </w:divBdr>
            </w:div>
            <w:div w:id="2107536716">
              <w:marLeft w:val="0"/>
              <w:marRight w:val="0"/>
              <w:marTop w:val="0"/>
              <w:marBottom w:val="0"/>
              <w:divBdr>
                <w:top w:val="none" w:sz="0" w:space="0" w:color="auto"/>
                <w:left w:val="none" w:sz="0" w:space="0" w:color="auto"/>
                <w:bottom w:val="none" w:sz="0" w:space="0" w:color="auto"/>
                <w:right w:val="none" w:sz="0" w:space="0" w:color="auto"/>
              </w:divBdr>
            </w:div>
            <w:div w:id="324553606">
              <w:marLeft w:val="0"/>
              <w:marRight w:val="0"/>
              <w:marTop w:val="0"/>
              <w:marBottom w:val="0"/>
              <w:divBdr>
                <w:top w:val="none" w:sz="0" w:space="0" w:color="auto"/>
                <w:left w:val="none" w:sz="0" w:space="0" w:color="auto"/>
                <w:bottom w:val="none" w:sz="0" w:space="0" w:color="auto"/>
                <w:right w:val="none" w:sz="0" w:space="0" w:color="auto"/>
              </w:divBdr>
            </w:div>
            <w:div w:id="2131393350">
              <w:marLeft w:val="0"/>
              <w:marRight w:val="0"/>
              <w:marTop w:val="0"/>
              <w:marBottom w:val="0"/>
              <w:divBdr>
                <w:top w:val="none" w:sz="0" w:space="0" w:color="auto"/>
                <w:left w:val="none" w:sz="0" w:space="0" w:color="auto"/>
                <w:bottom w:val="none" w:sz="0" w:space="0" w:color="auto"/>
                <w:right w:val="none" w:sz="0" w:space="0" w:color="auto"/>
              </w:divBdr>
            </w:div>
            <w:div w:id="1319188683">
              <w:marLeft w:val="0"/>
              <w:marRight w:val="0"/>
              <w:marTop w:val="0"/>
              <w:marBottom w:val="0"/>
              <w:divBdr>
                <w:top w:val="none" w:sz="0" w:space="0" w:color="auto"/>
                <w:left w:val="none" w:sz="0" w:space="0" w:color="auto"/>
                <w:bottom w:val="none" w:sz="0" w:space="0" w:color="auto"/>
                <w:right w:val="none" w:sz="0" w:space="0" w:color="auto"/>
              </w:divBdr>
            </w:div>
            <w:div w:id="1767768267">
              <w:marLeft w:val="0"/>
              <w:marRight w:val="0"/>
              <w:marTop w:val="0"/>
              <w:marBottom w:val="0"/>
              <w:divBdr>
                <w:top w:val="none" w:sz="0" w:space="0" w:color="auto"/>
                <w:left w:val="none" w:sz="0" w:space="0" w:color="auto"/>
                <w:bottom w:val="none" w:sz="0" w:space="0" w:color="auto"/>
                <w:right w:val="none" w:sz="0" w:space="0" w:color="auto"/>
              </w:divBdr>
            </w:div>
            <w:div w:id="1797016843">
              <w:marLeft w:val="0"/>
              <w:marRight w:val="0"/>
              <w:marTop w:val="0"/>
              <w:marBottom w:val="0"/>
              <w:divBdr>
                <w:top w:val="none" w:sz="0" w:space="0" w:color="auto"/>
                <w:left w:val="none" w:sz="0" w:space="0" w:color="auto"/>
                <w:bottom w:val="none" w:sz="0" w:space="0" w:color="auto"/>
                <w:right w:val="none" w:sz="0" w:space="0" w:color="auto"/>
              </w:divBdr>
            </w:div>
            <w:div w:id="887647395">
              <w:marLeft w:val="0"/>
              <w:marRight w:val="0"/>
              <w:marTop w:val="0"/>
              <w:marBottom w:val="0"/>
              <w:divBdr>
                <w:top w:val="none" w:sz="0" w:space="0" w:color="auto"/>
                <w:left w:val="none" w:sz="0" w:space="0" w:color="auto"/>
                <w:bottom w:val="none" w:sz="0" w:space="0" w:color="auto"/>
                <w:right w:val="none" w:sz="0" w:space="0" w:color="auto"/>
              </w:divBdr>
            </w:div>
            <w:div w:id="1411925943">
              <w:marLeft w:val="0"/>
              <w:marRight w:val="0"/>
              <w:marTop w:val="0"/>
              <w:marBottom w:val="0"/>
              <w:divBdr>
                <w:top w:val="none" w:sz="0" w:space="0" w:color="auto"/>
                <w:left w:val="none" w:sz="0" w:space="0" w:color="auto"/>
                <w:bottom w:val="none" w:sz="0" w:space="0" w:color="auto"/>
                <w:right w:val="none" w:sz="0" w:space="0" w:color="auto"/>
              </w:divBdr>
            </w:div>
            <w:div w:id="1621835101">
              <w:marLeft w:val="0"/>
              <w:marRight w:val="0"/>
              <w:marTop w:val="0"/>
              <w:marBottom w:val="0"/>
              <w:divBdr>
                <w:top w:val="none" w:sz="0" w:space="0" w:color="auto"/>
                <w:left w:val="none" w:sz="0" w:space="0" w:color="auto"/>
                <w:bottom w:val="none" w:sz="0" w:space="0" w:color="auto"/>
                <w:right w:val="none" w:sz="0" w:space="0" w:color="auto"/>
              </w:divBdr>
            </w:div>
            <w:div w:id="755438850">
              <w:marLeft w:val="0"/>
              <w:marRight w:val="0"/>
              <w:marTop w:val="0"/>
              <w:marBottom w:val="0"/>
              <w:divBdr>
                <w:top w:val="none" w:sz="0" w:space="0" w:color="auto"/>
                <w:left w:val="none" w:sz="0" w:space="0" w:color="auto"/>
                <w:bottom w:val="none" w:sz="0" w:space="0" w:color="auto"/>
                <w:right w:val="none" w:sz="0" w:space="0" w:color="auto"/>
              </w:divBdr>
            </w:div>
            <w:div w:id="133913124">
              <w:marLeft w:val="0"/>
              <w:marRight w:val="0"/>
              <w:marTop w:val="0"/>
              <w:marBottom w:val="0"/>
              <w:divBdr>
                <w:top w:val="none" w:sz="0" w:space="0" w:color="auto"/>
                <w:left w:val="none" w:sz="0" w:space="0" w:color="auto"/>
                <w:bottom w:val="none" w:sz="0" w:space="0" w:color="auto"/>
                <w:right w:val="none" w:sz="0" w:space="0" w:color="auto"/>
              </w:divBdr>
            </w:div>
            <w:div w:id="1040738975">
              <w:marLeft w:val="0"/>
              <w:marRight w:val="0"/>
              <w:marTop w:val="0"/>
              <w:marBottom w:val="0"/>
              <w:divBdr>
                <w:top w:val="none" w:sz="0" w:space="0" w:color="auto"/>
                <w:left w:val="none" w:sz="0" w:space="0" w:color="auto"/>
                <w:bottom w:val="none" w:sz="0" w:space="0" w:color="auto"/>
                <w:right w:val="none" w:sz="0" w:space="0" w:color="auto"/>
              </w:divBdr>
            </w:div>
            <w:div w:id="1802841564">
              <w:marLeft w:val="0"/>
              <w:marRight w:val="0"/>
              <w:marTop w:val="0"/>
              <w:marBottom w:val="0"/>
              <w:divBdr>
                <w:top w:val="none" w:sz="0" w:space="0" w:color="auto"/>
                <w:left w:val="none" w:sz="0" w:space="0" w:color="auto"/>
                <w:bottom w:val="none" w:sz="0" w:space="0" w:color="auto"/>
                <w:right w:val="none" w:sz="0" w:space="0" w:color="auto"/>
              </w:divBdr>
            </w:div>
            <w:div w:id="1894537466">
              <w:marLeft w:val="0"/>
              <w:marRight w:val="0"/>
              <w:marTop w:val="0"/>
              <w:marBottom w:val="0"/>
              <w:divBdr>
                <w:top w:val="none" w:sz="0" w:space="0" w:color="auto"/>
                <w:left w:val="none" w:sz="0" w:space="0" w:color="auto"/>
                <w:bottom w:val="none" w:sz="0" w:space="0" w:color="auto"/>
                <w:right w:val="none" w:sz="0" w:space="0" w:color="auto"/>
              </w:divBdr>
            </w:div>
            <w:div w:id="396365188">
              <w:marLeft w:val="0"/>
              <w:marRight w:val="0"/>
              <w:marTop w:val="0"/>
              <w:marBottom w:val="0"/>
              <w:divBdr>
                <w:top w:val="none" w:sz="0" w:space="0" w:color="auto"/>
                <w:left w:val="none" w:sz="0" w:space="0" w:color="auto"/>
                <w:bottom w:val="none" w:sz="0" w:space="0" w:color="auto"/>
                <w:right w:val="none" w:sz="0" w:space="0" w:color="auto"/>
              </w:divBdr>
            </w:div>
            <w:div w:id="188836967">
              <w:marLeft w:val="0"/>
              <w:marRight w:val="0"/>
              <w:marTop w:val="0"/>
              <w:marBottom w:val="0"/>
              <w:divBdr>
                <w:top w:val="none" w:sz="0" w:space="0" w:color="auto"/>
                <w:left w:val="none" w:sz="0" w:space="0" w:color="auto"/>
                <w:bottom w:val="none" w:sz="0" w:space="0" w:color="auto"/>
                <w:right w:val="none" w:sz="0" w:space="0" w:color="auto"/>
              </w:divBdr>
            </w:div>
            <w:div w:id="1180778408">
              <w:marLeft w:val="0"/>
              <w:marRight w:val="0"/>
              <w:marTop w:val="0"/>
              <w:marBottom w:val="0"/>
              <w:divBdr>
                <w:top w:val="none" w:sz="0" w:space="0" w:color="auto"/>
                <w:left w:val="none" w:sz="0" w:space="0" w:color="auto"/>
                <w:bottom w:val="none" w:sz="0" w:space="0" w:color="auto"/>
                <w:right w:val="none" w:sz="0" w:space="0" w:color="auto"/>
              </w:divBdr>
            </w:div>
            <w:div w:id="896475734">
              <w:marLeft w:val="0"/>
              <w:marRight w:val="0"/>
              <w:marTop w:val="0"/>
              <w:marBottom w:val="0"/>
              <w:divBdr>
                <w:top w:val="none" w:sz="0" w:space="0" w:color="auto"/>
                <w:left w:val="none" w:sz="0" w:space="0" w:color="auto"/>
                <w:bottom w:val="none" w:sz="0" w:space="0" w:color="auto"/>
                <w:right w:val="none" w:sz="0" w:space="0" w:color="auto"/>
              </w:divBdr>
            </w:div>
            <w:div w:id="1630816089">
              <w:marLeft w:val="0"/>
              <w:marRight w:val="0"/>
              <w:marTop w:val="0"/>
              <w:marBottom w:val="0"/>
              <w:divBdr>
                <w:top w:val="none" w:sz="0" w:space="0" w:color="auto"/>
                <w:left w:val="none" w:sz="0" w:space="0" w:color="auto"/>
                <w:bottom w:val="none" w:sz="0" w:space="0" w:color="auto"/>
                <w:right w:val="none" w:sz="0" w:space="0" w:color="auto"/>
              </w:divBdr>
            </w:div>
            <w:div w:id="919481964">
              <w:marLeft w:val="0"/>
              <w:marRight w:val="0"/>
              <w:marTop w:val="0"/>
              <w:marBottom w:val="0"/>
              <w:divBdr>
                <w:top w:val="none" w:sz="0" w:space="0" w:color="auto"/>
                <w:left w:val="none" w:sz="0" w:space="0" w:color="auto"/>
                <w:bottom w:val="none" w:sz="0" w:space="0" w:color="auto"/>
                <w:right w:val="none" w:sz="0" w:space="0" w:color="auto"/>
              </w:divBdr>
            </w:div>
            <w:div w:id="2117016010">
              <w:marLeft w:val="0"/>
              <w:marRight w:val="0"/>
              <w:marTop w:val="0"/>
              <w:marBottom w:val="0"/>
              <w:divBdr>
                <w:top w:val="none" w:sz="0" w:space="0" w:color="auto"/>
                <w:left w:val="none" w:sz="0" w:space="0" w:color="auto"/>
                <w:bottom w:val="none" w:sz="0" w:space="0" w:color="auto"/>
                <w:right w:val="none" w:sz="0" w:space="0" w:color="auto"/>
              </w:divBdr>
            </w:div>
            <w:div w:id="1660572791">
              <w:marLeft w:val="0"/>
              <w:marRight w:val="0"/>
              <w:marTop w:val="0"/>
              <w:marBottom w:val="0"/>
              <w:divBdr>
                <w:top w:val="none" w:sz="0" w:space="0" w:color="auto"/>
                <w:left w:val="none" w:sz="0" w:space="0" w:color="auto"/>
                <w:bottom w:val="none" w:sz="0" w:space="0" w:color="auto"/>
                <w:right w:val="none" w:sz="0" w:space="0" w:color="auto"/>
              </w:divBdr>
            </w:div>
            <w:div w:id="2024433214">
              <w:marLeft w:val="0"/>
              <w:marRight w:val="0"/>
              <w:marTop w:val="0"/>
              <w:marBottom w:val="0"/>
              <w:divBdr>
                <w:top w:val="none" w:sz="0" w:space="0" w:color="auto"/>
                <w:left w:val="none" w:sz="0" w:space="0" w:color="auto"/>
                <w:bottom w:val="none" w:sz="0" w:space="0" w:color="auto"/>
                <w:right w:val="none" w:sz="0" w:space="0" w:color="auto"/>
              </w:divBdr>
            </w:div>
            <w:div w:id="2075466794">
              <w:marLeft w:val="0"/>
              <w:marRight w:val="0"/>
              <w:marTop w:val="0"/>
              <w:marBottom w:val="0"/>
              <w:divBdr>
                <w:top w:val="none" w:sz="0" w:space="0" w:color="auto"/>
                <w:left w:val="none" w:sz="0" w:space="0" w:color="auto"/>
                <w:bottom w:val="none" w:sz="0" w:space="0" w:color="auto"/>
                <w:right w:val="none" w:sz="0" w:space="0" w:color="auto"/>
              </w:divBdr>
            </w:div>
            <w:div w:id="2020156371">
              <w:marLeft w:val="0"/>
              <w:marRight w:val="0"/>
              <w:marTop w:val="0"/>
              <w:marBottom w:val="0"/>
              <w:divBdr>
                <w:top w:val="none" w:sz="0" w:space="0" w:color="auto"/>
                <w:left w:val="none" w:sz="0" w:space="0" w:color="auto"/>
                <w:bottom w:val="none" w:sz="0" w:space="0" w:color="auto"/>
                <w:right w:val="none" w:sz="0" w:space="0" w:color="auto"/>
              </w:divBdr>
            </w:div>
            <w:div w:id="1629511991">
              <w:marLeft w:val="0"/>
              <w:marRight w:val="0"/>
              <w:marTop w:val="0"/>
              <w:marBottom w:val="0"/>
              <w:divBdr>
                <w:top w:val="none" w:sz="0" w:space="0" w:color="auto"/>
                <w:left w:val="none" w:sz="0" w:space="0" w:color="auto"/>
                <w:bottom w:val="none" w:sz="0" w:space="0" w:color="auto"/>
                <w:right w:val="none" w:sz="0" w:space="0" w:color="auto"/>
              </w:divBdr>
            </w:div>
            <w:div w:id="764351936">
              <w:marLeft w:val="0"/>
              <w:marRight w:val="0"/>
              <w:marTop w:val="0"/>
              <w:marBottom w:val="0"/>
              <w:divBdr>
                <w:top w:val="none" w:sz="0" w:space="0" w:color="auto"/>
                <w:left w:val="none" w:sz="0" w:space="0" w:color="auto"/>
                <w:bottom w:val="none" w:sz="0" w:space="0" w:color="auto"/>
                <w:right w:val="none" w:sz="0" w:space="0" w:color="auto"/>
              </w:divBdr>
            </w:div>
            <w:div w:id="2090617418">
              <w:marLeft w:val="0"/>
              <w:marRight w:val="0"/>
              <w:marTop w:val="0"/>
              <w:marBottom w:val="0"/>
              <w:divBdr>
                <w:top w:val="none" w:sz="0" w:space="0" w:color="auto"/>
                <w:left w:val="none" w:sz="0" w:space="0" w:color="auto"/>
                <w:bottom w:val="none" w:sz="0" w:space="0" w:color="auto"/>
                <w:right w:val="none" w:sz="0" w:space="0" w:color="auto"/>
              </w:divBdr>
            </w:div>
            <w:div w:id="634141408">
              <w:marLeft w:val="0"/>
              <w:marRight w:val="0"/>
              <w:marTop w:val="0"/>
              <w:marBottom w:val="0"/>
              <w:divBdr>
                <w:top w:val="none" w:sz="0" w:space="0" w:color="auto"/>
                <w:left w:val="none" w:sz="0" w:space="0" w:color="auto"/>
                <w:bottom w:val="none" w:sz="0" w:space="0" w:color="auto"/>
                <w:right w:val="none" w:sz="0" w:space="0" w:color="auto"/>
              </w:divBdr>
            </w:div>
            <w:div w:id="947127244">
              <w:marLeft w:val="0"/>
              <w:marRight w:val="0"/>
              <w:marTop w:val="0"/>
              <w:marBottom w:val="0"/>
              <w:divBdr>
                <w:top w:val="none" w:sz="0" w:space="0" w:color="auto"/>
                <w:left w:val="none" w:sz="0" w:space="0" w:color="auto"/>
                <w:bottom w:val="none" w:sz="0" w:space="0" w:color="auto"/>
                <w:right w:val="none" w:sz="0" w:space="0" w:color="auto"/>
              </w:divBdr>
            </w:div>
            <w:div w:id="1023093015">
              <w:marLeft w:val="0"/>
              <w:marRight w:val="0"/>
              <w:marTop w:val="0"/>
              <w:marBottom w:val="0"/>
              <w:divBdr>
                <w:top w:val="none" w:sz="0" w:space="0" w:color="auto"/>
                <w:left w:val="none" w:sz="0" w:space="0" w:color="auto"/>
                <w:bottom w:val="none" w:sz="0" w:space="0" w:color="auto"/>
                <w:right w:val="none" w:sz="0" w:space="0" w:color="auto"/>
              </w:divBdr>
            </w:div>
            <w:div w:id="1490831659">
              <w:marLeft w:val="0"/>
              <w:marRight w:val="0"/>
              <w:marTop w:val="0"/>
              <w:marBottom w:val="0"/>
              <w:divBdr>
                <w:top w:val="none" w:sz="0" w:space="0" w:color="auto"/>
                <w:left w:val="none" w:sz="0" w:space="0" w:color="auto"/>
                <w:bottom w:val="none" w:sz="0" w:space="0" w:color="auto"/>
                <w:right w:val="none" w:sz="0" w:space="0" w:color="auto"/>
              </w:divBdr>
            </w:div>
            <w:div w:id="22365505">
              <w:marLeft w:val="0"/>
              <w:marRight w:val="0"/>
              <w:marTop w:val="0"/>
              <w:marBottom w:val="0"/>
              <w:divBdr>
                <w:top w:val="none" w:sz="0" w:space="0" w:color="auto"/>
                <w:left w:val="none" w:sz="0" w:space="0" w:color="auto"/>
                <w:bottom w:val="none" w:sz="0" w:space="0" w:color="auto"/>
                <w:right w:val="none" w:sz="0" w:space="0" w:color="auto"/>
              </w:divBdr>
            </w:div>
            <w:div w:id="1912231347">
              <w:marLeft w:val="0"/>
              <w:marRight w:val="0"/>
              <w:marTop w:val="0"/>
              <w:marBottom w:val="0"/>
              <w:divBdr>
                <w:top w:val="none" w:sz="0" w:space="0" w:color="auto"/>
                <w:left w:val="none" w:sz="0" w:space="0" w:color="auto"/>
                <w:bottom w:val="none" w:sz="0" w:space="0" w:color="auto"/>
                <w:right w:val="none" w:sz="0" w:space="0" w:color="auto"/>
              </w:divBdr>
            </w:div>
            <w:div w:id="1663121763">
              <w:marLeft w:val="0"/>
              <w:marRight w:val="0"/>
              <w:marTop w:val="0"/>
              <w:marBottom w:val="0"/>
              <w:divBdr>
                <w:top w:val="none" w:sz="0" w:space="0" w:color="auto"/>
                <w:left w:val="none" w:sz="0" w:space="0" w:color="auto"/>
                <w:bottom w:val="none" w:sz="0" w:space="0" w:color="auto"/>
                <w:right w:val="none" w:sz="0" w:space="0" w:color="auto"/>
              </w:divBdr>
            </w:div>
            <w:div w:id="591935177">
              <w:marLeft w:val="0"/>
              <w:marRight w:val="0"/>
              <w:marTop w:val="0"/>
              <w:marBottom w:val="0"/>
              <w:divBdr>
                <w:top w:val="none" w:sz="0" w:space="0" w:color="auto"/>
                <w:left w:val="none" w:sz="0" w:space="0" w:color="auto"/>
                <w:bottom w:val="none" w:sz="0" w:space="0" w:color="auto"/>
                <w:right w:val="none" w:sz="0" w:space="0" w:color="auto"/>
              </w:divBdr>
            </w:div>
            <w:div w:id="1228999919">
              <w:marLeft w:val="0"/>
              <w:marRight w:val="0"/>
              <w:marTop w:val="0"/>
              <w:marBottom w:val="0"/>
              <w:divBdr>
                <w:top w:val="none" w:sz="0" w:space="0" w:color="auto"/>
                <w:left w:val="none" w:sz="0" w:space="0" w:color="auto"/>
                <w:bottom w:val="none" w:sz="0" w:space="0" w:color="auto"/>
                <w:right w:val="none" w:sz="0" w:space="0" w:color="auto"/>
              </w:divBdr>
            </w:div>
            <w:div w:id="1164930598">
              <w:marLeft w:val="0"/>
              <w:marRight w:val="0"/>
              <w:marTop w:val="0"/>
              <w:marBottom w:val="0"/>
              <w:divBdr>
                <w:top w:val="none" w:sz="0" w:space="0" w:color="auto"/>
                <w:left w:val="none" w:sz="0" w:space="0" w:color="auto"/>
                <w:bottom w:val="none" w:sz="0" w:space="0" w:color="auto"/>
                <w:right w:val="none" w:sz="0" w:space="0" w:color="auto"/>
              </w:divBdr>
            </w:div>
            <w:div w:id="1398623891">
              <w:marLeft w:val="0"/>
              <w:marRight w:val="0"/>
              <w:marTop w:val="0"/>
              <w:marBottom w:val="0"/>
              <w:divBdr>
                <w:top w:val="none" w:sz="0" w:space="0" w:color="auto"/>
                <w:left w:val="none" w:sz="0" w:space="0" w:color="auto"/>
                <w:bottom w:val="none" w:sz="0" w:space="0" w:color="auto"/>
                <w:right w:val="none" w:sz="0" w:space="0" w:color="auto"/>
              </w:divBdr>
            </w:div>
            <w:div w:id="204174660">
              <w:marLeft w:val="0"/>
              <w:marRight w:val="0"/>
              <w:marTop w:val="0"/>
              <w:marBottom w:val="0"/>
              <w:divBdr>
                <w:top w:val="none" w:sz="0" w:space="0" w:color="auto"/>
                <w:left w:val="none" w:sz="0" w:space="0" w:color="auto"/>
                <w:bottom w:val="none" w:sz="0" w:space="0" w:color="auto"/>
                <w:right w:val="none" w:sz="0" w:space="0" w:color="auto"/>
              </w:divBdr>
            </w:div>
            <w:div w:id="1495487254">
              <w:marLeft w:val="0"/>
              <w:marRight w:val="0"/>
              <w:marTop w:val="0"/>
              <w:marBottom w:val="0"/>
              <w:divBdr>
                <w:top w:val="none" w:sz="0" w:space="0" w:color="auto"/>
                <w:left w:val="none" w:sz="0" w:space="0" w:color="auto"/>
                <w:bottom w:val="none" w:sz="0" w:space="0" w:color="auto"/>
                <w:right w:val="none" w:sz="0" w:space="0" w:color="auto"/>
              </w:divBdr>
            </w:div>
            <w:div w:id="42027432">
              <w:marLeft w:val="0"/>
              <w:marRight w:val="0"/>
              <w:marTop w:val="0"/>
              <w:marBottom w:val="0"/>
              <w:divBdr>
                <w:top w:val="none" w:sz="0" w:space="0" w:color="auto"/>
                <w:left w:val="none" w:sz="0" w:space="0" w:color="auto"/>
                <w:bottom w:val="none" w:sz="0" w:space="0" w:color="auto"/>
                <w:right w:val="none" w:sz="0" w:space="0" w:color="auto"/>
              </w:divBdr>
            </w:div>
            <w:div w:id="1550532427">
              <w:marLeft w:val="0"/>
              <w:marRight w:val="0"/>
              <w:marTop w:val="0"/>
              <w:marBottom w:val="0"/>
              <w:divBdr>
                <w:top w:val="none" w:sz="0" w:space="0" w:color="auto"/>
                <w:left w:val="none" w:sz="0" w:space="0" w:color="auto"/>
                <w:bottom w:val="none" w:sz="0" w:space="0" w:color="auto"/>
                <w:right w:val="none" w:sz="0" w:space="0" w:color="auto"/>
              </w:divBdr>
            </w:div>
            <w:div w:id="794567375">
              <w:marLeft w:val="0"/>
              <w:marRight w:val="0"/>
              <w:marTop w:val="0"/>
              <w:marBottom w:val="0"/>
              <w:divBdr>
                <w:top w:val="none" w:sz="0" w:space="0" w:color="auto"/>
                <w:left w:val="none" w:sz="0" w:space="0" w:color="auto"/>
                <w:bottom w:val="none" w:sz="0" w:space="0" w:color="auto"/>
                <w:right w:val="none" w:sz="0" w:space="0" w:color="auto"/>
              </w:divBdr>
            </w:div>
            <w:div w:id="1764491483">
              <w:marLeft w:val="0"/>
              <w:marRight w:val="0"/>
              <w:marTop w:val="0"/>
              <w:marBottom w:val="0"/>
              <w:divBdr>
                <w:top w:val="none" w:sz="0" w:space="0" w:color="auto"/>
                <w:left w:val="none" w:sz="0" w:space="0" w:color="auto"/>
                <w:bottom w:val="none" w:sz="0" w:space="0" w:color="auto"/>
                <w:right w:val="none" w:sz="0" w:space="0" w:color="auto"/>
              </w:divBdr>
            </w:div>
            <w:div w:id="1711370578">
              <w:marLeft w:val="0"/>
              <w:marRight w:val="0"/>
              <w:marTop w:val="0"/>
              <w:marBottom w:val="0"/>
              <w:divBdr>
                <w:top w:val="none" w:sz="0" w:space="0" w:color="auto"/>
                <w:left w:val="none" w:sz="0" w:space="0" w:color="auto"/>
                <w:bottom w:val="none" w:sz="0" w:space="0" w:color="auto"/>
                <w:right w:val="none" w:sz="0" w:space="0" w:color="auto"/>
              </w:divBdr>
            </w:div>
            <w:div w:id="81265196">
              <w:marLeft w:val="0"/>
              <w:marRight w:val="0"/>
              <w:marTop w:val="0"/>
              <w:marBottom w:val="0"/>
              <w:divBdr>
                <w:top w:val="none" w:sz="0" w:space="0" w:color="auto"/>
                <w:left w:val="none" w:sz="0" w:space="0" w:color="auto"/>
                <w:bottom w:val="none" w:sz="0" w:space="0" w:color="auto"/>
                <w:right w:val="none" w:sz="0" w:space="0" w:color="auto"/>
              </w:divBdr>
            </w:div>
            <w:div w:id="1244609450">
              <w:marLeft w:val="0"/>
              <w:marRight w:val="0"/>
              <w:marTop w:val="0"/>
              <w:marBottom w:val="0"/>
              <w:divBdr>
                <w:top w:val="none" w:sz="0" w:space="0" w:color="auto"/>
                <w:left w:val="none" w:sz="0" w:space="0" w:color="auto"/>
                <w:bottom w:val="none" w:sz="0" w:space="0" w:color="auto"/>
                <w:right w:val="none" w:sz="0" w:space="0" w:color="auto"/>
              </w:divBdr>
            </w:div>
            <w:div w:id="2049989629">
              <w:marLeft w:val="0"/>
              <w:marRight w:val="0"/>
              <w:marTop w:val="0"/>
              <w:marBottom w:val="0"/>
              <w:divBdr>
                <w:top w:val="none" w:sz="0" w:space="0" w:color="auto"/>
                <w:left w:val="none" w:sz="0" w:space="0" w:color="auto"/>
                <w:bottom w:val="none" w:sz="0" w:space="0" w:color="auto"/>
                <w:right w:val="none" w:sz="0" w:space="0" w:color="auto"/>
              </w:divBdr>
            </w:div>
            <w:div w:id="638847242">
              <w:marLeft w:val="0"/>
              <w:marRight w:val="0"/>
              <w:marTop w:val="0"/>
              <w:marBottom w:val="0"/>
              <w:divBdr>
                <w:top w:val="none" w:sz="0" w:space="0" w:color="auto"/>
                <w:left w:val="none" w:sz="0" w:space="0" w:color="auto"/>
                <w:bottom w:val="none" w:sz="0" w:space="0" w:color="auto"/>
                <w:right w:val="none" w:sz="0" w:space="0" w:color="auto"/>
              </w:divBdr>
            </w:div>
            <w:div w:id="1588734934">
              <w:marLeft w:val="0"/>
              <w:marRight w:val="0"/>
              <w:marTop w:val="0"/>
              <w:marBottom w:val="0"/>
              <w:divBdr>
                <w:top w:val="none" w:sz="0" w:space="0" w:color="auto"/>
                <w:left w:val="none" w:sz="0" w:space="0" w:color="auto"/>
                <w:bottom w:val="none" w:sz="0" w:space="0" w:color="auto"/>
                <w:right w:val="none" w:sz="0" w:space="0" w:color="auto"/>
              </w:divBdr>
            </w:div>
            <w:div w:id="1429080448">
              <w:marLeft w:val="0"/>
              <w:marRight w:val="0"/>
              <w:marTop w:val="0"/>
              <w:marBottom w:val="0"/>
              <w:divBdr>
                <w:top w:val="none" w:sz="0" w:space="0" w:color="auto"/>
                <w:left w:val="none" w:sz="0" w:space="0" w:color="auto"/>
                <w:bottom w:val="none" w:sz="0" w:space="0" w:color="auto"/>
                <w:right w:val="none" w:sz="0" w:space="0" w:color="auto"/>
              </w:divBdr>
            </w:div>
            <w:div w:id="59601668">
              <w:marLeft w:val="0"/>
              <w:marRight w:val="0"/>
              <w:marTop w:val="0"/>
              <w:marBottom w:val="0"/>
              <w:divBdr>
                <w:top w:val="none" w:sz="0" w:space="0" w:color="auto"/>
                <w:left w:val="none" w:sz="0" w:space="0" w:color="auto"/>
                <w:bottom w:val="none" w:sz="0" w:space="0" w:color="auto"/>
                <w:right w:val="none" w:sz="0" w:space="0" w:color="auto"/>
              </w:divBdr>
            </w:div>
            <w:div w:id="463544763">
              <w:marLeft w:val="0"/>
              <w:marRight w:val="0"/>
              <w:marTop w:val="0"/>
              <w:marBottom w:val="0"/>
              <w:divBdr>
                <w:top w:val="none" w:sz="0" w:space="0" w:color="auto"/>
                <w:left w:val="none" w:sz="0" w:space="0" w:color="auto"/>
                <w:bottom w:val="none" w:sz="0" w:space="0" w:color="auto"/>
                <w:right w:val="none" w:sz="0" w:space="0" w:color="auto"/>
              </w:divBdr>
            </w:div>
            <w:div w:id="492916746">
              <w:marLeft w:val="0"/>
              <w:marRight w:val="0"/>
              <w:marTop w:val="0"/>
              <w:marBottom w:val="0"/>
              <w:divBdr>
                <w:top w:val="none" w:sz="0" w:space="0" w:color="auto"/>
                <w:left w:val="none" w:sz="0" w:space="0" w:color="auto"/>
                <w:bottom w:val="none" w:sz="0" w:space="0" w:color="auto"/>
                <w:right w:val="none" w:sz="0" w:space="0" w:color="auto"/>
              </w:divBdr>
            </w:div>
            <w:div w:id="525411524">
              <w:marLeft w:val="0"/>
              <w:marRight w:val="0"/>
              <w:marTop w:val="0"/>
              <w:marBottom w:val="0"/>
              <w:divBdr>
                <w:top w:val="none" w:sz="0" w:space="0" w:color="auto"/>
                <w:left w:val="none" w:sz="0" w:space="0" w:color="auto"/>
                <w:bottom w:val="none" w:sz="0" w:space="0" w:color="auto"/>
                <w:right w:val="none" w:sz="0" w:space="0" w:color="auto"/>
              </w:divBdr>
            </w:div>
            <w:div w:id="2094742499">
              <w:marLeft w:val="0"/>
              <w:marRight w:val="0"/>
              <w:marTop w:val="0"/>
              <w:marBottom w:val="0"/>
              <w:divBdr>
                <w:top w:val="none" w:sz="0" w:space="0" w:color="auto"/>
                <w:left w:val="none" w:sz="0" w:space="0" w:color="auto"/>
                <w:bottom w:val="none" w:sz="0" w:space="0" w:color="auto"/>
                <w:right w:val="none" w:sz="0" w:space="0" w:color="auto"/>
              </w:divBdr>
            </w:div>
            <w:div w:id="111024389">
              <w:marLeft w:val="0"/>
              <w:marRight w:val="0"/>
              <w:marTop w:val="0"/>
              <w:marBottom w:val="0"/>
              <w:divBdr>
                <w:top w:val="none" w:sz="0" w:space="0" w:color="auto"/>
                <w:left w:val="none" w:sz="0" w:space="0" w:color="auto"/>
                <w:bottom w:val="none" w:sz="0" w:space="0" w:color="auto"/>
                <w:right w:val="none" w:sz="0" w:space="0" w:color="auto"/>
              </w:divBdr>
            </w:div>
            <w:div w:id="1407066402">
              <w:marLeft w:val="0"/>
              <w:marRight w:val="0"/>
              <w:marTop w:val="0"/>
              <w:marBottom w:val="0"/>
              <w:divBdr>
                <w:top w:val="none" w:sz="0" w:space="0" w:color="auto"/>
                <w:left w:val="none" w:sz="0" w:space="0" w:color="auto"/>
                <w:bottom w:val="none" w:sz="0" w:space="0" w:color="auto"/>
                <w:right w:val="none" w:sz="0" w:space="0" w:color="auto"/>
              </w:divBdr>
            </w:div>
            <w:div w:id="398941410">
              <w:marLeft w:val="0"/>
              <w:marRight w:val="0"/>
              <w:marTop w:val="0"/>
              <w:marBottom w:val="0"/>
              <w:divBdr>
                <w:top w:val="none" w:sz="0" w:space="0" w:color="auto"/>
                <w:left w:val="none" w:sz="0" w:space="0" w:color="auto"/>
                <w:bottom w:val="none" w:sz="0" w:space="0" w:color="auto"/>
                <w:right w:val="none" w:sz="0" w:space="0" w:color="auto"/>
              </w:divBdr>
            </w:div>
            <w:div w:id="1769888695">
              <w:marLeft w:val="0"/>
              <w:marRight w:val="0"/>
              <w:marTop w:val="0"/>
              <w:marBottom w:val="0"/>
              <w:divBdr>
                <w:top w:val="none" w:sz="0" w:space="0" w:color="auto"/>
                <w:left w:val="none" w:sz="0" w:space="0" w:color="auto"/>
                <w:bottom w:val="none" w:sz="0" w:space="0" w:color="auto"/>
                <w:right w:val="none" w:sz="0" w:space="0" w:color="auto"/>
              </w:divBdr>
            </w:div>
            <w:div w:id="331374410">
              <w:marLeft w:val="0"/>
              <w:marRight w:val="0"/>
              <w:marTop w:val="0"/>
              <w:marBottom w:val="0"/>
              <w:divBdr>
                <w:top w:val="none" w:sz="0" w:space="0" w:color="auto"/>
                <w:left w:val="none" w:sz="0" w:space="0" w:color="auto"/>
                <w:bottom w:val="none" w:sz="0" w:space="0" w:color="auto"/>
                <w:right w:val="none" w:sz="0" w:space="0" w:color="auto"/>
              </w:divBdr>
            </w:div>
            <w:div w:id="1348018632">
              <w:marLeft w:val="0"/>
              <w:marRight w:val="0"/>
              <w:marTop w:val="0"/>
              <w:marBottom w:val="0"/>
              <w:divBdr>
                <w:top w:val="none" w:sz="0" w:space="0" w:color="auto"/>
                <w:left w:val="none" w:sz="0" w:space="0" w:color="auto"/>
                <w:bottom w:val="none" w:sz="0" w:space="0" w:color="auto"/>
                <w:right w:val="none" w:sz="0" w:space="0" w:color="auto"/>
              </w:divBdr>
            </w:div>
            <w:div w:id="357585179">
              <w:marLeft w:val="0"/>
              <w:marRight w:val="0"/>
              <w:marTop w:val="0"/>
              <w:marBottom w:val="0"/>
              <w:divBdr>
                <w:top w:val="none" w:sz="0" w:space="0" w:color="auto"/>
                <w:left w:val="none" w:sz="0" w:space="0" w:color="auto"/>
                <w:bottom w:val="none" w:sz="0" w:space="0" w:color="auto"/>
                <w:right w:val="none" w:sz="0" w:space="0" w:color="auto"/>
              </w:divBdr>
            </w:div>
            <w:div w:id="548759577">
              <w:marLeft w:val="0"/>
              <w:marRight w:val="0"/>
              <w:marTop w:val="0"/>
              <w:marBottom w:val="0"/>
              <w:divBdr>
                <w:top w:val="none" w:sz="0" w:space="0" w:color="auto"/>
                <w:left w:val="none" w:sz="0" w:space="0" w:color="auto"/>
                <w:bottom w:val="none" w:sz="0" w:space="0" w:color="auto"/>
                <w:right w:val="none" w:sz="0" w:space="0" w:color="auto"/>
              </w:divBdr>
            </w:div>
            <w:div w:id="1033534477">
              <w:marLeft w:val="0"/>
              <w:marRight w:val="0"/>
              <w:marTop w:val="0"/>
              <w:marBottom w:val="0"/>
              <w:divBdr>
                <w:top w:val="none" w:sz="0" w:space="0" w:color="auto"/>
                <w:left w:val="none" w:sz="0" w:space="0" w:color="auto"/>
                <w:bottom w:val="none" w:sz="0" w:space="0" w:color="auto"/>
                <w:right w:val="none" w:sz="0" w:space="0" w:color="auto"/>
              </w:divBdr>
            </w:div>
            <w:div w:id="459225330">
              <w:marLeft w:val="0"/>
              <w:marRight w:val="0"/>
              <w:marTop w:val="0"/>
              <w:marBottom w:val="0"/>
              <w:divBdr>
                <w:top w:val="none" w:sz="0" w:space="0" w:color="auto"/>
                <w:left w:val="none" w:sz="0" w:space="0" w:color="auto"/>
                <w:bottom w:val="none" w:sz="0" w:space="0" w:color="auto"/>
                <w:right w:val="none" w:sz="0" w:space="0" w:color="auto"/>
              </w:divBdr>
            </w:div>
            <w:div w:id="828209077">
              <w:marLeft w:val="0"/>
              <w:marRight w:val="0"/>
              <w:marTop w:val="0"/>
              <w:marBottom w:val="0"/>
              <w:divBdr>
                <w:top w:val="none" w:sz="0" w:space="0" w:color="auto"/>
                <w:left w:val="none" w:sz="0" w:space="0" w:color="auto"/>
                <w:bottom w:val="none" w:sz="0" w:space="0" w:color="auto"/>
                <w:right w:val="none" w:sz="0" w:space="0" w:color="auto"/>
              </w:divBdr>
            </w:div>
            <w:div w:id="742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527">
      <w:bodyDiv w:val="1"/>
      <w:marLeft w:val="0"/>
      <w:marRight w:val="0"/>
      <w:marTop w:val="0"/>
      <w:marBottom w:val="0"/>
      <w:divBdr>
        <w:top w:val="none" w:sz="0" w:space="0" w:color="auto"/>
        <w:left w:val="none" w:sz="0" w:space="0" w:color="auto"/>
        <w:bottom w:val="none" w:sz="0" w:space="0" w:color="auto"/>
        <w:right w:val="none" w:sz="0" w:space="0" w:color="auto"/>
      </w:divBdr>
      <w:divsChild>
        <w:div w:id="220990925">
          <w:marLeft w:val="0"/>
          <w:marRight w:val="0"/>
          <w:marTop w:val="0"/>
          <w:marBottom w:val="0"/>
          <w:divBdr>
            <w:top w:val="none" w:sz="0" w:space="0" w:color="auto"/>
            <w:left w:val="none" w:sz="0" w:space="0" w:color="auto"/>
            <w:bottom w:val="none" w:sz="0" w:space="0" w:color="auto"/>
            <w:right w:val="none" w:sz="0" w:space="0" w:color="auto"/>
          </w:divBdr>
          <w:divsChild>
            <w:div w:id="2085760278">
              <w:marLeft w:val="0"/>
              <w:marRight w:val="0"/>
              <w:marTop w:val="0"/>
              <w:marBottom w:val="0"/>
              <w:divBdr>
                <w:top w:val="none" w:sz="0" w:space="0" w:color="auto"/>
                <w:left w:val="none" w:sz="0" w:space="0" w:color="auto"/>
                <w:bottom w:val="none" w:sz="0" w:space="0" w:color="auto"/>
                <w:right w:val="none" w:sz="0" w:space="0" w:color="auto"/>
              </w:divBdr>
            </w:div>
            <w:div w:id="1110666736">
              <w:marLeft w:val="0"/>
              <w:marRight w:val="0"/>
              <w:marTop w:val="0"/>
              <w:marBottom w:val="0"/>
              <w:divBdr>
                <w:top w:val="none" w:sz="0" w:space="0" w:color="auto"/>
                <w:left w:val="none" w:sz="0" w:space="0" w:color="auto"/>
                <w:bottom w:val="none" w:sz="0" w:space="0" w:color="auto"/>
                <w:right w:val="none" w:sz="0" w:space="0" w:color="auto"/>
              </w:divBdr>
            </w:div>
            <w:div w:id="1052119591">
              <w:marLeft w:val="0"/>
              <w:marRight w:val="0"/>
              <w:marTop w:val="0"/>
              <w:marBottom w:val="0"/>
              <w:divBdr>
                <w:top w:val="none" w:sz="0" w:space="0" w:color="auto"/>
                <w:left w:val="none" w:sz="0" w:space="0" w:color="auto"/>
                <w:bottom w:val="none" w:sz="0" w:space="0" w:color="auto"/>
                <w:right w:val="none" w:sz="0" w:space="0" w:color="auto"/>
              </w:divBdr>
            </w:div>
            <w:div w:id="1677728505">
              <w:marLeft w:val="0"/>
              <w:marRight w:val="0"/>
              <w:marTop w:val="0"/>
              <w:marBottom w:val="0"/>
              <w:divBdr>
                <w:top w:val="none" w:sz="0" w:space="0" w:color="auto"/>
                <w:left w:val="none" w:sz="0" w:space="0" w:color="auto"/>
                <w:bottom w:val="none" w:sz="0" w:space="0" w:color="auto"/>
                <w:right w:val="none" w:sz="0" w:space="0" w:color="auto"/>
              </w:divBdr>
            </w:div>
            <w:div w:id="1271163872">
              <w:marLeft w:val="0"/>
              <w:marRight w:val="0"/>
              <w:marTop w:val="0"/>
              <w:marBottom w:val="0"/>
              <w:divBdr>
                <w:top w:val="none" w:sz="0" w:space="0" w:color="auto"/>
                <w:left w:val="none" w:sz="0" w:space="0" w:color="auto"/>
                <w:bottom w:val="none" w:sz="0" w:space="0" w:color="auto"/>
                <w:right w:val="none" w:sz="0" w:space="0" w:color="auto"/>
              </w:divBdr>
            </w:div>
            <w:div w:id="469129347">
              <w:marLeft w:val="0"/>
              <w:marRight w:val="0"/>
              <w:marTop w:val="0"/>
              <w:marBottom w:val="0"/>
              <w:divBdr>
                <w:top w:val="none" w:sz="0" w:space="0" w:color="auto"/>
                <w:left w:val="none" w:sz="0" w:space="0" w:color="auto"/>
                <w:bottom w:val="none" w:sz="0" w:space="0" w:color="auto"/>
                <w:right w:val="none" w:sz="0" w:space="0" w:color="auto"/>
              </w:divBdr>
            </w:div>
            <w:div w:id="935019276">
              <w:marLeft w:val="0"/>
              <w:marRight w:val="0"/>
              <w:marTop w:val="0"/>
              <w:marBottom w:val="0"/>
              <w:divBdr>
                <w:top w:val="none" w:sz="0" w:space="0" w:color="auto"/>
                <w:left w:val="none" w:sz="0" w:space="0" w:color="auto"/>
                <w:bottom w:val="none" w:sz="0" w:space="0" w:color="auto"/>
                <w:right w:val="none" w:sz="0" w:space="0" w:color="auto"/>
              </w:divBdr>
            </w:div>
            <w:div w:id="865607381">
              <w:marLeft w:val="0"/>
              <w:marRight w:val="0"/>
              <w:marTop w:val="0"/>
              <w:marBottom w:val="0"/>
              <w:divBdr>
                <w:top w:val="none" w:sz="0" w:space="0" w:color="auto"/>
                <w:left w:val="none" w:sz="0" w:space="0" w:color="auto"/>
                <w:bottom w:val="none" w:sz="0" w:space="0" w:color="auto"/>
                <w:right w:val="none" w:sz="0" w:space="0" w:color="auto"/>
              </w:divBdr>
            </w:div>
            <w:div w:id="1406681584">
              <w:marLeft w:val="0"/>
              <w:marRight w:val="0"/>
              <w:marTop w:val="0"/>
              <w:marBottom w:val="0"/>
              <w:divBdr>
                <w:top w:val="none" w:sz="0" w:space="0" w:color="auto"/>
                <w:left w:val="none" w:sz="0" w:space="0" w:color="auto"/>
                <w:bottom w:val="none" w:sz="0" w:space="0" w:color="auto"/>
                <w:right w:val="none" w:sz="0" w:space="0" w:color="auto"/>
              </w:divBdr>
            </w:div>
            <w:div w:id="888304029">
              <w:marLeft w:val="0"/>
              <w:marRight w:val="0"/>
              <w:marTop w:val="0"/>
              <w:marBottom w:val="0"/>
              <w:divBdr>
                <w:top w:val="none" w:sz="0" w:space="0" w:color="auto"/>
                <w:left w:val="none" w:sz="0" w:space="0" w:color="auto"/>
                <w:bottom w:val="none" w:sz="0" w:space="0" w:color="auto"/>
                <w:right w:val="none" w:sz="0" w:space="0" w:color="auto"/>
              </w:divBdr>
            </w:div>
            <w:div w:id="925071320">
              <w:marLeft w:val="0"/>
              <w:marRight w:val="0"/>
              <w:marTop w:val="0"/>
              <w:marBottom w:val="0"/>
              <w:divBdr>
                <w:top w:val="none" w:sz="0" w:space="0" w:color="auto"/>
                <w:left w:val="none" w:sz="0" w:space="0" w:color="auto"/>
                <w:bottom w:val="none" w:sz="0" w:space="0" w:color="auto"/>
                <w:right w:val="none" w:sz="0" w:space="0" w:color="auto"/>
              </w:divBdr>
            </w:div>
            <w:div w:id="1449861428">
              <w:marLeft w:val="0"/>
              <w:marRight w:val="0"/>
              <w:marTop w:val="0"/>
              <w:marBottom w:val="0"/>
              <w:divBdr>
                <w:top w:val="none" w:sz="0" w:space="0" w:color="auto"/>
                <w:left w:val="none" w:sz="0" w:space="0" w:color="auto"/>
                <w:bottom w:val="none" w:sz="0" w:space="0" w:color="auto"/>
                <w:right w:val="none" w:sz="0" w:space="0" w:color="auto"/>
              </w:divBdr>
            </w:div>
            <w:div w:id="1791169710">
              <w:marLeft w:val="0"/>
              <w:marRight w:val="0"/>
              <w:marTop w:val="0"/>
              <w:marBottom w:val="0"/>
              <w:divBdr>
                <w:top w:val="none" w:sz="0" w:space="0" w:color="auto"/>
                <w:left w:val="none" w:sz="0" w:space="0" w:color="auto"/>
                <w:bottom w:val="none" w:sz="0" w:space="0" w:color="auto"/>
                <w:right w:val="none" w:sz="0" w:space="0" w:color="auto"/>
              </w:divBdr>
            </w:div>
            <w:div w:id="1576086757">
              <w:marLeft w:val="0"/>
              <w:marRight w:val="0"/>
              <w:marTop w:val="0"/>
              <w:marBottom w:val="0"/>
              <w:divBdr>
                <w:top w:val="none" w:sz="0" w:space="0" w:color="auto"/>
                <w:left w:val="none" w:sz="0" w:space="0" w:color="auto"/>
                <w:bottom w:val="none" w:sz="0" w:space="0" w:color="auto"/>
                <w:right w:val="none" w:sz="0" w:space="0" w:color="auto"/>
              </w:divBdr>
            </w:div>
            <w:div w:id="1776292596">
              <w:marLeft w:val="0"/>
              <w:marRight w:val="0"/>
              <w:marTop w:val="0"/>
              <w:marBottom w:val="0"/>
              <w:divBdr>
                <w:top w:val="none" w:sz="0" w:space="0" w:color="auto"/>
                <w:left w:val="none" w:sz="0" w:space="0" w:color="auto"/>
                <w:bottom w:val="none" w:sz="0" w:space="0" w:color="auto"/>
                <w:right w:val="none" w:sz="0" w:space="0" w:color="auto"/>
              </w:divBdr>
            </w:div>
            <w:div w:id="706875324">
              <w:marLeft w:val="0"/>
              <w:marRight w:val="0"/>
              <w:marTop w:val="0"/>
              <w:marBottom w:val="0"/>
              <w:divBdr>
                <w:top w:val="none" w:sz="0" w:space="0" w:color="auto"/>
                <w:left w:val="none" w:sz="0" w:space="0" w:color="auto"/>
                <w:bottom w:val="none" w:sz="0" w:space="0" w:color="auto"/>
                <w:right w:val="none" w:sz="0" w:space="0" w:color="auto"/>
              </w:divBdr>
            </w:div>
            <w:div w:id="913468013">
              <w:marLeft w:val="0"/>
              <w:marRight w:val="0"/>
              <w:marTop w:val="0"/>
              <w:marBottom w:val="0"/>
              <w:divBdr>
                <w:top w:val="none" w:sz="0" w:space="0" w:color="auto"/>
                <w:left w:val="none" w:sz="0" w:space="0" w:color="auto"/>
                <w:bottom w:val="none" w:sz="0" w:space="0" w:color="auto"/>
                <w:right w:val="none" w:sz="0" w:space="0" w:color="auto"/>
              </w:divBdr>
            </w:div>
            <w:div w:id="177696911">
              <w:marLeft w:val="0"/>
              <w:marRight w:val="0"/>
              <w:marTop w:val="0"/>
              <w:marBottom w:val="0"/>
              <w:divBdr>
                <w:top w:val="none" w:sz="0" w:space="0" w:color="auto"/>
                <w:left w:val="none" w:sz="0" w:space="0" w:color="auto"/>
                <w:bottom w:val="none" w:sz="0" w:space="0" w:color="auto"/>
                <w:right w:val="none" w:sz="0" w:space="0" w:color="auto"/>
              </w:divBdr>
            </w:div>
            <w:div w:id="890918411">
              <w:marLeft w:val="0"/>
              <w:marRight w:val="0"/>
              <w:marTop w:val="0"/>
              <w:marBottom w:val="0"/>
              <w:divBdr>
                <w:top w:val="none" w:sz="0" w:space="0" w:color="auto"/>
                <w:left w:val="none" w:sz="0" w:space="0" w:color="auto"/>
                <w:bottom w:val="none" w:sz="0" w:space="0" w:color="auto"/>
                <w:right w:val="none" w:sz="0" w:space="0" w:color="auto"/>
              </w:divBdr>
            </w:div>
            <w:div w:id="1959023016">
              <w:marLeft w:val="0"/>
              <w:marRight w:val="0"/>
              <w:marTop w:val="0"/>
              <w:marBottom w:val="0"/>
              <w:divBdr>
                <w:top w:val="none" w:sz="0" w:space="0" w:color="auto"/>
                <w:left w:val="none" w:sz="0" w:space="0" w:color="auto"/>
                <w:bottom w:val="none" w:sz="0" w:space="0" w:color="auto"/>
                <w:right w:val="none" w:sz="0" w:space="0" w:color="auto"/>
              </w:divBdr>
            </w:div>
            <w:div w:id="726412850">
              <w:marLeft w:val="0"/>
              <w:marRight w:val="0"/>
              <w:marTop w:val="0"/>
              <w:marBottom w:val="0"/>
              <w:divBdr>
                <w:top w:val="none" w:sz="0" w:space="0" w:color="auto"/>
                <w:left w:val="none" w:sz="0" w:space="0" w:color="auto"/>
                <w:bottom w:val="none" w:sz="0" w:space="0" w:color="auto"/>
                <w:right w:val="none" w:sz="0" w:space="0" w:color="auto"/>
              </w:divBdr>
            </w:div>
            <w:div w:id="1159881527">
              <w:marLeft w:val="0"/>
              <w:marRight w:val="0"/>
              <w:marTop w:val="0"/>
              <w:marBottom w:val="0"/>
              <w:divBdr>
                <w:top w:val="none" w:sz="0" w:space="0" w:color="auto"/>
                <w:left w:val="none" w:sz="0" w:space="0" w:color="auto"/>
                <w:bottom w:val="none" w:sz="0" w:space="0" w:color="auto"/>
                <w:right w:val="none" w:sz="0" w:space="0" w:color="auto"/>
              </w:divBdr>
            </w:div>
            <w:div w:id="1355813410">
              <w:marLeft w:val="0"/>
              <w:marRight w:val="0"/>
              <w:marTop w:val="0"/>
              <w:marBottom w:val="0"/>
              <w:divBdr>
                <w:top w:val="none" w:sz="0" w:space="0" w:color="auto"/>
                <w:left w:val="none" w:sz="0" w:space="0" w:color="auto"/>
                <w:bottom w:val="none" w:sz="0" w:space="0" w:color="auto"/>
                <w:right w:val="none" w:sz="0" w:space="0" w:color="auto"/>
              </w:divBdr>
            </w:div>
            <w:div w:id="699358092">
              <w:marLeft w:val="0"/>
              <w:marRight w:val="0"/>
              <w:marTop w:val="0"/>
              <w:marBottom w:val="0"/>
              <w:divBdr>
                <w:top w:val="none" w:sz="0" w:space="0" w:color="auto"/>
                <w:left w:val="none" w:sz="0" w:space="0" w:color="auto"/>
                <w:bottom w:val="none" w:sz="0" w:space="0" w:color="auto"/>
                <w:right w:val="none" w:sz="0" w:space="0" w:color="auto"/>
              </w:divBdr>
            </w:div>
            <w:div w:id="883785346">
              <w:marLeft w:val="0"/>
              <w:marRight w:val="0"/>
              <w:marTop w:val="0"/>
              <w:marBottom w:val="0"/>
              <w:divBdr>
                <w:top w:val="none" w:sz="0" w:space="0" w:color="auto"/>
                <w:left w:val="none" w:sz="0" w:space="0" w:color="auto"/>
                <w:bottom w:val="none" w:sz="0" w:space="0" w:color="auto"/>
                <w:right w:val="none" w:sz="0" w:space="0" w:color="auto"/>
              </w:divBdr>
            </w:div>
            <w:div w:id="2132743259">
              <w:marLeft w:val="0"/>
              <w:marRight w:val="0"/>
              <w:marTop w:val="0"/>
              <w:marBottom w:val="0"/>
              <w:divBdr>
                <w:top w:val="none" w:sz="0" w:space="0" w:color="auto"/>
                <w:left w:val="none" w:sz="0" w:space="0" w:color="auto"/>
                <w:bottom w:val="none" w:sz="0" w:space="0" w:color="auto"/>
                <w:right w:val="none" w:sz="0" w:space="0" w:color="auto"/>
              </w:divBdr>
            </w:div>
            <w:div w:id="1879389022">
              <w:marLeft w:val="0"/>
              <w:marRight w:val="0"/>
              <w:marTop w:val="0"/>
              <w:marBottom w:val="0"/>
              <w:divBdr>
                <w:top w:val="none" w:sz="0" w:space="0" w:color="auto"/>
                <w:left w:val="none" w:sz="0" w:space="0" w:color="auto"/>
                <w:bottom w:val="none" w:sz="0" w:space="0" w:color="auto"/>
                <w:right w:val="none" w:sz="0" w:space="0" w:color="auto"/>
              </w:divBdr>
            </w:div>
            <w:div w:id="862405803">
              <w:marLeft w:val="0"/>
              <w:marRight w:val="0"/>
              <w:marTop w:val="0"/>
              <w:marBottom w:val="0"/>
              <w:divBdr>
                <w:top w:val="none" w:sz="0" w:space="0" w:color="auto"/>
                <w:left w:val="none" w:sz="0" w:space="0" w:color="auto"/>
                <w:bottom w:val="none" w:sz="0" w:space="0" w:color="auto"/>
                <w:right w:val="none" w:sz="0" w:space="0" w:color="auto"/>
              </w:divBdr>
            </w:div>
            <w:div w:id="2078476746">
              <w:marLeft w:val="0"/>
              <w:marRight w:val="0"/>
              <w:marTop w:val="0"/>
              <w:marBottom w:val="0"/>
              <w:divBdr>
                <w:top w:val="none" w:sz="0" w:space="0" w:color="auto"/>
                <w:left w:val="none" w:sz="0" w:space="0" w:color="auto"/>
                <w:bottom w:val="none" w:sz="0" w:space="0" w:color="auto"/>
                <w:right w:val="none" w:sz="0" w:space="0" w:color="auto"/>
              </w:divBdr>
            </w:div>
            <w:div w:id="36860590">
              <w:marLeft w:val="0"/>
              <w:marRight w:val="0"/>
              <w:marTop w:val="0"/>
              <w:marBottom w:val="0"/>
              <w:divBdr>
                <w:top w:val="none" w:sz="0" w:space="0" w:color="auto"/>
                <w:left w:val="none" w:sz="0" w:space="0" w:color="auto"/>
                <w:bottom w:val="none" w:sz="0" w:space="0" w:color="auto"/>
                <w:right w:val="none" w:sz="0" w:space="0" w:color="auto"/>
              </w:divBdr>
            </w:div>
            <w:div w:id="665088692">
              <w:marLeft w:val="0"/>
              <w:marRight w:val="0"/>
              <w:marTop w:val="0"/>
              <w:marBottom w:val="0"/>
              <w:divBdr>
                <w:top w:val="none" w:sz="0" w:space="0" w:color="auto"/>
                <w:left w:val="none" w:sz="0" w:space="0" w:color="auto"/>
                <w:bottom w:val="none" w:sz="0" w:space="0" w:color="auto"/>
                <w:right w:val="none" w:sz="0" w:space="0" w:color="auto"/>
              </w:divBdr>
            </w:div>
            <w:div w:id="26027297">
              <w:marLeft w:val="0"/>
              <w:marRight w:val="0"/>
              <w:marTop w:val="0"/>
              <w:marBottom w:val="0"/>
              <w:divBdr>
                <w:top w:val="none" w:sz="0" w:space="0" w:color="auto"/>
                <w:left w:val="none" w:sz="0" w:space="0" w:color="auto"/>
                <w:bottom w:val="none" w:sz="0" w:space="0" w:color="auto"/>
                <w:right w:val="none" w:sz="0" w:space="0" w:color="auto"/>
              </w:divBdr>
            </w:div>
            <w:div w:id="1994093187">
              <w:marLeft w:val="0"/>
              <w:marRight w:val="0"/>
              <w:marTop w:val="0"/>
              <w:marBottom w:val="0"/>
              <w:divBdr>
                <w:top w:val="none" w:sz="0" w:space="0" w:color="auto"/>
                <w:left w:val="none" w:sz="0" w:space="0" w:color="auto"/>
                <w:bottom w:val="none" w:sz="0" w:space="0" w:color="auto"/>
                <w:right w:val="none" w:sz="0" w:space="0" w:color="auto"/>
              </w:divBdr>
            </w:div>
            <w:div w:id="708070727">
              <w:marLeft w:val="0"/>
              <w:marRight w:val="0"/>
              <w:marTop w:val="0"/>
              <w:marBottom w:val="0"/>
              <w:divBdr>
                <w:top w:val="none" w:sz="0" w:space="0" w:color="auto"/>
                <w:left w:val="none" w:sz="0" w:space="0" w:color="auto"/>
                <w:bottom w:val="none" w:sz="0" w:space="0" w:color="auto"/>
                <w:right w:val="none" w:sz="0" w:space="0" w:color="auto"/>
              </w:divBdr>
            </w:div>
            <w:div w:id="985551596">
              <w:marLeft w:val="0"/>
              <w:marRight w:val="0"/>
              <w:marTop w:val="0"/>
              <w:marBottom w:val="0"/>
              <w:divBdr>
                <w:top w:val="none" w:sz="0" w:space="0" w:color="auto"/>
                <w:left w:val="none" w:sz="0" w:space="0" w:color="auto"/>
                <w:bottom w:val="none" w:sz="0" w:space="0" w:color="auto"/>
                <w:right w:val="none" w:sz="0" w:space="0" w:color="auto"/>
              </w:divBdr>
            </w:div>
            <w:div w:id="1301618881">
              <w:marLeft w:val="0"/>
              <w:marRight w:val="0"/>
              <w:marTop w:val="0"/>
              <w:marBottom w:val="0"/>
              <w:divBdr>
                <w:top w:val="none" w:sz="0" w:space="0" w:color="auto"/>
                <w:left w:val="none" w:sz="0" w:space="0" w:color="auto"/>
                <w:bottom w:val="none" w:sz="0" w:space="0" w:color="auto"/>
                <w:right w:val="none" w:sz="0" w:space="0" w:color="auto"/>
              </w:divBdr>
            </w:div>
            <w:div w:id="361983044">
              <w:marLeft w:val="0"/>
              <w:marRight w:val="0"/>
              <w:marTop w:val="0"/>
              <w:marBottom w:val="0"/>
              <w:divBdr>
                <w:top w:val="none" w:sz="0" w:space="0" w:color="auto"/>
                <w:left w:val="none" w:sz="0" w:space="0" w:color="auto"/>
                <w:bottom w:val="none" w:sz="0" w:space="0" w:color="auto"/>
                <w:right w:val="none" w:sz="0" w:space="0" w:color="auto"/>
              </w:divBdr>
            </w:div>
            <w:div w:id="650407762">
              <w:marLeft w:val="0"/>
              <w:marRight w:val="0"/>
              <w:marTop w:val="0"/>
              <w:marBottom w:val="0"/>
              <w:divBdr>
                <w:top w:val="none" w:sz="0" w:space="0" w:color="auto"/>
                <w:left w:val="none" w:sz="0" w:space="0" w:color="auto"/>
                <w:bottom w:val="none" w:sz="0" w:space="0" w:color="auto"/>
                <w:right w:val="none" w:sz="0" w:space="0" w:color="auto"/>
              </w:divBdr>
            </w:div>
            <w:div w:id="1454206473">
              <w:marLeft w:val="0"/>
              <w:marRight w:val="0"/>
              <w:marTop w:val="0"/>
              <w:marBottom w:val="0"/>
              <w:divBdr>
                <w:top w:val="none" w:sz="0" w:space="0" w:color="auto"/>
                <w:left w:val="none" w:sz="0" w:space="0" w:color="auto"/>
                <w:bottom w:val="none" w:sz="0" w:space="0" w:color="auto"/>
                <w:right w:val="none" w:sz="0" w:space="0" w:color="auto"/>
              </w:divBdr>
            </w:div>
            <w:div w:id="1735853821">
              <w:marLeft w:val="0"/>
              <w:marRight w:val="0"/>
              <w:marTop w:val="0"/>
              <w:marBottom w:val="0"/>
              <w:divBdr>
                <w:top w:val="none" w:sz="0" w:space="0" w:color="auto"/>
                <w:left w:val="none" w:sz="0" w:space="0" w:color="auto"/>
                <w:bottom w:val="none" w:sz="0" w:space="0" w:color="auto"/>
                <w:right w:val="none" w:sz="0" w:space="0" w:color="auto"/>
              </w:divBdr>
            </w:div>
            <w:div w:id="838619589">
              <w:marLeft w:val="0"/>
              <w:marRight w:val="0"/>
              <w:marTop w:val="0"/>
              <w:marBottom w:val="0"/>
              <w:divBdr>
                <w:top w:val="none" w:sz="0" w:space="0" w:color="auto"/>
                <w:left w:val="none" w:sz="0" w:space="0" w:color="auto"/>
                <w:bottom w:val="none" w:sz="0" w:space="0" w:color="auto"/>
                <w:right w:val="none" w:sz="0" w:space="0" w:color="auto"/>
              </w:divBdr>
            </w:div>
            <w:div w:id="562640014">
              <w:marLeft w:val="0"/>
              <w:marRight w:val="0"/>
              <w:marTop w:val="0"/>
              <w:marBottom w:val="0"/>
              <w:divBdr>
                <w:top w:val="none" w:sz="0" w:space="0" w:color="auto"/>
                <w:left w:val="none" w:sz="0" w:space="0" w:color="auto"/>
                <w:bottom w:val="none" w:sz="0" w:space="0" w:color="auto"/>
                <w:right w:val="none" w:sz="0" w:space="0" w:color="auto"/>
              </w:divBdr>
            </w:div>
            <w:div w:id="995181095">
              <w:marLeft w:val="0"/>
              <w:marRight w:val="0"/>
              <w:marTop w:val="0"/>
              <w:marBottom w:val="0"/>
              <w:divBdr>
                <w:top w:val="none" w:sz="0" w:space="0" w:color="auto"/>
                <w:left w:val="none" w:sz="0" w:space="0" w:color="auto"/>
                <w:bottom w:val="none" w:sz="0" w:space="0" w:color="auto"/>
                <w:right w:val="none" w:sz="0" w:space="0" w:color="auto"/>
              </w:divBdr>
            </w:div>
            <w:div w:id="1988122516">
              <w:marLeft w:val="0"/>
              <w:marRight w:val="0"/>
              <w:marTop w:val="0"/>
              <w:marBottom w:val="0"/>
              <w:divBdr>
                <w:top w:val="none" w:sz="0" w:space="0" w:color="auto"/>
                <w:left w:val="none" w:sz="0" w:space="0" w:color="auto"/>
                <w:bottom w:val="none" w:sz="0" w:space="0" w:color="auto"/>
                <w:right w:val="none" w:sz="0" w:space="0" w:color="auto"/>
              </w:divBdr>
            </w:div>
            <w:div w:id="1585916828">
              <w:marLeft w:val="0"/>
              <w:marRight w:val="0"/>
              <w:marTop w:val="0"/>
              <w:marBottom w:val="0"/>
              <w:divBdr>
                <w:top w:val="none" w:sz="0" w:space="0" w:color="auto"/>
                <w:left w:val="none" w:sz="0" w:space="0" w:color="auto"/>
                <w:bottom w:val="none" w:sz="0" w:space="0" w:color="auto"/>
                <w:right w:val="none" w:sz="0" w:space="0" w:color="auto"/>
              </w:divBdr>
            </w:div>
            <w:div w:id="109083890">
              <w:marLeft w:val="0"/>
              <w:marRight w:val="0"/>
              <w:marTop w:val="0"/>
              <w:marBottom w:val="0"/>
              <w:divBdr>
                <w:top w:val="none" w:sz="0" w:space="0" w:color="auto"/>
                <w:left w:val="none" w:sz="0" w:space="0" w:color="auto"/>
                <w:bottom w:val="none" w:sz="0" w:space="0" w:color="auto"/>
                <w:right w:val="none" w:sz="0" w:space="0" w:color="auto"/>
              </w:divBdr>
            </w:div>
            <w:div w:id="31882568">
              <w:marLeft w:val="0"/>
              <w:marRight w:val="0"/>
              <w:marTop w:val="0"/>
              <w:marBottom w:val="0"/>
              <w:divBdr>
                <w:top w:val="none" w:sz="0" w:space="0" w:color="auto"/>
                <w:left w:val="none" w:sz="0" w:space="0" w:color="auto"/>
                <w:bottom w:val="none" w:sz="0" w:space="0" w:color="auto"/>
                <w:right w:val="none" w:sz="0" w:space="0" w:color="auto"/>
              </w:divBdr>
            </w:div>
            <w:div w:id="1427463890">
              <w:marLeft w:val="0"/>
              <w:marRight w:val="0"/>
              <w:marTop w:val="0"/>
              <w:marBottom w:val="0"/>
              <w:divBdr>
                <w:top w:val="none" w:sz="0" w:space="0" w:color="auto"/>
                <w:left w:val="none" w:sz="0" w:space="0" w:color="auto"/>
                <w:bottom w:val="none" w:sz="0" w:space="0" w:color="auto"/>
                <w:right w:val="none" w:sz="0" w:space="0" w:color="auto"/>
              </w:divBdr>
            </w:div>
            <w:div w:id="849682677">
              <w:marLeft w:val="0"/>
              <w:marRight w:val="0"/>
              <w:marTop w:val="0"/>
              <w:marBottom w:val="0"/>
              <w:divBdr>
                <w:top w:val="none" w:sz="0" w:space="0" w:color="auto"/>
                <w:left w:val="none" w:sz="0" w:space="0" w:color="auto"/>
                <w:bottom w:val="none" w:sz="0" w:space="0" w:color="auto"/>
                <w:right w:val="none" w:sz="0" w:space="0" w:color="auto"/>
              </w:divBdr>
            </w:div>
            <w:div w:id="1473135973">
              <w:marLeft w:val="0"/>
              <w:marRight w:val="0"/>
              <w:marTop w:val="0"/>
              <w:marBottom w:val="0"/>
              <w:divBdr>
                <w:top w:val="none" w:sz="0" w:space="0" w:color="auto"/>
                <w:left w:val="none" w:sz="0" w:space="0" w:color="auto"/>
                <w:bottom w:val="none" w:sz="0" w:space="0" w:color="auto"/>
                <w:right w:val="none" w:sz="0" w:space="0" w:color="auto"/>
              </w:divBdr>
            </w:div>
            <w:div w:id="1156266990">
              <w:marLeft w:val="0"/>
              <w:marRight w:val="0"/>
              <w:marTop w:val="0"/>
              <w:marBottom w:val="0"/>
              <w:divBdr>
                <w:top w:val="none" w:sz="0" w:space="0" w:color="auto"/>
                <w:left w:val="none" w:sz="0" w:space="0" w:color="auto"/>
                <w:bottom w:val="none" w:sz="0" w:space="0" w:color="auto"/>
                <w:right w:val="none" w:sz="0" w:space="0" w:color="auto"/>
              </w:divBdr>
            </w:div>
            <w:div w:id="1176186192">
              <w:marLeft w:val="0"/>
              <w:marRight w:val="0"/>
              <w:marTop w:val="0"/>
              <w:marBottom w:val="0"/>
              <w:divBdr>
                <w:top w:val="none" w:sz="0" w:space="0" w:color="auto"/>
                <w:left w:val="none" w:sz="0" w:space="0" w:color="auto"/>
                <w:bottom w:val="none" w:sz="0" w:space="0" w:color="auto"/>
                <w:right w:val="none" w:sz="0" w:space="0" w:color="auto"/>
              </w:divBdr>
            </w:div>
            <w:div w:id="1739864860">
              <w:marLeft w:val="0"/>
              <w:marRight w:val="0"/>
              <w:marTop w:val="0"/>
              <w:marBottom w:val="0"/>
              <w:divBdr>
                <w:top w:val="none" w:sz="0" w:space="0" w:color="auto"/>
                <w:left w:val="none" w:sz="0" w:space="0" w:color="auto"/>
                <w:bottom w:val="none" w:sz="0" w:space="0" w:color="auto"/>
                <w:right w:val="none" w:sz="0" w:space="0" w:color="auto"/>
              </w:divBdr>
            </w:div>
            <w:div w:id="834103292">
              <w:marLeft w:val="0"/>
              <w:marRight w:val="0"/>
              <w:marTop w:val="0"/>
              <w:marBottom w:val="0"/>
              <w:divBdr>
                <w:top w:val="none" w:sz="0" w:space="0" w:color="auto"/>
                <w:left w:val="none" w:sz="0" w:space="0" w:color="auto"/>
                <w:bottom w:val="none" w:sz="0" w:space="0" w:color="auto"/>
                <w:right w:val="none" w:sz="0" w:space="0" w:color="auto"/>
              </w:divBdr>
            </w:div>
            <w:div w:id="1421371345">
              <w:marLeft w:val="0"/>
              <w:marRight w:val="0"/>
              <w:marTop w:val="0"/>
              <w:marBottom w:val="0"/>
              <w:divBdr>
                <w:top w:val="none" w:sz="0" w:space="0" w:color="auto"/>
                <w:left w:val="none" w:sz="0" w:space="0" w:color="auto"/>
                <w:bottom w:val="none" w:sz="0" w:space="0" w:color="auto"/>
                <w:right w:val="none" w:sz="0" w:space="0" w:color="auto"/>
              </w:divBdr>
            </w:div>
            <w:div w:id="1896310845">
              <w:marLeft w:val="0"/>
              <w:marRight w:val="0"/>
              <w:marTop w:val="0"/>
              <w:marBottom w:val="0"/>
              <w:divBdr>
                <w:top w:val="none" w:sz="0" w:space="0" w:color="auto"/>
                <w:left w:val="none" w:sz="0" w:space="0" w:color="auto"/>
                <w:bottom w:val="none" w:sz="0" w:space="0" w:color="auto"/>
                <w:right w:val="none" w:sz="0" w:space="0" w:color="auto"/>
              </w:divBdr>
            </w:div>
            <w:div w:id="511184190">
              <w:marLeft w:val="0"/>
              <w:marRight w:val="0"/>
              <w:marTop w:val="0"/>
              <w:marBottom w:val="0"/>
              <w:divBdr>
                <w:top w:val="none" w:sz="0" w:space="0" w:color="auto"/>
                <w:left w:val="none" w:sz="0" w:space="0" w:color="auto"/>
                <w:bottom w:val="none" w:sz="0" w:space="0" w:color="auto"/>
                <w:right w:val="none" w:sz="0" w:space="0" w:color="auto"/>
              </w:divBdr>
            </w:div>
            <w:div w:id="538669962">
              <w:marLeft w:val="0"/>
              <w:marRight w:val="0"/>
              <w:marTop w:val="0"/>
              <w:marBottom w:val="0"/>
              <w:divBdr>
                <w:top w:val="none" w:sz="0" w:space="0" w:color="auto"/>
                <w:left w:val="none" w:sz="0" w:space="0" w:color="auto"/>
                <w:bottom w:val="none" w:sz="0" w:space="0" w:color="auto"/>
                <w:right w:val="none" w:sz="0" w:space="0" w:color="auto"/>
              </w:divBdr>
            </w:div>
            <w:div w:id="601304425">
              <w:marLeft w:val="0"/>
              <w:marRight w:val="0"/>
              <w:marTop w:val="0"/>
              <w:marBottom w:val="0"/>
              <w:divBdr>
                <w:top w:val="none" w:sz="0" w:space="0" w:color="auto"/>
                <w:left w:val="none" w:sz="0" w:space="0" w:color="auto"/>
                <w:bottom w:val="none" w:sz="0" w:space="0" w:color="auto"/>
                <w:right w:val="none" w:sz="0" w:space="0" w:color="auto"/>
              </w:divBdr>
            </w:div>
            <w:div w:id="852692816">
              <w:marLeft w:val="0"/>
              <w:marRight w:val="0"/>
              <w:marTop w:val="0"/>
              <w:marBottom w:val="0"/>
              <w:divBdr>
                <w:top w:val="none" w:sz="0" w:space="0" w:color="auto"/>
                <w:left w:val="none" w:sz="0" w:space="0" w:color="auto"/>
                <w:bottom w:val="none" w:sz="0" w:space="0" w:color="auto"/>
                <w:right w:val="none" w:sz="0" w:space="0" w:color="auto"/>
              </w:divBdr>
            </w:div>
            <w:div w:id="1967732255">
              <w:marLeft w:val="0"/>
              <w:marRight w:val="0"/>
              <w:marTop w:val="0"/>
              <w:marBottom w:val="0"/>
              <w:divBdr>
                <w:top w:val="none" w:sz="0" w:space="0" w:color="auto"/>
                <w:left w:val="none" w:sz="0" w:space="0" w:color="auto"/>
                <w:bottom w:val="none" w:sz="0" w:space="0" w:color="auto"/>
                <w:right w:val="none" w:sz="0" w:space="0" w:color="auto"/>
              </w:divBdr>
            </w:div>
            <w:div w:id="1408723184">
              <w:marLeft w:val="0"/>
              <w:marRight w:val="0"/>
              <w:marTop w:val="0"/>
              <w:marBottom w:val="0"/>
              <w:divBdr>
                <w:top w:val="none" w:sz="0" w:space="0" w:color="auto"/>
                <w:left w:val="none" w:sz="0" w:space="0" w:color="auto"/>
                <w:bottom w:val="none" w:sz="0" w:space="0" w:color="auto"/>
                <w:right w:val="none" w:sz="0" w:space="0" w:color="auto"/>
              </w:divBdr>
            </w:div>
            <w:div w:id="1477066237">
              <w:marLeft w:val="0"/>
              <w:marRight w:val="0"/>
              <w:marTop w:val="0"/>
              <w:marBottom w:val="0"/>
              <w:divBdr>
                <w:top w:val="none" w:sz="0" w:space="0" w:color="auto"/>
                <w:left w:val="none" w:sz="0" w:space="0" w:color="auto"/>
                <w:bottom w:val="none" w:sz="0" w:space="0" w:color="auto"/>
                <w:right w:val="none" w:sz="0" w:space="0" w:color="auto"/>
              </w:divBdr>
            </w:div>
            <w:div w:id="706680451">
              <w:marLeft w:val="0"/>
              <w:marRight w:val="0"/>
              <w:marTop w:val="0"/>
              <w:marBottom w:val="0"/>
              <w:divBdr>
                <w:top w:val="none" w:sz="0" w:space="0" w:color="auto"/>
                <w:left w:val="none" w:sz="0" w:space="0" w:color="auto"/>
                <w:bottom w:val="none" w:sz="0" w:space="0" w:color="auto"/>
                <w:right w:val="none" w:sz="0" w:space="0" w:color="auto"/>
              </w:divBdr>
            </w:div>
            <w:div w:id="731199030">
              <w:marLeft w:val="0"/>
              <w:marRight w:val="0"/>
              <w:marTop w:val="0"/>
              <w:marBottom w:val="0"/>
              <w:divBdr>
                <w:top w:val="none" w:sz="0" w:space="0" w:color="auto"/>
                <w:left w:val="none" w:sz="0" w:space="0" w:color="auto"/>
                <w:bottom w:val="none" w:sz="0" w:space="0" w:color="auto"/>
                <w:right w:val="none" w:sz="0" w:space="0" w:color="auto"/>
              </w:divBdr>
            </w:div>
            <w:div w:id="1046876866">
              <w:marLeft w:val="0"/>
              <w:marRight w:val="0"/>
              <w:marTop w:val="0"/>
              <w:marBottom w:val="0"/>
              <w:divBdr>
                <w:top w:val="none" w:sz="0" w:space="0" w:color="auto"/>
                <w:left w:val="none" w:sz="0" w:space="0" w:color="auto"/>
                <w:bottom w:val="none" w:sz="0" w:space="0" w:color="auto"/>
                <w:right w:val="none" w:sz="0" w:space="0" w:color="auto"/>
              </w:divBdr>
            </w:div>
            <w:div w:id="940600630">
              <w:marLeft w:val="0"/>
              <w:marRight w:val="0"/>
              <w:marTop w:val="0"/>
              <w:marBottom w:val="0"/>
              <w:divBdr>
                <w:top w:val="none" w:sz="0" w:space="0" w:color="auto"/>
                <w:left w:val="none" w:sz="0" w:space="0" w:color="auto"/>
                <w:bottom w:val="none" w:sz="0" w:space="0" w:color="auto"/>
                <w:right w:val="none" w:sz="0" w:space="0" w:color="auto"/>
              </w:divBdr>
            </w:div>
            <w:div w:id="1743067824">
              <w:marLeft w:val="0"/>
              <w:marRight w:val="0"/>
              <w:marTop w:val="0"/>
              <w:marBottom w:val="0"/>
              <w:divBdr>
                <w:top w:val="none" w:sz="0" w:space="0" w:color="auto"/>
                <w:left w:val="none" w:sz="0" w:space="0" w:color="auto"/>
                <w:bottom w:val="none" w:sz="0" w:space="0" w:color="auto"/>
                <w:right w:val="none" w:sz="0" w:space="0" w:color="auto"/>
              </w:divBdr>
            </w:div>
            <w:div w:id="1691107897">
              <w:marLeft w:val="0"/>
              <w:marRight w:val="0"/>
              <w:marTop w:val="0"/>
              <w:marBottom w:val="0"/>
              <w:divBdr>
                <w:top w:val="none" w:sz="0" w:space="0" w:color="auto"/>
                <w:left w:val="none" w:sz="0" w:space="0" w:color="auto"/>
                <w:bottom w:val="none" w:sz="0" w:space="0" w:color="auto"/>
                <w:right w:val="none" w:sz="0" w:space="0" w:color="auto"/>
              </w:divBdr>
            </w:div>
            <w:div w:id="837041614">
              <w:marLeft w:val="0"/>
              <w:marRight w:val="0"/>
              <w:marTop w:val="0"/>
              <w:marBottom w:val="0"/>
              <w:divBdr>
                <w:top w:val="none" w:sz="0" w:space="0" w:color="auto"/>
                <w:left w:val="none" w:sz="0" w:space="0" w:color="auto"/>
                <w:bottom w:val="none" w:sz="0" w:space="0" w:color="auto"/>
                <w:right w:val="none" w:sz="0" w:space="0" w:color="auto"/>
              </w:divBdr>
            </w:div>
            <w:div w:id="415632541">
              <w:marLeft w:val="0"/>
              <w:marRight w:val="0"/>
              <w:marTop w:val="0"/>
              <w:marBottom w:val="0"/>
              <w:divBdr>
                <w:top w:val="none" w:sz="0" w:space="0" w:color="auto"/>
                <w:left w:val="none" w:sz="0" w:space="0" w:color="auto"/>
                <w:bottom w:val="none" w:sz="0" w:space="0" w:color="auto"/>
                <w:right w:val="none" w:sz="0" w:space="0" w:color="auto"/>
              </w:divBdr>
            </w:div>
            <w:div w:id="1778334583">
              <w:marLeft w:val="0"/>
              <w:marRight w:val="0"/>
              <w:marTop w:val="0"/>
              <w:marBottom w:val="0"/>
              <w:divBdr>
                <w:top w:val="none" w:sz="0" w:space="0" w:color="auto"/>
                <w:left w:val="none" w:sz="0" w:space="0" w:color="auto"/>
                <w:bottom w:val="none" w:sz="0" w:space="0" w:color="auto"/>
                <w:right w:val="none" w:sz="0" w:space="0" w:color="auto"/>
              </w:divBdr>
            </w:div>
            <w:div w:id="1558274103">
              <w:marLeft w:val="0"/>
              <w:marRight w:val="0"/>
              <w:marTop w:val="0"/>
              <w:marBottom w:val="0"/>
              <w:divBdr>
                <w:top w:val="none" w:sz="0" w:space="0" w:color="auto"/>
                <w:left w:val="none" w:sz="0" w:space="0" w:color="auto"/>
                <w:bottom w:val="none" w:sz="0" w:space="0" w:color="auto"/>
                <w:right w:val="none" w:sz="0" w:space="0" w:color="auto"/>
              </w:divBdr>
            </w:div>
            <w:div w:id="938218310">
              <w:marLeft w:val="0"/>
              <w:marRight w:val="0"/>
              <w:marTop w:val="0"/>
              <w:marBottom w:val="0"/>
              <w:divBdr>
                <w:top w:val="none" w:sz="0" w:space="0" w:color="auto"/>
                <w:left w:val="none" w:sz="0" w:space="0" w:color="auto"/>
                <w:bottom w:val="none" w:sz="0" w:space="0" w:color="auto"/>
                <w:right w:val="none" w:sz="0" w:space="0" w:color="auto"/>
              </w:divBdr>
            </w:div>
            <w:div w:id="1819419876">
              <w:marLeft w:val="0"/>
              <w:marRight w:val="0"/>
              <w:marTop w:val="0"/>
              <w:marBottom w:val="0"/>
              <w:divBdr>
                <w:top w:val="none" w:sz="0" w:space="0" w:color="auto"/>
                <w:left w:val="none" w:sz="0" w:space="0" w:color="auto"/>
                <w:bottom w:val="none" w:sz="0" w:space="0" w:color="auto"/>
                <w:right w:val="none" w:sz="0" w:space="0" w:color="auto"/>
              </w:divBdr>
            </w:div>
            <w:div w:id="1330522129">
              <w:marLeft w:val="0"/>
              <w:marRight w:val="0"/>
              <w:marTop w:val="0"/>
              <w:marBottom w:val="0"/>
              <w:divBdr>
                <w:top w:val="none" w:sz="0" w:space="0" w:color="auto"/>
                <w:left w:val="none" w:sz="0" w:space="0" w:color="auto"/>
                <w:bottom w:val="none" w:sz="0" w:space="0" w:color="auto"/>
                <w:right w:val="none" w:sz="0" w:space="0" w:color="auto"/>
              </w:divBdr>
            </w:div>
            <w:div w:id="475034333">
              <w:marLeft w:val="0"/>
              <w:marRight w:val="0"/>
              <w:marTop w:val="0"/>
              <w:marBottom w:val="0"/>
              <w:divBdr>
                <w:top w:val="none" w:sz="0" w:space="0" w:color="auto"/>
                <w:left w:val="none" w:sz="0" w:space="0" w:color="auto"/>
                <w:bottom w:val="none" w:sz="0" w:space="0" w:color="auto"/>
                <w:right w:val="none" w:sz="0" w:space="0" w:color="auto"/>
              </w:divBdr>
            </w:div>
            <w:div w:id="611400181">
              <w:marLeft w:val="0"/>
              <w:marRight w:val="0"/>
              <w:marTop w:val="0"/>
              <w:marBottom w:val="0"/>
              <w:divBdr>
                <w:top w:val="none" w:sz="0" w:space="0" w:color="auto"/>
                <w:left w:val="none" w:sz="0" w:space="0" w:color="auto"/>
                <w:bottom w:val="none" w:sz="0" w:space="0" w:color="auto"/>
                <w:right w:val="none" w:sz="0" w:space="0" w:color="auto"/>
              </w:divBdr>
            </w:div>
            <w:div w:id="56125944">
              <w:marLeft w:val="0"/>
              <w:marRight w:val="0"/>
              <w:marTop w:val="0"/>
              <w:marBottom w:val="0"/>
              <w:divBdr>
                <w:top w:val="none" w:sz="0" w:space="0" w:color="auto"/>
                <w:left w:val="none" w:sz="0" w:space="0" w:color="auto"/>
                <w:bottom w:val="none" w:sz="0" w:space="0" w:color="auto"/>
                <w:right w:val="none" w:sz="0" w:space="0" w:color="auto"/>
              </w:divBdr>
            </w:div>
            <w:div w:id="1829516159">
              <w:marLeft w:val="0"/>
              <w:marRight w:val="0"/>
              <w:marTop w:val="0"/>
              <w:marBottom w:val="0"/>
              <w:divBdr>
                <w:top w:val="none" w:sz="0" w:space="0" w:color="auto"/>
                <w:left w:val="none" w:sz="0" w:space="0" w:color="auto"/>
                <w:bottom w:val="none" w:sz="0" w:space="0" w:color="auto"/>
                <w:right w:val="none" w:sz="0" w:space="0" w:color="auto"/>
              </w:divBdr>
            </w:div>
            <w:div w:id="562982992">
              <w:marLeft w:val="0"/>
              <w:marRight w:val="0"/>
              <w:marTop w:val="0"/>
              <w:marBottom w:val="0"/>
              <w:divBdr>
                <w:top w:val="none" w:sz="0" w:space="0" w:color="auto"/>
                <w:left w:val="none" w:sz="0" w:space="0" w:color="auto"/>
                <w:bottom w:val="none" w:sz="0" w:space="0" w:color="auto"/>
                <w:right w:val="none" w:sz="0" w:space="0" w:color="auto"/>
              </w:divBdr>
            </w:div>
            <w:div w:id="1732534144">
              <w:marLeft w:val="0"/>
              <w:marRight w:val="0"/>
              <w:marTop w:val="0"/>
              <w:marBottom w:val="0"/>
              <w:divBdr>
                <w:top w:val="none" w:sz="0" w:space="0" w:color="auto"/>
                <w:left w:val="none" w:sz="0" w:space="0" w:color="auto"/>
                <w:bottom w:val="none" w:sz="0" w:space="0" w:color="auto"/>
                <w:right w:val="none" w:sz="0" w:space="0" w:color="auto"/>
              </w:divBdr>
            </w:div>
            <w:div w:id="1424107656">
              <w:marLeft w:val="0"/>
              <w:marRight w:val="0"/>
              <w:marTop w:val="0"/>
              <w:marBottom w:val="0"/>
              <w:divBdr>
                <w:top w:val="none" w:sz="0" w:space="0" w:color="auto"/>
                <w:left w:val="none" w:sz="0" w:space="0" w:color="auto"/>
                <w:bottom w:val="none" w:sz="0" w:space="0" w:color="auto"/>
                <w:right w:val="none" w:sz="0" w:space="0" w:color="auto"/>
              </w:divBdr>
            </w:div>
            <w:div w:id="1892813079">
              <w:marLeft w:val="0"/>
              <w:marRight w:val="0"/>
              <w:marTop w:val="0"/>
              <w:marBottom w:val="0"/>
              <w:divBdr>
                <w:top w:val="none" w:sz="0" w:space="0" w:color="auto"/>
                <w:left w:val="none" w:sz="0" w:space="0" w:color="auto"/>
                <w:bottom w:val="none" w:sz="0" w:space="0" w:color="auto"/>
                <w:right w:val="none" w:sz="0" w:space="0" w:color="auto"/>
              </w:divBdr>
            </w:div>
            <w:div w:id="853689862">
              <w:marLeft w:val="0"/>
              <w:marRight w:val="0"/>
              <w:marTop w:val="0"/>
              <w:marBottom w:val="0"/>
              <w:divBdr>
                <w:top w:val="none" w:sz="0" w:space="0" w:color="auto"/>
                <w:left w:val="none" w:sz="0" w:space="0" w:color="auto"/>
                <w:bottom w:val="none" w:sz="0" w:space="0" w:color="auto"/>
                <w:right w:val="none" w:sz="0" w:space="0" w:color="auto"/>
              </w:divBdr>
            </w:div>
            <w:div w:id="1593388705">
              <w:marLeft w:val="0"/>
              <w:marRight w:val="0"/>
              <w:marTop w:val="0"/>
              <w:marBottom w:val="0"/>
              <w:divBdr>
                <w:top w:val="none" w:sz="0" w:space="0" w:color="auto"/>
                <w:left w:val="none" w:sz="0" w:space="0" w:color="auto"/>
                <w:bottom w:val="none" w:sz="0" w:space="0" w:color="auto"/>
                <w:right w:val="none" w:sz="0" w:space="0" w:color="auto"/>
              </w:divBdr>
            </w:div>
            <w:div w:id="1515612497">
              <w:marLeft w:val="0"/>
              <w:marRight w:val="0"/>
              <w:marTop w:val="0"/>
              <w:marBottom w:val="0"/>
              <w:divBdr>
                <w:top w:val="none" w:sz="0" w:space="0" w:color="auto"/>
                <w:left w:val="none" w:sz="0" w:space="0" w:color="auto"/>
                <w:bottom w:val="none" w:sz="0" w:space="0" w:color="auto"/>
                <w:right w:val="none" w:sz="0" w:space="0" w:color="auto"/>
              </w:divBdr>
            </w:div>
            <w:div w:id="2125491815">
              <w:marLeft w:val="0"/>
              <w:marRight w:val="0"/>
              <w:marTop w:val="0"/>
              <w:marBottom w:val="0"/>
              <w:divBdr>
                <w:top w:val="none" w:sz="0" w:space="0" w:color="auto"/>
                <w:left w:val="none" w:sz="0" w:space="0" w:color="auto"/>
                <w:bottom w:val="none" w:sz="0" w:space="0" w:color="auto"/>
                <w:right w:val="none" w:sz="0" w:space="0" w:color="auto"/>
              </w:divBdr>
            </w:div>
            <w:div w:id="192111159">
              <w:marLeft w:val="0"/>
              <w:marRight w:val="0"/>
              <w:marTop w:val="0"/>
              <w:marBottom w:val="0"/>
              <w:divBdr>
                <w:top w:val="none" w:sz="0" w:space="0" w:color="auto"/>
                <w:left w:val="none" w:sz="0" w:space="0" w:color="auto"/>
                <w:bottom w:val="none" w:sz="0" w:space="0" w:color="auto"/>
                <w:right w:val="none" w:sz="0" w:space="0" w:color="auto"/>
              </w:divBdr>
            </w:div>
            <w:div w:id="1790270886">
              <w:marLeft w:val="0"/>
              <w:marRight w:val="0"/>
              <w:marTop w:val="0"/>
              <w:marBottom w:val="0"/>
              <w:divBdr>
                <w:top w:val="none" w:sz="0" w:space="0" w:color="auto"/>
                <w:left w:val="none" w:sz="0" w:space="0" w:color="auto"/>
                <w:bottom w:val="none" w:sz="0" w:space="0" w:color="auto"/>
                <w:right w:val="none" w:sz="0" w:space="0" w:color="auto"/>
              </w:divBdr>
            </w:div>
            <w:div w:id="1054239264">
              <w:marLeft w:val="0"/>
              <w:marRight w:val="0"/>
              <w:marTop w:val="0"/>
              <w:marBottom w:val="0"/>
              <w:divBdr>
                <w:top w:val="none" w:sz="0" w:space="0" w:color="auto"/>
                <w:left w:val="none" w:sz="0" w:space="0" w:color="auto"/>
                <w:bottom w:val="none" w:sz="0" w:space="0" w:color="auto"/>
                <w:right w:val="none" w:sz="0" w:space="0" w:color="auto"/>
              </w:divBdr>
            </w:div>
            <w:div w:id="1968319402">
              <w:marLeft w:val="0"/>
              <w:marRight w:val="0"/>
              <w:marTop w:val="0"/>
              <w:marBottom w:val="0"/>
              <w:divBdr>
                <w:top w:val="none" w:sz="0" w:space="0" w:color="auto"/>
                <w:left w:val="none" w:sz="0" w:space="0" w:color="auto"/>
                <w:bottom w:val="none" w:sz="0" w:space="0" w:color="auto"/>
                <w:right w:val="none" w:sz="0" w:space="0" w:color="auto"/>
              </w:divBdr>
            </w:div>
            <w:div w:id="579365029">
              <w:marLeft w:val="0"/>
              <w:marRight w:val="0"/>
              <w:marTop w:val="0"/>
              <w:marBottom w:val="0"/>
              <w:divBdr>
                <w:top w:val="none" w:sz="0" w:space="0" w:color="auto"/>
                <w:left w:val="none" w:sz="0" w:space="0" w:color="auto"/>
                <w:bottom w:val="none" w:sz="0" w:space="0" w:color="auto"/>
                <w:right w:val="none" w:sz="0" w:space="0" w:color="auto"/>
              </w:divBdr>
            </w:div>
            <w:div w:id="886601632">
              <w:marLeft w:val="0"/>
              <w:marRight w:val="0"/>
              <w:marTop w:val="0"/>
              <w:marBottom w:val="0"/>
              <w:divBdr>
                <w:top w:val="none" w:sz="0" w:space="0" w:color="auto"/>
                <w:left w:val="none" w:sz="0" w:space="0" w:color="auto"/>
                <w:bottom w:val="none" w:sz="0" w:space="0" w:color="auto"/>
                <w:right w:val="none" w:sz="0" w:space="0" w:color="auto"/>
              </w:divBdr>
            </w:div>
            <w:div w:id="1352144000">
              <w:marLeft w:val="0"/>
              <w:marRight w:val="0"/>
              <w:marTop w:val="0"/>
              <w:marBottom w:val="0"/>
              <w:divBdr>
                <w:top w:val="none" w:sz="0" w:space="0" w:color="auto"/>
                <w:left w:val="none" w:sz="0" w:space="0" w:color="auto"/>
                <w:bottom w:val="none" w:sz="0" w:space="0" w:color="auto"/>
                <w:right w:val="none" w:sz="0" w:space="0" w:color="auto"/>
              </w:divBdr>
            </w:div>
            <w:div w:id="2144149536">
              <w:marLeft w:val="0"/>
              <w:marRight w:val="0"/>
              <w:marTop w:val="0"/>
              <w:marBottom w:val="0"/>
              <w:divBdr>
                <w:top w:val="none" w:sz="0" w:space="0" w:color="auto"/>
                <w:left w:val="none" w:sz="0" w:space="0" w:color="auto"/>
                <w:bottom w:val="none" w:sz="0" w:space="0" w:color="auto"/>
                <w:right w:val="none" w:sz="0" w:space="0" w:color="auto"/>
              </w:divBdr>
            </w:div>
            <w:div w:id="2014650960">
              <w:marLeft w:val="0"/>
              <w:marRight w:val="0"/>
              <w:marTop w:val="0"/>
              <w:marBottom w:val="0"/>
              <w:divBdr>
                <w:top w:val="none" w:sz="0" w:space="0" w:color="auto"/>
                <w:left w:val="none" w:sz="0" w:space="0" w:color="auto"/>
                <w:bottom w:val="none" w:sz="0" w:space="0" w:color="auto"/>
                <w:right w:val="none" w:sz="0" w:space="0" w:color="auto"/>
              </w:divBdr>
            </w:div>
            <w:div w:id="1669014191">
              <w:marLeft w:val="0"/>
              <w:marRight w:val="0"/>
              <w:marTop w:val="0"/>
              <w:marBottom w:val="0"/>
              <w:divBdr>
                <w:top w:val="none" w:sz="0" w:space="0" w:color="auto"/>
                <w:left w:val="none" w:sz="0" w:space="0" w:color="auto"/>
                <w:bottom w:val="none" w:sz="0" w:space="0" w:color="auto"/>
                <w:right w:val="none" w:sz="0" w:space="0" w:color="auto"/>
              </w:divBdr>
            </w:div>
            <w:div w:id="887687559">
              <w:marLeft w:val="0"/>
              <w:marRight w:val="0"/>
              <w:marTop w:val="0"/>
              <w:marBottom w:val="0"/>
              <w:divBdr>
                <w:top w:val="none" w:sz="0" w:space="0" w:color="auto"/>
                <w:left w:val="none" w:sz="0" w:space="0" w:color="auto"/>
                <w:bottom w:val="none" w:sz="0" w:space="0" w:color="auto"/>
                <w:right w:val="none" w:sz="0" w:space="0" w:color="auto"/>
              </w:divBdr>
            </w:div>
            <w:div w:id="6833673">
              <w:marLeft w:val="0"/>
              <w:marRight w:val="0"/>
              <w:marTop w:val="0"/>
              <w:marBottom w:val="0"/>
              <w:divBdr>
                <w:top w:val="none" w:sz="0" w:space="0" w:color="auto"/>
                <w:left w:val="none" w:sz="0" w:space="0" w:color="auto"/>
                <w:bottom w:val="none" w:sz="0" w:space="0" w:color="auto"/>
                <w:right w:val="none" w:sz="0" w:space="0" w:color="auto"/>
              </w:divBdr>
            </w:div>
            <w:div w:id="1430004983">
              <w:marLeft w:val="0"/>
              <w:marRight w:val="0"/>
              <w:marTop w:val="0"/>
              <w:marBottom w:val="0"/>
              <w:divBdr>
                <w:top w:val="none" w:sz="0" w:space="0" w:color="auto"/>
                <w:left w:val="none" w:sz="0" w:space="0" w:color="auto"/>
                <w:bottom w:val="none" w:sz="0" w:space="0" w:color="auto"/>
                <w:right w:val="none" w:sz="0" w:space="0" w:color="auto"/>
              </w:divBdr>
            </w:div>
            <w:div w:id="571047050">
              <w:marLeft w:val="0"/>
              <w:marRight w:val="0"/>
              <w:marTop w:val="0"/>
              <w:marBottom w:val="0"/>
              <w:divBdr>
                <w:top w:val="none" w:sz="0" w:space="0" w:color="auto"/>
                <w:left w:val="none" w:sz="0" w:space="0" w:color="auto"/>
                <w:bottom w:val="none" w:sz="0" w:space="0" w:color="auto"/>
                <w:right w:val="none" w:sz="0" w:space="0" w:color="auto"/>
              </w:divBdr>
            </w:div>
            <w:div w:id="1670670984">
              <w:marLeft w:val="0"/>
              <w:marRight w:val="0"/>
              <w:marTop w:val="0"/>
              <w:marBottom w:val="0"/>
              <w:divBdr>
                <w:top w:val="none" w:sz="0" w:space="0" w:color="auto"/>
                <w:left w:val="none" w:sz="0" w:space="0" w:color="auto"/>
                <w:bottom w:val="none" w:sz="0" w:space="0" w:color="auto"/>
                <w:right w:val="none" w:sz="0" w:space="0" w:color="auto"/>
              </w:divBdr>
            </w:div>
            <w:div w:id="391539683">
              <w:marLeft w:val="0"/>
              <w:marRight w:val="0"/>
              <w:marTop w:val="0"/>
              <w:marBottom w:val="0"/>
              <w:divBdr>
                <w:top w:val="none" w:sz="0" w:space="0" w:color="auto"/>
                <w:left w:val="none" w:sz="0" w:space="0" w:color="auto"/>
                <w:bottom w:val="none" w:sz="0" w:space="0" w:color="auto"/>
                <w:right w:val="none" w:sz="0" w:space="0" w:color="auto"/>
              </w:divBdr>
            </w:div>
            <w:div w:id="159857879">
              <w:marLeft w:val="0"/>
              <w:marRight w:val="0"/>
              <w:marTop w:val="0"/>
              <w:marBottom w:val="0"/>
              <w:divBdr>
                <w:top w:val="none" w:sz="0" w:space="0" w:color="auto"/>
                <w:left w:val="none" w:sz="0" w:space="0" w:color="auto"/>
                <w:bottom w:val="none" w:sz="0" w:space="0" w:color="auto"/>
                <w:right w:val="none" w:sz="0" w:space="0" w:color="auto"/>
              </w:divBdr>
            </w:div>
            <w:div w:id="290670099">
              <w:marLeft w:val="0"/>
              <w:marRight w:val="0"/>
              <w:marTop w:val="0"/>
              <w:marBottom w:val="0"/>
              <w:divBdr>
                <w:top w:val="none" w:sz="0" w:space="0" w:color="auto"/>
                <w:left w:val="none" w:sz="0" w:space="0" w:color="auto"/>
                <w:bottom w:val="none" w:sz="0" w:space="0" w:color="auto"/>
                <w:right w:val="none" w:sz="0" w:space="0" w:color="auto"/>
              </w:divBdr>
            </w:div>
            <w:div w:id="1877043208">
              <w:marLeft w:val="0"/>
              <w:marRight w:val="0"/>
              <w:marTop w:val="0"/>
              <w:marBottom w:val="0"/>
              <w:divBdr>
                <w:top w:val="none" w:sz="0" w:space="0" w:color="auto"/>
                <w:left w:val="none" w:sz="0" w:space="0" w:color="auto"/>
                <w:bottom w:val="none" w:sz="0" w:space="0" w:color="auto"/>
                <w:right w:val="none" w:sz="0" w:space="0" w:color="auto"/>
              </w:divBdr>
            </w:div>
            <w:div w:id="261693662">
              <w:marLeft w:val="0"/>
              <w:marRight w:val="0"/>
              <w:marTop w:val="0"/>
              <w:marBottom w:val="0"/>
              <w:divBdr>
                <w:top w:val="none" w:sz="0" w:space="0" w:color="auto"/>
                <w:left w:val="none" w:sz="0" w:space="0" w:color="auto"/>
                <w:bottom w:val="none" w:sz="0" w:space="0" w:color="auto"/>
                <w:right w:val="none" w:sz="0" w:space="0" w:color="auto"/>
              </w:divBdr>
            </w:div>
            <w:div w:id="2051028480">
              <w:marLeft w:val="0"/>
              <w:marRight w:val="0"/>
              <w:marTop w:val="0"/>
              <w:marBottom w:val="0"/>
              <w:divBdr>
                <w:top w:val="none" w:sz="0" w:space="0" w:color="auto"/>
                <w:left w:val="none" w:sz="0" w:space="0" w:color="auto"/>
                <w:bottom w:val="none" w:sz="0" w:space="0" w:color="auto"/>
                <w:right w:val="none" w:sz="0" w:space="0" w:color="auto"/>
              </w:divBdr>
            </w:div>
            <w:div w:id="886532739">
              <w:marLeft w:val="0"/>
              <w:marRight w:val="0"/>
              <w:marTop w:val="0"/>
              <w:marBottom w:val="0"/>
              <w:divBdr>
                <w:top w:val="none" w:sz="0" w:space="0" w:color="auto"/>
                <w:left w:val="none" w:sz="0" w:space="0" w:color="auto"/>
                <w:bottom w:val="none" w:sz="0" w:space="0" w:color="auto"/>
                <w:right w:val="none" w:sz="0" w:space="0" w:color="auto"/>
              </w:divBdr>
            </w:div>
            <w:div w:id="1324551903">
              <w:marLeft w:val="0"/>
              <w:marRight w:val="0"/>
              <w:marTop w:val="0"/>
              <w:marBottom w:val="0"/>
              <w:divBdr>
                <w:top w:val="none" w:sz="0" w:space="0" w:color="auto"/>
                <w:left w:val="none" w:sz="0" w:space="0" w:color="auto"/>
                <w:bottom w:val="none" w:sz="0" w:space="0" w:color="auto"/>
                <w:right w:val="none" w:sz="0" w:space="0" w:color="auto"/>
              </w:divBdr>
            </w:div>
            <w:div w:id="157698185">
              <w:marLeft w:val="0"/>
              <w:marRight w:val="0"/>
              <w:marTop w:val="0"/>
              <w:marBottom w:val="0"/>
              <w:divBdr>
                <w:top w:val="none" w:sz="0" w:space="0" w:color="auto"/>
                <w:left w:val="none" w:sz="0" w:space="0" w:color="auto"/>
                <w:bottom w:val="none" w:sz="0" w:space="0" w:color="auto"/>
                <w:right w:val="none" w:sz="0" w:space="0" w:color="auto"/>
              </w:divBdr>
            </w:div>
            <w:div w:id="1258096745">
              <w:marLeft w:val="0"/>
              <w:marRight w:val="0"/>
              <w:marTop w:val="0"/>
              <w:marBottom w:val="0"/>
              <w:divBdr>
                <w:top w:val="none" w:sz="0" w:space="0" w:color="auto"/>
                <w:left w:val="none" w:sz="0" w:space="0" w:color="auto"/>
                <w:bottom w:val="none" w:sz="0" w:space="0" w:color="auto"/>
                <w:right w:val="none" w:sz="0" w:space="0" w:color="auto"/>
              </w:divBdr>
            </w:div>
            <w:div w:id="828639060">
              <w:marLeft w:val="0"/>
              <w:marRight w:val="0"/>
              <w:marTop w:val="0"/>
              <w:marBottom w:val="0"/>
              <w:divBdr>
                <w:top w:val="none" w:sz="0" w:space="0" w:color="auto"/>
                <w:left w:val="none" w:sz="0" w:space="0" w:color="auto"/>
                <w:bottom w:val="none" w:sz="0" w:space="0" w:color="auto"/>
                <w:right w:val="none" w:sz="0" w:space="0" w:color="auto"/>
              </w:divBdr>
            </w:div>
            <w:div w:id="506405911">
              <w:marLeft w:val="0"/>
              <w:marRight w:val="0"/>
              <w:marTop w:val="0"/>
              <w:marBottom w:val="0"/>
              <w:divBdr>
                <w:top w:val="none" w:sz="0" w:space="0" w:color="auto"/>
                <w:left w:val="none" w:sz="0" w:space="0" w:color="auto"/>
                <w:bottom w:val="none" w:sz="0" w:space="0" w:color="auto"/>
                <w:right w:val="none" w:sz="0" w:space="0" w:color="auto"/>
              </w:divBdr>
            </w:div>
            <w:div w:id="287779160">
              <w:marLeft w:val="0"/>
              <w:marRight w:val="0"/>
              <w:marTop w:val="0"/>
              <w:marBottom w:val="0"/>
              <w:divBdr>
                <w:top w:val="none" w:sz="0" w:space="0" w:color="auto"/>
                <w:left w:val="none" w:sz="0" w:space="0" w:color="auto"/>
                <w:bottom w:val="none" w:sz="0" w:space="0" w:color="auto"/>
                <w:right w:val="none" w:sz="0" w:space="0" w:color="auto"/>
              </w:divBdr>
            </w:div>
            <w:div w:id="849879012">
              <w:marLeft w:val="0"/>
              <w:marRight w:val="0"/>
              <w:marTop w:val="0"/>
              <w:marBottom w:val="0"/>
              <w:divBdr>
                <w:top w:val="none" w:sz="0" w:space="0" w:color="auto"/>
                <w:left w:val="none" w:sz="0" w:space="0" w:color="auto"/>
                <w:bottom w:val="none" w:sz="0" w:space="0" w:color="auto"/>
                <w:right w:val="none" w:sz="0" w:space="0" w:color="auto"/>
              </w:divBdr>
            </w:div>
            <w:div w:id="1816992660">
              <w:marLeft w:val="0"/>
              <w:marRight w:val="0"/>
              <w:marTop w:val="0"/>
              <w:marBottom w:val="0"/>
              <w:divBdr>
                <w:top w:val="none" w:sz="0" w:space="0" w:color="auto"/>
                <w:left w:val="none" w:sz="0" w:space="0" w:color="auto"/>
                <w:bottom w:val="none" w:sz="0" w:space="0" w:color="auto"/>
                <w:right w:val="none" w:sz="0" w:space="0" w:color="auto"/>
              </w:divBdr>
            </w:div>
            <w:div w:id="309596949">
              <w:marLeft w:val="0"/>
              <w:marRight w:val="0"/>
              <w:marTop w:val="0"/>
              <w:marBottom w:val="0"/>
              <w:divBdr>
                <w:top w:val="none" w:sz="0" w:space="0" w:color="auto"/>
                <w:left w:val="none" w:sz="0" w:space="0" w:color="auto"/>
                <w:bottom w:val="none" w:sz="0" w:space="0" w:color="auto"/>
                <w:right w:val="none" w:sz="0" w:space="0" w:color="auto"/>
              </w:divBdr>
            </w:div>
            <w:div w:id="581718015">
              <w:marLeft w:val="0"/>
              <w:marRight w:val="0"/>
              <w:marTop w:val="0"/>
              <w:marBottom w:val="0"/>
              <w:divBdr>
                <w:top w:val="none" w:sz="0" w:space="0" w:color="auto"/>
                <w:left w:val="none" w:sz="0" w:space="0" w:color="auto"/>
                <w:bottom w:val="none" w:sz="0" w:space="0" w:color="auto"/>
                <w:right w:val="none" w:sz="0" w:space="0" w:color="auto"/>
              </w:divBdr>
            </w:div>
            <w:div w:id="186917621">
              <w:marLeft w:val="0"/>
              <w:marRight w:val="0"/>
              <w:marTop w:val="0"/>
              <w:marBottom w:val="0"/>
              <w:divBdr>
                <w:top w:val="none" w:sz="0" w:space="0" w:color="auto"/>
                <w:left w:val="none" w:sz="0" w:space="0" w:color="auto"/>
                <w:bottom w:val="none" w:sz="0" w:space="0" w:color="auto"/>
                <w:right w:val="none" w:sz="0" w:space="0" w:color="auto"/>
              </w:divBdr>
            </w:div>
            <w:div w:id="839926619">
              <w:marLeft w:val="0"/>
              <w:marRight w:val="0"/>
              <w:marTop w:val="0"/>
              <w:marBottom w:val="0"/>
              <w:divBdr>
                <w:top w:val="none" w:sz="0" w:space="0" w:color="auto"/>
                <w:left w:val="none" w:sz="0" w:space="0" w:color="auto"/>
                <w:bottom w:val="none" w:sz="0" w:space="0" w:color="auto"/>
                <w:right w:val="none" w:sz="0" w:space="0" w:color="auto"/>
              </w:divBdr>
            </w:div>
            <w:div w:id="470027780">
              <w:marLeft w:val="0"/>
              <w:marRight w:val="0"/>
              <w:marTop w:val="0"/>
              <w:marBottom w:val="0"/>
              <w:divBdr>
                <w:top w:val="none" w:sz="0" w:space="0" w:color="auto"/>
                <w:left w:val="none" w:sz="0" w:space="0" w:color="auto"/>
                <w:bottom w:val="none" w:sz="0" w:space="0" w:color="auto"/>
                <w:right w:val="none" w:sz="0" w:space="0" w:color="auto"/>
              </w:divBdr>
            </w:div>
            <w:div w:id="1253507772">
              <w:marLeft w:val="0"/>
              <w:marRight w:val="0"/>
              <w:marTop w:val="0"/>
              <w:marBottom w:val="0"/>
              <w:divBdr>
                <w:top w:val="none" w:sz="0" w:space="0" w:color="auto"/>
                <w:left w:val="none" w:sz="0" w:space="0" w:color="auto"/>
                <w:bottom w:val="none" w:sz="0" w:space="0" w:color="auto"/>
                <w:right w:val="none" w:sz="0" w:space="0" w:color="auto"/>
              </w:divBdr>
            </w:div>
            <w:div w:id="1542747670">
              <w:marLeft w:val="0"/>
              <w:marRight w:val="0"/>
              <w:marTop w:val="0"/>
              <w:marBottom w:val="0"/>
              <w:divBdr>
                <w:top w:val="none" w:sz="0" w:space="0" w:color="auto"/>
                <w:left w:val="none" w:sz="0" w:space="0" w:color="auto"/>
                <w:bottom w:val="none" w:sz="0" w:space="0" w:color="auto"/>
                <w:right w:val="none" w:sz="0" w:space="0" w:color="auto"/>
              </w:divBdr>
            </w:div>
            <w:div w:id="1411735498">
              <w:marLeft w:val="0"/>
              <w:marRight w:val="0"/>
              <w:marTop w:val="0"/>
              <w:marBottom w:val="0"/>
              <w:divBdr>
                <w:top w:val="none" w:sz="0" w:space="0" w:color="auto"/>
                <w:left w:val="none" w:sz="0" w:space="0" w:color="auto"/>
                <w:bottom w:val="none" w:sz="0" w:space="0" w:color="auto"/>
                <w:right w:val="none" w:sz="0" w:space="0" w:color="auto"/>
              </w:divBdr>
            </w:div>
            <w:div w:id="1920481409">
              <w:marLeft w:val="0"/>
              <w:marRight w:val="0"/>
              <w:marTop w:val="0"/>
              <w:marBottom w:val="0"/>
              <w:divBdr>
                <w:top w:val="none" w:sz="0" w:space="0" w:color="auto"/>
                <w:left w:val="none" w:sz="0" w:space="0" w:color="auto"/>
                <w:bottom w:val="none" w:sz="0" w:space="0" w:color="auto"/>
                <w:right w:val="none" w:sz="0" w:space="0" w:color="auto"/>
              </w:divBdr>
            </w:div>
            <w:div w:id="1443764291">
              <w:marLeft w:val="0"/>
              <w:marRight w:val="0"/>
              <w:marTop w:val="0"/>
              <w:marBottom w:val="0"/>
              <w:divBdr>
                <w:top w:val="none" w:sz="0" w:space="0" w:color="auto"/>
                <w:left w:val="none" w:sz="0" w:space="0" w:color="auto"/>
                <w:bottom w:val="none" w:sz="0" w:space="0" w:color="auto"/>
                <w:right w:val="none" w:sz="0" w:space="0" w:color="auto"/>
              </w:divBdr>
            </w:div>
            <w:div w:id="1595439068">
              <w:marLeft w:val="0"/>
              <w:marRight w:val="0"/>
              <w:marTop w:val="0"/>
              <w:marBottom w:val="0"/>
              <w:divBdr>
                <w:top w:val="none" w:sz="0" w:space="0" w:color="auto"/>
                <w:left w:val="none" w:sz="0" w:space="0" w:color="auto"/>
                <w:bottom w:val="none" w:sz="0" w:space="0" w:color="auto"/>
                <w:right w:val="none" w:sz="0" w:space="0" w:color="auto"/>
              </w:divBdr>
            </w:div>
            <w:div w:id="1404982945">
              <w:marLeft w:val="0"/>
              <w:marRight w:val="0"/>
              <w:marTop w:val="0"/>
              <w:marBottom w:val="0"/>
              <w:divBdr>
                <w:top w:val="none" w:sz="0" w:space="0" w:color="auto"/>
                <w:left w:val="none" w:sz="0" w:space="0" w:color="auto"/>
                <w:bottom w:val="none" w:sz="0" w:space="0" w:color="auto"/>
                <w:right w:val="none" w:sz="0" w:space="0" w:color="auto"/>
              </w:divBdr>
            </w:div>
            <w:div w:id="1928608665">
              <w:marLeft w:val="0"/>
              <w:marRight w:val="0"/>
              <w:marTop w:val="0"/>
              <w:marBottom w:val="0"/>
              <w:divBdr>
                <w:top w:val="none" w:sz="0" w:space="0" w:color="auto"/>
                <w:left w:val="none" w:sz="0" w:space="0" w:color="auto"/>
                <w:bottom w:val="none" w:sz="0" w:space="0" w:color="auto"/>
                <w:right w:val="none" w:sz="0" w:space="0" w:color="auto"/>
              </w:divBdr>
            </w:div>
            <w:div w:id="1885166759">
              <w:marLeft w:val="0"/>
              <w:marRight w:val="0"/>
              <w:marTop w:val="0"/>
              <w:marBottom w:val="0"/>
              <w:divBdr>
                <w:top w:val="none" w:sz="0" w:space="0" w:color="auto"/>
                <w:left w:val="none" w:sz="0" w:space="0" w:color="auto"/>
                <w:bottom w:val="none" w:sz="0" w:space="0" w:color="auto"/>
                <w:right w:val="none" w:sz="0" w:space="0" w:color="auto"/>
              </w:divBdr>
            </w:div>
            <w:div w:id="660501725">
              <w:marLeft w:val="0"/>
              <w:marRight w:val="0"/>
              <w:marTop w:val="0"/>
              <w:marBottom w:val="0"/>
              <w:divBdr>
                <w:top w:val="none" w:sz="0" w:space="0" w:color="auto"/>
                <w:left w:val="none" w:sz="0" w:space="0" w:color="auto"/>
                <w:bottom w:val="none" w:sz="0" w:space="0" w:color="auto"/>
                <w:right w:val="none" w:sz="0" w:space="0" w:color="auto"/>
              </w:divBdr>
            </w:div>
            <w:div w:id="1963533511">
              <w:marLeft w:val="0"/>
              <w:marRight w:val="0"/>
              <w:marTop w:val="0"/>
              <w:marBottom w:val="0"/>
              <w:divBdr>
                <w:top w:val="none" w:sz="0" w:space="0" w:color="auto"/>
                <w:left w:val="none" w:sz="0" w:space="0" w:color="auto"/>
                <w:bottom w:val="none" w:sz="0" w:space="0" w:color="auto"/>
                <w:right w:val="none" w:sz="0" w:space="0" w:color="auto"/>
              </w:divBdr>
            </w:div>
            <w:div w:id="1921866859">
              <w:marLeft w:val="0"/>
              <w:marRight w:val="0"/>
              <w:marTop w:val="0"/>
              <w:marBottom w:val="0"/>
              <w:divBdr>
                <w:top w:val="none" w:sz="0" w:space="0" w:color="auto"/>
                <w:left w:val="none" w:sz="0" w:space="0" w:color="auto"/>
                <w:bottom w:val="none" w:sz="0" w:space="0" w:color="auto"/>
                <w:right w:val="none" w:sz="0" w:space="0" w:color="auto"/>
              </w:divBdr>
            </w:div>
            <w:div w:id="441608698">
              <w:marLeft w:val="0"/>
              <w:marRight w:val="0"/>
              <w:marTop w:val="0"/>
              <w:marBottom w:val="0"/>
              <w:divBdr>
                <w:top w:val="none" w:sz="0" w:space="0" w:color="auto"/>
                <w:left w:val="none" w:sz="0" w:space="0" w:color="auto"/>
                <w:bottom w:val="none" w:sz="0" w:space="0" w:color="auto"/>
                <w:right w:val="none" w:sz="0" w:space="0" w:color="auto"/>
              </w:divBdr>
            </w:div>
            <w:div w:id="1340349887">
              <w:marLeft w:val="0"/>
              <w:marRight w:val="0"/>
              <w:marTop w:val="0"/>
              <w:marBottom w:val="0"/>
              <w:divBdr>
                <w:top w:val="none" w:sz="0" w:space="0" w:color="auto"/>
                <w:left w:val="none" w:sz="0" w:space="0" w:color="auto"/>
                <w:bottom w:val="none" w:sz="0" w:space="0" w:color="auto"/>
                <w:right w:val="none" w:sz="0" w:space="0" w:color="auto"/>
              </w:divBdr>
            </w:div>
            <w:div w:id="1262762105">
              <w:marLeft w:val="0"/>
              <w:marRight w:val="0"/>
              <w:marTop w:val="0"/>
              <w:marBottom w:val="0"/>
              <w:divBdr>
                <w:top w:val="none" w:sz="0" w:space="0" w:color="auto"/>
                <w:left w:val="none" w:sz="0" w:space="0" w:color="auto"/>
                <w:bottom w:val="none" w:sz="0" w:space="0" w:color="auto"/>
                <w:right w:val="none" w:sz="0" w:space="0" w:color="auto"/>
              </w:divBdr>
            </w:div>
            <w:div w:id="134494762">
              <w:marLeft w:val="0"/>
              <w:marRight w:val="0"/>
              <w:marTop w:val="0"/>
              <w:marBottom w:val="0"/>
              <w:divBdr>
                <w:top w:val="none" w:sz="0" w:space="0" w:color="auto"/>
                <w:left w:val="none" w:sz="0" w:space="0" w:color="auto"/>
                <w:bottom w:val="none" w:sz="0" w:space="0" w:color="auto"/>
                <w:right w:val="none" w:sz="0" w:space="0" w:color="auto"/>
              </w:divBdr>
            </w:div>
            <w:div w:id="1818180493">
              <w:marLeft w:val="0"/>
              <w:marRight w:val="0"/>
              <w:marTop w:val="0"/>
              <w:marBottom w:val="0"/>
              <w:divBdr>
                <w:top w:val="none" w:sz="0" w:space="0" w:color="auto"/>
                <w:left w:val="none" w:sz="0" w:space="0" w:color="auto"/>
                <w:bottom w:val="none" w:sz="0" w:space="0" w:color="auto"/>
                <w:right w:val="none" w:sz="0" w:space="0" w:color="auto"/>
              </w:divBdr>
            </w:div>
            <w:div w:id="697316122">
              <w:marLeft w:val="0"/>
              <w:marRight w:val="0"/>
              <w:marTop w:val="0"/>
              <w:marBottom w:val="0"/>
              <w:divBdr>
                <w:top w:val="none" w:sz="0" w:space="0" w:color="auto"/>
                <w:left w:val="none" w:sz="0" w:space="0" w:color="auto"/>
                <w:bottom w:val="none" w:sz="0" w:space="0" w:color="auto"/>
                <w:right w:val="none" w:sz="0" w:space="0" w:color="auto"/>
              </w:divBdr>
            </w:div>
            <w:div w:id="264659112">
              <w:marLeft w:val="0"/>
              <w:marRight w:val="0"/>
              <w:marTop w:val="0"/>
              <w:marBottom w:val="0"/>
              <w:divBdr>
                <w:top w:val="none" w:sz="0" w:space="0" w:color="auto"/>
                <w:left w:val="none" w:sz="0" w:space="0" w:color="auto"/>
                <w:bottom w:val="none" w:sz="0" w:space="0" w:color="auto"/>
                <w:right w:val="none" w:sz="0" w:space="0" w:color="auto"/>
              </w:divBdr>
            </w:div>
            <w:div w:id="826089280">
              <w:marLeft w:val="0"/>
              <w:marRight w:val="0"/>
              <w:marTop w:val="0"/>
              <w:marBottom w:val="0"/>
              <w:divBdr>
                <w:top w:val="none" w:sz="0" w:space="0" w:color="auto"/>
                <w:left w:val="none" w:sz="0" w:space="0" w:color="auto"/>
                <w:bottom w:val="none" w:sz="0" w:space="0" w:color="auto"/>
                <w:right w:val="none" w:sz="0" w:space="0" w:color="auto"/>
              </w:divBdr>
            </w:div>
            <w:div w:id="1661152712">
              <w:marLeft w:val="0"/>
              <w:marRight w:val="0"/>
              <w:marTop w:val="0"/>
              <w:marBottom w:val="0"/>
              <w:divBdr>
                <w:top w:val="none" w:sz="0" w:space="0" w:color="auto"/>
                <w:left w:val="none" w:sz="0" w:space="0" w:color="auto"/>
                <w:bottom w:val="none" w:sz="0" w:space="0" w:color="auto"/>
                <w:right w:val="none" w:sz="0" w:space="0" w:color="auto"/>
              </w:divBdr>
            </w:div>
            <w:div w:id="1916738473">
              <w:marLeft w:val="0"/>
              <w:marRight w:val="0"/>
              <w:marTop w:val="0"/>
              <w:marBottom w:val="0"/>
              <w:divBdr>
                <w:top w:val="none" w:sz="0" w:space="0" w:color="auto"/>
                <w:left w:val="none" w:sz="0" w:space="0" w:color="auto"/>
                <w:bottom w:val="none" w:sz="0" w:space="0" w:color="auto"/>
                <w:right w:val="none" w:sz="0" w:space="0" w:color="auto"/>
              </w:divBdr>
            </w:div>
            <w:div w:id="679703638">
              <w:marLeft w:val="0"/>
              <w:marRight w:val="0"/>
              <w:marTop w:val="0"/>
              <w:marBottom w:val="0"/>
              <w:divBdr>
                <w:top w:val="none" w:sz="0" w:space="0" w:color="auto"/>
                <w:left w:val="none" w:sz="0" w:space="0" w:color="auto"/>
                <w:bottom w:val="none" w:sz="0" w:space="0" w:color="auto"/>
                <w:right w:val="none" w:sz="0" w:space="0" w:color="auto"/>
              </w:divBdr>
            </w:div>
            <w:div w:id="945893310">
              <w:marLeft w:val="0"/>
              <w:marRight w:val="0"/>
              <w:marTop w:val="0"/>
              <w:marBottom w:val="0"/>
              <w:divBdr>
                <w:top w:val="none" w:sz="0" w:space="0" w:color="auto"/>
                <w:left w:val="none" w:sz="0" w:space="0" w:color="auto"/>
                <w:bottom w:val="none" w:sz="0" w:space="0" w:color="auto"/>
                <w:right w:val="none" w:sz="0" w:space="0" w:color="auto"/>
              </w:divBdr>
            </w:div>
            <w:div w:id="507988280">
              <w:marLeft w:val="0"/>
              <w:marRight w:val="0"/>
              <w:marTop w:val="0"/>
              <w:marBottom w:val="0"/>
              <w:divBdr>
                <w:top w:val="none" w:sz="0" w:space="0" w:color="auto"/>
                <w:left w:val="none" w:sz="0" w:space="0" w:color="auto"/>
                <w:bottom w:val="none" w:sz="0" w:space="0" w:color="auto"/>
                <w:right w:val="none" w:sz="0" w:space="0" w:color="auto"/>
              </w:divBdr>
            </w:div>
            <w:div w:id="262147461">
              <w:marLeft w:val="0"/>
              <w:marRight w:val="0"/>
              <w:marTop w:val="0"/>
              <w:marBottom w:val="0"/>
              <w:divBdr>
                <w:top w:val="none" w:sz="0" w:space="0" w:color="auto"/>
                <w:left w:val="none" w:sz="0" w:space="0" w:color="auto"/>
                <w:bottom w:val="none" w:sz="0" w:space="0" w:color="auto"/>
                <w:right w:val="none" w:sz="0" w:space="0" w:color="auto"/>
              </w:divBdr>
            </w:div>
            <w:div w:id="637806585">
              <w:marLeft w:val="0"/>
              <w:marRight w:val="0"/>
              <w:marTop w:val="0"/>
              <w:marBottom w:val="0"/>
              <w:divBdr>
                <w:top w:val="none" w:sz="0" w:space="0" w:color="auto"/>
                <w:left w:val="none" w:sz="0" w:space="0" w:color="auto"/>
                <w:bottom w:val="none" w:sz="0" w:space="0" w:color="auto"/>
                <w:right w:val="none" w:sz="0" w:space="0" w:color="auto"/>
              </w:divBdr>
            </w:div>
            <w:div w:id="426582483">
              <w:marLeft w:val="0"/>
              <w:marRight w:val="0"/>
              <w:marTop w:val="0"/>
              <w:marBottom w:val="0"/>
              <w:divBdr>
                <w:top w:val="none" w:sz="0" w:space="0" w:color="auto"/>
                <w:left w:val="none" w:sz="0" w:space="0" w:color="auto"/>
                <w:bottom w:val="none" w:sz="0" w:space="0" w:color="auto"/>
                <w:right w:val="none" w:sz="0" w:space="0" w:color="auto"/>
              </w:divBdr>
            </w:div>
            <w:div w:id="693648849">
              <w:marLeft w:val="0"/>
              <w:marRight w:val="0"/>
              <w:marTop w:val="0"/>
              <w:marBottom w:val="0"/>
              <w:divBdr>
                <w:top w:val="none" w:sz="0" w:space="0" w:color="auto"/>
                <w:left w:val="none" w:sz="0" w:space="0" w:color="auto"/>
                <w:bottom w:val="none" w:sz="0" w:space="0" w:color="auto"/>
                <w:right w:val="none" w:sz="0" w:space="0" w:color="auto"/>
              </w:divBdr>
            </w:div>
            <w:div w:id="543174248">
              <w:marLeft w:val="0"/>
              <w:marRight w:val="0"/>
              <w:marTop w:val="0"/>
              <w:marBottom w:val="0"/>
              <w:divBdr>
                <w:top w:val="none" w:sz="0" w:space="0" w:color="auto"/>
                <w:left w:val="none" w:sz="0" w:space="0" w:color="auto"/>
                <w:bottom w:val="none" w:sz="0" w:space="0" w:color="auto"/>
                <w:right w:val="none" w:sz="0" w:space="0" w:color="auto"/>
              </w:divBdr>
            </w:div>
            <w:div w:id="1337073247">
              <w:marLeft w:val="0"/>
              <w:marRight w:val="0"/>
              <w:marTop w:val="0"/>
              <w:marBottom w:val="0"/>
              <w:divBdr>
                <w:top w:val="none" w:sz="0" w:space="0" w:color="auto"/>
                <w:left w:val="none" w:sz="0" w:space="0" w:color="auto"/>
                <w:bottom w:val="none" w:sz="0" w:space="0" w:color="auto"/>
                <w:right w:val="none" w:sz="0" w:space="0" w:color="auto"/>
              </w:divBdr>
            </w:div>
            <w:div w:id="10031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5369">
      <w:bodyDiv w:val="1"/>
      <w:marLeft w:val="0"/>
      <w:marRight w:val="0"/>
      <w:marTop w:val="0"/>
      <w:marBottom w:val="0"/>
      <w:divBdr>
        <w:top w:val="none" w:sz="0" w:space="0" w:color="auto"/>
        <w:left w:val="none" w:sz="0" w:space="0" w:color="auto"/>
        <w:bottom w:val="none" w:sz="0" w:space="0" w:color="auto"/>
        <w:right w:val="none" w:sz="0" w:space="0" w:color="auto"/>
      </w:divBdr>
      <w:divsChild>
        <w:div w:id="445466876">
          <w:marLeft w:val="0"/>
          <w:marRight w:val="0"/>
          <w:marTop w:val="0"/>
          <w:marBottom w:val="0"/>
          <w:divBdr>
            <w:top w:val="none" w:sz="0" w:space="0" w:color="auto"/>
            <w:left w:val="none" w:sz="0" w:space="0" w:color="auto"/>
            <w:bottom w:val="none" w:sz="0" w:space="0" w:color="auto"/>
            <w:right w:val="none" w:sz="0" w:space="0" w:color="auto"/>
          </w:divBdr>
          <w:divsChild>
            <w:div w:id="14689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11762">
      <w:bodyDiv w:val="1"/>
      <w:marLeft w:val="0"/>
      <w:marRight w:val="0"/>
      <w:marTop w:val="0"/>
      <w:marBottom w:val="0"/>
      <w:divBdr>
        <w:top w:val="none" w:sz="0" w:space="0" w:color="auto"/>
        <w:left w:val="none" w:sz="0" w:space="0" w:color="auto"/>
        <w:bottom w:val="none" w:sz="0" w:space="0" w:color="auto"/>
        <w:right w:val="none" w:sz="0" w:space="0" w:color="auto"/>
      </w:divBdr>
      <w:divsChild>
        <w:div w:id="1540970158">
          <w:marLeft w:val="0"/>
          <w:marRight w:val="0"/>
          <w:marTop w:val="0"/>
          <w:marBottom w:val="0"/>
          <w:divBdr>
            <w:top w:val="none" w:sz="0" w:space="0" w:color="auto"/>
            <w:left w:val="none" w:sz="0" w:space="0" w:color="auto"/>
            <w:bottom w:val="none" w:sz="0" w:space="0" w:color="auto"/>
            <w:right w:val="none" w:sz="0" w:space="0" w:color="auto"/>
          </w:divBdr>
          <w:divsChild>
            <w:div w:id="8881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6248">
      <w:bodyDiv w:val="1"/>
      <w:marLeft w:val="0"/>
      <w:marRight w:val="0"/>
      <w:marTop w:val="0"/>
      <w:marBottom w:val="0"/>
      <w:divBdr>
        <w:top w:val="none" w:sz="0" w:space="0" w:color="auto"/>
        <w:left w:val="none" w:sz="0" w:space="0" w:color="auto"/>
        <w:bottom w:val="none" w:sz="0" w:space="0" w:color="auto"/>
        <w:right w:val="none" w:sz="0" w:space="0" w:color="auto"/>
      </w:divBdr>
      <w:divsChild>
        <w:div w:id="894315857">
          <w:marLeft w:val="0"/>
          <w:marRight w:val="0"/>
          <w:marTop w:val="0"/>
          <w:marBottom w:val="0"/>
          <w:divBdr>
            <w:top w:val="none" w:sz="0" w:space="0" w:color="auto"/>
            <w:left w:val="none" w:sz="0" w:space="0" w:color="auto"/>
            <w:bottom w:val="none" w:sz="0" w:space="0" w:color="auto"/>
            <w:right w:val="none" w:sz="0" w:space="0" w:color="auto"/>
          </w:divBdr>
          <w:divsChild>
            <w:div w:id="1433236107">
              <w:marLeft w:val="0"/>
              <w:marRight w:val="0"/>
              <w:marTop w:val="0"/>
              <w:marBottom w:val="0"/>
              <w:divBdr>
                <w:top w:val="none" w:sz="0" w:space="0" w:color="auto"/>
                <w:left w:val="none" w:sz="0" w:space="0" w:color="auto"/>
                <w:bottom w:val="none" w:sz="0" w:space="0" w:color="auto"/>
                <w:right w:val="none" w:sz="0" w:space="0" w:color="auto"/>
              </w:divBdr>
            </w:div>
            <w:div w:id="1446316505">
              <w:marLeft w:val="0"/>
              <w:marRight w:val="0"/>
              <w:marTop w:val="0"/>
              <w:marBottom w:val="0"/>
              <w:divBdr>
                <w:top w:val="none" w:sz="0" w:space="0" w:color="auto"/>
                <w:left w:val="none" w:sz="0" w:space="0" w:color="auto"/>
                <w:bottom w:val="none" w:sz="0" w:space="0" w:color="auto"/>
                <w:right w:val="none" w:sz="0" w:space="0" w:color="auto"/>
              </w:divBdr>
            </w:div>
            <w:div w:id="1438678120">
              <w:marLeft w:val="0"/>
              <w:marRight w:val="0"/>
              <w:marTop w:val="0"/>
              <w:marBottom w:val="0"/>
              <w:divBdr>
                <w:top w:val="none" w:sz="0" w:space="0" w:color="auto"/>
                <w:left w:val="none" w:sz="0" w:space="0" w:color="auto"/>
                <w:bottom w:val="none" w:sz="0" w:space="0" w:color="auto"/>
                <w:right w:val="none" w:sz="0" w:space="0" w:color="auto"/>
              </w:divBdr>
            </w:div>
            <w:div w:id="1089426673">
              <w:marLeft w:val="0"/>
              <w:marRight w:val="0"/>
              <w:marTop w:val="0"/>
              <w:marBottom w:val="0"/>
              <w:divBdr>
                <w:top w:val="none" w:sz="0" w:space="0" w:color="auto"/>
                <w:left w:val="none" w:sz="0" w:space="0" w:color="auto"/>
                <w:bottom w:val="none" w:sz="0" w:space="0" w:color="auto"/>
                <w:right w:val="none" w:sz="0" w:space="0" w:color="auto"/>
              </w:divBdr>
            </w:div>
            <w:div w:id="917058169">
              <w:marLeft w:val="0"/>
              <w:marRight w:val="0"/>
              <w:marTop w:val="0"/>
              <w:marBottom w:val="0"/>
              <w:divBdr>
                <w:top w:val="none" w:sz="0" w:space="0" w:color="auto"/>
                <w:left w:val="none" w:sz="0" w:space="0" w:color="auto"/>
                <w:bottom w:val="none" w:sz="0" w:space="0" w:color="auto"/>
                <w:right w:val="none" w:sz="0" w:space="0" w:color="auto"/>
              </w:divBdr>
            </w:div>
            <w:div w:id="1899172648">
              <w:marLeft w:val="0"/>
              <w:marRight w:val="0"/>
              <w:marTop w:val="0"/>
              <w:marBottom w:val="0"/>
              <w:divBdr>
                <w:top w:val="none" w:sz="0" w:space="0" w:color="auto"/>
                <w:left w:val="none" w:sz="0" w:space="0" w:color="auto"/>
                <w:bottom w:val="none" w:sz="0" w:space="0" w:color="auto"/>
                <w:right w:val="none" w:sz="0" w:space="0" w:color="auto"/>
              </w:divBdr>
            </w:div>
            <w:div w:id="1636377101">
              <w:marLeft w:val="0"/>
              <w:marRight w:val="0"/>
              <w:marTop w:val="0"/>
              <w:marBottom w:val="0"/>
              <w:divBdr>
                <w:top w:val="none" w:sz="0" w:space="0" w:color="auto"/>
                <w:left w:val="none" w:sz="0" w:space="0" w:color="auto"/>
                <w:bottom w:val="none" w:sz="0" w:space="0" w:color="auto"/>
                <w:right w:val="none" w:sz="0" w:space="0" w:color="auto"/>
              </w:divBdr>
            </w:div>
            <w:div w:id="1318798112">
              <w:marLeft w:val="0"/>
              <w:marRight w:val="0"/>
              <w:marTop w:val="0"/>
              <w:marBottom w:val="0"/>
              <w:divBdr>
                <w:top w:val="none" w:sz="0" w:space="0" w:color="auto"/>
                <w:left w:val="none" w:sz="0" w:space="0" w:color="auto"/>
                <w:bottom w:val="none" w:sz="0" w:space="0" w:color="auto"/>
                <w:right w:val="none" w:sz="0" w:space="0" w:color="auto"/>
              </w:divBdr>
            </w:div>
            <w:div w:id="1280182508">
              <w:marLeft w:val="0"/>
              <w:marRight w:val="0"/>
              <w:marTop w:val="0"/>
              <w:marBottom w:val="0"/>
              <w:divBdr>
                <w:top w:val="none" w:sz="0" w:space="0" w:color="auto"/>
                <w:left w:val="none" w:sz="0" w:space="0" w:color="auto"/>
                <w:bottom w:val="none" w:sz="0" w:space="0" w:color="auto"/>
                <w:right w:val="none" w:sz="0" w:space="0" w:color="auto"/>
              </w:divBdr>
            </w:div>
            <w:div w:id="1142189898">
              <w:marLeft w:val="0"/>
              <w:marRight w:val="0"/>
              <w:marTop w:val="0"/>
              <w:marBottom w:val="0"/>
              <w:divBdr>
                <w:top w:val="none" w:sz="0" w:space="0" w:color="auto"/>
                <w:left w:val="none" w:sz="0" w:space="0" w:color="auto"/>
                <w:bottom w:val="none" w:sz="0" w:space="0" w:color="auto"/>
                <w:right w:val="none" w:sz="0" w:space="0" w:color="auto"/>
              </w:divBdr>
            </w:div>
            <w:div w:id="223683451">
              <w:marLeft w:val="0"/>
              <w:marRight w:val="0"/>
              <w:marTop w:val="0"/>
              <w:marBottom w:val="0"/>
              <w:divBdr>
                <w:top w:val="none" w:sz="0" w:space="0" w:color="auto"/>
                <w:left w:val="none" w:sz="0" w:space="0" w:color="auto"/>
                <w:bottom w:val="none" w:sz="0" w:space="0" w:color="auto"/>
                <w:right w:val="none" w:sz="0" w:space="0" w:color="auto"/>
              </w:divBdr>
            </w:div>
            <w:div w:id="692612442">
              <w:marLeft w:val="0"/>
              <w:marRight w:val="0"/>
              <w:marTop w:val="0"/>
              <w:marBottom w:val="0"/>
              <w:divBdr>
                <w:top w:val="none" w:sz="0" w:space="0" w:color="auto"/>
                <w:left w:val="none" w:sz="0" w:space="0" w:color="auto"/>
                <w:bottom w:val="none" w:sz="0" w:space="0" w:color="auto"/>
                <w:right w:val="none" w:sz="0" w:space="0" w:color="auto"/>
              </w:divBdr>
            </w:div>
            <w:div w:id="1160535425">
              <w:marLeft w:val="0"/>
              <w:marRight w:val="0"/>
              <w:marTop w:val="0"/>
              <w:marBottom w:val="0"/>
              <w:divBdr>
                <w:top w:val="none" w:sz="0" w:space="0" w:color="auto"/>
                <w:left w:val="none" w:sz="0" w:space="0" w:color="auto"/>
                <w:bottom w:val="none" w:sz="0" w:space="0" w:color="auto"/>
                <w:right w:val="none" w:sz="0" w:space="0" w:color="auto"/>
              </w:divBdr>
            </w:div>
            <w:div w:id="1348949647">
              <w:marLeft w:val="0"/>
              <w:marRight w:val="0"/>
              <w:marTop w:val="0"/>
              <w:marBottom w:val="0"/>
              <w:divBdr>
                <w:top w:val="none" w:sz="0" w:space="0" w:color="auto"/>
                <w:left w:val="none" w:sz="0" w:space="0" w:color="auto"/>
                <w:bottom w:val="none" w:sz="0" w:space="0" w:color="auto"/>
                <w:right w:val="none" w:sz="0" w:space="0" w:color="auto"/>
              </w:divBdr>
            </w:div>
            <w:div w:id="1593077849">
              <w:marLeft w:val="0"/>
              <w:marRight w:val="0"/>
              <w:marTop w:val="0"/>
              <w:marBottom w:val="0"/>
              <w:divBdr>
                <w:top w:val="none" w:sz="0" w:space="0" w:color="auto"/>
                <w:left w:val="none" w:sz="0" w:space="0" w:color="auto"/>
                <w:bottom w:val="none" w:sz="0" w:space="0" w:color="auto"/>
                <w:right w:val="none" w:sz="0" w:space="0" w:color="auto"/>
              </w:divBdr>
            </w:div>
            <w:div w:id="756555515">
              <w:marLeft w:val="0"/>
              <w:marRight w:val="0"/>
              <w:marTop w:val="0"/>
              <w:marBottom w:val="0"/>
              <w:divBdr>
                <w:top w:val="none" w:sz="0" w:space="0" w:color="auto"/>
                <w:left w:val="none" w:sz="0" w:space="0" w:color="auto"/>
                <w:bottom w:val="none" w:sz="0" w:space="0" w:color="auto"/>
                <w:right w:val="none" w:sz="0" w:space="0" w:color="auto"/>
              </w:divBdr>
            </w:div>
            <w:div w:id="433328313">
              <w:marLeft w:val="0"/>
              <w:marRight w:val="0"/>
              <w:marTop w:val="0"/>
              <w:marBottom w:val="0"/>
              <w:divBdr>
                <w:top w:val="none" w:sz="0" w:space="0" w:color="auto"/>
                <w:left w:val="none" w:sz="0" w:space="0" w:color="auto"/>
                <w:bottom w:val="none" w:sz="0" w:space="0" w:color="auto"/>
                <w:right w:val="none" w:sz="0" w:space="0" w:color="auto"/>
              </w:divBdr>
            </w:div>
            <w:div w:id="232667209">
              <w:marLeft w:val="0"/>
              <w:marRight w:val="0"/>
              <w:marTop w:val="0"/>
              <w:marBottom w:val="0"/>
              <w:divBdr>
                <w:top w:val="none" w:sz="0" w:space="0" w:color="auto"/>
                <w:left w:val="none" w:sz="0" w:space="0" w:color="auto"/>
                <w:bottom w:val="none" w:sz="0" w:space="0" w:color="auto"/>
                <w:right w:val="none" w:sz="0" w:space="0" w:color="auto"/>
              </w:divBdr>
            </w:div>
            <w:div w:id="1330673231">
              <w:marLeft w:val="0"/>
              <w:marRight w:val="0"/>
              <w:marTop w:val="0"/>
              <w:marBottom w:val="0"/>
              <w:divBdr>
                <w:top w:val="none" w:sz="0" w:space="0" w:color="auto"/>
                <w:left w:val="none" w:sz="0" w:space="0" w:color="auto"/>
                <w:bottom w:val="none" w:sz="0" w:space="0" w:color="auto"/>
                <w:right w:val="none" w:sz="0" w:space="0" w:color="auto"/>
              </w:divBdr>
            </w:div>
            <w:div w:id="1534994862">
              <w:marLeft w:val="0"/>
              <w:marRight w:val="0"/>
              <w:marTop w:val="0"/>
              <w:marBottom w:val="0"/>
              <w:divBdr>
                <w:top w:val="none" w:sz="0" w:space="0" w:color="auto"/>
                <w:left w:val="none" w:sz="0" w:space="0" w:color="auto"/>
                <w:bottom w:val="none" w:sz="0" w:space="0" w:color="auto"/>
                <w:right w:val="none" w:sz="0" w:space="0" w:color="auto"/>
              </w:divBdr>
            </w:div>
            <w:div w:id="517933842">
              <w:marLeft w:val="0"/>
              <w:marRight w:val="0"/>
              <w:marTop w:val="0"/>
              <w:marBottom w:val="0"/>
              <w:divBdr>
                <w:top w:val="none" w:sz="0" w:space="0" w:color="auto"/>
                <w:left w:val="none" w:sz="0" w:space="0" w:color="auto"/>
                <w:bottom w:val="none" w:sz="0" w:space="0" w:color="auto"/>
                <w:right w:val="none" w:sz="0" w:space="0" w:color="auto"/>
              </w:divBdr>
            </w:div>
            <w:div w:id="1082029231">
              <w:marLeft w:val="0"/>
              <w:marRight w:val="0"/>
              <w:marTop w:val="0"/>
              <w:marBottom w:val="0"/>
              <w:divBdr>
                <w:top w:val="none" w:sz="0" w:space="0" w:color="auto"/>
                <w:left w:val="none" w:sz="0" w:space="0" w:color="auto"/>
                <w:bottom w:val="none" w:sz="0" w:space="0" w:color="auto"/>
                <w:right w:val="none" w:sz="0" w:space="0" w:color="auto"/>
              </w:divBdr>
            </w:div>
            <w:div w:id="122232581">
              <w:marLeft w:val="0"/>
              <w:marRight w:val="0"/>
              <w:marTop w:val="0"/>
              <w:marBottom w:val="0"/>
              <w:divBdr>
                <w:top w:val="none" w:sz="0" w:space="0" w:color="auto"/>
                <w:left w:val="none" w:sz="0" w:space="0" w:color="auto"/>
                <w:bottom w:val="none" w:sz="0" w:space="0" w:color="auto"/>
                <w:right w:val="none" w:sz="0" w:space="0" w:color="auto"/>
              </w:divBdr>
            </w:div>
            <w:div w:id="628434322">
              <w:marLeft w:val="0"/>
              <w:marRight w:val="0"/>
              <w:marTop w:val="0"/>
              <w:marBottom w:val="0"/>
              <w:divBdr>
                <w:top w:val="none" w:sz="0" w:space="0" w:color="auto"/>
                <w:left w:val="none" w:sz="0" w:space="0" w:color="auto"/>
                <w:bottom w:val="none" w:sz="0" w:space="0" w:color="auto"/>
                <w:right w:val="none" w:sz="0" w:space="0" w:color="auto"/>
              </w:divBdr>
            </w:div>
            <w:div w:id="1420523956">
              <w:marLeft w:val="0"/>
              <w:marRight w:val="0"/>
              <w:marTop w:val="0"/>
              <w:marBottom w:val="0"/>
              <w:divBdr>
                <w:top w:val="none" w:sz="0" w:space="0" w:color="auto"/>
                <w:left w:val="none" w:sz="0" w:space="0" w:color="auto"/>
                <w:bottom w:val="none" w:sz="0" w:space="0" w:color="auto"/>
                <w:right w:val="none" w:sz="0" w:space="0" w:color="auto"/>
              </w:divBdr>
            </w:div>
            <w:div w:id="658506252">
              <w:marLeft w:val="0"/>
              <w:marRight w:val="0"/>
              <w:marTop w:val="0"/>
              <w:marBottom w:val="0"/>
              <w:divBdr>
                <w:top w:val="none" w:sz="0" w:space="0" w:color="auto"/>
                <w:left w:val="none" w:sz="0" w:space="0" w:color="auto"/>
                <w:bottom w:val="none" w:sz="0" w:space="0" w:color="auto"/>
                <w:right w:val="none" w:sz="0" w:space="0" w:color="auto"/>
              </w:divBdr>
            </w:div>
            <w:div w:id="248390535">
              <w:marLeft w:val="0"/>
              <w:marRight w:val="0"/>
              <w:marTop w:val="0"/>
              <w:marBottom w:val="0"/>
              <w:divBdr>
                <w:top w:val="none" w:sz="0" w:space="0" w:color="auto"/>
                <w:left w:val="none" w:sz="0" w:space="0" w:color="auto"/>
                <w:bottom w:val="none" w:sz="0" w:space="0" w:color="auto"/>
                <w:right w:val="none" w:sz="0" w:space="0" w:color="auto"/>
              </w:divBdr>
            </w:div>
            <w:div w:id="71657435">
              <w:marLeft w:val="0"/>
              <w:marRight w:val="0"/>
              <w:marTop w:val="0"/>
              <w:marBottom w:val="0"/>
              <w:divBdr>
                <w:top w:val="none" w:sz="0" w:space="0" w:color="auto"/>
                <w:left w:val="none" w:sz="0" w:space="0" w:color="auto"/>
                <w:bottom w:val="none" w:sz="0" w:space="0" w:color="auto"/>
                <w:right w:val="none" w:sz="0" w:space="0" w:color="auto"/>
              </w:divBdr>
            </w:div>
            <w:div w:id="1507137446">
              <w:marLeft w:val="0"/>
              <w:marRight w:val="0"/>
              <w:marTop w:val="0"/>
              <w:marBottom w:val="0"/>
              <w:divBdr>
                <w:top w:val="none" w:sz="0" w:space="0" w:color="auto"/>
                <w:left w:val="none" w:sz="0" w:space="0" w:color="auto"/>
                <w:bottom w:val="none" w:sz="0" w:space="0" w:color="auto"/>
                <w:right w:val="none" w:sz="0" w:space="0" w:color="auto"/>
              </w:divBdr>
            </w:div>
            <w:div w:id="1488788692">
              <w:marLeft w:val="0"/>
              <w:marRight w:val="0"/>
              <w:marTop w:val="0"/>
              <w:marBottom w:val="0"/>
              <w:divBdr>
                <w:top w:val="none" w:sz="0" w:space="0" w:color="auto"/>
                <w:left w:val="none" w:sz="0" w:space="0" w:color="auto"/>
                <w:bottom w:val="none" w:sz="0" w:space="0" w:color="auto"/>
                <w:right w:val="none" w:sz="0" w:space="0" w:color="auto"/>
              </w:divBdr>
            </w:div>
            <w:div w:id="1883906790">
              <w:marLeft w:val="0"/>
              <w:marRight w:val="0"/>
              <w:marTop w:val="0"/>
              <w:marBottom w:val="0"/>
              <w:divBdr>
                <w:top w:val="none" w:sz="0" w:space="0" w:color="auto"/>
                <w:left w:val="none" w:sz="0" w:space="0" w:color="auto"/>
                <w:bottom w:val="none" w:sz="0" w:space="0" w:color="auto"/>
                <w:right w:val="none" w:sz="0" w:space="0" w:color="auto"/>
              </w:divBdr>
            </w:div>
            <w:div w:id="1817406592">
              <w:marLeft w:val="0"/>
              <w:marRight w:val="0"/>
              <w:marTop w:val="0"/>
              <w:marBottom w:val="0"/>
              <w:divBdr>
                <w:top w:val="none" w:sz="0" w:space="0" w:color="auto"/>
                <w:left w:val="none" w:sz="0" w:space="0" w:color="auto"/>
                <w:bottom w:val="none" w:sz="0" w:space="0" w:color="auto"/>
                <w:right w:val="none" w:sz="0" w:space="0" w:color="auto"/>
              </w:divBdr>
            </w:div>
            <w:div w:id="547763922">
              <w:marLeft w:val="0"/>
              <w:marRight w:val="0"/>
              <w:marTop w:val="0"/>
              <w:marBottom w:val="0"/>
              <w:divBdr>
                <w:top w:val="none" w:sz="0" w:space="0" w:color="auto"/>
                <w:left w:val="none" w:sz="0" w:space="0" w:color="auto"/>
                <w:bottom w:val="none" w:sz="0" w:space="0" w:color="auto"/>
                <w:right w:val="none" w:sz="0" w:space="0" w:color="auto"/>
              </w:divBdr>
            </w:div>
            <w:div w:id="922959424">
              <w:marLeft w:val="0"/>
              <w:marRight w:val="0"/>
              <w:marTop w:val="0"/>
              <w:marBottom w:val="0"/>
              <w:divBdr>
                <w:top w:val="none" w:sz="0" w:space="0" w:color="auto"/>
                <w:left w:val="none" w:sz="0" w:space="0" w:color="auto"/>
                <w:bottom w:val="none" w:sz="0" w:space="0" w:color="auto"/>
                <w:right w:val="none" w:sz="0" w:space="0" w:color="auto"/>
              </w:divBdr>
            </w:div>
            <w:div w:id="1075320198">
              <w:marLeft w:val="0"/>
              <w:marRight w:val="0"/>
              <w:marTop w:val="0"/>
              <w:marBottom w:val="0"/>
              <w:divBdr>
                <w:top w:val="none" w:sz="0" w:space="0" w:color="auto"/>
                <w:left w:val="none" w:sz="0" w:space="0" w:color="auto"/>
                <w:bottom w:val="none" w:sz="0" w:space="0" w:color="auto"/>
                <w:right w:val="none" w:sz="0" w:space="0" w:color="auto"/>
              </w:divBdr>
            </w:div>
            <w:div w:id="1102530935">
              <w:marLeft w:val="0"/>
              <w:marRight w:val="0"/>
              <w:marTop w:val="0"/>
              <w:marBottom w:val="0"/>
              <w:divBdr>
                <w:top w:val="none" w:sz="0" w:space="0" w:color="auto"/>
                <w:left w:val="none" w:sz="0" w:space="0" w:color="auto"/>
                <w:bottom w:val="none" w:sz="0" w:space="0" w:color="auto"/>
                <w:right w:val="none" w:sz="0" w:space="0" w:color="auto"/>
              </w:divBdr>
            </w:div>
            <w:div w:id="14621537">
              <w:marLeft w:val="0"/>
              <w:marRight w:val="0"/>
              <w:marTop w:val="0"/>
              <w:marBottom w:val="0"/>
              <w:divBdr>
                <w:top w:val="none" w:sz="0" w:space="0" w:color="auto"/>
                <w:left w:val="none" w:sz="0" w:space="0" w:color="auto"/>
                <w:bottom w:val="none" w:sz="0" w:space="0" w:color="auto"/>
                <w:right w:val="none" w:sz="0" w:space="0" w:color="auto"/>
              </w:divBdr>
            </w:div>
            <w:div w:id="1934627610">
              <w:marLeft w:val="0"/>
              <w:marRight w:val="0"/>
              <w:marTop w:val="0"/>
              <w:marBottom w:val="0"/>
              <w:divBdr>
                <w:top w:val="none" w:sz="0" w:space="0" w:color="auto"/>
                <w:left w:val="none" w:sz="0" w:space="0" w:color="auto"/>
                <w:bottom w:val="none" w:sz="0" w:space="0" w:color="auto"/>
                <w:right w:val="none" w:sz="0" w:space="0" w:color="auto"/>
              </w:divBdr>
            </w:div>
            <w:div w:id="1792825397">
              <w:marLeft w:val="0"/>
              <w:marRight w:val="0"/>
              <w:marTop w:val="0"/>
              <w:marBottom w:val="0"/>
              <w:divBdr>
                <w:top w:val="none" w:sz="0" w:space="0" w:color="auto"/>
                <w:left w:val="none" w:sz="0" w:space="0" w:color="auto"/>
                <w:bottom w:val="none" w:sz="0" w:space="0" w:color="auto"/>
                <w:right w:val="none" w:sz="0" w:space="0" w:color="auto"/>
              </w:divBdr>
            </w:div>
            <w:div w:id="2062627825">
              <w:marLeft w:val="0"/>
              <w:marRight w:val="0"/>
              <w:marTop w:val="0"/>
              <w:marBottom w:val="0"/>
              <w:divBdr>
                <w:top w:val="none" w:sz="0" w:space="0" w:color="auto"/>
                <w:left w:val="none" w:sz="0" w:space="0" w:color="auto"/>
                <w:bottom w:val="none" w:sz="0" w:space="0" w:color="auto"/>
                <w:right w:val="none" w:sz="0" w:space="0" w:color="auto"/>
              </w:divBdr>
            </w:div>
            <w:div w:id="1043676216">
              <w:marLeft w:val="0"/>
              <w:marRight w:val="0"/>
              <w:marTop w:val="0"/>
              <w:marBottom w:val="0"/>
              <w:divBdr>
                <w:top w:val="none" w:sz="0" w:space="0" w:color="auto"/>
                <w:left w:val="none" w:sz="0" w:space="0" w:color="auto"/>
                <w:bottom w:val="none" w:sz="0" w:space="0" w:color="auto"/>
                <w:right w:val="none" w:sz="0" w:space="0" w:color="auto"/>
              </w:divBdr>
            </w:div>
            <w:div w:id="1527059522">
              <w:marLeft w:val="0"/>
              <w:marRight w:val="0"/>
              <w:marTop w:val="0"/>
              <w:marBottom w:val="0"/>
              <w:divBdr>
                <w:top w:val="none" w:sz="0" w:space="0" w:color="auto"/>
                <w:left w:val="none" w:sz="0" w:space="0" w:color="auto"/>
                <w:bottom w:val="none" w:sz="0" w:space="0" w:color="auto"/>
                <w:right w:val="none" w:sz="0" w:space="0" w:color="auto"/>
              </w:divBdr>
            </w:div>
            <w:div w:id="1108042392">
              <w:marLeft w:val="0"/>
              <w:marRight w:val="0"/>
              <w:marTop w:val="0"/>
              <w:marBottom w:val="0"/>
              <w:divBdr>
                <w:top w:val="none" w:sz="0" w:space="0" w:color="auto"/>
                <w:left w:val="none" w:sz="0" w:space="0" w:color="auto"/>
                <w:bottom w:val="none" w:sz="0" w:space="0" w:color="auto"/>
                <w:right w:val="none" w:sz="0" w:space="0" w:color="auto"/>
              </w:divBdr>
            </w:div>
            <w:div w:id="1946113880">
              <w:marLeft w:val="0"/>
              <w:marRight w:val="0"/>
              <w:marTop w:val="0"/>
              <w:marBottom w:val="0"/>
              <w:divBdr>
                <w:top w:val="none" w:sz="0" w:space="0" w:color="auto"/>
                <w:left w:val="none" w:sz="0" w:space="0" w:color="auto"/>
                <w:bottom w:val="none" w:sz="0" w:space="0" w:color="auto"/>
                <w:right w:val="none" w:sz="0" w:space="0" w:color="auto"/>
              </w:divBdr>
            </w:div>
            <w:div w:id="1841507616">
              <w:marLeft w:val="0"/>
              <w:marRight w:val="0"/>
              <w:marTop w:val="0"/>
              <w:marBottom w:val="0"/>
              <w:divBdr>
                <w:top w:val="none" w:sz="0" w:space="0" w:color="auto"/>
                <w:left w:val="none" w:sz="0" w:space="0" w:color="auto"/>
                <w:bottom w:val="none" w:sz="0" w:space="0" w:color="auto"/>
                <w:right w:val="none" w:sz="0" w:space="0" w:color="auto"/>
              </w:divBdr>
            </w:div>
            <w:div w:id="1261449233">
              <w:marLeft w:val="0"/>
              <w:marRight w:val="0"/>
              <w:marTop w:val="0"/>
              <w:marBottom w:val="0"/>
              <w:divBdr>
                <w:top w:val="none" w:sz="0" w:space="0" w:color="auto"/>
                <w:left w:val="none" w:sz="0" w:space="0" w:color="auto"/>
                <w:bottom w:val="none" w:sz="0" w:space="0" w:color="auto"/>
                <w:right w:val="none" w:sz="0" w:space="0" w:color="auto"/>
              </w:divBdr>
            </w:div>
            <w:div w:id="41491329">
              <w:marLeft w:val="0"/>
              <w:marRight w:val="0"/>
              <w:marTop w:val="0"/>
              <w:marBottom w:val="0"/>
              <w:divBdr>
                <w:top w:val="none" w:sz="0" w:space="0" w:color="auto"/>
                <w:left w:val="none" w:sz="0" w:space="0" w:color="auto"/>
                <w:bottom w:val="none" w:sz="0" w:space="0" w:color="auto"/>
                <w:right w:val="none" w:sz="0" w:space="0" w:color="auto"/>
              </w:divBdr>
            </w:div>
            <w:div w:id="1012997004">
              <w:marLeft w:val="0"/>
              <w:marRight w:val="0"/>
              <w:marTop w:val="0"/>
              <w:marBottom w:val="0"/>
              <w:divBdr>
                <w:top w:val="none" w:sz="0" w:space="0" w:color="auto"/>
                <w:left w:val="none" w:sz="0" w:space="0" w:color="auto"/>
                <w:bottom w:val="none" w:sz="0" w:space="0" w:color="auto"/>
                <w:right w:val="none" w:sz="0" w:space="0" w:color="auto"/>
              </w:divBdr>
            </w:div>
            <w:div w:id="1324578141">
              <w:marLeft w:val="0"/>
              <w:marRight w:val="0"/>
              <w:marTop w:val="0"/>
              <w:marBottom w:val="0"/>
              <w:divBdr>
                <w:top w:val="none" w:sz="0" w:space="0" w:color="auto"/>
                <w:left w:val="none" w:sz="0" w:space="0" w:color="auto"/>
                <w:bottom w:val="none" w:sz="0" w:space="0" w:color="auto"/>
                <w:right w:val="none" w:sz="0" w:space="0" w:color="auto"/>
              </w:divBdr>
            </w:div>
            <w:div w:id="431631255">
              <w:marLeft w:val="0"/>
              <w:marRight w:val="0"/>
              <w:marTop w:val="0"/>
              <w:marBottom w:val="0"/>
              <w:divBdr>
                <w:top w:val="none" w:sz="0" w:space="0" w:color="auto"/>
                <w:left w:val="none" w:sz="0" w:space="0" w:color="auto"/>
                <w:bottom w:val="none" w:sz="0" w:space="0" w:color="auto"/>
                <w:right w:val="none" w:sz="0" w:space="0" w:color="auto"/>
              </w:divBdr>
            </w:div>
            <w:div w:id="1422675548">
              <w:marLeft w:val="0"/>
              <w:marRight w:val="0"/>
              <w:marTop w:val="0"/>
              <w:marBottom w:val="0"/>
              <w:divBdr>
                <w:top w:val="none" w:sz="0" w:space="0" w:color="auto"/>
                <w:left w:val="none" w:sz="0" w:space="0" w:color="auto"/>
                <w:bottom w:val="none" w:sz="0" w:space="0" w:color="auto"/>
                <w:right w:val="none" w:sz="0" w:space="0" w:color="auto"/>
              </w:divBdr>
            </w:div>
            <w:div w:id="1226064252">
              <w:marLeft w:val="0"/>
              <w:marRight w:val="0"/>
              <w:marTop w:val="0"/>
              <w:marBottom w:val="0"/>
              <w:divBdr>
                <w:top w:val="none" w:sz="0" w:space="0" w:color="auto"/>
                <w:left w:val="none" w:sz="0" w:space="0" w:color="auto"/>
                <w:bottom w:val="none" w:sz="0" w:space="0" w:color="auto"/>
                <w:right w:val="none" w:sz="0" w:space="0" w:color="auto"/>
              </w:divBdr>
            </w:div>
            <w:div w:id="1263951933">
              <w:marLeft w:val="0"/>
              <w:marRight w:val="0"/>
              <w:marTop w:val="0"/>
              <w:marBottom w:val="0"/>
              <w:divBdr>
                <w:top w:val="none" w:sz="0" w:space="0" w:color="auto"/>
                <w:left w:val="none" w:sz="0" w:space="0" w:color="auto"/>
                <w:bottom w:val="none" w:sz="0" w:space="0" w:color="auto"/>
                <w:right w:val="none" w:sz="0" w:space="0" w:color="auto"/>
              </w:divBdr>
            </w:div>
            <w:div w:id="902987317">
              <w:marLeft w:val="0"/>
              <w:marRight w:val="0"/>
              <w:marTop w:val="0"/>
              <w:marBottom w:val="0"/>
              <w:divBdr>
                <w:top w:val="none" w:sz="0" w:space="0" w:color="auto"/>
                <w:left w:val="none" w:sz="0" w:space="0" w:color="auto"/>
                <w:bottom w:val="none" w:sz="0" w:space="0" w:color="auto"/>
                <w:right w:val="none" w:sz="0" w:space="0" w:color="auto"/>
              </w:divBdr>
            </w:div>
            <w:div w:id="1730421514">
              <w:marLeft w:val="0"/>
              <w:marRight w:val="0"/>
              <w:marTop w:val="0"/>
              <w:marBottom w:val="0"/>
              <w:divBdr>
                <w:top w:val="none" w:sz="0" w:space="0" w:color="auto"/>
                <w:left w:val="none" w:sz="0" w:space="0" w:color="auto"/>
                <w:bottom w:val="none" w:sz="0" w:space="0" w:color="auto"/>
                <w:right w:val="none" w:sz="0" w:space="0" w:color="auto"/>
              </w:divBdr>
            </w:div>
            <w:div w:id="1540243944">
              <w:marLeft w:val="0"/>
              <w:marRight w:val="0"/>
              <w:marTop w:val="0"/>
              <w:marBottom w:val="0"/>
              <w:divBdr>
                <w:top w:val="none" w:sz="0" w:space="0" w:color="auto"/>
                <w:left w:val="none" w:sz="0" w:space="0" w:color="auto"/>
                <w:bottom w:val="none" w:sz="0" w:space="0" w:color="auto"/>
                <w:right w:val="none" w:sz="0" w:space="0" w:color="auto"/>
              </w:divBdr>
            </w:div>
            <w:div w:id="14812374">
              <w:marLeft w:val="0"/>
              <w:marRight w:val="0"/>
              <w:marTop w:val="0"/>
              <w:marBottom w:val="0"/>
              <w:divBdr>
                <w:top w:val="none" w:sz="0" w:space="0" w:color="auto"/>
                <w:left w:val="none" w:sz="0" w:space="0" w:color="auto"/>
                <w:bottom w:val="none" w:sz="0" w:space="0" w:color="auto"/>
                <w:right w:val="none" w:sz="0" w:space="0" w:color="auto"/>
              </w:divBdr>
            </w:div>
            <w:div w:id="20981133">
              <w:marLeft w:val="0"/>
              <w:marRight w:val="0"/>
              <w:marTop w:val="0"/>
              <w:marBottom w:val="0"/>
              <w:divBdr>
                <w:top w:val="none" w:sz="0" w:space="0" w:color="auto"/>
                <w:left w:val="none" w:sz="0" w:space="0" w:color="auto"/>
                <w:bottom w:val="none" w:sz="0" w:space="0" w:color="auto"/>
                <w:right w:val="none" w:sz="0" w:space="0" w:color="auto"/>
              </w:divBdr>
            </w:div>
            <w:div w:id="562566760">
              <w:marLeft w:val="0"/>
              <w:marRight w:val="0"/>
              <w:marTop w:val="0"/>
              <w:marBottom w:val="0"/>
              <w:divBdr>
                <w:top w:val="none" w:sz="0" w:space="0" w:color="auto"/>
                <w:left w:val="none" w:sz="0" w:space="0" w:color="auto"/>
                <w:bottom w:val="none" w:sz="0" w:space="0" w:color="auto"/>
                <w:right w:val="none" w:sz="0" w:space="0" w:color="auto"/>
              </w:divBdr>
            </w:div>
            <w:div w:id="414940460">
              <w:marLeft w:val="0"/>
              <w:marRight w:val="0"/>
              <w:marTop w:val="0"/>
              <w:marBottom w:val="0"/>
              <w:divBdr>
                <w:top w:val="none" w:sz="0" w:space="0" w:color="auto"/>
                <w:left w:val="none" w:sz="0" w:space="0" w:color="auto"/>
                <w:bottom w:val="none" w:sz="0" w:space="0" w:color="auto"/>
                <w:right w:val="none" w:sz="0" w:space="0" w:color="auto"/>
              </w:divBdr>
            </w:div>
            <w:div w:id="617564358">
              <w:marLeft w:val="0"/>
              <w:marRight w:val="0"/>
              <w:marTop w:val="0"/>
              <w:marBottom w:val="0"/>
              <w:divBdr>
                <w:top w:val="none" w:sz="0" w:space="0" w:color="auto"/>
                <w:left w:val="none" w:sz="0" w:space="0" w:color="auto"/>
                <w:bottom w:val="none" w:sz="0" w:space="0" w:color="auto"/>
                <w:right w:val="none" w:sz="0" w:space="0" w:color="auto"/>
              </w:divBdr>
            </w:div>
            <w:div w:id="1808467823">
              <w:marLeft w:val="0"/>
              <w:marRight w:val="0"/>
              <w:marTop w:val="0"/>
              <w:marBottom w:val="0"/>
              <w:divBdr>
                <w:top w:val="none" w:sz="0" w:space="0" w:color="auto"/>
                <w:left w:val="none" w:sz="0" w:space="0" w:color="auto"/>
                <w:bottom w:val="none" w:sz="0" w:space="0" w:color="auto"/>
                <w:right w:val="none" w:sz="0" w:space="0" w:color="auto"/>
              </w:divBdr>
            </w:div>
            <w:div w:id="980425208">
              <w:marLeft w:val="0"/>
              <w:marRight w:val="0"/>
              <w:marTop w:val="0"/>
              <w:marBottom w:val="0"/>
              <w:divBdr>
                <w:top w:val="none" w:sz="0" w:space="0" w:color="auto"/>
                <w:left w:val="none" w:sz="0" w:space="0" w:color="auto"/>
                <w:bottom w:val="none" w:sz="0" w:space="0" w:color="auto"/>
                <w:right w:val="none" w:sz="0" w:space="0" w:color="auto"/>
              </w:divBdr>
            </w:div>
            <w:div w:id="1566452127">
              <w:marLeft w:val="0"/>
              <w:marRight w:val="0"/>
              <w:marTop w:val="0"/>
              <w:marBottom w:val="0"/>
              <w:divBdr>
                <w:top w:val="none" w:sz="0" w:space="0" w:color="auto"/>
                <w:left w:val="none" w:sz="0" w:space="0" w:color="auto"/>
                <w:bottom w:val="none" w:sz="0" w:space="0" w:color="auto"/>
                <w:right w:val="none" w:sz="0" w:space="0" w:color="auto"/>
              </w:divBdr>
            </w:div>
            <w:div w:id="1427459016">
              <w:marLeft w:val="0"/>
              <w:marRight w:val="0"/>
              <w:marTop w:val="0"/>
              <w:marBottom w:val="0"/>
              <w:divBdr>
                <w:top w:val="none" w:sz="0" w:space="0" w:color="auto"/>
                <w:left w:val="none" w:sz="0" w:space="0" w:color="auto"/>
                <w:bottom w:val="none" w:sz="0" w:space="0" w:color="auto"/>
                <w:right w:val="none" w:sz="0" w:space="0" w:color="auto"/>
              </w:divBdr>
            </w:div>
            <w:div w:id="1400588966">
              <w:marLeft w:val="0"/>
              <w:marRight w:val="0"/>
              <w:marTop w:val="0"/>
              <w:marBottom w:val="0"/>
              <w:divBdr>
                <w:top w:val="none" w:sz="0" w:space="0" w:color="auto"/>
                <w:left w:val="none" w:sz="0" w:space="0" w:color="auto"/>
                <w:bottom w:val="none" w:sz="0" w:space="0" w:color="auto"/>
                <w:right w:val="none" w:sz="0" w:space="0" w:color="auto"/>
              </w:divBdr>
            </w:div>
            <w:div w:id="1373075919">
              <w:marLeft w:val="0"/>
              <w:marRight w:val="0"/>
              <w:marTop w:val="0"/>
              <w:marBottom w:val="0"/>
              <w:divBdr>
                <w:top w:val="none" w:sz="0" w:space="0" w:color="auto"/>
                <w:left w:val="none" w:sz="0" w:space="0" w:color="auto"/>
                <w:bottom w:val="none" w:sz="0" w:space="0" w:color="auto"/>
                <w:right w:val="none" w:sz="0" w:space="0" w:color="auto"/>
              </w:divBdr>
            </w:div>
            <w:div w:id="358555544">
              <w:marLeft w:val="0"/>
              <w:marRight w:val="0"/>
              <w:marTop w:val="0"/>
              <w:marBottom w:val="0"/>
              <w:divBdr>
                <w:top w:val="none" w:sz="0" w:space="0" w:color="auto"/>
                <w:left w:val="none" w:sz="0" w:space="0" w:color="auto"/>
                <w:bottom w:val="none" w:sz="0" w:space="0" w:color="auto"/>
                <w:right w:val="none" w:sz="0" w:space="0" w:color="auto"/>
              </w:divBdr>
            </w:div>
            <w:div w:id="529534503">
              <w:marLeft w:val="0"/>
              <w:marRight w:val="0"/>
              <w:marTop w:val="0"/>
              <w:marBottom w:val="0"/>
              <w:divBdr>
                <w:top w:val="none" w:sz="0" w:space="0" w:color="auto"/>
                <w:left w:val="none" w:sz="0" w:space="0" w:color="auto"/>
                <w:bottom w:val="none" w:sz="0" w:space="0" w:color="auto"/>
                <w:right w:val="none" w:sz="0" w:space="0" w:color="auto"/>
              </w:divBdr>
            </w:div>
            <w:div w:id="2087679920">
              <w:marLeft w:val="0"/>
              <w:marRight w:val="0"/>
              <w:marTop w:val="0"/>
              <w:marBottom w:val="0"/>
              <w:divBdr>
                <w:top w:val="none" w:sz="0" w:space="0" w:color="auto"/>
                <w:left w:val="none" w:sz="0" w:space="0" w:color="auto"/>
                <w:bottom w:val="none" w:sz="0" w:space="0" w:color="auto"/>
                <w:right w:val="none" w:sz="0" w:space="0" w:color="auto"/>
              </w:divBdr>
            </w:div>
            <w:div w:id="961687405">
              <w:marLeft w:val="0"/>
              <w:marRight w:val="0"/>
              <w:marTop w:val="0"/>
              <w:marBottom w:val="0"/>
              <w:divBdr>
                <w:top w:val="none" w:sz="0" w:space="0" w:color="auto"/>
                <w:left w:val="none" w:sz="0" w:space="0" w:color="auto"/>
                <w:bottom w:val="none" w:sz="0" w:space="0" w:color="auto"/>
                <w:right w:val="none" w:sz="0" w:space="0" w:color="auto"/>
              </w:divBdr>
            </w:div>
            <w:div w:id="297998585">
              <w:marLeft w:val="0"/>
              <w:marRight w:val="0"/>
              <w:marTop w:val="0"/>
              <w:marBottom w:val="0"/>
              <w:divBdr>
                <w:top w:val="none" w:sz="0" w:space="0" w:color="auto"/>
                <w:left w:val="none" w:sz="0" w:space="0" w:color="auto"/>
                <w:bottom w:val="none" w:sz="0" w:space="0" w:color="auto"/>
                <w:right w:val="none" w:sz="0" w:space="0" w:color="auto"/>
              </w:divBdr>
            </w:div>
            <w:div w:id="359745351">
              <w:marLeft w:val="0"/>
              <w:marRight w:val="0"/>
              <w:marTop w:val="0"/>
              <w:marBottom w:val="0"/>
              <w:divBdr>
                <w:top w:val="none" w:sz="0" w:space="0" w:color="auto"/>
                <w:left w:val="none" w:sz="0" w:space="0" w:color="auto"/>
                <w:bottom w:val="none" w:sz="0" w:space="0" w:color="auto"/>
                <w:right w:val="none" w:sz="0" w:space="0" w:color="auto"/>
              </w:divBdr>
            </w:div>
            <w:div w:id="505755265">
              <w:marLeft w:val="0"/>
              <w:marRight w:val="0"/>
              <w:marTop w:val="0"/>
              <w:marBottom w:val="0"/>
              <w:divBdr>
                <w:top w:val="none" w:sz="0" w:space="0" w:color="auto"/>
                <w:left w:val="none" w:sz="0" w:space="0" w:color="auto"/>
                <w:bottom w:val="none" w:sz="0" w:space="0" w:color="auto"/>
                <w:right w:val="none" w:sz="0" w:space="0" w:color="auto"/>
              </w:divBdr>
            </w:div>
            <w:div w:id="458689974">
              <w:marLeft w:val="0"/>
              <w:marRight w:val="0"/>
              <w:marTop w:val="0"/>
              <w:marBottom w:val="0"/>
              <w:divBdr>
                <w:top w:val="none" w:sz="0" w:space="0" w:color="auto"/>
                <w:left w:val="none" w:sz="0" w:space="0" w:color="auto"/>
                <w:bottom w:val="none" w:sz="0" w:space="0" w:color="auto"/>
                <w:right w:val="none" w:sz="0" w:space="0" w:color="auto"/>
              </w:divBdr>
            </w:div>
            <w:div w:id="162163637">
              <w:marLeft w:val="0"/>
              <w:marRight w:val="0"/>
              <w:marTop w:val="0"/>
              <w:marBottom w:val="0"/>
              <w:divBdr>
                <w:top w:val="none" w:sz="0" w:space="0" w:color="auto"/>
                <w:left w:val="none" w:sz="0" w:space="0" w:color="auto"/>
                <w:bottom w:val="none" w:sz="0" w:space="0" w:color="auto"/>
                <w:right w:val="none" w:sz="0" w:space="0" w:color="auto"/>
              </w:divBdr>
            </w:div>
            <w:div w:id="602034850">
              <w:marLeft w:val="0"/>
              <w:marRight w:val="0"/>
              <w:marTop w:val="0"/>
              <w:marBottom w:val="0"/>
              <w:divBdr>
                <w:top w:val="none" w:sz="0" w:space="0" w:color="auto"/>
                <w:left w:val="none" w:sz="0" w:space="0" w:color="auto"/>
                <w:bottom w:val="none" w:sz="0" w:space="0" w:color="auto"/>
                <w:right w:val="none" w:sz="0" w:space="0" w:color="auto"/>
              </w:divBdr>
            </w:div>
            <w:div w:id="652024245">
              <w:marLeft w:val="0"/>
              <w:marRight w:val="0"/>
              <w:marTop w:val="0"/>
              <w:marBottom w:val="0"/>
              <w:divBdr>
                <w:top w:val="none" w:sz="0" w:space="0" w:color="auto"/>
                <w:left w:val="none" w:sz="0" w:space="0" w:color="auto"/>
                <w:bottom w:val="none" w:sz="0" w:space="0" w:color="auto"/>
                <w:right w:val="none" w:sz="0" w:space="0" w:color="auto"/>
              </w:divBdr>
            </w:div>
            <w:div w:id="1303656369">
              <w:marLeft w:val="0"/>
              <w:marRight w:val="0"/>
              <w:marTop w:val="0"/>
              <w:marBottom w:val="0"/>
              <w:divBdr>
                <w:top w:val="none" w:sz="0" w:space="0" w:color="auto"/>
                <w:left w:val="none" w:sz="0" w:space="0" w:color="auto"/>
                <w:bottom w:val="none" w:sz="0" w:space="0" w:color="auto"/>
                <w:right w:val="none" w:sz="0" w:space="0" w:color="auto"/>
              </w:divBdr>
            </w:div>
            <w:div w:id="264920942">
              <w:marLeft w:val="0"/>
              <w:marRight w:val="0"/>
              <w:marTop w:val="0"/>
              <w:marBottom w:val="0"/>
              <w:divBdr>
                <w:top w:val="none" w:sz="0" w:space="0" w:color="auto"/>
                <w:left w:val="none" w:sz="0" w:space="0" w:color="auto"/>
                <w:bottom w:val="none" w:sz="0" w:space="0" w:color="auto"/>
                <w:right w:val="none" w:sz="0" w:space="0" w:color="auto"/>
              </w:divBdr>
            </w:div>
            <w:div w:id="435827620">
              <w:marLeft w:val="0"/>
              <w:marRight w:val="0"/>
              <w:marTop w:val="0"/>
              <w:marBottom w:val="0"/>
              <w:divBdr>
                <w:top w:val="none" w:sz="0" w:space="0" w:color="auto"/>
                <w:left w:val="none" w:sz="0" w:space="0" w:color="auto"/>
                <w:bottom w:val="none" w:sz="0" w:space="0" w:color="auto"/>
                <w:right w:val="none" w:sz="0" w:space="0" w:color="auto"/>
              </w:divBdr>
            </w:div>
            <w:div w:id="544096783">
              <w:marLeft w:val="0"/>
              <w:marRight w:val="0"/>
              <w:marTop w:val="0"/>
              <w:marBottom w:val="0"/>
              <w:divBdr>
                <w:top w:val="none" w:sz="0" w:space="0" w:color="auto"/>
                <w:left w:val="none" w:sz="0" w:space="0" w:color="auto"/>
                <w:bottom w:val="none" w:sz="0" w:space="0" w:color="auto"/>
                <w:right w:val="none" w:sz="0" w:space="0" w:color="auto"/>
              </w:divBdr>
            </w:div>
            <w:div w:id="1235816364">
              <w:marLeft w:val="0"/>
              <w:marRight w:val="0"/>
              <w:marTop w:val="0"/>
              <w:marBottom w:val="0"/>
              <w:divBdr>
                <w:top w:val="none" w:sz="0" w:space="0" w:color="auto"/>
                <w:left w:val="none" w:sz="0" w:space="0" w:color="auto"/>
                <w:bottom w:val="none" w:sz="0" w:space="0" w:color="auto"/>
                <w:right w:val="none" w:sz="0" w:space="0" w:color="auto"/>
              </w:divBdr>
            </w:div>
            <w:div w:id="1003125977">
              <w:marLeft w:val="0"/>
              <w:marRight w:val="0"/>
              <w:marTop w:val="0"/>
              <w:marBottom w:val="0"/>
              <w:divBdr>
                <w:top w:val="none" w:sz="0" w:space="0" w:color="auto"/>
                <w:left w:val="none" w:sz="0" w:space="0" w:color="auto"/>
                <w:bottom w:val="none" w:sz="0" w:space="0" w:color="auto"/>
                <w:right w:val="none" w:sz="0" w:space="0" w:color="auto"/>
              </w:divBdr>
            </w:div>
            <w:div w:id="1299261141">
              <w:marLeft w:val="0"/>
              <w:marRight w:val="0"/>
              <w:marTop w:val="0"/>
              <w:marBottom w:val="0"/>
              <w:divBdr>
                <w:top w:val="none" w:sz="0" w:space="0" w:color="auto"/>
                <w:left w:val="none" w:sz="0" w:space="0" w:color="auto"/>
                <w:bottom w:val="none" w:sz="0" w:space="0" w:color="auto"/>
                <w:right w:val="none" w:sz="0" w:space="0" w:color="auto"/>
              </w:divBdr>
            </w:div>
            <w:div w:id="1322853205">
              <w:marLeft w:val="0"/>
              <w:marRight w:val="0"/>
              <w:marTop w:val="0"/>
              <w:marBottom w:val="0"/>
              <w:divBdr>
                <w:top w:val="none" w:sz="0" w:space="0" w:color="auto"/>
                <w:left w:val="none" w:sz="0" w:space="0" w:color="auto"/>
                <w:bottom w:val="none" w:sz="0" w:space="0" w:color="auto"/>
                <w:right w:val="none" w:sz="0" w:space="0" w:color="auto"/>
              </w:divBdr>
            </w:div>
            <w:div w:id="19085270">
              <w:marLeft w:val="0"/>
              <w:marRight w:val="0"/>
              <w:marTop w:val="0"/>
              <w:marBottom w:val="0"/>
              <w:divBdr>
                <w:top w:val="none" w:sz="0" w:space="0" w:color="auto"/>
                <w:left w:val="none" w:sz="0" w:space="0" w:color="auto"/>
                <w:bottom w:val="none" w:sz="0" w:space="0" w:color="auto"/>
                <w:right w:val="none" w:sz="0" w:space="0" w:color="auto"/>
              </w:divBdr>
            </w:div>
            <w:div w:id="943800809">
              <w:marLeft w:val="0"/>
              <w:marRight w:val="0"/>
              <w:marTop w:val="0"/>
              <w:marBottom w:val="0"/>
              <w:divBdr>
                <w:top w:val="none" w:sz="0" w:space="0" w:color="auto"/>
                <w:left w:val="none" w:sz="0" w:space="0" w:color="auto"/>
                <w:bottom w:val="none" w:sz="0" w:space="0" w:color="auto"/>
                <w:right w:val="none" w:sz="0" w:space="0" w:color="auto"/>
              </w:divBdr>
            </w:div>
            <w:div w:id="364839874">
              <w:marLeft w:val="0"/>
              <w:marRight w:val="0"/>
              <w:marTop w:val="0"/>
              <w:marBottom w:val="0"/>
              <w:divBdr>
                <w:top w:val="none" w:sz="0" w:space="0" w:color="auto"/>
                <w:left w:val="none" w:sz="0" w:space="0" w:color="auto"/>
                <w:bottom w:val="none" w:sz="0" w:space="0" w:color="auto"/>
                <w:right w:val="none" w:sz="0" w:space="0" w:color="auto"/>
              </w:divBdr>
            </w:div>
            <w:div w:id="971598420">
              <w:marLeft w:val="0"/>
              <w:marRight w:val="0"/>
              <w:marTop w:val="0"/>
              <w:marBottom w:val="0"/>
              <w:divBdr>
                <w:top w:val="none" w:sz="0" w:space="0" w:color="auto"/>
                <w:left w:val="none" w:sz="0" w:space="0" w:color="auto"/>
                <w:bottom w:val="none" w:sz="0" w:space="0" w:color="auto"/>
                <w:right w:val="none" w:sz="0" w:space="0" w:color="auto"/>
              </w:divBdr>
            </w:div>
            <w:div w:id="1331715827">
              <w:marLeft w:val="0"/>
              <w:marRight w:val="0"/>
              <w:marTop w:val="0"/>
              <w:marBottom w:val="0"/>
              <w:divBdr>
                <w:top w:val="none" w:sz="0" w:space="0" w:color="auto"/>
                <w:left w:val="none" w:sz="0" w:space="0" w:color="auto"/>
                <w:bottom w:val="none" w:sz="0" w:space="0" w:color="auto"/>
                <w:right w:val="none" w:sz="0" w:space="0" w:color="auto"/>
              </w:divBdr>
            </w:div>
            <w:div w:id="682896615">
              <w:marLeft w:val="0"/>
              <w:marRight w:val="0"/>
              <w:marTop w:val="0"/>
              <w:marBottom w:val="0"/>
              <w:divBdr>
                <w:top w:val="none" w:sz="0" w:space="0" w:color="auto"/>
                <w:left w:val="none" w:sz="0" w:space="0" w:color="auto"/>
                <w:bottom w:val="none" w:sz="0" w:space="0" w:color="auto"/>
                <w:right w:val="none" w:sz="0" w:space="0" w:color="auto"/>
              </w:divBdr>
            </w:div>
            <w:div w:id="1043793032">
              <w:marLeft w:val="0"/>
              <w:marRight w:val="0"/>
              <w:marTop w:val="0"/>
              <w:marBottom w:val="0"/>
              <w:divBdr>
                <w:top w:val="none" w:sz="0" w:space="0" w:color="auto"/>
                <w:left w:val="none" w:sz="0" w:space="0" w:color="auto"/>
                <w:bottom w:val="none" w:sz="0" w:space="0" w:color="auto"/>
                <w:right w:val="none" w:sz="0" w:space="0" w:color="auto"/>
              </w:divBdr>
            </w:div>
            <w:div w:id="1722439549">
              <w:marLeft w:val="0"/>
              <w:marRight w:val="0"/>
              <w:marTop w:val="0"/>
              <w:marBottom w:val="0"/>
              <w:divBdr>
                <w:top w:val="none" w:sz="0" w:space="0" w:color="auto"/>
                <w:left w:val="none" w:sz="0" w:space="0" w:color="auto"/>
                <w:bottom w:val="none" w:sz="0" w:space="0" w:color="auto"/>
                <w:right w:val="none" w:sz="0" w:space="0" w:color="auto"/>
              </w:divBdr>
            </w:div>
            <w:div w:id="2104917186">
              <w:marLeft w:val="0"/>
              <w:marRight w:val="0"/>
              <w:marTop w:val="0"/>
              <w:marBottom w:val="0"/>
              <w:divBdr>
                <w:top w:val="none" w:sz="0" w:space="0" w:color="auto"/>
                <w:left w:val="none" w:sz="0" w:space="0" w:color="auto"/>
                <w:bottom w:val="none" w:sz="0" w:space="0" w:color="auto"/>
                <w:right w:val="none" w:sz="0" w:space="0" w:color="auto"/>
              </w:divBdr>
            </w:div>
            <w:div w:id="1469085277">
              <w:marLeft w:val="0"/>
              <w:marRight w:val="0"/>
              <w:marTop w:val="0"/>
              <w:marBottom w:val="0"/>
              <w:divBdr>
                <w:top w:val="none" w:sz="0" w:space="0" w:color="auto"/>
                <w:left w:val="none" w:sz="0" w:space="0" w:color="auto"/>
                <w:bottom w:val="none" w:sz="0" w:space="0" w:color="auto"/>
                <w:right w:val="none" w:sz="0" w:space="0" w:color="auto"/>
              </w:divBdr>
            </w:div>
            <w:div w:id="1730224488">
              <w:marLeft w:val="0"/>
              <w:marRight w:val="0"/>
              <w:marTop w:val="0"/>
              <w:marBottom w:val="0"/>
              <w:divBdr>
                <w:top w:val="none" w:sz="0" w:space="0" w:color="auto"/>
                <w:left w:val="none" w:sz="0" w:space="0" w:color="auto"/>
                <w:bottom w:val="none" w:sz="0" w:space="0" w:color="auto"/>
                <w:right w:val="none" w:sz="0" w:space="0" w:color="auto"/>
              </w:divBdr>
            </w:div>
            <w:div w:id="535504544">
              <w:marLeft w:val="0"/>
              <w:marRight w:val="0"/>
              <w:marTop w:val="0"/>
              <w:marBottom w:val="0"/>
              <w:divBdr>
                <w:top w:val="none" w:sz="0" w:space="0" w:color="auto"/>
                <w:left w:val="none" w:sz="0" w:space="0" w:color="auto"/>
                <w:bottom w:val="none" w:sz="0" w:space="0" w:color="auto"/>
                <w:right w:val="none" w:sz="0" w:space="0" w:color="auto"/>
              </w:divBdr>
            </w:div>
            <w:div w:id="1637568935">
              <w:marLeft w:val="0"/>
              <w:marRight w:val="0"/>
              <w:marTop w:val="0"/>
              <w:marBottom w:val="0"/>
              <w:divBdr>
                <w:top w:val="none" w:sz="0" w:space="0" w:color="auto"/>
                <w:left w:val="none" w:sz="0" w:space="0" w:color="auto"/>
                <w:bottom w:val="none" w:sz="0" w:space="0" w:color="auto"/>
                <w:right w:val="none" w:sz="0" w:space="0" w:color="auto"/>
              </w:divBdr>
            </w:div>
            <w:div w:id="562521321">
              <w:marLeft w:val="0"/>
              <w:marRight w:val="0"/>
              <w:marTop w:val="0"/>
              <w:marBottom w:val="0"/>
              <w:divBdr>
                <w:top w:val="none" w:sz="0" w:space="0" w:color="auto"/>
                <w:left w:val="none" w:sz="0" w:space="0" w:color="auto"/>
                <w:bottom w:val="none" w:sz="0" w:space="0" w:color="auto"/>
                <w:right w:val="none" w:sz="0" w:space="0" w:color="auto"/>
              </w:divBdr>
            </w:div>
            <w:div w:id="1999535800">
              <w:marLeft w:val="0"/>
              <w:marRight w:val="0"/>
              <w:marTop w:val="0"/>
              <w:marBottom w:val="0"/>
              <w:divBdr>
                <w:top w:val="none" w:sz="0" w:space="0" w:color="auto"/>
                <w:left w:val="none" w:sz="0" w:space="0" w:color="auto"/>
                <w:bottom w:val="none" w:sz="0" w:space="0" w:color="auto"/>
                <w:right w:val="none" w:sz="0" w:space="0" w:color="auto"/>
              </w:divBdr>
            </w:div>
            <w:div w:id="2020084918">
              <w:marLeft w:val="0"/>
              <w:marRight w:val="0"/>
              <w:marTop w:val="0"/>
              <w:marBottom w:val="0"/>
              <w:divBdr>
                <w:top w:val="none" w:sz="0" w:space="0" w:color="auto"/>
                <w:left w:val="none" w:sz="0" w:space="0" w:color="auto"/>
                <w:bottom w:val="none" w:sz="0" w:space="0" w:color="auto"/>
                <w:right w:val="none" w:sz="0" w:space="0" w:color="auto"/>
              </w:divBdr>
            </w:div>
            <w:div w:id="1048459722">
              <w:marLeft w:val="0"/>
              <w:marRight w:val="0"/>
              <w:marTop w:val="0"/>
              <w:marBottom w:val="0"/>
              <w:divBdr>
                <w:top w:val="none" w:sz="0" w:space="0" w:color="auto"/>
                <w:left w:val="none" w:sz="0" w:space="0" w:color="auto"/>
                <w:bottom w:val="none" w:sz="0" w:space="0" w:color="auto"/>
                <w:right w:val="none" w:sz="0" w:space="0" w:color="auto"/>
              </w:divBdr>
            </w:div>
            <w:div w:id="377319349">
              <w:marLeft w:val="0"/>
              <w:marRight w:val="0"/>
              <w:marTop w:val="0"/>
              <w:marBottom w:val="0"/>
              <w:divBdr>
                <w:top w:val="none" w:sz="0" w:space="0" w:color="auto"/>
                <w:left w:val="none" w:sz="0" w:space="0" w:color="auto"/>
                <w:bottom w:val="none" w:sz="0" w:space="0" w:color="auto"/>
                <w:right w:val="none" w:sz="0" w:space="0" w:color="auto"/>
              </w:divBdr>
            </w:div>
            <w:div w:id="307712954">
              <w:marLeft w:val="0"/>
              <w:marRight w:val="0"/>
              <w:marTop w:val="0"/>
              <w:marBottom w:val="0"/>
              <w:divBdr>
                <w:top w:val="none" w:sz="0" w:space="0" w:color="auto"/>
                <w:left w:val="none" w:sz="0" w:space="0" w:color="auto"/>
                <w:bottom w:val="none" w:sz="0" w:space="0" w:color="auto"/>
                <w:right w:val="none" w:sz="0" w:space="0" w:color="auto"/>
              </w:divBdr>
            </w:div>
            <w:div w:id="927466591">
              <w:marLeft w:val="0"/>
              <w:marRight w:val="0"/>
              <w:marTop w:val="0"/>
              <w:marBottom w:val="0"/>
              <w:divBdr>
                <w:top w:val="none" w:sz="0" w:space="0" w:color="auto"/>
                <w:left w:val="none" w:sz="0" w:space="0" w:color="auto"/>
                <w:bottom w:val="none" w:sz="0" w:space="0" w:color="auto"/>
                <w:right w:val="none" w:sz="0" w:space="0" w:color="auto"/>
              </w:divBdr>
            </w:div>
            <w:div w:id="1246304743">
              <w:marLeft w:val="0"/>
              <w:marRight w:val="0"/>
              <w:marTop w:val="0"/>
              <w:marBottom w:val="0"/>
              <w:divBdr>
                <w:top w:val="none" w:sz="0" w:space="0" w:color="auto"/>
                <w:left w:val="none" w:sz="0" w:space="0" w:color="auto"/>
                <w:bottom w:val="none" w:sz="0" w:space="0" w:color="auto"/>
                <w:right w:val="none" w:sz="0" w:space="0" w:color="auto"/>
              </w:divBdr>
            </w:div>
            <w:div w:id="917980591">
              <w:marLeft w:val="0"/>
              <w:marRight w:val="0"/>
              <w:marTop w:val="0"/>
              <w:marBottom w:val="0"/>
              <w:divBdr>
                <w:top w:val="none" w:sz="0" w:space="0" w:color="auto"/>
                <w:left w:val="none" w:sz="0" w:space="0" w:color="auto"/>
                <w:bottom w:val="none" w:sz="0" w:space="0" w:color="auto"/>
                <w:right w:val="none" w:sz="0" w:space="0" w:color="auto"/>
              </w:divBdr>
            </w:div>
            <w:div w:id="1795975912">
              <w:marLeft w:val="0"/>
              <w:marRight w:val="0"/>
              <w:marTop w:val="0"/>
              <w:marBottom w:val="0"/>
              <w:divBdr>
                <w:top w:val="none" w:sz="0" w:space="0" w:color="auto"/>
                <w:left w:val="none" w:sz="0" w:space="0" w:color="auto"/>
                <w:bottom w:val="none" w:sz="0" w:space="0" w:color="auto"/>
                <w:right w:val="none" w:sz="0" w:space="0" w:color="auto"/>
              </w:divBdr>
            </w:div>
            <w:div w:id="1738670309">
              <w:marLeft w:val="0"/>
              <w:marRight w:val="0"/>
              <w:marTop w:val="0"/>
              <w:marBottom w:val="0"/>
              <w:divBdr>
                <w:top w:val="none" w:sz="0" w:space="0" w:color="auto"/>
                <w:left w:val="none" w:sz="0" w:space="0" w:color="auto"/>
                <w:bottom w:val="none" w:sz="0" w:space="0" w:color="auto"/>
                <w:right w:val="none" w:sz="0" w:space="0" w:color="auto"/>
              </w:divBdr>
            </w:div>
            <w:div w:id="1650937100">
              <w:marLeft w:val="0"/>
              <w:marRight w:val="0"/>
              <w:marTop w:val="0"/>
              <w:marBottom w:val="0"/>
              <w:divBdr>
                <w:top w:val="none" w:sz="0" w:space="0" w:color="auto"/>
                <w:left w:val="none" w:sz="0" w:space="0" w:color="auto"/>
                <w:bottom w:val="none" w:sz="0" w:space="0" w:color="auto"/>
                <w:right w:val="none" w:sz="0" w:space="0" w:color="auto"/>
              </w:divBdr>
            </w:div>
            <w:div w:id="1742560077">
              <w:marLeft w:val="0"/>
              <w:marRight w:val="0"/>
              <w:marTop w:val="0"/>
              <w:marBottom w:val="0"/>
              <w:divBdr>
                <w:top w:val="none" w:sz="0" w:space="0" w:color="auto"/>
                <w:left w:val="none" w:sz="0" w:space="0" w:color="auto"/>
                <w:bottom w:val="none" w:sz="0" w:space="0" w:color="auto"/>
                <w:right w:val="none" w:sz="0" w:space="0" w:color="auto"/>
              </w:divBdr>
            </w:div>
            <w:div w:id="995644427">
              <w:marLeft w:val="0"/>
              <w:marRight w:val="0"/>
              <w:marTop w:val="0"/>
              <w:marBottom w:val="0"/>
              <w:divBdr>
                <w:top w:val="none" w:sz="0" w:space="0" w:color="auto"/>
                <w:left w:val="none" w:sz="0" w:space="0" w:color="auto"/>
                <w:bottom w:val="none" w:sz="0" w:space="0" w:color="auto"/>
                <w:right w:val="none" w:sz="0" w:space="0" w:color="auto"/>
              </w:divBdr>
            </w:div>
            <w:div w:id="1111316291">
              <w:marLeft w:val="0"/>
              <w:marRight w:val="0"/>
              <w:marTop w:val="0"/>
              <w:marBottom w:val="0"/>
              <w:divBdr>
                <w:top w:val="none" w:sz="0" w:space="0" w:color="auto"/>
                <w:left w:val="none" w:sz="0" w:space="0" w:color="auto"/>
                <w:bottom w:val="none" w:sz="0" w:space="0" w:color="auto"/>
                <w:right w:val="none" w:sz="0" w:space="0" w:color="auto"/>
              </w:divBdr>
            </w:div>
            <w:div w:id="1081217823">
              <w:marLeft w:val="0"/>
              <w:marRight w:val="0"/>
              <w:marTop w:val="0"/>
              <w:marBottom w:val="0"/>
              <w:divBdr>
                <w:top w:val="none" w:sz="0" w:space="0" w:color="auto"/>
                <w:left w:val="none" w:sz="0" w:space="0" w:color="auto"/>
                <w:bottom w:val="none" w:sz="0" w:space="0" w:color="auto"/>
                <w:right w:val="none" w:sz="0" w:space="0" w:color="auto"/>
              </w:divBdr>
            </w:div>
            <w:div w:id="266815781">
              <w:marLeft w:val="0"/>
              <w:marRight w:val="0"/>
              <w:marTop w:val="0"/>
              <w:marBottom w:val="0"/>
              <w:divBdr>
                <w:top w:val="none" w:sz="0" w:space="0" w:color="auto"/>
                <w:left w:val="none" w:sz="0" w:space="0" w:color="auto"/>
                <w:bottom w:val="none" w:sz="0" w:space="0" w:color="auto"/>
                <w:right w:val="none" w:sz="0" w:space="0" w:color="auto"/>
              </w:divBdr>
            </w:div>
            <w:div w:id="1012880449">
              <w:marLeft w:val="0"/>
              <w:marRight w:val="0"/>
              <w:marTop w:val="0"/>
              <w:marBottom w:val="0"/>
              <w:divBdr>
                <w:top w:val="none" w:sz="0" w:space="0" w:color="auto"/>
                <w:left w:val="none" w:sz="0" w:space="0" w:color="auto"/>
                <w:bottom w:val="none" w:sz="0" w:space="0" w:color="auto"/>
                <w:right w:val="none" w:sz="0" w:space="0" w:color="auto"/>
              </w:divBdr>
            </w:div>
            <w:div w:id="1809737193">
              <w:marLeft w:val="0"/>
              <w:marRight w:val="0"/>
              <w:marTop w:val="0"/>
              <w:marBottom w:val="0"/>
              <w:divBdr>
                <w:top w:val="none" w:sz="0" w:space="0" w:color="auto"/>
                <w:left w:val="none" w:sz="0" w:space="0" w:color="auto"/>
                <w:bottom w:val="none" w:sz="0" w:space="0" w:color="auto"/>
                <w:right w:val="none" w:sz="0" w:space="0" w:color="auto"/>
              </w:divBdr>
            </w:div>
            <w:div w:id="933637174">
              <w:marLeft w:val="0"/>
              <w:marRight w:val="0"/>
              <w:marTop w:val="0"/>
              <w:marBottom w:val="0"/>
              <w:divBdr>
                <w:top w:val="none" w:sz="0" w:space="0" w:color="auto"/>
                <w:left w:val="none" w:sz="0" w:space="0" w:color="auto"/>
                <w:bottom w:val="none" w:sz="0" w:space="0" w:color="auto"/>
                <w:right w:val="none" w:sz="0" w:space="0" w:color="auto"/>
              </w:divBdr>
            </w:div>
            <w:div w:id="491416017">
              <w:marLeft w:val="0"/>
              <w:marRight w:val="0"/>
              <w:marTop w:val="0"/>
              <w:marBottom w:val="0"/>
              <w:divBdr>
                <w:top w:val="none" w:sz="0" w:space="0" w:color="auto"/>
                <w:left w:val="none" w:sz="0" w:space="0" w:color="auto"/>
                <w:bottom w:val="none" w:sz="0" w:space="0" w:color="auto"/>
                <w:right w:val="none" w:sz="0" w:space="0" w:color="auto"/>
              </w:divBdr>
            </w:div>
            <w:div w:id="756366118">
              <w:marLeft w:val="0"/>
              <w:marRight w:val="0"/>
              <w:marTop w:val="0"/>
              <w:marBottom w:val="0"/>
              <w:divBdr>
                <w:top w:val="none" w:sz="0" w:space="0" w:color="auto"/>
                <w:left w:val="none" w:sz="0" w:space="0" w:color="auto"/>
                <w:bottom w:val="none" w:sz="0" w:space="0" w:color="auto"/>
                <w:right w:val="none" w:sz="0" w:space="0" w:color="auto"/>
              </w:divBdr>
            </w:div>
            <w:div w:id="1278026367">
              <w:marLeft w:val="0"/>
              <w:marRight w:val="0"/>
              <w:marTop w:val="0"/>
              <w:marBottom w:val="0"/>
              <w:divBdr>
                <w:top w:val="none" w:sz="0" w:space="0" w:color="auto"/>
                <w:left w:val="none" w:sz="0" w:space="0" w:color="auto"/>
                <w:bottom w:val="none" w:sz="0" w:space="0" w:color="auto"/>
                <w:right w:val="none" w:sz="0" w:space="0" w:color="auto"/>
              </w:divBdr>
            </w:div>
            <w:div w:id="33577731">
              <w:marLeft w:val="0"/>
              <w:marRight w:val="0"/>
              <w:marTop w:val="0"/>
              <w:marBottom w:val="0"/>
              <w:divBdr>
                <w:top w:val="none" w:sz="0" w:space="0" w:color="auto"/>
                <w:left w:val="none" w:sz="0" w:space="0" w:color="auto"/>
                <w:bottom w:val="none" w:sz="0" w:space="0" w:color="auto"/>
                <w:right w:val="none" w:sz="0" w:space="0" w:color="auto"/>
              </w:divBdr>
            </w:div>
            <w:div w:id="758141308">
              <w:marLeft w:val="0"/>
              <w:marRight w:val="0"/>
              <w:marTop w:val="0"/>
              <w:marBottom w:val="0"/>
              <w:divBdr>
                <w:top w:val="none" w:sz="0" w:space="0" w:color="auto"/>
                <w:left w:val="none" w:sz="0" w:space="0" w:color="auto"/>
                <w:bottom w:val="none" w:sz="0" w:space="0" w:color="auto"/>
                <w:right w:val="none" w:sz="0" w:space="0" w:color="auto"/>
              </w:divBdr>
            </w:div>
            <w:div w:id="864295107">
              <w:marLeft w:val="0"/>
              <w:marRight w:val="0"/>
              <w:marTop w:val="0"/>
              <w:marBottom w:val="0"/>
              <w:divBdr>
                <w:top w:val="none" w:sz="0" w:space="0" w:color="auto"/>
                <w:left w:val="none" w:sz="0" w:space="0" w:color="auto"/>
                <w:bottom w:val="none" w:sz="0" w:space="0" w:color="auto"/>
                <w:right w:val="none" w:sz="0" w:space="0" w:color="auto"/>
              </w:divBdr>
            </w:div>
            <w:div w:id="294140552">
              <w:marLeft w:val="0"/>
              <w:marRight w:val="0"/>
              <w:marTop w:val="0"/>
              <w:marBottom w:val="0"/>
              <w:divBdr>
                <w:top w:val="none" w:sz="0" w:space="0" w:color="auto"/>
                <w:left w:val="none" w:sz="0" w:space="0" w:color="auto"/>
                <w:bottom w:val="none" w:sz="0" w:space="0" w:color="auto"/>
                <w:right w:val="none" w:sz="0" w:space="0" w:color="auto"/>
              </w:divBdr>
            </w:div>
            <w:div w:id="488638398">
              <w:marLeft w:val="0"/>
              <w:marRight w:val="0"/>
              <w:marTop w:val="0"/>
              <w:marBottom w:val="0"/>
              <w:divBdr>
                <w:top w:val="none" w:sz="0" w:space="0" w:color="auto"/>
                <w:left w:val="none" w:sz="0" w:space="0" w:color="auto"/>
                <w:bottom w:val="none" w:sz="0" w:space="0" w:color="auto"/>
                <w:right w:val="none" w:sz="0" w:space="0" w:color="auto"/>
              </w:divBdr>
            </w:div>
            <w:div w:id="548803006">
              <w:marLeft w:val="0"/>
              <w:marRight w:val="0"/>
              <w:marTop w:val="0"/>
              <w:marBottom w:val="0"/>
              <w:divBdr>
                <w:top w:val="none" w:sz="0" w:space="0" w:color="auto"/>
                <w:left w:val="none" w:sz="0" w:space="0" w:color="auto"/>
                <w:bottom w:val="none" w:sz="0" w:space="0" w:color="auto"/>
                <w:right w:val="none" w:sz="0" w:space="0" w:color="auto"/>
              </w:divBdr>
            </w:div>
            <w:div w:id="1124033481">
              <w:marLeft w:val="0"/>
              <w:marRight w:val="0"/>
              <w:marTop w:val="0"/>
              <w:marBottom w:val="0"/>
              <w:divBdr>
                <w:top w:val="none" w:sz="0" w:space="0" w:color="auto"/>
                <w:left w:val="none" w:sz="0" w:space="0" w:color="auto"/>
                <w:bottom w:val="none" w:sz="0" w:space="0" w:color="auto"/>
                <w:right w:val="none" w:sz="0" w:space="0" w:color="auto"/>
              </w:divBdr>
            </w:div>
            <w:div w:id="1121806574">
              <w:marLeft w:val="0"/>
              <w:marRight w:val="0"/>
              <w:marTop w:val="0"/>
              <w:marBottom w:val="0"/>
              <w:divBdr>
                <w:top w:val="none" w:sz="0" w:space="0" w:color="auto"/>
                <w:left w:val="none" w:sz="0" w:space="0" w:color="auto"/>
                <w:bottom w:val="none" w:sz="0" w:space="0" w:color="auto"/>
                <w:right w:val="none" w:sz="0" w:space="0" w:color="auto"/>
              </w:divBdr>
            </w:div>
            <w:div w:id="334769226">
              <w:marLeft w:val="0"/>
              <w:marRight w:val="0"/>
              <w:marTop w:val="0"/>
              <w:marBottom w:val="0"/>
              <w:divBdr>
                <w:top w:val="none" w:sz="0" w:space="0" w:color="auto"/>
                <w:left w:val="none" w:sz="0" w:space="0" w:color="auto"/>
                <w:bottom w:val="none" w:sz="0" w:space="0" w:color="auto"/>
                <w:right w:val="none" w:sz="0" w:space="0" w:color="auto"/>
              </w:divBdr>
            </w:div>
            <w:div w:id="719093093">
              <w:marLeft w:val="0"/>
              <w:marRight w:val="0"/>
              <w:marTop w:val="0"/>
              <w:marBottom w:val="0"/>
              <w:divBdr>
                <w:top w:val="none" w:sz="0" w:space="0" w:color="auto"/>
                <w:left w:val="none" w:sz="0" w:space="0" w:color="auto"/>
                <w:bottom w:val="none" w:sz="0" w:space="0" w:color="auto"/>
                <w:right w:val="none" w:sz="0" w:space="0" w:color="auto"/>
              </w:divBdr>
            </w:div>
            <w:div w:id="989477632">
              <w:marLeft w:val="0"/>
              <w:marRight w:val="0"/>
              <w:marTop w:val="0"/>
              <w:marBottom w:val="0"/>
              <w:divBdr>
                <w:top w:val="none" w:sz="0" w:space="0" w:color="auto"/>
                <w:left w:val="none" w:sz="0" w:space="0" w:color="auto"/>
                <w:bottom w:val="none" w:sz="0" w:space="0" w:color="auto"/>
                <w:right w:val="none" w:sz="0" w:space="0" w:color="auto"/>
              </w:divBdr>
            </w:div>
            <w:div w:id="195704621">
              <w:marLeft w:val="0"/>
              <w:marRight w:val="0"/>
              <w:marTop w:val="0"/>
              <w:marBottom w:val="0"/>
              <w:divBdr>
                <w:top w:val="none" w:sz="0" w:space="0" w:color="auto"/>
                <w:left w:val="none" w:sz="0" w:space="0" w:color="auto"/>
                <w:bottom w:val="none" w:sz="0" w:space="0" w:color="auto"/>
                <w:right w:val="none" w:sz="0" w:space="0" w:color="auto"/>
              </w:divBdr>
            </w:div>
            <w:div w:id="1294024873">
              <w:marLeft w:val="0"/>
              <w:marRight w:val="0"/>
              <w:marTop w:val="0"/>
              <w:marBottom w:val="0"/>
              <w:divBdr>
                <w:top w:val="none" w:sz="0" w:space="0" w:color="auto"/>
                <w:left w:val="none" w:sz="0" w:space="0" w:color="auto"/>
                <w:bottom w:val="none" w:sz="0" w:space="0" w:color="auto"/>
                <w:right w:val="none" w:sz="0" w:space="0" w:color="auto"/>
              </w:divBdr>
            </w:div>
            <w:div w:id="1054431788">
              <w:marLeft w:val="0"/>
              <w:marRight w:val="0"/>
              <w:marTop w:val="0"/>
              <w:marBottom w:val="0"/>
              <w:divBdr>
                <w:top w:val="none" w:sz="0" w:space="0" w:color="auto"/>
                <w:left w:val="none" w:sz="0" w:space="0" w:color="auto"/>
                <w:bottom w:val="none" w:sz="0" w:space="0" w:color="auto"/>
                <w:right w:val="none" w:sz="0" w:space="0" w:color="auto"/>
              </w:divBdr>
            </w:div>
            <w:div w:id="1650665993">
              <w:marLeft w:val="0"/>
              <w:marRight w:val="0"/>
              <w:marTop w:val="0"/>
              <w:marBottom w:val="0"/>
              <w:divBdr>
                <w:top w:val="none" w:sz="0" w:space="0" w:color="auto"/>
                <w:left w:val="none" w:sz="0" w:space="0" w:color="auto"/>
                <w:bottom w:val="none" w:sz="0" w:space="0" w:color="auto"/>
                <w:right w:val="none" w:sz="0" w:space="0" w:color="auto"/>
              </w:divBdr>
            </w:div>
            <w:div w:id="1115367341">
              <w:marLeft w:val="0"/>
              <w:marRight w:val="0"/>
              <w:marTop w:val="0"/>
              <w:marBottom w:val="0"/>
              <w:divBdr>
                <w:top w:val="none" w:sz="0" w:space="0" w:color="auto"/>
                <w:left w:val="none" w:sz="0" w:space="0" w:color="auto"/>
                <w:bottom w:val="none" w:sz="0" w:space="0" w:color="auto"/>
                <w:right w:val="none" w:sz="0" w:space="0" w:color="auto"/>
              </w:divBdr>
            </w:div>
            <w:div w:id="594829633">
              <w:marLeft w:val="0"/>
              <w:marRight w:val="0"/>
              <w:marTop w:val="0"/>
              <w:marBottom w:val="0"/>
              <w:divBdr>
                <w:top w:val="none" w:sz="0" w:space="0" w:color="auto"/>
                <w:left w:val="none" w:sz="0" w:space="0" w:color="auto"/>
                <w:bottom w:val="none" w:sz="0" w:space="0" w:color="auto"/>
                <w:right w:val="none" w:sz="0" w:space="0" w:color="auto"/>
              </w:divBdr>
            </w:div>
            <w:div w:id="714742468">
              <w:marLeft w:val="0"/>
              <w:marRight w:val="0"/>
              <w:marTop w:val="0"/>
              <w:marBottom w:val="0"/>
              <w:divBdr>
                <w:top w:val="none" w:sz="0" w:space="0" w:color="auto"/>
                <w:left w:val="none" w:sz="0" w:space="0" w:color="auto"/>
                <w:bottom w:val="none" w:sz="0" w:space="0" w:color="auto"/>
                <w:right w:val="none" w:sz="0" w:space="0" w:color="auto"/>
              </w:divBdr>
            </w:div>
            <w:div w:id="1509641027">
              <w:marLeft w:val="0"/>
              <w:marRight w:val="0"/>
              <w:marTop w:val="0"/>
              <w:marBottom w:val="0"/>
              <w:divBdr>
                <w:top w:val="none" w:sz="0" w:space="0" w:color="auto"/>
                <w:left w:val="none" w:sz="0" w:space="0" w:color="auto"/>
                <w:bottom w:val="none" w:sz="0" w:space="0" w:color="auto"/>
                <w:right w:val="none" w:sz="0" w:space="0" w:color="auto"/>
              </w:divBdr>
            </w:div>
            <w:div w:id="1621960991">
              <w:marLeft w:val="0"/>
              <w:marRight w:val="0"/>
              <w:marTop w:val="0"/>
              <w:marBottom w:val="0"/>
              <w:divBdr>
                <w:top w:val="none" w:sz="0" w:space="0" w:color="auto"/>
                <w:left w:val="none" w:sz="0" w:space="0" w:color="auto"/>
                <w:bottom w:val="none" w:sz="0" w:space="0" w:color="auto"/>
                <w:right w:val="none" w:sz="0" w:space="0" w:color="auto"/>
              </w:divBdr>
            </w:div>
            <w:div w:id="449013804">
              <w:marLeft w:val="0"/>
              <w:marRight w:val="0"/>
              <w:marTop w:val="0"/>
              <w:marBottom w:val="0"/>
              <w:divBdr>
                <w:top w:val="none" w:sz="0" w:space="0" w:color="auto"/>
                <w:left w:val="none" w:sz="0" w:space="0" w:color="auto"/>
                <w:bottom w:val="none" w:sz="0" w:space="0" w:color="auto"/>
                <w:right w:val="none" w:sz="0" w:space="0" w:color="auto"/>
              </w:divBdr>
            </w:div>
            <w:div w:id="147669404">
              <w:marLeft w:val="0"/>
              <w:marRight w:val="0"/>
              <w:marTop w:val="0"/>
              <w:marBottom w:val="0"/>
              <w:divBdr>
                <w:top w:val="none" w:sz="0" w:space="0" w:color="auto"/>
                <w:left w:val="none" w:sz="0" w:space="0" w:color="auto"/>
                <w:bottom w:val="none" w:sz="0" w:space="0" w:color="auto"/>
                <w:right w:val="none" w:sz="0" w:space="0" w:color="auto"/>
              </w:divBdr>
            </w:div>
            <w:div w:id="451170655">
              <w:marLeft w:val="0"/>
              <w:marRight w:val="0"/>
              <w:marTop w:val="0"/>
              <w:marBottom w:val="0"/>
              <w:divBdr>
                <w:top w:val="none" w:sz="0" w:space="0" w:color="auto"/>
                <w:left w:val="none" w:sz="0" w:space="0" w:color="auto"/>
                <w:bottom w:val="none" w:sz="0" w:space="0" w:color="auto"/>
                <w:right w:val="none" w:sz="0" w:space="0" w:color="auto"/>
              </w:divBdr>
            </w:div>
            <w:div w:id="1416394421">
              <w:marLeft w:val="0"/>
              <w:marRight w:val="0"/>
              <w:marTop w:val="0"/>
              <w:marBottom w:val="0"/>
              <w:divBdr>
                <w:top w:val="none" w:sz="0" w:space="0" w:color="auto"/>
                <w:left w:val="none" w:sz="0" w:space="0" w:color="auto"/>
                <w:bottom w:val="none" w:sz="0" w:space="0" w:color="auto"/>
                <w:right w:val="none" w:sz="0" w:space="0" w:color="auto"/>
              </w:divBdr>
            </w:div>
            <w:div w:id="981276756">
              <w:marLeft w:val="0"/>
              <w:marRight w:val="0"/>
              <w:marTop w:val="0"/>
              <w:marBottom w:val="0"/>
              <w:divBdr>
                <w:top w:val="none" w:sz="0" w:space="0" w:color="auto"/>
                <w:left w:val="none" w:sz="0" w:space="0" w:color="auto"/>
                <w:bottom w:val="none" w:sz="0" w:space="0" w:color="auto"/>
                <w:right w:val="none" w:sz="0" w:space="0" w:color="auto"/>
              </w:divBdr>
            </w:div>
            <w:div w:id="1498618272">
              <w:marLeft w:val="0"/>
              <w:marRight w:val="0"/>
              <w:marTop w:val="0"/>
              <w:marBottom w:val="0"/>
              <w:divBdr>
                <w:top w:val="none" w:sz="0" w:space="0" w:color="auto"/>
                <w:left w:val="none" w:sz="0" w:space="0" w:color="auto"/>
                <w:bottom w:val="none" w:sz="0" w:space="0" w:color="auto"/>
                <w:right w:val="none" w:sz="0" w:space="0" w:color="auto"/>
              </w:divBdr>
            </w:div>
            <w:div w:id="606472019">
              <w:marLeft w:val="0"/>
              <w:marRight w:val="0"/>
              <w:marTop w:val="0"/>
              <w:marBottom w:val="0"/>
              <w:divBdr>
                <w:top w:val="none" w:sz="0" w:space="0" w:color="auto"/>
                <w:left w:val="none" w:sz="0" w:space="0" w:color="auto"/>
                <w:bottom w:val="none" w:sz="0" w:space="0" w:color="auto"/>
                <w:right w:val="none" w:sz="0" w:space="0" w:color="auto"/>
              </w:divBdr>
            </w:div>
            <w:div w:id="351810062">
              <w:marLeft w:val="0"/>
              <w:marRight w:val="0"/>
              <w:marTop w:val="0"/>
              <w:marBottom w:val="0"/>
              <w:divBdr>
                <w:top w:val="none" w:sz="0" w:space="0" w:color="auto"/>
                <w:left w:val="none" w:sz="0" w:space="0" w:color="auto"/>
                <w:bottom w:val="none" w:sz="0" w:space="0" w:color="auto"/>
                <w:right w:val="none" w:sz="0" w:space="0" w:color="auto"/>
              </w:divBdr>
            </w:div>
            <w:div w:id="1458183530">
              <w:marLeft w:val="0"/>
              <w:marRight w:val="0"/>
              <w:marTop w:val="0"/>
              <w:marBottom w:val="0"/>
              <w:divBdr>
                <w:top w:val="none" w:sz="0" w:space="0" w:color="auto"/>
                <w:left w:val="none" w:sz="0" w:space="0" w:color="auto"/>
                <w:bottom w:val="none" w:sz="0" w:space="0" w:color="auto"/>
                <w:right w:val="none" w:sz="0" w:space="0" w:color="auto"/>
              </w:divBdr>
            </w:div>
            <w:div w:id="137498559">
              <w:marLeft w:val="0"/>
              <w:marRight w:val="0"/>
              <w:marTop w:val="0"/>
              <w:marBottom w:val="0"/>
              <w:divBdr>
                <w:top w:val="none" w:sz="0" w:space="0" w:color="auto"/>
                <w:left w:val="none" w:sz="0" w:space="0" w:color="auto"/>
                <w:bottom w:val="none" w:sz="0" w:space="0" w:color="auto"/>
                <w:right w:val="none" w:sz="0" w:space="0" w:color="auto"/>
              </w:divBdr>
            </w:div>
            <w:div w:id="692875508">
              <w:marLeft w:val="0"/>
              <w:marRight w:val="0"/>
              <w:marTop w:val="0"/>
              <w:marBottom w:val="0"/>
              <w:divBdr>
                <w:top w:val="none" w:sz="0" w:space="0" w:color="auto"/>
                <w:left w:val="none" w:sz="0" w:space="0" w:color="auto"/>
                <w:bottom w:val="none" w:sz="0" w:space="0" w:color="auto"/>
                <w:right w:val="none" w:sz="0" w:space="0" w:color="auto"/>
              </w:divBdr>
            </w:div>
            <w:div w:id="1824542214">
              <w:marLeft w:val="0"/>
              <w:marRight w:val="0"/>
              <w:marTop w:val="0"/>
              <w:marBottom w:val="0"/>
              <w:divBdr>
                <w:top w:val="none" w:sz="0" w:space="0" w:color="auto"/>
                <w:left w:val="none" w:sz="0" w:space="0" w:color="auto"/>
                <w:bottom w:val="none" w:sz="0" w:space="0" w:color="auto"/>
                <w:right w:val="none" w:sz="0" w:space="0" w:color="auto"/>
              </w:divBdr>
            </w:div>
            <w:div w:id="1851026656">
              <w:marLeft w:val="0"/>
              <w:marRight w:val="0"/>
              <w:marTop w:val="0"/>
              <w:marBottom w:val="0"/>
              <w:divBdr>
                <w:top w:val="none" w:sz="0" w:space="0" w:color="auto"/>
                <w:left w:val="none" w:sz="0" w:space="0" w:color="auto"/>
                <w:bottom w:val="none" w:sz="0" w:space="0" w:color="auto"/>
                <w:right w:val="none" w:sz="0" w:space="0" w:color="auto"/>
              </w:divBdr>
            </w:div>
            <w:div w:id="44840770">
              <w:marLeft w:val="0"/>
              <w:marRight w:val="0"/>
              <w:marTop w:val="0"/>
              <w:marBottom w:val="0"/>
              <w:divBdr>
                <w:top w:val="none" w:sz="0" w:space="0" w:color="auto"/>
                <w:left w:val="none" w:sz="0" w:space="0" w:color="auto"/>
                <w:bottom w:val="none" w:sz="0" w:space="0" w:color="auto"/>
                <w:right w:val="none" w:sz="0" w:space="0" w:color="auto"/>
              </w:divBdr>
            </w:div>
            <w:div w:id="1985040853">
              <w:marLeft w:val="0"/>
              <w:marRight w:val="0"/>
              <w:marTop w:val="0"/>
              <w:marBottom w:val="0"/>
              <w:divBdr>
                <w:top w:val="none" w:sz="0" w:space="0" w:color="auto"/>
                <w:left w:val="none" w:sz="0" w:space="0" w:color="auto"/>
                <w:bottom w:val="none" w:sz="0" w:space="0" w:color="auto"/>
                <w:right w:val="none" w:sz="0" w:space="0" w:color="auto"/>
              </w:divBdr>
            </w:div>
            <w:div w:id="189878864">
              <w:marLeft w:val="0"/>
              <w:marRight w:val="0"/>
              <w:marTop w:val="0"/>
              <w:marBottom w:val="0"/>
              <w:divBdr>
                <w:top w:val="none" w:sz="0" w:space="0" w:color="auto"/>
                <w:left w:val="none" w:sz="0" w:space="0" w:color="auto"/>
                <w:bottom w:val="none" w:sz="0" w:space="0" w:color="auto"/>
                <w:right w:val="none" w:sz="0" w:space="0" w:color="auto"/>
              </w:divBdr>
            </w:div>
            <w:div w:id="1462066974">
              <w:marLeft w:val="0"/>
              <w:marRight w:val="0"/>
              <w:marTop w:val="0"/>
              <w:marBottom w:val="0"/>
              <w:divBdr>
                <w:top w:val="none" w:sz="0" w:space="0" w:color="auto"/>
                <w:left w:val="none" w:sz="0" w:space="0" w:color="auto"/>
                <w:bottom w:val="none" w:sz="0" w:space="0" w:color="auto"/>
                <w:right w:val="none" w:sz="0" w:space="0" w:color="auto"/>
              </w:divBdr>
            </w:div>
            <w:div w:id="566064931">
              <w:marLeft w:val="0"/>
              <w:marRight w:val="0"/>
              <w:marTop w:val="0"/>
              <w:marBottom w:val="0"/>
              <w:divBdr>
                <w:top w:val="none" w:sz="0" w:space="0" w:color="auto"/>
                <w:left w:val="none" w:sz="0" w:space="0" w:color="auto"/>
                <w:bottom w:val="none" w:sz="0" w:space="0" w:color="auto"/>
                <w:right w:val="none" w:sz="0" w:space="0" w:color="auto"/>
              </w:divBdr>
            </w:div>
            <w:div w:id="33777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62127">
      <w:bodyDiv w:val="1"/>
      <w:marLeft w:val="0"/>
      <w:marRight w:val="0"/>
      <w:marTop w:val="0"/>
      <w:marBottom w:val="0"/>
      <w:divBdr>
        <w:top w:val="none" w:sz="0" w:space="0" w:color="auto"/>
        <w:left w:val="none" w:sz="0" w:space="0" w:color="auto"/>
        <w:bottom w:val="none" w:sz="0" w:space="0" w:color="auto"/>
        <w:right w:val="none" w:sz="0" w:space="0" w:color="auto"/>
      </w:divBdr>
      <w:divsChild>
        <w:div w:id="1774277901">
          <w:marLeft w:val="0"/>
          <w:marRight w:val="0"/>
          <w:marTop w:val="0"/>
          <w:marBottom w:val="0"/>
          <w:divBdr>
            <w:top w:val="none" w:sz="0" w:space="0" w:color="auto"/>
            <w:left w:val="none" w:sz="0" w:space="0" w:color="auto"/>
            <w:bottom w:val="none" w:sz="0" w:space="0" w:color="auto"/>
            <w:right w:val="none" w:sz="0" w:space="0" w:color="auto"/>
          </w:divBdr>
          <w:divsChild>
            <w:div w:id="1253853177">
              <w:marLeft w:val="0"/>
              <w:marRight w:val="0"/>
              <w:marTop w:val="0"/>
              <w:marBottom w:val="0"/>
              <w:divBdr>
                <w:top w:val="none" w:sz="0" w:space="0" w:color="auto"/>
                <w:left w:val="none" w:sz="0" w:space="0" w:color="auto"/>
                <w:bottom w:val="none" w:sz="0" w:space="0" w:color="auto"/>
                <w:right w:val="none" w:sz="0" w:space="0" w:color="auto"/>
              </w:divBdr>
            </w:div>
            <w:div w:id="889924920">
              <w:marLeft w:val="0"/>
              <w:marRight w:val="0"/>
              <w:marTop w:val="0"/>
              <w:marBottom w:val="0"/>
              <w:divBdr>
                <w:top w:val="none" w:sz="0" w:space="0" w:color="auto"/>
                <w:left w:val="none" w:sz="0" w:space="0" w:color="auto"/>
                <w:bottom w:val="none" w:sz="0" w:space="0" w:color="auto"/>
                <w:right w:val="none" w:sz="0" w:space="0" w:color="auto"/>
              </w:divBdr>
            </w:div>
            <w:div w:id="1350257254">
              <w:marLeft w:val="0"/>
              <w:marRight w:val="0"/>
              <w:marTop w:val="0"/>
              <w:marBottom w:val="0"/>
              <w:divBdr>
                <w:top w:val="none" w:sz="0" w:space="0" w:color="auto"/>
                <w:left w:val="none" w:sz="0" w:space="0" w:color="auto"/>
                <w:bottom w:val="none" w:sz="0" w:space="0" w:color="auto"/>
                <w:right w:val="none" w:sz="0" w:space="0" w:color="auto"/>
              </w:divBdr>
            </w:div>
            <w:div w:id="1121416658">
              <w:marLeft w:val="0"/>
              <w:marRight w:val="0"/>
              <w:marTop w:val="0"/>
              <w:marBottom w:val="0"/>
              <w:divBdr>
                <w:top w:val="none" w:sz="0" w:space="0" w:color="auto"/>
                <w:left w:val="none" w:sz="0" w:space="0" w:color="auto"/>
                <w:bottom w:val="none" w:sz="0" w:space="0" w:color="auto"/>
                <w:right w:val="none" w:sz="0" w:space="0" w:color="auto"/>
              </w:divBdr>
            </w:div>
            <w:div w:id="399444098">
              <w:marLeft w:val="0"/>
              <w:marRight w:val="0"/>
              <w:marTop w:val="0"/>
              <w:marBottom w:val="0"/>
              <w:divBdr>
                <w:top w:val="none" w:sz="0" w:space="0" w:color="auto"/>
                <w:left w:val="none" w:sz="0" w:space="0" w:color="auto"/>
                <w:bottom w:val="none" w:sz="0" w:space="0" w:color="auto"/>
                <w:right w:val="none" w:sz="0" w:space="0" w:color="auto"/>
              </w:divBdr>
            </w:div>
            <w:div w:id="1769813444">
              <w:marLeft w:val="0"/>
              <w:marRight w:val="0"/>
              <w:marTop w:val="0"/>
              <w:marBottom w:val="0"/>
              <w:divBdr>
                <w:top w:val="none" w:sz="0" w:space="0" w:color="auto"/>
                <w:left w:val="none" w:sz="0" w:space="0" w:color="auto"/>
                <w:bottom w:val="none" w:sz="0" w:space="0" w:color="auto"/>
                <w:right w:val="none" w:sz="0" w:space="0" w:color="auto"/>
              </w:divBdr>
            </w:div>
            <w:div w:id="1226843768">
              <w:marLeft w:val="0"/>
              <w:marRight w:val="0"/>
              <w:marTop w:val="0"/>
              <w:marBottom w:val="0"/>
              <w:divBdr>
                <w:top w:val="none" w:sz="0" w:space="0" w:color="auto"/>
                <w:left w:val="none" w:sz="0" w:space="0" w:color="auto"/>
                <w:bottom w:val="none" w:sz="0" w:space="0" w:color="auto"/>
                <w:right w:val="none" w:sz="0" w:space="0" w:color="auto"/>
              </w:divBdr>
            </w:div>
            <w:div w:id="1259486915">
              <w:marLeft w:val="0"/>
              <w:marRight w:val="0"/>
              <w:marTop w:val="0"/>
              <w:marBottom w:val="0"/>
              <w:divBdr>
                <w:top w:val="none" w:sz="0" w:space="0" w:color="auto"/>
                <w:left w:val="none" w:sz="0" w:space="0" w:color="auto"/>
                <w:bottom w:val="none" w:sz="0" w:space="0" w:color="auto"/>
                <w:right w:val="none" w:sz="0" w:space="0" w:color="auto"/>
              </w:divBdr>
            </w:div>
            <w:div w:id="1232617178">
              <w:marLeft w:val="0"/>
              <w:marRight w:val="0"/>
              <w:marTop w:val="0"/>
              <w:marBottom w:val="0"/>
              <w:divBdr>
                <w:top w:val="none" w:sz="0" w:space="0" w:color="auto"/>
                <w:left w:val="none" w:sz="0" w:space="0" w:color="auto"/>
                <w:bottom w:val="none" w:sz="0" w:space="0" w:color="auto"/>
                <w:right w:val="none" w:sz="0" w:space="0" w:color="auto"/>
              </w:divBdr>
            </w:div>
            <w:div w:id="1271549672">
              <w:marLeft w:val="0"/>
              <w:marRight w:val="0"/>
              <w:marTop w:val="0"/>
              <w:marBottom w:val="0"/>
              <w:divBdr>
                <w:top w:val="none" w:sz="0" w:space="0" w:color="auto"/>
                <w:left w:val="none" w:sz="0" w:space="0" w:color="auto"/>
                <w:bottom w:val="none" w:sz="0" w:space="0" w:color="auto"/>
                <w:right w:val="none" w:sz="0" w:space="0" w:color="auto"/>
              </w:divBdr>
            </w:div>
            <w:div w:id="922689609">
              <w:marLeft w:val="0"/>
              <w:marRight w:val="0"/>
              <w:marTop w:val="0"/>
              <w:marBottom w:val="0"/>
              <w:divBdr>
                <w:top w:val="none" w:sz="0" w:space="0" w:color="auto"/>
                <w:left w:val="none" w:sz="0" w:space="0" w:color="auto"/>
                <w:bottom w:val="none" w:sz="0" w:space="0" w:color="auto"/>
                <w:right w:val="none" w:sz="0" w:space="0" w:color="auto"/>
              </w:divBdr>
            </w:div>
            <w:div w:id="426851990">
              <w:marLeft w:val="0"/>
              <w:marRight w:val="0"/>
              <w:marTop w:val="0"/>
              <w:marBottom w:val="0"/>
              <w:divBdr>
                <w:top w:val="none" w:sz="0" w:space="0" w:color="auto"/>
                <w:left w:val="none" w:sz="0" w:space="0" w:color="auto"/>
                <w:bottom w:val="none" w:sz="0" w:space="0" w:color="auto"/>
                <w:right w:val="none" w:sz="0" w:space="0" w:color="auto"/>
              </w:divBdr>
            </w:div>
            <w:div w:id="246890684">
              <w:marLeft w:val="0"/>
              <w:marRight w:val="0"/>
              <w:marTop w:val="0"/>
              <w:marBottom w:val="0"/>
              <w:divBdr>
                <w:top w:val="none" w:sz="0" w:space="0" w:color="auto"/>
                <w:left w:val="none" w:sz="0" w:space="0" w:color="auto"/>
                <w:bottom w:val="none" w:sz="0" w:space="0" w:color="auto"/>
                <w:right w:val="none" w:sz="0" w:space="0" w:color="auto"/>
              </w:divBdr>
            </w:div>
            <w:div w:id="170030277">
              <w:marLeft w:val="0"/>
              <w:marRight w:val="0"/>
              <w:marTop w:val="0"/>
              <w:marBottom w:val="0"/>
              <w:divBdr>
                <w:top w:val="none" w:sz="0" w:space="0" w:color="auto"/>
                <w:left w:val="none" w:sz="0" w:space="0" w:color="auto"/>
                <w:bottom w:val="none" w:sz="0" w:space="0" w:color="auto"/>
                <w:right w:val="none" w:sz="0" w:space="0" w:color="auto"/>
              </w:divBdr>
            </w:div>
            <w:div w:id="1274675796">
              <w:marLeft w:val="0"/>
              <w:marRight w:val="0"/>
              <w:marTop w:val="0"/>
              <w:marBottom w:val="0"/>
              <w:divBdr>
                <w:top w:val="none" w:sz="0" w:space="0" w:color="auto"/>
                <w:left w:val="none" w:sz="0" w:space="0" w:color="auto"/>
                <w:bottom w:val="none" w:sz="0" w:space="0" w:color="auto"/>
                <w:right w:val="none" w:sz="0" w:space="0" w:color="auto"/>
              </w:divBdr>
            </w:div>
            <w:div w:id="1796634676">
              <w:marLeft w:val="0"/>
              <w:marRight w:val="0"/>
              <w:marTop w:val="0"/>
              <w:marBottom w:val="0"/>
              <w:divBdr>
                <w:top w:val="none" w:sz="0" w:space="0" w:color="auto"/>
                <w:left w:val="none" w:sz="0" w:space="0" w:color="auto"/>
                <w:bottom w:val="none" w:sz="0" w:space="0" w:color="auto"/>
                <w:right w:val="none" w:sz="0" w:space="0" w:color="auto"/>
              </w:divBdr>
            </w:div>
            <w:div w:id="466439386">
              <w:marLeft w:val="0"/>
              <w:marRight w:val="0"/>
              <w:marTop w:val="0"/>
              <w:marBottom w:val="0"/>
              <w:divBdr>
                <w:top w:val="none" w:sz="0" w:space="0" w:color="auto"/>
                <w:left w:val="none" w:sz="0" w:space="0" w:color="auto"/>
                <w:bottom w:val="none" w:sz="0" w:space="0" w:color="auto"/>
                <w:right w:val="none" w:sz="0" w:space="0" w:color="auto"/>
              </w:divBdr>
            </w:div>
            <w:div w:id="1455561540">
              <w:marLeft w:val="0"/>
              <w:marRight w:val="0"/>
              <w:marTop w:val="0"/>
              <w:marBottom w:val="0"/>
              <w:divBdr>
                <w:top w:val="none" w:sz="0" w:space="0" w:color="auto"/>
                <w:left w:val="none" w:sz="0" w:space="0" w:color="auto"/>
                <w:bottom w:val="none" w:sz="0" w:space="0" w:color="auto"/>
                <w:right w:val="none" w:sz="0" w:space="0" w:color="auto"/>
              </w:divBdr>
            </w:div>
            <w:div w:id="2108691752">
              <w:marLeft w:val="0"/>
              <w:marRight w:val="0"/>
              <w:marTop w:val="0"/>
              <w:marBottom w:val="0"/>
              <w:divBdr>
                <w:top w:val="none" w:sz="0" w:space="0" w:color="auto"/>
                <w:left w:val="none" w:sz="0" w:space="0" w:color="auto"/>
                <w:bottom w:val="none" w:sz="0" w:space="0" w:color="auto"/>
                <w:right w:val="none" w:sz="0" w:space="0" w:color="auto"/>
              </w:divBdr>
            </w:div>
            <w:div w:id="922881969">
              <w:marLeft w:val="0"/>
              <w:marRight w:val="0"/>
              <w:marTop w:val="0"/>
              <w:marBottom w:val="0"/>
              <w:divBdr>
                <w:top w:val="none" w:sz="0" w:space="0" w:color="auto"/>
                <w:left w:val="none" w:sz="0" w:space="0" w:color="auto"/>
                <w:bottom w:val="none" w:sz="0" w:space="0" w:color="auto"/>
                <w:right w:val="none" w:sz="0" w:space="0" w:color="auto"/>
              </w:divBdr>
            </w:div>
            <w:div w:id="262810733">
              <w:marLeft w:val="0"/>
              <w:marRight w:val="0"/>
              <w:marTop w:val="0"/>
              <w:marBottom w:val="0"/>
              <w:divBdr>
                <w:top w:val="none" w:sz="0" w:space="0" w:color="auto"/>
                <w:left w:val="none" w:sz="0" w:space="0" w:color="auto"/>
                <w:bottom w:val="none" w:sz="0" w:space="0" w:color="auto"/>
                <w:right w:val="none" w:sz="0" w:space="0" w:color="auto"/>
              </w:divBdr>
            </w:div>
            <w:div w:id="1764690673">
              <w:marLeft w:val="0"/>
              <w:marRight w:val="0"/>
              <w:marTop w:val="0"/>
              <w:marBottom w:val="0"/>
              <w:divBdr>
                <w:top w:val="none" w:sz="0" w:space="0" w:color="auto"/>
                <w:left w:val="none" w:sz="0" w:space="0" w:color="auto"/>
                <w:bottom w:val="none" w:sz="0" w:space="0" w:color="auto"/>
                <w:right w:val="none" w:sz="0" w:space="0" w:color="auto"/>
              </w:divBdr>
            </w:div>
            <w:div w:id="1004934677">
              <w:marLeft w:val="0"/>
              <w:marRight w:val="0"/>
              <w:marTop w:val="0"/>
              <w:marBottom w:val="0"/>
              <w:divBdr>
                <w:top w:val="none" w:sz="0" w:space="0" w:color="auto"/>
                <w:left w:val="none" w:sz="0" w:space="0" w:color="auto"/>
                <w:bottom w:val="none" w:sz="0" w:space="0" w:color="auto"/>
                <w:right w:val="none" w:sz="0" w:space="0" w:color="auto"/>
              </w:divBdr>
            </w:div>
            <w:div w:id="578447143">
              <w:marLeft w:val="0"/>
              <w:marRight w:val="0"/>
              <w:marTop w:val="0"/>
              <w:marBottom w:val="0"/>
              <w:divBdr>
                <w:top w:val="none" w:sz="0" w:space="0" w:color="auto"/>
                <w:left w:val="none" w:sz="0" w:space="0" w:color="auto"/>
                <w:bottom w:val="none" w:sz="0" w:space="0" w:color="auto"/>
                <w:right w:val="none" w:sz="0" w:space="0" w:color="auto"/>
              </w:divBdr>
            </w:div>
            <w:div w:id="1850484050">
              <w:marLeft w:val="0"/>
              <w:marRight w:val="0"/>
              <w:marTop w:val="0"/>
              <w:marBottom w:val="0"/>
              <w:divBdr>
                <w:top w:val="none" w:sz="0" w:space="0" w:color="auto"/>
                <w:left w:val="none" w:sz="0" w:space="0" w:color="auto"/>
                <w:bottom w:val="none" w:sz="0" w:space="0" w:color="auto"/>
                <w:right w:val="none" w:sz="0" w:space="0" w:color="auto"/>
              </w:divBdr>
            </w:div>
            <w:div w:id="1425226587">
              <w:marLeft w:val="0"/>
              <w:marRight w:val="0"/>
              <w:marTop w:val="0"/>
              <w:marBottom w:val="0"/>
              <w:divBdr>
                <w:top w:val="none" w:sz="0" w:space="0" w:color="auto"/>
                <w:left w:val="none" w:sz="0" w:space="0" w:color="auto"/>
                <w:bottom w:val="none" w:sz="0" w:space="0" w:color="auto"/>
                <w:right w:val="none" w:sz="0" w:space="0" w:color="auto"/>
              </w:divBdr>
            </w:div>
            <w:div w:id="1007100758">
              <w:marLeft w:val="0"/>
              <w:marRight w:val="0"/>
              <w:marTop w:val="0"/>
              <w:marBottom w:val="0"/>
              <w:divBdr>
                <w:top w:val="none" w:sz="0" w:space="0" w:color="auto"/>
                <w:left w:val="none" w:sz="0" w:space="0" w:color="auto"/>
                <w:bottom w:val="none" w:sz="0" w:space="0" w:color="auto"/>
                <w:right w:val="none" w:sz="0" w:space="0" w:color="auto"/>
              </w:divBdr>
            </w:div>
            <w:div w:id="983392147">
              <w:marLeft w:val="0"/>
              <w:marRight w:val="0"/>
              <w:marTop w:val="0"/>
              <w:marBottom w:val="0"/>
              <w:divBdr>
                <w:top w:val="none" w:sz="0" w:space="0" w:color="auto"/>
                <w:left w:val="none" w:sz="0" w:space="0" w:color="auto"/>
                <w:bottom w:val="none" w:sz="0" w:space="0" w:color="auto"/>
                <w:right w:val="none" w:sz="0" w:space="0" w:color="auto"/>
              </w:divBdr>
            </w:div>
            <w:div w:id="532233530">
              <w:marLeft w:val="0"/>
              <w:marRight w:val="0"/>
              <w:marTop w:val="0"/>
              <w:marBottom w:val="0"/>
              <w:divBdr>
                <w:top w:val="none" w:sz="0" w:space="0" w:color="auto"/>
                <w:left w:val="none" w:sz="0" w:space="0" w:color="auto"/>
                <w:bottom w:val="none" w:sz="0" w:space="0" w:color="auto"/>
                <w:right w:val="none" w:sz="0" w:space="0" w:color="auto"/>
              </w:divBdr>
            </w:div>
            <w:div w:id="1765295349">
              <w:marLeft w:val="0"/>
              <w:marRight w:val="0"/>
              <w:marTop w:val="0"/>
              <w:marBottom w:val="0"/>
              <w:divBdr>
                <w:top w:val="none" w:sz="0" w:space="0" w:color="auto"/>
                <w:left w:val="none" w:sz="0" w:space="0" w:color="auto"/>
                <w:bottom w:val="none" w:sz="0" w:space="0" w:color="auto"/>
                <w:right w:val="none" w:sz="0" w:space="0" w:color="auto"/>
              </w:divBdr>
            </w:div>
            <w:div w:id="2091730007">
              <w:marLeft w:val="0"/>
              <w:marRight w:val="0"/>
              <w:marTop w:val="0"/>
              <w:marBottom w:val="0"/>
              <w:divBdr>
                <w:top w:val="none" w:sz="0" w:space="0" w:color="auto"/>
                <w:left w:val="none" w:sz="0" w:space="0" w:color="auto"/>
                <w:bottom w:val="none" w:sz="0" w:space="0" w:color="auto"/>
                <w:right w:val="none" w:sz="0" w:space="0" w:color="auto"/>
              </w:divBdr>
            </w:div>
            <w:div w:id="1357535623">
              <w:marLeft w:val="0"/>
              <w:marRight w:val="0"/>
              <w:marTop w:val="0"/>
              <w:marBottom w:val="0"/>
              <w:divBdr>
                <w:top w:val="none" w:sz="0" w:space="0" w:color="auto"/>
                <w:left w:val="none" w:sz="0" w:space="0" w:color="auto"/>
                <w:bottom w:val="none" w:sz="0" w:space="0" w:color="auto"/>
                <w:right w:val="none" w:sz="0" w:space="0" w:color="auto"/>
              </w:divBdr>
            </w:div>
            <w:div w:id="857933279">
              <w:marLeft w:val="0"/>
              <w:marRight w:val="0"/>
              <w:marTop w:val="0"/>
              <w:marBottom w:val="0"/>
              <w:divBdr>
                <w:top w:val="none" w:sz="0" w:space="0" w:color="auto"/>
                <w:left w:val="none" w:sz="0" w:space="0" w:color="auto"/>
                <w:bottom w:val="none" w:sz="0" w:space="0" w:color="auto"/>
                <w:right w:val="none" w:sz="0" w:space="0" w:color="auto"/>
              </w:divBdr>
            </w:div>
            <w:div w:id="1376389745">
              <w:marLeft w:val="0"/>
              <w:marRight w:val="0"/>
              <w:marTop w:val="0"/>
              <w:marBottom w:val="0"/>
              <w:divBdr>
                <w:top w:val="none" w:sz="0" w:space="0" w:color="auto"/>
                <w:left w:val="none" w:sz="0" w:space="0" w:color="auto"/>
                <w:bottom w:val="none" w:sz="0" w:space="0" w:color="auto"/>
                <w:right w:val="none" w:sz="0" w:space="0" w:color="auto"/>
              </w:divBdr>
            </w:div>
            <w:div w:id="768239392">
              <w:marLeft w:val="0"/>
              <w:marRight w:val="0"/>
              <w:marTop w:val="0"/>
              <w:marBottom w:val="0"/>
              <w:divBdr>
                <w:top w:val="none" w:sz="0" w:space="0" w:color="auto"/>
                <w:left w:val="none" w:sz="0" w:space="0" w:color="auto"/>
                <w:bottom w:val="none" w:sz="0" w:space="0" w:color="auto"/>
                <w:right w:val="none" w:sz="0" w:space="0" w:color="auto"/>
              </w:divBdr>
            </w:div>
            <w:div w:id="1484275008">
              <w:marLeft w:val="0"/>
              <w:marRight w:val="0"/>
              <w:marTop w:val="0"/>
              <w:marBottom w:val="0"/>
              <w:divBdr>
                <w:top w:val="none" w:sz="0" w:space="0" w:color="auto"/>
                <w:left w:val="none" w:sz="0" w:space="0" w:color="auto"/>
                <w:bottom w:val="none" w:sz="0" w:space="0" w:color="auto"/>
                <w:right w:val="none" w:sz="0" w:space="0" w:color="auto"/>
              </w:divBdr>
            </w:div>
            <w:div w:id="1538277005">
              <w:marLeft w:val="0"/>
              <w:marRight w:val="0"/>
              <w:marTop w:val="0"/>
              <w:marBottom w:val="0"/>
              <w:divBdr>
                <w:top w:val="none" w:sz="0" w:space="0" w:color="auto"/>
                <w:left w:val="none" w:sz="0" w:space="0" w:color="auto"/>
                <w:bottom w:val="none" w:sz="0" w:space="0" w:color="auto"/>
                <w:right w:val="none" w:sz="0" w:space="0" w:color="auto"/>
              </w:divBdr>
            </w:div>
            <w:div w:id="1191989333">
              <w:marLeft w:val="0"/>
              <w:marRight w:val="0"/>
              <w:marTop w:val="0"/>
              <w:marBottom w:val="0"/>
              <w:divBdr>
                <w:top w:val="none" w:sz="0" w:space="0" w:color="auto"/>
                <w:left w:val="none" w:sz="0" w:space="0" w:color="auto"/>
                <w:bottom w:val="none" w:sz="0" w:space="0" w:color="auto"/>
                <w:right w:val="none" w:sz="0" w:space="0" w:color="auto"/>
              </w:divBdr>
            </w:div>
            <w:div w:id="2129931831">
              <w:marLeft w:val="0"/>
              <w:marRight w:val="0"/>
              <w:marTop w:val="0"/>
              <w:marBottom w:val="0"/>
              <w:divBdr>
                <w:top w:val="none" w:sz="0" w:space="0" w:color="auto"/>
                <w:left w:val="none" w:sz="0" w:space="0" w:color="auto"/>
                <w:bottom w:val="none" w:sz="0" w:space="0" w:color="auto"/>
                <w:right w:val="none" w:sz="0" w:space="0" w:color="auto"/>
              </w:divBdr>
            </w:div>
            <w:div w:id="331643964">
              <w:marLeft w:val="0"/>
              <w:marRight w:val="0"/>
              <w:marTop w:val="0"/>
              <w:marBottom w:val="0"/>
              <w:divBdr>
                <w:top w:val="none" w:sz="0" w:space="0" w:color="auto"/>
                <w:left w:val="none" w:sz="0" w:space="0" w:color="auto"/>
                <w:bottom w:val="none" w:sz="0" w:space="0" w:color="auto"/>
                <w:right w:val="none" w:sz="0" w:space="0" w:color="auto"/>
              </w:divBdr>
            </w:div>
            <w:div w:id="935211791">
              <w:marLeft w:val="0"/>
              <w:marRight w:val="0"/>
              <w:marTop w:val="0"/>
              <w:marBottom w:val="0"/>
              <w:divBdr>
                <w:top w:val="none" w:sz="0" w:space="0" w:color="auto"/>
                <w:left w:val="none" w:sz="0" w:space="0" w:color="auto"/>
                <w:bottom w:val="none" w:sz="0" w:space="0" w:color="auto"/>
                <w:right w:val="none" w:sz="0" w:space="0" w:color="auto"/>
              </w:divBdr>
            </w:div>
            <w:div w:id="1703238031">
              <w:marLeft w:val="0"/>
              <w:marRight w:val="0"/>
              <w:marTop w:val="0"/>
              <w:marBottom w:val="0"/>
              <w:divBdr>
                <w:top w:val="none" w:sz="0" w:space="0" w:color="auto"/>
                <w:left w:val="none" w:sz="0" w:space="0" w:color="auto"/>
                <w:bottom w:val="none" w:sz="0" w:space="0" w:color="auto"/>
                <w:right w:val="none" w:sz="0" w:space="0" w:color="auto"/>
              </w:divBdr>
            </w:div>
            <w:div w:id="1599755134">
              <w:marLeft w:val="0"/>
              <w:marRight w:val="0"/>
              <w:marTop w:val="0"/>
              <w:marBottom w:val="0"/>
              <w:divBdr>
                <w:top w:val="none" w:sz="0" w:space="0" w:color="auto"/>
                <w:left w:val="none" w:sz="0" w:space="0" w:color="auto"/>
                <w:bottom w:val="none" w:sz="0" w:space="0" w:color="auto"/>
                <w:right w:val="none" w:sz="0" w:space="0" w:color="auto"/>
              </w:divBdr>
            </w:div>
            <w:div w:id="916596121">
              <w:marLeft w:val="0"/>
              <w:marRight w:val="0"/>
              <w:marTop w:val="0"/>
              <w:marBottom w:val="0"/>
              <w:divBdr>
                <w:top w:val="none" w:sz="0" w:space="0" w:color="auto"/>
                <w:left w:val="none" w:sz="0" w:space="0" w:color="auto"/>
                <w:bottom w:val="none" w:sz="0" w:space="0" w:color="auto"/>
                <w:right w:val="none" w:sz="0" w:space="0" w:color="auto"/>
              </w:divBdr>
            </w:div>
            <w:div w:id="1798983138">
              <w:marLeft w:val="0"/>
              <w:marRight w:val="0"/>
              <w:marTop w:val="0"/>
              <w:marBottom w:val="0"/>
              <w:divBdr>
                <w:top w:val="none" w:sz="0" w:space="0" w:color="auto"/>
                <w:left w:val="none" w:sz="0" w:space="0" w:color="auto"/>
                <w:bottom w:val="none" w:sz="0" w:space="0" w:color="auto"/>
                <w:right w:val="none" w:sz="0" w:space="0" w:color="auto"/>
              </w:divBdr>
            </w:div>
            <w:div w:id="1686470079">
              <w:marLeft w:val="0"/>
              <w:marRight w:val="0"/>
              <w:marTop w:val="0"/>
              <w:marBottom w:val="0"/>
              <w:divBdr>
                <w:top w:val="none" w:sz="0" w:space="0" w:color="auto"/>
                <w:left w:val="none" w:sz="0" w:space="0" w:color="auto"/>
                <w:bottom w:val="none" w:sz="0" w:space="0" w:color="auto"/>
                <w:right w:val="none" w:sz="0" w:space="0" w:color="auto"/>
              </w:divBdr>
            </w:div>
            <w:div w:id="999773721">
              <w:marLeft w:val="0"/>
              <w:marRight w:val="0"/>
              <w:marTop w:val="0"/>
              <w:marBottom w:val="0"/>
              <w:divBdr>
                <w:top w:val="none" w:sz="0" w:space="0" w:color="auto"/>
                <w:left w:val="none" w:sz="0" w:space="0" w:color="auto"/>
                <w:bottom w:val="none" w:sz="0" w:space="0" w:color="auto"/>
                <w:right w:val="none" w:sz="0" w:space="0" w:color="auto"/>
              </w:divBdr>
            </w:div>
            <w:div w:id="624236529">
              <w:marLeft w:val="0"/>
              <w:marRight w:val="0"/>
              <w:marTop w:val="0"/>
              <w:marBottom w:val="0"/>
              <w:divBdr>
                <w:top w:val="none" w:sz="0" w:space="0" w:color="auto"/>
                <w:left w:val="none" w:sz="0" w:space="0" w:color="auto"/>
                <w:bottom w:val="none" w:sz="0" w:space="0" w:color="auto"/>
                <w:right w:val="none" w:sz="0" w:space="0" w:color="auto"/>
              </w:divBdr>
            </w:div>
            <w:div w:id="414517431">
              <w:marLeft w:val="0"/>
              <w:marRight w:val="0"/>
              <w:marTop w:val="0"/>
              <w:marBottom w:val="0"/>
              <w:divBdr>
                <w:top w:val="none" w:sz="0" w:space="0" w:color="auto"/>
                <w:left w:val="none" w:sz="0" w:space="0" w:color="auto"/>
                <w:bottom w:val="none" w:sz="0" w:space="0" w:color="auto"/>
                <w:right w:val="none" w:sz="0" w:space="0" w:color="auto"/>
              </w:divBdr>
            </w:div>
            <w:div w:id="1308827183">
              <w:marLeft w:val="0"/>
              <w:marRight w:val="0"/>
              <w:marTop w:val="0"/>
              <w:marBottom w:val="0"/>
              <w:divBdr>
                <w:top w:val="none" w:sz="0" w:space="0" w:color="auto"/>
                <w:left w:val="none" w:sz="0" w:space="0" w:color="auto"/>
                <w:bottom w:val="none" w:sz="0" w:space="0" w:color="auto"/>
                <w:right w:val="none" w:sz="0" w:space="0" w:color="auto"/>
              </w:divBdr>
            </w:div>
            <w:div w:id="134105320">
              <w:marLeft w:val="0"/>
              <w:marRight w:val="0"/>
              <w:marTop w:val="0"/>
              <w:marBottom w:val="0"/>
              <w:divBdr>
                <w:top w:val="none" w:sz="0" w:space="0" w:color="auto"/>
                <w:left w:val="none" w:sz="0" w:space="0" w:color="auto"/>
                <w:bottom w:val="none" w:sz="0" w:space="0" w:color="auto"/>
                <w:right w:val="none" w:sz="0" w:space="0" w:color="auto"/>
              </w:divBdr>
            </w:div>
            <w:div w:id="2112700615">
              <w:marLeft w:val="0"/>
              <w:marRight w:val="0"/>
              <w:marTop w:val="0"/>
              <w:marBottom w:val="0"/>
              <w:divBdr>
                <w:top w:val="none" w:sz="0" w:space="0" w:color="auto"/>
                <w:left w:val="none" w:sz="0" w:space="0" w:color="auto"/>
                <w:bottom w:val="none" w:sz="0" w:space="0" w:color="auto"/>
                <w:right w:val="none" w:sz="0" w:space="0" w:color="auto"/>
              </w:divBdr>
            </w:div>
            <w:div w:id="687873769">
              <w:marLeft w:val="0"/>
              <w:marRight w:val="0"/>
              <w:marTop w:val="0"/>
              <w:marBottom w:val="0"/>
              <w:divBdr>
                <w:top w:val="none" w:sz="0" w:space="0" w:color="auto"/>
                <w:left w:val="none" w:sz="0" w:space="0" w:color="auto"/>
                <w:bottom w:val="none" w:sz="0" w:space="0" w:color="auto"/>
                <w:right w:val="none" w:sz="0" w:space="0" w:color="auto"/>
              </w:divBdr>
            </w:div>
            <w:div w:id="1666012584">
              <w:marLeft w:val="0"/>
              <w:marRight w:val="0"/>
              <w:marTop w:val="0"/>
              <w:marBottom w:val="0"/>
              <w:divBdr>
                <w:top w:val="none" w:sz="0" w:space="0" w:color="auto"/>
                <w:left w:val="none" w:sz="0" w:space="0" w:color="auto"/>
                <w:bottom w:val="none" w:sz="0" w:space="0" w:color="auto"/>
                <w:right w:val="none" w:sz="0" w:space="0" w:color="auto"/>
              </w:divBdr>
            </w:div>
            <w:div w:id="807549407">
              <w:marLeft w:val="0"/>
              <w:marRight w:val="0"/>
              <w:marTop w:val="0"/>
              <w:marBottom w:val="0"/>
              <w:divBdr>
                <w:top w:val="none" w:sz="0" w:space="0" w:color="auto"/>
                <w:left w:val="none" w:sz="0" w:space="0" w:color="auto"/>
                <w:bottom w:val="none" w:sz="0" w:space="0" w:color="auto"/>
                <w:right w:val="none" w:sz="0" w:space="0" w:color="auto"/>
              </w:divBdr>
            </w:div>
            <w:div w:id="946085058">
              <w:marLeft w:val="0"/>
              <w:marRight w:val="0"/>
              <w:marTop w:val="0"/>
              <w:marBottom w:val="0"/>
              <w:divBdr>
                <w:top w:val="none" w:sz="0" w:space="0" w:color="auto"/>
                <w:left w:val="none" w:sz="0" w:space="0" w:color="auto"/>
                <w:bottom w:val="none" w:sz="0" w:space="0" w:color="auto"/>
                <w:right w:val="none" w:sz="0" w:space="0" w:color="auto"/>
              </w:divBdr>
            </w:div>
            <w:div w:id="1278029070">
              <w:marLeft w:val="0"/>
              <w:marRight w:val="0"/>
              <w:marTop w:val="0"/>
              <w:marBottom w:val="0"/>
              <w:divBdr>
                <w:top w:val="none" w:sz="0" w:space="0" w:color="auto"/>
                <w:left w:val="none" w:sz="0" w:space="0" w:color="auto"/>
                <w:bottom w:val="none" w:sz="0" w:space="0" w:color="auto"/>
                <w:right w:val="none" w:sz="0" w:space="0" w:color="auto"/>
              </w:divBdr>
            </w:div>
            <w:div w:id="98649023">
              <w:marLeft w:val="0"/>
              <w:marRight w:val="0"/>
              <w:marTop w:val="0"/>
              <w:marBottom w:val="0"/>
              <w:divBdr>
                <w:top w:val="none" w:sz="0" w:space="0" w:color="auto"/>
                <w:left w:val="none" w:sz="0" w:space="0" w:color="auto"/>
                <w:bottom w:val="none" w:sz="0" w:space="0" w:color="auto"/>
                <w:right w:val="none" w:sz="0" w:space="0" w:color="auto"/>
              </w:divBdr>
            </w:div>
            <w:div w:id="340398692">
              <w:marLeft w:val="0"/>
              <w:marRight w:val="0"/>
              <w:marTop w:val="0"/>
              <w:marBottom w:val="0"/>
              <w:divBdr>
                <w:top w:val="none" w:sz="0" w:space="0" w:color="auto"/>
                <w:left w:val="none" w:sz="0" w:space="0" w:color="auto"/>
                <w:bottom w:val="none" w:sz="0" w:space="0" w:color="auto"/>
                <w:right w:val="none" w:sz="0" w:space="0" w:color="auto"/>
              </w:divBdr>
            </w:div>
            <w:div w:id="628170431">
              <w:marLeft w:val="0"/>
              <w:marRight w:val="0"/>
              <w:marTop w:val="0"/>
              <w:marBottom w:val="0"/>
              <w:divBdr>
                <w:top w:val="none" w:sz="0" w:space="0" w:color="auto"/>
                <w:left w:val="none" w:sz="0" w:space="0" w:color="auto"/>
                <w:bottom w:val="none" w:sz="0" w:space="0" w:color="auto"/>
                <w:right w:val="none" w:sz="0" w:space="0" w:color="auto"/>
              </w:divBdr>
            </w:div>
            <w:div w:id="205727074">
              <w:marLeft w:val="0"/>
              <w:marRight w:val="0"/>
              <w:marTop w:val="0"/>
              <w:marBottom w:val="0"/>
              <w:divBdr>
                <w:top w:val="none" w:sz="0" w:space="0" w:color="auto"/>
                <w:left w:val="none" w:sz="0" w:space="0" w:color="auto"/>
                <w:bottom w:val="none" w:sz="0" w:space="0" w:color="auto"/>
                <w:right w:val="none" w:sz="0" w:space="0" w:color="auto"/>
              </w:divBdr>
            </w:div>
            <w:div w:id="1006788589">
              <w:marLeft w:val="0"/>
              <w:marRight w:val="0"/>
              <w:marTop w:val="0"/>
              <w:marBottom w:val="0"/>
              <w:divBdr>
                <w:top w:val="none" w:sz="0" w:space="0" w:color="auto"/>
                <w:left w:val="none" w:sz="0" w:space="0" w:color="auto"/>
                <w:bottom w:val="none" w:sz="0" w:space="0" w:color="auto"/>
                <w:right w:val="none" w:sz="0" w:space="0" w:color="auto"/>
              </w:divBdr>
            </w:div>
            <w:div w:id="933902562">
              <w:marLeft w:val="0"/>
              <w:marRight w:val="0"/>
              <w:marTop w:val="0"/>
              <w:marBottom w:val="0"/>
              <w:divBdr>
                <w:top w:val="none" w:sz="0" w:space="0" w:color="auto"/>
                <w:left w:val="none" w:sz="0" w:space="0" w:color="auto"/>
                <w:bottom w:val="none" w:sz="0" w:space="0" w:color="auto"/>
                <w:right w:val="none" w:sz="0" w:space="0" w:color="auto"/>
              </w:divBdr>
            </w:div>
            <w:div w:id="1189484530">
              <w:marLeft w:val="0"/>
              <w:marRight w:val="0"/>
              <w:marTop w:val="0"/>
              <w:marBottom w:val="0"/>
              <w:divBdr>
                <w:top w:val="none" w:sz="0" w:space="0" w:color="auto"/>
                <w:left w:val="none" w:sz="0" w:space="0" w:color="auto"/>
                <w:bottom w:val="none" w:sz="0" w:space="0" w:color="auto"/>
                <w:right w:val="none" w:sz="0" w:space="0" w:color="auto"/>
              </w:divBdr>
            </w:div>
            <w:div w:id="844057624">
              <w:marLeft w:val="0"/>
              <w:marRight w:val="0"/>
              <w:marTop w:val="0"/>
              <w:marBottom w:val="0"/>
              <w:divBdr>
                <w:top w:val="none" w:sz="0" w:space="0" w:color="auto"/>
                <w:left w:val="none" w:sz="0" w:space="0" w:color="auto"/>
                <w:bottom w:val="none" w:sz="0" w:space="0" w:color="auto"/>
                <w:right w:val="none" w:sz="0" w:space="0" w:color="auto"/>
              </w:divBdr>
            </w:div>
            <w:div w:id="1105734173">
              <w:marLeft w:val="0"/>
              <w:marRight w:val="0"/>
              <w:marTop w:val="0"/>
              <w:marBottom w:val="0"/>
              <w:divBdr>
                <w:top w:val="none" w:sz="0" w:space="0" w:color="auto"/>
                <w:left w:val="none" w:sz="0" w:space="0" w:color="auto"/>
                <w:bottom w:val="none" w:sz="0" w:space="0" w:color="auto"/>
                <w:right w:val="none" w:sz="0" w:space="0" w:color="auto"/>
              </w:divBdr>
            </w:div>
            <w:div w:id="970095964">
              <w:marLeft w:val="0"/>
              <w:marRight w:val="0"/>
              <w:marTop w:val="0"/>
              <w:marBottom w:val="0"/>
              <w:divBdr>
                <w:top w:val="none" w:sz="0" w:space="0" w:color="auto"/>
                <w:left w:val="none" w:sz="0" w:space="0" w:color="auto"/>
                <w:bottom w:val="none" w:sz="0" w:space="0" w:color="auto"/>
                <w:right w:val="none" w:sz="0" w:space="0" w:color="auto"/>
              </w:divBdr>
            </w:div>
            <w:div w:id="1298800401">
              <w:marLeft w:val="0"/>
              <w:marRight w:val="0"/>
              <w:marTop w:val="0"/>
              <w:marBottom w:val="0"/>
              <w:divBdr>
                <w:top w:val="none" w:sz="0" w:space="0" w:color="auto"/>
                <w:left w:val="none" w:sz="0" w:space="0" w:color="auto"/>
                <w:bottom w:val="none" w:sz="0" w:space="0" w:color="auto"/>
                <w:right w:val="none" w:sz="0" w:space="0" w:color="auto"/>
              </w:divBdr>
            </w:div>
            <w:div w:id="1898322999">
              <w:marLeft w:val="0"/>
              <w:marRight w:val="0"/>
              <w:marTop w:val="0"/>
              <w:marBottom w:val="0"/>
              <w:divBdr>
                <w:top w:val="none" w:sz="0" w:space="0" w:color="auto"/>
                <w:left w:val="none" w:sz="0" w:space="0" w:color="auto"/>
                <w:bottom w:val="none" w:sz="0" w:space="0" w:color="auto"/>
                <w:right w:val="none" w:sz="0" w:space="0" w:color="auto"/>
              </w:divBdr>
            </w:div>
            <w:div w:id="2095782071">
              <w:marLeft w:val="0"/>
              <w:marRight w:val="0"/>
              <w:marTop w:val="0"/>
              <w:marBottom w:val="0"/>
              <w:divBdr>
                <w:top w:val="none" w:sz="0" w:space="0" w:color="auto"/>
                <w:left w:val="none" w:sz="0" w:space="0" w:color="auto"/>
                <w:bottom w:val="none" w:sz="0" w:space="0" w:color="auto"/>
                <w:right w:val="none" w:sz="0" w:space="0" w:color="auto"/>
              </w:divBdr>
            </w:div>
            <w:div w:id="1151098611">
              <w:marLeft w:val="0"/>
              <w:marRight w:val="0"/>
              <w:marTop w:val="0"/>
              <w:marBottom w:val="0"/>
              <w:divBdr>
                <w:top w:val="none" w:sz="0" w:space="0" w:color="auto"/>
                <w:left w:val="none" w:sz="0" w:space="0" w:color="auto"/>
                <w:bottom w:val="none" w:sz="0" w:space="0" w:color="auto"/>
                <w:right w:val="none" w:sz="0" w:space="0" w:color="auto"/>
              </w:divBdr>
            </w:div>
            <w:div w:id="1173641654">
              <w:marLeft w:val="0"/>
              <w:marRight w:val="0"/>
              <w:marTop w:val="0"/>
              <w:marBottom w:val="0"/>
              <w:divBdr>
                <w:top w:val="none" w:sz="0" w:space="0" w:color="auto"/>
                <w:left w:val="none" w:sz="0" w:space="0" w:color="auto"/>
                <w:bottom w:val="none" w:sz="0" w:space="0" w:color="auto"/>
                <w:right w:val="none" w:sz="0" w:space="0" w:color="auto"/>
              </w:divBdr>
            </w:div>
            <w:div w:id="1341933459">
              <w:marLeft w:val="0"/>
              <w:marRight w:val="0"/>
              <w:marTop w:val="0"/>
              <w:marBottom w:val="0"/>
              <w:divBdr>
                <w:top w:val="none" w:sz="0" w:space="0" w:color="auto"/>
                <w:left w:val="none" w:sz="0" w:space="0" w:color="auto"/>
                <w:bottom w:val="none" w:sz="0" w:space="0" w:color="auto"/>
                <w:right w:val="none" w:sz="0" w:space="0" w:color="auto"/>
              </w:divBdr>
            </w:div>
            <w:div w:id="1566842867">
              <w:marLeft w:val="0"/>
              <w:marRight w:val="0"/>
              <w:marTop w:val="0"/>
              <w:marBottom w:val="0"/>
              <w:divBdr>
                <w:top w:val="none" w:sz="0" w:space="0" w:color="auto"/>
                <w:left w:val="none" w:sz="0" w:space="0" w:color="auto"/>
                <w:bottom w:val="none" w:sz="0" w:space="0" w:color="auto"/>
                <w:right w:val="none" w:sz="0" w:space="0" w:color="auto"/>
              </w:divBdr>
            </w:div>
            <w:div w:id="760104248">
              <w:marLeft w:val="0"/>
              <w:marRight w:val="0"/>
              <w:marTop w:val="0"/>
              <w:marBottom w:val="0"/>
              <w:divBdr>
                <w:top w:val="none" w:sz="0" w:space="0" w:color="auto"/>
                <w:left w:val="none" w:sz="0" w:space="0" w:color="auto"/>
                <w:bottom w:val="none" w:sz="0" w:space="0" w:color="auto"/>
                <w:right w:val="none" w:sz="0" w:space="0" w:color="auto"/>
              </w:divBdr>
            </w:div>
            <w:div w:id="2146586161">
              <w:marLeft w:val="0"/>
              <w:marRight w:val="0"/>
              <w:marTop w:val="0"/>
              <w:marBottom w:val="0"/>
              <w:divBdr>
                <w:top w:val="none" w:sz="0" w:space="0" w:color="auto"/>
                <w:left w:val="none" w:sz="0" w:space="0" w:color="auto"/>
                <w:bottom w:val="none" w:sz="0" w:space="0" w:color="auto"/>
                <w:right w:val="none" w:sz="0" w:space="0" w:color="auto"/>
              </w:divBdr>
            </w:div>
            <w:div w:id="1286347277">
              <w:marLeft w:val="0"/>
              <w:marRight w:val="0"/>
              <w:marTop w:val="0"/>
              <w:marBottom w:val="0"/>
              <w:divBdr>
                <w:top w:val="none" w:sz="0" w:space="0" w:color="auto"/>
                <w:left w:val="none" w:sz="0" w:space="0" w:color="auto"/>
                <w:bottom w:val="none" w:sz="0" w:space="0" w:color="auto"/>
                <w:right w:val="none" w:sz="0" w:space="0" w:color="auto"/>
              </w:divBdr>
            </w:div>
            <w:div w:id="2019113852">
              <w:marLeft w:val="0"/>
              <w:marRight w:val="0"/>
              <w:marTop w:val="0"/>
              <w:marBottom w:val="0"/>
              <w:divBdr>
                <w:top w:val="none" w:sz="0" w:space="0" w:color="auto"/>
                <w:left w:val="none" w:sz="0" w:space="0" w:color="auto"/>
                <w:bottom w:val="none" w:sz="0" w:space="0" w:color="auto"/>
                <w:right w:val="none" w:sz="0" w:space="0" w:color="auto"/>
              </w:divBdr>
            </w:div>
            <w:div w:id="345325674">
              <w:marLeft w:val="0"/>
              <w:marRight w:val="0"/>
              <w:marTop w:val="0"/>
              <w:marBottom w:val="0"/>
              <w:divBdr>
                <w:top w:val="none" w:sz="0" w:space="0" w:color="auto"/>
                <w:left w:val="none" w:sz="0" w:space="0" w:color="auto"/>
                <w:bottom w:val="none" w:sz="0" w:space="0" w:color="auto"/>
                <w:right w:val="none" w:sz="0" w:space="0" w:color="auto"/>
              </w:divBdr>
            </w:div>
            <w:div w:id="1288121124">
              <w:marLeft w:val="0"/>
              <w:marRight w:val="0"/>
              <w:marTop w:val="0"/>
              <w:marBottom w:val="0"/>
              <w:divBdr>
                <w:top w:val="none" w:sz="0" w:space="0" w:color="auto"/>
                <w:left w:val="none" w:sz="0" w:space="0" w:color="auto"/>
                <w:bottom w:val="none" w:sz="0" w:space="0" w:color="auto"/>
                <w:right w:val="none" w:sz="0" w:space="0" w:color="auto"/>
              </w:divBdr>
            </w:div>
            <w:div w:id="113332945">
              <w:marLeft w:val="0"/>
              <w:marRight w:val="0"/>
              <w:marTop w:val="0"/>
              <w:marBottom w:val="0"/>
              <w:divBdr>
                <w:top w:val="none" w:sz="0" w:space="0" w:color="auto"/>
                <w:left w:val="none" w:sz="0" w:space="0" w:color="auto"/>
                <w:bottom w:val="none" w:sz="0" w:space="0" w:color="auto"/>
                <w:right w:val="none" w:sz="0" w:space="0" w:color="auto"/>
              </w:divBdr>
            </w:div>
            <w:div w:id="915627080">
              <w:marLeft w:val="0"/>
              <w:marRight w:val="0"/>
              <w:marTop w:val="0"/>
              <w:marBottom w:val="0"/>
              <w:divBdr>
                <w:top w:val="none" w:sz="0" w:space="0" w:color="auto"/>
                <w:left w:val="none" w:sz="0" w:space="0" w:color="auto"/>
                <w:bottom w:val="none" w:sz="0" w:space="0" w:color="auto"/>
                <w:right w:val="none" w:sz="0" w:space="0" w:color="auto"/>
              </w:divBdr>
            </w:div>
            <w:div w:id="1612316729">
              <w:marLeft w:val="0"/>
              <w:marRight w:val="0"/>
              <w:marTop w:val="0"/>
              <w:marBottom w:val="0"/>
              <w:divBdr>
                <w:top w:val="none" w:sz="0" w:space="0" w:color="auto"/>
                <w:left w:val="none" w:sz="0" w:space="0" w:color="auto"/>
                <w:bottom w:val="none" w:sz="0" w:space="0" w:color="auto"/>
                <w:right w:val="none" w:sz="0" w:space="0" w:color="auto"/>
              </w:divBdr>
            </w:div>
            <w:div w:id="611131891">
              <w:marLeft w:val="0"/>
              <w:marRight w:val="0"/>
              <w:marTop w:val="0"/>
              <w:marBottom w:val="0"/>
              <w:divBdr>
                <w:top w:val="none" w:sz="0" w:space="0" w:color="auto"/>
                <w:left w:val="none" w:sz="0" w:space="0" w:color="auto"/>
                <w:bottom w:val="none" w:sz="0" w:space="0" w:color="auto"/>
                <w:right w:val="none" w:sz="0" w:space="0" w:color="auto"/>
              </w:divBdr>
            </w:div>
            <w:div w:id="1934893056">
              <w:marLeft w:val="0"/>
              <w:marRight w:val="0"/>
              <w:marTop w:val="0"/>
              <w:marBottom w:val="0"/>
              <w:divBdr>
                <w:top w:val="none" w:sz="0" w:space="0" w:color="auto"/>
                <w:left w:val="none" w:sz="0" w:space="0" w:color="auto"/>
                <w:bottom w:val="none" w:sz="0" w:space="0" w:color="auto"/>
                <w:right w:val="none" w:sz="0" w:space="0" w:color="auto"/>
              </w:divBdr>
            </w:div>
            <w:div w:id="1094126255">
              <w:marLeft w:val="0"/>
              <w:marRight w:val="0"/>
              <w:marTop w:val="0"/>
              <w:marBottom w:val="0"/>
              <w:divBdr>
                <w:top w:val="none" w:sz="0" w:space="0" w:color="auto"/>
                <w:left w:val="none" w:sz="0" w:space="0" w:color="auto"/>
                <w:bottom w:val="none" w:sz="0" w:space="0" w:color="auto"/>
                <w:right w:val="none" w:sz="0" w:space="0" w:color="auto"/>
              </w:divBdr>
            </w:div>
            <w:div w:id="2030720107">
              <w:marLeft w:val="0"/>
              <w:marRight w:val="0"/>
              <w:marTop w:val="0"/>
              <w:marBottom w:val="0"/>
              <w:divBdr>
                <w:top w:val="none" w:sz="0" w:space="0" w:color="auto"/>
                <w:left w:val="none" w:sz="0" w:space="0" w:color="auto"/>
                <w:bottom w:val="none" w:sz="0" w:space="0" w:color="auto"/>
                <w:right w:val="none" w:sz="0" w:space="0" w:color="auto"/>
              </w:divBdr>
            </w:div>
            <w:div w:id="1059286982">
              <w:marLeft w:val="0"/>
              <w:marRight w:val="0"/>
              <w:marTop w:val="0"/>
              <w:marBottom w:val="0"/>
              <w:divBdr>
                <w:top w:val="none" w:sz="0" w:space="0" w:color="auto"/>
                <w:left w:val="none" w:sz="0" w:space="0" w:color="auto"/>
                <w:bottom w:val="none" w:sz="0" w:space="0" w:color="auto"/>
                <w:right w:val="none" w:sz="0" w:space="0" w:color="auto"/>
              </w:divBdr>
            </w:div>
            <w:div w:id="582488915">
              <w:marLeft w:val="0"/>
              <w:marRight w:val="0"/>
              <w:marTop w:val="0"/>
              <w:marBottom w:val="0"/>
              <w:divBdr>
                <w:top w:val="none" w:sz="0" w:space="0" w:color="auto"/>
                <w:left w:val="none" w:sz="0" w:space="0" w:color="auto"/>
                <w:bottom w:val="none" w:sz="0" w:space="0" w:color="auto"/>
                <w:right w:val="none" w:sz="0" w:space="0" w:color="auto"/>
              </w:divBdr>
            </w:div>
            <w:div w:id="1463844780">
              <w:marLeft w:val="0"/>
              <w:marRight w:val="0"/>
              <w:marTop w:val="0"/>
              <w:marBottom w:val="0"/>
              <w:divBdr>
                <w:top w:val="none" w:sz="0" w:space="0" w:color="auto"/>
                <w:left w:val="none" w:sz="0" w:space="0" w:color="auto"/>
                <w:bottom w:val="none" w:sz="0" w:space="0" w:color="auto"/>
                <w:right w:val="none" w:sz="0" w:space="0" w:color="auto"/>
              </w:divBdr>
            </w:div>
            <w:div w:id="133565690">
              <w:marLeft w:val="0"/>
              <w:marRight w:val="0"/>
              <w:marTop w:val="0"/>
              <w:marBottom w:val="0"/>
              <w:divBdr>
                <w:top w:val="none" w:sz="0" w:space="0" w:color="auto"/>
                <w:left w:val="none" w:sz="0" w:space="0" w:color="auto"/>
                <w:bottom w:val="none" w:sz="0" w:space="0" w:color="auto"/>
                <w:right w:val="none" w:sz="0" w:space="0" w:color="auto"/>
              </w:divBdr>
            </w:div>
            <w:div w:id="1592658233">
              <w:marLeft w:val="0"/>
              <w:marRight w:val="0"/>
              <w:marTop w:val="0"/>
              <w:marBottom w:val="0"/>
              <w:divBdr>
                <w:top w:val="none" w:sz="0" w:space="0" w:color="auto"/>
                <w:left w:val="none" w:sz="0" w:space="0" w:color="auto"/>
                <w:bottom w:val="none" w:sz="0" w:space="0" w:color="auto"/>
                <w:right w:val="none" w:sz="0" w:space="0" w:color="auto"/>
              </w:divBdr>
            </w:div>
            <w:div w:id="1683707005">
              <w:marLeft w:val="0"/>
              <w:marRight w:val="0"/>
              <w:marTop w:val="0"/>
              <w:marBottom w:val="0"/>
              <w:divBdr>
                <w:top w:val="none" w:sz="0" w:space="0" w:color="auto"/>
                <w:left w:val="none" w:sz="0" w:space="0" w:color="auto"/>
                <w:bottom w:val="none" w:sz="0" w:space="0" w:color="auto"/>
                <w:right w:val="none" w:sz="0" w:space="0" w:color="auto"/>
              </w:divBdr>
            </w:div>
            <w:div w:id="1458259820">
              <w:marLeft w:val="0"/>
              <w:marRight w:val="0"/>
              <w:marTop w:val="0"/>
              <w:marBottom w:val="0"/>
              <w:divBdr>
                <w:top w:val="none" w:sz="0" w:space="0" w:color="auto"/>
                <w:left w:val="none" w:sz="0" w:space="0" w:color="auto"/>
                <w:bottom w:val="none" w:sz="0" w:space="0" w:color="auto"/>
                <w:right w:val="none" w:sz="0" w:space="0" w:color="auto"/>
              </w:divBdr>
            </w:div>
            <w:div w:id="190531698">
              <w:marLeft w:val="0"/>
              <w:marRight w:val="0"/>
              <w:marTop w:val="0"/>
              <w:marBottom w:val="0"/>
              <w:divBdr>
                <w:top w:val="none" w:sz="0" w:space="0" w:color="auto"/>
                <w:left w:val="none" w:sz="0" w:space="0" w:color="auto"/>
                <w:bottom w:val="none" w:sz="0" w:space="0" w:color="auto"/>
                <w:right w:val="none" w:sz="0" w:space="0" w:color="auto"/>
              </w:divBdr>
            </w:div>
            <w:div w:id="1778863961">
              <w:marLeft w:val="0"/>
              <w:marRight w:val="0"/>
              <w:marTop w:val="0"/>
              <w:marBottom w:val="0"/>
              <w:divBdr>
                <w:top w:val="none" w:sz="0" w:space="0" w:color="auto"/>
                <w:left w:val="none" w:sz="0" w:space="0" w:color="auto"/>
                <w:bottom w:val="none" w:sz="0" w:space="0" w:color="auto"/>
                <w:right w:val="none" w:sz="0" w:space="0" w:color="auto"/>
              </w:divBdr>
            </w:div>
            <w:div w:id="909193264">
              <w:marLeft w:val="0"/>
              <w:marRight w:val="0"/>
              <w:marTop w:val="0"/>
              <w:marBottom w:val="0"/>
              <w:divBdr>
                <w:top w:val="none" w:sz="0" w:space="0" w:color="auto"/>
                <w:left w:val="none" w:sz="0" w:space="0" w:color="auto"/>
                <w:bottom w:val="none" w:sz="0" w:space="0" w:color="auto"/>
                <w:right w:val="none" w:sz="0" w:space="0" w:color="auto"/>
              </w:divBdr>
            </w:div>
            <w:div w:id="863859670">
              <w:marLeft w:val="0"/>
              <w:marRight w:val="0"/>
              <w:marTop w:val="0"/>
              <w:marBottom w:val="0"/>
              <w:divBdr>
                <w:top w:val="none" w:sz="0" w:space="0" w:color="auto"/>
                <w:left w:val="none" w:sz="0" w:space="0" w:color="auto"/>
                <w:bottom w:val="none" w:sz="0" w:space="0" w:color="auto"/>
                <w:right w:val="none" w:sz="0" w:space="0" w:color="auto"/>
              </w:divBdr>
            </w:div>
            <w:div w:id="68311483">
              <w:marLeft w:val="0"/>
              <w:marRight w:val="0"/>
              <w:marTop w:val="0"/>
              <w:marBottom w:val="0"/>
              <w:divBdr>
                <w:top w:val="none" w:sz="0" w:space="0" w:color="auto"/>
                <w:left w:val="none" w:sz="0" w:space="0" w:color="auto"/>
                <w:bottom w:val="none" w:sz="0" w:space="0" w:color="auto"/>
                <w:right w:val="none" w:sz="0" w:space="0" w:color="auto"/>
              </w:divBdr>
            </w:div>
            <w:div w:id="2094741504">
              <w:marLeft w:val="0"/>
              <w:marRight w:val="0"/>
              <w:marTop w:val="0"/>
              <w:marBottom w:val="0"/>
              <w:divBdr>
                <w:top w:val="none" w:sz="0" w:space="0" w:color="auto"/>
                <w:left w:val="none" w:sz="0" w:space="0" w:color="auto"/>
                <w:bottom w:val="none" w:sz="0" w:space="0" w:color="auto"/>
                <w:right w:val="none" w:sz="0" w:space="0" w:color="auto"/>
              </w:divBdr>
            </w:div>
            <w:div w:id="14500979">
              <w:marLeft w:val="0"/>
              <w:marRight w:val="0"/>
              <w:marTop w:val="0"/>
              <w:marBottom w:val="0"/>
              <w:divBdr>
                <w:top w:val="none" w:sz="0" w:space="0" w:color="auto"/>
                <w:left w:val="none" w:sz="0" w:space="0" w:color="auto"/>
                <w:bottom w:val="none" w:sz="0" w:space="0" w:color="auto"/>
                <w:right w:val="none" w:sz="0" w:space="0" w:color="auto"/>
              </w:divBdr>
            </w:div>
            <w:div w:id="338313664">
              <w:marLeft w:val="0"/>
              <w:marRight w:val="0"/>
              <w:marTop w:val="0"/>
              <w:marBottom w:val="0"/>
              <w:divBdr>
                <w:top w:val="none" w:sz="0" w:space="0" w:color="auto"/>
                <w:left w:val="none" w:sz="0" w:space="0" w:color="auto"/>
                <w:bottom w:val="none" w:sz="0" w:space="0" w:color="auto"/>
                <w:right w:val="none" w:sz="0" w:space="0" w:color="auto"/>
              </w:divBdr>
            </w:div>
            <w:div w:id="268242650">
              <w:marLeft w:val="0"/>
              <w:marRight w:val="0"/>
              <w:marTop w:val="0"/>
              <w:marBottom w:val="0"/>
              <w:divBdr>
                <w:top w:val="none" w:sz="0" w:space="0" w:color="auto"/>
                <w:left w:val="none" w:sz="0" w:space="0" w:color="auto"/>
                <w:bottom w:val="none" w:sz="0" w:space="0" w:color="auto"/>
                <w:right w:val="none" w:sz="0" w:space="0" w:color="auto"/>
              </w:divBdr>
            </w:div>
            <w:div w:id="1208957358">
              <w:marLeft w:val="0"/>
              <w:marRight w:val="0"/>
              <w:marTop w:val="0"/>
              <w:marBottom w:val="0"/>
              <w:divBdr>
                <w:top w:val="none" w:sz="0" w:space="0" w:color="auto"/>
                <w:left w:val="none" w:sz="0" w:space="0" w:color="auto"/>
                <w:bottom w:val="none" w:sz="0" w:space="0" w:color="auto"/>
                <w:right w:val="none" w:sz="0" w:space="0" w:color="auto"/>
              </w:divBdr>
            </w:div>
            <w:div w:id="1632516585">
              <w:marLeft w:val="0"/>
              <w:marRight w:val="0"/>
              <w:marTop w:val="0"/>
              <w:marBottom w:val="0"/>
              <w:divBdr>
                <w:top w:val="none" w:sz="0" w:space="0" w:color="auto"/>
                <w:left w:val="none" w:sz="0" w:space="0" w:color="auto"/>
                <w:bottom w:val="none" w:sz="0" w:space="0" w:color="auto"/>
                <w:right w:val="none" w:sz="0" w:space="0" w:color="auto"/>
              </w:divBdr>
            </w:div>
            <w:div w:id="813178815">
              <w:marLeft w:val="0"/>
              <w:marRight w:val="0"/>
              <w:marTop w:val="0"/>
              <w:marBottom w:val="0"/>
              <w:divBdr>
                <w:top w:val="none" w:sz="0" w:space="0" w:color="auto"/>
                <w:left w:val="none" w:sz="0" w:space="0" w:color="auto"/>
                <w:bottom w:val="none" w:sz="0" w:space="0" w:color="auto"/>
                <w:right w:val="none" w:sz="0" w:space="0" w:color="auto"/>
              </w:divBdr>
            </w:div>
            <w:div w:id="1791825649">
              <w:marLeft w:val="0"/>
              <w:marRight w:val="0"/>
              <w:marTop w:val="0"/>
              <w:marBottom w:val="0"/>
              <w:divBdr>
                <w:top w:val="none" w:sz="0" w:space="0" w:color="auto"/>
                <w:left w:val="none" w:sz="0" w:space="0" w:color="auto"/>
                <w:bottom w:val="none" w:sz="0" w:space="0" w:color="auto"/>
                <w:right w:val="none" w:sz="0" w:space="0" w:color="auto"/>
              </w:divBdr>
            </w:div>
            <w:div w:id="606079993">
              <w:marLeft w:val="0"/>
              <w:marRight w:val="0"/>
              <w:marTop w:val="0"/>
              <w:marBottom w:val="0"/>
              <w:divBdr>
                <w:top w:val="none" w:sz="0" w:space="0" w:color="auto"/>
                <w:left w:val="none" w:sz="0" w:space="0" w:color="auto"/>
                <w:bottom w:val="none" w:sz="0" w:space="0" w:color="auto"/>
                <w:right w:val="none" w:sz="0" w:space="0" w:color="auto"/>
              </w:divBdr>
            </w:div>
            <w:div w:id="1492480795">
              <w:marLeft w:val="0"/>
              <w:marRight w:val="0"/>
              <w:marTop w:val="0"/>
              <w:marBottom w:val="0"/>
              <w:divBdr>
                <w:top w:val="none" w:sz="0" w:space="0" w:color="auto"/>
                <w:left w:val="none" w:sz="0" w:space="0" w:color="auto"/>
                <w:bottom w:val="none" w:sz="0" w:space="0" w:color="auto"/>
                <w:right w:val="none" w:sz="0" w:space="0" w:color="auto"/>
              </w:divBdr>
            </w:div>
            <w:div w:id="1947955237">
              <w:marLeft w:val="0"/>
              <w:marRight w:val="0"/>
              <w:marTop w:val="0"/>
              <w:marBottom w:val="0"/>
              <w:divBdr>
                <w:top w:val="none" w:sz="0" w:space="0" w:color="auto"/>
                <w:left w:val="none" w:sz="0" w:space="0" w:color="auto"/>
                <w:bottom w:val="none" w:sz="0" w:space="0" w:color="auto"/>
                <w:right w:val="none" w:sz="0" w:space="0" w:color="auto"/>
              </w:divBdr>
            </w:div>
            <w:div w:id="1656449158">
              <w:marLeft w:val="0"/>
              <w:marRight w:val="0"/>
              <w:marTop w:val="0"/>
              <w:marBottom w:val="0"/>
              <w:divBdr>
                <w:top w:val="none" w:sz="0" w:space="0" w:color="auto"/>
                <w:left w:val="none" w:sz="0" w:space="0" w:color="auto"/>
                <w:bottom w:val="none" w:sz="0" w:space="0" w:color="auto"/>
                <w:right w:val="none" w:sz="0" w:space="0" w:color="auto"/>
              </w:divBdr>
            </w:div>
            <w:div w:id="35662324">
              <w:marLeft w:val="0"/>
              <w:marRight w:val="0"/>
              <w:marTop w:val="0"/>
              <w:marBottom w:val="0"/>
              <w:divBdr>
                <w:top w:val="none" w:sz="0" w:space="0" w:color="auto"/>
                <w:left w:val="none" w:sz="0" w:space="0" w:color="auto"/>
                <w:bottom w:val="none" w:sz="0" w:space="0" w:color="auto"/>
                <w:right w:val="none" w:sz="0" w:space="0" w:color="auto"/>
              </w:divBdr>
            </w:div>
            <w:div w:id="85002101">
              <w:marLeft w:val="0"/>
              <w:marRight w:val="0"/>
              <w:marTop w:val="0"/>
              <w:marBottom w:val="0"/>
              <w:divBdr>
                <w:top w:val="none" w:sz="0" w:space="0" w:color="auto"/>
                <w:left w:val="none" w:sz="0" w:space="0" w:color="auto"/>
                <w:bottom w:val="none" w:sz="0" w:space="0" w:color="auto"/>
                <w:right w:val="none" w:sz="0" w:space="0" w:color="auto"/>
              </w:divBdr>
            </w:div>
            <w:div w:id="590965216">
              <w:marLeft w:val="0"/>
              <w:marRight w:val="0"/>
              <w:marTop w:val="0"/>
              <w:marBottom w:val="0"/>
              <w:divBdr>
                <w:top w:val="none" w:sz="0" w:space="0" w:color="auto"/>
                <w:left w:val="none" w:sz="0" w:space="0" w:color="auto"/>
                <w:bottom w:val="none" w:sz="0" w:space="0" w:color="auto"/>
                <w:right w:val="none" w:sz="0" w:space="0" w:color="auto"/>
              </w:divBdr>
            </w:div>
            <w:div w:id="1453014537">
              <w:marLeft w:val="0"/>
              <w:marRight w:val="0"/>
              <w:marTop w:val="0"/>
              <w:marBottom w:val="0"/>
              <w:divBdr>
                <w:top w:val="none" w:sz="0" w:space="0" w:color="auto"/>
                <w:left w:val="none" w:sz="0" w:space="0" w:color="auto"/>
                <w:bottom w:val="none" w:sz="0" w:space="0" w:color="auto"/>
                <w:right w:val="none" w:sz="0" w:space="0" w:color="auto"/>
              </w:divBdr>
            </w:div>
            <w:div w:id="1906069727">
              <w:marLeft w:val="0"/>
              <w:marRight w:val="0"/>
              <w:marTop w:val="0"/>
              <w:marBottom w:val="0"/>
              <w:divBdr>
                <w:top w:val="none" w:sz="0" w:space="0" w:color="auto"/>
                <w:left w:val="none" w:sz="0" w:space="0" w:color="auto"/>
                <w:bottom w:val="none" w:sz="0" w:space="0" w:color="auto"/>
                <w:right w:val="none" w:sz="0" w:space="0" w:color="auto"/>
              </w:divBdr>
            </w:div>
            <w:div w:id="264851228">
              <w:marLeft w:val="0"/>
              <w:marRight w:val="0"/>
              <w:marTop w:val="0"/>
              <w:marBottom w:val="0"/>
              <w:divBdr>
                <w:top w:val="none" w:sz="0" w:space="0" w:color="auto"/>
                <w:left w:val="none" w:sz="0" w:space="0" w:color="auto"/>
                <w:bottom w:val="none" w:sz="0" w:space="0" w:color="auto"/>
                <w:right w:val="none" w:sz="0" w:space="0" w:color="auto"/>
              </w:divBdr>
            </w:div>
            <w:div w:id="1994096092">
              <w:marLeft w:val="0"/>
              <w:marRight w:val="0"/>
              <w:marTop w:val="0"/>
              <w:marBottom w:val="0"/>
              <w:divBdr>
                <w:top w:val="none" w:sz="0" w:space="0" w:color="auto"/>
                <w:left w:val="none" w:sz="0" w:space="0" w:color="auto"/>
                <w:bottom w:val="none" w:sz="0" w:space="0" w:color="auto"/>
                <w:right w:val="none" w:sz="0" w:space="0" w:color="auto"/>
              </w:divBdr>
            </w:div>
            <w:div w:id="2075859560">
              <w:marLeft w:val="0"/>
              <w:marRight w:val="0"/>
              <w:marTop w:val="0"/>
              <w:marBottom w:val="0"/>
              <w:divBdr>
                <w:top w:val="none" w:sz="0" w:space="0" w:color="auto"/>
                <w:left w:val="none" w:sz="0" w:space="0" w:color="auto"/>
                <w:bottom w:val="none" w:sz="0" w:space="0" w:color="auto"/>
                <w:right w:val="none" w:sz="0" w:space="0" w:color="auto"/>
              </w:divBdr>
            </w:div>
            <w:div w:id="440607816">
              <w:marLeft w:val="0"/>
              <w:marRight w:val="0"/>
              <w:marTop w:val="0"/>
              <w:marBottom w:val="0"/>
              <w:divBdr>
                <w:top w:val="none" w:sz="0" w:space="0" w:color="auto"/>
                <w:left w:val="none" w:sz="0" w:space="0" w:color="auto"/>
                <w:bottom w:val="none" w:sz="0" w:space="0" w:color="auto"/>
                <w:right w:val="none" w:sz="0" w:space="0" w:color="auto"/>
              </w:divBdr>
            </w:div>
            <w:div w:id="1625886166">
              <w:marLeft w:val="0"/>
              <w:marRight w:val="0"/>
              <w:marTop w:val="0"/>
              <w:marBottom w:val="0"/>
              <w:divBdr>
                <w:top w:val="none" w:sz="0" w:space="0" w:color="auto"/>
                <w:left w:val="none" w:sz="0" w:space="0" w:color="auto"/>
                <w:bottom w:val="none" w:sz="0" w:space="0" w:color="auto"/>
                <w:right w:val="none" w:sz="0" w:space="0" w:color="auto"/>
              </w:divBdr>
            </w:div>
            <w:div w:id="1545411785">
              <w:marLeft w:val="0"/>
              <w:marRight w:val="0"/>
              <w:marTop w:val="0"/>
              <w:marBottom w:val="0"/>
              <w:divBdr>
                <w:top w:val="none" w:sz="0" w:space="0" w:color="auto"/>
                <w:left w:val="none" w:sz="0" w:space="0" w:color="auto"/>
                <w:bottom w:val="none" w:sz="0" w:space="0" w:color="auto"/>
                <w:right w:val="none" w:sz="0" w:space="0" w:color="auto"/>
              </w:divBdr>
            </w:div>
            <w:div w:id="1632516512">
              <w:marLeft w:val="0"/>
              <w:marRight w:val="0"/>
              <w:marTop w:val="0"/>
              <w:marBottom w:val="0"/>
              <w:divBdr>
                <w:top w:val="none" w:sz="0" w:space="0" w:color="auto"/>
                <w:left w:val="none" w:sz="0" w:space="0" w:color="auto"/>
                <w:bottom w:val="none" w:sz="0" w:space="0" w:color="auto"/>
                <w:right w:val="none" w:sz="0" w:space="0" w:color="auto"/>
              </w:divBdr>
            </w:div>
            <w:div w:id="1155533033">
              <w:marLeft w:val="0"/>
              <w:marRight w:val="0"/>
              <w:marTop w:val="0"/>
              <w:marBottom w:val="0"/>
              <w:divBdr>
                <w:top w:val="none" w:sz="0" w:space="0" w:color="auto"/>
                <w:left w:val="none" w:sz="0" w:space="0" w:color="auto"/>
                <w:bottom w:val="none" w:sz="0" w:space="0" w:color="auto"/>
                <w:right w:val="none" w:sz="0" w:space="0" w:color="auto"/>
              </w:divBdr>
            </w:div>
            <w:div w:id="1497382559">
              <w:marLeft w:val="0"/>
              <w:marRight w:val="0"/>
              <w:marTop w:val="0"/>
              <w:marBottom w:val="0"/>
              <w:divBdr>
                <w:top w:val="none" w:sz="0" w:space="0" w:color="auto"/>
                <w:left w:val="none" w:sz="0" w:space="0" w:color="auto"/>
                <w:bottom w:val="none" w:sz="0" w:space="0" w:color="auto"/>
                <w:right w:val="none" w:sz="0" w:space="0" w:color="auto"/>
              </w:divBdr>
            </w:div>
            <w:div w:id="2109962225">
              <w:marLeft w:val="0"/>
              <w:marRight w:val="0"/>
              <w:marTop w:val="0"/>
              <w:marBottom w:val="0"/>
              <w:divBdr>
                <w:top w:val="none" w:sz="0" w:space="0" w:color="auto"/>
                <w:left w:val="none" w:sz="0" w:space="0" w:color="auto"/>
                <w:bottom w:val="none" w:sz="0" w:space="0" w:color="auto"/>
                <w:right w:val="none" w:sz="0" w:space="0" w:color="auto"/>
              </w:divBdr>
            </w:div>
            <w:div w:id="243026982">
              <w:marLeft w:val="0"/>
              <w:marRight w:val="0"/>
              <w:marTop w:val="0"/>
              <w:marBottom w:val="0"/>
              <w:divBdr>
                <w:top w:val="none" w:sz="0" w:space="0" w:color="auto"/>
                <w:left w:val="none" w:sz="0" w:space="0" w:color="auto"/>
                <w:bottom w:val="none" w:sz="0" w:space="0" w:color="auto"/>
                <w:right w:val="none" w:sz="0" w:space="0" w:color="auto"/>
              </w:divBdr>
            </w:div>
            <w:div w:id="2107379556">
              <w:marLeft w:val="0"/>
              <w:marRight w:val="0"/>
              <w:marTop w:val="0"/>
              <w:marBottom w:val="0"/>
              <w:divBdr>
                <w:top w:val="none" w:sz="0" w:space="0" w:color="auto"/>
                <w:left w:val="none" w:sz="0" w:space="0" w:color="auto"/>
                <w:bottom w:val="none" w:sz="0" w:space="0" w:color="auto"/>
                <w:right w:val="none" w:sz="0" w:space="0" w:color="auto"/>
              </w:divBdr>
            </w:div>
            <w:div w:id="241791583">
              <w:marLeft w:val="0"/>
              <w:marRight w:val="0"/>
              <w:marTop w:val="0"/>
              <w:marBottom w:val="0"/>
              <w:divBdr>
                <w:top w:val="none" w:sz="0" w:space="0" w:color="auto"/>
                <w:left w:val="none" w:sz="0" w:space="0" w:color="auto"/>
                <w:bottom w:val="none" w:sz="0" w:space="0" w:color="auto"/>
                <w:right w:val="none" w:sz="0" w:space="0" w:color="auto"/>
              </w:divBdr>
            </w:div>
            <w:div w:id="1359158197">
              <w:marLeft w:val="0"/>
              <w:marRight w:val="0"/>
              <w:marTop w:val="0"/>
              <w:marBottom w:val="0"/>
              <w:divBdr>
                <w:top w:val="none" w:sz="0" w:space="0" w:color="auto"/>
                <w:left w:val="none" w:sz="0" w:space="0" w:color="auto"/>
                <w:bottom w:val="none" w:sz="0" w:space="0" w:color="auto"/>
                <w:right w:val="none" w:sz="0" w:space="0" w:color="auto"/>
              </w:divBdr>
            </w:div>
            <w:div w:id="59257107">
              <w:marLeft w:val="0"/>
              <w:marRight w:val="0"/>
              <w:marTop w:val="0"/>
              <w:marBottom w:val="0"/>
              <w:divBdr>
                <w:top w:val="none" w:sz="0" w:space="0" w:color="auto"/>
                <w:left w:val="none" w:sz="0" w:space="0" w:color="auto"/>
                <w:bottom w:val="none" w:sz="0" w:space="0" w:color="auto"/>
                <w:right w:val="none" w:sz="0" w:space="0" w:color="auto"/>
              </w:divBdr>
            </w:div>
            <w:div w:id="1317413561">
              <w:marLeft w:val="0"/>
              <w:marRight w:val="0"/>
              <w:marTop w:val="0"/>
              <w:marBottom w:val="0"/>
              <w:divBdr>
                <w:top w:val="none" w:sz="0" w:space="0" w:color="auto"/>
                <w:left w:val="none" w:sz="0" w:space="0" w:color="auto"/>
                <w:bottom w:val="none" w:sz="0" w:space="0" w:color="auto"/>
                <w:right w:val="none" w:sz="0" w:space="0" w:color="auto"/>
              </w:divBdr>
            </w:div>
            <w:div w:id="824785118">
              <w:marLeft w:val="0"/>
              <w:marRight w:val="0"/>
              <w:marTop w:val="0"/>
              <w:marBottom w:val="0"/>
              <w:divBdr>
                <w:top w:val="none" w:sz="0" w:space="0" w:color="auto"/>
                <w:left w:val="none" w:sz="0" w:space="0" w:color="auto"/>
                <w:bottom w:val="none" w:sz="0" w:space="0" w:color="auto"/>
                <w:right w:val="none" w:sz="0" w:space="0" w:color="auto"/>
              </w:divBdr>
            </w:div>
            <w:div w:id="836187311">
              <w:marLeft w:val="0"/>
              <w:marRight w:val="0"/>
              <w:marTop w:val="0"/>
              <w:marBottom w:val="0"/>
              <w:divBdr>
                <w:top w:val="none" w:sz="0" w:space="0" w:color="auto"/>
                <w:left w:val="none" w:sz="0" w:space="0" w:color="auto"/>
                <w:bottom w:val="none" w:sz="0" w:space="0" w:color="auto"/>
                <w:right w:val="none" w:sz="0" w:space="0" w:color="auto"/>
              </w:divBdr>
            </w:div>
            <w:div w:id="986859570">
              <w:marLeft w:val="0"/>
              <w:marRight w:val="0"/>
              <w:marTop w:val="0"/>
              <w:marBottom w:val="0"/>
              <w:divBdr>
                <w:top w:val="none" w:sz="0" w:space="0" w:color="auto"/>
                <w:left w:val="none" w:sz="0" w:space="0" w:color="auto"/>
                <w:bottom w:val="none" w:sz="0" w:space="0" w:color="auto"/>
                <w:right w:val="none" w:sz="0" w:space="0" w:color="auto"/>
              </w:divBdr>
            </w:div>
            <w:div w:id="1197238827">
              <w:marLeft w:val="0"/>
              <w:marRight w:val="0"/>
              <w:marTop w:val="0"/>
              <w:marBottom w:val="0"/>
              <w:divBdr>
                <w:top w:val="none" w:sz="0" w:space="0" w:color="auto"/>
                <w:left w:val="none" w:sz="0" w:space="0" w:color="auto"/>
                <w:bottom w:val="none" w:sz="0" w:space="0" w:color="auto"/>
                <w:right w:val="none" w:sz="0" w:space="0" w:color="auto"/>
              </w:divBdr>
            </w:div>
            <w:div w:id="153768903">
              <w:marLeft w:val="0"/>
              <w:marRight w:val="0"/>
              <w:marTop w:val="0"/>
              <w:marBottom w:val="0"/>
              <w:divBdr>
                <w:top w:val="none" w:sz="0" w:space="0" w:color="auto"/>
                <w:left w:val="none" w:sz="0" w:space="0" w:color="auto"/>
                <w:bottom w:val="none" w:sz="0" w:space="0" w:color="auto"/>
                <w:right w:val="none" w:sz="0" w:space="0" w:color="auto"/>
              </w:divBdr>
            </w:div>
            <w:div w:id="386688531">
              <w:marLeft w:val="0"/>
              <w:marRight w:val="0"/>
              <w:marTop w:val="0"/>
              <w:marBottom w:val="0"/>
              <w:divBdr>
                <w:top w:val="none" w:sz="0" w:space="0" w:color="auto"/>
                <w:left w:val="none" w:sz="0" w:space="0" w:color="auto"/>
                <w:bottom w:val="none" w:sz="0" w:space="0" w:color="auto"/>
                <w:right w:val="none" w:sz="0" w:space="0" w:color="auto"/>
              </w:divBdr>
            </w:div>
            <w:div w:id="29232945">
              <w:marLeft w:val="0"/>
              <w:marRight w:val="0"/>
              <w:marTop w:val="0"/>
              <w:marBottom w:val="0"/>
              <w:divBdr>
                <w:top w:val="none" w:sz="0" w:space="0" w:color="auto"/>
                <w:left w:val="none" w:sz="0" w:space="0" w:color="auto"/>
                <w:bottom w:val="none" w:sz="0" w:space="0" w:color="auto"/>
                <w:right w:val="none" w:sz="0" w:space="0" w:color="auto"/>
              </w:divBdr>
            </w:div>
            <w:div w:id="1442723976">
              <w:marLeft w:val="0"/>
              <w:marRight w:val="0"/>
              <w:marTop w:val="0"/>
              <w:marBottom w:val="0"/>
              <w:divBdr>
                <w:top w:val="none" w:sz="0" w:space="0" w:color="auto"/>
                <w:left w:val="none" w:sz="0" w:space="0" w:color="auto"/>
                <w:bottom w:val="none" w:sz="0" w:space="0" w:color="auto"/>
                <w:right w:val="none" w:sz="0" w:space="0" w:color="auto"/>
              </w:divBdr>
            </w:div>
            <w:div w:id="1500460507">
              <w:marLeft w:val="0"/>
              <w:marRight w:val="0"/>
              <w:marTop w:val="0"/>
              <w:marBottom w:val="0"/>
              <w:divBdr>
                <w:top w:val="none" w:sz="0" w:space="0" w:color="auto"/>
                <w:left w:val="none" w:sz="0" w:space="0" w:color="auto"/>
                <w:bottom w:val="none" w:sz="0" w:space="0" w:color="auto"/>
                <w:right w:val="none" w:sz="0" w:space="0" w:color="auto"/>
              </w:divBdr>
            </w:div>
            <w:div w:id="667713489">
              <w:marLeft w:val="0"/>
              <w:marRight w:val="0"/>
              <w:marTop w:val="0"/>
              <w:marBottom w:val="0"/>
              <w:divBdr>
                <w:top w:val="none" w:sz="0" w:space="0" w:color="auto"/>
                <w:left w:val="none" w:sz="0" w:space="0" w:color="auto"/>
                <w:bottom w:val="none" w:sz="0" w:space="0" w:color="auto"/>
                <w:right w:val="none" w:sz="0" w:space="0" w:color="auto"/>
              </w:divBdr>
            </w:div>
            <w:div w:id="660423798">
              <w:marLeft w:val="0"/>
              <w:marRight w:val="0"/>
              <w:marTop w:val="0"/>
              <w:marBottom w:val="0"/>
              <w:divBdr>
                <w:top w:val="none" w:sz="0" w:space="0" w:color="auto"/>
                <w:left w:val="none" w:sz="0" w:space="0" w:color="auto"/>
                <w:bottom w:val="none" w:sz="0" w:space="0" w:color="auto"/>
                <w:right w:val="none" w:sz="0" w:space="0" w:color="auto"/>
              </w:divBdr>
            </w:div>
            <w:div w:id="1900902200">
              <w:marLeft w:val="0"/>
              <w:marRight w:val="0"/>
              <w:marTop w:val="0"/>
              <w:marBottom w:val="0"/>
              <w:divBdr>
                <w:top w:val="none" w:sz="0" w:space="0" w:color="auto"/>
                <w:left w:val="none" w:sz="0" w:space="0" w:color="auto"/>
                <w:bottom w:val="none" w:sz="0" w:space="0" w:color="auto"/>
                <w:right w:val="none" w:sz="0" w:space="0" w:color="auto"/>
              </w:divBdr>
            </w:div>
            <w:div w:id="1519929686">
              <w:marLeft w:val="0"/>
              <w:marRight w:val="0"/>
              <w:marTop w:val="0"/>
              <w:marBottom w:val="0"/>
              <w:divBdr>
                <w:top w:val="none" w:sz="0" w:space="0" w:color="auto"/>
                <w:left w:val="none" w:sz="0" w:space="0" w:color="auto"/>
                <w:bottom w:val="none" w:sz="0" w:space="0" w:color="auto"/>
                <w:right w:val="none" w:sz="0" w:space="0" w:color="auto"/>
              </w:divBdr>
            </w:div>
            <w:div w:id="2103722705">
              <w:marLeft w:val="0"/>
              <w:marRight w:val="0"/>
              <w:marTop w:val="0"/>
              <w:marBottom w:val="0"/>
              <w:divBdr>
                <w:top w:val="none" w:sz="0" w:space="0" w:color="auto"/>
                <w:left w:val="none" w:sz="0" w:space="0" w:color="auto"/>
                <w:bottom w:val="none" w:sz="0" w:space="0" w:color="auto"/>
                <w:right w:val="none" w:sz="0" w:space="0" w:color="auto"/>
              </w:divBdr>
            </w:div>
            <w:div w:id="1552383911">
              <w:marLeft w:val="0"/>
              <w:marRight w:val="0"/>
              <w:marTop w:val="0"/>
              <w:marBottom w:val="0"/>
              <w:divBdr>
                <w:top w:val="none" w:sz="0" w:space="0" w:color="auto"/>
                <w:left w:val="none" w:sz="0" w:space="0" w:color="auto"/>
                <w:bottom w:val="none" w:sz="0" w:space="0" w:color="auto"/>
                <w:right w:val="none" w:sz="0" w:space="0" w:color="auto"/>
              </w:divBdr>
            </w:div>
            <w:div w:id="1558779322">
              <w:marLeft w:val="0"/>
              <w:marRight w:val="0"/>
              <w:marTop w:val="0"/>
              <w:marBottom w:val="0"/>
              <w:divBdr>
                <w:top w:val="none" w:sz="0" w:space="0" w:color="auto"/>
                <w:left w:val="none" w:sz="0" w:space="0" w:color="auto"/>
                <w:bottom w:val="none" w:sz="0" w:space="0" w:color="auto"/>
                <w:right w:val="none" w:sz="0" w:space="0" w:color="auto"/>
              </w:divBdr>
            </w:div>
            <w:div w:id="79327489">
              <w:marLeft w:val="0"/>
              <w:marRight w:val="0"/>
              <w:marTop w:val="0"/>
              <w:marBottom w:val="0"/>
              <w:divBdr>
                <w:top w:val="none" w:sz="0" w:space="0" w:color="auto"/>
                <w:left w:val="none" w:sz="0" w:space="0" w:color="auto"/>
                <w:bottom w:val="none" w:sz="0" w:space="0" w:color="auto"/>
                <w:right w:val="none" w:sz="0" w:space="0" w:color="auto"/>
              </w:divBdr>
            </w:div>
            <w:div w:id="1437288809">
              <w:marLeft w:val="0"/>
              <w:marRight w:val="0"/>
              <w:marTop w:val="0"/>
              <w:marBottom w:val="0"/>
              <w:divBdr>
                <w:top w:val="none" w:sz="0" w:space="0" w:color="auto"/>
                <w:left w:val="none" w:sz="0" w:space="0" w:color="auto"/>
                <w:bottom w:val="none" w:sz="0" w:space="0" w:color="auto"/>
                <w:right w:val="none" w:sz="0" w:space="0" w:color="auto"/>
              </w:divBdr>
            </w:div>
            <w:div w:id="1404714518">
              <w:marLeft w:val="0"/>
              <w:marRight w:val="0"/>
              <w:marTop w:val="0"/>
              <w:marBottom w:val="0"/>
              <w:divBdr>
                <w:top w:val="none" w:sz="0" w:space="0" w:color="auto"/>
                <w:left w:val="none" w:sz="0" w:space="0" w:color="auto"/>
                <w:bottom w:val="none" w:sz="0" w:space="0" w:color="auto"/>
                <w:right w:val="none" w:sz="0" w:space="0" w:color="auto"/>
              </w:divBdr>
            </w:div>
            <w:div w:id="2096440276">
              <w:marLeft w:val="0"/>
              <w:marRight w:val="0"/>
              <w:marTop w:val="0"/>
              <w:marBottom w:val="0"/>
              <w:divBdr>
                <w:top w:val="none" w:sz="0" w:space="0" w:color="auto"/>
                <w:left w:val="none" w:sz="0" w:space="0" w:color="auto"/>
                <w:bottom w:val="none" w:sz="0" w:space="0" w:color="auto"/>
                <w:right w:val="none" w:sz="0" w:space="0" w:color="auto"/>
              </w:divBdr>
            </w:div>
            <w:div w:id="157770402">
              <w:marLeft w:val="0"/>
              <w:marRight w:val="0"/>
              <w:marTop w:val="0"/>
              <w:marBottom w:val="0"/>
              <w:divBdr>
                <w:top w:val="none" w:sz="0" w:space="0" w:color="auto"/>
                <w:left w:val="none" w:sz="0" w:space="0" w:color="auto"/>
                <w:bottom w:val="none" w:sz="0" w:space="0" w:color="auto"/>
                <w:right w:val="none" w:sz="0" w:space="0" w:color="auto"/>
              </w:divBdr>
            </w:div>
            <w:div w:id="1938559456">
              <w:marLeft w:val="0"/>
              <w:marRight w:val="0"/>
              <w:marTop w:val="0"/>
              <w:marBottom w:val="0"/>
              <w:divBdr>
                <w:top w:val="none" w:sz="0" w:space="0" w:color="auto"/>
                <w:left w:val="none" w:sz="0" w:space="0" w:color="auto"/>
                <w:bottom w:val="none" w:sz="0" w:space="0" w:color="auto"/>
                <w:right w:val="none" w:sz="0" w:space="0" w:color="auto"/>
              </w:divBdr>
            </w:div>
            <w:div w:id="1103839678">
              <w:marLeft w:val="0"/>
              <w:marRight w:val="0"/>
              <w:marTop w:val="0"/>
              <w:marBottom w:val="0"/>
              <w:divBdr>
                <w:top w:val="none" w:sz="0" w:space="0" w:color="auto"/>
                <w:left w:val="none" w:sz="0" w:space="0" w:color="auto"/>
                <w:bottom w:val="none" w:sz="0" w:space="0" w:color="auto"/>
                <w:right w:val="none" w:sz="0" w:space="0" w:color="auto"/>
              </w:divBdr>
            </w:div>
            <w:div w:id="525558667">
              <w:marLeft w:val="0"/>
              <w:marRight w:val="0"/>
              <w:marTop w:val="0"/>
              <w:marBottom w:val="0"/>
              <w:divBdr>
                <w:top w:val="none" w:sz="0" w:space="0" w:color="auto"/>
                <w:left w:val="none" w:sz="0" w:space="0" w:color="auto"/>
                <w:bottom w:val="none" w:sz="0" w:space="0" w:color="auto"/>
                <w:right w:val="none" w:sz="0" w:space="0" w:color="auto"/>
              </w:divBdr>
            </w:div>
            <w:div w:id="1929847039">
              <w:marLeft w:val="0"/>
              <w:marRight w:val="0"/>
              <w:marTop w:val="0"/>
              <w:marBottom w:val="0"/>
              <w:divBdr>
                <w:top w:val="none" w:sz="0" w:space="0" w:color="auto"/>
                <w:left w:val="none" w:sz="0" w:space="0" w:color="auto"/>
                <w:bottom w:val="none" w:sz="0" w:space="0" w:color="auto"/>
                <w:right w:val="none" w:sz="0" w:space="0" w:color="auto"/>
              </w:divBdr>
            </w:div>
            <w:div w:id="1450514693">
              <w:marLeft w:val="0"/>
              <w:marRight w:val="0"/>
              <w:marTop w:val="0"/>
              <w:marBottom w:val="0"/>
              <w:divBdr>
                <w:top w:val="none" w:sz="0" w:space="0" w:color="auto"/>
                <w:left w:val="none" w:sz="0" w:space="0" w:color="auto"/>
                <w:bottom w:val="none" w:sz="0" w:space="0" w:color="auto"/>
                <w:right w:val="none" w:sz="0" w:space="0" w:color="auto"/>
              </w:divBdr>
            </w:div>
            <w:div w:id="1896550970">
              <w:marLeft w:val="0"/>
              <w:marRight w:val="0"/>
              <w:marTop w:val="0"/>
              <w:marBottom w:val="0"/>
              <w:divBdr>
                <w:top w:val="none" w:sz="0" w:space="0" w:color="auto"/>
                <w:left w:val="none" w:sz="0" w:space="0" w:color="auto"/>
                <w:bottom w:val="none" w:sz="0" w:space="0" w:color="auto"/>
                <w:right w:val="none" w:sz="0" w:space="0" w:color="auto"/>
              </w:divBdr>
            </w:div>
            <w:div w:id="1297370010">
              <w:marLeft w:val="0"/>
              <w:marRight w:val="0"/>
              <w:marTop w:val="0"/>
              <w:marBottom w:val="0"/>
              <w:divBdr>
                <w:top w:val="none" w:sz="0" w:space="0" w:color="auto"/>
                <w:left w:val="none" w:sz="0" w:space="0" w:color="auto"/>
                <w:bottom w:val="none" w:sz="0" w:space="0" w:color="auto"/>
                <w:right w:val="none" w:sz="0" w:space="0" w:color="auto"/>
              </w:divBdr>
            </w:div>
            <w:div w:id="1743718278">
              <w:marLeft w:val="0"/>
              <w:marRight w:val="0"/>
              <w:marTop w:val="0"/>
              <w:marBottom w:val="0"/>
              <w:divBdr>
                <w:top w:val="none" w:sz="0" w:space="0" w:color="auto"/>
                <w:left w:val="none" w:sz="0" w:space="0" w:color="auto"/>
                <w:bottom w:val="none" w:sz="0" w:space="0" w:color="auto"/>
                <w:right w:val="none" w:sz="0" w:space="0" w:color="auto"/>
              </w:divBdr>
            </w:div>
            <w:div w:id="611326975">
              <w:marLeft w:val="0"/>
              <w:marRight w:val="0"/>
              <w:marTop w:val="0"/>
              <w:marBottom w:val="0"/>
              <w:divBdr>
                <w:top w:val="none" w:sz="0" w:space="0" w:color="auto"/>
                <w:left w:val="none" w:sz="0" w:space="0" w:color="auto"/>
                <w:bottom w:val="none" w:sz="0" w:space="0" w:color="auto"/>
                <w:right w:val="none" w:sz="0" w:space="0" w:color="auto"/>
              </w:divBdr>
            </w:div>
            <w:div w:id="57292235">
              <w:marLeft w:val="0"/>
              <w:marRight w:val="0"/>
              <w:marTop w:val="0"/>
              <w:marBottom w:val="0"/>
              <w:divBdr>
                <w:top w:val="none" w:sz="0" w:space="0" w:color="auto"/>
                <w:left w:val="none" w:sz="0" w:space="0" w:color="auto"/>
                <w:bottom w:val="none" w:sz="0" w:space="0" w:color="auto"/>
                <w:right w:val="none" w:sz="0" w:space="0" w:color="auto"/>
              </w:divBdr>
            </w:div>
            <w:div w:id="867645854">
              <w:marLeft w:val="0"/>
              <w:marRight w:val="0"/>
              <w:marTop w:val="0"/>
              <w:marBottom w:val="0"/>
              <w:divBdr>
                <w:top w:val="none" w:sz="0" w:space="0" w:color="auto"/>
                <w:left w:val="none" w:sz="0" w:space="0" w:color="auto"/>
                <w:bottom w:val="none" w:sz="0" w:space="0" w:color="auto"/>
                <w:right w:val="none" w:sz="0" w:space="0" w:color="auto"/>
              </w:divBdr>
            </w:div>
            <w:div w:id="1793396385">
              <w:marLeft w:val="0"/>
              <w:marRight w:val="0"/>
              <w:marTop w:val="0"/>
              <w:marBottom w:val="0"/>
              <w:divBdr>
                <w:top w:val="none" w:sz="0" w:space="0" w:color="auto"/>
                <w:left w:val="none" w:sz="0" w:space="0" w:color="auto"/>
                <w:bottom w:val="none" w:sz="0" w:space="0" w:color="auto"/>
                <w:right w:val="none" w:sz="0" w:space="0" w:color="auto"/>
              </w:divBdr>
            </w:div>
            <w:div w:id="1292982349">
              <w:marLeft w:val="0"/>
              <w:marRight w:val="0"/>
              <w:marTop w:val="0"/>
              <w:marBottom w:val="0"/>
              <w:divBdr>
                <w:top w:val="none" w:sz="0" w:space="0" w:color="auto"/>
                <w:left w:val="none" w:sz="0" w:space="0" w:color="auto"/>
                <w:bottom w:val="none" w:sz="0" w:space="0" w:color="auto"/>
                <w:right w:val="none" w:sz="0" w:space="0" w:color="auto"/>
              </w:divBdr>
            </w:div>
            <w:div w:id="715160606">
              <w:marLeft w:val="0"/>
              <w:marRight w:val="0"/>
              <w:marTop w:val="0"/>
              <w:marBottom w:val="0"/>
              <w:divBdr>
                <w:top w:val="none" w:sz="0" w:space="0" w:color="auto"/>
                <w:left w:val="none" w:sz="0" w:space="0" w:color="auto"/>
                <w:bottom w:val="none" w:sz="0" w:space="0" w:color="auto"/>
                <w:right w:val="none" w:sz="0" w:space="0" w:color="auto"/>
              </w:divBdr>
            </w:div>
            <w:div w:id="1141921589">
              <w:marLeft w:val="0"/>
              <w:marRight w:val="0"/>
              <w:marTop w:val="0"/>
              <w:marBottom w:val="0"/>
              <w:divBdr>
                <w:top w:val="none" w:sz="0" w:space="0" w:color="auto"/>
                <w:left w:val="none" w:sz="0" w:space="0" w:color="auto"/>
                <w:bottom w:val="none" w:sz="0" w:space="0" w:color="auto"/>
                <w:right w:val="none" w:sz="0" w:space="0" w:color="auto"/>
              </w:divBdr>
            </w:div>
            <w:div w:id="575824086">
              <w:marLeft w:val="0"/>
              <w:marRight w:val="0"/>
              <w:marTop w:val="0"/>
              <w:marBottom w:val="0"/>
              <w:divBdr>
                <w:top w:val="none" w:sz="0" w:space="0" w:color="auto"/>
                <w:left w:val="none" w:sz="0" w:space="0" w:color="auto"/>
                <w:bottom w:val="none" w:sz="0" w:space="0" w:color="auto"/>
                <w:right w:val="none" w:sz="0" w:space="0" w:color="auto"/>
              </w:divBdr>
            </w:div>
            <w:div w:id="265044561">
              <w:marLeft w:val="0"/>
              <w:marRight w:val="0"/>
              <w:marTop w:val="0"/>
              <w:marBottom w:val="0"/>
              <w:divBdr>
                <w:top w:val="none" w:sz="0" w:space="0" w:color="auto"/>
                <w:left w:val="none" w:sz="0" w:space="0" w:color="auto"/>
                <w:bottom w:val="none" w:sz="0" w:space="0" w:color="auto"/>
                <w:right w:val="none" w:sz="0" w:space="0" w:color="auto"/>
              </w:divBdr>
            </w:div>
            <w:div w:id="1050955962">
              <w:marLeft w:val="0"/>
              <w:marRight w:val="0"/>
              <w:marTop w:val="0"/>
              <w:marBottom w:val="0"/>
              <w:divBdr>
                <w:top w:val="none" w:sz="0" w:space="0" w:color="auto"/>
                <w:left w:val="none" w:sz="0" w:space="0" w:color="auto"/>
                <w:bottom w:val="none" w:sz="0" w:space="0" w:color="auto"/>
                <w:right w:val="none" w:sz="0" w:space="0" w:color="auto"/>
              </w:divBdr>
            </w:div>
            <w:div w:id="83655216">
              <w:marLeft w:val="0"/>
              <w:marRight w:val="0"/>
              <w:marTop w:val="0"/>
              <w:marBottom w:val="0"/>
              <w:divBdr>
                <w:top w:val="none" w:sz="0" w:space="0" w:color="auto"/>
                <w:left w:val="none" w:sz="0" w:space="0" w:color="auto"/>
                <w:bottom w:val="none" w:sz="0" w:space="0" w:color="auto"/>
                <w:right w:val="none" w:sz="0" w:space="0" w:color="auto"/>
              </w:divBdr>
            </w:div>
            <w:div w:id="716053127">
              <w:marLeft w:val="0"/>
              <w:marRight w:val="0"/>
              <w:marTop w:val="0"/>
              <w:marBottom w:val="0"/>
              <w:divBdr>
                <w:top w:val="none" w:sz="0" w:space="0" w:color="auto"/>
                <w:left w:val="none" w:sz="0" w:space="0" w:color="auto"/>
                <w:bottom w:val="none" w:sz="0" w:space="0" w:color="auto"/>
                <w:right w:val="none" w:sz="0" w:space="0" w:color="auto"/>
              </w:divBdr>
            </w:div>
            <w:div w:id="891306601">
              <w:marLeft w:val="0"/>
              <w:marRight w:val="0"/>
              <w:marTop w:val="0"/>
              <w:marBottom w:val="0"/>
              <w:divBdr>
                <w:top w:val="none" w:sz="0" w:space="0" w:color="auto"/>
                <w:left w:val="none" w:sz="0" w:space="0" w:color="auto"/>
                <w:bottom w:val="none" w:sz="0" w:space="0" w:color="auto"/>
                <w:right w:val="none" w:sz="0" w:space="0" w:color="auto"/>
              </w:divBdr>
            </w:div>
            <w:div w:id="1341813535">
              <w:marLeft w:val="0"/>
              <w:marRight w:val="0"/>
              <w:marTop w:val="0"/>
              <w:marBottom w:val="0"/>
              <w:divBdr>
                <w:top w:val="none" w:sz="0" w:space="0" w:color="auto"/>
                <w:left w:val="none" w:sz="0" w:space="0" w:color="auto"/>
                <w:bottom w:val="none" w:sz="0" w:space="0" w:color="auto"/>
                <w:right w:val="none" w:sz="0" w:space="0" w:color="auto"/>
              </w:divBdr>
            </w:div>
            <w:div w:id="69625366">
              <w:marLeft w:val="0"/>
              <w:marRight w:val="0"/>
              <w:marTop w:val="0"/>
              <w:marBottom w:val="0"/>
              <w:divBdr>
                <w:top w:val="none" w:sz="0" w:space="0" w:color="auto"/>
                <w:left w:val="none" w:sz="0" w:space="0" w:color="auto"/>
                <w:bottom w:val="none" w:sz="0" w:space="0" w:color="auto"/>
                <w:right w:val="none" w:sz="0" w:space="0" w:color="auto"/>
              </w:divBdr>
            </w:div>
            <w:div w:id="214897302">
              <w:marLeft w:val="0"/>
              <w:marRight w:val="0"/>
              <w:marTop w:val="0"/>
              <w:marBottom w:val="0"/>
              <w:divBdr>
                <w:top w:val="none" w:sz="0" w:space="0" w:color="auto"/>
                <w:left w:val="none" w:sz="0" w:space="0" w:color="auto"/>
                <w:bottom w:val="none" w:sz="0" w:space="0" w:color="auto"/>
                <w:right w:val="none" w:sz="0" w:space="0" w:color="auto"/>
              </w:divBdr>
            </w:div>
            <w:div w:id="385958655">
              <w:marLeft w:val="0"/>
              <w:marRight w:val="0"/>
              <w:marTop w:val="0"/>
              <w:marBottom w:val="0"/>
              <w:divBdr>
                <w:top w:val="none" w:sz="0" w:space="0" w:color="auto"/>
                <w:left w:val="none" w:sz="0" w:space="0" w:color="auto"/>
                <w:bottom w:val="none" w:sz="0" w:space="0" w:color="auto"/>
                <w:right w:val="none" w:sz="0" w:space="0" w:color="auto"/>
              </w:divBdr>
            </w:div>
            <w:div w:id="1126779488">
              <w:marLeft w:val="0"/>
              <w:marRight w:val="0"/>
              <w:marTop w:val="0"/>
              <w:marBottom w:val="0"/>
              <w:divBdr>
                <w:top w:val="none" w:sz="0" w:space="0" w:color="auto"/>
                <w:left w:val="none" w:sz="0" w:space="0" w:color="auto"/>
                <w:bottom w:val="none" w:sz="0" w:space="0" w:color="auto"/>
                <w:right w:val="none" w:sz="0" w:space="0" w:color="auto"/>
              </w:divBdr>
            </w:div>
            <w:div w:id="1462458786">
              <w:marLeft w:val="0"/>
              <w:marRight w:val="0"/>
              <w:marTop w:val="0"/>
              <w:marBottom w:val="0"/>
              <w:divBdr>
                <w:top w:val="none" w:sz="0" w:space="0" w:color="auto"/>
                <w:left w:val="none" w:sz="0" w:space="0" w:color="auto"/>
                <w:bottom w:val="none" w:sz="0" w:space="0" w:color="auto"/>
                <w:right w:val="none" w:sz="0" w:space="0" w:color="auto"/>
              </w:divBdr>
            </w:div>
            <w:div w:id="1192377169">
              <w:marLeft w:val="0"/>
              <w:marRight w:val="0"/>
              <w:marTop w:val="0"/>
              <w:marBottom w:val="0"/>
              <w:divBdr>
                <w:top w:val="none" w:sz="0" w:space="0" w:color="auto"/>
                <w:left w:val="none" w:sz="0" w:space="0" w:color="auto"/>
                <w:bottom w:val="none" w:sz="0" w:space="0" w:color="auto"/>
                <w:right w:val="none" w:sz="0" w:space="0" w:color="auto"/>
              </w:divBdr>
            </w:div>
            <w:div w:id="943658249">
              <w:marLeft w:val="0"/>
              <w:marRight w:val="0"/>
              <w:marTop w:val="0"/>
              <w:marBottom w:val="0"/>
              <w:divBdr>
                <w:top w:val="none" w:sz="0" w:space="0" w:color="auto"/>
                <w:left w:val="none" w:sz="0" w:space="0" w:color="auto"/>
                <w:bottom w:val="none" w:sz="0" w:space="0" w:color="auto"/>
                <w:right w:val="none" w:sz="0" w:space="0" w:color="auto"/>
              </w:divBdr>
            </w:div>
            <w:div w:id="170923997">
              <w:marLeft w:val="0"/>
              <w:marRight w:val="0"/>
              <w:marTop w:val="0"/>
              <w:marBottom w:val="0"/>
              <w:divBdr>
                <w:top w:val="none" w:sz="0" w:space="0" w:color="auto"/>
                <w:left w:val="none" w:sz="0" w:space="0" w:color="auto"/>
                <w:bottom w:val="none" w:sz="0" w:space="0" w:color="auto"/>
                <w:right w:val="none" w:sz="0" w:space="0" w:color="auto"/>
              </w:divBdr>
            </w:div>
            <w:div w:id="2143036851">
              <w:marLeft w:val="0"/>
              <w:marRight w:val="0"/>
              <w:marTop w:val="0"/>
              <w:marBottom w:val="0"/>
              <w:divBdr>
                <w:top w:val="none" w:sz="0" w:space="0" w:color="auto"/>
                <w:left w:val="none" w:sz="0" w:space="0" w:color="auto"/>
                <w:bottom w:val="none" w:sz="0" w:space="0" w:color="auto"/>
                <w:right w:val="none" w:sz="0" w:space="0" w:color="auto"/>
              </w:divBdr>
            </w:div>
            <w:div w:id="1734692301">
              <w:marLeft w:val="0"/>
              <w:marRight w:val="0"/>
              <w:marTop w:val="0"/>
              <w:marBottom w:val="0"/>
              <w:divBdr>
                <w:top w:val="none" w:sz="0" w:space="0" w:color="auto"/>
                <w:left w:val="none" w:sz="0" w:space="0" w:color="auto"/>
                <w:bottom w:val="none" w:sz="0" w:space="0" w:color="auto"/>
                <w:right w:val="none" w:sz="0" w:space="0" w:color="auto"/>
              </w:divBdr>
            </w:div>
            <w:div w:id="1477840148">
              <w:marLeft w:val="0"/>
              <w:marRight w:val="0"/>
              <w:marTop w:val="0"/>
              <w:marBottom w:val="0"/>
              <w:divBdr>
                <w:top w:val="none" w:sz="0" w:space="0" w:color="auto"/>
                <w:left w:val="none" w:sz="0" w:space="0" w:color="auto"/>
                <w:bottom w:val="none" w:sz="0" w:space="0" w:color="auto"/>
                <w:right w:val="none" w:sz="0" w:space="0" w:color="auto"/>
              </w:divBdr>
            </w:div>
            <w:div w:id="976647448">
              <w:marLeft w:val="0"/>
              <w:marRight w:val="0"/>
              <w:marTop w:val="0"/>
              <w:marBottom w:val="0"/>
              <w:divBdr>
                <w:top w:val="none" w:sz="0" w:space="0" w:color="auto"/>
                <w:left w:val="none" w:sz="0" w:space="0" w:color="auto"/>
                <w:bottom w:val="none" w:sz="0" w:space="0" w:color="auto"/>
                <w:right w:val="none" w:sz="0" w:space="0" w:color="auto"/>
              </w:divBdr>
            </w:div>
            <w:div w:id="1468353313">
              <w:marLeft w:val="0"/>
              <w:marRight w:val="0"/>
              <w:marTop w:val="0"/>
              <w:marBottom w:val="0"/>
              <w:divBdr>
                <w:top w:val="none" w:sz="0" w:space="0" w:color="auto"/>
                <w:left w:val="none" w:sz="0" w:space="0" w:color="auto"/>
                <w:bottom w:val="none" w:sz="0" w:space="0" w:color="auto"/>
                <w:right w:val="none" w:sz="0" w:space="0" w:color="auto"/>
              </w:divBdr>
            </w:div>
            <w:div w:id="1060055873">
              <w:marLeft w:val="0"/>
              <w:marRight w:val="0"/>
              <w:marTop w:val="0"/>
              <w:marBottom w:val="0"/>
              <w:divBdr>
                <w:top w:val="none" w:sz="0" w:space="0" w:color="auto"/>
                <w:left w:val="none" w:sz="0" w:space="0" w:color="auto"/>
                <w:bottom w:val="none" w:sz="0" w:space="0" w:color="auto"/>
                <w:right w:val="none" w:sz="0" w:space="0" w:color="auto"/>
              </w:divBdr>
            </w:div>
            <w:div w:id="1816413517">
              <w:marLeft w:val="0"/>
              <w:marRight w:val="0"/>
              <w:marTop w:val="0"/>
              <w:marBottom w:val="0"/>
              <w:divBdr>
                <w:top w:val="none" w:sz="0" w:space="0" w:color="auto"/>
                <w:left w:val="none" w:sz="0" w:space="0" w:color="auto"/>
                <w:bottom w:val="none" w:sz="0" w:space="0" w:color="auto"/>
                <w:right w:val="none" w:sz="0" w:space="0" w:color="auto"/>
              </w:divBdr>
            </w:div>
            <w:div w:id="1178620958">
              <w:marLeft w:val="0"/>
              <w:marRight w:val="0"/>
              <w:marTop w:val="0"/>
              <w:marBottom w:val="0"/>
              <w:divBdr>
                <w:top w:val="none" w:sz="0" w:space="0" w:color="auto"/>
                <w:left w:val="none" w:sz="0" w:space="0" w:color="auto"/>
                <w:bottom w:val="none" w:sz="0" w:space="0" w:color="auto"/>
                <w:right w:val="none" w:sz="0" w:space="0" w:color="auto"/>
              </w:divBdr>
            </w:div>
            <w:div w:id="661398685">
              <w:marLeft w:val="0"/>
              <w:marRight w:val="0"/>
              <w:marTop w:val="0"/>
              <w:marBottom w:val="0"/>
              <w:divBdr>
                <w:top w:val="none" w:sz="0" w:space="0" w:color="auto"/>
                <w:left w:val="none" w:sz="0" w:space="0" w:color="auto"/>
                <w:bottom w:val="none" w:sz="0" w:space="0" w:color="auto"/>
                <w:right w:val="none" w:sz="0" w:space="0" w:color="auto"/>
              </w:divBdr>
            </w:div>
            <w:div w:id="550189921">
              <w:marLeft w:val="0"/>
              <w:marRight w:val="0"/>
              <w:marTop w:val="0"/>
              <w:marBottom w:val="0"/>
              <w:divBdr>
                <w:top w:val="none" w:sz="0" w:space="0" w:color="auto"/>
                <w:left w:val="none" w:sz="0" w:space="0" w:color="auto"/>
                <w:bottom w:val="none" w:sz="0" w:space="0" w:color="auto"/>
                <w:right w:val="none" w:sz="0" w:space="0" w:color="auto"/>
              </w:divBdr>
            </w:div>
            <w:div w:id="540673161">
              <w:marLeft w:val="0"/>
              <w:marRight w:val="0"/>
              <w:marTop w:val="0"/>
              <w:marBottom w:val="0"/>
              <w:divBdr>
                <w:top w:val="none" w:sz="0" w:space="0" w:color="auto"/>
                <w:left w:val="none" w:sz="0" w:space="0" w:color="auto"/>
                <w:bottom w:val="none" w:sz="0" w:space="0" w:color="auto"/>
                <w:right w:val="none" w:sz="0" w:space="0" w:color="auto"/>
              </w:divBdr>
            </w:div>
            <w:div w:id="394399109">
              <w:marLeft w:val="0"/>
              <w:marRight w:val="0"/>
              <w:marTop w:val="0"/>
              <w:marBottom w:val="0"/>
              <w:divBdr>
                <w:top w:val="none" w:sz="0" w:space="0" w:color="auto"/>
                <w:left w:val="none" w:sz="0" w:space="0" w:color="auto"/>
                <w:bottom w:val="none" w:sz="0" w:space="0" w:color="auto"/>
                <w:right w:val="none" w:sz="0" w:space="0" w:color="auto"/>
              </w:divBdr>
            </w:div>
            <w:div w:id="673923964">
              <w:marLeft w:val="0"/>
              <w:marRight w:val="0"/>
              <w:marTop w:val="0"/>
              <w:marBottom w:val="0"/>
              <w:divBdr>
                <w:top w:val="none" w:sz="0" w:space="0" w:color="auto"/>
                <w:left w:val="none" w:sz="0" w:space="0" w:color="auto"/>
                <w:bottom w:val="none" w:sz="0" w:space="0" w:color="auto"/>
                <w:right w:val="none" w:sz="0" w:space="0" w:color="auto"/>
              </w:divBdr>
            </w:div>
            <w:div w:id="284627927">
              <w:marLeft w:val="0"/>
              <w:marRight w:val="0"/>
              <w:marTop w:val="0"/>
              <w:marBottom w:val="0"/>
              <w:divBdr>
                <w:top w:val="none" w:sz="0" w:space="0" w:color="auto"/>
                <w:left w:val="none" w:sz="0" w:space="0" w:color="auto"/>
                <w:bottom w:val="none" w:sz="0" w:space="0" w:color="auto"/>
                <w:right w:val="none" w:sz="0" w:space="0" w:color="auto"/>
              </w:divBdr>
            </w:div>
            <w:div w:id="545415526">
              <w:marLeft w:val="0"/>
              <w:marRight w:val="0"/>
              <w:marTop w:val="0"/>
              <w:marBottom w:val="0"/>
              <w:divBdr>
                <w:top w:val="none" w:sz="0" w:space="0" w:color="auto"/>
                <w:left w:val="none" w:sz="0" w:space="0" w:color="auto"/>
                <w:bottom w:val="none" w:sz="0" w:space="0" w:color="auto"/>
                <w:right w:val="none" w:sz="0" w:space="0" w:color="auto"/>
              </w:divBdr>
            </w:div>
            <w:div w:id="914512671">
              <w:marLeft w:val="0"/>
              <w:marRight w:val="0"/>
              <w:marTop w:val="0"/>
              <w:marBottom w:val="0"/>
              <w:divBdr>
                <w:top w:val="none" w:sz="0" w:space="0" w:color="auto"/>
                <w:left w:val="none" w:sz="0" w:space="0" w:color="auto"/>
                <w:bottom w:val="none" w:sz="0" w:space="0" w:color="auto"/>
                <w:right w:val="none" w:sz="0" w:space="0" w:color="auto"/>
              </w:divBdr>
            </w:div>
            <w:div w:id="1257860987">
              <w:marLeft w:val="0"/>
              <w:marRight w:val="0"/>
              <w:marTop w:val="0"/>
              <w:marBottom w:val="0"/>
              <w:divBdr>
                <w:top w:val="none" w:sz="0" w:space="0" w:color="auto"/>
                <w:left w:val="none" w:sz="0" w:space="0" w:color="auto"/>
                <w:bottom w:val="none" w:sz="0" w:space="0" w:color="auto"/>
                <w:right w:val="none" w:sz="0" w:space="0" w:color="auto"/>
              </w:divBdr>
            </w:div>
            <w:div w:id="1662080685">
              <w:marLeft w:val="0"/>
              <w:marRight w:val="0"/>
              <w:marTop w:val="0"/>
              <w:marBottom w:val="0"/>
              <w:divBdr>
                <w:top w:val="none" w:sz="0" w:space="0" w:color="auto"/>
                <w:left w:val="none" w:sz="0" w:space="0" w:color="auto"/>
                <w:bottom w:val="none" w:sz="0" w:space="0" w:color="auto"/>
                <w:right w:val="none" w:sz="0" w:space="0" w:color="auto"/>
              </w:divBdr>
            </w:div>
            <w:div w:id="1484811862">
              <w:marLeft w:val="0"/>
              <w:marRight w:val="0"/>
              <w:marTop w:val="0"/>
              <w:marBottom w:val="0"/>
              <w:divBdr>
                <w:top w:val="none" w:sz="0" w:space="0" w:color="auto"/>
                <w:left w:val="none" w:sz="0" w:space="0" w:color="auto"/>
                <w:bottom w:val="none" w:sz="0" w:space="0" w:color="auto"/>
                <w:right w:val="none" w:sz="0" w:space="0" w:color="auto"/>
              </w:divBdr>
            </w:div>
            <w:div w:id="307630316">
              <w:marLeft w:val="0"/>
              <w:marRight w:val="0"/>
              <w:marTop w:val="0"/>
              <w:marBottom w:val="0"/>
              <w:divBdr>
                <w:top w:val="none" w:sz="0" w:space="0" w:color="auto"/>
                <w:left w:val="none" w:sz="0" w:space="0" w:color="auto"/>
                <w:bottom w:val="none" w:sz="0" w:space="0" w:color="auto"/>
                <w:right w:val="none" w:sz="0" w:space="0" w:color="auto"/>
              </w:divBdr>
            </w:div>
            <w:div w:id="1041057896">
              <w:marLeft w:val="0"/>
              <w:marRight w:val="0"/>
              <w:marTop w:val="0"/>
              <w:marBottom w:val="0"/>
              <w:divBdr>
                <w:top w:val="none" w:sz="0" w:space="0" w:color="auto"/>
                <w:left w:val="none" w:sz="0" w:space="0" w:color="auto"/>
                <w:bottom w:val="none" w:sz="0" w:space="0" w:color="auto"/>
                <w:right w:val="none" w:sz="0" w:space="0" w:color="auto"/>
              </w:divBdr>
            </w:div>
            <w:div w:id="1429159773">
              <w:marLeft w:val="0"/>
              <w:marRight w:val="0"/>
              <w:marTop w:val="0"/>
              <w:marBottom w:val="0"/>
              <w:divBdr>
                <w:top w:val="none" w:sz="0" w:space="0" w:color="auto"/>
                <w:left w:val="none" w:sz="0" w:space="0" w:color="auto"/>
                <w:bottom w:val="none" w:sz="0" w:space="0" w:color="auto"/>
                <w:right w:val="none" w:sz="0" w:space="0" w:color="auto"/>
              </w:divBdr>
            </w:div>
            <w:div w:id="1544974355">
              <w:marLeft w:val="0"/>
              <w:marRight w:val="0"/>
              <w:marTop w:val="0"/>
              <w:marBottom w:val="0"/>
              <w:divBdr>
                <w:top w:val="none" w:sz="0" w:space="0" w:color="auto"/>
                <w:left w:val="none" w:sz="0" w:space="0" w:color="auto"/>
                <w:bottom w:val="none" w:sz="0" w:space="0" w:color="auto"/>
                <w:right w:val="none" w:sz="0" w:space="0" w:color="auto"/>
              </w:divBdr>
            </w:div>
            <w:div w:id="831290367">
              <w:marLeft w:val="0"/>
              <w:marRight w:val="0"/>
              <w:marTop w:val="0"/>
              <w:marBottom w:val="0"/>
              <w:divBdr>
                <w:top w:val="none" w:sz="0" w:space="0" w:color="auto"/>
                <w:left w:val="none" w:sz="0" w:space="0" w:color="auto"/>
                <w:bottom w:val="none" w:sz="0" w:space="0" w:color="auto"/>
                <w:right w:val="none" w:sz="0" w:space="0" w:color="auto"/>
              </w:divBdr>
            </w:div>
            <w:div w:id="587810599">
              <w:marLeft w:val="0"/>
              <w:marRight w:val="0"/>
              <w:marTop w:val="0"/>
              <w:marBottom w:val="0"/>
              <w:divBdr>
                <w:top w:val="none" w:sz="0" w:space="0" w:color="auto"/>
                <w:left w:val="none" w:sz="0" w:space="0" w:color="auto"/>
                <w:bottom w:val="none" w:sz="0" w:space="0" w:color="auto"/>
                <w:right w:val="none" w:sz="0" w:space="0" w:color="auto"/>
              </w:divBdr>
            </w:div>
            <w:div w:id="1242982942">
              <w:marLeft w:val="0"/>
              <w:marRight w:val="0"/>
              <w:marTop w:val="0"/>
              <w:marBottom w:val="0"/>
              <w:divBdr>
                <w:top w:val="none" w:sz="0" w:space="0" w:color="auto"/>
                <w:left w:val="none" w:sz="0" w:space="0" w:color="auto"/>
                <w:bottom w:val="none" w:sz="0" w:space="0" w:color="auto"/>
                <w:right w:val="none" w:sz="0" w:space="0" w:color="auto"/>
              </w:divBdr>
            </w:div>
            <w:div w:id="903949928">
              <w:marLeft w:val="0"/>
              <w:marRight w:val="0"/>
              <w:marTop w:val="0"/>
              <w:marBottom w:val="0"/>
              <w:divBdr>
                <w:top w:val="none" w:sz="0" w:space="0" w:color="auto"/>
                <w:left w:val="none" w:sz="0" w:space="0" w:color="auto"/>
                <w:bottom w:val="none" w:sz="0" w:space="0" w:color="auto"/>
                <w:right w:val="none" w:sz="0" w:space="0" w:color="auto"/>
              </w:divBdr>
            </w:div>
            <w:div w:id="1811051932">
              <w:marLeft w:val="0"/>
              <w:marRight w:val="0"/>
              <w:marTop w:val="0"/>
              <w:marBottom w:val="0"/>
              <w:divBdr>
                <w:top w:val="none" w:sz="0" w:space="0" w:color="auto"/>
                <w:left w:val="none" w:sz="0" w:space="0" w:color="auto"/>
                <w:bottom w:val="none" w:sz="0" w:space="0" w:color="auto"/>
                <w:right w:val="none" w:sz="0" w:space="0" w:color="auto"/>
              </w:divBdr>
            </w:div>
            <w:div w:id="206574859">
              <w:marLeft w:val="0"/>
              <w:marRight w:val="0"/>
              <w:marTop w:val="0"/>
              <w:marBottom w:val="0"/>
              <w:divBdr>
                <w:top w:val="none" w:sz="0" w:space="0" w:color="auto"/>
                <w:left w:val="none" w:sz="0" w:space="0" w:color="auto"/>
                <w:bottom w:val="none" w:sz="0" w:space="0" w:color="auto"/>
                <w:right w:val="none" w:sz="0" w:space="0" w:color="auto"/>
              </w:divBdr>
            </w:div>
            <w:div w:id="1602643448">
              <w:marLeft w:val="0"/>
              <w:marRight w:val="0"/>
              <w:marTop w:val="0"/>
              <w:marBottom w:val="0"/>
              <w:divBdr>
                <w:top w:val="none" w:sz="0" w:space="0" w:color="auto"/>
                <w:left w:val="none" w:sz="0" w:space="0" w:color="auto"/>
                <w:bottom w:val="none" w:sz="0" w:space="0" w:color="auto"/>
                <w:right w:val="none" w:sz="0" w:space="0" w:color="auto"/>
              </w:divBdr>
            </w:div>
            <w:div w:id="269364493">
              <w:marLeft w:val="0"/>
              <w:marRight w:val="0"/>
              <w:marTop w:val="0"/>
              <w:marBottom w:val="0"/>
              <w:divBdr>
                <w:top w:val="none" w:sz="0" w:space="0" w:color="auto"/>
                <w:left w:val="none" w:sz="0" w:space="0" w:color="auto"/>
                <w:bottom w:val="none" w:sz="0" w:space="0" w:color="auto"/>
                <w:right w:val="none" w:sz="0" w:space="0" w:color="auto"/>
              </w:divBdr>
            </w:div>
            <w:div w:id="1318918566">
              <w:marLeft w:val="0"/>
              <w:marRight w:val="0"/>
              <w:marTop w:val="0"/>
              <w:marBottom w:val="0"/>
              <w:divBdr>
                <w:top w:val="none" w:sz="0" w:space="0" w:color="auto"/>
                <w:left w:val="none" w:sz="0" w:space="0" w:color="auto"/>
                <w:bottom w:val="none" w:sz="0" w:space="0" w:color="auto"/>
                <w:right w:val="none" w:sz="0" w:space="0" w:color="auto"/>
              </w:divBdr>
            </w:div>
            <w:div w:id="1944916450">
              <w:marLeft w:val="0"/>
              <w:marRight w:val="0"/>
              <w:marTop w:val="0"/>
              <w:marBottom w:val="0"/>
              <w:divBdr>
                <w:top w:val="none" w:sz="0" w:space="0" w:color="auto"/>
                <w:left w:val="none" w:sz="0" w:space="0" w:color="auto"/>
                <w:bottom w:val="none" w:sz="0" w:space="0" w:color="auto"/>
                <w:right w:val="none" w:sz="0" w:space="0" w:color="auto"/>
              </w:divBdr>
            </w:div>
            <w:div w:id="681323118">
              <w:marLeft w:val="0"/>
              <w:marRight w:val="0"/>
              <w:marTop w:val="0"/>
              <w:marBottom w:val="0"/>
              <w:divBdr>
                <w:top w:val="none" w:sz="0" w:space="0" w:color="auto"/>
                <w:left w:val="none" w:sz="0" w:space="0" w:color="auto"/>
                <w:bottom w:val="none" w:sz="0" w:space="0" w:color="auto"/>
                <w:right w:val="none" w:sz="0" w:space="0" w:color="auto"/>
              </w:divBdr>
            </w:div>
            <w:div w:id="1152454514">
              <w:marLeft w:val="0"/>
              <w:marRight w:val="0"/>
              <w:marTop w:val="0"/>
              <w:marBottom w:val="0"/>
              <w:divBdr>
                <w:top w:val="none" w:sz="0" w:space="0" w:color="auto"/>
                <w:left w:val="none" w:sz="0" w:space="0" w:color="auto"/>
                <w:bottom w:val="none" w:sz="0" w:space="0" w:color="auto"/>
                <w:right w:val="none" w:sz="0" w:space="0" w:color="auto"/>
              </w:divBdr>
            </w:div>
            <w:div w:id="354815897">
              <w:marLeft w:val="0"/>
              <w:marRight w:val="0"/>
              <w:marTop w:val="0"/>
              <w:marBottom w:val="0"/>
              <w:divBdr>
                <w:top w:val="none" w:sz="0" w:space="0" w:color="auto"/>
                <w:left w:val="none" w:sz="0" w:space="0" w:color="auto"/>
                <w:bottom w:val="none" w:sz="0" w:space="0" w:color="auto"/>
                <w:right w:val="none" w:sz="0" w:space="0" w:color="auto"/>
              </w:divBdr>
            </w:div>
            <w:div w:id="1828089336">
              <w:marLeft w:val="0"/>
              <w:marRight w:val="0"/>
              <w:marTop w:val="0"/>
              <w:marBottom w:val="0"/>
              <w:divBdr>
                <w:top w:val="none" w:sz="0" w:space="0" w:color="auto"/>
                <w:left w:val="none" w:sz="0" w:space="0" w:color="auto"/>
                <w:bottom w:val="none" w:sz="0" w:space="0" w:color="auto"/>
                <w:right w:val="none" w:sz="0" w:space="0" w:color="auto"/>
              </w:divBdr>
            </w:div>
            <w:div w:id="1812400872">
              <w:marLeft w:val="0"/>
              <w:marRight w:val="0"/>
              <w:marTop w:val="0"/>
              <w:marBottom w:val="0"/>
              <w:divBdr>
                <w:top w:val="none" w:sz="0" w:space="0" w:color="auto"/>
                <w:left w:val="none" w:sz="0" w:space="0" w:color="auto"/>
                <w:bottom w:val="none" w:sz="0" w:space="0" w:color="auto"/>
                <w:right w:val="none" w:sz="0" w:space="0" w:color="auto"/>
              </w:divBdr>
            </w:div>
            <w:div w:id="1949118160">
              <w:marLeft w:val="0"/>
              <w:marRight w:val="0"/>
              <w:marTop w:val="0"/>
              <w:marBottom w:val="0"/>
              <w:divBdr>
                <w:top w:val="none" w:sz="0" w:space="0" w:color="auto"/>
                <w:left w:val="none" w:sz="0" w:space="0" w:color="auto"/>
                <w:bottom w:val="none" w:sz="0" w:space="0" w:color="auto"/>
                <w:right w:val="none" w:sz="0" w:space="0" w:color="auto"/>
              </w:divBdr>
            </w:div>
            <w:div w:id="1795827525">
              <w:marLeft w:val="0"/>
              <w:marRight w:val="0"/>
              <w:marTop w:val="0"/>
              <w:marBottom w:val="0"/>
              <w:divBdr>
                <w:top w:val="none" w:sz="0" w:space="0" w:color="auto"/>
                <w:left w:val="none" w:sz="0" w:space="0" w:color="auto"/>
                <w:bottom w:val="none" w:sz="0" w:space="0" w:color="auto"/>
                <w:right w:val="none" w:sz="0" w:space="0" w:color="auto"/>
              </w:divBdr>
            </w:div>
            <w:div w:id="47610906">
              <w:marLeft w:val="0"/>
              <w:marRight w:val="0"/>
              <w:marTop w:val="0"/>
              <w:marBottom w:val="0"/>
              <w:divBdr>
                <w:top w:val="none" w:sz="0" w:space="0" w:color="auto"/>
                <w:left w:val="none" w:sz="0" w:space="0" w:color="auto"/>
                <w:bottom w:val="none" w:sz="0" w:space="0" w:color="auto"/>
                <w:right w:val="none" w:sz="0" w:space="0" w:color="auto"/>
              </w:divBdr>
            </w:div>
            <w:div w:id="306592849">
              <w:marLeft w:val="0"/>
              <w:marRight w:val="0"/>
              <w:marTop w:val="0"/>
              <w:marBottom w:val="0"/>
              <w:divBdr>
                <w:top w:val="none" w:sz="0" w:space="0" w:color="auto"/>
                <w:left w:val="none" w:sz="0" w:space="0" w:color="auto"/>
                <w:bottom w:val="none" w:sz="0" w:space="0" w:color="auto"/>
                <w:right w:val="none" w:sz="0" w:space="0" w:color="auto"/>
              </w:divBdr>
            </w:div>
            <w:div w:id="2029257647">
              <w:marLeft w:val="0"/>
              <w:marRight w:val="0"/>
              <w:marTop w:val="0"/>
              <w:marBottom w:val="0"/>
              <w:divBdr>
                <w:top w:val="none" w:sz="0" w:space="0" w:color="auto"/>
                <w:left w:val="none" w:sz="0" w:space="0" w:color="auto"/>
                <w:bottom w:val="none" w:sz="0" w:space="0" w:color="auto"/>
                <w:right w:val="none" w:sz="0" w:space="0" w:color="auto"/>
              </w:divBdr>
            </w:div>
            <w:div w:id="1273904985">
              <w:marLeft w:val="0"/>
              <w:marRight w:val="0"/>
              <w:marTop w:val="0"/>
              <w:marBottom w:val="0"/>
              <w:divBdr>
                <w:top w:val="none" w:sz="0" w:space="0" w:color="auto"/>
                <w:left w:val="none" w:sz="0" w:space="0" w:color="auto"/>
                <w:bottom w:val="none" w:sz="0" w:space="0" w:color="auto"/>
                <w:right w:val="none" w:sz="0" w:space="0" w:color="auto"/>
              </w:divBdr>
            </w:div>
            <w:div w:id="1378234284">
              <w:marLeft w:val="0"/>
              <w:marRight w:val="0"/>
              <w:marTop w:val="0"/>
              <w:marBottom w:val="0"/>
              <w:divBdr>
                <w:top w:val="none" w:sz="0" w:space="0" w:color="auto"/>
                <w:left w:val="none" w:sz="0" w:space="0" w:color="auto"/>
                <w:bottom w:val="none" w:sz="0" w:space="0" w:color="auto"/>
                <w:right w:val="none" w:sz="0" w:space="0" w:color="auto"/>
              </w:divBdr>
            </w:div>
            <w:div w:id="1804272647">
              <w:marLeft w:val="0"/>
              <w:marRight w:val="0"/>
              <w:marTop w:val="0"/>
              <w:marBottom w:val="0"/>
              <w:divBdr>
                <w:top w:val="none" w:sz="0" w:space="0" w:color="auto"/>
                <w:left w:val="none" w:sz="0" w:space="0" w:color="auto"/>
                <w:bottom w:val="none" w:sz="0" w:space="0" w:color="auto"/>
                <w:right w:val="none" w:sz="0" w:space="0" w:color="auto"/>
              </w:divBdr>
            </w:div>
            <w:div w:id="2094205340">
              <w:marLeft w:val="0"/>
              <w:marRight w:val="0"/>
              <w:marTop w:val="0"/>
              <w:marBottom w:val="0"/>
              <w:divBdr>
                <w:top w:val="none" w:sz="0" w:space="0" w:color="auto"/>
                <w:left w:val="none" w:sz="0" w:space="0" w:color="auto"/>
                <w:bottom w:val="none" w:sz="0" w:space="0" w:color="auto"/>
                <w:right w:val="none" w:sz="0" w:space="0" w:color="auto"/>
              </w:divBdr>
            </w:div>
            <w:div w:id="907493154">
              <w:marLeft w:val="0"/>
              <w:marRight w:val="0"/>
              <w:marTop w:val="0"/>
              <w:marBottom w:val="0"/>
              <w:divBdr>
                <w:top w:val="none" w:sz="0" w:space="0" w:color="auto"/>
                <w:left w:val="none" w:sz="0" w:space="0" w:color="auto"/>
                <w:bottom w:val="none" w:sz="0" w:space="0" w:color="auto"/>
                <w:right w:val="none" w:sz="0" w:space="0" w:color="auto"/>
              </w:divBdr>
            </w:div>
            <w:div w:id="301614345">
              <w:marLeft w:val="0"/>
              <w:marRight w:val="0"/>
              <w:marTop w:val="0"/>
              <w:marBottom w:val="0"/>
              <w:divBdr>
                <w:top w:val="none" w:sz="0" w:space="0" w:color="auto"/>
                <w:left w:val="none" w:sz="0" w:space="0" w:color="auto"/>
                <w:bottom w:val="none" w:sz="0" w:space="0" w:color="auto"/>
                <w:right w:val="none" w:sz="0" w:space="0" w:color="auto"/>
              </w:divBdr>
            </w:div>
            <w:div w:id="2003921700">
              <w:marLeft w:val="0"/>
              <w:marRight w:val="0"/>
              <w:marTop w:val="0"/>
              <w:marBottom w:val="0"/>
              <w:divBdr>
                <w:top w:val="none" w:sz="0" w:space="0" w:color="auto"/>
                <w:left w:val="none" w:sz="0" w:space="0" w:color="auto"/>
                <w:bottom w:val="none" w:sz="0" w:space="0" w:color="auto"/>
                <w:right w:val="none" w:sz="0" w:space="0" w:color="auto"/>
              </w:divBdr>
            </w:div>
            <w:div w:id="1507671457">
              <w:marLeft w:val="0"/>
              <w:marRight w:val="0"/>
              <w:marTop w:val="0"/>
              <w:marBottom w:val="0"/>
              <w:divBdr>
                <w:top w:val="none" w:sz="0" w:space="0" w:color="auto"/>
                <w:left w:val="none" w:sz="0" w:space="0" w:color="auto"/>
                <w:bottom w:val="none" w:sz="0" w:space="0" w:color="auto"/>
                <w:right w:val="none" w:sz="0" w:space="0" w:color="auto"/>
              </w:divBdr>
            </w:div>
            <w:div w:id="1768500441">
              <w:marLeft w:val="0"/>
              <w:marRight w:val="0"/>
              <w:marTop w:val="0"/>
              <w:marBottom w:val="0"/>
              <w:divBdr>
                <w:top w:val="none" w:sz="0" w:space="0" w:color="auto"/>
                <w:left w:val="none" w:sz="0" w:space="0" w:color="auto"/>
                <w:bottom w:val="none" w:sz="0" w:space="0" w:color="auto"/>
                <w:right w:val="none" w:sz="0" w:space="0" w:color="auto"/>
              </w:divBdr>
            </w:div>
            <w:div w:id="617570785">
              <w:marLeft w:val="0"/>
              <w:marRight w:val="0"/>
              <w:marTop w:val="0"/>
              <w:marBottom w:val="0"/>
              <w:divBdr>
                <w:top w:val="none" w:sz="0" w:space="0" w:color="auto"/>
                <w:left w:val="none" w:sz="0" w:space="0" w:color="auto"/>
                <w:bottom w:val="none" w:sz="0" w:space="0" w:color="auto"/>
                <w:right w:val="none" w:sz="0" w:space="0" w:color="auto"/>
              </w:divBdr>
            </w:div>
            <w:div w:id="609623866">
              <w:marLeft w:val="0"/>
              <w:marRight w:val="0"/>
              <w:marTop w:val="0"/>
              <w:marBottom w:val="0"/>
              <w:divBdr>
                <w:top w:val="none" w:sz="0" w:space="0" w:color="auto"/>
                <w:left w:val="none" w:sz="0" w:space="0" w:color="auto"/>
                <w:bottom w:val="none" w:sz="0" w:space="0" w:color="auto"/>
                <w:right w:val="none" w:sz="0" w:space="0" w:color="auto"/>
              </w:divBdr>
            </w:div>
            <w:div w:id="202599407">
              <w:marLeft w:val="0"/>
              <w:marRight w:val="0"/>
              <w:marTop w:val="0"/>
              <w:marBottom w:val="0"/>
              <w:divBdr>
                <w:top w:val="none" w:sz="0" w:space="0" w:color="auto"/>
                <w:left w:val="none" w:sz="0" w:space="0" w:color="auto"/>
                <w:bottom w:val="none" w:sz="0" w:space="0" w:color="auto"/>
                <w:right w:val="none" w:sz="0" w:space="0" w:color="auto"/>
              </w:divBdr>
            </w:div>
            <w:div w:id="1259632633">
              <w:marLeft w:val="0"/>
              <w:marRight w:val="0"/>
              <w:marTop w:val="0"/>
              <w:marBottom w:val="0"/>
              <w:divBdr>
                <w:top w:val="none" w:sz="0" w:space="0" w:color="auto"/>
                <w:left w:val="none" w:sz="0" w:space="0" w:color="auto"/>
                <w:bottom w:val="none" w:sz="0" w:space="0" w:color="auto"/>
                <w:right w:val="none" w:sz="0" w:space="0" w:color="auto"/>
              </w:divBdr>
            </w:div>
            <w:div w:id="1036928886">
              <w:marLeft w:val="0"/>
              <w:marRight w:val="0"/>
              <w:marTop w:val="0"/>
              <w:marBottom w:val="0"/>
              <w:divBdr>
                <w:top w:val="none" w:sz="0" w:space="0" w:color="auto"/>
                <w:left w:val="none" w:sz="0" w:space="0" w:color="auto"/>
                <w:bottom w:val="none" w:sz="0" w:space="0" w:color="auto"/>
                <w:right w:val="none" w:sz="0" w:space="0" w:color="auto"/>
              </w:divBdr>
            </w:div>
            <w:div w:id="194470588">
              <w:marLeft w:val="0"/>
              <w:marRight w:val="0"/>
              <w:marTop w:val="0"/>
              <w:marBottom w:val="0"/>
              <w:divBdr>
                <w:top w:val="none" w:sz="0" w:space="0" w:color="auto"/>
                <w:left w:val="none" w:sz="0" w:space="0" w:color="auto"/>
                <w:bottom w:val="none" w:sz="0" w:space="0" w:color="auto"/>
                <w:right w:val="none" w:sz="0" w:space="0" w:color="auto"/>
              </w:divBdr>
            </w:div>
            <w:div w:id="2033918607">
              <w:marLeft w:val="0"/>
              <w:marRight w:val="0"/>
              <w:marTop w:val="0"/>
              <w:marBottom w:val="0"/>
              <w:divBdr>
                <w:top w:val="none" w:sz="0" w:space="0" w:color="auto"/>
                <w:left w:val="none" w:sz="0" w:space="0" w:color="auto"/>
                <w:bottom w:val="none" w:sz="0" w:space="0" w:color="auto"/>
                <w:right w:val="none" w:sz="0" w:space="0" w:color="auto"/>
              </w:divBdr>
            </w:div>
            <w:div w:id="1721858160">
              <w:marLeft w:val="0"/>
              <w:marRight w:val="0"/>
              <w:marTop w:val="0"/>
              <w:marBottom w:val="0"/>
              <w:divBdr>
                <w:top w:val="none" w:sz="0" w:space="0" w:color="auto"/>
                <w:left w:val="none" w:sz="0" w:space="0" w:color="auto"/>
                <w:bottom w:val="none" w:sz="0" w:space="0" w:color="auto"/>
                <w:right w:val="none" w:sz="0" w:space="0" w:color="auto"/>
              </w:divBdr>
            </w:div>
            <w:div w:id="284505242">
              <w:marLeft w:val="0"/>
              <w:marRight w:val="0"/>
              <w:marTop w:val="0"/>
              <w:marBottom w:val="0"/>
              <w:divBdr>
                <w:top w:val="none" w:sz="0" w:space="0" w:color="auto"/>
                <w:left w:val="none" w:sz="0" w:space="0" w:color="auto"/>
                <w:bottom w:val="none" w:sz="0" w:space="0" w:color="auto"/>
                <w:right w:val="none" w:sz="0" w:space="0" w:color="auto"/>
              </w:divBdr>
            </w:div>
            <w:div w:id="2094276417">
              <w:marLeft w:val="0"/>
              <w:marRight w:val="0"/>
              <w:marTop w:val="0"/>
              <w:marBottom w:val="0"/>
              <w:divBdr>
                <w:top w:val="none" w:sz="0" w:space="0" w:color="auto"/>
                <w:left w:val="none" w:sz="0" w:space="0" w:color="auto"/>
                <w:bottom w:val="none" w:sz="0" w:space="0" w:color="auto"/>
                <w:right w:val="none" w:sz="0" w:space="0" w:color="auto"/>
              </w:divBdr>
            </w:div>
            <w:div w:id="276445707">
              <w:marLeft w:val="0"/>
              <w:marRight w:val="0"/>
              <w:marTop w:val="0"/>
              <w:marBottom w:val="0"/>
              <w:divBdr>
                <w:top w:val="none" w:sz="0" w:space="0" w:color="auto"/>
                <w:left w:val="none" w:sz="0" w:space="0" w:color="auto"/>
                <w:bottom w:val="none" w:sz="0" w:space="0" w:color="auto"/>
                <w:right w:val="none" w:sz="0" w:space="0" w:color="auto"/>
              </w:divBdr>
            </w:div>
            <w:div w:id="1112242261">
              <w:marLeft w:val="0"/>
              <w:marRight w:val="0"/>
              <w:marTop w:val="0"/>
              <w:marBottom w:val="0"/>
              <w:divBdr>
                <w:top w:val="none" w:sz="0" w:space="0" w:color="auto"/>
                <w:left w:val="none" w:sz="0" w:space="0" w:color="auto"/>
                <w:bottom w:val="none" w:sz="0" w:space="0" w:color="auto"/>
                <w:right w:val="none" w:sz="0" w:space="0" w:color="auto"/>
              </w:divBdr>
            </w:div>
            <w:div w:id="17121188">
              <w:marLeft w:val="0"/>
              <w:marRight w:val="0"/>
              <w:marTop w:val="0"/>
              <w:marBottom w:val="0"/>
              <w:divBdr>
                <w:top w:val="none" w:sz="0" w:space="0" w:color="auto"/>
                <w:left w:val="none" w:sz="0" w:space="0" w:color="auto"/>
                <w:bottom w:val="none" w:sz="0" w:space="0" w:color="auto"/>
                <w:right w:val="none" w:sz="0" w:space="0" w:color="auto"/>
              </w:divBdr>
            </w:div>
            <w:div w:id="2143231523">
              <w:marLeft w:val="0"/>
              <w:marRight w:val="0"/>
              <w:marTop w:val="0"/>
              <w:marBottom w:val="0"/>
              <w:divBdr>
                <w:top w:val="none" w:sz="0" w:space="0" w:color="auto"/>
                <w:left w:val="none" w:sz="0" w:space="0" w:color="auto"/>
                <w:bottom w:val="none" w:sz="0" w:space="0" w:color="auto"/>
                <w:right w:val="none" w:sz="0" w:space="0" w:color="auto"/>
              </w:divBdr>
            </w:div>
            <w:div w:id="1055852924">
              <w:marLeft w:val="0"/>
              <w:marRight w:val="0"/>
              <w:marTop w:val="0"/>
              <w:marBottom w:val="0"/>
              <w:divBdr>
                <w:top w:val="none" w:sz="0" w:space="0" w:color="auto"/>
                <w:left w:val="none" w:sz="0" w:space="0" w:color="auto"/>
                <w:bottom w:val="none" w:sz="0" w:space="0" w:color="auto"/>
                <w:right w:val="none" w:sz="0" w:space="0" w:color="auto"/>
              </w:divBdr>
            </w:div>
            <w:div w:id="1763527886">
              <w:marLeft w:val="0"/>
              <w:marRight w:val="0"/>
              <w:marTop w:val="0"/>
              <w:marBottom w:val="0"/>
              <w:divBdr>
                <w:top w:val="none" w:sz="0" w:space="0" w:color="auto"/>
                <w:left w:val="none" w:sz="0" w:space="0" w:color="auto"/>
                <w:bottom w:val="none" w:sz="0" w:space="0" w:color="auto"/>
                <w:right w:val="none" w:sz="0" w:space="0" w:color="auto"/>
              </w:divBdr>
            </w:div>
            <w:div w:id="281692135">
              <w:marLeft w:val="0"/>
              <w:marRight w:val="0"/>
              <w:marTop w:val="0"/>
              <w:marBottom w:val="0"/>
              <w:divBdr>
                <w:top w:val="none" w:sz="0" w:space="0" w:color="auto"/>
                <w:left w:val="none" w:sz="0" w:space="0" w:color="auto"/>
                <w:bottom w:val="none" w:sz="0" w:space="0" w:color="auto"/>
                <w:right w:val="none" w:sz="0" w:space="0" w:color="auto"/>
              </w:divBdr>
            </w:div>
            <w:div w:id="54280879">
              <w:marLeft w:val="0"/>
              <w:marRight w:val="0"/>
              <w:marTop w:val="0"/>
              <w:marBottom w:val="0"/>
              <w:divBdr>
                <w:top w:val="none" w:sz="0" w:space="0" w:color="auto"/>
                <w:left w:val="none" w:sz="0" w:space="0" w:color="auto"/>
                <w:bottom w:val="none" w:sz="0" w:space="0" w:color="auto"/>
                <w:right w:val="none" w:sz="0" w:space="0" w:color="auto"/>
              </w:divBdr>
            </w:div>
            <w:div w:id="1320694589">
              <w:marLeft w:val="0"/>
              <w:marRight w:val="0"/>
              <w:marTop w:val="0"/>
              <w:marBottom w:val="0"/>
              <w:divBdr>
                <w:top w:val="none" w:sz="0" w:space="0" w:color="auto"/>
                <w:left w:val="none" w:sz="0" w:space="0" w:color="auto"/>
                <w:bottom w:val="none" w:sz="0" w:space="0" w:color="auto"/>
                <w:right w:val="none" w:sz="0" w:space="0" w:color="auto"/>
              </w:divBdr>
            </w:div>
            <w:div w:id="951937140">
              <w:marLeft w:val="0"/>
              <w:marRight w:val="0"/>
              <w:marTop w:val="0"/>
              <w:marBottom w:val="0"/>
              <w:divBdr>
                <w:top w:val="none" w:sz="0" w:space="0" w:color="auto"/>
                <w:left w:val="none" w:sz="0" w:space="0" w:color="auto"/>
                <w:bottom w:val="none" w:sz="0" w:space="0" w:color="auto"/>
                <w:right w:val="none" w:sz="0" w:space="0" w:color="auto"/>
              </w:divBdr>
            </w:div>
            <w:div w:id="1406998521">
              <w:marLeft w:val="0"/>
              <w:marRight w:val="0"/>
              <w:marTop w:val="0"/>
              <w:marBottom w:val="0"/>
              <w:divBdr>
                <w:top w:val="none" w:sz="0" w:space="0" w:color="auto"/>
                <w:left w:val="none" w:sz="0" w:space="0" w:color="auto"/>
                <w:bottom w:val="none" w:sz="0" w:space="0" w:color="auto"/>
                <w:right w:val="none" w:sz="0" w:space="0" w:color="auto"/>
              </w:divBdr>
            </w:div>
            <w:div w:id="794443769">
              <w:marLeft w:val="0"/>
              <w:marRight w:val="0"/>
              <w:marTop w:val="0"/>
              <w:marBottom w:val="0"/>
              <w:divBdr>
                <w:top w:val="none" w:sz="0" w:space="0" w:color="auto"/>
                <w:left w:val="none" w:sz="0" w:space="0" w:color="auto"/>
                <w:bottom w:val="none" w:sz="0" w:space="0" w:color="auto"/>
                <w:right w:val="none" w:sz="0" w:space="0" w:color="auto"/>
              </w:divBdr>
            </w:div>
            <w:div w:id="1467119529">
              <w:marLeft w:val="0"/>
              <w:marRight w:val="0"/>
              <w:marTop w:val="0"/>
              <w:marBottom w:val="0"/>
              <w:divBdr>
                <w:top w:val="none" w:sz="0" w:space="0" w:color="auto"/>
                <w:left w:val="none" w:sz="0" w:space="0" w:color="auto"/>
                <w:bottom w:val="none" w:sz="0" w:space="0" w:color="auto"/>
                <w:right w:val="none" w:sz="0" w:space="0" w:color="auto"/>
              </w:divBdr>
            </w:div>
            <w:div w:id="806093750">
              <w:marLeft w:val="0"/>
              <w:marRight w:val="0"/>
              <w:marTop w:val="0"/>
              <w:marBottom w:val="0"/>
              <w:divBdr>
                <w:top w:val="none" w:sz="0" w:space="0" w:color="auto"/>
                <w:left w:val="none" w:sz="0" w:space="0" w:color="auto"/>
                <w:bottom w:val="none" w:sz="0" w:space="0" w:color="auto"/>
                <w:right w:val="none" w:sz="0" w:space="0" w:color="auto"/>
              </w:divBdr>
            </w:div>
            <w:div w:id="1412851040">
              <w:marLeft w:val="0"/>
              <w:marRight w:val="0"/>
              <w:marTop w:val="0"/>
              <w:marBottom w:val="0"/>
              <w:divBdr>
                <w:top w:val="none" w:sz="0" w:space="0" w:color="auto"/>
                <w:left w:val="none" w:sz="0" w:space="0" w:color="auto"/>
                <w:bottom w:val="none" w:sz="0" w:space="0" w:color="auto"/>
                <w:right w:val="none" w:sz="0" w:space="0" w:color="auto"/>
              </w:divBdr>
            </w:div>
            <w:div w:id="1059674341">
              <w:marLeft w:val="0"/>
              <w:marRight w:val="0"/>
              <w:marTop w:val="0"/>
              <w:marBottom w:val="0"/>
              <w:divBdr>
                <w:top w:val="none" w:sz="0" w:space="0" w:color="auto"/>
                <w:left w:val="none" w:sz="0" w:space="0" w:color="auto"/>
                <w:bottom w:val="none" w:sz="0" w:space="0" w:color="auto"/>
                <w:right w:val="none" w:sz="0" w:space="0" w:color="auto"/>
              </w:divBdr>
            </w:div>
            <w:div w:id="1568568235">
              <w:marLeft w:val="0"/>
              <w:marRight w:val="0"/>
              <w:marTop w:val="0"/>
              <w:marBottom w:val="0"/>
              <w:divBdr>
                <w:top w:val="none" w:sz="0" w:space="0" w:color="auto"/>
                <w:left w:val="none" w:sz="0" w:space="0" w:color="auto"/>
                <w:bottom w:val="none" w:sz="0" w:space="0" w:color="auto"/>
                <w:right w:val="none" w:sz="0" w:space="0" w:color="auto"/>
              </w:divBdr>
            </w:div>
            <w:div w:id="483818145">
              <w:marLeft w:val="0"/>
              <w:marRight w:val="0"/>
              <w:marTop w:val="0"/>
              <w:marBottom w:val="0"/>
              <w:divBdr>
                <w:top w:val="none" w:sz="0" w:space="0" w:color="auto"/>
                <w:left w:val="none" w:sz="0" w:space="0" w:color="auto"/>
                <w:bottom w:val="none" w:sz="0" w:space="0" w:color="auto"/>
                <w:right w:val="none" w:sz="0" w:space="0" w:color="auto"/>
              </w:divBdr>
            </w:div>
            <w:div w:id="755788677">
              <w:marLeft w:val="0"/>
              <w:marRight w:val="0"/>
              <w:marTop w:val="0"/>
              <w:marBottom w:val="0"/>
              <w:divBdr>
                <w:top w:val="none" w:sz="0" w:space="0" w:color="auto"/>
                <w:left w:val="none" w:sz="0" w:space="0" w:color="auto"/>
                <w:bottom w:val="none" w:sz="0" w:space="0" w:color="auto"/>
                <w:right w:val="none" w:sz="0" w:space="0" w:color="auto"/>
              </w:divBdr>
            </w:div>
            <w:div w:id="1699894714">
              <w:marLeft w:val="0"/>
              <w:marRight w:val="0"/>
              <w:marTop w:val="0"/>
              <w:marBottom w:val="0"/>
              <w:divBdr>
                <w:top w:val="none" w:sz="0" w:space="0" w:color="auto"/>
                <w:left w:val="none" w:sz="0" w:space="0" w:color="auto"/>
                <w:bottom w:val="none" w:sz="0" w:space="0" w:color="auto"/>
                <w:right w:val="none" w:sz="0" w:space="0" w:color="auto"/>
              </w:divBdr>
            </w:div>
            <w:div w:id="1949269523">
              <w:marLeft w:val="0"/>
              <w:marRight w:val="0"/>
              <w:marTop w:val="0"/>
              <w:marBottom w:val="0"/>
              <w:divBdr>
                <w:top w:val="none" w:sz="0" w:space="0" w:color="auto"/>
                <w:left w:val="none" w:sz="0" w:space="0" w:color="auto"/>
                <w:bottom w:val="none" w:sz="0" w:space="0" w:color="auto"/>
                <w:right w:val="none" w:sz="0" w:space="0" w:color="auto"/>
              </w:divBdr>
            </w:div>
            <w:div w:id="1192380664">
              <w:marLeft w:val="0"/>
              <w:marRight w:val="0"/>
              <w:marTop w:val="0"/>
              <w:marBottom w:val="0"/>
              <w:divBdr>
                <w:top w:val="none" w:sz="0" w:space="0" w:color="auto"/>
                <w:left w:val="none" w:sz="0" w:space="0" w:color="auto"/>
                <w:bottom w:val="none" w:sz="0" w:space="0" w:color="auto"/>
                <w:right w:val="none" w:sz="0" w:space="0" w:color="auto"/>
              </w:divBdr>
            </w:div>
            <w:div w:id="2020430247">
              <w:marLeft w:val="0"/>
              <w:marRight w:val="0"/>
              <w:marTop w:val="0"/>
              <w:marBottom w:val="0"/>
              <w:divBdr>
                <w:top w:val="none" w:sz="0" w:space="0" w:color="auto"/>
                <w:left w:val="none" w:sz="0" w:space="0" w:color="auto"/>
                <w:bottom w:val="none" w:sz="0" w:space="0" w:color="auto"/>
                <w:right w:val="none" w:sz="0" w:space="0" w:color="auto"/>
              </w:divBdr>
            </w:div>
            <w:div w:id="587271791">
              <w:marLeft w:val="0"/>
              <w:marRight w:val="0"/>
              <w:marTop w:val="0"/>
              <w:marBottom w:val="0"/>
              <w:divBdr>
                <w:top w:val="none" w:sz="0" w:space="0" w:color="auto"/>
                <w:left w:val="none" w:sz="0" w:space="0" w:color="auto"/>
                <w:bottom w:val="none" w:sz="0" w:space="0" w:color="auto"/>
                <w:right w:val="none" w:sz="0" w:space="0" w:color="auto"/>
              </w:divBdr>
            </w:div>
            <w:div w:id="1417094234">
              <w:marLeft w:val="0"/>
              <w:marRight w:val="0"/>
              <w:marTop w:val="0"/>
              <w:marBottom w:val="0"/>
              <w:divBdr>
                <w:top w:val="none" w:sz="0" w:space="0" w:color="auto"/>
                <w:left w:val="none" w:sz="0" w:space="0" w:color="auto"/>
                <w:bottom w:val="none" w:sz="0" w:space="0" w:color="auto"/>
                <w:right w:val="none" w:sz="0" w:space="0" w:color="auto"/>
              </w:divBdr>
            </w:div>
            <w:div w:id="828791974">
              <w:marLeft w:val="0"/>
              <w:marRight w:val="0"/>
              <w:marTop w:val="0"/>
              <w:marBottom w:val="0"/>
              <w:divBdr>
                <w:top w:val="none" w:sz="0" w:space="0" w:color="auto"/>
                <w:left w:val="none" w:sz="0" w:space="0" w:color="auto"/>
                <w:bottom w:val="none" w:sz="0" w:space="0" w:color="auto"/>
                <w:right w:val="none" w:sz="0" w:space="0" w:color="auto"/>
              </w:divBdr>
            </w:div>
            <w:div w:id="1823156775">
              <w:marLeft w:val="0"/>
              <w:marRight w:val="0"/>
              <w:marTop w:val="0"/>
              <w:marBottom w:val="0"/>
              <w:divBdr>
                <w:top w:val="none" w:sz="0" w:space="0" w:color="auto"/>
                <w:left w:val="none" w:sz="0" w:space="0" w:color="auto"/>
                <w:bottom w:val="none" w:sz="0" w:space="0" w:color="auto"/>
                <w:right w:val="none" w:sz="0" w:space="0" w:color="auto"/>
              </w:divBdr>
            </w:div>
            <w:div w:id="709838710">
              <w:marLeft w:val="0"/>
              <w:marRight w:val="0"/>
              <w:marTop w:val="0"/>
              <w:marBottom w:val="0"/>
              <w:divBdr>
                <w:top w:val="none" w:sz="0" w:space="0" w:color="auto"/>
                <w:left w:val="none" w:sz="0" w:space="0" w:color="auto"/>
                <w:bottom w:val="none" w:sz="0" w:space="0" w:color="auto"/>
                <w:right w:val="none" w:sz="0" w:space="0" w:color="auto"/>
              </w:divBdr>
            </w:div>
            <w:div w:id="306515638">
              <w:marLeft w:val="0"/>
              <w:marRight w:val="0"/>
              <w:marTop w:val="0"/>
              <w:marBottom w:val="0"/>
              <w:divBdr>
                <w:top w:val="none" w:sz="0" w:space="0" w:color="auto"/>
                <w:left w:val="none" w:sz="0" w:space="0" w:color="auto"/>
                <w:bottom w:val="none" w:sz="0" w:space="0" w:color="auto"/>
                <w:right w:val="none" w:sz="0" w:space="0" w:color="auto"/>
              </w:divBdr>
            </w:div>
            <w:div w:id="1517380632">
              <w:marLeft w:val="0"/>
              <w:marRight w:val="0"/>
              <w:marTop w:val="0"/>
              <w:marBottom w:val="0"/>
              <w:divBdr>
                <w:top w:val="none" w:sz="0" w:space="0" w:color="auto"/>
                <w:left w:val="none" w:sz="0" w:space="0" w:color="auto"/>
                <w:bottom w:val="none" w:sz="0" w:space="0" w:color="auto"/>
                <w:right w:val="none" w:sz="0" w:space="0" w:color="auto"/>
              </w:divBdr>
            </w:div>
            <w:div w:id="2138184521">
              <w:marLeft w:val="0"/>
              <w:marRight w:val="0"/>
              <w:marTop w:val="0"/>
              <w:marBottom w:val="0"/>
              <w:divBdr>
                <w:top w:val="none" w:sz="0" w:space="0" w:color="auto"/>
                <w:left w:val="none" w:sz="0" w:space="0" w:color="auto"/>
                <w:bottom w:val="none" w:sz="0" w:space="0" w:color="auto"/>
                <w:right w:val="none" w:sz="0" w:space="0" w:color="auto"/>
              </w:divBdr>
            </w:div>
            <w:div w:id="1022439813">
              <w:marLeft w:val="0"/>
              <w:marRight w:val="0"/>
              <w:marTop w:val="0"/>
              <w:marBottom w:val="0"/>
              <w:divBdr>
                <w:top w:val="none" w:sz="0" w:space="0" w:color="auto"/>
                <w:left w:val="none" w:sz="0" w:space="0" w:color="auto"/>
                <w:bottom w:val="none" w:sz="0" w:space="0" w:color="auto"/>
                <w:right w:val="none" w:sz="0" w:space="0" w:color="auto"/>
              </w:divBdr>
            </w:div>
            <w:div w:id="1298681128">
              <w:marLeft w:val="0"/>
              <w:marRight w:val="0"/>
              <w:marTop w:val="0"/>
              <w:marBottom w:val="0"/>
              <w:divBdr>
                <w:top w:val="none" w:sz="0" w:space="0" w:color="auto"/>
                <w:left w:val="none" w:sz="0" w:space="0" w:color="auto"/>
                <w:bottom w:val="none" w:sz="0" w:space="0" w:color="auto"/>
                <w:right w:val="none" w:sz="0" w:space="0" w:color="auto"/>
              </w:divBdr>
            </w:div>
            <w:div w:id="123087022">
              <w:marLeft w:val="0"/>
              <w:marRight w:val="0"/>
              <w:marTop w:val="0"/>
              <w:marBottom w:val="0"/>
              <w:divBdr>
                <w:top w:val="none" w:sz="0" w:space="0" w:color="auto"/>
                <w:left w:val="none" w:sz="0" w:space="0" w:color="auto"/>
                <w:bottom w:val="none" w:sz="0" w:space="0" w:color="auto"/>
                <w:right w:val="none" w:sz="0" w:space="0" w:color="auto"/>
              </w:divBdr>
            </w:div>
            <w:div w:id="486440390">
              <w:marLeft w:val="0"/>
              <w:marRight w:val="0"/>
              <w:marTop w:val="0"/>
              <w:marBottom w:val="0"/>
              <w:divBdr>
                <w:top w:val="none" w:sz="0" w:space="0" w:color="auto"/>
                <w:left w:val="none" w:sz="0" w:space="0" w:color="auto"/>
                <w:bottom w:val="none" w:sz="0" w:space="0" w:color="auto"/>
                <w:right w:val="none" w:sz="0" w:space="0" w:color="auto"/>
              </w:divBdr>
            </w:div>
            <w:div w:id="867181200">
              <w:marLeft w:val="0"/>
              <w:marRight w:val="0"/>
              <w:marTop w:val="0"/>
              <w:marBottom w:val="0"/>
              <w:divBdr>
                <w:top w:val="none" w:sz="0" w:space="0" w:color="auto"/>
                <w:left w:val="none" w:sz="0" w:space="0" w:color="auto"/>
                <w:bottom w:val="none" w:sz="0" w:space="0" w:color="auto"/>
                <w:right w:val="none" w:sz="0" w:space="0" w:color="auto"/>
              </w:divBdr>
            </w:div>
            <w:div w:id="2097357079">
              <w:marLeft w:val="0"/>
              <w:marRight w:val="0"/>
              <w:marTop w:val="0"/>
              <w:marBottom w:val="0"/>
              <w:divBdr>
                <w:top w:val="none" w:sz="0" w:space="0" w:color="auto"/>
                <w:left w:val="none" w:sz="0" w:space="0" w:color="auto"/>
                <w:bottom w:val="none" w:sz="0" w:space="0" w:color="auto"/>
                <w:right w:val="none" w:sz="0" w:space="0" w:color="auto"/>
              </w:divBdr>
            </w:div>
            <w:div w:id="140931602">
              <w:marLeft w:val="0"/>
              <w:marRight w:val="0"/>
              <w:marTop w:val="0"/>
              <w:marBottom w:val="0"/>
              <w:divBdr>
                <w:top w:val="none" w:sz="0" w:space="0" w:color="auto"/>
                <w:left w:val="none" w:sz="0" w:space="0" w:color="auto"/>
                <w:bottom w:val="none" w:sz="0" w:space="0" w:color="auto"/>
                <w:right w:val="none" w:sz="0" w:space="0" w:color="auto"/>
              </w:divBdr>
            </w:div>
            <w:div w:id="1136218462">
              <w:marLeft w:val="0"/>
              <w:marRight w:val="0"/>
              <w:marTop w:val="0"/>
              <w:marBottom w:val="0"/>
              <w:divBdr>
                <w:top w:val="none" w:sz="0" w:space="0" w:color="auto"/>
                <w:left w:val="none" w:sz="0" w:space="0" w:color="auto"/>
                <w:bottom w:val="none" w:sz="0" w:space="0" w:color="auto"/>
                <w:right w:val="none" w:sz="0" w:space="0" w:color="auto"/>
              </w:divBdr>
            </w:div>
            <w:div w:id="479075605">
              <w:marLeft w:val="0"/>
              <w:marRight w:val="0"/>
              <w:marTop w:val="0"/>
              <w:marBottom w:val="0"/>
              <w:divBdr>
                <w:top w:val="none" w:sz="0" w:space="0" w:color="auto"/>
                <w:left w:val="none" w:sz="0" w:space="0" w:color="auto"/>
                <w:bottom w:val="none" w:sz="0" w:space="0" w:color="auto"/>
                <w:right w:val="none" w:sz="0" w:space="0" w:color="auto"/>
              </w:divBdr>
            </w:div>
            <w:div w:id="1063673323">
              <w:marLeft w:val="0"/>
              <w:marRight w:val="0"/>
              <w:marTop w:val="0"/>
              <w:marBottom w:val="0"/>
              <w:divBdr>
                <w:top w:val="none" w:sz="0" w:space="0" w:color="auto"/>
                <w:left w:val="none" w:sz="0" w:space="0" w:color="auto"/>
                <w:bottom w:val="none" w:sz="0" w:space="0" w:color="auto"/>
                <w:right w:val="none" w:sz="0" w:space="0" w:color="auto"/>
              </w:divBdr>
            </w:div>
            <w:div w:id="641033827">
              <w:marLeft w:val="0"/>
              <w:marRight w:val="0"/>
              <w:marTop w:val="0"/>
              <w:marBottom w:val="0"/>
              <w:divBdr>
                <w:top w:val="none" w:sz="0" w:space="0" w:color="auto"/>
                <w:left w:val="none" w:sz="0" w:space="0" w:color="auto"/>
                <w:bottom w:val="none" w:sz="0" w:space="0" w:color="auto"/>
                <w:right w:val="none" w:sz="0" w:space="0" w:color="auto"/>
              </w:divBdr>
            </w:div>
            <w:div w:id="125855455">
              <w:marLeft w:val="0"/>
              <w:marRight w:val="0"/>
              <w:marTop w:val="0"/>
              <w:marBottom w:val="0"/>
              <w:divBdr>
                <w:top w:val="none" w:sz="0" w:space="0" w:color="auto"/>
                <w:left w:val="none" w:sz="0" w:space="0" w:color="auto"/>
                <w:bottom w:val="none" w:sz="0" w:space="0" w:color="auto"/>
                <w:right w:val="none" w:sz="0" w:space="0" w:color="auto"/>
              </w:divBdr>
            </w:div>
            <w:div w:id="530801951">
              <w:marLeft w:val="0"/>
              <w:marRight w:val="0"/>
              <w:marTop w:val="0"/>
              <w:marBottom w:val="0"/>
              <w:divBdr>
                <w:top w:val="none" w:sz="0" w:space="0" w:color="auto"/>
                <w:left w:val="none" w:sz="0" w:space="0" w:color="auto"/>
                <w:bottom w:val="none" w:sz="0" w:space="0" w:color="auto"/>
                <w:right w:val="none" w:sz="0" w:space="0" w:color="auto"/>
              </w:divBdr>
            </w:div>
            <w:div w:id="43454880">
              <w:marLeft w:val="0"/>
              <w:marRight w:val="0"/>
              <w:marTop w:val="0"/>
              <w:marBottom w:val="0"/>
              <w:divBdr>
                <w:top w:val="none" w:sz="0" w:space="0" w:color="auto"/>
                <w:left w:val="none" w:sz="0" w:space="0" w:color="auto"/>
                <w:bottom w:val="none" w:sz="0" w:space="0" w:color="auto"/>
                <w:right w:val="none" w:sz="0" w:space="0" w:color="auto"/>
              </w:divBdr>
            </w:div>
            <w:div w:id="571963010">
              <w:marLeft w:val="0"/>
              <w:marRight w:val="0"/>
              <w:marTop w:val="0"/>
              <w:marBottom w:val="0"/>
              <w:divBdr>
                <w:top w:val="none" w:sz="0" w:space="0" w:color="auto"/>
                <w:left w:val="none" w:sz="0" w:space="0" w:color="auto"/>
                <w:bottom w:val="none" w:sz="0" w:space="0" w:color="auto"/>
                <w:right w:val="none" w:sz="0" w:space="0" w:color="auto"/>
              </w:divBdr>
            </w:div>
            <w:div w:id="1933929558">
              <w:marLeft w:val="0"/>
              <w:marRight w:val="0"/>
              <w:marTop w:val="0"/>
              <w:marBottom w:val="0"/>
              <w:divBdr>
                <w:top w:val="none" w:sz="0" w:space="0" w:color="auto"/>
                <w:left w:val="none" w:sz="0" w:space="0" w:color="auto"/>
                <w:bottom w:val="none" w:sz="0" w:space="0" w:color="auto"/>
                <w:right w:val="none" w:sz="0" w:space="0" w:color="auto"/>
              </w:divBdr>
            </w:div>
            <w:div w:id="1052313313">
              <w:marLeft w:val="0"/>
              <w:marRight w:val="0"/>
              <w:marTop w:val="0"/>
              <w:marBottom w:val="0"/>
              <w:divBdr>
                <w:top w:val="none" w:sz="0" w:space="0" w:color="auto"/>
                <w:left w:val="none" w:sz="0" w:space="0" w:color="auto"/>
                <w:bottom w:val="none" w:sz="0" w:space="0" w:color="auto"/>
                <w:right w:val="none" w:sz="0" w:space="0" w:color="auto"/>
              </w:divBdr>
            </w:div>
            <w:div w:id="2049261598">
              <w:marLeft w:val="0"/>
              <w:marRight w:val="0"/>
              <w:marTop w:val="0"/>
              <w:marBottom w:val="0"/>
              <w:divBdr>
                <w:top w:val="none" w:sz="0" w:space="0" w:color="auto"/>
                <w:left w:val="none" w:sz="0" w:space="0" w:color="auto"/>
                <w:bottom w:val="none" w:sz="0" w:space="0" w:color="auto"/>
                <w:right w:val="none" w:sz="0" w:space="0" w:color="auto"/>
              </w:divBdr>
            </w:div>
            <w:div w:id="1466200276">
              <w:marLeft w:val="0"/>
              <w:marRight w:val="0"/>
              <w:marTop w:val="0"/>
              <w:marBottom w:val="0"/>
              <w:divBdr>
                <w:top w:val="none" w:sz="0" w:space="0" w:color="auto"/>
                <w:left w:val="none" w:sz="0" w:space="0" w:color="auto"/>
                <w:bottom w:val="none" w:sz="0" w:space="0" w:color="auto"/>
                <w:right w:val="none" w:sz="0" w:space="0" w:color="auto"/>
              </w:divBdr>
            </w:div>
            <w:div w:id="642855635">
              <w:marLeft w:val="0"/>
              <w:marRight w:val="0"/>
              <w:marTop w:val="0"/>
              <w:marBottom w:val="0"/>
              <w:divBdr>
                <w:top w:val="none" w:sz="0" w:space="0" w:color="auto"/>
                <w:left w:val="none" w:sz="0" w:space="0" w:color="auto"/>
                <w:bottom w:val="none" w:sz="0" w:space="0" w:color="auto"/>
                <w:right w:val="none" w:sz="0" w:space="0" w:color="auto"/>
              </w:divBdr>
            </w:div>
            <w:div w:id="1427261565">
              <w:marLeft w:val="0"/>
              <w:marRight w:val="0"/>
              <w:marTop w:val="0"/>
              <w:marBottom w:val="0"/>
              <w:divBdr>
                <w:top w:val="none" w:sz="0" w:space="0" w:color="auto"/>
                <w:left w:val="none" w:sz="0" w:space="0" w:color="auto"/>
                <w:bottom w:val="none" w:sz="0" w:space="0" w:color="auto"/>
                <w:right w:val="none" w:sz="0" w:space="0" w:color="auto"/>
              </w:divBdr>
            </w:div>
            <w:div w:id="71466172">
              <w:marLeft w:val="0"/>
              <w:marRight w:val="0"/>
              <w:marTop w:val="0"/>
              <w:marBottom w:val="0"/>
              <w:divBdr>
                <w:top w:val="none" w:sz="0" w:space="0" w:color="auto"/>
                <w:left w:val="none" w:sz="0" w:space="0" w:color="auto"/>
                <w:bottom w:val="none" w:sz="0" w:space="0" w:color="auto"/>
                <w:right w:val="none" w:sz="0" w:space="0" w:color="auto"/>
              </w:divBdr>
            </w:div>
            <w:div w:id="1832062059">
              <w:marLeft w:val="0"/>
              <w:marRight w:val="0"/>
              <w:marTop w:val="0"/>
              <w:marBottom w:val="0"/>
              <w:divBdr>
                <w:top w:val="none" w:sz="0" w:space="0" w:color="auto"/>
                <w:left w:val="none" w:sz="0" w:space="0" w:color="auto"/>
                <w:bottom w:val="none" w:sz="0" w:space="0" w:color="auto"/>
                <w:right w:val="none" w:sz="0" w:space="0" w:color="auto"/>
              </w:divBdr>
            </w:div>
            <w:div w:id="1675768066">
              <w:marLeft w:val="0"/>
              <w:marRight w:val="0"/>
              <w:marTop w:val="0"/>
              <w:marBottom w:val="0"/>
              <w:divBdr>
                <w:top w:val="none" w:sz="0" w:space="0" w:color="auto"/>
                <w:left w:val="none" w:sz="0" w:space="0" w:color="auto"/>
                <w:bottom w:val="none" w:sz="0" w:space="0" w:color="auto"/>
                <w:right w:val="none" w:sz="0" w:space="0" w:color="auto"/>
              </w:divBdr>
            </w:div>
            <w:div w:id="814221417">
              <w:marLeft w:val="0"/>
              <w:marRight w:val="0"/>
              <w:marTop w:val="0"/>
              <w:marBottom w:val="0"/>
              <w:divBdr>
                <w:top w:val="none" w:sz="0" w:space="0" w:color="auto"/>
                <w:left w:val="none" w:sz="0" w:space="0" w:color="auto"/>
                <w:bottom w:val="none" w:sz="0" w:space="0" w:color="auto"/>
                <w:right w:val="none" w:sz="0" w:space="0" w:color="auto"/>
              </w:divBdr>
            </w:div>
            <w:div w:id="585385914">
              <w:marLeft w:val="0"/>
              <w:marRight w:val="0"/>
              <w:marTop w:val="0"/>
              <w:marBottom w:val="0"/>
              <w:divBdr>
                <w:top w:val="none" w:sz="0" w:space="0" w:color="auto"/>
                <w:left w:val="none" w:sz="0" w:space="0" w:color="auto"/>
                <w:bottom w:val="none" w:sz="0" w:space="0" w:color="auto"/>
                <w:right w:val="none" w:sz="0" w:space="0" w:color="auto"/>
              </w:divBdr>
            </w:div>
            <w:div w:id="1092165610">
              <w:marLeft w:val="0"/>
              <w:marRight w:val="0"/>
              <w:marTop w:val="0"/>
              <w:marBottom w:val="0"/>
              <w:divBdr>
                <w:top w:val="none" w:sz="0" w:space="0" w:color="auto"/>
                <w:left w:val="none" w:sz="0" w:space="0" w:color="auto"/>
                <w:bottom w:val="none" w:sz="0" w:space="0" w:color="auto"/>
                <w:right w:val="none" w:sz="0" w:space="0" w:color="auto"/>
              </w:divBdr>
            </w:div>
            <w:div w:id="1689871402">
              <w:marLeft w:val="0"/>
              <w:marRight w:val="0"/>
              <w:marTop w:val="0"/>
              <w:marBottom w:val="0"/>
              <w:divBdr>
                <w:top w:val="none" w:sz="0" w:space="0" w:color="auto"/>
                <w:left w:val="none" w:sz="0" w:space="0" w:color="auto"/>
                <w:bottom w:val="none" w:sz="0" w:space="0" w:color="auto"/>
                <w:right w:val="none" w:sz="0" w:space="0" w:color="auto"/>
              </w:divBdr>
            </w:div>
            <w:div w:id="914701374">
              <w:marLeft w:val="0"/>
              <w:marRight w:val="0"/>
              <w:marTop w:val="0"/>
              <w:marBottom w:val="0"/>
              <w:divBdr>
                <w:top w:val="none" w:sz="0" w:space="0" w:color="auto"/>
                <w:left w:val="none" w:sz="0" w:space="0" w:color="auto"/>
                <w:bottom w:val="none" w:sz="0" w:space="0" w:color="auto"/>
                <w:right w:val="none" w:sz="0" w:space="0" w:color="auto"/>
              </w:divBdr>
            </w:div>
            <w:div w:id="599489072">
              <w:marLeft w:val="0"/>
              <w:marRight w:val="0"/>
              <w:marTop w:val="0"/>
              <w:marBottom w:val="0"/>
              <w:divBdr>
                <w:top w:val="none" w:sz="0" w:space="0" w:color="auto"/>
                <w:left w:val="none" w:sz="0" w:space="0" w:color="auto"/>
                <w:bottom w:val="none" w:sz="0" w:space="0" w:color="auto"/>
                <w:right w:val="none" w:sz="0" w:space="0" w:color="auto"/>
              </w:divBdr>
            </w:div>
            <w:div w:id="834151287">
              <w:marLeft w:val="0"/>
              <w:marRight w:val="0"/>
              <w:marTop w:val="0"/>
              <w:marBottom w:val="0"/>
              <w:divBdr>
                <w:top w:val="none" w:sz="0" w:space="0" w:color="auto"/>
                <w:left w:val="none" w:sz="0" w:space="0" w:color="auto"/>
                <w:bottom w:val="none" w:sz="0" w:space="0" w:color="auto"/>
                <w:right w:val="none" w:sz="0" w:space="0" w:color="auto"/>
              </w:divBdr>
            </w:div>
            <w:div w:id="635112745">
              <w:marLeft w:val="0"/>
              <w:marRight w:val="0"/>
              <w:marTop w:val="0"/>
              <w:marBottom w:val="0"/>
              <w:divBdr>
                <w:top w:val="none" w:sz="0" w:space="0" w:color="auto"/>
                <w:left w:val="none" w:sz="0" w:space="0" w:color="auto"/>
                <w:bottom w:val="none" w:sz="0" w:space="0" w:color="auto"/>
                <w:right w:val="none" w:sz="0" w:space="0" w:color="auto"/>
              </w:divBdr>
            </w:div>
            <w:div w:id="1924030302">
              <w:marLeft w:val="0"/>
              <w:marRight w:val="0"/>
              <w:marTop w:val="0"/>
              <w:marBottom w:val="0"/>
              <w:divBdr>
                <w:top w:val="none" w:sz="0" w:space="0" w:color="auto"/>
                <w:left w:val="none" w:sz="0" w:space="0" w:color="auto"/>
                <w:bottom w:val="none" w:sz="0" w:space="0" w:color="auto"/>
                <w:right w:val="none" w:sz="0" w:space="0" w:color="auto"/>
              </w:divBdr>
            </w:div>
            <w:div w:id="898437331">
              <w:marLeft w:val="0"/>
              <w:marRight w:val="0"/>
              <w:marTop w:val="0"/>
              <w:marBottom w:val="0"/>
              <w:divBdr>
                <w:top w:val="none" w:sz="0" w:space="0" w:color="auto"/>
                <w:left w:val="none" w:sz="0" w:space="0" w:color="auto"/>
                <w:bottom w:val="none" w:sz="0" w:space="0" w:color="auto"/>
                <w:right w:val="none" w:sz="0" w:space="0" w:color="auto"/>
              </w:divBdr>
            </w:div>
            <w:div w:id="1852603901">
              <w:marLeft w:val="0"/>
              <w:marRight w:val="0"/>
              <w:marTop w:val="0"/>
              <w:marBottom w:val="0"/>
              <w:divBdr>
                <w:top w:val="none" w:sz="0" w:space="0" w:color="auto"/>
                <w:left w:val="none" w:sz="0" w:space="0" w:color="auto"/>
                <w:bottom w:val="none" w:sz="0" w:space="0" w:color="auto"/>
                <w:right w:val="none" w:sz="0" w:space="0" w:color="auto"/>
              </w:divBdr>
            </w:div>
            <w:div w:id="140123063">
              <w:marLeft w:val="0"/>
              <w:marRight w:val="0"/>
              <w:marTop w:val="0"/>
              <w:marBottom w:val="0"/>
              <w:divBdr>
                <w:top w:val="none" w:sz="0" w:space="0" w:color="auto"/>
                <w:left w:val="none" w:sz="0" w:space="0" w:color="auto"/>
                <w:bottom w:val="none" w:sz="0" w:space="0" w:color="auto"/>
                <w:right w:val="none" w:sz="0" w:space="0" w:color="auto"/>
              </w:divBdr>
            </w:div>
            <w:div w:id="1149590510">
              <w:marLeft w:val="0"/>
              <w:marRight w:val="0"/>
              <w:marTop w:val="0"/>
              <w:marBottom w:val="0"/>
              <w:divBdr>
                <w:top w:val="none" w:sz="0" w:space="0" w:color="auto"/>
                <w:left w:val="none" w:sz="0" w:space="0" w:color="auto"/>
                <w:bottom w:val="none" w:sz="0" w:space="0" w:color="auto"/>
                <w:right w:val="none" w:sz="0" w:space="0" w:color="auto"/>
              </w:divBdr>
            </w:div>
            <w:div w:id="1371027872">
              <w:marLeft w:val="0"/>
              <w:marRight w:val="0"/>
              <w:marTop w:val="0"/>
              <w:marBottom w:val="0"/>
              <w:divBdr>
                <w:top w:val="none" w:sz="0" w:space="0" w:color="auto"/>
                <w:left w:val="none" w:sz="0" w:space="0" w:color="auto"/>
                <w:bottom w:val="none" w:sz="0" w:space="0" w:color="auto"/>
                <w:right w:val="none" w:sz="0" w:space="0" w:color="auto"/>
              </w:divBdr>
            </w:div>
            <w:div w:id="1367945586">
              <w:marLeft w:val="0"/>
              <w:marRight w:val="0"/>
              <w:marTop w:val="0"/>
              <w:marBottom w:val="0"/>
              <w:divBdr>
                <w:top w:val="none" w:sz="0" w:space="0" w:color="auto"/>
                <w:left w:val="none" w:sz="0" w:space="0" w:color="auto"/>
                <w:bottom w:val="none" w:sz="0" w:space="0" w:color="auto"/>
                <w:right w:val="none" w:sz="0" w:space="0" w:color="auto"/>
              </w:divBdr>
            </w:div>
            <w:div w:id="2072650158">
              <w:marLeft w:val="0"/>
              <w:marRight w:val="0"/>
              <w:marTop w:val="0"/>
              <w:marBottom w:val="0"/>
              <w:divBdr>
                <w:top w:val="none" w:sz="0" w:space="0" w:color="auto"/>
                <w:left w:val="none" w:sz="0" w:space="0" w:color="auto"/>
                <w:bottom w:val="none" w:sz="0" w:space="0" w:color="auto"/>
                <w:right w:val="none" w:sz="0" w:space="0" w:color="auto"/>
              </w:divBdr>
            </w:div>
            <w:div w:id="749350801">
              <w:marLeft w:val="0"/>
              <w:marRight w:val="0"/>
              <w:marTop w:val="0"/>
              <w:marBottom w:val="0"/>
              <w:divBdr>
                <w:top w:val="none" w:sz="0" w:space="0" w:color="auto"/>
                <w:left w:val="none" w:sz="0" w:space="0" w:color="auto"/>
                <w:bottom w:val="none" w:sz="0" w:space="0" w:color="auto"/>
                <w:right w:val="none" w:sz="0" w:space="0" w:color="auto"/>
              </w:divBdr>
            </w:div>
            <w:div w:id="1497457961">
              <w:marLeft w:val="0"/>
              <w:marRight w:val="0"/>
              <w:marTop w:val="0"/>
              <w:marBottom w:val="0"/>
              <w:divBdr>
                <w:top w:val="none" w:sz="0" w:space="0" w:color="auto"/>
                <w:left w:val="none" w:sz="0" w:space="0" w:color="auto"/>
                <w:bottom w:val="none" w:sz="0" w:space="0" w:color="auto"/>
                <w:right w:val="none" w:sz="0" w:space="0" w:color="auto"/>
              </w:divBdr>
            </w:div>
            <w:div w:id="90710658">
              <w:marLeft w:val="0"/>
              <w:marRight w:val="0"/>
              <w:marTop w:val="0"/>
              <w:marBottom w:val="0"/>
              <w:divBdr>
                <w:top w:val="none" w:sz="0" w:space="0" w:color="auto"/>
                <w:left w:val="none" w:sz="0" w:space="0" w:color="auto"/>
                <w:bottom w:val="none" w:sz="0" w:space="0" w:color="auto"/>
                <w:right w:val="none" w:sz="0" w:space="0" w:color="auto"/>
              </w:divBdr>
            </w:div>
            <w:div w:id="1805998637">
              <w:marLeft w:val="0"/>
              <w:marRight w:val="0"/>
              <w:marTop w:val="0"/>
              <w:marBottom w:val="0"/>
              <w:divBdr>
                <w:top w:val="none" w:sz="0" w:space="0" w:color="auto"/>
                <w:left w:val="none" w:sz="0" w:space="0" w:color="auto"/>
                <w:bottom w:val="none" w:sz="0" w:space="0" w:color="auto"/>
                <w:right w:val="none" w:sz="0" w:space="0" w:color="auto"/>
              </w:divBdr>
            </w:div>
            <w:div w:id="304088823">
              <w:marLeft w:val="0"/>
              <w:marRight w:val="0"/>
              <w:marTop w:val="0"/>
              <w:marBottom w:val="0"/>
              <w:divBdr>
                <w:top w:val="none" w:sz="0" w:space="0" w:color="auto"/>
                <w:left w:val="none" w:sz="0" w:space="0" w:color="auto"/>
                <w:bottom w:val="none" w:sz="0" w:space="0" w:color="auto"/>
                <w:right w:val="none" w:sz="0" w:space="0" w:color="auto"/>
              </w:divBdr>
            </w:div>
            <w:div w:id="931739471">
              <w:marLeft w:val="0"/>
              <w:marRight w:val="0"/>
              <w:marTop w:val="0"/>
              <w:marBottom w:val="0"/>
              <w:divBdr>
                <w:top w:val="none" w:sz="0" w:space="0" w:color="auto"/>
                <w:left w:val="none" w:sz="0" w:space="0" w:color="auto"/>
                <w:bottom w:val="none" w:sz="0" w:space="0" w:color="auto"/>
                <w:right w:val="none" w:sz="0" w:space="0" w:color="auto"/>
              </w:divBdr>
            </w:div>
            <w:div w:id="1763138056">
              <w:marLeft w:val="0"/>
              <w:marRight w:val="0"/>
              <w:marTop w:val="0"/>
              <w:marBottom w:val="0"/>
              <w:divBdr>
                <w:top w:val="none" w:sz="0" w:space="0" w:color="auto"/>
                <w:left w:val="none" w:sz="0" w:space="0" w:color="auto"/>
                <w:bottom w:val="none" w:sz="0" w:space="0" w:color="auto"/>
                <w:right w:val="none" w:sz="0" w:space="0" w:color="auto"/>
              </w:divBdr>
            </w:div>
            <w:div w:id="377507908">
              <w:marLeft w:val="0"/>
              <w:marRight w:val="0"/>
              <w:marTop w:val="0"/>
              <w:marBottom w:val="0"/>
              <w:divBdr>
                <w:top w:val="none" w:sz="0" w:space="0" w:color="auto"/>
                <w:left w:val="none" w:sz="0" w:space="0" w:color="auto"/>
                <w:bottom w:val="none" w:sz="0" w:space="0" w:color="auto"/>
                <w:right w:val="none" w:sz="0" w:space="0" w:color="auto"/>
              </w:divBdr>
            </w:div>
            <w:div w:id="1379625807">
              <w:marLeft w:val="0"/>
              <w:marRight w:val="0"/>
              <w:marTop w:val="0"/>
              <w:marBottom w:val="0"/>
              <w:divBdr>
                <w:top w:val="none" w:sz="0" w:space="0" w:color="auto"/>
                <w:left w:val="none" w:sz="0" w:space="0" w:color="auto"/>
                <w:bottom w:val="none" w:sz="0" w:space="0" w:color="auto"/>
                <w:right w:val="none" w:sz="0" w:space="0" w:color="auto"/>
              </w:divBdr>
            </w:div>
            <w:div w:id="1665426748">
              <w:marLeft w:val="0"/>
              <w:marRight w:val="0"/>
              <w:marTop w:val="0"/>
              <w:marBottom w:val="0"/>
              <w:divBdr>
                <w:top w:val="none" w:sz="0" w:space="0" w:color="auto"/>
                <w:left w:val="none" w:sz="0" w:space="0" w:color="auto"/>
                <w:bottom w:val="none" w:sz="0" w:space="0" w:color="auto"/>
                <w:right w:val="none" w:sz="0" w:space="0" w:color="auto"/>
              </w:divBdr>
            </w:div>
            <w:div w:id="1621185588">
              <w:marLeft w:val="0"/>
              <w:marRight w:val="0"/>
              <w:marTop w:val="0"/>
              <w:marBottom w:val="0"/>
              <w:divBdr>
                <w:top w:val="none" w:sz="0" w:space="0" w:color="auto"/>
                <w:left w:val="none" w:sz="0" w:space="0" w:color="auto"/>
                <w:bottom w:val="none" w:sz="0" w:space="0" w:color="auto"/>
                <w:right w:val="none" w:sz="0" w:space="0" w:color="auto"/>
              </w:divBdr>
            </w:div>
            <w:div w:id="1734739536">
              <w:marLeft w:val="0"/>
              <w:marRight w:val="0"/>
              <w:marTop w:val="0"/>
              <w:marBottom w:val="0"/>
              <w:divBdr>
                <w:top w:val="none" w:sz="0" w:space="0" w:color="auto"/>
                <w:left w:val="none" w:sz="0" w:space="0" w:color="auto"/>
                <w:bottom w:val="none" w:sz="0" w:space="0" w:color="auto"/>
                <w:right w:val="none" w:sz="0" w:space="0" w:color="auto"/>
              </w:divBdr>
            </w:div>
            <w:div w:id="775369556">
              <w:marLeft w:val="0"/>
              <w:marRight w:val="0"/>
              <w:marTop w:val="0"/>
              <w:marBottom w:val="0"/>
              <w:divBdr>
                <w:top w:val="none" w:sz="0" w:space="0" w:color="auto"/>
                <w:left w:val="none" w:sz="0" w:space="0" w:color="auto"/>
                <w:bottom w:val="none" w:sz="0" w:space="0" w:color="auto"/>
                <w:right w:val="none" w:sz="0" w:space="0" w:color="auto"/>
              </w:divBdr>
            </w:div>
            <w:div w:id="945236406">
              <w:marLeft w:val="0"/>
              <w:marRight w:val="0"/>
              <w:marTop w:val="0"/>
              <w:marBottom w:val="0"/>
              <w:divBdr>
                <w:top w:val="none" w:sz="0" w:space="0" w:color="auto"/>
                <w:left w:val="none" w:sz="0" w:space="0" w:color="auto"/>
                <w:bottom w:val="none" w:sz="0" w:space="0" w:color="auto"/>
                <w:right w:val="none" w:sz="0" w:space="0" w:color="auto"/>
              </w:divBdr>
            </w:div>
            <w:div w:id="1060439105">
              <w:marLeft w:val="0"/>
              <w:marRight w:val="0"/>
              <w:marTop w:val="0"/>
              <w:marBottom w:val="0"/>
              <w:divBdr>
                <w:top w:val="none" w:sz="0" w:space="0" w:color="auto"/>
                <w:left w:val="none" w:sz="0" w:space="0" w:color="auto"/>
                <w:bottom w:val="none" w:sz="0" w:space="0" w:color="auto"/>
                <w:right w:val="none" w:sz="0" w:space="0" w:color="auto"/>
              </w:divBdr>
            </w:div>
            <w:div w:id="815731467">
              <w:marLeft w:val="0"/>
              <w:marRight w:val="0"/>
              <w:marTop w:val="0"/>
              <w:marBottom w:val="0"/>
              <w:divBdr>
                <w:top w:val="none" w:sz="0" w:space="0" w:color="auto"/>
                <w:left w:val="none" w:sz="0" w:space="0" w:color="auto"/>
                <w:bottom w:val="none" w:sz="0" w:space="0" w:color="auto"/>
                <w:right w:val="none" w:sz="0" w:space="0" w:color="auto"/>
              </w:divBdr>
            </w:div>
            <w:div w:id="548566899">
              <w:marLeft w:val="0"/>
              <w:marRight w:val="0"/>
              <w:marTop w:val="0"/>
              <w:marBottom w:val="0"/>
              <w:divBdr>
                <w:top w:val="none" w:sz="0" w:space="0" w:color="auto"/>
                <w:left w:val="none" w:sz="0" w:space="0" w:color="auto"/>
                <w:bottom w:val="none" w:sz="0" w:space="0" w:color="auto"/>
                <w:right w:val="none" w:sz="0" w:space="0" w:color="auto"/>
              </w:divBdr>
            </w:div>
            <w:div w:id="687218095">
              <w:marLeft w:val="0"/>
              <w:marRight w:val="0"/>
              <w:marTop w:val="0"/>
              <w:marBottom w:val="0"/>
              <w:divBdr>
                <w:top w:val="none" w:sz="0" w:space="0" w:color="auto"/>
                <w:left w:val="none" w:sz="0" w:space="0" w:color="auto"/>
                <w:bottom w:val="none" w:sz="0" w:space="0" w:color="auto"/>
                <w:right w:val="none" w:sz="0" w:space="0" w:color="auto"/>
              </w:divBdr>
            </w:div>
            <w:div w:id="1620604158">
              <w:marLeft w:val="0"/>
              <w:marRight w:val="0"/>
              <w:marTop w:val="0"/>
              <w:marBottom w:val="0"/>
              <w:divBdr>
                <w:top w:val="none" w:sz="0" w:space="0" w:color="auto"/>
                <w:left w:val="none" w:sz="0" w:space="0" w:color="auto"/>
                <w:bottom w:val="none" w:sz="0" w:space="0" w:color="auto"/>
                <w:right w:val="none" w:sz="0" w:space="0" w:color="auto"/>
              </w:divBdr>
            </w:div>
            <w:div w:id="1459103832">
              <w:marLeft w:val="0"/>
              <w:marRight w:val="0"/>
              <w:marTop w:val="0"/>
              <w:marBottom w:val="0"/>
              <w:divBdr>
                <w:top w:val="none" w:sz="0" w:space="0" w:color="auto"/>
                <w:left w:val="none" w:sz="0" w:space="0" w:color="auto"/>
                <w:bottom w:val="none" w:sz="0" w:space="0" w:color="auto"/>
                <w:right w:val="none" w:sz="0" w:space="0" w:color="auto"/>
              </w:divBdr>
            </w:div>
            <w:div w:id="1097678242">
              <w:marLeft w:val="0"/>
              <w:marRight w:val="0"/>
              <w:marTop w:val="0"/>
              <w:marBottom w:val="0"/>
              <w:divBdr>
                <w:top w:val="none" w:sz="0" w:space="0" w:color="auto"/>
                <w:left w:val="none" w:sz="0" w:space="0" w:color="auto"/>
                <w:bottom w:val="none" w:sz="0" w:space="0" w:color="auto"/>
                <w:right w:val="none" w:sz="0" w:space="0" w:color="auto"/>
              </w:divBdr>
            </w:div>
            <w:div w:id="480123004">
              <w:marLeft w:val="0"/>
              <w:marRight w:val="0"/>
              <w:marTop w:val="0"/>
              <w:marBottom w:val="0"/>
              <w:divBdr>
                <w:top w:val="none" w:sz="0" w:space="0" w:color="auto"/>
                <w:left w:val="none" w:sz="0" w:space="0" w:color="auto"/>
                <w:bottom w:val="none" w:sz="0" w:space="0" w:color="auto"/>
                <w:right w:val="none" w:sz="0" w:space="0" w:color="auto"/>
              </w:divBdr>
            </w:div>
            <w:div w:id="1410423177">
              <w:marLeft w:val="0"/>
              <w:marRight w:val="0"/>
              <w:marTop w:val="0"/>
              <w:marBottom w:val="0"/>
              <w:divBdr>
                <w:top w:val="none" w:sz="0" w:space="0" w:color="auto"/>
                <w:left w:val="none" w:sz="0" w:space="0" w:color="auto"/>
                <w:bottom w:val="none" w:sz="0" w:space="0" w:color="auto"/>
                <w:right w:val="none" w:sz="0" w:space="0" w:color="auto"/>
              </w:divBdr>
            </w:div>
            <w:div w:id="2047755019">
              <w:marLeft w:val="0"/>
              <w:marRight w:val="0"/>
              <w:marTop w:val="0"/>
              <w:marBottom w:val="0"/>
              <w:divBdr>
                <w:top w:val="none" w:sz="0" w:space="0" w:color="auto"/>
                <w:left w:val="none" w:sz="0" w:space="0" w:color="auto"/>
                <w:bottom w:val="none" w:sz="0" w:space="0" w:color="auto"/>
                <w:right w:val="none" w:sz="0" w:space="0" w:color="auto"/>
              </w:divBdr>
            </w:div>
            <w:div w:id="389498006">
              <w:marLeft w:val="0"/>
              <w:marRight w:val="0"/>
              <w:marTop w:val="0"/>
              <w:marBottom w:val="0"/>
              <w:divBdr>
                <w:top w:val="none" w:sz="0" w:space="0" w:color="auto"/>
                <w:left w:val="none" w:sz="0" w:space="0" w:color="auto"/>
                <w:bottom w:val="none" w:sz="0" w:space="0" w:color="auto"/>
                <w:right w:val="none" w:sz="0" w:space="0" w:color="auto"/>
              </w:divBdr>
            </w:div>
            <w:div w:id="1558785793">
              <w:marLeft w:val="0"/>
              <w:marRight w:val="0"/>
              <w:marTop w:val="0"/>
              <w:marBottom w:val="0"/>
              <w:divBdr>
                <w:top w:val="none" w:sz="0" w:space="0" w:color="auto"/>
                <w:left w:val="none" w:sz="0" w:space="0" w:color="auto"/>
                <w:bottom w:val="none" w:sz="0" w:space="0" w:color="auto"/>
                <w:right w:val="none" w:sz="0" w:space="0" w:color="auto"/>
              </w:divBdr>
            </w:div>
            <w:div w:id="1493256115">
              <w:marLeft w:val="0"/>
              <w:marRight w:val="0"/>
              <w:marTop w:val="0"/>
              <w:marBottom w:val="0"/>
              <w:divBdr>
                <w:top w:val="none" w:sz="0" w:space="0" w:color="auto"/>
                <w:left w:val="none" w:sz="0" w:space="0" w:color="auto"/>
                <w:bottom w:val="none" w:sz="0" w:space="0" w:color="auto"/>
                <w:right w:val="none" w:sz="0" w:space="0" w:color="auto"/>
              </w:divBdr>
            </w:div>
            <w:div w:id="861672995">
              <w:marLeft w:val="0"/>
              <w:marRight w:val="0"/>
              <w:marTop w:val="0"/>
              <w:marBottom w:val="0"/>
              <w:divBdr>
                <w:top w:val="none" w:sz="0" w:space="0" w:color="auto"/>
                <w:left w:val="none" w:sz="0" w:space="0" w:color="auto"/>
                <w:bottom w:val="none" w:sz="0" w:space="0" w:color="auto"/>
                <w:right w:val="none" w:sz="0" w:space="0" w:color="auto"/>
              </w:divBdr>
            </w:div>
            <w:div w:id="1344018227">
              <w:marLeft w:val="0"/>
              <w:marRight w:val="0"/>
              <w:marTop w:val="0"/>
              <w:marBottom w:val="0"/>
              <w:divBdr>
                <w:top w:val="none" w:sz="0" w:space="0" w:color="auto"/>
                <w:left w:val="none" w:sz="0" w:space="0" w:color="auto"/>
                <w:bottom w:val="none" w:sz="0" w:space="0" w:color="auto"/>
                <w:right w:val="none" w:sz="0" w:space="0" w:color="auto"/>
              </w:divBdr>
            </w:div>
            <w:div w:id="417101027">
              <w:marLeft w:val="0"/>
              <w:marRight w:val="0"/>
              <w:marTop w:val="0"/>
              <w:marBottom w:val="0"/>
              <w:divBdr>
                <w:top w:val="none" w:sz="0" w:space="0" w:color="auto"/>
                <w:left w:val="none" w:sz="0" w:space="0" w:color="auto"/>
                <w:bottom w:val="none" w:sz="0" w:space="0" w:color="auto"/>
                <w:right w:val="none" w:sz="0" w:space="0" w:color="auto"/>
              </w:divBdr>
            </w:div>
            <w:div w:id="1078019809">
              <w:marLeft w:val="0"/>
              <w:marRight w:val="0"/>
              <w:marTop w:val="0"/>
              <w:marBottom w:val="0"/>
              <w:divBdr>
                <w:top w:val="none" w:sz="0" w:space="0" w:color="auto"/>
                <w:left w:val="none" w:sz="0" w:space="0" w:color="auto"/>
                <w:bottom w:val="none" w:sz="0" w:space="0" w:color="auto"/>
                <w:right w:val="none" w:sz="0" w:space="0" w:color="auto"/>
              </w:divBdr>
            </w:div>
            <w:div w:id="1241404594">
              <w:marLeft w:val="0"/>
              <w:marRight w:val="0"/>
              <w:marTop w:val="0"/>
              <w:marBottom w:val="0"/>
              <w:divBdr>
                <w:top w:val="none" w:sz="0" w:space="0" w:color="auto"/>
                <w:left w:val="none" w:sz="0" w:space="0" w:color="auto"/>
                <w:bottom w:val="none" w:sz="0" w:space="0" w:color="auto"/>
                <w:right w:val="none" w:sz="0" w:space="0" w:color="auto"/>
              </w:divBdr>
            </w:div>
            <w:div w:id="1370957910">
              <w:marLeft w:val="0"/>
              <w:marRight w:val="0"/>
              <w:marTop w:val="0"/>
              <w:marBottom w:val="0"/>
              <w:divBdr>
                <w:top w:val="none" w:sz="0" w:space="0" w:color="auto"/>
                <w:left w:val="none" w:sz="0" w:space="0" w:color="auto"/>
                <w:bottom w:val="none" w:sz="0" w:space="0" w:color="auto"/>
                <w:right w:val="none" w:sz="0" w:space="0" w:color="auto"/>
              </w:divBdr>
            </w:div>
            <w:div w:id="1949434211">
              <w:marLeft w:val="0"/>
              <w:marRight w:val="0"/>
              <w:marTop w:val="0"/>
              <w:marBottom w:val="0"/>
              <w:divBdr>
                <w:top w:val="none" w:sz="0" w:space="0" w:color="auto"/>
                <w:left w:val="none" w:sz="0" w:space="0" w:color="auto"/>
                <w:bottom w:val="none" w:sz="0" w:space="0" w:color="auto"/>
                <w:right w:val="none" w:sz="0" w:space="0" w:color="auto"/>
              </w:divBdr>
            </w:div>
            <w:div w:id="798574639">
              <w:marLeft w:val="0"/>
              <w:marRight w:val="0"/>
              <w:marTop w:val="0"/>
              <w:marBottom w:val="0"/>
              <w:divBdr>
                <w:top w:val="none" w:sz="0" w:space="0" w:color="auto"/>
                <w:left w:val="none" w:sz="0" w:space="0" w:color="auto"/>
                <w:bottom w:val="none" w:sz="0" w:space="0" w:color="auto"/>
                <w:right w:val="none" w:sz="0" w:space="0" w:color="auto"/>
              </w:divBdr>
            </w:div>
            <w:div w:id="1107382909">
              <w:marLeft w:val="0"/>
              <w:marRight w:val="0"/>
              <w:marTop w:val="0"/>
              <w:marBottom w:val="0"/>
              <w:divBdr>
                <w:top w:val="none" w:sz="0" w:space="0" w:color="auto"/>
                <w:left w:val="none" w:sz="0" w:space="0" w:color="auto"/>
                <w:bottom w:val="none" w:sz="0" w:space="0" w:color="auto"/>
                <w:right w:val="none" w:sz="0" w:space="0" w:color="auto"/>
              </w:divBdr>
            </w:div>
            <w:div w:id="641691138">
              <w:marLeft w:val="0"/>
              <w:marRight w:val="0"/>
              <w:marTop w:val="0"/>
              <w:marBottom w:val="0"/>
              <w:divBdr>
                <w:top w:val="none" w:sz="0" w:space="0" w:color="auto"/>
                <w:left w:val="none" w:sz="0" w:space="0" w:color="auto"/>
                <w:bottom w:val="none" w:sz="0" w:space="0" w:color="auto"/>
                <w:right w:val="none" w:sz="0" w:space="0" w:color="auto"/>
              </w:divBdr>
            </w:div>
            <w:div w:id="1741098253">
              <w:marLeft w:val="0"/>
              <w:marRight w:val="0"/>
              <w:marTop w:val="0"/>
              <w:marBottom w:val="0"/>
              <w:divBdr>
                <w:top w:val="none" w:sz="0" w:space="0" w:color="auto"/>
                <w:left w:val="none" w:sz="0" w:space="0" w:color="auto"/>
                <w:bottom w:val="none" w:sz="0" w:space="0" w:color="auto"/>
                <w:right w:val="none" w:sz="0" w:space="0" w:color="auto"/>
              </w:divBdr>
            </w:div>
            <w:div w:id="668563193">
              <w:marLeft w:val="0"/>
              <w:marRight w:val="0"/>
              <w:marTop w:val="0"/>
              <w:marBottom w:val="0"/>
              <w:divBdr>
                <w:top w:val="none" w:sz="0" w:space="0" w:color="auto"/>
                <w:left w:val="none" w:sz="0" w:space="0" w:color="auto"/>
                <w:bottom w:val="none" w:sz="0" w:space="0" w:color="auto"/>
                <w:right w:val="none" w:sz="0" w:space="0" w:color="auto"/>
              </w:divBdr>
            </w:div>
            <w:div w:id="1206913118">
              <w:marLeft w:val="0"/>
              <w:marRight w:val="0"/>
              <w:marTop w:val="0"/>
              <w:marBottom w:val="0"/>
              <w:divBdr>
                <w:top w:val="none" w:sz="0" w:space="0" w:color="auto"/>
                <w:left w:val="none" w:sz="0" w:space="0" w:color="auto"/>
                <w:bottom w:val="none" w:sz="0" w:space="0" w:color="auto"/>
                <w:right w:val="none" w:sz="0" w:space="0" w:color="auto"/>
              </w:divBdr>
            </w:div>
            <w:div w:id="356854064">
              <w:marLeft w:val="0"/>
              <w:marRight w:val="0"/>
              <w:marTop w:val="0"/>
              <w:marBottom w:val="0"/>
              <w:divBdr>
                <w:top w:val="none" w:sz="0" w:space="0" w:color="auto"/>
                <w:left w:val="none" w:sz="0" w:space="0" w:color="auto"/>
                <w:bottom w:val="none" w:sz="0" w:space="0" w:color="auto"/>
                <w:right w:val="none" w:sz="0" w:space="0" w:color="auto"/>
              </w:divBdr>
            </w:div>
            <w:div w:id="892156412">
              <w:marLeft w:val="0"/>
              <w:marRight w:val="0"/>
              <w:marTop w:val="0"/>
              <w:marBottom w:val="0"/>
              <w:divBdr>
                <w:top w:val="none" w:sz="0" w:space="0" w:color="auto"/>
                <w:left w:val="none" w:sz="0" w:space="0" w:color="auto"/>
                <w:bottom w:val="none" w:sz="0" w:space="0" w:color="auto"/>
                <w:right w:val="none" w:sz="0" w:space="0" w:color="auto"/>
              </w:divBdr>
            </w:div>
            <w:div w:id="153227955">
              <w:marLeft w:val="0"/>
              <w:marRight w:val="0"/>
              <w:marTop w:val="0"/>
              <w:marBottom w:val="0"/>
              <w:divBdr>
                <w:top w:val="none" w:sz="0" w:space="0" w:color="auto"/>
                <w:left w:val="none" w:sz="0" w:space="0" w:color="auto"/>
                <w:bottom w:val="none" w:sz="0" w:space="0" w:color="auto"/>
                <w:right w:val="none" w:sz="0" w:space="0" w:color="auto"/>
              </w:divBdr>
            </w:div>
            <w:div w:id="2012095919">
              <w:marLeft w:val="0"/>
              <w:marRight w:val="0"/>
              <w:marTop w:val="0"/>
              <w:marBottom w:val="0"/>
              <w:divBdr>
                <w:top w:val="none" w:sz="0" w:space="0" w:color="auto"/>
                <w:left w:val="none" w:sz="0" w:space="0" w:color="auto"/>
                <w:bottom w:val="none" w:sz="0" w:space="0" w:color="auto"/>
                <w:right w:val="none" w:sz="0" w:space="0" w:color="auto"/>
              </w:divBdr>
            </w:div>
            <w:div w:id="1105880126">
              <w:marLeft w:val="0"/>
              <w:marRight w:val="0"/>
              <w:marTop w:val="0"/>
              <w:marBottom w:val="0"/>
              <w:divBdr>
                <w:top w:val="none" w:sz="0" w:space="0" w:color="auto"/>
                <w:left w:val="none" w:sz="0" w:space="0" w:color="auto"/>
                <w:bottom w:val="none" w:sz="0" w:space="0" w:color="auto"/>
                <w:right w:val="none" w:sz="0" w:space="0" w:color="auto"/>
              </w:divBdr>
            </w:div>
            <w:div w:id="1020857854">
              <w:marLeft w:val="0"/>
              <w:marRight w:val="0"/>
              <w:marTop w:val="0"/>
              <w:marBottom w:val="0"/>
              <w:divBdr>
                <w:top w:val="none" w:sz="0" w:space="0" w:color="auto"/>
                <w:left w:val="none" w:sz="0" w:space="0" w:color="auto"/>
                <w:bottom w:val="none" w:sz="0" w:space="0" w:color="auto"/>
                <w:right w:val="none" w:sz="0" w:space="0" w:color="auto"/>
              </w:divBdr>
            </w:div>
            <w:div w:id="1325402558">
              <w:marLeft w:val="0"/>
              <w:marRight w:val="0"/>
              <w:marTop w:val="0"/>
              <w:marBottom w:val="0"/>
              <w:divBdr>
                <w:top w:val="none" w:sz="0" w:space="0" w:color="auto"/>
                <w:left w:val="none" w:sz="0" w:space="0" w:color="auto"/>
                <w:bottom w:val="none" w:sz="0" w:space="0" w:color="auto"/>
                <w:right w:val="none" w:sz="0" w:space="0" w:color="auto"/>
              </w:divBdr>
            </w:div>
            <w:div w:id="1259950098">
              <w:marLeft w:val="0"/>
              <w:marRight w:val="0"/>
              <w:marTop w:val="0"/>
              <w:marBottom w:val="0"/>
              <w:divBdr>
                <w:top w:val="none" w:sz="0" w:space="0" w:color="auto"/>
                <w:left w:val="none" w:sz="0" w:space="0" w:color="auto"/>
                <w:bottom w:val="none" w:sz="0" w:space="0" w:color="auto"/>
                <w:right w:val="none" w:sz="0" w:space="0" w:color="auto"/>
              </w:divBdr>
            </w:div>
            <w:div w:id="1571692776">
              <w:marLeft w:val="0"/>
              <w:marRight w:val="0"/>
              <w:marTop w:val="0"/>
              <w:marBottom w:val="0"/>
              <w:divBdr>
                <w:top w:val="none" w:sz="0" w:space="0" w:color="auto"/>
                <w:left w:val="none" w:sz="0" w:space="0" w:color="auto"/>
                <w:bottom w:val="none" w:sz="0" w:space="0" w:color="auto"/>
                <w:right w:val="none" w:sz="0" w:space="0" w:color="auto"/>
              </w:divBdr>
            </w:div>
            <w:div w:id="15425305">
              <w:marLeft w:val="0"/>
              <w:marRight w:val="0"/>
              <w:marTop w:val="0"/>
              <w:marBottom w:val="0"/>
              <w:divBdr>
                <w:top w:val="none" w:sz="0" w:space="0" w:color="auto"/>
                <w:left w:val="none" w:sz="0" w:space="0" w:color="auto"/>
                <w:bottom w:val="none" w:sz="0" w:space="0" w:color="auto"/>
                <w:right w:val="none" w:sz="0" w:space="0" w:color="auto"/>
              </w:divBdr>
            </w:div>
            <w:div w:id="1587225672">
              <w:marLeft w:val="0"/>
              <w:marRight w:val="0"/>
              <w:marTop w:val="0"/>
              <w:marBottom w:val="0"/>
              <w:divBdr>
                <w:top w:val="none" w:sz="0" w:space="0" w:color="auto"/>
                <w:left w:val="none" w:sz="0" w:space="0" w:color="auto"/>
                <w:bottom w:val="none" w:sz="0" w:space="0" w:color="auto"/>
                <w:right w:val="none" w:sz="0" w:space="0" w:color="auto"/>
              </w:divBdr>
            </w:div>
            <w:div w:id="1786541352">
              <w:marLeft w:val="0"/>
              <w:marRight w:val="0"/>
              <w:marTop w:val="0"/>
              <w:marBottom w:val="0"/>
              <w:divBdr>
                <w:top w:val="none" w:sz="0" w:space="0" w:color="auto"/>
                <w:left w:val="none" w:sz="0" w:space="0" w:color="auto"/>
                <w:bottom w:val="none" w:sz="0" w:space="0" w:color="auto"/>
                <w:right w:val="none" w:sz="0" w:space="0" w:color="auto"/>
              </w:divBdr>
            </w:div>
            <w:div w:id="765855716">
              <w:marLeft w:val="0"/>
              <w:marRight w:val="0"/>
              <w:marTop w:val="0"/>
              <w:marBottom w:val="0"/>
              <w:divBdr>
                <w:top w:val="none" w:sz="0" w:space="0" w:color="auto"/>
                <w:left w:val="none" w:sz="0" w:space="0" w:color="auto"/>
                <w:bottom w:val="none" w:sz="0" w:space="0" w:color="auto"/>
                <w:right w:val="none" w:sz="0" w:space="0" w:color="auto"/>
              </w:divBdr>
            </w:div>
            <w:div w:id="768813828">
              <w:marLeft w:val="0"/>
              <w:marRight w:val="0"/>
              <w:marTop w:val="0"/>
              <w:marBottom w:val="0"/>
              <w:divBdr>
                <w:top w:val="none" w:sz="0" w:space="0" w:color="auto"/>
                <w:left w:val="none" w:sz="0" w:space="0" w:color="auto"/>
                <w:bottom w:val="none" w:sz="0" w:space="0" w:color="auto"/>
                <w:right w:val="none" w:sz="0" w:space="0" w:color="auto"/>
              </w:divBdr>
            </w:div>
            <w:div w:id="1224634302">
              <w:marLeft w:val="0"/>
              <w:marRight w:val="0"/>
              <w:marTop w:val="0"/>
              <w:marBottom w:val="0"/>
              <w:divBdr>
                <w:top w:val="none" w:sz="0" w:space="0" w:color="auto"/>
                <w:left w:val="none" w:sz="0" w:space="0" w:color="auto"/>
                <w:bottom w:val="none" w:sz="0" w:space="0" w:color="auto"/>
                <w:right w:val="none" w:sz="0" w:space="0" w:color="auto"/>
              </w:divBdr>
            </w:div>
            <w:div w:id="136995277">
              <w:marLeft w:val="0"/>
              <w:marRight w:val="0"/>
              <w:marTop w:val="0"/>
              <w:marBottom w:val="0"/>
              <w:divBdr>
                <w:top w:val="none" w:sz="0" w:space="0" w:color="auto"/>
                <w:left w:val="none" w:sz="0" w:space="0" w:color="auto"/>
                <w:bottom w:val="none" w:sz="0" w:space="0" w:color="auto"/>
                <w:right w:val="none" w:sz="0" w:space="0" w:color="auto"/>
              </w:divBdr>
            </w:div>
            <w:div w:id="570117290">
              <w:marLeft w:val="0"/>
              <w:marRight w:val="0"/>
              <w:marTop w:val="0"/>
              <w:marBottom w:val="0"/>
              <w:divBdr>
                <w:top w:val="none" w:sz="0" w:space="0" w:color="auto"/>
                <w:left w:val="none" w:sz="0" w:space="0" w:color="auto"/>
                <w:bottom w:val="none" w:sz="0" w:space="0" w:color="auto"/>
                <w:right w:val="none" w:sz="0" w:space="0" w:color="auto"/>
              </w:divBdr>
            </w:div>
            <w:div w:id="954408215">
              <w:marLeft w:val="0"/>
              <w:marRight w:val="0"/>
              <w:marTop w:val="0"/>
              <w:marBottom w:val="0"/>
              <w:divBdr>
                <w:top w:val="none" w:sz="0" w:space="0" w:color="auto"/>
                <w:left w:val="none" w:sz="0" w:space="0" w:color="auto"/>
                <w:bottom w:val="none" w:sz="0" w:space="0" w:color="auto"/>
                <w:right w:val="none" w:sz="0" w:space="0" w:color="auto"/>
              </w:divBdr>
            </w:div>
            <w:div w:id="14962375">
              <w:marLeft w:val="0"/>
              <w:marRight w:val="0"/>
              <w:marTop w:val="0"/>
              <w:marBottom w:val="0"/>
              <w:divBdr>
                <w:top w:val="none" w:sz="0" w:space="0" w:color="auto"/>
                <w:left w:val="none" w:sz="0" w:space="0" w:color="auto"/>
                <w:bottom w:val="none" w:sz="0" w:space="0" w:color="auto"/>
                <w:right w:val="none" w:sz="0" w:space="0" w:color="auto"/>
              </w:divBdr>
            </w:div>
            <w:div w:id="885070149">
              <w:marLeft w:val="0"/>
              <w:marRight w:val="0"/>
              <w:marTop w:val="0"/>
              <w:marBottom w:val="0"/>
              <w:divBdr>
                <w:top w:val="none" w:sz="0" w:space="0" w:color="auto"/>
                <w:left w:val="none" w:sz="0" w:space="0" w:color="auto"/>
                <w:bottom w:val="none" w:sz="0" w:space="0" w:color="auto"/>
                <w:right w:val="none" w:sz="0" w:space="0" w:color="auto"/>
              </w:divBdr>
            </w:div>
            <w:div w:id="1977761984">
              <w:marLeft w:val="0"/>
              <w:marRight w:val="0"/>
              <w:marTop w:val="0"/>
              <w:marBottom w:val="0"/>
              <w:divBdr>
                <w:top w:val="none" w:sz="0" w:space="0" w:color="auto"/>
                <w:left w:val="none" w:sz="0" w:space="0" w:color="auto"/>
                <w:bottom w:val="none" w:sz="0" w:space="0" w:color="auto"/>
                <w:right w:val="none" w:sz="0" w:space="0" w:color="auto"/>
              </w:divBdr>
            </w:div>
            <w:div w:id="568271070">
              <w:marLeft w:val="0"/>
              <w:marRight w:val="0"/>
              <w:marTop w:val="0"/>
              <w:marBottom w:val="0"/>
              <w:divBdr>
                <w:top w:val="none" w:sz="0" w:space="0" w:color="auto"/>
                <w:left w:val="none" w:sz="0" w:space="0" w:color="auto"/>
                <w:bottom w:val="none" w:sz="0" w:space="0" w:color="auto"/>
                <w:right w:val="none" w:sz="0" w:space="0" w:color="auto"/>
              </w:divBdr>
            </w:div>
            <w:div w:id="1723628633">
              <w:marLeft w:val="0"/>
              <w:marRight w:val="0"/>
              <w:marTop w:val="0"/>
              <w:marBottom w:val="0"/>
              <w:divBdr>
                <w:top w:val="none" w:sz="0" w:space="0" w:color="auto"/>
                <w:left w:val="none" w:sz="0" w:space="0" w:color="auto"/>
                <w:bottom w:val="none" w:sz="0" w:space="0" w:color="auto"/>
                <w:right w:val="none" w:sz="0" w:space="0" w:color="auto"/>
              </w:divBdr>
            </w:div>
            <w:div w:id="241959474">
              <w:marLeft w:val="0"/>
              <w:marRight w:val="0"/>
              <w:marTop w:val="0"/>
              <w:marBottom w:val="0"/>
              <w:divBdr>
                <w:top w:val="none" w:sz="0" w:space="0" w:color="auto"/>
                <w:left w:val="none" w:sz="0" w:space="0" w:color="auto"/>
                <w:bottom w:val="none" w:sz="0" w:space="0" w:color="auto"/>
                <w:right w:val="none" w:sz="0" w:space="0" w:color="auto"/>
              </w:divBdr>
            </w:div>
            <w:div w:id="1264797445">
              <w:marLeft w:val="0"/>
              <w:marRight w:val="0"/>
              <w:marTop w:val="0"/>
              <w:marBottom w:val="0"/>
              <w:divBdr>
                <w:top w:val="none" w:sz="0" w:space="0" w:color="auto"/>
                <w:left w:val="none" w:sz="0" w:space="0" w:color="auto"/>
                <w:bottom w:val="none" w:sz="0" w:space="0" w:color="auto"/>
                <w:right w:val="none" w:sz="0" w:space="0" w:color="auto"/>
              </w:divBdr>
            </w:div>
            <w:div w:id="698047695">
              <w:marLeft w:val="0"/>
              <w:marRight w:val="0"/>
              <w:marTop w:val="0"/>
              <w:marBottom w:val="0"/>
              <w:divBdr>
                <w:top w:val="none" w:sz="0" w:space="0" w:color="auto"/>
                <w:left w:val="none" w:sz="0" w:space="0" w:color="auto"/>
                <w:bottom w:val="none" w:sz="0" w:space="0" w:color="auto"/>
                <w:right w:val="none" w:sz="0" w:space="0" w:color="auto"/>
              </w:divBdr>
            </w:div>
            <w:div w:id="389226999">
              <w:marLeft w:val="0"/>
              <w:marRight w:val="0"/>
              <w:marTop w:val="0"/>
              <w:marBottom w:val="0"/>
              <w:divBdr>
                <w:top w:val="none" w:sz="0" w:space="0" w:color="auto"/>
                <w:left w:val="none" w:sz="0" w:space="0" w:color="auto"/>
                <w:bottom w:val="none" w:sz="0" w:space="0" w:color="auto"/>
                <w:right w:val="none" w:sz="0" w:space="0" w:color="auto"/>
              </w:divBdr>
            </w:div>
            <w:div w:id="508300209">
              <w:marLeft w:val="0"/>
              <w:marRight w:val="0"/>
              <w:marTop w:val="0"/>
              <w:marBottom w:val="0"/>
              <w:divBdr>
                <w:top w:val="none" w:sz="0" w:space="0" w:color="auto"/>
                <w:left w:val="none" w:sz="0" w:space="0" w:color="auto"/>
                <w:bottom w:val="none" w:sz="0" w:space="0" w:color="auto"/>
                <w:right w:val="none" w:sz="0" w:space="0" w:color="auto"/>
              </w:divBdr>
            </w:div>
            <w:div w:id="424231808">
              <w:marLeft w:val="0"/>
              <w:marRight w:val="0"/>
              <w:marTop w:val="0"/>
              <w:marBottom w:val="0"/>
              <w:divBdr>
                <w:top w:val="none" w:sz="0" w:space="0" w:color="auto"/>
                <w:left w:val="none" w:sz="0" w:space="0" w:color="auto"/>
                <w:bottom w:val="none" w:sz="0" w:space="0" w:color="auto"/>
                <w:right w:val="none" w:sz="0" w:space="0" w:color="auto"/>
              </w:divBdr>
            </w:div>
            <w:div w:id="299574548">
              <w:marLeft w:val="0"/>
              <w:marRight w:val="0"/>
              <w:marTop w:val="0"/>
              <w:marBottom w:val="0"/>
              <w:divBdr>
                <w:top w:val="none" w:sz="0" w:space="0" w:color="auto"/>
                <w:left w:val="none" w:sz="0" w:space="0" w:color="auto"/>
                <w:bottom w:val="none" w:sz="0" w:space="0" w:color="auto"/>
                <w:right w:val="none" w:sz="0" w:space="0" w:color="auto"/>
              </w:divBdr>
            </w:div>
            <w:div w:id="1881235724">
              <w:marLeft w:val="0"/>
              <w:marRight w:val="0"/>
              <w:marTop w:val="0"/>
              <w:marBottom w:val="0"/>
              <w:divBdr>
                <w:top w:val="none" w:sz="0" w:space="0" w:color="auto"/>
                <w:left w:val="none" w:sz="0" w:space="0" w:color="auto"/>
                <w:bottom w:val="none" w:sz="0" w:space="0" w:color="auto"/>
                <w:right w:val="none" w:sz="0" w:space="0" w:color="auto"/>
              </w:divBdr>
            </w:div>
            <w:div w:id="1042167606">
              <w:marLeft w:val="0"/>
              <w:marRight w:val="0"/>
              <w:marTop w:val="0"/>
              <w:marBottom w:val="0"/>
              <w:divBdr>
                <w:top w:val="none" w:sz="0" w:space="0" w:color="auto"/>
                <w:left w:val="none" w:sz="0" w:space="0" w:color="auto"/>
                <w:bottom w:val="none" w:sz="0" w:space="0" w:color="auto"/>
                <w:right w:val="none" w:sz="0" w:space="0" w:color="auto"/>
              </w:divBdr>
            </w:div>
            <w:div w:id="953483837">
              <w:marLeft w:val="0"/>
              <w:marRight w:val="0"/>
              <w:marTop w:val="0"/>
              <w:marBottom w:val="0"/>
              <w:divBdr>
                <w:top w:val="none" w:sz="0" w:space="0" w:color="auto"/>
                <w:left w:val="none" w:sz="0" w:space="0" w:color="auto"/>
                <w:bottom w:val="none" w:sz="0" w:space="0" w:color="auto"/>
                <w:right w:val="none" w:sz="0" w:space="0" w:color="auto"/>
              </w:divBdr>
            </w:div>
            <w:div w:id="1619874280">
              <w:marLeft w:val="0"/>
              <w:marRight w:val="0"/>
              <w:marTop w:val="0"/>
              <w:marBottom w:val="0"/>
              <w:divBdr>
                <w:top w:val="none" w:sz="0" w:space="0" w:color="auto"/>
                <w:left w:val="none" w:sz="0" w:space="0" w:color="auto"/>
                <w:bottom w:val="none" w:sz="0" w:space="0" w:color="auto"/>
                <w:right w:val="none" w:sz="0" w:space="0" w:color="auto"/>
              </w:divBdr>
            </w:div>
            <w:div w:id="1543329142">
              <w:marLeft w:val="0"/>
              <w:marRight w:val="0"/>
              <w:marTop w:val="0"/>
              <w:marBottom w:val="0"/>
              <w:divBdr>
                <w:top w:val="none" w:sz="0" w:space="0" w:color="auto"/>
                <w:left w:val="none" w:sz="0" w:space="0" w:color="auto"/>
                <w:bottom w:val="none" w:sz="0" w:space="0" w:color="auto"/>
                <w:right w:val="none" w:sz="0" w:space="0" w:color="auto"/>
              </w:divBdr>
            </w:div>
            <w:div w:id="881986996">
              <w:marLeft w:val="0"/>
              <w:marRight w:val="0"/>
              <w:marTop w:val="0"/>
              <w:marBottom w:val="0"/>
              <w:divBdr>
                <w:top w:val="none" w:sz="0" w:space="0" w:color="auto"/>
                <w:left w:val="none" w:sz="0" w:space="0" w:color="auto"/>
                <w:bottom w:val="none" w:sz="0" w:space="0" w:color="auto"/>
                <w:right w:val="none" w:sz="0" w:space="0" w:color="auto"/>
              </w:divBdr>
            </w:div>
            <w:div w:id="1139149316">
              <w:marLeft w:val="0"/>
              <w:marRight w:val="0"/>
              <w:marTop w:val="0"/>
              <w:marBottom w:val="0"/>
              <w:divBdr>
                <w:top w:val="none" w:sz="0" w:space="0" w:color="auto"/>
                <w:left w:val="none" w:sz="0" w:space="0" w:color="auto"/>
                <w:bottom w:val="none" w:sz="0" w:space="0" w:color="auto"/>
                <w:right w:val="none" w:sz="0" w:space="0" w:color="auto"/>
              </w:divBdr>
            </w:div>
            <w:div w:id="1217232254">
              <w:marLeft w:val="0"/>
              <w:marRight w:val="0"/>
              <w:marTop w:val="0"/>
              <w:marBottom w:val="0"/>
              <w:divBdr>
                <w:top w:val="none" w:sz="0" w:space="0" w:color="auto"/>
                <w:left w:val="none" w:sz="0" w:space="0" w:color="auto"/>
                <w:bottom w:val="none" w:sz="0" w:space="0" w:color="auto"/>
                <w:right w:val="none" w:sz="0" w:space="0" w:color="auto"/>
              </w:divBdr>
            </w:div>
            <w:div w:id="1938949380">
              <w:marLeft w:val="0"/>
              <w:marRight w:val="0"/>
              <w:marTop w:val="0"/>
              <w:marBottom w:val="0"/>
              <w:divBdr>
                <w:top w:val="none" w:sz="0" w:space="0" w:color="auto"/>
                <w:left w:val="none" w:sz="0" w:space="0" w:color="auto"/>
                <w:bottom w:val="none" w:sz="0" w:space="0" w:color="auto"/>
                <w:right w:val="none" w:sz="0" w:space="0" w:color="auto"/>
              </w:divBdr>
            </w:div>
            <w:div w:id="1753434490">
              <w:marLeft w:val="0"/>
              <w:marRight w:val="0"/>
              <w:marTop w:val="0"/>
              <w:marBottom w:val="0"/>
              <w:divBdr>
                <w:top w:val="none" w:sz="0" w:space="0" w:color="auto"/>
                <w:left w:val="none" w:sz="0" w:space="0" w:color="auto"/>
                <w:bottom w:val="none" w:sz="0" w:space="0" w:color="auto"/>
                <w:right w:val="none" w:sz="0" w:space="0" w:color="auto"/>
              </w:divBdr>
            </w:div>
            <w:div w:id="1656489929">
              <w:marLeft w:val="0"/>
              <w:marRight w:val="0"/>
              <w:marTop w:val="0"/>
              <w:marBottom w:val="0"/>
              <w:divBdr>
                <w:top w:val="none" w:sz="0" w:space="0" w:color="auto"/>
                <w:left w:val="none" w:sz="0" w:space="0" w:color="auto"/>
                <w:bottom w:val="none" w:sz="0" w:space="0" w:color="auto"/>
                <w:right w:val="none" w:sz="0" w:space="0" w:color="auto"/>
              </w:divBdr>
            </w:div>
            <w:div w:id="672799635">
              <w:marLeft w:val="0"/>
              <w:marRight w:val="0"/>
              <w:marTop w:val="0"/>
              <w:marBottom w:val="0"/>
              <w:divBdr>
                <w:top w:val="none" w:sz="0" w:space="0" w:color="auto"/>
                <w:left w:val="none" w:sz="0" w:space="0" w:color="auto"/>
                <w:bottom w:val="none" w:sz="0" w:space="0" w:color="auto"/>
                <w:right w:val="none" w:sz="0" w:space="0" w:color="auto"/>
              </w:divBdr>
            </w:div>
            <w:div w:id="1411583864">
              <w:marLeft w:val="0"/>
              <w:marRight w:val="0"/>
              <w:marTop w:val="0"/>
              <w:marBottom w:val="0"/>
              <w:divBdr>
                <w:top w:val="none" w:sz="0" w:space="0" w:color="auto"/>
                <w:left w:val="none" w:sz="0" w:space="0" w:color="auto"/>
                <w:bottom w:val="none" w:sz="0" w:space="0" w:color="auto"/>
                <w:right w:val="none" w:sz="0" w:space="0" w:color="auto"/>
              </w:divBdr>
            </w:div>
            <w:div w:id="1808278351">
              <w:marLeft w:val="0"/>
              <w:marRight w:val="0"/>
              <w:marTop w:val="0"/>
              <w:marBottom w:val="0"/>
              <w:divBdr>
                <w:top w:val="none" w:sz="0" w:space="0" w:color="auto"/>
                <w:left w:val="none" w:sz="0" w:space="0" w:color="auto"/>
                <w:bottom w:val="none" w:sz="0" w:space="0" w:color="auto"/>
                <w:right w:val="none" w:sz="0" w:space="0" w:color="auto"/>
              </w:divBdr>
            </w:div>
            <w:div w:id="465127748">
              <w:marLeft w:val="0"/>
              <w:marRight w:val="0"/>
              <w:marTop w:val="0"/>
              <w:marBottom w:val="0"/>
              <w:divBdr>
                <w:top w:val="none" w:sz="0" w:space="0" w:color="auto"/>
                <w:left w:val="none" w:sz="0" w:space="0" w:color="auto"/>
                <w:bottom w:val="none" w:sz="0" w:space="0" w:color="auto"/>
                <w:right w:val="none" w:sz="0" w:space="0" w:color="auto"/>
              </w:divBdr>
            </w:div>
            <w:div w:id="1095596930">
              <w:marLeft w:val="0"/>
              <w:marRight w:val="0"/>
              <w:marTop w:val="0"/>
              <w:marBottom w:val="0"/>
              <w:divBdr>
                <w:top w:val="none" w:sz="0" w:space="0" w:color="auto"/>
                <w:left w:val="none" w:sz="0" w:space="0" w:color="auto"/>
                <w:bottom w:val="none" w:sz="0" w:space="0" w:color="auto"/>
                <w:right w:val="none" w:sz="0" w:space="0" w:color="auto"/>
              </w:divBdr>
            </w:div>
            <w:div w:id="1364361172">
              <w:marLeft w:val="0"/>
              <w:marRight w:val="0"/>
              <w:marTop w:val="0"/>
              <w:marBottom w:val="0"/>
              <w:divBdr>
                <w:top w:val="none" w:sz="0" w:space="0" w:color="auto"/>
                <w:left w:val="none" w:sz="0" w:space="0" w:color="auto"/>
                <w:bottom w:val="none" w:sz="0" w:space="0" w:color="auto"/>
                <w:right w:val="none" w:sz="0" w:space="0" w:color="auto"/>
              </w:divBdr>
            </w:div>
            <w:div w:id="244844950">
              <w:marLeft w:val="0"/>
              <w:marRight w:val="0"/>
              <w:marTop w:val="0"/>
              <w:marBottom w:val="0"/>
              <w:divBdr>
                <w:top w:val="none" w:sz="0" w:space="0" w:color="auto"/>
                <w:left w:val="none" w:sz="0" w:space="0" w:color="auto"/>
                <w:bottom w:val="none" w:sz="0" w:space="0" w:color="auto"/>
                <w:right w:val="none" w:sz="0" w:space="0" w:color="auto"/>
              </w:divBdr>
            </w:div>
            <w:div w:id="1227645078">
              <w:marLeft w:val="0"/>
              <w:marRight w:val="0"/>
              <w:marTop w:val="0"/>
              <w:marBottom w:val="0"/>
              <w:divBdr>
                <w:top w:val="none" w:sz="0" w:space="0" w:color="auto"/>
                <w:left w:val="none" w:sz="0" w:space="0" w:color="auto"/>
                <w:bottom w:val="none" w:sz="0" w:space="0" w:color="auto"/>
                <w:right w:val="none" w:sz="0" w:space="0" w:color="auto"/>
              </w:divBdr>
            </w:div>
            <w:div w:id="1917082190">
              <w:marLeft w:val="0"/>
              <w:marRight w:val="0"/>
              <w:marTop w:val="0"/>
              <w:marBottom w:val="0"/>
              <w:divBdr>
                <w:top w:val="none" w:sz="0" w:space="0" w:color="auto"/>
                <w:left w:val="none" w:sz="0" w:space="0" w:color="auto"/>
                <w:bottom w:val="none" w:sz="0" w:space="0" w:color="auto"/>
                <w:right w:val="none" w:sz="0" w:space="0" w:color="auto"/>
              </w:divBdr>
            </w:div>
            <w:div w:id="248000791">
              <w:marLeft w:val="0"/>
              <w:marRight w:val="0"/>
              <w:marTop w:val="0"/>
              <w:marBottom w:val="0"/>
              <w:divBdr>
                <w:top w:val="none" w:sz="0" w:space="0" w:color="auto"/>
                <w:left w:val="none" w:sz="0" w:space="0" w:color="auto"/>
                <w:bottom w:val="none" w:sz="0" w:space="0" w:color="auto"/>
                <w:right w:val="none" w:sz="0" w:space="0" w:color="auto"/>
              </w:divBdr>
            </w:div>
            <w:div w:id="1145779853">
              <w:marLeft w:val="0"/>
              <w:marRight w:val="0"/>
              <w:marTop w:val="0"/>
              <w:marBottom w:val="0"/>
              <w:divBdr>
                <w:top w:val="none" w:sz="0" w:space="0" w:color="auto"/>
                <w:left w:val="none" w:sz="0" w:space="0" w:color="auto"/>
                <w:bottom w:val="none" w:sz="0" w:space="0" w:color="auto"/>
                <w:right w:val="none" w:sz="0" w:space="0" w:color="auto"/>
              </w:divBdr>
            </w:div>
            <w:div w:id="1721246657">
              <w:marLeft w:val="0"/>
              <w:marRight w:val="0"/>
              <w:marTop w:val="0"/>
              <w:marBottom w:val="0"/>
              <w:divBdr>
                <w:top w:val="none" w:sz="0" w:space="0" w:color="auto"/>
                <w:left w:val="none" w:sz="0" w:space="0" w:color="auto"/>
                <w:bottom w:val="none" w:sz="0" w:space="0" w:color="auto"/>
                <w:right w:val="none" w:sz="0" w:space="0" w:color="auto"/>
              </w:divBdr>
            </w:div>
            <w:div w:id="1047607953">
              <w:marLeft w:val="0"/>
              <w:marRight w:val="0"/>
              <w:marTop w:val="0"/>
              <w:marBottom w:val="0"/>
              <w:divBdr>
                <w:top w:val="none" w:sz="0" w:space="0" w:color="auto"/>
                <w:left w:val="none" w:sz="0" w:space="0" w:color="auto"/>
                <w:bottom w:val="none" w:sz="0" w:space="0" w:color="auto"/>
                <w:right w:val="none" w:sz="0" w:space="0" w:color="auto"/>
              </w:divBdr>
            </w:div>
            <w:div w:id="2001885450">
              <w:marLeft w:val="0"/>
              <w:marRight w:val="0"/>
              <w:marTop w:val="0"/>
              <w:marBottom w:val="0"/>
              <w:divBdr>
                <w:top w:val="none" w:sz="0" w:space="0" w:color="auto"/>
                <w:left w:val="none" w:sz="0" w:space="0" w:color="auto"/>
                <w:bottom w:val="none" w:sz="0" w:space="0" w:color="auto"/>
                <w:right w:val="none" w:sz="0" w:space="0" w:color="auto"/>
              </w:divBdr>
            </w:div>
            <w:div w:id="1787507593">
              <w:marLeft w:val="0"/>
              <w:marRight w:val="0"/>
              <w:marTop w:val="0"/>
              <w:marBottom w:val="0"/>
              <w:divBdr>
                <w:top w:val="none" w:sz="0" w:space="0" w:color="auto"/>
                <w:left w:val="none" w:sz="0" w:space="0" w:color="auto"/>
                <w:bottom w:val="none" w:sz="0" w:space="0" w:color="auto"/>
                <w:right w:val="none" w:sz="0" w:space="0" w:color="auto"/>
              </w:divBdr>
            </w:div>
            <w:div w:id="414547231">
              <w:marLeft w:val="0"/>
              <w:marRight w:val="0"/>
              <w:marTop w:val="0"/>
              <w:marBottom w:val="0"/>
              <w:divBdr>
                <w:top w:val="none" w:sz="0" w:space="0" w:color="auto"/>
                <w:left w:val="none" w:sz="0" w:space="0" w:color="auto"/>
                <w:bottom w:val="none" w:sz="0" w:space="0" w:color="auto"/>
                <w:right w:val="none" w:sz="0" w:space="0" w:color="auto"/>
              </w:divBdr>
            </w:div>
            <w:div w:id="682903808">
              <w:marLeft w:val="0"/>
              <w:marRight w:val="0"/>
              <w:marTop w:val="0"/>
              <w:marBottom w:val="0"/>
              <w:divBdr>
                <w:top w:val="none" w:sz="0" w:space="0" w:color="auto"/>
                <w:left w:val="none" w:sz="0" w:space="0" w:color="auto"/>
                <w:bottom w:val="none" w:sz="0" w:space="0" w:color="auto"/>
                <w:right w:val="none" w:sz="0" w:space="0" w:color="auto"/>
              </w:divBdr>
            </w:div>
            <w:div w:id="449980573">
              <w:marLeft w:val="0"/>
              <w:marRight w:val="0"/>
              <w:marTop w:val="0"/>
              <w:marBottom w:val="0"/>
              <w:divBdr>
                <w:top w:val="none" w:sz="0" w:space="0" w:color="auto"/>
                <w:left w:val="none" w:sz="0" w:space="0" w:color="auto"/>
                <w:bottom w:val="none" w:sz="0" w:space="0" w:color="auto"/>
                <w:right w:val="none" w:sz="0" w:space="0" w:color="auto"/>
              </w:divBdr>
            </w:div>
            <w:div w:id="872497013">
              <w:marLeft w:val="0"/>
              <w:marRight w:val="0"/>
              <w:marTop w:val="0"/>
              <w:marBottom w:val="0"/>
              <w:divBdr>
                <w:top w:val="none" w:sz="0" w:space="0" w:color="auto"/>
                <w:left w:val="none" w:sz="0" w:space="0" w:color="auto"/>
                <w:bottom w:val="none" w:sz="0" w:space="0" w:color="auto"/>
                <w:right w:val="none" w:sz="0" w:space="0" w:color="auto"/>
              </w:divBdr>
            </w:div>
            <w:div w:id="119033155">
              <w:marLeft w:val="0"/>
              <w:marRight w:val="0"/>
              <w:marTop w:val="0"/>
              <w:marBottom w:val="0"/>
              <w:divBdr>
                <w:top w:val="none" w:sz="0" w:space="0" w:color="auto"/>
                <w:left w:val="none" w:sz="0" w:space="0" w:color="auto"/>
                <w:bottom w:val="none" w:sz="0" w:space="0" w:color="auto"/>
                <w:right w:val="none" w:sz="0" w:space="0" w:color="auto"/>
              </w:divBdr>
            </w:div>
            <w:div w:id="766274001">
              <w:marLeft w:val="0"/>
              <w:marRight w:val="0"/>
              <w:marTop w:val="0"/>
              <w:marBottom w:val="0"/>
              <w:divBdr>
                <w:top w:val="none" w:sz="0" w:space="0" w:color="auto"/>
                <w:left w:val="none" w:sz="0" w:space="0" w:color="auto"/>
                <w:bottom w:val="none" w:sz="0" w:space="0" w:color="auto"/>
                <w:right w:val="none" w:sz="0" w:space="0" w:color="auto"/>
              </w:divBdr>
            </w:div>
            <w:div w:id="795106780">
              <w:marLeft w:val="0"/>
              <w:marRight w:val="0"/>
              <w:marTop w:val="0"/>
              <w:marBottom w:val="0"/>
              <w:divBdr>
                <w:top w:val="none" w:sz="0" w:space="0" w:color="auto"/>
                <w:left w:val="none" w:sz="0" w:space="0" w:color="auto"/>
                <w:bottom w:val="none" w:sz="0" w:space="0" w:color="auto"/>
                <w:right w:val="none" w:sz="0" w:space="0" w:color="auto"/>
              </w:divBdr>
            </w:div>
            <w:div w:id="1978610181">
              <w:marLeft w:val="0"/>
              <w:marRight w:val="0"/>
              <w:marTop w:val="0"/>
              <w:marBottom w:val="0"/>
              <w:divBdr>
                <w:top w:val="none" w:sz="0" w:space="0" w:color="auto"/>
                <w:left w:val="none" w:sz="0" w:space="0" w:color="auto"/>
                <w:bottom w:val="none" w:sz="0" w:space="0" w:color="auto"/>
                <w:right w:val="none" w:sz="0" w:space="0" w:color="auto"/>
              </w:divBdr>
            </w:div>
            <w:div w:id="18507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992E5-0771-4E5C-ADA3-747D2871B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4544</TotalTime>
  <Pages>78</Pages>
  <Words>28064</Words>
  <Characters>154357</Characters>
  <Application>Microsoft Office Word</Application>
  <DocSecurity>0</DocSecurity>
  <Lines>1286</Lines>
  <Paragraphs>364</Paragraphs>
  <ScaleCrop>false</ScaleCrop>
  <HeadingPairs>
    <vt:vector size="2" baseType="variant">
      <vt:variant>
        <vt:lpstr>Título</vt:lpstr>
      </vt:variant>
      <vt:variant>
        <vt:i4>1</vt:i4>
      </vt:variant>
    </vt:vector>
  </HeadingPairs>
  <TitlesOfParts>
    <vt:vector size="1" baseType="lpstr">
      <vt:lpstr>Figuras y Tablas</vt:lpstr>
    </vt:vector>
  </TitlesOfParts>
  <Company>http://www.centor.mx.gd</Company>
  <LinksUpToDate>false</LinksUpToDate>
  <CharactersWithSpaces>182057</CharactersWithSpaces>
  <SharedDoc>false</SharedDoc>
  <HLinks>
    <vt:vector size="276" baseType="variant">
      <vt:variant>
        <vt:i4>1245233</vt:i4>
      </vt:variant>
      <vt:variant>
        <vt:i4>272</vt:i4>
      </vt:variant>
      <vt:variant>
        <vt:i4>0</vt:i4>
      </vt:variant>
      <vt:variant>
        <vt:i4>5</vt:i4>
      </vt:variant>
      <vt:variant>
        <vt:lpwstr/>
      </vt:variant>
      <vt:variant>
        <vt:lpwstr>_Toc377124760</vt:lpwstr>
      </vt:variant>
      <vt:variant>
        <vt:i4>1048625</vt:i4>
      </vt:variant>
      <vt:variant>
        <vt:i4>266</vt:i4>
      </vt:variant>
      <vt:variant>
        <vt:i4>0</vt:i4>
      </vt:variant>
      <vt:variant>
        <vt:i4>5</vt:i4>
      </vt:variant>
      <vt:variant>
        <vt:lpwstr/>
      </vt:variant>
      <vt:variant>
        <vt:lpwstr>_Toc377124759</vt:lpwstr>
      </vt:variant>
      <vt:variant>
        <vt:i4>1048625</vt:i4>
      </vt:variant>
      <vt:variant>
        <vt:i4>260</vt:i4>
      </vt:variant>
      <vt:variant>
        <vt:i4>0</vt:i4>
      </vt:variant>
      <vt:variant>
        <vt:i4>5</vt:i4>
      </vt:variant>
      <vt:variant>
        <vt:lpwstr/>
      </vt:variant>
      <vt:variant>
        <vt:lpwstr>_Toc377124758</vt:lpwstr>
      </vt:variant>
      <vt:variant>
        <vt:i4>1048625</vt:i4>
      </vt:variant>
      <vt:variant>
        <vt:i4>254</vt:i4>
      </vt:variant>
      <vt:variant>
        <vt:i4>0</vt:i4>
      </vt:variant>
      <vt:variant>
        <vt:i4>5</vt:i4>
      </vt:variant>
      <vt:variant>
        <vt:lpwstr/>
      </vt:variant>
      <vt:variant>
        <vt:lpwstr>_Toc377124757</vt:lpwstr>
      </vt:variant>
      <vt:variant>
        <vt:i4>1048625</vt:i4>
      </vt:variant>
      <vt:variant>
        <vt:i4>248</vt:i4>
      </vt:variant>
      <vt:variant>
        <vt:i4>0</vt:i4>
      </vt:variant>
      <vt:variant>
        <vt:i4>5</vt:i4>
      </vt:variant>
      <vt:variant>
        <vt:lpwstr/>
      </vt:variant>
      <vt:variant>
        <vt:lpwstr>_Toc377124756</vt:lpwstr>
      </vt:variant>
      <vt:variant>
        <vt:i4>1048625</vt:i4>
      </vt:variant>
      <vt:variant>
        <vt:i4>242</vt:i4>
      </vt:variant>
      <vt:variant>
        <vt:i4>0</vt:i4>
      </vt:variant>
      <vt:variant>
        <vt:i4>5</vt:i4>
      </vt:variant>
      <vt:variant>
        <vt:lpwstr/>
      </vt:variant>
      <vt:variant>
        <vt:lpwstr>_Toc377124755</vt:lpwstr>
      </vt:variant>
      <vt:variant>
        <vt:i4>1048625</vt:i4>
      </vt:variant>
      <vt:variant>
        <vt:i4>236</vt:i4>
      </vt:variant>
      <vt:variant>
        <vt:i4>0</vt:i4>
      </vt:variant>
      <vt:variant>
        <vt:i4>5</vt:i4>
      </vt:variant>
      <vt:variant>
        <vt:lpwstr/>
      </vt:variant>
      <vt:variant>
        <vt:lpwstr>_Toc377124754</vt:lpwstr>
      </vt:variant>
      <vt:variant>
        <vt:i4>1048625</vt:i4>
      </vt:variant>
      <vt:variant>
        <vt:i4>230</vt:i4>
      </vt:variant>
      <vt:variant>
        <vt:i4>0</vt:i4>
      </vt:variant>
      <vt:variant>
        <vt:i4>5</vt:i4>
      </vt:variant>
      <vt:variant>
        <vt:lpwstr/>
      </vt:variant>
      <vt:variant>
        <vt:lpwstr>_Toc377124753</vt:lpwstr>
      </vt:variant>
      <vt:variant>
        <vt:i4>1048625</vt:i4>
      </vt:variant>
      <vt:variant>
        <vt:i4>224</vt:i4>
      </vt:variant>
      <vt:variant>
        <vt:i4>0</vt:i4>
      </vt:variant>
      <vt:variant>
        <vt:i4>5</vt:i4>
      </vt:variant>
      <vt:variant>
        <vt:lpwstr/>
      </vt:variant>
      <vt:variant>
        <vt:lpwstr>_Toc377124752</vt:lpwstr>
      </vt:variant>
      <vt:variant>
        <vt:i4>1048625</vt:i4>
      </vt:variant>
      <vt:variant>
        <vt:i4>218</vt:i4>
      </vt:variant>
      <vt:variant>
        <vt:i4>0</vt:i4>
      </vt:variant>
      <vt:variant>
        <vt:i4>5</vt:i4>
      </vt:variant>
      <vt:variant>
        <vt:lpwstr/>
      </vt:variant>
      <vt:variant>
        <vt:lpwstr>_Toc377124751</vt:lpwstr>
      </vt:variant>
      <vt:variant>
        <vt:i4>1048625</vt:i4>
      </vt:variant>
      <vt:variant>
        <vt:i4>212</vt:i4>
      </vt:variant>
      <vt:variant>
        <vt:i4>0</vt:i4>
      </vt:variant>
      <vt:variant>
        <vt:i4>5</vt:i4>
      </vt:variant>
      <vt:variant>
        <vt:lpwstr/>
      </vt:variant>
      <vt:variant>
        <vt:lpwstr>_Toc377124750</vt:lpwstr>
      </vt:variant>
      <vt:variant>
        <vt:i4>1114161</vt:i4>
      </vt:variant>
      <vt:variant>
        <vt:i4>206</vt:i4>
      </vt:variant>
      <vt:variant>
        <vt:i4>0</vt:i4>
      </vt:variant>
      <vt:variant>
        <vt:i4>5</vt:i4>
      </vt:variant>
      <vt:variant>
        <vt:lpwstr/>
      </vt:variant>
      <vt:variant>
        <vt:lpwstr>_Toc377124749</vt:lpwstr>
      </vt:variant>
      <vt:variant>
        <vt:i4>1114161</vt:i4>
      </vt:variant>
      <vt:variant>
        <vt:i4>200</vt:i4>
      </vt:variant>
      <vt:variant>
        <vt:i4>0</vt:i4>
      </vt:variant>
      <vt:variant>
        <vt:i4>5</vt:i4>
      </vt:variant>
      <vt:variant>
        <vt:lpwstr/>
      </vt:variant>
      <vt:variant>
        <vt:lpwstr>_Toc377124748</vt:lpwstr>
      </vt:variant>
      <vt:variant>
        <vt:i4>1114161</vt:i4>
      </vt:variant>
      <vt:variant>
        <vt:i4>194</vt:i4>
      </vt:variant>
      <vt:variant>
        <vt:i4>0</vt:i4>
      </vt:variant>
      <vt:variant>
        <vt:i4>5</vt:i4>
      </vt:variant>
      <vt:variant>
        <vt:lpwstr/>
      </vt:variant>
      <vt:variant>
        <vt:lpwstr>_Toc377124747</vt:lpwstr>
      </vt:variant>
      <vt:variant>
        <vt:i4>1114161</vt:i4>
      </vt:variant>
      <vt:variant>
        <vt:i4>188</vt:i4>
      </vt:variant>
      <vt:variant>
        <vt:i4>0</vt:i4>
      </vt:variant>
      <vt:variant>
        <vt:i4>5</vt:i4>
      </vt:variant>
      <vt:variant>
        <vt:lpwstr/>
      </vt:variant>
      <vt:variant>
        <vt:lpwstr>_Toc377124746</vt:lpwstr>
      </vt:variant>
      <vt:variant>
        <vt:i4>1114161</vt:i4>
      </vt:variant>
      <vt:variant>
        <vt:i4>182</vt:i4>
      </vt:variant>
      <vt:variant>
        <vt:i4>0</vt:i4>
      </vt:variant>
      <vt:variant>
        <vt:i4>5</vt:i4>
      </vt:variant>
      <vt:variant>
        <vt:lpwstr/>
      </vt:variant>
      <vt:variant>
        <vt:lpwstr>_Toc377124745</vt:lpwstr>
      </vt:variant>
      <vt:variant>
        <vt:i4>1114161</vt:i4>
      </vt:variant>
      <vt:variant>
        <vt:i4>176</vt:i4>
      </vt:variant>
      <vt:variant>
        <vt:i4>0</vt:i4>
      </vt:variant>
      <vt:variant>
        <vt:i4>5</vt:i4>
      </vt:variant>
      <vt:variant>
        <vt:lpwstr/>
      </vt:variant>
      <vt:variant>
        <vt:lpwstr>_Toc377124744</vt:lpwstr>
      </vt:variant>
      <vt:variant>
        <vt:i4>1114161</vt:i4>
      </vt:variant>
      <vt:variant>
        <vt:i4>170</vt:i4>
      </vt:variant>
      <vt:variant>
        <vt:i4>0</vt:i4>
      </vt:variant>
      <vt:variant>
        <vt:i4>5</vt:i4>
      </vt:variant>
      <vt:variant>
        <vt:lpwstr/>
      </vt:variant>
      <vt:variant>
        <vt:lpwstr>_Toc377124743</vt:lpwstr>
      </vt:variant>
      <vt:variant>
        <vt:i4>1114161</vt:i4>
      </vt:variant>
      <vt:variant>
        <vt:i4>164</vt:i4>
      </vt:variant>
      <vt:variant>
        <vt:i4>0</vt:i4>
      </vt:variant>
      <vt:variant>
        <vt:i4>5</vt:i4>
      </vt:variant>
      <vt:variant>
        <vt:lpwstr/>
      </vt:variant>
      <vt:variant>
        <vt:lpwstr>_Toc377124742</vt:lpwstr>
      </vt:variant>
      <vt:variant>
        <vt:i4>1114161</vt:i4>
      </vt:variant>
      <vt:variant>
        <vt:i4>158</vt:i4>
      </vt:variant>
      <vt:variant>
        <vt:i4>0</vt:i4>
      </vt:variant>
      <vt:variant>
        <vt:i4>5</vt:i4>
      </vt:variant>
      <vt:variant>
        <vt:lpwstr/>
      </vt:variant>
      <vt:variant>
        <vt:lpwstr>_Toc377124741</vt:lpwstr>
      </vt:variant>
      <vt:variant>
        <vt:i4>1114161</vt:i4>
      </vt:variant>
      <vt:variant>
        <vt:i4>152</vt:i4>
      </vt:variant>
      <vt:variant>
        <vt:i4>0</vt:i4>
      </vt:variant>
      <vt:variant>
        <vt:i4>5</vt:i4>
      </vt:variant>
      <vt:variant>
        <vt:lpwstr/>
      </vt:variant>
      <vt:variant>
        <vt:lpwstr>_Toc377124740</vt:lpwstr>
      </vt:variant>
      <vt:variant>
        <vt:i4>1441841</vt:i4>
      </vt:variant>
      <vt:variant>
        <vt:i4>146</vt:i4>
      </vt:variant>
      <vt:variant>
        <vt:i4>0</vt:i4>
      </vt:variant>
      <vt:variant>
        <vt:i4>5</vt:i4>
      </vt:variant>
      <vt:variant>
        <vt:lpwstr/>
      </vt:variant>
      <vt:variant>
        <vt:lpwstr>_Toc377124739</vt:lpwstr>
      </vt:variant>
      <vt:variant>
        <vt:i4>1441841</vt:i4>
      </vt:variant>
      <vt:variant>
        <vt:i4>140</vt:i4>
      </vt:variant>
      <vt:variant>
        <vt:i4>0</vt:i4>
      </vt:variant>
      <vt:variant>
        <vt:i4>5</vt:i4>
      </vt:variant>
      <vt:variant>
        <vt:lpwstr/>
      </vt:variant>
      <vt:variant>
        <vt:lpwstr>_Toc377124738</vt:lpwstr>
      </vt:variant>
      <vt:variant>
        <vt:i4>1441841</vt:i4>
      </vt:variant>
      <vt:variant>
        <vt:i4>134</vt:i4>
      </vt:variant>
      <vt:variant>
        <vt:i4>0</vt:i4>
      </vt:variant>
      <vt:variant>
        <vt:i4>5</vt:i4>
      </vt:variant>
      <vt:variant>
        <vt:lpwstr/>
      </vt:variant>
      <vt:variant>
        <vt:lpwstr>_Toc377124737</vt:lpwstr>
      </vt:variant>
      <vt:variant>
        <vt:i4>1441841</vt:i4>
      </vt:variant>
      <vt:variant>
        <vt:i4>128</vt:i4>
      </vt:variant>
      <vt:variant>
        <vt:i4>0</vt:i4>
      </vt:variant>
      <vt:variant>
        <vt:i4>5</vt:i4>
      </vt:variant>
      <vt:variant>
        <vt:lpwstr/>
      </vt:variant>
      <vt:variant>
        <vt:lpwstr>_Toc377124736</vt:lpwstr>
      </vt:variant>
      <vt:variant>
        <vt:i4>1441841</vt:i4>
      </vt:variant>
      <vt:variant>
        <vt:i4>122</vt:i4>
      </vt:variant>
      <vt:variant>
        <vt:i4>0</vt:i4>
      </vt:variant>
      <vt:variant>
        <vt:i4>5</vt:i4>
      </vt:variant>
      <vt:variant>
        <vt:lpwstr/>
      </vt:variant>
      <vt:variant>
        <vt:lpwstr>_Toc377124735</vt:lpwstr>
      </vt:variant>
      <vt:variant>
        <vt:i4>1441841</vt:i4>
      </vt:variant>
      <vt:variant>
        <vt:i4>116</vt:i4>
      </vt:variant>
      <vt:variant>
        <vt:i4>0</vt:i4>
      </vt:variant>
      <vt:variant>
        <vt:i4>5</vt:i4>
      </vt:variant>
      <vt:variant>
        <vt:lpwstr/>
      </vt:variant>
      <vt:variant>
        <vt:lpwstr>_Toc377124734</vt:lpwstr>
      </vt:variant>
      <vt:variant>
        <vt:i4>1441841</vt:i4>
      </vt:variant>
      <vt:variant>
        <vt:i4>110</vt:i4>
      </vt:variant>
      <vt:variant>
        <vt:i4>0</vt:i4>
      </vt:variant>
      <vt:variant>
        <vt:i4>5</vt:i4>
      </vt:variant>
      <vt:variant>
        <vt:lpwstr/>
      </vt:variant>
      <vt:variant>
        <vt:lpwstr>_Toc377124733</vt:lpwstr>
      </vt:variant>
      <vt:variant>
        <vt:i4>1441841</vt:i4>
      </vt:variant>
      <vt:variant>
        <vt:i4>104</vt:i4>
      </vt:variant>
      <vt:variant>
        <vt:i4>0</vt:i4>
      </vt:variant>
      <vt:variant>
        <vt:i4>5</vt:i4>
      </vt:variant>
      <vt:variant>
        <vt:lpwstr/>
      </vt:variant>
      <vt:variant>
        <vt:lpwstr>_Toc377124732</vt:lpwstr>
      </vt:variant>
      <vt:variant>
        <vt:i4>1441841</vt:i4>
      </vt:variant>
      <vt:variant>
        <vt:i4>98</vt:i4>
      </vt:variant>
      <vt:variant>
        <vt:i4>0</vt:i4>
      </vt:variant>
      <vt:variant>
        <vt:i4>5</vt:i4>
      </vt:variant>
      <vt:variant>
        <vt:lpwstr/>
      </vt:variant>
      <vt:variant>
        <vt:lpwstr>_Toc377124731</vt:lpwstr>
      </vt:variant>
      <vt:variant>
        <vt:i4>1441841</vt:i4>
      </vt:variant>
      <vt:variant>
        <vt:i4>92</vt:i4>
      </vt:variant>
      <vt:variant>
        <vt:i4>0</vt:i4>
      </vt:variant>
      <vt:variant>
        <vt:i4>5</vt:i4>
      </vt:variant>
      <vt:variant>
        <vt:lpwstr/>
      </vt:variant>
      <vt:variant>
        <vt:lpwstr>_Toc377124730</vt:lpwstr>
      </vt:variant>
      <vt:variant>
        <vt:i4>1507377</vt:i4>
      </vt:variant>
      <vt:variant>
        <vt:i4>86</vt:i4>
      </vt:variant>
      <vt:variant>
        <vt:i4>0</vt:i4>
      </vt:variant>
      <vt:variant>
        <vt:i4>5</vt:i4>
      </vt:variant>
      <vt:variant>
        <vt:lpwstr/>
      </vt:variant>
      <vt:variant>
        <vt:lpwstr>_Toc377124729</vt:lpwstr>
      </vt:variant>
      <vt:variant>
        <vt:i4>1507377</vt:i4>
      </vt:variant>
      <vt:variant>
        <vt:i4>80</vt:i4>
      </vt:variant>
      <vt:variant>
        <vt:i4>0</vt:i4>
      </vt:variant>
      <vt:variant>
        <vt:i4>5</vt:i4>
      </vt:variant>
      <vt:variant>
        <vt:lpwstr/>
      </vt:variant>
      <vt:variant>
        <vt:lpwstr>_Toc377124728</vt:lpwstr>
      </vt:variant>
      <vt:variant>
        <vt:i4>1507377</vt:i4>
      </vt:variant>
      <vt:variant>
        <vt:i4>74</vt:i4>
      </vt:variant>
      <vt:variant>
        <vt:i4>0</vt:i4>
      </vt:variant>
      <vt:variant>
        <vt:i4>5</vt:i4>
      </vt:variant>
      <vt:variant>
        <vt:lpwstr/>
      </vt:variant>
      <vt:variant>
        <vt:lpwstr>_Toc377124727</vt:lpwstr>
      </vt:variant>
      <vt:variant>
        <vt:i4>1507377</vt:i4>
      </vt:variant>
      <vt:variant>
        <vt:i4>68</vt:i4>
      </vt:variant>
      <vt:variant>
        <vt:i4>0</vt:i4>
      </vt:variant>
      <vt:variant>
        <vt:i4>5</vt:i4>
      </vt:variant>
      <vt:variant>
        <vt:lpwstr/>
      </vt:variant>
      <vt:variant>
        <vt:lpwstr>_Toc377124726</vt:lpwstr>
      </vt:variant>
      <vt:variant>
        <vt:i4>1507377</vt:i4>
      </vt:variant>
      <vt:variant>
        <vt:i4>62</vt:i4>
      </vt:variant>
      <vt:variant>
        <vt:i4>0</vt:i4>
      </vt:variant>
      <vt:variant>
        <vt:i4>5</vt:i4>
      </vt:variant>
      <vt:variant>
        <vt:lpwstr/>
      </vt:variant>
      <vt:variant>
        <vt:lpwstr>_Toc377124725</vt:lpwstr>
      </vt:variant>
      <vt:variant>
        <vt:i4>1507377</vt:i4>
      </vt:variant>
      <vt:variant>
        <vt:i4>56</vt:i4>
      </vt:variant>
      <vt:variant>
        <vt:i4>0</vt:i4>
      </vt:variant>
      <vt:variant>
        <vt:i4>5</vt:i4>
      </vt:variant>
      <vt:variant>
        <vt:lpwstr/>
      </vt:variant>
      <vt:variant>
        <vt:lpwstr>_Toc377124724</vt:lpwstr>
      </vt:variant>
      <vt:variant>
        <vt:i4>1507377</vt:i4>
      </vt:variant>
      <vt:variant>
        <vt:i4>50</vt:i4>
      </vt:variant>
      <vt:variant>
        <vt:i4>0</vt:i4>
      </vt:variant>
      <vt:variant>
        <vt:i4>5</vt:i4>
      </vt:variant>
      <vt:variant>
        <vt:lpwstr/>
      </vt:variant>
      <vt:variant>
        <vt:lpwstr>_Toc377124723</vt:lpwstr>
      </vt:variant>
      <vt:variant>
        <vt:i4>1507377</vt:i4>
      </vt:variant>
      <vt:variant>
        <vt:i4>44</vt:i4>
      </vt:variant>
      <vt:variant>
        <vt:i4>0</vt:i4>
      </vt:variant>
      <vt:variant>
        <vt:i4>5</vt:i4>
      </vt:variant>
      <vt:variant>
        <vt:lpwstr/>
      </vt:variant>
      <vt:variant>
        <vt:lpwstr>_Toc377124722</vt:lpwstr>
      </vt:variant>
      <vt:variant>
        <vt:i4>1507377</vt:i4>
      </vt:variant>
      <vt:variant>
        <vt:i4>38</vt:i4>
      </vt:variant>
      <vt:variant>
        <vt:i4>0</vt:i4>
      </vt:variant>
      <vt:variant>
        <vt:i4>5</vt:i4>
      </vt:variant>
      <vt:variant>
        <vt:lpwstr/>
      </vt:variant>
      <vt:variant>
        <vt:lpwstr>_Toc377124721</vt:lpwstr>
      </vt:variant>
      <vt:variant>
        <vt:i4>1507377</vt:i4>
      </vt:variant>
      <vt:variant>
        <vt:i4>32</vt:i4>
      </vt:variant>
      <vt:variant>
        <vt:i4>0</vt:i4>
      </vt:variant>
      <vt:variant>
        <vt:i4>5</vt:i4>
      </vt:variant>
      <vt:variant>
        <vt:lpwstr/>
      </vt:variant>
      <vt:variant>
        <vt:lpwstr>_Toc377124720</vt:lpwstr>
      </vt:variant>
      <vt:variant>
        <vt:i4>1310769</vt:i4>
      </vt:variant>
      <vt:variant>
        <vt:i4>26</vt:i4>
      </vt:variant>
      <vt:variant>
        <vt:i4>0</vt:i4>
      </vt:variant>
      <vt:variant>
        <vt:i4>5</vt:i4>
      </vt:variant>
      <vt:variant>
        <vt:lpwstr/>
      </vt:variant>
      <vt:variant>
        <vt:lpwstr>_Toc377124719</vt:lpwstr>
      </vt:variant>
      <vt:variant>
        <vt:i4>1310769</vt:i4>
      </vt:variant>
      <vt:variant>
        <vt:i4>20</vt:i4>
      </vt:variant>
      <vt:variant>
        <vt:i4>0</vt:i4>
      </vt:variant>
      <vt:variant>
        <vt:i4>5</vt:i4>
      </vt:variant>
      <vt:variant>
        <vt:lpwstr/>
      </vt:variant>
      <vt:variant>
        <vt:lpwstr>_Toc377124718</vt:lpwstr>
      </vt:variant>
      <vt:variant>
        <vt:i4>1310769</vt:i4>
      </vt:variant>
      <vt:variant>
        <vt:i4>14</vt:i4>
      </vt:variant>
      <vt:variant>
        <vt:i4>0</vt:i4>
      </vt:variant>
      <vt:variant>
        <vt:i4>5</vt:i4>
      </vt:variant>
      <vt:variant>
        <vt:lpwstr/>
      </vt:variant>
      <vt:variant>
        <vt:lpwstr>_Toc377124717</vt:lpwstr>
      </vt:variant>
      <vt:variant>
        <vt:i4>1310769</vt:i4>
      </vt:variant>
      <vt:variant>
        <vt:i4>8</vt:i4>
      </vt:variant>
      <vt:variant>
        <vt:i4>0</vt:i4>
      </vt:variant>
      <vt:variant>
        <vt:i4>5</vt:i4>
      </vt:variant>
      <vt:variant>
        <vt:lpwstr/>
      </vt:variant>
      <vt:variant>
        <vt:lpwstr>_Toc377124716</vt:lpwstr>
      </vt:variant>
      <vt:variant>
        <vt:i4>1310769</vt:i4>
      </vt:variant>
      <vt:variant>
        <vt:i4>2</vt:i4>
      </vt:variant>
      <vt:variant>
        <vt:i4>0</vt:i4>
      </vt:variant>
      <vt:variant>
        <vt:i4>5</vt:i4>
      </vt:variant>
      <vt:variant>
        <vt:lpwstr/>
      </vt:variant>
      <vt:variant>
        <vt:lpwstr>_Toc377124715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Figuras y Tablas</dc:title>
  <dc:creator>ajuarez</dc:creator>
  <cp:lastModifiedBy>Edgar Bello León [coordinador ti]</cp:lastModifiedBy>
  <cp:revision>24</cp:revision>
  <cp:lastPrinted>2018-10-23T00:06:00Z</cp:lastPrinted>
  <dcterms:created xsi:type="dcterms:W3CDTF">2025-02-20T00:35:00Z</dcterms:created>
  <dcterms:modified xsi:type="dcterms:W3CDTF">2025-05-07T13:58:00Z</dcterms:modified>
</cp:coreProperties>
</file>